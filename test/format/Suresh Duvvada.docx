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A1D9" w14:textId="77777777" w:rsidR="007A06BC" w:rsidRPr="00EA3B3D" w:rsidRDefault="007A06BC" w:rsidP="007A06BC">
      <w:pPr>
        <w:shd w:val="clear" w:color="auto" w:fill="FFFFFF"/>
        <w:autoSpaceDE w:val="0"/>
        <w:autoSpaceDN w:val="0"/>
        <w:adjustRightInd w:val="0"/>
        <w:jc w:val="center"/>
        <w:rPr>
          <w:rFonts w:ascii="Arial" w:hAnsi="Arial" w:cs="Arial"/>
          <w:b/>
          <w:bCs/>
          <w:sz w:val="20"/>
          <w:szCs w:val="20"/>
        </w:rPr>
      </w:pPr>
      <w:r w:rsidRPr="00EA3B3D">
        <w:rPr>
          <w:rFonts w:ascii="Arial" w:hAnsi="Arial" w:cs="Arial"/>
          <w:b/>
          <w:bCs/>
          <w:sz w:val="20"/>
          <w:szCs w:val="20"/>
        </w:rPr>
        <w:t xml:space="preserve">Suresh </w:t>
      </w:r>
      <w:proofErr w:type="spellStart"/>
      <w:r w:rsidRPr="00EA3B3D">
        <w:rPr>
          <w:rFonts w:ascii="Arial" w:hAnsi="Arial" w:cs="Arial"/>
          <w:b/>
          <w:bCs/>
          <w:sz w:val="20"/>
          <w:szCs w:val="20"/>
        </w:rPr>
        <w:t>Duvvada</w:t>
      </w:r>
      <w:proofErr w:type="spellEnd"/>
    </w:p>
    <w:p w14:paraId="453029E4" w14:textId="77777777" w:rsidR="00ED764C" w:rsidRPr="00EA3B3D" w:rsidRDefault="00ED764C" w:rsidP="00544253">
      <w:pPr>
        <w:shd w:val="clear" w:color="auto" w:fill="FFFFFF"/>
        <w:autoSpaceDE w:val="0"/>
        <w:autoSpaceDN w:val="0"/>
        <w:adjustRightInd w:val="0"/>
        <w:jc w:val="center"/>
        <w:rPr>
          <w:rFonts w:ascii="Arial" w:hAnsi="Arial" w:cs="Arial"/>
          <w:b/>
          <w:bCs/>
          <w:sz w:val="20"/>
          <w:szCs w:val="20"/>
        </w:rPr>
      </w:pPr>
    </w:p>
    <w:p w14:paraId="34FE13F0" w14:textId="6B8182F2" w:rsidR="00BA0B09" w:rsidRPr="00EA3B3D" w:rsidRDefault="00CC27C1" w:rsidP="005F3578">
      <w:pPr>
        <w:shd w:val="clear" w:color="auto" w:fill="FFFFFF"/>
        <w:autoSpaceDE w:val="0"/>
        <w:autoSpaceDN w:val="0"/>
        <w:adjustRightInd w:val="0"/>
        <w:jc w:val="both"/>
        <w:rPr>
          <w:rFonts w:ascii="Arial" w:hAnsi="Arial" w:cs="Arial"/>
          <w:b/>
          <w:bCs/>
          <w:sz w:val="20"/>
          <w:szCs w:val="20"/>
        </w:rPr>
      </w:pPr>
      <w:r w:rsidRPr="00EA3B3D">
        <w:rPr>
          <w:rFonts w:ascii="Arial" w:hAnsi="Arial" w:cs="Arial"/>
          <w:b/>
          <w:bCs/>
          <w:sz w:val="20"/>
          <w:szCs w:val="20"/>
        </w:rPr>
        <w:t>Professional Summary:</w:t>
      </w:r>
    </w:p>
    <w:p w14:paraId="6C54CBD0"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20 years of total IT experience, which includes extensive experience in GenAI, AWS, JAVA, Python, WEB, Hadoop, Enterprise technologies.</w:t>
      </w:r>
    </w:p>
    <w:p w14:paraId="0C1BE8BF"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Experience in AI coding agent tools like </w:t>
      </w:r>
      <w:proofErr w:type="spellStart"/>
      <w:r w:rsidRPr="00EA3B3D">
        <w:rPr>
          <w:rFonts w:ascii="Arial" w:hAnsi="Arial" w:cs="Arial"/>
          <w:bCs/>
          <w:sz w:val="20"/>
          <w:szCs w:val="20"/>
        </w:rPr>
        <w:t>Github</w:t>
      </w:r>
      <w:proofErr w:type="spellEnd"/>
      <w:r w:rsidRPr="00EA3B3D">
        <w:rPr>
          <w:rFonts w:ascii="Arial" w:hAnsi="Arial" w:cs="Arial"/>
          <w:bCs/>
          <w:sz w:val="20"/>
          <w:szCs w:val="20"/>
        </w:rPr>
        <w:t xml:space="preserve"> copilot, Cursor with different models</w:t>
      </w:r>
    </w:p>
    <w:p w14:paraId="25BC965E"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Using Anthropic LLMs Claude OpenAI GPT.</w:t>
      </w:r>
    </w:p>
    <w:p w14:paraId="4EE169B7"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Exposure of </w:t>
      </w:r>
      <w:proofErr w:type="gramStart"/>
      <w:r w:rsidRPr="00EA3B3D">
        <w:rPr>
          <w:rFonts w:ascii="Arial" w:hAnsi="Arial" w:cs="Arial"/>
          <w:bCs/>
          <w:sz w:val="20"/>
          <w:szCs w:val="20"/>
        </w:rPr>
        <w:t>MCP(</w:t>
      </w:r>
      <w:proofErr w:type="gramEnd"/>
      <w:r w:rsidRPr="00EA3B3D">
        <w:rPr>
          <w:rFonts w:ascii="Arial" w:hAnsi="Arial" w:cs="Arial"/>
          <w:bCs/>
          <w:sz w:val="20"/>
          <w:szCs w:val="20"/>
        </w:rPr>
        <w:t>Model Context protocol) to interact with external data, tools and systems.</w:t>
      </w:r>
    </w:p>
    <w:p w14:paraId="38A17BF4"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Experience with Jupyter Notebook for GenAI applications.</w:t>
      </w:r>
    </w:p>
    <w:p w14:paraId="261D1DC1" w14:textId="76E7A210"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Aspiring Generative AI professional with foundational knowledge of Large Language Models (LLMs) and GenAI-driven</w:t>
      </w:r>
      <w:r w:rsidR="005478B2">
        <w:rPr>
          <w:rFonts w:ascii="Arial" w:hAnsi="Arial" w:cs="Arial"/>
          <w:bCs/>
          <w:sz w:val="20"/>
          <w:szCs w:val="20"/>
        </w:rPr>
        <w:t xml:space="preserve"> </w:t>
      </w:r>
      <w:r w:rsidRPr="00EA3B3D">
        <w:rPr>
          <w:rFonts w:ascii="Arial" w:hAnsi="Arial" w:cs="Arial"/>
          <w:bCs/>
          <w:sz w:val="20"/>
          <w:szCs w:val="20"/>
        </w:rPr>
        <w:t xml:space="preserve">application development. Actively building hands-on experience with modern GenAI </w:t>
      </w:r>
      <w:proofErr w:type="gramStart"/>
      <w:r w:rsidRPr="00EA3B3D">
        <w:rPr>
          <w:rFonts w:ascii="Arial" w:hAnsi="Arial" w:cs="Arial"/>
          <w:bCs/>
          <w:sz w:val="20"/>
          <w:szCs w:val="20"/>
        </w:rPr>
        <w:t>frameworks(</w:t>
      </w:r>
      <w:proofErr w:type="spellStart"/>
      <w:proofErr w:type="gramEnd"/>
      <w:r w:rsidRPr="00EA3B3D">
        <w:rPr>
          <w:rFonts w:ascii="Arial" w:hAnsi="Arial" w:cs="Arial"/>
          <w:bCs/>
          <w:sz w:val="20"/>
          <w:szCs w:val="20"/>
        </w:rPr>
        <w:t>LangChain</w:t>
      </w:r>
      <w:proofErr w:type="spellEnd"/>
      <w:r w:rsidRPr="00EA3B3D">
        <w:rPr>
          <w:rFonts w:ascii="Arial" w:hAnsi="Arial" w:cs="Arial"/>
          <w:bCs/>
          <w:sz w:val="20"/>
          <w:szCs w:val="20"/>
        </w:rPr>
        <w:t>), OpenAI and tools.</w:t>
      </w:r>
    </w:p>
    <w:p w14:paraId="460B2DFC"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Gained exposure to Python-based API development using Django and Django REST Framework (DRF)</w:t>
      </w:r>
    </w:p>
    <w:p w14:paraId="35EFF137"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AWS Lambda functions using Java and Python.</w:t>
      </w:r>
    </w:p>
    <w:p w14:paraId="5105AE8F"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Strong experience with AWS Services, Angular7, </w:t>
      </w:r>
      <w:proofErr w:type="spellStart"/>
      <w:r w:rsidRPr="00EA3B3D">
        <w:rPr>
          <w:rFonts w:ascii="Arial" w:hAnsi="Arial" w:cs="Arial"/>
          <w:bCs/>
          <w:sz w:val="20"/>
          <w:szCs w:val="20"/>
        </w:rPr>
        <w:t>SpringBoot</w:t>
      </w:r>
      <w:proofErr w:type="spellEnd"/>
      <w:r w:rsidRPr="00EA3B3D">
        <w:rPr>
          <w:rFonts w:ascii="Arial" w:hAnsi="Arial" w:cs="Arial"/>
          <w:bCs/>
          <w:sz w:val="20"/>
          <w:szCs w:val="20"/>
        </w:rPr>
        <w:t xml:space="preserve">, Spring, Apache Hadoop, Hive, Kafka, </w:t>
      </w:r>
      <w:proofErr w:type="gramStart"/>
      <w:r w:rsidRPr="00EA3B3D">
        <w:rPr>
          <w:rFonts w:ascii="Arial" w:hAnsi="Arial" w:cs="Arial"/>
          <w:bCs/>
          <w:sz w:val="20"/>
          <w:szCs w:val="20"/>
        </w:rPr>
        <w:t>EJB ,JSP</w:t>
      </w:r>
      <w:proofErr w:type="gramEnd"/>
      <w:r w:rsidRPr="00EA3B3D">
        <w:rPr>
          <w:rFonts w:ascii="Arial" w:hAnsi="Arial" w:cs="Arial"/>
          <w:bCs/>
          <w:sz w:val="20"/>
          <w:szCs w:val="20"/>
        </w:rPr>
        <w:t xml:space="preserve">, JSF, </w:t>
      </w:r>
      <w:proofErr w:type="spellStart"/>
      <w:proofErr w:type="gramStart"/>
      <w:r w:rsidRPr="00EA3B3D">
        <w:rPr>
          <w:rFonts w:ascii="Arial" w:hAnsi="Arial" w:cs="Arial"/>
          <w:bCs/>
          <w:sz w:val="20"/>
          <w:szCs w:val="20"/>
        </w:rPr>
        <w:t>Hibernate,Struts</w:t>
      </w:r>
      <w:proofErr w:type="spellEnd"/>
      <w:proofErr w:type="gramEnd"/>
      <w:r w:rsidRPr="00EA3B3D">
        <w:rPr>
          <w:rFonts w:ascii="Arial" w:hAnsi="Arial" w:cs="Arial"/>
          <w:bCs/>
          <w:sz w:val="20"/>
          <w:szCs w:val="20"/>
        </w:rPr>
        <w:t xml:space="preserve">, Web </w:t>
      </w:r>
      <w:proofErr w:type="gramStart"/>
      <w:r w:rsidRPr="00EA3B3D">
        <w:rPr>
          <w:rFonts w:ascii="Arial" w:hAnsi="Arial" w:cs="Arial"/>
          <w:bCs/>
          <w:sz w:val="20"/>
          <w:szCs w:val="20"/>
        </w:rPr>
        <w:t>Services(</w:t>
      </w:r>
      <w:proofErr w:type="gramEnd"/>
      <w:r w:rsidRPr="00EA3B3D">
        <w:rPr>
          <w:rFonts w:ascii="Arial" w:hAnsi="Arial" w:cs="Arial"/>
          <w:bCs/>
          <w:sz w:val="20"/>
          <w:szCs w:val="20"/>
        </w:rPr>
        <w:t>SOAP &amp; REST).</w:t>
      </w:r>
    </w:p>
    <w:p w14:paraId="62068D26"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Experience with the AWS </w:t>
      </w:r>
      <w:proofErr w:type="gramStart"/>
      <w:r w:rsidRPr="00EA3B3D">
        <w:rPr>
          <w:rFonts w:ascii="Arial" w:hAnsi="Arial" w:cs="Arial"/>
          <w:bCs/>
          <w:sz w:val="20"/>
          <w:szCs w:val="20"/>
        </w:rPr>
        <w:t>resources(</w:t>
      </w:r>
      <w:proofErr w:type="gramEnd"/>
      <w:r w:rsidRPr="00EA3B3D">
        <w:rPr>
          <w:rFonts w:ascii="Arial" w:hAnsi="Arial" w:cs="Arial"/>
          <w:bCs/>
          <w:sz w:val="20"/>
          <w:szCs w:val="20"/>
        </w:rPr>
        <w:t xml:space="preserve">Lambda, S3, </w:t>
      </w:r>
      <w:proofErr w:type="spellStart"/>
      <w:r w:rsidRPr="00EA3B3D">
        <w:rPr>
          <w:rFonts w:ascii="Arial" w:hAnsi="Arial" w:cs="Arial"/>
          <w:bCs/>
          <w:sz w:val="20"/>
          <w:szCs w:val="20"/>
        </w:rPr>
        <w:t>KinesisDelivery</w:t>
      </w:r>
      <w:proofErr w:type="spellEnd"/>
      <w:r w:rsidRPr="00EA3B3D">
        <w:rPr>
          <w:rFonts w:ascii="Arial" w:hAnsi="Arial" w:cs="Arial"/>
          <w:bCs/>
          <w:sz w:val="20"/>
          <w:szCs w:val="20"/>
        </w:rPr>
        <w:t xml:space="preserve"> and Data streams, DynamoDB, Snowflake Cloud DB, CloudWatch, CloudWatch Event rule, CloudFormation, </w:t>
      </w:r>
      <w:proofErr w:type="spellStart"/>
      <w:r w:rsidRPr="00EA3B3D">
        <w:rPr>
          <w:rFonts w:ascii="Arial" w:hAnsi="Arial" w:cs="Arial"/>
          <w:bCs/>
          <w:sz w:val="20"/>
          <w:szCs w:val="20"/>
        </w:rPr>
        <w:t>ElasticCache</w:t>
      </w:r>
      <w:proofErr w:type="spellEnd"/>
      <w:r w:rsidRPr="00EA3B3D">
        <w:rPr>
          <w:rFonts w:ascii="Arial" w:hAnsi="Arial" w:cs="Arial"/>
          <w:bCs/>
          <w:sz w:val="20"/>
          <w:szCs w:val="20"/>
        </w:rPr>
        <w:t xml:space="preserve"> i.e. Redis, EC2, ECS, Fargate, Apache Flink)</w:t>
      </w:r>
    </w:p>
    <w:p w14:paraId="3061C58B"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Microservices using Spring Cloud - Spring boot, eureka discovery server and </w:t>
      </w:r>
      <w:proofErr w:type="spellStart"/>
      <w:r w:rsidRPr="00EA3B3D">
        <w:rPr>
          <w:rFonts w:ascii="Arial" w:hAnsi="Arial" w:cs="Arial"/>
          <w:bCs/>
          <w:sz w:val="20"/>
          <w:szCs w:val="20"/>
        </w:rPr>
        <w:t>WebClient</w:t>
      </w:r>
      <w:proofErr w:type="spellEnd"/>
      <w:r w:rsidRPr="00EA3B3D">
        <w:rPr>
          <w:rFonts w:ascii="Arial" w:hAnsi="Arial" w:cs="Arial"/>
          <w:bCs/>
          <w:sz w:val="20"/>
          <w:szCs w:val="20"/>
        </w:rPr>
        <w:t>.</w:t>
      </w:r>
    </w:p>
    <w:p w14:paraId="31E43E10"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Experience in developing the Terraform and CloudFormation templates to create the AWS resources.</w:t>
      </w:r>
    </w:p>
    <w:p w14:paraId="1C2DBA1D"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Helm charts like Infrastructure as code for Kubernetes deployment.</w:t>
      </w:r>
    </w:p>
    <w:p w14:paraId="2149BD42"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Designed and developed applications using JAVA/J2EE Technologies.</w:t>
      </w:r>
    </w:p>
    <w:p w14:paraId="24EE54D6"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Played a key role in several phases of the software development life cycle, namely analysis, design, specification, coding, debugging, testing and Production Support.</w:t>
      </w:r>
    </w:p>
    <w:p w14:paraId="663950A2"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Knowledge in writing UNIX/Linux shell scripts.</w:t>
      </w:r>
    </w:p>
    <w:p w14:paraId="3FD74E36"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Hands on experience on </w:t>
      </w:r>
      <w:proofErr w:type="spellStart"/>
      <w:proofErr w:type="gramStart"/>
      <w:r w:rsidRPr="00EA3B3D">
        <w:rPr>
          <w:rFonts w:ascii="Arial" w:hAnsi="Arial" w:cs="Arial"/>
          <w:bCs/>
          <w:sz w:val="20"/>
          <w:szCs w:val="20"/>
        </w:rPr>
        <w:t>GIT,Clearcase</w:t>
      </w:r>
      <w:proofErr w:type="spellEnd"/>
      <w:proofErr w:type="gramEnd"/>
      <w:r w:rsidRPr="00EA3B3D">
        <w:rPr>
          <w:rFonts w:ascii="Arial" w:hAnsi="Arial" w:cs="Arial"/>
          <w:bCs/>
          <w:sz w:val="20"/>
          <w:szCs w:val="20"/>
        </w:rPr>
        <w:t>, SVN, CVS configuration tools for version control.</w:t>
      </w:r>
    </w:p>
    <w:p w14:paraId="41E05505" w14:textId="777777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Experienced and good exposure on Agile/Scrum methodology.</w:t>
      </w:r>
    </w:p>
    <w:p w14:paraId="74863E95" w14:textId="2A55E977" w:rsidR="00F16468" w:rsidRPr="00EA3B3D" w:rsidRDefault="00F16468" w:rsidP="00F16468">
      <w:pPr>
        <w:pStyle w:val="ListParagraph"/>
        <w:numPr>
          <w:ilvl w:val="0"/>
          <w:numId w:val="64"/>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Familiar with Integration and Automation testing for backend applications.</w:t>
      </w:r>
    </w:p>
    <w:p w14:paraId="34C09954" w14:textId="77777777" w:rsidR="00E67E8F" w:rsidRPr="00EA3B3D" w:rsidRDefault="00E67E8F" w:rsidP="007F1C87">
      <w:pPr>
        <w:shd w:val="clear" w:color="auto" w:fill="FFFFFF"/>
        <w:autoSpaceDE w:val="0"/>
        <w:autoSpaceDN w:val="0"/>
        <w:adjustRightInd w:val="0"/>
        <w:jc w:val="both"/>
        <w:rPr>
          <w:rFonts w:ascii="Arial" w:hAnsi="Arial" w:cs="Arial"/>
          <w:b/>
          <w:sz w:val="20"/>
          <w:szCs w:val="20"/>
        </w:rPr>
      </w:pPr>
    </w:p>
    <w:p w14:paraId="5AD2A9AF" w14:textId="77777777" w:rsidR="00074AB7" w:rsidRPr="00EA3B3D" w:rsidRDefault="00074AB7" w:rsidP="007F1C87">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Skill Set Overview:</w:t>
      </w:r>
    </w:p>
    <w:p w14:paraId="2CEE70F6" w14:textId="463532AE"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Languages</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JAVA/J2EE, Python3, C, C++</w:t>
      </w:r>
    </w:p>
    <w:p w14:paraId="52704D48" w14:textId="12736293"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Technologies</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 xml:space="preserve">Spring Framework 6.x, </w:t>
      </w:r>
      <w:proofErr w:type="spellStart"/>
      <w:r w:rsidRPr="00EA3B3D">
        <w:rPr>
          <w:rFonts w:ascii="Arial" w:hAnsi="Arial" w:cs="Arial"/>
          <w:bCs/>
          <w:sz w:val="20"/>
          <w:szCs w:val="20"/>
        </w:rPr>
        <w:t>SpringBoot</w:t>
      </w:r>
      <w:proofErr w:type="spellEnd"/>
      <w:r w:rsidRPr="00EA3B3D">
        <w:rPr>
          <w:rFonts w:ascii="Arial" w:hAnsi="Arial" w:cs="Arial"/>
          <w:bCs/>
          <w:sz w:val="20"/>
          <w:szCs w:val="20"/>
        </w:rPr>
        <w:t xml:space="preserve"> </w:t>
      </w:r>
      <w:proofErr w:type="gramStart"/>
      <w:r w:rsidRPr="00EA3B3D">
        <w:rPr>
          <w:rFonts w:ascii="Arial" w:hAnsi="Arial" w:cs="Arial"/>
          <w:bCs/>
          <w:sz w:val="20"/>
          <w:szCs w:val="20"/>
        </w:rPr>
        <w:t>3.x ,</w:t>
      </w:r>
      <w:proofErr w:type="gramEnd"/>
      <w:r w:rsidRPr="00EA3B3D">
        <w:rPr>
          <w:rFonts w:ascii="Arial" w:hAnsi="Arial" w:cs="Arial"/>
          <w:bCs/>
          <w:sz w:val="20"/>
          <w:szCs w:val="20"/>
        </w:rPr>
        <w:t xml:space="preserve"> Microservices, REST Web services, J2EE,</w:t>
      </w:r>
    </w:p>
    <w:p w14:paraId="39519AAC" w14:textId="77777777" w:rsidR="00FA2D5D" w:rsidRPr="00EA3B3D" w:rsidRDefault="00FA2D5D" w:rsidP="00FA2D5D">
      <w:pPr>
        <w:shd w:val="clear" w:color="auto" w:fill="FFFFFF"/>
        <w:autoSpaceDE w:val="0"/>
        <w:autoSpaceDN w:val="0"/>
        <w:adjustRightInd w:val="0"/>
        <w:ind w:left="2880"/>
        <w:jc w:val="both"/>
        <w:rPr>
          <w:rFonts w:ascii="Arial" w:hAnsi="Arial" w:cs="Arial"/>
          <w:bCs/>
          <w:sz w:val="20"/>
          <w:szCs w:val="20"/>
        </w:rPr>
      </w:pPr>
      <w:r w:rsidRPr="00EA3B3D">
        <w:rPr>
          <w:rFonts w:ascii="Arial" w:hAnsi="Arial" w:cs="Arial"/>
          <w:bCs/>
          <w:sz w:val="20"/>
          <w:szCs w:val="20"/>
        </w:rPr>
        <w:t xml:space="preserve">Hibernate 3.x, JPA, JDBC, STRUTS2, EJB, SOAP Web services, XML, JMS, </w:t>
      </w:r>
      <w:proofErr w:type="spellStart"/>
      <w:r w:rsidRPr="00EA3B3D">
        <w:rPr>
          <w:rFonts w:ascii="Arial" w:hAnsi="Arial" w:cs="Arial"/>
          <w:bCs/>
          <w:sz w:val="20"/>
          <w:szCs w:val="20"/>
        </w:rPr>
        <w:t>JQuery</w:t>
      </w:r>
      <w:proofErr w:type="spellEnd"/>
      <w:r w:rsidRPr="00EA3B3D">
        <w:rPr>
          <w:rFonts w:ascii="Arial" w:hAnsi="Arial" w:cs="Arial"/>
          <w:bCs/>
          <w:sz w:val="20"/>
          <w:szCs w:val="20"/>
        </w:rPr>
        <w:t>, Servlets2.4, JSP2.0, SAML, BPEL</w:t>
      </w:r>
    </w:p>
    <w:p w14:paraId="0AA79852" w14:textId="5B849D1D"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Middleware</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Oracle SOA (BPEL), EJB, JMS</w:t>
      </w:r>
    </w:p>
    <w:p w14:paraId="5A8B417A" w14:textId="4E07284D"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Scripts</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 xml:space="preserve">JavaScript, AJAX, Typescript, </w:t>
      </w:r>
      <w:proofErr w:type="spellStart"/>
      <w:r w:rsidRPr="00EA3B3D">
        <w:rPr>
          <w:rFonts w:ascii="Arial" w:hAnsi="Arial" w:cs="Arial"/>
          <w:bCs/>
          <w:sz w:val="20"/>
          <w:szCs w:val="20"/>
        </w:rPr>
        <w:t>JQuery</w:t>
      </w:r>
      <w:proofErr w:type="spellEnd"/>
    </w:p>
    <w:p w14:paraId="2B5BCE4C" w14:textId="03A1F3E8"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App/Web Servers</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WebLogic12.2.1, Jboss5.</w:t>
      </w:r>
      <w:proofErr w:type="gramStart"/>
      <w:r w:rsidRPr="00EA3B3D">
        <w:rPr>
          <w:rFonts w:ascii="Arial" w:hAnsi="Arial" w:cs="Arial"/>
          <w:bCs/>
          <w:sz w:val="20"/>
          <w:szCs w:val="20"/>
        </w:rPr>
        <w:t>1,Tomcat</w:t>
      </w:r>
      <w:proofErr w:type="gramEnd"/>
    </w:p>
    <w:p w14:paraId="7C05FF70" w14:textId="40F3EF61"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Databases</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proofErr w:type="spellStart"/>
      <w:proofErr w:type="gramStart"/>
      <w:r w:rsidRPr="00EA3B3D">
        <w:rPr>
          <w:rFonts w:ascii="Arial" w:hAnsi="Arial" w:cs="Arial"/>
          <w:bCs/>
          <w:sz w:val="20"/>
          <w:szCs w:val="20"/>
        </w:rPr>
        <w:t>Postgres,DynamoDB</w:t>
      </w:r>
      <w:proofErr w:type="spellEnd"/>
      <w:proofErr w:type="gramEnd"/>
      <w:r w:rsidRPr="00EA3B3D">
        <w:rPr>
          <w:rFonts w:ascii="Arial" w:hAnsi="Arial" w:cs="Arial"/>
          <w:bCs/>
          <w:sz w:val="20"/>
          <w:szCs w:val="20"/>
        </w:rPr>
        <w:t>, Snowflake Cloud DB, Oracle11g, MySQL, Apache Hive,</w:t>
      </w:r>
    </w:p>
    <w:p w14:paraId="0D2576FC" w14:textId="77777777" w:rsidR="00FA2D5D" w:rsidRPr="00EA3B3D" w:rsidRDefault="00FA2D5D" w:rsidP="00FA2D5D">
      <w:pPr>
        <w:shd w:val="clear" w:color="auto" w:fill="FFFFFF"/>
        <w:autoSpaceDE w:val="0"/>
        <w:autoSpaceDN w:val="0"/>
        <w:adjustRightInd w:val="0"/>
        <w:ind w:left="2160" w:firstLine="720"/>
        <w:jc w:val="both"/>
        <w:rPr>
          <w:rFonts w:ascii="Arial" w:hAnsi="Arial" w:cs="Arial"/>
          <w:bCs/>
          <w:sz w:val="20"/>
          <w:szCs w:val="20"/>
        </w:rPr>
      </w:pPr>
      <w:r w:rsidRPr="00EA3B3D">
        <w:rPr>
          <w:rFonts w:ascii="Arial" w:hAnsi="Arial" w:cs="Arial"/>
          <w:bCs/>
          <w:sz w:val="20"/>
          <w:szCs w:val="20"/>
        </w:rPr>
        <w:t>IBM DB2, SQL Server</w:t>
      </w:r>
    </w:p>
    <w:p w14:paraId="7152486F" w14:textId="47FC1853"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Testing Framework</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 xml:space="preserve">JUnit, Mockito, </w:t>
      </w:r>
      <w:proofErr w:type="spellStart"/>
      <w:r w:rsidRPr="00EA3B3D">
        <w:rPr>
          <w:rFonts w:ascii="Arial" w:hAnsi="Arial" w:cs="Arial"/>
          <w:bCs/>
          <w:sz w:val="20"/>
          <w:szCs w:val="20"/>
        </w:rPr>
        <w:t>Powermock</w:t>
      </w:r>
      <w:proofErr w:type="spellEnd"/>
    </w:p>
    <w:p w14:paraId="7CB1AE93" w14:textId="2D3E13FA"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Script Language</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Unix shell scripting.</w:t>
      </w:r>
    </w:p>
    <w:p w14:paraId="01BD0EB4"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Tools</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 xml:space="preserve">IntelliJ IDEA, PyCharm, STS, </w:t>
      </w:r>
      <w:proofErr w:type="spellStart"/>
      <w:r w:rsidRPr="00EA3B3D">
        <w:rPr>
          <w:rFonts w:ascii="Arial" w:hAnsi="Arial" w:cs="Arial"/>
          <w:bCs/>
          <w:sz w:val="20"/>
          <w:szCs w:val="20"/>
        </w:rPr>
        <w:t>JDevloper</w:t>
      </w:r>
      <w:proofErr w:type="spellEnd"/>
      <w:r w:rsidRPr="00EA3B3D">
        <w:rPr>
          <w:rFonts w:ascii="Arial" w:hAnsi="Arial" w:cs="Arial"/>
          <w:bCs/>
          <w:sz w:val="20"/>
          <w:szCs w:val="20"/>
        </w:rPr>
        <w:t xml:space="preserve">, </w:t>
      </w:r>
      <w:proofErr w:type="spellStart"/>
      <w:r w:rsidRPr="00EA3B3D">
        <w:rPr>
          <w:rFonts w:ascii="Arial" w:hAnsi="Arial" w:cs="Arial"/>
          <w:bCs/>
          <w:sz w:val="20"/>
          <w:szCs w:val="20"/>
        </w:rPr>
        <w:t>VisualStudioCodes</w:t>
      </w:r>
      <w:proofErr w:type="spellEnd"/>
      <w:r w:rsidRPr="00EA3B3D">
        <w:rPr>
          <w:rFonts w:ascii="Arial" w:hAnsi="Arial" w:cs="Arial"/>
          <w:bCs/>
          <w:sz w:val="20"/>
          <w:szCs w:val="20"/>
        </w:rPr>
        <w:t xml:space="preserve">, Eclipse AI agent coding tools </w:t>
      </w:r>
    </w:p>
    <w:p w14:paraId="47833F1A" w14:textId="484B09A0" w:rsidR="00FA2D5D" w:rsidRPr="00EA3B3D" w:rsidRDefault="00FA2D5D" w:rsidP="00FA2D5D">
      <w:pPr>
        <w:shd w:val="clear" w:color="auto" w:fill="FFFFFF"/>
        <w:autoSpaceDE w:val="0"/>
        <w:autoSpaceDN w:val="0"/>
        <w:adjustRightInd w:val="0"/>
        <w:ind w:left="2160" w:firstLine="720"/>
        <w:jc w:val="both"/>
        <w:rPr>
          <w:rFonts w:ascii="Arial" w:hAnsi="Arial" w:cs="Arial"/>
          <w:bCs/>
          <w:sz w:val="20"/>
          <w:szCs w:val="20"/>
        </w:rPr>
      </w:pPr>
      <w:r w:rsidRPr="00EA3B3D">
        <w:rPr>
          <w:rFonts w:ascii="Arial" w:hAnsi="Arial" w:cs="Arial"/>
          <w:bCs/>
          <w:sz w:val="20"/>
          <w:szCs w:val="20"/>
        </w:rPr>
        <w:t xml:space="preserve">(Cursor and </w:t>
      </w:r>
      <w:proofErr w:type="spellStart"/>
      <w:r w:rsidRPr="00EA3B3D">
        <w:rPr>
          <w:rFonts w:ascii="Arial" w:hAnsi="Arial" w:cs="Arial"/>
          <w:bCs/>
          <w:sz w:val="20"/>
          <w:szCs w:val="20"/>
        </w:rPr>
        <w:t>Github</w:t>
      </w:r>
      <w:proofErr w:type="spellEnd"/>
      <w:r w:rsidRPr="00EA3B3D">
        <w:rPr>
          <w:rFonts w:ascii="Arial" w:hAnsi="Arial" w:cs="Arial"/>
          <w:bCs/>
          <w:sz w:val="20"/>
          <w:szCs w:val="20"/>
        </w:rPr>
        <w:t xml:space="preserve"> copilot) Jupyter Notebook</w:t>
      </w:r>
    </w:p>
    <w:p w14:paraId="7F4429EF" w14:textId="596DB91C" w:rsidR="00E67E8F"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Operating Systems</w:t>
      </w:r>
      <w:r w:rsidRPr="00EA3B3D">
        <w:rPr>
          <w:rFonts w:ascii="Arial" w:hAnsi="Arial" w:cs="Arial"/>
          <w:bCs/>
          <w:sz w:val="20"/>
          <w:szCs w:val="20"/>
        </w:rPr>
        <w:tab/>
      </w:r>
      <w:r w:rsidRPr="00EA3B3D">
        <w:rPr>
          <w:rFonts w:ascii="Arial" w:hAnsi="Arial" w:cs="Arial"/>
          <w:bCs/>
          <w:sz w:val="20"/>
          <w:szCs w:val="20"/>
        </w:rPr>
        <w:tab/>
      </w:r>
      <w:r w:rsidRPr="00EA3B3D">
        <w:rPr>
          <w:rFonts w:ascii="Arial" w:hAnsi="Arial" w:cs="Arial"/>
          <w:bCs/>
          <w:sz w:val="20"/>
          <w:szCs w:val="20"/>
        </w:rPr>
        <w:t>MacOS, Windows 7, Windows XP/NT/98, UNIX, Solaris 5.x</w:t>
      </w:r>
    </w:p>
    <w:p w14:paraId="520EA0CC"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2E62A8C0" w14:textId="5EC49110" w:rsidR="000437BA" w:rsidRPr="00EA3B3D" w:rsidRDefault="009E225D" w:rsidP="007F1C87">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Educational Details:</w:t>
      </w:r>
    </w:p>
    <w:p w14:paraId="1A154F88" w14:textId="24030B2F" w:rsidR="00F16468" w:rsidRPr="00EA3B3D" w:rsidRDefault="00F16468" w:rsidP="00F16468">
      <w:pPr>
        <w:pStyle w:val="ListParagraph"/>
        <w:numPr>
          <w:ilvl w:val="0"/>
          <w:numId w:val="73"/>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Bachelor of Technology- KLCE, </w:t>
      </w:r>
      <w:proofErr w:type="gramStart"/>
      <w:r w:rsidRPr="00EA3B3D">
        <w:rPr>
          <w:rFonts w:ascii="Arial" w:hAnsi="Arial" w:cs="Arial"/>
          <w:bCs/>
          <w:sz w:val="20"/>
          <w:szCs w:val="20"/>
        </w:rPr>
        <w:t>India(</w:t>
      </w:r>
      <w:proofErr w:type="gramEnd"/>
      <w:r w:rsidRPr="00EA3B3D">
        <w:rPr>
          <w:rFonts w:ascii="Arial" w:hAnsi="Arial" w:cs="Arial"/>
          <w:bCs/>
          <w:sz w:val="20"/>
          <w:szCs w:val="20"/>
        </w:rPr>
        <w:t>2003)</w:t>
      </w:r>
    </w:p>
    <w:p w14:paraId="22D7570E" w14:textId="77777777" w:rsidR="00F16468" w:rsidRPr="00EA3B3D" w:rsidRDefault="00F16468" w:rsidP="00F16468">
      <w:pPr>
        <w:shd w:val="clear" w:color="auto" w:fill="FFFFFF"/>
        <w:autoSpaceDE w:val="0"/>
        <w:autoSpaceDN w:val="0"/>
        <w:adjustRightInd w:val="0"/>
        <w:jc w:val="both"/>
        <w:rPr>
          <w:rFonts w:ascii="Arial" w:hAnsi="Arial" w:cs="Arial"/>
          <w:b/>
          <w:sz w:val="20"/>
          <w:szCs w:val="20"/>
        </w:rPr>
      </w:pPr>
    </w:p>
    <w:p w14:paraId="2049FDA8" w14:textId="67DDC444" w:rsidR="0037119B" w:rsidRPr="00EA3B3D" w:rsidRDefault="00F16468" w:rsidP="0037119B">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Certifications:</w:t>
      </w:r>
    </w:p>
    <w:p w14:paraId="525502B8" w14:textId="77777777" w:rsidR="004D5438" w:rsidRPr="004D5438" w:rsidRDefault="004D5438" w:rsidP="004D5438">
      <w:pPr>
        <w:pStyle w:val="ListParagraph"/>
        <w:numPr>
          <w:ilvl w:val="0"/>
          <w:numId w:val="73"/>
        </w:numPr>
        <w:shd w:val="clear" w:color="auto" w:fill="FFFFFF"/>
        <w:autoSpaceDE w:val="0"/>
        <w:autoSpaceDN w:val="0"/>
        <w:adjustRightInd w:val="0"/>
        <w:jc w:val="both"/>
        <w:rPr>
          <w:rFonts w:ascii="Arial" w:hAnsi="Arial" w:cs="Arial"/>
          <w:bCs/>
          <w:sz w:val="20"/>
          <w:szCs w:val="20"/>
        </w:rPr>
      </w:pPr>
      <w:r w:rsidRPr="004D5438">
        <w:rPr>
          <w:rFonts w:ascii="Arial" w:hAnsi="Arial" w:cs="Arial"/>
          <w:bCs/>
          <w:sz w:val="20"/>
          <w:szCs w:val="20"/>
        </w:rPr>
        <w:t>Oracle Certified Java Program (SCJP)</w:t>
      </w:r>
    </w:p>
    <w:p w14:paraId="225631A0" w14:textId="77777777" w:rsidR="004D5438" w:rsidRPr="004D5438" w:rsidRDefault="004D5438" w:rsidP="004D5438">
      <w:pPr>
        <w:pStyle w:val="ListParagraph"/>
        <w:numPr>
          <w:ilvl w:val="0"/>
          <w:numId w:val="73"/>
        </w:numPr>
        <w:shd w:val="clear" w:color="auto" w:fill="FFFFFF"/>
        <w:autoSpaceDE w:val="0"/>
        <w:autoSpaceDN w:val="0"/>
        <w:adjustRightInd w:val="0"/>
        <w:jc w:val="both"/>
        <w:rPr>
          <w:rFonts w:ascii="Arial" w:hAnsi="Arial" w:cs="Arial"/>
          <w:bCs/>
          <w:sz w:val="20"/>
          <w:szCs w:val="20"/>
        </w:rPr>
      </w:pPr>
      <w:r w:rsidRPr="004D5438">
        <w:rPr>
          <w:rFonts w:ascii="Arial" w:hAnsi="Arial" w:cs="Arial"/>
          <w:bCs/>
          <w:sz w:val="20"/>
          <w:szCs w:val="20"/>
        </w:rPr>
        <w:t>Java Enterprise Edition Web Component Developer Certified (SCWCD)</w:t>
      </w:r>
    </w:p>
    <w:p w14:paraId="5FBA865D" w14:textId="77777777" w:rsidR="004D5438" w:rsidRPr="004D5438" w:rsidRDefault="004D5438" w:rsidP="004D5438">
      <w:pPr>
        <w:pStyle w:val="ListParagraph"/>
        <w:numPr>
          <w:ilvl w:val="0"/>
          <w:numId w:val="73"/>
        </w:numPr>
        <w:shd w:val="clear" w:color="auto" w:fill="FFFFFF"/>
        <w:autoSpaceDE w:val="0"/>
        <w:autoSpaceDN w:val="0"/>
        <w:adjustRightInd w:val="0"/>
        <w:jc w:val="both"/>
        <w:rPr>
          <w:rFonts w:ascii="Arial" w:hAnsi="Arial" w:cs="Arial"/>
          <w:bCs/>
          <w:sz w:val="20"/>
          <w:szCs w:val="20"/>
        </w:rPr>
      </w:pPr>
      <w:r w:rsidRPr="004D5438">
        <w:rPr>
          <w:rFonts w:ascii="Arial" w:hAnsi="Arial" w:cs="Arial"/>
          <w:bCs/>
          <w:sz w:val="20"/>
          <w:szCs w:val="20"/>
        </w:rPr>
        <w:t>Java EE 6 Web Services Developer Certified Expert</w:t>
      </w:r>
    </w:p>
    <w:p w14:paraId="028FC70A" w14:textId="11C18351" w:rsidR="0037119B" w:rsidRPr="004D5438" w:rsidRDefault="004D5438" w:rsidP="004D5438">
      <w:pPr>
        <w:pStyle w:val="ListParagraph"/>
        <w:numPr>
          <w:ilvl w:val="0"/>
          <w:numId w:val="73"/>
        </w:numPr>
        <w:shd w:val="clear" w:color="auto" w:fill="FFFFFF"/>
        <w:autoSpaceDE w:val="0"/>
        <w:autoSpaceDN w:val="0"/>
        <w:adjustRightInd w:val="0"/>
        <w:jc w:val="both"/>
        <w:rPr>
          <w:rFonts w:ascii="Arial" w:hAnsi="Arial" w:cs="Arial"/>
          <w:bCs/>
          <w:sz w:val="20"/>
          <w:szCs w:val="20"/>
        </w:rPr>
      </w:pPr>
      <w:r w:rsidRPr="004D5438">
        <w:rPr>
          <w:rFonts w:ascii="Arial" w:hAnsi="Arial" w:cs="Arial"/>
          <w:bCs/>
          <w:sz w:val="20"/>
          <w:szCs w:val="20"/>
        </w:rPr>
        <w:t>AWS Certified Solutions Architect - Associate (SAA)</w:t>
      </w:r>
    </w:p>
    <w:p w14:paraId="77D749C2" w14:textId="77777777" w:rsidR="004D5438" w:rsidRPr="00EA3B3D" w:rsidRDefault="004D5438" w:rsidP="004D5438">
      <w:pPr>
        <w:shd w:val="clear" w:color="auto" w:fill="FFFFFF"/>
        <w:autoSpaceDE w:val="0"/>
        <w:autoSpaceDN w:val="0"/>
        <w:adjustRightInd w:val="0"/>
        <w:jc w:val="both"/>
        <w:rPr>
          <w:rFonts w:ascii="Arial" w:hAnsi="Arial" w:cs="Arial"/>
          <w:b/>
          <w:sz w:val="20"/>
          <w:szCs w:val="20"/>
        </w:rPr>
      </w:pPr>
    </w:p>
    <w:p w14:paraId="23591528" w14:textId="59A0A2BB" w:rsidR="00552557" w:rsidRPr="00EA3B3D" w:rsidRDefault="00F81903" w:rsidP="0037119B">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lastRenderedPageBreak/>
        <w:t>Work Experience</w:t>
      </w:r>
      <w:r w:rsidR="00BF6032" w:rsidRPr="00EA3B3D">
        <w:rPr>
          <w:rFonts w:ascii="Arial" w:hAnsi="Arial" w:cs="Arial"/>
          <w:b/>
          <w:sz w:val="20"/>
          <w:szCs w:val="20"/>
        </w:rPr>
        <w:t>:</w:t>
      </w:r>
    </w:p>
    <w:p w14:paraId="6701560C" w14:textId="77777777" w:rsidR="00B92902" w:rsidRPr="00EA3B3D" w:rsidRDefault="00B92902" w:rsidP="00175898">
      <w:pPr>
        <w:shd w:val="clear" w:color="auto" w:fill="FFFFFF"/>
        <w:autoSpaceDE w:val="0"/>
        <w:autoSpaceDN w:val="0"/>
        <w:adjustRightInd w:val="0"/>
        <w:jc w:val="both"/>
        <w:rPr>
          <w:rFonts w:ascii="Arial" w:hAnsi="Arial" w:cs="Arial"/>
          <w:b/>
          <w:sz w:val="20"/>
          <w:szCs w:val="20"/>
        </w:rPr>
      </w:pPr>
    </w:p>
    <w:p w14:paraId="077688C6" w14:textId="34D436F4"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Resource America, IT, Inc.</w:t>
      </w:r>
    </w:p>
    <w:p w14:paraId="6969BD83" w14:textId="63ED31A3"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Nike, VA</w:t>
      </w:r>
      <w:r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t xml:space="preserve">       </w:t>
      </w:r>
      <w:r w:rsidRPr="00EA3B3D">
        <w:rPr>
          <w:rFonts w:ascii="Arial" w:hAnsi="Arial" w:cs="Arial"/>
          <w:b/>
          <w:sz w:val="20"/>
          <w:szCs w:val="20"/>
        </w:rPr>
        <w:t>Dec</w:t>
      </w:r>
      <w:r w:rsidR="00437CC5" w:rsidRPr="00EA3B3D">
        <w:rPr>
          <w:rFonts w:ascii="Arial" w:hAnsi="Arial" w:cs="Arial"/>
          <w:b/>
          <w:sz w:val="20"/>
          <w:szCs w:val="20"/>
        </w:rPr>
        <w:t xml:space="preserve"> 20</w:t>
      </w:r>
      <w:r w:rsidRPr="00EA3B3D">
        <w:rPr>
          <w:rFonts w:ascii="Arial" w:hAnsi="Arial" w:cs="Arial"/>
          <w:b/>
          <w:sz w:val="20"/>
          <w:szCs w:val="20"/>
        </w:rPr>
        <w:t>25 – Current</w:t>
      </w:r>
    </w:p>
    <w:p w14:paraId="18984387"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24634BF7"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OrderManagementSystem</w:t>
      </w:r>
      <w:proofErr w:type="spellEnd"/>
    </w:p>
    <w:p w14:paraId="796E0FED" w14:textId="77777777" w:rsidR="00437CC5" w:rsidRPr="00EA3B3D" w:rsidRDefault="00437CC5" w:rsidP="00FA2D5D">
      <w:pPr>
        <w:shd w:val="clear" w:color="auto" w:fill="FFFFFF"/>
        <w:autoSpaceDE w:val="0"/>
        <w:autoSpaceDN w:val="0"/>
        <w:adjustRightInd w:val="0"/>
        <w:jc w:val="both"/>
        <w:rPr>
          <w:rFonts w:ascii="Arial" w:hAnsi="Arial" w:cs="Arial"/>
          <w:b/>
          <w:sz w:val="20"/>
          <w:szCs w:val="20"/>
        </w:rPr>
      </w:pPr>
    </w:p>
    <w:p w14:paraId="106605DF"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OMS is digital order management platform comprising multiple microservices that handle the full order lifecycle such as process order creation modification, order update events are managed in IBM sterling.</w:t>
      </w:r>
    </w:p>
    <w:p w14:paraId="3EAF70A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and managing microservices using Java 21, Spring Boot 3.x, RESTful, Apache Kafka and Camel</w:t>
      </w:r>
    </w:p>
    <w:p w14:paraId="6B80ED0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and exposed Python based MCP-compliant tool and resource endpoints using </w:t>
      </w:r>
      <w:proofErr w:type="spellStart"/>
      <w:r w:rsidRPr="00EA3B3D">
        <w:rPr>
          <w:rFonts w:ascii="Arial" w:hAnsi="Arial" w:cs="Arial"/>
          <w:bCs/>
          <w:sz w:val="20"/>
          <w:szCs w:val="20"/>
        </w:rPr>
        <w:t>FastAPI</w:t>
      </w:r>
      <w:proofErr w:type="spellEnd"/>
    </w:p>
    <w:p w14:paraId="4C11771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Designed and implemented Python </w:t>
      </w:r>
      <w:proofErr w:type="spellStart"/>
      <w:r w:rsidRPr="00EA3B3D">
        <w:rPr>
          <w:rFonts w:ascii="Arial" w:hAnsi="Arial" w:cs="Arial"/>
          <w:bCs/>
          <w:sz w:val="20"/>
          <w:szCs w:val="20"/>
        </w:rPr>
        <w:t>FastAPI</w:t>
      </w:r>
      <w:proofErr w:type="spellEnd"/>
      <w:r w:rsidRPr="00EA3B3D">
        <w:rPr>
          <w:rFonts w:ascii="Arial" w:hAnsi="Arial" w:cs="Arial"/>
          <w:bCs/>
          <w:sz w:val="20"/>
          <w:szCs w:val="20"/>
        </w:rPr>
        <w:t>-based APIs for MCP servers</w:t>
      </w:r>
    </w:p>
    <w:p w14:paraId="55126F8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python script to reprocess the failed orders as part of prod support</w:t>
      </w:r>
    </w:p>
    <w:p w14:paraId="3F4D03B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Shipped metrics from apps to </w:t>
      </w:r>
      <w:proofErr w:type="spellStart"/>
      <w:r w:rsidRPr="00EA3B3D">
        <w:rPr>
          <w:rFonts w:ascii="Arial" w:hAnsi="Arial" w:cs="Arial"/>
          <w:bCs/>
          <w:sz w:val="20"/>
          <w:szCs w:val="20"/>
        </w:rPr>
        <w:t>SignalFx</w:t>
      </w:r>
      <w:proofErr w:type="spellEnd"/>
      <w:r w:rsidRPr="00EA3B3D">
        <w:rPr>
          <w:rFonts w:ascii="Arial" w:hAnsi="Arial" w:cs="Arial"/>
          <w:bCs/>
          <w:sz w:val="20"/>
          <w:szCs w:val="20"/>
        </w:rPr>
        <w:t xml:space="preserve"> using OTEL layer</w:t>
      </w:r>
    </w:p>
    <w:p w14:paraId="0893E7B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Managed rules using rule engine UI using React</w:t>
      </w:r>
    </w:p>
    <w:p w14:paraId="2D2BEF8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Managed Docker image creation, and orchestration </w:t>
      </w:r>
      <w:proofErr w:type="spellStart"/>
      <w:r w:rsidRPr="00EA3B3D">
        <w:rPr>
          <w:rFonts w:ascii="Arial" w:hAnsi="Arial" w:cs="Arial"/>
          <w:bCs/>
          <w:sz w:val="20"/>
          <w:szCs w:val="20"/>
        </w:rPr>
        <w:t>throughECS</w:t>
      </w:r>
      <w:proofErr w:type="spellEnd"/>
      <w:r w:rsidRPr="00EA3B3D">
        <w:rPr>
          <w:rFonts w:ascii="Arial" w:hAnsi="Arial" w:cs="Arial"/>
          <w:bCs/>
          <w:sz w:val="20"/>
          <w:szCs w:val="20"/>
        </w:rPr>
        <w:t xml:space="preserve"> Fargate for serverless applications.</w:t>
      </w:r>
    </w:p>
    <w:p w14:paraId="098FF3E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AI agent code tools such as Cursor and GitHub copilot for active development</w:t>
      </w:r>
    </w:p>
    <w:p w14:paraId="728D3FD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AI-powered chatbots using </w:t>
      </w:r>
      <w:proofErr w:type="spellStart"/>
      <w:r w:rsidRPr="00EA3B3D">
        <w:rPr>
          <w:rFonts w:ascii="Arial" w:hAnsi="Arial" w:cs="Arial"/>
          <w:bCs/>
          <w:sz w:val="20"/>
          <w:szCs w:val="20"/>
        </w:rPr>
        <w:t>LangChain</w:t>
      </w:r>
      <w:proofErr w:type="spellEnd"/>
      <w:r w:rsidRPr="00EA3B3D">
        <w:rPr>
          <w:rFonts w:ascii="Arial" w:hAnsi="Arial" w:cs="Arial"/>
          <w:bCs/>
          <w:sz w:val="20"/>
          <w:szCs w:val="20"/>
        </w:rPr>
        <w:t xml:space="preserve"> and </w:t>
      </w:r>
      <w:proofErr w:type="spellStart"/>
      <w:r w:rsidRPr="00EA3B3D">
        <w:rPr>
          <w:rFonts w:ascii="Arial" w:hAnsi="Arial" w:cs="Arial"/>
          <w:bCs/>
          <w:sz w:val="20"/>
          <w:szCs w:val="20"/>
        </w:rPr>
        <w:t>LangGraph</w:t>
      </w:r>
      <w:proofErr w:type="spellEnd"/>
      <w:r w:rsidRPr="00EA3B3D">
        <w:rPr>
          <w:rFonts w:ascii="Arial" w:hAnsi="Arial" w:cs="Arial"/>
          <w:bCs/>
          <w:sz w:val="20"/>
          <w:szCs w:val="20"/>
        </w:rPr>
        <w:t>, implementing conversational workflows, tool integration, and context-aware interactions.</w:t>
      </w:r>
    </w:p>
    <w:p w14:paraId="2FD7AB52"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Exposure of </w:t>
      </w:r>
      <w:proofErr w:type="gramStart"/>
      <w:r w:rsidRPr="00EA3B3D">
        <w:rPr>
          <w:rFonts w:ascii="Arial" w:hAnsi="Arial" w:cs="Arial"/>
          <w:bCs/>
          <w:sz w:val="20"/>
          <w:szCs w:val="20"/>
        </w:rPr>
        <w:t>MCP(</w:t>
      </w:r>
      <w:proofErr w:type="gramEnd"/>
      <w:r w:rsidRPr="00EA3B3D">
        <w:rPr>
          <w:rFonts w:ascii="Arial" w:hAnsi="Arial" w:cs="Arial"/>
          <w:bCs/>
          <w:sz w:val="20"/>
          <w:szCs w:val="20"/>
        </w:rPr>
        <w:t>Model Context protocol) to interact with systems.</w:t>
      </w:r>
    </w:p>
    <w:p w14:paraId="7FD43EE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Using Chatbot to get the order details from prod or lower env’s</w:t>
      </w:r>
    </w:p>
    <w:p w14:paraId="0C7D32A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Leveraged Anthropic LLMs (Claude) to build intelligent chatbot and Generative AI solutions for applications</w:t>
      </w:r>
    </w:p>
    <w:p w14:paraId="3A0C0BC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Involved in prod support which will address any incidents on a priority basis.</w:t>
      </w:r>
    </w:p>
    <w:p w14:paraId="7B2BA69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Addressed security vulns by upgrading </w:t>
      </w:r>
      <w:proofErr w:type="spellStart"/>
      <w:r w:rsidRPr="00EA3B3D">
        <w:rPr>
          <w:rFonts w:ascii="Arial" w:hAnsi="Arial" w:cs="Arial"/>
          <w:bCs/>
          <w:sz w:val="20"/>
          <w:szCs w:val="20"/>
        </w:rPr>
        <w:t>SpringBoot</w:t>
      </w:r>
      <w:proofErr w:type="spellEnd"/>
      <w:r w:rsidRPr="00EA3B3D">
        <w:rPr>
          <w:rFonts w:ascii="Arial" w:hAnsi="Arial" w:cs="Arial"/>
          <w:bCs/>
          <w:sz w:val="20"/>
          <w:szCs w:val="20"/>
        </w:rPr>
        <w:t xml:space="preserve"> 3.x and Java 21 to the microservices</w:t>
      </w:r>
    </w:p>
    <w:p w14:paraId="54A36AB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the IBM Sterling Integrator Oracle DB from Order management systems</w:t>
      </w:r>
    </w:p>
    <w:p w14:paraId="1C40CED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Utilized SQL to query, analyze and manage data for decision-making</w:t>
      </w:r>
    </w:p>
    <w:p w14:paraId="7D4AB21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Managed source code repositories using Git and GitHub for version control, collaboration, and release management.</w:t>
      </w:r>
    </w:p>
    <w:p w14:paraId="359FF759"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Designed and optimized prompts for Claude LLM within Cursor AI to improve code generation, debugging, and developer productivity.</w:t>
      </w:r>
    </w:p>
    <w:p w14:paraId="54E0F21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JUnit unit tests using Mockito, </w:t>
      </w:r>
      <w:proofErr w:type="spellStart"/>
      <w:r w:rsidRPr="00EA3B3D">
        <w:rPr>
          <w:rFonts w:ascii="Arial" w:hAnsi="Arial" w:cs="Arial"/>
          <w:bCs/>
          <w:sz w:val="20"/>
          <w:szCs w:val="20"/>
        </w:rPr>
        <w:t>PowerMock</w:t>
      </w:r>
      <w:proofErr w:type="spellEnd"/>
      <w:r w:rsidRPr="00EA3B3D">
        <w:rPr>
          <w:rFonts w:ascii="Arial" w:hAnsi="Arial" w:cs="Arial"/>
          <w:bCs/>
          <w:sz w:val="20"/>
          <w:szCs w:val="20"/>
        </w:rPr>
        <w:t xml:space="preserve"> and implemented integration tests using Cucumber.</w:t>
      </w:r>
    </w:p>
    <w:p w14:paraId="54B33CC2"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 Splunk and Grafana dashboard to monitor and alerts.</w:t>
      </w:r>
    </w:p>
    <w:p w14:paraId="7B2EBC5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Deployed the microservices to AWS resources such as ECS </w:t>
      </w:r>
      <w:proofErr w:type="spellStart"/>
      <w:r w:rsidRPr="00EA3B3D">
        <w:rPr>
          <w:rFonts w:ascii="Arial" w:hAnsi="Arial" w:cs="Arial"/>
          <w:bCs/>
          <w:sz w:val="20"/>
          <w:szCs w:val="20"/>
        </w:rPr>
        <w:t>fargate</w:t>
      </w:r>
      <w:proofErr w:type="spellEnd"/>
    </w:p>
    <w:p w14:paraId="4AFD061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and maintained Infrastructure-as-Code (</w:t>
      </w:r>
      <w:proofErr w:type="spellStart"/>
      <w:r w:rsidRPr="00EA3B3D">
        <w:rPr>
          <w:rFonts w:ascii="Arial" w:hAnsi="Arial" w:cs="Arial"/>
          <w:bCs/>
          <w:sz w:val="20"/>
          <w:szCs w:val="20"/>
        </w:rPr>
        <w:t>IaC</w:t>
      </w:r>
      <w:proofErr w:type="spellEnd"/>
      <w:r w:rsidRPr="00EA3B3D">
        <w:rPr>
          <w:rFonts w:ascii="Arial" w:hAnsi="Arial" w:cs="Arial"/>
          <w:bCs/>
          <w:sz w:val="20"/>
          <w:szCs w:val="20"/>
        </w:rPr>
        <w:t>) solutions using AWS CloudFormation and Terraform to automate cloud infrastructure provisioning.</w:t>
      </w:r>
    </w:p>
    <w:p w14:paraId="67E0679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Part of Agile software development and sprint ceremonies.</w:t>
      </w:r>
    </w:p>
    <w:p w14:paraId="3AE829F0" w14:textId="77777777" w:rsidR="00437CC5" w:rsidRPr="00EA3B3D" w:rsidRDefault="00437CC5" w:rsidP="00FA2D5D">
      <w:pPr>
        <w:shd w:val="clear" w:color="auto" w:fill="FFFFFF"/>
        <w:autoSpaceDE w:val="0"/>
        <w:autoSpaceDN w:val="0"/>
        <w:adjustRightInd w:val="0"/>
        <w:jc w:val="both"/>
        <w:rPr>
          <w:rFonts w:ascii="Arial" w:hAnsi="Arial" w:cs="Arial"/>
          <w:b/>
          <w:sz w:val="20"/>
          <w:szCs w:val="20"/>
        </w:rPr>
      </w:pPr>
    </w:p>
    <w:p w14:paraId="26F20822" w14:textId="576E3B5C"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r w:rsidRPr="00EA3B3D">
        <w:rPr>
          <w:rFonts w:ascii="Arial" w:hAnsi="Arial" w:cs="Arial"/>
          <w:bCs/>
          <w:sz w:val="20"/>
          <w:szCs w:val="20"/>
        </w:rPr>
        <w:t xml:space="preserve">AWS(ECS Fargate, S3, CloudWatch, CloudFormation, EC2, ECS, Fargate, Secret Manager), Kafka, Python3, Fast API, React, JAVA/J2EE, SpringBoot3.x, AWS API, RESTful API’s, Java 21, AWS SDK, AWS DynamoDB, Apache Camel, IntelliJ IDEA, Visual Studio Codes, Splunk and </w:t>
      </w:r>
      <w:proofErr w:type="spellStart"/>
      <w:r w:rsidRPr="00EA3B3D">
        <w:rPr>
          <w:rFonts w:ascii="Arial" w:hAnsi="Arial" w:cs="Arial"/>
          <w:bCs/>
          <w:sz w:val="20"/>
          <w:szCs w:val="20"/>
        </w:rPr>
        <w:t>SignalFx</w:t>
      </w:r>
      <w:proofErr w:type="spellEnd"/>
      <w:r w:rsidRPr="00EA3B3D">
        <w:rPr>
          <w:rFonts w:ascii="Arial" w:hAnsi="Arial" w:cs="Arial"/>
          <w:bCs/>
          <w:sz w:val="20"/>
          <w:szCs w:val="20"/>
        </w:rPr>
        <w:t xml:space="preserve"> dashboard, alerts, Jira tool, GIT, Docker, CI/CD, Jenkins(Groovy scripts), SQL, </w:t>
      </w:r>
      <w:proofErr w:type="spellStart"/>
      <w:r w:rsidRPr="00EA3B3D">
        <w:rPr>
          <w:rFonts w:ascii="Arial" w:hAnsi="Arial" w:cs="Arial"/>
          <w:bCs/>
          <w:sz w:val="20"/>
          <w:szCs w:val="20"/>
        </w:rPr>
        <w:t>LangChain</w:t>
      </w:r>
      <w:proofErr w:type="spellEnd"/>
      <w:r w:rsidRPr="00EA3B3D">
        <w:rPr>
          <w:rFonts w:ascii="Arial" w:hAnsi="Arial" w:cs="Arial"/>
          <w:bCs/>
          <w:sz w:val="20"/>
          <w:szCs w:val="20"/>
        </w:rPr>
        <w:t xml:space="preserve"> and </w:t>
      </w:r>
      <w:proofErr w:type="spellStart"/>
      <w:r w:rsidRPr="00EA3B3D">
        <w:rPr>
          <w:rFonts w:ascii="Arial" w:hAnsi="Arial" w:cs="Arial"/>
          <w:bCs/>
          <w:sz w:val="20"/>
          <w:szCs w:val="20"/>
        </w:rPr>
        <w:t>LangGrap</w:t>
      </w:r>
      <w:proofErr w:type="spellEnd"/>
      <w:r w:rsidRPr="00EA3B3D">
        <w:rPr>
          <w:rFonts w:ascii="Arial" w:hAnsi="Arial" w:cs="Arial"/>
          <w:bCs/>
          <w:sz w:val="20"/>
          <w:szCs w:val="20"/>
        </w:rPr>
        <w:t xml:space="preserve">, AI tools such as Cursor and </w:t>
      </w:r>
      <w:proofErr w:type="spellStart"/>
      <w:r w:rsidRPr="00EA3B3D">
        <w:rPr>
          <w:rFonts w:ascii="Arial" w:hAnsi="Arial" w:cs="Arial"/>
          <w:bCs/>
          <w:sz w:val="20"/>
          <w:szCs w:val="20"/>
        </w:rPr>
        <w:t>Github</w:t>
      </w:r>
      <w:proofErr w:type="spellEnd"/>
      <w:r w:rsidRPr="00EA3B3D">
        <w:rPr>
          <w:rFonts w:ascii="Arial" w:hAnsi="Arial" w:cs="Arial"/>
          <w:bCs/>
          <w:sz w:val="20"/>
          <w:szCs w:val="20"/>
        </w:rPr>
        <w:t xml:space="preserve"> Copilot, Java Test Frameworks(Junit, Mockito, </w:t>
      </w:r>
      <w:proofErr w:type="spellStart"/>
      <w:r w:rsidRPr="00EA3B3D">
        <w:rPr>
          <w:rFonts w:ascii="Arial" w:hAnsi="Arial" w:cs="Arial"/>
          <w:bCs/>
          <w:sz w:val="20"/>
          <w:szCs w:val="20"/>
        </w:rPr>
        <w:t>PowerMock</w:t>
      </w:r>
      <w:proofErr w:type="spellEnd"/>
      <w:r w:rsidRPr="00EA3B3D">
        <w:rPr>
          <w:rFonts w:ascii="Arial" w:hAnsi="Arial" w:cs="Arial"/>
          <w:bCs/>
          <w:sz w:val="20"/>
          <w:szCs w:val="20"/>
        </w:rPr>
        <w:t>, Cucumber and Spring Boot Test).</w:t>
      </w:r>
    </w:p>
    <w:p w14:paraId="2E2ECDC1"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p>
    <w:p w14:paraId="549830F1"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Employer: Resource America, IT, Inc.</w:t>
      </w:r>
    </w:p>
    <w:p w14:paraId="6D9A607E" w14:textId="6CBE311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CapitalOne, VA</w:t>
      </w:r>
      <w:r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t xml:space="preserve">                 </w:t>
      </w:r>
      <w:r w:rsidRPr="00EA3B3D">
        <w:rPr>
          <w:rFonts w:ascii="Arial" w:hAnsi="Arial" w:cs="Arial"/>
          <w:b/>
          <w:sz w:val="20"/>
          <w:szCs w:val="20"/>
        </w:rPr>
        <w:t>Apr</w:t>
      </w:r>
      <w:r w:rsidR="00437CC5" w:rsidRPr="00EA3B3D">
        <w:rPr>
          <w:rFonts w:ascii="Arial" w:hAnsi="Arial" w:cs="Arial"/>
          <w:b/>
          <w:sz w:val="20"/>
          <w:szCs w:val="20"/>
        </w:rPr>
        <w:t xml:space="preserve"> 20</w:t>
      </w:r>
      <w:r w:rsidRPr="00EA3B3D">
        <w:rPr>
          <w:rFonts w:ascii="Arial" w:hAnsi="Arial" w:cs="Arial"/>
          <w:b/>
          <w:sz w:val="20"/>
          <w:szCs w:val="20"/>
        </w:rPr>
        <w:t>24 – Nov</w:t>
      </w:r>
      <w:r w:rsidR="00437CC5" w:rsidRPr="00EA3B3D">
        <w:rPr>
          <w:rFonts w:ascii="Arial" w:hAnsi="Arial" w:cs="Arial"/>
          <w:b/>
          <w:sz w:val="20"/>
          <w:szCs w:val="20"/>
        </w:rPr>
        <w:t xml:space="preserve"> 20</w:t>
      </w:r>
      <w:r w:rsidRPr="00EA3B3D">
        <w:rPr>
          <w:rFonts w:ascii="Arial" w:hAnsi="Arial" w:cs="Arial"/>
          <w:b/>
          <w:sz w:val="20"/>
          <w:szCs w:val="20"/>
        </w:rPr>
        <w:t>25</w:t>
      </w:r>
    </w:p>
    <w:p w14:paraId="5674C4E6"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58B28099"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Cerberus</w:t>
      </w:r>
    </w:p>
    <w:p w14:paraId="7A9FFD5A" w14:textId="77777777" w:rsidR="00437CC5" w:rsidRPr="00EA3B3D" w:rsidRDefault="00437CC5" w:rsidP="00DE6DB1">
      <w:pPr>
        <w:shd w:val="clear" w:color="auto" w:fill="FFFFFF"/>
        <w:autoSpaceDE w:val="0"/>
        <w:autoSpaceDN w:val="0"/>
        <w:adjustRightInd w:val="0"/>
        <w:jc w:val="both"/>
        <w:rPr>
          <w:rFonts w:ascii="Arial" w:hAnsi="Arial" w:cs="Arial"/>
          <w:bCs/>
          <w:sz w:val="20"/>
          <w:szCs w:val="20"/>
        </w:rPr>
      </w:pPr>
    </w:p>
    <w:p w14:paraId="52FC4DA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Spend controls are rules that are evaluated on an auth to approve or decline the transaction based on the customer preferences. It mainly contains two controls </w:t>
      </w:r>
      <w:proofErr w:type="gramStart"/>
      <w:r w:rsidRPr="00EA3B3D">
        <w:rPr>
          <w:rFonts w:ascii="Arial" w:hAnsi="Arial" w:cs="Arial"/>
          <w:bCs/>
          <w:sz w:val="20"/>
          <w:szCs w:val="20"/>
        </w:rPr>
        <w:t>VCN(</w:t>
      </w:r>
      <w:proofErr w:type="gramEnd"/>
      <w:r w:rsidRPr="00EA3B3D">
        <w:rPr>
          <w:rFonts w:ascii="Arial" w:hAnsi="Arial" w:cs="Arial"/>
          <w:bCs/>
          <w:sz w:val="20"/>
          <w:szCs w:val="20"/>
        </w:rPr>
        <w:t xml:space="preserve">Virtual Card Number) and </w:t>
      </w:r>
      <w:proofErr w:type="gramStart"/>
      <w:r w:rsidRPr="00EA3B3D">
        <w:rPr>
          <w:rFonts w:ascii="Arial" w:hAnsi="Arial" w:cs="Arial"/>
          <w:bCs/>
          <w:sz w:val="20"/>
          <w:szCs w:val="20"/>
        </w:rPr>
        <w:t>CCDE(</w:t>
      </w:r>
      <w:proofErr w:type="gramEnd"/>
      <w:r w:rsidRPr="00EA3B3D">
        <w:rPr>
          <w:rFonts w:ascii="Arial" w:hAnsi="Arial" w:cs="Arial"/>
          <w:bCs/>
          <w:sz w:val="20"/>
          <w:szCs w:val="20"/>
        </w:rPr>
        <w:t>Card Control Decision Engine). The purpose of the VCN engine is to orchestrate the process of making a decision in real time during an authorization. The orchestration involves retrieving the token record from the DynamoDB invoking models,</w:t>
      </w:r>
    </w:p>
    <w:p w14:paraId="650BB198"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executing a series of business rules that both determine the outcome of a merchant match and apply controls and return a final decision to Decision Handler.</w:t>
      </w:r>
    </w:p>
    <w:p w14:paraId="0CA9018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lastRenderedPageBreak/>
        <w:t>Card Control Decision Engine makes a decision recommendation based on card-level customer experiences like Card lock, overlimit opt out.</w:t>
      </w:r>
    </w:p>
    <w:p w14:paraId="53540E9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Token and Preference retrieval micro services using Java 17, Spring Boot3.x, RESTful</w:t>
      </w:r>
    </w:p>
    <w:p w14:paraId="5AC16DE2"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VCN Auth Engine micro service using parent lib of Plug and Play</w:t>
      </w:r>
    </w:p>
    <w:p w14:paraId="49A1509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AWS </w:t>
      </w:r>
      <w:proofErr w:type="gramStart"/>
      <w:r w:rsidRPr="00EA3B3D">
        <w:rPr>
          <w:rFonts w:ascii="Arial" w:hAnsi="Arial" w:cs="Arial"/>
          <w:bCs/>
          <w:sz w:val="20"/>
          <w:szCs w:val="20"/>
        </w:rPr>
        <w:t>lambdas(</w:t>
      </w:r>
      <w:proofErr w:type="gramEnd"/>
      <w:r w:rsidRPr="00EA3B3D">
        <w:rPr>
          <w:rFonts w:ascii="Arial" w:hAnsi="Arial" w:cs="Arial"/>
          <w:bCs/>
          <w:sz w:val="20"/>
          <w:szCs w:val="20"/>
        </w:rPr>
        <w:t xml:space="preserve">Preferences, Token rules and Capability </w:t>
      </w:r>
      <w:proofErr w:type="spellStart"/>
      <w:r w:rsidRPr="00EA3B3D">
        <w:rPr>
          <w:rFonts w:ascii="Arial" w:hAnsi="Arial" w:cs="Arial"/>
          <w:bCs/>
          <w:sz w:val="20"/>
          <w:szCs w:val="20"/>
        </w:rPr>
        <w:t>apis</w:t>
      </w:r>
      <w:proofErr w:type="spellEnd"/>
      <w:r w:rsidRPr="00EA3B3D">
        <w:rPr>
          <w:rFonts w:ascii="Arial" w:hAnsi="Arial" w:cs="Arial"/>
          <w:bCs/>
          <w:sz w:val="20"/>
          <w:szCs w:val="20"/>
        </w:rPr>
        <w:t>) using python 3.12</w:t>
      </w:r>
    </w:p>
    <w:p w14:paraId="4C9C9FD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Managed Docker image creation, and orchestration </w:t>
      </w:r>
      <w:proofErr w:type="spellStart"/>
      <w:r w:rsidRPr="00EA3B3D">
        <w:rPr>
          <w:rFonts w:ascii="Arial" w:hAnsi="Arial" w:cs="Arial"/>
          <w:bCs/>
          <w:sz w:val="20"/>
          <w:szCs w:val="20"/>
        </w:rPr>
        <w:t>throughECS</w:t>
      </w:r>
      <w:proofErr w:type="spellEnd"/>
      <w:r w:rsidRPr="00EA3B3D">
        <w:rPr>
          <w:rFonts w:ascii="Arial" w:hAnsi="Arial" w:cs="Arial"/>
          <w:bCs/>
          <w:sz w:val="20"/>
          <w:szCs w:val="20"/>
        </w:rPr>
        <w:t xml:space="preserve"> Fargate for serverless applications.</w:t>
      </w:r>
    </w:p>
    <w:p w14:paraId="2FADF5A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Shipped metrics from lambdas to </w:t>
      </w:r>
      <w:proofErr w:type="spellStart"/>
      <w:r w:rsidRPr="00EA3B3D">
        <w:rPr>
          <w:rFonts w:ascii="Arial" w:hAnsi="Arial" w:cs="Arial"/>
          <w:bCs/>
          <w:sz w:val="20"/>
          <w:szCs w:val="20"/>
        </w:rPr>
        <w:t>NewRelic</w:t>
      </w:r>
      <w:proofErr w:type="spellEnd"/>
      <w:r w:rsidRPr="00EA3B3D">
        <w:rPr>
          <w:rFonts w:ascii="Arial" w:hAnsi="Arial" w:cs="Arial"/>
          <w:bCs/>
          <w:sz w:val="20"/>
          <w:szCs w:val="20"/>
        </w:rPr>
        <w:t xml:space="preserve"> using OTEL layer</w:t>
      </w:r>
    </w:p>
    <w:p w14:paraId="3FB5874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Involved in development of </w:t>
      </w:r>
      <w:proofErr w:type="spellStart"/>
      <w:r w:rsidRPr="00EA3B3D">
        <w:rPr>
          <w:rFonts w:ascii="Arial" w:hAnsi="Arial" w:cs="Arial"/>
          <w:bCs/>
          <w:sz w:val="20"/>
          <w:szCs w:val="20"/>
        </w:rPr>
        <w:t>EventProcessor</w:t>
      </w:r>
      <w:proofErr w:type="spellEnd"/>
      <w:r w:rsidRPr="00EA3B3D">
        <w:rPr>
          <w:rFonts w:ascii="Arial" w:hAnsi="Arial" w:cs="Arial"/>
          <w:bCs/>
          <w:sz w:val="20"/>
          <w:szCs w:val="20"/>
        </w:rPr>
        <w:t xml:space="preserve"> using FLINK App</w:t>
      </w:r>
    </w:p>
    <w:p w14:paraId="3214259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Performance testing of lambdas, API’s and engine using Hercules</w:t>
      </w:r>
    </w:p>
    <w:p w14:paraId="49F3919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JUnit testing using </w:t>
      </w:r>
      <w:proofErr w:type="spellStart"/>
      <w:r w:rsidRPr="00EA3B3D">
        <w:rPr>
          <w:rFonts w:ascii="Arial" w:hAnsi="Arial" w:cs="Arial"/>
          <w:bCs/>
          <w:sz w:val="20"/>
          <w:szCs w:val="20"/>
        </w:rPr>
        <w:t>Powermock</w:t>
      </w:r>
      <w:proofErr w:type="spellEnd"/>
      <w:r w:rsidRPr="00EA3B3D">
        <w:rPr>
          <w:rFonts w:ascii="Arial" w:hAnsi="Arial" w:cs="Arial"/>
          <w:bCs/>
          <w:sz w:val="20"/>
          <w:szCs w:val="20"/>
        </w:rPr>
        <w:t>.</w:t>
      </w:r>
    </w:p>
    <w:p w14:paraId="2024FF0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Deployed VCN Auth Engine in ECS Fargate launch type</w:t>
      </w:r>
    </w:p>
    <w:p w14:paraId="4657CF8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and deployed CCAE in ECS Fargate launch type</w:t>
      </w:r>
    </w:p>
    <w:p w14:paraId="31C2870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Created component and Live dependency tests for VCN and CCAE</w:t>
      </w:r>
    </w:p>
    <w:p w14:paraId="0EC1F3F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Managed source code repositories using Git and GitHub for version control, collaboration, and release management.</w:t>
      </w:r>
    </w:p>
    <w:p w14:paraId="41B983A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Deployed AWS native services using Bogie to AWS cloud which internally uses Terraform and </w:t>
      </w:r>
      <w:proofErr w:type="spellStart"/>
      <w:r w:rsidRPr="00EA3B3D">
        <w:rPr>
          <w:rFonts w:ascii="Arial" w:hAnsi="Arial" w:cs="Arial"/>
          <w:bCs/>
          <w:sz w:val="20"/>
          <w:szCs w:val="20"/>
        </w:rPr>
        <w:t>jenkins</w:t>
      </w:r>
      <w:proofErr w:type="spellEnd"/>
      <w:r w:rsidRPr="00EA3B3D">
        <w:rPr>
          <w:rFonts w:ascii="Arial" w:hAnsi="Arial" w:cs="Arial"/>
          <w:bCs/>
          <w:sz w:val="20"/>
          <w:szCs w:val="20"/>
        </w:rPr>
        <w:t xml:space="preserve"> for pipeline builds</w:t>
      </w:r>
    </w:p>
    <w:p w14:paraId="04FC829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the Integration test cases for backend applications</w:t>
      </w:r>
    </w:p>
    <w:p w14:paraId="662AF4C2"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Deployed the microservices to AWS resources such as ECS </w:t>
      </w:r>
      <w:proofErr w:type="spellStart"/>
      <w:r w:rsidRPr="00EA3B3D">
        <w:rPr>
          <w:rFonts w:ascii="Arial" w:hAnsi="Arial" w:cs="Arial"/>
          <w:bCs/>
          <w:sz w:val="20"/>
          <w:szCs w:val="20"/>
        </w:rPr>
        <w:t>fargate</w:t>
      </w:r>
      <w:proofErr w:type="spellEnd"/>
    </w:p>
    <w:p w14:paraId="18FC93C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and maintained Infrastructure-as-Code (</w:t>
      </w:r>
      <w:proofErr w:type="spellStart"/>
      <w:r w:rsidRPr="00EA3B3D">
        <w:rPr>
          <w:rFonts w:ascii="Arial" w:hAnsi="Arial" w:cs="Arial"/>
          <w:bCs/>
          <w:sz w:val="20"/>
          <w:szCs w:val="20"/>
        </w:rPr>
        <w:t>IaC</w:t>
      </w:r>
      <w:proofErr w:type="spellEnd"/>
      <w:r w:rsidRPr="00EA3B3D">
        <w:rPr>
          <w:rFonts w:ascii="Arial" w:hAnsi="Arial" w:cs="Arial"/>
          <w:bCs/>
          <w:sz w:val="20"/>
          <w:szCs w:val="20"/>
        </w:rPr>
        <w:t>) solutions using AWS CloudFormation and Terraform to automate cloud infrastructure provisioning.</w:t>
      </w:r>
    </w:p>
    <w:p w14:paraId="2CBD7F2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 New Relic dashboard to monitor and alerts</w:t>
      </w:r>
    </w:p>
    <w:p w14:paraId="7CC3B07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Part of Agile software development and sprint ceremonies</w:t>
      </w:r>
    </w:p>
    <w:p w14:paraId="5E58F3E8" w14:textId="77777777" w:rsidR="00437CC5" w:rsidRPr="00EA3B3D" w:rsidRDefault="00437CC5" w:rsidP="00FA2D5D">
      <w:pPr>
        <w:shd w:val="clear" w:color="auto" w:fill="FFFFFF"/>
        <w:autoSpaceDE w:val="0"/>
        <w:autoSpaceDN w:val="0"/>
        <w:adjustRightInd w:val="0"/>
        <w:jc w:val="both"/>
        <w:rPr>
          <w:rFonts w:ascii="Arial" w:hAnsi="Arial" w:cs="Arial"/>
          <w:b/>
          <w:sz w:val="20"/>
          <w:szCs w:val="20"/>
        </w:rPr>
      </w:pPr>
    </w:p>
    <w:p w14:paraId="7A54BE82"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proofErr w:type="gramStart"/>
      <w:r w:rsidRPr="00EA3B3D">
        <w:rPr>
          <w:rFonts w:ascii="Arial" w:hAnsi="Arial" w:cs="Arial"/>
          <w:bCs/>
          <w:sz w:val="20"/>
          <w:szCs w:val="20"/>
        </w:rPr>
        <w:t>AWS(</w:t>
      </w:r>
      <w:proofErr w:type="gramEnd"/>
      <w:r w:rsidRPr="00EA3B3D">
        <w:rPr>
          <w:rFonts w:ascii="Arial" w:hAnsi="Arial" w:cs="Arial"/>
          <w:bCs/>
          <w:sz w:val="20"/>
          <w:szCs w:val="20"/>
        </w:rPr>
        <w:t xml:space="preserve">Lambda, S3, Flink, CloudWatch, CloudWatch Event rule, CloudFormation, </w:t>
      </w:r>
      <w:proofErr w:type="spellStart"/>
      <w:r w:rsidRPr="00EA3B3D">
        <w:rPr>
          <w:rFonts w:ascii="Arial" w:hAnsi="Arial" w:cs="Arial"/>
          <w:bCs/>
          <w:sz w:val="20"/>
          <w:szCs w:val="20"/>
        </w:rPr>
        <w:t>ElasticCache</w:t>
      </w:r>
      <w:proofErr w:type="spellEnd"/>
      <w:r w:rsidRPr="00EA3B3D">
        <w:rPr>
          <w:rFonts w:ascii="Arial" w:hAnsi="Arial" w:cs="Arial"/>
          <w:bCs/>
          <w:sz w:val="20"/>
          <w:szCs w:val="20"/>
        </w:rPr>
        <w:t xml:space="preserve"> i.e. Redis, EC2, ECS, Fargate, Secret Manager), Kafka, Python3, JAVA/J2EE, SpringBoot3.x, AWS API, RESTful API’s, Java 17, AWS SDK, REST Web Services, JSON, AWS DynamoDB, Snowflake DB, IntelliJ IDEA, Visual Studio Codes, Splunk and New Relic dashboard, alerts, SonarQube, Jira tool, GIT, Docker, CI/CD, </w:t>
      </w:r>
      <w:proofErr w:type="gramStart"/>
      <w:r w:rsidRPr="00EA3B3D">
        <w:rPr>
          <w:rFonts w:ascii="Arial" w:hAnsi="Arial" w:cs="Arial"/>
          <w:bCs/>
          <w:sz w:val="20"/>
          <w:szCs w:val="20"/>
        </w:rPr>
        <w:t>Jenkins(</w:t>
      </w:r>
      <w:proofErr w:type="gramEnd"/>
      <w:r w:rsidRPr="00EA3B3D">
        <w:rPr>
          <w:rFonts w:ascii="Arial" w:hAnsi="Arial" w:cs="Arial"/>
          <w:bCs/>
          <w:sz w:val="20"/>
          <w:szCs w:val="20"/>
        </w:rPr>
        <w:t>Groovy scripts), Bogie tool (Terraform)</w:t>
      </w:r>
    </w:p>
    <w:p w14:paraId="4EC205A5" w14:textId="77777777" w:rsidR="00437CC5" w:rsidRPr="00EA3B3D" w:rsidRDefault="00437CC5" w:rsidP="00FA2D5D">
      <w:pPr>
        <w:shd w:val="clear" w:color="auto" w:fill="FFFFFF"/>
        <w:autoSpaceDE w:val="0"/>
        <w:autoSpaceDN w:val="0"/>
        <w:adjustRightInd w:val="0"/>
        <w:jc w:val="both"/>
        <w:rPr>
          <w:rFonts w:ascii="Arial" w:hAnsi="Arial" w:cs="Arial"/>
          <w:b/>
          <w:sz w:val="20"/>
          <w:szCs w:val="20"/>
        </w:rPr>
      </w:pPr>
    </w:p>
    <w:p w14:paraId="239CD182" w14:textId="6D862839"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Resource America, IT, Inc.</w:t>
      </w:r>
    </w:p>
    <w:p w14:paraId="521E2AE9" w14:textId="6F954C71"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Nike</w:t>
      </w:r>
      <w:r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t xml:space="preserve">     </w:t>
      </w:r>
      <w:r w:rsidRPr="00EA3B3D">
        <w:rPr>
          <w:rFonts w:ascii="Arial" w:hAnsi="Arial" w:cs="Arial"/>
          <w:b/>
          <w:sz w:val="20"/>
          <w:szCs w:val="20"/>
        </w:rPr>
        <w:t>Apr</w:t>
      </w:r>
      <w:r w:rsidR="00437CC5" w:rsidRPr="00EA3B3D">
        <w:rPr>
          <w:rFonts w:ascii="Arial" w:hAnsi="Arial" w:cs="Arial"/>
          <w:b/>
          <w:sz w:val="20"/>
          <w:szCs w:val="20"/>
        </w:rPr>
        <w:t xml:space="preserve"> 20</w:t>
      </w:r>
      <w:r w:rsidRPr="00EA3B3D">
        <w:rPr>
          <w:rFonts w:ascii="Arial" w:hAnsi="Arial" w:cs="Arial"/>
          <w:b/>
          <w:sz w:val="20"/>
          <w:szCs w:val="20"/>
        </w:rPr>
        <w:t>23 – Apr</w:t>
      </w:r>
      <w:r w:rsidR="00437CC5" w:rsidRPr="00EA3B3D">
        <w:rPr>
          <w:rFonts w:ascii="Arial" w:hAnsi="Arial" w:cs="Arial"/>
          <w:b/>
          <w:sz w:val="20"/>
          <w:szCs w:val="20"/>
        </w:rPr>
        <w:t xml:space="preserve"> 20</w:t>
      </w:r>
      <w:r w:rsidRPr="00EA3B3D">
        <w:rPr>
          <w:rFonts w:ascii="Arial" w:hAnsi="Arial" w:cs="Arial"/>
          <w:b/>
          <w:sz w:val="20"/>
          <w:szCs w:val="20"/>
        </w:rPr>
        <w:t>24</w:t>
      </w:r>
    </w:p>
    <w:p w14:paraId="6A611FCF"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2B0E2902"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RCS/</w:t>
      </w:r>
      <w:proofErr w:type="gramStart"/>
      <w:r w:rsidRPr="00EA3B3D">
        <w:rPr>
          <w:rFonts w:ascii="Arial" w:hAnsi="Arial" w:cs="Arial"/>
          <w:b/>
          <w:sz w:val="20"/>
          <w:szCs w:val="20"/>
        </w:rPr>
        <w:t>PIC(</w:t>
      </w:r>
      <w:proofErr w:type="gramEnd"/>
      <w:r w:rsidRPr="00EA3B3D">
        <w:rPr>
          <w:rFonts w:ascii="Arial" w:hAnsi="Arial" w:cs="Arial"/>
          <w:b/>
          <w:sz w:val="20"/>
          <w:szCs w:val="20"/>
        </w:rPr>
        <w:t xml:space="preserve">Payment </w:t>
      </w:r>
      <w:proofErr w:type="gramStart"/>
      <w:r w:rsidRPr="00EA3B3D">
        <w:rPr>
          <w:rFonts w:ascii="Arial" w:hAnsi="Arial" w:cs="Arial"/>
          <w:b/>
          <w:sz w:val="20"/>
          <w:szCs w:val="20"/>
        </w:rPr>
        <w:t>In</w:t>
      </w:r>
      <w:proofErr w:type="gramEnd"/>
      <w:r w:rsidRPr="00EA3B3D">
        <w:rPr>
          <w:rFonts w:ascii="Arial" w:hAnsi="Arial" w:cs="Arial"/>
          <w:b/>
          <w:sz w:val="20"/>
          <w:szCs w:val="20"/>
        </w:rPr>
        <w:t xml:space="preserve"> Cloud)</w:t>
      </w:r>
    </w:p>
    <w:p w14:paraId="5947FF47"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gramStart"/>
      <w:r w:rsidRPr="00EA3B3D">
        <w:rPr>
          <w:rFonts w:ascii="Arial" w:hAnsi="Arial" w:cs="Arial"/>
          <w:b/>
          <w:sz w:val="20"/>
          <w:szCs w:val="20"/>
        </w:rPr>
        <w:t>GPPS(</w:t>
      </w:r>
      <w:proofErr w:type="gramEnd"/>
      <w:r w:rsidRPr="00EA3B3D">
        <w:rPr>
          <w:rFonts w:ascii="Arial" w:hAnsi="Arial" w:cs="Arial"/>
          <w:b/>
          <w:sz w:val="20"/>
          <w:szCs w:val="20"/>
        </w:rPr>
        <w:t>Global Pricing &amp; Promotion Services)</w:t>
      </w:r>
    </w:p>
    <w:p w14:paraId="483E4018" w14:textId="77777777" w:rsidR="00437CC5" w:rsidRPr="00EA3B3D" w:rsidRDefault="00437CC5" w:rsidP="00FA2D5D">
      <w:pPr>
        <w:shd w:val="clear" w:color="auto" w:fill="FFFFFF"/>
        <w:autoSpaceDE w:val="0"/>
        <w:autoSpaceDN w:val="0"/>
        <w:adjustRightInd w:val="0"/>
        <w:jc w:val="both"/>
        <w:rPr>
          <w:rFonts w:ascii="Arial" w:hAnsi="Arial" w:cs="Arial"/>
          <w:b/>
          <w:sz w:val="20"/>
          <w:szCs w:val="20"/>
        </w:rPr>
      </w:pPr>
    </w:p>
    <w:p w14:paraId="3A19208F"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Global Pricing and promotion Services is the source of truth for Nike pricing which receives the prices and promotions from different authoring systems such as </w:t>
      </w:r>
      <w:proofErr w:type="gramStart"/>
      <w:r w:rsidRPr="00EA3B3D">
        <w:rPr>
          <w:rFonts w:ascii="Arial" w:hAnsi="Arial" w:cs="Arial"/>
          <w:bCs/>
          <w:sz w:val="20"/>
          <w:szCs w:val="20"/>
        </w:rPr>
        <w:t>JE(</w:t>
      </w:r>
      <w:proofErr w:type="gramEnd"/>
      <w:r w:rsidRPr="00EA3B3D">
        <w:rPr>
          <w:rFonts w:ascii="Arial" w:hAnsi="Arial" w:cs="Arial"/>
          <w:bCs/>
          <w:sz w:val="20"/>
          <w:szCs w:val="20"/>
        </w:rPr>
        <w:t xml:space="preserve">Just Enough), Prodigy, DCN tool, Promote app and partners. GPPS process these prices and publish them to NSP streams which are consumed by different downstream applications such as </w:t>
      </w:r>
      <w:proofErr w:type="gramStart"/>
      <w:r w:rsidRPr="00EA3B3D">
        <w:rPr>
          <w:rFonts w:ascii="Arial" w:hAnsi="Arial" w:cs="Arial"/>
          <w:bCs/>
          <w:sz w:val="20"/>
          <w:szCs w:val="20"/>
        </w:rPr>
        <w:t>CPA(</w:t>
      </w:r>
      <w:proofErr w:type="gramEnd"/>
      <w:r w:rsidRPr="00EA3B3D">
        <w:rPr>
          <w:rFonts w:ascii="Arial" w:hAnsi="Arial" w:cs="Arial"/>
          <w:bCs/>
          <w:sz w:val="20"/>
          <w:szCs w:val="20"/>
        </w:rPr>
        <w:t xml:space="preserve">Consumer products API) to Nike.com and Apps, </w:t>
      </w:r>
      <w:proofErr w:type="gramStart"/>
      <w:r w:rsidRPr="00EA3B3D">
        <w:rPr>
          <w:rFonts w:ascii="Arial" w:hAnsi="Arial" w:cs="Arial"/>
          <w:bCs/>
          <w:sz w:val="20"/>
          <w:szCs w:val="20"/>
        </w:rPr>
        <w:t>AIC(</w:t>
      </w:r>
      <w:proofErr w:type="gramEnd"/>
      <w:r w:rsidRPr="00EA3B3D">
        <w:rPr>
          <w:rFonts w:ascii="Arial" w:hAnsi="Arial" w:cs="Arial"/>
          <w:bCs/>
          <w:sz w:val="20"/>
          <w:szCs w:val="20"/>
        </w:rPr>
        <w:t>Assist in Cloud), Nike retail POS, ED&amp;A.</w:t>
      </w:r>
    </w:p>
    <w:p w14:paraId="153E5C2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price publisher related to Active price stream which publishes the Nike prices to NSP streams.</w:t>
      </w:r>
    </w:p>
    <w:p w14:paraId="14631E9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Python Jobs to read different prices and stores in </w:t>
      </w:r>
      <w:proofErr w:type="spellStart"/>
      <w:r w:rsidRPr="00EA3B3D">
        <w:rPr>
          <w:rFonts w:ascii="Arial" w:hAnsi="Arial" w:cs="Arial"/>
          <w:bCs/>
          <w:sz w:val="20"/>
          <w:szCs w:val="20"/>
        </w:rPr>
        <w:t>ActivePrice</w:t>
      </w:r>
      <w:proofErr w:type="spellEnd"/>
      <w:r w:rsidRPr="00EA3B3D">
        <w:rPr>
          <w:rFonts w:ascii="Arial" w:hAnsi="Arial" w:cs="Arial"/>
          <w:bCs/>
          <w:sz w:val="20"/>
          <w:szCs w:val="20"/>
        </w:rPr>
        <w:t xml:space="preserve"> </w:t>
      </w:r>
      <w:proofErr w:type="spellStart"/>
      <w:r w:rsidRPr="00EA3B3D">
        <w:rPr>
          <w:rFonts w:ascii="Arial" w:hAnsi="Arial" w:cs="Arial"/>
          <w:bCs/>
          <w:sz w:val="20"/>
          <w:szCs w:val="20"/>
        </w:rPr>
        <w:t>Dynamodb</w:t>
      </w:r>
      <w:proofErr w:type="spellEnd"/>
      <w:r w:rsidRPr="00EA3B3D">
        <w:rPr>
          <w:rFonts w:ascii="Arial" w:hAnsi="Arial" w:cs="Arial"/>
          <w:bCs/>
          <w:sz w:val="20"/>
          <w:szCs w:val="20"/>
        </w:rPr>
        <w:t xml:space="preserve"> table.</w:t>
      </w:r>
    </w:p>
    <w:p w14:paraId="3998499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PDD API which exposes different endpoints to the internal services and hosted in AWS.</w:t>
      </w:r>
    </w:p>
    <w:p w14:paraId="224BE01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Used Oscar token which is used to authorize the </w:t>
      </w:r>
      <w:proofErr w:type="gramStart"/>
      <w:r w:rsidRPr="00EA3B3D">
        <w:rPr>
          <w:rFonts w:ascii="Arial" w:hAnsi="Arial" w:cs="Arial"/>
          <w:bCs/>
          <w:sz w:val="20"/>
          <w:szCs w:val="20"/>
        </w:rPr>
        <w:t>API’s</w:t>
      </w:r>
      <w:proofErr w:type="gramEnd"/>
      <w:r w:rsidRPr="00EA3B3D">
        <w:rPr>
          <w:rFonts w:ascii="Arial" w:hAnsi="Arial" w:cs="Arial"/>
          <w:bCs/>
          <w:sz w:val="20"/>
          <w:szCs w:val="20"/>
        </w:rPr>
        <w:t>.</w:t>
      </w:r>
    </w:p>
    <w:p w14:paraId="53E017E9"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price common lib which is used to communicate with PDD API.</w:t>
      </w:r>
    </w:p>
    <w:p w14:paraId="57022BC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Involved in implementing Selling price endpoints which is used to track </w:t>
      </w:r>
      <w:proofErr w:type="gramStart"/>
      <w:r w:rsidRPr="00EA3B3D">
        <w:rPr>
          <w:rFonts w:ascii="Arial" w:hAnsi="Arial" w:cs="Arial"/>
          <w:bCs/>
          <w:sz w:val="20"/>
          <w:szCs w:val="20"/>
        </w:rPr>
        <w:t>CSP(</w:t>
      </w:r>
      <w:proofErr w:type="gramEnd"/>
      <w:r w:rsidRPr="00EA3B3D">
        <w:rPr>
          <w:rFonts w:ascii="Arial" w:hAnsi="Arial" w:cs="Arial"/>
          <w:bCs/>
          <w:sz w:val="20"/>
          <w:szCs w:val="20"/>
        </w:rPr>
        <w:t>current selling price)</w:t>
      </w:r>
    </w:p>
    <w:p w14:paraId="465DA74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or implemented AWS lambdas using </w:t>
      </w:r>
      <w:proofErr w:type="gramStart"/>
      <w:r w:rsidRPr="00EA3B3D">
        <w:rPr>
          <w:rFonts w:ascii="Arial" w:hAnsi="Arial" w:cs="Arial"/>
          <w:bCs/>
          <w:sz w:val="20"/>
          <w:szCs w:val="20"/>
        </w:rPr>
        <w:t>java(</w:t>
      </w:r>
      <w:proofErr w:type="gramEnd"/>
      <w:r w:rsidRPr="00EA3B3D">
        <w:rPr>
          <w:rFonts w:ascii="Arial" w:hAnsi="Arial" w:cs="Arial"/>
          <w:bCs/>
          <w:sz w:val="20"/>
          <w:szCs w:val="20"/>
        </w:rPr>
        <w:t>JDK 11).</w:t>
      </w:r>
    </w:p>
    <w:p w14:paraId="11E81A4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microservices using </w:t>
      </w:r>
      <w:proofErr w:type="spellStart"/>
      <w:r w:rsidRPr="00EA3B3D">
        <w:rPr>
          <w:rFonts w:ascii="Arial" w:hAnsi="Arial" w:cs="Arial"/>
          <w:bCs/>
          <w:sz w:val="20"/>
          <w:szCs w:val="20"/>
        </w:rPr>
        <w:t>SpringBoot</w:t>
      </w:r>
      <w:proofErr w:type="spellEnd"/>
      <w:r w:rsidRPr="00EA3B3D">
        <w:rPr>
          <w:rFonts w:ascii="Arial" w:hAnsi="Arial" w:cs="Arial"/>
          <w:bCs/>
          <w:sz w:val="20"/>
          <w:szCs w:val="20"/>
        </w:rPr>
        <w:t>.</w:t>
      </w:r>
    </w:p>
    <w:p w14:paraId="1044DF7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Deployed microservices in ECS Cluster with Fargate launch type.</w:t>
      </w:r>
    </w:p>
    <w:p w14:paraId="3D3D077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REST API and deployed in AWS.</w:t>
      </w:r>
    </w:p>
    <w:p w14:paraId="6953F4A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Python scripts to connect to DynamoDB and copy data from one account to another account table with different format of data.</w:t>
      </w:r>
    </w:p>
    <w:p w14:paraId="54DECDF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Stored audit price records in RedShift to help us to track what was sent to JE and processed.</w:t>
      </w:r>
    </w:p>
    <w:p w14:paraId="02906842"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cloud tagging across different teams in Nike under payments team.</w:t>
      </w:r>
    </w:p>
    <w:p w14:paraId="78FC523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or implemented microservices using </w:t>
      </w:r>
      <w:proofErr w:type="spellStart"/>
      <w:r w:rsidRPr="00EA3B3D">
        <w:rPr>
          <w:rFonts w:ascii="Arial" w:hAnsi="Arial" w:cs="Arial"/>
          <w:bCs/>
          <w:sz w:val="20"/>
          <w:szCs w:val="20"/>
        </w:rPr>
        <w:t>micronaut</w:t>
      </w:r>
      <w:proofErr w:type="spellEnd"/>
      <w:r w:rsidRPr="00EA3B3D">
        <w:rPr>
          <w:rFonts w:ascii="Arial" w:hAnsi="Arial" w:cs="Arial"/>
          <w:bCs/>
          <w:sz w:val="20"/>
          <w:szCs w:val="20"/>
        </w:rPr>
        <w:t xml:space="preserve"> framework in the Payments team.</w:t>
      </w:r>
    </w:p>
    <w:p w14:paraId="02E9EDB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lastRenderedPageBreak/>
        <w:t>Managed source code repositories using Git and GitHub for version control, collaboration, and release management.</w:t>
      </w:r>
    </w:p>
    <w:p w14:paraId="6351034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Built BDD-based automation solutions using Cucumber for microservices architecture to validate REST APIs, service integrations.</w:t>
      </w:r>
    </w:p>
    <w:p w14:paraId="35F8BD4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Created Splunk dashboards to monitor the health of the services.</w:t>
      </w:r>
    </w:p>
    <w:p w14:paraId="2282138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JUnit testing using Mockito.</w:t>
      </w:r>
    </w:p>
    <w:p w14:paraId="7333E78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Integration test cases and used </w:t>
      </w:r>
      <w:proofErr w:type="spellStart"/>
      <w:r w:rsidRPr="00EA3B3D">
        <w:rPr>
          <w:rFonts w:ascii="Arial" w:hAnsi="Arial" w:cs="Arial"/>
          <w:bCs/>
          <w:sz w:val="20"/>
          <w:szCs w:val="20"/>
        </w:rPr>
        <w:t>localstack</w:t>
      </w:r>
      <w:proofErr w:type="spellEnd"/>
      <w:r w:rsidRPr="00EA3B3D">
        <w:rPr>
          <w:rFonts w:ascii="Arial" w:hAnsi="Arial" w:cs="Arial"/>
          <w:bCs/>
          <w:sz w:val="20"/>
          <w:szCs w:val="20"/>
        </w:rPr>
        <w:t xml:space="preserve"> to run in local.</w:t>
      </w:r>
    </w:p>
    <w:p w14:paraId="294501F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Part of Agile software development and sprint ceremonies.</w:t>
      </w:r>
    </w:p>
    <w:p w14:paraId="2B19D00B" w14:textId="77777777" w:rsidR="00437CC5" w:rsidRPr="00EA3B3D" w:rsidRDefault="00437CC5" w:rsidP="00FA2D5D">
      <w:pPr>
        <w:shd w:val="clear" w:color="auto" w:fill="FFFFFF"/>
        <w:autoSpaceDE w:val="0"/>
        <w:autoSpaceDN w:val="0"/>
        <w:adjustRightInd w:val="0"/>
        <w:jc w:val="both"/>
        <w:rPr>
          <w:rFonts w:ascii="Arial" w:hAnsi="Arial" w:cs="Arial"/>
          <w:b/>
          <w:sz w:val="20"/>
          <w:szCs w:val="20"/>
        </w:rPr>
      </w:pPr>
    </w:p>
    <w:p w14:paraId="5768A935"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proofErr w:type="gramStart"/>
      <w:r w:rsidRPr="00EA3B3D">
        <w:rPr>
          <w:rFonts w:ascii="Arial" w:hAnsi="Arial" w:cs="Arial"/>
          <w:bCs/>
          <w:sz w:val="20"/>
          <w:szCs w:val="20"/>
        </w:rPr>
        <w:t>AWS(</w:t>
      </w:r>
      <w:proofErr w:type="gramEnd"/>
      <w:r w:rsidRPr="00EA3B3D">
        <w:rPr>
          <w:rFonts w:ascii="Arial" w:hAnsi="Arial" w:cs="Arial"/>
          <w:bCs/>
          <w:sz w:val="20"/>
          <w:szCs w:val="20"/>
        </w:rPr>
        <w:t xml:space="preserve">ECS, Fargate, Lambda, EC2, S3, DynamoDB, RedShift, SNS, </w:t>
      </w:r>
      <w:proofErr w:type="spellStart"/>
      <w:proofErr w:type="gramStart"/>
      <w:r w:rsidRPr="00EA3B3D">
        <w:rPr>
          <w:rFonts w:ascii="Arial" w:hAnsi="Arial" w:cs="Arial"/>
          <w:bCs/>
          <w:sz w:val="20"/>
          <w:szCs w:val="20"/>
        </w:rPr>
        <w:t>SQS,CloudWatch</w:t>
      </w:r>
      <w:proofErr w:type="spellEnd"/>
      <w:proofErr w:type="gramEnd"/>
      <w:r w:rsidRPr="00EA3B3D">
        <w:rPr>
          <w:rFonts w:ascii="Arial" w:hAnsi="Arial" w:cs="Arial"/>
          <w:bCs/>
          <w:sz w:val="20"/>
          <w:szCs w:val="20"/>
        </w:rPr>
        <w:t xml:space="preserve">, CloudFormation, CloudWatch Event rule), Python, JAVA/J2EE, Spring Boot, RESTful API’s, </w:t>
      </w:r>
      <w:proofErr w:type="spellStart"/>
      <w:r w:rsidRPr="00EA3B3D">
        <w:rPr>
          <w:rFonts w:ascii="Arial" w:hAnsi="Arial" w:cs="Arial"/>
          <w:bCs/>
          <w:sz w:val="20"/>
          <w:szCs w:val="20"/>
        </w:rPr>
        <w:t>GraphQL</w:t>
      </w:r>
      <w:proofErr w:type="spellEnd"/>
      <w:r w:rsidRPr="00EA3B3D">
        <w:rPr>
          <w:rFonts w:ascii="Arial" w:hAnsi="Arial" w:cs="Arial"/>
          <w:bCs/>
          <w:sz w:val="20"/>
          <w:szCs w:val="20"/>
        </w:rPr>
        <w:t xml:space="preserve"> APIs, AWS API, JDK 11 and 17, JSON, Aurora DB, IntelliJ IDEA, SonarQube, Jira tool, GIT, Docker, CI/CD, Jenkins.</w:t>
      </w:r>
    </w:p>
    <w:p w14:paraId="1434C9D8" w14:textId="77777777" w:rsidR="00437CC5" w:rsidRPr="00EA3B3D" w:rsidRDefault="00437CC5" w:rsidP="00FA2D5D">
      <w:pPr>
        <w:shd w:val="clear" w:color="auto" w:fill="FFFFFF"/>
        <w:autoSpaceDE w:val="0"/>
        <w:autoSpaceDN w:val="0"/>
        <w:adjustRightInd w:val="0"/>
        <w:jc w:val="both"/>
        <w:rPr>
          <w:rFonts w:ascii="Arial" w:hAnsi="Arial" w:cs="Arial"/>
          <w:bCs/>
          <w:sz w:val="20"/>
          <w:szCs w:val="20"/>
        </w:rPr>
      </w:pPr>
    </w:p>
    <w:p w14:paraId="65303F9A" w14:textId="1812618B"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Resource America, IT, Inc.</w:t>
      </w:r>
    </w:p>
    <w:p w14:paraId="0704DFA0" w14:textId="604DBBD6"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proofErr w:type="gramStart"/>
      <w:r w:rsidRPr="00EA3B3D">
        <w:rPr>
          <w:rFonts w:ascii="Arial" w:hAnsi="Arial" w:cs="Arial"/>
          <w:b/>
          <w:sz w:val="20"/>
          <w:szCs w:val="20"/>
        </w:rPr>
        <w:t>cxLoyalty</w:t>
      </w:r>
      <w:proofErr w:type="spellEnd"/>
      <w:r w:rsidRPr="00EA3B3D">
        <w:rPr>
          <w:rFonts w:ascii="Arial" w:hAnsi="Arial" w:cs="Arial"/>
          <w:b/>
          <w:sz w:val="20"/>
          <w:szCs w:val="20"/>
        </w:rPr>
        <w:t>(</w:t>
      </w:r>
      <w:proofErr w:type="gramEnd"/>
      <w:r w:rsidRPr="00EA3B3D">
        <w:rPr>
          <w:rFonts w:ascii="Arial" w:hAnsi="Arial" w:cs="Arial"/>
          <w:b/>
          <w:sz w:val="20"/>
          <w:szCs w:val="20"/>
        </w:rPr>
        <w:t>JPMorgan Chase), VA</w:t>
      </w:r>
      <w:r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t xml:space="preserve">    </w:t>
      </w:r>
      <w:r w:rsidRPr="00EA3B3D">
        <w:rPr>
          <w:rFonts w:ascii="Arial" w:hAnsi="Arial" w:cs="Arial"/>
          <w:b/>
          <w:sz w:val="20"/>
          <w:szCs w:val="20"/>
        </w:rPr>
        <w:t>Aug</w:t>
      </w:r>
      <w:r w:rsidR="00437CC5" w:rsidRPr="00EA3B3D">
        <w:rPr>
          <w:rFonts w:ascii="Arial" w:hAnsi="Arial" w:cs="Arial"/>
          <w:b/>
          <w:sz w:val="20"/>
          <w:szCs w:val="20"/>
        </w:rPr>
        <w:t xml:space="preserve"> 20</w:t>
      </w:r>
      <w:r w:rsidRPr="00EA3B3D">
        <w:rPr>
          <w:rFonts w:ascii="Arial" w:hAnsi="Arial" w:cs="Arial"/>
          <w:b/>
          <w:sz w:val="20"/>
          <w:szCs w:val="20"/>
        </w:rPr>
        <w:t>21 – Apr</w:t>
      </w:r>
      <w:r w:rsidR="00437CC5" w:rsidRPr="00EA3B3D">
        <w:rPr>
          <w:rFonts w:ascii="Arial" w:hAnsi="Arial" w:cs="Arial"/>
          <w:b/>
          <w:sz w:val="20"/>
          <w:szCs w:val="20"/>
        </w:rPr>
        <w:t xml:space="preserve"> 20</w:t>
      </w:r>
      <w:r w:rsidRPr="00EA3B3D">
        <w:rPr>
          <w:rFonts w:ascii="Arial" w:hAnsi="Arial" w:cs="Arial"/>
          <w:b/>
          <w:sz w:val="20"/>
          <w:szCs w:val="20"/>
        </w:rPr>
        <w:t>23</w:t>
      </w:r>
    </w:p>
    <w:p w14:paraId="6103A715"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 xml:space="preserve">Lead Java Developer Pinpoint &amp; </w:t>
      </w:r>
      <w:proofErr w:type="spellStart"/>
      <w:r w:rsidRPr="00EA3B3D">
        <w:rPr>
          <w:rFonts w:ascii="Arial" w:hAnsi="Arial" w:cs="Arial"/>
          <w:b/>
          <w:sz w:val="20"/>
          <w:szCs w:val="20"/>
        </w:rPr>
        <w:t>ExceedGo</w:t>
      </w:r>
      <w:proofErr w:type="spellEnd"/>
    </w:p>
    <w:p w14:paraId="642DC60A"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4B135FAC"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Pinpoint is an AWS service that you can use to engage with your customers across multiple messaging channels. You can use Amazon Pinpoint to send emails, text message channels. It includes segmentation, campaign, and journey features that help you send the right message to the right customer at the right time over the right channel.</w:t>
      </w:r>
    </w:p>
    <w:p w14:paraId="414A34D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On-prem </w:t>
      </w:r>
      <w:proofErr w:type="spellStart"/>
      <w:r w:rsidRPr="00EA3B3D">
        <w:rPr>
          <w:rFonts w:ascii="Arial" w:hAnsi="Arial" w:cs="Arial"/>
          <w:bCs/>
          <w:sz w:val="20"/>
          <w:szCs w:val="20"/>
        </w:rPr>
        <w:t>ExceedGo</w:t>
      </w:r>
      <w:proofErr w:type="spellEnd"/>
      <w:r w:rsidRPr="00EA3B3D">
        <w:rPr>
          <w:rFonts w:ascii="Arial" w:hAnsi="Arial" w:cs="Arial"/>
          <w:bCs/>
          <w:sz w:val="20"/>
          <w:szCs w:val="20"/>
        </w:rPr>
        <w:t xml:space="preserve"> app used to place an order using rewards for different clients.</w:t>
      </w:r>
    </w:p>
    <w:p w14:paraId="0D6313A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or implemented AWS lambdas using </w:t>
      </w:r>
      <w:proofErr w:type="gramStart"/>
      <w:r w:rsidRPr="00EA3B3D">
        <w:rPr>
          <w:rFonts w:ascii="Arial" w:hAnsi="Arial" w:cs="Arial"/>
          <w:bCs/>
          <w:sz w:val="20"/>
          <w:szCs w:val="20"/>
        </w:rPr>
        <w:t>java(</w:t>
      </w:r>
      <w:proofErr w:type="gramEnd"/>
      <w:r w:rsidRPr="00EA3B3D">
        <w:rPr>
          <w:rFonts w:ascii="Arial" w:hAnsi="Arial" w:cs="Arial"/>
          <w:bCs/>
          <w:sz w:val="20"/>
          <w:szCs w:val="20"/>
        </w:rPr>
        <w:t>JDK 1.8).</w:t>
      </w:r>
    </w:p>
    <w:p w14:paraId="2CF666C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microservices using </w:t>
      </w:r>
      <w:proofErr w:type="spellStart"/>
      <w:r w:rsidRPr="00EA3B3D">
        <w:rPr>
          <w:rFonts w:ascii="Arial" w:hAnsi="Arial" w:cs="Arial"/>
          <w:bCs/>
          <w:sz w:val="20"/>
          <w:szCs w:val="20"/>
        </w:rPr>
        <w:t>SpringBoot</w:t>
      </w:r>
      <w:proofErr w:type="spellEnd"/>
      <w:r w:rsidRPr="00EA3B3D">
        <w:rPr>
          <w:rFonts w:ascii="Arial" w:hAnsi="Arial" w:cs="Arial"/>
          <w:bCs/>
          <w:sz w:val="20"/>
          <w:szCs w:val="20"/>
        </w:rPr>
        <w:t xml:space="preserve"> for </w:t>
      </w:r>
      <w:proofErr w:type="spellStart"/>
      <w:r w:rsidRPr="00EA3B3D">
        <w:rPr>
          <w:rFonts w:ascii="Arial" w:hAnsi="Arial" w:cs="Arial"/>
          <w:bCs/>
          <w:sz w:val="20"/>
          <w:szCs w:val="20"/>
        </w:rPr>
        <w:t>ExceedGo</w:t>
      </w:r>
      <w:proofErr w:type="spellEnd"/>
      <w:r w:rsidRPr="00EA3B3D">
        <w:rPr>
          <w:rFonts w:ascii="Arial" w:hAnsi="Arial" w:cs="Arial"/>
          <w:bCs/>
          <w:sz w:val="20"/>
          <w:szCs w:val="20"/>
        </w:rPr>
        <w:t xml:space="preserve"> app.</w:t>
      </w:r>
    </w:p>
    <w:p w14:paraId="03D2C4F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Deployed microservices in ECS Cluster and Fargate.</w:t>
      </w:r>
    </w:p>
    <w:p w14:paraId="47DA8F7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S3 Object storage to store the Pinpoint events data.</w:t>
      </w:r>
    </w:p>
    <w:p w14:paraId="26BFC039"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Kinesis Delivery and Data streams used to collect event data.</w:t>
      </w:r>
    </w:p>
    <w:p w14:paraId="253E105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Postgres Lambda which connects to Postgres DB in cross account.</w:t>
      </w:r>
    </w:p>
    <w:p w14:paraId="5904C37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w:t>
      </w:r>
      <w:proofErr w:type="spellStart"/>
      <w:r w:rsidRPr="00EA3B3D">
        <w:rPr>
          <w:rFonts w:ascii="Arial" w:hAnsi="Arial" w:cs="Arial"/>
          <w:bCs/>
          <w:sz w:val="20"/>
          <w:szCs w:val="20"/>
        </w:rPr>
        <w:t>Onprem</w:t>
      </w:r>
      <w:proofErr w:type="spellEnd"/>
      <w:r w:rsidRPr="00EA3B3D">
        <w:rPr>
          <w:rFonts w:ascii="Arial" w:hAnsi="Arial" w:cs="Arial"/>
          <w:bCs/>
          <w:sz w:val="20"/>
          <w:szCs w:val="20"/>
        </w:rPr>
        <w:t xml:space="preserve"> Lambda which connects to Oracle DB.</w:t>
      </w:r>
    </w:p>
    <w:p w14:paraId="26CAEC52"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REST API and deployed in AWS.</w:t>
      </w:r>
    </w:p>
    <w:p w14:paraId="51D8BB9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Python scripts to connect to DynamoDB and copy data from one account to another account table with different format of data.</w:t>
      </w:r>
    </w:p>
    <w:p w14:paraId="02A1535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infra for AWS pinpoint, Kinesis delivery and data streams using CloudFormation.</w:t>
      </w:r>
    </w:p>
    <w:p w14:paraId="020809E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infra for SNS, SQS, Lambda to process the pinpoint events to different destinations.</w:t>
      </w:r>
    </w:p>
    <w:p w14:paraId="096FB038"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UI using Angular framework for clients use</w:t>
      </w:r>
    </w:p>
    <w:p w14:paraId="1CC816A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lambda for Campaign data to DNA team.</w:t>
      </w:r>
    </w:p>
    <w:p w14:paraId="4319CD5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API to call Postgres and Http endpoint secrets from Secrets manager.</w:t>
      </w:r>
    </w:p>
    <w:p w14:paraId="4FE8687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email and </w:t>
      </w:r>
      <w:proofErr w:type="spellStart"/>
      <w:r w:rsidRPr="00EA3B3D">
        <w:rPr>
          <w:rFonts w:ascii="Arial" w:hAnsi="Arial" w:cs="Arial"/>
          <w:bCs/>
          <w:sz w:val="20"/>
          <w:szCs w:val="20"/>
        </w:rPr>
        <w:t>sms</w:t>
      </w:r>
      <w:proofErr w:type="spellEnd"/>
      <w:r w:rsidRPr="00EA3B3D">
        <w:rPr>
          <w:rFonts w:ascii="Arial" w:hAnsi="Arial" w:cs="Arial"/>
          <w:bCs/>
          <w:sz w:val="20"/>
          <w:szCs w:val="20"/>
        </w:rPr>
        <w:t xml:space="preserve"> templates for different clients using Content Stack.</w:t>
      </w:r>
    </w:p>
    <w:p w14:paraId="21FC647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Supported IBM MQ for asynchronous message processing across distributed systems.</w:t>
      </w:r>
    </w:p>
    <w:p w14:paraId="6AA7DF48"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JUnit testing using Mockito.</w:t>
      </w:r>
    </w:p>
    <w:p w14:paraId="452DBF1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Part of Agile software development and sprint ceremonies.</w:t>
      </w:r>
    </w:p>
    <w:p w14:paraId="0709ECAB"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22C91EE2"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proofErr w:type="gramStart"/>
      <w:r w:rsidRPr="00EA3B3D">
        <w:rPr>
          <w:rFonts w:ascii="Arial" w:hAnsi="Arial" w:cs="Arial"/>
          <w:bCs/>
          <w:sz w:val="20"/>
          <w:szCs w:val="20"/>
        </w:rPr>
        <w:t>AWS(</w:t>
      </w:r>
      <w:proofErr w:type="gramEnd"/>
      <w:r w:rsidRPr="00EA3B3D">
        <w:rPr>
          <w:rFonts w:ascii="Arial" w:hAnsi="Arial" w:cs="Arial"/>
          <w:bCs/>
          <w:sz w:val="20"/>
          <w:szCs w:val="20"/>
        </w:rPr>
        <w:t xml:space="preserve">Lambda, S3, </w:t>
      </w:r>
      <w:proofErr w:type="gramStart"/>
      <w:r w:rsidRPr="00EA3B3D">
        <w:rPr>
          <w:rFonts w:ascii="Arial" w:hAnsi="Arial" w:cs="Arial"/>
          <w:bCs/>
          <w:sz w:val="20"/>
          <w:szCs w:val="20"/>
        </w:rPr>
        <w:t>Kinesis(</w:t>
      </w:r>
      <w:proofErr w:type="gramEnd"/>
      <w:r w:rsidRPr="00EA3B3D">
        <w:rPr>
          <w:rFonts w:ascii="Arial" w:hAnsi="Arial" w:cs="Arial"/>
          <w:bCs/>
          <w:sz w:val="20"/>
          <w:szCs w:val="20"/>
        </w:rPr>
        <w:t>Kinesis Delivery and Data streams</w:t>
      </w:r>
      <w:proofErr w:type="gramStart"/>
      <w:r w:rsidRPr="00EA3B3D">
        <w:rPr>
          <w:rFonts w:ascii="Arial" w:hAnsi="Arial" w:cs="Arial"/>
          <w:bCs/>
          <w:sz w:val="20"/>
          <w:szCs w:val="20"/>
        </w:rPr>
        <w:t>),Pinpoint</w:t>
      </w:r>
      <w:proofErr w:type="gramEnd"/>
      <w:r w:rsidRPr="00EA3B3D">
        <w:rPr>
          <w:rFonts w:ascii="Arial" w:hAnsi="Arial" w:cs="Arial"/>
          <w:bCs/>
          <w:sz w:val="20"/>
          <w:szCs w:val="20"/>
        </w:rPr>
        <w:t xml:space="preserve">, CloudWatch, CloudWatch Event rule, CloudFormation, EC2, ECS), JAVA/J2EE, Spring Boot, RESTful API’s, Python, AWS API, JDK 1.8, Angular Framework, JSON, Postgres DB, IBM MQ, SQL, IntelliJ IDEA, SonarQube, Jira tool, GIT, Docker, CI/CD, </w:t>
      </w:r>
      <w:proofErr w:type="gramStart"/>
      <w:r w:rsidRPr="00EA3B3D">
        <w:rPr>
          <w:rFonts w:ascii="Arial" w:hAnsi="Arial" w:cs="Arial"/>
          <w:bCs/>
          <w:sz w:val="20"/>
          <w:szCs w:val="20"/>
        </w:rPr>
        <w:t>Jenkins(</w:t>
      </w:r>
      <w:proofErr w:type="gramEnd"/>
      <w:r w:rsidRPr="00EA3B3D">
        <w:rPr>
          <w:rFonts w:ascii="Arial" w:hAnsi="Arial" w:cs="Arial"/>
          <w:bCs/>
          <w:sz w:val="20"/>
          <w:szCs w:val="20"/>
        </w:rPr>
        <w:t>Groovy scripts).</w:t>
      </w:r>
    </w:p>
    <w:p w14:paraId="18B297E0"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167922B3" w14:textId="593AF5FD"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Savantis</w:t>
      </w:r>
      <w:proofErr w:type="spellEnd"/>
    </w:p>
    <w:p w14:paraId="4034FAF4" w14:textId="20545058"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CapitalOne, VA</w:t>
      </w:r>
      <w:r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r>
      <w:r w:rsidR="00437CC5" w:rsidRPr="00EA3B3D">
        <w:rPr>
          <w:rFonts w:ascii="Arial" w:hAnsi="Arial" w:cs="Arial"/>
          <w:b/>
          <w:sz w:val="20"/>
          <w:szCs w:val="20"/>
        </w:rPr>
        <w:tab/>
        <w:t xml:space="preserve">   </w:t>
      </w:r>
      <w:r w:rsidRPr="00EA3B3D">
        <w:rPr>
          <w:rFonts w:ascii="Arial" w:hAnsi="Arial" w:cs="Arial"/>
          <w:b/>
          <w:sz w:val="20"/>
          <w:szCs w:val="20"/>
        </w:rPr>
        <w:t>May</w:t>
      </w:r>
      <w:r w:rsidR="00437CC5" w:rsidRPr="00EA3B3D">
        <w:rPr>
          <w:rFonts w:ascii="Arial" w:hAnsi="Arial" w:cs="Arial"/>
          <w:b/>
          <w:sz w:val="20"/>
          <w:szCs w:val="20"/>
        </w:rPr>
        <w:t xml:space="preserve"> 20</w:t>
      </w:r>
      <w:r w:rsidRPr="00EA3B3D">
        <w:rPr>
          <w:rFonts w:ascii="Arial" w:hAnsi="Arial" w:cs="Arial"/>
          <w:b/>
          <w:sz w:val="20"/>
          <w:szCs w:val="20"/>
        </w:rPr>
        <w:t xml:space="preserve">19 – Aug </w:t>
      </w:r>
      <w:r w:rsidR="00437CC5" w:rsidRPr="00EA3B3D">
        <w:rPr>
          <w:rFonts w:ascii="Arial" w:hAnsi="Arial" w:cs="Arial"/>
          <w:b/>
          <w:sz w:val="20"/>
          <w:szCs w:val="20"/>
        </w:rPr>
        <w:t>20</w:t>
      </w:r>
      <w:r w:rsidRPr="00EA3B3D">
        <w:rPr>
          <w:rFonts w:ascii="Arial" w:hAnsi="Arial" w:cs="Arial"/>
          <w:b/>
          <w:sz w:val="20"/>
          <w:szCs w:val="20"/>
        </w:rPr>
        <w:t>21</w:t>
      </w:r>
    </w:p>
    <w:p w14:paraId="4B8C38E2"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5D6F1290"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Kiaseki</w:t>
      </w:r>
      <w:proofErr w:type="spellEnd"/>
      <w:r w:rsidRPr="00EA3B3D">
        <w:rPr>
          <w:rFonts w:ascii="Arial" w:hAnsi="Arial" w:cs="Arial"/>
          <w:b/>
          <w:sz w:val="20"/>
          <w:szCs w:val="20"/>
        </w:rPr>
        <w:t xml:space="preserve"> &amp; Lighthouse</w:t>
      </w:r>
    </w:p>
    <w:p w14:paraId="5B3204F4" w14:textId="77777777" w:rsidR="00437CC5" w:rsidRPr="00EA3B3D" w:rsidRDefault="00437CC5" w:rsidP="00FA2D5D">
      <w:pPr>
        <w:shd w:val="clear" w:color="auto" w:fill="FFFFFF"/>
        <w:autoSpaceDE w:val="0"/>
        <w:autoSpaceDN w:val="0"/>
        <w:adjustRightInd w:val="0"/>
        <w:jc w:val="both"/>
        <w:rPr>
          <w:rFonts w:ascii="Arial" w:hAnsi="Arial" w:cs="Arial"/>
          <w:b/>
          <w:sz w:val="20"/>
          <w:szCs w:val="20"/>
        </w:rPr>
      </w:pPr>
    </w:p>
    <w:p w14:paraId="0927FDB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Digital enrollment through a high -leverage communication channel for customers. Enrollment flow for new account booked events received from SDP stream to process the accounts based on eligibility to send text messages to the customers. CDD flow - GH team drops the files into S3 bucket events are triggered and processed further based on filter conditions and eventually CDD text messages sent to customers.</w:t>
      </w:r>
    </w:p>
    <w:p w14:paraId="5E3C784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proofErr w:type="spellStart"/>
      <w:r w:rsidRPr="00EA3B3D">
        <w:rPr>
          <w:rFonts w:ascii="Arial" w:hAnsi="Arial" w:cs="Arial"/>
          <w:bCs/>
          <w:sz w:val="20"/>
          <w:szCs w:val="20"/>
        </w:rPr>
        <w:lastRenderedPageBreak/>
        <w:t>LightHouse</w:t>
      </w:r>
      <w:proofErr w:type="spellEnd"/>
      <w:r w:rsidRPr="00EA3B3D">
        <w:rPr>
          <w:rFonts w:ascii="Arial" w:hAnsi="Arial" w:cs="Arial"/>
          <w:bCs/>
          <w:sz w:val="20"/>
          <w:szCs w:val="20"/>
        </w:rPr>
        <w:t xml:space="preserve">- streams data from </w:t>
      </w:r>
      <w:proofErr w:type="gramStart"/>
      <w:r w:rsidRPr="00EA3B3D">
        <w:rPr>
          <w:rFonts w:ascii="Arial" w:hAnsi="Arial" w:cs="Arial"/>
          <w:bCs/>
          <w:sz w:val="20"/>
          <w:szCs w:val="20"/>
        </w:rPr>
        <w:t>upstream(</w:t>
      </w:r>
      <w:proofErr w:type="gramEnd"/>
      <w:r w:rsidRPr="00EA3B3D">
        <w:rPr>
          <w:rFonts w:ascii="Arial" w:hAnsi="Arial" w:cs="Arial"/>
          <w:bCs/>
          <w:sz w:val="20"/>
          <w:szCs w:val="20"/>
        </w:rPr>
        <w:t>SDP) to the lighthouse to evaluate reissues card expiration and support other use cases.</w:t>
      </w:r>
    </w:p>
    <w:p w14:paraId="50DECA6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Angular 7 upgraded to Credit Card Delivery Tracker from </w:t>
      </w:r>
      <w:proofErr w:type="spellStart"/>
      <w:r w:rsidRPr="00EA3B3D">
        <w:rPr>
          <w:rFonts w:ascii="Arial" w:hAnsi="Arial" w:cs="Arial"/>
          <w:bCs/>
          <w:sz w:val="20"/>
          <w:szCs w:val="20"/>
        </w:rPr>
        <w:t>AngularJs</w:t>
      </w:r>
      <w:proofErr w:type="spellEnd"/>
      <w:r w:rsidRPr="00EA3B3D">
        <w:rPr>
          <w:rFonts w:ascii="Arial" w:hAnsi="Arial" w:cs="Arial"/>
          <w:bCs/>
          <w:sz w:val="20"/>
          <w:szCs w:val="20"/>
        </w:rPr>
        <w:t xml:space="preserve"> and used CCDT microservice as the backend.</w:t>
      </w:r>
    </w:p>
    <w:p w14:paraId="59ABD8D8"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AWS lambdas using java and python.</w:t>
      </w:r>
    </w:p>
    <w:p w14:paraId="30AAAC3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Onboarded Kubernetes using the RUBIE platform for the Lighthouse project.</w:t>
      </w:r>
    </w:p>
    <w:p w14:paraId="1E9C7F7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S3 Object storage to store the GH data and Upload files to S3 using the AWS API.</w:t>
      </w:r>
    </w:p>
    <w:p w14:paraId="74D38DE9"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Kinesis Data streams used to collect event data.</w:t>
      </w:r>
    </w:p>
    <w:p w14:paraId="72F829F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Used </w:t>
      </w:r>
      <w:proofErr w:type="spellStart"/>
      <w:r w:rsidRPr="00EA3B3D">
        <w:rPr>
          <w:rFonts w:ascii="Arial" w:hAnsi="Arial" w:cs="Arial"/>
          <w:bCs/>
          <w:sz w:val="20"/>
          <w:szCs w:val="20"/>
        </w:rPr>
        <w:t>ElasticCache</w:t>
      </w:r>
      <w:proofErr w:type="spellEnd"/>
      <w:r w:rsidRPr="00EA3B3D">
        <w:rPr>
          <w:rFonts w:ascii="Arial" w:hAnsi="Arial" w:cs="Arial"/>
          <w:bCs/>
          <w:sz w:val="20"/>
          <w:szCs w:val="20"/>
        </w:rPr>
        <w:t xml:space="preserve"> i.e. Redis cache to store Dedupe keys.</w:t>
      </w:r>
    </w:p>
    <w:p w14:paraId="356FC2F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Docker container and Kubernetes cluster to test in pre-prod and prod.</w:t>
      </w:r>
    </w:p>
    <w:p w14:paraId="1B97B23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JUnit testing using </w:t>
      </w:r>
      <w:proofErr w:type="spellStart"/>
      <w:r w:rsidRPr="00EA3B3D">
        <w:rPr>
          <w:rFonts w:ascii="Arial" w:hAnsi="Arial" w:cs="Arial"/>
          <w:bCs/>
          <w:sz w:val="20"/>
          <w:szCs w:val="20"/>
        </w:rPr>
        <w:t>Powermock</w:t>
      </w:r>
      <w:proofErr w:type="spellEnd"/>
      <w:r w:rsidRPr="00EA3B3D">
        <w:rPr>
          <w:rFonts w:ascii="Arial" w:hAnsi="Arial" w:cs="Arial"/>
          <w:bCs/>
          <w:sz w:val="20"/>
          <w:szCs w:val="20"/>
        </w:rPr>
        <w:t>.</w:t>
      </w:r>
    </w:p>
    <w:p w14:paraId="259D713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some of the lambda’s using python.</w:t>
      </w:r>
    </w:p>
    <w:p w14:paraId="240D983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helm charts for </w:t>
      </w:r>
      <w:proofErr w:type="spellStart"/>
      <w:r w:rsidRPr="00EA3B3D">
        <w:rPr>
          <w:rFonts w:ascii="Arial" w:hAnsi="Arial" w:cs="Arial"/>
          <w:bCs/>
          <w:sz w:val="20"/>
          <w:szCs w:val="20"/>
        </w:rPr>
        <w:t>kubernetes</w:t>
      </w:r>
      <w:proofErr w:type="spellEnd"/>
      <w:r w:rsidRPr="00EA3B3D">
        <w:rPr>
          <w:rFonts w:ascii="Arial" w:hAnsi="Arial" w:cs="Arial"/>
          <w:bCs/>
          <w:sz w:val="20"/>
          <w:szCs w:val="20"/>
        </w:rPr>
        <w:t xml:space="preserve"> deployment.</w:t>
      </w:r>
    </w:p>
    <w:p w14:paraId="389516C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Migrated and enhanced front-end UI using Angular 7 framework.</w:t>
      </w:r>
    </w:p>
    <w:p w14:paraId="4A987F6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Implemented Analytics engine and data persisted in Snowflake DB from </w:t>
      </w:r>
      <w:proofErr w:type="spellStart"/>
      <w:r w:rsidRPr="00EA3B3D">
        <w:rPr>
          <w:rFonts w:ascii="Arial" w:hAnsi="Arial" w:cs="Arial"/>
          <w:bCs/>
          <w:sz w:val="20"/>
          <w:szCs w:val="20"/>
        </w:rPr>
        <w:t>Onelake</w:t>
      </w:r>
      <w:proofErr w:type="spellEnd"/>
      <w:r w:rsidRPr="00EA3B3D">
        <w:rPr>
          <w:rFonts w:ascii="Arial" w:hAnsi="Arial" w:cs="Arial"/>
          <w:bCs/>
          <w:sz w:val="20"/>
          <w:szCs w:val="20"/>
        </w:rPr>
        <w:t>.</w:t>
      </w:r>
    </w:p>
    <w:p w14:paraId="575B7BF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Performed load test to Kinesis stream and monitored metrics in Cloud watch and Datadog.</w:t>
      </w:r>
    </w:p>
    <w:p w14:paraId="6BAF706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Involved in consuming data from </w:t>
      </w:r>
      <w:proofErr w:type="gramStart"/>
      <w:r w:rsidRPr="00EA3B3D">
        <w:rPr>
          <w:rFonts w:ascii="Arial" w:hAnsi="Arial" w:cs="Arial"/>
          <w:bCs/>
          <w:sz w:val="20"/>
          <w:szCs w:val="20"/>
        </w:rPr>
        <w:t>SDP(</w:t>
      </w:r>
      <w:proofErr w:type="gramEnd"/>
      <w:r w:rsidRPr="00EA3B3D">
        <w:rPr>
          <w:rFonts w:ascii="Arial" w:hAnsi="Arial" w:cs="Arial"/>
          <w:bCs/>
          <w:sz w:val="20"/>
          <w:szCs w:val="20"/>
        </w:rPr>
        <w:t>Kafka streams) and translated to the required data format.</w:t>
      </w:r>
    </w:p>
    <w:p w14:paraId="4477BF5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Deployed AWS native services using Bogie to AWS cloud which internally uses Terraform and </w:t>
      </w:r>
      <w:proofErr w:type="spellStart"/>
      <w:r w:rsidRPr="00EA3B3D">
        <w:rPr>
          <w:rFonts w:ascii="Arial" w:hAnsi="Arial" w:cs="Arial"/>
          <w:bCs/>
          <w:sz w:val="20"/>
          <w:szCs w:val="20"/>
        </w:rPr>
        <w:t>jenkins</w:t>
      </w:r>
      <w:proofErr w:type="spellEnd"/>
      <w:r w:rsidRPr="00EA3B3D">
        <w:rPr>
          <w:rFonts w:ascii="Arial" w:hAnsi="Arial" w:cs="Arial"/>
          <w:bCs/>
          <w:sz w:val="20"/>
          <w:szCs w:val="20"/>
        </w:rPr>
        <w:t xml:space="preserve"> for pipeline builds.</w:t>
      </w:r>
    </w:p>
    <w:p w14:paraId="40F42EC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Involved in Machine learning POC for Lighthouse use cases using H2O, Python Pandas.</w:t>
      </w:r>
    </w:p>
    <w:p w14:paraId="72B2FDF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Deployed the micro services to ECS cluster using EC2 lunch type.</w:t>
      </w:r>
    </w:p>
    <w:p w14:paraId="57C550E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the Integration test cases for backend applications.</w:t>
      </w:r>
    </w:p>
    <w:p w14:paraId="47BEABD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a Splunk dashboard to monitor alerts.</w:t>
      </w:r>
    </w:p>
    <w:p w14:paraId="74103069"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78D2B708"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 xml:space="preserve">Environment: </w:t>
      </w:r>
      <w:r w:rsidRPr="00EA3B3D">
        <w:rPr>
          <w:rFonts w:ascii="Arial" w:hAnsi="Arial" w:cs="Arial"/>
          <w:bCs/>
          <w:sz w:val="20"/>
          <w:szCs w:val="20"/>
        </w:rPr>
        <w:t xml:space="preserve">AWS(Lambda, S3, Kinesis Data streams, CloudWatch, CloudWatch Event rule, CloudFormation, </w:t>
      </w:r>
      <w:proofErr w:type="spellStart"/>
      <w:r w:rsidRPr="00EA3B3D">
        <w:rPr>
          <w:rFonts w:ascii="Arial" w:hAnsi="Arial" w:cs="Arial"/>
          <w:bCs/>
          <w:sz w:val="20"/>
          <w:szCs w:val="20"/>
        </w:rPr>
        <w:t>ElasticCache</w:t>
      </w:r>
      <w:proofErr w:type="spellEnd"/>
      <w:r w:rsidRPr="00EA3B3D">
        <w:rPr>
          <w:rFonts w:ascii="Arial" w:hAnsi="Arial" w:cs="Arial"/>
          <w:bCs/>
          <w:sz w:val="20"/>
          <w:szCs w:val="20"/>
        </w:rPr>
        <w:t xml:space="preserve"> i.e. Redis, EC2, ECS), Kafka, Kubernetes, Angular 7,JavaScript, TypeScript, Python3, Node.js, JAVA/J2EE, </w:t>
      </w:r>
      <w:proofErr w:type="spellStart"/>
      <w:r w:rsidRPr="00EA3B3D">
        <w:rPr>
          <w:rFonts w:ascii="Arial" w:hAnsi="Arial" w:cs="Arial"/>
          <w:bCs/>
          <w:sz w:val="20"/>
          <w:szCs w:val="20"/>
        </w:rPr>
        <w:t>SpringBoot</w:t>
      </w:r>
      <w:proofErr w:type="spellEnd"/>
      <w:r w:rsidRPr="00EA3B3D">
        <w:rPr>
          <w:rFonts w:ascii="Arial" w:hAnsi="Arial" w:cs="Arial"/>
          <w:bCs/>
          <w:sz w:val="20"/>
          <w:szCs w:val="20"/>
        </w:rPr>
        <w:t xml:space="preserve">, Spring JDBC, REST web services(RESTful API’s), AWS API, JDK 1.8, REST Web Services, JSON, Postgres DB, AWS DynamoDB, Snowflake DB, IntelliJ IDEA, PyCharm, Visual Studio Codes, </w:t>
      </w:r>
      <w:proofErr w:type="spellStart"/>
      <w:r w:rsidRPr="00EA3B3D">
        <w:rPr>
          <w:rFonts w:ascii="Arial" w:hAnsi="Arial" w:cs="Arial"/>
          <w:bCs/>
          <w:sz w:val="20"/>
          <w:szCs w:val="20"/>
        </w:rPr>
        <w:t>PGAdmin</w:t>
      </w:r>
      <w:proofErr w:type="spellEnd"/>
      <w:r w:rsidRPr="00EA3B3D">
        <w:rPr>
          <w:rFonts w:ascii="Arial" w:hAnsi="Arial" w:cs="Arial"/>
          <w:bCs/>
          <w:sz w:val="20"/>
          <w:szCs w:val="20"/>
        </w:rPr>
        <w:t xml:space="preserve">, Splunk dashboard, alerts, ELK, SonarQube, Jira tool, Datadog, GIT, Docker, CI/CD, Jenkins(Groovy scripts), SAM(Serverless Application Module) tool. </w:t>
      </w:r>
      <w:proofErr w:type="spellStart"/>
      <w:r w:rsidRPr="00EA3B3D">
        <w:rPr>
          <w:rFonts w:ascii="Arial" w:hAnsi="Arial" w:cs="Arial"/>
          <w:bCs/>
          <w:sz w:val="20"/>
          <w:szCs w:val="20"/>
        </w:rPr>
        <w:t>Skaffold</w:t>
      </w:r>
      <w:proofErr w:type="spellEnd"/>
      <w:r w:rsidRPr="00EA3B3D">
        <w:rPr>
          <w:rFonts w:ascii="Arial" w:hAnsi="Arial" w:cs="Arial"/>
          <w:bCs/>
          <w:sz w:val="20"/>
          <w:szCs w:val="20"/>
        </w:rPr>
        <w:t xml:space="preserve"> tool, Helm charts.</w:t>
      </w:r>
    </w:p>
    <w:p w14:paraId="264B8D63"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46C4B800" w14:textId="52B5DF7D"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Savantis</w:t>
      </w:r>
      <w:proofErr w:type="spellEnd"/>
    </w:p>
    <w:p w14:paraId="03D3A8DA" w14:textId="0F1BE259"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UHG, VA &amp; NJ</w:t>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t xml:space="preserve">   </w:t>
      </w:r>
      <w:r w:rsidRPr="00EA3B3D">
        <w:rPr>
          <w:rFonts w:ascii="Arial" w:hAnsi="Arial" w:cs="Arial"/>
          <w:b/>
          <w:sz w:val="20"/>
          <w:szCs w:val="20"/>
        </w:rPr>
        <w:t>May</w:t>
      </w:r>
      <w:r w:rsidRPr="00EA3B3D">
        <w:rPr>
          <w:rFonts w:ascii="Arial" w:hAnsi="Arial" w:cs="Arial"/>
          <w:b/>
          <w:sz w:val="20"/>
          <w:szCs w:val="20"/>
        </w:rPr>
        <w:t xml:space="preserve"> 20</w:t>
      </w:r>
      <w:r w:rsidRPr="00EA3B3D">
        <w:rPr>
          <w:rFonts w:ascii="Arial" w:hAnsi="Arial" w:cs="Arial"/>
          <w:b/>
          <w:sz w:val="20"/>
          <w:szCs w:val="20"/>
        </w:rPr>
        <w:t>18 – May</w:t>
      </w:r>
      <w:r w:rsidRPr="00EA3B3D">
        <w:rPr>
          <w:rFonts w:ascii="Arial" w:hAnsi="Arial" w:cs="Arial"/>
          <w:b/>
          <w:sz w:val="20"/>
          <w:szCs w:val="20"/>
        </w:rPr>
        <w:t xml:space="preserve"> 20</w:t>
      </w:r>
      <w:r w:rsidRPr="00EA3B3D">
        <w:rPr>
          <w:rFonts w:ascii="Arial" w:hAnsi="Arial" w:cs="Arial"/>
          <w:b/>
          <w:sz w:val="20"/>
          <w:szCs w:val="20"/>
        </w:rPr>
        <w:t>19</w:t>
      </w:r>
    </w:p>
    <w:p w14:paraId="6A01664B"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52BE46CD"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SKYnet</w:t>
      </w:r>
      <w:proofErr w:type="spellEnd"/>
    </w:p>
    <w:p w14:paraId="6405B33A"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66242046" w14:textId="4B3E6E0A"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Healthcare is one of the fastest-growing segments of the Digital Universe. With the growing apps data that we store in the transactional area is also growing. After a certain time period we may not need all the data for active data</w:t>
      </w:r>
      <w:r w:rsidRPr="00EA3B3D">
        <w:rPr>
          <w:rFonts w:ascii="Arial" w:hAnsi="Arial" w:cs="Arial"/>
          <w:bCs/>
          <w:sz w:val="20"/>
          <w:szCs w:val="20"/>
        </w:rPr>
        <w:t xml:space="preserve"> </w:t>
      </w:r>
      <w:r w:rsidRPr="00EA3B3D">
        <w:rPr>
          <w:rFonts w:ascii="Arial" w:hAnsi="Arial" w:cs="Arial"/>
          <w:bCs/>
          <w:sz w:val="20"/>
          <w:szCs w:val="20"/>
        </w:rPr>
        <w:t xml:space="preserve">processing. Non-operational data that resides in the Transactional area needs to be transferred to a dormant area which can be accessed by users when needed. </w:t>
      </w:r>
      <w:proofErr w:type="spellStart"/>
      <w:r w:rsidRPr="00EA3B3D">
        <w:rPr>
          <w:rFonts w:ascii="Arial" w:hAnsi="Arial" w:cs="Arial"/>
          <w:bCs/>
          <w:sz w:val="20"/>
          <w:szCs w:val="20"/>
        </w:rPr>
        <w:t>SKYnet</w:t>
      </w:r>
      <w:proofErr w:type="spellEnd"/>
      <w:r w:rsidRPr="00EA3B3D">
        <w:rPr>
          <w:rFonts w:ascii="Arial" w:hAnsi="Arial" w:cs="Arial"/>
          <w:bCs/>
          <w:sz w:val="20"/>
          <w:szCs w:val="20"/>
        </w:rPr>
        <w:t xml:space="preserve"> is a </w:t>
      </w:r>
      <w:proofErr w:type="gramStart"/>
      <w:r w:rsidRPr="00EA3B3D">
        <w:rPr>
          <w:rFonts w:ascii="Arial" w:hAnsi="Arial" w:cs="Arial"/>
          <w:bCs/>
          <w:sz w:val="20"/>
          <w:szCs w:val="20"/>
        </w:rPr>
        <w:t>web based</w:t>
      </w:r>
      <w:proofErr w:type="gramEnd"/>
      <w:r w:rsidRPr="00EA3B3D">
        <w:rPr>
          <w:rFonts w:ascii="Arial" w:hAnsi="Arial" w:cs="Arial"/>
          <w:bCs/>
          <w:sz w:val="20"/>
          <w:szCs w:val="20"/>
        </w:rPr>
        <w:t xml:space="preserve"> tool grown by Optum to address these needs of web applications by preserving the original content and metadata required in order to eliminate claims of corruption or tampering with evidence during litigation. Legacy systems are often maintained merely to reference historical data. This kind of compliance and discovery strategy is expensive and comes with a high total cost of ownership.</w:t>
      </w:r>
    </w:p>
    <w:p w14:paraId="656E4CE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Designed and developed architecture of </w:t>
      </w:r>
      <w:proofErr w:type="spellStart"/>
      <w:r w:rsidRPr="00EA3B3D">
        <w:rPr>
          <w:rFonts w:ascii="Arial" w:hAnsi="Arial" w:cs="Arial"/>
          <w:bCs/>
          <w:sz w:val="20"/>
          <w:szCs w:val="20"/>
        </w:rPr>
        <w:t>SKYnet</w:t>
      </w:r>
      <w:proofErr w:type="spellEnd"/>
      <w:r w:rsidRPr="00EA3B3D">
        <w:rPr>
          <w:rFonts w:ascii="Arial" w:hAnsi="Arial" w:cs="Arial"/>
          <w:bCs/>
          <w:sz w:val="20"/>
          <w:szCs w:val="20"/>
        </w:rPr>
        <w:t xml:space="preserve"> project from the scratch to Archive, Validate and Purge the data from Source database servers.</w:t>
      </w:r>
    </w:p>
    <w:p w14:paraId="5388F99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Accomplish POC with various application teams and work with their Solution Architects to provide an effective solution for Data optimization.</w:t>
      </w:r>
    </w:p>
    <w:p w14:paraId="48DC9848"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 UI mock screens using wireframes.</w:t>
      </w:r>
    </w:p>
    <w:p w14:paraId="51CAEE5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 and develop front-end UI using Angular 6 framework.</w:t>
      </w:r>
    </w:p>
    <w:p w14:paraId="7126D79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REST </w:t>
      </w:r>
      <w:proofErr w:type="gramStart"/>
      <w:r w:rsidRPr="00EA3B3D">
        <w:rPr>
          <w:rFonts w:ascii="Arial" w:hAnsi="Arial" w:cs="Arial"/>
          <w:bCs/>
          <w:sz w:val="20"/>
          <w:szCs w:val="20"/>
        </w:rPr>
        <w:t>API's</w:t>
      </w:r>
      <w:proofErr w:type="gramEnd"/>
      <w:r w:rsidRPr="00EA3B3D">
        <w:rPr>
          <w:rFonts w:ascii="Arial" w:hAnsi="Arial" w:cs="Arial"/>
          <w:bCs/>
          <w:sz w:val="20"/>
          <w:szCs w:val="20"/>
        </w:rPr>
        <w:t xml:space="preserve"> to integrate with UI.</w:t>
      </w:r>
    </w:p>
    <w:p w14:paraId="7A2AE24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 and develop backend components using Spring Boot, Batch and Notification frameworks.</w:t>
      </w:r>
    </w:p>
    <w:p w14:paraId="5A388168"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S3 Object storage to store the data based on the retention period using the AWS API.</w:t>
      </w:r>
    </w:p>
    <w:p w14:paraId="44C9601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 and develop POC for GPS web service logs using Apache Kafka, Flume and HDFS.</w:t>
      </w:r>
    </w:p>
    <w:p w14:paraId="7C789FC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Manage a team and their deliverables to meet deadlines which includes updating Status reports to higher management and internal clients.</w:t>
      </w:r>
    </w:p>
    <w:p w14:paraId="3A97A449"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lastRenderedPageBreak/>
        <w:t>Involve in client discussions and help them in suggesting Data optimization techniques along with better performance.</w:t>
      </w:r>
    </w:p>
    <w:p w14:paraId="6686677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Learn new technologies and guide the team members in case of any technical issues.</w:t>
      </w:r>
    </w:p>
    <w:p w14:paraId="4D3D715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Procure infrastructure, configure it for Dev, Stage and prod environments.</w:t>
      </w:r>
    </w:p>
    <w:p w14:paraId="493105C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Deployment of application and its post deployment activities along with support and bug fixing.</w:t>
      </w:r>
    </w:p>
    <w:p w14:paraId="78B72C22"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Part of Agile software development and sprint ceremonies.</w:t>
      </w:r>
    </w:p>
    <w:p w14:paraId="2557E756"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2624FED4" w14:textId="52CD3430"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r w:rsidRPr="00EA3B3D">
        <w:rPr>
          <w:rFonts w:ascii="Arial" w:hAnsi="Arial" w:cs="Arial"/>
          <w:bCs/>
          <w:sz w:val="20"/>
          <w:szCs w:val="20"/>
        </w:rPr>
        <w:t xml:space="preserve">JAVA/J2EE, Angular 6, REST webservices, Spring Boot &amp; Batch frameworks. AWS S3 API, JDK 1.8, REST Web Services, XML, Oracle DB, MySQL Server, SQL, STS, Visual Studio Codes, Atom, </w:t>
      </w:r>
      <w:proofErr w:type="spellStart"/>
      <w:r w:rsidRPr="00EA3B3D">
        <w:rPr>
          <w:rFonts w:ascii="Arial" w:hAnsi="Arial" w:cs="Arial"/>
          <w:bCs/>
          <w:sz w:val="20"/>
          <w:szCs w:val="20"/>
        </w:rPr>
        <w:t>DBVisualizer</w:t>
      </w:r>
      <w:proofErr w:type="spellEnd"/>
      <w:r w:rsidRPr="00EA3B3D">
        <w:rPr>
          <w:rFonts w:ascii="Arial" w:hAnsi="Arial" w:cs="Arial"/>
          <w:bCs/>
          <w:sz w:val="20"/>
          <w:szCs w:val="20"/>
        </w:rPr>
        <w:t>.</w:t>
      </w:r>
    </w:p>
    <w:p w14:paraId="36A0A5AA"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p>
    <w:p w14:paraId="7450C2D6" w14:textId="04708730"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Savantis</w:t>
      </w:r>
      <w:proofErr w:type="spellEnd"/>
    </w:p>
    <w:p w14:paraId="594F71F1" w14:textId="15CC1EFB"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FreddieMac</w:t>
      </w:r>
      <w:proofErr w:type="spellEnd"/>
      <w:r w:rsidRPr="00EA3B3D">
        <w:rPr>
          <w:rFonts w:ascii="Arial" w:hAnsi="Arial" w:cs="Arial"/>
          <w:b/>
          <w:sz w:val="20"/>
          <w:szCs w:val="20"/>
        </w:rPr>
        <w:t>, VA</w:t>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t xml:space="preserve">   </w:t>
      </w:r>
      <w:r w:rsidRPr="00EA3B3D">
        <w:rPr>
          <w:rFonts w:ascii="Arial" w:hAnsi="Arial" w:cs="Arial"/>
          <w:b/>
          <w:sz w:val="20"/>
          <w:szCs w:val="20"/>
        </w:rPr>
        <w:t>Aug</w:t>
      </w:r>
      <w:r w:rsidRPr="00EA3B3D">
        <w:rPr>
          <w:rFonts w:ascii="Arial" w:hAnsi="Arial" w:cs="Arial"/>
          <w:b/>
          <w:sz w:val="20"/>
          <w:szCs w:val="20"/>
        </w:rPr>
        <w:t xml:space="preserve"> 20</w:t>
      </w:r>
      <w:r w:rsidRPr="00EA3B3D">
        <w:rPr>
          <w:rFonts w:ascii="Arial" w:hAnsi="Arial" w:cs="Arial"/>
          <w:b/>
          <w:sz w:val="20"/>
          <w:szCs w:val="20"/>
        </w:rPr>
        <w:t>17 – May</w:t>
      </w:r>
      <w:r w:rsidRPr="00EA3B3D">
        <w:rPr>
          <w:rFonts w:ascii="Arial" w:hAnsi="Arial" w:cs="Arial"/>
          <w:b/>
          <w:sz w:val="20"/>
          <w:szCs w:val="20"/>
        </w:rPr>
        <w:t xml:space="preserve"> 20</w:t>
      </w:r>
      <w:r w:rsidRPr="00EA3B3D">
        <w:rPr>
          <w:rFonts w:ascii="Arial" w:hAnsi="Arial" w:cs="Arial"/>
          <w:b/>
          <w:sz w:val="20"/>
          <w:szCs w:val="20"/>
        </w:rPr>
        <w:t>18</w:t>
      </w:r>
    </w:p>
    <w:p w14:paraId="57D32176"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6E9DBF16"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59B78FD2"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Pricing </w:t>
      </w:r>
      <w:proofErr w:type="spellStart"/>
      <w:r w:rsidRPr="00EA3B3D">
        <w:rPr>
          <w:rFonts w:ascii="Arial" w:hAnsi="Arial" w:cs="Arial"/>
          <w:bCs/>
          <w:sz w:val="20"/>
          <w:szCs w:val="20"/>
        </w:rPr>
        <w:t>TechUpgrade</w:t>
      </w:r>
      <w:proofErr w:type="spellEnd"/>
    </w:p>
    <w:p w14:paraId="721550F7"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The Single Family BTO, IT Division has determined that necessary technology upgrades are needed, due to risks in running applications on platforms no longer supported by vendors, current aging technology platforms posing challenges in delivery High Availability solutions, and upstream/integrated applications migrating to a new technology platform.</w:t>
      </w:r>
    </w:p>
    <w:p w14:paraId="36D0003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Pricing applications upgraded to higher version of </w:t>
      </w:r>
      <w:proofErr w:type="spellStart"/>
      <w:r w:rsidRPr="00EA3B3D">
        <w:rPr>
          <w:rFonts w:ascii="Arial" w:hAnsi="Arial" w:cs="Arial"/>
          <w:bCs/>
          <w:sz w:val="20"/>
          <w:szCs w:val="20"/>
        </w:rPr>
        <w:t>weblogic</w:t>
      </w:r>
      <w:proofErr w:type="spellEnd"/>
      <w:r w:rsidRPr="00EA3B3D">
        <w:rPr>
          <w:rFonts w:ascii="Arial" w:hAnsi="Arial" w:cs="Arial"/>
          <w:bCs/>
          <w:sz w:val="20"/>
          <w:szCs w:val="20"/>
        </w:rPr>
        <w:t xml:space="preserve"> 12.2.1, JDK1.8, </w:t>
      </w:r>
      <w:proofErr w:type="spellStart"/>
      <w:r w:rsidRPr="00EA3B3D">
        <w:rPr>
          <w:rFonts w:ascii="Arial" w:hAnsi="Arial" w:cs="Arial"/>
          <w:bCs/>
          <w:sz w:val="20"/>
          <w:szCs w:val="20"/>
        </w:rPr>
        <w:t>Primefaces</w:t>
      </w:r>
      <w:proofErr w:type="spellEnd"/>
      <w:r w:rsidRPr="00EA3B3D">
        <w:rPr>
          <w:rFonts w:ascii="Arial" w:hAnsi="Arial" w:cs="Arial"/>
          <w:bCs/>
          <w:sz w:val="20"/>
          <w:szCs w:val="20"/>
        </w:rPr>
        <w:t xml:space="preserve"> 6.1 &amp; IBM DB2 10.5 As part of the upgrade, Governance and Recalculation applications are upgraded as part of an </w:t>
      </w:r>
      <w:proofErr w:type="gramStart"/>
      <w:r w:rsidRPr="00EA3B3D">
        <w:rPr>
          <w:rFonts w:ascii="Arial" w:hAnsi="Arial" w:cs="Arial"/>
          <w:bCs/>
          <w:sz w:val="20"/>
          <w:szCs w:val="20"/>
        </w:rPr>
        <w:t>upgrade..</w:t>
      </w:r>
      <w:proofErr w:type="gramEnd"/>
    </w:p>
    <w:p w14:paraId="3DE5DD48"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Responsible for consolidating the impacted functions in PMA to list out in BRD.</w:t>
      </w:r>
    </w:p>
    <w:p w14:paraId="3666F1F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Deliver functions to SIT &amp; UAT ENV as an iterative approach.</w:t>
      </w:r>
    </w:p>
    <w:p w14:paraId="265C7BC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Fixing issues in Governance or PMA applications using Enterprise Technologies.</w:t>
      </w:r>
    </w:p>
    <w:p w14:paraId="450530D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Defect fixes and delivers to test env.</w:t>
      </w:r>
    </w:p>
    <w:p w14:paraId="7330C1F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Support the testing team to address integration testing issues.</w:t>
      </w:r>
    </w:p>
    <w:p w14:paraId="308DEA3D"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Address issues from Selling applications.</w:t>
      </w:r>
    </w:p>
    <w:p w14:paraId="4F5FE0F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Used middleware Web Services using JAX-WS in the project.</w:t>
      </w:r>
    </w:p>
    <w:p w14:paraId="2C46C737"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Worked on pipeline builds using Jenkins</w:t>
      </w:r>
    </w:p>
    <w:p w14:paraId="6007C1BE"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32554E24"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r w:rsidRPr="00EA3B3D">
        <w:rPr>
          <w:rFonts w:ascii="Arial" w:hAnsi="Arial" w:cs="Arial"/>
          <w:bCs/>
          <w:sz w:val="20"/>
          <w:szCs w:val="20"/>
        </w:rPr>
        <w:t xml:space="preserve">JAVA/J2EE, JSF2, </w:t>
      </w:r>
      <w:proofErr w:type="spellStart"/>
      <w:r w:rsidRPr="00EA3B3D">
        <w:rPr>
          <w:rFonts w:ascii="Arial" w:hAnsi="Arial" w:cs="Arial"/>
          <w:bCs/>
          <w:sz w:val="20"/>
          <w:szCs w:val="20"/>
        </w:rPr>
        <w:t>Primefaces</w:t>
      </w:r>
      <w:proofErr w:type="spellEnd"/>
      <w:r w:rsidRPr="00EA3B3D">
        <w:rPr>
          <w:rFonts w:ascii="Arial" w:hAnsi="Arial" w:cs="Arial"/>
          <w:bCs/>
          <w:sz w:val="20"/>
          <w:szCs w:val="20"/>
        </w:rPr>
        <w:t xml:space="preserve"> 6.1, JDK 1.8, JAX-WS, RESTful API’s, EJB3.0, XML, JMS, JDBC, </w:t>
      </w:r>
      <w:proofErr w:type="spellStart"/>
      <w:r w:rsidRPr="00EA3B3D">
        <w:rPr>
          <w:rFonts w:ascii="Arial" w:hAnsi="Arial" w:cs="Arial"/>
          <w:bCs/>
          <w:sz w:val="20"/>
          <w:szCs w:val="20"/>
        </w:rPr>
        <w:t>weblogic</w:t>
      </w:r>
      <w:proofErr w:type="spellEnd"/>
      <w:r w:rsidRPr="00EA3B3D">
        <w:rPr>
          <w:rFonts w:ascii="Arial" w:hAnsi="Arial" w:cs="Arial"/>
          <w:bCs/>
          <w:sz w:val="20"/>
          <w:szCs w:val="20"/>
        </w:rPr>
        <w:t xml:space="preserve"> 12.2.1, IBM DB2, Jenkins builds.</w:t>
      </w:r>
    </w:p>
    <w:p w14:paraId="0DA387A9"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p>
    <w:p w14:paraId="559803EF" w14:textId="1362FD6C"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t>Savantis</w:t>
      </w:r>
      <w:proofErr w:type="spellEnd"/>
    </w:p>
    <w:p w14:paraId="43DBC1BD" w14:textId="317B77D4"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Wells Fargo, Charlotte</w:t>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t xml:space="preserve">      </w:t>
      </w:r>
      <w:r w:rsidRPr="00EA3B3D">
        <w:rPr>
          <w:rFonts w:ascii="Arial" w:hAnsi="Arial" w:cs="Arial"/>
          <w:b/>
          <w:sz w:val="20"/>
          <w:szCs w:val="20"/>
        </w:rPr>
        <w:t>Mar</w:t>
      </w:r>
      <w:r w:rsidRPr="00EA3B3D">
        <w:rPr>
          <w:rFonts w:ascii="Arial" w:hAnsi="Arial" w:cs="Arial"/>
          <w:b/>
          <w:sz w:val="20"/>
          <w:szCs w:val="20"/>
        </w:rPr>
        <w:t xml:space="preserve"> 20</w:t>
      </w:r>
      <w:r w:rsidRPr="00EA3B3D">
        <w:rPr>
          <w:rFonts w:ascii="Arial" w:hAnsi="Arial" w:cs="Arial"/>
          <w:b/>
          <w:sz w:val="20"/>
          <w:szCs w:val="20"/>
        </w:rPr>
        <w:t>16 – Jul</w:t>
      </w:r>
      <w:r w:rsidRPr="00EA3B3D">
        <w:rPr>
          <w:rFonts w:ascii="Arial" w:hAnsi="Arial" w:cs="Arial"/>
          <w:b/>
          <w:sz w:val="20"/>
          <w:szCs w:val="20"/>
        </w:rPr>
        <w:t xml:space="preserve"> 20</w:t>
      </w:r>
      <w:r w:rsidRPr="00EA3B3D">
        <w:rPr>
          <w:rFonts w:ascii="Arial" w:hAnsi="Arial" w:cs="Arial"/>
          <w:b/>
          <w:sz w:val="20"/>
          <w:szCs w:val="20"/>
        </w:rPr>
        <w:t>17</w:t>
      </w:r>
    </w:p>
    <w:p w14:paraId="60A4484C"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1AD90A0B"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1976873E" w14:textId="77777777" w:rsidR="00FA2D5D" w:rsidRPr="00EA3B3D" w:rsidRDefault="00FA2D5D" w:rsidP="00DE6DB1">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Authentication &amp; Fraud </w:t>
      </w:r>
      <w:proofErr w:type="gramStart"/>
      <w:r w:rsidRPr="00EA3B3D">
        <w:rPr>
          <w:rFonts w:ascii="Arial" w:hAnsi="Arial" w:cs="Arial"/>
          <w:bCs/>
          <w:sz w:val="20"/>
          <w:szCs w:val="20"/>
        </w:rPr>
        <w:t>Prevention(</w:t>
      </w:r>
      <w:proofErr w:type="spellStart"/>
      <w:proofErr w:type="gramEnd"/>
      <w:r w:rsidRPr="00EA3B3D">
        <w:rPr>
          <w:rFonts w:ascii="Arial" w:hAnsi="Arial" w:cs="Arial"/>
          <w:bCs/>
          <w:sz w:val="20"/>
          <w:szCs w:val="20"/>
        </w:rPr>
        <w:t>LoginApp</w:t>
      </w:r>
      <w:proofErr w:type="spellEnd"/>
      <w:r w:rsidRPr="00EA3B3D">
        <w:rPr>
          <w:rFonts w:ascii="Arial" w:hAnsi="Arial" w:cs="Arial"/>
          <w:bCs/>
          <w:sz w:val="20"/>
          <w:szCs w:val="20"/>
        </w:rPr>
        <w:t>)</w:t>
      </w:r>
    </w:p>
    <w:p w14:paraId="732F241F" w14:textId="77777777" w:rsidR="00FA2D5D" w:rsidRPr="00EA3B3D" w:rsidRDefault="00FA2D5D" w:rsidP="00DE6DB1">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This project provides the capability to authenticate a customer directly into </w:t>
      </w:r>
      <w:proofErr w:type="spellStart"/>
      <w:r w:rsidRPr="00EA3B3D">
        <w:rPr>
          <w:rFonts w:ascii="Arial" w:hAnsi="Arial" w:cs="Arial"/>
          <w:bCs/>
          <w:sz w:val="20"/>
          <w:szCs w:val="20"/>
        </w:rPr>
        <w:t>eBrokerage</w:t>
      </w:r>
      <w:proofErr w:type="spellEnd"/>
      <w:r w:rsidRPr="00EA3B3D">
        <w:rPr>
          <w:rFonts w:ascii="Arial" w:hAnsi="Arial" w:cs="Arial"/>
          <w:bCs/>
          <w:sz w:val="20"/>
          <w:szCs w:val="20"/>
        </w:rPr>
        <w:t>. This enhances the online customer experience by allowing the customer to navigate back and forth between online banking and brokerage without the need to sign on. The customer can consume services hosted on either platform seamlessly.</w:t>
      </w:r>
    </w:p>
    <w:p w14:paraId="25F95A4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Responsible for </w:t>
      </w:r>
      <w:proofErr w:type="spellStart"/>
      <w:r w:rsidRPr="00EA3B3D">
        <w:rPr>
          <w:rFonts w:ascii="Arial" w:hAnsi="Arial" w:cs="Arial"/>
          <w:bCs/>
          <w:sz w:val="20"/>
          <w:szCs w:val="20"/>
        </w:rPr>
        <w:t>Applewatch</w:t>
      </w:r>
      <w:proofErr w:type="spellEnd"/>
      <w:r w:rsidRPr="00EA3B3D">
        <w:rPr>
          <w:rFonts w:ascii="Arial" w:hAnsi="Arial" w:cs="Arial"/>
          <w:bCs/>
          <w:sz w:val="20"/>
          <w:szCs w:val="20"/>
        </w:rPr>
        <w:t>, OSMP and MAA project development and Integration.</w:t>
      </w:r>
    </w:p>
    <w:p w14:paraId="6A09D21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Requirement analysis and design.</w:t>
      </w:r>
    </w:p>
    <w:p w14:paraId="15CD132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 applications using Spring Core, Spring MVC, Spring Security and AOP, Spring Batch and Spring Boot.</w:t>
      </w:r>
    </w:p>
    <w:p w14:paraId="7764500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Supporting code for web applications using Drools.</w:t>
      </w:r>
    </w:p>
    <w:p w14:paraId="5E5EF15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 J2EE web tier components like Filters, JSP, JSTL etc.</w:t>
      </w:r>
    </w:p>
    <w:p w14:paraId="7B5E47E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Code coverage using </w:t>
      </w:r>
      <w:proofErr w:type="spellStart"/>
      <w:r w:rsidRPr="00EA3B3D">
        <w:rPr>
          <w:rFonts w:ascii="Arial" w:hAnsi="Arial" w:cs="Arial"/>
          <w:bCs/>
          <w:sz w:val="20"/>
          <w:szCs w:val="20"/>
        </w:rPr>
        <w:t>Sonarqube</w:t>
      </w:r>
      <w:proofErr w:type="spellEnd"/>
      <w:r w:rsidRPr="00EA3B3D">
        <w:rPr>
          <w:rFonts w:ascii="Arial" w:hAnsi="Arial" w:cs="Arial"/>
          <w:bCs/>
          <w:sz w:val="20"/>
          <w:szCs w:val="20"/>
        </w:rPr>
        <w:t xml:space="preserve"> tool.</w:t>
      </w:r>
    </w:p>
    <w:p w14:paraId="6AFAA324"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Consuming web services for fraud prevention.</w:t>
      </w:r>
    </w:p>
    <w:p w14:paraId="2C519E1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Junit test cases using the Mockito framework.</w:t>
      </w:r>
    </w:p>
    <w:p w14:paraId="522A44CC"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Part of Agile software development and sprint ceremonies.</w:t>
      </w:r>
    </w:p>
    <w:p w14:paraId="5D28E572"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3A9E36A7"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 xml:space="preserve">Environment: </w:t>
      </w:r>
      <w:r w:rsidRPr="00EA3B3D">
        <w:rPr>
          <w:rFonts w:ascii="Arial" w:hAnsi="Arial" w:cs="Arial"/>
          <w:bCs/>
          <w:sz w:val="20"/>
          <w:szCs w:val="20"/>
        </w:rPr>
        <w:t xml:space="preserve">JAVA8, Spring3 Core, MVC, AOP and </w:t>
      </w:r>
      <w:proofErr w:type="gramStart"/>
      <w:r w:rsidRPr="00EA3B3D">
        <w:rPr>
          <w:rFonts w:ascii="Arial" w:hAnsi="Arial" w:cs="Arial"/>
          <w:bCs/>
          <w:sz w:val="20"/>
          <w:szCs w:val="20"/>
        </w:rPr>
        <w:t>Security ,</w:t>
      </w:r>
      <w:proofErr w:type="gramEnd"/>
      <w:r w:rsidRPr="00EA3B3D">
        <w:rPr>
          <w:rFonts w:ascii="Arial" w:hAnsi="Arial" w:cs="Arial"/>
          <w:bCs/>
          <w:sz w:val="20"/>
          <w:szCs w:val="20"/>
        </w:rPr>
        <w:t xml:space="preserve"> Spring-</w:t>
      </w:r>
      <w:proofErr w:type="gramStart"/>
      <w:r w:rsidRPr="00EA3B3D">
        <w:rPr>
          <w:rFonts w:ascii="Arial" w:hAnsi="Arial" w:cs="Arial"/>
          <w:bCs/>
          <w:sz w:val="20"/>
          <w:szCs w:val="20"/>
        </w:rPr>
        <w:t>WS(</w:t>
      </w:r>
      <w:proofErr w:type="gramEnd"/>
      <w:r w:rsidRPr="00EA3B3D">
        <w:rPr>
          <w:rFonts w:ascii="Arial" w:hAnsi="Arial" w:cs="Arial"/>
          <w:bCs/>
          <w:sz w:val="20"/>
          <w:szCs w:val="20"/>
        </w:rPr>
        <w:t xml:space="preserve">webservices), Spring batch, Spring Boot, SAML, XML, JAXB, JSP, </w:t>
      </w:r>
      <w:proofErr w:type="gramStart"/>
      <w:r w:rsidRPr="00EA3B3D">
        <w:rPr>
          <w:rFonts w:ascii="Arial" w:hAnsi="Arial" w:cs="Arial"/>
          <w:bCs/>
          <w:sz w:val="20"/>
          <w:szCs w:val="20"/>
        </w:rPr>
        <w:t>JSTL ,Drools</w:t>
      </w:r>
      <w:proofErr w:type="gramEnd"/>
      <w:r w:rsidRPr="00EA3B3D">
        <w:rPr>
          <w:rFonts w:ascii="Arial" w:hAnsi="Arial" w:cs="Arial"/>
          <w:bCs/>
          <w:sz w:val="20"/>
          <w:szCs w:val="20"/>
        </w:rPr>
        <w:t>, SVN, GIT and Apache Tomcat server, Splunk, SonarQube, Mockito, STS, Rational ClearQuest.</w:t>
      </w:r>
    </w:p>
    <w:p w14:paraId="62A377C3"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34365E8A"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Employer: SSI</w:t>
      </w:r>
    </w:p>
    <w:p w14:paraId="24D5A0C9" w14:textId="3F68BB21" w:rsidR="00FA2D5D" w:rsidRPr="00EA3B3D" w:rsidRDefault="00FA2D5D" w:rsidP="00FA2D5D">
      <w:pPr>
        <w:shd w:val="clear" w:color="auto" w:fill="FFFFFF"/>
        <w:autoSpaceDE w:val="0"/>
        <w:autoSpaceDN w:val="0"/>
        <w:adjustRightInd w:val="0"/>
        <w:jc w:val="both"/>
        <w:rPr>
          <w:rFonts w:ascii="Arial" w:hAnsi="Arial" w:cs="Arial"/>
          <w:b/>
          <w:sz w:val="20"/>
          <w:szCs w:val="20"/>
        </w:rPr>
      </w:pPr>
      <w:proofErr w:type="spellStart"/>
      <w:r w:rsidRPr="00EA3B3D">
        <w:rPr>
          <w:rFonts w:ascii="Arial" w:hAnsi="Arial" w:cs="Arial"/>
          <w:b/>
          <w:sz w:val="20"/>
          <w:szCs w:val="20"/>
        </w:rPr>
        <w:lastRenderedPageBreak/>
        <w:t>FreddieMac</w:t>
      </w:r>
      <w:proofErr w:type="spellEnd"/>
      <w:r w:rsidRPr="00EA3B3D">
        <w:rPr>
          <w:rFonts w:ascii="Arial" w:hAnsi="Arial" w:cs="Arial"/>
          <w:b/>
          <w:sz w:val="20"/>
          <w:szCs w:val="20"/>
        </w:rPr>
        <w:t>, VA</w:t>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t xml:space="preserve">     </w:t>
      </w:r>
      <w:r w:rsidRPr="00EA3B3D">
        <w:rPr>
          <w:rFonts w:ascii="Arial" w:hAnsi="Arial" w:cs="Arial"/>
          <w:b/>
          <w:sz w:val="20"/>
          <w:szCs w:val="20"/>
        </w:rPr>
        <w:t>Apr</w:t>
      </w:r>
      <w:r w:rsidRPr="00EA3B3D">
        <w:rPr>
          <w:rFonts w:ascii="Arial" w:hAnsi="Arial" w:cs="Arial"/>
          <w:b/>
          <w:sz w:val="20"/>
          <w:szCs w:val="20"/>
        </w:rPr>
        <w:t xml:space="preserve"> 20</w:t>
      </w:r>
      <w:r w:rsidRPr="00EA3B3D">
        <w:rPr>
          <w:rFonts w:ascii="Arial" w:hAnsi="Arial" w:cs="Arial"/>
          <w:b/>
          <w:sz w:val="20"/>
          <w:szCs w:val="20"/>
        </w:rPr>
        <w:t>15 – Mar</w:t>
      </w:r>
      <w:r w:rsidRPr="00EA3B3D">
        <w:rPr>
          <w:rFonts w:ascii="Arial" w:hAnsi="Arial" w:cs="Arial"/>
          <w:b/>
          <w:sz w:val="20"/>
          <w:szCs w:val="20"/>
        </w:rPr>
        <w:t xml:space="preserve"> 20</w:t>
      </w:r>
      <w:r w:rsidRPr="00EA3B3D">
        <w:rPr>
          <w:rFonts w:ascii="Arial" w:hAnsi="Arial" w:cs="Arial"/>
          <w:b/>
          <w:sz w:val="20"/>
          <w:szCs w:val="20"/>
        </w:rPr>
        <w:t>16</w:t>
      </w:r>
    </w:p>
    <w:p w14:paraId="328611E4"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Senior Java Developer</w:t>
      </w:r>
    </w:p>
    <w:p w14:paraId="5C692D9F"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RECON</w:t>
      </w:r>
    </w:p>
    <w:p w14:paraId="7E80AF40"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4A0805C7" w14:textId="77777777" w:rsidR="00FA2D5D" w:rsidRPr="00EA3B3D" w:rsidRDefault="00FA2D5D" w:rsidP="00DE6DB1">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Price Recalculation (reconciliation) is the process whereby a loan is re-priced after settlement and a settle-up is made with the customer if the new price is either higher or lower than the original settlement price. The settle-up will be realized as either a credit or a fee on the customer’s bill. The term, Recalculation, refers to the activity to compare the original settlement price with the new price and determine what to do.</w:t>
      </w:r>
    </w:p>
    <w:p w14:paraId="14E0E0F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Responsible for requirement analysis and design.</w:t>
      </w:r>
    </w:p>
    <w:p w14:paraId="12243A6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Design of data transformer module using </w:t>
      </w:r>
      <w:proofErr w:type="spellStart"/>
      <w:r w:rsidRPr="00EA3B3D">
        <w:rPr>
          <w:rFonts w:ascii="Arial" w:hAnsi="Arial" w:cs="Arial"/>
          <w:bCs/>
          <w:sz w:val="20"/>
          <w:szCs w:val="20"/>
        </w:rPr>
        <w:t>visio</w:t>
      </w:r>
      <w:proofErr w:type="spellEnd"/>
      <w:r w:rsidRPr="00EA3B3D">
        <w:rPr>
          <w:rFonts w:ascii="Arial" w:hAnsi="Arial" w:cs="Arial"/>
          <w:bCs/>
          <w:sz w:val="20"/>
          <w:szCs w:val="20"/>
        </w:rPr>
        <w:t>.</w:t>
      </w:r>
    </w:p>
    <w:p w14:paraId="12E0675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Developed modules using </w:t>
      </w:r>
      <w:proofErr w:type="gramStart"/>
      <w:r w:rsidRPr="00EA3B3D">
        <w:rPr>
          <w:rFonts w:ascii="Arial" w:hAnsi="Arial" w:cs="Arial"/>
          <w:bCs/>
          <w:sz w:val="20"/>
          <w:szCs w:val="20"/>
        </w:rPr>
        <w:t>web(</w:t>
      </w:r>
      <w:proofErr w:type="gramEnd"/>
      <w:r w:rsidRPr="00EA3B3D">
        <w:rPr>
          <w:rFonts w:ascii="Arial" w:hAnsi="Arial" w:cs="Arial"/>
          <w:bCs/>
          <w:sz w:val="20"/>
          <w:szCs w:val="20"/>
        </w:rPr>
        <w:t>JSF2) and Enterprise Technologies.</w:t>
      </w:r>
    </w:p>
    <w:p w14:paraId="45EA499B"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 and developing Notification framework.</w:t>
      </w:r>
    </w:p>
    <w:p w14:paraId="48168B96"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Data executor module design and development.</w:t>
      </w:r>
    </w:p>
    <w:p w14:paraId="23F5CFE3"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Event processor development.</w:t>
      </w:r>
    </w:p>
    <w:p w14:paraId="2834FB80"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Worked on a RECON project from scratch using JSF2, JAX-WS, EJB3.0, </w:t>
      </w:r>
      <w:proofErr w:type="gramStart"/>
      <w:r w:rsidRPr="00EA3B3D">
        <w:rPr>
          <w:rFonts w:ascii="Arial" w:hAnsi="Arial" w:cs="Arial"/>
          <w:bCs/>
          <w:sz w:val="20"/>
          <w:szCs w:val="20"/>
        </w:rPr>
        <w:t>JMS,XML</w:t>
      </w:r>
      <w:proofErr w:type="gramEnd"/>
      <w:r w:rsidRPr="00EA3B3D">
        <w:rPr>
          <w:rFonts w:ascii="Arial" w:hAnsi="Arial" w:cs="Arial"/>
          <w:bCs/>
          <w:sz w:val="20"/>
          <w:szCs w:val="20"/>
        </w:rPr>
        <w:t xml:space="preserve"> and JDBC.</w:t>
      </w:r>
    </w:p>
    <w:p w14:paraId="13A134A5"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Designed and developed a business delegate pattern for the user interface.</w:t>
      </w:r>
    </w:p>
    <w:p w14:paraId="2A6D5AE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Created middleware Web Services using JAX-WS in the project.</w:t>
      </w:r>
    </w:p>
    <w:p w14:paraId="4046571E"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Developed Notification framework using XML digester and Java Mail API</w:t>
      </w:r>
    </w:p>
    <w:p w14:paraId="658900FF"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Involved in integration recon project and delivered to SIT ENV.</w:t>
      </w:r>
    </w:p>
    <w:p w14:paraId="53F83471"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Worked on Configuration/Build manager using </w:t>
      </w:r>
      <w:proofErr w:type="spellStart"/>
      <w:r w:rsidRPr="00EA3B3D">
        <w:rPr>
          <w:rFonts w:ascii="Arial" w:hAnsi="Arial" w:cs="Arial"/>
          <w:bCs/>
          <w:sz w:val="20"/>
          <w:szCs w:val="20"/>
        </w:rPr>
        <w:t>Clearcase</w:t>
      </w:r>
      <w:proofErr w:type="spellEnd"/>
      <w:r w:rsidRPr="00EA3B3D">
        <w:rPr>
          <w:rFonts w:ascii="Arial" w:hAnsi="Arial" w:cs="Arial"/>
          <w:bCs/>
          <w:sz w:val="20"/>
          <w:szCs w:val="20"/>
        </w:rPr>
        <w:t>.</w:t>
      </w:r>
    </w:p>
    <w:p w14:paraId="7400ABEA" w14:textId="77777777" w:rsidR="00FA2D5D" w:rsidRPr="00EA3B3D" w:rsidRDefault="00FA2D5D" w:rsidP="002C7727">
      <w:pPr>
        <w:pStyle w:val="ListParagraph"/>
        <w:numPr>
          <w:ilvl w:val="0"/>
          <w:numId w:val="72"/>
        </w:num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Worked in refactoring and defects fixing in the Governance team.</w:t>
      </w:r>
    </w:p>
    <w:p w14:paraId="2BBC1ACB"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58D01A2E" w14:textId="5951A1E1"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r w:rsidRPr="00EA3B3D">
        <w:rPr>
          <w:rFonts w:ascii="Arial" w:hAnsi="Arial" w:cs="Arial"/>
          <w:bCs/>
          <w:sz w:val="20"/>
          <w:szCs w:val="20"/>
        </w:rPr>
        <w:t xml:space="preserve">JAVA/J2EE, JSF2, </w:t>
      </w:r>
      <w:proofErr w:type="spellStart"/>
      <w:r w:rsidRPr="00EA3B3D">
        <w:rPr>
          <w:rFonts w:ascii="Arial" w:hAnsi="Arial" w:cs="Arial"/>
          <w:bCs/>
          <w:sz w:val="20"/>
          <w:szCs w:val="20"/>
        </w:rPr>
        <w:t>Primefaces</w:t>
      </w:r>
      <w:proofErr w:type="spellEnd"/>
      <w:r w:rsidRPr="00EA3B3D">
        <w:rPr>
          <w:rFonts w:ascii="Arial" w:hAnsi="Arial" w:cs="Arial"/>
          <w:bCs/>
          <w:sz w:val="20"/>
          <w:szCs w:val="20"/>
        </w:rPr>
        <w:t xml:space="preserve"> 5.1, JAX-WS, EJB3.0, XML, JMS, JDBC, </w:t>
      </w:r>
      <w:proofErr w:type="spellStart"/>
      <w:r w:rsidRPr="00EA3B3D">
        <w:rPr>
          <w:rFonts w:ascii="Arial" w:hAnsi="Arial" w:cs="Arial"/>
          <w:bCs/>
          <w:sz w:val="20"/>
          <w:szCs w:val="20"/>
        </w:rPr>
        <w:t>weblogic</w:t>
      </w:r>
      <w:proofErr w:type="spellEnd"/>
      <w:r w:rsidRPr="00EA3B3D">
        <w:rPr>
          <w:rFonts w:ascii="Arial" w:hAnsi="Arial" w:cs="Arial"/>
          <w:bCs/>
          <w:sz w:val="20"/>
          <w:szCs w:val="20"/>
        </w:rPr>
        <w:t xml:space="preserve"> 10.3.4, IBM DB2.</w:t>
      </w:r>
    </w:p>
    <w:p w14:paraId="26BF519A" w14:textId="77777777" w:rsidR="00FA2D5D" w:rsidRPr="00EA3B3D" w:rsidRDefault="00FA2D5D" w:rsidP="00FA2D5D">
      <w:pPr>
        <w:shd w:val="clear" w:color="auto" w:fill="FFFFFF"/>
        <w:autoSpaceDE w:val="0"/>
        <w:autoSpaceDN w:val="0"/>
        <w:adjustRightInd w:val="0"/>
        <w:jc w:val="both"/>
        <w:rPr>
          <w:rFonts w:ascii="Arial" w:hAnsi="Arial" w:cs="Arial"/>
          <w:bCs/>
          <w:sz w:val="20"/>
          <w:szCs w:val="20"/>
        </w:rPr>
      </w:pPr>
    </w:p>
    <w:p w14:paraId="7E065E80" w14:textId="25A0D95B"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IBM</w:t>
      </w:r>
    </w:p>
    <w:p w14:paraId="55643FDF" w14:textId="63DE117C"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Sprint-Nextel, KS</w:t>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t xml:space="preserve">      </w:t>
      </w:r>
      <w:r w:rsidRPr="00EA3B3D">
        <w:rPr>
          <w:rFonts w:ascii="Arial" w:hAnsi="Arial" w:cs="Arial"/>
          <w:b/>
          <w:sz w:val="20"/>
          <w:szCs w:val="20"/>
        </w:rPr>
        <w:t>Jul</w:t>
      </w:r>
      <w:r w:rsidRPr="00EA3B3D">
        <w:rPr>
          <w:rFonts w:ascii="Arial" w:hAnsi="Arial" w:cs="Arial"/>
          <w:b/>
          <w:sz w:val="20"/>
          <w:szCs w:val="20"/>
        </w:rPr>
        <w:t xml:space="preserve"> 20</w:t>
      </w:r>
      <w:r w:rsidRPr="00EA3B3D">
        <w:rPr>
          <w:rFonts w:ascii="Arial" w:hAnsi="Arial" w:cs="Arial"/>
          <w:b/>
          <w:sz w:val="20"/>
          <w:szCs w:val="20"/>
        </w:rPr>
        <w:t>11 – Feb</w:t>
      </w:r>
      <w:r w:rsidRPr="00EA3B3D">
        <w:rPr>
          <w:rFonts w:ascii="Arial" w:hAnsi="Arial" w:cs="Arial"/>
          <w:b/>
          <w:sz w:val="20"/>
          <w:szCs w:val="20"/>
        </w:rPr>
        <w:t xml:space="preserve"> 20</w:t>
      </w:r>
      <w:r w:rsidRPr="00EA3B3D">
        <w:rPr>
          <w:rFonts w:ascii="Arial" w:hAnsi="Arial" w:cs="Arial"/>
          <w:b/>
          <w:sz w:val="20"/>
          <w:szCs w:val="20"/>
        </w:rPr>
        <w:t>15</w:t>
      </w:r>
    </w:p>
    <w:p w14:paraId="01F33318"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Lead Java Developer</w:t>
      </w:r>
    </w:p>
    <w:p w14:paraId="54FD75D3"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69FBD477" w14:textId="77777777" w:rsidR="00FA2D5D" w:rsidRPr="00EA3B3D" w:rsidRDefault="00FA2D5D" w:rsidP="0090730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ATLAS (Asset Tracking Logistics and Systems)</w:t>
      </w:r>
    </w:p>
    <w:p w14:paraId="7D12D4A3" w14:textId="77777777" w:rsidR="00FA2D5D" w:rsidRPr="00EA3B3D" w:rsidRDefault="00FA2D5D" w:rsidP="0090730D">
      <w:pPr>
        <w:shd w:val="clear" w:color="auto" w:fill="FFFFFF"/>
        <w:autoSpaceDE w:val="0"/>
        <w:autoSpaceDN w:val="0"/>
        <w:adjustRightInd w:val="0"/>
        <w:jc w:val="both"/>
        <w:rPr>
          <w:rFonts w:ascii="Arial" w:hAnsi="Arial" w:cs="Arial"/>
          <w:bCs/>
          <w:sz w:val="20"/>
          <w:szCs w:val="20"/>
        </w:rPr>
      </w:pPr>
      <w:r w:rsidRPr="00EA3B3D">
        <w:rPr>
          <w:rFonts w:ascii="Arial" w:hAnsi="Arial" w:cs="Arial"/>
          <w:bCs/>
          <w:sz w:val="20"/>
          <w:szCs w:val="20"/>
        </w:rPr>
        <w:t xml:space="preserve">ATLAS is a Sprint Nextel-coined term. It effectively manages Sprint Nextel assets throughout their life cycle and helps to manage inventory and the costs associated with equipment, depreciation and tax; fulfilling accounting standards that are required by law. It consists of the following tools: </w:t>
      </w:r>
      <w:proofErr w:type="spellStart"/>
      <w:r w:rsidRPr="00EA3B3D">
        <w:rPr>
          <w:rFonts w:ascii="Arial" w:hAnsi="Arial" w:cs="Arial"/>
          <w:bCs/>
          <w:sz w:val="20"/>
          <w:szCs w:val="20"/>
        </w:rPr>
        <w:t>PowerPAC</w:t>
      </w:r>
      <w:proofErr w:type="spellEnd"/>
      <w:r w:rsidRPr="00EA3B3D">
        <w:rPr>
          <w:rFonts w:ascii="Arial" w:hAnsi="Arial" w:cs="Arial"/>
          <w:bCs/>
          <w:sz w:val="20"/>
          <w:szCs w:val="20"/>
        </w:rPr>
        <w:t xml:space="preserve">, </w:t>
      </w:r>
      <w:proofErr w:type="spellStart"/>
      <w:r w:rsidRPr="00EA3B3D">
        <w:rPr>
          <w:rFonts w:ascii="Arial" w:hAnsi="Arial" w:cs="Arial"/>
          <w:bCs/>
          <w:sz w:val="20"/>
          <w:szCs w:val="20"/>
        </w:rPr>
        <w:t>mFieldWorks</w:t>
      </w:r>
      <w:proofErr w:type="spellEnd"/>
      <w:r w:rsidRPr="00EA3B3D">
        <w:rPr>
          <w:rFonts w:ascii="Arial" w:hAnsi="Arial" w:cs="Arial"/>
          <w:bCs/>
          <w:sz w:val="20"/>
          <w:szCs w:val="20"/>
        </w:rPr>
        <w:t xml:space="preserve">, </w:t>
      </w:r>
      <w:proofErr w:type="spellStart"/>
      <w:r w:rsidRPr="00EA3B3D">
        <w:rPr>
          <w:rFonts w:ascii="Arial" w:hAnsi="Arial" w:cs="Arial"/>
          <w:bCs/>
          <w:sz w:val="20"/>
          <w:szCs w:val="20"/>
        </w:rPr>
        <w:t>mWarehouse</w:t>
      </w:r>
      <w:proofErr w:type="spellEnd"/>
      <w:r w:rsidRPr="00EA3B3D">
        <w:rPr>
          <w:rFonts w:ascii="Arial" w:hAnsi="Arial" w:cs="Arial"/>
          <w:bCs/>
          <w:sz w:val="20"/>
          <w:szCs w:val="20"/>
        </w:rPr>
        <w:t xml:space="preserve"> and OVT</w:t>
      </w:r>
    </w:p>
    <w:p w14:paraId="01D8B19E" w14:textId="77777777" w:rsidR="002C7727" w:rsidRPr="00EA3B3D" w:rsidRDefault="002C7727" w:rsidP="00FA2D5D">
      <w:pPr>
        <w:shd w:val="clear" w:color="auto" w:fill="FFFFFF"/>
        <w:autoSpaceDE w:val="0"/>
        <w:autoSpaceDN w:val="0"/>
        <w:adjustRightInd w:val="0"/>
        <w:jc w:val="both"/>
        <w:rPr>
          <w:rFonts w:ascii="Arial" w:hAnsi="Arial" w:cs="Arial"/>
          <w:b/>
          <w:sz w:val="20"/>
          <w:szCs w:val="20"/>
        </w:rPr>
      </w:pPr>
    </w:p>
    <w:p w14:paraId="56746846" w14:textId="1400E833" w:rsidR="00FA2D5D" w:rsidRPr="00EA3B3D" w:rsidRDefault="00FA2D5D" w:rsidP="00FA2D5D">
      <w:pPr>
        <w:shd w:val="clear" w:color="auto" w:fill="FFFFFF"/>
        <w:autoSpaceDE w:val="0"/>
        <w:autoSpaceDN w:val="0"/>
        <w:adjustRightInd w:val="0"/>
        <w:jc w:val="both"/>
        <w:rPr>
          <w:rFonts w:ascii="Arial" w:hAnsi="Arial" w:cs="Arial"/>
          <w:bCs/>
          <w:sz w:val="20"/>
          <w:szCs w:val="20"/>
        </w:rPr>
      </w:pPr>
      <w:r w:rsidRPr="00EA3B3D">
        <w:rPr>
          <w:rFonts w:ascii="Arial" w:hAnsi="Arial" w:cs="Arial"/>
          <w:b/>
          <w:sz w:val="20"/>
          <w:szCs w:val="20"/>
        </w:rPr>
        <w:t xml:space="preserve">Environment: </w:t>
      </w:r>
      <w:r w:rsidRPr="00EA3B3D">
        <w:rPr>
          <w:rFonts w:ascii="Arial" w:hAnsi="Arial" w:cs="Arial"/>
          <w:bCs/>
          <w:sz w:val="20"/>
          <w:szCs w:val="20"/>
        </w:rPr>
        <w:t xml:space="preserve">JAVA/J2EE, Oracle, STRUTS2, Spring Core &amp; MVC, JSP, REST API, Hibernate3.x, JAX-WS, EJB3.0, Display Tag Library, </w:t>
      </w:r>
      <w:proofErr w:type="spellStart"/>
      <w:r w:rsidRPr="00EA3B3D">
        <w:rPr>
          <w:rFonts w:ascii="Arial" w:hAnsi="Arial" w:cs="Arial"/>
          <w:bCs/>
          <w:sz w:val="20"/>
          <w:szCs w:val="20"/>
        </w:rPr>
        <w:t>JQuery</w:t>
      </w:r>
      <w:proofErr w:type="spellEnd"/>
      <w:r w:rsidRPr="00EA3B3D">
        <w:rPr>
          <w:rFonts w:ascii="Arial" w:hAnsi="Arial" w:cs="Arial"/>
          <w:bCs/>
          <w:sz w:val="20"/>
          <w:szCs w:val="20"/>
        </w:rPr>
        <w:t>, IBM MQ, Oracle SOA.</w:t>
      </w:r>
    </w:p>
    <w:p w14:paraId="45D4064F"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5C5A2F30" w14:textId="4D9D9D52"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Aricent Group, India</w:t>
      </w:r>
      <w:r w:rsidRPr="00EA3B3D">
        <w:rPr>
          <w:rFonts w:ascii="Arial" w:hAnsi="Arial" w:cs="Arial"/>
          <w:b/>
          <w:sz w:val="20"/>
          <w:szCs w:val="20"/>
        </w:rPr>
        <w:t xml:space="preserve"> </w:t>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t xml:space="preserve">      </w:t>
      </w:r>
      <w:r w:rsidRPr="00EA3B3D">
        <w:rPr>
          <w:rFonts w:ascii="Arial" w:hAnsi="Arial" w:cs="Arial"/>
          <w:b/>
          <w:sz w:val="20"/>
          <w:szCs w:val="20"/>
        </w:rPr>
        <w:t>Apr 2010 – Jul 2011</w:t>
      </w:r>
    </w:p>
    <w:p w14:paraId="4AD13765" w14:textId="0AE97D04"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Senior Software Engineer</w:t>
      </w:r>
      <w:r w:rsidRPr="00EA3B3D">
        <w:rPr>
          <w:rFonts w:ascii="Arial" w:hAnsi="Arial" w:cs="Arial"/>
          <w:b/>
          <w:sz w:val="20"/>
          <w:szCs w:val="20"/>
        </w:rPr>
        <w:tab/>
      </w:r>
    </w:p>
    <w:p w14:paraId="742899E7" w14:textId="77777777" w:rsidR="00FA2D5D" w:rsidRPr="00EA3B3D" w:rsidRDefault="00FA2D5D" w:rsidP="00FA2D5D">
      <w:pPr>
        <w:shd w:val="clear" w:color="auto" w:fill="FFFFFF"/>
        <w:autoSpaceDE w:val="0"/>
        <w:autoSpaceDN w:val="0"/>
        <w:adjustRightInd w:val="0"/>
        <w:jc w:val="both"/>
        <w:rPr>
          <w:rFonts w:ascii="Arial" w:hAnsi="Arial" w:cs="Arial"/>
          <w:b/>
          <w:sz w:val="20"/>
          <w:szCs w:val="20"/>
        </w:rPr>
      </w:pPr>
    </w:p>
    <w:p w14:paraId="20D29CF7" w14:textId="5718C2E0"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Alcatel-Lucent, India</w:t>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r>
      <w:r w:rsidRPr="00EA3B3D">
        <w:rPr>
          <w:rFonts w:ascii="Arial" w:hAnsi="Arial" w:cs="Arial"/>
          <w:b/>
          <w:sz w:val="20"/>
          <w:szCs w:val="20"/>
        </w:rPr>
        <w:tab/>
        <w:t xml:space="preserve">   </w:t>
      </w:r>
      <w:r w:rsidRPr="00EA3B3D">
        <w:rPr>
          <w:rFonts w:ascii="Arial" w:hAnsi="Arial" w:cs="Arial"/>
          <w:b/>
          <w:sz w:val="20"/>
          <w:szCs w:val="20"/>
        </w:rPr>
        <w:t xml:space="preserve"> Nov 2005 – Mar 2010</w:t>
      </w:r>
    </w:p>
    <w:p w14:paraId="57470218" w14:textId="48043F7F" w:rsidR="00FA2D5D" w:rsidRPr="00EA3B3D" w:rsidRDefault="00FA2D5D" w:rsidP="00FA2D5D">
      <w:pPr>
        <w:shd w:val="clear" w:color="auto" w:fill="FFFFFF"/>
        <w:autoSpaceDE w:val="0"/>
        <w:autoSpaceDN w:val="0"/>
        <w:adjustRightInd w:val="0"/>
        <w:jc w:val="both"/>
        <w:rPr>
          <w:rFonts w:ascii="Arial" w:hAnsi="Arial" w:cs="Arial"/>
          <w:b/>
          <w:sz w:val="20"/>
          <w:szCs w:val="20"/>
        </w:rPr>
      </w:pPr>
      <w:r w:rsidRPr="00EA3B3D">
        <w:rPr>
          <w:rFonts w:ascii="Arial" w:hAnsi="Arial" w:cs="Arial"/>
          <w:b/>
          <w:sz w:val="20"/>
          <w:szCs w:val="20"/>
        </w:rPr>
        <w:t>Software Engineer</w:t>
      </w:r>
      <w:r w:rsidRPr="00EA3B3D">
        <w:rPr>
          <w:rFonts w:ascii="Arial" w:hAnsi="Arial" w:cs="Arial"/>
          <w:b/>
          <w:sz w:val="20"/>
          <w:szCs w:val="20"/>
        </w:rPr>
        <w:tab/>
      </w:r>
    </w:p>
    <w:p w14:paraId="415733F9" w14:textId="133332B0" w:rsidR="00B20AA9" w:rsidRPr="00EA3B3D" w:rsidRDefault="00B20AA9" w:rsidP="00FA2D5D">
      <w:pPr>
        <w:shd w:val="clear" w:color="auto" w:fill="FFFFFF"/>
        <w:autoSpaceDE w:val="0"/>
        <w:autoSpaceDN w:val="0"/>
        <w:adjustRightInd w:val="0"/>
        <w:jc w:val="both"/>
        <w:rPr>
          <w:rFonts w:ascii="Arial" w:hAnsi="Arial" w:cs="Arial"/>
          <w:bCs/>
          <w:sz w:val="20"/>
          <w:szCs w:val="20"/>
        </w:rPr>
      </w:pPr>
    </w:p>
    <w:sectPr w:rsidR="00B20AA9" w:rsidRPr="00EA3B3D" w:rsidSect="00ED4E35">
      <w:headerReference w:type="default" r:id="rId8"/>
      <w:pgSz w:w="12240" w:h="15840"/>
      <w:pgMar w:top="1152" w:right="720" w:bottom="115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0D79" w14:textId="77777777" w:rsidR="00742266" w:rsidRDefault="00742266" w:rsidP="00BE1CE8">
      <w:r>
        <w:separator/>
      </w:r>
    </w:p>
  </w:endnote>
  <w:endnote w:type="continuationSeparator" w:id="0">
    <w:p w14:paraId="6C792D49" w14:textId="77777777" w:rsidR="00742266" w:rsidRDefault="00742266" w:rsidP="00BE1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ingLiU">
    <w:panose1 w:val="02010609000101010101"/>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etaBoldLF-Roman">
    <w:altName w:val="Calibri"/>
    <w:charset w:val="00"/>
    <w:family w:val="swiss"/>
    <w:pitch w:val="variable"/>
    <w:sig w:usb0="800000AF" w:usb1="4000004A" w:usb2="00000000" w:usb3="00000000" w:csb0="00000001" w:csb1="00000000"/>
  </w:font>
  <w:font w:name="MetaBookLF-Roman">
    <w:altName w:val="Calibri"/>
    <w:charset w:val="00"/>
    <w:family w:val="swiss"/>
    <w:pitch w:val="variable"/>
    <w:sig w:usb0="800000AF" w:usb1="4000004A"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venir Nex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Whitney">
    <w:altName w:val="Calibri"/>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imesNewRomanPSMT">
    <w:altName w:val="Times New Roman"/>
    <w:charset w:val="00"/>
    <w:family w:val="roman"/>
    <w:pitch w:val="default"/>
    <w:sig w:usb0="00000003" w:usb1="00000000" w:usb2="00000000" w:usb3="00000000" w:csb0="00000001" w:csb1="00000000"/>
  </w:font>
  <w:font w:name="TimesNewRomanPS-BoldMT">
    <w:altName w:val="Times New Roman"/>
    <w:charset w:val="01"/>
    <w:family w:val="roman"/>
    <w:pitch w:val="variable"/>
  </w:font>
  <w:font w:name="Noto Sans">
    <w:charset w:val="00"/>
    <w:family w:val="swiss"/>
    <w:pitch w:val="variable"/>
    <w:sig w:usb0="E00082FF" w:usb1="400078FF" w:usb2="00000021" w:usb3="00000000" w:csb0="0000019F" w:csb1="00000000"/>
  </w:font>
  <w:font w:name="Times-Roman">
    <w:altName w:val="Times New Roman"/>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9FBBF" w14:textId="77777777" w:rsidR="00742266" w:rsidRDefault="00742266" w:rsidP="00BE1CE8">
      <w:r>
        <w:separator/>
      </w:r>
    </w:p>
  </w:footnote>
  <w:footnote w:type="continuationSeparator" w:id="0">
    <w:p w14:paraId="5C403AF7" w14:textId="77777777" w:rsidR="00742266" w:rsidRDefault="00742266" w:rsidP="00BE1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E8CC" w14:textId="0FBE9103" w:rsidR="00BB599C" w:rsidRDefault="000035BA">
    <w:pPr>
      <w:pStyle w:val="Header"/>
    </w:pPr>
    <w:r>
      <w:rPr>
        <w:noProof/>
      </w:rPr>
      <mc:AlternateContent>
        <mc:Choice Requires="wps">
          <w:drawing>
            <wp:anchor distT="45720" distB="45720" distL="114300" distR="114300" simplePos="0" relativeHeight="251657728" behindDoc="0" locked="0" layoutInCell="1" allowOverlap="1" wp14:anchorId="1AF2FFA5" wp14:editId="045BCB62">
              <wp:simplePos x="0" y="0"/>
              <wp:positionH relativeFrom="column">
                <wp:posOffset>4429125</wp:posOffset>
              </wp:positionH>
              <wp:positionV relativeFrom="paragraph">
                <wp:posOffset>-409575</wp:posOffset>
              </wp:positionV>
              <wp:extent cx="2837180" cy="772160"/>
              <wp:effectExtent l="9525" t="9525" r="10795" b="8890"/>
              <wp:wrapSquare wrapText="bothSides"/>
              <wp:docPr id="1372775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180" cy="772160"/>
                      </a:xfrm>
                      <a:prstGeom prst="rect">
                        <a:avLst/>
                      </a:prstGeom>
                      <a:solidFill>
                        <a:srgbClr val="FFFFFF"/>
                      </a:solidFill>
                      <a:ln w="9525">
                        <a:solidFill>
                          <a:srgbClr val="000000"/>
                        </a:solidFill>
                        <a:miter lim="800000"/>
                        <a:headEnd/>
                        <a:tailEnd/>
                      </a:ln>
                    </wps:spPr>
                    <wps:txbx>
                      <w:txbxContent>
                        <w:p w14:paraId="575DBA1E" w14:textId="77777777" w:rsidR="00BB599C" w:rsidRDefault="00BB599C" w:rsidP="00E21DEE">
                          <w:pPr>
                            <w:jc w:val="center"/>
                          </w:pPr>
                          <w:r w:rsidRPr="00E96A4C">
                            <w:rPr>
                              <w:rFonts w:ascii="Calibri" w:hAnsi="Calibri" w:cs="Calibri"/>
                              <w:sz w:val="20"/>
                              <w:szCs w:val="20"/>
                            </w:rPr>
                            <w:t>Submission of this internal resume carries with it permission to share the information contained therein either internally or externally for the purposes of assessing suitability for potential roles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F2FFA5" id="_x0000_t202" coordsize="21600,21600" o:spt="202" path="m,l,21600r21600,l21600,xe">
              <v:stroke joinstyle="miter"/>
              <v:path gradientshapeok="t" o:connecttype="rect"/>
            </v:shapetype>
            <v:shape id="Text Box 2" o:spid="_x0000_s1026" type="#_x0000_t202" style="position:absolute;margin-left:348.75pt;margin-top:-32.25pt;width:223.4pt;height:60.8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">
              <v:textbox>
                <w:txbxContent>
                  <w:p w14:paraId="575DBA1E" w14:textId="77777777" w:rsidR="00BB599C" w:rsidRDefault="00BB599C" w:rsidP="00E21DEE">
                    <w:pPr>
                      <w:jc w:val="center"/>
                    </w:pPr>
                    <w:r w:rsidRPr="00E96A4C">
                      <w:rPr>
                        <w:rFonts w:ascii="Calibri" w:hAnsi="Calibri" w:cs="Calibri"/>
                        <w:sz w:val="20"/>
                        <w:szCs w:val="20"/>
                      </w:rPr>
                      <w:t>Submission of this internal resume carries with it permission to share the information contained therein either internally or externally for the purposes of assessing suitability for potential roles</w:t>
                    </w:r>
                  </w:p>
                </w:txbxContent>
              </v:textbox>
              <w10:wrap type="square"/>
            </v:shape>
          </w:pict>
        </mc:Fallback>
      </mc:AlternateContent>
    </w:r>
    <w:r>
      <w:rPr>
        <w:noProof/>
      </w:rPr>
      <w:drawing>
        <wp:inline distT="0" distB="0" distL="0" distR="0" wp14:anchorId="774619EE" wp14:editId="7C271852">
          <wp:extent cx="172212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120" cy="381000"/>
                  </a:xfrm>
                  <a:prstGeom prst="rect">
                    <a:avLst/>
                  </a:prstGeom>
                  <a:noFill/>
                  <a:ln>
                    <a:noFill/>
                  </a:ln>
                </pic:spPr>
              </pic:pic>
            </a:graphicData>
          </a:graphic>
        </wp:inline>
      </w:drawing>
    </w:r>
    <w:r w:rsidR="00BB599C">
      <w:t xml:space="preserve">  </w:t>
    </w:r>
  </w:p>
  <w:p w14:paraId="704AAB41" w14:textId="77777777" w:rsidR="00BB599C" w:rsidRDefault="00BB599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D3EA6EB6"/>
    <w:lvl w:ilvl="0">
      <w:start w:val="1"/>
      <w:numFmt w:val="bullet"/>
      <w:pStyle w:val="ListBullet4"/>
      <w:lvlText w:val=""/>
      <w:lvlJc w:val="left"/>
      <w:pPr>
        <w:tabs>
          <w:tab w:val="num" w:pos="1029"/>
        </w:tabs>
        <w:ind w:left="1029" w:hanging="360"/>
      </w:pPr>
      <w:rPr>
        <w:rFonts w:ascii="Symbol" w:hAnsi="Symbol" w:hint="default"/>
      </w:rPr>
    </w:lvl>
  </w:abstractNum>
  <w:abstractNum w:abstractNumId="1" w15:restartNumberingAfterBreak="0">
    <w:nsid w:val="FFFFFF83"/>
    <w:multiLevelType w:val="singleLevel"/>
    <w:tmpl w:val="3D380940"/>
    <w:lvl w:ilvl="0">
      <w:start w:val="1"/>
      <w:numFmt w:val="bullet"/>
      <w:pStyle w:val="ListBullet2"/>
      <w:lvlText w:val=""/>
      <w:lvlJc w:val="left"/>
      <w:pPr>
        <w:tabs>
          <w:tab w:val="num" w:pos="283"/>
        </w:tabs>
        <w:ind w:left="283" w:hanging="360"/>
      </w:pPr>
      <w:rPr>
        <w:rFonts w:ascii="Symbol" w:hAnsi="Symbol" w:hint="default"/>
      </w:rPr>
    </w:lvl>
  </w:abstractNum>
  <w:abstractNum w:abstractNumId="2" w15:restartNumberingAfterBreak="0">
    <w:nsid w:val="00000001"/>
    <w:multiLevelType w:val="multilevel"/>
    <w:tmpl w:val="00000001"/>
    <w:name w:val="WWNum1"/>
    <w:lvl w:ilvl="0">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1">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2">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3">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4">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5">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6">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7">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8">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abstractNum>
  <w:abstractNum w:abstractNumId="3"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4"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Verdana" w:hAnsi="Verdana" w:cs="Verdana"/>
        <w:b w:val="0"/>
        <w:bCs w:val="0"/>
        <w:i w:val="0"/>
        <w:iCs w:val="0"/>
        <w:strike w:val="0"/>
        <w:dstrike w:val="0"/>
        <w:color w:val="000000"/>
        <w:sz w:val="20"/>
        <w:szCs w:val="20"/>
        <w:u w:val="none"/>
        <w:effect w:val="none"/>
      </w:rPr>
    </w:lvl>
  </w:abstractNum>
  <w:abstractNum w:abstractNumId="5" w15:restartNumberingAfterBreak="0">
    <w:nsid w:val="00000004"/>
    <w:multiLevelType w:val="singleLevel"/>
    <w:tmpl w:val="00000004"/>
    <w:name w:val="WW8Num5"/>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5"/>
    <w:multiLevelType w:val="multilevel"/>
    <w:tmpl w:val="00000005"/>
    <w:name w:val="WWNum5"/>
    <w:lvl w:ilvl="0">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1">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2">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3">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4">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5">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6">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7">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8">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abstractNum>
  <w:abstractNum w:abstractNumId="7" w15:restartNumberingAfterBreak="0">
    <w:nsid w:val="00000006"/>
    <w:multiLevelType w:val="singleLevel"/>
    <w:tmpl w:val="00000006"/>
    <w:name w:val="WW8Num35"/>
    <w:lvl w:ilvl="0">
      <w:start w:val="1"/>
      <w:numFmt w:val="bullet"/>
      <w:lvlText w:val=""/>
      <w:lvlJc w:val="left"/>
      <w:pPr>
        <w:tabs>
          <w:tab w:val="num" w:pos="0"/>
        </w:tabs>
        <w:ind w:left="720" w:hanging="360"/>
      </w:pPr>
      <w:rPr>
        <w:rFonts w:ascii="Symbol" w:hAnsi="Symbol"/>
        <w:color w:val="auto"/>
      </w:rPr>
    </w:lvl>
  </w:abstractNum>
  <w:abstractNum w:abstractNumId="8" w15:restartNumberingAfterBreak="0">
    <w:nsid w:val="00000007"/>
    <w:multiLevelType w:val="multilevel"/>
    <w:tmpl w:val="00000007"/>
    <w:name w:val="WW8Num6"/>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9" w15:restartNumberingAfterBreak="0">
    <w:nsid w:val="00000008"/>
    <w:multiLevelType w:val="multilevel"/>
    <w:tmpl w:val="00000008"/>
    <w:name w:val="WW8Num7"/>
    <w:lvl w:ilvl="0">
      <w:start w:val="1"/>
      <w:numFmt w:val="bullet"/>
      <w:lvlText w:val="•"/>
      <w:lvlJc w:val="left"/>
      <w:pPr>
        <w:tabs>
          <w:tab w:val="num" w:pos="0"/>
        </w:tabs>
        <w:ind w:left="0" w:firstLine="0"/>
      </w:pPr>
      <w:rPr>
        <w:rFonts w:ascii="Verdana" w:hAnsi="Verdana" w:cs="Verdana"/>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10" w15:restartNumberingAfterBreak="0">
    <w:nsid w:val="00000009"/>
    <w:multiLevelType w:val="singleLevel"/>
    <w:tmpl w:val="00000009"/>
    <w:name w:val="WW8Num9"/>
    <w:lvl w:ilvl="0">
      <w:start w:val="1"/>
      <w:numFmt w:val="bullet"/>
      <w:pStyle w:val="regular"/>
      <w:lvlText w:val=""/>
      <w:lvlJc w:val="left"/>
      <w:pPr>
        <w:tabs>
          <w:tab w:val="num" w:pos="0"/>
        </w:tabs>
        <w:ind w:left="720" w:hanging="360"/>
      </w:pPr>
      <w:rPr>
        <w:rFonts w:ascii="Symbol" w:hAnsi="Symbol" w:cs="Courier New" w:hint="default"/>
        <w:sz w:val="20"/>
      </w:rPr>
    </w:lvl>
  </w:abstractNum>
  <w:abstractNum w:abstractNumId="11" w15:restartNumberingAfterBreak="0">
    <w:nsid w:val="0000000A"/>
    <w:multiLevelType w:val="multilevel"/>
    <w:tmpl w:val="0000000A"/>
    <w:name w:val="WWNum10"/>
    <w:lvl w:ilvl="0">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1">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2">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3">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4">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5">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6">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7">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8">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abstractNum>
  <w:abstractNum w:abstractNumId="12" w15:restartNumberingAfterBreak="0">
    <w:nsid w:val="0000000B"/>
    <w:multiLevelType w:val="multilevel"/>
    <w:tmpl w:val="0000000B"/>
    <w:name w:val="WWNum11"/>
    <w:lvl w:ilvl="0">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1">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2">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3">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4">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5">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6">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7">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lvl w:ilvl="8">
      <w:start w:val="1"/>
      <w:numFmt w:val="bullet"/>
      <w:lvlText w:val="–"/>
      <w:lvlJc w:val="left"/>
      <w:pPr>
        <w:tabs>
          <w:tab w:val="num" w:pos="0"/>
        </w:tabs>
        <w:ind w:left="360" w:hanging="360"/>
      </w:pPr>
      <w:rPr>
        <w:rFonts w:ascii="Times New Roman" w:hAnsi="Times New Roman" w:cs="Times New Roman"/>
        <w:b w:val="0"/>
        <w:i w:val="0"/>
        <w:caps w:val="0"/>
        <w:smallCaps w:val="0"/>
        <w:strike w:val="0"/>
        <w:dstrike w:val="0"/>
        <w:position w:val="0"/>
        <w:sz w:val="24"/>
        <w:u w:val="none"/>
        <w:effect w:val="none"/>
        <w:vertAlign w:val="baseline"/>
      </w:rPr>
    </w:lvl>
  </w:abstractNum>
  <w:abstractNum w:abstractNumId="13" w15:restartNumberingAfterBreak="0">
    <w:nsid w:val="0000000C"/>
    <w:multiLevelType w:val="multilevel"/>
    <w:tmpl w:val="0000000C"/>
    <w:name w:val="WWNum12"/>
    <w:lvl w:ilvl="0">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1">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2">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3">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4">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5">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6">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7">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8">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abstractNum>
  <w:abstractNum w:abstractNumId="14" w15:restartNumberingAfterBreak="0">
    <w:nsid w:val="0000000D"/>
    <w:multiLevelType w:val="multilevel"/>
    <w:tmpl w:val="0000000D"/>
    <w:name w:val="WWNum13"/>
    <w:lvl w:ilvl="0">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1">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2">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3">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4">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5">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6">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7">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lvl w:ilvl="8">
      <w:start w:val="1"/>
      <w:numFmt w:val="bullet"/>
      <w:lvlText w:val="●"/>
      <w:lvlJc w:val="left"/>
      <w:pPr>
        <w:tabs>
          <w:tab w:val="num" w:pos="0"/>
        </w:tabs>
        <w:ind w:left="720" w:hanging="360"/>
      </w:pPr>
      <w:rPr>
        <w:rFonts w:ascii="Noto Sans Symbols" w:hAnsi="Noto Sans Symbols" w:cs="Noto Sans Symbols"/>
        <w:b w:val="0"/>
        <w:i w:val="0"/>
        <w:caps w:val="0"/>
        <w:smallCaps w:val="0"/>
        <w:strike w:val="0"/>
        <w:dstrike w:val="0"/>
        <w:position w:val="0"/>
        <w:sz w:val="24"/>
        <w:u w:val="none"/>
        <w:effect w:val="none"/>
        <w:vertAlign w:val="baseline"/>
      </w:rPr>
    </w:lvl>
  </w:abstractNum>
  <w:abstractNum w:abstractNumId="15" w15:restartNumberingAfterBreak="0">
    <w:nsid w:val="0000000E"/>
    <w:multiLevelType w:val="singleLevel"/>
    <w:tmpl w:val="0000000E"/>
    <w:name w:val="WW8Num26"/>
    <w:lvl w:ilvl="0">
      <w:start w:val="1"/>
      <w:numFmt w:val="bullet"/>
      <w:lvlText w:val=""/>
      <w:lvlJc w:val="left"/>
      <w:pPr>
        <w:tabs>
          <w:tab w:val="num" w:pos="0"/>
        </w:tabs>
        <w:ind w:left="720" w:hanging="360"/>
      </w:pPr>
      <w:rPr>
        <w:rFonts w:ascii="Wingdings" w:hAnsi="Wingdings" w:cs="Wingdings" w:hint="default"/>
      </w:rPr>
    </w:lvl>
  </w:abstractNum>
  <w:abstractNum w:abstractNumId="16" w15:restartNumberingAfterBreak="0">
    <w:nsid w:val="0000000F"/>
    <w:multiLevelType w:val="singleLevel"/>
    <w:tmpl w:val="0000000F"/>
    <w:name w:val="WW8Num27"/>
    <w:lvl w:ilvl="0">
      <w:start w:val="1"/>
      <w:numFmt w:val="bullet"/>
      <w:lvlText w:val=""/>
      <w:lvlJc w:val="left"/>
      <w:pPr>
        <w:tabs>
          <w:tab w:val="num" w:pos="0"/>
        </w:tabs>
        <w:ind w:left="720" w:hanging="360"/>
      </w:pPr>
      <w:rPr>
        <w:rFonts w:ascii="Wingdings" w:hAnsi="Wingdings" w:cs="Wingdings" w:hint="default"/>
        <w:color w:val="auto"/>
      </w:rPr>
    </w:lvl>
  </w:abstractNum>
  <w:abstractNum w:abstractNumId="17" w15:restartNumberingAfterBreak="0">
    <w:nsid w:val="00000010"/>
    <w:multiLevelType w:val="singleLevel"/>
    <w:tmpl w:val="00000010"/>
    <w:name w:val="WW8Num28"/>
    <w:lvl w:ilvl="0">
      <w:start w:val="1"/>
      <w:numFmt w:val="bullet"/>
      <w:lvlText w:val=""/>
      <w:lvlJc w:val="left"/>
      <w:pPr>
        <w:tabs>
          <w:tab w:val="num" w:pos="720"/>
        </w:tabs>
        <w:ind w:left="720" w:hanging="360"/>
      </w:pPr>
      <w:rPr>
        <w:rFonts w:ascii="Wingdings" w:hAnsi="Wingdings" w:cs="Wingdings" w:hint="default"/>
        <w:color w:val="000000"/>
        <w:sz w:val="22"/>
        <w:szCs w:val="22"/>
        <w:lang w:val="en-GB"/>
      </w:rPr>
    </w:lvl>
  </w:abstractNum>
  <w:abstractNum w:abstractNumId="18" w15:restartNumberingAfterBreak="0">
    <w:nsid w:val="00000011"/>
    <w:multiLevelType w:val="singleLevel"/>
    <w:tmpl w:val="00000011"/>
    <w:name w:val="WW8Num30"/>
    <w:lvl w:ilvl="0">
      <w:start w:val="1"/>
      <w:numFmt w:val="bullet"/>
      <w:lvlText w:val=""/>
      <w:lvlJc w:val="left"/>
      <w:pPr>
        <w:tabs>
          <w:tab w:val="num" w:pos="0"/>
        </w:tabs>
        <w:ind w:left="360" w:hanging="360"/>
      </w:pPr>
      <w:rPr>
        <w:rFonts w:ascii="Wingdings" w:hAnsi="Wingdings" w:cs="Wingdings" w:hint="default"/>
        <w:sz w:val="22"/>
        <w:szCs w:val="22"/>
        <w:lang w:eastAsia="en-IN"/>
      </w:rPr>
    </w:lvl>
  </w:abstractNum>
  <w:abstractNum w:abstractNumId="19" w15:restartNumberingAfterBreak="0">
    <w:nsid w:val="00000012"/>
    <w:multiLevelType w:val="singleLevel"/>
    <w:tmpl w:val="00000012"/>
    <w:name w:val="WW8Num32"/>
    <w:lvl w:ilvl="0">
      <w:start w:val="1"/>
      <w:numFmt w:val="bullet"/>
      <w:lvlText w:val=""/>
      <w:lvlJc w:val="left"/>
      <w:pPr>
        <w:tabs>
          <w:tab w:val="num" w:pos="720"/>
        </w:tabs>
        <w:ind w:left="720" w:hanging="360"/>
      </w:pPr>
      <w:rPr>
        <w:rFonts w:ascii="Wingdings" w:hAnsi="Wingdings" w:cs="Wingdings" w:hint="default"/>
        <w:color w:val="000000"/>
        <w:sz w:val="22"/>
        <w:szCs w:val="22"/>
        <w:lang w:val="en-GB"/>
      </w:rPr>
    </w:lvl>
  </w:abstractNum>
  <w:abstractNum w:abstractNumId="20" w15:restartNumberingAfterBreak="0">
    <w:nsid w:val="00000013"/>
    <w:multiLevelType w:val="singleLevel"/>
    <w:tmpl w:val="00000013"/>
    <w:name w:val="WW8Num34"/>
    <w:lvl w:ilvl="0">
      <w:start w:val="1"/>
      <w:numFmt w:val="bullet"/>
      <w:lvlText w:val=""/>
      <w:lvlJc w:val="left"/>
      <w:pPr>
        <w:tabs>
          <w:tab w:val="num" w:pos="0"/>
        </w:tabs>
        <w:ind w:left="720" w:hanging="360"/>
      </w:pPr>
      <w:rPr>
        <w:rFonts w:ascii="Wingdings" w:hAnsi="Wingdings" w:cs="Wingdings" w:hint="default"/>
      </w:rPr>
    </w:lvl>
  </w:abstractNum>
  <w:abstractNum w:abstractNumId="21" w15:restartNumberingAfterBreak="0">
    <w:nsid w:val="00000014"/>
    <w:multiLevelType w:val="multilevel"/>
    <w:tmpl w:val="00000014"/>
    <w:name w:val="WW8Num2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2" w15:restartNumberingAfterBreak="0">
    <w:nsid w:val="00000015"/>
    <w:multiLevelType w:val="multilevel"/>
    <w:tmpl w:val="00000015"/>
    <w:name w:val="WW8Num21"/>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3" w15:restartNumberingAfterBreak="0">
    <w:nsid w:val="00000016"/>
    <w:multiLevelType w:val="multilevel"/>
    <w:tmpl w:val="00000016"/>
    <w:name w:val="WW8Num22"/>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4" w15:restartNumberingAfterBreak="0">
    <w:nsid w:val="00000017"/>
    <w:multiLevelType w:val="multilevel"/>
    <w:tmpl w:val="00000017"/>
    <w:name w:val="WW8Num2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5" w15:restartNumberingAfterBreak="0">
    <w:nsid w:val="00000018"/>
    <w:multiLevelType w:val="multilevel"/>
    <w:tmpl w:val="00000018"/>
    <w:name w:val="WW8Num2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6" w15:restartNumberingAfterBreak="0">
    <w:nsid w:val="00000019"/>
    <w:multiLevelType w:val="multilevel"/>
    <w:tmpl w:val="00000019"/>
    <w:name w:val="WW8Num2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7" w15:restartNumberingAfterBreak="0">
    <w:nsid w:val="02B20DF4"/>
    <w:multiLevelType w:val="multilevel"/>
    <w:tmpl w:val="F5847802"/>
    <w:lvl w:ilvl="0">
      <w:start w:val="1"/>
      <w:numFmt w:val="bullet"/>
      <w:pStyle w:val="ResBulletpoin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03242FF6"/>
    <w:multiLevelType w:val="multilevel"/>
    <w:tmpl w:val="7C1EF554"/>
    <w:styleLink w:val="List41"/>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29" w15:restartNumberingAfterBreak="0">
    <w:nsid w:val="04166E59"/>
    <w:multiLevelType w:val="hybridMultilevel"/>
    <w:tmpl w:val="5AFAA696"/>
    <w:lvl w:ilvl="0" w:tplc="2E3C0394">
      <w:start w:val="1"/>
      <w:numFmt w:val="bullet"/>
      <w:pStyle w:val="RMBodyText"/>
      <w:lvlText w:val=""/>
      <w:lvlJc w:val="left"/>
      <w:pPr>
        <w:tabs>
          <w:tab w:val="num" w:pos="1320"/>
        </w:tabs>
        <w:ind w:left="1320" w:hanging="360"/>
      </w:pPr>
      <w:rPr>
        <w:rFonts w:ascii="Symbol" w:hAnsi="Symbol" w:cs="Symbol" w:hint="default"/>
      </w:rPr>
    </w:lvl>
    <w:lvl w:ilvl="1" w:tplc="6660F1A0">
      <w:start w:val="1"/>
      <w:numFmt w:val="bullet"/>
      <w:lvlText w:val="o"/>
      <w:lvlJc w:val="left"/>
      <w:pPr>
        <w:tabs>
          <w:tab w:val="num" w:pos="2040"/>
        </w:tabs>
        <w:ind w:left="2040" w:hanging="360"/>
      </w:pPr>
      <w:rPr>
        <w:rFonts w:ascii="Courier New" w:hAnsi="Courier New" w:cs="Courier New" w:hint="default"/>
      </w:rPr>
    </w:lvl>
    <w:lvl w:ilvl="2" w:tplc="69184FE6">
      <w:start w:val="1"/>
      <w:numFmt w:val="bullet"/>
      <w:pStyle w:val="FSub-sub-bullet"/>
      <w:lvlText w:val=""/>
      <w:lvlJc w:val="left"/>
      <w:pPr>
        <w:tabs>
          <w:tab w:val="num" w:pos="2760"/>
        </w:tabs>
        <w:ind w:left="2760" w:hanging="360"/>
      </w:pPr>
      <w:rPr>
        <w:rFonts w:ascii="Wingdings" w:hAnsi="Wingdings" w:cs="Wingdings" w:hint="default"/>
      </w:rPr>
    </w:lvl>
    <w:lvl w:ilvl="3" w:tplc="04090001">
      <w:start w:val="1"/>
      <w:numFmt w:val="bullet"/>
      <w:lvlText w:val=""/>
      <w:lvlJc w:val="left"/>
      <w:pPr>
        <w:tabs>
          <w:tab w:val="num" w:pos="3480"/>
        </w:tabs>
        <w:ind w:left="3480" w:hanging="360"/>
      </w:pPr>
      <w:rPr>
        <w:rFonts w:ascii="Symbol" w:hAnsi="Symbol" w:cs="Symbol"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Wingdings" w:hint="default"/>
      </w:rPr>
    </w:lvl>
    <w:lvl w:ilvl="6" w:tplc="04090001">
      <w:start w:val="1"/>
      <w:numFmt w:val="bullet"/>
      <w:lvlText w:val=""/>
      <w:lvlJc w:val="left"/>
      <w:pPr>
        <w:tabs>
          <w:tab w:val="num" w:pos="5640"/>
        </w:tabs>
        <w:ind w:left="5640" w:hanging="360"/>
      </w:pPr>
      <w:rPr>
        <w:rFonts w:ascii="Symbol" w:hAnsi="Symbol" w:cs="Symbol"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Wingdings" w:hint="default"/>
      </w:rPr>
    </w:lvl>
  </w:abstractNum>
  <w:abstractNum w:abstractNumId="30" w15:restartNumberingAfterBreak="0">
    <w:nsid w:val="076A0BF8"/>
    <w:multiLevelType w:val="hybridMultilevel"/>
    <w:tmpl w:val="A46EA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88332A5"/>
    <w:multiLevelType w:val="multilevel"/>
    <w:tmpl w:val="47DEA638"/>
    <w:styleLink w:val="List8"/>
    <w:lvl w:ilvl="0">
      <w:numFmt w:val="bullet"/>
      <w:lvlText w:val="•"/>
      <w:lvlJc w:val="left"/>
      <w:pPr>
        <w:tabs>
          <w:tab w:val="num" w:pos="331"/>
        </w:tabs>
        <w:ind w:left="331" w:hanging="331"/>
      </w:pPr>
      <w:rPr>
        <w:b/>
        <w:bCs/>
        <w:position w:val="0"/>
        <w:sz w:val="22"/>
        <w:szCs w:val="22"/>
        <w:u w:color="000000"/>
        <w:lang w:val="en-US"/>
      </w:rPr>
    </w:lvl>
    <w:lvl w:ilvl="1">
      <w:start w:val="1"/>
      <w:numFmt w:val="bullet"/>
      <w:lvlText w:val="•"/>
      <w:lvlJc w:val="left"/>
      <w:pPr>
        <w:tabs>
          <w:tab w:val="num" w:pos="720"/>
        </w:tabs>
        <w:ind w:left="720" w:hanging="360"/>
      </w:pPr>
      <w:rPr>
        <w:b/>
        <w:bCs/>
        <w:position w:val="0"/>
        <w:sz w:val="24"/>
        <w:szCs w:val="24"/>
        <w:u w:color="000000"/>
        <w:lang w:val="en-US"/>
      </w:rPr>
    </w:lvl>
    <w:lvl w:ilvl="2">
      <w:start w:val="1"/>
      <w:numFmt w:val="bullet"/>
      <w:lvlText w:val="•"/>
      <w:lvlJc w:val="left"/>
      <w:pPr>
        <w:tabs>
          <w:tab w:val="num" w:pos="1080"/>
        </w:tabs>
        <w:ind w:left="1080" w:hanging="360"/>
      </w:pPr>
      <w:rPr>
        <w:b/>
        <w:bCs/>
        <w:position w:val="0"/>
        <w:sz w:val="24"/>
        <w:szCs w:val="24"/>
        <w:u w:color="000000"/>
        <w:lang w:val="en-US"/>
      </w:rPr>
    </w:lvl>
    <w:lvl w:ilvl="3">
      <w:start w:val="1"/>
      <w:numFmt w:val="bullet"/>
      <w:lvlText w:val="•"/>
      <w:lvlJc w:val="left"/>
      <w:pPr>
        <w:tabs>
          <w:tab w:val="num" w:pos="1440"/>
        </w:tabs>
        <w:ind w:left="1440" w:hanging="360"/>
      </w:pPr>
      <w:rPr>
        <w:b/>
        <w:bCs/>
        <w:position w:val="0"/>
        <w:sz w:val="24"/>
        <w:szCs w:val="24"/>
        <w:u w:color="000000"/>
        <w:lang w:val="en-US"/>
      </w:rPr>
    </w:lvl>
    <w:lvl w:ilvl="4">
      <w:start w:val="1"/>
      <w:numFmt w:val="bullet"/>
      <w:lvlText w:val="•"/>
      <w:lvlJc w:val="left"/>
      <w:pPr>
        <w:tabs>
          <w:tab w:val="num" w:pos="1800"/>
        </w:tabs>
        <w:ind w:left="1800" w:hanging="360"/>
      </w:pPr>
      <w:rPr>
        <w:b/>
        <w:bCs/>
        <w:position w:val="0"/>
        <w:sz w:val="24"/>
        <w:szCs w:val="24"/>
        <w:u w:color="000000"/>
        <w:lang w:val="en-US"/>
      </w:rPr>
    </w:lvl>
    <w:lvl w:ilvl="5">
      <w:start w:val="1"/>
      <w:numFmt w:val="bullet"/>
      <w:lvlText w:val="•"/>
      <w:lvlJc w:val="left"/>
      <w:pPr>
        <w:tabs>
          <w:tab w:val="num" w:pos="2160"/>
        </w:tabs>
        <w:ind w:left="2160" w:hanging="360"/>
      </w:pPr>
      <w:rPr>
        <w:b/>
        <w:bCs/>
        <w:position w:val="0"/>
        <w:sz w:val="24"/>
        <w:szCs w:val="24"/>
        <w:u w:color="000000"/>
        <w:lang w:val="en-US"/>
      </w:rPr>
    </w:lvl>
    <w:lvl w:ilvl="6">
      <w:start w:val="1"/>
      <w:numFmt w:val="bullet"/>
      <w:lvlText w:val="•"/>
      <w:lvlJc w:val="left"/>
      <w:pPr>
        <w:tabs>
          <w:tab w:val="num" w:pos="2520"/>
        </w:tabs>
        <w:ind w:left="2520" w:hanging="360"/>
      </w:pPr>
      <w:rPr>
        <w:b/>
        <w:bCs/>
        <w:position w:val="0"/>
        <w:sz w:val="24"/>
        <w:szCs w:val="24"/>
        <w:u w:color="000000"/>
        <w:lang w:val="en-US"/>
      </w:rPr>
    </w:lvl>
    <w:lvl w:ilvl="7">
      <w:start w:val="1"/>
      <w:numFmt w:val="bullet"/>
      <w:lvlText w:val="•"/>
      <w:lvlJc w:val="left"/>
      <w:pPr>
        <w:tabs>
          <w:tab w:val="num" w:pos="2880"/>
        </w:tabs>
        <w:ind w:left="2880" w:hanging="360"/>
      </w:pPr>
      <w:rPr>
        <w:b/>
        <w:bCs/>
        <w:position w:val="0"/>
        <w:sz w:val="24"/>
        <w:szCs w:val="24"/>
        <w:u w:color="000000"/>
        <w:lang w:val="en-US"/>
      </w:rPr>
    </w:lvl>
    <w:lvl w:ilvl="8">
      <w:start w:val="1"/>
      <w:numFmt w:val="bullet"/>
      <w:lvlText w:val="•"/>
      <w:lvlJc w:val="left"/>
      <w:pPr>
        <w:tabs>
          <w:tab w:val="num" w:pos="3240"/>
        </w:tabs>
        <w:ind w:left="3240" w:hanging="360"/>
      </w:pPr>
      <w:rPr>
        <w:b/>
        <w:bCs/>
        <w:position w:val="0"/>
        <w:sz w:val="24"/>
        <w:szCs w:val="24"/>
        <w:u w:color="000000"/>
        <w:lang w:val="en-US"/>
      </w:rPr>
    </w:lvl>
  </w:abstractNum>
  <w:abstractNum w:abstractNumId="32" w15:restartNumberingAfterBreak="0">
    <w:nsid w:val="0ED525B2"/>
    <w:multiLevelType w:val="hybridMultilevel"/>
    <w:tmpl w:val="A0DED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EE06412"/>
    <w:multiLevelType w:val="hybridMultilevel"/>
    <w:tmpl w:val="C7E4E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009640E"/>
    <w:multiLevelType w:val="multilevel"/>
    <w:tmpl w:val="911C76F8"/>
    <w:styleLink w:val="List51"/>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35" w15:restartNumberingAfterBreak="0">
    <w:nsid w:val="12A1636B"/>
    <w:multiLevelType w:val="multilevel"/>
    <w:tmpl w:val="A0BE3462"/>
    <w:styleLink w:val="List27"/>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36" w15:restartNumberingAfterBreak="0">
    <w:nsid w:val="135E2979"/>
    <w:multiLevelType w:val="hybridMultilevel"/>
    <w:tmpl w:val="7C8EC26C"/>
    <w:styleLink w:val="Estiloimportado1"/>
    <w:lvl w:ilvl="0" w:tplc="607AAD6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22270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05089B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5FEB21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1F491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91880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A6AAB0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CF44DD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AFC540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13740D60"/>
    <w:multiLevelType w:val="hybridMultilevel"/>
    <w:tmpl w:val="802CA6D8"/>
    <w:styleLink w:val="ImportedStyle4"/>
    <w:lvl w:ilvl="0" w:tplc="4E84A2D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2F8484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B0CFA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952DC7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F6058F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8A8634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B2AB3A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D16DEF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5CE267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13C51C70"/>
    <w:multiLevelType w:val="multilevel"/>
    <w:tmpl w:val="550651EA"/>
    <w:styleLink w:val="List24"/>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39" w15:restartNumberingAfterBreak="0">
    <w:nsid w:val="17961CE9"/>
    <w:multiLevelType w:val="hybridMultilevel"/>
    <w:tmpl w:val="297CEA58"/>
    <w:lvl w:ilvl="0" w:tplc="40B031FC">
      <w:start w:val="1"/>
      <w:numFmt w:val="bullet"/>
      <w:pStyle w:val="NormalVerdana"/>
      <w:lvlText w:val=""/>
      <w:lvlJc w:val="left"/>
      <w:pPr>
        <w:tabs>
          <w:tab w:val="num" w:pos="360"/>
        </w:tabs>
        <w:ind w:left="360" w:hanging="360"/>
      </w:pPr>
      <w:rPr>
        <w:rFonts w:ascii="Symbol" w:hAnsi="Symbol" w:hint="default"/>
        <w:color w:val="auto"/>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17EB45A9"/>
    <w:multiLevelType w:val="multilevel"/>
    <w:tmpl w:val="17EB45A9"/>
    <w:lvl w:ilvl="0">
      <w:start w:val="1"/>
      <w:numFmt w:val="bullet"/>
      <w:pStyle w:val="Normalarial"/>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1" w15:restartNumberingAfterBreak="0">
    <w:nsid w:val="17F96F8E"/>
    <w:multiLevelType w:val="hybridMultilevel"/>
    <w:tmpl w:val="E88278D0"/>
    <w:lvl w:ilvl="0" w:tplc="D98A432A">
      <w:start w:val="1"/>
      <w:numFmt w:val="bullet"/>
      <w:pStyle w:val="Head1Bullet"/>
      <w:lvlText w:val=""/>
      <w:lvlJc w:val="left"/>
      <w:pPr>
        <w:tabs>
          <w:tab w:val="num" w:pos="720"/>
        </w:tabs>
        <w:ind w:left="720" w:hanging="360"/>
      </w:pPr>
      <w:rPr>
        <w:rFonts w:ascii="Wingdings" w:hAnsi="Wingdings" w:cs="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2" w15:restartNumberingAfterBreak="0">
    <w:nsid w:val="18AA65FC"/>
    <w:multiLevelType w:val="hybridMultilevel"/>
    <w:tmpl w:val="806AD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B500B8E"/>
    <w:multiLevelType w:val="multilevel"/>
    <w:tmpl w:val="EE1C582A"/>
    <w:styleLink w:val="List1"/>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44" w15:restartNumberingAfterBreak="0">
    <w:nsid w:val="1B692EB0"/>
    <w:multiLevelType w:val="hybridMultilevel"/>
    <w:tmpl w:val="5FA22144"/>
    <w:lvl w:ilvl="0" w:tplc="8D8A6C3E">
      <w:numFmt w:val="decimal"/>
      <w:pStyle w:val="Overviewbullets"/>
      <w:lvlText w:val=""/>
      <w:lvlJc w:val="left"/>
      <w:pPr>
        <w:tabs>
          <w:tab w:val="num" w:pos="360"/>
        </w:tabs>
        <w:ind w:left="360" w:hanging="360"/>
      </w:pPr>
      <w:rPr>
        <w:rFonts w:ascii="Wingdings" w:hAnsi="Wingdings" w:hint="default"/>
        <w:sz w:val="1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1CA63BDB"/>
    <w:multiLevelType w:val="hybridMultilevel"/>
    <w:tmpl w:val="2200A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3996CE7"/>
    <w:multiLevelType w:val="multilevel"/>
    <w:tmpl w:val="565C7638"/>
    <w:styleLink w:val="WWNum17"/>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7" w15:restartNumberingAfterBreak="0">
    <w:nsid w:val="2416157D"/>
    <w:multiLevelType w:val="multilevel"/>
    <w:tmpl w:val="143A4AA6"/>
    <w:styleLink w:val="WWNum14"/>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8" w15:restartNumberingAfterBreak="0">
    <w:nsid w:val="2434200C"/>
    <w:multiLevelType w:val="hybridMultilevel"/>
    <w:tmpl w:val="29F89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6472F2"/>
    <w:multiLevelType w:val="hybridMultilevel"/>
    <w:tmpl w:val="4CA818A8"/>
    <w:lvl w:ilvl="0" w:tplc="31CCAA66">
      <w:start w:val="1"/>
      <w:numFmt w:val="bullet"/>
      <w:pStyle w:val="Poin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2AC61D28"/>
    <w:multiLevelType w:val="hybridMultilevel"/>
    <w:tmpl w:val="2444A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2" w15:restartNumberingAfterBreak="0">
    <w:nsid w:val="2D28218E"/>
    <w:multiLevelType w:val="hybridMultilevel"/>
    <w:tmpl w:val="D5826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0CD74C2"/>
    <w:multiLevelType w:val="singleLevel"/>
    <w:tmpl w:val="BC58042E"/>
    <w:lvl w:ilvl="0">
      <w:start w:val="1"/>
      <w:numFmt w:val="bullet"/>
      <w:pStyle w:val="bulletstyle1"/>
      <w:lvlText w:val=""/>
      <w:lvlJc w:val="left"/>
      <w:pPr>
        <w:tabs>
          <w:tab w:val="num" w:pos="1152"/>
        </w:tabs>
        <w:ind w:left="1152" w:hanging="360"/>
      </w:pPr>
      <w:rPr>
        <w:rFonts w:ascii="Symbol" w:hAnsi="Symbol" w:hint="default"/>
        <w:b w:val="0"/>
        <w:i w:val="0"/>
        <w:sz w:val="22"/>
      </w:rPr>
    </w:lvl>
  </w:abstractNum>
  <w:abstractNum w:abstractNumId="54" w15:restartNumberingAfterBreak="0">
    <w:nsid w:val="31A72339"/>
    <w:multiLevelType w:val="hybridMultilevel"/>
    <w:tmpl w:val="D5C45624"/>
    <w:styleLink w:val="ImportedStyle3"/>
    <w:lvl w:ilvl="0" w:tplc="1352987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1" w:tplc="B4AE050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2" w:tplc="BC7EDCD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3" w:tplc="58BC8C8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4" w:tplc="B08A497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5" w:tplc="26E0AD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6" w:tplc="3B429C1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7" w:tplc="DC9CEA4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8" w:tplc="188C07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55" w15:restartNumberingAfterBreak="0">
    <w:nsid w:val="31E14376"/>
    <w:multiLevelType w:val="hybridMultilevel"/>
    <w:tmpl w:val="CE9A9AC2"/>
    <w:lvl w:ilvl="0" w:tplc="8F9E0F60">
      <w:start w:val="1"/>
      <w:numFmt w:val="bullet"/>
      <w:pStyle w:val="BulletVerdana"/>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327A2A51"/>
    <w:multiLevelType w:val="hybridMultilevel"/>
    <w:tmpl w:val="633EBCC6"/>
    <w:styleLink w:val="ImportedStyle2"/>
    <w:lvl w:ilvl="0" w:tplc="A5B8077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1" w:tplc="D272DD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2" w:tplc="6D0271C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3" w:tplc="3F4827A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4" w:tplc="A930121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5" w:tplc="B6B6F80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6" w:tplc="B62E918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7" w:tplc="5ACC9E1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8" w:tplc="7B364C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57" w15:restartNumberingAfterBreak="0">
    <w:nsid w:val="34804F3C"/>
    <w:multiLevelType w:val="hybridMultilevel"/>
    <w:tmpl w:val="EB7ED47A"/>
    <w:styleLink w:val="ImportedStyle8"/>
    <w:lvl w:ilvl="0" w:tplc="C41E5AF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49E05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7AA95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1B0AD1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7268E3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270F09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D2E24F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3BE39E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AD87B1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8" w15:restartNumberingAfterBreak="0">
    <w:nsid w:val="375D3946"/>
    <w:multiLevelType w:val="hybridMultilevel"/>
    <w:tmpl w:val="F370ACAC"/>
    <w:styleLink w:val="Estiloimportado2"/>
    <w:lvl w:ilvl="0" w:tplc="D0EA401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8A59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A9E5B3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EAE430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402F46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474D2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086E80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EA87E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A8ED0B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9" w15:restartNumberingAfterBreak="0">
    <w:nsid w:val="387B050E"/>
    <w:multiLevelType w:val="hybridMultilevel"/>
    <w:tmpl w:val="C3984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9604EC6"/>
    <w:multiLevelType w:val="hybridMultilevel"/>
    <w:tmpl w:val="F43A070E"/>
    <w:lvl w:ilvl="0" w:tplc="6D42F0E8">
      <w:start w:val="1"/>
      <w:numFmt w:val="bullet"/>
      <w:pStyle w:val="Normal11pointsChar"/>
      <w:lvlText w:val=""/>
      <w:lvlJc w:val="left"/>
      <w:pPr>
        <w:tabs>
          <w:tab w:val="num" w:pos="432"/>
        </w:tabs>
        <w:ind w:left="432" w:hanging="432"/>
      </w:pPr>
      <w:rPr>
        <w:rFonts w:ascii="Symbol" w:hAnsi="Symbol" w:cs="Times New Roman" w:hint="default"/>
        <w:color w:val="auto"/>
        <w:sz w:val="22"/>
        <w:szCs w:val="22"/>
      </w:rPr>
    </w:lvl>
    <w:lvl w:ilvl="1" w:tplc="FF4A7E32">
      <w:numFmt w:val="bullet"/>
      <w:lvlText w:val=""/>
      <w:legacy w:legacy="1" w:legacySpace="72" w:legacyIndent="360"/>
      <w:lvlJc w:val="left"/>
      <w:pPr>
        <w:ind w:left="0" w:firstLine="0"/>
      </w:pPr>
      <w:rPr>
        <w:rFonts w:ascii="Symbol" w:hAnsi="Symbol" w:cs="Times New Roman" w:hint="default"/>
        <w:color w:val="auto"/>
        <w:sz w:val="22"/>
        <w:szCs w:val="22"/>
      </w:rPr>
    </w:lvl>
    <w:lvl w:ilvl="2" w:tplc="04090005">
      <w:start w:val="1"/>
      <w:numFmt w:val="bullet"/>
      <w:lvlText w:val=""/>
      <w:lvlJc w:val="left"/>
      <w:pPr>
        <w:tabs>
          <w:tab w:val="num" w:pos="2088"/>
        </w:tabs>
        <w:ind w:left="2088" w:hanging="360"/>
      </w:pPr>
      <w:rPr>
        <w:rFonts w:ascii="Wingdings" w:hAnsi="Wingdings" w:hint="default"/>
      </w:rPr>
    </w:lvl>
    <w:lvl w:ilvl="3" w:tplc="04090001">
      <w:start w:val="1"/>
      <w:numFmt w:val="bullet"/>
      <w:lvlText w:val=""/>
      <w:lvlJc w:val="left"/>
      <w:pPr>
        <w:tabs>
          <w:tab w:val="num" w:pos="2808"/>
        </w:tabs>
        <w:ind w:left="2808" w:hanging="360"/>
      </w:pPr>
      <w:rPr>
        <w:rFonts w:ascii="Symbol" w:hAnsi="Symbol" w:hint="default"/>
      </w:rPr>
    </w:lvl>
    <w:lvl w:ilvl="4" w:tplc="04090003">
      <w:start w:val="1"/>
      <w:numFmt w:val="bullet"/>
      <w:lvlText w:val="o"/>
      <w:lvlJc w:val="left"/>
      <w:pPr>
        <w:tabs>
          <w:tab w:val="num" w:pos="3528"/>
        </w:tabs>
        <w:ind w:left="3528" w:hanging="360"/>
      </w:pPr>
      <w:rPr>
        <w:rFonts w:ascii="Courier New" w:hAnsi="Courier New" w:cs="Times New Roman" w:hint="default"/>
      </w:rPr>
    </w:lvl>
    <w:lvl w:ilvl="5" w:tplc="04090005">
      <w:start w:val="1"/>
      <w:numFmt w:val="bullet"/>
      <w:lvlText w:val=""/>
      <w:lvlJc w:val="left"/>
      <w:pPr>
        <w:tabs>
          <w:tab w:val="num" w:pos="4248"/>
        </w:tabs>
        <w:ind w:left="4248" w:hanging="360"/>
      </w:pPr>
      <w:rPr>
        <w:rFonts w:ascii="Wingdings" w:hAnsi="Wingdings" w:hint="default"/>
      </w:rPr>
    </w:lvl>
    <w:lvl w:ilvl="6" w:tplc="04090001">
      <w:start w:val="1"/>
      <w:numFmt w:val="bullet"/>
      <w:lvlText w:val=""/>
      <w:lvlJc w:val="left"/>
      <w:pPr>
        <w:tabs>
          <w:tab w:val="num" w:pos="4968"/>
        </w:tabs>
        <w:ind w:left="4968" w:hanging="360"/>
      </w:pPr>
      <w:rPr>
        <w:rFonts w:ascii="Symbol" w:hAnsi="Symbol" w:hint="default"/>
      </w:rPr>
    </w:lvl>
    <w:lvl w:ilvl="7" w:tplc="04090003">
      <w:start w:val="1"/>
      <w:numFmt w:val="bullet"/>
      <w:lvlText w:val="o"/>
      <w:lvlJc w:val="left"/>
      <w:pPr>
        <w:tabs>
          <w:tab w:val="num" w:pos="5688"/>
        </w:tabs>
        <w:ind w:left="5688" w:hanging="360"/>
      </w:pPr>
      <w:rPr>
        <w:rFonts w:ascii="Courier New" w:hAnsi="Courier New" w:cs="Times New Roman" w:hint="default"/>
      </w:rPr>
    </w:lvl>
    <w:lvl w:ilvl="8" w:tplc="04090005">
      <w:start w:val="1"/>
      <w:numFmt w:val="bullet"/>
      <w:lvlText w:val=""/>
      <w:lvlJc w:val="left"/>
      <w:pPr>
        <w:tabs>
          <w:tab w:val="num" w:pos="6408"/>
        </w:tabs>
        <w:ind w:left="6408" w:hanging="360"/>
      </w:pPr>
      <w:rPr>
        <w:rFonts w:ascii="Wingdings" w:hAnsi="Wingdings" w:hint="default"/>
      </w:rPr>
    </w:lvl>
  </w:abstractNum>
  <w:abstractNum w:abstractNumId="61" w15:restartNumberingAfterBreak="0">
    <w:nsid w:val="3C6820FC"/>
    <w:multiLevelType w:val="multilevel"/>
    <w:tmpl w:val="21042096"/>
    <w:styleLink w:val="WWNum5"/>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2" w15:restartNumberingAfterBreak="0">
    <w:nsid w:val="3DC0261D"/>
    <w:multiLevelType w:val="hybridMultilevel"/>
    <w:tmpl w:val="C45CB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E5A3167"/>
    <w:multiLevelType w:val="multilevel"/>
    <w:tmpl w:val="127A450A"/>
    <w:styleLink w:val="List9"/>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64" w15:restartNumberingAfterBreak="0">
    <w:nsid w:val="3FA7256D"/>
    <w:multiLevelType w:val="hybridMultilevel"/>
    <w:tmpl w:val="B6A6B102"/>
    <w:lvl w:ilvl="0" w:tplc="5096EC16">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AB44CF"/>
    <w:multiLevelType w:val="hybridMultilevel"/>
    <w:tmpl w:val="B896D052"/>
    <w:lvl w:ilvl="0" w:tplc="03DA0328">
      <w:numFmt w:val="decimal"/>
      <w:pStyle w:val="normalchar"/>
      <w:lvlText w:val=""/>
      <w:lvlJc w:val="left"/>
      <w:pPr>
        <w:tabs>
          <w:tab w:val="num" w:pos="360"/>
        </w:tabs>
        <w:ind w:left="360" w:hanging="360"/>
      </w:pPr>
      <w:rPr>
        <w:rFonts w:ascii="Symbol" w:hAnsi="Symbol" w:hint="default"/>
        <w:sz w:val="16"/>
        <w:szCs w:val="16"/>
      </w:rPr>
    </w:lvl>
    <w:lvl w:ilvl="1" w:tplc="04090003">
      <w:numFmt w:val="decimal"/>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6" w15:restartNumberingAfterBreak="0">
    <w:nsid w:val="411C0C9C"/>
    <w:multiLevelType w:val="hybridMultilevel"/>
    <w:tmpl w:val="406855F4"/>
    <w:lvl w:ilvl="0" w:tplc="EAA67DC0">
      <w:start w:val="1"/>
      <w:numFmt w:val="bullet"/>
      <w:pStyle w:val="Bullets"/>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7" w15:restartNumberingAfterBreak="0">
    <w:nsid w:val="415F089B"/>
    <w:multiLevelType w:val="singleLevel"/>
    <w:tmpl w:val="3E387BD8"/>
    <w:lvl w:ilvl="0">
      <w:start w:val="1"/>
      <w:numFmt w:val="bullet"/>
      <w:pStyle w:val="ulul0"/>
      <w:lvlText w:val="–"/>
      <w:lvlJc w:val="left"/>
      <w:pPr>
        <w:tabs>
          <w:tab w:val="num" w:pos="360"/>
        </w:tabs>
        <w:ind w:left="360" w:hanging="360"/>
      </w:pPr>
      <w:rPr>
        <w:rFonts w:ascii="Times New Roman" w:hAnsi="Times New Roman" w:cs="Times New Roman" w:hint="default"/>
        <w:sz w:val="18"/>
      </w:rPr>
    </w:lvl>
  </w:abstractNum>
  <w:abstractNum w:abstractNumId="68" w15:restartNumberingAfterBreak="0">
    <w:nsid w:val="41B170C5"/>
    <w:multiLevelType w:val="hybridMultilevel"/>
    <w:tmpl w:val="2BAE0310"/>
    <w:lvl w:ilvl="0" w:tplc="4914FAA6">
      <w:start w:val="1"/>
      <w:numFmt w:val="bullet"/>
      <w:pStyle w:val="Index1"/>
      <w:lvlText w:val=""/>
      <w:lvlJc w:val="left"/>
      <w:pPr>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69" w15:restartNumberingAfterBreak="0">
    <w:nsid w:val="42CB305B"/>
    <w:multiLevelType w:val="multilevel"/>
    <w:tmpl w:val="BD3C2E66"/>
    <w:styleLink w:val="List21"/>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116"/>
        </w:tabs>
        <w:ind w:left="0" w:firstLine="0"/>
      </w:pPr>
      <w:rPr>
        <w:position w:val="0"/>
        <w:sz w:val="24"/>
        <w:szCs w:val="24"/>
        <w:u w:color="000000"/>
        <w:lang w:val="en-US"/>
      </w:rPr>
    </w:lvl>
    <w:lvl w:ilvl="2">
      <w:start w:val="1"/>
      <w:numFmt w:val="bullet"/>
      <w:lvlText w:val="•"/>
      <w:lvlJc w:val="left"/>
      <w:pPr>
        <w:tabs>
          <w:tab w:val="num" w:pos="116"/>
        </w:tabs>
        <w:ind w:left="0" w:firstLine="0"/>
      </w:pPr>
      <w:rPr>
        <w:position w:val="0"/>
        <w:sz w:val="24"/>
        <w:szCs w:val="24"/>
        <w:u w:color="000000"/>
        <w:lang w:val="en-US"/>
      </w:rPr>
    </w:lvl>
    <w:lvl w:ilvl="3">
      <w:start w:val="1"/>
      <w:numFmt w:val="bullet"/>
      <w:lvlText w:val="•"/>
      <w:lvlJc w:val="left"/>
      <w:pPr>
        <w:tabs>
          <w:tab w:val="num" w:pos="116"/>
        </w:tabs>
        <w:ind w:left="0" w:firstLine="0"/>
      </w:pPr>
      <w:rPr>
        <w:position w:val="0"/>
        <w:sz w:val="24"/>
        <w:szCs w:val="24"/>
        <w:u w:color="000000"/>
        <w:lang w:val="en-US"/>
      </w:rPr>
    </w:lvl>
    <w:lvl w:ilvl="4">
      <w:start w:val="1"/>
      <w:numFmt w:val="bullet"/>
      <w:lvlText w:val="•"/>
      <w:lvlJc w:val="left"/>
      <w:pPr>
        <w:tabs>
          <w:tab w:val="num" w:pos="116"/>
        </w:tabs>
        <w:ind w:left="0" w:firstLine="0"/>
      </w:pPr>
      <w:rPr>
        <w:position w:val="0"/>
        <w:sz w:val="24"/>
        <w:szCs w:val="24"/>
        <w:u w:color="000000"/>
        <w:lang w:val="en-US"/>
      </w:rPr>
    </w:lvl>
    <w:lvl w:ilvl="5">
      <w:start w:val="1"/>
      <w:numFmt w:val="bullet"/>
      <w:lvlText w:val="•"/>
      <w:lvlJc w:val="left"/>
      <w:pPr>
        <w:tabs>
          <w:tab w:val="num" w:pos="116"/>
        </w:tabs>
        <w:ind w:left="0" w:firstLine="0"/>
      </w:pPr>
      <w:rPr>
        <w:position w:val="0"/>
        <w:sz w:val="24"/>
        <w:szCs w:val="24"/>
        <w:u w:color="000000"/>
        <w:lang w:val="en-US"/>
      </w:rPr>
    </w:lvl>
    <w:lvl w:ilvl="6">
      <w:start w:val="1"/>
      <w:numFmt w:val="bullet"/>
      <w:lvlText w:val="•"/>
      <w:lvlJc w:val="left"/>
      <w:pPr>
        <w:tabs>
          <w:tab w:val="num" w:pos="116"/>
        </w:tabs>
        <w:ind w:left="0" w:firstLine="0"/>
      </w:pPr>
      <w:rPr>
        <w:position w:val="0"/>
        <w:sz w:val="24"/>
        <w:szCs w:val="24"/>
        <w:u w:color="000000"/>
        <w:lang w:val="en-US"/>
      </w:rPr>
    </w:lvl>
    <w:lvl w:ilvl="7">
      <w:start w:val="1"/>
      <w:numFmt w:val="bullet"/>
      <w:lvlText w:val="•"/>
      <w:lvlJc w:val="left"/>
      <w:pPr>
        <w:tabs>
          <w:tab w:val="num" w:pos="116"/>
        </w:tabs>
        <w:ind w:left="0" w:firstLine="0"/>
      </w:pPr>
      <w:rPr>
        <w:position w:val="0"/>
        <w:sz w:val="24"/>
        <w:szCs w:val="24"/>
        <w:u w:color="000000"/>
        <w:lang w:val="en-US"/>
      </w:rPr>
    </w:lvl>
    <w:lvl w:ilvl="8">
      <w:start w:val="1"/>
      <w:numFmt w:val="bullet"/>
      <w:lvlText w:val="•"/>
      <w:lvlJc w:val="left"/>
      <w:pPr>
        <w:tabs>
          <w:tab w:val="num" w:pos="116"/>
        </w:tabs>
        <w:ind w:left="0" w:firstLine="0"/>
      </w:pPr>
      <w:rPr>
        <w:position w:val="0"/>
        <w:sz w:val="24"/>
        <w:szCs w:val="24"/>
        <w:u w:color="000000"/>
        <w:lang w:val="en-US"/>
      </w:rPr>
    </w:lvl>
  </w:abstractNum>
  <w:abstractNum w:abstractNumId="70" w15:restartNumberingAfterBreak="0">
    <w:nsid w:val="44A65647"/>
    <w:multiLevelType w:val="hybridMultilevel"/>
    <w:tmpl w:val="57D61244"/>
    <w:lvl w:ilvl="0" w:tplc="F6829132">
      <w:start w:val="1"/>
      <w:numFmt w:val="bullet"/>
      <w:pStyle w:val="BELK-Bullet1"/>
      <w:lvlText w:val=""/>
      <w:lvlJc w:val="left"/>
      <w:pPr>
        <w:ind w:left="360" w:hanging="360"/>
      </w:pPr>
      <w:rPr>
        <w:rFonts w:ascii="Symbol" w:hAnsi="Symbol" w:hint="default"/>
        <w:color w:val="44546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1" w15:restartNumberingAfterBreak="0">
    <w:nsid w:val="457C63DC"/>
    <w:multiLevelType w:val="hybridMultilevel"/>
    <w:tmpl w:val="232233C0"/>
    <w:lvl w:ilvl="0" w:tplc="5D46AC94">
      <w:start w:val="1"/>
      <w:numFmt w:val="bullet"/>
      <w:pStyle w:val="Resumelevel1"/>
      <w:lvlText w:val=""/>
      <w:lvlJc w:val="left"/>
      <w:pPr>
        <w:tabs>
          <w:tab w:val="num" w:pos="360"/>
        </w:tabs>
        <w:ind w:left="360" w:hanging="360"/>
      </w:pPr>
      <w:rPr>
        <w:rFonts w:ascii="Symbol" w:hAnsi="Symbol" w:hint="default"/>
        <w:color w:val="2C95DD"/>
        <w:sz w:val="20"/>
      </w:rPr>
    </w:lvl>
    <w:lvl w:ilvl="1" w:tplc="ECF406AA">
      <w:start w:val="1"/>
      <w:numFmt w:val="bullet"/>
      <w:lvlText w:val=""/>
      <w:lvlJc w:val="left"/>
      <w:pPr>
        <w:tabs>
          <w:tab w:val="num" w:pos="410"/>
        </w:tabs>
        <w:ind w:left="50" w:firstLine="360"/>
      </w:pPr>
      <w:rPr>
        <w:rFonts w:ascii="Symbol" w:hAnsi="Symbol" w:hint="default"/>
        <w:color w:val="FF6600"/>
        <w:sz w:val="22"/>
        <w:szCs w:val="22"/>
      </w:rPr>
    </w:lvl>
    <w:lvl w:ilvl="2" w:tplc="8E0498AE">
      <w:start w:val="1"/>
      <w:numFmt w:val="bullet"/>
      <w:lvlText w:val=""/>
      <w:lvlJc w:val="left"/>
      <w:pPr>
        <w:tabs>
          <w:tab w:val="num" w:pos="410"/>
        </w:tabs>
        <w:ind w:left="-670" w:firstLine="720"/>
      </w:pPr>
      <w:rPr>
        <w:rFonts w:ascii="Wingdings" w:hAnsi="Wingdings" w:hint="default"/>
        <w:color w:val="FF6600"/>
        <w:sz w:val="20"/>
      </w:rPr>
    </w:lvl>
    <w:lvl w:ilvl="3" w:tplc="04090001">
      <w:start w:val="1"/>
      <w:numFmt w:val="bullet"/>
      <w:lvlText w:val=""/>
      <w:lvlJc w:val="left"/>
      <w:pPr>
        <w:tabs>
          <w:tab w:val="num" w:pos="2210"/>
        </w:tabs>
        <w:ind w:left="2210" w:hanging="360"/>
      </w:pPr>
      <w:rPr>
        <w:rFonts w:ascii="Symbol" w:hAnsi="Symbol" w:hint="default"/>
      </w:rPr>
    </w:lvl>
    <w:lvl w:ilvl="4" w:tplc="04090003">
      <w:start w:val="1"/>
      <w:numFmt w:val="bullet"/>
      <w:lvlText w:val="o"/>
      <w:lvlJc w:val="left"/>
      <w:pPr>
        <w:tabs>
          <w:tab w:val="num" w:pos="2930"/>
        </w:tabs>
        <w:ind w:left="2930" w:hanging="360"/>
      </w:pPr>
      <w:rPr>
        <w:rFonts w:ascii="Courier New" w:hAnsi="Courier New" w:cs="Courier New" w:hint="default"/>
      </w:rPr>
    </w:lvl>
    <w:lvl w:ilvl="5" w:tplc="04090005">
      <w:start w:val="1"/>
      <w:numFmt w:val="bullet"/>
      <w:lvlText w:val=""/>
      <w:lvlJc w:val="left"/>
      <w:pPr>
        <w:tabs>
          <w:tab w:val="num" w:pos="3650"/>
        </w:tabs>
        <w:ind w:left="3650" w:hanging="360"/>
      </w:pPr>
      <w:rPr>
        <w:rFonts w:ascii="Wingdings" w:hAnsi="Wingdings" w:hint="default"/>
      </w:rPr>
    </w:lvl>
    <w:lvl w:ilvl="6" w:tplc="04090001">
      <w:start w:val="1"/>
      <w:numFmt w:val="bullet"/>
      <w:lvlText w:val=""/>
      <w:lvlJc w:val="left"/>
      <w:pPr>
        <w:tabs>
          <w:tab w:val="num" w:pos="4370"/>
        </w:tabs>
        <w:ind w:left="4370" w:hanging="360"/>
      </w:pPr>
      <w:rPr>
        <w:rFonts w:ascii="Symbol" w:hAnsi="Symbol" w:hint="default"/>
      </w:rPr>
    </w:lvl>
    <w:lvl w:ilvl="7" w:tplc="04090003">
      <w:start w:val="1"/>
      <w:numFmt w:val="bullet"/>
      <w:lvlText w:val="o"/>
      <w:lvlJc w:val="left"/>
      <w:pPr>
        <w:tabs>
          <w:tab w:val="num" w:pos="5090"/>
        </w:tabs>
        <w:ind w:left="5090" w:hanging="360"/>
      </w:pPr>
      <w:rPr>
        <w:rFonts w:ascii="Courier New" w:hAnsi="Courier New" w:cs="Courier New" w:hint="default"/>
      </w:rPr>
    </w:lvl>
    <w:lvl w:ilvl="8" w:tplc="04090005">
      <w:start w:val="1"/>
      <w:numFmt w:val="bullet"/>
      <w:lvlText w:val=""/>
      <w:lvlJc w:val="left"/>
      <w:pPr>
        <w:tabs>
          <w:tab w:val="num" w:pos="5810"/>
        </w:tabs>
        <w:ind w:left="5810" w:hanging="360"/>
      </w:pPr>
      <w:rPr>
        <w:rFonts w:ascii="Wingdings" w:hAnsi="Wingdings" w:hint="default"/>
      </w:rPr>
    </w:lvl>
  </w:abstractNum>
  <w:abstractNum w:abstractNumId="72" w15:restartNumberingAfterBreak="0">
    <w:nsid w:val="46915F90"/>
    <w:multiLevelType w:val="hybridMultilevel"/>
    <w:tmpl w:val="B4AEF02C"/>
    <w:styleLink w:val="ImportedStyle6"/>
    <w:lvl w:ilvl="0" w:tplc="694E758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20C2F3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EAC25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DBA64F4">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60CB6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5E47E6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5D26AF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572FEF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CA2FB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3" w15:restartNumberingAfterBreak="0">
    <w:nsid w:val="47DC0544"/>
    <w:multiLevelType w:val="hybridMultilevel"/>
    <w:tmpl w:val="7882A236"/>
    <w:lvl w:ilvl="0" w:tplc="04090001">
      <w:start w:val="1"/>
      <w:numFmt w:val="bullet"/>
      <w:pStyle w:val="Bulletedlistlastitem"/>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49852CCD"/>
    <w:multiLevelType w:val="multilevel"/>
    <w:tmpl w:val="6F62A096"/>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ind w:left="0" w:firstLine="0"/>
      </w:pPr>
    </w:lvl>
  </w:abstractNum>
  <w:abstractNum w:abstractNumId="75" w15:restartNumberingAfterBreak="0">
    <w:nsid w:val="4B6360A9"/>
    <w:multiLevelType w:val="multilevel"/>
    <w:tmpl w:val="F6688C08"/>
    <w:styleLink w:val="List29"/>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76" w15:restartNumberingAfterBreak="0">
    <w:nsid w:val="513E0A22"/>
    <w:multiLevelType w:val="multilevel"/>
    <w:tmpl w:val="E61A0F00"/>
    <w:styleLink w:val="List12"/>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77" w15:restartNumberingAfterBreak="0">
    <w:nsid w:val="55614505"/>
    <w:multiLevelType w:val="hybridMultilevel"/>
    <w:tmpl w:val="441C3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AD5DE33"/>
    <w:multiLevelType w:val="multilevel"/>
    <w:tmpl w:val="5AD5DE33"/>
    <w:name w:val="Numbered list 1"/>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79" w15:restartNumberingAfterBreak="0">
    <w:nsid w:val="5AD5DE35"/>
    <w:multiLevelType w:val="multilevel"/>
    <w:tmpl w:val="5AD5DE35"/>
    <w:name w:val="Numbered list 3"/>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80" w15:restartNumberingAfterBreak="0">
    <w:nsid w:val="5AD5DE36"/>
    <w:multiLevelType w:val="multilevel"/>
    <w:tmpl w:val="5AD5DE36"/>
    <w:name w:val="Numbered list 4"/>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81" w15:restartNumberingAfterBreak="0">
    <w:nsid w:val="5AD5DE37"/>
    <w:multiLevelType w:val="multilevel"/>
    <w:tmpl w:val="5AD5DE37"/>
    <w:name w:val="Numbered list 5"/>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82" w15:restartNumberingAfterBreak="0">
    <w:nsid w:val="5AD5DE38"/>
    <w:multiLevelType w:val="multilevel"/>
    <w:tmpl w:val="5AD5DE38"/>
    <w:name w:val="Numbered list 6"/>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83" w15:restartNumberingAfterBreak="0">
    <w:nsid w:val="5AD5DE39"/>
    <w:multiLevelType w:val="multilevel"/>
    <w:tmpl w:val="5AD5DE39"/>
    <w:name w:val="Numbered list 7"/>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84" w15:restartNumberingAfterBreak="0">
    <w:nsid w:val="5AD5DE3A"/>
    <w:multiLevelType w:val="multilevel"/>
    <w:tmpl w:val="5AD5DE3A"/>
    <w:name w:val="Numbered list 8"/>
    <w:lvl w:ilvl="0">
      <w:start w:val="1"/>
      <w:numFmt w:val="bullet"/>
      <w:lvlText w:val=""/>
      <w:lvlJc w:val="left"/>
      <w:pPr>
        <w:ind w:left="0" w:firstLine="0"/>
      </w:pPr>
      <w:rPr>
        <w:rFonts w:ascii="Symbol" w:hAnsi="Symbol"/>
      </w:rPr>
    </w:lvl>
    <w:lvl w:ilvl="1">
      <w:numFmt w:val="bullet"/>
      <w:lvlText w:val="•"/>
      <w:lvlJc w:val="left"/>
      <w:pPr>
        <w:ind w:left="0" w:firstLine="0"/>
      </w:pPr>
      <w:rPr>
        <w:rFonts w:ascii="Arial" w:hAnsi="Arial"/>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85" w15:restartNumberingAfterBreak="0">
    <w:nsid w:val="5AD5DE3B"/>
    <w:multiLevelType w:val="multilevel"/>
    <w:tmpl w:val="5AD5DE3B"/>
    <w:name w:val="Numbered list 9"/>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86" w15:restartNumberingAfterBreak="0">
    <w:nsid w:val="5B2556C3"/>
    <w:multiLevelType w:val="hybridMultilevel"/>
    <w:tmpl w:val="4B740C12"/>
    <w:lvl w:ilvl="0" w:tplc="7764A082">
      <w:start w:val="1"/>
      <w:numFmt w:val="bullet"/>
      <w:pStyle w:val="Bullet-Resume"/>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cs="Times New Roman"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Times New Roman"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Times New Roman"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87" w15:restartNumberingAfterBreak="0">
    <w:nsid w:val="5FD2423A"/>
    <w:multiLevelType w:val="multilevel"/>
    <w:tmpl w:val="D382A160"/>
    <w:styleLink w:val="List23"/>
    <w:lvl w:ilvl="0">
      <w:numFmt w:val="bullet"/>
      <w:lvlText w:val="•"/>
      <w:lvlJc w:val="left"/>
      <w:pPr>
        <w:tabs>
          <w:tab w:val="num" w:pos="781"/>
        </w:tabs>
        <w:ind w:left="781" w:hanging="331"/>
      </w:pPr>
      <w:rPr>
        <w:position w:val="0"/>
        <w:sz w:val="22"/>
        <w:szCs w:val="22"/>
        <w:u w:color="000000"/>
        <w:shd w:val="clear" w:color="auto" w:fill="FFFFFF"/>
        <w:lang w:val="en-US"/>
      </w:rPr>
    </w:lvl>
    <w:lvl w:ilvl="1">
      <w:start w:val="1"/>
      <w:numFmt w:val="bullet"/>
      <w:lvlText w:val="•"/>
      <w:lvlJc w:val="left"/>
      <w:pPr>
        <w:tabs>
          <w:tab w:val="num" w:pos="566"/>
        </w:tabs>
        <w:ind w:left="0" w:firstLine="0"/>
      </w:pPr>
      <w:rPr>
        <w:position w:val="0"/>
        <w:sz w:val="24"/>
        <w:szCs w:val="24"/>
        <w:u w:color="000000"/>
        <w:shd w:val="clear" w:color="auto" w:fill="FFFFFF"/>
        <w:lang w:val="en-US"/>
      </w:rPr>
    </w:lvl>
    <w:lvl w:ilvl="2">
      <w:start w:val="1"/>
      <w:numFmt w:val="bullet"/>
      <w:lvlText w:val="•"/>
      <w:lvlJc w:val="left"/>
      <w:pPr>
        <w:tabs>
          <w:tab w:val="num" w:pos="566"/>
        </w:tabs>
        <w:ind w:left="0" w:firstLine="0"/>
      </w:pPr>
      <w:rPr>
        <w:position w:val="0"/>
        <w:sz w:val="24"/>
        <w:szCs w:val="24"/>
        <w:u w:color="000000"/>
        <w:shd w:val="clear" w:color="auto" w:fill="FFFFFF"/>
        <w:lang w:val="en-US"/>
      </w:rPr>
    </w:lvl>
    <w:lvl w:ilvl="3">
      <w:start w:val="1"/>
      <w:numFmt w:val="bullet"/>
      <w:lvlText w:val="•"/>
      <w:lvlJc w:val="left"/>
      <w:pPr>
        <w:tabs>
          <w:tab w:val="num" w:pos="566"/>
        </w:tabs>
        <w:ind w:left="0" w:firstLine="0"/>
      </w:pPr>
      <w:rPr>
        <w:position w:val="0"/>
        <w:sz w:val="24"/>
        <w:szCs w:val="24"/>
        <w:u w:color="000000"/>
        <w:shd w:val="clear" w:color="auto" w:fill="FFFFFF"/>
        <w:lang w:val="en-US"/>
      </w:rPr>
    </w:lvl>
    <w:lvl w:ilvl="4">
      <w:start w:val="1"/>
      <w:numFmt w:val="bullet"/>
      <w:lvlText w:val="•"/>
      <w:lvlJc w:val="left"/>
      <w:pPr>
        <w:tabs>
          <w:tab w:val="num" w:pos="566"/>
        </w:tabs>
        <w:ind w:left="0" w:firstLine="0"/>
      </w:pPr>
      <w:rPr>
        <w:position w:val="0"/>
        <w:sz w:val="24"/>
        <w:szCs w:val="24"/>
        <w:u w:color="000000"/>
        <w:shd w:val="clear" w:color="auto" w:fill="FFFFFF"/>
        <w:lang w:val="en-US"/>
      </w:rPr>
    </w:lvl>
    <w:lvl w:ilvl="5">
      <w:start w:val="1"/>
      <w:numFmt w:val="bullet"/>
      <w:lvlText w:val="•"/>
      <w:lvlJc w:val="left"/>
      <w:pPr>
        <w:tabs>
          <w:tab w:val="num" w:pos="566"/>
        </w:tabs>
        <w:ind w:left="0" w:firstLine="0"/>
      </w:pPr>
      <w:rPr>
        <w:position w:val="0"/>
        <w:sz w:val="24"/>
        <w:szCs w:val="24"/>
        <w:u w:color="000000"/>
        <w:shd w:val="clear" w:color="auto" w:fill="FFFFFF"/>
        <w:lang w:val="en-US"/>
      </w:rPr>
    </w:lvl>
    <w:lvl w:ilvl="6">
      <w:start w:val="1"/>
      <w:numFmt w:val="bullet"/>
      <w:lvlText w:val="•"/>
      <w:lvlJc w:val="left"/>
      <w:pPr>
        <w:tabs>
          <w:tab w:val="num" w:pos="566"/>
        </w:tabs>
        <w:ind w:left="0" w:firstLine="0"/>
      </w:pPr>
      <w:rPr>
        <w:position w:val="0"/>
        <w:sz w:val="24"/>
        <w:szCs w:val="24"/>
        <w:u w:color="000000"/>
        <w:shd w:val="clear" w:color="auto" w:fill="FFFFFF"/>
        <w:lang w:val="en-US"/>
      </w:rPr>
    </w:lvl>
    <w:lvl w:ilvl="7">
      <w:start w:val="1"/>
      <w:numFmt w:val="bullet"/>
      <w:lvlText w:val="•"/>
      <w:lvlJc w:val="left"/>
      <w:pPr>
        <w:tabs>
          <w:tab w:val="num" w:pos="566"/>
        </w:tabs>
        <w:ind w:left="0" w:firstLine="0"/>
      </w:pPr>
      <w:rPr>
        <w:position w:val="0"/>
        <w:sz w:val="24"/>
        <w:szCs w:val="24"/>
        <w:u w:color="000000"/>
        <w:shd w:val="clear" w:color="auto" w:fill="FFFFFF"/>
        <w:lang w:val="en-US"/>
      </w:rPr>
    </w:lvl>
    <w:lvl w:ilvl="8">
      <w:start w:val="1"/>
      <w:numFmt w:val="bullet"/>
      <w:lvlText w:val="•"/>
      <w:lvlJc w:val="left"/>
      <w:pPr>
        <w:tabs>
          <w:tab w:val="num" w:pos="566"/>
        </w:tabs>
        <w:ind w:left="0" w:firstLine="0"/>
      </w:pPr>
      <w:rPr>
        <w:position w:val="0"/>
        <w:sz w:val="24"/>
        <w:szCs w:val="24"/>
        <w:u w:color="000000"/>
        <w:shd w:val="clear" w:color="auto" w:fill="FFFFFF"/>
        <w:lang w:val="en-US"/>
      </w:rPr>
    </w:lvl>
  </w:abstractNum>
  <w:abstractNum w:abstractNumId="88" w15:restartNumberingAfterBreak="0">
    <w:nsid w:val="61C10607"/>
    <w:multiLevelType w:val="hybridMultilevel"/>
    <w:tmpl w:val="E730B2E4"/>
    <w:styleLink w:val="ImportedStyle1"/>
    <w:lvl w:ilvl="0" w:tplc="78585A3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098A0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42AE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060E2C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F3A39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036C20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FB871D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74E3B1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A6A8C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9" w15:restartNumberingAfterBreak="0">
    <w:nsid w:val="6669048F"/>
    <w:multiLevelType w:val="multilevel"/>
    <w:tmpl w:val="25D244A6"/>
    <w:styleLink w:val="WWNum8"/>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0" w15:restartNumberingAfterBreak="0">
    <w:nsid w:val="66B75600"/>
    <w:multiLevelType w:val="singleLevel"/>
    <w:tmpl w:val="430A6760"/>
    <w:lvl w:ilvl="0">
      <w:start w:val="1"/>
      <w:numFmt w:val="bullet"/>
      <w:pStyle w:val="Achievement"/>
      <w:lvlText w:val="•"/>
      <w:lvlJc w:val="left"/>
      <w:pPr>
        <w:tabs>
          <w:tab w:val="num" w:pos="360"/>
        </w:tabs>
        <w:ind w:left="245" w:hanging="245"/>
      </w:pPr>
      <w:rPr>
        <w:rFonts w:ascii="Calibri" w:hAnsi="Calibri" w:cs="Times New Roman" w:hint="default"/>
      </w:rPr>
    </w:lvl>
  </w:abstractNum>
  <w:abstractNum w:abstractNumId="91" w15:restartNumberingAfterBreak="0">
    <w:nsid w:val="66BC087C"/>
    <w:multiLevelType w:val="hybridMultilevel"/>
    <w:tmpl w:val="6A9C68DE"/>
    <w:name w:val="Numbered list 2"/>
    <w:lvl w:ilvl="0" w:tplc="89420EDA">
      <w:numFmt w:val="bullet"/>
      <w:lvlText w:val=""/>
      <w:lvlJc w:val="left"/>
      <w:pPr>
        <w:ind w:left="360" w:firstLine="0"/>
      </w:pPr>
      <w:rPr>
        <w:rFonts w:ascii="Symbol" w:eastAsia="Symbol" w:hAnsi="Symbol" w:cs="Symbol"/>
      </w:rPr>
    </w:lvl>
    <w:lvl w:ilvl="1" w:tplc="21E8195E">
      <w:numFmt w:val="bullet"/>
      <w:lvlText w:val="o"/>
      <w:lvlJc w:val="left"/>
      <w:pPr>
        <w:ind w:left="1080" w:firstLine="0"/>
      </w:pPr>
      <w:rPr>
        <w:rFonts w:ascii="Courier New" w:eastAsia="Courier New" w:hAnsi="Courier New" w:cs="Courier New"/>
      </w:rPr>
    </w:lvl>
    <w:lvl w:ilvl="2" w:tplc="6C5C9DF8">
      <w:numFmt w:val="bullet"/>
      <w:lvlText w:val=""/>
      <w:lvlJc w:val="left"/>
      <w:pPr>
        <w:ind w:left="1800" w:firstLine="0"/>
      </w:pPr>
      <w:rPr>
        <w:rFonts w:ascii="Wingdings" w:eastAsia="Wingdings" w:hAnsi="Wingdings" w:cs="Wingdings"/>
      </w:rPr>
    </w:lvl>
    <w:lvl w:ilvl="3" w:tplc="9BAA488C">
      <w:numFmt w:val="bullet"/>
      <w:lvlText w:val=""/>
      <w:lvlJc w:val="left"/>
      <w:pPr>
        <w:ind w:left="2520" w:firstLine="0"/>
      </w:pPr>
      <w:rPr>
        <w:rFonts w:ascii="Symbol" w:eastAsia="Symbol" w:hAnsi="Symbol" w:cs="Symbol"/>
      </w:rPr>
    </w:lvl>
    <w:lvl w:ilvl="4" w:tplc="77AEC448">
      <w:numFmt w:val="bullet"/>
      <w:lvlText w:val="o"/>
      <w:lvlJc w:val="left"/>
      <w:pPr>
        <w:ind w:left="3240" w:firstLine="0"/>
      </w:pPr>
      <w:rPr>
        <w:rFonts w:ascii="Courier New" w:eastAsia="Courier New" w:hAnsi="Courier New" w:cs="Courier New"/>
      </w:rPr>
    </w:lvl>
    <w:lvl w:ilvl="5" w:tplc="B588CBF8">
      <w:numFmt w:val="bullet"/>
      <w:lvlText w:val=""/>
      <w:lvlJc w:val="left"/>
      <w:pPr>
        <w:ind w:left="3960" w:firstLine="0"/>
      </w:pPr>
      <w:rPr>
        <w:rFonts w:ascii="Wingdings" w:eastAsia="Wingdings" w:hAnsi="Wingdings" w:cs="Wingdings"/>
      </w:rPr>
    </w:lvl>
    <w:lvl w:ilvl="6" w:tplc="6018E212">
      <w:numFmt w:val="bullet"/>
      <w:lvlText w:val=""/>
      <w:lvlJc w:val="left"/>
      <w:pPr>
        <w:ind w:left="4680" w:firstLine="0"/>
      </w:pPr>
      <w:rPr>
        <w:rFonts w:ascii="Symbol" w:eastAsia="Symbol" w:hAnsi="Symbol" w:cs="Symbol"/>
      </w:rPr>
    </w:lvl>
    <w:lvl w:ilvl="7" w:tplc="61E86C5A">
      <w:numFmt w:val="bullet"/>
      <w:lvlText w:val="o"/>
      <w:lvlJc w:val="left"/>
      <w:pPr>
        <w:ind w:left="5400" w:firstLine="0"/>
      </w:pPr>
      <w:rPr>
        <w:rFonts w:ascii="Courier New" w:eastAsia="Courier New" w:hAnsi="Courier New" w:cs="Courier New"/>
      </w:rPr>
    </w:lvl>
    <w:lvl w:ilvl="8" w:tplc="3C3A094E">
      <w:numFmt w:val="bullet"/>
      <w:lvlText w:val=""/>
      <w:lvlJc w:val="left"/>
      <w:pPr>
        <w:ind w:left="6120" w:firstLine="0"/>
      </w:pPr>
      <w:rPr>
        <w:rFonts w:ascii="Wingdings" w:eastAsia="Wingdings" w:hAnsi="Wingdings" w:cs="Wingdings"/>
      </w:rPr>
    </w:lvl>
  </w:abstractNum>
  <w:abstractNum w:abstractNumId="92" w15:restartNumberingAfterBreak="0">
    <w:nsid w:val="6B2B30BD"/>
    <w:multiLevelType w:val="multilevel"/>
    <w:tmpl w:val="E4BA786A"/>
    <w:styleLink w:val="List19"/>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93" w15:restartNumberingAfterBreak="0">
    <w:nsid w:val="6B32397A"/>
    <w:multiLevelType w:val="multilevel"/>
    <w:tmpl w:val="7A3A998C"/>
    <w:styleLink w:val="WWNum19"/>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4" w15:restartNumberingAfterBreak="0">
    <w:nsid w:val="6B990BDD"/>
    <w:multiLevelType w:val="multilevel"/>
    <w:tmpl w:val="78722352"/>
    <w:styleLink w:val="List0"/>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95" w15:restartNumberingAfterBreak="0">
    <w:nsid w:val="6D2166BA"/>
    <w:multiLevelType w:val="hybridMultilevel"/>
    <w:tmpl w:val="8B54B5CE"/>
    <w:styleLink w:val="ImportedStyle9"/>
    <w:lvl w:ilvl="0" w:tplc="5050A39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7668AD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3421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766B20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1808F8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90E96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C861AB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1FEBD3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049E8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6" w15:restartNumberingAfterBreak="0">
    <w:nsid w:val="708E397F"/>
    <w:multiLevelType w:val="hybridMultilevel"/>
    <w:tmpl w:val="DDC205E2"/>
    <w:styleLink w:val="ImportedStyle7"/>
    <w:lvl w:ilvl="0" w:tplc="1A1E32F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4BA6D9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5D027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1BEEBF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774011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0E8B61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BD49CE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7E81C0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8BC96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7" w15:restartNumberingAfterBreak="0">
    <w:nsid w:val="72340031"/>
    <w:multiLevelType w:val="singleLevel"/>
    <w:tmpl w:val="F3F0D7F6"/>
    <w:lvl w:ilvl="0">
      <w:start w:val="3509"/>
      <w:numFmt w:val="decimal"/>
      <w:pStyle w:val="Heading5"/>
      <w:lvlText w:val="%1"/>
      <w:lvlJc w:val="left"/>
      <w:pPr>
        <w:tabs>
          <w:tab w:val="num" w:pos="600"/>
        </w:tabs>
        <w:ind w:left="600" w:hanging="600"/>
      </w:pPr>
      <w:rPr>
        <w:rFonts w:hint="default"/>
      </w:rPr>
    </w:lvl>
  </w:abstractNum>
  <w:abstractNum w:abstractNumId="98" w15:restartNumberingAfterBreak="0">
    <w:nsid w:val="73625597"/>
    <w:multiLevelType w:val="multilevel"/>
    <w:tmpl w:val="7726472C"/>
    <w:styleLink w:val="List13"/>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116"/>
        </w:tabs>
        <w:ind w:left="0" w:firstLine="0"/>
      </w:pPr>
      <w:rPr>
        <w:position w:val="0"/>
        <w:sz w:val="24"/>
        <w:szCs w:val="24"/>
        <w:u w:color="000000"/>
        <w:lang w:val="en-US"/>
      </w:rPr>
    </w:lvl>
    <w:lvl w:ilvl="2">
      <w:start w:val="1"/>
      <w:numFmt w:val="bullet"/>
      <w:lvlText w:val="•"/>
      <w:lvlJc w:val="left"/>
      <w:pPr>
        <w:tabs>
          <w:tab w:val="num" w:pos="116"/>
        </w:tabs>
        <w:ind w:left="0" w:firstLine="0"/>
      </w:pPr>
      <w:rPr>
        <w:position w:val="0"/>
        <w:sz w:val="24"/>
        <w:szCs w:val="24"/>
        <w:u w:color="000000"/>
        <w:lang w:val="en-US"/>
      </w:rPr>
    </w:lvl>
    <w:lvl w:ilvl="3">
      <w:start w:val="1"/>
      <w:numFmt w:val="bullet"/>
      <w:lvlText w:val="•"/>
      <w:lvlJc w:val="left"/>
      <w:pPr>
        <w:tabs>
          <w:tab w:val="num" w:pos="116"/>
        </w:tabs>
        <w:ind w:left="0" w:firstLine="0"/>
      </w:pPr>
      <w:rPr>
        <w:position w:val="0"/>
        <w:sz w:val="24"/>
        <w:szCs w:val="24"/>
        <w:u w:color="000000"/>
        <w:lang w:val="en-US"/>
      </w:rPr>
    </w:lvl>
    <w:lvl w:ilvl="4">
      <w:start w:val="1"/>
      <w:numFmt w:val="bullet"/>
      <w:lvlText w:val="•"/>
      <w:lvlJc w:val="left"/>
      <w:pPr>
        <w:tabs>
          <w:tab w:val="num" w:pos="116"/>
        </w:tabs>
        <w:ind w:left="0" w:firstLine="0"/>
      </w:pPr>
      <w:rPr>
        <w:position w:val="0"/>
        <w:sz w:val="24"/>
        <w:szCs w:val="24"/>
        <w:u w:color="000000"/>
        <w:lang w:val="en-US"/>
      </w:rPr>
    </w:lvl>
    <w:lvl w:ilvl="5">
      <w:start w:val="1"/>
      <w:numFmt w:val="bullet"/>
      <w:lvlText w:val="•"/>
      <w:lvlJc w:val="left"/>
      <w:pPr>
        <w:tabs>
          <w:tab w:val="num" w:pos="116"/>
        </w:tabs>
        <w:ind w:left="0" w:firstLine="0"/>
      </w:pPr>
      <w:rPr>
        <w:position w:val="0"/>
        <w:sz w:val="24"/>
        <w:szCs w:val="24"/>
        <w:u w:color="000000"/>
        <w:lang w:val="en-US"/>
      </w:rPr>
    </w:lvl>
    <w:lvl w:ilvl="6">
      <w:start w:val="1"/>
      <w:numFmt w:val="bullet"/>
      <w:lvlText w:val="•"/>
      <w:lvlJc w:val="left"/>
      <w:pPr>
        <w:tabs>
          <w:tab w:val="num" w:pos="116"/>
        </w:tabs>
        <w:ind w:left="0" w:firstLine="0"/>
      </w:pPr>
      <w:rPr>
        <w:position w:val="0"/>
        <w:sz w:val="24"/>
        <w:szCs w:val="24"/>
        <w:u w:color="000000"/>
        <w:lang w:val="en-US"/>
      </w:rPr>
    </w:lvl>
    <w:lvl w:ilvl="7">
      <w:start w:val="1"/>
      <w:numFmt w:val="bullet"/>
      <w:lvlText w:val="•"/>
      <w:lvlJc w:val="left"/>
      <w:pPr>
        <w:tabs>
          <w:tab w:val="num" w:pos="116"/>
        </w:tabs>
        <w:ind w:left="0" w:firstLine="0"/>
      </w:pPr>
      <w:rPr>
        <w:position w:val="0"/>
        <w:sz w:val="24"/>
        <w:szCs w:val="24"/>
        <w:u w:color="000000"/>
        <w:lang w:val="en-US"/>
      </w:rPr>
    </w:lvl>
    <w:lvl w:ilvl="8">
      <w:start w:val="1"/>
      <w:numFmt w:val="bullet"/>
      <w:lvlText w:val="•"/>
      <w:lvlJc w:val="left"/>
      <w:pPr>
        <w:tabs>
          <w:tab w:val="num" w:pos="116"/>
        </w:tabs>
        <w:ind w:left="0" w:firstLine="0"/>
      </w:pPr>
      <w:rPr>
        <w:position w:val="0"/>
        <w:sz w:val="24"/>
        <w:szCs w:val="24"/>
        <w:u w:color="000000"/>
        <w:lang w:val="en-US"/>
      </w:rPr>
    </w:lvl>
  </w:abstractNum>
  <w:abstractNum w:abstractNumId="99" w15:restartNumberingAfterBreak="0">
    <w:nsid w:val="75F91205"/>
    <w:multiLevelType w:val="multilevel"/>
    <w:tmpl w:val="EAC42810"/>
    <w:styleLink w:val="List28"/>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100" w15:restartNumberingAfterBreak="0">
    <w:nsid w:val="791313D3"/>
    <w:multiLevelType w:val="hybridMultilevel"/>
    <w:tmpl w:val="98989384"/>
    <w:styleLink w:val="ImportedStyle5"/>
    <w:lvl w:ilvl="0" w:tplc="A90811C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85EC74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AFABF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EAC041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46847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3C82D2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05A779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F3CAD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08E4BF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1" w15:restartNumberingAfterBreak="0">
    <w:nsid w:val="7A072259"/>
    <w:multiLevelType w:val="multilevel"/>
    <w:tmpl w:val="CAA842B0"/>
    <w:styleLink w:val="WWNum16"/>
    <w:lvl w:ilvl="0">
      <w:numFmt w:val="bullet"/>
      <w:lvlText w:val=""/>
      <w:lvlJc w:val="left"/>
      <w:pPr>
        <w:ind w:left="72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02" w15:restartNumberingAfterBreak="0">
    <w:nsid w:val="7D381E5A"/>
    <w:multiLevelType w:val="hybridMultilevel"/>
    <w:tmpl w:val="2E7EED06"/>
    <w:lvl w:ilvl="0" w:tplc="04090005">
      <w:start w:val="1"/>
      <w:numFmt w:val="bullet"/>
      <w:pStyle w:val="NormalBold"/>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3" w15:restartNumberingAfterBreak="0">
    <w:nsid w:val="7EC81F57"/>
    <w:multiLevelType w:val="multilevel"/>
    <w:tmpl w:val="EEF60A9C"/>
    <w:styleLink w:val="WWNum11"/>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4" w15:restartNumberingAfterBreak="0">
    <w:nsid w:val="7F0C3B3A"/>
    <w:multiLevelType w:val="multilevel"/>
    <w:tmpl w:val="D2046A2E"/>
    <w:styleLink w:val="List6"/>
    <w:lvl w:ilvl="0">
      <w:numFmt w:val="bullet"/>
      <w:lvlText w:val="•"/>
      <w:lvlJc w:val="left"/>
      <w:pPr>
        <w:tabs>
          <w:tab w:val="num" w:pos="331"/>
        </w:tabs>
        <w:ind w:left="331" w:hanging="331"/>
      </w:pPr>
      <w:rPr>
        <w:position w:val="0"/>
        <w:sz w:val="22"/>
        <w:szCs w:val="22"/>
        <w:u w:color="000000"/>
        <w:lang w:val="en-US"/>
      </w:rPr>
    </w:lvl>
    <w:lvl w:ilvl="1">
      <w:start w:val="1"/>
      <w:numFmt w:val="bullet"/>
      <w:lvlText w:val="•"/>
      <w:lvlJc w:val="left"/>
      <w:pPr>
        <w:tabs>
          <w:tab w:val="num" w:pos="720"/>
        </w:tabs>
        <w:ind w:left="720" w:hanging="360"/>
      </w:pPr>
      <w:rPr>
        <w:position w:val="0"/>
        <w:sz w:val="24"/>
        <w:szCs w:val="24"/>
        <w:u w:color="000000"/>
        <w:lang w:val="en-US"/>
      </w:rPr>
    </w:lvl>
    <w:lvl w:ilvl="2">
      <w:start w:val="1"/>
      <w:numFmt w:val="bullet"/>
      <w:lvlText w:val="•"/>
      <w:lvlJc w:val="left"/>
      <w:pPr>
        <w:tabs>
          <w:tab w:val="num" w:pos="1080"/>
        </w:tabs>
        <w:ind w:left="1080" w:hanging="360"/>
      </w:pPr>
      <w:rPr>
        <w:position w:val="0"/>
        <w:sz w:val="24"/>
        <w:szCs w:val="24"/>
        <w:u w:color="000000"/>
        <w:lang w:val="en-US"/>
      </w:rPr>
    </w:lvl>
    <w:lvl w:ilvl="3">
      <w:start w:val="1"/>
      <w:numFmt w:val="bullet"/>
      <w:lvlText w:val="•"/>
      <w:lvlJc w:val="left"/>
      <w:pPr>
        <w:tabs>
          <w:tab w:val="num" w:pos="1440"/>
        </w:tabs>
        <w:ind w:left="1440" w:hanging="360"/>
      </w:pPr>
      <w:rPr>
        <w:position w:val="0"/>
        <w:sz w:val="24"/>
        <w:szCs w:val="24"/>
        <w:u w:color="000000"/>
        <w:lang w:val="en-US"/>
      </w:rPr>
    </w:lvl>
    <w:lvl w:ilvl="4">
      <w:start w:val="1"/>
      <w:numFmt w:val="bullet"/>
      <w:lvlText w:val="•"/>
      <w:lvlJc w:val="left"/>
      <w:pPr>
        <w:tabs>
          <w:tab w:val="num" w:pos="1800"/>
        </w:tabs>
        <w:ind w:left="1800" w:hanging="360"/>
      </w:pPr>
      <w:rPr>
        <w:position w:val="0"/>
        <w:sz w:val="24"/>
        <w:szCs w:val="24"/>
        <w:u w:color="000000"/>
        <w:lang w:val="en-US"/>
      </w:rPr>
    </w:lvl>
    <w:lvl w:ilvl="5">
      <w:start w:val="1"/>
      <w:numFmt w:val="bullet"/>
      <w:lvlText w:val="•"/>
      <w:lvlJc w:val="left"/>
      <w:pPr>
        <w:tabs>
          <w:tab w:val="num" w:pos="2160"/>
        </w:tabs>
        <w:ind w:left="2160" w:hanging="360"/>
      </w:pPr>
      <w:rPr>
        <w:position w:val="0"/>
        <w:sz w:val="24"/>
        <w:szCs w:val="24"/>
        <w:u w:color="000000"/>
        <w:lang w:val="en-US"/>
      </w:rPr>
    </w:lvl>
    <w:lvl w:ilvl="6">
      <w:start w:val="1"/>
      <w:numFmt w:val="bullet"/>
      <w:lvlText w:val="•"/>
      <w:lvlJc w:val="left"/>
      <w:pPr>
        <w:tabs>
          <w:tab w:val="num" w:pos="2520"/>
        </w:tabs>
        <w:ind w:left="2520" w:hanging="360"/>
      </w:pPr>
      <w:rPr>
        <w:position w:val="0"/>
        <w:sz w:val="24"/>
        <w:szCs w:val="24"/>
        <w:u w:color="000000"/>
        <w:lang w:val="en-US"/>
      </w:rPr>
    </w:lvl>
    <w:lvl w:ilvl="7">
      <w:start w:val="1"/>
      <w:numFmt w:val="bullet"/>
      <w:lvlText w:val="•"/>
      <w:lvlJc w:val="left"/>
      <w:pPr>
        <w:tabs>
          <w:tab w:val="num" w:pos="2880"/>
        </w:tabs>
        <w:ind w:left="2880" w:hanging="360"/>
      </w:pPr>
      <w:rPr>
        <w:position w:val="0"/>
        <w:sz w:val="24"/>
        <w:szCs w:val="24"/>
        <w:u w:color="000000"/>
        <w:lang w:val="en-US"/>
      </w:rPr>
    </w:lvl>
    <w:lvl w:ilvl="8">
      <w:start w:val="1"/>
      <w:numFmt w:val="bullet"/>
      <w:lvlText w:val="•"/>
      <w:lvlJc w:val="left"/>
      <w:pPr>
        <w:tabs>
          <w:tab w:val="num" w:pos="3240"/>
        </w:tabs>
        <w:ind w:left="3240" w:hanging="360"/>
      </w:pPr>
      <w:rPr>
        <w:position w:val="0"/>
        <w:sz w:val="24"/>
        <w:szCs w:val="24"/>
        <w:u w:color="000000"/>
        <w:lang w:val="en-US"/>
      </w:rPr>
    </w:lvl>
  </w:abstractNum>
  <w:abstractNum w:abstractNumId="105" w15:restartNumberingAfterBreak="0">
    <w:nsid w:val="7F175A67"/>
    <w:multiLevelType w:val="multilevel"/>
    <w:tmpl w:val="D5D62CFA"/>
    <w:styleLink w:val="WWNum21"/>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291832934">
    <w:abstractNumId w:val="41"/>
  </w:num>
  <w:num w:numId="2" w16cid:durableId="1821966885">
    <w:abstractNumId w:val="97"/>
  </w:num>
  <w:num w:numId="3" w16cid:durableId="1714691696">
    <w:abstractNumId w:val="90"/>
  </w:num>
  <w:num w:numId="4" w16cid:durableId="1749187293">
    <w:abstractNumId w:val="10"/>
  </w:num>
  <w:num w:numId="5" w16cid:durableId="1447774078">
    <w:abstractNumId w:val="64"/>
  </w:num>
  <w:num w:numId="6" w16cid:durableId="1784765173">
    <w:abstractNumId w:val="53"/>
  </w:num>
  <w:num w:numId="7" w16cid:durableId="849030240">
    <w:abstractNumId w:val="70"/>
  </w:num>
  <w:num w:numId="8" w16cid:durableId="397677077">
    <w:abstractNumId w:val="39"/>
  </w:num>
  <w:num w:numId="9" w16cid:durableId="1521241527">
    <w:abstractNumId w:val="1"/>
  </w:num>
  <w:num w:numId="10" w16cid:durableId="746002650">
    <w:abstractNumId w:val="71"/>
  </w:num>
  <w:num w:numId="11" w16cid:durableId="268703238">
    <w:abstractNumId w:val="89"/>
  </w:num>
  <w:num w:numId="12" w16cid:durableId="725178789">
    <w:abstractNumId w:val="103"/>
  </w:num>
  <w:num w:numId="13" w16cid:durableId="1437367320">
    <w:abstractNumId w:val="47"/>
  </w:num>
  <w:num w:numId="14" w16cid:durableId="1918396095">
    <w:abstractNumId w:val="46"/>
  </w:num>
  <w:num w:numId="15" w16cid:durableId="1884436300">
    <w:abstractNumId w:val="93"/>
  </w:num>
  <w:num w:numId="16" w16cid:durableId="633948103">
    <w:abstractNumId w:val="105"/>
  </w:num>
  <w:num w:numId="17" w16cid:durableId="1896504158">
    <w:abstractNumId w:val="49"/>
  </w:num>
  <w:num w:numId="18" w16cid:durableId="1682900913">
    <w:abstractNumId w:val="36"/>
  </w:num>
  <w:num w:numId="19" w16cid:durableId="1416784494">
    <w:abstractNumId w:val="58"/>
  </w:num>
  <w:num w:numId="20" w16cid:durableId="1590121845">
    <w:abstractNumId w:val="61"/>
  </w:num>
  <w:num w:numId="21" w16cid:durableId="952833317">
    <w:abstractNumId w:val="86"/>
  </w:num>
  <w:num w:numId="22" w16cid:durableId="1316759714">
    <w:abstractNumId w:val="51"/>
  </w:num>
  <w:num w:numId="23" w16cid:durableId="290477566">
    <w:abstractNumId w:val="55"/>
  </w:num>
  <w:num w:numId="24" w16cid:durableId="1195652565">
    <w:abstractNumId w:val="40"/>
    <w:lvlOverride w:ilvl="0"/>
    <w:lvlOverride w:ilvl="1">
      <w:startOverride w:val="1"/>
    </w:lvlOverride>
    <w:lvlOverride w:ilvl="2"/>
    <w:lvlOverride w:ilvl="3"/>
    <w:lvlOverride w:ilvl="4"/>
    <w:lvlOverride w:ilvl="5"/>
    <w:lvlOverride w:ilvl="6"/>
    <w:lvlOverride w:ilvl="7"/>
    <w:lvlOverride w:ilvl="8"/>
  </w:num>
  <w:num w:numId="25" w16cid:durableId="1630355222">
    <w:abstractNumId w:val="44"/>
  </w:num>
  <w:num w:numId="26" w16cid:durableId="1562133203">
    <w:abstractNumId w:val="65"/>
  </w:num>
  <w:num w:numId="27" w16cid:durableId="1203983715">
    <w:abstractNumId w:val="54"/>
  </w:num>
  <w:num w:numId="28" w16cid:durableId="145557893">
    <w:abstractNumId w:val="67"/>
  </w:num>
  <w:num w:numId="29" w16cid:durableId="1705789363">
    <w:abstractNumId w:val="60"/>
  </w:num>
  <w:num w:numId="30" w16cid:durableId="1397047291">
    <w:abstractNumId w:val="102"/>
  </w:num>
  <w:num w:numId="31" w16cid:durableId="821001182">
    <w:abstractNumId w:val="101"/>
  </w:num>
  <w:num w:numId="32" w16cid:durableId="1224410423">
    <w:abstractNumId w:val="73"/>
  </w:num>
  <w:num w:numId="33" w16cid:durableId="769010176">
    <w:abstractNumId w:val="88"/>
  </w:num>
  <w:num w:numId="34" w16cid:durableId="50353346">
    <w:abstractNumId w:val="29"/>
  </w:num>
  <w:num w:numId="35" w16cid:durableId="1398363809">
    <w:abstractNumId w:val="27"/>
  </w:num>
  <w:num w:numId="36" w16cid:durableId="444887678">
    <w:abstractNumId w:val="74"/>
  </w:num>
  <w:num w:numId="37" w16cid:durableId="178471121">
    <w:abstractNumId w:val="68"/>
  </w:num>
  <w:num w:numId="38" w16cid:durableId="1348799245">
    <w:abstractNumId w:val="56"/>
  </w:num>
  <w:num w:numId="39" w16cid:durableId="619723401">
    <w:abstractNumId w:val="0"/>
  </w:num>
  <w:num w:numId="40" w16cid:durableId="1412313352">
    <w:abstractNumId w:val="66"/>
  </w:num>
  <w:num w:numId="41" w16cid:durableId="1199199910">
    <w:abstractNumId w:val="37"/>
  </w:num>
  <w:num w:numId="42" w16cid:durableId="1771198702">
    <w:abstractNumId w:val="57"/>
  </w:num>
  <w:num w:numId="43" w16cid:durableId="2007126631">
    <w:abstractNumId w:val="72"/>
  </w:num>
  <w:num w:numId="44" w16cid:durableId="71855007">
    <w:abstractNumId w:val="95"/>
  </w:num>
  <w:num w:numId="45" w16cid:durableId="27875189">
    <w:abstractNumId w:val="96"/>
  </w:num>
  <w:num w:numId="46" w16cid:durableId="1974097646">
    <w:abstractNumId w:val="100"/>
  </w:num>
  <w:num w:numId="47" w16cid:durableId="709451241">
    <w:abstractNumId w:val="94"/>
  </w:num>
  <w:num w:numId="48" w16cid:durableId="2059091087">
    <w:abstractNumId w:val="43"/>
  </w:num>
  <w:num w:numId="49" w16cid:durableId="184296588">
    <w:abstractNumId w:val="69"/>
  </w:num>
  <w:num w:numId="50" w16cid:durableId="1179462405">
    <w:abstractNumId w:val="28"/>
  </w:num>
  <w:num w:numId="51" w16cid:durableId="379287064">
    <w:abstractNumId w:val="34"/>
  </w:num>
  <w:num w:numId="52" w16cid:durableId="1200700966">
    <w:abstractNumId w:val="104"/>
  </w:num>
  <w:num w:numId="53" w16cid:durableId="2118477475">
    <w:abstractNumId w:val="31"/>
  </w:num>
  <w:num w:numId="54" w16cid:durableId="1134759181">
    <w:abstractNumId w:val="63"/>
  </w:num>
  <w:num w:numId="55" w16cid:durableId="1262907441">
    <w:abstractNumId w:val="76"/>
  </w:num>
  <w:num w:numId="56" w16cid:durableId="1166745213">
    <w:abstractNumId w:val="98"/>
  </w:num>
  <w:num w:numId="57" w16cid:durableId="1787583587">
    <w:abstractNumId w:val="92"/>
  </w:num>
  <w:num w:numId="58" w16cid:durableId="2116704594">
    <w:abstractNumId w:val="87"/>
  </w:num>
  <w:num w:numId="59" w16cid:durableId="1720979117">
    <w:abstractNumId w:val="38"/>
  </w:num>
  <w:num w:numId="60" w16cid:durableId="678777613">
    <w:abstractNumId w:val="35"/>
  </w:num>
  <w:num w:numId="61" w16cid:durableId="1670791182">
    <w:abstractNumId w:val="99"/>
  </w:num>
  <w:num w:numId="62" w16cid:durableId="745298346">
    <w:abstractNumId w:val="75"/>
  </w:num>
  <w:num w:numId="63" w16cid:durableId="645549364">
    <w:abstractNumId w:val="32"/>
  </w:num>
  <w:num w:numId="64" w16cid:durableId="577863338">
    <w:abstractNumId w:val="33"/>
  </w:num>
  <w:num w:numId="65" w16cid:durableId="1165164874">
    <w:abstractNumId w:val="48"/>
  </w:num>
  <w:num w:numId="66" w16cid:durableId="1635797417">
    <w:abstractNumId w:val="45"/>
  </w:num>
  <w:num w:numId="67" w16cid:durableId="770008101">
    <w:abstractNumId w:val="42"/>
  </w:num>
  <w:num w:numId="68" w16cid:durableId="613635241">
    <w:abstractNumId w:val="52"/>
  </w:num>
  <w:num w:numId="69" w16cid:durableId="557858655">
    <w:abstractNumId w:val="77"/>
  </w:num>
  <w:num w:numId="70" w16cid:durableId="591545916">
    <w:abstractNumId w:val="62"/>
  </w:num>
  <w:num w:numId="71" w16cid:durableId="1041127683">
    <w:abstractNumId w:val="30"/>
  </w:num>
  <w:num w:numId="72" w16cid:durableId="257057462">
    <w:abstractNumId w:val="50"/>
  </w:num>
  <w:num w:numId="73" w16cid:durableId="973944009">
    <w:abstractNumId w:val="5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BEE"/>
    <w:rsid w:val="000001D8"/>
    <w:rsid w:val="0000069A"/>
    <w:rsid w:val="000006D8"/>
    <w:rsid w:val="00000750"/>
    <w:rsid w:val="000007BE"/>
    <w:rsid w:val="000008F8"/>
    <w:rsid w:val="00000AF7"/>
    <w:rsid w:val="00000BB6"/>
    <w:rsid w:val="00000BF9"/>
    <w:rsid w:val="0000117C"/>
    <w:rsid w:val="0000124D"/>
    <w:rsid w:val="0000128D"/>
    <w:rsid w:val="000013A4"/>
    <w:rsid w:val="00001522"/>
    <w:rsid w:val="0000157C"/>
    <w:rsid w:val="000016D1"/>
    <w:rsid w:val="00001794"/>
    <w:rsid w:val="000019CD"/>
    <w:rsid w:val="000019CE"/>
    <w:rsid w:val="00001B6F"/>
    <w:rsid w:val="00001C1F"/>
    <w:rsid w:val="00001D70"/>
    <w:rsid w:val="00002927"/>
    <w:rsid w:val="00002A09"/>
    <w:rsid w:val="00002D25"/>
    <w:rsid w:val="00002D30"/>
    <w:rsid w:val="00002F56"/>
    <w:rsid w:val="00002FE4"/>
    <w:rsid w:val="00003032"/>
    <w:rsid w:val="000032FF"/>
    <w:rsid w:val="000035BA"/>
    <w:rsid w:val="00003763"/>
    <w:rsid w:val="000037F0"/>
    <w:rsid w:val="00003848"/>
    <w:rsid w:val="00003B61"/>
    <w:rsid w:val="00003D1D"/>
    <w:rsid w:val="00003E1C"/>
    <w:rsid w:val="00003EE0"/>
    <w:rsid w:val="000040FF"/>
    <w:rsid w:val="00004213"/>
    <w:rsid w:val="00004715"/>
    <w:rsid w:val="000047EF"/>
    <w:rsid w:val="000048C1"/>
    <w:rsid w:val="000048CC"/>
    <w:rsid w:val="00004C1B"/>
    <w:rsid w:val="00004CE3"/>
    <w:rsid w:val="00004EFA"/>
    <w:rsid w:val="0000521F"/>
    <w:rsid w:val="00005413"/>
    <w:rsid w:val="000054CB"/>
    <w:rsid w:val="000055B7"/>
    <w:rsid w:val="0000562C"/>
    <w:rsid w:val="0000565D"/>
    <w:rsid w:val="000056D7"/>
    <w:rsid w:val="00005833"/>
    <w:rsid w:val="0000587C"/>
    <w:rsid w:val="00005910"/>
    <w:rsid w:val="000059CF"/>
    <w:rsid w:val="00005ABF"/>
    <w:rsid w:val="00005F48"/>
    <w:rsid w:val="00006165"/>
    <w:rsid w:val="0000632E"/>
    <w:rsid w:val="00006488"/>
    <w:rsid w:val="00006584"/>
    <w:rsid w:val="000065C7"/>
    <w:rsid w:val="00006737"/>
    <w:rsid w:val="0000673B"/>
    <w:rsid w:val="000069BD"/>
    <w:rsid w:val="00006A85"/>
    <w:rsid w:val="00006AE3"/>
    <w:rsid w:val="00006C22"/>
    <w:rsid w:val="00006EF4"/>
    <w:rsid w:val="0000716F"/>
    <w:rsid w:val="00007184"/>
    <w:rsid w:val="0000734A"/>
    <w:rsid w:val="00007660"/>
    <w:rsid w:val="00007826"/>
    <w:rsid w:val="0000782C"/>
    <w:rsid w:val="000078C0"/>
    <w:rsid w:val="00007906"/>
    <w:rsid w:val="00007B5C"/>
    <w:rsid w:val="00007C34"/>
    <w:rsid w:val="00007CD5"/>
    <w:rsid w:val="00007D79"/>
    <w:rsid w:val="0001001E"/>
    <w:rsid w:val="00010189"/>
    <w:rsid w:val="0001019D"/>
    <w:rsid w:val="0001022F"/>
    <w:rsid w:val="000102BC"/>
    <w:rsid w:val="00010320"/>
    <w:rsid w:val="000103EE"/>
    <w:rsid w:val="00010412"/>
    <w:rsid w:val="00010767"/>
    <w:rsid w:val="00010B51"/>
    <w:rsid w:val="00010C15"/>
    <w:rsid w:val="00010C43"/>
    <w:rsid w:val="00010C50"/>
    <w:rsid w:val="00010D2F"/>
    <w:rsid w:val="00010EB4"/>
    <w:rsid w:val="00010F86"/>
    <w:rsid w:val="000110E7"/>
    <w:rsid w:val="00011124"/>
    <w:rsid w:val="000111C6"/>
    <w:rsid w:val="0001124D"/>
    <w:rsid w:val="000112F2"/>
    <w:rsid w:val="000114AA"/>
    <w:rsid w:val="000116AD"/>
    <w:rsid w:val="000116F8"/>
    <w:rsid w:val="000117DB"/>
    <w:rsid w:val="0001187E"/>
    <w:rsid w:val="000118E3"/>
    <w:rsid w:val="0001199E"/>
    <w:rsid w:val="00011B17"/>
    <w:rsid w:val="00011B3D"/>
    <w:rsid w:val="00011DAC"/>
    <w:rsid w:val="00011E34"/>
    <w:rsid w:val="00011E80"/>
    <w:rsid w:val="00011F38"/>
    <w:rsid w:val="0001249D"/>
    <w:rsid w:val="000124B6"/>
    <w:rsid w:val="00012751"/>
    <w:rsid w:val="00012A3B"/>
    <w:rsid w:val="00012BCF"/>
    <w:rsid w:val="00012BEE"/>
    <w:rsid w:val="00012D3B"/>
    <w:rsid w:val="00012EC7"/>
    <w:rsid w:val="00013101"/>
    <w:rsid w:val="00013976"/>
    <w:rsid w:val="00013A28"/>
    <w:rsid w:val="00013AB1"/>
    <w:rsid w:val="00013AE6"/>
    <w:rsid w:val="00013C42"/>
    <w:rsid w:val="00013CB3"/>
    <w:rsid w:val="00013D2C"/>
    <w:rsid w:val="00013DAA"/>
    <w:rsid w:val="0001402A"/>
    <w:rsid w:val="0001409E"/>
    <w:rsid w:val="00014170"/>
    <w:rsid w:val="0001420D"/>
    <w:rsid w:val="00014232"/>
    <w:rsid w:val="000142D8"/>
    <w:rsid w:val="00014342"/>
    <w:rsid w:val="00014435"/>
    <w:rsid w:val="000144EF"/>
    <w:rsid w:val="00014579"/>
    <w:rsid w:val="00014654"/>
    <w:rsid w:val="00014948"/>
    <w:rsid w:val="00014AC1"/>
    <w:rsid w:val="00014B3C"/>
    <w:rsid w:val="00014C1F"/>
    <w:rsid w:val="00014E9A"/>
    <w:rsid w:val="00015018"/>
    <w:rsid w:val="00015034"/>
    <w:rsid w:val="0001508C"/>
    <w:rsid w:val="000150BC"/>
    <w:rsid w:val="0001549C"/>
    <w:rsid w:val="00015869"/>
    <w:rsid w:val="00015B32"/>
    <w:rsid w:val="00015B54"/>
    <w:rsid w:val="00015E29"/>
    <w:rsid w:val="00015EF7"/>
    <w:rsid w:val="00015F0F"/>
    <w:rsid w:val="0001624E"/>
    <w:rsid w:val="00016359"/>
    <w:rsid w:val="0001652B"/>
    <w:rsid w:val="00016630"/>
    <w:rsid w:val="00016B1D"/>
    <w:rsid w:val="00016F80"/>
    <w:rsid w:val="00016FAD"/>
    <w:rsid w:val="00017213"/>
    <w:rsid w:val="000172F4"/>
    <w:rsid w:val="00017333"/>
    <w:rsid w:val="0001733C"/>
    <w:rsid w:val="00017459"/>
    <w:rsid w:val="00017571"/>
    <w:rsid w:val="000175FC"/>
    <w:rsid w:val="00017665"/>
    <w:rsid w:val="000176A5"/>
    <w:rsid w:val="0001797D"/>
    <w:rsid w:val="00017DB4"/>
    <w:rsid w:val="00017E33"/>
    <w:rsid w:val="000200BB"/>
    <w:rsid w:val="0002020B"/>
    <w:rsid w:val="0002024C"/>
    <w:rsid w:val="0002034F"/>
    <w:rsid w:val="00020632"/>
    <w:rsid w:val="000207AE"/>
    <w:rsid w:val="00020892"/>
    <w:rsid w:val="000209F1"/>
    <w:rsid w:val="00020C95"/>
    <w:rsid w:val="00020F8B"/>
    <w:rsid w:val="0002109D"/>
    <w:rsid w:val="00021124"/>
    <w:rsid w:val="00021528"/>
    <w:rsid w:val="000216D1"/>
    <w:rsid w:val="00021703"/>
    <w:rsid w:val="0002177D"/>
    <w:rsid w:val="000217A2"/>
    <w:rsid w:val="00021A14"/>
    <w:rsid w:val="00021A23"/>
    <w:rsid w:val="00021B2F"/>
    <w:rsid w:val="00021CE5"/>
    <w:rsid w:val="00021CF1"/>
    <w:rsid w:val="00021D5F"/>
    <w:rsid w:val="00021E5C"/>
    <w:rsid w:val="00021F89"/>
    <w:rsid w:val="00022078"/>
    <w:rsid w:val="00022174"/>
    <w:rsid w:val="00022184"/>
    <w:rsid w:val="0002227D"/>
    <w:rsid w:val="00022324"/>
    <w:rsid w:val="00022328"/>
    <w:rsid w:val="00022345"/>
    <w:rsid w:val="00022605"/>
    <w:rsid w:val="00022778"/>
    <w:rsid w:val="00022870"/>
    <w:rsid w:val="000228BB"/>
    <w:rsid w:val="00022925"/>
    <w:rsid w:val="00022EEC"/>
    <w:rsid w:val="00023054"/>
    <w:rsid w:val="0002306E"/>
    <w:rsid w:val="0002310E"/>
    <w:rsid w:val="000232B9"/>
    <w:rsid w:val="0002386E"/>
    <w:rsid w:val="00023946"/>
    <w:rsid w:val="00023A60"/>
    <w:rsid w:val="00023AC9"/>
    <w:rsid w:val="00023D48"/>
    <w:rsid w:val="00023D5B"/>
    <w:rsid w:val="00023F45"/>
    <w:rsid w:val="00024052"/>
    <w:rsid w:val="0002411F"/>
    <w:rsid w:val="000242B5"/>
    <w:rsid w:val="0002446E"/>
    <w:rsid w:val="000246A9"/>
    <w:rsid w:val="00024740"/>
    <w:rsid w:val="000248CF"/>
    <w:rsid w:val="00024955"/>
    <w:rsid w:val="000249E7"/>
    <w:rsid w:val="00024AB2"/>
    <w:rsid w:val="00024D59"/>
    <w:rsid w:val="00024E00"/>
    <w:rsid w:val="00024ED7"/>
    <w:rsid w:val="00024FB6"/>
    <w:rsid w:val="00025055"/>
    <w:rsid w:val="0002534D"/>
    <w:rsid w:val="00025397"/>
    <w:rsid w:val="00025461"/>
    <w:rsid w:val="000256FA"/>
    <w:rsid w:val="0002577C"/>
    <w:rsid w:val="00025794"/>
    <w:rsid w:val="00025814"/>
    <w:rsid w:val="000258E6"/>
    <w:rsid w:val="000259D9"/>
    <w:rsid w:val="00025AD1"/>
    <w:rsid w:val="00025AF1"/>
    <w:rsid w:val="00025B43"/>
    <w:rsid w:val="00025EBB"/>
    <w:rsid w:val="00025F95"/>
    <w:rsid w:val="000261C0"/>
    <w:rsid w:val="00026220"/>
    <w:rsid w:val="00026569"/>
    <w:rsid w:val="000268D9"/>
    <w:rsid w:val="0002691F"/>
    <w:rsid w:val="00026C76"/>
    <w:rsid w:val="00026E13"/>
    <w:rsid w:val="00026EC5"/>
    <w:rsid w:val="0002703C"/>
    <w:rsid w:val="00027163"/>
    <w:rsid w:val="0002759D"/>
    <w:rsid w:val="00027692"/>
    <w:rsid w:val="000277E6"/>
    <w:rsid w:val="000278AD"/>
    <w:rsid w:val="00027B2E"/>
    <w:rsid w:val="00027BC1"/>
    <w:rsid w:val="00027E3E"/>
    <w:rsid w:val="00027F01"/>
    <w:rsid w:val="00030220"/>
    <w:rsid w:val="0003046C"/>
    <w:rsid w:val="00030612"/>
    <w:rsid w:val="00030619"/>
    <w:rsid w:val="00030AA1"/>
    <w:rsid w:val="00030B41"/>
    <w:rsid w:val="00030BF6"/>
    <w:rsid w:val="00030C47"/>
    <w:rsid w:val="00030D3C"/>
    <w:rsid w:val="00030D68"/>
    <w:rsid w:val="00030FA4"/>
    <w:rsid w:val="000310ED"/>
    <w:rsid w:val="00031399"/>
    <w:rsid w:val="000313CF"/>
    <w:rsid w:val="00031814"/>
    <w:rsid w:val="00031927"/>
    <w:rsid w:val="00031ACE"/>
    <w:rsid w:val="00031B23"/>
    <w:rsid w:val="00031BF4"/>
    <w:rsid w:val="00031BF6"/>
    <w:rsid w:val="00031C67"/>
    <w:rsid w:val="00031CA8"/>
    <w:rsid w:val="00031CC2"/>
    <w:rsid w:val="00031E49"/>
    <w:rsid w:val="0003204D"/>
    <w:rsid w:val="000320B4"/>
    <w:rsid w:val="00032213"/>
    <w:rsid w:val="000322E9"/>
    <w:rsid w:val="00032371"/>
    <w:rsid w:val="00032492"/>
    <w:rsid w:val="0003255D"/>
    <w:rsid w:val="000325A0"/>
    <w:rsid w:val="00032700"/>
    <w:rsid w:val="000327AD"/>
    <w:rsid w:val="00032833"/>
    <w:rsid w:val="0003286E"/>
    <w:rsid w:val="000329C2"/>
    <w:rsid w:val="00032A67"/>
    <w:rsid w:val="00032CD6"/>
    <w:rsid w:val="00032CDC"/>
    <w:rsid w:val="00032E1D"/>
    <w:rsid w:val="00032E57"/>
    <w:rsid w:val="00032EFF"/>
    <w:rsid w:val="00032F77"/>
    <w:rsid w:val="00032FFA"/>
    <w:rsid w:val="0003301F"/>
    <w:rsid w:val="000330F8"/>
    <w:rsid w:val="000332C5"/>
    <w:rsid w:val="000332EB"/>
    <w:rsid w:val="00033317"/>
    <w:rsid w:val="0003333B"/>
    <w:rsid w:val="00033429"/>
    <w:rsid w:val="00033547"/>
    <w:rsid w:val="00033558"/>
    <w:rsid w:val="00033679"/>
    <w:rsid w:val="00033A79"/>
    <w:rsid w:val="00033B94"/>
    <w:rsid w:val="00033F2F"/>
    <w:rsid w:val="000342DC"/>
    <w:rsid w:val="000344B8"/>
    <w:rsid w:val="000345BD"/>
    <w:rsid w:val="00034883"/>
    <w:rsid w:val="0003491F"/>
    <w:rsid w:val="00034A0A"/>
    <w:rsid w:val="00034A66"/>
    <w:rsid w:val="00034CEA"/>
    <w:rsid w:val="00034D0D"/>
    <w:rsid w:val="00034D9E"/>
    <w:rsid w:val="00034DEF"/>
    <w:rsid w:val="00034ED5"/>
    <w:rsid w:val="0003503F"/>
    <w:rsid w:val="000351A1"/>
    <w:rsid w:val="00035200"/>
    <w:rsid w:val="00035448"/>
    <w:rsid w:val="00035693"/>
    <w:rsid w:val="000359EB"/>
    <w:rsid w:val="00035C17"/>
    <w:rsid w:val="00035DC7"/>
    <w:rsid w:val="00035F16"/>
    <w:rsid w:val="00035FAB"/>
    <w:rsid w:val="00036121"/>
    <w:rsid w:val="0003618B"/>
    <w:rsid w:val="000361D7"/>
    <w:rsid w:val="0003632A"/>
    <w:rsid w:val="000363C6"/>
    <w:rsid w:val="000364D3"/>
    <w:rsid w:val="000366CD"/>
    <w:rsid w:val="000366E1"/>
    <w:rsid w:val="00036793"/>
    <w:rsid w:val="00036963"/>
    <w:rsid w:val="00036C9D"/>
    <w:rsid w:val="00036CBA"/>
    <w:rsid w:val="00036EDE"/>
    <w:rsid w:val="00036FDD"/>
    <w:rsid w:val="0003701F"/>
    <w:rsid w:val="00037190"/>
    <w:rsid w:val="000371B0"/>
    <w:rsid w:val="0003733C"/>
    <w:rsid w:val="000373C3"/>
    <w:rsid w:val="000373EB"/>
    <w:rsid w:val="0003757D"/>
    <w:rsid w:val="000375A9"/>
    <w:rsid w:val="0003776E"/>
    <w:rsid w:val="0003784F"/>
    <w:rsid w:val="000378FE"/>
    <w:rsid w:val="0003791D"/>
    <w:rsid w:val="00037A80"/>
    <w:rsid w:val="00037C69"/>
    <w:rsid w:val="00037E4A"/>
    <w:rsid w:val="00040058"/>
    <w:rsid w:val="00040100"/>
    <w:rsid w:val="000403E4"/>
    <w:rsid w:val="000406AD"/>
    <w:rsid w:val="00040898"/>
    <w:rsid w:val="00040A1E"/>
    <w:rsid w:val="00040A55"/>
    <w:rsid w:val="00040D9A"/>
    <w:rsid w:val="00040DED"/>
    <w:rsid w:val="00040EF6"/>
    <w:rsid w:val="00041350"/>
    <w:rsid w:val="00041503"/>
    <w:rsid w:val="00041617"/>
    <w:rsid w:val="00041666"/>
    <w:rsid w:val="000416AD"/>
    <w:rsid w:val="000416EA"/>
    <w:rsid w:val="0004172E"/>
    <w:rsid w:val="0004182D"/>
    <w:rsid w:val="00041A77"/>
    <w:rsid w:val="00041AE9"/>
    <w:rsid w:val="00041B93"/>
    <w:rsid w:val="00041E9E"/>
    <w:rsid w:val="00041F36"/>
    <w:rsid w:val="00041F39"/>
    <w:rsid w:val="00041F88"/>
    <w:rsid w:val="00041FA3"/>
    <w:rsid w:val="00041FB4"/>
    <w:rsid w:val="0004239D"/>
    <w:rsid w:val="00042451"/>
    <w:rsid w:val="000424F7"/>
    <w:rsid w:val="000425BF"/>
    <w:rsid w:val="00042ABF"/>
    <w:rsid w:val="00042D26"/>
    <w:rsid w:val="00042D2E"/>
    <w:rsid w:val="00042F96"/>
    <w:rsid w:val="00043097"/>
    <w:rsid w:val="0004322B"/>
    <w:rsid w:val="00043256"/>
    <w:rsid w:val="000432A0"/>
    <w:rsid w:val="000432AF"/>
    <w:rsid w:val="00043440"/>
    <w:rsid w:val="000434A3"/>
    <w:rsid w:val="000435A3"/>
    <w:rsid w:val="000435B5"/>
    <w:rsid w:val="0004372C"/>
    <w:rsid w:val="0004373B"/>
    <w:rsid w:val="000437BA"/>
    <w:rsid w:val="00043C62"/>
    <w:rsid w:val="00043E71"/>
    <w:rsid w:val="00043F14"/>
    <w:rsid w:val="00043FA2"/>
    <w:rsid w:val="000440B8"/>
    <w:rsid w:val="00044431"/>
    <w:rsid w:val="00044734"/>
    <w:rsid w:val="0004475D"/>
    <w:rsid w:val="000447DB"/>
    <w:rsid w:val="00044807"/>
    <w:rsid w:val="0004483A"/>
    <w:rsid w:val="00044895"/>
    <w:rsid w:val="000448A2"/>
    <w:rsid w:val="0004492A"/>
    <w:rsid w:val="00044A27"/>
    <w:rsid w:val="00044A56"/>
    <w:rsid w:val="00044DAE"/>
    <w:rsid w:val="00044EDE"/>
    <w:rsid w:val="0004536D"/>
    <w:rsid w:val="0004553E"/>
    <w:rsid w:val="000459F6"/>
    <w:rsid w:val="00045BD2"/>
    <w:rsid w:val="00045BEE"/>
    <w:rsid w:val="00045C7F"/>
    <w:rsid w:val="00045DF2"/>
    <w:rsid w:val="00045EC3"/>
    <w:rsid w:val="00046067"/>
    <w:rsid w:val="000460EC"/>
    <w:rsid w:val="000461D3"/>
    <w:rsid w:val="00046436"/>
    <w:rsid w:val="000464B3"/>
    <w:rsid w:val="000468CD"/>
    <w:rsid w:val="000468EE"/>
    <w:rsid w:val="00046B7D"/>
    <w:rsid w:val="00046D1A"/>
    <w:rsid w:val="00046E30"/>
    <w:rsid w:val="00046F7F"/>
    <w:rsid w:val="00047011"/>
    <w:rsid w:val="000472BF"/>
    <w:rsid w:val="00047460"/>
    <w:rsid w:val="000475FD"/>
    <w:rsid w:val="0004766C"/>
    <w:rsid w:val="00047907"/>
    <w:rsid w:val="000479A3"/>
    <w:rsid w:val="00047B11"/>
    <w:rsid w:val="00047C90"/>
    <w:rsid w:val="00047DD6"/>
    <w:rsid w:val="000502BB"/>
    <w:rsid w:val="00050683"/>
    <w:rsid w:val="00050A4B"/>
    <w:rsid w:val="00050A94"/>
    <w:rsid w:val="00050D7E"/>
    <w:rsid w:val="00050ED2"/>
    <w:rsid w:val="00050FC6"/>
    <w:rsid w:val="000510E9"/>
    <w:rsid w:val="00051193"/>
    <w:rsid w:val="000512C3"/>
    <w:rsid w:val="00051364"/>
    <w:rsid w:val="000513E7"/>
    <w:rsid w:val="00051463"/>
    <w:rsid w:val="0005175E"/>
    <w:rsid w:val="000518C1"/>
    <w:rsid w:val="00051AE8"/>
    <w:rsid w:val="00051EC2"/>
    <w:rsid w:val="00051FEB"/>
    <w:rsid w:val="00052052"/>
    <w:rsid w:val="000526BD"/>
    <w:rsid w:val="00052961"/>
    <w:rsid w:val="00052B0B"/>
    <w:rsid w:val="00052B8E"/>
    <w:rsid w:val="00052D72"/>
    <w:rsid w:val="00052EE5"/>
    <w:rsid w:val="00052EF3"/>
    <w:rsid w:val="000530ED"/>
    <w:rsid w:val="00053196"/>
    <w:rsid w:val="000531D4"/>
    <w:rsid w:val="00053772"/>
    <w:rsid w:val="00053975"/>
    <w:rsid w:val="00053C0E"/>
    <w:rsid w:val="00053EC4"/>
    <w:rsid w:val="0005403E"/>
    <w:rsid w:val="000540A5"/>
    <w:rsid w:val="00054328"/>
    <w:rsid w:val="00054473"/>
    <w:rsid w:val="000544F8"/>
    <w:rsid w:val="000545F7"/>
    <w:rsid w:val="000546D8"/>
    <w:rsid w:val="000547BD"/>
    <w:rsid w:val="000547DE"/>
    <w:rsid w:val="0005487F"/>
    <w:rsid w:val="00054A5F"/>
    <w:rsid w:val="00054BCF"/>
    <w:rsid w:val="00054D65"/>
    <w:rsid w:val="00055361"/>
    <w:rsid w:val="00055449"/>
    <w:rsid w:val="00055497"/>
    <w:rsid w:val="0005571D"/>
    <w:rsid w:val="00055738"/>
    <w:rsid w:val="000557E7"/>
    <w:rsid w:val="00055A0C"/>
    <w:rsid w:val="00055C66"/>
    <w:rsid w:val="00055CD2"/>
    <w:rsid w:val="00055E87"/>
    <w:rsid w:val="00055EBF"/>
    <w:rsid w:val="00055F43"/>
    <w:rsid w:val="00055F7B"/>
    <w:rsid w:val="0005606E"/>
    <w:rsid w:val="0005614A"/>
    <w:rsid w:val="000562A6"/>
    <w:rsid w:val="000564E9"/>
    <w:rsid w:val="000568CA"/>
    <w:rsid w:val="000569C7"/>
    <w:rsid w:val="00056AF3"/>
    <w:rsid w:val="00056D2C"/>
    <w:rsid w:val="00056EE8"/>
    <w:rsid w:val="00057057"/>
    <w:rsid w:val="00057190"/>
    <w:rsid w:val="000572D4"/>
    <w:rsid w:val="0005731D"/>
    <w:rsid w:val="000573D3"/>
    <w:rsid w:val="00057458"/>
    <w:rsid w:val="00057B1A"/>
    <w:rsid w:val="00057C20"/>
    <w:rsid w:val="00057DB4"/>
    <w:rsid w:val="00057E99"/>
    <w:rsid w:val="00057F67"/>
    <w:rsid w:val="00057F8B"/>
    <w:rsid w:val="000601EF"/>
    <w:rsid w:val="000602B5"/>
    <w:rsid w:val="00060341"/>
    <w:rsid w:val="000603A2"/>
    <w:rsid w:val="00060512"/>
    <w:rsid w:val="0006052C"/>
    <w:rsid w:val="0006056F"/>
    <w:rsid w:val="00060632"/>
    <w:rsid w:val="000606C5"/>
    <w:rsid w:val="000606C6"/>
    <w:rsid w:val="0006088E"/>
    <w:rsid w:val="00060970"/>
    <w:rsid w:val="000609CF"/>
    <w:rsid w:val="00060DC8"/>
    <w:rsid w:val="00060E4F"/>
    <w:rsid w:val="00060EBE"/>
    <w:rsid w:val="00061139"/>
    <w:rsid w:val="0006115C"/>
    <w:rsid w:val="00061189"/>
    <w:rsid w:val="000611FE"/>
    <w:rsid w:val="0006122A"/>
    <w:rsid w:val="00061249"/>
    <w:rsid w:val="000613CF"/>
    <w:rsid w:val="00061676"/>
    <w:rsid w:val="000616B5"/>
    <w:rsid w:val="0006176B"/>
    <w:rsid w:val="00061786"/>
    <w:rsid w:val="0006184A"/>
    <w:rsid w:val="00061908"/>
    <w:rsid w:val="000619AF"/>
    <w:rsid w:val="00061A39"/>
    <w:rsid w:val="0006205C"/>
    <w:rsid w:val="00062292"/>
    <w:rsid w:val="0006237C"/>
    <w:rsid w:val="0006239B"/>
    <w:rsid w:val="000626BD"/>
    <w:rsid w:val="000627ED"/>
    <w:rsid w:val="00062850"/>
    <w:rsid w:val="000629F2"/>
    <w:rsid w:val="00062C1C"/>
    <w:rsid w:val="00062CB4"/>
    <w:rsid w:val="00063043"/>
    <w:rsid w:val="0006307B"/>
    <w:rsid w:val="0006330A"/>
    <w:rsid w:val="000635F7"/>
    <w:rsid w:val="0006379A"/>
    <w:rsid w:val="00063823"/>
    <w:rsid w:val="00063BB6"/>
    <w:rsid w:val="00063C27"/>
    <w:rsid w:val="00063CCA"/>
    <w:rsid w:val="00063E14"/>
    <w:rsid w:val="00063F94"/>
    <w:rsid w:val="00063F97"/>
    <w:rsid w:val="00064388"/>
    <w:rsid w:val="00064504"/>
    <w:rsid w:val="00064579"/>
    <w:rsid w:val="00064663"/>
    <w:rsid w:val="000647D8"/>
    <w:rsid w:val="000648A7"/>
    <w:rsid w:val="00064B20"/>
    <w:rsid w:val="00064BA8"/>
    <w:rsid w:val="00064BBD"/>
    <w:rsid w:val="00064D1F"/>
    <w:rsid w:val="00064E95"/>
    <w:rsid w:val="00064EDA"/>
    <w:rsid w:val="00065046"/>
    <w:rsid w:val="00065124"/>
    <w:rsid w:val="000651E2"/>
    <w:rsid w:val="000651F1"/>
    <w:rsid w:val="0006542D"/>
    <w:rsid w:val="000655A1"/>
    <w:rsid w:val="000658DA"/>
    <w:rsid w:val="000658F5"/>
    <w:rsid w:val="000659DA"/>
    <w:rsid w:val="00065C74"/>
    <w:rsid w:val="00065EA3"/>
    <w:rsid w:val="00065F9B"/>
    <w:rsid w:val="0006615D"/>
    <w:rsid w:val="000662A5"/>
    <w:rsid w:val="00066384"/>
    <w:rsid w:val="00066548"/>
    <w:rsid w:val="00066656"/>
    <w:rsid w:val="00066686"/>
    <w:rsid w:val="000666C3"/>
    <w:rsid w:val="00066A2B"/>
    <w:rsid w:val="00066AE7"/>
    <w:rsid w:val="00066C08"/>
    <w:rsid w:val="00066CE9"/>
    <w:rsid w:val="00066E0D"/>
    <w:rsid w:val="00066E30"/>
    <w:rsid w:val="00066EBE"/>
    <w:rsid w:val="00066F61"/>
    <w:rsid w:val="000670BB"/>
    <w:rsid w:val="00067385"/>
    <w:rsid w:val="00067770"/>
    <w:rsid w:val="00067A56"/>
    <w:rsid w:val="00067C5C"/>
    <w:rsid w:val="00067CB7"/>
    <w:rsid w:val="00067D7A"/>
    <w:rsid w:val="00067E1C"/>
    <w:rsid w:val="00067EDF"/>
    <w:rsid w:val="000701CE"/>
    <w:rsid w:val="00070268"/>
    <w:rsid w:val="000703E1"/>
    <w:rsid w:val="000704EB"/>
    <w:rsid w:val="00070614"/>
    <w:rsid w:val="00070A47"/>
    <w:rsid w:val="00070A65"/>
    <w:rsid w:val="00070AE1"/>
    <w:rsid w:val="00070B61"/>
    <w:rsid w:val="00070C0E"/>
    <w:rsid w:val="00070CBA"/>
    <w:rsid w:val="00070D21"/>
    <w:rsid w:val="00070D7F"/>
    <w:rsid w:val="00070DD6"/>
    <w:rsid w:val="00070DE4"/>
    <w:rsid w:val="00070E4E"/>
    <w:rsid w:val="00070F9F"/>
    <w:rsid w:val="00070FFF"/>
    <w:rsid w:val="00071072"/>
    <w:rsid w:val="0007123B"/>
    <w:rsid w:val="00071583"/>
    <w:rsid w:val="000716CA"/>
    <w:rsid w:val="00071BC7"/>
    <w:rsid w:val="00071C92"/>
    <w:rsid w:val="00071E38"/>
    <w:rsid w:val="00072370"/>
    <w:rsid w:val="000725E3"/>
    <w:rsid w:val="00072724"/>
    <w:rsid w:val="0007294A"/>
    <w:rsid w:val="00072A79"/>
    <w:rsid w:val="00072C6C"/>
    <w:rsid w:val="000731E8"/>
    <w:rsid w:val="00073434"/>
    <w:rsid w:val="00073519"/>
    <w:rsid w:val="000736A0"/>
    <w:rsid w:val="000736C7"/>
    <w:rsid w:val="000737FA"/>
    <w:rsid w:val="0007380A"/>
    <w:rsid w:val="00073A0A"/>
    <w:rsid w:val="00073B41"/>
    <w:rsid w:val="00073C0D"/>
    <w:rsid w:val="00073EEC"/>
    <w:rsid w:val="00074007"/>
    <w:rsid w:val="00074221"/>
    <w:rsid w:val="000746E9"/>
    <w:rsid w:val="00074868"/>
    <w:rsid w:val="00074977"/>
    <w:rsid w:val="000749B7"/>
    <w:rsid w:val="000749C1"/>
    <w:rsid w:val="00074AB7"/>
    <w:rsid w:val="00074B38"/>
    <w:rsid w:val="00074CF1"/>
    <w:rsid w:val="00074D21"/>
    <w:rsid w:val="00074EAD"/>
    <w:rsid w:val="0007503C"/>
    <w:rsid w:val="000750E5"/>
    <w:rsid w:val="0007560D"/>
    <w:rsid w:val="000757AB"/>
    <w:rsid w:val="00075AE4"/>
    <w:rsid w:val="00075CAE"/>
    <w:rsid w:val="00075D2A"/>
    <w:rsid w:val="00076086"/>
    <w:rsid w:val="00076271"/>
    <w:rsid w:val="0007640F"/>
    <w:rsid w:val="0007656C"/>
    <w:rsid w:val="000767E9"/>
    <w:rsid w:val="0007682F"/>
    <w:rsid w:val="0007685E"/>
    <w:rsid w:val="00076A1A"/>
    <w:rsid w:val="00076BE3"/>
    <w:rsid w:val="00076C6D"/>
    <w:rsid w:val="00076CC8"/>
    <w:rsid w:val="00076D5D"/>
    <w:rsid w:val="00076E0E"/>
    <w:rsid w:val="00076E2C"/>
    <w:rsid w:val="00076F49"/>
    <w:rsid w:val="00076FFB"/>
    <w:rsid w:val="00077106"/>
    <w:rsid w:val="00077133"/>
    <w:rsid w:val="00077330"/>
    <w:rsid w:val="00077567"/>
    <w:rsid w:val="00077753"/>
    <w:rsid w:val="000779CE"/>
    <w:rsid w:val="00077ABB"/>
    <w:rsid w:val="00077B34"/>
    <w:rsid w:val="00077CB4"/>
    <w:rsid w:val="00077D8F"/>
    <w:rsid w:val="00077D96"/>
    <w:rsid w:val="00077DBD"/>
    <w:rsid w:val="00077DF6"/>
    <w:rsid w:val="00080017"/>
    <w:rsid w:val="00080564"/>
    <w:rsid w:val="000806AF"/>
    <w:rsid w:val="00080785"/>
    <w:rsid w:val="00080787"/>
    <w:rsid w:val="00080837"/>
    <w:rsid w:val="00080955"/>
    <w:rsid w:val="00080AC8"/>
    <w:rsid w:val="00080BB9"/>
    <w:rsid w:val="00080D50"/>
    <w:rsid w:val="00080FF6"/>
    <w:rsid w:val="00080FF9"/>
    <w:rsid w:val="0008118B"/>
    <w:rsid w:val="00081259"/>
    <w:rsid w:val="0008155E"/>
    <w:rsid w:val="0008163B"/>
    <w:rsid w:val="00081923"/>
    <w:rsid w:val="00081974"/>
    <w:rsid w:val="00081D52"/>
    <w:rsid w:val="00081D77"/>
    <w:rsid w:val="00081F1F"/>
    <w:rsid w:val="00082302"/>
    <w:rsid w:val="00082439"/>
    <w:rsid w:val="000825E8"/>
    <w:rsid w:val="00082906"/>
    <w:rsid w:val="00082998"/>
    <w:rsid w:val="00082A33"/>
    <w:rsid w:val="00082B80"/>
    <w:rsid w:val="00082D23"/>
    <w:rsid w:val="00082D51"/>
    <w:rsid w:val="000830DB"/>
    <w:rsid w:val="00083213"/>
    <w:rsid w:val="000834D5"/>
    <w:rsid w:val="00083651"/>
    <w:rsid w:val="00083808"/>
    <w:rsid w:val="0008384F"/>
    <w:rsid w:val="000838D0"/>
    <w:rsid w:val="000839B6"/>
    <w:rsid w:val="00083AF3"/>
    <w:rsid w:val="00083BE2"/>
    <w:rsid w:val="00083D02"/>
    <w:rsid w:val="00083DD9"/>
    <w:rsid w:val="00083E8B"/>
    <w:rsid w:val="00084397"/>
    <w:rsid w:val="000843B7"/>
    <w:rsid w:val="00084407"/>
    <w:rsid w:val="0008454F"/>
    <w:rsid w:val="0008464C"/>
    <w:rsid w:val="00084795"/>
    <w:rsid w:val="000847BC"/>
    <w:rsid w:val="000848F2"/>
    <w:rsid w:val="00084A91"/>
    <w:rsid w:val="00084DCD"/>
    <w:rsid w:val="000851D3"/>
    <w:rsid w:val="0008524D"/>
    <w:rsid w:val="00085359"/>
    <w:rsid w:val="000853DF"/>
    <w:rsid w:val="0008550B"/>
    <w:rsid w:val="00085707"/>
    <w:rsid w:val="00085712"/>
    <w:rsid w:val="0008591C"/>
    <w:rsid w:val="00085BD0"/>
    <w:rsid w:val="00085C11"/>
    <w:rsid w:val="00085C91"/>
    <w:rsid w:val="000864A7"/>
    <w:rsid w:val="000866CB"/>
    <w:rsid w:val="000867FC"/>
    <w:rsid w:val="000868DC"/>
    <w:rsid w:val="00086AE4"/>
    <w:rsid w:val="0008703D"/>
    <w:rsid w:val="000870C1"/>
    <w:rsid w:val="00087195"/>
    <w:rsid w:val="0008746B"/>
    <w:rsid w:val="0008760A"/>
    <w:rsid w:val="00087653"/>
    <w:rsid w:val="000876A9"/>
    <w:rsid w:val="00087700"/>
    <w:rsid w:val="0008770C"/>
    <w:rsid w:val="0008793C"/>
    <w:rsid w:val="00087A33"/>
    <w:rsid w:val="00087B03"/>
    <w:rsid w:val="00087B40"/>
    <w:rsid w:val="00087B60"/>
    <w:rsid w:val="00087E07"/>
    <w:rsid w:val="0009039B"/>
    <w:rsid w:val="000903F6"/>
    <w:rsid w:val="00090446"/>
    <w:rsid w:val="000905E8"/>
    <w:rsid w:val="00090690"/>
    <w:rsid w:val="000909D4"/>
    <w:rsid w:val="00090A56"/>
    <w:rsid w:val="00090C98"/>
    <w:rsid w:val="00091029"/>
    <w:rsid w:val="000913DF"/>
    <w:rsid w:val="0009154D"/>
    <w:rsid w:val="000915A2"/>
    <w:rsid w:val="0009179A"/>
    <w:rsid w:val="000917EF"/>
    <w:rsid w:val="00091824"/>
    <w:rsid w:val="00091BEA"/>
    <w:rsid w:val="00091DF4"/>
    <w:rsid w:val="00091E7D"/>
    <w:rsid w:val="00091E86"/>
    <w:rsid w:val="00091F19"/>
    <w:rsid w:val="00092338"/>
    <w:rsid w:val="00092A39"/>
    <w:rsid w:val="00092A96"/>
    <w:rsid w:val="00092B95"/>
    <w:rsid w:val="00092F50"/>
    <w:rsid w:val="00092F67"/>
    <w:rsid w:val="000933AA"/>
    <w:rsid w:val="0009342C"/>
    <w:rsid w:val="000936AF"/>
    <w:rsid w:val="00093877"/>
    <w:rsid w:val="000939E8"/>
    <w:rsid w:val="00093C2D"/>
    <w:rsid w:val="00093D04"/>
    <w:rsid w:val="00093E84"/>
    <w:rsid w:val="00093E96"/>
    <w:rsid w:val="0009404D"/>
    <w:rsid w:val="00094065"/>
    <w:rsid w:val="000940EC"/>
    <w:rsid w:val="0009410F"/>
    <w:rsid w:val="0009464B"/>
    <w:rsid w:val="0009467A"/>
    <w:rsid w:val="00094784"/>
    <w:rsid w:val="000949BB"/>
    <w:rsid w:val="00094A04"/>
    <w:rsid w:val="00094BAA"/>
    <w:rsid w:val="00094C61"/>
    <w:rsid w:val="00094CC3"/>
    <w:rsid w:val="00094E2B"/>
    <w:rsid w:val="00094EEB"/>
    <w:rsid w:val="00095498"/>
    <w:rsid w:val="00095661"/>
    <w:rsid w:val="000957E7"/>
    <w:rsid w:val="00095ACE"/>
    <w:rsid w:val="00095BB3"/>
    <w:rsid w:val="00095DF8"/>
    <w:rsid w:val="00095E90"/>
    <w:rsid w:val="00095ECC"/>
    <w:rsid w:val="00096081"/>
    <w:rsid w:val="000961DB"/>
    <w:rsid w:val="00096404"/>
    <w:rsid w:val="00096414"/>
    <w:rsid w:val="000965C4"/>
    <w:rsid w:val="000967BE"/>
    <w:rsid w:val="0009686A"/>
    <w:rsid w:val="000968A9"/>
    <w:rsid w:val="00096901"/>
    <w:rsid w:val="00096904"/>
    <w:rsid w:val="0009690E"/>
    <w:rsid w:val="00096BA9"/>
    <w:rsid w:val="00096C90"/>
    <w:rsid w:val="00096D71"/>
    <w:rsid w:val="00096D7A"/>
    <w:rsid w:val="000971B1"/>
    <w:rsid w:val="0009749A"/>
    <w:rsid w:val="0009766A"/>
    <w:rsid w:val="00097683"/>
    <w:rsid w:val="000976FA"/>
    <w:rsid w:val="00097AFA"/>
    <w:rsid w:val="00097DB3"/>
    <w:rsid w:val="00097E63"/>
    <w:rsid w:val="000A0012"/>
    <w:rsid w:val="000A001D"/>
    <w:rsid w:val="000A0113"/>
    <w:rsid w:val="000A0220"/>
    <w:rsid w:val="000A0264"/>
    <w:rsid w:val="000A0597"/>
    <w:rsid w:val="000A0665"/>
    <w:rsid w:val="000A06AB"/>
    <w:rsid w:val="000A0719"/>
    <w:rsid w:val="000A071F"/>
    <w:rsid w:val="000A07F2"/>
    <w:rsid w:val="000A086F"/>
    <w:rsid w:val="000A0BBA"/>
    <w:rsid w:val="000A10B3"/>
    <w:rsid w:val="000A1183"/>
    <w:rsid w:val="000A1289"/>
    <w:rsid w:val="000A13D3"/>
    <w:rsid w:val="000A14DA"/>
    <w:rsid w:val="000A159F"/>
    <w:rsid w:val="000A1748"/>
    <w:rsid w:val="000A180D"/>
    <w:rsid w:val="000A191C"/>
    <w:rsid w:val="000A193A"/>
    <w:rsid w:val="000A1AA1"/>
    <w:rsid w:val="000A2117"/>
    <w:rsid w:val="000A21B8"/>
    <w:rsid w:val="000A23ED"/>
    <w:rsid w:val="000A2488"/>
    <w:rsid w:val="000A24EE"/>
    <w:rsid w:val="000A258D"/>
    <w:rsid w:val="000A27AA"/>
    <w:rsid w:val="000A2909"/>
    <w:rsid w:val="000A2E56"/>
    <w:rsid w:val="000A2F53"/>
    <w:rsid w:val="000A3071"/>
    <w:rsid w:val="000A3152"/>
    <w:rsid w:val="000A345F"/>
    <w:rsid w:val="000A353D"/>
    <w:rsid w:val="000A35BE"/>
    <w:rsid w:val="000A3821"/>
    <w:rsid w:val="000A38E9"/>
    <w:rsid w:val="000A39A0"/>
    <w:rsid w:val="000A3AD4"/>
    <w:rsid w:val="000A3AFB"/>
    <w:rsid w:val="000A3BA8"/>
    <w:rsid w:val="000A3BF6"/>
    <w:rsid w:val="000A3D3A"/>
    <w:rsid w:val="000A3E06"/>
    <w:rsid w:val="000A3FF1"/>
    <w:rsid w:val="000A40BA"/>
    <w:rsid w:val="000A45CC"/>
    <w:rsid w:val="000A476C"/>
    <w:rsid w:val="000A47B4"/>
    <w:rsid w:val="000A485A"/>
    <w:rsid w:val="000A4951"/>
    <w:rsid w:val="000A4A19"/>
    <w:rsid w:val="000A4A2E"/>
    <w:rsid w:val="000A4A65"/>
    <w:rsid w:val="000A4B24"/>
    <w:rsid w:val="000A4CC1"/>
    <w:rsid w:val="000A4E7A"/>
    <w:rsid w:val="000A4F4C"/>
    <w:rsid w:val="000A4FEF"/>
    <w:rsid w:val="000A5098"/>
    <w:rsid w:val="000A50F1"/>
    <w:rsid w:val="000A52DF"/>
    <w:rsid w:val="000A530A"/>
    <w:rsid w:val="000A5335"/>
    <w:rsid w:val="000A5457"/>
    <w:rsid w:val="000A54B5"/>
    <w:rsid w:val="000A56ED"/>
    <w:rsid w:val="000A59A2"/>
    <w:rsid w:val="000A5B27"/>
    <w:rsid w:val="000A5BA6"/>
    <w:rsid w:val="000A5C93"/>
    <w:rsid w:val="000A6009"/>
    <w:rsid w:val="000A602E"/>
    <w:rsid w:val="000A60A5"/>
    <w:rsid w:val="000A629A"/>
    <w:rsid w:val="000A62A3"/>
    <w:rsid w:val="000A63C5"/>
    <w:rsid w:val="000A63CB"/>
    <w:rsid w:val="000A6404"/>
    <w:rsid w:val="000A64BE"/>
    <w:rsid w:val="000A64D1"/>
    <w:rsid w:val="000A66D3"/>
    <w:rsid w:val="000A688E"/>
    <w:rsid w:val="000A694B"/>
    <w:rsid w:val="000A69DB"/>
    <w:rsid w:val="000A6A66"/>
    <w:rsid w:val="000A6A92"/>
    <w:rsid w:val="000A6B2F"/>
    <w:rsid w:val="000A6B4D"/>
    <w:rsid w:val="000A6B75"/>
    <w:rsid w:val="000A6BF4"/>
    <w:rsid w:val="000A6F55"/>
    <w:rsid w:val="000A70C3"/>
    <w:rsid w:val="000A7103"/>
    <w:rsid w:val="000A71E8"/>
    <w:rsid w:val="000A7578"/>
    <w:rsid w:val="000A78A5"/>
    <w:rsid w:val="000A7B45"/>
    <w:rsid w:val="000A7BBF"/>
    <w:rsid w:val="000A7BF8"/>
    <w:rsid w:val="000A7D8D"/>
    <w:rsid w:val="000A7FEF"/>
    <w:rsid w:val="000B0017"/>
    <w:rsid w:val="000B0076"/>
    <w:rsid w:val="000B01C0"/>
    <w:rsid w:val="000B01F2"/>
    <w:rsid w:val="000B0442"/>
    <w:rsid w:val="000B0971"/>
    <w:rsid w:val="000B0A90"/>
    <w:rsid w:val="000B0AC3"/>
    <w:rsid w:val="000B0B54"/>
    <w:rsid w:val="000B0CAC"/>
    <w:rsid w:val="000B0DD7"/>
    <w:rsid w:val="000B0F9D"/>
    <w:rsid w:val="000B1140"/>
    <w:rsid w:val="000B144B"/>
    <w:rsid w:val="000B148C"/>
    <w:rsid w:val="000B1490"/>
    <w:rsid w:val="000B1AD3"/>
    <w:rsid w:val="000B1B41"/>
    <w:rsid w:val="000B1BFF"/>
    <w:rsid w:val="000B1C72"/>
    <w:rsid w:val="000B1E6A"/>
    <w:rsid w:val="000B1ED3"/>
    <w:rsid w:val="000B1F1A"/>
    <w:rsid w:val="000B203D"/>
    <w:rsid w:val="000B20F4"/>
    <w:rsid w:val="000B237F"/>
    <w:rsid w:val="000B2467"/>
    <w:rsid w:val="000B246D"/>
    <w:rsid w:val="000B24E9"/>
    <w:rsid w:val="000B26C7"/>
    <w:rsid w:val="000B27F8"/>
    <w:rsid w:val="000B2966"/>
    <w:rsid w:val="000B2B95"/>
    <w:rsid w:val="000B2C80"/>
    <w:rsid w:val="000B2CC1"/>
    <w:rsid w:val="000B2CF6"/>
    <w:rsid w:val="000B2D11"/>
    <w:rsid w:val="000B303A"/>
    <w:rsid w:val="000B30BD"/>
    <w:rsid w:val="000B3343"/>
    <w:rsid w:val="000B34E2"/>
    <w:rsid w:val="000B351A"/>
    <w:rsid w:val="000B35E7"/>
    <w:rsid w:val="000B3720"/>
    <w:rsid w:val="000B385C"/>
    <w:rsid w:val="000B396D"/>
    <w:rsid w:val="000B3ABD"/>
    <w:rsid w:val="000B3AFE"/>
    <w:rsid w:val="000B3B58"/>
    <w:rsid w:val="000B3BE0"/>
    <w:rsid w:val="000B3CA7"/>
    <w:rsid w:val="000B3DA1"/>
    <w:rsid w:val="000B3E8E"/>
    <w:rsid w:val="000B438B"/>
    <w:rsid w:val="000B4575"/>
    <w:rsid w:val="000B50F4"/>
    <w:rsid w:val="000B521F"/>
    <w:rsid w:val="000B528B"/>
    <w:rsid w:val="000B53DE"/>
    <w:rsid w:val="000B5467"/>
    <w:rsid w:val="000B54D3"/>
    <w:rsid w:val="000B54E2"/>
    <w:rsid w:val="000B552D"/>
    <w:rsid w:val="000B58FA"/>
    <w:rsid w:val="000B5943"/>
    <w:rsid w:val="000B5AB2"/>
    <w:rsid w:val="000B5B12"/>
    <w:rsid w:val="000B5C31"/>
    <w:rsid w:val="000B5CED"/>
    <w:rsid w:val="000B5E0A"/>
    <w:rsid w:val="000B648B"/>
    <w:rsid w:val="000B65EC"/>
    <w:rsid w:val="000B6654"/>
    <w:rsid w:val="000B6764"/>
    <w:rsid w:val="000B677E"/>
    <w:rsid w:val="000B68AE"/>
    <w:rsid w:val="000B6902"/>
    <w:rsid w:val="000B6BB1"/>
    <w:rsid w:val="000B6D66"/>
    <w:rsid w:val="000B6E0B"/>
    <w:rsid w:val="000B6E47"/>
    <w:rsid w:val="000B6EA3"/>
    <w:rsid w:val="000B70AA"/>
    <w:rsid w:val="000B70E4"/>
    <w:rsid w:val="000B70F6"/>
    <w:rsid w:val="000B74C3"/>
    <w:rsid w:val="000B772A"/>
    <w:rsid w:val="000B779E"/>
    <w:rsid w:val="000B7800"/>
    <w:rsid w:val="000B7AF4"/>
    <w:rsid w:val="000B7C0A"/>
    <w:rsid w:val="000B7E1B"/>
    <w:rsid w:val="000B7EBA"/>
    <w:rsid w:val="000B7FE0"/>
    <w:rsid w:val="000C02D2"/>
    <w:rsid w:val="000C02D5"/>
    <w:rsid w:val="000C02F8"/>
    <w:rsid w:val="000C034D"/>
    <w:rsid w:val="000C06D3"/>
    <w:rsid w:val="000C0A27"/>
    <w:rsid w:val="000C0F4A"/>
    <w:rsid w:val="000C103A"/>
    <w:rsid w:val="000C122B"/>
    <w:rsid w:val="000C1496"/>
    <w:rsid w:val="000C150F"/>
    <w:rsid w:val="000C17DC"/>
    <w:rsid w:val="000C19B1"/>
    <w:rsid w:val="000C1AFE"/>
    <w:rsid w:val="000C1C45"/>
    <w:rsid w:val="000C1C83"/>
    <w:rsid w:val="000C20E7"/>
    <w:rsid w:val="000C222A"/>
    <w:rsid w:val="000C2573"/>
    <w:rsid w:val="000C259B"/>
    <w:rsid w:val="000C2611"/>
    <w:rsid w:val="000C28E3"/>
    <w:rsid w:val="000C296E"/>
    <w:rsid w:val="000C2A8F"/>
    <w:rsid w:val="000C2C78"/>
    <w:rsid w:val="000C2CBA"/>
    <w:rsid w:val="000C2D18"/>
    <w:rsid w:val="000C2E11"/>
    <w:rsid w:val="000C3147"/>
    <w:rsid w:val="000C322C"/>
    <w:rsid w:val="000C32B9"/>
    <w:rsid w:val="000C332E"/>
    <w:rsid w:val="000C3331"/>
    <w:rsid w:val="000C349A"/>
    <w:rsid w:val="000C359E"/>
    <w:rsid w:val="000C383C"/>
    <w:rsid w:val="000C393B"/>
    <w:rsid w:val="000C3949"/>
    <w:rsid w:val="000C3A93"/>
    <w:rsid w:val="000C3B00"/>
    <w:rsid w:val="000C3DAF"/>
    <w:rsid w:val="000C3DB6"/>
    <w:rsid w:val="000C3DF6"/>
    <w:rsid w:val="000C3E30"/>
    <w:rsid w:val="000C3FA3"/>
    <w:rsid w:val="000C3FB5"/>
    <w:rsid w:val="000C40E5"/>
    <w:rsid w:val="000C412E"/>
    <w:rsid w:val="000C4294"/>
    <w:rsid w:val="000C451F"/>
    <w:rsid w:val="000C4658"/>
    <w:rsid w:val="000C4844"/>
    <w:rsid w:val="000C4951"/>
    <w:rsid w:val="000C4984"/>
    <w:rsid w:val="000C4A97"/>
    <w:rsid w:val="000C4CB3"/>
    <w:rsid w:val="000C4D4F"/>
    <w:rsid w:val="000C4DA8"/>
    <w:rsid w:val="000C4F03"/>
    <w:rsid w:val="000C5110"/>
    <w:rsid w:val="000C513D"/>
    <w:rsid w:val="000C5149"/>
    <w:rsid w:val="000C52D2"/>
    <w:rsid w:val="000C532E"/>
    <w:rsid w:val="000C533C"/>
    <w:rsid w:val="000C533F"/>
    <w:rsid w:val="000C5393"/>
    <w:rsid w:val="000C5691"/>
    <w:rsid w:val="000C58C9"/>
    <w:rsid w:val="000C59E4"/>
    <w:rsid w:val="000C5A6B"/>
    <w:rsid w:val="000C5AC3"/>
    <w:rsid w:val="000C5B9B"/>
    <w:rsid w:val="000C5E2F"/>
    <w:rsid w:val="000C5ECE"/>
    <w:rsid w:val="000C5EED"/>
    <w:rsid w:val="000C5F5C"/>
    <w:rsid w:val="000C6414"/>
    <w:rsid w:val="000C6563"/>
    <w:rsid w:val="000C67C4"/>
    <w:rsid w:val="000C69F5"/>
    <w:rsid w:val="000C6A57"/>
    <w:rsid w:val="000C6A89"/>
    <w:rsid w:val="000C6D22"/>
    <w:rsid w:val="000C6E6A"/>
    <w:rsid w:val="000C6F65"/>
    <w:rsid w:val="000C6FB0"/>
    <w:rsid w:val="000C703C"/>
    <w:rsid w:val="000C71B7"/>
    <w:rsid w:val="000C7248"/>
    <w:rsid w:val="000C758D"/>
    <w:rsid w:val="000C78E4"/>
    <w:rsid w:val="000C78EC"/>
    <w:rsid w:val="000C7A71"/>
    <w:rsid w:val="000C7C29"/>
    <w:rsid w:val="000C7DEC"/>
    <w:rsid w:val="000C7EE0"/>
    <w:rsid w:val="000C7EFC"/>
    <w:rsid w:val="000C7F19"/>
    <w:rsid w:val="000C7F25"/>
    <w:rsid w:val="000D00B9"/>
    <w:rsid w:val="000D014B"/>
    <w:rsid w:val="000D0284"/>
    <w:rsid w:val="000D02F2"/>
    <w:rsid w:val="000D0327"/>
    <w:rsid w:val="000D03DC"/>
    <w:rsid w:val="000D0531"/>
    <w:rsid w:val="000D0534"/>
    <w:rsid w:val="000D054D"/>
    <w:rsid w:val="000D07DC"/>
    <w:rsid w:val="000D0A99"/>
    <w:rsid w:val="000D0D38"/>
    <w:rsid w:val="000D0DF4"/>
    <w:rsid w:val="000D0E45"/>
    <w:rsid w:val="000D1017"/>
    <w:rsid w:val="000D1022"/>
    <w:rsid w:val="000D10CD"/>
    <w:rsid w:val="000D141C"/>
    <w:rsid w:val="000D1619"/>
    <w:rsid w:val="000D189E"/>
    <w:rsid w:val="000D1C05"/>
    <w:rsid w:val="000D201A"/>
    <w:rsid w:val="000D20D4"/>
    <w:rsid w:val="000D21D7"/>
    <w:rsid w:val="000D225B"/>
    <w:rsid w:val="000D23D2"/>
    <w:rsid w:val="000D26A1"/>
    <w:rsid w:val="000D26DF"/>
    <w:rsid w:val="000D2785"/>
    <w:rsid w:val="000D2AC1"/>
    <w:rsid w:val="000D2E1F"/>
    <w:rsid w:val="000D319E"/>
    <w:rsid w:val="000D32F5"/>
    <w:rsid w:val="000D339E"/>
    <w:rsid w:val="000D33C2"/>
    <w:rsid w:val="000D33C6"/>
    <w:rsid w:val="000D3486"/>
    <w:rsid w:val="000D35D0"/>
    <w:rsid w:val="000D35ED"/>
    <w:rsid w:val="000D3666"/>
    <w:rsid w:val="000D38B9"/>
    <w:rsid w:val="000D3A5F"/>
    <w:rsid w:val="000D3C19"/>
    <w:rsid w:val="000D3C89"/>
    <w:rsid w:val="000D3CDF"/>
    <w:rsid w:val="000D3E32"/>
    <w:rsid w:val="000D3E61"/>
    <w:rsid w:val="000D4004"/>
    <w:rsid w:val="000D4193"/>
    <w:rsid w:val="000D41BB"/>
    <w:rsid w:val="000D4657"/>
    <w:rsid w:val="000D47DF"/>
    <w:rsid w:val="000D4AA2"/>
    <w:rsid w:val="000D4C7B"/>
    <w:rsid w:val="000D4E17"/>
    <w:rsid w:val="000D4E42"/>
    <w:rsid w:val="000D4E81"/>
    <w:rsid w:val="000D4F1B"/>
    <w:rsid w:val="000D4F20"/>
    <w:rsid w:val="000D4FFB"/>
    <w:rsid w:val="000D5052"/>
    <w:rsid w:val="000D5250"/>
    <w:rsid w:val="000D56AC"/>
    <w:rsid w:val="000D5779"/>
    <w:rsid w:val="000D5BBC"/>
    <w:rsid w:val="000D6240"/>
    <w:rsid w:val="000D641E"/>
    <w:rsid w:val="000D6A14"/>
    <w:rsid w:val="000D6ABE"/>
    <w:rsid w:val="000D6BE0"/>
    <w:rsid w:val="000D6D61"/>
    <w:rsid w:val="000D70A5"/>
    <w:rsid w:val="000D7165"/>
    <w:rsid w:val="000D727B"/>
    <w:rsid w:val="000D72C4"/>
    <w:rsid w:val="000D750B"/>
    <w:rsid w:val="000D75B4"/>
    <w:rsid w:val="000D76B4"/>
    <w:rsid w:val="000D790E"/>
    <w:rsid w:val="000D7B96"/>
    <w:rsid w:val="000D7C64"/>
    <w:rsid w:val="000D7D69"/>
    <w:rsid w:val="000E0015"/>
    <w:rsid w:val="000E017D"/>
    <w:rsid w:val="000E035A"/>
    <w:rsid w:val="000E03D5"/>
    <w:rsid w:val="000E052F"/>
    <w:rsid w:val="000E0630"/>
    <w:rsid w:val="000E0657"/>
    <w:rsid w:val="000E06B5"/>
    <w:rsid w:val="000E07FB"/>
    <w:rsid w:val="000E0999"/>
    <w:rsid w:val="000E0D82"/>
    <w:rsid w:val="000E112E"/>
    <w:rsid w:val="000E133A"/>
    <w:rsid w:val="000E1397"/>
    <w:rsid w:val="000E17C8"/>
    <w:rsid w:val="000E1A26"/>
    <w:rsid w:val="000E1D15"/>
    <w:rsid w:val="000E1DD6"/>
    <w:rsid w:val="000E1E5E"/>
    <w:rsid w:val="000E2240"/>
    <w:rsid w:val="000E2380"/>
    <w:rsid w:val="000E23B0"/>
    <w:rsid w:val="000E2455"/>
    <w:rsid w:val="000E2545"/>
    <w:rsid w:val="000E272D"/>
    <w:rsid w:val="000E27C6"/>
    <w:rsid w:val="000E28A2"/>
    <w:rsid w:val="000E2A58"/>
    <w:rsid w:val="000E2AB1"/>
    <w:rsid w:val="000E2B49"/>
    <w:rsid w:val="000E2D62"/>
    <w:rsid w:val="000E2E1C"/>
    <w:rsid w:val="000E2E99"/>
    <w:rsid w:val="000E2ED1"/>
    <w:rsid w:val="000E300B"/>
    <w:rsid w:val="000E30DC"/>
    <w:rsid w:val="000E3159"/>
    <w:rsid w:val="000E32A1"/>
    <w:rsid w:val="000E32BF"/>
    <w:rsid w:val="000E3390"/>
    <w:rsid w:val="000E34B5"/>
    <w:rsid w:val="000E36E1"/>
    <w:rsid w:val="000E3802"/>
    <w:rsid w:val="000E382B"/>
    <w:rsid w:val="000E39D1"/>
    <w:rsid w:val="000E39E4"/>
    <w:rsid w:val="000E3A2B"/>
    <w:rsid w:val="000E3BE8"/>
    <w:rsid w:val="000E3C78"/>
    <w:rsid w:val="000E3F4E"/>
    <w:rsid w:val="000E4021"/>
    <w:rsid w:val="000E4027"/>
    <w:rsid w:val="000E4044"/>
    <w:rsid w:val="000E4524"/>
    <w:rsid w:val="000E459A"/>
    <w:rsid w:val="000E47E4"/>
    <w:rsid w:val="000E4872"/>
    <w:rsid w:val="000E4BD3"/>
    <w:rsid w:val="000E4CE8"/>
    <w:rsid w:val="000E4D02"/>
    <w:rsid w:val="000E4D9A"/>
    <w:rsid w:val="000E4DDE"/>
    <w:rsid w:val="000E4FD9"/>
    <w:rsid w:val="000E4FEC"/>
    <w:rsid w:val="000E525B"/>
    <w:rsid w:val="000E526B"/>
    <w:rsid w:val="000E551C"/>
    <w:rsid w:val="000E556A"/>
    <w:rsid w:val="000E5614"/>
    <w:rsid w:val="000E56A2"/>
    <w:rsid w:val="000E5973"/>
    <w:rsid w:val="000E5B77"/>
    <w:rsid w:val="000E5D6C"/>
    <w:rsid w:val="000E5EB3"/>
    <w:rsid w:val="000E6048"/>
    <w:rsid w:val="000E61B2"/>
    <w:rsid w:val="000E61E6"/>
    <w:rsid w:val="000E6567"/>
    <w:rsid w:val="000E6803"/>
    <w:rsid w:val="000E6957"/>
    <w:rsid w:val="000E69A6"/>
    <w:rsid w:val="000E6C09"/>
    <w:rsid w:val="000E6C33"/>
    <w:rsid w:val="000E6F29"/>
    <w:rsid w:val="000E700E"/>
    <w:rsid w:val="000E7188"/>
    <w:rsid w:val="000E71BD"/>
    <w:rsid w:val="000E73FF"/>
    <w:rsid w:val="000E7410"/>
    <w:rsid w:val="000E747A"/>
    <w:rsid w:val="000E759A"/>
    <w:rsid w:val="000E7B71"/>
    <w:rsid w:val="000E7B75"/>
    <w:rsid w:val="000E7C7B"/>
    <w:rsid w:val="000F00A9"/>
    <w:rsid w:val="000F00E9"/>
    <w:rsid w:val="000F0143"/>
    <w:rsid w:val="000F0255"/>
    <w:rsid w:val="000F0373"/>
    <w:rsid w:val="000F04CB"/>
    <w:rsid w:val="000F068A"/>
    <w:rsid w:val="000F0740"/>
    <w:rsid w:val="000F082B"/>
    <w:rsid w:val="000F09AE"/>
    <w:rsid w:val="000F0C41"/>
    <w:rsid w:val="000F0D15"/>
    <w:rsid w:val="000F0DA1"/>
    <w:rsid w:val="000F0E10"/>
    <w:rsid w:val="000F1418"/>
    <w:rsid w:val="000F1514"/>
    <w:rsid w:val="000F1523"/>
    <w:rsid w:val="000F19DA"/>
    <w:rsid w:val="000F1A66"/>
    <w:rsid w:val="000F1C4A"/>
    <w:rsid w:val="000F1E63"/>
    <w:rsid w:val="000F20A3"/>
    <w:rsid w:val="000F223B"/>
    <w:rsid w:val="000F2560"/>
    <w:rsid w:val="000F2A29"/>
    <w:rsid w:val="000F2A96"/>
    <w:rsid w:val="000F2C0C"/>
    <w:rsid w:val="000F2C70"/>
    <w:rsid w:val="000F2E36"/>
    <w:rsid w:val="000F2FFA"/>
    <w:rsid w:val="000F3840"/>
    <w:rsid w:val="000F3889"/>
    <w:rsid w:val="000F3A55"/>
    <w:rsid w:val="000F3AFC"/>
    <w:rsid w:val="000F3BAE"/>
    <w:rsid w:val="000F3CF2"/>
    <w:rsid w:val="000F3D8D"/>
    <w:rsid w:val="000F4008"/>
    <w:rsid w:val="000F4015"/>
    <w:rsid w:val="000F40A6"/>
    <w:rsid w:val="000F432D"/>
    <w:rsid w:val="000F434C"/>
    <w:rsid w:val="000F43B2"/>
    <w:rsid w:val="000F4900"/>
    <w:rsid w:val="000F4BED"/>
    <w:rsid w:val="000F4DC2"/>
    <w:rsid w:val="000F50E7"/>
    <w:rsid w:val="000F513D"/>
    <w:rsid w:val="000F5478"/>
    <w:rsid w:val="000F54B5"/>
    <w:rsid w:val="000F554C"/>
    <w:rsid w:val="000F5618"/>
    <w:rsid w:val="000F56FC"/>
    <w:rsid w:val="000F60D1"/>
    <w:rsid w:val="000F6111"/>
    <w:rsid w:val="000F6136"/>
    <w:rsid w:val="000F6287"/>
    <w:rsid w:val="000F642F"/>
    <w:rsid w:val="000F6437"/>
    <w:rsid w:val="000F66DF"/>
    <w:rsid w:val="000F6A9C"/>
    <w:rsid w:val="000F6AB6"/>
    <w:rsid w:val="000F6BEC"/>
    <w:rsid w:val="000F6D22"/>
    <w:rsid w:val="000F6EEC"/>
    <w:rsid w:val="000F7025"/>
    <w:rsid w:val="000F706B"/>
    <w:rsid w:val="000F711E"/>
    <w:rsid w:val="000F71E7"/>
    <w:rsid w:val="000F7259"/>
    <w:rsid w:val="000F744D"/>
    <w:rsid w:val="000F78C8"/>
    <w:rsid w:val="000F7D1A"/>
    <w:rsid w:val="000F7E56"/>
    <w:rsid w:val="000F7F0E"/>
    <w:rsid w:val="000F7F3E"/>
    <w:rsid w:val="00100145"/>
    <w:rsid w:val="001001F4"/>
    <w:rsid w:val="0010044C"/>
    <w:rsid w:val="00100600"/>
    <w:rsid w:val="0010067A"/>
    <w:rsid w:val="00100692"/>
    <w:rsid w:val="001007AD"/>
    <w:rsid w:val="001008A2"/>
    <w:rsid w:val="00100A03"/>
    <w:rsid w:val="00100BB0"/>
    <w:rsid w:val="00100EAA"/>
    <w:rsid w:val="00100FA2"/>
    <w:rsid w:val="00101120"/>
    <w:rsid w:val="00101267"/>
    <w:rsid w:val="0010160C"/>
    <w:rsid w:val="0010167A"/>
    <w:rsid w:val="00101777"/>
    <w:rsid w:val="00101981"/>
    <w:rsid w:val="001019E6"/>
    <w:rsid w:val="00101B7D"/>
    <w:rsid w:val="00101BE5"/>
    <w:rsid w:val="00101C9A"/>
    <w:rsid w:val="00101F98"/>
    <w:rsid w:val="00102164"/>
    <w:rsid w:val="0010229F"/>
    <w:rsid w:val="001023D4"/>
    <w:rsid w:val="001024B2"/>
    <w:rsid w:val="00102586"/>
    <w:rsid w:val="00102797"/>
    <w:rsid w:val="0010289B"/>
    <w:rsid w:val="0010295F"/>
    <w:rsid w:val="001029FD"/>
    <w:rsid w:val="00102A08"/>
    <w:rsid w:val="00102A30"/>
    <w:rsid w:val="00102A45"/>
    <w:rsid w:val="00102CCD"/>
    <w:rsid w:val="00102DE8"/>
    <w:rsid w:val="00102DF0"/>
    <w:rsid w:val="00102E35"/>
    <w:rsid w:val="00102F1F"/>
    <w:rsid w:val="00103176"/>
    <w:rsid w:val="001031EF"/>
    <w:rsid w:val="00103325"/>
    <w:rsid w:val="00103341"/>
    <w:rsid w:val="001034C6"/>
    <w:rsid w:val="001036FD"/>
    <w:rsid w:val="00103707"/>
    <w:rsid w:val="001037B6"/>
    <w:rsid w:val="00103859"/>
    <w:rsid w:val="001038D3"/>
    <w:rsid w:val="00103CE2"/>
    <w:rsid w:val="00103CF3"/>
    <w:rsid w:val="00103CFB"/>
    <w:rsid w:val="00103D0C"/>
    <w:rsid w:val="00103D50"/>
    <w:rsid w:val="00103D98"/>
    <w:rsid w:val="00103DB3"/>
    <w:rsid w:val="001042F8"/>
    <w:rsid w:val="001047AD"/>
    <w:rsid w:val="00104A0F"/>
    <w:rsid w:val="00104ACE"/>
    <w:rsid w:val="00104AD1"/>
    <w:rsid w:val="00104C47"/>
    <w:rsid w:val="00104C7E"/>
    <w:rsid w:val="00104E53"/>
    <w:rsid w:val="00104F3C"/>
    <w:rsid w:val="00104FAD"/>
    <w:rsid w:val="001050C1"/>
    <w:rsid w:val="00105127"/>
    <w:rsid w:val="00105181"/>
    <w:rsid w:val="001051E6"/>
    <w:rsid w:val="00105461"/>
    <w:rsid w:val="00105495"/>
    <w:rsid w:val="001054B8"/>
    <w:rsid w:val="001059AC"/>
    <w:rsid w:val="00105A6E"/>
    <w:rsid w:val="00105AEF"/>
    <w:rsid w:val="00105B09"/>
    <w:rsid w:val="00105D6A"/>
    <w:rsid w:val="00105EEA"/>
    <w:rsid w:val="001060AC"/>
    <w:rsid w:val="00106158"/>
    <w:rsid w:val="001062A2"/>
    <w:rsid w:val="001063EC"/>
    <w:rsid w:val="0010647B"/>
    <w:rsid w:val="001066CC"/>
    <w:rsid w:val="0010676D"/>
    <w:rsid w:val="00106D28"/>
    <w:rsid w:val="00106F78"/>
    <w:rsid w:val="0010705E"/>
    <w:rsid w:val="001070B6"/>
    <w:rsid w:val="0010716A"/>
    <w:rsid w:val="00107325"/>
    <w:rsid w:val="0010736F"/>
    <w:rsid w:val="0010741F"/>
    <w:rsid w:val="001075DD"/>
    <w:rsid w:val="00107706"/>
    <w:rsid w:val="00107CB7"/>
    <w:rsid w:val="00107F74"/>
    <w:rsid w:val="00107FB4"/>
    <w:rsid w:val="00110168"/>
    <w:rsid w:val="001103FC"/>
    <w:rsid w:val="00110410"/>
    <w:rsid w:val="001104F0"/>
    <w:rsid w:val="0011057B"/>
    <w:rsid w:val="00110618"/>
    <w:rsid w:val="0011080B"/>
    <w:rsid w:val="001108FB"/>
    <w:rsid w:val="00110959"/>
    <w:rsid w:val="00110A23"/>
    <w:rsid w:val="00110AB4"/>
    <w:rsid w:val="00110BFF"/>
    <w:rsid w:val="00110E22"/>
    <w:rsid w:val="00110F2D"/>
    <w:rsid w:val="0011124F"/>
    <w:rsid w:val="001112E9"/>
    <w:rsid w:val="001113EB"/>
    <w:rsid w:val="0011146F"/>
    <w:rsid w:val="0011147D"/>
    <w:rsid w:val="001114EE"/>
    <w:rsid w:val="001115B0"/>
    <w:rsid w:val="00111628"/>
    <w:rsid w:val="0011174B"/>
    <w:rsid w:val="00111831"/>
    <w:rsid w:val="001118A8"/>
    <w:rsid w:val="00111952"/>
    <w:rsid w:val="00111DAD"/>
    <w:rsid w:val="00111EF1"/>
    <w:rsid w:val="00111F73"/>
    <w:rsid w:val="00112025"/>
    <w:rsid w:val="001120C5"/>
    <w:rsid w:val="00112243"/>
    <w:rsid w:val="00112250"/>
    <w:rsid w:val="0011228C"/>
    <w:rsid w:val="00112358"/>
    <w:rsid w:val="00112766"/>
    <w:rsid w:val="001127C2"/>
    <w:rsid w:val="001129C3"/>
    <w:rsid w:val="00112C2F"/>
    <w:rsid w:val="00112C85"/>
    <w:rsid w:val="00112D60"/>
    <w:rsid w:val="00112DF0"/>
    <w:rsid w:val="001133C3"/>
    <w:rsid w:val="001133F5"/>
    <w:rsid w:val="00113758"/>
    <w:rsid w:val="001137F3"/>
    <w:rsid w:val="001138AB"/>
    <w:rsid w:val="00113B50"/>
    <w:rsid w:val="00113B6B"/>
    <w:rsid w:val="00113DFE"/>
    <w:rsid w:val="00113FE6"/>
    <w:rsid w:val="0011407D"/>
    <w:rsid w:val="001141C5"/>
    <w:rsid w:val="001142BF"/>
    <w:rsid w:val="0011435E"/>
    <w:rsid w:val="00114545"/>
    <w:rsid w:val="001146C3"/>
    <w:rsid w:val="001148AA"/>
    <w:rsid w:val="00114976"/>
    <w:rsid w:val="00114A87"/>
    <w:rsid w:val="00114A9A"/>
    <w:rsid w:val="00114C09"/>
    <w:rsid w:val="00114C12"/>
    <w:rsid w:val="00114DBB"/>
    <w:rsid w:val="0011501F"/>
    <w:rsid w:val="001154C7"/>
    <w:rsid w:val="001154CA"/>
    <w:rsid w:val="00115501"/>
    <w:rsid w:val="001156CA"/>
    <w:rsid w:val="0011597F"/>
    <w:rsid w:val="00115C77"/>
    <w:rsid w:val="00115E5C"/>
    <w:rsid w:val="00115E95"/>
    <w:rsid w:val="00115EEB"/>
    <w:rsid w:val="00115F33"/>
    <w:rsid w:val="00116070"/>
    <w:rsid w:val="001160B8"/>
    <w:rsid w:val="001161B6"/>
    <w:rsid w:val="00116219"/>
    <w:rsid w:val="001162A7"/>
    <w:rsid w:val="0011636C"/>
    <w:rsid w:val="001163F2"/>
    <w:rsid w:val="00116DFB"/>
    <w:rsid w:val="00116E27"/>
    <w:rsid w:val="00116E77"/>
    <w:rsid w:val="0011720E"/>
    <w:rsid w:val="0011735B"/>
    <w:rsid w:val="0011737A"/>
    <w:rsid w:val="0011738B"/>
    <w:rsid w:val="001174E4"/>
    <w:rsid w:val="00117878"/>
    <w:rsid w:val="00117949"/>
    <w:rsid w:val="001179DA"/>
    <w:rsid w:val="00117A30"/>
    <w:rsid w:val="00117AF0"/>
    <w:rsid w:val="00117AFF"/>
    <w:rsid w:val="00117B5C"/>
    <w:rsid w:val="00117B82"/>
    <w:rsid w:val="00117D2E"/>
    <w:rsid w:val="00117D8B"/>
    <w:rsid w:val="00120010"/>
    <w:rsid w:val="00120121"/>
    <w:rsid w:val="001203EC"/>
    <w:rsid w:val="0012059A"/>
    <w:rsid w:val="00120679"/>
    <w:rsid w:val="00120689"/>
    <w:rsid w:val="00120728"/>
    <w:rsid w:val="00120756"/>
    <w:rsid w:val="00120A76"/>
    <w:rsid w:val="00120C3F"/>
    <w:rsid w:val="00120C61"/>
    <w:rsid w:val="00120FFE"/>
    <w:rsid w:val="001211D7"/>
    <w:rsid w:val="0012138F"/>
    <w:rsid w:val="00121402"/>
    <w:rsid w:val="00121928"/>
    <w:rsid w:val="00121A05"/>
    <w:rsid w:val="00121BE4"/>
    <w:rsid w:val="00121CA7"/>
    <w:rsid w:val="00121FF4"/>
    <w:rsid w:val="00122136"/>
    <w:rsid w:val="001222CB"/>
    <w:rsid w:val="00122570"/>
    <w:rsid w:val="001225EF"/>
    <w:rsid w:val="00122770"/>
    <w:rsid w:val="001227F4"/>
    <w:rsid w:val="00122B87"/>
    <w:rsid w:val="00122C2A"/>
    <w:rsid w:val="00122C9E"/>
    <w:rsid w:val="00122D96"/>
    <w:rsid w:val="00122DD3"/>
    <w:rsid w:val="00122E4E"/>
    <w:rsid w:val="00122F3D"/>
    <w:rsid w:val="00122F72"/>
    <w:rsid w:val="0012300F"/>
    <w:rsid w:val="00123117"/>
    <w:rsid w:val="001233C8"/>
    <w:rsid w:val="001235E8"/>
    <w:rsid w:val="00123708"/>
    <w:rsid w:val="00123711"/>
    <w:rsid w:val="0012386D"/>
    <w:rsid w:val="00123873"/>
    <w:rsid w:val="00123983"/>
    <w:rsid w:val="00123A4D"/>
    <w:rsid w:val="00123BA3"/>
    <w:rsid w:val="00123D6A"/>
    <w:rsid w:val="00123DBF"/>
    <w:rsid w:val="00123F44"/>
    <w:rsid w:val="001241B3"/>
    <w:rsid w:val="0012426E"/>
    <w:rsid w:val="0012439F"/>
    <w:rsid w:val="0012454D"/>
    <w:rsid w:val="0012466D"/>
    <w:rsid w:val="001247B8"/>
    <w:rsid w:val="001247CF"/>
    <w:rsid w:val="00124CDC"/>
    <w:rsid w:val="00124E14"/>
    <w:rsid w:val="00124ECD"/>
    <w:rsid w:val="00125146"/>
    <w:rsid w:val="001253B5"/>
    <w:rsid w:val="001253FD"/>
    <w:rsid w:val="00125421"/>
    <w:rsid w:val="001254F2"/>
    <w:rsid w:val="001255FE"/>
    <w:rsid w:val="00125988"/>
    <w:rsid w:val="00125BDA"/>
    <w:rsid w:val="00125C80"/>
    <w:rsid w:val="00125D0F"/>
    <w:rsid w:val="00125EE8"/>
    <w:rsid w:val="00125F3E"/>
    <w:rsid w:val="00125FAF"/>
    <w:rsid w:val="00126038"/>
    <w:rsid w:val="00126096"/>
    <w:rsid w:val="00126765"/>
    <w:rsid w:val="00126932"/>
    <w:rsid w:val="00126BE6"/>
    <w:rsid w:val="00126C6D"/>
    <w:rsid w:val="00126D39"/>
    <w:rsid w:val="00126DF0"/>
    <w:rsid w:val="00126EFC"/>
    <w:rsid w:val="00126F8F"/>
    <w:rsid w:val="00126FA6"/>
    <w:rsid w:val="0012716E"/>
    <w:rsid w:val="0012725B"/>
    <w:rsid w:val="00127689"/>
    <w:rsid w:val="001277AA"/>
    <w:rsid w:val="00127981"/>
    <w:rsid w:val="00127A0B"/>
    <w:rsid w:val="00127B0F"/>
    <w:rsid w:val="00127CBA"/>
    <w:rsid w:val="00127E2B"/>
    <w:rsid w:val="00127EE9"/>
    <w:rsid w:val="00127FD3"/>
    <w:rsid w:val="001300EB"/>
    <w:rsid w:val="0013022C"/>
    <w:rsid w:val="00130246"/>
    <w:rsid w:val="0013031D"/>
    <w:rsid w:val="00130477"/>
    <w:rsid w:val="001304B6"/>
    <w:rsid w:val="00130576"/>
    <w:rsid w:val="00130824"/>
    <w:rsid w:val="00130903"/>
    <w:rsid w:val="001309CA"/>
    <w:rsid w:val="00130CA2"/>
    <w:rsid w:val="00130CC6"/>
    <w:rsid w:val="00130D29"/>
    <w:rsid w:val="00130E95"/>
    <w:rsid w:val="00130F46"/>
    <w:rsid w:val="00130F67"/>
    <w:rsid w:val="001310EB"/>
    <w:rsid w:val="0013117D"/>
    <w:rsid w:val="0013126E"/>
    <w:rsid w:val="00131412"/>
    <w:rsid w:val="00131549"/>
    <w:rsid w:val="001316F7"/>
    <w:rsid w:val="00131797"/>
    <w:rsid w:val="001319C3"/>
    <w:rsid w:val="00131D3D"/>
    <w:rsid w:val="00131F09"/>
    <w:rsid w:val="00131F71"/>
    <w:rsid w:val="001320EF"/>
    <w:rsid w:val="00132404"/>
    <w:rsid w:val="00132620"/>
    <w:rsid w:val="00132D08"/>
    <w:rsid w:val="00132D97"/>
    <w:rsid w:val="00132EC1"/>
    <w:rsid w:val="00132EE7"/>
    <w:rsid w:val="00133006"/>
    <w:rsid w:val="00133103"/>
    <w:rsid w:val="001332D9"/>
    <w:rsid w:val="001332FD"/>
    <w:rsid w:val="00133401"/>
    <w:rsid w:val="00133429"/>
    <w:rsid w:val="00133660"/>
    <w:rsid w:val="001336B5"/>
    <w:rsid w:val="00134031"/>
    <w:rsid w:val="00134213"/>
    <w:rsid w:val="0013424C"/>
    <w:rsid w:val="001344FD"/>
    <w:rsid w:val="001347C0"/>
    <w:rsid w:val="00134EA8"/>
    <w:rsid w:val="0013504E"/>
    <w:rsid w:val="001353A8"/>
    <w:rsid w:val="0013547D"/>
    <w:rsid w:val="001355FB"/>
    <w:rsid w:val="0013561E"/>
    <w:rsid w:val="001356B2"/>
    <w:rsid w:val="001356B3"/>
    <w:rsid w:val="001356B4"/>
    <w:rsid w:val="001356D0"/>
    <w:rsid w:val="00135825"/>
    <w:rsid w:val="00135AE9"/>
    <w:rsid w:val="00135C87"/>
    <w:rsid w:val="00135E16"/>
    <w:rsid w:val="00135F88"/>
    <w:rsid w:val="00135FEA"/>
    <w:rsid w:val="001361BB"/>
    <w:rsid w:val="00136244"/>
    <w:rsid w:val="00136527"/>
    <w:rsid w:val="001365E4"/>
    <w:rsid w:val="001366E7"/>
    <w:rsid w:val="00136B64"/>
    <w:rsid w:val="00136C33"/>
    <w:rsid w:val="00136C56"/>
    <w:rsid w:val="00136E46"/>
    <w:rsid w:val="00136ED8"/>
    <w:rsid w:val="00136EE0"/>
    <w:rsid w:val="00137060"/>
    <w:rsid w:val="00137177"/>
    <w:rsid w:val="001371A4"/>
    <w:rsid w:val="00137205"/>
    <w:rsid w:val="00137299"/>
    <w:rsid w:val="001372B0"/>
    <w:rsid w:val="001376AB"/>
    <w:rsid w:val="0013776F"/>
    <w:rsid w:val="00137872"/>
    <w:rsid w:val="001379DD"/>
    <w:rsid w:val="00137A15"/>
    <w:rsid w:val="00137C43"/>
    <w:rsid w:val="00137D0F"/>
    <w:rsid w:val="00137F82"/>
    <w:rsid w:val="00140027"/>
    <w:rsid w:val="0014015C"/>
    <w:rsid w:val="001402B5"/>
    <w:rsid w:val="0014046A"/>
    <w:rsid w:val="001404F3"/>
    <w:rsid w:val="0014053F"/>
    <w:rsid w:val="0014059A"/>
    <w:rsid w:val="001407C9"/>
    <w:rsid w:val="001408BA"/>
    <w:rsid w:val="00140A70"/>
    <w:rsid w:val="00140C42"/>
    <w:rsid w:val="00140DB2"/>
    <w:rsid w:val="00140E7C"/>
    <w:rsid w:val="00141074"/>
    <w:rsid w:val="0014136F"/>
    <w:rsid w:val="00141480"/>
    <w:rsid w:val="001414DE"/>
    <w:rsid w:val="00141525"/>
    <w:rsid w:val="00141575"/>
    <w:rsid w:val="001416CB"/>
    <w:rsid w:val="00141789"/>
    <w:rsid w:val="00141827"/>
    <w:rsid w:val="001418D1"/>
    <w:rsid w:val="00141B4B"/>
    <w:rsid w:val="00141D8A"/>
    <w:rsid w:val="00142016"/>
    <w:rsid w:val="001420BE"/>
    <w:rsid w:val="001421EA"/>
    <w:rsid w:val="0014228E"/>
    <w:rsid w:val="00142A02"/>
    <w:rsid w:val="00142A14"/>
    <w:rsid w:val="00142A35"/>
    <w:rsid w:val="00142ACA"/>
    <w:rsid w:val="00142B99"/>
    <w:rsid w:val="00142D49"/>
    <w:rsid w:val="00142D4B"/>
    <w:rsid w:val="00142ED6"/>
    <w:rsid w:val="00142F76"/>
    <w:rsid w:val="00143190"/>
    <w:rsid w:val="001433B3"/>
    <w:rsid w:val="00143491"/>
    <w:rsid w:val="00143554"/>
    <w:rsid w:val="00143564"/>
    <w:rsid w:val="00143932"/>
    <w:rsid w:val="001439AA"/>
    <w:rsid w:val="00143A9E"/>
    <w:rsid w:val="00143D57"/>
    <w:rsid w:val="001441FD"/>
    <w:rsid w:val="00144280"/>
    <w:rsid w:val="00144356"/>
    <w:rsid w:val="0014442F"/>
    <w:rsid w:val="00144487"/>
    <w:rsid w:val="001446CF"/>
    <w:rsid w:val="001447E7"/>
    <w:rsid w:val="00144A58"/>
    <w:rsid w:val="00144BBF"/>
    <w:rsid w:val="00144C4F"/>
    <w:rsid w:val="00144CE7"/>
    <w:rsid w:val="00144D17"/>
    <w:rsid w:val="00144D4F"/>
    <w:rsid w:val="00144DEB"/>
    <w:rsid w:val="00144EB4"/>
    <w:rsid w:val="00144F71"/>
    <w:rsid w:val="00144FAF"/>
    <w:rsid w:val="001452C5"/>
    <w:rsid w:val="001453BB"/>
    <w:rsid w:val="001454B7"/>
    <w:rsid w:val="0014550A"/>
    <w:rsid w:val="001455E2"/>
    <w:rsid w:val="001456DE"/>
    <w:rsid w:val="001457D7"/>
    <w:rsid w:val="001458CB"/>
    <w:rsid w:val="0014591A"/>
    <w:rsid w:val="00145939"/>
    <w:rsid w:val="00145986"/>
    <w:rsid w:val="00145A00"/>
    <w:rsid w:val="00145CD7"/>
    <w:rsid w:val="00145E48"/>
    <w:rsid w:val="00146043"/>
    <w:rsid w:val="00146134"/>
    <w:rsid w:val="0014638C"/>
    <w:rsid w:val="00146390"/>
    <w:rsid w:val="001463EC"/>
    <w:rsid w:val="001464F6"/>
    <w:rsid w:val="0014688E"/>
    <w:rsid w:val="00146D43"/>
    <w:rsid w:val="00146D61"/>
    <w:rsid w:val="00146E81"/>
    <w:rsid w:val="001470A5"/>
    <w:rsid w:val="001471B4"/>
    <w:rsid w:val="0014736E"/>
    <w:rsid w:val="001473E4"/>
    <w:rsid w:val="0014740D"/>
    <w:rsid w:val="001474BD"/>
    <w:rsid w:val="00147539"/>
    <w:rsid w:val="00147881"/>
    <w:rsid w:val="00147929"/>
    <w:rsid w:val="00147A20"/>
    <w:rsid w:val="00147A76"/>
    <w:rsid w:val="00147B84"/>
    <w:rsid w:val="00147BAC"/>
    <w:rsid w:val="001500CE"/>
    <w:rsid w:val="00150363"/>
    <w:rsid w:val="00150380"/>
    <w:rsid w:val="0015041E"/>
    <w:rsid w:val="0015042C"/>
    <w:rsid w:val="00150626"/>
    <w:rsid w:val="0015065B"/>
    <w:rsid w:val="00150713"/>
    <w:rsid w:val="0015083B"/>
    <w:rsid w:val="0015094B"/>
    <w:rsid w:val="0015095A"/>
    <w:rsid w:val="00150A0F"/>
    <w:rsid w:val="00150A9B"/>
    <w:rsid w:val="00150AB8"/>
    <w:rsid w:val="00150B66"/>
    <w:rsid w:val="00150CF5"/>
    <w:rsid w:val="00150D3F"/>
    <w:rsid w:val="00150DFA"/>
    <w:rsid w:val="00150F96"/>
    <w:rsid w:val="00150FE8"/>
    <w:rsid w:val="00151044"/>
    <w:rsid w:val="00151061"/>
    <w:rsid w:val="00151121"/>
    <w:rsid w:val="00151220"/>
    <w:rsid w:val="00151381"/>
    <w:rsid w:val="00151387"/>
    <w:rsid w:val="0015164E"/>
    <w:rsid w:val="001519D4"/>
    <w:rsid w:val="001519FD"/>
    <w:rsid w:val="00151BBB"/>
    <w:rsid w:val="00151BFA"/>
    <w:rsid w:val="00151D2A"/>
    <w:rsid w:val="00151DEB"/>
    <w:rsid w:val="00151EC3"/>
    <w:rsid w:val="00151FEB"/>
    <w:rsid w:val="001522A1"/>
    <w:rsid w:val="001522E2"/>
    <w:rsid w:val="00152366"/>
    <w:rsid w:val="001525D3"/>
    <w:rsid w:val="00152691"/>
    <w:rsid w:val="00152782"/>
    <w:rsid w:val="001528B9"/>
    <w:rsid w:val="00152954"/>
    <w:rsid w:val="001529AA"/>
    <w:rsid w:val="001529BA"/>
    <w:rsid w:val="00152B9C"/>
    <w:rsid w:val="00153155"/>
    <w:rsid w:val="001531E0"/>
    <w:rsid w:val="0015323E"/>
    <w:rsid w:val="0015335B"/>
    <w:rsid w:val="001537E6"/>
    <w:rsid w:val="001539A3"/>
    <w:rsid w:val="00154081"/>
    <w:rsid w:val="00154140"/>
    <w:rsid w:val="0015469D"/>
    <w:rsid w:val="001548CB"/>
    <w:rsid w:val="00154B5D"/>
    <w:rsid w:val="00154D53"/>
    <w:rsid w:val="00154D6F"/>
    <w:rsid w:val="00154E55"/>
    <w:rsid w:val="00154F00"/>
    <w:rsid w:val="00154F7A"/>
    <w:rsid w:val="00155109"/>
    <w:rsid w:val="00155342"/>
    <w:rsid w:val="0015537E"/>
    <w:rsid w:val="00155628"/>
    <w:rsid w:val="00155669"/>
    <w:rsid w:val="001556F3"/>
    <w:rsid w:val="0015583A"/>
    <w:rsid w:val="00155957"/>
    <w:rsid w:val="00155DF0"/>
    <w:rsid w:val="00155F03"/>
    <w:rsid w:val="00155FF3"/>
    <w:rsid w:val="00156013"/>
    <w:rsid w:val="001560B9"/>
    <w:rsid w:val="001560CC"/>
    <w:rsid w:val="001560DC"/>
    <w:rsid w:val="0015628F"/>
    <w:rsid w:val="00156332"/>
    <w:rsid w:val="00156500"/>
    <w:rsid w:val="0015672C"/>
    <w:rsid w:val="001567A1"/>
    <w:rsid w:val="00156839"/>
    <w:rsid w:val="00156FAD"/>
    <w:rsid w:val="00157017"/>
    <w:rsid w:val="0015751D"/>
    <w:rsid w:val="0015759F"/>
    <w:rsid w:val="001577A3"/>
    <w:rsid w:val="001577FC"/>
    <w:rsid w:val="0015790D"/>
    <w:rsid w:val="00157EAD"/>
    <w:rsid w:val="00157F08"/>
    <w:rsid w:val="00157F12"/>
    <w:rsid w:val="00157F62"/>
    <w:rsid w:val="0016002F"/>
    <w:rsid w:val="00160032"/>
    <w:rsid w:val="001600C7"/>
    <w:rsid w:val="0016014F"/>
    <w:rsid w:val="001601FD"/>
    <w:rsid w:val="0016051D"/>
    <w:rsid w:val="001606F6"/>
    <w:rsid w:val="001607BF"/>
    <w:rsid w:val="0016096B"/>
    <w:rsid w:val="00160A48"/>
    <w:rsid w:val="00160E4B"/>
    <w:rsid w:val="00160E62"/>
    <w:rsid w:val="00160E7B"/>
    <w:rsid w:val="00160FA9"/>
    <w:rsid w:val="00161062"/>
    <w:rsid w:val="00161297"/>
    <w:rsid w:val="001614BA"/>
    <w:rsid w:val="00161546"/>
    <w:rsid w:val="001615DD"/>
    <w:rsid w:val="00161600"/>
    <w:rsid w:val="00161758"/>
    <w:rsid w:val="0016181C"/>
    <w:rsid w:val="00161846"/>
    <w:rsid w:val="0016189F"/>
    <w:rsid w:val="00161C2B"/>
    <w:rsid w:val="00161D19"/>
    <w:rsid w:val="00161EB5"/>
    <w:rsid w:val="00161EEA"/>
    <w:rsid w:val="001620A9"/>
    <w:rsid w:val="00162101"/>
    <w:rsid w:val="001622B3"/>
    <w:rsid w:val="00162486"/>
    <w:rsid w:val="0016250C"/>
    <w:rsid w:val="00162612"/>
    <w:rsid w:val="00162F6A"/>
    <w:rsid w:val="0016310D"/>
    <w:rsid w:val="00163391"/>
    <w:rsid w:val="0016354F"/>
    <w:rsid w:val="00163555"/>
    <w:rsid w:val="00163613"/>
    <w:rsid w:val="00163717"/>
    <w:rsid w:val="00163727"/>
    <w:rsid w:val="001638CB"/>
    <w:rsid w:val="001639E5"/>
    <w:rsid w:val="00163B4B"/>
    <w:rsid w:val="00163C41"/>
    <w:rsid w:val="00163CF1"/>
    <w:rsid w:val="00163EAA"/>
    <w:rsid w:val="00163EBB"/>
    <w:rsid w:val="00164088"/>
    <w:rsid w:val="00164197"/>
    <w:rsid w:val="00164301"/>
    <w:rsid w:val="00164330"/>
    <w:rsid w:val="001646AD"/>
    <w:rsid w:val="00164721"/>
    <w:rsid w:val="00164789"/>
    <w:rsid w:val="001647E2"/>
    <w:rsid w:val="00164B51"/>
    <w:rsid w:val="00164E4B"/>
    <w:rsid w:val="00165020"/>
    <w:rsid w:val="00165341"/>
    <w:rsid w:val="0016551C"/>
    <w:rsid w:val="001655CE"/>
    <w:rsid w:val="001655CF"/>
    <w:rsid w:val="001655F3"/>
    <w:rsid w:val="001656CB"/>
    <w:rsid w:val="00165703"/>
    <w:rsid w:val="001658D3"/>
    <w:rsid w:val="00165C5F"/>
    <w:rsid w:val="00165EBA"/>
    <w:rsid w:val="00165F7A"/>
    <w:rsid w:val="00165FC2"/>
    <w:rsid w:val="00166149"/>
    <w:rsid w:val="0016628D"/>
    <w:rsid w:val="00166336"/>
    <w:rsid w:val="00166348"/>
    <w:rsid w:val="001663D5"/>
    <w:rsid w:val="001664C7"/>
    <w:rsid w:val="0016653D"/>
    <w:rsid w:val="001665F4"/>
    <w:rsid w:val="001665FB"/>
    <w:rsid w:val="001668B1"/>
    <w:rsid w:val="00166D1D"/>
    <w:rsid w:val="00166D78"/>
    <w:rsid w:val="00166DCE"/>
    <w:rsid w:val="001670DE"/>
    <w:rsid w:val="00167101"/>
    <w:rsid w:val="00167112"/>
    <w:rsid w:val="00167125"/>
    <w:rsid w:val="00167179"/>
    <w:rsid w:val="0016725F"/>
    <w:rsid w:val="001673FC"/>
    <w:rsid w:val="00167483"/>
    <w:rsid w:val="0016781B"/>
    <w:rsid w:val="0016793D"/>
    <w:rsid w:val="00167ABB"/>
    <w:rsid w:val="00167D13"/>
    <w:rsid w:val="00167DBE"/>
    <w:rsid w:val="00167FF1"/>
    <w:rsid w:val="00170397"/>
    <w:rsid w:val="00170412"/>
    <w:rsid w:val="00170471"/>
    <w:rsid w:val="0017051E"/>
    <w:rsid w:val="00170672"/>
    <w:rsid w:val="00170997"/>
    <w:rsid w:val="001709A2"/>
    <w:rsid w:val="001709B3"/>
    <w:rsid w:val="001709D7"/>
    <w:rsid w:val="001709E5"/>
    <w:rsid w:val="00170C19"/>
    <w:rsid w:val="00170C5A"/>
    <w:rsid w:val="00170C95"/>
    <w:rsid w:val="00170DA9"/>
    <w:rsid w:val="00170E6C"/>
    <w:rsid w:val="00170EA8"/>
    <w:rsid w:val="00170F82"/>
    <w:rsid w:val="00170F9F"/>
    <w:rsid w:val="0017105E"/>
    <w:rsid w:val="0017117B"/>
    <w:rsid w:val="00171297"/>
    <w:rsid w:val="001713DA"/>
    <w:rsid w:val="001714D7"/>
    <w:rsid w:val="0017151E"/>
    <w:rsid w:val="00171552"/>
    <w:rsid w:val="0017193E"/>
    <w:rsid w:val="00171A36"/>
    <w:rsid w:val="00171A60"/>
    <w:rsid w:val="00171A97"/>
    <w:rsid w:val="00171B3E"/>
    <w:rsid w:val="00171BDD"/>
    <w:rsid w:val="00171D3A"/>
    <w:rsid w:val="00171F48"/>
    <w:rsid w:val="001720DB"/>
    <w:rsid w:val="00172442"/>
    <w:rsid w:val="0017252E"/>
    <w:rsid w:val="00172727"/>
    <w:rsid w:val="001729C1"/>
    <w:rsid w:val="00172B06"/>
    <w:rsid w:val="00172BD8"/>
    <w:rsid w:val="00172BE6"/>
    <w:rsid w:val="00172C70"/>
    <w:rsid w:val="00172C7A"/>
    <w:rsid w:val="00172CDE"/>
    <w:rsid w:val="00173219"/>
    <w:rsid w:val="0017350A"/>
    <w:rsid w:val="001736C0"/>
    <w:rsid w:val="001736EB"/>
    <w:rsid w:val="0017374D"/>
    <w:rsid w:val="00173794"/>
    <w:rsid w:val="001737BD"/>
    <w:rsid w:val="00173815"/>
    <w:rsid w:val="0017391D"/>
    <w:rsid w:val="00173A57"/>
    <w:rsid w:val="00173C2E"/>
    <w:rsid w:val="00173DD0"/>
    <w:rsid w:val="00174155"/>
    <w:rsid w:val="00174221"/>
    <w:rsid w:val="0017439F"/>
    <w:rsid w:val="00174548"/>
    <w:rsid w:val="001749E1"/>
    <w:rsid w:val="00174A52"/>
    <w:rsid w:val="00174BF9"/>
    <w:rsid w:val="00174CB8"/>
    <w:rsid w:val="00174F6D"/>
    <w:rsid w:val="00175068"/>
    <w:rsid w:val="00175070"/>
    <w:rsid w:val="00175259"/>
    <w:rsid w:val="001753E0"/>
    <w:rsid w:val="00175435"/>
    <w:rsid w:val="001754A0"/>
    <w:rsid w:val="00175785"/>
    <w:rsid w:val="00175898"/>
    <w:rsid w:val="00175E6E"/>
    <w:rsid w:val="00175FEF"/>
    <w:rsid w:val="001762DB"/>
    <w:rsid w:val="0017637D"/>
    <w:rsid w:val="00176468"/>
    <w:rsid w:val="001765D1"/>
    <w:rsid w:val="0017680D"/>
    <w:rsid w:val="0017685C"/>
    <w:rsid w:val="001768B1"/>
    <w:rsid w:val="001768F4"/>
    <w:rsid w:val="00176AE4"/>
    <w:rsid w:val="00176D7D"/>
    <w:rsid w:val="00176E36"/>
    <w:rsid w:val="00176E3C"/>
    <w:rsid w:val="0017716C"/>
    <w:rsid w:val="00177180"/>
    <w:rsid w:val="001772A0"/>
    <w:rsid w:val="00177343"/>
    <w:rsid w:val="0017739E"/>
    <w:rsid w:val="001773C4"/>
    <w:rsid w:val="001774EC"/>
    <w:rsid w:val="001778FA"/>
    <w:rsid w:val="00177987"/>
    <w:rsid w:val="00177C17"/>
    <w:rsid w:val="00177D0D"/>
    <w:rsid w:val="00177EE9"/>
    <w:rsid w:val="00177F30"/>
    <w:rsid w:val="00180165"/>
    <w:rsid w:val="001802C1"/>
    <w:rsid w:val="001802FD"/>
    <w:rsid w:val="00180307"/>
    <w:rsid w:val="0018032D"/>
    <w:rsid w:val="001807BF"/>
    <w:rsid w:val="001807CE"/>
    <w:rsid w:val="0018099C"/>
    <w:rsid w:val="00180AC4"/>
    <w:rsid w:val="00180D72"/>
    <w:rsid w:val="00180D82"/>
    <w:rsid w:val="00180F45"/>
    <w:rsid w:val="00181098"/>
    <w:rsid w:val="001810FC"/>
    <w:rsid w:val="001811A4"/>
    <w:rsid w:val="001811AE"/>
    <w:rsid w:val="00181320"/>
    <w:rsid w:val="0018152B"/>
    <w:rsid w:val="00181547"/>
    <w:rsid w:val="00181826"/>
    <w:rsid w:val="00181867"/>
    <w:rsid w:val="00181BFE"/>
    <w:rsid w:val="00181D1A"/>
    <w:rsid w:val="00181E75"/>
    <w:rsid w:val="00181EAF"/>
    <w:rsid w:val="00182020"/>
    <w:rsid w:val="001820BC"/>
    <w:rsid w:val="001822A9"/>
    <w:rsid w:val="001823C8"/>
    <w:rsid w:val="001823F6"/>
    <w:rsid w:val="0018243D"/>
    <w:rsid w:val="001824D6"/>
    <w:rsid w:val="00182596"/>
    <w:rsid w:val="00182888"/>
    <w:rsid w:val="00182968"/>
    <w:rsid w:val="00182B6B"/>
    <w:rsid w:val="00182BC2"/>
    <w:rsid w:val="00182C60"/>
    <w:rsid w:val="00182DF6"/>
    <w:rsid w:val="001830A1"/>
    <w:rsid w:val="001832C0"/>
    <w:rsid w:val="00183351"/>
    <w:rsid w:val="001834E1"/>
    <w:rsid w:val="001836C6"/>
    <w:rsid w:val="001836CC"/>
    <w:rsid w:val="001839A8"/>
    <w:rsid w:val="00183A9F"/>
    <w:rsid w:val="00183CA8"/>
    <w:rsid w:val="00183E93"/>
    <w:rsid w:val="00184187"/>
    <w:rsid w:val="001841A7"/>
    <w:rsid w:val="00184235"/>
    <w:rsid w:val="001843A4"/>
    <w:rsid w:val="00184406"/>
    <w:rsid w:val="001845B9"/>
    <w:rsid w:val="001846D4"/>
    <w:rsid w:val="001849EC"/>
    <w:rsid w:val="001849F5"/>
    <w:rsid w:val="00184AEF"/>
    <w:rsid w:val="00184C41"/>
    <w:rsid w:val="00184EE5"/>
    <w:rsid w:val="00184EEB"/>
    <w:rsid w:val="001850F4"/>
    <w:rsid w:val="00185168"/>
    <w:rsid w:val="00185240"/>
    <w:rsid w:val="00185501"/>
    <w:rsid w:val="00185784"/>
    <w:rsid w:val="001857C4"/>
    <w:rsid w:val="001858C7"/>
    <w:rsid w:val="001858D0"/>
    <w:rsid w:val="00185960"/>
    <w:rsid w:val="00185D4B"/>
    <w:rsid w:val="001860C9"/>
    <w:rsid w:val="00186126"/>
    <w:rsid w:val="0018626F"/>
    <w:rsid w:val="001862D3"/>
    <w:rsid w:val="0018651F"/>
    <w:rsid w:val="001866CF"/>
    <w:rsid w:val="001869AB"/>
    <w:rsid w:val="00186AAF"/>
    <w:rsid w:val="00186BEB"/>
    <w:rsid w:val="00186F08"/>
    <w:rsid w:val="00186FE8"/>
    <w:rsid w:val="0018711B"/>
    <w:rsid w:val="0018725F"/>
    <w:rsid w:val="00187353"/>
    <w:rsid w:val="001876D6"/>
    <w:rsid w:val="00187AAF"/>
    <w:rsid w:val="00187B0F"/>
    <w:rsid w:val="00187B15"/>
    <w:rsid w:val="00187CC4"/>
    <w:rsid w:val="00187D8A"/>
    <w:rsid w:val="00187DC8"/>
    <w:rsid w:val="00187DF0"/>
    <w:rsid w:val="001900BB"/>
    <w:rsid w:val="0019061A"/>
    <w:rsid w:val="00190722"/>
    <w:rsid w:val="00190A0A"/>
    <w:rsid w:val="00190AB9"/>
    <w:rsid w:val="00190ABC"/>
    <w:rsid w:val="00190B78"/>
    <w:rsid w:val="00190BF8"/>
    <w:rsid w:val="00190CBA"/>
    <w:rsid w:val="00190EE5"/>
    <w:rsid w:val="00191137"/>
    <w:rsid w:val="0019120A"/>
    <w:rsid w:val="00191378"/>
    <w:rsid w:val="00191404"/>
    <w:rsid w:val="001915A1"/>
    <w:rsid w:val="001919E3"/>
    <w:rsid w:val="001919FF"/>
    <w:rsid w:val="00191AFE"/>
    <w:rsid w:val="00191EFE"/>
    <w:rsid w:val="001920C8"/>
    <w:rsid w:val="00192164"/>
    <w:rsid w:val="001922C8"/>
    <w:rsid w:val="001922E2"/>
    <w:rsid w:val="001924C4"/>
    <w:rsid w:val="0019264F"/>
    <w:rsid w:val="00192E27"/>
    <w:rsid w:val="00192FAC"/>
    <w:rsid w:val="0019324D"/>
    <w:rsid w:val="001932C6"/>
    <w:rsid w:val="001932EA"/>
    <w:rsid w:val="0019350E"/>
    <w:rsid w:val="0019362A"/>
    <w:rsid w:val="001936B8"/>
    <w:rsid w:val="001939F8"/>
    <w:rsid w:val="00193B4B"/>
    <w:rsid w:val="00193C04"/>
    <w:rsid w:val="00193C99"/>
    <w:rsid w:val="00193D07"/>
    <w:rsid w:val="00193EE8"/>
    <w:rsid w:val="00193FCE"/>
    <w:rsid w:val="00194010"/>
    <w:rsid w:val="001940F6"/>
    <w:rsid w:val="00194353"/>
    <w:rsid w:val="00194416"/>
    <w:rsid w:val="00194547"/>
    <w:rsid w:val="00194642"/>
    <w:rsid w:val="0019469E"/>
    <w:rsid w:val="00194772"/>
    <w:rsid w:val="001948BE"/>
    <w:rsid w:val="001948EF"/>
    <w:rsid w:val="0019493E"/>
    <w:rsid w:val="00194C20"/>
    <w:rsid w:val="00194F90"/>
    <w:rsid w:val="00195015"/>
    <w:rsid w:val="001950D8"/>
    <w:rsid w:val="001951D0"/>
    <w:rsid w:val="0019527D"/>
    <w:rsid w:val="001952B2"/>
    <w:rsid w:val="001953FB"/>
    <w:rsid w:val="001953FD"/>
    <w:rsid w:val="00195527"/>
    <w:rsid w:val="001955A7"/>
    <w:rsid w:val="00195766"/>
    <w:rsid w:val="00195886"/>
    <w:rsid w:val="00195A88"/>
    <w:rsid w:val="00195AA9"/>
    <w:rsid w:val="00195C1B"/>
    <w:rsid w:val="00195F23"/>
    <w:rsid w:val="001963DA"/>
    <w:rsid w:val="00196420"/>
    <w:rsid w:val="001964A1"/>
    <w:rsid w:val="00196718"/>
    <w:rsid w:val="00196911"/>
    <w:rsid w:val="00196A27"/>
    <w:rsid w:val="00196BA3"/>
    <w:rsid w:val="00196BE4"/>
    <w:rsid w:val="00196CC5"/>
    <w:rsid w:val="00196D4B"/>
    <w:rsid w:val="00196E46"/>
    <w:rsid w:val="00196F99"/>
    <w:rsid w:val="0019706E"/>
    <w:rsid w:val="001971B9"/>
    <w:rsid w:val="001974E0"/>
    <w:rsid w:val="0019759B"/>
    <w:rsid w:val="00197716"/>
    <w:rsid w:val="00197923"/>
    <w:rsid w:val="0019797A"/>
    <w:rsid w:val="00197A9C"/>
    <w:rsid w:val="00197B8A"/>
    <w:rsid w:val="00197E35"/>
    <w:rsid w:val="00197F87"/>
    <w:rsid w:val="001A0058"/>
    <w:rsid w:val="001A046A"/>
    <w:rsid w:val="001A073B"/>
    <w:rsid w:val="001A0992"/>
    <w:rsid w:val="001A0DAB"/>
    <w:rsid w:val="001A0DE8"/>
    <w:rsid w:val="001A0F36"/>
    <w:rsid w:val="001A10FA"/>
    <w:rsid w:val="001A12E0"/>
    <w:rsid w:val="001A12FA"/>
    <w:rsid w:val="001A13A2"/>
    <w:rsid w:val="001A1424"/>
    <w:rsid w:val="001A1597"/>
    <w:rsid w:val="001A15C5"/>
    <w:rsid w:val="001A1608"/>
    <w:rsid w:val="001A1752"/>
    <w:rsid w:val="001A1754"/>
    <w:rsid w:val="001A2194"/>
    <w:rsid w:val="001A2288"/>
    <w:rsid w:val="001A2626"/>
    <w:rsid w:val="001A2739"/>
    <w:rsid w:val="001A2746"/>
    <w:rsid w:val="001A284A"/>
    <w:rsid w:val="001A286D"/>
    <w:rsid w:val="001A28A3"/>
    <w:rsid w:val="001A29DF"/>
    <w:rsid w:val="001A2AF2"/>
    <w:rsid w:val="001A2C2B"/>
    <w:rsid w:val="001A2E48"/>
    <w:rsid w:val="001A2EDA"/>
    <w:rsid w:val="001A2FA4"/>
    <w:rsid w:val="001A326D"/>
    <w:rsid w:val="001A337C"/>
    <w:rsid w:val="001A340C"/>
    <w:rsid w:val="001A3571"/>
    <w:rsid w:val="001A357A"/>
    <w:rsid w:val="001A3609"/>
    <w:rsid w:val="001A3642"/>
    <w:rsid w:val="001A3830"/>
    <w:rsid w:val="001A3888"/>
    <w:rsid w:val="001A391C"/>
    <w:rsid w:val="001A39BE"/>
    <w:rsid w:val="001A3B24"/>
    <w:rsid w:val="001A3D43"/>
    <w:rsid w:val="001A3D4D"/>
    <w:rsid w:val="001A3E78"/>
    <w:rsid w:val="001A3EAF"/>
    <w:rsid w:val="001A4082"/>
    <w:rsid w:val="001A41E9"/>
    <w:rsid w:val="001A41EE"/>
    <w:rsid w:val="001A440E"/>
    <w:rsid w:val="001A4617"/>
    <w:rsid w:val="001A47A5"/>
    <w:rsid w:val="001A492F"/>
    <w:rsid w:val="001A49A1"/>
    <w:rsid w:val="001A4DB3"/>
    <w:rsid w:val="001A4EFD"/>
    <w:rsid w:val="001A507D"/>
    <w:rsid w:val="001A50AC"/>
    <w:rsid w:val="001A5266"/>
    <w:rsid w:val="001A530B"/>
    <w:rsid w:val="001A541E"/>
    <w:rsid w:val="001A55F8"/>
    <w:rsid w:val="001A5713"/>
    <w:rsid w:val="001A5BD4"/>
    <w:rsid w:val="001A5C5C"/>
    <w:rsid w:val="001A5CB4"/>
    <w:rsid w:val="001A5E4F"/>
    <w:rsid w:val="001A6129"/>
    <w:rsid w:val="001A61E7"/>
    <w:rsid w:val="001A6320"/>
    <w:rsid w:val="001A64AC"/>
    <w:rsid w:val="001A64B9"/>
    <w:rsid w:val="001A65CB"/>
    <w:rsid w:val="001A65F3"/>
    <w:rsid w:val="001A66E5"/>
    <w:rsid w:val="001A6721"/>
    <w:rsid w:val="001A6846"/>
    <w:rsid w:val="001A6B1A"/>
    <w:rsid w:val="001A6CCB"/>
    <w:rsid w:val="001A6F05"/>
    <w:rsid w:val="001A6FA5"/>
    <w:rsid w:val="001A703C"/>
    <w:rsid w:val="001A71DF"/>
    <w:rsid w:val="001A761E"/>
    <w:rsid w:val="001A78EA"/>
    <w:rsid w:val="001A78EF"/>
    <w:rsid w:val="001A7AE9"/>
    <w:rsid w:val="001A7AFA"/>
    <w:rsid w:val="001A7CC5"/>
    <w:rsid w:val="001A7E8A"/>
    <w:rsid w:val="001A7EF2"/>
    <w:rsid w:val="001B00DC"/>
    <w:rsid w:val="001B0122"/>
    <w:rsid w:val="001B03B7"/>
    <w:rsid w:val="001B057F"/>
    <w:rsid w:val="001B05FF"/>
    <w:rsid w:val="001B08E0"/>
    <w:rsid w:val="001B0AF0"/>
    <w:rsid w:val="001B0C0F"/>
    <w:rsid w:val="001B0D03"/>
    <w:rsid w:val="001B0F56"/>
    <w:rsid w:val="001B1032"/>
    <w:rsid w:val="001B12EA"/>
    <w:rsid w:val="001B1325"/>
    <w:rsid w:val="001B1407"/>
    <w:rsid w:val="001B142E"/>
    <w:rsid w:val="001B153E"/>
    <w:rsid w:val="001B1553"/>
    <w:rsid w:val="001B16BB"/>
    <w:rsid w:val="001B17D5"/>
    <w:rsid w:val="001B187B"/>
    <w:rsid w:val="001B1925"/>
    <w:rsid w:val="001B197A"/>
    <w:rsid w:val="001B1ABB"/>
    <w:rsid w:val="001B1B26"/>
    <w:rsid w:val="001B1B5A"/>
    <w:rsid w:val="001B1C83"/>
    <w:rsid w:val="001B1C8F"/>
    <w:rsid w:val="001B1F5C"/>
    <w:rsid w:val="001B1FFA"/>
    <w:rsid w:val="001B228C"/>
    <w:rsid w:val="001B236D"/>
    <w:rsid w:val="001B2375"/>
    <w:rsid w:val="001B24B5"/>
    <w:rsid w:val="001B2639"/>
    <w:rsid w:val="001B26A1"/>
    <w:rsid w:val="001B2854"/>
    <w:rsid w:val="001B2C0F"/>
    <w:rsid w:val="001B3CEE"/>
    <w:rsid w:val="001B3DA0"/>
    <w:rsid w:val="001B3E86"/>
    <w:rsid w:val="001B3EFE"/>
    <w:rsid w:val="001B3F48"/>
    <w:rsid w:val="001B40E8"/>
    <w:rsid w:val="001B412F"/>
    <w:rsid w:val="001B448F"/>
    <w:rsid w:val="001B49BA"/>
    <w:rsid w:val="001B49DA"/>
    <w:rsid w:val="001B4B05"/>
    <w:rsid w:val="001B4CD8"/>
    <w:rsid w:val="001B4E63"/>
    <w:rsid w:val="001B4FD9"/>
    <w:rsid w:val="001B5025"/>
    <w:rsid w:val="001B5274"/>
    <w:rsid w:val="001B52C0"/>
    <w:rsid w:val="001B535E"/>
    <w:rsid w:val="001B55C7"/>
    <w:rsid w:val="001B561A"/>
    <w:rsid w:val="001B592A"/>
    <w:rsid w:val="001B5B79"/>
    <w:rsid w:val="001B6000"/>
    <w:rsid w:val="001B6230"/>
    <w:rsid w:val="001B62C6"/>
    <w:rsid w:val="001B62F2"/>
    <w:rsid w:val="001B6378"/>
    <w:rsid w:val="001B63CB"/>
    <w:rsid w:val="001B6472"/>
    <w:rsid w:val="001B6530"/>
    <w:rsid w:val="001B6564"/>
    <w:rsid w:val="001B65D7"/>
    <w:rsid w:val="001B66BB"/>
    <w:rsid w:val="001B66EF"/>
    <w:rsid w:val="001B68EF"/>
    <w:rsid w:val="001B694A"/>
    <w:rsid w:val="001B6BDC"/>
    <w:rsid w:val="001B6C1C"/>
    <w:rsid w:val="001B6C36"/>
    <w:rsid w:val="001B6F78"/>
    <w:rsid w:val="001B705F"/>
    <w:rsid w:val="001B7136"/>
    <w:rsid w:val="001B7296"/>
    <w:rsid w:val="001B7355"/>
    <w:rsid w:val="001B73A7"/>
    <w:rsid w:val="001B74DE"/>
    <w:rsid w:val="001B798D"/>
    <w:rsid w:val="001B7C03"/>
    <w:rsid w:val="001B7CA0"/>
    <w:rsid w:val="001B7FC7"/>
    <w:rsid w:val="001C0026"/>
    <w:rsid w:val="001C00CA"/>
    <w:rsid w:val="001C0569"/>
    <w:rsid w:val="001C08DA"/>
    <w:rsid w:val="001C093C"/>
    <w:rsid w:val="001C0950"/>
    <w:rsid w:val="001C09B0"/>
    <w:rsid w:val="001C0AEB"/>
    <w:rsid w:val="001C0D56"/>
    <w:rsid w:val="001C0DA1"/>
    <w:rsid w:val="001C0E76"/>
    <w:rsid w:val="001C0F45"/>
    <w:rsid w:val="001C1058"/>
    <w:rsid w:val="001C1088"/>
    <w:rsid w:val="001C115D"/>
    <w:rsid w:val="001C11A1"/>
    <w:rsid w:val="001C132C"/>
    <w:rsid w:val="001C14CC"/>
    <w:rsid w:val="001C159D"/>
    <w:rsid w:val="001C186E"/>
    <w:rsid w:val="001C18B9"/>
    <w:rsid w:val="001C18DF"/>
    <w:rsid w:val="001C190F"/>
    <w:rsid w:val="001C1AB9"/>
    <w:rsid w:val="001C1AD8"/>
    <w:rsid w:val="001C1B17"/>
    <w:rsid w:val="001C1D8D"/>
    <w:rsid w:val="001C1EB5"/>
    <w:rsid w:val="001C2010"/>
    <w:rsid w:val="001C20EE"/>
    <w:rsid w:val="001C227B"/>
    <w:rsid w:val="001C23E5"/>
    <w:rsid w:val="001C266A"/>
    <w:rsid w:val="001C2700"/>
    <w:rsid w:val="001C27A6"/>
    <w:rsid w:val="001C2864"/>
    <w:rsid w:val="001C291D"/>
    <w:rsid w:val="001C292F"/>
    <w:rsid w:val="001C2991"/>
    <w:rsid w:val="001C2B04"/>
    <w:rsid w:val="001C2B23"/>
    <w:rsid w:val="001C2BF3"/>
    <w:rsid w:val="001C2C7B"/>
    <w:rsid w:val="001C2E41"/>
    <w:rsid w:val="001C2E98"/>
    <w:rsid w:val="001C2F59"/>
    <w:rsid w:val="001C2F83"/>
    <w:rsid w:val="001C305B"/>
    <w:rsid w:val="001C30A3"/>
    <w:rsid w:val="001C323D"/>
    <w:rsid w:val="001C329C"/>
    <w:rsid w:val="001C3343"/>
    <w:rsid w:val="001C33F2"/>
    <w:rsid w:val="001C346F"/>
    <w:rsid w:val="001C3604"/>
    <w:rsid w:val="001C369D"/>
    <w:rsid w:val="001C36ED"/>
    <w:rsid w:val="001C36EE"/>
    <w:rsid w:val="001C37AB"/>
    <w:rsid w:val="001C37EB"/>
    <w:rsid w:val="001C3843"/>
    <w:rsid w:val="001C3937"/>
    <w:rsid w:val="001C3A38"/>
    <w:rsid w:val="001C3AED"/>
    <w:rsid w:val="001C3B43"/>
    <w:rsid w:val="001C3BA3"/>
    <w:rsid w:val="001C3CE0"/>
    <w:rsid w:val="001C3FE1"/>
    <w:rsid w:val="001C4041"/>
    <w:rsid w:val="001C4121"/>
    <w:rsid w:val="001C413B"/>
    <w:rsid w:val="001C4180"/>
    <w:rsid w:val="001C4233"/>
    <w:rsid w:val="001C4426"/>
    <w:rsid w:val="001C44BF"/>
    <w:rsid w:val="001C4605"/>
    <w:rsid w:val="001C47F7"/>
    <w:rsid w:val="001C4861"/>
    <w:rsid w:val="001C4A0E"/>
    <w:rsid w:val="001C4DE0"/>
    <w:rsid w:val="001C4E95"/>
    <w:rsid w:val="001C4E96"/>
    <w:rsid w:val="001C508D"/>
    <w:rsid w:val="001C5301"/>
    <w:rsid w:val="001C5346"/>
    <w:rsid w:val="001C5431"/>
    <w:rsid w:val="001C55D8"/>
    <w:rsid w:val="001C5704"/>
    <w:rsid w:val="001C584C"/>
    <w:rsid w:val="001C588A"/>
    <w:rsid w:val="001C5D63"/>
    <w:rsid w:val="001C5EA7"/>
    <w:rsid w:val="001C5F8E"/>
    <w:rsid w:val="001C5FFA"/>
    <w:rsid w:val="001C6158"/>
    <w:rsid w:val="001C61DC"/>
    <w:rsid w:val="001C623B"/>
    <w:rsid w:val="001C629A"/>
    <w:rsid w:val="001C638D"/>
    <w:rsid w:val="001C646D"/>
    <w:rsid w:val="001C6521"/>
    <w:rsid w:val="001C657A"/>
    <w:rsid w:val="001C657E"/>
    <w:rsid w:val="001C6766"/>
    <w:rsid w:val="001C6814"/>
    <w:rsid w:val="001C696F"/>
    <w:rsid w:val="001C6973"/>
    <w:rsid w:val="001C69BF"/>
    <w:rsid w:val="001C6A82"/>
    <w:rsid w:val="001C6C04"/>
    <w:rsid w:val="001C6CCB"/>
    <w:rsid w:val="001C6CF1"/>
    <w:rsid w:val="001C6DB4"/>
    <w:rsid w:val="001C6EDA"/>
    <w:rsid w:val="001C6EE2"/>
    <w:rsid w:val="001C6F01"/>
    <w:rsid w:val="001C6F7E"/>
    <w:rsid w:val="001C708C"/>
    <w:rsid w:val="001C7161"/>
    <w:rsid w:val="001C7418"/>
    <w:rsid w:val="001C74CE"/>
    <w:rsid w:val="001C7558"/>
    <w:rsid w:val="001C7B9F"/>
    <w:rsid w:val="001C7BB1"/>
    <w:rsid w:val="001C7C08"/>
    <w:rsid w:val="001D03DD"/>
    <w:rsid w:val="001D0486"/>
    <w:rsid w:val="001D0614"/>
    <w:rsid w:val="001D067C"/>
    <w:rsid w:val="001D06DE"/>
    <w:rsid w:val="001D07A0"/>
    <w:rsid w:val="001D0982"/>
    <w:rsid w:val="001D0BA1"/>
    <w:rsid w:val="001D0CBB"/>
    <w:rsid w:val="001D0F0B"/>
    <w:rsid w:val="001D112D"/>
    <w:rsid w:val="001D142F"/>
    <w:rsid w:val="001D166C"/>
    <w:rsid w:val="001D18B0"/>
    <w:rsid w:val="001D19DE"/>
    <w:rsid w:val="001D1AAC"/>
    <w:rsid w:val="001D1B5B"/>
    <w:rsid w:val="001D1B90"/>
    <w:rsid w:val="001D1BFB"/>
    <w:rsid w:val="001D1E31"/>
    <w:rsid w:val="001D2229"/>
    <w:rsid w:val="001D22E5"/>
    <w:rsid w:val="001D234F"/>
    <w:rsid w:val="001D2443"/>
    <w:rsid w:val="001D244F"/>
    <w:rsid w:val="001D2573"/>
    <w:rsid w:val="001D2626"/>
    <w:rsid w:val="001D2649"/>
    <w:rsid w:val="001D26D5"/>
    <w:rsid w:val="001D297E"/>
    <w:rsid w:val="001D299E"/>
    <w:rsid w:val="001D2AEC"/>
    <w:rsid w:val="001D2D1F"/>
    <w:rsid w:val="001D2D82"/>
    <w:rsid w:val="001D2E01"/>
    <w:rsid w:val="001D2F5D"/>
    <w:rsid w:val="001D3136"/>
    <w:rsid w:val="001D325F"/>
    <w:rsid w:val="001D32AC"/>
    <w:rsid w:val="001D32ED"/>
    <w:rsid w:val="001D375A"/>
    <w:rsid w:val="001D3808"/>
    <w:rsid w:val="001D390E"/>
    <w:rsid w:val="001D3B90"/>
    <w:rsid w:val="001D3CD6"/>
    <w:rsid w:val="001D3E8F"/>
    <w:rsid w:val="001D3F51"/>
    <w:rsid w:val="001D40B6"/>
    <w:rsid w:val="001D430B"/>
    <w:rsid w:val="001D4534"/>
    <w:rsid w:val="001D4877"/>
    <w:rsid w:val="001D48AF"/>
    <w:rsid w:val="001D4BCE"/>
    <w:rsid w:val="001D4CEC"/>
    <w:rsid w:val="001D4F82"/>
    <w:rsid w:val="001D5384"/>
    <w:rsid w:val="001D5483"/>
    <w:rsid w:val="001D559D"/>
    <w:rsid w:val="001D55E6"/>
    <w:rsid w:val="001D55EA"/>
    <w:rsid w:val="001D5659"/>
    <w:rsid w:val="001D58D8"/>
    <w:rsid w:val="001D595D"/>
    <w:rsid w:val="001D5AD5"/>
    <w:rsid w:val="001D5C33"/>
    <w:rsid w:val="001D5CFA"/>
    <w:rsid w:val="001D5DC9"/>
    <w:rsid w:val="001D5F2F"/>
    <w:rsid w:val="001D5F3B"/>
    <w:rsid w:val="001D605E"/>
    <w:rsid w:val="001D609D"/>
    <w:rsid w:val="001D60EE"/>
    <w:rsid w:val="001D6357"/>
    <w:rsid w:val="001D6429"/>
    <w:rsid w:val="001D66BA"/>
    <w:rsid w:val="001D6A37"/>
    <w:rsid w:val="001D6A47"/>
    <w:rsid w:val="001D6AF4"/>
    <w:rsid w:val="001D6AF9"/>
    <w:rsid w:val="001D6C1B"/>
    <w:rsid w:val="001D6FC2"/>
    <w:rsid w:val="001D70AB"/>
    <w:rsid w:val="001D774F"/>
    <w:rsid w:val="001D7777"/>
    <w:rsid w:val="001D77CC"/>
    <w:rsid w:val="001D789B"/>
    <w:rsid w:val="001D7D86"/>
    <w:rsid w:val="001D7E54"/>
    <w:rsid w:val="001E0030"/>
    <w:rsid w:val="001E0131"/>
    <w:rsid w:val="001E051B"/>
    <w:rsid w:val="001E05EC"/>
    <w:rsid w:val="001E06F9"/>
    <w:rsid w:val="001E076F"/>
    <w:rsid w:val="001E0843"/>
    <w:rsid w:val="001E0882"/>
    <w:rsid w:val="001E096E"/>
    <w:rsid w:val="001E0D91"/>
    <w:rsid w:val="001E0E32"/>
    <w:rsid w:val="001E1001"/>
    <w:rsid w:val="001E1075"/>
    <w:rsid w:val="001E11C7"/>
    <w:rsid w:val="001E1359"/>
    <w:rsid w:val="001E167B"/>
    <w:rsid w:val="001E16AA"/>
    <w:rsid w:val="001E1A78"/>
    <w:rsid w:val="001E1AFF"/>
    <w:rsid w:val="001E1B20"/>
    <w:rsid w:val="001E1E09"/>
    <w:rsid w:val="001E1FD0"/>
    <w:rsid w:val="001E2009"/>
    <w:rsid w:val="001E2044"/>
    <w:rsid w:val="001E21F1"/>
    <w:rsid w:val="001E221D"/>
    <w:rsid w:val="001E240D"/>
    <w:rsid w:val="001E2489"/>
    <w:rsid w:val="001E2728"/>
    <w:rsid w:val="001E289B"/>
    <w:rsid w:val="001E28FD"/>
    <w:rsid w:val="001E2957"/>
    <w:rsid w:val="001E29DC"/>
    <w:rsid w:val="001E2B08"/>
    <w:rsid w:val="001E2CBB"/>
    <w:rsid w:val="001E331D"/>
    <w:rsid w:val="001E33C4"/>
    <w:rsid w:val="001E34D1"/>
    <w:rsid w:val="001E35BD"/>
    <w:rsid w:val="001E3643"/>
    <w:rsid w:val="001E365A"/>
    <w:rsid w:val="001E379F"/>
    <w:rsid w:val="001E37CD"/>
    <w:rsid w:val="001E3899"/>
    <w:rsid w:val="001E3BDF"/>
    <w:rsid w:val="001E3F0A"/>
    <w:rsid w:val="001E40AE"/>
    <w:rsid w:val="001E40CB"/>
    <w:rsid w:val="001E4146"/>
    <w:rsid w:val="001E425F"/>
    <w:rsid w:val="001E42EB"/>
    <w:rsid w:val="001E43CE"/>
    <w:rsid w:val="001E443E"/>
    <w:rsid w:val="001E4552"/>
    <w:rsid w:val="001E4724"/>
    <w:rsid w:val="001E4731"/>
    <w:rsid w:val="001E4754"/>
    <w:rsid w:val="001E4940"/>
    <w:rsid w:val="001E4945"/>
    <w:rsid w:val="001E4949"/>
    <w:rsid w:val="001E4B40"/>
    <w:rsid w:val="001E4B7E"/>
    <w:rsid w:val="001E4BA5"/>
    <w:rsid w:val="001E4BF0"/>
    <w:rsid w:val="001E5084"/>
    <w:rsid w:val="001E509B"/>
    <w:rsid w:val="001E54D9"/>
    <w:rsid w:val="001E552A"/>
    <w:rsid w:val="001E5968"/>
    <w:rsid w:val="001E6095"/>
    <w:rsid w:val="001E62DF"/>
    <w:rsid w:val="001E6455"/>
    <w:rsid w:val="001E64A9"/>
    <w:rsid w:val="001E666A"/>
    <w:rsid w:val="001E66B7"/>
    <w:rsid w:val="001E671C"/>
    <w:rsid w:val="001E68A7"/>
    <w:rsid w:val="001E68D3"/>
    <w:rsid w:val="001E6966"/>
    <w:rsid w:val="001E6C1F"/>
    <w:rsid w:val="001E6D11"/>
    <w:rsid w:val="001E6D60"/>
    <w:rsid w:val="001E6DCF"/>
    <w:rsid w:val="001E6FAC"/>
    <w:rsid w:val="001E7227"/>
    <w:rsid w:val="001E7576"/>
    <w:rsid w:val="001E7679"/>
    <w:rsid w:val="001E777F"/>
    <w:rsid w:val="001E7808"/>
    <w:rsid w:val="001E79DB"/>
    <w:rsid w:val="001E7BB3"/>
    <w:rsid w:val="001E7C6B"/>
    <w:rsid w:val="001E7C98"/>
    <w:rsid w:val="001E7E2B"/>
    <w:rsid w:val="001E7E96"/>
    <w:rsid w:val="001F0019"/>
    <w:rsid w:val="001F0022"/>
    <w:rsid w:val="001F0253"/>
    <w:rsid w:val="001F067A"/>
    <w:rsid w:val="001F074C"/>
    <w:rsid w:val="001F0A6A"/>
    <w:rsid w:val="001F0CCE"/>
    <w:rsid w:val="001F102A"/>
    <w:rsid w:val="001F13D1"/>
    <w:rsid w:val="001F1406"/>
    <w:rsid w:val="001F1543"/>
    <w:rsid w:val="001F1564"/>
    <w:rsid w:val="001F1689"/>
    <w:rsid w:val="001F1AA4"/>
    <w:rsid w:val="001F1C9B"/>
    <w:rsid w:val="001F1E82"/>
    <w:rsid w:val="001F1EAA"/>
    <w:rsid w:val="001F208E"/>
    <w:rsid w:val="001F2104"/>
    <w:rsid w:val="001F2309"/>
    <w:rsid w:val="001F2346"/>
    <w:rsid w:val="001F2429"/>
    <w:rsid w:val="001F24EC"/>
    <w:rsid w:val="001F25C1"/>
    <w:rsid w:val="001F277F"/>
    <w:rsid w:val="001F289E"/>
    <w:rsid w:val="001F28E4"/>
    <w:rsid w:val="001F297C"/>
    <w:rsid w:val="001F2A8C"/>
    <w:rsid w:val="001F2A9D"/>
    <w:rsid w:val="001F2B67"/>
    <w:rsid w:val="001F2D68"/>
    <w:rsid w:val="001F2D95"/>
    <w:rsid w:val="001F2F94"/>
    <w:rsid w:val="001F340D"/>
    <w:rsid w:val="001F3488"/>
    <w:rsid w:val="001F34CF"/>
    <w:rsid w:val="001F36E8"/>
    <w:rsid w:val="001F3775"/>
    <w:rsid w:val="001F397E"/>
    <w:rsid w:val="001F3C0A"/>
    <w:rsid w:val="001F3C0F"/>
    <w:rsid w:val="001F3E2F"/>
    <w:rsid w:val="001F3E88"/>
    <w:rsid w:val="001F4105"/>
    <w:rsid w:val="001F4303"/>
    <w:rsid w:val="001F431E"/>
    <w:rsid w:val="001F43F9"/>
    <w:rsid w:val="001F451A"/>
    <w:rsid w:val="001F45B1"/>
    <w:rsid w:val="001F46FE"/>
    <w:rsid w:val="001F4776"/>
    <w:rsid w:val="001F477F"/>
    <w:rsid w:val="001F47BB"/>
    <w:rsid w:val="001F47F9"/>
    <w:rsid w:val="001F480B"/>
    <w:rsid w:val="001F48EB"/>
    <w:rsid w:val="001F490F"/>
    <w:rsid w:val="001F4B8E"/>
    <w:rsid w:val="001F4BA4"/>
    <w:rsid w:val="001F4CF7"/>
    <w:rsid w:val="001F4EE9"/>
    <w:rsid w:val="001F4EFB"/>
    <w:rsid w:val="001F5145"/>
    <w:rsid w:val="001F5213"/>
    <w:rsid w:val="001F522C"/>
    <w:rsid w:val="001F52E3"/>
    <w:rsid w:val="001F53E7"/>
    <w:rsid w:val="001F556C"/>
    <w:rsid w:val="001F563A"/>
    <w:rsid w:val="001F56B1"/>
    <w:rsid w:val="001F573A"/>
    <w:rsid w:val="001F57F2"/>
    <w:rsid w:val="001F581F"/>
    <w:rsid w:val="001F5996"/>
    <w:rsid w:val="001F5A1B"/>
    <w:rsid w:val="001F5A97"/>
    <w:rsid w:val="001F5AFA"/>
    <w:rsid w:val="001F5B9C"/>
    <w:rsid w:val="001F5BEB"/>
    <w:rsid w:val="001F5C7A"/>
    <w:rsid w:val="001F5D47"/>
    <w:rsid w:val="001F5DA8"/>
    <w:rsid w:val="001F5F60"/>
    <w:rsid w:val="001F6221"/>
    <w:rsid w:val="001F642F"/>
    <w:rsid w:val="001F65AF"/>
    <w:rsid w:val="001F67A5"/>
    <w:rsid w:val="001F6940"/>
    <w:rsid w:val="001F6949"/>
    <w:rsid w:val="001F698D"/>
    <w:rsid w:val="001F6D1B"/>
    <w:rsid w:val="001F7024"/>
    <w:rsid w:val="001F75F4"/>
    <w:rsid w:val="001F7740"/>
    <w:rsid w:val="001F7866"/>
    <w:rsid w:val="001F789A"/>
    <w:rsid w:val="001F78AB"/>
    <w:rsid w:val="001F7A1E"/>
    <w:rsid w:val="001F7A51"/>
    <w:rsid w:val="001F7A65"/>
    <w:rsid w:val="001F7BF6"/>
    <w:rsid w:val="001F7D18"/>
    <w:rsid w:val="001F7DCD"/>
    <w:rsid w:val="001F7E9D"/>
    <w:rsid w:val="001F7EF2"/>
    <w:rsid w:val="00200227"/>
    <w:rsid w:val="002009CE"/>
    <w:rsid w:val="002009F0"/>
    <w:rsid w:val="00200BA2"/>
    <w:rsid w:val="00200BB0"/>
    <w:rsid w:val="00200C91"/>
    <w:rsid w:val="00200CA9"/>
    <w:rsid w:val="00200CC1"/>
    <w:rsid w:val="00200E54"/>
    <w:rsid w:val="00200E67"/>
    <w:rsid w:val="002011B3"/>
    <w:rsid w:val="002012B2"/>
    <w:rsid w:val="002012C3"/>
    <w:rsid w:val="0020143F"/>
    <w:rsid w:val="00201448"/>
    <w:rsid w:val="00201785"/>
    <w:rsid w:val="0020180E"/>
    <w:rsid w:val="00201839"/>
    <w:rsid w:val="00201B75"/>
    <w:rsid w:val="00201DFE"/>
    <w:rsid w:val="00201F7A"/>
    <w:rsid w:val="002020A0"/>
    <w:rsid w:val="002020AF"/>
    <w:rsid w:val="0020219A"/>
    <w:rsid w:val="0020225B"/>
    <w:rsid w:val="0020227A"/>
    <w:rsid w:val="002025D7"/>
    <w:rsid w:val="002025F9"/>
    <w:rsid w:val="002026B5"/>
    <w:rsid w:val="002027C1"/>
    <w:rsid w:val="00202936"/>
    <w:rsid w:val="002029CA"/>
    <w:rsid w:val="00202B38"/>
    <w:rsid w:val="00202BD0"/>
    <w:rsid w:val="00202C73"/>
    <w:rsid w:val="00202CF1"/>
    <w:rsid w:val="00203344"/>
    <w:rsid w:val="002033CD"/>
    <w:rsid w:val="002033D4"/>
    <w:rsid w:val="00203427"/>
    <w:rsid w:val="002034CA"/>
    <w:rsid w:val="00203566"/>
    <w:rsid w:val="00203624"/>
    <w:rsid w:val="002036EF"/>
    <w:rsid w:val="002038CF"/>
    <w:rsid w:val="002038E6"/>
    <w:rsid w:val="00203AC6"/>
    <w:rsid w:val="00203B21"/>
    <w:rsid w:val="00203D93"/>
    <w:rsid w:val="00204124"/>
    <w:rsid w:val="0020412A"/>
    <w:rsid w:val="00204237"/>
    <w:rsid w:val="0020424C"/>
    <w:rsid w:val="00204417"/>
    <w:rsid w:val="00204470"/>
    <w:rsid w:val="002045C5"/>
    <w:rsid w:val="00204608"/>
    <w:rsid w:val="0020461A"/>
    <w:rsid w:val="002049F9"/>
    <w:rsid w:val="00204A02"/>
    <w:rsid w:val="00204A9B"/>
    <w:rsid w:val="00204ACB"/>
    <w:rsid w:val="00204BB0"/>
    <w:rsid w:val="00204D76"/>
    <w:rsid w:val="00204E01"/>
    <w:rsid w:val="00204EBA"/>
    <w:rsid w:val="00204F60"/>
    <w:rsid w:val="00205042"/>
    <w:rsid w:val="0020506A"/>
    <w:rsid w:val="002051EB"/>
    <w:rsid w:val="002052E3"/>
    <w:rsid w:val="0020560A"/>
    <w:rsid w:val="0020563B"/>
    <w:rsid w:val="002057D5"/>
    <w:rsid w:val="002057F5"/>
    <w:rsid w:val="00205809"/>
    <w:rsid w:val="00205861"/>
    <w:rsid w:val="00205AA5"/>
    <w:rsid w:val="00205B58"/>
    <w:rsid w:val="00205D5A"/>
    <w:rsid w:val="00205E2B"/>
    <w:rsid w:val="00205EE9"/>
    <w:rsid w:val="00206128"/>
    <w:rsid w:val="0020622A"/>
    <w:rsid w:val="002062B5"/>
    <w:rsid w:val="002062D2"/>
    <w:rsid w:val="002064A7"/>
    <w:rsid w:val="00206702"/>
    <w:rsid w:val="002067C0"/>
    <w:rsid w:val="002067C7"/>
    <w:rsid w:val="0020698E"/>
    <w:rsid w:val="00206DF3"/>
    <w:rsid w:val="00207877"/>
    <w:rsid w:val="002079B0"/>
    <w:rsid w:val="00207AAD"/>
    <w:rsid w:val="00207B90"/>
    <w:rsid w:val="00207DE1"/>
    <w:rsid w:val="00207EE4"/>
    <w:rsid w:val="00207F11"/>
    <w:rsid w:val="00207FA1"/>
    <w:rsid w:val="00210088"/>
    <w:rsid w:val="00210125"/>
    <w:rsid w:val="0021019F"/>
    <w:rsid w:val="00210378"/>
    <w:rsid w:val="0021037F"/>
    <w:rsid w:val="00210380"/>
    <w:rsid w:val="00210595"/>
    <w:rsid w:val="002105A7"/>
    <w:rsid w:val="00210828"/>
    <w:rsid w:val="00210879"/>
    <w:rsid w:val="002108D8"/>
    <w:rsid w:val="00210923"/>
    <w:rsid w:val="00210B78"/>
    <w:rsid w:val="00210D77"/>
    <w:rsid w:val="00210FD1"/>
    <w:rsid w:val="00211082"/>
    <w:rsid w:val="0021131C"/>
    <w:rsid w:val="0021142A"/>
    <w:rsid w:val="002114FF"/>
    <w:rsid w:val="00211725"/>
    <w:rsid w:val="00211839"/>
    <w:rsid w:val="00211CB4"/>
    <w:rsid w:val="00211D22"/>
    <w:rsid w:val="00211D7B"/>
    <w:rsid w:val="002120AD"/>
    <w:rsid w:val="002121B6"/>
    <w:rsid w:val="00212311"/>
    <w:rsid w:val="00212578"/>
    <w:rsid w:val="002125A5"/>
    <w:rsid w:val="002129DA"/>
    <w:rsid w:val="00212BAE"/>
    <w:rsid w:val="00212C4A"/>
    <w:rsid w:val="00212DB7"/>
    <w:rsid w:val="00212E93"/>
    <w:rsid w:val="00212FE9"/>
    <w:rsid w:val="0021311D"/>
    <w:rsid w:val="002133F9"/>
    <w:rsid w:val="00213BEE"/>
    <w:rsid w:val="00213CE1"/>
    <w:rsid w:val="00213DE9"/>
    <w:rsid w:val="00213E0A"/>
    <w:rsid w:val="002141B0"/>
    <w:rsid w:val="002141BC"/>
    <w:rsid w:val="0021425C"/>
    <w:rsid w:val="00214352"/>
    <w:rsid w:val="00214370"/>
    <w:rsid w:val="0021495E"/>
    <w:rsid w:val="00214B24"/>
    <w:rsid w:val="00214B8F"/>
    <w:rsid w:val="00214D81"/>
    <w:rsid w:val="00214D95"/>
    <w:rsid w:val="00214EE3"/>
    <w:rsid w:val="0021511C"/>
    <w:rsid w:val="002151CF"/>
    <w:rsid w:val="002153FC"/>
    <w:rsid w:val="002155BA"/>
    <w:rsid w:val="00215636"/>
    <w:rsid w:val="0021564A"/>
    <w:rsid w:val="0021582A"/>
    <w:rsid w:val="002159BA"/>
    <w:rsid w:val="00215A2D"/>
    <w:rsid w:val="00215B3E"/>
    <w:rsid w:val="00215C2B"/>
    <w:rsid w:val="00215CEB"/>
    <w:rsid w:val="00215D48"/>
    <w:rsid w:val="00215EF4"/>
    <w:rsid w:val="0021601D"/>
    <w:rsid w:val="00216061"/>
    <w:rsid w:val="002160F8"/>
    <w:rsid w:val="00216460"/>
    <w:rsid w:val="0021657A"/>
    <w:rsid w:val="00216610"/>
    <w:rsid w:val="002166A4"/>
    <w:rsid w:val="00216933"/>
    <w:rsid w:val="00216BD3"/>
    <w:rsid w:val="00216C88"/>
    <w:rsid w:val="00216CDF"/>
    <w:rsid w:val="00216DA1"/>
    <w:rsid w:val="00216F23"/>
    <w:rsid w:val="0021707F"/>
    <w:rsid w:val="002172AA"/>
    <w:rsid w:val="002173DB"/>
    <w:rsid w:val="002173E5"/>
    <w:rsid w:val="00217786"/>
    <w:rsid w:val="0021795F"/>
    <w:rsid w:val="002179F4"/>
    <w:rsid w:val="00217C23"/>
    <w:rsid w:val="00217DD6"/>
    <w:rsid w:val="00217ECF"/>
    <w:rsid w:val="00220222"/>
    <w:rsid w:val="002203C6"/>
    <w:rsid w:val="002203E0"/>
    <w:rsid w:val="00220494"/>
    <w:rsid w:val="002204D4"/>
    <w:rsid w:val="0022059A"/>
    <w:rsid w:val="00220644"/>
    <w:rsid w:val="00220646"/>
    <w:rsid w:val="00220690"/>
    <w:rsid w:val="00220695"/>
    <w:rsid w:val="002208A4"/>
    <w:rsid w:val="00220900"/>
    <w:rsid w:val="0022094E"/>
    <w:rsid w:val="0022098F"/>
    <w:rsid w:val="00220B5A"/>
    <w:rsid w:val="00220C24"/>
    <w:rsid w:val="00220C6B"/>
    <w:rsid w:val="00220C79"/>
    <w:rsid w:val="00220DB7"/>
    <w:rsid w:val="00220E0F"/>
    <w:rsid w:val="00220FB3"/>
    <w:rsid w:val="00221291"/>
    <w:rsid w:val="00221306"/>
    <w:rsid w:val="00221494"/>
    <w:rsid w:val="0022169D"/>
    <w:rsid w:val="00221912"/>
    <w:rsid w:val="00221AE2"/>
    <w:rsid w:val="00221C0B"/>
    <w:rsid w:val="002221D8"/>
    <w:rsid w:val="0022235D"/>
    <w:rsid w:val="002225DF"/>
    <w:rsid w:val="002228B8"/>
    <w:rsid w:val="0022293E"/>
    <w:rsid w:val="00222967"/>
    <w:rsid w:val="00222DEE"/>
    <w:rsid w:val="00222FA8"/>
    <w:rsid w:val="00222FD9"/>
    <w:rsid w:val="00222FFA"/>
    <w:rsid w:val="002230D2"/>
    <w:rsid w:val="002230D3"/>
    <w:rsid w:val="0022310C"/>
    <w:rsid w:val="00223267"/>
    <w:rsid w:val="002233B0"/>
    <w:rsid w:val="0022346F"/>
    <w:rsid w:val="002235DF"/>
    <w:rsid w:val="00223603"/>
    <w:rsid w:val="00223843"/>
    <w:rsid w:val="0022387C"/>
    <w:rsid w:val="002238C0"/>
    <w:rsid w:val="00223BB5"/>
    <w:rsid w:val="00223CC9"/>
    <w:rsid w:val="00223F5F"/>
    <w:rsid w:val="002240F2"/>
    <w:rsid w:val="002242BC"/>
    <w:rsid w:val="00224416"/>
    <w:rsid w:val="00224551"/>
    <w:rsid w:val="0022464C"/>
    <w:rsid w:val="002248CD"/>
    <w:rsid w:val="00224916"/>
    <w:rsid w:val="00224970"/>
    <w:rsid w:val="00224BBB"/>
    <w:rsid w:val="00224BE9"/>
    <w:rsid w:val="00224C73"/>
    <w:rsid w:val="00224CDC"/>
    <w:rsid w:val="00224EFD"/>
    <w:rsid w:val="002254A1"/>
    <w:rsid w:val="002257F9"/>
    <w:rsid w:val="00225885"/>
    <w:rsid w:val="0022588F"/>
    <w:rsid w:val="002259FF"/>
    <w:rsid w:val="00225D3E"/>
    <w:rsid w:val="00225D74"/>
    <w:rsid w:val="00225D7F"/>
    <w:rsid w:val="0022626C"/>
    <w:rsid w:val="002263CD"/>
    <w:rsid w:val="00226430"/>
    <w:rsid w:val="0022644D"/>
    <w:rsid w:val="002264B3"/>
    <w:rsid w:val="00226550"/>
    <w:rsid w:val="00226589"/>
    <w:rsid w:val="002266AA"/>
    <w:rsid w:val="002266FD"/>
    <w:rsid w:val="002268CB"/>
    <w:rsid w:val="00226971"/>
    <w:rsid w:val="002269F6"/>
    <w:rsid w:val="00226A6D"/>
    <w:rsid w:val="00226ABA"/>
    <w:rsid w:val="00226CD7"/>
    <w:rsid w:val="00226E3C"/>
    <w:rsid w:val="00226E66"/>
    <w:rsid w:val="0022701B"/>
    <w:rsid w:val="00227417"/>
    <w:rsid w:val="0022750B"/>
    <w:rsid w:val="00227815"/>
    <w:rsid w:val="002278D3"/>
    <w:rsid w:val="00227A83"/>
    <w:rsid w:val="00227D6E"/>
    <w:rsid w:val="00227E33"/>
    <w:rsid w:val="00230067"/>
    <w:rsid w:val="0023014F"/>
    <w:rsid w:val="00230282"/>
    <w:rsid w:val="002306CD"/>
    <w:rsid w:val="00230AD1"/>
    <w:rsid w:val="00230D5D"/>
    <w:rsid w:val="00230D81"/>
    <w:rsid w:val="00230EDE"/>
    <w:rsid w:val="00230EFB"/>
    <w:rsid w:val="00231167"/>
    <w:rsid w:val="002311C9"/>
    <w:rsid w:val="002312D4"/>
    <w:rsid w:val="002316D1"/>
    <w:rsid w:val="0023174E"/>
    <w:rsid w:val="00231B67"/>
    <w:rsid w:val="00231BC6"/>
    <w:rsid w:val="00231D27"/>
    <w:rsid w:val="00231EE4"/>
    <w:rsid w:val="0023250E"/>
    <w:rsid w:val="00232642"/>
    <w:rsid w:val="00232B09"/>
    <w:rsid w:val="00232B34"/>
    <w:rsid w:val="00232BB6"/>
    <w:rsid w:val="00233011"/>
    <w:rsid w:val="00233309"/>
    <w:rsid w:val="00233364"/>
    <w:rsid w:val="002333DC"/>
    <w:rsid w:val="00233461"/>
    <w:rsid w:val="00233482"/>
    <w:rsid w:val="00233635"/>
    <w:rsid w:val="0023363D"/>
    <w:rsid w:val="00233797"/>
    <w:rsid w:val="002337F9"/>
    <w:rsid w:val="00233845"/>
    <w:rsid w:val="00233CED"/>
    <w:rsid w:val="002340D4"/>
    <w:rsid w:val="0023431D"/>
    <w:rsid w:val="002343F6"/>
    <w:rsid w:val="002344C9"/>
    <w:rsid w:val="0023455C"/>
    <w:rsid w:val="0023459A"/>
    <w:rsid w:val="00234623"/>
    <w:rsid w:val="0023486A"/>
    <w:rsid w:val="00234899"/>
    <w:rsid w:val="00234B2D"/>
    <w:rsid w:val="00234E16"/>
    <w:rsid w:val="00234E7D"/>
    <w:rsid w:val="00234F5C"/>
    <w:rsid w:val="002350B3"/>
    <w:rsid w:val="00235127"/>
    <w:rsid w:val="00235268"/>
    <w:rsid w:val="002353B4"/>
    <w:rsid w:val="002354FE"/>
    <w:rsid w:val="0023551D"/>
    <w:rsid w:val="00235593"/>
    <w:rsid w:val="002356A2"/>
    <w:rsid w:val="00235AE5"/>
    <w:rsid w:val="00235C56"/>
    <w:rsid w:val="00235CE1"/>
    <w:rsid w:val="00235DBA"/>
    <w:rsid w:val="00235E3D"/>
    <w:rsid w:val="00235FBA"/>
    <w:rsid w:val="00235FF8"/>
    <w:rsid w:val="0023601C"/>
    <w:rsid w:val="00236071"/>
    <w:rsid w:val="00236098"/>
    <w:rsid w:val="002360E8"/>
    <w:rsid w:val="00236160"/>
    <w:rsid w:val="002361F2"/>
    <w:rsid w:val="002363B4"/>
    <w:rsid w:val="002365B1"/>
    <w:rsid w:val="002369DD"/>
    <w:rsid w:val="00236AF1"/>
    <w:rsid w:val="00236B72"/>
    <w:rsid w:val="00236D0E"/>
    <w:rsid w:val="00236DD5"/>
    <w:rsid w:val="00236E2B"/>
    <w:rsid w:val="00237072"/>
    <w:rsid w:val="0023718B"/>
    <w:rsid w:val="002372BC"/>
    <w:rsid w:val="002374BE"/>
    <w:rsid w:val="002375DA"/>
    <w:rsid w:val="002375DB"/>
    <w:rsid w:val="00237675"/>
    <w:rsid w:val="00237828"/>
    <w:rsid w:val="0023790E"/>
    <w:rsid w:val="00237A5C"/>
    <w:rsid w:val="00237BE0"/>
    <w:rsid w:val="00237C9C"/>
    <w:rsid w:val="00237D8F"/>
    <w:rsid w:val="00237D93"/>
    <w:rsid w:val="00237E07"/>
    <w:rsid w:val="00237E1B"/>
    <w:rsid w:val="00237ECF"/>
    <w:rsid w:val="00240068"/>
    <w:rsid w:val="00240257"/>
    <w:rsid w:val="002402F2"/>
    <w:rsid w:val="00240347"/>
    <w:rsid w:val="002403EF"/>
    <w:rsid w:val="00240420"/>
    <w:rsid w:val="00240683"/>
    <w:rsid w:val="00240A4A"/>
    <w:rsid w:val="00240B02"/>
    <w:rsid w:val="00240CA6"/>
    <w:rsid w:val="00240CA7"/>
    <w:rsid w:val="00240D1D"/>
    <w:rsid w:val="00240D53"/>
    <w:rsid w:val="00240D58"/>
    <w:rsid w:val="00240D84"/>
    <w:rsid w:val="00240E20"/>
    <w:rsid w:val="00240E6F"/>
    <w:rsid w:val="00240F4D"/>
    <w:rsid w:val="00240F93"/>
    <w:rsid w:val="0024101B"/>
    <w:rsid w:val="0024116A"/>
    <w:rsid w:val="002411ED"/>
    <w:rsid w:val="0024130B"/>
    <w:rsid w:val="002414D5"/>
    <w:rsid w:val="002414D8"/>
    <w:rsid w:val="002414F3"/>
    <w:rsid w:val="00241681"/>
    <w:rsid w:val="00241844"/>
    <w:rsid w:val="00241B3F"/>
    <w:rsid w:val="00241B91"/>
    <w:rsid w:val="00241D9C"/>
    <w:rsid w:val="00241E21"/>
    <w:rsid w:val="00241E4A"/>
    <w:rsid w:val="00241F7D"/>
    <w:rsid w:val="00242233"/>
    <w:rsid w:val="00242349"/>
    <w:rsid w:val="002423E8"/>
    <w:rsid w:val="0024259E"/>
    <w:rsid w:val="0024261A"/>
    <w:rsid w:val="00242664"/>
    <w:rsid w:val="00242682"/>
    <w:rsid w:val="00242786"/>
    <w:rsid w:val="002427E5"/>
    <w:rsid w:val="00242A97"/>
    <w:rsid w:val="00242ABB"/>
    <w:rsid w:val="00242BB2"/>
    <w:rsid w:val="00242EE0"/>
    <w:rsid w:val="002430EA"/>
    <w:rsid w:val="002431CB"/>
    <w:rsid w:val="00243579"/>
    <w:rsid w:val="002435AF"/>
    <w:rsid w:val="002435E2"/>
    <w:rsid w:val="002436B9"/>
    <w:rsid w:val="00243742"/>
    <w:rsid w:val="00243AD6"/>
    <w:rsid w:val="00243BE0"/>
    <w:rsid w:val="00243C17"/>
    <w:rsid w:val="00243D09"/>
    <w:rsid w:val="00243D6B"/>
    <w:rsid w:val="00243E46"/>
    <w:rsid w:val="00243EE0"/>
    <w:rsid w:val="00243F29"/>
    <w:rsid w:val="00243F8E"/>
    <w:rsid w:val="00243FD3"/>
    <w:rsid w:val="0024404E"/>
    <w:rsid w:val="002440C6"/>
    <w:rsid w:val="00244305"/>
    <w:rsid w:val="00244423"/>
    <w:rsid w:val="0024458D"/>
    <w:rsid w:val="0024465C"/>
    <w:rsid w:val="002447F4"/>
    <w:rsid w:val="00244C49"/>
    <w:rsid w:val="00244CD9"/>
    <w:rsid w:val="00244DDE"/>
    <w:rsid w:val="00244E85"/>
    <w:rsid w:val="00245555"/>
    <w:rsid w:val="00245711"/>
    <w:rsid w:val="00245C90"/>
    <w:rsid w:val="00245DA8"/>
    <w:rsid w:val="00245E9A"/>
    <w:rsid w:val="0024622B"/>
    <w:rsid w:val="002462F2"/>
    <w:rsid w:val="002463F1"/>
    <w:rsid w:val="00246486"/>
    <w:rsid w:val="002464D9"/>
    <w:rsid w:val="00246902"/>
    <w:rsid w:val="0024694E"/>
    <w:rsid w:val="0024696E"/>
    <w:rsid w:val="002469AB"/>
    <w:rsid w:val="00246B36"/>
    <w:rsid w:val="00246B9E"/>
    <w:rsid w:val="00246D6E"/>
    <w:rsid w:val="00246D73"/>
    <w:rsid w:val="00246E12"/>
    <w:rsid w:val="00246E13"/>
    <w:rsid w:val="00246FF7"/>
    <w:rsid w:val="002470F7"/>
    <w:rsid w:val="00247197"/>
    <w:rsid w:val="002472C6"/>
    <w:rsid w:val="002472DD"/>
    <w:rsid w:val="002474A5"/>
    <w:rsid w:val="0024779C"/>
    <w:rsid w:val="00247875"/>
    <w:rsid w:val="002478D8"/>
    <w:rsid w:val="00247A5A"/>
    <w:rsid w:val="00247AF5"/>
    <w:rsid w:val="00247BA0"/>
    <w:rsid w:val="00247BB3"/>
    <w:rsid w:val="00247DC4"/>
    <w:rsid w:val="00247DF3"/>
    <w:rsid w:val="00247F89"/>
    <w:rsid w:val="002500D8"/>
    <w:rsid w:val="00250172"/>
    <w:rsid w:val="00250255"/>
    <w:rsid w:val="00250306"/>
    <w:rsid w:val="002503B8"/>
    <w:rsid w:val="002503DF"/>
    <w:rsid w:val="002506A4"/>
    <w:rsid w:val="002506C0"/>
    <w:rsid w:val="002508A2"/>
    <w:rsid w:val="002508D8"/>
    <w:rsid w:val="00250C20"/>
    <w:rsid w:val="00250D06"/>
    <w:rsid w:val="00250ED6"/>
    <w:rsid w:val="00250FBC"/>
    <w:rsid w:val="00251116"/>
    <w:rsid w:val="002511CC"/>
    <w:rsid w:val="00251279"/>
    <w:rsid w:val="00251351"/>
    <w:rsid w:val="002513CC"/>
    <w:rsid w:val="002513EE"/>
    <w:rsid w:val="002514C2"/>
    <w:rsid w:val="002514C4"/>
    <w:rsid w:val="00251538"/>
    <w:rsid w:val="002516E4"/>
    <w:rsid w:val="002517AC"/>
    <w:rsid w:val="00251918"/>
    <w:rsid w:val="002519C2"/>
    <w:rsid w:val="00251AA2"/>
    <w:rsid w:val="00251AA7"/>
    <w:rsid w:val="00251ACE"/>
    <w:rsid w:val="00251C90"/>
    <w:rsid w:val="00251D63"/>
    <w:rsid w:val="00251E82"/>
    <w:rsid w:val="00251ED7"/>
    <w:rsid w:val="00251F07"/>
    <w:rsid w:val="00252040"/>
    <w:rsid w:val="00252096"/>
    <w:rsid w:val="0025218A"/>
    <w:rsid w:val="002523C8"/>
    <w:rsid w:val="00252B84"/>
    <w:rsid w:val="00252C3D"/>
    <w:rsid w:val="00252DF1"/>
    <w:rsid w:val="00252E9B"/>
    <w:rsid w:val="00252E9C"/>
    <w:rsid w:val="00252EBC"/>
    <w:rsid w:val="00252FB6"/>
    <w:rsid w:val="00253011"/>
    <w:rsid w:val="002530D8"/>
    <w:rsid w:val="002530DC"/>
    <w:rsid w:val="002533F8"/>
    <w:rsid w:val="002535D1"/>
    <w:rsid w:val="002535F3"/>
    <w:rsid w:val="0025373D"/>
    <w:rsid w:val="00253752"/>
    <w:rsid w:val="002537CB"/>
    <w:rsid w:val="00253920"/>
    <w:rsid w:val="00253AC1"/>
    <w:rsid w:val="00253B1A"/>
    <w:rsid w:val="00253BA3"/>
    <w:rsid w:val="00253D8D"/>
    <w:rsid w:val="00253EA6"/>
    <w:rsid w:val="00253FDC"/>
    <w:rsid w:val="0025408C"/>
    <w:rsid w:val="0025417D"/>
    <w:rsid w:val="0025449D"/>
    <w:rsid w:val="00254558"/>
    <w:rsid w:val="00254873"/>
    <w:rsid w:val="00254A62"/>
    <w:rsid w:val="00254CDF"/>
    <w:rsid w:val="00254D34"/>
    <w:rsid w:val="00254DDD"/>
    <w:rsid w:val="00254EAE"/>
    <w:rsid w:val="00254F08"/>
    <w:rsid w:val="00255047"/>
    <w:rsid w:val="002550A2"/>
    <w:rsid w:val="002550D2"/>
    <w:rsid w:val="00255197"/>
    <w:rsid w:val="0025523C"/>
    <w:rsid w:val="002553DE"/>
    <w:rsid w:val="0025546F"/>
    <w:rsid w:val="002554A5"/>
    <w:rsid w:val="002554D6"/>
    <w:rsid w:val="00255530"/>
    <w:rsid w:val="00255552"/>
    <w:rsid w:val="00255624"/>
    <w:rsid w:val="002557C6"/>
    <w:rsid w:val="00255C1F"/>
    <w:rsid w:val="00255C43"/>
    <w:rsid w:val="00255C79"/>
    <w:rsid w:val="00255C7B"/>
    <w:rsid w:val="00255D18"/>
    <w:rsid w:val="00255DCB"/>
    <w:rsid w:val="00255E14"/>
    <w:rsid w:val="00255E76"/>
    <w:rsid w:val="00255FAB"/>
    <w:rsid w:val="002561A3"/>
    <w:rsid w:val="0025622F"/>
    <w:rsid w:val="002562B9"/>
    <w:rsid w:val="002563A6"/>
    <w:rsid w:val="0025666C"/>
    <w:rsid w:val="00256725"/>
    <w:rsid w:val="00256917"/>
    <w:rsid w:val="0025691C"/>
    <w:rsid w:val="00256947"/>
    <w:rsid w:val="0025699E"/>
    <w:rsid w:val="00256C7F"/>
    <w:rsid w:val="00256D8D"/>
    <w:rsid w:val="00256EB5"/>
    <w:rsid w:val="0025704F"/>
    <w:rsid w:val="00257072"/>
    <w:rsid w:val="00257383"/>
    <w:rsid w:val="002574FE"/>
    <w:rsid w:val="002577F4"/>
    <w:rsid w:val="00257B87"/>
    <w:rsid w:val="00257B8F"/>
    <w:rsid w:val="00257C59"/>
    <w:rsid w:val="00257C5A"/>
    <w:rsid w:val="00257CDE"/>
    <w:rsid w:val="00257D9C"/>
    <w:rsid w:val="00257E79"/>
    <w:rsid w:val="00257F6C"/>
    <w:rsid w:val="00260021"/>
    <w:rsid w:val="0026010D"/>
    <w:rsid w:val="002603BF"/>
    <w:rsid w:val="002603D4"/>
    <w:rsid w:val="00260585"/>
    <w:rsid w:val="002606BB"/>
    <w:rsid w:val="002606F7"/>
    <w:rsid w:val="00260986"/>
    <w:rsid w:val="002609E7"/>
    <w:rsid w:val="00260BF8"/>
    <w:rsid w:val="00260CE0"/>
    <w:rsid w:val="00260D6C"/>
    <w:rsid w:val="00260F3C"/>
    <w:rsid w:val="00260FD1"/>
    <w:rsid w:val="00261070"/>
    <w:rsid w:val="002610BC"/>
    <w:rsid w:val="002610C1"/>
    <w:rsid w:val="002610ED"/>
    <w:rsid w:val="00261818"/>
    <w:rsid w:val="002619BE"/>
    <w:rsid w:val="00261B17"/>
    <w:rsid w:val="00261BA0"/>
    <w:rsid w:val="00261E87"/>
    <w:rsid w:val="00262144"/>
    <w:rsid w:val="00262313"/>
    <w:rsid w:val="0026249E"/>
    <w:rsid w:val="002625AC"/>
    <w:rsid w:val="00262638"/>
    <w:rsid w:val="002628D5"/>
    <w:rsid w:val="00262B3E"/>
    <w:rsid w:val="00262BAD"/>
    <w:rsid w:val="00262FAB"/>
    <w:rsid w:val="00263003"/>
    <w:rsid w:val="00263165"/>
    <w:rsid w:val="0026320B"/>
    <w:rsid w:val="00263258"/>
    <w:rsid w:val="002632DE"/>
    <w:rsid w:val="002632EC"/>
    <w:rsid w:val="00263417"/>
    <w:rsid w:val="002635B5"/>
    <w:rsid w:val="0026361C"/>
    <w:rsid w:val="002636D3"/>
    <w:rsid w:val="002637C5"/>
    <w:rsid w:val="002638C2"/>
    <w:rsid w:val="00263B75"/>
    <w:rsid w:val="00263E61"/>
    <w:rsid w:val="00263E8C"/>
    <w:rsid w:val="00263F1B"/>
    <w:rsid w:val="002640E5"/>
    <w:rsid w:val="00264197"/>
    <w:rsid w:val="0026421C"/>
    <w:rsid w:val="002643A4"/>
    <w:rsid w:val="0026495A"/>
    <w:rsid w:val="00264A8B"/>
    <w:rsid w:val="00264B8E"/>
    <w:rsid w:val="00264F3F"/>
    <w:rsid w:val="00265134"/>
    <w:rsid w:val="00265197"/>
    <w:rsid w:val="002654FE"/>
    <w:rsid w:val="0026560F"/>
    <w:rsid w:val="00265675"/>
    <w:rsid w:val="002658AB"/>
    <w:rsid w:val="002658CC"/>
    <w:rsid w:val="002658CD"/>
    <w:rsid w:val="00265A76"/>
    <w:rsid w:val="00265A99"/>
    <w:rsid w:val="00266262"/>
    <w:rsid w:val="00266492"/>
    <w:rsid w:val="002664A4"/>
    <w:rsid w:val="00266810"/>
    <w:rsid w:val="00266B20"/>
    <w:rsid w:val="00266BFE"/>
    <w:rsid w:val="00266F5F"/>
    <w:rsid w:val="00266F8C"/>
    <w:rsid w:val="00266FCC"/>
    <w:rsid w:val="00267147"/>
    <w:rsid w:val="002672B0"/>
    <w:rsid w:val="00267421"/>
    <w:rsid w:val="0026753F"/>
    <w:rsid w:val="002675C7"/>
    <w:rsid w:val="002676A6"/>
    <w:rsid w:val="00267720"/>
    <w:rsid w:val="00267A1F"/>
    <w:rsid w:val="00267D72"/>
    <w:rsid w:val="00267DCB"/>
    <w:rsid w:val="00267E26"/>
    <w:rsid w:val="00267E9F"/>
    <w:rsid w:val="0027037A"/>
    <w:rsid w:val="002703FA"/>
    <w:rsid w:val="0027086A"/>
    <w:rsid w:val="002709E5"/>
    <w:rsid w:val="00270C5D"/>
    <w:rsid w:val="00270E53"/>
    <w:rsid w:val="0027116F"/>
    <w:rsid w:val="002711FE"/>
    <w:rsid w:val="0027137E"/>
    <w:rsid w:val="00271387"/>
    <w:rsid w:val="0027138C"/>
    <w:rsid w:val="00271597"/>
    <w:rsid w:val="00271745"/>
    <w:rsid w:val="002718A1"/>
    <w:rsid w:val="002719B8"/>
    <w:rsid w:val="002719F5"/>
    <w:rsid w:val="00271A70"/>
    <w:rsid w:val="00271B85"/>
    <w:rsid w:val="00271C02"/>
    <w:rsid w:val="00271DD8"/>
    <w:rsid w:val="00271F28"/>
    <w:rsid w:val="002722A5"/>
    <w:rsid w:val="002722AC"/>
    <w:rsid w:val="0027232E"/>
    <w:rsid w:val="0027258C"/>
    <w:rsid w:val="00272789"/>
    <w:rsid w:val="00272948"/>
    <w:rsid w:val="00272CC8"/>
    <w:rsid w:val="00272E34"/>
    <w:rsid w:val="00272FA8"/>
    <w:rsid w:val="00272FD0"/>
    <w:rsid w:val="002731AA"/>
    <w:rsid w:val="00273269"/>
    <w:rsid w:val="0027328D"/>
    <w:rsid w:val="0027332E"/>
    <w:rsid w:val="00273459"/>
    <w:rsid w:val="002736BC"/>
    <w:rsid w:val="00273B97"/>
    <w:rsid w:val="00273C05"/>
    <w:rsid w:val="00273DAB"/>
    <w:rsid w:val="00273DBA"/>
    <w:rsid w:val="00273FB8"/>
    <w:rsid w:val="00274232"/>
    <w:rsid w:val="0027433F"/>
    <w:rsid w:val="0027435D"/>
    <w:rsid w:val="002743CE"/>
    <w:rsid w:val="002747A7"/>
    <w:rsid w:val="00274976"/>
    <w:rsid w:val="00274B38"/>
    <w:rsid w:val="00274BDA"/>
    <w:rsid w:val="00274D87"/>
    <w:rsid w:val="00274D8C"/>
    <w:rsid w:val="002750E2"/>
    <w:rsid w:val="00275965"/>
    <w:rsid w:val="00275B56"/>
    <w:rsid w:val="00275F36"/>
    <w:rsid w:val="00275FD2"/>
    <w:rsid w:val="002760EA"/>
    <w:rsid w:val="002761B1"/>
    <w:rsid w:val="002761DB"/>
    <w:rsid w:val="00276374"/>
    <w:rsid w:val="00276614"/>
    <w:rsid w:val="0027662A"/>
    <w:rsid w:val="002767DC"/>
    <w:rsid w:val="002769D5"/>
    <w:rsid w:val="00276B72"/>
    <w:rsid w:val="00276BAE"/>
    <w:rsid w:val="00276C92"/>
    <w:rsid w:val="00276CA0"/>
    <w:rsid w:val="00277088"/>
    <w:rsid w:val="00277349"/>
    <w:rsid w:val="002773FF"/>
    <w:rsid w:val="002775E8"/>
    <w:rsid w:val="00277842"/>
    <w:rsid w:val="002778D4"/>
    <w:rsid w:val="00277CF0"/>
    <w:rsid w:val="00277FE2"/>
    <w:rsid w:val="002800BA"/>
    <w:rsid w:val="002801C2"/>
    <w:rsid w:val="0028036D"/>
    <w:rsid w:val="002804EE"/>
    <w:rsid w:val="002805D0"/>
    <w:rsid w:val="00280671"/>
    <w:rsid w:val="002807E9"/>
    <w:rsid w:val="002808CA"/>
    <w:rsid w:val="002808CE"/>
    <w:rsid w:val="002809B8"/>
    <w:rsid w:val="002809C5"/>
    <w:rsid w:val="00280B2C"/>
    <w:rsid w:val="00280B4D"/>
    <w:rsid w:val="00280BC5"/>
    <w:rsid w:val="00280DCC"/>
    <w:rsid w:val="00281128"/>
    <w:rsid w:val="00281284"/>
    <w:rsid w:val="00281305"/>
    <w:rsid w:val="0028196D"/>
    <w:rsid w:val="00281BB3"/>
    <w:rsid w:val="00281C43"/>
    <w:rsid w:val="00281C47"/>
    <w:rsid w:val="00281D85"/>
    <w:rsid w:val="00281F3A"/>
    <w:rsid w:val="0028216C"/>
    <w:rsid w:val="0028247B"/>
    <w:rsid w:val="00282568"/>
    <w:rsid w:val="00282638"/>
    <w:rsid w:val="002826F1"/>
    <w:rsid w:val="00282851"/>
    <w:rsid w:val="00282860"/>
    <w:rsid w:val="00282896"/>
    <w:rsid w:val="0028297D"/>
    <w:rsid w:val="00282A17"/>
    <w:rsid w:val="00282A2F"/>
    <w:rsid w:val="00282B12"/>
    <w:rsid w:val="00282C08"/>
    <w:rsid w:val="00282D7B"/>
    <w:rsid w:val="00282E96"/>
    <w:rsid w:val="00282F2B"/>
    <w:rsid w:val="00283306"/>
    <w:rsid w:val="002833F4"/>
    <w:rsid w:val="0028349B"/>
    <w:rsid w:val="002834EF"/>
    <w:rsid w:val="00283608"/>
    <w:rsid w:val="0028372A"/>
    <w:rsid w:val="00283782"/>
    <w:rsid w:val="002837EE"/>
    <w:rsid w:val="00283993"/>
    <w:rsid w:val="00283A59"/>
    <w:rsid w:val="00283D0F"/>
    <w:rsid w:val="00283D6A"/>
    <w:rsid w:val="00283DBB"/>
    <w:rsid w:val="00283E42"/>
    <w:rsid w:val="00283E73"/>
    <w:rsid w:val="00283EDF"/>
    <w:rsid w:val="002842BB"/>
    <w:rsid w:val="002843D5"/>
    <w:rsid w:val="0028445D"/>
    <w:rsid w:val="002844C7"/>
    <w:rsid w:val="002844E6"/>
    <w:rsid w:val="0028456C"/>
    <w:rsid w:val="00284614"/>
    <w:rsid w:val="002846CB"/>
    <w:rsid w:val="002846D2"/>
    <w:rsid w:val="0028495D"/>
    <w:rsid w:val="00284BA8"/>
    <w:rsid w:val="00284DC3"/>
    <w:rsid w:val="00284DE7"/>
    <w:rsid w:val="00284DF9"/>
    <w:rsid w:val="00284F24"/>
    <w:rsid w:val="002850D3"/>
    <w:rsid w:val="00285242"/>
    <w:rsid w:val="002852CD"/>
    <w:rsid w:val="00285405"/>
    <w:rsid w:val="0028552E"/>
    <w:rsid w:val="002855AA"/>
    <w:rsid w:val="0028571C"/>
    <w:rsid w:val="00285781"/>
    <w:rsid w:val="00285818"/>
    <w:rsid w:val="00285911"/>
    <w:rsid w:val="00285A45"/>
    <w:rsid w:val="00285AC3"/>
    <w:rsid w:val="00285C40"/>
    <w:rsid w:val="00285D02"/>
    <w:rsid w:val="00285E6F"/>
    <w:rsid w:val="00286319"/>
    <w:rsid w:val="00286325"/>
    <w:rsid w:val="0028638E"/>
    <w:rsid w:val="002864EE"/>
    <w:rsid w:val="00286617"/>
    <w:rsid w:val="002868DD"/>
    <w:rsid w:val="00286A33"/>
    <w:rsid w:val="00286B76"/>
    <w:rsid w:val="00286BB1"/>
    <w:rsid w:val="00286D8B"/>
    <w:rsid w:val="0028709D"/>
    <w:rsid w:val="0028711E"/>
    <w:rsid w:val="00287128"/>
    <w:rsid w:val="00287445"/>
    <w:rsid w:val="0028770D"/>
    <w:rsid w:val="00287716"/>
    <w:rsid w:val="002877E6"/>
    <w:rsid w:val="00287860"/>
    <w:rsid w:val="00287868"/>
    <w:rsid w:val="00287B19"/>
    <w:rsid w:val="00287B7B"/>
    <w:rsid w:val="00287D73"/>
    <w:rsid w:val="00290200"/>
    <w:rsid w:val="002902A0"/>
    <w:rsid w:val="00290721"/>
    <w:rsid w:val="00290732"/>
    <w:rsid w:val="00290950"/>
    <w:rsid w:val="00290A84"/>
    <w:rsid w:val="00290B8B"/>
    <w:rsid w:val="00290BA1"/>
    <w:rsid w:val="00290BD0"/>
    <w:rsid w:val="00290D27"/>
    <w:rsid w:val="00291097"/>
    <w:rsid w:val="0029118A"/>
    <w:rsid w:val="0029134C"/>
    <w:rsid w:val="0029142E"/>
    <w:rsid w:val="0029144B"/>
    <w:rsid w:val="002916D0"/>
    <w:rsid w:val="00291890"/>
    <w:rsid w:val="0029189B"/>
    <w:rsid w:val="0029199C"/>
    <w:rsid w:val="00291A0D"/>
    <w:rsid w:val="00291BC8"/>
    <w:rsid w:val="00291E0C"/>
    <w:rsid w:val="00291E77"/>
    <w:rsid w:val="00291E87"/>
    <w:rsid w:val="00291E8C"/>
    <w:rsid w:val="002921A5"/>
    <w:rsid w:val="002921AC"/>
    <w:rsid w:val="002921C6"/>
    <w:rsid w:val="002922E2"/>
    <w:rsid w:val="002925C9"/>
    <w:rsid w:val="00292725"/>
    <w:rsid w:val="00292829"/>
    <w:rsid w:val="00292A46"/>
    <w:rsid w:val="00292B2E"/>
    <w:rsid w:val="00292E53"/>
    <w:rsid w:val="002930C8"/>
    <w:rsid w:val="00293198"/>
    <w:rsid w:val="002932CA"/>
    <w:rsid w:val="002932E4"/>
    <w:rsid w:val="002933D2"/>
    <w:rsid w:val="002933F6"/>
    <w:rsid w:val="00293716"/>
    <w:rsid w:val="00293B52"/>
    <w:rsid w:val="00293C43"/>
    <w:rsid w:val="00293CC0"/>
    <w:rsid w:val="00293DCF"/>
    <w:rsid w:val="00293DD5"/>
    <w:rsid w:val="00293DDD"/>
    <w:rsid w:val="00293E01"/>
    <w:rsid w:val="00293FB0"/>
    <w:rsid w:val="0029407E"/>
    <w:rsid w:val="002944E4"/>
    <w:rsid w:val="002944EE"/>
    <w:rsid w:val="00294761"/>
    <w:rsid w:val="00294979"/>
    <w:rsid w:val="00294C1D"/>
    <w:rsid w:val="00294D95"/>
    <w:rsid w:val="00294EDA"/>
    <w:rsid w:val="0029505E"/>
    <w:rsid w:val="0029519C"/>
    <w:rsid w:val="0029522C"/>
    <w:rsid w:val="00295780"/>
    <w:rsid w:val="002957A0"/>
    <w:rsid w:val="002959F9"/>
    <w:rsid w:val="00295B56"/>
    <w:rsid w:val="00295BD9"/>
    <w:rsid w:val="0029607F"/>
    <w:rsid w:val="002960F0"/>
    <w:rsid w:val="0029628A"/>
    <w:rsid w:val="002962BE"/>
    <w:rsid w:val="00296626"/>
    <w:rsid w:val="00296646"/>
    <w:rsid w:val="002966DF"/>
    <w:rsid w:val="002966E4"/>
    <w:rsid w:val="002967B8"/>
    <w:rsid w:val="00296885"/>
    <w:rsid w:val="00296CB7"/>
    <w:rsid w:val="00296CF1"/>
    <w:rsid w:val="00296D1C"/>
    <w:rsid w:val="00296E2B"/>
    <w:rsid w:val="002971F0"/>
    <w:rsid w:val="00297322"/>
    <w:rsid w:val="00297546"/>
    <w:rsid w:val="00297CFB"/>
    <w:rsid w:val="002A0237"/>
    <w:rsid w:val="002A0240"/>
    <w:rsid w:val="002A02E9"/>
    <w:rsid w:val="002A02FC"/>
    <w:rsid w:val="002A055B"/>
    <w:rsid w:val="002A05DB"/>
    <w:rsid w:val="002A05EE"/>
    <w:rsid w:val="002A09FB"/>
    <w:rsid w:val="002A0A7C"/>
    <w:rsid w:val="002A0C80"/>
    <w:rsid w:val="002A0CBF"/>
    <w:rsid w:val="002A0F22"/>
    <w:rsid w:val="002A11EB"/>
    <w:rsid w:val="002A13F4"/>
    <w:rsid w:val="002A1802"/>
    <w:rsid w:val="002A19CD"/>
    <w:rsid w:val="002A1C60"/>
    <w:rsid w:val="002A1E87"/>
    <w:rsid w:val="002A1E90"/>
    <w:rsid w:val="002A1F99"/>
    <w:rsid w:val="002A2443"/>
    <w:rsid w:val="002A27DF"/>
    <w:rsid w:val="002A2812"/>
    <w:rsid w:val="002A293B"/>
    <w:rsid w:val="002A2B49"/>
    <w:rsid w:val="002A2E30"/>
    <w:rsid w:val="002A2F35"/>
    <w:rsid w:val="002A2F83"/>
    <w:rsid w:val="002A2FA3"/>
    <w:rsid w:val="002A3199"/>
    <w:rsid w:val="002A3212"/>
    <w:rsid w:val="002A34A8"/>
    <w:rsid w:val="002A3664"/>
    <w:rsid w:val="002A3721"/>
    <w:rsid w:val="002A379B"/>
    <w:rsid w:val="002A379E"/>
    <w:rsid w:val="002A38D5"/>
    <w:rsid w:val="002A3910"/>
    <w:rsid w:val="002A3A6F"/>
    <w:rsid w:val="002A3C71"/>
    <w:rsid w:val="002A3C75"/>
    <w:rsid w:val="002A407A"/>
    <w:rsid w:val="002A407F"/>
    <w:rsid w:val="002A4208"/>
    <w:rsid w:val="002A429C"/>
    <w:rsid w:val="002A445C"/>
    <w:rsid w:val="002A44EA"/>
    <w:rsid w:val="002A4604"/>
    <w:rsid w:val="002A4C72"/>
    <w:rsid w:val="002A4D4A"/>
    <w:rsid w:val="002A501D"/>
    <w:rsid w:val="002A5288"/>
    <w:rsid w:val="002A5A71"/>
    <w:rsid w:val="002A5AC5"/>
    <w:rsid w:val="002A5B03"/>
    <w:rsid w:val="002A5DFE"/>
    <w:rsid w:val="002A61BF"/>
    <w:rsid w:val="002A632A"/>
    <w:rsid w:val="002A6380"/>
    <w:rsid w:val="002A650B"/>
    <w:rsid w:val="002A6825"/>
    <w:rsid w:val="002A6954"/>
    <w:rsid w:val="002A696A"/>
    <w:rsid w:val="002A6CB1"/>
    <w:rsid w:val="002A6DCC"/>
    <w:rsid w:val="002A6E1B"/>
    <w:rsid w:val="002A6E20"/>
    <w:rsid w:val="002A6E7B"/>
    <w:rsid w:val="002A6F6E"/>
    <w:rsid w:val="002A75E4"/>
    <w:rsid w:val="002A771C"/>
    <w:rsid w:val="002A776B"/>
    <w:rsid w:val="002A7A4D"/>
    <w:rsid w:val="002A7CF6"/>
    <w:rsid w:val="002A7D1E"/>
    <w:rsid w:val="002A7D73"/>
    <w:rsid w:val="002B001B"/>
    <w:rsid w:val="002B00E7"/>
    <w:rsid w:val="002B023E"/>
    <w:rsid w:val="002B0263"/>
    <w:rsid w:val="002B0351"/>
    <w:rsid w:val="002B0466"/>
    <w:rsid w:val="002B0516"/>
    <w:rsid w:val="002B085A"/>
    <w:rsid w:val="002B092F"/>
    <w:rsid w:val="002B0A06"/>
    <w:rsid w:val="002B0C06"/>
    <w:rsid w:val="002B0EDC"/>
    <w:rsid w:val="002B11AB"/>
    <w:rsid w:val="002B1249"/>
    <w:rsid w:val="002B127E"/>
    <w:rsid w:val="002B18D9"/>
    <w:rsid w:val="002B1A4E"/>
    <w:rsid w:val="002B1B5D"/>
    <w:rsid w:val="002B1BD9"/>
    <w:rsid w:val="002B1CC1"/>
    <w:rsid w:val="002B1CEB"/>
    <w:rsid w:val="002B1DB7"/>
    <w:rsid w:val="002B1F33"/>
    <w:rsid w:val="002B21C6"/>
    <w:rsid w:val="002B2202"/>
    <w:rsid w:val="002B221E"/>
    <w:rsid w:val="002B2220"/>
    <w:rsid w:val="002B2344"/>
    <w:rsid w:val="002B24A1"/>
    <w:rsid w:val="002B25E8"/>
    <w:rsid w:val="002B262A"/>
    <w:rsid w:val="002B26F1"/>
    <w:rsid w:val="002B2977"/>
    <w:rsid w:val="002B2BF5"/>
    <w:rsid w:val="002B2C34"/>
    <w:rsid w:val="002B2DF5"/>
    <w:rsid w:val="002B2F90"/>
    <w:rsid w:val="002B3060"/>
    <w:rsid w:val="002B3070"/>
    <w:rsid w:val="002B30B9"/>
    <w:rsid w:val="002B3155"/>
    <w:rsid w:val="002B35F8"/>
    <w:rsid w:val="002B3A24"/>
    <w:rsid w:val="002B3A3D"/>
    <w:rsid w:val="002B3CFC"/>
    <w:rsid w:val="002B3DCE"/>
    <w:rsid w:val="002B4108"/>
    <w:rsid w:val="002B4483"/>
    <w:rsid w:val="002B4819"/>
    <w:rsid w:val="002B4AFB"/>
    <w:rsid w:val="002B4F95"/>
    <w:rsid w:val="002B519A"/>
    <w:rsid w:val="002B51CB"/>
    <w:rsid w:val="002B523D"/>
    <w:rsid w:val="002B525D"/>
    <w:rsid w:val="002B532C"/>
    <w:rsid w:val="002B5466"/>
    <w:rsid w:val="002B54B9"/>
    <w:rsid w:val="002B566B"/>
    <w:rsid w:val="002B56F2"/>
    <w:rsid w:val="002B586E"/>
    <w:rsid w:val="002B59FA"/>
    <w:rsid w:val="002B5BE5"/>
    <w:rsid w:val="002B5BFF"/>
    <w:rsid w:val="002B5D72"/>
    <w:rsid w:val="002B5E7A"/>
    <w:rsid w:val="002B5F5C"/>
    <w:rsid w:val="002B6034"/>
    <w:rsid w:val="002B61E8"/>
    <w:rsid w:val="002B6299"/>
    <w:rsid w:val="002B670F"/>
    <w:rsid w:val="002B6AC2"/>
    <w:rsid w:val="002B6AD8"/>
    <w:rsid w:val="002B6E0D"/>
    <w:rsid w:val="002B6F5F"/>
    <w:rsid w:val="002B71EF"/>
    <w:rsid w:val="002B7304"/>
    <w:rsid w:val="002B736E"/>
    <w:rsid w:val="002B77E9"/>
    <w:rsid w:val="002B786C"/>
    <w:rsid w:val="002B7912"/>
    <w:rsid w:val="002B79B9"/>
    <w:rsid w:val="002B7E4B"/>
    <w:rsid w:val="002C0411"/>
    <w:rsid w:val="002C050F"/>
    <w:rsid w:val="002C0660"/>
    <w:rsid w:val="002C09BF"/>
    <w:rsid w:val="002C09E3"/>
    <w:rsid w:val="002C09EC"/>
    <w:rsid w:val="002C0A86"/>
    <w:rsid w:val="002C0CF5"/>
    <w:rsid w:val="002C0D6E"/>
    <w:rsid w:val="002C0FBC"/>
    <w:rsid w:val="002C1202"/>
    <w:rsid w:val="002C1203"/>
    <w:rsid w:val="002C120B"/>
    <w:rsid w:val="002C122B"/>
    <w:rsid w:val="002C12A4"/>
    <w:rsid w:val="002C14F2"/>
    <w:rsid w:val="002C1538"/>
    <w:rsid w:val="002C1889"/>
    <w:rsid w:val="002C1947"/>
    <w:rsid w:val="002C195C"/>
    <w:rsid w:val="002C1A7F"/>
    <w:rsid w:val="002C1EC9"/>
    <w:rsid w:val="002C1F4D"/>
    <w:rsid w:val="002C20ED"/>
    <w:rsid w:val="002C2264"/>
    <w:rsid w:val="002C228F"/>
    <w:rsid w:val="002C2373"/>
    <w:rsid w:val="002C239C"/>
    <w:rsid w:val="002C23E1"/>
    <w:rsid w:val="002C2438"/>
    <w:rsid w:val="002C29CF"/>
    <w:rsid w:val="002C29D9"/>
    <w:rsid w:val="002C2AA9"/>
    <w:rsid w:val="002C2AF3"/>
    <w:rsid w:val="002C2B31"/>
    <w:rsid w:val="002C2B85"/>
    <w:rsid w:val="002C2DA5"/>
    <w:rsid w:val="002C2E25"/>
    <w:rsid w:val="002C2E3B"/>
    <w:rsid w:val="002C30C3"/>
    <w:rsid w:val="002C316C"/>
    <w:rsid w:val="002C335A"/>
    <w:rsid w:val="002C3484"/>
    <w:rsid w:val="002C34A3"/>
    <w:rsid w:val="002C3C83"/>
    <w:rsid w:val="002C3F5E"/>
    <w:rsid w:val="002C3FB1"/>
    <w:rsid w:val="002C422C"/>
    <w:rsid w:val="002C4271"/>
    <w:rsid w:val="002C42B4"/>
    <w:rsid w:val="002C433C"/>
    <w:rsid w:val="002C4475"/>
    <w:rsid w:val="002C47A9"/>
    <w:rsid w:val="002C4967"/>
    <w:rsid w:val="002C4ABF"/>
    <w:rsid w:val="002C4C3B"/>
    <w:rsid w:val="002C4C8C"/>
    <w:rsid w:val="002C4CAC"/>
    <w:rsid w:val="002C4CD9"/>
    <w:rsid w:val="002C4ED0"/>
    <w:rsid w:val="002C4F95"/>
    <w:rsid w:val="002C500B"/>
    <w:rsid w:val="002C50A8"/>
    <w:rsid w:val="002C52B0"/>
    <w:rsid w:val="002C5374"/>
    <w:rsid w:val="002C53FA"/>
    <w:rsid w:val="002C5489"/>
    <w:rsid w:val="002C55E9"/>
    <w:rsid w:val="002C5806"/>
    <w:rsid w:val="002C591D"/>
    <w:rsid w:val="002C5959"/>
    <w:rsid w:val="002C5AA5"/>
    <w:rsid w:val="002C5AA7"/>
    <w:rsid w:val="002C5B60"/>
    <w:rsid w:val="002C5B69"/>
    <w:rsid w:val="002C5BFA"/>
    <w:rsid w:val="002C5DF7"/>
    <w:rsid w:val="002C6422"/>
    <w:rsid w:val="002C64FD"/>
    <w:rsid w:val="002C6519"/>
    <w:rsid w:val="002C65A4"/>
    <w:rsid w:val="002C68BE"/>
    <w:rsid w:val="002C68D8"/>
    <w:rsid w:val="002C693B"/>
    <w:rsid w:val="002C6954"/>
    <w:rsid w:val="002C6BA3"/>
    <w:rsid w:val="002C6CEA"/>
    <w:rsid w:val="002C6D30"/>
    <w:rsid w:val="002C6D3B"/>
    <w:rsid w:val="002C6D62"/>
    <w:rsid w:val="002C6E3A"/>
    <w:rsid w:val="002C6F92"/>
    <w:rsid w:val="002C73FF"/>
    <w:rsid w:val="002C7520"/>
    <w:rsid w:val="002C76EB"/>
    <w:rsid w:val="002C7727"/>
    <w:rsid w:val="002C7756"/>
    <w:rsid w:val="002C7792"/>
    <w:rsid w:val="002C77D0"/>
    <w:rsid w:val="002C78B7"/>
    <w:rsid w:val="002C79BF"/>
    <w:rsid w:val="002C7E05"/>
    <w:rsid w:val="002C7E10"/>
    <w:rsid w:val="002C7E37"/>
    <w:rsid w:val="002C7F22"/>
    <w:rsid w:val="002D0089"/>
    <w:rsid w:val="002D0175"/>
    <w:rsid w:val="002D0186"/>
    <w:rsid w:val="002D02FE"/>
    <w:rsid w:val="002D032F"/>
    <w:rsid w:val="002D035A"/>
    <w:rsid w:val="002D0384"/>
    <w:rsid w:val="002D0426"/>
    <w:rsid w:val="002D07E0"/>
    <w:rsid w:val="002D080A"/>
    <w:rsid w:val="002D0830"/>
    <w:rsid w:val="002D0A03"/>
    <w:rsid w:val="002D0A5B"/>
    <w:rsid w:val="002D0ACF"/>
    <w:rsid w:val="002D0D67"/>
    <w:rsid w:val="002D0E9C"/>
    <w:rsid w:val="002D0F79"/>
    <w:rsid w:val="002D111B"/>
    <w:rsid w:val="002D119C"/>
    <w:rsid w:val="002D137E"/>
    <w:rsid w:val="002D14A1"/>
    <w:rsid w:val="002D1591"/>
    <w:rsid w:val="002D1597"/>
    <w:rsid w:val="002D15C1"/>
    <w:rsid w:val="002D1620"/>
    <w:rsid w:val="002D16C6"/>
    <w:rsid w:val="002D1709"/>
    <w:rsid w:val="002D1787"/>
    <w:rsid w:val="002D185F"/>
    <w:rsid w:val="002D1871"/>
    <w:rsid w:val="002D1CF1"/>
    <w:rsid w:val="002D1D1B"/>
    <w:rsid w:val="002D1EFD"/>
    <w:rsid w:val="002D20BF"/>
    <w:rsid w:val="002D26F4"/>
    <w:rsid w:val="002D285C"/>
    <w:rsid w:val="002D2D03"/>
    <w:rsid w:val="002D2F9F"/>
    <w:rsid w:val="002D2FC6"/>
    <w:rsid w:val="002D30AD"/>
    <w:rsid w:val="002D30B0"/>
    <w:rsid w:val="002D3134"/>
    <w:rsid w:val="002D345D"/>
    <w:rsid w:val="002D34A2"/>
    <w:rsid w:val="002D354A"/>
    <w:rsid w:val="002D3828"/>
    <w:rsid w:val="002D385E"/>
    <w:rsid w:val="002D39E0"/>
    <w:rsid w:val="002D3A35"/>
    <w:rsid w:val="002D3A6D"/>
    <w:rsid w:val="002D3AC5"/>
    <w:rsid w:val="002D3D87"/>
    <w:rsid w:val="002D3DC2"/>
    <w:rsid w:val="002D4067"/>
    <w:rsid w:val="002D408D"/>
    <w:rsid w:val="002D41EE"/>
    <w:rsid w:val="002D42FD"/>
    <w:rsid w:val="002D4415"/>
    <w:rsid w:val="002D444B"/>
    <w:rsid w:val="002D4824"/>
    <w:rsid w:val="002D4A35"/>
    <w:rsid w:val="002D4D44"/>
    <w:rsid w:val="002D4E84"/>
    <w:rsid w:val="002D5118"/>
    <w:rsid w:val="002D51CA"/>
    <w:rsid w:val="002D526B"/>
    <w:rsid w:val="002D5378"/>
    <w:rsid w:val="002D55F8"/>
    <w:rsid w:val="002D57EC"/>
    <w:rsid w:val="002D5886"/>
    <w:rsid w:val="002D58F8"/>
    <w:rsid w:val="002D5924"/>
    <w:rsid w:val="002D5B57"/>
    <w:rsid w:val="002D5CD6"/>
    <w:rsid w:val="002D5DEE"/>
    <w:rsid w:val="002D60EC"/>
    <w:rsid w:val="002D62CF"/>
    <w:rsid w:val="002D644C"/>
    <w:rsid w:val="002D6456"/>
    <w:rsid w:val="002D6577"/>
    <w:rsid w:val="002D65A2"/>
    <w:rsid w:val="002D6863"/>
    <w:rsid w:val="002D6870"/>
    <w:rsid w:val="002D6B7C"/>
    <w:rsid w:val="002D703D"/>
    <w:rsid w:val="002D7332"/>
    <w:rsid w:val="002D7462"/>
    <w:rsid w:val="002D7488"/>
    <w:rsid w:val="002D76C5"/>
    <w:rsid w:val="002D7838"/>
    <w:rsid w:val="002D7AD4"/>
    <w:rsid w:val="002D7CD5"/>
    <w:rsid w:val="002D7D5E"/>
    <w:rsid w:val="002E0225"/>
    <w:rsid w:val="002E02F9"/>
    <w:rsid w:val="002E03ED"/>
    <w:rsid w:val="002E0771"/>
    <w:rsid w:val="002E0AA4"/>
    <w:rsid w:val="002E0AC4"/>
    <w:rsid w:val="002E0B0B"/>
    <w:rsid w:val="002E0CB4"/>
    <w:rsid w:val="002E0E1C"/>
    <w:rsid w:val="002E0EC6"/>
    <w:rsid w:val="002E0F17"/>
    <w:rsid w:val="002E0F9D"/>
    <w:rsid w:val="002E0FB2"/>
    <w:rsid w:val="002E1049"/>
    <w:rsid w:val="002E12BA"/>
    <w:rsid w:val="002E1330"/>
    <w:rsid w:val="002E1507"/>
    <w:rsid w:val="002E15C8"/>
    <w:rsid w:val="002E15DD"/>
    <w:rsid w:val="002E17C2"/>
    <w:rsid w:val="002E17F6"/>
    <w:rsid w:val="002E1825"/>
    <w:rsid w:val="002E18AE"/>
    <w:rsid w:val="002E18FB"/>
    <w:rsid w:val="002E1960"/>
    <w:rsid w:val="002E19A4"/>
    <w:rsid w:val="002E1BE7"/>
    <w:rsid w:val="002E1FE7"/>
    <w:rsid w:val="002E20B8"/>
    <w:rsid w:val="002E2149"/>
    <w:rsid w:val="002E21B7"/>
    <w:rsid w:val="002E22DE"/>
    <w:rsid w:val="002E2311"/>
    <w:rsid w:val="002E2443"/>
    <w:rsid w:val="002E264F"/>
    <w:rsid w:val="002E26D7"/>
    <w:rsid w:val="002E27F6"/>
    <w:rsid w:val="002E2882"/>
    <w:rsid w:val="002E295D"/>
    <w:rsid w:val="002E2C94"/>
    <w:rsid w:val="002E2CC1"/>
    <w:rsid w:val="002E2D41"/>
    <w:rsid w:val="002E2E7E"/>
    <w:rsid w:val="002E2E8C"/>
    <w:rsid w:val="002E2E8D"/>
    <w:rsid w:val="002E30B5"/>
    <w:rsid w:val="002E3141"/>
    <w:rsid w:val="002E33B1"/>
    <w:rsid w:val="002E36B3"/>
    <w:rsid w:val="002E3719"/>
    <w:rsid w:val="002E39CB"/>
    <w:rsid w:val="002E3B49"/>
    <w:rsid w:val="002E43F7"/>
    <w:rsid w:val="002E46E0"/>
    <w:rsid w:val="002E46EA"/>
    <w:rsid w:val="002E4800"/>
    <w:rsid w:val="002E4881"/>
    <w:rsid w:val="002E49F6"/>
    <w:rsid w:val="002E4A93"/>
    <w:rsid w:val="002E4AE3"/>
    <w:rsid w:val="002E5425"/>
    <w:rsid w:val="002E55DF"/>
    <w:rsid w:val="002E562E"/>
    <w:rsid w:val="002E5723"/>
    <w:rsid w:val="002E57B4"/>
    <w:rsid w:val="002E5897"/>
    <w:rsid w:val="002E58D9"/>
    <w:rsid w:val="002E5A69"/>
    <w:rsid w:val="002E5C5F"/>
    <w:rsid w:val="002E5C70"/>
    <w:rsid w:val="002E5D5C"/>
    <w:rsid w:val="002E5DA9"/>
    <w:rsid w:val="002E5E2A"/>
    <w:rsid w:val="002E5EBB"/>
    <w:rsid w:val="002E608D"/>
    <w:rsid w:val="002E60D2"/>
    <w:rsid w:val="002E625B"/>
    <w:rsid w:val="002E6314"/>
    <w:rsid w:val="002E67CE"/>
    <w:rsid w:val="002E6C1D"/>
    <w:rsid w:val="002E6C5E"/>
    <w:rsid w:val="002E6C78"/>
    <w:rsid w:val="002E6C7C"/>
    <w:rsid w:val="002E6C9F"/>
    <w:rsid w:val="002E6CB9"/>
    <w:rsid w:val="002E70F9"/>
    <w:rsid w:val="002E710A"/>
    <w:rsid w:val="002E712A"/>
    <w:rsid w:val="002E71ED"/>
    <w:rsid w:val="002E73D1"/>
    <w:rsid w:val="002E74D3"/>
    <w:rsid w:val="002E7704"/>
    <w:rsid w:val="002E7781"/>
    <w:rsid w:val="002E7ADF"/>
    <w:rsid w:val="002E7C34"/>
    <w:rsid w:val="002E7CA1"/>
    <w:rsid w:val="002E7D19"/>
    <w:rsid w:val="002E7EA5"/>
    <w:rsid w:val="002F00AD"/>
    <w:rsid w:val="002F00E8"/>
    <w:rsid w:val="002F00FD"/>
    <w:rsid w:val="002F0137"/>
    <w:rsid w:val="002F0229"/>
    <w:rsid w:val="002F0271"/>
    <w:rsid w:val="002F049B"/>
    <w:rsid w:val="002F06CD"/>
    <w:rsid w:val="002F0702"/>
    <w:rsid w:val="002F076B"/>
    <w:rsid w:val="002F0959"/>
    <w:rsid w:val="002F0B9F"/>
    <w:rsid w:val="002F0CED"/>
    <w:rsid w:val="002F0FAC"/>
    <w:rsid w:val="002F13F2"/>
    <w:rsid w:val="002F1656"/>
    <w:rsid w:val="002F1762"/>
    <w:rsid w:val="002F17BF"/>
    <w:rsid w:val="002F17D9"/>
    <w:rsid w:val="002F19F1"/>
    <w:rsid w:val="002F1A4B"/>
    <w:rsid w:val="002F1CB4"/>
    <w:rsid w:val="002F1DE6"/>
    <w:rsid w:val="002F1F97"/>
    <w:rsid w:val="002F2020"/>
    <w:rsid w:val="002F2160"/>
    <w:rsid w:val="002F21BE"/>
    <w:rsid w:val="002F2361"/>
    <w:rsid w:val="002F23C9"/>
    <w:rsid w:val="002F24B8"/>
    <w:rsid w:val="002F25AC"/>
    <w:rsid w:val="002F261E"/>
    <w:rsid w:val="002F26E3"/>
    <w:rsid w:val="002F27F4"/>
    <w:rsid w:val="002F290E"/>
    <w:rsid w:val="002F2952"/>
    <w:rsid w:val="002F2C73"/>
    <w:rsid w:val="002F2E3D"/>
    <w:rsid w:val="002F2E89"/>
    <w:rsid w:val="002F2EE0"/>
    <w:rsid w:val="002F2EF8"/>
    <w:rsid w:val="002F2F14"/>
    <w:rsid w:val="002F335C"/>
    <w:rsid w:val="002F33B6"/>
    <w:rsid w:val="002F33F0"/>
    <w:rsid w:val="002F34FD"/>
    <w:rsid w:val="002F3782"/>
    <w:rsid w:val="002F3963"/>
    <w:rsid w:val="002F3BC1"/>
    <w:rsid w:val="002F3C66"/>
    <w:rsid w:val="002F3D74"/>
    <w:rsid w:val="002F4096"/>
    <w:rsid w:val="002F4313"/>
    <w:rsid w:val="002F443B"/>
    <w:rsid w:val="002F4491"/>
    <w:rsid w:val="002F4512"/>
    <w:rsid w:val="002F4551"/>
    <w:rsid w:val="002F45BA"/>
    <w:rsid w:val="002F4709"/>
    <w:rsid w:val="002F481B"/>
    <w:rsid w:val="002F49F8"/>
    <w:rsid w:val="002F4A4E"/>
    <w:rsid w:val="002F4BEA"/>
    <w:rsid w:val="002F4D51"/>
    <w:rsid w:val="002F4E55"/>
    <w:rsid w:val="002F4FF1"/>
    <w:rsid w:val="002F5265"/>
    <w:rsid w:val="002F5343"/>
    <w:rsid w:val="002F54B0"/>
    <w:rsid w:val="002F562F"/>
    <w:rsid w:val="002F56AD"/>
    <w:rsid w:val="002F5839"/>
    <w:rsid w:val="002F58B7"/>
    <w:rsid w:val="002F5C88"/>
    <w:rsid w:val="002F606F"/>
    <w:rsid w:val="002F633C"/>
    <w:rsid w:val="002F656A"/>
    <w:rsid w:val="002F667B"/>
    <w:rsid w:val="002F66AB"/>
    <w:rsid w:val="002F66D7"/>
    <w:rsid w:val="002F67FD"/>
    <w:rsid w:val="002F6A55"/>
    <w:rsid w:val="002F6DAA"/>
    <w:rsid w:val="002F6EA2"/>
    <w:rsid w:val="002F6F82"/>
    <w:rsid w:val="002F7080"/>
    <w:rsid w:val="002F7123"/>
    <w:rsid w:val="002F71D9"/>
    <w:rsid w:val="002F7353"/>
    <w:rsid w:val="002F754A"/>
    <w:rsid w:val="002F7586"/>
    <w:rsid w:val="002F760E"/>
    <w:rsid w:val="002F7803"/>
    <w:rsid w:val="002F780A"/>
    <w:rsid w:val="002F7A4C"/>
    <w:rsid w:val="002F7AB6"/>
    <w:rsid w:val="002F7D3F"/>
    <w:rsid w:val="002F7EF2"/>
    <w:rsid w:val="002F7F04"/>
    <w:rsid w:val="00300054"/>
    <w:rsid w:val="003000B2"/>
    <w:rsid w:val="003002B0"/>
    <w:rsid w:val="003002B9"/>
    <w:rsid w:val="003003A6"/>
    <w:rsid w:val="00300408"/>
    <w:rsid w:val="0030056F"/>
    <w:rsid w:val="0030082B"/>
    <w:rsid w:val="00300D63"/>
    <w:rsid w:val="003010B8"/>
    <w:rsid w:val="003015FA"/>
    <w:rsid w:val="00301662"/>
    <w:rsid w:val="0030167B"/>
    <w:rsid w:val="00301754"/>
    <w:rsid w:val="00301763"/>
    <w:rsid w:val="00301ADC"/>
    <w:rsid w:val="00301EA7"/>
    <w:rsid w:val="00301F75"/>
    <w:rsid w:val="00301FAA"/>
    <w:rsid w:val="00301FE1"/>
    <w:rsid w:val="00302099"/>
    <w:rsid w:val="0030228B"/>
    <w:rsid w:val="00302414"/>
    <w:rsid w:val="00302695"/>
    <w:rsid w:val="0030289D"/>
    <w:rsid w:val="00302A35"/>
    <w:rsid w:val="00302A91"/>
    <w:rsid w:val="00302B15"/>
    <w:rsid w:val="00302B59"/>
    <w:rsid w:val="00302BBA"/>
    <w:rsid w:val="00303160"/>
    <w:rsid w:val="00303164"/>
    <w:rsid w:val="003031A5"/>
    <w:rsid w:val="00303878"/>
    <w:rsid w:val="00303910"/>
    <w:rsid w:val="00303A4D"/>
    <w:rsid w:val="00303D5A"/>
    <w:rsid w:val="00303DB4"/>
    <w:rsid w:val="00303DBC"/>
    <w:rsid w:val="00303FC4"/>
    <w:rsid w:val="003040BC"/>
    <w:rsid w:val="003040E3"/>
    <w:rsid w:val="0030417E"/>
    <w:rsid w:val="00304199"/>
    <w:rsid w:val="003041FB"/>
    <w:rsid w:val="0030429F"/>
    <w:rsid w:val="0030458B"/>
    <w:rsid w:val="00304686"/>
    <w:rsid w:val="00304713"/>
    <w:rsid w:val="00304746"/>
    <w:rsid w:val="00304C67"/>
    <w:rsid w:val="00305084"/>
    <w:rsid w:val="0030511D"/>
    <w:rsid w:val="003051ED"/>
    <w:rsid w:val="003053F1"/>
    <w:rsid w:val="003054E8"/>
    <w:rsid w:val="003055A0"/>
    <w:rsid w:val="0030577A"/>
    <w:rsid w:val="00305A36"/>
    <w:rsid w:val="00305AA5"/>
    <w:rsid w:val="00305D48"/>
    <w:rsid w:val="003062BF"/>
    <w:rsid w:val="0030642C"/>
    <w:rsid w:val="003066D6"/>
    <w:rsid w:val="00306909"/>
    <w:rsid w:val="00306B83"/>
    <w:rsid w:val="00306BB7"/>
    <w:rsid w:val="00306E46"/>
    <w:rsid w:val="00306F3F"/>
    <w:rsid w:val="00307001"/>
    <w:rsid w:val="003070CC"/>
    <w:rsid w:val="00307360"/>
    <w:rsid w:val="0030739E"/>
    <w:rsid w:val="0030740C"/>
    <w:rsid w:val="00307412"/>
    <w:rsid w:val="00307595"/>
    <w:rsid w:val="003075D7"/>
    <w:rsid w:val="0030779C"/>
    <w:rsid w:val="00307804"/>
    <w:rsid w:val="00307902"/>
    <w:rsid w:val="00307976"/>
    <w:rsid w:val="00307C47"/>
    <w:rsid w:val="00307E74"/>
    <w:rsid w:val="00307EC8"/>
    <w:rsid w:val="00307F64"/>
    <w:rsid w:val="00310318"/>
    <w:rsid w:val="0031047B"/>
    <w:rsid w:val="00310727"/>
    <w:rsid w:val="0031077F"/>
    <w:rsid w:val="00310868"/>
    <w:rsid w:val="00310869"/>
    <w:rsid w:val="00310AC3"/>
    <w:rsid w:val="00310C9B"/>
    <w:rsid w:val="00310E7C"/>
    <w:rsid w:val="00310EBE"/>
    <w:rsid w:val="00310EE3"/>
    <w:rsid w:val="003110E3"/>
    <w:rsid w:val="003112C5"/>
    <w:rsid w:val="003112E6"/>
    <w:rsid w:val="00311306"/>
    <w:rsid w:val="00311497"/>
    <w:rsid w:val="0031150B"/>
    <w:rsid w:val="003116A2"/>
    <w:rsid w:val="0031198D"/>
    <w:rsid w:val="00311D0A"/>
    <w:rsid w:val="0031203F"/>
    <w:rsid w:val="00312067"/>
    <w:rsid w:val="00312201"/>
    <w:rsid w:val="003122F9"/>
    <w:rsid w:val="00312353"/>
    <w:rsid w:val="003127AD"/>
    <w:rsid w:val="003127FF"/>
    <w:rsid w:val="00312B21"/>
    <w:rsid w:val="00312DCE"/>
    <w:rsid w:val="00312F2A"/>
    <w:rsid w:val="00313145"/>
    <w:rsid w:val="0031322B"/>
    <w:rsid w:val="003132C8"/>
    <w:rsid w:val="0031340F"/>
    <w:rsid w:val="0031358E"/>
    <w:rsid w:val="003135FA"/>
    <w:rsid w:val="003137FE"/>
    <w:rsid w:val="003139BE"/>
    <w:rsid w:val="003139D2"/>
    <w:rsid w:val="003139EB"/>
    <w:rsid w:val="00313A40"/>
    <w:rsid w:val="00314183"/>
    <w:rsid w:val="00314293"/>
    <w:rsid w:val="00314330"/>
    <w:rsid w:val="00314397"/>
    <w:rsid w:val="003143F7"/>
    <w:rsid w:val="003144F9"/>
    <w:rsid w:val="003145C6"/>
    <w:rsid w:val="00314789"/>
    <w:rsid w:val="003147A0"/>
    <w:rsid w:val="00314A3D"/>
    <w:rsid w:val="00314B1C"/>
    <w:rsid w:val="00314B38"/>
    <w:rsid w:val="00314B69"/>
    <w:rsid w:val="00314CFE"/>
    <w:rsid w:val="00314EDE"/>
    <w:rsid w:val="0031514F"/>
    <w:rsid w:val="003151E0"/>
    <w:rsid w:val="00315256"/>
    <w:rsid w:val="003156B8"/>
    <w:rsid w:val="00315898"/>
    <w:rsid w:val="003158DE"/>
    <w:rsid w:val="00315975"/>
    <w:rsid w:val="003159A8"/>
    <w:rsid w:val="00315A4C"/>
    <w:rsid w:val="00315DED"/>
    <w:rsid w:val="00315F2B"/>
    <w:rsid w:val="00315F95"/>
    <w:rsid w:val="003160B3"/>
    <w:rsid w:val="00316245"/>
    <w:rsid w:val="0031637D"/>
    <w:rsid w:val="003164AD"/>
    <w:rsid w:val="00316510"/>
    <w:rsid w:val="00316744"/>
    <w:rsid w:val="00316793"/>
    <w:rsid w:val="003168DF"/>
    <w:rsid w:val="003169F8"/>
    <w:rsid w:val="00316A21"/>
    <w:rsid w:val="00316A33"/>
    <w:rsid w:val="00316BAC"/>
    <w:rsid w:val="00316C38"/>
    <w:rsid w:val="00317244"/>
    <w:rsid w:val="0031736A"/>
    <w:rsid w:val="003173ED"/>
    <w:rsid w:val="00317415"/>
    <w:rsid w:val="0031751A"/>
    <w:rsid w:val="00317701"/>
    <w:rsid w:val="0031789F"/>
    <w:rsid w:val="00317A89"/>
    <w:rsid w:val="00317C26"/>
    <w:rsid w:val="00317CD1"/>
    <w:rsid w:val="00317D19"/>
    <w:rsid w:val="00317D88"/>
    <w:rsid w:val="00317DB6"/>
    <w:rsid w:val="00317EF5"/>
    <w:rsid w:val="00320009"/>
    <w:rsid w:val="0032008A"/>
    <w:rsid w:val="003200F6"/>
    <w:rsid w:val="0032030D"/>
    <w:rsid w:val="003207FE"/>
    <w:rsid w:val="0032080E"/>
    <w:rsid w:val="00320B0E"/>
    <w:rsid w:val="00320C04"/>
    <w:rsid w:val="00320D2D"/>
    <w:rsid w:val="00320DC5"/>
    <w:rsid w:val="00320EA2"/>
    <w:rsid w:val="00320EC5"/>
    <w:rsid w:val="00321217"/>
    <w:rsid w:val="00321356"/>
    <w:rsid w:val="00321401"/>
    <w:rsid w:val="0032157E"/>
    <w:rsid w:val="0032158E"/>
    <w:rsid w:val="00321637"/>
    <w:rsid w:val="003216C6"/>
    <w:rsid w:val="00321998"/>
    <w:rsid w:val="003219B0"/>
    <w:rsid w:val="00321B4A"/>
    <w:rsid w:val="00321DAE"/>
    <w:rsid w:val="003220D8"/>
    <w:rsid w:val="00322638"/>
    <w:rsid w:val="00322715"/>
    <w:rsid w:val="00322B0F"/>
    <w:rsid w:val="00322E6C"/>
    <w:rsid w:val="003230E4"/>
    <w:rsid w:val="003232CC"/>
    <w:rsid w:val="003233AA"/>
    <w:rsid w:val="00323576"/>
    <w:rsid w:val="00323638"/>
    <w:rsid w:val="00323645"/>
    <w:rsid w:val="0032369A"/>
    <w:rsid w:val="00323753"/>
    <w:rsid w:val="003237B8"/>
    <w:rsid w:val="003237E3"/>
    <w:rsid w:val="003237F7"/>
    <w:rsid w:val="0032393E"/>
    <w:rsid w:val="00323990"/>
    <w:rsid w:val="00323DA8"/>
    <w:rsid w:val="00323F74"/>
    <w:rsid w:val="003241BD"/>
    <w:rsid w:val="0032422A"/>
    <w:rsid w:val="00324286"/>
    <w:rsid w:val="00324347"/>
    <w:rsid w:val="00324395"/>
    <w:rsid w:val="00324505"/>
    <w:rsid w:val="003245F0"/>
    <w:rsid w:val="00324672"/>
    <w:rsid w:val="003246A1"/>
    <w:rsid w:val="0032486E"/>
    <w:rsid w:val="0032491C"/>
    <w:rsid w:val="003249A4"/>
    <w:rsid w:val="003249F4"/>
    <w:rsid w:val="00324ADF"/>
    <w:rsid w:val="00324C10"/>
    <w:rsid w:val="00324F9A"/>
    <w:rsid w:val="003250CE"/>
    <w:rsid w:val="00325179"/>
    <w:rsid w:val="003251B5"/>
    <w:rsid w:val="0032542E"/>
    <w:rsid w:val="003255C2"/>
    <w:rsid w:val="003255F1"/>
    <w:rsid w:val="0032572A"/>
    <w:rsid w:val="003258FE"/>
    <w:rsid w:val="00325A3E"/>
    <w:rsid w:val="00325C65"/>
    <w:rsid w:val="00325F3E"/>
    <w:rsid w:val="00326039"/>
    <w:rsid w:val="003260B4"/>
    <w:rsid w:val="0032610B"/>
    <w:rsid w:val="0032616C"/>
    <w:rsid w:val="003261E6"/>
    <w:rsid w:val="0032653D"/>
    <w:rsid w:val="003265E3"/>
    <w:rsid w:val="003267AB"/>
    <w:rsid w:val="0032680D"/>
    <w:rsid w:val="00326A7F"/>
    <w:rsid w:val="00326B14"/>
    <w:rsid w:val="00326C9B"/>
    <w:rsid w:val="00326D3B"/>
    <w:rsid w:val="0032717B"/>
    <w:rsid w:val="0032740C"/>
    <w:rsid w:val="00327465"/>
    <w:rsid w:val="003274B3"/>
    <w:rsid w:val="003274E2"/>
    <w:rsid w:val="00327507"/>
    <w:rsid w:val="00327645"/>
    <w:rsid w:val="00327728"/>
    <w:rsid w:val="00327745"/>
    <w:rsid w:val="00327AA0"/>
    <w:rsid w:val="00327B85"/>
    <w:rsid w:val="00327C0F"/>
    <w:rsid w:val="00327C15"/>
    <w:rsid w:val="00327C55"/>
    <w:rsid w:val="00327D56"/>
    <w:rsid w:val="00327ED9"/>
    <w:rsid w:val="00327F62"/>
    <w:rsid w:val="00330238"/>
    <w:rsid w:val="003302D7"/>
    <w:rsid w:val="003304C1"/>
    <w:rsid w:val="0033050D"/>
    <w:rsid w:val="0033053B"/>
    <w:rsid w:val="0033078B"/>
    <w:rsid w:val="0033079C"/>
    <w:rsid w:val="003309DA"/>
    <w:rsid w:val="00330C06"/>
    <w:rsid w:val="00330C3A"/>
    <w:rsid w:val="00330DD8"/>
    <w:rsid w:val="00330FF7"/>
    <w:rsid w:val="003313F8"/>
    <w:rsid w:val="003317A6"/>
    <w:rsid w:val="00331990"/>
    <w:rsid w:val="00331BBC"/>
    <w:rsid w:val="00331C29"/>
    <w:rsid w:val="00331E01"/>
    <w:rsid w:val="003320AB"/>
    <w:rsid w:val="00332216"/>
    <w:rsid w:val="00332328"/>
    <w:rsid w:val="00332445"/>
    <w:rsid w:val="00332534"/>
    <w:rsid w:val="00332904"/>
    <w:rsid w:val="00332976"/>
    <w:rsid w:val="00332B55"/>
    <w:rsid w:val="00332BD8"/>
    <w:rsid w:val="00332EA7"/>
    <w:rsid w:val="00332F85"/>
    <w:rsid w:val="00333241"/>
    <w:rsid w:val="0033389E"/>
    <w:rsid w:val="00333B83"/>
    <w:rsid w:val="00333B8E"/>
    <w:rsid w:val="00333C6C"/>
    <w:rsid w:val="00333C6E"/>
    <w:rsid w:val="00333FFF"/>
    <w:rsid w:val="0033401A"/>
    <w:rsid w:val="00334376"/>
    <w:rsid w:val="003344D8"/>
    <w:rsid w:val="0033450E"/>
    <w:rsid w:val="003349BE"/>
    <w:rsid w:val="00334BC4"/>
    <w:rsid w:val="00334CC9"/>
    <w:rsid w:val="00334DC3"/>
    <w:rsid w:val="00334E08"/>
    <w:rsid w:val="00334FD8"/>
    <w:rsid w:val="00334FF0"/>
    <w:rsid w:val="00335111"/>
    <w:rsid w:val="00335360"/>
    <w:rsid w:val="00335403"/>
    <w:rsid w:val="0033558C"/>
    <w:rsid w:val="003356A0"/>
    <w:rsid w:val="003356B9"/>
    <w:rsid w:val="003356C1"/>
    <w:rsid w:val="003358B2"/>
    <w:rsid w:val="003358EB"/>
    <w:rsid w:val="00335970"/>
    <w:rsid w:val="00335A61"/>
    <w:rsid w:val="00335AFA"/>
    <w:rsid w:val="00335AFF"/>
    <w:rsid w:val="00335B49"/>
    <w:rsid w:val="00335CEF"/>
    <w:rsid w:val="00335D03"/>
    <w:rsid w:val="00335DDB"/>
    <w:rsid w:val="00335E68"/>
    <w:rsid w:val="003364CD"/>
    <w:rsid w:val="00336618"/>
    <w:rsid w:val="00336752"/>
    <w:rsid w:val="003367CC"/>
    <w:rsid w:val="00336E40"/>
    <w:rsid w:val="00336EEB"/>
    <w:rsid w:val="003370EE"/>
    <w:rsid w:val="0033713B"/>
    <w:rsid w:val="003371AE"/>
    <w:rsid w:val="00337226"/>
    <w:rsid w:val="0033751B"/>
    <w:rsid w:val="0033770E"/>
    <w:rsid w:val="00337720"/>
    <w:rsid w:val="0033775B"/>
    <w:rsid w:val="00337836"/>
    <w:rsid w:val="00337918"/>
    <w:rsid w:val="00337AF6"/>
    <w:rsid w:val="00337BE5"/>
    <w:rsid w:val="00337D2E"/>
    <w:rsid w:val="00337D43"/>
    <w:rsid w:val="00337D56"/>
    <w:rsid w:val="00340060"/>
    <w:rsid w:val="0034007E"/>
    <w:rsid w:val="00340602"/>
    <w:rsid w:val="00340820"/>
    <w:rsid w:val="00340981"/>
    <w:rsid w:val="00340AC1"/>
    <w:rsid w:val="00340BAA"/>
    <w:rsid w:val="00340BC9"/>
    <w:rsid w:val="00340DC3"/>
    <w:rsid w:val="00340FA0"/>
    <w:rsid w:val="00340FC9"/>
    <w:rsid w:val="00341056"/>
    <w:rsid w:val="003410F1"/>
    <w:rsid w:val="003411AB"/>
    <w:rsid w:val="003411D2"/>
    <w:rsid w:val="0034123C"/>
    <w:rsid w:val="00341645"/>
    <w:rsid w:val="00341682"/>
    <w:rsid w:val="003417A4"/>
    <w:rsid w:val="003417C4"/>
    <w:rsid w:val="003418FB"/>
    <w:rsid w:val="00341939"/>
    <w:rsid w:val="0034196D"/>
    <w:rsid w:val="00341AB7"/>
    <w:rsid w:val="00341C0A"/>
    <w:rsid w:val="00341C5D"/>
    <w:rsid w:val="00341DFF"/>
    <w:rsid w:val="00342018"/>
    <w:rsid w:val="003420F7"/>
    <w:rsid w:val="0034212A"/>
    <w:rsid w:val="00342167"/>
    <w:rsid w:val="00342235"/>
    <w:rsid w:val="00342669"/>
    <w:rsid w:val="003427C9"/>
    <w:rsid w:val="003429D4"/>
    <w:rsid w:val="00342A1C"/>
    <w:rsid w:val="00342DB5"/>
    <w:rsid w:val="00342F63"/>
    <w:rsid w:val="00343169"/>
    <w:rsid w:val="003431B5"/>
    <w:rsid w:val="003434AA"/>
    <w:rsid w:val="00343595"/>
    <w:rsid w:val="003437AB"/>
    <w:rsid w:val="003437CB"/>
    <w:rsid w:val="00343836"/>
    <w:rsid w:val="00343D38"/>
    <w:rsid w:val="003440BC"/>
    <w:rsid w:val="00344172"/>
    <w:rsid w:val="003441D6"/>
    <w:rsid w:val="00344251"/>
    <w:rsid w:val="003442EC"/>
    <w:rsid w:val="003444C2"/>
    <w:rsid w:val="00344553"/>
    <w:rsid w:val="00344571"/>
    <w:rsid w:val="0034471E"/>
    <w:rsid w:val="00344979"/>
    <w:rsid w:val="00344B16"/>
    <w:rsid w:val="00344BAE"/>
    <w:rsid w:val="00344BF6"/>
    <w:rsid w:val="00344D52"/>
    <w:rsid w:val="00344DD6"/>
    <w:rsid w:val="00344E3F"/>
    <w:rsid w:val="00344F0B"/>
    <w:rsid w:val="00344F4B"/>
    <w:rsid w:val="003450A0"/>
    <w:rsid w:val="003453D8"/>
    <w:rsid w:val="00345660"/>
    <w:rsid w:val="003456F7"/>
    <w:rsid w:val="003459D0"/>
    <w:rsid w:val="00345D65"/>
    <w:rsid w:val="003460F6"/>
    <w:rsid w:val="00346642"/>
    <w:rsid w:val="00346960"/>
    <w:rsid w:val="00346A4F"/>
    <w:rsid w:val="00346AC1"/>
    <w:rsid w:val="00346C0A"/>
    <w:rsid w:val="00346C37"/>
    <w:rsid w:val="00346C76"/>
    <w:rsid w:val="00347013"/>
    <w:rsid w:val="003475DE"/>
    <w:rsid w:val="00347614"/>
    <w:rsid w:val="003476C6"/>
    <w:rsid w:val="003479AC"/>
    <w:rsid w:val="003479E5"/>
    <w:rsid w:val="00347B91"/>
    <w:rsid w:val="00347D64"/>
    <w:rsid w:val="00347F1C"/>
    <w:rsid w:val="00347F3B"/>
    <w:rsid w:val="00347F4A"/>
    <w:rsid w:val="00347F5B"/>
    <w:rsid w:val="00350520"/>
    <w:rsid w:val="00350601"/>
    <w:rsid w:val="0035061E"/>
    <w:rsid w:val="00350633"/>
    <w:rsid w:val="00350858"/>
    <w:rsid w:val="003508F1"/>
    <w:rsid w:val="003508F7"/>
    <w:rsid w:val="00350ADB"/>
    <w:rsid w:val="00350AFE"/>
    <w:rsid w:val="00350E1E"/>
    <w:rsid w:val="00350E2C"/>
    <w:rsid w:val="00350F6D"/>
    <w:rsid w:val="00350FDA"/>
    <w:rsid w:val="00351197"/>
    <w:rsid w:val="003514A3"/>
    <w:rsid w:val="003514CE"/>
    <w:rsid w:val="00351515"/>
    <w:rsid w:val="00351658"/>
    <w:rsid w:val="003516BF"/>
    <w:rsid w:val="0035194C"/>
    <w:rsid w:val="003519B6"/>
    <w:rsid w:val="00351A81"/>
    <w:rsid w:val="00351E93"/>
    <w:rsid w:val="00351F18"/>
    <w:rsid w:val="00352241"/>
    <w:rsid w:val="003522D0"/>
    <w:rsid w:val="003522EA"/>
    <w:rsid w:val="003524CF"/>
    <w:rsid w:val="00352731"/>
    <w:rsid w:val="003529C1"/>
    <w:rsid w:val="00352B2D"/>
    <w:rsid w:val="00352CAF"/>
    <w:rsid w:val="00352E0C"/>
    <w:rsid w:val="00352F57"/>
    <w:rsid w:val="00352F8C"/>
    <w:rsid w:val="00353383"/>
    <w:rsid w:val="0035339A"/>
    <w:rsid w:val="0035349E"/>
    <w:rsid w:val="003535E1"/>
    <w:rsid w:val="0035366A"/>
    <w:rsid w:val="0035377F"/>
    <w:rsid w:val="00353983"/>
    <w:rsid w:val="00353AE8"/>
    <w:rsid w:val="00353D13"/>
    <w:rsid w:val="00353E2B"/>
    <w:rsid w:val="00354168"/>
    <w:rsid w:val="00354272"/>
    <w:rsid w:val="003543C9"/>
    <w:rsid w:val="003544D7"/>
    <w:rsid w:val="00354559"/>
    <w:rsid w:val="00354744"/>
    <w:rsid w:val="00354875"/>
    <w:rsid w:val="00354932"/>
    <w:rsid w:val="003549D9"/>
    <w:rsid w:val="00354A0C"/>
    <w:rsid w:val="00354B53"/>
    <w:rsid w:val="00354F5B"/>
    <w:rsid w:val="003550DC"/>
    <w:rsid w:val="003554B7"/>
    <w:rsid w:val="00355546"/>
    <w:rsid w:val="0035554C"/>
    <w:rsid w:val="003556F5"/>
    <w:rsid w:val="00355825"/>
    <w:rsid w:val="0035583B"/>
    <w:rsid w:val="003559CC"/>
    <w:rsid w:val="00355CFC"/>
    <w:rsid w:val="00355D64"/>
    <w:rsid w:val="00355E3A"/>
    <w:rsid w:val="00355FB2"/>
    <w:rsid w:val="00356061"/>
    <w:rsid w:val="00356165"/>
    <w:rsid w:val="00356219"/>
    <w:rsid w:val="003562BA"/>
    <w:rsid w:val="00356362"/>
    <w:rsid w:val="003563C8"/>
    <w:rsid w:val="00356401"/>
    <w:rsid w:val="00356437"/>
    <w:rsid w:val="0035657A"/>
    <w:rsid w:val="00356587"/>
    <w:rsid w:val="003566A5"/>
    <w:rsid w:val="0035671E"/>
    <w:rsid w:val="00356781"/>
    <w:rsid w:val="003567CF"/>
    <w:rsid w:val="003568FA"/>
    <w:rsid w:val="00356B3A"/>
    <w:rsid w:val="00356BE9"/>
    <w:rsid w:val="00356C21"/>
    <w:rsid w:val="00356DCF"/>
    <w:rsid w:val="00356F91"/>
    <w:rsid w:val="0035743D"/>
    <w:rsid w:val="0035762C"/>
    <w:rsid w:val="00357835"/>
    <w:rsid w:val="00357A00"/>
    <w:rsid w:val="00357B52"/>
    <w:rsid w:val="00357BD7"/>
    <w:rsid w:val="00357C1B"/>
    <w:rsid w:val="00357D89"/>
    <w:rsid w:val="00357FF1"/>
    <w:rsid w:val="0036002E"/>
    <w:rsid w:val="0036018E"/>
    <w:rsid w:val="00360780"/>
    <w:rsid w:val="0036099C"/>
    <w:rsid w:val="00360A52"/>
    <w:rsid w:val="00360A69"/>
    <w:rsid w:val="00360B1F"/>
    <w:rsid w:val="00360BB9"/>
    <w:rsid w:val="00360BCD"/>
    <w:rsid w:val="00360C13"/>
    <w:rsid w:val="00360CE2"/>
    <w:rsid w:val="00360DF1"/>
    <w:rsid w:val="00360DF5"/>
    <w:rsid w:val="00360EE5"/>
    <w:rsid w:val="00360F25"/>
    <w:rsid w:val="00360F41"/>
    <w:rsid w:val="00361134"/>
    <w:rsid w:val="003612E0"/>
    <w:rsid w:val="003612F3"/>
    <w:rsid w:val="00361333"/>
    <w:rsid w:val="003613DB"/>
    <w:rsid w:val="00361551"/>
    <w:rsid w:val="0036166F"/>
    <w:rsid w:val="003616FE"/>
    <w:rsid w:val="00361971"/>
    <w:rsid w:val="00361AA4"/>
    <w:rsid w:val="00362002"/>
    <w:rsid w:val="00362162"/>
    <w:rsid w:val="0036245A"/>
    <w:rsid w:val="0036245B"/>
    <w:rsid w:val="003625BE"/>
    <w:rsid w:val="00362696"/>
    <w:rsid w:val="00362794"/>
    <w:rsid w:val="00362916"/>
    <w:rsid w:val="0036294A"/>
    <w:rsid w:val="003629FE"/>
    <w:rsid w:val="00362B1E"/>
    <w:rsid w:val="00362B44"/>
    <w:rsid w:val="00362B46"/>
    <w:rsid w:val="00362B91"/>
    <w:rsid w:val="00362C7C"/>
    <w:rsid w:val="00362CF0"/>
    <w:rsid w:val="00363085"/>
    <w:rsid w:val="003630A2"/>
    <w:rsid w:val="00363394"/>
    <w:rsid w:val="0036339D"/>
    <w:rsid w:val="003633A8"/>
    <w:rsid w:val="00363555"/>
    <w:rsid w:val="00363727"/>
    <w:rsid w:val="0036397D"/>
    <w:rsid w:val="00363B91"/>
    <w:rsid w:val="00363B96"/>
    <w:rsid w:val="00363C14"/>
    <w:rsid w:val="00363C16"/>
    <w:rsid w:val="00363E2D"/>
    <w:rsid w:val="00363F57"/>
    <w:rsid w:val="00363FCA"/>
    <w:rsid w:val="00364013"/>
    <w:rsid w:val="00364180"/>
    <w:rsid w:val="003643D6"/>
    <w:rsid w:val="0036456C"/>
    <w:rsid w:val="0036462A"/>
    <w:rsid w:val="00364642"/>
    <w:rsid w:val="00364844"/>
    <w:rsid w:val="00364872"/>
    <w:rsid w:val="003648A8"/>
    <w:rsid w:val="003649F9"/>
    <w:rsid w:val="00364AD0"/>
    <w:rsid w:val="00364E78"/>
    <w:rsid w:val="00365075"/>
    <w:rsid w:val="003651B3"/>
    <w:rsid w:val="0036526D"/>
    <w:rsid w:val="003652C6"/>
    <w:rsid w:val="0036534F"/>
    <w:rsid w:val="003653AE"/>
    <w:rsid w:val="00365432"/>
    <w:rsid w:val="0036564E"/>
    <w:rsid w:val="00365677"/>
    <w:rsid w:val="0036575A"/>
    <w:rsid w:val="003658B5"/>
    <w:rsid w:val="00365A4E"/>
    <w:rsid w:val="00365B6A"/>
    <w:rsid w:val="00365B9D"/>
    <w:rsid w:val="00365C41"/>
    <w:rsid w:val="00365D73"/>
    <w:rsid w:val="00365E67"/>
    <w:rsid w:val="00365EDE"/>
    <w:rsid w:val="003661B1"/>
    <w:rsid w:val="003666AD"/>
    <w:rsid w:val="003667A8"/>
    <w:rsid w:val="003667BE"/>
    <w:rsid w:val="0036691D"/>
    <w:rsid w:val="00366B22"/>
    <w:rsid w:val="00366C4D"/>
    <w:rsid w:val="00366CB5"/>
    <w:rsid w:val="00366CE3"/>
    <w:rsid w:val="00366D6A"/>
    <w:rsid w:val="00366ED0"/>
    <w:rsid w:val="00366ED9"/>
    <w:rsid w:val="00367034"/>
    <w:rsid w:val="00367065"/>
    <w:rsid w:val="003671F8"/>
    <w:rsid w:val="003675A2"/>
    <w:rsid w:val="003675A8"/>
    <w:rsid w:val="00367936"/>
    <w:rsid w:val="00367AEE"/>
    <w:rsid w:val="00367B1E"/>
    <w:rsid w:val="00367C96"/>
    <w:rsid w:val="00367E4E"/>
    <w:rsid w:val="00367EA5"/>
    <w:rsid w:val="00367F45"/>
    <w:rsid w:val="0037004F"/>
    <w:rsid w:val="0037028F"/>
    <w:rsid w:val="00370436"/>
    <w:rsid w:val="0037060F"/>
    <w:rsid w:val="003708EB"/>
    <w:rsid w:val="00370A0D"/>
    <w:rsid w:val="00370A86"/>
    <w:rsid w:val="00370AC7"/>
    <w:rsid w:val="00370CBF"/>
    <w:rsid w:val="00370D4A"/>
    <w:rsid w:val="00370F5C"/>
    <w:rsid w:val="0037119B"/>
    <w:rsid w:val="00371323"/>
    <w:rsid w:val="00371494"/>
    <w:rsid w:val="003715D3"/>
    <w:rsid w:val="00371709"/>
    <w:rsid w:val="0037175D"/>
    <w:rsid w:val="003717A0"/>
    <w:rsid w:val="00371B7C"/>
    <w:rsid w:val="00371CD5"/>
    <w:rsid w:val="00371D08"/>
    <w:rsid w:val="00371D6D"/>
    <w:rsid w:val="0037212F"/>
    <w:rsid w:val="003721FD"/>
    <w:rsid w:val="003722CA"/>
    <w:rsid w:val="003722ED"/>
    <w:rsid w:val="0037241A"/>
    <w:rsid w:val="00372585"/>
    <w:rsid w:val="003726A1"/>
    <w:rsid w:val="0037274A"/>
    <w:rsid w:val="003727E0"/>
    <w:rsid w:val="003727FC"/>
    <w:rsid w:val="00372B4B"/>
    <w:rsid w:val="00372C17"/>
    <w:rsid w:val="00372C2A"/>
    <w:rsid w:val="00373004"/>
    <w:rsid w:val="00373016"/>
    <w:rsid w:val="00373189"/>
    <w:rsid w:val="00373255"/>
    <w:rsid w:val="00373383"/>
    <w:rsid w:val="00373404"/>
    <w:rsid w:val="00373492"/>
    <w:rsid w:val="003734A5"/>
    <w:rsid w:val="00373769"/>
    <w:rsid w:val="003738E2"/>
    <w:rsid w:val="00373B31"/>
    <w:rsid w:val="00373BED"/>
    <w:rsid w:val="00373D7F"/>
    <w:rsid w:val="00374009"/>
    <w:rsid w:val="00374207"/>
    <w:rsid w:val="003743C6"/>
    <w:rsid w:val="0037485D"/>
    <w:rsid w:val="0037497F"/>
    <w:rsid w:val="00374A5E"/>
    <w:rsid w:val="00374D98"/>
    <w:rsid w:val="0037504D"/>
    <w:rsid w:val="0037532C"/>
    <w:rsid w:val="0037545F"/>
    <w:rsid w:val="003754B8"/>
    <w:rsid w:val="00375938"/>
    <w:rsid w:val="00375C49"/>
    <w:rsid w:val="00375D6E"/>
    <w:rsid w:val="00375EFA"/>
    <w:rsid w:val="0037617F"/>
    <w:rsid w:val="003761CC"/>
    <w:rsid w:val="00376274"/>
    <w:rsid w:val="003762C2"/>
    <w:rsid w:val="003763E5"/>
    <w:rsid w:val="003768AD"/>
    <w:rsid w:val="00376A49"/>
    <w:rsid w:val="00376A79"/>
    <w:rsid w:val="00376B1A"/>
    <w:rsid w:val="00376BCC"/>
    <w:rsid w:val="00376CEA"/>
    <w:rsid w:val="00376DEF"/>
    <w:rsid w:val="00376E0B"/>
    <w:rsid w:val="00376ED5"/>
    <w:rsid w:val="00376F58"/>
    <w:rsid w:val="00377065"/>
    <w:rsid w:val="00377404"/>
    <w:rsid w:val="00377631"/>
    <w:rsid w:val="00377774"/>
    <w:rsid w:val="00377865"/>
    <w:rsid w:val="00380099"/>
    <w:rsid w:val="0038028A"/>
    <w:rsid w:val="003804CC"/>
    <w:rsid w:val="00380532"/>
    <w:rsid w:val="00380571"/>
    <w:rsid w:val="003806DB"/>
    <w:rsid w:val="00380789"/>
    <w:rsid w:val="003809A8"/>
    <w:rsid w:val="00380AAB"/>
    <w:rsid w:val="00380AC6"/>
    <w:rsid w:val="00380B6F"/>
    <w:rsid w:val="0038100F"/>
    <w:rsid w:val="00381054"/>
    <w:rsid w:val="00381066"/>
    <w:rsid w:val="00381083"/>
    <w:rsid w:val="00381120"/>
    <w:rsid w:val="003813B0"/>
    <w:rsid w:val="0038159F"/>
    <w:rsid w:val="003815EC"/>
    <w:rsid w:val="00381733"/>
    <w:rsid w:val="00381773"/>
    <w:rsid w:val="003818E9"/>
    <w:rsid w:val="00381941"/>
    <w:rsid w:val="00381A4C"/>
    <w:rsid w:val="00381A4E"/>
    <w:rsid w:val="00381B0B"/>
    <w:rsid w:val="00381FE6"/>
    <w:rsid w:val="00382005"/>
    <w:rsid w:val="0038205C"/>
    <w:rsid w:val="00382070"/>
    <w:rsid w:val="003821CB"/>
    <w:rsid w:val="00382349"/>
    <w:rsid w:val="003823E6"/>
    <w:rsid w:val="003823F5"/>
    <w:rsid w:val="00382580"/>
    <w:rsid w:val="00382893"/>
    <w:rsid w:val="00382A32"/>
    <w:rsid w:val="00382A65"/>
    <w:rsid w:val="00382B0F"/>
    <w:rsid w:val="00382B6D"/>
    <w:rsid w:val="00382BE2"/>
    <w:rsid w:val="0038304C"/>
    <w:rsid w:val="003830D7"/>
    <w:rsid w:val="00383342"/>
    <w:rsid w:val="00383384"/>
    <w:rsid w:val="003833D0"/>
    <w:rsid w:val="0038351F"/>
    <w:rsid w:val="0038352E"/>
    <w:rsid w:val="0038357F"/>
    <w:rsid w:val="003835E7"/>
    <w:rsid w:val="00383783"/>
    <w:rsid w:val="003838DE"/>
    <w:rsid w:val="003838E6"/>
    <w:rsid w:val="00383E49"/>
    <w:rsid w:val="00383EE2"/>
    <w:rsid w:val="00383FE0"/>
    <w:rsid w:val="00384047"/>
    <w:rsid w:val="00384061"/>
    <w:rsid w:val="0038416D"/>
    <w:rsid w:val="00384373"/>
    <w:rsid w:val="0038456F"/>
    <w:rsid w:val="0038478C"/>
    <w:rsid w:val="0038481D"/>
    <w:rsid w:val="00384AD8"/>
    <w:rsid w:val="00384B56"/>
    <w:rsid w:val="00384C28"/>
    <w:rsid w:val="00384C67"/>
    <w:rsid w:val="00384CB3"/>
    <w:rsid w:val="00384EBC"/>
    <w:rsid w:val="00384F68"/>
    <w:rsid w:val="00385133"/>
    <w:rsid w:val="0038529E"/>
    <w:rsid w:val="003856EF"/>
    <w:rsid w:val="00385831"/>
    <w:rsid w:val="00385BA2"/>
    <w:rsid w:val="00385BB4"/>
    <w:rsid w:val="00385D8F"/>
    <w:rsid w:val="00385EB2"/>
    <w:rsid w:val="00385F8B"/>
    <w:rsid w:val="003860B3"/>
    <w:rsid w:val="003861E2"/>
    <w:rsid w:val="003862AA"/>
    <w:rsid w:val="0038631D"/>
    <w:rsid w:val="003863F4"/>
    <w:rsid w:val="00386421"/>
    <w:rsid w:val="003864E6"/>
    <w:rsid w:val="00386785"/>
    <w:rsid w:val="003869A4"/>
    <w:rsid w:val="00386D9B"/>
    <w:rsid w:val="00386E53"/>
    <w:rsid w:val="00386E87"/>
    <w:rsid w:val="00386F04"/>
    <w:rsid w:val="00386F78"/>
    <w:rsid w:val="00387107"/>
    <w:rsid w:val="00387248"/>
    <w:rsid w:val="003872A2"/>
    <w:rsid w:val="00387341"/>
    <w:rsid w:val="003873D2"/>
    <w:rsid w:val="003873DE"/>
    <w:rsid w:val="003875BC"/>
    <w:rsid w:val="00387665"/>
    <w:rsid w:val="00387763"/>
    <w:rsid w:val="003877A2"/>
    <w:rsid w:val="003879E1"/>
    <w:rsid w:val="00387BB5"/>
    <w:rsid w:val="00387F45"/>
    <w:rsid w:val="00390735"/>
    <w:rsid w:val="0039096C"/>
    <w:rsid w:val="00390AE2"/>
    <w:rsid w:val="00390B14"/>
    <w:rsid w:val="00390BCD"/>
    <w:rsid w:val="00390C82"/>
    <w:rsid w:val="00390ED7"/>
    <w:rsid w:val="003911D8"/>
    <w:rsid w:val="00391412"/>
    <w:rsid w:val="00391463"/>
    <w:rsid w:val="0039151C"/>
    <w:rsid w:val="003915B3"/>
    <w:rsid w:val="00391804"/>
    <w:rsid w:val="00391904"/>
    <w:rsid w:val="0039195E"/>
    <w:rsid w:val="00391CBA"/>
    <w:rsid w:val="00391D05"/>
    <w:rsid w:val="00391D20"/>
    <w:rsid w:val="00391F0F"/>
    <w:rsid w:val="00391FAF"/>
    <w:rsid w:val="00392761"/>
    <w:rsid w:val="003927FB"/>
    <w:rsid w:val="00392811"/>
    <w:rsid w:val="00392B10"/>
    <w:rsid w:val="00392C54"/>
    <w:rsid w:val="00392D90"/>
    <w:rsid w:val="00392E25"/>
    <w:rsid w:val="00392E34"/>
    <w:rsid w:val="00392E47"/>
    <w:rsid w:val="00392EE0"/>
    <w:rsid w:val="0039324E"/>
    <w:rsid w:val="0039326D"/>
    <w:rsid w:val="00393449"/>
    <w:rsid w:val="003935E2"/>
    <w:rsid w:val="00393679"/>
    <w:rsid w:val="00393970"/>
    <w:rsid w:val="00393A21"/>
    <w:rsid w:val="00393A6B"/>
    <w:rsid w:val="00393BB5"/>
    <w:rsid w:val="00393C27"/>
    <w:rsid w:val="003941EC"/>
    <w:rsid w:val="003943FF"/>
    <w:rsid w:val="00394443"/>
    <w:rsid w:val="0039449B"/>
    <w:rsid w:val="00394575"/>
    <w:rsid w:val="003946D5"/>
    <w:rsid w:val="00394771"/>
    <w:rsid w:val="00394943"/>
    <w:rsid w:val="00394965"/>
    <w:rsid w:val="00394B8A"/>
    <w:rsid w:val="00394CCF"/>
    <w:rsid w:val="00394DB7"/>
    <w:rsid w:val="00394E7B"/>
    <w:rsid w:val="00394FD1"/>
    <w:rsid w:val="0039533E"/>
    <w:rsid w:val="00395561"/>
    <w:rsid w:val="0039572D"/>
    <w:rsid w:val="00395922"/>
    <w:rsid w:val="00395AB3"/>
    <w:rsid w:val="00395AB5"/>
    <w:rsid w:val="00395C11"/>
    <w:rsid w:val="00395C39"/>
    <w:rsid w:val="00395C58"/>
    <w:rsid w:val="00395CCC"/>
    <w:rsid w:val="00395D8E"/>
    <w:rsid w:val="00395E22"/>
    <w:rsid w:val="00395F9E"/>
    <w:rsid w:val="00396335"/>
    <w:rsid w:val="0039649B"/>
    <w:rsid w:val="003964A0"/>
    <w:rsid w:val="00396596"/>
    <w:rsid w:val="00396943"/>
    <w:rsid w:val="00396A90"/>
    <w:rsid w:val="00396AFD"/>
    <w:rsid w:val="00396D37"/>
    <w:rsid w:val="00396F10"/>
    <w:rsid w:val="00396FFD"/>
    <w:rsid w:val="003973E3"/>
    <w:rsid w:val="00397536"/>
    <w:rsid w:val="0039775F"/>
    <w:rsid w:val="00397985"/>
    <w:rsid w:val="00397986"/>
    <w:rsid w:val="00397B3A"/>
    <w:rsid w:val="00397C9A"/>
    <w:rsid w:val="00397EFA"/>
    <w:rsid w:val="00397F37"/>
    <w:rsid w:val="003A0119"/>
    <w:rsid w:val="003A01A2"/>
    <w:rsid w:val="003A024A"/>
    <w:rsid w:val="003A040D"/>
    <w:rsid w:val="003A071E"/>
    <w:rsid w:val="003A072A"/>
    <w:rsid w:val="003A0A12"/>
    <w:rsid w:val="003A0AA3"/>
    <w:rsid w:val="003A0AAD"/>
    <w:rsid w:val="003A0AD2"/>
    <w:rsid w:val="003A0CDC"/>
    <w:rsid w:val="003A0DFF"/>
    <w:rsid w:val="003A0E6A"/>
    <w:rsid w:val="003A0E80"/>
    <w:rsid w:val="003A0F0B"/>
    <w:rsid w:val="003A0F0F"/>
    <w:rsid w:val="003A101D"/>
    <w:rsid w:val="003A105E"/>
    <w:rsid w:val="003A1080"/>
    <w:rsid w:val="003A10EB"/>
    <w:rsid w:val="003A113C"/>
    <w:rsid w:val="003A118D"/>
    <w:rsid w:val="003A11A6"/>
    <w:rsid w:val="003A1224"/>
    <w:rsid w:val="003A156D"/>
    <w:rsid w:val="003A165C"/>
    <w:rsid w:val="003A1802"/>
    <w:rsid w:val="003A1896"/>
    <w:rsid w:val="003A1A18"/>
    <w:rsid w:val="003A1AB1"/>
    <w:rsid w:val="003A1B83"/>
    <w:rsid w:val="003A1C4D"/>
    <w:rsid w:val="003A1C76"/>
    <w:rsid w:val="003A1D57"/>
    <w:rsid w:val="003A1D99"/>
    <w:rsid w:val="003A1F96"/>
    <w:rsid w:val="003A1FF6"/>
    <w:rsid w:val="003A21C6"/>
    <w:rsid w:val="003A227E"/>
    <w:rsid w:val="003A23A4"/>
    <w:rsid w:val="003A2582"/>
    <w:rsid w:val="003A25AE"/>
    <w:rsid w:val="003A2777"/>
    <w:rsid w:val="003A29AC"/>
    <w:rsid w:val="003A29E3"/>
    <w:rsid w:val="003A2D17"/>
    <w:rsid w:val="003A2FBA"/>
    <w:rsid w:val="003A31BB"/>
    <w:rsid w:val="003A352D"/>
    <w:rsid w:val="003A35CD"/>
    <w:rsid w:val="003A3968"/>
    <w:rsid w:val="003A3A05"/>
    <w:rsid w:val="003A3B0B"/>
    <w:rsid w:val="003A3F74"/>
    <w:rsid w:val="003A415F"/>
    <w:rsid w:val="003A429E"/>
    <w:rsid w:val="003A42BC"/>
    <w:rsid w:val="003A47EC"/>
    <w:rsid w:val="003A47EE"/>
    <w:rsid w:val="003A4DEA"/>
    <w:rsid w:val="003A4EAA"/>
    <w:rsid w:val="003A50D3"/>
    <w:rsid w:val="003A5122"/>
    <w:rsid w:val="003A5369"/>
    <w:rsid w:val="003A53CD"/>
    <w:rsid w:val="003A5423"/>
    <w:rsid w:val="003A545C"/>
    <w:rsid w:val="003A54C2"/>
    <w:rsid w:val="003A568D"/>
    <w:rsid w:val="003A56A6"/>
    <w:rsid w:val="003A5CB2"/>
    <w:rsid w:val="003A5E6F"/>
    <w:rsid w:val="003A5FCC"/>
    <w:rsid w:val="003A627C"/>
    <w:rsid w:val="003A63E2"/>
    <w:rsid w:val="003A667E"/>
    <w:rsid w:val="003A669D"/>
    <w:rsid w:val="003A6991"/>
    <w:rsid w:val="003A6BC9"/>
    <w:rsid w:val="003A6C6A"/>
    <w:rsid w:val="003A6CF1"/>
    <w:rsid w:val="003A6D18"/>
    <w:rsid w:val="003A6F0F"/>
    <w:rsid w:val="003A6FB6"/>
    <w:rsid w:val="003A70EA"/>
    <w:rsid w:val="003A7150"/>
    <w:rsid w:val="003A71BE"/>
    <w:rsid w:val="003A71D9"/>
    <w:rsid w:val="003A7580"/>
    <w:rsid w:val="003A7683"/>
    <w:rsid w:val="003A76B9"/>
    <w:rsid w:val="003A7972"/>
    <w:rsid w:val="003A7AA6"/>
    <w:rsid w:val="003A7DC7"/>
    <w:rsid w:val="003A7FF1"/>
    <w:rsid w:val="003B046A"/>
    <w:rsid w:val="003B04D9"/>
    <w:rsid w:val="003B05C2"/>
    <w:rsid w:val="003B075F"/>
    <w:rsid w:val="003B0951"/>
    <w:rsid w:val="003B0A03"/>
    <w:rsid w:val="003B0A74"/>
    <w:rsid w:val="003B0AAB"/>
    <w:rsid w:val="003B0AC8"/>
    <w:rsid w:val="003B0BE8"/>
    <w:rsid w:val="003B0C5E"/>
    <w:rsid w:val="003B108B"/>
    <w:rsid w:val="003B123A"/>
    <w:rsid w:val="003B14D8"/>
    <w:rsid w:val="003B17F7"/>
    <w:rsid w:val="003B18DD"/>
    <w:rsid w:val="003B1A3A"/>
    <w:rsid w:val="003B1B0B"/>
    <w:rsid w:val="003B1B6F"/>
    <w:rsid w:val="003B1C08"/>
    <w:rsid w:val="003B1C4F"/>
    <w:rsid w:val="003B1C54"/>
    <w:rsid w:val="003B1EA1"/>
    <w:rsid w:val="003B1FA1"/>
    <w:rsid w:val="003B2263"/>
    <w:rsid w:val="003B2434"/>
    <w:rsid w:val="003B263F"/>
    <w:rsid w:val="003B26FB"/>
    <w:rsid w:val="003B27A4"/>
    <w:rsid w:val="003B2A20"/>
    <w:rsid w:val="003B2BF6"/>
    <w:rsid w:val="003B2D43"/>
    <w:rsid w:val="003B2EE0"/>
    <w:rsid w:val="003B30BF"/>
    <w:rsid w:val="003B30FA"/>
    <w:rsid w:val="003B3132"/>
    <w:rsid w:val="003B3564"/>
    <w:rsid w:val="003B3591"/>
    <w:rsid w:val="003B3688"/>
    <w:rsid w:val="003B3B1A"/>
    <w:rsid w:val="003B3B4E"/>
    <w:rsid w:val="003B3E0D"/>
    <w:rsid w:val="003B40EA"/>
    <w:rsid w:val="003B425F"/>
    <w:rsid w:val="003B4379"/>
    <w:rsid w:val="003B4483"/>
    <w:rsid w:val="003B4569"/>
    <w:rsid w:val="003B4786"/>
    <w:rsid w:val="003B47C5"/>
    <w:rsid w:val="003B4874"/>
    <w:rsid w:val="003B48D4"/>
    <w:rsid w:val="003B491D"/>
    <w:rsid w:val="003B4BE7"/>
    <w:rsid w:val="003B4C50"/>
    <w:rsid w:val="003B4D21"/>
    <w:rsid w:val="003B4DEE"/>
    <w:rsid w:val="003B4EC7"/>
    <w:rsid w:val="003B4FD3"/>
    <w:rsid w:val="003B504E"/>
    <w:rsid w:val="003B5173"/>
    <w:rsid w:val="003B572B"/>
    <w:rsid w:val="003B5968"/>
    <w:rsid w:val="003B59A8"/>
    <w:rsid w:val="003B5A2C"/>
    <w:rsid w:val="003B5B74"/>
    <w:rsid w:val="003B5D5C"/>
    <w:rsid w:val="003B5FA7"/>
    <w:rsid w:val="003B6112"/>
    <w:rsid w:val="003B625A"/>
    <w:rsid w:val="003B62D8"/>
    <w:rsid w:val="003B62F0"/>
    <w:rsid w:val="003B6384"/>
    <w:rsid w:val="003B638D"/>
    <w:rsid w:val="003B64AD"/>
    <w:rsid w:val="003B65B5"/>
    <w:rsid w:val="003B666E"/>
    <w:rsid w:val="003B6759"/>
    <w:rsid w:val="003B6B5A"/>
    <w:rsid w:val="003B6CA0"/>
    <w:rsid w:val="003B6D36"/>
    <w:rsid w:val="003B6E00"/>
    <w:rsid w:val="003B6E48"/>
    <w:rsid w:val="003B6ECA"/>
    <w:rsid w:val="003B70FA"/>
    <w:rsid w:val="003B7140"/>
    <w:rsid w:val="003B7521"/>
    <w:rsid w:val="003B757A"/>
    <w:rsid w:val="003B771C"/>
    <w:rsid w:val="003B7A3A"/>
    <w:rsid w:val="003B7AB0"/>
    <w:rsid w:val="003B7B36"/>
    <w:rsid w:val="003B7B89"/>
    <w:rsid w:val="003B7E83"/>
    <w:rsid w:val="003B7F4F"/>
    <w:rsid w:val="003C01E5"/>
    <w:rsid w:val="003C024B"/>
    <w:rsid w:val="003C07D6"/>
    <w:rsid w:val="003C08F1"/>
    <w:rsid w:val="003C0CDC"/>
    <w:rsid w:val="003C0ED5"/>
    <w:rsid w:val="003C1133"/>
    <w:rsid w:val="003C1160"/>
    <w:rsid w:val="003C1179"/>
    <w:rsid w:val="003C13B8"/>
    <w:rsid w:val="003C1723"/>
    <w:rsid w:val="003C1761"/>
    <w:rsid w:val="003C18E9"/>
    <w:rsid w:val="003C19F0"/>
    <w:rsid w:val="003C1CCD"/>
    <w:rsid w:val="003C1D3C"/>
    <w:rsid w:val="003C1DC5"/>
    <w:rsid w:val="003C1F37"/>
    <w:rsid w:val="003C2010"/>
    <w:rsid w:val="003C205A"/>
    <w:rsid w:val="003C20DD"/>
    <w:rsid w:val="003C21E2"/>
    <w:rsid w:val="003C224A"/>
    <w:rsid w:val="003C228B"/>
    <w:rsid w:val="003C2366"/>
    <w:rsid w:val="003C254A"/>
    <w:rsid w:val="003C290F"/>
    <w:rsid w:val="003C2927"/>
    <w:rsid w:val="003C2961"/>
    <w:rsid w:val="003C29D0"/>
    <w:rsid w:val="003C2B0F"/>
    <w:rsid w:val="003C2EC6"/>
    <w:rsid w:val="003C2F21"/>
    <w:rsid w:val="003C2F36"/>
    <w:rsid w:val="003C306C"/>
    <w:rsid w:val="003C30A0"/>
    <w:rsid w:val="003C328E"/>
    <w:rsid w:val="003C3463"/>
    <w:rsid w:val="003C3498"/>
    <w:rsid w:val="003C34F5"/>
    <w:rsid w:val="003C3747"/>
    <w:rsid w:val="003C3943"/>
    <w:rsid w:val="003C3AA3"/>
    <w:rsid w:val="003C3B43"/>
    <w:rsid w:val="003C3C1B"/>
    <w:rsid w:val="003C3C27"/>
    <w:rsid w:val="003C3E1F"/>
    <w:rsid w:val="003C435E"/>
    <w:rsid w:val="003C46C7"/>
    <w:rsid w:val="003C479B"/>
    <w:rsid w:val="003C487A"/>
    <w:rsid w:val="003C4901"/>
    <w:rsid w:val="003C4CB4"/>
    <w:rsid w:val="003C4EBE"/>
    <w:rsid w:val="003C4EDD"/>
    <w:rsid w:val="003C4F09"/>
    <w:rsid w:val="003C508B"/>
    <w:rsid w:val="003C5359"/>
    <w:rsid w:val="003C53E0"/>
    <w:rsid w:val="003C5632"/>
    <w:rsid w:val="003C577E"/>
    <w:rsid w:val="003C5894"/>
    <w:rsid w:val="003C5D81"/>
    <w:rsid w:val="003C5E9C"/>
    <w:rsid w:val="003C6202"/>
    <w:rsid w:val="003C627B"/>
    <w:rsid w:val="003C6307"/>
    <w:rsid w:val="003C6354"/>
    <w:rsid w:val="003C63C5"/>
    <w:rsid w:val="003C65CD"/>
    <w:rsid w:val="003C689B"/>
    <w:rsid w:val="003C68AD"/>
    <w:rsid w:val="003C6AF6"/>
    <w:rsid w:val="003C6BF7"/>
    <w:rsid w:val="003C6C5C"/>
    <w:rsid w:val="003C6CF9"/>
    <w:rsid w:val="003C6E22"/>
    <w:rsid w:val="003C706C"/>
    <w:rsid w:val="003C75DC"/>
    <w:rsid w:val="003C7858"/>
    <w:rsid w:val="003C7CBA"/>
    <w:rsid w:val="003C7E3D"/>
    <w:rsid w:val="003D000B"/>
    <w:rsid w:val="003D0169"/>
    <w:rsid w:val="003D01C1"/>
    <w:rsid w:val="003D03B0"/>
    <w:rsid w:val="003D03C1"/>
    <w:rsid w:val="003D0536"/>
    <w:rsid w:val="003D0865"/>
    <w:rsid w:val="003D0A32"/>
    <w:rsid w:val="003D0BBF"/>
    <w:rsid w:val="003D0EC3"/>
    <w:rsid w:val="003D0F23"/>
    <w:rsid w:val="003D1027"/>
    <w:rsid w:val="003D12DA"/>
    <w:rsid w:val="003D164D"/>
    <w:rsid w:val="003D1665"/>
    <w:rsid w:val="003D16C2"/>
    <w:rsid w:val="003D17D8"/>
    <w:rsid w:val="003D1BF1"/>
    <w:rsid w:val="003D1C4D"/>
    <w:rsid w:val="003D1F80"/>
    <w:rsid w:val="003D2290"/>
    <w:rsid w:val="003D23FC"/>
    <w:rsid w:val="003D272C"/>
    <w:rsid w:val="003D277D"/>
    <w:rsid w:val="003D287E"/>
    <w:rsid w:val="003D2960"/>
    <w:rsid w:val="003D2C65"/>
    <w:rsid w:val="003D2E88"/>
    <w:rsid w:val="003D2F10"/>
    <w:rsid w:val="003D30B3"/>
    <w:rsid w:val="003D354B"/>
    <w:rsid w:val="003D35D3"/>
    <w:rsid w:val="003D3663"/>
    <w:rsid w:val="003D373F"/>
    <w:rsid w:val="003D3877"/>
    <w:rsid w:val="003D3C28"/>
    <w:rsid w:val="003D3EB1"/>
    <w:rsid w:val="003D3EB6"/>
    <w:rsid w:val="003D3FA2"/>
    <w:rsid w:val="003D4034"/>
    <w:rsid w:val="003D4258"/>
    <w:rsid w:val="003D4290"/>
    <w:rsid w:val="003D4298"/>
    <w:rsid w:val="003D4776"/>
    <w:rsid w:val="003D4866"/>
    <w:rsid w:val="003D4B3E"/>
    <w:rsid w:val="003D5107"/>
    <w:rsid w:val="003D51A1"/>
    <w:rsid w:val="003D5294"/>
    <w:rsid w:val="003D53C6"/>
    <w:rsid w:val="003D54AB"/>
    <w:rsid w:val="003D5532"/>
    <w:rsid w:val="003D565E"/>
    <w:rsid w:val="003D5661"/>
    <w:rsid w:val="003D5672"/>
    <w:rsid w:val="003D59A2"/>
    <w:rsid w:val="003D5B46"/>
    <w:rsid w:val="003D5D2D"/>
    <w:rsid w:val="003D5D5E"/>
    <w:rsid w:val="003D5D60"/>
    <w:rsid w:val="003D5DFC"/>
    <w:rsid w:val="003D5EDF"/>
    <w:rsid w:val="003D5F0F"/>
    <w:rsid w:val="003D5F57"/>
    <w:rsid w:val="003D6103"/>
    <w:rsid w:val="003D61F6"/>
    <w:rsid w:val="003D6360"/>
    <w:rsid w:val="003D6363"/>
    <w:rsid w:val="003D64C6"/>
    <w:rsid w:val="003D6525"/>
    <w:rsid w:val="003D6662"/>
    <w:rsid w:val="003D68C8"/>
    <w:rsid w:val="003D6925"/>
    <w:rsid w:val="003D69AB"/>
    <w:rsid w:val="003D6F94"/>
    <w:rsid w:val="003D6FCB"/>
    <w:rsid w:val="003D70BB"/>
    <w:rsid w:val="003D7482"/>
    <w:rsid w:val="003D7558"/>
    <w:rsid w:val="003D7699"/>
    <w:rsid w:val="003D777E"/>
    <w:rsid w:val="003D7796"/>
    <w:rsid w:val="003D77DB"/>
    <w:rsid w:val="003D7B3F"/>
    <w:rsid w:val="003D7B57"/>
    <w:rsid w:val="003D7B81"/>
    <w:rsid w:val="003D7BA7"/>
    <w:rsid w:val="003D7C31"/>
    <w:rsid w:val="003D7CE8"/>
    <w:rsid w:val="003E021D"/>
    <w:rsid w:val="003E042E"/>
    <w:rsid w:val="003E0627"/>
    <w:rsid w:val="003E08B6"/>
    <w:rsid w:val="003E0A27"/>
    <w:rsid w:val="003E0A89"/>
    <w:rsid w:val="003E0BA8"/>
    <w:rsid w:val="003E0CC7"/>
    <w:rsid w:val="003E0D29"/>
    <w:rsid w:val="003E0D85"/>
    <w:rsid w:val="003E0EB1"/>
    <w:rsid w:val="003E148B"/>
    <w:rsid w:val="003E14EF"/>
    <w:rsid w:val="003E17C1"/>
    <w:rsid w:val="003E18F2"/>
    <w:rsid w:val="003E1B7C"/>
    <w:rsid w:val="003E1D50"/>
    <w:rsid w:val="003E1EA7"/>
    <w:rsid w:val="003E1EC2"/>
    <w:rsid w:val="003E1FA4"/>
    <w:rsid w:val="003E2146"/>
    <w:rsid w:val="003E2162"/>
    <w:rsid w:val="003E234C"/>
    <w:rsid w:val="003E2426"/>
    <w:rsid w:val="003E25E4"/>
    <w:rsid w:val="003E2799"/>
    <w:rsid w:val="003E2B55"/>
    <w:rsid w:val="003E2C9F"/>
    <w:rsid w:val="003E2CE9"/>
    <w:rsid w:val="003E2E39"/>
    <w:rsid w:val="003E30CA"/>
    <w:rsid w:val="003E3219"/>
    <w:rsid w:val="003E3431"/>
    <w:rsid w:val="003E35FD"/>
    <w:rsid w:val="003E36C8"/>
    <w:rsid w:val="003E3701"/>
    <w:rsid w:val="003E383A"/>
    <w:rsid w:val="003E38B5"/>
    <w:rsid w:val="003E3A7A"/>
    <w:rsid w:val="003E3C38"/>
    <w:rsid w:val="003E3CBD"/>
    <w:rsid w:val="003E3EAB"/>
    <w:rsid w:val="003E4051"/>
    <w:rsid w:val="003E412D"/>
    <w:rsid w:val="003E441F"/>
    <w:rsid w:val="003E451C"/>
    <w:rsid w:val="003E45D6"/>
    <w:rsid w:val="003E46B4"/>
    <w:rsid w:val="003E4932"/>
    <w:rsid w:val="003E49FA"/>
    <w:rsid w:val="003E4A97"/>
    <w:rsid w:val="003E4B28"/>
    <w:rsid w:val="003E4DCA"/>
    <w:rsid w:val="003E4ECC"/>
    <w:rsid w:val="003E5532"/>
    <w:rsid w:val="003E5710"/>
    <w:rsid w:val="003E578A"/>
    <w:rsid w:val="003E5853"/>
    <w:rsid w:val="003E5862"/>
    <w:rsid w:val="003E58FF"/>
    <w:rsid w:val="003E5938"/>
    <w:rsid w:val="003E5B43"/>
    <w:rsid w:val="003E5D44"/>
    <w:rsid w:val="003E5EC4"/>
    <w:rsid w:val="003E600E"/>
    <w:rsid w:val="003E602B"/>
    <w:rsid w:val="003E63A0"/>
    <w:rsid w:val="003E64E2"/>
    <w:rsid w:val="003E6AFA"/>
    <w:rsid w:val="003E6B76"/>
    <w:rsid w:val="003E6CC2"/>
    <w:rsid w:val="003E6F38"/>
    <w:rsid w:val="003E6F8E"/>
    <w:rsid w:val="003E7180"/>
    <w:rsid w:val="003E73F6"/>
    <w:rsid w:val="003E7483"/>
    <w:rsid w:val="003E7580"/>
    <w:rsid w:val="003E75F8"/>
    <w:rsid w:val="003E7731"/>
    <w:rsid w:val="003E7751"/>
    <w:rsid w:val="003E7788"/>
    <w:rsid w:val="003E78E4"/>
    <w:rsid w:val="003E7905"/>
    <w:rsid w:val="003E79EF"/>
    <w:rsid w:val="003E7B77"/>
    <w:rsid w:val="003E7CFA"/>
    <w:rsid w:val="003E7EA6"/>
    <w:rsid w:val="003E7ED2"/>
    <w:rsid w:val="003F020B"/>
    <w:rsid w:val="003F05E5"/>
    <w:rsid w:val="003F0758"/>
    <w:rsid w:val="003F088F"/>
    <w:rsid w:val="003F0A1B"/>
    <w:rsid w:val="003F0C5C"/>
    <w:rsid w:val="003F0C95"/>
    <w:rsid w:val="003F0CB4"/>
    <w:rsid w:val="003F0DFE"/>
    <w:rsid w:val="003F0EBE"/>
    <w:rsid w:val="003F0F43"/>
    <w:rsid w:val="003F0F60"/>
    <w:rsid w:val="003F105F"/>
    <w:rsid w:val="003F10BD"/>
    <w:rsid w:val="003F1167"/>
    <w:rsid w:val="003F1219"/>
    <w:rsid w:val="003F1660"/>
    <w:rsid w:val="003F16CD"/>
    <w:rsid w:val="003F1755"/>
    <w:rsid w:val="003F1952"/>
    <w:rsid w:val="003F19DB"/>
    <w:rsid w:val="003F1A09"/>
    <w:rsid w:val="003F1A58"/>
    <w:rsid w:val="003F1B5B"/>
    <w:rsid w:val="003F1BCC"/>
    <w:rsid w:val="003F1E6B"/>
    <w:rsid w:val="003F1FB6"/>
    <w:rsid w:val="003F206C"/>
    <w:rsid w:val="003F20AB"/>
    <w:rsid w:val="003F2206"/>
    <w:rsid w:val="003F234D"/>
    <w:rsid w:val="003F241D"/>
    <w:rsid w:val="003F249E"/>
    <w:rsid w:val="003F24FB"/>
    <w:rsid w:val="003F2935"/>
    <w:rsid w:val="003F29A3"/>
    <w:rsid w:val="003F30D8"/>
    <w:rsid w:val="003F3126"/>
    <w:rsid w:val="003F314D"/>
    <w:rsid w:val="003F333C"/>
    <w:rsid w:val="003F33B1"/>
    <w:rsid w:val="003F36E6"/>
    <w:rsid w:val="003F380F"/>
    <w:rsid w:val="003F384E"/>
    <w:rsid w:val="003F3A31"/>
    <w:rsid w:val="003F3E08"/>
    <w:rsid w:val="003F40B4"/>
    <w:rsid w:val="003F443A"/>
    <w:rsid w:val="003F461D"/>
    <w:rsid w:val="003F4900"/>
    <w:rsid w:val="003F4904"/>
    <w:rsid w:val="003F49BC"/>
    <w:rsid w:val="003F49D4"/>
    <w:rsid w:val="003F4A67"/>
    <w:rsid w:val="003F4CA3"/>
    <w:rsid w:val="003F4E33"/>
    <w:rsid w:val="003F4E63"/>
    <w:rsid w:val="003F4F97"/>
    <w:rsid w:val="003F4F99"/>
    <w:rsid w:val="003F5021"/>
    <w:rsid w:val="003F5068"/>
    <w:rsid w:val="003F50A7"/>
    <w:rsid w:val="003F50CA"/>
    <w:rsid w:val="003F53C2"/>
    <w:rsid w:val="003F5547"/>
    <w:rsid w:val="003F578B"/>
    <w:rsid w:val="003F57D3"/>
    <w:rsid w:val="003F59D8"/>
    <w:rsid w:val="003F59FD"/>
    <w:rsid w:val="003F5AF7"/>
    <w:rsid w:val="003F5B46"/>
    <w:rsid w:val="003F5BAA"/>
    <w:rsid w:val="003F5BAE"/>
    <w:rsid w:val="003F5BB3"/>
    <w:rsid w:val="003F5BD3"/>
    <w:rsid w:val="003F5BEA"/>
    <w:rsid w:val="003F5D43"/>
    <w:rsid w:val="003F5DB1"/>
    <w:rsid w:val="003F5E0A"/>
    <w:rsid w:val="003F60DE"/>
    <w:rsid w:val="003F62D4"/>
    <w:rsid w:val="003F657C"/>
    <w:rsid w:val="003F687C"/>
    <w:rsid w:val="003F690E"/>
    <w:rsid w:val="003F693E"/>
    <w:rsid w:val="003F6BA9"/>
    <w:rsid w:val="003F6D10"/>
    <w:rsid w:val="003F6DC4"/>
    <w:rsid w:val="003F7159"/>
    <w:rsid w:val="003F71E3"/>
    <w:rsid w:val="003F7261"/>
    <w:rsid w:val="003F7616"/>
    <w:rsid w:val="003F7648"/>
    <w:rsid w:val="003F7950"/>
    <w:rsid w:val="003F7970"/>
    <w:rsid w:val="003F7A13"/>
    <w:rsid w:val="003F7A19"/>
    <w:rsid w:val="003F7B23"/>
    <w:rsid w:val="003F7EE4"/>
    <w:rsid w:val="00400216"/>
    <w:rsid w:val="0040026B"/>
    <w:rsid w:val="004003EF"/>
    <w:rsid w:val="004004E4"/>
    <w:rsid w:val="0040051F"/>
    <w:rsid w:val="00400598"/>
    <w:rsid w:val="00400604"/>
    <w:rsid w:val="00400754"/>
    <w:rsid w:val="00400B14"/>
    <w:rsid w:val="00400CB0"/>
    <w:rsid w:val="00400CE1"/>
    <w:rsid w:val="00400CEE"/>
    <w:rsid w:val="00400D47"/>
    <w:rsid w:val="00400F1D"/>
    <w:rsid w:val="00400FA2"/>
    <w:rsid w:val="00401020"/>
    <w:rsid w:val="0040128E"/>
    <w:rsid w:val="0040152E"/>
    <w:rsid w:val="00401606"/>
    <w:rsid w:val="00401866"/>
    <w:rsid w:val="004018FB"/>
    <w:rsid w:val="004019DB"/>
    <w:rsid w:val="00401ADC"/>
    <w:rsid w:val="00401B50"/>
    <w:rsid w:val="00401C48"/>
    <w:rsid w:val="00401EE2"/>
    <w:rsid w:val="00401EEE"/>
    <w:rsid w:val="00402007"/>
    <w:rsid w:val="004020CD"/>
    <w:rsid w:val="00402171"/>
    <w:rsid w:val="0040241E"/>
    <w:rsid w:val="004025CB"/>
    <w:rsid w:val="004027A0"/>
    <w:rsid w:val="004027C7"/>
    <w:rsid w:val="004028B7"/>
    <w:rsid w:val="004029EB"/>
    <w:rsid w:val="00402B12"/>
    <w:rsid w:val="00402E60"/>
    <w:rsid w:val="00402ED8"/>
    <w:rsid w:val="00402F6D"/>
    <w:rsid w:val="0040309E"/>
    <w:rsid w:val="00403246"/>
    <w:rsid w:val="004032A3"/>
    <w:rsid w:val="0040334E"/>
    <w:rsid w:val="0040343D"/>
    <w:rsid w:val="0040346F"/>
    <w:rsid w:val="00403514"/>
    <w:rsid w:val="004036B5"/>
    <w:rsid w:val="004036D8"/>
    <w:rsid w:val="004038EE"/>
    <w:rsid w:val="0040391F"/>
    <w:rsid w:val="004039CC"/>
    <w:rsid w:val="004039D1"/>
    <w:rsid w:val="00403D23"/>
    <w:rsid w:val="00403DB4"/>
    <w:rsid w:val="00403E84"/>
    <w:rsid w:val="004045AB"/>
    <w:rsid w:val="0040464F"/>
    <w:rsid w:val="004047C7"/>
    <w:rsid w:val="00404857"/>
    <w:rsid w:val="00404948"/>
    <w:rsid w:val="004049FF"/>
    <w:rsid w:val="00404B2A"/>
    <w:rsid w:val="00404BBA"/>
    <w:rsid w:val="00404DEC"/>
    <w:rsid w:val="00404E8A"/>
    <w:rsid w:val="00404F1E"/>
    <w:rsid w:val="00404F23"/>
    <w:rsid w:val="00405279"/>
    <w:rsid w:val="00405362"/>
    <w:rsid w:val="0040554F"/>
    <w:rsid w:val="004056AA"/>
    <w:rsid w:val="004057EB"/>
    <w:rsid w:val="0040592C"/>
    <w:rsid w:val="00405A13"/>
    <w:rsid w:val="00405A3E"/>
    <w:rsid w:val="00405DCD"/>
    <w:rsid w:val="00405FC9"/>
    <w:rsid w:val="00406188"/>
    <w:rsid w:val="004063D1"/>
    <w:rsid w:val="00406582"/>
    <w:rsid w:val="004066E3"/>
    <w:rsid w:val="004066EE"/>
    <w:rsid w:val="00406936"/>
    <w:rsid w:val="00406C80"/>
    <w:rsid w:val="00406D47"/>
    <w:rsid w:val="00406FCF"/>
    <w:rsid w:val="00407005"/>
    <w:rsid w:val="0040709B"/>
    <w:rsid w:val="004070B4"/>
    <w:rsid w:val="004074BC"/>
    <w:rsid w:val="00407569"/>
    <w:rsid w:val="00407575"/>
    <w:rsid w:val="004078CB"/>
    <w:rsid w:val="00407E1F"/>
    <w:rsid w:val="00407EC8"/>
    <w:rsid w:val="00407F0B"/>
    <w:rsid w:val="0041018E"/>
    <w:rsid w:val="00410254"/>
    <w:rsid w:val="00410264"/>
    <w:rsid w:val="004103D3"/>
    <w:rsid w:val="00410439"/>
    <w:rsid w:val="004104BE"/>
    <w:rsid w:val="004105E7"/>
    <w:rsid w:val="00410719"/>
    <w:rsid w:val="0041081E"/>
    <w:rsid w:val="00410A69"/>
    <w:rsid w:val="00410CC9"/>
    <w:rsid w:val="004110A7"/>
    <w:rsid w:val="00411208"/>
    <w:rsid w:val="004112C8"/>
    <w:rsid w:val="00411427"/>
    <w:rsid w:val="004115B3"/>
    <w:rsid w:val="004116CA"/>
    <w:rsid w:val="00411799"/>
    <w:rsid w:val="004118A3"/>
    <w:rsid w:val="004119D6"/>
    <w:rsid w:val="00411E4C"/>
    <w:rsid w:val="00411E92"/>
    <w:rsid w:val="00411F11"/>
    <w:rsid w:val="00411F6B"/>
    <w:rsid w:val="0041206E"/>
    <w:rsid w:val="004120A9"/>
    <w:rsid w:val="00412250"/>
    <w:rsid w:val="004123A7"/>
    <w:rsid w:val="00412612"/>
    <w:rsid w:val="004126EE"/>
    <w:rsid w:val="00412722"/>
    <w:rsid w:val="004127D2"/>
    <w:rsid w:val="004128F8"/>
    <w:rsid w:val="00412937"/>
    <w:rsid w:val="00412952"/>
    <w:rsid w:val="004129DA"/>
    <w:rsid w:val="00412B71"/>
    <w:rsid w:val="00412E35"/>
    <w:rsid w:val="00412FD9"/>
    <w:rsid w:val="004130AA"/>
    <w:rsid w:val="004130ED"/>
    <w:rsid w:val="00413317"/>
    <w:rsid w:val="004133EF"/>
    <w:rsid w:val="00413421"/>
    <w:rsid w:val="00413511"/>
    <w:rsid w:val="004135E2"/>
    <w:rsid w:val="004136AB"/>
    <w:rsid w:val="0041370D"/>
    <w:rsid w:val="00413827"/>
    <w:rsid w:val="00413832"/>
    <w:rsid w:val="004139CA"/>
    <w:rsid w:val="00413B32"/>
    <w:rsid w:val="00413B86"/>
    <w:rsid w:val="00413C8D"/>
    <w:rsid w:val="00413D7F"/>
    <w:rsid w:val="0041438F"/>
    <w:rsid w:val="00414700"/>
    <w:rsid w:val="00414821"/>
    <w:rsid w:val="004149D0"/>
    <w:rsid w:val="00414B9D"/>
    <w:rsid w:val="0041517F"/>
    <w:rsid w:val="004151ED"/>
    <w:rsid w:val="004155AA"/>
    <w:rsid w:val="004155DD"/>
    <w:rsid w:val="004156CB"/>
    <w:rsid w:val="004157AC"/>
    <w:rsid w:val="00415977"/>
    <w:rsid w:val="00415A20"/>
    <w:rsid w:val="00415AF0"/>
    <w:rsid w:val="00415BC6"/>
    <w:rsid w:val="00415C0F"/>
    <w:rsid w:val="00415C38"/>
    <w:rsid w:val="00415FB3"/>
    <w:rsid w:val="00415FBF"/>
    <w:rsid w:val="0041642A"/>
    <w:rsid w:val="0041650E"/>
    <w:rsid w:val="0041657C"/>
    <w:rsid w:val="00416588"/>
    <w:rsid w:val="0041674C"/>
    <w:rsid w:val="00416AAE"/>
    <w:rsid w:val="00416C38"/>
    <w:rsid w:val="00416E70"/>
    <w:rsid w:val="00417002"/>
    <w:rsid w:val="00417161"/>
    <w:rsid w:val="004172FD"/>
    <w:rsid w:val="00417326"/>
    <w:rsid w:val="0041755B"/>
    <w:rsid w:val="004175DE"/>
    <w:rsid w:val="0041767C"/>
    <w:rsid w:val="00417686"/>
    <w:rsid w:val="004176C9"/>
    <w:rsid w:val="004179EC"/>
    <w:rsid w:val="00417A56"/>
    <w:rsid w:val="00417CEE"/>
    <w:rsid w:val="00417DD5"/>
    <w:rsid w:val="00420057"/>
    <w:rsid w:val="00420452"/>
    <w:rsid w:val="004208B6"/>
    <w:rsid w:val="00420A06"/>
    <w:rsid w:val="00421436"/>
    <w:rsid w:val="00421543"/>
    <w:rsid w:val="004217D3"/>
    <w:rsid w:val="00421838"/>
    <w:rsid w:val="00421968"/>
    <w:rsid w:val="00421AAA"/>
    <w:rsid w:val="00421B46"/>
    <w:rsid w:val="00421BE4"/>
    <w:rsid w:val="00421D3A"/>
    <w:rsid w:val="00421ED8"/>
    <w:rsid w:val="00421EFB"/>
    <w:rsid w:val="004222B6"/>
    <w:rsid w:val="004227CF"/>
    <w:rsid w:val="00422DF6"/>
    <w:rsid w:val="00422EA7"/>
    <w:rsid w:val="00423106"/>
    <w:rsid w:val="00423107"/>
    <w:rsid w:val="00423394"/>
    <w:rsid w:val="00423525"/>
    <w:rsid w:val="00423817"/>
    <w:rsid w:val="004238A1"/>
    <w:rsid w:val="00423C20"/>
    <w:rsid w:val="00423C26"/>
    <w:rsid w:val="00423C6D"/>
    <w:rsid w:val="00424323"/>
    <w:rsid w:val="004244F6"/>
    <w:rsid w:val="004248D2"/>
    <w:rsid w:val="00424A04"/>
    <w:rsid w:val="00424B8E"/>
    <w:rsid w:val="00424DC8"/>
    <w:rsid w:val="00425104"/>
    <w:rsid w:val="00425320"/>
    <w:rsid w:val="00425619"/>
    <w:rsid w:val="00425667"/>
    <w:rsid w:val="00425805"/>
    <w:rsid w:val="0042581D"/>
    <w:rsid w:val="00425A1D"/>
    <w:rsid w:val="00425EA5"/>
    <w:rsid w:val="00426032"/>
    <w:rsid w:val="004262A1"/>
    <w:rsid w:val="004265CB"/>
    <w:rsid w:val="0042668D"/>
    <w:rsid w:val="004266AE"/>
    <w:rsid w:val="004267B5"/>
    <w:rsid w:val="004268ED"/>
    <w:rsid w:val="004268EE"/>
    <w:rsid w:val="00426919"/>
    <w:rsid w:val="00426966"/>
    <w:rsid w:val="00426CCC"/>
    <w:rsid w:val="00426DB9"/>
    <w:rsid w:val="00427174"/>
    <w:rsid w:val="00427206"/>
    <w:rsid w:val="004275B1"/>
    <w:rsid w:val="0042769C"/>
    <w:rsid w:val="0042787F"/>
    <w:rsid w:val="00427B5F"/>
    <w:rsid w:val="00427C7D"/>
    <w:rsid w:val="00427CF0"/>
    <w:rsid w:val="00427E29"/>
    <w:rsid w:val="00427F0D"/>
    <w:rsid w:val="0043013E"/>
    <w:rsid w:val="0043024A"/>
    <w:rsid w:val="0043024D"/>
    <w:rsid w:val="00430396"/>
    <w:rsid w:val="004304F7"/>
    <w:rsid w:val="0043060E"/>
    <w:rsid w:val="00430807"/>
    <w:rsid w:val="00430A07"/>
    <w:rsid w:val="00430AB2"/>
    <w:rsid w:val="00430D0F"/>
    <w:rsid w:val="00430D13"/>
    <w:rsid w:val="00430E31"/>
    <w:rsid w:val="00430EDD"/>
    <w:rsid w:val="00430F00"/>
    <w:rsid w:val="0043139F"/>
    <w:rsid w:val="0043148A"/>
    <w:rsid w:val="00431575"/>
    <w:rsid w:val="004315EC"/>
    <w:rsid w:val="00431803"/>
    <w:rsid w:val="00431858"/>
    <w:rsid w:val="0043194E"/>
    <w:rsid w:val="00431980"/>
    <w:rsid w:val="004319BC"/>
    <w:rsid w:val="00431A7C"/>
    <w:rsid w:val="00431B34"/>
    <w:rsid w:val="00431BC1"/>
    <w:rsid w:val="00431E5A"/>
    <w:rsid w:val="004321CD"/>
    <w:rsid w:val="00432288"/>
    <w:rsid w:val="0043231A"/>
    <w:rsid w:val="004326AE"/>
    <w:rsid w:val="0043271F"/>
    <w:rsid w:val="004328FF"/>
    <w:rsid w:val="00432A7D"/>
    <w:rsid w:val="00432A99"/>
    <w:rsid w:val="00432CA4"/>
    <w:rsid w:val="00433045"/>
    <w:rsid w:val="00433092"/>
    <w:rsid w:val="004331A4"/>
    <w:rsid w:val="00433638"/>
    <w:rsid w:val="00433653"/>
    <w:rsid w:val="004336B6"/>
    <w:rsid w:val="004337CA"/>
    <w:rsid w:val="00433936"/>
    <w:rsid w:val="00433D19"/>
    <w:rsid w:val="00433D4B"/>
    <w:rsid w:val="00433F62"/>
    <w:rsid w:val="0043417B"/>
    <w:rsid w:val="00434265"/>
    <w:rsid w:val="004344A8"/>
    <w:rsid w:val="004347DE"/>
    <w:rsid w:val="00434810"/>
    <w:rsid w:val="0043482F"/>
    <w:rsid w:val="004348B6"/>
    <w:rsid w:val="004349EC"/>
    <w:rsid w:val="00434BA9"/>
    <w:rsid w:val="004350E1"/>
    <w:rsid w:val="00435220"/>
    <w:rsid w:val="0043541C"/>
    <w:rsid w:val="00435729"/>
    <w:rsid w:val="0043581B"/>
    <w:rsid w:val="004359F5"/>
    <w:rsid w:val="00435AFF"/>
    <w:rsid w:val="00435C78"/>
    <w:rsid w:val="00435E13"/>
    <w:rsid w:val="00435EBD"/>
    <w:rsid w:val="00436025"/>
    <w:rsid w:val="004361D9"/>
    <w:rsid w:val="00436246"/>
    <w:rsid w:val="0043640E"/>
    <w:rsid w:val="0043654E"/>
    <w:rsid w:val="00436633"/>
    <w:rsid w:val="004367C9"/>
    <w:rsid w:val="00436957"/>
    <w:rsid w:val="00436A33"/>
    <w:rsid w:val="00436A82"/>
    <w:rsid w:val="00436B27"/>
    <w:rsid w:val="00436B38"/>
    <w:rsid w:val="00436CEB"/>
    <w:rsid w:val="00436CFF"/>
    <w:rsid w:val="00437094"/>
    <w:rsid w:val="00437134"/>
    <w:rsid w:val="00437207"/>
    <w:rsid w:val="0043732F"/>
    <w:rsid w:val="0043750E"/>
    <w:rsid w:val="00437551"/>
    <w:rsid w:val="0043761C"/>
    <w:rsid w:val="004376FD"/>
    <w:rsid w:val="0043779A"/>
    <w:rsid w:val="004378DC"/>
    <w:rsid w:val="00437A8B"/>
    <w:rsid w:val="00437C84"/>
    <w:rsid w:val="00437CC5"/>
    <w:rsid w:val="004403CF"/>
    <w:rsid w:val="00440488"/>
    <w:rsid w:val="004404D8"/>
    <w:rsid w:val="004404F8"/>
    <w:rsid w:val="004405B6"/>
    <w:rsid w:val="0044063B"/>
    <w:rsid w:val="00440903"/>
    <w:rsid w:val="004409B1"/>
    <w:rsid w:val="00440AB3"/>
    <w:rsid w:val="00440BEA"/>
    <w:rsid w:val="00440C9B"/>
    <w:rsid w:val="00440D51"/>
    <w:rsid w:val="00440FF5"/>
    <w:rsid w:val="0044106C"/>
    <w:rsid w:val="0044113B"/>
    <w:rsid w:val="00441160"/>
    <w:rsid w:val="00441308"/>
    <w:rsid w:val="00441327"/>
    <w:rsid w:val="004413A1"/>
    <w:rsid w:val="004414C0"/>
    <w:rsid w:val="0044177D"/>
    <w:rsid w:val="00441839"/>
    <w:rsid w:val="004419CE"/>
    <w:rsid w:val="00441A45"/>
    <w:rsid w:val="00441BCC"/>
    <w:rsid w:val="00441EF1"/>
    <w:rsid w:val="004420FF"/>
    <w:rsid w:val="0044230A"/>
    <w:rsid w:val="0044234E"/>
    <w:rsid w:val="00442425"/>
    <w:rsid w:val="00442452"/>
    <w:rsid w:val="0044270D"/>
    <w:rsid w:val="004427B2"/>
    <w:rsid w:val="00442C27"/>
    <w:rsid w:val="00442C83"/>
    <w:rsid w:val="00442E6A"/>
    <w:rsid w:val="00442EF6"/>
    <w:rsid w:val="00442FBA"/>
    <w:rsid w:val="00443161"/>
    <w:rsid w:val="00443184"/>
    <w:rsid w:val="004431A2"/>
    <w:rsid w:val="00443492"/>
    <w:rsid w:val="00443692"/>
    <w:rsid w:val="004437FB"/>
    <w:rsid w:val="00443D40"/>
    <w:rsid w:val="00443F8C"/>
    <w:rsid w:val="00444275"/>
    <w:rsid w:val="004444AF"/>
    <w:rsid w:val="004445D3"/>
    <w:rsid w:val="00444617"/>
    <w:rsid w:val="00444B24"/>
    <w:rsid w:val="00444C44"/>
    <w:rsid w:val="00445022"/>
    <w:rsid w:val="004450B0"/>
    <w:rsid w:val="004450E1"/>
    <w:rsid w:val="004451ED"/>
    <w:rsid w:val="004454DB"/>
    <w:rsid w:val="00445684"/>
    <w:rsid w:val="0044583A"/>
    <w:rsid w:val="0044597D"/>
    <w:rsid w:val="00445A26"/>
    <w:rsid w:val="00445A72"/>
    <w:rsid w:val="00445DAF"/>
    <w:rsid w:val="00445EAF"/>
    <w:rsid w:val="004460DF"/>
    <w:rsid w:val="00446375"/>
    <w:rsid w:val="004466B9"/>
    <w:rsid w:val="004469F1"/>
    <w:rsid w:val="00446C39"/>
    <w:rsid w:val="00446C7E"/>
    <w:rsid w:val="00446D22"/>
    <w:rsid w:val="00446FC4"/>
    <w:rsid w:val="00447059"/>
    <w:rsid w:val="004470B4"/>
    <w:rsid w:val="0044733D"/>
    <w:rsid w:val="00447375"/>
    <w:rsid w:val="00447447"/>
    <w:rsid w:val="00447574"/>
    <w:rsid w:val="004477CD"/>
    <w:rsid w:val="004478DB"/>
    <w:rsid w:val="00447933"/>
    <w:rsid w:val="00447A5F"/>
    <w:rsid w:val="00447A90"/>
    <w:rsid w:val="00447B9E"/>
    <w:rsid w:val="00450042"/>
    <w:rsid w:val="004500CE"/>
    <w:rsid w:val="00450374"/>
    <w:rsid w:val="004503A8"/>
    <w:rsid w:val="004503D9"/>
    <w:rsid w:val="00450686"/>
    <w:rsid w:val="00450A95"/>
    <w:rsid w:val="00450C58"/>
    <w:rsid w:val="00450C6F"/>
    <w:rsid w:val="00450CB4"/>
    <w:rsid w:val="004513CB"/>
    <w:rsid w:val="004514FD"/>
    <w:rsid w:val="00451689"/>
    <w:rsid w:val="00451856"/>
    <w:rsid w:val="00451A40"/>
    <w:rsid w:val="00451A77"/>
    <w:rsid w:val="00451AD3"/>
    <w:rsid w:val="00451DE0"/>
    <w:rsid w:val="004521A6"/>
    <w:rsid w:val="00452308"/>
    <w:rsid w:val="0045242F"/>
    <w:rsid w:val="004526EE"/>
    <w:rsid w:val="004526FB"/>
    <w:rsid w:val="004528E7"/>
    <w:rsid w:val="004529D2"/>
    <w:rsid w:val="00452AA6"/>
    <w:rsid w:val="00452BEA"/>
    <w:rsid w:val="00452C1B"/>
    <w:rsid w:val="00452C2F"/>
    <w:rsid w:val="00452FB0"/>
    <w:rsid w:val="00453296"/>
    <w:rsid w:val="00453330"/>
    <w:rsid w:val="004533D0"/>
    <w:rsid w:val="0045345E"/>
    <w:rsid w:val="00453732"/>
    <w:rsid w:val="004539F6"/>
    <w:rsid w:val="00453BFA"/>
    <w:rsid w:val="00453C2B"/>
    <w:rsid w:val="00453F1F"/>
    <w:rsid w:val="00453FF8"/>
    <w:rsid w:val="00454183"/>
    <w:rsid w:val="0045420D"/>
    <w:rsid w:val="00454212"/>
    <w:rsid w:val="004542C4"/>
    <w:rsid w:val="0045452B"/>
    <w:rsid w:val="0045457A"/>
    <w:rsid w:val="00454612"/>
    <w:rsid w:val="004547B2"/>
    <w:rsid w:val="0045480D"/>
    <w:rsid w:val="00454903"/>
    <w:rsid w:val="00454A1F"/>
    <w:rsid w:val="00454ED2"/>
    <w:rsid w:val="00454EE2"/>
    <w:rsid w:val="0045525F"/>
    <w:rsid w:val="00455344"/>
    <w:rsid w:val="0045566E"/>
    <w:rsid w:val="004557F9"/>
    <w:rsid w:val="004559A0"/>
    <w:rsid w:val="00455B5E"/>
    <w:rsid w:val="00455B61"/>
    <w:rsid w:val="00455C73"/>
    <w:rsid w:val="00455C83"/>
    <w:rsid w:val="00455C93"/>
    <w:rsid w:val="00455E8C"/>
    <w:rsid w:val="00455FB8"/>
    <w:rsid w:val="00456017"/>
    <w:rsid w:val="00456027"/>
    <w:rsid w:val="00456169"/>
    <w:rsid w:val="0045634C"/>
    <w:rsid w:val="00456365"/>
    <w:rsid w:val="004563E6"/>
    <w:rsid w:val="004564A5"/>
    <w:rsid w:val="0045674B"/>
    <w:rsid w:val="0045686A"/>
    <w:rsid w:val="0045695B"/>
    <w:rsid w:val="00456A13"/>
    <w:rsid w:val="00456A40"/>
    <w:rsid w:val="00456C27"/>
    <w:rsid w:val="00456D79"/>
    <w:rsid w:val="00456EDD"/>
    <w:rsid w:val="0045721B"/>
    <w:rsid w:val="004572C0"/>
    <w:rsid w:val="004572C1"/>
    <w:rsid w:val="004572DF"/>
    <w:rsid w:val="0045738D"/>
    <w:rsid w:val="004573F4"/>
    <w:rsid w:val="004574F8"/>
    <w:rsid w:val="004575F2"/>
    <w:rsid w:val="00457617"/>
    <w:rsid w:val="00457824"/>
    <w:rsid w:val="00457AD3"/>
    <w:rsid w:val="00457B07"/>
    <w:rsid w:val="00457BC2"/>
    <w:rsid w:val="00457C63"/>
    <w:rsid w:val="00457E62"/>
    <w:rsid w:val="00457FA3"/>
    <w:rsid w:val="0046015B"/>
    <w:rsid w:val="00460298"/>
    <w:rsid w:val="004602F5"/>
    <w:rsid w:val="004603AD"/>
    <w:rsid w:val="0046049F"/>
    <w:rsid w:val="00460653"/>
    <w:rsid w:val="00460B84"/>
    <w:rsid w:val="00461187"/>
    <w:rsid w:val="0046138D"/>
    <w:rsid w:val="0046141D"/>
    <w:rsid w:val="00461457"/>
    <w:rsid w:val="004615AF"/>
    <w:rsid w:val="004615F0"/>
    <w:rsid w:val="00461646"/>
    <w:rsid w:val="00461832"/>
    <w:rsid w:val="00461842"/>
    <w:rsid w:val="00461A6C"/>
    <w:rsid w:val="00461F0F"/>
    <w:rsid w:val="00462139"/>
    <w:rsid w:val="004623F7"/>
    <w:rsid w:val="004623FC"/>
    <w:rsid w:val="00462484"/>
    <w:rsid w:val="00462528"/>
    <w:rsid w:val="004627C3"/>
    <w:rsid w:val="00462B53"/>
    <w:rsid w:val="00462B5A"/>
    <w:rsid w:val="00462C0B"/>
    <w:rsid w:val="00462C5A"/>
    <w:rsid w:val="00462D84"/>
    <w:rsid w:val="00462DBD"/>
    <w:rsid w:val="00462DC7"/>
    <w:rsid w:val="00463105"/>
    <w:rsid w:val="00463109"/>
    <w:rsid w:val="004631FE"/>
    <w:rsid w:val="004632AD"/>
    <w:rsid w:val="004634E0"/>
    <w:rsid w:val="0046352B"/>
    <w:rsid w:val="004635D1"/>
    <w:rsid w:val="004635E4"/>
    <w:rsid w:val="0046362A"/>
    <w:rsid w:val="0046389E"/>
    <w:rsid w:val="004638CC"/>
    <w:rsid w:val="00463AE1"/>
    <w:rsid w:val="00463B6E"/>
    <w:rsid w:val="00463BE8"/>
    <w:rsid w:val="00463DA2"/>
    <w:rsid w:val="00463DE7"/>
    <w:rsid w:val="00463F70"/>
    <w:rsid w:val="004641EF"/>
    <w:rsid w:val="00464231"/>
    <w:rsid w:val="00464648"/>
    <w:rsid w:val="00464712"/>
    <w:rsid w:val="00464903"/>
    <w:rsid w:val="004649B7"/>
    <w:rsid w:val="00464B21"/>
    <w:rsid w:val="00464E59"/>
    <w:rsid w:val="00464ECB"/>
    <w:rsid w:val="004650CE"/>
    <w:rsid w:val="0046533A"/>
    <w:rsid w:val="004653DC"/>
    <w:rsid w:val="0046553F"/>
    <w:rsid w:val="00465906"/>
    <w:rsid w:val="004659A5"/>
    <w:rsid w:val="004659B2"/>
    <w:rsid w:val="00465AA0"/>
    <w:rsid w:val="00465F14"/>
    <w:rsid w:val="00465F31"/>
    <w:rsid w:val="00466100"/>
    <w:rsid w:val="00466171"/>
    <w:rsid w:val="00466226"/>
    <w:rsid w:val="00466547"/>
    <w:rsid w:val="004665AA"/>
    <w:rsid w:val="00466623"/>
    <w:rsid w:val="004667B5"/>
    <w:rsid w:val="004667DD"/>
    <w:rsid w:val="00466836"/>
    <w:rsid w:val="00467308"/>
    <w:rsid w:val="004677BF"/>
    <w:rsid w:val="00467B37"/>
    <w:rsid w:val="00467B66"/>
    <w:rsid w:val="00467D02"/>
    <w:rsid w:val="00467D06"/>
    <w:rsid w:val="00467D4E"/>
    <w:rsid w:val="00467F0E"/>
    <w:rsid w:val="004701D2"/>
    <w:rsid w:val="004702F0"/>
    <w:rsid w:val="00470314"/>
    <w:rsid w:val="0047045D"/>
    <w:rsid w:val="004704BC"/>
    <w:rsid w:val="00470597"/>
    <w:rsid w:val="00470693"/>
    <w:rsid w:val="004706C5"/>
    <w:rsid w:val="004706D8"/>
    <w:rsid w:val="004707A3"/>
    <w:rsid w:val="004708BC"/>
    <w:rsid w:val="00470A4E"/>
    <w:rsid w:val="00470BED"/>
    <w:rsid w:val="00470C45"/>
    <w:rsid w:val="00471110"/>
    <w:rsid w:val="004711C0"/>
    <w:rsid w:val="004711C1"/>
    <w:rsid w:val="004714C6"/>
    <w:rsid w:val="004715BD"/>
    <w:rsid w:val="004715F3"/>
    <w:rsid w:val="004717F6"/>
    <w:rsid w:val="00471809"/>
    <w:rsid w:val="004718FE"/>
    <w:rsid w:val="00471CA2"/>
    <w:rsid w:val="00471D59"/>
    <w:rsid w:val="00471EE3"/>
    <w:rsid w:val="00471F0E"/>
    <w:rsid w:val="004723C0"/>
    <w:rsid w:val="004724C7"/>
    <w:rsid w:val="00472699"/>
    <w:rsid w:val="004726AC"/>
    <w:rsid w:val="00472746"/>
    <w:rsid w:val="004729BE"/>
    <w:rsid w:val="00472C70"/>
    <w:rsid w:val="00472C79"/>
    <w:rsid w:val="00472C7A"/>
    <w:rsid w:val="00472CEB"/>
    <w:rsid w:val="00472DD5"/>
    <w:rsid w:val="00472EA3"/>
    <w:rsid w:val="0047302E"/>
    <w:rsid w:val="0047325D"/>
    <w:rsid w:val="00473537"/>
    <w:rsid w:val="004735C1"/>
    <w:rsid w:val="0047361D"/>
    <w:rsid w:val="00473621"/>
    <w:rsid w:val="00473A21"/>
    <w:rsid w:val="00473AF4"/>
    <w:rsid w:val="00473B21"/>
    <w:rsid w:val="00473E85"/>
    <w:rsid w:val="00473F12"/>
    <w:rsid w:val="00473F90"/>
    <w:rsid w:val="00473FAF"/>
    <w:rsid w:val="004745AF"/>
    <w:rsid w:val="00474608"/>
    <w:rsid w:val="00474611"/>
    <w:rsid w:val="00474646"/>
    <w:rsid w:val="004749A2"/>
    <w:rsid w:val="004749FB"/>
    <w:rsid w:val="00474A14"/>
    <w:rsid w:val="00474B97"/>
    <w:rsid w:val="00474BF8"/>
    <w:rsid w:val="00474CAC"/>
    <w:rsid w:val="00474DB5"/>
    <w:rsid w:val="00474E2C"/>
    <w:rsid w:val="00474F1E"/>
    <w:rsid w:val="00474F87"/>
    <w:rsid w:val="00474F9A"/>
    <w:rsid w:val="00475152"/>
    <w:rsid w:val="004751DE"/>
    <w:rsid w:val="0047555C"/>
    <w:rsid w:val="0047569E"/>
    <w:rsid w:val="00475770"/>
    <w:rsid w:val="004757C1"/>
    <w:rsid w:val="004757DE"/>
    <w:rsid w:val="00475A04"/>
    <w:rsid w:val="00475C5B"/>
    <w:rsid w:val="00475EDB"/>
    <w:rsid w:val="0047601F"/>
    <w:rsid w:val="00476277"/>
    <w:rsid w:val="0047630E"/>
    <w:rsid w:val="00476329"/>
    <w:rsid w:val="004764C1"/>
    <w:rsid w:val="004764C7"/>
    <w:rsid w:val="00476696"/>
    <w:rsid w:val="004767C1"/>
    <w:rsid w:val="00476A31"/>
    <w:rsid w:val="00476AE8"/>
    <w:rsid w:val="00476C64"/>
    <w:rsid w:val="00476D6C"/>
    <w:rsid w:val="00476EE0"/>
    <w:rsid w:val="00476FE7"/>
    <w:rsid w:val="00477173"/>
    <w:rsid w:val="0047754E"/>
    <w:rsid w:val="004775A2"/>
    <w:rsid w:val="00477677"/>
    <w:rsid w:val="0047768B"/>
    <w:rsid w:val="0047786D"/>
    <w:rsid w:val="00477A7B"/>
    <w:rsid w:val="00477D4B"/>
    <w:rsid w:val="00477DEF"/>
    <w:rsid w:val="00480202"/>
    <w:rsid w:val="004803A3"/>
    <w:rsid w:val="00480434"/>
    <w:rsid w:val="004804AC"/>
    <w:rsid w:val="00480603"/>
    <w:rsid w:val="00480845"/>
    <w:rsid w:val="00480A20"/>
    <w:rsid w:val="00480BF3"/>
    <w:rsid w:val="00480D80"/>
    <w:rsid w:val="00480DDE"/>
    <w:rsid w:val="00480E47"/>
    <w:rsid w:val="00480E57"/>
    <w:rsid w:val="00480E5B"/>
    <w:rsid w:val="00480FC9"/>
    <w:rsid w:val="00481194"/>
    <w:rsid w:val="004811BA"/>
    <w:rsid w:val="0048122E"/>
    <w:rsid w:val="00481473"/>
    <w:rsid w:val="00481532"/>
    <w:rsid w:val="004816D3"/>
    <w:rsid w:val="004816EB"/>
    <w:rsid w:val="004817CE"/>
    <w:rsid w:val="004817F0"/>
    <w:rsid w:val="00481908"/>
    <w:rsid w:val="00481A68"/>
    <w:rsid w:val="0048208F"/>
    <w:rsid w:val="00482129"/>
    <w:rsid w:val="00482349"/>
    <w:rsid w:val="00482413"/>
    <w:rsid w:val="004825D7"/>
    <w:rsid w:val="0048296B"/>
    <w:rsid w:val="0048297B"/>
    <w:rsid w:val="00482D04"/>
    <w:rsid w:val="00482E0D"/>
    <w:rsid w:val="00482F01"/>
    <w:rsid w:val="00482F88"/>
    <w:rsid w:val="00483058"/>
    <w:rsid w:val="004830D6"/>
    <w:rsid w:val="004830DE"/>
    <w:rsid w:val="0048318E"/>
    <w:rsid w:val="00483461"/>
    <w:rsid w:val="0048362F"/>
    <w:rsid w:val="004837B8"/>
    <w:rsid w:val="004837E6"/>
    <w:rsid w:val="00483D56"/>
    <w:rsid w:val="00483EE6"/>
    <w:rsid w:val="00483FD3"/>
    <w:rsid w:val="00484025"/>
    <w:rsid w:val="004842F9"/>
    <w:rsid w:val="0048433D"/>
    <w:rsid w:val="004845D5"/>
    <w:rsid w:val="0048476E"/>
    <w:rsid w:val="004848A8"/>
    <w:rsid w:val="00484947"/>
    <w:rsid w:val="0048494A"/>
    <w:rsid w:val="00484A07"/>
    <w:rsid w:val="00484A25"/>
    <w:rsid w:val="00484A6E"/>
    <w:rsid w:val="00484E95"/>
    <w:rsid w:val="00484FCB"/>
    <w:rsid w:val="00484FD9"/>
    <w:rsid w:val="00485174"/>
    <w:rsid w:val="004851A5"/>
    <w:rsid w:val="004851CA"/>
    <w:rsid w:val="00485375"/>
    <w:rsid w:val="0048539F"/>
    <w:rsid w:val="00485896"/>
    <w:rsid w:val="00485C42"/>
    <w:rsid w:val="00485C5B"/>
    <w:rsid w:val="00485EF0"/>
    <w:rsid w:val="00485F1E"/>
    <w:rsid w:val="00486039"/>
    <w:rsid w:val="004861CF"/>
    <w:rsid w:val="00486525"/>
    <w:rsid w:val="00486529"/>
    <w:rsid w:val="0048653F"/>
    <w:rsid w:val="004865E5"/>
    <w:rsid w:val="0048662A"/>
    <w:rsid w:val="00486A77"/>
    <w:rsid w:val="00486B52"/>
    <w:rsid w:val="00486C2A"/>
    <w:rsid w:val="00486C5F"/>
    <w:rsid w:val="00486E99"/>
    <w:rsid w:val="004870BE"/>
    <w:rsid w:val="00487170"/>
    <w:rsid w:val="004871C6"/>
    <w:rsid w:val="0048726E"/>
    <w:rsid w:val="004875AB"/>
    <w:rsid w:val="004875E9"/>
    <w:rsid w:val="0048790C"/>
    <w:rsid w:val="0048793D"/>
    <w:rsid w:val="00487A0E"/>
    <w:rsid w:val="00487AE4"/>
    <w:rsid w:val="00487C90"/>
    <w:rsid w:val="00487EBE"/>
    <w:rsid w:val="00487ED3"/>
    <w:rsid w:val="004902D3"/>
    <w:rsid w:val="0049043F"/>
    <w:rsid w:val="00490633"/>
    <w:rsid w:val="00490647"/>
    <w:rsid w:val="00490691"/>
    <w:rsid w:val="004906D9"/>
    <w:rsid w:val="004907EB"/>
    <w:rsid w:val="00490984"/>
    <w:rsid w:val="00490A04"/>
    <w:rsid w:val="00490AB8"/>
    <w:rsid w:val="00490E29"/>
    <w:rsid w:val="00490EAD"/>
    <w:rsid w:val="004910DA"/>
    <w:rsid w:val="0049115E"/>
    <w:rsid w:val="00491355"/>
    <w:rsid w:val="004914CC"/>
    <w:rsid w:val="00491543"/>
    <w:rsid w:val="00491557"/>
    <w:rsid w:val="0049159A"/>
    <w:rsid w:val="0049161A"/>
    <w:rsid w:val="004918C0"/>
    <w:rsid w:val="0049190A"/>
    <w:rsid w:val="004919AA"/>
    <w:rsid w:val="00491A85"/>
    <w:rsid w:val="00492245"/>
    <w:rsid w:val="0049255A"/>
    <w:rsid w:val="0049256C"/>
    <w:rsid w:val="00492848"/>
    <w:rsid w:val="00492B28"/>
    <w:rsid w:val="00492CFE"/>
    <w:rsid w:val="00492D86"/>
    <w:rsid w:val="00492E91"/>
    <w:rsid w:val="00492EA0"/>
    <w:rsid w:val="00492EB5"/>
    <w:rsid w:val="00493053"/>
    <w:rsid w:val="00493271"/>
    <w:rsid w:val="00493345"/>
    <w:rsid w:val="004933B4"/>
    <w:rsid w:val="0049358C"/>
    <w:rsid w:val="004935BD"/>
    <w:rsid w:val="0049374B"/>
    <w:rsid w:val="00493876"/>
    <w:rsid w:val="004938C3"/>
    <w:rsid w:val="004938F5"/>
    <w:rsid w:val="00493C07"/>
    <w:rsid w:val="00493C70"/>
    <w:rsid w:val="00493DB9"/>
    <w:rsid w:val="00494170"/>
    <w:rsid w:val="004942C4"/>
    <w:rsid w:val="004942DF"/>
    <w:rsid w:val="004942E6"/>
    <w:rsid w:val="00494522"/>
    <w:rsid w:val="004945D3"/>
    <w:rsid w:val="0049482C"/>
    <w:rsid w:val="00494999"/>
    <w:rsid w:val="00494A72"/>
    <w:rsid w:val="00494BA5"/>
    <w:rsid w:val="00494D7C"/>
    <w:rsid w:val="00494DAD"/>
    <w:rsid w:val="00494E19"/>
    <w:rsid w:val="00495154"/>
    <w:rsid w:val="004954CC"/>
    <w:rsid w:val="00495533"/>
    <w:rsid w:val="00495673"/>
    <w:rsid w:val="004957F8"/>
    <w:rsid w:val="0049598D"/>
    <w:rsid w:val="00495AC5"/>
    <w:rsid w:val="00495AE8"/>
    <w:rsid w:val="00495AF7"/>
    <w:rsid w:val="004960A6"/>
    <w:rsid w:val="0049614E"/>
    <w:rsid w:val="0049620D"/>
    <w:rsid w:val="00496274"/>
    <w:rsid w:val="0049629F"/>
    <w:rsid w:val="004964EB"/>
    <w:rsid w:val="004965EF"/>
    <w:rsid w:val="00496638"/>
    <w:rsid w:val="0049678E"/>
    <w:rsid w:val="00496BD1"/>
    <w:rsid w:val="00496C1A"/>
    <w:rsid w:val="00496E1D"/>
    <w:rsid w:val="004970BD"/>
    <w:rsid w:val="004971DD"/>
    <w:rsid w:val="0049737B"/>
    <w:rsid w:val="00497464"/>
    <w:rsid w:val="00497767"/>
    <w:rsid w:val="004977F5"/>
    <w:rsid w:val="00497833"/>
    <w:rsid w:val="0049783C"/>
    <w:rsid w:val="0049788A"/>
    <w:rsid w:val="00497A6D"/>
    <w:rsid w:val="004A010C"/>
    <w:rsid w:val="004A0133"/>
    <w:rsid w:val="004A0183"/>
    <w:rsid w:val="004A062D"/>
    <w:rsid w:val="004A0649"/>
    <w:rsid w:val="004A0816"/>
    <w:rsid w:val="004A0868"/>
    <w:rsid w:val="004A0AA7"/>
    <w:rsid w:val="004A0DE9"/>
    <w:rsid w:val="004A0E59"/>
    <w:rsid w:val="004A1033"/>
    <w:rsid w:val="004A134E"/>
    <w:rsid w:val="004A1501"/>
    <w:rsid w:val="004A157A"/>
    <w:rsid w:val="004A15F2"/>
    <w:rsid w:val="004A17D2"/>
    <w:rsid w:val="004A1888"/>
    <w:rsid w:val="004A1A81"/>
    <w:rsid w:val="004A1BD0"/>
    <w:rsid w:val="004A1C5E"/>
    <w:rsid w:val="004A1E6E"/>
    <w:rsid w:val="004A1F02"/>
    <w:rsid w:val="004A2040"/>
    <w:rsid w:val="004A2807"/>
    <w:rsid w:val="004A2818"/>
    <w:rsid w:val="004A28BD"/>
    <w:rsid w:val="004A29A2"/>
    <w:rsid w:val="004A2A12"/>
    <w:rsid w:val="004A2A21"/>
    <w:rsid w:val="004A2A54"/>
    <w:rsid w:val="004A2C55"/>
    <w:rsid w:val="004A2CF5"/>
    <w:rsid w:val="004A2D00"/>
    <w:rsid w:val="004A2DBE"/>
    <w:rsid w:val="004A2DE4"/>
    <w:rsid w:val="004A2F41"/>
    <w:rsid w:val="004A30BF"/>
    <w:rsid w:val="004A3127"/>
    <w:rsid w:val="004A317F"/>
    <w:rsid w:val="004A3362"/>
    <w:rsid w:val="004A33A9"/>
    <w:rsid w:val="004A34ED"/>
    <w:rsid w:val="004A3528"/>
    <w:rsid w:val="004A3643"/>
    <w:rsid w:val="004A37B9"/>
    <w:rsid w:val="004A3A34"/>
    <w:rsid w:val="004A3C58"/>
    <w:rsid w:val="004A3CBD"/>
    <w:rsid w:val="004A3E23"/>
    <w:rsid w:val="004A3F14"/>
    <w:rsid w:val="004A4000"/>
    <w:rsid w:val="004A4053"/>
    <w:rsid w:val="004A406F"/>
    <w:rsid w:val="004A41EB"/>
    <w:rsid w:val="004A449D"/>
    <w:rsid w:val="004A46D1"/>
    <w:rsid w:val="004A4856"/>
    <w:rsid w:val="004A4921"/>
    <w:rsid w:val="004A4935"/>
    <w:rsid w:val="004A4991"/>
    <w:rsid w:val="004A4D48"/>
    <w:rsid w:val="004A4DBC"/>
    <w:rsid w:val="004A4E04"/>
    <w:rsid w:val="004A4F35"/>
    <w:rsid w:val="004A5098"/>
    <w:rsid w:val="004A50DE"/>
    <w:rsid w:val="004A519E"/>
    <w:rsid w:val="004A51FF"/>
    <w:rsid w:val="004A55B0"/>
    <w:rsid w:val="004A5754"/>
    <w:rsid w:val="004A57CB"/>
    <w:rsid w:val="004A5838"/>
    <w:rsid w:val="004A58B5"/>
    <w:rsid w:val="004A5B9F"/>
    <w:rsid w:val="004A5DA4"/>
    <w:rsid w:val="004A5DC9"/>
    <w:rsid w:val="004A5F48"/>
    <w:rsid w:val="004A602D"/>
    <w:rsid w:val="004A604D"/>
    <w:rsid w:val="004A60C3"/>
    <w:rsid w:val="004A6106"/>
    <w:rsid w:val="004A62ED"/>
    <w:rsid w:val="004A657E"/>
    <w:rsid w:val="004A663A"/>
    <w:rsid w:val="004A66B5"/>
    <w:rsid w:val="004A66D1"/>
    <w:rsid w:val="004A6746"/>
    <w:rsid w:val="004A67B0"/>
    <w:rsid w:val="004A67C0"/>
    <w:rsid w:val="004A681A"/>
    <w:rsid w:val="004A6B81"/>
    <w:rsid w:val="004A6BC5"/>
    <w:rsid w:val="004A7045"/>
    <w:rsid w:val="004A711E"/>
    <w:rsid w:val="004A733E"/>
    <w:rsid w:val="004A73B6"/>
    <w:rsid w:val="004A76C5"/>
    <w:rsid w:val="004A782E"/>
    <w:rsid w:val="004A7B38"/>
    <w:rsid w:val="004A7DA5"/>
    <w:rsid w:val="004A7F06"/>
    <w:rsid w:val="004A7F16"/>
    <w:rsid w:val="004A7FB9"/>
    <w:rsid w:val="004B0238"/>
    <w:rsid w:val="004B043A"/>
    <w:rsid w:val="004B04D1"/>
    <w:rsid w:val="004B0548"/>
    <w:rsid w:val="004B05B1"/>
    <w:rsid w:val="004B0775"/>
    <w:rsid w:val="004B077B"/>
    <w:rsid w:val="004B09A2"/>
    <w:rsid w:val="004B09C8"/>
    <w:rsid w:val="004B0A8F"/>
    <w:rsid w:val="004B0BC7"/>
    <w:rsid w:val="004B0C7D"/>
    <w:rsid w:val="004B12EC"/>
    <w:rsid w:val="004B14ED"/>
    <w:rsid w:val="004B1511"/>
    <w:rsid w:val="004B1576"/>
    <w:rsid w:val="004B18B7"/>
    <w:rsid w:val="004B19B7"/>
    <w:rsid w:val="004B1F6E"/>
    <w:rsid w:val="004B1F9E"/>
    <w:rsid w:val="004B1FD6"/>
    <w:rsid w:val="004B2042"/>
    <w:rsid w:val="004B215A"/>
    <w:rsid w:val="004B21CA"/>
    <w:rsid w:val="004B22ED"/>
    <w:rsid w:val="004B234B"/>
    <w:rsid w:val="004B2499"/>
    <w:rsid w:val="004B25D9"/>
    <w:rsid w:val="004B2783"/>
    <w:rsid w:val="004B29D1"/>
    <w:rsid w:val="004B2AC6"/>
    <w:rsid w:val="004B2AD6"/>
    <w:rsid w:val="004B2CB3"/>
    <w:rsid w:val="004B2DE4"/>
    <w:rsid w:val="004B2EC8"/>
    <w:rsid w:val="004B2FCD"/>
    <w:rsid w:val="004B3001"/>
    <w:rsid w:val="004B30F0"/>
    <w:rsid w:val="004B310C"/>
    <w:rsid w:val="004B3119"/>
    <w:rsid w:val="004B3179"/>
    <w:rsid w:val="004B3187"/>
    <w:rsid w:val="004B320B"/>
    <w:rsid w:val="004B32BE"/>
    <w:rsid w:val="004B3448"/>
    <w:rsid w:val="004B384B"/>
    <w:rsid w:val="004B385E"/>
    <w:rsid w:val="004B3B24"/>
    <w:rsid w:val="004B3C09"/>
    <w:rsid w:val="004B3C3B"/>
    <w:rsid w:val="004B3E2C"/>
    <w:rsid w:val="004B40E9"/>
    <w:rsid w:val="004B41CB"/>
    <w:rsid w:val="004B44F6"/>
    <w:rsid w:val="004B485D"/>
    <w:rsid w:val="004B4B8E"/>
    <w:rsid w:val="004B4D15"/>
    <w:rsid w:val="004B4E67"/>
    <w:rsid w:val="004B4F6A"/>
    <w:rsid w:val="004B5586"/>
    <w:rsid w:val="004B55F9"/>
    <w:rsid w:val="004B5675"/>
    <w:rsid w:val="004B5AF4"/>
    <w:rsid w:val="004B5B4F"/>
    <w:rsid w:val="004B5B6E"/>
    <w:rsid w:val="004B5D29"/>
    <w:rsid w:val="004B5DF2"/>
    <w:rsid w:val="004B5E38"/>
    <w:rsid w:val="004B6116"/>
    <w:rsid w:val="004B6138"/>
    <w:rsid w:val="004B628F"/>
    <w:rsid w:val="004B644B"/>
    <w:rsid w:val="004B65D8"/>
    <w:rsid w:val="004B664D"/>
    <w:rsid w:val="004B6826"/>
    <w:rsid w:val="004B6A26"/>
    <w:rsid w:val="004B6B6A"/>
    <w:rsid w:val="004B6C84"/>
    <w:rsid w:val="004B6E04"/>
    <w:rsid w:val="004B7468"/>
    <w:rsid w:val="004B74B2"/>
    <w:rsid w:val="004B752C"/>
    <w:rsid w:val="004B76B9"/>
    <w:rsid w:val="004B7895"/>
    <w:rsid w:val="004B79A1"/>
    <w:rsid w:val="004B79E7"/>
    <w:rsid w:val="004C005E"/>
    <w:rsid w:val="004C02E8"/>
    <w:rsid w:val="004C02F1"/>
    <w:rsid w:val="004C0379"/>
    <w:rsid w:val="004C037B"/>
    <w:rsid w:val="004C0457"/>
    <w:rsid w:val="004C04DD"/>
    <w:rsid w:val="004C0861"/>
    <w:rsid w:val="004C0B5D"/>
    <w:rsid w:val="004C0C4B"/>
    <w:rsid w:val="004C0D83"/>
    <w:rsid w:val="004C0E3D"/>
    <w:rsid w:val="004C1147"/>
    <w:rsid w:val="004C1394"/>
    <w:rsid w:val="004C1547"/>
    <w:rsid w:val="004C160F"/>
    <w:rsid w:val="004C1777"/>
    <w:rsid w:val="004C1793"/>
    <w:rsid w:val="004C17A3"/>
    <w:rsid w:val="004C186B"/>
    <w:rsid w:val="004C18EC"/>
    <w:rsid w:val="004C1982"/>
    <w:rsid w:val="004C1A78"/>
    <w:rsid w:val="004C1B88"/>
    <w:rsid w:val="004C1C02"/>
    <w:rsid w:val="004C1D58"/>
    <w:rsid w:val="004C2188"/>
    <w:rsid w:val="004C21C3"/>
    <w:rsid w:val="004C2224"/>
    <w:rsid w:val="004C257C"/>
    <w:rsid w:val="004C2598"/>
    <w:rsid w:val="004C26BC"/>
    <w:rsid w:val="004C285E"/>
    <w:rsid w:val="004C2A64"/>
    <w:rsid w:val="004C2E29"/>
    <w:rsid w:val="004C2E93"/>
    <w:rsid w:val="004C2F0B"/>
    <w:rsid w:val="004C3530"/>
    <w:rsid w:val="004C3631"/>
    <w:rsid w:val="004C377F"/>
    <w:rsid w:val="004C3909"/>
    <w:rsid w:val="004C3969"/>
    <w:rsid w:val="004C39AB"/>
    <w:rsid w:val="004C39C8"/>
    <w:rsid w:val="004C3B69"/>
    <w:rsid w:val="004C3CE5"/>
    <w:rsid w:val="004C3CF9"/>
    <w:rsid w:val="004C3E05"/>
    <w:rsid w:val="004C3E96"/>
    <w:rsid w:val="004C3FB9"/>
    <w:rsid w:val="004C4007"/>
    <w:rsid w:val="004C4097"/>
    <w:rsid w:val="004C422B"/>
    <w:rsid w:val="004C4269"/>
    <w:rsid w:val="004C4270"/>
    <w:rsid w:val="004C44F3"/>
    <w:rsid w:val="004C475D"/>
    <w:rsid w:val="004C485C"/>
    <w:rsid w:val="004C4C4F"/>
    <w:rsid w:val="004C4FAF"/>
    <w:rsid w:val="004C4FD8"/>
    <w:rsid w:val="004C503B"/>
    <w:rsid w:val="004C50F9"/>
    <w:rsid w:val="004C5137"/>
    <w:rsid w:val="004C5161"/>
    <w:rsid w:val="004C5257"/>
    <w:rsid w:val="004C555E"/>
    <w:rsid w:val="004C564D"/>
    <w:rsid w:val="004C59B6"/>
    <w:rsid w:val="004C59E9"/>
    <w:rsid w:val="004C5A59"/>
    <w:rsid w:val="004C5B62"/>
    <w:rsid w:val="004C5D41"/>
    <w:rsid w:val="004C6131"/>
    <w:rsid w:val="004C621D"/>
    <w:rsid w:val="004C638D"/>
    <w:rsid w:val="004C63F2"/>
    <w:rsid w:val="004C6892"/>
    <w:rsid w:val="004C69E3"/>
    <w:rsid w:val="004C6A68"/>
    <w:rsid w:val="004C6BAC"/>
    <w:rsid w:val="004C6D42"/>
    <w:rsid w:val="004C6D90"/>
    <w:rsid w:val="004C6EDD"/>
    <w:rsid w:val="004C705C"/>
    <w:rsid w:val="004C7069"/>
    <w:rsid w:val="004C70E9"/>
    <w:rsid w:val="004C75EF"/>
    <w:rsid w:val="004C77DA"/>
    <w:rsid w:val="004C7C93"/>
    <w:rsid w:val="004C7D5F"/>
    <w:rsid w:val="004C7DD6"/>
    <w:rsid w:val="004C7FBA"/>
    <w:rsid w:val="004C7FF9"/>
    <w:rsid w:val="004D0059"/>
    <w:rsid w:val="004D021F"/>
    <w:rsid w:val="004D024D"/>
    <w:rsid w:val="004D0648"/>
    <w:rsid w:val="004D069E"/>
    <w:rsid w:val="004D0746"/>
    <w:rsid w:val="004D07E6"/>
    <w:rsid w:val="004D0864"/>
    <w:rsid w:val="004D09F0"/>
    <w:rsid w:val="004D0A8F"/>
    <w:rsid w:val="004D0AF2"/>
    <w:rsid w:val="004D0B00"/>
    <w:rsid w:val="004D0B43"/>
    <w:rsid w:val="004D0B57"/>
    <w:rsid w:val="004D0CF0"/>
    <w:rsid w:val="004D11B8"/>
    <w:rsid w:val="004D11D0"/>
    <w:rsid w:val="004D1261"/>
    <w:rsid w:val="004D12CC"/>
    <w:rsid w:val="004D12EB"/>
    <w:rsid w:val="004D12ED"/>
    <w:rsid w:val="004D151A"/>
    <w:rsid w:val="004D1521"/>
    <w:rsid w:val="004D1578"/>
    <w:rsid w:val="004D1763"/>
    <w:rsid w:val="004D17A7"/>
    <w:rsid w:val="004D17B0"/>
    <w:rsid w:val="004D184F"/>
    <w:rsid w:val="004D1C33"/>
    <w:rsid w:val="004D1D6F"/>
    <w:rsid w:val="004D1DC1"/>
    <w:rsid w:val="004D1DD8"/>
    <w:rsid w:val="004D2185"/>
    <w:rsid w:val="004D21AC"/>
    <w:rsid w:val="004D2224"/>
    <w:rsid w:val="004D2249"/>
    <w:rsid w:val="004D2277"/>
    <w:rsid w:val="004D231C"/>
    <w:rsid w:val="004D2438"/>
    <w:rsid w:val="004D24CB"/>
    <w:rsid w:val="004D270D"/>
    <w:rsid w:val="004D27EA"/>
    <w:rsid w:val="004D2852"/>
    <w:rsid w:val="004D289A"/>
    <w:rsid w:val="004D2991"/>
    <w:rsid w:val="004D29C9"/>
    <w:rsid w:val="004D2A03"/>
    <w:rsid w:val="004D2A6A"/>
    <w:rsid w:val="004D2A98"/>
    <w:rsid w:val="004D2BB1"/>
    <w:rsid w:val="004D2BFB"/>
    <w:rsid w:val="004D2DD0"/>
    <w:rsid w:val="004D2EF5"/>
    <w:rsid w:val="004D3105"/>
    <w:rsid w:val="004D3127"/>
    <w:rsid w:val="004D321D"/>
    <w:rsid w:val="004D355E"/>
    <w:rsid w:val="004D37FB"/>
    <w:rsid w:val="004D3833"/>
    <w:rsid w:val="004D387F"/>
    <w:rsid w:val="004D3A6E"/>
    <w:rsid w:val="004D3B8A"/>
    <w:rsid w:val="004D3BBB"/>
    <w:rsid w:val="004D3BBD"/>
    <w:rsid w:val="004D3C63"/>
    <w:rsid w:val="004D3C9D"/>
    <w:rsid w:val="004D3F74"/>
    <w:rsid w:val="004D41CB"/>
    <w:rsid w:val="004D435E"/>
    <w:rsid w:val="004D4395"/>
    <w:rsid w:val="004D459D"/>
    <w:rsid w:val="004D47C6"/>
    <w:rsid w:val="004D4822"/>
    <w:rsid w:val="004D4A8B"/>
    <w:rsid w:val="004D4AC1"/>
    <w:rsid w:val="004D4B83"/>
    <w:rsid w:val="004D4D43"/>
    <w:rsid w:val="004D4DC2"/>
    <w:rsid w:val="004D4E6C"/>
    <w:rsid w:val="004D4FD5"/>
    <w:rsid w:val="004D536E"/>
    <w:rsid w:val="004D5388"/>
    <w:rsid w:val="004D5438"/>
    <w:rsid w:val="004D54F9"/>
    <w:rsid w:val="004D5599"/>
    <w:rsid w:val="004D5923"/>
    <w:rsid w:val="004D61F1"/>
    <w:rsid w:val="004D62F6"/>
    <w:rsid w:val="004D664E"/>
    <w:rsid w:val="004D6926"/>
    <w:rsid w:val="004D6A6B"/>
    <w:rsid w:val="004D6A8B"/>
    <w:rsid w:val="004D6EAC"/>
    <w:rsid w:val="004D6F52"/>
    <w:rsid w:val="004D6FF6"/>
    <w:rsid w:val="004D7023"/>
    <w:rsid w:val="004D716B"/>
    <w:rsid w:val="004D7197"/>
    <w:rsid w:val="004D71D3"/>
    <w:rsid w:val="004D729D"/>
    <w:rsid w:val="004D74B4"/>
    <w:rsid w:val="004D75F7"/>
    <w:rsid w:val="004D7642"/>
    <w:rsid w:val="004D76A6"/>
    <w:rsid w:val="004D772E"/>
    <w:rsid w:val="004D78FC"/>
    <w:rsid w:val="004D7B56"/>
    <w:rsid w:val="004D7CD9"/>
    <w:rsid w:val="004D7DE4"/>
    <w:rsid w:val="004D7F88"/>
    <w:rsid w:val="004E0255"/>
    <w:rsid w:val="004E054C"/>
    <w:rsid w:val="004E09AB"/>
    <w:rsid w:val="004E0A21"/>
    <w:rsid w:val="004E0B24"/>
    <w:rsid w:val="004E0BC8"/>
    <w:rsid w:val="004E0C86"/>
    <w:rsid w:val="004E0D1E"/>
    <w:rsid w:val="004E0DAB"/>
    <w:rsid w:val="004E0E4B"/>
    <w:rsid w:val="004E0F48"/>
    <w:rsid w:val="004E0F73"/>
    <w:rsid w:val="004E1316"/>
    <w:rsid w:val="004E1364"/>
    <w:rsid w:val="004E1418"/>
    <w:rsid w:val="004E145F"/>
    <w:rsid w:val="004E1474"/>
    <w:rsid w:val="004E14D7"/>
    <w:rsid w:val="004E17A8"/>
    <w:rsid w:val="004E18BE"/>
    <w:rsid w:val="004E1ACA"/>
    <w:rsid w:val="004E1B6A"/>
    <w:rsid w:val="004E1B9E"/>
    <w:rsid w:val="004E1CF0"/>
    <w:rsid w:val="004E1E4C"/>
    <w:rsid w:val="004E1E52"/>
    <w:rsid w:val="004E2051"/>
    <w:rsid w:val="004E20A1"/>
    <w:rsid w:val="004E21FF"/>
    <w:rsid w:val="004E228D"/>
    <w:rsid w:val="004E22FE"/>
    <w:rsid w:val="004E27BD"/>
    <w:rsid w:val="004E2866"/>
    <w:rsid w:val="004E29B0"/>
    <w:rsid w:val="004E29D3"/>
    <w:rsid w:val="004E2A11"/>
    <w:rsid w:val="004E2BEA"/>
    <w:rsid w:val="004E2C04"/>
    <w:rsid w:val="004E2D26"/>
    <w:rsid w:val="004E2DBE"/>
    <w:rsid w:val="004E2E5D"/>
    <w:rsid w:val="004E32DD"/>
    <w:rsid w:val="004E33FA"/>
    <w:rsid w:val="004E35F1"/>
    <w:rsid w:val="004E363A"/>
    <w:rsid w:val="004E37AB"/>
    <w:rsid w:val="004E3807"/>
    <w:rsid w:val="004E3845"/>
    <w:rsid w:val="004E38E9"/>
    <w:rsid w:val="004E3958"/>
    <w:rsid w:val="004E3D12"/>
    <w:rsid w:val="004E3D73"/>
    <w:rsid w:val="004E3D84"/>
    <w:rsid w:val="004E4066"/>
    <w:rsid w:val="004E4240"/>
    <w:rsid w:val="004E4438"/>
    <w:rsid w:val="004E44B7"/>
    <w:rsid w:val="004E44E8"/>
    <w:rsid w:val="004E46F1"/>
    <w:rsid w:val="004E482F"/>
    <w:rsid w:val="004E491C"/>
    <w:rsid w:val="004E49C9"/>
    <w:rsid w:val="004E49D3"/>
    <w:rsid w:val="004E4B08"/>
    <w:rsid w:val="004E4B1E"/>
    <w:rsid w:val="004E4D3E"/>
    <w:rsid w:val="004E4D6B"/>
    <w:rsid w:val="004E4EB3"/>
    <w:rsid w:val="004E4EEE"/>
    <w:rsid w:val="004E5007"/>
    <w:rsid w:val="004E5032"/>
    <w:rsid w:val="004E508B"/>
    <w:rsid w:val="004E51AE"/>
    <w:rsid w:val="004E5414"/>
    <w:rsid w:val="004E54A5"/>
    <w:rsid w:val="004E54D8"/>
    <w:rsid w:val="004E5646"/>
    <w:rsid w:val="004E57BA"/>
    <w:rsid w:val="004E598C"/>
    <w:rsid w:val="004E59E0"/>
    <w:rsid w:val="004E5A5A"/>
    <w:rsid w:val="004E5B31"/>
    <w:rsid w:val="004E5BC5"/>
    <w:rsid w:val="004E5C63"/>
    <w:rsid w:val="004E5CCE"/>
    <w:rsid w:val="004E5E37"/>
    <w:rsid w:val="004E5FC5"/>
    <w:rsid w:val="004E5FC9"/>
    <w:rsid w:val="004E61EE"/>
    <w:rsid w:val="004E629E"/>
    <w:rsid w:val="004E62CB"/>
    <w:rsid w:val="004E6383"/>
    <w:rsid w:val="004E6555"/>
    <w:rsid w:val="004E6766"/>
    <w:rsid w:val="004E676B"/>
    <w:rsid w:val="004E678B"/>
    <w:rsid w:val="004E6824"/>
    <w:rsid w:val="004E6969"/>
    <w:rsid w:val="004E6A57"/>
    <w:rsid w:val="004E6AFC"/>
    <w:rsid w:val="004E6BB4"/>
    <w:rsid w:val="004E70E8"/>
    <w:rsid w:val="004E73C7"/>
    <w:rsid w:val="004E7780"/>
    <w:rsid w:val="004E77A3"/>
    <w:rsid w:val="004E787A"/>
    <w:rsid w:val="004E79F3"/>
    <w:rsid w:val="004E7A38"/>
    <w:rsid w:val="004E7A58"/>
    <w:rsid w:val="004E7CC4"/>
    <w:rsid w:val="004E7D01"/>
    <w:rsid w:val="004E7E90"/>
    <w:rsid w:val="004E7F36"/>
    <w:rsid w:val="004E7F5B"/>
    <w:rsid w:val="004F016A"/>
    <w:rsid w:val="004F0311"/>
    <w:rsid w:val="004F0364"/>
    <w:rsid w:val="004F03A7"/>
    <w:rsid w:val="004F03CA"/>
    <w:rsid w:val="004F0461"/>
    <w:rsid w:val="004F04C6"/>
    <w:rsid w:val="004F04E1"/>
    <w:rsid w:val="004F0602"/>
    <w:rsid w:val="004F06A1"/>
    <w:rsid w:val="004F06EB"/>
    <w:rsid w:val="004F0CA6"/>
    <w:rsid w:val="004F0CAA"/>
    <w:rsid w:val="004F0F0D"/>
    <w:rsid w:val="004F0FB6"/>
    <w:rsid w:val="004F1005"/>
    <w:rsid w:val="004F1047"/>
    <w:rsid w:val="004F10F4"/>
    <w:rsid w:val="004F1316"/>
    <w:rsid w:val="004F1552"/>
    <w:rsid w:val="004F177C"/>
    <w:rsid w:val="004F17BD"/>
    <w:rsid w:val="004F1A1C"/>
    <w:rsid w:val="004F1B26"/>
    <w:rsid w:val="004F1C0C"/>
    <w:rsid w:val="004F1C1A"/>
    <w:rsid w:val="004F21B4"/>
    <w:rsid w:val="004F24B2"/>
    <w:rsid w:val="004F2C04"/>
    <w:rsid w:val="004F2C81"/>
    <w:rsid w:val="004F2CF5"/>
    <w:rsid w:val="004F2E79"/>
    <w:rsid w:val="004F3044"/>
    <w:rsid w:val="004F30F5"/>
    <w:rsid w:val="004F347E"/>
    <w:rsid w:val="004F34AD"/>
    <w:rsid w:val="004F3537"/>
    <w:rsid w:val="004F3690"/>
    <w:rsid w:val="004F36B9"/>
    <w:rsid w:val="004F371F"/>
    <w:rsid w:val="004F3786"/>
    <w:rsid w:val="004F39FB"/>
    <w:rsid w:val="004F3D4D"/>
    <w:rsid w:val="004F3E52"/>
    <w:rsid w:val="004F3E70"/>
    <w:rsid w:val="004F40D0"/>
    <w:rsid w:val="004F418D"/>
    <w:rsid w:val="004F45DD"/>
    <w:rsid w:val="004F45E4"/>
    <w:rsid w:val="004F4717"/>
    <w:rsid w:val="004F474E"/>
    <w:rsid w:val="004F47B4"/>
    <w:rsid w:val="004F4AA8"/>
    <w:rsid w:val="004F4BB2"/>
    <w:rsid w:val="004F4D51"/>
    <w:rsid w:val="004F4DAF"/>
    <w:rsid w:val="004F4F29"/>
    <w:rsid w:val="004F4F85"/>
    <w:rsid w:val="004F52BC"/>
    <w:rsid w:val="004F563A"/>
    <w:rsid w:val="004F577E"/>
    <w:rsid w:val="004F5843"/>
    <w:rsid w:val="004F58F2"/>
    <w:rsid w:val="004F59C7"/>
    <w:rsid w:val="004F5B1C"/>
    <w:rsid w:val="004F5BE2"/>
    <w:rsid w:val="004F5DDC"/>
    <w:rsid w:val="004F5DE8"/>
    <w:rsid w:val="004F5EC0"/>
    <w:rsid w:val="004F5ED4"/>
    <w:rsid w:val="004F5F2E"/>
    <w:rsid w:val="004F5F7E"/>
    <w:rsid w:val="004F6053"/>
    <w:rsid w:val="004F6280"/>
    <w:rsid w:val="004F651D"/>
    <w:rsid w:val="004F651E"/>
    <w:rsid w:val="004F66EF"/>
    <w:rsid w:val="004F670C"/>
    <w:rsid w:val="004F6721"/>
    <w:rsid w:val="004F677C"/>
    <w:rsid w:val="004F69E0"/>
    <w:rsid w:val="004F6B6A"/>
    <w:rsid w:val="004F6BA5"/>
    <w:rsid w:val="004F6D48"/>
    <w:rsid w:val="004F6DA6"/>
    <w:rsid w:val="004F6DB5"/>
    <w:rsid w:val="004F6DD5"/>
    <w:rsid w:val="004F6F1C"/>
    <w:rsid w:val="004F6F60"/>
    <w:rsid w:val="004F71C5"/>
    <w:rsid w:val="004F734A"/>
    <w:rsid w:val="004F7564"/>
    <w:rsid w:val="004F77C0"/>
    <w:rsid w:val="004F78DF"/>
    <w:rsid w:val="004F79DE"/>
    <w:rsid w:val="004F7CE2"/>
    <w:rsid w:val="004F7F4C"/>
    <w:rsid w:val="004F7FFB"/>
    <w:rsid w:val="0050009C"/>
    <w:rsid w:val="0050032E"/>
    <w:rsid w:val="0050039D"/>
    <w:rsid w:val="005003D4"/>
    <w:rsid w:val="0050055B"/>
    <w:rsid w:val="0050072C"/>
    <w:rsid w:val="00500895"/>
    <w:rsid w:val="00500F86"/>
    <w:rsid w:val="0050112F"/>
    <w:rsid w:val="0050127A"/>
    <w:rsid w:val="005012AC"/>
    <w:rsid w:val="005013E8"/>
    <w:rsid w:val="00501533"/>
    <w:rsid w:val="0050155D"/>
    <w:rsid w:val="00501594"/>
    <w:rsid w:val="00501CE2"/>
    <w:rsid w:val="00501CEA"/>
    <w:rsid w:val="00501E54"/>
    <w:rsid w:val="00501E95"/>
    <w:rsid w:val="00501F74"/>
    <w:rsid w:val="00501FBC"/>
    <w:rsid w:val="00501FCD"/>
    <w:rsid w:val="00502117"/>
    <w:rsid w:val="00502234"/>
    <w:rsid w:val="00502261"/>
    <w:rsid w:val="0050260B"/>
    <w:rsid w:val="005027C4"/>
    <w:rsid w:val="005028CF"/>
    <w:rsid w:val="00502AD0"/>
    <w:rsid w:val="00502CC1"/>
    <w:rsid w:val="00502CCF"/>
    <w:rsid w:val="00502D1C"/>
    <w:rsid w:val="0050318E"/>
    <w:rsid w:val="00503261"/>
    <w:rsid w:val="005032FE"/>
    <w:rsid w:val="005036AF"/>
    <w:rsid w:val="00503884"/>
    <w:rsid w:val="005040DF"/>
    <w:rsid w:val="0050411F"/>
    <w:rsid w:val="0050465A"/>
    <w:rsid w:val="00504724"/>
    <w:rsid w:val="00504774"/>
    <w:rsid w:val="0050478B"/>
    <w:rsid w:val="005048BA"/>
    <w:rsid w:val="00504995"/>
    <w:rsid w:val="00504A96"/>
    <w:rsid w:val="00504BD6"/>
    <w:rsid w:val="00504E41"/>
    <w:rsid w:val="00504EE5"/>
    <w:rsid w:val="0050539C"/>
    <w:rsid w:val="005053E1"/>
    <w:rsid w:val="0050564D"/>
    <w:rsid w:val="005057FF"/>
    <w:rsid w:val="0050585E"/>
    <w:rsid w:val="00505881"/>
    <w:rsid w:val="00505CED"/>
    <w:rsid w:val="00505D01"/>
    <w:rsid w:val="00505D76"/>
    <w:rsid w:val="00505E56"/>
    <w:rsid w:val="00505E58"/>
    <w:rsid w:val="00505F8F"/>
    <w:rsid w:val="00506040"/>
    <w:rsid w:val="005060B0"/>
    <w:rsid w:val="005061C8"/>
    <w:rsid w:val="005061FC"/>
    <w:rsid w:val="005063B4"/>
    <w:rsid w:val="00506561"/>
    <w:rsid w:val="00506599"/>
    <w:rsid w:val="005066D5"/>
    <w:rsid w:val="00506700"/>
    <w:rsid w:val="0050670B"/>
    <w:rsid w:val="005068B5"/>
    <w:rsid w:val="0050692D"/>
    <w:rsid w:val="005069A8"/>
    <w:rsid w:val="00506AE1"/>
    <w:rsid w:val="00506D12"/>
    <w:rsid w:val="0050705D"/>
    <w:rsid w:val="00507120"/>
    <w:rsid w:val="005074B7"/>
    <w:rsid w:val="00507563"/>
    <w:rsid w:val="0050775F"/>
    <w:rsid w:val="005077F7"/>
    <w:rsid w:val="0050781D"/>
    <w:rsid w:val="0050782D"/>
    <w:rsid w:val="00507979"/>
    <w:rsid w:val="00510177"/>
    <w:rsid w:val="005104C6"/>
    <w:rsid w:val="005105AA"/>
    <w:rsid w:val="005106B3"/>
    <w:rsid w:val="005107AB"/>
    <w:rsid w:val="00510841"/>
    <w:rsid w:val="005109A2"/>
    <w:rsid w:val="00510A41"/>
    <w:rsid w:val="00510A5D"/>
    <w:rsid w:val="00510A61"/>
    <w:rsid w:val="00510B05"/>
    <w:rsid w:val="00510DBD"/>
    <w:rsid w:val="00510EAF"/>
    <w:rsid w:val="00511489"/>
    <w:rsid w:val="0051158E"/>
    <w:rsid w:val="005115A5"/>
    <w:rsid w:val="005115A8"/>
    <w:rsid w:val="00511777"/>
    <w:rsid w:val="00511849"/>
    <w:rsid w:val="005118E6"/>
    <w:rsid w:val="00511931"/>
    <w:rsid w:val="00511960"/>
    <w:rsid w:val="005119E3"/>
    <w:rsid w:val="00511B8E"/>
    <w:rsid w:val="00511BE6"/>
    <w:rsid w:val="00511CB9"/>
    <w:rsid w:val="00511E23"/>
    <w:rsid w:val="00511E64"/>
    <w:rsid w:val="00511F2F"/>
    <w:rsid w:val="00511F6D"/>
    <w:rsid w:val="00512209"/>
    <w:rsid w:val="005122AF"/>
    <w:rsid w:val="0051235A"/>
    <w:rsid w:val="005123B3"/>
    <w:rsid w:val="005125BF"/>
    <w:rsid w:val="005125E6"/>
    <w:rsid w:val="005125F2"/>
    <w:rsid w:val="0051262F"/>
    <w:rsid w:val="0051295F"/>
    <w:rsid w:val="00512B10"/>
    <w:rsid w:val="00512B40"/>
    <w:rsid w:val="00512B9C"/>
    <w:rsid w:val="00512C25"/>
    <w:rsid w:val="00512D57"/>
    <w:rsid w:val="00512EA0"/>
    <w:rsid w:val="00512F81"/>
    <w:rsid w:val="00512F9B"/>
    <w:rsid w:val="0051306C"/>
    <w:rsid w:val="00513106"/>
    <w:rsid w:val="00513195"/>
    <w:rsid w:val="0051325A"/>
    <w:rsid w:val="005132F1"/>
    <w:rsid w:val="00513305"/>
    <w:rsid w:val="00513375"/>
    <w:rsid w:val="0051344A"/>
    <w:rsid w:val="00513532"/>
    <w:rsid w:val="0051366B"/>
    <w:rsid w:val="005138C4"/>
    <w:rsid w:val="00513991"/>
    <w:rsid w:val="00513F9E"/>
    <w:rsid w:val="00514348"/>
    <w:rsid w:val="00514377"/>
    <w:rsid w:val="00514673"/>
    <w:rsid w:val="0051488F"/>
    <w:rsid w:val="00514900"/>
    <w:rsid w:val="00514AD7"/>
    <w:rsid w:val="00514C9C"/>
    <w:rsid w:val="00514F2C"/>
    <w:rsid w:val="0051530F"/>
    <w:rsid w:val="0051536E"/>
    <w:rsid w:val="00515438"/>
    <w:rsid w:val="0051543F"/>
    <w:rsid w:val="00515715"/>
    <w:rsid w:val="0051582E"/>
    <w:rsid w:val="005158E1"/>
    <w:rsid w:val="00515964"/>
    <w:rsid w:val="00515965"/>
    <w:rsid w:val="005159F1"/>
    <w:rsid w:val="00515D67"/>
    <w:rsid w:val="00515DAD"/>
    <w:rsid w:val="00515E51"/>
    <w:rsid w:val="00515EB2"/>
    <w:rsid w:val="00515EE2"/>
    <w:rsid w:val="00515F99"/>
    <w:rsid w:val="00516303"/>
    <w:rsid w:val="0051651D"/>
    <w:rsid w:val="005165EB"/>
    <w:rsid w:val="00516680"/>
    <w:rsid w:val="0051673D"/>
    <w:rsid w:val="00516A52"/>
    <w:rsid w:val="00516C3C"/>
    <w:rsid w:val="00516CE7"/>
    <w:rsid w:val="00516E57"/>
    <w:rsid w:val="00516EE5"/>
    <w:rsid w:val="00516EF6"/>
    <w:rsid w:val="00517096"/>
    <w:rsid w:val="00517122"/>
    <w:rsid w:val="00517166"/>
    <w:rsid w:val="00517332"/>
    <w:rsid w:val="0051737E"/>
    <w:rsid w:val="0051761D"/>
    <w:rsid w:val="00517651"/>
    <w:rsid w:val="00517691"/>
    <w:rsid w:val="00517842"/>
    <w:rsid w:val="00517870"/>
    <w:rsid w:val="00517A5C"/>
    <w:rsid w:val="00517AB4"/>
    <w:rsid w:val="00517CD2"/>
    <w:rsid w:val="00517D21"/>
    <w:rsid w:val="00517D33"/>
    <w:rsid w:val="00517D3C"/>
    <w:rsid w:val="00517D53"/>
    <w:rsid w:val="00517F14"/>
    <w:rsid w:val="00517F54"/>
    <w:rsid w:val="00520129"/>
    <w:rsid w:val="005201F4"/>
    <w:rsid w:val="0052022A"/>
    <w:rsid w:val="00520363"/>
    <w:rsid w:val="005203A5"/>
    <w:rsid w:val="00520AA6"/>
    <w:rsid w:val="00520AF6"/>
    <w:rsid w:val="00520B73"/>
    <w:rsid w:val="00520B8B"/>
    <w:rsid w:val="00520E00"/>
    <w:rsid w:val="00521006"/>
    <w:rsid w:val="005211BE"/>
    <w:rsid w:val="005211FA"/>
    <w:rsid w:val="005211FC"/>
    <w:rsid w:val="005214C4"/>
    <w:rsid w:val="005218E9"/>
    <w:rsid w:val="00521976"/>
    <w:rsid w:val="00521BC9"/>
    <w:rsid w:val="00521CBF"/>
    <w:rsid w:val="00521EBF"/>
    <w:rsid w:val="005220A4"/>
    <w:rsid w:val="005220DB"/>
    <w:rsid w:val="005221B7"/>
    <w:rsid w:val="00522357"/>
    <w:rsid w:val="0052252B"/>
    <w:rsid w:val="00522562"/>
    <w:rsid w:val="0052280D"/>
    <w:rsid w:val="005229E5"/>
    <w:rsid w:val="00522A2C"/>
    <w:rsid w:val="00522C99"/>
    <w:rsid w:val="00522CBF"/>
    <w:rsid w:val="00522D12"/>
    <w:rsid w:val="00522E63"/>
    <w:rsid w:val="0052308E"/>
    <w:rsid w:val="00523445"/>
    <w:rsid w:val="005235E6"/>
    <w:rsid w:val="0052373E"/>
    <w:rsid w:val="0052383C"/>
    <w:rsid w:val="005238A1"/>
    <w:rsid w:val="005239E5"/>
    <w:rsid w:val="00523A55"/>
    <w:rsid w:val="00523AC9"/>
    <w:rsid w:val="00523AE4"/>
    <w:rsid w:val="00523DE0"/>
    <w:rsid w:val="00523EE8"/>
    <w:rsid w:val="00523F17"/>
    <w:rsid w:val="0052400C"/>
    <w:rsid w:val="005240CC"/>
    <w:rsid w:val="005241A3"/>
    <w:rsid w:val="005242F7"/>
    <w:rsid w:val="0052458E"/>
    <w:rsid w:val="005245A2"/>
    <w:rsid w:val="005245B8"/>
    <w:rsid w:val="005247C2"/>
    <w:rsid w:val="005248AE"/>
    <w:rsid w:val="005249B2"/>
    <w:rsid w:val="00524C6B"/>
    <w:rsid w:val="00524D63"/>
    <w:rsid w:val="00524D8B"/>
    <w:rsid w:val="00524EA8"/>
    <w:rsid w:val="005250AB"/>
    <w:rsid w:val="005252AC"/>
    <w:rsid w:val="0052547F"/>
    <w:rsid w:val="0052556C"/>
    <w:rsid w:val="005255F9"/>
    <w:rsid w:val="005257E2"/>
    <w:rsid w:val="00525CEB"/>
    <w:rsid w:val="00525FB9"/>
    <w:rsid w:val="005261E6"/>
    <w:rsid w:val="0052622B"/>
    <w:rsid w:val="00526321"/>
    <w:rsid w:val="0052666E"/>
    <w:rsid w:val="0052681F"/>
    <w:rsid w:val="0052697A"/>
    <w:rsid w:val="005269EB"/>
    <w:rsid w:val="00526B05"/>
    <w:rsid w:val="00526E66"/>
    <w:rsid w:val="00526F98"/>
    <w:rsid w:val="00527122"/>
    <w:rsid w:val="005271DE"/>
    <w:rsid w:val="00527245"/>
    <w:rsid w:val="00527293"/>
    <w:rsid w:val="00527630"/>
    <w:rsid w:val="005276C0"/>
    <w:rsid w:val="005276D7"/>
    <w:rsid w:val="0052771C"/>
    <w:rsid w:val="00527A3D"/>
    <w:rsid w:val="00527A44"/>
    <w:rsid w:val="00527BB2"/>
    <w:rsid w:val="00527C34"/>
    <w:rsid w:val="00527C4D"/>
    <w:rsid w:val="00527FF3"/>
    <w:rsid w:val="005302B6"/>
    <w:rsid w:val="00530435"/>
    <w:rsid w:val="005304F2"/>
    <w:rsid w:val="00530586"/>
    <w:rsid w:val="00530757"/>
    <w:rsid w:val="00530962"/>
    <w:rsid w:val="00530DCF"/>
    <w:rsid w:val="00530F91"/>
    <w:rsid w:val="00530FFB"/>
    <w:rsid w:val="005311F6"/>
    <w:rsid w:val="0053152C"/>
    <w:rsid w:val="0053158B"/>
    <w:rsid w:val="00531B2D"/>
    <w:rsid w:val="00531DAE"/>
    <w:rsid w:val="00531EB7"/>
    <w:rsid w:val="005322D5"/>
    <w:rsid w:val="0053234B"/>
    <w:rsid w:val="00532588"/>
    <w:rsid w:val="00532589"/>
    <w:rsid w:val="00532630"/>
    <w:rsid w:val="005326FE"/>
    <w:rsid w:val="005328F3"/>
    <w:rsid w:val="0053293A"/>
    <w:rsid w:val="00532A61"/>
    <w:rsid w:val="00532B1C"/>
    <w:rsid w:val="00532BE3"/>
    <w:rsid w:val="00532D55"/>
    <w:rsid w:val="00532E4D"/>
    <w:rsid w:val="00533072"/>
    <w:rsid w:val="00533214"/>
    <w:rsid w:val="005332A7"/>
    <w:rsid w:val="005334D6"/>
    <w:rsid w:val="005335B7"/>
    <w:rsid w:val="005336BB"/>
    <w:rsid w:val="005339AF"/>
    <w:rsid w:val="00533B03"/>
    <w:rsid w:val="00533B68"/>
    <w:rsid w:val="00533CAC"/>
    <w:rsid w:val="00533D3F"/>
    <w:rsid w:val="00533EF1"/>
    <w:rsid w:val="00533FF1"/>
    <w:rsid w:val="0053415F"/>
    <w:rsid w:val="005341F0"/>
    <w:rsid w:val="005344D9"/>
    <w:rsid w:val="00534553"/>
    <w:rsid w:val="0053486D"/>
    <w:rsid w:val="00534A0A"/>
    <w:rsid w:val="00534B13"/>
    <w:rsid w:val="00534CE0"/>
    <w:rsid w:val="00534D21"/>
    <w:rsid w:val="00534D3E"/>
    <w:rsid w:val="005350A7"/>
    <w:rsid w:val="005350EB"/>
    <w:rsid w:val="00535242"/>
    <w:rsid w:val="0053526D"/>
    <w:rsid w:val="00535367"/>
    <w:rsid w:val="00535466"/>
    <w:rsid w:val="0053553C"/>
    <w:rsid w:val="005356AD"/>
    <w:rsid w:val="00535C74"/>
    <w:rsid w:val="00535E82"/>
    <w:rsid w:val="0053607A"/>
    <w:rsid w:val="0053618B"/>
    <w:rsid w:val="005361C3"/>
    <w:rsid w:val="0053622C"/>
    <w:rsid w:val="00536291"/>
    <w:rsid w:val="005362BE"/>
    <w:rsid w:val="00536429"/>
    <w:rsid w:val="0053653F"/>
    <w:rsid w:val="00536612"/>
    <w:rsid w:val="005367D9"/>
    <w:rsid w:val="0053693B"/>
    <w:rsid w:val="00536AA6"/>
    <w:rsid w:val="00536E3E"/>
    <w:rsid w:val="00536FA5"/>
    <w:rsid w:val="00536FC1"/>
    <w:rsid w:val="005372F7"/>
    <w:rsid w:val="0053739E"/>
    <w:rsid w:val="005373A1"/>
    <w:rsid w:val="0053758A"/>
    <w:rsid w:val="00537821"/>
    <w:rsid w:val="00537983"/>
    <w:rsid w:val="00537AB7"/>
    <w:rsid w:val="00537ADE"/>
    <w:rsid w:val="00537C31"/>
    <w:rsid w:val="00537C50"/>
    <w:rsid w:val="00537EDE"/>
    <w:rsid w:val="0054031B"/>
    <w:rsid w:val="0054047B"/>
    <w:rsid w:val="005404C3"/>
    <w:rsid w:val="00540572"/>
    <w:rsid w:val="0054058E"/>
    <w:rsid w:val="005405F2"/>
    <w:rsid w:val="00540620"/>
    <w:rsid w:val="00540724"/>
    <w:rsid w:val="0054074E"/>
    <w:rsid w:val="005408D0"/>
    <w:rsid w:val="00540913"/>
    <w:rsid w:val="0054093E"/>
    <w:rsid w:val="00540946"/>
    <w:rsid w:val="00540CA4"/>
    <w:rsid w:val="005411A4"/>
    <w:rsid w:val="00541456"/>
    <w:rsid w:val="005415A0"/>
    <w:rsid w:val="005417CF"/>
    <w:rsid w:val="00541820"/>
    <w:rsid w:val="00541852"/>
    <w:rsid w:val="00541A08"/>
    <w:rsid w:val="00541A6C"/>
    <w:rsid w:val="00541DCD"/>
    <w:rsid w:val="005424E1"/>
    <w:rsid w:val="0054250E"/>
    <w:rsid w:val="00542565"/>
    <w:rsid w:val="005425A8"/>
    <w:rsid w:val="0054270D"/>
    <w:rsid w:val="00542769"/>
    <w:rsid w:val="00542A0B"/>
    <w:rsid w:val="00542A17"/>
    <w:rsid w:val="00542A99"/>
    <w:rsid w:val="00542AFE"/>
    <w:rsid w:val="00542B17"/>
    <w:rsid w:val="00542CCA"/>
    <w:rsid w:val="00542CCC"/>
    <w:rsid w:val="00542D10"/>
    <w:rsid w:val="00542D38"/>
    <w:rsid w:val="00542DC3"/>
    <w:rsid w:val="00542F00"/>
    <w:rsid w:val="0054303D"/>
    <w:rsid w:val="00543285"/>
    <w:rsid w:val="00543375"/>
    <w:rsid w:val="005433D8"/>
    <w:rsid w:val="005434A1"/>
    <w:rsid w:val="005435A0"/>
    <w:rsid w:val="005435DD"/>
    <w:rsid w:val="0054361F"/>
    <w:rsid w:val="00543732"/>
    <w:rsid w:val="005437D3"/>
    <w:rsid w:val="00543897"/>
    <w:rsid w:val="00543954"/>
    <w:rsid w:val="00543A0A"/>
    <w:rsid w:val="00543A17"/>
    <w:rsid w:val="00543AB6"/>
    <w:rsid w:val="00543B08"/>
    <w:rsid w:val="00543D12"/>
    <w:rsid w:val="00543D92"/>
    <w:rsid w:val="00543DB6"/>
    <w:rsid w:val="005440C0"/>
    <w:rsid w:val="005440D0"/>
    <w:rsid w:val="00544253"/>
    <w:rsid w:val="00544469"/>
    <w:rsid w:val="005444A4"/>
    <w:rsid w:val="00544543"/>
    <w:rsid w:val="005445F0"/>
    <w:rsid w:val="00544D59"/>
    <w:rsid w:val="00544D5F"/>
    <w:rsid w:val="00544F12"/>
    <w:rsid w:val="00544F4E"/>
    <w:rsid w:val="005450D8"/>
    <w:rsid w:val="0054582A"/>
    <w:rsid w:val="00545902"/>
    <w:rsid w:val="005459F3"/>
    <w:rsid w:val="00545B17"/>
    <w:rsid w:val="00545E1D"/>
    <w:rsid w:val="00545FC9"/>
    <w:rsid w:val="005461CC"/>
    <w:rsid w:val="00546220"/>
    <w:rsid w:val="005463C9"/>
    <w:rsid w:val="005464D5"/>
    <w:rsid w:val="005464F5"/>
    <w:rsid w:val="005465E9"/>
    <w:rsid w:val="00546800"/>
    <w:rsid w:val="00546ADC"/>
    <w:rsid w:val="00546AE1"/>
    <w:rsid w:val="00546BF6"/>
    <w:rsid w:val="00546DF6"/>
    <w:rsid w:val="00546E41"/>
    <w:rsid w:val="00546F6A"/>
    <w:rsid w:val="0054712F"/>
    <w:rsid w:val="005471F6"/>
    <w:rsid w:val="00547240"/>
    <w:rsid w:val="005478B2"/>
    <w:rsid w:val="00547997"/>
    <w:rsid w:val="00547A6B"/>
    <w:rsid w:val="00547A7A"/>
    <w:rsid w:val="00547A93"/>
    <w:rsid w:val="00547A9D"/>
    <w:rsid w:val="00547C1C"/>
    <w:rsid w:val="00547C7F"/>
    <w:rsid w:val="005500D5"/>
    <w:rsid w:val="0055064B"/>
    <w:rsid w:val="00550677"/>
    <w:rsid w:val="00550B5C"/>
    <w:rsid w:val="00550DB7"/>
    <w:rsid w:val="00550EC7"/>
    <w:rsid w:val="0055104E"/>
    <w:rsid w:val="00551284"/>
    <w:rsid w:val="005515BA"/>
    <w:rsid w:val="00551684"/>
    <w:rsid w:val="0055177C"/>
    <w:rsid w:val="005517BB"/>
    <w:rsid w:val="00551966"/>
    <w:rsid w:val="00551AD5"/>
    <w:rsid w:val="00551B86"/>
    <w:rsid w:val="0055226C"/>
    <w:rsid w:val="005522E3"/>
    <w:rsid w:val="00552482"/>
    <w:rsid w:val="00552557"/>
    <w:rsid w:val="00552CB8"/>
    <w:rsid w:val="00552CCF"/>
    <w:rsid w:val="00552DC6"/>
    <w:rsid w:val="0055314A"/>
    <w:rsid w:val="0055328A"/>
    <w:rsid w:val="00553366"/>
    <w:rsid w:val="005535E4"/>
    <w:rsid w:val="00553733"/>
    <w:rsid w:val="00553767"/>
    <w:rsid w:val="00553994"/>
    <w:rsid w:val="00553B3F"/>
    <w:rsid w:val="00553BC3"/>
    <w:rsid w:val="00553C31"/>
    <w:rsid w:val="00553D8E"/>
    <w:rsid w:val="00553DC9"/>
    <w:rsid w:val="00553EF5"/>
    <w:rsid w:val="00553F43"/>
    <w:rsid w:val="00554008"/>
    <w:rsid w:val="00554164"/>
    <w:rsid w:val="00554259"/>
    <w:rsid w:val="00554280"/>
    <w:rsid w:val="00554296"/>
    <w:rsid w:val="005542D6"/>
    <w:rsid w:val="005545A7"/>
    <w:rsid w:val="00554612"/>
    <w:rsid w:val="0055462C"/>
    <w:rsid w:val="0055469C"/>
    <w:rsid w:val="005547C0"/>
    <w:rsid w:val="005548D9"/>
    <w:rsid w:val="00554942"/>
    <w:rsid w:val="0055497F"/>
    <w:rsid w:val="00554987"/>
    <w:rsid w:val="00554CF7"/>
    <w:rsid w:val="00554D2E"/>
    <w:rsid w:val="00554DA6"/>
    <w:rsid w:val="0055538F"/>
    <w:rsid w:val="005555CC"/>
    <w:rsid w:val="00555621"/>
    <w:rsid w:val="00555A26"/>
    <w:rsid w:val="00555B7C"/>
    <w:rsid w:val="00555BC5"/>
    <w:rsid w:val="00555C92"/>
    <w:rsid w:val="00555D84"/>
    <w:rsid w:val="0055619D"/>
    <w:rsid w:val="0055645B"/>
    <w:rsid w:val="00556529"/>
    <w:rsid w:val="005567A9"/>
    <w:rsid w:val="00556C30"/>
    <w:rsid w:val="00556DE1"/>
    <w:rsid w:val="00556E99"/>
    <w:rsid w:val="00556EF3"/>
    <w:rsid w:val="00557084"/>
    <w:rsid w:val="00557102"/>
    <w:rsid w:val="005574D6"/>
    <w:rsid w:val="005574E8"/>
    <w:rsid w:val="005575DF"/>
    <w:rsid w:val="00557973"/>
    <w:rsid w:val="00557CDF"/>
    <w:rsid w:val="00557D11"/>
    <w:rsid w:val="00557D20"/>
    <w:rsid w:val="00557D2A"/>
    <w:rsid w:val="00560093"/>
    <w:rsid w:val="00560168"/>
    <w:rsid w:val="0056027F"/>
    <w:rsid w:val="00560317"/>
    <w:rsid w:val="00560499"/>
    <w:rsid w:val="005604B4"/>
    <w:rsid w:val="00560555"/>
    <w:rsid w:val="005606E8"/>
    <w:rsid w:val="00560720"/>
    <w:rsid w:val="005608AA"/>
    <w:rsid w:val="005608BA"/>
    <w:rsid w:val="005608F5"/>
    <w:rsid w:val="00560936"/>
    <w:rsid w:val="0056095D"/>
    <w:rsid w:val="00560A22"/>
    <w:rsid w:val="00560B47"/>
    <w:rsid w:val="00560C0B"/>
    <w:rsid w:val="00560CD5"/>
    <w:rsid w:val="00560D33"/>
    <w:rsid w:val="00560F05"/>
    <w:rsid w:val="005611BA"/>
    <w:rsid w:val="00561378"/>
    <w:rsid w:val="00561605"/>
    <w:rsid w:val="0056169A"/>
    <w:rsid w:val="005616A9"/>
    <w:rsid w:val="005617B2"/>
    <w:rsid w:val="00561817"/>
    <w:rsid w:val="0056181B"/>
    <w:rsid w:val="0056183B"/>
    <w:rsid w:val="005618CA"/>
    <w:rsid w:val="00561E6A"/>
    <w:rsid w:val="0056201B"/>
    <w:rsid w:val="0056207E"/>
    <w:rsid w:val="005620A1"/>
    <w:rsid w:val="00562358"/>
    <w:rsid w:val="005624BB"/>
    <w:rsid w:val="005624EC"/>
    <w:rsid w:val="0056269B"/>
    <w:rsid w:val="0056292F"/>
    <w:rsid w:val="00562B23"/>
    <w:rsid w:val="00562D97"/>
    <w:rsid w:val="00562DFF"/>
    <w:rsid w:val="00562E9D"/>
    <w:rsid w:val="00562F9D"/>
    <w:rsid w:val="00563029"/>
    <w:rsid w:val="0056311F"/>
    <w:rsid w:val="00563418"/>
    <w:rsid w:val="00563461"/>
    <w:rsid w:val="0056359C"/>
    <w:rsid w:val="005635BB"/>
    <w:rsid w:val="005636F6"/>
    <w:rsid w:val="00563A65"/>
    <w:rsid w:val="00563C3C"/>
    <w:rsid w:val="00563EC1"/>
    <w:rsid w:val="00563FD4"/>
    <w:rsid w:val="00564091"/>
    <w:rsid w:val="005642A4"/>
    <w:rsid w:val="005643A7"/>
    <w:rsid w:val="005649B0"/>
    <w:rsid w:val="005649C7"/>
    <w:rsid w:val="00564A79"/>
    <w:rsid w:val="00564BEC"/>
    <w:rsid w:val="00564C43"/>
    <w:rsid w:val="00564DC1"/>
    <w:rsid w:val="005650C0"/>
    <w:rsid w:val="00565160"/>
    <w:rsid w:val="0056521F"/>
    <w:rsid w:val="005653D1"/>
    <w:rsid w:val="00565741"/>
    <w:rsid w:val="00565760"/>
    <w:rsid w:val="0056592A"/>
    <w:rsid w:val="00565BB6"/>
    <w:rsid w:val="00565C2A"/>
    <w:rsid w:val="00565CDF"/>
    <w:rsid w:val="00565DFD"/>
    <w:rsid w:val="00566083"/>
    <w:rsid w:val="0056616D"/>
    <w:rsid w:val="00566330"/>
    <w:rsid w:val="00566586"/>
    <w:rsid w:val="00566599"/>
    <w:rsid w:val="005666A3"/>
    <w:rsid w:val="005666F0"/>
    <w:rsid w:val="00566739"/>
    <w:rsid w:val="0056677B"/>
    <w:rsid w:val="00566958"/>
    <w:rsid w:val="0056698C"/>
    <w:rsid w:val="00566B0D"/>
    <w:rsid w:val="00566BA1"/>
    <w:rsid w:val="00566BF1"/>
    <w:rsid w:val="00566C90"/>
    <w:rsid w:val="00566DA4"/>
    <w:rsid w:val="00566E2E"/>
    <w:rsid w:val="00566E3E"/>
    <w:rsid w:val="00566E3F"/>
    <w:rsid w:val="005670B8"/>
    <w:rsid w:val="005670C4"/>
    <w:rsid w:val="00567189"/>
    <w:rsid w:val="00567283"/>
    <w:rsid w:val="0056729C"/>
    <w:rsid w:val="00567510"/>
    <w:rsid w:val="005675A8"/>
    <w:rsid w:val="00567837"/>
    <w:rsid w:val="005679FC"/>
    <w:rsid w:val="00567A1C"/>
    <w:rsid w:val="00567A95"/>
    <w:rsid w:val="00567B26"/>
    <w:rsid w:val="00567B9C"/>
    <w:rsid w:val="00567BB7"/>
    <w:rsid w:val="00567CCA"/>
    <w:rsid w:val="00570216"/>
    <w:rsid w:val="00570267"/>
    <w:rsid w:val="0057026B"/>
    <w:rsid w:val="00570286"/>
    <w:rsid w:val="00570331"/>
    <w:rsid w:val="005705BD"/>
    <w:rsid w:val="005706CD"/>
    <w:rsid w:val="00570703"/>
    <w:rsid w:val="00570906"/>
    <w:rsid w:val="005709B0"/>
    <w:rsid w:val="00570A96"/>
    <w:rsid w:val="00570CC9"/>
    <w:rsid w:val="00570E87"/>
    <w:rsid w:val="00570FE3"/>
    <w:rsid w:val="005710AD"/>
    <w:rsid w:val="005711B5"/>
    <w:rsid w:val="0057129B"/>
    <w:rsid w:val="005712E4"/>
    <w:rsid w:val="005714D0"/>
    <w:rsid w:val="005714F0"/>
    <w:rsid w:val="0057195F"/>
    <w:rsid w:val="00571AF4"/>
    <w:rsid w:val="00571B2F"/>
    <w:rsid w:val="00571F29"/>
    <w:rsid w:val="005721B3"/>
    <w:rsid w:val="00572222"/>
    <w:rsid w:val="005722ED"/>
    <w:rsid w:val="005722F6"/>
    <w:rsid w:val="005723A9"/>
    <w:rsid w:val="005724E3"/>
    <w:rsid w:val="00572501"/>
    <w:rsid w:val="00572A45"/>
    <w:rsid w:val="00572AC5"/>
    <w:rsid w:val="00572AD0"/>
    <w:rsid w:val="00572AFB"/>
    <w:rsid w:val="00572C4E"/>
    <w:rsid w:val="005733E8"/>
    <w:rsid w:val="00573418"/>
    <w:rsid w:val="00573525"/>
    <w:rsid w:val="005735BB"/>
    <w:rsid w:val="00573676"/>
    <w:rsid w:val="00573823"/>
    <w:rsid w:val="0057391E"/>
    <w:rsid w:val="00573B9C"/>
    <w:rsid w:val="00573C6B"/>
    <w:rsid w:val="00573D8A"/>
    <w:rsid w:val="00573EEE"/>
    <w:rsid w:val="00574050"/>
    <w:rsid w:val="00574171"/>
    <w:rsid w:val="005741ED"/>
    <w:rsid w:val="00574220"/>
    <w:rsid w:val="00574370"/>
    <w:rsid w:val="005743B9"/>
    <w:rsid w:val="0057445B"/>
    <w:rsid w:val="00574533"/>
    <w:rsid w:val="0057466D"/>
    <w:rsid w:val="0057482B"/>
    <w:rsid w:val="00574906"/>
    <w:rsid w:val="005749C9"/>
    <w:rsid w:val="00574AF8"/>
    <w:rsid w:val="00574D1D"/>
    <w:rsid w:val="00574E48"/>
    <w:rsid w:val="00574F7A"/>
    <w:rsid w:val="005751D0"/>
    <w:rsid w:val="00575480"/>
    <w:rsid w:val="00575575"/>
    <w:rsid w:val="00575AE9"/>
    <w:rsid w:val="00575AF1"/>
    <w:rsid w:val="00575B50"/>
    <w:rsid w:val="00575BC6"/>
    <w:rsid w:val="00575EAD"/>
    <w:rsid w:val="00576335"/>
    <w:rsid w:val="00576751"/>
    <w:rsid w:val="00576886"/>
    <w:rsid w:val="005768CA"/>
    <w:rsid w:val="005769B6"/>
    <w:rsid w:val="00576B65"/>
    <w:rsid w:val="00576BA0"/>
    <w:rsid w:val="00576D6E"/>
    <w:rsid w:val="00576F29"/>
    <w:rsid w:val="00576FA8"/>
    <w:rsid w:val="00576FD3"/>
    <w:rsid w:val="005773BD"/>
    <w:rsid w:val="00577685"/>
    <w:rsid w:val="0057783C"/>
    <w:rsid w:val="00577878"/>
    <w:rsid w:val="005779AE"/>
    <w:rsid w:val="00577ACA"/>
    <w:rsid w:val="00577CC7"/>
    <w:rsid w:val="00577D56"/>
    <w:rsid w:val="005800C8"/>
    <w:rsid w:val="0058021C"/>
    <w:rsid w:val="0058075F"/>
    <w:rsid w:val="00580861"/>
    <w:rsid w:val="00580915"/>
    <w:rsid w:val="00580AD4"/>
    <w:rsid w:val="00580B47"/>
    <w:rsid w:val="00580C1C"/>
    <w:rsid w:val="00580C2A"/>
    <w:rsid w:val="00580E44"/>
    <w:rsid w:val="00580F30"/>
    <w:rsid w:val="00580FB2"/>
    <w:rsid w:val="00580FD2"/>
    <w:rsid w:val="00581106"/>
    <w:rsid w:val="0058127B"/>
    <w:rsid w:val="005812CD"/>
    <w:rsid w:val="0058131B"/>
    <w:rsid w:val="005813C9"/>
    <w:rsid w:val="0058151A"/>
    <w:rsid w:val="005815B1"/>
    <w:rsid w:val="005816E6"/>
    <w:rsid w:val="005817C6"/>
    <w:rsid w:val="00581881"/>
    <w:rsid w:val="00581B1F"/>
    <w:rsid w:val="00581C21"/>
    <w:rsid w:val="00581E00"/>
    <w:rsid w:val="00581F7A"/>
    <w:rsid w:val="00582054"/>
    <w:rsid w:val="00582220"/>
    <w:rsid w:val="00582410"/>
    <w:rsid w:val="0058249F"/>
    <w:rsid w:val="0058286D"/>
    <w:rsid w:val="00582888"/>
    <w:rsid w:val="0058289F"/>
    <w:rsid w:val="00582A73"/>
    <w:rsid w:val="00582DE8"/>
    <w:rsid w:val="00582E24"/>
    <w:rsid w:val="00582F94"/>
    <w:rsid w:val="00583483"/>
    <w:rsid w:val="0058374A"/>
    <w:rsid w:val="00583799"/>
    <w:rsid w:val="00583A45"/>
    <w:rsid w:val="00583B02"/>
    <w:rsid w:val="00583C2A"/>
    <w:rsid w:val="00583C63"/>
    <w:rsid w:val="00583D0E"/>
    <w:rsid w:val="00583DED"/>
    <w:rsid w:val="0058408C"/>
    <w:rsid w:val="00584162"/>
    <w:rsid w:val="0058435D"/>
    <w:rsid w:val="0058471D"/>
    <w:rsid w:val="0058496C"/>
    <w:rsid w:val="00584ACD"/>
    <w:rsid w:val="00584D63"/>
    <w:rsid w:val="00584F43"/>
    <w:rsid w:val="00584F5A"/>
    <w:rsid w:val="00584FE1"/>
    <w:rsid w:val="00585034"/>
    <w:rsid w:val="00585184"/>
    <w:rsid w:val="00585235"/>
    <w:rsid w:val="00585579"/>
    <w:rsid w:val="00585705"/>
    <w:rsid w:val="00585A8C"/>
    <w:rsid w:val="00585C17"/>
    <w:rsid w:val="00585D98"/>
    <w:rsid w:val="00585FB4"/>
    <w:rsid w:val="00585FCE"/>
    <w:rsid w:val="00586151"/>
    <w:rsid w:val="00586918"/>
    <w:rsid w:val="00586A42"/>
    <w:rsid w:val="00586A46"/>
    <w:rsid w:val="00586B09"/>
    <w:rsid w:val="00586B17"/>
    <w:rsid w:val="00586EF3"/>
    <w:rsid w:val="005870E6"/>
    <w:rsid w:val="00587392"/>
    <w:rsid w:val="005873D3"/>
    <w:rsid w:val="00587676"/>
    <w:rsid w:val="00587914"/>
    <w:rsid w:val="005879A0"/>
    <w:rsid w:val="00587A65"/>
    <w:rsid w:val="00587C04"/>
    <w:rsid w:val="00587E0F"/>
    <w:rsid w:val="005905BA"/>
    <w:rsid w:val="0059064B"/>
    <w:rsid w:val="005906B7"/>
    <w:rsid w:val="005907E1"/>
    <w:rsid w:val="005909DA"/>
    <w:rsid w:val="00590B64"/>
    <w:rsid w:val="00590C41"/>
    <w:rsid w:val="00590D2B"/>
    <w:rsid w:val="00590E12"/>
    <w:rsid w:val="00590FA9"/>
    <w:rsid w:val="0059109D"/>
    <w:rsid w:val="0059114E"/>
    <w:rsid w:val="005911EE"/>
    <w:rsid w:val="00591446"/>
    <w:rsid w:val="0059152C"/>
    <w:rsid w:val="005915C1"/>
    <w:rsid w:val="005917C0"/>
    <w:rsid w:val="0059180B"/>
    <w:rsid w:val="00591A23"/>
    <w:rsid w:val="00591A5A"/>
    <w:rsid w:val="00591AB4"/>
    <w:rsid w:val="00591AFF"/>
    <w:rsid w:val="00591B54"/>
    <w:rsid w:val="00591E73"/>
    <w:rsid w:val="005920E5"/>
    <w:rsid w:val="005921C5"/>
    <w:rsid w:val="00592777"/>
    <w:rsid w:val="00592883"/>
    <w:rsid w:val="00592BCB"/>
    <w:rsid w:val="00592C9A"/>
    <w:rsid w:val="00592D02"/>
    <w:rsid w:val="00592DAD"/>
    <w:rsid w:val="00592E06"/>
    <w:rsid w:val="005931BD"/>
    <w:rsid w:val="00593410"/>
    <w:rsid w:val="00593428"/>
    <w:rsid w:val="0059344D"/>
    <w:rsid w:val="005935F4"/>
    <w:rsid w:val="00593613"/>
    <w:rsid w:val="00593661"/>
    <w:rsid w:val="00593A79"/>
    <w:rsid w:val="00593A90"/>
    <w:rsid w:val="00593C4E"/>
    <w:rsid w:val="00593C76"/>
    <w:rsid w:val="00593CC7"/>
    <w:rsid w:val="00593EA0"/>
    <w:rsid w:val="0059420F"/>
    <w:rsid w:val="0059424F"/>
    <w:rsid w:val="00594445"/>
    <w:rsid w:val="0059474E"/>
    <w:rsid w:val="005947B5"/>
    <w:rsid w:val="0059485B"/>
    <w:rsid w:val="00594A10"/>
    <w:rsid w:val="00594B4B"/>
    <w:rsid w:val="00594CC9"/>
    <w:rsid w:val="00594DF8"/>
    <w:rsid w:val="00594EAD"/>
    <w:rsid w:val="00594ECB"/>
    <w:rsid w:val="00595258"/>
    <w:rsid w:val="005952BE"/>
    <w:rsid w:val="00595300"/>
    <w:rsid w:val="00595661"/>
    <w:rsid w:val="005956BF"/>
    <w:rsid w:val="005956CF"/>
    <w:rsid w:val="00595723"/>
    <w:rsid w:val="00595882"/>
    <w:rsid w:val="005958CD"/>
    <w:rsid w:val="0059595D"/>
    <w:rsid w:val="00595AD8"/>
    <w:rsid w:val="00595CD7"/>
    <w:rsid w:val="00595D64"/>
    <w:rsid w:val="00595E85"/>
    <w:rsid w:val="005960F5"/>
    <w:rsid w:val="0059613E"/>
    <w:rsid w:val="0059656C"/>
    <w:rsid w:val="0059661E"/>
    <w:rsid w:val="0059685D"/>
    <w:rsid w:val="005968AE"/>
    <w:rsid w:val="005968EA"/>
    <w:rsid w:val="00596BA4"/>
    <w:rsid w:val="00596BC8"/>
    <w:rsid w:val="00596DD7"/>
    <w:rsid w:val="00596E3F"/>
    <w:rsid w:val="00596E45"/>
    <w:rsid w:val="00596F41"/>
    <w:rsid w:val="00597034"/>
    <w:rsid w:val="005973ED"/>
    <w:rsid w:val="00597AA0"/>
    <w:rsid w:val="00597AEA"/>
    <w:rsid w:val="005A02C9"/>
    <w:rsid w:val="005A0560"/>
    <w:rsid w:val="005A05AD"/>
    <w:rsid w:val="005A0688"/>
    <w:rsid w:val="005A0D15"/>
    <w:rsid w:val="005A0D67"/>
    <w:rsid w:val="005A10F1"/>
    <w:rsid w:val="005A122A"/>
    <w:rsid w:val="005A1231"/>
    <w:rsid w:val="005A1299"/>
    <w:rsid w:val="005A12DC"/>
    <w:rsid w:val="005A1563"/>
    <w:rsid w:val="005A1790"/>
    <w:rsid w:val="005A1952"/>
    <w:rsid w:val="005A1C4D"/>
    <w:rsid w:val="005A1D52"/>
    <w:rsid w:val="005A1DA6"/>
    <w:rsid w:val="005A1DC4"/>
    <w:rsid w:val="005A1ECB"/>
    <w:rsid w:val="005A1F6B"/>
    <w:rsid w:val="005A1FFC"/>
    <w:rsid w:val="005A212B"/>
    <w:rsid w:val="005A21EB"/>
    <w:rsid w:val="005A233F"/>
    <w:rsid w:val="005A23F8"/>
    <w:rsid w:val="005A24FC"/>
    <w:rsid w:val="005A2505"/>
    <w:rsid w:val="005A2612"/>
    <w:rsid w:val="005A2672"/>
    <w:rsid w:val="005A2745"/>
    <w:rsid w:val="005A27F4"/>
    <w:rsid w:val="005A2868"/>
    <w:rsid w:val="005A2910"/>
    <w:rsid w:val="005A2C1A"/>
    <w:rsid w:val="005A2D52"/>
    <w:rsid w:val="005A302B"/>
    <w:rsid w:val="005A33C9"/>
    <w:rsid w:val="005A35C6"/>
    <w:rsid w:val="005A3757"/>
    <w:rsid w:val="005A37BD"/>
    <w:rsid w:val="005A38C1"/>
    <w:rsid w:val="005A3A09"/>
    <w:rsid w:val="005A3AF0"/>
    <w:rsid w:val="005A3C66"/>
    <w:rsid w:val="005A3D5C"/>
    <w:rsid w:val="005A40DF"/>
    <w:rsid w:val="005A41E5"/>
    <w:rsid w:val="005A466B"/>
    <w:rsid w:val="005A4708"/>
    <w:rsid w:val="005A48B9"/>
    <w:rsid w:val="005A48D5"/>
    <w:rsid w:val="005A48E4"/>
    <w:rsid w:val="005A4905"/>
    <w:rsid w:val="005A49CF"/>
    <w:rsid w:val="005A4A15"/>
    <w:rsid w:val="005A4B1C"/>
    <w:rsid w:val="005A4DC1"/>
    <w:rsid w:val="005A4F40"/>
    <w:rsid w:val="005A4FBE"/>
    <w:rsid w:val="005A5063"/>
    <w:rsid w:val="005A5104"/>
    <w:rsid w:val="005A5197"/>
    <w:rsid w:val="005A51D3"/>
    <w:rsid w:val="005A529B"/>
    <w:rsid w:val="005A53AE"/>
    <w:rsid w:val="005A5422"/>
    <w:rsid w:val="005A568D"/>
    <w:rsid w:val="005A56DA"/>
    <w:rsid w:val="005A57CB"/>
    <w:rsid w:val="005A584E"/>
    <w:rsid w:val="005A5A64"/>
    <w:rsid w:val="005A5BA4"/>
    <w:rsid w:val="005A627B"/>
    <w:rsid w:val="005A62F5"/>
    <w:rsid w:val="005A6380"/>
    <w:rsid w:val="005A64E4"/>
    <w:rsid w:val="005A6541"/>
    <w:rsid w:val="005A6551"/>
    <w:rsid w:val="005A678C"/>
    <w:rsid w:val="005A6811"/>
    <w:rsid w:val="005A68FA"/>
    <w:rsid w:val="005A68FC"/>
    <w:rsid w:val="005A6904"/>
    <w:rsid w:val="005A6A5D"/>
    <w:rsid w:val="005A6CAB"/>
    <w:rsid w:val="005A6DE3"/>
    <w:rsid w:val="005A7001"/>
    <w:rsid w:val="005A70B8"/>
    <w:rsid w:val="005A727E"/>
    <w:rsid w:val="005A7432"/>
    <w:rsid w:val="005A74EC"/>
    <w:rsid w:val="005A75B9"/>
    <w:rsid w:val="005A75C4"/>
    <w:rsid w:val="005A77AE"/>
    <w:rsid w:val="005A7877"/>
    <w:rsid w:val="005A78ED"/>
    <w:rsid w:val="005A799D"/>
    <w:rsid w:val="005A79A5"/>
    <w:rsid w:val="005A7C02"/>
    <w:rsid w:val="005A7C05"/>
    <w:rsid w:val="005A7DA7"/>
    <w:rsid w:val="005A7E9E"/>
    <w:rsid w:val="005A7FF2"/>
    <w:rsid w:val="005B007D"/>
    <w:rsid w:val="005B0232"/>
    <w:rsid w:val="005B0489"/>
    <w:rsid w:val="005B0549"/>
    <w:rsid w:val="005B0664"/>
    <w:rsid w:val="005B06EB"/>
    <w:rsid w:val="005B07E7"/>
    <w:rsid w:val="005B0865"/>
    <w:rsid w:val="005B094A"/>
    <w:rsid w:val="005B0A98"/>
    <w:rsid w:val="005B0AE0"/>
    <w:rsid w:val="005B0C09"/>
    <w:rsid w:val="005B0D5D"/>
    <w:rsid w:val="005B10AC"/>
    <w:rsid w:val="005B1405"/>
    <w:rsid w:val="005B14E9"/>
    <w:rsid w:val="005B1708"/>
    <w:rsid w:val="005B176B"/>
    <w:rsid w:val="005B1A56"/>
    <w:rsid w:val="005B1B37"/>
    <w:rsid w:val="005B1C38"/>
    <w:rsid w:val="005B1CDC"/>
    <w:rsid w:val="005B1EAA"/>
    <w:rsid w:val="005B1FEC"/>
    <w:rsid w:val="005B20DD"/>
    <w:rsid w:val="005B228D"/>
    <w:rsid w:val="005B22F6"/>
    <w:rsid w:val="005B235B"/>
    <w:rsid w:val="005B23D3"/>
    <w:rsid w:val="005B263D"/>
    <w:rsid w:val="005B2659"/>
    <w:rsid w:val="005B283B"/>
    <w:rsid w:val="005B29BE"/>
    <w:rsid w:val="005B2AB0"/>
    <w:rsid w:val="005B2DE5"/>
    <w:rsid w:val="005B2F6E"/>
    <w:rsid w:val="005B301C"/>
    <w:rsid w:val="005B3123"/>
    <w:rsid w:val="005B318D"/>
    <w:rsid w:val="005B3440"/>
    <w:rsid w:val="005B384F"/>
    <w:rsid w:val="005B38FB"/>
    <w:rsid w:val="005B39A3"/>
    <w:rsid w:val="005B3B57"/>
    <w:rsid w:val="005B3B61"/>
    <w:rsid w:val="005B3C2D"/>
    <w:rsid w:val="005B3D05"/>
    <w:rsid w:val="005B3DD0"/>
    <w:rsid w:val="005B4081"/>
    <w:rsid w:val="005B4153"/>
    <w:rsid w:val="005B448D"/>
    <w:rsid w:val="005B4915"/>
    <w:rsid w:val="005B491C"/>
    <w:rsid w:val="005B49FE"/>
    <w:rsid w:val="005B4DEF"/>
    <w:rsid w:val="005B4DFA"/>
    <w:rsid w:val="005B4E0B"/>
    <w:rsid w:val="005B4F97"/>
    <w:rsid w:val="005B506A"/>
    <w:rsid w:val="005B52B4"/>
    <w:rsid w:val="005B54BE"/>
    <w:rsid w:val="005B5598"/>
    <w:rsid w:val="005B55D1"/>
    <w:rsid w:val="005B56B6"/>
    <w:rsid w:val="005B571F"/>
    <w:rsid w:val="005B5783"/>
    <w:rsid w:val="005B57CA"/>
    <w:rsid w:val="005B5955"/>
    <w:rsid w:val="005B5A42"/>
    <w:rsid w:val="005B5BE4"/>
    <w:rsid w:val="005B5C8B"/>
    <w:rsid w:val="005B5F9A"/>
    <w:rsid w:val="005B60C4"/>
    <w:rsid w:val="005B6776"/>
    <w:rsid w:val="005B6883"/>
    <w:rsid w:val="005B6936"/>
    <w:rsid w:val="005B694C"/>
    <w:rsid w:val="005B6C50"/>
    <w:rsid w:val="005B6C5E"/>
    <w:rsid w:val="005B6E92"/>
    <w:rsid w:val="005B7103"/>
    <w:rsid w:val="005B7196"/>
    <w:rsid w:val="005B71D5"/>
    <w:rsid w:val="005B71F9"/>
    <w:rsid w:val="005B75E1"/>
    <w:rsid w:val="005B762F"/>
    <w:rsid w:val="005B7663"/>
    <w:rsid w:val="005B771B"/>
    <w:rsid w:val="005B77C3"/>
    <w:rsid w:val="005B782D"/>
    <w:rsid w:val="005B7B23"/>
    <w:rsid w:val="005B7D1E"/>
    <w:rsid w:val="005B7D29"/>
    <w:rsid w:val="005B7D85"/>
    <w:rsid w:val="005C00D4"/>
    <w:rsid w:val="005C04F3"/>
    <w:rsid w:val="005C0527"/>
    <w:rsid w:val="005C05AD"/>
    <w:rsid w:val="005C06E9"/>
    <w:rsid w:val="005C0A2E"/>
    <w:rsid w:val="005C1022"/>
    <w:rsid w:val="005C11FA"/>
    <w:rsid w:val="005C1214"/>
    <w:rsid w:val="005C129C"/>
    <w:rsid w:val="005C1522"/>
    <w:rsid w:val="005C155F"/>
    <w:rsid w:val="005C17D5"/>
    <w:rsid w:val="005C1873"/>
    <w:rsid w:val="005C1B0C"/>
    <w:rsid w:val="005C1B2A"/>
    <w:rsid w:val="005C1CB7"/>
    <w:rsid w:val="005C266D"/>
    <w:rsid w:val="005C26EE"/>
    <w:rsid w:val="005C29D9"/>
    <w:rsid w:val="005C2A5C"/>
    <w:rsid w:val="005C2B5C"/>
    <w:rsid w:val="005C2BAB"/>
    <w:rsid w:val="005C2DA1"/>
    <w:rsid w:val="005C2EBD"/>
    <w:rsid w:val="005C3077"/>
    <w:rsid w:val="005C31D0"/>
    <w:rsid w:val="005C3293"/>
    <w:rsid w:val="005C33A4"/>
    <w:rsid w:val="005C37FD"/>
    <w:rsid w:val="005C3805"/>
    <w:rsid w:val="005C3875"/>
    <w:rsid w:val="005C3C8F"/>
    <w:rsid w:val="005C3C93"/>
    <w:rsid w:val="005C3D76"/>
    <w:rsid w:val="005C3E27"/>
    <w:rsid w:val="005C410C"/>
    <w:rsid w:val="005C41EB"/>
    <w:rsid w:val="005C4632"/>
    <w:rsid w:val="005C4800"/>
    <w:rsid w:val="005C48F6"/>
    <w:rsid w:val="005C4973"/>
    <w:rsid w:val="005C49FC"/>
    <w:rsid w:val="005C4CDD"/>
    <w:rsid w:val="005C4CE6"/>
    <w:rsid w:val="005C4EE8"/>
    <w:rsid w:val="005C5064"/>
    <w:rsid w:val="005C548B"/>
    <w:rsid w:val="005C556F"/>
    <w:rsid w:val="005C55AE"/>
    <w:rsid w:val="005C5644"/>
    <w:rsid w:val="005C592E"/>
    <w:rsid w:val="005C59A2"/>
    <w:rsid w:val="005C5B46"/>
    <w:rsid w:val="005C5B7C"/>
    <w:rsid w:val="005C5BB6"/>
    <w:rsid w:val="005C5CD4"/>
    <w:rsid w:val="005C5F23"/>
    <w:rsid w:val="005C5F25"/>
    <w:rsid w:val="005C5F29"/>
    <w:rsid w:val="005C5F99"/>
    <w:rsid w:val="005C5FBB"/>
    <w:rsid w:val="005C602B"/>
    <w:rsid w:val="005C6202"/>
    <w:rsid w:val="005C6270"/>
    <w:rsid w:val="005C627D"/>
    <w:rsid w:val="005C65E9"/>
    <w:rsid w:val="005C662E"/>
    <w:rsid w:val="005C667C"/>
    <w:rsid w:val="005C68F4"/>
    <w:rsid w:val="005C6A1F"/>
    <w:rsid w:val="005C6CF5"/>
    <w:rsid w:val="005C6F29"/>
    <w:rsid w:val="005C7079"/>
    <w:rsid w:val="005C713F"/>
    <w:rsid w:val="005C7173"/>
    <w:rsid w:val="005C7238"/>
    <w:rsid w:val="005C736F"/>
    <w:rsid w:val="005C75E5"/>
    <w:rsid w:val="005C7895"/>
    <w:rsid w:val="005C7ACA"/>
    <w:rsid w:val="005C7B50"/>
    <w:rsid w:val="005C7CF4"/>
    <w:rsid w:val="005C7DF3"/>
    <w:rsid w:val="005C7EA9"/>
    <w:rsid w:val="005D00B8"/>
    <w:rsid w:val="005D01D4"/>
    <w:rsid w:val="005D025B"/>
    <w:rsid w:val="005D0262"/>
    <w:rsid w:val="005D029A"/>
    <w:rsid w:val="005D02D4"/>
    <w:rsid w:val="005D048A"/>
    <w:rsid w:val="005D059A"/>
    <w:rsid w:val="005D065E"/>
    <w:rsid w:val="005D09FA"/>
    <w:rsid w:val="005D0B45"/>
    <w:rsid w:val="005D0F0A"/>
    <w:rsid w:val="005D0F60"/>
    <w:rsid w:val="005D10D5"/>
    <w:rsid w:val="005D110F"/>
    <w:rsid w:val="005D116A"/>
    <w:rsid w:val="005D14E4"/>
    <w:rsid w:val="005D1505"/>
    <w:rsid w:val="005D1778"/>
    <w:rsid w:val="005D1854"/>
    <w:rsid w:val="005D1875"/>
    <w:rsid w:val="005D1879"/>
    <w:rsid w:val="005D18EF"/>
    <w:rsid w:val="005D1E2D"/>
    <w:rsid w:val="005D1E42"/>
    <w:rsid w:val="005D1ED5"/>
    <w:rsid w:val="005D1F42"/>
    <w:rsid w:val="005D1F4F"/>
    <w:rsid w:val="005D1FED"/>
    <w:rsid w:val="005D220A"/>
    <w:rsid w:val="005D25D2"/>
    <w:rsid w:val="005D26C5"/>
    <w:rsid w:val="005D287B"/>
    <w:rsid w:val="005D2886"/>
    <w:rsid w:val="005D2AF9"/>
    <w:rsid w:val="005D2C3C"/>
    <w:rsid w:val="005D2D4C"/>
    <w:rsid w:val="005D337F"/>
    <w:rsid w:val="005D3505"/>
    <w:rsid w:val="005D351D"/>
    <w:rsid w:val="005D38A9"/>
    <w:rsid w:val="005D3968"/>
    <w:rsid w:val="005D3A68"/>
    <w:rsid w:val="005D3AFB"/>
    <w:rsid w:val="005D3C16"/>
    <w:rsid w:val="005D3D1E"/>
    <w:rsid w:val="005D406B"/>
    <w:rsid w:val="005D4125"/>
    <w:rsid w:val="005D438D"/>
    <w:rsid w:val="005D43E3"/>
    <w:rsid w:val="005D4429"/>
    <w:rsid w:val="005D4581"/>
    <w:rsid w:val="005D489B"/>
    <w:rsid w:val="005D49EE"/>
    <w:rsid w:val="005D4A56"/>
    <w:rsid w:val="005D4D3A"/>
    <w:rsid w:val="005D4D57"/>
    <w:rsid w:val="005D4F0A"/>
    <w:rsid w:val="005D516F"/>
    <w:rsid w:val="005D530A"/>
    <w:rsid w:val="005D543C"/>
    <w:rsid w:val="005D5492"/>
    <w:rsid w:val="005D5543"/>
    <w:rsid w:val="005D565F"/>
    <w:rsid w:val="005D5927"/>
    <w:rsid w:val="005D5B59"/>
    <w:rsid w:val="005D5C9B"/>
    <w:rsid w:val="005D5CD3"/>
    <w:rsid w:val="005D5D44"/>
    <w:rsid w:val="005D5D5F"/>
    <w:rsid w:val="005D5EF6"/>
    <w:rsid w:val="005D6110"/>
    <w:rsid w:val="005D62FD"/>
    <w:rsid w:val="005D64BC"/>
    <w:rsid w:val="005D64C2"/>
    <w:rsid w:val="005D6519"/>
    <w:rsid w:val="005D6601"/>
    <w:rsid w:val="005D676A"/>
    <w:rsid w:val="005D69E5"/>
    <w:rsid w:val="005D6B47"/>
    <w:rsid w:val="005D6C49"/>
    <w:rsid w:val="005D7092"/>
    <w:rsid w:val="005D70A7"/>
    <w:rsid w:val="005D7103"/>
    <w:rsid w:val="005D710B"/>
    <w:rsid w:val="005D7122"/>
    <w:rsid w:val="005D7375"/>
    <w:rsid w:val="005D73FE"/>
    <w:rsid w:val="005D7446"/>
    <w:rsid w:val="005D751B"/>
    <w:rsid w:val="005D79F6"/>
    <w:rsid w:val="005D7D53"/>
    <w:rsid w:val="005D7D95"/>
    <w:rsid w:val="005D7F02"/>
    <w:rsid w:val="005E02DC"/>
    <w:rsid w:val="005E0331"/>
    <w:rsid w:val="005E0400"/>
    <w:rsid w:val="005E045D"/>
    <w:rsid w:val="005E05FF"/>
    <w:rsid w:val="005E070A"/>
    <w:rsid w:val="005E07CB"/>
    <w:rsid w:val="005E08D2"/>
    <w:rsid w:val="005E0C6C"/>
    <w:rsid w:val="005E0D68"/>
    <w:rsid w:val="005E12E1"/>
    <w:rsid w:val="005E12E7"/>
    <w:rsid w:val="005E14D7"/>
    <w:rsid w:val="005E1676"/>
    <w:rsid w:val="005E1873"/>
    <w:rsid w:val="005E18C4"/>
    <w:rsid w:val="005E190C"/>
    <w:rsid w:val="005E1B5E"/>
    <w:rsid w:val="005E1DB8"/>
    <w:rsid w:val="005E1E01"/>
    <w:rsid w:val="005E1E61"/>
    <w:rsid w:val="005E1F1F"/>
    <w:rsid w:val="005E2014"/>
    <w:rsid w:val="005E2078"/>
    <w:rsid w:val="005E2276"/>
    <w:rsid w:val="005E22CC"/>
    <w:rsid w:val="005E23AD"/>
    <w:rsid w:val="005E255C"/>
    <w:rsid w:val="005E25A8"/>
    <w:rsid w:val="005E2684"/>
    <w:rsid w:val="005E2691"/>
    <w:rsid w:val="005E27C4"/>
    <w:rsid w:val="005E2905"/>
    <w:rsid w:val="005E29CA"/>
    <w:rsid w:val="005E29DF"/>
    <w:rsid w:val="005E2A14"/>
    <w:rsid w:val="005E2A77"/>
    <w:rsid w:val="005E2B4D"/>
    <w:rsid w:val="005E2CDE"/>
    <w:rsid w:val="005E30DE"/>
    <w:rsid w:val="005E329E"/>
    <w:rsid w:val="005E346A"/>
    <w:rsid w:val="005E34EF"/>
    <w:rsid w:val="005E34FB"/>
    <w:rsid w:val="005E3719"/>
    <w:rsid w:val="005E37E4"/>
    <w:rsid w:val="005E3806"/>
    <w:rsid w:val="005E38F4"/>
    <w:rsid w:val="005E3A45"/>
    <w:rsid w:val="005E3ABE"/>
    <w:rsid w:val="005E3B55"/>
    <w:rsid w:val="005E3BB7"/>
    <w:rsid w:val="005E3C26"/>
    <w:rsid w:val="005E3CE0"/>
    <w:rsid w:val="005E4250"/>
    <w:rsid w:val="005E4861"/>
    <w:rsid w:val="005E4B05"/>
    <w:rsid w:val="005E4B3A"/>
    <w:rsid w:val="005E4BA0"/>
    <w:rsid w:val="005E4BF8"/>
    <w:rsid w:val="005E5171"/>
    <w:rsid w:val="005E51EB"/>
    <w:rsid w:val="005E5227"/>
    <w:rsid w:val="005E5290"/>
    <w:rsid w:val="005E5410"/>
    <w:rsid w:val="005E560E"/>
    <w:rsid w:val="005E56EE"/>
    <w:rsid w:val="005E5A00"/>
    <w:rsid w:val="005E5B1B"/>
    <w:rsid w:val="005E5DB4"/>
    <w:rsid w:val="005E615F"/>
    <w:rsid w:val="005E6181"/>
    <w:rsid w:val="005E61EE"/>
    <w:rsid w:val="005E624D"/>
    <w:rsid w:val="005E62CA"/>
    <w:rsid w:val="005E6418"/>
    <w:rsid w:val="005E6420"/>
    <w:rsid w:val="005E6485"/>
    <w:rsid w:val="005E651E"/>
    <w:rsid w:val="005E663B"/>
    <w:rsid w:val="005E66ED"/>
    <w:rsid w:val="005E681C"/>
    <w:rsid w:val="005E68C7"/>
    <w:rsid w:val="005E694F"/>
    <w:rsid w:val="005E6A4E"/>
    <w:rsid w:val="005E6E82"/>
    <w:rsid w:val="005E72FE"/>
    <w:rsid w:val="005E7332"/>
    <w:rsid w:val="005E735C"/>
    <w:rsid w:val="005E73DC"/>
    <w:rsid w:val="005E7436"/>
    <w:rsid w:val="005E7611"/>
    <w:rsid w:val="005E77E2"/>
    <w:rsid w:val="005E79BE"/>
    <w:rsid w:val="005E7B12"/>
    <w:rsid w:val="005E7BC0"/>
    <w:rsid w:val="005E7C72"/>
    <w:rsid w:val="005E7CB3"/>
    <w:rsid w:val="005E7E9A"/>
    <w:rsid w:val="005F0030"/>
    <w:rsid w:val="005F05A7"/>
    <w:rsid w:val="005F06E5"/>
    <w:rsid w:val="005F07A4"/>
    <w:rsid w:val="005F07D6"/>
    <w:rsid w:val="005F080D"/>
    <w:rsid w:val="005F089B"/>
    <w:rsid w:val="005F08CD"/>
    <w:rsid w:val="005F0A84"/>
    <w:rsid w:val="005F0BF0"/>
    <w:rsid w:val="005F0DD5"/>
    <w:rsid w:val="005F0E84"/>
    <w:rsid w:val="005F0F20"/>
    <w:rsid w:val="005F0F27"/>
    <w:rsid w:val="005F0F85"/>
    <w:rsid w:val="005F1093"/>
    <w:rsid w:val="005F10EF"/>
    <w:rsid w:val="005F13B6"/>
    <w:rsid w:val="005F13EC"/>
    <w:rsid w:val="005F146A"/>
    <w:rsid w:val="005F152D"/>
    <w:rsid w:val="005F165A"/>
    <w:rsid w:val="005F1810"/>
    <w:rsid w:val="005F19FD"/>
    <w:rsid w:val="005F1C86"/>
    <w:rsid w:val="005F1CD5"/>
    <w:rsid w:val="005F1DB3"/>
    <w:rsid w:val="005F1DC5"/>
    <w:rsid w:val="005F1E08"/>
    <w:rsid w:val="005F1FD9"/>
    <w:rsid w:val="005F2032"/>
    <w:rsid w:val="005F2146"/>
    <w:rsid w:val="005F22BA"/>
    <w:rsid w:val="005F2506"/>
    <w:rsid w:val="005F2850"/>
    <w:rsid w:val="005F295C"/>
    <w:rsid w:val="005F2A9D"/>
    <w:rsid w:val="005F2AEE"/>
    <w:rsid w:val="005F2B7A"/>
    <w:rsid w:val="005F2CAC"/>
    <w:rsid w:val="005F3016"/>
    <w:rsid w:val="005F308E"/>
    <w:rsid w:val="005F3234"/>
    <w:rsid w:val="005F331D"/>
    <w:rsid w:val="005F331E"/>
    <w:rsid w:val="005F335D"/>
    <w:rsid w:val="005F340A"/>
    <w:rsid w:val="005F3578"/>
    <w:rsid w:val="005F366F"/>
    <w:rsid w:val="005F3F0E"/>
    <w:rsid w:val="005F4253"/>
    <w:rsid w:val="005F4315"/>
    <w:rsid w:val="005F439C"/>
    <w:rsid w:val="005F49F2"/>
    <w:rsid w:val="005F4B66"/>
    <w:rsid w:val="005F4C95"/>
    <w:rsid w:val="005F4E90"/>
    <w:rsid w:val="005F4F3F"/>
    <w:rsid w:val="005F502A"/>
    <w:rsid w:val="005F514A"/>
    <w:rsid w:val="005F5271"/>
    <w:rsid w:val="005F528D"/>
    <w:rsid w:val="005F5645"/>
    <w:rsid w:val="005F56D7"/>
    <w:rsid w:val="005F5864"/>
    <w:rsid w:val="005F5A0A"/>
    <w:rsid w:val="005F5BA9"/>
    <w:rsid w:val="005F5BAA"/>
    <w:rsid w:val="005F5CB0"/>
    <w:rsid w:val="005F6036"/>
    <w:rsid w:val="005F6169"/>
    <w:rsid w:val="005F6219"/>
    <w:rsid w:val="005F63F5"/>
    <w:rsid w:val="005F690E"/>
    <w:rsid w:val="005F69E4"/>
    <w:rsid w:val="005F6ACE"/>
    <w:rsid w:val="005F6E36"/>
    <w:rsid w:val="005F73F9"/>
    <w:rsid w:val="005F7517"/>
    <w:rsid w:val="005F7687"/>
    <w:rsid w:val="005F77C7"/>
    <w:rsid w:val="005F7900"/>
    <w:rsid w:val="005F7A1A"/>
    <w:rsid w:val="00600246"/>
    <w:rsid w:val="0060025D"/>
    <w:rsid w:val="00600311"/>
    <w:rsid w:val="006003F2"/>
    <w:rsid w:val="0060065A"/>
    <w:rsid w:val="006006A7"/>
    <w:rsid w:val="0060078A"/>
    <w:rsid w:val="00600819"/>
    <w:rsid w:val="00600851"/>
    <w:rsid w:val="0060086A"/>
    <w:rsid w:val="006009D4"/>
    <w:rsid w:val="006009D6"/>
    <w:rsid w:val="00600D5B"/>
    <w:rsid w:val="00600E50"/>
    <w:rsid w:val="00600EDC"/>
    <w:rsid w:val="00600F16"/>
    <w:rsid w:val="00600FA1"/>
    <w:rsid w:val="0060112B"/>
    <w:rsid w:val="0060121C"/>
    <w:rsid w:val="00601232"/>
    <w:rsid w:val="00601350"/>
    <w:rsid w:val="00601545"/>
    <w:rsid w:val="00601575"/>
    <w:rsid w:val="00601626"/>
    <w:rsid w:val="00601781"/>
    <w:rsid w:val="0060178A"/>
    <w:rsid w:val="00601797"/>
    <w:rsid w:val="00601811"/>
    <w:rsid w:val="006018D2"/>
    <w:rsid w:val="00601995"/>
    <w:rsid w:val="0060199C"/>
    <w:rsid w:val="00601BE7"/>
    <w:rsid w:val="00601C58"/>
    <w:rsid w:val="00601E7C"/>
    <w:rsid w:val="00601F58"/>
    <w:rsid w:val="00601FBE"/>
    <w:rsid w:val="00602001"/>
    <w:rsid w:val="00602042"/>
    <w:rsid w:val="0060219E"/>
    <w:rsid w:val="006022BC"/>
    <w:rsid w:val="0060244A"/>
    <w:rsid w:val="00602528"/>
    <w:rsid w:val="0060259A"/>
    <w:rsid w:val="006026BB"/>
    <w:rsid w:val="0060270C"/>
    <w:rsid w:val="00602782"/>
    <w:rsid w:val="006027A9"/>
    <w:rsid w:val="006027C6"/>
    <w:rsid w:val="00602B16"/>
    <w:rsid w:val="00602B1A"/>
    <w:rsid w:val="00602B92"/>
    <w:rsid w:val="00602C5F"/>
    <w:rsid w:val="00602E1F"/>
    <w:rsid w:val="006031E0"/>
    <w:rsid w:val="0060325C"/>
    <w:rsid w:val="006034B1"/>
    <w:rsid w:val="00603568"/>
    <w:rsid w:val="00603776"/>
    <w:rsid w:val="00603962"/>
    <w:rsid w:val="006039C0"/>
    <w:rsid w:val="00603ADD"/>
    <w:rsid w:val="00603B35"/>
    <w:rsid w:val="00603BFB"/>
    <w:rsid w:val="00603E2B"/>
    <w:rsid w:val="00603EE1"/>
    <w:rsid w:val="00603EFE"/>
    <w:rsid w:val="00604013"/>
    <w:rsid w:val="0060407A"/>
    <w:rsid w:val="00604097"/>
    <w:rsid w:val="00604382"/>
    <w:rsid w:val="00604455"/>
    <w:rsid w:val="00604463"/>
    <w:rsid w:val="006044D7"/>
    <w:rsid w:val="00604601"/>
    <w:rsid w:val="0060468C"/>
    <w:rsid w:val="0060491C"/>
    <w:rsid w:val="00604A40"/>
    <w:rsid w:val="00604CE5"/>
    <w:rsid w:val="00604DF3"/>
    <w:rsid w:val="00604E02"/>
    <w:rsid w:val="00604F95"/>
    <w:rsid w:val="00605166"/>
    <w:rsid w:val="00605236"/>
    <w:rsid w:val="0060523F"/>
    <w:rsid w:val="006052A6"/>
    <w:rsid w:val="00605336"/>
    <w:rsid w:val="0060542F"/>
    <w:rsid w:val="00605614"/>
    <w:rsid w:val="006059A5"/>
    <w:rsid w:val="00605A78"/>
    <w:rsid w:val="00605C8E"/>
    <w:rsid w:val="00605EAF"/>
    <w:rsid w:val="00605F05"/>
    <w:rsid w:val="00605F30"/>
    <w:rsid w:val="00606004"/>
    <w:rsid w:val="006061EC"/>
    <w:rsid w:val="0060639C"/>
    <w:rsid w:val="006066F1"/>
    <w:rsid w:val="0060684E"/>
    <w:rsid w:val="006068E8"/>
    <w:rsid w:val="00606921"/>
    <w:rsid w:val="00606C12"/>
    <w:rsid w:val="00606F12"/>
    <w:rsid w:val="00606F7E"/>
    <w:rsid w:val="00606FCB"/>
    <w:rsid w:val="006070BE"/>
    <w:rsid w:val="00607913"/>
    <w:rsid w:val="00607A03"/>
    <w:rsid w:val="00607BB9"/>
    <w:rsid w:val="00607D96"/>
    <w:rsid w:val="00607EE7"/>
    <w:rsid w:val="00607F70"/>
    <w:rsid w:val="0061031F"/>
    <w:rsid w:val="0061037B"/>
    <w:rsid w:val="006104AB"/>
    <w:rsid w:val="006104B2"/>
    <w:rsid w:val="006104E1"/>
    <w:rsid w:val="00610561"/>
    <w:rsid w:val="006106E4"/>
    <w:rsid w:val="006107C1"/>
    <w:rsid w:val="00610AC6"/>
    <w:rsid w:val="00610FDB"/>
    <w:rsid w:val="00611015"/>
    <w:rsid w:val="0061126E"/>
    <w:rsid w:val="00611426"/>
    <w:rsid w:val="00611470"/>
    <w:rsid w:val="00611574"/>
    <w:rsid w:val="0061160C"/>
    <w:rsid w:val="0061177F"/>
    <w:rsid w:val="00611972"/>
    <w:rsid w:val="006119AF"/>
    <w:rsid w:val="006119BE"/>
    <w:rsid w:val="006119F3"/>
    <w:rsid w:val="00611A63"/>
    <w:rsid w:val="00611A83"/>
    <w:rsid w:val="00611B3F"/>
    <w:rsid w:val="00611BF4"/>
    <w:rsid w:val="00611BF5"/>
    <w:rsid w:val="00611C66"/>
    <w:rsid w:val="00611D83"/>
    <w:rsid w:val="00612096"/>
    <w:rsid w:val="006121DB"/>
    <w:rsid w:val="00612521"/>
    <w:rsid w:val="00612537"/>
    <w:rsid w:val="00612668"/>
    <w:rsid w:val="00612800"/>
    <w:rsid w:val="0061284E"/>
    <w:rsid w:val="006128EA"/>
    <w:rsid w:val="00612B55"/>
    <w:rsid w:val="00612B59"/>
    <w:rsid w:val="00612BEC"/>
    <w:rsid w:val="00612CC0"/>
    <w:rsid w:val="00612E1C"/>
    <w:rsid w:val="00613017"/>
    <w:rsid w:val="006130A5"/>
    <w:rsid w:val="006131AE"/>
    <w:rsid w:val="0061331A"/>
    <w:rsid w:val="0061350C"/>
    <w:rsid w:val="00613671"/>
    <w:rsid w:val="006137AF"/>
    <w:rsid w:val="00613804"/>
    <w:rsid w:val="006138D0"/>
    <w:rsid w:val="00613917"/>
    <w:rsid w:val="00613CB1"/>
    <w:rsid w:val="00613CBC"/>
    <w:rsid w:val="00613CEA"/>
    <w:rsid w:val="00613DAC"/>
    <w:rsid w:val="00613E19"/>
    <w:rsid w:val="00613EB3"/>
    <w:rsid w:val="0061406A"/>
    <w:rsid w:val="0061427D"/>
    <w:rsid w:val="006142A2"/>
    <w:rsid w:val="006142B8"/>
    <w:rsid w:val="006143D2"/>
    <w:rsid w:val="00614A24"/>
    <w:rsid w:val="00614ABD"/>
    <w:rsid w:val="00614CB8"/>
    <w:rsid w:val="00614FB3"/>
    <w:rsid w:val="006151D1"/>
    <w:rsid w:val="00615393"/>
    <w:rsid w:val="0061542F"/>
    <w:rsid w:val="00615483"/>
    <w:rsid w:val="00615514"/>
    <w:rsid w:val="00615584"/>
    <w:rsid w:val="00615599"/>
    <w:rsid w:val="0061562A"/>
    <w:rsid w:val="0061566D"/>
    <w:rsid w:val="00615847"/>
    <w:rsid w:val="00615905"/>
    <w:rsid w:val="00615951"/>
    <w:rsid w:val="00615B70"/>
    <w:rsid w:val="00615CD0"/>
    <w:rsid w:val="00615CE1"/>
    <w:rsid w:val="00615DFE"/>
    <w:rsid w:val="0061646F"/>
    <w:rsid w:val="00616500"/>
    <w:rsid w:val="00616653"/>
    <w:rsid w:val="0061684E"/>
    <w:rsid w:val="00616CDE"/>
    <w:rsid w:val="00616DFB"/>
    <w:rsid w:val="00616EF4"/>
    <w:rsid w:val="00616FE3"/>
    <w:rsid w:val="006170F4"/>
    <w:rsid w:val="0061710E"/>
    <w:rsid w:val="0061718E"/>
    <w:rsid w:val="0061734A"/>
    <w:rsid w:val="00617436"/>
    <w:rsid w:val="00617A24"/>
    <w:rsid w:val="00617AAB"/>
    <w:rsid w:val="00617B0C"/>
    <w:rsid w:val="00617DD7"/>
    <w:rsid w:val="00617E0C"/>
    <w:rsid w:val="0062011B"/>
    <w:rsid w:val="00620181"/>
    <w:rsid w:val="00620340"/>
    <w:rsid w:val="00620487"/>
    <w:rsid w:val="006204C4"/>
    <w:rsid w:val="0062082B"/>
    <w:rsid w:val="006208A4"/>
    <w:rsid w:val="00620979"/>
    <w:rsid w:val="00620A16"/>
    <w:rsid w:val="00620A4B"/>
    <w:rsid w:val="00620B2B"/>
    <w:rsid w:val="00620D26"/>
    <w:rsid w:val="00620E17"/>
    <w:rsid w:val="0062101D"/>
    <w:rsid w:val="0062117A"/>
    <w:rsid w:val="006213C9"/>
    <w:rsid w:val="00621406"/>
    <w:rsid w:val="00621567"/>
    <w:rsid w:val="00621746"/>
    <w:rsid w:val="00621789"/>
    <w:rsid w:val="006218BA"/>
    <w:rsid w:val="00621940"/>
    <w:rsid w:val="00621A61"/>
    <w:rsid w:val="00621A94"/>
    <w:rsid w:val="00621AAB"/>
    <w:rsid w:val="00621ADD"/>
    <w:rsid w:val="00621CCB"/>
    <w:rsid w:val="00621D5E"/>
    <w:rsid w:val="00621D9A"/>
    <w:rsid w:val="00621F18"/>
    <w:rsid w:val="00622017"/>
    <w:rsid w:val="006220F1"/>
    <w:rsid w:val="006220F3"/>
    <w:rsid w:val="00622281"/>
    <w:rsid w:val="00622604"/>
    <w:rsid w:val="00622789"/>
    <w:rsid w:val="006229E2"/>
    <w:rsid w:val="00622ADC"/>
    <w:rsid w:val="00622B1F"/>
    <w:rsid w:val="00622E64"/>
    <w:rsid w:val="00622F90"/>
    <w:rsid w:val="006232F3"/>
    <w:rsid w:val="0062358F"/>
    <w:rsid w:val="006236E3"/>
    <w:rsid w:val="0062380F"/>
    <w:rsid w:val="00623A1D"/>
    <w:rsid w:val="00623AB6"/>
    <w:rsid w:val="00623B1C"/>
    <w:rsid w:val="00623BD1"/>
    <w:rsid w:val="00623BF1"/>
    <w:rsid w:val="00623DA1"/>
    <w:rsid w:val="00623EC8"/>
    <w:rsid w:val="006240FF"/>
    <w:rsid w:val="0062413C"/>
    <w:rsid w:val="00624169"/>
    <w:rsid w:val="00624233"/>
    <w:rsid w:val="006242AE"/>
    <w:rsid w:val="006244CD"/>
    <w:rsid w:val="006244EB"/>
    <w:rsid w:val="00624613"/>
    <w:rsid w:val="00624AD0"/>
    <w:rsid w:val="00624B6B"/>
    <w:rsid w:val="00624CF0"/>
    <w:rsid w:val="00624EEF"/>
    <w:rsid w:val="00624F87"/>
    <w:rsid w:val="00625288"/>
    <w:rsid w:val="00625296"/>
    <w:rsid w:val="00625748"/>
    <w:rsid w:val="0062597D"/>
    <w:rsid w:val="00625B7A"/>
    <w:rsid w:val="00625B9E"/>
    <w:rsid w:val="00625D5E"/>
    <w:rsid w:val="00625E16"/>
    <w:rsid w:val="00625F27"/>
    <w:rsid w:val="006262E4"/>
    <w:rsid w:val="00626368"/>
    <w:rsid w:val="00626381"/>
    <w:rsid w:val="006263EA"/>
    <w:rsid w:val="00626584"/>
    <w:rsid w:val="006265FD"/>
    <w:rsid w:val="0062671F"/>
    <w:rsid w:val="00626841"/>
    <w:rsid w:val="006268FB"/>
    <w:rsid w:val="00626A6B"/>
    <w:rsid w:val="00626C80"/>
    <w:rsid w:val="00626E98"/>
    <w:rsid w:val="00626EB2"/>
    <w:rsid w:val="00626F84"/>
    <w:rsid w:val="00627226"/>
    <w:rsid w:val="00627288"/>
    <w:rsid w:val="006272BB"/>
    <w:rsid w:val="0062751E"/>
    <w:rsid w:val="00627572"/>
    <w:rsid w:val="00627919"/>
    <w:rsid w:val="00627D7E"/>
    <w:rsid w:val="00627E3E"/>
    <w:rsid w:val="00627E64"/>
    <w:rsid w:val="00627F91"/>
    <w:rsid w:val="0063031E"/>
    <w:rsid w:val="00630334"/>
    <w:rsid w:val="00630843"/>
    <w:rsid w:val="00630876"/>
    <w:rsid w:val="0063087D"/>
    <w:rsid w:val="0063088F"/>
    <w:rsid w:val="00630919"/>
    <w:rsid w:val="0063097B"/>
    <w:rsid w:val="00630A21"/>
    <w:rsid w:val="00630C7C"/>
    <w:rsid w:val="00630D87"/>
    <w:rsid w:val="00630E51"/>
    <w:rsid w:val="00630EBB"/>
    <w:rsid w:val="00630FC3"/>
    <w:rsid w:val="006311DA"/>
    <w:rsid w:val="0063122E"/>
    <w:rsid w:val="00631442"/>
    <w:rsid w:val="006315D0"/>
    <w:rsid w:val="00631711"/>
    <w:rsid w:val="00631798"/>
    <w:rsid w:val="006319CB"/>
    <w:rsid w:val="006319D4"/>
    <w:rsid w:val="00631AFC"/>
    <w:rsid w:val="00631D6A"/>
    <w:rsid w:val="00631E36"/>
    <w:rsid w:val="006322A8"/>
    <w:rsid w:val="0063266A"/>
    <w:rsid w:val="0063268C"/>
    <w:rsid w:val="00632AB1"/>
    <w:rsid w:val="00632FED"/>
    <w:rsid w:val="00633069"/>
    <w:rsid w:val="00633181"/>
    <w:rsid w:val="00633244"/>
    <w:rsid w:val="0063326E"/>
    <w:rsid w:val="00633418"/>
    <w:rsid w:val="006336B9"/>
    <w:rsid w:val="0063382B"/>
    <w:rsid w:val="0063382D"/>
    <w:rsid w:val="0063399F"/>
    <w:rsid w:val="00633AB2"/>
    <w:rsid w:val="00633D97"/>
    <w:rsid w:val="00633EF7"/>
    <w:rsid w:val="00634207"/>
    <w:rsid w:val="00634575"/>
    <w:rsid w:val="006345B5"/>
    <w:rsid w:val="0063497B"/>
    <w:rsid w:val="006349C5"/>
    <w:rsid w:val="00634A98"/>
    <w:rsid w:val="00634DCE"/>
    <w:rsid w:val="00634DEB"/>
    <w:rsid w:val="00635137"/>
    <w:rsid w:val="0063513A"/>
    <w:rsid w:val="00635198"/>
    <w:rsid w:val="006351F2"/>
    <w:rsid w:val="006352F6"/>
    <w:rsid w:val="0063537E"/>
    <w:rsid w:val="0063543C"/>
    <w:rsid w:val="00635683"/>
    <w:rsid w:val="006356A8"/>
    <w:rsid w:val="00635878"/>
    <w:rsid w:val="006358FD"/>
    <w:rsid w:val="00635BC5"/>
    <w:rsid w:val="00635C9F"/>
    <w:rsid w:val="00635F87"/>
    <w:rsid w:val="00635FAC"/>
    <w:rsid w:val="006360A1"/>
    <w:rsid w:val="006361A5"/>
    <w:rsid w:val="0063621A"/>
    <w:rsid w:val="006363FD"/>
    <w:rsid w:val="00636597"/>
    <w:rsid w:val="0063673E"/>
    <w:rsid w:val="00636836"/>
    <w:rsid w:val="0063691F"/>
    <w:rsid w:val="00636AF0"/>
    <w:rsid w:val="00636DE8"/>
    <w:rsid w:val="00636E00"/>
    <w:rsid w:val="00636E82"/>
    <w:rsid w:val="00636EF2"/>
    <w:rsid w:val="0063726A"/>
    <w:rsid w:val="00637509"/>
    <w:rsid w:val="00637527"/>
    <w:rsid w:val="0063757E"/>
    <w:rsid w:val="0063795C"/>
    <w:rsid w:val="0063798D"/>
    <w:rsid w:val="00637CBB"/>
    <w:rsid w:val="00637D02"/>
    <w:rsid w:val="00637D3D"/>
    <w:rsid w:val="00637D6B"/>
    <w:rsid w:val="00637DA9"/>
    <w:rsid w:val="00637DB3"/>
    <w:rsid w:val="00640081"/>
    <w:rsid w:val="006403AA"/>
    <w:rsid w:val="006405D3"/>
    <w:rsid w:val="006405F0"/>
    <w:rsid w:val="0064062A"/>
    <w:rsid w:val="006406D0"/>
    <w:rsid w:val="00640AA3"/>
    <w:rsid w:val="00640CF3"/>
    <w:rsid w:val="006410AD"/>
    <w:rsid w:val="00641153"/>
    <w:rsid w:val="006412B6"/>
    <w:rsid w:val="00641405"/>
    <w:rsid w:val="00641466"/>
    <w:rsid w:val="006415FC"/>
    <w:rsid w:val="006417BB"/>
    <w:rsid w:val="0064199B"/>
    <w:rsid w:val="0064199E"/>
    <w:rsid w:val="006419CE"/>
    <w:rsid w:val="00641C66"/>
    <w:rsid w:val="00642181"/>
    <w:rsid w:val="0064225A"/>
    <w:rsid w:val="0064236E"/>
    <w:rsid w:val="006423FB"/>
    <w:rsid w:val="006425F0"/>
    <w:rsid w:val="0064260F"/>
    <w:rsid w:val="0064264B"/>
    <w:rsid w:val="0064271A"/>
    <w:rsid w:val="00642885"/>
    <w:rsid w:val="00642D16"/>
    <w:rsid w:val="00642DC0"/>
    <w:rsid w:val="00642F23"/>
    <w:rsid w:val="00642FA4"/>
    <w:rsid w:val="0064315D"/>
    <w:rsid w:val="0064316D"/>
    <w:rsid w:val="0064316F"/>
    <w:rsid w:val="00643245"/>
    <w:rsid w:val="006433E7"/>
    <w:rsid w:val="00643458"/>
    <w:rsid w:val="0064346F"/>
    <w:rsid w:val="006435C2"/>
    <w:rsid w:val="0064364A"/>
    <w:rsid w:val="0064368A"/>
    <w:rsid w:val="00643D85"/>
    <w:rsid w:val="00643DDD"/>
    <w:rsid w:val="00643E97"/>
    <w:rsid w:val="00643EEF"/>
    <w:rsid w:val="00643F18"/>
    <w:rsid w:val="00644358"/>
    <w:rsid w:val="006444BA"/>
    <w:rsid w:val="006445B0"/>
    <w:rsid w:val="00644666"/>
    <w:rsid w:val="006446CE"/>
    <w:rsid w:val="00644758"/>
    <w:rsid w:val="006447FE"/>
    <w:rsid w:val="00644986"/>
    <w:rsid w:val="00644D46"/>
    <w:rsid w:val="00644E84"/>
    <w:rsid w:val="00644F57"/>
    <w:rsid w:val="00644F82"/>
    <w:rsid w:val="00645305"/>
    <w:rsid w:val="006453BC"/>
    <w:rsid w:val="006454A1"/>
    <w:rsid w:val="00645567"/>
    <w:rsid w:val="00645661"/>
    <w:rsid w:val="006457B0"/>
    <w:rsid w:val="006457B4"/>
    <w:rsid w:val="00645978"/>
    <w:rsid w:val="0064597D"/>
    <w:rsid w:val="00645BA4"/>
    <w:rsid w:val="00645D70"/>
    <w:rsid w:val="00645E82"/>
    <w:rsid w:val="00645F35"/>
    <w:rsid w:val="00645FAE"/>
    <w:rsid w:val="00645FF7"/>
    <w:rsid w:val="0064632B"/>
    <w:rsid w:val="00646424"/>
    <w:rsid w:val="00646536"/>
    <w:rsid w:val="00646713"/>
    <w:rsid w:val="006467FD"/>
    <w:rsid w:val="0064680A"/>
    <w:rsid w:val="006468E4"/>
    <w:rsid w:val="00646908"/>
    <w:rsid w:val="006469AE"/>
    <w:rsid w:val="00646AD6"/>
    <w:rsid w:val="00646B16"/>
    <w:rsid w:val="00646D5A"/>
    <w:rsid w:val="00646E6E"/>
    <w:rsid w:val="00646F15"/>
    <w:rsid w:val="006473F0"/>
    <w:rsid w:val="006475F6"/>
    <w:rsid w:val="006476A2"/>
    <w:rsid w:val="006476B0"/>
    <w:rsid w:val="006477CE"/>
    <w:rsid w:val="00647A58"/>
    <w:rsid w:val="00647ABE"/>
    <w:rsid w:val="00647EC5"/>
    <w:rsid w:val="00647EFC"/>
    <w:rsid w:val="006503BF"/>
    <w:rsid w:val="00650553"/>
    <w:rsid w:val="0065058C"/>
    <w:rsid w:val="0065085C"/>
    <w:rsid w:val="0065088E"/>
    <w:rsid w:val="006508A3"/>
    <w:rsid w:val="00650B37"/>
    <w:rsid w:val="00650B41"/>
    <w:rsid w:val="00650B9A"/>
    <w:rsid w:val="00650BB0"/>
    <w:rsid w:val="00650DC8"/>
    <w:rsid w:val="00650E69"/>
    <w:rsid w:val="006510CC"/>
    <w:rsid w:val="00651195"/>
    <w:rsid w:val="0065125B"/>
    <w:rsid w:val="006512A3"/>
    <w:rsid w:val="00651614"/>
    <w:rsid w:val="00651A6F"/>
    <w:rsid w:val="00651B00"/>
    <w:rsid w:val="00651B7F"/>
    <w:rsid w:val="00651BDC"/>
    <w:rsid w:val="00651CBA"/>
    <w:rsid w:val="00651D81"/>
    <w:rsid w:val="00651DFD"/>
    <w:rsid w:val="00651EB5"/>
    <w:rsid w:val="00651F7F"/>
    <w:rsid w:val="00651FBA"/>
    <w:rsid w:val="00651FE4"/>
    <w:rsid w:val="00651FFD"/>
    <w:rsid w:val="00652109"/>
    <w:rsid w:val="006521EE"/>
    <w:rsid w:val="00652209"/>
    <w:rsid w:val="00652224"/>
    <w:rsid w:val="00652228"/>
    <w:rsid w:val="006522CD"/>
    <w:rsid w:val="00652471"/>
    <w:rsid w:val="00652942"/>
    <w:rsid w:val="00652974"/>
    <w:rsid w:val="00652A0A"/>
    <w:rsid w:val="00652B71"/>
    <w:rsid w:val="00652C60"/>
    <w:rsid w:val="00652DE4"/>
    <w:rsid w:val="00652E71"/>
    <w:rsid w:val="00652F5A"/>
    <w:rsid w:val="006533D2"/>
    <w:rsid w:val="006533DF"/>
    <w:rsid w:val="006534EF"/>
    <w:rsid w:val="006535BD"/>
    <w:rsid w:val="0065384D"/>
    <w:rsid w:val="00653976"/>
    <w:rsid w:val="00653AF0"/>
    <w:rsid w:val="00653BE5"/>
    <w:rsid w:val="00653BF7"/>
    <w:rsid w:val="00653EF5"/>
    <w:rsid w:val="00653FD3"/>
    <w:rsid w:val="00654056"/>
    <w:rsid w:val="00654170"/>
    <w:rsid w:val="00654462"/>
    <w:rsid w:val="0065472C"/>
    <w:rsid w:val="00654793"/>
    <w:rsid w:val="006548D3"/>
    <w:rsid w:val="00654969"/>
    <w:rsid w:val="00654DE8"/>
    <w:rsid w:val="0065507B"/>
    <w:rsid w:val="00655165"/>
    <w:rsid w:val="006552E4"/>
    <w:rsid w:val="006553C7"/>
    <w:rsid w:val="00655910"/>
    <w:rsid w:val="00655C00"/>
    <w:rsid w:val="00655EFE"/>
    <w:rsid w:val="00655F72"/>
    <w:rsid w:val="00655F80"/>
    <w:rsid w:val="006560B8"/>
    <w:rsid w:val="00656267"/>
    <w:rsid w:val="0065630D"/>
    <w:rsid w:val="006564FE"/>
    <w:rsid w:val="0065650E"/>
    <w:rsid w:val="00656651"/>
    <w:rsid w:val="006568BC"/>
    <w:rsid w:val="00656931"/>
    <w:rsid w:val="00656BB8"/>
    <w:rsid w:val="00656BC6"/>
    <w:rsid w:val="00656C0A"/>
    <w:rsid w:val="00656C36"/>
    <w:rsid w:val="00656C75"/>
    <w:rsid w:val="00656EA7"/>
    <w:rsid w:val="00657091"/>
    <w:rsid w:val="00657180"/>
    <w:rsid w:val="00657AB0"/>
    <w:rsid w:val="00657CC0"/>
    <w:rsid w:val="00657DBE"/>
    <w:rsid w:val="00657ED3"/>
    <w:rsid w:val="00657F7C"/>
    <w:rsid w:val="0066017E"/>
    <w:rsid w:val="006601AC"/>
    <w:rsid w:val="00660361"/>
    <w:rsid w:val="00660388"/>
    <w:rsid w:val="006605A4"/>
    <w:rsid w:val="00660CBA"/>
    <w:rsid w:val="00660D43"/>
    <w:rsid w:val="00660D7B"/>
    <w:rsid w:val="00660F58"/>
    <w:rsid w:val="00660FF6"/>
    <w:rsid w:val="00661077"/>
    <w:rsid w:val="0066116F"/>
    <w:rsid w:val="00661296"/>
    <w:rsid w:val="00661447"/>
    <w:rsid w:val="006616E1"/>
    <w:rsid w:val="00661714"/>
    <w:rsid w:val="0066175B"/>
    <w:rsid w:val="00661771"/>
    <w:rsid w:val="00661ABE"/>
    <w:rsid w:val="00661B38"/>
    <w:rsid w:val="00661E79"/>
    <w:rsid w:val="00661FE3"/>
    <w:rsid w:val="006623A7"/>
    <w:rsid w:val="006624C9"/>
    <w:rsid w:val="0066250E"/>
    <w:rsid w:val="0066264A"/>
    <w:rsid w:val="00662A87"/>
    <w:rsid w:val="00662B6C"/>
    <w:rsid w:val="00662BDE"/>
    <w:rsid w:val="00662D02"/>
    <w:rsid w:val="00662DBB"/>
    <w:rsid w:val="0066309C"/>
    <w:rsid w:val="006630EA"/>
    <w:rsid w:val="00663255"/>
    <w:rsid w:val="00663471"/>
    <w:rsid w:val="00663529"/>
    <w:rsid w:val="00663840"/>
    <w:rsid w:val="006638C5"/>
    <w:rsid w:val="006638C8"/>
    <w:rsid w:val="00663B50"/>
    <w:rsid w:val="00663B75"/>
    <w:rsid w:val="00663B76"/>
    <w:rsid w:val="00663CB5"/>
    <w:rsid w:val="00663EF4"/>
    <w:rsid w:val="006640A9"/>
    <w:rsid w:val="0066412F"/>
    <w:rsid w:val="006641FB"/>
    <w:rsid w:val="0066433E"/>
    <w:rsid w:val="00664647"/>
    <w:rsid w:val="00664996"/>
    <w:rsid w:val="00664B52"/>
    <w:rsid w:val="00664EC2"/>
    <w:rsid w:val="00664EC8"/>
    <w:rsid w:val="00664F19"/>
    <w:rsid w:val="0066502E"/>
    <w:rsid w:val="00665157"/>
    <w:rsid w:val="00665390"/>
    <w:rsid w:val="006656E2"/>
    <w:rsid w:val="006656F8"/>
    <w:rsid w:val="00665781"/>
    <w:rsid w:val="00665797"/>
    <w:rsid w:val="006657CC"/>
    <w:rsid w:val="00665859"/>
    <w:rsid w:val="00665863"/>
    <w:rsid w:val="0066596F"/>
    <w:rsid w:val="00665B22"/>
    <w:rsid w:val="00665B4E"/>
    <w:rsid w:val="00665E94"/>
    <w:rsid w:val="00665F8F"/>
    <w:rsid w:val="006661B8"/>
    <w:rsid w:val="0066624F"/>
    <w:rsid w:val="006662C3"/>
    <w:rsid w:val="0066662E"/>
    <w:rsid w:val="006666D4"/>
    <w:rsid w:val="00666733"/>
    <w:rsid w:val="006667AC"/>
    <w:rsid w:val="006668F1"/>
    <w:rsid w:val="006668F7"/>
    <w:rsid w:val="00666A9C"/>
    <w:rsid w:val="00666E2A"/>
    <w:rsid w:val="00666F4F"/>
    <w:rsid w:val="00667259"/>
    <w:rsid w:val="0066727F"/>
    <w:rsid w:val="0066748E"/>
    <w:rsid w:val="006674A9"/>
    <w:rsid w:val="006676FB"/>
    <w:rsid w:val="0066777D"/>
    <w:rsid w:val="006677BC"/>
    <w:rsid w:val="00667CC1"/>
    <w:rsid w:val="00667CEB"/>
    <w:rsid w:val="00667DC0"/>
    <w:rsid w:val="00667FC5"/>
    <w:rsid w:val="00667FD7"/>
    <w:rsid w:val="00670455"/>
    <w:rsid w:val="006705F3"/>
    <w:rsid w:val="00670628"/>
    <w:rsid w:val="00670719"/>
    <w:rsid w:val="006707A1"/>
    <w:rsid w:val="00670924"/>
    <w:rsid w:val="00670D1B"/>
    <w:rsid w:val="00670D50"/>
    <w:rsid w:val="00670D8B"/>
    <w:rsid w:val="006710DF"/>
    <w:rsid w:val="00671187"/>
    <w:rsid w:val="006713C4"/>
    <w:rsid w:val="006715F9"/>
    <w:rsid w:val="00671606"/>
    <w:rsid w:val="006717E0"/>
    <w:rsid w:val="00671912"/>
    <w:rsid w:val="00671A04"/>
    <w:rsid w:val="00671A0C"/>
    <w:rsid w:val="00671A14"/>
    <w:rsid w:val="00671BB3"/>
    <w:rsid w:val="00671DA8"/>
    <w:rsid w:val="00671EBB"/>
    <w:rsid w:val="00671FAA"/>
    <w:rsid w:val="006721D5"/>
    <w:rsid w:val="00672253"/>
    <w:rsid w:val="0067233E"/>
    <w:rsid w:val="00672499"/>
    <w:rsid w:val="006727B4"/>
    <w:rsid w:val="00672855"/>
    <w:rsid w:val="006728C3"/>
    <w:rsid w:val="00672BA4"/>
    <w:rsid w:val="00672C71"/>
    <w:rsid w:val="00672E06"/>
    <w:rsid w:val="00672F03"/>
    <w:rsid w:val="00673070"/>
    <w:rsid w:val="006730D7"/>
    <w:rsid w:val="006732F6"/>
    <w:rsid w:val="00673344"/>
    <w:rsid w:val="00673382"/>
    <w:rsid w:val="006735FE"/>
    <w:rsid w:val="00673852"/>
    <w:rsid w:val="006738BE"/>
    <w:rsid w:val="00673B42"/>
    <w:rsid w:val="00673BAD"/>
    <w:rsid w:val="00673F90"/>
    <w:rsid w:val="00674394"/>
    <w:rsid w:val="006743AE"/>
    <w:rsid w:val="006743EF"/>
    <w:rsid w:val="0067447E"/>
    <w:rsid w:val="00674536"/>
    <w:rsid w:val="0067483F"/>
    <w:rsid w:val="006748CD"/>
    <w:rsid w:val="006748E4"/>
    <w:rsid w:val="00674B0F"/>
    <w:rsid w:val="00674B5E"/>
    <w:rsid w:val="00674BB3"/>
    <w:rsid w:val="00674DEA"/>
    <w:rsid w:val="00674E13"/>
    <w:rsid w:val="00674F91"/>
    <w:rsid w:val="00674FD9"/>
    <w:rsid w:val="0067501A"/>
    <w:rsid w:val="00675170"/>
    <w:rsid w:val="006751D8"/>
    <w:rsid w:val="006755BC"/>
    <w:rsid w:val="006757D8"/>
    <w:rsid w:val="006758A6"/>
    <w:rsid w:val="00675919"/>
    <w:rsid w:val="006759D3"/>
    <w:rsid w:val="00675BBB"/>
    <w:rsid w:val="00675D68"/>
    <w:rsid w:val="00675D87"/>
    <w:rsid w:val="00675EBC"/>
    <w:rsid w:val="0067604B"/>
    <w:rsid w:val="006760B6"/>
    <w:rsid w:val="00676568"/>
    <w:rsid w:val="00676872"/>
    <w:rsid w:val="006769BE"/>
    <w:rsid w:val="006769E9"/>
    <w:rsid w:val="00676A1F"/>
    <w:rsid w:val="00676BCE"/>
    <w:rsid w:val="006770BD"/>
    <w:rsid w:val="0067733D"/>
    <w:rsid w:val="0067745B"/>
    <w:rsid w:val="0067752B"/>
    <w:rsid w:val="00677631"/>
    <w:rsid w:val="006776F4"/>
    <w:rsid w:val="00677725"/>
    <w:rsid w:val="00677727"/>
    <w:rsid w:val="0067774C"/>
    <w:rsid w:val="00677995"/>
    <w:rsid w:val="00677BE5"/>
    <w:rsid w:val="00677C5E"/>
    <w:rsid w:val="00677DDB"/>
    <w:rsid w:val="00677EFB"/>
    <w:rsid w:val="00677F62"/>
    <w:rsid w:val="00680131"/>
    <w:rsid w:val="00680297"/>
    <w:rsid w:val="00680496"/>
    <w:rsid w:val="006805C5"/>
    <w:rsid w:val="0068079E"/>
    <w:rsid w:val="006808C0"/>
    <w:rsid w:val="0068090F"/>
    <w:rsid w:val="00680959"/>
    <w:rsid w:val="00680A32"/>
    <w:rsid w:val="00680AF0"/>
    <w:rsid w:val="00680D7D"/>
    <w:rsid w:val="00680DCF"/>
    <w:rsid w:val="006810B1"/>
    <w:rsid w:val="006810FA"/>
    <w:rsid w:val="00681388"/>
    <w:rsid w:val="006813CD"/>
    <w:rsid w:val="00681513"/>
    <w:rsid w:val="00681570"/>
    <w:rsid w:val="00681858"/>
    <w:rsid w:val="00681DD4"/>
    <w:rsid w:val="00681ED2"/>
    <w:rsid w:val="0068213F"/>
    <w:rsid w:val="006822C4"/>
    <w:rsid w:val="00682481"/>
    <w:rsid w:val="006825A7"/>
    <w:rsid w:val="00682745"/>
    <w:rsid w:val="0068288E"/>
    <w:rsid w:val="006828F3"/>
    <w:rsid w:val="00682B15"/>
    <w:rsid w:val="00682BB9"/>
    <w:rsid w:val="00682C7B"/>
    <w:rsid w:val="00682ED0"/>
    <w:rsid w:val="00683270"/>
    <w:rsid w:val="006832B7"/>
    <w:rsid w:val="00683531"/>
    <w:rsid w:val="00683534"/>
    <w:rsid w:val="0068366F"/>
    <w:rsid w:val="00683BF5"/>
    <w:rsid w:val="00683BFC"/>
    <w:rsid w:val="00683CA1"/>
    <w:rsid w:val="00683D6E"/>
    <w:rsid w:val="00683D83"/>
    <w:rsid w:val="00684025"/>
    <w:rsid w:val="00684324"/>
    <w:rsid w:val="006843B1"/>
    <w:rsid w:val="00684522"/>
    <w:rsid w:val="0068457C"/>
    <w:rsid w:val="00684671"/>
    <w:rsid w:val="006846B7"/>
    <w:rsid w:val="0068480C"/>
    <w:rsid w:val="00684C52"/>
    <w:rsid w:val="00684D9B"/>
    <w:rsid w:val="00684E9C"/>
    <w:rsid w:val="00685292"/>
    <w:rsid w:val="006853C6"/>
    <w:rsid w:val="006854BC"/>
    <w:rsid w:val="00685517"/>
    <w:rsid w:val="00685A13"/>
    <w:rsid w:val="00685B3C"/>
    <w:rsid w:val="00685C75"/>
    <w:rsid w:val="00685D0F"/>
    <w:rsid w:val="00685D1F"/>
    <w:rsid w:val="0068614F"/>
    <w:rsid w:val="006861AE"/>
    <w:rsid w:val="00686209"/>
    <w:rsid w:val="0068620A"/>
    <w:rsid w:val="006862EB"/>
    <w:rsid w:val="006862F3"/>
    <w:rsid w:val="00686304"/>
    <w:rsid w:val="00686365"/>
    <w:rsid w:val="0068640D"/>
    <w:rsid w:val="00686494"/>
    <w:rsid w:val="0068662B"/>
    <w:rsid w:val="006866D7"/>
    <w:rsid w:val="00686791"/>
    <w:rsid w:val="006869EA"/>
    <w:rsid w:val="006869F8"/>
    <w:rsid w:val="00686A67"/>
    <w:rsid w:val="00686E44"/>
    <w:rsid w:val="006870AF"/>
    <w:rsid w:val="006870E9"/>
    <w:rsid w:val="006873E9"/>
    <w:rsid w:val="00687437"/>
    <w:rsid w:val="00687883"/>
    <w:rsid w:val="006879FF"/>
    <w:rsid w:val="00687A71"/>
    <w:rsid w:val="00687B41"/>
    <w:rsid w:val="00687F16"/>
    <w:rsid w:val="006900C1"/>
    <w:rsid w:val="00690304"/>
    <w:rsid w:val="00690497"/>
    <w:rsid w:val="006905A0"/>
    <w:rsid w:val="006906E4"/>
    <w:rsid w:val="006909D5"/>
    <w:rsid w:val="00690D29"/>
    <w:rsid w:val="0069118D"/>
    <w:rsid w:val="006912B0"/>
    <w:rsid w:val="006915F9"/>
    <w:rsid w:val="0069169B"/>
    <w:rsid w:val="006917A7"/>
    <w:rsid w:val="0069184B"/>
    <w:rsid w:val="006918DE"/>
    <w:rsid w:val="00691A34"/>
    <w:rsid w:val="00691A3A"/>
    <w:rsid w:val="00691A8D"/>
    <w:rsid w:val="00691AC8"/>
    <w:rsid w:val="00691C28"/>
    <w:rsid w:val="00691D63"/>
    <w:rsid w:val="00691FF4"/>
    <w:rsid w:val="0069207C"/>
    <w:rsid w:val="0069209D"/>
    <w:rsid w:val="006925EC"/>
    <w:rsid w:val="006928D6"/>
    <w:rsid w:val="00692963"/>
    <w:rsid w:val="00692A0B"/>
    <w:rsid w:val="00692B03"/>
    <w:rsid w:val="00692DCE"/>
    <w:rsid w:val="00692F5A"/>
    <w:rsid w:val="00692FA0"/>
    <w:rsid w:val="006930EB"/>
    <w:rsid w:val="00693355"/>
    <w:rsid w:val="00693470"/>
    <w:rsid w:val="006935B2"/>
    <w:rsid w:val="006937FE"/>
    <w:rsid w:val="00693853"/>
    <w:rsid w:val="00693915"/>
    <w:rsid w:val="00693ADA"/>
    <w:rsid w:val="00693CCD"/>
    <w:rsid w:val="00694179"/>
    <w:rsid w:val="006942E2"/>
    <w:rsid w:val="00694353"/>
    <w:rsid w:val="006946DF"/>
    <w:rsid w:val="00694845"/>
    <w:rsid w:val="00694876"/>
    <w:rsid w:val="0069488F"/>
    <w:rsid w:val="0069496A"/>
    <w:rsid w:val="00694A22"/>
    <w:rsid w:val="00694C3F"/>
    <w:rsid w:val="00694CAF"/>
    <w:rsid w:val="00694D64"/>
    <w:rsid w:val="00694DB9"/>
    <w:rsid w:val="00694E23"/>
    <w:rsid w:val="0069556B"/>
    <w:rsid w:val="006956DF"/>
    <w:rsid w:val="006956E2"/>
    <w:rsid w:val="006957F5"/>
    <w:rsid w:val="00695BCA"/>
    <w:rsid w:val="00695BDA"/>
    <w:rsid w:val="00695DAD"/>
    <w:rsid w:val="00695ED3"/>
    <w:rsid w:val="00695F15"/>
    <w:rsid w:val="006961DF"/>
    <w:rsid w:val="006964ED"/>
    <w:rsid w:val="00696513"/>
    <w:rsid w:val="00696529"/>
    <w:rsid w:val="00696595"/>
    <w:rsid w:val="0069659F"/>
    <w:rsid w:val="006965FC"/>
    <w:rsid w:val="00696710"/>
    <w:rsid w:val="00696C8C"/>
    <w:rsid w:val="00696CD9"/>
    <w:rsid w:val="00696E6E"/>
    <w:rsid w:val="006973C7"/>
    <w:rsid w:val="006973FF"/>
    <w:rsid w:val="0069742F"/>
    <w:rsid w:val="006974D8"/>
    <w:rsid w:val="006974E8"/>
    <w:rsid w:val="0069768D"/>
    <w:rsid w:val="006977C0"/>
    <w:rsid w:val="006978FE"/>
    <w:rsid w:val="00697AEE"/>
    <w:rsid w:val="00697BAC"/>
    <w:rsid w:val="00697D54"/>
    <w:rsid w:val="00697E7D"/>
    <w:rsid w:val="00697EA8"/>
    <w:rsid w:val="00697EE4"/>
    <w:rsid w:val="00697FF1"/>
    <w:rsid w:val="00697FFE"/>
    <w:rsid w:val="006A0119"/>
    <w:rsid w:val="006A01D1"/>
    <w:rsid w:val="006A023E"/>
    <w:rsid w:val="006A0357"/>
    <w:rsid w:val="006A0495"/>
    <w:rsid w:val="006A0641"/>
    <w:rsid w:val="006A0822"/>
    <w:rsid w:val="006A08C4"/>
    <w:rsid w:val="006A0999"/>
    <w:rsid w:val="006A0AB4"/>
    <w:rsid w:val="006A0AB8"/>
    <w:rsid w:val="006A0C9A"/>
    <w:rsid w:val="006A0CA4"/>
    <w:rsid w:val="006A0E44"/>
    <w:rsid w:val="006A0E76"/>
    <w:rsid w:val="006A0FF0"/>
    <w:rsid w:val="006A121E"/>
    <w:rsid w:val="006A1585"/>
    <w:rsid w:val="006A16A6"/>
    <w:rsid w:val="006A18F6"/>
    <w:rsid w:val="006A19EB"/>
    <w:rsid w:val="006A1A7A"/>
    <w:rsid w:val="006A201B"/>
    <w:rsid w:val="006A21C5"/>
    <w:rsid w:val="006A21D8"/>
    <w:rsid w:val="006A223A"/>
    <w:rsid w:val="006A2368"/>
    <w:rsid w:val="006A23BF"/>
    <w:rsid w:val="006A2418"/>
    <w:rsid w:val="006A2492"/>
    <w:rsid w:val="006A2671"/>
    <w:rsid w:val="006A26E4"/>
    <w:rsid w:val="006A271B"/>
    <w:rsid w:val="006A2812"/>
    <w:rsid w:val="006A292F"/>
    <w:rsid w:val="006A297D"/>
    <w:rsid w:val="006A2A21"/>
    <w:rsid w:val="006A2BF5"/>
    <w:rsid w:val="006A2D61"/>
    <w:rsid w:val="006A2E61"/>
    <w:rsid w:val="006A2FC0"/>
    <w:rsid w:val="006A3034"/>
    <w:rsid w:val="006A3053"/>
    <w:rsid w:val="006A318A"/>
    <w:rsid w:val="006A32DA"/>
    <w:rsid w:val="006A356C"/>
    <w:rsid w:val="006A37A3"/>
    <w:rsid w:val="006A3936"/>
    <w:rsid w:val="006A3AD2"/>
    <w:rsid w:val="006A3B1D"/>
    <w:rsid w:val="006A3B76"/>
    <w:rsid w:val="006A3CB6"/>
    <w:rsid w:val="006A3EEF"/>
    <w:rsid w:val="006A3EF8"/>
    <w:rsid w:val="006A3F98"/>
    <w:rsid w:val="006A3FD3"/>
    <w:rsid w:val="006A403B"/>
    <w:rsid w:val="006A4050"/>
    <w:rsid w:val="006A4089"/>
    <w:rsid w:val="006A433A"/>
    <w:rsid w:val="006A44F5"/>
    <w:rsid w:val="006A4768"/>
    <w:rsid w:val="006A486F"/>
    <w:rsid w:val="006A4960"/>
    <w:rsid w:val="006A49B8"/>
    <w:rsid w:val="006A4CB5"/>
    <w:rsid w:val="006A4D3E"/>
    <w:rsid w:val="006A4DC5"/>
    <w:rsid w:val="006A4DF6"/>
    <w:rsid w:val="006A4F82"/>
    <w:rsid w:val="006A5854"/>
    <w:rsid w:val="006A5A98"/>
    <w:rsid w:val="006A5AD9"/>
    <w:rsid w:val="006A5CD2"/>
    <w:rsid w:val="006A5D5F"/>
    <w:rsid w:val="006A64C3"/>
    <w:rsid w:val="006A667A"/>
    <w:rsid w:val="006A668E"/>
    <w:rsid w:val="006A67D7"/>
    <w:rsid w:val="006A67DB"/>
    <w:rsid w:val="006A67EA"/>
    <w:rsid w:val="006A6869"/>
    <w:rsid w:val="006A692D"/>
    <w:rsid w:val="006A699C"/>
    <w:rsid w:val="006A6A69"/>
    <w:rsid w:val="006A6AAA"/>
    <w:rsid w:val="006A6FEE"/>
    <w:rsid w:val="006A72F4"/>
    <w:rsid w:val="006A744C"/>
    <w:rsid w:val="006A7481"/>
    <w:rsid w:val="006A7494"/>
    <w:rsid w:val="006A763C"/>
    <w:rsid w:val="006A7689"/>
    <w:rsid w:val="006A7791"/>
    <w:rsid w:val="006A77CC"/>
    <w:rsid w:val="006A7853"/>
    <w:rsid w:val="006A790F"/>
    <w:rsid w:val="006A7C41"/>
    <w:rsid w:val="006B0284"/>
    <w:rsid w:val="006B02C4"/>
    <w:rsid w:val="006B0562"/>
    <w:rsid w:val="006B0736"/>
    <w:rsid w:val="006B07B1"/>
    <w:rsid w:val="006B0884"/>
    <w:rsid w:val="006B088C"/>
    <w:rsid w:val="006B0958"/>
    <w:rsid w:val="006B0A25"/>
    <w:rsid w:val="006B0AC2"/>
    <w:rsid w:val="006B0D52"/>
    <w:rsid w:val="006B0F90"/>
    <w:rsid w:val="006B148E"/>
    <w:rsid w:val="006B150F"/>
    <w:rsid w:val="006B159E"/>
    <w:rsid w:val="006B15A1"/>
    <w:rsid w:val="006B16F4"/>
    <w:rsid w:val="006B1704"/>
    <w:rsid w:val="006B174C"/>
    <w:rsid w:val="006B1834"/>
    <w:rsid w:val="006B1D86"/>
    <w:rsid w:val="006B1DDC"/>
    <w:rsid w:val="006B1E3A"/>
    <w:rsid w:val="006B1F4A"/>
    <w:rsid w:val="006B1FD4"/>
    <w:rsid w:val="006B2044"/>
    <w:rsid w:val="006B2089"/>
    <w:rsid w:val="006B22BE"/>
    <w:rsid w:val="006B22DF"/>
    <w:rsid w:val="006B264B"/>
    <w:rsid w:val="006B267C"/>
    <w:rsid w:val="006B28B3"/>
    <w:rsid w:val="006B28E5"/>
    <w:rsid w:val="006B2945"/>
    <w:rsid w:val="006B2A30"/>
    <w:rsid w:val="006B2B43"/>
    <w:rsid w:val="006B2C7F"/>
    <w:rsid w:val="006B2D3F"/>
    <w:rsid w:val="006B2D40"/>
    <w:rsid w:val="006B2F73"/>
    <w:rsid w:val="006B2FA1"/>
    <w:rsid w:val="006B2FE2"/>
    <w:rsid w:val="006B2FE6"/>
    <w:rsid w:val="006B332A"/>
    <w:rsid w:val="006B33ED"/>
    <w:rsid w:val="006B36E2"/>
    <w:rsid w:val="006B3DD2"/>
    <w:rsid w:val="006B3E64"/>
    <w:rsid w:val="006B3FA9"/>
    <w:rsid w:val="006B4132"/>
    <w:rsid w:val="006B4401"/>
    <w:rsid w:val="006B464D"/>
    <w:rsid w:val="006B4869"/>
    <w:rsid w:val="006B4DA3"/>
    <w:rsid w:val="006B4FC0"/>
    <w:rsid w:val="006B52F2"/>
    <w:rsid w:val="006B533D"/>
    <w:rsid w:val="006B57A6"/>
    <w:rsid w:val="006B57E7"/>
    <w:rsid w:val="006B5906"/>
    <w:rsid w:val="006B5A82"/>
    <w:rsid w:val="006B5A86"/>
    <w:rsid w:val="006B5C7A"/>
    <w:rsid w:val="006B5E55"/>
    <w:rsid w:val="006B5FA1"/>
    <w:rsid w:val="006B5FCA"/>
    <w:rsid w:val="006B62C2"/>
    <w:rsid w:val="006B6357"/>
    <w:rsid w:val="006B6415"/>
    <w:rsid w:val="006B64B2"/>
    <w:rsid w:val="006B6504"/>
    <w:rsid w:val="006B651E"/>
    <w:rsid w:val="006B6544"/>
    <w:rsid w:val="006B661C"/>
    <w:rsid w:val="006B691D"/>
    <w:rsid w:val="006B6A7C"/>
    <w:rsid w:val="006B6BFE"/>
    <w:rsid w:val="006B6C06"/>
    <w:rsid w:val="006B6CCA"/>
    <w:rsid w:val="006B6CF3"/>
    <w:rsid w:val="006B6E0A"/>
    <w:rsid w:val="006B6FD1"/>
    <w:rsid w:val="006B70B8"/>
    <w:rsid w:val="006B73BB"/>
    <w:rsid w:val="006B74CE"/>
    <w:rsid w:val="006B75AD"/>
    <w:rsid w:val="006B75E3"/>
    <w:rsid w:val="006B765C"/>
    <w:rsid w:val="006B77AC"/>
    <w:rsid w:val="006B7AE1"/>
    <w:rsid w:val="006B7CD2"/>
    <w:rsid w:val="006B7CE0"/>
    <w:rsid w:val="006B7CF3"/>
    <w:rsid w:val="006C00B4"/>
    <w:rsid w:val="006C016D"/>
    <w:rsid w:val="006C0338"/>
    <w:rsid w:val="006C033D"/>
    <w:rsid w:val="006C045D"/>
    <w:rsid w:val="006C04E7"/>
    <w:rsid w:val="006C055B"/>
    <w:rsid w:val="006C070A"/>
    <w:rsid w:val="006C072D"/>
    <w:rsid w:val="006C09D9"/>
    <w:rsid w:val="006C0B4D"/>
    <w:rsid w:val="006C0EB9"/>
    <w:rsid w:val="006C0F6B"/>
    <w:rsid w:val="006C0FBB"/>
    <w:rsid w:val="006C108B"/>
    <w:rsid w:val="006C10E9"/>
    <w:rsid w:val="006C1350"/>
    <w:rsid w:val="006C14B5"/>
    <w:rsid w:val="006C14C3"/>
    <w:rsid w:val="006C1691"/>
    <w:rsid w:val="006C1872"/>
    <w:rsid w:val="006C195A"/>
    <w:rsid w:val="006C1ABB"/>
    <w:rsid w:val="006C1ABD"/>
    <w:rsid w:val="006C1AF2"/>
    <w:rsid w:val="006C1FD6"/>
    <w:rsid w:val="006C202B"/>
    <w:rsid w:val="006C2083"/>
    <w:rsid w:val="006C214F"/>
    <w:rsid w:val="006C216E"/>
    <w:rsid w:val="006C222B"/>
    <w:rsid w:val="006C2411"/>
    <w:rsid w:val="006C24F2"/>
    <w:rsid w:val="006C263C"/>
    <w:rsid w:val="006C2741"/>
    <w:rsid w:val="006C283E"/>
    <w:rsid w:val="006C2853"/>
    <w:rsid w:val="006C2A63"/>
    <w:rsid w:val="006C2AB2"/>
    <w:rsid w:val="006C2C37"/>
    <w:rsid w:val="006C2E16"/>
    <w:rsid w:val="006C2E50"/>
    <w:rsid w:val="006C2E99"/>
    <w:rsid w:val="006C2FB2"/>
    <w:rsid w:val="006C3426"/>
    <w:rsid w:val="006C3445"/>
    <w:rsid w:val="006C374C"/>
    <w:rsid w:val="006C3C46"/>
    <w:rsid w:val="006C3C79"/>
    <w:rsid w:val="006C3D48"/>
    <w:rsid w:val="006C3DD1"/>
    <w:rsid w:val="006C3E62"/>
    <w:rsid w:val="006C3F03"/>
    <w:rsid w:val="006C412F"/>
    <w:rsid w:val="006C418F"/>
    <w:rsid w:val="006C44C8"/>
    <w:rsid w:val="006C468B"/>
    <w:rsid w:val="006C499C"/>
    <w:rsid w:val="006C4A82"/>
    <w:rsid w:val="006C4AE8"/>
    <w:rsid w:val="006C4C18"/>
    <w:rsid w:val="006C4C42"/>
    <w:rsid w:val="006C4F20"/>
    <w:rsid w:val="006C5257"/>
    <w:rsid w:val="006C528C"/>
    <w:rsid w:val="006C5382"/>
    <w:rsid w:val="006C53E7"/>
    <w:rsid w:val="006C5694"/>
    <w:rsid w:val="006C56CA"/>
    <w:rsid w:val="006C581F"/>
    <w:rsid w:val="006C58B4"/>
    <w:rsid w:val="006C5960"/>
    <w:rsid w:val="006C5B33"/>
    <w:rsid w:val="006C5B5E"/>
    <w:rsid w:val="006C5C4A"/>
    <w:rsid w:val="006C5EE9"/>
    <w:rsid w:val="006C61BC"/>
    <w:rsid w:val="006C6253"/>
    <w:rsid w:val="006C631F"/>
    <w:rsid w:val="006C657D"/>
    <w:rsid w:val="006C673A"/>
    <w:rsid w:val="006C6762"/>
    <w:rsid w:val="006C6814"/>
    <w:rsid w:val="006C6817"/>
    <w:rsid w:val="006C6885"/>
    <w:rsid w:val="006C69C3"/>
    <w:rsid w:val="006C69FD"/>
    <w:rsid w:val="006C6A27"/>
    <w:rsid w:val="006C6BA8"/>
    <w:rsid w:val="006C6C34"/>
    <w:rsid w:val="006C6C80"/>
    <w:rsid w:val="006C6E56"/>
    <w:rsid w:val="006C6F89"/>
    <w:rsid w:val="006C7083"/>
    <w:rsid w:val="006C770F"/>
    <w:rsid w:val="006C7D98"/>
    <w:rsid w:val="006C7EAD"/>
    <w:rsid w:val="006C7F01"/>
    <w:rsid w:val="006C7F56"/>
    <w:rsid w:val="006D0164"/>
    <w:rsid w:val="006D01AA"/>
    <w:rsid w:val="006D0289"/>
    <w:rsid w:val="006D0310"/>
    <w:rsid w:val="006D0381"/>
    <w:rsid w:val="006D068D"/>
    <w:rsid w:val="006D06B1"/>
    <w:rsid w:val="006D0A5F"/>
    <w:rsid w:val="006D0ABB"/>
    <w:rsid w:val="006D0B41"/>
    <w:rsid w:val="006D0BB2"/>
    <w:rsid w:val="006D0C64"/>
    <w:rsid w:val="006D0D27"/>
    <w:rsid w:val="006D0E1F"/>
    <w:rsid w:val="006D0E73"/>
    <w:rsid w:val="006D0EC0"/>
    <w:rsid w:val="006D0EEB"/>
    <w:rsid w:val="006D0FE7"/>
    <w:rsid w:val="006D11F3"/>
    <w:rsid w:val="006D1226"/>
    <w:rsid w:val="006D12B5"/>
    <w:rsid w:val="006D164F"/>
    <w:rsid w:val="006D1BBA"/>
    <w:rsid w:val="006D1D23"/>
    <w:rsid w:val="006D1FF8"/>
    <w:rsid w:val="006D1FFB"/>
    <w:rsid w:val="006D20AF"/>
    <w:rsid w:val="006D2B28"/>
    <w:rsid w:val="006D2B2A"/>
    <w:rsid w:val="006D2B94"/>
    <w:rsid w:val="006D2BE3"/>
    <w:rsid w:val="006D2DB1"/>
    <w:rsid w:val="006D2DE9"/>
    <w:rsid w:val="006D2E95"/>
    <w:rsid w:val="006D2EDE"/>
    <w:rsid w:val="006D2F09"/>
    <w:rsid w:val="006D303A"/>
    <w:rsid w:val="006D357F"/>
    <w:rsid w:val="006D3594"/>
    <w:rsid w:val="006D3734"/>
    <w:rsid w:val="006D37AC"/>
    <w:rsid w:val="006D3818"/>
    <w:rsid w:val="006D384B"/>
    <w:rsid w:val="006D3A41"/>
    <w:rsid w:val="006D3B93"/>
    <w:rsid w:val="006D3BD3"/>
    <w:rsid w:val="006D3C4D"/>
    <w:rsid w:val="006D3CFF"/>
    <w:rsid w:val="006D3EDE"/>
    <w:rsid w:val="006D403C"/>
    <w:rsid w:val="006D40C3"/>
    <w:rsid w:val="006D4178"/>
    <w:rsid w:val="006D4194"/>
    <w:rsid w:val="006D4384"/>
    <w:rsid w:val="006D438D"/>
    <w:rsid w:val="006D4489"/>
    <w:rsid w:val="006D4507"/>
    <w:rsid w:val="006D4556"/>
    <w:rsid w:val="006D474B"/>
    <w:rsid w:val="006D48C9"/>
    <w:rsid w:val="006D4971"/>
    <w:rsid w:val="006D49FA"/>
    <w:rsid w:val="006D4A2B"/>
    <w:rsid w:val="006D4AB2"/>
    <w:rsid w:val="006D4AE0"/>
    <w:rsid w:val="006D4E8F"/>
    <w:rsid w:val="006D4FEA"/>
    <w:rsid w:val="006D50B8"/>
    <w:rsid w:val="006D51CF"/>
    <w:rsid w:val="006D533E"/>
    <w:rsid w:val="006D58D5"/>
    <w:rsid w:val="006D59CA"/>
    <w:rsid w:val="006D5AAA"/>
    <w:rsid w:val="006D5B2A"/>
    <w:rsid w:val="006D5D1B"/>
    <w:rsid w:val="006D5D41"/>
    <w:rsid w:val="006D5ECF"/>
    <w:rsid w:val="006D5EE1"/>
    <w:rsid w:val="006D5F8B"/>
    <w:rsid w:val="006D60D2"/>
    <w:rsid w:val="006D6160"/>
    <w:rsid w:val="006D6672"/>
    <w:rsid w:val="006D68A2"/>
    <w:rsid w:val="006D6905"/>
    <w:rsid w:val="006D6A70"/>
    <w:rsid w:val="006D6A7C"/>
    <w:rsid w:val="006D6F0B"/>
    <w:rsid w:val="006D6F47"/>
    <w:rsid w:val="006D6F6A"/>
    <w:rsid w:val="006D70DF"/>
    <w:rsid w:val="006D71B1"/>
    <w:rsid w:val="006D723D"/>
    <w:rsid w:val="006D740B"/>
    <w:rsid w:val="006D7486"/>
    <w:rsid w:val="006D7678"/>
    <w:rsid w:val="006D776B"/>
    <w:rsid w:val="006D78A8"/>
    <w:rsid w:val="006D79C2"/>
    <w:rsid w:val="006D7C1A"/>
    <w:rsid w:val="006D7CD6"/>
    <w:rsid w:val="006D7D08"/>
    <w:rsid w:val="006D7D44"/>
    <w:rsid w:val="006D7EC9"/>
    <w:rsid w:val="006E0089"/>
    <w:rsid w:val="006E04FA"/>
    <w:rsid w:val="006E0585"/>
    <w:rsid w:val="006E0623"/>
    <w:rsid w:val="006E06FF"/>
    <w:rsid w:val="006E096C"/>
    <w:rsid w:val="006E0A78"/>
    <w:rsid w:val="006E0B36"/>
    <w:rsid w:val="006E0CFC"/>
    <w:rsid w:val="006E0F7C"/>
    <w:rsid w:val="006E0FCB"/>
    <w:rsid w:val="006E1085"/>
    <w:rsid w:val="006E114F"/>
    <w:rsid w:val="006E128A"/>
    <w:rsid w:val="006E12D1"/>
    <w:rsid w:val="006E151A"/>
    <w:rsid w:val="006E1748"/>
    <w:rsid w:val="006E17CD"/>
    <w:rsid w:val="006E1996"/>
    <w:rsid w:val="006E1CC4"/>
    <w:rsid w:val="006E1D61"/>
    <w:rsid w:val="006E1D91"/>
    <w:rsid w:val="006E1E8E"/>
    <w:rsid w:val="006E1FAB"/>
    <w:rsid w:val="006E2017"/>
    <w:rsid w:val="006E210F"/>
    <w:rsid w:val="006E246C"/>
    <w:rsid w:val="006E2612"/>
    <w:rsid w:val="006E2A45"/>
    <w:rsid w:val="006E2B67"/>
    <w:rsid w:val="006E2C1E"/>
    <w:rsid w:val="006E2D02"/>
    <w:rsid w:val="006E2DB9"/>
    <w:rsid w:val="006E2ECD"/>
    <w:rsid w:val="006E2F42"/>
    <w:rsid w:val="006E3185"/>
    <w:rsid w:val="006E31E0"/>
    <w:rsid w:val="006E33FC"/>
    <w:rsid w:val="006E3454"/>
    <w:rsid w:val="006E3467"/>
    <w:rsid w:val="006E3506"/>
    <w:rsid w:val="006E353D"/>
    <w:rsid w:val="006E3549"/>
    <w:rsid w:val="006E375E"/>
    <w:rsid w:val="006E3945"/>
    <w:rsid w:val="006E3C3A"/>
    <w:rsid w:val="006E3DEA"/>
    <w:rsid w:val="006E3EB4"/>
    <w:rsid w:val="006E4191"/>
    <w:rsid w:val="006E4359"/>
    <w:rsid w:val="006E4464"/>
    <w:rsid w:val="006E487E"/>
    <w:rsid w:val="006E4A30"/>
    <w:rsid w:val="006E4B7D"/>
    <w:rsid w:val="006E4CCA"/>
    <w:rsid w:val="006E4DD6"/>
    <w:rsid w:val="006E4F09"/>
    <w:rsid w:val="006E50A3"/>
    <w:rsid w:val="006E51BF"/>
    <w:rsid w:val="006E5276"/>
    <w:rsid w:val="006E52DB"/>
    <w:rsid w:val="006E542B"/>
    <w:rsid w:val="006E546C"/>
    <w:rsid w:val="006E577D"/>
    <w:rsid w:val="006E58C7"/>
    <w:rsid w:val="006E59F0"/>
    <w:rsid w:val="006E5A6D"/>
    <w:rsid w:val="006E5B0A"/>
    <w:rsid w:val="006E5B58"/>
    <w:rsid w:val="006E5C1D"/>
    <w:rsid w:val="006E5CF2"/>
    <w:rsid w:val="006E6132"/>
    <w:rsid w:val="006E6330"/>
    <w:rsid w:val="006E6454"/>
    <w:rsid w:val="006E64D0"/>
    <w:rsid w:val="006E64E2"/>
    <w:rsid w:val="006E681B"/>
    <w:rsid w:val="006E68F1"/>
    <w:rsid w:val="006E6B64"/>
    <w:rsid w:val="006E6CBE"/>
    <w:rsid w:val="006E6D28"/>
    <w:rsid w:val="006E6E60"/>
    <w:rsid w:val="006E7037"/>
    <w:rsid w:val="006E722D"/>
    <w:rsid w:val="006E74FD"/>
    <w:rsid w:val="006E76A8"/>
    <w:rsid w:val="006E7715"/>
    <w:rsid w:val="006E7AA9"/>
    <w:rsid w:val="006E7D0F"/>
    <w:rsid w:val="006E7D10"/>
    <w:rsid w:val="006E7E60"/>
    <w:rsid w:val="006F001C"/>
    <w:rsid w:val="006F0057"/>
    <w:rsid w:val="006F0468"/>
    <w:rsid w:val="006F0942"/>
    <w:rsid w:val="006F0989"/>
    <w:rsid w:val="006F0DEC"/>
    <w:rsid w:val="006F0F25"/>
    <w:rsid w:val="006F0F68"/>
    <w:rsid w:val="006F125B"/>
    <w:rsid w:val="006F1297"/>
    <w:rsid w:val="006F1474"/>
    <w:rsid w:val="006F149F"/>
    <w:rsid w:val="006F156C"/>
    <w:rsid w:val="006F1799"/>
    <w:rsid w:val="006F17E5"/>
    <w:rsid w:val="006F19DA"/>
    <w:rsid w:val="006F1C4E"/>
    <w:rsid w:val="006F2030"/>
    <w:rsid w:val="006F2133"/>
    <w:rsid w:val="006F235D"/>
    <w:rsid w:val="006F2394"/>
    <w:rsid w:val="006F23DC"/>
    <w:rsid w:val="006F28E2"/>
    <w:rsid w:val="006F2B0C"/>
    <w:rsid w:val="006F2D38"/>
    <w:rsid w:val="006F2F5A"/>
    <w:rsid w:val="006F309A"/>
    <w:rsid w:val="006F30A9"/>
    <w:rsid w:val="006F30F2"/>
    <w:rsid w:val="006F31BB"/>
    <w:rsid w:val="006F3401"/>
    <w:rsid w:val="006F3580"/>
    <w:rsid w:val="006F3614"/>
    <w:rsid w:val="006F36F3"/>
    <w:rsid w:val="006F3703"/>
    <w:rsid w:val="006F3874"/>
    <w:rsid w:val="006F387E"/>
    <w:rsid w:val="006F38AD"/>
    <w:rsid w:val="006F3953"/>
    <w:rsid w:val="006F397D"/>
    <w:rsid w:val="006F39D2"/>
    <w:rsid w:val="006F3C39"/>
    <w:rsid w:val="006F3C69"/>
    <w:rsid w:val="006F3F4A"/>
    <w:rsid w:val="006F40AA"/>
    <w:rsid w:val="006F4173"/>
    <w:rsid w:val="006F434C"/>
    <w:rsid w:val="006F4487"/>
    <w:rsid w:val="006F461C"/>
    <w:rsid w:val="006F47A0"/>
    <w:rsid w:val="006F4800"/>
    <w:rsid w:val="006F4C94"/>
    <w:rsid w:val="006F4D38"/>
    <w:rsid w:val="006F4D9B"/>
    <w:rsid w:val="006F4DC1"/>
    <w:rsid w:val="006F4EFD"/>
    <w:rsid w:val="006F4F78"/>
    <w:rsid w:val="006F542C"/>
    <w:rsid w:val="006F57C7"/>
    <w:rsid w:val="006F5942"/>
    <w:rsid w:val="006F5A04"/>
    <w:rsid w:val="006F5A53"/>
    <w:rsid w:val="006F5B0D"/>
    <w:rsid w:val="006F5B89"/>
    <w:rsid w:val="006F5C39"/>
    <w:rsid w:val="006F5DC0"/>
    <w:rsid w:val="006F5DC3"/>
    <w:rsid w:val="006F5DEE"/>
    <w:rsid w:val="006F60D9"/>
    <w:rsid w:val="006F61FC"/>
    <w:rsid w:val="006F6264"/>
    <w:rsid w:val="006F62A8"/>
    <w:rsid w:val="006F6628"/>
    <w:rsid w:val="006F6658"/>
    <w:rsid w:val="006F6773"/>
    <w:rsid w:val="006F68D9"/>
    <w:rsid w:val="006F68DC"/>
    <w:rsid w:val="006F6B6E"/>
    <w:rsid w:val="006F707E"/>
    <w:rsid w:val="006F70D7"/>
    <w:rsid w:val="006F7145"/>
    <w:rsid w:val="006F7279"/>
    <w:rsid w:val="006F7370"/>
    <w:rsid w:val="006F75DC"/>
    <w:rsid w:val="006F75EC"/>
    <w:rsid w:val="006F7AF6"/>
    <w:rsid w:val="006F7C3A"/>
    <w:rsid w:val="006F7C4A"/>
    <w:rsid w:val="006F7DFE"/>
    <w:rsid w:val="006F7F1D"/>
    <w:rsid w:val="006F7F76"/>
    <w:rsid w:val="00700276"/>
    <w:rsid w:val="00700349"/>
    <w:rsid w:val="00700355"/>
    <w:rsid w:val="007003DA"/>
    <w:rsid w:val="0070043F"/>
    <w:rsid w:val="007005EF"/>
    <w:rsid w:val="007006A2"/>
    <w:rsid w:val="00700710"/>
    <w:rsid w:val="007007B2"/>
    <w:rsid w:val="007008CD"/>
    <w:rsid w:val="00700C21"/>
    <w:rsid w:val="00700D50"/>
    <w:rsid w:val="007010A5"/>
    <w:rsid w:val="0070123B"/>
    <w:rsid w:val="007013E7"/>
    <w:rsid w:val="007014F5"/>
    <w:rsid w:val="007018BC"/>
    <w:rsid w:val="00701C5D"/>
    <w:rsid w:val="00701C67"/>
    <w:rsid w:val="00701F03"/>
    <w:rsid w:val="0070206F"/>
    <w:rsid w:val="007020A7"/>
    <w:rsid w:val="007020E7"/>
    <w:rsid w:val="0070234E"/>
    <w:rsid w:val="007023A0"/>
    <w:rsid w:val="007023A6"/>
    <w:rsid w:val="007023CA"/>
    <w:rsid w:val="0070241F"/>
    <w:rsid w:val="00702ABA"/>
    <w:rsid w:val="00702ABD"/>
    <w:rsid w:val="00702D36"/>
    <w:rsid w:val="007031F3"/>
    <w:rsid w:val="007035F1"/>
    <w:rsid w:val="00703627"/>
    <w:rsid w:val="007036DB"/>
    <w:rsid w:val="0070376E"/>
    <w:rsid w:val="00703A50"/>
    <w:rsid w:val="00703C06"/>
    <w:rsid w:val="00703CE7"/>
    <w:rsid w:val="00703EB8"/>
    <w:rsid w:val="00703FF6"/>
    <w:rsid w:val="007041DE"/>
    <w:rsid w:val="007041FA"/>
    <w:rsid w:val="00704336"/>
    <w:rsid w:val="00704583"/>
    <w:rsid w:val="007047DC"/>
    <w:rsid w:val="00704BAC"/>
    <w:rsid w:val="00704BBF"/>
    <w:rsid w:val="00704DE8"/>
    <w:rsid w:val="00704F1E"/>
    <w:rsid w:val="00704FA1"/>
    <w:rsid w:val="007050A8"/>
    <w:rsid w:val="00705129"/>
    <w:rsid w:val="007051A3"/>
    <w:rsid w:val="00705515"/>
    <w:rsid w:val="00705942"/>
    <w:rsid w:val="00705A7B"/>
    <w:rsid w:val="00705CDE"/>
    <w:rsid w:val="00705D20"/>
    <w:rsid w:val="00705D89"/>
    <w:rsid w:val="00705E32"/>
    <w:rsid w:val="00705EB4"/>
    <w:rsid w:val="00705EF0"/>
    <w:rsid w:val="00706053"/>
    <w:rsid w:val="007060C6"/>
    <w:rsid w:val="007060E6"/>
    <w:rsid w:val="00706226"/>
    <w:rsid w:val="0070633B"/>
    <w:rsid w:val="00706455"/>
    <w:rsid w:val="00706582"/>
    <w:rsid w:val="0070661A"/>
    <w:rsid w:val="007068A9"/>
    <w:rsid w:val="0070691F"/>
    <w:rsid w:val="00706927"/>
    <w:rsid w:val="00706A70"/>
    <w:rsid w:val="00706A9D"/>
    <w:rsid w:val="00706B2E"/>
    <w:rsid w:val="00706C8A"/>
    <w:rsid w:val="00706CD2"/>
    <w:rsid w:val="00706E1D"/>
    <w:rsid w:val="00707503"/>
    <w:rsid w:val="00707605"/>
    <w:rsid w:val="007076EB"/>
    <w:rsid w:val="00707914"/>
    <w:rsid w:val="00707FD9"/>
    <w:rsid w:val="007100C7"/>
    <w:rsid w:val="00710116"/>
    <w:rsid w:val="0071027F"/>
    <w:rsid w:val="00710334"/>
    <w:rsid w:val="00710954"/>
    <w:rsid w:val="00710A36"/>
    <w:rsid w:val="00710B24"/>
    <w:rsid w:val="00710B87"/>
    <w:rsid w:val="00710C72"/>
    <w:rsid w:val="00710CBC"/>
    <w:rsid w:val="00710CDD"/>
    <w:rsid w:val="00710CDE"/>
    <w:rsid w:val="00710EDC"/>
    <w:rsid w:val="00710EED"/>
    <w:rsid w:val="0071125F"/>
    <w:rsid w:val="0071128F"/>
    <w:rsid w:val="007112BF"/>
    <w:rsid w:val="0071138E"/>
    <w:rsid w:val="00711786"/>
    <w:rsid w:val="007118B3"/>
    <w:rsid w:val="00711901"/>
    <w:rsid w:val="007119F4"/>
    <w:rsid w:val="00711A4A"/>
    <w:rsid w:val="00711A68"/>
    <w:rsid w:val="00711A73"/>
    <w:rsid w:val="00711C0B"/>
    <w:rsid w:val="00711C65"/>
    <w:rsid w:val="00711DB2"/>
    <w:rsid w:val="00711DB8"/>
    <w:rsid w:val="00711E08"/>
    <w:rsid w:val="00711ECF"/>
    <w:rsid w:val="00711F8C"/>
    <w:rsid w:val="00712040"/>
    <w:rsid w:val="00712142"/>
    <w:rsid w:val="00712225"/>
    <w:rsid w:val="0071222F"/>
    <w:rsid w:val="007122D2"/>
    <w:rsid w:val="007122FA"/>
    <w:rsid w:val="00712427"/>
    <w:rsid w:val="007125F8"/>
    <w:rsid w:val="00712743"/>
    <w:rsid w:val="007127CF"/>
    <w:rsid w:val="0071280B"/>
    <w:rsid w:val="0071286C"/>
    <w:rsid w:val="007129BA"/>
    <w:rsid w:val="00712FB0"/>
    <w:rsid w:val="0071303C"/>
    <w:rsid w:val="007131BE"/>
    <w:rsid w:val="00713200"/>
    <w:rsid w:val="007132B0"/>
    <w:rsid w:val="00713345"/>
    <w:rsid w:val="00713491"/>
    <w:rsid w:val="00713683"/>
    <w:rsid w:val="007136F5"/>
    <w:rsid w:val="007137EC"/>
    <w:rsid w:val="00713843"/>
    <w:rsid w:val="00713A28"/>
    <w:rsid w:val="00713A55"/>
    <w:rsid w:val="00713B06"/>
    <w:rsid w:val="00713E91"/>
    <w:rsid w:val="00713F4D"/>
    <w:rsid w:val="00713F5C"/>
    <w:rsid w:val="00714234"/>
    <w:rsid w:val="00714300"/>
    <w:rsid w:val="0071430B"/>
    <w:rsid w:val="0071442D"/>
    <w:rsid w:val="00714720"/>
    <w:rsid w:val="00714759"/>
    <w:rsid w:val="0071486F"/>
    <w:rsid w:val="007149BD"/>
    <w:rsid w:val="00714C3D"/>
    <w:rsid w:val="00714D41"/>
    <w:rsid w:val="00714E0B"/>
    <w:rsid w:val="00715312"/>
    <w:rsid w:val="00715393"/>
    <w:rsid w:val="00715435"/>
    <w:rsid w:val="007155DE"/>
    <w:rsid w:val="00715627"/>
    <w:rsid w:val="00715B52"/>
    <w:rsid w:val="007161B9"/>
    <w:rsid w:val="007163B2"/>
    <w:rsid w:val="00716556"/>
    <w:rsid w:val="00716570"/>
    <w:rsid w:val="00716A2C"/>
    <w:rsid w:val="00716D0E"/>
    <w:rsid w:val="00716D1E"/>
    <w:rsid w:val="00716D64"/>
    <w:rsid w:val="00716D87"/>
    <w:rsid w:val="00716F22"/>
    <w:rsid w:val="0071703E"/>
    <w:rsid w:val="0071706A"/>
    <w:rsid w:val="007174FC"/>
    <w:rsid w:val="00717ADE"/>
    <w:rsid w:val="00717D6F"/>
    <w:rsid w:val="00717FBF"/>
    <w:rsid w:val="00720058"/>
    <w:rsid w:val="00720068"/>
    <w:rsid w:val="007201C7"/>
    <w:rsid w:val="00720344"/>
    <w:rsid w:val="0072059D"/>
    <w:rsid w:val="007205D3"/>
    <w:rsid w:val="00720684"/>
    <w:rsid w:val="0072082C"/>
    <w:rsid w:val="0072087B"/>
    <w:rsid w:val="0072091E"/>
    <w:rsid w:val="00720964"/>
    <w:rsid w:val="0072099B"/>
    <w:rsid w:val="00720A6F"/>
    <w:rsid w:val="00720AD9"/>
    <w:rsid w:val="00720BC5"/>
    <w:rsid w:val="00720CA7"/>
    <w:rsid w:val="00720D20"/>
    <w:rsid w:val="00720F11"/>
    <w:rsid w:val="00720FEF"/>
    <w:rsid w:val="007210C0"/>
    <w:rsid w:val="007210C4"/>
    <w:rsid w:val="0072118B"/>
    <w:rsid w:val="00721199"/>
    <w:rsid w:val="00721312"/>
    <w:rsid w:val="007214AC"/>
    <w:rsid w:val="007214E6"/>
    <w:rsid w:val="0072158D"/>
    <w:rsid w:val="00721631"/>
    <w:rsid w:val="00721745"/>
    <w:rsid w:val="00721974"/>
    <w:rsid w:val="00721A17"/>
    <w:rsid w:val="00721C67"/>
    <w:rsid w:val="00721CAC"/>
    <w:rsid w:val="00721CBB"/>
    <w:rsid w:val="00721D3A"/>
    <w:rsid w:val="00721DA6"/>
    <w:rsid w:val="00721EB8"/>
    <w:rsid w:val="00721F18"/>
    <w:rsid w:val="007221D9"/>
    <w:rsid w:val="007224B3"/>
    <w:rsid w:val="007226FA"/>
    <w:rsid w:val="00722805"/>
    <w:rsid w:val="007228EC"/>
    <w:rsid w:val="00722E01"/>
    <w:rsid w:val="00722E9D"/>
    <w:rsid w:val="007231A3"/>
    <w:rsid w:val="007231A7"/>
    <w:rsid w:val="007231F0"/>
    <w:rsid w:val="00723433"/>
    <w:rsid w:val="00723449"/>
    <w:rsid w:val="007234D4"/>
    <w:rsid w:val="00723636"/>
    <w:rsid w:val="0072366E"/>
    <w:rsid w:val="00723748"/>
    <w:rsid w:val="007237D2"/>
    <w:rsid w:val="00723805"/>
    <w:rsid w:val="0072387B"/>
    <w:rsid w:val="00723985"/>
    <w:rsid w:val="00723AB3"/>
    <w:rsid w:val="00723B61"/>
    <w:rsid w:val="00723F39"/>
    <w:rsid w:val="0072412E"/>
    <w:rsid w:val="0072421C"/>
    <w:rsid w:val="007242E9"/>
    <w:rsid w:val="0072464A"/>
    <w:rsid w:val="00724666"/>
    <w:rsid w:val="00724D01"/>
    <w:rsid w:val="00724DFA"/>
    <w:rsid w:val="00725086"/>
    <w:rsid w:val="007253B6"/>
    <w:rsid w:val="00725454"/>
    <w:rsid w:val="00725583"/>
    <w:rsid w:val="0072558B"/>
    <w:rsid w:val="0072570D"/>
    <w:rsid w:val="0072577F"/>
    <w:rsid w:val="007257C6"/>
    <w:rsid w:val="00725937"/>
    <w:rsid w:val="00725A71"/>
    <w:rsid w:val="00725BB1"/>
    <w:rsid w:val="00725C08"/>
    <w:rsid w:val="00725D23"/>
    <w:rsid w:val="00725DD7"/>
    <w:rsid w:val="00725F67"/>
    <w:rsid w:val="00725F8B"/>
    <w:rsid w:val="0072603F"/>
    <w:rsid w:val="007260CB"/>
    <w:rsid w:val="00726197"/>
    <w:rsid w:val="00726262"/>
    <w:rsid w:val="00726278"/>
    <w:rsid w:val="0072628E"/>
    <w:rsid w:val="00726578"/>
    <w:rsid w:val="00726989"/>
    <w:rsid w:val="00726A11"/>
    <w:rsid w:val="00726A2D"/>
    <w:rsid w:val="00726B06"/>
    <w:rsid w:val="00726B35"/>
    <w:rsid w:val="00726DCC"/>
    <w:rsid w:val="00726FFA"/>
    <w:rsid w:val="007273E1"/>
    <w:rsid w:val="00727484"/>
    <w:rsid w:val="00727706"/>
    <w:rsid w:val="0072771D"/>
    <w:rsid w:val="007277F9"/>
    <w:rsid w:val="007278DB"/>
    <w:rsid w:val="00727ACE"/>
    <w:rsid w:val="00727DCC"/>
    <w:rsid w:val="00727EC4"/>
    <w:rsid w:val="007300ED"/>
    <w:rsid w:val="00730153"/>
    <w:rsid w:val="007302A8"/>
    <w:rsid w:val="007308BF"/>
    <w:rsid w:val="00730A63"/>
    <w:rsid w:val="00730B1E"/>
    <w:rsid w:val="00730CF7"/>
    <w:rsid w:val="00730DF7"/>
    <w:rsid w:val="00730E6A"/>
    <w:rsid w:val="00730ED4"/>
    <w:rsid w:val="00730F12"/>
    <w:rsid w:val="00730F5B"/>
    <w:rsid w:val="00731024"/>
    <w:rsid w:val="007310D4"/>
    <w:rsid w:val="007311E7"/>
    <w:rsid w:val="00731305"/>
    <w:rsid w:val="00731481"/>
    <w:rsid w:val="00731576"/>
    <w:rsid w:val="00731596"/>
    <w:rsid w:val="00731709"/>
    <w:rsid w:val="007317AB"/>
    <w:rsid w:val="00731AC8"/>
    <w:rsid w:val="00731AFA"/>
    <w:rsid w:val="00731BB2"/>
    <w:rsid w:val="00731D80"/>
    <w:rsid w:val="00731ED9"/>
    <w:rsid w:val="0073205D"/>
    <w:rsid w:val="00732095"/>
    <w:rsid w:val="007320F2"/>
    <w:rsid w:val="0073211C"/>
    <w:rsid w:val="007321A1"/>
    <w:rsid w:val="007322B2"/>
    <w:rsid w:val="00732441"/>
    <w:rsid w:val="0073255E"/>
    <w:rsid w:val="00732641"/>
    <w:rsid w:val="00732738"/>
    <w:rsid w:val="00732993"/>
    <w:rsid w:val="007329C5"/>
    <w:rsid w:val="007329EA"/>
    <w:rsid w:val="00732AFC"/>
    <w:rsid w:val="00732B66"/>
    <w:rsid w:val="00732BCA"/>
    <w:rsid w:val="0073302C"/>
    <w:rsid w:val="00733404"/>
    <w:rsid w:val="00733475"/>
    <w:rsid w:val="00733754"/>
    <w:rsid w:val="00733896"/>
    <w:rsid w:val="00733A2B"/>
    <w:rsid w:val="00733C92"/>
    <w:rsid w:val="00733C9A"/>
    <w:rsid w:val="00733CEC"/>
    <w:rsid w:val="00733EA1"/>
    <w:rsid w:val="00733EF4"/>
    <w:rsid w:val="00733F3C"/>
    <w:rsid w:val="00734039"/>
    <w:rsid w:val="007340E2"/>
    <w:rsid w:val="007341E6"/>
    <w:rsid w:val="00734989"/>
    <w:rsid w:val="0073499B"/>
    <w:rsid w:val="007349DB"/>
    <w:rsid w:val="007349E7"/>
    <w:rsid w:val="00734A65"/>
    <w:rsid w:val="00734C10"/>
    <w:rsid w:val="00734C19"/>
    <w:rsid w:val="00734F05"/>
    <w:rsid w:val="007352E8"/>
    <w:rsid w:val="0073530E"/>
    <w:rsid w:val="007353CB"/>
    <w:rsid w:val="007353FE"/>
    <w:rsid w:val="0073547D"/>
    <w:rsid w:val="00735667"/>
    <w:rsid w:val="007356F5"/>
    <w:rsid w:val="00735837"/>
    <w:rsid w:val="007358B9"/>
    <w:rsid w:val="0073591D"/>
    <w:rsid w:val="00735981"/>
    <w:rsid w:val="0073598F"/>
    <w:rsid w:val="00735B9A"/>
    <w:rsid w:val="00735E9B"/>
    <w:rsid w:val="00735EDA"/>
    <w:rsid w:val="00735F02"/>
    <w:rsid w:val="00736110"/>
    <w:rsid w:val="00736251"/>
    <w:rsid w:val="007363F5"/>
    <w:rsid w:val="007364AB"/>
    <w:rsid w:val="007365EB"/>
    <w:rsid w:val="00736A2B"/>
    <w:rsid w:val="00736B34"/>
    <w:rsid w:val="00736C79"/>
    <w:rsid w:val="00736D59"/>
    <w:rsid w:val="00736D5D"/>
    <w:rsid w:val="00736E1E"/>
    <w:rsid w:val="00736FC4"/>
    <w:rsid w:val="00736FF6"/>
    <w:rsid w:val="007370D4"/>
    <w:rsid w:val="00737426"/>
    <w:rsid w:val="007374E6"/>
    <w:rsid w:val="00737573"/>
    <w:rsid w:val="0073759E"/>
    <w:rsid w:val="007375D8"/>
    <w:rsid w:val="007376C3"/>
    <w:rsid w:val="007377FF"/>
    <w:rsid w:val="00737900"/>
    <w:rsid w:val="00737D99"/>
    <w:rsid w:val="00737E80"/>
    <w:rsid w:val="00737FC3"/>
    <w:rsid w:val="00740105"/>
    <w:rsid w:val="00740112"/>
    <w:rsid w:val="007401C0"/>
    <w:rsid w:val="007405F9"/>
    <w:rsid w:val="007406F6"/>
    <w:rsid w:val="0074081B"/>
    <w:rsid w:val="0074093C"/>
    <w:rsid w:val="007409C7"/>
    <w:rsid w:val="00740F26"/>
    <w:rsid w:val="00741005"/>
    <w:rsid w:val="00741011"/>
    <w:rsid w:val="007411E2"/>
    <w:rsid w:val="007412AF"/>
    <w:rsid w:val="00741A60"/>
    <w:rsid w:val="00741A9F"/>
    <w:rsid w:val="00741D94"/>
    <w:rsid w:val="00741E10"/>
    <w:rsid w:val="00742266"/>
    <w:rsid w:val="007423DE"/>
    <w:rsid w:val="00742487"/>
    <w:rsid w:val="00742548"/>
    <w:rsid w:val="0074257D"/>
    <w:rsid w:val="00742609"/>
    <w:rsid w:val="00742761"/>
    <w:rsid w:val="00742913"/>
    <w:rsid w:val="007429BD"/>
    <w:rsid w:val="00742AFC"/>
    <w:rsid w:val="00742CF4"/>
    <w:rsid w:val="00742DAB"/>
    <w:rsid w:val="00742F24"/>
    <w:rsid w:val="00742F2B"/>
    <w:rsid w:val="00742F77"/>
    <w:rsid w:val="007430E1"/>
    <w:rsid w:val="007430E3"/>
    <w:rsid w:val="007431AE"/>
    <w:rsid w:val="00743232"/>
    <w:rsid w:val="00743422"/>
    <w:rsid w:val="0074381A"/>
    <w:rsid w:val="0074389F"/>
    <w:rsid w:val="0074390E"/>
    <w:rsid w:val="00743CF3"/>
    <w:rsid w:val="00743D29"/>
    <w:rsid w:val="00743F82"/>
    <w:rsid w:val="007441E4"/>
    <w:rsid w:val="0074423A"/>
    <w:rsid w:val="00744273"/>
    <w:rsid w:val="0074438F"/>
    <w:rsid w:val="007444B2"/>
    <w:rsid w:val="0074459E"/>
    <w:rsid w:val="007445FB"/>
    <w:rsid w:val="0074468B"/>
    <w:rsid w:val="007446BC"/>
    <w:rsid w:val="0074474A"/>
    <w:rsid w:val="00744827"/>
    <w:rsid w:val="00744AF5"/>
    <w:rsid w:val="00744B37"/>
    <w:rsid w:val="00744B95"/>
    <w:rsid w:val="00744D99"/>
    <w:rsid w:val="00744EC6"/>
    <w:rsid w:val="00744EF8"/>
    <w:rsid w:val="00744FCB"/>
    <w:rsid w:val="0074506C"/>
    <w:rsid w:val="00745224"/>
    <w:rsid w:val="007454AC"/>
    <w:rsid w:val="007454ED"/>
    <w:rsid w:val="007456A1"/>
    <w:rsid w:val="00745786"/>
    <w:rsid w:val="0074592A"/>
    <w:rsid w:val="00745939"/>
    <w:rsid w:val="007459A6"/>
    <w:rsid w:val="00745A2F"/>
    <w:rsid w:val="00745F37"/>
    <w:rsid w:val="00745F83"/>
    <w:rsid w:val="00745FE8"/>
    <w:rsid w:val="007460E6"/>
    <w:rsid w:val="00746156"/>
    <w:rsid w:val="00746215"/>
    <w:rsid w:val="007462DA"/>
    <w:rsid w:val="00746308"/>
    <w:rsid w:val="007466DD"/>
    <w:rsid w:val="00746700"/>
    <w:rsid w:val="00746829"/>
    <w:rsid w:val="00746B86"/>
    <w:rsid w:val="00746B9A"/>
    <w:rsid w:val="00746BFA"/>
    <w:rsid w:val="00746C07"/>
    <w:rsid w:val="007470F0"/>
    <w:rsid w:val="00747116"/>
    <w:rsid w:val="00747191"/>
    <w:rsid w:val="007472F8"/>
    <w:rsid w:val="007472F9"/>
    <w:rsid w:val="00747421"/>
    <w:rsid w:val="0074748F"/>
    <w:rsid w:val="0074749A"/>
    <w:rsid w:val="00747535"/>
    <w:rsid w:val="007477AA"/>
    <w:rsid w:val="00747845"/>
    <w:rsid w:val="00747987"/>
    <w:rsid w:val="00747B7B"/>
    <w:rsid w:val="00747C61"/>
    <w:rsid w:val="00747CE0"/>
    <w:rsid w:val="00747D95"/>
    <w:rsid w:val="00747E28"/>
    <w:rsid w:val="007500E8"/>
    <w:rsid w:val="0075035E"/>
    <w:rsid w:val="00750434"/>
    <w:rsid w:val="00750638"/>
    <w:rsid w:val="007507D9"/>
    <w:rsid w:val="00750997"/>
    <w:rsid w:val="00750A7A"/>
    <w:rsid w:val="00750AED"/>
    <w:rsid w:val="00750B43"/>
    <w:rsid w:val="00750BE5"/>
    <w:rsid w:val="00750DEF"/>
    <w:rsid w:val="00750FF4"/>
    <w:rsid w:val="007514B4"/>
    <w:rsid w:val="0075157D"/>
    <w:rsid w:val="00751AB2"/>
    <w:rsid w:val="00751B81"/>
    <w:rsid w:val="00751D03"/>
    <w:rsid w:val="00751D8A"/>
    <w:rsid w:val="00751E22"/>
    <w:rsid w:val="007520A8"/>
    <w:rsid w:val="007521B3"/>
    <w:rsid w:val="00752469"/>
    <w:rsid w:val="0075259F"/>
    <w:rsid w:val="0075285C"/>
    <w:rsid w:val="00752DAB"/>
    <w:rsid w:val="00752E54"/>
    <w:rsid w:val="00753022"/>
    <w:rsid w:val="0075302C"/>
    <w:rsid w:val="0075316A"/>
    <w:rsid w:val="007531A9"/>
    <w:rsid w:val="0075325C"/>
    <w:rsid w:val="00753373"/>
    <w:rsid w:val="00753392"/>
    <w:rsid w:val="007537BF"/>
    <w:rsid w:val="007538DE"/>
    <w:rsid w:val="007538FA"/>
    <w:rsid w:val="0075396C"/>
    <w:rsid w:val="00753B1C"/>
    <w:rsid w:val="00753C2A"/>
    <w:rsid w:val="00753D03"/>
    <w:rsid w:val="00753DB3"/>
    <w:rsid w:val="00753FB5"/>
    <w:rsid w:val="0075406A"/>
    <w:rsid w:val="0075428A"/>
    <w:rsid w:val="0075429E"/>
    <w:rsid w:val="007542B3"/>
    <w:rsid w:val="00754378"/>
    <w:rsid w:val="00754448"/>
    <w:rsid w:val="00754522"/>
    <w:rsid w:val="0075455A"/>
    <w:rsid w:val="0075466D"/>
    <w:rsid w:val="0075476C"/>
    <w:rsid w:val="00754807"/>
    <w:rsid w:val="00754856"/>
    <w:rsid w:val="00754896"/>
    <w:rsid w:val="00754ABA"/>
    <w:rsid w:val="00754E87"/>
    <w:rsid w:val="00754F2F"/>
    <w:rsid w:val="00754FC5"/>
    <w:rsid w:val="00754FC7"/>
    <w:rsid w:val="00755231"/>
    <w:rsid w:val="00755589"/>
    <w:rsid w:val="007557EC"/>
    <w:rsid w:val="00755951"/>
    <w:rsid w:val="00755B58"/>
    <w:rsid w:val="00755BA9"/>
    <w:rsid w:val="00755DE6"/>
    <w:rsid w:val="00755EF3"/>
    <w:rsid w:val="00755FA2"/>
    <w:rsid w:val="00756034"/>
    <w:rsid w:val="00756288"/>
    <w:rsid w:val="00756331"/>
    <w:rsid w:val="007563EA"/>
    <w:rsid w:val="0075645E"/>
    <w:rsid w:val="00756ED5"/>
    <w:rsid w:val="00757009"/>
    <w:rsid w:val="007570C1"/>
    <w:rsid w:val="007570DB"/>
    <w:rsid w:val="007571D3"/>
    <w:rsid w:val="0075725A"/>
    <w:rsid w:val="007572C1"/>
    <w:rsid w:val="0075732F"/>
    <w:rsid w:val="007573BB"/>
    <w:rsid w:val="00757485"/>
    <w:rsid w:val="007575CA"/>
    <w:rsid w:val="007576DD"/>
    <w:rsid w:val="00757770"/>
    <w:rsid w:val="007578E5"/>
    <w:rsid w:val="00757B83"/>
    <w:rsid w:val="00757C0C"/>
    <w:rsid w:val="00757C5D"/>
    <w:rsid w:val="00757D9B"/>
    <w:rsid w:val="00757FCA"/>
    <w:rsid w:val="007600A1"/>
    <w:rsid w:val="0076013F"/>
    <w:rsid w:val="007601BB"/>
    <w:rsid w:val="0076024C"/>
    <w:rsid w:val="007602ED"/>
    <w:rsid w:val="00760829"/>
    <w:rsid w:val="00760AB1"/>
    <w:rsid w:val="00760B04"/>
    <w:rsid w:val="00760BDD"/>
    <w:rsid w:val="00760D1A"/>
    <w:rsid w:val="00760F66"/>
    <w:rsid w:val="007610AC"/>
    <w:rsid w:val="0076111A"/>
    <w:rsid w:val="00761409"/>
    <w:rsid w:val="00761601"/>
    <w:rsid w:val="007619A7"/>
    <w:rsid w:val="00761BD3"/>
    <w:rsid w:val="00761C5A"/>
    <w:rsid w:val="00761D46"/>
    <w:rsid w:val="00761EA1"/>
    <w:rsid w:val="00761FA8"/>
    <w:rsid w:val="00761FB8"/>
    <w:rsid w:val="00761FF9"/>
    <w:rsid w:val="00762079"/>
    <w:rsid w:val="007620BB"/>
    <w:rsid w:val="007626D1"/>
    <w:rsid w:val="0076277C"/>
    <w:rsid w:val="007628E4"/>
    <w:rsid w:val="00762995"/>
    <w:rsid w:val="00762D82"/>
    <w:rsid w:val="00762DBF"/>
    <w:rsid w:val="00762E5D"/>
    <w:rsid w:val="00762E5E"/>
    <w:rsid w:val="00762E74"/>
    <w:rsid w:val="007630F5"/>
    <w:rsid w:val="00763133"/>
    <w:rsid w:val="007631C4"/>
    <w:rsid w:val="00763403"/>
    <w:rsid w:val="00763665"/>
    <w:rsid w:val="00763739"/>
    <w:rsid w:val="00763C91"/>
    <w:rsid w:val="00763EDD"/>
    <w:rsid w:val="00764259"/>
    <w:rsid w:val="00764345"/>
    <w:rsid w:val="007645B5"/>
    <w:rsid w:val="00764702"/>
    <w:rsid w:val="00764B51"/>
    <w:rsid w:val="00764BF5"/>
    <w:rsid w:val="00764D9C"/>
    <w:rsid w:val="007652FB"/>
    <w:rsid w:val="00765525"/>
    <w:rsid w:val="00765554"/>
    <w:rsid w:val="007658A3"/>
    <w:rsid w:val="00765B86"/>
    <w:rsid w:val="00765CA2"/>
    <w:rsid w:val="00765D76"/>
    <w:rsid w:val="00765FF7"/>
    <w:rsid w:val="0076614C"/>
    <w:rsid w:val="007661E3"/>
    <w:rsid w:val="00766281"/>
    <w:rsid w:val="00766310"/>
    <w:rsid w:val="007663B9"/>
    <w:rsid w:val="0076695E"/>
    <w:rsid w:val="00766CE3"/>
    <w:rsid w:val="00766D4B"/>
    <w:rsid w:val="00766F95"/>
    <w:rsid w:val="00766FD1"/>
    <w:rsid w:val="0076707F"/>
    <w:rsid w:val="007670E9"/>
    <w:rsid w:val="007671DE"/>
    <w:rsid w:val="007672AE"/>
    <w:rsid w:val="007672CF"/>
    <w:rsid w:val="007672FC"/>
    <w:rsid w:val="007675E3"/>
    <w:rsid w:val="007675E8"/>
    <w:rsid w:val="00767632"/>
    <w:rsid w:val="007676C2"/>
    <w:rsid w:val="00767971"/>
    <w:rsid w:val="00767ADE"/>
    <w:rsid w:val="00767B3F"/>
    <w:rsid w:val="00767CCF"/>
    <w:rsid w:val="00767CDE"/>
    <w:rsid w:val="00767CE5"/>
    <w:rsid w:val="00767F37"/>
    <w:rsid w:val="00770000"/>
    <w:rsid w:val="007700BF"/>
    <w:rsid w:val="0077057A"/>
    <w:rsid w:val="00770623"/>
    <w:rsid w:val="007707D1"/>
    <w:rsid w:val="00770A80"/>
    <w:rsid w:val="00770AD3"/>
    <w:rsid w:val="00770C74"/>
    <w:rsid w:val="00771032"/>
    <w:rsid w:val="0077123F"/>
    <w:rsid w:val="007712D8"/>
    <w:rsid w:val="00771407"/>
    <w:rsid w:val="00771491"/>
    <w:rsid w:val="0077155B"/>
    <w:rsid w:val="0077161A"/>
    <w:rsid w:val="00771935"/>
    <w:rsid w:val="00771A74"/>
    <w:rsid w:val="00771E19"/>
    <w:rsid w:val="00771EA8"/>
    <w:rsid w:val="00771F40"/>
    <w:rsid w:val="007721CB"/>
    <w:rsid w:val="00772567"/>
    <w:rsid w:val="00772916"/>
    <w:rsid w:val="00772976"/>
    <w:rsid w:val="0077298B"/>
    <w:rsid w:val="00772A09"/>
    <w:rsid w:val="00772ACA"/>
    <w:rsid w:val="00772AFF"/>
    <w:rsid w:val="00772CDC"/>
    <w:rsid w:val="00772D5B"/>
    <w:rsid w:val="00772D7F"/>
    <w:rsid w:val="00772DB0"/>
    <w:rsid w:val="00772F62"/>
    <w:rsid w:val="00772F99"/>
    <w:rsid w:val="0077304A"/>
    <w:rsid w:val="00773106"/>
    <w:rsid w:val="0077319C"/>
    <w:rsid w:val="00773385"/>
    <w:rsid w:val="007733BC"/>
    <w:rsid w:val="00773431"/>
    <w:rsid w:val="00773458"/>
    <w:rsid w:val="00773575"/>
    <w:rsid w:val="00773579"/>
    <w:rsid w:val="007738F8"/>
    <w:rsid w:val="00773A24"/>
    <w:rsid w:val="00773B6D"/>
    <w:rsid w:val="0077402E"/>
    <w:rsid w:val="00774030"/>
    <w:rsid w:val="007742D9"/>
    <w:rsid w:val="007743CF"/>
    <w:rsid w:val="00774737"/>
    <w:rsid w:val="00774797"/>
    <w:rsid w:val="0077479E"/>
    <w:rsid w:val="007747AF"/>
    <w:rsid w:val="007748A4"/>
    <w:rsid w:val="007748CA"/>
    <w:rsid w:val="00774A5E"/>
    <w:rsid w:val="00774A63"/>
    <w:rsid w:val="00774A71"/>
    <w:rsid w:val="00774B23"/>
    <w:rsid w:val="00774F85"/>
    <w:rsid w:val="00774FBB"/>
    <w:rsid w:val="00775371"/>
    <w:rsid w:val="007759F1"/>
    <w:rsid w:val="00775A0C"/>
    <w:rsid w:val="00775A12"/>
    <w:rsid w:val="00775D9C"/>
    <w:rsid w:val="00775E02"/>
    <w:rsid w:val="00776495"/>
    <w:rsid w:val="0077649B"/>
    <w:rsid w:val="007764DD"/>
    <w:rsid w:val="00776575"/>
    <w:rsid w:val="007769FF"/>
    <w:rsid w:val="00776A00"/>
    <w:rsid w:val="00776A53"/>
    <w:rsid w:val="00776AA6"/>
    <w:rsid w:val="00776ADD"/>
    <w:rsid w:val="00776AEE"/>
    <w:rsid w:val="00776B00"/>
    <w:rsid w:val="00776B9F"/>
    <w:rsid w:val="00776E3A"/>
    <w:rsid w:val="00776F0B"/>
    <w:rsid w:val="0077701B"/>
    <w:rsid w:val="00777065"/>
    <w:rsid w:val="00777179"/>
    <w:rsid w:val="0077723F"/>
    <w:rsid w:val="00777245"/>
    <w:rsid w:val="007772BC"/>
    <w:rsid w:val="007774F6"/>
    <w:rsid w:val="007775CD"/>
    <w:rsid w:val="007775DB"/>
    <w:rsid w:val="007778DA"/>
    <w:rsid w:val="00777A74"/>
    <w:rsid w:val="00777AEF"/>
    <w:rsid w:val="00777B3C"/>
    <w:rsid w:val="00777E6C"/>
    <w:rsid w:val="00777F98"/>
    <w:rsid w:val="00780006"/>
    <w:rsid w:val="007800A5"/>
    <w:rsid w:val="0078039E"/>
    <w:rsid w:val="007804BC"/>
    <w:rsid w:val="0078054F"/>
    <w:rsid w:val="00780BC9"/>
    <w:rsid w:val="00780BCF"/>
    <w:rsid w:val="00780BEC"/>
    <w:rsid w:val="00780BF0"/>
    <w:rsid w:val="00780C38"/>
    <w:rsid w:val="00780D2D"/>
    <w:rsid w:val="00780D71"/>
    <w:rsid w:val="00780F23"/>
    <w:rsid w:val="00781267"/>
    <w:rsid w:val="00781703"/>
    <w:rsid w:val="00781813"/>
    <w:rsid w:val="00781815"/>
    <w:rsid w:val="00781A4D"/>
    <w:rsid w:val="00781B6B"/>
    <w:rsid w:val="00781BCD"/>
    <w:rsid w:val="00781BF9"/>
    <w:rsid w:val="00781CAC"/>
    <w:rsid w:val="00781E40"/>
    <w:rsid w:val="00781F67"/>
    <w:rsid w:val="00781F8E"/>
    <w:rsid w:val="0078208A"/>
    <w:rsid w:val="00782463"/>
    <w:rsid w:val="00782637"/>
    <w:rsid w:val="007826E7"/>
    <w:rsid w:val="007827E9"/>
    <w:rsid w:val="007829D8"/>
    <w:rsid w:val="007829EF"/>
    <w:rsid w:val="00782A7F"/>
    <w:rsid w:val="00782B14"/>
    <w:rsid w:val="00782EA6"/>
    <w:rsid w:val="00782F34"/>
    <w:rsid w:val="00783026"/>
    <w:rsid w:val="007830C9"/>
    <w:rsid w:val="00783153"/>
    <w:rsid w:val="0078321C"/>
    <w:rsid w:val="00783281"/>
    <w:rsid w:val="0078338C"/>
    <w:rsid w:val="00783566"/>
    <w:rsid w:val="007835BA"/>
    <w:rsid w:val="007838AE"/>
    <w:rsid w:val="007838B4"/>
    <w:rsid w:val="007838D6"/>
    <w:rsid w:val="00783922"/>
    <w:rsid w:val="00783A37"/>
    <w:rsid w:val="00783DD5"/>
    <w:rsid w:val="00783DF9"/>
    <w:rsid w:val="00783EEA"/>
    <w:rsid w:val="00784054"/>
    <w:rsid w:val="007844F5"/>
    <w:rsid w:val="007846F2"/>
    <w:rsid w:val="00784953"/>
    <w:rsid w:val="007849E3"/>
    <w:rsid w:val="00784B4C"/>
    <w:rsid w:val="00784B8B"/>
    <w:rsid w:val="00784CF5"/>
    <w:rsid w:val="00784EE6"/>
    <w:rsid w:val="00785089"/>
    <w:rsid w:val="00785147"/>
    <w:rsid w:val="007851E3"/>
    <w:rsid w:val="007852E3"/>
    <w:rsid w:val="007853FB"/>
    <w:rsid w:val="00785878"/>
    <w:rsid w:val="007858D8"/>
    <w:rsid w:val="00785B57"/>
    <w:rsid w:val="00785C19"/>
    <w:rsid w:val="00785C6C"/>
    <w:rsid w:val="00785CEC"/>
    <w:rsid w:val="00785D02"/>
    <w:rsid w:val="00785EC9"/>
    <w:rsid w:val="00785EFF"/>
    <w:rsid w:val="00785FE8"/>
    <w:rsid w:val="00786120"/>
    <w:rsid w:val="0078618F"/>
    <w:rsid w:val="00786289"/>
    <w:rsid w:val="0078643D"/>
    <w:rsid w:val="0078660D"/>
    <w:rsid w:val="0078679E"/>
    <w:rsid w:val="00786922"/>
    <w:rsid w:val="0078692B"/>
    <w:rsid w:val="00786A66"/>
    <w:rsid w:val="00786BFC"/>
    <w:rsid w:val="00786DE5"/>
    <w:rsid w:val="00786EC3"/>
    <w:rsid w:val="00787257"/>
    <w:rsid w:val="00787295"/>
    <w:rsid w:val="007874EC"/>
    <w:rsid w:val="00787757"/>
    <w:rsid w:val="007877DA"/>
    <w:rsid w:val="00787EF6"/>
    <w:rsid w:val="00787FDE"/>
    <w:rsid w:val="00790006"/>
    <w:rsid w:val="007900ED"/>
    <w:rsid w:val="00790146"/>
    <w:rsid w:val="00790198"/>
    <w:rsid w:val="00790253"/>
    <w:rsid w:val="0079026D"/>
    <w:rsid w:val="00790312"/>
    <w:rsid w:val="007908A1"/>
    <w:rsid w:val="0079099F"/>
    <w:rsid w:val="007909E2"/>
    <w:rsid w:val="00790BFE"/>
    <w:rsid w:val="00790C92"/>
    <w:rsid w:val="00790DF5"/>
    <w:rsid w:val="00790F0B"/>
    <w:rsid w:val="00790FEB"/>
    <w:rsid w:val="007910F9"/>
    <w:rsid w:val="00791106"/>
    <w:rsid w:val="00791135"/>
    <w:rsid w:val="007913A6"/>
    <w:rsid w:val="00791692"/>
    <w:rsid w:val="00791A8B"/>
    <w:rsid w:val="00791B1F"/>
    <w:rsid w:val="00791BAD"/>
    <w:rsid w:val="00791D4C"/>
    <w:rsid w:val="00791EDC"/>
    <w:rsid w:val="0079202A"/>
    <w:rsid w:val="007920DE"/>
    <w:rsid w:val="00792382"/>
    <w:rsid w:val="007923ED"/>
    <w:rsid w:val="00792411"/>
    <w:rsid w:val="0079246B"/>
    <w:rsid w:val="007924CE"/>
    <w:rsid w:val="007925EA"/>
    <w:rsid w:val="007926BE"/>
    <w:rsid w:val="007927A6"/>
    <w:rsid w:val="00792844"/>
    <w:rsid w:val="007928B1"/>
    <w:rsid w:val="00792B0C"/>
    <w:rsid w:val="00792C3F"/>
    <w:rsid w:val="00792CF7"/>
    <w:rsid w:val="00792DD3"/>
    <w:rsid w:val="00792EC7"/>
    <w:rsid w:val="00792EED"/>
    <w:rsid w:val="00792FD8"/>
    <w:rsid w:val="0079308B"/>
    <w:rsid w:val="007930AB"/>
    <w:rsid w:val="00793342"/>
    <w:rsid w:val="00793345"/>
    <w:rsid w:val="0079348D"/>
    <w:rsid w:val="007934DE"/>
    <w:rsid w:val="00793529"/>
    <w:rsid w:val="007935FD"/>
    <w:rsid w:val="00793617"/>
    <w:rsid w:val="007936B0"/>
    <w:rsid w:val="007936FE"/>
    <w:rsid w:val="00793C93"/>
    <w:rsid w:val="00793FC3"/>
    <w:rsid w:val="00794068"/>
    <w:rsid w:val="00794438"/>
    <w:rsid w:val="00794673"/>
    <w:rsid w:val="007948D0"/>
    <w:rsid w:val="00794954"/>
    <w:rsid w:val="007949EC"/>
    <w:rsid w:val="00794AC0"/>
    <w:rsid w:val="00794CFB"/>
    <w:rsid w:val="00794DE2"/>
    <w:rsid w:val="00794E2A"/>
    <w:rsid w:val="0079507D"/>
    <w:rsid w:val="00795152"/>
    <w:rsid w:val="0079537F"/>
    <w:rsid w:val="007953B0"/>
    <w:rsid w:val="00795567"/>
    <w:rsid w:val="007955F8"/>
    <w:rsid w:val="00795628"/>
    <w:rsid w:val="007958D4"/>
    <w:rsid w:val="00795A74"/>
    <w:rsid w:val="00795B15"/>
    <w:rsid w:val="00795DAD"/>
    <w:rsid w:val="00795E6E"/>
    <w:rsid w:val="00795F06"/>
    <w:rsid w:val="00795F74"/>
    <w:rsid w:val="00796495"/>
    <w:rsid w:val="0079654A"/>
    <w:rsid w:val="007968B6"/>
    <w:rsid w:val="00796A5B"/>
    <w:rsid w:val="00796DD7"/>
    <w:rsid w:val="00797137"/>
    <w:rsid w:val="00797268"/>
    <w:rsid w:val="00797269"/>
    <w:rsid w:val="007972BC"/>
    <w:rsid w:val="007974F2"/>
    <w:rsid w:val="00797501"/>
    <w:rsid w:val="007977ED"/>
    <w:rsid w:val="00797A55"/>
    <w:rsid w:val="00797C6A"/>
    <w:rsid w:val="00797CAC"/>
    <w:rsid w:val="00797D11"/>
    <w:rsid w:val="00797D1C"/>
    <w:rsid w:val="00797F9A"/>
    <w:rsid w:val="007A0081"/>
    <w:rsid w:val="007A0402"/>
    <w:rsid w:val="007A0506"/>
    <w:rsid w:val="007A06BC"/>
    <w:rsid w:val="007A084E"/>
    <w:rsid w:val="007A0AED"/>
    <w:rsid w:val="007A0D22"/>
    <w:rsid w:val="007A0E62"/>
    <w:rsid w:val="007A0E89"/>
    <w:rsid w:val="007A0ED8"/>
    <w:rsid w:val="007A10B3"/>
    <w:rsid w:val="007A11A0"/>
    <w:rsid w:val="007A1290"/>
    <w:rsid w:val="007A14E8"/>
    <w:rsid w:val="007A17AE"/>
    <w:rsid w:val="007A186A"/>
    <w:rsid w:val="007A19B7"/>
    <w:rsid w:val="007A1A95"/>
    <w:rsid w:val="007A1B89"/>
    <w:rsid w:val="007A1BE0"/>
    <w:rsid w:val="007A1C62"/>
    <w:rsid w:val="007A1E38"/>
    <w:rsid w:val="007A1FA4"/>
    <w:rsid w:val="007A20E2"/>
    <w:rsid w:val="007A20F7"/>
    <w:rsid w:val="007A2429"/>
    <w:rsid w:val="007A2492"/>
    <w:rsid w:val="007A2766"/>
    <w:rsid w:val="007A27CD"/>
    <w:rsid w:val="007A2890"/>
    <w:rsid w:val="007A2A71"/>
    <w:rsid w:val="007A2BB4"/>
    <w:rsid w:val="007A2C28"/>
    <w:rsid w:val="007A2C7D"/>
    <w:rsid w:val="007A2D34"/>
    <w:rsid w:val="007A2D52"/>
    <w:rsid w:val="007A2DE5"/>
    <w:rsid w:val="007A2EE5"/>
    <w:rsid w:val="007A31FE"/>
    <w:rsid w:val="007A334F"/>
    <w:rsid w:val="007A3514"/>
    <w:rsid w:val="007A35EE"/>
    <w:rsid w:val="007A36EB"/>
    <w:rsid w:val="007A3730"/>
    <w:rsid w:val="007A3912"/>
    <w:rsid w:val="007A392B"/>
    <w:rsid w:val="007A3AD2"/>
    <w:rsid w:val="007A3B00"/>
    <w:rsid w:val="007A3B56"/>
    <w:rsid w:val="007A4149"/>
    <w:rsid w:val="007A42EF"/>
    <w:rsid w:val="007A434E"/>
    <w:rsid w:val="007A4597"/>
    <w:rsid w:val="007A4837"/>
    <w:rsid w:val="007A50E3"/>
    <w:rsid w:val="007A5162"/>
    <w:rsid w:val="007A51E3"/>
    <w:rsid w:val="007A5364"/>
    <w:rsid w:val="007A5428"/>
    <w:rsid w:val="007A542F"/>
    <w:rsid w:val="007A5508"/>
    <w:rsid w:val="007A5746"/>
    <w:rsid w:val="007A5CD4"/>
    <w:rsid w:val="007A5FD7"/>
    <w:rsid w:val="007A618A"/>
    <w:rsid w:val="007A6360"/>
    <w:rsid w:val="007A63B5"/>
    <w:rsid w:val="007A63BC"/>
    <w:rsid w:val="007A6455"/>
    <w:rsid w:val="007A653A"/>
    <w:rsid w:val="007A6596"/>
    <w:rsid w:val="007A65B2"/>
    <w:rsid w:val="007A6705"/>
    <w:rsid w:val="007A671C"/>
    <w:rsid w:val="007A69AF"/>
    <w:rsid w:val="007A6C76"/>
    <w:rsid w:val="007A6C94"/>
    <w:rsid w:val="007A6F60"/>
    <w:rsid w:val="007A70B0"/>
    <w:rsid w:val="007A70F8"/>
    <w:rsid w:val="007A73E5"/>
    <w:rsid w:val="007A7AE9"/>
    <w:rsid w:val="007A7BA1"/>
    <w:rsid w:val="007A7D2D"/>
    <w:rsid w:val="007B015E"/>
    <w:rsid w:val="007B067C"/>
    <w:rsid w:val="007B0698"/>
    <w:rsid w:val="007B06C0"/>
    <w:rsid w:val="007B06E8"/>
    <w:rsid w:val="007B0857"/>
    <w:rsid w:val="007B0A9A"/>
    <w:rsid w:val="007B0AEC"/>
    <w:rsid w:val="007B0D18"/>
    <w:rsid w:val="007B0FD9"/>
    <w:rsid w:val="007B109A"/>
    <w:rsid w:val="007B11AF"/>
    <w:rsid w:val="007B122C"/>
    <w:rsid w:val="007B1313"/>
    <w:rsid w:val="007B1873"/>
    <w:rsid w:val="007B1891"/>
    <w:rsid w:val="007B1931"/>
    <w:rsid w:val="007B1AB7"/>
    <w:rsid w:val="007B1B3B"/>
    <w:rsid w:val="007B1C6A"/>
    <w:rsid w:val="007B1D65"/>
    <w:rsid w:val="007B1DF2"/>
    <w:rsid w:val="007B1E13"/>
    <w:rsid w:val="007B1E8D"/>
    <w:rsid w:val="007B1F5E"/>
    <w:rsid w:val="007B1FDC"/>
    <w:rsid w:val="007B2330"/>
    <w:rsid w:val="007B24F7"/>
    <w:rsid w:val="007B2592"/>
    <w:rsid w:val="007B2673"/>
    <w:rsid w:val="007B2872"/>
    <w:rsid w:val="007B28E7"/>
    <w:rsid w:val="007B28F0"/>
    <w:rsid w:val="007B2D0B"/>
    <w:rsid w:val="007B2E8D"/>
    <w:rsid w:val="007B335F"/>
    <w:rsid w:val="007B3485"/>
    <w:rsid w:val="007B35DA"/>
    <w:rsid w:val="007B3719"/>
    <w:rsid w:val="007B3745"/>
    <w:rsid w:val="007B3826"/>
    <w:rsid w:val="007B3828"/>
    <w:rsid w:val="007B38BF"/>
    <w:rsid w:val="007B397B"/>
    <w:rsid w:val="007B399B"/>
    <w:rsid w:val="007B3AFF"/>
    <w:rsid w:val="007B4157"/>
    <w:rsid w:val="007B43D3"/>
    <w:rsid w:val="007B4646"/>
    <w:rsid w:val="007B4872"/>
    <w:rsid w:val="007B48BA"/>
    <w:rsid w:val="007B498B"/>
    <w:rsid w:val="007B498F"/>
    <w:rsid w:val="007B49FD"/>
    <w:rsid w:val="007B5055"/>
    <w:rsid w:val="007B509C"/>
    <w:rsid w:val="007B519B"/>
    <w:rsid w:val="007B5297"/>
    <w:rsid w:val="007B52FD"/>
    <w:rsid w:val="007B5478"/>
    <w:rsid w:val="007B54B8"/>
    <w:rsid w:val="007B5551"/>
    <w:rsid w:val="007B555A"/>
    <w:rsid w:val="007B5608"/>
    <w:rsid w:val="007B5767"/>
    <w:rsid w:val="007B58D7"/>
    <w:rsid w:val="007B5AA4"/>
    <w:rsid w:val="007B5AE2"/>
    <w:rsid w:val="007B5D67"/>
    <w:rsid w:val="007B5EE7"/>
    <w:rsid w:val="007B61A3"/>
    <w:rsid w:val="007B62EE"/>
    <w:rsid w:val="007B634F"/>
    <w:rsid w:val="007B64B5"/>
    <w:rsid w:val="007B650D"/>
    <w:rsid w:val="007B661A"/>
    <w:rsid w:val="007B685D"/>
    <w:rsid w:val="007B6CF9"/>
    <w:rsid w:val="007B6D5D"/>
    <w:rsid w:val="007B6E61"/>
    <w:rsid w:val="007B6F00"/>
    <w:rsid w:val="007B6FC3"/>
    <w:rsid w:val="007B7336"/>
    <w:rsid w:val="007B7764"/>
    <w:rsid w:val="007B7A1E"/>
    <w:rsid w:val="007B7B44"/>
    <w:rsid w:val="007B7BD4"/>
    <w:rsid w:val="007B7E6C"/>
    <w:rsid w:val="007C002B"/>
    <w:rsid w:val="007C018A"/>
    <w:rsid w:val="007C042C"/>
    <w:rsid w:val="007C071F"/>
    <w:rsid w:val="007C0730"/>
    <w:rsid w:val="007C080E"/>
    <w:rsid w:val="007C082B"/>
    <w:rsid w:val="007C0A97"/>
    <w:rsid w:val="007C0AC3"/>
    <w:rsid w:val="007C1186"/>
    <w:rsid w:val="007C11C5"/>
    <w:rsid w:val="007C12FD"/>
    <w:rsid w:val="007C134C"/>
    <w:rsid w:val="007C1396"/>
    <w:rsid w:val="007C14C7"/>
    <w:rsid w:val="007C1774"/>
    <w:rsid w:val="007C1778"/>
    <w:rsid w:val="007C18A0"/>
    <w:rsid w:val="007C18A9"/>
    <w:rsid w:val="007C1AEB"/>
    <w:rsid w:val="007C1C24"/>
    <w:rsid w:val="007C1EB2"/>
    <w:rsid w:val="007C21AA"/>
    <w:rsid w:val="007C21B0"/>
    <w:rsid w:val="007C21E1"/>
    <w:rsid w:val="007C222E"/>
    <w:rsid w:val="007C22A1"/>
    <w:rsid w:val="007C22E2"/>
    <w:rsid w:val="007C2399"/>
    <w:rsid w:val="007C247C"/>
    <w:rsid w:val="007C25FA"/>
    <w:rsid w:val="007C2A36"/>
    <w:rsid w:val="007C2A45"/>
    <w:rsid w:val="007C2AA2"/>
    <w:rsid w:val="007C2BAF"/>
    <w:rsid w:val="007C2C88"/>
    <w:rsid w:val="007C3201"/>
    <w:rsid w:val="007C3353"/>
    <w:rsid w:val="007C3377"/>
    <w:rsid w:val="007C34C5"/>
    <w:rsid w:val="007C37B7"/>
    <w:rsid w:val="007C37BA"/>
    <w:rsid w:val="007C3812"/>
    <w:rsid w:val="007C3887"/>
    <w:rsid w:val="007C389C"/>
    <w:rsid w:val="007C3D11"/>
    <w:rsid w:val="007C3D1B"/>
    <w:rsid w:val="007C3D59"/>
    <w:rsid w:val="007C4020"/>
    <w:rsid w:val="007C418C"/>
    <w:rsid w:val="007C485A"/>
    <w:rsid w:val="007C4BA8"/>
    <w:rsid w:val="007C4EB3"/>
    <w:rsid w:val="007C50E4"/>
    <w:rsid w:val="007C516B"/>
    <w:rsid w:val="007C524B"/>
    <w:rsid w:val="007C5383"/>
    <w:rsid w:val="007C57A9"/>
    <w:rsid w:val="007C5862"/>
    <w:rsid w:val="007C5953"/>
    <w:rsid w:val="007C5BB0"/>
    <w:rsid w:val="007C5CE7"/>
    <w:rsid w:val="007C60B8"/>
    <w:rsid w:val="007C61D3"/>
    <w:rsid w:val="007C61F2"/>
    <w:rsid w:val="007C63D8"/>
    <w:rsid w:val="007C6566"/>
    <w:rsid w:val="007C6B28"/>
    <w:rsid w:val="007C6BEC"/>
    <w:rsid w:val="007C6C27"/>
    <w:rsid w:val="007C6E38"/>
    <w:rsid w:val="007C6E56"/>
    <w:rsid w:val="007C6F81"/>
    <w:rsid w:val="007C703D"/>
    <w:rsid w:val="007C70E9"/>
    <w:rsid w:val="007C7154"/>
    <w:rsid w:val="007C7197"/>
    <w:rsid w:val="007C7286"/>
    <w:rsid w:val="007C72B1"/>
    <w:rsid w:val="007C7831"/>
    <w:rsid w:val="007C783C"/>
    <w:rsid w:val="007C7A68"/>
    <w:rsid w:val="007C7AE2"/>
    <w:rsid w:val="007C7F6D"/>
    <w:rsid w:val="007C7FDD"/>
    <w:rsid w:val="007D04BA"/>
    <w:rsid w:val="007D04D6"/>
    <w:rsid w:val="007D056F"/>
    <w:rsid w:val="007D063E"/>
    <w:rsid w:val="007D0759"/>
    <w:rsid w:val="007D09F1"/>
    <w:rsid w:val="007D0C21"/>
    <w:rsid w:val="007D0E8F"/>
    <w:rsid w:val="007D0F86"/>
    <w:rsid w:val="007D10DF"/>
    <w:rsid w:val="007D11BE"/>
    <w:rsid w:val="007D12D1"/>
    <w:rsid w:val="007D1459"/>
    <w:rsid w:val="007D14C3"/>
    <w:rsid w:val="007D16E7"/>
    <w:rsid w:val="007D1726"/>
    <w:rsid w:val="007D1A34"/>
    <w:rsid w:val="007D1B35"/>
    <w:rsid w:val="007D1BD6"/>
    <w:rsid w:val="007D1C90"/>
    <w:rsid w:val="007D1F9F"/>
    <w:rsid w:val="007D2257"/>
    <w:rsid w:val="007D22D0"/>
    <w:rsid w:val="007D22FB"/>
    <w:rsid w:val="007D2485"/>
    <w:rsid w:val="007D248E"/>
    <w:rsid w:val="007D24EA"/>
    <w:rsid w:val="007D2510"/>
    <w:rsid w:val="007D25BC"/>
    <w:rsid w:val="007D2657"/>
    <w:rsid w:val="007D2705"/>
    <w:rsid w:val="007D2774"/>
    <w:rsid w:val="007D2BB8"/>
    <w:rsid w:val="007D2D5A"/>
    <w:rsid w:val="007D302F"/>
    <w:rsid w:val="007D324E"/>
    <w:rsid w:val="007D3277"/>
    <w:rsid w:val="007D32D4"/>
    <w:rsid w:val="007D333B"/>
    <w:rsid w:val="007D3402"/>
    <w:rsid w:val="007D392B"/>
    <w:rsid w:val="007D3AFB"/>
    <w:rsid w:val="007D3B60"/>
    <w:rsid w:val="007D3C16"/>
    <w:rsid w:val="007D40A8"/>
    <w:rsid w:val="007D42F5"/>
    <w:rsid w:val="007D432A"/>
    <w:rsid w:val="007D468D"/>
    <w:rsid w:val="007D47C5"/>
    <w:rsid w:val="007D47EF"/>
    <w:rsid w:val="007D4EEF"/>
    <w:rsid w:val="007D5011"/>
    <w:rsid w:val="007D50B1"/>
    <w:rsid w:val="007D5118"/>
    <w:rsid w:val="007D546D"/>
    <w:rsid w:val="007D5482"/>
    <w:rsid w:val="007D54E9"/>
    <w:rsid w:val="007D56B8"/>
    <w:rsid w:val="007D583F"/>
    <w:rsid w:val="007D5864"/>
    <w:rsid w:val="007D5D1E"/>
    <w:rsid w:val="007D5D85"/>
    <w:rsid w:val="007D6250"/>
    <w:rsid w:val="007D6534"/>
    <w:rsid w:val="007D660D"/>
    <w:rsid w:val="007D67A5"/>
    <w:rsid w:val="007D68F0"/>
    <w:rsid w:val="007D68FB"/>
    <w:rsid w:val="007D6BF0"/>
    <w:rsid w:val="007D6DC5"/>
    <w:rsid w:val="007D6DCD"/>
    <w:rsid w:val="007D70B9"/>
    <w:rsid w:val="007D7144"/>
    <w:rsid w:val="007D7205"/>
    <w:rsid w:val="007D72CB"/>
    <w:rsid w:val="007D7385"/>
    <w:rsid w:val="007D7435"/>
    <w:rsid w:val="007D7793"/>
    <w:rsid w:val="007D79C9"/>
    <w:rsid w:val="007D79F3"/>
    <w:rsid w:val="007D7A40"/>
    <w:rsid w:val="007D7D1B"/>
    <w:rsid w:val="007D7DD2"/>
    <w:rsid w:val="007D7E36"/>
    <w:rsid w:val="007D7FB1"/>
    <w:rsid w:val="007E0221"/>
    <w:rsid w:val="007E0691"/>
    <w:rsid w:val="007E0781"/>
    <w:rsid w:val="007E08EA"/>
    <w:rsid w:val="007E08FE"/>
    <w:rsid w:val="007E09DD"/>
    <w:rsid w:val="007E0BB1"/>
    <w:rsid w:val="007E0D10"/>
    <w:rsid w:val="007E0D53"/>
    <w:rsid w:val="007E0DEA"/>
    <w:rsid w:val="007E0E75"/>
    <w:rsid w:val="007E1029"/>
    <w:rsid w:val="007E13B9"/>
    <w:rsid w:val="007E18BC"/>
    <w:rsid w:val="007E1AB7"/>
    <w:rsid w:val="007E1E4E"/>
    <w:rsid w:val="007E1E8D"/>
    <w:rsid w:val="007E1E9D"/>
    <w:rsid w:val="007E1FB8"/>
    <w:rsid w:val="007E1FD4"/>
    <w:rsid w:val="007E2087"/>
    <w:rsid w:val="007E2480"/>
    <w:rsid w:val="007E25B7"/>
    <w:rsid w:val="007E2815"/>
    <w:rsid w:val="007E2A4A"/>
    <w:rsid w:val="007E2D13"/>
    <w:rsid w:val="007E2ECE"/>
    <w:rsid w:val="007E2F9A"/>
    <w:rsid w:val="007E3022"/>
    <w:rsid w:val="007E30D3"/>
    <w:rsid w:val="007E30DE"/>
    <w:rsid w:val="007E3198"/>
    <w:rsid w:val="007E3381"/>
    <w:rsid w:val="007E3493"/>
    <w:rsid w:val="007E354B"/>
    <w:rsid w:val="007E354E"/>
    <w:rsid w:val="007E36CB"/>
    <w:rsid w:val="007E38FA"/>
    <w:rsid w:val="007E39F8"/>
    <w:rsid w:val="007E3A16"/>
    <w:rsid w:val="007E3B48"/>
    <w:rsid w:val="007E3B9F"/>
    <w:rsid w:val="007E3C9C"/>
    <w:rsid w:val="007E3D2A"/>
    <w:rsid w:val="007E4023"/>
    <w:rsid w:val="007E41F0"/>
    <w:rsid w:val="007E42FE"/>
    <w:rsid w:val="007E4781"/>
    <w:rsid w:val="007E48E8"/>
    <w:rsid w:val="007E4B40"/>
    <w:rsid w:val="007E4C9B"/>
    <w:rsid w:val="007E4D97"/>
    <w:rsid w:val="007E4F06"/>
    <w:rsid w:val="007E4FE3"/>
    <w:rsid w:val="007E50BF"/>
    <w:rsid w:val="007E5357"/>
    <w:rsid w:val="007E54E5"/>
    <w:rsid w:val="007E567C"/>
    <w:rsid w:val="007E568F"/>
    <w:rsid w:val="007E58DF"/>
    <w:rsid w:val="007E58E8"/>
    <w:rsid w:val="007E596E"/>
    <w:rsid w:val="007E5991"/>
    <w:rsid w:val="007E5E71"/>
    <w:rsid w:val="007E5E96"/>
    <w:rsid w:val="007E61FA"/>
    <w:rsid w:val="007E6261"/>
    <w:rsid w:val="007E6459"/>
    <w:rsid w:val="007E6479"/>
    <w:rsid w:val="007E6598"/>
    <w:rsid w:val="007E65A4"/>
    <w:rsid w:val="007E6715"/>
    <w:rsid w:val="007E674B"/>
    <w:rsid w:val="007E67C9"/>
    <w:rsid w:val="007E699C"/>
    <w:rsid w:val="007E699F"/>
    <w:rsid w:val="007E6A67"/>
    <w:rsid w:val="007E6AB9"/>
    <w:rsid w:val="007E6CA2"/>
    <w:rsid w:val="007E6CFF"/>
    <w:rsid w:val="007E6D70"/>
    <w:rsid w:val="007E6E30"/>
    <w:rsid w:val="007E6EDA"/>
    <w:rsid w:val="007E6FC2"/>
    <w:rsid w:val="007E742A"/>
    <w:rsid w:val="007E7444"/>
    <w:rsid w:val="007E7557"/>
    <w:rsid w:val="007E76A6"/>
    <w:rsid w:val="007E7755"/>
    <w:rsid w:val="007E7821"/>
    <w:rsid w:val="007E7907"/>
    <w:rsid w:val="007E7958"/>
    <w:rsid w:val="007E7CD1"/>
    <w:rsid w:val="007E7DA5"/>
    <w:rsid w:val="007E7E08"/>
    <w:rsid w:val="007F043D"/>
    <w:rsid w:val="007F049E"/>
    <w:rsid w:val="007F04D0"/>
    <w:rsid w:val="007F0551"/>
    <w:rsid w:val="007F081C"/>
    <w:rsid w:val="007F092A"/>
    <w:rsid w:val="007F0ABD"/>
    <w:rsid w:val="007F0AE5"/>
    <w:rsid w:val="007F0BA0"/>
    <w:rsid w:val="007F0BDA"/>
    <w:rsid w:val="007F10B6"/>
    <w:rsid w:val="007F176A"/>
    <w:rsid w:val="007F1A77"/>
    <w:rsid w:val="007F1C87"/>
    <w:rsid w:val="007F1D0A"/>
    <w:rsid w:val="007F1EDF"/>
    <w:rsid w:val="007F1FC2"/>
    <w:rsid w:val="007F200B"/>
    <w:rsid w:val="007F2076"/>
    <w:rsid w:val="007F2188"/>
    <w:rsid w:val="007F21DC"/>
    <w:rsid w:val="007F2220"/>
    <w:rsid w:val="007F24B8"/>
    <w:rsid w:val="007F24F6"/>
    <w:rsid w:val="007F2512"/>
    <w:rsid w:val="007F28B7"/>
    <w:rsid w:val="007F2982"/>
    <w:rsid w:val="007F29B8"/>
    <w:rsid w:val="007F2A10"/>
    <w:rsid w:val="007F2BA1"/>
    <w:rsid w:val="007F2BB2"/>
    <w:rsid w:val="007F2CE0"/>
    <w:rsid w:val="007F2D52"/>
    <w:rsid w:val="007F2F59"/>
    <w:rsid w:val="007F3069"/>
    <w:rsid w:val="007F3096"/>
    <w:rsid w:val="007F3264"/>
    <w:rsid w:val="007F3424"/>
    <w:rsid w:val="007F35A4"/>
    <w:rsid w:val="007F3679"/>
    <w:rsid w:val="007F36AB"/>
    <w:rsid w:val="007F381E"/>
    <w:rsid w:val="007F385C"/>
    <w:rsid w:val="007F3ACA"/>
    <w:rsid w:val="007F3BBA"/>
    <w:rsid w:val="007F3D7D"/>
    <w:rsid w:val="007F3D7E"/>
    <w:rsid w:val="007F3F77"/>
    <w:rsid w:val="007F4034"/>
    <w:rsid w:val="007F40B4"/>
    <w:rsid w:val="007F4265"/>
    <w:rsid w:val="007F4383"/>
    <w:rsid w:val="007F45B8"/>
    <w:rsid w:val="007F49F9"/>
    <w:rsid w:val="007F4A19"/>
    <w:rsid w:val="007F4B90"/>
    <w:rsid w:val="007F4BCD"/>
    <w:rsid w:val="007F4E94"/>
    <w:rsid w:val="007F4F11"/>
    <w:rsid w:val="007F503F"/>
    <w:rsid w:val="007F51B6"/>
    <w:rsid w:val="007F52FD"/>
    <w:rsid w:val="007F5455"/>
    <w:rsid w:val="007F5662"/>
    <w:rsid w:val="007F5890"/>
    <w:rsid w:val="007F589F"/>
    <w:rsid w:val="007F5DFB"/>
    <w:rsid w:val="007F5EB2"/>
    <w:rsid w:val="007F6204"/>
    <w:rsid w:val="007F63FC"/>
    <w:rsid w:val="007F64FB"/>
    <w:rsid w:val="007F670D"/>
    <w:rsid w:val="007F6817"/>
    <w:rsid w:val="007F6A98"/>
    <w:rsid w:val="007F6CBD"/>
    <w:rsid w:val="007F6DF9"/>
    <w:rsid w:val="007F70BE"/>
    <w:rsid w:val="007F7218"/>
    <w:rsid w:val="007F73C6"/>
    <w:rsid w:val="007F751E"/>
    <w:rsid w:val="007F75CE"/>
    <w:rsid w:val="007F766F"/>
    <w:rsid w:val="007F76E6"/>
    <w:rsid w:val="007F785C"/>
    <w:rsid w:val="007F7975"/>
    <w:rsid w:val="007F7A4E"/>
    <w:rsid w:val="007F7B22"/>
    <w:rsid w:val="007F7D9A"/>
    <w:rsid w:val="007F7F74"/>
    <w:rsid w:val="0080004E"/>
    <w:rsid w:val="00800388"/>
    <w:rsid w:val="00800483"/>
    <w:rsid w:val="008005D0"/>
    <w:rsid w:val="00800616"/>
    <w:rsid w:val="0080078E"/>
    <w:rsid w:val="00800894"/>
    <w:rsid w:val="0080089A"/>
    <w:rsid w:val="008008F9"/>
    <w:rsid w:val="00800904"/>
    <w:rsid w:val="008009E9"/>
    <w:rsid w:val="00800B81"/>
    <w:rsid w:val="00800C40"/>
    <w:rsid w:val="00800E18"/>
    <w:rsid w:val="008010A8"/>
    <w:rsid w:val="00801240"/>
    <w:rsid w:val="00801311"/>
    <w:rsid w:val="00801399"/>
    <w:rsid w:val="00801422"/>
    <w:rsid w:val="00801743"/>
    <w:rsid w:val="00801A32"/>
    <w:rsid w:val="00801CB1"/>
    <w:rsid w:val="00801DF7"/>
    <w:rsid w:val="00801F2D"/>
    <w:rsid w:val="00801F58"/>
    <w:rsid w:val="00801F7B"/>
    <w:rsid w:val="00801FD7"/>
    <w:rsid w:val="0080203C"/>
    <w:rsid w:val="00802205"/>
    <w:rsid w:val="008022A7"/>
    <w:rsid w:val="0080234F"/>
    <w:rsid w:val="00802476"/>
    <w:rsid w:val="008026F3"/>
    <w:rsid w:val="008028BC"/>
    <w:rsid w:val="00802A28"/>
    <w:rsid w:val="00802BE5"/>
    <w:rsid w:val="008030A0"/>
    <w:rsid w:val="00803193"/>
    <w:rsid w:val="008031A8"/>
    <w:rsid w:val="008031C2"/>
    <w:rsid w:val="0080344D"/>
    <w:rsid w:val="00803AF3"/>
    <w:rsid w:val="00803C39"/>
    <w:rsid w:val="0080415E"/>
    <w:rsid w:val="008041C0"/>
    <w:rsid w:val="00804216"/>
    <w:rsid w:val="00804804"/>
    <w:rsid w:val="00804BBD"/>
    <w:rsid w:val="00804D09"/>
    <w:rsid w:val="00804EE6"/>
    <w:rsid w:val="00804F4A"/>
    <w:rsid w:val="00805232"/>
    <w:rsid w:val="008055ED"/>
    <w:rsid w:val="00805628"/>
    <w:rsid w:val="008056D4"/>
    <w:rsid w:val="00805784"/>
    <w:rsid w:val="008057E5"/>
    <w:rsid w:val="00805A79"/>
    <w:rsid w:val="00805AE1"/>
    <w:rsid w:val="00805B25"/>
    <w:rsid w:val="00805B52"/>
    <w:rsid w:val="00805B6D"/>
    <w:rsid w:val="00805D29"/>
    <w:rsid w:val="00805D2E"/>
    <w:rsid w:val="00805D86"/>
    <w:rsid w:val="00805E96"/>
    <w:rsid w:val="00805F36"/>
    <w:rsid w:val="00805F89"/>
    <w:rsid w:val="00805FF3"/>
    <w:rsid w:val="00806084"/>
    <w:rsid w:val="008062B9"/>
    <w:rsid w:val="00806339"/>
    <w:rsid w:val="008063D1"/>
    <w:rsid w:val="00806A2F"/>
    <w:rsid w:val="00806E56"/>
    <w:rsid w:val="00806EE8"/>
    <w:rsid w:val="008071C1"/>
    <w:rsid w:val="008074CA"/>
    <w:rsid w:val="0080752B"/>
    <w:rsid w:val="008075F7"/>
    <w:rsid w:val="008076C6"/>
    <w:rsid w:val="00807765"/>
    <w:rsid w:val="0080799C"/>
    <w:rsid w:val="00807C2E"/>
    <w:rsid w:val="00807C52"/>
    <w:rsid w:val="00807E56"/>
    <w:rsid w:val="00807EB6"/>
    <w:rsid w:val="00807EF4"/>
    <w:rsid w:val="008100BE"/>
    <w:rsid w:val="00810288"/>
    <w:rsid w:val="008102D1"/>
    <w:rsid w:val="0081030C"/>
    <w:rsid w:val="0081080B"/>
    <w:rsid w:val="00810911"/>
    <w:rsid w:val="00810A88"/>
    <w:rsid w:val="00810AB6"/>
    <w:rsid w:val="00810AD3"/>
    <w:rsid w:val="00810BE5"/>
    <w:rsid w:val="00810D2D"/>
    <w:rsid w:val="00811206"/>
    <w:rsid w:val="00811532"/>
    <w:rsid w:val="008115CE"/>
    <w:rsid w:val="0081177C"/>
    <w:rsid w:val="008118BD"/>
    <w:rsid w:val="0081194D"/>
    <w:rsid w:val="00811C7E"/>
    <w:rsid w:val="00811D8A"/>
    <w:rsid w:val="00811E29"/>
    <w:rsid w:val="00811E6B"/>
    <w:rsid w:val="00811F0B"/>
    <w:rsid w:val="00811F17"/>
    <w:rsid w:val="00811F50"/>
    <w:rsid w:val="00811F7B"/>
    <w:rsid w:val="00812832"/>
    <w:rsid w:val="00812CDC"/>
    <w:rsid w:val="00812D23"/>
    <w:rsid w:val="00812D4B"/>
    <w:rsid w:val="00813473"/>
    <w:rsid w:val="00813528"/>
    <w:rsid w:val="00813553"/>
    <w:rsid w:val="0081359B"/>
    <w:rsid w:val="00813701"/>
    <w:rsid w:val="0081386F"/>
    <w:rsid w:val="00813994"/>
    <w:rsid w:val="00813B5D"/>
    <w:rsid w:val="00813B70"/>
    <w:rsid w:val="00813DBC"/>
    <w:rsid w:val="00814150"/>
    <w:rsid w:val="00814155"/>
    <w:rsid w:val="00814163"/>
    <w:rsid w:val="00814194"/>
    <w:rsid w:val="00814373"/>
    <w:rsid w:val="0081441E"/>
    <w:rsid w:val="00814811"/>
    <w:rsid w:val="008148CA"/>
    <w:rsid w:val="00814CDD"/>
    <w:rsid w:val="00814E93"/>
    <w:rsid w:val="00815029"/>
    <w:rsid w:val="0081512D"/>
    <w:rsid w:val="00815133"/>
    <w:rsid w:val="008151DC"/>
    <w:rsid w:val="00815255"/>
    <w:rsid w:val="008153A9"/>
    <w:rsid w:val="0081575B"/>
    <w:rsid w:val="00815881"/>
    <w:rsid w:val="008158D8"/>
    <w:rsid w:val="00815904"/>
    <w:rsid w:val="00815AF5"/>
    <w:rsid w:val="00815B8A"/>
    <w:rsid w:val="00815D27"/>
    <w:rsid w:val="00815E2E"/>
    <w:rsid w:val="00815E68"/>
    <w:rsid w:val="0081610E"/>
    <w:rsid w:val="0081622B"/>
    <w:rsid w:val="00816916"/>
    <w:rsid w:val="008169C2"/>
    <w:rsid w:val="00816A66"/>
    <w:rsid w:val="00816A6C"/>
    <w:rsid w:val="00816B3D"/>
    <w:rsid w:val="00816E66"/>
    <w:rsid w:val="00816E67"/>
    <w:rsid w:val="00816EA4"/>
    <w:rsid w:val="00816FE9"/>
    <w:rsid w:val="00817112"/>
    <w:rsid w:val="0081726A"/>
    <w:rsid w:val="00817386"/>
    <w:rsid w:val="00817407"/>
    <w:rsid w:val="0081744B"/>
    <w:rsid w:val="008174EB"/>
    <w:rsid w:val="0081757B"/>
    <w:rsid w:val="008175F9"/>
    <w:rsid w:val="008177B0"/>
    <w:rsid w:val="008178B8"/>
    <w:rsid w:val="00817A94"/>
    <w:rsid w:val="00817AF3"/>
    <w:rsid w:val="00817B40"/>
    <w:rsid w:val="00817C20"/>
    <w:rsid w:val="00817C5D"/>
    <w:rsid w:val="00817D3D"/>
    <w:rsid w:val="00817DE6"/>
    <w:rsid w:val="00817E4E"/>
    <w:rsid w:val="0082003B"/>
    <w:rsid w:val="00820219"/>
    <w:rsid w:val="008208B0"/>
    <w:rsid w:val="008209D6"/>
    <w:rsid w:val="00820BBF"/>
    <w:rsid w:val="00820D13"/>
    <w:rsid w:val="0082104D"/>
    <w:rsid w:val="008210F6"/>
    <w:rsid w:val="008211AB"/>
    <w:rsid w:val="0082141F"/>
    <w:rsid w:val="00821493"/>
    <w:rsid w:val="008216FA"/>
    <w:rsid w:val="00821835"/>
    <w:rsid w:val="00821BD8"/>
    <w:rsid w:val="00821C7A"/>
    <w:rsid w:val="00821C95"/>
    <w:rsid w:val="00821CCE"/>
    <w:rsid w:val="00821FA3"/>
    <w:rsid w:val="00822354"/>
    <w:rsid w:val="008223E2"/>
    <w:rsid w:val="0082250C"/>
    <w:rsid w:val="00822533"/>
    <w:rsid w:val="0082265D"/>
    <w:rsid w:val="008228B8"/>
    <w:rsid w:val="00822923"/>
    <w:rsid w:val="00822961"/>
    <w:rsid w:val="008229D3"/>
    <w:rsid w:val="00822A3A"/>
    <w:rsid w:val="00822E58"/>
    <w:rsid w:val="00823493"/>
    <w:rsid w:val="00823622"/>
    <w:rsid w:val="00823701"/>
    <w:rsid w:val="008238CA"/>
    <w:rsid w:val="00823BB6"/>
    <w:rsid w:val="00823EAB"/>
    <w:rsid w:val="00823F57"/>
    <w:rsid w:val="00824078"/>
    <w:rsid w:val="00824081"/>
    <w:rsid w:val="0082414B"/>
    <w:rsid w:val="008241E4"/>
    <w:rsid w:val="0082421F"/>
    <w:rsid w:val="00824297"/>
    <w:rsid w:val="00824310"/>
    <w:rsid w:val="00824317"/>
    <w:rsid w:val="0082461E"/>
    <w:rsid w:val="00824685"/>
    <w:rsid w:val="00824785"/>
    <w:rsid w:val="00824C78"/>
    <w:rsid w:val="00824E06"/>
    <w:rsid w:val="00824E38"/>
    <w:rsid w:val="008252E9"/>
    <w:rsid w:val="00825315"/>
    <w:rsid w:val="008255D4"/>
    <w:rsid w:val="00825773"/>
    <w:rsid w:val="008258C5"/>
    <w:rsid w:val="0082598A"/>
    <w:rsid w:val="00825C65"/>
    <w:rsid w:val="00825E48"/>
    <w:rsid w:val="00826044"/>
    <w:rsid w:val="00826283"/>
    <w:rsid w:val="00826479"/>
    <w:rsid w:val="008264B6"/>
    <w:rsid w:val="008264F3"/>
    <w:rsid w:val="00826587"/>
    <w:rsid w:val="00826631"/>
    <w:rsid w:val="00826696"/>
    <w:rsid w:val="008268C2"/>
    <w:rsid w:val="008269D6"/>
    <w:rsid w:val="00826C20"/>
    <w:rsid w:val="00826CA9"/>
    <w:rsid w:val="008272F1"/>
    <w:rsid w:val="0082731B"/>
    <w:rsid w:val="008273A6"/>
    <w:rsid w:val="008278E6"/>
    <w:rsid w:val="00827AD1"/>
    <w:rsid w:val="00827B94"/>
    <w:rsid w:val="00827BCF"/>
    <w:rsid w:val="00827D61"/>
    <w:rsid w:val="00830198"/>
    <w:rsid w:val="0083027D"/>
    <w:rsid w:val="00830359"/>
    <w:rsid w:val="008303AD"/>
    <w:rsid w:val="0083046B"/>
    <w:rsid w:val="0083086A"/>
    <w:rsid w:val="00830938"/>
    <w:rsid w:val="00830A9E"/>
    <w:rsid w:val="00830B71"/>
    <w:rsid w:val="00830D09"/>
    <w:rsid w:val="00830D55"/>
    <w:rsid w:val="00830E36"/>
    <w:rsid w:val="00830F54"/>
    <w:rsid w:val="00830F68"/>
    <w:rsid w:val="00830FD9"/>
    <w:rsid w:val="008311D8"/>
    <w:rsid w:val="00831236"/>
    <w:rsid w:val="00831319"/>
    <w:rsid w:val="00831842"/>
    <w:rsid w:val="00831969"/>
    <w:rsid w:val="00831A0F"/>
    <w:rsid w:val="00831AFF"/>
    <w:rsid w:val="00831B9E"/>
    <w:rsid w:val="00831C51"/>
    <w:rsid w:val="00831CDC"/>
    <w:rsid w:val="00831D8E"/>
    <w:rsid w:val="00831ED6"/>
    <w:rsid w:val="00831F22"/>
    <w:rsid w:val="0083203B"/>
    <w:rsid w:val="0083204B"/>
    <w:rsid w:val="00832082"/>
    <w:rsid w:val="00832318"/>
    <w:rsid w:val="008326C2"/>
    <w:rsid w:val="00832741"/>
    <w:rsid w:val="008329A2"/>
    <w:rsid w:val="008329AB"/>
    <w:rsid w:val="00832A7D"/>
    <w:rsid w:val="00832B0D"/>
    <w:rsid w:val="00832C58"/>
    <w:rsid w:val="00832C87"/>
    <w:rsid w:val="00832E74"/>
    <w:rsid w:val="00832EFE"/>
    <w:rsid w:val="0083302F"/>
    <w:rsid w:val="00833130"/>
    <w:rsid w:val="00833310"/>
    <w:rsid w:val="00833326"/>
    <w:rsid w:val="00833414"/>
    <w:rsid w:val="00833491"/>
    <w:rsid w:val="0083352D"/>
    <w:rsid w:val="008336A1"/>
    <w:rsid w:val="0083381B"/>
    <w:rsid w:val="008338EB"/>
    <w:rsid w:val="00833929"/>
    <w:rsid w:val="00833B41"/>
    <w:rsid w:val="00833B95"/>
    <w:rsid w:val="00833CD7"/>
    <w:rsid w:val="00833DEE"/>
    <w:rsid w:val="00833F65"/>
    <w:rsid w:val="00833FC7"/>
    <w:rsid w:val="00834024"/>
    <w:rsid w:val="008341A7"/>
    <w:rsid w:val="008343BD"/>
    <w:rsid w:val="008343F4"/>
    <w:rsid w:val="008345FC"/>
    <w:rsid w:val="0083487B"/>
    <w:rsid w:val="00834A9A"/>
    <w:rsid w:val="00834B41"/>
    <w:rsid w:val="00834B5B"/>
    <w:rsid w:val="00834BA0"/>
    <w:rsid w:val="00834BC4"/>
    <w:rsid w:val="00834C3C"/>
    <w:rsid w:val="00834C49"/>
    <w:rsid w:val="00834C8F"/>
    <w:rsid w:val="00834E94"/>
    <w:rsid w:val="00835044"/>
    <w:rsid w:val="008350DD"/>
    <w:rsid w:val="008350E6"/>
    <w:rsid w:val="0083513F"/>
    <w:rsid w:val="0083517D"/>
    <w:rsid w:val="008351EF"/>
    <w:rsid w:val="00835224"/>
    <w:rsid w:val="0083535C"/>
    <w:rsid w:val="008353C9"/>
    <w:rsid w:val="008353DE"/>
    <w:rsid w:val="008353E2"/>
    <w:rsid w:val="00835427"/>
    <w:rsid w:val="008354B5"/>
    <w:rsid w:val="008356A7"/>
    <w:rsid w:val="0083575F"/>
    <w:rsid w:val="008357F6"/>
    <w:rsid w:val="00835858"/>
    <w:rsid w:val="00835A07"/>
    <w:rsid w:val="00835A35"/>
    <w:rsid w:val="00835C88"/>
    <w:rsid w:val="00835C8B"/>
    <w:rsid w:val="00835E9C"/>
    <w:rsid w:val="00835EDC"/>
    <w:rsid w:val="00835F03"/>
    <w:rsid w:val="0083602A"/>
    <w:rsid w:val="00836181"/>
    <w:rsid w:val="008362BA"/>
    <w:rsid w:val="0083631C"/>
    <w:rsid w:val="00836494"/>
    <w:rsid w:val="008367E3"/>
    <w:rsid w:val="00836C6A"/>
    <w:rsid w:val="00836F8F"/>
    <w:rsid w:val="00836FDD"/>
    <w:rsid w:val="008372FB"/>
    <w:rsid w:val="00837300"/>
    <w:rsid w:val="00837389"/>
    <w:rsid w:val="008373E1"/>
    <w:rsid w:val="0083753A"/>
    <w:rsid w:val="008376A9"/>
    <w:rsid w:val="008376B4"/>
    <w:rsid w:val="00837789"/>
    <w:rsid w:val="00837824"/>
    <w:rsid w:val="008378DD"/>
    <w:rsid w:val="00837AB2"/>
    <w:rsid w:val="00837B1D"/>
    <w:rsid w:val="00837DF1"/>
    <w:rsid w:val="00837F0B"/>
    <w:rsid w:val="00837F55"/>
    <w:rsid w:val="0084011D"/>
    <w:rsid w:val="00840215"/>
    <w:rsid w:val="00840217"/>
    <w:rsid w:val="008406A1"/>
    <w:rsid w:val="00840831"/>
    <w:rsid w:val="0084084E"/>
    <w:rsid w:val="008408C2"/>
    <w:rsid w:val="008408E4"/>
    <w:rsid w:val="00840954"/>
    <w:rsid w:val="008409DC"/>
    <w:rsid w:val="00840A25"/>
    <w:rsid w:val="00840EFB"/>
    <w:rsid w:val="00840FB9"/>
    <w:rsid w:val="00841115"/>
    <w:rsid w:val="008413FD"/>
    <w:rsid w:val="0084195B"/>
    <w:rsid w:val="008419F1"/>
    <w:rsid w:val="00841B6A"/>
    <w:rsid w:val="00841BB7"/>
    <w:rsid w:val="00841BD7"/>
    <w:rsid w:val="00841D7C"/>
    <w:rsid w:val="00841D87"/>
    <w:rsid w:val="00841F59"/>
    <w:rsid w:val="00842199"/>
    <w:rsid w:val="00842273"/>
    <w:rsid w:val="008424DC"/>
    <w:rsid w:val="008425E1"/>
    <w:rsid w:val="00842611"/>
    <w:rsid w:val="00842927"/>
    <w:rsid w:val="00842D44"/>
    <w:rsid w:val="00842DED"/>
    <w:rsid w:val="00842E0C"/>
    <w:rsid w:val="00842E4D"/>
    <w:rsid w:val="00842E53"/>
    <w:rsid w:val="00842EA7"/>
    <w:rsid w:val="00842EDB"/>
    <w:rsid w:val="00842F2B"/>
    <w:rsid w:val="00842F75"/>
    <w:rsid w:val="00842FE9"/>
    <w:rsid w:val="0084309F"/>
    <w:rsid w:val="0084330D"/>
    <w:rsid w:val="00843352"/>
    <w:rsid w:val="0084356C"/>
    <w:rsid w:val="008435A0"/>
    <w:rsid w:val="0084384A"/>
    <w:rsid w:val="008438B5"/>
    <w:rsid w:val="00843B58"/>
    <w:rsid w:val="00843C49"/>
    <w:rsid w:val="00843E83"/>
    <w:rsid w:val="008440C3"/>
    <w:rsid w:val="00844171"/>
    <w:rsid w:val="00844669"/>
    <w:rsid w:val="008448EF"/>
    <w:rsid w:val="00844932"/>
    <w:rsid w:val="008449EB"/>
    <w:rsid w:val="0084504C"/>
    <w:rsid w:val="0084506C"/>
    <w:rsid w:val="00845098"/>
    <w:rsid w:val="00845346"/>
    <w:rsid w:val="008453AC"/>
    <w:rsid w:val="008454C0"/>
    <w:rsid w:val="00845630"/>
    <w:rsid w:val="008456B5"/>
    <w:rsid w:val="008456B8"/>
    <w:rsid w:val="008456F1"/>
    <w:rsid w:val="00845CC4"/>
    <w:rsid w:val="00845CE0"/>
    <w:rsid w:val="00845D67"/>
    <w:rsid w:val="008460B5"/>
    <w:rsid w:val="008462CF"/>
    <w:rsid w:val="0084657A"/>
    <w:rsid w:val="008466A7"/>
    <w:rsid w:val="0084678E"/>
    <w:rsid w:val="0084679D"/>
    <w:rsid w:val="00846885"/>
    <w:rsid w:val="00846B19"/>
    <w:rsid w:val="00846BF7"/>
    <w:rsid w:val="00847367"/>
    <w:rsid w:val="008474EC"/>
    <w:rsid w:val="00847652"/>
    <w:rsid w:val="008476FF"/>
    <w:rsid w:val="00847776"/>
    <w:rsid w:val="0084782D"/>
    <w:rsid w:val="00847F41"/>
    <w:rsid w:val="00847FF6"/>
    <w:rsid w:val="008504BF"/>
    <w:rsid w:val="008505F0"/>
    <w:rsid w:val="008505F4"/>
    <w:rsid w:val="00850661"/>
    <w:rsid w:val="00850701"/>
    <w:rsid w:val="008508C3"/>
    <w:rsid w:val="00850947"/>
    <w:rsid w:val="008509B0"/>
    <w:rsid w:val="00850C5F"/>
    <w:rsid w:val="00850ED8"/>
    <w:rsid w:val="0085122F"/>
    <w:rsid w:val="00851390"/>
    <w:rsid w:val="00851426"/>
    <w:rsid w:val="00851706"/>
    <w:rsid w:val="0085176B"/>
    <w:rsid w:val="00851790"/>
    <w:rsid w:val="008517A7"/>
    <w:rsid w:val="00851900"/>
    <w:rsid w:val="0085193B"/>
    <w:rsid w:val="00851DC6"/>
    <w:rsid w:val="008521F8"/>
    <w:rsid w:val="0085221D"/>
    <w:rsid w:val="00852374"/>
    <w:rsid w:val="00852623"/>
    <w:rsid w:val="008526DA"/>
    <w:rsid w:val="00852706"/>
    <w:rsid w:val="00852A9B"/>
    <w:rsid w:val="00852C4B"/>
    <w:rsid w:val="00852D53"/>
    <w:rsid w:val="008531A9"/>
    <w:rsid w:val="0085323B"/>
    <w:rsid w:val="0085332F"/>
    <w:rsid w:val="00853602"/>
    <w:rsid w:val="008536CF"/>
    <w:rsid w:val="008537AC"/>
    <w:rsid w:val="008537AF"/>
    <w:rsid w:val="0085380D"/>
    <w:rsid w:val="008539E9"/>
    <w:rsid w:val="00853B76"/>
    <w:rsid w:val="00853D2F"/>
    <w:rsid w:val="00853F23"/>
    <w:rsid w:val="0085419B"/>
    <w:rsid w:val="008542DF"/>
    <w:rsid w:val="0085448C"/>
    <w:rsid w:val="0085456B"/>
    <w:rsid w:val="00854661"/>
    <w:rsid w:val="00854BBD"/>
    <w:rsid w:val="00854CCB"/>
    <w:rsid w:val="00854D77"/>
    <w:rsid w:val="008550AB"/>
    <w:rsid w:val="00855124"/>
    <w:rsid w:val="008551B4"/>
    <w:rsid w:val="008551E1"/>
    <w:rsid w:val="00855215"/>
    <w:rsid w:val="008552A9"/>
    <w:rsid w:val="00855338"/>
    <w:rsid w:val="00855427"/>
    <w:rsid w:val="008556D8"/>
    <w:rsid w:val="00855782"/>
    <w:rsid w:val="00855893"/>
    <w:rsid w:val="00855D0F"/>
    <w:rsid w:val="00855D76"/>
    <w:rsid w:val="00855E8A"/>
    <w:rsid w:val="00855F6A"/>
    <w:rsid w:val="00856113"/>
    <w:rsid w:val="0085618C"/>
    <w:rsid w:val="00856312"/>
    <w:rsid w:val="00856498"/>
    <w:rsid w:val="00856772"/>
    <w:rsid w:val="00856807"/>
    <w:rsid w:val="008569CD"/>
    <w:rsid w:val="00856B42"/>
    <w:rsid w:val="00856E75"/>
    <w:rsid w:val="00856F32"/>
    <w:rsid w:val="00856F98"/>
    <w:rsid w:val="00857132"/>
    <w:rsid w:val="0085717D"/>
    <w:rsid w:val="0085763C"/>
    <w:rsid w:val="0085765F"/>
    <w:rsid w:val="008577AC"/>
    <w:rsid w:val="008578F4"/>
    <w:rsid w:val="00857A94"/>
    <w:rsid w:val="00857CCD"/>
    <w:rsid w:val="00857CF0"/>
    <w:rsid w:val="00857E87"/>
    <w:rsid w:val="00857F13"/>
    <w:rsid w:val="00857F32"/>
    <w:rsid w:val="00857F40"/>
    <w:rsid w:val="00857F88"/>
    <w:rsid w:val="00857FB2"/>
    <w:rsid w:val="00860151"/>
    <w:rsid w:val="00860233"/>
    <w:rsid w:val="0086050C"/>
    <w:rsid w:val="0086058F"/>
    <w:rsid w:val="008605A0"/>
    <w:rsid w:val="00860725"/>
    <w:rsid w:val="0086073C"/>
    <w:rsid w:val="008607C2"/>
    <w:rsid w:val="0086085E"/>
    <w:rsid w:val="00860862"/>
    <w:rsid w:val="00860974"/>
    <w:rsid w:val="00860B16"/>
    <w:rsid w:val="00860D2E"/>
    <w:rsid w:val="00860E2F"/>
    <w:rsid w:val="00860E48"/>
    <w:rsid w:val="00860F1E"/>
    <w:rsid w:val="00860F88"/>
    <w:rsid w:val="00860FC9"/>
    <w:rsid w:val="008611BA"/>
    <w:rsid w:val="008612B5"/>
    <w:rsid w:val="00861512"/>
    <w:rsid w:val="00861535"/>
    <w:rsid w:val="008615CB"/>
    <w:rsid w:val="008615D0"/>
    <w:rsid w:val="0086163D"/>
    <w:rsid w:val="0086187E"/>
    <w:rsid w:val="00861D51"/>
    <w:rsid w:val="00861F73"/>
    <w:rsid w:val="00862028"/>
    <w:rsid w:val="008620ED"/>
    <w:rsid w:val="008621B8"/>
    <w:rsid w:val="00862467"/>
    <w:rsid w:val="00862545"/>
    <w:rsid w:val="0086255E"/>
    <w:rsid w:val="008625F0"/>
    <w:rsid w:val="00862698"/>
    <w:rsid w:val="008626CB"/>
    <w:rsid w:val="00862756"/>
    <w:rsid w:val="00862807"/>
    <w:rsid w:val="00862819"/>
    <w:rsid w:val="00862A04"/>
    <w:rsid w:val="00862B20"/>
    <w:rsid w:val="00862E6E"/>
    <w:rsid w:val="00863010"/>
    <w:rsid w:val="00863081"/>
    <w:rsid w:val="0086322C"/>
    <w:rsid w:val="0086357E"/>
    <w:rsid w:val="00863596"/>
    <w:rsid w:val="0086361F"/>
    <w:rsid w:val="008636CD"/>
    <w:rsid w:val="008638C3"/>
    <w:rsid w:val="00863975"/>
    <w:rsid w:val="00863B5D"/>
    <w:rsid w:val="00863C01"/>
    <w:rsid w:val="00863C33"/>
    <w:rsid w:val="00863F7A"/>
    <w:rsid w:val="00863F93"/>
    <w:rsid w:val="00863FB0"/>
    <w:rsid w:val="0086466E"/>
    <w:rsid w:val="008646AB"/>
    <w:rsid w:val="00864723"/>
    <w:rsid w:val="008647D9"/>
    <w:rsid w:val="00864B94"/>
    <w:rsid w:val="00864CEF"/>
    <w:rsid w:val="00864EDB"/>
    <w:rsid w:val="00864F64"/>
    <w:rsid w:val="00864F9C"/>
    <w:rsid w:val="00865148"/>
    <w:rsid w:val="008651D0"/>
    <w:rsid w:val="00865307"/>
    <w:rsid w:val="0086531A"/>
    <w:rsid w:val="00865345"/>
    <w:rsid w:val="00865386"/>
    <w:rsid w:val="00865613"/>
    <w:rsid w:val="0086567C"/>
    <w:rsid w:val="00865782"/>
    <w:rsid w:val="00865914"/>
    <w:rsid w:val="008659B9"/>
    <w:rsid w:val="00865DD4"/>
    <w:rsid w:val="00865E59"/>
    <w:rsid w:val="00865F66"/>
    <w:rsid w:val="00865FAF"/>
    <w:rsid w:val="00865FD0"/>
    <w:rsid w:val="00866312"/>
    <w:rsid w:val="0086631B"/>
    <w:rsid w:val="008663C0"/>
    <w:rsid w:val="008663E0"/>
    <w:rsid w:val="00866796"/>
    <w:rsid w:val="0086694D"/>
    <w:rsid w:val="00866A9A"/>
    <w:rsid w:val="00866AD4"/>
    <w:rsid w:val="00866ADA"/>
    <w:rsid w:val="00866B63"/>
    <w:rsid w:val="00866BE0"/>
    <w:rsid w:val="00866C0B"/>
    <w:rsid w:val="00866C4E"/>
    <w:rsid w:val="00866EFE"/>
    <w:rsid w:val="0086706A"/>
    <w:rsid w:val="0086713C"/>
    <w:rsid w:val="00867315"/>
    <w:rsid w:val="008673D5"/>
    <w:rsid w:val="008677E3"/>
    <w:rsid w:val="00867BCB"/>
    <w:rsid w:val="00867BD0"/>
    <w:rsid w:val="00867E86"/>
    <w:rsid w:val="008701C3"/>
    <w:rsid w:val="008703F5"/>
    <w:rsid w:val="008704D2"/>
    <w:rsid w:val="0087062E"/>
    <w:rsid w:val="008706C4"/>
    <w:rsid w:val="00870704"/>
    <w:rsid w:val="0087070D"/>
    <w:rsid w:val="008709F4"/>
    <w:rsid w:val="00870C69"/>
    <w:rsid w:val="00870E21"/>
    <w:rsid w:val="00870E46"/>
    <w:rsid w:val="00870F85"/>
    <w:rsid w:val="00870FAA"/>
    <w:rsid w:val="00870FB1"/>
    <w:rsid w:val="00870FB9"/>
    <w:rsid w:val="00871154"/>
    <w:rsid w:val="008711E6"/>
    <w:rsid w:val="008711FD"/>
    <w:rsid w:val="00871255"/>
    <w:rsid w:val="008712F7"/>
    <w:rsid w:val="00871346"/>
    <w:rsid w:val="00871362"/>
    <w:rsid w:val="00871600"/>
    <w:rsid w:val="00871873"/>
    <w:rsid w:val="00871ADA"/>
    <w:rsid w:val="00871D58"/>
    <w:rsid w:val="00871EB0"/>
    <w:rsid w:val="0087204C"/>
    <w:rsid w:val="008720F1"/>
    <w:rsid w:val="008721D1"/>
    <w:rsid w:val="00872474"/>
    <w:rsid w:val="008724E0"/>
    <w:rsid w:val="00872506"/>
    <w:rsid w:val="008726D7"/>
    <w:rsid w:val="008726F6"/>
    <w:rsid w:val="008727FA"/>
    <w:rsid w:val="00872930"/>
    <w:rsid w:val="008729CC"/>
    <w:rsid w:val="008729EE"/>
    <w:rsid w:val="00872B5C"/>
    <w:rsid w:val="00872B91"/>
    <w:rsid w:val="00872B94"/>
    <w:rsid w:val="00872CA2"/>
    <w:rsid w:val="00872E5F"/>
    <w:rsid w:val="00872E7F"/>
    <w:rsid w:val="00872F84"/>
    <w:rsid w:val="00873436"/>
    <w:rsid w:val="0087349F"/>
    <w:rsid w:val="008736CB"/>
    <w:rsid w:val="00873AE9"/>
    <w:rsid w:val="00873B39"/>
    <w:rsid w:val="00873C2D"/>
    <w:rsid w:val="00873E9B"/>
    <w:rsid w:val="00873ED0"/>
    <w:rsid w:val="00874024"/>
    <w:rsid w:val="0087410F"/>
    <w:rsid w:val="0087426E"/>
    <w:rsid w:val="008742AA"/>
    <w:rsid w:val="00874533"/>
    <w:rsid w:val="00874D8A"/>
    <w:rsid w:val="00874DE8"/>
    <w:rsid w:val="008753CA"/>
    <w:rsid w:val="0087550C"/>
    <w:rsid w:val="008755F4"/>
    <w:rsid w:val="0087587D"/>
    <w:rsid w:val="00875A77"/>
    <w:rsid w:val="00875D18"/>
    <w:rsid w:val="00875F00"/>
    <w:rsid w:val="00875F1C"/>
    <w:rsid w:val="008760A5"/>
    <w:rsid w:val="008760C0"/>
    <w:rsid w:val="008761E7"/>
    <w:rsid w:val="0087639D"/>
    <w:rsid w:val="0087642C"/>
    <w:rsid w:val="008764D9"/>
    <w:rsid w:val="00876572"/>
    <w:rsid w:val="00876713"/>
    <w:rsid w:val="008767AB"/>
    <w:rsid w:val="008768D2"/>
    <w:rsid w:val="00876ACA"/>
    <w:rsid w:val="00876D0F"/>
    <w:rsid w:val="0087729F"/>
    <w:rsid w:val="008772C2"/>
    <w:rsid w:val="0087753E"/>
    <w:rsid w:val="00877645"/>
    <w:rsid w:val="008777A5"/>
    <w:rsid w:val="008778C5"/>
    <w:rsid w:val="00877B51"/>
    <w:rsid w:val="00877BA1"/>
    <w:rsid w:val="00877BDD"/>
    <w:rsid w:val="00877BF5"/>
    <w:rsid w:val="0088034F"/>
    <w:rsid w:val="008804DE"/>
    <w:rsid w:val="00880616"/>
    <w:rsid w:val="00880713"/>
    <w:rsid w:val="00880824"/>
    <w:rsid w:val="008808CE"/>
    <w:rsid w:val="008808FB"/>
    <w:rsid w:val="00880938"/>
    <w:rsid w:val="00880A0E"/>
    <w:rsid w:val="00880B9A"/>
    <w:rsid w:val="00880FCF"/>
    <w:rsid w:val="0088128C"/>
    <w:rsid w:val="008812DB"/>
    <w:rsid w:val="00881452"/>
    <w:rsid w:val="0088154E"/>
    <w:rsid w:val="008815D0"/>
    <w:rsid w:val="008815E9"/>
    <w:rsid w:val="008816E4"/>
    <w:rsid w:val="0088171B"/>
    <w:rsid w:val="0088174A"/>
    <w:rsid w:val="008817D5"/>
    <w:rsid w:val="008817E0"/>
    <w:rsid w:val="008817FE"/>
    <w:rsid w:val="00881833"/>
    <w:rsid w:val="008818D9"/>
    <w:rsid w:val="00881BA4"/>
    <w:rsid w:val="00881D15"/>
    <w:rsid w:val="00881D5F"/>
    <w:rsid w:val="00881F4F"/>
    <w:rsid w:val="00881F65"/>
    <w:rsid w:val="00881FEB"/>
    <w:rsid w:val="008823CF"/>
    <w:rsid w:val="008824AF"/>
    <w:rsid w:val="008825F7"/>
    <w:rsid w:val="00882795"/>
    <w:rsid w:val="008828A4"/>
    <w:rsid w:val="00882936"/>
    <w:rsid w:val="00882B15"/>
    <w:rsid w:val="00882C2E"/>
    <w:rsid w:val="00882C97"/>
    <w:rsid w:val="00882CD2"/>
    <w:rsid w:val="00882E65"/>
    <w:rsid w:val="0088321C"/>
    <w:rsid w:val="00883417"/>
    <w:rsid w:val="008836FE"/>
    <w:rsid w:val="008837A7"/>
    <w:rsid w:val="008837CF"/>
    <w:rsid w:val="008838B4"/>
    <w:rsid w:val="008838BC"/>
    <w:rsid w:val="0088391A"/>
    <w:rsid w:val="0088395D"/>
    <w:rsid w:val="00883A52"/>
    <w:rsid w:val="00883E6F"/>
    <w:rsid w:val="00883E91"/>
    <w:rsid w:val="00883EF4"/>
    <w:rsid w:val="008841A3"/>
    <w:rsid w:val="00884271"/>
    <w:rsid w:val="00884278"/>
    <w:rsid w:val="00884505"/>
    <w:rsid w:val="00884569"/>
    <w:rsid w:val="008847DA"/>
    <w:rsid w:val="008848FB"/>
    <w:rsid w:val="00884B37"/>
    <w:rsid w:val="00884B43"/>
    <w:rsid w:val="00884C4A"/>
    <w:rsid w:val="00884D5F"/>
    <w:rsid w:val="00884E48"/>
    <w:rsid w:val="00885308"/>
    <w:rsid w:val="008856BF"/>
    <w:rsid w:val="0088571E"/>
    <w:rsid w:val="00885793"/>
    <w:rsid w:val="008859E6"/>
    <w:rsid w:val="00885A40"/>
    <w:rsid w:val="00885C24"/>
    <w:rsid w:val="00885CA0"/>
    <w:rsid w:val="00885CA2"/>
    <w:rsid w:val="00885DBF"/>
    <w:rsid w:val="00885DF1"/>
    <w:rsid w:val="0088646A"/>
    <w:rsid w:val="008864C5"/>
    <w:rsid w:val="00886595"/>
    <w:rsid w:val="00886802"/>
    <w:rsid w:val="0088684A"/>
    <w:rsid w:val="00886E7C"/>
    <w:rsid w:val="00886EB7"/>
    <w:rsid w:val="008871FF"/>
    <w:rsid w:val="00887337"/>
    <w:rsid w:val="008873BD"/>
    <w:rsid w:val="0088757B"/>
    <w:rsid w:val="008875E9"/>
    <w:rsid w:val="00887634"/>
    <w:rsid w:val="008877DA"/>
    <w:rsid w:val="00887890"/>
    <w:rsid w:val="00887D08"/>
    <w:rsid w:val="00887D9F"/>
    <w:rsid w:val="00887F13"/>
    <w:rsid w:val="00887F7D"/>
    <w:rsid w:val="00887FCC"/>
    <w:rsid w:val="00890034"/>
    <w:rsid w:val="00890092"/>
    <w:rsid w:val="0089029B"/>
    <w:rsid w:val="00890354"/>
    <w:rsid w:val="0089036C"/>
    <w:rsid w:val="008906B0"/>
    <w:rsid w:val="008906CF"/>
    <w:rsid w:val="0089077F"/>
    <w:rsid w:val="008908BF"/>
    <w:rsid w:val="00890971"/>
    <w:rsid w:val="00890A67"/>
    <w:rsid w:val="00890B5B"/>
    <w:rsid w:val="00890CF9"/>
    <w:rsid w:val="00890D7D"/>
    <w:rsid w:val="00890F0E"/>
    <w:rsid w:val="0089117A"/>
    <w:rsid w:val="00891196"/>
    <w:rsid w:val="008911C3"/>
    <w:rsid w:val="008911E4"/>
    <w:rsid w:val="0089126F"/>
    <w:rsid w:val="00891545"/>
    <w:rsid w:val="00891636"/>
    <w:rsid w:val="008917A8"/>
    <w:rsid w:val="008919A7"/>
    <w:rsid w:val="00891C35"/>
    <w:rsid w:val="00891D62"/>
    <w:rsid w:val="00891FC9"/>
    <w:rsid w:val="0089211B"/>
    <w:rsid w:val="008923B6"/>
    <w:rsid w:val="00892423"/>
    <w:rsid w:val="00892514"/>
    <w:rsid w:val="0089267A"/>
    <w:rsid w:val="00892C49"/>
    <w:rsid w:val="00892D4A"/>
    <w:rsid w:val="00892DB4"/>
    <w:rsid w:val="00892F0F"/>
    <w:rsid w:val="0089315D"/>
    <w:rsid w:val="008932D7"/>
    <w:rsid w:val="0089344D"/>
    <w:rsid w:val="0089348E"/>
    <w:rsid w:val="00893734"/>
    <w:rsid w:val="00893873"/>
    <w:rsid w:val="00893A20"/>
    <w:rsid w:val="00893B41"/>
    <w:rsid w:val="00893BFC"/>
    <w:rsid w:val="00893E49"/>
    <w:rsid w:val="00893F36"/>
    <w:rsid w:val="00893F66"/>
    <w:rsid w:val="00894165"/>
    <w:rsid w:val="0089419C"/>
    <w:rsid w:val="008942CE"/>
    <w:rsid w:val="00894328"/>
    <w:rsid w:val="00894344"/>
    <w:rsid w:val="0089444A"/>
    <w:rsid w:val="00894675"/>
    <w:rsid w:val="0089473B"/>
    <w:rsid w:val="008947C3"/>
    <w:rsid w:val="0089488E"/>
    <w:rsid w:val="0089515F"/>
    <w:rsid w:val="00895311"/>
    <w:rsid w:val="008955C5"/>
    <w:rsid w:val="00895727"/>
    <w:rsid w:val="00895886"/>
    <w:rsid w:val="00895979"/>
    <w:rsid w:val="00895E22"/>
    <w:rsid w:val="00895E5F"/>
    <w:rsid w:val="00895EDD"/>
    <w:rsid w:val="00895F91"/>
    <w:rsid w:val="0089608B"/>
    <w:rsid w:val="008960F5"/>
    <w:rsid w:val="00896113"/>
    <w:rsid w:val="008961C4"/>
    <w:rsid w:val="00896217"/>
    <w:rsid w:val="0089624F"/>
    <w:rsid w:val="0089631D"/>
    <w:rsid w:val="00896357"/>
    <w:rsid w:val="00896432"/>
    <w:rsid w:val="00896456"/>
    <w:rsid w:val="008966D5"/>
    <w:rsid w:val="008968CB"/>
    <w:rsid w:val="008968FF"/>
    <w:rsid w:val="00896DDC"/>
    <w:rsid w:val="00896F83"/>
    <w:rsid w:val="00896FB1"/>
    <w:rsid w:val="00897241"/>
    <w:rsid w:val="00897409"/>
    <w:rsid w:val="0089743A"/>
    <w:rsid w:val="008975F8"/>
    <w:rsid w:val="008976C4"/>
    <w:rsid w:val="008976E1"/>
    <w:rsid w:val="008979E0"/>
    <w:rsid w:val="00897CDA"/>
    <w:rsid w:val="00897D50"/>
    <w:rsid w:val="00897E9C"/>
    <w:rsid w:val="00897FD6"/>
    <w:rsid w:val="008A00EC"/>
    <w:rsid w:val="008A03CE"/>
    <w:rsid w:val="008A0440"/>
    <w:rsid w:val="008A046B"/>
    <w:rsid w:val="008A04C0"/>
    <w:rsid w:val="008A0708"/>
    <w:rsid w:val="008A0736"/>
    <w:rsid w:val="008A081D"/>
    <w:rsid w:val="008A082D"/>
    <w:rsid w:val="008A0879"/>
    <w:rsid w:val="008A0D84"/>
    <w:rsid w:val="008A12C5"/>
    <w:rsid w:val="008A1622"/>
    <w:rsid w:val="008A16CF"/>
    <w:rsid w:val="008A1765"/>
    <w:rsid w:val="008A1873"/>
    <w:rsid w:val="008A19BB"/>
    <w:rsid w:val="008A1B0E"/>
    <w:rsid w:val="008A1B88"/>
    <w:rsid w:val="008A1DAB"/>
    <w:rsid w:val="008A1FC9"/>
    <w:rsid w:val="008A206D"/>
    <w:rsid w:val="008A20FC"/>
    <w:rsid w:val="008A229D"/>
    <w:rsid w:val="008A2327"/>
    <w:rsid w:val="008A2609"/>
    <w:rsid w:val="008A29C0"/>
    <w:rsid w:val="008A2BE6"/>
    <w:rsid w:val="008A2C7A"/>
    <w:rsid w:val="008A2D74"/>
    <w:rsid w:val="008A2E0C"/>
    <w:rsid w:val="008A2E1B"/>
    <w:rsid w:val="008A2EF4"/>
    <w:rsid w:val="008A2FF3"/>
    <w:rsid w:val="008A312B"/>
    <w:rsid w:val="008A3355"/>
    <w:rsid w:val="008A33D8"/>
    <w:rsid w:val="008A369A"/>
    <w:rsid w:val="008A3728"/>
    <w:rsid w:val="008A3908"/>
    <w:rsid w:val="008A3C2D"/>
    <w:rsid w:val="008A3C42"/>
    <w:rsid w:val="008A3FBC"/>
    <w:rsid w:val="008A3FCC"/>
    <w:rsid w:val="008A4092"/>
    <w:rsid w:val="008A422E"/>
    <w:rsid w:val="008A436E"/>
    <w:rsid w:val="008A464A"/>
    <w:rsid w:val="008A4672"/>
    <w:rsid w:val="008A4911"/>
    <w:rsid w:val="008A4B57"/>
    <w:rsid w:val="008A4C23"/>
    <w:rsid w:val="008A4CAB"/>
    <w:rsid w:val="008A4D56"/>
    <w:rsid w:val="008A4F2A"/>
    <w:rsid w:val="008A508A"/>
    <w:rsid w:val="008A522B"/>
    <w:rsid w:val="008A52F9"/>
    <w:rsid w:val="008A5309"/>
    <w:rsid w:val="008A547A"/>
    <w:rsid w:val="008A54B9"/>
    <w:rsid w:val="008A54CD"/>
    <w:rsid w:val="008A550E"/>
    <w:rsid w:val="008A55D8"/>
    <w:rsid w:val="008A55FA"/>
    <w:rsid w:val="008A5672"/>
    <w:rsid w:val="008A590C"/>
    <w:rsid w:val="008A5C14"/>
    <w:rsid w:val="008A5C36"/>
    <w:rsid w:val="008A5CF3"/>
    <w:rsid w:val="008A5D98"/>
    <w:rsid w:val="008A5DF6"/>
    <w:rsid w:val="008A60FE"/>
    <w:rsid w:val="008A6549"/>
    <w:rsid w:val="008A668C"/>
    <w:rsid w:val="008A683E"/>
    <w:rsid w:val="008A6BC9"/>
    <w:rsid w:val="008A6E22"/>
    <w:rsid w:val="008A6E49"/>
    <w:rsid w:val="008A6FB7"/>
    <w:rsid w:val="008A711E"/>
    <w:rsid w:val="008A7192"/>
    <w:rsid w:val="008A71B2"/>
    <w:rsid w:val="008A742F"/>
    <w:rsid w:val="008A7865"/>
    <w:rsid w:val="008A7EA4"/>
    <w:rsid w:val="008A7FAC"/>
    <w:rsid w:val="008B0193"/>
    <w:rsid w:val="008B0239"/>
    <w:rsid w:val="008B0350"/>
    <w:rsid w:val="008B039D"/>
    <w:rsid w:val="008B03B6"/>
    <w:rsid w:val="008B03D4"/>
    <w:rsid w:val="008B043D"/>
    <w:rsid w:val="008B0643"/>
    <w:rsid w:val="008B06D9"/>
    <w:rsid w:val="008B0881"/>
    <w:rsid w:val="008B0B92"/>
    <w:rsid w:val="008B0D97"/>
    <w:rsid w:val="008B0DA7"/>
    <w:rsid w:val="008B0ED0"/>
    <w:rsid w:val="008B0ED8"/>
    <w:rsid w:val="008B0F09"/>
    <w:rsid w:val="008B1183"/>
    <w:rsid w:val="008B1491"/>
    <w:rsid w:val="008B19B2"/>
    <w:rsid w:val="008B19FF"/>
    <w:rsid w:val="008B1BF1"/>
    <w:rsid w:val="008B1CD4"/>
    <w:rsid w:val="008B1D10"/>
    <w:rsid w:val="008B1DEE"/>
    <w:rsid w:val="008B1F3F"/>
    <w:rsid w:val="008B200B"/>
    <w:rsid w:val="008B2272"/>
    <w:rsid w:val="008B255E"/>
    <w:rsid w:val="008B269F"/>
    <w:rsid w:val="008B274A"/>
    <w:rsid w:val="008B27B8"/>
    <w:rsid w:val="008B2809"/>
    <w:rsid w:val="008B2C21"/>
    <w:rsid w:val="008B2C5D"/>
    <w:rsid w:val="008B2C96"/>
    <w:rsid w:val="008B2FD0"/>
    <w:rsid w:val="008B314D"/>
    <w:rsid w:val="008B31F5"/>
    <w:rsid w:val="008B3399"/>
    <w:rsid w:val="008B3446"/>
    <w:rsid w:val="008B37A5"/>
    <w:rsid w:val="008B3A89"/>
    <w:rsid w:val="008B3CF2"/>
    <w:rsid w:val="008B405B"/>
    <w:rsid w:val="008B41AE"/>
    <w:rsid w:val="008B42BA"/>
    <w:rsid w:val="008B4329"/>
    <w:rsid w:val="008B4344"/>
    <w:rsid w:val="008B45B2"/>
    <w:rsid w:val="008B4662"/>
    <w:rsid w:val="008B4697"/>
    <w:rsid w:val="008B4C5D"/>
    <w:rsid w:val="008B4DA4"/>
    <w:rsid w:val="008B4DCF"/>
    <w:rsid w:val="008B5087"/>
    <w:rsid w:val="008B50C0"/>
    <w:rsid w:val="008B549B"/>
    <w:rsid w:val="008B55E6"/>
    <w:rsid w:val="008B5A3C"/>
    <w:rsid w:val="008B5BFC"/>
    <w:rsid w:val="008B5E93"/>
    <w:rsid w:val="008B5EBE"/>
    <w:rsid w:val="008B5FFA"/>
    <w:rsid w:val="008B60AA"/>
    <w:rsid w:val="008B60F4"/>
    <w:rsid w:val="008B6249"/>
    <w:rsid w:val="008B6437"/>
    <w:rsid w:val="008B67ED"/>
    <w:rsid w:val="008B685F"/>
    <w:rsid w:val="008B68D4"/>
    <w:rsid w:val="008B69FB"/>
    <w:rsid w:val="008B6A29"/>
    <w:rsid w:val="008B6B19"/>
    <w:rsid w:val="008B6BED"/>
    <w:rsid w:val="008B6CA1"/>
    <w:rsid w:val="008B6E52"/>
    <w:rsid w:val="008B7208"/>
    <w:rsid w:val="008B7401"/>
    <w:rsid w:val="008B7492"/>
    <w:rsid w:val="008B74ED"/>
    <w:rsid w:val="008B7570"/>
    <w:rsid w:val="008B757B"/>
    <w:rsid w:val="008B7595"/>
    <w:rsid w:val="008B783D"/>
    <w:rsid w:val="008B7869"/>
    <w:rsid w:val="008B7B1F"/>
    <w:rsid w:val="008B7FB4"/>
    <w:rsid w:val="008C03B0"/>
    <w:rsid w:val="008C042A"/>
    <w:rsid w:val="008C098F"/>
    <w:rsid w:val="008C0B29"/>
    <w:rsid w:val="008C0C56"/>
    <w:rsid w:val="008C0D89"/>
    <w:rsid w:val="008C0DC5"/>
    <w:rsid w:val="008C0F7D"/>
    <w:rsid w:val="008C0FAA"/>
    <w:rsid w:val="008C1242"/>
    <w:rsid w:val="008C12B4"/>
    <w:rsid w:val="008C1329"/>
    <w:rsid w:val="008C147A"/>
    <w:rsid w:val="008C151C"/>
    <w:rsid w:val="008C167D"/>
    <w:rsid w:val="008C1783"/>
    <w:rsid w:val="008C1A4C"/>
    <w:rsid w:val="008C1B06"/>
    <w:rsid w:val="008C2218"/>
    <w:rsid w:val="008C22EE"/>
    <w:rsid w:val="008C2390"/>
    <w:rsid w:val="008C24A3"/>
    <w:rsid w:val="008C2503"/>
    <w:rsid w:val="008C2525"/>
    <w:rsid w:val="008C2542"/>
    <w:rsid w:val="008C29F0"/>
    <w:rsid w:val="008C2C1A"/>
    <w:rsid w:val="008C2C21"/>
    <w:rsid w:val="008C2C36"/>
    <w:rsid w:val="008C2DBF"/>
    <w:rsid w:val="008C2FC2"/>
    <w:rsid w:val="008C30C7"/>
    <w:rsid w:val="008C311B"/>
    <w:rsid w:val="008C3220"/>
    <w:rsid w:val="008C32BA"/>
    <w:rsid w:val="008C3486"/>
    <w:rsid w:val="008C34FF"/>
    <w:rsid w:val="008C39E7"/>
    <w:rsid w:val="008C3B58"/>
    <w:rsid w:val="008C3DFD"/>
    <w:rsid w:val="008C3E52"/>
    <w:rsid w:val="008C3ECF"/>
    <w:rsid w:val="008C3F3F"/>
    <w:rsid w:val="008C4117"/>
    <w:rsid w:val="008C414D"/>
    <w:rsid w:val="008C41DE"/>
    <w:rsid w:val="008C43F5"/>
    <w:rsid w:val="008C4505"/>
    <w:rsid w:val="008C4563"/>
    <w:rsid w:val="008C484F"/>
    <w:rsid w:val="008C48E4"/>
    <w:rsid w:val="008C496D"/>
    <w:rsid w:val="008C4A5D"/>
    <w:rsid w:val="008C4A8E"/>
    <w:rsid w:val="008C4D6A"/>
    <w:rsid w:val="008C4E03"/>
    <w:rsid w:val="008C5058"/>
    <w:rsid w:val="008C50A1"/>
    <w:rsid w:val="008C5122"/>
    <w:rsid w:val="008C5815"/>
    <w:rsid w:val="008C5827"/>
    <w:rsid w:val="008C58B8"/>
    <w:rsid w:val="008C5ABF"/>
    <w:rsid w:val="008C5B0F"/>
    <w:rsid w:val="008C5CF6"/>
    <w:rsid w:val="008C5DB9"/>
    <w:rsid w:val="008C5DE8"/>
    <w:rsid w:val="008C624B"/>
    <w:rsid w:val="008C6345"/>
    <w:rsid w:val="008C6450"/>
    <w:rsid w:val="008C6571"/>
    <w:rsid w:val="008C68FA"/>
    <w:rsid w:val="008C6A22"/>
    <w:rsid w:val="008C6B28"/>
    <w:rsid w:val="008C6B2F"/>
    <w:rsid w:val="008C6BCA"/>
    <w:rsid w:val="008C6BD9"/>
    <w:rsid w:val="008C712B"/>
    <w:rsid w:val="008C72C8"/>
    <w:rsid w:val="008C74E2"/>
    <w:rsid w:val="008C762D"/>
    <w:rsid w:val="008C7754"/>
    <w:rsid w:val="008C7905"/>
    <w:rsid w:val="008C7914"/>
    <w:rsid w:val="008C7918"/>
    <w:rsid w:val="008C7B1A"/>
    <w:rsid w:val="008C7D0E"/>
    <w:rsid w:val="008C7E2F"/>
    <w:rsid w:val="008D0053"/>
    <w:rsid w:val="008D00FC"/>
    <w:rsid w:val="008D067A"/>
    <w:rsid w:val="008D07B7"/>
    <w:rsid w:val="008D07B9"/>
    <w:rsid w:val="008D08F9"/>
    <w:rsid w:val="008D0A3B"/>
    <w:rsid w:val="008D0DE7"/>
    <w:rsid w:val="008D0F0D"/>
    <w:rsid w:val="008D103A"/>
    <w:rsid w:val="008D1040"/>
    <w:rsid w:val="008D1044"/>
    <w:rsid w:val="008D1268"/>
    <w:rsid w:val="008D140F"/>
    <w:rsid w:val="008D1468"/>
    <w:rsid w:val="008D151A"/>
    <w:rsid w:val="008D15E7"/>
    <w:rsid w:val="008D1643"/>
    <w:rsid w:val="008D1B7B"/>
    <w:rsid w:val="008D1BCD"/>
    <w:rsid w:val="008D1C66"/>
    <w:rsid w:val="008D1ED7"/>
    <w:rsid w:val="008D1F92"/>
    <w:rsid w:val="008D1FB2"/>
    <w:rsid w:val="008D2282"/>
    <w:rsid w:val="008D23B9"/>
    <w:rsid w:val="008D2584"/>
    <w:rsid w:val="008D26C3"/>
    <w:rsid w:val="008D2791"/>
    <w:rsid w:val="008D2992"/>
    <w:rsid w:val="008D2A42"/>
    <w:rsid w:val="008D2BA2"/>
    <w:rsid w:val="008D2BC7"/>
    <w:rsid w:val="008D2C43"/>
    <w:rsid w:val="008D2C61"/>
    <w:rsid w:val="008D2E69"/>
    <w:rsid w:val="008D2ED2"/>
    <w:rsid w:val="008D3168"/>
    <w:rsid w:val="008D31BB"/>
    <w:rsid w:val="008D323E"/>
    <w:rsid w:val="008D32F4"/>
    <w:rsid w:val="008D33A1"/>
    <w:rsid w:val="008D33D6"/>
    <w:rsid w:val="008D3472"/>
    <w:rsid w:val="008D34E3"/>
    <w:rsid w:val="008D3668"/>
    <w:rsid w:val="008D367B"/>
    <w:rsid w:val="008D3929"/>
    <w:rsid w:val="008D3944"/>
    <w:rsid w:val="008D3C18"/>
    <w:rsid w:val="008D3CAB"/>
    <w:rsid w:val="008D3D3D"/>
    <w:rsid w:val="008D3F2F"/>
    <w:rsid w:val="008D4037"/>
    <w:rsid w:val="008D440F"/>
    <w:rsid w:val="008D49D7"/>
    <w:rsid w:val="008D4B54"/>
    <w:rsid w:val="008D4C11"/>
    <w:rsid w:val="008D4D76"/>
    <w:rsid w:val="008D4E5F"/>
    <w:rsid w:val="008D4EEB"/>
    <w:rsid w:val="008D4F2B"/>
    <w:rsid w:val="008D5043"/>
    <w:rsid w:val="008D513F"/>
    <w:rsid w:val="008D5144"/>
    <w:rsid w:val="008D5228"/>
    <w:rsid w:val="008D5299"/>
    <w:rsid w:val="008D52E4"/>
    <w:rsid w:val="008D52FD"/>
    <w:rsid w:val="008D555B"/>
    <w:rsid w:val="008D585D"/>
    <w:rsid w:val="008D5910"/>
    <w:rsid w:val="008D5AE7"/>
    <w:rsid w:val="008D5B3B"/>
    <w:rsid w:val="008D5B73"/>
    <w:rsid w:val="008D5EF0"/>
    <w:rsid w:val="008D5F7E"/>
    <w:rsid w:val="008D6279"/>
    <w:rsid w:val="008D66F1"/>
    <w:rsid w:val="008D68DD"/>
    <w:rsid w:val="008D6A97"/>
    <w:rsid w:val="008D6D0C"/>
    <w:rsid w:val="008D6EF2"/>
    <w:rsid w:val="008D71D8"/>
    <w:rsid w:val="008D730F"/>
    <w:rsid w:val="008D7365"/>
    <w:rsid w:val="008D7484"/>
    <w:rsid w:val="008D7574"/>
    <w:rsid w:val="008D7754"/>
    <w:rsid w:val="008D7BA1"/>
    <w:rsid w:val="008D7F4E"/>
    <w:rsid w:val="008D7F65"/>
    <w:rsid w:val="008E0236"/>
    <w:rsid w:val="008E081A"/>
    <w:rsid w:val="008E0C85"/>
    <w:rsid w:val="008E0D57"/>
    <w:rsid w:val="008E0DC3"/>
    <w:rsid w:val="008E0EC1"/>
    <w:rsid w:val="008E1151"/>
    <w:rsid w:val="008E11E1"/>
    <w:rsid w:val="008E125D"/>
    <w:rsid w:val="008E12A7"/>
    <w:rsid w:val="008E165B"/>
    <w:rsid w:val="008E17C4"/>
    <w:rsid w:val="008E18D7"/>
    <w:rsid w:val="008E1A0A"/>
    <w:rsid w:val="008E1E81"/>
    <w:rsid w:val="008E219F"/>
    <w:rsid w:val="008E21A2"/>
    <w:rsid w:val="008E2234"/>
    <w:rsid w:val="008E2301"/>
    <w:rsid w:val="008E24EC"/>
    <w:rsid w:val="008E25A5"/>
    <w:rsid w:val="008E281A"/>
    <w:rsid w:val="008E292D"/>
    <w:rsid w:val="008E2ACD"/>
    <w:rsid w:val="008E2B21"/>
    <w:rsid w:val="008E2B4A"/>
    <w:rsid w:val="008E2BED"/>
    <w:rsid w:val="008E2DE1"/>
    <w:rsid w:val="008E2F96"/>
    <w:rsid w:val="008E311C"/>
    <w:rsid w:val="008E3149"/>
    <w:rsid w:val="008E31BF"/>
    <w:rsid w:val="008E31CC"/>
    <w:rsid w:val="008E32D5"/>
    <w:rsid w:val="008E370D"/>
    <w:rsid w:val="008E37CC"/>
    <w:rsid w:val="008E38C4"/>
    <w:rsid w:val="008E38EC"/>
    <w:rsid w:val="008E38EE"/>
    <w:rsid w:val="008E3930"/>
    <w:rsid w:val="008E3AFC"/>
    <w:rsid w:val="008E40AA"/>
    <w:rsid w:val="008E442E"/>
    <w:rsid w:val="008E4498"/>
    <w:rsid w:val="008E45F6"/>
    <w:rsid w:val="008E46C3"/>
    <w:rsid w:val="008E4741"/>
    <w:rsid w:val="008E47AE"/>
    <w:rsid w:val="008E482C"/>
    <w:rsid w:val="008E4876"/>
    <w:rsid w:val="008E4926"/>
    <w:rsid w:val="008E4935"/>
    <w:rsid w:val="008E4995"/>
    <w:rsid w:val="008E4A38"/>
    <w:rsid w:val="008E4AF4"/>
    <w:rsid w:val="008E4BFF"/>
    <w:rsid w:val="008E4E30"/>
    <w:rsid w:val="008E51B4"/>
    <w:rsid w:val="008E55AE"/>
    <w:rsid w:val="008E566B"/>
    <w:rsid w:val="008E59D0"/>
    <w:rsid w:val="008E5A25"/>
    <w:rsid w:val="008E5CBE"/>
    <w:rsid w:val="008E603C"/>
    <w:rsid w:val="008E6275"/>
    <w:rsid w:val="008E651B"/>
    <w:rsid w:val="008E656D"/>
    <w:rsid w:val="008E68CA"/>
    <w:rsid w:val="008E6A87"/>
    <w:rsid w:val="008E6BFB"/>
    <w:rsid w:val="008E6CDB"/>
    <w:rsid w:val="008E6D61"/>
    <w:rsid w:val="008E6EAA"/>
    <w:rsid w:val="008E6F45"/>
    <w:rsid w:val="008E6FE9"/>
    <w:rsid w:val="008E7280"/>
    <w:rsid w:val="008E734D"/>
    <w:rsid w:val="008E7377"/>
    <w:rsid w:val="008E73C5"/>
    <w:rsid w:val="008E7451"/>
    <w:rsid w:val="008E747D"/>
    <w:rsid w:val="008E78F6"/>
    <w:rsid w:val="008E7A18"/>
    <w:rsid w:val="008E7B44"/>
    <w:rsid w:val="008E7BB5"/>
    <w:rsid w:val="008E7C66"/>
    <w:rsid w:val="008E7D36"/>
    <w:rsid w:val="008F00DE"/>
    <w:rsid w:val="008F00F1"/>
    <w:rsid w:val="008F00F2"/>
    <w:rsid w:val="008F0617"/>
    <w:rsid w:val="008F0715"/>
    <w:rsid w:val="008F0752"/>
    <w:rsid w:val="008F079D"/>
    <w:rsid w:val="008F07C5"/>
    <w:rsid w:val="008F0850"/>
    <w:rsid w:val="008F08FB"/>
    <w:rsid w:val="008F0A6B"/>
    <w:rsid w:val="008F0B3D"/>
    <w:rsid w:val="008F0B87"/>
    <w:rsid w:val="008F0CA1"/>
    <w:rsid w:val="008F0ED7"/>
    <w:rsid w:val="008F0F4F"/>
    <w:rsid w:val="008F0FB6"/>
    <w:rsid w:val="008F10BE"/>
    <w:rsid w:val="008F1117"/>
    <w:rsid w:val="008F1177"/>
    <w:rsid w:val="008F12C4"/>
    <w:rsid w:val="008F1B55"/>
    <w:rsid w:val="008F1B6A"/>
    <w:rsid w:val="008F1B9E"/>
    <w:rsid w:val="008F1FF6"/>
    <w:rsid w:val="008F200E"/>
    <w:rsid w:val="008F206F"/>
    <w:rsid w:val="008F235C"/>
    <w:rsid w:val="008F2371"/>
    <w:rsid w:val="008F2495"/>
    <w:rsid w:val="008F286D"/>
    <w:rsid w:val="008F28E7"/>
    <w:rsid w:val="008F28E9"/>
    <w:rsid w:val="008F292D"/>
    <w:rsid w:val="008F2B27"/>
    <w:rsid w:val="008F2CB5"/>
    <w:rsid w:val="008F2DA5"/>
    <w:rsid w:val="008F30F9"/>
    <w:rsid w:val="008F3250"/>
    <w:rsid w:val="008F3331"/>
    <w:rsid w:val="008F3422"/>
    <w:rsid w:val="008F3510"/>
    <w:rsid w:val="008F36F9"/>
    <w:rsid w:val="008F370C"/>
    <w:rsid w:val="008F3ACF"/>
    <w:rsid w:val="008F3AD8"/>
    <w:rsid w:val="008F3AFB"/>
    <w:rsid w:val="008F3BCC"/>
    <w:rsid w:val="008F3E50"/>
    <w:rsid w:val="008F3FEB"/>
    <w:rsid w:val="008F41C1"/>
    <w:rsid w:val="008F4358"/>
    <w:rsid w:val="008F439A"/>
    <w:rsid w:val="008F444F"/>
    <w:rsid w:val="008F4538"/>
    <w:rsid w:val="008F45C1"/>
    <w:rsid w:val="008F46B6"/>
    <w:rsid w:val="008F46E1"/>
    <w:rsid w:val="008F474B"/>
    <w:rsid w:val="008F4831"/>
    <w:rsid w:val="008F4BC7"/>
    <w:rsid w:val="008F4C05"/>
    <w:rsid w:val="008F4C6E"/>
    <w:rsid w:val="008F5048"/>
    <w:rsid w:val="008F5114"/>
    <w:rsid w:val="008F527E"/>
    <w:rsid w:val="008F57DE"/>
    <w:rsid w:val="008F5941"/>
    <w:rsid w:val="008F596A"/>
    <w:rsid w:val="008F5B2C"/>
    <w:rsid w:val="008F5D5A"/>
    <w:rsid w:val="008F5FF5"/>
    <w:rsid w:val="008F6000"/>
    <w:rsid w:val="008F601E"/>
    <w:rsid w:val="008F658A"/>
    <w:rsid w:val="008F6629"/>
    <w:rsid w:val="008F666D"/>
    <w:rsid w:val="008F672E"/>
    <w:rsid w:val="008F6739"/>
    <w:rsid w:val="008F6781"/>
    <w:rsid w:val="008F6945"/>
    <w:rsid w:val="008F6B4C"/>
    <w:rsid w:val="008F6C57"/>
    <w:rsid w:val="008F71C9"/>
    <w:rsid w:val="008F7203"/>
    <w:rsid w:val="008F731A"/>
    <w:rsid w:val="008F7598"/>
    <w:rsid w:val="008F75A9"/>
    <w:rsid w:val="008F75D2"/>
    <w:rsid w:val="008F7981"/>
    <w:rsid w:val="008F79EF"/>
    <w:rsid w:val="008F7AC2"/>
    <w:rsid w:val="008F7D2D"/>
    <w:rsid w:val="008F7DFB"/>
    <w:rsid w:val="008F7F2C"/>
    <w:rsid w:val="008F7F3F"/>
    <w:rsid w:val="008F7F62"/>
    <w:rsid w:val="009001D7"/>
    <w:rsid w:val="0090047B"/>
    <w:rsid w:val="0090063E"/>
    <w:rsid w:val="0090076D"/>
    <w:rsid w:val="0090077B"/>
    <w:rsid w:val="0090094D"/>
    <w:rsid w:val="009009CE"/>
    <w:rsid w:val="00900B62"/>
    <w:rsid w:val="00900BFB"/>
    <w:rsid w:val="00900C74"/>
    <w:rsid w:val="00900C8A"/>
    <w:rsid w:val="00900E05"/>
    <w:rsid w:val="00900E1B"/>
    <w:rsid w:val="00901021"/>
    <w:rsid w:val="009010F2"/>
    <w:rsid w:val="00901261"/>
    <w:rsid w:val="009013E4"/>
    <w:rsid w:val="0090161C"/>
    <w:rsid w:val="00901AF7"/>
    <w:rsid w:val="00901BC8"/>
    <w:rsid w:val="00901BE5"/>
    <w:rsid w:val="00901C0D"/>
    <w:rsid w:val="00901E8E"/>
    <w:rsid w:val="00901F80"/>
    <w:rsid w:val="009022C0"/>
    <w:rsid w:val="00902426"/>
    <w:rsid w:val="00902506"/>
    <w:rsid w:val="00902519"/>
    <w:rsid w:val="009026B5"/>
    <w:rsid w:val="0090270F"/>
    <w:rsid w:val="009027A3"/>
    <w:rsid w:val="0090282C"/>
    <w:rsid w:val="00902980"/>
    <w:rsid w:val="00902AD1"/>
    <w:rsid w:val="00902CF7"/>
    <w:rsid w:val="00903156"/>
    <w:rsid w:val="009031B7"/>
    <w:rsid w:val="00903244"/>
    <w:rsid w:val="009033EE"/>
    <w:rsid w:val="009033F8"/>
    <w:rsid w:val="0090371D"/>
    <w:rsid w:val="0090380E"/>
    <w:rsid w:val="00903B5B"/>
    <w:rsid w:val="00903CB1"/>
    <w:rsid w:val="00903CCC"/>
    <w:rsid w:val="00903F21"/>
    <w:rsid w:val="00903F83"/>
    <w:rsid w:val="0090400F"/>
    <w:rsid w:val="00904156"/>
    <w:rsid w:val="00904256"/>
    <w:rsid w:val="009042E8"/>
    <w:rsid w:val="00904355"/>
    <w:rsid w:val="00904420"/>
    <w:rsid w:val="00904568"/>
    <w:rsid w:val="009048C8"/>
    <w:rsid w:val="0090497E"/>
    <w:rsid w:val="009049B7"/>
    <w:rsid w:val="00904AD4"/>
    <w:rsid w:val="00904DA2"/>
    <w:rsid w:val="00904F78"/>
    <w:rsid w:val="009051A3"/>
    <w:rsid w:val="00905237"/>
    <w:rsid w:val="0090527E"/>
    <w:rsid w:val="0090549C"/>
    <w:rsid w:val="0090565E"/>
    <w:rsid w:val="00905A12"/>
    <w:rsid w:val="00905B05"/>
    <w:rsid w:val="00905BDC"/>
    <w:rsid w:val="00905E53"/>
    <w:rsid w:val="00905ED6"/>
    <w:rsid w:val="00905F5B"/>
    <w:rsid w:val="0090629A"/>
    <w:rsid w:val="009062B0"/>
    <w:rsid w:val="00906615"/>
    <w:rsid w:val="00906618"/>
    <w:rsid w:val="00906B44"/>
    <w:rsid w:val="00906DC7"/>
    <w:rsid w:val="00906E57"/>
    <w:rsid w:val="00906F47"/>
    <w:rsid w:val="0090700B"/>
    <w:rsid w:val="00907105"/>
    <w:rsid w:val="00907127"/>
    <w:rsid w:val="0090714F"/>
    <w:rsid w:val="00907151"/>
    <w:rsid w:val="00907210"/>
    <w:rsid w:val="009072DA"/>
    <w:rsid w:val="0090730D"/>
    <w:rsid w:val="0090732D"/>
    <w:rsid w:val="0090734E"/>
    <w:rsid w:val="009074C0"/>
    <w:rsid w:val="009076EB"/>
    <w:rsid w:val="00907822"/>
    <w:rsid w:val="0090788A"/>
    <w:rsid w:val="00907919"/>
    <w:rsid w:val="009079E6"/>
    <w:rsid w:val="009079F3"/>
    <w:rsid w:val="00907A5A"/>
    <w:rsid w:val="00907AD8"/>
    <w:rsid w:val="00907C7A"/>
    <w:rsid w:val="00907D1D"/>
    <w:rsid w:val="00907D4F"/>
    <w:rsid w:val="009101C7"/>
    <w:rsid w:val="009104CA"/>
    <w:rsid w:val="00910532"/>
    <w:rsid w:val="009105D0"/>
    <w:rsid w:val="0091068E"/>
    <w:rsid w:val="00910E71"/>
    <w:rsid w:val="00911023"/>
    <w:rsid w:val="009110F5"/>
    <w:rsid w:val="009111E5"/>
    <w:rsid w:val="00911377"/>
    <w:rsid w:val="00911558"/>
    <w:rsid w:val="0091176A"/>
    <w:rsid w:val="00911900"/>
    <w:rsid w:val="009119FD"/>
    <w:rsid w:val="00911EAC"/>
    <w:rsid w:val="00912137"/>
    <w:rsid w:val="00912175"/>
    <w:rsid w:val="009125A4"/>
    <w:rsid w:val="00912A55"/>
    <w:rsid w:val="00912D27"/>
    <w:rsid w:val="00912ECA"/>
    <w:rsid w:val="00912EEC"/>
    <w:rsid w:val="00912F84"/>
    <w:rsid w:val="009131AC"/>
    <w:rsid w:val="00913215"/>
    <w:rsid w:val="00913918"/>
    <w:rsid w:val="00913B4E"/>
    <w:rsid w:val="00913BE6"/>
    <w:rsid w:val="00913D07"/>
    <w:rsid w:val="00913D28"/>
    <w:rsid w:val="00913DDC"/>
    <w:rsid w:val="00913E9B"/>
    <w:rsid w:val="00913FE6"/>
    <w:rsid w:val="00914070"/>
    <w:rsid w:val="00914717"/>
    <w:rsid w:val="00914867"/>
    <w:rsid w:val="00914A1A"/>
    <w:rsid w:val="00914B0C"/>
    <w:rsid w:val="00914BFA"/>
    <w:rsid w:val="00914CC3"/>
    <w:rsid w:val="00914CDC"/>
    <w:rsid w:val="00914DE9"/>
    <w:rsid w:val="00914E4E"/>
    <w:rsid w:val="00914F13"/>
    <w:rsid w:val="00914FE2"/>
    <w:rsid w:val="00914FEB"/>
    <w:rsid w:val="00915377"/>
    <w:rsid w:val="009153E4"/>
    <w:rsid w:val="009155D7"/>
    <w:rsid w:val="009156F4"/>
    <w:rsid w:val="00915903"/>
    <w:rsid w:val="00915A19"/>
    <w:rsid w:val="00915DCB"/>
    <w:rsid w:val="00915E43"/>
    <w:rsid w:val="00915EC0"/>
    <w:rsid w:val="00916047"/>
    <w:rsid w:val="009160EA"/>
    <w:rsid w:val="00916210"/>
    <w:rsid w:val="00916284"/>
    <w:rsid w:val="009163F0"/>
    <w:rsid w:val="0091653C"/>
    <w:rsid w:val="0091658D"/>
    <w:rsid w:val="009165F7"/>
    <w:rsid w:val="009166EA"/>
    <w:rsid w:val="009167F0"/>
    <w:rsid w:val="009167FA"/>
    <w:rsid w:val="00916876"/>
    <w:rsid w:val="00916885"/>
    <w:rsid w:val="00916916"/>
    <w:rsid w:val="0091692F"/>
    <w:rsid w:val="00916B4E"/>
    <w:rsid w:val="00916C1D"/>
    <w:rsid w:val="00916CFA"/>
    <w:rsid w:val="00917158"/>
    <w:rsid w:val="00917283"/>
    <w:rsid w:val="009172A4"/>
    <w:rsid w:val="009174E9"/>
    <w:rsid w:val="00917572"/>
    <w:rsid w:val="009176DF"/>
    <w:rsid w:val="009176E8"/>
    <w:rsid w:val="0091775D"/>
    <w:rsid w:val="00917D86"/>
    <w:rsid w:val="00917E24"/>
    <w:rsid w:val="00917EB4"/>
    <w:rsid w:val="00917EEB"/>
    <w:rsid w:val="00917F0B"/>
    <w:rsid w:val="00920442"/>
    <w:rsid w:val="00920483"/>
    <w:rsid w:val="00920485"/>
    <w:rsid w:val="00920494"/>
    <w:rsid w:val="009204D9"/>
    <w:rsid w:val="0092052D"/>
    <w:rsid w:val="009206AA"/>
    <w:rsid w:val="00920845"/>
    <w:rsid w:val="00921021"/>
    <w:rsid w:val="009211FB"/>
    <w:rsid w:val="0092120F"/>
    <w:rsid w:val="009212CE"/>
    <w:rsid w:val="00921343"/>
    <w:rsid w:val="00921473"/>
    <w:rsid w:val="00921672"/>
    <w:rsid w:val="009217FD"/>
    <w:rsid w:val="0092194B"/>
    <w:rsid w:val="00921AA0"/>
    <w:rsid w:val="00921B26"/>
    <w:rsid w:val="00921D2A"/>
    <w:rsid w:val="00921EBD"/>
    <w:rsid w:val="00921ECE"/>
    <w:rsid w:val="00922100"/>
    <w:rsid w:val="009221D4"/>
    <w:rsid w:val="00922322"/>
    <w:rsid w:val="009223DC"/>
    <w:rsid w:val="00922477"/>
    <w:rsid w:val="009224EE"/>
    <w:rsid w:val="00922777"/>
    <w:rsid w:val="009228E6"/>
    <w:rsid w:val="0092290C"/>
    <w:rsid w:val="0092291C"/>
    <w:rsid w:val="009229BC"/>
    <w:rsid w:val="00922A39"/>
    <w:rsid w:val="00922B8F"/>
    <w:rsid w:val="00922C80"/>
    <w:rsid w:val="00922DD2"/>
    <w:rsid w:val="00923066"/>
    <w:rsid w:val="009233F7"/>
    <w:rsid w:val="00923539"/>
    <w:rsid w:val="00923578"/>
    <w:rsid w:val="00923633"/>
    <w:rsid w:val="00923672"/>
    <w:rsid w:val="009239CD"/>
    <w:rsid w:val="00923B49"/>
    <w:rsid w:val="00923BC2"/>
    <w:rsid w:val="009240E3"/>
    <w:rsid w:val="00924359"/>
    <w:rsid w:val="0092443A"/>
    <w:rsid w:val="00924543"/>
    <w:rsid w:val="00924695"/>
    <w:rsid w:val="009246D2"/>
    <w:rsid w:val="0092495D"/>
    <w:rsid w:val="00924B16"/>
    <w:rsid w:val="00924BF4"/>
    <w:rsid w:val="00924DDD"/>
    <w:rsid w:val="00924F23"/>
    <w:rsid w:val="00924FC5"/>
    <w:rsid w:val="00925025"/>
    <w:rsid w:val="00925086"/>
    <w:rsid w:val="00925154"/>
    <w:rsid w:val="0092519C"/>
    <w:rsid w:val="009252FD"/>
    <w:rsid w:val="00925442"/>
    <w:rsid w:val="00925860"/>
    <w:rsid w:val="009258F8"/>
    <w:rsid w:val="00925FA9"/>
    <w:rsid w:val="0092643A"/>
    <w:rsid w:val="009264E6"/>
    <w:rsid w:val="00926786"/>
    <w:rsid w:val="009268B7"/>
    <w:rsid w:val="0092695C"/>
    <w:rsid w:val="00926E0A"/>
    <w:rsid w:val="00926E7A"/>
    <w:rsid w:val="009270AB"/>
    <w:rsid w:val="00927273"/>
    <w:rsid w:val="0092729E"/>
    <w:rsid w:val="009272F5"/>
    <w:rsid w:val="0092738D"/>
    <w:rsid w:val="009273BF"/>
    <w:rsid w:val="009273FC"/>
    <w:rsid w:val="009274FE"/>
    <w:rsid w:val="00927808"/>
    <w:rsid w:val="0092793B"/>
    <w:rsid w:val="00927B45"/>
    <w:rsid w:val="00927E10"/>
    <w:rsid w:val="00927EC4"/>
    <w:rsid w:val="00930362"/>
    <w:rsid w:val="0093050B"/>
    <w:rsid w:val="0093071B"/>
    <w:rsid w:val="00930829"/>
    <w:rsid w:val="00930A0F"/>
    <w:rsid w:val="00930CA3"/>
    <w:rsid w:val="0093121E"/>
    <w:rsid w:val="0093126A"/>
    <w:rsid w:val="0093131B"/>
    <w:rsid w:val="0093146F"/>
    <w:rsid w:val="00931508"/>
    <w:rsid w:val="0093165E"/>
    <w:rsid w:val="00931700"/>
    <w:rsid w:val="00931815"/>
    <w:rsid w:val="00931868"/>
    <w:rsid w:val="00931886"/>
    <w:rsid w:val="009319D6"/>
    <w:rsid w:val="00931B31"/>
    <w:rsid w:val="00931D6E"/>
    <w:rsid w:val="00931DAB"/>
    <w:rsid w:val="00931EF4"/>
    <w:rsid w:val="009320F9"/>
    <w:rsid w:val="00932217"/>
    <w:rsid w:val="009323E8"/>
    <w:rsid w:val="0093241E"/>
    <w:rsid w:val="00932642"/>
    <w:rsid w:val="009326A6"/>
    <w:rsid w:val="009329AB"/>
    <w:rsid w:val="009329E7"/>
    <w:rsid w:val="00932AB4"/>
    <w:rsid w:val="00932F06"/>
    <w:rsid w:val="00933019"/>
    <w:rsid w:val="009330C0"/>
    <w:rsid w:val="009330D8"/>
    <w:rsid w:val="0093326D"/>
    <w:rsid w:val="009332A9"/>
    <w:rsid w:val="00933333"/>
    <w:rsid w:val="0093370E"/>
    <w:rsid w:val="009337FD"/>
    <w:rsid w:val="00933860"/>
    <w:rsid w:val="0093388B"/>
    <w:rsid w:val="0093396B"/>
    <w:rsid w:val="009339E9"/>
    <w:rsid w:val="00933B77"/>
    <w:rsid w:val="00933BC7"/>
    <w:rsid w:val="00933E33"/>
    <w:rsid w:val="00934263"/>
    <w:rsid w:val="00934286"/>
    <w:rsid w:val="00934420"/>
    <w:rsid w:val="009347A5"/>
    <w:rsid w:val="00934A7E"/>
    <w:rsid w:val="00934AD0"/>
    <w:rsid w:val="00934D07"/>
    <w:rsid w:val="00935149"/>
    <w:rsid w:val="00935177"/>
    <w:rsid w:val="009352AD"/>
    <w:rsid w:val="0093534E"/>
    <w:rsid w:val="00935376"/>
    <w:rsid w:val="00935379"/>
    <w:rsid w:val="009356B0"/>
    <w:rsid w:val="00935CF0"/>
    <w:rsid w:val="009361A3"/>
    <w:rsid w:val="00936258"/>
    <w:rsid w:val="009362AC"/>
    <w:rsid w:val="0093640B"/>
    <w:rsid w:val="0093659D"/>
    <w:rsid w:val="0093681C"/>
    <w:rsid w:val="0093682A"/>
    <w:rsid w:val="009368DD"/>
    <w:rsid w:val="009369E5"/>
    <w:rsid w:val="00936AE7"/>
    <w:rsid w:val="00936CC8"/>
    <w:rsid w:val="00936DDA"/>
    <w:rsid w:val="009370DF"/>
    <w:rsid w:val="00937101"/>
    <w:rsid w:val="00937117"/>
    <w:rsid w:val="009372C6"/>
    <w:rsid w:val="00937544"/>
    <w:rsid w:val="009375B8"/>
    <w:rsid w:val="0093775C"/>
    <w:rsid w:val="00937803"/>
    <w:rsid w:val="00937957"/>
    <w:rsid w:val="00937AA6"/>
    <w:rsid w:val="00937B03"/>
    <w:rsid w:val="00937B3E"/>
    <w:rsid w:val="00937DB4"/>
    <w:rsid w:val="00937DB7"/>
    <w:rsid w:val="00937E80"/>
    <w:rsid w:val="00937F09"/>
    <w:rsid w:val="009401B6"/>
    <w:rsid w:val="00940334"/>
    <w:rsid w:val="00940356"/>
    <w:rsid w:val="00940514"/>
    <w:rsid w:val="00940530"/>
    <w:rsid w:val="00940587"/>
    <w:rsid w:val="0094067D"/>
    <w:rsid w:val="009406C3"/>
    <w:rsid w:val="009406F3"/>
    <w:rsid w:val="009407E1"/>
    <w:rsid w:val="00940818"/>
    <w:rsid w:val="009409C3"/>
    <w:rsid w:val="00940BBC"/>
    <w:rsid w:val="00940E7D"/>
    <w:rsid w:val="00940FBB"/>
    <w:rsid w:val="00941073"/>
    <w:rsid w:val="00941657"/>
    <w:rsid w:val="009417C7"/>
    <w:rsid w:val="00941C09"/>
    <w:rsid w:val="00941F7E"/>
    <w:rsid w:val="00942019"/>
    <w:rsid w:val="0094216A"/>
    <w:rsid w:val="0094218E"/>
    <w:rsid w:val="009422A6"/>
    <w:rsid w:val="009424D7"/>
    <w:rsid w:val="00942D1F"/>
    <w:rsid w:val="00942D54"/>
    <w:rsid w:val="00942D5A"/>
    <w:rsid w:val="009433BD"/>
    <w:rsid w:val="009433EC"/>
    <w:rsid w:val="0094340A"/>
    <w:rsid w:val="00943900"/>
    <w:rsid w:val="0094392C"/>
    <w:rsid w:val="00943A87"/>
    <w:rsid w:val="00943C75"/>
    <w:rsid w:val="00943CB0"/>
    <w:rsid w:val="00943CEB"/>
    <w:rsid w:val="00943E58"/>
    <w:rsid w:val="00943E79"/>
    <w:rsid w:val="00943F0D"/>
    <w:rsid w:val="009440A8"/>
    <w:rsid w:val="009440AB"/>
    <w:rsid w:val="009440E2"/>
    <w:rsid w:val="0094423E"/>
    <w:rsid w:val="00944260"/>
    <w:rsid w:val="00944381"/>
    <w:rsid w:val="0094455A"/>
    <w:rsid w:val="00944656"/>
    <w:rsid w:val="00944764"/>
    <w:rsid w:val="00944868"/>
    <w:rsid w:val="00944874"/>
    <w:rsid w:val="00944A04"/>
    <w:rsid w:val="00944C4E"/>
    <w:rsid w:val="00944DD2"/>
    <w:rsid w:val="0094521A"/>
    <w:rsid w:val="009452C2"/>
    <w:rsid w:val="00945783"/>
    <w:rsid w:val="0094583B"/>
    <w:rsid w:val="00945995"/>
    <w:rsid w:val="009459F7"/>
    <w:rsid w:val="00945B0B"/>
    <w:rsid w:val="0094601B"/>
    <w:rsid w:val="009460EC"/>
    <w:rsid w:val="009460F4"/>
    <w:rsid w:val="00946101"/>
    <w:rsid w:val="009461BE"/>
    <w:rsid w:val="0094626A"/>
    <w:rsid w:val="009462B5"/>
    <w:rsid w:val="0094635A"/>
    <w:rsid w:val="0094643D"/>
    <w:rsid w:val="00946467"/>
    <w:rsid w:val="00946747"/>
    <w:rsid w:val="0094693C"/>
    <w:rsid w:val="00946C20"/>
    <w:rsid w:val="00946C32"/>
    <w:rsid w:val="00946F44"/>
    <w:rsid w:val="009472D2"/>
    <w:rsid w:val="00947375"/>
    <w:rsid w:val="00947431"/>
    <w:rsid w:val="00947479"/>
    <w:rsid w:val="00947729"/>
    <w:rsid w:val="0094777A"/>
    <w:rsid w:val="00947816"/>
    <w:rsid w:val="00947A2B"/>
    <w:rsid w:val="00947C1D"/>
    <w:rsid w:val="00947D00"/>
    <w:rsid w:val="00947D6A"/>
    <w:rsid w:val="00947DFD"/>
    <w:rsid w:val="00947E19"/>
    <w:rsid w:val="00950264"/>
    <w:rsid w:val="00950533"/>
    <w:rsid w:val="009508E4"/>
    <w:rsid w:val="00950970"/>
    <w:rsid w:val="00950A0F"/>
    <w:rsid w:val="00950A4B"/>
    <w:rsid w:val="00950BE6"/>
    <w:rsid w:val="00950D8F"/>
    <w:rsid w:val="00950D9A"/>
    <w:rsid w:val="00950E67"/>
    <w:rsid w:val="0095114C"/>
    <w:rsid w:val="00951188"/>
    <w:rsid w:val="00951438"/>
    <w:rsid w:val="009514F3"/>
    <w:rsid w:val="009515FB"/>
    <w:rsid w:val="00951692"/>
    <w:rsid w:val="009516E6"/>
    <w:rsid w:val="00951767"/>
    <w:rsid w:val="00951955"/>
    <w:rsid w:val="00951A26"/>
    <w:rsid w:val="00951A52"/>
    <w:rsid w:val="00951A7C"/>
    <w:rsid w:val="00951B4E"/>
    <w:rsid w:val="00951D5C"/>
    <w:rsid w:val="00951E82"/>
    <w:rsid w:val="0095266E"/>
    <w:rsid w:val="00952A43"/>
    <w:rsid w:val="00952AA5"/>
    <w:rsid w:val="00952CC3"/>
    <w:rsid w:val="0095305B"/>
    <w:rsid w:val="009530C0"/>
    <w:rsid w:val="0095345A"/>
    <w:rsid w:val="009534F2"/>
    <w:rsid w:val="00953504"/>
    <w:rsid w:val="00953896"/>
    <w:rsid w:val="0095391D"/>
    <w:rsid w:val="00953AA1"/>
    <w:rsid w:val="00953B1B"/>
    <w:rsid w:val="00953B40"/>
    <w:rsid w:val="00953B7F"/>
    <w:rsid w:val="00953CB5"/>
    <w:rsid w:val="00953CE1"/>
    <w:rsid w:val="00953D3A"/>
    <w:rsid w:val="0095407A"/>
    <w:rsid w:val="009540F1"/>
    <w:rsid w:val="0095411B"/>
    <w:rsid w:val="009542BC"/>
    <w:rsid w:val="0095450F"/>
    <w:rsid w:val="009547C0"/>
    <w:rsid w:val="00954974"/>
    <w:rsid w:val="00954BFD"/>
    <w:rsid w:val="00954F37"/>
    <w:rsid w:val="009550E8"/>
    <w:rsid w:val="009552D3"/>
    <w:rsid w:val="00955B7C"/>
    <w:rsid w:val="00955C8B"/>
    <w:rsid w:val="00955D3E"/>
    <w:rsid w:val="00955DE7"/>
    <w:rsid w:val="00955FBB"/>
    <w:rsid w:val="00956015"/>
    <w:rsid w:val="0095602B"/>
    <w:rsid w:val="009560BF"/>
    <w:rsid w:val="0095632A"/>
    <w:rsid w:val="0095635C"/>
    <w:rsid w:val="00956361"/>
    <w:rsid w:val="0095648D"/>
    <w:rsid w:val="009564F4"/>
    <w:rsid w:val="0095650D"/>
    <w:rsid w:val="00956543"/>
    <w:rsid w:val="009568EB"/>
    <w:rsid w:val="0095691F"/>
    <w:rsid w:val="009569DF"/>
    <w:rsid w:val="00956AA7"/>
    <w:rsid w:val="00956B56"/>
    <w:rsid w:val="00956E8B"/>
    <w:rsid w:val="00956EFD"/>
    <w:rsid w:val="00956F0E"/>
    <w:rsid w:val="00956F90"/>
    <w:rsid w:val="0095707B"/>
    <w:rsid w:val="0095710F"/>
    <w:rsid w:val="0095727A"/>
    <w:rsid w:val="0095745C"/>
    <w:rsid w:val="00957782"/>
    <w:rsid w:val="009577C2"/>
    <w:rsid w:val="009577E5"/>
    <w:rsid w:val="00957900"/>
    <w:rsid w:val="00957912"/>
    <w:rsid w:val="009579DA"/>
    <w:rsid w:val="00957B85"/>
    <w:rsid w:val="00957CBC"/>
    <w:rsid w:val="00957E1F"/>
    <w:rsid w:val="00957F70"/>
    <w:rsid w:val="00960216"/>
    <w:rsid w:val="0096033C"/>
    <w:rsid w:val="0096035F"/>
    <w:rsid w:val="00960423"/>
    <w:rsid w:val="0096050C"/>
    <w:rsid w:val="00960599"/>
    <w:rsid w:val="00960615"/>
    <w:rsid w:val="009606EF"/>
    <w:rsid w:val="009607F8"/>
    <w:rsid w:val="009608B4"/>
    <w:rsid w:val="0096094B"/>
    <w:rsid w:val="00960B4D"/>
    <w:rsid w:val="00960D30"/>
    <w:rsid w:val="00960E4A"/>
    <w:rsid w:val="00961131"/>
    <w:rsid w:val="00961142"/>
    <w:rsid w:val="009614F9"/>
    <w:rsid w:val="009615A6"/>
    <w:rsid w:val="00961601"/>
    <w:rsid w:val="0096160B"/>
    <w:rsid w:val="009617FC"/>
    <w:rsid w:val="009618A9"/>
    <w:rsid w:val="009618BD"/>
    <w:rsid w:val="00961C02"/>
    <w:rsid w:val="00961DED"/>
    <w:rsid w:val="00961E06"/>
    <w:rsid w:val="00962245"/>
    <w:rsid w:val="00962305"/>
    <w:rsid w:val="009627F3"/>
    <w:rsid w:val="00962A68"/>
    <w:rsid w:val="00962B9B"/>
    <w:rsid w:val="00962F16"/>
    <w:rsid w:val="009630D7"/>
    <w:rsid w:val="009635C9"/>
    <w:rsid w:val="0096381D"/>
    <w:rsid w:val="00963821"/>
    <w:rsid w:val="00963853"/>
    <w:rsid w:val="00963863"/>
    <w:rsid w:val="00963A66"/>
    <w:rsid w:val="00963AF0"/>
    <w:rsid w:val="00963B1E"/>
    <w:rsid w:val="00963C31"/>
    <w:rsid w:val="00963E71"/>
    <w:rsid w:val="0096400B"/>
    <w:rsid w:val="009643A5"/>
    <w:rsid w:val="009648E9"/>
    <w:rsid w:val="00964B52"/>
    <w:rsid w:val="00964D24"/>
    <w:rsid w:val="00964DBC"/>
    <w:rsid w:val="00965160"/>
    <w:rsid w:val="009651EF"/>
    <w:rsid w:val="009651FF"/>
    <w:rsid w:val="009653EE"/>
    <w:rsid w:val="00965474"/>
    <w:rsid w:val="009654BE"/>
    <w:rsid w:val="009655F3"/>
    <w:rsid w:val="00965644"/>
    <w:rsid w:val="00965653"/>
    <w:rsid w:val="0096571C"/>
    <w:rsid w:val="00965723"/>
    <w:rsid w:val="009657B8"/>
    <w:rsid w:val="009657BF"/>
    <w:rsid w:val="0096594C"/>
    <w:rsid w:val="009659D7"/>
    <w:rsid w:val="00965C3E"/>
    <w:rsid w:val="00965DF1"/>
    <w:rsid w:val="00965EF8"/>
    <w:rsid w:val="00966057"/>
    <w:rsid w:val="0096640E"/>
    <w:rsid w:val="00966490"/>
    <w:rsid w:val="009664BF"/>
    <w:rsid w:val="009666C9"/>
    <w:rsid w:val="00966824"/>
    <w:rsid w:val="009669C4"/>
    <w:rsid w:val="00966A5F"/>
    <w:rsid w:val="00966B57"/>
    <w:rsid w:val="00966B8F"/>
    <w:rsid w:val="00966F1E"/>
    <w:rsid w:val="00967004"/>
    <w:rsid w:val="00967232"/>
    <w:rsid w:val="0096746B"/>
    <w:rsid w:val="00967532"/>
    <w:rsid w:val="00967639"/>
    <w:rsid w:val="00967727"/>
    <w:rsid w:val="00967746"/>
    <w:rsid w:val="00967856"/>
    <w:rsid w:val="0096788E"/>
    <w:rsid w:val="009679C4"/>
    <w:rsid w:val="00967C16"/>
    <w:rsid w:val="00967D4E"/>
    <w:rsid w:val="0097000D"/>
    <w:rsid w:val="0097035C"/>
    <w:rsid w:val="009705B0"/>
    <w:rsid w:val="009705C9"/>
    <w:rsid w:val="009706A9"/>
    <w:rsid w:val="009707CF"/>
    <w:rsid w:val="00970883"/>
    <w:rsid w:val="00970A41"/>
    <w:rsid w:val="00970B64"/>
    <w:rsid w:val="00970D16"/>
    <w:rsid w:val="00970D59"/>
    <w:rsid w:val="00970DEA"/>
    <w:rsid w:val="00970F79"/>
    <w:rsid w:val="00971254"/>
    <w:rsid w:val="00971290"/>
    <w:rsid w:val="009712CE"/>
    <w:rsid w:val="0097157F"/>
    <w:rsid w:val="009716A6"/>
    <w:rsid w:val="0097196B"/>
    <w:rsid w:val="00971C45"/>
    <w:rsid w:val="00972168"/>
    <w:rsid w:val="0097220C"/>
    <w:rsid w:val="009725D9"/>
    <w:rsid w:val="009727D8"/>
    <w:rsid w:val="0097298D"/>
    <w:rsid w:val="00972A16"/>
    <w:rsid w:val="00972BC3"/>
    <w:rsid w:val="00972E0C"/>
    <w:rsid w:val="00972E90"/>
    <w:rsid w:val="00972EF7"/>
    <w:rsid w:val="00973397"/>
    <w:rsid w:val="0097357A"/>
    <w:rsid w:val="00973626"/>
    <w:rsid w:val="00973848"/>
    <w:rsid w:val="00973A95"/>
    <w:rsid w:val="00973BAD"/>
    <w:rsid w:val="00973CDF"/>
    <w:rsid w:val="00973F7C"/>
    <w:rsid w:val="009740FD"/>
    <w:rsid w:val="00974183"/>
    <w:rsid w:val="009741F8"/>
    <w:rsid w:val="009742EC"/>
    <w:rsid w:val="00974526"/>
    <w:rsid w:val="00974582"/>
    <w:rsid w:val="009747D2"/>
    <w:rsid w:val="00974992"/>
    <w:rsid w:val="009749A4"/>
    <w:rsid w:val="00974A22"/>
    <w:rsid w:val="00974C38"/>
    <w:rsid w:val="00974DBA"/>
    <w:rsid w:val="009752B1"/>
    <w:rsid w:val="0097531F"/>
    <w:rsid w:val="00975592"/>
    <w:rsid w:val="00975593"/>
    <w:rsid w:val="00975601"/>
    <w:rsid w:val="0097573E"/>
    <w:rsid w:val="009759B9"/>
    <w:rsid w:val="00975A4D"/>
    <w:rsid w:val="00975A58"/>
    <w:rsid w:val="00975AB0"/>
    <w:rsid w:val="00975AB5"/>
    <w:rsid w:val="00975ABD"/>
    <w:rsid w:val="00975D24"/>
    <w:rsid w:val="00975EB8"/>
    <w:rsid w:val="00975F18"/>
    <w:rsid w:val="00975F20"/>
    <w:rsid w:val="00975F4A"/>
    <w:rsid w:val="00975F88"/>
    <w:rsid w:val="00975FD6"/>
    <w:rsid w:val="00976080"/>
    <w:rsid w:val="00976112"/>
    <w:rsid w:val="0097612C"/>
    <w:rsid w:val="00976243"/>
    <w:rsid w:val="0097626B"/>
    <w:rsid w:val="00976610"/>
    <w:rsid w:val="0097698A"/>
    <w:rsid w:val="00976A36"/>
    <w:rsid w:val="00976BB8"/>
    <w:rsid w:val="00976C02"/>
    <w:rsid w:val="00976DA6"/>
    <w:rsid w:val="00976DD4"/>
    <w:rsid w:val="00977438"/>
    <w:rsid w:val="009775AF"/>
    <w:rsid w:val="009776F7"/>
    <w:rsid w:val="00977AC8"/>
    <w:rsid w:val="00977D42"/>
    <w:rsid w:val="009800A0"/>
    <w:rsid w:val="0098054E"/>
    <w:rsid w:val="00980552"/>
    <w:rsid w:val="0098059F"/>
    <w:rsid w:val="009806E7"/>
    <w:rsid w:val="00980A9E"/>
    <w:rsid w:val="00980D02"/>
    <w:rsid w:val="00980EA2"/>
    <w:rsid w:val="00980FCA"/>
    <w:rsid w:val="009811A9"/>
    <w:rsid w:val="00981396"/>
    <w:rsid w:val="0098140B"/>
    <w:rsid w:val="00981769"/>
    <w:rsid w:val="00981912"/>
    <w:rsid w:val="0098192A"/>
    <w:rsid w:val="00981980"/>
    <w:rsid w:val="00981B3D"/>
    <w:rsid w:val="00981BBB"/>
    <w:rsid w:val="00981E0A"/>
    <w:rsid w:val="00981EB9"/>
    <w:rsid w:val="0098224F"/>
    <w:rsid w:val="00982269"/>
    <w:rsid w:val="009824D5"/>
    <w:rsid w:val="00982653"/>
    <w:rsid w:val="009826AD"/>
    <w:rsid w:val="00982A43"/>
    <w:rsid w:val="00982B84"/>
    <w:rsid w:val="00982BD8"/>
    <w:rsid w:val="00982C78"/>
    <w:rsid w:val="00982C9D"/>
    <w:rsid w:val="00982E44"/>
    <w:rsid w:val="009830FD"/>
    <w:rsid w:val="0098315C"/>
    <w:rsid w:val="009831BB"/>
    <w:rsid w:val="00983209"/>
    <w:rsid w:val="0098322D"/>
    <w:rsid w:val="00983250"/>
    <w:rsid w:val="00983555"/>
    <w:rsid w:val="00983762"/>
    <w:rsid w:val="009838DD"/>
    <w:rsid w:val="00983993"/>
    <w:rsid w:val="009839D6"/>
    <w:rsid w:val="00983AA9"/>
    <w:rsid w:val="00983D89"/>
    <w:rsid w:val="00983FB2"/>
    <w:rsid w:val="00983FB5"/>
    <w:rsid w:val="0098415D"/>
    <w:rsid w:val="009841B5"/>
    <w:rsid w:val="009841CD"/>
    <w:rsid w:val="009843CD"/>
    <w:rsid w:val="00984425"/>
    <w:rsid w:val="009845CE"/>
    <w:rsid w:val="009848D4"/>
    <w:rsid w:val="00984929"/>
    <w:rsid w:val="009849E3"/>
    <w:rsid w:val="00984C25"/>
    <w:rsid w:val="009850AE"/>
    <w:rsid w:val="009851A8"/>
    <w:rsid w:val="009852D0"/>
    <w:rsid w:val="009855A7"/>
    <w:rsid w:val="009856A2"/>
    <w:rsid w:val="009856CB"/>
    <w:rsid w:val="009857FA"/>
    <w:rsid w:val="0098594C"/>
    <w:rsid w:val="00985987"/>
    <w:rsid w:val="00985AE3"/>
    <w:rsid w:val="00985C0B"/>
    <w:rsid w:val="00985C75"/>
    <w:rsid w:val="00985E8F"/>
    <w:rsid w:val="00985ED0"/>
    <w:rsid w:val="0098640E"/>
    <w:rsid w:val="0098641A"/>
    <w:rsid w:val="00986B73"/>
    <w:rsid w:val="00986CB4"/>
    <w:rsid w:val="00986ECF"/>
    <w:rsid w:val="00987074"/>
    <w:rsid w:val="0098718E"/>
    <w:rsid w:val="009873A8"/>
    <w:rsid w:val="00987511"/>
    <w:rsid w:val="00987753"/>
    <w:rsid w:val="00987755"/>
    <w:rsid w:val="009877F9"/>
    <w:rsid w:val="0098785E"/>
    <w:rsid w:val="009878D4"/>
    <w:rsid w:val="00987A2A"/>
    <w:rsid w:val="00987A82"/>
    <w:rsid w:val="00987DAE"/>
    <w:rsid w:val="00987E34"/>
    <w:rsid w:val="0099014B"/>
    <w:rsid w:val="009903BB"/>
    <w:rsid w:val="009905AA"/>
    <w:rsid w:val="009905E9"/>
    <w:rsid w:val="009907EE"/>
    <w:rsid w:val="0099089B"/>
    <w:rsid w:val="009909B8"/>
    <w:rsid w:val="009909F8"/>
    <w:rsid w:val="00990A8C"/>
    <w:rsid w:val="00990B71"/>
    <w:rsid w:val="00990BD3"/>
    <w:rsid w:val="00990C4C"/>
    <w:rsid w:val="00990C6D"/>
    <w:rsid w:val="00990D11"/>
    <w:rsid w:val="00990E12"/>
    <w:rsid w:val="00990FA9"/>
    <w:rsid w:val="009910AC"/>
    <w:rsid w:val="009910D6"/>
    <w:rsid w:val="0099110B"/>
    <w:rsid w:val="0099110D"/>
    <w:rsid w:val="0099127B"/>
    <w:rsid w:val="0099131F"/>
    <w:rsid w:val="0099162B"/>
    <w:rsid w:val="00991932"/>
    <w:rsid w:val="00991B00"/>
    <w:rsid w:val="00991DC1"/>
    <w:rsid w:val="00991EBB"/>
    <w:rsid w:val="00991EFB"/>
    <w:rsid w:val="00991F49"/>
    <w:rsid w:val="009920C3"/>
    <w:rsid w:val="00992330"/>
    <w:rsid w:val="0099246C"/>
    <w:rsid w:val="009924DB"/>
    <w:rsid w:val="0099282F"/>
    <w:rsid w:val="00992927"/>
    <w:rsid w:val="00992BE3"/>
    <w:rsid w:val="009930C7"/>
    <w:rsid w:val="0099346A"/>
    <w:rsid w:val="00993477"/>
    <w:rsid w:val="0099347D"/>
    <w:rsid w:val="009934B0"/>
    <w:rsid w:val="0099360C"/>
    <w:rsid w:val="0099396F"/>
    <w:rsid w:val="00993ABF"/>
    <w:rsid w:val="00993B06"/>
    <w:rsid w:val="00993B61"/>
    <w:rsid w:val="00993CC1"/>
    <w:rsid w:val="00993D39"/>
    <w:rsid w:val="00994293"/>
    <w:rsid w:val="009944A4"/>
    <w:rsid w:val="009945E1"/>
    <w:rsid w:val="009948DD"/>
    <w:rsid w:val="00994949"/>
    <w:rsid w:val="0099496A"/>
    <w:rsid w:val="009949FA"/>
    <w:rsid w:val="00994B0B"/>
    <w:rsid w:val="00994D3A"/>
    <w:rsid w:val="00994DF5"/>
    <w:rsid w:val="00994F89"/>
    <w:rsid w:val="009953FD"/>
    <w:rsid w:val="00995474"/>
    <w:rsid w:val="0099550C"/>
    <w:rsid w:val="009955B5"/>
    <w:rsid w:val="00995843"/>
    <w:rsid w:val="00995B61"/>
    <w:rsid w:val="00995CA4"/>
    <w:rsid w:val="00995CDB"/>
    <w:rsid w:val="00995FBD"/>
    <w:rsid w:val="00996187"/>
    <w:rsid w:val="00996579"/>
    <w:rsid w:val="009966B0"/>
    <w:rsid w:val="0099682A"/>
    <w:rsid w:val="00996B76"/>
    <w:rsid w:val="00996BD2"/>
    <w:rsid w:val="00996C29"/>
    <w:rsid w:val="00996C3C"/>
    <w:rsid w:val="00996E12"/>
    <w:rsid w:val="0099702E"/>
    <w:rsid w:val="0099715A"/>
    <w:rsid w:val="0099718C"/>
    <w:rsid w:val="0099787D"/>
    <w:rsid w:val="0099791D"/>
    <w:rsid w:val="0099799B"/>
    <w:rsid w:val="009979C9"/>
    <w:rsid w:val="00997BC1"/>
    <w:rsid w:val="00997C74"/>
    <w:rsid w:val="00997C83"/>
    <w:rsid w:val="00997D04"/>
    <w:rsid w:val="00997D39"/>
    <w:rsid w:val="00997DD0"/>
    <w:rsid w:val="00997EF1"/>
    <w:rsid w:val="00997F8A"/>
    <w:rsid w:val="009A0056"/>
    <w:rsid w:val="009A018C"/>
    <w:rsid w:val="009A01EF"/>
    <w:rsid w:val="009A029D"/>
    <w:rsid w:val="009A0408"/>
    <w:rsid w:val="009A0490"/>
    <w:rsid w:val="009A088F"/>
    <w:rsid w:val="009A0950"/>
    <w:rsid w:val="009A0C81"/>
    <w:rsid w:val="009A0E1B"/>
    <w:rsid w:val="009A139E"/>
    <w:rsid w:val="009A1407"/>
    <w:rsid w:val="009A16D0"/>
    <w:rsid w:val="009A17F9"/>
    <w:rsid w:val="009A1846"/>
    <w:rsid w:val="009A1878"/>
    <w:rsid w:val="009A1A85"/>
    <w:rsid w:val="009A1AE9"/>
    <w:rsid w:val="009A1B4F"/>
    <w:rsid w:val="009A1E40"/>
    <w:rsid w:val="009A2235"/>
    <w:rsid w:val="009A231A"/>
    <w:rsid w:val="009A2431"/>
    <w:rsid w:val="009A2872"/>
    <w:rsid w:val="009A2896"/>
    <w:rsid w:val="009A28B7"/>
    <w:rsid w:val="009A2909"/>
    <w:rsid w:val="009A2912"/>
    <w:rsid w:val="009A29DE"/>
    <w:rsid w:val="009A2ACC"/>
    <w:rsid w:val="009A2B0C"/>
    <w:rsid w:val="009A2B33"/>
    <w:rsid w:val="009A2F04"/>
    <w:rsid w:val="009A2F05"/>
    <w:rsid w:val="009A2FCD"/>
    <w:rsid w:val="009A3002"/>
    <w:rsid w:val="009A324C"/>
    <w:rsid w:val="009A32A0"/>
    <w:rsid w:val="009A3355"/>
    <w:rsid w:val="009A382F"/>
    <w:rsid w:val="009A3AC1"/>
    <w:rsid w:val="009A3E12"/>
    <w:rsid w:val="009A3E78"/>
    <w:rsid w:val="009A3E88"/>
    <w:rsid w:val="009A3EA1"/>
    <w:rsid w:val="009A3ED3"/>
    <w:rsid w:val="009A3F8C"/>
    <w:rsid w:val="009A3FF0"/>
    <w:rsid w:val="009A40D7"/>
    <w:rsid w:val="009A42EB"/>
    <w:rsid w:val="009A445A"/>
    <w:rsid w:val="009A4597"/>
    <w:rsid w:val="009A4819"/>
    <w:rsid w:val="009A4885"/>
    <w:rsid w:val="009A4964"/>
    <w:rsid w:val="009A49EF"/>
    <w:rsid w:val="009A4AFB"/>
    <w:rsid w:val="009A4B7A"/>
    <w:rsid w:val="009A4BC5"/>
    <w:rsid w:val="009A4D39"/>
    <w:rsid w:val="009A4E3F"/>
    <w:rsid w:val="009A4E49"/>
    <w:rsid w:val="009A510A"/>
    <w:rsid w:val="009A51EF"/>
    <w:rsid w:val="009A53E1"/>
    <w:rsid w:val="009A53F5"/>
    <w:rsid w:val="009A56BF"/>
    <w:rsid w:val="009A5780"/>
    <w:rsid w:val="009A57A8"/>
    <w:rsid w:val="009A58E0"/>
    <w:rsid w:val="009A5920"/>
    <w:rsid w:val="009A5A76"/>
    <w:rsid w:val="009A5B3C"/>
    <w:rsid w:val="009A5D30"/>
    <w:rsid w:val="009A5E16"/>
    <w:rsid w:val="009A60F0"/>
    <w:rsid w:val="009A61B6"/>
    <w:rsid w:val="009A6233"/>
    <w:rsid w:val="009A632C"/>
    <w:rsid w:val="009A636D"/>
    <w:rsid w:val="009A6481"/>
    <w:rsid w:val="009A6683"/>
    <w:rsid w:val="009A6BFE"/>
    <w:rsid w:val="009A6CC2"/>
    <w:rsid w:val="009A6DA1"/>
    <w:rsid w:val="009A6EB7"/>
    <w:rsid w:val="009A6FCC"/>
    <w:rsid w:val="009A709F"/>
    <w:rsid w:val="009A70B9"/>
    <w:rsid w:val="009A792B"/>
    <w:rsid w:val="009A7969"/>
    <w:rsid w:val="009A7A37"/>
    <w:rsid w:val="009A7F30"/>
    <w:rsid w:val="009A7FD1"/>
    <w:rsid w:val="009B017A"/>
    <w:rsid w:val="009B0355"/>
    <w:rsid w:val="009B0989"/>
    <w:rsid w:val="009B0B67"/>
    <w:rsid w:val="009B0E17"/>
    <w:rsid w:val="009B112A"/>
    <w:rsid w:val="009B123D"/>
    <w:rsid w:val="009B1346"/>
    <w:rsid w:val="009B146A"/>
    <w:rsid w:val="009B1765"/>
    <w:rsid w:val="009B185F"/>
    <w:rsid w:val="009B1A7F"/>
    <w:rsid w:val="009B1EB5"/>
    <w:rsid w:val="009B1F0D"/>
    <w:rsid w:val="009B1FCD"/>
    <w:rsid w:val="009B2025"/>
    <w:rsid w:val="009B2097"/>
    <w:rsid w:val="009B20AE"/>
    <w:rsid w:val="009B2446"/>
    <w:rsid w:val="009B25E6"/>
    <w:rsid w:val="009B2739"/>
    <w:rsid w:val="009B27BA"/>
    <w:rsid w:val="009B28F1"/>
    <w:rsid w:val="009B2967"/>
    <w:rsid w:val="009B2A08"/>
    <w:rsid w:val="009B2A38"/>
    <w:rsid w:val="009B2B41"/>
    <w:rsid w:val="009B2B71"/>
    <w:rsid w:val="009B2D51"/>
    <w:rsid w:val="009B2F1A"/>
    <w:rsid w:val="009B3313"/>
    <w:rsid w:val="009B335A"/>
    <w:rsid w:val="009B3409"/>
    <w:rsid w:val="009B35EF"/>
    <w:rsid w:val="009B3807"/>
    <w:rsid w:val="009B382C"/>
    <w:rsid w:val="009B3959"/>
    <w:rsid w:val="009B3B99"/>
    <w:rsid w:val="009B3C1D"/>
    <w:rsid w:val="009B3C43"/>
    <w:rsid w:val="009B3C50"/>
    <w:rsid w:val="009B3DC1"/>
    <w:rsid w:val="009B3E51"/>
    <w:rsid w:val="009B3FDB"/>
    <w:rsid w:val="009B4010"/>
    <w:rsid w:val="009B415F"/>
    <w:rsid w:val="009B4179"/>
    <w:rsid w:val="009B4318"/>
    <w:rsid w:val="009B4451"/>
    <w:rsid w:val="009B44E5"/>
    <w:rsid w:val="009B459A"/>
    <w:rsid w:val="009B45CF"/>
    <w:rsid w:val="009B465C"/>
    <w:rsid w:val="009B468F"/>
    <w:rsid w:val="009B4836"/>
    <w:rsid w:val="009B48D4"/>
    <w:rsid w:val="009B4AB0"/>
    <w:rsid w:val="009B4AC5"/>
    <w:rsid w:val="009B4AE6"/>
    <w:rsid w:val="009B4EDD"/>
    <w:rsid w:val="009B50D4"/>
    <w:rsid w:val="009B50FC"/>
    <w:rsid w:val="009B517B"/>
    <w:rsid w:val="009B51F7"/>
    <w:rsid w:val="009B52F7"/>
    <w:rsid w:val="009B53A3"/>
    <w:rsid w:val="009B543F"/>
    <w:rsid w:val="009B566A"/>
    <w:rsid w:val="009B56A4"/>
    <w:rsid w:val="009B57B4"/>
    <w:rsid w:val="009B5862"/>
    <w:rsid w:val="009B592D"/>
    <w:rsid w:val="009B59E8"/>
    <w:rsid w:val="009B5A84"/>
    <w:rsid w:val="009B5AAD"/>
    <w:rsid w:val="009B5D4C"/>
    <w:rsid w:val="009B5E8D"/>
    <w:rsid w:val="009B5F76"/>
    <w:rsid w:val="009B5FF5"/>
    <w:rsid w:val="009B6039"/>
    <w:rsid w:val="009B6435"/>
    <w:rsid w:val="009B64F0"/>
    <w:rsid w:val="009B6864"/>
    <w:rsid w:val="009B690B"/>
    <w:rsid w:val="009B69A2"/>
    <w:rsid w:val="009B6AC4"/>
    <w:rsid w:val="009B6ACB"/>
    <w:rsid w:val="009B6AD8"/>
    <w:rsid w:val="009B6DAF"/>
    <w:rsid w:val="009B6E0C"/>
    <w:rsid w:val="009B6EC4"/>
    <w:rsid w:val="009B6FB5"/>
    <w:rsid w:val="009B70D2"/>
    <w:rsid w:val="009B71A4"/>
    <w:rsid w:val="009B71C5"/>
    <w:rsid w:val="009B72DD"/>
    <w:rsid w:val="009B733E"/>
    <w:rsid w:val="009B73D3"/>
    <w:rsid w:val="009B77A3"/>
    <w:rsid w:val="009B77AD"/>
    <w:rsid w:val="009B797F"/>
    <w:rsid w:val="009B79C5"/>
    <w:rsid w:val="009B7A9A"/>
    <w:rsid w:val="009B7AFB"/>
    <w:rsid w:val="009B7C53"/>
    <w:rsid w:val="009B7E9E"/>
    <w:rsid w:val="009C01C0"/>
    <w:rsid w:val="009C01E1"/>
    <w:rsid w:val="009C021E"/>
    <w:rsid w:val="009C050B"/>
    <w:rsid w:val="009C0775"/>
    <w:rsid w:val="009C07C1"/>
    <w:rsid w:val="009C0838"/>
    <w:rsid w:val="009C09A1"/>
    <w:rsid w:val="009C09E1"/>
    <w:rsid w:val="009C0B13"/>
    <w:rsid w:val="009C0DE4"/>
    <w:rsid w:val="009C129D"/>
    <w:rsid w:val="009C1351"/>
    <w:rsid w:val="009C13B3"/>
    <w:rsid w:val="009C13E9"/>
    <w:rsid w:val="009C140E"/>
    <w:rsid w:val="009C15B7"/>
    <w:rsid w:val="009C174D"/>
    <w:rsid w:val="009C19C2"/>
    <w:rsid w:val="009C1BB2"/>
    <w:rsid w:val="009C1CBD"/>
    <w:rsid w:val="009C1EC6"/>
    <w:rsid w:val="009C20BE"/>
    <w:rsid w:val="009C24DF"/>
    <w:rsid w:val="009C2554"/>
    <w:rsid w:val="009C268C"/>
    <w:rsid w:val="009C26F9"/>
    <w:rsid w:val="009C2717"/>
    <w:rsid w:val="009C28A1"/>
    <w:rsid w:val="009C28A3"/>
    <w:rsid w:val="009C2A60"/>
    <w:rsid w:val="009C2AAE"/>
    <w:rsid w:val="009C2C80"/>
    <w:rsid w:val="009C2C83"/>
    <w:rsid w:val="009C2E64"/>
    <w:rsid w:val="009C3047"/>
    <w:rsid w:val="009C307B"/>
    <w:rsid w:val="009C307D"/>
    <w:rsid w:val="009C3164"/>
    <w:rsid w:val="009C3181"/>
    <w:rsid w:val="009C3716"/>
    <w:rsid w:val="009C3759"/>
    <w:rsid w:val="009C379B"/>
    <w:rsid w:val="009C37F6"/>
    <w:rsid w:val="009C37F9"/>
    <w:rsid w:val="009C3890"/>
    <w:rsid w:val="009C3985"/>
    <w:rsid w:val="009C3B59"/>
    <w:rsid w:val="009C3C6E"/>
    <w:rsid w:val="009C3C75"/>
    <w:rsid w:val="009C3CC4"/>
    <w:rsid w:val="009C3D13"/>
    <w:rsid w:val="009C4106"/>
    <w:rsid w:val="009C44D5"/>
    <w:rsid w:val="009C460F"/>
    <w:rsid w:val="009C4899"/>
    <w:rsid w:val="009C4A8B"/>
    <w:rsid w:val="009C4AE6"/>
    <w:rsid w:val="009C4D33"/>
    <w:rsid w:val="009C4D81"/>
    <w:rsid w:val="009C4E8E"/>
    <w:rsid w:val="009C4F21"/>
    <w:rsid w:val="009C4FCD"/>
    <w:rsid w:val="009C5079"/>
    <w:rsid w:val="009C5092"/>
    <w:rsid w:val="009C53B7"/>
    <w:rsid w:val="009C560B"/>
    <w:rsid w:val="009C57EA"/>
    <w:rsid w:val="009C58B5"/>
    <w:rsid w:val="009C594D"/>
    <w:rsid w:val="009C5956"/>
    <w:rsid w:val="009C595A"/>
    <w:rsid w:val="009C5B67"/>
    <w:rsid w:val="009C5C14"/>
    <w:rsid w:val="009C5CD5"/>
    <w:rsid w:val="009C5D70"/>
    <w:rsid w:val="009C5DAF"/>
    <w:rsid w:val="009C5F96"/>
    <w:rsid w:val="009C5FC2"/>
    <w:rsid w:val="009C6524"/>
    <w:rsid w:val="009C6536"/>
    <w:rsid w:val="009C66C6"/>
    <w:rsid w:val="009C66F8"/>
    <w:rsid w:val="009C67B6"/>
    <w:rsid w:val="009C6959"/>
    <w:rsid w:val="009C6C8F"/>
    <w:rsid w:val="009C6CEA"/>
    <w:rsid w:val="009C6D3C"/>
    <w:rsid w:val="009C6D77"/>
    <w:rsid w:val="009C6EB3"/>
    <w:rsid w:val="009C72D1"/>
    <w:rsid w:val="009C738F"/>
    <w:rsid w:val="009C74C1"/>
    <w:rsid w:val="009C753E"/>
    <w:rsid w:val="009C75A5"/>
    <w:rsid w:val="009C76A5"/>
    <w:rsid w:val="009C76D7"/>
    <w:rsid w:val="009C77B2"/>
    <w:rsid w:val="009C7A0C"/>
    <w:rsid w:val="009C7AC3"/>
    <w:rsid w:val="009C7AED"/>
    <w:rsid w:val="009C7AFE"/>
    <w:rsid w:val="009C7D06"/>
    <w:rsid w:val="009C7E48"/>
    <w:rsid w:val="009D0325"/>
    <w:rsid w:val="009D03EE"/>
    <w:rsid w:val="009D0846"/>
    <w:rsid w:val="009D08B2"/>
    <w:rsid w:val="009D09B0"/>
    <w:rsid w:val="009D0C02"/>
    <w:rsid w:val="009D0C97"/>
    <w:rsid w:val="009D0D49"/>
    <w:rsid w:val="009D10BB"/>
    <w:rsid w:val="009D11E7"/>
    <w:rsid w:val="009D1347"/>
    <w:rsid w:val="009D1362"/>
    <w:rsid w:val="009D16BF"/>
    <w:rsid w:val="009D16C8"/>
    <w:rsid w:val="009D172B"/>
    <w:rsid w:val="009D1741"/>
    <w:rsid w:val="009D1767"/>
    <w:rsid w:val="009D1B31"/>
    <w:rsid w:val="009D1B91"/>
    <w:rsid w:val="009D1C33"/>
    <w:rsid w:val="009D1CFC"/>
    <w:rsid w:val="009D1F69"/>
    <w:rsid w:val="009D2351"/>
    <w:rsid w:val="009D253A"/>
    <w:rsid w:val="009D25F2"/>
    <w:rsid w:val="009D2703"/>
    <w:rsid w:val="009D273E"/>
    <w:rsid w:val="009D29DB"/>
    <w:rsid w:val="009D2A49"/>
    <w:rsid w:val="009D2A69"/>
    <w:rsid w:val="009D2E78"/>
    <w:rsid w:val="009D31A2"/>
    <w:rsid w:val="009D3269"/>
    <w:rsid w:val="009D33F7"/>
    <w:rsid w:val="009D34D8"/>
    <w:rsid w:val="009D386F"/>
    <w:rsid w:val="009D3B4D"/>
    <w:rsid w:val="009D4037"/>
    <w:rsid w:val="009D404B"/>
    <w:rsid w:val="009D42A2"/>
    <w:rsid w:val="009D459B"/>
    <w:rsid w:val="009D4620"/>
    <w:rsid w:val="009D4A2B"/>
    <w:rsid w:val="009D4D14"/>
    <w:rsid w:val="009D516F"/>
    <w:rsid w:val="009D51BA"/>
    <w:rsid w:val="009D523C"/>
    <w:rsid w:val="009D5563"/>
    <w:rsid w:val="009D5564"/>
    <w:rsid w:val="009D5685"/>
    <w:rsid w:val="009D5708"/>
    <w:rsid w:val="009D5711"/>
    <w:rsid w:val="009D58E8"/>
    <w:rsid w:val="009D5F04"/>
    <w:rsid w:val="009D5F09"/>
    <w:rsid w:val="009D5F52"/>
    <w:rsid w:val="009D62B2"/>
    <w:rsid w:val="009D6453"/>
    <w:rsid w:val="009D6607"/>
    <w:rsid w:val="009D678D"/>
    <w:rsid w:val="009D688A"/>
    <w:rsid w:val="009D6B0F"/>
    <w:rsid w:val="009D70DD"/>
    <w:rsid w:val="009D72A6"/>
    <w:rsid w:val="009D72C5"/>
    <w:rsid w:val="009D746E"/>
    <w:rsid w:val="009D7476"/>
    <w:rsid w:val="009D749F"/>
    <w:rsid w:val="009D7584"/>
    <w:rsid w:val="009D7697"/>
    <w:rsid w:val="009D7A78"/>
    <w:rsid w:val="009D7A9B"/>
    <w:rsid w:val="009D7CE0"/>
    <w:rsid w:val="009D7D86"/>
    <w:rsid w:val="009D7DFB"/>
    <w:rsid w:val="009D7E5A"/>
    <w:rsid w:val="009D7EB6"/>
    <w:rsid w:val="009E0001"/>
    <w:rsid w:val="009E00B5"/>
    <w:rsid w:val="009E01CE"/>
    <w:rsid w:val="009E0522"/>
    <w:rsid w:val="009E083D"/>
    <w:rsid w:val="009E0A3E"/>
    <w:rsid w:val="009E0B9E"/>
    <w:rsid w:val="009E0BD4"/>
    <w:rsid w:val="009E0CFB"/>
    <w:rsid w:val="009E0D0D"/>
    <w:rsid w:val="009E0ED4"/>
    <w:rsid w:val="009E0F4E"/>
    <w:rsid w:val="009E14B8"/>
    <w:rsid w:val="009E153B"/>
    <w:rsid w:val="009E168B"/>
    <w:rsid w:val="009E1B42"/>
    <w:rsid w:val="009E1EDA"/>
    <w:rsid w:val="009E225D"/>
    <w:rsid w:val="009E227D"/>
    <w:rsid w:val="009E22C8"/>
    <w:rsid w:val="009E240C"/>
    <w:rsid w:val="009E241F"/>
    <w:rsid w:val="009E2489"/>
    <w:rsid w:val="009E254D"/>
    <w:rsid w:val="009E2596"/>
    <w:rsid w:val="009E25B2"/>
    <w:rsid w:val="009E26AE"/>
    <w:rsid w:val="009E2970"/>
    <w:rsid w:val="009E2B8A"/>
    <w:rsid w:val="009E2BD0"/>
    <w:rsid w:val="009E2DB0"/>
    <w:rsid w:val="009E2F7F"/>
    <w:rsid w:val="009E3077"/>
    <w:rsid w:val="009E330F"/>
    <w:rsid w:val="009E331D"/>
    <w:rsid w:val="009E35F4"/>
    <w:rsid w:val="009E36AA"/>
    <w:rsid w:val="009E3777"/>
    <w:rsid w:val="009E37A3"/>
    <w:rsid w:val="009E39BB"/>
    <w:rsid w:val="009E3CF8"/>
    <w:rsid w:val="009E3D6C"/>
    <w:rsid w:val="009E40D3"/>
    <w:rsid w:val="009E411F"/>
    <w:rsid w:val="009E41A9"/>
    <w:rsid w:val="009E43C4"/>
    <w:rsid w:val="009E45E8"/>
    <w:rsid w:val="009E488B"/>
    <w:rsid w:val="009E49E2"/>
    <w:rsid w:val="009E4C7E"/>
    <w:rsid w:val="009E4EC1"/>
    <w:rsid w:val="009E4F59"/>
    <w:rsid w:val="009E50E1"/>
    <w:rsid w:val="009E51CE"/>
    <w:rsid w:val="009E5329"/>
    <w:rsid w:val="009E54A9"/>
    <w:rsid w:val="009E55C0"/>
    <w:rsid w:val="009E572C"/>
    <w:rsid w:val="009E5963"/>
    <w:rsid w:val="009E5A07"/>
    <w:rsid w:val="009E5B38"/>
    <w:rsid w:val="009E5C07"/>
    <w:rsid w:val="009E5C6B"/>
    <w:rsid w:val="009E601F"/>
    <w:rsid w:val="009E612A"/>
    <w:rsid w:val="009E613B"/>
    <w:rsid w:val="009E621B"/>
    <w:rsid w:val="009E64DF"/>
    <w:rsid w:val="009E6573"/>
    <w:rsid w:val="009E66B6"/>
    <w:rsid w:val="009E683B"/>
    <w:rsid w:val="009E68E9"/>
    <w:rsid w:val="009E692F"/>
    <w:rsid w:val="009E693A"/>
    <w:rsid w:val="009E6AB0"/>
    <w:rsid w:val="009E6AE8"/>
    <w:rsid w:val="009E6B20"/>
    <w:rsid w:val="009E6E5C"/>
    <w:rsid w:val="009E6FA1"/>
    <w:rsid w:val="009E7141"/>
    <w:rsid w:val="009E71A9"/>
    <w:rsid w:val="009E760F"/>
    <w:rsid w:val="009E761F"/>
    <w:rsid w:val="009E7743"/>
    <w:rsid w:val="009E78DF"/>
    <w:rsid w:val="009E7AF3"/>
    <w:rsid w:val="009E7C30"/>
    <w:rsid w:val="009E7D31"/>
    <w:rsid w:val="009F0330"/>
    <w:rsid w:val="009F035B"/>
    <w:rsid w:val="009F0381"/>
    <w:rsid w:val="009F0557"/>
    <w:rsid w:val="009F0682"/>
    <w:rsid w:val="009F0760"/>
    <w:rsid w:val="009F0855"/>
    <w:rsid w:val="009F08BB"/>
    <w:rsid w:val="009F0B25"/>
    <w:rsid w:val="009F0B7D"/>
    <w:rsid w:val="009F0BD7"/>
    <w:rsid w:val="009F0D40"/>
    <w:rsid w:val="009F0F47"/>
    <w:rsid w:val="009F0FC6"/>
    <w:rsid w:val="009F13DF"/>
    <w:rsid w:val="009F1511"/>
    <w:rsid w:val="009F16A0"/>
    <w:rsid w:val="009F1855"/>
    <w:rsid w:val="009F18A8"/>
    <w:rsid w:val="009F1D3C"/>
    <w:rsid w:val="009F1D96"/>
    <w:rsid w:val="009F2003"/>
    <w:rsid w:val="009F23C2"/>
    <w:rsid w:val="009F240E"/>
    <w:rsid w:val="009F2504"/>
    <w:rsid w:val="009F26AD"/>
    <w:rsid w:val="009F26B2"/>
    <w:rsid w:val="009F2E1E"/>
    <w:rsid w:val="009F2EB4"/>
    <w:rsid w:val="009F2F3F"/>
    <w:rsid w:val="009F3038"/>
    <w:rsid w:val="009F33FC"/>
    <w:rsid w:val="009F3408"/>
    <w:rsid w:val="009F343C"/>
    <w:rsid w:val="009F3781"/>
    <w:rsid w:val="009F3925"/>
    <w:rsid w:val="009F397B"/>
    <w:rsid w:val="009F3B9F"/>
    <w:rsid w:val="009F3C92"/>
    <w:rsid w:val="009F3CA4"/>
    <w:rsid w:val="009F3E64"/>
    <w:rsid w:val="009F3F72"/>
    <w:rsid w:val="009F414F"/>
    <w:rsid w:val="009F4161"/>
    <w:rsid w:val="009F4265"/>
    <w:rsid w:val="009F47FB"/>
    <w:rsid w:val="009F48E9"/>
    <w:rsid w:val="009F4905"/>
    <w:rsid w:val="009F49F0"/>
    <w:rsid w:val="009F4AE7"/>
    <w:rsid w:val="009F4B21"/>
    <w:rsid w:val="009F4F59"/>
    <w:rsid w:val="009F5329"/>
    <w:rsid w:val="009F5347"/>
    <w:rsid w:val="009F550E"/>
    <w:rsid w:val="009F5553"/>
    <w:rsid w:val="009F564D"/>
    <w:rsid w:val="009F5692"/>
    <w:rsid w:val="009F56BE"/>
    <w:rsid w:val="009F58D9"/>
    <w:rsid w:val="009F5957"/>
    <w:rsid w:val="009F59B7"/>
    <w:rsid w:val="009F5A15"/>
    <w:rsid w:val="009F5A62"/>
    <w:rsid w:val="009F5AF1"/>
    <w:rsid w:val="009F5D85"/>
    <w:rsid w:val="009F5E5F"/>
    <w:rsid w:val="009F6121"/>
    <w:rsid w:val="009F6213"/>
    <w:rsid w:val="009F646D"/>
    <w:rsid w:val="009F64A2"/>
    <w:rsid w:val="009F6A26"/>
    <w:rsid w:val="009F6B0C"/>
    <w:rsid w:val="009F6D56"/>
    <w:rsid w:val="009F6E4F"/>
    <w:rsid w:val="009F6F78"/>
    <w:rsid w:val="009F7061"/>
    <w:rsid w:val="009F718D"/>
    <w:rsid w:val="009F71FE"/>
    <w:rsid w:val="009F729E"/>
    <w:rsid w:val="009F7310"/>
    <w:rsid w:val="009F732C"/>
    <w:rsid w:val="009F73E1"/>
    <w:rsid w:val="009F75BC"/>
    <w:rsid w:val="009F775E"/>
    <w:rsid w:val="009F7781"/>
    <w:rsid w:val="009F7929"/>
    <w:rsid w:val="009F7BBF"/>
    <w:rsid w:val="009F7BF7"/>
    <w:rsid w:val="009F7CB5"/>
    <w:rsid w:val="009F7EF4"/>
    <w:rsid w:val="009F7FDE"/>
    <w:rsid w:val="00A0008F"/>
    <w:rsid w:val="00A00161"/>
    <w:rsid w:val="00A002B5"/>
    <w:rsid w:val="00A0032B"/>
    <w:rsid w:val="00A00441"/>
    <w:rsid w:val="00A008EB"/>
    <w:rsid w:val="00A00A02"/>
    <w:rsid w:val="00A00D24"/>
    <w:rsid w:val="00A00E31"/>
    <w:rsid w:val="00A00E58"/>
    <w:rsid w:val="00A00F42"/>
    <w:rsid w:val="00A01095"/>
    <w:rsid w:val="00A0113D"/>
    <w:rsid w:val="00A0114C"/>
    <w:rsid w:val="00A011A9"/>
    <w:rsid w:val="00A01279"/>
    <w:rsid w:val="00A01287"/>
    <w:rsid w:val="00A01493"/>
    <w:rsid w:val="00A015EC"/>
    <w:rsid w:val="00A01648"/>
    <w:rsid w:val="00A016A2"/>
    <w:rsid w:val="00A0172F"/>
    <w:rsid w:val="00A0190E"/>
    <w:rsid w:val="00A01A9D"/>
    <w:rsid w:val="00A01BAD"/>
    <w:rsid w:val="00A01CB3"/>
    <w:rsid w:val="00A01DB8"/>
    <w:rsid w:val="00A01E3A"/>
    <w:rsid w:val="00A01EF5"/>
    <w:rsid w:val="00A022EE"/>
    <w:rsid w:val="00A02361"/>
    <w:rsid w:val="00A02403"/>
    <w:rsid w:val="00A024C2"/>
    <w:rsid w:val="00A0266D"/>
    <w:rsid w:val="00A02677"/>
    <w:rsid w:val="00A02813"/>
    <w:rsid w:val="00A028A0"/>
    <w:rsid w:val="00A03406"/>
    <w:rsid w:val="00A035AE"/>
    <w:rsid w:val="00A0368F"/>
    <w:rsid w:val="00A0373E"/>
    <w:rsid w:val="00A0394F"/>
    <w:rsid w:val="00A03995"/>
    <w:rsid w:val="00A03B76"/>
    <w:rsid w:val="00A0408D"/>
    <w:rsid w:val="00A04341"/>
    <w:rsid w:val="00A047A2"/>
    <w:rsid w:val="00A047DB"/>
    <w:rsid w:val="00A04A1B"/>
    <w:rsid w:val="00A04A68"/>
    <w:rsid w:val="00A04D43"/>
    <w:rsid w:val="00A04E7A"/>
    <w:rsid w:val="00A04EB5"/>
    <w:rsid w:val="00A04F5F"/>
    <w:rsid w:val="00A051E3"/>
    <w:rsid w:val="00A05240"/>
    <w:rsid w:val="00A052FB"/>
    <w:rsid w:val="00A053BE"/>
    <w:rsid w:val="00A057A3"/>
    <w:rsid w:val="00A057BE"/>
    <w:rsid w:val="00A05B63"/>
    <w:rsid w:val="00A05BC6"/>
    <w:rsid w:val="00A05C75"/>
    <w:rsid w:val="00A06117"/>
    <w:rsid w:val="00A061D5"/>
    <w:rsid w:val="00A0634D"/>
    <w:rsid w:val="00A0640E"/>
    <w:rsid w:val="00A06465"/>
    <w:rsid w:val="00A064D3"/>
    <w:rsid w:val="00A066D0"/>
    <w:rsid w:val="00A0678F"/>
    <w:rsid w:val="00A06936"/>
    <w:rsid w:val="00A069DC"/>
    <w:rsid w:val="00A06B49"/>
    <w:rsid w:val="00A06C35"/>
    <w:rsid w:val="00A06ED8"/>
    <w:rsid w:val="00A0704B"/>
    <w:rsid w:val="00A0713F"/>
    <w:rsid w:val="00A0717D"/>
    <w:rsid w:val="00A071E1"/>
    <w:rsid w:val="00A071FF"/>
    <w:rsid w:val="00A0733B"/>
    <w:rsid w:val="00A07379"/>
    <w:rsid w:val="00A0738D"/>
    <w:rsid w:val="00A074BA"/>
    <w:rsid w:val="00A075D8"/>
    <w:rsid w:val="00A0774D"/>
    <w:rsid w:val="00A077D1"/>
    <w:rsid w:val="00A0797F"/>
    <w:rsid w:val="00A07AC4"/>
    <w:rsid w:val="00A07AEF"/>
    <w:rsid w:val="00A07C4F"/>
    <w:rsid w:val="00A07C53"/>
    <w:rsid w:val="00A07D5D"/>
    <w:rsid w:val="00A07EC3"/>
    <w:rsid w:val="00A07FEF"/>
    <w:rsid w:val="00A10199"/>
    <w:rsid w:val="00A10410"/>
    <w:rsid w:val="00A104E0"/>
    <w:rsid w:val="00A1051E"/>
    <w:rsid w:val="00A10620"/>
    <w:rsid w:val="00A107E5"/>
    <w:rsid w:val="00A10910"/>
    <w:rsid w:val="00A10B5B"/>
    <w:rsid w:val="00A10DB0"/>
    <w:rsid w:val="00A10E94"/>
    <w:rsid w:val="00A10FD8"/>
    <w:rsid w:val="00A11132"/>
    <w:rsid w:val="00A1124E"/>
    <w:rsid w:val="00A11288"/>
    <w:rsid w:val="00A1135F"/>
    <w:rsid w:val="00A11605"/>
    <w:rsid w:val="00A11643"/>
    <w:rsid w:val="00A11667"/>
    <w:rsid w:val="00A118C9"/>
    <w:rsid w:val="00A11C7D"/>
    <w:rsid w:val="00A11DD3"/>
    <w:rsid w:val="00A11F14"/>
    <w:rsid w:val="00A11F2E"/>
    <w:rsid w:val="00A1208B"/>
    <w:rsid w:val="00A120F5"/>
    <w:rsid w:val="00A12338"/>
    <w:rsid w:val="00A123C7"/>
    <w:rsid w:val="00A12452"/>
    <w:rsid w:val="00A1248A"/>
    <w:rsid w:val="00A12698"/>
    <w:rsid w:val="00A127C2"/>
    <w:rsid w:val="00A12863"/>
    <w:rsid w:val="00A12886"/>
    <w:rsid w:val="00A12892"/>
    <w:rsid w:val="00A128E3"/>
    <w:rsid w:val="00A12957"/>
    <w:rsid w:val="00A12CE7"/>
    <w:rsid w:val="00A12CF7"/>
    <w:rsid w:val="00A12E98"/>
    <w:rsid w:val="00A12F22"/>
    <w:rsid w:val="00A13170"/>
    <w:rsid w:val="00A131E0"/>
    <w:rsid w:val="00A135AF"/>
    <w:rsid w:val="00A135C3"/>
    <w:rsid w:val="00A136F4"/>
    <w:rsid w:val="00A137FA"/>
    <w:rsid w:val="00A13872"/>
    <w:rsid w:val="00A13A32"/>
    <w:rsid w:val="00A13ACD"/>
    <w:rsid w:val="00A13FDD"/>
    <w:rsid w:val="00A14022"/>
    <w:rsid w:val="00A14220"/>
    <w:rsid w:val="00A14291"/>
    <w:rsid w:val="00A14325"/>
    <w:rsid w:val="00A1435A"/>
    <w:rsid w:val="00A1435C"/>
    <w:rsid w:val="00A14428"/>
    <w:rsid w:val="00A14490"/>
    <w:rsid w:val="00A14611"/>
    <w:rsid w:val="00A148AF"/>
    <w:rsid w:val="00A14903"/>
    <w:rsid w:val="00A14A28"/>
    <w:rsid w:val="00A14B2E"/>
    <w:rsid w:val="00A14D25"/>
    <w:rsid w:val="00A14F0F"/>
    <w:rsid w:val="00A14F88"/>
    <w:rsid w:val="00A14F92"/>
    <w:rsid w:val="00A15168"/>
    <w:rsid w:val="00A151D2"/>
    <w:rsid w:val="00A1521B"/>
    <w:rsid w:val="00A157CE"/>
    <w:rsid w:val="00A15807"/>
    <w:rsid w:val="00A15914"/>
    <w:rsid w:val="00A15930"/>
    <w:rsid w:val="00A15983"/>
    <w:rsid w:val="00A15BF8"/>
    <w:rsid w:val="00A15C73"/>
    <w:rsid w:val="00A15F2F"/>
    <w:rsid w:val="00A1604C"/>
    <w:rsid w:val="00A161F6"/>
    <w:rsid w:val="00A16295"/>
    <w:rsid w:val="00A163CE"/>
    <w:rsid w:val="00A16643"/>
    <w:rsid w:val="00A166DB"/>
    <w:rsid w:val="00A16736"/>
    <w:rsid w:val="00A16ABF"/>
    <w:rsid w:val="00A16DFE"/>
    <w:rsid w:val="00A171C9"/>
    <w:rsid w:val="00A171D4"/>
    <w:rsid w:val="00A17471"/>
    <w:rsid w:val="00A17501"/>
    <w:rsid w:val="00A176DF"/>
    <w:rsid w:val="00A177A5"/>
    <w:rsid w:val="00A17C19"/>
    <w:rsid w:val="00A17D3D"/>
    <w:rsid w:val="00A17DBF"/>
    <w:rsid w:val="00A17F31"/>
    <w:rsid w:val="00A17FB3"/>
    <w:rsid w:val="00A20030"/>
    <w:rsid w:val="00A2032B"/>
    <w:rsid w:val="00A203A7"/>
    <w:rsid w:val="00A20559"/>
    <w:rsid w:val="00A206F8"/>
    <w:rsid w:val="00A20757"/>
    <w:rsid w:val="00A20789"/>
    <w:rsid w:val="00A20945"/>
    <w:rsid w:val="00A209C7"/>
    <w:rsid w:val="00A20A65"/>
    <w:rsid w:val="00A20B1C"/>
    <w:rsid w:val="00A20BD1"/>
    <w:rsid w:val="00A20BE1"/>
    <w:rsid w:val="00A20CAB"/>
    <w:rsid w:val="00A20DB3"/>
    <w:rsid w:val="00A20E55"/>
    <w:rsid w:val="00A20EBD"/>
    <w:rsid w:val="00A21039"/>
    <w:rsid w:val="00A21231"/>
    <w:rsid w:val="00A214A8"/>
    <w:rsid w:val="00A214E1"/>
    <w:rsid w:val="00A215F6"/>
    <w:rsid w:val="00A21886"/>
    <w:rsid w:val="00A218D3"/>
    <w:rsid w:val="00A21907"/>
    <w:rsid w:val="00A219A2"/>
    <w:rsid w:val="00A21B4B"/>
    <w:rsid w:val="00A21BF7"/>
    <w:rsid w:val="00A21C01"/>
    <w:rsid w:val="00A21E46"/>
    <w:rsid w:val="00A220FE"/>
    <w:rsid w:val="00A221C4"/>
    <w:rsid w:val="00A22451"/>
    <w:rsid w:val="00A224A5"/>
    <w:rsid w:val="00A22582"/>
    <w:rsid w:val="00A22815"/>
    <w:rsid w:val="00A22A90"/>
    <w:rsid w:val="00A23064"/>
    <w:rsid w:val="00A23089"/>
    <w:rsid w:val="00A23099"/>
    <w:rsid w:val="00A2309E"/>
    <w:rsid w:val="00A2320D"/>
    <w:rsid w:val="00A2327C"/>
    <w:rsid w:val="00A2345A"/>
    <w:rsid w:val="00A2345F"/>
    <w:rsid w:val="00A235FC"/>
    <w:rsid w:val="00A2381E"/>
    <w:rsid w:val="00A23859"/>
    <w:rsid w:val="00A23D91"/>
    <w:rsid w:val="00A23FE0"/>
    <w:rsid w:val="00A2406B"/>
    <w:rsid w:val="00A24095"/>
    <w:rsid w:val="00A24299"/>
    <w:rsid w:val="00A244FC"/>
    <w:rsid w:val="00A246BC"/>
    <w:rsid w:val="00A2476B"/>
    <w:rsid w:val="00A24C0F"/>
    <w:rsid w:val="00A24D39"/>
    <w:rsid w:val="00A24ED0"/>
    <w:rsid w:val="00A25128"/>
    <w:rsid w:val="00A251ED"/>
    <w:rsid w:val="00A251FA"/>
    <w:rsid w:val="00A2524A"/>
    <w:rsid w:val="00A253B7"/>
    <w:rsid w:val="00A256E9"/>
    <w:rsid w:val="00A25721"/>
    <w:rsid w:val="00A25759"/>
    <w:rsid w:val="00A25A38"/>
    <w:rsid w:val="00A25AF1"/>
    <w:rsid w:val="00A25B96"/>
    <w:rsid w:val="00A25C3E"/>
    <w:rsid w:val="00A25CF2"/>
    <w:rsid w:val="00A25D75"/>
    <w:rsid w:val="00A25DF6"/>
    <w:rsid w:val="00A25E02"/>
    <w:rsid w:val="00A25EA9"/>
    <w:rsid w:val="00A25F40"/>
    <w:rsid w:val="00A25FAB"/>
    <w:rsid w:val="00A2629F"/>
    <w:rsid w:val="00A262A2"/>
    <w:rsid w:val="00A265F4"/>
    <w:rsid w:val="00A26807"/>
    <w:rsid w:val="00A26854"/>
    <w:rsid w:val="00A26958"/>
    <w:rsid w:val="00A26BED"/>
    <w:rsid w:val="00A26CB6"/>
    <w:rsid w:val="00A26CDC"/>
    <w:rsid w:val="00A2742A"/>
    <w:rsid w:val="00A2742F"/>
    <w:rsid w:val="00A27596"/>
    <w:rsid w:val="00A277AA"/>
    <w:rsid w:val="00A27D12"/>
    <w:rsid w:val="00A30177"/>
    <w:rsid w:val="00A30389"/>
    <w:rsid w:val="00A30448"/>
    <w:rsid w:val="00A304EB"/>
    <w:rsid w:val="00A306AE"/>
    <w:rsid w:val="00A306C3"/>
    <w:rsid w:val="00A3071A"/>
    <w:rsid w:val="00A307DF"/>
    <w:rsid w:val="00A308FF"/>
    <w:rsid w:val="00A3093D"/>
    <w:rsid w:val="00A30971"/>
    <w:rsid w:val="00A30A2C"/>
    <w:rsid w:val="00A30C6B"/>
    <w:rsid w:val="00A30EC0"/>
    <w:rsid w:val="00A30F7C"/>
    <w:rsid w:val="00A30FDF"/>
    <w:rsid w:val="00A31028"/>
    <w:rsid w:val="00A310DF"/>
    <w:rsid w:val="00A31173"/>
    <w:rsid w:val="00A311D2"/>
    <w:rsid w:val="00A31330"/>
    <w:rsid w:val="00A31713"/>
    <w:rsid w:val="00A318D2"/>
    <w:rsid w:val="00A318EB"/>
    <w:rsid w:val="00A31963"/>
    <w:rsid w:val="00A31970"/>
    <w:rsid w:val="00A31A67"/>
    <w:rsid w:val="00A31A8A"/>
    <w:rsid w:val="00A31BF2"/>
    <w:rsid w:val="00A31E12"/>
    <w:rsid w:val="00A31ED0"/>
    <w:rsid w:val="00A322E6"/>
    <w:rsid w:val="00A32605"/>
    <w:rsid w:val="00A32611"/>
    <w:rsid w:val="00A32692"/>
    <w:rsid w:val="00A32763"/>
    <w:rsid w:val="00A327F4"/>
    <w:rsid w:val="00A32933"/>
    <w:rsid w:val="00A32A6A"/>
    <w:rsid w:val="00A32B79"/>
    <w:rsid w:val="00A32E60"/>
    <w:rsid w:val="00A32F89"/>
    <w:rsid w:val="00A33002"/>
    <w:rsid w:val="00A33085"/>
    <w:rsid w:val="00A332FD"/>
    <w:rsid w:val="00A334E9"/>
    <w:rsid w:val="00A33506"/>
    <w:rsid w:val="00A33627"/>
    <w:rsid w:val="00A33653"/>
    <w:rsid w:val="00A3367F"/>
    <w:rsid w:val="00A33733"/>
    <w:rsid w:val="00A3384C"/>
    <w:rsid w:val="00A338DD"/>
    <w:rsid w:val="00A33B57"/>
    <w:rsid w:val="00A33CC0"/>
    <w:rsid w:val="00A33D07"/>
    <w:rsid w:val="00A33D30"/>
    <w:rsid w:val="00A33FCB"/>
    <w:rsid w:val="00A34021"/>
    <w:rsid w:val="00A343C3"/>
    <w:rsid w:val="00A343F5"/>
    <w:rsid w:val="00A34421"/>
    <w:rsid w:val="00A34426"/>
    <w:rsid w:val="00A346F8"/>
    <w:rsid w:val="00A34AF8"/>
    <w:rsid w:val="00A34B4D"/>
    <w:rsid w:val="00A34CC5"/>
    <w:rsid w:val="00A34DD0"/>
    <w:rsid w:val="00A34EB2"/>
    <w:rsid w:val="00A34F14"/>
    <w:rsid w:val="00A351AB"/>
    <w:rsid w:val="00A351FD"/>
    <w:rsid w:val="00A35207"/>
    <w:rsid w:val="00A35337"/>
    <w:rsid w:val="00A3535B"/>
    <w:rsid w:val="00A353AB"/>
    <w:rsid w:val="00A35510"/>
    <w:rsid w:val="00A3555E"/>
    <w:rsid w:val="00A355B3"/>
    <w:rsid w:val="00A35721"/>
    <w:rsid w:val="00A35BC9"/>
    <w:rsid w:val="00A35DF7"/>
    <w:rsid w:val="00A36105"/>
    <w:rsid w:val="00A361AD"/>
    <w:rsid w:val="00A36532"/>
    <w:rsid w:val="00A36646"/>
    <w:rsid w:val="00A3690D"/>
    <w:rsid w:val="00A36B00"/>
    <w:rsid w:val="00A36B52"/>
    <w:rsid w:val="00A36D0B"/>
    <w:rsid w:val="00A36E3B"/>
    <w:rsid w:val="00A37027"/>
    <w:rsid w:val="00A37033"/>
    <w:rsid w:val="00A37225"/>
    <w:rsid w:val="00A3748C"/>
    <w:rsid w:val="00A374EE"/>
    <w:rsid w:val="00A3753E"/>
    <w:rsid w:val="00A37576"/>
    <w:rsid w:val="00A37651"/>
    <w:rsid w:val="00A37675"/>
    <w:rsid w:val="00A37797"/>
    <w:rsid w:val="00A377F0"/>
    <w:rsid w:val="00A37A79"/>
    <w:rsid w:val="00A37B2A"/>
    <w:rsid w:val="00A37BD5"/>
    <w:rsid w:val="00A37F06"/>
    <w:rsid w:val="00A37F30"/>
    <w:rsid w:val="00A40080"/>
    <w:rsid w:val="00A40254"/>
    <w:rsid w:val="00A40372"/>
    <w:rsid w:val="00A40383"/>
    <w:rsid w:val="00A403B3"/>
    <w:rsid w:val="00A404E8"/>
    <w:rsid w:val="00A4059C"/>
    <w:rsid w:val="00A40620"/>
    <w:rsid w:val="00A406B5"/>
    <w:rsid w:val="00A40743"/>
    <w:rsid w:val="00A40902"/>
    <w:rsid w:val="00A40C29"/>
    <w:rsid w:val="00A40C66"/>
    <w:rsid w:val="00A40CAA"/>
    <w:rsid w:val="00A40CC7"/>
    <w:rsid w:val="00A40DC5"/>
    <w:rsid w:val="00A40E7D"/>
    <w:rsid w:val="00A413C2"/>
    <w:rsid w:val="00A415A7"/>
    <w:rsid w:val="00A415C6"/>
    <w:rsid w:val="00A41769"/>
    <w:rsid w:val="00A41BD7"/>
    <w:rsid w:val="00A41CE2"/>
    <w:rsid w:val="00A41E9F"/>
    <w:rsid w:val="00A42026"/>
    <w:rsid w:val="00A4207F"/>
    <w:rsid w:val="00A42183"/>
    <w:rsid w:val="00A422F2"/>
    <w:rsid w:val="00A422FC"/>
    <w:rsid w:val="00A42388"/>
    <w:rsid w:val="00A4245C"/>
    <w:rsid w:val="00A42686"/>
    <w:rsid w:val="00A426DD"/>
    <w:rsid w:val="00A427AD"/>
    <w:rsid w:val="00A427C4"/>
    <w:rsid w:val="00A429F0"/>
    <w:rsid w:val="00A42A45"/>
    <w:rsid w:val="00A42BBB"/>
    <w:rsid w:val="00A42E10"/>
    <w:rsid w:val="00A42E12"/>
    <w:rsid w:val="00A42E30"/>
    <w:rsid w:val="00A42ECB"/>
    <w:rsid w:val="00A43300"/>
    <w:rsid w:val="00A434BC"/>
    <w:rsid w:val="00A43524"/>
    <w:rsid w:val="00A43571"/>
    <w:rsid w:val="00A43713"/>
    <w:rsid w:val="00A43742"/>
    <w:rsid w:val="00A43997"/>
    <w:rsid w:val="00A43A11"/>
    <w:rsid w:val="00A43C0D"/>
    <w:rsid w:val="00A43E48"/>
    <w:rsid w:val="00A43E61"/>
    <w:rsid w:val="00A43EBE"/>
    <w:rsid w:val="00A43F4D"/>
    <w:rsid w:val="00A43FC1"/>
    <w:rsid w:val="00A44472"/>
    <w:rsid w:val="00A4450B"/>
    <w:rsid w:val="00A4464E"/>
    <w:rsid w:val="00A44678"/>
    <w:rsid w:val="00A44B56"/>
    <w:rsid w:val="00A44B88"/>
    <w:rsid w:val="00A44C89"/>
    <w:rsid w:val="00A4508E"/>
    <w:rsid w:val="00A45176"/>
    <w:rsid w:val="00A45213"/>
    <w:rsid w:val="00A4535C"/>
    <w:rsid w:val="00A45376"/>
    <w:rsid w:val="00A45457"/>
    <w:rsid w:val="00A45469"/>
    <w:rsid w:val="00A45719"/>
    <w:rsid w:val="00A4585E"/>
    <w:rsid w:val="00A45889"/>
    <w:rsid w:val="00A45AB5"/>
    <w:rsid w:val="00A45CF1"/>
    <w:rsid w:val="00A45DEC"/>
    <w:rsid w:val="00A45E2A"/>
    <w:rsid w:val="00A45FC7"/>
    <w:rsid w:val="00A46237"/>
    <w:rsid w:val="00A4638D"/>
    <w:rsid w:val="00A46401"/>
    <w:rsid w:val="00A46548"/>
    <w:rsid w:val="00A465FE"/>
    <w:rsid w:val="00A46623"/>
    <w:rsid w:val="00A46643"/>
    <w:rsid w:val="00A468D9"/>
    <w:rsid w:val="00A46C5D"/>
    <w:rsid w:val="00A46DEB"/>
    <w:rsid w:val="00A47005"/>
    <w:rsid w:val="00A470F4"/>
    <w:rsid w:val="00A47122"/>
    <w:rsid w:val="00A4726A"/>
    <w:rsid w:val="00A47280"/>
    <w:rsid w:val="00A473EC"/>
    <w:rsid w:val="00A474C1"/>
    <w:rsid w:val="00A4759C"/>
    <w:rsid w:val="00A47685"/>
    <w:rsid w:val="00A4799D"/>
    <w:rsid w:val="00A47B29"/>
    <w:rsid w:val="00A47B82"/>
    <w:rsid w:val="00A47C3B"/>
    <w:rsid w:val="00A47D6D"/>
    <w:rsid w:val="00A47FA3"/>
    <w:rsid w:val="00A502BA"/>
    <w:rsid w:val="00A50451"/>
    <w:rsid w:val="00A504E3"/>
    <w:rsid w:val="00A507B3"/>
    <w:rsid w:val="00A5096B"/>
    <w:rsid w:val="00A509DD"/>
    <w:rsid w:val="00A515E0"/>
    <w:rsid w:val="00A5184F"/>
    <w:rsid w:val="00A518F0"/>
    <w:rsid w:val="00A51C13"/>
    <w:rsid w:val="00A51D64"/>
    <w:rsid w:val="00A51D8B"/>
    <w:rsid w:val="00A51E72"/>
    <w:rsid w:val="00A51E94"/>
    <w:rsid w:val="00A520C6"/>
    <w:rsid w:val="00A522DF"/>
    <w:rsid w:val="00A5239E"/>
    <w:rsid w:val="00A5258F"/>
    <w:rsid w:val="00A526CC"/>
    <w:rsid w:val="00A52850"/>
    <w:rsid w:val="00A52980"/>
    <w:rsid w:val="00A52BF6"/>
    <w:rsid w:val="00A52C59"/>
    <w:rsid w:val="00A52D97"/>
    <w:rsid w:val="00A52E17"/>
    <w:rsid w:val="00A52EC3"/>
    <w:rsid w:val="00A52F94"/>
    <w:rsid w:val="00A53333"/>
    <w:rsid w:val="00A533AA"/>
    <w:rsid w:val="00A536B0"/>
    <w:rsid w:val="00A5371F"/>
    <w:rsid w:val="00A53887"/>
    <w:rsid w:val="00A53947"/>
    <w:rsid w:val="00A53C16"/>
    <w:rsid w:val="00A54042"/>
    <w:rsid w:val="00A54060"/>
    <w:rsid w:val="00A5417D"/>
    <w:rsid w:val="00A5441A"/>
    <w:rsid w:val="00A544E8"/>
    <w:rsid w:val="00A54673"/>
    <w:rsid w:val="00A54688"/>
    <w:rsid w:val="00A54731"/>
    <w:rsid w:val="00A54D20"/>
    <w:rsid w:val="00A54E58"/>
    <w:rsid w:val="00A55212"/>
    <w:rsid w:val="00A55231"/>
    <w:rsid w:val="00A5528F"/>
    <w:rsid w:val="00A552E0"/>
    <w:rsid w:val="00A5556C"/>
    <w:rsid w:val="00A5558D"/>
    <w:rsid w:val="00A555C1"/>
    <w:rsid w:val="00A55610"/>
    <w:rsid w:val="00A5578A"/>
    <w:rsid w:val="00A5578D"/>
    <w:rsid w:val="00A559E7"/>
    <w:rsid w:val="00A55B3F"/>
    <w:rsid w:val="00A55BE8"/>
    <w:rsid w:val="00A55CA7"/>
    <w:rsid w:val="00A55D60"/>
    <w:rsid w:val="00A55E35"/>
    <w:rsid w:val="00A55E49"/>
    <w:rsid w:val="00A55F4D"/>
    <w:rsid w:val="00A5607F"/>
    <w:rsid w:val="00A56153"/>
    <w:rsid w:val="00A5640F"/>
    <w:rsid w:val="00A5641C"/>
    <w:rsid w:val="00A5643A"/>
    <w:rsid w:val="00A566DB"/>
    <w:rsid w:val="00A5688B"/>
    <w:rsid w:val="00A56903"/>
    <w:rsid w:val="00A56A58"/>
    <w:rsid w:val="00A56A65"/>
    <w:rsid w:val="00A56C02"/>
    <w:rsid w:val="00A56C5A"/>
    <w:rsid w:val="00A573DE"/>
    <w:rsid w:val="00A57475"/>
    <w:rsid w:val="00A57568"/>
    <w:rsid w:val="00A57683"/>
    <w:rsid w:val="00A57815"/>
    <w:rsid w:val="00A5783E"/>
    <w:rsid w:val="00A57A9B"/>
    <w:rsid w:val="00A57D75"/>
    <w:rsid w:val="00A57E24"/>
    <w:rsid w:val="00A57F51"/>
    <w:rsid w:val="00A57FBC"/>
    <w:rsid w:val="00A600FD"/>
    <w:rsid w:val="00A60416"/>
    <w:rsid w:val="00A60467"/>
    <w:rsid w:val="00A60522"/>
    <w:rsid w:val="00A605C9"/>
    <w:rsid w:val="00A6062D"/>
    <w:rsid w:val="00A6075E"/>
    <w:rsid w:val="00A6080C"/>
    <w:rsid w:val="00A6081D"/>
    <w:rsid w:val="00A6082B"/>
    <w:rsid w:val="00A60863"/>
    <w:rsid w:val="00A6104B"/>
    <w:rsid w:val="00A6115B"/>
    <w:rsid w:val="00A6119D"/>
    <w:rsid w:val="00A6122F"/>
    <w:rsid w:val="00A6125E"/>
    <w:rsid w:val="00A6149C"/>
    <w:rsid w:val="00A6156E"/>
    <w:rsid w:val="00A617BB"/>
    <w:rsid w:val="00A61986"/>
    <w:rsid w:val="00A619A1"/>
    <w:rsid w:val="00A619A7"/>
    <w:rsid w:val="00A61BC7"/>
    <w:rsid w:val="00A61C90"/>
    <w:rsid w:val="00A61D24"/>
    <w:rsid w:val="00A61D8B"/>
    <w:rsid w:val="00A61EAB"/>
    <w:rsid w:val="00A620D6"/>
    <w:rsid w:val="00A621A8"/>
    <w:rsid w:val="00A6236C"/>
    <w:rsid w:val="00A6240B"/>
    <w:rsid w:val="00A62926"/>
    <w:rsid w:val="00A62CF4"/>
    <w:rsid w:val="00A62E02"/>
    <w:rsid w:val="00A62E19"/>
    <w:rsid w:val="00A62E98"/>
    <w:rsid w:val="00A62F49"/>
    <w:rsid w:val="00A63008"/>
    <w:rsid w:val="00A63173"/>
    <w:rsid w:val="00A63507"/>
    <w:rsid w:val="00A63778"/>
    <w:rsid w:val="00A637D3"/>
    <w:rsid w:val="00A6385F"/>
    <w:rsid w:val="00A63A61"/>
    <w:rsid w:val="00A63AA1"/>
    <w:rsid w:val="00A63BF4"/>
    <w:rsid w:val="00A63C03"/>
    <w:rsid w:val="00A63DF4"/>
    <w:rsid w:val="00A63FC0"/>
    <w:rsid w:val="00A64071"/>
    <w:rsid w:val="00A64188"/>
    <w:rsid w:val="00A643F3"/>
    <w:rsid w:val="00A64732"/>
    <w:rsid w:val="00A6475E"/>
    <w:rsid w:val="00A647A3"/>
    <w:rsid w:val="00A647AF"/>
    <w:rsid w:val="00A64876"/>
    <w:rsid w:val="00A64D9D"/>
    <w:rsid w:val="00A64DE2"/>
    <w:rsid w:val="00A64FE4"/>
    <w:rsid w:val="00A651DE"/>
    <w:rsid w:val="00A655DF"/>
    <w:rsid w:val="00A65662"/>
    <w:rsid w:val="00A65888"/>
    <w:rsid w:val="00A658FA"/>
    <w:rsid w:val="00A65924"/>
    <w:rsid w:val="00A659CD"/>
    <w:rsid w:val="00A65C82"/>
    <w:rsid w:val="00A65D20"/>
    <w:rsid w:val="00A65D84"/>
    <w:rsid w:val="00A66068"/>
    <w:rsid w:val="00A663CA"/>
    <w:rsid w:val="00A663EB"/>
    <w:rsid w:val="00A6641A"/>
    <w:rsid w:val="00A66762"/>
    <w:rsid w:val="00A66830"/>
    <w:rsid w:val="00A66922"/>
    <w:rsid w:val="00A669AE"/>
    <w:rsid w:val="00A66B2D"/>
    <w:rsid w:val="00A66C60"/>
    <w:rsid w:val="00A66C72"/>
    <w:rsid w:val="00A66E23"/>
    <w:rsid w:val="00A67098"/>
    <w:rsid w:val="00A6711F"/>
    <w:rsid w:val="00A6714C"/>
    <w:rsid w:val="00A672FF"/>
    <w:rsid w:val="00A673AE"/>
    <w:rsid w:val="00A67748"/>
    <w:rsid w:val="00A67C74"/>
    <w:rsid w:val="00A67CB3"/>
    <w:rsid w:val="00A70020"/>
    <w:rsid w:val="00A70336"/>
    <w:rsid w:val="00A7047B"/>
    <w:rsid w:val="00A70587"/>
    <w:rsid w:val="00A705AD"/>
    <w:rsid w:val="00A705E3"/>
    <w:rsid w:val="00A70759"/>
    <w:rsid w:val="00A707E6"/>
    <w:rsid w:val="00A70989"/>
    <w:rsid w:val="00A70A88"/>
    <w:rsid w:val="00A70CE5"/>
    <w:rsid w:val="00A70E36"/>
    <w:rsid w:val="00A70E5F"/>
    <w:rsid w:val="00A70F18"/>
    <w:rsid w:val="00A70F6A"/>
    <w:rsid w:val="00A7133D"/>
    <w:rsid w:val="00A71486"/>
    <w:rsid w:val="00A71772"/>
    <w:rsid w:val="00A71B8A"/>
    <w:rsid w:val="00A71B9E"/>
    <w:rsid w:val="00A71C57"/>
    <w:rsid w:val="00A71CA2"/>
    <w:rsid w:val="00A71CA8"/>
    <w:rsid w:val="00A71EAA"/>
    <w:rsid w:val="00A71F0F"/>
    <w:rsid w:val="00A71FD0"/>
    <w:rsid w:val="00A721E1"/>
    <w:rsid w:val="00A722B5"/>
    <w:rsid w:val="00A72572"/>
    <w:rsid w:val="00A725EA"/>
    <w:rsid w:val="00A72644"/>
    <w:rsid w:val="00A72951"/>
    <w:rsid w:val="00A72A83"/>
    <w:rsid w:val="00A72ED2"/>
    <w:rsid w:val="00A72F38"/>
    <w:rsid w:val="00A7303F"/>
    <w:rsid w:val="00A731F0"/>
    <w:rsid w:val="00A73441"/>
    <w:rsid w:val="00A73936"/>
    <w:rsid w:val="00A739CE"/>
    <w:rsid w:val="00A73AD9"/>
    <w:rsid w:val="00A73B91"/>
    <w:rsid w:val="00A73CE5"/>
    <w:rsid w:val="00A73CEF"/>
    <w:rsid w:val="00A73F61"/>
    <w:rsid w:val="00A74087"/>
    <w:rsid w:val="00A74573"/>
    <w:rsid w:val="00A745C8"/>
    <w:rsid w:val="00A7465F"/>
    <w:rsid w:val="00A746B8"/>
    <w:rsid w:val="00A7471C"/>
    <w:rsid w:val="00A7478A"/>
    <w:rsid w:val="00A748AC"/>
    <w:rsid w:val="00A749E1"/>
    <w:rsid w:val="00A74CD9"/>
    <w:rsid w:val="00A74D93"/>
    <w:rsid w:val="00A74EE0"/>
    <w:rsid w:val="00A74EE6"/>
    <w:rsid w:val="00A75191"/>
    <w:rsid w:val="00A752A7"/>
    <w:rsid w:val="00A752AE"/>
    <w:rsid w:val="00A7541C"/>
    <w:rsid w:val="00A754FA"/>
    <w:rsid w:val="00A75A7A"/>
    <w:rsid w:val="00A75C70"/>
    <w:rsid w:val="00A75CDF"/>
    <w:rsid w:val="00A75E20"/>
    <w:rsid w:val="00A75E2C"/>
    <w:rsid w:val="00A75F3F"/>
    <w:rsid w:val="00A760F3"/>
    <w:rsid w:val="00A761DE"/>
    <w:rsid w:val="00A762C1"/>
    <w:rsid w:val="00A766B6"/>
    <w:rsid w:val="00A7690A"/>
    <w:rsid w:val="00A76B2D"/>
    <w:rsid w:val="00A76B6A"/>
    <w:rsid w:val="00A76B82"/>
    <w:rsid w:val="00A76C43"/>
    <w:rsid w:val="00A76C50"/>
    <w:rsid w:val="00A770D8"/>
    <w:rsid w:val="00A77105"/>
    <w:rsid w:val="00A77253"/>
    <w:rsid w:val="00A77343"/>
    <w:rsid w:val="00A77349"/>
    <w:rsid w:val="00A776E6"/>
    <w:rsid w:val="00A77861"/>
    <w:rsid w:val="00A7787C"/>
    <w:rsid w:val="00A778B9"/>
    <w:rsid w:val="00A77941"/>
    <w:rsid w:val="00A77AD8"/>
    <w:rsid w:val="00A77B52"/>
    <w:rsid w:val="00A77C18"/>
    <w:rsid w:val="00A77C24"/>
    <w:rsid w:val="00A77D23"/>
    <w:rsid w:val="00A77E91"/>
    <w:rsid w:val="00A77F51"/>
    <w:rsid w:val="00A77F7D"/>
    <w:rsid w:val="00A77FAB"/>
    <w:rsid w:val="00A800D8"/>
    <w:rsid w:val="00A8042E"/>
    <w:rsid w:val="00A8062E"/>
    <w:rsid w:val="00A8064A"/>
    <w:rsid w:val="00A8082A"/>
    <w:rsid w:val="00A8085F"/>
    <w:rsid w:val="00A808D4"/>
    <w:rsid w:val="00A80912"/>
    <w:rsid w:val="00A80A2F"/>
    <w:rsid w:val="00A80B8B"/>
    <w:rsid w:val="00A80F54"/>
    <w:rsid w:val="00A80F6E"/>
    <w:rsid w:val="00A8101F"/>
    <w:rsid w:val="00A81508"/>
    <w:rsid w:val="00A81566"/>
    <w:rsid w:val="00A817A2"/>
    <w:rsid w:val="00A819F9"/>
    <w:rsid w:val="00A82346"/>
    <w:rsid w:val="00A824FD"/>
    <w:rsid w:val="00A8260D"/>
    <w:rsid w:val="00A8262D"/>
    <w:rsid w:val="00A82774"/>
    <w:rsid w:val="00A827A5"/>
    <w:rsid w:val="00A82A18"/>
    <w:rsid w:val="00A82ABD"/>
    <w:rsid w:val="00A82AE7"/>
    <w:rsid w:val="00A82E47"/>
    <w:rsid w:val="00A82E9D"/>
    <w:rsid w:val="00A82FA4"/>
    <w:rsid w:val="00A831C6"/>
    <w:rsid w:val="00A83203"/>
    <w:rsid w:val="00A8324F"/>
    <w:rsid w:val="00A83300"/>
    <w:rsid w:val="00A833BF"/>
    <w:rsid w:val="00A834ED"/>
    <w:rsid w:val="00A836B5"/>
    <w:rsid w:val="00A836FB"/>
    <w:rsid w:val="00A83775"/>
    <w:rsid w:val="00A83805"/>
    <w:rsid w:val="00A83900"/>
    <w:rsid w:val="00A83AF5"/>
    <w:rsid w:val="00A83BA0"/>
    <w:rsid w:val="00A83E82"/>
    <w:rsid w:val="00A83F1E"/>
    <w:rsid w:val="00A84000"/>
    <w:rsid w:val="00A841AA"/>
    <w:rsid w:val="00A841D9"/>
    <w:rsid w:val="00A84333"/>
    <w:rsid w:val="00A845A3"/>
    <w:rsid w:val="00A84618"/>
    <w:rsid w:val="00A84896"/>
    <w:rsid w:val="00A848F7"/>
    <w:rsid w:val="00A84AD3"/>
    <w:rsid w:val="00A8535E"/>
    <w:rsid w:val="00A853F6"/>
    <w:rsid w:val="00A8550D"/>
    <w:rsid w:val="00A8568D"/>
    <w:rsid w:val="00A857FD"/>
    <w:rsid w:val="00A85851"/>
    <w:rsid w:val="00A85BA0"/>
    <w:rsid w:val="00A85F85"/>
    <w:rsid w:val="00A85FDF"/>
    <w:rsid w:val="00A86110"/>
    <w:rsid w:val="00A862D2"/>
    <w:rsid w:val="00A863B6"/>
    <w:rsid w:val="00A8684A"/>
    <w:rsid w:val="00A868CB"/>
    <w:rsid w:val="00A86AEB"/>
    <w:rsid w:val="00A86DB6"/>
    <w:rsid w:val="00A86E40"/>
    <w:rsid w:val="00A86FCB"/>
    <w:rsid w:val="00A8724C"/>
    <w:rsid w:val="00A87469"/>
    <w:rsid w:val="00A8757C"/>
    <w:rsid w:val="00A875BC"/>
    <w:rsid w:val="00A877D3"/>
    <w:rsid w:val="00A8787E"/>
    <w:rsid w:val="00A8789F"/>
    <w:rsid w:val="00A87B08"/>
    <w:rsid w:val="00A87C40"/>
    <w:rsid w:val="00A87D84"/>
    <w:rsid w:val="00A87EF6"/>
    <w:rsid w:val="00A9000B"/>
    <w:rsid w:val="00A9003D"/>
    <w:rsid w:val="00A900D8"/>
    <w:rsid w:val="00A900E7"/>
    <w:rsid w:val="00A901CC"/>
    <w:rsid w:val="00A90366"/>
    <w:rsid w:val="00A90422"/>
    <w:rsid w:val="00A90479"/>
    <w:rsid w:val="00A9054A"/>
    <w:rsid w:val="00A90597"/>
    <w:rsid w:val="00A9066A"/>
    <w:rsid w:val="00A906A4"/>
    <w:rsid w:val="00A9087E"/>
    <w:rsid w:val="00A908C0"/>
    <w:rsid w:val="00A90B9B"/>
    <w:rsid w:val="00A90D5D"/>
    <w:rsid w:val="00A90ED1"/>
    <w:rsid w:val="00A90F17"/>
    <w:rsid w:val="00A91142"/>
    <w:rsid w:val="00A9120F"/>
    <w:rsid w:val="00A914E2"/>
    <w:rsid w:val="00A915C9"/>
    <w:rsid w:val="00A916F1"/>
    <w:rsid w:val="00A917A3"/>
    <w:rsid w:val="00A91A3E"/>
    <w:rsid w:val="00A91A5B"/>
    <w:rsid w:val="00A91BA1"/>
    <w:rsid w:val="00A91BA2"/>
    <w:rsid w:val="00A91C79"/>
    <w:rsid w:val="00A91EED"/>
    <w:rsid w:val="00A91FA7"/>
    <w:rsid w:val="00A91FB7"/>
    <w:rsid w:val="00A920AA"/>
    <w:rsid w:val="00A920D5"/>
    <w:rsid w:val="00A9222A"/>
    <w:rsid w:val="00A9251C"/>
    <w:rsid w:val="00A92591"/>
    <w:rsid w:val="00A925A5"/>
    <w:rsid w:val="00A925A7"/>
    <w:rsid w:val="00A926A5"/>
    <w:rsid w:val="00A928AD"/>
    <w:rsid w:val="00A92927"/>
    <w:rsid w:val="00A92F25"/>
    <w:rsid w:val="00A92FD5"/>
    <w:rsid w:val="00A93252"/>
    <w:rsid w:val="00A93360"/>
    <w:rsid w:val="00A9343B"/>
    <w:rsid w:val="00A9351C"/>
    <w:rsid w:val="00A936E4"/>
    <w:rsid w:val="00A9391F"/>
    <w:rsid w:val="00A93A11"/>
    <w:rsid w:val="00A93C0B"/>
    <w:rsid w:val="00A93D8D"/>
    <w:rsid w:val="00A93E1A"/>
    <w:rsid w:val="00A93FD7"/>
    <w:rsid w:val="00A940DC"/>
    <w:rsid w:val="00A94141"/>
    <w:rsid w:val="00A9423A"/>
    <w:rsid w:val="00A94469"/>
    <w:rsid w:val="00A9449F"/>
    <w:rsid w:val="00A94526"/>
    <w:rsid w:val="00A9477B"/>
    <w:rsid w:val="00A947F5"/>
    <w:rsid w:val="00A948F9"/>
    <w:rsid w:val="00A94A7F"/>
    <w:rsid w:val="00A94AF7"/>
    <w:rsid w:val="00A94B81"/>
    <w:rsid w:val="00A94CBA"/>
    <w:rsid w:val="00A94EAB"/>
    <w:rsid w:val="00A95053"/>
    <w:rsid w:val="00A9512D"/>
    <w:rsid w:val="00A9547F"/>
    <w:rsid w:val="00A954F6"/>
    <w:rsid w:val="00A956E1"/>
    <w:rsid w:val="00A9577C"/>
    <w:rsid w:val="00A95AD7"/>
    <w:rsid w:val="00A95B03"/>
    <w:rsid w:val="00A95B23"/>
    <w:rsid w:val="00A95BA2"/>
    <w:rsid w:val="00A95C8B"/>
    <w:rsid w:val="00A95E56"/>
    <w:rsid w:val="00A961D6"/>
    <w:rsid w:val="00A96302"/>
    <w:rsid w:val="00A9634D"/>
    <w:rsid w:val="00A96385"/>
    <w:rsid w:val="00A966EF"/>
    <w:rsid w:val="00A967A8"/>
    <w:rsid w:val="00A96C30"/>
    <w:rsid w:val="00A96CC4"/>
    <w:rsid w:val="00A96DE9"/>
    <w:rsid w:val="00A96E1B"/>
    <w:rsid w:val="00A96E92"/>
    <w:rsid w:val="00A96F4B"/>
    <w:rsid w:val="00A96FE8"/>
    <w:rsid w:val="00A96FF3"/>
    <w:rsid w:val="00A97082"/>
    <w:rsid w:val="00A97131"/>
    <w:rsid w:val="00A97228"/>
    <w:rsid w:val="00A973DA"/>
    <w:rsid w:val="00A974A3"/>
    <w:rsid w:val="00A97585"/>
    <w:rsid w:val="00A97643"/>
    <w:rsid w:val="00A97774"/>
    <w:rsid w:val="00A9780B"/>
    <w:rsid w:val="00A979C4"/>
    <w:rsid w:val="00A979CF"/>
    <w:rsid w:val="00A97C7B"/>
    <w:rsid w:val="00A97FA0"/>
    <w:rsid w:val="00AA01D0"/>
    <w:rsid w:val="00AA0410"/>
    <w:rsid w:val="00AA04CE"/>
    <w:rsid w:val="00AA0C29"/>
    <w:rsid w:val="00AA0C45"/>
    <w:rsid w:val="00AA0D1F"/>
    <w:rsid w:val="00AA0D51"/>
    <w:rsid w:val="00AA0E0B"/>
    <w:rsid w:val="00AA0EE1"/>
    <w:rsid w:val="00AA0F28"/>
    <w:rsid w:val="00AA102B"/>
    <w:rsid w:val="00AA124E"/>
    <w:rsid w:val="00AA1276"/>
    <w:rsid w:val="00AA127A"/>
    <w:rsid w:val="00AA156E"/>
    <w:rsid w:val="00AA15F9"/>
    <w:rsid w:val="00AA1947"/>
    <w:rsid w:val="00AA1A3C"/>
    <w:rsid w:val="00AA1A54"/>
    <w:rsid w:val="00AA1C0E"/>
    <w:rsid w:val="00AA1C65"/>
    <w:rsid w:val="00AA2089"/>
    <w:rsid w:val="00AA22D4"/>
    <w:rsid w:val="00AA2430"/>
    <w:rsid w:val="00AA2561"/>
    <w:rsid w:val="00AA260B"/>
    <w:rsid w:val="00AA2700"/>
    <w:rsid w:val="00AA280B"/>
    <w:rsid w:val="00AA2C57"/>
    <w:rsid w:val="00AA2C8E"/>
    <w:rsid w:val="00AA2D81"/>
    <w:rsid w:val="00AA2E35"/>
    <w:rsid w:val="00AA30DC"/>
    <w:rsid w:val="00AA327A"/>
    <w:rsid w:val="00AA32B7"/>
    <w:rsid w:val="00AA356A"/>
    <w:rsid w:val="00AA3643"/>
    <w:rsid w:val="00AA3717"/>
    <w:rsid w:val="00AA3CE9"/>
    <w:rsid w:val="00AA3D5E"/>
    <w:rsid w:val="00AA3D63"/>
    <w:rsid w:val="00AA3E14"/>
    <w:rsid w:val="00AA3FA6"/>
    <w:rsid w:val="00AA405F"/>
    <w:rsid w:val="00AA45B3"/>
    <w:rsid w:val="00AA46A6"/>
    <w:rsid w:val="00AA476A"/>
    <w:rsid w:val="00AA492D"/>
    <w:rsid w:val="00AA4A6D"/>
    <w:rsid w:val="00AA4AE2"/>
    <w:rsid w:val="00AA4AFF"/>
    <w:rsid w:val="00AA4C34"/>
    <w:rsid w:val="00AA4C60"/>
    <w:rsid w:val="00AA4DFF"/>
    <w:rsid w:val="00AA50FE"/>
    <w:rsid w:val="00AA5392"/>
    <w:rsid w:val="00AA53DE"/>
    <w:rsid w:val="00AA5675"/>
    <w:rsid w:val="00AA5799"/>
    <w:rsid w:val="00AA5830"/>
    <w:rsid w:val="00AA5873"/>
    <w:rsid w:val="00AA5994"/>
    <w:rsid w:val="00AA5ACB"/>
    <w:rsid w:val="00AA5B18"/>
    <w:rsid w:val="00AA5B76"/>
    <w:rsid w:val="00AA5C83"/>
    <w:rsid w:val="00AA5D51"/>
    <w:rsid w:val="00AA652C"/>
    <w:rsid w:val="00AA65AA"/>
    <w:rsid w:val="00AA66A9"/>
    <w:rsid w:val="00AA6744"/>
    <w:rsid w:val="00AA677F"/>
    <w:rsid w:val="00AA6826"/>
    <w:rsid w:val="00AA683C"/>
    <w:rsid w:val="00AA687A"/>
    <w:rsid w:val="00AA699E"/>
    <w:rsid w:val="00AA6A3A"/>
    <w:rsid w:val="00AA6AB9"/>
    <w:rsid w:val="00AA6FB6"/>
    <w:rsid w:val="00AA7140"/>
    <w:rsid w:val="00AA7232"/>
    <w:rsid w:val="00AA73F8"/>
    <w:rsid w:val="00AA7879"/>
    <w:rsid w:val="00AA7A75"/>
    <w:rsid w:val="00AA7B7C"/>
    <w:rsid w:val="00AA7D89"/>
    <w:rsid w:val="00AA7EE5"/>
    <w:rsid w:val="00AB0007"/>
    <w:rsid w:val="00AB017E"/>
    <w:rsid w:val="00AB0232"/>
    <w:rsid w:val="00AB02BB"/>
    <w:rsid w:val="00AB02F6"/>
    <w:rsid w:val="00AB0454"/>
    <w:rsid w:val="00AB05B4"/>
    <w:rsid w:val="00AB0658"/>
    <w:rsid w:val="00AB0774"/>
    <w:rsid w:val="00AB0A72"/>
    <w:rsid w:val="00AB0B01"/>
    <w:rsid w:val="00AB0B0C"/>
    <w:rsid w:val="00AB0C7D"/>
    <w:rsid w:val="00AB0D1D"/>
    <w:rsid w:val="00AB0D7A"/>
    <w:rsid w:val="00AB10CB"/>
    <w:rsid w:val="00AB1115"/>
    <w:rsid w:val="00AB124F"/>
    <w:rsid w:val="00AB1298"/>
    <w:rsid w:val="00AB12CF"/>
    <w:rsid w:val="00AB13CE"/>
    <w:rsid w:val="00AB13EE"/>
    <w:rsid w:val="00AB15FE"/>
    <w:rsid w:val="00AB165A"/>
    <w:rsid w:val="00AB1682"/>
    <w:rsid w:val="00AB1697"/>
    <w:rsid w:val="00AB1728"/>
    <w:rsid w:val="00AB17A3"/>
    <w:rsid w:val="00AB198E"/>
    <w:rsid w:val="00AB1D76"/>
    <w:rsid w:val="00AB1FAB"/>
    <w:rsid w:val="00AB207B"/>
    <w:rsid w:val="00AB22A6"/>
    <w:rsid w:val="00AB22D2"/>
    <w:rsid w:val="00AB2409"/>
    <w:rsid w:val="00AB2571"/>
    <w:rsid w:val="00AB263C"/>
    <w:rsid w:val="00AB2969"/>
    <w:rsid w:val="00AB2B4F"/>
    <w:rsid w:val="00AB2FED"/>
    <w:rsid w:val="00AB3170"/>
    <w:rsid w:val="00AB3398"/>
    <w:rsid w:val="00AB35FC"/>
    <w:rsid w:val="00AB3622"/>
    <w:rsid w:val="00AB37F8"/>
    <w:rsid w:val="00AB3837"/>
    <w:rsid w:val="00AB3960"/>
    <w:rsid w:val="00AB39C7"/>
    <w:rsid w:val="00AB3D56"/>
    <w:rsid w:val="00AB3E20"/>
    <w:rsid w:val="00AB3F38"/>
    <w:rsid w:val="00AB3FE5"/>
    <w:rsid w:val="00AB43DD"/>
    <w:rsid w:val="00AB4806"/>
    <w:rsid w:val="00AB4825"/>
    <w:rsid w:val="00AB48C6"/>
    <w:rsid w:val="00AB4B05"/>
    <w:rsid w:val="00AB4C97"/>
    <w:rsid w:val="00AB4D3F"/>
    <w:rsid w:val="00AB4F20"/>
    <w:rsid w:val="00AB4F5D"/>
    <w:rsid w:val="00AB501C"/>
    <w:rsid w:val="00AB5176"/>
    <w:rsid w:val="00AB51FD"/>
    <w:rsid w:val="00AB5269"/>
    <w:rsid w:val="00AB5337"/>
    <w:rsid w:val="00AB5418"/>
    <w:rsid w:val="00AB5564"/>
    <w:rsid w:val="00AB5586"/>
    <w:rsid w:val="00AB5603"/>
    <w:rsid w:val="00AB562E"/>
    <w:rsid w:val="00AB5680"/>
    <w:rsid w:val="00AB5B19"/>
    <w:rsid w:val="00AB5B1C"/>
    <w:rsid w:val="00AB5C27"/>
    <w:rsid w:val="00AB5D48"/>
    <w:rsid w:val="00AB5D53"/>
    <w:rsid w:val="00AB5E80"/>
    <w:rsid w:val="00AB5F96"/>
    <w:rsid w:val="00AB5FB2"/>
    <w:rsid w:val="00AB6211"/>
    <w:rsid w:val="00AB65CC"/>
    <w:rsid w:val="00AB65DA"/>
    <w:rsid w:val="00AB65EF"/>
    <w:rsid w:val="00AB6883"/>
    <w:rsid w:val="00AB6885"/>
    <w:rsid w:val="00AB6984"/>
    <w:rsid w:val="00AB6B0A"/>
    <w:rsid w:val="00AB6B56"/>
    <w:rsid w:val="00AB6C14"/>
    <w:rsid w:val="00AB6D51"/>
    <w:rsid w:val="00AB6D86"/>
    <w:rsid w:val="00AB6E23"/>
    <w:rsid w:val="00AB6F6D"/>
    <w:rsid w:val="00AB71B3"/>
    <w:rsid w:val="00AB73D9"/>
    <w:rsid w:val="00AB7403"/>
    <w:rsid w:val="00AB74A1"/>
    <w:rsid w:val="00AB751C"/>
    <w:rsid w:val="00AB7567"/>
    <w:rsid w:val="00AB76A5"/>
    <w:rsid w:val="00AB78A8"/>
    <w:rsid w:val="00AB7917"/>
    <w:rsid w:val="00AB7ADA"/>
    <w:rsid w:val="00AB7B17"/>
    <w:rsid w:val="00AB7B20"/>
    <w:rsid w:val="00AB7BD2"/>
    <w:rsid w:val="00AB7CDB"/>
    <w:rsid w:val="00AB7D69"/>
    <w:rsid w:val="00AC01B3"/>
    <w:rsid w:val="00AC0248"/>
    <w:rsid w:val="00AC0327"/>
    <w:rsid w:val="00AC03F5"/>
    <w:rsid w:val="00AC04A6"/>
    <w:rsid w:val="00AC04BB"/>
    <w:rsid w:val="00AC0651"/>
    <w:rsid w:val="00AC069F"/>
    <w:rsid w:val="00AC08E8"/>
    <w:rsid w:val="00AC0989"/>
    <w:rsid w:val="00AC0AE6"/>
    <w:rsid w:val="00AC0B38"/>
    <w:rsid w:val="00AC0CEE"/>
    <w:rsid w:val="00AC0EAB"/>
    <w:rsid w:val="00AC0F11"/>
    <w:rsid w:val="00AC0F94"/>
    <w:rsid w:val="00AC117E"/>
    <w:rsid w:val="00AC1311"/>
    <w:rsid w:val="00AC153E"/>
    <w:rsid w:val="00AC15F2"/>
    <w:rsid w:val="00AC18DF"/>
    <w:rsid w:val="00AC1B5F"/>
    <w:rsid w:val="00AC1B67"/>
    <w:rsid w:val="00AC1C2A"/>
    <w:rsid w:val="00AC1EC9"/>
    <w:rsid w:val="00AC1FCE"/>
    <w:rsid w:val="00AC239A"/>
    <w:rsid w:val="00AC248B"/>
    <w:rsid w:val="00AC2490"/>
    <w:rsid w:val="00AC24C3"/>
    <w:rsid w:val="00AC26A9"/>
    <w:rsid w:val="00AC2AFA"/>
    <w:rsid w:val="00AC2B85"/>
    <w:rsid w:val="00AC2BDB"/>
    <w:rsid w:val="00AC2C90"/>
    <w:rsid w:val="00AC300C"/>
    <w:rsid w:val="00AC3081"/>
    <w:rsid w:val="00AC32A5"/>
    <w:rsid w:val="00AC3306"/>
    <w:rsid w:val="00AC3364"/>
    <w:rsid w:val="00AC33DF"/>
    <w:rsid w:val="00AC33ED"/>
    <w:rsid w:val="00AC37A9"/>
    <w:rsid w:val="00AC395A"/>
    <w:rsid w:val="00AC3AC2"/>
    <w:rsid w:val="00AC3B09"/>
    <w:rsid w:val="00AC3BC3"/>
    <w:rsid w:val="00AC3BDC"/>
    <w:rsid w:val="00AC3C08"/>
    <w:rsid w:val="00AC40F3"/>
    <w:rsid w:val="00AC4100"/>
    <w:rsid w:val="00AC41C8"/>
    <w:rsid w:val="00AC4420"/>
    <w:rsid w:val="00AC4463"/>
    <w:rsid w:val="00AC4570"/>
    <w:rsid w:val="00AC4853"/>
    <w:rsid w:val="00AC4B14"/>
    <w:rsid w:val="00AC4B4E"/>
    <w:rsid w:val="00AC4C90"/>
    <w:rsid w:val="00AC4FFD"/>
    <w:rsid w:val="00AC518C"/>
    <w:rsid w:val="00AC5626"/>
    <w:rsid w:val="00AC56B7"/>
    <w:rsid w:val="00AC576C"/>
    <w:rsid w:val="00AC5806"/>
    <w:rsid w:val="00AC59C5"/>
    <w:rsid w:val="00AC5B00"/>
    <w:rsid w:val="00AC5C97"/>
    <w:rsid w:val="00AC5CEF"/>
    <w:rsid w:val="00AC5FE2"/>
    <w:rsid w:val="00AC61EA"/>
    <w:rsid w:val="00AC6426"/>
    <w:rsid w:val="00AC64ED"/>
    <w:rsid w:val="00AC6516"/>
    <w:rsid w:val="00AC6879"/>
    <w:rsid w:val="00AC6B4E"/>
    <w:rsid w:val="00AC6C9C"/>
    <w:rsid w:val="00AC6DAF"/>
    <w:rsid w:val="00AC6EA0"/>
    <w:rsid w:val="00AC6F42"/>
    <w:rsid w:val="00AC6FDF"/>
    <w:rsid w:val="00AC712C"/>
    <w:rsid w:val="00AC71EE"/>
    <w:rsid w:val="00AC72AD"/>
    <w:rsid w:val="00AC74EB"/>
    <w:rsid w:val="00AC75E5"/>
    <w:rsid w:val="00AC7600"/>
    <w:rsid w:val="00AC7675"/>
    <w:rsid w:val="00AC774C"/>
    <w:rsid w:val="00AC7A5A"/>
    <w:rsid w:val="00AC7AF3"/>
    <w:rsid w:val="00AC7BD7"/>
    <w:rsid w:val="00AC7BE0"/>
    <w:rsid w:val="00AC7BE8"/>
    <w:rsid w:val="00AC7FD6"/>
    <w:rsid w:val="00AD0014"/>
    <w:rsid w:val="00AD007D"/>
    <w:rsid w:val="00AD0466"/>
    <w:rsid w:val="00AD057E"/>
    <w:rsid w:val="00AD0789"/>
    <w:rsid w:val="00AD0854"/>
    <w:rsid w:val="00AD08A6"/>
    <w:rsid w:val="00AD0AF0"/>
    <w:rsid w:val="00AD0B01"/>
    <w:rsid w:val="00AD0B33"/>
    <w:rsid w:val="00AD10A1"/>
    <w:rsid w:val="00AD1421"/>
    <w:rsid w:val="00AD146C"/>
    <w:rsid w:val="00AD14BB"/>
    <w:rsid w:val="00AD161F"/>
    <w:rsid w:val="00AD182B"/>
    <w:rsid w:val="00AD19A3"/>
    <w:rsid w:val="00AD2070"/>
    <w:rsid w:val="00AD222B"/>
    <w:rsid w:val="00AD225D"/>
    <w:rsid w:val="00AD22E0"/>
    <w:rsid w:val="00AD239E"/>
    <w:rsid w:val="00AD2576"/>
    <w:rsid w:val="00AD2588"/>
    <w:rsid w:val="00AD258A"/>
    <w:rsid w:val="00AD270A"/>
    <w:rsid w:val="00AD27D5"/>
    <w:rsid w:val="00AD293E"/>
    <w:rsid w:val="00AD2C48"/>
    <w:rsid w:val="00AD2D13"/>
    <w:rsid w:val="00AD2D4A"/>
    <w:rsid w:val="00AD2D6B"/>
    <w:rsid w:val="00AD2FCD"/>
    <w:rsid w:val="00AD3512"/>
    <w:rsid w:val="00AD3566"/>
    <w:rsid w:val="00AD35CC"/>
    <w:rsid w:val="00AD35EC"/>
    <w:rsid w:val="00AD361F"/>
    <w:rsid w:val="00AD364F"/>
    <w:rsid w:val="00AD3799"/>
    <w:rsid w:val="00AD379B"/>
    <w:rsid w:val="00AD37F0"/>
    <w:rsid w:val="00AD385F"/>
    <w:rsid w:val="00AD3906"/>
    <w:rsid w:val="00AD3A88"/>
    <w:rsid w:val="00AD3A8A"/>
    <w:rsid w:val="00AD3B84"/>
    <w:rsid w:val="00AD3C12"/>
    <w:rsid w:val="00AD3C14"/>
    <w:rsid w:val="00AD4061"/>
    <w:rsid w:val="00AD42E0"/>
    <w:rsid w:val="00AD43D0"/>
    <w:rsid w:val="00AD4496"/>
    <w:rsid w:val="00AD466A"/>
    <w:rsid w:val="00AD46CA"/>
    <w:rsid w:val="00AD494E"/>
    <w:rsid w:val="00AD4A74"/>
    <w:rsid w:val="00AD4ABC"/>
    <w:rsid w:val="00AD4D62"/>
    <w:rsid w:val="00AD4E62"/>
    <w:rsid w:val="00AD4EF1"/>
    <w:rsid w:val="00AD5030"/>
    <w:rsid w:val="00AD5032"/>
    <w:rsid w:val="00AD5122"/>
    <w:rsid w:val="00AD51C4"/>
    <w:rsid w:val="00AD52A9"/>
    <w:rsid w:val="00AD53C7"/>
    <w:rsid w:val="00AD54A1"/>
    <w:rsid w:val="00AD5510"/>
    <w:rsid w:val="00AD556A"/>
    <w:rsid w:val="00AD5633"/>
    <w:rsid w:val="00AD597A"/>
    <w:rsid w:val="00AD5D5D"/>
    <w:rsid w:val="00AD5DAD"/>
    <w:rsid w:val="00AD5E02"/>
    <w:rsid w:val="00AD5F1F"/>
    <w:rsid w:val="00AD6195"/>
    <w:rsid w:val="00AD62D6"/>
    <w:rsid w:val="00AD651C"/>
    <w:rsid w:val="00AD68E0"/>
    <w:rsid w:val="00AD68E3"/>
    <w:rsid w:val="00AD69F1"/>
    <w:rsid w:val="00AD6B18"/>
    <w:rsid w:val="00AD6C12"/>
    <w:rsid w:val="00AD6CAF"/>
    <w:rsid w:val="00AD6CE2"/>
    <w:rsid w:val="00AD6D3D"/>
    <w:rsid w:val="00AD6FCE"/>
    <w:rsid w:val="00AD728D"/>
    <w:rsid w:val="00AD72BF"/>
    <w:rsid w:val="00AD733B"/>
    <w:rsid w:val="00AD7531"/>
    <w:rsid w:val="00AD7723"/>
    <w:rsid w:val="00AD7741"/>
    <w:rsid w:val="00AD7850"/>
    <w:rsid w:val="00AD7A93"/>
    <w:rsid w:val="00AD7C42"/>
    <w:rsid w:val="00AD7D33"/>
    <w:rsid w:val="00AD7E62"/>
    <w:rsid w:val="00AE05DA"/>
    <w:rsid w:val="00AE06CA"/>
    <w:rsid w:val="00AE0978"/>
    <w:rsid w:val="00AE09F6"/>
    <w:rsid w:val="00AE0FFF"/>
    <w:rsid w:val="00AE1278"/>
    <w:rsid w:val="00AE15C3"/>
    <w:rsid w:val="00AE1674"/>
    <w:rsid w:val="00AE1BEC"/>
    <w:rsid w:val="00AE1C20"/>
    <w:rsid w:val="00AE1C6D"/>
    <w:rsid w:val="00AE1D60"/>
    <w:rsid w:val="00AE1F62"/>
    <w:rsid w:val="00AE1FF8"/>
    <w:rsid w:val="00AE2192"/>
    <w:rsid w:val="00AE21AA"/>
    <w:rsid w:val="00AE22ED"/>
    <w:rsid w:val="00AE236E"/>
    <w:rsid w:val="00AE2606"/>
    <w:rsid w:val="00AE272A"/>
    <w:rsid w:val="00AE2731"/>
    <w:rsid w:val="00AE2769"/>
    <w:rsid w:val="00AE295B"/>
    <w:rsid w:val="00AE2B0C"/>
    <w:rsid w:val="00AE2B53"/>
    <w:rsid w:val="00AE2BC4"/>
    <w:rsid w:val="00AE2C3C"/>
    <w:rsid w:val="00AE2CBD"/>
    <w:rsid w:val="00AE2CD4"/>
    <w:rsid w:val="00AE2E57"/>
    <w:rsid w:val="00AE3138"/>
    <w:rsid w:val="00AE31A4"/>
    <w:rsid w:val="00AE31A7"/>
    <w:rsid w:val="00AE3391"/>
    <w:rsid w:val="00AE346E"/>
    <w:rsid w:val="00AE35A8"/>
    <w:rsid w:val="00AE3609"/>
    <w:rsid w:val="00AE3852"/>
    <w:rsid w:val="00AE3878"/>
    <w:rsid w:val="00AE38CD"/>
    <w:rsid w:val="00AE3B7B"/>
    <w:rsid w:val="00AE3C8B"/>
    <w:rsid w:val="00AE3D1E"/>
    <w:rsid w:val="00AE3E4E"/>
    <w:rsid w:val="00AE3F56"/>
    <w:rsid w:val="00AE415D"/>
    <w:rsid w:val="00AE419C"/>
    <w:rsid w:val="00AE41FA"/>
    <w:rsid w:val="00AE4459"/>
    <w:rsid w:val="00AE4462"/>
    <w:rsid w:val="00AE459A"/>
    <w:rsid w:val="00AE461C"/>
    <w:rsid w:val="00AE48DE"/>
    <w:rsid w:val="00AE4C56"/>
    <w:rsid w:val="00AE4DF3"/>
    <w:rsid w:val="00AE4FC5"/>
    <w:rsid w:val="00AE5029"/>
    <w:rsid w:val="00AE50D7"/>
    <w:rsid w:val="00AE5154"/>
    <w:rsid w:val="00AE563E"/>
    <w:rsid w:val="00AE57D1"/>
    <w:rsid w:val="00AE5901"/>
    <w:rsid w:val="00AE5B76"/>
    <w:rsid w:val="00AE5B78"/>
    <w:rsid w:val="00AE5E58"/>
    <w:rsid w:val="00AE5FFF"/>
    <w:rsid w:val="00AE6062"/>
    <w:rsid w:val="00AE60E6"/>
    <w:rsid w:val="00AE611B"/>
    <w:rsid w:val="00AE6401"/>
    <w:rsid w:val="00AE642E"/>
    <w:rsid w:val="00AE649A"/>
    <w:rsid w:val="00AE6611"/>
    <w:rsid w:val="00AE66EB"/>
    <w:rsid w:val="00AE6750"/>
    <w:rsid w:val="00AE691D"/>
    <w:rsid w:val="00AE6A0F"/>
    <w:rsid w:val="00AE6D30"/>
    <w:rsid w:val="00AE6F74"/>
    <w:rsid w:val="00AE7020"/>
    <w:rsid w:val="00AE713B"/>
    <w:rsid w:val="00AE73AA"/>
    <w:rsid w:val="00AE73EC"/>
    <w:rsid w:val="00AE7538"/>
    <w:rsid w:val="00AE759E"/>
    <w:rsid w:val="00AE7650"/>
    <w:rsid w:val="00AE7810"/>
    <w:rsid w:val="00AE79C8"/>
    <w:rsid w:val="00AE7C22"/>
    <w:rsid w:val="00AE7DAE"/>
    <w:rsid w:val="00AE7F7E"/>
    <w:rsid w:val="00AF0027"/>
    <w:rsid w:val="00AF01B3"/>
    <w:rsid w:val="00AF0370"/>
    <w:rsid w:val="00AF0414"/>
    <w:rsid w:val="00AF04B7"/>
    <w:rsid w:val="00AF04FA"/>
    <w:rsid w:val="00AF06CB"/>
    <w:rsid w:val="00AF078D"/>
    <w:rsid w:val="00AF07FE"/>
    <w:rsid w:val="00AF095B"/>
    <w:rsid w:val="00AF0B5B"/>
    <w:rsid w:val="00AF0D43"/>
    <w:rsid w:val="00AF0F88"/>
    <w:rsid w:val="00AF1185"/>
    <w:rsid w:val="00AF1452"/>
    <w:rsid w:val="00AF162D"/>
    <w:rsid w:val="00AF196A"/>
    <w:rsid w:val="00AF19CD"/>
    <w:rsid w:val="00AF1A3B"/>
    <w:rsid w:val="00AF1C52"/>
    <w:rsid w:val="00AF1C63"/>
    <w:rsid w:val="00AF1C9A"/>
    <w:rsid w:val="00AF2096"/>
    <w:rsid w:val="00AF2328"/>
    <w:rsid w:val="00AF24AD"/>
    <w:rsid w:val="00AF24C0"/>
    <w:rsid w:val="00AF24F6"/>
    <w:rsid w:val="00AF2A29"/>
    <w:rsid w:val="00AF2A99"/>
    <w:rsid w:val="00AF2B01"/>
    <w:rsid w:val="00AF2B90"/>
    <w:rsid w:val="00AF2D95"/>
    <w:rsid w:val="00AF2F37"/>
    <w:rsid w:val="00AF30A1"/>
    <w:rsid w:val="00AF3267"/>
    <w:rsid w:val="00AF33AA"/>
    <w:rsid w:val="00AF33DC"/>
    <w:rsid w:val="00AF34DF"/>
    <w:rsid w:val="00AF37C0"/>
    <w:rsid w:val="00AF3835"/>
    <w:rsid w:val="00AF3857"/>
    <w:rsid w:val="00AF39AF"/>
    <w:rsid w:val="00AF39C9"/>
    <w:rsid w:val="00AF3BAD"/>
    <w:rsid w:val="00AF3C07"/>
    <w:rsid w:val="00AF3C2C"/>
    <w:rsid w:val="00AF3C42"/>
    <w:rsid w:val="00AF3CC6"/>
    <w:rsid w:val="00AF3CE9"/>
    <w:rsid w:val="00AF3D71"/>
    <w:rsid w:val="00AF3F43"/>
    <w:rsid w:val="00AF3F61"/>
    <w:rsid w:val="00AF4125"/>
    <w:rsid w:val="00AF4302"/>
    <w:rsid w:val="00AF4670"/>
    <w:rsid w:val="00AF4925"/>
    <w:rsid w:val="00AF498F"/>
    <w:rsid w:val="00AF4BBB"/>
    <w:rsid w:val="00AF4C2B"/>
    <w:rsid w:val="00AF4E65"/>
    <w:rsid w:val="00AF4EB8"/>
    <w:rsid w:val="00AF511C"/>
    <w:rsid w:val="00AF5138"/>
    <w:rsid w:val="00AF530A"/>
    <w:rsid w:val="00AF5660"/>
    <w:rsid w:val="00AF5731"/>
    <w:rsid w:val="00AF576A"/>
    <w:rsid w:val="00AF5829"/>
    <w:rsid w:val="00AF5879"/>
    <w:rsid w:val="00AF587F"/>
    <w:rsid w:val="00AF5C96"/>
    <w:rsid w:val="00AF5D9F"/>
    <w:rsid w:val="00AF5DA7"/>
    <w:rsid w:val="00AF5EC8"/>
    <w:rsid w:val="00AF6073"/>
    <w:rsid w:val="00AF6233"/>
    <w:rsid w:val="00AF6385"/>
    <w:rsid w:val="00AF6443"/>
    <w:rsid w:val="00AF65B8"/>
    <w:rsid w:val="00AF65C2"/>
    <w:rsid w:val="00AF6BE1"/>
    <w:rsid w:val="00AF6C48"/>
    <w:rsid w:val="00AF6EB9"/>
    <w:rsid w:val="00AF6F64"/>
    <w:rsid w:val="00AF708C"/>
    <w:rsid w:val="00AF72A9"/>
    <w:rsid w:val="00AF72BF"/>
    <w:rsid w:val="00AF7674"/>
    <w:rsid w:val="00AF7759"/>
    <w:rsid w:val="00AF77EF"/>
    <w:rsid w:val="00AF7B4C"/>
    <w:rsid w:val="00AF7CCF"/>
    <w:rsid w:val="00AF7D6B"/>
    <w:rsid w:val="00AF7DD1"/>
    <w:rsid w:val="00AF7EBE"/>
    <w:rsid w:val="00AF7F01"/>
    <w:rsid w:val="00B001C2"/>
    <w:rsid w:val="00B001CE"/>
    <w:rsid w:val="00B00847"/>
    <w:rsid w:val="00B0090E"/>
    <w:rsid w:val="00B00A48"/>
    <w:rsid w:val="00B00AB8"/>
    <w:rsid w:val="00B00ACE"/>
    <w:rsid w:val="00B00D04"/>
    <w:rsid w:val="00B00D08"/>
    <w:rsid w:val="00B00E11"/>
    <w:rsid w:val="00B00FF4"/>
    <w:rsid w:val="00B013CD"/>
    <w:rsid w:val="00B014F0"/>
    <w:rsid w:val="00B0152D"/>
    <w:rsid w:val="00B015D9"/>
    <w:rsid w:val="00B0167D"/>
    <w:rsid w:val="00B016ED"/>
    <w:rsid w:val="00B017C7"/>
    <w:rsid w:val="00B01897"/>
    <w:rsid w:val="00B01A66"/>
    <w:rsid w:val="00B01AE0"/>
    <w:rsid w:val="00B01B80"/>
    <w:rsid w:val="00B01C86"/>
    <w:rsid w:val="00B01DCA"/>
    <w:rsid w:val="00B022E3"/>
    <w:rsid w:val="00B0258F"/>
    <w:rsid w:val="00B025D5"/>
    <w:rsid w:val="00B0265D"/>
    <w:rsid w:val="00B026D8"/>
    <w:rsid w:val="00B027DC"/>
    <w:rsid w:val="00B02A22"/>
    <w:rsid w:val="00B02B23"/>
    <w:rsid w:val="00B02B7E"/>
    <w:rsid w:val="00B02E31"/>
    <w:rsid w:val="00B02FC5"/>
    <w:rsid w:val="00B032FA"/>
    <w:rsid w:val="00B03826"/>
    <w:rsid w:val="00B03861"/>
    <w:rsid w:val="00B03943"/>
    <w:rsid w:val="00B039D7"/>
    <w:rsid w:val="00B03EA7"/>
    <w:rsid w:val="00B04137"/>
    <w:rsid w:val="00B0423A"/>
    <w:rsid w:val="00B049BD"/>
    <w:rsid w:val="00B04A7F"/>
    <w:rsid w:val="00B04BA9"/>
    <w:rsid w:val="00B04C5A"/>
    <w:rsid w:val="00B0517D"/>
    <w:rsid w:val="00B0521B"/>
    <w:rsid w:val="00B05483"/>
    <w:rsid w:val="00B056DD"/>
    <w:rsid w:val="00B0572F"/>
    <w:rsid w:val="00B057E7"/>
    <w:rsid w:val="00B058B6"/>
    <w:rsid w:val="00B059A8"/>
    <w:rsid w:val="00B059E0"/>
    <w:rsid w:val="00B05A95"/>
    <w:rsid w:val="00B0606C"/>
    <w:rsid w:val="00B061E0"/>
    <w:rsid w:val="00B06445"/>
    <w:rsid w:val="00B0644F"/>
    <w:rsid w:val="00B06AB0"/>
    <w:rsid w:val="00B06F61"/>
    <w:rsid w:val="00B07049"/>
    <w:rsid w:val="00B07202"/>
    <w:rsid w:val="00B074A8"/>
    <w:rsid w:val="00B07603"/>
    <w:rsid w:val="00B07619"/>
    <w:rsid w:val="00B077C2"/>
    <w:rsid w:val="00B078F7"/>
    <w:rsid w:val="00B07E40"/>
    <w:rsid w:val="00B07E63"/>
    <w:rsid w:val="00B07FB5"/>
    <w:rsid w:val="00B1002C"/>
    <w:rsid w:val="00B1023D"/>
    <w:rsid w:val="00B10265"/>
    <w:rsid w:val="00B10465"/>
    <w:rsid w:val="00B10583"/>
    <w:rsid w:val="00B106D9"/>
    <w:rsid w:val="00B107E6"/>
    <w:rsid w:val="00B10A89"/>
    <w:rsid w:val="00B10D00"/>
    <w:rsid w:val="00B10F27"/>
    <w:rsid w:val="00B10FBD"/>
    <w:rsid w:val="00B11014"/>
    <w:rsid w:val="00B1101F"/>
    <w:rsid w:val="00B1149F"/>
    <w:rsid w:val="00B1168D"/>
    <w:rsid w:val="00B11711"/>
    <w:rsid w:val="00B11AE2"/>
    <w:rsid w:val="00B11B05"/>
    <w:rsid w:val="00B11D87"/>
    <w:rsid w:val="00B11E3C"/>
    <w:rsid w:val="00B11E4F"/>
    <w:rsid w:val="00B11F97"/>
    <w:rsid w:val="00B12050"/>
    <w:rsid w:val="00B120CE"/>
    <w:rsid w:val="00B1212A"/>
    <w:rsid w:val="00B12266"/>
    <w:rsid w:val="00B12365"/>
    <w:rsid w:val="00B12454"/>
    <w:rsid w:val="00B124BE"/>
    <w:rsid w:val="00B124CB"/>
    <w:rsid w:val="00B12512"/>
    <w:rsid w:val="00B12570"/>
    <w:rsid w:val="00B1286D"/>
    <w:rsid w:val="00B12963"/>
    <w:rsid w:val="00B12A41"/>
    <w:rsid w:val="00B12D7D"/>
    <w:rsid w:val="00B12E49"/>
    <w:rsid w:val="00B12E91"/>
    <w:rsid w:val="00B12E9C"/>
    <w:rsid w:val="00B12EF6"/>
    <w:rsid w:val="00B1300C"/>
    <w:rsid w:val="00B1339E"/>
    <w:rsid w:val="00B1348D"/>
    <w:rsid w:val="00B134FC"/>
    <w:rsid w:val="00B1360C"/>
    <w:rsid w:val="00B1376A"/>
    <w:rsid w:val="00B13A80"/>
    <w:rsid w:val="00B13BE5"/>
    <w:rsid w:val="00B13C28"/>
    <w:rsid w:val="00B13C94"/>
    <w:rsid w:val="00B13CC1"/>
    <w:rsid w:val="00B13F80"/>
    <w:rsid w:val="00B14162"/>
    <w:rsid w:val="00B1427F"/>
    <w:rsid w:val="00B14357"/>
    <w:rsid w:val="00B1450C"/>
    <w:rsid w:val="00B14543"/>
    <w:rsid w:val="00B145CA"/>
    <w:rsid w:val="00B14799"/>
    <w:rsid w:val="00B14A6F"/>
    <w:rsid w:val="00B14B62"/>
    <w:rsid w:val="00B14C81"/>
    <w:rsid w:val="00B14EBC"/>
    <w:rsid w:val="00B14EE2"/>
    <w:rsid w:val="00B14F5D"/>
    <w:rsid w:val="00B14FE6"/>
    <w:rsid w:val="00B150C6"/>
    <w:rsid w:val="00B153B7"/>
    <w:rsid w:val="00B153F5"/>
    <w:rsid w:val="00B15450"/>
    <w:rsid w:val="00B15461"/>
    <w:rsid w:val="00B15478"/>
    <w:rsid w:val="00B15503"/>
    <w:rsid w:val="00B1550E"/>
    <w:rsid w:val="00B1567E"/>
    <w:rsid w:val="00B15B21"/>
    <w:rsid w:val="00B15F22"/>
    <w:rsid w:val="00B16411"/>
    <w:rsid w:val="00B16431"/>
    <w:rsid w:val="00B16501"/>
    <w:rsid w:val="00B1654F"/>
    <w:rsid w:val="00B16636"/>
    <w:rsid w:val="00B16879"/>
    <w:rsid w:val="00B16A0A"/>
    <w:rsid w:val="00B16A17"/>
    <w:rsid w:val="00B16B4C"/>
    <w:rsid w:val="00B16C88"/>
    <w:rsid w:val="00B16E75"/>
    <w:rsid w:val="00B17150"/>
    <w:rsid w:val="00B1754A"/>
    <w:rsid w:val="00B1759D"/>
    <w:rsid w:val="00B178E3"/>
    <w:rsid w:val="00B17B2A"/>
    <w:rsid w:val="00B17C01"/>
    <w:rsid w:val="00B17E46"/>
    <w:rsid w:val="00B2002E"/>
    <w:rsid w:val="00B200BA"/>
    <w:rsid w:val="00B200ED"/>
    <w:rsid w:val="00B205F0"/>
    <w:rsid w:val="00B20759"/>
    <w:rsid w:val="00B20770"/>
    <w:rsid w:val="00B207C3"/>
    <w:rsid w:val="00B208C3"/>
    <w:rsid w:val="00B20AA9"/>
    <w:rsid w:val="00B20CB2"/>
    <w:rsid w:val="00B20D57"/>
    <w:rsid w:val="00B20DC2"/>
    <w:rsid w:val="00B21084"/>
    <w:rsid w:val="00B2110D"/>
    <w:rsid w:val="00B211C5"/>
    <w:rsid w:val="00B211E0"/>
    <w:rsid w:val="00B2156C"/>
    <w:rsid w:val="00B21959"/>
    <w:rsid w:val="00B21999"/>
    <w:rsid w:val="00B219FA"/>
    <w:rsid w:val="00B21ECA"/>
    <w:rsid w:val="00B21EFD"/>
    <w:rsid w:val="00B21FB3"/>
    <w:rsid w:val="00B21FF2"/>
    <w:rsid w:val="00B22155"/>
    <w:rsid w:val="00B22338"/>
    <w:rsid w:val="00B2238D"/>
    <w:rsid w:val="00B22832"/>
    <w:rsid w:val="00B22899"/>
    <w:rsid w:val="00B22A21"/>
    <w:rsid w:val="00B22E16"/>
    <w:rsid w:val="00B22FA4"/>
    <w:rsid w:val="00B23167"/>
    <w:rsid w:val="00B23294"/>
    <w:rsid w:val="00B232BC"/>
    <w:rsid w:val="00B23318"/>
    <w:rsid w:val="00B233CC"/>
    <w:rsid w:val="00B2386C"/>
    <w:rsid w:val="00B23899"/>
    <w:rsid w:val="00B23AD6"/>
    <w:rsid w:val="00B23B43"/>
    <w:rsid w:val="00B23C2E"/>
    <w:rsid w:val="00B23CE8"/>
    <w:rsid w:val="00B23E02"/>
    <w:rsid w:val="00B23E1B"/>
    <w:rsid w:val="00B23EFD"/>
    <w:rsid w:val="00B23F2D"/>
    <w:rsid w:val="00B23FBB"/>
    <w:rsid w:val="00B23FE1"/>
    <w:rsid w:val="00B24162"/>
    <w:rsid w:val="00B2463D"/>
    <w:rsid w:val="00B24903"/>
    <w:rsid w:val="00B24940"/>
    <w:rsid w:val="00B249BF"/>
    <w:rsid w:val="00B24B73"/>
    <w:rsid w:val="00B24B94"/>
    <w:rsid w:val="00B24BC4"/>
    <w:rsid w:val="00B24D4F"/>
    <w:rsid w:val="00B24FF4"/>
    <w:rsid w:val="00B25019"/>
    <w:rsid w:val="00B250A5"/>
    <w:rsid w:val="00B250A6"/>
    <w:rsid w:val="00B25108"/>
    <w:rsid w:val="00B25194"/>
    <w:rsid w:val="00B2541F"/>
    <w:rsid w:val="00B254E6"/>
    <w:rsid w:val="00B256BC"/>
    <w:rsid w:val="00B25A33"/>
    <w:rsid w:val="00B25D43"/>
    <w:rsid w:val="00B263E8"/>
    <w:rsid w:val="00B2666D"/>
    <w:rsid w:val="00B266FC"/>
    <w:rsid w:val="00B26742"/>
    <w:rsid w:val="00B26792"/>
    <w:rsid w:val="00B268C2"/>
    <w:rsid w:val="00B26A40"/>
    <w:rsid w:val="00B26B85"/>
    <w:rsid w:val="00B26BE9"/>
    <w:rsid w:val="00B26C12"/>
    <w:rsid w:val="00B26CCB"/>
    <w:rsid w:val="00B26D4B"/>
    <w:rsid w:val="00B26F60"/>
    <w:rsid w:val="00B26F62"/>
    <w:rsid w:val="00B271CB"/>
    <w:rsid w:val="00B27281"/>
    <w:rsid w:val="00B274AE"/>
    <w:rsid w:val="00B275EC"/>
    <w:rsid w:val="00B27608"/>
    <w:rsid w:val="00B276C8"/>
    <w:rsid w:val="00B276E5"/>
    <w:rsid w:val="00B2799D"/>
    <w:rsid w:val="00B279C3"/>
    <w:rsid w:val="00B27D6A"/>
    <w:rsid w:val="00B27D6D"/>
    <w:rsid w:val="00B27E2D"/>
    <w:rsid w:val="00B27ECA"/>
    <w:rsid w:val="00B3031B"/>
    <w:rsid w:val="00B303B1"/>
    <w:rsid w:val="00B303CF"/>
    <w:rsid w:val="00B30899"/>
    <w:rsid w:val="00B30BF3"/>
    <w:rsid w:val="00B30C01"/>
    <w:rsid w:val="00B30E19"/>
    <w:rsid w:val="00B30F15"/>
    <w:rsid w:val="00B30F2E"/>
    <w:rsid w:val="00B31252"/>
    <w:rsid w:val="00B312EF"/>
    <w:rsid w:val="00B31324"/>
    <w:rsid w:val="00B31491"/>
    <w:rsid w:val="00B31532"/>
    <w:rsid w:val="00B31779"/>
    <w:rsid w:val="00B3179A"/>
    <w:rsid w:val="00B317E5"/>
    <w:rsid w:val="00B31867"/>
    <w:rsid w:val="00B319AE"/>
    <w:rsid w:val="00B319BB"/>
    <w:rsid w:val="00B319E5"/>
    <w:rsid w:val="00B31B42"/>
    <w:rsid w:val="00B3203B"/>
    <w:rsid w:val="00B32074"/>
    <w:rsid w:val="00B3209B"/>
    <w:rsid w:val="00B321CC"/>
    <w:rsid w:val="00B32278"/>
    <w:rsid w:val="00B3236B"/>
    <w:rsid w:val="00B324AD"/>
    <w:rsid w:val="00B324F6"/>
    <w:rsid w:val="00B326A7"/>
    <w:rsid w:val="00B327B2"/>
    <w:rsid w:val="00B3285A"/>
    <w:rsid w:val="00B328BC"/>
    <w:rsid w:val="00B32A0E"/>
    <w:rsid w:val="00B32BA4"/>
    <w:rsid w:val="00B32E22"/>
    <w:rsid w:val="00B330FC"/>
    <w:rsid w:val="00B3317A"/>
    <w:rsid w:val="00B331B5"/>
    <w:rsid w:val="00B33344"/>
    <w:rsid w:val="00B333E8"/>
    <w:rsid w:val="00B33463"/>
    <w:rsid w:val="00B336C2"/>
    <w:rsid w:val="00B33735"/>
    <w:rsid w:val="00B33823"/>
    <w:rsid w:val="00B338CB"/>
    <w:rsid w:val="00B33A6A"/>
    <w:rsid w:val="00B33E30"/>
    <w:rsid w:val="00B33EA2"/>
    <w:rsid w:val="00B33F99"/>
    <w:rsid w:val="00B33FE2"/>
    <w:rsid w:val="00B33FFB"/>
    <w:rsid w:val="00B34120"/>
    <w:rsid w:val="00B34281"/>
    <w:rsid w:val="00B3456B"/>
    <w:rsid w:val="00B345FA"/>
    <w:rsid w:val="00B346F5"/>
    <w:rsid w:val="00B346FD"/>
    <w:rsid w:val="00B34738"/>
    <w:rsid w:val="00B34894"/>
    <w:rsid w:val="00B3494D"/>
    <w:rsid w:val="00B34B1B"/>
    <w:rsid w:val="00B34C0F"/>
    <w:rsid w:val="00B34CBE"/>
    <w:rsid w:val="00B34D66"/>
    <w:rsid w:val="00B34EBF"/>
    <w:rsid w:val="00B34EE7"/>
    <w:rsid w:val="00B3523E"/>
    <w:rsid w:val="00B35426"/>
    <w:rsid w:val="00B3548C"/>
    <w:rsid w:val="00B355CF"/>
    <w:rsid w:val="00B35616"/>
    <w:rsid w:val="00B358D1"/>
    <w:rsid w:val="00B35A7F"/>
    <w:rsid w:val="00B35BB7"/>
    <w:rsid w:val="00B35DB2"/>
    <w:rsid w:val="00B35E00"/>
    <w:rsid w:val="00B364A3"/>
    <w:rsid w:val="00B367B4"/>
    <w:rsid w:val="00B368B7"/>
    <w:rsid w:val="00B368D6"/>
    <w:rsid w:val="00B368D9"/>
    <w:rsid w:val="00B369BA"/>
    <w:rsid w:val="00B36DF5"/>
    <w:rsid w:val="00B36EFD"/>
    <w:rsid w:val="00B36F78"/>
    <w:rsid w:val="00B3710D"/>
    <w:rsid w:val="00B371BD"/>
    <w:rsid w:val="00B37A2C"/>
    <w:rsid w:val="00B37A5A"/>
    <w:rsid w:val="00B37AA1"/>
    <w:rsid w:val="00B37CB7"/>
    <w:rsid w:val="00B37F01"/>
    <w:rsid w:val="00B37F49"/>
    <w:rsid w:val="00B37FDA"/>
    <w:rsid w:val="00B400B9"/>
    <w:rsid w:val="00B4010C"/>
    <w:rsid w:val="00B40152"/>
    <w:rsid w:val="00B40174"/>
    <w:rsid w:val="00B40393"/>
    <w:rsid w:val="00B403FA"/>
    <w:rsid w:val="00B405FA"/>
    <w:rsid w:val="00B40B3B"/>
    <w:rsid w:val="00B40F25"/>
    <w:rsid w:val="00B4112F"/>
    <w:rsid w:val="00B41177"/>
    <w:rsid w:val="00B413A2"/>
    <w:rsid w:val="00B415BE"/>
    <w:rsid w:val="00B415F1"/>
    <w:rsid w:val="00B41754"/>
    <w:rsid w:val="00B417A1"/>
    <w:rsid w:val="00B41921"/>
    <w:rsid w:val="00B41C65"/>
    <w:rsid w:val="00B41D18"/>
    <w:rsid w:val="00B41D38"/>
    <w:rsid w:val="00B41FC2"/>
    <w:rsid w:val="00B41FD5"/>
    <w:rsid w:val="00B4201A"/>
    <w:rsid w:val="00B42108"/>
    <w:rsid w:val="00B4233F"/>
    <w:rsid w:val="00B423CB"/>
    <w:rsid w:val="00B4255C"/>
    <w:rsid w:val="00B425D1"/>
    <w:rsid w:val="00B426FC"/>
    <w:rsid w:val="00B42A81"/>
    <w:rsid w:val="00B42B06"/>
    <w:rsid w:val="00B42CD5"/>
    <w:rsid w:val="00B42CDA"/>
    <w:rsid w:val="00B42D0D"/>
    <w:rsid w:val="00B42EBE"/>
    <w:rsid w:val="00B42EDC"/>
    <w:rsid w:val="00B43211"/>
    <w:rsid w:val="00B4338B"/>
    <w:rsid w:val="00B433AD"/>
    <w:rsid w:val="00B433DE"/>
    <w:rsid w:val="00B433F2"/>
    <w:rsid w:val="00B435E0"/>
    <w:rsid w:val="00B4371C"/>
    <w:rsid w:val="00B43775"/>
    <w:rsid w:val="00B43904"/>
    <w:rsid w:val="00B43C36"/>
    <w:rsid w:val="00B43D08"/>
    <w:rsid w:val="00B43DF4"/>
    <w:rsid w:val="00B43E41"/>
    <w:rsid w:val="00B43EC5"/>
    <w:rsid w:val="00B4438B"/>
    <w:rsid w:val="00B4468F"/>
    <w:rsid w:val="00B4481D"/>
    <w:rsid w:val="00B448CE"/>
    <w:rsid w:val="00B449F6"/>
    <w:rsid w:val="00B44C99"/>
    <w:rsid w:val="00B44E02"/>
    <w:rsid w:val="00B44E32"/>
    <w:rsid w:val="00B45040"/>
    <w:rsid w:val="00B450F0"/>
    <w:rsid w:val="00B45266"/>
    <w:rsid w:val="00B45438"/>
    <w:rsid w:val="00B455E1"/>
    <w:rsid w:val="00B45697"/>
    <w:rsid w:val="00B45707"/>
    <w:rsid w:val="00B458C0"/>
    <w:rsid w:val="00B45A78"/>
    <w:rsid w:val="00B45ACA"/>
    <w:rsid w:val="00B45C6D"/>
    <w:rsid w:val="00B45DEB"/>
    <w:rsid w:val="00B46007"/>
    <w:rsid w:val="00B46031"/>
    <w:rsid w:val="00B460AA"/>
    <w:rsid w:val="00B4625F"/>
    <w:rsid w:val="00B462E2"/>
    <w:rsid w:val="00B4631A"/>
    <w:rsid w:val="00B46444"/>
    <w:rsid w:val="00B465E4"/>
    <w:rsid w:val="00B4678A"/>
    <w:rsid w:val="00B469D2"/>
    <w:rsid w:val="00B46A6A"/>
    <w:rsid w:val="00B46A88"/>
    <w:rsid w:val="00B46B93"/>
    <w:rsid w:val="00B46D14"/>
    <w:rsid w:val="00B46E70"/>
    <w:rsid w:val="00B46FE0"/>
    <w:rsid w:val="00B47467"/>
    <w:rsid w:val="00B47558"/>
    <w:rsid w:val="00B4792F"/>
    <w:rsid w:val="00B479BC"/>
    <w:rsid w:val="00B47A17"/>
    <w:rsid w:val="00B47A83"/>
    <w:rsid w:val="00B47C6B"/>
    <w:rsid w:val="00B47CBD"/>
    <w:rsid w:val="00B47CEB"/>
    <w:rsid w:val="00B47D82"/>
    <w:rsid w:val="00B47DB8"/>
    <w:rsid w:val="00B47FAD"/>
    <w:rsid w:val="00B5006B"/>
    <w:rsid w:val="00B502DD"/>
    <w:rsid w:val="00B50357"/>
    <w:rsid w:val="00B5041A"/>
    <w:rsid w:val="00B5046D"/>
    <w:rsid w:val="00B504BE"/>
    <w:rsid w:val="00B5068E"/>
    <w:rsid w:val="00B507C3"/>
    <w:rsid w:val="00B5087B"/>
    <w:rsid w:val="00B50953"/>
    <w:rsid w:val="00B50C15"/>
    <w:rsid w:val="00B50ED5"/>
    <w:rsid w:val="00B511C9"/>
    <w:rsid w:val="00B514EC"/>
    <w:rsid w:val="00B516DB"/>
    <w:rsid w:val="00B517C7"/>
    <w:rsid w:val="00B518F7"/>
    <w:rsid w:val="00B519E1"/>
    <w:rsid w:val="00B51B55"/>
    <w:rsid w:val="00B51C5D"/>
    <w:rsid w:val="00B51CC9"/>
    <w:rsid w:val="00B51CFA"/>
    <w:rsid w:val="00B51D72"/>
    <w:rsid w:val="00B51FAA"/>
    <w:rsid w:val="00B5209E"/>
    <w:rsid w:val="00B52178"/>
    <w:rsid w:val="00B521F2"/>
    <w:rsid w:val="00B5244B"/>
    <w:rsid w:val="00B528D9"/>
    <w:rsid w:val="00B52992"/>
    <w:rsid w:val="00B52B55"/>
    <w:rsid w:val="00B52F02"/>
    <w:rsid w:val="00B52FB4"/>
    <w:rsid w:val="00B53058"/>
    <w:rsid w:val="00B530B4"/>
    <w:rsid w:val="00B537C0"/>
    <w:rsid w:val="00B53A86"/>
    <w:rsid w:val="00B53C49"/>
    <w:rsid w:val="00B53C89"/>
    <w:rsid w:val="00B53C91"/>
    <w:rsid w:val="00B53DC8"/>
    <w:rsid w:val="00B53EF1"/>
    <w:rsid w:val="00B53F4B"/>
    <w:rsid w:val="00B542B7"/>
    <w:rsid w:val="00B54598"/>
    <w:rsid w:val="00B5472E"/>
    <w:rsid w:val="00B54764"/>
    <w:rsid w:val="00B54832"/>
    <w:rsid w:val="00B54A0A"/>
    <w:rsid w:val="00B5504D"/>
    <w:rsid w:val="00B550E4"/>
    <w:rsid w:val="00B5529D"/>
    <w:rsid w:val="00B55331"/>
    <w:rsid w:val="00B55423"/>
    <w:rsid w:val="00B5562F"/>
    <w:rsid w:val="00B557ED"/>
    <w:rsid w:val="00B55A02"/>
    <w:rsid w:val="00B55AB3"/>
    <w:rsid w:val="00B55B80"/>
    <w:rsid w:val="00B55BFA"/>
    <w:rsid w:val="00B55F12"/>
    <w:rsid w:val="00B560B0"/>
    <w:rsid w:val="00B56469"/>
    <w:rsid w:val="00B56505"/>
    <w:rsid w:val="00B56A4D"/>
    <w:rsid w:val="00B56D53"/>
    <w:rsid w:val="00B5721A"/>
    <w:rsid w:val="00B5749A"/>
    <w:rsid w:val="00B57654"/>
    <w:rsid w:val="00B57A10"/>
    <w:rsid w:val="00B57A1D"/>
    <w:rsid w:val="00B57BB0"/>
    <w:rsid w:val="00B57F3D"/>
    <w:rsid w:val="00B6004C"/>
    <w:rsid w:val="00B60128"/>
    <w:rsid w:val="00B603CB"/>
    <w:rsid w:val="00B6065D"/>
    <w:rsid w:val="00B60846"/>
    <w:rsid w:val="00B608DA"/>
    <w:rsid w:val="00B608E4"/>
    <w:rsid w:val="00B6095F"/>
    <w:rsid w:val="00B60CA3"/>
    <w:rsid w:val="00B60D92"/>
    <w:rsid w:val="00B60F6C"/>
    <w:rsid w:val="00B61246"/>
    <w:rsid w:val="00B61290"/>
    <w:rsid w:val="00B61319"/>
    <w:rsid w:val="00B61329"/>
    <w:rsid w:val="00B613C9"/>
    <w:rsid w:val="00B61606"/>
    <w:rsid w:val="00B617C7"/>
    <w:rsid w:val="00B6192D"/>
    <w:rsid w:val="00B61B3A"/>
    <w:rsid w:val="00B61B51"/>
    <w:rsid w:val="00B61C5A"/>
    <w:rsid w:val="00B62020"/>
    <w:rsid w:val="00B6207A"/>
    <w:rsid w:val="00B624CA"/>
    <w:rsid w:val="00B624D6"/>
    <w:rsid w:val="00B62551"/>
    <w:rsid w:val="00B626BA"/>
    <w:rsid w:val="00B627C1"/>
    <w:rsid w:val="00B627D7"/>
    <w:rsid w:val="00B62932"/>
    <w:rsid w:val="00B629BF"/>
    <w:rsid w:val="00B62B0A"/>
    <w:rsid w:val="00B62D95"/>
    <w:rsid w:val="00B633E4"/>
    <w:rsid w:val="00B63445"/>
    <w:rsid w:val="00B63800"/>
    <w:rsid w:val="00B639DF"/>
    <w:rsid w:val="00B63A3B"/>
    <w:rsid w:val="00B63A3E"/>
    <w:rsid w:val="00B63A8C"/>
    <w:rsid w:val="00B63D96"/>
    <w:rsid w:val="00B63FAB"/>
    <w:rsid w:val="00B640B7"/>
    <w:rsid w:val="00B64129"/>
    <w:rsid w:val="00B6422C"/>
    <w:rsid w:val="00B644D2"/>
    <w:rsid w:val="00B6463B"/>
    <w:rsid w:val="00B6471E"/>
    <w:rsid w:val="00B64907"/>
    <w:rsid w:val="00B64C27"/>
    <w:rsid w:val="00B64C3D"/>
    <w:rsid w:val="00B64ED1"/>
    <w:rsid w:val="00B6513F"/>
    <w:rsid w:val="00B65472"/>
    <w:rsid w:val="00B655EA"/>
    <w:rsid w:val="00B65685"/>
    <w:rsid w:val="00B657EC"/>
    <w:rsid w:val="00B65832"/>
    <w:rsid w:val="00B6588D"/>
    <w:rsid w:val="00B65890"/>
    <w:rsid w:val="00B65ADF"/>
    <w:rsid w:val="00B65B68"/>
    <w:rsid w:val="00B65E2D"/>
    <w:rsid w:val="00B65F11"/>
    <w:rsid w:val="00B65F6E"/>
    <w:rsid w:val="00B65FC3"/>
    <w:rsid w:val="00B65FEE"/>
    <w:rsid w:val="00B65FFD"/>
    <w:rsid w:val="00B662A2"/>
    <w:rsid w:val="00B665F0"/>
    <w:rsid w:val="00B66657"/>
    <w:rsid w:val="00B6682A"/>
    <w:rsid w:val="00B66830"/>
    <w:rsid w:val="00B66CC3"/>
    <w:rsid w:val="00B66E5A"/>
    <w:rsid w:val="00B6729C"/>
    <w:rsid w:val="00B6730C"/>
    <w:rsid w:val="00B67419"/>
    <w:rsid w:val="00B67467"/>
    <w:rsid w:val="00B674FC"/>
    <w:rsid w:val="00B675CD"/>
    <w:rsid w:val="00B6765A"/>
    <w:rsid w:val="00B67702"/>
    <w:rsid w:val="00B677DC"/>
    <w:rsid w:val="00B67B16"/>
    <w:rsid w:val="00B67C67"/>
    <w:rsid w:val="00B67CA3"/>
    <w:rsid w:val="00B67DE4"/>
    <w:rsid w:val="00B67E92"/>
    <w:rsid w:val="00B67EBB"/>
    <w:rsid w:val="00B70540"/>
    <w:rsid w:val="00B7054B"/>
    <w:rsid w:val="00B705A8"/>
    <w:rsid w:val="00B706D8"/>
    <w:rsid w:val="00B70753"/>
    <w:rsid w:val="00B70AE9"/>
    <w:rsid w:val="00B70C76"/>
    <w:rsid w:val="00B70EE7"/>
    <w:rsid w:val="00B712BA"/>
    <w:rsid w:val="00B7132A"/>
    <w:rsid w:val="00B71945"/>
    <w:rsid w:val="00B71B90"/>
    <w:rsid w:val="00B71CF2"/>
    <w:rsid w:val="00B71E97"/>
    <w:rsid w:val="00B7220F"/>
    <w:rsid w:val="00B72334"/>
    <w:rsid w:val="00B7251B"/>
    <w:rsid w:val="00B72551"/>
    <w:rsid w:val="00B72610"/>
    <w:rsid w:val="00B726B5"/>
    <w:rsid w:val="00B726FE"/>
    <w:rsid w:val="00B72743"/>
    <w:rsid w:val="00B727FC"/>
    <w:rsid w:val="00B72DD8"/>
    <w:rsid w:val="00B731DB"/>
    <w:rsid w:val="00B73224"/>
    <w:rsid w:val="00B73396"/>
    <w:rsid w:val="00B7374B"/>
    <w:rsid w:val="00B737BA"/>
    <w:rsid w:val="00B7380D"/>
    <w:rsid w:val="00B73A40"/>
    <w:rsid w:val="00B73C4C"/>
    <w:rsid w:val="00B73E29"/>
    <w:rsid w:val="00B73E37"/>
    <w:rsid w:val="00B74022"/>
    <w:rsid w:val="00B74182"/>
    <w:rsid w:val="00B741AA"/>
    <w:rsid w:val="00B7432E"/>
    <w:rsid w:val="00B743D1"/>
    <w:rsid w:val="00B74453"/>
    <w:rsid w:val="00B7478A"/>
    <w:rsid w:val="00B7488B"/>
    <w:rsid w:val="00B749C5"/>
    <w:rsid w:val="00B74A10"/>
    <w:rsid w:val="00B74CAF"/>
    <w:rsid w:val="00B74DD4"/>
    <w:rsid w:val="00B750E3"/>
    <w:rsid w:val="00B75159"/>
    <w:rsid w:val="00B751E5"/>
    <w:rsid w:val="00B75409"/>
    <w:rsid w:val="00B754E7"/>
    <w:rsid w:val="00B755F3"/>
    <w:rsid w:val="00B75726"/>
    <w:rsid w:val="00B75B2A"/>
    <w:rsid w:val="00B75CD8"/>
    <w:rsid w:val="00B75D71"/>
    <w:rsid w:val="00B75D7E"/>
    <w:rsid w:val="00B76189"/>
    <w:rsid w:val="00B76263"/>
    <w:rsid w:val="00B762BE"/>
    <w:rsid w:val="00B7662C"/>
    <w:rsid w:val="00B769F8"/>
    <w:rsid w:val="00B76F67"/>
    <w:rsid w:val="00B76F7F"/>
    <w:rsid w:val="00B76FCF"/>
    <w:rsid w:val="00B770BA"/>
    <w:rsid w:val="00B77103"/>
    <w:rsid w:val="00B7721D"/>
    <w:rsid w:val="00B77868"/>
    <w:rsid w:val="00B77B80"/>
    <w:rsid w:val="00B77F38"/>
    <w:rsid w:val="00B80115"/>
    <w:rsid w:val="00B801B0"/>
    <w:rsid w:val="00B80256"/>
    <w:rsid w:val="00B80307"/>
    <w:rsid w:val="00B805B9"/>
    <w:rsid w:val="00B80689"/>
    <w:rsid w:val="00B8072B"/>
    <w:rsid w:val="00B8088A"/>
    <w:rsid w:val="00B80969"/>
    <w:rsid w:val="00B809F5"/>
    <w:rsid w:val="00B80D0D"/>
    <w:rsid w:val="00B80E7C"/>
    <w:rsid w:val="00B80FE8"/>
    <w:rsid w:val="00B8107A"/>
    <w:rsid w:val="00B81211"/>
    <w:rsid w:val="00B81632"/>
    <w:rsid w:val="00B816F2"/>
    <w:rsid w:val="00B81784"/>
    <w:rsid w:val="00B817BF"/>
    <w:rsid w:val="00B818EF"/>
    <w:rsid w:val="00B81BEC"/>
    <w:rsid w:val="00B81D40"/>
    <w:rsid w:val="00B82159"/>
    <w:rsid w:val="00B82958"/>
    <w:rsid w:val="00B82AB0"/>
    <w:rsid w:val="00B82ADF"/>
    <w:rsid w:val="00B82E17"/>
    <w:rsid w:val="00B833C9"/>
    <w:rsid w:val="00B835CA"/>
    <w:rsid w:val="00B83743"/>
    <w:rsid w:val="00B8390B"/>
    <w:rsid w:val="00B83BE4"/>
    <w:rsid w:val="00B83D0B"/>
    <w:rsid w:val="00B83D35"/>
    <w:rsid w:val="00B84084"/>
    <w:rsid w:val="00B8444C"/>
    <w:rsid w:val="00B8453F"/>
    <w:rsid w:val="00B84747"/>
    <w:rsid w:val="00B84757"/>
    <w:rsid w:val="00B8481C"/>
    <w:rsid w:val="00B84963"/>
    <w:rsid w:val="00B849FC"/>
    <w:rsid w:val="00B84B2A"/>
    <w:rsid w:val="00B84B54"/>
    <w:rsid w:val="00B84BB2"/>
    <w:rsid w:val="00B84D02"/>
    <w:rsid w:val="00B84D40"/>
    <w:rsid w:val="00B84DFC"/>
    <w:rsid w:val="00B84F96"/>
    <w:rsid w:val="00B84FA8"/>
    <w:rsid w:val="00B85166"/>
    <w:rsid w:val="00B8574F"/>
    <w:rsid w:val="00B85920"/>
    <w:rsid w:val="00B85A39"/>
    <w:rsid w:val="00B85A52"/>
    <w:rsid w:val="00B85B62"/>
    <w:rsid w:val="00B85B82"/>
    <w:rsid w:val="00B85BB8"/>
    <w:rsid w:val="00B85ECA"/>
    <w:rsid w:val="00B85F72"/>
    <w:rsid w:val="00B860DB"/>
    <w:rsid w:val="00B86162"/>
    <w:rsid w:val="00B86575"/>
    <w:rsid w:val="00B86635"/>
    <w:rsid w:val="00B8665B"/>
    <w:rsid w:val="00B86693"/>
    <w:rsid w:val="00B8695B"/>
    <w:rsid w:val="00B86A80"/>
    <w:rsid w:val="00B86A8F"/>
    <w:rsid w:val="00B86BE9"/>
    <w:rsid w:val="00B86FCC"/>
    <w:rsid w:val="00B872D8"/>
    <w:rsid w:val="00B87320"/>
    <w:rsid w:val="00B873B9"/>
    <w:rsid w:val="00B8745A"/>
    <w:rsid w:val="00B87483"/>
    <w:rsid w:val="00B87E7C"/>
    <w:rsid w:val="00B87EAE"/>
    <w:rsid w:val="00B87F3A"/>
    <w:rsid w:val="00B9028D"/>
    <w:rsid w:val="00B90292"/>
    <w:rsid w:val="00B90561"/>
    <w:rsid w:val="00B90572"/>
    <w:rsid w:val="00B90692"/>
    <w:rsid w:val="00B90706"/>
    <w:rsid w:val="00B9074B"/>
    <w:rsid w:val="00B90788"/>
    <w:rsid w:val="00B908A6"/>
    <w:rsid w:val="00B90CA8"/>
    <w:rsid w:val="00B90E2F"/>
    <w:rsid w:val="00B91082"/>
    <w:rsid w:val="00B9129C"/>
    <w:rsid w:val="00B913D9"/>
    <w:rsid w:val="00B914AB"/>
    <w:rsid w:val="00B915B7"/>
    <w:rsid w:val="00B91601"/>
    <w:rsid w:val="00B91649"/>
    <w:rsid w:val="00B916B9"/>
    <w:rsid w:val="00B916E4"/>
    <w:rsid w:val="00B917BF"/>
    <w:rsid w:val="00B91868"/>
    <w:rsid w:val="00B91A29"/>
    <w:rsid w:val="00B91AEC"/>
    <w:rsid w:val="00B91B5A"/>
    <w:rsid w:val="00B91CC4"/>
    <w:rsid w:val="00B91D0E"/>
    <w:rsid w:val="00B91E2C"/>
    <w:rsid w:val="00B91F8F"/>
    <w:rsid w:val="00B9207A"/>
    <w:rsid w:val="00B9236E"/>
    <w:rsid w:val="00B92378"/>
    <w:rsid w:val="00B92598"/>
    <w:rsid w:val="00B9270D"/>
    <w:rsid w:val="00B92902"/>
    <w:rsid w:val="00B9295A"/>
    <w:rsid w:val="00B92A6D"/>
    <w:rsid w:val="00B92C78"/>
    <w:rsid w:val="00B92CC7"/>
    <w:rsid w:val="00B92D0F"/>
    <w:rsid w:val="00B92D3D"/>
    <w:rsid w:val="00B93063"/>
    <w:rsid w:val="00B93343"/>
    <w:rsid w:val="00B93381"/>
    <w:rsid w:val="00B933D0"/>
    <w:rsid w:val="00B9343F"/>
    <w:rsid w:val="00B93695"/>
    <w:rsid w:val="00B93711"/>
    <w:rsid w:val="00B93805"/>
    <w:rsid w:val="00B93979"/>
    <w:rsid w:val="00B93B56"/>
    <w:rsid w:val="00B93B99"/>
    <w:rsid w:val="00B93CBA"/>
    <w:rsid w:val="00B93DDA"/>
    <w:rsid w:val="00B93EB4"/>
    <w:rsid w:val="00B93EC8"/>
    <w:rsid w:val="00B93EE4"/>
    <w:rsid w:val="00B940E7"/>
    <w:rsid w:val="00B94127"/>
    <w:rsid w:val="00B94279"/>
    <w:rsid w:val="00B947AA"/>
    <w:rsid w:val="00B94E08"/>
    <w:rsid w:val="00B94F5A"/>
    <w:rsid w:val="00B950A4"/>
    <w:rsid w:val="00B9518F"/>
    <w:rsid w:val="00B9534B"/>
    <w:rsid w:val="00B95399"/>
    <w:rsid w:val="00B953F5"/>
    <w:rsid w:val="00B9554E"/>
    <w:rsid w:val="00B957A5"/>
    <w:rsid w:val="00B957BD"/>
    <w:rsid w:val="00B9588D"/>
    <w:rsid w:val="00B95934"/>
    <w:rsid w:val="00B95A91"/>
    <w:rsid w:val="00B95CC6"/>
    <w:rsid w:val="00B95E46"/>
    <w:rsid w:val="00B95F51"/>
    <w:rsid w:val="00B96148"/>
    <w:rsid w:val="00B96191"/>
    <w:rsid w:val="00B961AC"/>
    <w:rsid w:val="00B96357"/>
    <w:rsid w:val="00B96375"/>
    <w:rsid w:val="00B9637E"/>
    <w:rsid w:val="00B96448"/>
    <w:rsid w:val="00B9649E"/>
    <w:rsid w:val="00B966A5"/>
    <w:rsid w:val="00B967CF"/>
    <w:rsid w:val="00B967D3"/>
    <w:rsid w:val="00B968FA"/>
    <w:rsid w:val="00B96C3A"/>
    <w:rsid w:val="00B97254"/>
    <w:rsid w:val="00B97638"/>
    <w:rsid w:val="00B9781A"/>
    <w:rsid w:val="00B9793A"/>
    <w:rsid w:val="00B97D88"/>
    <w:rsid w:val="00B97F68"/>
    <w:rsid w:val="00BA0052"/>
    <w:rsid w:val="00BA0139"/>
    <w:rsid w:val="00BA02DF"/>
    <w:rsid w:val="00BA04C2"/>
    <w:rsid w:val="00BA050B"/>
    <w:rsid w:val="00BA05BC"/>
    <w:rsid w:val="00BA0825"/>
    <w:rsid w:val="00BA082C"/>
    <w:rsid w:val="00BA0832"/>
    <w:rsid w:val="00BA0B09"/>
    <w:rsid w:val="00BA0D14"/>
    <w:rsid w:val="00BA0E73"/>
    <w:rsid w:val="00BA0F71"/>
    <w:rsid w:val="00BA10B5"/>
    <w:rsid w:val="00BA117C"/>
    <w:rsid w:val="00BA11AC"/>
    <w:rsid w:val="00BA14F0"/>
    <w:rsid w:val="00BA15C9"/>
    <w:rsid w:val="00BA15FD"/>
    <w:rsid w:val="00BA1619"/>
    <w:rsid w:val="00BA164F"/>
    <w:rsid w:val="00BA1808"/>
    <w:rsid w:val="00BA1816"/>
    <w:rsid w:val="00BA19D3"/>
    <w:rsid w:val="00BA1B2C"/>
    <w:rsid w:val="00BA1B60"/>
    <w:rsid w:val="00BA1BB4"/>
    <w:rsid w:val="00BA1BC8"/>
    <w:rsid w:val="00BA1E67"/>
    <w:rsid w:val="00BA1EC2"/>
    <w:rsid w:val="00BA224B"/>
    <w:rsid w:val="00BA239D"/>
    <w:rsid w:val="00BA24CA"/>
    <w:rsid w:val="00BA24D8"/>
    <w:rsid w:val="00BA26A5"/>
    <w:rsid w:val="00BA29D5"/>
    <w:rsid w:val="00BA2A04"/>
    <w:rsid w:val="00BA2A0A"/>
    <w:rsid w:val="00BA2C0B"/>
    <w:rsid w:val="00BA2DC5"/>
    <w:rsid w:val="00BA30BC"/>
    <w:rsid w:val="00BA3125"/>
    <w:rsid w:val="00BA323D"/>
    <w:rsid w:val="00BA324F"/>
    <w:rsid w:val="00BA3263"/>
    <w:rsid w:val="00BA32F4"/>
    <w:rsid w:val="00BA330B"/>
    <w:rsid w:val="00BA339C"/>
    <w:rsid w:val="00BA34E6"/>
    <w:rsid w:val="00BA357A"/>
    <w:rsid w:val="00BA36AB"/>
    <w:rsid w:val="00BA3750"/>
    <w:rsid w:val="00BA383C"/>
    <w:rsid w:val="00BA38C6"/>
    <w:rsid w:val="00BA3988"/>
    <w:rsid w:val="00BA39BB"/>
    <w:rsid w:val="00BA39D3"/>
    <w:rsid w:val="00BA3AFA"/>
    <w:rsid w:val="00BA3BB1"/>
    <w:rsid w:val="00BA3C1C"/>
    <w:rsid w:val="00BA3D1C"/>
    <w:rsid w:val="00BA400A"/>
    <w:rsid w:val="00BA4024"/>
    <w:rsid w:val="00BA402E"/>
    <w:rsid w:val="00BA40AD"/>
    <w:rsid w:val="00BA417D"/>
    <w:rsid w:val="00BA428E"/>
    <w:rsid w:val="00BA4360"/>
    <w:rsid w:val="00BA43AC"/>
    <w:rsid w:val="00BA45FF"/>
    <w:rsid w:val="00BA47A9"/>
    <w:rsid w:val="00BA4919"/>
    <w:rsid w:val="00BA494F"/>
    <w:rsid w:val="00BA4A49"/>
    <w:rsid w:val="00BA4B17"/>
    <w:rsid w:val="00BA4C8F"/>
    <w:rsid w:val="00BA4CBE"/>
    <w:rsid w:val="00BA4CF3"/>
    <w:rsid w:val="00BA4DAA"/>
    <w:rsid w:val="00BA4E43"/>
    <w:rsid w:val="00BA4EDA"/>
    <w:rsid w:val="00BA500E"/>
    <w:rsid w:val="00BA5205"/>
    <w:rsid w:val="00BA5412"/>
    <w:rsid w:val="00BA55FF"/>
    <w:rsid w:val="00BA566F"/>
    <w:rsid w:val="00BA5751"/>
    <w:rsid w:val="00BA57B0"/>
    <w:rsid w:val="00BA581E"/>
    <w:rsid w:val="00BA5873"/>
    <w:rsid w:val="00BA58AA"/>
    <w:rsid w:val="00BA5902"/>
    <w:rsid w:val="00BA5A66"/>
    <w:rsid w:val="00BA5A92"/>
    <w:rsid w:val="00BA5B26"/>
    <w:rsid w:val="00BA5D0C"/>
    <w:rsid w:val="00BA5DFE"/>
    <w:rsid w:val="00BA5E21"/>
    <w:rsid w:val="00BA60CF"/>
    <w:rsid w:val="00BA621F"/>
    <w:rsid w:val="00BA63DD"/>
    <w:rsid w:val="00BA6524"/>
    <w:rsid w:val="00BA66FE"/>
    <w:rsid w:val="00BA6711"/>
    <w:rsid w:val="00BA68D4"/>
    <w:rsid w:val="00BA6967"/>
    <w:rsid w:val="00BA6A03"/>
    <w:rsid w:val="00BA6BF6"/>
    <w:rsid w:val="00BA6D40"/>
    <w:rsid w:val="00BA70F0"/>
    <w:rsid w:val="00BA711C"/>
    <w:rsid w:val="00BA7186"/>
    <w:rsid w:val="00BA7231"/>
    <w:rsid w:val="00BA7436"/>
    <w:rsid w:val="00BA7463"/>
    <w:rsid w:val="00BA7479"/>
    <w:rsid w:val="00BA74C6"/>
    <w:rsid w:val="00BA74F4"/>
    <w:rsid w:val="00BA762B"/>
    <w:rsid w:val="00BA76E8"/>
    <w:rsid w:val="00BA77B0"/>
    <w:rsid w:val="00BA7836"/>
    <w:rsid w:val="00BA7853"/>
    <w:rsid w:val="00BA78E8"/>
    <w:rsid w:val="00BA7A89"/>
    <w:rsid w:val="00BA7CCF"/>
    <w:rsid w:val="00BA7ED4"/>
    <w:rsid w:val="00BA7F47"/>
    <w:rsid w:val="00BB00EA"/>
    <w:rsid w:val="00BB029C"/>
    <w:rsid w:val="00BB0365"/>
    <w:rsid w:val="00BB04C9"/>
    <w:rsid w:val="00BB060D"/>
    <w:rsid w:val="00BB065E"/>
    <w:rsid w:val="00BB070C"/>
    <w:rsid w:val="00BB087F"/>
    <w:rsid w:val="00BB08B4"/>
    <w:rsid w:val="00BB08DD"/>
    <w:rsid w:val="00BB08E6"/>
    <w:rsid w:val="00BB0BDE"/>
    <w:rsid w:val="00BB0EF0"/>
    <w:rsid w:val="00BB0F97"/>
    <w:rsid w:val="00BB114E"/>
    <w:rsid w:val="00BB13C8"/>
    <w:rsid w:val="00BB169F"/>
    <w:rsid w:val="00BB1915"/>
    <w:rsid w:val="00BB1A21"/>
    <w:rsid w:val="00BB1A95"/>
    <w:rsid w:val="00BB1AE4"/>
    <w:rsid w:val="00BB1DDD"/>
    <w:rsid w:val="00BB2062"/>
    <w:rsid w:val="00BB219B"/>
    <w:rsid w:val="00BB2257"/>
    <w:rsid w:val="00BB23CD"/>
    <w:rsid w:val="00BB24C1"/>
    <w:rsid w:val="00BB2607"/>
    <w:rsid w:val="00BB28DC"/>
    <w:rsid w:val="00BB2921"/>
    <w:rsid w:val="00BB2A78"/>
    <w:rsid w:val="00BB2E94"/>
    <w:rsid w:val="00BB32D5"/>
    <w:rsid w:val="00BB32E4"/>
    <w:rsid w:val="00BB336B"/>
    <w:rsid w:val="00BB343F"/>
    <w:rsid w:val="00BB3491"/>
    <w:rsid w:val="00BB3541"/>
    <w:rsid w:val="00BB37E7"/>
    <w:rsid w:val="00BB3880"/>
    <w:rsid w:val="00BB3954"/>
    <w:rsid w:val="00BB3C2E"/>
    <w:rsid w:val="00BB3CBD"/>
    <w:rsid w:val="00BB3CE7"/>
    <w:rsid w:val="00BB3D11"/>
    <w:rsid w:val="00BB4111"/>
    <w:rsid w:val="00BB4189"/>
    <w:rsid w:val="00BB4494"/>
    <w:rsid w:val="00BB4527"/>
    <w:rsid w:val="00BB45AE"/>
    <w:rsid w:val="00BB45BD"/>
    <w:rsid w:val="00BB45FC"/>
    <w:rsid w:val="00BB46B7"/>
    <w:rsid w:val="00BB4720"/>
    <w:rsid w:val="00BB483F"/>
    <w:rsid w:val="00BB4865"/>
    <w:rsid w:val="00BB494D"/>
    <w:rsid w:val="00BB4A71"/>
    <w:rsid w:val="00BB4B62"/>
    <w:rsid w:val="00BB4B8A"/>
    <w:rsid w:val="00BB5128"/>
    <w:rsid w:val="00BB535C"/>
    <w:rsid w:val="00BB5422"/>
    <w:rsid w:val="00BB55A0"/>
    <w:rsid w:val="00BB5777"/>
    <w:rsid w:val="00BB5998"/>
    <w:rsid w:val="00BB599C"/>
    <w:rsid w:val="00BB59F7"/>
    <w:rsid w:val="00BB5C4B"/>
    <w:rsid w:val="00BB5DAA"/>
    <w:rsid w:val="00BB5E6D"/>
    <w:rsid w:val="00BB5F58"/>
    <w:rsid w:val="00BB5FEB"/>
    <w:rsid w:val="00BB6008"/>
    <w:rsid w:val="00BB608B"/>
    <w:rsid w:val="00BB6283"/>
    <w:rsid w:val="00BB650E"/>
    <w:rsid w:val="00BB6669"/>
    <w:rsid w:val="00BB6791"/>
    <w:rsid w:val="00BB6830"/>
    <w:rsid w:val="00BB68E6"/>
    <w:rsid w:val="00BB6A0C"/>
    <w:rsid w:val="00BB6F1B"/>
    <w:rsid w:val="00BB7116"/>
    <w:rsid w:val="00BB71CE"/>
    <w:rsid w:val="00BB7351"/>
    <w:rsid w:val="00BB77C9"/>
    <w:rsid w:val="00BB7995"/>
    <w:rsid w:val="00BB7ACC"/>
    <w:rsid w:val="00BB7AED"/>
    <w:rsid w:val="00BB7C72"/>
    <w:rsid w:val="00BB7D07"/>
    <w:rsid w:val="00BB7DEC"/>
    <w:rsid w:val="00BB7E89"/>
    <w:rsid w:val="00BB7E94"/>
    <w:rsid w:val="00BB7F3A"/>
    <w:rsid w:val="00BB7F7C"/>
    <w:rsid w:val="00BC01CE"/>
    <w:rsid w:val="00BC0349"/>
    <w:rsid w:val="00BC0567"/>
    <w:rsid w:val="00BC065A"/>
    <w:rsid w:val="00BC0669"/>
    <w:rsid w:val="00BC0679"/>
    <w:rsid w:val="00BC0912"/>
    <w:rsid w:val="00BC094E"/>
    <w:rsid w:val="00BC0A07"/>
    <w:rsid w:val="00BC0B79"/>
    <w:rsid w:val="00BC0FAE"/>
    <w:rsid w:val="00BC1050"/>
    <w:rsid w:val="00BC12E2"/>
    <w:rsid w:val="00BC17DA"/>
    <w:rsid w:val="00BC17DB"/>
    <w:rsid w:val="00BC17E3"/>
    <w:rsid w:val="00BC18A8"/>
    <w:rsid w:val="00BC18E5"/>
    <w:rsid w:val="00BC1A9F"/>
    <w:rsid w:val="00BC1AB5"/>
    <w:rsid w:val="00BC1AC1"/>
    <w:rsid w:val="00BC1B00"/>
    <w:rsid w:val="00BC1B15"/>
    <w:rsid w:val="00BC1DDE"/>
    <w:rsid w:val="00BC1E20"/>
    <w:rsid w:val="00BC1E50"/>
    <w:rsid w:val="00BC1F47"/>
    <w:rsid w:val="00BC21EB"/>
    <w:rsid w:val="00BC2274"/>
    <w:rsid w:val="00BC242D"/>
    <w:rsid w:val="00BC2755"/>
    <w:rsid w:val="00BC2763"/>
    <w:rsid w:val="00BC285E"/>
    <w:rsid w:val="00BC28A8"/>
    <w:rsid w:val="00BC2934"/>
    <w:rsid w:val="00BC29DD"/>
    <w:rsid w:val="00BC2B9E"/>
    <w:rsid w:val="00BC2BE4"/>
    <w:rsid w:val="00BC2C6A"/>
    <w:rsid w:val="00BC2D3A"/>
    <w:rsid w:val="00BC2E79"/>
    <w:rsid w:val="00BC2F70"/>
    <w:rsid w:val="00BC31B5"/>
    <w:rsid w:val="00BC31DA"/>
    <w:rsid w:val="00BC32CF"/>
    <w:rsid w:val="00BC32EB"/>
    <w:rsid w:val="00BC33F3"/>
    <w:rsid w:val="00BC3470"/>
    <w:rsid w:val="00BC3535"/>
    <w:rsid w:val="00BC38C1"/>
    <w:rsid w:val="00BC3A29"/>
    <w:rsid w:val="00BC3B7E"/>
    <w:rsid w:val="00BC3BE9"/>
    <w:rsid w:val="00BC3C49"/>
    <w:rsid w:val="00BC3D6C"/>
    <w:rsid w:val="00BC3EF3"/>
    <w:rsid w:val="00BC4012"/>
    <w:rsid w:val="00BC4090"/>
    <w:rsid w:val="00BC427B"/>
    <w:rsid w:val="00BC42D0"/>
    <w:rsid w:val="00BC43C3"/>
    <w:rsid w:val="00BC452B"/>
    <w:rsid w:val="00BC4762"/>
    <w:rsid w:val="00BC496C"/>
    <w:rsid w:val="00BC4C02"/>
    <w:rsid w:val="00BC4DF3"/>
    <w:rsid w:val="00BC5259"/>
    <w:rsid w:val="00BC52DF"/>
    <w:rsid w:val="00BC5552"/>
    <w:rsid w:val="00BC5B0F"/>
    <w:rsid w:val="00BC5B67"/>
    <w:rsid w:val="00BC5DEB"/>
    <w:rsid w:val="00BC5F89"/>
    <w:rsid w:val="00BC61F9"/>
    <w:rsid w:val="00BC6289"/>
    <w:rsid w:val="00BC63C8"/>
    <w:rsid w:val="00BC63F2"/>
    <w:rsid w:val="00BC6415"/>
    <w:rsid w:val="00BC6460"/>
    <w:rsid w:val="00BC659C"/>
    <w:rsid w:val="00BC65ED"/>
    <w:rsid w:val="00BC66CD"/>
    <w:rsid w:val="00BC6B2A"/>
    <w:rsid w:val="00BC6BAB"/>
    <w:rsid w:val="00BC6C7E"/>
    <w:rsid w:val="00BC6CEB"/>
    <w:rsid w:val="00BC7006"/>
    <w:rsid w:val="00BC70FE"/>
    <w:rsid w:val="00BC7233"/>
    <w:rsid w:val="00BC7239"/>
    <w:rsid w:val="00BC730D"/>
    <w:rsid w:val="00BC7670"/>
    <w:rsid w:val="00BC7681"/>
    <w:rsid w:val="00BC7717"/>
    <w:rsid w:val="00BC7B79"/>
    <w:rsid w:val="00BC7BCB"/>
    <w:rsid w:val="00BC7BE8"/>
    <w:rsid w:val="00BC7C5F"/>
    <w:rsid w:val="00BC7C7F"/>
    <w:rsid w:val="00BC7CB8"/>
    <w:rsid w:val="00BC7CE0"/>
    <w:rsid w:val="00BC7D84"/>
    <w:rsid w:val="00BD004A"/>
    <w:rsid w:val="00BD00B2"/>
    <w:rsid w:val="00BD07C2"/>
    <w:rsid w:val="00BD0814"/>
    <w:rsid w:val="00BD0A78"/>
    <w:rsid w:val="00BD0AA0"/>
    <w:rsid w:val="00BD0AAA"/>
    <w:rsid w:val="00BD0B6C"/>
    <w:rsid w:val="00BD0D66"/>
    <w:rsid w:val="00BD0D9B"/>
    <w:rsid w:val="00BD1213"/>
    <w:rsid w:val="00BD1334"/>
    <w:rsid w:val="00BD1578"/>
    <w:rsid w:val="00BD1609"/>
    <w:rsid w:val="00BD17CF"/>
    <w:rsid w:val="00BD1879"/>
    <w:rsid w:val="00BD191D"/>
    <w:rsid w:val="00BD1948"/>
    <w:rsid w:val="00BD1ADC"/>
    <w:rsid w:val="00BD1C95"/>
    <w:rsid w:val="00BD1D8D"/>
    <w:rsid w:val="00BD1EE2"/>
    <w:rsid w:val="00BD1EF4"/>
    <w:rsid w:val="00BD225C"/>
    <w:rsid w:val="00BD24B6"/>
    <w:rsid w:val="00BD2525"/>
    <w:rsid w:val="00BD2707"/>
    <w:rsid w:val="00BD2962"/>
    <w:rsid w:val="00BD2A3B"/>
    <w:rsid w:val="00BD2A6F"/>
    <w:rsid w:val="00BD2B6A"/>
    <w:rsid w:val="00BD2B7F"/>
    <w:rsid w:val="00BD2D4D"/>
    <w:rsid w:val="00BD2E64"/>
    <w:rsid w:val="00BD2ED3"/>
    <w:rsid w:val="00BD320B"/>
    <w:rsid w:val="00BD33D3"/>
    <w:rsid w:val="00BD360E"/>
    <w:rsid w:val="00BD38E4"/>
    <w:rsid w:val="00BD3BFE"/>
    <w:rsid w:val="00BD3CAE"/>
    <w:rsid w:val="00BD3CD0"/>
    <w:rsid w:val="00BD3E56"/>
    <w:rsid w:val="00BD3FB0"/>
    <w:rsid w:val="00BD40A0"/>
    <w:rsid w:val="00BD4321"/>
    <w:rsid w:val="00BD4569"/>
    <w:rsid w:val="00BD45F8"/>
    <w:rsid w:val="00BD46DC"/>
    <w:rsid w:val="00BD46FE"/>
    <w:rsid w:val="00BD47AC"/>
    <w:rsid w:val="00BD47F6"/>
    <w:rsid w:val="00BD4B37"/>
    <w:rsid w:val="00BD4D17"/>
    <w:rsid w:val="00BD4DBF"/>
    <w:rsid w:val="00BD4E4D"/>
    <w:rsid w:val="00BD4FFD"/>
    <w:rsid w:val="00BD5205"/>
    <w:rsid w:val="00BD523A"/>
    <w:rsid w:val="00BD5293"/>
    <w:rsid w:val="00BD53BB"/>
    <w:rsid w:val="00BD5441"/>
    <w:rsid w:val="00BD54FF"/>
    <w:rsid w:val="00BD578A"/>
    <w:rsid w:val="00BD5872"/>
    <w:rsid w:val="00BD5D7A"/>
    <w:rsid w:val="00BD5EA4"/>
    <w:rsid w:val="00BD6084"/>
    <w:rsid w:val="00BD609B"/>
    <w:rsid w:val="00BD6220"/>
    <w:rsid w:val="00BD6275"/>
    <w:rsid w:val="00BD6336"/>
    <w:rsid w:val="00BD6407"/>
    <w:rsid w:val="00BD64BA"/>
    <w:rsid w:val="00BD6609"/>
    <w:rsid w:val="00BD67D9"/>
    <w:rsid w:val="00BD689D"/>
    <w:rsid w:val="00BD6A6C"/>
    <w:rsid w:val="00BD6C5E"/>
    <w:rsid w:val="00BD6F83"/>
    <w:rsid w:val="00BD6FD5"/>
    <w:rsid w:val="00BD6FF2"/>
    <w:rsid w:val="00BD7169"/>
    <w:rsid w:val="00BD7188"/>
    <w:rsid w:val="00BD72B4"/>
    <w:rsid w:val="00BD7310"/>
    <w:rsid w:val="00BD735E"/>
    <w:rsid w:val="00BD73A8"/>
    <w:rsid w:val="00BD73B0"/>
    <w:rsid w:val="00BD76E4"/>
    <w:rsid w:val="00BD76E5"/>
    <w:rsid w:val="00BD78E7"/>
    <w:rsid w:val="00BD791B"/>
    <w:rsid w:val="00BD7932"/>
    <w:rsid w:val="00BD7A7C"/>
    <w:rsid w:val="00BD7B59"/>
    <w:rsid w:val="00BD7C4F"/>
    <w:rsid w:val="00BD7D64"/>
    <w:rsid w:val="00BD7D6A"/>
    <w:rsid w:val="00BD7E39"/>
    <w:rsid w:val="00BE00C4"/>
    <w:rsid w:val="00BE0305"/>
    <w:rsid w:val="00BE08D8"/>
    <w:rsid w:val="00BE08F5"/>
    <w:rsid w:val="00BE098C"/>
    <w:rsid w:val="00BE0F0C"/>
    <w:rsid w:val="00BE118E"/>
    <w:rsid w:val="00BE11B3"/>
    <w:rsid w:val="00BE1250"/>
    <w:rsid w:val="00BE12A3"/>
    <w:rsid w:val="00BE12E2"/>
    <w:rsid w:val="00BE1469"/>
    <w:rsid w:val="00BE1502"/>
    <w:rsid w:val="00BE15BF"/>
    <w:rsid w:val="00BE15C9"/>
    <w:rsid w:val="00BE16F1"/>
    <w:rsid w:val="00BE1760"/>
    <w:rsid w:val="00BE1B51"/>
    <w:rsid w:val="00BE1CE8"/>
    <w:rsid w:val="00BE1E66"/>
    <w:rsid w:val="00BE1EAD"/>
    <w:rsid w:val="00BE1F89"/>
    <w:rsid w:val="00BE2073"/>
    <w:rsid w:val="00BE23A5"/>
    <w:rsid w:val="00BE2426"/>
    <w:rsid w:val="00BE246E"/>
    <w:rsid w:val="00BE2535"/>
    <w:rsid w:val="00BE26A4"/>
    <w:rsid w:val="00BE270F"/>
    <w:rsid w:val="00BE2969"/>
    <w:rsid w:val="00BE2999"/>
    <w:rsid w:val="00BE2A96"/>
    <w:rsid w:val="00BE2AD0"/>
    <w:rsid w:val="00BE2B5C"/>
    <w:rsid w:val="00BE2C17"/>
    <w:rsid w:val="00BE2CA3"/>
    <w:rsid w:val="00BE3007"/>
    <w:rsid w:val="00BE318B"/>
    <w:rsid w:val="00BE3192"/>
    <w:rsid w:val="00BE343A"/>
    <w:rsid w:val="00BE3958"/>
    <w:rsid w:val="00BE3B89"/>
    <w:rsid w:val="00BE3CCE"/>
    <w:rsid w:val="00BE3D06"/>
    <w:rsid w:val="00BE3E7B"/>
    <w:rsid w:val="00BE3E7F"/>
    <w:rsid w:val="00BE3F49"/>
    <w:rsid w:val="00BE4055"/>
    <w:rsid w:val="00BE406C"/>
    <w:rsid w:val="00BE431C"/>
    <w:rsid w:val="00BE43CE"/>
    <w:rsid w:val="00BE44CD"/>
    <w:rsid w:val="00BE4932"/>
    <w:rsid w:val="00BE4CE6"/>
    <w:rsid w:val="00BE4E6E"/>
    <w:rsid w:val="00BE500E"/>
    <w:rsid w:val="00BE50A6"/>
    <w:rsid w:val="00BE526A"/>
    <w:rsid w:val="00BE5291"/>
    <w:rsid w:val="00BE538E"/>
    <w:rsid w:val="00BE5555"/>
    <w:rsid w:val="00BE5635"/>
    <w:rsid w:val="00BE571F"/>
    <w:rsid w:val="00BE5808"/>
    <w:rsid w:val="00BE5AD6"/>
    <w:rsid w:val="00BE5BEB"/>
    <w:rsid w:val="00BE5C1C"/>
    <w:rsid w:val="00BE5D42"/>
    <w:rsid w:val="00BE5D78"/>
    <w:rsid w:val="00BE5E35"/>
    <w:rsid w:val="00BE5E3F"/>
    <w:rsid w:val="00BE5F2A"/>
    <w:rsid w:val="00BE5F2B"/>
    <w:rsid w:val="00BE642B"/>
    <w:rsid w:val="00BE65C7"/>
    <w:rsid w:val="00BE67CD"/>
    <w:rsid w:val="00BE6921"/>
    <w:rsid w:val="00BE6C43"/>
    <w:rsid w:val="00BE6F1B"/>
    <w:rsid w:val="00BE6FC4"/>
    <w:rsid w:val="00BE7073"/>
    <w:rsid w:val="00BE7099"/>
    <w:rsid w:val="00BE7201"/>
    <w:rsid w:val="00BE7217"/>
    <w:rsid w:val="00BE7361"/>
    <w:rsid w:val="00BE74C9"/>
    <w:rsid w:val="00BE76E1"/>
    <w:rsid w:val="00BE76EA"/>
    <w:rsid w:val="00BE7CC0"/>
    <w:rsid w:val="00BE7D0A"/>
    <w:rsid w:val="00BE7D10"/>
    <w:rsid w:val="00BE7E0F"/>
    <w:rsid w:val="00BE7E9E"/>
    <w:rsid w:val="00BE7FCD"/>
    <w:rsid w:val="00BF0017"/>
    <w:rsid w:val="00BF0928"/>
    <w:rsid w:val="00BF0BCD"/>
    <w:rsid w:val="00BF0EB0"/>
    <w:rsid w:val="00BF117A"/>
    <w:rsid w:val="00BF1623"/>
    <w:rsid w:val="00BF1650"/>
    <w:rsid w:val="00BF1673"/>
    <w:rsid w:val="00BF1883"/>
    <w:rsid w:val="00BF190C"/>
    <w:rsid w:val="00BF1B07"/>
    <w:rsid w:val="00BF1C34"/>
    <w:rsid w:val="00BF2008"/>
    <w:rsid w:val="00BF213C"/>
    <w:rsid w:val="00BF2187"/>
    <w:rsid w:val="00BF26B4"/>
    <w:rsid w:val="00BF29E3"/>
    <w:rsid w:val="00BF2BF3"/>
    <w:rsid w:val="00BF2C05"/>
    <w:rsid w:val="00BF2C34"/>
    <w:rsid w:val="00BF2D8B"/>
    <w:rsid w:val="00BF300D"/>
    <w:rsid w:val="00BF3036"/>
    <w:rsid w:val="00BF30D3"/>
    <w:rsid w:val="00BF3455"/>
    <w:rsid w:val="00BF3469"/>
    <w:rsid w:val="00BF3499"/>
    <w:rsid w:val="00BF35DF"/>
    <w:rsid w:val="00BF37EC"/>
    <w:rsid w:val="00BF3A26"/>
    <w:rsid w:val="00BF3A41"/>
    <w:rsid w:val="00BF3AE2"/>
    <w:rsid w:val="00BF3BD1"/>
    <w:rsid w:val="00BF3C5C"/>
    <w:rsid w:val="00BF3C8D"/>
    <w:rsid w:val="00BF3D59"/>
    <w:rsid w:val="00BF3E8E"/>
    <w:rsid w:val="00BF40F2"/>
    <w:rsid w:val="00BF42C5"/>
    <w:rsid w:val="00BF43B4"/>
    <w:rsid w:val="00BF4423"/>
    <w:rsid w:val="00BF4448"/>
    <w:rsid w:val="00BF451E"/>
    <w:rsid w:val="00BF463B"/>
    <w:rsid w:val="00BF46F8"/>
    <w:rsid w:val="00BF4DB1"/>
    <w:rsid w:val="00BF50FA"/>
    <w:rsid w:val="00BF5236"/>
    <w:rsid w:val="00BF5253"/>
    <w:rsid w:val="00BF5370"/>
    <w:rsid w:val="00BF5457"/>
    <w:rsid w:val="00BF56F9"/>
    <w:rsid w:val="00BF570B"/>
    <w:rsid w:val="00BF5806"/>
    <w:rsid w:val="00BF589E"/>
    <w:rsid w:val="00BF58F6"/>
    <w:rsid w:val="00BF5C49"/>
    <w:rsid w:val="00BF5EA7"/>
    <w:rsid w:val="00BF5EED"/>
    <w:rsid w:val="00BF5F76"/>
    <w:rsid w:val="00BF6032"/>
    <w:rsid w:val="00BF6373"/>
    <w:rsid w:val="00BF63CC"/>
    <w:rsid w:val="00BF671F"/>
    <w:rsid w:val="00BF6808"/>
    <w:rsid w:val="00BF6B10"/>
    <w:rsid w:val="00BF6B82"/>
    <w:rsid w:val="00BF6D3A"/>
    <w:rsid w:val="00BF6E2C"/>
    <w:rsid w:val="00BF6E38"/>
    <w:rsid w:val="00BF6F59"/>
    <w:rsid w:val="00BF715D"/>
    <w:rsid w:val="00BF7200"/>
    <w:rsid w:val="00BF774D"/>
    <w:rsid w:val="00BF7785"/>
    <w:rsid w:val="00BF77E3"/>
    <w:rsid w:val="00BF78A7"/>
    <w:rsid w:val="00BF7C89"/>
    <w:rsid w:val="00BF7D0D"/>
    <w:rsid w:val="00BF7D3E"/>
    <w:rsid w:val="00BF7EFE"/>
    <w:rsid w:val="00BF7FB8"/>
    <w:rsid w:val="00C00026"/>
    <w:rsid w:val="00C002D5"/>
    <w:rsid w:val="00C00581"/>
    <w:rsid w:val="00C005C0"/>
    <w:rsid w:val="00C007AD"/>
    <w:rsid w:val="00C007E4"/>
    <w:rsid w:val="00C0087F"/>
    <w:rsid w:val="00C008B4"/>
    <w:rsid w:val="00C00A00"/>
    <w:rsid w:val="00C00A81"/>
    <w:rsid w:val="00C00AF8"/>
    <w:rsid w:val="00C00DC1"/>
    <w:rsid w:val="00C00F3A"/>
    <w:rsid w:val="00C00F5F"/>
    <w:rsid w:val="00C01036"/>
    <w:rsid w:val="00C01461"/>
    <w:rsid w:val="00C01788"/>
    <w:rsid w:val="00C017B5"/>
    <w:rsid w:val="00C01992"/>
    <w:rsid w:val="00C019F1"/>
    <w:rsid w:val="00C01DEB"/>
    <w:rsid w:val="00C01FD1"/>
    <w:rsid w:val="00C02042"/>
    <w:rsid w:val="00C022F9"/>
    <w:rsid w:val="00C02464"/>
    <w:rsid w:val="00C024D3"/>
    <w:rsid w:val="00C02A12"/>
    <w:rsid w:val="00C02AAE"/>
    <w:rsid w:val="00C02C88"/>
    <w:rsid w:val="00C03934"/>
    <w:rsid w:val="00C0393E"/>
    <w:rsid w:val="00C03D82"/>
    <w:rsid w:val="00C03EA0"/>
    <w:rsid w:val="00C04087"/>
    <w:rsid w:val="00C04192"/>
    <w:rsid w:val="00C04355"/>
    <w:rsid w:val="00C0448C"/>
    <w:rsid w:val="00C04872"/>
    <w:rsid w:val="00C04950"/>
    <w:rsid w:val="00C04B50"/>
    <w:rsid w:val="00C04D44"/>
    <w:rsid w:val="00C050C0"/>
    <w:rsid w:val="00C05336"/>
    <w:rsid w:val="00C05546"/>
    <w:rsid w:val="00C05553"/>
    <w:rsid w:val="00C0559D"/>
    <w:rsid w:val="00C05811"/>
    <w:rsid w:val="00C0595D"/>
    <w:rsid w:val="00C05A7F"/>
    <w:rsid w:val="00C05C85"/>
    <w:rsid w:val="00C05CA2"/>
    <w:rsid w:val="00C0623D"/>
    <w:rsid w:val="00C062AA"/>
    <w:rsid w:val="00C06376"/>
    <w:rsid w:val="00C064E6"/>
    <w:rsid w:val="00C0655A"/>
    <w:rsid w:val="00C06593"/>
    <w:rsid w:val="00C067A5"/>
    <w:rsid w:val="00C068E1"/>
    <w:rsid w:val="00C0698D"/>
    <w:rsid w:val="00C06A28"/>
    <w:rsid w:val="00C06BDB"/>
    <w:rsid w:val="00C06FB6"/>
    <w:rsid w:val="00C06FEB"/>
    <w:rsid w:val="00C07010"/>
    <w:rsid w:val="00C07493"/>
    <w:rsid w:val="00C07495"/>
    <w:rsid w:val="00C07513"/>
    <w:rsid w:val="00C0779A"/>
    <w:rsid w:val="00C07AF8"/>
    <w:rsid w:val="00C07B5B"/>
    <w:rsid w:val="00C07C92"/>
    <w:rsid w:val="00C07CB4"/>
    <w:rsid w:val="00C101A3"/>
    <w:rsid w:val="00C10259"/>
    <w:rsid w:val="00C103BB"/>
    <w:rsid w:val="00C10461"/>
    <w:rsid w:val="00C1068F"/>
    <w:rsid w:val="00C1079F"/>
    <w:rsid w:val="00C1084B"/>
    <w:rsid w:val="00C10C06"/>
    <w:rsid w:val="00C10D77"/>
    <w:rsid w:val="00C10ECB"/>
    <w:rsid w:val="00C10FE0"/>
    <w:rsid w:val="00C1170F"/>
    <w:rsid w:val="00C117BC"/>
    <w:rsid w:val="00C1192A"/>
    <w:rsid w:val="00C11A60"/>
    <w:rsid w:val="00C11AC9"/>
    <w:rsid w:val="00C11BA1"/>
    <w:rsid w:val="00C11D22"/>
    <w:rsid w:val="00C11D6B"/>
    <w:rsid w:val="00C11E9C"/>
    <w:rsid w:val="00C1214F"/>
    <w:rsid w:val="00C1254B"/>
    <w:rsid w:val="00C1267A"/>
    <w:rsid w:val="00C126FA"/>
    <w:rsid w:val="00C12727"/>
    <w:rsid w:val="00C12869"/>
    <w:rsid w:val="00C12949"/>
    <w:rsid w:val="00C12D3A"/>
    <w:rsid w:val="00C131FF"/>
    <w:rsid w:val="00C1326D"/>
    <w:rsid w:val="00C132CC"/>
    <w:rsid w:val="00C1336B"/>
    <w:rsid w:val="00C134A9"/>
    <w:rsid w:val="00C13882"/>
    <w:rsid w:val="00C1398A"/>
    <w:rsid w:val="00C13B15"/>
    <w:rsid w:val="00C13C09"/>
    <w:rsid w:val="00C13D7B"/>
    <w:rsid w:val="00C13F0B"/>
    <w:rsid w:val="00C140D6"/>
    <w:rsid w:val="00C14183"/>
    <w:rsid w:val="00C14243"/>
    <w:rsid w:val="00C1429B"/>
    <w:rsid w:val="00C14830"/>
    <w:rsid w:val="00C14932"/>
    <w:rsid w:val="00C149C0"/>
    <w:rsid w:val="00C14A15"/>
    <w:rsid w:val="00C14ACE"/>
    <w:rsid w:val="00C14DFC"/>
    <w:rsid w:val="00C15067"/>
    <w:rsid w:val="00C151CA"/>
    <w:rsid w:val="00C1527A"/>
    <w:rsid w:val="00C15389"/>
    <w:rsid w:val="00C153ED"/>
    <w:rsid w:val="00C15576"/>
    <w:rsid w:val="00C158A7"/>
    <w:rsid w:val="00C15BC8"/>
    <w:rsid w:val="00C15C22"/>
    <w:rsid w:val="00C15DFE"/>
    <w:rsid w:val="00C15EC7"/>
    <w:rsid w:val="00C15F2E"/>
    <w:rsid w:val="00C15FB2"/>
    <w:rsid w:val="00C1607B"/>
    <w:rsid w:val="00C161EA"/>
    <w:rsid w:val="00C163CF"/>
    <w:rsid w:val="00C166B1"/>
    <w:rsid w:val="00C16869"/>
    <w:rsid w:val="00C1693A"/>
    <w:rsid w:val="00C16A5B"/>
    <w:rsid w:val="00C16CA0"/>
    <w:rsid w:val="00C16D55"/>
    <w:rsid w:val="00C1703F"/>
    <w:rsid w:val="00C171AE"/>
    <w:rsid w:val="00C1723B"/>
    <w:rsid w:val="00C17260"/>
    <w:rsid w:val="00C174AB"/>
    <w:rsid w:val="00C1778D"/>
    <w:rsid w:val="00C177C0"/>
    <w:rsid w:val="00C177F9"/>
    <w:rsid w:val="00C178F0"/>
    <w:rsid w:val="00C178F1"/>
    <w:rsid w:val="00C17923"/>
    <w:rsid w:val="00C17B3E"/>
    <w:rsid w:val="00C17B51"/>
    <w:rsid w:val="00C17E0A"/>
    <w:rsid w:val="00C20152"/>
    <w:rsid w:val="00C20189"/>
    <w:rsid w:val="00C2022F"/>
    <w:rsid w:val="00C2031E"/>
    <w:rsid w:val="00C205EA"/>
    <w:rsid w:val="00C20641"/>
    <w:rsid w:val="00C20993"/>
    <w:rsid w:val="00C20A34"/>
    <w:rsid w:val="00C20EC5"/>
    <w:rsid w:val="00C21512"/>
    <w:rsid w:val="00C215A2"/>
    <w:rsid w:val="00C215F8"/>
    <w:rsid w:val="00C21925"/>
    <w:rsid w:val="00C21989"/>
    <w:rsid w:val="00C21FF1"/>
    <w:rsid w:val="00C22001"/>
    <w:rsid w:val="00C22232"/>
    <w:rsid w:val="00C2225A"/>
    <w:rsid w:val="00C22337"/>
    <w:rsid w:val="00C223BD"/>
    <w:rsid w:val="00C225D9"/>
    <w:rsid w:val="00C225FF"/>
    <w:rsid w:val="00C22879"/>
    <w:rsid w:val="00C22A1A"/>
    <w:rsid w:val="00C22A80"/>
    <w:rsid w:val="00C22A87"/>
    <w:rsid w:val="00C22EFC"/>
    <w:rsid w:val="00C22F11"/>
    <w:rsid w:val="00C22FB7"/>
    <w:rsid w:val="00C22FC5"/>
    <w:rsid w:val="00C23083"/>
    <w:rsid w:val="00C233FA"/>
    <w:rsid w:val="00C2353C"/>
    <w:rsid w:val="00C2355A"/>
    <w:rsid w:val="00C236B6"/>
    <w:rsid w:val="00C23A88"/>
    <w:rsid w:val="00C23B57"/>
    <w:rsid w:val="00C23C26"/>
    <w:rsid w:val="00C2409F"/>
    <w:rsid w:val="00C243D5"/>
    <w:rsid w:val="00C24623"/>
    <w:rsid w:val="00C24B14"/>
    <w:rsid w:val="00C24FC5"/>
    <w:rsid w:val="00C25014"/>
    <w:rsid w:val="00C2518C"/>
    <w:rsid w:val="00C251E9"/>
    <w:rsid w:val="00C25325"/>
    <w:rsid w:val="00C253FD"/>
    <w:rsid w:val="00C2543A"/>
    <w:rsid w:val="00C25453"/>
    <w:rsid w:val="00C255D3"/>
    <w:rsid w:val="00C2568D"/>
    <w:rsid w:val="00C258B4"/>
    <w:rsid w:val="00C258C2"/>
    <w:rsid w:val="00C2590D"/>
    <w:rsid w:val="00C25962"/>
    <w:rsid w:val="00C25FE1"/>
    <w:rsid w:val="00C26079"/>
    <w:rsid w:val="00C26176"/>
    <w:rsid w:val="00C263BD"/>
    <w:rsid w:val="00C26496"/>
    <w:rsid w:val="00C2661F"/>
    <w:rsid w:val="00C266BE"/>
    <w:rsid w:val="00C2670C"/>
    <w:rsid w:val="00C268D9"/>
    <w:rsid w:val="00C269DA"/>
    <w:rsid w:val="00C26B80"/>
    <w:rsid w:val="00C2705E"/>
    <w:rsid w:val="00C270D1"/>
    <w:rsid w:val="00C270EF"/>
    <w:rsid w:val="00C27120"/>
    <w:rsid w:val="00C2737A"/>
    <w:rsid w:val="00C27C42"/>
    <w:rsid w:val="00C27DD2"/>
    <w:rsid w:val="00C30148"/>
    <w:rsid w:val="00C301A1"/>
    <w:rsid w:val="00C301F5"/>
    <w:rsid w:val="00C30336"/>
    <w:rsid w:val="00C303B2"/>
    <w:rsid w:val="00C303C0"/>
    <w:rsid w:val="00C303D4"/>
    <w:rsid w:val="00C306F0"/>
    <w:rsid w:val="00C3075F"/>
    <w:rsid w:val="00C307E3"/>
    <w:rsid w:val="00C30805"/>
    <w:rsid w:val="00C30C65"/>
    <w:rsid w:val="00C30D07"/>
    <w:rsid w:val="00C30ECC"/>
    <w:rsid w:val="00C31026"/>
    <w:rsid w:val="00C31163"/>
    <w:rsid w:val="00C31169"/>
    <w:rsid w:val="00C31187"/>
    <w:rsid w:val="00C31369"/>
    <w:rsid w:val="00C31450"/>
    <w:rsid w:val="00C31505"/>
    <w:rsid w:val="00C316AE"/>
    <w:rsid w:val="00C31761"/>
    <w:rsid w:val="00C31913"/>
    <w:rsid w:val="00C3191F"/>
    <w:rsid w:val="00C31A7C"/>
    <w:rsid w:val="00C31C46"/>
    <w:rsid w:val="00C31D9D"/>
    <w:rsid w:val="00C31F41"/>
    <w:rsid w:val="00C3206E"/>
    <w:rsid w:val="00C320DB"/>
    <w:rsid w:val="00C32198"/>
    <w:rsid w:val="00C32408"/>
    <w:rsid w:val="00C326B1"/>
    <w:rsid w:val="00C326C1"/>
    <w:rsid w:val="00C326FA"/>
    <w:rsid w:val="00C32888"/>
    <w:rsid w:val="00C32906"/>
    <w:rsid w:val="00C32A00"/>
    <w:rsid w:val="00C32A07"/>
    <w:rsid w:val="00C32CC6"/>
    <w:rsid w:val="00C32DC9"/>
    <w:rsid w:val="00C32EAD"/>
    <w:rsid w:val="00C32F23"/>
    <w:rsid w:val="00C3315F"/>
    <w:rsid w:val="00C331D8"/>
    <w:rsid w:val="00C33241"/>
    <w:rsid w:val="00C33404"/>
    <w:rsid w:val="00C3340A"/>
    <w:rsid w:val="00C33915"/>
    <w:rsid w:val="00C339A6"/>
    <w:rsid w:val="00C33B00"/>
    <w:rsid w:val="00C33C73"/>
    <w:rsid w:val="00C33DED"/>
    <w:rsid w:val="00C33EB9"/>
    <w:rsid w:val="00C33EC9"/>
    <w:rsid w:val="00C34189"/>
    <w:rsid w:val="00C34368"/>
    <w:rsid w:val="00C3468D"/>
    <w:rsid w:val="00C346DE"/>
    <w:rsid w:val="00C349E9"/>
    <w:rsid w:val="00C349ED"/>
    <w:rsid w:val="00C34A7E"/>
    <w:rsid w:val="00C34B77"/>
    <w:rsid w:val="00C34DDB"/>
    <w:rsid w:val="00C34E43"/>
    <w:rsid w:val="00C35043"/>
    <w:rsid w:val="00C350AA"/>
    <w:rsid w:val="00C35155"/>
    <w:rsid w:val="00C351EA"/>
    <w:rsid w:val="00C351F2"/>
    <w:rsid w:val="00C353B1"/>
    <w:rsid w:val="00C355FA"/>
    <w:rsid w:val="00C35814"/>
    <w:rsid w:val="00C359D6"/>
    <w:rsid w:val="00C35A50"/>
    <w:rsid w:val="00C35C2E"/>
    <w:rsid w:val="00C35DDE"/>
    <w:rsid w:val="00C35FB2"/>
    <w:rsid w:val="00C36223"/>
    <w:rsid w:val="00C36271"/>
    <w:rsid w:val="00C362D4"/>
    <w:rsid w:val="00C36309"/>
    <w:rsid w:val="00C363B1"/>
    <w:rsid w:val="00C363CF"/>
    <w:rsid w:val="00C364BC"/>
    <w:rsid w:val="00C36523"/>
    <w:rsid w:val="00C36881"/>
    <w:rsid w:val="00C3697E"/>
    <w:rsid w:val="00C3699E"/>
    <w:rsid w:val="00C36AE1"/>
    <w:rsid w:val="00C36AF0"/>
    <w:rsid w:val="00C36DA8"/>
    <w:rsid w:val="00C3739F"/>
    <w:rsid w:val="00C37574"/>
    <w:rsid w:val="00C375F9"/>
    <w:rsid w:val="00C3764E"/>
    <w:rsid w:val="00C37673"/>
    <w:rsid w:val="00C376BE"/>
    <w:rsid w:val="00C378D1"/>
    <w:rsid w:val="00C378ED"/>
    <w:rsid w:val="00C3791E"/>
    <w:rsid w:val="00C37996"/>
    <w:rsid w:val="00C379B0"/>
    <w:rsid w:val="00C37AA4"/>
    <w:rsid w:val="00C37B6B"/>
    <w:rsid w:val="00C37C90"/>
    <w:rsid w:val="00C40346"/>
    <w:rsid w:val="00C404B1"/>
    <w:rsid w:val="00C404B3"/>
    <w:rsid w:val="00C40587"/>
    <w:rsid w:val="00C40598"/>
    <w:rsid w:val="00C408CB"/>
    <w:rsid w:val="00C40A06"/>
    <w:rsid w:val="00C40A46"/>
    <w:rsid w:val="00C40A67"/>
    <w:rsid w:val="00C40BDF"/>
    <w:rsid w:val="00C40DF8"/>
    <w:rsid w:val="00C40EA9"/>
    <w:rsid w:val="00C4100F"/>
    <w:rsid w:val="00C4115D"/>
    <w:rsid w:val="00C412C3"/>
    <w:rsid w:val="00C41460"/>
    <w:rsid w:val="00C4180C"/>
    <w:rsid w:val="00C4191C"/>
    <w:rsid w:val="00C41B7E"/>
    <w:rsid w:val="00C41C22"/>
    <w:rsid w:val="00C41DB0"/>
    <w:rsid w:val="00C41E0C"/>
    <w:rsid w:val="00C41EFC"/>
    <w:rsid w:val="00C42014"/>
    <w:rsid w:val="00C420FE"/>
    <w:rsid w:val="00C421AA"/>
    <w:rsid w:val="00C42297"/>
    <w:rsid w:val="00C4248C"/>
    <w:rsid w:val="00C424A1"/>
    <w:rsid w:val="00C42646"/>
    <w:rsid w:val="00C428CD"/>
    <w:rsid w:val="00C42D75"/>
    <w:rsid w:val="00C42E10"/>
    <w:rsid w:val="00C42E15"/>
    <w:rsid w:val="00C42F9B"/>
    <w:rsid w:val="00C42FBC"/>
    <w:rsid w:val="00C4301B"/>
    <w:rsid w:val="00C430AA"/>
    <w:rsid w:val="00C4314D"/>
    <w:rsid w:val="00C43193"/>
    <w:rsid w:val="00C431D5"/>
    <w:rsid w:val="00C433D2"/>
    <w:rsid w:val="00C4345D"/>
    <w:rsid w:val="00C43483"/>
    <w:rsid w:val="00C434B9"/>
    <w:rsid w:val="00C436B9"/>
    <w:rsid w:val="00C43755"/>
    <w:rsid w:val="00C4377F"/>
    <w:rsid w:val="00C437B0"/>
    <w:rsid w:val="00C43971"/>
    <w:rsid w:val="00C43989"/>
    <w:rsid w:val="00C43ABF"/>
    <w:rsid w:val="00C43AFE"/>
    <w:rsid w:val="00C43E05"/>
    <w:rsid w:val="00C4401A"/>
    <w:rsid w:val="00C44133"/>
    <w:rsid w:val="00C4417D"/>
    <w:rsid w:val="00C44262"/>
    <w:rsid w:val="00C4430A"/>
    <w:rsid w:val="00C443F6"/>
    <w:rsid w:val="00C44571"/>
    <w:rsid w:val="00C445B0"/>
    <w:rsid w:val="00C448FD"/>
    <w:rsid w:val="00C44BB5"/>
    <w:rsid w:val="00C44CCA"/>
    <w:rsid w:val="00C44E92"/>
    <w:rsid w:val="00C44F9B"/>
    <w:rsid w:val="00C45070"/>
    <w:rsid w:val="00C4512B"/>
    <w:rsid w:val="00C4518A"/>
    <w:rsid w:val="00C45294"/>
    <w:rsid w:val="00C45489"/>
    <w:rsid w:val="00C456D1"/>
    <w:rsid w:val="00C45921"/>
    <w:rsid w:val="00C459CE"/>
    <w:rsid w:val="00C45C00"/>
    <w:rsid w:val="00C45CCE"/>
    <w:rsid w:val="00C45E0C"/>
    <w:rsid w:val="00C45E48"/>
    <w:rsid w:val="00C45E91"/>
    <w:rsid w:val="00C45FC4"/>
    <w:rsid w:val="00C461EA"/>
    <w:rsid w:val="00C46366"/>
    <w:rsid w:val="00C46611"/>
    <w:rsid w:val="00C46725"/>
    <w:rsid w:val="00C467DB"/>
    <w:rsid w:val="00C468D2"/>
    <w:rsid w:val="00C468E1"/>
    <w:rsid w:val="00C469B1"/>
    <w:rsid w:val="00C46A41"/>
    <w:rsid w:val="00C46A5F"/>
    <w:rsid w:val="00C46ADF"/>
    <w:rsid w:val="00C46BDD"/>
    <w:rsid w:val="00C46D05"/>
    <w:rsid w:val="00C46D58"/>
    <w:rsid w:val="00C46FD7"/>
    <w:rsid w:val="00C4715E"/>
    <w:rsid w:val="00C47239"/>
    <w:rsid w:val="00C473D2"/>
    <w:rsid w:val="00C473EA"/>
    <w:rsid w:val="00C47471"/>
    <w:rsid w:val="00C47784"/>
    <w:rsid w:val="00C477C3"/>
    <w:rsid w:val="00C478D4"/>
    <w:rsid w:val="00C47C2B"/>
    <w:rsid w:val="00C47DBA"/>
    <w:rsid w:val="00C47E13"/>
    <w:rsid w:val="00C47E32"/>
    <w:rsid w:val="00C47E92"/>
    <w:rsid w:val="00C47FDF"/>
    <w:rsid w:val="00C501C9"/>
    <w:rsid w:val="00C502DB"/>
    <w:rsid w:val="00C504EE"/>
    <w:rsid w:val="00C504FB"/>
    <w:rsid w:val="00C50677"/>
    <w:rsid w:val="00C5077D"/>
    <w:rsid w:val="00C5078C"/>
    <w:rsid w:val="00C50793"/>
    <w:rsid w:val="00C50937"/>
    <w:rsid w:val="00C50972"/>
    <w:rsid w:val="00C50AA8"/>
    <w:rsid w:val="00C50B24"/>
    <w:rsid w:val="00C50B96"/>
    <w:rsid w:val="00C50CAA"/>
    <w:rsid w:val="00C50CCB"/>
    <w:rsid w:val="00C50D38"/>
    <w:rsid w:val="00C50FFF"/>
    <w:rsid w:val="00C511A7"/>
    <w:rsid w:val="00C513C0"/>
    <w:rsid w:val="00C51549"/>
    <w:rsid w:val="00C518CC"/>
    <w:rsid w:val="00C519DE"/>
    <w:rsid w:val="00C51C9E"/>
    <w:rsid w:val="00C51E9E"/>
    <w:rsid w:val="00C52015"/>
    <w:rsid w:val="00C521AB"/>
    <w:rsid w:val="00C521D7"/>
    <w:rsid w:val="00C52468"/>
    <w:rsid w:val="00C52660"/>
    <w:rsid w:val="00C526B6"/>
    <w:rsid w:val="00C5293D"/>
    <w:rsid w:val="00C52B3C"/>
    <w:rsid w:val="00C52B44"/>
    <w:rsid w:val="00C52B53"/>
    <w:rsid w:val="00C52BD1"/>
    <w:rsid w:val="00C52DB1"/>
    <w:rsid w:val="00C52DBB"/>
    <w:rsid w:val="00C52EEF"/>
    <w:rsid w:val="00C53008"/>
    <w:rsid w:val="00C5306B"/>
    <w:rsid w:val="00C53315"/>
    <w:rsid w:val="00C5349D"/>
    <w:rsid w:val="00C535C3"/>
    <w:rsid w:val="00C535F6"/>
    <w:rsid w:val="00C53722"/>
    <w:rsid w:val="00C53753"/>
    <w:rsid w:val="00C537DE"/>
    <w:rsid w:val="00C539D5"/>
    <w:rsid w:val="00C53A44"/>
    <w:rsid w:val="00C53BB4"/>
    <w:rsid w:val="00C53DBB"/>
    <w:rsid w:val="00C53ED0"/>
    <w:rsid w:val="00C53F89"/>
    <w:rsid w:val="00C54018"/>
    <w:rsid w:val="00C540E1"/>
    <w:rsid w:val="00C5412A"/>
    <w:rsid w:val="00C54231"/>
    <w:rsid w:val="00C54886"/>
    <w:rsid w:val="00C549E1"/>
    <w:rsid w:val="00C54AA1"/>
    <w:rsid w:val="00C54D04"/>
    <w:rsid w:val="00C54DFA"/>
    <w:rsid w:val="00C54FBA"/>
    <w:rsid w:val="00C54FDE"/>
    <w:rsid w:val="00C54FEF"/>
    <w:rsid w:val="00C551ED"/>
    <w:rsid w:val="00C552DB"/>
    <w:rsid w:val="00C553A7"/>
    <w:rsid w:val="00C554F5"/>
    <w:rsid w:val="00C555C9"/>
    <w:rsid w:val="00C5591C"/>
    <w:rsid w:val="00C55938"/>
    <w:rsid w:val="00C55B7D"/>
    <w:rsid w:val="00C55C01"/>
    <w:rsid w:val="00C55C22"/>
    <w:rsid w:val="00C55F9B"/>
    <w:rsid w:val="00C560FE"/>
    <w:rsid w:val="00C565C6"/>
    <w:rsid w:val="00C5673A"/>
    <w:rsid w:val="00C56862"/>
    <w:rsid w:val="00C56E0C"/>
    <w:rsid w:val="00C56F27"/>
    <w:rsid w:val="00C570E0"/>
    <w:rsid w:val="00C57166"/>
    <w:rsid w:val="00C571E9"/>
    <w:rsid w:val="00C573C8"/>
    <w:rsid w:val="00C57485"/>
    <w:rsid w:val="00C57519"/>
    <w:rsid w:val="00C576F9"/>
    <w:rsid w:val="00C5782C"/>
    <w:rsid w:val="00C57B02"/>
    <w:rsid w:val="00C57B16"/>
    <w:rsid w:val="00C57EFF"/>
    <w:rsid w:val="00C6007E"/>
    <w:rsid w:val="00C600EF"/>
    <w:rsid w:val="00C601C8"/>
    <w:rsid w:val="00C603B5"/>
    <w:rsid w:val="00C607C3"/>
    <w:rsid w:val="00C6087A"/>
    <w:rsid w:val="00C60AC1"/>
    <w:rsid w:val="00C60AD8"/>
    <w:rsid w:val="00C60B40"/>
    <w:rsid w:val="00C60C41"/>
    <w:rsid w:val="00C60DB8"/>
    <w:rsid w:val="00C60EEE"/>
    <w:rsid w:val="00C60F9A"/>
    <w:rsid w:val="00C610AE"/>
    <w:rsid w:val="00C610B6"/>
    <w:rsid w:val="00C612BB"/>
    <w:rsid w:val="00C61487"/>
    <w:rsid w:val="00C615E6"/>
    <w:rsid w:val="00C61746"/>
    <w:rsid w:val="00C618E7"/>
    <w:rsid w:val="00C619B0"/>
    <w:rsid w:val="00C61B31"/>
    <w:rsid w:val="00C61D70"/>
    <w:rsid w:val="00C61E6B"/>
    <w:rsid w:val="00C61FB2"/>
    <w:rsid w:val="00C61FD2"/>
    <w:rsid w:val="00C62268"/>
    <w:rsid w:val="00C62271"/>
    <w:rsid w:val="00C622D0"/>
    <w:rsid w:val="00C6234A"/>
    <w:rsid w:val="00C62424"/>
    <w:rsid w:val="00C626A3"/>
    <w:rsid w:val="00C62766"/>
    <w:rsid w:val="00C627C6"/>
    <w:rsid w:val="00C62A5C"/>
    <w:rsid w:val="00C62D0E"/>
    <w:rsid w:val="00C62F5E"/>
    <w:rsid w:val="00C63048"/>
    <w:rsid w:val="00C63469"/>
    <w:rsid w:val="00C63582"/>
    <w:rsid w:val="00C6370A"/>
    <w:rsid w:val="00C63772"/>
    <w:rsid w:val="00C63775"/>
    <w:rsid w:val="00C6382D"/>
    <w:rsid w:val="00C63990"/>
    <w:rsid w:val="00C639A2"/>
    <w:rsid w:val="00C63CB4"/>
    <w:rsid w:val="00C63F14"/>
    <w:rsid w:val="00C63FBD"/>
    <w:rsid w:val="00C64006"/>
    <w:rsid w:val="00C6403A"/>
    <w:rsid w:val="00C64050"/>
    <w:rsid w:val="00C64151"/>
    <w:rsid w:val="00C6431F"/>
    <w:rsid w:val="00C644BA"/>
    <w:rsid w:val="00C6461A"/>
    <w:rsid w:val="00C646B1"/>
    <w:rsid w:val="00C6485D"/>
    <w:rsid w:val="00C648BE"/>
    <w:rsid w:val="00C6493E"/>
    <w:rsid w:val="00C64B6D"/>
    <w:rsid w:val="00C64BA1"/>
    <w:rsid w:val="00C65228"/>
    <w:rsid w:val="00C65545"/>
    <w:rsid w:val="00C655AB"/>
    <w:rsid w:val="00C65702"/>
    <w:rsid w:val="00C65858"/>
    <w:rsid w:val="00C658D1"/>
    <w:rsid w:val="00C65F28"/>
    <w:rsid w:val="00C65F5C"/>
    <w:rsid w:val="00C66061"/>
    <w:rsid w:val="00C66074"/>
    <w:rsid w:val="00C660C8"/>
    <w:rsid w:val="00C661BD"/>
    <w:rsid w:val="00C66202"/>
    <w:rsid w:val="00C66302"/>
    <w:rsid w:val="00C66315"/>
    <w:rsid w:val="00C6658B"/>
    <w:rsid w:val="00C665BA"/>
    <w:rsid w:val="00C66A9A"/>
    <w:rsid w:val="00C66B4B"/>
    <w:rsid w:val="00C66D9A"/>
    <w:rsid w:val="00C66E0D"/>
    <w:rsid w:val="00C66F4C"/>
    <w:rsid w:val="00C6700B"/>
    <w:rsid w:val="00C67180"/>
    <w:rsid w:val="00C6753F"/>
    <w:rsid w:val="00C675A8"/>
    <w:rsid w:val="00C6766B"/>
    <w:rsid w:val="00C67A1C"/>
    <w:rsid w:val="00C67A2C"/>
    <w:rsid w:val="00C67C62"/>
    <w:rsid w:val="00C67CC8"/>
    <w:rsid w:val="00C67D54"/>
    <w:rsid w:val="00C67FF4"/>
    <w:rsid w:val="00C702A6"/>
    <w:rsid w:val="00C702CB"/>
    <w:rsid w:val="00C705E7"/>
    <w:rsid w:val="00C706D8"/>
    <w:rsid w:val="00C7076C"/>
    <w:rsid w:val="00C707BF"/>
    <w:rsid w:val="00C70833"/>
    <w:rsid w:val="00C70933"/>
    <w:rsid w:val="00C70AB7"/>
    <w:rsid w:val="00C70C60"/>
    <w:rsid w:val="00C70F34"/>
    <w:rsid w:val="00C70F39"/>
    <w:rsid w:val="00C70F5B"/>
    <w:rsid w:val="00C71034"/>
    <w:rsid w:val="00C71419"/>
    <w:rsid w:val="00C714E8"/>
    <w:rsid w:val="00C718EE"/>
    <w:rsid w:val="00C719A6"/>
    <w:rsid w:val="00C719C0"/>
    <w:rsid w:val="00C71A0F"/>
    <w:rsid w:val="00C71A85"/>
    <w:rsid w:val="00C71B64"/>
    <w:rsid w:val="00C71CB0"/>
    <w:rsid w:val="00C71D16"/>
    <w:rsid w:val="00C71D1A"/>
    <w:rsid w:val="00C71D3E"/>
    <w:rsid w:val="00C71DD0"/>
    <w:rsid w:val="00C71E7E"/>
    <w:rsid w:val="00C72541"/>
    <w:rsid w:val="00C7260F"/>
    <w:rsid w:val="00C72758"/>
    <w:rsid w:val="00C7277A"/>
    <w:rsid w:val="00C72ABD"/>
    <w:rsid w:val="00C72B66"/>
    <w:rsid w:val="00C72B84"/>
    <w:rsid w:val="00C72C7C"/>
    <w:rsid w:val="00C72C7E"/>
    <w:rsid w:val="00C72D95"/>
    <w:rsid w:val="00C72EB9"/>
    <w:rsid w:val="00C72EBF"/>
    <w:rsid w:val="00C7336A"/>
    <w:rsid w:val="00C739B0"/>
    <w:rsid w:val="00C73B2D"/>
    <w:rsid w:val="00C73BD1"/>
    <w:rsid w:val="00C73F04"/>
    <w:rsid w:val="00C73F93"/>
    <w:rsid w:val="00C74052"/>
    <w:rsid w:val="00C74803"/>
    <w:rsid w:val="00C7480E"/>
    <w:rsid w:val="00C748E3"/>
    <w:rsid w:val="00C74CDC"/>
    <w:rsid w:val="00C74F32"/>
    <w:rsid w:val="00C75354"/>
    <w:rsid w:val="00C75446"/>
    <w:rsid w:val="00C75498"/>
    <w:rsid w:val="00C754FD"/>
    <w:rsid w:val="00C75503"/>
    <w:rsid w:val="00C75565"/>
    <w:rsid w:val="00C7572C"/>
    <w:rsid w:val="00C75A41"/>
    <w:rsid w:val="00C75AA2"/>
    <w:rsid w:val="00C7609D"/>
    <w:rsid w:val="00C76161"/>
    <w:rsid w:val="00C76200"/>
    <w:rsid w:val="00C7624A"/>
    <w:rsid w:val="00C76442"/>
    <w:rsid w:val="00C765FF"/>
    <w:rsid w:val="00C7683A"/>
    <w:rsid w:val="00C7693E"/>
    <w:rsid w:val="00C76A5C"/>
    <w:rsid w:val="00C76C61"/>
    <w:rsid w:val="00C76E8D"/>
    <w:rsid w:val="00C7729D"/>
    <w:rsid w:val="00C772ED"/>
    <w:rsid w:val="00C7740E"/>
    <w:rsid w:val="00C7743B"/>
    <w:rsid w:val="00C774FA"/>
    <w:rsid w:val="00C77844"/>
    <w:rsid w:val="00C77A30"/>
    <w:rsid w:val="00C77B16"/>
    <w:rsid w:val="00C77B29"/>
    <w:rsid w:val="00C77D9A"/>
    <w:rsid w:val="00C77EED"/>
    <w:rsid w:val="00C8002E"/>
    <w:rsid w:val="00C80161"/>
    <w:rsid w:val="00C8023F"/>
    <w:rsid w:val="00C8031B"/>
    <w:rsid w:val="00C803BD"/>
    <w:rsid w:val="00C80794"/>
    <w:rsid w:val="00C80BDC"/>
    <w:rsid w:val="00C80D65"/>
    <w:rsid w:val="00C80F49"/>
    <w:rsid w:val="00C81078"/>
    <w:rsid w:val="00C810C4"/>
    <w:rsid w:val="00C811F8"/>
    <w:rsid w:val="00C81264"/>
    <w:rsid w:val="00C814B4"/>
    <w:rsid w:val="00C8157C"/>
    <w:rsid w:val="00C8158A"/>
    <w:rsid w:val="00C81749"/>
    <w:rsid w:val="00C8185C"/>
    <w:rsid w:val="00C818DD"/>
    <w:rsid w:val="00C8194F"/>
    <w:rsid w:val="00C81AD4"/>
    <w:rsid w:val="00C81C2B"/>
    <w:rsid w:val="00C81C30"/>
    <w:rsid w:val="00C81CBF"/>
    <w:rsid w:val="00C81E8B"/>
    <w:rsid w:val="00C81F81"/>
    <w:rsid w:val="00C8214B"/>
    <w:rsid w:val="00C8240E"/>
    <w:rsid w:val="00C8249E"/>
    <w:rsid w:val="00C824D0"/>
    <w:rsid w:val="00C82A22"/>
    <w:rsid w:val="00C82B2F"/>
    <w:rsid w:val="00C82C42"/>
    <w:rsid w:val="00C82C9A"/>
    <w:rsid w:val="00C82D08"/>
    <w:rsid w:val="00C82DD8"/>
    <w:rsid w:val="00C82E38"/>
    <w:rsid w:val="00C82E53"/>
    <w:rsid w:val="00C834CC"/>
    <w:rsid w:val="00C83684"/>
    <w:rsid w:val="00C838C7"/>
    <w:rsid w:val="00C838F1"/>
    <w:rsid w:val="00C83AF2"/>
    <w:rsid w:val="00C83C7A"/>
    <w:rsid w:val="00C83EBB"/>
    <w:rsid w:val="00C83F04"/>
    <w:rsid w:val="00C83F78"/>
    <w:rsid w:val="00C8406E"/>
    <w:rsid w:val="00C840E3"/>
    <w:rsid w:val="00C84129"/>
    <w:rsid w:val="00C84595"/>
    <w:rsid w:val="00C848CC"/>
    <w:rsid w:val="00C848EE"/>
    <w:rsid w:val="00C84929"/>
    <w:rsid w:val="00C84A2C"/>
    <w:rsid w:val="00C84AAC"/>
    <w:rsid w:val="00C84DF6"/>
    <w:rsid w:val="00C84E8C"/>
    <w:rsid w:val="00C8500D"/>
    <w:rsid w:val="00C8508B"/>
    <w:rsid w:val="00C85122"/>
    <w:rsid w:val="00C851ED"/>
    <w:rsid w:val="00C85550"/>
    <w:rsid w:val="00C85977"/>
    <w:rsid w:val="00C859DC"/>
    <w:rsid w:val="00C85AFE"/>
    <w:rsid w:val="00C85B4C"/>
    <w:rsid w:val="00C85C25"/>
    <w:rsid w:val="00C85C2E"/>
    <w:rsid w:val="00C85FE4"/>
    <w:rsid w:val="00C861B5"/>
    <w:rsid w:val="00C86284"/>
    <w:rsid w:val="00C8646D"/>
    <w:rsid w:val="00C8651B"/>
    <w:rsid w:val="00C86699"/>
    <w:rsid w:val="00C86982"/>
    <w:rsid w:val="00C869AC"/>
    <w:rsid w:val="00C86E69"/>
    <w:rsid w:val="00C870AD"/>
    <w:rsid w:val="00C870E7"/>
    <w:rsid w:val="00C8710C"/>
    <w:rsid w:val="00C87204"/>
    <w:rsid w:val="00C8740E"/>
    <w:rsid w:val="00C87592"/>
    <w:rsid w:val="00C8764F"/>
    <w:rsid w:val="00C876FD"/>
    <w:rsid w:val="00C877A8"/>
    <w:rsid w:val="00C877B6"/>
    <w:rsid w:val="00C87932"/>
    <w:rsid w:val="00C87940"/>
    <w:rsid w:val="00C87954"/>
    <w:rsid w:val="00C87B6F"/>
    <w:rsid w:val="00C87D8A"/>
    <w:rsid w:val="00C87F10"/>
    <w:rsid w:val="00C902CC"/>
    <w:rsid w:val="00C9069C"/>
    <w:rsid w:val="00C90777"/>
    <w:rsid w:val="00C90845"/>
    <w:rsid w:val="00C90B93"/>
    <w:rsid w:val="00C90C44"/>
    <w:rsid w:val="00C91100"/>
    <w:rsid w:val="00C91162"/>
    <w:rsid w:val="00C9169C"/>
    <w:rsid w:val="00C91738"/>
    <w:rsid w:val="00C91924"/>
    <w:rsid w:val="00C91A1B"/>
    <w:rsid w:val="00C91B1B"/>
    <w:rsid w:val="00C91B4F"/>
    <w:rsid w:val="00C91B74"/>
    <w:rsid w:val="00C91D6C"/>
    <w:rsid w:val="00C91E17"/>
    <w:rsid w:val="00C9202B"/>
    <w:rsid w:val="00C9202E"/>
    <w:rsid w:val="00C92390"/>
    <w:rsid w:val="00C92B76"/>
    <w:rsid w:val="00C92C85"/>
    <w:rsid w:val="00C92CF7"/>
    <w:rsid w:val="00C92DCA"/>
    <w:rsid w:val="00C92DD3"/>
    <w:rsid w:val="00C92DF0"/>
    <w:rsid w:val="00C92FBC"/>
    <w:rsid w:val="00C93077"/>
    <w:rsid w:val="00C9310C"/>
    <w:rsid w:val="00C93143"/>
    <w:rsid w:val="00C932D4"/>
    <w:rsid w:val="00C9341D"/>
    <w:rsid w:val="00C935A0"/>
    <w:rsid w:val="00C93697"/>
    <w:rsid w:val="00C936CF"/>
    <w:rsid w:val="00C9373B"/>
    <w:rsid w:val="00C938F7"/>
    <w:rsid w:val="00C93A57"/>
    <w:rsid w:val="00C93AAD"/>
    <w:rsid w:val="00C93D39"/>
    <w:rsid w:val="00C93DBC"/>
    <w:rsid w:val="00C93E95"/>
    <w:rsid w:val="00C93EA4"/>
    <w:rsid w:val="00C9407B"/>
    <w:rsid w:val="00C940DE"/>
    <w:rsid w:val="00C9469A"/>
    <w:rsid w:val="00C9482F"/>
    <w:rsid w:val="00C94AC1"/>
    <w:rsid w:val="00C94AE3"/>
    <w:rsid w:val="00C94C9B"/>
    <w:rsid w:val="00C95015"/>
    <w:rsid w:val="00C950CA"/>
    <w:rsid w:val="00C9512D"/>
    <w:rsid w:val="00C95265"/>
    <w:rsid w:val="00C9557E"/>
    <w:rsid w:val="00C9592C"/>
    <w:rsid w:val="00C95B91"/>
    <w:rsid w:val="00C95C36"/>
    <w:rsid w:val="00C95D4D"/>
    <w:rsid w:val="00C95D53"/>
    <w:rsid w:val="00C95D90"/>
    <w:rsid w:val="00C95DD7"/>
    <w:rsid w:val="00C95DE2"/>
    <w:rsid w:val="00C96253"/>
    <w:rsid w:val="00C96297"/>
    <w:rsid w:val="00C96298"/>
    <w:rsid w:val="00C96319"/>
    <w:rsid w:val="00C96359"/>
    <w:rsid w:val="00C963E0"/>
    <w:rsid w:val="00C96400"/>
    <w:rsid w:val="00C96937"/>
    <w:rsid w:val="00C96B3B"/>
    <w:rsid w:val="00C96BA7"/>
    <w:rsid w:val="00C96CBC"/>
    <w:rsid w:val="00C96D2C"/>
    <w:rsid w:val="00C96ED3"/>
    <w:rsid w:val="00C9700D"/>
    <w:rsid w:val="00C97333"/>
    <w:rsid w:val="00C97402"/>
    <w:rsid w:val="00C97416"/>
    <w:rsid w:val="00C976AF"/>
    <w:rsid w:val="00C976CB"/>
    <w:rsid w:val="00C976F4"/>
    <w:rsid w:val="00C97945"/>
    <w:rsid w:val="00C97B7C"/>
    <w:rsid w:val="00C97BD1"/>
    <w:rsid w:val="00CA006E"/>
    <w:rsid w:val="00CA007F"/>
    <w:rsid w:val="00CA00DD"/>
    <w:rsid w:val="00CA017B"/>
    <w:rsid w:val="00CA02F1"/>
    <w:rsid w:val="00CA04D5"/>
    <w:rsid w:val="00CA04E2"/>
    <w:rsid w:val="00CA06CF"/>
    <w:rsid w:val="00CA0775"/>
    <w:rsid w:val="00CA0A4F"/>
    <w:rsid w:val="00CA0C52"/>
    <w:rsid w:val="00CA0E0D"/>
    <w:rsid w:val="00CA11E1"/>
    <w:rsid w:val="00CA11F9"/>
    <w:rsid w:val="00CA121E"/>
    <w:rsid w:val="00CA126F"/>
    <w:rsid w:val="00CA1446"/>
    <w:rsid w:val="00CA161A"/>
    <w:rsid w:val="00CA168E"/>
    <w:rsid w:val="00CA1A20"/>
    <w:rsid w:val="00CA1A6E"/>
    <w:rsid w:val="00CA1B79"/>
    <w:rsid w:val="00CA1C6A"/>
    <w:rsid w:val="00CA201E"/>
    <w:rsid w:val="00CA2057"/>
    <w:rsid w:val="00CA21BE"/>
    <w:rsid w:val="00CA2AA9"/>
    <w:rsid w:val="00CA2C08"/>
    <w:rsid w:val="00CA2C26"/>
    <w:rsid w:val="00CA2C81"/>
    <w:rsid w:val="00CA3152"/>
    <w:rsid w:val="00CA339A"/>
    <w:rsid w:val="00CA33B4"/>
    <w:rsid w:val="00CA3764"/>
    <w:rsid w:val="00CA37E3"/>
    <w:rsid w:val="00CA392F"/>
    <w:rsid w:val="00CA3C8F"/>
    <w:rsid w:val="00CA3CCF"/>
    <w:rsid w:val="00CA3CFA"/>
    <w:rsid w:val="00CA3D55"/>
    <w:rsid w:val="00CA3DE6"/>
    <w:rsid w:val="00CA4116"/>
    <w:rsid w:val="00CA425D"/>
    <w:rsid w:val="00CA4325"/>
    <w:rsid w:val="00CA44C6"/>
    <w:rsid w:val="00CA45B8"/>
    <w:rsid w:val="00CA4608"/>
    <w:rsid w:val="00CA47B3"/>
    <w:rsid w:val="00CA4A9F"/>
    <w:rsid w:val="00CA4B1D"/>
    <w:rsid w:val="00CA4CA2"/>
    <w:rsid w:val="00CA4D54"/>
    <w:rsid w:val="00CA4E0D"/>
    <w:rsid w:val="00CA5104"/>
    <w:rsid w:val="00CA5231"/>
    <w:rsid w:val="00CA531F"/>
    <w:rsid w:val="00CA54F7"/>
    <w:rsid w:val="00CA5523"/>
    <w:rsid w:val="00CA557B"/>
    <w:rsid w:val="00CA572B"/>
    <w:rsid w:val="00CA5811"/>
    <w:rsid w:val="00CA599B"/>
    <w:rsid w:val="00CA5BF3"/>
    <w:rsid w:val="00CA5C37"/>
    <w:rsid w:val="00CA5E09"/>
    <w:rsid w:val="00CA5E28"/>
    <w:rsid w:val="00CA5F70"/>
    <w:rsid w:val="00CA6112"/>
    <w:rsid w:val="00CA6202"/>
    <w:rsid w:val="00CA6267"/>
    <w:rsid w:val="00CA644C"/>
    <w:rsid w:val="00CA64C3"/>
    <w:rsid w:val="00CA6586"/>
    <w:rsid w:val="00CA6618"/>
    <w:rsid w:val="00CA68E3"/>
    <w:rsid w:val="00CA6939"/>
    <w:rsid w:val="00CA6ACB"/>
    <w:rsid w:val="00CA6BBB"/>
    <w:rsid w:val="00CA6DA7"/>
    <w:rsid w:val="00CA6DD4"/>
    <w:rsid w:val="00CA6EBF"/>
    <w:rsid w:val="00CA70DF"/>
    <w:rsid w:val="00CA747B"/>
    <w:rsid w:val="00CA74CF"/>
    <w:rsid w:val="00CA75BF"/>
    <w:rsid w:val="00CA7636"/>
    <w:rsid w:val="00CA775E"/>
    <w:rsid w:val="00CA7826"/>
    <w:rsid w:val="00CA7AA8"/>
    <w:rsid w:val="00CA7D59"/>
    <w:rsid w:val="00CA7E17"/>
    <w:rsid w:val="00CA7E5C"/>
    <w:rsid w:val="00CA7EA5"/>
    <w:rsid w:val="00CA7EC7"/>
    <w:rsid w:val="00CA7FB9"/>
    <w:rsid w:val="00CA7FCB"/>
    <w:rsid w:val="00CB001C"/>
    <w:rsid w:val="00CB00D1"/>
    <w:rsid w:val="00CB0638"/>
    <w:rsid w:val="00CB083B"/>
    <w:rsid w:val="00CB0E50"/>
    <w:rsid w:val="00CB0EA6"/>
    <w:rsid w:val="00CB0F2B"/>
    <w:rsid w:val="00CB100B"/>
    <w:rsid w:val="00CB10E3"/>
    <w:rsid w:val="00CB1143"/>
    <w:rsid w:val="00CB11B0"/>
    <w:rsid w:val="00CB162D"/>
    <w:rsid w:val="00CB17BC"/>
    <w:rsid w:val="00CB17DE"/>
    <w:rsid w:val="00CB19A0"/>
    <w:rsid w:val="00CB1A83"/>
    <w:rsid w:val="00CB1C32"/>
    <w:rsid w:val="00CB1DA5"/>
    <w:rsid w:val="00CB1DCE"/>
    <w:rsid w:val="00CB1E93"/>
    <w:rsid w:val="00CB2355"/>
    <w:rsid w:val="00CB24CD"/>
    <w:rsid w:val="00CB2542"/>
    <w:rsid w:val="00CB258A"/>
    <w:rsid w:val="00CB25A0"/>
    <w:rsid w:val="00CB27CE"/>
    <w:rsid w:val="00CB2AAF"/>
    <w:rsid w:val="00CB2B0A"/>
    <w:rsid w:val="00CB2B75"/>
    <w:rsid w:val="00CB2BFF"/>
    <w:rsid w:val="00CB2CAA"/>
    <w:rsid w:val="00CB2CE3"/>
    <w:rsid w:val="00CB2D3D"/>
    <w:rsid w:val="00CB2D44"/>
    <w:rsid w:val="00CB2DA0"/>
    <w:rsid w:val="00CB2E84"/>
    <w:rsid w:val="00CB2F32"/>
    <w:rsid w:val="00CB2F6E"/>
    <w:rsid w:val="00CB31DE"/>
    <w:rsid w:val="00CB31FA"/>
    <w:rsid w:val="00CB3238"/>
    <w:rsid w:val="00CB32B3"/>
    <w:rsid w:val="00CB34D7"/>
    <w:rsid w:val="00CB372C"/>
    <w:rsid w:val="00CB396E"/>
    <w:rsid w:val="00CB3E94"/>
    <w:rsid w:val="00CB3FE5"/>
    <w:rsid w:val="00CB44D7"/>
    <w:rsid w:val="00CB45D5"/>
    <w:rsid w:val="00CB4772"/>
    <w:rsid w:val="00CB4A5F"/>
    <w:rsid w:val="00CB4A74"/>
    <w:rsid w:val="00CB4BB6"/>
    <w:rsid w:val="00CB4CF3"/>
    <w:rsid w:val="00CB4FAF"/>
    <w:rsid w:val="00CB4FD1"/>
    <w:rsid w:val="00CB50D7"/>
    <w:rsid w:val="00CB50F0"/>
    <w:rsid w:val="00CB50FD"/>
    <w:rsid w:val="00CB52F0"/>
    <w:rsid w:val="00CB52F7"/>
    <w:rsid w:val="00CB5335"/>
    <w:rsid w:val="00CB5394"/>
    <w:rsid w:val="00CB5702"/>
    <w:rsid w:val="00CB57A4"/>
    <w:rsid w:val="00CB58FE"/>
    <w:rsid w:val="00CB5946"/>
    <w:rsid w:val="00CB59A9"/>
    <w:rsid w:val="00CB5DC7"/>
    <w:rsid w:val="00CB64D6"/>
    <w:rsid w:val="00CB6583"/>
    <w:rsid w:val="00CB65C2"/>
    <w:rsid w:val="00CB668E"/>
    <w:rsid w:val="00CB686C"/>
    <w:rsid w:val="00CB696D"/>
    <w:rsid w:val="00CB6CAD"/>
    <w:rsid w:val="00CB6CC9"/>
    <w:rsid w:val="00CB6D48"/>
    <w:rsid w:val="00CB6E03"/>
    <w:rsid w:val="00CB6E88"/>
    <w:rsid w:val="00CB703B"/>
    <w:rsid w:val="00CB704F"/>
    <w:rsid w:val="00CB7466"/>
    <w:rsid w:val="00CB74E5"/>
    <w:rsid w:val="00CB7839"/>
    <w:rsid w:val="00CB796F"/>
    <w:rsid w:val="00CB7B8A"/>
    <w:rsid w:val="00CB7D9E"/>
    <w:rsid w:val="00CB7EAB"/>
    <w:rsid w:val="00CB7F41"/>
    <w:rsid w:val="00CC0034"/>
    <w:rsid w:val="00CC02FB"/>
    <w:rsid w:val="00CC052E"/>
    <w:rsid w:val="00CC058D"/>
    <w:rsid w:val="00CC0716"/>
    <w:rsid w:val="00CC0717"/>
    <w:rsid w:val="00CC0902"/>
    <w:rsid w:val="00CC0A0A"/>
    <w:rsid w:val="00CC0C34"/>
    <w:rsid w:val="00CC0CA0"/>
    <w:rsid w:val="00CC0CCE"/>
    <w:rsid w:val="00CC0CE3"/>
    <w:rsid w:val="00CC0D6D"/>
    <w:rsid w:val="00CC0E2A"/>
    <w:rsid w:val="00CC1323"/>
    <w:rsid w:val="00CC1357"/>
    <w:rsid w:val="00CC14F9"/>
    <w:rsid w:val="00CC174D"/>
    <w:rsid w:val="00CC1853"/>
    <w:rsid w:val="00CC18A0"/>
    <w:rsid w:val="00CC1C8E"/>
    <w:rsid w:val="00CC1ED3"/>
    <w:rsid w:val="00CC1FA7"/>
    <w:rsid w:val="00CC1FFC"/>
    <w:rsid w:val="00CC22AE"/>
    <w:rsid w:val="00CC254E"/>
    <w:rsid w:val="00CC27C1"/>
    <w:rsid w:val="00CC295B"/>
    <w:rsid w:val="00CC2A40"/>
    <w:rsid w:val="00CC2B9D"/>
    <w:rsid w:val="00CC2C00"/>
    <w:rsid w:val="00CC2CDB"/>
    <w:rsid w:val="00CC2DD4"/>
    <w:rsid w:val="00CC30B6"/>
    <w:rsid w:val="00CC3127"/>
    <w:rsid w:val="00CC34A3"/>
    <w:rsid w:val="00CC3654"/>
    <w:rsid w:val="00CC36A1"/>
    <w:rsid w:val="00CC3729"/>
    <w:rsid w:val="00CC379E"/>
    <w:rsid w:val="00CC37E7"/>
    <w:rsid w:val="00CC384E"/>
    <w:rsid w:val="00CC3880"/>
    <w:rsid w:val="00CC3A0F"/>
    <w:rsid w:val="00CC3C18"/>
    <w:rsid w:val="00CC41F0"/>
    <w:rsid w:val="00CC461C"/>
    <w:rsid w:val="00CC46FC"/>
    <w:rsid w:val="00CC477C"/>
    <w:rsid w:val="00CC4788"/>
    <w:rsid w:val="00CC4A68"/>
    <w:rsid w:val="00CC4BD5"/>
    <w:rsid w:val="00CC4BF3"/>
    <w:rsid w:val="00CC4C35"/>
    <w:rsid w:val="00CC4CE0"/>
    <w:rsid w:val="00CC4F65"/>
    <w:rsid w:val="00CC5190"/>
    <w:rsid w:val="00CC51D2"/>
    <w:rsid w:val="00CC51E6"/>
    <w:rsid w:val="00CC5237"/>
    <w:rsid w:val="00CC5433"/>
    <w:rsid w:val="00CC57A7"/>
    <w:rsid w:val="00CC592A"/>
    <w:rsid w:val="00CC59D6"/>
    <w:rsid w:val="00CC5A26"/>
    <w:rsid w:val="00CC5B26"/>
    <w:rsid w:val="00CC5CE2"/>
    <w:rsid w:val="00CC5DCE"/>
    <w:rsid w:val="00CC5E79"/>
    <w:rsid w:val="00CC5F9E"/>
    <w:rsid w:val="00CC6038"/>
    <w:rsid w:val="00CC60BB"/>
    <w:rsid w:val="00CC610D"/>
    <w:rsid w:val="00CC6225"/>
    <w:rsid w:val="00CC62DD"/>
    <w:rsid w:val="00CC6500"/>
    <w:rsid w:val="00CC651D"/>
    <w:rsid w:val="00CC6630"/>
    <w:rsid w:val="00CC6864"/>
    <w:rsid w:val="00CC6923"/>
    <w:rsid w:val="00CC69AF"/>
    <w:rsid w:val="00CC6BE0"/>
    <w:rsid w:val="00CC6E0A"/>
    <w:rsid w:val="00CC6FC1"/>
    <w:rsid w:val="00CC7289"/>
    <w:rsid w:val="00CC72C7"/>
    <w:rsid w:val="00CC72CA"/>
    <w:rsid w:val="00CC7860"/>
    <w:rsid w:val="00CC7A8A"/>
    <w:rsid w:val="00CC7C14"/>
    <w:rsid w:val="00CC7E7C"/>
    <w:rsid w:val="00CC7F78"/>
    <w:rsid w:val="00CD00E5"/>
    <w:rsid w:val="00CD0169"/>
    <w:rsid w:val="00CD02F7"/>
    <w:rsid w:val="00CD0386"/>
    <w:rsid w:val="00CD0523"/>
    <w:rsid w:val="00CD05C1"/>
    <w:rsid w:val="00CD05D5"/>
    <w:rsid w:val="00CD06A1"/>
    <w:rsid w:val="00CD082F"/>
    <w:rsid w:val="00CD0963"/>
    <w:rsid w:val="00CD0A51"/>
    <w:rsid w:val="00CD0E92"/>
    <w:rsid w:val="00CD0F5B"/>
    <w:rsid w:val="00CD113F"/>
    <w:rsid w:val="00CD120B"/>
    <w:rsid w:val="00CD133E"/>
    <w:rsid w:val="00CD146A"/>
    <w:rsid w:val="00CD14E1"/>
    <w:rsid w:val="00CD14E8"/>
    <w:rsid w:val="00CD15AF"/>
    <w:rsid w:val="00CD15B4"/>
    <w:rsid w:val="00CD1619"/>
    <w:rsid w:val="00CD16A8"/>
    <w:rsid w:val="00CD1887"/>
    <w:rsid w:val="00CD1AA6"/>
    <w:rsid w:val="00CD1C5B"/>
    <w:rsid w:val="00CD1D5B"/>
    <w:rsid w:val="00CD262A"/>
    <w:rsid w:val="00CD269A"/>
    <w:rsid w:val="00CD29B8"/>
    <w:rsid w:val="00CD29BE"/>
    <w:rsid w:val="00CD2A2A"/>
    <w:rsid w:val="00CD2A7F"/>
    <w:rsid w:val="00CD2AD4"/>
    <w:rsid w:val="00CD2BD7"/>
    <w:rsid w:val="00CD2DA4"/>
    <w:rsid w:val="00CD3040"/>
    <w:rsid w:val="00CD3088"/>
    <w:rsid w:val="00CD3324"/>
    <w:rsid w:val="00CD3333"/>
    <w:rsid w:val="00CD3471"/>
    <w:rsid w:val="00CD34A6"/>
    <w:rsid w:val="00CD3628"/>
    <w:rsid w:val="00CD3655"/>
    <w:rsid w:val="00CD36EF"/>
    <w:rsid w:val="00CD372B"/>
    <w:rsid w:val="00CD39E0"/>
    <w:rsid w:val="00CD3BA6"/>
    <w:rsid w:val="00CD3BB6"/>
    <w:rsid w:val="00CD3CAF"/>
    <w:rsid w:val="00CD4194"/>
    <w:rsid w:val="00CD44B3"/>
    <w:rsid w:val="00CD46EB"/>
    <w:rsid w:val="00CD481E"/>
    <w:rsid w:val="00CD4858"/>
    <w:rsid w:val="00CD4D3A"/>
    <w:rsid w:val="00CD4E00"/>
    <w:rsid w:val="00CD507C"/>
    <w:rsid w:val="00CD51C2"/>
    <w:rsid w:val="00CD521B"/>
    <w:rsid w:val="00CD52F4"/>
    <w:rsid w:val="00CD5588"/>
    <w:rsid w:val="00CD58EE"/>
    <w:rsid w:val="00CD597D"/>
    <w:rsid w:val="00CD599D"/>
    <w:rsid w:val="00CD5A37"/>
    <w:rsid w:val="00CD5B46"/>
    <w:rsid w:val="00CD5D93"/>
    <w:rsid w:val="00CD5FC8"/>
    <w:rsid w:val="00CD600A"/>
    <w:rsid w:val="00CD608B"/>
    <w:rsid w:val="00CD60B7"/>
    <w:rsid w:val="00CD6221"/>
    <w:rsid w:val="00CD629F"/>
    <w:rsid w:val="00CD6720"/>
    <w:rsid w:val="00CD67B8"/>
    <w:rsid w:val="00CD6900"/>
    <w:rsid w:val="00CD6AB8"/>
    <w:rsid w:val="00CD6B20"/>
    <w:rsid w:val="00CD6BAD"/>
    <w:rsid w:val="00CD6D27"/>
    <w:rsid w:val="00CD6EEA"/>
    <w:rsid w:val="00CD70ED"/>
    <w:rsid w:val="00CD7151"/>
    <w:rsid w:val="00CD7304"/>
    <w:rsid w:val="00CD7487"/>
    <w:rsid w:val="00CD7636"/>
    <w:rsid w:val="00CD76C0"/>
    <w:rsid w:val="00CD76D3"/>
    <w:rsid w:val="00CD7920"/>
    <w:rsid w:val="00CD792C"/>
    <w:rsid w:val="00CD7A62"/>
    <w:rsid w:val="00CD7B26"/>
    <w:rsid w:val="00CD7BA1"/>
    <w:rsid w:val="00CD7BD5"/>
    <w:rsid w:val="00CE034A"/>
    <w:rsid w:val="00CE0366"/>
    <w:rsid w:val="00CE044F"/>
    <w:rsid w:val="00CE04A4"/>
    <w:rsid w:val="00CE056F"/>
    <w:rsid w:val="00CE072E"/>
    <w:rsid w:val="00CE0790"/>
    <w:rsid w:val="00CE07C5"/>
    <w:rsid w:val="00CE0AC2"/>
    <w:rsid w:val="00CE0BA6"/>
    <w:rsid w:val="00CE0BF9"/>
    <w:rsid w:val="00CE0C98"/>
    <w:rsid w:val="00CE0D40"/>
    <w:rsid w:val="00CE0DE0"/>
    <w:rsid w:val="00CE0E3F"/>
    <w:rsid w:val="00CE103C"/>
    <w:rsid w:val="00CE122B"/>
    <w:rsid w:val="00CE1287"/>
    <w:rsid w:val="00CE1288"/>
    <w:rsid w:val="00CE132B"/>
    <w:rsid w:val="00CE14A1"/>
    <w:rsid w:val="00CE1511"/>
    <w:rsid w:val="00CE1545"/>
    <w:rsid w:val="00CE1589"/>
    <w:rsid w:val="00CE1725"/>
    <w:rsid w:val="00CE1B3B"/>
    <w:rsid w:val="00CE1B8D"/>
    <w:rsid w:val="00CE1E8C"/>
    <w:rsid w:val="00CE1EFA"/>
    <w:rsid w:val="00CE1F31"/>
    <w:rsid w:val="00CE2453"/>
    <w:rsid w:val="00CE2734"/>
    <w:rsid w:val="00CE27EB"/>
    <w:rsid w:val="00CE280F"/>
    <w:rsid w:val="00CE299E"/>
    <w:rsid w:val="00CE29BB"/>
    <w:rsid w:val="00CE2E4F"/>
    <w:rsid w:val="00CE2E55"/>
    <w:rsid w:val="00CE2FF4"/>
    <w:rsid w:val="00CE30F1"/>
    <w:rsid w:val="00CE3101"/>
    <w:rsid w:val="00CE321C"/>
    <w:rsid w:val="00CE32AD"/>
    <w:rsid w:val="00CE3301"/>
    <w:rsid w:val="00CE339C"/>
    <w:rsid w:val="00CE357D"/>
    <w:rsid w:val="00CE3599"/>
    <w:rsid w:val="00CE36B6"/>
    <w:rsid w:val="00CE36BE"/>
    <w:rsid w:val="00CE3713"/>
    <w:rsid w:val="00CE38B4"/>
    <w:rsid w:val="00CE3A65"/>
    <w:rsid w:val="00CE3D17"/>
    <w:rsid w:val="00CE3D44"/>
    <w:rsid w:val="00CE3DB4"/>
    <w:rsid w:val="00CE4058"/>
    <w:rsid w:val="00CE405D"/>
    <w:rsid w:val="00CE4214"/>
    <w:rsid w:val="00CE421F"/>
    <w:rsid w:val="00CE4244"/>
    <w:rsid w:val="00CE459B"/>
    <w:rsid w:val="00CE45D8"/>
    <w:rsid w:val="00CE463F"/>
    <w:rsid w:val="00CE47E2"/>
    <w:rsid w:val="00CE4A05"/>
    <w:rsid w:val="00CE4A6B"/>
    <w:rsid w:val="00CE4B43"/>
    <w:rsid w:val="00CE4C35"/>
    <w:rsid w:val="00CE4CB6"/>
    <w:rsid w:val="00CE4EB1"/>
    <w:rsid w:val="00CE50CA"/>
    <w:rsid w:val="00CE543D"/>
    <w:rsid w:val="00CE557F"/>
    <w:rsid w:val="00CE55BE"/>
    <w:rsid w:val="00CE57DC"/>
    <w:rsid w:val="00CE591C"/>
    <w:rsid w:val="00CE59A5"/>
    <w:rsid w:val="00CE5A36"/>
    <w:rsid w:val="00CE5CD3"/>
    <w:rsid w:val="00CE640B"/>
    <w:rsid w:val="00CE6665"/>
    <w:rsid w:val="00CE666A"/>
    <w:rsid w:val="00CE68B4"/>
    <w:rsid w:val="00CE6902"/>
    <w:rsid w:val="00CE6CB9"/>
    <w:rsid w:val="00CE6D4B"/>
    <w:rsid w:val="00CE6D8C"/>
    <w:rsid w:val="00CE73C5"/>
    <w:rsid w:val="00CE753A"/>
    <w:rsid w:val="00CE7A49"/>
    <w:rsid w:val="00CE7C5D"/>
    <w:rsid w:val="00CE7CC6"/>
    <w:rsid w:val="00CE7FD7"/>
    <w:rsid w:val="00CF0226"/>
    <w:rsid w:val="00CF0318"/>
    <w:rsid w:val="00CF033C"/>
    <w:rsid w:val="00CF03FA"/>
    <w:rsid w:val="00CF05F0"/>
    <w:rsid w:val="00CF06BC"/>
    <w:rsid w:val="00CF07C4"/>
    <w:rsid w:val="00CF0827"/>
    <w:rsid w:val="00CF0840"/>
    <w:rsid w:val="00CF0A63"/>
    <w:rsid w:val="00CF0A7E"/>
    <w:rsid w:val="00CF0AE2"/>
    <w:rsid w:val="00CF0B4D"/>
    <w:rsid w:val="00CF0DFD"/>
    <w:rsid w:val="00CF0E10"/>
    <w:rsid w:val="00CF110C"/>
    <w:rsid w:val="00CF15B9"/>
    <w:rsid w:val="00CF17FE"/>
    <w:rsid w:val="00CF185C"/>
    <w:rsid w:val="00CF18A6"/>
    <w:rsid w:val="00CF1DDD"/>
    <w:rsid w:val="00CF1E7C"/>
    <w:rsid w:val="00CF1F3A"/>
    <w:rsid w:val="00CF20AF"/>
    <w:rsid w:val="00CF2128"/>
    <w:rsid w:val="00CF22C3"/>
    <w:rsid w:val="00CF2359"/>
    <w:rsid w:val="00CF2406"/>
    <w:rsid w:val="00CF2756"/>
    <w:rsid w:val="00CF28B1"/>
    <w:rsid w:val="00CF2A20"/>
    <w:rsid w:val="00CF2B3D"/>
    <w:rsid w:val="00CF2B67"/>
    <w:rsid w:val="00CF2C86"/>
    <w:rsid w:val="00CF2D5A"/>
    <w:rsid w:val="00CF2FDF"/>
    <w:rsid w:val="00CF3007"/>
    <w:rsid w:val="00CF3127"/>
    <w:rsid w:val="00CF3132"/>
    <w:rsid w:val="00CF33F8"/>
    <w:rsid w:val="00CF35E8"/>
    <w:rsid w:val="00CF377A"/>
    <w:rsid w:val="00CF381D"/>
    <w:rsid w:val="00CF3A1F"/>
    <w:rsid w:val="00CF3A51"/>
    <w:rsid w:val="00CF3A69"/>
    <w:rsid w:val="00CF3ABB"/>
    <w:rsid w:val="00CF3F24"/>
    <w:rsid w:val="00CF3F77"/>
    <w:rsid w:val="00CF3F84"/>
    <w:rsid w:val="00CF3F9F"/>
    <w:rsid w:val="00CF3FC5"/>
    <w:rsid w:val="00CF410D"/>
    <w:rsid w:val="00CF413D"/>
    <w:rsid w:val="00CF421D"/>
    <w:rsid w:val="00CF42C6"/>
    <w:rsid w:val="00CF4410"/>
    <w:rsid w:val="00CF4506"/>
    <w:rsid w:val="00CF4B02"/>
    <w:rsid w:val="00CF4B04"/>
    <w:rsid w:val="00CF4BBD"/>
    <w:rsid w:val="00CF4C06"/>
    <w:rsid w:val="00CF4DA3"/>
    <w:rsid w:val="00CF4EBB"/>
    <w:rsid w:val="00CF4F6D"/>
    <w:rsid w:val="00CF5107"/>
    <w:rsid w:val="00CF517A"/>
    <w:rsid w:val="00CF53B6"/>
    <w:rsid w:val="00CF553B"/>
    <w:rsid w:val="00CF58D7"/>
    <w:rsid w:val="00CF5DD3"/>
    <w:rsid w:val="00CF5F4A"/>
    <w:rsid w:val="00CF5FDC"/>
    <w:rsid w:val="00CF6114"/>
    <w:rsid w:val="00CF62EB"/>
    <w:rsid w:val="00CF65E1"/>
    <w:rsid w:val="00CF6641"/>
    <w:rsid w:val="00CF667A"/>
    <w:rsid w:val="00CF68C2"/>
    <w:rsid w:val="00CF69B2"/>
    <w:rsid w:val="00CF6C61"/>
    <w:rsid w:val="00CF6E21"/>
    <w:rsid w:val="00CF6E63"/>
    <w:rsid w:val="00CF7571"/>
    <w:rsid w:val="00CF77CC"/>
    <w:rsid w:val="00CF7910"/>
    <w:rsid w:val="00CF79AD"/>
    <w:rsid w:val="00CF7D06"/>
    <w:rsid w:val="00CF7D74"/>
    <w:rsid w:val="00CF7DDA"/>
    <w:rsid w:val="00CF7FF9"/>
    <w:rsid w:val="00D0024E"/>
    <w:rsid w:val="00D003BD"/>
    <w:rsid w:val="00D00483"/>
    <w:rsid w:val="00D005ED"/>
    <w:rsid w:val="00D0072C"/>
    <w:rsid w:val="00D00788"/>
    <w:rsid w:val="00D008E7"/>
    <w:rsid w:val="00D00AC3"/>
    <w:rsid w:val="00D00B14"/>
    <w:rsid w:val="00D00C71"/>
    <w:rsid w:val="00D00D1C"/>
    <w:rsid w:val="00D00DA5"/>
    <w:rsid w:val="00D00F4B"/>
    <w:rsid w:val="00D0106C"/>
    <w:rsid w:val="00D014ED"/>
    <w:rsid w:val="00D014EF"/>
    <w:rsid w:val="00D01658"/>
    <w:rsid w:val="00D01760"/>
    <w:rsid w:val="00D017D5"/>
    <w:rsid w:val="00D01860"/>
    <w:rsid w:val="00D01876"/>
    <w:rsid w:val="00D01C64"/>
    <w:rsid w:val="00D02193"/>
    <w:rsid w:val="00D02423"/>
    <w:rsid w:val="00D024C8"/>
    <w:rsid w:val="00D02730"/>
    <w:rsid w:val="00D0273D"/>
    <w:rsid w:val="00D0278B"/>
    <w:rsid w:val="00D02944"/>
    <w:rsid w:val="00D0294E"/>
    <w:rsid w:val="00D0294F"/>
    <w:rsid w:val="00D02A2F"/>
    <w:rsid w:val="00D031AC"/>
    <w:rsid w:val="00D0328B"/>
    <w:rsid w:val="00D03334"/>
    <w:rsid w:val="00D03421"/>
    <w:rsid w:val="00D0360E"/>
    <w:rsid w:val="00D037A2"/>
    <w:rsid w:val="00D038BF"/>
    <w:rsid w:val="00D03934"/>
    <w:rsid w:val="00D039B3"/>
    <w:rsid w:val="00D03BA0"/>
    <w:rsid w:val="00D03BEB"/>
    <w:rsid w:val="00D03C77"/>
    <w:rsid w:val="00D03CF2"/>
    <w:rsid w:val="00D03CFD"/>
    <w:rsid w:val="00D03FA7"/>
    <w:rsid w:val="00D04090"/>
    <w:rsid w:val="00D04236"/>
    <w:rsid w:val="00D044E3"/>
    <w:rsid w:val="00D0452D"/>
    <w:rsid w:val="00D047A4"/>
    <w:rsid w:val="00D04834"/>
    <w:rsid w:val="00D04B9B"/>
    <w:rsid w:val="00D04E2D"/>
    <w:rsid w:val="00D051A7"/>
    <w:rsid w:val="00D052C5"/>
    <w:rsid w:val="00D0530F"/>
    <w:rsid w:val="00D0535E"/>
    <w:rsid w:val="00D05578"/>
    <w:rsid w:val="00D05734"/>
    <w:rsid w:val="00D05950"/>
    <w:rsid w:val="00D05C48"/>
    <w:rsid w:val="00D05D53"/>
    <w:rsid w:val="00D05E1F"/>
    <w:rsid w:val="00D05F46"/>
    <w:rsid w:val="00D0609A"/>
    <w:rsid w:val="00D060BB"/>
    <w:rsid w:val="00D0614F"/>
    <w:rsid w:val="00D061A3"/>
    <w:rsid w:val="00D061E8"/>
    <w:rsid w:val="00D0634A"/>
    <w:rsid w:val="00D0644F"/>
    <w:rsid w:val="00D065E4"/>
    <w:rsid w:val="00D066D1"/>
    <w:rsid w:val="00D067BD"/>
    <w:rsid w:val="00D06838"/>
    <w:rsid w:val="00D06C1D"/>
    <w:rsid w:val="00D06CE2"/>
    <w:rsid w:val="00D06FE4"/>
    <w:rsid w:val="00D070A1"/>
    <w:rsid w:val="00D070E9"/>
    <w:rsid w:val="00D07420"/>
    <w:rsid w:val="00D074B7"/>
    <w:rsid w:val="00D07990"/>
    <w:rsid w:val="00D07B12"/>
    <w:rsid w:val="00D07C90"/>
    <w:rsid w:val="00D07E4C"/>
    <w:rsid w:val="00D1028C"/>
    <w:rsid w:val="00D10339"/>
    <w:rsid w:val="00D10411"/>
    <w:rsid w:val="00D1044F"/>
    <w:rsid w:val="00D1063C"/>
    <w:rsid w:val="00D1097B"/>
    <w:rsid w:val="00D10A1E"/>
    <w:rsid w:val="00D10A38"/>
    <w:rsid w:val="00D10A58"/>
    <w:rsid w:val="00D10A5B"/>
    <w:rsid w:val="00D10A79"/>
    <w:rsid w:val="00D10C24"/>
    <w:rsid w:val="00D10C28"/>
    <w:rsid w:val="00D110E1"/>
    <w:rsid w:val="00D11151"/>
    <w:rsid w:val="00D111EF"/>
    <w:rsid w:val="00D11300"/>
    <w:rsid w:val="00D11342"/>
    <w:rsid w:val="00D113E5"/>
    <w:rsid w:val="00D1143C"/>
    <w:rsid w:val="00D11548"/>
    <w:rsid w:val="00D1164D"/>
    <w:rsid w:val="00D119F9"/>
    <w:rsid w:val="00D11A35"/>
    <w:rsid w:val="00D11A8F"/>
    <w:rsid w:val="00D11E63"/>
    <w:rsid w:val="00D120CA"/>
    <w:rsid w:val="00D120E7"/>
    <w:rsid w:val="00D12792"/>
    <w:rsid w:val="00D127B5"/>
    <w:rsid w:val="00D128F9"/>
    <w:rsid w:val="00D128FB"/>
    <w:rsid w:val="00D12A35"/>
    <w:rsid w:val="00D12B35"/>
    <w:rsid w:val="00D13282"/>
    <w:rsid w:val="00D132D2"/>
    <w:rsid w:val="00D134B4"/>
    <w:rsid w:val="00D136BE"/>
    <w:rsid w:val="00D137A8"/>
    <w:rsid w:val="00D13933"/>
    <w:rsid w:val="00D13BC4"/>
    <w:rsid w:val="00D13CDA"/>
    <w:rsid w:val="00D13DB8"/>
    <w:rsid w:val="00D13F9D"/>
    <w:rsid w:val="00D13FC5"/>
    <w:rsid w:val="00D14018"/>
    <w:rsid w:val="00D14056"/>
    <w:rsid w:val="00D141C8"/>
    <w:rsid w:val="00D142E5"/>
    <w:rsid w:val="00D14344"/>
    <w:rsid w:val="00D14503"/>
    <w:rsid w:val="00D1472F"/>
    <w:rsid w:val="00D148FC"/>
    <w:rsid w:val="00D14AA5"/>
    <w:rsid w:val="00D14D4E"/>
    <w:rsid w:val="00D14D9F"/>
    <w:rsid w:val="00D14DEE"/>
    <w:rsid w:val="00D14EB6"/>
    <w:rsid w:val="00D14F14"/>
    <w:rsid w:val="00D15029"/>
    <w:rsid w:val="00D15072"/>
    <w:rsid w:val="00D151C1"/>
    <w:rsid w:val="00D15261"/>
    <w:rsid w:val="00D15273"/>
    <w:rsid w:val="00D15648"/>
    <w:rsid w:val="00D1573F"/>
    <w:rsid w:val="00D158BD"/>
    <w:rsid w:val="00D158EC"/>
    <w:rsid w:val="00D15976"/>
    <w:rsid w:val="00D15A69"/>
    <w:rsid w:val="00D15ADA"/>
    <w:rsid w:val="00D15B6A"/>
    <w:rsid w:val="00D15BF7"/>
    <w:rsid w:val="00D15C2F"/>
    <w:rsid w:val="00D15E08"/>
    <w:rsid w:val="00D15EDC"/>
    <w:rsid w:val="00D15FAF"/>
    <w:rsid w:val="00D15FC3"/>
    <w:rsid w:val="00D16006"/>
    <w:rsid w:val="00D162C9"/>
    <w:rsid w:val="00D162D8"/>
    <w:rsid w:val="00D164EF"/>
    <w:rsid w:val="00D1651A"/>
    <w:rsid w:val="00D166FD"/>
    <w:rsid w:val="00D1674E"/>
    <w:rsid w:val="00D16885"/>
    <w:rsid w:val="00D168C6"/>
    <w:rsid w:val="00D169AC"/>
    <w:rsid w:val="00D16A8D"/>
    <w:rsid w:val="00D16ED4"/>
    <w:rsid w:val="00D174A3"/>
    <w:rsid w:val="00D17703"/>
    <w:rsid w:val="00D177DE"/>
    <w:rsid w:val="00D1789E"/>
    <w:rsid w:val="00D178CA"/>
    <w:rsid w:val="00D179A2"/>
    <w:rsid w:val="00D17AC6"/>
    <w:rsid w:val="00D17B11"/>
    <w:rsid w:val="00D17B8C"/>
    <w:rsid w:val="00D17C5F"/>
    <w:rsid w:val="00D17D1F"/>
    <w:rsid w:val="00D205C2"/>
    <w:rsid w:val="00D206A3"/>
    <w:rsid w:val="00D20740"/>
    <w:rsid w:val="00D208D9"/>
    <w:rsid w:val="00D208E0"/>
    <w:rsid w:val="00D20975"/>
    <w:rsid w:val="00D209A5"/>
    <w:rsid w:val="00D209C6"/>
    <w:rsid w:val="00D20AB4"/>
    <w:rsid w:val="00D20E78"/>
    <w:rsid w:val="00D2105B"/>
    <w:rsid w:val="00D21335"/>
    <w:rsid w:val="00D2156B"/>
    <w:rsid w:val="00D215D1"/>
    <w:rsid w:val="00D21639"/>
    <w:rsid w:val="00D21670"/>
    <w:rsid w:val="00D216A2"/>
    <w:rsid w:val="00D21812"/>
    <w:rsid w:val="00D21878"/>
    <w:rsid w:val="00D21919"/>
    <w:rsid w:val="00D21AF1"/>
    <w:rsid w:val="00D21B76"/>
    <w:rsid w:val="00D21CF4"/>
    <w:rsid w:val="00D21DBD"/>
    <w:rsid w:val="00D21EB5"/>
    <w:rsid w:val="00D21EFD"/>
    <w:rsid w:val="00D21FAB"/>
    <w:rsid w:val="00D22088"/>
    <w:rsid w:val="00D221C5"/>
    <w:rsid w:val="00D226A1"/>
    <w:rsid w:val="00D227FE"/>
    <w:rsid w:val="00D22944"/>
    <w:rsid w:val="00D22B13"/>
    <w:rsid w:val="00D22B81"/>
    <w:rsid w:val="00D22CE3"/>
    <w:rsid w:val="00D22D70"/>
    <w:rsid w:val="00D22E56"/>
    <w:rsid w:val="00D22E94"/>
    <w:rsid w:val="00D22FD9"/>
    <w:rsid w:val="00D2313A"/>
    <w:rsid w:val="00D2336F"/>
    <w:rsid w:val="00D236AF"/>
    <w:rsid w:val="00D236CC"/>
    <w:rsid w:val="00D236D3"/>
    <w:rsid w:val="00D23880"/>
    <w:rsid w:val="00D23ADC"/>
    <w:rsid w:val="00D23DC3"/>
    <w:rsid w:val="00D23DE8"/>
    <w:rsid w:val="00D23E1E"/>
    <w:rsid w:val="00D23F30"/>
    <w:rsid w:val="00D23F4B"/>
    <w:rsid w:val="00D2444D"/>
    <w:rsid w:val="00D24671"/>
    <w:rsid w:val="00D2473B"/>
    <w:rsid w:val="00D24744"/>
    <w:rsid w:val="00D247C5"/>
    <w:rsid w:val="00D249EC"/>
    <w:rsid w:val="00D24BFC"/>
    <w:rsid w:val="00D24C2D"/>
    <w:rsid w:val="00D24C57"/>
    <w:rsid w:val="00D24CEA"/>
    <w:rsid w:val="00D24D27"/>
    <w:rsid w:val="00D24E46"/>
    <w:rsid w:val="00D24E6B"/>
    <w:rsid w:val="00D24E81"/>
    <w:rsid w:val="00D24EB4"/>
    <w:rsid w:val="00D24FCD"/>
    <w:rsid w:val="00D25144"/>
    <w:rsid w:val="00D251C6"/>
    <w:rsid w:val="00D25792"/>
    <w:rsid w:val="00D25AC0"/>
    <w:rsid w:val="00D25E4A"/>
    <w:rsid w:val="00D26303"/>
    <w:rsid w:val="00D263FA"/>
    <w:rsid w:val="00D266D5"/>
    <w:rsid w:val="00D2671E"/>
    <w:rsid w:val="00D268EF"/>
    <w:rsid w:val="00D269E8"/>
    <w:rsid w:val="00D26B09"/>
    <w:rsid w:val="00D26DE1"/>
    <w:rsid w:val="00D26EA7"/>
    <w:rsid w:val="00D270B6"/>
    <w:rsid w:val="00D271A5"/>
    <w:rsid w:val="00D27301"/>
    <w:rsid w:val="00D273E0"/>
    <w:rsid w:val="00D27778"/>
    <w:rsid w:val="00D279CD"/>
    <w:rsid w:val="00D27AE6"/>
    <w:rsid w:val="00D27CC7"/>
    <w:rsid w:val="00D27EC2"/>
    <w:rsid w:val="00D3037D"/>
    <w:rsid w:val="00D30610"/>
    <w:rsid w:val="00D30689"/>
    <w:rsid w:val="00D306DB"/>
    <w:rsid w:val="00D306E0"/>
    <w:rsid w:val="00D308C9"/>
    <w:rsid w:val="00D309C7"/>
    <w:rsid w:val="00D30B06"/>
    <w:rsid w:val="00D30BCF"/>
    <w:rsid w:val="00D30D4E"/>
    <w:rsid w:val="00D30F85"/>
    <w:rsid w:val="00D3106E"/>
    <w:rsid w:val="00D31132"/>
    <w:rsid w:val="00D3125A"/>
    <w:rsid w:val="00D3133B"/>
    <w:rsid w:val="00D31464"/>
    <w:rsid w:val="00D314A2"/>
    <w:rsid w:val="00D314A5"/>
    <w:rsid w:val="00D31976"/>
    <w:rsid w:val="00D31E6E"/>
    <w:rsid w:val="00D32383"/>
    <w:rsid w:val="00D324C5"/>
    <w:rsid w:val="00D3289E"/>
    <w:rsid w:val="00D328EF"/>
    <w:rsid w:val="00D32959"/>
    <w:rsid w:val="00D329ED"/>
    <w:rsid w:val="00D32A13"/>
    <w:rsid w:val="00D32B68"/>
    <w:rsid w:val="00D32BA4"/>
    <w:rsid w:val="00D32BEB"/>
    <w:rsid w:val="00D32D22"/>
    <w:rsid w:val="00D32D24"/>
    <w:rsid w:val="00D32D84"/>
    <w:rsid w:val="00D32DD0"/>
    <w:rsid w:val="00D32F8A"/>
    <w:rsid w:val="00D330BC"/>
    <w:rsid w:val="00D33111"/>
    <w:rsid w:val="00D333D6"/>
    <w:rsid w:val="00D33559"/>
    <w:rsid w:val="00D33737"/>
    <w:rsid w:val="00D3381F"/>
    <w:rsid w:val="00D338F3"/>
    <w:rsid w:val="00D33C5A"/>
    <w:rsid w:val="00D33F3A"/>
    <w:rsid w:val="00D33F59"/>
    <w:rsid w:val="00D33FE4"/>
    <w:rsid w:val="00D344A5"/>
    <w:rsid w:val="00D3472B"/>
    <w:rsid w:val="00D34783"/>
    <w:rsid w:val="00D34B56"/>
    <w:rsid w:val="00D34C6A"/>
    <w:rsid w:val="00D34CF1"/>
    <w:rsid w:val="00D34D37"/>
    <w:rsid w:val="00D34DD2"/>
    <w:rsid w:val="00D3509B"/>
    <w:rsid w:val="00D3513F"/>
    <w:rsid w:val="00D353C5"/>
    <w:rsid w:val="00D35475"/>
    <w:rsid w:val="00D354EA"/>
    <w:rsid w:val="00D35553"/>
    <w:rsid w:val="00D35713"/>
    <w:rsid w:val="00D35913"/>
    <w:rsid w:val="00D35AFD"/>
    <w:rsid w:val="00D35E18"/>
    <w:rsid w:val="00D36606"/>
    <w:rsid w:val="00D366EA"/>
    <w:rsid w:val="00D36851"/>
    <w:rsid w:val="00D36B75"/>
    <w:rsid w:val="00D36C79"/>
    <w:rsid w:val="00D36D3E"/>
    <w:rsid w:val="00D36D6C"/>
    <w:rsid w:val="00D370C5"/>
    <w:rsid w:val="00D3712F"/>
    <w:rsid w:val="00D3716D"/>
    <w:rsid w:val="00D371BC"/>
    <w:rsid w:val="00D372D1"/>
    <w:rsid w:val="00D37322"/>
    <w:rsid w:val="00D377A1"/>
    <w:rsid w:val="00D37AB6"/>
    <w:rsid w:val="00D37B39"/>
    <w:rsid w:val="00D37EAC"/>
    <w:rsid w:val="00D40059"/>
    <w:rsid w:val="00D4014F"/>
    <w:rsid w:val="00D4033B"/>
    <w:rsid w:val="00D4037B"/>
    <w:rsid w:val="00D40557"/>
    <w:rsid w:val="00D4087A"/>
    <w:rsid w:val="00D4089D"/>
    <w:rsid w:val="00D40A15"/>
    <w:rsid w:val="00D40A6E"/>
    <w:rsid w:val="00D40AB5"/>
    <w:rsid w:val="00D40DE0"/>
    <w:rsid w:val="00D40F83"/>
    <w:rsid w:val="00D41006"/>
    <w:rsid w:val="00D4115D"/>
    <w:rsid w:val="00D412AD"/>
    <w:rsid w:val="00D41719"/>
    <w:rsid w:val="00D417A4"/>
    <w:rsid w:val="00D418C6"/>
    <w:rsid w:val="00D41A28"/>
    <w:rsid w:val="00D41A6F"/>
    <w:rsid w:val="00D41BAC"/>
    <w:rsid w:val="00D41D2F"/>
    <w:rsid w:val="00D41E2E"/>
    <w:rsid w:val="00D41EBE"/>
    <w:rsid w:val="00D41EFF"/>
    <w:rsid w:val="00D41FC9"/>
    <w:rsid w:val="00D42204"/>
    <w:rsid w:val="00D42207"/>
    <w:rsid w:val="00D42260"/>
    <w:rsid w:val="00D4229C"/>
    <w:rsid w:val="00D42537"/>
    <w:rsid w:val="00D42689"/>
    <w:rsid w:val="00D4272C"/>
    <w:rsid w:val="00D4274D"/>
    <w:rsid w:val="00D429F5"/>
    <w:rsid w:val="00D42C4F"/>
    <w:rsid w:val="00D42C89"/>
    <w:rsid w:val="00D4351F"/>
    <w:rsid w:val="00D4369C"/>
    <w:rsid w:val="00D43B01"/>
    <w:rsid w:val="00D43BD1"/>
    <w:rsid w:val="00D43C22"/>
    <w:rsid w:val="00D43C33"/>
    <w:rsid w:val="00D43EAE"/>
    <w:rsid w:val="00D43F5B"/>
    <w:rsid w:val="00D43FEA"/>
    <w:rsid w:val="00D43FF7"/>
    <w:rsid w:val="00D4408D"/>
    <w:rsid w:val="00D44131"/>
    <w:rsid w:val="00D442C4"/>
    <w:rsid w:val="00D44368"/>
    <w:rsid w:val="00D44437"/>
    <w:rsid w:val="00D44900"/>
    <w:rsid w:val="00D44E1D"/>
    <w:rsid w:val="00D44F71"/>
    <w:rsid w:val="00D45248"/>
    <w:rsid w:val="00D452F2"/>
    <w:rsid w:val="00D45588"/>
    <w:rsid w:val="00D45761"/>
    <w:rsid w:val="00D4577E"/>
    <w:rsid w:val="00D45A7E"/>
    <w:rsid w:val="00D45AE5"/>
    <w:rsid w:val="00D45BA3"/>
    <w:rsid w:val="00D45D94"/>
    <w:rsid w:val="00D45DB5"/>
    <w:rsid w:val="00D46024"/>
    <w:rsid w:val="00D46095"/>
    <w:rsid w:val="00D46106"/>
    <w:rsid w:val="00D4624E"/>
    <w:rsid w:val="00D46259"/>
    <w:rsid w:val="00D464CA"/>
    <w:rsid w:val="00D468BE"/>
    <w:rsid w:val="00D46A09"/>
    <w:rsid w:val="00D46BD4"/>
    <w:rsid w:val="00D46C7C"/>
    <w:rsid w:val="00D46E6B"/>
    <w:rsid w:val="00D4704F"/>
    <w:rsid w:val="00D472ED"/>
    <w:rsid w:val="00D47402"/>
    <w:rsid w:val="00D47667"/>
    <w:rsid w:val="00D47679"/>
    <w:rsid w:val="00D476D0"/>
    <w:rsid w:val="00D4773C"/>
    <w:rsid w:val="00D4780E"/>
    <w:rsid w:val="00D47811"/>
    <w:rsid w:val="00D479EE"/>
    <w:rsid w:val="00D47A75"/>
    <w:rsid w:val="00D47BF4"/>
    <w:rsid w:val="00D47CAB"/>
    <w:rsid w:val="00D47D14"/>
    <w:rsid w:val="00D47FB1"/>
    <w:rsid w:val="00D50280"/>
    <w:rsid w:val="00D503AF"/>
    <w:rsid w:val="00D50766"/>
    <w:rsid w:val="00D50830"/>
    <w:rsid w:val="00D508D7"/>
    <w:rsid w:val="00D509AB"/>
    <w:rsid w:val="00D50C91"/>
    <w:rsid w:val="00D50D9E"/>
    <w:rsid w:val="00D50DE8"/>
    <w:rsid w:val="00D50E74"/>
    <w:rsid w:val="00D50EF9"/>
    <w:rsid w:val="00D514EB"/>
    <w:rsid w:val="00D51693"/>
    <w:rsid w:val="00D51944"/>
    <w:rsid w:val="00D51AD2"/>
    <w:rsid w:val="00D51C28"/>
    <w:rsid w:val="00D51D31"/>
    <w:rsid w:val="00D51DF6"/>
    <w:rsid w:val="00D51E5E"/>
    <w:rsid w:val="00D51F15"/>
    <w:rsid w:val="00D5216F"/>
    <w:rsid w:val="00D521B9"/>
    <w:rsid w:val="00D524D5"/>
    <w:rsid w:val="00D525AC"/>
    <w:rsid w:val="00D525F6"/>
    <w:rsid w:val="00D526C7"/>
    <w:rsid w:val="00D528E5"/>
    <w:rsid w:val="00D5297C"/>
    <w:rsid w:val="00D52B49"/>
    <w:rsid w:val="00D52BDE"/>
    <w:rsid w:val="00D52DF6"/>
    <w:rsid w:val="00D52E2F"/>
    <w:rsid w:val="00D52E63"/>
    <w:rsid w:val="00D53114"/>
    <w:rsid w:val="00D532DB"/>
    <w:rsid w:val="00D533D1"/>
    <w:rsid w:val="00D535C2"/>
    <w:rsid w:val="00D535E1"/>
    <w:rsid w:val="00D537B8"/>
    <w:rsid w:val="00D537CD"/>
    <w:rsid w:val="00D538A7"/>
    <w:rsid w:val="00D53911"/>
    <w:rsid w:val="00D53B3F"/>
    <w:rsid w:val="00D53F87"/>
    <w:rsid w:val="00D5404B"/>
    <w:rsid w:val="00D54352"/>
    <w:rsid w:val="00D544CC"/>
    <w:rsid w:val="00D545CB"/>
    <w:rsid w:val="00D546EA"/>
    <w:rsid w:val="00D548D4"/>
    <w:rsid w:val="00D54D62"/>
    <w:rsid w:val="00D54E6D"/>
    <w:rsid w:val="00D5504F"/>
    <w:rsid w:val="00D55220"/>
    <w:rsid w:val="00D55292"/>
    <w:rsid w:val="00D55486"/>
    <w:rsid w:val="00D55538"/>
    <w:rsid w:val="00D556D5"/>
    <w:rsid w:val="00D557E6"/>
    <w:rsid w:val="00D55817"/>
    <w:rsid w:val="00D55E5E"/>
    <w:rsid w:val="00D55F4C"/>
    <w:rsid w:val="00D56013"/>
    <w:rsid w:val="00D56020"/>
    <w:rsid w:val="00D56104"/>
    <w:rsid w:val="00D5613E"/>
    <w:rsid w:val="00D5667F"/>
    <w:rsid w:val="00D56737"/>
    <w:rsid w:val="00D56778"/>
    <w:rsid w:val="00D56BBF"/>
    <w:rsid w:val="00D56D59"/>
    <w:rsid w:val="00D56EB6"/>
    <w:rsid w:val="00D56FAE"/>
    <w:rsid w:val="00D571BF"/>
    <w:rsid w:val="00D574C9"/>
    <w:rsid w:val="00D57577"/>
    <w:rsid w:val="00D578D3"/>
    <w:rsid w:val="00D5790E"/>
    <w:rsid w:val="00D57A3B"/>
    <w:rsid w:val="00D57F9A"/>
    <w:rsid w:val="00D600B3"/>
    <w:rsid w:val="00D60109"/>
    <w:rsid w:val="00D601DD"/>
    <w:rsid w:val="00D60250"/>
    <w:rsid w:val="00D603C5"/>
    <w:rsid w:val="00D60516"/>
    <w:rsid w:val="00D606C7"/>
    <w:rsid w:val="00D6076F"/>
    <w:rsid w:val="00D60B37"/>
    <w:rsid w:val="00D60BA9"/>
    <w:rsid w:val="00D60BD3"/>
    <w:rsid w:val="00D60BEF"/>
    <w:rsid w:val="00D60C64"/>
    <w:rsid w:val="00D60C8B"/>
    <w:rsid w:val="00D60D56"/>
    <w:rsid w:val="00D60E11"/>
    <w:rsid w:val="00D60E18"/>
    <w:rsid w:val="00D60E72"/>
    <w:rsid w:val="00D60FFB"/>
    <w:rsid w:val="00D610BC"/>
    <w:rsid w:val="00D611BE"/>
    <w:rsid w:val="00D6128D"/>
    <w:rsid w:val="00D6128E"/>
    <w:rsid w:val="00D61314"/>
    <w:rsid w:val="00D61413"/>
    <w:rsid w:val="00D61464"/>
    <w:rsid w:val="00D61468"/>
    <w:rsid w:val="00D61470"/>
    <w:rsid w:val="00D615D3"/>
    <w:rsid w:val="00D61874"/>
    <w:rsid w:val="00D61F21"/>
    <w:rsid w:val="00D61F27"/>
    <w:rsid w:val="00D62033"/>
    <w:rsid w:val="00D620D0"/>
    <w:rsid w:val="00D62302"/>
    <w:rsid w:val="00D623F6"/>
    <w:rsid w:val="00D6270F"/>
    <w:rsid w:val="00D629D5"/>
    <w:rsid w:val="00D62BBE"/>
    <w:rsid w:val="00D6325E"/>
    <w:rsid w:val="00D63321"/>
    <w:rsid w:val="00D6350C"/>
    <w:rsid w:val="00D6378C"/>
    <w:rsid w:val="00D63994"/>
    <w:rsid w:val="00D63CD1"/>
    <w:rsid w:val="00D63D49"/>
    <w:rsid w:val="00D63F17"/>
    <w:rsid w:val="00D64298"/>
    <w:rsid w:val="00D643FF"/>
    <w:rsid w:val="00D644FA"/>
    <w:rsid w:val="00D645DA"/>
    <w:rsid w:val="00D648B3"/>
    <w:rsid w:val="00D64912"/>
    <w:rsid w:val="00D64962"/>
    <w:rsid w:val="00D64B7D"/>
    <w:rsid w:val="00D64B85"/>
    <w:rsid w:val="00D64EC4"/>
    <w:rsid w:val="00D65130"/>
    <w:rsid w:val="00D651D3"/>
    <w:rsid w:val="00D6526F"/>
    <w:rsid w:val="00D65281"/>
    <w:rsid w:val="00D653B8"/>
    <w:rsid w:val="00D6575B"/>
    <w:rsid w:val="00D6579F"/>
    <w:rsid w:val="00D657BF"/>
    <w:rsid w:val="00D65889"/>
    <w:rsid w:val="00D6591E"/>
    <w:rsid w:val="00D65A08"/>
    <w:rsid w:val="00D65A86"/>
    <w:rsid w:val="00D65AE1"/>
    <w:rsid w:val="00D65B0B"/>
    <w:rsid w:val="00D65D09"/>
    <w:rsid w:val="00D65DC8"/>
    <w:rsid w:val="00D65E4E"/>
    <w:rsid w:val="00D660E5"/>
    <w:rsid w:val="00D66176"/>
    <w:rsid w:val="00D6622A"/>
    <w:rsid w:val="00D66254"/>
    <w:rsid w:val="00D6649C"/>
    <w:rsid w:val="00D666B1"/>
    <w:rsid w:val="00D667A8"/>
    <w:rsid w:val="00D66B74"/>
    <w:rsid w:val="00D66C5E"/>
    <w:rsid w:val="00D67036"/>
    <w:rsid w:val="00D673E4"/>
    <w:rsid w:val="00D674CB"/>
    <w:rsid w:val="00D6763E"/>
    <w:rsid w:val="00D67645"/>
    <w:rsid w:val="00D67723"/>
    <w:rsid w:val="00D677B0"/>
    <w:rsid w:val="00D677D3"/>
    <w:rsid w:val="00D67AAD"/>
    <w:rsid w:val="00D67B02"/>
    <w:rsid w:val="00D67BBA"/>
    <w:rsid w:val="00D67DAC"/>
    <w:rsid w:val="00D67EE9"/>
    <w:rsid w:val="00D7027D"/>
    <w:rsid w:val="00D70608"/>
    <w:rsid w:val="00D706BF"/>
    <w:rsid w:val="00D70D80"/>
    <w:rsid w:val="00D7101B"/>
    <w:rsid w:val="00D710C4"/>
    <w:rsid w:val="00D7133D"/>
    <w:rsid w:val="00D713D9"/>
    <w:rsid w:val="00D714B2"/>
    <w:rsid w:val="00D71560"/>
    <w:rsid w:val="00D71577"/>
    <w:rsid w:val="00D71802"/>
    <w:rsid w:val="00D719BC"/>
    <w:rsid w:val="00D719C4"/>
    <w:rsid w:val="00D71A79"/>
    <w:rsid w:val="00D71AA6"/>
    <w:rsid w:val="00D71E11"/>
    <w:rsid w:val="00D71FD0"/>
    <w:rsid w:val="00D72194"/>
    <w:rsid w:val="00D7225B"/>
    <w:rsid w:val="00D7247A"/>
    <w:rsid w:val="00D72480"/>
    <w:rsid w:val="00D7257E"/>
    <w:rsid w:val="00D726AB"/>
    <w:rsid w:val="00D72770"/>
    <w:rsid w:val="00D727F7"/>
    <w:rsid w:val="00D72C0E"/>
    <w:rsid w:val="00D72CE3"/>
    <w:rsid w:val="00D72D59"/>
    <w:rsid w:val="00D72EED"/>
    <w:rsid w:val="00D73131"/>
    <w:rsid w:val="00D73171"/>
    <w:rsid w:val="00D73187"/>
    <w:rsid w:val="00D731DC"/>
    <w:rsid w:val="00D732A1"/>
    <w:rsid w:val="00D73371"/>
    <w:rsid w:val="00D734FC"/>
    <w:rsid w:val="00D735A9"/>
    <w:rsid w:val="00D7369E"/>
    <w:rsid w:val="00D739E8"/>
    <w:rsid w:val="00D739FD"/>
    <w:rsid w:val="00D7417D"/>
    <w:rsid w:val="00D7428D"/>
    <w:rsid w:val="00D74481"/>
    <w:rsid w:val="00D74507"/>
    <w:rsid w:val="00D74972"/>
    <w:rsid w:val="00D74BBC"/>
    <w:rsid w:val="00D74C69"/>
    <w:rsid w:val="00D74CE6"/>
    <w:rsid w:val="00D74E48"/>
    <w:rsid w:val="00D74F7D"/>
    <w:rsid w:val="00D750CA"/>
    <w:rsid w:val="00D750CF"/>
    <w:rsid w:val="00D752A0"/>
    <w:rsid w:val="00D75316"/>
    <w:rsid w:val="00D75448"/>
    <w:rsid w:val="00D75562"/>
    <w:rsid w:val="00D7557E"/>
    <w:rsid w:val="00D7579B"/>
    <w:rsid w:val="00D758EA"/>
    <w:rsid w:val="00D759AF"/>
    <w:rsid w:val="00D759E3"/>
    <w:rsid w:val="00D75BFE"/>
    <w:rsid w:val="00D75E90"/>
    <w:rsid w:val="00D75EA8"/>
    <w:rsid w:val="00D75F6E"/>
    <w:rsid w:val="00D763FF"/>
    <w:rsid w:val="00D764C3"/>
    <w:rsid w:val="00D765CF"/>
    <w:rsid w:val="00D76858"/>
    <w:rsid w:val="00D76CF0"/>
    <w:rsid w:val="00D76D14"/>
    <w:rsid w:val="00D76E0D"/>
    <w:rsid w:val="00D76FE1"/>
    <w:rsid w:val="00D771B3"/>
    <w:rsid w:val="00D771CB"/>
    <w:rsid w:val="00D77207"/>
    <w:rsid w:val="00D775A1"/>
    <w:rsid w:val="00D77719"/>
    <w:rsid w:val="00D7797C"/>
    <w:rsid w:val="00D77997"/>
    <w:rsid w:val="00D77EF7"/>
    <w:rsid w:val="00D77F4C"/>
    <w:rsid w:val="00D800CC"/>
    <w:rsid w:val="00D80191"/>
    <w:rsid w:val="00D80226"/>
    <w:rsid w:val="00D8053C"/>
    <w:rsid w:val="00D80542"/>
    <w:rsid w:val="00D80682"/>
    <w:rsid w:val="00D8071F"/>
    <w:rsid w:val="00D8074C"/>
    <w:rsid w:val="00D80B69"/>
    <w:rsid w:val="00D80EC9"/>
    <w:rsid w:val="00D811D5"/>
    <w:rsid w:val="00D81257"/>
    <w:rsid w:val="00D812AB"/>
    <w:rsid w:val="00D8138E"/>
    <w:rsid w:val="00D813AD"/>
    <w:rsid w:val="00D815AB"/>
    <w:rsid w:val="00D818BC"/>
    <w:rsid w:val="00D81925"/>
    <w:rsid w:val="00D819AB"/>
    <w:rsid w:val="00D81A6E"/>
    <w:rsid w:val="00D81E0C"/>
    <w:rsid w:val="00D82211"/>
    <w:rsid w:val="00D822E9"/>
    <w:rsid w:val="00D822FD"/>
    <w:rsid w:val="00D82615"/>
    <w:rsid w:val="00D8263B"/>
    <w:rsid w:val="00D827BD"/>
    <w:rsid w:val="00D829CD"/>
    <w:rsid w:val="00D82A5D"/>
    <w:rsid w:val="00D82DD9"/>
    <w:rsid w:val="00D830F3"/>
    <w:rsid w:val="00D832A4"/>
    <w:rsid w:val="00D832F9"/>
    <w:rsid w:val="00D83393"/>
    <w:rsid w:val="00D833D5"/>
    <w:rsid w:val="00D83414"/>
    <w:rsid w:val="00D83712"/>
    <w:rsid w:val="00D83C28"/>
    <w:rsid w:val="00D83D21"/>
    <w:rsid w:val="00D84139"/>
    <w:rsid w:val="00D8425A"/>
    <w:rsid w:val="00D843B1"/>
    <w:rsid w:val="00D84680"/>
    <w:rsid w:val="00D8470B"/>
    <w:rsid w:val="00D8470F"/>
    <w:rsid w:val="00D847AA"/>
    <w:rsid w:val="00D84937"/>
    <w:rsid w:val="00D8494F"/>
    <w:rsid w:val="00D84AC5"/>
    <w:rsid w:val="00D84C94"/>
    <w:rsid w:val="00D84ED4"/>
    <w:rsid w:val="00D851CD"/>
    <w:rsid w:val="00D85264"/>
    <w:rsid w:val="00D852B5"/>
    <w:rsid w:val="00D85306"/>
    <w:rsid w:val="00D853A5"/>
    <w:rsid w:val="00D8541A"/>
    <w:rsid w:val="00D854BC"/>
    <w:rsid w:val="00D85628"/>
    <w:rsid w:val="00D85817"/>
    <w:rsid w:val="00D85889"/>
    <w:rsid w:val="00D85933"/>
    <w:rsid w:val="00D85B3F"/>
    <w:rsid w:val="00D85E95"/>
    <w:rsid w:val="00D85EFF"/>
    <w:rsid w:val="00D8601A"/>
    <w:rsid w:val="00D8628D"/>
    <w:rsid w:val="00D862FC"/>
    <w:rsid w:val="00D86611"/>
    <w:rsid w:val="00D86B02"/>
    <w:rsid w:val="00D86B1E"/>
    <w:rsid w:val="00D86C72"/>
    <w:rsid w:val="00D86DC5"/>
    <w:rsid w:val="00D87008"/>
    <w:rsid w:val="00D871AB"/>
    <w:rsid w:val="00D873DD"/>
    <w:rsid w:val="00D87680"/>
    <w:rsid w:val="00D876C2"/>
    <w:rsid w:val="00D876CE"/>
    <w:rsid w:val="00D879EB"/>
    <w:rsid w:val="00D87AAE"/>
    <w:rsid w:val="00D87C06"/>
    <w:rsid w:val="00D87F16"/>
    <w:rsid w:val="00D87F56"/>
    <w:rsid w:val="00D9004D"/>
    <w:rsid w:val="00D901EA"/>
    <w:rsid w:val="00D902F5"/>
    <w:rsid w:val="00D903BB"/>
    <w:rsid w:val="00D903C9"/>
    <w:rsid w:val="00D90548"/>
    <w:rsid w:val="00D905B9"/>
    <w:rsid w:val="00D90743"/>
    <w:rsid w:val="00D90A60"/>
    <w:rsid w:val="00D90AAE"/>
    <w:rsid w:val="00D90E12"/>
    <w:rsid w:val="00D91130"/>
    <w:rsid w:val="00D913A6"/>
    <w:rsid w:val="00D91473"/>
    <w:rsid w:val="00D9159B"/>
    <w:rsid w:val="00D915DC"/>
    <w:rsid w:val="00D91639"/>
    <w:rsid w:val="00D91A65"/>
    <w:rsid w:val="00D91AF1"/>
    <w:rsid w:val="00D91B28"/>
    <w:rsid w:val="00D91BBB"/>
    <w:rsid w:val="00D91CBA"/>
    <w:rsid w:val="00D91D8D"/>
    <w:rsid w:val="00D91E6B"/>
    <w:rsid w:val="00D921B4"/>
    <w:rsid w:val="00D922C1"/>
    <w:rsid w:val="00D92358"/>
    <w:rsid w:val="00D92385"/>
    <w:rsid w:val="00D923C3"/>
    <w:rsid w:val="00D9245A"/>
    <w:rsid w:val="00D924D4"/>
    <w:rsid w:val="00D9286C"/>
    <w:rsid w:val="00D92B38"/>
    <w:rsid w:val="00D92B75"/>
    <w:rsid w:val="00D92E2D"/>
    <w:rsid w:val="00D92E4C"/>
    <w:rsid w:val="00D92F63"/>
    <w:rsid w:val="00D92FEC"/>
    <w:rsid w:val="00D93069"/>
    <w:rsid w:val="00D93422"/>
    <w:rsid w:val="00D936D0"/>
    <w:rsid w:val="00D93A1E"/>
    <w:rsid w:val="00D93BD6"/>
    <w:rsid w:val="00D94090"/>
    <w:rsid w:val="00D9410C"/>
    <w:rsid w:val="00D9491E"/>
    <w:rsid w:val="00D94973"/>
    <w:rsid w:val="00D95416"/>
    <w:rsid w:val="00D9557D"/>
    <w:rsid w:val="00D95732"/>
    <w:rsid w:val="00D95866"/>
    <w:rsid w:val="00D95E0B"/>
    <w:rsid w:val="00D95EF0"/>
    <w:rsid w:val="00D9608F"/>
    <w:rsid w:val="00D96237"/>
    <w:rsid w:val="00D964B6"/>
    <w:rsid w:val="00D964C8"/>
    <w:rsid w:val="00D9661D"/>
    <w:rsid w:val="00D9673C"/>
    <w:rsid w:val="00D9675C"/>
    <w:rsid w:val="00D967FE"/>
    <w:rsid w:val="00D9686F"/>
    <w:rsid w:val="00D9693F"/>
    <w:rsid w:val="00D96CB6"/>
    <w:rsid w:val="00D97041"/>
    <w:rsid w:val="00D97155"/>
    <w:rsid w:val="00D97243"/>
    <w:rsid w:val="00D972A2"/>
    <w:rsid w:val="00D973B2"/>
    <w:rsid w:val="00D97402"/>
    <w:rsid w:val="00D97650"/>
    <w:rsid w:val="00D97661"/>
    <w:rsid w:val="00D976A4"/>
    <w:rsid w:val="00D97702"/>
    <w:rsid w:val="00D977B3"/>
    <w:rsid w:val="00D9797F"/>
    <w:rsid w:val="00D97A31"/>
    <w:rsid w:val="00D97B11"/>
    <w:rsid w:val="00D97B4F"/>
    <w:rsid w:val="00D97BC1"/>
    <w:rsid w:val="00D97D5C"/>
    <w:rsid w:val="00D97DD4"/>
    <w:rsid w:val="00D97FC8"/>
    <w:rsid w:val="00DA0113"/>
    <w:rsid w:val="00DA03A5"/>
    <w:rsid w:val="00DA05FC"/>
    <w:rsid w:val="00DA0822"/>
    <w:rsid w:val="00DA0BB5"/>
    <w:rsid w:val="00DA0C26"/>
    <w:rsid w:val="00DA0CFA"/>
    <w:rsid w:val="00DA0E2A"/>
    <w:rsid w:val="00DA0EC2"/>
    <w:rsid w:val="00DA112B"/>
    <w:rsid w:val="00DA1200"/>
    <w:rsid w:val="00DA1398"/>
    <w:rsid w:val="00DA1788"/>
    <w:rsid w:val="00DA17A1"/>
    <w:rsid w:val="00DA19F1"/>
    <w:rsid w:val="00DA19F6"/>
    <w:rsid w:val="00DA1AB9"/>
    <w:rsid w:val="00DA1B13"/>
    <w:rsid w:val="00DA1CEA"/>
    <w:rsid w:val="00DA2028"/>
    <w:rsid w:val="00DA20A5"/>
    <w:rsid w:val="00DA2474"/>
    <w:rsid w:val="00DA2714"/>
    <w:rsid w:val="00DA2786"/>
    <w:rsid w:val="00DA2801"/>
    <w:rsid w:val="00DA2A47"/>
    <w:rsid w:val="00DA2AD8"/>
    <w:rsid w:val="00DA2BDF"/>
    <w:rsid w:val="00DA2C9C"/>
    <w:rsid w:val="00DA2C9F"/>
    <w:rsid w:val="00DA2E27"/>
    <w:rsid w:val="00DA2E75"/>
    <w:rsid w:val="00DA307E"/>
    <w:rsid w:val="00DA32E8"/>
    <w:rsid w:val="00DA34A9"/>
    <w:rsid w:val="00DA3526"/>
    <w:rsid w:val="00DA36A0"/>
    <w:rsid w:val="00DA395F"/>
    <w:rsid w:val="00DA3BA0"/>
    <w:rsid w:val="00DA3BB6"/>
    <w:rsid w:val="00DA3DB6"/>
    <w:rsid w:val="00DA3EC3"/>
    <w:rsid w:val="00DA3F05"/>
    <w:rsid w:val="00DA40E3"/>
    <w:rsid w:val="00DA4519"/>
    <w:rsid w:val="00DA4588"/>
    <w:rsid w:val="00DA47BC"/>
    <w:rsid w:val="00DA49F2"/>
    <w:rsid w:val="00DA4A74"/>
    <w:rsid w:val="00DA4DFB"/>
    <w:rsid w:val="00DA501B"/>
    <w:rsid w:val="00DA5261"/>
    <w:rsid w:val="00DA52B7"/>
    <w:rsid w:val="00DA5340"/>
    <w:rsid w:val="00DA542E"/>
    <w:rsid w:val="00DA5859"/>
    <w:rsid w:val="00DA586D"/>
    <w:rsid w:val="00DA5A06"/>
    <w:rsid w:val="00DA5AB2"/>
    <w:rsid w:val="00DA5C12"/>
    <w:rsid w:val="00DA5CDE"/>
    <w:rsid w:val="00DA5E3C"/>
    <w:rsid w:val="00DA6133"/>
    <w:rsid w:val="00DA6170"/>
    <w:rsid w:val="00DA6315"/>
    <w:rsid w:val="00DA64F3"/>
    <w:rsid w:val="00DA6609"/>
    <w:rsid w:val="00DA66A3"/>
    <w:rsid w:val="00DA6708"/>
    <w:rsid w:val="00DA6AB4"/>
    <w:rsid w:val="00DA6C50"/>
    <w:rsid w:val="00DA6C74"/>
    <w:rsid w:val="00DA6E6E"/>
    <w:rsid w:val="00DA7121"/>
    <w:rsid w:val="00DA716E"/>
    <w:rsid w:val="00DA7295"/>
    <w:rsid w:val="00DA72D3"/>
    <w:rsid w:val="00DA72F8"/>
    <w:rsid w:val="00DA7581"/>
    <w:rsid w:val="00DA7731"/>
    <w:rsid w:val="00DA782A"/>
    <w:rsid w:val="00DA7867"/>
    <w:rsid w:val="00DB00B7"/>
    <w:rsid w:val="00DB0149"/>
    <w:rsid w:val="00DB07A4"/>
    <w:rsid w:val="00DB0843"/>
    <w:rsid w:val="00DB0853"/>
    <w:rsid w:val="00DB0A84"/>
    <w:rsid w:val="00DB0D89"/>
    <w:rsid w:val="00DB0DE1"/>
    <w:rsid w:val="00DB0E79"/>
    <w:rsid w:val="00DB0F78"/>
    <w:rsid w:val="00DB10FF"/>
    <w:rsid w:val="00DB110A"/>
    <w:rsid w:val="00DB1204"/>
    <w:rsid w:val="00DB12F0"/>
    <w:rsid w:val="00DB1382"/>
    <w:rsid w:val="00DB14D5"/>
    <w:rsid w:val="00DB14ED"/>
    <w:rsid w:val="00DB16B9"/>
    <w:rsid w:val="00DB16F2"/>
    <w:rsid w:val="00DB16F5"/>
    <w:rsid w:val="00DB190E"/>
    <w:rsid w:val="00DB1A37"/>
    <w:rsid w:val="00DB1A41"/>
    <w:rsid w:val="00DB1B2A"/>
    <w:rsid w:val="00DB1B4D"/>
    <w:rsid w:val="00DB1BB4"/>
    <w:rsid w:val="00DB1C3F"/>
    <w:rsid w:val="00DB1C47"/>
    <w:rsid w:val="00DB20D0"/>
    <w:rsid w:val="00DB23EE"/>
    <w:rsid w:val="00DB2401"/>
    <w:rsid w:val="00DB2447"/>
    <w:rsid w:val="00DB25F5"/>
    <w:rsid w:val="00DB2635"/>
    <w:rsid w:val="00DB2808"/>
    <w:rsid w:val="00DB297F"/>
    <w:rsid w:val="00DB2995"/>
    <w:rsid w:val="00DB2A01"/>
    <w:rsid w:val="00DB2C81"/>
    <w:rsid w:val="00DB2CE3"/>
    <w:rsid w:val="00DB2D0D"/>
    <w:rsid w:val="00DB2D7C"/>
    <w:rsid w:val="00DB2DBF"/>
    <w:rsid w:val="00DB2F24"/>
    <w:rsid w:val="00DB2F38"/>
    <w:rsid w:val="00DB3002"/>
    <w:rsid w:val="00DB3248"/>
    <w:rsid w:val="00DB34AA"/>
    <w:rsid w:val="00DB3506"/>
    <w:rsid w:val="00DB3741"/>
    <w:rsid w:val="00DB38D7"/>
    <w:rsid w:val="00DB3991"/>
    <w:rsid w:val="00DB3ADC"/>
    <w:rsid w:val="00DB3C6C"/>
    <w:rsid w:val="00DB3D0F"/>
    <w:rsid w:val="00DB404A"/>
    <w:rsid w:val="00DB40C6"/>
    <w:rsid w:val="00DB4108"/>
    <w:rsid w:val="00DB416D"/>
    <w:rsid w:val="00DB41BE"/>
    <w:rsid w:val="00DB4505"/>
    <w:rsid w:val="00DB4570"/>
    <w:rsid w:val="00DB45E2"/>
    <w:rsid w:val="00DB47A2"/>
    <w:rsid w:val="00DB4B59"/>
    <w:rsid w:val="00DB4BC0"/>
    <w:rsid w:val="00DB4C6E"/>
    <w:rsid w:val="00DB4CE4"/>
    <w:rsid w:val="00DB4D17"/>
    <w:rsid w:val="00DB4EA1"/>
    <w:rsid w:val="00DB4F1B"/>
    <w:rsid w:val="00DB4F81"/>
    <w:rsid w:val="00DB520F"/>
    <w:rsid w:val="00DB52BD"/>
    <w:rsid w:val="00DB5332"/>
    <w:rsid w:val="00DB5482"/>
    <w:rsid w:val="00DB56D9"/>
    <w:rsid w:val="00DB57F6"/>
    <w:rsid w:val="00DB58A1"/>
    <w:rsid w:val="00DB58F4"/>
    <w:rsid w:val="00DB59CC"/>
    <w:rsid w:val="00DB5D03"/>
    <w:rsid w:val="00DB5D1E"/>
    <w:rsid w:val="00DB5D5E"/>
    <w:rsid w:val="00DB5F4F"/>
    <w:rsid w:val="00DB62E0"/>
    <w:rsid w:val="00DB6317"/>
    <w:rsid w:val="00DB634C"/>
    <w:rsid w:val="00DB6373"/>
    <w:rsid w:val="00DB6738"/>
    <w:rsid w:val="00DB6815"/>
    <w:rsid w:val="00DB68C4"/>
    <w:rsid w:val="00DB6974"/>
    <w:rsid w:val="00DB6A56"/>
    <w:rsid w:val="00DB6CB9"/>
    <w:rsid w:val="00DB7070"/>
    <w:rsid w:val="00DB712E"/>
    <w:rsid w:val="00DB7143"/>
    <w:rsid w:val="00DB72BB"/>
    <w:rsid w:val="00DB73B5"/>
    <w:rsid w:val="00DB7622"/>
    <w:rsid w:val="00DB7661"/>
    <w:rsid w:val="00DB787F"/>
    <w:rsid w:val="00DB79D4"/>
    <w:rsid w:val="00DB7AFF"/>
    <w:rsid w:val="00DB7BA3"/>
    <w:rsid w:val="00DB7BEC"/>
    <w:rsid w:val="00DB7BF4"/>
    <w:rsid w:val="00DB7D6F"/>
    <w:rsid w:val="00DB7F67"/>
    <w:rsid w:val="00DC01C1"/>
    <w:rsid w:val="00DC01E9"/>
    <w:rsid w:val="00DC0294"/>
    <w:rsid w:val="00DC0458"/>
    <w:rsid w:val="00DC06E4"/>
    <w:rsid w:val="00DC0770"/>
    <w:rsid w:val="00DC0B55"/>
    <w:rsid w:val="00DC0BD4"/>
    <w:rsid w:val="00DC0C0F"/>
    <w:rsid w:val="00DC10DD"/>
    <w:rsid w:val="00DC123E"/>
    <w:rsid w:val="00DC14F6"/>
    <w:rsid w:val="00DC15F0"/>
    <w:rsid w:val="00DC1605"/>
    <w:rsid w:val="00DC17DF"/>
    <w:rsid w:val="00DC1991"/>
    <w:rsid w:val="00DC1C08"/>
    <w:rsid w:val="00DC1C0C"/>
    <w:rsid w:val="00DC1C4C"/>
    <w:rsid w:val="00DC1F8A"/>
    <w:rsid w:val="00DC1FF4"/>
    <w:rsid w:val="00DC212E"/>
    <w:rsid w:val="00DC213E"/>
    <w:rsid w:val="00DC21E2"/>
    <w:rsid w:val="00DC2284"/>
    <w:rsid w:val="00DC22EB"/>
    <w:rsid w:val="00DC2309"/>
    <w:rsid w:val="00DC25C8"/>
    <w:rsid w:val="00DC25EB"/>
    <w:rsid w:val="00DC28D3"/>
    <w:rsid w:val="00DC290F"/>
    <w:rsid w:val="00DC2C2C"/>
    <w:rsid w:val="00DC3267"/>
    <w:rsid w:val="00DC3520"/>
    <w:rsid w:val="00DC3602"/>
    <w:rsid w:val="00DC369C"/>
    <w:rsid w:val="00DC394B"/>
    <w:rsid w:val="00DC3980"/>
    <w:rsid w:val="00DC3BD2"/>
    <w:rsid w:val="00DC3C27"/>
    <w:rsid w:val="00DC3DB2"/>
    <w:rsid w:val="00DC3DCE"/>
    <w:rsid w:val="00DC3EE2"/>
    <w:rsid w:val="00DC3EFB"/>
    <w:rsid w:val="00DC3F19"/>
    <w:rsid w:val="00DC3F78"/>
    <w:rsid w:val="00DC4041"/>
    <w:rsid w:val="00DC41CC"/>
    <w:rsid w:val="00DC440A"/>
    <w:rsid w:val="00DC452C"/>
    <w:rsid w:val="00DC4646"/>
    <w:rsid w:val="00DC472E"/>
    <w:rsid w:val="00DC4786"/>
    <w:rsid w:val="00DC4AF6"/>
    <w:rsid w:val="00DC4CA7"/>
    <w:rsid w:val="00DC4E3C"/>
    <w:rsid w:val="00DC4F4F"/>
    <w:rsid w:val="00DC4FB0"/>
    <w:rsid w:val="00DC5029"/>
    <w:rsid w:val="00DC50B6"/>
    <w:rsid w:val="00DC5103"/>
    <w:rsid w:val="00DC52F7"/>
    <w:rsid w:val="00DC5368"/>
    <w:rsid w:val="00DC5372"/>
    <w:rsid w:val="00DC54B7"/>
    <w:rsid w:val="00DC55CF"/>
    <w:rsid w:val="00DC57A4"/>
    <w:rsid w:val="00DC5A07"/>
    <w:rsid w:val="00DC5B42"/>
    <w:rsid w:val="00DC5FD0"/>
    <w:rsid w:val="00DC605F"/>
    <w:rsid w:val="00DC60BD"/>
    <w:rsid w:val="00DC60C3"/>
    <w:rsid w:val="00DC62B2"/>
    <w:rsid w:val="00DC63BA"/>
    <w:rsid w:val="00DC64A1"/>
    <w:rsid w:val="00DC64CB"/>
    <w:rsid w:val="00DC66A9"/>
    <w:rsid w:val="00DC68BD"/>
    <w:rsid w:val="00DC6974"/>
    <w:rsid w:val="00DC6A40"/>
    <w:rsid w:val="00DC6C8B"/>
    <w:rsid w:val="00DC6E23"/>
    <w:rsid w:val="00DC6E24"/>
    <w:rsid w:val="00DC6E40"/>
    <w:rsid w:val="00DC6FD1"/>
    <w:rsid w:val="00DC71C3"/>
    <w:rsid w:val="00DC732D"/>
    <w:rsid w:val="00DC75B6"/>
    <w:rsid w:val="00DC767E"/>
    <w:rsid w:val="00DC78FA"/>
    <w:rsid w:val="00DC792D"/>
    <w:rsid w:val="00DC7984"/>
    <w:rsid w:val="00DC7B38"/>
    <w:rsid w:val="00DC7F3A"/>
    <w:rsid w:val="00DD0438"/>
    <w:rsid w:val="00DD0516"/>
    <w:rsid w:val="00DD0BFE"/>
    <w:rsid w:val="00DD0C4B"/>
    <w:rsid w:val="00DD0CF2"/>
    <w:rsid w:val="00DD0D9C"/>
    <w:rsid w:val="00DD0E7E"/>
    <w:rsid w:val="00DD0E93"/>
    <w:rsid w:val="00DD10F0"/>
    <w:rsid w:val="00DD1540"/>
    <w:rsid w:val="00DD1631"/>
    <w:rsid w:val="00DD165C"/>
    <w:rsid w:val="00DD1728"/>
    <w:rsid w:val="00DD1827"/>
    <w:rsid w:val="00DD182D"/>
    <w:rsid w:val="00DD1BE9"/>
    <w:rsid w:val="00DD1D0D"/>
    <w:rsid w:val="00DD1FA5"/>
    <w:rsid w:val="00DD20B2"/>
    <w:rsid w:val="00DD2288"/>
    <w:rsid w:val="00DD228E"/>
    <w:rsid w:val="00DD232A"/>
    <w:rsid w:val="00DD25BB"/>
    <w:rsid w:val="00DD2623"/>
    <w:rsid w:val="00DD2814"/>
    <w:rsid w:val="00DD2857"/>
    <w:rsid w:val="00DD2B47"/>
    <w:rsid w:val="00DD2BA4"/>
    <w:rsid w:val="00DD312E"/>
    <w:rsid w:val="00DD3150"/>
    <w:rsid w:val="00DD3358"/>
    <w:rsid w:val="00DD3585"/>
    <w:rsid w:val="00DD3699"/>
    <w:rsid w:val="00DD38E7"/>
    <w:rsid w:val="00DD3927"/>
    <w:rsid w:val="00DD3A8F"/>
    <w:rsid w:val="00DD3A90"/>
    <w:rsid w:val="00DD3AA6"/>
    <w:rsid w:val="00DD3D64"/>
    <w:rsid w:val="00DD4075"/>
    <w:rsid w:val="00DD4398"/>
    <w:rsid w:val="00DD45A3"/>
    <w:rsid w:val="00DD4677"/>
    <w:rsid w:val="00DD4741"/>
    <w:rsid w:val="00DD4765"/>
    <w:rsid w:val="00DD4788"/>
    <w:rsid w:val="00DD47DA"/>
    <w:rsid w:val="00DD48EE"/>
    <w:rsid w:val="00DD4BB9"/>
    <w:rsid w:val="00DD4DA7"/>
    <w:rsid w:val="00DD4E0B"/>
    <w:rsid w:val="00DD4E0D"/>
    <w:rsid w:val="00DD4E18"/>
    <w:rsid w:val="00DD4FCF"/>
    <w:rsid w:val="00DD5020"/>
    <w:rsid w:val="00DD5028"/>
    <w:rsid w:val="00DD51DD"/>
    <w:rsid w:val="00DD52A5"/>
    <w:rsid w:val="00DD549D"/>
    <w:rsid w:val="00DD54A4"/>
    <w:rsid w:val="00DD5596"/>
    <w:rsid w:val="00DD575F"/>
    <w:rsid w:val="00DD5B11"/>
    <w:rsid w:val="00DD5BAF"/>
    <w:rsid w:val="00DD6574"/>
    <w:rsid w:val="00DD6ACA"/>
    <w:rsid w:val="00DD6C16"/>
    <w:rsid w:val="00DD6CC6"/>
    <w:rsid w:val="00DD6E32"/>
    <w:rsid w:val="00DD6EC1"/>
    <w:rsid w:val="00DD717E"/>
    <w:rsid w:val="00DD757E"/>
    <w:rsid w:val="00DD7778"/>
    <w:rsid w:val="00DD77A8"/>
    <w:rsid w:val="00DD7845"/>
    <w:rsid w:val="00DD79C9"/>
    <w:rsid w:val="00DD7DAA"/>
    <w:rsid w:val="00DD7EBE"/>
    <w:rsid w:val="00DE02C4"/>
    <w:rsid w:val="00DE040C"/>
    <w:rsid w:val="00DE054B"/>
    <w:rsid w:val="00DE055C"/>
    <w:rsid w:val="00DE06A1"/>
    <w:rsid w:val="00DE0718"/>
    <w:rsid w:val="00DE0762"/>
    <w:rsid w:val="00DE07DB"/>
    <w:rsid w:val="00DE0A48"/>
    <w:rsid w:val="00DE0B08"/>
    <w:rsid w:val="00DE0B27"/>
    <w:rsid w:val="00DE0C6C"/>
    <w:rsid w:val="00DE143D"/>
    <w:rsid w:val="00DE1613"/>
    <w:rsid w:val="00DE16A3"/>
    <w:rsid w:val="00DE19E9"/>
    <w:rsid w:val="00DE1B56"/>
    <w:rsid w:val="00DE1D38"/>
    <w:rsid w:val="00DE1D57"/>
    <w:rsid w:val="00DE1E04"/>
    <w:rsid w:val="00DE2283"/>
    <w:rsid w:val="00DE22FB"/>
    <w:rsid w:val="00DE246A"/>
    <w:rsid w:val="00DE289A"/>
    <w:rsid w:val="00DE2F90"/>
    <w:rsid w:val="00DE2FB3"/>
    <w:rsid w:val="00DE300E"/>
    <w:rsid w:val="00DE30C0"/>
    <w:rsid w:val="00DE31E4"/>
    <w:rsid w:val="00DE3233"/>
    <w:rsid w:val="00DE3291"/>
    <w:rsid w:val="00DE3347"/>
    <w:rsid w:val="00DE33C3"/>
    <w:rsid w:val="00DE35D7"/>
    <w:rsid w:val="00DE3AE0"/>
    <w:rsid w:val="00DE3BFA"/>
    <w:rsid w:val="00DE3E36"/>
    <w:rsid w:val="00DE3FD7"/>
    <w:rsid w:val="00DE3FF4"/>
    <w:rsid w:val="00DE407E"/>
    <w:rsid w:val="00DE434B"/>
    <w:rsid w:val="00DE4782"/>
    <w:rsid w:val="00DE485D"/>
    <w:rsid w:val="00DE49B9"/>
    <w:rsid w:val="00DE4AC7"/>
    <w:rsid w:val="00DE4BF4"/>
    <w:rsid w:val="00DE4C03"/>
    <w:rsid w:val="00DE4C63"/>
    <w:rsid w:val="00DE4DB6"/>
    <w:rsid w:val="00DE5151"/>
    <w:rsid w:val="00DE5265"/>
    <w:rsid w:val="00DE5469"/>
    <w:rsid w:val="00DE566E"/>
    <w:rsid w:val="00DE576D"/>
    <w:rsid w:val="00DE57DD"/>
    <w:rsid w:val="00DE5A93"/>
    <w:rsid w:val="00DE5B26"/>
    <w:rsid w:val="00DE5B39"/>
    <w:rsid w:val="00DE5EAD"/>
    <w:rsid w:val="00DE5F73"/>
    <w:rsid w:val="00DE6006"/>
    <w:rsid w:val="00DE603E"/>
    <w:rsid w:val="00DE6157"/>
    <w:rsid w:val="00DE656F"/>
    <w:rsid w:val="00DE6A5E"/>
    <w:rsid w:val="00DE6A64"/>
    <w:rsid w:val="00DE6DB1"/>
    <w:rsid w:val="00DE6DF4"/>
    <w:rsid w:val="00DE6E60"/>
    <w:rsid w:val="00DE6EE3"/>
    <w:rsid w:val="00DE6EFE"/>
    <w:rsid w:val="00DE71E5"/>
    <w:rsid w:val="00DE7262"/>
    <w:rsid w:val="00DE752E"/>
    <w:rsid w:val="00DE75AA"/>
    <w:rsid w:val="00DE75EE"/>
    <w:rsid w:val="00DE77C3"/>
    <w:rsid w:val="00DE7B22"/>
    <w:rsid w:val="00DF02A6"/>
    <w:rsid w:val="00DF032A"/>
    <w:rsid w:val="00DF04CB"/>
    <w:rsid w:val="00DF0865"/>
    <w:rsid w:val="00DF0901"/>
    <w:rsid w:val="00DF0993"/>
    <w:rsid w:val="00DF0B45"/>
    <w:rsid w:val="00DF0C31"/>
    <w:rsid w:val="00DF0C7C"/>
    <w:rsid w:val="00DF0C94"/>
    <w:rsid w:val="00DF0ED5"/>
    <w:rsid w:val="00DF0FFD"/>
    <w:rsid w:val="00DF105B"/>
    <w:rsid w:val="00DF1111"/>
    <w:rsid w:val="00DF14D9"/>
    <w:rsid w:val="00DF174F"/>
    <w:rsid w:val="00DF1839"/>
    <w:rsid w:val="00DF18BF"/>
    <w:rsid w:val="00DF18E5"/>
    <w:rsid w:val="00DF1975"/>
    <w:rsid w:val="00DF1B14"/>
    <w:rsid w:val="00DF1BC9"/>
    <w:rsid w:val="00DF1E41"/>
    <w:rsid w:val="00DF1EEC"/>
    <w:rsid w:val="00DF1F51"/>
    <w:rsid w:val="00DF217D"/>
    <w:rsid w:val="00DF2260"/>
    <w:rsid w:val="00DF228B"/>
    <w:rsid w:val="00DF2395"/>
    <w:rsid w:val="00DF248B"/>
    <w:rsid w:val="00DF275D"/>
    <w:rsid w:val="00DF2A3E"/>
    <w:rsid w:val="00DF2AD5"/>
    <w:rsid w:val="00DF2B7E"/>
    <w:rsid w:val="00DF2D96"/>
    <w:rsid w:val="00DF2E4E"/>
    <w:rsid w:val="00DF2E89"/>
    <w:rsid w:val="00DF2EB4"/>
    <w:rsid w:val="00DF30AD"/>
    <w:rsid w:val="00DF3161"/>
    <w:rsid w:val="00DF31EB"/>
    <w:rsid w:val="00DF3205"/>
    <w:rsid w:val="00DF33E9"/>
    <w:rsid w:val="00DF342C"/>
    <w:rsid w:val="00DF3433"/>
    <w:rsid w:val="00DF3497"/>
    <w:rsid w:val="00DF3557"/>
    <w:rsid w:val="00DF356F"/>
    <w:rsid w:val="00DF35BA"/>
    <w:rsid w:val="00DF35CF"/>
    <w:rsid w:val="00DF365D"/>
    <w:rsid w:val="00DF3850"/>
    <w:rsid w:val="00DF395D"/>
    <w:rsid w:val="00DF3B21"/>
    <w:rsid w:val="00DF3BB9"/>
    <w:rsid w:val="00DF3ECB"/>
    <w:rsid w:val="00DF41ED"/>
    <w:rsid w:val="00DF41FE"/>
    <w:rsid w:val="00DF42B3"/>
    <w:rsid w:val="00DF42D1"/>
    <w:rsid w:val="00DF472D"/>
    <w:rsid w:val="00DF4800"/>
    <w:rsid w:val="00DF4822"/>
    <w:rsid w:val="00DF49B1"/>
    <w:rsid w:val="00DF4E3C"/>
    <w:rsid w:val="00DF509D"/>
    <w:rsid w:val="00DF5132"/>
    <w:rsid w:val="00DF51C9"/>
    <w:rsid w:val="00DF524F"/>
    <w:rsid w:val="00DF5401"/>
    <w:rsid w:val="00DF5407"/>
    <w:rsid w:val="00DF5A48"/>
    <w:rsid w:val="00DF5A74"/>
    <w:rsid w:val="00DF5B0B"/>
    <w:rsid w:val="00DF5CA2"/>
    <w:rsid w:val="00DF5E97"/>
    <w:rsid w:val="00DF5F62"/>
    <w:rsid w:val="00DF5FFB"/>
    <w:rsid w:val="00DF6088"/>
    <w:rsid w:val="00DF6260"/>
    <w:rsid w:val="00DF629E"/>
    <w:rsid w:val="00DF636B"/>
    <w:rsid w:val="00DF645C"/>
    <w:rsid w:val="00DF64D0"/>
    <w:rsid w:val="00DF65F3"/>
    <w:rsid w:val="00DF66FD"/>
    <w:rsid w:val="00DF67A2"/>
    <w:rsid w:val="00DF6806"/>
    <w:rsid w:val="00DF6987"/>
    <w:rsid w:val="00DF6BF3"/>
    <w:rsid w:val="00DF6C00"/>
    <w:rsid w:val="00DF6E0F"/>
    <w:rsid w:val="00DF74FB"/>
    <w:rsid w:val="00DF752F"/>
    <w:rsid w:val="00DF7658"/>
    <w:rsid w:val="00DF7757"/>
    <w:rsid w:val="00DF7EBD"/>
    <w:rsid w:val="00DF7ED8"/>
    <w:rsid w:val="00DF7FE2"/>
    <w:rsid w:val="00E000FD"/>
    <w:rsid w:val="00E0040D"/>
    <w:rsid w:val="00E00415"/>
    <w:rsid w:val="00E00754"/>
    <w:rsid w:val="00E00A24"/>
    <w:rsid w:val="00E00B87"/>
    <w:rsid w:val="00E00C00"/>
    <w:rsid w:val="00E00E98"/>
    <w:rsid w:val="00E00F93"/>
    <w:rsid w:val="00E01201"/>
    <w:rsid w:val="00E0121B"/>
    <w:rsid w:val="00E01246"/>
    <w:rsid w:val="00E0128D"/>
    <w:rsid w:val="00E012FB"/>
    <w:rsid w:val="00E0162C"/>
    <w:rsid w:val="00E0175A"/>
    <w:rsid w:val="00E017FC"/>
    <w:rsid w:val="00E018BE"/>
    <w:rsid w:val="00E01B8E"/>
    <w:rsid w:val="00E01C96"/>
    <w:rsid w:val="00E02233"/>
    <w:rsid w:val="00E023F5"/>
    <w:rsid w:val="00E02533"/>
    <w:rsid w:val="00E02722"/>
    <w:rsid w:val="00E028CE"/>
    <w:rsid w:val="00E029BA"/>
    <w:rsid w:val="00E02A12"/>
    <w:rsid w:val="00E02A63"/>
    <w:rsid w:val="00E02AC9"/>
    <w:rsid w:val="00E02C51"/>
    <w:rsid w:val="00E02CBA"/>
    <w:rsid w:val="00E02FC6"/>
    <w:rsid w:val="00E03376"/>
    <w:rsid w:val="00E03444"/>
    <w:rsid w:val="00E037FF"/>
    <w:rsid w:val="00E038E1"/>
    <w:rsid w:val="00E03938"/>
    <w:rsid w:val="00E03AFA"/>
    <w:rsid w:val="00E03BCB"/>
    <w:rsid w:val="00E04023"/>
    <w:rsid w:val="00E041E7"/>
    <w:rsid w:val="00E043DD"/>
    <w:rsid w:val="00E04509"/>
    <w:rsid w:val="00E04514"/>
    <w:rsid w:val="00E04766"/>
    <w:rsid w:val="00E04956"/>
    <w:rsid w:val="00E04BE7"/>
    <w:rsid w:val="00E04D3B"/>
    <w:rsid w:val="00E04DF0"/>
    <w:rsid w:val="00E05243"/>
    <w:rsid w:val="00E05338"/>
    <w:rsid w:val="00E05349"/>
    <w:rsid w:val="00E05520"/>
    <w:rsid w:val="00E05608"/>
    <w:rsid w:val="00E057A9"/>
    <w:rsid w:val="00E05931"/>
    <w:rsid w:val="00E05AA4"/>
    <w:rsid w:val="00E05BC3"/>
    <w:rsid w:val="00E05D4B"/>
    <w:rsid w:val="00E05E83"/>
    <w:rsid w:val="00E05F2B"/>
    <w:rsid w:val="00E05FE3"/>
    <w:rsid w:val="00E0621A"/>
    <w:rsid w:val="00E06249"/>
    <w:rsid w:val="00E062E2"/>
    <w:rsid w:val="00E06314"/>
    <w:rsid w:val="00E063CF"/>
    <w:rsid w:val="00E065A5"/>
    <w:rsid w:val="00E06750"/>
    <w:rsid w:val="00E069D2"/>
    <w:rsid w:val="00E06A89"/>
    <w:rsid w:val="00E06B16"/>
    <w:rsid w:val="00E06C41"/>
    <w:rsid w:val="00E06DB8"/>
    <w:rsid w:val="00E06EEB"/>
    <w:rsid w:val="00E06F37"/>
    <w:rsid w:val="00E06FDC"/>
    <w:rsid w:val="00E07142"/>
    <w:rsid w:val="00E07850"/>
    <w:rsid w:val="00E07A39"/>
    <w:rsid w:val="00E07B69"/>
    <w:rsid w:val="00E07D72"/>
    <w:rsid w:val="00E07E9D"/>
    <w:rsid w:val="00E07F4F"/>
    <w:rsid w:val="00E100D4"/>
    <w:rsid w:val="00E1019F"/>
    <w:rsid w:val="00E10203"/>
    <w:rsid w:val="00E1048E"/>
    <w:rsid w:val="00E10549"/>
    <w:rsid w:val="00E10571"/>
    <w:rsid w:val="00E10827"/>
    <w:rsid w:val="00E10AD1"/>
    <w:rsid w:val="00E10BED"/>
    <w:rsid w:val="00E10C66"/>
    <w:rsid w:val="00E10CDB"/>
    <w:rsid w:val="00E10E0A"/>
    <w:rsid w:val="00E10E2C"/>
    <w:rsid w:val="00E10E4B"/>
    <w:rsid w:val="00E10F16"/>
    <w:rsid w:val="00E10F9E"/>
    <w:rsid w:val="00E11354"/>
    <w:rsid w:val="00E113B2"/>
    <w:rsid w:val="00E11781"/>
    <w:rsid w:val="00E11B38"/>
    <w:rsid w:val="00E11E17"/>
    <w:rsid w:val="00E11E64"/>
    <w:rsid w:val="00E11F33"/>
    <w:rsid w:val="00E11F3D"/>
    <w:rsid w:val="00E11FF6"/>
    <w:rsid w:val="00E12063"/>
    <w:rsid w:val="00E120B8"/>
    <w:rsid w:val="00E1217E"/>
    <w:rsid w:val="00E121EF"/>
    <w:rsid w:val="00E122F9"/>
    <w:rsid w:val="00E124DC"/>
    <w:rsid w:val="00E12602"/>
    <w:rsid w:val="00E12633"/>
    <w:rsid w:val="00E1289B"/>
    <w:rsid w:val="00E128E8"/>
    <w:rsid w:val="00E1291D"/>
    <w:rsid w:val="00E129DA"/>
    <w:rsid w:val="00E12A1E"/>
    <w:rsid w:val="00E12A54"/>
    <w:rsid w:val="00E12AAF"/>
    <w:rsid w:val="00E12B16"/>
    <w:rsid w:val="00E12B38"/>
    <w:rsid w:val="00E12B5E"/>
    <w:rsid w:val="00E12C69"/>
    <w:rsid w:val="00E12CA3"/>
    <w:rsid w:val="00E12D79"/>
    <w:rsid w:val="00E12D88"/>
    <w:rsid w:val="00E12E5B"/>
    <w:rsid w:val="00E12E8D"/>
    <w:rsid w:val="00E12FA6"/>
    <w:rsid w:val="00E131F8"/>
    <w:rsid w:val="00E1363C"/>
    <w:rsid w:val="00E13715"/>
    <w:rsid w:val="00E139DE"/>
    <w:rsid w:val="00E13AB5"/>
    <w:rsid w:val="00E13F00"/>
    <w:rsid w:val="00E13F31"/>
    <w:rsid w:val="00E13FC4"/>
    <w:rsid w:val="00E1469F"/>
    <w:rsid w:val="00E147F1"/>
    <w:rsid w:val="00E148D4"/>
    <w:rsid w:val="00E149FD"/>
    <w:rsid w:val="00E14AC0"/>
    <w:rsid w:val="00E14C33"/>
    <w:rsid w:val="00E14CA9"/>
    <w:rsid w:val="00E14CB8"/>
    <w:rsid w:val="00E14CF3"/>
    <w:rsid w:val="00E14CF4"/>
    <w:rsid w:val="00E14E58"/>
    <w:rsid w:val="00E14ED5"/>
    <w:rsid w:val="00E1507D"/>
    <w:rsid w:val="00E151B1"/>
    <w:rsid w:val="00E1528B"/>
    <w:rsid w:val="00E154B4"/>
    <w:rsid w:val="00E154DF"/>
    <w:rsid w:val="00E15775"/>
    <w:rsid w:val="00E15A54"/>
    <w:rsid w:val="00E15BD3"/>
    <w:rsid w:val="00E15DF5"/>
    <w:rsid w:val="00E15F16"/>
    <w:rsid w:val="00E15F6E"/>
    <w:rsid w:val="00E15F97"/>
    <w:rsid w:val="00E1600E"/>
    <w:rsid w:val="00E16025"/>
    <w:rsid w:val="00E161A0"/>
    <w:rsid w:val="00E162D6"/>
    <w:rsid w:val="00E1634A"/>
    <w:rsid w:val="00E1656C"/>
    <w:rsid w:val="00E16613"/>
    <w:rsid w:val="00E16672"/>
    <w:rsid w:val="00E16981"/>
    <w:rsid w:val="00E16A9A"/>
    <w:rsid w:val="00E16BDD"/>
    <w:rsid w:val="00E16ED4"/>
    <w:rsid w:val="00E1710F"/>
    <w:rsid w:val="00E17464"/>
    <w:rsid w:val="00E176CC"/>
    <w:rsid w:val="00E176EB"/>
    <w:rsid w:val="00E178FB"/>
    <w:rsid w:val="00E17D0B"/>
    <w:rsid w:val="00E17D6A"/>
    <w:rsid w:val="00E17DDE"/>
    <w:rsid w:val="00E17F63"/>
    <w:rsid w:val="00E20186"/>
    <w:rsid w:val="00E201F4"/>
    <w:rsid w:val="00E20254"/>
    <w:rsid w:val="00E2079E"/>
    <w:rsid w:val="00E207F8"/>
    <w:rsid w:val="00E2088E"/>
    <w:rsid w:val="00E20A4F"/>
    <w:rsid w:val="00E20AA6"/>
    <w:rsid w:val="00E20C0C"/>
    <w:rsid w:val="00E20C24"/>
    <w:rsid w:val="00E20CEB"/>
    <w:rsid w:val="00E20FB4"/>
    <w:rsid w:val="00E21125"/>
    <w:rsid w:val="00E211B4"/>
    <w:rsid w:val="00E211CC"/>
    <w:rsid w:val="00E21288"/>
    <w:rsid w:val="00E2129D"/>
    <w:rsid w:val="00E212DE"/>
    <w:rsid w:val="00E21455"/>
    <w:rsid w:val="00E215D9"/>
    <w:rsid w:val="00E2175E"/>
    <w:rsid w:val="00E2184E"/>
    <w:rsid w:val="00E21957"/>
    <w:rsid w:val="00E2195E"/>
    <w:rsid w:val="00E219DF"/>
    <w:rsid w:val="00E21A65"/>
    <w:rsid w:val="00E21C3D"/>
    <w:rsid w:val="00E21C5E"/>
    <w:rsid w:val="00E21CAB"/>
    <w:rsid w:val="00E21DEE"/>
    <w:rsid w:val="00E21F28"/>
    <w:rsid w:val="00E21F8C"/>
    <w:rsid w:val="00E22110"/>
    <w:rsid w:val="00E2211C"/>
    <w:rsid w:val="00E2217A"/>
    <w:rsid w:val="00E221AE"/>
    <w:rsid w:val="00E222C1"/>
    <w:rsid w:val="00E2230C"/>
    <w:rsid w:val="00E22332"/>
    <w:rsid w:val="00E223E2"/>
    <w:rsid w:val="00E2240A"/>
    <w:rsid w:val="00E2258A"/>
    <w:rsid w:val="00E2273A"/>
    <w:rsid w:val="00E22A1C"/>
    <w:rsid w:val="00E22B44"/>
    <w:rsid w:val="00E22FDE"/>
    <w:rsid w:val="00E230FB"/>
    <w:rsid w:val="00E23427"/>
    <w:rsid w:val="00E237A5"/>
    <w:rsid w:val="00E23826"/>
    <w:rsid w:val="00E23839"/>
    <w:rsid w:val="00E238B1"/>
    <w:rsid w:val="00E23939"/>
    <w:rsid w:val="00E23944"/>
    <w:rsid w:val="00E239A7"/>
    <w:rsid w:val="00E23A69"/>
    <w:rsid w:val="00E23FB5"/>
    <w:rsid w:val="00E2408F"/>
    <w:rsid w:val="00E2410E"/>
    <w:rsid w:val="00E2422E"/>
    <w:rsid w:val="00E24278"/>
    <w:rsid w:val="00E2428D"/>
    <w:rsid w:val="00E244F9"/>
    <w:rsid w:val="00E24632"/>
    <w:rsid w:val="00E2499C"/>
    <w:rsid w:val="00E24B76"/>
    <w:rsid w:val="00E24BA9"/>
    <w:rsid w:val="00E24CB6"/>
    <w:rsid w:val="00E24D72"/>
    <w:rsid w:val="00E24D89"/>
    <w:rsid w:val="00E24E00"/>
    <w:rsid w:val="00E25235"/>
    <w:rsid w:val="00E2528B"/>
    <w:rsid w:val="00E25298"/>
    <w:rsid w:val="00E252F7"/>
    <w:rsid w:val="00E253E0"/>
    <w:rsid w:val="00E2541E"/>
    <w:rsid w:val="00E2544F"/>
    <w:rsid w:val="00E25459"/>
    <w:rsid w:val="00E25583"/>
    <w:rsid w:val="00E255B2"/>
    <w:rsid w:val="00E2573A"/>
    <w:rsid w:val="00E257C3"/>
    <w:rsid w:val="00E2581D"/>
    <w:rsid w:val="00E25906"/>
    <w:rsid w:val="00E25B3F"/>
    <w:rsid w:val="00E25B84"/>
    <w:rsid w:val="00E25BA8"/>
    <w:rsid w:val="00E25C32"/>
    <w:rsid w:val="00E25DCE"/>
    <w:rsid w:val="00E25E23"/>
    <w:rsid w:val="00E25E24"/>
    <w:rsid w:val="00E25F2A"/>
    <w:rsid w:val="00E261A5"/>
    <w:rsid w:val="00E26555"/>
    <w:rsid w:val="00E26566"/>
    <w:rsid w:val="00E26745"/>
    <w:rsid w:val="00E268AB"/>
    <w:rsid w:val="00E26A4A"/>
    <w:rsid w:val="00E26B37"/>
    <w:rsid w:val="00E26BC2"/>
    <w:rsid w:val="00E26BF8"/>
    <w:rsid w:val="00E26C49"/>
    <w:rsid w:val="00E26D20"/>
    <w:rsid w:val="00E26DA9"/>
    <w:rsid w:val="00E26FDE"/>
    <w:rsid w:val="00E271D0"/>
    <w:rsid w:val="00E2727F"/>
    <w:rsid w:val="00E272E1"/>
    <w:rsid w:val="00E27315"/>
    <w:rsid w:val="00E2734E"/>
    <w:rsid w:val="00E27364"/>
    <w:rsid w:val="00E27549"/>
    <w:rsid w:val="00E275A0"/>
    <w:rsid w:val="00E278B9"/>
    <w:rsid w:val="00E27961"/>
    <w:rsid w:val="00E27C62"/>
    <w:rsid w:val="00E27EAD"/>
    <w:rsid w:val="00E300DF"/>
    <w:rsid w:val="00E300EA"/>
    <w:rsid w:val="00E301D8"/>
    <w:rsid w:val="00E30505"/>
    <w:rsid w:val="00E3069A"/>
    <w:rsid w:val="00E30A11"/>
    <w:rsid w:val="00E30AA1"/>
    <w:rsid w:val="00E30B45"/>
    <w:rsid w:val="00E30CA5"/>
    <w:rsid w:val="00E30D64"/>
    <w:rsid w:val="00E30E1A"/>
    <w:rsid w:val="00E30E4B"/>
    <w:rsid w:val="00E30E7E"/>
    <w:rsid w:val="00E3112D"/>
    <w:rsid w:val="00E3120E"/>
    <w:rsid w:val="00E312F3"/>
    <w:rsid w:val="00E314D3"/>
    <w:rsid w:val="00E3157A"/>
    <w:rsid w:val="00E3164E"/>
    <w:rsid w:val="00E316F1"/>
    <w:rsid w:val="00E31758"/>
    <w:rsid w:val="00E319A1"/>
    <w:rsid w:val="00E31BDF"/>
    <w:rsid w:val="00E31C25"/>
    <w:rsid w:val="00E31DE5"/>
    <w:rsid w:val="00E31F11"/>
    <w:rsid w:val="00E31FD9"/>
    <w:rsid w:val="00E321AE"/>
    <w:rsid w:val="00E3223C"/>
    <w:rsid w:val="00E32297"/>
    <w:rsid w:val="00E323F6"/>
    <w:rsid w:val="00E326AD"/>
    <w:rsid w:val="00E32773"/>
    <w:rsid w:val="00E32779"/>
    <w:rsid w:val="00E327A0"/>
    <w:rsid w:val="00E32847"/>
    <w:rsid w:val="00E32875"/>
    <w:rsid w:val="00E32902"/>
    <w:rsid w:val="00E32A93"/>
    <w:rsid w:val="00E32C53"/>
    <w:rsid w:val="00E32D84"/>
    <w:rsid w:val="00E332D4"/>
    <w:rsid w:val="00E332ED"/>
    <w:rsid w:val="00E3341C"/>
    <w:rsid w:val="00E33505"/>
    <w:rsid w:val="00E3356D"/>
    <w:rsid w:val="00E33584"/>
    <w:rsid w:val="00E33A5B"/>
    <w:rsid w:val="00E33E3C"/>
    <w:rsid w:val="00E3413C"/>
    <w:rsid w:val="00E34158"/>
    <w:rsid w:val="00E341A1"/>
    <w:rsid w:val="00E34569"/>
    <w:rsid w:val="00E34956"/>
    <w:rsid w:val="00E34B6E"/>
    <w:rsid w:val="00E34E46"/>
    <w:rsid w:val="00E34EF5"/>
    <w:rsid w:val="00E34EFD"/>
    <w:rsid w:val="00E3517E"/>
    <w:rsid w:val="00E351F1"/>
    <w:rsid w:val="00E35470"/>
    <w:rsid w:val="00E355B5"/>
    <w:rsid w:val="00E35844"/>
    <w:rsid w:val="00E359AA"/>
    <w:rsid w:val="00E359ED"/>
    <w:rsid w:val="00E35BEE"/>
    <w:rsid w:val="00E360A3"/>
    <w:rsid w:val="00E360C1"/>
    <w:rsid w:val="00E3614B"/>
    <w:rsid w:val="00E36244"/>
    <w:rsid w:val="00E3631A"/>
    <w:rsid w:val="00E3657D"/>
    <w:rsid w:val="00E3670D"/>
    <w:rsid w:val="00E36874"/>
    <w:rsid w:val="00E369F5"/>
    <w:rsid w:val="00E36CC4"/>
    <w:rsid w:val="00E36D53"/>
    <w:rsid w:val="00E36E24"/>
    <w:rsid w:val="00E36EE8"/>
    <w:rsid w:val="00E36F9B"/>
    <w:rsid w:val="00E372D4"/>
    <w:rsid w:val="00E37307"/>
    <w:rsid w:val="00E37408"/>
    <w:rsid w:val="00E375EF"/>
    <w:rsid w:val="00E375FE"/>
    <w:rsid w:val="00E37753"/>
    <w:rsid w:val="00E377DD"/>
    <w:rsid w:val="00E37802"/>
    <w:rsid w:val="00E37BB2"/>
    <w:rsid w:val="00E37BD8"/>
    <w:rsid w:val="00E37CA9"/>
    <w:rsid w:val="00E37D74"/>
    <w:rsid w:val="00E37DD2"/>
    <w:rsid w:val="00E4008F"/>
    <w:rsid w:val="00E401DA"/>
    <w:rsid w:val="00E4026A"/>
    <w:rsid w:val="00E403AE"/>
    <w:rsid w:val="00E40521"/>
    <w:rsid w:val="00E4055D"/>
    <w:rsid w:val="00E406BF"/>
    <w:rsid w:val="00E4074E"/>
    <w:rsid w:val="00E407DD"/>
    <w:rsid w:val="00E407FF"/>
    <w:rsid w:val="00E4088D"/>
    <w:rsid w:val="00E40973"/>
    <w:rsid w:val="00E409F3"/>
    <w:rsid w:val="00E40A95"/>
    <w:rsid w:val="00E40BD9"/>
    <w:rsid w:val="00E40CA2"/>
    <w:rsid w:val="00E40CC3"/>
    <w:rsid w:val="00E40D78"/>
    <w:rsid w:val="00E40D91"/>
    <w:rsid w:val="00E40E7E"/>
    <w:rsid w:val="00E40F61"/>
    <w:rsid w:val="00E410D5"/>
    <w:rsid w:val="00E41516"/>
    <w:rsid w:val="00E41832"/>
    <w:rsid w:val="00E41A89"/>
    <w:rsid w:val="00E41B2E"/>
    <w:rsid w:val="00E41B52"/>
    <w:rsid w:val="00E41DF8"/>
    <w:rsid w:val="00E41FD5"/>
    <w:rsid w:val="00E42082"/>
    <w:rsid w:val="00E420D6"/>
    <w:rsid w:val="00E422CE"/>
    <w:rsid w:val="00E42307"/>
    <w:rsid w:val="00E42439"/>
    <w:rsid w:val="00E4247B"/>
    <w:rsid w:val="00E42735"/>
    <w:rsid w:val="00E428E4"/>
    <w:rsid w:val="00E42952"/>
    <w:rsid w:val="00E429F3"/>
    <w:rsid w:val="00E429FB"/>
    <w:rsid w:val="00E42B6C"/>
    <w:rsid w:val="00E42D0A"/>
    <w:rsid w:val="00E42E11"/>
    <w:rsid w:val="00E42FDE"/>
    <w:rsid w:val="00E43411"/>
    <w:rsid w:val="00E43438"/>
    <w:rsid w:val="00E4357B"/>
    <w:rsid w:val="00E435DF"/>
    <w:rsid w:val="00E43782"/>
    <w:rsid w:val="00E43954"/>
    <w:rsid w:val="00E4398E"/>
    <w:rsid w:val="00E439C1"/>
    <w:rsid w:val="00E442F6"/>
    <w:rsid w:val="00E44347"/>
    <w:rsid w:val="00E44399"/>
    <w:rsid w:val="00E445EE"/>
    <w:rsid w:val="00E448EE"/>
    <w:rsid w:val="00E44BDB"/>
    <w:rsid w:val="00E44FD4"/>
    <w:rsid w:val="00E450B0"/>
    <w:rsid w:val="00E4511E"/>
    <w:rsid w:val="00E4527A"/>
    <w:rsid w:val="00E4558A"/>
    <w:rsid w:val="00E45607"/>
    <w:rsid w:val="00E45772"/>
    <w:rsid w:val="00E45855"/>
    <w:rsid w:val="00E458BA"/>
    <w:rsid w:val="00E45952"/>
    <w:rsid w:val="00E45A3A"/>
    <w:rsid w:val="00E45B0A"/>
    <w:rsid w:val="00E45C2C"/>
    <w:rsid w:val="00E45C6E"/>
    <w:rsid w:val="00E45CB3"/>
    <w:rsid w:val="00E45CD9"/>
    <w:rsid w:val="00E460C8"/>
    <w:rsid w:val="00E46158"/>
    <w:rsid w:val="00E46233"/>
    <w:rsid w:val="00E465DA"/>
    <w:rsid w:val="00E466F9"/>
    <w:rsid w:val="00E46B1E"/>
    <w:rsid w:val="00E46EB6"/>
    <w:rsid w:val="00E46F20"/>
    <w:rsid w:val="00E471AF"/>
    <w:rsid w:val="00E471EF"/>
    <w:rsid w:val="00E47310"/>
    <w:rsid w:val="00E475CD"/>
    <w:rsid w:val="00E47760"/>
    <w:rsid w:val="00E4782A"/>
    <w:rsid w:val="00E47920"/>
    <w:rsid w:val="00E47AB1"/>
    <w:rsid w:val="00E47C09"/>
    <w:rsid w:val="00E47DFC"/>
    <w:rsid w:val="00E501B6"/>
    <w:rsid w:val="00E5027A"/>
    <w:rsid w:val="00E50319"/>
    <w:rsid w:val="00E50407"/>
    <w:rsid w:val="00E50409"/>
    <w:rsid w:val="00E50491"/>
    <w:rsid w:val="00E5051C"/>
    <w:rsid w:val="00E5059C"/>
    <w:rsid w:val="00E506B1"/>
    <w:rsid w:val="00E506E8"/>
    <w:rsid w:val="00E50B8D"/>
    <w:rsid w:val="00E50C6C"/>
    <w:rsid w:val="00E50D57"/>
    <w:rsid w:val="00E50F02"/>
    <w:rsid w:val="00E5106C"/>
    <w:rsid w:val="00E510EA"/>
    <w:rsid w:val="00E51107"/>
    <w:rsid w:val="00E511C5"/>
    <w:rsid w:val="00E51242"/>
    <w:rsid w:val="00E512AE"/>
    <w:rsid w:val="00E514D1"/>
    <w:rsid w:val="00E5168A"/>
    <w:rsid w:val="00E51A06"/>
    <w:rsid w:val="00E51B4C"/>
    <w:rsid w:val="00E51C39"/>
    <w:rsid w:val="00E51EE2"/>
    <w:rsid w:val="00E51FD1"/>
    <w:rsid w:val="00E520AB"/>
    <w:rsid w:val="00E52182"/>
    <w:rsid w:val="00E52220"/>
    <w:rsid w:val="00E52357"/>
    <w:rsid w:val="00E524DF"/>
    <w:rsid w:val="00E5253F"/>
    <w:rsid w:val="00E527CF"/>
    <w:rsid w:val="00E528D1"/>
    <w:rsid w:val="00E529CF"/>
    <w:rsid w:val="00E52A29"/>
    <w:rsid w:val="00E52CAB"/>
    <w:rsid w:val="00E52D2F"/>
    <w:rsid w:val="00E52D62"/>
    <w:rsid w:val="00E52D9D"/>
    <w:rsid w:val="00E52E63"/>
    <w:rsid w:val="00E52EEC"/>
    <w:rsid w:val="00E52F9F"/>
    <w:rsid w:val="00E53249"/>
    <w:rsid w:val="00E532C8"/>
    <w:rsid w:val="00E5340F"/>
    <w:rsid w:val="00E536F2"/>
    <w:rsid w:val="00E53719"/>
    <w:rsid w:val="00E5371C"/>
    <w:rsid w:val="00E5375B"/>
    <w:rsid w:val="00E53819"/>
    <w:rsid w:val="00E53961"/>
    <w:rsid w:val="00E53A0B"/>
    <w:rsid w:val="00E53B74"/>
    <w:rsid w:val="00E53C05"/>
    <w:rsid w:val="00E53D7C"/>
    <w:rsid w:val="00E53D89"/>
    <w:rsid w:val="00E53E79"/>
    <w:rsid w:val="00E53F12"/>
    <w:rsid w:val="00E53F73"/>
    <w:rsid w:val="00E53F81"/>
    <w:rsid w:val="00E540A1"/>
    <w:rsid w:val="00E54178"/>
    <w:rsid w:val="00E542CE"/>
    <w:rsid w:val="00E543A0"/>
    <w:rsid w:val="00E543E5"/>
    <w:rsid w:val="00E545D2"/>
    <w:rsid w:val="00E545DE"/>
    <w:rsid w:val="00E54801"/>
    <w:rsid w:val="00E5484D"/>
    <w:rsid w:val="00E548CC"/>
    <w:rsid w:val="00E5495E"/>
    <w:rsid w:val="00E54A9A"/>
    <w:rsid w:val="00E54B28"/>
    <w:rsid w:val="00E54C1D"/>
    <w:rsid w:val="00E54C5F"/>
    <w:rsid w:val="00E54D88"/>
    <w:rsid w:val="00E5523B"/>
    <w:rsid w:val="00E55439"/>
    <w:rsid w:val="00E554A7"/>
    <w:rsid w:val="00E5563B"/>
    <w:rsid w:val="00E556B9"/>
    <w:rsid w:val="00E5584D"/>
    <w:rsid w:val="00E55963"/>
    <w:rsid w:val="00E55973"/>
    <w:rsid w:val="00E559FD"/>
    <w:rsid w:val="00E55AAB"/>
    <w:rsid w:val="00E55C8D"/>
    <w:rsid w:val="00E55D44"/>
    <w:rsid w:val="00E55E38"/>
    <w:rsid w:val="00E56163"/>
    <w:rsid w:val="00E56313"/>
    <w:rsid w:val="00E56352"/>
    <w:rsid w:val="00E5678A"/>
    <w:rsid w:val="00E56870"/>
    <w:rsid w:val="00E56F87"/>
    <w:rsid w:val="00E56FFE"/>
    <w:rsid w:val="00E570BA"/>
    <w:rsid w:val="00E57391"/>
    <w:rsid w:val="00E57606"/>
    <w:rsid w:val="00E57640"/>
    <w:rsid w:val="00E578E2"/>
    <w:rsid w:val="00E579B9"/>
    <w:rsid w:val="00E579F4"/>
    <w:rsid w:val="00E57A72"/>
    <w:rsid w:val="00E57B22"/>
    <w:rsid w:val="00E57B39"/>
    <w:rsid w:val="00E57C08"/>
    <w:rsid w:val="00E6010D"/>
    <w:rsid w:val="00E60115"/>
    <w:rsid w:val="00E603B3"/>
    <w:rsid w:val="00E60638"/>
    <w:rsid w:val="00E60665"/>
    <w:rsid w:val="00E606D8"/>
    <w:rsid w:val="00E60829"/>
    <w:rsid w:val="00E608A8"/>
    <w:rsid w:val="00E60911"/>
    <w:rsid w:val="00E60955"/>
    <w:rsid w:val="00E60A5B"/>
    <w:rsid w:val="00E60AD1"/>
    <w:rsid w:val="00E60B3E"/>
    <w:rsid w:val="00E60CCC"/>
    <w:rsid w:val="00E60DE5"/>
    <w:rsid w:val="00E60E71"/>
    <w:rsid w:val="00E60F7E"/>
    <w:rsid w:val="00E60F94"/>
    <w:rsid w:val="00E6101D"/>
    <w:rsid w:val="00E6131A"/>
    <w:rsid w:val="00E613AA"/>
    <w:rsid w:val="00E61499"/>
    <w:rsid w:val="00E614C6"/>
    <w:rsid w:val="00E6180E"/>
    <w:rsid w:val="00E618A8"/>
    <w:rsid w:val="00E61C57"/>
    <w:rsid w:val="00E61E94"/>
    <w:rsid w:val="00E61EC5"/>
    <w:rsid w:val="00E620E2"/>
    <w:rsid w:val="00E620ED"/>
    <w:rsid w:val="00E62288"/>
    <w:rsid w:val="00E6235C"/>
    <w:rsid w:val="00E62394"/>
    <w:rsid w:val="00E62485"/>
    <w:rsid w:val="00E62556"/>
    <w:rsid w:val="00E62706"/>
    <w:rsid w:val="00E628CC"/>
    <w:rsid w:val="00E629B4"/>
    <w:rsid w:val="00E62B30"/>
    <w:rsid w:val="00E62B3D"/>
    <w:rsid w:val="00E62DE1"/>
    <w:rsid w:val="00E6338C"/>
    <w:rsid w:val="00E63466"/>
    <w:rsid w:val="00E634B5"/>
    <w:rsid w:val="00E63546"/>
    <w:rsid w:val="00E63696"/>
    <w:rsid w:val="00E63910"/>
    <w:rsid w:val="00E63CC4"/>
    <w:rsid w:val="00E63CD2"/>
    <w:rsid w:val="00E641ED"/>
    <w:rsid w:val="00E64248"/>
    <w:rsid w:val="00E6433F"/>
    <w:rsid w:val="00E644ED"/>
    <w:rsid w:val="00E6472A"/>
    <w:rsid w:val="00E64B6D"/>
    <w:rsid w:val="00E64E4B"/>
    <w:rsid w:val="00E64F2D"/>
    <w:rsid w:val="00E65446"/>
    <w:rsid w:val="00E65521"/>
    <w:rsid w:val="00E6563F"/>
    <w:rsid w:val="00E657B6"/>
    <w:rsid w:val="00E657B7"/>
    <w:rsid w:val="00E65817"/>
    <w:rsid w:val="00E65850"/>
    <w:rsid w:val="00E65A92"/>
    <w:rsid w:val="00E65AAD"/>
    <w:rsid w:val="00E65B79"/>
    <w:rsid w:val="00E65BFB"/>
    <w:rsid w:val="00E65DD3"/>
    <w:rsid w:val="00E65F61"/>
    <w:rsid w:val="00E66380"/>
    <w:rsid w:val="00E66386"/>
    <w:rsid w:val="00E66459"/>
    <w:rsid w:val="00E6669D"/>
    <w:rsid w:val="00E666C1"/>
    <w:rsid w:val="00E66BC3"/>
    <w:rsid w:val="00E66CCA"/>
    <w:rsid w:val="00E66DA4"/>
    <w:rsid w:val="00E66E41"/>
    <w:rsid w:val="00E66E9F"/>
    <w:rsid w:val="00E66EB4"/>
    <w:rsid w:val="00E66EC7"/>
    <w:rsid w:val="00E6740B"/>
    <w:rsid w:val="00E674F6"/>
    <w:rsid w:val="00E675D4"/>
    <w:rsid w:val="00E67702"/>
    <w:rsid w:val="00E67788"/>
    <w:rsid w:val="00E67850"/>
    <w:rsid w:val="00E67B09"/>
    <w:rsid w:val="00E67B7C"/>
    <w:rsid w:val="00E67E86"/>
    <w:rsid w:val="00E67E8F"/>
    <w:rsid w:val="00E67EA4"/>
    <w:rsid w:val="00E67EC0"/>
    <w:rsid w:val="00E70119"/>
    <w:rsid w:val="00E7018C"/>
    <w:rsid w:val="00E70560"/>
    <w:rsid w:val="00E70644"/>
    <w:rsid w:val="00E70647"/>
    <w:rsid w:val="00E70683"/>
    <w:rsid w:val="00E70ACB"/>
    <w:rsid w:val="00E70CD1"/>
    <w:rsid w:val="00E70E64"/>
    <w:rsid w:val="00E71022"/>
    <w:rsid w:val="00E710C1"/>
    <w:rsid w:val="00E711CB"/>
    <w:rsid w:val="00E7123B"/>
    <w:rsid w:val="00E712EF"/>
    <w:rsid w:val="00E71314"/>
    <w:rsid w:val="00E7161E"/>
    <w:rsid w:val="00E71784"/>
    <w:rsid w:val="00E7184D"/>
    <w:rsid w:val="00E71876"/>
    <w:rsid w:val="00E718A4"/>
    <w:rsid w:val="00E7191D"/>
    <w:rsid w:val="00E719CF"/>
    <w:rsid w:val="00E71B30"/>
    <w:rsid w:val="00E71B5F"/>
    <w:rsid w:val="00E71C18"/>
    <w:rsid w:val="00E71D80"/>
    <w:rsid w:val="00E72114"/>
    <w:rsid w:val="00E7225C"/>
    <w:rsid w:val="00E72305"/>
    <w:rsid w:val="00E7236D"/>
    <w:rsid w:val="00E723EF"/>
    <w:rsid w:val="00E72416"/>
    <w:rsid w:val="00E724A4"/>
    <w:rsid w:val="00E727A9"/>
    <w:rsid w:val="00E727F1"/>
    <w:rsid w:val="00E72A8E"/>
    <w:rsid w:val="00E72C38"/>
    <w:rsid w:val="00E72D71"/>
    <w:rsid w:val="00E72DAB"/>
    <w:rsid w:val="00E72EA6"/>
    <w:rsid w:val="00E73075"/>
    <w:rsid w:val="00E731CA"/>
    <w:rsid w:val="00E7322C"/>
    <w:rsid w:val="00E732AB"/>
    <w:rsid w:val="00E73477"/>
    <w:rsid w:val="00E7352E"/>
    <w:rsid w:val="00E7356A"/>
    <w:rsid w:val="00E7357C"/>
    <w:rsid w:val="00E73720"/>
    <w:rsid w:val="00E73854"/>
    <w:rsid w:val="00E73DE3"/>
    <w:rsid w:val="00E73E19"/>
    <w:rsid w:val="00E74460"/>
    <w:rsid w:val="00E74506"/>
    <w:rsid w:val="00E7453E"/>
    <w:rsid w:val="00E7461B"/>
    <w:rsid w:val="00E74790"/>
    <w:rsid w:val="00E74855"/>
    <w:rsid w:val="00E7494D"/>
    <w:rsid w:val="00E74B26"/>
    <w:rsid w:val="00E74BD0"/>
    <w:rsid w:val="00E74D6F"/>
    <w:rsid w:val="00E74DEA"/>
    <w:rsid w:val="00E74E1E"/>
    <w:rsid w:val="00E74FE0"/>
    <w:rsid w:val="00E7519E"/>
    <w:rsid w:val="00E7520C"/>
    <w:rsid w:val="00E75524"/>
    <w:rsid w:val="00E75611"/>
    <w:rsid w:val="00E7591D"/>
    <w:rsid w:val="00E75AFA"/>
    <w:rsid w:val="00E761AF"/>
    <w:rsid w:val="00E76202"/>
    <w:rsid w:val="00E763DA"/>
    <w:rsid w:val="00E76407"/>
    <w:rsid w:val="00E7651F"/>
    <w:rsid w:val="00E765F8"/>
    <w:rsid w:val="00E7665B"/>
    <w:rsid w:val="00E7675B"/>
    <w:rsid w:val="00E769EF"/>
    <w:rsid w:val="00E76B2B"/>
    <w:rsid w:val="00E76CA3"/>
    <w:rsid w:val="00E76DBB"/>
    <w:rsid w:val="00E76E56"/>
    <w:rsid w:val="00E771FE"/>
    <w:rsid w:val="00E7727B"/>
    <w:rsid w:val="00E777ED"/>
    <w:rsid w:val="00E77A98"/>
    <w:rsid w:val="00E77ACB"/>
    <w:rsid w:val="00E77B55"/>
    <w:rsid w:val="00E77BC3"/>
    <w:rsid w:val="00E77EBC"/>
    <w:rsid w:val="00E80106"/>
    <w:rsid w:val="00E801C3"/>
    <w:rsid w:val="00E80636"/>
    <w:rsid w:val="00E80B33"/>
    <w:rsid w:val="00E80C72"/>
    <w:rsid w:val="00E80E44"/>
    <w:rsid w:val="00E80FA8"/>
    <w:rsid w:val="00E81055"/>
    <w:rsid w:val="00E8132F"/>
    <w:rsid w:val="00E814D4"/>
    <w:rsid w:val="00E815D4"/>
    <w:rsid w:val="00E816C0"/>
    <w:rsid w:val="00E8170A"/>
    <w:rsid w:val="00E81759"/>
    <w:rsid w:val="00E81A18"/>
    <w:rsid w:val="00E81A2A"/>
    <w:rsid w:val="00E81BDF"/>
    <w:rsid w:val="00E81D5C"/>
    <w:rsid w:val="00E81D77"/>
    <w:rsid w:val="00E81E76"/>
    <w:rsid w:val="00E81F30"/>
    <w:rsid w:val="00E823F0"/>
    <w:rsid w:val="00E82714"/>
    <w:rsid w:val="00E8271F"/>
    <w:rsid w:val="00E82956"/>
    <w:rsid w:val="00E82A5B"/>
    <w:rsid w:val="00E82CD0"/>
    <w:rsid w:val="00E82FB4"/>
    <w:rsid w:val="00E830A7"/>
    <w:rsid w:val="00E830F0"/>
    <w:rsid w:val="00E8316E"/>
    <w:rsid w:val="00E83209"/>
    <w:rsid w:val="00E8325F"/>
    <w:rsid w:val="00E8341B"/>
    <w:rsid w:val="00E8353B"/>
    <w:rsid w:val="00E835E0"/>
    <w:rsid w:val="00E83615"/>
    <w:rsid w:val="00E83706"/>
    <w:rsid w:val="00E839D2"/>
    <w:rsid w:val="00E839F6"/>
    <w:rsid w:val="00E83BA2"/>
    <w:rsid w:val="00E83F8E"/>
    <w:rsid w:val="00E83F92"/>
    <w:rsid w:val="00E841D1"/>
    <w:rsid w:val="00E8424B"/>
    <w:rsid w:val="00E84383"/>
    <w:rsid w:val="00E844EA"/>
    <w:rsid w:val="00E8450E"/>
    <w:rsid w:val="00E84581"/>
    <w:rsid w:val="00E84639"/>
    <w:rsid w:val="00E848C9"/>
    <w:rsid w:val="00E853B9"/>
    <w:rsid w:val="00E85499"/>
    <w:rsid w:val="00E85710"/>
    <w:rsid w:val="00E85728"/>
    <w:rsid w:val="00E85791"/>
    <w:rsid w:val="00E858B6"/>
    <w:rsid w:val="00E85970"/>
    <w:rsid w:val="00E85974"/>
    <w:rsid w:val="00E85A89"/>
    <w:rsid w:val="00E85B05"/>
    <w:rsid w:val="00E85B74"/>
    <w:rsid w:val="00E85BB4"/>
    <w:rsid w:val="00E85EB9"/>
    <w:rsid w:val="00E85ED3"/>
    <w:rsid w:val="00E86029"/>
    <w:rsid w:val="00E861E6"/>
    <w:rsid w:val="00E86288"/>
    <w:rsid w:val="00E86625"/>
    <w:rsid w:val="00E867A3"/>
    <w:rsid w:val="00E86894"/>
    <w:rsid w:val="00E86A60"/>
    <w:rsid w:val="00E86B62"/>
    <w:rsid w:val="00E86FD2"/>
    <w:rsid w:val="00E8702A"/>
    <w:rsid w:val="00E873A5"/>
    <w:rsid w:val="00E873F1"/>
    <w:rsid w:val="00E87438"/>
    <w:rsid w:val="00E8769C"/>
    <w:rsid w:val="00E87A25"/>
    <w:rsid w:val="00E87AD3"/>
    <w:rsid w:val="00E87B0B"/>
    <w:rsid w:val="00E87C12"/>
    <w:rsid w:val="00E87CB1"/>
    <w:rsid w:val="00E87DAF"/>
    <w:rsid w:val="00E87DEE"/>
    <w:rsid w:val="00E87FED"/>
    <w:rsid w:val="00E9021A"/>
    <w:rsid w:val="00E90365"/>
    <w:rsid w:val="00E90551"/>
    <w:rsid w:val="00E9069E"/>
    <w:rsid w:val="00E90828"/>
    <w:rsid w:val="00E90A5F"/>
    <w:rsid w:val="00E90C74"/>
    <w:rsid w:val="00E90CD6"/>
    <w:rsid w:val="00E90D70"/>
    <w:rsid w:val="00E90D87"/>
    <w:rsid w:val="00E90E9C"/>
    <w:rsid w:val="00E90EC5"/>
    <w:rsid w:val="00E90FE2"/>
    <w:rsid w:val="00E90FFF"/>
    <w:rsid w:val="00E91071"/>
    <w:rsid w:val="00E91158"/>
    <w:rsid w:val="00E91165"/>
    <w:rsid w:val="00E91524"/>
    <w:rsid w:val="00E916B4"/>
    <w:rsid w:val="00E9178B"/>
    <w:rsid w:val="00E917A6"/>
    <w:rsid w:val="00E919A2"/>
    <w:rsid w:val="00E91AAF"/>
    <w:rsid w:val="00E91CFF"/>
    <w:rsid w:val="00E91DD3"/>
    <w:rsid w:val="00E92072"/>
    <w:rsid w:val="00E9207D"/>
    <w:rsid w:val="00E920AC"/>
    <w:rsid w:val="00E9210B"/>
    <w:rsid w:val="00E92217"/>
    <w:rsid w:val="00E92380"/>
    <w:rsid w:val="00E923AF"/>
    <w:rsid w:val="00E92585"/>
    <w:rsid w:val="00E9269F"/>
    <w:rsid w:val="00E9270A"/>
    <w:rsid w:val="00E9274E"/>
    <w:rsid w:val="00E927EB"/>
    <w:rsid w:val="00E92838"/>
    <w:rsid w:val="00E92897"/>
    <w:rsid w:val="00E928E4"/>
    <w:rsid w:val="00E92D9A"/>
    <w:rsid w:val="00E92E45"/>
    <w:rsid w:val="00E931FB"/>
    <w:rsid w:val="00E93316"/>
    <w:rsid w:val="00E93488"/>
    <w:rsid w:val="00E93502"/>
    <w:rsid w:val="00E93685"/>
    <w:rsid w:val="00E937CA"/>
    <w:rsid w:val="00E937D3"/>
    <w:rsid w:val="00E93A8F"/>
    <w:rsid w:val="00E93C72"/>
    <w:rsid w:val="00E93DC0"/>
    <w:rsid w:val="00E93E59"/>
    <w:rsid w:val="00E93FAA"/>
    <w:rsid w:val="00E93FB7"/>
    <w:rsid w:val="00E93FF8"/>
    <w:rsid w:val="00E940C1"/>
    <w:rsid w:val="00E94181"/>
    <w:rsid w:val="00E941FB"/>
    <w:rsid w:val="00E94455"/>
    <w:rsid w:val="00E94859"/>
    <w:rsid w:val="00E94A40"/>
    <w:rsid w:val="00E94BDB"/>
    <w:rsid w:val="00E94C32"/>
    <w:rsid w:val="00E94D85"/>
    <w:rsid w:val="00E951A0"/>
    <w:rsid w:val="00E951F7"/>
    <w:rsid w:val="00E9547E"/>
    <w:rsid w:val="00E95733"/>
    <w:rsid w:val="00E95AD4"/>
    <w:rsid w:val="00E95B12"/>
    <w:rsid w:val="00E95BCE"/>
    <w:rsid w:val="00E95CC6"/>
    <w:rsid w:val="00E95D20"/>
    <w:rsid w:val="00E95F46"/>
    <w:rsid w:val="00E96000"/>
    <w:rsid w:val="00E962A5"/>
    <w:rsid w:val="00E96389"/>
    <w:rsid w:val="00E964EE"/>
    <w:rsid w:val="00E964FE"/>
    <w:rsid w:val="00E96558"/>
    <w:rsid w:val="00E965E3"/>
    <w:rsid w:val="00E96A4A"/>
    <w:rsid w:val="00E96A4C"/>
    <w:rsid w:val="00E96BEE"/>
    <w:rsid w:val="00E96D8E"/>
    <w:rsid w:val="00E970D8"/>
    <w:rsid w:val="00E97158"/>
    <w:rsid w:val="00E971DE"/>
    <w:rsid w:val="00E972B2"/>
    <w:rsid w:val="00E9733C"/>
    <w:rsid w:val="00E974F3"/>
    <w:rsid w:val="00E9756A"/>
    <w:rsid w:val="00E975E7"/>
    <w:rsid w:val="00E9764A"/>
    <w:rsid w:val="00E97742"/>
    <w:rsid w:val="00E9783B"/>
    <w:rsid w:val="00E9787E"/>
    <w:rsid w:val="00E97883"/>
    <w:rsid w:val="00E97B1B"/>
    <w:rsid w:val="00E97CE0"/>
    <w:rsid w:val="00E97E88"/>
    <w:rsid w:val="00EA0074"/>
    <w:rsid w:val="00EA014D"/>
    <w:rsid w:val="00EA0193"/>
    <w:rsid w:val="00EA031A"/>
    <w:rsid w:val="00EA0508"/>
    <w:rsid w:val="00EA0559"/>
    <w:rsid w:val="00EA0560"/>
    <w:rsid w:val="00EA05C8"/>
    <w:rsid w:val="00EA0688"/>
    <w:rsid w:val="00EA073D"/>
    <w:rsid w:val="00EA0804"/>
    <w:rsid w:val="00EA086A"/>
    <w:rsid w:val="00EA09B6"/>
    <w:rsid w:val="00EA0EE2"/>
    <w:rsid w:val="00EA1161"/>
    <w:rsid w:val="00EA12D6"/>
    <w:rsid w:val="00EA13D2"/>
    <w:rsid w:val="00EA19F6"/>
    <w:rsid w:val="00EA1B57"/>
    <w:rsid w:val="00EA1B6B"/>
    <w:rsid w:val="00EA1BA9"/>
    <w:rsid w:val="00EA1C77"/>
    <w:rsid w:val="00EA1C7F"/>
    <w:rsid w:val="00EA1D25"/>
    <w:rsid w:val="00EA1FD9"/>
    <w:rsid w:val="00EA2167"/>
    <w:rsid w:val="00EA21C6"/>
    <w:rsid w:val="00EA228C"/>
    <w:rsid w:val="00EA22BE"/>
    <w:rsid w:val="00EA2518"/>
    <w:rsid w:val="00EA2533"/>
    <w:rsid w:val="00EA2559"/>
    <w:rsid w:val="00EA278D"/>
    <w:rsid w:val="00EA297A"/>
    <w:rsid w:val="00EA2CC8"/>
    <w:rsid w:val="00EA2F1A"/>
    <w:rsid w:val="00EA2FF0"/>
    <w:rsid w:val="00EA305A"/>
    <w:rsid w:val="00EA323C"/>
    <w:rsid w:val="00EA32A3"/>
    <w:rsid w:val="00EA33D0"/>
    <w:rsid w:val="00EA3529"/>
    <w:rsid w:val="00EA35F6"/>
    <w:rsid w:val="00EA37CF"/>
    <w:rsid w:val="00EA38A7"/>
    <w:rsid w:val="00EA3AD3"/>
    <w:rsid w:val="00EA3AE1"/>
    <w:rsid w:val="00EA3B3D"/>
    <w:rsid w:val="00EA4039"/>
    <w:rsid w:val="00EA40C3"/>
    <w:rsid w:val="00EA40F9"/>
    <w:rsid w:val="00EA4147"/>
    <w:rsid w:val="00EA431B"/>
    <w:rsid w:val="00EA434F"/>
    <w:rsid w:val="00EA4369"/>
    <w:rsid w:val="00EA43AE"/>
    <w:rsid w:val="00EA4472"/>
    <w:rsid w:val="00EA45CB"/>
    <w:rsid w:val="00EA4886"/>
    <w:rsid w:val="00EA48D8"/>
    <w:rsid w:val="00EA4935"/>
    <w:rsid w:val="00EA4966"/>
    <w:rsid w:val="00EA4991"/>
    <w:rsid w:val="00EA49A2"/>
    <w:rsid w:val="00EA4AA1"/>
    <w:rsid w:val="00EA4AEC"/>
    <w:rsid w:val="00EA4DF8"/>
    <w:rsid w:val="00EA4EB5"/>
    <w:rsid w:val="00EA4FC2"/>
    <w:rsid w:val="00EA50D6"/>
    <w:rsid w:val="00EA51B2"/>
    <w:rsid w:val="00EA51E5"/>
    <w:rsid w:val="00EA52CF"/>
    <w:rsid w:val="00EA53A9"/>
    <w:rsid w:val="00EA53DE"/>
    <w:rsid w:val="00EA540E"/>
    <w:rsid w:val="00EA5445"/>
    <w:rsid w:val="00EA553E"/>
    <w:rsid w:val="00EA5581"/>
    <w:rsid w:val="00EA5704"/>
    <w:rsid w:val="00EA5909"/>
    <w:rsid w:val="00EA592D"/>
    <w:rsid w:val="00EA5973"/>
    <w:rsid w:val="00EA5B41"/>
    <w:rsid w:val="00EA5B8F"/>
    <w:rsid w:val="00EA5BB3"/>
    <w:rsid w:val="00EA5D31"/>
    <w:rsid w:val="00EA5E16"/>
    <w:rsid w:val="00EA5F3A"/>
    <w:rsid w:val="00EA5F9E"/>
    <w:rsid w:val="00EA5FD1"/>
    <w:rsid w:val="00EA6211"/>
    <w:rsid w:val="00EA6259"/>
    <w:rsid w:val="00EA62FF"/>
    <w:rsid w:val="00EA6328"/>
    <w:rsid w:val="00EA6824"/>
    <w:rsid w:val="00EA6826"/>
    <w:rsid w:val="00EA6862"/>
    <w:rsid w:val="00EA6A49"/>
    <w:rsid w:val="00EA6C93"/>
    <w:rsid w:val="00EA6CCB"/>
    <w:rsid w:val="00EA726D"/>
    <w:rsid w:val="00EA7275"/>
    <w:rsid w:val="00EA7389"/>
    <w:rsid w:val="00EA7421"/>
    <w:rsid w:val="00EA77A4"/>
    <w:rsid w:val="00EA7AED"/>
    <w:rsid w:val="00EA7B39"/>
    <w:rsid w:val="00EA7BBD"/>
    <w:rsid w:val="00EA7C31"/>
    <w:rsid w:val="00EA7DA1"/>
    <w:rsid w:val="00EA7DDF"/>
    <w:rsid w:val="00EA7DFB"/>
    <w:rsid w:val="00EB0264"/>
    <w:rsid w:val="00EB02D1"/>
    <w:rsid w:val="00EB03E2"/>
    <w:rsid w:val="00EB0530"/>
    <w:rsid w:val="00EB0946"/>
    <w:rsid w:val="00EB0987"/>
    <w:rsid w:val="00EB09EF"/>
    <w:rsid w:val="00EB0A91"/>
    <w:rsid w:val="00EB0DCB"/>
    <w:rsid w:val="00EB0EFE"/>
    <w:rsid w:val="00EB0F13"/>
    <w:rsid w:val="00EB1048"/>
    <w:rsid w:val="00EB110C"/>
    <w:rsid w:val="00EB1138"/>
    <w:rsid w:val="00EB1255"/>
    <w:rsid w:val="00EB12A8"/>
    <w:rsid w:val="00EB12B5"/>
    <w:rsid w:val="00EB13B6"/>
    <w:rsid w:val="00EB140F"/>
    <w:rsid w:val="00EB16E1"/>
    <w:rsid w:val="00EB1774"/>
    <w:rsid w:val="00EB1B72"/>
    <w:rsid w:val="00EB1D96"/>
    <w:rsid w:val="00EB1F7B"/>
    <w:rsid w:val="00EB20A8"/>
    <w:rsid w:val="00EB2120"/>
    <w:rsid w:val="00EB2146"/>
    <w:rsid w:val="00EB217E"/>
    <w:rsid w:val="00EB225B"/>
    <w:rsid w:val="00EB228B"/>
    <w:rsid w:val="00EB2424"/>
    <w:rsid w:val="00EB2434"/>
    <w:rsid w:val="00EB24C1"/>
    <w:rsid w:val="00EB29E7"/>
    <w:rsid w:val="00EB2EC9"/>
    <w:rsid w:val="00EB2ED0"/>
    <w:rsid w:val="00EB2EEA"/>
    <w:rsid w:val="00EB3269"/>
    <w:rsid w:val="00EB32CC"/>
    <w:rsid w:val="00EB33E5"/>
    <w:rsid w:val="00EB33EE"/>
    <w:rsid w:val="00EB3472"/>
    <w:rsid w:val="00EB3494"/>
    <w:rsid w:val="00EB3815"/>
    <w:rsid w:val="00EB3AF8"/>
    <w:rsid w:val="00EB3C02"/>
    <w:rsid w:val="00EB3D22"/>
    <w:rsid w:val="00EB3D97"/>
    <w:rsid w:val="00EB3E69"/>
    <w:rsid w:val="00EB4001"/>
    <w:rsid w:val="00EB41BC"/>
    <w:rsid w:val="00EB4285"/>
    <w:rsid w:val="00EB43E0"/>
    <w:rsid w:val="00EB441D"/>
    <w:rsid w:val="00EB4565"/>
    <w:rsid w:val="00EB4722"/>
    <w:rsid w:val="00EB4910"/>
    <w:rsid w:val="00EB4A9E"/>
    <w:rsid w:val="00EB4AB7"/>
    <w:rsid w:val="00EB4EDC"/>
    <w:rsid w:val="00EB4F37"/>
    <w:rsid w:val="00EB503B"/>
    <w:rsid w:val="00EB51A9"/>
    <w:rsid w:val="00EB5238"/>
    <w:rsid w:val="00EB527A"/>
    <w:rsid w:val="00EB53DA"/>
    <w:rsid w:val="00EB55DC"/>
    <w:rsid w:val="00EB5819"/>
    <w:rsid w:val="00EB581E"/>
    <w:rsid w:val="00EB5A75"/>
    <w:rsid w:val="00EB5B89"/>
    <w:rsid w:val="00EB5DD2"/>
    <w:rsid w:val="00EB5F6E"/>
    <w:rsid w:val="00EB63A2"/>
    <w:rsid w:val="00EB6471"/>
    <w:rsid w:val="00EB64EF"/>
    <w:rsid w:val="00EB6640"/>
    <w:rsid w:val="00EB694C"/>
    <w:rsid w:val="00EB6A8F"/>
    <w:rsid w:val="00EB6B75"/>
    <w:rsid w:val="00EB6C07"/>
    <w:rsid w:val="00EB6C08"/>
    <w:rsid w:val="00EB72F6"/>
    <w:rsid w:val="00EB73D5"/>
    <w:rsid w:val="00EB7589"/>
    <w:rsid w:val="00EB7804"/>
    <w:rsid w:val="00EB7A1A"/>
    <w:rsid w:val="00EB7A6C"/>
    <w:rsid w:val="00EB7BCF"/>
    <w:rsid w:val="00EB7C47"/>
    <w:rsid w:val="00EB7F40"/>
    <w:rsid w:val="00EB7F83"/>
    <w:rsid w:val="00EC0826"/>
    <w:rsid w:val="00EC0919"/>
    <w:rsid w:val="00EC0C9F"/>
    <w:rsid w:val="00EC0E24"/>
    <w:rsid w:val="00EC0EA4"/>
    <w:rsid w:val="00EC12E8"/>
    <w:rsid w:val="00EC12F0"/>
    <w:rsid w:val="00EC16C0"/>
    <w:rsid w:val="00EC17A0"/>
    <w:rsid w:val="00EC184C"/>
    <w:rsid w:val="00EC1D99"/>
    <w:rsid w:val="00EC1F92"/>
    <w:rsid w:val="00EC1FF6"/>
    <w:rsid w:val="00EC2097"/>
    <w:rsid w:val="00EC219B"/>
    <w:rsid w:val="00EC21D3"/>
    <w:rsid w:val="00EC225F"/>
    <w:rsid w:val="00EC246E"/>
    <w:rsid w:val="00EC25E4"/>
    <w:rsid w:val="00EC2B99"/>
    <w:rsid w:val="00EC2E0D"/>
    <w:rsid w:val="00EC2E63"/>
    <w:rsid w:val="00EC2E82"/>
    <w:rsid w:val="00EC2EE9"/>
    <w:rsid w:val="00EC2FB5"/>
    <w:rsid w:val="00EC3084"/>
    <w:rsid w:val="00EC34E9"/>
    <w:rsid w:val="00EC3627"/>
    <w:rsid w:val="00EC3716"/>
    <w:rsid w:val="00EC3847"/>
    <w:rsid w:val="00EC3AB8"/>
    <w:rsid w:val="00EC3B96"/>
    <w:rsid w:val="00EC3E5A"/>
    <w:rsid w:val="00EC3E7A"/>
    <w:rsid w:val="00EC4141"/>
    <w:rsid w:val="00EC424D"/>
    <w:rsid w:val="00EC426A"/>
    <w:rsid w:val="00EC4676"/>
    <w:rsid w:val="00EC467D"/>
    <w:rsid w:val="00EC46ED"/>
    <w:rsid w:val="00EC4903"/>
    <w:rsid w:val="00EC4985"/>
    <w:rsid w:val="00EC49D0"/>
    <w:rsid w:val="00EC49FD"/>
    <w:rsid w:val="00EC4A10"/>
    <w:rsid w:val="00EC4D2C"/>
    <w:rsid w:val="00EC4D6C"/>
    <w:rsid w:val="00EC4F31"/>
    <w:rsid w:val="00EC5282"/>
    <w:rsid w:val="00EC537A"/>
    <w:rsid w:val="00EC54E6"/>
    <w:rsid w:val="00EC552D"/>
    <w:rsid w:val="00EC5648"/>
    <w:rsid w:val="00EC56B6"/>
    <w:rsid w:val="00EC56E9"/>
    <w:rsid w:val="00EC5941"/>
    <w:rsid w:val="00EC5A88"/>
    <w:rsid w:val="00EC5A8E"/>
    <w:rsid w:val="00EC5B97"/>
    <w:rsid w:val="00EC5D88"/>
    <w:rsid w:val="00EC5EB3"/>
    <w:rsid w:val="00EC62C1"/>
    <w:rsid w:val="00EC62F2"/>
    <w:rsid w:val="00EC65AB"/>
    <w:rsid w:val="00EC65AE"/>
    <w:rsid w:val="00EC664C"/>
    <w:rsid w:val="00EC6A2B"/>
    <w:rsid w:val="00EC6AD1"/>
    <w:rsid w:val="00EC6CB5"/>
    <w:rsid w:val="00EC6D18"/>
    <w:rsid w:val="00EC6E3A"/>
    <w:rsid w:val="00EC6E64"/>
    <w:rsid w:val="00EC6FD1"/>
    <w:rsid w:val="00EC710B"/>
    <w:rsid w:val="00EC72A9"/>
    <w:rsid w:val="00EC73CC"/>
    <w:rsid w:val="00EC73F2"/>
    <w:rsid w:val="00EC754A"/>
    <w:rsid w:val="00EC7688"/>
    <w:rsid w:val="00EC794A"/>
    <w:rsid w:val="00EC7953"/>
    <w:rsid w:val="00EC7A69"/>
    <w:rsid w:val="00EC7CD7"/>
    <w:rsid w:val="00EC7D20"/>
    <w:rsid w:val="00EC7EDE"/>
    <w:rsid w:val="00ED00B7"/>
    <w:rsid w:val="00ED035D"/>
    <w:rsid w:val="00ED039A"/>
    <w:rsid w:val="00ED0603"/>
    <w:rsid w:val="00ED06A4"/>
    <w:rsid w:val="00ED0B1B"/>
    <w:rsid w:val="00ED0E93"/>
    <w:rsid w:val="00ED0F04"/>
    <w:rsid w:val="00ED0F81"/>
    <w:rsid w:val="00ED0FDD"/>
    <w:rsid w:val="00ED1034"/>
    <w:rsid w:val="00ED15B0"/>
    <w:rsid w:val="00ED1609"/>
    <w:rsid w:val="00ED17B1"/>
    <w:rsid w:val="00ED18E8"/>
    <w:rsid w:val="00ED193D"/>
    <w:rsid w:val="00ED1951"/>
    <w:rsid w:val="00ED1A44"/>
    <w:rsid w:val="00ED1C17"/>
    <w:rsid w:val="00ED1D17"/>
    <w:rsid w:val="00ED1F2E"/>
    <w:rsid w:val="00ED1F45"/>
    <w:rsid w:val="00ED204F"/>
    <w:rsid w:val="00ED209B"/>
    <w:rsid w:val="00ED219A"/>
    <w:rsid w:val="00ED21F1"/>
    <w:rsid w:val="00ED225F"/>
    <w:rsid w:val="00ED226F"/>
    <w:rsid w:val="00ED26E4"/>
    <w:rsid w:val="00ED2707"/>
    <w:rsid w:val="00ED280A"/>
    <w:rsid w:val="00ED2913"/>
    <w:rsid w:val="00ED2D00"/>
    <w:rsid w:val="00ED2D62"/>
    <w:rsid w:val="00ED2F03"/>
    <w:rsid w:val="00ED303C"/>
    <w:rsid w:val="00ED306E"/>
    <w:rsid w:val="00ED35DE"/>
    <w:rsid w:val="00ED36EA"/>
    <w:rsid w:val="00ED384B"/>
    <w:rsid w:val="00ED38A3"/>
    <w:rsid w:val="00ED3B86"/>
    <w:rsid w:val="00ED3C68"/>
    <w:rsid w:val="00ED3C7C"/>
    <w:rsid w:val="00ED3E81"/>
    <w:rsid w:val="00ED4008"/>
    <w:rsid w:val="00ED41B2"/>
    <w:rsid w:val="00ED4542"/>
    <w:rsid w:val="00ED45AF"/>
    <w:rsid w:val="00ED47EF"/>
    <w:rsid w:val="00ED4958"/>
    <w:rsid w:val="00ED4B85"/>
    <w:rsid w:val="00ED4D6B"/>
    <w:rsid w:val="00ED4E35"/>
    <w:rsid w:val="00ED4EAC"/>
    <w:rsid w:val="00ED524E"/>
    <w:rsid w:val="00ED52F5"/>
    <w:rsid w:val="00ED53F9"/>
    <w:rsid w:val="00ED54EC"/>
    <w:rsid w:val="00ED55A7"/>
    <w:rsid w:val="00ED5684"/>
    <w:rsid w:val="00ED56B9"/>
    <w:rsid w:val="00ED5768"/>
    <w:rsid w:val="00ED57B5"/>
    <w:rsid w:val="00ED5A2C"/>
    <w:rsid w:val="00ED5C03"/>
    <w:rsid w:val="00ED5C20"/>
    <w:rsid w:val="00ED5E4B"/>
    <w:rsid w:val="00ED610B"/>
    <w:rsid w:val="00ED61AB"/>
    <w:rsid w:val="00ED6260"/>
    <w:rsid w:val="00ED62B8"/>
    <w:rsid w:val="00ED66B4"/>
    <w:rsid w:val="00ED66D0"/>
    <w:rsid w:val="00ED67A1"/>
    <w:rsid w:val="00ED68FC"/>
    <w:rsid w:val="00ED6A7D"/>
    <w:rsid w:val="00ED7237"/>
    <w:rsid w:val="00ED73C3"/>
    <w:rsid w:val="00ED764C"/>
    <w:rsid w:val="00ED77CE"/>
    <w:rsid w:val="00ED797D"/>
    <w:rsid w:val="00ED7AEF"/>
    <w:rsid w:val="00ED7B2E"/>
    <w:rsid w:val="00ED7B90"/>
    <w:rsid w:val="00ED7D04"/>
    <w:rsid w:val="00ED7F2D"/>
    <w:rsid w:val="00ED7F78"/>
    <w:rsid w:val="00EE0393"/>
    <w:rsid w:val="00EE0406"/>
    <w:rsid w:val="00EE0609"/>
    <w:rsid w:val="00EE0665"/>
    <w:rsid w:val="00EE07D0"/>
    <w:rsid w:val="00EE0915"/>
    <w:rsid w:val="00EE0A2D"/>
    <w:rsid w:val="00EE0AEF"/>
    <w:rsid w:val="00EE0CFE"/>
    <w:rsid w:val="00EE0DF3"/>
    <w:rsid w:val="00EE0E7B"/>
    <w:rsid w:val="00EE0F84"/>
    <w:rsid w:val="00EE1049"/>
    <w:rsid w:val="00EE10FE"/>
    <w:rsid w:val="00EE1102"/>
    <w:rsid w:val="00EE1207"/>
    <w:rsid w:val="00EE1359"/>
    <w:rsid w:val="00EE1462"/>
    <w:rsid w:val="00EE18B8"/>
    <w:rsid w:val="00EE1A20"/>
    <w:rsid w:val="00EE1C21"/>
    <w:rsid w:val="00EE21D6"/>
    <w:rsid w:val="00EE24EA"/>
    <w:rsid w:val="00EE28B6"/>
    <w:rsid w:val="00EE28C8"/>
    <w:rsid w:val="00EE2B44"/>
    <w:rsid w:val="00EE2BBF"/>
    <w:rsid w:val="00EE2D01"/>
    <w:rsid w:val="00EE30F3"/>
    <w:rsid w:val="00EE3465"/>
    <w:rsid w:val="00EE35BF"/>
    <w:rsid w:val="00EE3664"/>
    <w:rsid w:val="00EE36FB"/>
    <w:rsid w:val="00EE3847"/>
    <w:rsid w:val="00EE3A11"/>
    <w:rsid w:val="00EE3ADF"/>
    <w:rsid w:val="00EE3B4C"/>
    <w:rsid w:val="00EE3C90"/>
    <w:rsid w:val="00EE3C9C"/>
    <w:rsid w:val="00EE415B"/>
    <w:rsid w:val="00EE41FA"/>
    <w:rsid w:val="00EE422B"/>
    <w:rsid w:val="00EE4610"/>
    <w:rsid w:val="00EE4623"/>
    <w:rsid w:val="00EE480D"/>
    <w:rsid w:val="00EE48A3"/>
    <w:rsid w:val="00EE499B"/>
    <w:rsid w:val="00EE4B59"/>
    <w:rsid w:val="00EE4C03"/>
    <w:rsid w:val="00EE4C0C"/>
    <w:rsid w:val="00EE4C61"/>
    <w:rsid w:val="00EE4CD6"/>
    <w:rsid w:val="00EE4DCE"/>
    <w:rsid w:val="00EE518A"/>
    <w:rsid w:val="00EE530B"/>
    <w:rsid w:val="00EE5458"/>
    <w:rsid w:val="00EE5482"/>
    <w:rsid w:val="00EE585E"/>
    <w:rsid w:val="00EE5B84"/>
    <w:rsid w:val="00EE5BF3"/>
    <w:rsid w:val="00EE5D39"/>
    <w:rsid w:val="00EE628E"/>
    <w:rsid w:val="00EE6532"/>
    <w:rsid w:val="00EE65B4"/>
    <w:rsid w:val="00EE66D8"/>
    <w:rsid w:val="00EE6735"/>
    <w:rsid w:val="00EE687A"/>
    <w:rsid w:val="00EE6924"/>
    <w:rsid w:val="00EE6B6B"/>
    <w:rsid w:val="00EE6E20"/>
    <w:rsid w:val="00EE6E6E"/>
    <w:rsid w:val="00EE6FE1"/>
    <w:rsid w:val="00EE7033"/>
    <w:rsid w:val="00EE7078"/>
    <w:rsid w:val="00EE72DF"/>
    <w:rsid w:val="00EE747B"/>
    <w:rsid w:val="00EE7617"/>
    <w:rsid w:val="00EE7701"/>
    <w:rsid w:val="00EE77F5"/>
    <w:rsid w:val="00EE78D8"/>
    <w:rsid w:val="00EE7979"/>
    <w:rsid w:val="00EE7B8C"/>
    <w:rsid w:val="00EE7C61"/>
    <w:rsid w:val="00EE7C96"/>
    <w:rsid w:val="00EE7D01"/>
    <w:rsid w:val="00EE7E7E"/>
    <w:rsid w:val="00EF0139"/>
    <w:rsid w:val="00EF023E"/>
    <w:rsid w:val="00EF045B"/>
    <w:rsid w:val="00EF0464"/>
    <w:rsid w:val="00EF06C0"/>
    <w:rsid w:val="00EF0737"/>
    <w:rsid w:val="00EF0780"/>
    <w:rsid w:val="00EF07E5"/>
    <w:rsid w:val="00EF09E5"/>
    <w:rsid w:val="00EF0B97"/>
    <w:rsid w:val="00EF0C5F"/>
    <w:rsid w:val="00EF0DF0"/>
    <w:rsid w:val="00EF0F7E"/>
    <w:rsid w:val="00EF0FD5"/>
    <w:rsid w:val="00EF10ED"/>
    <w:rsid w:val="00EF1111"/>
    <w:rsid w:val="00EF1169"/>
    <w:rsid w:val="00EF1295"/>
    <w:rsid w:val="00EF1387"/>
    <w:rsid w:val="00EF138A"/>
    <w:rsid w:val="00EF13F1"/>
    <w:rsid w:val="00EF1586"/>
    <w:rsid w:val="00EF18D9"/>
    <w:rsid w:val="00EF1A3F"/>
    <w:rsid w:val="00EF1C60"/>
    <w:rsid w:val="00EF1C6A"/>
    <w:rsid w:val="00EF1ED2"/>
    <w:rsid w:val="00EF1FFC"/>
    <w:rsid w:val="00EF202C"/>
    <w:rsid w:val="00EF2061"/>
    <w:rsid w:val="00EF20E5"/>
    <w:rsid w:val="00EF2124"/>
    <w:rsid w:val="00EF2141"/>
    <w:rsid w:val="00EF232B"/>
    <w:rsid w:val="00EF2502"/>
    <w:rsid w:val="00EF25DD"/>
    <w:rsid w:val="00EF26CB"/>
    <w:rsid w:val="00EF2A09"/>
    <w:rsid w:val="00EF2B17"/>
    <w:rsid w:val="00EF2D4B"/>
    <w:rsid w:val="00EF2F95"/>
    <w:rsid w:val="00EF2FC3"/>
    <w:rsid w:val="00EF30A4"/>
    <w:rsid w:val="00EF3108"/>
    <w:rsid w:val="00EF319D"/>
    <w:rsid w:val="00EF3267"/>
    <w:rsid w:val="00EF32A3"/>
    <w:rsid w:val="00EF339E"/>
    <w:rsid w:val="00EF3430"/>
    <w:rsid w:val="00EF3622"/>
    <w:rsid w:val="00EF396D"/>
    <w:rsid w:val="00EF3A5B"/>
    <w:rsid w:val="00EF4275"/>
    <w:rsid w:val="00EF434B"/>
    <w:rsid w:val="00EF44E2"/>
    <w:rsid w:val="00EF45C4"/>
    <w:rsid w:val="00EF4670"/>
    <w:rsid w:val="00EF4B10"/>
    <w:rsid w:val="00EF4C27"/>
    <w:rsid w:val="00EF4D1D"/>
    <w:rsid w:val="00EF4DDA"/>
    <w:rsid w:val="00EF4FAB"/>
    <w:rsid w:val="00EF505E"/>
    <w:rsid w:val="00EF520D"/>
    <w:rsid w:val="00EF5268"/>
    <w:rsid w:val="00EF5314"/>
    <w:rsid w:val="00EF5365"/>
    <w:rsid w:val="00EF5703"/>
    <w:rsid w:val="00EF5FC9"/>
    <w:rsid w:val="00EF620D"/>
    <w:rsid w:val="00EF624D"/>
    <w:rsid w:val="00EF62A4"/>
    <w:rsid w:val="00EF62D8"/>
    <w:rsid w:val="00EF630C"/>
    <w:rsid w:val="00EF63B8"/>
    <w:rsid w:val="00EF63E8"/>
    <w:rsid w:val="00EF651B"/>
    <w:rsid w:val="00EF656A"/>
    <w:rsid w:val="00EF659C"/>
    <w:rsid w:val="00EF66F8"/>
    <w:rsid w:val="00EF679E"/>
    <w:rsid w:val="00EF67E6"/>
    <w:rsid w:val="00EF6888"/>
    <w:rsid w:val="00EF6CA4"/>
    <w:rsid w:val="00EF6CCC"/>
    <w:rsid w:val="00EF6F54"/>
    <w:rsid w:val="00EF7022"/>
    <w:rsid w:val="00EF723B"/>
    <w:rsid w:val="00EF7265"/>
    <w:rsid w:val="00EF74E7"/>
    <w:rsid w:val="00EF74EA"/>
    <w:rsid w:val="00EF760A"/>
    <w:rsid w:val="00EF7630"/>
    <w:rsid w:val="00EF7843"/>
    <w:rsid w:val="00EF7C99"/>
    <w:rsid w:val="00EF7CD9"/>
    <w:rsid w:val="00EF7DD7"/>
    <w:rsid w:val="00EF7E8D"/>
    <w:rsid w:val="00F0002D"/>
    <w:rsid w:val="00F000C8"/>
    <w:rsid w:val="00F000F2"/>
    <w:rsid w:val="00F001EF"/>
    <w:rsid w:val="00F00631"/>
    <w:rsid w:val="00F006C4"/>
    <w:rsid w:val="00F009B1"/>
    <w:rsid w:val="00F00A25"/>
    <w:rsid w:val="00F00ADD"/>
    <w:rsid w:val="00F00D0A"/>
    <w:rsid w:val="00F00D78"/>
    <w:rsid w:val="00F00D83"/>
    <w:rsid w:val="00F00DF5"/>
    <w:rsid w:val="00F00E03"/>
    <w:rsid w:val="00F00ED4"/>
    <w:rsid w:val="00F01094"/>
    <w:rsid w:val="00F013BE"/>
    <w:rsid w:val="00F015A5"/>
    <w:rsid w:val="00F018B8"/>
    <w:rsid w:val="00F0198F"/>
    <w:rsid w:val="00F01A75"/>
    <w:rsid w:val="00F01A86"/>
    <w:rsid w:val="00F01ADB"/>
    <w:rsid w:val="00F01B9F"/>
    <w:rsid w:val="00F01BCC"/>
    <w:rsid w:val="00F01BE9"/>
    <w:rsid w:val="00F01CCF"/>
    <w:rsid w:val="00F01E9C"/>
    <w:rsid w:val="00F0208F"/>
    <w:rsid w:val="00F02100"/>
    <w:rsid w:val="00F021A1"/>
    <w:rsid w:val="00F02248"/>
    <w:rsid w:val="00F0227F"/>
    <w:rsid w:val="00F02490"/>
    <w:rsid w:val="00F0250A"/>
    <w:rsid w:val="00F02630"/>
    <w:rsid w:val="00F02685"/>
    <w:rsid w:val="00F02731"/>
    <w:rsid w:val="00F0274A"/>
    <w:rsid w:val="00F027BC"/>
    <w:rsid w:val="00F028FA"/>
    <w:rsid w:val="00F02954"/>
    <w:rsid w:val="00F02D8F"/>
    <w:rsid w:val="00F0300B"/>
    <w:rsid w:val="00F030C6"/>
    <w:rsid w:val="00F033BB"/>
    <w:rsid w:val="00F03439"/>
    <w:rsid w:val="00F0346E"/>
    <w:rsid w:val="00F0356A"/>
    <w:rsid w:val="00F035DD"/>
    <w:rsid w:val="00F03618"/>
    <w:rsid w:val="00F03B24"/>
    <w:rsid w:val="00F03B2E"/>
    <w:rsid w:val="00F03CC6"/>
    <w:rsid w:val="00F03E3C"/>
    <w:rsid w:val="00F04152"/>
    <w:rsid w:val="00F04283"/>
    <w:rsid w:val="00F04386"/>
    <w:rsid w:val="00F043AA"/>
    <w:rsid w:val="00F0444B"/>
    <w:rsid w:val="00F044B7"/>
    <w:rsid w:val="00F046C6"/>
    <w:rsid w:val="00F0470A"/>
    <w:rsid w:val="00F04796"/>
    <w:rsid w:val="00F047F1"/>
    <w:rsid w:val="00F04962"/>
    <w:rsid w:val="00F04BCC"/>
    <w:rsid w:val="00F04CC2"/>
    <w:rsid w:val="00F04D59"/>
    <w:rsid w:val="00F04E95"/>
    <w:rsid w:val="00F0514A"/>
    <w:rsid w:val="00F0515E"/>
    <w:rsid w:val="00F052D2"/>
    <w:rsid w:val="00F053DD"/>
    <w:rsid w:val="00F0560E"/>
    <w:rsid w:val="00F05627"/>
    <w:rsid w:val="00F0565B"/>
    <w:rsid w:val="00F056C4"/>
    <w:rsid w:val="00F057FD"/>
    <w:rsid w:val="00F05A56"/>
    <w:rsid w:val="00F05B63"/>
    <w:rsid w:val="00F05C2C"/>
    <w:rsid w:val="00F05C92"/>
    <w:rsid w:val="00F06028"/>
    <w:rsid w:val="00F06313"/>
    <w:rsid w:val="00F06369"/>
    <w:rsid w:val="00F06398"/>
    <w:rsid w:val="00F063A4"/>
    <w:rsid w:val="00F063EC"/>
    <w:rsid w:val="00F0646C"/>
    <w:rsid w:val="00F064AB"/>
    <w:rsid w:val="00F0677C"/>
    <w:rsid w:val="00F06782"/>
    <w:rsid w:val="00F06A4C"/>
    <w:rsid w:val="00F06A8E"/>
    <w:rsid w:val="00F06B06"/>
    <w:rsid w:val="00F06B07"/>
    <w:rsid w:val="00F06B8F"/>
    <w:rsid w:val="00F06C1E"/>
    <w:rsid w:val="00F06D68"/>
    <w:rsid w:val="00F06F9F"/>
    <w:rsid w:val="00F06FA8"/>
    <w:rsid w:val="00F072F8"/>
    <w:rsid w:val="00F07357"/>
    <w:rsid w:val="00F07363"/>
    <w:rsid w:val="00F073C6"/>
    <w:rsid w:val="00F073DA"/>
    <w:rsid w:val="00F0771A"/>
    <w:rsid w:val="00F07A9D"/>
    <w:rsid w:val="00F07F07"/>
    <w:rsid w:val="00F07F49"/>
    <w:rsid w:val="00F1002E"/>
    <w:rsid w:val="00F100EA"/>
    <w:rsid w:val="00F1032D"/>
    <w:rsid w:val="00F103E3"/>
    <w:rsid w:val="00F10471"/>
    <w:rsid w:val="00F1061C"/>
    <w:rsid w:val="00F106A4"/>
    <w:rsid w:val="00F107F6"/>
    <w:rsid w:val="00F10C4D"/>
    <w:rsid w:val="00F10CA0"/>
    <w:rsid w:val="00F10F28"/>
    <w:rsid w:val="00F11119"/>
    <w:rsid w:val="00F113BA"/>
    <w:rsid w:val="00F11821"/>
    <w:rsid w:val="00F11971"/>
    <w:rsid w:val="00F11997"/>
    <w:rsid w:val="00F119E1"/>
    <w:rsid w:val="00F11A7A"/>
    <w:rsid w:val="00F11B23"/>
    <w:rsid w:val="00F11C5A"/>
    <w:rsid w:val="00F11D67"/>
    <w:rsid w:val="00F11DB2"/>
    <w:rsid w:val="00F11DBD"/>
    <w:rsid w:val="00F11E18"/>
    <w:rsid w:val="00F11E21"/>
    <w:rsid w:val="00F11F17"/>
    <w:rsid w:val="00F11F47"/>
    <w:rsid w:val="00F11FC5"/>
    <w:rsid w:val="00F1221B"/>
    <w:rsid w:val="00F12356"/>
    <w:rsid w:val="00F124A1"/>
    <w:rsid w:val="00F12518"/>
    <w:rsid w:val="00F127CF"/>
    <w:rsid w:val="00F12865"/>
    <w:rsid w:val="00F128EA"/>
    <w:rsid w:val="00F12BAF"/>
    <w:rsid w:val="00F12E47"/>
    <w:rsid w:val="00F12E6F"/>
    <w:rsid w:val="00F12F0A"/>
    <w:rsid w:val="00F1324A"/>
    <w:rsid w:val="00F135D3"/>
    <w:rsid w:val="00F1372A"/>
    <w:rsid w:val="00F13838"/>
    <w:rsid w:val="00F138D9"/>
    <w:rsid w:val="00F139A2"/>
    <w:rsid w:val="00F13B20"/>
    <w:rsid w:val="00F13C03"/>
    <w:rsid w:val="00F13C44"/>
    <w:rsid w:val="00F13D4E"/>
    <w:rsid w:val="00F13DB4"/>
    <w:rsid w:val="00F13E74"/>
    <w:rsid w:val="00F13F7D"/>
    <w:rsid w:val="00F13FDB"/>
    <w:rsid w:val="00F14024"/>
    <w:rsid w:val="00F1411E"/>
    <w:rsid w:val="00F1428B"/>
    <w:rsid w:val="00F142B9"/>
    <w:rsid w:val="00F142C3"/>
    <w:rsid w:val="00F14371"/>
    <w:rsid w:val="00F149D7"/>
    <w:rsid w:val="00F149E2"/>
    <w:rsid w:val="00F14CF8"/>
    <w:rsid w:val="00F14E7E"/>
    <w:rsid w:val="00F14F0F"/>
    <w:rsid w:val="00F14F68"/>
    <w:rsid w:val="00F15120"/>
    <w:rsid w:val="00F15277"/>
    <w:rsid w:val="00F1537C"/>
    <w:rsid w:val="00F1551B"/>
    <w:rsid w:val="00F15728"/>
    <w:rsid w:val="00F15A63"/>
    <w:rsid w:val="00F15AD4"/>
    <w:rsid w:val="00F15C33"/>
    <w:rsid w:val="00F15EC5"/>
    <w:rsid w:val="00F15EC6"/>
    <w:rsid w:val="00F15FB2"/>
    <w:rsid w:val="00F1614A"/>
    <w:rsid w:val="00F161F8"/>
    <w:rsid w:val="00F162AA"/>
    <w:rsid w:val="00F163B4"/>
    <w:rsid w:val="00F16415"/>
    <w:rsid w:val="00F16468"/>
    <w:rsid w:val="00F164D0"/>
    <w:rsid w:val="00F16564"/>
    <w:rsid w:val="00F16705"/>
    <w:rsid w:val="00F16C30"/>
    <w:rsid w:val="00F16E0F"/>
    <w:rsid w:val="00F16F32"/>
    <w:rsid w:val="00F17032"/>
    <w:rsid w:val="00F1708E"/>
    <w:rsid w:val="00F17157"/>
    <w:rsid w:val="00F1722D"/>
    <w:rsid w:val="00F17433"/>
    <w:rsid w:val="00F17451"/>
    <w:rsid w:val="00F17718"/>
    <w:rsid w:val="00F17ACF"/>
    <w:rsid w:val="00F17D13"/>
    <w:rsid w:val="00F17D22"/>
    <w:rsid w:val="00F17EB9"/>
    <w:rsid w:val="00F17F3A"/>
    <w:rsid w:val="00F17F6C"/>
    <w:rsid w:val="00F203BE"/>
    <w:rsid w:val="00F203D0"/>
    <w:rsid w:val="00F205DD"/>
    <w:rsid w:val="00F205F6"/>
    <w:rsid w:val="00F20772"/>
    <w:rsid w:val="00F207D5"/>
    <w:rsid w:val="00F20842"/>
    <w:rsid w:val="00F209FD"/>
    <w:rsid w:val="00F20AD5"/>
    <w:rsid w:val="00F20D87"/>
    <w:rsid w:val="00F210C4"/>
    <w:rsid w:val="00F21172"/>
    <w:rsid w:val="00F21179"/>
    <w:rsid w:val="00F2124F"/>
    <w:rsid w:val="00F212F8"/>
    <w:rsid w:val="00F2131A"/>
    <w:rsid w:val="00F21348"/>
    <w:rsid w:val="00F213B7"/>
    <w:rsid w:val="00F2140E"/>
    <w:rsid w:val="00F21422"/>
    <w:rsid w:val="00F21623"/>
    <w:rsid w:val="00F21A5C"/>
    <w:rsid w:val="00F21A5D"/>
    <w:rsid w:val="00F21AC9"/>
    <w:rsid w:val="00F21FBF"/>
    <w:rsid w:val="00F22173"/>
    <w:rsid w:val="00F22330"/>
    <w:rsid w:val="00F2239D"/>
    <w:rsid w:val="00F224F6"/>
    <w:rsid w:val="00F225C3"/>
    <w:rsid w:val="00F2286B"/>
    <w:rsid w:val="00F2295B"/>
    <w:rsid w:val="00F22D06"/>
    <w:rsid w:val="00F23182"/>
    <w:rsid w:val="00F23296"/>
    <w:rsid w:val="00F23516"/>
    <w:rsid w:val="00F235CB"/>
    <w:rsid w:val="00F235D2"/>
    <w:rsid w:val="00F235E7"/>
    <w:rsid w:val="00F23826"/>
    <w:rsid w:val="00F23862"/>
    <w:rsid w:val="00F23B6F"/>
    <w:rsid w:val="00F23C8A"/>
    <w:rsid w:val="00F23E9E"/>
    <w:rsid w:val="00F24183"/>
    <w:rsid w:val="00F243A0"/>
    <w:rsid w:val="00F24686"/>
    <w:rsid w:val="00F24864"/>
    <w:rsid w:val="00F24A3A"/>
    <w:rsid w:val="00F24C99"/>
    <w:rsid w:val="00F24CFE"/>
    <w:rsid w:val="00F24CFF"/>
    <w:rsid w:val="00F24FF1"/>
    <w:rsid w:val="00F25174"/>
    <w:rsid w:val="00F25190"/>
    <w:rsid w:val="00F25217"/>
    <w:rsid w:val="00F25322"/>
    <w:rsid w:val="00F254C5"/>
    <w:rsid w:val="00F256F4"/>
    <w:rsid w:val="00F2573E"/>
    <w:rsid w:val="00F257C7"/>
    <w:rsid w:val="00F2597E"/>
    <w:rsid w:val="00F25C51"/>
    <w:rsid w:val="00F25C92"/>
    <w:rsid w:val="00F25D2F"/>
    <w:rsid w:val="00F25F3A"/>
    <w:rsid w:val="00F25FA0"/>
    <w:rsid w:val="00F26019"/>
    <w:rsid w:val="00F26319"/>
    <w:rsid w:val="00F2635E"/>
    <w:rsid w:val="00F263F2"/>
    <w:rsid w:val="00F264CC"/>
    <w:rsid w:val="00F2650D"/>
    <w:rsid w:val="00F2653F"/>
    <w:rsid w:val="00F2661A"/>
    <w:rsid w:val="00F26651"/>
    <w:rsid w:val="00F26E9C"/>
    <w:rsid w:val="00F26EFF"/>
    <w:rsid w:val="00F270CC"/>
    <w:rsid w:val="00F2730D"/>
    <w:rsid w:val="00F27312"/>
    <w:rsid w:val="00F273EE"/>
    <w:rsid w:val="00F27465"/>
    <w:rsid w:val="00F274A2"/>
    <w:rsid w:val="00F2754D"/>
    <w:rsid w:val="00F2774E"/>
    <w:rsid w:val="00F277E0"/>
    <w:rsid w:val="00F278AB"/>
    <w:rsid w:val="00F27A73"/>
    <w:rsid w:val="00F27AC3"/>
    <w:rsid w:val="00F27AF8"/>
    <w:rsid w:val="00F27BC4"/>
    <w:rsid w:val="00F27CA9"/>
    <w:rsid w:val="00F27CB0"/>
    <w:rsid w:val="00F27DBA"/>
    <w:rsid w:val="00F27E06"/>
    <w:rsid w:val="00F27E6A"/>
    <w:rsid w:val="00F27F80"/>
    <w:rsid w:val="00F3000E"/>
    <w:rsid w:val="00F30338"/>
    <w:rsid w:val="00F30668"/>
    <w:rsid w:val="00F3080C"/>
    <w:rsid w:val="00F3082E"/>
    <w:rsid w:val="00F309B0"/>
    <w:rsid w:val="00F30A27"/>
    <w:rsid w:val="00F30B42"/>
    <w:rsid w:val="00F30D66"/>
    <w:rsid w:val="00F30EB2"/>
    <w:rsid w:val="00F3116F"/>
    <w:rsid w:val="00F313B8"/>
    <w:rsid w:val="00F3159A"/>
    <w:rsid w:val="00F315F2"/>
    <w:rsid w:val="00F31646"/>
    <w:rsid w:val="00F3172E"/>
    <w:rsid w:val="00F31A8C"/>
    <w:rsid w:val="00F31C26"/>
    <w:rsid w:val="00F31CAE"/>
    <w:rsid w:val="00F31D45"/>
    <w:rsid w:val="00F31D62"/>
    <w:rsid w:val="00F31D95"/>
    <w:rsid w:val="00F31EF5"/>
    <w:rsid w:val="00F31FCC"/>
    <w:rsid w:val="00F32179"/>
    <w:rsid w:val="00F32200"/>
    <w:rsid w:val="00F324AB"/>
    <w:rsid w:val="00F32630"/>
    <w:rsid w:val="00F3285B"/>
    <w:rsid w:val="00F32A1D"/>
    <w:rsid w:val="00F32B6F"/>
    <w:rsid w:val="00F32D99"/>
    <w:rsid w:val="00F330B3"/>
    <w:rsid w:val="00F3351E"/>
    <w:rsid w:val="00F3389B"/>
    <w:rsid w:val="00F33920"/>
    <w:rsid w:val="00F33C75"/>
    <w:rsid w:val="00F33D35"/>
    <w:rsid w:val="00F33F5C"/>
    <w:rsid w:val="00F34010"/>
    <w:rsid w:val="00F34079"/>
    <w:rsid w:val="00F342A6"/>
    <w:rsid w:val="00F343C9"/>
    <w:rsid w:val="00F3467D"/>
    <w:rsid w:val="00F348EC"/>
    <w:rsid w:val="00F34AA1"/>
    <w:rsid w:val="00F34AA7"/>
    <w:rsid w:val="00F34ADD"/>
    <w:rsid w:val="00F34B0C"/>
    <w:rsid w:val="00F34C36"/>
    <w:rsid w:val="00F34C39"/>
    <w:rsid w:val="00F34F19"/>
    <w:rsid w:val="00F35013"/>
    <w:rsid w:val="00F35143"/>
    <w:rsid w:val="00F354CA"/>
    <w:rsid w:val="00F355E9"/>
    <w:rsid w:val="00F35692"/>
    <w:rsid w:val="00F359F0"/>
    <w:rsid w:val="00F359FD"/>
    <w:rsid w:val="00F35A59"/>
    <w:rsid w:val="00F35D14"/>
    <w:rsid w:val="00F35F77"/>
    <w:rsid w:val="00F3603A"/>
    <w:rsid w:val="00F36306"/>
    <w:rsid w:val="00F365C5"/>
    <w:rsid w:val="00F36606"/>
    <w:rsid w:val="00F36681"/>
    <w:rsid w:val="00F367AB"/>
    <w:rsid w:val="00F368BA"/>
    <w:rsid w:val="00F36AF7"/>
    <w:rsid w:val="00F36C8F"/>
    <w:rsid w:val="00F36DDE"/>
    <w:rsid w:val="00F36DE8"/>
    <w:rsid w:val="00F36FD3"/>
    <w:rsid w:val="00F37076"/>
    <w:rsid w:val="00F370AB"/>
    <w:rsid w:val="00F37163"/>
    <w:rsid w:val="00F374B5"/>
    <w:rsid w:val="00F3755C"/>
    <w:rsid w:val="00F3756F"/>
    <w:rsid w:val="00F375EA"/>
    <w:rsid w:val="00F37717"/>
    <w:rsid w:val="00F377AE"/>
    <w:rsid w:val="00F378AA"/>
    <w:rsid w:val="00F37A0F"/>
    <w:rsid w:val="00F37ACD"/>
    <w:rsid w:val="00F37AE5"/>
    <w:rsid w:val="00F37CE7"/>
    <w:rsid w:val="00F37CED"/>
    <w:rsid w:val="00F37DF9"/>
    <w:rsid w:val="00F37ED8"/>
    <w:rsid w:val="00F400C7"/>
    <w:rsid w:val="00F40152"/>
    <w:rsid w:val="00F404EF"/>
    <w:rsid w:val="00F4060E"/>
    <w:rsid w:val="00F406F4"/>
    <w:rsid w:val="00F40759"/>
    <w:rsid w:val="00F4092D"/>
    <w:rsid w:val="00F409D3"/>
    <w:rsid w:val="00F40ECF"/>
    <w:rsid w:val="00F4100F"/>
    <w:rsid w:val="00F41406"/>
    <w:rsid w:val="00F418B5"/>
    <w:rsid w:val="00F41AA4"/>
    <w:rsid w:val="00F41BD8"/>
    <w:rsid w:val="00F41C47"/>
    <w:rsid w:val="00F41C82"/>
    <w:rsid w:val="00F41CC1"/>
    <w:rsid w:val="00F41E24"/>
    <w:rsid w:val="00F41E3D"/>
    <w:rsid w:val="00F41F16"/>
    <w:rsid w:val="00F42010"/>
    <w:rsid w:val="00F420EB"/>
    <w:rsid w:val="00F42101"/>
    <w:rsid w:val="00F42212"/>
    <w:rsid w:val="00F4228F"/>
    <w:rsid w:val="00F422DC"/>
    <w:rsid w:val="00F4237C"/>
    <w:rsid w:val="00F4259C"/>
    <w:rsid w:val="00F4292A"/>
    <w:rsid w:val="00F42A58"/>
    <w:rsid w:val="00F42A92"/>
    <w:rsid w:val="00F42AB8"/>
    <w:rsid w:val="00F42C04"/>
    <w:rsid w:val="00F42D58"/>
    <w:rsid w:val="00F42DDF"/>
    <w:rsid w:val="00F42EC3"/>
    <w:rsid w:val="00F42F81"/>
    <w:rsid w:val="00F4317D"/>
    <w:rsid w:val="00F431AC"/>
    <w:rsid w:val="00F4322E"/>
    <w:rsid w:val="00F433A9"/>
    <w:rsid w:val="00F43442"/>
    <w:rsid w:val="00F434A1"/>
    <w:rsid w:val="00F4360E"/>
    <w:rsid w:val="00F43657"/>
    <w:rsid w:val="00F438B2"/>
    <w:rsid w:val="00F43C2E"/>
    <w:rsid w:val="00F43C5C"/>
    <w:rsid w:val="00F43D52"/>
    <w:rsid w:val="00F441E0"/>
    <w:rsid w:val="00F4420C"/>
    <w:rsid w:val="00F442D5"/>
    <w:rsid w:val="00F442F7"/>
    <w:rsid w:val="00F44705"/>
    <w:rsid w:val="00F447E8"/>
    <w:rsid w:val="00F448D5"/>
    <w:rsid w:val="00F44961"/>
    <w:rsid w:val="00F4498C"/>
    <w:rsid w:val="00F44BED"/>
    <w:rsid w:val="00F44C8E"/>
    <w:rsid w:val="00F44DA8"/>
    <w:rsid w:val="00F44F52"/>
    <w:rsid w:val="00F45311"/>
    <w:rsid w:val="00F45449"/>
    <w:rsid w:val="00F455F8"/>
    <w:rsid w:val="00F456F2"/>
    <w:rsid w:val="00F457D8"/>
    <w:rsid w:val="00F4589B"/>
    <w:rsid w:val="00F458D8"/>
    <w:rsid w:val="00F45A77"/>
    <w:rsid w:val="00F45A7A"/>
    <w:rsid w:val="00F45A99"/>
    <w:rsid w:val="00F45C6A"/>
    <w:rsid w:val="00F45F40"/>
    <w:rsid w:val="00F45FFB"/>
    <w:rsid w:val="00F462B1"/>
    <w:rsid w:val="00F463BF"/>
    <w:rsid w:val="00F46460"/>
    <w:rsid w:val="00F46483"/>
    <w:rsid w:val="00F46532"/>
    <w:rsid w:val="00F46676"/>
    <w:rsid w:val="00F469E2"/>
    <w:rsid w:val="00F46ADD"/>
    <w:rsid w:val="00F46B81"/>
    <w:rsid w:val="00F46C46"/>
    <w:rsid w:val="00F46DFB"/>
    <w:rsid w:val="00F46EB3"/>
    <w:rsid w:val="00F47181"/>
    <w:rsid w:val="00F4719E"/>
    <w:rsid w:val="00F4726A"/>
    <w:rsid w:val="00F47290"/>
    <w:rsid w:val="00F472FD"/>
    <w:rsid w:val="00F4735F"/>
    <w:rsid w:val="00F47402"/>
    <w:rsid w:val="00F47476"/>
    <w:rsid w:val="00F476C4"/>
    <w:rsid w:val="00F47721"/>
    <w:rsid w:val="00F47773"/>
    <w:rsid w:val="00F47A24"/>
    <w:rsid w:val="00F47BC2"/>
    <w:rsid w:val="00F47C81"/>
    <w:rsid w:val="00F47C85"/>
    <w:rsid w:val="00F47D9E"/>
    <w:rsid w:val="00F47E19"/>
    <w:rsid w:val="00F47EFF"/>
    <w:rsid w:val="00F47FE5"/>
    <w:rsid w:val="00F50101"/>
    <w:rsid w:val="00F501DB"/>
    <w:rsid w:val="00F504DC"/>
    <w:rsid w:val="00F5065B"/>
    <w:rsid w:val="00F50696"/>
    <w:rsid w:val="00F50836"/>
    <w:rsid w:val="00F508AE"/>
    <w:rsid w:val="00F50C29"/>
    <w:rsid w:val="00F5115C"/>
    <w:rsid w:val="00F51389"/>
    <w:rsid w:val="00F517B3"/>
    <w:rsid w:val="00F51882"/>
    <w:rsid w:val="00F518E0"/>
    <w:rsid w:val="00F519AE"/>
    <w:rsid w:val="00F51B91"/>
    <w:rsid w:val="00F51CA3"/>
    <w:rsid w:val="00F51F16"/>
    <w:rsid w:val="00F522D5"/>
    <w:rsid w:val="00F522F3"/>
    <w:rsid w:val="00F522F6"/>
    <w:rsid w:val="00F5247A"/>
    <w:rsid w:val="00F5247D"/>
    <w:rsid w:val="00F526A5"/>
    <w:rsid w:val="00F526CB"/>
    <w:rsid w:val="00F528A1"/>
    <w:rsid w:val="00F52A7E"/>
    <w:rsid w:val="00F52AD4"/>
    <w:rsid w:val="00F52B8A"/>
    <w:rsid w:val="00F52DC5"/>
    <w:rsid w:val="00F52FA4"/>
    <w:rsid w:val="00F53143"/>
    <w:rsid w:val="00F5315F"/>
    <w:rsid w:val="00F531AE"/>
    <w:rsid w:val="00F53209"/>
    <w:rsid w:val="00F5334E"/>
    <w:rsid w:val="00F5338A"/>
    <w:rsid w:val="00F5374A"/>
    <w:rsid w:val="00F537AC"/>
    <w:rsid w:val="00F537B7"/>
    <w:rsid w:val="00F53904"/>
    <w:rsid w:val="00F53974"/>
    <w:rsid w:val="00F53A81"/>
    <w:rsid w:val="00F53C0A"/>
    <w:rsid w:val="00F53DBF"/>
    <w:rsid w:val="00F53E33"/>
    <w:rsid w:val="00F5409C"/>
    <w:rsid w:val="00F543B1"/>
    <w:rsid w:val="00F547AB"/>
    <w:rsid w:val="00F547B3"/>
    <w:rsid w:val="00F549F7"/>
    <w:rsid w:val="00F54D51"/>
    <w:rsid w:val="00F54E1E"/>
    <w:rsid w:val="00F54EE1"/>
    <w:rsid w:val="00F55094"/>
    <w:rsid w:val="00F55254"/>
    <w:rsid w:val="00F552F8"/>
    <w:rsid w:val="00F5536A"/>
    <w:rsid w:val="00F5540A"/>
    <w:rsid w:val="00F555C2"/>
    <w:rsid w:val="00F557F3"/>
    <w:rsid w:val="00F55B4C"/>
    <w:rsid w:val="00F55B59"/>
    <w:rsid w:val="00F55D41"/>
    <w:rsid w:val="00F55E42"/>
    <w:rsid w:val="00F55EA4"/>
    <w:rsid w:val="00F55F8D"/>
    <w:rsid w:val="00F562AC"/>
    <w:rsid w:val="00F56336"/>
    <w:rsid w:val="00F563DD"/>
    <w:rsid w:val="00F56439"/>
    <w:rsid w:val="00F5648C"/>
    <w:rsid w:val="00F5655E"/>
    <w:rsid w:val="00F566BA"/>
    <w:rsid w:val="00F567CD"/>
    <w:rsid w:val="00F569D8"/>
    <w:rsid w:val="00F56A44"/>
    <w:rsid w:val="00F56A78"/>
    <w:rsid w:val="00F56B89"/>
    <w:rsid w:val="00F56BBC"/>
    <w:rsid w:val="00F56C0A"/>
    <w:rsid w:val="00F5710B"/>
    <w:rsid w:val="00F5727D"/>
    <w:rsid w:val="00F574A8"/>
    <w:rsid w:val="00F57511"/>
    <w:rsid w:val="00F57547"/>
    <w:rsid w:val="00F57686"/>
    <w:rsid w:val="00F57A1C"/>
    <w:rsid w:val="00F57A63"/>
    <w:rsid w:val="00F6009A"/>
    <w:rsid w:val="00F60106"/>
    <w:rsid w:val="00F601DB"/>
    <w:rsid w:val="00F602AC"/>
    <w:rsid w:val="00F6050C"/>
    <w:rsid w:val="00F60631"/>
    <w:rsid w:val="00F606A1"/>
    <w:rsid w:val="00F607EE"/>
    <w:rsid w:val="00F60A23"/>
    <w:rsid w:val="00F60A5E"/>
    <w:rsid w:val="00F60AAD"/>
    <w:rsid w:val="00F60D9A"/>
    <w:rsid w:val="00F61074"/>
    <w:rsid w:val="00F61349"/>
    <w:rsid w:val="00F6136C"/>
    <w:rsid w:val="00F615C4"/>
    <w:rsid w:val="00F6165A"/>
    <w:rsid w:val="00F61836"/>
    <w:rsid w:val="00F618C2"/>
    <w:rsid w:val="00F61A69"/>
    <w:rsid w:val="00F61B75"/>
    <w:rsid w:val="00F61C81"/>
    <w:rsid w:val="00F61EA0"/>
    <w:rsid w:val="00F61EBE"/>
    <w:rsid w:val="00F622AE"/>
    <w:rsid w:val="00F622B1"/>
    <w:rsid w:val="00F627AB"/>
    <w:rsid w:val="00F628C1"/>
    <w:rsid w:val="00F628E7"/>
    <w:rsid w:val="00F62A4A"/>
    <w:rsid w:val="00F62A61"/>
    <w:rsid w:val="00F62AEE"/>
    <w:rsid w:val="00F62B30"/>
    <w:rsid w:val="00F62EF0"/>
    <w:rsid w:val="00F62F02"/>
    <w:rsid w:val="00F62FF8"/>
    <w:rsid w:val="00F63093"/>
    <w:rsid w:val="00F630FF"/>
    <w:rsid w:val="00F633FF"/>
    <w:rsid w:val="00F6343B"/>
    <w:rsid w:val="00F63475"/>
    <w:rsid w:val="00F63590"/>
    <w:rsid w:val="00F635C4"/>
    <w:rsid w:val="00F63892"/>
    <w:rsid w:val="00F638A7"/>
    <w:rsid w:val="00F638CF"/>
    <w:rsid w:val="00F63B58"/>
    <w:rsid w:val="00F63B8B"/>
    <w:rsid w:val="00F63D95"/>
    <w:rsid w:val="00F63FE4"/>
    <w:rsid w:val="00F64265"/>
    <w:rsid w:val="00F642E4"/>
    <w:rsid w:val="00F6454A"/>
    <w:rsid w:val="00F645A1"/>
    <w:rsid w:val="00F646A8"/>
    <w:rsid w:val="00F647A1"/>
    <w:rsid w:val="00F648AE"/>
    <w:rsid w:val="00F648C9"/>
    <w:rsid w:val="00F64AB3"/>
    <w:rsid w:val="00F64AC6"/>
    <w:rsid w:val="00F64D6A"/>
    <w:rsid w:val="00F64E3F"/>
    <w:rsid w:val="00F650B3"/>
    <w:rsid w:val="00F65142"/>
    <w:rsid w:val="00F6516C"/>
    <w:rsid w:val="00F65449"/>
    <w:rsid w:val="00F65462"/>
    <w:rsid w:val="00F654C3"/>
    <w:rsid w:val="00F65569"/>
    <w:rsid w:val="00F65744"/>
    <w:rsid w:val="00F65764"/>
    <w:rsid w:val="00F6583A"/>
    <w:rsid w:val="00F65A43"/>
    <w:rsid w:val="00F65ADC"/>
    <w:rsid w:val="00F65C73"/>
    <w:rsid w:val="00F65C79"/>
    <w:rsid w:val="00F65D0A"/>
    <w:rsid w:val="00F66077"/>
    <w:rsid w:val="00F660E9"/>
    <w:rsid w:val="00F6629A"/>
    <w:rsid w:val="00F665E8"/>
    <w:rsid w:val="00F668D7"/>
    <w:rsid w:val="00F66B7B"/>
    <w:rsid w:val="00F66D1A"/>
    <w:rsid w:val="00F66D54"/>
    <w:rsid w:val="00F66E39"/>
    <w:rsid w:val="00F66FCE"/>
    <w:rsid w:val="00F67122"/>
    <w:rsid w:val="00F6713C"/>
    <w:rsid w:val="00F67155"/>
    <w:rsid w:val="00F672C9"/>
    <w:rsid w:val="00F673CF"/>
    <w:rsid w:val="00F67427"/>
    <w:rsid w:val="00F6759B"/>
    <w:rsid w:val="00F6765E"/>
    <w:rsid w:val="00F67692"/>
    <w:rsid w:val="00F6784D"/>
    <w:rsid w:val="00F678E0"/>
    <w:rsid w:val="00F6795C"/>
    <w:rsid w:val="00F67B32"/>
    <w:rsid w:val="00F67BDA"/>
    <w:rsid w:val="00F70007"/>
    <w:rsid w:val="00F7002E"/>
    <w:rsid w:val="00F70066"/>
    <w:rsid w:val="00F7091A"/>
    <w:rsid w:val="00F70959"/>
    <w:rsid w:val="00F70AC8"/>
    <w:rsid w:val="00F70D8A"/>
    <w:rsid w:val="00F70DEE"/>
    <w:rsid w:val="00F70E65"/>
    <w:rsid w:val="00F71054"/>
    <w:rsid w:val="00F71060"/>
    <w:rsid w:val="00F71176"/>
    <w:rsid w:val="00F711BF"/>
    <w:rsid w:val="00F712CE"/>
    <w:rsid w:val="00F7172F"/>
    <w:rsid w:val="00F71962"/>
    <w:rsid w:val="00F719F2"/>
    <w:rsid w:val="00F71C14"/>
    <w:rsid w:val="00F71C4D"/>
    <w:rsid w:val="00F71CB5"/>
    <w:rsid w:val="00F720BB"/>
    <w:rsid w:val="00F720C2"/>
    <w:rsid w:val="00F72180"/>
    <w:rsid w:val="00F72205"/>
    <w:rsid w:val="00F722C5"/>
    <w:rsid w:val="00F7231C"/>
    <w:rsid w:val="00F72412"/>
    <w:rsid w:val="00F7247C"/>
    <w:rsid w:val="00F7253D"/>
    <w:rsid w:val="00F725DE"/>
    <w:rsid w:val="00F72C39"/>
    <w:rsid w:val="00F72DE9"/>
    <w:rsid w:val="00F730EC"/>
    <w:rsid w:val="00F7335E"/>
    <w:rsid w:val="00F734C0"/>
    <w:rsid w:val="00F73611"/>
    <w:rsid w:val="00F73C77"/>
    <w:rsid w:val="00F73C84"/>
    <w:rsid w:val="00F73ED1"/>
    <w:rsid w:val="00F744AD"/>
    <w:rsid w:val="00F745E6"/>
    <w:rsid w:val="00F7468A"/>
    <w:rsid w:val="00F746F6"/>
    <w:rsid w:val="00F74B2A"/>
    <w:rsid w:val="00F74CAF"/>
    <w:rsid w:val="00F74DA5"/>
    <w:rsid w:val="00F74E23"/>
    <w:rsid w:val="00F74E68"/>
    <w:rsid w:val="00F7539A"/>
    <w:rsid w:val="00F754AA"/>
    <w:rsid w:val="00F75630"/>
    <w:rsid w:val="00F75649"/>
    <w:rsid w:val="00F75690"/>
    <w:rsid w:val="00F7588E"/>
    <w:rsid w:val="00F758A0"/>
    <w:rsid w:val="00F759B1"/>
    <w:rsid w:val="00F75B03"/>
    <w:rsid w:val="00F75BA9"/>
    <w:rsid w:val="00F75C2F"/>
    <w:rsid w:val="00F75C61"/>
    <w:rsid w:val="00F75D13"/>
    <w:rsid w:val="00F75E93"/>
    <w:rsid w:val="00F75F99"/>
    <w:rsid w:val="00F75FA7"/>
    <w:rsid w:val="00F76041"/>
    <w:rsid w:val="00F760F6"/>
    <w:rsid w:val="00F7621E"/>
    <w:rsid w:val="00F7648D"/>
    <w:rsid w:val="00F765A5"/>
    <w:rsid w:val="00F765AE"/>
    <w:rsid w:val="00F76829"/>
    <w:rsid w:val="00F768AA"/>
    <w:rsid w:val="00F76966"/>
    <w:rsid w:val="00F76A70"/>
    <w:rsid w:val="00F76ACD"/>
    <w:rsid w:val="00F76B31"/>
    <w:rsid w:val="00F76C4A"/>
    <w:rsid w:val="00F76E48"/>
    <w:rsid w:val="00F76FD8"/>
    <w:rsid w:val="00F774DB"/>
    <w:rsid w:val="00F7755E"/>
    <w:rsid w:val="00F77636"/>
    <w:rsid w:val="00F7767B"/>
    <w:rsid w:val="00F776DB"/>
    <w:rsid w:val="00F776F4"/>
    <w:rsid w:val="00F77736"/>
    <w:rsid w:val="00F777A1"/>
    <w:rsid w:val="00F77943"/>
    <w:rsid w:val="00F77AFF"/>
    <w:rsid w:val="00F77B7A"/>
    <w:rsid w:val="00F77D7F"/>
    <w:rsid w:val="00F77E16"/>
    <w:rsid w:val="00F77E1D"/>
    <w:rsid w:val="00F77E31"/>
    <w:rsid w:val="00F803CD"/>
    <w:rsid w:val="00F8058C"/>
    <w:rsid w:val="00F80593"/>
    <w:rsid w:val="00F8067D"/>
    <w:rsid w:val="00F808AD"/>
    <w:rsid w:val="00F80ABD"/>
    <w:rsid w:val="00F80B77"/>
    <w:rsid w:val="00F80BC8"/>
    <w:rsid w:val="00F80CBE"/>
    <w:rsid w:val="00F80D69"/>
    <w:rsid w:val="00F80EFC"/>
    <w:rsid w:val="00F80F18"/>
    <w:rsid w:val="00F80F82"/>
    <w:rsid w:val="00F8108F"/>
    <w:rsid w:val="00F810B6"/>
    <w:rsid w:val="00F810CC"/>
    <w:rsid w:val="00F81116"/>
    <w:rsid w:val="00F81165"/>
    <w:rsid w:val="00F81452"/>
    <w:rsid w:val="00F814CF"/>
    <w:rsid w:val="00F81822"/>
    <w:rsid w:val="00F81898"/>
    <w:rsid w:val="00F818A9"/>
    <w:rsid w:val="00F81903"/>
    <w:rsid w:val="00F81BBF"/>
    <w:rsid w:val="00F81CF2"/>
    <w:rsid w:val="00F81FCD"/>
    <w:rsid w:val="00F82086"/>
    <w:rsid w:val="00F82188"/>
    <w:rsid w:val="00F823BF"/>
    <w:rsid w:val="00F824D8"/>
    <w:rsid w:val="00F825E4"/>
    <w:rsid w:val="00F8269F"/>
    <w:rsid w:val="00F82923"/>
    <w:rsid w:val="00F82A2C"/>
    <w:rsid w:val="00F82A34"/>
    <w:rsid w:val="00F82A6C"/>
    <w:rsid w:val="00F8306A"/>
    <w:rsid w:val="00F830C0"/>
    <w:rsid w:val="00F8318A"/>
    <w:rsid w:val="00F837FB"/>
    <w:rsid w:val="00F8382C"/>
    <w:rsid w:val="00F83892"/>
    <w:rsid w:val="00F83C55"/>
    <w:rsid w:val="00F83D80"/>
    <w:rsid w:val="00F83DBB"/>
    <w:rsid w:val="00F83E7E"/>
    <w:rsid w:val="00F84330"/>
    <w:rsid w:val="00F84581"/>
    <w:rsid w:val="00F84857"/>
    <w:rsid w:val="00F848E5"/>
    <w:rsid w:val="00F84928"/>
    <w:rsid w:val="00F8492D"/>
    <w:rsid w:val="00F84A43"/>
    <w:rsid w:val="00F84B49"/>
    <w:rsid w:val="00F84BB8"/>
    <w:rsid w:val="00F84EBE"/>
    <w:rsid w:val="00F85107"/>
    <w:rsid w:val="00F85225"/>
    <w:rsid w:val="00F853E1"/>
    <w:rsid w:val="00F857EE"/>
    <w:rsid w:val="00F85961"/>
    <w:rsid w:val="00F85986"/>
    <w:rsid w:val="00F85B5F"/>
    <w:rsid w:val="00F85C20"/>
    <w:rsid w:val="00F85C32"/>
    <w:rsid w:val="00F85D7F"/>
    <w:rsid w:val="00F85DE7"/>
    <w:rsid w:val="00F85F1C"/>
    <w:rsid w:val="00F85FC8"/>
    <w:rsid w:val="00F8614D"/>
    <w:rsid w:val="00F861D1"/>
    <w:rsid w:val="00F86261"/>
    <w:rsid w:val="00F862B7"/>
    <w:rsid w:val="00F864CA"/>
    <w:rsid w:val="00F86628"/>
    <w:rsid w:val="00F86693"/>
    <w:rsid w:val="00F86800"/>
    <w:rsid w:val="00F86871"/>
    <w:rsid w:val="00F8696A"/>
    <w:rsid w:val="00F86DFE"/>
    <w:rsid w:val="00F86E44"/>
    <w:rsid w:val="00F86F8D"/>
    <w:rsid w:val="00F87143"/>
    <w:rsid w:val="00F8758B"/>
    <w:rsid w:val="00F8763F"/>
    <w:rsid w:val="00F87851"/>
    <w:rsid w:val="00F878F2"/>
    <w:rsid w:val="00F87961"/>
    <w:rsid w:val="00F87CFE"/>
    <w:rsid w:val="00F87D60"/>
    <w:rsid w:val="00F9002E"/>
    <w:rsid w:val="00F90152"/>
    <w:rsid w:val="00F90301"/>
    <w:rsid w:val="00F90411"/>
    <w:rsid w:val="00F904A6"/>
    <w:rsid w:val="00F904D6"/>
    <w:rsid w:val="00F904F7"/>
    <w:rsid w:val="00F905DC"/>
    <w:rsid w:val="00F906FF"/>
    <w:rsid w:val="00F907EF"/>
    <w:rsid w:val="00F90A28"/>
    <w:rsid w:val="00F90B51"/>
    <w:rsid w:val="00F90CAF"/>
    <w:rsid w:val="00F90F42"/>
    <w:rsid w:val="00F91009"/>
    <w:rsid w:val="00F91224"/>
    <w:rsid w:val="00F9125D"/>
    <w:rsid w:val="00F91384"/>
    <w:rsid w:val="00F9144B"/>
    <w:rsid w:val="00F9150C"/>
    <w:rsid w:val="00F91A9C"/>
    <w:rsid w:val="00F91BE3"/>
    <w:rsid w:val="00F920F4"/>
    <w:rsid w:val="00F9214F"/>
    <w:rsid w:val="00F92181"/>
    <w:rsid w:val="00F92498"/>
    <w:rsid w:val="00F925D3"/>
    <w:rsid w:val="00F925FA"/>
    <w:rsid w:val="00F92620"/>
    <w:rsid w:val="00F92884"/>
    <w:rsid w:val="00F92969"/>
    <w:rsid w:val="00F92997"/>
    <w:rsid w:val="00F92A62"/>
    <w:rsid w:val="00F92B27"/>
    <w:rsid w:val="00F92B80"/>
    <w:rsid w:val="00F92C3B"/>
    <w:rsid w:val="00F92DE3"/>
    <w:rsid w:val="00F92FF2"/>
    <w:rsid w:val="00F930CB"/>
    <w:rsid w:val="00F93497"/>
    <w:rsid w:val="00F9350E"/>
    <w:rsid w:val="00F9357D"/>
    <w:rsid w:val="00F93683"/>
    <w:rsid w:val="00F937E5"/>
    <w:rsid w:val="00F93834"/>
    <w:rsid w:val="00F938A2"/>
    <w:rsid w:val="00F9397A"/>
    <w:rsid w:val="00F939E1"/>
    <w:rsid w:val="00F93C0A"/>
    <w:rsid w:val="00F93DDD"/>
    <w:rsid w:val="00F93EA6"/>
    <w:rsid w:val="00F941C1"/>
    <w:rsid w:val="00F9426F"/>
    <w:rsid w:val="00F942D3"/>
    <w:rsid w:val="00F947EF"/>
    <w:rsid w:val="00F94D53"/>
    <w:rsid w:val="00F94E8E"/>
    <w:rsid w:val="00F94F4B"/>
    <w:rsid w:val="00F94FE4"/>
    <w:rsid w:val="00F9508C"/>
    <w:rsid w:val="00F95273"/>
    <w:rsid w:val="00F9528F"/>
    <w:rsid w:val="00F95401"/>
    <w:rsid w:val="00F954A9"/>
    <w:rsid w:val="00F9552B"/>
    <w:rsid w:val="00F95579"/>
    <w:rsid w:val="00F95663"/>
    <w:rsid w:val="00F956E9"/>
    <w:rsid w:val="00F958AF"/>
    <w:rsid w:val="00F95A3B"/>
    <w:rsid w:val="00F95D8F"/>
    <w:rsid w:val="00F95DCA"/>
    <w:rsid w:val="00F95DF8"/>
    <w:rsid w:val="00F9606A"/>
    <w:rsid w:val="00F9610C"/>
    <w:rsid w:val="00F96153"/>
    <w:rsid w:val="00F96305"/>
    <w:rsid w:val="00F96307"/>
    <w:rsid w:val="00F963B9"/>
    <w:rsid w:val="00F9643C"/>
    <w:rsid w:val="00F96A32"/>
    <w:rsid w:val="00F96E02"/>
    <w:rsid w:val="00F96E2F"/>
    <w:rsid w:val="00F96E3C"/>
    <w:rsid w:val="00F96E52"/>
    <w:rsid w:val="00F96EE4"/>
    <w:rsid w:val="00F96EFA"/>
    <w:rsid w:val="00F971A8"/>
    <w:rsid w:val="00F97254"/>
    <w:rsid w:val="00F97357"/>
    <w:rsid w:val="00F97425"/>
    <w:rsid w:val="00F9744B"/>
    <w:rsid w:val="00F974A4"/>
    <w:rsid w:val="00F974B6"/>
    <w:rsid w:val="00F974ED"/>
    <w:rsid w:val="00F9758D"/>
    <w:rsid w:val="00F97660"/>
    <w:rsid w:val="00F97970"/>
    <w:rsid w:val="00F97B3B"/>
    <w:rsid w:val="00F97B41"/>
    <w:rsid w:val="00F97C23"/>
    <w:rsid w:val="00F97DC8"/>
    <w:rsid w:val="00F97E00"/>
    <w:rsid w:val="00F97F8A"/>
    <w:rsid w:val="00FA00CD"/>
    <w:rsid w:val="00FA014A"/>
    <w:rsid w:val="00FA027A"/>
    <w:rsid w:val="00FA038E"/>
    <w:rsid w:val="00FA095F"/>
    <w:rsid w:val="00FA0A06"/>
    <w:rsid w:val="00FA0A96"/>
    <w:rsid w:val="00FA0B2E"/>
    <w:rsid w:val="00FA0E63"/>
    <w:rsid w:val="00FA10CE"/>
    <w:rsid w:val="00FA12D4"/>
    <w:rsid w:val="00FA1446"/>
    <w:rsid w:val="00FA1469"/>
    <w:rsid w:val="00FA18E5"/>
    <w:rsid w:val="00FA1C18"/>
    <w:rsid w:val="00FA1FC3"/>
    <w:rsid w:val="00FA202B"/>
    <w:rsid w:val="00FA20AA"/>
    <w:rsid w:val="00FA2166"/>
    <w:rsid w:val="00FA21B8"/>
    <w:rsid w:val="00FA2451"/>
    <w:rsid w:val="00FA24CF"/>
    <w:rsid w:val="00FA256F"/>
    <w:rsid w:val="00FA2780"/>
    <w:rsid w:val="00FA27EF"/>
    <w:rsid w:val="00FA28D6"/>
    <w:rsid w:val="00FA2915"/>
    <w:rsid w:val="00FA2D5D"/>
    <w:rsid w:val="00FA2DBF"/>
    <w:rsid w:val="00FA2E92"/>
    <w:rsid w:val="00FA2EB2"/>
    <w:rsid w:val="00FA30AD"/>
    <w:rsid w:val="00FA3219"/>
    <w:rsid w:val="00FA3276"/>
    <w:rsid w:val="00FA33BA"/>
    <w:rsid w:val="00FA34DB"/>
    <w:rsid w:val="00FA36EF"/>
    <w:rsid w:val="00FA3702"/>
    <w:rsid w:val="00FA38A1"/>
    <w:rsid w:val="00FA397A"/>
    <w:rsid w:val="00FA3DDA"/>
    <w:rsid w:val="00FA3F7F"/>
    <w:rsid w:val="00FA403E"/>
    <w:rsid w:val="00FA404F"/>
    <w:rsid w:val="00FA4153"/>
    <w:rsid w:val="00FA4746"/>
    <w:rsid w:val="00FA4893"/>
    <w:rsid w:val="00FA49AB"/>
    <w:rsid w:val="00FA4ABE"/>
    <w:rsid w:val="00FA4B57"/>
    <w:rsid w:val="00FA4CF0"/>
    <w:rsid w:val="00FA4E3C"/>
    <w:rsid w:val="00FA5298"/>
    <w:rsid w:val="00FA529D"/>
    <w:rsid w:val="00FA52A2"/>
    <w:rsid w:val="00FA5313"/>
    <w:rsid w:val="00FA53FB"/>
    <w:rsid w:val="00FA549E"/>
    <w:rsid w:val="00FA55A2"/>
    <w:rsid w:val="00FA55BC"/>
    <w:rsid w:val="00FA575F"/>
    <w:rsid w:val="00FA577C"/>
    <w:rsid w:val="00FA578F"/>
    <w:rsid w:val="00FA58E6"/>
    <w:rsid w:val="00FA59F1"/>
    <w:rsid w:val="00FA59FC"/>
    <w:rsid w:val="00FA5C36"/>
    <w:rsid w:val="00FA5C71"/>
    <w:rsid w:val="00FA5DBB"/>
    <w:rsid w:val="00FA5DDC"/>
    <w:rsid w:val="00FA5E55"/>
    <w:rsid w:val="00FA5EE0"/>
    <w:rsid w:val="00FA6070"/>
    <w:rsid w:val="00FA621E"/>
    <w:rsid w:val="00FA6224"/>
    <w:rsid w:val="00FA634E"/>
    <w:rsid w:val="00FA6597"/>
    <w:rsid w:val="00FA662A"/>
    <w:rsid w:val="00FA66E7"/>
    <w:rsid w:val="00FA6772"/>
    <w:rsid w:val="00FA68F8"/>
    <w:rsid w:val="00FA6BD2"/>
    <w:rsid w:val="00FA6E81"/>
    <w:rsid w:val="00FA6EB7"/>
    <w:rsid w:val="00FA6F85"/>
    <w:rsid w:val="00FA7177"/>
    <w:rsid w:val="00FA73DC"/>
    <w:rsid w:val="00FA7467"/>
    <w:rsid w:val="00FA74C8"/>
    <w:rsid w:val="00FA76B1"/>
    <w:rsid w:val="00FA7874"/>
    <w:rsid w:val="00FA79CC"/>
    <w:rsid w:val="00FA7A48"/>
    <w:rsid w:val="00FA7B2A"/>
    <w:rsid w:val="00FA7BE4"/>
    <w:rsid w:val="00FA7EA2"/>
    <w:rsid w:val="00FA7F8B"/>
    <w:rsid w:val="00FB0370"/>
    <w:rsid w:val="00FB07F9"/>
    <w:rsid w:val="00FB0C33"/>
    <w:rsid w:val="00FB0CDD"/>
    <w:rsid w:val="00FB0FCF"/>
    <w:rsid w:val="00FB1228"/>
    <w:rsid w:val="00FB1298"/>
    <w:rsid w:val="00FB12E3"/>
    <w:rsid w:val="00FB13AE"/>
    <w:rsid w:val="00FB14AC"/>
    <w:rsid w:val="00FB15B6"/>
    <w:rsid w:val="00FB15CE"/>
    <w:rsid w:val="00FB17EA"/>
    <w:rsid w:val="00FB1982"/>
    <w:rsid w:val="00FB198A"/>
    <w:rsid w:val="00FB1A2B"/>
    <w:rsid w:val="00FB1B60"/>
    <w:rsid w:val="00FB1B67"/>
    <w:rsid w:val="00FB1C21"/>
    <w:rsid w:val="00FB1C7D"/>
    <w:rsid w:val="00FB1CDA"/>
    <w:rsid w:val="00FB1DDD"/>
    <w:rsid w:val="00FB1FE2"/>
    <w:rsid w:val="00FB216E"/>
    <w:rsid w:val="00FB22B2"/>
    <w:rsid w:val="00FB2C04"/>
    <w:rsid w:val="00FB2D57"/>
    <w:rsid w:val="00FB2DE4"/>
    <w:rsid w:val="00FB2E1C"/>
    <w:rsid w:val="00FB2EA7"/>
    <w:rsid w:val="00FB3031"/>
    <w:rsid w:val="00FB31F6"/>
    <w:rsid w:val="00FB3425"/>
    <w:rsid w:val="00FB363C"/>
    <w:rsid w:val="00FB3680"/>
    <w:rsid w:val="00FB36BE"/>
    <w:rsid w:val="00FB3969"/>
    <w:rsid w:val="00FB3C8C"/>
    <w:rsid w:val="00FB3CF9"/>
    <w:rsid w:val="00FB3D92"/>
    <w:rsid w:val="00FB3D96"/>
    <w:rsid w:val="00FB40F2"/>
    <w:rsid w:val="00FB4448"/>
    <w:rsid w:val="00FB453A"/>
    <w:rsid w:val="00FB460A"/>
    <w:rsid w:val="00FB464E"/>
    <w:rsid w:val="00FB47DB"/>
    <w:rsid w:val="00FB49E6"/>
    <w:rsid w:val="00FB4B73"/>
    <w:rsid w:val="00FB4C62"/>
    <w:rsid w:val="00FB4E3E"/>
    <w:rsid w:val="00FB4E69"/>
    <w:rsid w:val="00FB4FA4"/>
    <w:rsid w:val="00FB515A"/>
    <w:rsid w:val="00FB5242"/>
    <w:rsid w:val="00FB52B4"/>
    <w:rsid w:val="00FB52EC"/>
    <w:rsid w:val="00FB5393"/>
    <w:rsid w:val="00FB55BF"/>
    <w:rsid w:val="00FB5653"/>
    <w:rsid w:val="00FB56AF"/>
    <w:rsid w:val="00FB574E"/>
    <w:rsid w:val="00FB57A7"/>
    <w:rsid w:val="00FB5887"/>
    <w:rsid w:val="00FB592A"/>
    <w:rsid w:val="00FB5AB4"/>
    <w:rsid w:val="00FB5C80"/>
    <w:rsid w:val="00FB5D14"/>
    <w:rsid w:val="00FB5DD6"/>
    <w:rsid w:val="00FB5F56"/>
    <w:rsid w:val="00FB60C1"/>
    <w:rsid w:val="00FB6159"/>
    <w:rsid w:val="00FB6177"/>
    <w:rsid w:val="00FB62DE"/>
    <w:rsid w:val="00FB647B"/>
    <w:rsid w:val="00FB649D"/>
    <w:rsid w:val="00FB6698"/>
    <w:rsid w:val="00FB67CD"/>
    <w:rsid w:val="00FB683F"/>
    <w:rsid w:val="00FB6918"/>
    <w:rsid w:val="00FB6AFA"/>
    <w:rsid w:val="00FB6C26"/>
    <w:rsid w:val="00FB6CAA"/>
    <w:rsid w:val="00FB6CFA"/>
    <w:rsid w:val="00FB6EA5"/>
    <w:rsid w:val="00FB7703"/>
    <w:rsid w:val="00FB77E3"/>
    <w:rsid w:val="00FB786C"/>
    <w:rsid w:val="00FB7A0B"/>
    <w:rsid w:val="00FB7AF2"/>
    <w:rsid w:val="00FB7B57"/>
    <w:rsid w:val="00FB7BDF"/>
    <w:rsid w:val="00FB7C67"/>
    <w:rsid w:val="00FB7D09"/>
    <w:rsid w:val="00FB7D58"/>
    <w:rsid w:val="00FB7DCF"/>
    <w:rsid w:val="00FB7E27"/>
    <w:rsid w:val="00FC02BB"/>
    <w:rsid w:val="00FC02FA"/>
    <w:rsid w:val="00FC030B"/>
    <w:rsid w:val="00FC0371"/>
    <w:rsid w:val="00FC0541"/>
    <w:rsid w:val="00FC0543"/>
    <w:rsid w:val="00FC055A"/>
    <w:rsid w:val="00FC062B"/>
    <w:rsid w:val="00FC064A"/>
    <w:rsid w:val="00FC06A3"/>
    <w:rsid w:val="00FC08A3"/>
    <w:rsid w:val="00FC08FD"/>
    <w:rsid w:val="00FC0E81"/>
    <w:rsid w:val="00FC0F77"/>
    <w:rsid w:val="00FC129D"/>
    <w:rsid w:val="00FC149F"/>
    <w:rsid w:val="00FC1507"/>
    <w:rsid w:val="00FC1716"/>
    <w:rsid w:val="00FC1A96"/>
    <w:rsid w:val="00FC1D4A"/>
    <w:rsid w:val="00FC1EDE"/>
    <w:rsid w:val="00FC1F5C"/>
    <w:rsid w:val="00FC208B"/>
    <w:rsid w:val="00FC21D3"/>
    <w:rsid w:val="00FC2339"/>
    <w:rsid w:val="00FC245D"/>
    <w:rsid w:val="00FC24CC"/>
    <w:rsid w:val="00FC259F"/>
    <w:rsid w:val="00FC25C2"/>
    <w:rsid w:val="00FC26B3"/>
    <w:rsid w:val="00FC2879"/>
    <w:rsid w:val="00FC28D2"/>
    <w:rsid w:val="00FC299E"/>
    <w:rsid w:val="00FC2D08"/>
    <w:rsid w:val="00FC32DC"/>
    <w:rsid w:val="00FC3303"/>
    <w:rsid w:val="00FC3548"/>
    <w:rsid w:val="00FC3625"/>
    <w:rsid w:val="00FC3848"/>
    <w:rsid w:val="00FC3866"/>
    <w:rsid w:val="00FC3B36"/>
    <w:rsid w:val="00FC3CD8"/>
    <w:rsid w:val="00FC3CFB"/>
    <w:rsid w:val="00FC3D78"/>
    <w:rsid w:val="00FC3FA1"/>
    <w:rsid w:val="00FC3FC3"/>
    <w:rsid w:val="00FC3FE7"/>
    <w:rsid w:val="00FC409B"/>
    <w:rsid w:val="00FC41F8"/>
    <w:rsid w:val="00FC4206"/>
    <w:rsid w:val="00FC42AB"/>
    <w:rsid w:val="00FC47F0"/>
    <w:rsid w:val="00FC4883"/>
    <w:rsid w:val="00FC48BF"/>
    <w:rsid w:val="00FC4920"/>
    <w:rsid w:val="00FC4975"/>
    <w:rsid w:val="00FC4AFF"/>
    <w:rsid w:val="00FC4D5A"/>
    <w:rsid w:val="00FC56B9"/>
    <w:rsid w:val="00FC575F"/>
    <w:rsid w:val="00FC58DE"/>
    <w:rsid w:val="00FC5ACB"/>
    <w:rsid w:val="00FC5C11"/>
    <w:rsid w:val="00FC5FE1"/>
    <w:rsid w:val="00FC60BF"/>
    <w:rsid w:val="00FC62A4"/>
    <w:rsid w:val="00FC63D5"/>
    <w:rsid w:val="00FC646B"/>
    <w:rsid w:val="00FC64C7"/>
    <w:rsid w:val="00FC686D"/>
    <w:rsid w:val="00FC68ED"/>
    <w:rsid w:val="00FC6BB0"/>
    <w:rsid w:val="00FC6C8B"/>
    <w:rsid w:val="00FC6D08"/>
    <w:rsid w:val="00FC6DBE"/>
    <w:rsid w:val="00FC6DEC"/>
    <w:rsid w:val="00FC6E12"/>
    <w:rsid w:val="00FC6E73"/>
    <w:rsid w:val="00FC6E77"/>
    <w:rsid w:val="00FC7022"/>
    <w:rsid w:val="00FC7138"/>
    <w:rsid w:val="00FC71C2"/>
    <w:rsid w:val="00FC72D7"/>
    <w:rsid w:val="00FC7317"/>
    <w:rsid w:val="00FC7362"/>
    <w:rsid w:val="00FC73DD"/>
    <w:rsid w:val="00FC75BC"/>
    <w:rsid w:val="00FC765D"/>
    <w:rsid w:val="00FC76F0"/>
    <w:rsid w:val="00FC7916"/>
    <w:rsid w:val="00FC7986"/>
    <w:rsid w:val="00FC7C10"/>
    <w:rsid w:val="00FC7CFD"/>
    <w:rsid w:val="00FC7EA6"/>
    <w:rsid w:val="00FC7F5D"/>
    <w:rsid w:val="00FD003E"/>
    <w:rsid w:val="00FD01EE"/>
    <w:rsid w:val="00FD0224"/>
    <w:rsid w:val="00FD0278"/>
    <w:rsid w:val="00FD079B"/>
    <w:rsid w:val="00FD0B0C"/>
    <w:rsid w:val="00FD0D5A"/>
    <w:rsid w:val="00FD1196"/>
    <w:rsid w:val="00FD1263"/>
    <w:rsid w:val="00FD12BC"/>
    <w:rsid w:val="00FD1347"/>
    <w:rsid w:val="00FD1641"/>
    <w:rsid w:val="00FD186C"/>
    <w:rsid w:val="00FD19F9"/>
    <w:rsid w:val="00FD1B45"/>
    <w:rsid w:val="00FD1C85"/>
    <w:rsid w:val="00FD1D1E"/>
    <w:rsid w:val="00FD1EA4"/>
    <w:rsid w:val="00FD1F0A"/>
    <w:rsid w:val="00FD2066"/>
    <w:rsid w:val="00FD2077"/>
    <w:rsid w:val="00FD2237"/>
    <w:rsid w:val="00FD2434"/>
    <w:rsid w:val="00FD2580"/>
    <w:rsid w:val="00FD2695"/>
    <w:rsid w:val="00FD2804"/>
    <w:rsid w:val="00FD2AF8"/>
    <w:rsid w:val="00FD2E4A"/>
    <w:rsid w:val="00FD2FD7"/>
    <w:rsid w:val="00FD3151"/>
    <w:rsid w:val="00FD3365"/>
    <w:rsid w:val="00FD3444"/>
    <w:rsid w:val="00FD3554"/>
    <w:rsid w:val="00FD355B"/>
    <w:rsid w:val="00FD3610"/>
    <w:rsid w:val="00FD375B"/>
    <w:rsid w:val="00FD37E2"/>
    <w:rsid w:val="00FD3910"/>
    <w:rsid w:val="00FD3A34"/>
    <w:rsid w:val="00FD3AD4"/>
    <w:rsid w:val="00FD3CBC"/>
    <w:rsid w:val="00FD3CBF"/>
    <w:rsid w:val="00FD401D"/>
    <w:rsid w:val="00FD411F"/>
    <w:rsid w:val="00FD431A"/>
    <w:rsid w:val="00FD4362"/>
    <w:rsid w:val="00FD43E8"/>
    <w:rsid w:val="00FD46DC"/>
    <w:rsid w:val="00FD4881"/>
    <w:rsid w:val="00FD48EC"/>
    <w:rsid w:val="00FD494D"/>
    <w:rsid w:val="00FD4950"/>
    <w:rsid w:val="00FD4A2B"/>
    <w:rsid w:val="00FD4F6C"/>
    <w:rsid w:val="00FD4FCA"/>
    <w:rsid w:val="00FD5024"/>
    <w:rsid w:val="00FD52A9"/>
    <w:rsid w:val="00FD5438"/>
    <w:rsid w:val="00FD54FD"/>
    <w:rsid w:val="00FD57C8"/>
    <w:rsid w:val="00FD57FB"/>
    <w:rsid w:val="00FD58AC"/>
    <w:rsid w:val="00FD58D6"/>
    <w:rsid w:val="00FD5988"/>
    <w:rsid w:val="00FD5AA1"/>
    <w:rsid w:val="00FD5AC4"/>
    <w:rsid w:val="00FD5B6A"/>
    <w:rsid w:val="00FD5BA8"/>
    <w:rsid w:val="00FD5C66"/>
    <w:rsid w:val="00FD5E29"/>
    <w:rsid w:val="00FD5F28"/>
    <w:rsid w:val="00FD5FDC"/>
    <w:rsid w:val="00FD6065"/>
    <w:rsid w:val="00FD624A"/>
    <w:rsid w:val="00FD634A"/>
    <w:rsid w:val="00FD6430"/>
    <w:rsid w:val="00FD6559"/>
    <w:rsid w:val="00FD664B"/>
    <w:rsid w:val="00FD6788"/>
    <w:rsid w:val="00FD68F8"/>
    <w:rsid w:val="00FD69EB"/>
    <w:rsid w:val="00FD6BCC"/>
    <w:rsid w:val="00FD6E60"/>
    <w:rsid w:val="00FD707B"/>
    <w:rsid w:val="00FD7163"/>
    <w:rsid w:val="00FD7181"/>
    <w:rsid w:val="00FD75C2"/>
    <w:rsid w:val="00FD7667"/>
    <w:rsid w:val="00FD778E"/>
    <w:rsid w:val="00FD77E4"/>
    <w:rsid w:val="00FD7832"/>
    <w:rsid w:val="00FD7938"/>
    <w:rsid w:val="00FD79AF"/>
    <w:rsid w:val="00FD7A5A"/>
    <w:rsid w:val="00FD7D41"/>
    <w:rsid w:val="00FD7DCB"/>
    <w:rsid w:val="00FD7F48"/>
    <w:rsid w:val="00FD7F4A"/>
    <w:rsid w:val="00FD7F98"/>
    <w:rsid w:val="00FE008B"/>
    <w:rsid w:val="00FE009F"/>
    <w:rsid w:val="00FE021C"/>
    <w:rsid w:val="00FE0360"/>
    <w:rsid w:val="00FE064B"/>
    <w:rsid w:val="00FE06B8"/>
    <w:rsid w:val="00FE06C0"/>
    <w:rsid w:val="00FE0CE6"/>
    <w:rsid w:val="00FE0D24"/>
    <w:rsid w:val="00FE0D71"/>
    <w:rsid w:val="00FE0E2A"/>
    <w:rsid w:val="00FE0F8B"/>
    <w:rsid w:val="00FE132C"/>
    <w:rsid w:val="00FE1576"/>
    <w:rsid w:val="00FE1935"/>
    <w:rsid w:val="00FE1A16"/>
    <w:rsid w:val="00FE1A84"/>
    <w:rsid w:val="00FE1C04"/>
    <w:rsid w:val="00FE1F33"/>
    <w:rsid w:val="00FE20F7"/>
    <w:rsid w:val="00FE218D"/>
    <w:rsid w:val="00FE24AB"/>
    <w:rsid w:val="00FE2A55"/>
    <w:rsid w:val="00FE2C07"/>
    <w:rsid w:val="00FE2F79"/>
    <w:rsid w:val="00FE32AA"/>
    <w:rsid w:val="00FE33D9"/>
    <w:rsid w:val="00FE3458"/>
    <w:rsid w:val="00FE367C"/>
    <w:rsid w:val="00FE36F3"/>
    <w:rsid w:val="00FE38DB"/>
    <w:rsid w:val="00FE39CE"/>
    <w:rsid w:val="00FE3B1E"/>
    <w:rsid w:val="00FE3CA7"/>
    <w:rsid w:val="00FE3E43"/>
    <w:rsid w:val="00FE4057"/>
    <w:rsid w:val="00FE42C6"/>
    <w:rsid w:val="00FE430D"/>
    <w:rsid w:val="00FE44C2"/>
    <w:rsid w:val="00FE46D5"/>
    <w:rsid w:val="00FE47E3"/>
    <w:rsid w:val="00FE4806"/>
    <w:rsid w:val="00FE484C"/>
    <w:rsid w:val="00FE4C89"/>
    <w:rsid w:val="00FE4F08"/>
    <w:rsid w:val="00FE4F47"/>
    <w:rsid w:val="00FE4F69"/>
    <w:rsid w:val="00FE5041"/>
    <w:rsid w:val="00FE50F0"/>
    <w:rsid w:val="00FE51BE"/>
    <w:rsid w:val="00FE5289"/>
    <w:rsid w:val="00FE5573"/>
    <w:rsid w:val="00FE5622"/>
    <w:rsid w:val="00FE5C45"/>
    <w:rsid w:val="00FE5C47"/>
    <w:rsid w:val="00FE5D58"/>
    <w:rsid w:val="00FE5E17"/>
    <w:rsid w:val="00FE5E53"/>
    <w:rsid w:val="00FE5E90"/>
    <w:rsid w:val="00FE5EF4"/>
    <w:rsid w:val="00FE5F58"/>
    <w:rsid w:val="00FE5FD7"/>
    <w:rsid w:val="00FE6051"/>
    <w:rsid w:val="00FE60C2"/>
    <w:rsid w:val="00FE6594"/>
    <w:rsid w:val="00FE65B4"/>
    <w:rsid w:val="00FE6617"/>
    <w:rsid w:val="00FE6734"/>
    <w:rsid w:val="00FE681D"/>
    <w:rsid w:val="00FE69AE"/>
    <w:rsid w:val="00FE6C34"/>
    <w:rsid w:val="00FE6DCB"/>
    <w:rsid w:val="00FE70B6"/>
    <w:rsid w:val="00FE71C5"/>
    <w:rsid w:val="00FE7264"/>
    <w:rsid w:val="00FE72EF"/>
    <w:rsid w:val="00FE7755"/>
    <w:rsid w:val="00FE7928"/>
    <w:rsid w:val="00FE7B32"/>
    <w:rsid w:val="00FE7D71"/>
    <w:rsid w:val="00FE7F67"/>
    <w:rsid w:val="00FF003C"/>
    <w:rsid w:val="00FF0078"/>
    <w:rsid w:val="00FF0281"/>
    <w:rsid w:val="00FF04CB"/>
    <w:rsid w:val="00FF062A"/>
    <w:rsid w:val="00FF06B9"/>
    <w:rsid w:val="00FF0936"/>
    <w:rsid w:val="00FF0A90"/>
    <w:rsid w:val="00FF0A97"/>
    <w:rsid w:val="00FF0C2F"/>
    <w:rsid w:val="00FF0D92"/>
    <w:rsid w:val="00FF0D9F"/>
    <w:rsid w:val="00FF0E0A"/>
    <w:rsid w:val="00FF0E2D"/>
    <w:rsid w:val="00FF0E93"/>
    <w:rsid w:val="00FF0E96"/>
    <w:rsid w:val="00FF0FFC"/>
    <w:rsid w:val="00FF1361"/>
    <w:rsid w:val="00FF1456"/>
    <w:rsid w:val="00FF167E"/>
    <w:rsid w:val="00FF18F4"/>
    <w:rsid w:val="00FF1928"/>
    <w:rsid w:val="00FF1BEA"/>
    <w:rsid w:val="00FF1BF9"/>
    <w:rsid w:val="00FF1D62"/>
    <w:rsid w:val="00FF1E7E"/>
    <w:rsid w:val="00FF1F9F"/>
    <w:rsid w:val="00FF20A5"/>
    <w:rsid w:val="00FF20E8"/>
    <w:rsid w:val="00FF20ED"/>
    <w:rsid w:val="00FF22ED"/>
    <w:rsid w:val="00FF2315"/>
    <w:rsid w:val="00FF244E"/>
    <w:rsid w:val="00FF24C0"/>
    <w:rsid w:val="00FF252D"/>
    <w:rsid w:val="00FF266F"/>
    <w:rsid w:val="00FF2905"/>
    <w:rsid w:val="00FF2948"/>
    <w:rsid w:val="00FF2A44"/>
    <w:rsid w:val="00FF2B47"/>
    <w:rsid w:val="00FF2CBD"/>
    <w:rsid w:val="00FF2E50"/>
    <w:rsid w:val="00FF2F45"/>
    <w:rsid w:val="00FF3479"/>
    <w:rsid w:val="00FF3613"/>
    <w:rsid w:val="00FF387B"/>
    <w:rsid w:val="00FF3CB8"/>
    <w:rsid w:val="00FF3D17"/>
    <w:rsid w:val="00FF3DDE"/>
    <w:rsid w:val="00FF3FD6"/>
    <w:rsid w:val="00FF403A"/>
    <w:rsid w:val="00FF40DF"/>
    <w:rsid w:val="00FF41A0"/>
    <w:rsid w:val="00FF423C"/>
    <w:rsid w:val="00FF4519"/>
    <w:rsid w:val="00FF4557"/>
    <w:rsid w:val="00FF4823"/>
    <w:rsid w:val="00FF48C1"/>
    <w:rsid w:val="00FF4CE6"/>
    <w:rsid w:val="00FF4D14"/>
    <w:rsid w:val="00FF4DC4"/>
    <w:rsid w:val="00FF50A4"/>
    <w:rsid w:val="00FF50E2"/>
    <w:rsid w:val="00FF5163"/>
    <w:rsid w:val="00FF52A3"/>
    <w:rsid w:val="00FF578D"/>
    <w:rsid w:val="00FF581C"/>
    <w:rsid w:val="00FF58CF"/>
    <w:rsid w:val="00FF596D"/>
    <w:rsid w:val="00FF59A2"/>
    <w:rsid w:val="00FF59C0"/>
    <w:rsid w:val="00FF59F1"/>
    <w:rsid w:val="00FF5C3A"/>
    <w:rsid w:val="00FF5D32"/>
    <w:rsid w:val="00FF5E4F"/>
    <w:rsid w:val="00FF5F5B"/>
    <w:rsid w:val="00FF6033"/>
    <w:rsid w:val="00FF607E"/>
    <w:rsid w:val="00FF63C8"/>
    <w:rsid w:val="00FF65A7"/>
    <w:rsid w:val="00FF66DD"/>
    <w:rsid w:val="00FF674D"/>
    <w:rsid w:val="00FF6A87"/>
    <w:rsid w:val="00FF6A88"/>
    <w:rsid w:val="00FF6D43"/>
    <w:rsid w:val="00FF6F42"/>
    <w:rsid w:val="00FF707C"/>
    <w:rsid w:val="00FF7610"/>
    <w:rsid w:val="00FF7648"/>
    <w:rsid w:val="00FF772F"/>
    <w:rsid w:val="00FF7748"/>
    <w:rsid w:val="00FF7886"/>
    <w:rsid w:val="00FF78B2"/>
    <w:rsid w:val="00FF7AB4"/>
    <w:rsid w:val="00FF7BEE"/>
    <w:rsid w:val="00FF7BF4"/>
    <w:rsid w:val="00FF7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93D61"/>
  <w15:chartTrackingRefBased/>
  <w15:docId w15:val="{87DC26AE-B740-44D3-8B3F-A020CE2B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C36"/>
    <w:rPr>
      <w:sz w:val="24"/>
      <w:szCs w:val="24"/>
      <w:lang w:val="en-US" w:eastAsia="en-US"/>
    </w:rPr>
  </w:style>
  <w:style w:type="paragraph" w:styleId="Heading1">
    <w:name w:val="heading 1"/>
    <w:basedOn w:val="Normal"/>
    <w:next w:val="Normal"/>
    <w:link w:val="Heading1Char"/>
    <w:uiPriority w:val="9"/>
    <w:qFormat/>
    <w:rsid w:val="00064BA8"/>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unhideWhenUsed/>
    <w:qFormat/>
    <w:rsid w:val="00841D87"/>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nhideWhenUsed/>
    <w:qFormat/>
    <w:rsid w:val="008C0B2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qFormat/>
    <w:rsid w:val="0096746B"/>
    <w:pPr>
      <w:keepNext/>
      <w:jc w:val="center"/>
      <w:outlineLvl w:val="3"/>
    </w:pPr>
    <w:rPr>
      <w:szCs w:val="20"/>
    </w:rPr>
  </w:style>
  <w:style w:type="paragraph" w:styleId="Heading5">
    <w:name w:val="heading 5"/>
    <w:basedOn w:val="Normal"/>
    <w:next w:val="Normal"/>
    <w:link w:val="Heading5Char"/>
    <w:uiPriority w:val="99"/>
    <w:qFormat/>
    <w:rsid w:val="0096746B"/>
    <w:pPr>
      <w:keepNext/>
      <w:numPr>
        <w:numId w:val="2"/>
      </w:numPr>
      <w:jc w:val="center"/>
      <w:outlineLvl w:val="4"/>
    </w:pPr>
    <w:rPr>
      <w:szCs w:val="20"/>
    </w:rPr>
  </w:style>
  <w:style w:type="paragraph" w:styleId="Heading6">
    <w:name w:val="heading 6"/>
    <w:basedOn w:val="Normal"/>
    <w:next w:val="Normal"/>
    <w:link w:val="Heading6Char"/>
    <w:uiPriority w:val="99"/>
    <w:qFormat/>
    <w:rsid w:val="0096746B"/>
    <w:pPr>
      <w:keepNext/>
      <w:ind w:left="4320"/>
      <w:outlineLvl w:val="5"/>
    </w:pPr>
    <w:rPr>
      <w:b/>
      <w:sz w:val="20"/>
      <w:szCs w:val="20"/>
    </w:rPr>
  </w:style>
  <w:style w:type="paragraph" w:styleId="Heading7">
    <w:name w:val="heading 7"/>
    <w:basedOn w:val="Normal"/>
    <w:next w:val="Normal"/>
    <w:link w:val="Heading7Char"/>
    <w:unhideWhenUsed/>
    <w:qFormat/>
    <w:rsid w:val="00FE7755"/>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A77C24"/>
    <w:p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083651"/>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045BEE"/>
    <w:rPr>
      <w:color w:val="0000FF"/>
      <w:u w:val="single"/>
    </w:rPr>
  </w:style>
  <w:style w:type="paragraph" w:customStyle="1" w:styleId="Texte1">
    <w:name w:val="Texte1"/>
    <w:basedOn w:val="BodyText"/>
    <w:rsid w:val="00F95663"/>
    <w:pPr>
      <w:autoSpaceDE w:val="0"/>
      <w:autoSpaceDN w:val="0"/>
      <w:spacing w:before="60" w:after="60"/>
    </w:pPr>
    <w:rPr>
      <w:rFonts w:ascii="Arial" w:hAnsi="Arial"/>
      <w:snapToGrid w:val="0"/>
      <w:sz w:val="20"/>
      <w:szCs w:val="20"/>
      <w:lang w:val="en-GB"/>
    </w:rPr>
  </w:style>
  <w:style w:type="paragraph" w:styleId="BodyText">
    <w:name w:val="Body Text"/>
    <w:basedOn w:val="Normal"/>
    <w:link w:val="BodyTextChar"/>
    <w:unhideWhenUsed/>
    <w:qFormat/>
    <w:rsid w:val="00F95663"/>
    <w:pPr>
      <w:spacing w:after="120"/>
    </w:pPr>
    <w:rPr>
      <w:lang w:val="x-none" w:eastAsia="x-none"/>
    </w:rPr>
  </w:style>
  <w:style w:type="character" w:customStyle="1" w:styleId="BodyTextChar">
    <w:name w:val="Body Text Char"/>
    <w:link w:val="BodyText"/>
    <w:rsid w:val="00F95663"/>
    <w:rPr>
      <w:sz w:val="24"/>
      <w:szCs w:val="24"/>
    </w:rPr>
  </w:style>
  <w:style w:type="paragraph" w:styleId="NormalWeb">
    <w:name w:val="Normal (Web)"/>
    <w:aliases w:val=" Char"/>
    <w:basedOn w:val="Normal"/>
    <w:unhideWhenUsed/>
    <w:qFormat/>
    <w:rsid w:val="00EF2FC3"/>
  </w:style>
  <w:style w:type="paragraph" w:styleId="Header">
    <w:name w:val="header"/>
    <w:basedOn w:val="Normal"/>
    <w:link w:val="HeaderChar"/>
    <w:uiPriority w:val="99"/>
    <w:rsid w:val="000A5C93"/>
    <w:pPr>
      <w:tabs>
        <w:tab w:val="center" w:pos="4320"/>
        <w:tab w:val="right" w:pos="8640"/>
      </w:tabs>
    </w:pPr>
    <w:rPr>
      <w:rFonts w:ascii="Courier New" w:hAnsi="Courier New"/>
      <w:szCs w:val="20"/>
      <w:lang w:val="x-none" w:eastAsia="x-none"/>
    </w:rPr>
  </w:style>
  <w:style w:type="character" w:customStyle="1" w:styleId="HeaderChar">
    <w:name w:val="Header Char"/>
    <w:link w:val="Header"/>
    <w:uiPriority w:val="99"/>
    <w:qFormat/>
    <w:rsid w:val="000A5C93"/>
    <w:rPr>
      <w:rFonts w:ascii="Courier New" w:hAnsi="Courier New"/>
      <w:sz w:val="24"/>
    </w:rPr>
  </w:style>
  <w:style w:type="paragraph" w:styleId="TOC2">
    <w:name w:val="toc 2"/>
    <w:basedOn w:val="Normal"/>
    <w:next w:val="Normal"/>
    <w:semiHidden/>
    <w:rsid w:val="000A5C93"/>
    <w:pPr>
      <w:tabs>
        <w:tab w:val="right" w:leader="dot" w:pos="9360"/>
      </w:tabs>
      <w:suppressAutoHyphens/>
      <w:ind w:left="1440" w:right="720" w:hanging="720"/>
    </w:pPr>
    <w:rPr>
      <w:rFonts w:ascii="Courier New" w:hAnsi="Courier New"/>
      <w:szCs w:val="20"/>
    </w:rPr>
  </w:style>
  <w:style w:type="paragraph" w:styleId="ListParagraph">
    <w:name w:val="List Paragraph"/>
    <w:aliases w:val="Figure_name,Bullet- First level,Numbered Indented Text,Listenabsatz1,List Paragraph11,numbered,Bullet List,FooterText,Paragraphe de liste1,Bulletr List Paragraph,列出段落,列出段落1,List Paragraph2,List Paragraph21,Párrafo de lista,Step,list1,b1,n"/>
    <w:basedOn w:val="Normal"/>
    <w:link w:val="ListParagraphChar"/>
    <w:qFormat/>
    <w:rsid w:val="000A5C93"/>
    <w:pPr>
      <w:ind w:left="720"/>
    </w:pPr>
  </w:style>
  <w:style w:type="paragraph" w:customStyle="1" w:styleId="NormalJustified">
    <w:name w:val="Normal + Justified"/>
    <w:basedOn w:val="Normal"/>
    <w:rsid w:val="00805D2E"/>
    <w:pPr>
      <w:keepNext/>
      <w:suppressAutoHyphens/>
      <w:jc w:val="both"/>
    </w:pPr>
    <w:rPr>
      <w:rFonts w:eastAsia="MingLiU" w:cs="Calibri"/>
      <w:kern w:val="1"/>
      <w:sz w:val="20"/>
      <w:szCs w:val="18"/>
      <w:lang w:eastAsia="ar-SA"/>
    </w:rPr>
  </w:style>
  <w:style w:type="character" w:customStyle="1" w:styleId="normalchar0">
    <w:name w:val="normal__char"/>
    <w:rsid w:val="009239CD"/>
  </w:style>
  <w:style w:type="character" w:customStyle="1" w:styleId="apple-converted-space">
    <w:name w:val="apple-converted-space"/>
    <w:qFormat/>
    <w:rsid w:val="009239CD"/>
  </w:style>
  <w:style w:type="paragraph" w:styleId="NoSpacing">
    <w:name w:val="No Spacing"/>
    <w:aliases w:val="SAP,Content"/>
    <w:link w:val="NoSpacingChar"/>
    <w:uiPriority w:val="1"/>
    <w:qFormat/>
    <w:rsid w:val="00064BA8"/>
    <w:rPr>
      <w:sz w:val="24"/>
      <w:szCs w:val="24"/>
      <w:lang w:val="en-US" w:eastAsia="en-US"/>
    </w:rPr>
  </w:style>
  <w:style w:type="character" w:customStyle="1" w:styleId="Heading1Char">
    <w:name w:val="Heading 1 Char"/>
    <w:link w:val="Heading1"/>
    <w:uiPriority w:val="9"/>
    <w:rsid w:val="00064BA8"/>
    <w:rPr>
      <w:rFonts w:ascii="Cambria" w:eastAsia="Times New Roman" w:hAnsi="Cambria" w:cs="Times New Roman"/>
      <w:b/>
      <w:bCs/>
      <w:kern w:val="32"/>
      <w:sz w:val="32"/>
      <w:szCs w:val="32"/>
    </w:rPr>
  </w:style>
  <w:style w:type="paragraph" w:styleId="Title">
    <w:name w:val="Title"/>
    <w:basedOn w:val="Normal"/>
    <w:next w:val="Normal"/>
    <w:link w:val="TitleChar"/>
    <w:qFormat/>
    <w:rsid w:val="0062597D"/>
    <w:pPr>
      <w:spacing w:before="240" w:after="60"/>
      <w:jc w:val="center"/>
      <w:outlineLvl w:val="0"/>
    </w:pPr>
    <w:rPr>
      <w:rFonts w:ascii="Calibri Light" w:hAnsi="Calibri Light"/>
      <w:b/>
      <w:bCs/>
      <w:kern w:val="28"/>
      <w:sz w:val="32"/>
      <w:szCs w:val="32"/>
      <w:lang w:val="x-none" w:eastAsia="x-none"/>
    </w:rPr>
  </w:style>
  <w:style w:type="character" w:customStyle="1" w:styleId="TitleChar">
    <w:name w:val="Title Char"/>
    <w:link w:val="Title"/>
    <w:rsid w:val="0062597D"/>
    <w:rPr>
      <w:rFonts w:ascii="Calibri Light" w:eastAsia="Times New Roman" w:hAnsi="Calibri Light" w:cs="Times New Roman"/>
      <w:b/>
      <w:bCs/>
      <w:kern w:val="28"/>
      <w:sz w:val="32"/>
      <w:szCs w:val="32"/>
    </w:rPr>
  </w:style>
  <w:style w:type="paragraph" w:styleId="Footer">
    <w:name w:val="footer"/>
    <w:basedOn w:val="Normal"/>
    <w:link w:val="FooterChar"/>
    <w:unhideWhenUsed/>
    <w:rsid w:val="00B21959"/>
    <w:pPr>
      <w:tabs>
        <w:tab w:val="center" w:pos="4680"/>
        <w:tab w:val="right" w:pos="9360"/>
      </w:tabs>
    </w:pPr>
    <w:rPr>
      <w:lang w:val="x-none" w:eastAsia="x-none"/>
    </w:rPr>
  </w:style>
  <w:style w:type="character" w:customStyle="1" w:styleId="FooterChar">
    <w:name w:val="Footer Char"/>
    <w:link w:val="Footer"/>
    <w:rsid w:val="00B21959"/>
    <w:rPr>
      <w:sz w:val="24"/>
      <w:szCs w:val="24"/>
    </w:rPr>
  </w:style>
  <w:style w:type="table" w:styleId="TableGrid">
    <w:name w:val="Table Grid"/>
    <w:basedOn w:val="TableNormal"/>
    <w:uiPriority w:val="59"/>
    <w:qFormat/>
    <w:rsid w:val="00542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semiHidden/>
    <w:qFormat/>
    <w:rsid w:val="00841D87"/>
    <w:rPr>
      <w:rFonts w:ascii="Cambria" w:eastAsia="Times New Roman" w:hAnsi="Cambria" w:cs="Times New Roman"/>
      <w:b/>
      <w:bCs/>
      <w:i/>
      <w:iCs/>
      <w:sz w:val="28"/>
      <w:szCs w:val="28"/>
    </w:rPr>
  </w:style>
  <w:style w:type="character" w:customStyle="1" w:styleId="Heading7Char">
    <w:name w:val="Heading 7 Char"/>
    <w:link w:val="Heading7"/>
    <w:semiHidden/>
    <w:rsid w:val="00FE7755"/>
    <w:rPr>
      <w:rFonts w:ascii="Calibri" w:eastAsia="Times New Roman" w:hAnsi="Calibri" w:cs="Times New Roman"/>
      <w:sz w:val="24"/>
      <w:szCs w:val="24"/>
      <w:lang w:val="en-US" w:eastAsia="en-US"/>
    </w:rPr>
  </w:style>
  <w:style w:type="character" w:customStyle="1" w:styleId="ListParagraphChar">
    <w:name w:val="List Paragraph Char"/>
    <w:aliases w:val="Figure_name Char,Bullet- First level Char,Numbered Indented Text Char,Listenabsatz1 Char,List Paragraph11 Char,numbered Char,Bullet List Char,FooterText Char,Paragraphe de liste1 Char,Bulletr List Paragraph Char,列出段落 Char,列出段落1 Char"/>
    <w:link w:val="ListParagraph"/>
    <w:qFormat/>
    <w:locked/>
    <w:rsid w:val="00DF5132"/>
    <w:rPr>
      <w:sz w:val="24"/>
      <w:szCs w:val="24"/>
      <w:lang w:val="en-US" w:eastAsia="en-US"/>
    </w:rPr>
  </w:style>
  <w:style w:type="character" w:customStyle="1" w:styleId="hl">
    <w:name w:val="hl"/>
    <w:qFormat/>
    <w:rsid w:val="00CF2C86"/>
  </w:style>
  <w:style w:type="paragraph" w:styleId="BodyText2">
    <w:name w:val="Body Text 2"/>
    <w:basedOn w:val="Normal"/>
    <w:link w:val="BodyText2Char"/>
    <w:unhideWhenUsed/>
    <w:rsid w:val="00F87CFE"/>
    <w:pPr>
      <w:spacing w:after="120" w:line="480" w:lineRule="auto"/>
    </w:pPr>
  </w:style>
  <w:style w:type="character" w:customStyle="1" w:styleId="BodyText2Char">
    <w:name w:val="Body Text 2 Char"/>
    <w:link w:val="BodyText2"/>
    <w:semiHidden/>
    <w:rsid w:val="00F87CFE"/>
    <w:rPr>
      <w:sz w:val="24"/>
      <w:szCs w:val="24"/>
      <w:lang w:val="en-US" w:eastAsia="en-US"/>
    </w:rPr>
  </w:style>
  <w:style w:type="paragraph" w:customStyle="1" w:styleId="Head1Bullet">
    <w:name w:val="Head1Bullet"/>
    <w:rsid w:val="00F87CFE"/>
    <w:pPr>
      <w:numPr>
        <w:numId w:val="1"/>
      </w:numPr>
    </w:pPr>
    <w:rPr>
      <w:rFonts w:ascii="Verdana" w:hAnsi="Verdana" w:cs="Verdana"/>
      <w:sz w:val="18"/>
      <w:szCs w:val="18"/>
      <w:lang w:val="en-US" w:eastAsia="en-US"/>
    </w:rPr>
  </w:style>
  <w:style w:type="paragraph" w:customStyle="1" w:styleId="ListStyle">
    <w:name w:val="ListStyle"/>
    <w:rsid w:val="00F87CFE"/>
    <w:rPr>
      <w:rFonts w:ascii="Calibri" w:hAnsi="Calibri" w:cs="Calibri"/>
      <w:lang w:val="en-US" w:eastAsia="en-US"/>
    </w:rPr>
  </w:style>
  <w:style w:type="character" w:customStyle="1" w:styleId="apple-style-span">
    <w:name w:val="apple-style-span"/>
    <w:rsid w:val="00F87CFE"/>
  </w:style>
  <w:style w:type="paragraph" w:customStyle="1" w:styleId="Normalverdana0">
    <w:name w:val="Normal + verdana"/>
    <w:basedOn w:val="Normal"/>
    <w:rsid w:val="00646908"/>
    <w:pPr>
      <w:suppressAutoHyphens/>
      <w:jc w:val="both"/>
    </w:pPr>
    <w:rPr>
      <w:color w:val="00000A"/>
      <w:kern w:val="1"/>
      <w:lang w:eastAsia="ar-SA"/>
    </w:rPr>
  </w:style>
  <w:style w:type="character" w:styleId="Strong">
    <w:name w:val="Strong"/>
    <w:uiPriority w:val="22"/>
    <w:qFormat/>
    <w:rsid w:val="00CF4410"/>
    <w:rPr>
      <w:b/>
      <w:bCs/>
    </w:rPr>
  </w:style>
  <w:style w:type="character" w:customStyle="1" w:styleId="Heading3Char">
    <w:name w:val="Heading 3 Char"/>
    <w:link w:val="Heading3"/>
    <w:semiHidden/>
    <w:rsid w:val="008C0B29"/>
    <w:rPr>
      <w:rFonts w:ascii="Calibri Light" w:eastAsia="Times New Roman" w:hAnsi="Calibri Light" w:cs="Times New Roman"/>
      <w:b/>
      <w:bCs/>
      <w:sz w:val="26"/>
      <w:szCs w:val="26"/>
      <w:lang w:val="en-US" w:eastAsia="en-US"/>
    </w:rPr>
  </w:style>
  <w:style w:type="paragraph" w:customStyle="1" w:styleId="BodyA">
    <w:name w:val="Body A"/>
    <w:rsid w:val="008C0B29"/>
    <w:pPr>
      <w:widowControl w:val="0"/>
      <w:suppressAutoHyphens/>
    </w:pPr>
    <w:rPr>
      <w:rFonts w:eastAsia="Arial Unicode MS" w:cs="Arial Unicode MS"/>
      <w:color w:val="000000"/>
      <w:kern w:val="2"/>
      <w:sz w:val="24"/>
      <w:szCs w:val="24"/>
      <w:u w:color="000000"/>
      <w:lang w:val="it-IT" w:eastAsia="en-US"/>
    </w:rPr>
  </w:style>
  <w:style w:type="character" w:customStyle="1" w:styleId="Heading4Char">
    <w:name w:val="Heading 4 Char"/>
    <w:link w:val="Heading4"/>
    <w:rsid w:val="0096746B"/>
    <w:rPr>
      <w:sz w:val="24"/>
      <w:lang w:val="en-US" w:eastAsia="en-US"/>
    </w:rPr>
  </w:style>
  <w:style w:type="character" w:customStyle="1" w:styleId="Heading5Char">
    <w:name w:val="Heading 5 Char"/>
    <w:link w:val="Heading5"/>
    <w:uiPriority w:val="99"/>
    <w:rsid w:val="0096746B"/>
    <w:rPr>
      <w:sz w:val="24"/>
      <w:lang w:val="en-US" w:eastAsia="en-US"/>
    </w:rPr>
  </w:style>
  <w:style w:type="character" w:customStyle="1" w:styleId="Heading6Char">
    <w:name w:val="Heading 6 Char"/>
    <w:link w:val="Heading6"/>
    <w:uiPriority w:val="99"/>
    <w:rsid w:val="0096746B"/>
    <w:rPr>
      <w:b/>
      <w:lang w:val="en-US" w:eastAsia="en-US"/>
    </w:rPr>
  </w:style>
  <w:style w:type="paragraph" w:styleId="Subtitle">
    <w:name w:val="Subtitle"/>
    <w:basedOn w:val="Normal"/>
    <w:link w:val="SubtitleChar"/>
    <w:qFormat/>
    <w:rsid w:val="0096746B"/>
    <w:pPr>
      <w:jc w:val="center"/>
    </w:pPr>
    <w:rPr>
      <w:szCs w:val="20"/>
    </w:rPr>
  </w:style>
  <w:style w:type="character" w:customStyle="1" w:styleId="SubtitleChar">
    <w:name w:val="Subtitle Char"/>
    <w:link w:val="Subtitle"/>
    <w:rsid w:val="0096746B"/>
    <w:rPr>
      <w:sz w:val="24"/>
      <w:lang w:val="en-US" w:eastAsia="en-US"/>
    </w:rPr>
  </w:style>
  <w:style w:type="character" w:styleId="FollowedHyperlink">
    <w:name w:val="FollowedHyperlink"/>
    <w:uiPriority w:val="99"/>
    <w:rsid w:val="0096746B"/>
    <w:rPr>
      <w:color w:val="800080"/>
      <w:u w:val="single"/>
    </w:rPr>
  </w:style>
  <w:style w:type="paragraph" w:styleId="PlainText">
    <w:name w:val="Plain Text"/>
    <w:aliases w:val="santok"/>
    <w:basedOn w:val="Normal"/>
    <w:link w:val="PlainTextChar"/>
    <w:unhideWhenUsed/>
    <w:rsid w:val="0096746B"/>
    <w:rPr>
      <w:rFonts w:ascii="Consolas" w:eastAsia="Calibri" w:hAnsi="Consolas"/>
      <w:sz w:val="21"/>
      <w:szCs w:val="21"/>
      <w:lang w:val="x-none" w:eastAsia="x-none" w:bidi="he-IL"/>
    </w:rPr>
  </w:style>
  <w:style w:type="character" w:customStyle="1" w:styleId="PlainTextChar">
    <w:name w:val="Plain Text Char"/>
    <w:aliases w:val="santok Char"/>
    <w:link w:val="PlainText"/>
    <w:rsid w:val="0096746B"/>
    <w:rPr>
      <w:rFonts w:ascii="Consolas" w:eastAsia="Calibri" w:hAnsi="Consolas"/>
      <w:sz w:val="21"/>
      <w:szCs w:val="21"/>
      <w:lang w:val="x-none" w:eastAsia="x-none" w:bidi="he-IL"/>
    </w:rPr>
  </w:style>
  <w:style w:type="character" w:customStyle="1" w:styleId="ecxbeelinetextbox">
    <w:name w:val="ecxbeelinetextbox"/>
    <w:basedOn w:val="DefaultParagraphFont"/>
    <w:rsid w:val="0096746B"/>
  </w:style>
  <w:style w:type="paragraph" w:customStyle="1" w:styleId="ecxmsoplaintext">
    <w:name w:val="ecxmsoplaintext"/>
    <w:basedOn w:val="Normal"/>
    <w:rsid w:val="0096746B"/>
    <w:pPr>
      <w:spacing w:after="324"/>
    </w:pPr>
    <w:rPr>
      <w:lang w:bidi="he-IL"/>
    </w:rPr>
  </w:style>
  <w:style w:type="paragraph" w:customStyle="1" w:styleId="Default">
    <w:name w:val="Default"/>
    <w:qFormat/>
    <w:rsid w:val="0096746B"/>
    <w:pPr>
      <w:autoSpaceDE w:val="0"/>
      <w:autoSpaceDN w:val="0"/>
      <w:adjustRightInd w:val="0"/>
    </w:pPr>
    <w:rPr>
      <w:rFonts w:ascii="Century Gothic" w:eastAsia="Calibri" w:hAnsi="Century Gothic" w:cs="Century Gothic"/>
      <w:color w:val="000000"/>
      <w:sz w:val="24"/>
      <w:szCs w:val="24"/>
      <w:lang w:val="en-US" w:eastAsia="en-US"/>
    </w:rPr>
  </w:style>
  <w:style w:type="paragraph" w:customStyle="1" w:styleId="ecxmsonormal">
    <w:name w:val="ecxmsonormal"/>
    <w:basedOn w:val="Normal"/>
    <w:rsid w:val="0096746B"/>
    <w:pPr>
      <w:spacing w:before="100" w:beforeAutospacing="1" w:after="100" w:afterAutospacing="1"/>
    </w:pPr>
    <w:rPr>
      <w:lang w:bidi="he-IL"/>
    </w:rPr>
  </w:style>
  <w:style w:type="paragraph" w:customStyle="1" w:styleId="xecxmsonormal">
    <w:name w:val="x_ecxmsonormal"/>
    <w:basedOn w:val="Normal"/>
    <w:rsid w:val="0096746B"/>
    <w:pPr>
      <w:spacing w:before="100" w:beforeAutospacing="1" w:after="100" w:afterAutospacing="1"/>
    </w:pPr>
    <w:rPr>
      <w:lang w:bidi="he-IL"/>
    </w:rPr>
  </w:style>
  <w:style w:type="paragraph" w:customStyle="1" w:styleId="xxwordsection1">
    <w:name w:val="x_xwordsection1"/>
    <w:basedOn w:val="Normal"/>
    <w:rsid w:val="0096746B"/>
    <w:pPr>
      <w:spacing w:before="100" w:beforeAutospacing="1" w:after="100" w:afterAutospacing="1"/>
    </w:pPr>
  </w:style>
  <w:style w:type="paragraph" w:customStyle="1" w:styleId="p5">
    <w:name w:val="p5"/>
    <w:basedOn w:val="Normal"/>
    <w:rsid w:val="008F4538"/>
    <w:pPr>
      <w:spacing w:before="100" w:beforeAutospacing="1" w:after="100" w:afterAutospacing="1"/>
    </w:pPr>
    <w:rPr>
      <w:lang w:val="en-IN" w:eastAsia="en-IN"/>
    </w:rPr>
  </w:style>
  <w:style w:type="character" w:customStyle="1" w:styleId="ft5">
    <w:name w:val="ft5"/>
    <w:rsid w:val="008F4538"/>
  </w:style>
  <w:style w:type="character" w:customStyle="1" w:styleId="ft6">
    <w:name w:val="ft6"/>
    <w:rsid w:val="008F4538"/>
  </w:style>
  <w:style w:type="character" w:customStyle="1" w:styleId="ft7">
    <w:name w:val="ft7"/>
    <w:rsid w:val="008F4538"/>
  </w:style>
  <w:style w:type="paragraph" w:customStyle="1" w:styleId="p6">
    <w:name w:val="p6"/>
    <w:basedOn w:val="Normal"/>
    <w:rsid w:val="008F4538"/>
    <w:pPr>
      <w:spacing w:before="100" w:beforeAutospacing="1" w:after="100" w:afterAutospacing="1"/>
    </w:pPr>
    <w:rPr>
      <w:lang w:val="en-IN" w:eastAsia="en-IN"/>
    </w:rPr>
  </w:style>
  <w:style w:type="paragraph" w:customStyle="1" w:styleId="p7">
    <w:name w:val="p7"/>
    <w:basedOn w:val="Normal"/>
    <w:rsid w:val="008F4538"/>
    <w:pPr>
      <w:spacing w:before="100" w:beforeAutospacing="1" w:after="100" w:afterAutospacing="1"/>
    </w:pPr>
    <w:rPr>
      <w:lang w:val="en-IN" w:eastAsia="en-IN"/>
    </w:rPr>
  </w:style>
  <w:style w:type="character" w:customStyle="1" w:styleId="ft9">
    <w:name w:val="ft9"/>
    <w:rsid w:val="008F4538"/>
  </w:style>
  <w:style w:type="character" w:customStyle="1" w:styleId="ft10">
    <w:name w:val="ft10"/>
    <w:rsid w:val="008F4538"/>
  </w:style>
  <w:style w:type="paragraph" w:customStyle="1" w:styleId="p8">
    <w:name w:val="p8"/>
    <w:basedOn w:val="Normal"/>
    <w:rsid w:val="008F4538"/>
    <w:pPr>
      <w:spacing w:before="100" w:beforeAutospacing="1" w:after="100" w:afterAutospacing="1"/>
    </w:pPr>
    <w:rPr>
      <w:lang w:val="en-IN" w:eastAsia="en-IN"/>
    </w:rPr>
  </w:style>
  <w:style w:type="character" w:customStyle="1" w:styleId="ft12">
    <w:name w:val="ft12"/>
    <w:rsid w:val="008F4538"/>
  </w:style>
  <w:style w:type="character" w:customStyle="1" w:styleId="ft13">
    <w:name w:val="ft13"/>
    <w:rsid w:val="008F4538"/>
  </w:style>
  <w:style w:type="paragraph" w:customStyle="1" w:styleId="p9">
    <w:name w:val="p9"/>
    <w:basedOn w:val="Normal"/>
    <w:rsid w:val="008F4538"/>
    <w:pPr>
      <w:spacing w:before="100" w:beforeAutospacing="1" w:after="100" w:afterAutospacing="1"/>
    </w:pPr>
    <w:rPr>
      <w:lang w:val="en-IN" w:eastAsia="en-IN"/>
    </w:rPr>
  </w:style>
  <w:style w:type="paragraph" w:customStyle="1" w:styleId="p10">
    <w:name w:val="p10"/>
    <w:basedOn w:val="Normal"/>
    <w:rsid w:val="008F4538"/>
    <w:pPr>
      <w:spacing w:before="100" w:beforeAutospacing="1" w:after="100" w:afterAutospacing="1"/>
    </w:pPr>
    <w:rPr>
      <w:lang w:val="en-IN" w:eastAsia="en-IN"/>
    </w:rPr>
  </w:style>
  <w:style w:type="character" w:customStyle="1" w:styleId="ft11">
    <w:name w:val="ft11"/>
    <w:rsid w:val="008F4538"/>
  </w:style>
  <w:style w:type="paragraph" w:customStyle="1" w:styleId="p11">
    <w:name w:val="p11"/>
    <w:basedOn w:val="Normal"/>
    <w:rsid w:val="008F4538"/>
    <w:pPr>
      <w:spacing w:before="100" w:beforeAutospacing="1" w:after="100" w:afterAutospacing="1"/>
    </w:pPr>
    <w:rPr>
      <w:lang w:val="en-IN" w:eastAsia="en-IN"/>
    </w:rPr>
  </w:style>
  <w:style w:type="paragraph" w:customStyle="1" w:styleId="p12">
    <w:name w:val="p12"/>
    <w:basedOn w:val="Normal"/>
    <w:rsid w:val="008F4538"/>
    <w:pPr>
      <w:spacing w:before="100" w:beforeAutospacing="1" w:after="100" w:afterAutospacing="1"/>
    </w:pPr>
    <w:rPr>
      <w:lang w:val="en-IN" w:eastAsia="en-IN"/>
    </w:rPr>
  </w:style>
  <w:style w:type="character" w:customStyle="1" w:styleId="ft15">
    <w:name w:val="ft15"/>
    <w:rsid w:val="008F4538"/>
  </w:style>
  <w:style w:type="character" w:customStyle="1" w:styleId="ft16">
    <w:name w:val="ft16"/>
    <w:rsid w:val="008F4538"/>
  </w:style>
  <w:style w:type="paragraph" w:customStyle="1" w:styleId="p13">
    <w:name w:val="p13"/>
    <w:basedOn w:val="Normal"/>
    <w:rsid w:val="008F4538"/>
    <w:pPr>
      <w:spacing w:before="100" w:beforeAutospacing="1" w:after="100" w:afterAutospacing="1"/>
    </w:pPr>
    <w:rPr>
      <w:lang w:val="en-IN" w:eastAsia="en-IN"/>
    </w:rPr>
  </w:style>
  <w:style w:type="paragraph" w:customStyle="1" w:styleId="p14">
    <w:name w:val="p14"/>
    <w:basedOn w:val="Normal"/>
    <w:rsid w:val="008F4538"/>
    <w:pPr>
      <w:spacing w:before="100" w:beforeAutospacing="1" w:after="100" w:afterAutospacing="1"/>
    </w:pPr>
    <w:rPr>
      <w:lang w:val="en-IN" w:eastAsia="en-IN"/>
    </w:rPr>
  </w:style>
  <w:style w:type="paragraph" w:customStyle="1" w:styleId="p15">
    <w:name w:val="p15"/>
    <w:basedOn w:val="Normal"/>
    <w:rsid w:val="008F4538"/>
    <w:pPr>
      <w:spacing w:before="100" w:beforeAutospacing="1" w:after="100" w:afterAutospacing="1"/>
    </w:pPr>
    <w:rPr>
      <w:lang w:val="en-IN" w:eastAsia="en-IN"/>
    </w:rPr>
  </w:style>
  <w:style w:type="paragraph" w:customStyle="1" w:styleId="p16">
    <w:name w:val="p16"/>
    <w:basedOn w:val="Normal"/>
    <w:rsid w:val="008F4538"/>
    <w:pPr>
      <w:spacing w:before="100" w:beforeAutospacing="1" w:after="100" w:afterAutospacing="1"/>
    </w:pPr>
    <w:rPr>
      <w:lang w:val="en-IN" w:eastAsia="en-IN"/>
    </w:rPr>
  </w:style>
  <w:style w:type="paragraph" w:customStyle="1" w:styleId="p17">
    <w:name w:val="p17"/>
    <w:basedOn w:val="Normal"/>
    <w:rsid w:val="008F4538"/>
    <w:pPr>
      <w:spacing w:before="100" w:beforeAutospacing="1" w:after="100" w:afterAutospacing="1"/>
    </w:pPr>
    <w:rPr>
      <w:lang w:val="en-IN" w:eastAsia="en-IN"/>
    </w:rPr>
  </w:style>
  <w:style w:type="paragraph" w:customStyle="1" w:styleId="p18">
    <w:name w:val="p18"/>
    <w:basedOn w:val="Normal"/>
    <w:rsid w:val="008F4538"/>
    <w:pPr>
      <w:spacing w:before="100" w:beforeAutospacing="1" w:after="100" w:afterAutospacing="1"/>
    </w:pPr>
    <w:rPr>
      <w:lang w:val="en-IN" w:eastAsia="en-IN"/>
    </w:rPr>
  </w:style>
  <w:style w:type="character" w:customStyle="1" w:styleId="ft17">
    <w:name w:val="ft17"/>
    <w:rsid w:val="008F4538"/>
  </w:style>
  <w:style w:type="paragraph" w:customStyle="1" w:styleId="p19">
    <w:name w:val="p19"/>
    <w:basedOn w:val="Normal"/>
    <w:rsid w:val="008F4538"/>
    <w:pPr>
      <w:spacing w:before="100" w:beforeAutospacing="1" w:after="100" w:afterAutospacing="1"/>
    </w:pPr>
    <w:rPr>
      <w:lang w:val="en-IN" w:eastAsia="en-IN"/>
    </w:rPr>
  </w:style>
  <w:style w:type="paragraph" w:customStyle="1" w:styleId="p20">
    <w:name w:val="p20"/>
    <w:basedOn w:val="Normal"/>
    <w:rsid w:val="008F4538"/>
    <w:pPr>
      <w:spacing w:before="100" w:beforeAutospacing="1" w:after="100" w:afterAutospacing="1"/>
    </w:pPr>
    <w:rPr>
      <w:lang w:val="en-IN" w:eastAsia="en-IN"/>
    </w:rPr>
  </w:style>
  <w:style w:type="paragraph" w:customStyle="1" w:styleId="p22">
    <w:name w:val="p22"/>
    <w:basedOn w:val="Normal"/>
    <w:rsid w:val="00D25E4A"/>
    <w:pPr>
      <w:spacing w:before="100" w:beforeAutospacing="1" w:after="100" w:afterAutospacing="1"/>
    </w:pPr>
    <w:rPr>
      <w:lang w:val="en-IN" w:eastAsia="en-IN"/>
    </w:rPr>
  </w:style>
  <w:style w:type="character" w:customStyle="1" w:styleId="ft32">
    <w:name w:val="ft32"/>
    <w:rsid w:val="00D25E4A"/>
  </w:style>
  <w:style w:type="character" w:customStyle="1" w:styleId="ft31">
    <w:name w:val="ft31"/>
    <w:rsid w:val="00D25E4A"/>
  </w:style>
  <w:style w:type="paragraph" w:customStyle="1" w:styleId="p27">
    <w:name w:val="p27"/>
    <w:basedOn w:val="Normal"/>
    <w:rsid w:val="00D25E4A"/>
    <w:pPr>
      <w:spacing w:before="100" w:beforeAutospacing="1" w:after="100" w:afterAutospacing="1"/>
    </w:pPr>
    <w:rPr>
      <w:lang w:val="en-IN" w:eastAsia="en-IN"/>
    </w:rPr>
  </w:style>
  <w:style w:type="paragraph" w:customStyle="1" w:styleId="p28">
    <w:name w:val="p28"/>
    <w:basedOn w:val="Normal"/>
    <w:rsid w:val="00D25E4A"/>
    <w:pPr>
      <w:spacing w:before="100" w:beforeAutospacing="1" w:after="100" w:afterAutospacing="1"/>
    </w:pPr>
    <w:rPr>
      <w:lang w:val="en-IN" w:eastAsia="en-IN"/>
    </w:rPr>
  </w:style>
  <w:style w:type="character" w:customStyle="1" w:styleId="ft35">
    <w:name w:val="ft35"/>
    <w:rsid w:val="00D25E4A"/>
  </w:style>
  <w:style w:type="character" w:customStyle="1" w:styleId="ft36">
    <w:name w:val="ft36"/>
    <w:rsid w:val="00D25E4A"/>
  </w:style>
  <w:style w:type="paragraph" w:customStyle="1" w:styleId="p29">
    <w:name w:val="p29"/>
    <w:basedOn w:val="Normal"/>
    <w:rsid w:val="00D25E4A"/>
    <w:pPr>
      <w:spacing w:before="100" w:beforeAutospacing="1" w:after="100" w:afterAutospacing="1"/>
    </w:pPr>
    <w:rPr>
      <w:lang w:val="en-IN" w:eastAsia="en-IN"/>
    </w:rPr>
  </w:style>
  <w:style w:type="character" w:customStyle="1" w:styleId="ft37">
    <w:name w:val="ft37"/>
    <w:rsid w:val="00D25E4A"/>
  </w:style>
  <w:style w:type="character" w:customStyle="1" w:styleId="ft38">
    <w:name w:val="ft38"/>
    <w:rsid w:val="00D25E4A"/>
  </w:style>
  <w:style w:type="paragraph" w:customStyle="1" w:styleId="p30">
    <w:name w:val="p30"/>
    <w:basedOn w:val="Normal"/>
    <w:rsid w:val="00D25E4A"/>
    <w:pPr>
      <w:spacing w:before="100" w:beforeAutospacing="1" w:after="100" w:afterAutospacing="1"/>
    </w:pPr>
    <w:rPr>
      <w:lang w:val="en-IN" w:eastAsia="en-IN"/>
    </w:rPr>
  </w:style>
  <w:style w:type="paragraph" w:customStyle="1" w:styleId="p31">
    <w:name w:val="p31"/>
    <w:basedOn w:val="Normal"/>
    <w:rsid w:val="00D25E4A"/>
    <w:pPr>
      <w:spacing w:before="100" w:beforeAutospacing="1" w:after="100" w:afterAutospacing="1"/>
    </w:pPr>
    <w:rPr>
      <w:lang w:val="en-IN" w:eastAsia="en-IN"/>
    </w:rPr>
  </w:style>
  <w:style w:type="paragraph" w:customStyle="1" w:styleId="p32">
    <w:name w:val="p32"/>
    <w:basedOn w:val="Normal"/>
    <w:rsid w:val="00D25E4A"/>
    <w:pPr>
      <w:spacing w:before="100" w:beforeAutospacing="1" w:after="100" w:afterAutospacing="1"/>
    </w:pPr>
    <w:rPr>
      <w:lang w:val="en-IN" w:eastAsia="en-IN"/>
    </w:rPr>
  </w:style>
  <w:style w:type="paragraph" w:customStyle="1" w:styleId="p34">
    <w:name w:val="p34"/>
    <w:basedOn w:val="Normal"/>
    <w:rsid w:val="00D25E4A"/>
    <w:pPr>
      <w:spacing w:before="100" w:beforeAutospacing="1" w:after="100" w:afterAutospacing="1"/>
    </w:pPr>
    <w:rPr>
      <w:lang w:val="en-IN" w:eastAsia="en-IN"/>
    </w:rPr>
  </w:style>
  <w:style w:type="character" w:customStyle="1" w:styleId="ft40">
    <w:name w:val="ft40"/>
    <w:rsid w:val="00D25E4A"/>
  </w:style>
  <w:style w:type="character" w:customStyle="1" w:styleId="ft41">
    <w:name w:val="ft41"/>
    <w:rsid w:val="00D25E4A"/>
  </w:style>
  <w:style w:type="paragraph" w:customStyle="1" w:styleId="p35">
    <w:name w:val="p35"/>
    <w:basedOn w:val="Normal"/>
    <w:rsid w:val="00D25E4A"/>
    <w:pPr>
      <w:spacing w:before="100" w:beforeAutospacing="1" w:after="100" w:afterAutospacing="1"/>
    </w:pPr>
    <w:rPr>
      <w:lang w:val="en-IN" w:eastAsia="en-IN"/>
    </w:rPr>
  </w:style>
  <w:style w:type="paragraph" w:customStyle="1" w:styleId="p36">
    <w:name w:val="p36"/>
    <w:basedOn w:val="Normal"/>
    <w:rsid w:val="00D25E4A"/>
    <w:pPr>
      <w:spacing w:before="100" w:beforeAutospacing="1" w:after="100" w:afterAutospacing="1"/>
    </w:pPr>
    <w:rPr>
      <w:lang w:val="en-IN" w:eastAsia="en-IN"/>
    </w:rPr>
  </w:style>
  <w:style w:type="paragraph" w:customStyle="1" w:styleId="p37">
    <w:name w:val="p37"/>
    <w:basedOn w:val="Normal"/>
    <w:rsid w:val="00D25E4A"/>
    <w:pPr>
      <w:spacing w:before="100" w:beforeAutospacing="1" w:after="100" w:afterAutospacing="1"/>
    </w:pPr>
    <w:rPr>
      <w:lang w:val="en-IN" w:eastAsia="en-IN"/>
    </w:rPr>
  </w:style>
  <w:style w:type="paragraph" w:customStyle="1" w:styleId="p38">
    <w:name w:val="p38"/>
    <w:basedOn w:val="Normal"/>
    <w:rsid w:val="00D25E4A"/>
    <w:pPr>
      <w:spacing w:before="100" w:beforeAutospacing="1" w:after="100" w:afterAutospacing="1"/>
    </w:pPr>
    <w:rPr>
      <w:lang w:val="en-IN" w:eastAsia="en-IN"/>
    </w:rPr>
  </w:style>
  <w:style w:type="character" w:customStyle="1" w:styleId="ft33">
    <w:name w:val="ft33"/>
    <w:rsid w:val="00D25E4A"/>
  </w:style>
  <w:style w:type="paragraph" w:customStyle="1" w:styleId="p39">
    <w:name w:val="p39"/>
    <w:basedOn w:val="Normal"/>
    <w:rsid w:val="00D25E4A"/>
    <w:pPr>
      <w:spacing w:before="100" w:beforeAutospacing="1" w:after="100" w:afterAutospacing="1"/>
    </w:pPr>
    <w:rPr>
      <w:lang w:val="en-IN" w:eastAsia="en-IN"/>
    </w:rPr>
  </w:style>
  <w:style w:type="paragraph" w:customStyle="1" w:styleId="p40">
    <w:name w:val="p40"/>
    <w:basedOn w:val="Normal"/>
    <w:rsid w:val="00D25E4A"/>
    <w:pPr>
      <w:spacing w:before="100" w:beforeAutospacing="1" w:after="100" w:afterAutospacing="1"/>
    </w:pPr>
    <w:rPr>
      <w:lang w:val="en-IN" w:eastAsia="en-IN"/>
    </w:rPr>
  </w:style>
  <w:style w:type="paragraph" w:customStyle="1" w:styleId="p41">
    <w:name w:val="p41"/>
    <w:basedOn w:val="Normal"/>
    <w:rsid w:val="00D25E4A"/>
    <w:pPr>
      <w:spacing w:before="100" w:beforeAutospacing="1" w:after="100" w:afterAutospacing="1"/>
    </w:pPr>
    <w:rPr>
      <w:lang w:val="en-IN" w:eastAsia="en-IN"/>
    </w:rPr>
  </w:style>
  <w:style w:type="character" w:customStyle="1" w:styleId="ft2">
    <w:name w:val="ft2"/>
    <w:rsid w:val="00DC41CC"/>
  </w:style>
  <w:style w:type="paragraph" w:customStyle="1" w:styleId="p43">
    <w:name w:val="p43"/>
    <w:basedOn w:val="Normal"/>
    <w:rsid w:val="00DC41CC"/>
    <w:pPr>
      <w:spacing w:before="100" w:beforeAutospacing="1" w:after="100" w:afterAutospacing="1"/>
    </w:pPr>
    <w:rPr>
      <w:lang w:val="en-IN" w:eastAsia="en-IN"/>
    </w:rPr>
  </w:style>
  <w:style w:type="paragraph" w:customStyle="1" w:styleId="p44">
    <w:name w:val="p44"/>
    <w:basedOn w:val="Normal"/>
    <w:rsid w:val="00DC41CC"/>
    <w:pPr>
      <w:spacing w:before="100" w:beforeAutospacing="1" w:after="100" w:afterAutospacing="1"/>
    </w:pPr>
    <w:rPr>
      <w:lang w:val="en-IN" w:eastAsia="en-IN"/>
    </w:rPr>
  </w:style>
  <w:style w:type="paragraph" w:customStyle="1" w:styleId="p45">
    <w:name w:val="p45"/>
    <w:basedOn w:val="Normal"/>
    <w:rsid w:val="00DC41CC"/>
    <w:pPr>
      <w:spacing w:before="100" w:beforeAutospacing="1" w:after="100" w:afterAutospacing="1"/>
    </w:pPr>
    <w:rPr>
      <w:lang w:val="en-IN" w:eastAsia="en-IN"/>
    </w:rPr>
  </w:style>
  <w:style w:type="paragraph" w:customStyle="1" w:styleId="p46">
    <w:name w:val="p46"/>
    <w:basedOn w:val="Normal"/>
    <w:rsid w:val="00DC41CC"/>
    <w:pPr>
      <w:spacing w:before="100" w:beforeAutospacing="1" w:after="100" w:afterAutospacing="1"/>
    </w:pPr>
    <w:rPr>
      <w:lang w:val="en-IN" w:eastAsia="en-IN"/>
    </w:rPr>
  </w:style>
  <w:style w:type="paragraph" w:customStyle="1" w:styleId="p47">
    <w:name w:val="p47"/>
    <w:basedOn w:val="Normal"/>
    <w:rsid w:val="00DC41CC"/>
    <w:pPr>
      <w:spacing w:before="100" w:beforeAutospacing="1" w:after="100" w:afterAutospacing="1"/>
    </w:pPr>
    <w:rPr>
      <w:lang w:val="en-IN" w:eastAsia="en-IN"/>
    </w:rPr>
  </w:style>
  <w:style w:type="character" w:customStyle="1" w:styleId="NoSpacingChar">
    <w:name w:val="No Spacing Char"/>
    <w:aliases w:val="SAP Char,Content Char"/>
    <w:link w:val="NoSpacing"/>
    <w:uiPriority w:val="1"/>
    <w:qFormat/>
    <w:locked/>
    <w:rsid w:val="00F555C2"/>
    <w:rPr>
      <w:sz w:val="24"/>
      <w:szCs w:val="24"/>
      <w:lang w:val="en-US" w:eastAsia="en-US" w:bidi="ar-SA"/>
    </w:rPr>
  </w:style>
  <w:style w:type="character" w:styleId="SubtleEmphasis">
    <w:name w:val="Subtle Emphasis"/>
    <w:uiPriority w:val="19"/>
    <w:qFormat/>
    <w:rsid w:val="00F555C2"/>
    <w:rPr>
      <w:i/>
      <w:iCs/>
      <w:color w:val="808080"/>
    </w:rPr>
  </w:style>
  <w:style w:type="paragraph" w:customStyle="1" w:styleId="Standard">
    <w:name w:val="Standard"/>
    <w:qFormat/>
    <w:rsid w:val="00F555C2"/>
    <w:pPr>
      <w:suppressAutoHyphens/>
      <w:autoSpaceDN w:val="0"/>
    </w:pPr>
    <w:rPr>
      <w:kern w:val="3"/>
      <w:sz w:val="24"/>
      <w:szCs w:val="24"/>
      <w:lang w:val="en-US" w:eastAsia="en-US"/>
    </w:rPr>
  </w:style>
  <w:style w:type="paragraph" w:customStyle="1" w:styleId="ColorfulList-Accent11">
    <w:name w:val="Colorful List - Accent 11"/>
    <w:basedOn w:val="Normal"/>
    <w:link w:val="ColorfulList-Accent1Char"/>
    <w:qFormat/>
    <w:rsid w:val="00F555C2"/>
    <w:pPr>
      <w:spacing w:after="200" w:line="276" w:lineRule="auto"/>
      <w:ind w:left="720"/>
      <w:contextualSpacing/>
    </w:pPr>
    <w:rPr>
      <w:rFonts w:ascii="Calibri" w:eastAsia="Calibri" w:hAnsi="Calibri"/>
      <w:sz w:val="22"/>
      <w:szCs w:val="22"/>
    </w:rPr>
  </w:style>
  <w:style w:type="paragraph" w:customStyle="1" w:styleId="p56">
    <w:name w:val="p56"/>
    <w:basedOn w:val="Normal"/>
    <w:rsid w:val="00BA3D1C"/>
    <w:pPr>
      <w:spacing w:before="100" w:beforeAutospacing="1" w:after="100" w:afterAutospacing="1"/>
    </w:pPr>
    <w:rPr>
      <w:lang w:val="en-IN" w:eastAsia="en-IN"/>
    </w:rPr>
  </w:style>
  <w:style w:type="paragraph" w:customStyle="1" w:styleId="p4">
    <w:name w:val="p4"/>
    <w:basedOn w:val="Normal"/>
    <w:rsid w:val="00BA3D1C"/>
    <w:pPr>
      <w:spacing w:before="45"/>
    </w:pPr>
    <w:rPr>
      <w:lang w:val="en-IN" w:eastAsia="en-IN"/>
    </w:rPr>
  </w:style>
  <w:style w:type="paragraph" w:customStyle="1" w:styleId="p21">
    <w:name w:val="p21"/>
    <w:basedOn w:val="Normal"/>
    <w:rsid w:val="00BA3D1C"/>
    <w:pPr>
      <w:spacing w:before="150"/>
      <w:jc w:val="both"/>
    </w:pPr>
    <w:rPr>
      <w:lang w:val="en-IN" w:eastAsia="en-IN"/>
    </w:rPr>
  </w:style>
  <w:style w:type="paragraph" w:customStyle="1" w:styleId="p23">
    <w:name w:val="p23"/>
    <w:basedOn w:val="Normal"/>
    <w:rsid w:val="00BA3D1C"/>
    <w:pPr>
      <w:spacing w:before="60"/>
      <w:ind w:hanging="585"/>
    </w:pPr>
    <w:rPr>
      <w:lang w:val="en-IN" w:eastAsia="en-IN"/>
    </w:rPr>
  </w:style>
  <w:style w:type="paragraph" w:customStyle="1" w:styleId="p24">
    <w:name w:val="p24"/>
    <w:basedOn w:val="Normal"/>
    <w:rsid w:val="00BA3D1C"/>
    <w:pPr>
      <w:spacing w:before="15"/>
      <w:ind w:hanging="585"/>
    </w:pPr>
    <w:rPr>
      <w:lang w:val="en-IN" w:eastAsia="en-IN"/>
    </w:rPr>
  </w:style>
  <w:style w:type="paragraph" w:customStyle="1" w:styleId="p25">
    <w:name w:val="p25"/>
    <w:basedOn w:val="Normal"/>
    <w:rsid w:val="00BA3D1C"/>
    <w:rPr>
      <w:lang w:val="en-IN" w:eastAsia="en-IN"/>
    </w:rPr>
  </w:style>
  <w:style w:type="paragraph" w:customStyle="1" w:styleId="p26">
    <w:name w:val="p26"/>
    <w:basedOn w:val="Normal"/>
    <w:rsid w:val="00BA3D1C"/>
    <w:pPr>
      <w:spacing w:before="180"/>
    </w:pPr>
    <w:rPr>
      <w:lang w:val="en-IN" w:eastAsia="en-IN"/>
    </w:rPr>
  </w:style>
  <w:style w:type="paragraph" w:customStyle="1" w:styleId="p33">
    <w:name w:val="p33"/>
    <w:basedOn w:val="Normal"/>
    <w:rsid w:val="00BA3D1C"/>
    <w:pPr>
      <w:ind w:hanging="435"/>
    </w:pPr>
    <w:rPr>
      <w:lang w:val="en-IN" w:eastAsia="en-IN"/>
    </w:rPr>
  </w:style>
  <w:style w:type="paragraph" w:customStyle="1" w:styleId="p42">
    <w:name w:val="p42"/>
    <w:basedOn w:val="Normal"/>
    <w:rsid w:val="00BA3D1C"/>
    <w:pPr>
      <w:ind w:hanging="360"/>
      <w:jc w:val="both"/>
    </w:pPr>
    <w:rPr>
      <w:lang w:val="en-IN" w:eastAsia="en-IN"/>
    </w:rPr>
  </w:style>
  <w:style w:type="paragraph" w:customStyle="1" w:styleId="p48">
    <w:name w:val="p48"/>
    <w:basedOn w:val="Normal"/>
    <w:rsid w:val="00BA3D1C"/>
    <w:pPr>
      <w:ind w:hanging="360"/>
    </w:pPr>
    <w:rPr>
      <w:lang w:val="en-IN" w:eastAsia="en-IN"/>
    </w:rPr>
  </w:style>
  <w:style w:type="paragraph" w:customStyle="1" w:styleId="p49">
    <w:name w:val="p49"/>
    <w:basedOn w:val="Normal"/>
    <w:rsid w:val="00BA3D1C"/>
    <w:pPr>
      <w:spacing w:before="15"/>
    </w:pPr>
    <w:rPr>
      <w:lang w:val="en-IN" w:eastAsia="en-IN"/>
    </w:rPr>
  </w:style>
  <w:style w:type="paragraph" w:customStyle="1" w:styleId="p50">
    <w:name w:val="p50"/>
    <w:basedOn w:val="Normal"/>
    <w:rsid w:val="00BA3D1C"/>
    <w:pPr>
      <w:spacing w:before="90"/>
    </w:pPr>
    <w:rPr>
      <w:lang w:val="en-IN" w:eastAsia="en-IN"/>
    </w:rPr>
  </w:style>
  <w:style w:type="paragraph" w:customStyle="1" w:styleId="p51">
    <w:name w:val="p51"/>
    <w:basedOn w:val="Normal"/>
    <w:rsid w:val="00BA3D1C"/>
    <w:pPr>
      <w:spacing w:before="30"/>
    </w:pPr>
    <w:rPr>
      <w:lang w:val="en-IN" w:eastAsia="en-IN"/>
    </w:rPr>
  </w:style>
  <w:style w:type="paragraph" w:customStyle="1" w:styleId="p52">
    <w:name w:val="p52"/>
    <w:basedOn w:val="Normal"/>
    <w:rsid w:val="00BA3D1C"/>
    <w:pPr>
      <w:spacing w:before="150"/>
    </w:pPr>
    <w:rPr>
      <w:lang w:val="en-IN" w:eastAsia="en-IN"/>
    </w:rPr>
  </w:style>
  <w:style w:type="paragraph" w:customStyle="1" w:styleId="p53">
    <w:name w:val="p53"/>
    <w:basedOn w:val="Normal"/>
    <w:rsid w:val="00BA3D1C"/>
    <w:pPr>
      <w:spacing w:before="150"/>
    </w:pPr>
    <w:rPr>
      <w:lang w:val="en-IN" w:eastAsia="en-IN"/>
    </w:rPr>
  </w:style>
  <w:style w:type="paragraph" w:customStyle="1" w:styleId="p54">
    <w:name w:val="p54"/>
    <w:basedOn w:val="Normal"/>
    <w:rsid w:val="00BA3D1C"/>
    <w:pPr>
      <w:spacing w:before="45"/>
      <w:ind w:hanging="360"/>
    </w:pPr>
    <w:rPr>
      <w:lang w:val="en-IN" w:eastAsia="en-IN"/>
    </w:rPr>
  </w:style>
  <w:style w:type="paragraph" w:customStyle="1" w:styleId="p55">
    <w:name w:val="p55"/>
    <w:basedOn w:val="Normal"/>
    <w:rsid w:val="00BA3D1C"/>
    <w:pPr>
      <w:spacing w:before="45"/>
      <w:ind w:hanging="435"/>
    </w:pPr>
    <w:rPr>
      <w:lang w:val="en-IN" w:eastAsia="en-IN"/>
    </w:rPr>
  </w:style>
  <w:style w:type="character" w:customStyle="1" w:styleId="ft71">
    <w:name w:val="ft71"/>
    <w:rsid w:val="00BA3D1C"/>
    <w:rPr>
      <w:rFonts w:ascii="Times New Roman" w:hAnsi="Times New Roman" w:cs="Times New Roman" w:hint="default"/>
      <w:sz w:val="20"/>
      <w:szCs w:val="20"/>
    </w:rPr>
  </w:style>
  <w:style w:type="character" w:customStyle="1" w:styleId="ft81">
    <w:name w:val="ft81"/>
    <w:rsid w:val="00BA3D1C"/>
    <w:rPr>
      <w:rFonts w:ascii="Times New Roman" w:hAnsi="Times New Roman" w:cs="Times New Roman" w:hint="default"/>
      <w:sz w:val="20"/>
      <w:szCs w:val="20"/>
    </w:rPr>
  </w:style>
  <w:style w:type="character" w:customStyle="1" w:styleId="ft101">
    <w:name w:val="ft101"/>
    <w:rsid w:val="00BA3D1C"/>
    <w:rPr>
      <w:rFonts w:ascii="Calibri" w:hAnsi="Calibri" w:cs="Calibri" w:hint="default"/>
      <w:b/>
      <w:bCs/>
      <w:i/>
      <w:iCs/>
      <w:sz w:val="20"/>
      <w:szCs w:val="20"/>
    </w:rPr>
  </w:style>
  <w:style w:type="character" w:customStyle="1" w:styleId="ft111">
    <w:name w:val="ft111"/>
    <w:rsid w:val="00BA3D1C"/>
    <w:rPr>
      <w:rFonts w:ascii="Times New Roman" w:hAnsi="Times New Roman" w:cs="Times New Roman" w:hint="default"/>
      <w:b/>
      <w:bCs/>
      <w:color w:val="0000FF"/>
      <w:sz w:val="20"/>
      <w:szCs w:val="20"/>
      <w:u w:val="single"/>
    </w:rPr>
  </w:style>
  <w:style w:type="character" w:customStyle="1" w:styleId="ft91">
    <w:name w:val="ft91"/>
    <w:rsid w:val="00BA3D1C"/>
    <w:rPr>
      <w:rFonts w:ascii="Times New Roman" w:hAnsi="Times New Roman" w:cs="Times New Roman" w:hint="default"/>
      <w:sz w:val="20"/>
      <w:szCs w:val="20"/>
    </w:rPr>
  </w:style>
  <w:style w:type="character" w:customStyle="1" w:styleId="ft131">
    <w:name w:val="ft131"/>
    <w:rsid w:val="00BA3D1C"/>
    <w:rPr>
      <w:rFonts w:ascii="Times New Roman" w:hAnsi="Times New Roman" w:cs="Times New Roman" w:hint="default"/>
      <w:b/>
      <w:bCs/>
      <w:i/>
      <w:iCs/>
      <w:sz w:val="20"/>
      <w:szCs w:val="20"/>
    </w:rPr>
  </w:style>
  <w:style w:type="character" w:customStyle="1" w:styleId="ft141">
    <w:name w:val="ft141"/>
    <w:rsid w:val="00BA3D1C"/>
    <w:rPr>
      <w:rFonts w:ascii="Times New Roman" w:hAnsi="Times New Roman" w:cs="Times New Roman" w:hint="default"/>
      <w:b/>
      <w:bCs/>
      <w:color w:val="0000FF"/>
      <w:sz w:val="20"/>
      <w:szCs w:val="20"/>
      <w:u w:val="single"/>
    </w:rPr>
  </w:style>
  <w:style w:type="character" w:customStyle="1" w:styleId="ft51">
    <w:name w:val="ft51"/>
    <w:rsid w:val="00BA3D1C"/>
    <w:rPr>
      <w:rFonts w:ascii="Times New Roman" w:hAnsi="Times New Roman" w:cs="Times New Roman" w:hint="default"/>
      <w:sz w:val="20"/>
      <w:szCs w:val="20"/>
    </w:rPr>
  </w:style>
  <w:style w:type="character" w:customStyle="1" w:styleId="ft161">
    <w:name w:val="ft161"/>
    <w:rsid w:val="00BA3D1C"/>
    <w:rPr>
      <w:rFonts w:ascii="Times New Roman" w:hAnsi="Times New Roman" w:cs="Times New Roman" w:hint="default"/>
      <w:sz w:val="20"/>
      <w:szCs w:val="20"/>
    </w:rPr>
  </w:style>
  <w:style w:type="character" w:customStyle="1" w:styleId="ft171">
    <w:name w:val="ft171"/>
    <w:rsid w:val="00BA3D1C"/>
    <w:rPr>
      <w:rFonts w:ascii="Times New Roman" w:hAnsi="Times New Roman" w:cs="Times New Roman" w:hint="default"/>
      <w:sz w:val="20"/>
      <w:szCs w:val="20"/>
    </w:rPr>
  </w:style>
  <w:style w:type="character" w:customStyle="1" w:styleId="ft181">
    <w:name w:val="ft181"/>
    <w:rsid w:val="00BA3D1C"/>
    <w:rPr>
      <w:rFonts w:ascii="Times New Roman" w:hAnsi="Times New Roman" w:cs="Times New Roman" w:hint="default"/>
      <w:b/>
      <w:bCs/>
      <w:color w:val="0000FF"/>
      <w:sz w:val="20"/>
      <w:szCs w:val="20"/>
      <w:u w:val="single"/>
    </w:rPr>
  </w:style>
  <w:style w:type="character" w:customStyle="1" w:styleId="ft191">
    <w:name w:val="ft191"/>
    <w:rsid w:val="00BA3D1C"/>
    <w:rPr>
      <w:rFonts w:ascii="Times New Roman" w:hAnsi="Times New Roman" w:cs="Times New Roman" w:hint="default"/>
      <w:sz w:val="20"/>
      <w:szCs w:val="20"/>
    </w:rPr>
  </w:style>
  <w:style w:type="character" w:customStyle="1" w:styleId="ft201">
    <w:name w:val="ft201"/>
    <w:rsid w:val="00BA3D1C"/>
    <w:rPr>
      <w:rFonts w:ascii="Times New Roman" w:hAnsi="Times New Roman" w:cs="Times New Roman" w:hint="default"/>
      <w:sz w:val="20"/>
      <w:szCs w:val="20"/>
    </w:rPr>
  </w:style>
  <w:style w:type="character" w:customStyle="1" w:styleId="ft211">
    <w:name w:val="ft211"/>
    <w:rsid w:val="00BA3D1C"/>
    <w:rPr>
      <w:rFonts w:ascii="Times New Roman" w:hAnsi="Times New Roman" w:cs="Times New Roman" w:hint="default"/>
      <w:b/>
      <w:bCs/>
      <w:i/>
      <w:iCs/>
      <w:sz w:val="20"/>
      <w:szCs w:val="20"/>
    </w:rPr>
  </w:style>
  <w:style w:type="character" w:customStyle="1" w:styleId="ft61">
    <w:name w:val="ft61"/>
    <w:rsid w:val="00BA3D1C"/>
    <w:rPr>
      <w:rFonts w:ascii="Times New Roman" w:hAnsi="Times New Roman" w:cs="Times New Roman" w:hint="default"/>
      <w:b/>
      <w:bCs/>
      <w:sz w:val="20"/>
      <w:szCs w:val="20"/>
    </w:rPr>
  </w:style>
  <w:style w:type="character" w:customStyle="1" w:styleId="ft221">
    <w:name w:val="ft221"/>
    <w:rsid w:val="00BA3D1C"/>
    <w:rPr>
      <w:rFonts w:ascii="Times New Roman" w:hAnsi="Times New Roman" w:cs="Times New Roman" w:hint="default"/>
      <w:sz w:val="20"/>
      <w:szCs w:val="20"/>
    </w:rPr>
  </w:style>
  <w:style w:type="character" w:customStyle="1" w:styleId="ft231">
    <w:name w:val="ft231"/>
    <w:rsid w:val="00BA3D1C"/>
    <w:rPr>
      <w:rFonts w:ascii="Verdana" w:hAnsi="Verdana" w:hint="default"/>
      <w:sz w:val="17"/>
      <w:szCs w:val="17"/>
    </w:rPr>
  </w:style>
  <w:style w:type="character" w:customStyle="1" w:styleId="ft241">
    <w:name w:val="ft241"/>
    <w:rsid w:val="00BA3D1C"/>
    <w:rPr>
      <w:rFonts w:ascii="Times New Roman" w:hAnsi="Times New Roman" w:cs="Times New Roman" w:hint="default"/>
      <w:sz w:val="20"/>
      <w:szCs w:val="20"/>
    </w:rPr>
  </w:style>
  <w:style w:type="character" w:customStyle="1" w:styleId="ft251">
    <w:name w:val="ft251"/>
    <w:rsid w:val="00BA3D1C"/>
    <w:rPr>
      <w:rFonts w:ascii="Times New Roman" w:hAnsi="Times New Roman" w:cs="Times New Roman" w:hint="default"/>
      <w:sz w:val="20"/>
      <w:szCs w:val="20"/>
    </w:rPr>
  </w:style>
  <w:style w:type="character" w:customStyle="1" w:styleId="ft261">
    <w:name w:val="ft261"/>
    <w:rsid w:val="00BA3D1C"/>
    <w:rPr>
      <w:rFonts w:ascii="Times New Roman" w:hAnsi="Times New Roman" w:cs="Times New Roman" w:hint="default"/>
      <w:sz w:val="20"/>
      <w:szCs w:val="20"/>
    </w:rPr>
  </w:style>
  <w:style w:type="character" w:customStyle="1" w:styleId="ft271">
    <w:name w:val="ft271"/>
    <w:rsid w:val="00BA3D1C"/>
    <w:rPr>
      <w:rFonts w:ascii="Times New Roman" w:hAnsi="Times New Roman" w:cs="Times New Roman" w:hint="default"/>
      <w:sz w:val="18"/>
      <w:szCs w:val="18"/>
    </w:rPr>
  </w:style>
  <w:style w:type="character" w:customStyle="1" w:styleId="ft110">
    <w:name w:val="ft110"/>
    <w:rsid w:val="00BA3D1C"/>
    <w:rPr>
      <w:rFonts w:ascii="Arial" w:hAnsi="Arial" w:cs="Arial" w:hint="default"/>
      <w:b/>
      <w:bCs/>
      <w:sz w:val="18"/>
      <w:szCs w:val="18"/>
    </w:rPr>
  </w:style>
  <w:style w:type="character" w:customStyle="1" w:styleId="ft291">
    <w:name w:val="ft291"/>
    <w:rsid w:val="00BA3D1C"/>
    <w:rPr>
      <w:rFonts w:ascii="Times New Roman" w:hAnsi="Times New Roman" w:cs="Times New Roman" w:hint="default"/>
      <w:sz w:val="20"/>
      <w:szCs w:val="20"/>
    </w:rPr>
  </w:style>
  <w:style w:type="character" w:customStyle="1" w:styleId="ft301">
    <w:name w:val="ft301"/>
    <w:rsid w:val="00BA3D1C"/>
    <w:rPr>
      <w:rFonts w:ascii="Times New Roman" w:hAnsi="Times New Roman" w:cs="Times New Roman" w:hint="default"/>
      <w:b/>
      <w:bCs/>
      <w:color w:val="0000FF"/>
      <w:sz w:val="20"/>
      <w:szCs w:val="20"/>
    </w:rPr>
  </w:style>
  <w:style w:type="character" w:customStyle="1" w:styleId="ft311">
    <w:name w:val="ft311"/>
    <w:rsid w:val="00BA3D1C"/>
    <w:rPr>
      <w:rFonts w:ascii="Times New Roman" w:hAnsi="Times New Roman" w:cs="Times New Roman" w:hint="default"/>
      <w:sz w:val="20"/>
      <w:szCs w:val="20"/>
    </w:rPr>
  </w:style>
  <w:style w:type="character" w:styleId="HTMLTypewriter">
    <w:name w:val="HTML Typewriter"/>
    <w:unhideWhenUsed/>
    <w:qFormat/>
    <w:rsid w:val="00FF7BEE"/>
    <w:rPr>
      <w:rFonts w:ascii="Courier New" w:eastAsia="Times New Roman" w:hAnsi="Courier New" w:cs="Courier New" w:hint="default"/>
      <w:sz w:val="20"/>
      <w:szCs w:val="20"/>
    </w:rPr>
  </w:style>
  <w:style w:type="paragraph" w:customStyle="1" w:styleId="CompanyDate">
    <w:name w:val="Company &amp; Date"/>
    <w:basedOn w:val="Normal"/>
    <w:qFormat/>
    <w:rsid w:val="00F056C4"/>
    <w:pPr>
      <w:tabs>
        <w:tab w:val="left" w:pos="7920"/>
      </w:tabs>
    </w:pPr>
    <w:rPr>
      <w:rFonts w:ascii="Calibri Light" w:hAnsi="Calibri Light"/>
      <w:b/>
      <w:color w:val="000000"/>
      <w:sz w:val="22"/>
      <w:u w:val="single"/>
    </w:rPr>
  </w:style>
  <w:style w:type="paragraph" w:customStyle="1" w:styleId="Achievement">
    <w:name w:val="Achievement"/>
    <w:basedOn w:val="BodyText"/>
    <w:rsid w:val="009A6BFE"/>
    <w:pPr>
      <w:numPr>
        <w:numId w:val="3"/>
      </w:numPr>
      <w:tabs>
        <w:tab w:val="num" w:pos="0"/>
      </w:tabs>
      <w:spacing w:after="60"/>
      <w:ind w:left="0" w:right="245" w:firstLine="0"/>
      <w:jc w:val="both"/>
    </w:pPr>
    <w:rPr>
      <w:rFonts w:ascii="Arial" w:eastAsia="Batang" w:hAnsi="Arial"/>
      <w:spacing w:val="-5"/>
      <w:sz w:val="18"/>
      <w:szCs w:val="20"/>
    </w:rPr>
  </w:style>
  <w:style w:type="paragraph" w:customStyle="1" w:styleId="CompanyName">
    <w:name w:val="Company Name"/>
    <w:basedOn w:val="Normal"/>
    <w:next w:val="Normal"/>
    <w:autoRedefine/>
    <w:rsid w:val="009A6BFE"/>
    <w:pPr>
      <w:keepNext/>
      <w:keepLines/>
      <w:tabs>
        <w:tab w:val="right" w:pos="9936"/>
      </w:tabs>
      <w:contextualSpacing/>
    </w:pPr>
    <w:rPr>
      <w:rFonts w:ascii="Arial" w:eastAsia="Batang" w:hAnsi="Arial"/>
      <w:sz w:val="20"/>
      <w:szCs w:val="20"/>
    </w:rPr>
  </w:style>
  <w:style w:type="paragraph" w:customStyle="1" w:styleId="JobTitle">
    <w:name w:val="Job Title"/>
    <w:next w:val="Normal"/>
    <w:rsid w:val="009A6BFE"/>
    <w:pPr>
      <w:keepNext/>
      <w:keepLines/>
      <w:spacing w:after="60" w:line="220" w:lineRule="atLeast"/>
    </w:pPr>
    <w:rPr>
      <w:rFonts w:ascii="Arial Black" w:eastAsia="Batang" w:hAnsi="Arial Black"/>
      <w:spacing w:val="-10"/>
      <w:lang w:val="en-US" w:eastAsia="en-US"/>
    </w:rPr>
  </w:style>
  <w:style w:type="paragraph" w:customStyle="1" w:styleId="SectionTitle">
    <w:name w:val="Section Title"/>
    <w:basedOn w:val="Normal"/>
    <w:next w:val="Normal"/>
    <w:autoRedefine/>
    <w:uiPriority w:val="99"/>
    <w:rsid w:val="009A6BFE"/>
    <w:pPr>
      <w:keepNext/>
      <w:spacing w:before="60"/>
    </w:pPr>
    <w:rPr>
      <w:rFonts w:ascii="Arial" w:eastAsia="Batang" w:hAnsi="Arial" w:cs="Arial"/>
      <w:b/>
      <w:spacing w:val="-10"/>
      <w:sz w:val="22"/>
      <w:szCs w:val="22"/>
    </w:rPr>
  </w:style>
  <w:style w:type="character" w:styleId="HTMLCode">
    <w:name w:val="HTML Code"/>
    <w:rsid w:val="00F04CC2"/>
    <w:rPr>
      <w:rFonts w:ascii="Courier New" w:eastAsia="Times New Roman" w:hAnsi="Courier New" w:cs="Courier New"/>
      <w:sz w:val="20"/>
      <w:szCs w:val="20"/>
    </w:rPr>
  </w:style>
  <w:style w:type="character" w:customStyle="1" w:styleId="Char">
    <w:name w:val="Char"/>
    <w:rsid w:val="00F04CC2"/>
    <w:rPr>
      <w:rFonts w:ascii="Arial" w:hAnsi="Arial" w:cs="Arial"/>
      <w:sz w:val="18"/>
    </w:rPr>
  </w:style>
  <w:style w:type="paragraph" w:customStyle="1" w:styleId="BodyTextArial">
    <w:name w:val="Body Text + Arial"/>
    <w:basedOn w:val="Normal"/>
    <w:rsid w:val="00605336"/>
    <w:pPr>
      <w:widowControl w:val="0"/>
      <w:suppressAutoHyphens/>
    </w:pPr>
    <w:rPr>
      <w:rFonts w:ascii="Arial" w:hAnsi="Arial"/>
      <w:b/>
      <w:sz w:val="20"/>
      <w:szCs w:val="20"/>
      <w:lang w:eastAsia="ar-SA"/>
    </w:rPr>
  </w:style>
  <w:style w:type="character" w:styleId="UnresolvedMention">
    <w:name w:val="Unresolved Mention"/>
    <w:uiPriority w:val="99"/>
    <w:semiHidden/>
    <w:unhideWhenUsed/>
    <w:rsid w:val="006C44C8"/>
    <w:rPr>
      <w:color w:val="605E5C"/>
      <w:shd w:val="clear" w:color="auto" w:fill="E1DFDD"/>
    </w:rPr>
  </w:style>
  <w:style w:type="paragraph" w:customStyle="1" w:styleId="feature">
    <w:name w:val="feature"/>
    <w:basedOn w:val="Normal"/>
    <w:rsid w:val="00993CC1"/>
    <w:pPr>
      <w:spacing w:before="100" w:beforeAutospacing="1" w:after="100" w:afterAutospacing="1"/>
    </w:pPr>
  </w:style>
  <w:style w:type="paragraph" w:styleId="BodyTextIndent">
    <w:name w:val="Body Text Indent"/>
    <w:basedOn w:val="Normal"/>
    <w:link w:val="BodyTextIndentChar"/>
    <w:unhideWhenUsed/>
    <w:rsid w:val="00190BF8"/>
    <w:pPr>
      <w:spacing w:after="120"/>
      <w:ind w:left="283"/>
    </w:pPr>
  </w:style>
  <w:style w:type="character" w:customStyle="1" w:styleId="BodyTextIndentChar">
    <w:name w:val="Body Text Indent Char"/>
    <w:link w:val="BodyTextIndent"/>
    <w:rsid w:val="00190BF8"/>
    <w:rPr>
      <w:sz w:val="24"/>
      <w:szCs w:val="24"/>
      <w:lang w:val="en-US" w:eastAsia="en-US"/>
    </w:rPr>
  </w:style>
  <w:style w:type="paragraph" w:customStyle="1" w:styleId="yiv743021670msonospacing">
    <w:name w:val="yiv743021670msonospacing"/>
    <w:basedOn w:val="Normal"/>
    <w:rsid w:val="00AE2B53"/>
    <w:pPr>
      <w:spacing w:before="100" w:beforeAutospacing="1" w:after="100" w:afterAutospacing="1"/>
    </w:pPr>
  </w:style>
  <w:style w:type="character" w:customStyle="1" w:styleId="yiv743021670text">
    <w:name w:val="yiv743021670text"/>
    <w:rsid w:val="00AE2B53"/>
  </w:style>
  <w:style w:type="character" w:customStyle="1" w:styleId="yshortcuts">
    <w:name w:val="yshortcuts"/>
    <w:rsid w:val="00AE2B53"/>
  </w:style>
  <w:style w:type="paragraph" w:styleId="BodyTextIndent2">
    <w:name w:val="Body Text Indent 2"/>
    <w:basedOn w:val="Normal"/>
    <w:link w:val="BodyTextIndent2Char"/>
    <w:uiPriority w:val="99"/>
    <w:unhideWhenUsed/>
    <w:rsid w:val="00DA3BB6"/>
    <w:pPr>
      <w:spacing w:after="120" w:line="480" w:lineRule="auto"/>
      <w:ind w:left="283"/>
    </w:pPr>
  </w:style>
  <w:style w:type="character" w:customStyle="1" w:styleId="BodyTextIndent2Char">
    <w:name w:val="Body Text Indent 2 Char"/>
    <w:link w:val="BodyTextIndent2"/>
    <w:uiPriority w:val="99"/>
    <w:rsid w:val="00DA3BB6"/>
    <w:rPr>
      <w:sz w:val="24"/>
      <w:szCs w:val="24"/>
      <w:lang w:val="en-US" w:eastAsia="en-US"/>
    </w:rPr>
  </w:style>
  <w:style w:type="paragraph" w:customStyle="1" w:styleId="Normal1">
    <w:name w:val="Normal1"/>
    <w:link w:val="normalChar1"/>
    <w:qFormat/>
    <w:rsid w:val="001B62F2"/>
    <w:rPr>
      <w:color w:val="000000"/>
      <w:sz w:val="24"/>
      <w:szCs w:val="24"/>
      <w:lang w:val="en-US" w:eastAsia="en-US"/>
    </w:rPr>
  </w:style>
  <w:style w:type="paragraph" w:customStyle="1" w:styleId="regular">
    <w:name w:val="regular"/>
    <w:basedOn w:val="BodyText"/>
    <w:rsid w:val="001B62F2"/>
    <w:pPr>
      <w:numPr>
        <w:numId w:val="4"/>
      </w:numPr>
      <w:tabs>
        <w:tab w:val="clear" w:pos="0"/>
        <w:tab w:val="num" w:pos="360"/>
      </w:tabs>
      <w:suppressAutoHyphens/>
      <w:spacing w:after="0"/>
      <w:ind w:left="360" w:firstLine="0"/>
      <w:jc w:val="both"/>
    </w:pPr>
    <w:rPr>
      <w:rFonts w:ascii="Tahoma" w:hAnsi="Tahoma" w:cs="Tahoma"/>
      <w:color w:val="333333"/>
      <w:sz w:val="20"/>
      <w:szCs w:val="20"/>
      <w:lang w:eastAsia="ar-SA"/>
    </w:rPr>
  </w:style>
  <w:style w:type="paragraph" w:customStyle="1" w:styleId="Regular0">
    <w:name w:val="Regular"/>
    <w:basedOn w:val="Normal"/>
    <w:rsid w:val="001B62F2"/>
    <w:pPr>
      <w:suppressAutoHyphens/>
      <w:jc w:val="both"/>
    </w:pPr>
    <w:rPr>
      <w:lang w:eastAsia="ar-SA"/>
    </w:rPr>
  </w:style>
  <w:style w:type="paragraph" w:customStyle="1" w:styleId="ListParagraph1">
    <w:name w:val="List Paragraph1"/>
    <w:basedOn w:val="Normal"/>
    <w:uiPriority w:val="34"/>
    <w:qFormat/>
    <w:rsid w:val="001D6FC2"/>
    <w:pPr>
      <w:spacing w:after="200" w:line="276" w:lineRule="auto"/>
      <w:ind w:left="720"/>
      <w:contextualSpacing/>
    </w:pPr>
    <w:rPr>
      <w:rFonts w:ascii="Calibri" w:eastAsia="Calibri" w:hAnsi="Calibri"/>
      <w:sz w:val="22"/>
      <w:szCs w:val="22"/>
    </w:rPr>
  </w:style>
  <w:style w:type="paragraph" w:customStyle="1" w:styleId="bodytext0">
    <w:name w:val="body_text"/>
    <w:basedOn w:val="Normal"/>
    <w:uiPriority w:val="99"/>
    <w:rsid w:val="004724C7"/>
    <w:pPr>
      <w:spacing w:before="100" w:beforeAutospacing="1" w:after="100" w:afterAutospacing="1"/>
    </w:pPr>
  </w:style>
  <w:style w:type="paragraph" w:customStyle="1" w:styleId="template-color">
    <w:name w:val="template-color"/>
    <w:basedOn w:val="Normal"/>
    <w:rsid w:val="004724C7"/>
    <w:rPr>
      <w:color w:val="000000"/>
    </w:rPr>
  </w:style>
  <w:style w:type="character" w:customStyle="1" w:styleId="st">
    <w:name w:val="st"/>
    <w:rsid w:val="00625B7A"/>
  </w:style>
  <w:style w:type="paragraph" w:styleId="ListBullet">
    <w:name w:val="List Bullet"/>
    <w:aliases w:val="List Bullet_latest"/>
    <w:basedOn w:val="Normal"/>
    <w:autoRedefine/>
    <w:rsid w:val="00625B7A"/>
    <w:pPr>
      <w:numPr>
        <w:numId w:val="5"/>
      </w:numPr>
      <w:jc w:val="both"/>
    </w:pPr>
    <w:rPr>
      <w:rFonts w:ascii="Cambria" w:hAnsi="Cambria"/>
      <w:sz w:val="20"/>
      <w:szCs w:val="20"/>
    </w:rPr>
  </w:style>
  <w:style w:type="paragraph" w:customStyle="1" w:styleId="bulletstyle1">
    <w:name w:val="bulletstyle1"/>
    <w:basedOn w:val="Normal"/>
    <w:rsid w:val="00D9410C"/>
    <w:pPr>
      <w:numPr>
        <w:numId w:val="6"/>
      </w:numPr>
    </w:pPr>
    <w:rPr>
      <w:sz w:val="22"/>
      <w:szCs w:val="20"/>
    </w:rPr>
  </w:style>
  <w:style w:type="paragraph" w:customStyle="1" w:styleId="m-3008022342368424241msonospacing">
    <w:name w:val="m_-3008022342368424241msonospacing"/>
    <w:basedOn w:val="Normal"/>
    <w:rsid w:val="00D9410C"/>
    <w:pPr>
      <w:spacing w:before="100" w:beforeAutospacing="1" w:after="100" w:afterAutospacing="1"/>
    </w:pPr>
  </w:style>
  <w:style w:type="paragraph" w:customStyle="1" w:styleId="BELK-Bullet1">
    <w:name w:val="BELK - Bullet 1"/>
    <w:basedOn w:val="Normal"/>
    <w:qFormat/>
    <w:rsid w:val="006630EA"/>
    <w:pPr>
      <w:numPr>
        <w:numId w:val="7"/>
      </w:numPr>
      <w:tabs>
        <w:tab w:val="num" w:pos="720"/>
      </w:tabs>
      <w:spacing w:before="40" w:after="40"/>
      <w:ind w:left="720"/>
    </w:pPr>
    <w:rPr>
      <w:rFonts w:ascii="Calibri" w:hAnsi="Calibri"/>
      <w:sz w:val="20"/>
      <w:szCs w:val="20"/>
      <w:lang w:val="en-CA"/>
    </w:rPr>
  </w:style>
  <w:style w:type="paragraph" w:customStyle="1" w:styleId="BoldCentered">
    <w:name w:val="Bold Centered"/>
    <w:basedOn w:val="Normal"/>
    <w:qFormat/>
    <w:rsid w:val="0026249E"/>
    <w:pPr>
      <w:jc w:val="center"/>
    </w:pPr>
    <w:rPr>
      <w:rFonts w:ascii="Century Gothic" w:eastAsia="Calibri" w:hAnsi="Century Gothic"/>
      <w:b/>
      <w:color w:val="A6633C"/>
      <w:sz w:val="22"/>
      <w:szCs w:val="22"/>
    </w:rPr>
  </w:style>
  <w:style w:type="character" w:customStyle="1" w:styleId="NormalVerdanaChar">
    <w:name w:val="Normal + Verdana Char"/>
    <w:aliases w:val="10 pt Char Char"/>
    <w:link w:val="NormalVerdana"/>
    <w:locked/>
    <w:rsid w:val="00710334"/>
    <w:rPr>
      <w:rFonts w:ascii="Verdana" w:hAnsi="Verdana"/>
      <w:szCs w:val="24"/>
      <w:lang w:val="x-none" w:eastAsia="x-none"/>
    </w:rPr>
  </w:style>
  <w:style w:type="paragraph" w:customStyle="1" w:styleId="NormalVerdana">
    <w:name w:val="Normal + Verdana"/>
    <w:aliases w:val="10 pt,Bold + 10 pt,Body Text + (Latin) Garamond,(Complex) Arial,Not (Latin) Bold,9 pt,Justified Char Char,Normal + Verdana1,9 pt1 Char,Normal + Arial,Bold,Black + Arial,Black,Justified + Arial + Arial + Ari...,Justified,Title + Arial,Le"/>
    <w:basedOn w:val="Normal"/>
    <w:link w:val="NormalVerdanaChar"/>
    <w:rsid w:val="00710334"/>
    <w:pPr>
      <w:numPr>
        <w:numId w:val="8"/>
      </w:numPr>
      <w:spacing w:before="100" w:beforeAutospacing="1" w:after="100" w:afterAutospacing="1"/>
    </w:pPr>
    <w:rPr>
      <w:rFonts w:ascii="Verdana" w:hAnsi="Verdana"/>
      <w:sz w:val="20"/>
      <w:lang w:val="x-none" w:eastAsia="x-none"/>
    </w:rPr>
  </w:style>
  <w:style w:type="paragraph" w:styleId="BodyText3">
    <w:name w:val="Body Text 3"/>
    <w:basedOn w:val="Normal"/>
    <w:link w:val="BodyText3Char"/>
    <w:semiHidden/>
    <w:unhideWhenUsed/>
    <w:rsid w:val="00710334"/>
    <w:pPr>
      <w:spacing w:after="120"/>
    </w:pPr>
    <w:rPr>
      <w:sz w:val="16"/>
      <w:szCs w:val="16"/>
      <w:lang w:val="en-GB"/>
    </w:rPr>
  </w:style>
  <w:style w:type="character" w:customStyle="1" w:styleId="BodyText3Char">
    <w:name w:val="Body Text 3 Char"/>
    <w:link w:val="BodyText3"/>
    <w:semiHidden/>
    <w:rsid w:val="00710334"/>
    <w:rPr>
      <w:sz w:val="16"/>
      <w:szCs w:val="16"/>
      <w:lang w:val="en-GB" w:eastAsia="en-US"/>
    </w:rPr>
  </w:style>
  <w:style w:type="paragraph" w:styleId="ListBullet2">
    <w:name w:val="List Bullet 2"/>
    <w:basedOn w:val="Normal"/>
    <w:uiPriority w:val="99"/>
    <w:semiHidden/>
    <w:unhideWhenUsed/>
    <w:rsid w:val="005471F6"/>
    <w:pPr>
      <w:numPr>
        <w:numId w:val="9"/>
      </w:numPr>
      <w:contextualSpacing/>
    </w:pPr>
  </w:style>
  <w:style w:type="paragraph" w:customStyle="1" w:styleId="listparagraph0">
    <w:name w:val="list_paragraph"/>
    <w:basedOn w:val="Normal"/>
    <w:uiPriority w:val="99"/>
    <w:rsid w:val="005471F6"/>
    <w:pPr>
      <w:spacing w:before="100" w:beforeAutospacing="1" w:after="100" w:afterAutospacing="1"/>
    </w:pPr>
  </w:style>
  <w:style w:type="paragraph" w:customStyle="1" w:styleId="textbodyindent">
    <w:name w:val="text_body_indent"/>
    <w:basedOn w:val="Normal"/>
    <w:uiPriority w:val="99"/>
    <w:rsid w:val="005471F6"/>
    <w:pPr>
      <w:spacing w:before="100" w:beforeAutospacing="1" w:after="100" w:afterAutospacing="1"/>
    </w:pPr>
  </w:style>
  <w:style w:type="character" w:customStyle="1" w:styleId="rezemp-highlightedfield-highlightedterm">
    <w:name w:val="rezemp-highlightedfield-highlightedterm"/>
    <w:qFormat/>
    <w:rsid w:val="008238CA"/>
  </w:style>
  <w:style w:type="paragraph" w:customStyle="1" w:styleId="western">
    <w:name w:val="western"/>
    <w:basedOn w:val="Normal"/>
    <w:rsid w:val="00E3069A"/>
    <w:pPr>
      <w:spacing w:before="100" w:beforeAutospacing="1" w:after="115"/>
    </w:pPr>
  </w:style>
  <w:style w:type="paragraph" w:customStyle="1" w:styleId="Cog-H3a">
    <w:name w:val="Cog-H3a"/>
    <w:basedOn w:val="Heading3"/>
    <w:rsid w:val="00937DB4"/>
    <w:pPr>
      <w:suppressAutoHyphens/>
      <w:spacing w:before="120" w:after="120" w:line="240" w:lineRule="atLeast"/>
    </w:pPr>
    <w:rPr>
      <w:rFonts w:ascii="Arial" w:hAnsi="Arial" w:cs="Arial"/>
      <w:bCs w:val="0"/>
      <w:color w:val="000080"/>
      <w:sz w:val="22"/>
      <w:szCs w:val="20"/>
      <w:lang w:eastAsia="ar-SA"/>
    </w:rPr>
  </w:style>
  <w:style w:type="paragraph" w:customStyle="1" w:styleId="WW-Default">
    <w:name w:val="WW-Default"/>
    <w:rsid w:val="00937DB4"/>
    <w:pPr>
      <w:widowControl w:val="0"/>
      <w:suppressAutoHyphens/>
    </w:pPr>
    <w:rPr>
      <w:rFonts w:eastAsia="Arial Unicode MS" w:cs="Arial Unicode MS"/>
      <w:color w:val="000000"/>
      <w:kern w:val="2"/>
      <w:sz w:val="24"/>
      <w:szCs w:val="24"/>
      <w:lang w:val="en-US" w:eastAsia="ar-SA"/>
    </w:rPr>
  </w:style>
  <w:style w:type="paragraph" w:customStyle="1" w:styleId="FormLabel1">
    <w:name w:val="Form Label 1"/>
    <w:rsid w:val="006D3594"/>
    <w:pPr>
      <w:suppressAutoHyphens/>
    </w:pPr>
    <w:rPr>
      <w:rFonts w:ascii="Arial" w:eastAsia="Arial" w:hAnsi="Arial" w:cs="Arial"/>
      <w:b/>
      <w:sz w:val="16"/>
      <w:lang w:val="en-US" w:eastAsia="ar-SA"/>
    </w:rPr>
  </w:style>
  <w:style w:type="paragraph" w:customStyle="1" w:styleId="workdescription">
    <w:name w:val="work_description"/>
    <w:basedOn w:val="Normal"/>
    <w:rsid w:val="006C3F03"/>
    <w:pPr>
      <w:spacing w:before="100" w:beforeAutospacing="1" w:after="100" w:afterAutospacing="1"/>
    </w:pPr>
  </w:style>
  <w:style w:type="paragraph" w:customStyle="1" w:styleId="divdocumentsinglecolumn">
    <w:name w:val="div_document_singlecolumn"/>
    <w:basedOn w:val="Normal"/>
    <w:rsid w:val="00BF2BF3"/>
    <w:pPr>
      <w:spacing w:line="240" w:lineRule="atLeast"/>
    </w:pPr>
    <w:rPr>
      <w:lang w:eastAsia="ko-KR"/>
    </w:rPr>
  </w:style>
  <w:style w:type="paragraph" w:customStyle="1" w:styleId="spanpaddedline">
    <w:name w:val="span_paddedline"/>
    <w:basedOn w:val="Normal"/>
    <w:rsid w:val="00BF2BF3"/>
    <w:pPr>
      <w:spacing w:line="240" w:lineRule="atLeast"/>
    </w:pPr>
    <w:rPr>
      <w:lang w:eastAsia="ko-KR"/>
    </w:rPr>
  </w:style>
  <w:style w:type="character" w:customStyle="1" w:styleId="span">
    <w:name w:val="span"/>
    <w:rsid w:val="00BF2BF3"/>
    <w:rPr>
      <w:sz w:val="24"/>
      <w:szCs w:val="24"/>
      <w:bdr w:val="none" w:sz="0" w:space="0" w:color="auto" w:frame="1"/>
      <w:vertAlign w:val="baseline"/>
    </w:rPr>
  </w:style>
  <w:style w:type="character" w:customStyle="1" w:styleId="spancompanyname">
    <w:name w:val="span_companyname"/>
    <w:rsid w:val="00BF2BF3"/>
    <w:rPr>
      <w:b/>
      <w:bCs/>
      <w:sz w:val="24"/>
      <w:szCs w:val="24"/>
      <w:bdr w:val="none" w:sz="0" w:space="0" w:color="auto" w:frame="1"/>
      <w:vertAlign w:val="baseline"/>
    </w:rPr>
  </w:style>
  <w:style w:type="character" w:customStyle="1" w:styleId="spanjobtitle">
    <w:name w:val="span_jobtitle"/>
    <w:rsid w:val="00BF2BF3"/>
    <w:rPr>
      <w:b/>
      <w:bCs/>
      <w:sz w:val="24"/>
      <w:szCs w:val="24"/>
      <w:bdr w:val="none" w:sz="0" w:space="0" w:color="auto" w:frame="1"/>
      <w:vertAlign w:val="baseline"/>
    </w:rPr>
  </w:style>
  <w:style w:type="character" w:customStyle="1" w:styleId="spanpaddedlineCharacter">
    <w:name w:val="span_paddedline Character"/>
    <w:rsid w:val="00BF2BF3"/>
  </w:style>
  <w:style w:type="paragraph" w:customStyle="1" w:styleId="m1121746413474885012msolistparagraph">
    <w:name w:val="m_1121746413474885012msolistparagraph"/>
    <w:basedOn w:val="Normal"/>
    <w:rsid w:val="00D1143C"/>
    <w:pPr>
      <w:spacing w:before="100" w:beforeAutospacing="1" w:after="100" w:afterAutospacing="1"/>
    </w:pPr>
    <w:rPr>
      <w:rFonts w:ascii="Calibri" w:eastAsia="Calibri" w:hAnsi="Calibri" w:cs="Calibri"/>
      <w:sz w:val="22"/>
      <w:szCs w:val="22"/>
      <w:lang w:val="en-IN" w:eastAsia="en-IN"/>
    </w:rPr>
  </w:style>
  <w:style w:type="character" w:customStyle="1" w:styleId="None">
    <w:name w:val="None"/>
    <w:qFormat/>
    <w:rsid w:val="00E771FE"/>
  </w:style>
  <w:style w:type="paragraph" w:customStyle="1" w:styleId="MediumGrid21">
    <w:name w:val="Medium Grid 21"/>
    <w:link w:val="MediumGrid2Char"/>
    <w:qFormat/>
    <w:rsid w:val="009C67B6"/>
    <w:pPr>
      <w:spacing w:after="200" w:line="276" w:lineRule="auto"/>
    </w:pPr>
    <w:rPr>
      <w:rFonts w:ascii="Calibri" w:eastAsia="Calibri" w:hAnsi="Calibri"/>
      <w:color w:val="000000"/>
      <w:sz w:val="22"/>
      <w:szCs w:val="22"/>
      <w:u w:color="000000"/>
      <w:lang w:val="en-US" w:eastAsia="en-US"/>
    </w:rPr>
  </w:style>
  <w:style w:type="character" w:customStyle="1" w:styleId="ft0">
    <w:name w:val="ft0"/>
    <w:rsid w:val="00CA3764"/>
  </w:style>
  <w:style w:type="paragraph" w:customStyle="1" w:styleId="p3">
    <w:name w:val="p3"/>
    <w:basedOn w:val="Normal"/>
    <w:rsid w:val="00CA3764"/>
    <w:pPr>
      <w:spacing w:before="100" w:beforeAutospacing="1" w:after="100" w:afterAutospacing="1"/>
    </w:pPr>
    <w:rPr>
      <w:lang w:val="en-IN" w:eastAsia="en-IN"/>
    </w:rPr>
  </w:style>
  <w:style w:type="character" w:customStyle="1" w:styleId="ft14">
    <w:name w:val="ft14"/>
    <w:rsid w:val="00CA3764"/>
  </w:style>
  <w:style w:type="paragraph" w:customStyle="1" w:styleId="p76">
    <w:name w:val="p76"/>
    <w:basedOn w:val="Normal"/>
    <w:rsid w:val="00CC379E"/>
    <w:pPr>
      <w:spacing w:before="100" w:beforeAutospacing="1" w:after="100" w:afterAutospacing="1"/>
    </w:pPr>
    <w:rPr>
      <w:lang w:val="en-IN" w:eastAsia="en-IN"/>
    </w:rPr>
  </w:style>
  <w:style w:type="paragraph" w:customStyle="1" w:styleId="p77">
    <w:name w:val="p77"/>
    <w:basedOn w:val="Normal"/>
    <w:rsid w:val="00CC379E"/>
    <w:pPr>
      <w:spacing w:before="100" w:beforeAutospacing="1" w:after="100" w:afterAutospacing="1"/>
    </w:pPr>
    <w:rPr>
      <w:lang w:val="en-IN" w:eastAsia="en-IN"/>
    </w:rPr>
  </w:style>
  <w:style w:type="character" w:customStyle="1" w:styleId="ft34">
    <w:name w:val="ft34"/>
    <w:rsid w:val="00CC379E"/>
  </w:style>
  <w:style w:type="paragraph" w:customStyle="1" w:styleId="p78">
    <w:name w:val="p78"/>
    <w:basedOn w:val="Normal"/>
    <w:rsid w:val="00CC379E"/>
    <w:pPr>
      <w:spacing w:before="100" w:beforeAutospacing="1" w:after="100" w:afterAutospacing="1"/>
    </w:pPr>
    <w:rPr>
      <w:lang w:val="en-IN" w:eastAsia="en-IN"/>
    </w:rPr>
  </w:style>
  <w:style w:type="paragraph" w:customStyle="1" w:styleId="p79">
    <w:name w:val="p79"/>
    <w:basedOn w:val="Normal"/>
    <w:rsid w:val="00CC379E"/>
    <w:pPr>
      <w:spacing w:before="100" w:beforeAutospacing="1" w:after="100" w:afterAutospacing="1"/>
    </w:pPr>
    <w:rPr>
      <w:lang w:val="en-IN" w:eastAsia="en-IN"/>
    </w:rPr>
  </w:style>
  <w:style w:type="paragraph" w:customStyle="1" w:styleId="p80">
    <w:name w:val="p80"/>
    <w:basedOn w:val="Normal"/>
    <w:rsid w:val="00CC379E"/>
    <w:pPr>
      <w:spacing w:before="100" w:beforeAutospacing="1" w:after="100" w:afterAutospacing="1"/>
    </w:pPr>
    <w:rPr>
      <w:lang w:val="en-IN" w:eastAsia="en-IN"/>
    </w:rPr>
  </w:style>
  <w:style w:type="paragraph" w:customStyle="1" w:styleId="p81">
    <w:name w:val="p81"/>
    <w:basedOn w:val="Normal"/>
    <w:rsid w:val="00CC379E"/>
    <w:pPr>
      <w:spacing w:before="100" w:beforeAutospacing="1" w:after="100" w:afterAutospacing="1"/>
    </w:pPr>
    <w:rPr>
      <w:lang w:val="en-IN" w:eastAsia="en-IN"/>
    </w:rPr>
  </w:style>
  <w:style w:type="paragraph" w:customStyle="1" w:styleId="p82">
    <w:name w:val="p82"/>
    <w:basedOn w:val="Normal"/>
    <w:rsid w:val="00CC379E"/>
    <w:pPr>
      <w:spacing w:before="100" w:beforeAutospacing="1" w:after="100" w:afterAutospacing="1"/>
    </w:pPr>
    <w:rPr>
      <w:lang w:val="en-IN" w:eastAsia="en-IN"/>
    </w:rPr>
  </w:style>
  <w:style w:type="paragraph" w:customStyle="1" w:styleId="p83">
    <w:name w:val="p83"/>
    <w:basedOn w:val="Normal"/>
    <w:rsid w:val="00CC379E"/>
    <w:pPr>
      <w:spacing w:before="100" w:beforeAutospacing="1" w:after="100" w:afterAutospacing="1"/>
    </w:pPr>
    <w:rPr>
      <w:lang w:val="en-IN" w:eastAsia="en-IN"/>
    </w:rPr>
  </w:style>
  <w:style w:type="character" w:customStyle="1" w:styleId="ft19">
    <w:name w:val="ft19"/>
    <w:rsid w:val="00CC379E"/>
  </w:style>
  <w:style w:type="paragraph" w:customStyle="1" w:styleId="p84">
    <w:name w:val="p84"/>
    <w:basedOn w:val="Normal"/>
    <w:rsid w:val="00CC379E"/>
    <w:pPr>
      <w:spacing w:before="100" w:beforeAutospacing="1" w:after="100" w:afterAutospacing="1"/>
    </w:pPr>
    <w:rPr>
      <w:lang w:val="en-IN" w:eastAsia="en-IN"/>
    </w:rPr>
  </w:style>
  <w:style w:type="paragraph" w:customStyle="1" w:styleId="p85">
    <w:name w:val="p85"/>
    <w:basedOn w:val="Normal"/>
    <w:rsid w:val="00CC379E"/>
    <w:pPr>
      <w:spacing w:before="100" w:beforeAutospacing="1" w:after="100" w:afterAutospacing="1"/>
    </w:pPr>
    <w:rPr>
      <w:lang w:val="en-IN" w:eastAsia="en-IN"/>
    </w:rPr>
  </w:style>
  <w:style w:type="paragraph" w:customStyle="1" w:styleId="p86">
    <w:name w:val="p86"/>
    <w:basedOn w:val="Normal"/>
    <w:rsid w:val="00CC379E"/>
    <w:pPr>
      <w:spacing w:before="100" w:beforeAutospacing="1" w:after="100" w:afterAutospacing="1"/>
    </w:pPr>
    <w:rPr>
      <w:lang w:val="en-IN" w:eastAsia="en-IN"/>
    </w:rPr>
  </w:style>
  <w:style w:type="character" w:customStyle="1" w:styleId="ft18">
    <w:name w:val="ft18"/>
    <w:rsid w:val="00714300"/>
  </w:style>
  <w:style w:type="character" w:customStyle="1" w:styleId="ft20">
    <w:name w:val="ft20"/>
    <w:rsid w:val="00714300"/>
  </w:style>
  <w:style w:type="character" w:customStyle="1" w:styleId="ft23">
    <w:name w:val="ft23"/>
    <w:rsid w:val="00714300"/>
  </w:style>
  <w:style w:type="character" w:customStyle="1" w:styleId="ft24">
    <w:name w:val="ft24"/>
    <w:rsid w:val="00714300"/>
  </w:style>
  <w:style w:type="character" w:customStyle="1" w:styleId="ft27">
    <w:name w:val="ft27"/>
    <w:rsid w:val="00714300"/>
  </w:style>
  <w:style w:type="character" w:customStyle="1" w:styleId="ft28">
    <w:name w:val="ft28"/>
    <w:rsid w:val="00714300"/>
  </w:style>
  <w:style w:type="character" w:customStyle="1" w:styleId="ft4">
    <w:name w:val="ft4"/>
    <w:rsid w:val="00714300"/>
  </w:style>
  <w:style w:type="paragraph" w:customStyle="1" w:styleId="p57">
    <w:name w:val="p57"/>
    <w:basedOn w:val="Normal"/>
    <w:rsid w:val="00714300"/>
    <w:pPr>
      <w:spacing w:before="100" w:beforeAutospacing="1" w:after="100" w:afterAutospacing="1"/>
    </w:pPr>
    <w:rPr>
      <w:lang w:val="en-IN" w:eastAsia="en-IN"/>
    </w:rPr>
  </w:style>
  <w:style w:type="paragraph" w:customStyle="1" w:styleId="p58">
    <w:name w:val="p58"/>
    <w:basedOn w:val="Normal"/>
    <w:rsid w:val="00714300"/>
    <w:pPr>
      <w:spacing w:before="100" w:beforeAutospacing="1" w:after="100" w:afterAutospacing="1"/>
    </w:pPr>
    <w:rPr>
      <w:lang w:val="en-IN" w:eastAsia="en-IN"/>
    </w:rPr>
  </w:style>
  <w:style w:type="paragraph" w:customStyle="1" w:styleId="p59">
    <w:name w:val="p59"/>
    <w:basedOn w:val="Normal"/>
    <w:rsid w:val="00714300"/>
    <w:pPr>
      <w:spacing w:before="100" w:beforeAutospacing="1" w:after="100" w:afterAutospacing="1"/>
    </w:pPr>
    <w:rPr>
      <w:lang w:val="en-IN" w:eastAsia="en-IN"/>
    </w:rPr>
  </w:style>
  <w:style w:type="paragraph" w:customStyle="1" w:styleId="p60">
    <w:name w:val="p60"/>
    <w:basedOn w:val="Normal"/>
    <w:rsid w:val="00714300"/>
    <w:pPr>
      <w:spacing w:before="100" w:beforeAutospacing="1" w:after="100" w:afterAutospacing="1"/>
    </w:pPr>
    <w:rPr>
      <w:lang w:val="en-IN" w:eastAsia="en-IN"/>
    </w:rPr>
  </w:style>
  <w:style w:type="paragraph" w:customStyle="1" w:styleId="p61">
    <w:name w:val="p61"/>
    <w:basedOn w:val="Normal"/>
    <w:rsid w:val="00714300"/>
    <w:pPr>
      <w:spacing w:before="100" w:beforeAutospacing="1" w:after="100" w:afterAutospacing="1"/>
    </w:pPr>
    <w:rPr>
      <w:lang w:val="en-IN" w:eastAsia="en-IN"/>
    </w:rPr>
  </w:style>
  <w:style w:type="paragraph" w:customStyle="1" w:styleId="p62">
    <w:name w:val="p62"/>
    <w:basedOn w:val="Normal"/>
    <w:rsid w:val="00714300"/>
    <w:pPr>
      <w:spacing w:before="100" w:beforeAutospacing="1" w:after="100" w:afterAutospacing="1"/>
    </w:pPr>
    <w:rPr>
      <w:lang w:val="en-IN" w:eastAsia="en-IN"/>
    </w:rPr>
  </w:style>
  <w:style w:type="paragraph" w:customStyle="1" w:styleId="p63">
    <w:name w:val="p63"/>
    <w:basedOn w:val="Normal"/>
    <w:rsid w:val="00714300"/>
    <w:pPr>
      <w:spacing w:before="100" w:beforeAutospacing="1" w:after="100" w:afterAutospacing="1"/>
    </w:pPr>
    <w:rPr>
      <w:lang w:val="en-IN" w:eastAsia="en-IN"/>
    </w:rPr>
  </w:style>
  <w:style w:type="character" w:customStyle="1" w:styleId="ft29">
    <w:name w:val="ft29"/>
    <w:rsid w:val="00714300"/>
  </w:style>
  <w:style w:type="paragraph" w:customStyle="1" w:styleId="p65">
    <w:name w:val="p65"/>
    <w:basedOn w:val="Normal"/>
    <w:rsid w:val="00714300"/>
    <w:pPr>
      <w:spacing w:before="100" w:beforeAutospacing="1" w:after="100" w:afterAutospacing="1"/>
    </w:pPr>
    <w:rPr>
      <w:lang w:val="en-IN" w:eastAsia="en-IN"/>
    </w:rPr>
  </w:style>
  <w:style w:type="paragraph" w:customStyle="1" w:styleId="p66">
    <w:name w:val="p66"/>
    <w:basedOn w:val="Normal"/>
    <w:rsid w:val="00714300"/>
    <w:pPr>
      <w:spacing w:before="100" w:beforeAutospacing="1" w:after="100" w:afterAutospacing="1"/>
    </w:pPr>
    <w:rPr>
      <w:lang w:val="en-IN" w:eastAsia="en-IN"/>
    </w:rPr>
  </w:style>
  <w:style w:type="paragraph" w:customStyle="1" w:styleId="p67">
    <w:name w:val="p67"/>
    <w:basedOn w:val="Normal"/>
    <w:rsid w:val="00714300"/>
    <w:pPr>
      <w:spacing w:before="100" w:beforeAutospacing="1" w:after="100" w:afterAutospacing="1"/>
    </w:pPr>
    <w:rPr>
      <w:lang w:val="en-IN" w:eastAsia="en-IN"/>
    </w:rPr>
  </w:style>
  <w:style w:type="paragraph" w:customStyle="1" w:styleId="p68">
    <w:name w:val="p68"/>
    <w:basedOn w:val="Normal"/>
    <w:rsid w:val="00714300"/>
    <w:pPr>
      <w:spacing w:before="100" w:beforeAutospacing="1" w:after="100" w:afterAutospacing="1"/>
    </w:pPr>
    <w:rPr>
      <w:lang w:val="en-IN" w:eastAsia="en-IN"/>
    </w:rPr>
  </w:style>
  <w:style w:type="paragraph" w:customStyle="1" w:styleId="p69">
    <w:name w:val="p69"/>
    <w:basedOn w:val="Normal"/>
    <w:rsid w:val="00714300"/>
    <w:pPr>
      <w:spacing w:before="100" w:beforeAutospacing="1" w:after="100" w:afterAutospacing="1"/>
    </w:pPr>
    <w:rPr>
      <w:lang w:val="en-IN" w:eastAsia="en-IN"/>
    </w:rPr>
  </w:style>
  <w:style w:type="paragraph" w:customStyle="1" w:styleId="p70">
    <w:name w:val="p70"/>
    <w:basedOn w:val="Normal"/>
    <w:rsid w:val="00714300"/>
    <w:pPr>
      <w:spacing w:before="100" w:beforeAutospacing="1" w:after="100" w:afterAutospacing="1"/>
    </w:pPr>
    <w:rPr>
      <w:lang w:val="en-IN" w:eastAsia="en-IN"/>
    </w:rPr>
  </w:style>
  <w:style w:type="paragraph" w:customStyle="1" w:styleId="p71">
    <w:name w:val="p71"/>
    <w:basedOn w:val="Normal"/>
    <w:rsid w:val="00714300"/>
    <w:pPr>
      <w:spacing w:before="100" w:beforeAutospacing="1" w:after="100" w:afterAutospacing="1"/>
    </w:pPr>
    <w:rPr>
      <w:lang w:val="en-IN" w:eastAsia="en-IN"/>
    </w:rPr>
  </w:style>
  <w:style w:type="paragraph" w:customStyle="1" w:styleId="p72">
    <w:name w:val="p72"/>
    <w:basedOn w:val="Normal"/>
    <w:rsid w:val="00714300"/>
    <w:pPr>
      <w:spacing w:before="100" w:beforeAutospacing="1" w:after="100" w:afterAutospacing="1"/>
    </w:pPr>
    <w:rPr>
      <w:lang w:val="en-IN" w:eastAsia="en-IN"/>
    </w:rPr>
  </w:style>
  <w:style w:type="paragraph" w:customStyle="1" w:styleId="p73">
    <w:name w:val="p73"/>
    <w:basedOn w:val="Normal"/>
    <w:rsid w:val="00714300"/>
    <w:pPr>
      <w:spacing w:before="100" w:beforeAutospacing="1" w:after="100" w:afterAutospacing="1"/>
    </w:pPr>
    <w:rPr>
      <w:lang w:val="en-IN" w:eastAsia="en-IN"/>
    </w:rPr>
  </w:style>
  <w:style w:type="paragraph" w:customStyle="1" w:styleId="p74">
    <w:name w:val="p74"/>
    <w:basedOn w:val="Normal"/>
    <w:rsid w:val="00714300"/>
    <w:pPr>
      <w:spacing w:before="100" w:beforeAutospacing="1" w:after="100" w:afterAutospacing="1"/>
    </w:pPr>
    <w:rPr>
      <w:lang w:val="en-IN" w:eastAsia="en-IN"/>
    </w:rPr>
  </w:style>
  <w:style w:type="character" w:customStyle="1" w:styleId="NormalWebChar">
    <w:name w:val="Normal (Web) Char"/>
    <w:rsid w:val="009C1CBD"/>
    <w:rPr>
      <w:sz w:val="24"/>
      <w:szCs w:val="24"/>
      <w:lang w:val="en-US" w:eastAsia="en-US" w:bidi="ar-SA"/>
    </w:rPr>
  </w:style>
  <w:style w:type="paragraph" w:customStyle="1" w:styleId="Normal2">
    <w:name w:val="Normal2"/>
    <w:rsid w:val="00ED7237"/>
    <w:pPr>
      <w:suppressAutoHyphens/>
      <w:spacing w:line="276" w:lineRule="auto"/>
    </w:pPr>
    <w:rPr>
      <w:rFonts w:ascii="Arial" w:eastAsia="Arial" w:hAnsi="Arial" w:cs="Arial"/>
      <w:color w:val="000000"/>
      <w:sz w:val="22"/>
      <w:szCs w:val="22"/>
      <w:lang w:val="en-US" w:eastAsia="ar-SA"/>
    </w:rPr>
  </w:style>
  <w:style w:type="character" w:styleId="Emphasis">
    <w:name w:val="Emphasis"/>
    <w:uiPriority w:val="20"/>
    <w:qFormat/>
    <w:rsid w:val="00914E4E"/>
    <w:rPr>
      <w:i/>
      <w:iCs/>
    </w:rPr>
  </w:style>
  <w:style w:type="paragraph" w:styleId="BodyTextIndent3">
    <w:name w:val="Body Text Indent 3"/>
    <w:basedOn w:val="Normal"/>
    <w:link w:val="BodyTextIndent3Char"/>
    <w:uiPriority w:val="99"/>
    <w:semiHidden/>
    <w:unhideWhenUsed/>
    <w:rsid w:val="00DA542E"/>
    <w:pPr>
      <w:spacing w:after="120"/>
      <w:ind w:left="283"/>
    </w:pPr>
    <w:rPr>
      <w:sz w:val="16"/>
      <w:szCs w:val="16"/>
    </w:rPr>
  </w:style>
  <w:style w:type="character" w:customStyle="1" w:styleId="BodyTextIndent3Char">
    <w:name w:val="Body Text Indent 3 Char"/>
    <w:link w:val="BodyTextIndent3"/>
    <w:uiPriority w:val="99"/>
    <w:semiHidden/>
    <w:rsid w:val="00DA542E"/>
    <w:rPr>
      <w:sz w:val="16"/>
      <w:szCs w:val="16"/>
      <w:lang w:val="en-US" w:eastAsia="en-US"/>
    </w:rPr>
  </w:style>
  <w:style w:type="character" w:customStyle="1" w:styleId="resume-font">
    <w:name w:val="resume-font"/>
    <w:rsid w:val="00DA542E"/>
  </w:style>
  <w:style w:type="paragraph" w:customStyle="1" w:styleId="ParaHdg1">
    <w:name w:val="ParaHdg1"/>
    <w:basedOn w:val="Normal"/>
    <w:next w:val="Normal"/>
    <w:rsid w:val="002B5D72"/>
    <w:pPr>
      <w:keepNext/>
      <w:keepLines/>
      <w:spacing w:before="240" w:after="120"/>
    </w:pPr>
    <w:rPr>
      <w:rFonts w:ascii="MetaBoldLF-Roman" w:hAnsi="MetaBoldLF-Roman"/>
      <w:b/>
      <w:bCs/>
      <w:caps/>
      <w:color w:val="2C95DD"/>
    </w:rPr>
  </w:style>
  <w:style w:type="paragraph" w:customStyle="1" w:styleId="Resumelevel1">
    <w:name w:val="Resume level 1"/>
    <w:basedOn w:val="Normal"/>
    <w:rsid w:val="002B5D72"/>
    <w:pPr>
      <w:numPr>
        <w:numId w:val="10"/>
      </w:numPr>
      <w:spacing w:before="20" w:after="20"/>
    </w:pPr>
    <w:rPr>
      <w:rFonts w:ascii="MetaBookLF-Roman" w:hAnsi="MetaBookLF-Roman"/>
      <w:sz w:val="18"/>
      <w:szCs w:val="22"/>
    </w:rPr>
  </w:style>
  <w:style w:type="paragraph" w:customStyle="1" w:styleId="ResumeEmployerRoleHeader">
    <w:name w:val="Resume Employer/Role Header"/>
    <w:basedOn w:val="Normal"/>
    <w:rsid w:val="002B5D72"/>
    <w:pPr>
      <w:keepNext/>
      <w:spacing w:before="180"/>
    </w:pPr>
    <w:rPr>
      <w:rFonts w:ascii="MetaBoldLF-Roman" w:hAnsi="MetaBoldLF-Roman"/>
      <w:b/>
      <w:sz w:val="20"/>
    </w:rPr>
  </w:style>
  <w:style w:type="character" w:customStyle="1" w:styleId="ResumeBodyTextChar">
    <w:name w:val="Resume Body Text Char"/>
    <w:link w:val="ResumeBodyText"/>
    <w:locked/>
    <w:rsid w:val="002B5D72"/>
    <w:rPr>
      <w:rFonts w:ascii="MetaBookLF-Roman" w:hAnsi="MetaBookLF-Roman"/>
      <w:sz w:val="18"/>
      <w:szCs w:val="24"/>
      <w:lang w:val="en-US" w:eastAsia="en-US"/>
    </w:rPr>
  </w:style>
  <w:style w:type="paragraph" w:customStyle="1" w:styleId="ResumeBodyText">
    <w:name w:val="Resume Body Text"/>
    <w:basedOn w:val="Normal"/>
    <w:link w:val="ResumeBodyTextChar"/>
    <w:rsid w:val="002B5D72"/>
    <w:pPr>
      <w:spacing w:before="60" w:after="60"/>
    </w:pPr>
    <w:rPr>
      <w:rFonts w:ascii="MetaBookLF-Roman" w:hAnsi="MetaBookLF-Roman"/>
      <w:sz w:val="18"/>
    </w:rPr>
  </w:style>
  <w:style w:type="paragraph" w:styleId="IntenseQuote">
    <w:name w:val="Intense Quote"/>
    <w:basedOn w:val="Normal"/>
    <w:next w:val="Normal"/>
    <w:link w:val="IntenseQuoteChar"/>
    <w:qFormat/>
    <w:rsid w:val="005A4A15"/>
    <w:pPr>
      <w:suppressAutoHyphens/>
      <w:spacing w:after="160" w:line="300" w:lineRule="auto"/>
      <w:ind w:left="2506" w:right="432"/>
    </w:pPr>
    <w:rPr>
      <w:rFonts w:ascii="Cambria" w:hAnsi="Cambria"/>
      <w:smallCaps/>
      <w:color w:val="365F91"/>
      <w:sz w:val="20"/>
      <w:szCs w:val="20"/>
      <w:lang w:bidi="en-US"/>
    </w:rPr>
  </w:style>
  <w:style w:type="character" w:customStyle="1" w:styleId="IntenseQuoteChar">
    <w:name w:val="Intense Quote Char"/>
    <w:link w:val="IntenseQuote"/>
    <w:rsid w:val="005A4A15"/>
    <w:rPr>
      <w:rFonts w:ascii="Cambria" w:hAnsi="Cambria"/>
      <w:smallCaps/>
      <w:color w:val="365F91"/>
      <w:lang w:val="en-US" w:eastAsia="en-US" w:bidi="en-US"/>
    </w:rPr>
  </w:style>
  <w:style w:type="numbering" w:customStyle="1" w:styleId="WWNum8">
    <w:name w:val="WWNum8"/>
    <w:rsid w:val="00E67B09"/>
    <w:pPr>
      <w:numPr>
        <w:numId w:val="11"/>
      </w:numPr>
    </w:pPr>
  </w:style>
  <w:style w:type="numbering" w:customStyle="1" w:styleId="WWNum11">
    <w:name w:val="WWNum11"/>
    <w:rsid w:val="00E67B09"/>
    <w:pPr>
      <w:numPr>
        <w:numId w:val="12"/>
      </w:numPr>
    </w:pPr>
  </w:style>
  <w:style w:type="numbering" w:customStyle="1" w:styleId="WWNum14">
    <w:name w:val="WWNum14"/>
    <w:rsid w:val="00E67B09"/>
    <w:pPr>
      <w:numPr>
        <w:numId w:val="13"/>
      </w:numPr>
    </w:pPr>
  </w:style>
  <w:style w:type="numbering" w:customStyle="1" w:styleId="WWNum17">
    <w:name w:val="WWNum17"/>
    <w:rsid w:val="00E67B09"/>
    <w:pPr>
      <w:numPr>
        <w:numId w:val="14"/>
      </w:numPr>
    </w:pPr>
  </w:style>
  <w:style w:type="numbering" w:customStyle="1" w:styleId="WWNum19">
    <w:name w:val="WWNum19"/>
    <w:rsid w:val="00E67B09"/>
    <w:pPr>
      <w:numPr>
        <w:numId w:val="15"/>
      </w:numPr>
    </w:pPr>
  </w:style>
  <w:style w:type="numbering" w:customStyle="1" w:styleId="WWNum21">
    <w:name w:val="WWNum21"/>
    <w:rsid w:val="00E67B09"/>
    <w:pPr>
      <w:numPr>
        <w:numId w:val="16"/>
      </w:numPr>
    </w:pPr>
  </w:style>
  <w:style w:type="character" w:customStyle="1" w:styleId="locality">
    <w:name w:val="locality"/>
    <w:rsid w:val="008F1B6A"/>
  </w:style>
  <w:style w:type="character" w:customStyle="1" w:styleId="il">
    <w:name w:val="il"/>
    <w:rsid w:val="000D00B9"/>
  </w:style>
  <w:style w:type="character" w:customStyle="1" w:styleId="bdyblk">
    <w:name w:val="bdy_blk"/>
    <w:rsid w:val="00C02A12"/>
    <w:rPr>
      <w:rFonts w:ascii="Arial" w:hAnsi="Arial" w:cs="Arial" w:hint="default"/>
      <w:sz w:val="14"/>
      <w:szCs w:val="14"/>
    </w:rPr>
  </w:style>
  <w:style w:type="paragraph" w:styleId="Caption">
    <w:name w:val="caption"/>
    <w:basedOn w:val="Normal"/>
    <w:next w:val="Normal"/>
    <w:semiHidden/>
    <w:unhideWhenUsed/>
    <w:qFormat/>
    <w:rsid w:val="00B47CEB"/>
    <w:rPr>
      <w:b/>
      <w:bCs/>
      <w:sz w:val="20"/>
    </w:rPr>
  </w:style>
  <w:style w:type="paragraph" w:styleId="HTMLPreformatted">
    <w:name w:val="HTML Preformatted"/>
    <w:basedOn w:val="Normal"/>
    <w:link w:val="HTMLPreformattedChar"/>
    <w:semiHidden/>
    <w:unhideWhenUsed/>
    <w:rsid w:val="0068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semiHidden/>
    <w:rsid w:val="00684522"/>
    <w:rPr>
      <w:rFonts w:ascii="Courier New" w:hAnsi="Courier New" w:cs="Courier New"/>
      <w:lang w:val="en-US" w:eastAsia="en-US"/>
    </w:rPr>
  </w:style>
  <w:style w:type="character" w:customStyle="1" w:styleId="ft8">
    <w:name w:val="ft8"/>
    <w:rsid w:val="0061037B"/>
  </w:style>
  <w:style w:type="paragraph" w:customStyle="1" w:styleId="p0">
    <w:name w:val="p0"/>
    <w:basedOn w:val="Normal"/>
    <w:rsid w:val="0061037B"/>
    <w:pPr>
      <w:spacing w:before="100" w:beforeAutospacing="1" w:after="100" w:afterAutospacing="1"/>
    </w:pPr>
    <w:rPr>
      <w:lang w:val="en-IN" w:eastAsia="en-IN"/>
    </w:rPr>
  </w:style>
  <w:style w:type="paragraph" w:customStyle="1" w:styleId="p1">
    <w:name w:val="p1"/>
    <w:basedOn w:val="Normal"/>
    <w:rsid w:val="0061037B"/>
    <w:pPr>
      <w:spacing w:before="100" w:beforeAutospacing="1" w:after="100" w:afterAutospacing="1"/>
    </w:pPr>
    <w:rPr>
      <w:lang w:val="en-IN" w:eastAsia="en-IN"/>
    </w:rPr>
  </w:style>
  <w:style w:type="character" w:customStyle="1" w:styleId="ft1">
    <w:name w:val="ft1"/>
    <w:rsid w:val="0061037B"/>
  </w:style>
  <w:style w:type="paragraph" w:customStyle="1" w:styleId="p2">
    <w:name w:val="p2"/>
    <w:basedOn w:val="Normal"/>
    <w:rsid w:val="0061037B"/>
    <w:pPr>
      <w:spacing w:before="100" w:beforeAutospacing="1" w:after="100" w:afterAutospacing="1"/>
    </w:pPr>
    <w:rPr>
      <w:lang w:val="en-IN" w:eastAsia="en-IN"/>
    </w:rPr>
  </w:style>
  <w:style w:type="character" w:customStyle="1" w:styleId="size">
    <w:name w:val="size"/>
    <w:rsid w:val="00CE5A36"/>
  </w:style>
  <w:style w:type="character" w:customStyle="1" w:styleId="normalChar1">
    <w:name w:val="normal Char"/>
    <w:link w:val="Normal1"/>
    <w:locked/>
    <w:rsid w:val="008B0643"/>
    <w:rPr>
      <w:color w:val="000000"/>
      <w:sz w:val="24"/>
      <w:szCs w:val="24"/>
      <w:lang w:val="en-US" w:eastAsia="en-US" w:bidi="ar-SA"/>
    </w:rPr>
  </w:style>
  <w:style w:type="character" w:customStyle="1" w:styleId="10ptChar">
    <w:name w:val="10 pt Char"/>
    <w:uiPriority w:val="99"/>
    <w:locked/>
    <w:rsid w:val="008B0643"/>
    <w:rPr>
      <w:rFonts w:ascii="Verdana" w:eastAsia="Batang" w:hAnsi="Verdana" w:cs="Courier New"/>
      <w:color w:val="000000"/>
      <w:lang w:eastAsia="ko-KR"/>
    </w:rPr>
  </w:style>
  <w:style w:type="character" w:customStyle="1" w:styleId="EnvironmentChar">
    <w:name w:val="Environment Char"/>
    <w:link w:val="Environment"/>
    <w:locked/>
    <w:rsid w:val="00C86E69"/>
    <w:rPr>
      <w:rFonts w:ascii="Arial" w:eastAsia="Arial" w:hAnsi="Arial" w:cs="Calibri"/>
      <w:b/>
      <w:szCs w:val="21"/>
      <w:u w:val="single"/>
    </w:rPr>
  </w:style>
  <w:style w:type="paragraph" w:customStyle="1" w:styleId="Environment">
    <w:name w:val="Environment"/>
    <w:basedOn w:val="Normal"/>
    <w:link w:val="EnvironmentChar"/>
    <w:autoRedefine/>
    <w:qFormat/>
    <w:rsid w:val="00C86E69"/>
    <w:pPr>
      <w:spacing w:before="120" w:after="240"/>
      <w:jc w:val="both"/>
    </w:pPr>
    <w:rPr>
      <w:rFonts w:ascii="Arial" w:eastAsia="Arial" w:hAnsi="Arial"/>
      <w:b/>
      <w:sz w:val="20"/>
      <w:szCs w:val="21"/>
      <w:u w:val="single"/>
      <w:lang w:val="x-none" w:eastAsia="x-none"/>
    </w:rPr>
  </w:style>
  <w:style w:type="character" w:customStyle="1" w:styleId="ResponsibilitiesChar">
    <w:name w:val="Responsibilities Char"/>
    <w:link w:val="Responsibilities"/>
    <w:locked/>
    <w:rsid w:val="00C86E69"/>
    <w:rPr>
      <w:rFonts w:ascii="Arial" w:eastAsia="Arial" w:hAnsi="Arial" w:cs="Calibri"/>
      <w:b/>
      <w:szCs w:val="21"/>
      <w:u w:val="single"/>
    </w:rPr>
  </w:style>
  <w:style w:type="paragraph" w:customStyle="1" w:styleId="Responsibilities">
    <w:name w:val="Responsibilities"/>
    <w:basedOn w:val="Normal"/>
    <w:link w:val="ResponsibilitiesChar"/>
    <w:autoRedefine/>
    <w:qFormat/>
    <w:rsid w:val="00C86E69"/>
    <w:pPr>
      <w:spacing w:before="120" w:after="120"/>
    </w:pPr>
    <w:rPr>
      <w:rFonts w:ascii="Arial" w:eastAsia="Arial" w:hAnsi="Arial"/>
      <w:b/>
      <w:sz w:val="20"/>
      <w:szCs w:val="21"/>
      <w:u w:val="single"/>
      <w:lang w:val="x-none" w:eastAsia="x-none"/>
    </w:rPr>
  </w:style>
  <w:style w:type="character" w:customStyle="1" w:styleId="PointsChar">
    <w:name w:val="Points Char"/>
    <w:link w:val="Points"/>
    <w:locked/>
    <w:rsid w:val="00C86E69"/>
    <w:rPr>
      <w:rFonts w:ascii="Arial" w:hAnsi="Arial"/>
      <w:lang w:val="x-none" w:eastAsia="x-none"/>
    </w:rPr>
  </w:style>
  <w:style w:type="paragraph" w:customStyle="1" w:styleId="Points">
    <w:name w:val="Points"/>
    <w:basedOn w:val="Normal"/>
    <w:link w:val="PointsChar"/>
    <w:autoRedefine/>
    <w:qFormat/>
    <w:rsid w:val="00C86E69"/>
    <w:pPr>
      <w:numPr>
        <w:numId w:val="17"/>
      </w:numPr>
      <w:ind w:left="360"/>
      <w:jc w:val="both"/>
    </w:pPr>
    <w:rPr>
      <w:rFonts w:ascii="Arial" w:hAnsi="Arial"/>
      <w:sz w:val="20"/>
      <w:szCs w:val="20"/>
      <w:lang w:val="x-none" w:eastAsia="x-none"/>
    </w:rPr>
  </w:style>
  <w:style w:type="paragraph" w:customStyle="1" w:styleId="ListContents">
    <w:name w:val="List Contents"/>
    <w:basedOn w:val="Normal"/>
    <w:uiPriority w:val="99"/>
    <w:rsid w:val="00C86E69"/>
    <w:pPr>
      <w:widowControl w:val="0"/>
      <w:suppressAutoHyphens/>
      <w:autoSpaceDN w:val="0"/>
      <w:ind w:left="567"/>
    </w:pPr>
    <w:rPr>
      <w:rFonts w:eastAsia="Arial Unicode MS" w:cs="Tahoma"/>
      <w:kern w:val="3"/>
    </w:rPr>
  </w:style>
  <w:style w:type="paragraph" w:customStyle="1" w:styleId="MediumGrid1-Accent21">
    <w:name w:val="Medium Grid 1 - Accent 21"/>
    <w:basedOn w:val="Normal"/>
    <w:link w:val="MediumGrid1-Accent2Char"/>
    <w:uiPriority w:val="34"/>
    <w:qFormat/>
    <w:rsid w:val="00C86E69"/>
    <w:pPr>
      <w:ind w:left="720"/>
      <w:contextualSpacing/>
    </w:pPr>
    <w:rPr>
      <w:rFonts w:ascii="Calibri" w:eastAsia="Calibri" w:hAnsi="Calibri"/>
      <w:sz w:val="22"/>
      <w:szCs w:val="22"/>
    </w:rPr>
  </w:style>
  <w:style w:type="paragraph" w:customStyle="1" w:styleId="CuerpoA">
    <w:name w:val="Cuerpo A"/>
    <w:rsid w:val="00856E75"/>
    <w:pPr>
      <w:spacing w:after="200" w:line="276" w:lineRule="auto"/>
    </w:pPr>
    <w:rPr>
      <w:rFonts w:ascii="Arial" w:eastAsia="Arial Unicode MS" w:hAnsi="Arial" w:cs="Arial Unicode MS"/>
      <w:color w:val="000000"/>
      <w:sz w:val="22"/>
      <w:szCs w:val="22"/>
      <w:u w:color="000000"/>
      <w:lang w:val="en-US" w:eastAsia="en-US"/>
    </w:rPr>
  </w:style>
  <w:style w:type="character" w:customStyle="1" w:styleId="Ninguno">
    <w:name w:val="Ninguno"/>
    <w:rsid w:val="00856E75"/>
  </w:style>
  <w:style w:type="numbering" w:customStyle="1" w:styleId="Estiloimportado1">
    <w:name w:val="Estilo importado 1"/>
    <w:rsid w:val="00856E75"/>
    <w:pPr>
      <w:numPr>
        <w:numId w:val="18"/>
      </w:numPr>
    </w:pPr>
  </w:style>
  <w:style w:type="numbering" w:customStyle="1" w:styleId="Estiloimportado2">
    <w:name w:val="Estilo importado 2"/>
    <w:rsid w:val="00DC4041"/>
    <w:pPr>
      <w:numPr>
        <w:numId w:val="19"/>
      </w:numPr>
    </w:pPr>
  </w:style>
  <w:style w:type="paragraph" w:customStyle="1" w:styleId="msonormal0">
    <w:name w:val="msonormal"/>
    <w:basedOn w:val="Normal"/>
    <w:uiPriority w:val="99"/>
    <w:rsid w:val="00AF4BBB"/>
    <w:pPr>
      <w:spacing w:before="100" w:beforeAutospacing="1" w:after="100" w:afterAutospacing="1"/>
    </w:pPr>
    <w:rPr>
      <w:lang w:val="en-IN" w:eastAsia="en-IN"/>
    </w:rPr>
  </w:style>
  <w:style w:type="paragraph" w:customStyle="1" w:styleId="ft3">
    <w:name w:val="ft3"/>
    <w:basedOn w:val="Normal"/>
    <w:rsid w:val="00AF4BBB"/>
    <w:pPr>
      <w:spacing w:before="100" w:beforeAutospacing="1" w:after="100" w:afterAutospacing="1" w:line="255" w:lineRule="atLeast"/>
    </w:pPr>
    <w:rPr>
      <w:rFonts w:ascii="Calibri" w:hAnsi="Calibri" w:cs="Calibri"/>
      <w:sz w:val="2"/>
      <w:szCs w:val="2"/>
      <w:lang w:val="en-IN" w:eastAsia="en-IN"/>
    </w:rPr>
  </w:style>
  <w:style w:type="paragraph" w:customStyle="1" w:styleId="ft21">
    <w:name w:val="ft21"/>
    <w:basedOn w:val="Normal"/>
    <w:rsid w:val="00AF4BBB"/>
    <w:pPr>
      <w:shd w:val="clear" w:color="auto" w:fill="F3F6F8"/>
      <w:spacing w:before="100" w:beforeAutospacing="1" w:after="100" w:afterAutospacing="1" w:line="210" w:lineRule="atLeast"/>
    </w:pPr>
    <w:rPr>
      <w:rFonts w:ascii="Calibri" w:hAnsi="Calibri" w:cs="Calibri"/>
      <w:color w:val="262626"/>
      <w:sz w:val="18"/>
      <w:szCs w:val="18"/>
      <w:lang w:val="en-IN" w:eastAsia="en-IN"/>
    </w:rPr>
  </w:style>
  <w:style w:type="paragraph" w:customStyle="1" w:styleId="ft22">
    <w:name w:val="ft22"/>
    <w:basedOn w:val="Normal"/>
    <w:rsid w:val="00AF4BBB"/>
    <w:pPr>
      <w:spacing w:before="100" w:beforeAutospacing="1" w:after="100" w:afterAutospacing="1" w:line="210" w:lineRule="atLeast"/>
    </w:pPr>
    <w:rPr>
      <w:rFonts w:ascii="Calibri" w:hAnsi="Calibri" w:cs="Calibri"/>
      <w:color w:val="2C2C2C"/>
      <w:sz w:val="17"/>
      <w:szCs w:val="17"/>
      <w:lang w:val="en-IN" w:eastAsia="en-IN"/>
    </w:rPr>
  </w:style>
  <w:style w:type="paragraph" w:customStyle="1" w:styleId="ft25">
    <w:name w:val="ft25"/>
    <w:basedOn w:val="Normal"/>
    <w:rsid w:val="00AF4BBB"/>
    <w:pPr>
      <w:spacing w:before="100" w:beforeAutospacing="1" w:after="100" w:afterAutospacing="1" w:line="195" w:lineRule="atLeast"/>
    </w:pPr>
    <w:rPr>
      <w:rFonts w:ascii="Calibri" w:hAnsi="Calibri" w:cs="Calibri"/>
      <w:b/>
      <w:bCs/>
      <w:sz w:val="17"/>
      <w:szCs w:val="17"/>
      <w:lang w:val="en-IN" w:eastAsia="en-IN"/>
    </w:rPr>
  </w:style>
  <w:style w:type="paragraph" w:customStyle="1" w:styleId="ft26">
    <w:name w:val="ft26"/>
    <w:basedOn w:val="Normal"/>
    <w:rsid w:val="00AF4BBB"/>
    <w:pPr>
      <w:spacing w:before="100" w:beforeAutospacing="1" w:after="100" w:afterAutospacing="1" w:line="210" w:lineRule="atLeast"/>
    </w:pPr>
    <w:rPr>
      <w:rFonts w:ascii="Calibri" w:hAnsi="Calibri" w:cs="Calibri"/>
      <w:sz w:val="17"/>
      <w:szCs w:val="17"/>
      <w:lang w:val="en-IN" w:eastAsia="en-IN"/>
    </w:rPr>
  </w:style>
  <w:style w:type="paragraph" w:customStyle="1" w:styleId="ft30">
    <w:name w:val="ft30"/>
    <w:basedOn w:val="Normal"/>
    <w:rsid w:val="00AF4BBB"/>
    <w:pPr>
      <w:spacing w:before="100" w:beforeAutospacing="1" w:after="100" w:afterAutospacing="1" w:line="180" w:lineRule="atLeast"/>
    </w:pPr>
    <w:rPr>
      <w:rFonts w:ascii="Calibri" w:hAnsi="Calibri" w:cs="Calibri"/>
      <w:b/>
      <w:bCs/>
      <w:color w:val="262626"/>
      <w:sz w:val="18"/>
      <w:szCs w:val="18"/>
      <w:lang w:val="en-IN" w:eastAsia="en-IN"/>
    </w:rPr>
  </w:style>
  <w:style w:type="paragraph" w:customStyle="1" w:styleId="td0">
    <w:name w:val="td0"/>
    <w:basedOn w:val="Normal"/>
    <w:rsid w:val="00AF4BBB"/>
    <w:pPr>
      <w:textAlignment w:val="bottom"/>
    </w:pPr>
    <w:rPr>
      <w:lang w:val="en-IN" w:eastAsia="en-IN"/>
    </w:rPr>
  </w:style>
  <w:style w:type="paragraph" w:customStyle="1" w:styleId="td1">
    <w:name w:val="td1"/>
    <w:basedOn w:val="Normal"/>
    <w:rsid w:val="00AF4BBB"/>
    <w:pPr>
      <w:textAlignment w:val="bottom"/>
    </w:pPr>
    <w:rPr>
      <w:lang w:val="en-IN" w:eastAsia="en-IN"/>
    </w:rPr>
  </w:style>
  <w:style w:type="paragraph" w:customStyle="1" w:styleId="td2">
    <w:name w:val="td2"/>
    <w:basedOn w:val="Normal"/>
    <w:rsid w:val="00AF4BBB"/>
    <w:pPr>
      <w:pBdr>
        <w:right w:val="single" w:sz="6" w:space="0" w:color="000000"/>
      </w:pBdr>
      <w:textAlignment w:val="bottom"/>
    </w:pPr>
    <w:rPr>
      <w:lang w:val="en-IN" w:eastAsia="en-IN"/>
    </w:rPr>
  </w:style>
  <w:style w:type="paragraph" w:customStyle="1" w:styleId="td3">
    <w:name w:val="td3"/>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4">
    <w:name w:val="td4"/>
    <w:basedOn w:val="Normal"/>
    <w:rsid w:val="00AF4BBB"/>
    <w:pPr>
      <w:pBdr>
        <w:top w:val="single" w:sz="6" w:space="0" w:color="000000"/>
        <w:bottom w:val="single" w:sz="6" w:space="0" w:color="000000"/>
      </w:pBdr>
      <w:textAlignment w:val="bottom"/>
    </w:pPr>
    <w:rPr>
      <w:lang w:val="en-IN" w:eastAsia="en-IN"/>
    </w:rPr>
  </w:style>
  <w:style w:type="paragraph" w:customStyle="1" w:styleId="td5">
    <w:name w:val="td5"/>
    <w:basedOn w:val="Normal"/>
    <w:rsid w:val="00AF4BBB"/>
    <w:pPr>
      <w:pBdr>
        <w:top w:val="single" w:sz="6" w:space="0" w:color="000000"/>
        <w:bottom w:val="single" w:sz="6" w:space="0" w:color="000000"/>
      </w:pBdr>
      <w:textAlignment w:val="bottom"/>
    </w:pPr>
    <w:rPr>
      <w:lang w:val="en-IN" w:eastAsia="en-IN"/>
    </w:rPr>
  </w:style>
  <w:style w:type="paragraph" w:customStyle="1" w:styleId="td6">
    <w:name w:val="td6"/>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7">
    <w:name w:val="td7"/>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8">
    <w:name w:val="td8"/>
    <w:basedOn w:val="Normal"/>
    <w:rsid w:val="00AF4BBB"/>
    <w:pPr>
      <w:pBdr>
        <w:right w:val="single" w:sz="6" w:space="0" w:color="000000"/>
      </w:pBdr>
      <w:textAlignment w:val="bottom"/>
    </w:pPr>
    <w:rPr>
      <w:lang w:val="en-IN" w:eastAsia="en-IN"/>
    </w:rPr>
  </w:style>
  <w:style w:type="paragraph" w:customStyle="1" w:styleId="td9">
    <w:name w:val="td9"/>
    <w:basedOn w:val="Normal"/>
    <w:rsid w:val="00AF4BBB"/>
    <w:pPr>
      <w:textAlignment w:val="bottom"/>
    </w:pPr>
    <w:rPr>
      <w:lang w:val="en-IN" w:eastAsia="en-IN"/>
    </w:rPr>
  </w:style>
  <w:style w:type="paragraph" w:customStyle="1" w:styleId="td10">
    <w:name w:val="td10"/>
    <w:basedOn w:val="Normal"/>
    <w:rsid w:val="00AF4BBB"/>
    <w:pPr>
      <w:textAlignment w:val="bottom"/>
    </w:pPr>
    <w:rPr>
      <w:lang w:val="en-IN" w:eastAsia="en-IN"/>
    </w:rPr>
  </w:style>
  <w:style w:type="paragraph" w:customStyle="1" w:styleId="td11">
    <w:name w:val="td11"/>
    <w:basedOn w:val="Normal"/>
    <w:rsid w:val="00AF4BBB"/>
    <w:pPr>
      <w:pBdr>
        <w:right w:val="single" w:sz="6" w:space="0" w:color="000000"/>
      </w:pBdr>
      <w:textAlignment w:val="bottom"/>
    </w:pPr>
    <w:rPr>
      <w:lang w:val="en-IN" w:eastAsia="en-IN"/>
    </w:rPr>
  </w:style>
  <w:style w:type="paragraph" w:customStyle="1" w:styleId="td12">
    <w:name w:val="td12"/>
    <w:basedOn w:val="Normal"/>
    <w:rsid w:val="00AF4BBB"/>
    <w:pPr>
      <w:pBdr>
        <w:right w:val="single" w:sz="6" w:space="0" w:color="000000"/>
      </w:pBdr>
      <w:textAlignment w:val="bottom"/>
    </w:pPr>
    <w:rPr>
      <w:lang w:val="en-IN" w:eastAsia="en-IN"/>
    </w:rPr>
  </w:style>
  <w:style w:type="paragraph" w:customStyle="1" w:styleId="td13">
    <w:name w:val="td13"/>
    <w:basedOn w:val="Normal"/>
    <w:rsid w:val="00AF4BBB"/>
    <w:pPr>
      <w:pBdr>
        <w:bottom w:val="single" w:sz="6" w:space="0" w:color="000000"/>
        <w:right w:val="single" w:sz="6" w:space="0" w:color="000000"/>
      </w:pBdr>
      <w:textAlignment w:val="bottom"/>
    </w:pPr>
    <w:rPr>
      <w:lang w:val="en-IN" w:eastAsia="en-IN"/>
    </w:rPr>
  </w:style>
  <w:style w:type="paragraph" w:customStyle="1" w:styleId="td14">
    <w:name w:val="td14"/>
    <w:basedOn w:val="Normal"/>
    <w:rsid w:val="00AF4BBB"/>
    <w:pPr>
      <w:pBdr>
        <w:bottom w:val="single" w:sz="6" w:space="0" w:color="000000"/>
      </w:pBdr>
      <w:textAlignment w:val="bottom"/>
    </w:pPr>
    <w:rPr>
      <w:lang w:val="en-IN" w:eastAsia="en-IN"/>
    </w:rPr>
  </w:style>
  <w:style w:type="paragraph" w:customStyle="1" w:styleId="td15">
    <w:name w:val="td15"/>
    <w:basedOn w:val="Normal"/>
    <w:rsid w:val="00AF4BBB"/>
    <w:pPr>
      <w:pBdr>
        <w:bottom w:val="single" w:sz="6" w:space="0" w:color="000000"/>
      </w:pBdr>
      <w:textAlignment w:val="bottom"/>
    </w:pPr>
    <w:rPr>
      <w:lang w:val="en-IN" w:eastAsia="en-IN"/>
    </w:rPr>
  </w:style>
  <w:style w:type="paragraph" w:customStyle="1" w:styleId="td16">
    <w:name w:val="td16"/>
    <w:basedOn w:val="Normal"/>
    <w:rsid w:val="00AF4BBB"/>
    <w:pPr>
      <w:pBdr>
        <w:bottom w:val="single" w:sz="6" w:space="0" w:color="000000"/>
        <w:right w:val="single" w:sz="6" w:space="0" w:color="000000"/>
      </w:pBdr>
      <w:textAlignment w:val="bottom"/>
    </w:pPr>
    <w:rPr>
      <w:lang w:val="en-IN" w:eastAsia="en-IN"/>
    </w:rPr>
  </w:style>
  <w:style w:type="paragraph" w:customStyle="1" w:styleId="td17">
    <w:name w:val="td17"/>
    <w:basedOn w:val="Normal"/>
    <w:rsid w:val="00AF4BBB"/>
    <w:pPr>
      <w:pBdr>
        <w:bottom w:val="single" w:sz="6" w:space="0" w:color="000000"/>
        <w:right w:val="single" w:sz="6" w:space="0" w:color="000000"/>
      </w:pBdr>
      <w:textAlignment w:val="bottom"/>
    </w:pPr>
    <w:rPr>
      <w:lang w:val="en-IN" w:eastAsia="en-IN"/>
    </w:rPr>
  </w:style>
  <w:style w:type="paragraph" w:customStyle="1" w:styleId="td18">
    <w:name w:val="td18"/>
    <w:basedOn w:val="Normal"/>
    <w:rsid w:val="00AF4BBB"/>
    <w:pPr>
      <w:textAlignment w:val="bottom"/>
    </w:pPr>
    <w:rPr>
      <w:lang w:val="en-IN" w:eastAsia="en-IN"/>
    </w:rPr>
  </w:style>
  <w:style w:type="paragraph" w:customStyle="1" w:styleId="td19">
    <w:name w:val="td19"/>
    <w:basedOn w:val="Normal"/>
    <w:rsid w:val="00AF4BBB"/>
    <w:pPr>
      <w:textAlignment w:val="bottom"/>
    </w:pPr>
    <w:rPr>
      <w:lang w:val="en-IN" w:eastAsia="en-IN"/>
    </w:rPr>
  </w:style>
  <w:style w:type="paragraph" w:customStyle="1" w:styleId="td20">
    <w:name w:val="td20"/>
    <w:basedOn w:val="Normal"/>
    <w:rsid w:val="00AF4BBB"/>
    <w:pPr>
      <w:textAlignment w:val="bottom"/>
    </w:pPr>
    <w:rPr>
      <w:lang w:val="en-IN" w:eastAsia="en-IN"/>
    </w:rPr>
  </w:style>
  <w:style w:type="paragraph" w:customStyle="1" w:styleId="td21">
    <w:name w:val="td21"/>
    <w:basedOn w:val="Normal"/>
    <w:rsid w:val="00AF4BBB"/>
    <w:pPr>
      <w:textAlignment w:val="bottom"/>
    </w:pPr>
    <w:rPr>
      <w:lang w:val="en-IN" w:eastAsia="en-IN"/>
    </w:rPr>
  </w:style>
  <w:style w:type="paragraph" w:customStyle="1" w:styleId="td22">
    <w:name w:val="td22"/>
    <w:basedOn w:val="Normal"/>
    <w:rsid w:val="00AF4BBB"/>
    <w:pPr>
      <w:textAlignment w:val="bottom"/>
    </w:pPr>
    <w:rPr>
      <w:lang w:val="en-IN" w:eastAsia="en-IN"/>
    </w:rPr>
  </w:style>
  <w:style w:type="paragraph" w:customStyle="1" w:styleId="td23">
    <w:name w:val="td23"/>
    <w:basedOn w:val="Normal"/>
    <w:rsid w:val="00AF4BBB"/>
    <w:pPr>
      <w:pBdr>
        <w:bottom w:val="single" w:sz="6" w:space="0" w:color="000000"/>
      </w:pBdr>
      <w:textAlignment w:val="bottom"/>
    </w:pPr>
    <w:rPr>
      <w:lang w:val="en-IN" w:eastAsia="en-IN"/>
    </w:rPr>
  </w:style>
  <w:style w:type="paragraph" w:customStyle="1" w:styleId="td24">
    <w:name w:val="td24"/>
    <w:basedOn w:val="Normal"/>
    <w:rsid w:val="00AF4BBB"/>
    <w:pPr>
      <w:pBdr>
        <w:bottom w:val="single" w:sz="6" w:space="0" w:color="000000"/>
      </w:pBdr>
      <w:textAlignment w:val="bottom"/>
    </w:pPr>
    <w:rPr>
      <w:lang w:val="en-IN" w:eastAsia="en-IN"/>
    </w:rPr>
  </w:style>
  <w:style w:type="paragraph" w:customStyle="1" w:styleId="td25">
    <w:name w:val="td25"/>
    <w:basedOn w:val="Normal"/>
    <w:rsid w:val="00AF4BBB"/>
    <w:pPr>
      <w:textAlignment w:val="bottom"/>
    </w:pPr>
    <w:rPr>
      <w:lang w:val="en-IN" w:eastAsia="en-IN"/>
    </w:rPr>
  </w:style>
  <w:style w:type="paragraph" w:customStyle="1" w:styleId="td26">
    <w:name w:val="td26"/>
    <w:basedOn w:val="Normal"/>
    <w:rsid w:val="00AF4BBB"/>
    <w:pPr>
      <w:pBdr>
        <w:right w:val="single" w:sz="6" w:space="0" w:color="000000"/>
      </w:pBdr>
      <w:textAlignment w:val="bottom"/>
    </w:pPr>
    <w:rPr>
      <w:lang w:val="en-IN" w:eastAsia="en-IN"/>
    </w:rPr>
  </w:style>
  <w:style w:type="paragraph" w:customStyle="1" w:styleId="td27">
    <w:name w:val="td27"/>
    <w:basedOn w:val="Normal"/>
    <w:rsid w:val="00AF4BBB"/>
    <w:pPr>
      <w:pBdr>
        <w:right w:val="single" w:sz="6" w:space="0" w:color="000000"/>
      </w:pBdr>
      <w:textAlignment w:val="bottom"/>
    </w:pPr>
    <w:rPr>
      <w:lang w:val="en-IN" w:eastAsia="en-IN"/>
    </w:rPr>
  </w:style>
  <w:style w:type="paragraph" w:customStyle="1" w:styleId="td28">
    <w:name w:val="td28"/>
    <w:basedOn w:val="Normal"/>
    <w:rsid w:val="00AF4BBB"/>
    <w:pPr>
      <w:pBdr>
        <w:right w:val="single" w:sz="6" w:space="0" w:color="000000"/>
      </w:pBdr>
      <w:textAlignment w:val="bottom"/>
    </w:pPr>
    <w:rPr>
      <w:lang w:val="en-IN" w:eastAsia="en-IN"/>
    </w:rPr>
  </w:style>
  <w:style w:type="paragraph" w:customStyle="1" w:styleId="td29">
    <w:name w:val="td29"/>
    <w:basedOn w:val="Normal"/>
    <w:rsid w:val="00AF4BBB"/>
    <w:pPr>
      <w:pBdr>
        <w:bottom w:val="single" w:sz="6" w:space="0" w:color="000000"/>
        <w:right w:val="single" w:sz="6" w:space="0" w:color="000000"/>
      </w:pBdr>
      <w:textAlignment w:val="bottom"/>
    </w:pPr>
    <w:rPr>
      <w:lang w:val="en-IN" w:eastAsia="en-IN"/>
    </w:rPr>
  </w:style>
  <w:style w:type="paragraph" w:customStyle="1" w:styleId="td30">
    <w:name w:val="td30"/>
    <w:basedOn w:val="Normal"/>
    <w:rsid w:val="00AF4BBB"/>
    <w:pPr>
      <w:pBdr>
        <w:bottom w:val="single" w:sz="6" w:space="0" w:color="000000"/>
        <w:right w:val="single" w:sz="6" w:space="0" w:color="000000"/>
      </w:pBdr>
      <w:textAlignment w:val="bottom"/>
    </w:pPr>
    <w:rPr>
      <w:lang w:val="en-IN" w:eastAsia="en-IN"/>
    </w:rPr>
  </w:style>
  <w:style w:type="paragraph" w:customStyle="1" w:styleId="td31">
    <w:name w:val="td31"/>
    <w:basedOn w:val="Normal"/>
    <w:rsid w:val="00AF4BBB"/>
    <w:pPr>
      <w:pBdr>
        <w:bottom w:val="single" w:sz="6" w:space="0" w:color="000000"/>
        <w:right w:val="single" w:sz="6" w:space="0" w:color="000000"/>
      </w:pBdr>
      <w:textAlignment w:val="bottom"/>
    </w:pPr>
    <w:rPr>
      <w:lang w:val="en-IN" w:eastAsia="en-IN"/>
    </w:rPr>
  </w:style>
  <w:style w:type="paragraph" w:customStyle="1" w:styleId="td32">
    <w:name w:val="td32"/>
    <w:basedOn w:val="Normal"/>
    <w:rsid w:val="00AF4BBB"/>
    <w:pPr>
      <w:pBdr>
        <w:bottom w:val="single" w:sz="6" w:space="0" w:color="000000"/>
        <w:right w:val="single" w:sz="6" w:space="0" w:color="000000"/>
      </w:pBdr>
      <w:textAlignment w:val="bottom"/>
    </w:pPr>
    <w:rPr>
      <w:lang w:val="en-IN" w:eastAsia="en-IN"/>
    </w:rPr>
  </w:style>
  <w:style w:type="paragraph" w:customStyle="1" w:styleId="td33">
    <w:name w:val="td33"/>
    <w:basedOn w:val="Normal"/>
    <w:rsid w:val="00AF4BBB"/>
    <w:pPr>
      <w:pBdr>
        <w:right w:val="single" w:sz="6" w:space="0" w:color="000000"/>
      </w:pBdr>
      <w:textAlignment w:val="bottom"/>
    </w:pPr>
    <w:rPr>
      <w:lang w:val="en-IN" w:eastAsia="en-IN"/>
    </w:rPr>
  </w:style>
  <w:style w:type="paragraph" w:customStyle="1" w:styleId="td34">
    <w:name w:val="td34"/>
    <w:basedOn w:val="Normal"/>
    <w:rsid w:val="00AF4BBB"/>
    <w:pPr>
      <w:pBdr>
        <w:bottom w:val="single" w:sz="6" w:space="0" w:color="000000"/>
      </w:pBdr>
      <w:textAlignment w:val="bottom"/>
    </w:pPr>
    <w:rPr>
      <w:lang w:val="en-IN" w:eastAsia="en-IN"/>
    </w:rPr>
  </w:style>
  <w:style w:type="paragraph" w:customStyle="1" w:styleId="td35">
    <w:name w:val="td35"/>
    <w:basedOn w:val="Normal"/>
    <w:rsid w:val="00AF4BBB"/>
    <w:pPr>
      <w:textAlignment w:val="bottom"/>
    </w:pPr>
    <w:rPr>
      <w:lang w:val="en-IN" w:eastAsia="en-IN"/>
    </w:rPr>
  </w:style>
  <w:style w:type="paragraph" w:customStyle="1" w:styleId="td36">
    <w:name w:val="td36"/>
    <w:basedOn w:val="Normal"/>
    <w:rsid w:val="00AF4BBB"/>
    <w:pPr>
      <w:textAlignment w:val="bottom"/>
    </w:pPr>
    <w:rPr>
      <w:lang w:val="en-IN" w:eastAsia="en-IN"/>
    </w:rPr>
  </w:style>
  <w:style w:type="paragraph" w:customStyle="1" w:styleId="td37">
    <w:name w:val="td37"/>
    <w:basedOn w:val="Normal"/>
    <w:rsid w:val="00AF4BBB"/>
    <w:pPr>
      <w:textAlignment w:val="bottom"/>
    </w:pPr>
    <w:rPr>
      <w:lang w:val="en-IN" w:eastAsia="en-IN"/>
    </w:rPr>
  </w:style>
  <w:style w:type="paragraph" w:customStyle="1" w:styleId="td38">
    <w:name w:val="td38"/>
    <w:basedOn w:val="Normal"/>
    <w:rsid w:val="00AF4BBB"/>
    <w:pPr>
      <w:textAlignment w:val="bottom"/>
    </w:pPr>
    <w:rPr>
      <w:lang w:val="en-IN" w:eastAsia="en-IN"/>
    </w:rPr>
  </w:style>
  <w:style w:type="paragraph" w:customStyle="1" w:styleId="td39">
    <w:name w:val="td39"/>
    <w:basedOn w:val="Normal"/>
    <w:rsid w:val="00AF4BBB"/>
    <w:pPr>
      <w:textAlignment w:val="bottom"/>
    </w:pPr>
    <w:rPr>
      <w:lang w:val="en-IN" w:eastAsia="en-IN"/>
    </w:rPr>
  </w:style>
  <w:style w:type="paragraph" w:customStyle="1" w:styleId="td40">
    <w:name w:val="td40"/>
    <w:basedOn w:val="Normal"/>
    <w:rsid w:val="00AF4BBB"/>
    <w:pPr>
      <w:textAlignment w:val="bottom"/>
    </w:pPr>
    <w:rPr>
      <w:lang w:val="en-IN" w:eastAsia="en-IN"/>
    </w:rPr>
  </w:style>
  <w:style w:type="paragraph" w:customStyle="1" w:styleId="td41">
    <w:name w:val="td41"/>
    <w:basedOn w:val="Normal"/>
    <w:rsid w:val="00AF4BBB"/>
    <w:pPr>
      <w:textAlignment w:val="bottom"/>
    </w:pPr>
    <w:rPr>
      <w:lang w:val="en-IN" w:eastAsia="en-IN"/>
    </w:rPr>
  </w:style>
  <w:style w:type="paragraph" w:customStyle="1" w:styleId="td42">
    <w:name w:val="td42"/>
    <w:basedOn w:val="Normal"/>
    <w:rsid w:val="00AF4BBB"/>
    <w:pPr>
      <w:textAlignment w:val="bottom"/>
    </w:pPr>
    <w:rPr>
      <w:lang w:val="en-IN" w:eastAsia="en-IN"/>
    </w:rPr>
  </w:style>
  <w:style w:type="paragraph" w:customStyle="1" w:styleId="td43">
    <w:name w:val="td43"/>
    <w:basedOn w:val="Normal"/>
    <w:rsid w:val="00AF4BBB"/>
    <w:pPr>
      <w:textAlignment w:val="bottom"/>
    </w:pPr>
    <w:rPr>
      <w:lang w:val="en-IN" w:eastAsia="en-IN"/>
    </w:rPr>
  </w:style>
  <w:style w:type="paragraph" w:customStyle="1" w:styleId="td44">
    <w:name w:val="td44"/>
    <w:basedOn w:val="Normal"/>
    <w:rsid w:val="00AF4BBB"/>
    <w:pPr>
      <w:textAlignment w:val="bottom"/>
    </w:pPr>
    <w:rPr>
      <w:lang w:val="en-IN" w:eastAsia="en-IN"/>
    </w:rPr>
  </w:style>
  <w:style w:type="paragraph" w:customStyle="1" w:styleId="td45">
    <w:name w:val="td45"/>
    <w:basedOn w:val="Normal"/>
    <w:rsid w:val="00AF4BBB"/>
    <w:pPr>
      <w:textAlignment w:val="bottom"/>
    </w:pPr>
    <w:rPr>
      <w:lang w:val="en-IN" w:eastAsia="en-IN"/>
    </w:rPr>
  </w:style>
  <w:style w:type="paragraph" w:customStyle="1" w:styleId="td46">
    <w:name w:val="td46"/>
    <w:basedOn w:val="Normal"/>
    <w:rsid w:val="00AF4BBB"/>
    <w:pPr>
      <w:textAlignment w:val="bottom"/>
    </w:pPr>
    <w:rPr>
      <w:lang w:val="en-IN" w:eastAsia="en-IN"/>
    </w:rPr>
  </w:style>
  <w:style w:type="paragraph" w:customStyle="1" w:styleId="td47">
    <w:name w:val="td47"/>
    <w:basedOn w:val="Normal"/>
    <w:rsid w:val="00AF4BBB"/>
    <w:pPr>
      <w:textAlignment w:val="bottom"/>
    </w:pPr>
    <w:rPr>
      <w:lang w:val="en-IN" w:eastAsia="en-IN"/>
    </w:rPr>
  </w:style>
  <w:style w:type="paragraph" w:customStyle="1" w:styleId="td48">
    <w:name w:val="td48"/>
    <w:basedOn w:val="Normal"/>
    <w:rsid w:val="00AF4BBB"/>
    <w:pPr>
      <w:textAlignment w:val="bottom"/>
    </w:pPr>
    <w:rPr>
      <w:lang w:val="en-IN" w:eastAsia="en-IN"/>
    </w:rPr>
  </w:style>
  <w:style w:type="paragraph" w:customStyle="1" w:styleId="td49">
    <w:name w:val="td49"/>
    <w:basedOn w:val="Normal"/>
    <w:rsid w:val="00AF4BBB"/>
    <w:pPr>
      <w:textAlignment w:val="bottom"/>
    </w:pPr>
    <w:rPr>
      <w:lang w:val="en-IN" w:eastAsia="en-IN"/>
    </w:rPr>
  </w:style>
  <w:style w:type="paragraph" w:customStyle="1" w:styleId="td50">
    <w:name w:val="td50"/>
    <w:basedOn w:val="Normal"/>
    <w:rsid w:val="00AF4BBB"/>
    <w:pPr>
      <w:textAlignment w:val="bottom"/>
    </w:pPr>
    <w:rPr>
      <w:lang w:val="en-IN" w:eastAsia="en-IN"/>
    </w:rPr>
  </w:style>
  <w:style w:type="paragraph" w:customStyle="1" w:styleId="td51">
    <w:name w:val="td51"/>
    <w:basedOn w:val="Normal"/>
    <w:rsid w:val="00AF4BBB"/>
    <w:pPr>
      <w:textAlignment w:val="bottom"/>
    </w:pPr>
    <w:rPr>
      <w:lang w:val="en-IN" w:eastAsia="en-IN"/>
    </w:rPr>
  </w:style>
  <w:style w:type="paragraph" w:customStyle="1" w:styleId="td52">
    <w:name w:val="td52"/>
    <w:basedOn w:val="Normal"/>
    <w:rsid w:val="00AF4BBB"/>
    <w:pPr>
      <w:pBdr>
        <w:bottom w:val="single" w:sz="6" w:space="0" w:color="000000"/>
      </w:pBdr>
      <w:textAlignment w:val="bottom"/>
    </w:pPr>
    <w:rPr>
      <w:lang w:val="en-IN" w:eastAsia="en-IN"/>
    </w:rPr>
  </w:style>
  <w:style w:type="paragraph" w:customStyle="1" w:styleId="td53">
    <w:name w:val="td53"/>
    <w:basedOn w:val="Normal"/>
    <w:rsid w:val="00AF4BBB"/>
    <w:pPr>
      <w:pBdr>
        <w:bottom w:val="single" w:sz="6" w:space="0" w:color="000000"/>
      </w:pBdr>
      <w:textAlignment w:val="bottom"/>
    </w:pPr>
    <w:rPr>
      <w:lang w:val="en-IN" w:eastAsia="en-IN"/>
    </w:rPr>
  </w:style>
  <w:style w:type="paragraph" w:customStyle="1" w:styleId="td54">
    <w:name w:val="td54"/>
    <w:basedOn w:val="Normal"/>
    <w:rsid w:val="00AF4BBB"/>
    <w:pPr>
      <w:pBdr>
        <w:bottom w:val="single" w:sz="6" w:space="0" w:color="000000"/>
      </w:pBdr>
      <w:textAlignment w:val="bottom"/>
    </w:pPr>
    <w:rPr>
      <w:lang w:val="en-IN" w:eastAsia="en-IN"/>
    </w:rPr>
  </w:style>
  <w:style w:type="paragraph" w:customStyle="1" w:styleId="td55">
    <w:name w:val="td55"/>
    <w:basedOn w:val="Normal"/>
    <w:rsid w:val="00AF4BBB"/>
    <w:pPr>
      <w:pBdr>
        <w:bottom w:val="single" w:sz="6" w:space="0" w:color="000000"/>
      </w:pBdr>
      <w:textAlignment w:val="bottom"/>
    </w:pPr>
    <w:rPr>
      <w:lang w:val="en-IN" w:eastAsia="en-IN"/>
    </w:rPr>
  </w:style>
  <w:style w:type="paragraph" w:customStyle="1" w:styleId="td56">
    <w:name w:val="td56"/>
    <w:basedOn w:val="Normal"/>
    <w:rsid w:val="00AF4BBB"/>
    <w:pPr>
      <w:pBdr>
        <w:bottom w:val="single" w:sz="6" w:space="0" w:color="000000"/>
      </w:pBdr>
      <w:textAlignment w:val="bottom"/>
    </w:pPr>
    <w:rPr>
      <w:lang w:val="en-IN" w:eastAsia="en-IN"/>
    </w:rPr>
  </w:style>
  <w:style w:type="paragraph" w:customStyle="1" w:styleId="td57">
    <w:name w:val="td57"/>
    <w:basedOn w:val="Normal"/>
    <w:rsid w:val="00AF4BBB"/>
    <w:pPr>
      <w:pBdr>
        <w:bottom w:val="single" w:sz="6" w:space="0" w:color="000000"/>
      </w:pBdr>
      <w:textAlignment w:val="bottom"/>
    </w:pPr>
    <w:rPr>
      <w:lang w:val="en-IN" w:eastAsia="en-IN"/>
    </w:rPr>
  </w:style>
  <w:style w:type="paragraph" w:customStyle="1" w:styleId="td58">
    <w:name w:val="td58"/>
    <w:basedOn w:val="Normal"/>
    <w:rsid w:val="00AF4BBB"/>
    <w:pPr>
      <w:pBdr>
        <w:bottom w:val="single" w:sz="6" w:space="0" w:color="000000"/>
      </w:pBdr>
      <w:textAlignment w:val="bottom"/>
    </w:pPr>
    <w:rPr>
      <w:lang w:val="en-IN" w:eastAsia="en-IN"/>
    </w:rPr>
  </w:style>
  <w:style w:type="paragraph" w:customStyle="1" w:styleId="td59">
    <w:name w:val="td59"/>
    <w:basedOn w:val="Normal"/>
    <w:rsid w:val="00AF4BBB"/>
    <w:pPr>
      <w:pBdr>
        <w:bottom w:val="single" w:sz="6" w:space="0" w:color="000000"/>
      </w:pBdr>
      <w:textAlignment w:val="bottom"/>
    </w:pPr>
    <w:rPr>
      <w:lang w:val="en-IN" w:eastAsia="en-IN"/>
    </w:rPr>
  </w:style>
  <w:style w:type="paragraph" w:customStyle="1" w:styleId="td60">
    <w:name w:val="td60"/>
    <w:basedOn w:val="Normal"/>
    <w:rsid w:val="00AF4BBB"/>
    <w:pPr>
      <w:pBdr>
        <w:bottom w:val="single" w:sz="6" w:space="0" w:color="000000"/>
      </w:pBdr>
      <w:textAlignment w:val="bottom"/>
    </w:pPr>
    <w:rPr>
      <w:lang w:val="en-IN" w:eastAsia="en-IN"/>
    </w:rPr>
  </w:style>
  <w:style w:type="paragraph" w:customStyle="1" w:styleId="td61">
    <w:name w:val="td61"/>
    <w:basedOn w:val="Normal"/>
    <w:rsid w:val="00AF4BBB"/>
    <w:pPr>
      <w:pBdr>
        <w:bottom w:val="single" w:sz="6" w:space="0" w:color="000000"/>
      </w:pBdr>
      <w:textAlignment w:val="bottom"/>
    </w:pPr>
    <w:rPr>
      <w:lang w:val="en-IN" w:eastAsia="en-IN"/>
    </w:rPr>
  </w:style>
  <w:style w:type="paragraph" w:customStyle="1" w:styleId="td62">
    <w:name w:val="td62"/>
    <w:basedOn w:val="Normal"/>
    <w:rsid w:val="00AF4BBB"/>
    <w:pPr>
      <w:pBdr>
        <w:bottom w:val="single" w:sz="6" w:space="0" w:color="000000"/>
      </w:pBdr>
      <w:textAlignment w:val="bottom"/>
    </w:pPr>
    <w:rPr>
      <w:lang w:val="en-IN" w:eastAsia="en-IN"/>
    </w:rPr>
  </w:style>
  <w:style w:type="paragraph" w:customStyle="1" w:styleId="td63">
    <w:name w:val="td63"/>
    <w:basedOn w:val="Normal"/>
    <w:rsid w:val="00AF4BBB"/>
    <w:pPr>
      <w:pBdr>
        <w:bottom w:val="single" w:sz="6" w:space="0" w:color="000000"/>
      </w:pBdr>
      <w:textAlignment w:val="bottom"/>
    </w:pPr>
    <w:rPr>
      <w:lang w:val="en-IN" w:eastAsia="en-IN"/>
    </w:rPr>
  </w:style>
  <w:style w:type="paragraph" w:customStyle="1" w:styleId="td64">
    <w:name w:val="td64"/>
    <w:basedOn w:val="Normal"/>
    <w:rsid w:val="00AF4BBB"/>
    <w:pPr>
      <w:pBdr>
        <w:right w:val="single" w:sz="6" w:space="0" w:color="000000"/>
      </w:pBdr>
      <w:textAlignment w:val="bottom"/>
    </w:pPr>
    <w:rPr>
      <w:lang w:val="en-IN" w:eastAsia="en-IN"/>
    </w:rPr>
  </w:style>
  <w:style w:type="paragraph" w:customStyle="1" w:styleId="td65">
    <w:name w:val="td65"/>
    <w:basedOn w:val="Normal"/>
    <w:rsid w:val="00AF4BBB"/>
    <w:pPr>
      <w:textAlignment w:val="bottom"/>
    </w:pPr>
    <w:rPr>
      <w:lang w:val="en-IN" w:eastAsia="en-IN"/>
    </w:rPr>
  </w:style>
  <w:style w:type="paragraph" w:customStyle="1" w:styleId="td66">
    <w:name w:val="td66"/>
    <w:basedOn w:val="Normal"/>
    <w:rsid w:val="00AF4BBB"/>
    <w:pPr>
      <w:pBdr>
        <w:right w:val="single" w:sz="6" w:space="0" w:color="000000"/>
      </w:pBdr>
      <w:textAlignment w:val="bottom"/>
    </w:pPr>
    <w:rPr>
      <w:lang w:val="en-IN" w:eastAsia="en-IN"/>
    </w:rPr>
  </w:style>
  <w:style w:type="paragraph" w:customStyle="1" w:styleId="td67">
    <w:name w:val="td67"/>
    <w:basedOn w:val="Normal"/>
    <w:rsid w:val="00AF4BBB"/>
    <w:pPr>
      <w:textAlignment w:val="bottom"/>
    </w:pPr>
    <w:rPr>
      <w:lang w:val="en-IN" w:eastAsia="en-IN"/>
    </w:rPr>
  </w:style>
  <w:style w:type="paragraph" w:customStyle="1" w:styleId="td68">
    <w:name w:val="td68"/>
    <w:basedOn w:val="Normal"/>
    <w:rsid w:val="00AF4BBB"/>
    <w:pPr>
      <w:shd w:val="clear" w:color="auto" w:fill="000000"/>
      <w:textAlignment w:val="bottom"/>
    </w:pPr>
    <w:rPr>
      <w:lang w:val="en-IN" w:eastAsia="en-IN"/>
    </w:rPr>
  </w:style>
  <w:style w:type="paragraph" w:customStyle="1" w:styleId="td69">
    <w:name w:val="td69"/>
    <w:basedOn w:val="Normal"/>
    <w:rsid w:val="00AF4BBB"/>
    <w:pPr>
      <w:pBdr>
        <w:bottom w:val="single" w:sz="6" w:space="0" w:color="000000"/>
        <w:right w:val="single" w:sz="6" w:space="0" w:color="000000"/>
      </w:pBdr>
      <w:textAlignment w:val="bottom"/>
    </w:pPr>
    <w:rPr>
      <w:lang w:val="en-IN" w:eastAsia="en-IN"/>
    </w:rPr>
  </w:style>
  <w:style w:type="paragraph" w:customStyle="1" w:styleId="td70">
    <w:name w:val="td70"/>
    <w:basedOn w:val="Normal"/>
    <w:rsid w:val="00AF4BBB"/>
    <w:pPr>
      <w:pBdr>
        <w:bottom w:val="single" w:sz="6" w:space="0" w:color="000000"/>
      </w:pBdr>
      <w:shd w:val="clear" w:color="auto" w:fill="000000"/>
      <w:textAlignment w:val="bottom"/>
    </w:pPr>
    <w:rPr>
      <w:lang w:val="en-IN" w:eastAsia="en-IN"/>
    </w:rPr>
  </w:style>
  <w:style w:type="paragraph" w:customStyle="1" w:styleId="td71">
    <w:name w:val="td71"/>
    <w:basedOn w:val="Normal"/>
    <w:rsid w:val="00AF4BBB"/>
    <w:pPr>
      <w:textAlignment w:val="bottom"/>
    </w:pPr>
    <w:rPr>
      <w:lang w:val="en-IN" w:eastAsia="en-IN"/>
    </w:rPr>
  </w:style>
  <w:style w:type="paragraph" w:customStyle="1" w:styleId="td72">
    <w:name w:val="td72"/>
    <w:basedOn w:val="Normal"/>
    <w:rsid w:val="00AF4BBB"/>
    <w:pPr>
      <w:textAlignment w:val="bottom"/>
    </w:pPr>
    <w:rPr>
      <w:lang w:val="en-IN" w:eastAsia="en-IN"/>
    </w:rPr>
  </w:style>
  <w:style w:type="paragraph" w:customStyle="1" w:styleId="td73">
    <w:name w:val="td73"/>
    <w:basedOn w:val="Normal"/>
    <w:rsid w:val="00AF4BBB"/>
    <w:pPr>
      <w:pBdr>
        <w:top w:val="single" w:sz="6" w:space="0" w:color="000000"/>
        <w:bottom w:val="single" w:sz="6" w:space="0" w:color="000000"/>
      </w:pBdr>
      <w:shd w:val="clear" w:color="auto" w:fill="000000"/>
      <w:textAlignment w:val="bottom"/>
    </w:pPr>
    <w:rPr>
      <w:lang w:val="en-IN" w:eastAsia="en-IN"/>
    </w:rPr>
  </w:style>
  <w:style w:type="paragraph" w:customStyle="1" w:styleId="td74">
    <w:name w:val="td74"/>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75">
    <w:name w:val="td75"/>
    <w:basedOn w:val="Normal"/>
    <w:rsid w:val="00AF4BBB"/>
    <w:pPr>
      <w:pBdr>
        <w:top w:val="single" w:sz="6" w:space="0" w:color="000000"/>
        <w:bottom w:val="single" w:sz="6" w:space="0" w:color="000000"/>
      </w:pBdr>
      <w:textAlignment w:val="bottom"/>
    </w:pPr>
    <w:rPr>
      <w:lang w:val="en-IN" w:eastAsia="en-IN"/>
    </w:rPr>
  </w:style>
  <w:style w:type="paragraph" w:customStyle="1" w:styleId="td76">
    <w:name w:val="td76"/>
    <w:basedOn w:val="Normal"/>
    <w:rsid w:val="00AF4BBB"/>
    <w:pPr>
      <w:pBdr>
        <w:top w:val="single" w:sz="6" w:space="0" w:color="000000"/>
        <w:bottom w:val="single" w:sz="6" w:space="0" w:color="000000"/>
      </w:pBdr>
      <w:textAlignment w:val="bottom"/>
    </w:pPr>
    <w:rPr>
      <w:lang w:val="en-IN" w:eastAsia="en-IN"/>
    </w:rPr>
  </w:style>
  <w:style w:type="paragraph" w:customStyle="1" w:styleId="td77">
    <w:name w:val="td77"/>
    <w:basedOn w:val="Normal"/>
    <w:rsid w:val="00AF4BBB"/>
    <w:pPr>
      <w:pBdr>
        <w:top w:val="single" w:sz="6" w:space="0" w:color="000000"/>
        <w:bottom w:val="single" w:sz="6" w:space="0" w:color="000000"/>
      </w:pBdr>
      <w:textAlignment w:val="bottom"/>
    </w:pPr>
    <w:rPr>
      <w:lang w:val="en-IN" w:eastAsia="en-IN"/>
    </w:rPr>
  </w:style>
  <w:style w:type="paragraph" w:customStyle="1" w:styleId="td78">
    <w:name w:val="td78"/>
    <w:basedOn w:val="Normal"/>
    <w:rsid w:val="00AF4BBB"/>
    <w:pPr>
      <w:pBdr>
        <w:top w:val="single" w:sz="6" w:space="0" w:color="000000"/>
        <w:bottom w:val="single" w:sz="6" w:space="0" w:color="000000"/>
      </w:pBdr>
      <w:textAlignment w:val="bottom"/>
    </w:pPr>
    <w:rPr>
      <w:lang w:val="en-IN" w:eastAsia="en-IN"/>
    </w:rPr>
  </w:style>
  <w:style w:type="paragraph" w:customStyle="1" w:styleId="td79">
    <w:name w:val="td79"/>
    <w:basedOn w:val="Normal"/>
    <w:rsid w:val="00AF4BBB"/>
    <w:pPr>
      <w:pBdr>
        <w:top w:val="single" w:sz="6" w:space="0" w:color="000000"/>
        <w:bottom w:val="single" w:sz="6" w:space="0" w:color="000000"/>
      </w:pBdr>
      <w:textAlignment w:val="bottom"/>
    </w:pPr>
    <w:rPr>
      <w:lang w:val="en-IN" w:eastAsia="en-IN"/>
    </w:rPr>
  </w:style>
  <w:style w:type="paragraph" w:customStyle="1" w:styleId="td80">
    <w:name w:val="td80"/>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81">
    <w:name w:val="td81"/>
    <w:basedOn w:val="Normal"/>
    <w:rsid w:val="00AF4BBB"/>
    <w:pPr>
      <w:pBdr>
        <w:top w:val="single" w:sz="6" w:space="0" w:color="000000"/>
        <w:bottom w:val="single" w:sz="6" w:space="0" w:color="000000"/>
      </w:pBdr>
      <w:textAlignment w:val="bottom"/>
    </w:pPr>
    <w:rPr>
      <w:lang w:val="en-IN" w:eastAsia="en-IN"/>
    </w:rPr>
  </w:style>
  <w:style w:type="paragraph" w:customStyle="1" w:styleId="td82">
    <w:name w:val="td82"/>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83">
    <w:name w:val="td83"/>
    <w:basedOn w:val="Normal"/>
    <w:rsid w:val="00AF4BBB"/>
    <w:pPr>
      <w:pBdr>
        <w:bottom w:val="single" w:sz="6" w:space="0" w:color="000000"/>
      </w:pBdr>
      <w:shd w:val="clear" w:color="auto" w:fill="000000"/>
      <w:textAlignment w:val="bottom"/>
    </w:pPr>
    <w:rPr>
      <w:lang w:val="en-IN" w:eastAsia="en-IN"/>
    </w:rPr>
  </w:style>
  <w:style w:type="paragraph" w:customStyle="1" w:styleId="td84">
    <w:name w:val="td84"/>
    <w:basedOn w:val="Normal"/>
    <w:rsid w:val="00AF4BBB"/>
    <w:pPr>
      <w:pBdr>
        <w:bottom w:val="single" w:sz="6" w:space="0" w:color="000000"/>
        <w:right w:val="single" w:sz="6" w:space="0" w:color="000000"/>
      </w:pBdr>
      <w:textAlignment w:val="bottom"/>
    </w:pPr>
    <w:rPr>
      <w:lang w:val="en-IN" w:eastAsia="en-IN"/>
    </w:rPr>
  </w:style>
  <w:style w:type="paragraph" w:customStyle="1" w:styleId="td85">
    <w:name w:val="td85"/>
    <w:basedOn w:val="Normal"/>
    <w:rsid w:val="00AF4BBB"/>
    <w:pPr>
      <w:pBdr>
        <w:bottom w:val="single" w:sz="6" w:space="0" w:color="000000"/>
      </w:pBdr>
      <w:textAlignment w:val="bottom"/>
    </w:pPr>
    <w:rPr>
      <w:lang w:val="en-IN" w:eastAsia="en-IN"/>
    </w:rPr>
  </w:style>
  <w:style w:type="paragraph" w:customStyle="1" w:styleId="td86">
    <w:name w:val="td86"/>
    <w:basedOn w:val="Normal"/>
    <w:rsid w:val="00AF4BBB"/>
    <w:pPr>
      <w:pBdr>
        <w:bottom w:val="single" w:sz="6" w:space="0" w:color="000000"/>
        <w:right w:val="single" w:sz="6" w:space="0" w:color="000000"/>
      </w:pBdr>
      <w:textAlignment w:val="bottom"/>
    </w:pPr>
    <w:rPr>
      <w:lang w:val="en-IN" w:eastAsia="en-IN"/>
    </w:rPr>
  </w:style>
  <w:style w:type="paragraph" w:customStyle="1" w:styleId="td87">
    <w:name w:val="td87"/>
    <w:basedOn w:val="Normal"/>
    <w:rsid w:val="00AF4BBB"/>
    <w:pPr>
      <w:pBdr>
        <w:bottom w:val="single" w:sz="6" w:space="0" w:color="000000"/>
      </w:pBdr>
      <w:shd w:val="clear" w:color="auto" w:fill="F3F6F8"/>
      <w:textAlignment w:val="bottom"/>
    </w:pPr>
    <w:rPr>
      <w:lang w:val="en-IN" w:eastAsia="en-IN"/>
    </w:rPr>
  </w:style>
  <w:style w:type="paragraph" w:customStyle="1" w:styleId="td88">
    <w:name w:val="td88"/>
    <w:basedOn w:val="Normal"/>
    <w:rsid w:val="00AF4BBB"/>
    <w:pPr>
      <w:pBdr>
        <w:bottom w:val="single" w:sz="6" w:space="0" w:color="000000"/>
        <w:right w:val="single" w:sz="6" w:space="0" w:color="000000"/>
      </w:pBdr>
      <w:textAlignment w:val="bottom"/>
    </w:pPr>
    <w:rPr>
      <w:lang w:val="en-IN" w:eastAsia="en-IN"/>
    </w:rPr>
  </w:style>
  <w:style w:type="paragraph" w:customStyle="1" w:styleId="td89">
    <w:name w:val="td89"/>
    <w:basedOn w:val="Normal"/>
    <w:rsid w:val="00AF4BBB"/>
    <w:pPr>
      <w:pBdr>
        <w:bottom w:val="single" w:sz="6" w:space="0" w:color="000000"/>
      </w:pBdr>
      <w:textAlignment w:val="bottom"/>
    </w:pPr>
    <w:rPr>
      <w:lang w:val="en-IN" w:eastAsia="en-IN"/>
    </w:rPr>
  </w:style>
  <w:style w:type="paragraph" w:customStyle="1" w:styleId="td90">
    <w:name w:val="td90"/>
    <w:basedOn w:val="Normal"/>
    <w:rsid w:val="00AF4BBB"/>
    <w:pPr>
      <w:pBdr>
        <w:bottom w:val="single" w:sz="6" w:space="0" w:color="000000"/>
      </w:pBdr>
      <w:shd w:val="clear" w:color="auto" w:fill="F3F6F8"/>
      <w:textAlignment w:val="bottom"/>
    </w:pPr>
    <w:rPr>
      <w:lang w:val="en-IN" w:eastAsia="en-IN"/>
    </w:rPr>
  </w:style>
  <w:style w:type="paragraph" w:customStyle="1" w:styleId="td91">
    <w:name w:val="td91"/>
    <w:basedOn w:val="Normal"/>
    <w:rsid w:val="00AF4BBB"/>
    <w:pPr>
      <w:pBdr>
        <w:bottom w:val="single" w:sz="6" w:space="0" w:color="000000"/>
      </w:pBdr>
      <w:shd w:val="clear" w:color="auto" w:fill="F3F6F8"/>
      <w:textAlignment w:val="bottom"/>
    </w:pPr>
    <w:rPr>
      <w:lang w:val="en-IN" w:eastAsia="en-IN"/>
    </w:rPr>
  </w:style>
  <w:style w:type="paragraph" w:customStyle="1" w:styleId="td92">
    <w:name w:val="td92"/>
    <w:basedOn w:val="Normal"/>
    <w:rsid w:val="00AF4BBB"/>
    <w:pPr>
      <w:pBdr>
        <w:bottom w:val="single" w:sz="6" w:space="0" w:color="000000"/>
      </w:pBdr>
      <w:textAlignment w:val="bottom"/>
    </w:pPr>
    <w:rPr>
      <w:lang w:val="en-IN" w:eastAsia="en-IN"/>
    </w:rPr>
  </w:style>
  <w:style w:type="paragraph" w:customStyle="1" w:styleId="td93">
    <w:name w:val="td93"/>
    <w:basedOn w:val="Normal"/>
    <w:rsid w:val="00AF4BBB"/>
    <w:pPr>
      <w:pBdr>
        <w:bottom w:val="single" w:sz="6" w:space="0" w:color="000000"/>
      </w:pBdr>
      <w:textAlignment w:val="bottom"/>
    </w:pPr>
    <w:rPr>
      <w:lang w:val="en-IN" w:eastAsia="en-IN"/>
    </w:rPr>
  </w:style>
  <w:style w:type="paragraph" w:customStyle="1" w:styleId="td94">
    <w:name w:val="td94"/>
    <w:basedOn w:val="Normal"/>
    <w:rsid w:val="00AF4BBB"/>
    <w:pPr>
      <w:pBdr>
        <w:left w:val="single" w:sz="6" w:space="0" w:color="000000"/>
        <w:bottom w:val="single" w:sz="6" w:space="0" w:color="F2F2F2"/>
        <w:right w:val="single" w:sz="6" w:space="0" w:color="F2F2F2"/>
      </w:pBdr>
      <w:shd w:val="clear" w:color="auto" w:fill="F2F2F2"/>
      <w:textAlignment w:val="bottom"/>
    </w:pPr>
    <w:rPr>
      <w:lang w:val="en-IN" w:eastAsia="en-IN"/>
    </w:rPr>
  </w:style>
  <w:style w:type="paragraph" w:customStyle="1" w:styleId="td95">
    <w:name w:val="td95"/>
    <w:basedOn w:val="Normal"/>
    <w:rsid w:val="00AF4BBB"/>
    <w:pPr>
      <w:pBdr>
        <w:bottom w:val="single" w:sz="6" w:space="0" w:color="F2F2F2"/>
        <w:right w:val="single" w:sz="6" w:space="0" w:color="F2F2F2"/>
      </w:pBdr>
      <w:shd w:val="clear" w:color="auto" w:fill="F2F2F2"/>
      <w:textAlignment w:val="bottom"/>
    </w:pPr>
    <w:rPr>
      <w:lang w:val="en-IN" w:eastAsia="en-IN"/>
    </w:rPr>
  </w:style>
  <w:style w:type="paragraph" w:customStyle="1" w:styleId="td96">
    <w:name w:val="td96"/>
    <w:basedOn w:val="Normal"/>
    <w:rsid w:val="00AF4BBB"/>
    <w:pPr>
      <w:pBdr>
        <w:bottom w:val="single" w:sz="6" w:space="0" w:color="F2F2F2"/>
        <w:right w:val="single" w:sz="6" w:space="0" w:color="000000"/>
      </w:pBdr>
      <w:shd w:val="clear" w:color="auto" w:fill="F2F2F2"/>
      <w:textAlignment w:val="bottom"/>
    </w:pPr>
    <w:rPr>
      <w:lang w:val="en-IN" w:eastAsia="en-IN"/>
    </w:rPr>
  </w:style>
  <w:style w:type="paragraph" w:customStyle="1" w:styleId="td97">
    <w:name w:val="td97"/>
    <w:basedOn w:val="Normal"/>
    <w:rsid w:val="00AF4BBB"/>
    <w:pPr>
      <w:pBdr>
        <w:bottom w:val="single" w:sz="6" w:space="0" w:color="F2F2F2"/>
        <w:right w:val="single" w:sz="6" w:space="0" w:color="F2F2F2"/>
      </w:pBdr>
      <w:shd w:val="clear" w:color="auto" w:fill="F2F2F2"/>
      <w:textAlignment w:val="bottom"/>
    </w:pPr>
    <w:rPr>
      <w:lang w:val="en-IN" w:eastAsia="en-IN"/>
    </w:rPr>
  </w:style>
  <w:style w:type="paragraph" w:customStyle="1" w:styleId="td98">
    <w:name w:val="td98"/>
    <w:basedOn w:val="Normal"/>
    <w:rsid w:val="00AF4BBB"/>
    <w:pPr>
      <w:pBdr>
        <w:bottom w:val="single" w:sz="6" w:space="0" w:color="F2F2F2"/>
        <w:right w:val="single" w:sz="6" w:space="0" w:color="F2F2F2"/>
      </w:pBdr>
      <w:shd w:val="clear" w:color="auto" w:fill="F2F2F2"/>
      <w:textAlignment w:val="bottom"/>
    </w:pPr>
    <w:rPr>
      <w:lang w:val="en-IN" w:eastAsia="en-IN"/>
    </w:rPr>
  </w:style>
  <w:style w:type="paragraph" w:customStyle="1" w:styleId="td99">
    <w:name w:val="td99"/>
    <w:basedOn w:val="Normal"/>
    <w:rsid w:val="00AF4BBB"/>
    <w:pPr>
      <w:pBdr>
        <w:bottom w:val="single" w:sz="6" w:space="0" w:color="F2F2F2"/>
      </w:pBdr>
      <w:shd w:val="clear" w:color="auto" w:fill="F2F2F2"/>
      <w:textAlignment w:val="bottom"/>
    </w:pPr>
    <w:rPr>
      <w:lang w:val="en-IN" w:eastAsia="en-IN"/>
    </w:rPr>
  </w:style>
  <w:style w:type="paragraph" w:customStyle="1" w:styleId="td100">
    <w:name w:val="td100"/>
    <w:basedOn w:val="Normal"/>
    <w:rsid w:val="00AF4BBB"/>
    <w:pPr>
      <w:pBdr>
        <w:bottom w:val="single" w:sz="6" w:space="0" w:color="F2F2F2"/>
      </w:pBdr>
      <w:shd w:val="clear" w:color="auto" w:fill="F2F2F2"/>
      <w:textAlignment w:val="bottom"/>
    </w:pPr>
    <w:rPr>
      <w:lang w:val="en-IN" w:eastAsia="en-IN"/>
    </w:rPr>
  </w:style>
  <w:style w:type="paragraph" w:customStyle="1" w:styleId="td101">
    <w:name w:val="td101"/>
    <w:basedOn w:val="Normal"/>
    <w:rsid w:val="00AF4BBB"/>
    <w:pPr>
      <w:pBdr>
        <w:bottom w:val="single" w:sz="6" w:space="0" w:color="F2F2F2"/>
      </w:pBdr>
      <w:shd w:val="clear" w:color="auto" w:fill="F2F2F2"/>
      <w:textAlignment w:val="bottom"/>
    </w:pPr>
    <w:rPr>
      <w:lang w:val="en-IN" w:eastAsia="en-IN"/>
    </w:rPr>
  </w:style>
  <w:style w:type="paragraph" w:customStyle="1" w:styleId="td102">
    <w:name w:val="td102"/>
    <w:basedOn w:val="Normal"/>
    <w:rsid w:val="00AF4BBB"/>
    <w:pPr>
      <w:pBdr>
        <w:bottom w:val="single" w:sz="6" w:space="0" w:color="F2F2F2"/>
      </w:pBdr>
      <w:shd w:val="clear" w:color="auto" w:fill="F2F2F2"/>
      <w:textAlignment w:val="bottom"/>
    </w:pPr>
    <w:rPr>
      <w:lang w:val="en-IN" w:eastAsia="en-IN"/>
    </w:rPr>
  </w:style>
  <w:style w:type="paragraph" w:customStyle="1" w:styleId="td103">
    <w:name w:val="td103"/>
    <w:basedOn w:val="Normal"/>
    <w:rsid w:val="00AF4BBB"/>
    <w:pPr>
      <w:pBdr>
        <w:bottom w:val="single" w:sz="6" w:space="0" w:color="F2F2F2"/>
        <w:right w:val="single" w:sz="6" w:space="0" w:color="000000"/>
      </w:pBdr>
      <w:shd w:val="clear" w:color="auto" w:fill="F2F2F2"/>
      <w:textAlignment w:val="bottom"/>
    </w:pPr>
    <w:rPr>
      <w:lang w:val="en-IN" w:eastAsia="en-IN"/>
    </w:rPr>
  </w:style>
  <w:style w:type="paragraph" w:customStyle="1" w:styleId="td104">
    <w:name w:val="td104"/>
    <w:basedOn w:val="Normal"/>
    <w:rsid w:val="00AF4BBB"/>
    <w:pPr>
      <w:pBdr>
        <w:top w:val="single" w:sz="6" w:space="0" w:color="000000"/>
        <w:left w:val="single" w:sz="6" w:space="0" w:color="000000"/>
      </w:pBdr>
      <w:textAlignment w:val="bottom"/>
    </w:pPr>
    <w:rPr>
      <w:lang w:val="en-IN" w:eastAsia="en-IN"/>
    </w:rPr>
  </w:style>
  <w:style w:type="paragraph" w:customStyle="1" w:styleId="td105">
    <w:name w:val="td105"/>
    <w:basedOn w:val="Normal"/>
    <w:rsid w:val="00AF4BBB"/>
    <w:pPr>
      <w:pBdr>
        <w:top w:val="single" w:sz="6" w:space="0" w:color="000000"/>
      </w:pBdr>
      <w:textAlignment w:val="bottom"/>
    </w:pPr>
    <w:rPr>
      <w:lang w:val="en-IN" w:eastAsia="en-IN"/>
    </w:rPr>
  </w:style>
  <w:style w:type="paragraph" w:customStyle="1" w:styleId="td106">
    <w:name w:val="td106"/>
    <w:basedOn w:val="Normal"/>
    <w:rsid w:val="00AF4BBB"/>
    <w:pPr>
      <w:pBdr>
        <w:top w:val="single" w:sz="6" w:space="0" w:color="000000"/>
        <w:right w:val="single" w:sz="6" w:space="0" w:color="000000"/>
      </w:pBdr>
      <w:textAlignment w:val="bottom"/>
    </w:pPr>
    <w:rPr>
      <w:lang w:val="en-IN" w:eastAsia="en-IN"/>
    </w:rPr>
  </w:style>
  <w:style w:type="paragraph" w:customStyle="1" w:styleId="td107">
    <w:name w:val="td107"/>
    <w:basedOn w:val="Normal"/>
    <w:rsid w:val="00AF4BBB"/>
    <w:pPr>
      <w:pBdr>
        <w:top w:val="single" w:sz="6" w:space="0" w:color="000000"/>
      </w:pBdr>
      <w:textAlignment w:val="bottom"/>
    </w:pPr>
    <w:rPr>
      <w:lang w:val="en-IN" w:eastAsia="en-IN"/>
    </w:rPr>
  </w:style>
  <w:style w:type="paragraph" w:customStyle="1" w:styleId="td108">
    <w:name w:val="td108"/>
    <w:basedOn w:val="Normal"/>
    <w:rsid w:val="00AF4BBB"/>
    <w:pPr>
      <w:pBdr>
        <w:top w:val="single" w:sz="6" w:space="0" w:color="000000"/>
      </w:pBdr>
      <w:textAlignment w:val="bottom"/>
    </w:pPr>
    <w:rPr>
      <w:lang w:val="en-IN" w:eastAsia="en-IN"/>
    </w:rPr>
  </w:style>
  <w:style w:type="paragraph" w:customStyle="1" w:styleId="td109">
    <w:name w:val="td109"/>
    <w:basedOn w:val="Normal"/>
    <w:rsid w:val="00AF4BBB"/>
    <w:pPr>
      <w:pBdr>
        <w:top w:val="single" w:sz="6" w:space="0" w:color="000000"/>
      </w:pBdr>
      <w:textAlignment w:val="bottom"/>
    </w:pPr>
    <w:rPr>
      <w:lang w:val="en-IN" w:eastAsia="en-IN"/>
    </w:rPr>
  </w:style>
  <w:style w:type="paragraph" w:customStyle="1" w:styleId="td110">
    <w:name w:val="td110"/>
    <w:basedOn w:val="Normal"/>
    <w:rsid w:val="00AF4BBB"/>
    <w:pPr>
      <w:pBdr>
        <w:top w:val="single" w:sz="6" w:space="0" w:color="000000"/>
      </w:pBdr>
      <w:textAlignment w:val="bottom"/>
    </w:pPr>
    <w:rPr>
      <w:lang w:val="en-IN" w:eastAsia="en-IN"/>
    </w:rPr>
  </w:style>
  <w:style w:type="paragraph" w:customStyle="1" w:styleId="td111">
    <w:name w:val="td111"/>
    <w:basedOn w:val="Normal"/>
    <w:rsid w:val="00AF4BBB"/>
    <w:pPr>
      <w:pBdr>
        <w:top w:val="single" w:sz="6" w:space="0" w:color="000000"/>
      </w:pBdr>
      <w:textAlignment w:val="bottom"/>
    </w:pPr>
    <w:rPr>
      <w:lang w:val="en-IN" w:eastAsia="en-IN"/>
    </w:rPr>
  </w:style>
  <w:style w:type="paragraph" w:customStyle="1" w:styleId="td112">
    <w:name w:val="td112"/>
    <w:basedOn w:val="Normal"/>
    <w:rsid w:val="00AF4BBB"/>
    <w:pPr>
      <w:pBdr>
        <w:top w:val="single" w:sz="6" w:space="0" w:color="000000"/>
      </w:pBdr>
      <w:textAlignment w:val="bottom"/>
    </w:pPr>
    <w:rPr>
      <w:lang w:val="en-IN" w:eastAsia="en-IN"/>
    </w:rPr>
  </w:style>
  <w:style w:type="paragraph" w:customStyle="1" w:styleId="td113">
    <w:name w:val="td113"/>
    <w:basedOn w:val="Normal"/>
    <w:rsid w:val="00AF4BBB"/>
    <w:pPr>
      <w:pBdr>
        <w:top w:val="single" w:sz="6" w:space="0" w:color="000000"/>
        <w:right w:val="single" w:sz="6" w:space="0" w:color="000000"/>
      </w:pBdr>
      <w:textAlignment w:val="bottom"/>
    </w:pPr>
    <w:rPr>
      <w:lang w:val="en-IN" w:eastAsia="en-IN"/>
    </w:rPr>
  </w:style>
  <w:style w:type="paragraph" w:customStyle="1" w:styleId="td114">
    <w:name w:val="td114"/>
    <w:basedOn w:val="Normal"/>
    <w:rsid w:val="00AF4BBB"/>
    <w:pPr>
      <w:pBdr>
        <w:left w:val="single" w:sz="6" w:space="0" w:color="000000"/>
        <w:bottom w:val="single" w:sz="6" w:space="0" w:color="000000"/>
      </w:pBdr>
      <w:textAlignment w:val="bottom"/>
    </w:pPr>
    <w:rPr>
      <w:lang w:val="en-IN" w:eastAsia="en-IN"/>
    </w:rPr>
  </w:style>
  <w:style w:type="paragraph" w:customStyle="1" w:styleId="td115">
    <w:name w:val="td115"/>
    <w:basedOn w:val="Normal"/>
    <w:rsid w:val="00AF4BBB"/>
    <w:pPr>
      <w:pBdr>
        <w:bottom w:val="single" w:sz="6" w:space="0" w:color="000000"/>
        <w:right w:val="single" w:sz="6" w:space="0" w:color="000000"/>
      </w:pBdr>
      <w:textAlignment w:val="bottom"/>
    </w:pPr>
    <w:rPr>
      <w:lang w:val="en-IN" w:eastAsia="en-IN"/>
    </w:rPr>
  </w:style>
  <w:style w:type="paragraph" w:customStyle="1" w:styleId="td116">
    <w:name w:val="td116"/>
    <w:basedOn w:val="Normal"/>
    <w:rsid w:val="00AF4BBB"/>
    <w:pPr>
      <w:pBdr>
        <w:left w:val="single" w:sz="6" w:space="0" w:color="000000"/>
      </w:pBdr>
      <w:textAlignment w:val="bottom"/>
    </w:pPr>
    <w:rPr>
      <w:lang w:val="en-IN" w:eastAsia="en-IN"/>
    </w:rPr>
  </w:style>
  <w:style w:type="paragraph" w:customStyle="1" w:styleId="td117">
    <w:name w:val="td117"/>
    <w:basedOn w:val="Normal"/>
    <w:rsid w:val="00AF4BBB"/>
    <w:pPr>
      <w:pBdr>
        <w:right w:val="single" w:sz="6" w:space="0" w:color="000000"/>
      </w:pBdr>
      <w:textAlignment w:val="bottom"/>
    </w:pPr>
    <w:rPr>
      <w:lang w:val="en-IN" w:eastAsia="en-IN"/>
    </w:rPr>
  </w:style>
  <w:style w:type="paragraph" w:customStyle="1" w:styleId="td118">
    <w:name w:val="td118"/>
    <w:basedOn w:val="Normal"/>
    <w:rsid w:val="00AF4BBB"/>
    <w:pPr>
      <w:textAlignment w:val="bottom"/>
    </w:pPr>
    <w:rPr>
      <w:lang w:val="en-IN" w:eastAsia="en-IN"/>
    </w:rPr>
  </w:style>
  <w:style w:type="paragraph" w:customStyle="1" w:styleId="td119">
    <w:name w:val="td119"/>
    <w:basedOn w:val="Normal"/>
    <w:rsid w:val="00AF4BBB"/>
    <w:pPr>
      <w:pBdr>
        <w:right w:val="single" w:sz="6" w:space="0" w:color="000000"/>
      </w:pBdr>
      <w:textAlignment w:val="bottom"/>
    </w:pPr>
    <w:rPr>
      <w:lang w:val="en-IN" w:eastAsia="en-IN"/>
    </w:rPr>
  </w:style>
  <w:style w:type="paragraph" w:customStyle="1" w:styleId="td120">
    <w:name w:val="td120"/>
    <w:basedOn w:val="Normal"/>
    <w:rsid w:val="00AF4BBB"/>
    <w:pPr>
      <w:pBdr>
        <w:bottom w:val="single" w:sz="6" w:space="0" w:color="000000"/>
        <w:right w:val="single" w:sz="6" w:space="0" w:color="000000"/>
      </w:pBdr>
      <w:textAlignment w:val="bottom"/>
    </w:pPr>
    <w:rPr>
      <w:lang w:val="en-IN" w:eastAsia="en-IN"/>
    </w:rPr>
  </w:style>
  <w:style w:type="paragraph" w:customStyle="1" w:styleId="td121">
    <w:name w:val="td121"/>
    <w:basedOn w:val="Normal"/>
    <w:rsid w:val="00AF4BBB"/>
    <w:pPr>
      <w:pBdr>
        <w:right w:val="single" w:sz="6" w:space="0" w:color="000000"/>
      </w:pBdr>
      <w:textAlignment w:val="bottom"/>
    </w:pPr>
    <w:rPr>
      <w:lang w:val="en-IN" w:eastAsia="en-IN"/>
    </w:rPr>
  </w:style>
  <w:style w:type="paragraph" w:customStyle="1" w:styleId="td122">
    <w:name w:val="td122"/>
    <w:basedOn w:val="Normal"/>
    <w:rsid w:val="00AF4BBB"/>
    <w:pPr>
      <w:pBdr>
        <w:right w:val="single" w:sz="6" w:space="0" w:color="000000"/>
      </w:pBdr>
      <w:textAlignment w:val="bottom"/>
    </w:pPr>
    <w:rPr>
      <w:lang w:val="en-IN" w:eastAsia="en-IN"/>
    </w:rPr>
  </w:style>
  <w:style w:type="paragraph" w:customStyle="1" w:styleId="td123">
    <w:name w:val="td123"/>
    <w:basedOn w:val="Normal"/>
    <w:rsid w:val="00AF4BBB"/>
    <w:pPr>
      <w:pBdr>
        <w:bottom w:val="single" w:sz="6" w:space="0" w:color="000000"/>
      </w:pBdr>
      <w:textAlignment w:val="bottom"/>
    </w:pPr>
    <w:rPr>
      <w:lang w:val="en-IN" w:eastAsia="en-IN"/>
    </w:rPr>
  </w:style>
  <w:style w:type="paragraph" w:customStyle="1" w:styleId="td124">
    <w:name w:val="td124"/>
    <w:basedOn w:val="Normal"/>
    <w:rsid w:val="00AF4BBB"/>
    <w:pPr>
      <w:pBdr>
        <w:bottom w:val="single" w:sz="6" w:space="0" w:color="000000"/>
        <w:right w:val="single" w:sz="6" w:space="0" w:color="000000"/>
      </w:pBdr>
      <w:textAlignment w:val="bottom"/>
    </w:pPr>
    <w:rPr>
      <w:lang w:val="en-IN" w:eastAsia="en-IN"/>
    </w:rPr>
  </w:style>
  <w:style w:type="paragraph" w:customStyle="1" w:styleId="td125">
    <w:name w:val="td125"/>
    <w:basedOn w:val="Normal"/>
    <w:rsid w:val="00AF4BBB"/>
    <w:pPr>
      <w:textAlignment w:val="bottom"/>
    </w:pPr>
    <w:rPr>
      <w:lang w:val="en-IN" w:eastAsia="en-IN"/>
    </w:rPr>
  </w:style>
  <w:style w:type="paragraph" w:customStyle="1" w:styleId="td126">
    <w:name w:val="td126"/>
    <w:basedOn w:val="Normal"/>
    <w:rsid w:val="00AF4BBB"/>
    <w:pPr>
      <w:pBdr>
        <w:right w:val="single" w:sz="6" w:space="0" w:color="000000"/>
      </w:pBdr>
      <w:textAlignment w:val="bottom"/>
    </w:pPr>
    <w:rPr>
      <w:lang w:val="en-IN" w:eastAsia="en-IN"/>
    </w:rPr>
  </w:style>
  <w:style w:type="paragraph" w:customStyle="1" w:styleId="td127">
    <w:name w:val="td127"/>
    <w:basedOn w:val="Normal"/>
    <w:rsid w:val="00AF4BBB"/>
    <w:pPr>
      <w:pBdr>
        <w:right w:val="single" w:sz="6" w:space="0" w:color="000000"/>
      </w:pBdr>
      <w:textAlignment w:val="bottom"/>
    </w:pPr>
    <w:rPr>
      <w:lang w:val="en-IN" w:eastAsia="en-IN"/>
    </w:rPr>
  </w:style>
  <w:style w:type="paragraph" w:customStyle="1" w:styleId="td128">
    <w:name w:val="td128"/>
    <w:basedOn w:val="Normal"/>
    <w:rsid w:val="00AF4BBB"/>
    <w:pPr>
      <w:pBdr>
        <w:bottom w:val="single" w:sz="6" w:space="0" w:color="000000"/>
        <w:right w:val="single" w:sz="6" w:space="0" w:color="000000"/>
      </w:pBdr>
      <w:textAlignment w:val="bottom"/>
    </w:pPr>
    <w:rPr>
      <w:lang w:val="en-IN" w:eastAsia="en-IN"/>
    </w:rPr>
  </w:style>
  <w:style w:type="paragraph" w:customStyle="1" w:styleId="td129">
    <w:name w:val="td129"/>
    <w:basedOn w:val="Normal"/>
    <w:rsid w:val="00AF4BBB"/>
    <w:pPr>
      <w:pBdr>
        <w:top w:val="single" w:sz="6" w:space="0" w:color="000000"/>
        <w:left w:val="single" w:sz="6" w:space="0" w:color="000000"/>
        <w:bottom w:val="single" w:sz="6" w:space="0" w:color="000000"/>
        <w:right w:val="single" w:sz="6" w:space="0" w:color="000000"/>
      </w:pBdr>
      <w:shd w:val="clear" w:color="auto" w:fill="F2F2F2"/>
      <w:textAlignment w:val="bottom"/>
    </w:pPr>
    <w:rPr>
      <w:lang w:val="en-IN" w:eastAsia="en-IN"/>
    </w:rPr>
  </w:style>
  <w:style w:type="paragraph" w:customStyle="1" w:styleId="td130">
    <w:name w:val="td130"/>
    <w:basedOn w:val="Normal"/>
    <w:rsid w:val="00AF4BBB"/>
    <w:pPr>
      <w:pBdr>
        <w:top w:val="single" w:sz="6" w:space="0" w:color="000000"/>
        <w:bottom w:val="single" w:sz="6" w:space="0" w:color="000000"/>
        <w:right w:val="single" w:sz="6" w:space="0" w:color="000000"/>
      </w:pBdr>
      <w:shd w:val="clear" w:color="auto" w:fill="F2F2F2"/>
      <w:textAlignment w:val="bottom"/>
    </w:pPr>
    <w:rPr>
      <w:lang w:val="en-IN" w:eastAsia="en-IN"/>
    </w:rPr>
  </w:style>
  <w:style w:type="paragraph" w:customStyle="1" w:styleId="td131">
    <w:name w:val="td131"/>
    <w:basedOn w:val="Normal"/>
    <w:rsid w:val="00AF4BBB"/>
    <w:pPr>
      <w:pBdr>
        <w:left w:val="single" w:sz="6" w:space="0" w:color="000000"/>
        <w:bottom w:val="single" w:sz="6" w:space="0" w:color="000000"/>
        <w:right w:val="single" w:sz="6" w:space="0" w:color="000000"/>
      </w:pBdr>
      <w:textAlignment w:val="bottom"/>
    </w:pPr>
    <w:rPr>
      <w:lang w:val="en-IN" w:eastAsia="en-IN"/>
    </w:rPr>
  </w:style>
  <w:style w:type="paragraph" w:customStyle="1" w:styleId="td132">
    <w:name w:val="td132"/>
    <w:basedOn w:val="Normal"/>
    <w:rsid w:val="00AF4BBB"/>
    <w:pPr>
      <w:pBdr>
        <w:bottom w:val="single" w:sz="6" w:space="0" w:color="000000"/>
        <w:right w:val="single" w:sz="6" w:space="0" w:color="000000"/>
      </w:pBdr>
      <w:textAlignment w:val="bottom"/>
    </w:pPr>
    <w:rPr>
      <w:lang w:val="en-IN" w:eastAsia="en-IN"/>
    </w:rPr>
  </w:style>
  <w:style w:type="paragraph" w:customStyle="1" w:styleId="td133">
    <w:name w:val="td133"/>
    <w:basedOn w:val="Normal"/>
    <w:rsid w:val="00AF4BBB"/>
    <w:pPr>
      <w:pBdr>
        <w:left w:val="single" w:sz="6" w:space="0" w:color="000000"/>
        <w:right w:val="single" w:sz="6" w:space="0" w:color="000000"/>
      </w:pBdr>
      <w:textAlignment w:val="bottom"/>
    </w:pPr>
    <w:rPr>
      <w:lang w:val="en-IN" w:eastAsia="en-IN"/>
    </w:rPr>
  </w:style>
  <w:style w:type="paragraph" w:customStyle="1" w:styleId="td134">
    <w:name w:val="td134"/>
    <w:basedOn w:val="Normal"/>
    <w:rsid w:val="00AF4BBB"/>
    <w:pPr>
      <w:pBdr>
        <w:right w:val="single" w:sz="6" w:space="0" w:color="000000"/>
      </w:pBdr>
      <w:textAlignment w:val="bottom"/>
    </w:pPr>
    <w:rPr>
      <w:lang w:val="en-IN" w:eastAsia="en-IN"/>
    </w:rPr>
  </w:style>
  <w:style w:type="paragraph" w:customStyle="1" w:styleId="td135">
    <w:name w:val="td135"/>
    <w:basedOn w:val="Normal"/>
    <w:rsid w:val="00AF4BBB"/>
    <w:pPr>
      <w:pBdr>
        <w:bottom w:val="single" w:sz="6" w:space="0" w:color="000000"/>
        <w:right w:val="single" w:sz="6" w:space="0" w:color="000000"/>
      </w:pBdr>
      <w:textAlignment w:val="bottom"/>
    </w:pPr>
    <w:rPr>
      <w:lang w:val="en-IN" w:eastAsia="en-IN"/>
    </w:rPr>
  </w:style>
  <w:style w:type="paragraph" w:customStyle="1" w:styleId="td136">
    <w:name w:val="td136"/>
    <w:basedOn w:val="Normal"/>
    <w:rsid w:val="00AF4BBB"/>
    <w:pPr>
      <w:pBdr>
        <w:bottom w:val="single" w:sz="6" w:space="0" w:color="000000"/>
      </w:pBdr>
      <w:textAlignment w:val="bottom"/>
    </w:pPr>
    <w:rPr>
      <w:lang w:val="en-IN" w:eastAsia="en-IN"/>
    </w:rPr>
  </w:style>
  <w:style w:type="paragraph" w:customStyle="1" w:styleId="td137">
    <w:name w:val="td137"/>
    <w:basedOn w:val="Normal"/>
    <w:rsid w:val="00AF4BBB"/>
    <w:pPr>
      <w:pBdr>
        <w:bottom w:val="single" w:sz="6" w:space="0" w:color="000000"/>
      </w:pBdr>
      <w:textAlignment w:val="bottom"/>
    </w:pPr>
    <w:rPr>
      <w:lang w:val="en-IN" w:eastAsia="en-IN"/>
    </w:rPr>
  </w:style>
  <w:style w:type="paragraph" w:customStyle="1" w:styleId="td138">
    <w:name w:val="td138"/>
    <w:basedOn w:val="Normal"/>
    <w:rsid w:val="00AF4BBB"/>
    <w:pPr>
      <w:pBdr>
        <w:bottom w:val="single" w:sz="6" w:space="0" w:color="000000"/>
        <w:right w:val="single" w:sz="6" w:space="0" w:color="000000"/>
      </w:pBdr>
      <w:textAlignment w:val="bottom"/>
    </w:pPr>
    <w:rPr>
      <w:lang w:val="en-IN" w:eastAsia="en-IN"/>
    </w:rPr>
  </w:style>
  <w:style w:type="paragraph" w:customStyle="1" w:styleId="td139">
    <w:name w:val="td139"/>
    <w:basedOn w:val="Normal"/>
    <w:rsid w:val="00AF4BBB"/>
    <w:pPr>
      <w:pBdr>
        <w:right w:val="single" w:sz="6" w:space="0" w:color="000000"/>
      </w:pBdr>
      <w:textAlignment w:val="bottom"/>
    </w:pPr>
    <w:rPr>
      <w:lang w:val="en-IN" w:eastAsia="en-IN"/>
    </w:rPr>
  </w:style>
  <w:style w:type="paragraph" w:customStyle="1" w:styleId="td140">
    <w:name w:val="td140"/>
    <w:basedOn w:val="Normal"/>
    <w:rsid w:val="00AF4BBB"/>
    <w:pPr>
      <w:pBdr>
        <w:bottom w:val="single" w:sz="6" w:space="0" w:color="000000"/>
        <w:right w:val="single" w:sz="6" w:space="0" w:color="000000"/>
      </w:pBdr>
      <w:textAlignment w:val="bottom"/>
    </w:pPr>
    <w:rPr>
      <w:lang w:val="en-IN" w:eastAsia="en-IN"/>
    </w:rPr>
  </w:style>
  <w:style w:type="paragraph" w:customStyle="1" w:styleId="td141">
    <w:name w:val="td141"/>
    <w:basedOn w:val="Normal"/>
    <w:rsid w:val="00AF4BBB"/>
    <w:pPr>
      <w:pBdr>
        <w:top w:val="single" w:sz="6" w:space="0" w:color="000000"/>
        <w:left w:val="single" w:sz="6" w:space="0" w:color="000000"/>
        <w:bottom w:val="single" w:sz="6" w:space="0" w:color="F2F2F2"/>
        <w:right w:val="single" w:sz="6" w:space="0" w:color="000000"/>
      </w:pBdr>
      <w:shd w:val="clear" w:color="auto" w:fill="F2F2F2"/>
      <w:textAlignment w:val="bottom"/>
    </w:pPr>
    <w:rPr>
      <w:lang w:val="en-IN" w:eastAsia="en-IN"/>
    </w:rPr>
  </w:style>
  <w:style w:type="paragraph" w:customStyle="1" w:styleId="td142">
    <w:name w:val="td142"/>
    <w:basedOn w:val="Normal"/>
    <w:rsid w:val="00AF4BBB"/>
    <w:pPr>
      <w:pBdr>
        <w:top w:val="single" w:sz="6" w:space="0" w:color="000000"/>
        <w:bottom w:val="single" w:sz="6" w:space="0" w:color="F2F2F2"/>
        <w:right w:val="single" w:sz="6" w:space="0" w:color="000000"/>
      </w:pBdr>
      <w:shd w:val="clear" w:color="auto" w:fill="F2F2F2"/>
      <w:textAlignment w:val="bottom"/>
    </w:pPr>
    <w:rPr>
      <w:lang w:val="en-IN" w:eastAsia="en-IN"/>
    </w:rPr>
  </w:style>
  <w:style w:type="paragraph" w:customStyle="1" w:styleId="td143">
    <w:name w:val="td143"/>
    <w:basedOn w:val="Normal"/>
    <w:rsid w:val="00AF4BBB"/>
    <w:pPr>
      <w:pBdr>
        <w:top w:val="single" w:sz="6" w:space="0" w:color="000000"/>
        <w:left w:val="single" w:sz="6" w:space="0" w:color="000000"/>
        <w:right w:val="single" w:sz="6" w:space="0" w:color="000000"/>
      </w:pBdr>
      <w:textAlignment w:val="bottom"/>
    </w:pPr>
    <w:rPr>
      <w:lang w:val="en-IN" w:eastAsia="en-IN"/>
    </w:rPr>
  </w:style>
  <w:style w:type="paragraph" w:customStyle="1" w:styleId="td144">
    <w:name w:val="td144"/>
    <w:basedOn w:val="Normal"/>
    <w:rsid w:val="00AF4BBB"/>
    <w:pPr>
      <w:pBdr>
        <w:top w:val="single" w:sz="6" w:space="0" w:color="000000"/>
        <w:right w:val="single" w:sz="6" w:space="0" w:color="000000"/>
      </w:pBdr>
      <w:textAlignment w:val="bottom"/>
    </w:pPr>
    <w:rPr>
      <w:lang w:val="en-IN" w:eastAsia="en-IN"/>
    </w:rPr>
  </w:style>
  <w:style w:type="paragraph" w:customStyle="1" w:styleId="td145">
    <w:name w:val="td145"/>
    <w:basedOn w:val="Normal"/>
    <w:rsid w:val="00AF4BBB"/>
    <w:pPr>
      <w:pBdr>
        <w:right w:val="single" w:sz="6" w:space="0" w:color="000000"/>
      </w:pBdr>
      <w:textAlignment w:val="bottom"/>
    </w:pPr>
    <w:rPr>
      <w:lang w:val="en-IN" w:eastAsia="en-IN"/>
    </w:rPr>
  </w:style>
  <w:style w:type="paragraph" w:customStyle="1" w:styleId="td146">
    <w:name w:val="td146"/>
    <w:basedOn w:val="Normal"/>
    <w:rsid w:val="00AF4BBB"/>
    <w:pPr>
      <w:textAlignment w:val="bottom"/>
    </w:pPr>
    <w:rPr>
      <w:lang w:val="en-IN" w:eastAsia="en-IN"/>
    </w:rPr>
  </w:style>
  <w:style w:type="paragraph" w:customStyle="1" w:styleId="td147">
    <w:name w:val="td147"/>
    <w:basedOn w:val="Normal"/>
    <w:rsid w:val="00AF4BBB"/>
    <w:pPr>
      <w:textAlignment w:val="bottom"/>
    </w:pPr>
    <w:rPr>
      <w:lang w:val="en-IN" w:eastAsia="en-IN"/>
    </w:rPr>
  </w:style>
  <w:style w:type="paragraph" w:customStyle="1" w:styleId="td148">
    <w:name w:val="td148"/>
    <w:basedOn w:val="Normal"/>
    <w:rsid w:val="00AF4BBB"/>
    <w:pPr>
      <w:pBdr>
        <w:bottom w:val="single" w:sz="6" w:space="0" w:color="000000"/>
      </w:pBdr>
      <w:textAlignment w:val="bottom"/>
    </w:pPr>
    <w:rPr>
      <w:lang w:val="en-IN" w:eastAsia="en-IN"/>
    </w:rPr>
  </w:style>
  <w:style w:type="paragraph" w:customStyle="1" w:styleId="td149">
    <w:name w:val="td149"/>
    <w:basedOn w:val="Normal"/>
    <w:rsid w:val="00AF4BBB"/>
    <w:pPr>
      <w:pBdr>
        <w:bottom w:val="single" w:sz="6" w:space="0" w:color="000000"/>
      </w:pBdr>
      <w:textAlignment w:val="bottom"/>
    </w:pPr>
    <w:rPr>
      <w:lang w:val="en-IN" w:eastAsia="en-IN"/>
    </w:rPr>
  </w:style>
  <w:style w:type="paragraph" w:customStyle="1" w:styleId="td150">
    <w:name w:val="td150"/>
    <w:basedOn w:val="Normal"/>
    <w:rsid w:val="00AF4BBB"/>
    <w:pPr>
      <w:pBdr>
        <w:left w:val="single" w:sz="6" w:space="0" w:color="000000"/>
        <w:right w:val="single" w:sz="6" w:space="0" w:color="000000"/>
      </w:pBdr>
      <w:textAlignment w:val="bottom"/>
    </w:pPr>
    <w:rPr>
      <w:lang w:val="en-IN" w:eastAsia="en-IN"/>
    </w:rPr>
  </w:style>
  <w:style w:type="paragraph" w:customStyle="1" w:styleId="td151">
    <w:name w:val="td151"/>
    <w:basedOn w:val="Normal"/>
    <w:rsid w:val="00AF4BBB"/>
    <w:pPr>
      <w:pBdr>
        <w:left w:val="single" w:sz="6" w:space="0" w:color="000000"/>
        <w:bottom w:val="single" w:sz="6" w:space="0" w:color="000000"/>
        <w:right w:val="single" w:sz="6" w:space="0" w:color="000000"/>
      </w:pBdr>
      <w:textAlignment w:val="bottom"/>
    </w:pPr>
    <w:rPr>
      <w:lang w:val="en-IN" w:eastAsia="en-IN"/>
    </w:rPr>
  </w:style>
  <w:style w:type="paragraph" w:customStyle="1" w:styleId="td152">
    <w:name w:val="td152"/>
    <w:basedOn w:val="Normal"/>
    <w:rsid w:val="00AF4BBB"/>
    <w:pPr>
      <w:pBdr>
        <w:top w:val="single" w:sz="6" w:space="0" w:color="000000"/>
      </w:pBdr>
      <w:textAlignment w:val="bottom"/>
    </w:pPr>
    <w:rPr>
      <w:lang w:val="en-IN" w:eastAsia="en-IN"/>
    </w:rPr>
  </w:style>
  <w:style w:type="paragraph" w:customStyle="1" w:styleId="td153">
    <w:name w:val="td153"/>
    <w:basedOn w:val="Normal"/>
    <w:rsid w:val="00AF4BBB"/>
    <w:pPr>
      <w:pBdr>
        <w:top w:val="single" w:sz="6" w:space="0" w:color="000000"/>
      </w:pBdr>
      <w:textAlignment w:val="bottom"/>
    </w:pPr>
    <w:rPr>
      <w:lang w:val="en-IN" w:eastAsia="en-IN"/>
    </w:rPr>
  </w:style>
  <w:style w:type="paragraph" w:customStyle="1" w:styleId="td154">
    <w:name w:val="td154"/>
    <w:basedOn w:val="Normal"/>
    <w:rsid w:val="00AF4BBB"/>
    <w:pPr>
      <w:pBdr>
        <w:top w:val="single" w:sz="6" w:space="0" w:color="000000"/>
        <w:right w:val="single" w:sz="6" w:space="0" w:color="000000"/>
      </w:pBdr>
      <w:textAlignment w:val="bottom"/>
    </w:pPr>
    <w:rPr>
      <w:lang w:val="en-IN" w:eastAsia="en-IN"/>
    </w:rPr>
  </w:style>
  <w:style w:type="paragraph" w:customStyle="1" w:styleId="td155">
    <w:name w:val="td155"/>
    <w:basedOn w:val="Normal"/>
    <w:rsid w:val="00AF4BBB"/>
    <w:pPr>
      <w:textAlignment w:val="bottom"/>
    </w:pPr>
    <w:rPr>
      <w:lang w:val="en-IN" w:eastAsia="en-IN"/>
    </w:rPr>
  </w:style>
  <w:style w:type="paragraph" w:customStyle="1" w:styleId="td156">
    <w:name w:val="td156"/>
    <w:basedOn w:val="Normal"/>
    <w:rsid w:val="00AF4BBB"/>
    <w:pPr>
      <w:pBdr>
        <w:right w:val="single" w:sz="6" w:space="0" w:color="000000"/>
      </w:pBdr>
      <w:textAlignment w:val="bottom"/>
    </w:pPr>
    <w:rPr>
      <w:lang w:val="en-IN" w:eastAsia="en-IN"/>
    </w:rPr>
  </w:style>
  <w:style w:type="paragraph" w:customStyle="1" w:styleId="td157">
    <w:name w:val="td157"/>
    <w:basedOn w:val="Normal"/>
    <w:rsid w:val="00AF4BBB"/>
    <w:pPr>
      <w:pBdr>
        <w:top w:val="single" w:sz="6" w:space="0" w:color="000000"/>
        <w:left w:val="single" w:sz="6" w:space="0" w:color="000000"/>
        <w:bottom w:val="single" w:sz="6" w:space="0" w:color="000000"/>
        <w:right w:val="single" w:sz="6" w:space="0" w:color="000000"/>
      </w:pBdr>
      <w:textAlignment w:val="bottom"/>
    </w:pPr>
    <w:rPr>
      <w:lang w:val="en-IN" w:eastAsia="en-IN"/>
    </w:rPr>
  </w:style>
  <w:style w:type="paragraph" w:customStyle="1" w:styleId="td158">
    <w:name w:val="td158"/>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159">
    <w:name w:val="td159"/>
    <w:basedOn w:val="Normal"/>
    <w:rsid w:val="00AF4BBB"/>
    <w:pPr>
      <w:pBdr>
        <w:top w:val="single" w:sz="6" w:space="0" w:color="000000"/>
        <w:left w:val="single" w:sz="6" w:space="0" w:color="000000"/>
        <w:bottom w:val="single" w:sz="6" w:space="0" w:color="000000"/>
        <w:right w:val="single" w:sz="6" w:space="0" w:color="000000"/>
      </w:pBdr>
      <w:textAlignment w:val="bottom"/>
    </w:pPr>
    <w:rPr>
      <w:lang w:val="en-IN" w:eastAsia="en-IN"/>
    </w:rPr>
  </w:style>
  <w:style w:type="paragraph" w:customStyle="1" w:styleId="td160">
    <w:name w:val="td160"/>
    <w:basedOn w:val="Normal"/>
    <w:rsid w:val="00AF4BBB"/>
    <w:pPr>
      <w:pBdr>
        <w:top w:val="single" w:sz="6" w:space="0" w:color="000000"/>
        <w:bottom w:val="single" w:sz="6" w:space="0" w:color="000000"/>
        <w:right w:val="single" w:sz="6" w:space="0" w:color="000000"/>
      </w:pBdr>
      <w:textAlignment w:val="bottom"/>
    </w:pPr>
    <w:rPr>
      <w:lang w:val="en-IN" w:eastAsia="en-IN"/>
    </w:rPr>
  </w:style>
  <w:style w:type="paragraph" w:customStyle="1" w:styleId="td161">
    <w:name w:val="td161"/>
    <w:basedOn w:val="Normal"/>
    <w:rsid w:val="00AF4BBB"/>
    <w:pPr>
      <w:textAlignment w:val="bottom"/>
    </w:pPr>
    <w:rPr>
      <w:lang w:val="en-IN" w:eastAsia="en-IN"/>
    </w:rPr>
  </w:style>
  <w:style w:type="paragraph" w:customStyle="1" w:styleId="td162">
    <w:name w:val="td162"/>
    <w:basedOn w:val="Normal"/>
    <w:rsid w:val="00AF4BBB"/>
    <w:pPr>
      <w:textAlignment w:val="bottom"/>
    </w:pPr>
    <w:rPr>
      <w:lang w:val="en-IN" w:eastAsia="en-IN"/>
    </w:rPr>
  </w:style>
  <w:style w:type="paragraph" w:customStyle="1" w:styleId="td163">
    <w:name w:val="td163"/>
    <w:basedOn w:val="Normal"/>
    <w:rsid w:val="00AF4BBB"/>
    <w:pPr>
      <w:pBdr>
        <w:bottom w:val="single" w:sz="6" w:space="0" w:color="000000"/>
      </w:pBdr>
      <w:textAlignment w:val="bottom"/>
    </w:pPr>
    <w:rPr>
      <w:lang w:val="en-IN" w:eastAsia="en-IN"/>
    </w:rPr>
  </w:style>
  <w:style w:type="paragraph" w:customStyle="1" w:styleId="td164">
    <w:name w:val="td164"/>
    <w:basedOn w:val="Normal"/>
    <w:rsid w:val="00AF4BBB"/>
    <w:pPr>
      <w:pBdr>
        <w:bottom w:val="single" w:sz="6" w:space="0" w:color="000000"/>
      </w:pBdr>
      <w:textAlignment w:val="bottom"/>
    </w:pPr>
    <w:rPr>
      <w:lang w:val="en-IN" w:eastAsia="en-IN"/>
    </w:rPr>
  </w:style>
  <w:style w:type="paragraph" w:customStyle="1" w:styleId="td165">
    <w:name w:val="td165"/>
    <w:basedOn w:val="Normal"/>
    <w:rsid w:val="00AF4BBB"/>
    <w:pPr>
      <w:pBdr>
        <w:left w:val="single" w:sz="6" w:space="0" w:color="000000"/>
        <w:right w:val="single" w:sz="6" w:space="0" w:color="000000"/>
      </w:pBdr>
      <w:textAlignment w:val="bottom"/>
    </w:pPr>
    <w:rPr>
      <w:lang w:val="en-IN" w:eastAsia="en-IN"/>
    </w:rPr>
  </w:style>
  <w:style w:type="paragraph" w:customStyle="1" w:styleId="td166">
    <w:name w:val="td166"/>
    <w:basedOn w:val="Normal"/>
    <w:rsid w:val="00AF4BBB"/>
    <w:pPr>
      <w:pBdr>
        <w:right w:val="single" w:sz="6" w:space="0" w:color="000000"/>
      </w:pBdr>
      <w:textAlignment w:val="bottom"/>
    </w:pPr>
    <w:rPr>
      <w:lang w:val="en-IN" w:eastAsia="en-IN"/>
    </w:rPr>
  </w:style>
  <w:style w:type="paragraph" w:customStyle="1" w:styleId="td167">
    <w:name w:val="td167"/>
    <w:basedOn w:val="Normal"/>
    <w:rsid w:val="00AF4BBB"/>
    <w:pPr>
      <w:pBdr>
        <w:left w:val="single" w:sz="6" w:space="0" w:color="000000"/>
        <w:bottom w:val="single" w:sz="6" w:space="0" w:color="000000"/>
        <w:right w:val="single" w:sz="6" w:space="0" w:color="000000"/>
      </w:pBdr>
      <w:textAlignment w:val="bottom"/>
    </w:pPr>
    <w:rPr>
      <w:lang w:val="en-IN" w:eastAsia="en-IN"/>
    </w:rPr>
  </w:style>
  <w:style w:type="paragraph" w:customStyle="1" w:styleId="td168">
    <w:name w:val="td168"/>
    <w:basedOn w:val="Normal"/>
    <w:rsid w:val="00AF4BBB"/>
    <w:pPr>
      <w:pBdr>
        <w:bottom w:val="single" w:sz="6" w:space="0" w:color="000000"/>
        <w:right w:val="single" w:sz="6" w:space="0" w:color="000000"/>
      </w:pBdr>
      <w:textAlignment w:val="bottom"/>
    </w:pPr>
    <w:rPr>
      <w:lang w:val="en-IN" w:eastAsia="en-IN"/>
    </w:rPr>
  </w:style>
  <w:style w:type="paragraph" w:customStyle="1" w:styleId="tr0">
    <w:name w:val="tr0"/>
    <w:basedOn w:val="Normal"/>
    <w:rsid w:val="00AF4BBB"/>
    <w:pPr>
      <w:spacing w:before="100" w:beforeAutospacing="1" w:after="100" w:afterAutospacing="1"/>
    </w:pPr>
    <w:rPr>
      <w:lang w:val="en-IN" w:eastAsia="en-IN"/>
    </w:rPr>
  </w:style>
  <w:style w:type="paragraph" w:customStyle="1" w:styleId="tr1">
    <w:name w:val="tr1"/>
    <w:basedOn w:val="Normal"/>
    <w:rsid w:val="00AF4BBB"/>
    <w:pPr>
      <w:spacing w:before="100" w:beforeAutospacing="1" w:after="100" w:afterAutospacing="1"/>
    </w:pPr>
    <w:rPr>
      <w:lang w:val="en-IN" w:eastAsia="en-IN"/>
    </w:rPr>
  </w:style>
  <w:style w:type="paragraph" w:customStyle="1" w:styleId="tr2">
    <w:name w:val="tr2"/>
    <w:basedOn w:val="Normal"/>
    <w:rsid w:val="00AF4BBB"/>
    <w:pPr>
      <w:spacing w:before="100" w:beforeAutospacing="1" w:after="100" w:afterAutospacing="1"/>
    </w:pPr>
    <w:rPr>
      <w:lang w:val="en-IN" w:eastAsia="en-IN"/>
    </w:rPr>
  </w:style>
  <w:style w:type="paragraph" w:customStyle="1" w:styleId="tr3">
    <w:name w:val="tr3"/>
    <w:basedOn w:val="Normal"/>
    <w:rsid w:val="00AF4BBB"/>
    <w:pPr>
      <w:spacing w:before="100" w:beforeAutospacing="1" w:after="100" w:afterAutospacing="1"/>
    </w:pPr>
    <w:rPr>
      <w:lang w:val="en-IN" w:eastAsia="en-IN"/>
    </w:rPr>
  </w:style>
  <w:style w:type="paragraph" w:customStyle="1" w:styleId="tr4">
    <w:name w:val="tr4"/>
    <w:basedOn w:val="Normal"/>
    <w:rsid w:val="00AF4BBB"/>
    <w:pPr>
      <w:spacing w:before="100" w:beforeAutospacing="1" w:after="100" w:afterAutospacing="1"/>
    </w:pPr>
    <w:rPr>
      <w:lang w:val="en-IN" w:eastAsia="en-IN"/>
    </w:rPr>
  </w:style>
  <w:style w:type="paragraph" w:customStyle="1" w:styleId="tr5">
    <w:name w:val="tr5"/>
    <w:basedOn w:val="Normal"/>
    <w:rsid w:val="00AF4BBB"/>
    <w:pPr>
      <w:spacing w:before="100" w:beforeAutospacing="1" w:after="100" w:afterAutospacing="1"/>
    </w:pPr>
    <w:rPr>
      <w:lang w:val="en-IN" w:eastAsia="en-IN"/>
    </w:rPr>
  </w:style>
  <w:style w:type="paragraph" w:customStyle="1" w:styleId="tr6">
    <w:name w:val="tr6"/>
    <w:basedOn w:val="Normal"/>
    <w:rsid w:val="00AF4BBB"/>
    <w:pPr>
      <w:spacing w:before="100" w:beforeAutospacing="1" w:after="100" w:afterAutospacing="1"/>
    </w:pPr>
    <w:rPr>
      <w:lang w:val="en-IN" w:eastAsia="en-IN"/>
    </w:rPr>
  </w:style>
  <w:style w:type="paragraph" w:customStyle="1" w:styleId="tr7">
    <w:name w:val="tr7"/>
    <w:basedOn w:val="Normal"/>
    <w:rsid w:val="00AF4BBB"/>
    <w:pPr>
      <w:spacing w:before="100" w:beforeAutospacing="1" w:after="100" w:afterAutospacing="1"/>
    </w:pPr>
    <w:rPr>
      <w:lang w:val="en-IN" w:eastAsia="en-IN"/>
    </w:rPr>
  </w:style>
  <w:style w:type="paragraph" w:customStyle="1" w:styleId="tr8">
    <w:name w:val="tr8"/>
    <w:basedOn w:val="Normal"/>
    <w:rsid w:val="00AF4BBB"/>
    <w:pPr>
      <w:spacing w:before="100" w:beforeAutospacing="1" w:after="100" w:afterAutospacing="1"/>
    </w:pPr>
    <w:rPr>
      <w:lang w:val="en-IN" w:eastAsia="en-IN"/>
    </w:rPr>
  </w:style>
  <w:style w:type="paragraph" w:customStyle="1" w:styleId="tr9">
    <w:name w:val="tr9"/>
    <w:basedOn w:val="Normal"/>
    <w:rsid w:val="00AF4BBB"/>
    <w:pPr>
      <w:spacing w:before="100" w:beforeAutospacing="1" w:after="100" w:afterAutospacing="1"/>
    </w:pPr>
    <w:rPr>
      <w:lang w:val="en-IN" w:eastAsia="en-IN"/>
    </w:rPr>
  </w:style>
  <w:style w:type="paragraph" w:customStyle="1" w:styleId="tr10">
    <w:name w:val="tr10"/>
    <w:basedOn w:val="Normal"/>
    <w:rsid w:val="00AF4BBB"/>
    <w:pPr>
      <w:spacing w:before="100" w:beforeAutospacing="1" w:after="100" w:afterAutospacing="1"/>
    </w:pPr>
    <w:rPr>
      <w:lang w:val="en-IN" w:eastAsia="en-IN"/>
    </w:rPr>
  </w:style>
  <w:style w:type="paragraph" w:customStyle="1" w:styleId="tr11">
    <w:name w:val="tr11"/>
    <w:basedOn w:val="Normal"/>
    <w:rsid w:val="00AF4BBB"/>
    <w:pPr>
      <w:spacing w:before="100" w:beforeAutospacing="1" w:after="100" w:afterAutospacing="1"/>
    </w:pPr>
    <w:rPr>
      <w:lang w:val="en-IN" w:eastAsia="en-IN"/>
    </w:rPr>
  </w:style>
  <w:style w:type="paragraph" w:customStyle="1" w:styleId="tr12">
    <w:name w:val="tr12"/>
    <w:basedOn w:val="Normal"/>
    <w:rsid w:val="00AF4BBB"/>
    <w:pPr>
      <w:spacing w:before="100" w:beforeAutospacing="1" w:after="100" w:afterAutospacing="1"/>
    </w:pPr>
    <w:rPr>
      <w:lang w:val="en-IN" w:eastAsia="en-IN"/>
    </w:rPr>
  </w:style>
  <w:style w:type="paragraph" w:customStyle="1" w:styleId="tr13">
    <w:name w:val="tr13"/>
    <w:basedOn w:val="Normal"/>
    <w:rsid w:val="00AF4BBB"/>
    <w:pPr>
      <w:spacing w:before="100" w:beforeAutospacing="1" w:after="100" w:afterAutospacing="1"/>
    </w:pPr>
    <w:rPr>
      <w:lang w:val="en-IN" w:eastAsia="en-IN"/>
    </w:rPr>
  </w:style>
  <w:style w:type="paragraph" w:customStyle="1" w:styleId="tr14">
    <w:name w:val="tr14"/>
    <w:basedOn w:val="Normal"/>
    <w:rsid w:val="00AF4BBB"/>
    <w:pPr>
      <w:spacing w:before="100" w:beforeAutospacing="1" w:after="100" w:afterAutospacing="1"/>
    </w:pPr>
    <w:rPr>
      <w:lang w:val="en-IN" w:eastAsia="en-IN"/>
    </w:rPr>
  </w:style>
  <w:style w:type="paragraph" w:customStyle="1" w:styleId="tr15">
    <w:name w:val="tr15"/>
    <w:basedOn w:val="Normal"/>
    <w:rsid w:val="00AF4BBB"/>
    <w:pPr>
      <w:spacing w:before="100" w:beforeAutospacing="1" w:after="100" w:afterAutospacing="1"/>
    </w:pPr>
    <w:rPr>
      <w:lang w:val="en-IN" w:eastAsia="en-IN"/>
    </w:rPr>
  </w:style>
  <w:style w:type="paragraph" w:customStyle="1" w:styleId="t0">
    <w:name w:val="t0"/>
    <w:basedOn w:val="Normal"/>
    <w:rsid w:val="00AF4BBB"/>
    <w:pPr>
      <w:spacing w:before="100" w:beforeAutospacing="1" w:after="100" w:afterAutospacing="1"/>
    </w:pPr>
    <w:rPr>
      <w:rFonts w:ascii="Calibri" w:hAnsi="Calibri" w:cs="Calibri"/>
      <w:sz w:val="23"/>
      <w:szCs w:val="23"/>
      <w:lang w:val="en-IN" w:eastAsia="en-IN"/>
    </w:rPr>
  </w:style>
  <w:style w:type="paragraph" w:customStyle="1" w:styleId="t1">
    <w:name w:val="t1"/>
    <w:basedOn w:val="Normal"/>
    <w:rsid w:val="00AF4BBB"/>
    <w:pPr>
      <w:spacing w:before="45" w:after="100" w:afterAutospacing="1"/>
    </w:pPr>
    <w:rPr>
      <w:rFonts w:ascii="Calibri" w:hAnsi="Calibri" w:cs="Calibri"/>
      <w:sz w:val="18"/>
      <w:szCs w:val="18"/>
      <w:lang w:val="en-IN" w:eastAsia="en-IN"/>
    </w:rPr>
  </w:style>
  <w:style w:type="paragraph" w:customStyle="1" w:styleId="t2">
    <w:name w:val="t2"/>
    <w:basedOn w:val="Normal"/>
    <w:rsid w:val="00AF4BBB"/>
    <w:pPr>
      <w:spacing w:before="100" w:beforeAutospacing="1" w:after="100" w:afterAutospacing="1"/>
    </w:pPr>
    <w:rPr>
      <w:rFonts w:ascii="Calibri" w:hAnsi="Calibri" w:cs="Calibri"/>
      <w:sz w:val="18"/>
      <w:szCs w:val="18"/>
      <w:lang w:val="en-IN" w:eastAsia="en-IN"/>
    </w:rPr>
  </w:style>
  <w:style w:type="paragraph" w:customStyle="1" w:styleId="t3">
    <w:name w:val="t3"/>
    <w:basedOn w:val="Normal"/>
    <w:rsid w:val="00AF4BBB"/>
    <w:pPr>
      <w:spacing w:before="285" w:after="100" w:afterAutospacing="1"/>
      <w:ind w:left="15"/>
    </w:pPr>
    <w:rPr>
      <w:rFonts w:ascii="Calibri" w:hAnsi="Calibri" w:cs="Calibri"/>
      <w:sz w:val="17"/>
      <w:szCs w:val="17"/>
      <w:lang w:val="en-IN" w:eastAsia="en-IN"/>
    </w:rPr>
  </w:style>
  <w:style w:type="paragraph" w:customStyle="1" w:styleId="t4">
    <w:name w:val="t4"/>
    <w:basedOn w:val="Normal"/>
    <w:rsid w:val="00AF4BBB"/>
    <w:pPr>
      <w:spacing w:before="255" w:after="100" w:afterAutospacing="1"/>
      <w:ind w:left="15"/>
    </w:pPr>
    <w:rPr>
      <w:rFonts w:ascii="Calibri" w:hAnsi="Calibri" w:cs="Calibri"/>
      <w:b/>
      <w:bCs/>
      <w:sz w:val="18"/>
      <w:szCs w:val="18"/>
      <w:lang w:val="en-IN" w:eastAsia="en-IN"/>
    </w:rPr>
  </w:style>
  <w:style w:type="paragraph" w:customStyle="1" w:styleId="t5">
    <w:name w:val="t5"/>
    <w:basedOn w:val="Normal"/>
    <w:rsid w:val="00AF4BBB"/>
    <w:pPr>
      <w:spacing w:before="240" w:after="100" w:afterAutospacing="1"/>
      <w:ind w:left="15"/>
    </w:pPr>
    <w:rPr>
      <w:rFonts w:ascii="Calibri" w:hAnsi="Calibri" w:cs="Calibri"/>
      <w:b/>
      <w:bCs/>
      <w:sz w:val="18"/>
      <w:szCs w:val="18"/>
      <w:lang w:val="en-IN" w:eastAsia="en-IN"/>
    </w:rPr>
  </w:style>
  <w:style w:type="paragraph" w:customStyle="1" w:styleId="t6">
    <w:name w:val="t6"/>
    <w:basedOn w:val="Normal"/>
    <w:rsid w:val="00AF4BBB"/>
    <w:pPr>
      <w:spacing w:before="100" w:beforeAutospacing="1" w:after="100" w:afterAutospacing="1"/>
    </w:pPr>
    <w:rPr>
      <w:rFonts w:ascii="Calibri" w:hAnsi="Calibri" w:cs="Calibri"/>
      <w:b/>
      <w:bCs/>
      <w:sz w:val="18"/>
      <w:szCs w:val="18"/>
      <w:lang w:val="en-IN" w:eastAsia="en-IN"/>
    </w:rPr>
  </w:style>
  <w:style w:type="paragraph" w:customStyle="1" w:styleId="summary">
    <w:name w:val="summary"/>
    <w:basedOn w:val="Normal"/>
    <w:qFormat/>
    <w:rsid w:val="008A683E"/>
    <w:pPr>
      <w:spacing w:before="240"/>
      <w:ind w:left="720"/>
    </w:pPr>
    <w:rPr>
      <w:szCs w:val="20"/>
    </w:rPr>
  </w:style>
  <w:style w:type="character" w:customStyle="1" w:styleId="bold">
    <w:name w:val="bold"/>
    <w:rsid w:val="00EE4B59"/>
  </w:style>
  <w:style w:type="character" w:customStyle="1" w:styleId="MediumGrid2Char">
    <w:name w:val="Medium Grid 2 Char"/>
    <w:link w:val="MediumGrid21"/>
    <w:uiPriority w:val="1"/>
    <w:locked/>
    <w:rsid w:val="00C064E6"/>
    <w:rPr>
      <w:rFonts w:ascii="Calibri" w:eastAsia="Calibri" w:hAnsi="Calibri"/>
      <w:color w:val="000000"/>
      <w:sz w:val="22"/>
      <w:szCs w:val="22"/>
      <w:u w:color="000000"/>
      <w:lang w:val="en-US" w:eastAsia="en-US" w:bidi="ar-SA"/>
    </w:rPr>
  </w:style>
  <w:style w:type="paragraph" w:customStyle="1" w:styleId="MediumGrid22">
    <w:name w:val="Medium Grid 22"/>
    <w:uiPriority w:val="1"/>
    <w:qFormat/>
    <w:rsid w:val="00C91924"/>
    <w:rPr>
      <w:rFonts w:ascii="Calibri" w:eastAsia="Calibri" w:hAnsi="Calibri"/>
      <w:lang w:val="en-US" w:eastAsia="en-US"/>
    </w:rPr>
  </w:style>
  <w:style w:type="paragraph" w:customStyle="1" w:styleId="Style">
    <w:name w:val="Style"/>
    <w:rsid w:val="0058286D"/>
    <w:pPr>
      <w:widowControl w:val="0"/>
      <w:suppressAutoHyphens/>
    </w:pPr>
    <w:rPr>
      <w:rFonts w:eastAsia="Arial"/>
      <w:lang w:val="en-US" w:eastAsia="ar-SA"/>
    </w:rPr>
  </w:style>
  <w:style w:type="paragraph" w:customStyle="1" w:styleId="Dates">
    <w:name w:val="Dates"/>
    <w:basedOn w:val="Normal"/>
    <w:uiPriority w:val="1"/>
    <w:qFormat/>
    <w:rsid w:val="00F925D3"/>
    <w:pPr>
      <w:spacing w:before="80" w:after="40" w:line="276" w:lineRule="auto"/>
      <w:jc w:val="right"/>
    </w:pPr>
    <w:rPr>
      <w:rFonts w:ascii="Arial" w:hAnsi="Arial"/>
      <w:spacing w:val="10"/>
      <w:sz w:val="16"/>
      <w:szCs w:val="16"/>
    </w:rPr>
  </w:style>
  <w:style w:type="character" w:customStyle="1" w:styleId="LocationChar">
    <w:name w:val="Location Char"/>
    <w:link w:val="Location"/>
    <w:uiPriority w:val="1"/>
    <w:locked/>
    <w:rsid w:val="00F925D3"/>
    <w:rPr>
      <w:rFonts w:ascii="Arial" w:hAnsi="Arial" w:cs="Arial"/>
      <w:i/>
      <w:spacing w:val="10"/>
      <w:sz w:val="16"/>
      <w:szCs w:val="16"/>
    </w:rPr>
  </w:style>
  <w:style w:type="paragraph" w:customStyle="1" w:styleId="Location">
    <w:name w:val="Location"/>
    <w:basedOn w:val="Normal"/>
    <w:link w:val="LocationChar"/>
    <w:uiPriority w:val="1"/>
    <w:qFormat/>
    <w:rsid w:val="00F925D3"/>
    <w:pPr>
      <w:spacing w:before="40" w:after="40" w:line="276" w:lineRule="auto"/>
      <w:ind w:left="432"/>
    </w:pPr>
    <w:rPr>
      <w:rFonts w:ascii="Arial" w:hAnsi="Arial"/>
      <w:i/>
      <w:spacing w:val="10"/>
      <w:sz w:val="16"/>
      <w:szCs w:val="16"/>
      <w:lang w:val="x-none" w:eastAsia="x-none"/>
    </w:rPr>
  </w:style>
  <w:style w:type="character" w:customStyle="1" w:styleId="FontStyle16">
    <w:name w:val="Font Style16"/>
    <w:uiPriority w:val="99"/>
    <w:rsid w:val="008720F1"/>
    <w:rPr>
      <w:rFonts w:ascii="Verdana" w:hAnsi="Verdana" w:cs="Verdana" w:hint="default"/>
      <w:color w:val="000000"/>
      <w:sz w:val="18"/>
      <w:szCs w:val="18"/>
    </w:rPr>
  </w:style>
  <w:style w:type="paragraph" w:customStyle="1" w:styleId="ResumeList">
    <w:name w:val="Resume List"/>
    <w:rsid w:val="00392EE0"/>
    <w:pPr>
      <w:suppressAutoHyphens/>
      <w:spacing w:before="60"/>
      <w:ind w:left="-806" w:right="-806"/>
      <w:jc w:val="both"/>
    </w:pPr>
    <w:rPr>
      <w:lang w:val="en-US" w:eastAsia="ar-SA"/>
    </w:rPr>
  </w:style>
  <w:style w:type="paragraph" w:customStyle="1" w:styleId="DefaultText">
    <w:name w:val="Default Text"/>
    <w:basedOn w:val="Normal"/>
    <w:rsid w:val="004825D7"/>
    <w:pPr>
      <w:overflowPunct w:val="0"/>
      <w:autoSpaceDE w:val="0"/>
      <w:autoSpaceDN w:val="0"/>
      <w:adjustRightInd w:val="0"/>
    </w:pPr>
    <w:rPr>
      <w:noProof/>
      <w:szCs w:val="20"/>
    </w:rPr>
  </w:style>
  <w:style w:type="character" w:customStyle="1" w:styleId="Style11pt">
    <w:name w:val="Style 11 pt"/>
    <w:rsid w:val="004825D7"/>
    <w:rPr>
      <w:sz w:val="22"/>
    </w:rPr>
  </w:style>
  <w:style w:type="paragraph" w:customStyle="1" w:styleId="Standarduser">
    <w:name w:val="Standard (user)"/>
    <w:rsid w:val="00382070"/>
    <w:pPr>
      <w:suppressAutoHyphens/>
      <w:jc w:val="both"/>
    </w:pPr>
    <w:rPr>
      <w:kern w:val="2"/>
      <w:sz w:val="24"/>
      <w:szCs w:val="24"/>
      <w:lang w:val="en-US" w:eastAsia="ar-SA"/>
    </w:rPr>
  </w:style>
  <w:style w:type="paragraph" w:customStyle="1" w:styleId="body">
    <w:name w:val="body"/>
    <w:basedOn w:val="PlainText"/>
    <w:rsid w:val="004E77A3"/>
    <w:pPr>
      <w:tabs>
        <w:tab w:val="left" w:pos="1890"/>
      </w:tabs>
      <w:ind w:left="576"/>
      <w:jc w:val="both"/>
    </w:pPr>
    <w:rPr>
      <w:rFonts w:ascii="Verdana" w:eastAsia="Times New Roman" w:hAnsi="Verdana"/>
      <w:sz w:val="18"/>
      <w:szCs w:val="20"/>
      <w:lang w:val="en-US" w:eastAsia="en-US" w:bidi="ar-SA"/>
    </w:rPr>
  </w:style>
  <w:style w:type="paragraph" w:customStyle="1" w:styleId="SSWResumeParagraph">
    <w:name w:val="SSWResume_Paragraph"/>
    <w:basedOn w:val="Normal"/>
    <w:rsid w:val="004E77A3"/>
    <w:pPr>
      <w:overflowPunct w:val="0"/>
      <w:autoSpaceDE w:val="0"/>
      <w:autoSpaceDN w:val="0"/>
      <w:adjustRightInd w:val="0"/>
      <w:ind w:left="720"/>
    </w:pPr>
    <w:rPr>
      <w:rFonts w:ascii="Arial" w:hAnsi="Arial"/>
      <w:szCs w:val="20"/>
    </w:rPr>
  </w:style>
  <w:style w:type="paragraph" w:styleId="BlockText">
    <w:name w:val="Block Text"/>
    <w:basedOn w:val="Normal"/>
    <w:unhideWhenUsed/>
    <w:rsid w:val="004E77A3"/>
    <w:pPr>
      <w:spacing w:after="120"/>
      <w:ind w:left="1440" w:right="1440"/>
      <w:jc w:val="both"/>
    </w:pPr>
    <w:rPr>
      <w:rFonts w:ascii="Arial" w:hAnsi="Arial"/>
      <w:sz w:val="20"/>
      <w:szCs w:val="20"/>
    </w:rPr>
  </w:style>
  <w:style w:type="numbering" w:customStyle="1" w:styleId="WWNum5">
    <w:name w:val="WWNum5"/>
    <w:rsid w:val="00B43DF4"/>
    <w:pPr>
      <w:numPr>
        <w:numId w:val="20"/>
      </w:numPr>
    </w:pPr>
  </w:style>
  <w:style w:type="character" w:customStyle="1" w:styleId="BodyChar2">
    <w:name w:val="Body Char2"/>
    <w:link w:val="Body0"/>
    <w:locked/>
    <w:rsid w:val="000C59E4"/>
    <w:rPr>
      <w:rFonts w:ascii="Arial" w:eastAsia="MS Mincho" w:hAnsi="Arial"/>
    </w:rPr>
  </w:style>
  <w:style w:type="paragraph" w:customStyle="1" w:styleId="Body0">
    <w:name w:val="Body"/>
    <w:basedOn w:val="Normal"/>
    <w:link w:val="BodyChar2"/>
    <w:qFormat/>
    <w:rsid w:val="000C59E4"/>
    <w:pPr>
      <w:spacing w:before="120"/>
    </w:pPr>
    <w:rPr>
      <w:rFonts w:ascii="Arial" w:eastAsia="MS Mincho" w:hAnsi="Arial"/>
      <w:sz w:val="20"/>
      <w:szCs w:val="20"/>
      <w:lang w:val="x-none" w:eastAsia="x-none"/>
    </w:rPr>
  </w:style>
  <w:style w:type="paragraph" w:customStyle="1" w:styleId="BodyText31">
    <w:name w:val="Body Text 31"/>
    <w:rsid w:val="000C59E4"/>
    <w:pPr>
      <w:spacing w:after="120"/>
      <w:jc w:val="both"/>
    </w:pPr>
    <w:rPr>
      <w:rFonts w:eastAsia="Arial Unicode MS" w:hAnsi="Arial Unicode MS" w:cs="Arial Unicode MS"/>
      <w:color w:val="000000"/>
      <w:sz w:val="16"/>
      <w:szCs w:val="16"/>
      <w:u w:color="000000"/>
      <w:lang w:val="en-US" w:eastAsia="en-US"/>
    </w:rPr>
  </w:style>
  <w:style w:type="paragraph" w:customStyle="1" w:styleId="msonormalcxspmiddlecxspmiddlecxspmiddle">
    <w:name w:val="msonormalcxspmiddlecxspmiddlecxspmiddle"/>
    <w:basedOn w:val="Normal"/>
    <w:rsid w:val="005743B9"/>
    <w:pPr>
      <w:suppressAutoHyphens/>
      <w:spacing w:before="280" w:after="280"/>
    </w:pPr>
    <w:rPr>
      <w:lang w:eastAsia="zh-CN"/>
    </w:rPr>
  </w:style>
  <w:style w:type="paragraph" w:customStyle="1" w:styleId="msonormalcxspmiddlecxspmiddlecxspmiddlecxspmiddle">
    <w:name w:val="msonormalcxspmiddlecxspmiddlecxspmiddlecxspmiddle"/>
    <w:basedOn w:val="Normal"/>
    <w:rsid w:val="005743B9"/>
    <w:pPr>
      <w:suppressAutoHyphens/>
      <w:spacing w:before="280" w:after="280"/>
    </w:pPr>
    <w:rPr>
      <w:lang w:eastAsia="zh-CN"/>
    </w:rPr>
  </w:style>
  <w:style w:type="paragraph" w:customStyle="1" w:styleId="MediumShading1-Accent12">
    <w:name w:val="Medium Shading 1 - Accent 12"/>
    <w:rsid w:val="005743B9"/>
    <w:pPr>
      <w:suppressAutoHyphens/>
    </w:pPr>
    <w:rPr>
      <w:rFonts w:ascii="Calibri" w:eastAsia="Calibri" w:hAnsi="Calibri" w:cs="Calibri"/>
      <w:sz w:val="22"/>
      <w:szCs w:val="22"/>
      <w:lang w:eastAsia="zh-CN"/>
    </w:rPr>
  </w:style>
  <w:style w:type="character" w:customStyle="1" w:styleId="emp-txtempstyle2">
    <w:name w:val="emp-txtempstyle2"/>
    <w:rsid w:val="005743B9"/>
    <w:rPr>
      <w:rFonts w:ascii="Arial" w:hAnsi="Arial" w:cs="Arial" w:hint="default"/>
      <w:strike w:val="0"/>
      <w:dstrike w:val="0"/>
      <w:color w:val="333333"/>
      <w:sz w:val="16"/>
      <w:szCs w:val="16"/>
      <w:u w:val="none"/>
      <w:effect w:val="none"/>
    </w:rPr>
  </w:style>
  <w:style w:type="paragraph" w:customStyle="1" w:styleId="msonormalcxspmiddlecxspmiddlecxspmiddlecxspmiddlecxspmiddle">
    <w:name w:val="msonormalcxspmiddlecxspmiddlecxspmiddlecxspmiddlecxspmiddle"/>
    <w:basedOn w:val="Normal"/>
    <w:rsid w:val="005743B9"/>
    <w:pPr>
      <w:spacing w:before="100" w:beforeAutospacing="1" w:after="100" w:afterAutospacing="1"/>
    </w:pPr>
    <w:rPr>
      <w:lang w:val="en-IN" w:eastAsia="en-IN"/>
    </w:rPr>
  </w:style>
  <w:style w:type="character" w:customStyle="1" w:styleId="normal10">
    <w:name w:val="normal1"/>
    <w:rsid w:val="00015B32"/>
    <w:rPr>
      <w:rFonts w:ascii="Arial" w:hAnsi="Arial" w:cs="Arial" w:hint="default"/>
      <w:color w:val="333333"/>
      <w:sz w:val="14"/>
      <w:szCs w:val="14"/>
    </w:rPr>
  </w:style>
  <w:style w:type="character" w:customStyle="1" w:styleId="msonormal1">
    <w:name w:val="msonormal1"/>
    <w:rsid w:val="00015B32"/>
    <w:rPr>
      <w:rFonts w:ascii="Times New Roman" w:hAnsi="Times New Roman" w:cs="Times New Roman" w:hint="default"/>
    </w:rPr>
  </w:style>
  <w:style w:type="character" w:customStyle="1" w:styleId="jd21">
    <w:name w:val="jd21"/>
    <w:rsid w:val="00495533"/>
    <w:rPr>
      <w:rFonts w:ascii="Verdana" w:eastAsia="Verdana" w:hAnsi="Verdana" w:hint="default"/>
      <w:sz w:val="21"/>
    </w:rPr>
  </w:style>
  <w:style w:type="paragraph" w:customStyle="1" w:styleId="Subsection">
    <w:name w:val="Subsection"/>
    <w:basedOn w:val="Heading2"/>
    <w:qFormat/>
    <w:rsid w:val="00D37B39"/>
    <w:pPr>
      <w:keepLines/>
      <w:spacing w:before="0" w:after="0"/>
    </w:pPr>
    <w:rPr>
      <w:rFonts w:ascii="Century Gothic" w:hAnsi="Century Gothic"/>
      <w:b w:val="0"/>
      <w:i w:val="0"/>
      <w:iCs w:val="0"/>
      <w:color w:val="93A299"/>
      <w:sz w:val="21"/>
      <w:szCs w:val="26"/>
    </w:rPr>
  </w:style>
  <w:style w:type="character" w:styleId="IntenseEmphasis">
    <w:name w:val="Intense Emphasis"/>
    <w:aliases w:val="Subsection Intense Emphasis"/>
    <w:uiPriority w:val="21"/>
    <w:qFormat/>
    <w:rsid w:val="00D37B39"/>
    <w:rPr>
      <w:b/>
      <w:bCs/>
      <w:i/>
      <w:iCs/>
      <w:color w:val="93A299"/>
    </w:rPr>
  </w:style>
  <w:style w:type="paragraph" w:customStyle="1" w:styleId="m3016188152380716281gmail-msolistparagraph">
    <w:name w:val="m_3016188152380716281gmail-msolistparagraph"/>
    <w:basedOn w:val="Normal"/>
    <w:rsid w:val="00A6080C"/>
    <w:pPr>
      <w:spacing w:before="100" w:beforeAutospacing="1" w:after="100" w:afterAutospacing="1"/>
    </w:pPr>
    <w:rPr>
      <w:lang w:val="en-IN" w:eastAsia="en-IN"/>
    </w:rPr>
  </w:style>
  <w:style w:type="paragraph" w:customStyle="1" w:styleId="TableParagraph">
    <w:name w:val="Table Paragraph"/>
    <w:basedOn w:val="Normal"/>
    <w:uiPriority w:val="1"/>
    <w:qFormat/>
    <w:rsid w:val="00334BC4"/>
    <w:pPr>
      <w:widowControl w:val="0"/>
    </w:pPr>
    <w:rPr>
      <w:rFonts w:ascii="Calibri" w:eastAsia="Calibri" w:hAnsi="Calibri"/>
      <w:sz w:val="22"/>
      <w:szCs w:val="22"/>
    </w:rPr>
  </w:style>
  <w:style w:type="character" w:customStyle="1" w:styleId="Heading9Char">
    <w:name w:val="Heading 9 Char"/>
    <w:link w:val="Heading9"/>
    <w:uiPriority w:val="9"/>
    <w:semiHidden/>
    <w:rsid w:val="00083651"/>
    <w:rPr>
      <w:rFonts w:ascii="Calibri Light" w:eastAsia="Times New Roman" w:hAnsi="Calibri Light" w:cs="Times New Roman"/>
      <w:sz w:val="22"/>
      <w:szCs w:val="22"/>
      <w:lang w:val="en-US" w:eastAsia="en-US"/>
    </w:rPr>
  </w:style>
  <w:style w:type="paragraph" w:customStyle="1" w:styleId="Title-Resume">
    <w:name w:val="Title-Resume"/>
    <w:basedOn w:val="Normal"/>
    <w:rsid w:val="00610561"/>
    <w:pPr>
      <w:spacing w:before="20" w:after="20"/>
    </w:pPr>
    <w:rPr>
      <w:rFonts w:ascii="Arial" w:hAnsi="Arial"/>
      <w:b/>
      <w:color w:val="000000"/>
      <w:szCs w:val="20"/>
    </w:rPr>
  </w:style>
  <w:style w:type="paragraph" w:customStyle="1" w:styleId="Bullet-Resume">
    <w:name w:val="Bullet-Resume"/>
    <w:basedOn w:val="Normal"/>
    <w:rsid w:val="00610561"/>
    <w:pPr>
      <w:widowControl w:val="0"/>
      <w:numPr>
        <w:numId w:val="21"/>
      </w:numPr>
      <w:tabs>
        <w:tab w:val="num" w:pos="360"/>
      </w:tabs>
      <w:ind w:left="720"/>
    </w:pPr>
    <w:rPr>
      <w:rFonts w:ascii="Arial" w:hAnsi="Arial"/>
      <w:sz w:val="16"/>
      <w:szCs w:val="20"/>
    </w:rPr>
  </w:style>
  <w:style w:type="character" w:customStyle="1" w:styleId="AccomplishmentsbulletChar">
    <w:name w:val="Accomplishments bullet Char"/>
    <w:link w:val="Accomplishmentsbullet"/>
    <w:qFormat/>
    <w:locked/>
    <w:rsid w:val="00F203D0"/>
    <w:rPr>
      <w:rFonts w:ascii="Arial" w:hAnsi="Arial"/>
      <w:sz w:val="21"/>
      <w:szCs w:val="21"/>
      <w:lang w:val="x-none" w:eastAsia="x-none"/>
    </w:rPr>
  </w:style>
  <w:style w:type="paragraph" w:customStyle="1" w:styleId="Accomplishmentsbullet">
    <w:name w:val="Accomplishments bullet"/>
    <w:basedOn w:val="Normal"/>
    <w:link w:val="AccomplishmentsbulletChar"/>
    <w:qFormat/>
    <w:rsid w:val="00F203D0"/>
    <w:pPr>
      <w:numPr>
        <w:numId w:val="22"/>
      </w:numPr>
      <w:spacing w:before="80"/>
      <w:jc w:val="both"/>
    </w:pPr>
    <w:rPr>
      <w:rFonts w:ascii="Arial" w:hAnsi="Arial"/>
      <w:sz w:val="21"/>
      <w:szCs w:val="21"/>
      <w:lang w:val="x-none" w:eastAsia="x-none"/>
    </w:rPr>
  </w:style>
  <w:style w:type="character" w:customStyle="1" w:styleId="usertext1">
    <w:name w:val="usertext1"/>
    <w:rsid w:val="00F203D0"/>
    <w:rPr>
      <w:rFonts w:ascii="Arial" w:hAnsi="Arial" w:cs="Arial" w:hint="default"/>
      <w:sz w:val="20"/>
      <w:szCs w:val="20"/>
    </w:rPr>
  </w:style>
  <w:style w:type="paragraph" w:customStyle="1" w:styleId="BulletVerdana">
    <w:name w:val="BulletVerdana"/>
    <w:basedOn w:val="Normal"/>
    <w:autoRedefine/>
    <w:uiPriority w:val="99"/>
    <w:rsid w:val="00C5306B"/>
    <w:pPr>
      <w:numPr>
        <w:numId w:val="23"/>
      </w:numPr>
      <w:tabs>
        <w:tab w:val="left" w:pos="360"/>
        <w:tab w:val="left" w:pos="720"/>
        <w:tab w:val="left" w:pos="990"/>
      </w:tabs>
      <w:jc w:val="both"/>
    </w:pPr>
    <w:rPr>
      <w:color w:val="000000"/>
      <w:sz w:val="22"/>
      <w:szCs w:val="22"/>
    </w:rPr>
  </w:style>
  <w:style w:type="paragraph" w:customStyle="1" w:styleId="paragraph">
    <w:name w:val="paragraph"/>
    <w:basedOn w:val="Normal"/>
    <w:rsid w:val="002C6CEA"/>
    <w:pPr>
      <w:spacing w:before="100" w:beforeAutospacing="1" w:after="100" w:afterAutospacing="1"/>
    </w:pPr>
    <w:rPr>
      <w:lang w:val="en-IN" w:eastAsia="en-IN"/>
    </w:rPr>
  </w:style>
  <w:style w:type="character" w:customStyle="1" w:styleId="normaltextrun">
    <w:name w:val="normaltextrun"/>
    <w:rsid w:val="002C6CEA"/>
  </w:style>
  <w:style w:type="character" w:customStyle="1" w:styleId="eop">
    <w:name w:val="eop"/>
    <w:rsid w:val="002C6CEA"/>
  </w:style>
  <w:style w:type="paragraph" w:customStyle="1" w:styleId="NoSpacing1">
    <w:name w:val="No Spacing1"/>
    <w:qFormat/>
    <w:rsid w:val="00F456F2"/>
    <w:pPr>
      <w:suppressAutoHyphens/>
    </w:pPr>
    <w:rPr>
      <w:rFonts w:ascii="Calibri" w:hAnsi="Calibri"/>
      <w:sz w:val="22"/>
      <w:szCs w:val="22"/>
      <w:lang w:eastAsia="zh-CN"/>
    </w:rPr>
  </w:style>
  <w:style w:type="paragraph" w:customStyle="1" w:styleId="Position">
    <w:name w:val="Position"/>
    <w:basedOn w:val="Normal"/>
    <w:rsid w:val="00CC0CCE"/>
    <w:pPr>
      <w:ind w:left="720"/>
    </w:pPr>
    <w:rPr>
      <w:rFonts w:ascii="Arial" w:hAnsi="Arial"/>
      <w:i/>
      <w:szCs w:val="20"/>
    </w:rPr>
  </w:style>
  <w:style w:type="paragraph" w:customStyle="1" w:styleId="ParaAttribute1">
    <w:name w:val="ParaAttribute1"/>
    <w:rsid w:val="00873E9B"/>
    <w:pPr>
      <w:widowControl w:val="0"/>
      <w:tabs>
        <w:tab w:val="left" w:pos="916"/>
        <w:tab w:val="left" w:pos="1832"/>
        <w:tab w:val="left" w:pos="2748"/>
        <w:tab w:val="left" w:pos="3664"/>
        <w:tab w:val="left" w:pos="4580"/>
        <w:tab w:val="left" w:pos="5496"/>
        <w:tab w:val="left" w:pos="6412"/>
        <w:tab w:val="left" w:pos="7328"/>
        <w:tab w:val="left" w:pos="8244"/>
        <w:tab w:val="left" w:pos="9160"/>
      </w:tabs>
      <w:wordWrap w:val="0"/>
    </w:pPr>
    <w:rPr>
      <w:rFonts w:eastAsia="Batang"/>
      <w:lang w:val="en-US" w:eastAsia="en-US"/>
    </w:rPr>
  </w:style>
  <w:style w:type="character" w:customStyle="1" w:styleId="CharAttribute15">
    <w:name w:val="CharAttribute15"/>
    <w:rsid w:val="00873E9B"/>
    <w:rPr>
      <w:rFonts w:ascii="Arial Narrow" w:eastAsia="Arial Narrow" w:hAnsi="Arial Narrow" w:hint="default"/>
      <w:b/>
      <w:bCs w:val="0"/>
      <w:sz w:val="19"/>
    </w:rPr>
  </w:style>
  <w:style w:type="paragraph" w:customStyle="1" w:styleId="Normalarial">
    <w:name w:val="Normal + arial"/>
    <w:basedOn w:val="Normal"/>
    <w:uiPriority w:val="99"/>
    <w:qFormat/>
    <w:rsid w:val="00DB4B59"/>
    <w:pPr>
      <w:numPr>
        <w:numId w:val="24"/>
      </w:numPr>
      <w:spacing w:after="160" w:line="256" w:lineRule="auto"/>
      <w:jc w:val="both"/>
    </w:pPr>
  </w:style>
  <w:style w:type="paragraph" w:customStyle="1" w:styleId="Overviewbullets">
    <w:name w:val="Overview bullets"/>
    <w:rsid w:val="000C4844"/>
    <w:pPr>
      <w:numPr>
        <w:numId w:val="25"/>
      </w:numPr>
      <w:spacing w:before="180" w:after="180"/>
      <w:jc w:val="both"/>
    </w:pPr>
    <w:rPr>
      <w:rFonts w:ascii="Verdana" w:hAnsi="Verdana"/>
      <w:bCs/>
      <w:sz w:val="19"/>
      <w:szCs w:val="19"/>
      <w:lang w:val="en-US" w:eastAsia="en-US"/>
    </w:rPr>
  </w:style>
  <w:style w:type="paragraph" w:customStyle="1" w:styleId="gmail-msonospacing">
    <w:name w:val="gmail-msonospacing"/>
    <w:basedOn w:val="Normal"/>
    <w:rsid w:val="00423C26"/>
    <w:pPr>
      <w:spacing w:before="100" w:beforeAutospacing="1" w:after="100" w:afterAutospacing="1"/>
    </w:pPr>
    <w:rPr>
      <w:rFonts w:eastAsia="Calibri"/>
    </w:rPr>
  </w:style>
  <w:style w:type="paragraph" w:customStyle="1" w:styleId="gmail-msolistparagraph">
    <w:name w:val="gmail-msolistparagraph"/>
    <w:basedOn w:val="Normal"/>
    <w:rsid w:val="00423C26"/>
    <w:pPr>
      <w:spacing w:before="100" w:beforeAutospacing="1" w:after="100" w:afterAutospacing="1"/>
    </w:pPr>
    <w:rPr>
      <w:rFonts w:eastAsia="Calibri"/>
    </w:rPr>
  </w:style>
  <w:style w:type="paragraph" w:customStyle="1" w:styleId="gmail-msobodytext">
    <w:name w:val="gmail-msobodytext"/>
    <w:basedOn w:val="Normal"/>
    <w:rsid w:val="00423C26"/>
    <w:pPr>
      <w:spacing w:before="100" w:beforeAutospacing="1" w:after="100" w:afterAutospacing="1"/>
    </w:pPr>
    <w:rPr>
      <w:rFonts w:eastAsia="Calibri"/>
    </w:rPr>
  </w:style>
  <w:style w:type="paragraph" w:customStyle="1" w:styleId="ResumeText">
    <w:name w:val="Resume Text"/>
    <w:basedOn w:val="Normal"/>
    <w:rsid w:val="00607EE7"/>
    <w:pPr>
      <w:spacing w:after="120"/>
    </w:pPr>
    <w:rPr>
      <w:sz w:val="23"/>
    </w:rPr>
  </w:style>
  <w:style w:type="paragraph" w:customStyle="1" w:styleId="BodyText1">
    <w:name w:val="Body Text 1"/>
    <w:link w:val="BodyText1Char"/>
    <w:rsid w:val="008A16CF"/>
    <w:pPr>
      <w:spacing w:before="240"/>
      <w:ind w:left="360"/>
    </w:pPr>
    <w:rPr>
      <w:rFonts w:ascii="Arial" w:hAnsi="Arial"/>
      <w:sz w:val="22"/>
      <w:lang w:val="en-US" w:eastAsia="en-US"/>
    </w:rPr>
  </w:style>
  <w:style w:type="character" w:customStyle="1" w:styleId="BodyText1Char">
    <w:name w:val="Body Text 1 Char"/>
    <w:link w:val="BodyText1"/>
    <w:rsid w:val="008A16CF"/>
    <w:rPr>
      <w:rFonts w:ascii="Arial" w:hAnsi="Arial"/>
      <w:sz w:val="22"/>
      <w:lang w:val="en-US" w:eastAsia="en-US" w:bidi="ar-SA"/>
    </w:rPr>
  </w:style>
  <w:style w:type="paragraph" w:customStyle="1" w:styleId="normalchar">
    <w:name w:val="normal_char"/>
    <w:basedOn w:val="Normal"/>
    <w:rsid w:val="0038159F"/>
    <w:pPr>
      <w:numPr>
        <w:numId w:val="26"/>
      </w:numPr>
      <w:jc w:val="both"/>
    </w:pPr>
  </w:style>
  <w:style w:type="character" w:customStyle="1" w:styleId="textnormal">
    <w:name w:val="textnormal"/>
    <w:rsid w:val="0038159F"/>
  </w:style>
  <w:style w:type="character" w:customStyle="1" w:styleId="blackres">
    <w:name w:val="blackres"/>
    <w:rsid w:val="003F5E0A"/>
  </w:style>
  <w:style w:type="paragraph" w:customStyle="1" w:styleId="BodyAA">
    <w:name w:val="Body A A"/>
    <w:rsid w:val="00560F05"/>
    <w:rPr>
      <w:rFonts w:eastAsia="Arial Unicode MS" w:hAnsi="Arial Unicode MS" w:cs="Arial Unicode MS"/>
      <w:color w:val="000000"/>
      <w:sz w:val="24"/>
      <w:szCs w:val="24"/>
      <w:u w:color="000000"/>
      <w:lang w:val="en-US" w:eastAsia="en-US"/>
    </w:rPr>
  </w:style>
  <w:style w:type="character" w:customStyle="1" w:styleId="body0020textchar">
    <w:name w:val="body_0020text__char"/>
    <w:rsid w:val="00CA121E"/>
  </w:style>
  <w:style w:type="character" w:customStyle="1" w:styleId="e24kjd">
    <w:name w:val="e24kjd"/>
    <w:rsid w:val="001D234F"/>
  </w:style>
  <w:style w:type="paragraph" w:customStyle="1" w:styleId="MediumShading1-Accent11">
    <w:name w:val="Medium Shading 1 - Accent 11"/>
    <w:qFormat/>
    <w:rsid w:val="002F7353"/>
    <w:pPr>
      <w:suppressAutoHyphens/>
    </w:pPr>
    <w:rPr>
      <w:rFonts w:ascii="Calibri" w:eastAsia="Calibri" w:hAnsi="Calibri" w:cs="Calibri"/>
      <w:sz w:val="22"/>
      <w:szCs w:val="22"/>
      <w:lang w:val="en-US" w:eastAsia="ar-SA"/>
    </w:rPr>
  </w:style>
  <w:style w:type="numbering" w:customStyle="1" w:styleId="ImportedStyle3">
    <w:name w:val="Imported Style 3"/>
    <w:rsid w:val="00424DC8"/>
    <w:pPr>
      <w:numPr>
        <w:numId w:val="27"/>
      </w:numPr>
    </w:pPr>
  </w:style>
  <w:style w:type="paragraph" w:customStyle="1" w:styleId="Normaltimes">
    <w:name w:val="Normal+times"/>
    <w:basedOn w:val="Normal"/>
    <w:rsid w:val="008804DE"/>
    <w:pPr>
      <w:widowControl w:val="0"/>
      <w:spacing w:line="360" w:lineRule="auto"/>
      <w:jc w:val="both"/>
    </w:pPr>
    <w:rPr>
      <w:rFonts w:ascii="Arial" w:hAnsi="Arial" w:cs="Arial"/>
      <w:sz w:val="22"/>
      <w:szCs w:val="22"/>
    </w:rPr>
  </w:style>
  <w:style w:type="paragraph" w:customStyle="1" w:styleId="Textbody">
    <w:name w:val="Text body"/>
    <w:rsid w:val="00FD2FD7"/>
    <w:pPr>
      <w:widowControl w:val="0"/>
      <w:suppressAutoHyphens/>
      <w:spacing w:after="140" w:line="288" w:lineRule="auto"/>
    </w:pPr>
    <w:rPr>
      <w:color w:val="000000"/>
      <w:kern w:val="3"/>
      <w:sz w:val="24"/>
      <w:szCs w:val="24"/>
      <w:u w:color="000000"/>
      <w:lang w:val="en-US" w:eastAsia="en-US"/>
    </w:rPr>
  </w:style>
  <w:style w:type="character" w:customStyle="1" w:styleId="header002ch002cheader0020002d0020hps0020document002cevenchar">
    <w:name w:val="header_002ch_002cheader_0020_002d_0020hps_0020document_002ceven__char"/>
    <w:rsid w:val="009F0B25"/>
  </w:style>
  <w:style w:type="character" w:customStyle="1" w:styleId="highlight1char">
    <w:name w:val="highlight1__char"/>
    <w:rsid w:val="009F0B25"/>
  </w:style>
  <w:style w:type="character" w:customStyle="1" w:styleId="m3405889061933079862apple-converted-space">
    <w:name w:val="m_3405889061933079862apple-converted-space"/>
    <w:rsid w:val="009F0B25"/>
  </w:style>
  <w:style w:type="character" w:customStyle="1" w:styleId="UnresolvedMention1">
    <w:name w:val="Unresolved Mention1"/>
    <w:uiPriority w:val="99"/>
    <w:semiHidden/>
    <w:rsid w:val="006F3614"/>
    <w:rPr>
      <w:color w:val="605E5C"/>
      <w:shd w:val="clear" w:color="auto" w:fill="E1DFDD"/>
    </w:rPr>
  </w:style>
  <w:style w:type="paragraph" w:styleId="BalloonText">
    <w:name w:val="Balloon Text"/>
    <w:basedOn w:val="Normal"/>
    <w:link w:val="BalloonTextChar"/>
    <w:uiPriority w:val="99"/>
    <w:semiHidden/>
    <w:unhideWhenUsed/>
    <w:rsid w:val="006F3614"/>
    <w:rPr>
      <w:rFonts w:ascii="Segoe UI" w:hAnsi="Segoe UI"/>
      <w:sz w:val="18"/>
      <w:szCs w:val="18"/>
    </w:rPr>
  </w:style>
  <w:style w:type="character" w:customStyle="1" w:styleId="BalloonTextChar">
    <w:name w:val="Balloon Text Char"/>
    <w:link w:val="BalloonText"/>
    <w:uiPriority w:val="99"/>
    <w:semiHidden/>
    <w:rsid w:val="006F3614"/>
    <w:rPr>
      <w:rFonts w:ascii="Segoe UI" w:hAnsi="Segoe UI" w:cs="Segoe UI"/>
      <w:sz w:val="18"/>
      <w:szCs w:val="18"/>
      <w:lang w:val="en-US" w:eastAsia="en-US"/>
    </w:rPr>
  </w:style>
  <w:style w:type="paragraph" w:customStyle="1" w:styleId="Normal0">
    <w:name w:val="Normal~"/>
    <w:basedOn w:val="Normal"/>
    <w:uiPriority w:val="99"/>
    <w:rsid w:val="00065046"/>
    <w:pPr>
      <w:widowControl w:val="0"/>
    </w:pPr>
  </w:style>
  <w:style w:type="paragraph" w:customStyle="1" w:styleId="p">
    <w:name w:val="p"/>
    <w:basedOn w:val="Normal"/>
    <w:rsid w:val="005D1ED5"/>
    <w:pPr>
      <w:spacing w:line="240" w:lineRule="atLeast"/>
    </w:pPr>
  </w:style>
  <w:style w:type="paragraph" w:customStyle="1" w:styleId="WordDefaultStyle">
    <w:name w:val="Word Default Style"/>
    <w:semiHidden/>
    <w:rsid w:val="00622E64"/>
    <w:rPr>
      <w:rFonts w:ascii="Avenir Next" w:eastAsia="Arial Unicode MS" w:hAnsi="Avenir Next" w:cs="Arial Unicode MS"/>
      <w:color w:val="000000"/>
      <w:sz w:val="24"/>
      <w:szCs w:val="24"/>
      <w:lang w:val="en-US" w:eastAsia="en-US"/>
    </w:rPr>
  </w:style>
  <w:style w:type="paragraph" w:styleId="List2">
    <w:name w:val="List 2"/>
    <w:basedOn w:val="Normal"/>
    <w:uiPriority w:val="99"/>
    <w:semiHidden/>
    <w:unhideWhenUsed/>
    <w:rsid w:val="001F3C0A"/>
    <w:pPr>
      <w:ind w:left="720" w:hanging="360"/>
    </w:pPr>
    <w:rPr>
      <w:sz w:val="20"/>
      <w:szCs w:val="20"/>
    </w:rPr>
  </w:style>
  <w:style w:type="paragraph" w:customStyle="1" w:styleId="WW-BodyTextIndent3">
    <w:name w:val="WW-Body Text Indent 3"/>
    <w:basedOn w:val="Normal"/>
    <w:rsid w:val="0033053B"/>
    <w:pPr>
      <w:suppressAutoHyphens/>
      <w:ind w:left="720"/>
      <w:jc w:val="both"/>
    </w:pPr>
    <w:rPr>
      <w:rFonts w:ascii="Palatino Linotype" w:hAnsi="Palatino Linotype"/>
      <w:sz w:val="22"/>
      <w:lang w:eastAsia="ar-SA"/>
    </w:rPr>
  </w:style>
  <w:style w:type="paragraph" w:customStyle="1" w:styleId="Informal1">
    <w:name w:val="Informal1"/>
    <w:rsid w:val="0033053B"/>
    <w:pPr>
      <w:spacing w:before="60" w:after="60"/>
    </w:pPr>
    <w:rPr>
      <w:noProof/>
      <w:lang w:val="en-US" w:eastAsia="en-US"/>
    </w:rPr>
  </w:style>
  <w:style w:type="paragraph" w:customStyle="1" w:styleId="experience-jobtitle">
    <w:name w:val="experience - job title"/>
    <w:basedOn w:val="Normal"/>
    <w:rsid w:val="0033053B"/>
    <w:pPr>
      <w:keepNext/>
      <w:suppressAutoHyphens/>
      <w:spacing w:after="200"/>
      <w:jc w:val="both"/>
    </w:pPr>
    <w:rPr>
      <w:rFonts w:ascii="Palatino" w:hAnsi="Palatino"/>
      <w:b/>
      <w:sz w:val="20"/>
      <w:lang w:eastAsia="ar-SA"/>
    </w:rPr>
  </w:style>
  <w:style w:type="paragraph" w:customStyle="1" w:styleId="CharCharCharCharCharCharCharChar">
    <w:name w:val="Char Char Char Char Char Char Char Char"/>
    <w:basedOn w:val="Normal"/>
    <w:rsid w:val="00034CEA"/>
    <w:pPr>
      <w:spacing w:after="160" w:line="240" w:lineRule="exact"/>
    </w:pPr>
    <w:rPr>
      <w:rFonts w:ascii="Arial" w:hAnsi="Arial"/>
      <w:sz w:val="20"/>
      <w:szCs w:val="20"/>
    </w:rPr>
  </w:style>
  <w:style w:type="paragraph" w:customStyle="1" w:styleId="ulul0">
    <w:name w:val="ulul:0"/>
    <w:basedOn w:val="Normal"/>
    <w:rsid w:val="00D31976"/>
    <w:pPr>
      <w:widowControl w:val="0"/>
      <w:numPr>
        <w:numId w:val="28"/>
      </w:numPr>
      <w:tabs>
        <w:tab w:val="left" w:pos="720"/>
      </w:tabs>
      <w:snapToGrid w:val="0"/>
    </w:pPr>
    <w:rPr>
      <w:rFonts w:eastAsia="SimSun"/>
      <w:sz w:val="20"/>
      <w:szCs w:val="20"/>
    </w:rPr>
  </w:style>
  <w:style w:type="character" w:customStyle="1" w:styleId="grame">
    <w:name w:val="grame"/>
    <w:rsid w:val="00D31976"/>
  </w:style>
  <w:style w:type="character" w:customStyle="1" w:styleId="Normal11pointsCharChar">
    <w:name w:val="Normal+11 points Char Char"/>
    <w:link w:val="Normal11pointsChar"/>
    <w:locked/>
    <w:rsid w:val="00C06376"/>
    <w:rPr>
      <w:sz w:val="24"/>
      <w:lang w:val="x-none" w:eastAsia="x-none"/>
    </w:rPr>
  </w:style>
  <w:style w:type="paragraph" w:customStyle="1" w:styleId="Normal11pointsChar">
    <w:name w:val="Normal+11 points Char"/>
    <w:basedOn w:val="Normal"/>
    <w:link w:val="Normal11pointsCharChar"/>
    <w:rsid w:val="00C06376"/>
    <w:pPr>
      <w:numPr>
        <w:numId w:val="29"/>
      </w:numPr>
    </w:pPr>
    <w:rPr>
      <w:szCs w:val="20"/>
      <w:lang w:val="x-none" w:eastAsia="x-none"/>
    </w:rPr>
  </w:style>
  <w:style w:type="character" w:customStyle="1" w:styleId="normal0020002b0020arialchar1">
    <w:name w:val="normal_0020_002b_0020arial__char1"/>
    <w:uiPriority w:val="99"/>
    <w:rsid w:val="00C06376"/>
    <w:rPr>
      <w:rFonts w:ascii="Arial" w:hAnsi="Arial" w:cs="Arial" w:hint="default"/>
      <w:b/>
      <w:bCs w:val="0"/>
      <w:strike w:val="0"/>
      <w:dstrike w:val="0"/>
      <w:color w:val="000000"/>
      <w:sz w:val="28"/>
      <w:u w:val="none"/>
      <w:effect w:val="none"/>
    </w:rPr>
  </w:style>
  <w:style w:type="character" w:customStyle="1" w:styleId="tl8wme">
    <w:name w:val="tl8wme"/>
    <w:rsid w:val="0095114C"/>
  </w:style>
  <w:style w:type="character" w:customStyle="1" w:styleId="html0020preformattedchar">
    <w:name w:val="html_0020preformatted__char"/>
    <w:rsid w:val="00400CB0"/>
  </w:style>
  <w:style w:type="character" w:customStyle="1" w:styleId="texto">
    <w:name w:val="texto"/>
    <w:rsid w:val="0035377F"/>
  </w:style>
  <w:style w:type="paragraph" w:customStyle="1" w:styleId="BodyB">
    <w:name w:val="Body B"/>
    <w:rsid w:val="00E844EA"/>
    <w:pPr>
      <w:pBdr>
        <w:top w:val="nil"/>
        <w:left w:val="nil"/>
        <w:bottom w:val="nil"/>
        <w:right w:val="nil"/>
        <w:between w:val="nil"/>
        <w:bar w:val="nil"/>
      </w:pBdr>
    </w:pPr>
    <w:rPr>
      <w:color w:val="000000"/>
      <w:sz w:val="24"/>
      <w:szCs w:val="24"/>
      <w:u w:color="000000"/>
      <w:bdr w:val="nil"/>
      <w:lang w:val="en-US"/>
    </w:rPr>
  </w:style>
  <w:style w:type="paragraph" w:styleId="List">
    <w:name w:val="List"/>
    <w:basedOn w:val="Normal"/>
    <w:uiPriority w:val="99"/>
    <w:semiHidden/>
    <w:unhideWhenUsed/>
    <w:rsid w:val="002719F5"/>
    <w:pPr>
      <w:ind w:left="283" w:hanging="283"/>
      <w:contextualSpacing/>
    </w:pPr>
  </w:style>
  <w:style w:type="character" w:customStyle="1" w:styleId="normal11ptchar">
    <w:name w:val="normal11ptchar"/>
    <w:rsid w:val="002719F5"/>
  </w:style>
  <w:style w:type="character" w:customStyle="1" w:styleId="NormalChar2">
    <w:name w:val="Normal Char"/>
    <w:locked/>
    <w:rsid w:val="0090788A"/>
    <w:rPr>
      <w:noProof/>
      <w:lang w:val="x-none" w:eastAsia="x-none"/>
    </w:rPr>
  </w:style>
  <w:style w:type="character" w:customStyle="1" w:styleId="A4">
    <w:name w:val="A4"/>
    <w:rsid w:val="0090788A"/>
    <w:rPr>
      <w:rFonts w:ascii="Whitney" w:hAnsi="Whitney" w:cs="Whitney" w:hint="default"/>
      <w:color w:val="000000"/>
      <w:sz w:val="20"/>
      <w:szCs w:val="20"/>
    </w:rPr>
  </w:style>
  <w:style w:type="paragraph" w:customStyle="1" w:styleId="boolet">
    <w:name w:val="boolet"/>
    <w:basedOn w:val="Normal"/>
    <w:rsid w:val="00285AC3"/>
    <w:rPr>
      <w:szCs w:val="20"/>
    </w:rPr>
  </w:style>
  <w:style w:type="paragraph" w:customStyle="1" w:styleId="NormalBold">
    <w:name w:val="Normal + Bold"/>
    <w:basedOn w:val="Normal"/>
    <w:uiPriority w:val="99"/>
    <w:semiHidden/>
    <w:rsid w:val="00904F78"/>
    <w:pPr>
      <w:numPr>
        <w:numId w:val="30"/>
      </w:numPr>
      <w:jc w:val="both"/>
    </w:pPr>
    <w:rPr>
      <w:sz w:val="22"/>
      <w:szCs w:val="22"/>
    </w:rPr>
  </w:style>
  <w:style w:type="paragraph" w:customStyle="1" w:styleId="WPPlainText">
    <w:name w:val="WP_Plain Text"/>
    <w:basedOn w:val="Normal"/>
    <w:uiPriority w:val="99"/>
    <w:semiHidden/>
    <w:rsid w:val="00904F78"/>
    <w:pPr>
      <w:widowControl w:val="0"/>
      <w:suppressAutoHyphens/>
    </w:pPr>
    <w:rPr>
      <w:rFonts w:ascii="Courier New" w:hAnsi="Courier New" w:cs="Courier New"/>
      <w:sz w:val="20"/>
      <w:szCs w:val="20"/>
      <w:lang w:eastAsia="ar-SA"/>
    </w:rPr>
  </w:style>
  <w:style w:type="paragraph" w:customStyle="1" w:styleId="line">
    <w:name w:val="line"/>
    <w:basedOn w:val="Normal"/>
    <w:uiPriority w:val="99"/>
    <w:semiHidden/>
    <w:rsid w:val="00904F78"/>
    <w:rPr>
      <w:rFonts w:ascii="Arial" w:hAnsi="Arial" w:cs="Arial"/>
      <w:sz w:val="20"/>
      <w:szCs w:val="20"/>
    </w:rPr>
  </w:style>
  <w:style w:type="character" w:customStyle="1" w:styleId="apple-tab-span">
    <w:name w:val="apple-tab-span"/>
    <w:rsid w:val="00FF78B2"/>
  </w:style>
  <w:style w:type="paragraph" w:customStyle="1" w:styleId="LO-normal">
    <w:name w:val="LO-normal"/>
    <w:qFormat/>
    <w:rsid w:val="0075285C"/>
    <w:pPr>
      <w:spacing w:after="160" w:line="256" w:lineRule="auto"/>
    </w:pPr>
    <w:rPr>
      <w:rFonts w:ascii="Calibri" w:eastAsia="Calibri" w:hAnsi="Calibri" w:cs="Calibri"/>
      <w:sz w:val="22"/>
      <w:szCs w:val="22"/>
      <w:lang w:val="en-US" w:eastAsia="zh-CN" w:bidi="hi-IN"/>
    </w:rPr>
  </w:style>
  <w:style w:type="paragraph" w:styleId="Revision">
    <w:name w:val="Revision"/>
    <w:uiPriority w:val="99"/>
    <w:semiHidden/>
    <w:rsid w:val="00D83393"/>
    <w:rPr>
      <w:rFonts w:ascii="Calibri" w:eastAsia="SimSun" w:hAnsi="Calibri"/>
      <w:sz w:val="22"/>
      <w:szCs w:val="22"/>
      <w:lang w:val="en-US" w:eastAsia="zh-CN"/>
    </w:rPr>
  </w:style>
  <w:style w:type="character" w:customStyle="1" w:styleId="application">
    <w:name w:val="application"/>
    <w:rsid w:val="00D83393"/>
  </w:style>
  <w:style w:type="character" w:customStyle="1" w:styleId="ResumeBodyCharChar">
    <w:name w:val="Resume Body Char Char"/>
    <w:link w:val="ResumeBodyChar"/>
    <w:locked/>
    <w:rsid w:val="00F549F7"/>
    <w:rPr>
      <w:szCs w:val="24"/>
      <w:lang w:val="en-US" w:eastAsia="en-US"/>
    </w:rPr>
  </w:style>
  <w:style w:type="paragraph" w:customStyle="1" w:styleId="ResumeBodyChar">
    <w:name w:val="Resume Body Char"/>
    <w:basedOn w:val="Normal"/>
    <w:link w:val="ResumeBodyCharChar"/>
    <w:rsid w:val="00F549F7"/>
    <w:pPr>
      <w:spacing w:before="60"/>
    </w:pPr>
    <w:rPr>
      <w:sz w:val="20"/>
    </w:rPr>
  </w:style>
  <w:style w:type="paragraph" w:customStyle="1" w:styleId="yiv1903902382msonormal">
    <w:name w:val="yiv1903902382msonormal"/>
    <w:basedOn w:val="Normal"/>
    <w:rsid w:val="00D7133D"/>
    <w:pPr>
      <w:spacing w:before="100" w:beforeAutospacing="1" w:after="100" w:afterAutospacing="1"/>
    </w:pPr>
    <w:rPr>
      <w:lang w:eastAsia="zh-CN"/>
    </w:rPr>
  </w:style>
  <w:style w:type="paragraph" w:customStyle="1" w:styleId="ContactInfo">
    <w:name w:val="Contact Info"/>
    <w:basedOn w:val="Normal"/>
    <w:uiPriority w:val="8"/>
    <w:qFormat/>
    <w:rsid w:val="000C0A27"/>
    <w:pPr>
      <w:spacing w:line="360" w:lineRule="auto"/>
    </w:pPr>
    <w:rPr>
      <w:rFonts w:ascii="Calibri" w:hAnsi="Calibri"/>
      <w:color w:val="262626"/>
      <w:sz w:val="20"/>
      <w:szCs w:val="20"/>
      <w:lang w:eastAsia="ja-JP"/>
    </w:rPr>
  </w:style>
  <w:style w:type="numbering" w:customStyle="1" w:styleId="WWNum16">
    <w:name w:val="WWNum16"/>
    <w:rsid w:val="00E95CC6"/>
    <w:pPr>
      <w:numPr>
        <w:numId w:val="31"/>
      </w:numPr>
    </w:pPr>
  </w:style>
  <w:style w:type="character" w:customStyle="1" w:styleId="background-details">
    <w:name w:val="background-details"/>
    <w:rsid w:val="00332216"/>
  </w:style>
  <w:style w:type="paragraph" w:styleId="TOCHeading">
    <w:name w:val="TOC Heading"/>
    <w:basedOn w:val="Heading1"/>
    <w:next w:val="Normal"/>
    <w:uiPriority w:val="39"/>
    <w:semiHidden/>
    <w:unhideWhenUsed/>
    <w:qFormat/>
    <w:rsid w:val="003145C6"/>
    <w:pPr>
      <w:outlineLvl w:val="9"/>
    </w:pPr>
    <w:rPr>
      <w:rFonts w:ascii="Calibri Light" w:hAnsi="Calibri Light"/>
    </w:rPr>
  </w:style>
  <w:style w:type="paragraph" w:customStyle="1" w:styleId="IndentedBodyText">
    <w:name w:val="Indented Body Text"/>
    <w:basedOn w:val="Normal"/>
    <w:qFormat/>
    <w:rsid w:val="00A4059C"/>
    <w:pPr>
      <w:spacing w:before="40" w:after="200"/>
      <w:ind w:left="504"/>
      <w:contextualSpacing/>
    </w:pPr>
    <w:rPr>
      <w:rFonts w:ascii="Calibri" w:eastAsia="Calibri" w:hAnsi="Calibri" w:cs="Calibri"/>
      <w:sz w:val="20"/>
      <w:szCs w:val="22"/>
    </w:rPr>
  </w:style>
  <w:style w:type="character" w:customStyle="1" w:styleId="small">
    <w:name w:val="small"/>
    <w:rsid w:val="00202B38"/>
  </w:style>
  <w:style w:type="paragraph" w:customStyle="1" w:styleId="bullet">
    <w:name w:val="bullet"/>
    <w:basedOn w:val="Normal"/>
    <w:rsid w:val="009B5D4C"/>
    <w:pPr>
      <w:ind w:left="1008" w:hanging="288"/>
    </w:pPr>
    <w:rPr>
      <w:rFonts w:ascii="Arial" w:hAnsi="Arial"/>
      <w:sz w:val="22"/>
      <w:szCs w:val="20"/>
      <w:lang w:val="en-GB"/>
    </w:rPr>
  </w:style>
  <w:style w:type="paragraph" w:customStyle="1" w:styleId="plain0020text">
    <w:name w:val="plain_0020text"/>
    <w:basedOn w:val="Normal"/>
    <w:rsid w:val="00B15478"/>
    <w:rPr>
      <w:rFonts w:ascii="Consolas" w:eastAsia="Calibri" w:hAnsi="Consolas" w:cs="Consolas"/>
      <w:sz w:val="20"/>
      <w:szCs w:val="20"/>
    </w:rPr>
  </w:style>
  <w:style w:type="paragraph" w:customStyle="1" w:styleId="Normalverdana9points">
    <w:name w:val="Normal + verdana +9 points"/>
    <w:basedOn w:val="BodyText2"/>
    <w:rsid w:val="00BA15FD"/>
    <w:rPr>
      <w:rFonts w:ascii="Verdana" w:hAnsi="Verdana"/>
      <w:sz w:val="20"/>
    </w:rPr>
  </w:style>
  <w:style w:type="character" w:customStyle="1" w:styleId="NoneA">
    <w:name w:val="None A"/>
    <w:rsid w:val="00BA15FD"/>
  </w:style>
  <w:style w:type="character" w:customStyle="1" w:styleId="xbe">
    <w:name w:val="_xbe"/>
    <w:rsid w:val="005D110F"/>
  </w:style>
  <w:style w:type="character" w:customStyle="1" w:styleId="honors-date">
    <w:name w:val="honors-date"/>
    <w:rsid w:val="00562F9D"/>
  </w:style>
  <w:style w:type="character" w:customStyle="1" w:styleId="a">
    <w:name w:val="a"/>
    <w:rsid w:val="00542A17"/>
  </w:style>
  <w:style w:type="character" w:customStyle="1" w:styleId="text">
    <w:name w:val="text"/>
    <w:rsid w:val="00C52B3C"/>
  </w:style>
  <w:style w:type="character" w:customStyle="1" w:styleId="itwtqi23ioopmk3o6ert">
    <w:name w:val="itwtqi_23ioopmk3o6ert"/>
    <w:rsid w:val="00C52B3C"/>
  </w:style>
  <w:style w:type="paragraph" w:customStyle="1" w:styleId="Bulletedlistlastitem">
    <w:name w:val="Bulleted list last item"/>
    <w:basedOn w:val="Normal"/>
    <w:rsid w:val="00360F25"/>
    <w:pPr>
      <w:numPr>
        <w:numId w:val="32"/>
      </w:numPr>
      <w:tabs>
        <w:tab w:val="left" w:pos="216"/>
      </w:tabs>
      <w:spacing w:before="20" w:after="120"/>
    </w:pPr>
    <w:rPr>
      <w:rFonts w:ascii="Garamond" w:eastAsia="SimSun" w:hAnsi="Garamond"/>
      <w:sz w:val="20"/>
    </w:rPr>
  </w:style>
  <w:style w:type="paragraph" w:customStyle="1" w:styleId="SubsectionText">
    <w:name w:val="Subsection Text"/>
    <w:basedOn w:val="Normal"/>
    <w:uiPriority w:val="5"/>
    <w:qFormat/>
    <w:rsid w:val="00360F25"/>
    <w:pPr>
      <w:spacing w:after="320" w:line="276" w:lineRule="auto"/>
      <w:contextualSpacing/>
    </w:pPr>
    <w:rPr>
      <w:rFonts w:ascii="Gill Sans MT" w:eastAsia="Gill Sans MT" w:hAnsi="Gill Sans MT"/>
      <w:color w:val="000000"/>
      <w:sz w:val="20"/>
      <w:szCs w:val="20"/>
      <w:lang w:eastAsia="ja-JP"/>
    </w:rPr>
  </w:style>
  <w:style w:type="character" w:customStyle="1" w:styleId="dash007e0020lj0020body0020textchar1">
    <w:name w:val="dash007e_0020lj_0020body_0020text__char1"/>
    <w:rsid w:val="0081757B"/>
    <w:rPr>
      <w:rFonts w:ascii="Book Antiqua" w:hAnsi="Book Antiqua" w:hint="default"/>
    </w:rPr>
  </w:style>
  <w:style w:type="character" w:customStyle="1" w:styleId="PlainTextChar1">
    <w:name w:val="Plain Text Char1"/>
    <w:semiHidden/>
    <w:locked/>
    <w:rsid w:val="00F80F18"/>
    <w:rPr>
      <w:rFonts w:ascii="Courier New" w:hAnsi="Courier New"/>
      <w:szCs w:val="24"/>
      <w:lang w:val="en-US" w:eastAsia="en-US"/>
    </w:rPr>
  </w:style>
  <w:style w:type="paragraph" w:customStyle="1" w:styleId="divdocumentright-boxsectionexperiencesinglecolumnpaddedline">
    <w:name w:val="div_document_right-box_section_experience_singlecolumn_paddedline"/>
    <w:basedOn w:val="Normal"/>
    <w:rsid w:val="005705BD"/>
  </w:style>
  <w:style w:type="paragraph" w:customStyle="1" w:styleId="divdocumentli">
    <w:name w:val="div_document_li"/>
    <w:basedOn w:val="Normal"/>
    <w:rsid w:val="005705BD"/>
  </w:style>
  <w:style w:type="character" w:customStyle="1" w:styleId="divdocumentjobdates">
    <w:name w:val="div_document_jobdates"/>
    <w:rsid w:val="005705BD"/>
    <w:rPr>
      <w:sz w:val="22"/>
      <w:szCs w:val="22"/>
    </w:rPr>
  </w:style>
  <w:style w:type="character" w:customStyle="1" w:styleId="divdocumentright-boxdatetablesinglecolumn">
    <w:name w:val="div_document_right-box_datetable_singlecolumn"/>
    <w:rsid w:val="005705BD"/>
  </w:style>
  <w:style w:type="character" w:customStyle="1" w:styleId="divdocumentjobtitle">
    <w:name w:val="div_document_jobtitle"/>
    <w:rsid w:val="005705BD"/>
    <w:rPr>
      <w:sz w:val="28"/>
      <w:szCs w:val="28"/>
    </w:rPr>
  </w:style>
  <w:style w:type="character" w:customStyle="1" w:styleId="ColorfulList-Accent1Char">
    <w:name w:val="Colorful List - Accent 1 Char"/>
    <w:link w:val="ColorfulList-Accent11"/>
    <w:uiPriority w:val="34"/>
    <w:locked/>
    <w:rsid w:val="006C09D9"/>
    <w:rPr>
      <w:rFonts w:ascii="Calibri" w:eastAsia="Calibri" w:hAnsi="Calibri"/>
      <w:sz w:val="22"/>
      <w:szCs w:val="22"/>
      <w:lang w:val="en-US" w:eastAsia="en-US"/>
    </w:rPr>
  </w:style>
  <w:style w:type="paragraph" w:customStyle="1" w:styleId="null">
    <w:name w:val="null"/>
    <w:basedOn w:val="Normal"/>
    <w:rsid w:val="00772AFF"/>
    <w:pPr>
      <w:spacing w:before="100" w:beforeAutospacing="1" w:after="100" w:afterAutospacing="1"/>
    </w:pPr>
    <w:rPr>
      <w:rFonts w:ascii="Times" w:hAnsi="Times"/>
      <w:sz w:val="20"/>
      <w:szCs w:val="20"/>
    </w:rPr>
  </w:style>
  <w:style w:type="paragraph" w:customStyle="1" w:styleId="worktitle">
    <w:name w:val="work_title"/>
    <w:basedOn w:val="Normal"/>
    <w:rsid w:val="00F10F28"/>
    <w:pPr>
      <w:spacing w:before="100" w:beforeAutospacing="1" w:after="100" w:afterAutospacing="1"/>
    </w:pPr>
  </w:style>
  <w:style w:type="paragraph" w:customStyle="1" w:styleId="EMC-Text">
    <w:name w:val="EMC - Text"/>
    <w:rsid w:val="008E32D5"/>
    <w:pPr>
      <w:spacing w:before="20" w:after="20"/>
    </w:pPr>
    <w:rPr>
      <w:rFonts w:eastAsia="Arial Unicode MS" w:cs="Arial Unicode MS"/>
      <w:color w:val="000000"/>
      <w:sz w:val="18"/>
      <w:szCs w:val="18"/>
      <w:u w:color="000000"/>
      <w:lang w:val="en-US" w:eastAsia="en-US"/>
    </w:rPr>
  </w:style>
  <w:style w:type="character" w:customStyle="1" w:styleId="TechBulletsChar">
    <w:name w:val="Tech. Bullets Char"/>
    <w:link w:val="TechBullets"/>
    <w:locked/>
    <w:rsid w:val="00962F16"/>
    <w:rPr>
      <w:rFonts w:ascii="Tahoma" w:hAnsi="Tahoma"/>
      <w:sz w:val="18"/>
      <w:szCs w:val="18"/>
      <w:lang w:val="x-none" w:eastAsia="x-none"/>
    </w:rPr>
  </w:style>
  <w:style w:type="paragraph" w:customStyle="1" w:styleId="TechBullets">
    <w:name w:val="Tech. Bullets"/>
    <w:basedOn w:val="Normal"/>
    <w:link w:val="TechBulletsChar"/>
    <w:qFormat/>
    <w:rsid w:val="00962F16"/>
    <w:pPr>
      <w:tabs>
        <w:tab w:val="num" w:pos="720"/>
      </w:tabs>
      <w:ind w:left="720" w:hanging="360"/>
    </w:pPr>
    <w:rPr>
      <w:rFonts w:ascii="Tahoma" w:hAnsi="Tahoma"/>
      <w:sz w:val="18"/>
      <w:szCs w:val="18"/>
      <w:lang w:val="x-none" w:eastAsia="x-none"/>
    </w:rPr>
  </w:style>
  <w:style w:type="numbering" w:customStyle="1" w:styleId="ImportedStyle1">
    <w:name w:val="Imported Style 1"/>
    <w:rsid w:val="002D0D67"/>
    <w:pPr>
      <w:numPr>
        <w:numId w:val="33"/>
      </w:numPr>
    </w:pPr>
  </w:style>
  <w:style w:type="character" w:customStyle="1" w:styleId="blackres1">
    <w:name w:val="blackres1"/>
    <w:rsid w:val="009857FA"/>
    <w:rPr>
      <w:rFonts w:ascii="Arial" w:hAnsi="Arial" w:cs="Arial" w:hint="default"/>
      <w:color w:val="000000"/>
      <w:sz w:val="20"/>
      <w:szCs w:val="20"/>
    </w:rPr>
  </w:style>
  <w:style w:type="paragraph" w:customStyle="1" w:styleId="RMBodyText">
    <w:name w:val="RM Body Text"/>
    <w:basedOn w:val="Normal"/>
    <w:qFormat/>
    <w:rsid w:val="00FE6C34"/>
    <w:pPr>
      <w:widowControl w:val="0"/>
      <w:numPr>
        <w:numId w:val="34"/>
      </w:numPr>
      <w:tabs>
        <w:tab w:val="num" w:pos="963"/>
      </w:tabs>
      <w:autoSpaceDE w:val="0"/>
      <w:autoSpaceDN w:val="0"/>
      <w:adjustRightInd w:val="0"/>
      <w:spacing w:after="70"/>
      <w:ind w:left="965"/>
    </w:pPr>
    <w:rPr>
      <w:sz w:val="22"/>
      <w:szCs w:val="22"/>
    </w:rPr>
  </w:style>
  <w:style w:type="paragraph" w:customStyle="1" w:styleId="FSub-sub-bullet">
    <w:name w:val="FSub-sub-bullet"/>
    <w:basedOn w:val="RMBodyText"/>
    <w:next w:val="RMBodyText"/>
    <w:qFormat/>
    <w:rsid w:val="00FE6C34"/>
    <w:pPr>
      <w:numPr>
        <w:ilvl w:val="2"/>
      </w:numPr>
      <w:tabs>
        <w:tab w:val="left" w:pos="1296"/>
        <w:tab w:val="left" w:pos="1656"/>
      </w:tabs>
      <w:ind w:left="1656"/>
    </w:pPr>
  </w:style>
  <w:style w:type="character" w:customStyle="1" w:styleId="WW-StrongEmphasis">
    <w:name w:val="WW-Strong Emphasis"/>
    <w:rsid w:val="007119F4"/>
    <w:rPr>
      <w:b/>
      <w:bCs/>
    </w:rPr>
  </w:style>
  <w:style w:type="character" w:customStyle="1" w:styleId="left-box">
    <w:name w:val="left-box"/>
    <w:rsid w:val="005A62F5"/>
  </w:style>
  <w:style w:type="paragraph" w:customStyle="1" w:styleId="paddedline">
    <w:name w:val="paddedline"/>
    <w:basedOn w:val="Normal"/>
    <w:rsid w:val="005A62F5"/>
  </w:style>
  <w:style w:type="paragraph" w:customStyle="1" w:styleId="ResBulletpoint">
    <w:name w:val="Res_Bullet point"/>
    <w:basedOn w:val="Normal"/>
    <w:rsid w:val="00E867A3"/>
    <w:pPr>
      <w:numPr>
        <w:numId w:val="35"/>
      </w:numPr>
      <w:suppressAutoHyphens/>
      <w:spacing w:after="60" w:line="1" w:lineRule="atLeast"/>
      <w:ind w:leftChars="-1" w:left="-1" w:hangingChars="1" w:hanging="1"/>
      <w:outlineLvl w:val="0"/>
    </w:pPr>
    <w:rPr>
      <w:rFonts w:ascii="Arial" w:hAnsi="Arial" w:cs="Arial"/>
      <w:position w:val="-1"/>
      <w:sz w:val="20"/>
      <w:szCs w:val="20"/>
    </w:rPr>
  </w:style>
  <w:style w:type="character" w:customStyle="1" w:styleId="Heading8Char">
    <w:name w:val="Heading 8 Char"/>
    <w:link w:val="Heading8"/>
    <w:uiPriority w:val="9"/>
    <w:semiHidden/>
    <w:rsid w:val="00A77C24"/>
    <w:rPr>
      <w:rFonts w:ascii="Calibri" w:eastAsia="Times New Roman" w:hAnsi="Calibri" w:cs="Times New Roman"/>
      <w:i/>
      <w:iCs/>
      <w:sz w:val="24"/>
      <w:szCs w:val="24"/>
      <w:lang w:val="en-US" w:eastAsia="en-US"/>
    </w:rPr>
  </w:style>
  <w:style w:type="paragraph" w:customStyle="1" w:styleId="ResumeBullet2">
    <w:name w:val="Resume Bullet 2"/>
    <w:rsid w:val="00BD523A"/>
    <w:pPr>
      <w:numPr>
        <w:ilvl w:val="1"/>
        <w:numId w:val="36"/>
      </w:numPr>
    </w:pPr>
    <w:rPr>
      <w:noProof/>
      <w:lang w:val="en-US" w:eastAsia="en-US"/>
    </w:rPr>
  </w:style>
  <w:style w:type="paragraph" w:customStyle="1" w:styleId="ResumeBullet">
    <w:name w:val="Resume Bullet"/>
    <w:basedOn w:val="Normal"/>
    <w:next w:val="ResumeBullet2"/>
    <w:rsid w:val="00BD523A"/>
    <w:pPr>
      <w:keepLines/>
      <w:widowControl w:val="0"/>
      <w:numPr>
        <w:numId w:val="36"/>
      </w:numPr>
      <w:spacing w:before="60"/>
    </w:pPr>
    <w:rPr>
      <w:sz w:val="20"/>
    </w:rPr>
  </w:style>
  <w:style w:type="paragraph" w:customStyle="1" w:styleId="DefaultStyle">
    <w:name w:val="Default Style"/>
    <w:rsid w:val="007B1E13"/>
    <w:pPr>
      <w:suppressAutoHyphens/>
      <w:spacing w:after="200" w:line="276" w:lineRule="auto"/>
    </w:pPr>
    <w:rPr>
      <w:color w:val="00000A"/>
      <w:sz w:val="24"/>
      <w:szCs w:val="24"/>
      <w:lang w:val="en-US" w:eastAsia="en-US"/>
    </w:rPr>
  </w:style>
  <w:style w:type="character" w:customStyle="1" w:styleId="bumpedfont20">
    <w:name w:val="bumpedfont20"/>
    <w:rsid w:val="0069207C"/>
  </w:style>
  <w:style w:type="character" w:customStyle="1" w:styleId="beelinetextbox">
    <w:name w:val="beelinetextbox"/>
    <w:rsid w:val="00902519"/>
  </w:style>
  <w:style w:type="paragraph" w:customStyle="1" w:styleId="Body1">
    <w:name w:val="Body 1"/>
    <w:rsid w:val="003D23FC"/>
    <w:pPr>
      <w:outlineLvl w:val="0"/>
    </w:pPr>
    <w:rPr>
      <w:rFonts w:eastAsia="Arial Unicode MS"/>
      <w:color w:val="000000"/>
      <w:kern w:val="16"/>
      <w:sz w:val="24"/>
      <w:u w:color="000000"/>
      <w:lang w:val="en-US" w:eastAsia="en-US"/>
    </w:rPr>
  </w:style>
  <w:style w:type="character" w:customStyle="1" w:styleId="MediumGrid1-Accent2Char">
    <w:name w:val="Medium Grid 1 - Accent 2 Char"/>
    <w:link w:val="MediumGrid1-Accent21"/>
    <w:uiPriority w:val="34"/>
    <w:locked/>
    <w:rsid w:val="000A0113"/>
    <w:rPr>
      <w:rFonts w:ascii="Calibri" w:eastAsia="Calibri" w:hAnsi="Calibri"/>
      <w:sz w:val="22"/>
      <w:szCs w:val="22"/>
      <w:lang w:val="en-US" w:eastAsia="en-US"/>
    </w:rPr>
  </w:style>
  <w:style w:type="paragraph" w:styleId="Index1">
    <w:name w:val="index 1"/>
    <w:basedOn w:val="Normal"/>
    <w:next w:val="Normal"/>
    <w:autoRedefine/>
    <w:uiPriority w:val="99"/>
    <w:semiHidden/>
    <w:unhideWhenUsed/>
    <w:rsid w:val="00247A5A"/>
    <w:pPr>
      <w:numPr>
        <w:numId w:val="37"/>
      </w:numPr>
    </w:pPr>
    <w:rPr>
      <w:rFonts w:ascii="Calibri" w:hAnsi="Calibri" w:cs="Calibri"/>
      <w:color w:val="000000"/>
      <w:sz w:val="22"/>
      <w:szCs w:val="22"/>
    </w:rPr>
  </w:style>
  <w:style w:type="paragraph" w:customStyle="1" w:styleId="divdocumentulli">
    <w:name w:val="div_document_ul_li"/>
    <w:basedOn w:val="Normal"/>
    <w:rsid w:val="00FD1641"/>
    <w:rPr>
      <w:lang w:eastAsia="ko-KR"/>
    </w:rPr>
  </w:style>
  <w:style w:type="character" w:customStyle="1" w:styleId="divdocumentsinglecolumnpaddedline">
    <w:name w:val="div_document_singlecolumn_paddedline"/>
    <w:rsid w:val="00FD1641"/>
  </w:style>
  <w:style w:type="numbering" w:customStyle="1" w:styleId="ImportedStyle2">
    <w:name w:val="Imported Style 2"/>
    <w:rsid w:val="003479E5"/>
    <w:pPr>
      <w:numPr>
        <w:numId w:val="38"/>
      </w:numPr>
    </w:pPr>
  </w:style>
  <w:style w:type="paragraph" w:customStyle="1" w:styleId="aolmailmsonormal">
    <w:name w:val="aolmail_msonormal"/>
    <w:basedOn w:val="Normal"/>
    <w:uiPriority w:val="99"/>
    <w:rsid w:val="00576886"/>
    <w:pPr>
      <w:spacing w:before="100" w:beforeAutospacing="1" w:after="100" w:afterAutospacing="1"/>
    </w:pPr>
    <w:rPr>
      <w:rFonts w:eastAsia="SimSun"/>
      <w:lang w:eastAsia="zh-CN"/>
    </w:rPr>
  </w:style>
  <w:style w:type="paragraph" w:styleId="ListBullet4">
    <w:name w:val="List Bullet 4"/>
    <w:basedOn w:val="Normal"/>
    <w:uiPriority w:val="99"/>
    <w:semiHidden/>
    <w:unhideWhenUsed/>
    <w:rsid w:val="00F063A4"/>
    <w:pPr>
      <w:numPr>
        <w:numId w:val="39"/>
      </w:numPr>
      <w:contextualSpacing/>
    </w:pPr>
  </w:style>
  <w:style w:type="character" w:customStyle="1" w:styleId="fontstyle01">
    <w:name w:val="fontstyle01"/>
    <w:qFormat/>
    <w:rsid w:val="006003F2"/>
    <w:rPr>
      <w:rFonts w:ascii="TimesNewRomanPSMT" w:hAnsi="TimesNewRomanPSMT" w:hint="default"/>
      <w:b w:val="0"/>
      <w:bCs w:val="0"/>
      <w:i w:val="0"/>
      <w:iCs w:val="0"/>
      <w:color w:val="000000"/>
      <w:sz w:val="24"/>
      <w:szCs w:val="24"/>
    </w:rPr>
  </w:style>
  <w:style w:type="character" w:customStyle="1" w:styleId="fontstyle21">
    <w:name w:val="fontstyle21"/>
    <w:qFormat/>
    <w:rsid w:val="006003F2"/>
    <w:rPr>
      <w:rFonts w:ascii="TimesNewRomanPS-BoldMT" w:hAnsi="TimesNewRomanPS-BoldMT" w:hint="default"/>
      <w:b/>
      <w:bCs/>
      <w:i w:val="0"/>
      <w:iCs w:val="0"/>
      <w:color w:val="000000"/>
      <w:sz w:val="24"/>
      <w:szCs w:val="24"/>
    </w:rPr>
  </w:style>
  <w:style w:type="paragraph" w:customStyle="1" w:styleId="Bullets">
    <w:name w:val="Bullets"/>
    <w:basedOn w:val="Normal"/>
    <w:uiPriority w:val="99"/>
    <w:qFormat/>
    <w:rsid w:val="00560168"/>
    <w:pPr>
      <w:numPr>
        <w:numId w:val="40"/>
      </w:numPr>
      <w:tabs>
        <w:tab w:val="num" w:pos="720"/>
      </w:tabs>
      <w:ind w:left="720"/>
      <w:jc w:val="both"/>
    </w:pPr>
    <w:rPr>
      <w:rFonts w:ascii="Calibri" w:hAnsi="Calibri" w:cs="Arial"/>
    </w:rPr>
  </w:style>
  <w:style w:type="paragraph" w:customStyle="1" w:styleId="Bullet0">
    <w:name w:val="Bullet"/>
    <w:basedOn w:val="Normal"/>
    <w:link w:val="BulletChar"/>
    <w:qFormat/>
    <w:rsid w:val="004564A5"/>
    <w:pPr>
      <w:tabs>
        <w:tab w:val="num" w:pos="1080"/>
      </w:tabs>
      <w:ind w:left="1080" w:hanging="360"/>
    </w:pPr>
    <w:rPr>
      <w:sz w:val="20"/>
      <w:szCs w:val="20"/>
      <w:lang w:eastAsia="ar-SA"/>
    </w:rPr>
  </w:style>
  <w:style w:type="character" w:customStyle="1" w:styleId="StrongEmphasis">
    <w:name w:val="Strong Emphasis"/>
    <w:qFormat/>
    <w:rsid w:val="00344BF6"/>
    <w:rPr>
      <w:b/>
      <w:bCs/>
    </w:rPr>
  </w:style>
  <w:style w:type="character" w:customStyle="1" w:styleId="listeChar">
    <w:name w:val="liste Char"/>
    <w:link w:val="liste"/>
    <w:locked/>
    <w:rsid w:val="0070376E"/>
    <w:rPr>
      <w:rFonts w:ascii="Noto Sans" w:hAnsi="Noto Sans"/>
      <w:color w:val="222E39"/>
      <w:szCs w:val="22"/>
      <w:lang w:val="en-GB" w:eastAsia="x-none"/>
    </w:rPr>
  </w:style>
  <w:style w:type="paragraph" w:customStyle="1" w:styleId="liste">
    <w:name w:val="liste"/>
    <w:basedOn w:val="NoSpacing"/>
    <w:link w:val="listeChar"/>
    <w:qFormat/>
    <w:rsid w:val="0070376E"/>
    <w:rPr>
      <w:rFonts w:ascii="Noto Sans" w:hAnsi="Noto Sans"/>
      <w:color w:val="222E39"/>
      <w:sz w:val="20"/>
      <w:szCs w:val="22"/>
      <w:lang w:val="en-GB" w:eastAsia="x-none"/>
    </w:rPr>
  </w:style>
  <w:style w:type="character" w:customStyle="1" w:styleId="Cog-bodyChar">
    <w:name w:val="Cog-body Char"/>
    <w:aliases w:val="Cog-body Char1,cb Char,Cog-boby Char,Cog-body Char2"/>
    <w:link w:val="Cog-body"/>
    <w:locked/>
    <w:rsid w:val="00CD15B4"/>
    <w:rPr>
      <w:rFonts w:ascii="Arial" w:hAnsi="Arial" w:cs="Arial"/>
      <w:lang w:val="en-US" w:eastAsia="en-US"/>
    </w:rPr>
  </w:style>
  <w:style w:type="paragraph" w:customStyle="1" w:styleId="Cog-body">
    <w:name w:val="Cog-body"/>
    <w:aliases w:val="cb,Cog-boby,Cog-boby + Line spacing:  single,Cog-boby Char Char Char Char,Cog-boby Char Char Char,Cog-boby Char Char Char Char Char Char Char Char Char Char Char Char Char Char Char,Cog-body Char1 Char,cb Char Char Char Char Char"/>
    <w:basedOn w:val="Normal"/>
    <w:link w:val="Cog-bodyChar"/>
    <w:rsid w:val="00CD15B4"/>
    <w:pPr>
      <w:keepNext/>
      <w:spacing w:before="60" w:after="60" w:line="260" w:lineRule="atLeast"/>
      <w:ind w:left="720"/>
      <w:jc w:val="both"/>
    </w:pPr>
    <w:rPr>
      <w:rFonts w:ascii="Arial" w:hAnsi="Arial" w:cs="Arial"/>
      <w:sz w:val="20"/>
      <w:szCs w:val="20"/>
    </w:rPr>
  </w:style>
  <w:style w:type="paragraph" w:customStyle="1" w:styleId="rightpartwithdotulli">
    <w:name w:val="rightpart_withdotul_li"/>
    <w:basedOn w:val="Normal"/>
    <w:rsid w:val="007E48E8"/>
    <w:rPr>
      <w:sz w:val="20"/>
      <w:szCs w:val="20"/>
    </w:rPr>
  </w:style>
  <w:style w:type="paragraph" w:customStyle="1" w:styleId="gmail-msonormal">
    <w:name w:val="gmail-msonormal"/>
    <w:basedOn w:val="Normal"/>
    <w:rsid w:val="008E3AFC"/>
    <w:pPr>
      <w:spacing w:before="100" w:beforeAutospacing="1" w:after="100" w:afterAutospacing="1"/>
    </w:pPr>
    <w:rPr>
      <w:lang w:bidi="ks-Deva"/>
    </w:rPr>
  </w:style>
  <w:style w:type="character" w:customStyle="1" w:styleId="lt-line-clampraw-line">
    <w:name w:val="lt-line-clamp__raw-line"/>
    <w:rsid w:val="008A5C36"/>
  </w:style>
  <w:style w:type="numbering" w:customStyle="1" w:styleId="ImportedStyle4">
    <w:name w:val="Imported Style 4"/>
    <w:rsid w:val="008F2CB5"/>
    <w:pPr>
      <w:numPr>
        <w:numId w:val="41"/>
      </w:numPr>
    </w:pPr>
  </w:style>
  <w:style w:type="numbering" w:customStyle="1" w:styleId="ImportedStyle8">
    <w:name w:val="Imported Style 8"/>
    <w:rsid w:val="008F2CB5"/>
    <w:pPr>
      <w:numPr>
        <w:numId w:val="42"/>
      </w:numPr>
    </w:pPr>
  </w:style>
  <w:style w:type="numbering" w:customStyle="1" w:styleId="ImportedStyle6">
    <w:name w:val="Imported Style 6"/>
    <w:rsid w:val="008F2CB5"/>
    <w:pPr>
      <w:numPr>
        <w:numId w:val="43"/>
      </w:numPr>
    </w:pPr>
  </w:style>
  <w:style w:type="numbering" w:customStyle="1" w:styleId="ImportedStyle9">
    <w:name w:val="Imported Style 9"/>
    <w:rsid w:val="008F2CB5"/>
    <w:pPr>
      <w:numPr>
        <w:numId w:val="44"/>
      </w:numPr>
    </w:pPr>
  </w:style>
  <w:style w:type="numbering" w:customStyle="1" w:styleId="ImportedStyle7">
    <w:name w:val="Imported Style 7"/>
    <w:rsid w:val="008F2CB5"/>
    <w:pPr>
      <w:numPr>
        <w:numId w:val="45"/>
      </w:numPr>
    </w:pPr>
  </w:style>
  <w:style w:type="numbering" w:customStyle="1" w:styleId="ImportedStyle5">
    <w:name w:val="Imported Style 5"/>
    <w:rsid w:val="008F2CB5"/>
    <w:pPr>
      <w:numPr>
        <w:numId w:val="46"/>
      </w:numPr>
    </w:pPr>
  </w:style>
  <w:style w:type="character" w:customStyle="1" w:styleId="TEKHeadingResumeChar">
    <w:name w:val="TEK Heading Resume Char"/>
    <w:link w:val="TEKHeadingResume"/>
    <w:locked/>
    <w:rsid w:val="00C07010"/>
    <w:rPr>
      <w:rFonts w:ascii="Arial" w:eastAsia="Arial" w:hAnsi="Arial" w:cs="Times-Roman"/>
      <w:b/>
      <w:noProof/>
      <w:color w:val="ED7D31"/>
      <w:sz w:val="24"/>
      <w:szCs w:val="24"/>
    </w:rPr>
  </w:style>
  <w:style w:type="paragraph" w:customStyle="1" w:styleId="TEKHeadingResume">
    <w:name w:val="TEK Heading Resume"/>
    <w:next w:val="Normal"/>
    <w:link w:val="TEKHeadingResumeChar"/>
    <w:qFormat/>
    <w:rsid w:val="00C07010"/>
    <w:pPr>
      <w:widowControl w:val="0"/>
      <w:pBdr>
        <w:bottom w:val="single" w:sz="4" w:space="1" w:color="A2A8A8"/>
      </w:pBdr>
      <w:autoSpaceDE w:val="0"/>
      <w:autoSpaceDN w:val="0"/>
      <w:adjustRightInd w:val="0"/>
      <w:spacing w:before="120" w:line="264" w:lineRule="auto"/>
      <w:outlineLvl w:val="0"/>
    </w:pPr>
    <w:rPr>
      <w:rFonts w:ascii="Arial" w:eastAsia="Arial" w:hAnsi="Arial" w:cs="Times-Roman"/>
      <w:b/>
      <w:noProof/>
      <w:color w:val="ED7D31"/>
      <w:sz w:val="24"/>
      <w:szCs w:val="24"/>
    </w:rPr>
  </w:style>
  <w:style w:type="character" w:customStyle="1" w:styleId="TEKBodyResumeChar">
    <w:name w:val="TEK Body Resume Char"/>
    <w:link w:val="TEKBodyResume"/>
    <w:locked/>
    <w:rsid w:val="00C07010"/>
    <w:rPr>
      <w:szCs w:val="24"/>
    </w:rPr>
  </w:style>
  <w:style w:type="paragraph" w:customStyle="1" w:styleId="TEKBodyResume">
    <w:name w:val="TEK Body Resume"/>
    <w:link w:val="TEKBodyResumeChar"/>
    <w:qFormat/>
    <w:rsid w:val="00C07010"/>
    <w:rPr>
      <w:szCs w:val="24"/>
    </w:rPr>
  </w:style>
  <w:style w:type="numbering" w:customStyle="1" w:styleId="List0">
    <w:name w:val="List 0"/>
    <w:rsid w:val="00F10C4D"/>
    <w:pPr>
      <w:numPr>
        <w:numId w:val="47"/>
      </w:numPr>
    </w:pPr>
  </w:style>
  <w:style w:type="numbering" w:customStyle="1" w:styleId="List1">
    <w:name w:val="List 1"/>
    <w:rsid w:val="00F10C4D"/>
    <w:pPr>
      <w:numPr>
        <w:numId w:val="48"/>
      </w:numPr>
    </w:pPr>
  </w:style>
  <w:style w:type="numbering" w:customStyle="1" w:styleId="List21">
    <w:name w:val="List 21"/>
    <w:rsid w:val="00F10C4D"/>
    <w:pPr>
      <w:numPr>
        <w:numId w:val="49"/>
      </w:numPr>
    </w:pPr>
  </w:style>
  <w:style w:type="numbering" w:customStyle="1" w:styleId="List41">
    <w:name w:val="List 41"/>
    <w:rsid w:val="00F10C4D"/>
    <w:pPr>
      <w:numPr>
        <w:numId w:val="50"/>
      </w:numPr>
    </w:pPr>
  </w:style>
  <w:style w:type="numbering" w:customStyle="1" w:styleId="List51">
    <w:name w:val="List 51"/>
    <w:rsid w:val="00F10C4D"/>
    <w:pPr>
      <w:numPr>
        <w:numId w:val="51"/>
      </w:numPr>
    </w:pPr>
  </w:style>
  <w:style w:type="numbering" w:customStyle="1" w:styleId="List6">
    <w:name w:val="List 6"/>
    <w:rsid w:val="00F10C4D"/>
    <w:pPr>
      <w:numPr>
        <w:numId w:val="52"/>
      </w:numPr>
    </w:pPr>
  </w:style>
  <w:style w:type="numbering" w:customStyle="1" w:styleId="List8">
    <w:name w:val="List 8"/>
    <w:rsid w:val="00F10C4D"/>
    <w:pPr>
      <w:numPr>
        <w:numId w:val="53"/>
      </w:numPr>
    </w:pPr>
  </w:style>
  <w:style w:type="numbering" w:customStyle="1" w:styleId="List9">
    <w:name w:val="List 9"/>
    <w:rsid w:val="00F10C4D"/>
    <w:pPr>
      <w:numPr>
        <w:numId w:val="54"/>
      </w:numPr>
    </w:pPr>
  </w:style>
  <w:style w:type="numbering" w:customStyle="1" w:styleId="List12">
    <w:name w:val="List 12"/>
    <w:rsid w:val="00F10C4D"/>
    <w:pPr>
      <w:numPr>
        <w:numId w:val="55"/>
      </w:numPr>
    </w:pPr>
  </w:style>
  <w:style w:type="numbering" w:customStyle="1" w:styleId="List13">
    <w:name w:val="List 13"/>
    <w:rsid w:val="00F10C4D"/>
    <w:pPr>
      <w:numPr>
        <w:numId w:val="56"/>
      </w:numPr>
    </w:pPr>
  </w:style>
  <w:style w:type="numbering" w:customStyle="1" w:styleId="List19">
    <w:name w:val="List 19"/>
    <w:rsid w:val="00F10C4D"/>
    <w:pPr>
      <w:numPr>
        <w:numId w:val="57"/>
      </w:numPr>
    </w:pPr>
  </w:style>
  <w:style w:type="numbering" w:customStyle="1" w:styleId="List23">
    <w:name w:val="List 23"/>
    <w:rsid w:val="00F10C4D"/>
    <w:pPr>
      <w:numPr>
        <w:numId w:val="58"/>
      </w:numPr>
    </w:pPr>
  </w:style>
  <w:style w:type="numbering" w:customStyle="1" w:styleId="List24">
    <w:name w:val="List 24"/>
    <w:rsid w:val="00F10C4D"/>
    <w:pPr>
      <w:numPr>
        <w:numId w:val="59"/>
      </w:numPr>
    </w:pPr>
  </w:style>
  <w:style w:type="numbering" w:customStyle="1" w:styleId="List27">
    <w:name w:val="List 27"/>
    <w:rsid w:val="00F10C4D"/>
    <w:pPr>
      <w:numPr>
        <w:numId w:val="60"/>
      </w:numPr>
    </w:pPr>
  </w:style>
  <w:style w:type="numbering" w:customStyle="1" w:styleId="List28">
    <w:name w:val="List 28"/>
    <w:rsid w:val="00F10C4D"/>
    <w:pPr>
      <w:numPr>
        <w:numId w:val="61"/>
      </w:numPr>
    </w:pPr>
  </w:style>
  <w:style w:type="numbering" w:customStyle="1" w:styleId="List29">
    <w:name w:val="List 29"/>
    <w:rsid w:val="00F10C4D"/>
    <w:pPr>
      <w:numPr>
        <w:numId w:val="62"/>
      </w:numPr>
    </w:pPr>
  </w:style>
  <w:style w:type="paragraph" w:customStyle="1" w:styleId="line874">
    <w:name w:val="line874"/>
    <w:basedOn w:val="Normal"/>
    <w:rsid w:val="007010A5"/>
    <w:pPr>
      <w:spacing w:before="100" w:beforeAutospacing="1" w:after="100" w:afterAutospacing="1"/>
    </w:pPr>
  </w:style>
  <w:style w:type="paragraph" w:customStyle="1" w:styleId="line862">
    <w:name w:val="line862"/>
    <w:basedOn w:val="Normal"/>
    <w:rsid w:val="007010A5"/>
    <w:pPr>
      <w:spacing w:before="100" w:beforeAutospacing="1" w:after="100" w:afterAutospacing="1"/>
    </w:pPr>
  </w:style>
  <w:style w:type="character" w:customStyle="1" w:styleId="NormalGarmondChar">
    <w:name w:val="Normal+Garmond Char"/>
    <w:link w:val="NormalGarmond"/>
    <w:locked/>
    <w:rsid w:val="007B1E8D"/>
    <w:rPr>
      <w:rFonts w:ascii="Verdana" w:hAnsi="Verdana"/>
      <w:color w:val="000000"/>
      <w:sz w:val="17"/>
      <w:szCs w:val="17"/>
    </w:rPr>
  </w:style>
  <w:style w:type="paragraph" w:customStyle="1" w:styleId="NormalGarmond">
    <w:name w:val="Normal+Garmond"/>
    <w:basedOn w:val="Normal"/>
    <w:link w:val="NormalGarmondChar"/>
    <w:rsid w:val="007B1E8D"/>
    <w:pPr>
      <w:tabs>
        <w:tab w:val="left" w:pos="720"/>
      </w:tabs>
    </w:pPr>
    <w:rPr>
      <w:rFonts w:ascii="Verdana" w:hAnsi="Verdana"/>
      <w:color w:val="000000"/>
      <w:sz w:val="17"/>
      <w:szCs w:val="17"/>
      <w:lang w:val="en-IN" w:eastAsia="en-IN"/>
    </w:rPr>
  </w:style>
  <w:style w:type="character" w:customStyle="1" w:styleId="BulletChar">
    <w:name w:val="Bullet Char"/>
    <w:link w:val="Bullet0"/>
    <w:locked/>
    <w:rsid w:val="00521976"/>
    <w:rPr>
      <w:lang w:val="en-US" w:eastAsia="ar-SA"/>
    </w:rPr>
  </w:style>
  <w:style w:type="character" w:customStyle="1" w:styleId="PeriodChar">
    <w:name w:val="Period Char"/>
    <w:link w:val="Period"/>
    <w:locked/>
    <w:rsid w:val="00521976"/>
    <w:rPr>
      <w:i/>
      <w:lang w:val="en-US"/>
    </w:rPr>
  </w:style>
  <w:style w:type="paragraph" w:customStyle="1" w:styleId="Period">
    <w:name w:val="Period"/>
    <w:basedOn w:val="Normal"/>
    <w:link w:val="PeriodChar"/>
    <w:qFormat/>
    <w:rsid w:val="00521976"/>
    <w:pPr>
      <w:jc w:val="right"/>
    </w:pPr>
    <w:rPr>
      <w:i/>
      <w:sz w:val="20"/>
      <w:szCs w:val="20"/>
      <w:lang w:eastAsia="en-IN"/>
    </w:rPr>
  </w:style>
  <w:style w:type="paragraph" w:customStyle="1" w:styleId="xwordsection1">
    <w:name w:val="x_wordsection1"/>
    <w:basedOn w:val="Normal"/>
    <w:uiPriority w:val="99"/>
    <w:rsid w:val="00871873"/>
    <w:rPr>
      <w:rFonts w:ascii="Calibri" w:eastAsia="Calibri" w:hAnsi="Calibri" w:cs="Calibri"/>
      <w:sz w:val="22"/>
      <w:szCs w:val="22"/>
    </w:rPr>
  </w:style>
  <w:style w:type="character" w:styleId="CommentReference">
    <w:name w:val="annotation reference"/>
    <w:basedOn w:val="DefaultParagraphFont"/>
    <w:uiPriority w:val="99"/>
    <w:semiHidden/>
    <w:unhideWhenUsed/>
    <w:rsid w:val="00145E48"/>
    <w:rPr>
      <w:sz w:val="16"/>
      <w:szCs w:val="16"/>
    </w:rPr>
  </w:style>
  <w:style w:type="paragraph" w:styleId="CommentText">
    <w:name w:val="annotation text"/>
    <w:basedOn w:val="Normal"/>
    <w:link w:val="CommentTextChar"/>
    <w:uiPriority w:val="99"/>
    <w:semiHidden/>
    <w:unhideWhenUsed/>
    <w:rsid w:val="00145E48"/>
    <w:rPr>
      <w:sz w:val="20"/>
      <w:szCs w:val="20"/>
    </w:rPr>
  </w:style>
  <w:style w:type="character" w:customStyle="1" w:styleId="CommentTextChar">
    <w:name w:val="Comment Text Char"/>
    <w:basedOn w:val="DefaultParagraphFont"/>
    <w:link w:val="CommentText"/>
    <w:uiPriority w:val="99"/>
    <w:semiHidden/>
    <w:rsid w:val="00145E48"/>
    <w:rPr>
      <w:lang w:val="en-US" w:eastAsia="en-US"/>
    </w:rPr>
  </w:style>
  <w:style w:type="paragraph" w:styleId="CommentSubject">
    <w:name w:val="annotation subject"/>
    <w:basedOn w:val="CommentText"/>
    <w:next w:val="CommentText"/>
    <w:link w:val="CommentSubjectChar"/>
    <w:uiPriority w:val="99"/>
    <w:semiHidden/>
    <w:unhideWhenUsed/>
    <w:rsid w:val="00145E48"/>
    <w:rPr>
      <w:b/>
      <w:bCs/>
    </w:rPr>
  </w:style>
  <w:style w:type="character" w:customStyle="1" w:styleId="CommentSubjectChar">
    <w:name w:val="Comment Subject Char"/>
    <w:basedOn w:val="CommentTextChar"/>
    <w:link w:val="CommentSubject"/>
    <w:uiPriority w:val="99"/>
    <w:semiHidden/>
    <w:rsid w:val="00145E48"/>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0">
      <w:bodyDiv w:val="1"/>
      <w:marLeft w:val="0"/>
      <w:marRight w:val="0"/>
      <w:marTop w:val="0"/>
      <w:marBottom w:val="0"/>
      <w:divBdr>
        <w:top w:val="none" w:sz="0" w:space="0" w:color="auto"/>
        <w:left w:val="none" w:sz="0" w:space="0" w:color="auto"/>
        <w:bottom w:val="none" w:sz="0" w:space="0" w:color="auto"/>
        <w:right w:val="none" w:sz="0" w:space="0" w:color="auto"/>
      </w:divBdr>
    </w:div>
    <w:div w:id="207092">
      <w:bodyDiv w:val="1"/>
      <w:marLeft w:val="0"/>
      <w:marRight w:val="0"/>
      <w:marTop w:val="0"/>
      <w:marBottom w:val="0"/>
      <w:divBdr>
        <w:top w:val="none" w:sz="0" w:space="0" w:color="auto"/>
        <w:left w:val="none" w:sz="0" w:space="0" w:color="auto"/>
        <w:bottom w:val="none" w:sz="0" w:space="0" w:color="auto"/>
        <w:right w:val="none" w:sz="0" w:space="0" w:color="auto"/>
      </w:divBdr>
    </w:div>
    <w:div w:id="818786">
      <w:bodyDiv w:val="1"/>
      <w:marLeft w:val="0"/>
      <w:marRight w:val="0"/>
      <w:marTop w:val="0"/>
      <w:marBottom w:val="0"/>
      <w:divBdr>
        <w:top w:val="none" w:sz="0" w:space="0" w:color="auto"/>
        <w:left w:val="none" w:sz="0" w:space="0" w:color="auto"/>
        <w:bottom w:val="none" w:sz="0" w:space="0" w:color="auto"/>
        <w:right w:val="none" w:sz="0" w:space="0" w:color="auto"/>
      </w:divBdr>
    </w:div>
    <w:div w:id="857259">
      <w:bodyDiv w:val="1"/>
      <w:marLeft w:val="0"/>
      <w:marRight w:val="0"/>
      <w:marTop w:val="0"/>
      <w:marBottom w:val="0"/>
      <w:divBdr>
        <w:top w:val="none" w:sz="0" w:space="0" w:color="auto"/>
        <w:left w:val="none" w:sz="0" w:space="0" w:color="auto"/>
        <w:bottom w:val="none" w:sz="0" w:space="0" w:color="auto"/>
        <w:right w:val="none" w:sz="0" w:space="0" w:color="auto"/>
      </w:divBdr>
    </w:div>
    <w:div w:id="932710">
      <w:bodyDiv w:val="1"/>
      <w:marLeft w:val="0"/>
      <w:marRight w:val="0"/>
      <w:marTop w:val="0"/>
      <w:marBottom w:val="0"/>
      <w:divBdr>
        <w:top w:val="none" w:sz="0" w:space="0" w:color="auto"/>
        <w:left w:val="none" w:sz="0" w:space="0" w:color="auto"/>
        <w:bottom w:val="none" w:sz="0" w:space="0" w:color="auto"/>
        <w:right w:val="none" w:sz="0" w:space="0" w:color="auto"/>
      </w:divBdr>
    </w:div>
    <w:div w:id="933519">
      <w:bodyDiv w:val="1"/>
      <w:marLeft w:val="0"/>
      <w:marRight w:val="0"/>
      <w:marTop w:val="0"/>
      <w:marBottom w:val="0"/>
      <w:divBdr>
        <w:top w:val="none" w:sz="0" w:space="0" w:color="auto"/>
        <w:left w:val="none" w:sz="0" w:space="0" w:color="auto"/>
        <w:bottom w:val="none" w:sz="0" w:space="0" w:color="auto"/>
        <w:right w:val="none" w:sz="0" w:space="0" w:color="auto"/>
      </w:divBdr>
    </w:div>
    <w:div w:id="938836">
      <w:bodyDiv w:val="1"/>
      <w:marLeft w:val="0"/>
      <w:marRight w:val="0"/>
      <w:marTop w:val="0"/>
      <w:marBottom w:val="0"/>
      <w:divBdr>
        <w:top w:val="none" w:sz="0" w:space="0" w:color="auto"/>
        <w:left w:val="none" w:sz="0" w:space="0" w:color="auto"/>
        <w:bottom w:val="none" w:sz="0" w:space="0" w:color="auto"/>
        <w:right w:val="none" w:sz="0" w:space="0" w:color="auto"/>
      </w:divBdr>
    </w:div>
    <w:div w:id="1006746">
      <w:bodyDiv w:val="1"/>
      <w:marLeft w:val="0"/>
      <w:marRight w:val="0"/>
      <w:marTop w:val="0"/>
      <w:marBottom w:val="0"/>
      <w:divBdr>
        <w:top w:val="none" w:sz="0" w:space="0" w:color="auto"/>
        <w:left w:val="none" w:sz="0" w:space="0" w:color="auto"/>
        <w:bottom w:val="none" w:sz="0" w:space="0" w:color="auto"/>
        <w:right w:val="none" w:sz="0" w:space="0" w:color="auto"/>
      </w:divBdr>
    </w:div>
    <w:div w:id="1014855">
      <w:bodyDiv w:val="1"/>
      <w:marLeft w:val="0"/>
      <w:marRight w:val="0"/>
      <w:marTop w:val="0"/>
      <w:marBottom w:val="0"/>
      <w:divBdr>
        <w:top w:val="none" w:sz="0" w:space="0" w:color="auto"/>
        <w:left w:val="none" w:sz="0" w:space="0" w:color="auto"/>
        <w:bottom w:val="none" w:sz="0" w:space="0" w:color="auto"/>
        <w:right w:val="none" w:sz="0" w:space="0" w:color="auto"/>
      </w:divBdr>
    </w:div>
    <w:div w:id="1204082">
      <w:bodyDiv w:val="1"/>
      <w:marLeft w:val="0"/>
      <w:marRight w:val="0"/>
      <w:marTop w:val="0"/>
      <w:marBottom w:val="0"/>
      <w:divBdr>
        <w:top w:val="none" w:sz="0" w:space="0" w:color="auto"/>
        <w:left w:val="none" w:sz="0" w:space="0" w:color="auto"/>
        <w:bottom w:val="none" w:sz="0" w:space="0" w:color="auto"/>
        <w:right w:val="none" w:sz="0" w:space="0" w:color="auto"/>
      </w:divBdr>
    </w:div>
    <w:div w:id="1397497">
      <w:bodyDiv w:val="1"/>
      <w:marLeft w:val="0"/>
      <w:marRight w:val="0"/>
      <w:marTop w:val="0"/>
      <w:marBottom w:val="0"/>
      <w:divBdr>
        <w:top w:val="none" w:sz="0" w:space="0" w:color="auto"/>
        <w:left w:val="none" w:sz="0" w:space="0" w:color="auto"/>
        <w:bottom w:val="none" w:sz="0" w:space="0" w:color="auto"/>
        <w:right w:val="none" w:sz="0" w:space="0" w:color="auto"/>
      </w:divBdr>
    </w:div>
    <w:div w:id="1594914">
      <w:bodyDiv w:val="1"/>
      <w:marLeft w:val="0"/>
      <w:marRight w:val="0"/>
      <w:marTop w:val="0"/>
      <w:marBottom w:val="0"/>
      <w:divBdr>
        <w:top w:val="none" w:sz="0" w:space="0" w:color="auto"/>
        <w:left w:val="none" w:sz="0" w:space="0" w:color="auto"/>
        <w:bottom w:val="none" w:sz="0" w:space="0" w:color="auto"/>
        <w:right w:val="none" w:sz="0" w:space="0" w:color="auto"/>
      </w:divBdr>
    </w:div>
    <w:div w:id="1863110">
      <w:bodyDiv w:val="1"/>
      <w:marLeft w:val="0"/>
      <w:marRight w:val="0"/>
      <w:marTop w:val="0"/>
      <w:marBottom w:val="0"/>
      <w:divBdr>
        <w:top w:val="none" w:sz="0" w:space="0" w:color="auto"/>
        <w:left w:val="none" w:sz="0" w:space="0" w:color="auto"/>
        <w:bottom w:val="none" w:sz="0" w:space="0" w:color="auto"/>
        <w:right w:val="none" w:sz="0" w:space="0" w:color="auto"/>
      </w:divBdr>
    </w:div>
    <w:div w:id="2242614">
      <w:bodyDiv w:val="1"/>
      <w:marLeft w:val="0"/>
      <w:marRight w:val="0"/>
      <w:marTop w:val="0"/>
      <w:marBottom w:val="0"/>
      <w:divBdr>
        <w:top w:val="none" w:sz="0" w:space="0" w:color="auto"/>
        <w:left w:val="none" w:sz="0" w:space="0" w:color="auto"/>
        <w:bottom w:val="none" w:sz="0" w:space="0" w:color="auto"/>
        <w:right w:val="none" w:sz="0" w:space="0" w:color="auto"/>
      </w:divBdr>
    </w:div>
    <w:div w:id="2245718">
      <w:bodyDiv w:val="1"/>
      <w:marLeft w:val="0"/>
      <w:marRight w:val="0"/>
      <w:marTop w:val="0"/>
      <w:marBottom w:val="0"/>
      <w:divBdr>
        <w:top w:val="none" w:sz="0" w:space="0" w:color="auto"/>
        <w:left w:val="none" w:sz="0" w:space="0" w:color="auto"/>
        <w:bottom w:val="none" w:sz="0" w:space="0" w:color="auto"/>
        <w:right w:val="none" w:sz="0" w:space="0" w:color="auto"/>
      </w:divBdr>
    </w:div>
    <w:div w:id="2361812">
      <w:bodyDiv w:val="1"/>
      <w:marLeft w:val="0"/>
      <w:marRight w:val="0"/>
      <w:marTop w:val="0"/>
      <w:marBottom w:val="0"/>
      <w:divBdr>
        <w:top w:val="none" w:sz="0" w:space="0" w:color="auto"/>
        <w:left w:val="none" w:sz="0" w:space="0" w:color="auto"/>
        <w:bottom w:val="none" w:sz="0" w:space="0" w:color="auto"/>
        <w:right w:val="none" w:sz="0" w:space="0" w:color="auto"/>
      </w:divBdr>
    </w:div>
    <w:div w:id="2518574">
      <w:bodyDiv w:val="1"/>
      <w:marLeft w:val="0"/>
      <w:marRight w:val="0"/>
      <w:marTop w:val="0"/>
      <w:marBottom w:val="0"/>
      <w:divBdr>
        <w:top w:val="none" w:sz="0" w:space="0" w:color="auto"/>
        <w:left w:val="none" w:sz="0" w:space="0" w:color="auto"/>
        <w:bottom w:val="none" w:sz="0" w:space="0" w:color="auto"/>
        <w:right w:val="none" w:sz="0" w:space="0" w:color="auto"/>
      </w:divBdr>
    </w:div>
    <w:div w:id="2905486">
      <w:bodyDiv w:val="1"/>
      <w:marLeft w:val="0"/>
      <w:marRight w:val="0"/>
      <w:marTop w:val="0"/>
      <w:marBottom w:val="0"/>
      <w:divBdr>
        <w:top w:val="none" w:sz="0" w:space="0" w:color="auto"/>
        <w:left w:val="none" w:sz="0" w:space="0" w:color="auto"/>
        <w:bottom w:val="none" w:sz="0" w:space="0" w:color="auto"/>
        <w:right w:val="none" w:sz="0" w:space="0" w:color="auto"/>
      </w:divBdr>
    </w:div>
    <w:div w:id="3170180">
      <w:bodyDiv w:val="1"/>
      <w:marLeft w:val="0"/>
      <w:marRight w:val="0"/>
      <w:marTop w:val="0"/>
      <w:marBottom w:val="0"/>
      <w:divBdr>
        <w:top w:val="none" w:sz="0" w:space="0" w:color="auto"/>
        <w:left w:val="none" w:sz="0" w:space="0" w:color="auto"/>
        <w:bottom w:val="none" w:sz="0" w:space="0" w:color="auto"/>
        <w:right w:val="none" w:sz="0" w:space="0" w:color="auto"/>
      </w:divBdr>
    </w:div>
    <w:div w:id="3217126">
      <w:bodyDiv w:val="1"/>
      <w:marLeft w:val="0"/>
      <w:marRight w:val="0"/>
      <w:marTop w:val="0"/>
      <w:marBottom w:val="0"/>
      <w:divBdr>
        <w:top w:val="none" w:sz="0" w:space="0" w:color="auto"/>
        <w:left w:val="none" w:sz="0" w:space="0" w:color="auto"/>
        <w:bottom w:val="none" w:sz="0" w:space="0" w:color="auto"/>
        <w:right w:val="none" w:sz="0" w:space="0" w:color="auto"/>
      </w:divBdr>
    </w:div>
    <w:div w:id="3289020">
      <w:bodyDiv w:val="1"/>
      <w:marLeft w:val="0"/>
      <w:marRight w:val="0"/>
      <w:marTop w:val="0"/>
      <w:marBottom w:val="0"/>
      <w:divBdr>
        <w:top w:val="none" w:sz="0" w:space="0" w:color="auto"/>
        <w:left w:val="none" w:sz="0" w:space="0" w:color="auto"/>
        <w:bottom w:val="none" w:sz="0" w:space="0" w:color="auto"/>
        <w:right w:val="none" w:sz="0" w:space="0" w:color="auto"/>
      </w:divBdr>
    </w:div>
    <w:div w:id="3437090">
      <w:bodyDiv w:val="1"/>
      <w:marLeft w:val="0"/>
      <w:marRight w:val="0"/>
      <w:marTop w:val="0"/>
      <w:marBottom w:val="0"/>
      <w:divBdr>
        <w:top w:val="none" w:sz="0" w:space="0" w:color="auto"/>
        <w:left w:val="none" w:sz="0" w:space="0" w:color="auto"/>
        <w:bottom w:val="none" w:sz="0" w:space="0" w:color="auto"/>
        <w:right w:val="none" w:sz="0" w:space="0" w:color="auto"/>
      </w:divBdr>
    </w:div>
    <w:div w:id="3674902">
      <w:bodyDiv w:val="1"/>
      <w:marLeft w:val="0"/>
      <w:marRight w:val="0"/>
      <w:marTop w:val="0"/>
      <w:marBottom w:val="0"/>
      <w:divBdr>
        <w:top w:val="none" w:sz="0" w:space="0" w:color="auto"/>
        <w:left w:val="none" w:sz="0" w:space="0" w:color="auto"/>
        <w:bottom w:val="none" w:sz="0" w:space="0" w:color="auto"/>
        <w:right w:val="none" w:sz="0" w:space="0" w:color="auto"/>
      </w:divBdr>
    </w:div>
    <w:div w:id="3822210">
      <w:bodyDiv w:val="1"/>
      <w:marLeft w:val="0"/>
      <w:marRight w:val="0"/>
      <w:marTop w:val="0"/>
      <w:marBottom w:val="0"/>
      <w:divBdr>
        <w:top w:val="none" w:sz="0" w:space="0" w:color="auto"/>
        <w:left w:val="none" w:sz="0" w:space="0" w:color="auto"/>
        <w:bottom w:val="none" w:sz="0" w:space="0" w:color="auto"/>
        <w:right w:val="none" w:sz="0" w:space="0" w:color="auto"/>
      </w:divBdr>
    </w:div>
    <w:div w:id="3868187">
      <w:bodyDiv w:val="1"/>
      <w:marLeft w:val="0"/>
      <w:marRight w:val="0"/>
      <w:marTop w:val="0"/>
      <w:marBottom w:val="0"/>
      <w:divBdr>
        <w:top w:val="none" w:sz="0" w:space="0" w:color="auto"/>
        <w:left w:val="none" w:sz="0" w:space="0" w:color="auto"/>
        <w:bottom w:val="none" w:sz="0" w:space="0" w:color="auto"/>
        <w:right w:val="none" w:sz="0" w:space="0" w:color="auto"/>
      </w:divBdr>
    </w:div>
    <w:div w:id="4092110">
      <w:bodyDiv w:val="1"/>
      <w:marLeft w:val="0"/>
      <w:marRight w:val="0"/>
      <w:marTop w:val="0"/>
      <w:marBottom w:val="0"/>
      <w:divBdr>
        <w:top w:val="none" w:sz="0" w:space="0" w:color="auto"/>
        <w:left w:val="none" w:sz="0" w:space="0" w:color="auto"/>
        <w:bottom w:val="none" w:sz="0" w:space="0" w:color="auto"/>
        <w:right w:val="none" w:sz="0" w:space="0" w:color="auto"/>
      </w:divBdr>
    </w:div>
    <w:div w:id="4137762">
      <w:bodyDiv w:val="1"/>
      <w:marLeft w:val="0"/>
      <w:marRight w:val="0"/>
      <w:marTop w:val="0"/>
      <w:marBottom w:val="0"/>
      <w:divBdr>
        <w:top w:val="none" w:sz="0" w:space="0" w:color="auto"/>
        <w:left w:val="none" w:sz="0" w:space="0" w:color="auto"/>
        <w:bottom w:val="none" w:sz="0" w:space="0" w:color="auto"/>
        <w:right w:val="none" w:sz="0" w:space="0" w:color="auto"/>
      </w:divBdr>
    </w:div>
    <w:div w:id="4332701">
      <w:bodyDiv w:val="1"/>
      <w:marLeft w:val="0"/>
      <w:marRight w:val="0"/>
      <w:marTop w:val="0"/>
      <w:marBottom w:val="0"/>
      <w:divBdr>
        <w:top w:val="none" w:sz="0" w:space="0" w:color="auto"/>
        <w:left w:val="none" w:sz="0" w:space="0" w:color="auto"/>
        <w:bottom w:val="none" w:sz="0" w:space="0" w:color="auto"/>
        <w:right w:val="none" w:sz="0" w:space="0" w:color="auto"/>
      </w:divBdr>
    </w:div>
    <w:div w:id="4401607">
      <w:bodyDiv w:val="1"/>
      <w:marLeft w:val="0"/>
      <w:marRight w:val="0"/>
      <w:marTop w:val="0"/>
      <w:marBottom w:val="0"/>
      <w:divBdr>
        <w:top w:val="none" w:sz="0" w:space="0" w:color="auto"/>
        <w:left w:val="none" w:sz="0" w:space="0" w:color="auto"/>
        <w:bottom w:val="none" w:sz="0" w:space="0" w:color="auto"/>
        <w:right w:val="none" w:sz="0" w:space="0" w:color="auto"/>
      </w:divBdr>
    </w:div>
    <w:div w:id="4482236">
      <w:bodyDiv w:val="1"/>
      <w:marLeft w:val="0"/>
      <w:marRight w:val="0"/>
      <w:marTop w:val="0"/>
      <w:marBottom w:val="0"/>
      <w:divBdr>
        <w:top w:val="none" w:sz="0" w:space="0" w:color="auto"/>
        <w:left w:val="none" w:sz="0" w:space="0" w:color="auto"/>
        <w:bottom w:val="none" w:sz="0" w:space="0" w:color="auto"/>
        <w:right w:val="none" w:sz="0" w:space="0" w:color="auto"/>
      </w:divBdr>
    </w:div>
    <w:div w:id="4600259">
      <w:bodyDiv w:val="1"/>
      <w:marLeft w:val="0"/>
      <w:marRight w:val="0"/>
      <w:marTop w:val="0"/>
      <w:marBottom w:val="0"/>
      <w:divBdr>
        <w:top w:val="none" w:sz="0" w:space="0" w:color="auto"/>
        <w:left w:val="none" w:sz="0" w:space="0" w:color="auto"/>
        <w:bottom w:val="none" w:sz="0" w:space="0" w:color="auto"/>
        <w:right w:val="none" w:sz="0" w:space="0" w:color="auto"/>
      </w:divBdr>
    </w:div>
    <w:div w:id="4795228">
      <w:bodyDiv w:val="1"/>
      <w:marLeft w:val="0"/>
      <w:marRight w:val="0"/>
      <w:marTop w:val="0"/>
      <w:marBottom w:val="0"/>
      <w:divBdr>
        <w:top w:val="none" w:sz="0" w:space="0" w:color="auto"/>
        <w:left w:val="none" w:sz="0" w:space="0" w:color="auto"/>
        <w:bottom w:val="none" w:sz="0" w:space="0" w:color="auto"/>
        <w:right w:val="none" w:sz="0" w:space="0" w:color="auto"/>
      </w:divBdr>
    </w:div>
    <w:div w:id="5062044">
      <w:bodyDiv w:val="1"/>
      <w:marLeft w:val="0"/>
      <w:marRight w:val="0"/>
      <w:marTop w:val="0"/>
      <w:marBottom w:val="0"/>
      <w:divBdr>
        <w:top w:val="none" w:sz="0" w:space="0" w:color="auto"/>
        <w:left w:val="none" w:sz="0" w:space="0" w:color="auto"/>
        <w:bottom w:val="none" w:sz="0" w:space="0" w:color="auto"/>
        <w:right w:val="none" w:sz="0" w:space="0" w:color="auto"/>
      </w:divBdr>
    </w:div>
    <w:div w:id="5448730">
      <w:bodyDiv w:val="1"/>
      <w:marLeft w:val="0"/>
      <w:marRight w:val="0"/>
      <w:marTop w:val="0"/>
      <w:marBottom w:val="0"/>
      <w:divBdr>
        <w:top w:val="none" w:sz="0" w:space="0" w:color="auto"/>
        <w:left w:val="none" w:sz="0" w:space="0" w:color="auto"/>
        <w:bottom w:val="none" w:sz="0" w:space="0" w:color="auto"/>
        <w:right w:val="none" w:sz="0" w:space="0" w:color="auto"/>
      </w:divBdr>
    </w:div>
    <w:div w:id="5520336">
      <w:bodyDiv w:val="1"/>
      <w:marLeft w:val="0"/>
      <w:marRight w:val="0"/>
      <w:marTop w:val="0"/>
      <w:marBottom w:val="0"/>
      <w:divBdr>
        <w:top w:val="none" w:sz="0" w:space="0" w:color="auto"/>
        <w:left w:val="none" w:sz="0" w:space="0" w:color="auto"/>
        <w:bottom w:val="none" w:sz="0" w:space="0" w:color="auto"/>
        <w:right w:val="none" w:sz="0" w:space="0" w:color="auto"/>
      </w:divBdr>
    </w:div>
    <w:div w:id="5838553">
      <w:bodyDiv w:val="1"/>
      <w:marLeft w:val="0"/>
      <w:marRight w:val="0"/>
      <w:marTop w:val="0"/>
      <w:marBottom w:val="0"/>
      <w:divBdr>
        <w:top w:val="none" w:sz="0" w:space="0" w:color="auto"/>
        <w:left w:val="none" w:sz="0" w:space="0" w:color="auto"/>
        <w:bottom w:val="none" w:sz="0" w:space="0" w:color="auto"/>
        <w:right w:val="none" w:sz="0" w:space="0" w:color="auto"/>
      </w:divBdr>
    </w:div>
    <w:div w:id="5912202">
      <w:bodyDiv w:val="1"/>
      <w:marLeft w:val="0"/>
      <w:marRight w:val="0"/>
      <w:marTop w:val="0"/>
      <w:marBottom w:val="0"/>
      <w:divBdr>
        <w:top w:val="none" w:sz="0" w:space="0" w:color="auto"/>
        <w:left w:val="none" w:sz="0" w:space="0" w:color="auto"/>
        <w:bottom w:val="none" w:sz="0" w:space="0" w:color="auto"/>
        <w:right w:val="none" w:sz="0" w:space="0" w:color="auto"/>
      </w:divBdr>
    </w:div>
    <w:div w:id="5980490">
      <w:bodyDiv w:val="1"/>
      <w:marLeft w:val="0"/>
      <w:marRight w:val="0"/>
      <w:marTop w:val="0"/>
      <w:marBottom w:val="0"/>
      <w:divBdr>
        <w:top w:val="none" w:sz="0" w:space="0" w:color="auto"/>
        <w:left w:val="none" w:sz="0" w:space="0" w:color="auto"/>
        <w:bottom w:val="none" w:sz="0" w:space="0" w:color="auto"/>
        <w:right w:val="none" w:sz="0" w:space="0" w:color="auto"/>
      </w:divBdr>
    </w:div>
    <w:div w:id="6295867">
      <w:bodyDiv w:val="1"/>
      <w:marLeft w:val="0"/>
      <w:marRight w:val="0"/>
      <w:marTop w:val="0"/>
      <w:marBottom w:val="0"/>
      <w:divBdr>
        <w:top w:val="none" w:sz="0" w:space="0" w:color="auto"/>
        <w:left w:val="none" w:sz="0" w:space="0" w:color="auto"/>
        <w:bottom w:val="none" w:sz="0" w:space="0" w:color="auto"/>
        <w:right w:val="none" w:sz="0" w:space="0" w:color="auto"/>
      </w:divBdr>
    </w:div>
    <w:div w:id="6519179">
      <w:bodyDiv w:val="1"/>
      <w:marLeft w:val="0"/>
      <w:marRight w:val="0"/>
      <w:marTop w:val="0"/>
      <w:marBottom w:val="0"/>
      <w:divBdr>
        <w:top w:val="none" w:sz="0" w:space="0" w:color="auto"/>
        <w:left w:val="none" w:sz="0" w:space="0" w:color="auto"/>
        <w:bottom w:val="none" w:sz="0" w:space="0" w:color="auto"/>
        <w:right w:val="none" w:sz="0" w:space="0" w:color="auto"/>
      </w:divBdr>
    </w:div>
    <w:div w:id="6639408">
      <w:bodyDiv w:val="1"/>
      <w:marLeft w:val="0"/>
      <w:marRight w:val="0"/>
      <w:marTop w:val="0"/>
      <w:marBottom w:val="0"/>
      <w:divBdr>
        <w:top w:val="none" w:sz="0" w:space="0" w:color="auto"/>
        <w:left w:val="none" w:sz="0" w:space="0" w:color="auto"/>
        <w:bottom w:val="none" w:sz="0" w:space="0" w:color="auto"/>
        <w:right w:val="none" w:sz="0" w:space="0" w:color="auto"/>
      </w:divBdr>
    </w:div>
    <w:div w:id="6643028">
      <w:bodyDiv w:val="1"/>
      <w:marLeft w:val="0"/>
      <w:marRight w:val="0"/>
      <w:marTop w:val="0"/>
      <w:marBottom w:val="0"/>
      <w:divBdr>
        <w:top w:val="none" w:sz="0" w:space="0" w:color="auto"/>
        <w:left w:val="none" w:sz="0" w:space="0" w:color="auto"/>
        <w:bottom w:val="none" w:sz="0" w:space="0" w:color="auto"/>
        <w:right w:val="none" w:sz="0" w:space="0" w:color="auto"/>
      </w:divBdr>
    </w:div>
    <w:div w:id="6830527">
      <w:bodyDiv w:val="1"/>
      <w:marLeft w:val="0"/>
      <w:marRight w:val="0"/>
      <w:marTop w:val="0"/>
      <w:marBottom w:val="0"/>
      <w:divBdr>
        <w:top w:val="none" w:sz="0" w:space="0" w:color="auto"/>
        <w:left w:val="none" w:sz="0" w:space="0" w:color="auto"/>
        <w:bottom w:val="none" w:sz="0" w:space="0" w:color="auto"/>
        <w:right w:val="none" w:sz="0" w:space="0" w:color="auto"/>
      </w:divBdr>
    </w:div>
    <w:div w:id="6834862">
      <w:bodyDiv w:val="1"/>
      <w:marLeft w:val="0"/>
      <w:marRight w:val="0"/>
      <w:marTop w:val="0"/>
      <w:marBottom w:val="0"/>
      <w:divBdr>
        <w:top w:val="none" w:sz="0" w:space="0" w:color="auto"/>
        <w:left w:val="none" w:sz="0" w:space="0" w:color="auto"/>
        <w:bottom w:val="none" w:sz="0" w:space="0" w:color="auto"/>
        <w:right w:val="none" w:sz="0" w:space="0" w:color="auto"/>
      </w:divBdr>
    </w:div>
    <w:div w:id="6947631">
      <w:bodyDiv w:val="1"/>
      <w:marLeft w:val="0"/>
      <w:marRight w:val="0"/>
      <w:marTop w:val="0"/>
      <w:marBottom w:val="0"/>
      <w:divBdr>
        <w:top w:val="none" w:sz="0" w:space="0" w:color="auto"/>
        <w:left w:val="none" w:sz="0" w:space="0" w:color="auto"/>
        <w:bottom w:val="none" w:sz="0" w:space="0" w:color="auto"/>
        <w:right w:val="none" w:sz="0" w:space="0" w:color="auto"/>
      </w:divBdr>
    </w:div>
    <w:div w:id="6953546">
      <w:bodyDiv w:val="1"/>
      <w:marLeft w:val="0"/>
      <w:marRight w:val="0"/>
      <w:marTop w:val="0"/>
      <w:marBottom w:val="0"/>
      <w:divBdr>
        <w:top w:val="none" w:sz="0" w:space="0" w:color="auto"/>
        <w:left w:val="none" w:sz="0" w:space="0" w:color="auto"/>
        <w:bottom w:val="none" w:sz="0" w:space="0" w:color="auto"/>
        <w:right w:val="none" w:sz="0" w:space="0" w:color="auto"/>
      </w:divBdr>
    </w:div>
    <w:div w:id="7021846">
      <w:bodyDiv w:val="1"/>
      <w:marLeft w:val="0"/>
      <w:marRight w:val="0"/>
      <w:marTop w:val="0"/>
      <w:marBottom w:val="0"/>
      <w:divBdr>
        <w:top w:val="none" w:sz="0" w:space="0" w:color="auto"/>
        <w:left w:val="none" w:sz="0" w:space="0" w:color="auto"/>
        <w:bottom w:val="none" w:sz="0" w:space="0" w:color="auto"/>
        <w:right w:val="none" w:sz="0" w:space="0" w:color="auto"/>
      </w:divBdr>
    </w:div>
    <w:div w:id="7026602">
      <w:bodyDiv w:val="1"/>
      <w:marLeft w:val="0"/>
      <w:marRight w:val="0"/>
      <w:marTop w:val="0"/>
      <w:marBottom w:val="0"/>
      <w:divBdr>
        <w:top w:val="none" w:sz="0" w:space="0" w:color="auto"/>
        <w:left w:val="none" w:sz="0" w:space="0" w:color="auto"/>
        <w:bottom w:val="none" w:sz="0" w:space="0" w:color="auto"/>
        <w:right w:val="none" w:sz="0" w:space="0" w:color="auto"/>
      </w:divBdr>
    </w:div>
    <w:div w:id="7148041">
      <w:bodyDiv w:val="1"/>
      <w:marLeft w:val="0"/>
      <w:marRight w:val="0"/>
      <w:marTop w:val="0"/>
      <w:marBottom w:val="0"/>
      <w:divBdr>
        <w:top w:val="none" w:sz="0" w:space="0" w:color="auto"/>
        <w:left w:val="none" w:sz="0" w:space="0" w:color="auto"/>
        <w:bottom w:val="none" w:sz="0" w:space="0" w:color="auto"/>
        <w:right w:val="none" w:sz="0" w:space="0" w:color="auto"/>
      </w:divBdr>
    </w:div>
    <w:div w:id="7149036">
      <w:bodyDiv w:val="1"/>
      <w:marLeft w:val="0"/>
      <w:marRight w:val="0"/>
      <w:marTop w:val="0"/>
      <w:marBottom w:val="0"/>
      <w:divBdr>
        <w:top w:val="none" w:sz="0" w:space="0" w:color="auto"/>
        <w:left w:val="none" w:sz="0" w:space="0" w:color="auto"/>
        <w:bottom w:val="none" w:sz="0" w:space="0" w:color="auto"/>
        <w:right w:val="none" w:sz="0" w:space="0" w:color="auto"/>
      </w:divBdr>
    </w:div>
    <w:div w:id="7371252">
      <w:bodyDiv w:val="1"/>
      <w:marLeft w:val="0"/>
      <w:marRight w:val="0"/>
      <w:marTop w:val="0"/>
      <w:marBottom w:val="0"/>
      <w:divBdr>
        <w:top w:val="none" w:sz="0" w:space="0" w:color="auto"/>
        <w:left w:val="none" w:sz="0" w:space="0" w:color="auto"/>
        <w:bottom w:val="none" w:sz="0" w:space="0" w:color="auto"/>
        <w:right w:val="none" w:sz="0" w:space="0" w:color="auto"/>
      </w:divBdr>
    </w:div>
    <w:div w:id="7372519">
      <w:bodyDiv w:val="1"/>
      <w:marLeft w:val="0"/>
      <w:marRight w:val="0"/>
      <w:marTop w:val="0"/>
      <w:marBottom w:val="0"/>
      <w:divBdr>
        <w:top w:val="none" w:sz="0" w:space="0" w:color="auto"/>
        <w:left w:val="none" w:sz="0" w:space="0" w:color="auto"/>
        <w:bottom w:val="none" w:sz="0" w:space="0" w:color="auto"/>
        <w:right w:val="none" w:sz="0" w:space="0" w:color="auto"/>
      </w:divBdr>
    </w:div>
    <w:div w:id="7758061">
      <w:bodyDiv w:val="1"/>
      <w:marLeft w:val="0"/>
      <w:marRight w:val="0"/>
      <w:marTop w:val="0"/>
      <w:marBottom w:val="0"/>
      <w:divBdr>
        <w:top w:val="none" w:sz="0" w:space="0" w:color="auto"/>
        <w:left w:val="none" w:sz="0" w:space="0" w:color="auto"/>
        <w:bottom w:val="none" w:sz="0" w:space="0" w:color="auto"/>
        <w:right w:val="none" w:sz="0" w:space="0" w:color="auto"/>
      </w:divBdr>
    </w:div>
    <w:div w:id="8339021">
      <w:bodyDiv w:val="1"/>
      <w:marLeft w:val="0"/>
      <w:marRight w:val="0"/>
      <w:marTop w:val="0"/>
      <w:marBottom w:val="0"/>
      <w:divBdr>
        <w:top w:val="none" w:sz="0" w:space="0" w:color="auto"/>
        <w:left w:val="none" w:sz="0" w:space="0" w:color="auto"/>
        <w:bottom w:val="none" w:sz="0" w:space="0" w:color="auto"/>
        <w:right w:val="none" w:sz="0" w:space="0" w:color="auto"/>
      </w:divBdr>
    </w:div>
    <w:div w:id="8457716">
      <w:bodyDiv w:val="1"/>
      <w:marLeft w:val="0"/>
      <w:marRight w:val="0"/>
      <w:marTop w:val="0"/>
      <w:marBottom w:val="0"/>
      <w:divBdr>
        <w:top w:val="none" w:sz="0" w:space="0" w:color="auto"/>
        <w:left w:val="none" w:sz="0" w:space="0" w:color="auto"/>
        <w:bottom w:val="none" w:sz="0" w:space="0" w:color="auto"/>
        <w:right w:val="none" w:sz="0" w:space="0" w:color="auto"/>
      </w:divBdr>
    </w:div>
    <w:div w:id="8682809">
      <w:bodyDiv w:val="1"/>
      <w:marLeft w:val="0"/>
      <w:marRight w:val="0"/>
      <w:marTop w:val="0"/>
      <w:marBottom w:val="0"/>
      <w:divBdr>
        <w:top w:val="none" w:sz="0" w:space="0" w:color="auto"/>
        <w:left w:val="none" w:sz="0" w:space="0" w:color="auto"/>
        <w:bottom w:val="none" w:sz="0" w:space="0" w:color="auto"/>
        <w:right w:val="none" w:sz="0" w:space="0" w:color="auto"/>
      </w:divBdr>
    </w:div>
    <w:div w:id="8876278">
      <w:bodyDiv w:val="1"/>
      <w:marLeft w:val="0"/>
      <w:marRight w:val="0"/>
      <w:marTop w:val="0"/>
      <w:marBottom w:val="0"/>
      <w:divBdr>
        <w:top w:val="none" w:sz="0" w:space="0" w:color="auto"/>
        <w:left w:val="none" w:sz="0" w:space="0" w:color="auto"/>
        <w:bottom w:val="none" w:sz="0" w:space="0" w:color="auto"/>
        <w:right w:val="none" w:sz="0" w:space="0" w:color="auto"/>
      </w:divBdr>
    </w:div>
    <w:div w:id="8989166">
      <w:bodyDiv w:val="1"/>
      <w:marLeft w:val="0"/>
      <w:marRight w:val="0"/>
      <w:marTop w:val="0"/>
      <w:marBottom w:val="0"/>
      <w:divBdr>
        <w:top w:val="none" w:sz="0" w:space="0" w:color="auto"/>
        <w:left w:val="none" w:sz="0" w:space="0" w:color="auto"/>
        <w:bottom w:val="none" w:sz="0" w:space="0" w:color="auto"/>
        <w:right w:val="none" w:sz="0" w:space="0" w:color="auto"/>
      </w:divBdr>
    </w:div>
    <w:div w:id="9531221">
      <w:bodyDiv w:val="1"/>
      <w:marLeft w:val="0"/>
      <w:marRight w:val="0"/>
      <w:marTop w:val="0"/>
      <w:marBottom w:val="0"/>
      <w:divBdr>
        <w:top w:val="none" w:sz="0" w:space="0" w:color="auto"/>
        <w:left w:val="none" w:sz="0" w:space="0" w:color="auto"/>
        <w:bottom w:val="none" w:sz="0" w:space="0" w:color="auto"/>
        <w:right w:val="none" w:sz="0" w:space="0" w:color="auto"/>
      </w:divBdr>
    </w:div>
    <w:div w:id="9720343">
      <w:bodyDiv w:val="1"/>
      <w:marLeft w:val="0"/>
      <w:marRight w:val="0"/>
      <w:marTop w:val="0"/>
      <w:marBottom w:val="0"/>
      <w:divBdr>
        <w:top w:val="none" w:sz="0" w:space="0" w:color="auto"/>
        <w:left w:val="none" w:sz="0" w:space="0" w:color="auto"/>
        <w:bottom w:val="none" w:sz="0" w:space="0" w:color="auto"/>
        <w:right w:val="none" w:sz="0" w:space="0" w:color="auto"/>
      </w:divBdr>
    </w:div>
    <w:div w:id="9722678">
      <w:bodyDiv w:val="1"/>
      <w:marLeft w:val="0"/>
      <w:marRight w:val="0"/>
      <w:marTop w:val="0"/>
      <w:marBottom w:val="0"/>
      <w:divBdr>
        <w:top w:val="none" w:sz="0" w:space="0" w:color="auto"/>
        <w:left w:val="none" w:sz="0" w:space="0" w:color="auto"/>
        <w:bottom w:val="none" w:sz="0" w:space="0" w:color="auto"/>
        <w:right w:val="none" w:sz="0" w:space="0" w:color="auto"/>
      </w:divBdr>
    </w:div>
    <w:div w:id="9795684">
      <w:bodyDiv w:val="1"/>
      <w:marLeft w:val="0"/>
      <w:marRight w:val="0"/>
      <w:marTop w:val="0"/>
      <w:marBottom w:val="0"/>
      <w:divBdr>
        <w:top w:val="none" w:sz="0" w:space="0" w:color="auto"/>
        <w:left w:val="none" w:sz="0" w:space="0" w:color="auto"/>
        <w:bottom w:val="none" w:sz="0" w:space="0" w:color="auto"/>
        <w:right w:val="none" w:sz="0" w:space="0" w:color="auto"/>
      </w:divBdr>
    </w:div>
    <w:div w:id="9837539">
      <w:bodyDiv w:val="1"/>
      <w:marLeft w:val="0"/>
      <w:marRight w:val="0"/>
      <w:marTop w:val="0"/>
      <w:marBottom w:val="0"/>
      <w:divBdr>
        <w:top w:val="none" w:sz="0" w:space="0" w:color="auto"/>
        <w:left w:val="none" w:sz="0" w:space="0" w:color="auto"/>
        <w:bottom w:val="none" w:sz="0" w:space="0" w:color="auto"/>
        <w:right w:val="none" w:sz="0" w:space="0" w:color="auto"/>
      </w:divBdr>
    </w:div>
    <w:div w:id="9920265">
      <w:bodyDiv w:val="1"/>
      <w:marLeft w:val="0"/>
      <w:marRight w:val="0"/>
      <w:marTop w:val="0"/>
      <w:marBottom w:val="0"/>
      <w:divBdr>
        <w:top w:val="none" w:sz="0" w:space="0" w:color="auto"/>
        <w:left w:val="none" w:sz="0" w:space="0" w:color="auto"/>
        <w:bottom w:val="none" w:sz="0" w:space="0" w:color="auto"/>
        <w:right w:val="none" w:sz="0" w:space="0" w:color="auto"/>
      </w:divBdr>
    </w:div>
    <w:div w:id="10112028">
      <w:bodyDiv w:val="1"/>
      <w:marLeft w:val="0"/>
      <w:marRight w:val="0"/>
      <w:marTop w:val="0"/>
      <w:marBottom w:val="0"/>
      <w:divBdr>
        <w:top w:val="none" w:sz="0" w:space="0" w:color="auto"/>
        <w:left w:val="none" w:sz="0" w:space="0" w:color="auto"/>
        <w:bottom w:val="none" w:sz="0" w:space="0" w:color="auto"/>
        <w:right w:val="none" w:sz="0" w:space="0" w:color="auto"/>
      </w:divBdr>
    </w:div>
    <w:div w:id="10182693">
      <w:bodyDiv w:val="1"/>
      <w:marLeft w:val="0"/>
      <w:marRight w:val="0"/>
      <w:marTop w:val="0"/>
      <w:marBottom w:val="0"/>
      <w:divBdr>
        <w:top w:val="none" w:sz="0" w:space="0" w:color="auto"/>
        <w:left w:val="none" w:sz="0" w:space="0" w:color="auto"/>
        <w:bottom w:val="none" w:sz="0" w:space="0" w:color="auto"/>
        <w:right w:val="none" w:sz="0" w:space="0" w:color="auto"/>
      </w:divBdr>
    </w:div>
    <w:div w:id="10187470">
      <w:bodyDiv w:val="1"/>
      <w:marLeft w:val="0"/>
      <w:marRight w:val="0"/>
      <w:marTop w:val="0"/>
      <w:marBottom w:val="0"/>
      <w:divBdr>
        <w:top w:val="none" w:sz="0" w:space="0" w:color="auto"/>
        <w:left w:val="none" w:sz="0" w:space="0" w:color="auto"/>
        <w:bottom w:val="none" w:sz="0" w:space="0" w:color="auto"/>
        <w:right w:val="none" w:sz="0" w:space="0" w:color="auto"/>
      </w:divBdr>
    </w:div>
    <w:div w:id="10227955">
      <w:bodyDiv w:val="1"/>
      <w:marLeft w:val="0"/>
      <w:marRight w:val="0"/>
      <w:marTop w:val="0"/>
      <w:marBottom w:val="0"/>
      <w:divBdr>
        <w:top w:val="none" w:sz="0" w:space="0" w:color="auto"/>
        <w:left w:val="none" w:sz="0" w:space="0" w:color="auto"/>
        <w:bottom w:val="none" w:sz="0" w:space="0" w:color="auto"/>
        <w:right w:val="none" w:sz="0" w:space="0" w:color="auto"/>
      </w:divBdr>
    </w:div>
    <w:div w:id="10229643">
      <w:bodyDiv w:val="1"/>
      <w:marLeft w:val="0"/>
      <w:marRight w:val="0"/>
      <w:marTop w:val="0"/>
      <w:marBottom w:val="0"/>
      <w:divBdr>
        <w:top w:val="none" w:sz="0" w:space="0" w:color="auto"/>
        <w:left w:val="none" w:sz="0" w:space="0" w:color="auto"/>
        <w:bottom w:val="none" w:sz="0" w:space="0" w:color="auto"/>
        <w:right w:val="none" w:sz="0" w:space="0" w:color="auto"/>
      </w:divBdr>
    </w:div>
    <w:div w:id="10305752">
      <w:bodyDiv w:val="1"/>
      <w:marLeft w:val="0"/>
      <w:marRight w:val="0"/>
      <w:marTop w:val="0"/>
      <w:marBottom w:val="0"/>
      <w:divBdr>
        <w:top w:val="none" w:sz="0" w:space="0" w:color="auto"/>
        <w:left w:val="none" w:sz="0" w:space="0" w:color="auto"/>
        <w:bottom w:val="none" w:sz="0" w:space="0" w:color="auto"/>
        <w:right w:val="none" w:sz="0" w:space="0" w:color="auto"/>
      </w:divBdr>
    </w:div>
    <w:div w:id="10493349">
      <w:bodyDiv w:val="1"/>
      <w:marLeft w:val="0"/>
      <w:marRight w:val="0"/>
      <w:marTop w:val="0"/>
      <w:marBottom w:val="0"/>
      <w:divBdr>
        <w:top w:val="none" w:sz="0" w:space="0" w:color="auto"/>
        <w:left w:val="none" w:sz="0" w:space="0" w:color="auto"/>
        <w:bottom w:val="none" w:sz="0" w:space="0" w:color="auto"/>
        <w:right w:val="none" w:sz="0" w:space="0" w:color="auto"/>
      </w:divBdr>
    </w:div>
    <w:div w:id="10496936">
      <w:bodyDiv w:val="1"/>
      <w:marLeft w:val="0"/>
      <w:marRight w:val="0"/>
      <w:marTop w:val="0"/>
      <w:marBottom w:val="0"/>
      <w:divBdr>
        <w:top w:val="none" w:sz="0" w:space="0" w:color="auto"/>
        <w:left w:val="none" w:sz="0" w:space="0" w:color="auto"/>
        <w:bottom w:val="none" w:sz="0" w:space="0" w:color="auto"/>
        <w:right w:val="none" w:sz="0" w:space="0" w:color="auto"/>
      </w:divBdr>
    </w:div>
    <w:div w:id="10769288">
      <w:bodyDiv w:val="1"/>
      <w:marLeft w:val="0"/>
      <w:marRight w:val="0"/>
      <w:marTop w:val="0"/>
      <w:marBottom w:val="0"/>
      <w:divBdr>
        <w:top w:val="none" w:sz="0" w:space="0" w:color="auto"/>
        <w:left w:val="none" w:sz="0" w:space="0" w:color="auto"/>
        <w:bottom w:val="none" w:sz="0" w:space="0" w:color="auto"/>
        <w:right w:val="none" w:sz="0" w:space="0" w:color="auto"/>
      </w:divBdr>
    </w:div>
    <w:div w:id="10842342">
      <w:bodyDiv w:val="1"/>
      <w:marLeft w:val="0"/>
      <w:marRight w:val="0"/>
      <w:marTop w:val="0"/>
      <w:marBottom w:val="0"/>
      <w:divBdr>
        <w:top w:val="none" w:sz="0" w:space="0" w:color="auto"/>
        <w:left w:val="none" w:sz="0" w:space="0" w:color="auto"/>
        <w:bottom w:val="none" w:sz="0" w:space="0" w:color="auto"/>
        <w:right w:val="none" w:sz="0" w:space="0" w:color="auto"/>
      </w:divBdr>
    </w:div>
    <w:div w:id="10887248">
      <w:bodyDiv w:val="1"/>
      <w:marLeft w:val="0"/>
      <w:marRight w:val="0"/>
      <w:marTop w:val="0"/>
      <w:marBottom w:val="0"/>
      <w:divBdr>
        <w:top w:val="none" w:sz="0" w:space="0" w:color="auto"/>
        <w:left w:val="none" w:sz="0" w:space="0" w:color="auto"/>
        <w:bottom w:val="none" w:sz="0" w:space="0" w:color="auto"/>
        <w:right w:val="none" w:sz="0" w:space="0" w:color="auto"/>
      </w:divBdr>
    </w:div>
    <w:div w:id="11035944">
      <w:bodyDiv w:val="1"/>
      <w:marLeft w:val="0"/>
      <w:marRight w:val="0"/>
      <w:marTop w:val="0"/>
      <w:marBottom w:val="0"/>
      <w:divBdr>
        <w:top w:val="none" w:sz="0" w:space="0" w:color="auto"/>
        <w:left w:val="none" w:sz="0" w:space="0" w:color="auto"/>
        <w:bottom w:val="none" w:sz="0" w:space="0" w:color="auto"/>
        <w:right w:val="none" w:sz="0" w:space="0" w:color="auto"/>
      </w:divBdr>
    </w:div>
    <w:div w:id="11224502">
      <w:bodyDiv w:val="1"/>
      <w:marLeft w:val="0"/>
      <w:marRight w:val="0"/>
      <w:marTop w:val="0"/>
      <w:marBottom w:val="0"/>
      <w:divBdr>
        <w:top w:val="none" w:sz="0" w:space="0" w:color="auto"/>
        <w:left w:val="none" w:sz="0" w:space="0" w:color="auto"/>
        <w:bottom w:val="none" w:sz="0" w:space="0" w:color="auto"/>
        <w:right w:val="none" w:sz="0" w:space="0" w:color="auto"/>
      </w:divBdr>
    </w:div>
    <w:div w:id="11303720">
      <w:bodyDiv w:val="1"/>
      <w:marLeft w:val="0"/>
      <w:marRight w:val="0"/>
      <w:marTop w:val="0"/>
      <w:marBottom w:val="0"/>
      <w:divBdr>
        <w:top w:val="none" w:sz="0" w:space="0" w:color="auto"/>
        <w:left w:val="none" w:sz="0" w:space="0" w:color="auto"/>
        <w:bottom w:val="none" w:sz="0" w:space="0" w:color="auto"/>
        <w:right w:val="none" w:sz="0" w:space="0" w:color="auto"/>
      </w:divBdr>
    </w:div>
    <w:div w:id="11344883">
      <w:bodyDiv w:val="1"/>
      <w:marLeft w:val="0"/>
      <w:marRight w:val="0"/>
      <w:marTop w:val="0"/>
      <w:marBottom w:val="0"/>
      <w:divBdr>
        <w:top w:val="none" w:sz="0" w:space="0" w:color="auto"/>
        <w:left w:val="none" w:sz="0" w:space="0" w:color="auto"/>
        <w:bottom w:val="none" w:sz="0" w:space="0" w:color="auto"/>
        <w:right w:val="none" w:sz="0" w:space="0" w:color="auto"/>
      </w:divBdr>
    </w:div>
    <w:div w:id="11418586">
      <w:bodyDiv w:val="1"/>
      <w:marLeft w:val="0"/>
      <w:marRight w:val="0"/>
      <w:marTop w:val="0"/>
      <w:marBottom w:val="0"/>
      <w:divBdr>
        <w:top w:val="none" w:sz="0" w:space="0" w:color="auto"/>
        <w:left w:val="none" w:sz="0" w:space="0" w:color="auto"/>
        <w:bottom w:val="none" w:sz="0" w:space="0" w:color="auto"/>
        <w:right w:val="none" w:sz="0" w:space="0" w:color="auto"/>
      </w:divBdr>
    </w:div>
    <w:div w:id="11499877">
      <w:bodyDiv w:val="1"/>
      <w:marLeft w:val="0"/>
      <w:marRight w:val="0"/>
      <w:marTop w:val="0"/>
      <w:marBottom w:val="0"/>
      <w:divBdr>
        <w:top w:val="none" w:sz="0" w:space="0" w:color="auto"/>
        <w:left w:val="none" w:sz="0" w:space="0" w:color="auto"/>
        <w:bottom w:val="none" w:sz="0" w:space="0" w:color="auto"/>
        <w:right w:val="none" w:sz="0" w:space="0" w:color="auto"/>
      </w:divBdr>
    </w:div>
    <w:div w:id="11538959">
      <w:bodyDiv w:val="1"/>
      <w:marLeft w:val="0"/>
      <w:marRight w:val="0"/>
      <w:marTop w:val="0"/>
      <w:marBottom w:val="0"/>
      <w:divBdr>
        <w:top w:val="none" w:sz="0" w:space="0" w:color="auto"/>
        <w:left w:val="none" w:sz="0" w:space="0" w:color="auto"/>
        <w:bottom w:val="none" w:sz="0" w:space="0" w:color="auto"/>
        <w:right w:val="none" w:sz="0" w:space="0" w:color="auto"/>
      </w:divBdr>
    </w:div>
    <w:div w:id="11612045">
      <w:bodyDiv w:val="1"/>
      <w:marLeft w:val="0"/>
      <w:marRight w:val="0"/>
      <w:marTop w:val="0"/>
      <w:marBottom w:val="0"/>
      <w:divBdr>
        <w:top w:val="none" w:sz="0" w:space="0" w:color="auto"/>
        <w:left w:val="none" w:sz="0" w:space="0" w:color="auto"/>
        <w:bottom w:val="none" w:sz="0" w:space="0" w:color="auto"/>
        <w:right w:val="none" w:sz="0" w:space="0" w:color="auto"/>
      </w:divBdr>
    </w:div>
    <w:div w:id="11613027">
      <w:bodyDiv w:val="1"/>
      <w:marLeft w:val="0"/>
      <w:marRight w:val="0"/>
      <w:marTop w:val="0"/>
      <w:marBottom w:val="0"/>
      <w:divBdr>
        <w:top w:val="none" w:sz="0" w:space="0" w:color="auto"/>
        <w:left w:val="none" w:sz="0" w:space="0" w:color="auto"/>
        <w:bottom w:val="none" w:sz="0" w:space="0" w:color="auto"/>
        <w:right w:val="none" w:sz="0" w:space="0" w:color="auto"/>
      </w:divBdr>
    </w:div>
    <w:div w:id="11683907">
      <w:bodyDiv w:val="1"/>
      <w:marLeft w:val="0"/>
      <w:marRight w:val="0"/>
      <w:marTop w:val="0"/>
      <w:marBottom w:val="0"/>
      <w:divBdr>
        <w:top w:val="none" w:sz="0" w:space="0" w:color="auto"/>
        <w:left w:val="none" w:sz="0" w:space="0" w:color="auto"/>
        <w:bottom w:val="none" w:sz="0" w:space="0" w:color="auto"/>
        <w:right w:val="none" w:sz="0" w:space="0" w:color="auto"/>
      </w:divBdr>
    </w:div>
    <w:div w:id="11763013">
      <w:bodyDiv w:val="1"/>
      <w:marLeft w:val="0"/>
      <w:marRight w:val="0"/>
      <w:marTop w:val="0"/>
      <w:marBottom w:val="0"/>
      <w:divBdr>
        <w:top w:val="none" w:sz="0" w:space="0" w:color="auto"/>
        <w:left w:val="none" w:sz="0" w:space="0" w:color="auto"/>
        <w:bottom w:val="none" w:sz="0" w:space="0" w:color="auto"/>
        <w:right w:val="none" w:sz="0" w:space="0" w:color="auto"/>
      </w:divBdr>
    </w:div>
    <w:div w:id="12073708">
      <w:bodyDiv w:val="1"/>
      <w:marLeft w:val="0"/>
      <w:marRight w:val="0"/>
      <w:marTop w:val="0"/>
      <w:marBottom w:val="0"/>
      <w:divBdr>
        <w:top w:val="none" w:sz="0" w:space="0" w:color="auto"/>
        <w:left w:val="none" w:sz="0" w:space="0" w:color="auto"/>
        <w:bottom w:val="none" w:sz="0" w:space="0" w:color="auto"/>
        <w:right w:val="none" w:sz="0" w:space="0" w:color="auto"/>
      </w:divBdr>
    </w:div>
    <w:div w:id="12077198">
      <w:bodyDiv w:val="1"/>
      <w:marLeft w:val="0"/>
      <w:marRight w:val="0"/>
      <w:marTop w:val="0"/>
      <w:marBottom w:val="0"/>
      <w:divBdr>
        <w:top w:val="none" w:sz="0" w:space="0" w:color="auto"/>
        <w:left w:val="none" w:sz="0" w:space="0" w:color="auto"/>
        <w:bottom w:val="none" w:sz="0" w:space="0" w:color="auto"/>
        <w:right w:val="none" w:sz="0" w:space="0" w:color="auto"/>
      </w:divBdr>
    </w:div>
    <w:div w:id="12222441">
      <w:bodyDiv w:val="1"/>
      <w:marLeft w:val="0"/>
      <w:marRight w:val="0"/>
      <w:marTop w:val="0"/>
      <w:marBottom w:val="0"/>
      <w:divBdr>
        <w:top w:val="none" w:sz="0" w:space="0" w:color="auto"/>
        <w:left w:val="none" w:sz="0" w:space="0" w:color="auto"/>
        <w:bottom w:val="none" w:sz="0" w:space="0" w:color="auto"/>
        <w:right w:val="none" w:sz="0" w:space="0" w:color="auto"/>
      </w:divBdr>
    </w:div>
    <w:div w:id="12414844">
      <w:bodyDiv w:val="1"/>
      <w:marLeft w:val="0"/>
      <w:marRight w:val="0"/>
      <w:marTop w:val="0"/>
      <w:marBottom w:val="0"/>
      <w:divBdr>
        <w:top w:val="none" w:sz="0" w:space="0" w:color="auto"/>
        <w:left w:val="none" w:sz="0" w:space="0" w:color="auto"/>
        <w:bottom w:val="none" w:sz="0" w:space="0" w:color="auto"/>
        <w:right w:val="none" w:sz="0" w:space="0" w:color="auto"/>
      </w:divBdr>
    </w:div>
    <w:div w:id="12466323">
      <w:bodyDiv w:val="1"/>
      <w:marLeft w:val="0"/>
      <w:marRight w:val="0"/>
      <w:marTop w:val="0"/>
      <w:marBottom w:val="0"/>
      <w:divBdr>
        <w:top w:val="none" w:sz="0" w:space="0" w:color="auto"/>
        <w:left w:val="none" w:sz="0" w:space="0" w:color="auto"/>
        <w:bottom w:val="none" w:sz="0" w:space="0" w:color="auto"/>
        <w:right w:val="none" w:sz="0" w:space="0" w:color="auto"/>
      </w:divBdr>
    </w:div>
    <w:div w:id="12655777">
      <w:bodyDiv w:val="1"/>
      <w:marLeft w:val="0"/>
      <w:marRight w:val="0"/>
      <w:marTop w:val="0"/>
      <w:marBottom w:val="0"/>
      <w:divBdr>
        <w:top w:val="none" w:sz="0" w:space="0" w:color="auto"/>
        <w:left w:val="none" w:sz="0" w:space="0" w:color="auto"/>
        <w:bottom w:val="none" w:sz="0" w:space="0" w:color="auto"/>
        <w:right w:val="none" w:sz="0" w:space="0" w:color="auto"/>
      </w:divBdr>
    </w:div>
    <w:div w:id="12733921">
      <w:bodyDiv w:val="1"/>
      <w:marLeft w:val="0"/>
      <w:marRight w:val="0"/>
      <w:marTop w:val="0"/>
      <w:marBottom w:val="0"/>
      <w:divBdr>
        <w:top w:val="none" w:sz="0" w:space="0" w:color="auto"/>
        <w:left w:val="none" w:sz="0" w:space="0" w:color="auto"/>
        <w:bottom w:val="none" w:sz="0" w:space="0" w:color="auto"/>
        <w:right w:val="none" w:sz="0" w:space="0" w:color="auto"/>
      </w:divBdr>
    </w:div>
    <w:div w:id="12803084">
      <w:bodyDiv w:val="1"/>
      <w:marLeft w:val="0"/>
      <w:marRight w:val="0"/>
      <w:marTop w:val="0"/>
      <w:marBottom w:val="0"/>
      <w:divBdr>
        <w:top w:val="none" w:sz="0" w:space="0" w:color="auto"/>
        <w:left w:val="none" w:sz="0" w:space="0" w:color="auto"/>
        <w:bottom w:val="none" w:sz="0" w:space="0" w:color="auto"/>
        <w:right w:val="none" w:sz="0" w:space="0" w:color="auto"/>
      </w:divBdr>
    </w:div>
    <w:div w:id="12850291">
      <w:bodyDiv w:val="1"/>
      <w:marLeft w:val="0"/>
      <w:marRight w:val="0"/>
      <w:marTop w:val="0"/>
      <w:marBottom w:val="0"/>
      <w:divBdr>
        <w:top w:val="none" w:sz="0" w:space="0" w:color="auto"/>
        <w:left w:val="none" w:sz="0" w:space="0" w:color="auto"/>
        <w:bottom w:val="none" w:sz="0" w:space="0" w:color="auto"/>
        <w:right w:val="none" w:sz="0" w:space="0" w:color="auto"/>
      </w:divBdr>
    </w:div>
    <w:div w:id="13120837">
      <w:bodyDiv w:val="1"/>
      <w:marLeft w:val="0"/>
      <w:marRight w:val="0"/>
      <w:marTop w:val="0"/>
      <w:marBottom w:val="0"/>
      <w:divBdr>
        <w:top w:val="none" w:sz="0" w:space="0" w:color="auto"/>
        <w:left w:val="none" w:sz="0" w:space="0" w:color="auto"/>
        <w:bottom w:val="none" w:sz="0" w:space="0" w:color="auto"/>
        <w:right w:val="none" w:sz="0" w:space="0" w:color="auto"/>
      </w:divBdr>
    </w:div>
    <w:div w:id="13312359">
      <w:bodyDiv w:val="1"/>
      <w:marLeft w:val="0"/>
      <w:marRight w:val="0"/>
      <w:marTop w:val="0"/>
      <w:marBottom w:val="0"/>
      <w:divBdr>
        <w:top w:val="none" w:sz="0" w:space="0" w:color="auto"/>
        <w:left w:val="none" w:sz="0" w:space="0" w:color="auto"/>
        <w:bottom w:val="none" w:sz="0" w:space="0" w:color="auto"/>
        <w:right w:val="none" w:sz="0" w:space="0" w:color="auto"/>
      </w:divBdr>
    </w:div>
    <w:div w:id="13382702">
      <w:bodyDiv w:val="1"/>
      <w:marLeft w:val="0"/>
      <w:marRight w:val="0"/>
      <w:marTop w:val="0"/>
      <w:marBottom w:val="0"/>
      <w:divBdr>
        <w:top w:val="none" w:sz="0" w:space="0" w:color="auto"/>
        <w:left w:val="none" w:sz="0" w:space="0" w:color="auto"/>
        <w:bottom w:val="none" w:sz="0" w:space="0" w:color="auto"/>
        <w:right w:val="none" w:sz="0" w:space="0" w:color="auto"/>
      </w:divBdr>
    </w:div>
    <w:div w:id="13504715">
      <w:bodyDiv w:val="1"/>
      <w:marLeft w:val="0"/>
      <w:marRight w:val="0"/>
      <w:marTop w:val="0"/>
      <w:marBottom w:val="0"/>
      <w:divBdr>
        <w:top w:val="none" w:sz="0" w:space="0" w:color="auto"/>
        <w:left w:val="none" w:sz="0" w:space="0" w:color="auto"/>
        <w:bottom w:val="none" w:sz="0" w:space="0" w:color="auto"/>
        <w:right w:val="none" w:sz="0" w:space="0" w:color="auto"/>
      </w:divBdr>
    </w:div>
    <w:div w:id="13698763">
      <w:bodyDiv w:val="1"/>
      <w:marLeft w:val="0"/>
      <w:marRight w:val="0"/>
      <w:marTop w:val="0"/>
      <w:marBottom w:val="0"/>
      <w:divBdr>
        <w:top w:val="none" w:sz="0" w:space="0" w:color="auto"/>
        <w:left w:val="none" w:sz="0" w:space="0" w:color="auto"/>
        <w:bottom w:val="none" w:sz="0" w:space="0" w:color="auto"/>
        <w:right w:val="none" w:sz="0" w:space="0" w:color="auto"/>
      </w:divBdr>
    </w:div>
    <w:div w:id="13729398">
      <w:bodyDiv w:val="1"/>
      <w:marLeft w:val="0"/>
      <w:marRight w:val="0"/>
      <w:marTop w:val="0"/>
      <w:marBottom w:val="0"/>
      <w:divBdr>
        <w:top w:val="none" w:sz="0" w:space="0" w:color="auto"/>
        <w:left w:val="none" w:sz="0" w:space="0" w:color="auto"/>
        <w:bottom w:val="none" w:sz="0" w:space="0" w:color="auto"/>
        <w:right w:val="none" w:sz="0" w:space="0" w:color="auto"/>
      </w:divBdr>
    </w:div>
    <w:div w:id="14118592">
      <w:bodyDiv w:val="1"/>
      <w:marLeft w:val="0"/>
      <w:marRight w:val="0"/>
      <w:marTop w:val="0"/>
      <w:marBottom w:val="0"/>
      <w:divBdr>
        <w:top w:val="none" w:sz="0" w:space="0" w:color="auto"/>
        <w:left w:val="none" w:sz="0" w:space="0" w:color="auto"/>
        <w:bottom w:val="none" w:sz="0" w:space="0" w:color="auto"/>
        <w:right w:val="none" w:sz="0" w:space="0" w:color="auto"/>
      </w:divBdr>
    </w:div>
    <w:div w:id="14118703">
      <w:bodyDiv w:val="1"/>
      <w:marLeft w:val="0"/>
      <w:marRight w:val="0"/>
      <w:marTop w:val="0"/>
      <w:marBottom w:val="0"/>
      <w:divBdr>
        <w:top w:val="none" w:sz="0" w:space="0" w:color="auto"/>
        <w:left w:val="none" w:sz="0" w:space="0" w:color="auto"/>
        <w:bottom w:val="none" w:sz="0" w:space="0" w:color="auto"/>
        <w:right w:val="none" w:sz="0" w:space="0" w:color="auto"/>
      </w:divBdr>
    </w:div>
    <w:div w:id="14118849">
      <w:bodyDiv w:val="1"/>
      <w:marLeft w:val="0"/>
      <w:marRight w:val="0"/>
      <w:marTop w:val="0"/>
      <w:marBottom w:val="0"/>
      <w:divBdr>
        <w:top w:val="none" w:sz="0" w:space="0" w:color="auto"/>
        <w:left w:val="none" w:sz="0" w:space="0" w:color="auto"/>
        <w:bottom w:val="none" w:sz="0" w:space="0" w:color="auto"/>
        <w:right w:val="none" w:sz="0" w:space="0" w:color="auto"/>
      </w:divBdr>
    </w:div>
    <w:div w:id="14235238">
      <w:bodyDiv w:val="1"/>
      <w:marLeft w:val="0"/>
      <w:marRight w:val="0"/>
      <w:marTop w:val="0"/>
      <w:marBottom w:val="0"/>
      <w:divBdr>
        <w:top w:val="none" w:sz="0" w:space="0" w:color="auto"/>
        <w:left w:val="none" w:sz="0" w:space="0" w:color="auto"/>
        <w:bottom w:val="none" w:sz="0" w:space="0" w:color="auto"/>
        <w:right w:val="none" w:sz="0" w:space="0" w:color="auto"/>
      </w:divBdr>
    </w:div>
    <w:div w:id="14237613">
      <w:bodyDiv w:val="1"/>
      <w:marLeft w:val="0"/>
      <w:marRight w:val="0"/>
      <w:marTop w:val="0"/>
      <w:marBottom w:val="0"/>
      <w:divBdr>
        <w:top w:val="none" w:sz="0" w:space="0" w:color="auto"/>
        <w:left w:val="none" w:sz="0" w:space="0" w:color="auto"/>
        <w:bottom w:val="none" w:sz="0" w:space="0" w:color="auto"/>
        <w:right w:val="none" w:sz="0" w:space="0" w:color="auto"/>
      </w:divBdr>
    </w:div>
    <w:div w:id="14353523">
      <w:bodyDiv w:val="1"/>
      <w:marLeft w:val="0"/>
      <w:marRight w:val="0"/>
      <w:marTop w:val="0"/>
      <w:marBottom w:val="0"/>
      <w:divBdr>
        <w:top w:val="none" w:sz="0" w:space="0" w:color="auto"/>
        <w:left w:val="none" w:sz="0" w:space="0" w:color="auto"/>
        <w:bottom w:val="none" w:sz="0" w:space="0" w:color="auto"/>
        <w:right w:val="none" w:sz="0" w:space="0" w:color="auto"/>
      </w:divBdr>
    </w:div>
    <w:div w:id="14811160">
      <w:bodyDiv w:val="1"/>
      <w:marLeft w:val="0"/>
      <w:marRight w:val="0"/>
      <w:marTop w:val="0"/>
      <w:marBottom w:val="0"/>
      <w:divBdr>
        <w:top w:val="none" w:sz="0" w:space="0" w:color="auto"/>
        <w:left w:val="none" w:sz="0" w:space="0" w:color="auto"/>
        <w:bottom w:val="none" w:sz="0" w:space="0" w:color="auto"/>
        <w:right w:val="none" w:sz="0" w:space="0" w:color="auto"/>
      </w:divBdr>
    </w:div>
    <w:div w:id="14960603">
      <w:bodyDiv w:val="1"/>
      <w:marLeft w:val="0"/>
      <w:marRight w:val="0"/>
      <w:marTop w:val="0"/>
      <w:marBottom w:val="0"/>
      <w:divBdr>
        <w:top w:val="none" w:sz="0" w:space="0" w:color="auto"/>
        <w:left w:val="none" w:sz="0" w:space="0" w:color="auto"/>
        <w:bottom w:val="none" w:sz="0" w:space="0" w:color="auto"/>
        <w:right w:val="none" w:sz="0" w:space="0" w:color="auto"/>
      </w:divBdr>
    </w:div>
    <w:div w:id="14968955">
      <w:bodyDiv w:val="1"/>
      <w:marLeft w:val="0"/>
      <w:marRight w:val="0"/>
      <w:marTop w:val="0"/>
      <w:marBottom w:val="0"/>
      <w:divBdr>
        <w:top w:val="none" w:sz="0" w:space="0" w:color="auto"/>
        <w:left w:val="none" w:sz="0" w:space="0" w:color="auto"/>
        <w:bottom w:val="none" w:sz="0" w:space="0" w:color="auto"/>
        <w:right w:val="none" w:sz="0" w:space="0" w:color="auto"/>
      </w:divBdr>
    </w:div>
    <w:div w:id="15011452">
      <w:bodyDiv w:val="1"/>
      <w:marLeft w:val="0"/>
      <w:marRight w:val="0"/>
      <w:marTop w:val="0"/>
      <w:marBottom w:val="0"/>
      <w:divBdr>
        <w:top w:val="none" w:sz="0" w:space="0" w:color="auto"/>
        <w:left w:val="none" w:sz="0" w:space="0" w:color="auto"/>
        <w:bottom w:val="none" w:sz="0" w:space="0" w:color="auto"/>
        <w:right w:val="none" w:sz="0" w:space="0" w:color="auto"/>
      </w:divBdr>
    </w:div>
    <w:div w:id="15278769">
      <w:bodyDiv w:val="1"/>
      <w:marLeft w:val="0"/>
      <w:marRight w:val="0"/>
      <w:marTop w:val="0"/>
      <w:marBottom w:val="0"/>
      <w:divBdr>
        <w:top w:val="none" w:sz="0" w:space="0" w:color="auto"/>
        <w:left w:val="none" w:sz="0" w:space="0" w:color="auto"/>
        <w:bottom w:val="none" w:sz="0" w:space="0" w:color="auto"/>
        <w:right w:val="none" w:sz="0" w:space="0" w:color="auto"/>
      </w:divBdr>
    </w:div>
    <w:div w:id="15352718">
      <w:bodyDiv w:val="1"/>
      <w:marLeft w:val="0"/>
      <w:marRight w:val="0"/>
      <w:marTop w:val="0"/>
      <w:marBottom w:val="0"/>
      <w:divBdr>
        <w:top w:val="none" w:sz="0" w:space="0" w:color="auto"/>
        <w:left w:val="none" w:sz="0" w:space="0" w:color="auto"/>
        <w:bottom w:val="none" w:sz="0" w:space="0" w:color="auto"/>
        <w:right w:val="none" w:sz="0" w:space="0" w:color="auto"/>
      </w:divBdr>
    </w:div>
    <w:div w:id="15425271">
      <w:bodyDiv w:val="1"/>
      <w:marLeft w:val="0"/>
      <w:marRight w:val="0"/>
      <w:marTop w:val="0"/>
      <w:marBottom w:val="0"/>
      <w:divBdr>
        <w:top w:val="none" w:sz="0" w:space="0" w:color="auto"/>
        <w:left w:val="none" w:sz="0" w:space="0" w:color="auto"/>
        <w:bottom w:val="none" w:sz="0" w:space="0" w:color="auto"/>
        <w:right w:val="none" w:sz="0" w:space="0" w:color="auto"/>
      </w:divBdr>
    </w:div>
    <w:div w:id="15426266">
      <w:bodyDiv w:val="1"/>
      <w:marLeft w:val="0"/>
      <w:marRight w:val="0"/>
      <w:marTop w:val="0"/>
      <w:marBottom w:val="0"/>
      <w:divBdr>
        <w:top w:val="none" w:sz="0" w:space="0" w:color="auto"/>
        <w:left w:val="none" w:sz="0" w:space="0" w:color="auto"/>
        <w:bottom w:val="none" w:sz="0" w:space="0" w:color="auto"/>
        <w:right w:val="none" w:sz="0" w:space="0" w:color="auto"/>
      </w:divBdr>
    </w:div>
    <w:div w:id="15664506">
      <w:bodyDiv w:val="1"/>
      <w:marLeft w:val="0"/>
      <w:marRight w:val="0"/>
      <w:marTop w:val="0"/>
      <w:marBottom w:val="0"/>
      <w:divBdr>
        <w:top w:val="none" w:sz="0" w:space="0" w:color="auto"/>
        <w:left w:val="none" w:sz="0" w:space="0" w:color="auto"/>
        <w:bottom w:val="none" w:sz="0" w:space="0" w:color="auto"/>
        <w:right w:val="none" w:sz="0" w:space="0" w:color="auto"/>
      </w:divBdr>
    </w:div>
    <w:div w:id="15808931">
      <w:bodyDiv w:val="1"/>
      <w:marLeft w:val="0"/>
      <w:marRight w:val="0"/>
      <w:marTop w:val="0"/>
      <w:marBottom w:val="0"/>
      <w:divBdr>
        <w:top w:val="none" w:sz="0" w:space="0" w:color="auto"/>
        <w:left w:val="none" w:sz="0" w:space="0" w:color="auto"/>
        <w:bottom w:val="none" w:sz="0" w:space="0" w:color="auto"/>
        <w:right w:val="none" w:sz="0" w:space="0" w:color="auto"/>
      </w:divBdr>
    </w:div>
    <w:div w:id="15887856">
      <w:bodyDiv w:val="1"/>
      <w:marLeft w:val="0"/>
      <w:marRight w:val="0"/>
      <w:marTop w:val="0"/>
      <w:marBottom w:val="0"/>
      <w:divBdr>
        <w:top w:val="none" w:sz="0" w:space="0" w:color="auto"/>
        <w:left w:val="none" w:sz="0" w:space="0" w:color="auto"/>
        <w:bottom w:val="none" w:sz="0" w:space="0" w:color="auto"/>
        <w:right w:val="none" w:sz="0" w:space="0" w:color="auto"/>
      </w:divBdr>
    </w:div>
    <w:div w:id="16008961">
      <w:bodyDiv w:val="1"/>
      <w:marLeft w:val="0"/>
      <w:marRight w:val="0"/>
      <w:marTop w:val="0"/>
      <w:marBottom w:val="0"/>
      <w:divBdr>
        <w:top w:val="none" w:sz="0" w:space="0" w:color="auto"/>
        <w:left w:val="none" w:sz="0" w:space="0" w:color="auto"/>
        <w:bottom w:val="none" w:sz="0" w:space="0" w:color="auto"/>
        <w:right w:val="none" w:sz="0" w:space="0" w:color="auto"/>
      </w:divBdr>
    </w:div>
    <w:div w:id="16320309">
      <w:bodyDiv w:val="1"/>
      <w:marLeft w:val="0"/>
      <w:marRight w:val="0"/>
      <w:marTop w:val="0"/>
      <w:marBottom w:val="0"/>
      <w:divBdr>
        <w:top w:val="none" w:sz="0" w:space="0" w:color="auto"/>
        <w:left w:val="none" w:sz="0" w:space="0" w:color="auto"/>
        <w:bottom w:val="none" w:sz="0" w:space="0" w:color="auto"/>
        <w:right w:val="none" w:sz="0" w:space="0" w:color="auto"/>
      </w:divBdr>
    </w:div>
    <w:div w:id="16584685">
      <w:bodyDiv w:val="1"/>
      <w:marLeft w:val="0"/>
      <w:marRight w:val="0"/>
      <w:marTop w:val="0"/>
      <w:marBottom w:val="0"/>
      <w:divBdr>
        <w:top w:val="none" w:sz="0" w:space="0" w:color="auto"/>
        <w:left w:val="none" w:sz="0" w:space="0" w:color="auto"/>
        <w:bottom w:val="none" w:sz="0" w:space="0" w:color="auto"/>
        <w:right w:val="none" w:sz="0" w:space="0" w:color="auto"/>
      </w:divBdr>
    </w:div>
    <w:div w:id="16657365">
      <w:bodyDiv w:val="1"/>
      <w:marLeft w:val="0"/>
      <w:marRight w:val="0"/>
      <w:marTop w:val="0"/>
      <w:marBottom w:val="0"/>
      <w:divBdr>
        <w:top w:val="none" w:sz="0" w:space="0" w:color="auto"/>
        <w:left w:val="none" w:sz="0" w:space="0" w:color="auto"/>
        <w:bottom w:val="none" w:sz="0" w:space="0" w:color="auto"/>
        <w:right w:val="none" w:sz="0" w:space="0" w:color="auto"/>
      </w:divBdr>
    </w:div>
    <w:div w:id="16660156">
      <w:bodyDiv w:val="1"/>
      <w:marLeft w:val="0"/>
      <w:marRight w:val="0"/>
      <w:marTop w:val="0"/>
      <w:marBottom w:val="0"/>
      <w:divBdr>
        <w:top w:val="none" w:sz="0" w:space="0" w:color="auto"/>
        <w:left w:val="none" w:sz="0" w:space="0" w:color="auto"/>
        <w:bottom w:val="none" w:sz="0" w:space="0" w:color="auto"/>
        <w:right w:val="none" w:sz="0" w:space="0" w:color="auto"/>
      </w:divBdr>
    </w:div>
    <w:div w:id="16665965">
      <w:bodyDiv w:val="1"/>
      <w:marLeft w:val="0"/>
      <w:marRight w:val="0"/>
      <w:marTop w:val="0"/>
      <w:marBottom w:val="0"/>
      <w:divBdr>
        <w:top w:val="none" w:sz="0" w:space="0" w:color="auto"/>
        <w:left w:val="none" w:sz="0" w:space="0" w:color="auto"/>
        <w:bottom w:val="none" w:sz="0" w:space="0" w:color="auto"/>
        <w:right w:val="none" w:sz="0" w:space="0" w:color="auto"/>
      </w:divBdr>
    </w:div>
    <w:div w:id="16733311">
      <w:bodyDiv w:val="1"/>
      <w:marLeft w:val="0"/>
      <w:marRight w:val="0"/>
      <w:marTop w:val="0"/>
      <w:marBottom w:val="0"/>
      <w:divBdr>
        <w:top w:val="none" w:sz="0" w:space="0" w:color="auto"/>
        <w:left w:val="none" w:sz="0" w:space="0" w:color="auto"/>
        <w:bottom w:val="none" w:sz="0" w:space="0" w:color="auto"/>
        <w:right w:val="none" w:sz="0" w:space="0" w:color="auto"/>
      </w:divBdr>
    </w:div>
    <w:div w:id="16976394">
      <w:bodyDiv w:val="1"/>
      <w:marLeft w:val="0"/>
      <w:marRight w:val="0"/>
      <w:marTop w:val="0"/>
      <w:marBottom w:val="0"/>
      <w:divBdr>
        <w:top w:val="none" w:sz="0" w:space="0" w:color="auto"/>
        <w:left w:val="none" w:sz="0" w:space="0" w:color="auto"/>
        <w:bottom w:val="none" w:sz="0" w:space="0" w:color="auto"/>
        <w:right w:val="none" w:sz="0" w:space="0" w:color="auto"/>
      </w:divBdr>
    </w:div>
    <w:div w:id="17053670">
      <w:bodyDiv w:val="1"/>
      <w:marLeft w:val="0"/>
      <w:marRight w:val="0"/>
      <w:marTop w:val="0"/>
      <w:marBottom w:val="0"/>
      <w:divBdr>
        <w:top w:val="none" w:sz="0" w:space="0" w:color="auto"/>
        <w:left w:val="none" w:sz="0" w:space="0" w:color="auto"/>
        <w:bottom w:val="none" w:sz="0" w:space="0" w:color="auto"/>
        <w:right w:val="none" w:sz="0" w:space="0" w:color="auto"/>
      </w:divBdr>
    </w:div>
    <w:div w:id="17237560">
      <w:bodyDiv w:val="1"/>
      <w:marLeft w:val="0"/>
      <w:marRight w:val="0"/>
      <w:marTop w:val="0"/>
      <w:marBottom w:val="0"/>
      <w:divBdr>
        <w:top w:val="none" w:sz="0" w:space="0" w:color="auto"/>
        <w:left w:val="none" w:sz="0" w:space="0" w:color="auto"/>
        <w:bottom w:val="none" w:sz="0" w:space="0" w:color="auto"/>
        <w:right w:val="none" w:sz="0" w:space="0" w:color="auto"/>
      </w:divBdr>
    </w:div>
    <w:div w:id="17436955">
      <w:bodyDiv w:val="1"/>
      <w:marLeft w:val="0"/>
      <w:marRight w:val="0"/>
      <w:marTop w:val="0"/>
      <w:marBottom w:val="0"/>
      <w:divBdr>
        <w:top w:val="none" w:sz="0" w:space="0" w:color="auto"/>
        <w:left w:val="none" w:sz="0" w:space="0" w:color="auto"/>
        <w:bottom w:val="none" w:sz="0" w:space="0" w:color="auto"/>
        <w:right w:val="none" w:sz="0" w:space="0" w:color="auto"/>
      </w:divBdr>
    </w:div>
    <w:div w:id="17705184">
      <w:bodyDiv w:val="1"/>
      <w:marLeft w:val="0"/>
      <w:marRight w:val="0"/>
      <w:marTop w:val="0"/>
      <w:marBottom w:val="0"/>
      <w:divBdr>
        <w:top w:val="none" w:sz="0" w:space="0" w:color="auto"/>
        <w:left w:val="none" w:sz="0" w:space="0" w:color="auto"/>
        <w:bottom w:val="none" w:sz="0" w:space="0" w:color="auto"/>
        <w:right w:val="none" w:sz="0" w:space="0" w:color="auto"/>
      </w:divBdr>
    </w:div>
    <w:div w:id="17899489">
      <w:bodyDiv w:val="1"/>
      <w:marLeft w:val="0"/>
      <w:marRight w:val="0"/>
      <w:marTop w:val="0"/>
      <w:marBottom w:val="0"/>
      <w:divBdr>
        <w:top w:val="none" w:sz="0" w:space="0" w:color="auto"/>
        <w:left w:val="none" w:sz="0" w:space="0" w:color="auto"/>
        <w:bottom w:val="none" w:sz="0" w:space="0" w:color="auto"/>
        <w:right w:val="none" w:sz="0" w:space="0" w:color="auto"/>
      </w:divBdr>
    </w:div>
    <w:div w:id="18051335">
      <w:bodyDiv w:val="1"/>
      <w:marLeft w:val="0"/>
      <w:marRight w:val="0"/>
      <w:marTop w:val="0"/>
      <w:marBottom w:val="0"/>
      <w:divBdr>
        <w:top w:val="none" w:sz="0" w:space="0" w:color="auto"/>
        <w:left w:val="none" w:sz="0" w:space="0" w:color="auto"/>
        <w:bottom w:val="none" w:sz="0" w:space="0" w:color="auto"/>
        <w:right w:val="none" w:sz="0" w:space="0" w:color="auto"/>
      </w:divBdr>
    </w:div>
    <w:div w:id="18052683">
      <w:bodyDiv w:val="1"/>
      <w:marLeft w:val="0"/>
      <w:marRight w:val="0"/>
      <w:marTop w:val="0"/>
      <w:marBottom w:val="0"/>
      <w:divBdr>
        <w:top w:val="none" w:sz="0" w:space="0" w:color="auto"/>
        <w:left w:val="none" w:sz="0" w:space="0" w:color="auto"/>
        <w:bottom w:val="none" w:sz="0" w:space="0" w:color="auto"/>
        <w:right w:val="none" w:sz="0" w:space="0" w:color="auto"/>
      </w:divBdr>
    </w:div>
    <w:div w:id="18167343">
      <w:bodyDiv w:val="1"/>
      <w:marLeft w:val="0"/>
      <w:marRight w:val="0"/>
      <w:marTop w:val="0"/>
      <w:marBottom w:val="0"/>
      <w:divBdr>
        <w:top w:val="none" w:sz="0" w:space="0" w:color="auto"/>
        <w:left w:val="none" w:sz="0" w:space="0" w:color="auto"/>
        <w:bottom w:val="none" w:sz="0" w:space="0" w:color="auto"/>
        <w:right w:val="none" w:sz="0" w:space="0" w:color="auto"/>
      </w:divBdr>
    </w:div>
    <w:div w:id="18287032">
      <w:bodyDiv w:val="1"/>
      <w:marLeft w:val="0"/>
      <w:marRight w:val="0"/>
      <w:marTop w:val="0"/>
      <w:marBottom w:val="0"/>
      <w:divBdr>
        <w:top w:val="none" w:sz="0" w:space="0" w:color="auto"/>
        <w:left w:val="none" w:sz="0" w:space="0" w:color="auto"/>
        <w:bottom w:val="none" w:sz="0" w:space="0" w:color="auto"/>
        <w:right w:val="none" w:sz="0" w:space="0" w:color="auto"/>
      </w:divBdr>
    </w:div>
    <w:div w:id="18436111">
      <w:bodyDiv w:val="1"/>
      <w:marLeft w:val="0"/>
      <w:marRight w:val="0"/>
      <w:marTop w:val="0"/>
      <w:marBottom w:val="0"/>
      <w:divBdr>
        <w:top w:val="none" w:sz="0" w:space="0" w:color="auto"/>
        <w:left w:val="none" w:sz="0" w:space="0" w:color="auto"/>
        <w:bottom w:val="none" w:sz="0" w:space="0" w:color="auto"/>
        <w:right w:val="none" w:sz="0" w:space="0" w:color="auto"/>
      </w:divBdr>
    </w:div>
    <w:div w:id="18818693">
      <w:bodyDiv w:val="1"/>
      <w:marLeft w:val="0"/>
      <w:marRight w:val="0"/>
      <w:marTop w:val="0"/>
      <w:marBottom w:val="0"/>
      <w:divBdr>
        <w:top w:val="none" w:sz="0" w:space="0" w:color="auto"/>
        <w:left w:val="none" w:sz="0" w:space="0" w:color="auto"/>
        <w:bottom w:val="none" w:sz="0" w:space="0" w:color="auto"/>
        <w:right w:val="none" w:sz="0" w:space="0" w:color="auto"/>
      </w:divBdr>
    </w:div>
    <w:div w:id="18940950">
      <w:bodyDiv w:val="1"/>
      <w:marLeft w:val="0"/>
      <w:marRight w:val="0"/>
      <w:marTop w:val="0"/>
      <w:marBottom w:val="0"/>
      <w:divBdr>
        <w:top w:val="none" w:sz="0" w:space="0" w:color="auto"/>
        <w:left w:val="none" w:sz="0" w:space="0" w:color="auto"/>
        <w:bottom w:val="none" w:sz="0" w:space="0" w:color="auto"/>
        <w:right w:val="none" w:sz="0" w:space="0" w:color="auto"/>
      </w:divBdr>
    </w:div>
    <w:div w:id="18941066">
      <w:bodyDiv w:val="1"/>
      <w:marLeft w:val="0"/>
      <w:marRight w:val="0"/>
      <w:marTop w:val="0"/>
      <w:marBottom w:val="0"/>
      <w:divBdr>
        <w:top w:val="none" w:sz="0" w:space="0" w:color="auto"/>
        <w:left w:val="none" w:sz="0" w:space="0" w:color="auto"/>
        <w:bottom w:val="none" w:sz="0" w:space="0" w:color="auto"/>
        <w:right w:val="none" w:sz="0" w:space="0" w:color="auto"/>
      </w:divBdr>
    </w:div>
    <w:div w:id="18941757">
      <w:bodyDiv w:val="1"/>
      <w:marLeft w:val="0"/>
      <w:marRight w:val="0"/>
      <w:marTop w:val="0"/>
      <w:marBottom w:val="0"/>
      <w:divBdr>
        <w:top w:val="none" w:sz="0" w:space="0" w:color="auto"/>
        <w:left w:val="none" w:sz="0" w:space="0" w:color="auto"/>
        <w:bottom w:val="none" w:sz="0" w:space="0" w:color="auto"/>
        <w:right w:val="none" w:sz="0" w:space="0" w:color="auto"/>
      </w:divBdr>
    </w:div>
    <w:div w:id="19279481">
      <w:bodyDiv w:val="1"/>
      <w:marLeft w:val="0"/>
      <w:marRight w:val="0"/>
      <w:marTop w:val="0"/>
      <w:marBottom w:val="0"/>
      <w:divBdr>
        <w:top w:val="none" w:sz="0" w:space="0" w:color="auto"/>
        <w:left w:val="none" w:sz="0" w:space="0" w:color="auto"/>
        <w:bottom w:val="none" w:sz="0" w:space="0" w:color="auto"/>
        <w:right w:val="none" w:sz="0" w:space="0" w:color="auto"/>
      </w:divBdr>
    </w:div>
    <w:div w:id="19595893">
      <w:bodyDiv w:val="1"/>
      <w:marLeft w:val="0"/>
      <w:marRight w:val="0"/>
      <w:marTop w:val="0"/>
      <w:marBottom w:val="0"/>
      <w:divBdr>
        <w:top w:val="none" w:sz="0" w:space="0" w:color="auto"/>
        <w:left w:val="none" w:sz="0" w:space="0" w:color="auto"/>
        <w:bottom w:val="none" w:sz="0" w:space="0" w:color="auto"/>
        <w:right w:val="none" w:sz="0" w:space="0" w:color="auto"/>
      </w:divBdr>
    </w:div>
    <w:div w:id="19820990">
      <w:bodyDiv w:val="1"/>
      <w:marLeft w:val="0"/>
      <w:marRight w:val="0"/>
      <w:marTop w:val="0"/>
      <w:marBottom w:val="0"/>
      <w:divBdr>
        <w:top w:val="none" w:sz="0" w:space="0" w:color="auto"/>
        <w:left w:val="none" w:sz="0" w:space="0" w:color="auto"/>
        <w:bottom w:val="none" w:sz="0" w:space="0" w:color="auto"/>
        <w:right w:val="none" w:sz="0" w:space="0" w:color="auto"/>
      </w:divBdr>
    </w:div>
    <w:div w:id="19933964">
      <w:bodyDiv w:val="1"/>
      <w:marLeft w:val="0"/>
      <w:marRight w:val="0"/>
      <w:marTop w:val="0"/>
      <w:marBottom w:val="0"/>
      <w:divBdr>
        <w:top w:val="none" w:sz="0" w:space="0" w:color="auto"/>
        <w:left w:val="none" w:sz="0" w:space="0" w:color="auto"/>
        <w:bottom w:val="none" w:sz="0" w:space="0" w:color="auto"/>
        <w:right w:val="none" w:sz="0" w:space="0" w:color="auto"/>
      </w:divBdr>
    </w:div>
    <w:div w:id="19934899">
      <w:bodyDiv w:val="1"/>
      <w:marLeft w:val="0"/>
      <w:marRight w:val="0"/>
      <w:marTop w:val="0"/>
      <w:marBottom w:val="0"/>
      <w:divBdr>
        <w:top w:val="none" w:sz="0" w:space="0" w:color="auto"/>
        <w:left w:val="none" w:sz="0" w:space="0" w:color="auto"/>
        <w:bottom w:val="none" w:sz="0" w:space="0" w:color="auto"/>
        <w:right w:val="none" w:sz="0" w:space="0" w:color="auto"/>
      </w:divBdr>
    </w:div>
    <w:div w:id="20131086">
      <w:bodyDiv w:val="1"/>
      <w:marLeft w:val="0"/>
      <w:marRight w:val="0"/>
      <w:marTop w:val="0"/>
      <w:marBottom w:val="0"/>
      <w:divBdr>
        <w:top w:val="none" w:sz="0" w:space="0" w:color="auto"/>
        <w:left w:val="none" w:sz="0" w:space="0" w:color="auto"/>
        <w:bottom w:val="none" w:sz="0" w:space="0" w:color="auto"/>
        <w:right w:val="none" w:sz="0" w:space="0" w:color="auto"/>
      </w:divBdr>
    </w:div>
    <w:div w:id="20203114">
      <w:bodyDiv w:val="1"/>
      <w:marLeft w:val="0"/>
      <w:marRight w:val="0"/>
      <w:marTop w:val="0"/>
      <w:marBottom w:val="0"/>
      <w:divBdr>
        <w:top w:val="none" w:sz="0" w:space="0" w:color="auto"/>
        <w:left w:val="none" w:sz="0" w:space="0" w:color="auto"/>
        <w:bottom w:val="none" w:sz="0" w:space="0" w:color="auto"/>
        <w:right w:val="none" w:sz="0" w:space="0" w:color="auto"/>
      </w:divBdr>
    </w:div>
    <w:div w:id="20251555">
      <w:bodyDiv w:val="1"/>
      <w:marLeft w:val="0"/>
      <w:marRight w:val="0"/>
      <w:marTop w:val="0"/>
      <w:marBottom w:val="0"/>
      <w:divBdr>
        <w:top w:val="none" w:sz="0" w:space="0" w:color="auto"/>
        <w:left w:val="none" w:sz="0" w:space="0" w:color="auto"/>
        <w:bottom w:val="none" w:sz="0" w:space="0" w:color="auto"/>
        <w:right w:val="none" w:sz="0" w:space="0" w:color="auto"/>
      </w:divBdr>
    </w:div>
    <w:div w:id="20282285">
      <w:bodyDiv w:val="1"/>
      <w:marLeft w:val="0"/>
      <w:marRight w:val="0"/>
      <w:marTop w:val="0"/>
      <w:marBottom w:val="0"/>
      <w:divBdr>
        <w:top w:val="none" w:sz="0" w:space="0" w:color="auto"/>
        <w:left w:val="none" w:sz="0" w:space="0" w:color="auto"/>
        <w:bottom w:val="none" w:sz="0" w:space="0" w:color="auto"/>
        <w:right w:val="none" w:sz="0" w:space="0" w:color="auto"/>
      </w:divBdr>
    </w:div>
    <w:div w:id="20395678">
      <w:bodyDiv w:val="1"/>
      <w:marLeft w:val="0"/>
      <w:marRight w:val="0"/>
      <w:marTop w:val="0"/>
      <w:marBottom w:val="0"/>
      <w:divBdr>
        <w:top w:val="none" w:sz="0" w:space="0" w:color="auto"/>
        <w:left w:val="none" w:sz="0" w:space="0" w:color="auto"/>
        <w:bottom w:val="none" w:sz="0" w:space="0" w:color="auto"/>
        <w:right w:val="none" w:sz="0" w:space="0" w:color="auto"/>
      </w:divBdr>
    </w:div>
    <w:div w:id="20397872">
      <w:bodyDiv w:val="1"/>
      <w:marLeft w:val="0"/>
      <w:marRight w:val="0"/>
      <w:marTop w:val="0"/>
      <w:marBottom w:val="0"/>
      <w:divBdr>
        <w:top w:val="none" w:sz="0" w:space="0" w:color="auto"/>
        <w:left w:val="none" w:sz="0" w:space="0" w:color="auto"/>
        <w:bottom w:val="none" w:sz="0" w:space="0" w:color="auto"/>
        <w:right w:val="none" w:sz="0" w:space="0" w:color="auto"/>
      </w:divBdr>
    </w:div>
    <w:div w:id="20404601">
      <w:bodyDiv w:val="1"/>
      <w:marLeft w:val="0"/>
      <w:marRight w:val="0"/>
      <w:marTop w:val="0"/>
      <w:marBottom w:val="0"/>
      <w:divBdr>
        <w:top w:val="none" w:sz="0" w:space="0" w:color="auto"/>
        <w:left w:val="none" w:sz="0" w:space="0" w:color="auto"/>
        <w:bottom w:val="none" w:sz="0" w:space="0" w:color="auto"/>
        <w:right w:val="none" w:sz="0" w:space="0" w:color="auto"/>
      </w:divBdr>
    </w:div>
    <w:div w:id="20517915">
      <w:bodyDiv w:val="1"/>
      <w:marLeft w:val="0"/>
      <w:marRight w:val="0"/>
      <w:marTop w:val="0"/>
      <w:marBottom w:val="0"/>
      <w:divBdr>
        <w:top w:val="none" w:sz="0" w:space="0" w:color="auto"/>
        <w:left w:val="none" w:sz="0" w:space="0" w:color="auto"/>
        <w:bottom w:val="none" w:sz="0" w:space="0" w:color="auto"/>
        <w:right w:val="none" w:sz="0" w:space="0" w:color="auto"/>
      </w:divBdr>
    </w:div>
    <w:div w:id="20590891">
      <w:bodyDiv w:val="1"/>
      <w:marLeft w:val="0"/>
      <w:marRight w:val="0"/>
      <w:marTop w:val="0"/>
      <w:marBottom w:val="0"/>
      <w:divBdr>
        <w:top w:val="none" w:sz="0" w:space="0" w:color="auto"/>
        <w:left w:val="none" w:sz="0" w:space="0" w:color="auto"/>
        <w:bottom w:val="none" w:sz="0" w:space="0" w:color="auto"/>
        <w:right w:val="none" w:sz="0" w:space="0" w:color="auto"/>
      </w:divBdr>
    </w:div>
    <w:div w:id="20598591">
      <w:bodyDiv w:val="1"/>
      <w:marLeft w:val="0"/>
      <w:marRight w:val="0"/>
      <w:marTop w:val="0"/>
      <w:marBottom w:val="0"/>
      <w:divBdr>
        <w:top w:val="none" w:sz="0" w:space="0" w:color="auto"/>
        <w:left w:val="none" w:sz="0" w:space="0" w:color="auto"/>
        <w:bottom w:val="none" w:sz="0" w:space="0" w:color="auto"/>
        <w:right w:val="none" w:sz="0" w:space="0" w:color="auto"/>
      </w:divBdr>
    </w:div>
    <w:div w:id="20665331">
      <w:bodyDiv w:val="1"/>
      <w:marLeft w:val="0"/>
      <w:marRight w:val="0"/>
      <w:marTop w:val="0"/>
      <w:marBottom w:val="0"/>
      <w:divBdr>
        <w:top w:val="none" w:sz="0" w:space="0" w:color="auto"/>
        <w:left w:val="none" w:sz="0" w:space="0" w:color="auto"/>
        <w:bottom w:val="none" w:sz="0" w:space="0" w:color="auto"/>
        <w:right w:val="none" w:sz="0" w:space="0" w:color="auto"/>
      </w:divBdr>
    </w:div>
    <w:div w:id="20665971">
      <w:bodyDiv w:val="1"/>
      <w:marLeft w:val="0"/>
      <w:marRight w:val="0"/>
      <w:marTop w:val="0"/>
      <w:marBottom w:val="0"/>
      <w:divBdr>
        <w:top w:val="none" w:sz="0" w:space="0" w:color="auto"/>
        <w:left w:val="none" w:sz="0" w:space="0" w:color="auto"/>
        <w:bottom w:val="none" w:sz="0" w:space="0" w:color="auto"/>
        <w:right w:val="none" w:sz="0" w:space="0" w:color="auto"/>
      </w:divBdr>
    </w:div>
    <w:div w:id="21053758">
      <w:bodyDiv w:val="1"/>
      <w:marLeft w:val="0"/>
      <w:marRight w:val="0"/>
      <w:marTop w:val="0"/>
      <w:marBottom w:val="0"/>
      <w:divBdr>
        <w:top w:val="none" w:sz="0" w:space="0" w:color="auto"/>
        <w:left w:val="none" w:sz="0" w:space="0" w:color="auto"/>
        <w:bottom w:val="none" w:sz="0" w:space="0" w:color="auto"/>
        <w:right w:val="none" w:sz="0" w:space="0" w:color="auto"/>
      </w:divBdr>
    </w:div>
    <w:div w:id="21130674">
      <w:bodyDiv w:val="1"/>
      <w:marLeft w:val="0"/>
      <w:marRight w:val="0"/>
      <w:marTop w:val="0"/>
      <w:marBottom w:val="0"/>
      <w:divBdr>
        <w:top w:val="none" w:sz="0" w:space="0" w:color="auto"/>
        <w:left w:val="none" w:sz="0" w:space="0" w:color="auto"/>
        <w:bottom w:val="none" w:sz="0" w:space="0" w:color="auto"/>
        <w:right w:val="none" w:sz="0" w:space="0" w:color="auto"/>
      </w:divBdr>
    </w:div>
    <w:div w:id="21247711">
      <w:bodyDiv w:val="1"/>
      <w:marLeft w:val="0"/>
      <w:marRight w:val="0"/>
      <w:marTop w:val="0"/>
      <w:marBottom w:val="0"/>
      <w:divBdr>
        <w:top w:val="none" w:sz="0" w:space="0" w:color="auto"/>
        <w:left w:val="none" w:sz="0" w:space="0" w:color="auto"/>
        <w:bottom w:val="none" w:sz="0" w:space="0" w:color="auto"/>
        <w:right w:val="none" w:sz="0" w:space="0" w:color="auto"/>
      </w:divBdr>
    </w:div>
    <w:div w:id="21323401">
      <w:bodyDiv w:val="1"/>
      <w:marLeft w:val="0"/>
      <w:marRight w:val="0"/>
      <w:marTop w:val="0"/>
      <w:marBottom w:val="0"/>
      <w:divBdr>
        <w:top w:val="none" w:sz="0" w:space="0" w:color="auto"/>
        <w:left w:val="none" w:sz="0" w:space="0" w:color="auto"/>
        <w:bottom w:val="none" w:sz="0" w:space="0" w:color="auto"/>
        <w:right w:val="none" w:sz="0" w:space="0" w:color="auto"/>
      </w:divBdr>
    </w:div>
    <w:div w:id="21325184">
      <w:bodyDiv w:val="1"/>
      <w:marLeft w:val="0"/>
      <w:marRight w:val="0"/>
      <w:marTop w:val="0"/>
      <w:marBottom w:val="0"/>
      <w:divBdr>
        <w:top w:val="none" w:sz="0" w:space="0" w:color="auto"/>
        <w:left w:val="none" w:sz="0" w:space="0" w:color="auto"/>
        <w:bottom w:val="none" w:sz="0" w:space="0" w:color="auto"/>
        <w:right w:val="none" w:sz="0" w:space="0" w:color="auto"/>
      </w:divBdr>
    </w:div>
    <w:div w:id="21395863">
      <w:bodyDiv w:val="1"/>
      <w:marLeft w:val="0"/>
      <w:marRight w:val="0"/>
      <w:marTop w:val="0"/>
      <w:marBottom w:val="0"/>
      <w:divBdr>
        <w:top w:val="none" w:sz="0" w:space="0" w:color="auto"/>
        <w:left w:val="none" w:sz="0" w:space="0" w:color="auto"/>
        <w:bottom w:val="none" w:sz="0" w:space="0" w:color="auto"/>
        <w:right w:val="none" w:sz="0" w:space="0" w:color="auto"/>
      </w:divBdr>
    </w:div>
    <w:div w:id="21442832">
      <w:bodyDiv w:val="1"/>
      <w:marLeft w:val="0"/>
      <w:marRight w:val="0"/>
      <w:marTop w:val="0"/>
      <w:marBottom w:val="0"/>
      <w:divBdr>
        <w:top w:val="none" w:sz="0" w:space="0" w:color="auto"/>
        <w:left w:val="none" w:sz="0" w:space="0" w:color="auto"/>
        <w:bottom w:val="none" w:sz="0" w:space="0" w:color="auto"/>
        <w:right w:val="none" w:sz="0" w:space="0" w:color="auto"/>
      </w:divBdr>
    </w:div>
    <w:div w:id="21518010">
      <w:bodyDiv w:val="1"/>
      <w:marLeft w:val="0"/>
      <w:marRight w:val="0"/>
      <w:marTop w:val="0"/>
      <w:marBottom w:val="0"/>
      <w:divBdr>
        <w:top w:val="none" w:sz="0" w:space="0" w:color="auto"/>
        <w:left w:val="none" w:sz="0" w:space="0" w:color="auto"/>
        <w:bottom w:val="none" w:sz="0" w:space="0" w:color="auto"/>
        <w:right w:val="none" w:sz="0" w:space="0" w:color="auto"/>
      </w:divBdr>
    </w:div>
    <w:div w:id="21977525">
      <w:bodyDiv w:val="1"/>
      <w:marLeft w:val="0"/>
      <w:marRight w:val="0"/>
      <w:marTop w:val="0"/>
      <w:marBottom w:val="0"/>
      <w:divBdr>
        <w:top w:val="none" w:sz="0" w:space="0" w:color="auto"/>
        <w:left w:val="none" w:sz="0" w:space="0" w:color="auto"/>
        <w:bottom w:val="none" w:sz="0" w:space="0" w:color="auto"/>
        <w:right w:val="none" w:sz="0" w:space="0" w:color="auto"/>
      </w:divBdr>
    </w:div>
    <w:div w:id="22094762">
      <w:bodyDiv w:val="1"/>
      <w:marLeft w:val="0"/>
      <w:marRight w:val="0"/>
      <w:marTop w:val="0"/>
      <w:marBottom w:val="0"/>
      <w:divBdr>
        <w:top w:val="none" w:sz="0" w:space="0" w:color="auto"/>
        <w:left w:val="none" w:sz="0" w:space="0" w:color="auto"/>
        <w:bottom w:val="none" w:sz="0" w:space="0" w:color="auto"/>
        <w:right w:val="none" w:sz="0" w:space="0" w:color="auto"/>
      </w:divBdr>
    </w:div>
    <w:div w:id="22479833">
      <w:bodyDiv w:val="1"/>
      <w:marLeft w:val="0"/>
      <w:marRight w:val="0"/>
      <w:marTop w:val="0"/>
      <w:marBottom w:val="0"/>
      <w:divBdr>
        <w:top w:val="none" w:sz="0" w:space="0" w:color="auto"/>
        <w:left w:val="none" w:sz="0" w:space="0" w:color="auto"/>
        <w:bottom w:val="none" w:sz="0" w:space="0" w:color="auto"/>
        <w:right w:val="none" w:sz="0" w:space="0" w:color="auto"/>
      </w:divBdr>
    </w:div>
    <w:div w:id="22556590">
      <w:bodyDiv w:val="1"/>
      <w:marLeft w:val="0"/>
      <w:marRight w:val="0"/>
      <w:marTop w:val="0"/>
      <w:marBottom w:val="0"/>
      <w:divBdr>
        <w:top w:val="none" w:sz="0" w:space="0" w:color="auto"/>
        <w:left w:val="none" w:sz="0" w:space="0" w:color="auto"/>
        <w:bottom w:val="none" w:sz="0" w:space="0" w:color="auto"/>
        <w:right w:val="none" w:sz="0" w:space="0" w:color="auto"/>
      </w:divBdr>
    </w:div>
    <w:div w:id="22638925">
      <w:bodyDiv w:val="1"/>
      <w:marLeft w:val="0"/>
      <w:marRight w:val="0"/>
      <w:marTop w:val="0"/>
      <w:marBottom w:val="0"/>
      <w:divBdr>
        <w:top w:val="none" w:sz="0" w:space="0" w:color="auto"/>
        <w:left w:val="none" w:sz="0" w:space="0" w:color="auto"/>
        <w:bottom w:val="none" w:sz="0" w:space="0" w:color="auto"/>
        <w:right w:val="none" w:sz="0" w:space="0" w:color="auto"/>
      </w:divBdr>
    </w:div>
    <w:div w:id="22639726">
      <w:bodyDiv w:val="1"/>
      <w:marLeft w:val="0"/>
      <w:marRight w:val="0"/>
      <w:marTop w:val="0"/>
      <w:marBottom w:val="0"/>
      <w:divBdr>
        <w:top w:val="none" w:sz="0" w:space="0" w:color="auto"/>
        <w:left w:val="none" w:sz="0" w:space="0" w:color="auto"/>
        <w:bottom w:val="none" w:sz="0" w:space="0" w:color="auto"/>
        <w:right w:val="none" w:sz="0" w:space="0" w:color="auto"/>
      </w:divBdr>
    </w:div>
    <w:div w:id="22942429">
      <w:bodyDiv w:val="1"/>
      <w:marLeft w:val="0"/>
      <w:marRight w:val="0"/>
      <w:marTop w:val="0"/>
      <w:marBottom w:val="0"/>
      <w:divBdr>
        <w:top w:val="none" w:sz="0" w:space="0" w:color="auto"/>
        <w:left w:val="none" w:sz="0" w:space="0" w:color="auto"/>
        <w:bottom w:val="none" w:sz="0" w:space="0" w:color="auto"/>
        <w:right w:val="none" w:sz="0" w:space="0" w:color="auto"/>
      </w:divBdr>
    </w:div>
    <w:div w:id="22944837">
      <w:bodyDiv w:val="1"/>
      <w:marLeft w:val="0"/>
      <w:marRight w:val="0"/>
      <w:marTop w:val="0"/>
      <w:marBottom w:val="0"/>
      <w:divBdr>
        <w:top w:val="none" w:sz="0" w:space="0" w:color="auto"/>
        <w:left w:val="none" w:sz="0" w:space="0" w:color="auto"/>
        <w:bottom w:val="none" w:sz="0" w:space="0" w:color="auto"/>
        <w:right w:val="none" w:sz="0" w:space="0" w:color="auto"/>
      </w:divBdr>
    </w:div>
    <w:div w:id="23092281">
      <w:bodyDiv w:val="1"/>
      <w:marLeft w:val="0"/>
      <w:marRight w:val="0"/>
      <w:marTop w:val="0"/>
      <w:marBottom w:val="0"/>
      <w:divBdr>
        <w:top w:val="none" w:sz="0" w:space="0" w:color="auto"/>
        <w:left w:val="none" w:sz="0" w:space="0" w:color="auto"/>
        <w:bottom w:val="none" w:sz="0" w:space="0" w:color="auto"/>
        <w:right w:val="none" w:sz="0" w:space="0" w:color="auto"/>
      </w:divBdr>
    </w:div>
    <w:div w:id="23093593">
      <w:bodyDiv w:val="1"/>
      <w:marLeft w:val="0"/>
      <w:marRight w:val="0"/>
      <w:marTop w:val="0"/>
      <w:marBottom w:val="0"/>
      <w:divBdr>
        <w:top w:val="none" w:sz="0" w:space="0" w:color="auto"/>
        <w:left w:val="none" w:sz="0" w:space="0" w:color="auto"/>
        <w:bottom w:val="none" w:sz="0" w:space="0" w:color="auto"/>
        <w:right w:val="none" w:sz="0" w:space="0" w:color="auto"/>
      </w:divBdr>
    </w:div>
    <w:div w:id="23332340">
      <w:bodyDiv w:val="1"/>
      <w:marLeft w:val="0"/>
      <w:marRight w:val="0"/>
      <w:marTop w:val="0"/>
      <w:marBottom w:val="0"/>
      <w:divBdr>
        <w:top w:val="none" w:sz="0" w:space="0" w:color="auto"/>
        <w:left w:val="none" w:sz="0" w:space="0" w:color="auto"/>
        <w:bottom w:val="none" w:sz="0" w:space="0" w:color="auto"/>
        <w:right w:val="none" w:sz="0" w:space="0" w:color="auto"/>
      </w:divBdr>
    </w:div>
    <w:div w:id="23480332">
      <w:bodyDiv w:val="1"/>
      <w:marLeft w:val="0"/>
      <w:marRight w:val="0"/>
      <w:marTop w:val="0"/>
      <w:marBottom w:val="0"/>
      <w:divBdr>
        <w:top w:val="none" w:sz="0" w:space="0" w:color="auto"/>
        <w:left w:val="none" w:sz="0" w:space="0" w:color="auto"/>
        <w:bottom w:val="none" w:sz="0" w:space="0" w:color="auto"/>
        <w:right w:val="none" w:sz="0" w:space="0" w:color="auto"/>
      </w:divBdr>
    </w:div>
    <w:div w:id="23480728">
      <w:bodyDiv w:val="1"/>
      <w:marLeft w:val="0"/>
      <w:marRight w:val="0"/>
      <w:marTop w:val="0"/>
      <w:marBottom w:val="0"/>
      <w:divBdr>
        <w:top w:val="none" w:sz="0" w:space="0" w:color="auto"/>
        <w:left w:val="none" w:sz="0" w:space="0" w:color="auto"/>
        <w:bottom w:val="none" w:sz="0" w:space="0" w:color="auto"/>
        <w:right w:val="none" w:sz="0" w:space="0" w:color="auto"/>
      </w:divBdr>
    </w:div>
    <w:div w:id="23482036">
      <w:bodyDiv w:val="1"/>
      <w:marLeft w:val="0"/>
      <w:marRight w:val="0"/>
      <w:marTop w:val="0"/>
      <w:marBottom w:val="0"/>
      <w:divBdr>
        <w:top w:val="none" w:sz="0" w:space="0" w:color="auto"/>
        <w:left w:val="none" w:sz="0" w:space="0" w:color="auto"/>
        <w:bottom w:val="none" w:sz="0" w:space="0" w:color="auto"/>
        <w:right w:val="none" w:sz="0" w:space="0" w:color="auto"/>
      </w:divBdr>
    </w:div>
    <w:div w:id="23485565">
      <w:bodyDiv w:val="1"/>
      <w:marLeft w:val="0"/>
      <w:marRight w:val="0"/>
      <w:marTop w:val="0"/>
      <w:marBottom w:val="0"/>
      <w:divBdr>
        <w:top w:val="none" w:sz="0" w:space="0" w:color="auto"/>
        <w:left w:val="none" w:sz="0" w:space="0" w:color="auto"/>
        <w:bottom w:val="none" w:sz="0" w:space="0" w:color="auto"/>
        <w:right w:val="none" w:sz="0" w:space="0" w:color="auto"/>
      </w:divBdr>
    </w:div>
    <w:div w:id="23557177">
      <w:bodyDiv w:val="1"/>
      <w:marLeft w:val="0"/>
      <w:marRight w:val="0"/>
      <w:marTop w:val="0"/>
      <w:marBottom w:val="0"/>
      <w:divBdr>
        <w:top w:val="none" w:sz="0" w:space="0" w:color="auto"/>
        <w:left w:val="none" w:sz="0" w:space="0" w:color="auto"/>
        <w:bottom w:val="none" w:sz="0" w:space="0" w:color="auto"/>
        <w:right w:val="none" w:sz="0" w:space="0" w:color="auto"/>
      </w:divBdr>
    </w:div>
    <w:div w:id="23558738">
      <w:bodyDiv w:val="1"/>
      <w:marLeft w:val="0"/>
      <w:marRight w:val="0"/>
      <w:marTop w:val="0"/>
      <w:marBottom w:val="0"/>
      <w:divBdr>
        <w:top w:val="none" w:sz="0" w:space="0" w:color="auto"/>
        <w:left w:val="none" w:sz="0" w:space="0" w:color="auto"/>
        <w:bottom w:val="none" w:sz="0" w:space="0" w:color="auto"/>
        <w:right w:val="none" w:sz="0" w:space="0" w:color="auto"/>
      </w:divBdr>
    </w:div>
    <w:div w:id="23792671">
      <w:bodyDiv w:val="1"/>
      <w:marLeft w:val="0"/>
      <w:marRight w:val="0"/>
      <w:marTop w:val="0"/>
      <w:marBottom w:val="0"/>
      <w:divBdr>
        <w:top w:val="none" w:sz="0" w:space="0" w:color="auto"/>
        <w:left w:val="none" w:sz="0" w:space="0" w:color="auto"/>
        <w:bottom w:val="none" w:sz="0" w:space="0" w:color="auto"/>
        <w:right w:val="none" w:sz="0" w:space="0" w:color="auto"/>
      </w:divBdr>
    </w:div>
    <w:div w:id="23796732">
      <w:bodyDiv w:val="1"/>
      <w:marLeft w:val="0"/>
      <w:marRight w:val="0"/>
      <w:marTop w:val="0"/>
      <w:marBottom w:val="0"/>
      <w:divBdr>
        <w:top w:val="none" w:sz="0" w:space="0" w:color="auto"/>
        <w:left w:val="none" w:sz="0" w:space="0" w:color="auto"/>
        <w:bottom w:val="none" w:sz="0" w:space="0" w:color="auto"/>
        <w:right w:val="none" w:sz="0" w:space="0" w:color="auto"/>
      </w:divBdr>
    </w:div>
    <w:div w:id="23946715">
      <w:bodyDiv w:val="1"/>
      <w:marLeft w:val="0"/>
      <w:marRight w:val="0"/>
      <w:marTop w:val="0"/>
      <w:marBottom w:val="0"/>
      <w:divBdr>
        <w:top w:val="none" w:sz="0" w:space="0" w:color="auto"/>
        <w:left w:val="none" w:sz="0" w:space="0" w:color="auto"/>
        <w:bottom w:val="none" w:sz="0" w:space="0" w:color="auto"/>
        <w:right w:val="none" w:sz="0" w:space="0" w:color="auto"/>
      </w:divBdr>
    </w:div>
    <w:div w:id="24135799">
      <w:bodyDiv w:val="1"/>
      <w:marLeft w:val="0"/>
      <w:marRight w:val="0"/>
      <w:marTop w:val="0"/>
      <w:marBottom w:val="0"/>
      <w:divBdr>
        <w:top w:val="none" w:sz="0" w:space="0" w:color="auto"/>
        <w:left w:val="none" w:sz="0" w:space="0" w:color="auto"/>
        <w:bottom w:val="none" w:sz="0" w:space="0" w:color="auto"/>
        <w:right w:val="none" w:sz="0" w:space="0" w:color="auto"/>
      </w:divBdr>
    </w:div>
    <w:div w:id="24136835">
      <w:bodyDiv w:val="1"/>
      <w:marLeft w:val="0"/>
      <w:marRight w:val="0"/>
      <w:marTop w:val="0"/>
      <w:marBottom w:val="0"/>
      <w:divBdr>
        <w:top w:val="none" w:sz="0" w:space="0" w:color="auto"/>
        <w:left w:val="none" w:sz="0" w:space="0" w:color="auto"/>
        <w:bottom w:val="none" w:sz="0" w:space="0" w:color="auto"/>
        <w:right w:val="none" w:sz="0" w:space="0" w:color="auto"/>
      </w:divBdr>
    </w:div>
    <w:div w:id="24138769">
      <w:bodyDiv w:val="1"/>
      <w:marLeft w:val="0"/>
      <w:marRight w:val="0"/>
      <w:marTop w:val="0"/>
      <w:marBottom w:val="0"/>
      <w:divBdr>
        <w:top w:val="none" w:sz="0" w:space="0" w:color="auto"/>
        <w:left w:val="none" w:sz="0" w:space="0" w:color="auto"/>
        <w:bottom w:val="none" w:sz="0" w:space="0" w:color="auto"/>
        <w:right w:val="none" w:sz="0" w:space="0" w:color="auto"/>
      </w:divBdr>
    </w:div>
    <w:div w:id="24139839">
      <w:bodyDiv w:val="1"/>
      <w:marLeft w:val="0"/>
      <w:marRight w:val="0"/>
      <w:marTop w:val="0"/>
      <w:marBottom w:val="0"/>
      <w:divBdr>
        <w:top w:val="none" w:sz="0" w:space="0" w:color="auto"/>
        <w:left w:val="none" w:sz="0" w:space="0" w:color="auto"/>
        <w:bottom w:val="none" w:sz="0" w:space="0" w:color="auto"/>
        <w:right w:val="none" w:sz="0" w:space="0" w:color="auto"/>
      </w:divBdr>
    </w:div>
    <w:div w:id="24253015">
      <w:bodyDiv w:val="1"/>
      <w:marLeft w:val="0"/>
      <w:marRight w:val="0"/>
      <w:marTop w:val="0"/>
      <w:marBottom w:val="0"/>
      <w:divBdr>
        <w:top w:val="none" w:sz="0" w:space="0" w:color="auto"/>
        <w:left w:val="none" w:sz="0" w:space="0" w:color="auto"/>
        <w:bottom w:val="none" w:sz="0" w:space="0" w:color="auto"/>
        <w:right w:val="none" w:sz="0" w:space="0" w:color="auto"/>
      </w:divBdr>
    </w:div>
    <w:div w:id="24253319">
      <w:bodyDiv w:val="1"/>
      <w:marLeft w:val="0"/>
      <w:marRight w:val="0"/>
      <w:marTop w:val="0"/>
      <w:marBottom w:val="0"/>
      <w:divBdr>
        <w:top w:val="none" w:sz="0" w:space="0" w:color="auto"/>
        <w:left w:val="none" w:sz="0" w:space="0" w:color="auto"/>
        <w:bottom w:val="none" w:sz="0" w:space="0" w:color="auto"/>
        <w:right w:val="none" w:sz="0" w:space="0" w:color="auto"/>
      </w:divBdr>
    </w:div>
    <w:div w:id="24404894">
      <w:bodyDiv w:val="1"/>
      <w:marLeft w:val="0"/>
      <w:marRight w:val="0"/>
      <w:marTop w:val="0"/>
      <w:marBottom w:val="0"/>
      <w:divBdr>
        <w:top w:val="none" w:sz="0" w:space="0" w:color="auto"/>
        <w:left w:val="none" w:sz="0" w:space="0" w:color="auto"/>
        <w:bottom w:val="none" w:sz="0" w:space="0" w:color="auto"/>
        <w:right w:val="none" w:sz="0" w:space="0" w:color="auto"/>
      </w:divBdr>
    </w:div>
    <w:div w:id="24406077">
      <w:bodyDiv w:val="1"/>
      <w:marLeft w:val="0"/>
      <w:marRight w:val="0"/>
      <w:marTop w:val="0"/>
      <w:marBottom w:val="0"/>
      <w:divBdr>
        <w:top w:val="none" w:sz="0" w:space="0" w:color="auto"/>
        <w:left w:val="none" w:sz="0" w:space="0" w:color="auto"/>
        <w:bottom w:val="none" w:sz="0" w:space="0" w:color="auto"/>
        <w:right w:val="none" w:sz="0" w:space="0" w:color="auto"/>
      </w:divBdr>
    </w:div>
    <w:div w:id="24715643">
      <w:bodyDiv w:val="1"/>
      <w:marLeft w:val="0"/>
      <w:marRight w:val="0"/>
      <w:marTop w:val="0"/>
      <w:marBottom w:val="0"/>
      <w:divBdr>
        <w:top w:val="none" w:sz="0" w:space="0" w:color="auto"/>
        <w:left w:val="none" w:sz="0" w:space="0" w:color="auto"/>
        <w:bottom w:val="none" w:sz="0" w:space="0" w:color="auto"/>
        <w:right w:val="none" w:sz="0" w:space="0" w:color="auto"/>
      </w:divBdr>
    </w:div>
    <w:div w:id="24864628">
      <w:bodyDiv w:val="1"/>
      <w:marLeft w:val="0"/>
      <w:marRight w:val="0"/>
      <w:marTop w:val="0"/>
      <w:marBottom w:val="0"/>
      <w:divBdr>
        <w:top w:val="none" w:sz="0" w:space="0" w:color="auto"/>
        <w:left w:val="none" w:sz="0" w:space="0" w:color="auto"/>
        <w:bottom w:val="none" w:sz="0" w:space="0" w:color="auto"/>
        <w:right w:val="none" w:sz="0" w:space="0" w:color="auto"/>
      </w:divBdr>
    </w:div>
    <w:div w:id="24987925">
      <w:bodyDiv w:val="1"/>
      <w:marLeft w:val="0"/>
      <w:marRight w:val="0"/>
      <w:marTop w:val="0"/>
      <w:marBottom w:val="0"/>
      <w:divBdr>
        <w:top w:val="none" w:sz="0" w:space="0" w:color="auto"/>
        <w:left w:val="none" w:sz="0" w:space="0" w:color="auto"/>
        <w:bottom w:val="none" w:sz="0" w:space="0" w:color="auto"/>
        <w:right w:val="none" w:sz="0" w:space="0" w:color="auto"/>
      </w:divBdr>
    </w:div>
    <w:div w:id="25058550">
      <w:bodyDiv w:val="1"/>
      <w:marLeft w:val="0"/>
      <w:marRight w:val="0"/>
      <w:marTop w:val="0"/>
      <w:marBottom w:val="0"/>
      <w:divBdr>
        <w:top w:val="none" w:sz="0" w:space="0" w:color="auto"/>
        <w:left w:val="none" w:sz="0" w:space="0" w:color="auto"/>
        <w:bottom w:val="none" w:sz="0" w:space="0" w:color="auto"/>
        <w:right w:val="none" w:sz="0" w:space="0" w:color="auto"/>
      </w:divBdr>
    </w:div>
    <w:div w:id="25177671">
      <w:bodyDiv w:val="1"/>
      <w:marLeft w:val="0"/>
      <w:marRight w:val="0"/>
      <w:marTop w:val="0"/>
      <w:marBottom w:val="0"/>
      <w:divBdr>
        <w:top w:val="none" w:sz="0" w:space="0" w:color="auto"/>
        <w:left w:val="none" w:sz="0" w:space="0" w:color="auto"/>
        <w:bottom w:val="none" w:sz="0" w:space="0" w:color="auto"/>
        <w:right w:val="none" w:sz="0" w:space="0" w:color="auto"/>
      </w:divBdr>
    </w:div>
    <w:div w:id="25181741">
      <w:bodyDiv w:val="1"/>
      <w:marLeft w:val="0"/>
      <w:marRight w:val="0"/>
      <w:marTop w:val="0"/>
      <w:marBottom w:val="0"/>
      <w:divBdr>
        <w:top w:val="none" w:sz="0" w:space="0" w:color="auto"/>
        <w:left w:val="none" w:sz="0" w:space="0" w:color="auto"/>
        <w:bottom w:val="none" w:sz="0" w:space="0" w:color="auto"/>
        <w:right w:val="none" w:sz="0" w:space="0" w:color="auto"/>
      </w:divBdr>
    </w:div>
    <w:div w:id="25570410">
      <w:bodyDiv w:val="1"/>
      <w:marLeft w:val="0"/>
      <w:marRight w:val="0"/>
      <w:marTop w:val="0"/>
      <w:marBottom w:val="0"/>
      <w:divBdr>
        <w:top w:val="none" w:sz="0" w:space="0" w:color="auto"/>
        <w:left w:val="none" w:sz="0" w:space="0" w:color="auto"/>
        <w:bottom w:val="none" w:sz="0" w:space="0" w:color="auto"/>
        <w:right w:val="none" w:sz="0" w:space="0" w:color="auto"/>
      </w:divBdr>
    </w:div>
    <w:div w:id="25716267">
      <w:bodyDiv w:val="1"/>
      <w:marLeft w:val="0"/>
      <w:marRight w:val="0"/>
      <w:marTop w:val="0"/>
      <w:marBottom w:val="0"/>
      <w:divBdr>
        <w:top w:val="none" w:sz="0" w:space="0" w:color="auto"/>
        <w:left w:val="none" w:sz="0" w:space="0" w:color="auto"/>
        <w:bottom w:val="none" w:sz="0" w:space="0" w:color="auto"/>
        <w:right w:val="none" w:sz="0" w:space="0" w:color="auto"/>
      </w:divBdr>
    </w:div>
    <w:div w:id="25836659">
      <w:bodyDiv w:val="1"/>
      <w:marLeft w:val="0"/>
      <w:marRight w:val="0"/>
      <w:marTop w:val="0"/>
      <w:marBottom w:val="0"/>
      <w:divBdr>
        <w:top w:val="none" w:sz="0" w:space="0" w:color="auto"/>
        <w:left w:val="none" w:sz="0" w:space="0" w:color="auto"/>
        <w:bottom w:val="none" w:sz="0" w:space="0" w:color="auto"/>
        <w:right w:val="none" w:sz="0" w:space="0" w:color="auto"/>
      </w:divBdr>
    </w:div>
    <w:div w:id="26180648">
      <w:bodyDiv w:val="1"/>
      <w:marLeft w:val="0"/>
      <w:marRight w:val="0"/>
      <w:marTop w:val="0"/>
      <w:marBottom w:val="0"/>
      <w:divBdr>
        <w:top w:val="none" w:sz="0" w:space="0" w:color="auto"/>
        <w:left w:val="none" w:sz="0" w:space="0" w:color="auto"/>
        <w:bottom w:val="none" w:sz="0" w:space="0" w:color="auto"/>
        <w:right w:val="none" w:sz="0" w:space="0" w:color="auto"/>
      </w:divBdr>
    </w:div>
    <w:div w:id="26227118">
      <w:bodyDiv w:val="1"/>
      <w:marLeft w:val="0"/>
      <w:marRight w:val="0"/>
      <w:marTop w:val="0"/>
      <w:marBottom w:val="0"/>
      <w:divBdr>
        <w:top w:val="none" w:sz="0" w:space="0" w:color="auto"/>
        <w:left w:val="none" w:sz="0" w:space="0" w:color="auto"/>
        <w:bottom w:val="none" w:sz="0" w:space="0" w:color="auto"/>
        <w:right w:val="none" w:sz="0" w:space="0" w:color="auto"/>
      </w:divBdr>
    </w:div>
    <w:div w:id="26371896">
      <w:bodyDiv w:val="1"/>
      <w:marLeft w:val="0"/>
      <w:marRight w:val="0"/>
      <w:marTop w:val="0"/>
      <w:marBottom w:val="0"/>
      <w:divBdr>
        <w:top w:val="none" w:sz="0" w:space="0" w:color="auto"/>
        <w:left w:val="none" w:sz="0" w:space="0" w:color="auto"/>
        <w:bottom w:val="none" w:sz="0" w:space="0" w:color="auto"/>
        <w:right w:val="none" w:sz="0" w:space="0" w:color="auto"/>
      </w:divBdr>
    </w:div>
    <w:div w:id="26570205">
      <w:bodyDiv w:val="1"/>
      <w:marLeft w:val="0"/>
      <w:marRight w:val="0"/>
      <w:marTop w:val="0"/>
      <w:marBottom w:val="0"/>
      <w:divBdr>
        <w:top w:val="none" w:sz="0" w:space="0" w:color="auto"/>
        <w:left w:val="none" w:sz="0" w:space="0" w:color="auto"/>
        <w:bottom w:val="none" w:sz="0" w:space="0" w:color="auto"/>
        <w:right w:val="none" w:sz="0" w:space="0" w:color="auto"/>
      </w:divBdr>
    </w:div>
    <w:div w:id="26610605">
      <w:bodyDiv w:val="1"/>
      <w:marLeft w:val="0"/>
      <w:marRight w:val="0"/>
      <w:marTop w:val="0"/>
      <w:marBottom w:val="0"/>
      <w:divBdr>
        <w:top w:val="none" w:sz="0" w:space="0" w:color="auto"/>
        <w:left w:val="none" w:sz="0" w:space="0" w:color="auto"/>
        <w:bottom w:val="none" w:sz="0" w:space="0" w:color="auto"/>
        <w:right w:val="none" w:sz="0" w:space="0" w:color="auto"/>
      </w:divBdr>
    </w:div>
    <w:div w:id="26759318">
      <w:bodyDiv w:val="1"/>
      <w:marLeft w:val="0"/>
      <w:marRight w:val="0"/>
      <w:marTop w:val="0"/>
      <w:marBottom w:val="0"/>
      <w:divBdr>
        <w:top w:val="none" w:sz="0" w:space="0" w:color="auto"/>
        <w:left w:val="none" w:sz="0" w:space="0" w:color="auto"/>
        <w:bottom w:val="none" w:sz="0" w:space="0" w:color="auto"/>
        <w:right w:val="none" w:sz="0" w:space="0" w:color="auto"/>
      </w:divBdr>
    </w:div>
    <w:div w:id="27031976">
      <w:bodyDiv w:val="1"/>
      <w:marLeft w:val="0"/>
      <w:marRight w:val="0"/>
      <w:marTop w:val="0"/>
      <w:marBottom w:val="0"/>
      <w:divBdr>
        <w:top w:val="none" w:sz="0" w:space="0" w:color="auto"/>
        <w:left w:val="none" w:sz="0" w:space="0" w:color="auto"/>
        <w:bottom w:val="none" w:sz="0" w:space="0" w:color="auto"/>
        <w:right w:val="none" w:sz="0" w:space="0" w:color="auto"/>
      </w:divBdr>
    </w:div>
    <w:div w:id="27150376">
      <w:bodyDiv w:val="1"/>
      <w:marLeft w:val="0"/>
      <w:marRight w:val="0"/>
      <w:marTop w:val="0"/>
      <w:marBottom w:val="0"/>
      <w:divBdr>
        <w:top w:val="none" w:sz="0" w:space="0" w:color="auto"/>
        <w:left w:val="none" w:sz="0" w:space="0" w:color="auto"/>
        <w:bottom w:val="none" w:sz="0" w:space="0" w:color="auto"/>
        <w:right w:val="none" w:sz="0" w:space="0" w:color="auto"/>
      </w:divBdr>
    </w:div>
    <w:div w:id="27292576">
      <w:bodyDiv w:val="1"/>
      <w:marLeft w:val="0"/>
      <w:marRight w:val="0"/>
      <w:marTop w:val="0"/>
      <w:marBottom w:val="0"/>
      <w:divBdr>
        <w:top w:val="none" w:sz="0" w:space="0" w:color="auto"/>
        <w:left w:val="none" w:sz="0" w:space="0" w:color="auto"/>
        <w:bottom w:val="none" w:sz="0" w:space="0" w:color="auto"/>
        <w:right w:val="none" w:sz="0" w:space="0" w:color="auto"/>
      </w:divBdr>
    </w:div>
    <w:div w:id="27725237">
      <w:bodyDiv w:val="1"/>
      <w:marLeft w:val="0"/>
      <w:marRight w:val="0"/>
      <w:marTop w:val="0"/>
      <w:marBottom w:val="0"/>
      <w:divBdr>
        <w:top w:val="none" w:sz="0" w:space="0" w:color="auto"/>
        <w:left w:val="none" w:sz="0" w:space="0" w:color="auto"/>
        <w:bottom w:val="none" w:sz="0" w:space="0" w:color="auto"/>
        <w:right w:val="none" w:sz="0" w:space="0" w:color="auto"/>
      </w:divBdr>
    </w:div>
    <w:div w:id="27875814">
      <w:bodyDiv w:val="1"/>
      <w:marLeft w:val="0"/>
      <w:marRight w:val="0"/>
      <w:marTop w:val="0"/>
      <w:marBottom w:val="0"/>
      <w:divBdr>
        <w:top w:val="none" w:sz="0" w:space="0" w:color="auto"/>
        <w:left w:val="none" w:sz="0" w:space="0" w:color="auto"/>
        <w:bottom w:val="none" w:sz="0" w:space="0" w:color="auto"/>
        <w:right w:val="none" w:sz="0" w:space="0" w:color="auto"/>
      </w:divBdr>
    </w:div>
    <w:div w:id="28073668">
      <w:bodyDiv w:val="1"/>
      <w:marLeft w:val="0"/>
      <w:marRight w:val="0"/>
      <w:marTop w:val="0"/>
      <w:marBottom w:val="0"/>
      <w:divBdr>
        <w:top w:val="none" w:sz="0" w:space="0" w:color="auto"/>
        <w:left w:val="none" w:sz="0" w:space="0" w:color="auto"/>
        <w:bottom w:val="none" w:sz="0" w:space="0" w:color="auto"/>
        <w:right w:val="none" w:sz="0" w:space="0" w:color="auto"/>
      </w:divBdr>
    </w:div>
    <w:div w:id="28334850">
      <w:bodyDiv w:val="1"/>
      <w:marLeft w:val="0"/>
      <w:marRight w:val="0"/>
      <w:marTop w:val="0"/>
      <w:marBottom w:val="0"/>
      <w:divBdr>
        <w:top w:val="none" w:sz="0" w:space="0" w:color="auto"/>
        <w:left w:val="none" w:sz="0" w:space="0" w:color="auto"/>
        <w:bottom w:val="none" w:sz="0" w:space="0" w:color="auto"/>
        <w:right w:val="none" w:sz="0" w:space="0" w:color="auto"/>
      </w:divBdr>
    </w:div>
    <w:div w:id="28649568">
      <w:bodyDiv w:val="1"/>
      <w:marLeft w:val="0"/>
      <w:marRight w:val="0"/>
      <w:marTop w:val="0"/>
      <w:marBottom w:val="0"/>
      <w:divBdr>
        <w:top w:val="none" w:sz="0" w:space="0" w:color="auto"/>
        <w:left w:val="none" w:sz="0" w:space="0" w:color="auto"/>
        <w:bottom w:val="none" w:sz="0" w:space="0" w:color="auto"/>
        <w:right w:val="none" w:sz="0" w:space="0" w:color="auto"/>
      </w:divBdr>
    </w:div>
    <w:div w:id="29309349">
      <w:bodyDiv w:val="1"/>
      <w:marLeft w:val="0"/>
      <w:marRight w:val="0"/>
      <w:marTop w:val="0"/>
      <w:marBottom w:val="0"/>
      <w:divBdr>
        <w:top w:val="none" w:sz="0" w:space="0" w:color="auto"/>
        <w:left w:val="none" w:sz="0" w:space="0" w:color="auto"/>
        <w:bottom w:val="none" w:sz="0" w:space="0" w:color="auto"/>
        <w:right w:val="none" w:sz="0" w:space="0" w:color="auto"/>
      </w:divBdr>
    </w:div>
    <w:div w:id="29310545">
      <w:bodyDiv w:val="1"/>
      <w:marLeft w:val="0"/>
      <w:marRight w:val="0"/>
      <w:marTop w:val="0"/>
      <w:marBottom w:val="0"/>
      <w:divBdr>
        <w:top w:val="none" w:sz="0" w:space="0" w:color="auto"/>
        <w:left w:val="none" w:sz="0" w:space="0" w:color="auto"/>
        <w:bottom w:val="none" w:sz="0" w:space="0" w:color="auto"/>
        <w:right w:val="none" w:sz="0" w:space="0" w:color="auto"/>
      </w:divBdr>
    </w:div>
    <w:div w:id="29496194">
      <w:bodyDiv w:val="1"/>
      <w:marLeft w:val="0"/>
      <w:marRight w:val="0"/>
      <w:marTop w:val="0"/>
      <w:marBottom w:val="0"/>
      <w:divBdr>
        <w:top w:val="none" w:sz="0" w:space="0" w:color="auto"/>
        <w:left w:val="none" w:sz="0" w:space="0" w:color="auto"/>
        <w:bottom w:val="none" w:sz="0" w:space="0" w:color="auto"/>
        <w:right w:val="none" w:sz="0" w:space="0" w:color="auto"/>
      </w:divBdr>
    </w:div>
    <w:div w:id="29501107">
      <w:bodyDiv w:val="1"/>
      <w:marLeft w:val="0"/>
      <w:marRight w:val="0"/>
      <w:marTop w:val="0"/>
      <w:marBottom w:val="0"/>
      <w:divBdr>
        <w:top w:val="none" w:sz="0" w:space="0" w:color="auto"/>
        <w:left w:val="none" w:sz="0" w:space="0" w:color="auto"/>
        <w:bottom w:val="none" w:sz="0" w:space="0" w:color="auto"/>
        <w:right w:val="none" w:sz="0" w:space="0" w:color="auto"/>
      </w:divBdr>
    </w:div>
    <w:div w:id="30032703">
      <w:bodyDiv w:val="1"/>
      <w:marLeft w:val="0"/>
      <w:marRight w:val="0"/>
      <w:marTop w:val="0"/>
      <w:marBottom w:val="0"/>
      <w:divBdr>
        <w:top w:val="none" w:sz="0" w:space="0" w:color="auto"/>
        <w:left w:val="none" w:sz="0" w:space="0" w:color="auto"/>
        <w:bottom w:val="none" w:sz="0" w:space="0" w:color="auto"/>
        <w:right w:val="none" w:sz="0" w:space="0" w:color="auto"/>
      </w:divBdr>
    </w:div>
    <w:div w:id="30157858">
      <w:bodyDiv w:val="1"/>
      <w:marLeft w:val="0"/>
      <w:marRight w:val="0"/>
      <w:marTop w:val="0"/>
      <w:marBottom w:val="0"/>
      <w:divBdr>
        <w:top w:val="none" w:sz="0" w:space="0" w:color="auto"/>
        <w:left w:val="none" w:sz="0" w:space="0" w:color="auto"/>
        <w:bottom w:val="none" w:sz="0" w:space="0" w:color="auto"/>
        <w:right w:val="none" w:sz="0" w:space="0" w:color="auto"/>
      </w:divBdr>
    </w:div>
    <w:div w:id="30228276">
      <w:bodyDiv w:val="1"/>
      <w:marLeft w:val="0"/>
      <w:marRight w:val="0"/>
      <w:marTop w:val="0"/>
      <w:marBottom w:val="0"/>
      <w:divBdr>
        <w:top w:val="none" w:sz="0" w:space="0" w:color="auto"/>
        <w:left w:val="none" w:sz="0" w:space="0" w:color="auto"/>
        <w:bottom w:val="none" w:sz="0" w:space="0" w:color="auto"/>
        <w:right w:val="none" w:sz="0" w:space="0" w:color="auto"/>
      </w:divBdr>
    </w:div>
    <w:div w:id="30229143">
      <w:bodyDiv w:val="1"/>
      <w:marLeft w:val="0"/>
      <w:marRight w:val="0"/>
      <w:marTop w:val="0"/>
      <w:marBottom w:val="0"/>
      <w:divBdr>
        <w:top w:val="none" w:sz="0" w:space="0" w:color="auto"/>
        <w:left w:val="none" w:sz="0" w:space="0" w:color="auto"/>
        <w:bottom w:val="none" w:sz="0" w:space="0" w:color="auto"/>
        <w:right w:val="none" w:sz="0" w:space="0" w:color="auto"/>
      </w:divBdr>
    </w:div>
    <w:div w:id="30305991">
      <w:bodyDiv w:val="1"/>
      <w:marLeft w:val="0"/>
      <w:marRight w:val="0"/>
      <w:marTop w:val="0"/>
      <w:marBottom w:val="0"/>
      <w:divBdr>
        <w:top w:val="none" w:sz="0" w:space="0" w:color="auto"/>
        <w:left w:val="none" w:sz="0" w:space="0" w:color="auto"/>
        <w:bottom w:val="none" w:sz="0" w:space="0" w:color="auto"/>
        <w:right w:val="none" w:sz="0" w:space="0" w:color="auto"/>
      </w:divBdr>
    </w:div>
    <w:div w:id="30426904">
      <w:bodyDiv w:val="1"/>
      <w:marLeft w:val="0"/>
      <w:marRight w:val="0"/>
      <w:marTop w:val="0"/>
      <w:marBottom w:val="0"/>
      <w:divBdr>
        <w:top w:val="none" w:sz="0" w:space="0" w:color="auto"/>
        <w:left w:val="none" w:sz="0" w:space="0" w:color="auto"/>
        <w:bottom w:val="none" w:sz="0" w:space="0" w:color="auto"/>
        <w:right w:val="none" w:sz="0" w:space="0" w:color="auto"/>
      </w:divBdr>
    </w:div>
    <w:div w:id="30497134">
      <w:bodyDiv w:val="1"/>
      <w:marLeft w:val="0"/>
      <w:marRight w:val="0"/>
      <w:marTop w:val="0"/>
      <w:marBottom w:val="0"/>
      <w:divBdr>
        <w:top w:val="none" w:sz="0" w:space="0" w:color="auto"/>
        <w:left w:val="none" w:sz="0" w:space="0" w:color="auto"/>
        <w:bottom w:val="none" w:sz="0" w:space="0" w:color="auto"/>
        <w:right w:val="none" w:sz="0" w:space="0" w:color="auto"/>
      </w:divBdr>
    </w:div>
    <w:div w:id="30500796">
      <w:bodyDiv w:val="1"/>
      <w:marLeft w:val="0"/>
      <w:marRight w:val="0"/>
      <w:marTop w:val="0"/>
      <w:marBottom w:val="0"/>
      <w:divBdr>
        <w:top w:val="none" w:sz="0" w:space="0" w:color="auto"/>
        <w:left w:val="none" w:sz="0" w:space="0" w:color="auto"/>
        <w:bottom w:val="none" w:sz="0" w:space="0" w:color="auto"/>
        <w:right w:val="none" w:sz="0" w:space="0" w:color="auto"/>
      </w:divBdr>
    </w:div>
    <w:div w:id="30569379">
      <w:bodyDiv w:val="1"/>
      <w:marLeft w:val="0"/>
      <w:marRight w:val="0"/>
      <w:marTop w:val="0"/>
      <w:marBottom w:val="0"/>
      <w:divBdr>
        <w:top w:val="none" w:sz="0" w:space="0" w:color="auto"/>
        <w:left w:val="none" w:sz="0" w:space="0" w:color="auto"/>
        <w:bottom w:val="none" w:sz="0" w:space="0" w:color="auto"/>
        <w:right w:val="none" w:sz="0" w:space="0" w:color="auto"/>
      </w:divBdr>
    </w:div>
    <w:div w:id="30764293">
      <w:bodyDiv w:val="1"/>
      <w:marLeft w:val="0"/>
      <w:marRight w:val="0"/>
      <w:marTop w:val="0"/>
      <w:marBottom w:val="0"/>
      <w:divBdr>
        <w:top w:val="none" w:sz="0" w:space="0" w:color="auto"/>
        <w:left w:val="none" w:sz="0" w:space="0" w:color="auto"/>
        <w:bottom w:val="none" w:sz="0" w:space="0" w:color="auto"/>
        <w:right w:val="none" w:sz="0" w:space="0" w:color="auto"/>
      </w:divBdr>
    </w:div>
    <w:div w:id="30880742">
      <w:bodyDiv w:val="1"/>
      <w:marLeft w:val="0"/>
      <w:marRight w:val="0"/>
      <w:marTop w:val="0"/>
      <w:marBottom w:val="0"/>
      <w:divBdr>
        <w:top w:val="none" w:sz="0" w:space="0" w:color="auto"/>
        <w:left w:val="none" w:sz="0" w:space="0" w:color="auto"/>
        <w:bottom w:val="none" w:sz="0" w:space="0" w:color="auto"/>
        <w:right w:val="none" w:sz="0" w:space="0" w:color="auto"/>
      </w:divBdr>
    </w:div>
    <w:div w:id="31075015">
      <w:bodyDiv w:val="1"/>
      <w:marLeft w:val="0"/>
      <w:marRight w:val="0"/>
      <w:marTop w:val="0"/>
      <w:marBottom w:val="0"/>
      <w:divBdr>
        <w:top w:val="none" w:sz="0" w:space="0" w:color="auto"/>
        <w:left w:val="none" w:sz="0" w:space="0" w:color="auto"/>
        <w:bottom w:val="none" w:sz="0" w:space="0" w:color="auto"/>
        <w:right w:val="none" w:sz="0" w:space="0" w:color="auto"/>
      </w:divBdr>
    </w:div>
    <w:div w:id="31079330">
      <w:bodyDiv w:val="1"/>
      <w:marLeft w:val="0"/>
      <w:marRight w:val="0"/>
      <w:marTop w:val="0"/>
      <w:marBottom w:val="0"/>
      <w:divBdr>
        <w:top w:val="none" w:sz="0" w:space="0" w:color="auto"/>
        <w:left w:val="none" w:sz="0" w:space="0" w:color="auto"/>
        <w:bottom w:val="none" w:sz="0" w:space="0" w:color="auto"/>
        <w:right w:val="none" w:sz="0" w:space="0" w:color="auto"/>
      </w:divBdr>
    </w:div>
    <w:div w:id="31156211">
      <w:bodyDiv w:val="1"/>
      <w:marLeft w:val="0"/>
      <w:marRight w:val="0"/>
      <w:marTop w:val="0"/>
      <w:marBottom w:val="0"/>
      <w:divBdr>
        <w:top w:val="none" w:sz="0" w:space="0" w:color="auto"/>
        <w:left w:val="none" w:sz="0" w:space="0" w:color="auto"/>
        <w:bottom w:val="none" w:sz="0" w:space="0" w:color="auto"/>
        <w:right w:val="none" w:sz="0" w:space="0" w:color="auto"/>
      </w:divBdr>
    </w:div>
    <w:div w:id="31198789">
      <w:bodyDiv w:val="1"/>
      <w:marLeft w:val="0"/>
      <w:marRight w:val="0"/>
      <w:marTop w:val="0"/>
      <w:marBottom w:val="0"/>
      <w:divBdr>
        <w:top w:val="none" w:sz="0" w:space="0" w:color="auto"/>
        <w:left w:val="none" w:sz="0" w:space="0" w:color="auto"/>
        <w:bottom w:val="none" w:sz="0" w:space="0" w:color="auto"/>
        <w:right w:val="none" w:sz="0" w:space="0" w:color="auto"/>
      </w:divBdr>
    </w:div>
    <w:div w:id="31199227">
      <w:bodyDiv w:val="1"/>
      <w:marLeft w:val="0"/>
      <w:marRight w:val="0"/>
      <w:marTop w:val="0"/>
      <w:marBottom w:val="0"/>
      <w:divBdr>
        <w:top w:val="none" w:sz="0" w:space="0" w:color="auto"/>
        <w:left w:val="none" w:sz="0" w:space="0" w:color="auto"/>
        <w:bottom w:val="none" w:sz="0" w:space="0" w:color="auto"/>
        <w:right w:val="none" w:sz="0" w:space="0" w:color="auto"/>
      </w:divBdr>
    </w:div>
    <w:div w:id="31270296">
      <w:bodyDiv w:val="1"/>
      <w:marLeft w:val="0"/>
      <w:marRight w:val="0"/>
      <w:marTop w:val="0"/>
      <w:marBottom w:val="0"/>
      <w:divBdr>
        <w:top w:val="none" w:sz="0" w:space="0" w:color="auto"/>
        <w:left w:val="none" w:sz="0" w:space="0" w:color="auto"/>
        <w:bottom w:val="none" w:sz="0" w:space="0" w:color="auto"/>
        <w:right w:val="none" w:sz="0" w:space="0" w:color="auto"/>
      </w:divBdr>
    </w:div>
    <w:div w:id="31270675">
      <w:bodyDiv w:val="1"/>
      <w:marLeft w:val="0"/>
      <w:marRight w:val="0"/>
      <w:marTop w:val="0"/>
      <w:marBottom w:val="0"/>
      <w:divBdr>
        <w:top w:val="none" w:sz="0" w:space="0" w:color="auto"/>
        <w:left w:val="none" w:sz="0" w:space="0" w:color="auto"/>
        <w:bottom w:val="none" w:sz="0" w:space="0" w:color="auto"/>
        <w:right w:val="none" w:sz="0" w:space="0" w:color="auto"/>
      </w:divBdr>
    </w:div>
    <w:div w:id="31422461">
      <w:bodyDiv w:val="1"/>
      <w:marLeft w:val="0"/>
      <w:marRight w:val="0"/>
      <w:marTop w:val="0"/>
      <w:marBottom w:val="0"/>
      <w:divBdr>
        <w:top w:val="none" w:sz="0" w:space="0" w:color="auto"/>
        <w:left w:val="none" w:sz="0" w:space="0" w:color="auto"/>
        <w:bottom w:val="none" w:sz="0" w:space="0" w:color="auto"/>
        <w:right w:val="none" w:sz="0" w:space="0" w:color="auto"/>
      </w:divBdr>
    </w:div>
    <w:div w:id="31536193">
      <w:bodyDiv w:val="1"/>
      <w:marLeft w:val="0"/>
      <w:marRight w:val="0"/>
      <w:marTop w:val="0"/>
      <w:marBottom w:val="0"/>
      <w:divBdr>
        <w:top w:val="none" w:sz="0" w:space="0" w:color="auto"/>
        <w:left w:val="none" w:sz="0" w:space="0" w:color="auto"/>
        <w:bottom w:val="none" w:sz="0" w:space="0" w:color="auto"/>
        <w:right w:val="none" w:sz="0" w:space="0" w:color="auto"/>
      </w:divBdr>
    </w:div>
    <w:div w:id="31804607">
      <w:bodyDiv w:val="1"/>
      <w:marLeft w:val="0"/>
      <w:marRight w:val="0"/>
      <w:marTop w:val="0"/>
      <w:marBottom w:val="0"/>
      <w:divBdr>
        <w:top w:val="none" w:sz="0" w:space="0" w:color="auto"/>
        <w:left w:val="none" w:sz="0" w:space="0" w:color="auto"/>
        <w:bottom w:val="none" w:sz="0" w:space="0" w:color="auto"/>
        <w:right w:val="none" w:sz="0" w:space="0" w:color="auto"/>
      </w:divBdr>
    </w:div>
    <w:div w:id="32116779">
      <w:bodyDiv w:val="1"/>
      <w:marLeft w:val="0"/>
      <w:marRight w:val="0"/>
      <w:marTop w:val="0"/>
      <w:marBottom w:val="0"/>
      <w:divBdr>
        <w:top w:val="none" w:sz="0" w:space="0" w:color="auto"/>
        <w:left w:val="none" w:sz="0" w:space="0" w:color="auto"/>
        <w:bottom w:val="none" w:sz="0" w:space="0" w:color="auto"/>
        <w:right w:val="none" w:sz="0" w:space="0" w:color="auto"/>
      </w:divBdr>
    </w:div>
    <w:div w:id="32341688">
      <w:bodyDiv w:val="1"/>
      <w:marLeft w:val="0"/>
      <w:marRight w:val="0"/>
      <w:marTop w:val="0"/>
      <w:marBottom w:val="0"/>
      <w:divBdr>
        <w:top w:val="none" w:sz="0" w:space="0" w:color="auto"/>
        <w:left w:val="none" w:sz="0" w:space="0" w:color="auto"/>
        <w:bottom w:val="none" w:sz="0" w:space="0" w:color="auto"/>
        <w:right w:val="none" w:sz="0" w:space="0" w:color="auto"/>
      </w:divBdr>
    </w:div>
    <w:div w:id="32390816">
      <w:bodyDiv w:val="1"/>
      <w:marLeft w:val="0"/>
      <w:marRight w:val="0"/>
      <w:marTop w:val="0"/>
      <w:marBottom w:val="0"/>
      <w:divBdr>
        <w:top w:val="none" w:sz="0" w:space="0" w:color="auto"/>
        <w:left w:val="none" w:sz="0" w:space="0" w:color="auto"/>
        <w:bottom w:val="none" w:sz="0" w:space="0" w:color="auto"/>
        <w:right w:val="none" w:sz="0" w:space="0" w:color="auto"/>
      </w:divBdr>
    </w:div>
    <w:div w:id="32506127">
      <w:bodyDiv w:val="1"/>
      <w:marLeft w:val="0"/>
      <w:marRight w:val="0"/>
      <w:marTop w:val="0"/>
      <w:marBottom w:val="0"/>
      <w:divBdr>
        <w:top w:val="none" w:sz="0" w:space="0" w:color="auto"/>
        <w:left w:val="none" w:sz="0" w:space="0" w:color="auto"/>
        <w:bottom w:val="none" w:sz="0" w:space="0" w:color="auto"/>
        <w:right w:val="none" w:sz="0" w:space="0" w:color="auto"/>
      </w:divBdr>
    </w:div>
    <w:div w:id="32967794">
      <w:bodyDiv w:val="1"/>
      <w:marLeft w:val="0"/>
      <w:marRight w:val="0"/>
      <w:marTop w:val="0"/>
      <w:marBottom w:val="0"/>
      <w:divBdr>
        <w:top w:val="none" w:sz="0" w:space="0" w:color="auto"/>
        <w:left w:val="none" w:sz="0" w:space="0" w:color="auto"/>
        <w:bottom w:val="none" w:sz="0" w:space="0" w:color="auto"/>
        <w:right w:val="none" w:sz="0" w:space="0" w:color="auto"/>
      </w:divBdr>
    </w:div>
    <w:div w:id="32969477">
      <w:bodyDiv w:val="1"/>
      <w:marLeft w:val="0"/>
      <w:marRight w:val="0"/>
      <w:marTop w:val="0"/>
      <w:marBottom w:val="0"/>
      <w:divBdr>
        <w:top w:val="none" w:sz="0" w:space="0" w:color="auto"/>
        <w:left w:val="none" w:sz="0" w:space="0" w:color="auto"/>
        <w:bottom w:val="none" w:sz="0" w:space="0" w:color="auto"/>
        <w:right w:val="none" w:sz="0" w:space="0" w:color="auto"/>
      </w:divBdr>
    </w:div>
    <w:div w:id="33122356">
      <w:bodyDiv w:val="1"/>
      <w:marLeft w:val="0"/>
      <w:marRight w:val="0"/>
      <w:marTop w:val="0"/>
      <w:marBottom w:val="0"/>
      <w:divBdr>
        <w:top w:val="none" w:sz="0" w:space="0" w:color="auto"/>
        <w:left w:val="none" w:sz="0" w:space="0" w:color="auto"/>
        <w:bottom w:val="none" w:sz="0" w:space="0" w:color="auto"/>
        <w:right w:val="none" w:sz="0" w:space="0" w:color="auto"/>
      </w:divBdr>
    </w:div>
    <w:div w:id="33426790">
      <w:bodyDiv w:val="1"/>
      <w:marLeft w:val="0"/>
      <w:marRight w:val="0"/>
      <w:marTop w:val="0"/>
      <w:marBottom w:val="0"/>
      <w:divBdr>
        <w:top w:val="none" w:sz="0" w:space="0" w:color="auto"/>
        <w:left w:val="none" w:sz="0" w:space="0" w:color="auto"/>
        <w:bottom w:val="none" w:sz="0" w:space="0" w:color="auto"/>
        <w:right w:val="none" w:sz="0" w:space="0" w:color="auto"/>
      </w:divBdr>
    </w:div>
    <w:div w:id="33580514">
      <w:bodyDiv w:val="1"/>
      <w:marLeft w:val="0"/>
      <w:marRight w:val="0"/>
      <w:marTop w:val="0"/>
      <w:marBottom w:val="0"/>
      <w:divBdr>
        <w:top w:val="none" w:sz="0" w:space="0" w:color="auto"/>
        <w:left w:val="none" w:sz="0" w:space="0" w:color="auto"/>
        <w:bottom w:val="none" w:sz="0" w:space="0" w:color="auto"/>
        <w:right w:val="none" w:sz="0" w:space="0" w:color="auto"/>
      </w:divBdr>
    </w:div>
    <w:div w:id="33892261">
      <w:bodyDiv w:val="1"/>
      <w:marLeft w:val="0"/>
      <w:marRight w:val="0"/>
      <w:marTop w:val="0"/>
      <w:marBottom w:val="0"/>
      <w:divBdr>
        <w:top w:val="none" w:sz="0" w:space="0" w:color="auto"/>
        <w:left w:val="none" w:sz="0" w:space="0" w:color="auto"/>
        <w:bottom w:val="none" w:sz="0" w:space="0" w:color="auto"/>
        <w:right w:val="none" w:sz="0" w:space="0" w:color="auto"/>
      </w:divBdr>
    </w:div>
    <w:div w:id="33894324">
      <w:bodyDiv w:val="1"/>
      <w:marLeft w:val="0"/>
      <w:marRight w:val="0"/>
      <w:marTop w:val="0"/>
      <w:marBottom w:val="0"/>
      <w:divBdr>
        <w:top w:val="none" w:sz="0" w:space="0" w:color="auto"/>
        <w:left w:val="none" w:sz="0" w:space="0" w:color="auto"/>
        <w:bottom w:val="none" w:sz="0" w:space="0" w:color="auto"/>
        <w:right w:val="none" w:sz="0" w:space="0" w:color="auto"/>
      </w:divBdr>
    </w:div>
    <w:div w:id="33971623">
      <w:bodyDiv w:val="1"/>
      <w:marLeft w:val="0"/>
      <w:marRight w:val="0"/>
      <w:marTop w:val="0"/>
      <w:marBottom w:val="0"/>
      <w:divBdr>
        <w:top w:val="none" w:sz="0" w:space="0" w:color="auto"/>
        <w:left w:val="none" w:sz="0" w:space="0" w:color="auto"/>
        <w:bottom w:val="none" w:sz="0" w:space="0" w:color="auto"/>
        <w:right w:val="none" w:sz="0" w:space="0" w:color="auto"/>
      </w:divBdr>
    </w:div>
    <w:div w:id="34236689">
      <w:bodyDiv w:val="1"/>
      <w:marLeft w:val="0"/>
      <w:marRight w:val="0"/>
      <w:marTop w:val="0"/>
      <w:marBottom w:val="0"/>
      <w:divBdr>
        <w:top w:val="none" w:sz="0" w:space="0" w:color="auto"/>
        <w:left w:val="none" w:sz="0" w:space="0" w:color="auto"/>
        <w:bottom w:val="none" w:sz="0" w:space="0" w:color="auto"/>
        <w:right w:val="none" w:sz="0" w:space="0" w:color="auto"/>
      </w:divBdr>
    </w:div>
    <w:div w:id="34429481">
      <w:bodyDiv w:val="1"/>
      <w:marLeft w:val="0"/>
      <w:marRight w:val="0"/>
      <w:marTop w:val="0"/>
      <w:marBottom w:val="0"/>
      <w:divBdr>
        <w:top w:val="none" w:sz="0" w:space="0" w:color="auto"/>
        <w:left w:val="none" w:sz="0" w:space="0" w:color="auto"/>
        <w:bottom w:val="none" w:sz="0" w:space="0" w:color="auto"/>
        <w:right w:val="none" w:sz="0" w:space="0" w:color="auto"/>
      </w:divBdr>
    </w:div>
    <w:div w:id="34619465">
      <w:bodyDiv w:val="1"/>
      <w:marLeft w:val="0"/>
      <w:marRight w:val="0"/>
      <w:marTop w:val="0"/>
      <w:marBottom w:val="0"/>
      <w:divBdr>
        <w:top w:val="none" w:sz="0" w:space="0" w:color="auto"/>
        <w:left w:val="none" w:sz="0" w:space="0" w:color="auto"/>
        <w:bottom w:val="none" w:sz="0" w:space="0" w:color="auto"/>
        <w:right w:val="none" w:sz="0" w:space="0" w:color="auto"/>
      </w:divBdr>
    </w:div>
    <w:div w:id="35007401">
      <w:bodyDiv w:val="1"/>
      <w:marLeft w:val="0"/>
      <w:marRight w:val="0"/>
      <w:marTop w:val="0"/>
      <w:marBottom w:val="0"/>
      <w:divBdr>
        <w:top w:val="none" w:sz="0" w:space="0" w:color="auto"/>
        <w:left w:val="none" w:sz="0" w:space="0" w:color="auto"/>
        <w:bottom w:val="none" w:sz="0" w:space="0" w:color="auto"/>
        <w:right w:val="none" w:sz="0" w:space="0" w:color="auto"/>
      </w:divBdr>
    </w:div>
    <w:div w:id="35008191">
      <w:bodyDiv w:val="1"/>
      <w:marLeft w:val="0"/>
      <w:marRight w:val="0"/>
      <w:marTop w:val="0"/>
      <w:marBottom w:val="0"/>
      <w:divBdr>
        <w:top w:val="none" w:sz="0" w:space="0" w:color="auto"/>
        <w:left w:val="none" w:sz="0" w:space="0" w:color="auto"/>
        <w:bottom w:val="none" w:sz="0" w:space="0" w:color="auto"/>
        <w:right w:val="none" w:sz="0" w:space="0" w:color="auto"/>
      </w:divBdr>
    </w:div>
    <w:div w:id="35082037">
      <w:bodyDiv w:val="1"/>
      <w:marLeft w:val="0"/>
      <w:marRight w:val="0"/>
      <w:marTop w:val="0"/>
      <w:marBottom w:val="0"/>
      <w:divBdr>
        <w:top w:val="none" w:sz="0" w:space="0" w:color="auto"/>
        <w:left w:val="none" w:sz="0" w:space="0" w:color="auto"/>
        <w:bottom w:val="none" w:sz="0" w:space="0" w:color="auto"/>
        <w:right w:val="none" w:sz="0" w:space="0" w:color="auto"/>
      </w:divBdr>
    </w:div>
    <w:div w:id="35590376">
      <w:bodyDiv w:val="1"/>
      <w:marLeft w:val="0"/>
      <w:marRight w:val="0"/>
      <w:marTop w:val="0"/>
      <w:marBottom w:val="0"/>
      <w:divBdr>
        <w:top w:val="none" w:sz="0" w:space="0" w:color="auto"/>
        <w:left w:val="none" w:sz="0" w:space="0" w:color="auto"/>
        <w:bottom w:val="none" w:sz="0" w:space="0" w:color="auto"/>
        <w:right w:val="none" w:sz="0" w:space="0" w:color="auto"/>
      </w:divBdr>
    </w:div>
    <w:div w:id="35744601">
      <w:bodyDiv w:val="1"/>
      <w:marLeft w:val="0"/>
      <w:marRight w:val="0"/>
      <w:marTop w:val="0"/>
      <w:marBottom w:val="0"/>
      <w:divBdr>
        <w:top w:val="none" w:sz="0" w:space="0" w:color="auto"/>
        <w:left w:val="none" w:sz="0" w:space="0" w:color="auto"/>
        <w:bottom w:val="none" w:sz="0" w:space="0" w:color="auto"/>
        <w:right w:val="none" w:sz="0" w:space="0" w:color="auto"/>
      </w:divBdr>
    </w:div>
    <w:div w:id="35813888">
      <w:bodyDiv w:val="1"/>
      <w:marLeft w:val="0"/>
      <w:marRight w:val="0"/>
      <w:marTop w:val="0"/>
      <w:marBottom w:val="0"/>
      <w:divBdr>
        <w:top w:val="none" w:sz="0" w:space="0" w:color="auto"/>
        <w:left w:val="none" w:sz="0" w:space="0" w:color="auto"/>
        <w:bottom w:val="none" w:sz="0" w:space="0" w:color="auto"/>
        <w:right w:val="none" w:sz="0" w:space="0" w:color="auto"/>
      </w:divBdr>
    </w:div>
    <w:div w:id="35854574">
      <w:bodyDiv w:val="1"/>
      <w:marLeft w:val="0"/>
      <w:marRight w:val="0"/>
      <w:marTop w:val="0"/>
      <w:marBottom w:val="0"/>
      <w:divBdr>
        <w:top w:val="none" w:sz="0" w:space="0" w:color="auto"/>
        <w:left w:val="none" w:sz="0" w:space="0" w:color="auto"/>
        <w:bottom w:val="none" w:sz="0" w:space="0" w:color="auto"/>
        <w:right w:val="none" w:sz="0" w:space="0" w:color="auto"/>
      </w:divBdr>
    </w:div>
    <w:div w:id="35938201">
      <w:bodyDiv w:val="1"/>
      <w:marLeft w:val="0"/>
      <w:marRight w:val="0"/>
      <w:marTop w:val="0"/>
      <w:marBottom w:val="0"/>
      <w:divBdr>
        <w:top w:val="none" w:sz="0" w:space="0" w:color="auto"/>
        <w:left w:val="none" w:sz="0" w:space="0" w:color="auto"/>
        <w:bottom w:val="none" w:sz="0" w:space="0" w:color="auto"/>
        <w:right w:val="none" w:sz="0" w:space="0" w:color="auto"/>
      </w:divBdr>
    </w:div>
    <w:div w:id="36325162">
      <w:bodyDiv w:val="1"/>
      <w:marLeft w:val="0"/>
      <w:marRight w:val="0"/>
      <w:marTop w:val="0"/>
      <w:marBottom w:val="0"/>
      <w:divBdr>
        <w:top w:val="none" w:sz="0" w:space="0" w:color="auto"/>
        <w:left w:val="none" w:sz="0" w:space="0" w:color="auto"/>
        <w:bottom w:val="none" w:sz="0" w:space="0" w:color="auto"/>
        <w:right w:val="none" w:sz="0" w:space="0" w:color="auto"/>
      </w:divBdr>
    </w:div>
    <w:div w:id="36393845">
      <w:bodyDiv w:val="1"/>
      <w:marLeft w:val="0"/>
      <w:marRight w:val="0"/>
      <w:marTop w:val="0"/>
      <w:marBottom w:val="0"/>
      <w:divBdr>
        <w:top w:val="none" w:sz="0" w:space="0" w:color="auto"/>
        <w:left w:val="none" w:sz="0" w:space="0" w:color="auto"/>
        <w:bottom w:val="none" w:sz="0" w:space="0" w:color="auto"/>
        <w:right w:val="none" w:sz="0" w:space="0" w:color="auto"/>
      </w:divBdr>
    </w:div>
    <w:div w:id="36469892">
      <w:bodyDiv w:val="1"/>
      <w:marLeft w:val="0"/>
      <w:marRight w:val="0"/>
      <w:marTop w:val="0"/>
      <w:marBottom w:val="0"/>
      <w:divBdr>
        <w:top w:val="none" w:sz="0" w:space="0" w:color="auto"/>
        <w:left w:val="none" w:sz="0" w:space="0" w:color="auto"/>
        <w:bottom w:val="none" w:sz="0" w:space="0" w:color="auto"/>
        <w:right w:val="none" w:sz="0" w:space="0" w:color="auto"/>
      </w:divBdr>
    </w:div>
    <w:div w:id="36585108">
      <w:bodyDiv w:val="1"/>
      <w:marLeft w:val="0"/>
      <w:marRight w:val="0"/>
      <w:marTop w:val="0"/>
      <w:marBottom w:val="0"/>
      <w:divBdr>
        <w:top w:val="none" w:sz="0" w:space="0" w:color="auto"/>
        <w:left w:val="none" w:sz="0" w:space="0" w:color="auto"/>
        <w:bottom w:val="none" w:sz="0" w:space="0" w:color="auto"/>
        <w:right w:val="none" w:sz="0" w:space="0" w:color="auto"/>
      </w:divBdr>
    </w:div>
    <w:div w:id="36660391">
      <w:bodyDiv w:val="1"/>
      <w:marLeft w:val="0"/>
      <w:marRight w:val="0"/>
      <w:marTop w:val="0"/>
      <w:marBottom w:val="0"/>
      <w:divBdr>
        <w:top w:val="none" w:sz="0" w:space="0" w:color="auto"/>
        <w:left w:val="none" w:sz="0" w:space="0" w:color="auto"/>
        <w:bottom w:val="none" w:sz="0" w:space="0" w:color="auto"/>
        <w:right w:val="none" w:sz="0" w:space="0" w:color="auto"/>
      </w:divBdr>
    </w:div>
    <w:div w:id="36702687">
      <w:bodyDiv w:val="1"/>
      <w:marLeft w:val="0"/>
      <w:marRight w:val="0"/>
      <w:marTop w:val="0"/>
      <w:marBottom w:val="0"/>
      <w:divBdr>
        <w:top w:val="none" w:sz="0" w:space="0" w:color="auto"/>
        <w:left w:val="none" w:sz="0" w:space="0" w:color="auto"/>
        <w:bottom w:val="none" w:sz="0" w:space="0" w:color="auto"/>
        <w:right w:val="none" w:sz="0" w:space="0" w:color="auto"/>
      </w:divBdr>
    </w:div>
    <w:div w:id="36702755">
      <w:bodyDiv w:val="1"/>
      <w:marLeft w:val="0"/>
      <w:marRight w:val="0"/>
      <w:marTop w:val="0"/>
      <w:marBottom w:val="0"/>
      <w:divBdr>
        <w:top w:val="none" w:sz="0" w:space="0" w:color="auto"/>
        <w:left w:val="none" w:sz="0" w:space="0" w:color="auto"/>
        <w:bottom w:val="none" w:sz="0" w:space="0" w:color="auto"/>
        <w:right w:val="none" w:sz="0" w:space="0" w:color="auto"/>
      </w:divBdr>
    </w:div>
    <w:div w:id="37124311">
      <w:bodyDiv w:val="1"/>
      <w:marLeft w:val="0"/>
      <w:marRight w:val="0"/>
      <w:marTop w:val="0"/>
      <w:marBottom w:val="0"/>
      <w:divBdr>
        <w:top w:val="none" w:sz="0" w:space="0" w:color="auto"/>
        <w:left w:val="none" w:sz="0" w:space="0" w:color="auto"/>
        <w:bottom w:val="none" w:sz="0" w:space="0" w:color="auto"/>
        <w:right w:val="none" w:sz="0" w:space="0" w:color="auto"/>
      </w:divBdr>
    </w:div>
    <w:div w:id="37125110">
      <w:bodyDiv w:val="1"/>
      <w:marLeft w:val="0"/>
      <w:marRight w:val="0"/>
      <w:marTop w:val="0"/>
      <w:marBottom w:val="0"/>
      <w:divBdr>
        <w:top w:val="none" w:sz="0" w:space="0" w:color="auto"/>
        <w:left w:val="none" w:sz="0" w:space="0" w:color="auto"/>
        <w:bottom w:val="none" w:sz="0" w:space="0" w:color="auto"/>
        <w:right w:val="none" w:sz="0" w:space="0" w:color="auto"/>
      </w:divBdr>
    </w:div>
    <w:div w:id="37242919">
      <w:bodyDiv w:val="1"/>
      <w:marLeft w:val="0"/>
      <w:marRight w:val="0"/>
      <w:marTop w:val="0"/>
      <w:marBottom w:val="0"/>
      <w:divBdr>
        <w:top w:val="none" w:sz="0" w:space="0" w:color="auto"/>
        <w:left w:val="none" w:sz="0" w:space="0" w:color="auto"/>
        <w:bottom w:val="none" w:sz="0" w:space="0" w:color="auto"/>
        <w:right w:val="none" w:sz="0" w:space="0" w:color="auto"/>
      </w:divBdr>
    </w:div>
    <w:div w:id="37629883">
      <w:bodyDiv w:val="1"/>
      <w:marLeft w:val="0"/>
      <w:marRight w:val="0"/>
      <w:marTop w:val="0"/>
      <w:marBottom w:val="0"/>
      <w:divBdr>
        <w:top w:val="none" w:sz="0" w:space="0" w:color="auto"/>
        <w:left w:val="none" w:sz="0" w:space="0" w:color="auto"/>
        <w:bottom w:val="none" w:sz="0" w:space="0" w:color="auto"/>
        <w:right w:val="none" w:sz="0" w:space="0" w:color="auto"/>
      </w:divBdr>
    </w:div>
    <w:div w:id="37899477">
      <w:bodyDiv w:val="1"/>
      <w:marLeft w:val="0"/>
      <w:marRight w:val="0"/>
      <w:marTop w:val="0"/>
      <w:marBottom w:val="0"/>
      <w:divBdr>
        <w:top w:val="none" w:sz="0" w:space="0" w:color="auto"/>
        <w:left w:val="none" w:sz="0" w:space="0" w:color="auto"/>
        <w:bottom w:val="none" w:sz="0" w:space="0" w:color="auto"/>
        <w:right w:val="none" w:sz="0" w:space="0" w:color="auto"/>
      </w:divBdr>
    </w:div>
    <w:div w:id="38020870">
      <w:bodyDiv w:val="1"/>
      <w:marLeft w:val="0"/>
      <w:marRight w:val="0"/>
      <w:marTop w:val="0"/>
      <w:marBottom w:val="0"/>
      <w:divBdr>
        <w:top w:val="none" w:sz="0" w:space="0" w:color="auto"/>
        <w:left w:val="none" w:sz="0" w:space="0" w:color="auto"/>
        <w:bottom w:val="none" w:sz="0" w:space="0" w:color="auto"/>
        <w:right w:val="none" w:sz="0" w:space="0" w:color="auto"/>
      </w:divBdr>
    </w:div>
    <w:div w:id="38089251">
      <w:bodyDiv w:val="1"/>
      <w:marLeft w:val="0"/>
      <w:marRight w:val="0"/>
      <w:marTop w:val="0"/>
      <w:marBottom w:val="0"/>
      <w:divBdr>
        <w:top w:val="none" w:sz="0" w:space="0" w:color="auto"/>
        <w:left w:val="none" w:sz="0" w:space="0" w:color="auto"/>
        <w:bottom w:val="none" w:sz="0" w:space="0" w:color="auto"/>
        <w:right w:val="none" w:sz="0" w:space="0" w:color="auto"/>
      </w:divBdr>
    </w:div>
    <w:div w:id="38091075">
      <w:bodyDiv w:val="1"/>
      <w:marLeft w:val="0"/>
      <w:marRight w:val="0"/>
      <w:marTop w:val="0"/>
      <w:marBottom w:val="0"/>
      <w:divBdr>
        <w:top w:val="none" w:sz="0" w:space="0" w:color="auto"/>
        <w:left w:val="none" w:sz="0" w:space="0" w:color="auto"/>
        <w:bottom w:val="none" w:sz="0" w:space="0" w:color="auto"/>
        <w:right w:val="none" w:sz="0" w:space="0" w:color="auto"/>
      </w:divBdr>
    </w:div>
    <w:div w:id="38211110">
      <w:bodyDiv w:val="1"/>
      <w:marLeft w:val="0"/>
      <w:marRight w:val="0"/>
      <w:marTop w:val="0"/>
      <w:marBottom w:val="0"/>
      <w:divBdr>
        <w:top w:val="none" w:sz="0" w:space="0" w:color="auto"/>
        <w:left w:val="none" w:sz="0" w:space="0" w:color="auto"/>
        <w:bottom w:val="none" w:sz="0" w:space="0" w:color="auto"/>
        <w:right w:val="none" w:sz="0" w:space="0" w:color="auto"/>
      </w:divBdr>
    </w:div>
    <w:div w:id="38436856">
      <w:bodyDiv w:val="1"/>
      <w:marLeft w:val="0"/>
      <w:marRight w:val="0"/>
      <w:marTop w:val="0"/>
      <w:marBottom w:val="0"/>
      <w:divBdr>
        <w:top w:val="none" w:sz="0" w:space="0" w:color="auto"/>
        <w:left w:val="none" w:sz="0" w:space="0" w:color="auto"/>
        <w:bottom w:val="none" w:sz="0" w:space="0" w:color="auto"/>
        <w:right w:val="none" w:sz="0" w:space="0" w:color="auto"/>
      </w:divBdr>
    </w:div>
    <w:div w:id="38482233">
      <w:bodyDiv w:val="1"/>
      <w:marLeft w:val="0"/>
      <w:marRight w:val="0"/>
      <w:marTop w:val="0"/>
      <w:marBottom w:val="0"/>
      <w:divBdr>
        <w:top w:val="none" w:sz="0" w:space="0" w:color="auto"/>
        <w:left w:val="none" w:sz="0" w:space="0" w:color="auto"/>
        <w:bottom w:val="none" w:sz="0" w:space="0" w:color="auto"/>
        <w:right w:val="none" w:sz="0" w:space="0" w:color="auto"/>
      </w:divBdr>
    </w:div>
    <w:div w:id="38669763">
      <w:bodyDiv w:val="1"/>
      <w:marLeft w:val="0"/>
      <w:marRight w:val="0"/>
      <w:marTop w:val="0"/>
      <w:marBottom w:val="0"/>
      <w:divBdr>
        <w:top w:val="none" w:sz="0" w:space="0" w:color="auto"/>
        <w:left w:val="none" w:sz="0" w:space="0" w:color="auto"/>
        <w:bottom w:val="none" w:sz="0" w:space="0" w:color="auto"/>
        <w:right w:val="none" w:sz="0" w:space="0" w:color="auto"/>
      </w:divBdr>
    </w:div>
    <w:div w:id="39011885">
      <w:bodyDiv w:val="1"/>
      <w:marLeft w:val="0"/>
      <w:marRight w:val="0"/>
      <w:marTop w:val="0"/>
      <w:marBottom w:val="0"/>
      <w:divBdr>
        <w:top w:val="none" w:sz="0" w:space="0" w:color="auto"/>
        <w:left w:val="none" w:sz="0" w:space="0" w:color="auto"/>
        <w:bottom w:val="none" w:sz="0" w:space="0" w:color="auto"/>
        <w:right w:val="none" w:sz="0" w:space="0" w:color="auto"/>
      </w:divBdr>
    </w:div>
    <w:div w:id="39016819">
      <w:bodyDiv w:val="1"/>
      <w:marLeft w:val="0"/>
      <w:marRight w:val="0"/>
      <w:marTop w:val="0"/>
      <w:marBottom w:val="0"/>
      <w:divBdr>
        <w:top w:val="none" w:sz="0" w:space="0" w:color="auto"/>
        <w:left w:val="none" w:sz="0" w:space="0" w:color="auto"/>
        <w:bottom w:val="none" w:sz="0" w:space="0" w:color="auto"/>
        <w:right w:val="none" w:sz="0" w:space="0" w:color="auto"/>
      </w:divBdr>
    </w:div>
    <w:div w:id="39324490">
      <w:bodyDiv w:val="1"/>
      <w:marLeft w:val="0"/>
      <w:marRight w:val="0"/>
      <w:marTop w:val="0"/>
      <w:marBottom w:val="0"/>
      <w:divBdr>
        <w:top w:val="none" w:sz="0" w:space="0" w:color="auto"/>
        <w:left w:val="none" w:sz="0" w:space="0" w:color="auto"/>
        <w:bottom w:val="none" w:sz="0" w:space="0" w:color="auto"/>
        <w:right w:val="none" w:sz="0" w:space="0" w:color="auto"/>
      </w:divBdr>
    </w:div>
    <w:div w:id="39326357">
      <w:bodyDiv w:val="1"/>
      <w:marLeft w:val="0"/>
      <w:marRight w:val="0"/>
      <w:marTop w:val="0"/>
      <w:marBottom w:val="0"/>
      <w:divBdr>
        <w:top w:val="none" w:sz="0" w:space="0" w:color="auto"/>
        <w:left w:val="none" w:sz="0" w:space="0" w:color="auto"/>
        <w:bottom w:val="none" w:sz="0" w:space="0" w:color="auto"/>
        <w:right w:val="none" w:sz="0" w:space="0" w:color="auto"/>
      </w:divBdr>
    </w:div>
    <w:div w:id="39400999">
      <w:bodyDiv w:val="1"/>
      <w:marLeft w:val="0"/>
      <w:marRight w:val="0"/>
      <w:marTop w:val="0"/>
      <w:marBottom w:val="0"/>
      <w:divBdr>
        <w:top w:val="none" w:sz="0" w:space="0" w:color="auto"/>
        <w:left w:val="none" w:sz="0" w:space="0" w:color="auto"/>
        <w:bottom w:val="none" w:sz="0" w:space="0" w:color="auto"/>
        <w:right w:val="none" w:sz="0" w:space="0" w:color="auto"/>
      </w:divBdr>
    </w:div>
    <w:div w:id="39524412">
      <w:bodyDiv w:val="1"/>
      <w:marLeft w:val="0"/>
      <w:marRight w:val="0"/>
      <w:marTop w:val="0"/>
      <w:marBottom w:val="0"/>
      <w:divBdr>
        <w:top w:val="none" w:sz="0" w:space="0" w:color="auto"/>
        <w:left w:val="none" w:sz="0" w:space="0" w:color="auto"/>
        <w:bottom w:val="none" w:sz="0" w:space="0" w:color="auto"/>
        <w:right w:val="none" w:sz="0" w:space="0" w:color="auto"/>
      </w:divBdr>
    </w:div>
    <w:div w:id="39937417">
      <w:bodyDiv w:val="1"/>
      <w:marLeft w:val="0"/>
      <w:marRight w:val="0"/>
      <w:marTop w:val="0"/>
      <w:marBottom w:val="0"/>
      <w:divBdr>
        <w:top w:val="none" w:sz="0" w:space="0" w:color="auto"/>
        <w:left w:val="none" w:sz="0" w:space="0" w:color="auto"/>
        <w:bottom w:val="none" w:sz="0" w:space="0" w:color="auto"/>
        <w:right w:val="none" w:sz="0" w:space="0" w:color="auto"/>
      </w:divBdr>
    </w:div>
    <w:div w:id="40059209">
      <w:bodyDiv w:val="1"/>
      <w:marLeft w:val="0"/>
      <w:marRight w:val="0"/>
      <w:marTop w:val="0"/>
      <w:marBottom w:val="0"/>
      <w:divBdr>
        <w:top w:val="none" w:sz="0" w:space="0" w:color="auto"/>
        <w:left w:val="none" w:sz="0" w:space="0" w:color="auto"/>
        <w:bottom w:val="none" w:sz="0" w:space="0" w:color="auto"/>
        <w:right w:val="none" w:sz="0" w:space="0" w:color="auto"/>
      </w:divBdr>
    </w:div>
    <w:div w:id="40205798">
      <w:bodyDiv w:val="1"/>
      <w:marLeft w:val="0"/>
      <w:marRight w:val="0"/>
      <w:marTop w:val="0"/>
      <w:marBottom w:val="0"/>
      <w:divBdr>
        <w:top w:val="none" w:sz="0" w:space="0" w:color="auto"/>
        <w:left w:val="none" w:sz="0" w:space="0" w:color="auto"/>
        <w:bottom w:val="none" w:sz="0" w:space="0" w:color="auto"/>
        <w:right w:val="none" w:sz="0" w:space="0" w:color="auto"/>
      </w:divBdr>
    </w:div>
    <w:div w:id="40324194">
      <w:bodyDiv w:val="1"/>
      <w:marLeft w:val="0"/>
      <w:marRight w:val="0"/>
      <w:marTop w:val="0"/>
      <w:marBottom w:val="0"/>
      <w:divBdr>
        <w:top w:val="none" w:sz="0" w:space="0" w:color="auto"/>
        <w:left w:val="none" w:sz="0" w:space="0" w:color="auto"/>
        <w:bottom w:val="none" w:sz="0" w:space="0" w:color="auto"/>
        <w:right w:val="none" w:sz="0" w:space="0" w:color="auto"/>
      </w:divBdr>
    </w:div>
    <w:div w:id="40326983">
      <w:bodyDiv w:val="1"/>
      <w:marLeft w:val="0"/>
      <w:marRight w:val="0"/>
      <w:marTop w:val="0"/>
      <w:marBottom w:val="0"/>
      <w:divBdr>
        <w:top w:val="none" w:sz="0" w:space="0" w:color="auto"/>
        <w:left w:val="none" w:sz="0" w:space="0" w:color="auto"/>
        <w:bottom w:val="none" w:sz="0" w:space="0" w:color="auto"/>
        <w:right w:val="none" w:sz="0" w:space="0" w:color="auto"/>
      </w:divBdr>
    </w:div>
    <w:div w:id="40331089">
      <w:bodyDiv w:val="1"/>
      <w:marLeft w:val="0"/>
      <w:marRight w:val="0"/>
      <w:marTop w:val="0"/>
      <w:marBottom w:val="0"/>
      <w:divBdr>
        <w:top w:val="none" w:sz="0" w:space="0" w:color="auto"/>
        <w:left w:val="none" w:sz="0" w:space="0" w:color="auto"/>
        <w:bottom w:val="none" w:sz="0" w:space="0" w:color="auto"/>
        <w:right w:val="none" w:sz="0" w:space="0" w:color="auto"/>
      </w:divBdr>
    </w:div>
    <w:div w:id="40400472">
      <w:bodyDiv w:val="1"/>
      <w:marLeft w:val="0"/>
      <w:marRight w:val="0"/>
      <w:marTop w:val="0"/>
      <w:marBottom w:val="0"/>
      <w:divBdr>
        <w:top w:val="none" w:sz="0" w:space="0" w:color="auto"/>
        <w:left w:val="none" w:sz="0" w:space="0" w:color="auto"/>
        <w:bottom w:val="none" w:sz="0" w:space="0" w:color="auto"/>
        <w:right w:val="none" w:sz="0" w:space="0" w:color="auto"/>
      </w:divBdr>
    </w:div>
    <w:div w:id="40597711">
      <w:bodyDiv w:val="1"/>
      <w:marLeft w:val="0"/>
      <w:marRight w:val="0"/>
      <w:marTop w:val="0"/>
      <w:marBottom w:val="0"/>
      <w:divBdr>
        <w:top w:val="none" w:sz="0" w:space="0" w:color="auto"/>
        <w:left w:val="none" w:sz="0" w:space="0" w:color="auto"/>
        <w:bottom w:val="none" w:sz="0" w:space="0" w:color="auto"/>
        <w:right w:val="none" w:sz="0" w:space="0" w:color="auto"/>
      </w:divBdr>
    </w:div>
    <w:div w:id="40793182">
      <w:bodyDiv w:val="1"/>
      <w:marLeft w:val="0"/>
      <w:marRight w:val="0"/>
      <w:marTop w:val="0"/>
      <w:marBottom w:val="0"/>
      <w:divBdr>
        <w:top w:val="none" w:sz="0" w:space="0" w:color="auto"/>
        <w:left w:val="none" w:sz="0" w:space="0" w:color="auto"/>
        <w:bottom w:val="none" w:sz="0" w:space="0" w:color="auto"/>
        <w:right w:val="none" w:sz="0" w:space="0" w:color="auto"/>
      </w:divBdr>
    </w:div>
    <w:div w:id="41298479">
      <w:bodyDiv w:val="1"/>
      <w:marLeft w:val="0"/>
      <w:marRight w:val="0"/>
      <w:marTop w:val="0"/>
      <w:marBottom w:val="0"/>
      <w:divBdr>
        <w:top w:val="none" w:sz="0" w:space="0" w:color="auto"/>
        <w:left w:val="none" w:sz="0" w:space="0" w:color="auto"/>
        <w:bottom w:val="none" w:sz="0" w:space="0" w:color="auto"/>
        <w:right w:val="none" w:sz="0" w:space="0" w:color="auto"/>
      </w:divBdr>
    </w:div>
    <w:div w:id="41368370">
      <w:bodyDiv w:val="1"/>
      <w:marLeft w:val="0"/>
      <w:marRight w:val="0"/>
      <w:marTop w:val="0"/>
      <w:marBottom w:val="0"/>
      <w:divBdr>
        <w:top w:val="none" w:sz="0" w:space="0" w:color="auto"/>
        <w:left w:val="none" w:sz="0" w:space="0" w:color="auto"/>
        <w:bottom w:val="none" w:sz="0" w:space="0" w:color="auto"/>
        <w:right w:val="none" w:sz="0" w:space="0" w:color="auto"/>
      </w:divBdr>
    </w:div>
    <w:div w:id="41487719">
      <w:bodyDiv w:val="1"/>
      <w:marLeft w:val="0"/>
      <w:marRight w:val="0"/>
      <w:marTop w:val="0"/>
      <w:marBottom w:val="0"/>
      <w:divBdr>
        <w:top w:val="none" w:sz="0" w:space="0" w:color="auto"/>
        <w:left w:val="none" w:sz="0" w:space="0" w:color="auto"/>
        <w:bottom w:val="none" w:sz="0" w:space="0" w:color="auto"/>
        <w:right w:val="none" w:sz="0" w:space="0" w:color="auto"/>
      </w:divBdr>
    </w:div>
    <w:div w:id="41636131">
      <w:bodyDiv w:val="1"/>
      <w:marLeft w:val="0"/>
      <w:marRight w:val="0"/>
      <w:marTop w:val="0"/>
      <w:marBottom w:val="0"/>
      <w:divBdr>
        <w:top w:val="none" w:sz="0" w:space="0" w:color="auto"/>
        <w:left w:val="none" w:sz="0" w:space="0" w:color="auto"/>
        <w:bottom w:val="none" w:sz="0" w:space="0" w:color="auto"/>
        <w:right w:val="none" w:sz="0" w:space="0" w:color="auto"/>
      </w:divBdr>
    </w:div>
    <w:div w:id="41682318">
      <w:bodyDiv w:val="1"/>
      <w:marLeft w:val="0"/>
      <w:marRight w:val="0"/>
      <w:marTop w:val="0"/>
      <w:marBottom w:val="0"/>
      <w:divBdr>
        <w:top w:val="none" w:sz="0" w:space="0" w:color="auto"/>
        <w:left w:val="none" w:sz="0" w:space="0" w:color="auto"/>
        <w:bottom w:val="none" w:sz="0" w:space="0" w:color="auto"/>
        <w:right w:val="none" w:sz="0" w:space="0" w:color="auto"/>
      </w:divBdr>
    </w:div>
    <w:div w:id="41908595">
      <w:bodyDiv w:val="1"/>
      <w:marLeft w:val="0"/>
      <w:marRight w:val="0"/>
      <w:marTop w:val="0"/>
      <w:marBottom w:val="0"/>
      <w:divBdr>
        <w:top w:val="none" w:sz="0" w:space="0" w:color="auto"/>
        <w:left w:val="none" w:sz="0" w:space="0" w:color="auto"/>
        <w:bottom w:val="none" w:sz="0" w:space="0" w:color="auto"/>
        <w:right w:val="none" w:sz="0" w:space="0" w:color="auto"/>
      </w:divBdr>
    </w:div>
    <w:div w:id="41946547">
      <w:bodyDiv w:val="1"/>
      <w:marLeft w:val="0"/>
      <w:marRight w:val="0"/>
      <w:marTop w:val="0"/>
      <w:marBottom w:val="0"/>
      <w:divBdr>
        <w:top w:val="none" w:sz="0" w:space="0" w:color="auto"/>
        <w:left w:val="none" w:sz="0" w:space="0" w:color="auto"/>
        <w:bottom w:val="none" w:sz="0" w:space="0" w:color="auto"/>
        <w:right w:val="none" w:sz="0" w:space="0" w:color="auto"/>
      </w:divBdr>
    </w:div>
    <w:div w:id="42099277">
      <w:bodyDiv w:val="1"/>
      <w:marLeft w:val="0"/>
      <w:marRight w:val="0"/>
      <w:marTop w:val="0"/>
      <w:marBottom w:val="0"/>
      <w:divBdr>
        <w:top w:val="none" w:sz="0" w:space="0" w:color="auto"/>
        <w:left w:val="none" w:sz="0" w:space="0" w:color="auto"/>
        <w:bottom w:val="none" w:sz="0" w:space="0" w:color="auto"/>
        <w:right w:val="none" w:sz="0" w:space="0" w:color="auto"/>
      </w:divBdr>
    </w:div>
    <w:div w:id="42103167">
      <w:bodyDiv w:val="1"/>
      <w:marLeft w:val="0"/>
      <w:marRight w:val="0"/>
      <w:marTop w:val="0"/>
      <w:marBottom w:val="0"/>
      <w:divBdr>
        <w:top w:val="none" w:sz="0" w:space="0" w:color="auto"/>
        <w:left w:val="none" w:sz="0" w:space="0" w:color="auto"/>
        <w:bottom w:val="none" w:sz="0" w:space="0" w:color="auto"/>
        <w:right w:val="none" w:sz="0" w:space="0" w:color="auto"/>
      </w:divBdr>
    </w:div>
    <w:div w:id="42147129">
      <w:bodyDiv w:val="1"/>
      <w:marLeft w:val="0"/>
      <w:marRight w:val="0"/>
      <w:marTop w:val="0"/>
      <w:marBottom w:val="0"/>
      <w:divBdr>
        <w:top w:val="none" w:sz="0" w:space="0" w:color="auto"/>
        <w:left w:val="none" w:sz="0" w:space="0" w:color="auto"/>
        <w:bottom w:val="none" w:sz="0" w:space="0" w:color="auto"/>
        <w:right w:val="none" w:sz="0" w:space="0" w:color="auto"/>
      </w:divBdr>
    </w:div>
    <w:div w:id="42215007">
      <w:bodyDiv w:val="1"/>
      <w:marLeft w:val="0"/>
      <w:marRight w:val="0"/>
      <w:marTop w:val="0"/>
      <w:marBottom w:val="0"/>
      <w:divBdr>
        <w:top w:val="none" w:sz="0" w:space="0" w:color="auto"/>
        <w:left w:val="none" w:sz="0" w:space="0" w:color="auto"/>
        <w:bottom w:val="none" w:sz="0" w:space="0" w:color="auto"/>
        <w:right w:val="none" w:sz="0" w:space="0" w:color="auto"/>
      </w:divBdr>
    </w:div>
    <w:div w:id="42413082">
      <w:bodyDiv w:val="1"/>
      <w:marLeft w:val="0"/>
      <w:marRight w:val="0"/>
      <w:marTop w:val="0"/>
      <w:marBottom w:val="0"/>
      <w:divBdr>
        <w:top w:val="none" w:sz="0" w:space="0" w:color="auto"/>
        <w:left w:val="none" w:sz="0" w:space="0" w:color="auto"/>
        <w:bottom w:val="none" w:sz="0" w:space="0" w:color="auto"/>
        <w:right w:val="none" w:sz="0" w:space="0" w:color="auto"/>
      </w:divBdr>
    </w:div>
    <w:div w:id="42415101">
      <w:bodyDiv w:val="1"/>
      <w:marLeft w:val="0"/>
      <w:marRight w:val="0"/>
      <w:marTop w:val="0"/>
      <w:marBottom w:val="0"/>
      <w:divBdr>
        <w:top w:val="none" w:sz="0" w:space="0" w:color="auto"/>
        <w:left w:val="none" w:sz="0" w:space="0" w:color="auto"/>
        <w:bottom w:val="none" w:sz="0" w:space="0" w:color="auto"/>
        <w:right w:val="none" w:sz="0" w:space="0" w:color="auto"/>
      </w:divBdr>
    </w:div>
    <w:div w:id="42560893">
      <w:bodyDiv w:val="1"/>
      <w:marLeft w:val="0"/>
      <w:marRight w:val="0"/>
      <w:marTop w:val="0"/>
      <w:marBottom w:val="0"/>
      <w:divBdr>
        <w:top w:val="none" w:sz="0" w:space="0" w:color="auto"/>
        <w:left w:val="none" w:sz="0" w:space="0" w:color="auto"/>
        <w:bottom w:val="none" w:sz="0" w:space="0" w:color="auto"/>
        <w:right w:val="none" w:sz="0" w:space="0" w:color="auto"/>
      </w:divBdr>
    </w:div>
    <w:div w:id="42750431">
      <w:bodyDiv w:val="1"/>
      <w:marLeft w:val="0"/>
      <w:marRight w:val="0"/>
      <w:marTop w:val="0"/>
      <w:marBottom w:val="0"/>
      <w:divBdr>
        <w:top w:val="none" w:sz="0" w:space="0" w:color="auto"/>
        <w:left w:val="none" w:sz="0" w:space="0" w:color="auto"/>
        <w:bottom w:val="none" w:sz="0" w:space="0" w:color="auto"/>
        <w:right w:val="none" w:sz="0" w:space="0" w:color="auto"/>
      </w:divBdr>
    </w:div>
    <w:div w:id="42755200">
      <w:bodyDiv w:val="1"/>
      <w:marLeft w:val="0"/>
      <w:marRight w:val="0"/>
      <w:marTop w:val="0"/>
      <w:marBottom w:val="0"/>
      <w:divBdr>
        <w:top w:val="none" w:sz="0" w:space="0" w:color="auto"/>
        <w:left w:val="none" w:sz="0" w:space="0" w:color="auto"/>
        <w:bottom w:val="none" w:sz="0" w:space="0" w:color="auto"/>
        <w:right w:val="none" w:sz="0" w:space="0" w:color="auto"/>
      </w:divBdr>
    </w:div>
    <w:div w:id="42826050">
      <w:bodyDiv w:val="1"/>
      <w:marLeft w:val="0"/>
      <w:marRight w:val="0"/>
      <w:marTop w:val="0"/>
      <w:marBottom w:val="0"/>
      <w:divBdr>
        <w:top w:val="none" w:sz="0" w:space="0" w:color="auto"/>
        <w:left w:val="none" w:sz="0" w:space="0" w:color="auto"/>
        <w:bottom w:val="none" w:sz="0" w:space="0" w:color="auto"/>
        <w:right w:val="none" w:sz="0" w:space="0" w:color="auto"/>
      </w:divBdr>
    </w:div>
    <w:div w:id="43019309">
      <w:bodyDiv w:val="1"/>
      <w:marLeft w:val="0"/>
      <w:marRight w:val="0"/>
      <w:marTop w:val="0"/>
      <w:marBottom w:val="0"/>
      <w:divBdr>
        <w:top w:val="none" w:sz="0" w:space="0" w:color="auto"/>
        <w:left w:val="none" w:sz="0" w:space="0" w:color="auto"/>
        <w:bottom w:val="none" w:sz="0" w:space="0" w:color="auto"/>
        <w:right w:val="none" w:sz="0" w:space="0" w:color="auto"/>
      </w:divBdr>
    </w:div>
    <w:div w:id="43069167">
      <w:bodyDiv w:val="1"/>
      <w:marLeft w:val="0"/>
      <w:marRight w:val="0"/>
      <w:marTop w:val="0"/>
      <w:marBottom w:val="0"/>
      <w:divBdr>
        <w:top w:val="none" w:sz="0" w:space="0" w:color="auto"/>
        <w:left w:val="none" w:sz="0" w:space="0" w:color="auto"/>
        <w:bottom w:val="none" w:sz="0" w:space="0" w:color="auto"/>
        <w:right w:val="none" w:sz="0" w:space="0" w:color="auto"/>
      </w:divBdr>
    </w:div>
    <w:div w:id="43070437">
      <w:bodyDiv w:val="1"/>
      <w:marLeft w:val="0"/>
      <w:marRight w:val="0"/>
      <w:marTop w:val="0"/>
      <w:marBottom w:val="0"/>
      <w:divBdr>
        <w:top w:val="none" w:sz="0" w:space="0" w:color="auto"/>
        <w:left w:val="none" w:sz="0" w:space="0" w:color="auto"/>
        <w:bottom w:val="none" w:sz="0" w:space="0" w:color="auto"/>
        <w:right w:val="none" w:sz="0" w:space="0" w:color="auto"/>
      </w:divBdr>
    </w:div>
    <w:div w:id="43259073">
      <w:bodyDiv w:val="1"/>
      <w:marLeft w:val="0"/>
      <w:marRight w:val="0"/>
      <w:marTop w:val="0"/>
      <w:marBottom w:val="0"/>
      <w:divBdr>
        <w:top w:val="none" w:sz="0" w:space="0" w:color="auto"/>
        <w:left w:val="none" w:sz="0" w:space="0" w:color="auto"/>
        <w:bottom w:val="none" w:sz="0" w:space="0" w:color="auto"/>
        <w:right w:val="none" w:sz="0" w:space="0" w:color="auto"/>
      </w:divBdr>
    </w:div>
    <w:div w:id="43414253">
      <w:bodyDiv w:val="1"/>
      <w:marLeft w:val="0"/>
      <w:marRight w:val="0"/>
      <w:marTop w:val="0"/>
      <w:marBottom w:val="0"/>
      <w:divBdr>
        <w:top w:val="none" w:sz="0" w:space="0" w:color="auto"/>
        <w:left w:val="none" w:sz="0" w:space="0" w:color="auto"/>
        <w:bottom w:val="none" w:sz="0" w:space="0" w:color="auto"/>
        <w:right w:val="none" w:sz="0" w:space="0" w:color="auto"/>
      </w:divBdr>
    </w:div>
    <w:div w:id="43524014">
      <w:bodyDiv w:val="1"/>
      <w:marLeft w:val="0"/>
      <w:marRight w:val="0"/>
      <w:marTop w:val="0"/>
      <w:marBottom w:val="0"/>
      <w:divBdr>
        <w:top w:val="none" w:sz="0" w:space="0" w:color="auto"/>
        <w:left w:val="none" w:sz="0" w:space="0" w:color="auto"/>
        <w:bottom w:val="none" w:sz="0" w:space="0" w:color="auto"/>
        <w:right w:val="none" w:sz="0" w:space="0" w:color="auto"/>
      </w:divBdr>
    </w:div>
    <w:div w:id="43649440">
      <w:bodyDiv w:val="1"/>
      <w:marLeft w:val="0"/>
      <w:marRight w:val="0"/>
      <w:marTop w:val="0"/>
      <w:marBottom w:val="0"/>
      <w:divBdr>
        <w:top w:val="none" w:sz="0" w:space="0" w:color="auto"/>
        <w:left w:val="none" w:sz="0" w:space="0" w:color="auto"/>
        <w:bottom w:val="none" w:sz="0" w:space="0" w:color="auto"/>
        <w:right w:val="none" w:sz="0" w:space="0" w:color="auto"/>
      </w:divBdr>
    </w:div>
    <w:div w:id="44105779">
      <w:bodyDiv w:val="1"/>
      <w:marLeft w:val="0"/>
      <w:marRight w:val="0"/>
      <w:marTop w:val="0"/>
      <w:marBottom w:val="0"/>
      <w:divBdr>
        <w:top w:val="none" w:sz="0" w:space="0" w:color="auto"/>
        <w:left w:val="none" w:sz="0" w:space="0" w:color="auto"/>
        <w:bottom w:val="none" w:sz="0" w:space="0" w:color="auto"/>
        <w:right w:val="none" w:sz="0" w:space="0" w:color="auto"/>
      </w:divBdr>
    </w:div>
    <w:div w:id="44331509">
      <w:bodyDiv w:val="1"/>
      <w:marLeft w:val="0"/>
      <w:marRight w:val="0"/>
      <w:marTop w:val="0"/>
      <w:marBottom w:val="0"/>
      <w:divBdr>
        <w:top w:val="none" w:sz="0" w:space="0" w:color="auto"/>
        <w:left w:val="none" w:sz="0" w:space="0" w:color="auto"/>
        <w:bottom w:val="none" w:sz="0" w:space="0" w:color="auto"/>
        <w:right w:val="none" w:sz="0" w:space="0" w:color="auto"/>
      </w:divBdr>
    </w:div>
    <w:div w:id="44525133">
      <w:bodyDiv w:val="1"/>
      <w:marLeft w:val="0"/>
      <w:marRight w:val="0"/>
      <w:marTop w:val="0"/>
      <w:marBottom w:val="0"/>
      <w:divBdr>
        <w:top w:val="none" w:sz="0" w:space="0" w:color="auto"/>
        <w:left w:val="none" w:sz="0" w:space="0" w:color="auto"/>
        <w:bottom w:val="none" w:sz="0" w:space="0" w:color="auto"/>
        <w:right w:val="none" w:sz="0" w:space="0" w:color="auto"/>
      </w:divBdr>
    </w:div>
    <w:div w:id="44568736">
      <w:bodyDiv w:val="1"/>
      <w:marLeft w:val="0"/>
      <w:marRight w:val="0"/>
      <w:marTop w:val="0"/>
      <w:marBottom w:val="0"/>
      <w:divBdr>
        <w:top w:val="none" w:sz="0" w:space="0" w:color="auto"/>
        <w:left w:val="none" w:sz="0" w:space="0" w:color="auto"/>
        <w:bottom w:val="none" w:sz="0" w:space="0" w:color="auto"/>
        <w:right w:val="none" w:sz="0" w:space="0" w:color="auto"/>
      </w:divBdr>
    </w:div>
    <w:div w:id="44649106">
      <w:bodyDiv w:val="1"/>
      <w:marLeft w:val="0"/>
      <w:marRight w:val="0"/>
      <w:marTop w:val="0"/>
      <w:marBottom w:val="0"/>
      <w:divBdr>
        <w:top w:val="none" w:sz="0" w:space="0" w:color="auto"/>
        <w:left w:val="none" w:sz="0" w:space="0" w:color="auto"/>
        <w:bottom w:val="none" w:sz="0" w:space="0" w:color="auto"/>
        <w:right w:val="none" w:sz="0" w:space="0" w:color="auto"/>
      </w:divBdr>
    </w:div>
    <w:div w:id="44957940">
      <w:bodyDiv w:val="1"/>
      <w:marLeft w:val="0"/>
      <w:marRight w:val="0"/>
      <w:marTop w:val="0"/>
      <w:marBottom w:val="0"/>
      <w:divBdr>
        <w:top w:val="none" w:sz="0" w:space="0" w:color="auto"/>
        <w:left w:val="none" w:sz="0" w:space="0" w:color="auto"/>
        <w:bottom w:val="none" w:sz="0" w:space="0" w:color="auto"/>
        <w:right w:val="none" w:sz="0" w:space="0" w:color="auto"/>
      </w:divBdr>
    </w:div>
    <w:div w:id="44961516">
      <w:bodyDiv w:val="1"/>
      <w:marLeft w:val="0"/>
      <w:marRight w:val="0"/>
      <w:marTop w:val="0"/>
      <w:marBottom w:val="0"/>
      <w:divBdr>
        <w:top w:val="none" w:sz="0" w:space="0" w:color="auto"/>
        <w:left w:val="none" w:sz="0" w:space="0" w:color="auto"/>
        <w:bottom w:val="none" w:sz="0" w:space="0" w:color="auto"/>
        <w:right w:val="none" w:sz="0" w:space="0" w:color="auto"/>
      </w:divBdr>
    </w:div>
    <w:div w:id="44985640">
      <w:bodyDiv w:val="1"/>
      <w:marLeft w:val="0"/>
      <w:marRight w:val="0"/>
      <w:marTop w:val="0"/>
      <w:marBottom w:val="0"/>
      <w:divBdr>
        <w:top w:val="none" w:sz="0" w:space="0" w:color="auto"/>
        <w:left w:val="none" w:sz="0" w:space="0" w:color="auto"/>
        <w:bottom w:val="none" w:sz="0" w:space="0" w:color="auto"/>
        <w:right w:val="none" w:sz="0" w:space="0" w:color="auto"/>
      </w:divBdr>
    </w:div>
    <w:div w:id="45305305">
      <w:bodyDiv w:val="1"/>
      <w:marLeft w:val="0"/>
      <w:marRight w:val="0"/>
      <w:marTop w:val="0"/>
      <w:marBottom w:val="0"/>
      <w:divBdr>
        <w:top w:val="none" w:sz="0" w:space="0" w:color="auto"/>
        <w:left w:val="none" w:sz="0" w:space="0" w:color="auto"/>
        <w:bottom w:val="none" w:sz="0" w:space="0" w:color="auto"/>
        <w:right w:val="none" w:sz="0" w:space="0" w:color="auto"/>
      </w:divBdr>
    </w:div>
    <w:div w:id="45419163">
      <w:bodyDiv w:val="1"/>
      <w:marLeft w:val="0"/>
      <w:marRight w:val="0"/>
      <w:marTop w:val="0"/>
      <w:marBottom w:val="0"/>
      <w:divBdr>
        <w:top w:val="none" w:sz="0" w:space="0" w:color="auto"/>
        <w:left w:val="none" w:sz="0" w:space="0" w:color="auto"/>
        <w:bottom w:val="none" w:sz="0" w:space="0" w:color="auto"/>
        <w:right w:val="none" w:sz="0" w:space="0" w:color="auto"/>
      </w:divBdr>
    </w:div>
    <w:div w:id="45419648">
      <w:bodyDiv w:val="1"/>
      <w:marLeft w:val="0"/>
      <w:marRight w:val="0"/>
      <w:marTop w:val="0"/>
      <w:marBottom w:val="0"/>
      <w:divBdr>
        <w:top w:val="none" w:sz="0" w:space="0" w:color="auto"/>
        <w:left w:val="none" w:sz="0" w:space="0" w:color="auto"/>
        <w:bottom w:val="none" w:sz="0" w:space="0" w:color="auto"/>
        <w:right w:val="none" w:sz="0" w:space="0" w:color="auto"/>
      </w:divBdr>
    </w:div>
    <w:div w:id="45613565">
      <w:bodyDiv w:val="1"/>
      <w:marLeft w:val="0"/>
      <w:marRight w:val="0"/>
      <w:marTop w:val="0"/>
      <w:marBottom w:val="0"/>
      <w:divBdr>
        <w:top w:val="none" w:sz="0" w:space="0" w:color="auto"/>
        <w:left w:val="none" w:sz="0" w:space="0" w:color="auto"/>
        <w:bottom w:val="none" w:sz="0" w:space="0" w:color="auto"/>
        <w:right w:val="none" w:sz="0" w:space="0" w:color="auto"/>
      </w:divBdr>
    </w:div>
    <w:div w:id="45683043">
      <w:bodyDiv w:val="1"/>
      <w:marLeft w:val="0"/>
      <w:marRight w:val="0"/>
      <w:marTop w:val="0"/>
      <w:marBottom w:val="0"/>
      <w:divBdr>
        <w:top w:val="none" w:sz="0" w:space="0" w:color="auto"/>
        <w:left w:val="none" w:sz="0" w:space="0" w:color="auto"/>
        <w:bottom w:val="none" w:sz="0" w:space="0" w:color="auto"/>
        <w:right w:val="none" w:sz="0" w:space="0" w:color="auto"/>
      </w:divBdr>
    </w:div>
    <w:div w:id="45840399">
      <w:bodyDiv w:val="1"/>
      <w:marLeft w:val="0"/>
      <w:marRight w:val="0"/>
      <w:marTop w:val="0"/>
      <w:marBottom w:val="0"/>
      <w:divBdr>
        <w:top w:val="none" w:sz="0" w:space="0" w:color="auto"/>
        <w:left w:val="none" w:sz="0" w:space="0" w:color="auto"/>
        <w:bottom w:val="none" w:sz="0" w:space="0" w:color="auto"/>
        <w:right w:val="none" w:sz="0" w:space="0" w:color="auto"/>
      </w:divBdr>
    </w:div>
    <w:div w:id="45881709">
      <w:bodyDiv w:val="1"/>
      <w:marLeft w:val="0"/>
      <w:marRight w:val="0"/>
      <w:marTop w:val="0"/>
      <w:marBottom w:val="0"/>
      <w:divBdr>
        <w:top w:val="none" w:sz="0" w:space="0" w:color="auto"/>
        <w:left w:val="none" w:sz="0" w:space="0" w:color="auto"/>
        <w:bottom w:val="none" w:sz="0" w:space="0" w:color="auto"/>
        <w:right w:val="none" w:sz="0" w:space="0" w:color="auto"/>
      </w:divBdr>
    </w:div>
    <w:div w:id="46227401">
      <w:bodyDiv w:val="1"/>
      <w:marLeft w:val="0"/>
      <w:marRight w:val="0"/>
      <w:marTop w:val="0"/>
      <w:marBottom w:val="0"/>
      <w:divBdr>
        <w:top w:val="none" w:sz="0" w:space="0" w:color="auto"/>
        <w:left w:val="none" w:sz="0" w:space="0" w:color="auto"/>
        <w:bottom w:val="none" w:sz="0" w:space="0" w:color="auto"/>
        <w:right w:val="none" w:sz="0" w:space="0" w:color="auto"/>
      </w:divBdr>
    </w:div>
    <w:div w:id="46338745">
      <w:bodyDiv w:val="1"/>
      <w:marLeft w:val="0"/>
      <w:marRight w:val="0"/>
      <w:marTop w:val="0"/>
      <w:marBottom w:val="0"/>
      <w:divBdr>
        <w:top w:val="none" w:sz="0" w:space="0" w:color="auto"/>
        <w:left w:val="none" w:sz="0" w:space="0" w:color="auto"/>
        <w:bottom w:val="none" w:sz="0" w:space="0" w:color="auto"/>
        <w:right w:val="none" w:sz="0" w:space="0" w:color="auto"/>
      </w:divBdr>
    </w:div>
    <w:div w:id="46421885">
      <w:bodyDiv w:val="1"/>
      <w:marLeft w:val="0"/>
      <w:marRight w:val="0"/>
      <w:marTop w:val="0"/>
      <w:marBottom w:val="0"/>
      <w:divBdr>
        <w:top w:val="none" w:sz="0" w:space="0" w:color="auto"/>
        <w:left w:val="none" w:sz="0" w:space="0" w:color="auto"/>
        <w:bottom w:val="none" w:sz="0" w:space="0" w:color="auto"/>
        <w:right w:val="none" w:sz="0" w:space="0" w:color="auto"/>
      </w:divBdr>
    </w:div>
    <w:div w:id="46688479">
      <w:bodyDiv w:val="1"/>
      <w:marLeft w:val="0"/>
      <w:marRight w:val="0"/>
      <w:marTop w:val="0"/>
      <w:marBottom w:val="0"/>
      <w:divBdr>
        <w:top w:val="none" w:sz="0" w:space="0" w:color="auto"/>
        <w:left w:val="none" w:sz="0" w:space="0" w:color="auto"/>
        <w:bottom w:val="none" w:sz="0" w:space="0" w:color="auto"/>
        <w:right w:val="none" w:sz="0" w:space="0" w:color="auto"/>
      </w:divBdr>
    </w:div>
    <w:div w:id="46808245">
      <w:bodyDiv w:val="1"/>
      <w:marLeft w:val="0"/>
      <w:marRight w:val="0"/>
      <w:marTop w:val="0"/>
      <w:marBottom w:val="0"/>
      <w:divBdr>
        <w:top w:val="none" w:sz="0" w:space="0" w:color="auto"/>
        <w:left w:val="none" w:sz="0" w:space="0" w:color="auto"/>
        <w:bottom w:val="none" w:sz="0" w:space="0" w:color="auto"/>
        <w:right w:val="none" w:sz="0" w:space="0" w:color="auto"/>
      </w:divBdr>
    </w:div>
    <w:div w:id="46952191">
      <w:bodyDiv w:val="1"/>
      <w:marLeft w:val="0"/>
      <w:marRight w:val="0"/>
      <w:marTop w:val="0"/>
      <w:marBottom w:val="0"/>
      <w:divBdr>
        <w:top w:val="none" w:sz="0" w:space="0" w:color="auto"/>
        <w:left w:val="none" w:sz="0" w:space="0" w:color="auto"/>
        <w:bottom w:val="none" w:sz="0" w:space="0" w:color="auto"/>
        <w:right w:val="none" w:sz="0" w:space="0" w:color="auto"/>
      </w:divBdr>
    </w:div>
    <w:div w:id="47195851">
      <w:bodyDiv w:val="1"/>
      <w:marLeft w:val="0"/>
      <w:marRight w:val="0"/>
      <w:marTop w:val="0"/>
      <w:marBottom w:val="0"/>
      <w:divBdr>
        <w:top w:val="none" w:sz="0" w:space="0" w:color="auto"/>
        <w:left w:val="none" w:sz="0" w:space="0" w:color="auto"/>
        <w:bottom w:val="none" w:sz="0" w:space="0" w:color="auto"/>
        <w:right w:val="none" w:sz="0" w:space="0" w:color="auto"/>
      </w:divBdr>
    </w:div>
    <w:div w:id="47389277">
      <w:bodyDiv w:val="1"/>
      <w:marLeft w:val="0"/>
      <w:marRight w:val="0"/>
      <w:marTop w:val="0"/>
      <w:marBottom w:val="0"/>
      <w:divBdr>
        <w:top w:val="none" w:sz="0" w:space="0" w:color="auto"/>
        <w:left w:val="none" w:sz="0" w:space="0" w:color="auto"/>
        <w:bottom w:val="none" w:sz="0" w:space="0" w:color="auto"/>
        <w:right w:val="none" w:sz="0" w:space="0" w:color="auto"/>
      </w:divBdr>
    </w:div>
    <w:div w:id="47413744">
      <w:bodyDiv w:val="1"/>
      <w:marLeft w:val="0"/>
      <w:marRight w:val="0"/>
      <w:marTop w:val="0"/>
      <w:marBottom w:val="0"/>
      <w:divBdr>
        <w:top w:val="none" w:sz="0" w:space="0" w:color="auto"/>
        <w:left w:val="none" w:sz="0" w:space="0" w:color="auto"/>
        <w:bottom w:val="none" w:sz="0" w:space="0" w:color="auto"/>
        <w:right w:val="none" w:sz="0" w:space="0" w:color="auto"/>
      </w:divBdr>
    </w:div>
    <w:div w:id="47455098">
      <w:bodyDiv w:val="1"/>
      <w:marLeft w:val="0"/>
      <w:marRight w:val="0"/>
      <w:marTop w:val="0"/>
      <w:marBottom w:val="0"/>
      <w:divBdr>
        <w:top w:val="none" w:sz="0" w:space="0" w:color="auto"/>
        <w:left w:val="none" w:sz="0" w:space="0" w:color="auto"/>
        <w:bottom w:val="none" w:sz="0" w:space="0" w:color="auto"/>
        <w:right w:val="none" w:sz="0" w:space="0" w:color="auto"/>
      </w:divBdr>
    </w:div>
    <w:div w:id="47656687">
      <w:bodyDiv w:val="1"/>
      <w:marLeft w:val="0"/>
      <w:marRight w:val="0"/>
      <w:marTop w:val="0"/>
      <w:marBottom w:val="0"/>
      <w:divBdr>
        <w:top w:val="none" w:sz="0" w:space="0" w:color="auto"/>
        <w:left w:val="none" w:sz="0" w:space="0" w:color="auto"/>
        <w:bottom w:val="none" w:sz="0" w:space="0" w:color="auto"/>
        <w:right w:val="none" w:sz="0" w:space="0" w:color="auto"/>
      </w:divBdr>
    </w:div>
    <w:div w:id="47807144">
      <w:bodyDiv w:val="1"/>
      <w:marLeft w:val="0"/>
      <w:marRight w:val="0"/>
      <w:marTop w:val="0"/>
      <w:marBottom w:val="0"/>
      <w:divBdr>
        <w:top w:val="none" w:sz="0" w:space="0" w:color="auto"/>
        <w:left w:val="none" w:sz="0" w:space="0" w:color="auto"/>
        <w:bottom w:val="none" w:sz="0" w:space="0" w:color="auto"/>
        <w:right w:val="none" w:sz="0" w:space="0" w:color="auto"/>
      </w:divBdr>
    </w:div>
    <w:div w:id="47997672">
      <w:bodyDiv w:val="1"/>
      <w:marLeft w:val="0"/>
      <w:marRight w:val="0"/>
      <w:marTop w:val="0"/>
      <w:marBottom w:val="0"/>
      <w:divBdr>
        <w:top w:val="none" w:sz="0" w:space="0" w:color="auto"/>
        <w:left w:val="none" w:sz="0" w:space="0" w:color="auto"/>
        <w:bottom w:val="none" w:sz="0" w:space="0" w:color="auto"/>
        <w:right w:val="none" w:sz="0" w:space="0" w:color="auto"/>
      </w:divBdr>
    </w:div>
    <w:div w:id="48039739">
      <w:bodyDiv w:val="1"/>
      <w:marLeft w:val="0"/>
      <w:marRight w:val="0"/>
      <w:marTop w:val="0"/>
      <w:marBottom w:val="0"/>
      <w:divBdr>
        <w:top w:val="none" w:sz="0" w:space="0" w:color="auto"/>
        <w:left w:val="none" w:sz="0" w:space="0" w:color="auto"/>
        <w:bottom w:val="none" w:sz="0" w:space="0" w:color="auto"/>
        <w:right w:val="none" w:sz="0" w:space="0" w:color="auto"/>
      </w:divBdr>
    </w:div>
    <w:div w:id="48069420">
      <w:bodyDiv w:val="1"/>
      <w:marLeft w:val="0"/>
      <w:marRight w:val="0"/>
      <w:marTop w:val="0"/>
      <w:marBottom w:val="0"/>
      <w:divBdr>
        <w:top w:val="none" w:sz="0" w:space="0" w:color="auto"/>
        <w:left w:val="none" w:sz="0" w:space="0" w:color="auto"/>
        <w:bottom w:val="none" w:sz="0" w:space="0" w:color="auto"/>
        <w:right w:val="none" w:sz="0" w:space="0" w:color="auto"/>
      </w:divBdr>
    </w:div>
    <w:div w:id="48112491">
      <w:bodyDiv w:val="1"/>
      <w:marLeft w:val="0"/>
      <w:marRight w:val="0"/>
      <w:marTop w:val="0"/>
      <w:marBottom w:val="0"/>
      <w:divBdr>
        <w:top w:val="none" w:sz="0" w:space="0" w:color="auto"/>
        <w:left w:val="none" w:sz="0" w:space="0" w:color="auto"/>
        <w:bottom w:val="none" w:sz="0" w:space="0" w:color="auto"/>
        <w:right w:val="none" w:sz="0" w:space="0" w:color="auto"/>
      </w:divBdr>
    </w:div>
    <w:div w:id="48114010">
      <w:bodyDiv w:val="1"/>
      <w:marLeft w:val="0"/>
      <w:marRight w:val="0"/>
      <w:marTop w:val="0"/>
      <w:marBottom w:val="0"/>
      <w:divBdr>
        <w:top w:val="none" w:sz="0" w:space="0" w:color="auto"/>
        <w:left w:val="none" w:sz="0" w:space="0" w:color="auto"/>
        <w:bottom w:val="none" w:sz="0" w:space="0" w:color="auto"/>
        <w:right w:val="none" w:sz="0" w:space="0" w:color="auto"/>
      </w:divBdr>
    </w:div>
    <w:div w:id="48118179">
      <w:bodyDiv w:val="1"/>
      <w:marLeft w:val="0"/>
      <w:marRight w:val="0"/>
      <w:marTop w:val="0"/>
      <w:marBottom w:val="0"/>
      <w:divBdr>
        <w:top w:val="none" w:sz="0" w:space="0" w:color="auto"/>
        <w:left w:val="none" w:sz="0" w:space="0" w:color="auto"/>
        <w:bottom w:val="none" w:sz="0" w:space="0" w:color="auto"/>
        <w:right w:val="none" w:sz="0" w:space="0" w:color="auto"/>
      </w:divBdr>
    </w:div>
    <w:div w:id="48236243">
      <w:bodyDiv w:val="1"/>
      <w:marLeft w:val="0"/>
      <w:marRight w:val="0"/>
      <w:marTop w:val="0"/>
      <w:marBottom w:val="0"/>
      <w:divBdr>
        <w:top w:val="none" w:sz="0" w:space="0" w:color="auto"/>
        <w:left w:val="none" w:sz="0" w:space="0" w:color="auto"/>
        <w:bottom w:val="none" w:sz="0" w:space="0" w:color="auto"/>
        <w:right w:val="none" w:sz="0" w:space="0" w:color="auto"/>
      </w:divBdr>
    </w:div>
    <w:div w:id="48308916">
      <w:bodyDiv w:val="1"/>
      <w:marLeft w:val="0"/>
      <w:marRight w:val="0"/>
      <w:marTop w:val="0"/>
      <w:marBottom w:val="0"/>
      <w:divBdr>
        <w:top w:val="none" w:sz="0" w:space="0" w:color="auto"/>
        <w:left w:val="none" w:sz="0" w:space="0" w:color="auto"/>
        <w:bottom w:val="none" w:sz="0" w:space="0" w:color="auto"/>
        <w:right w:val="none" w:sz="0" w:space="0" w:color="auto"/>
      </w:divBdr>
    </w:div>
    <w:div w:id="48456860">
      <w:bodyDiv w:val="1"/>
      <w:marLeft w:val="0"/>
      <w:marRight w:val="0"/>
      <w:marTop w:val="0"/>
      <w:marBottom w:val="0"/>
      <w:divBdr>
        <w:top w:val="none" w:sz="0" w:space="0" w:color="auto"/>
        <w:left w:val="none" w:sz="0" w:space="0" w:color="auto"/>
        <w:bottom w:val="none" w:sz="0" w:space="0" w:color="auto"/>
        <w:right w:val="none" w:sz="0" w:space="0" w:color="auto"/>
      </w:divBdr>
    </w:div>
    <w:div w:id="48578613">
      <w:bodyDiv w:val="1"/>
      <w:marLeft w:val="0"/>
      <w:marRight w:val="0"/>
      <w:marTop w:val="0"/>
      <w:marBottom w:val="0"/>
      <w:divBdr>
        <w:top w:val="none" w:sz="0" w:space="0" w:color="auto"/>
        <w:left w:val="none" w:sz="0" w:space="0" w:color="auto"/>
        <w:bottom w:val="none" w:sz="0" w:space="0" w:color="auto"/>
        <w:right w:val="none" w:sz="0" w:space="0" w:color="auto"/>
      </w:divBdr>
    </w:div>
    <w:div w:id="48650846">
      <w:bodyDiv w:val="1"/>
      <w:marLeft w:val="0"/>
      <w:marRight w:val="0"/>
      <w:marTop w:val="0"/>
      <w:marBottom w:val="0"/>
      <w:divBdr>
        <w:top w:val="none" w:sz="0" w:space="0" w:color="auto"/>
        <w:left w:val="none" w:sz="0" w:space="0" w:color="auto"/>
        <w:bottom w:val="none" w:sz="0" w:space="0" w:color="auto"/>
        <w:right w:val="none" w:sz="0" w:space="0" w:color="auto"/>
      </w:divBdr>
    </w:div>
    <w:div w:id="48769345">
      <w:bodyDiv w:val="1"/>
      <w:marLeft w:val="0"/>
      <w:marRight w:val="0"/>
      <w:marTop w:val="0"/>
      <w:marBottom w:val="0"/>
      <w:divBdr>
        <w:top w:val="none" w:sz="0" w:space="0" w:color="auto"/>
        <w:left w:val="none" w:sz="0" w:space="0" w:color="auto"/>
        <w:bottom w:val="none" w:sz="0" w:space="0" w:color="auto"/>
        <w:right w:val="none" w:sz="0" w:space="0" w:color="auto"/>
      </w:divBdr>
    </w:div>
    <w:div w:id="48961189">
      <w:bodyDiv w:val="1"/>
      <w:marLeft w:val="0"/>
      <w:marRight w:val="0"/>
      <w:marTop w:val="0"/>
      <w:marBottom w:val="0"/>
      <w:divBdr>
        <w:top w:val="none" w:sz="0" w:space="0" w:color="auto"/>
        <w:left w:val="none" w:sz="0" w:space="0" w:color="auto"/>
        <w:bottom w:val="none" w:sz="0" w:space="0" w:color="auto"/>
        <w:right w:val="none" w:sz="0" w:space="0" w:color="auto"/>
      </w:divBdr>
    </w:div>
    <w:div w:id="49155762">
      <w:bodyDiv w:val="1"/>
      <w:marLeft w:val="0"/>
      <w:marRight w:val="0"/>
      <w:marTop w:val="0"/>
      <w:marBottom w:val="0"/>
      <w:divBdr>
        <w:top w:val="none" w:sz="0" w:space="0" w:color="auto"/>
        <w:left w:val="none" w:sz="0" w:space="0" w:color="auto"/>
        <w:bottom w:val="none" w:sz="0" w:space="0" w:color="auto"/>
        <w:right w:val="none" w:sz="0" w:space="0" w:color="auto"/>
      </w:divBdr>
    </w:div>
    <w:div w:id="49381351">
      <w:bodyDiv w:val="1"/>
      <w:marLeft w:val="0"/>
      <w:marRight w:val="0"/>
      <w:marTop w:val="0"/>
      <w:marBottom w:val="0"/>
      <w:divBdr>
        <w:top w:val="none" w:sz="0" w:space="0" w:color="auto"/>
        <w:left w:val="none" w:sz="0" w:space="0" w:color="auto"/>
        <w:bottom w:val="none" w:sz="0" w:space="0" w:color="auto"/>
        <w:right w:val="none" w:sz="0" w:space="0" w:color="auto"/>
      </w:divBdr>
    </w:div>
    <w:div w:id="49425903">
      <w:bodyDiv w:val="1"/>
      <w:marLeft w:val="0"/>
      <w:marRight w:val="0"/>
      <w:marTop w:val="0"/>
      <w:marBottom w:val="0"/>
      <w:divBdr>
        <w:top w:val="none" w:sz="0" w:space="0" w:color="auto"/>
        <w:left w:val="none" w:sz="0" w:space="0" w:color="auto"/>
        <w:bottom w:val="none" w:sz="0" w:space="0" w:color="auto"/>
        <w:right w:val="none" w:sz="0" w:space="0" w:color="auto"/>
      </w:divBdr>
    </w:div>
    <w:div w:id="49621146">
      <w:bodyDiv w:val="1"/>
      <w:marLeft w:val="0"/>
      <w:marRight w:val="0"/>
      <w:marTop w:val="0"/>
      <w:marBottom w:val="0"/>
      <w:divBdr>
        <w:top w:val="none" w:sz="0" w:space="0" w:color="auto"/>
        <w:left w:val="none" w:sz="0" w:space="0" w:color="auto"/>
        <w:bottom w:val="none" w:sz="0" w:space="0" w:color="auto"/>
        <w:right w:val="none" w:sz="0" w:space="0" w:color="auto"/>
      </w:divBdr>
    </w:div>
    <w:div w:id="49623848">
      <w:bodyDiv w:val="1"/>
      <w:marLeft w:val="0"/>
      <w:marRight w:val="0"/>
      <w:marTop w:val="0"/>
      <w:marBottom w:val="0"/>
      <w:divBdr>
        <w:top w:val="none" w:sz="0" w:space="0" w:color="auto"/>
        <w:left w:val="none" w:sz="0" w:space="0" w:color="auto"/>
        <w:bottom w:val="none" w:sz="0" w:space="0" w:color="auto"/>
        <w:right w:val="none" w:sz="0" w:space="0" w:color="auto"/>
      </w:divBdr>
    </w:div>
    <w:div w:id="49694865">
      <w:bodyDiv w:val="1"/>
      <w:marLeft w:val="0"/>
      <w:marRight w:val="0"/>
      <w:marTop w:val="0"/>
      <w:marBottom w:val="0"/>
      <w:divBdr>
        <w:top w:val="none" w:sz="0" w:space="0" w:color="auto"/>
        <w:left w:val="none" w:sz="0" w:space="0" w:color="auto"/>
        <w:bottom w:val="none" w:sz="0" w:space="0" w:color="auto"/>
        <w:right w:val="none" w:sz="0" w:space="0" w:color="auto"/>
      </w:divBdr>
    </w:div>
    <w:div w:id="49772162">
      <w:bodyDiv w:val="1"/>
      <w:marLeft w:val="0"/>
      <w:marRight w:val="0"/>
      <w:marTop w:val="0"/>
      <w:marBottom w:val="0"/>
      <w:divBdr>
        <w:top w:val="none" w:sz="0" w:space="0" w:color="auto"/>
        <w:left w:val="none" w:sz="0" w:space="0" w:color="auto"/>
        <w:bottom w:val="none" w:sz="0" w:space="0" w:color="auto"/>
        <w:right w:val="none" w:sz="0" w:space="0" w:color="auto"/>
      </w:divBdr>
    </w:div>
    <w:div w:id="49814914">
      <w:bodyDiv w:val="1"/>
      <w:marLeft w:val="0"/>
      <w:marRight w:val="0"/>
      <w:marTop w:val="0"/>
      <w:marBottom w:val="0"/>
      <w:divBdr>
        <w:top w:val="none" w:sz="0" w:space="0" w:color="auto"/>
        <w:left w:val="none" w:sz="0" w:space="0" w:color="auto"/>
        <w:bottom w:val="none" w:sz="0" w:space="0" w:color="auto"/>
        <w:right w:val="none" w:sz="0" w:space="0" w:color="auto"/>
      </w:divBdr>
    </w:div>
    <w:div w:id="50269886">
      <w:bodyDiv w:val="1"/>
      <w:marLeft w:val="0"/>
      <w:marRight w:val="0"/>
      <w:marTop w:val="0"/>
      <w:marBottom w:val="0"/>
      <w:divBdr>
        <w:top w:val="none" w:sz="0" w:space="0" w:color="auto"/>
        <w:left w:val="none" w:sz="0" w:space="0" w:color="auto"/>
        <w:bottom w:val="none" w:sz="0" w:space="0" w:color="auto"/>
        <w:right w:val="none" w:sz="0" w:space="0" w:color="auto"/>
      </w:divBdr>
    </w:div>
    <w:div w:id="50346737">
      <w:bodyDiv w:val="1"/>
      <w:marLeft w:val="0"/>
      <w:marRight w:val="0"/>
      <w:marTop w:val="0"/>
      <w:marBottom w:val="0"/>
      <w:divBdr>
        <w:top w:val="none" w:sz="0" w:space="0" w:color="auto"/>
        <w:left w:val="none" w:sz="0" w:space="0" w:color="auto"/>
        <w:bottom w:val="none" w:sz="0" w:space="0" w:color="auto"/>
        <w:right w:val="none" w:sz="0" w:space="0" w:color="auto"/>
      </w:divBdr>
    </w:div>
    <w:div w:id="50546650">
      <w:bodyDiv w:val="1"/>
      <w:marLeft w:val="0"/>
      <w:marRight w:val="0"/>
      <w:marTop w:val="0"/>
      <w:marBottom w:val="0"/>
      <w:divBdr>
        <w:top w:val="none" w:sz="0" w:space="0" w:color="auto"/>
        <w:left w:val="none" w:sz="0" w:space="0" w:color="auto"/>
        <w:bottom w:val="none" w:sz="0" w:space="0" w:color="auto"/>
        <w:right w:val="none" w:sz="0" w:space="0" w:color="auto"/>
      </w:divBdr>
    </w:div>
    <w:div w:id="50616724">
      <w:bodyDiv w:val="1"/>
      <w:marLeft w:val="0"/>
      <w:marRight w:val="0"/>
      <w:marTop w:val="0"/>
      <w:marBottom w:val="0"/>
      <w:divBdr>
        <w:top w:val="none" w:sz="0" w:space="0" w:color="auto"/>
        <w:left w:val="none" w:sz="0" w:space="0" w:color="auto"/>
        <w:bottom w:val="none" w:sz="0" w:space="0" w:color="auto"/>
        <w:right w:val="none" w:sz="0" w:space="0" w:color="auto"/>
      </w:divBdr>
    </w:div>
    <w:div w:id="50732645">
      <w:bodyDiv w:val="1"/>
      <w:marLeft w:val="0"/>
      <w:marRight w:val="0"/>
      <w:marTop w:val="0"/>
      <w:marBottom w:val="0"/>
      <w:divBdr>
        <w:top w:val="none" w:sz="0" w:space="0" w:color="auto"/>
        <w:left w:val="none" w:sz="0" w:space="0" w:color="auto"/>
        <w:bottom w:val="none" w:sz="0" w:space="0" w:color="auto"/>
        <w:right w:val="none" w:sz="0" w:space="0" w:color="auto"/>
      </w:divBdr>
    </w:div>
    <w:div w:id="50856958">
      <w:bodyDiv w:val="1"/>
      <w:marLeft w:val="0"/>
      <w:marRight w:val="0"/>
      <w:marTop w:val="0"/>
      <w:marBottom w:val="0"/>
      <w:divBdr>
        <w:top w:val="none" w:sz="0" w:space="0" w:color="auto"/>
        <w:left w:val="none" w:sz="0" w:space="0" w:color="auto"/>
        <w:bottom w:val="none" w:sz="0" w:space="0" w:color="auto"/>
        <w:right w:val="none" w:sz="0" w:space="0" w:color="auto"/>
      </w:divBdr>
    </w:div>
    <w:div w:id="50925580">
      <w:bodyDiv w:val="1"/>
      <w:marLeft w:val="0"/>
      <w:marRight w:val="0"/>
      <w:marTop w:val="0"/>
      <w:marBottom w:val="0"/>
      <w:divBdr>
        <w:top w:val="none" w:sz="0" w:space="0" w:color="auto"/>
        <w:left w:val="none" w:sz="0" w:space="0" w:color="auto"/>
        <w:bottom w:val="none" w:sz="0" w:space="0" w:color="auto"/>
        <w:right w:val="none" w:sz="0" w:space="0" w:color="auto"/>
      </w:divBdr>
    </w:div>
    <w:div w:id="50928591">
      <w:bodyDiv w:val="1"/>
      <w:marLeft w:val="0"/>
      <w:marRight w:val="0"/>
      <w:marTop w:val="0"/>
      <w:marBottom w:val="0"/>
      <w:divBdr>
        <w:top w:val="none" w:sz="0" w:space="0" w:color="auto"/>
        <w:left w:val="none" w:sz="0" w:space="0" w:color="auto"/>
        <w:bottom w:val="none" w:sz="0" w:space="0" w:color="auto"/>
        <w:right w:val="none" w:sz="0" w:space="0" w:color="auto"/>
      </w:divBdr>
    </w:div>
    <w:div w:id="51006965">
      <w:bodyDiv w:val="1"/>
      <w:marLeft w:val="0"/>
      <w:marRight w:val="0"/>
      <w:marTop w:val="0"/>
      <w:marBottom w:val="0"/>
      <w:divBdr>
        <w:top w:val="none" w:sz="0" w:space="0" w:color="auto"/>
        <w:left w:val="none" w:sz="0" w:space="0" w:color="auto"/>
        <w:bottom w:val="none" w:sz="0" w:space="0" w:color="auto"/>
        <w:right w:val="none" w:sz="0" w:space="0" w:color="auto"/>
      </w:divBdr>
    </w:div>
    <w:div w:id="51195206">
      <w:bodyDiv w:val="1"/>
      <w:marLeft w:val="0"/>
      <w:marRight w:val="0"/>
      <w:marTop w:val="0"/>
      <w:marBottom w:val="0"/>
      <w:divBdr>
        <w:top w:val="none" w:sz="0" w:space="0" w:color="auto"/>
        <w:left w:val="none" w:sz="0" w:space="0" w:color="auto"/>
        <w:bottom w:val="none" w:sz="0" w:space="0" w:color="auto"/>
        <w:right w:val="none" w:sz="0" w:space="0" w:color="auto"/>
      </w:divBdr>
    </w:div>
    <w:div w:id="51201549">
      <w:bodyDiv w:val="1"/>
      <w:marLeft w:val="0"/>
      <w:marRight w:val="0"/>
      <w:marTop w:val="0"/>
      <w:marBottom w:val="0"/>
      <w:divBdr>
        <w:top w:val="none" w:sz="0" w:space="0" w:color="auto"/>
        <w:left w:val="none" w:sz="0" w:space="0" w:color="auto"/>
        <w:bottom w:val="none" w:sz="0" w:space="0" w:color="auto"/>
        <w:right w:val="none" w:sz="0" w:space="0" w:color="auto"/>
      </w:divBdr>
    </w:div>
    <w:div w:id="51272298">
      <w:bodyDiv w:val="1"/>
      <w:marLeft w:val="0"/>
      <w:marRight w:val="0"/>
      <w:marTop w:val="0"/>
      <w:marBottom w:val="0"/>
      <w:divBdr>
        <w:top w:val="none" w:sz="0" w:space="0" w:color="auto"/>
        <w:left w:val="none" w:sz="0" w:space="0" w:color="auto"/>
        <w:bottom w:val="none" w:sz="0" w:space="0" w:color="auto"/>
        <w:right w:val="none" w:sz="0" w:space="0" w:color="auto"/>
      </w:divBdr>
    </w:div>
    <w:div w:id="51315279">
      <w:bodyDiv w:val="1"/>
      <w:marLeft w:val="0"/>
      <w:marRight w:val="0"/>
      <w:marTop w:val="0"/>
      <w:marBottom w:val="0"/>
      <w:divBdr>
        <w:top w:val="none" w:sz="0" w:space="0" w:color="auto"/>
        <w:left w:val="none" w:sz="0" w:space="0" w:color="auto"/>
        <w:bottom w:val="none" w:sz="0" w:space="0" w:color="auto"/>
        <w:right w:val="none" w:sz="0" w:space="0" w:color="auto"/>
      </w:divBdr>
    </w:div>
    <w:div w:id="51661981">
      <w:bodyDiv w:val="1"/>
      <w:marLeft w:val="0"/>
      <w:marRight w:val="0"/>
      <w:marTop w:val="0"/>
      <w:marBottom w:val="0"/>
      <w:divBdr>
        <w:top w:val="none" w:sz="0" w:space="0" w:color="auto"/>
        <w:left w:val="none" w:sz="0" w:space="0" w:color="auto"/>
        <w:bottom w:val="none" w:sz="0" w:space="0" w:color="auto"/>
        <w:right w:val="none" w:sz="0" w:space="0" w:color="auto"/>
      </w:divBdr>
    </w:div>
    <w:div w:id="51848890">
      <w:bodyDiv w:val="1"/>
      <w:marLeft w:val="0"/>
      <w:marRight w:val="0"/>
      <w:marTop w:val="0"/>
      <w:marBottom w:val="0"/>
      <w:divBdr>
        <w:top w:val="none" w:sz="0" w:space="0" w:color="auto"/>
        <w:left w:val="none" w:sz="0" w:space="0" w:color="auto"/>
        <w:bottom w:val="none" w:sz="0" w:space="0" w:color="auto"/>
        <w:right w:val="none" w:sz="0" w:space="0" w:color="auto"/>
      </w:divBdr>
    </w:div>
    <w:div w:id="51928280">
      <w:bodyDiv w:val="1"/>
      <w:marLeft w:val="0"/>
      <w:marRight w:val="0"/>
      <w:marTop w:val="0"/>
      <w:marBottom w:val="0"/>
      <w:divBdr>
        <w:top w:val="none" w:sz="0" w:space="0" w:color="auto"/>
        <w:left w:val="none" w:sz="0" w:space="0" w:color="auto"/>
        <w:bottom w:val="none" w:sz="0" w:space="0" w:color="auto"/>
        <w:right w:val="none" w:sz="0" w:space="0" w:color="auto"/>
      </w:divBdr>
    </w:div>
    <w:div w:id="52585551">
      <w:bodyDiv w:val="1"/>
      <w:marLeft w:val="0"/>
      <w:marRight w:val="0"/>
      <w:marTop w:val="0"/>
      <w:marBottom w:val="0"/>
      <w:divBdr>
        <w:top w:val="none" w:sz="0" w:space="0" w:color="auto"/>
        <w:left w:val="none" w:sz="0" w:space="0" w:color="auto"/>
        <w:bottom w:val="none" w:sz="0" w:space="0" w:color="auto"/>
        <w:right w:val="none" w:sz="0" w:space="0" w:color="auto"/>
      </w:divBdr>
    </w:div>
    <w:div w:id="52627277">
      <w:bodyDiv w:val="1"/>
      <w:marLeft w:val="0"/>
      <w:marRight w:val="0"/>
      <w:marTop w:val="0"/>
      <w:marBottom w:val="0"/>
      <w:divBdr>
        <w:top w:val="none" w:sz="0" w:space="0" w:color="auto"/>
        <w:left w:val="none" w:sz="0" w:space="0" w:color="auto"/>
        <w:bottom w:val="none" w:sz="0" w:space="0" w:color="auto"/>
        <w:right w:val="none" w:sz="0" w:space="0" w:color="auto"/>
      </w:divBdr>
    </w:div>
    <w:div w:id="52698595">
      <w:bodyDiv w:val="1"/>
      <w:marLeft w:val="0"/>
      <w:marRight w:val="0"/>
      <w:marTop w:val="0"/>
      <w:marBottom w:val="0"/>
      <w:divBdr>
        <w:top w:val="none" w:sz="0" w:space="0" w:color="auto"/>
        <w:left w:val="none" w:sz="0" w:space="0" w:color="auto"/>
        <w:bottom w:val="none" w:sz="0" w:space="0" w:color="auto"/>
        <w:right w:val="none" w:sz="0" w:space="0" w:color="auto"/>
      </w:divBdr>
    </w:div>
    <w:div w:id="52703756">
      <w:bodyDiv w:val="1"/>
      <w:marLeft w:val="0"/>
      <w:marRight w:val="0"/>
      <w:marTop w:val="0"/>
      <w:marBottom w:val="0"/>
      <w:divBdr>
        <w:top w:val="none" w:sz="0" w:space="0" w:color="auto"/>
        <w:left w:val="none" w:sz="0" w:space="0" w:color="auto"/>
        <w:bottom w:val="none" w:sz="0" w:space="0" w:color="auto"/>
        <w:right w:val="none" w:sz="0" w:space="0" w:color="auto"/>
      </w:divBdr>
    </w:div>
    <w:div w:id="52779191">
      <w:bodyDiv w:val="1"/>
      <w:marLeft w:val="0"/>
      <w:marRight w:val="0"/>
      <w:marTop w:val="0"/>
      <w:marBottom w:val="0"/>
      <w:divBdr>
        <w:top w:val="none" w:sz="0" w:space="0" w:color="auto"/>
        <w:left w:val="none" w:sz="0" w:space="0" w:color="auto"/>
        <w:bottom w:val="none" w:sz="0" w:space="0" w:color="auto"/>
        <w:right w:val="none" w:sz="0" w:space="0" w:color="auto"/>
      </w:divBdr>
    </w:div>
    <w:div w:id="52851773">
      <w:bodyDiv w:val="1"/>
      <w:marLeft w:val="0"/>
      <w:marRight w:val="0"/>
      <w:marTop w:val="0"/>
      <w:marBottom w:val="0"/>
      <w:divBdr>
        <w:top w:val="none" w:sz="0" w:space="0" w:color="auto"/>
        <w:left w:val="none" w:sz="0" w:space="0" w:color="auto"/>
        <w:bottom w:val="none" w:sz="0" w:space="0" w:color="auto"/>
        <w:right w:val="none" w:sz="0" w:space="0" w:color="auto"/>
      </w:divBdr>
    </w:div>
    <w:div w:id="52851849">
      <w:bodyDiv w:val="1"/>
      <w:marLeft w:val="0"/>
      <w:marRight w:val="0"/>
      <w:marTop w:val="0"/>
      <w:marBottom w:val="0"/>
      <w:divBdr>
        <w:top w:val="none" w:sz="0" w:space="0" w:color="auto"/>
        <w:left w:val="none" w:sz="0" w:space="0" w:color="auto"/>
        <w:bottom w:val="none" w:sz="0" w:space="0" w:color="auto"/>
        <w:right w:val="none" w:sz="0" w:space="0" w:color="auto"/>
      </w:divBdr>
    </w:div>
    <w:div w:id="52852006">
      <w:bodyDiv w:val="1"/>
      <w:marLeft w:val="0"/>
      <w:marRight w:val="0"/>
      <w:marTop w:val="0"/>
      <w:marBottom w:val="0"/>
      <w:divBdr>
        <w:top w:val="none" w:sz="0" w:space="0" w:color="auto"/>
        <w:left w:val="none" w:sz="0" w:space="0" w:color="auto"/>
        <w:bottom w:val="none" w:sz="0" w:space="0" w:color="auto"/>
        <w:right w:val="none" w:sz="0" w:space="0" w:color="auto"/>
      </w:divBdr>
    </w:div>
    <w:div w:id="52894313">
      <w:bodyDiv w:val="1"/>
      <w:marLeft w:val="0"/>
      <w:marRight w:val="0"/>
      <w:marTop w:val="0"/>
      <w:marBottom w:val="0"/>
      <w:divBdr>
        <w:top w:val="none" w:sz="0" w:space="0" w:color="auto"/>
        <w:left w:val="none" w:sz="0" w:space="0" w:color="auto"/>
        <w:bottom w:val="none" w:sz="0" w:space="0" w:color="auto"/>
        <w:right w:val="none" w:sz="0" w:space="0" w:color="auto"/>
      </w:divBdr>
    </w:div>
    <w:div w:id="53163337">
      <w:bodyDiv w:val="1"/>
      <w:marLeft w:val="0"/>
      <w:marRight w:val="0"/>
      <w:marTop w:val="0"/>
      <w:marBottom w:val="0"/>
      <w:divBdr>
        <w:top w:val="none" w:sz="0" w:space="0" w:color="auto"/>
        <w:left w:val="none" w:sz="0" w:space="0" w:color="auto"/>
        <w:bottom w:val="none" w:sz="0" w:space="0" w:color="auto"/>
        <w:right w:val="none" w:sz="0" w:space="0" w:color="auto"/>
      </w:divBdr>
    </w:div>
    <w:div w:id="53360992">
      <w:bodyDiv w:val="1"/>
      <w:marLeft w:val="0"/>
      <w:marRight w:val="0"/>
      <w:marTop w:val="0"/>
      <w:marBottom w:val="0"/>
      <w:divBdr>
        <w:top w:val="none" w:sz="0" w:space="0" w:color="auto"/>
        <w:left w:val="none" w:sz="0" w:space="0" w:color="auto"/>
        <w:bottom w:val="none" w:sz="0" w:space="0" w:color="auto"/>
        <w:right w:val="none" w:sz="0" w:space="0" w:color="auto"/>
      </w:divBdr>
    </w:div>
    <w:div w:id="53504295">
      <w:bodyDiv w:val="1"/>
      <w:marLeft w:val="0"/>
      <w:marRight w:val="0"/>
      <w:marTop w:val="0"/>
      <w:marBottom w:val="0"/>
      <w:divBdr>
        <w:top w:val="none" w:sz="0" w:space="0" w:color="auto"/>
        <w:left w:val="none" w:sz="0" w:space="0" w:color="auto"/>
        <w:bottom w:val="none" w:sz="0" w:space="0" w:color="auto"/>
        <w:right w:val="none" w:sz="0" w:space="0" w:color="auto"/>
      </w:divBdr>
    </w:div>
    <w:div w:id="53507028">
      <w:bodyDiv w:val="1"/>
      <w:marLeft w:val="0"/>
      <w:marRight w:val="0"/>
      <w:marTop w:val="0"/>
      <w:marBottom w:val="0"/>
      <w:divBdr>
        <w:top w:val="none" w:sz="0" w:space="0" w:color="auto"/>
        <w:left w:val="none" w:sz="0" w:space="0" w:color="auto"/>
        <w:bottom w:val="none" w:sz="0" w:space="0" w:color="auto"/>
        <w:right w:val="none" w:sz="0" w:space="0" w:color="auto"/>
      </w:divBdr>
    </w:div>
    <w:div w:id="53507323">
      <w:bodyDiv w:val="1"/>
      <w:marLeft w:val="0"/>
      <w:marRight w:val="0"/>
      <w:marTop w:val="0"/>
      <w:marBottom w:val="0"/>
      <w:divBdr>
        <w:top w:val="none" w:sz="0" w:space="0" w:color="auto"/>
        <w:left w:val="none" w:sz="0" w:space="0" w:color="auto"/>
        <w:bottom w:val="none" w:sz="0" w:space="0" w:color="auto"/>
        <w:right w:val="none" w:sz="0" w:space="0" w:color="auto"/>
      </w:divBdr>
    </w:div>
    <w:div w:id="53551350">
      <w:bodyDiv w:val="1"/>
      <w:marLeft w:val="0"/>
      <w:marRight w:val="0"/>
      <w:marTop w:val="0"/>
      <w:marBottom w:val="0"/>
      <w:divBdr>
        <w:top w:val="none" w:sz="0" w:space="0" w:color="auto"/>
        <w:left w:val="none" w:sz="0" w:space="0" w:color="auto"/>
        <w:bottom w:val="none" w:sz="0" w:space="0" w:color="auto"/>
        <w:right w:val="none" w:sz="0" w:space="0" w:color="auto"/>
      </w:divBdr>
    </w:div>
    <w:div w:id="53621408">
      <w:bodyDiv w:val="1"/>
      <w:marLeft w:val="0"/>
      <w:marRight w:val="0"/>
      <w:marTop w:val="0"/>
      <w:marBottom w:val="0"/>
      <w:divBdr>
        <w:top w:val="none" w:sz="0" w:space="0" w:color="auto"/>
        <w:left w:val="none" w:sz="0" w:space="0" w:color="auto"/>
        <w:bottom w:val="none" w:sz="0" w:space="0" w:color="auto"/>
        <w:right w:val="none" w:sz="0" w:space="0" w:color="auto"/>
      </w:divBdr>
    </w:div>
    <w:div w:id="53742969">
      <w:bodyDiv w:val="1"/>
      <w:marLeft w:val="0"/>
      <w:marRight w:val="0"/>
      <w:marTop w:val="0"/>
      <w:marBottom w:val="0"/>
      <w:divBdr>
        <w:top w:val="none" w:sz="0" w:space="0" w:color="auto"/>
        <w:left w:val="none" w:sz="0" w:space="0" w:color="auto"/>
        <w:bottom w:val="none" w:sz="0" w:space="0" w:color="auto"/>
        <w:right w:val="none" w:sz="0" w:space="0" w:color="auto"/>
      </w:divBdr>
    </w:div>
    <w:div w:id="53822894">
      <w:bodyDiv w:val="1"/>
      <w:marLeft w:val="0"/>
      <w:marRight w:val="0"/>
      <w:marTop w:val="0"/>
      <w:marBottom w:val="0"/>
      <w:divBdr>
        <w:top w:val="none" w:sz="0" w:space="0" w:color="auto"/>
        <w:left w:val="none" w:sz="0" w:space="0" w:color="auto"/>
        <w:bottom w:val="none" w:sz="0" w:space="0" w:color="auto"/>
        <w:right w:val="none" w:sz="0" w:space="0" w:color="auto"/>
      </w:divBdr>
    </w:div>
    <w:div w:id="54008923">
      <w:bodyDiv w:val="1"/>
      <w:marLeft w:val="0"/>
      <w:marRight w:val="0"/>
      <w:marTop w:val="0"/>
      <w:marBottom w:val="0"/>
      <w:divBdr>
        <w:top w:val="none" w:sz="0" w:space="0" w:color="auto"/>
        <w:left w:val="none" w:sz="0" w:space="0" w:color="auto"/>
        <w:bottom w:val="none" w:sz="0" w:space="0" w:color="auto"/>
        <w:right w:val="none" w:sz="0" w:space="0" w:color="auto"/>
      </w:divBdr>
    </w:div>
    <w:div w:id="54089337">
      <w:bodyDiv w:val="1"/>
      <w:marLeft w:val="0"/>
      <w:marRight w:val="0"/>
      <w:marTop w:val="0"/>
      <w:marBottom w:val="0"/>
      <w:divBdr>
        <w:top w:val="none" w:sz="0" w:space="0" w:color="auto"/>
        <w:left w:val="none" w:sz="0" w:space="0" w:color="auto"/>
        <w:bottom w:val="none" w:sz="0" w:space="0" w:color="auto"/>
        <w:right w:val="none" w:sz="0" w:space="0" w:color="auto"/>
      </w:divBdr>
    </w:div>
    <w:div w:id="54091075">
      <w:bodyDiv w:val="1"/>
      <w:marLeft w:val="0"/>
      <w:marRight w:val="0"/>
      <w:marTop w:val="0"/>
      <w:marBottom w:val="0"/>
      <w:divBdr>
        <w:top w:val="none" w:sz="0" w:space="0" w:color="auto"/>
        <w:left w:val="none" w:sz="0" w:space="0" w:color="auto"/>
        <w:bottom w:val="none" w:sz="0" w:space="0" w:color="auto"/>
        <w:right w:val="none" w:sz="0" w:space="0" w:color="auto"/>
      </w:divBdr>
    </w:div>
    <w:div w:id="54202196">
      <w:bodyDiv w:val="1"/>
      <w:marLeft w:val="0"/>
      <w:marRight w:val="0"/>
      <w:marTop w:val="0"/>
      <w:marBottom w:val="0"/>
      <w:divBdr>
        <w:top w:val="none" w:sz="0" w:space="0" w:color="auto"/>
        <w:left w:val="none" w:sz="0" w:space="0" w:color="auto"/>
        <w:bottom w:val="none" w:sz="0" w:space="0" w:color="auto"/>
        <w:right w:val="none" w:sz="0" w:space="0" w:color="auto"/>
      </w:divBdr>
    </w:div>
    <w:div w:id="54202780">
      <w:bodyDiv w:val="1"/>
      <w:marLeft w:val="0"/>
      <w:marRight w:val="0"/>
      <w:marTop w:val="0"/>
      <w:marBottom w:val="0"/>
      <w:divBdr>
        <w:top w:val="none" w:sz="0" w:space="0" w:color="auto"/>
        <w:left w:val="none" w:sz="0" w:space="0" w:color="auto"/>
        <w:bottom w:val="none" w:sz="0" w:space="0" w:color="auto"/>
        <w:right w:val="none" w:sz="0" w:space="0" w:color="auto"/>
      </w:divBdr>
    </w:div>
    <w:div w:id="54397381">
      <w:bodyDiv w:val="1"/>
      <w:marLeft w:val="0"/>
      <w:marRight w:val="0"/>
      <w:marTop w:val="0"/>
      <w:marBottom w:val="0"/>
      <w:divBdr>
        <w:top w:val="none" w:sz="0" w:space="0" w:color="auto"/>
        <w:left w:val="none" w:sz="0" w:space="0" w:color="auto"/>
        <w:bottom w:val="none" w:sz="0" w:space="0" w:color="auto"/>
        <w:right w:val="none" w:sz="0" w:space="0" w:color="auto"/>
      </w:divBdr>
    </w:div>
    <w:div w:id="54477758">
      <w:bodyDiv w:val="1"/>
      <w:marLeft w:val="0"/>
      <w:marRight w:val="0"/>
      <w:marTop w:val="0"/>
      <w:marBottom w:val="0"/>
      <w:divBdr>
        <w:top w:val="none" w:sz="0" w:space="0" w:color="auto"/>
        <w:left w:val="none" w:sz="0" w:space="0" w:color="auto"/>
        <w:bottom w:val="none" w:sz="0" w:space="0" w:color="auto"/>
        <w:right w:val="none" w:sz="0" w:space="0" w:color="auto"/>
      </w:divBdr>
    </w:div>
    <w:div w:id="54549465">
      <w:bodyDiv w:val="1"/>
      <w:marLeft w:val="0"/>
      <w:marRight w:val="0"/>
      <w:marTop w:val="0"/>
      <w:marBottom w:val="0"/>
      <w:divBdr>
        <w:top w:val="none" w:sz="0" w:space="0" w:color="auto"/>
        <w:left w:val="none" w:sz="0" w:space="0" w:color="auto"/>
        <w:bottom w:val="none" w:sz="0" w:space="0" w:color="auto"/>
        <w:right w:val="none" w:sz="0" w:space="0" w:color="auto"/>
      </w:divBdr>
    </w:div>
    <w:div w:id="54663023">
      <w:bodyDiv w:val="1"/>
      <w:marLeft w:val="0"/>
      <w:marRight w:val="0"/>
      <w:marTop w:val="0"/>
      <w:marBottom w:val="0"/>
      <w:divBdr>
        <w:top w:val="none" w:sz="0" w:space="0" w:color="auto"/>
        <w:left w:val="none" w:sz="0" w:space="0" w:color="auto"/>
        <w:bottom w:val="none" w:sz="0" w:space="0" w:color="auto"/>
        <w:right w:val="none" w:sz="0" w:space="0" w:color="auto"/>
      </w:divBdr>
    </w:div>
    <w:div w:id="54670974">
      <w:bodyDiv w:val="1"/>
      <w:marLeft w:val="0"/>
      <w:marRight w:val="0"/>
      <w:marTop w:val="0"/>
      <w:marBottom w:val="0"/>
      <w:divBdr>
        <w:top w:val="none" w:sz="0" w:space="0" w:color="auto"/>
        <w:left w:val="none" w:sz="0" w:space="0" w:color="auto"/>
        <w:bottom w:val="none" w:sz="0" w:space="0" w:color="auto"/>
        <w:right w:val="none" w:sz="0" w:space="0" w:color="auto"/>
      </w:divBdr>
    </w:div>
    <w:div w:id="54859352">
      <w:bodyDiv w:val="1"/>
      <w:marLeft w:val="0"/>
      <w:marRight w:val="0"/>
      <w:marTop w:val="0"/>
      <w:marBottom w:val="0"/>
      <w:divBdr>
        <w:top w:val="none" w:sz="0" w:space="0" w:color="auto"/>
        <w:left w:val="none" w:sz="0" w:space="0" w:color="auto"/>
        <w:bottom w:val="none" w:sz="0" w:space="0" w:color="auto"/>
        <w:right w:val="none" w:sz="0" w:space="0" w:color="auto"/>
      </w:divBdr>
    </w:div>
    <w:div w:id="54935360">
      <w:bodyDiv w:val="1"/>
      <w:marLeft w:val="0"/>
      <w:marRight w:val="0"/>
      <w:marTop w:val="0"/>
      <w:marBottom w:val="0"/>
      <w:divBdr>
        <w:top w:val="none" w:sz="0" w:space="0" w:color="auto"/>
        <w:left w:val="none" w:sz="0" w:space="0" w:color="auto"/>
        <w:bottom w:val="none" w:sz="0" w:space="0" w:color="auto"/>
        <w:right w:val="none" w:sz="0" w:space="0" w:color="auto"/>
      </w:divBdr>
    </w:div>
    <w:div w:id="54939930">
      <w:bodyDiv w:val="1"/>
      <w:marLeft w:val="0"/>
      <w:marRight w:val="0"/>
      <w:marTop w:val="0"/>
      <w:marBottom w:val="0"/>
      <w:divBdr>
        <w:top w:val="none" w:sz="0" w:space="0" w:color="auto"/>
        <w:left w:val="none" w:sz="0" w:space="0" w:color="auto"/>
        <w:bottom w:val="none" w:sz="0" w:space="0" w:color="auto"/>
        <w:right w:val="none" w:sz="0" w:space="0" w:color="auto"/>
      </w:divBdr>
    </w:div>
    <w:div w:id="55209917">
      <w:bodyDiv w:val="1"/>
      <w:marLeft w:val="0"/>
      <w:marRight w:val="0"/>
      <w:marTop w:val="0"/>
      <w:marBottom w:val="0"/>
      <w:divBdr>
        <w:top w:val="none" w:sz="0" w:space="0" w:color="auto"/>
        <w:left w:val="none" w:sz="0" w:space="0" w:color="auto"/>
        <w:bottom w:val="none" w:sz="0" w:space="0" w:color="auto"/>
        <w:right w:val="none" w:sz="0" w:space="0" w:color="auto"/>
      </w:divBdr>
    </w:div>
    <w:div w:id="55252005">
      <w:bodyDiv w:val="1"/>
      <w:marLeft w:val="0"/>
      <w:marRight w:val="0"/>
      <w:marTop w:val="0"/>
      <w:marBottom w:val="0"/>
      <w:divBdr>
        <w:top w:val="none" w:sz="0" w:space="0" w:color="auto"/>
        <w:left w:val="none" w:sz="0" w:space="0" w:color="auto"/>
        <w:bottom w:val="none" w:sz="0" w:space="0" w:color="auto"/>
        <w:right w:val="none" w:sz="0" w:space="0" w:color="auto"/>
      </w:divBdr>
    </w:div>
    <w:div w:id="55668183">
      <w:bodyDiv w:val="1"/>
      <w:marLeft w:val="0"/>
      <w:marRight w:val="0"/>
      <w:marTop w:val="0"/>
      <w:marBottom w:val="0"/>
      <w:divBdr>
        <w:top w:val="none" w:sz="0" w:space="0" w:color="auto"/>
        <w:left w:val="none" w:sz="0" w:space="0" w:color="auto"/>
        <w:bottom w:val="none" w:sz="0" w:space="0" w:color="auto"/>
        <w:right w:val="none" w:sz="0" w:space="0" w:color="auto"/>
      </w:divBdr>
    </w:div>
    <w:div w:id="56053975">
      <w:bodyDiv w:val="1"/>
      <w:marLeft w:val="0"/>
      <w:marRight w:val="0"/>
      <w:marTop w:val="0"/>
      <w:marBottom w:val="0"/>
      <w:divBdr>
        <w:top w:val="none" w:sz="0" w:space="0" w:color="auto"/>
        <w:left w:val="none" w:sz="0" w:space="0" w:color="auto"/>
        <w:bottom w:val="none" w:sz="0" w:space="0" w:color="auto"/>
        <w:right w:val="none" w:sz="0" w:space="0" w:color="auto"/>
      </w:divBdr>
    </w:div>
    <w:div w:id="56056024">
      <w:bodyDiv w:val="1"/>
      <w:marLeft w:val="0"/>
      <w:marRight w:val="0"/>
      <w:marTop w:val="0"/>
      <w:marBottom w:val="0"/>
      <w:divBdr>
        <w:top w:val="none" w:sz="0" w:space="0" w:color="auto"/>
        <w:left w:val="none" w:sz="0" w:space="0" w:color="auto"/>
        <w:bottom w:val="none" w:sz="0" w:space="0" w:color="auto"/>
        <w:right w:val="none" w:sz="0" w:space="0" w:color="auto"/>
      </w:divBdr>
    </w:div>
    <w:div w:id="56129591">
      <w:bodyDiv w:val="1"/>
      <w:marLeft w:val="0"/>
      <w:marRight w:val="0"/>
      <w:marTop w:val="0"/>
      <w:marBottom w:val="0"/>
      <w:divBdr>
        <w:top w:val="none" w:sz="0" w:space="0" w:color="auto"/>
        <w:left w:val="none" w:sz="0" w:space="0" w:color="auto"/>
        <w:bottom w:val="none" w:sz="0" w:space="0" w:color="auto"/>
        <w:right w:val="none" w:sz="0" w:space="0" w:color="auto"/>
      </w:divBdr>
    </w:div>
    <w:div w:id="56167605">
      <w:bodyDiv w:val="1"/>
      <w:marLeft w:val="0"/>
      <w:marRight w:val="0"/>
      <w:marTop w:val="0"/>
      <w:marBottom w:val="0"/>
      <w:divBdr>
        <w:top w:val="none" w:sz="0" w:space="0" w:color="auto"/>
        <w:left w:val="none" w:sz="0" w:space="0" w:color="auto"/>
        <w:bottom w:val="none" w:sz="0" w:space="0" w:color="auto"/>
        <w:right w:val="none" w:sz="0" w:space="0" w:color="auto"/>
      </w:divBdr>
    </w:div>
    <w:div w:id="56171921">
      <w:bodyDiv w:val="1"/>
      <w:marLeft w:val="0"/>
      <w:marRight w:val="0"/>
      <w:marTop w:val="0"/>
      <w:marBottom w:val="0"/>
      <w:divBdr>
        <w:top w:val="none" w:sz="0" w:space="0" w:color="auto"/>
        <w:left w:val="none" w:sz="0" w:space="0" w:color="auto"/>
        <w:bottom w:val="none" w:sz="0" w:space="0" w:color="auto"/>
        <w:right w:val="none" w:sz="0" w:space="0" w:color="auto"/>
      </w:divBdr>
    </w:div>
    <w:div w:id="56173248">
      <w:bodyDiv w:val="1"/>
      <w:marLeft w:val="0"/>
      <w:marRight w:val="0"/>
      <w:marTop w:val="0"/>
      <w:marBottom w:val="0"/>
      <w:divBdr>
        <w:top w:val="none" w:sz="0" w:space="0" w:color="auto"/>
        <w:left w:val="none" w:sz="0" w:space="0" w:color="auto"/>
        <w:bottom w:val="none" w:sz="0" w:space="0" w:color="auto"/>
        <w:right w:val="none" w:sz="0" w:space="0" w:color="auto"/>
      </w:divBdr>
    </w:div>
    <w:div w:id="56242442">
      <w:bodyDiv w:val="1"/>
      <w:marLeft w:val="0"/>
      <w:marRight w:val="0"/>
      <w:marTop w:val="0"/>
      <w:marBottom w:val="0"/>
      <w:divBdr>
        <w:top w:val="none" w:sz="0" w:space="0" w:color="auto"/>
        <w:left w:val="none" w:sz="0" w:space="0" w:color="auto"/>
        <w:bottom w:val="none" w:sz="0" w:space="0" w:color="auto"/>
        <w:right w:val="none" w:sz="0" w:space="0" w:color="auto"/>
      </w:divBdr>
    </w:div>
    <w:div w:id="56510990">
      <w:bodyDiv w:val="1"/>
      <w:marLeft w:val="0"/>
      <w:marRight w:val="0"/>
      <w:marTop w:val="0"/>
      <w:marBottom w:val="0"/>
      <w:divBdr>
        <w:top w:val="none" w:sz="0" w:space="0" w:color="auto"/>
        <w:left w:val="none" w:sz="0" w:space="0" w:color="auto"/>
        <w:bottom w:val="none" w:sz="0" w:space="0" w:color="auto"/>
        <w:right w:val="none" w:sz="0" w:space="0" w:color="auto"/>
      </w:divBdr>
    </w:div>
    <w:div w:id="56514856">
      <w:bodyDiv w:val="1"/>
      <w:marLeft w:val="0"/>
      <w:marRight w:val="0"/>
      <w:marTop w:val="0"/>
      <w:marBottom w:val="0"/>
      <w:divBdr>
        <w:top w:val="none" w:sz="0" w:space="0" w:color="auto"/>
        <w:left w:val="none" w:sz="0" w:space="0" w:color="auto"/>
        <w:bottom w:val="none" w:sz="0" w:space="0" w:color="auto"/>
        <w:right w:val="none" w:sz="0" w:space="0" w:color="auto"/>
      </w:divBdr>
    </w:div>
    <w:div w:id="56975927">
      <w:bodyDiv w:val="1"/>
      <w:marLeft w:val="0"/>
      <w:marRight w:val="0"/>
      <w:marTop w:val="0"/>
      <w:marBottom w:val="0"/>
      <w:divBdr>
        <w:top w:val="none" w:sz="0" w:space="0" w:color="auto"/>
        <w:left w:val="none" w:sz="0" w:space="0" w:color="auto"/>
        <w:bottom w:val="none" w:sz="0" w:space="0" w:color="auto"/>
        <w:right w:val="none" w:sz="0" w:space="0" w:color="auto"/>
      </w:divBdr>
    </w:div>
    <w:div w:id="57243604">
      <w:bodyDiv w:val="1"/>
      <w:marLeft w:val="0"/>
      <w:marRight w:val="0"/>
      <w:marTop w:val="0"/>
      <w:marBottom w:val="0"/>
      <w:divBdr>
        <w:top w:val="none" w:sz="0" w:space="0" w:color="auto"/>
        <w:left w:val="none" w:sz="0" w:space="0" w:color="auto"/>
        <w:bottom w:val="none" w:sz="0" w:space="0" w:color="auto"/>
        <w:right w:val="none" w:sz="0" w:space="0" w:color="auto"/>
      </w:divBdr>
    </w:div>
    <w:div w:id="57629400">
      <w:bodyDiv w:val="1"/>
      <w:marLeft w:val="0"/>
      <w:marRight w:val="0"/>
      <w:marTop w:val="0"/>
      <w:marBottom w:val="0"/>
      <w:divBdr>
        <w:top w:val="none" w:sz="0" w:space="0" w:color="auto"/>
        <w:left w:val="none" w:sz="0" w:space="0" w:color="auto"/>
        <w:bottom w:val="none" w:sz="0" w:space="0" w:color="auto"/>
        <w:right w:val="none" w:sz="0" w:space="0" w:color="auto"/>
      </w:divBdr>
    </w:div>
    <w:div w:id="57753714">
      <w:bodyDiv w:val="1"/>
      <w:marLeft w:val="0"/>
      <w:marRight w:val="0"/>
      <w:marTop w:val="0"/>
      <w:marBottom w:val="0"/>
      <w:divBdr>
        <w:top w:val="none" w:sz="0" w:space="0" w:color="auto"/>
        <w:left w:val="none" w:sz="0" w:space="0" w:color="auto"/>
        <w:bottom w:val="none" w:sz="0" w:space="0" w:color="auto"/>
        <w:right w:val="none" w:sz="0" w:space="0" w:color="auto"/>
      </w:divBdr>
    </w:div>
    <w:div w:id="57872030">
      <w:bodyDiv w:val="1"/>
      <w:marLeft w:val="0"/>
      <w:marRight w:val="0"/>
      <w:marTop w:val="0"/>
      <w:marBottom w:val="0"/>
      <w:divBdr>
        <w:top w:val="none" w:sz="0" w:space="0" w:color="auto"/>
        <w:left w:val="none" w:sz="0" w:space="0" w:color="auto"/>
        <w:bottom w:val="none" w:sz="0" w:space="0" w:color="auto"/>
        <w:right w:val="none" w:sz="0" w:space="0" w:color="auto"/>
      </w:divBdr>
    </w:div>
    <w:div w:id="58140295">
      <w:bodyDiv w:val="1"/>
      <w:marLeft w:val="0"/>
      <w:marRight w:val="0"/>
      <w:marTop w:val="0"/>
      <w:marBottom w:val="0"/>
      <w:divBdr>
        <w:top w:val="none" w:sz="0" w:space="0" w:color="auto"/>
        <w:left w:val="none" w:sz="0" w:space="0" w:color="auto"/>
        <w:bottom w:val="none" w:sz="0" w:space="0" w:color="auto"/>
        <w:right w:val="none" w:sz="0" w:space="0" w:color="auto"/>
      </w:divBdr>
    </w:div>
    <w:div w:id="58284956">
      <w:bodyDiv w:val="1"/>
      <w:marLeft w:val="0"/>
      <w:marRight w:val="0"/>
      <w:marTop w:val="0"/>
      <w:marBottom w:val="0"/>
      <w:divBdr>
        <w:top w:val="none" w:sz="0" w:space="0" w:color="auto"/>
        <w:left w:val="none" w:sz="0" w:space="0" w:color="auto"/>
        <w:bottom w:val="none" w:sz="0" w:space="0" w:color="auto"/>
        <w:right w:val="none" w:sz="0" w:space="0" w:color="auto"/>
      </w:divBdr>
    </w:div>
    <w:div w:id="58287951">
      <w:bodyDiv w:val="1"/>
      <w:marLeft w:val="0"/>
      <w:marRight w:val="0"/>
      <w:marTop w:val="0"/>
      <w:marBottom w:val="0"/>
      <w:divBdr>
        <w:top w:val="none" w:sz="0" w:space="0" w:color="auto"/>
        <w:left w:val="none" w:sz="0" w:space="0" w:color="auto"/>
        <w:bottom w:val="none" w:sz="0" w:space="0" w:color="auto"/>
        <w:right w:val="none" w:sz="0" w:space="0" w:color="auto"/>
      </w:divBdr>
    </w:div>
    <w:div w:id="58329717">
      <w:bodyDiv w:val="1"/>
      <w:marLeft w:val="0"/>
      <w:marRight w:val="0"/>
      <w:marTop w:val="0"/>
      <w:marBottom w:val="0"/>
      <w:divBdr>
        <w:top w:val="none" w:sz="0" w:space="0" w:color="auto"/>
        <w:left w:val="none" w:sz="0" w:space="0" w:color="auto"/>
        <w:bottom w:val="none" w:sz="0" w:space="0" w:color="auto"/>
        <w:right w:val="none" w:sz="0" w:space="0" w:color="auto"/>
      </w:divBdr>
    </w:div>
    <w:div w:id="58330668">
      <w:bodyDiv w:val="1"/>
      <w:marLeft w:val="0"/>
      <w:marRight w:val="0"/>
      <w:marTop w:val="0"/>
      <w:marBottom w:val="0"/>
      <w:divBdr>
        <w:top w:val="none" w:sz="0" w:space="0" w:color="auto"/>
        <w:left w:val="none" w:sz="0" w:space="0" w:color="auto"/>
        <w:bottom w:val="none" w:sz="0" w:space="0" w:color="auto"/>
        <w:right w:val="none" w:sz="0" w:space="0" w:color="auto"/>
      </w:divBdr>
    </w:div>
    <w:div w:id="58484922">
      <w:bodyDiv w:val="1"/>
      <w:marLeft w:val="0"/>
      <w:marRight w:val="0"/>
      <w:marTop w:val="0"/>
      <w:marBottom w:val="0"/>
      <w:divBdr>
        <w:top w:val="none" w:sz="0" w:space="0" w:color="auto"/>
        <w:left w:val="none" w:sz="0" w:space="0" w:color="auto"/>
        <w:bottom w:val="none" w:sz="0" w:space="0" w:color="auto"/>
        <w:right w:val="none" w:sz="0" w:space="0" w:color="auto"/>
      </w:divBdr>
    </w:div>
    <w:div w:id="58553436">
      <w:bodyDiv w:val="1"/>
      <w:marLeft w:val="0"/>
      <w:marRight w:val="0"/>
      <w:marTop w:val="0"/>
      <w:marBottom w:val="0"/>
      <w:divBdr>
        <w:top w:val="none" w:sz="0" w:space="0" w:color="auto"/>
        <w:left w:val="none" w:sz="0" w:space="0" w:color="auto"/>
        <w:bottom w:val="none" w:sz="0" w:space="0" w:color="auto"/>
        <w:right w:val="none" w:sz="0" w:space="0" w:color="auto"/>
      </w:divBdr>
    </w:div>
    <w:div w:id="58795917">
      <w:bodyDiv w:val="1"/>
      <w:marLeft w:val="0"/>
      <w:marRight w:val="0"/>
      <w:marTop w:val="0"/>
      <w:marBottom w:val="0"/>
      <w:divBdr>
        <w:top w:val="none" w:sz="0" w:space="0" w:color="auto"/>
        <w:left w:val="none" w:sz="0" w:space="0" w:color="auto"/>
        <w:bottom w:val="none" w:sz="0" w:space="0" w:color="auto"/>
        <w:right w:val="none" w:sz="0" w:space="0" w:color="auto"/>
      </w:divBdr>
    </w:div>
    <w:div w:id="58940424">
      <w:bodyDiv w:val="1"/>
      <w:marLeft w:val="0"/>
      <w:marRight w:val="0"/>
      <w:marTop w:val="0"/>
      <w:marBottom w:val="0"/>
      <w:divBdr>
        <w:top w:val="none" w:sz="0" w:space="0" w:color="auto"/>
        <w:left w:val="none" w:sz="0" w:space="0" w:color="auto"/>
        <w:bottom w:val="none" w:sz="0" w:space="0" w:color="auto"/>
        <w:right w:val="none" w:sz="0" w:space="0" w:color="auto"/>
      </w:divBdr>
    </w:div>
    <w:div w:id="58943059">
      <w:bodyDiv w:val="1"/>
      <w:marLeft w:val="0"/>
      <w:marRight w:val="0"/>
      <w:marTop w:val="0"/>
      <w:marBottom w:val="0"/>
      <w:divBdr>
        <w:top w:val="none" w:sz="0" w:space="0" w:color="auto"/>
        <w:left w:val="none" w:sz="0" w:space="0" w:color="auto"/>
        <w:bottom w:val="none" w:sz="0" w:space="0" w:color="auto"/>
        <w:right w:val="none" w:sz="0" w:space="0" w:color="auto"/>
      </w:divBdr>
    </w:div>
    <w:div w:id="59334565">
      <w:bodyDiv w:val="1"/>
      <w:marLeft w:val="0"/>
      <w:marRight w:val="0"/>
      <w:marTop w:val="0"/>
      <w:marBottom w:val="0"/>
      <w:divBdr>
        <w:top w:val="none" w:sz="0" w:space="0" w:color="auto"/>
        <w:left w:val="none" w:sz="0" w:space="0" w:color="auto"/>
        <w:bottom w:val="none" w:sz="0" w:space="0" w:color="auto"/>
        <w:right w:val="none" w:sz="0" w:space="0" w:color="auto"/>
      </w:divBdr>
    </w:div>
    <w:div w:id="59377187">
      <w:bodyDiv w:val="1"/>
      <w:marLeft w:val="0"/>
      <w:marRight w:val="0"/>
      <w:marTop w:val="0"/>
      <w:marBottom w:val="0"/>
      <w:divBdr>
        <w:top w:val="none" w:sz="0" w:space="0" w:color="auto"/>
        <w:left w:val="none" w:sz="0" w:space="0" w:color="auto"/>
        <w:bottom w:val="none" w:sz="0" w:space="0" w:color="auto"/>
        <w:right w:val="none" w:sz="0" w:space="0" w:color="auto"/>
      </w:divBdr>
    </w:div>
    <w:div w:id="59401490">
      <w:bodyDiv w:val="1"/>
      <w:marLeft w:val="0"/>
      <w:marRight w:val="0"/>
      <w:marTop w:val="0"/>
      <w:marBottom w:val="0"/>
      <w:divBdr>
        <w:top w:val="none" w:sz="0" w:space="0" w:color="auto"/>
        <w:left w:val="none" w:sz="0" w:space="0" w:color="auto"/>
        <w:bottom w:val="none" w:sz="0" w:space="0" w:color="auto"/>
        <w:right w:val="none" w:sz="0" w:space="0" w:color="auto"/>
      </w:divBdr>
    </w:div>
    <w:div w:id="59519584">
      <w:bodyDiv w:val="1"/>
      <w:marLeft w:val="0"/>
      <w:marRight w:val="0"/>
      <w:marTop w:val="0"/>
      <w:marBottom w:val="0"/>
      <w:divBdr>
        <w:top w:val="none" w:sz="0" w:space="0" w:color="auto"/>
        <w:left w:val="none" w:sz="0" w:space="0" w:color="auto"/>
        <w:bottom w:val="none" w:sz="0" w:space="0" w:color="auto"/>
        <w:right w:val="none" w:sz="0" w:space="0" w:color="auto"/>
      </w:divBdr>
    </w:div>
    <w:div w:id="59594836">
      <w:bodyDiv w:val="1"/>
      <w:marLeft w:val="0"/>
      <w:marRight w:val="0"/>
      <w:marTop w:val="0"/>
      <w:marBottom w:val="0"/>
      <w:divBdr>
        <w:top w:val="none" w:sz="0" w:space="0" w:color="auto"/>
        <w:left w:val="none" w:sz="0" w:space="0" w:color="auto"/>
        <w:bottom w:val="none" w:sz="0" w:space="0" w:color="auto"/>
        <w:right w:val="none" w:sz="0" w:space="0" w:color="auto"/>
      </w:divBdr>
    </w:div>
    <w:div w:id="59642739">
      <w:bodyDiv w:val="1"/>
      <w:marLeft w:val="0"/>
      <w:marRight w:val="0"/>
      <w:marTop w:val="0"/>
      <w:marBottom w:val="0"/>
      <w:divBdr>
        <w:top w:val="none" w:sz="0" w:space="0" w:color="auto"/>
        <w:left w:val="none" w:sz="0" w:space="0" w:color="auto"/>
        <w:bottom w:val="none" w:sz="0" w:space="0" w:color="auto"/>
        <w:right w:val="none" w:sz="0" w:space="0" w:color="auto"/>
      </w:divBdr>
    </w:div>
    <w:div w:id="59905570">
      <w:bodyDiv w:val="1"/>
      <w:marLeft w:val="0"/>
      <w:marRight w:val="0"/>
      <w:marTop w:val="0"/>
      <w:marBottom w:val="0"/>
      <w:divBdr>
        <w:top w:val="none" w:sz="0" w:space="0" w:color="auto"/>
        <w:left w:val="none" w:sz="0" w:space="0" w:color="auto"/>
        <w:bottom w:val="none" w:sz="0" w:space="0" w:color="auto"/>
        <w:right w:val="none" w:sz="0" w:space="0" w:color="auto"/>
      </w:divBdr>
    </w:div>
    <w:div w:id="60060637">
      <w:bodyDiv w:val="1"/>
      <w:marLeft w:val="0"/>
      <w:marRight w:val="0"/>
      <w:marTop w:val="0"/>
      <w:marBottom w:val="0"/>
      <w:divBdr>
        <w:top w:val="none" w:sz="0" w:space="0" w:color="auto"/>
        <w:left w:val="none" w:sz="0" w:space="0" w:color="auto"/>
        <w:bottom w:val="none" w:sz="0" w:space="0" w:color="auto"/>
        <w:right w:val="none" w:sz="0" w:space="0" w:color="auto"/>
      </w:divBdr>
    </w:div>
    <w:div w:id="60102833">
      <w:bodyDiv w:val="1"/>
      <w:marLeft w:val="0"/>
      <w:marRight w:val="0"/>
      <w:marTop w:val="0"/>
      <w:marBottom w:val="0"/>
      <w:divBdr>
        <w:top w:val="none" w:sz="0" w:space="0" w:color="auto"/>
        <w:left w:val="none" w:sz="0" w:space="0" w:color="auto"/>
        <w:bottom w:val="none" w:sz="0" w:space="0" w:color="auto"/>
        <w:right w:val="none" w:sz="0" w:space="0" w:color="auto"/>
      </w:divBdr>
    </w:div>
    <w:div w:id="60175999">
      <w:bodyDiv w:val="1"/>
      <w:marLeft w:val="0"/>
      <w:marRight w:val="0"/>
      <w:marTop w:val="0"/>
      <w:marBottom w:val="0"/>
      <w:divBdr>
        <w:top w:val="none" w:sz="0" w:space="0" w:color="auto"/>
        <w:left w:val="none" w:sz="0" w:space="0" w:color="auto"/>
        <w:bottom w:val="none" w:sz="0" w:space="0" w:color="auto"/>
        <w:right w:val="none" w:sz="0" w:space="0" w:color="auto"/>
      </w:divBdr>
    </w:div>
    <w:div w:id="60249222">
      <w:bodyDiv w:val="1"/>
      <w:marLeft w:val="0"/>
      <w:marRight w:val="0"/>
      <w:marTop w:val="0"/>
      <w:marBottom w:val="0"/>
      <w:divBdr>
        <w:top w:val="none" w:sz="0" w:space="0" w:color="auto"/>
        <w:left w:val="none" w:sz="0" w:space="0" w:color="auto"/>
        <w:bottom w:val="none" w:sz="0" w:space="0" w:color="auto"/>
        <w:right w:val="none" w:sz="0" w:space="0" w:color="auto"/>
      </w:divBdr>
    </w:div>
    <w:div w:id="60562078">
      <w:bodyDiv w:val="1"/>
      <w:marLeft w:val="0"/>
      <w:marRight w:val="0"/>
      <w:marTop w:val="0"/>
      <w:marBottom w:val="0"/>
      <w:divBdr>
        <w:top w:val="none" w:sz="0" w:space="0" w:color="auto"/>
        <w:left w:val="none" w:sz="0" w:space="0" w:color="auto"/>
        <w:bottom w:val="none" w:sz="0" w:space="0" w:color="auto"/>
        <w:right w:val="none" w:sz="0" w:space="0" w:color="auto"/>
      </w:divBdr>
    </w:div>
    <w:div w:id="60753927">
      <w:bodyDiv w:val="1"/>
      <w:marLeft w:val="0"/>
      <w:marRight w:val="0"/>
      <w:marTop w:val="0"/>
      <w:marBottom w:val="0"/>
      <w:divBdr>
        <w:top w:val="none" w:sz="0" w:space="0" w:color="auto"/>
        <w:left w:val="none" w:sz="0" w:space="0" w:color="auto"/>
        <w:bottom w:val="none" w:sz="0" w:space="0" w:color="auto"/>
        <w:right w:val="none" w:sz="0" w:space="0" w:color="auto"/>
      </w:divBdr>
    </w:div>
    <w:div w:id="61104283">
      <w:bodyDiv w:val="1"/>
      <w:marLeft w:val="0"/>
      <w:marRight w:val="0"/>
      <w:marTop w:val="0"/>
      <w:marBottom w:val="0"/>
      <w:divBdr>
        <w:top w:val="none" w:sz="0" w:space="0" w:color="auto"/>
        <w:left w:val="none" w:sz="0" w:space="0" w:color="auto"/>
        <w:bottom w:val="none" w:sz="0" w:space="0" w:color="auto"/>
        <w:right w:val="none" w:sz="0" w:space="0" w:color="auto"/>
      </w:divBdr>
    </w:div>
    <w:div w:id="61147564">
      <w:bodyDiv w:val="1"/>
      <w:marLeft w:val="0"/>
      <w:marRight w:val="0"/>
      <w:marTop w:val="0"/>
      <w:marBottom w:val="0"/>
      <w:divBdr>
        <w:top w:val="none" w:sz="0" w:space="0" w:color="auto"/>
        <w:left w:val="none" w:sz="0" w:space="0" w:color="auto"/>
        <w:bottom w:val="none" w:sz="0" w:space="0" w:color="auto"/>
        <w:right w:val="none" w:sz="0" w:space="0" w:color="auto"/>
      </w:divBdr>
    </w:div>
    <w:div w:id="61147903">
      <w:bodyDiv w:val="1"/>
      <w:marLeft w:val="0"/>
      <w:marRight w:val="0"/>
      <w:marTop w:val="0"/>
      <w:marBottom w:val="0"/>
      <w:divBdr>
        <w:top w:val="none" w:sz="0" w:space="0" w:color="auto"/>
        <w:left w:val="none" w:sz="0" w:space="0" w:color="auto"/>
        <w:bottom w:val="none" w:sz="0" w:space="0" w:color="auto"/>
        <w:right w:val="none" w:sz="0" w:space="0" w:color="auto"/>
      </w:divBdr>
    </w:div>
    <w:div w:id="61368443">
      <w:bodyDiv w:val="1"/>
      <w:marLeft w:val="0"/>
      <w:marRight w:val="0"/>
      <w:marTop w:val="0"/>
      <w:marBottom w:val="0"/>
      <w:divBdr>
        <w:top w:val="none" w:sz="0" w:space="0" w:color="auto"/>
        <w:left w:val="none" w:sz="0" w:space="0" w:color="auto"/>
        <w:bottom w:val="none" w:sz="0" w:space="0" w:color="auto"/>
        <w:right w:val="none" w:sz="0" w:space="0" w:color="auto"/>
      </w:divBdr>
    </w:div>
    <w:div w:id="61486564">
      <w:bodyDiv w:val="1"/>
      <w:marLeft w:val="0"/>
      <w:marRight w:val="0"/>
      <w:marTop w:val="0"/>
      <w:marBottom w:val="0"/>
      <w:divBdr>
        <w:top w:val="none" w:sz="0" w:space="0" w:color="auto"/>
        <w:left w:val="none" w:sz="0" w:space="0" w:color="auto"/>
        <w:bottom w:val="none" w:sz="0" w:space="0" w:color="auto"/>
        <w:right w:val="none" w:sz="0" w:space="0" w:color="auto"/>
      </w:divBdr>
    </w:div>
    <w:div w:id="61678933">
      <w:bodyDiv w:val="1"/>
      <w:marLeft w:val="0"/>
      <w:marRight w:val="0"/>
      <w:marTop w:val="0"/>
      <w:marBottom w:val="0"/>
      <w:divBdr>
        <w:top w:val="none" w:sz="0" w:space="0" w:color="auto"/>
        <w:left w:val="none" w:sz="0" w:space="0" w:color="auto"/>
        <w:bottom w:val="none" w:sz="0" w:space="0" w:color="auto"/>
        <w:right w:val="none" w:sz="0" w:space="0" w:color="auto"/>
      </w:divBdr>
    </w:div>
    <w:div w:id="61680563">
      <w:bodyDiv w:val="1"/>
      <w:marLeft w:val="0"/>
      <w:marRight w:val="0"/>
      <w:marTop w:val="0"/>
      <w:marBottom w:val="0"/>
      <w:divBdr>
        <w:top w:val="none" w:sz="0" w:space="0" w:color="auto"/>
        <w:left w:val="none" w:sz="0" w:space="0" w:color="auto"/>
        <w:bottom w:val="none" w:sz="0" w:space="0" w:color="auto"/>
        <w:right w:val="none" w:sz="0" w:space="0" w:color="auto"/>
      </w:divBdr>
    </w:div>
    <w:div w:id="61803117">
      <w:bodyDiv w:val="1"/>
      <w:marLeft w:val="0"/>
      <w:marRight w:val="0"/>
      <w:marTop w:val="0"/>
      <w:marBottom w:val="0"/>
      <w:divBdr>
        <w:top w:val="none" w:sz="0" w:space="0" w:color="auto"/>
        <w:left w:val="none" w:sz="0" w:space="0" w:color="auto"/>
        <w:bottom w:val="none" w:sz="0" w:space="0" w:color="auto"/>
        <w:right w:val="none" w:sz="0" w:space="0" w:color="auto"/>
      </w:divBdr>
    </w:div>
    <w:div w:id="62224258">
      <w:bodyDiv w:val="1"/>
      <w:marLeft w:val="0"/>
      <w:marRight w:val="0"/>
      <w:marTop w:val="0"/>
      <w:marBottom w:val="0"/>
      <w:divBdr>
        <w:top w:val="none" w:sz="0" w:space="0" w:color="auto"/>
        <w:left w:val="none" w:sz="0" w:space="0" w:color="auto"/>
        <w:bottom w:val="none" w:sz="0" w:space="0" w:color="auto"/>
        <w:right w:val="none" w:sz="0" w:space="0" w:color="auto"/>
      </w:divBdr>
    </w:div>
    <w:div w:id="62265222">
      <w:bodyDiv w:val="1"/>
      <w:marLeft w:val="0"/>
      <w:marRight w:val="0"/>
      <w:marTop w:val="0"/>
      <w:marBottom w:val="0"/>
      <w:divBdr>
        <w:top w:val="none" w:sz="0" w:space="0" w:color="auto"/>
        <w:left w:val="none" w:sz="0" w:space="0" w:color="auto"/>
        <w:bottom w:val="none" w:sz="0" w:space="0" w:color="auto"/>
        <w:right w:val="none" w:sz="0" w:space="0" w:color="auto"/>
      </w:divBdr>
    </w:div>
    <w:div w:id="62601923">
      <w:bodyDiv w:val="1"/>
      <w:marLeft w:val="0"/>
      <w:marRight w:val="0"/>
      <w:marTop w:val="0"/>
      <w:marBottom w:val="0"/>
      <w:divBdr>
        <w:top w:val="none" w:sz="0" w:space="0" w:color="auto"/>
        <w:left w:val="none" w:sz="0" w:space="0" w:color="auto"/>
        <w:bottom w:val="none" w:sz="0" w:space="0" w:color="auto"/>
        <w:right w:val="none" w:sz="0" w:space="0" w:color="auto"/>
      </w:divBdr>
    </w:div>
    <w:div w:id="62725117">
      <w:bodyDiv w:val="1"/>
      <w:marLeft w:val="0"/>
      <w:marRight w:val="0"/>
      <w:marTop w:val="0"/>
      <w:marBottom w:val="0"/>
      <w:divBdr>
        <w:top w:val="none" w:sz="0" w:space="0" w:color="auto"/>
        <w:left w:val="none" w:sz="0" w:space="0" w:color="auto"/>
        <w:bottom w:val="none" w:sz="0" w:space="0" w:color="auto"/>
        <w:right w:val="none" w:sz="0" w:space="0" w:color="auto"/>
      </w:divBdr>
    </w:div>
    <w:div w:id="62918852">
      <w:bodyDiv w:val="1"/>
      <w:marLeft w:val="0"/>
      <w:marRight w:val="0"/>
      <w:marTop w:val="0"/>
      <w:marBottom w:val="0"/>
      <w:divBdr>
        <w:top w:val="none" w:sz="0" w:space="0" w:color="auto"/>
        <w:left w:val="none" w:sz="0" w:space="0" w:color="auto"/>
        <w:bottom w:val="none" w:sz="0" w:space="0" w:color="auto"/>
        <w:right w:val="none" w:sz="0" w:space="0" w:color="auto"/>
      </w:divBdr>
    </w:div>
    <w:div w:id="62996014">
      <w:bodyDiv w:val="1"/>
      <w:marLeft w:val="0"/>
      <w:marRight w:val="0"/>
      <w:marTop w:val="0"/>
      <w:marBottom w:val="0"/>
      <w:divBdr>
        <w:top w:val="none" w:sz="0" w:space="0" w:color="auto"/>
        <w:left w:val="none" w:sz="0" w:space="0" w:color="auto"/>
        <w:bottom w:val="none" w:sz="0" w:space="0" w:color="auto"/>
        <w:right w:val="none" w:sz="0" w:space="0" w:color="auto"/>
      </w:divBdr>
    </w:div>
    <w:div w:id="63257818">
      <w:bodyDiv w:val="1"/>
      <w:marLeft w:val="0"/>
      <w:marRight w:val="0"/>
      <w:marTop w:val="0"/>
      <w:marBottom w:val="0"/>
      <w:divBdr>
        <w:top w:val="none" w:sz="0" w:space="0" w:color="auto"/>
        <w:left w:val="none" w:sz="0" w:space="0" w:color="auto"/>
        <w:bottom w:val="none" w:sz="0" w:space="0" w:color="auto"/>
        <w:right w:val="none" w:sz="0" w:space="0" w:color="auto"/>
      </w:divBdr>
    </w:div>
    <w:div w:id="63262490">
      <w:bodyDiv w:val="1"/>
      <w:marLeft w:val="0"/>
      <w:marRight w:val="0"/>
      <w:marTop w:val="0"/>
      <w:marBottom w:val="0"/>
      <w:divBdr>
        <w:top w:val="none" w:sz="0" w:space="0" w:color="auto"/>
        <w:left w:val="none" w:sz="0" w:space="0" w:color="auto"/>
        <w:bottom w:val="none" w:sz="0" w:space="0" w:color="auto"/>
        <w:right w:val="none" w:sz="0" w:space="0" w:color="auto"/>
      </w:divBdr>
    </w:div>
    <w:div w:id="63382687">
      <w:bodyDiv w:val="1"/>
      <w:marLeft w:val="0"/>
      <w:marRight w:val="0"/>
      <w:marTop w:val="0"/>
      <w:marBottom w:val="0"/>
      <w:divBdr>
        <w:top w:val="none" w:sz="0" w:space="0" w:color="auto"/>
        <w:left w:val="none" w:sz="0" w:space="0" w:color="auto"/>
        <w:bottom w:val="none" w:sz="0" w:space="0" w:color="auto"/>
        <w:right w:val="none" w:sz="0" w:space="0" w:color="auto"/>
      </w:divBdr>
    </w:div>
    <w:div w:id="63451847">
      <w:bodyDiv w:val="1"/>
      <w:marLeft w:val="0"/>
      <w:marRight w:val="0"/>
      <w:marTop w:val="0"/>
      <w:marBottom w:val="0"/>
      <w:divBdr>
        <w:top w:val="none" w:sz="0" w:space="0" w:color="auto"/>
        <w:left w:val="none" w:sz="0" w:space="0" w:color="auto"/>
        <w:bottom w:val="none" w:sz="0" w:space="0" w:color="auto"/>
        <w:right w:val="none" w:sz="0" w:space="0" w:color="auto"/>
      </w:divBdr>
    </w:div>
    <w:div w:id="63921092">
      <w:bodyDiv w:val="1"/>
      <w:marLeft w:val="0"/>
      <w:marRight w:val="0"/>
      <w:marTop w:val="0"/>
      <w:marBottom w:val="0"/>
      <w:divBdr>
        <w:top w:val="none" w:sz="0" w:space="0" w:color="auto"/>
        <w:left w:val="none" w:sz="0" w:space="0" w:color="auto"/>
        <w:bottom w:val="none" w:sz="0" w:space="0" w:color="auto"/>
        <w:right w:val="none" w:sz="0" w:space="0" w:color="auto"/>
      </w:divBdr>
    </w:div>
    <w:div w:id="63988848">
      <w:bodyDiv w:val="1"/>
      <w:marLeft w:val="0"/>
      <w:marRight w:val="0"/>
      <w:marTop w:val="0"/>
      <w:marBottom w:val="0"/>
      <w:divBdr>
        <w:top w:val="none" w:sz="0" w:space="0" w:color="auto"/>
        <w:left w:val="none" w:sz="0" w:space="0" w:color="auto"/>
        <w:bottom w:val="none" w:sz="0" w:space="0" w:color="auto"/>
        <w:right w:val="none" w:sz="0" w:space="0" w:color="auto"/>
      </w:divBdr>
    </w:div>
    <w:div w:id="64182026">
      <w:bodyDiv w:val="1"/>
      <w:marLeft w:val="0"/>
      <w:marRight w:val="0"/>
      <w:marTop w:val="0"/>
      <w:marBottom w:val="0"/>
      <w:divBdr>
        <w:top w:val="none" w:sz="0" w:space="0" w:color="auto"/>
        <w:left w:val="none" w:sz="0" w:space="0" w:color="auto"/>
        <w:bottom w:val="none" w:sz="0" w:space="0" w:color="auto"/>
        <w:right w:val="none" w:sz="0" w:space="0" w:color="auto"/>
      </w:divBdr>
    </w:div>
    <w:div w:id="64300190">
      <w:bodyDiv w:val="1"/>
      <w:marLeft w:val="0"/>
      <w:marRight w:val="0"/>
      <w:marTop w:val="0"/>
      <w:marBottom w:val="0"/>
      <w:divBdr>
        <w:top w:val="none" w:sz="0" w:space="0" w:color="auto"/>
        <w:left w:val="none" w:sz="0" w:space="0" w:color="auto"/>
        <w:bottom w:val="none" w:sz="0" w:space="0" w:color="auto"/>
        <w:right w:val="none" w:sz="0" w:space="0" w:color="auto"/>
      </w:divBdr>
    </w:div>
    <w:div w:id="64381212">
      <w:bodyDiv w:val="1"/>
      <w:marLeft w:val="0"/>
      <w:marRight w:val="0"/>
      <w:marTop w:val="0"/>
      <w:marBottom w:val="0"/>
      <w:divBdr>
        <w:top w:val="none" w:sz="0" w:space="0" w:color="auto"/>
        <w:left w:val="none" w:sz="0" w:space="0" w:color="auto"/>
        <w:bottom w:val="none" w:sz="0" w:space="0" w:color="auto"/>
        <w:right w:val="none" w:sz="0" w:space="0" w:color="auto"/>
      </w:divBdr>
    </w:div>
    <w:div w:id="64494118">
      <w:bodyDiv w:val="1"/>
      <w:marLeft w:val="0"/>
      <w:marRight w:val="0"/>
      <w:marTop w:val="0"/>
      <w:marBottom w:val="0"/>
      <w:divBdr>
        <w:top w:val="none" w:sz="0" w:space="0" w:color="auto"/>
        <w:left w:val="none" w:sz="0" w:space="0" w:color="auto"/>
        <w:bottom w:val="none" w:sz="0" w:space="0" w:color="auto"/>
        <w:right w:val="none" w:sz="0" w:space="0" w:color="auto"/>
      </w:divBdr>
    </w:div>
    <w:div w:id="64619098">
      <w:bodyDiv w:val="1"/>
      <w:marLeft w:val="0"/>
      <w:marRight w:val="0"/>
      <w:marTop w:val="0"/>
      <w:marBottom w:val="0"/>
      <w:divBdr>
        <w:top w:val="none" w:sz="0" w:space="0" w:color="auto"/>
        <w:left w:val="none" w:sz="0" w:space="0" w:color="auto"/>
        <w:bottom w:val="none" w:sz="0" w:space="0" w:color="auto"/>
        <w:right w:val="none" w:sz="0" w:space="0" w:color="auto"/>
      </w:divBdr>
    </w:div>
    <w:div w:id="65231318">
      <w:bodyDiv w:val="1"/>
      <w:marLeft w:val="0"/>
      <w:marRight w:val="0"/>
      <w:marTop w:val="0"/>
      <w:marBottom w:val="0"/>
      <w:divBdr>
        <w:top w:val="none" w:sz="0" w:space="0" w:color="auto"/>
        <w:left w:val="none" w:sz="0" w:space="0" w:color="auto"/>
        <w:bottom w:val="none" w:sz="0" w:space="0" w:color="auto"/>
        <w:right w:val="none" w:sz="0" w:space="0" w:color="auto"/>
      </w:divBdr>
    </w:div>
    <w:div w:id="65303827">
      <w:bodyDiv w:val="1"/>
      <w:marLeft w:val="0"/>
      <w:marRight w:val="0"/>
      <w:marTop w:val="0"/>
      <w:marBottom w:val="0"/>
      <w:divBdr>
        <w:top w:val="none" w:sz="0" w:space="0" w:color="auto"/>
        <w:left w:val="none" w:sz="0" w:space="0" w:color="auto"/>
        <w:bottom w:val="none" w:sz="0" w:space="0" w:color="auto"/>
        <w:right w:val="none" w:sz="0" w:space="0" w:color="auto"/>
      </w:divBdr>
    </w:div>
    <w:div w:id="65346164">
      <w:bodyDiv w:val="1"/>
      <w:marLeft w:val="0"/>
      <w:marRight w:val="0"/>
      <w:marTop w:val="0"/>
      <w:marBottom w:val="0"/>
      <w:divBdr>
        <w:top w:val="none" w:sz="0" w:space="0" w:color="auto"/>
        <w:left w:val="none" w:sz="0" w:space="0" w:color="auto"/>
        <w:bottom w:val="none" w:sz="0" w:space="0" w:color="auto"/>
        <w:right w:val="none" w:sz="0" w:space="0" w:color="auto"/>
      </w:divBdr>
    </w:div>
    <w:div w:id="65886561">
      <w:bodyDiv w:val="1"/>
      <w:marLeft w:val="0"/>
      <w:marRight w:val="0"/>
      <w:marTop w:val="0"/>
      <w:marBottom w:val="0"/>
      <w:divBdr>
        <w:top w:val="none" w:sz="0" w:space="0" w:color="auto"/>
        <w:left w:val="none" w:sz="0" w:space="0" w:color="auto"/>
        <w:bottom w:val="none" w:sz="0" w:space="0" w:color="auto"/>
        <w:right w:val="none" w:sz="0" w:space="0" w:color="auto"/>
      </w:divBdr>
    </w:div>
    <w:div w:id="65955271">
      <w:bodyDiv w:val="1"/>
      <w:marLeft w:val="0"/>
      <w:marRight w:val="0"/>
      <w:marTop w:val="0"/>
      <w:marBottom w:val="0"/>
      <w:divBdr>
        <w:top w:val="none" w:sz="0" w:space="0" w:color="auto"/>
        <w:left w:val="none" w:sz="0" w:space="0" w:color="auto"/>
        <w:bottom w:val="none" w:sz="0" w:space="0" w:color="auto"/>
        <w:right w:val="none" w:sz="0" w:space="0" w:color="auto"/>
      </w:divBdr>
    </w:div>
    <w:div w:id="66080241">
      <w:bodyDiv w:val="1"/>
      <w:marLeft w:val="0"/>
      <w:marRight w:val="0"/>
      <w:marTop w:val="0"/>
      <w:marBottom w:val="0"/>
      <w:divBdr>
        <w:top w:val="none" w:sz="0" w:space="0" w:color="auto"/>
        <w:left w:val="none" w:sz="0" w:space="0" w:color="auto"/>
        <w:bottom w:val="none" w:sz="0" w:space="0" w:color="auto"/>
        <w:right w:val="none" w:sz="0" w:space="0" w:color="auto"/>
      </w:divBdr>
    </w:div>
    <w:div w:id="66148070">
      <w:bodyDiv w:val="1"/>
      <w:marLeft w:val="0"/>
      <w:marRight w:val="0"/>
      <w:marTop w:val="0"/>
      <w:marBottom w:val="0"/>
      <w:divBdr>
        <w:top w:val="none" w:sz="0" w:space="0" w:color="auto"/>
        <w:left w:val="none" w:sz="0" w:space="0" w:color="auto"/>
        <w:bottom w:val="none" w:sz="0" w:space="0" w:color="auto"/>
        <w:right w:val="none" w:sz="0" w:space="0" w:color="auto"/>
      </w:divBdr>
    </w:div>
    <w:div w:id="66265893">
      <w:bodyDiv w:val="1"/>
      <w:marLeft w:val="0"/>
      <w:marRight w:val="0"/>
      <w:marTop w:val="0"/>
      <w:marBottom w:val="0"/>
      <w:divBdr>
        <w:top w:val="none" w:sz="0" w:space="0" w:color="auto"/>
        <w:left w:val="none" w:sz="0" w:space="0" w:color="auto"/>
        <w:bottom w:val="none" w:sz="0" w:space="0" w:color="auto"/>
        <w:right w:val="none" w:sz="0" w:space="0" w:color="auto"/>
      </w:divBdr>
    </w:div>
    <w:div w:id="66345128">
      <w:bodyDiv w:val="1"/>
      <w:marLeft w:val="0"/>
      <w:marRight w:val="0"/>
      <w:marTop w:val="0"/>
      <w:marBottom w:val="0"/>
      <w:divBdr>
        <w:top w:val="none" w:sz="0" w:space="0" w:color="auto"/>
        <w:left w:val="none" w:sz="0" w:space="0" w:color="auto"/>
        <w:bottom w:val="none" w:sz="0" w:space="0" w:color="auto"/>
        <w:right w:val="none" w:sz="0" w:space="0" w:color="auto"/>
      </w:divBdr>
    </w:div>
    <w:div w:id="66418654">
      <w:bodyDiv w:val="1"/>
      <w:marLeft w:val="0"/>
      <w:marRight w:val="0"/>
      <w:marTop w:val="0"/>
      <w:marBottom w:val="0"/>
      <w:divBdr>
        <w:top w:val="none" w:sz="0" w:space="0" w:color="auto"/>
        <w:left w:val="none" w:sz="0" w:space="0" w:color="auto"/>
        <w:bottom w:val="none" w:sz="0" w:space="0" w:color="auto"/>
        <w:right w:val="none" w:sz="0" w:space="0" w:color="auto"/>
      </w:divBdr>
    </w:div>
    <w:div w:id="66726752">
      <w:bodyDiv w:val="1"/>
      <w:marLeft w:val="0"/>
      <w:marRight w:val="0"/>
      <w:marTop w:val="0"/>
      <w:marBottom w:val="0"/>
      <w:divBdr>
        <w:top w:val="none" w:sz="0" w:space="0" w:color="auto"/>
        <w:left w:val="none" w:sz="0" w:space="0" w:color="auto"/>
        <w:bottom w:val="none" w:sz="0" w:space="0" w:color="auto"/>
        <w:right w:val="none" w:sz="0" w:space="0" w:color="auto"/>
      </w:divBdr>
    </w:div>
    <w:div w:id="66852107">
      <w:bodyDiv w:val="1"/>
      <w:marLeft w:val="0"/>
      <w:marRight w:val="0"/>
      <w:marTop w:val="0"/>
      <w:marBottom w:val="0"/>
      <w:divBdr>
        <w:top w:val="none" w:sz="0" w:space="0" w:color="auto"/>
        <w:left w:val="none" w:sz="0" w:space="0" w:color="auto"/>
        <w:bottom w:val="none" w:sz="0" w:space="0" w:color="auto"/>
        <w:right w:val="none" w:sz="0" w:space="0" w:color="auto"/>
      </w:divBdr>
    </w:div>
    <w:div w:id="67072900">
      <w:bodyDiv w:val="1"/>
      <w:marLeft w:val="0"/>
      <w:marRight w:val="0"/>
      <w:marTop w:val="0"/>
      <w:marBottom w:val="0"/>
      <w:divBdr>
        <w:top w:val="none" w:sz="0" w:space="0" w:color="auto"/>
        <w:left w:val="none" w:sz="0" w:space="0" w:color="auto"/>
        <w:bottom w:val="none" w:sz="0" w:space="0" w:color="auto"/>
        <w:right w:val="none" w:sz="0" w:space="0" w:color="auto"/>
      </w:divBdr>
    </w:div>
    <w:div w:id="67074452">
      <w:bodyDiv w:val="1"/>
      <w:marLeft w:val="0"/>
      <w:marRight w:val="0"/>
      <w:marTop w:val="0"/>
      <w:marBottom w:val="0"/>
      <w:divBdr>
        <w:top w:val="none" w:sz="0" w:space="0" w:color="auto"/>
        <w:left w:val="none" w:sz="0" w:space="0" w:color="auto"/>
        <w:bottom w:val="none" w:sz="0" w:space="0" w:color="auto"/>
        <w:right w:val="none" w:sz="0" w:space="0" w:color="auto"/>
      </w:divBdr>
    </w:div>
    <w:div w:id="67310633">
      <w:bodyDiv w:val="1"/>
      <w:marLeft w:val="0"/>
      <w:marRight w:val="0"/>
      <w:marTop w:val="0"/>
      <w:marBottom w:val="0"/>
      <w:divBdr>
        <w:top w:val="none" w:sz="0" w:space="0" w:color="auto"/>
        <w:left w:val="none" w:sz="0" w:space="0" w:color="auto"/>
        <w:bottom w:val="none" w:sz="0" w:space="0" w:color="auto"/>
        <w:right w:val="none" w:sz="0" w:space="0" w:color="auto"/>
      </w:divBdr>
    </w:div>
    <w:div w:id="67575619">
      <w:bodyDiv w:val="1"/>
      <w:marLeft w:val="0"/>
      <w:marRight w:val="0"/>
      <w:marTop w:val="0"/>
      <w:marBottom w:val="0"/>
      <w:divBdr>
        <w:top w:val="none" w:sz="0" w:space="0" w:color="auto"/>
        <w:left w:val="none" w:sz="0" w:space="0" w:color="auto"/>
        <w:bottom w:val="none" w:sz="0" w:space="0" w:color="auto"/>
        <w:right w:val="none" w:sz="0" w:space="0" w:color="auto"/>
      </w:divBdr>
    </w:div>
    <w:div w:id="67699862">
      <w:bodyDiv w:val="1"/>
      <w:marLeft w:val="0"/>
      <w:marRight w:val="0"/>
      <w:marTop w:val="0"/>
      <w:marBottom w:val="0"/>
      <w:divBdr>
        <w:top w:val="none" w:sz="0" w:space="0" w:color="auto"/>
        <w:left w:val="none" w:sz="0" w:space="0" w:color="auto"/>
        <w:bottom w:val="none" w:sz="0" w:space="0" w:color="auto"/>
        <w:right w:val="none" w:sz="0" w:space="0" w:color="auto"/>
      </w:divBdr>
    </w:div>
    <w:div w:id="68113945">
      <w:bodyDiv w:val="1"/>
      <w:marLeft w:val="0"/>
      <w:marRight w:val="0"/>
      <w:marTop w:val="0"/>
      <w:marBottom w:val="0"/>
      <w:divBdr>
        <w:top w:val="none" w:sz="0" w:space="0" w:color="auto"/>
        <w:left w:val="none" w:sz="0" w:space="0" w:color="auto"/>
        <w:bottom w:val="none" w:sz="0" w:space="0" w:color="auto"/>
        <w:right w:val="none" w:sz="0" w:space="0" w:color="auto"/>
      </w:divBdr>
    </w:div>
    <w:div w:id="68385358">
      <w:bodyDiv w:val="1"/>
      <w:marLeft w:val="0"/>
      <w:marRight w:val="0"/>
      <w:marTop w:val="0"/>
      <w:marBottom w:val="0"/>
      <w:divBdr>
        <w:top w:val="none" w:sz="0" w:space="0" w:color="auto"/>
        <w:left w:val="none" w:sz="0" w:space="0" w:color="auto"/>
        <w:bottom w:val="none" w:sz="0" w:space="0" w:color="auto"/>
        <w:right w:val="none" w:sz="0" w:space="0" w:color="auto"/>
      </w:divBdr>
    </w:div>
    <w:div w:id="68622608">
      <w:bodyDiv w:val="1"/>
      <w:marLeft w:val="0"/>
      <w:marRight w:val="0"/>
      <w:marTop w:val="0"/>
      <w:marBottom w:val="0"/>
      <w:divBdr>
        <w:top w:val="none" w:sz="0" w:space="0" w:color="auto"/>
        <w:left w:val="none" w:sz="0" w:space="0" w:color="auto"/>
        <w:bottom w:val="none" w:sz="0" w:space="0" w:color="auto"/>
        <w:right w:val="none" w:sz="0" w:space="0" w:color="auto"/>
      </w:divBdr>
    </w:div>
    <w:div w:id="68814789">
      <w:bodyDiv w:val="1"/>
      <w:marLeft w:val="0"/>
      <w:marRight w:val="0"/>
      <w:marTop w:val="0"/>
      <w:marBottom w:val="0"/>
      <w:divBdr>
        <w:top w:val="none" w:sz="0" w:space="0" w:color="auto"/>
        <w:left w:val="none" w:sz="0" w:space="0" w:color="auto"/>
        <w:bottom w:val="none" w:sz="0" w:space="0" w:color="auto"/>
        <w:right w:val="none" w:sz="0" w:space="0" w:color="auto"/>
      </w:divBdr>
    </w:div>
    <w:div w:id="68815188">
      <w:bodyDiv w:val="1"/>
      <w:marLeft w:val="0"/>
      <w:marRight w:val="0"/>
      <w:marTop w:val="0"/>
      <w:marBottom w:val="0"/>
      <w:divBdr>
        <w:top w:val="none" w:sz="0" w:space="0" w:color="auto"/>
        <w:left w:val="none" w:sz="0" w:space="0" w:color="auto"/>
        <w:bottom w:val="none" w:sz="0" w:space="0" w:color="auto"/>
        <w:right w:val="none" w:sz="0" w:space="0" w:color="auto"/>
      </w:divBdr>
    </w:div>
    <w:div w:id="69012357">
      <w:bodyDiv w:val="1"/>
      <w:marLeft w:val="0"/>
      <w:marRight w:val="0"/>
      <w:marTop w:val="0"/>
      <w:marBottom w:val="0"/>
      <w:divBdr>
        <w:top w:val="none" w:sz="0" w:space="0" w:color="auto"/>
        <w:left w:val="none" w:sz="0" w:space="0" w:color="auto"/>
        <w:bottom w:val="none" w:sz="0" w:space="0" w:color="auto"/>
        <w:right w:val="none" w:sz="0" w:space="0" w:color="auto"/>
      </w:divBdr>
    </w:div>
    <w:div w:id="69038904">
      <w:bodyDiv w:val="1"/>
      <w:marLeft w:val="0"/>
      <w:marRight w:val="0"/>
      <w:marTop w:val="0"/>
      <w:marBottom w:val="0"/>
      <w:divBdr>
        <w:top w:val="none" w:sz="0" w:space="0" w:color="auto"/>
        <w:left w:val="none" w:sz="0" w:space="0" w:color="auto"/>
        <w:bottom w:val="none" w:sz="0" w:space="0" w:color="auto"/>
        <w:right w:val="none" w:sz="0" w:space="0" w:color="auto"/>
      </w:divBdr>
    </w:div>
    <w:div w:id="69081111">
      <w:bodyDiv w:val="1"/>
      <w:marLeft w:val="0"/>
      <w:marRight w:val="0"/>
      <w:marTop w:val="0"/>
      <w:marBottom w:val="0"/>
      <w:divBdr>
        <w:top w:val="none" w:sz="0" w:space="0" w:color="auto"/>
        <w:left w:val="none" w:sz="0" w:space="0" w:color="auto"/>
        <w:bottom w:val="none" w:sz="0" w:space="0" w:color="auto"/>
        <w:right w:val="none" w:sz="0" w:space="0" w:color="auto"/>
      </w:divBdr>
    </w:div>
    <w:div w:id="69081761">
      <w:bodyDiv w:val="1"/>
      <w:marLeft w:val="0"/>
      <w:marRight w:val="0"/>
      <w:marTop w:val="0"/>
      <w:marBottom w:val="0"/>
      <w:divBdr>
        <w:top w:val="none" w:sz="0" w:space="0" w:color="auto"/>
        <w:left w:val="none" w:sz="0" w:space="0" w:color="auto"/>
        <w:bottom w:val="none" w:sz="0" w:space="0" w:color="auto"/>
        <w:right w:val="none" w:sz="0" w:space="0" w:color="auto"/>
      </w:divBdr>
    </w:div>
    <w:div w:id="69347917">
      <w:bodyDiv w:val="1"/>
      <w:marLeft w:val="0"/>
      <w:marRight w:val="0"/>
      <w:marTop w:val="0"/>
      <w:marBottom w:val="0"/>
      <w:divBdr>
        <w:top w:val="none" w:sz="0" w:space="0" w:color="auto"/>
        <w:left w:val="none" w:sz="0" w:space="0" w:color="auto"/>
        <w:bottom w:val="none" w:sz="0" w:space="0" w:color="auto"/>
        <w:right w:val="none" w:sz="0" w:space="0" w:color="auto"/>
      </w:divBdr>
    </w:div>
    <w:div w:id="69356918">
      <w:bodyDiv w:val="1"/>
      <w:marLeft w:val="0"/>
      <w:marRight w:val="0"/>
      <w:marTop w:val="0"/>
      <w:marBottom w:val="0"/>
      <w:divBdr>
        <w:top w:val="none" w:sz="0" w:space="0" w:color="auto"/>
        <w:left w:val="none" w:sz="0" w:space="0" w:color="auto"/>
        <w:bottom w:val="none" w:sz="0" w:space="0" w:color="auto"/>
        <w:right w:val="none" w:sz="0" w:space="0" w:color="auto"/>
      </w:divBdr>
    </w:div>
    <w:div w:id="69541155">
      <w:bodyDiv w:val="1"/>
      <w:marLeft w:val="0"/>
      <w:marRight w:val="0"/>
      <w:marTop w:val="0"/>
      <w:marBottom w:val="0"/>
      <w:divBdr>
        <w:top w:val="none" w:sz="0" w:space="0" w:color="auto"/>
        <w:left w:val="none" w:sz="0" w:space="0" w:color="auto"/>
        <w:bottom w:val="none" w:sz="0" w:space="0" w:color="auto"/>
        <w:right w:val="none" w:sz="0" w:space="0" w:color="auto"/>
      </w:divBdr>
    </w:div>
    <w:div w:id="69665184">
      <w:bodyDiv w:val="1"/>
      <w:marLeft w:val="0"/>
      <w:marRight w:val="0"/>
      <w:marTop w:val="0"/>
      <w:marBottom w:val="0"/>
      <w:divBdr>
        <w:top w:val="none" w:sz="0" w:space="0" w:color="auto"/>
        <w:left w:val="none" w:sz="0" w:space="0" w:color="auto"/>
        <w:bottom w:val="none" w:sz="0" w:space="0" w:color="auto"/>
        <w:right w:val="none" w:sz="0" w:space="0" w:color="auto"/>
      </w:divBdr>
    </w:div>
    <w:div w:id="69735533">
      <w:bodyDiv w:val="1"/>
      <w:marLeft w:val="0"/>
      <w:marRight w:val="0"/>
      <w:marTop w:val="0"/>
      <w:marBottom w:val="0"/>
      <w:divBdr>
        <w:top w:val="none" w:sz="0" w:space="0" w:color="auto"/>
        <w:left w:val="none" w:sz="0" w:space="0" w:color="auto"/>
        <w:bottom w:val="none" w:sz="0" w:space="0" w:color="auto"/>
        <w:right w:val="none" w:sz="0" w:space="0" w:color="auto"/>
      </w:divBdr>
    </w:div>
    <w:div w:id="69740172">
      <w:bodyDiv w:val="1"/>
      <w:marLeft w:val="0"/>
      <w:marRight w:val="0"/>
      <w:marTop w:val="0"/>
      <w:marBottom w:val="0"/>
      <w:divBdr>
        <w:top w:val="none" w:sz="0" w:space="0" w:color="auto"/>
        <w:left w:val="none" w:sz="0" w:space="0" w:color="auto"/>
        <w:bottom w:val="none" w:sz="0" w:space="0" w:color="auto"/>
        <w:right w:val="none" w:sz="0" w:space="0" w:color="auto"/>
      </w:divBdr>
    </w:div>
    <w:div w:id="69934319">
      <w:bodyDiv w:val="1"/>
      <w:marLeft w:val="0"/>
      <w:marRight w:val="0"/>
      <w:marTop w:val="0"/>
      <w:marBottom w:val="0"/>
      <w:divBdr>
        <w:top w:val="none" w:sz="0" w:space="0" w:color="auto"/>
        <w:left w:val="none" w:sz="0" w:space="0" w:color="auto"/>
        <w:bottom w:val="none" w:sz="0" w:space="0" w:color="auto"/>
        <w:right w:val="none" w:sz="0" w:space="0" w:color="auto"/>
      </w:divBdr>
    </w:div>
    <w:div w:id="69935828">
      <w:bodyDiv w:val="1"/>
      <w:marLeft w:val="0"/>
      <w:marRight w:val="0"/>
      <w:marTop w:val="0"/>
      <w:marBottom w:val="0"/>
      <w:divBdr>
        <w:top w:val="none" w:sz="0" w:space="0" w:color="auto"/>
        <w:left w:val="none" w:sz="0" w:space="0" w:color="auto"/>
        <w:bottom w:val="none" w:sz="0" w:space="0" w:color="auto"/>
        <w:right w:val="none" w:sz="0" w:space="0" w:color="auto"/>
      </w:divBdr>
    </w:div>
    <w:div w:id="70197322">
      <w:bodyDiv w:val="1"/>
      <w:marLeft w:val="0"/>
      <w:marRight w:val="0"/>
      <w:marTop w:val="0"/>
      <w:marBottom w:val="0"/>
      <w:divBdr>
        <w:top w:val="none" w:sz="0" w:space="0" w:color="auto"/>
        <w:left w:val="none" w:sz="0" w:space="0" w:color="auto"/>
        <w:bottom w:val="none" w:sz="0" w:space="0" w:color="auto"/>
        <w:right w:val="none" w:sz="0" w:space="0" w:color="auto"/>
      </w:divBdr>
    </w:div>
    <w:div w:id="70390741">
      <w:bodyDiv w:val="1"/>
      <w:marLeft w:val="0"/>
      <w:marRight w:val="0"/>
      <w:marTop w:val="0"/>
      <w:marBottom w:val="0"/>
      <w:divBdr>
        <w:top w:val="none" w:sz="0" w:space="0" w:color="auto"/>
        <w:left w:val="none" w:sz="0" w:space="0" w:color="auto"/>
        <w:bottom w:val="none" w:sz="0" w:space="0" w:color="auto"/>
        <w:right w:val="none" w:sz="0" w:space="0" w:color="auto"/>
      </w:divBdr>
    </w:div>
    <w:div w:id="70398191">
      <w:bodyDiv w:val="1"/>
      <w:marLeft w:val="0"/>
      <w:marRight w:val="0"/>
      <w:marTop w:val="0"/>
      <w:marBottom w:val="0"/>
      <w:divBdr>
        <w:top w:val="none" w:sz="0" w:space="0" w:color="auto"/>
        <w:left w:val="none" w:sz="0" w:space="0" w:color="auto"/>
        <w:bottom w:val="none" w:sz="0" w:space="0" w:color="auto"/>
        <w:right w:val="none" w:sz="0" w:space="0" w:color="auto"/>
      </w:divBdr>
    </w:div>
    <w:div w:id="70781056">
      <w:bodyDiv w:val="1"/>
      <w:marLeft w:val="0"/>
      <w:marRight w:val="0"/>
      <w:marTop w:val="0"/>
      <w:marBottom w:val="0"/>
      <w:divBdr>
        <w:top w:val="none" w:sz="0" w:space="0" w:color="auto"/>
        <w:left w:val="none" w:sz="0" w:space="0" w:color="auto"/>
        <w:bottom w:val="none" w:sz="0" w:space="0" w:color="auto"/>
        <w:right w:val="none" w:sz="0" w:space="0" w:color="auto"/>
      </w:divBdr>
    </w:div>
    <w:div w:id="70853145">
      <w:bodyDiv w:val="1"/>
      <w:marLeft w:val="0"/>
      <w:marRight w:val="0"/>
      <w:marTop w:val="0"/>
      <w:marBottom w:val="0"/>
      <w:divBdr>
        <w:top w:val="none" w:sz="0" w:space="0" w:color="auto"/>
        <w:left w:val="none" w:sz="0" w:space="0" w:color="auto"/>
        <w:bottom w:val="none" w:sz="0" w:space="0" w:color="auto"/>
        <w:right w:val="none" w:sz="0" w:space="0" w:color="auto"/>
      </w:divBdr>
    </w:div>
    <w:div w:id="71005801">
      <w:bodyDiv w:val="1"/>
      <w:marLeft w:val="0"/>
      <w:marRight w:val="0"/>
      <w:marTop w:val="0"/>
      <w:marBottom w:val="0"/>
      <w:divBdr>
        <w:top w:val="none" w:sz="0" w:space="0" w:color="auto"/>
        <w:left w:val="none" w:sz="0" w:space="0" w:color="auto"/>
        <w:bottom w:val="none" w:sz="0" w:space="0" w:color="auto"/>
        <w:right w:val="none" w:sz="0" w:space="0" w:color="auto"/>
      </w:divBdr>
    </w:div>
    <w:div w:id="71006532">
      <w:bodyDiv w:val="1"/>
      <w:marLeft w:val="0"/>
      <w:marRight w:val="0"/>
      <w:marTop w:val="0"/>
      <w:marBottom w:val="0"/>
      <w:divBdr>
        <w:top w:val="none" w:sz="0" w:space="0" w:color="auto"/>
        <w:left w:val="none" w:sz="0" w:space="0" w:color="auto"/>
        <w:bottom w:val="none" w:sz="0" w:space="0" w:color="auto"/>
        <w:right w:val="none" w:sz="0" w:space="0" w:color="auto"/>
      </w:divBdr>
    </w:div>
    <w:div w:id="71053796">
      <w:bodyDiv w:val="1"/>
      <w:marLeft w:val="0"/>
      <w:marRight w:val="0"/>
      <w:marTop w:val="0"/>
      <w:marBottom w:val="0"/>
      <w:divBdr>
        <w:top w:val="none" w:sz="0" w:space="0" w:color="auto"/>
        <w:left w:val="none" w:sz="0" w:space="0" w:color="auto"/>
        <w:bottom w:val="none" w:sz="0" w:space="0" w:color="auto"/>
        <w:right w:val="none" w:sz="0" w:space="0" w:color="auto"/>
      </w:divBdr>
    </w:div>
    <w:div w:id="71199974">
      <w:bodyDiv w:val="1"/>
      <w:marLeft w:val="0"/>
      <w:marRight w:val="0"/>
      <w:marTop w:val="0"/>
      <w:marBottom w:val="0"/>
      <w:divBdr>
        <w:top w:val="none" w:sz="0" w:space="0" w:color="auto"/>
        <w:left w:val="none" w:sz="0" w:space="0" w:color="auto"/>
        <w:bottom w:val="none" w:sz="0" w:space="0" w:color="auto"/>
        <w:right w:val="none" w:sz="0" w:space="0" w:color="auto"/>
      </w:divBdr>
    </w:div>
    <w:div w:id="71201251">
      <w:bodyDiv w:val="1"/>
      <w:marLeft w:val="0"/>
      <w:marRight w:val="0"/>
      <w:marTop w:val="0"/>
      <w:marBottom w:val="0"/>
      <w:divBdr>
        <w:top w:val="none" w:sz="0" w:space="0" w:color="auto"/>
        <w:left w:val="none" w:sz="0" w:space="0" w:color="auto"/>
        <w:bottom w:val="none" w:sz="0" w:space="0" w:color="auto"/>
        <w:right w:val="none" w:sz="0" w:space="0" w:color="auto"/>
      </w:divBdr>
    </w:div>
    <w:div w:id="71320695">
      <w:bodyDiv w:val="1"/>
      <w:marLeft w:val="0"/>
      <w:marRight w:val="0"/>
      <w:marTop w:val="0"/>
      <w:marBottom w:val="0"/>
      <w:divBdr>
        <w:top w:val="none" w:sz="0" w:space="0" w:color="auto"/>
        <w:left w:val="none" w:sz="0" w:space="0" w:color="auto"/>
        <w:bottom w:val="none" w:sz="0" w:space="0" w:color="auto"/>
        <w:right w:val="none" w:sz="0" w:space="0" w:color="auto"/>
      </w:divBdr>
    </w:div>
    <w:div w:id="71512459">
      <w:bodyDiv w:val="1"/>
      <w:marLeft w:val="0"/>
      <w:marRight w:val="0"/>
      <w:marTop w:val="0"/>
      <w:marBottom w:val="0"/>
      <w:divBdr>
        <w:top w:val="none" w:sz="0" w:space="0" w:color="auto"/>
        <w:left w:val="none" w:sz="0" w:space="0" w:color="auto"/>
        <w:bottom w:val="none" w:sz="0" w:space="0" w:color="auto"/>
        <w:right w:val="none" w:sz="0" w:space="0" w:color="auto"/>
      </w:divBdr>
    </w:div>
    <w:div w:id="71777124">
      <w:bodyDiv w:val="1"/>
      <w:marLeft w:val="0"/>
      <w:marRight w:val="0"/>
      <w:marTop w:val="0"/>
      <w:marBottom w:val="0"/>
      <w:divBdr>
        <w:top w:val="none" w:sz="0" w:space="0" w:color="auto"/>
        <w:left w:val="none" w:sz="0" w:space="0" w:color="auto"/>
        <w:bottom w:val="none" w:sz="0" w:space="0" w:color="auto"/>
        <w:right w:val="none" w:sz="0" w:space="0" w:color="auto"/>
      </w:divBdr>
    </w:div>
    <w:div w:id="71856448">
      <w:bodyDiv w:val="1"/>
      <w:marLeft w:val="0"/>
      <w:marRight w:val="0"/>
      <w:marTop w:val="0"/>
      <w:marBottom w:val="0"/>
      <w:divBdr>
        <w:top w:val="none" w:sz="0" w:space="0" w:color="auto"/>
        <w:left w:val="none" w:sz="0" w:space="0" w:color="auto"/>
        <w:bottom w:val="none" w:sz="0" w:space="0" w:color="auto"/>
        <w:right w:val="none" w:sz="0" w:space="0" w:color="auto"/>
      </w:divBdr>
    </w:div>
    <w:div w:id="71856777">
      <w:bodyDiv w:val="1"/>
      <w:marLeft w:val="0"/>
      <w:marRight w:val="0"/>
      <w:marTop w:val="0"/>
      <w:marBottom w:val="0"/>
      <w:divBdr>
        <w:top w:val="none" w:sz="0" w:space="0" w:color="auto"/>
        <w:left w:val="none" w:sz="0" w:space="0" w:color="auto"/>
        <w:bottom w:val="none" w:sz="0" w:space="0" w:color="auto"/>
        <w:right w:val="none" w:sz="0" w:space="0" w:color="auto"/>
      </w:divBdr>
    </w:div>
    <w:div w:id="72287825">
      <w:bodyDiv w:val="1"/>
      <w:marLeft w:val="0"/>
      <w:marRight w:val="0"/>
      <w:marTop w:val="0"/>
      <w:marBottom w:val="0"/>
      <w:divBdr>
        <w:top w:val="none" w:sz="0" w:space="0" w:color="auto"/>
        <w:left w:val="none" w:sz="0" w:space="0" w:color="auto"/>
        <w:bottom w:val="none" w:sz="0" w:space="0" w:color="auto"/>
        <w:right w:val="none" w:sz="0" w:space="0" w:color="auto"/>
      </w:divBdr>
    </w:div>
    <w:div w:id="72511348">
      <w:bodyDiv w:val="1"/>
      <w:marLeft w:val="0"/>
      <w:marRight w:val="0"/>
      <w:marTop w:val="0"/>
      <w:marBottom w:val="0"/>
      <w:divBdr>
        <w:top w:val="none" w:sz="0" w:space="0" w:color="auto"/>
        <w:left w:val="none" w:sz="0" w:space="0" w:color="auto"/>
        <w:bottom w:val="none" w:sz="0" w:space="0" w:color="auto"/>
        <w:right w:val="none" w:sz="0" w:space="0" w:color="auto"/>
      </w:divBdr>
    </w:div>
    <w:div w:id="72549449">
      <w:bodyDiv w:val="1"/>
      <w:marLeft w:val="0"/>
      <w:marRight w:val="0"/>
      <w:marTop w:val="0"/>
      <w:marBottom w:val="0"/>
      <w:divBdr>
        <w:top w:val="none" w:sz="0" w:space="0" w:color="auto"/>
        <w:left w:val="none" w:sz="0" w:space="0" w:color="auto"/>
        <w:bottom w:val="none" w:sz="0" w:space="0" w:color="auto"/>
        <w:right w:val="none" w:sz="0" w:space="0" w:color="auto"/>
      </w:divBdr>
    </w:div>
    <w:div w:id="72706529">
      <w:bodyDiv w:val="1"/>
      <w:marLeft w:val="0"/>
      <w:marRight w:val="0"/>
      <w:marTop w:val="0"/>
      <w:marBottom w:val="0"/>
      <w:divBdr>
        <w:top w:val="none" w:sz="0" w:space="0" w:color="auto"/>
        <w:left w:val="none" w:sz="0" w:space="0" w:color="auto"/>
        <w:bottom w:val="none" w:sz="0" w:space="0" w:color="auto"/>
        <w:right w:val="none" w:sz="0" w:space="0" w:color="auto"/>
      </w:divBdr>
    </w:div>
    <w:div w:id="72775643">
      <w:bodyDiv w:val="1"/>
      <w:marLeft w:val="0"/>
      <w:marRight w:val="0"/>
      <w:marTop w:val="0"/>
      <w:marBottom w:val="0"/>
      <w:divBdr>
        <w:top w:val="none" w:sz="0" w:space="0" w:color="auto"/>
        <w:left w:val="none" w:sz="0" w:space="0" w:color="auto"/>
        <w:bottom w:val="none" w:sz="0" w:space="0" w:color="auto"/>
        <w:right w:val="none" w:sz="0" w:space="0" w:color="auto"/>
      </w:divBdr>
    </w:div>
    <w:div w:id="72822256">
      <w:bodyDiv w:val="1"/>
      <w:marLeft w:val="0"/>
      <w:marRight w:val="0"/>
      <w:marTop w:val="0"/>
      <w:marBottom w:val="0"/>
      <w:divBdr>
        <w:top w:val="none" w:sz="0" w:space="0" w:color="auto"/>
        <w:left w:val="none" w:sz="0" w:space="0" w:color="auto"/>
        <w:bottom w:val="none" w:sz="0" w:space="0" w:color="auto"/>
        <w:right w:val="none" w:sz="0" w:space="0" w:color="auto"/>
      </w:divBdr>
    </w:div>
    <w:div w:id="72825136">
      <w:bodyDiv w:val="1"/>
      <w:marLeft w:val="0"/>
      <w:marRight w:val="0"/>
      <w:marTop w:val="0"/>
      <w:marBottom w:val="0"/>
      <w:divBdr>
        <w:top w:val="none" w:sz="0" w:space="0" w:color="auto"/>
        <w:left w:val="none" w:sz="0" w:space="0" w:color="auto"/>
        <w:bottom w:val="none" w:sz="0" w:space="0" w:color="auto"/>
        <w:right w:val="none" w:sz="0" w:space="0" w:color="auto"/>
      </w:divBdr>
    </w:div>
    <w:div w:id="73086734">
      <w:bodyDiv w:val="1"/>
      <w:marLeft w:val="0"/>
      <w:marRight w:val="0"/>
      <w:marTop w:val="0"/>
      <w:marBottom w:val="0"/>
      <w:divBdr>
        <w:top w:val="none" w:sz="0" w:space="0" w:color="auto"/>
        <w:left w:val="none" w:sz="0" w:space="0" w:color="auto"/>
        <w:bottom w:val="none" w:sz="0" w:space="0" w:color="auto"/>
        <w:right w:val="none" w:sz="0" w:space="0" w:color="auto"/>
      </w:divBdr>
    </w:div>
    <w:div w:id="73162578">
      <w:bodyDiv w:val="1"/>
      <w:marLeft w:val="0"/>
      <w:marRight w:val="0"/>
      <w:marTop w:val="0"/>
      <w:marBottom w:val="0"/>
      <w:divBdr>
        <w:top w:val="none" w:sz="0" w:space="0" w:color="auto"/>
        <w:left w:val="none" w:sz="0" w:space="0" w:color="auto"/>
        <w:bottom w:val="none" w:sz="0" w:space="0" w:color="auto"/>
        <w:right w:val="none" w:sz="0" w:space="0" w:color="auto"/>
      </w:divBdr>
    </w:div>
    <w:div w:id="73203783">
      <w:bodyDiv w:val="1"/>
      <w:marLeft w:val="0"/>
      <w:marRight w:val="0"/>
      <w:marTop w:val="0"/>
      <w:marBottom w:val="0"/>
      <w:divBdr>
        <w:top w:val="none" w:sz="0" w:space="0" w:color="auto"/>
        <w:left w:val="none" w:sz="0" w:space="0" w:color="auto"/>
        <w:bottom w:val="none" w:sz="0" w:space="0" w:color="auto"/>
        <w:right w:val="none" w:sz="0" w:space="0" w:color="auto"/>
      </w:divBdr>
    </w:div>
    <w:div w:id="73358808">
      <w:bodyDiv w:val="1"/>
      <w:marLeft w:val="0"/>
      <w:marRight w:val="0"/>
      <w:marTop w:val="0"/>
      <w:marBottom w:val="0"/>
      <w:divBdr>
        <w:top w:val="none" w:sz="0" w:space="0" w:color="auto"/>
        <w:left w:val="none" w:sz="0" w:space="0" w:color="auto"/>
        <w:bottom w:val="none" w:sz="0" w:space="0" w:color="auto"/>
        <w:right w:val="none" w:sz="0" w:space="0" w:color="auto"/>
      </w:divBdr>
    </w:div>
    <w:div w:id="73474617">
      <w:bodyDiv w:val="1"/>
      <w:marLeft w:val="0"/>
      <w:marRight w:val="0"/>
      <w:marTop w:val="0"/>
      <w:marBottom w:val="0"/>
      <w:divBdr>
        <w:top w:val="none" w:sz="0" w:space="0" w:color="auto"/>
        <w:left w:val="none" w:sz="0" w:space="0" w:color="auto"/>
        <w:bottom w:val="none" w:sz="0" w:space="0" w:color="auto"/>
        <w:right w:val="none" w:sz="0" w:space="0" w:color="auto"/>
      </w:divBdr>
    </w:div>
    <w:div w:id="73548131">
      <w:bodyDiv w:val="1"/>
      <w:marLeft w:val="0"/>
      <w:marRight w:val="0"/>
      <w:marTop w:val="0"/>
      <w:marBottom w:val="0"/>
      <w:divBdr>
        <w:top w:val="none" w:sz="0" w:space="0" w:color="auto"/>
        <w:left w:val="none" w:sz="0" w:space="0" w:color="auto"/>
        <w:bottom w:val="none" w:sz="0" w:space="0" w:color="auto"/>
        <w:right w:val="none" w:sz="0" w:space="0" w:color="auto"/>
      </w:divBdr>
    </w:div>
    <w:div w:id="73668955">
      <w:bodyDiv w:val="1"/>
      <w:marLeft w:val="0"/>
      <w:marRight w:val="0"/>
      <w:marTop w:val="0"/>
      <w:marBottom w:val="0"/>
      <w:divBdr>
        <w:top w:val="none" w:sz="0" w:space="0" w:color="auto"/>
        <w:left w:val="none" w:sz="0" w:space="0" w:color="auto"/>
        <w:bottom w:val="none" w:sz="0" w:space="0" w:color="auto"/>
        <w:right w:val="none" w:sz="0" w:space="0" w:color="auto"/>
      </w:divBdr>
    </w:div>
    <w:div w:id="73671105">
      <w:bodyDiv w:val="1"/>
      <w:marLeft w:val="0"/>
      <w:marRight w:val="0"/>
      <w:marTop w:val="0"/>
      <w:marBottom w:val="0"/>
      <w:divBdr>
        <w:top w:val="none" w:sz="0" w:space="0" w:color="auto"/>
        <w:left w:val="none" w:sz="0" w:space="0" w:color="auto"/>
        <w:bottom w:val="none" w:sz="0" w:space="0" w:color="auto"/>
        <w:right w:val="none" w:sz="0" w:space="0" w:color="auto"/>
      </w:divBdr>
    </w:div>
    <w:div w:id="73746803">
      <w:bodyDiv w:val="1"/>
      <w:marLeft w:val="0"/>
      <w:marRight w:val="0"/>
      <w:marTop w:val="0"/>
      <w:marBottom w:val="0"/>
      <w:divBdr>
        <w:top w:val="none" w:sz="0" w:space="0" w:color="auto"/>
        <w:left w:val="none" w:sz="0" w:space="0" w:color="auto"/>
        <w:bottom w:val="none" w:sz="0" w:space="0" w:color="auto"/>
        <w:right w:val="none" w:sz="0" w:space="0" w:color="auto"/>
      </w:divBdr>
    </w:div>
    <w:div w:id="73937659">
      <w:bodyDiv w:val="1"/>
      <w:marLeft w:val="0"/>
      <w:marRight w:val="0"/>
      <w:marTop w:val="0"/>
      <w:marBottom w:val="0"/>
      <w:divBdr>
        <w:top w:val="none" w:sz="0" w:space="0" w:color="auto"/>
        <w:left w:val="none" w:sz="0" w:space="0" w:color="auto"/>
        <w:bottom w:val="none" w:sz="0" w:space="0" w:color="auto"/>
        <w:right w:val="none" w:sz="0" w:space="0" w:color="auto"/>
      </w:divBdr>
    </w:div>
    <w:div w:id="74060617">
      <w:bodyDiv w:val="1"/>
      <w:marLeft w:val="0"/>
      <w:marRight w:val="0"/>
      <w:marTop w:val="0"/>
      <w:marBottom w:val="0"/>
      <w:divBdr>
        <w:top w:val="none" w:sz="0" w:space="0" w:color="auto"/>
        <w:left w:val="none" w:sz="0" w:space="0" w:color="auto"/>
        <w:bottom w:val="none" w:sz="0" w:space="0" w:color="auto"/>
        <w:right w:val="none" w:sz="0" w:space="0" w:color="auto"/>
      </w:divBdr>
    </w:div>
    <w:div w:id="74132662">
      <w:bodyDiv w:val="1"/>
      <w:marLeft w:val="0"/>
      <w:marRight w:val="0"/>
      <w:marTop w:val="0"/>
      <w:marBottom w:val="0"/>
      <w:divBdr>
        <w:top w:val="none" w:sz="0" w:space="0" w:color="auto"/>
        <w:left w:val="none" w:sz="0" w:space="0" w:color="auto"/>
        <w:bottom w:val="none" w:sz="0" w:space="0" w:color="auto"/>
        <w:right w:val="none" w:sz="0" w:space="0" w:color="auto"/>
      </w:divBdr>
    </w:div>
    <w:div w:id="74203050">
      <w:bodyDiv w:val="1"/>
      <w:marLeft w:val="0"/>
      <w:marRight w:val="0"/>
      <w:marTop w:val="0"/>
      <w:marBottom w:val="0"/>
      <w:divBdr>
        <w:top w:val="none" w:sz="0" w:space="0" w:color="auto"/>
        <w:left w:val="none" w:sz="0" w:space="0" w:color="auto"/>
        <w:bottom w:val="none" w:sz="0" w:space="0" w:color="auto"/>
        <w:right w:val="none" w:sz="0" w:space="0" w:color="auto"/>
      </w:divBdr>
    </w:div>
    <w:div w:id="74211892">
      <w:bodyDiv w:val="1"/>
      <w:marLeft w:val="0"/>
      <w:marRight w:val="0"/>
      <w:marTop w:val="0"/>
      <w:marBottom w:val="0"/>
      <w:divBdr>
        <w:top w:val="none" w:sz="0" w:space="0" w:color="auto"/>
        <w:left w:val="none" w:sz="0" w:space="0" w:color="auto"/>
        <w:bottom w:val="none" w:sz="0" w:space="0" w:color="auto"/>
        <w:right w:val="none" w:sz="0" w:space="0" w:color="auto"/>
      </w:divBdr>
    </w:div>
    <w:div w:id="74594089">
      <w:bodyDiv w:val="1"/>
      <w:marLeft w:val="0"/>
      <w:marRight w:val="0"/>
      <w:marTop w:val="0"/>
      <w:marBottom w:val="0"/>
      <w:divBdr>
        <w:top w:val="none" w:sz="0" w:space="0" w:color="auto"/>
        <w:left w:val="none" w:sz="0" w:space="0" w:color="auto"/>
        <w:bottom w:val="none" w:sz="0" w:space="0" w:color="auto"/>
        <w:right w:val="none" w:sz="0" w:space="0" w:color="auto"/>
      </w:divBdr>
    </w:div>
    <w:div w:id="74787832">
      <w:bodyDiv w:val="1"/>
      <w:marLeft w:val="0"/>
      <w:marRight w:val="0"/>
      <w:marTop w:val="0"/>
      <w:marBottom w:val="0"/>
      <w:divBdr>
        <w:top w:val="none" w:sz="0" w:space="0" w:color="auto"/>
        <w:left w:val="none" w:sz="0" w:space="0" w:color="auto"/>
        <w:bottom w:val="none" w:sz="0" w:space="0" w:color="auto"/>
        <w:right w:val="none" w:sz="0" w:space="0" w:color="auto"/>
      </w:divBdr>
    </w:div>
    <w:div w:id="74983534">
      <w:bodyDiv w:val="1"/>
      <w:marLeft w:val="0"/>
      <w:marRight w:val="0"/>
      <w:marTop w:val="0"/>
      <w:marBottom w:val="0"/>
      <w:divBdr>
        <w:top w:val="none" w:sz="0" w:space="0" w:color="auto"/>
        <w:left w:val="none" w:sz="0" w:space="0" w:color="auto"/>
        <w:bottom w:val="none" w:sz="0" w:space="0" w:color="auto"/>
        <w:right w:val="none" w:sz="0" w:space="0" w:color="auto"/>
      </w:divBdr>
    </w:div>
    <w:div w:id="75057864">
      <w:bodyDiv w:val="1"/>
      <w:marLeft w:val="0"/>
      <w:marRight w:val="0"/>
      <w:marTop w:val="0"/>
      <w:marBottom w:val="0"/>
      <w:divBdr>
        <w:top w:val="none" w:sz="0" w:space="0" w:color="auto"/>
        <w:left w:val="none" w:sz="0" w:space="0" w:color="auto"/>
        <w:bottom w:val="none" w:sz="0" w:space="0" w:color="auto"/>
        <w:right w:val="none" w:sz="0" w:space="0" w:color="auto"/>
      </w:divBdr>
    </w:div>
    <w:div w:id="75127023">
      <w:bodyDiv w:val="1"/>
      <w:marLeft w:val="0"/>
      <w:marRight w:val="0"/>
      <w:marTop w:val="0"/>
      <w:marBottom w:val="0"/>
      <w:divBdr>
        <w:top w:val="none" w:sz="0" w:space="0" w:color="auto"/>
        <w:left w:val="none" w:sz="0" w:space="0" w:color="auto"/>
        <w:bottom w:val="none" w:sz="0" w:space="0" w:color="auto"/>
        <w:right w:val="none" w:sz="0" w:space="0" w:color="auto"/>
      </w:divBdr>
    </w:div>
    <w:div w:id="75127557">
      <w:bodyDiv w:val="1"/>
      <w:marLeft w:val="0"/>
      <w:marRight w:val="0"/>
      <w:marTop w:val="0"/>
      <w:marBottom w:val="0"/>
      <w:divBdr>
        <w:top w:val="none" w:sz="0" w:space="0" w:color="auto"/>
        <w:left w:val="none" w:sz="0" w:space="0" w:color="auto"/>
        <w:bottom w:val="none" w:sz="0" w:space="0" w:color="auto"/>
        <w:right w:val="none" w:sz="0" w:space="0" w:color="auto"/>
      </w:divBdr>
      <w:divsChild>
        <w:div w:id="405886281">
          <w:marLeft w:val="0"/>
          <w:marRight w:val="0"/>
          <w:marTop w:val="0"/>
          <w:marBottom w:val="160"/>
          <w:divBdr>
            <w:top w:val="none" w:sz="0" w:space="0" w:color="auto"/>
            <w:left w:val="none" w:sz="0" w:space="0" w:color="auto"/>
            <w:bottom w:val="none" w:sz="0" w:space="0" w:color="auto"/>
            <w:right w:val="none" w:sz="0" w:space="0" w:color="auto"/>
          </w:divBdr>
        </w:div>
      </w:divsChild>
    </w:div>
    <w:div w:id="75130921">
      <w:bodyDiv w:val="1"/>
      <w:marLeft w:val="0"/>
      <w:marRight w:val="0"/>
      <w:marTop w:val="0"/>
      <w:marBottom w:val="0"/>
      <w:divBdr>
        <w:top w:val="none" w:sz="0" w:space="0" w:color="auto"/>
        <w:left w:val="none" w:sz="0" w:space="0" w:color="auto"/>
        <w:bottom w:val="none" w:sz="0" w:space="0" w:color="auto"/>
        <w:right w:val="none" w:sz="0" w:space="0" w:color="auto"/>
      </w:divBdr>
    </w:div>
    <w:div w:id="75132526">
      <w:bodyDiv w:val="1"/>
      <w:marLeft w:val="0"/>
      <w:marRight w:val="0"/>
      <w:marTop w:val="0"/>
      <w:marBottom w:val="0"/>
      <w:divBdr>
        <w:top w:val="none" w:sz="0" w:space="0" w:color="auto"/>
        <w:left w:val="none" w:sz="0" w:space="0" w:color="auto"/>
        <w:bottom w:val="none" w:sz="0" w:space="0" w:color="auto"/>
        <w:right w:val="none" w:sz="0" w:space="0" w:color="auto"/>
      </w:divBdr>
    </w:div>
    <w:div w:id="75133358">
      <w:bodyDiv w:val="1"/>
      <w:marLeft w:val="0"/>
      <w:marRight w:val="0"/>
      <w:marTop w:val="0"/>
      <w:marBottom w:val="0"/>
      <w:divBdr>
        <w:top w:val="none" w:sz="0" w:space="0" w:color="auto"/>
        <w:left w:val="none" w:sz="0" w:space="0" w:color="auto"/>
        <w:bottom w:val="none" w:sz="0" w:space="0" w:color="auto"/>
        <w:right w:val="none" w:sz="0" w:space="0" w:color="auto"/>
      </w:divBdr>
    </w:div>
    <w:div w:id="75438837">
      <w:bodyDiv w:val="1"/>
      <w:marLeft w:val="0"/>
      <w:marRight w:val="0"/>
      <w:marTop w:val="0"/>
      <w:marBottom w:val="0"/>
      <w:divBdr>
        <w:top w:val="none" w:sz="0" w:space="0" w:color="auto"/>
        <w:left w:val="none" w:sz="0" w:space="0" w:color="auto"/>
        <w:bottom w:val="none" w:sz="0" w:space="0" w:color="auto"/>
        <w:right w:val="none" w:sz="0" w:space="0" w:color="auto"/>
      </w:divBdr>
    </w:div>
    <w:div w:id="75519701">
      <w:bodyDiv w:val="1"/>
      <w:marLeft w:val="0"/>
      <w:marRight w:val="0"/>
      <w:marTop w:val="0"/>
      <w:marBottom w:val="0"/>
      <w:divBdr>
        <w:top w:val="none" w:sz="0" w:space="0" w:color="auto"/>
        <w:left w:val="none" w:sz="0" w:space="0" w:color="auto"/>
        <w:bottom w:val="none" w:sz="0" w:space="0" w:color="auto"/>
        <w:right w:val="none" w:sz="0" w:space="0" w:color="auto"/>
      </w:divBdr>
    </w:div>
    <w:div w:id="75640049">
      <w:bodyDiv w:val="1"/>
      <w:marLeft w:val="0"/>
      <w:marRight w:val="0"/>
      <w:marTop w:val="0"/>
      <w:marBottom w:val="0"/>
      <w:divBdr>
        <w:top w:val="none" w:sz="0" w:space="0" w:color="auto"/>
        <w:left w:val="none" w:sz="0" w:space="0" w:color="auto"/>
        <w:bottom w:val="none" w:sz="0" w:space="0" w:color="auto"/>
        <w:right w:val="none" w:sz="0" w:space="0" w:color="auto"/>
      </w:divBdr>
    </w:div>
    <w:div w:id="75711721">
      <w:bodyDiv w:val="1"/>
      <w:marLeft w:val="0"/>
      <w:marRight w:val="0"/>
      <w:marTop w:val="0"/>
      <w:marBottom w:val="0"/>
      <w:divBdr>
        <w:top w:val="none" w:sz="0" w:space="0" w:color="auto"/>
        <w:left w:val="none" w:sz="0" w:space="0" w:color="auto"/>
        <w:bottom w:val="none" w:sz="0" w:space="0" w:color="auto"/>
        <w:right w:val="none" w:sz="0" w:space="0" w:color="auto"/>
      </w:divBdr>
    </w:div>
    <w:div w:id="75713808">
      <w:bodyDiv w:val="1"/>
      <w:marLeft w:val="0"/>
      <w:marRight w:val="0"/>
      <w:marTop w:val="0"/>
      <w:marBottom w:val="0"/>
      <w:divBdr>
        <w:top w:val="none" w:sz="0" w:space="0" w:color="auto"/>
        <w:left w:val="none" w:sz="0" w:space="0" w:color="auto"/>
        <w:bottom w:val="none" w:sz="0" w:space="0" w:color="auto"/>
        <w:right w:val="none" w:sz="0" w:space="0" w:color="auto"/>
      </w:divBdr>
    </w:div>
    <w:div w:id="75831133">
      <w:bodyDiv w:val="1"/>
      <w:marLeft w:val="0"/>
      <w:marRight w:val="0"/>
      <w:marTop w:val="0"/>
      <w:marBottom w:val="0"/>
      <w:divBdr>
        <w:top w:val="none" w:sz="0" w:space="0" w:color="auto"/>
        <w:left w:val="none" w:sz="0" w:space="0" w:color="auto"/>
        <w:bottom w:val="none" w:sz="0" w:space="0" w:color="auto"/>
        <w:right w:val="none" w:sz="0" w:space="0" w:color="auto"/>
      </w:divBdr>
    </w:div>
    <w:div w:id="75904202">
      <w:bodyDiv w:val="1"/>
      <w:marLeft w:val="0"/>
      <w:marRight w:val="0"/>
      <w:marTop w:val="0"/>
      <w:marBottom w:val="0"/>
      <w:divBdr>
        <w:top w:val="none" w:sz="0" w:space="0" w:color="auto"/>
        <w:left w:val="none" w:sz="0" w:space="0" w:color="auto"/>
        <w:bottom w:val="none" w:sz="0" w:space="0" w:color="auto"/>
        <w:right w:val="none" w:sz="0" w:space="0" w:color="auto"/>
      </w:divBdr>
    </w:div>
    <w:div w:id="75907646">
      <w:bodyDiv w:val="1"/>
      <w:marLeft w:val="0"/>
      <w:marRight w:val="0"/>
      <w:marTop w:val="0"/>
      <w:marBottom w:val="0"/>
      <w:divBdr>
        <w:top w:val="none" w:sz="0" w:space="0" w:color="auto"/>
        <w:left w:val="none" w:sz="0" w:space="0" w:color="auto"/>
        <w:bottom w:val="none" w:sz="0" w:space="0" w:color="auto"/>
        <w:right w:val="none" w:sz="0" w:space="0" w:color="auto"/>
      </w:divBdr>
    </w:div>
    <w:div w:id="76094611">
      <w:bodyDiv w:val="1"/>
      <w:marLeft w:val="0"/>
      <w:marRight w:val="0"/>
      <w:marTop w:val="0"/>
      <w:marBottom w:val="0"/>
      <w:divBdr>
        <w:top w:val="none" w:sz="0" w:space="0" w:color="auto"/>
        <w:left w:val="none" w:sz="0" w:space="0" w:color="auto"/>
        <w:bottom w:val="none" w:sz="0" w:space="0" w:color="auto"/>
        <w:right w:val="none" w:sz="0" w:space="0" w:color="auto"/>
      </w:divBdr>
    </w:div>
    <w:div w:id="76220819">
      <w:bodyDiv w:val="1"/>
      <w:marLeft w:val="0"/>
      <w:marRight w:val="0"/>
      <w:marTop w:val="0"/>
      <w:marBottom w:val="0"/>
      <w:divBdr>
        <w:top w:val="none" w:sz="0" w:space="0" w:color="auto"/>
        <w:left w:val="none" w:sz="0" w:space="0" w:color="auto"/>
        <w:bottom w:val="none" w:sz="0" w:space="0" w:color="auto"/>
        <w:right w:val="none" w:sz="0" w:space="0" w:color="auto"/>
      </w:divBdr>
    </w:div>
    <w:div w:id="76289202">
      <w:bodyDiv w:val="1"/>
      <w:marLeft w:val="0"/>
      <w:marRight w:val="0"/>
      <w:marTop w:val="0"/>
      <w:marBottom w:val="0"/>
      <w:divBdr>
        <w:top w:val="none" w:sz="0" w:space="0" w:color="auto"/>
        <w:left w:val="none" w:sz="0" w:space="0" w:color="auto"/>
        <w:bottom w:val="none" w:sz="0" w:space="0" w:color="auto"/>
        <w:right w:val="none" w:sz="0" w:space="0" w:color="auto"/>
      </w:divBdr>
    </w:div>
    <w:div w:id="76442986">
      <w:bodyDiv w:val="1"/>
      <w:marLeft w:val="0"/>
      <w:marRight w:val="0"/>
      <w:marTop w:val="0"/>
      <w:marBottom w:val="0"/>
      <w:divBdr>
        <w:top w:val="none" w:sz="0" w:space="0" w:color="auto"/>
        <w:left w:val="none" w:sz="0" w:space="0" w:color="auto"/>
        <w:bottom w:val="none" w:sz="0" w:space="0" w:color="auto"/>
        <w:right w:val="none" w:sz="0" w:space="0" w:color="auto"/>
      </w:divBdr>
    </w:div>
    <w:div w:id="76947197">
      <w:bodyDiv w:val="1"/>
      <w:marLeft w:val="0"/>
      <w:marRight w:val="0"/>
      <w:marTop w:val="0"/>
      <w:marBottom w:val="0"/>
      <w:divBdr>
        <w:top w:val="none" w:sz="0" w:space="0" w:color="auto"/>
        <w:left w:val="none" w:sz="0" w:space="0" w:color="auto"/>
        <w:bottom w:val="none" w:sz="0" w:space="0" w:color="auto"/>
        <w:right w:val="none" w:sz="0" w:space="0" w:color="auto"/>
      </w:divBdr>
    </w:div>
    <w:div w:id="77097449">
      <w:bodyDiv w:val="1"/>
      <w:marLeft w:val="0"/>
      <w:marRight w:val="0"/>
      <w:marTop w:val="0"/>
      <w:marBottom w:val="0"/>
      <w:divBdr>
        <w:top w:val="none" w:sz="0" w:space="0" w:color="auto"/>
        <w:left w:val="none" w:sz="0" w:space="0" w:color="auto"/>
        <w:bottom w:val="none" w:sz="0" w:space="0" w:color="auto"/>
        <w:right w:val="none" w:sz="0" w:space="0" w:color="auto"/>
      </w:divBdr>
    </w:div>
    <w:div w:id="77101700">
      <w:bodyDiv w:val="1"/>
      <w:marLeft w:val="0"/>
      <w:marRight w:val="0"/>
      <w:marTop w:val="0"/>
      <w:marBottom w:val="0"/>
      <w:divBdr>
        <w:top w:val="none" w:sz="0" w:space="0" w:color="auto"/>
        <w:left w:val="none" w:sz="0" w:space="0" w:color="auto"/>
        <w:bottom w:val="none" w:sz="0" w:space="0" w:color="auto"/>
        <w:right w:val="none" w:sz="0" w:space="0" w:color="auto"/>
      </w:divBdr>
    </w:div>
    <w:div w:id="77293517">
      <w:bodyDiv w:val="1"/>
      <w:marLeft w:val="0"/>
      <w:marRight w:val="0"/>
      <w:marTop w:val="0"/>
      <w:marBottom w:val="0"/>
      <w:divBdr>
        <w:top w:val="none" w:sz="0" w:space="0" w:color="auto"/>
        <w:left w:val="none" w:sz="0" w:space="0" w:color="auto"/>
        <w:bottom w:val="none" w:sz="0" w:space="0" w:color="auto"/>
        <w:right w:val="none" w:sz="0" w:space="0" w:color="auto"/>
      </w:divBdr>
    </w:div>
    <w:div w:id="77410715">
      <w:bodyDiv w:val="1"/>
      <w:marLeft w:val="0"/>
      <w:marRight w:val="0"/>
      <w:marTop w:val="0"/>
      <w:marBottom w:val="0"/>
      <w:divBdr>
        <w:top w:val="none" w:sz="0" w:space="0" w:color="auto"/>
        <w:left w:val="none" w:sz="0" w:space="0" w:color="auto"/>
        <w:bottom w:val="none" w:sz="0" w:space="0" w:color="auto"/>
        <w:right w:val="none" w:sz="0" w:space="0" w:color="auto"/>
      </w:divBdr>
    </w:div>
    <w:div w:id="77598606">
      <w:bodyDiv w:val="1"/>
      <w:marLeft w:val="0"/>
      <w:marRight w:val="0"/>
      <w:marTop w:val="0"/>
      <w:marBottom w:val="0"/>
      <w:divBdr>
        <w:top w:val="none" w:sz="0" w:space="0" w:color="auto"/>
        <w:left w:val="none" w:sz="0" w:space="0" w:color="auto"/>
        <w:bottom w:val="none" w:sz="0" w:space="0" w:color="auto"/>
        <w:right w:val="none" w:sz="0" w:space="0" w:color="auto"/>
      </w:divBdr>
    </w:div>
    <w:div w:id="77604886">
      <w:bodyDiv w:val="1"/>
      <w:marLeft w:val="0"/>
      <w:marRight w:val="0"/>
      <w:marTop w:val="0"/>
      <w:marBottom w:val="0"/>
      <w:divBdr>
        <w:top w:val="none" w:sz="0" w:space="0" w:color="auto"/>
        <w:left w:val="none" w:sz="0" w:space="0" w:color="auto"/>
        <w:bottom w:val="none" w:sz="0" w:space="0" w:color="auto"/>
        <w:right w:val="none" w:sz="0" w:space="0" w:color="auto"/>
      </w:divBdr>
    </w:div>
    <w:div w:id="77793255">
      <w:bodyDiv w:val="1"/>
      <w:marLeft w:val="0"/>
      <w:marRight w:val="0"/>
      <w:marTop w:val="0"/>
      <w:marBottom w:val="0"/>
      <w:divBdr>
        <w:top w:val="none" w:sz="0" w:space="0" w:color="auto"/>
        <w:left w:val="none" w:sz="0" w:space="0" w:color="auto"/>
        <w:bottom w:val="none" w:sz="0" w:space="0" w:color="auto"/>
        <w:right w:val="none" w:sz="0" w:space="0" w:color="auto"/>
      </w:divBdr>
    </w:div>
    <w:div w:id="77950047">
      <w:bodyDiv w:val="1"/>
      <w:marLeft w:val="0"/>
      <w:marRight w:val="0"/>
      <w:marTop w:val="0"/>
      <w:marBottom w:val="0"/>
      <w:divBdr>
        <w:top w:val="none" w:sz="0" w:space="0" w:color="auto"/>
        <w:left w:val="none" w:sz="0" w:space="0" w:color="auto"/>
        <w:bottom w:val="none" w:sz="0" w:space="0" w:color="auto"/>
        <w:right w:val="none" w:sz="0" w:space="0" w:color="auto"/>
      </w:divBdr>
    </w:div>
    <w:div w:id="78256479">
      <w:bodyDiv w:val="1"/>
      <w:marLeft w:val="0"/>
      <w:marRight w:val="0"/>
      <w:marTop w:val="0"/>
      <w:marBottom w:val="0"/>
      <w:divBdr>
        <w:top w:val="none" w:sz="0" w:space="0" w:color="auto"/>
        <w:left w:val="none" w:sz="0" w:space="0" w:color="auto"/>
        <w:bottom w:val="none" w:sz="0" w:space="0" w:color="auto"/>
        <w:right w:val="none" w:sz="0" w:space="0" w:color="auto"/>
      </w:divBdr>
    </w:div>
    <w:div w:id="78259760">
      <w:bodyDiv w:val="1"/>
      <w:marLeft w:val="0"/>
      <w:marRight w:val="0"/>
      <w:marTop w:val="0"/>
      <w:marBottom w:val="0"/>
      <w:divBdr>
        <w:top w:val="none" w:sz="0" w:space="0" w:color="auto"/>
        <w:left w:val="none" w:sz="0" w:space="0" w:color="auto"/>
        <w:bottom w:val="none" w:sz="0" w:space="0" w:color="auto"/>
        <w:right w:val="none" w:sz="0" w:space="0" w:color="auto"/>
      </w:divBdr>
    </w:div>
    <w:div w:id="78409979">
      <w:bodyDiv w:val="1"/>
      <w:marLeft w:val="0"/>
      <w:marRight w:val="0"/>
      <w:marTop w:val="0"/>
      <w:marBottom w:val="0"/>
      <w:divBdr>
        <w:top w:val="none" w:sz="0" w:space="0" w:color="auto"/>
        <w:left w:val="none" w:sz="0" w:space="0" w:color="auto"/>
        <w:bottom w:val="none" w:sz="0" w:space="0" w:color="auto"/>
        <w:right w:val="none" w:sz="0" w:space="0" w:color="auto"/>
      </w:divBdr>
    </w:div>
    <w:div w:id="78446806">
      <w:bodyDiv w:val="1"/>
      <w:marLeft w:val="0"/>
      <w:marRight w:val="0"/>
      <w:marTop w:val="0"/>
      <w:marBottom w:val="0"/>
      <w:divBdr>
        <w:top w:val="none" w:sz="0" w:space="0" w:color="auto"/>
        <w:left w:val="none" w:sz="0" w:space="0" w:color="auto"/>
        <w:bottom w:val="none" w:sz="0" w:space="0" w:color="auto"/>
        <w:right w:val="none" w:sz="0" w:space="0" w:color="auto"/>
      </w:divBdr>
    </w:div>
    <w:div w:id="78454081">
      <w:bodyDiv w:val="1"/>
      <w:marLeft w:val="0"/>
      <w:marRight w:val="0"/>
      <w:marTop w:val="0"/>
      <w:marBottom w:val="0"/>
      <w:divBdr>
        <w:top w:val="none" w:sz="0" w:space="0" w:color="auto"/>
        <w:left w:val="none" w:sz="0" w:space="0" w:color="auto"/>
        <w:bottom w:val="none" w:sz="0" w:space="0" w:color="auto"/>
        <w:right w:val="none" w:sz="0" w:space="0" w:color="auto"/>
      </w:divBdr>
    </w:div>
    <w:div w:id="78644039">
      <w:bodyDiv w:val="1"/>
      <w:marLeft w:val="0"/>
      <w:marRight w:val="0"/>
      <w:marTop w:val="0"/>
      <w:marBottom w:val="0"/>
      <w:divBdr>
        <w:top w:val="none" w:sz="0" w:space="0" w:color="auto"/>
        <w:left w:val="none" w:sz="0" w:space="0" w:color="auto"/>
        <w:bottom w:val="none" w:sz="0" w:space="0" w:color="auto"/>
        <w:right w:val="none" w:sz="0" w:space="0" w:color="auto"/>
      </w:divBdr>
    </w:div>
    <w:div w:id="79301729">
      <w:bodyDiv w:val="1"/>
      <w:marLeft w:val="0"/>
      <w:marRight w:val="0"/>
      <w:marTop w:val="0"/>
      <w:marBottom w:val="0"/>
      <w:divBdr>
        <w:top w:val="none" w:sz="0" w:space="0" w:color="auto"/>
        <w:left w:val="none" w:sz="0" w:space="0" w:color="auto"/>
        <w:bottom w:val="none" w:sz="0" w:space="0" w:color="auto"/>
        <w:right w:val="none" w:sz="0" w:space="0" w:color="auto"/>
      </w:divBdr>
    </w:div>
    <w:div w:id="79327680">
      <w:bodyDiv w:val="1"/>
      <w:marLeft w:val="0"/>
      <w:marRight w:val="0"/>
      <w:marTop w:val="0"/>
      <w:marBottom w:val="0"/>
      <w:divBdr>
        <w:top w:val="none" w:sz="0" w:space="0" w:color="auto"/>
        <w:left w:val="none" w:sz="0" w:space="0" w:color="auto"/>
        <w:bottom w:val="none" w:sz="0" w:space="0" w:color="auto"/>
        <w:right w:val="none" w:sz="0" w:space="0" w:color="auto"/>
      </w:divBdr>
    </w:div>
    <w:div w:id="79370897">
      <w:bodyDiv w:val="1"/>
      <w:marLeft w:val="0"/>
      <w:marRight w:val="0"/>
      <w:marTop w:val="0"/>
      <w:marBottom w:val="0"/>
      <w:divBdr>
        <w:top w:val="none" w:sz="0" w:space="0" w:color="auto"/>
        <w:left w:val="none" w:sz="0" w:space="0" w:color="auto"/>
        <w:bottom w:val="none" w:sz="0" w:space="0" w:color="auto"/>
        <w:right w:val="none" w:sz="0" w:space="0" w:color="auto"/>
      </w:divBdr>
    </w:div>
    <w:div w:id="79451111">
      <w:bodyDiv w:val="1"/>
      <w:marLeft w:val="0"/>
      <w:marRight w:val="0"/>
      <w:marTop w:val="0"/>
      <w:marBottom w:val="0"/>
      <w:divBdr>
        <w:top w:val="none" w:sz="0" w:space="0" w:color="auto"/>
        <w:left w:val="none" w:sz="0" w:space="0" w:color="auto"/>
        <w:bottom w:val="none" w:sz="0" w:space="0" w:color="auto"/>
        <w:right w:val="none" w:sz="0" w:space="0" w:color="auto"/>
      </w:divBdr>
    </w:div>
    <w:div w:id="79757929">
      <w:bodyDiv w:val="1"/>
      <w:marLeft w:val="0"/>
      <w:marRight w:val="0"/>
      <w:marTop w:val="0"/>
      <w:marBottom w:val="0"/>
      <w:divBdr>
        <w:top w:val="none" w:sz="0" w:space="0" w:color="auto"/>
        <w:left w:val="none" w:sz="0" w:space="0" w:color="auto"/>
        <w:bottom w:val="none" w:sz="0" w:space="0" w:color="auto"/>
        <w:right w:val="none" w:sz="0" w:space="0" w:color="auto"/>
      </w:divBdr>
    </w:div>
    <w:div w:id="79833398">
      <w:bodyDiv w:val="1"/>
      <w:marLeft w:val="0"/>
      <w:marRight w:val="0"/>
      <w:marTop w:val="0"/>
      <w:marBottom w:val="0"/>
      <w:divBdr>
        <w:top w:val="none" w:sz="0" w:space="0" w:color="auto"/>
        <w:left w:val="none" w:sz="0" w:space="0" w:color="auto"/>
        <w:bottom w:val="none" w:sz="0" w:space="0" w:color="auto"/>
        <w:right w:val="none" w:sz="0" w:space="0" w:color="auto"/>
      </w:divBdr>
    </w:div>
    <w:div w:id="80227673">
      <w:bodyDiv w:val="1"/>
      <w:marLeft w:val="0"/>
      <w:marRight w:val="0"/>
      <w:marTop w:val="0"/>
      <w:marBottom w:val="0"/>
      <w:divBdr>
        <w:top w:val="none" w:sz="0" w:space="0" w:color="auto"/>
        <w:left w:val="none" w:sz="0" w:space="0" w:color="auto"/>
        <w:bottom w:val="none" w:sz="0" w:space="0" w:color="auto"/>
        <w:right w:val="none" w:sz="0" w:space="0" w:color="auto"/>
      </w:divBdr>
    </w:div>
    <w:div w:id="80295962">
      <w:bodyDiv w:val="1"/>
      <w:marLeft w:val="0"/>
      <w:marRight w:val="0"/>
      <w:marTop w:val="0"/>
      <w:marBottom w:val="0"/>
      <w:divBdr>
        <w:top w:val="none" w:sz="0" w:space="0" w:color="auto"/>
        <w:left w:val="none" w:sz="0" w:space="0" w:color="auto"/>
        <w:bottom w:val="none" w:sz="0" w:space="0" w:color="auto"/>
        <w:right w:val="none" w:sz="0" w:space="0" w:color="auto"/>
      </w:divBdr>
    </w:div>
    <w:div w:id="80303289">
      <w:bodyDiv w:val="1"/>
      <w:marLeft w:val="0"/>
      <w:marRight w:val="0"/>
      <w:marTop w:val="0"/>
      <w:marBottom w:val="0"/>
      <w:divBdr>
        <w:top w:val="none" w:sz="0" w:space="0" w:color="auto"/>
        <w:left w:val="none" w:sz="0" w:space="0" w:color="auto"/>
        <w:bottom w:val="none" w:sz="0" w:space="0" w:color="auto"/>
        <w:right w:val="none" w:sz="0" w:space="0" w:color="auto"/>
      </w:divBdr>
    </w:div>
    <w:div w:id="80489442">
      <w:bodyDiv w:val="1"/>
      <w:marLeft w:val="0"/>
      <w:marRight w:val="0"/>
      <w:marTop w:val="0"/>
      <w:marBottom w:val="0"/>
      <w:divBdr>
        <w:top w:val="none" w:sz="0" w:space="0" w:color="auto"/>
        <w:left w:val="none" w:sz="0" w:space="0" w:color="auto"/>
        <w:bottom w:val="none" w:sz="0" w:space="0" w:color="auto"/>
        <w:right w:val="none" w:sz="0" w:space="0" w:color="auto"/>
      </w:divBdr>
    </w:div>
    <w:div w:id="80496751">
      <w:bodyDiv w:val="1"/>
      <w:marLeft w:val="0"/>
      <w:marRight w:val="0"/>
      <w:marTop w:val="0"/>
      <w:marBottom w:val="0"/>
      <w:divBdr>
        <w:top w:val="none" w:sz="0" w:space="0" w:color="auto"/>
        <w:left w:val="none" w:sz="0" w:space="0" w:color="auto"/>
        <w:bottom w:val="none" w:sz="0" w:space="0" w:color="auto"/>
        <w:right w:val="none" w:sz="0" w:space="0" w:color="auto"/>
      </w:divBdr>
    </w:div>
    <w:div w:id="81227121">
      <w:bodyDiv w:val="1"/>
      <w:marLeft w:val="0"/>
      <w:marRight w:val="0"/>
      <w:marTop w:val="0"/>
      <w:marBottom w:val="0"/>
      <w:divBdr>
        <w:top w:val="none" w:sz="0" w:space="0" w:color="auto"/>
        <w:left w:val="none" w:sz="0" w:space="0" w:color="auto"/>
        <w:bottom w:val="none" w:sz="0" w:space="0" w:color="auto"/>
        <w:right w:val="none" w:sz="0" w:space="0" w:color="auto"/>
      </w:divBdr>
    </w:div>
    <w:div w:id="81266328">
      <w:bodyDiv w:val="1"/>
      <w:marLeft w:val="0"/>
      <w:marRight w:val="0"/>
      <w:marTop w:val="0"/>
      <w:marBottom w:val="0"/>
      <w:divBdr>
        <w:top w:val="none" w:sz="0" w:space="0" w:color="auto"/>
        <w:left w:val="none" w:sz="0" w:space="0" w:color="auto"/>
        <w:bottom w:val="none" w:sz="0" w:space="0" w:color="auto"/>
        <w:right w:val="none" w:sz="0" w:space="0" w:color="auto"/>
      </w:divBdr>
    </w:div>
    <w:div w:id="81529219">
      <w:bodyDiv w:val="1"/>
      <w:marLeft w:val="0"/>
      <w:marRight w:val="0"/>
      <w:marTop w:val="0"/>
      <w:marBottom w:val="0"/>
      <w:divBdr>
        <w:top w:val="none" w:sz="0" w:space="0" w:color="auto"/>
        <w:left w:val="none" w:sz="0" w:space="0" w:color="auto"/>
        <w:bottom w:val="none" w:sz="0" w:space="0" w:color="auto"/>
        <w:right w:val="none" w:sz="0" w:space="0" w:color="auto"/>
      </w:divBdr>
    </w:div>
    <w:div w:id="81534420">
      <w:bodyDiv w:val="1"/>
      <w:marLeft w:val="0"/>
      <w:marRight w:val="0"/>
      <w:marTop w:val="0"/>
      <w:marBottom w:val="0"/>
      <w:divBdr>
        <w:top w:val="none" w:sz="0" w:space="0" w:color="auto"/>
        <w:left w:val="none" w:sz="0" w:space="0" w:color="auto"/>
        <w:bottom w:val="none" w:sz="0" w:space="0" w:color="auto"/>
        <w:right w:val="none" w:sz="0" w:space="0" w:color="auto"/>
      </w:divBdr>
    </w:div>
    <w:div w:id="81606646">
      <w:bodyDiv w:val="1"/>
      <w:marLeft w:val="0"/>
      <w:marRight w:val="0"/>
      <w:marTop w:val="0"/>
      <w:marBottom w:val="0"/>
      <w:divBdr>
        <w:top w:val="none" w:sz="0" w:space="0" w:color="auto"/>
        <w:left w:val="none" w:sz="0" w:space="0" w:color="auto"/>
        <w:bottom w:val="none" w:sz="0" w:space="0" w:color="auto"/>
        <w:right w:val="none" w:sz="0" w:space="0" w:color="auto"/>
      </w:divBdr>
    </w:div>
    <w:div w:id="81610659">
      <w:bodyDiv w:val="1"/>
      <w:marLeft w:val="0"/>
      <w:marRight w:val="0"/>
      <w:marTop w:val="0"/>
      <w:marBottom w:val="0"/>
      <w:divBdr>
        <w:top w:val="none" w:sz="0" w:space="0" w:color="auto"/>
        <w:left w:val="none" w:sz="0" w:space="0" w:color="auto"/>
        <w:bottom w:val="none" w:sz="0" w:space="0" w:color="auto"/>
        <w:right w:val="none" w:sz="0" w:space="0" w:color="auto"/>
      </w:divBdr>
    </w:div>
    <w:div w:id="81684418">
      <w:bodyDiv w:val="1"/>
      <w:marLeft w:val="0"/>
      <w:marRight w:val="0"/>
      <w:marTop w:val="0"/>
      <w:marBottom w:val="0"/>
      <w:divBdr>
        <w:top w:val="none" w:sz="0" w:space="0" w:color="auto"/>
        <w:left w:val="none" w:sz="0" w:space="0" w:color="auto"/>
        <w:bottom w:val="none" w:sz="0" w:space="0" w:color="auto"/>
        <w:right w:val="none" w:sz="0" w:space="0" w:color="auto"/>
      </w:divBdr>
    </w:div>
    <w:div w:id="81800312">
      <w:bodyDiv w:val="1"/>
      <w:marLeft w:val="0"/>
      <w:marRight w:val="0"/>
      <w:marTop w:val="0"/>
      <w:marBottom w:val="0"/>
      <w:divBdr>
        <w:top w:val="none" w:sz="0" w:space="0" w:color="auto"/>
        <w:left w:val="none" w:sz="0" w:space="0" w:color="auto"/>
        <w:bottom w:val="none" w:sz="0" w:space="0" w:color="auto"/>
        <w:right w:val="none" w:sz="0" w:space="0" w:color="auto"/>
      </w:divBdr>
    </w:div>
    <w:div w:id="81998494">
      <w:bodyDiv w:val="1"/>
      <w:marLeft w:val="0"/>
      <w:marRight w:val="0"/>
      <w:marTop w:val="0"/>
      <w:marBottom w:val="0"/>
      <w:divBdr>
        <w:top w:val="none" w:sz="0" w:space="0" w:color="auto"/>
        <w:left w:val="none" w:sz="0" w:space="0" w:color="auto"/>
        <w:bottom w:val="none" w:sz="0" w:space="0" w:color="auto"/>
        <w:right w:val="none" w:sz="0" w:space="0" w:color="auto"/>
      </w:divBdr>
    </w:div>
    <w:div w:id="82069611">
      <w:bodyDiv w:val="1"/>
      <w:marLeft w:val="0"/>
      <w:marRight w:val="0"/>
      <w:marTop w:val="0"/>
      <w:marBottom w:val="0"/>
      <w:divBdr>
        <w:top w:val="none" w:sz="0" w:space="0" w:color="auto"/>
        <w:left w:val="none" w:sz="0" w:space="0" w:color="auto"/>
        <w:bottom w:val="none" w:sz="0" w:space="0" w:color="auto"/>
        <w:right w:val="none" w:sz="0" w:space="0" w:color="auto"/>
      </w:divBdr>
    </w:div>
    <w:div w:id="82185206">
      <w:bodyDiv w:val="1"/>
      <w:marLeft w:val="0"/>
      <w:marRight w:val="0"/>
      <w:marTop w:val="0"/>
      <w:marBottom w:val="0"/>
      <w:divBdr>
        <w:top w:val="none" w:sz="0" w:space="0" w:color="auto"/>
        <w:left w:val="none" w:sz="0" w:space="0" w:color="auto"/>
        <w:bottom w:val="none" w:sz="0" w:space="0" w:color="auto"/>
        <w:right w:val="none" w:sz="0" w:space="0" w:color="auto"/>
      </w:divBdr>
    </w:div>
    <w:div w:id="82269270">
      <w:bodyDiv w:val="1"/>
      <w:marLeft w:val="0"/>
      <w:marRight w:val="0"/>
      <w:marTop w:val="0"/>
      <w:marBottom w:val="0"/>
      <w:divBdr>
        <w:top w:val="none" w:sz="0" w:space="0" w:color="auto"/>
        <w:left w:val="none" w:sz="0" w:space="0" w:color="auto"/>
        <w:bottom w:val="none" w:sz="0" w:space="0" w:color="auto"/>
        <w:right w:val="none" w:sz="0" w:space="0" w:color="auto"/>
      </w:divBdr>
    </w:div>
    <w:div w:id="82342350">
      <w:bodyDiv w:val="1"/>
      <w:marLeft w:val="0"/>
      <w:marRight w:val="0"/>
      <w:marTop w:val="0"/>
      <w:marBottom w:val="0"/>
      <w:divBdr>
        <w:top w:val="none" w:sz="0" w:space="0" w:color="auto"/>
        <w:left w:val="none" w:sz="0" w:space="0" w:color="auto"/>
        <w:bottom w:val="none" w:sz="0" w:space="0" w:color="auto"/>
        <w:right w:val="none" w:sz="0" w:space="0" w:color="auto"/>
      </w:divBdr>
    </w:div>
    <w:div w:id="82576687">
      <w:bodyDiv w:val="1"/>
      <w:marLeft w:val="0"/>
      <w:marRight w:val="0"/>
      <w:marTop w:val="0"/>
      <w:marBottom w:val="0"/>
      <w:divBdr>
        <w:top w:val="none" w:sz="0" w:space="0" w:color="auto"/>
        <w:left w:val="none" w:sz="0" w:space="0" w:color="auto"/>
        <w:bottom w:val="none" w:sz="0" w:space="0" w:color="auto"/>
        <w:right w:val="none" w:sz="0" w:space="0" w:color="auto"/>
      </w:divBdr>
    </w:div>
    <w:div w:id="82651168">
      <w:bodyDiv w:val="1"/>
      <w:marLeft w:val="0"/>
      <w:marRight w:val="0"/>
      <w:marTop w:val="0"/>
      <w:marBottom w:val="0"/>
      <w:divBdr>
        <w:top w:val="none" w:sz="0" w:space="0" w:color="auto"/>
        <w:left w:val="none" w:sz="0" w:space="0" w:color="auto"/>
        <w:bottom w:val="none" w:sz="0" w:space="0" w:color="auto"/>
        <w:right w:val="none" w:sz="0" w:space="0" w:color="auto"/>
      </w:divBdr>
    </w:div>
    <w:div w:id="82652951">
      <w:bodyDiv w:val="1"/>
      <w:marLeft w:val="0"/>
      <w:marRight w:val="0"/>
      <w:marTop w:val="0"/>
      <w:marBottom w:val="0"/>
      <w:divBdr>
        <w:top w:val="none" w:sz="0" w:space="0" w:color="auto"/>
        <w:left w:val="none" w:sz="0" w:space="0" w:color="auto"/>
        <w:bottom w:val="none" w:sz="0" w:space="0" w:color="auto"/>
        <w:right w:val="none" w:sz="0" w:space="0" w:color="auto"/>
      </w:divBdr>
    </w:div>
    <w:div w:id="83039458">
      <w:bodyDiv w:val="1"/>
      <w:marLeft w:val="0"/>
      <w:marRight w:val="0"/>
      <w:marTop w:val="0"/>
      <w:marBottom w:val="0"/>
      <w:divBdr>
        <w:top w:val="none" w:sz="0" w:space="0" w:color="auto"/>
        <w:left w:val="none" w:sz="0" w:space="0" w:color="auto"/>
        <w:bottom w:val="none" w:sz="0" w:space="0" w:color="auto"/>
        <w:right w:val="none" w:sz="0" w:space="0" w:color="auto"/>
      </w:divBdr>
    </w:div>
    <w:div w:id="83111960">
      <w:bodyDiv w:val="1"/>
      <w:marLeft w:val="0"/>
      <w:marRight w:val="0"/>
      <w:marTop w:val="0"/>
      <w:marBottom w:val="0"/>
      <w:divBdr>
        <w:top w:val="none" w:sz="0" w:space="0" w:color="auto"/>
        <w:left w:val="none" w:sz="0" w:space="0" w:color="auto"/>
        <w:bottom w:val="none" w:sz="0" w:space="0" w:color="auto"/>
        <w:right w:val="none" w:sz="0" w:space="0" w:color="auto"/>
      </w:divBdr>
    </w:div>
    <w:div w:id="83187407">
      <w:bodyDiv w:val="1"/>
      <w:marLeft w:val="0"/>
      <w:marRight w:val="0"/>
      <w:marTop w:val="0"/>
      <w:marBottom w:val="0"/>
      <w:divBdr>
        <w:top w:val="none" w:sz="0" w:space="0" w:color="auto"/>
        <w:left w:val="none" w:sz="0" w:space="0" w:color="auto"/>
        <w:bottom w:val="none" w:sz="0" w:space="0" w:color="auto"/>
        <w:right w:val="none" w:sz="0" w:space="0" w:color="auto"/>
      </w:divBdr>
    </w:div>
    <w:div w:id="83304564">
      <w:bodyDiv w:val="1"/>
      <w:marLeft w:val="0"/>
      <w:marRight w:val="0"/>
      <w:marTop w:val="0"/>
      <w:marBottom w:val="0"/>
      <w:divBdr>
        <w:top w:val="none" w:sz="0" w:space="0" w:color="auto"/>
        <w:left w:val="none" w:sz="0" w:space="0" w:color="auto"/>
        <w:bottom w:val="none" w:sz="0" w:space="0" w:color="auto"/>
        <w:right w:val="none" w:sz="0" w:space="0" w:color="auto"/>
      </w:divBdr>
    </w:div>
    <w:div w:id="83305947">
      <w:bodyDiv w:val="1"/>
      <w:marLeft w:val="0"/>
      <w:marRight w:val="0"/>
      <w:marTop w:val="0"/>
      <w:marBottom w:val="0"/>
      <w:divBdr>
        <w:top w:val="none" w:sz="0" w:space="0" w:color="auto"/>
        <w:left w:val="none" w:sz="0" w:space="0" w:color="auto"/>
        <w:bottom w:val="none" w:sz="0" w:space="0" w:color="auto"/>
        <w:right w:val="none" w:sz="0" w:space="0" w:color="auto"/>
      </w:divBdr>
    </w:div>
    <w:div w:id="83577490">
      <w:bodyDiv w:val="1"/>
      <w:marLeft w:val="0"/>
      <w:marRight w:val="0"/>
      <w:marTop w:val="0"/>
      <w:marBottom w:val="0"/>
      <w:divBdr>
        <w:top w:val="none" w:sz="0" w:space="0" w:color="auto"/>
        <w:left w:val="none" w:sz="0" w:space="0" w:color="auto"/>
        <w:bottom w:val="none" w:sz="0" w:space="0" w:color="auto"/>
        <w:right w:val="none" w:sz="0" w:space="0" w:color="auto"/>
      </w:divBdr>
    </w:div>
    <w:div w:id="83652507">
      <w:bodyDiv w:val="1"/>
      <w:marLeft w:val="0"/>
      <w:marRight w:val="0"/>
      <w:marTop w:val="0"/>
      <w:marBottom w:val="0"/>
      <w:divBdr>
        <w:top w:val="none" w:sz="0" w:space="0" w:color="auto"/>
        <w:left w:val="none" w:sz="0" w:space="0" w:color="auto"/>
        <w:bottom w:val="none" w:sz="0" w:space="0" w:color="auto"/>
        <w:right w:val="none" w:sz="0" w:space="0" w:color="auto"/>
      </w:divBdr>
    </w:div>
    <w:div w:id="84035168">
      <w:bodyDiv w:val="1"/>
      <w:marLeft w:val="0"/>
      <w:marRight w:val="0"/>
      <w:marTop w:val="0"/>
      <w:marBottom w:val="0"/>
      <w:divBdr>
        <w:top w:val="none" w:sz="0" w:space="0" w:color="auto"/>
        <w:left w:val="none" w:sz="0" w:space="0" w:color="auto"/>
        <w:bottom w:val="none" w:sz="0" w:space="0" w:color="auto"/>
        <w:right w:val="none" w:sz="0" w:space="0" w:color="auto"/>
      </w:divBdr>
    </w:div>
    <w:div w:id="84151587">
      <w:bodyDiv w:val="1"/>
      <w:marLeft w:val="0"/>
      <w:marRight w:val="0"/>
      <w:marTop w:val="0"/>
      <w:marBottom w:val="0"/>
      <w:divBdr>
        <w:top w:val="none" w:sz="0" w:space="0" w:color="auto"/>
        <w:left w:val="none" w:sz="0" w:space="0" w:color="auto"/>
        <w:bottom w:val="none" w:sz="0" w:space="0" w:color="auto"/>
        <w:right w:val="none" w:sz="0" w:space="0" w:color="auto"/>
      </w:divBdr>
    </w:div>
    <w:div w:id="84234764">
      <w:bodyDiv w:val="1"/>
      <w:marLeft w:val="0"/>
      <w:marRight w:val="0"/>
      <w:marTop w:val="0"/>
      <w:marBottom w:val="0"/>
      <w:divBdr>
        <w:top w:val="none" w:sz="0" w:space="0" w:color="auto"/>
        <w:left w:val="none" w:sz="0" w:space="0" w:color="auto"/>
        <w:bottom w:val="none" w:sz="0" w:space="0" w:color="auto"/>
        <w:right w:val="none" w:sz="0" w:space="0" w:color="auto"/>
      </w:divBdr>
    </w:div>
    <w:div w:id="84351619">
      <w:bodyDiv w:val="1"/>
      <w:marLeft w:val="0"/>
      <w:marRight w:val="0"/>
      <w:marTop w:val="0"/>
      <w:marBottom w:val="0"/>
      <w:divBdr>
        <w:top w:val="none" w:sz="0" w:space="0" w:color="auto"/>
        <w:left w:val="none" w:sz="0" w:space="0" w:color="auto"/>
        <w:bottom w:val="none" w:sz="0" w:space="0" w:color="auto"/>
        <w:right w:val="none" w:sz="0" w:space="0" w:color="auto"/>
      </w:divBdr>
    </w:div>
    <w:div w:id="84421771">
      <w:bodyDiv w:val="1"/>
      <w:marLeft w:val="0"/>
      <w:marRight w:val="0"/>
      <w:marTop w:val="0"/>
      <w:marBottom w:val="0"/>
      <w:divBdr>
        <w:top w:val="none" w:sz="0" w:space="0" w:color="auto"/>
        <w:left w:val="none" w:sz="0" w:space="0" w:color="auto"/>
        <w:bottom w:val="none" w:sz="0" w:space="0" w:color="auto"/>
        <w:right w:val="none" w:sz="0" w:space="0" w:color="auto"/>
      </w:divBdr>
    </w:div>
    <w:div w:id="84620469">
      <w:bodyDiv w:val="1"/>
      <w:marLeft w:val="0"/>
      <w:marRight w:val="0"/>
      <w:marTop w:val="0"/>
      <w:marBottom w:val="0"/>
      <w:divBdr>
        <w:top w:val="none" w:sz="0" w:space="0" w:color="auto"/>
        <w:left w:val="none" w:sz="0" w:space="0" w:color="auto"/>
        <w:bottom w:val="none" w:sz="0" w:space="0" w:color="auto"/>
        <w:right w:val="none" w:sz="0" w:space="0" w:color="auto"/>
      </w:divBdr>
    </w:div>
    <w:div w:id="84807485">
      <w:bodyDiv w:val="1"/>
      <w:marLeft w:val="0"/>
      <w:marRight w:val="0"/>
      <w:marTop w:val="0"/>
      <w:marBottom w:val="0"/>
      <w:divBdr>
        <w:top w:val="none" w:sz="0" w:space="0" w:color="auto"/>
        <w:left w:val="none" w:sz="0" w:space="0" w:color="auto"/>
        <w:bottom w:val="none" w:sz="0" w:space="0" w:color="auto"/>
        <w:right w:val="none" w:sz="0" w:space="0" w:color="auto"/>
      </w:divBdr>
    </w:div>
    <w:div w:id="84884338">
      <w:bodyDiv w:val="1"/>
      <w:marLeft w:val="0"/>
      <w:marRight w:val="0"/>
      <w:marTop w:val="0"/>
      <w:marBottom w:val="0"/>
      <w:divBdr>
        <w:top w:val="none" w:sz="0" w:space="0" w:color="auto"/>
        <w:left w:val="none" w:sz="0" w:space="0" w:color="auto"/>
        <w:bottom w:val="none" w:sz="0" w:space="0" w:color="auto"/>
        <w:right w:val="none" w:sz="0" w:space="0" w:color="auto"/>
      </w:divBdr>
    </w:div>
    <w:div w:id="85267297">
      <w:bodyDiv w:val="1"/>
      <w:marLeft w:val="0"/>
      <w:marRight w:val="0"/>
      <w:marTop w:val="0"/>
      <w:marBottom w:val="0"/>
      <w:divBdr>
        <w:top w:val="none" w:sz="0" w:space="0" w:color="auto"/>
        <w:left w:val="none" w:sz="0" w:space="0" w:color="auto"/>
        <w:bottom w:val="none" w:sz="0" w:space="0" w:color="auto"/>
        <w:right w:val="none" w:sz="0" w:space="0" w:color="auto"/>
      </w:divBdr>
    </w:div>
    <w:div w:id="85267676">
      <w:bodyDiv w:val="1"/>
      <w:marLeft w:val="0"/>
      <w:marRight w:val="0"/>
      <w:marTop w:val="0"/>
      <w:marBottom w:val="0"/>
      <w:divBdr>
        <w:top w:val="none" w:sz="0" w:space="0" w:color="auto"/>
        <w:left w:val="none" w:sz="0" w:space="0" w:color="auto"/>
        <w:bottom w:val="none" w:sz="0" w:space="0" w:color="auto"/>
        <w:right w:val="none" w:sz="0" w:space="0" w:color="auto"/>
      </w:divBdr>
    </w:div>
    <w:div w:id="85268725">
      <w:bodyDiv w:val="1"/>
      <w:marLeft w:val="0"/>
      <w:marRight w:val="0"/>
      <w:marTop w:val="0"/>
      <w:marBottom w:val="0"/>
      <w:divBdr>
        <w:top w:val="none" w:sz="0" w:space="0" w:color="auto"/>
        <w:left w:val="none" w:sz="0" w:space="0" w:color="auto"/>
        <w:bottom w:val="none" w:sz="0" w:space="0" w:color="auto"/>
        <w:right w:val="none" w:sz="0" w:space="0" w:color="auto"/>
      </w:divBdr>
    </w:div>
    <w:div w:id="85394597">
      <w:bodyDiv w:val="1"/>
      <w:marLeft w:val="0"/>
      <w:marRight w:val="0"/>
      <w:marTop w:val="0"/>
      <w:marBottom w:val="0"/>
      <w:divBdr>
        <w:top w:val="none" w:sz="0" w:space="0" w:color="auto"/>
        <w:left w:val="none" w:sz="0" w:space="0" w:color="auto"/>
        <w:bottom w:val="none" w:sz="0" w:space="0" w:color="auto"/>
        <w:right w:val="none" w:sz="0" w:space="0" w:color="auto"/>
      </w:divBdr>
    </w:div>
    <w:div w:id="85424758">
      <w:bodyDiv w:val="1"/>
      <w:marLeft w:val="0"/>
      <w:marRight w:val="0"/>
      <w:marTop w:val="0"/>
      <w:marBottom w:val="0"/>
      <w:divBdr>
        <w:top w:val="none" w:sz="0" w:space="0" w:color="auto"/>
        <w:left w:val="none" w:sz="0" w:space="0" w:color="auto"/>
        <w:bottom w:val="none" w:sz="0" w:space="0" w:color="auto"/>
        <w:right w:val="none" w:sz="0" w:space="0" w:color="auto"/>
      </w:divBdr>
    </w:div>
    <w:div w:id="85617718">
      <w:bodyDiv w:val="1"/>
      <w:marLeft w:val="0"/>
      <w:marRight w:val="0"/>
      <w:marTop w:val="0"/>
      <w:marBottom w:val="0"/>
      <w:divBdr>
        <w:top w:val="none" w:sz="0" w:space="0" w:color="auto"/>
        <w:left w:val="none" w:sz="0" w:space="0" w:color="auto"/>
        <w:bottom w:val="none" w:sz="0" w:space="0" w:color="auto"/>
        <w:right w:val="none" w:sz="0" w:space="0" w:color="auto"/>
      </w:divBdr>
    </w:div>
    <w:div w:id="85687038">
      <w:bodyDiv w:val="1"/>
      <w:marLeft w:val="0"/>
      <w:marRight w:val="0"/>
      <w:marTop w:val="0"/>
      <w:marBottom w:val="0"/>
      <w:divBdr>
        <w:top w:val="none" w:sz="0" w:space="0" w:color="auto"/>
        <w:left w:val="none" w:sz="0" w:space="0" w:color="auto"/>
        <w:bottom w:val="none" w:sz="0" w:space="0" w:color="auto"/>
        <w:right w:val="none" w:sz="0" w:space="0" w:color="auto"/>
      </w:divBdr>
    </w:div>
    <w:div w:id="85735415">
      <w:bodyDiv w:val="1"/>
      <w:marLeft w:val="0"/>
      <w:marRight w:val="0"/>
      <w:marTop w:val="0"/>
      <w:marBottom w:val="0"/>
      <w:divBdr>
        <w:top w:val="none" w:sz="0" w:space="0" w:color="auto"/>
        <w:left w:val="none" w:sz="0" w:space="0" w:color="auto"/>
        <w:bottom w:val="none" w:sz="0" w:space="0" w:color="auto"/>
        <w:right w:val="none" w:sz="0" w:space="0" w:color="auto"/>
      </w:divBdr>
    </w:div>
    <w:div w:id="86002138">
      <w:bodyDiv w:val="1"/>
      <w:marLeft w:val="0"/>
      <w:marRight w:val="0"/>
      <w:marTop w:val="0"/>
      <w:marBottom w:val="0"/>
      <w:divBdr>
        <w:top w:val="none" w:sz="0" w:space="0" w:color="auto"/>
        <w:left w:val="none" w:sz="0" w:space="0" w:color="auto"/>
        <w:bottom w:val="none" w:sz="0" w:space="0" w:color="auto"/>
        <w:right w:val="none" w:sz="0" w:space="0" w:color="auto"/>
      </w:divBdr>
    </w:div>
    <w:div w:id="86049926">
      <w:bodyDiv w:val="1"/>
      <w:marLeft w:val="0"/>
      <w:marRight w:val="0"/>
      <w:marTop w:val="0"/>
      <w:marBottom w:val="0"/>
      <w:divBdr>
        <w:top w:val="none" w:sz="0" w:space="0" w:color="auto"/>
        <w:left w:val="none" w:sz="0" w:space="0" w:color="auto"/>
        <w:bottom w:val="none" w:sz="0" w:space="0" w:color="auto"/>
        <w:right w:val="none" w:sz="0" w:space="0" w:color="auto"/>
      </w:divBdr>
    </w:div>
    <w:div w:id="86078827">
      <w:bodyDiv w:val="1"/>
      <w:marLeft w:val="0"/>
      <w:marRight w:val="0"/>
      <w:marTop w:val="0"/>
      <w:marBottom w:val="0"/>
      <w:divBdr>
        <w:top w:val="none" w:sz="0" w:space="0" w:color="auto"/>
        <w:left w:val="none" w:sz="0" w:space="0" w:color="auto"/>
        <w:bottom w:val="none" w:sz="0" w:space="0" w:color="auto"/>
        <w:right w:val="none" w:sz="0" w:space="0" w:color="auto"/>
      </w:divBdr>
    </w:div>
    <w:div w:id="86200070">
      <w:bodyDiv w:val="1"/>
      <w:marLeft w:val="0"/>
      <w:marRight w:val="0"/>
      <w:marTop w:val="0"/>
      <w:marBottom w:val="0"/>
      <w:divBdr>
        <w:top w:val="none" w:sz="0" w:space="0" w:color="auto"/>
        <w:left w:val="none" w:sz="0" w:space="0" w:color="auto"/>
        <w:bottom w:val="none" w:sz="0" w:space="0" w:color="auto"/>
        <w:right w:val="none" w:sz="0" w:space="0" w:color="auto"/>
      </w:divBdr>
    </w:div>
    <w:div w:id="86200730">
      <w:bodyDiv w:val="1"/>
      <w:marLeft w:val="0"/>
      <w:marRight w:val="0"/>
      <w:marTop w:val="0"/>
      <w:marBottom w:val="0"/>
      <w:divBdr>
        <w:top w:val="none" w:sz="0" w:space="0" w:color="auto"/>
        <w:left w:val="none" w:sz="0" w:space="0" w:color="auto"/>
        <w:bottom w:val="none" w:sz="0" w:space="0" w:color="auto"/>
        <w:right w:val="none" w:sz="0" w:space="0" w:color="auto"/>
      </w:divBdr>
    </w:div>
    <w:div w:id="86392134">
      <w:bodyDiv w:val="1"/>
      <w:marLeft w:val="0"/>
      <w:marRight w:val="0"/>
      <w:marTop w:val="0"/>
      <w:marBottom w:val="0"/>
      <w:divBdr>
        <w:top w:val="none" w:sz="0" w:space="0" w:color="auto"/>
        <w:left w:val="none" w:sz="0" w:space="0" w:color="auto"/>
        <w:bottom w:val="none" w:sz="0" w:space="0" w:color="auto"/>
        <w:right w:val="none" w:sz="0" w:space="0" w:color="auto"/>
      </w:divBdr>
    </w:div>
    <w:div w:id="86535295">
      <w:bodyDiv w:val="1"/>
      <w:marLeft w:val="0"/>
      <w:marRight w:val="0"/>
      <w:marTop w:val="0"/>
      <w:marBottom w:val="0"/>
      <w:divBdr>
        <w:top w:val="none" w:sz="0" w:space="0" w:color="auto"/>
        <w:left w:val="none" w:sz="0" w:space="0" w:color="auto"/>
        <w:bottom w:val="none" w:sz="0" w:space="0" w:color="auto"/>
        <w:right w:val="none" w:sz="0" w:space="0" w:color="auto"/>
      </w:divBdr>
    </w:div>
    <w:div w:id="86730163">
      <w:bodyDiv w:val="1"/>
      <w:marLeft w:val="0"/>
      <w:marRight w:val="0"/>
      <w:marTop w:val="0"/>
      <w:marBottom w:val="0"/>
      <w:divBdr>
        <w:top w:val="none" w:sz="0" w:space="0" w:color="auto"/>
        <w:left w:val="none" w:sz="0" w:space="0" w:color="auto"/>
        <w:bottom w:val="none" w:sz="0" w:space="0" w:color="auto"/>
        <w:right w:val="none" w:sz="0" w:space="0" w:color="auto"/>
      </w:divBdr>
    </w:div>
    <w:div w:id="86736499">
      <w:bodyDiv w:val="1"/>
      <w:marLeft w:val="0"/>
      <w:marRight w:val="0"/>
      <w:marTop w:val="0"/>
      <w:marBottom w:val="0"/>
      <w:divBdr>
        <w:top w:val="none" w:sz="0" w:space="0" w:color="auto"/>
        <w:left w:val="none" w:sz="0" w:space="0" w:color="auto"/>
        <w:bottom w:val="none" w:sz="0" w:space="0" w:color="auto"/>
        <w:right w:val="none" w:sz="0" w:space="0" w:color="auto"/>
      </w:divBdr>
    </w:div>
    <w:div w:id="86772971">
      <w:bodyDiv w:val="1"/>
      <w:marLeft w:val="0"/>
      <w:marRight w:val="0"/>
      <w:marTop w:val="0"/>
      <w:marBottom w:val="0"/>
      <w:divBdr>
        <w:top w:val="none" w:sz="0" w:space="0" w:color="auto"/>
        <w:left w:val="none" w:sz="0" w:space="0" w:color="auto"/>
        <w:bottom w:val="none" w:sz="0" w:space="0" w:color="auto"/>
        <w:right w:val="none" w:sz="0" w:space="0" w:color="auto"/>
      </w:divBdr>
    </w:div>
    <w:div w:id="86849137">
      <w:bodyDiv w:val="1"/>
      <w:marLeft w:val="0"/>
      <w:marRight w:val="0"/>
      <w:marTop w:val="0"/>
      <w:marBottom w:val="0"/>
      <w:divBdr>
        <w:top w:val="none" w:sz="0" w:space="0" w:color="auto"/>
        <w:left w:val="none" w:sz="0" w:space="0" w:color="auto"/>
        <w:bottom w:val="none" w:sz="0" w:space="0" w:color="auto"/>
        <w:right w:val="none" w:sz="0" w:space="0" w:color="auto"/>
      </w:divBdr>
    </w:div>
    <w:div w:id="87115218">
      <w:bodyDiv w:val="1"/>
      <w:marLeft w:val="0"/>
      <w:marRight w:val="0"/>
      <w:marTop w:val="0"/>
      <w:marBottom w:val="0"/>
      <w:divBdr>
        <w:top w:val="none" w:sz="0" w:space="0" w:color="auto"/>
        <w:left w:val="none" w:sz="0" w:space="0" w:color="auto"/>
        <w:bottom w:val="none" w:sz="0" w:space="0" w:color="auto"/>
        <w:right w:val="none" w:sz="0" w:space="0" w:color="auto"/>
      </w:divBdr>
    </w:div>
    <w:div w:id="87116528">
      <w:bodyDiv w:val="1"/>
      <w:marLeft w:val="0"/>
      <w:marRight w:val="0"/>
      <w:marTop w:val="0"/>
      <w:marBottom w:val="0"/>
      <w:divBdr>
        <w:top w:val="none" w:sz="0" w:space="0" w:color="auto"/>
        <w:left w:val="none" w:sz="0" w:space="0" w:color="auto"/>
        <w:bottom w:val="none" w:sz="0" w:space="0" w:color="auto"/>
        <w:right w:val="none" w:sz="0" w:space="0" w:color="auto"/>
      </w:divBdr>
    </w:div>
    <w:div w:id="87238970">
      <w:bodyDiv w:val="1"/>
      <w:marLeft w:val="0"/>
      <w:marRight w:val="0"/>
      <w:marTop w:val="0"/>
      <w:marBottom w:val="0"/>
      <w:divBdr>
        <w:top w:val="none" w:sz="0" w:space="0" w:color="auto"/>
        <w:left w:val="none" w:sz="0" w:space="0" w:color="auto"/>
        <w:bottom w:val="none" w:sz="0" w:space="0" w:color="auto"/>
        <w:right w:val="none" w:sz="0" w:space="0" w:color="auto"/>
      </w:divBdr>
    </w:div>
    <w:div w:id="87313371">
      <w:bodyDiv w:val="1"/>
      <w:marLeft w:val="0"/>
      <w:marRight w:val="0"/>
      <w:marTop w:val="0"/>
      <w:marBottom w:val="0"/>
      <w:divBdr>
        <w:top w:val="none" w:sz="0" w:space="0" w:color="auto"/>
        <w:left w:val="none" w:sz="0" w:space="0" w:color="auto"/>
        <w:bottom w:val="none" w:sz="0" w:space="0" w:color="auto"/>
        <w:right w:val="none" w:sz="0" w:space="0" w:color="auto"/>
      </w:divBdr>
    </w:div>
    <w:div w:id="87434778">
      <w:bodyDiv w:val="1"/>
      <w:marLeft w:val="0"/>
      <w:marRight w:val="0"/>
      <w:marTop w:val="0"/>
      <w:marBottom w:val="0"/>
      <w:divBdr>
        <w:top w:val="none" w:sz="0" w:space="0" w:color="auto"/>
        <w:left w:val="none" w:sz="0" w:space="0" w:color="auto"/>
        <w:bottom w:val="none" w:sz="0" w:space="0" w:color="auto"/>
        <w:right w:val="none" w:sz="0" w:space="0" w:color="auto"/>
      </w:divBdr>
    </w:div>
    <w:div w:id="87509366">
      <w:bodyDiv w:val="1"/>
      <w:marLeft w:val="0"/>
      <w:marRight w:val="0"/>
      <w:marTop w:val="0"/>
      <w:marBottom w:val="0"/>
      <w:divBdr>
        <w:top w:val="none" w:sz="0" w:space="0" w:color="auto"/>
        <w:left w:val="none" w:sz="0" w:space="0" w:color="auto"/>
        <w:bottom w:val="none" w:sz="0" w:space="0" w:color="auto"/>
        <w:right w:val="none" w:sz="0" w:space="0" w:color="auto"/>
      </w:divBdr>
    </w:div>
    <w:div w:id="87971929">
      <w:bodyDiv w:val="1"/>
      <w:marLeft w:val="0"/>
      <w:marRight w:val="0"/>
      <w:marTop w:val="0"/>
      <w:marBottom w:val="0"/>
      <w:divBdr>
        <w:top w:val="none" w:sz="0" w:space="0" w:color="auto"/>
        <w:left w:val="none" w:sz="0" w:space="0" w:color="auto"/>
        <w:bottom w:val="none" w:sz="0" w:space="0" w:color="auto"/>
        <w:right w:val="none" w:sz="0" w:space="0" w:color="auto"/>
      </w:divBdr>
    </w:div>
    <w:div w:id="87973072">
      <w:bodyDiv w:val="1"/>
      <w:marLeft w:val="0"/>
      <w:marRight w:val="0"/>
      <w:marTop w:val="0"/>
      <w:marBottom w:val="0"/>
      <w:divBdr>
        <w:top w:val="none" w:sz="0" w:space="0" w:color="auto"/>
        <w:left w:val="none" w:sz="0" w:space="0" w:color="auto"/>
        <w:bottom w:val="none" w:sz="0" w:space="0" w:color="auto"/>
        <w:right w:val="none" w:sz="0" w:space="0" w:color="auto"/>
      </w:divBdr>
    </w:div>
    <w:div w:id="88087356">
      <w:bodyDiv w:val="1"/>
      <w:marLeft w:val="0"/>
      <w:marRight w:val="0"/>
      <w:marTop w:val="0"/>
      <w:marBottom w:val="0"/>
      <w:divBdr>
        <w:top w:val="none" w:sz="0" w:space="0" w:color="auto"/>
        <w:left w:val="none" w:sz="0" w:space="0" w:color="auto"/>
        <w:bottom w:val="none" w:sz="0" w:space="0" w:color="auto"/>
        <w:right w:val="none" w:sz="0" w:space="0" w:color="auto"/>
      </w:divBdr>
    </w:div>
    <w:div w:id="88277515">
      <w:bodyDiv w:val="1"/>
      <w:marLeft w:val="0"/>
      <w:marRight w:val="0"/>
      <w:marTop w:val="0"/>
      <w:marBottom w:val="0"/>
      <w:divBdr>
        <w:top w:val="none" w:sz="0" w:space="0" w:color="auto"/>
        <w:left w:val="none" w:sz="0" w:space="0" w:color="auto"/>
        <w:bottom w:val="none" w:sz="0" w:space="0" w:color="auto"/>
        <w:right w:val="none" w:sz="0" w:space="0" w:color="auto"/>
      </w:divBdr>
    </w:div>
    <w:div w:id="88308355">
      <w:bodyDiv w:val="1"/>
      <w:marLeft w:val="0"/>
      <w:marRight w:val="0"/>
      <w:marTop w:val="0"/>
      <w:marBottom w:val="0"/>
      <w:divBdr>
        <w:top w:val="none" w:sz="0" w:space="0" w:color="auto"/>
        <w:left w:val="none" w:sz="0" w:space="0" w:color="auto"/>
        <w:bottom w:val="none" w:sz="0" w:space="0" w:color="auto"/>
        <w:right w:val="none" w:sz="0" w:space="0" w:color="auto"/>
      </w:divBdr>
    </w:div>
    <w:div w:id="88551984">
      <w:bodyDiv w:val="1"/>
      <w:marLeft w:val="0"/>
      <w:marRight w:val="0"/>
      <w:marTop w:val="0"/>
      <w:marBottom w:val="0"/>
      <w:divBdr>
        <w:top w:val="none" w:sz="0" w:space="0" w:color="auto"/>
        <w:left w:val="none" w:sz="0" w:space="0" w:color="auto"/>
        <w:bottom w:val="none" w:sz="0" w:space="0" w:color="auto"/>
        <w:right w:val="none" w:sz="0" w:space="0" w:color="auto"/>
      </w:divBdr>
    </w:div>
    <w:div w:id="88814372">
      <w:bodyDiv w:val="1"/>
      <w:marLeft w:val="0"/>
      <w:marRight w:val="0"/>
      <w:marTop w:val="0"/>
      <w:marBottom w:val="0"/>
      <w:divBdr>
        <w:top w:val="none" w:sz="0" w:space="0" w:color="auto"/>
        <w:left w:val="none" w:sz="0" w:space="0" w:color="auto"/>
        <w:bottom w:val="none" w:sz="0" w:space="0" w:color="auto"/>
        <w:right w:val="none" w:sz="0" w:space="0" w:color="auto"/>
      </w:divBdr>
    </w:div>
    <w:div w:id="88933695">
      <w:bodyDiv w:val="1"/>
      <w:marLeft w:val="0"/>
      <w:marRight w:val="0"/>
      <w:marTop w:val="0"/>
      <w:marBottom w:val="0"/>
      <w:divBdr>
        <w:top w:val="none" w:sz="0" w:space="0" w:color="auto"/>
        <w:left w:val="none" w:sz="0" w:space="0" w:color="auto"/>
        <w:bottom w:val="none" w:sz="0" w:space="0" w:color="auto"/>
        <w:right w:val="none" w:sz="0" w:space="0" w:color="auto"/>
      </w:divBdr>
    </w:div>
    <w:div w:id="88938058">
      <w:bodyDiv w:val="1"/>
      <w:marLeft w:val="0"/>
      <w:marRight w:val="0"/>
      <w:marTop w:val="0"/>
      <w:marBottom w:val="0"/>
      <w:divBdr>
        <w:top w:val="none" w:sz="0" w:space="0" w:color="auto"/>
        <w:left w:val="none" w:sz="0" w:space="0" w:color="auto"/>
        <w:bottom w:val="none" w:sz="0" w:space="0" w:color="auto"/>
        <w:right w:val="none" w:sz="0" w:space="0" w:color="auto"/>
      </w:divBdr>
    </w:div>
    <w:div w:id="89468632">
      <w:bodyDiv w:val="1"/>
      <w:marLeft w:val="0"/>
      <w:marRight w:val="0"/>
      <w:marTop w:val="0"/>
      <w:marBottom w:val="0"/>
      <w:divBdr>
        <w:top w:val="none" w:sz="0" w:space="0" w:color="auto"/>
        <w:left w:val="none" w:sz="0" w:space="0" w:color="auto"/>
        <w:bottom w:val="none" w:sz="0" w:space="0" w:color="auto"/>
        <w:right w:val="none" w:sz="0" w:space="0" w:color="auto"/>
      </w:divBdr>
    </w:div>
    <w:div w:id="89591069">
      <w:bodyDiv w:val="1"/>
      <w:marLeft w:val="0"/>
      <w:marRight w:val="0"/>
      <w:marTop w:val="0"/>
      <w:marBottom w:val="0"/>
      <w:divBdr>
        <w:top w:val="none" w:sz="0" w:space="0" w:color="auto"/>
        <w:left w:val="none" w:sz="0" w:space="0" w:color="auto"/>
        <w:bottom w:val="none" w:sz="0" w:space="0" w:color="auto"/>
        <w:right w:val="none" w:sz="0" w:space="0" w:color="auto"/>
      </w:divBdr>
    </w:div>
    <w:div w:id="89662680">
      <w:bodyDiv w:val="1"/>
      <w:marLeft w:val="0"/>
      <w:marRight w:val="0"/>
      <w:marTop w:val="0"/>
      <w:marBottom w:val="0"/>
      <w:divBdr>
        <w:top w:val="none" w:sz="0" w:space="0" w:color="auto"/>
        <w:left w:val="none" w:sz="0" w:space="0" w:color="auto"/>
        <w:bottom w:val="none" w:sz="0" w:space="0" w:color="auto"/>
        <w:right w:val="none" w:sz="0" w:space="0" w:color="auto"/>
      </w:divBdr>
    </w:div>
    <w:div w:id="89668458">
      <w:bodyDiv w:val="1"/>
      <w:marLeft w:val="0"/>
      <w:marRight w:val="0"/>
      <w:marTop w:val="0"/>
      <w:marBottom w:val="0"/>
      <w:divBdr>
        <w:top w:val="none" w:sz="0" w:space="0" w:color="auto"/>
        <w:left w:val="none" w:sz="0" w:space="0" w:color="auto"/>
        <w:bottom w:val="none" w:sz="0" w:space="0" w:color="auto"/>
        <w:right w:val="none" w:sz="0" w:space="0" w:color="auto"/>
      </w:divBdr>
    </w:div>
    <w:div w:id="89743595">
      <w:bodyDiv w:val="1"/>
      <w:marLeft w:val="0"/>
      <w:marRight w:val="0"/>
      <w:marTop w:val="0"/>
      <w:marBottom w:val="0"/>
      <w:divBdr>
        <w:top w:val="none" w:sz="0" w:space="0" w:color="auto"/>
        <w:left w:val="none" w:sz="0" w:space="0" w:color="auto"/>
        <w:bottom w:val="none" w:sz="0" w:space="0" w:color="auto"/>
        <w:right w:val="none" w:sz="0" w:space="0" w:color="auto"/>
      </w:divBdr>
    </w:div>
    <w:div w:id="89857628">
      <w:bodyDiv w:val="1"/>
      <w:marLeft w:val="0"/>
      <w:marRight w:val="0"/>
      <w:marTop w:val="0"/>
      <w:marBottom w:val="0"/>
      <w:divBdr>
        <w:top w:val="none" w:sz="0" w:space="0" w:color="auto"/>
        <w:left w:val="none" w:sz="0" w:space="0" w:color="auto"/>
        <w:bottom w:val="none" w:sz="0" w:space="0" w:color="auto"/>
        <w:right w:val="none" w:sz="0" w:space="0" w:color="auto"/>
      </w:divBdr>
    </w:div>
    <w:div w:id="89931540">
      <w:bodyDiv w:val="1"/>
      <w:marLeft w:val="0"/>
      <w:marRight w:val="0"/>
      <w:marTop w:val="0"/>
      <w:marBottom w:val="0"/>
      <w:divBdr>
        <w:top w:val="none" w:sz="0" w:space="0" w:color="auto"/>
        <w:left w:val="none" w:sz="0" w:space="0" w:color="auto"/>
        <w:bottom w:val="none" w:sz="0" w:space="0" w:color="auto"/>
        <w:right w:val="none" w:sz="0" w:space="0" w:color="auto"/>
      </w:divBdr>
    </w:div>
    <w:div w:id="90123336">
      <w:bodyDiv w:val="1"/>
      <w:marLeft w:val="0"/>
      <w:marRight w:val="0"/>
      <w:marTop w:val="0"/>
      <w:marBottom w:val="0"/>
      <w:divBdr>
        <w:top w:val="none" w:sz="0" w:space="0" w:color="auto"/>
        <w:left w:val="none" w:sz="0" w:space="0" w:color="auto"/>
        <w:bottom w:val="none" w:sz="0" w:space="0" w:color="auto"/>
        <w:right w:val="none" w:sz="0" w:space="0" w:color="auto"/>
      </w:divBdr>
    </w:div>
    <w:div w:id="90200665">
      <w:bodyDiv w:val="1"/>
      <w:marLeft w:val="0"/>
      <w:marRight w:val="0"/>
      <w:marTop w:val="0"/>
      <w:marBottom w:val="0"/>
      <w:divBdr>
        <w:top w:val="none" w:sz="0" w:space="0" w:color="auto"/>
        <w:left w:val="none" w:sz="0" w:space="0" w:color="auto"/>
        <w:bottom w:val="none" w:sz="0" w:space="0" w:color="auto"/>
        <w:right w:val="none" w:sz="0" w:space="0" w:color="auto"/>
      </w:divBdr>
    </w:div>
    <w:div w:id="90321658">
      <w:bodyDiv w:val="1"/>
      <w:marLeft w:val="0"/>
      <w:marRight w:val="0"/>
      <w:marTop w:val="0"/>
      <w:marBottom w:val="0"/>
      <w:divBdr>
        <w:top w:val="none" w:sz="0" w:space="0" w:color="auto"/>
        <w:left w:val="none" w:sz="0" w:space="0" w:color="auto"/>
        <w:bottom w:val="none" w:sz="0" w:space="0" w:color="auto"/>
        <w:right w:val="none" w:sz="0" w:space="0" w:color="auto"/>
      </w:divBdr>
    </w:div>
    <w:div w:id="90396623">
      <w:bodyDiv w:val="1"/>
      <w:marLeft w:val="0"/>
      <w:marRight w:val="0"/>
      <w:marTop w:val="0"/>
      <w:marBottom w:val="0"/>
      <w:divBdr>
        <w:top w:val="none" w:sz="0" w:space="0" w:color="auto"/>
        <w:left w:val="none" w:sz="0" w:space="0" w:color="auto"/>
        <w:bottom w:val="none" w:sz="0" w:space="0" w:color="auto"/>
        <w:right w:val="none" w:sz="0" w:space="0" w:color="auto"/>
      </w:divBdr>
    </w:div>
    <w:div w:id="90468453">
      <w:bodyDiv w:val="1"/>
      <w:marLeft w:val="0"/>
      <w:marRight w:val="0"/>
      <w:marTop w:val="0"/>
      <w:marBottom w:val="0"/>
      <w:divBdr>
        <w:top w:val="none" w:sz="0" w:space="0" w:color="auto"/>
        <w:left w:val="none" w:sz="0" w:space="0" w:color="auto"/>
        <w:bottom w:val="none" w:sz="0" w:space="0" w:color="auto"/>
        <w:right w:val="none" w:sz="0" w:space="0" w:color="auto"/>
      </w:divBdr>
    </w:div>
    <w:div w:id="90510215">
      <w:bodyDiv w:val="1"/>
      <w:marLeft w:val="0"/>
      <w:marRight w:val="0"/>
      <w:marTop w:val="0"/>
      <w:marBottom w:val="0"/>
      <w:divBdr>
        <w:top w:val="none" w:sz="0" w:space="0" w:color="auto"/>
        <w:left w:val="none" w:sz="0" w:space="0" w:color="auto"/>
        <w:bottom w:val="none" w:sz="0" w:space="0" w:color="auto"/>
        <w:right w:val="none" w:sz="0" w:space="0" w:color="auto"/>
      </w:divBdr>
    </w:div>
    <w:div w:id="90586285">
      <w:bodyDiv w:val="1"/>
      <w:marLeft w:val="0"/>
      <w:marRight w:val="0"/>
      <w:marTop w:val="0"/>
      <w:marBottom w:val="0"/>
      <w:divBdr>
        <w:top w:val="none" w:sz="0" w:space="0" w:color="auto"/>
        <w:left w:val="none" w:sz="0" w:space="0" w:color="auto"/>
        <w:bottom w:val="none" w:sz="0" w:space="0" w:color="auto"/>
        <w:right w:val="none" w:sz="0" w:space="0" w:color="auto"/>
      </w:divBdr>
    </w:div>
    <w:div w:id="91165050">
      <w:bodyDiv w:val="1"/>
      <w:marLeft w:val="0"/>
      <w:marRight w:val="0"/>
      <w:marTop w:val="0"/>
      <w:marBottom w:val="0"/>
      <w:divBdr>
        <w:top w:val="none" w:sz="0" w:space="0" w:color="auto"/>
        <w:left w:val="none" w:sz="0" w:space="0" w:color="auto"/>
        <w:bottom w:val="none" w:sz="0" w:space="0" w:color="auto"/>
        <w:right w:val="none" w:sz="0" w:space="0" w:color="auto"/>
      </w:divBdr>
    </w:div>
    <w:div w:id="91510445">
      <w:bodyDiv w:val="1"/>
      <w:marLeft w:val="0"/>
      <w:marRight w:val="0"/>
      <w:marTop w:val="0"/>
      <w:marBottom w:val="0"/>
      <w:divBdr>
        <w:top w:val="none" w:sz="0" w:space="0" w:color="auto"/>
        <w:left w:val="none" w:sz="0" w:space="0" w:color="auto"/>
        <w:bottom w:val="none" w:sz="0" w:space="0" w:color="auto"/>
        <w:right w:val="none" w:sz="0" w:space="0" w:color="auto"/>
      </w:divBdr>
    </w:div>
    <w:div w:id="91702948">
      <w:bodyDiv w:val="1"/>
      <w:marLeft w:val="0"/>
      <w:marRight w:val="0"/>
      <w:marTop w:val="0"/>
      <w:marBottom w:val="0"/>
      <w:divBdr>
        <w:top w:val="none" w:sz="0" w:space="0" w:color="auto"/>
        <w:left w:val="none" w:sz="0" w:space="0" w:color="auto"/>
        <w:bottom w:val="none" w:sz="0" w:space="0" w:color="auto"/>
        <w:right w:val="none" w:sz="0" w:space="0" w:color="auto"/>
      </w:divBdr>
    </w:div>
    <w:div w:id="91707629">
      <w:bodyDiv w:val="1"/>
      <w:marLeft w:val="0"/>
      <w:marRight w:val="0"/>
      <w:marTop w:val="0"/>
      <w:marBottom w:val="0"/>
      <w:divBdr>
        <w:top w:val="none" w:sz="0" w:space="0" w:color="auto"/>
        <w:left w:val="none" w:sz="0" w:space="0" w:color="auto"/>
        <w:bottom w:val="none" w:sz="0" w:space="0" w:color="auto"/>
        <w:right w:val="none" w:sz="0" w:space="0" w:color="auto"/>
      </w:divBdr>
    </w:div>
    <w:div w:id="91782053">
      <w:bodyDiv w:val="1"/>
      <w:marLeft w:val="0"/>
      <w:marRight w:val="0"/>
      <w:marTop w:val="0"/>
      <w:marBottom w:val="0"/>
      <w:divBdr>
        <w:top w:val="none" w:sz="0" w:space="0" w:color="auto"/>
        <w:left w:val="none" w:sz="0" w:space="0" w:color="auto"/>
        <w:bottom w:val="none" w:sz="0" w:space="0" w:color="auto"/>
        <w:right w:val="none" w:sz="0" w:space="0" w:color="auto"/>
      </w:divBdr>
    </w:div>
    <w:div w:id="91823419">
      <w:bodyDiv w:val="1"/>
      <w:marLeft w:val="0"/>
      <w:marRight w:val="0"/>
      <w:marTop w:val="0"/>
      <w:marBottom w:val="0"/>
      <w:divBdr>
        <w:top w:val="none" w:sz="0" w:space="0" w:color="auto"/>
        <w:left w:val="none" w:sz="0" w:space="0" w:color="auto"/>
        <w:bottom w:val="none" w:sz="0" w:space="0" w:color="auto"/>
        <w:right w:val="none" w:sz="0" w:space="0" w:color="auto"/>
      </w:divBdr>
    </w:div>
    <w:div w:id="91825420">
      <w:bodyDiv w:val="1"/>
      <w:marLeft w:val="0"/>
      <w:marRight w:val="0"/>
      <w:marTop w:val="0"/>
      <w:marBottom w:val="0"/>
      <w:divBdr>
        <w:top w:val="none" w:sz="0" w:space="0" w:color="auto"/>
        <w:left w:val="none" w:sz="0" w:space="0" w:color="auto"/>
        <w:bottom w:val="none" w:sz="0" w:space="0" w:color="auto"/>
        <w:right w:val="none" w:sz="0" w:space="0" w:color="auto"/>
      </w:divBdr>
    </w:div>
    <w:div w:id="92016991">
      <w:bodyDiv w:val="1"/>
      <w:marLeft w:val="0"/>
      <w:marRight w:val="0"/>
      <w:marTop w:val="0"/>
      <w:marBottom w:val="0"/>
      <w:divBdr>
        <w:top w:val="none" w:sz="0" w:space="0" w:color="auto"/>
        <w:left w:val="none" w:sz="0" w:space="0" w:color="auto"/>
        <w:bottom w:val="none" w:sz="0" w:space="0" w:color="auto"/>
        <w:right w:val="none" w:sz="0" w:space="0" w:color="auto"/>
      </w:divBdr>
    </w:div>
    <w:div w:id="92020649">
      <w:bodyDiv w:val="1"/>
      <w:marLeft w:val="0"/>
      <w:marRight w:val="0"/>
      <w:marTop w:val="0"/>
      <w:marBottom w:val="0"/>
      <w:divBdr>
        <w:top w:val="none" w:sz="0" w:space="0" w:color="auto"/>
        <w:left w:val="none" w:sz="0" w:space="0" w:color="auto"/>
        <w:bottom w:val="none" w:sz="0" w:space="0" w:color="auto"/>
        <w:right w:val="none" w:sz="0" w:space="0" w:color="auto"/>
      </w:divBdr>
    </w:div>
    <w:div w:id="92169892">
      <w:bodyDiv w:val="1"/>
      <w:marLeft w:val="0"/>
      <w:marRight w:val="0"/>
      <w:marTop w:val="0"/>
      <w:marBottom w:val="0"/>
      <w:divBdr>
        <w:top w:val="none" w:sz="0" w:space="0" w:color="auto"/>
        <w:left w:val="none" w:sz="0" w:space="0" w:color="auto"/>
        <w:bottom w:val="none" w:sz="0" w:space="0" w:color="auto"/>
        <w:right w:val="none" w:sz="0" w:space="0" w:color="auto"/>
      </w:divBdr>
    </w:div>
    <w:div w:id="92240236">
      <w:bodyDiv w:val="1"/>
      <w:marLeft w:val="0"/>
      <w:marRight w:val="0"/>
      <w:marTop w:val="0"/>
      <w:marBottom w:val="0"/>
      <w:divBdr>
        <w:top w:val="none" w:sz="0" w:space="0" w:color="auto"/>
        <w:left w:val="none" w:sz="0" w:space="0" w:color="auto"/>
        <w:bottom w:val="none" w:sz="0" w:space="0" w:color="auto"/>
        <w:right w:val="none" w:sz="0" w:space="0" w:color="auto"/>
      </w:divBdr>
    </w:div>
    <w:div w:id="92632741">
      <w:bodyDiv w:val="1"/>
      <w:marLeft w:val="0"/>
      <w:marRight w:val="0"/>
      <w:marTop w:val="0"/>
      <w:marBottom w:val="0"/>
      <w:divBdr>
        <w:top w:val="none" w:sz="0" w:space="0" w:color="auto"/>
        <w:left w:val="none" w:sz="0" w:space="0" w:color="auto"/>
        <w:bottom w:val="none" w:sz="0" w:space="0" w:color="auto"/>
        <w:right w:val="none" w:sz="0" w:space="0" w:color="auto"/>
      </w:divBdr>
    </w:div>
    <w:div w:id="92824408">
      <w:bodyDiv w:val="1"/>
      <w:marLeft w:val="0"/>
      <w:marRight w:val="0"/>
      <w:marTop w:val="0"/>
      <w:marBottom w:val="0"/>
      <w:divBdr>
        <w:top w:val="none" w:sz="0" w:space="0" w:color="auto"/>
        <w:left w:val="none" w:sz="0" w:space="0" w:color="auto"/>
        <w:bottom w:val="none" w:sz="0" w:space="0" w:color="auto"/>
        <w:right w:val="none" w:sz="0" w:space="0" w:color="auto"/>
      </w:divBdr>
    </w:div>
    <w:div w:id="92942380">
      <w:bodyDiv w:val="1"/>
      <w:marLeft w:val="0"/>
      <w:marRight w:val="0"/>
      <w:marTop w:val="0"/>
      <w:marBottom w:val="0"/>
      <w:divBdr>
        <w:top w:val="none" w:sz="0" w:space="0" w:color="auto"/>
        <w:left w:val="none" w:sz="0" w:space="0" w:color="auto"/>
        <w:bottom w:val="none" w:sz="0" w:space="0" w:color="auto"/>
        <w:right w:val="none" w:sz="0" w:space="0" w:color="auto"/>
      </w:divBdr>
    </w:div>
    <w:div w:id="92942785">
      <w:bodyDiv w:val="1"/>
      <w:marLeft w:val="0"/>
      <w:marRight w:val="0"/>
      <w:marTop w:val="0"/>
      <w:marBottom w:val="0"/>
      <w:divBdr>
        <w:top w:val="none" w:sz="0" w:space="0" w:color="auto"/>
        <w:left w:val="none" w:sz="0" w:space="0" w:color="auto"/>
        <w:bottom w:val="none" w:sz="0" w:space="0" w:color="auto"/>
        <w:right w:val="none" w:sz="0" w:space="0" w:color="auto"/>
      </w:divBdr>
    </w:div>
    <w:div w:id="93213851">
      <w:bodyDiv w:val="1"/>
      <w:marLeft w:val="0"/>
      <w:marRight w:val="0"/>
      <w:marTop w:val="0"/>
      <w:marBottom w:val="0"/>
      <w:divBdr>
        <w:top w:val="none" w:sz="0" w:space="0" w:color="auto"/>
        <w:left w:val="none" w:sz="0" w:space="0" w:color="auto"/>
        <w:bottom w:val="none" w:sz="0" w:space="0" w:color="auto"/>
        <w:right w:val="none" w:sz="0" w:space="0" w:color="auto"/>
      </w:divBdr>
    </w:div>
    <w:div w:id="93285441">
      <w:bodyDiv w:val="1"/>
      <w:marLeft w:val="0"/>
      <w:marRight w:val="0"/>
      <w:marTop w:val="0"/>
      <w:marBottom w:val="0"/>
      <w:divBdr>
        <w:top w:val="none" w:sz="0" w:space="0" w:color="auto"/>
        <w:left w:val="none" w:sz="0" w:space="0" w:color="auto"/>
        <w:bottom w:val="none" w:sz="0" w:space="0" w:color="auto"/>
        <w:right w:val="none" w:sz="0" w:space="0" w:color="auto"/>
      </w:divBdr>
    </w:div>
    <w:div w:id="93716874">
      <w:bodyDiv w:val="1"/>
      <w:marLeft w:val="0"/>
      <w:marRight w:val="0"/>
      <w:marTop w:val="0"/>
      <w:marBottom w:val="0"/>
      <w:divBdr>
        <w:top w:val="none" w:sz="0" w:space="0" w:color="auto"/>
        <w:left w:val="none" w:sz="0" w:space="0" w:color="auto"/>
        <w:bottom w:val="none" w:sz="0" w:space="0" w:color="auto"/>
        <w:right w:val="none" w:sz="0" w:space="0" w:color="auto"/>
      </w:divBdr>
    </w:div>
    <w:div w:id="93719172">
      <w:bodyDiv w:val="1"/>
      <w:marLeft w:val="0"/>
      <w:marRight w:val="0"/>
      <w:marTop w:val="0"/>
      <w:marBottom w:val="0"/>
      <w:divBdr>
        <w:top w:val="none" w:sz="0" w:space="0" w:color="auto"/>
        <w:left w:val="none" w:sz="0" w:space="0" w:color="auto"/>
        <w:bottom w:val="none" w:sz="0" w:space="0" w:color="auto"/>
        <w:right w:val="none" w:sz="0" w:space="0" w:color="auto"/>
      </w:divBdr>
    </w:div>
    <w:div w:id="93868481">
      <w:bodyDiv w:val="1"/>
      <w:marLeft w:val="0"/>
      <w:marRight w:val="0"/>
      <w:marTop w:val="0"/>
      <w:marBottom w:val="0"/>
      <w:divBdr>
        <w:top w:val="none" w:sz="0" w:space="0" w:color="auto"/>
        <w:left w:val="none" w:sz="0" w:space="0" w:color="auto"/>
        <w:bottom w:val="none" w:sz="0" w:space="0" w:color="auto"/>
        <w:right w:val="none" w:sz="0" w:space="0" w:color="auto"/>
      </w:divBdr>
    </w:div>
    <w:div w:id="94058677">
      <w:bodyDiv w:val="1"/>
      <w:marLeft w:val="0"/>
      <w:marRight w:val="0"/>
      <w:marTop w:val="0"/>
      <w:marBottom w:val="0"/>
      <w:divBdr>
        <w:top w:val="none" w:sz="0" w:space="0" w:color="auto"/>
        <w:left w:val="none" w:sz="0" w:space="0" w:color="auto"/>
        <w:bottom w:val="none" w:sz="0" w:space="0" w:color="auto"/>
        <w:right w:val="none" w:sz="0" w:space="0" w:color="auto"/>
      </w:divBdr>
    </w:div>
    <w:div w:id="94059729">
      <w:bodyDiv w:val="1"/>
      <w:marLeft w:val="0"/>
      <w:marRight w:val="0"/>
      <w:marTop w:val="0"/>
      <w:marBottom w:val="0"/>
      <w:divBdr>
        <w:top w:val="none" w:sz="0" w:space="0" w:color="auto"/>
        <w:left w:val="none" w:sz="0" w:space="0" w:color="auto"/>
        <w:bottom w:val="none" w:sz="0" w:space="0" w:color="auto"/>
        <w:right w:val="none" w:sz="0" w:space="0" w:color="auto"/>
      </w:divBdr>
    </w:div>
    <w:div w:id="94137586">
      <w:bodyDiv w:val="1"/>
      <w:marLeft w:val="0"/>
      <w:marRight w:val="0"/>
      <w:marTop w:val="0"/>
      <w:marBottom w:val="0"/>
      <w:divBdr>
        <w:top w:val="none" w:sz="0" w:space="0" w:color="auto"/>
        <w:left w:val="none" w:sz="0" w:space="0" w:color="auto"/>
        <w:bottom w:val="none" w:sz="0" w:space="0" w:color="auto"/>
        <w:right w:val="none" w:sz="0" w:space="0" w:color="auto"/>
      </w:divBdr>
    </w:div>
    <w:div w:id="94248718">
      <w:bodyDiv w:val="1"/>
      <w:marLeft w:val="0"/>
      <w:marRight w:val="0"/>
      <w:marTop w:val="0"/>
      <w:marBottom w:val="0"/>
      <w:divBdr>
        <w:top w:val="none" w:sz="0" w:space="0" w:color="auto"/>
        <w:left w:val="none" w:sz="0" w:space="0" w:color="auto"/>
        <w:bottom w:val="none" w:sz="0" w:space="0" w:color="auto"/>
        <w:right w:val="none" w:sz="0" w:space="0" w:color="auto"/>
      </w:divBdr>
    </w:div>
    <w:div w:id="94251994">
      <w:bodyDiv w:val="1"/>
      <w:marLeft w:val="0"/>
      <w:marRight w:val="0"/>
      <w:marTop w:val="0"/>
      <w:marBottom w:val="0"/>
      <w:divBdr>
        <w:top w:val="none" w:sz="0" w:space="0" w:color="auto"/>
        <w:left w:val="none" w:sz="0" w:space="0" w:color="auto"/>
        <w:bottom w:val="none" w:sz="0" w:space="0" w:color="auto"/>
        <w:right w:val="none" w:sz="0" w:space="0" w:color="auto"/>
      </w:divBdr>
      <w:divsChild>
        <w:div w:id="293221429">
          <w:marLeft w:val="0"/>
          <w:marRight w:val="0"/>
          <w:marTop w:val="0"/>
          <w:marBottom w:val="160"/>
          <w:divBdr>
            <w:top w:val="none" w:sz="0" w:space="0" w:color="auto"/>
            <w:left w:val="none" w:sz="0" w:space="0" w:color="auto"/>
            <w:bottom w:val="none" w:sz="0" w:space="0" w:color="auto"/>
            <w:right w:val="none" w:sz="0" w:space="0" w:color="auto"/>
          </w:divBdr>
        </w:div>
        <w:div w:id="374426850">
          <w:marLeft w:val="0"/>
          <w:marRight w:val="0"/>
          <w:marTop w:val="0"/>
          <w:marBottom w:val="160"/>
          <w:divBdr>
            <w:top w:val="none" w:sz="0" w:space="0" w:color="auto"/>
            <w:left w:val="none" w:sz="0" w:space="0" w:color="auto"/>
            <w:bottom w:val="none" w:sz="0" w:space="0" w:color="auto"/>
            <w:right w:val="none" w:sz="0" w:space="0" w:color="auto"/>
          </w:divBdr>
        </w:div>
        <w:div w:id="1320495813">
          <w:marLeft w:val="0"/>
          <w:marRight w:val="0"/>
          <w:marTop w:val="0"/>
          <w:marBottom w:val="160"/>
          <w:divBdr>
            <w:top w:val="none" w:sz="0" w:space="0" w:color="auto"/>
            <w:left w:val="none" w:sz="0" w:space="0" w:color="auto"/>
            <w:bottom w:val="none" w:sz="0" w:space="0" w:color="auto"/>
            <w:right w:val="none" w:sz="0" w:space="0" w:color="auto"/>
          </w:divBdr>
        </w:div>
        <w:div w:id="2060274722">
          <w:marLeft w:val="0"/>
          <w:marRight w:val="0"/>
          <w:marTop w:val="0"/>
          <w:marBottom w:val="160"/>
          <w:divBdr>
            <w:top w:val="none" w:sz="0" w:space="0" w:color="auto"/>
            <w:left w:val="none" w:sz="0" w:space="0" w:color="auto"/>
            <w:bottom w:val="none" w:sz="0" w:space="0" w:color="auto"/>
            <w:right w:val="none" w:sz="0" w:space="0" w:color="auto"/>
          </w:divBdr>
        </w:div>
      </w:divsChild>
    </w:div>
    <w:div w:id="94332615">
      <w:bodyDiv w:val="1"/>
      <w:marLeft w:val="0"/>
      <w:marRight w:val="0"/>
      <w:marTop w:val="0"/>
      <w:marBottom w:val="0"/>
      <w:divBdr>
        <w:top w:val="none" w:sz="0" w:space="0" w:color="auto"/>
        <w:left w:val="none" w:sz="0" w:space="0" w:color="auto"/>
        <w:bottom w:val="none" w:sz="0" w:space="0" w:color="auto"/>
        <w:right w:val="none" w:sz="0" w:space="0" w:color="auto"/>
      </w:divBdr>
    </w:div>
    <w:div w:id="94399849">
      <w:bodyDiv w:val="1"/>
      <w:marLeft w:val="0"/>
      <w:marRight w:val="0"/>
      <w:marTop w:val="0"/>
      <w:marBottom w:val="0"/>
      <w:divBdr>
        <w:top w:val="none" w:sz="0" w:space="0" w:color="auto"/>
        <w:left w:val="none" w:sz="0" w:space="0" w:color="auto"/>
        <w:bottom w:val="none" w:sz="0" w:space="0" w:color="auto"/>
        <w:right w:val="none" w:sz="0" w:space="0" w:color="auto"/>
      </w:divBdr>
    </w:div>
    <w:div w:id="94402385">
      <w:bodyDiv w:val="1"/>
      <w:marLeft w:val="0"/>
      <w:marRight w:val="0"/>
      <w:marTop w:val="0"/>
      <w:marBottom w:val="0"/>
      <w:divBdr>
        <w:top w:val="none" w:sz="0" w:space="0" w:color="auto"/>
        <w:left w:val="none" w:sz="0" w:space="0" w:color="auto"/>
        <w:bottom w:val="none" w:sz="0" w:space="0" w:color="auto"/>
        <w:right w:val="none" w:sz="0" w:space="0" w:color="auto"/>
      </w:divBdr>
    </w:div>
    <w:div w:id="94403327">
      <w:bodyDiv w:val="1"/>
      <w:marLeft w:val="0"/>
      <w:marRight w:val="0"/>
      <w:marTop w:val="0"/>
      <w:marBottom w:val="0"/>
      <w:divBdr>
        <w:top w:val="none" w:sz="0" w:space="0" w:color="auto"/>
        <w:left w:val="none" w:sz="0" w:space="0" w:color="auto"/>
        <w:bottom w:val="none" w:sz="0" w:space="0" w:color="auto"/>
        <w:right w:val="none" w:sz="0" w:space="0" w:color="auto"/>
      </w:divBdr>
    </w:div>
    <w:div w:id="94447057">
      <w:bodyDiv w:val="1"/>
      <w:marLeft w:val="0"/>
      <w:marRight w:val="0"/>
      <w:marTop w:val="0"/>
      <w:marBottom w:val="0"/>
      <w:divBdr>
        <w:top w:val="none" w:sz="0" w:space="0" w:color="auto"/>
        <w:left w:val="none" w:sz="0" w:space="0" w:color="auto"/>
        <w:bottom w:val="none" w:sz="0" w:space="0" w:color="auto"/>
        <w:right w:val="none" w:sz="0" w:space="0" w:color="auto"/>
      </w:divBdr>
    </w:div>
    <w:div w:id="94593094">
      <w:bodyDiv w:val="1"/>
      <w:marLeft w:val="0"/>
      <w:marRight w:val="0"/>
      <w:marTop w:val="0"/>
      <w:marBottom w:val="0"/>
      <w:divBdr>
        <w:top w:val="none" w:sz="0" w:space="0" w:color="auto"/>
        <w:left w:val="none" w:sz="0" w:space="0" w:color="auto"/>
        <w:bottom w:val="none" w:sz="0" w:space="0" w:color="auto"/>
        <w:right w:val="none" w:sz="0" w:space="0" w:color="auto"/>
      </w:divBdr>
    </w:div>
    <w:div w:id="94636147">
      <w:bodyDiv w:val="1"/>
      <w:marLeft w:val="0"/>
      <w:marRight w:val="0"/>
      <w:marTop w:val="0"/>
      <w:marBottom w:val="0"/>
      <w:divBdr>
        <w:top w:val="none" w:sz="0" w:space="0" w:color="auto"/>
        <w:left w:val="none" w:sz="0" w:space="0" w:color="auto"/>
        <w:bottom w:val="none" w:sz="0" w:space="0" w:color="auto"/>
        <w:right w:val="none" w:sz="0" w:space="0" w:color="auto"/>
      </w:divBdr>
    </w:div>
    <w:div w:id="94643811">
      <w:bodyDiv w:val="1"/>
      <w:marLeft w:val="0"/>
      <w:marRight w:val="0"/>
      <w:marTop w:val="0"/>
      <w:marBottom w:val="0"/>
      <w:divBdr>
        <w:top w:val="none" w:sz="0" w:space="0" w:color="auto"/>
        <w:left w:val="none" w:sz="0" w:space="0" w:color="auto"/>
        <w:bottom w:val="none" w:sz="0" w:space="0" w:color="auto"/>
        <w:right w:val="none" w:sz="0" w:space="0" w:color="auto"/>
      </w:divBdr>
    </w:div>
    <w:div w:id="94831869">
      <w:bodyDiv w:val="1"/>
      <w:marLeft w:val="0"/>
      <w:marRight w:val="0"/>
      <w:marTop w:val="0"/>
      <w:marBottom w:val="0"/>
      <w:divBdr>
        <w:top w:val="none" w:sz="0" w:space="0" w:color="auto"/>
        <w:left w:val="none" w:sz="0" w:space="0" w:color="auto"/>
        <w:bottom w:val="none" w:sz="0" w:space="0" w:color="auto"/>
        <w:right w:val="none" w:sz="0" w:space="0" w:color="auto"/>
      </w:divBdr>
    </w:div>
    <w:div w:id="94979702">
      <w:bodyDiv w:val="1"/>
      <w:marLeft w:val="0"/>
      <w:marRight w:val="0"/>
      <w:marTop w:val="0"/>
      <w:marBottom w:val="0"/>
      <w:divBdr>
        <w:top w:val="none" w:sz="0" w:space="0" w:color="auto"/>
        <w:left w:val="none" w:sz="0" w:space="0" w:color="auto"/>
        <w:bottom w:val="none" w:sz="0" w:space="0" w:color="auto"/>
        <w:right w:val="none" w:sz="0" w:space="0" w:color="auto"/>
      </w:divBdr>
    </w:div>
    <w:div w:id="94982755">
      <w:bodyDiv w:val="1"/>
      <w:marLeft w:val="0"/>
      <w:marRight w:val="0"/>
      <w:marTop w:val="0"/>
      <w:marBottom w:val="0"/>
      <w:divBdr>
        <w:top w:val="none" w:sz="0" w:space="0" w:color="auto"/>
        <w:left w:val="none" w:sz="0" w:space="0" w:color="auto"/>
        <w:bottom w:val="none" w:sz="0" w:space="0" w:color="auto"/>
        <w:right w:val="none" w:sz="0" w:space="0" w:color="auto"/>
      </w:divBdr>
    </w:div>
    <w:div w:id="94986043">
      <w:bodyDiv w:val="1"/>
      <w:marLeft w:val="0"/>
      <w:marRight w:val="0"/>
      <w:marTop w:val="0"/>
      <w:marBottom w:val="0"/>
      <w:divBdr>
        <w:top w:val="none" w:sz="0" w:space="0" w:color="auto"/>
        <w:left w:val="none" w:sz="0" w:space="0" w:color="auto"/>
        <w:bottom w:val="none" w:sz="0" w:space="0" w:color="auto"/>
        <w:right w:val="none" w:sz="0" w:space="0" w:color="auto"/>
      </w:divBdr>
    </w:div>
    <w:div w:id="94986365">
      <w:bodyDiv w:val="1"/>
      <w:marLeft w:val="0"/>
      <w:marRight w:val="0"/>
      <w:marTop w:val="0"/>
      <w:marBottom w:val="0"/>
      <w:divBdr>
        <w:top w:val="none" w:sz="0" w:space="0" w:color="auto"/>
        <w:left w:val="none" w:sz="0" w:space="0" w:color="auto"/>
        <w:bottom w:val="none" w:sz="0" w:space="0" w:color="auto"/>
        <w:right w:val="none" w:sz="0" w:space="0" w:color="auto"/>
      </w:divBdr>
    </w:div>
    <w:div w:id="94986944">
      <w:bodyDiv w:val="1"/>
      <w:marLeft w:val="0"/>
      <w:marRight w:val="0"/>
      <w:marTop w:val="0"/>
      <w:marBottom w:val="0"/>
      <w:divBdr>
        <w:top w:val="none" w:sz="0" w:space="0" w:color="auto"/>
        <w:left w:val="none" w:sz="0" w:space="0" w:color="auto"/>
        <w:bottom w:val="none" w:sz="0" w:space="0" w:color="auto"/>
        <w:right w:val="none" w:sz="0" w:space="0" w:color="auto"/>
      </w:divBdr>
    </w:div>
    <w:div w:id="95101201">
      <w:bodyDiv w:val="1"/>
      <w:marLeft w:val="0"/>
      <w:marRight w:val="0"/>
      <w:marTop w:val="0"/>
      <w:marBottom w:val="0"/>
      <w:divBdr>
        <w:top w:val="none" w:sz="0" w:space="0" w:color="auto"/>
        <w:left w:val="none" w:sz="0" w:space="0" w:color="auto"/>
        <w:bottom w:val="none" w:sz="0" w:space="0" w:color="auto"/>
        <w:right w:val="none" w:sz="0" w:space="0" w:color="auto"/>
      </w:divBdr>
    </w:div>
    <w:div w:id="95180213">
      <w:bodyDiv w:val="1"/>
      <w:marLeft w:val="0"/>
      <w:marRight w:val="0"/>
      <w:marTop w:val="0"/>
      <w:marBottom w:val="0"/>
      <w:divBdr>
        <w:top w:val="none" w:sz="0" w:space="0" w:color="auto"/>
        <w:left w:val="none" w:sz="0" w:space="0" w:color="auto"/>
        <w:bottom w:val="none" w:sz="0" w:space="0" w:color="auto"/>
        <w:right w:val="none" w:sz="0" w:space="0" w:color="auto"/>
      </w:divBdr>
    </w:div>
    <w:div w:id="95290489">
      <w:bodyDiv w:val="1"/>
      <w:marLeft w:val="0"/>
      <w:marRight w:val="0"/>
      <w:marTop w:val="0"/>
      <w:marBottom w:val="0"/>
      <w:divBdr>
        <w:top w:val="none" w:sz="0" w:space="0" w:color="auto"/>
        <w:left w:val="none" w:sz="0" w:space="0" w:color="auto"/>
        <w:bottom w:val="none" w:sz="0" w:space="0" w:color="auto"/>
        <w:right w:val="none" w:sz="0" w:space="0" w:color="auto"/>
      </w:divBdr>
    </w:div>
    <w:div w:id="95370764">
      <w:bodyDiv w:val="1"/>
      <w:marLeft w:val="0"/>
      <w:marRight w:val="0"/>
      <w:marTop w:val="0"/>
      <w:marBottom w:val="0"/>
      <w:divBdr>
        <w:top w:val="none" w:sz="0" w:space="0" w:color="auto"/>
        <w:left w:val="none" w:sz="0" w:space="0" w:color="auto"/>
        <w:bottom w:val="none" w:sz="0" w:space="0" w:color="auto"/>
        <w:right w:val="none" w:sz="0" w:space="0" w:color="auto"/>
      </w:divBdr>
    </w:div>
    <w:div w:id="95487619">
      <w:bodyDiv w:val="1"/>
      <w:marLeft w:val="0"/>
      <w:marRight w:val="0"/>
      <w:marTop w:val="0"/>
      <w:marBottom w:val="0"/>
      <w:divBdr>
        <w:top w:val="none" w:sz="0" w:space="0" w:color="auto"/>
        <w:left w:val="none" w:sz="0" w:space="0" w:color="auto"/>
        <w:bottom w:val="none" w:sz="0" w:space="0" w:color="auto"/>
        <w:right w:val="none" w:sz="0" w:space="0" w:color="auto"/>
      </w:divBdr>
    </w:div>
    <w:div w:id="95492301">
      <w:bodyDiv w:val="1"/>
      <w:marLeft w:val="0"/>
      <w:marRight w:val="0"/>
      <w:marTop w:val="0"/>
      <w:marBottom w:val="0"/>
      <w:divBdr>
        <w:top w:val="none" w:sz="0" w:space="0" w:color="auto"/>
        <w:left w:val="none" w:sz="0" w:space="0" w:color="auto"/>
        <w:bottom w:val="none" w:sz="0" w:space="0" w:color="auto"/>
        <w:right w:val="none" w:sz="0" w:space="0" w:color="auto"/>
      </w:divBdr>
    </w:div>
    <w:div w:id="95516918">
      <w:bodyDiv w:val="1"/>
      <w:marLeft w:val="0"/>
      <w:marRight w:val="0"/>
      <w:marTop w:val="0"/>
      <w:marBottom w:val="0"/>
      <w:divBdr>
        <w:top w:val="none" w:sz="0" w:space="0" w:color="auto"/>
        <w:left w:val="none" w:sz="0" w:space="0" w:color="auto"/>
        <w:bottom w:val="none" w:sz="0" w:space="0" w:color="auto"/>
        <w:right w:val="none" w:sz="0" w:space="0" w:color="auto"/>
      </w:divBdr>
    </w:div>
    <w:div w:id="95760484">
      <w:bodyDiv w:val="1"/>
      <w:marLeft w:val="0"/>
      <w:marRight w:val="0"/>
      <w:marTop w:val="0"/>
      <w:marBottom w:val="0"/>
      <w:divBdr>
        <w:top w:val="none" w:sz="0" w:space="0" w:color="auto"/>
        <w:left w:val="none" w:sz="0" w:space="0" w:color="auto"/>
        <w:bottom w:val="none" w:sz="0" w:space="0" w:color="auto"/>
        <w:right w:val="none" w:sz="0" w:space="0" w:color="auto"/>
      </w:divBdr>
    </w:div>
    <w:div w:id="95952117">
      <w:bodyDiv w:val="1"/>
      <w:marLeft w:val="0"/>
      <w:marRight w:val="0"/>
      <w:marTop w:val="0"/>
      <w:marBottom w:val="0"/>
      <w:divBdr>
        <w:top w:val="none" w:sz="0" w:space="0" w:color="auto"/>
        <w:left w:val="none" w:sz="0" w:space="0" w:color="auto"/>
        <w:bottom w:val="none" w:sz="0" w:space="0" w:color="auto"/>
        <w:right w:val="none" w:sz="0" w:space="0" w:color="auto"/>
      </w:divBdr>
    </w:div>
    <w:div w:id="95952474">
      <w:bodyDiv w:val="1"/>
      <w:marLeft w:val="0"/>
      <w:marRight w:val="0"/>
      <w:marTop w:val="0"/>
      <w:marBottom w:val="0"/>
      <w:divBdr>
        <w:top w:val="none" w:sz="0" w:space="0" w:color="auto"/>
        <w:left w:val="none" w:sz="0" w:space="0" w:color="auto"/>
        <w:bottom w:val="none" w:sz="0" w:space="0" w:color="auto"/>
        <w:right w:val="none" w:sz="0" w:space="0" w:color="auto"/>
      </w:divBdr>
    </w:div>
    <w:div w:id="96025940">
      <w:bodyDiv w:val="1"/>
      <w:marLeft w:val="0"/>
      <w:marRight w:val="0"/>
      <w:marTop w:val="0"/>
      <w:marBottom w:val="0"/>
      <w:divBdr>
        <w:top w:val="none" w:sz="0" w:space="0" w:color="auto"/>
        <w:left w:val="none" w:sz="0" w:space="0" w:color="auto"/>
        <w:bottom w:val="none" w:sz="0" w:space="0" w:color="auto"/>
        <w:right w:val="none" w:sz="0" w:space="0" w:color="auto"/>
      </w:divBdr>
    </w:div>
    <w:div w:id="96096307">
      <w:bodyDiv w:val="1"/>
      <w:marLeft w:val="0"/>
      <w:marRight w:val="0"/>
      <w:marTop w:val="0"/>
      <w:marBottom w:val="0"/>
      <w:divBdr>
        <w:top w:val="none" w:sz="0" w:space="0" w:color="auto"/>
        <w:left w:val="none" w:sz="0" w:space="0" w:color="auto"/>
        <w:bottom w:val="none" w:sz="0" w:space="0" w:color="auto"/>
        <w:right w:val="none" w:sz="0" w:space="0" w:color="auto"/>
      </w:divBdr>
    </w:div>
    <w:div w:id="96214697">
      <w:bodyDiv w:val="1"/>
      <w:marLeft w:val="0"/>
      <w:marRight w:val="0"/>
      <w:marTop w:val="0"/>
      <w:marBottom w:val="0"/>
      <w:divBdr>
        <w:top w:val="none" w:sz="0" w:space="0" w:color="auto"/>
        <w:left w:val="none" w:sz="0" w:space="0" w:color="auto"/>
        <w:bottom w:val="none" w:sz="0" w:space="0" w:color="auto"/>
        <w:right w:val="none" w:sz="0" w:space="0" w:color="auto"/>
      </w:divBdr>
    </w:div>
    <w:div w:id="96222152">
      <w:bodyDiv w:val="1"/>
      <w:marLeft w:val="0"/>
      <w:marRight w:val="0"/>
      <w:marTop w:val="0"/>
      <w:marBottom w:val="0"/>
      <w:divBdr>
        <w:top w:val="none" w:sz="0" w:space="0" w:color="auto"/>
        <w:left w:val="none" w:sz="0" w:space="0" w:color="auto"/>
        <w:bottom w:val="none" w:sz="0" w:space="0" w:color="auto"/>
        <w:right w:val="none" w:sz="0" w:space="0" w:color="auto"/>
      </w:divBdr>
    </w:div>
    <w:div w:id="96411596">
      <w:bodyDiv w:val="1"/>
      <w:marLeft w:val="0"/>
      <w:marRight w:val="0"/>
      <w:marTop w:val="0"/>
      <w:marBottom w:val="0"/>
      <w:divBdr>
        <w:top w:val="none" w:sz="0" w:space="0" w:color="auto"/>
        <w:left w:val="none" w:sz="0" w:space="0" w:color="auto"/>
        <w:bottom w:val="none" w:sz="0" w:space="0" w:color="auto"/>
        <w:right w:val="none" w:sz="0" w:space="0" w:color="auto"/>
      </w:divBdr>
    </w:div>
    <w:div w:id="96603622">
      <w:bodyDiv w:val="1"/>
      <w:marLeft w:val="0"/>
      <w:marRight w:val="0"/>
      <w:marTop w:val="0"/>
      <w:marBottom w:val="0"/>
      <w:divBdr>
        <w:top w:val="none" w:sz="0" w:space="0" w:color="auto"/>
        <w:left w:val="none" w:sz="0" w:space="0" w:color="auto"/>
        <w:bottom w:val="none" w:sz="0" w:space="0" w:color="auto"/>
        <w:right w:val="none" w:sz="0" w:space="0" w:color="auto"/>
      </w:divBdr>
    </w:div>
    <w:div w:id="96605603">
      <w:bodyDiv w:val="1"/>
      <w:marLeft w:val="0"/>
      <w:marRight w:val="0"/>
      <w:marTop w:val="0"/>
      <w:marBottom w:val="0"/>
      <w:divBdr>
        <w:top w:val="none" w:sz="0" w:space="0" w:color="auto"/>
        <w:left w:val="none" w:sz="0" w:space="0" w:color="auto"/>
        <w:bottom w:val="none" w:sz="0" w:space="0" w:color="auto"/>
        <w:right w:val="none" w:sz="0" w:space="0" w:color="auto"/>
      </w:divBdr>
    </w:div>
    <w:div w:id="96801984">
      <w:bodyDiv w:val="1"/>
      <w:marLeft w:val="0"/>
      <w:marRight w:val="0"/>
      <w:marTop w:val="0"/>
      <w:marBottom w:val="0"/>
      <w:divBdr>
        <w:top w:val="none" w:sz="0" w:space="0" w:color="auto"/>
        <w:left w:val="none" w:sz="0" w:space="0" w:color="auto"/>
        <w:bottom w:val="none" w:sz="0" w:space="0" w:color="auto"/>
        <w:right w:val="none" w:sz="0" w:space="0" w:color="auto"/>
      </w:divBdr>
    </w:div>
    <w:div w:id="96945926">
      <w:bodyDiv w:val="1"/>
      <w:marLeft w:val="0"/>
      <w:marRight w:val="0"/>
      <w:marTop w:val="0"/>
      <w:marBottom w:val="0"/>
      <w:divBdr>
        <w:top w:val="none" w:sz="0" w:space="0" w:color="auto"/>
        <w:left w:val="none" w:sz="0" w:space="0" w:color="auto"/>
        <w:bottom w:val="none" w:sz="0" w:space="0" w:color="auto"/>
        <w:right w:val="none" w:sz="0" w:space="0" w:color="auto"/>
      </w:divBdr>
    </w:div>
    <w:div w:id="96951130">
      <w:bodyDiv w:val="1"/>
      <w:marLeft w:val="0"/>
      <w:marRight w:val="0"/>
      <w:marTop w:val="0"/>
      <w:marBottom w:val="0"/>
      <w:divBdr>
        <w:top w:val="none" w:sz="0" w:space="0" w:color="auto"/>
        <w:left w:val="none" w:sz="0" w:space="0" w:color="auto"/>
        <w:bottom w:val="none" w:sz="0" w:space="0" w:color="auto"/>
        <w:right w:val="none" w:sz="0" w:space="0" w:color="auto"/>
      </w:divBdr>
    </w:div>
    <w:div w:id="97410823">
      <w:bodyDiv w:val="1"/>
      <w:marLeft w:val="0"/>
      <w:marRight w:val="0"/>
      <w:marTop w:val="0"/>
      <w:marBottom w:val="0"/>
      <w:divBdr>
        <w:top w:val="none" w:sz="0" w:space="0" w:color="auto"/>
        <w:left w:val="none" w:sz="0" w:space="0" w:color="auto"/>
        <w:bottom w:val="none" w:sz="0" w:space="0" w:color="auto"/>
        <w:right w:val="none" w:sz="0" w:space="0" w:color="auto"/>
      </w:divBdr>
    </w:div>
    <w:div w:id="97455017">
      <w:bodyDiv w:val="1"/>
      <w:marLeft w:val="0"/>
      <w:marRight w:val="0"/>
      <w:marTop w:val="0"/>
      <w:marBottom w:val="0"/>
      <w:divBdr>
        <w:top w:val="none" w:sz="0" w:space="0" w:color="auto"/>
        <w:left w:val="none" w:sz="0" w:space="0" w:color="auto"/>
        <w:bottom w:val="none" w:sz="0" w:space="0" w:color="auto"/>
        <w:right w:val="none" w:sz="0" w:space="0" w:color="auto"/>
      </w:divBdr>
    </w:div>
    <w:div w:id="97651611">
      <w:bodyDiv w:val="1"/>
      <w:marLeft w:val="0"/>
      <w:marRight w:val="0"/>
      <w:marTop w:val="0"/>
      <w:marBottom w:val="0"/>
      <w:divBdr>
        <w:top w:val="none" w:sz="0" w:space="0" w:color="auto"/>
        <w:left w:val="none" w:sz="0" w:space="0" w:color="auto"/>
        <w:bottom w:val="none" w:sz="0" w:space="0" w:color="auto"/>
        <w:right w:val="none" w:sz="0" w:space="0" w:color="auto"/>
      </w:divBdr>
    </w:div>
    <w:div w:id="97718864">
      <w:bodyDiv w:val="1"/>
      <w:marLeft w:val="0"/>
      <w:marRight w:val="0"/>
      <w:marTop w:val="0"/>
      <w:marBottom w:val="0"/>
      <w:divBdr>
        <w:top w:val="none" w:sz="0" w:space="0" w:color="auto"/>
        <w:left w:val="none" w:sz="0" w:space="0" w:color="auto"/>
        <w:bottom w:val="none" w:sz="0" w:space="0" w:color="auto"/>
        <w:right w:val="none" w:sz="0" w:space="0" w:color="auto"/>
      </w:divBdr>
    </w:div>
    <w:div w:id="97801773">
      <w:bodyDiv w:val="1"/>
      <w:marLeft w:val="0"/>
      <w:marRight w:val="0"/>
      <w:marTop w:val="0"/>
      <w:marBottom w:val="0"/>
      <w:divBdr>
        <w:top w:val="none" w:sz="0" w:space="0" w:color="auto"/>
        <w:left w:val="none" w:sz="0" w:space="0" w:color="auto"/>
        <w:bottom w:val="none" w:sz="0" w:space="0" w:color="auto"/>
        <w:right w:val="none" w:sz="0" w:space="0" w:color="auto"/>
      </w:divBdr>
    </w:div>
    <w:div w:id="97877661">
      <w:bodyDiv w:val="1"/>
      <w:marLeft w:val="0"/>
      <w:marRight w:val="0"/>
      <w:marTop w:val="0"/>
      <w:marBottom w:val="0"/>
      <w:divBdr>
        <w:top w:val="none" w:sz="0" w:space="0" w:color="auto"/>
        <w:left w:val="none" w:sz="0" w:space="0" w:color="auto"/>
        <w:bottom w:val="none" w:sz="0" w:space="0" w:color="auto"/>
        <w:right w:val="none" w:sz="0" w:space="0" w:color="auto"/>
      </w:divBdr>
    </w:div>
    <w:div w:id="97916697">
      <w:bodyDiv w:val="1"/>
      <w:marLeft w:val="0"/>
      <w:marRight w:val="0"/>
      <w:marTop w:val="0"/>
      <w:marBottom w:val="0"/>
      <w:divBdr>
        <w:top w:val="none" w:sz="0" w:space="0" w:color="auto"/>
        <w:left w:val="none" w:sz="0" w:space="0" w:color="auto"/>
        <w:bottom w:val="none" w:sz="0" w:space="0" w:color="auto"/>
        <w:right w:val="none" w:sz="0" w:space="0" w:color="auto"/>
      </w:divBdr>
    </w:div>
    <w:div w:id="97917057">
      <w:bodyDiv w:val="1"/>
      <w:marLeft w:val="0"/>
      <w:marRight w:val="0"/>
      <w:marTop w:val="0"/>
      <w:marBottom w:val="0"/>
      <w:divBdr>
        <w:top w:val="none" w:sz="0" w:space="0" w:color="auto"/>
        <w:left w:val="none" w:sz="0" w:space="0" w:color="auto"/>
        <w:bottom w:val="none" w:sz="0" w:space="0" w:color="auto"/>
        <w:right w:val="none" w:sz="0" w:space="0" w:color="auto"/>
      </w:divBdr>
    </w:div>
    <w:div w:id="97920038">
      <w:bodyDiv w:val="1"/>
      <w:marLeft w:val="0"/>
      <w:marRight w:val="0"/>
      <w:marTop w:val="0"/>
      <w:marBottom w:val="0"/>
      <w:divBdr>
        <w:top w:val="none" w:sz="0" w:space="0" w:color="auto"/>
        <w:left w:val="none" w:sz="0" w:space="0" w:color="auto"/>
        <w:bottom w:val="none" w:sz="0" w:space="0" w:color="auto"/>
        <w:right w:val="none" w:sz="0" w:space="0" w:color="auto"/>
      </w:divBdr>
    </w:div>
    <w:div w:id="98063548">
      <w:bodyDiv w:val="1"/>
      <w:marLeft w:val="0"/>
      <w:marRight w:val="0"/>
      <w:marTop w:val="0"/>
      <w:marBottom w:val="0"/>
      <w:divBdr>
        <w:top w:val="none" w:sz="0" w:space="0" w:color="auto"/>
        <w:left w:val="none" w:sz="0" w:space="0" w:color="auto"/>
        <w:bottom w:val="none" w:sz="0" w:space="0" w:color="auto"/>
        <w:right w:val="none" w:sz="0" w:space="0" w:color="auto"/>
      </w:divBdr>
    </w:div>
    <w:div w:id="98067885">
      <w:bodyDiv w:val="1"/>
      <w:marLeft w:val="0"/>
      <w:marRight w:val="0"/>
      <w:marTop w:val="0"/>
      <w:marBottom w:val="0"/>
      <w:divBdr>
        <w:top w:val="none" w:sz="0" w:space="0" w:color="auto"/>
        <w:left w:val="none" w:sz="0" w:space="0" w:color="auto"/>
        <w:bottom w:val="none" w:sz="0" w:space="0" w:color="auto"/>
        <w:right w:val="none" w:sz="0" w:space="0" w:color="auto"/>
      </w:divBdr>
    </w:div>
    <w:div w:id="98304024">
      <w:bodyDiv w:val="1"/>
      <w:marLeft w:val="0"/>
      <w:marRight w:val="0"/>
      <w:marTop w:val="0"/>
      <w:marBottom w:val="0"/>
      <w:divBdr>
        <w:top w:val="none" w:sz="0" w:space="0" w:color="auto"/>
        <w:left w:val="none" w:sz="0" w:space="0" w:color="auto"/>
        <w:bottom w:val="none" w:sz="0" w:space="0" w:color="auto"/>
        <w:right w:val="none" w:sz="0" w:space="0" w:color="auto"/>
      </w:divBdr>
    </w:div>
    <w:div w:id="98374082">
      <w:bodyDiv w:val="1"/>
      <w:marLeft w:val="0"/>
      <w:marRight w:val="0"/>
      <w:marTop w:val="0"/>
      <w:marBottom w:val="0"/>
      <w:divBdr>
        <w:top w:val="none" w:sz="0" w:space="0" w:color="auto"/>
        <w:left w:val="none" w:sz="0" w:space="0" w:color="auto"/>
        <w:bottom w:val="none" w:sz="0" w:space="0" w:color="auto"/>
        <w:right w:val="none" w:sz="0" w:space="0" w:color="auto"/>
      </w:divBdr>
    </w:div>
    <w:div w:id="98571584">
      <w:bodyDiv w:val="1"/>
      <w:marLeft w:val="0"/>
      <w:marRight w:val="0"/>
      <w:marTop w:val="0"/>
      <w:marBottom w:val="0"/>
      <w:divBdr>
        <w:top w:val="none" w:sz="0" w:space="0" w:color="auto"/>
        <w:left w:val="none" w:sz="0" w:space="0" w:color="auto"/>
        <w:bottom w:val="none" w:sz="0" w:space="0" w:color="auto"/>
        <w:right w:val="none" w:sz="0" w:space="0" w:color="auto"/>
      </w:divBdr>
    </w:div>
    <w:div w:id="98571922">
      <w:bodyDiv w:val="1"/>
      <w:marLeft w:val="0"/>
      <w:marRight w:val="0"/>
      <w:marTop w:val="0"/>
      <w:marBottom w:val="0"/>
      <w:divBdr>
        <w:top w:val="none" w:sz="0" w:space="0" w:color="auto"/>
        <w:left w:val="none" w:sz="0" w:space="0" w:color="auto"/>
        <w:bottom w:val="none" w:sz="0" w:space="0" w:color="auto"/>
        <w:right w:val="none" w:sz="0" w:space="0" w:color="auto"/>
      </w:divBdr>
    </w:div>
    <w:div w:id="98573639">
      <w:bodyDiv w:val="1"/>
      <w:marLeft w:val="0"/>
      <w:marRight w:val="0"/>
      <w:marTop w:val="0"/>
      <w:marBottom w:val="0"/>
      <w:divBdr>
        <w:top w:val="none" w:sz="0" w:space="0" w:color="auto"/>
        <w:left w:val="none" w:sz="0" w:space="0" w:color="auto"/>
        <w:bottom w:val="none" w:sz="0" w:space="0" w:color="auto"/>
        <w:right w:val="none" w:sz="0" w:space="0" w:color="auto"/>
      </w:divBdr>
      <w:divsChild>
        <w:div w:id="1169102920">
          <w:marLeft w:val="0"/>
          <w:marRight w:val="0"/>
          <w:marTop w:val="0"/>
          <w:marBottom w:val="240"/>
          <w:divBdr>
            <w:top w:val="none" w:sz="0" w:space="0" w:color="auto"/>
            <w:left w:val="none" w:sz="0" w:space="0" w:color="auto"/>
            <w:bottom w:val="none" w:sz="0" w:space="0" w:color="auto"/>
            <w:right w:val="none" w:sz="0" w:space="0" w:color="auto"/>
          </w:divBdr>
        </w:div>
      </w:divsChild>
    </w:div>
    <w:div w:id="98575125">
      <w:bodyDiv w:val="1"/>
      <w:marLeft w:val="0"/>
      <w:marRight w:val="0"/>
      <w:marTop w:val="0"/>
      <w:marBottom w:val="0"/>
      <w:divBdr>
        <w:top w:val="none" w:sz="0" w:space="0" w:color="auto"/>
        <w:left w:val="none" w:sz="0" w:space="0" w:color="auto"/>
        <w:bottom w:val="none" w:sz="0" w:space="0" w:color="auto"/>
        <w:right w:val="none" w:sz="0" w:space="0" w:color="auto"/>
      </w:divBdr>
    </w:div>
    <w:div w:id="98650632">
      <w:bodyDiv w:val="1"/>
      <w:marLeft w:val="0"/>
      <w:marRight w:val="0"/>
      <w:marTop w:val="0"/>
      <w:marBottom w:val="0"/>
      <w:divBdr>
        <w:top w:val="none" w:sz="0" w:space="0" w:color="auto"/>
        <w:left w:val="none" w:sz="0" w:space="0" w:color="auto"/>
        <w:bottom w:val="none" w:sz="0" w:space="0" w:color="auto"/>
        <w:right w:val="none" w:sz="0" w:space="0" w:color="auto"/>
      </w:divBdr>
    </w:div>
    <w:div w:id="98766648">
      <w:bodyDiv w:val="1"/>
      <w:marLeft w:val="0"/>
      <w:marRight w:val="0"/>
      <w:marTop w:val="0"/>
      <w:marBottom w:val="0"/>
      <w:divBdr>
        <w:top w:val="none" w:sz="0" w:space="0" w:color="auto"/>
        <w:left w:val="none" w:sz="0" w:space="0" w:color="auto"/>
        <w:bottom w:val="none" w:sz="0" w:space="0" w:color="auto"/>
        <w:right w:val="none" w:sz="0" w:space="0" w:color="auto"/>
      </w:divBdr>
    </w:div>
    <w:div w:id="98910433">
      <w:bodyDiv w:val="1"/>
      <w:marLeft w:val="0"/>
      <w:marRight w:val="0"/>
      <w:marTop w:val="0"/>
      <w:marBottom w:val="0"/>
      <w:divBdr>
        <w:top w:val="none" w:sz="0" w:space="0" w:color="auto"/>
        <w:left w:val="none" w:sz="0" w:space="0" w:color="auto"/>
        <w:bottom w:val="none" w:sz="0" w:space="0" w:color="auto"/>
        <w:right w:val="none" w:sz="0" w:space="0" w:color="auto"/>
      </w:divBdr>
    </w:div>
    <w:div w:id="99106280">
      <w:bodyDiv w:val="1"/>
      <w:marLeft w:val="0"/>
      <w:marRight w:val="0"/>
      <w:marTop w:val="0"/>
      <w:marBottom w:val="0"/>
      <w:divBdr>
        <w:top w:val="none" w:sz="0" w:space="0" w:color="auto"/>
        <w:left w:val="none" w:sz="0" w:space="0" w:color="auto"/>
        <w:bottom w:val="none" w:sz="0" w:space="0" w:color="auto"/>
        <w:right w:val="none" w:sz="0" w:space="0" w:color="auto"/>
      </w:divBdr>
    </w:div>
    <w:div w:id="99376295">
      <w:bodyDiv w:val="1"/>
      <w:marLeft w:val="0"/>
      <w:marRight w:val="0"/>
      <w:marTop w:val="0"/>
      <w:marBottom w:val="0"/>
      <w:divBdr>
        <w:top w:val="none" w:sz="0" w:space="0" w:color="auto"/>
        <w:left w:val="none" w:sz="0" w:space="0" w:color="auto"/>
        <w:bottom w:val="none" w:sz="0" w:space="0" w:color="auto"/>
        <w:right w:val="none" w:sz="0" w:space="0" w:color="auto"/>
      </w:divBdr>
    </w:div>
    <w:div w:id="99419968">
      <w:bodyDiv w:val="1"/>
      <w:marLeft w:val="0"/>
      <w:marRight w:val="0"/>
      <w:marTop w:val="0"/>
      <w:marBottom w:val="0"/>
      <w:divBdr>
        <w:top w:val="none" w:sz="0" w:space="0" w:color="auto"/>
        <w:left w:val="none" w:sz="0" w:space="0" w:color="auto"/>
        <w:bottom w:val="none" w:sz="0" w:space="0" w:color="auto"/>
        <w:right w:val="none" w:sz="0" w:space="0" w:color="auto"/>
      </w:divBdr>
    </w:div>
    <w:div w:id="99490413">
      <w:bodyDiv w:val="1"/>
      <w:marLeft w:val="0"/>
      <w:marRight w:val="0"/>
      <w:marTop w:val="0"/>
      <w:marBottom w:val="0"/>
      <w:divBdr>
        <w:top w:val="none" w:sz="0" w:space="0" w:color="auto"/>
        <w:left w:val="none" w:sz="0" w:space="0" w:color="auto"/>
        <w:bottom w:val="none" w:sz="0" w:space="0" w:color="auto"/>
        <w:right w:val="none" w:sz="0" w:space="0" w:color="auto"/>
      </w:divBdr>
    </w:div>
    <w:div w:id="99493235">
      <w:bodyDiv w:val="1"/>
      <w:marLeft w:val="0"/>
      <w:marRight w:val="0"/>
      <w:marTop w:val="0"/>
      <w:marBottom w:val="0"/>
      <w:divBdr>
        <w:top w:val="none" w:sz="0" w:space="0" w:color="auto"/>
        <w:left w:val="none" w:sz="0" w:space="0" w:color="auto"/>
        <w:bottom w:val="none" w:sz="0" w:space="0" w:color="auto"/>
        <w:right w:val="none" w:sz="0" w:space="0" w:color="auto"/>
      </w:divBdr>
    </w:div>
    <w:div w:id="99839067">
      <w:bodyDiv w:val="1"/>
      <w:marLeft w:val="0"/>
      <w:marRight w:val="0"/>
      <w:marTop w:val="0"/>
      <w:marBottom w:val="0"/>
      <w:divBdr>
        <w:top w:val="none" w:sz="0" w:space="0" w:color="auto"/>
        <w:left w:val="none" w:sz="0" w:space="0" w:color="auto"/>
        <w:bottom w:val="none" w:sz="0" w:space="0" w:color="auto"/>
        <w:right w:val="none" w:sz="0" w:space="0" w:color="auto"/>
      </w:divBdr>
    </w:div>
    <w:div w:id="99839380">
      <w:bodyDiv w:val="1"/>
      <w:marLeft w:val="0"/>
      <w:marRight w:val="0"/>
      <w:marTop w:val="0"/>
      <w:marBottom w:val="0"/>
      <w:divBdr>
        <w:top w:val="none" w:sz="0" w:space="0" w:color="auto"/>
        <w:left w:val="none" w:sz="0" w:space="0" w:color="auto"/>
        <w:bottom w:val="none" w:sz="0" w:space="0" w:color="auto"/>
        <w:right w:val="none" w:sz="0" w:space="0" w:color="auto"/>
      </w:divBdr>
    </w:div>
    <w:div w:id="99884908">
      <w:bodyDiv w:val="1"/>
      <w:marLeft w:val="0"/>
      <w:marRight w:val="0"/>
      <w:marTop w:val="0"/>
      <w:marBottom w:val="0"/>
      <w:divBdr>
        <w:top w:val="none" w:sz="0" w:space="0" w:color="auto"/>
        <w:left w:val="none" w:sz="0" w:space="0" w:color="auto"/>
        <w:bottom w:val="none" w:sz="0" w:space="0" w:color="auto"/>
        <w:right w:val="none" w:sz="0" w:space="0" w:color="auto"/>
      </w:divBdr>
    </w:div>
    <w:div w:id="99951946">
      <w:bodyDiv w:val="1"/>
      <w:marLeft w:val="0"/>
      <w:marRight w:val="0"/>
      <w:marTop w:val="0"/>
      <w:marBottom w:val="0"/>
      <w:divBdr>
        <w:top w:val="none" w:sz="0" w:space="0" w:color="auto"/>
        <w:left w:val="none" w:sz="0" w:space="0" w:color="auto"/>
        <w:bottom w:val="none" w:sz="0" w:space="0" w:color="auto"/>
        <w:right w:val="none" w:sz="0" w:space="0" w:color="auto"/>
      </w:divBdr>
    </w:div>
    <w:div w:id="100145813">
      <w:bodyDiv w:val="1"/>
      <w:marLeft w:val="0"/>
      <w:marRight w:val="0"/>
      <w:marTop w:val="0"/>
      <w:marBottom w:val="0"/>
      <w:divBdr>
        <w:top w:val="none" w:sz="0" w:space="0" w:color="auto"/>
        <w:left w:val="none" w:sz="0" w:space="0" w:color="auto"/>
        <w:bottom w:val="none" w:sz="0" w:space="0" w:color="auto"/>
        <w:right w:val="none" w:sz="0" w:space="0" w:color="auto"/>
      </w:divBdr>
    </w:div>
    <w:div w:id="100534874">
      <w:bodyDiv w:val="1"/>
      <w:marLeft w:val="0"/>
      <w:marRight w:val="0"/>
      <w:marTop w:val="0"/>
      <w:marBottom w:val="0"/>
      <w:divBdr>
        <w:top w:val="none" w:sz="0" w:space="0" w:color="auto"/>
        <w:left w:val="none" w:sz="0" w:space="0" w:color="auto"/>
        <w:bottom w:val="none" w:sz="0" w:space="0" w:color="auto"/>
        <w:right w:val="none" w:sz="0" w:space="0" w:color="auto"/>
      </w:divBdr>
    </w:div>
    <w:div w:id="100880987">
      <w:bodyDiv w:val="1"/>
      <w:marLeft w:val="0"/>
      <w:marRight w:val="0"/>
      <w:marTop w:val="0"/>
      <w:marBottom w:val="0"/>
      <w:divBdr>
        <w:top w:val="none" w:sz="0" w:space="0" w:color="auto"/>
        <w:left w:val="none" w:sz="0" w:space="0" w:color="auto"/>
        <w:bottom w:val="none" w:sz="0" w:space="0" w:color="auto"/>
        <w:right w:val="none" w:sz="0" w:space="0" w:color="auto"/>
      </w:divBdr>
    </w:div>
    <w:div w:id="101149052">
      <w:bodyDiv w:val="1"/>
      <w:marLeft w:val="0"/>
      <w:marRight w:val="0"/>
      <w:marTop w:val="0"/>
      <w:marBottom w:val="0"/>
      <w:divBdr>
        <w:top w:val="none" w:sz="0" w:space="0" w:color="auto"/>
        <w:left w:val="none" w:sz="0" w:space="0" w:color="auto"/>
        <w:bottom w:val="none" w:sz="0" w:space="0" w:color="auto"/>
        <w:right w:val="none" w:sz="0" w:space="0" w:color="auto"/>
      </w:divBdr>
    </w:div>
    <w:div w:id="101536848">
      <w:bodyDiv w:val="1"/>
      <w:marLeft w:val="0"/>
      <w:marRight w:val="0"/>
      <w:marTop w:val="0"/>
      <w:marBottom w:val="0"/>
      <w:divBdr>
        <w:top w:val="none" w:sz="0" w:space="0" w:color="auto"/>
        <w:left w:val="none" w:sz="0" w:space="0" w:color="auto"/>
        <w:bottom w:val="none" w:sz="0" w:space="0" w:color="auto"/>
        <w:right w:val="none" w:sz="0" w:space="0" w:color="auto"/>
      </w:divBdr>
    </w:div>
    <w:div w:id="101612397">
      <w:bodyDiv w:val="1"/>
      <w:marLeft w:val="0"/>
      <w:marRight w:val="0"/>
      <w:marTop w:val="0"/>
      <w:marBottom w:val="0"/>
      <w:divBdr>
        <w:top w:val="none" w:sz="0" w:space="0" w:color="auto"/>
        <w:left w:val="none" w:sz="0" w:space="0" w:color="auto"/>
        <w:bottom w:val="none" w:sz="0" w:space="0" w:color="auto"/>
        <w:right w:val="none" w:sz="0" w:space="0" w:color="auto"/>
      </w:divBdr>
    </w:div>
    <w:div w:id="101728273">
      <w:bodyDiv w:val="1"/>
      <w:marLeft w:val="0"/>
      <w:marRight w:val="0"/>
      <w:marTop w:val="0"/>
      <w:marBottom w:val="0"/>
      <w:divBdr>
        <w:top w:val="none" w:sz="0" w:space="0" w:color="auto"/>
        <w:left w:val="none" w:sz="0" w:space="0" w:color="auto"/>
        <w:bottom w:val="none" w:sz="0" w:space="0" w:color="auto"/>
        <w:right w:val="none" w:sz="0" w:space="0" w:color="auto"/>
      </w:divBdr>
    </w:div>
    <w:div w:id="101801800">
      <w:bodyDiv w:val="1"/>
      <w:marLeft w:val="0"/>
      <w:marRight w:val="0"/>
      <w:marTop w:val="0"/>
      <w:marBottom w:val="0"/>
      <w:divBdr>
        <w:top w:val="none" w:sz="0" w:space="0" w:color="auto"/>
        <w:left w:val="none" w:sz="0" w:space="0" w:color="auto"/>
        <w:bottom w:val="none" w:sz="0" w:space="0" w:color="auto"/>
        <w:right w:val="none" w:sz="0" w:space="0" w:color="auto"/>
      </w:divBdr>
    </w:div>
    <w:div w:id="101805490">
      <w:bodyDiv w:val="1"/>
      <w:marLeft w:val="0"/>
      <w:marRight w:val="0"/>
      <w:marTop w:val="0"/>
      <w:marBottom w:val="0"/>
      <w:divBdr>
        <w:top w:val="none" w:sz="0" w:space="0" w:color="auto"/>
        <w:left w:val="none" w:sz="0" w:space="0" w:color="auto"/>
        <w:bottom w:val="none" w:sz="0" w:space="0" w:color="auto"/>
        <w:right w:val="none" w:sz="0" w:space="0" w:color="auto"/>
      </w:divBdr>
    </w:div>
    <w:div w:id="101996948">
      <w:bodyDiv w:val="1"/>
      <w:marLeft w:val="0"/>
      <w:marRight w:val="0"/>
      <w:marTop w:val="0"/>
      <w:marBottom w:val="0"/>
      <w:divBdr>
        <w:top w:val="none" w:sz="0" w:space="0" w:color="auto"/>
        <w:left w:val="none" w:sz="0" w:space="0" w:color="auto"/>
        <w:bottom w:val="none" w:sz="0" w:space="0" w:color="auto"/>
        <w:right w:val="none" w:sz="0" w:space="0" w:color="auto"/>
      </w:divBdr>
    </w:div>
    <w:div w:id="102115809">
      <w:bodyDiv w:val="1"/>
      <w:marLeft w:val="0"/>
      <w:marRight w:val="0"/>
      <w:marTop w:val="0"/>
      <w:marBottom w:val="0"/>
      <w:divBdr>
        <w:top w:val="none" w:sz="0" w:space="0" w:color="auto"/>
        <w:left w:val="none" w:sz="0" w:space="0" w:color="auto"/>
        <w:bottom w:val="none" w:sz="0" w:space="0" w:color="auto"/>
        <w:right w:val="none" w:sz="0" w:space="0" w:color="auto"/>
      </w:divBdr>
    </w:div>
    <w:div w:id="102238446">
      <w:bodyDiv w:val="1"/>
      <w:marLeft w:val="0"/>
      <w:marRight w:val="0"/>
      <w:marTop w:val="0"/>
      <w:marBottom w:val="0"/>
      <w:divBdr>
        <w:top w:val="none" w:sz="0" w:space="0" w:color="auto"/>
        <w:left w:val="none" w:sz="0" w:space="0" w:color="auto"/>
        <w:bottom w:val="none" w:sz="0" w:space="0" w:color="auto"/>
        <w:right w:val="none" w:sz="0" w:space="0" w:color="auto"/>
      </w:divBdr>
    </w:div>
    <w:div w:id="102573084">
      <w:bodyDiv w:val="1"/>
      <w:marLeft w:val="0"/>
      <w:marRight w:val="0"/>
      <w:marTop w:val="0"/>
      <w:marBottom w:val="0"/>
      <w:divBdr>
        <w:top w:val="none" w:sz="0" w:space="0" w:color="auto"/>
        <w:left w:val="none" w:sz="0" w:space="0" w:color="auto"/>
        <w:bottom w:val="none" w:sz="0" w:space="0" w:color="auto"/>
        <w:right w:val="none" w:sz="0" w:space="0" w:color="auto"/>
      </w:divBdr>
    </w:div>
    <w:div w:id="102578366">
      <w:bodyDiv w:val="1"/>
      <w:marLeft w:val="0"/>
      <w:marRight w:val="0"/>
      <w:marTop w:val="0"/>
      <w:marBottom w:val="0"/>
      <w:divBdr>
        <w:top w:val="none" w:sz="0" w:space="0" w:color="auto"/>
        <w:left w:val="none" w:sz="0" w:space="0" w:color="auto"/>
        <w:bottom w:val="none" w:sz="0" w:space="0" w:color="auto"/>
        <w:right w:val="none" w:sz="0" w:space="0" w:color="auto"/>
      </w:divBdr>
    </w:div>
    <w:div w:id="102580041">
      <w:bodyDiv w:val="1"/>
      <w:marLeft w:val="0"/>
      <w:marRight w:val="0"/>
      <w:marTop w:val="0"/>
      <w:marBottom w:val="0"/>
      <w:divBdr>
        <w:top w:val="none" w:sz="0" w:space="0" w:color="auto"/>
        <w:left w:val="none" w:sz="0" w:space="0" w:color="auto"/>
        <w:bottom w:val="none" w:sz="0" w:space="0" w:color="auto"/>
        <w:right w:val="none" w:sz="0" w:space="0" w:color="auto"/>
      </w:divBdr>
    </w:div>
    <w:div w:id="102654155">
      <w:bodyDiv w:val="1"/>
      <w:marLeft w:val="0"/>
      <w:marRight w:val="0"/>
      <w:marTop w:val="0"/>
      <w:marBottom w:val="0"/>
      <w:divBdr>
        <w:top w:val="none" w:sz="0" w:space="0" w:color="auto"/>
        <w:left w:val="none" w:sz="0" w:space="0" w:color="auto"/>
        <w:bottom w:val="none" w:sz="0" w:space="0" w:color="auto"/>
        <w:right w:val="none" w:sz="0" w:space="0" w:color="auto"/>
      </w:divBdr>
    </w:div>
    <w:div w:id="102695958">
      <w:bodyDiv w:val="1"/>
      <w:marLeft w:val="0"/>
      <w:marRight w:val="0"/>
      <w:marTop w:val="0"/>
      <w:marBottom w:val="0"/>
      <w:divBdr>
        <w:top w:val="none" w:sz="0" w:space="0" w:color="auto"/>
        <w:left w:val="none" w:sz="0" w:space="0" w:color="auto"/>
        <w:bottom w:val="none" w:sz="0" w:space="0" w:color="auto"/>
        <w:right w:val="none" w:sz="0" w:space="0" w:color="auto"/>
      </w:divBdr>
    </w:div>
    <w:div w:id="102766841">
      <w:bodyDiv w:val="1"/>
      <w:marLeft w:val="0"/>
      <w:marRight w:val="0"/>
      <w:marTop w:val="0"/>
      <w:marBottom w:val="0"/>
      <w:divBdr>
        <w:top w:val="none" w:sz="0" w:space="0" w:color="auto"/>
        <w:left w:val="none" w:sz="0" w:space="0" w:color="auto"/>
        <w:bottom w:val="none" w:sz="0" w:space="0" w:color="auto"/>
        <w:right w:val="none" w:sz="0" w:space="0" w:color="auto"/>
      </w:divBdr>
    </w:div>
    <w:div w:id="102966313">
      <w:bodyDiv w:val="1"/>
      <w:marLeft w:val="0"/>
      <w:marRight w:val="0"/>
      <w:marTop w:val="0"/>
      <w:marBottom w:val="0"/>
      <w:divBdr>
        <w:top w:val="none" w:sz="0" w:space="0" w:color="auto"/>
        <w:left w:val="none" w:sz="0" w:space="0" w:color="auto"/>
        <w:bottom w:val="none" w:sz="0" w:space="0" w:color="auto"/>
        <w:right w:val="none" w:sz="0" w:space="0" w:color="auto"/>
      </w:divBdr>
    </w:div>
    <w:div w:id="103116574">
      <w:bodyDiv w:val="1"/>
      <w:marLeft w:val="0"/>
      <w:marRight w:val="0"/>
      <w:marTop w:val="0"/>
      <w:marBottom w:val="0"/>
      <w:divBdr>
        <w:top w:val="none" w:sz="0" w:space="0" w:color="auto"/>
        <w:left w:val="none" w:sz="0" w:space="0" w:color="auto"/>
        <w:bottom w:val="none" w:sz="0" w:space="0" w:color="auto"/>
        <w:right w:val="none" w:sz="0" w:space="0" w:color="auto"/>
      </w:divBdr>
    </w:div>
    <w:div w:id="103228199">
      <w:bodyDiv w:val="1"/>
      <w:marLeft w:val="0"/>
      <w:marRight w:val="0"/>
      <w:marTop w:val="0"/>
      <w:marBottom w:val="0"/>
      <w:divBdr>
        <w:top w:val="none" w:sz="0" w:space="0" w:color="auto"/>
        <w:left w:val="none" w:sz="0" w:space="0" w:color="auto"/>
        <w:bottom w:val="none" w:sz="0" w:space="0" w:color="auto"/>
        <w:right w:val="none" w:sz="0" w:space="0" w:color="auto"/>
      </w:divBdr>
    </w:div>
    <w:div w:id="103235143">
      <w:bodyDiv w:val="1"/>
      <w:marLeft w:val="0"/>
      <w:marRight w:val="0"/>
      <w:marTop w:val="0"/>
      <w:marBottom w:val="0"/>
      <w:divBdr>
        <w:top w:val="none" w:sz="0" w:space="0" w:color="auto"/>
        <w:left w:val="none" w:sz="0" w:space="0" w:color="auto"/>
        <w:bottom w:val="none" w:sz="0" w:space="0" w:color="auto"/>
        <w:right w:val="none" w:sz="0" w:space="0" w:color="auto"/>
      </w:divBdr>
    </w:div>
    <w:div w:id="103312364">
      <w:bodyDiv w:val="1"/>
      <w:marLeft w:val="0"/>
      <w:marRight w:val="0"/>
      <w:marTop w:val="0"/>
      <w:marBottom w:val="0"/>
      <w:divBdr>
        <w:top w:val="none" w:sz="0" w:space="0" w:color="auto"/>
        <w:left w:val="none" w:sz="0" w:space="0" w:color="auto"/>
        <w:bottom w:val="none" w:sz="0" w:space="0" w:color="auto"/>
        <w:right w:val="none" w:sz="0" w:space="0" w:color="auto"/>
      </w:divBdr>
    </w:div>
    <w:div w:id="103355006">
      <w:bodyDiv w:val="1"/>
      <w:marLeft w:val="0"/>
      <w:marRight w:val="0"/>
      <w:marTop w:val="0"/>
      <w:marBottom w:val="0"/>
      <w:divBdr>
        <w:top w:val="none" w:sz="0" w:space="0" w:color="auto"/>
        <w:left w:val="none" w:sz="0" w:space="0" w:color="auto"/>
        <w:bottom w:val="none" w:sz="0" w:space="0" w:color="auto"/>
        <w:right w:val="none" w:sz="0" w:space="0" w:color="auto"/>
      </w:divBdr>
    </w:div>
    <w:div w:id="103497287">
      <w:bodyDiv w:val="1"/>
      <w:marLeft w:val="0"/>
      <w:marRight w:val="0"/>
      <w:marTop w:val="0"/>
      <w:marBottom w:val="0"/>
      <w:divBdr>
        <w:top w:val="none" w:sz="0" w:space="0" w:color="auto"/>
        <w:left w:val="none" w:sz="0" w:space="0" w:color="auto"/>
        <w:bottom w:val="none" w:sz="0" w:space="0" w:color="auto"/>
        <w:right w:val="none" w:sz="0" w:space="0" w:color="auto"/>
      </w:divBdr>
    </w:div>
    <w:div w:id="103620937">
      <w:bodyDiv w:val="1"/>
      <w:marLeft w:val="0"/>
      <w:marRight w:val="0"/>
      <w:marTop w:val="0"/>
      <w:marBottom w:val="0"/>
      <w:divBdr>
        <w:top w:val="none" w:sz="0" w:space="0" w:color="auto"/>
        <w:left w:val="none" w:sz="0" w:space="0" w:color="auto"/>
        <w:bottom w:val="none" w:sz="0" w:space="0" w:color="auto"/>
        <w:right w:val="none" w:sz="0" w:space="0" w:color="auto"/>
      </w:divBdr>
    </w:div>
    <w:div w:id="104079826">
      <w:bodyDiv w:val="1"/>
      <w:marLeft w:val="0"/>
      <w:marRight w:val="0"/>
      <w:marTop w:val="0"/>
      <w:marBottom w:val="0"/>
      <w:divBdr>
        <w:top w:val="none" w:sz="0" w:space="0" w:color="auto"/>
        <w:left w:val="none" w:sz="0" w:space="0" w:color="auto"/>
        <w:bottom w:val="none" w:sz="0" w:space="0" w:color="auto"/>
        <w:right w:val="none" w:sz="0" w:space="0" w:color="auto"/>
      </w:divBdr>
    </w:div>
    <w:div w:id="104230779">
      <w:bodyDiv w:val="1"/>
      <w:marLeft w:val="0"/>
      <w:marRight w:val="0"/>
      <w:marTop w:val="0"/>
      <w:marBottom w:val="0"/>
      <w:divBdr>
        <w:top w:val="none" w:sz="0" w:space="0" w:color="auto"/>
        <w:left w:val="none" w:sz="0" w:space="0" w:color="auto"/>
        <w:bottom w:val="none" w:sz="0" w:space="0" w:color="auto"/>
        <w:right w:val="none" w:sz="0" w:space="0" w:color="auto"/>
      </w:divBdr>
    </w:div>
    <w:div w:id="104270478">
      <w:bodyDiv w:val="1"/>
      <w:marLeft w:val="0"/>
      <w:marRight w:val="0"/>
      <w:marTop w:val="0"/>
      <w:marBottom w:val="0"/>
      <w:divBdr>
        <w:top w:val="none" w:sz="0" w:space="0" w:color="auto"/>
        <w:left w:val="none" w:sz="0" w:space="0" w:color="auto"/>
        <w:bottom w:val="none" w:sz="0" w:space="0" w:color="auto"/>
        <w:right w:val="none" w:sz="0" w:space="0" w:color="auto"/>
      </w:divBdr>
    </w:div>
    <w:div w:id="104544427">
      <w:bodyDiv w:val="1"/>
      <w:marLeft w:val="0"/>
      <w:marRight w:val="0"/>
      <w:marTop w:val="0"/>
      <w:marBottom w:val="0"/>
      <w:divBdr>
        <w:top w:val="none" w:sz="0" w:space="0" w:color="auto"/>
        <w:left w:val="none" w:sz="0" w:space="0" w:color="auto"/>
        <w:bottom w:val="none" w:sz="0" w:space="0" w:color="auto"/>
        <w:right w:val="none" w:sz="0" w:space="0" w:color="auto"/>
      </w:divBdr>
    </w:div>
    <w:div w:id="104859250">
      <w:bodyDiv w:val="1"/>
      <w:marLeft w:val="0"/>
      <w:marRight w:val="0"/>
      <w:marTop w:val="0"/>
      <w:marBottom w:val="0"/>
      <w:divBdr>
        <w:top w:val="none" w:sz="0" w:space="0" w:color="auto"/>
        <w:left w:val="none" w:sz="0" w:space="0" w:color="auto"/>
        <w:bottom w:val="none" w:sz="0" w:space="0" w:color="auto"/>
        <w:right w:val="none" w:sz="0" w:space="0" w:color="auto"/>
      </w:divBdr>
    </w:div>
    <w:div w:id="104925458">
      <w:bodyDiv w:val="1"/>
      <w:marLeft w:val="0"/>
      <w:marRight w:val="0"/>
      <w:marTop w:val="0"/>
      <w:marBottom w:val="0"/>
      <w:divBdr>
        <w:top w:val="none" w:sz="0" w:space="0" w:color="auto"/>
        <w:left w:val="none" w:sz="0" w:space="0" w:color="auto"/>
        <w:bottom w:val="none" w:sz="0" w:space="0" w:color="auto"/>
        <w:right w:val="none" w:sz="0" w:space="0" w:color="auto"/>
      </w:divBdr>
    </w:div>
    <w:div w:id="104928436">
      <w:bodyDiv w:val="1"/>
      <w:marLeft w:val="0"/>
      <w:marRight w:val="0"/>
      <w:marTop w:val="0"/>
      <w:marBottom w:val="0"/>
      <w:divBdr>
        <w:top w:val="none" w:sz="0" w:space="0" w:color="auto"/>
        <w:left w:val="none" w:sz="0" w:space="0" w:color="auto"/>
        <w:bottom w:val="none" w:sz="0" w:space="0" w:color="auto"/>
        <w:right w:val="none" w:sz="0" w:space="0" w:color="auto"/>
      </w:divBdr>
    </w:div>
    <w:div w:id="105006824">
      <w:bodyDiv w:val="1"/>
      <w:marLeft w:val="0"/>
      <w:marRight w:val="0"/>
      <w:marTop w:val="0"/>
      <w:marBottom w:val="0"/>
      <w:divBdr>
        <w:top w:val="none" w:sz="0" w:space="0" w:color="auto"/>
        <w:left w:val="none" w:sz="0" w:space="0" w:color="auto"/>
        <w:bottom w:val="none" w:sz="0" w:space="0" w:color="auto"/>
        <w:right w:val="none" w:sz="0" w:space="0" w:color="auto"/>
      </w:divBdr>
    </w:div>
    <w:div w:id="105010026">
      <w:bodyDiv w:val="1"/>
      <w:marLeft w:val="0"/>
      <w:marRight w:val="0"/>
      <w:marTop w:val="0"/>
      <w:marBottom w:val="0"/>
      <w:divBdr>
        <w:top w:val="none" w:sz="0" w:space="0" w:color="auto"/>
        <w:left w:val="none" w:sz="0" w:space="0" w:color="auto"/>
        <w:bottom w:val="none" w:sz="0" w:space="0" w:color="auto"/>
        <w:right w:val="none" w:sz="0" w:space="0" w:color="auto"/>
      </w:divBdr>
    </w:div>
    <w:div w:id="105077296">
      <w:bodyDiv w:val="1"/>
      <w:marLeft w:val="0"/>
      <w:marRight w:val="0"/>
      <w:marTop w:val="0"/>
      <w:marBottom w:val="0"/>
      <w:divBdr>
        <w:top w:val="none" w:sz="0" w:space="0" w:color="auto"/>
        <w:left w:val="none" w:sz="0" w:space="0" w:color="auto"/>
        <w:bottom w:val="none" w:sz="0" w:space="0" w:color="auto"/>
        <w:right w:val="none" w:sz="0" w:space="0" w:color="auto"/>
      </w:divBdr>
    </w:div>
    <w:div w:id="105203408">
      <w:bodyDiv w:val="1"/>
      <w:marLeft w:val="0"/>
      <w:marRight w:val="0"/>
      <w:marTop w:val="0"/>
      <w:marBottom w:val="0"/>
      <w:divBdr>
        <w:top w:val="none" w:sz="0" w:space="0" w:color="auto"/>
        <w:left w:val="none" w:sz="0" w:space="0" w:color="auto"/>
        <w:bottom w:val="none" w:sz="0" w:space="0" w:color="auto"/>
        <w:right w:val="none" w:sz="0" w:space="0" w:color="auto"/>
      </w:divBdr>
    </w:div>
    <w:div w:id="105394896">
      <w:bodyDiv w:val="1"/>
      <w:marLeft w:val="0"/>
      <w:marRight w:val="0"/>
      <w:marTop w:val="0"/>
      <w:marBottom w:val="0"/>
      <w:divBdr>
        <w:top w:val="none" w:sz="0" w:space="0" w:color="auto"/>
        <w:left w:val="none" w:sz="0" w:space="0" w:color="auto"/>
        <w:bottom w:val="none" w:sz="0" w:space="0" w:color="auto"/>
        <w:right w:val="none" w:sz="0" w:space="0" w:color="auto"/>
      </w:divBdr>
    </w:div>
    <w:div w:id="105464926">
      <w:bodyDiv w:val="1"/>
      <w:marLeft w:val="0"/>
      <w:marRight w:val="0"/>
      <w:marTop w:val="0"/>
      <w:marBottom w:val="0"/>
      <w:divBdr>
        <w:top w:val="none" w:sz="0" w:space="0" w:color="auto"/>
        <w:left w:val="none" w:sz="0" w:space="0" w:color="auto"/>
        <w:bottom w:val="none" w:sz="0" w:space="0" w:color="auto"/>
        <w:right w:val="none" w:sz="0" w:space="0" w:color="auto"/>
      </w:divBdr>
    </w:div>
    <w:div w:id="105543806">
      <w:bodyDiv w:val="1"/>
      <w:marLeft w:val="0"/>
      <w:marRight w:val="0"/>
      <w:marTop w:val="0"/>
      <w:marBottom w:val="0"/>
      <w:divBdr>
        <w:top w:val="none" w:sz="0" w:space="0" w:color="auto"/>
        <w:left w:val="none" w:sz="0" w:space="0" w:color="auto"/>
        <w:bottom w:val="none" w:sz="0" w:space="0" w:color="auto"/>
        <w:right w:val="none" w:sz="0" w:space="0" w:color="auto"/>
      </w:divBdr>
    </w:div>
    <w:div w:id="105544986">
      <w:bodyDiv w:val="1"/>
      <w:marLeft w:val="0"/>
      <w:marRight w:val="0"/>
      <w:marTop w:val="0"/>
      <w:marBottom w:val="0"/>
      <w:divBdr>
        <w:top w:val="none" w:sz="0" w:space="0" w:color="auto"/>
        <w:left w:val="none" w:sz="0" w:space="0" w:color="auto"/>
        <w:bottom w:val="none" w:sz="0" w:space="0" w:color="auto"/>
        <w:right w:val="none" w:sz="0" w:space="0" w:color="auto"/>
      </w:divBdr>
    </w:div>
    <w:div w:id="105851389">
      <w:bodyDiv w:val="1"/>
      <w:marLeft w:val="0"/>
      <w:marRight w:val="0"/>
      <w:marTop w:val="0"/>
      <w:marBottom w:val="0"/>
      <w:divBdr>
        <w:top w:val="none" w:sz="0" w:space="0" w:color="auto"/>
        <w:left w:val="none" w:sz="0" w:space="0" w:color="auto"/>
        <w:bottom w:val="none" w:sz="0" w:space="0" w:color="auto"/>
        <w:right w:val="none" w:sz="0" w:space="0" w:color="auto"/>
      </w:divBdr>
    </w:div>
    <w:div w:id="105854933">
      <w:bodyDiv w:val="1"/>
      <w:marLeft w:val="0"/>
      <w:marRight w:val="0"/>
      <w:marTop w:val="0"/>
      <w:marBottom w:val="0"/>
      <w:divBdr>
        <w:top w:val="none" w:sz="0" w:space="0" w:color="auto"/>
        <w:left w:val="none" w:sz="0" w:space="0" w:color="auto"/>
        <w:bottom w:val="none" w:sz="0" w:space="0" w:color="auto"/>
        <w:right w:val="none" w:sz="0" w:space="0" w:color="auto"/>
      </w:divBdr>
    </w:div>
    <w:div w:id="105855011">
      <w:bodyDiv w:val="1"/>
      <w:marLeft w:val="0"/>
      <w:marRight w:val="0"/>
      <w:marTop w:val="0"/>
      <w:marBottom w:val="0"/>
      <w:divBdr>
        <w:top w:val="none" w:sz="0" w:space="0" w:color="auto"/>
        <w:left w:val="none" w:sz="0" w:space="0" w:color="auto"/>
        <w:bottom w:val="none" w:sz="0" w:space="0" w:color="auto"/>
        <w:right w:val="none" w:sz="0" w:space="0" w:color="auto"/>
      </w:divBdr>
    </w:div>
    <w:div w:id="105973427">
      <w:bodyDiv w:val="1"/>
      <w:marLeft w:val="0"/>
      <w:marRight w:val="0"/>
      <w:marTop w:val="0"/>
      <w:marBottom w:val="0"/>
      <w:divBdr>
        <w:top w:val="none" w:sz="0" w:space="0" w:color="auto"/>
        <w:left w:val="none" w:sz="0" w:space="0" w:color="auto"/>
        <w:bottom w:val="none" w:sz="0" w:space="0" w:color="auto"/>
        <w:right w:val="none" w:sz="0" w:space="0" w:color="auto"/>
      </w:divBdr>
    </w:div>
    <w:div w:id="106316761">
      <w:bodyDiv w:val="1"/>
      <w:marLeft w:val="0"/>
      <w:marRight w:val="0"/>
      <w:marTop w:val="0"/>
      <w:marBottom w:val="0"/>
      <w:divBdr>
        <w:top w:val="none" w:sz="0" w:space="0" w:color="auto"/>
        <w:left w:val="none" w:sz="0" w:space="0" w:color="auto"/>
        <w:bottom w:val="none" w:sz="0" w:space="0" w:color="auto"/>
        <w:right w:val="none" w:sz="0" w:space="0" w:color="auto"/>
      </w:divBdr>
    </w:div>
    <w:div w:id="106318401">
      <w:bodyDiv w:val="1"/>
      <w:marLeft w:val="0"/>
      <w:marRight w:val="0"/>
      <w:marTop w:val="0"/>
      <w:marBottom w:val="0"/>
      <w:divBdr>
        <w:top w:val="none" w:sz="0" w:space="0" w:color="auto"/>
        <w:left w:val="none" w:sz="0" w:space="0" w:color="auto"/>
        <w:bottom w:val="none" w:sz="0" w:space="0" w:color="auto"/>
        <w:right w:val="none" w:sz="0" w:space="0" w:color="auto"/>
      </w:divBdr>
    </w:div>
    <w:div w:id="106386926">
      <w:bodyDiv w:val="1"/>
      <w:marLeft w:val="0"/>
      <w:marRight w:val="0"/>
      <w:marTop w:val="0"/>
      <w:marBottom w:val="0"/>
      <w:divBdr>
        <w:top w:val="none" w:sz="0" w:space="0" w:color="auto"/>
        <w:left w:val="none" w:sz="0" w:space="0" w:color="auto"/>
        <w:bottom w:val="none" w:sz="0" w:space="0" w:color="auto"/>
        <w:right w:val="none" w:sz="0" w:space="0" w:color="auto"/>
      </w:divBdr>
    </w:div>
    <w:div w:id="106506518">
      <w:bodyDiv w:val="1"/>
      <w:marLeft w:val="0"/>
      <w:marRight w:val="0"/>
      <w:marTop w:val="0"/>
      <w:marBottom w:val="0"/>
      <w:divBdr>
        <w:top w:val="none" w:sz="0" w:space="0" w:color="auto"/>
        <w:left w:val="none" w:sz="0" w:space="0" w:color="auto"/>
        <w:bottom w:val="none" w:sz="0" w:space="0" w:color="auto"/>
        <w:right w:val="none" w:sz="0" w:space="0" w:color="auto"/>
      </w:divBdr>
    </w:div>
    <w:div w:id="106656971">
      <w:bodyDiv w:val="1"/>
      <w:marLeft w:val="0"/>
      <w:marRight w:val="0"/>
      <w:marTop w:val="0"/>
      <w:marBottom w:val="0"/>
      <w:divBdr>
        <w:top w:val="none" w:sz="0" w:space="0" w:color="auto"/>
        <w:left w:val="none" w:sz="0" w:space="0" w:color="auto"/>
        <w:bottom w:val="none" w:sz="0" w:space="0" w:color="auto"/>
        <w:right w:val="none" w:sz="0" w:space="0" w:color="auto"/>
      </w:divBdr>
    </w:div>
    <w:div w:id="106659267">
      <w:bodyDiv w:val="1"/>
      <w:marLeft w:val="0"/>
      <w:marRight w:val="0"/>
      <w:marTop w:val="0"/>
      <w:marBottom w:val="0"/>
      <w:divBdr>
        <w:top w:val="none" w:sz="0" w:space="0" w:color="auto"/>
        <w:left w:val="none" w:sz="0" w:space="0" w:color="auto"/>
        <w:bottom w:val="none" w:sz="0" w:space="0" w:color="auto"/>
        <w:right w:val="none" w:sz="0" w:space="0" w:color="auto"/>
      </w:divBdr>
    </w:div>
    <w:div w:id="106897288">
      <w:bodyDiv w:val="1"/>
      <w:marLeft w:val="0"/>
      <w:marRight w:val="0"/>
      <w:marTop w:val="0"/>
      <w:marBottom w:val="0"/>
      <w:divBdr>
        <w:top w:val="none" w:sz="0" w:space="0" w:color="auto"/>
        <w:left w:val="none" w:sz="0" w:space="0" w:color="auto"/>
        <w:bottom w:val="none" w:sz="0" w:space="0" w:color="auto"/>
        <w:right w:val="none" w:sz="0" w:space="0" w:color="auto"/>
      </w:divBdr>
    </w:div>
    <w:div w:id="106973330">
      <w:bodyDiv w:val="1"/>
      <w:marLeft w:val="0"/>
      <w:marRight w:val="0"/>
      <w:marTop w:val="0"/>
      <w:marBottom w:val="0"/>
      <w:divBdr>
        <w:top w:val="none" w:sz="0" w:space="0" w:color="auto"/>
        <w:left w:val="none" w:sz="0" w:space="0" w:color="auto"/>
        <w:bottom w:val="none" w:sz="0" w:space="0" w:color="auto"/>
        <w:right w:val="none" w:sz="0" w:space="0" w:color="auto"/>
      </w:divBdr>
    </w:div>
    <w:div w:id="107314861">
      <w:bodyDiv w:val="1"/>
      <w:marLeft w:val="0"/>
      <w:marRight w:val="0"/>
      <w:marTop w:val="0"/>
      <w:marBottom w:val="0"/>
      <w:divBdr>
        <w:top w:val="none" w:sz="0" w:space="0" w:color="auto"/>
        <w:left w:val="none" w:sz="0" w:space="0" w:color="auto"/>
        <w:bottom w:val="none" w:sz="0" w:space="0" w:color="auto"/>
        <w:right w:val="none" w:sz="0" w:space="0" w:color="auto"/>
      </w:divBdr>
    </w:div>
    <w:div w:id="107354143">
      <w:bodyDiv w:val="1"/>
      <w:marLeft w:val="0"/>
      <w:marRight w:val="0"/>
      <w:marTop w:val="0"/>
      <w:marBottom w:val="0"/>
      <w:divBdr>
        <w:top w:val="none" w:sz="0" w:space="0" w:color="auto"/>
        <w:left w:val="none" w:sz="0" w:space="0" w:color="auto"/>
        <w:bottom w:val="none" w:sz="0" w:space="0" w:color="auto"/>
        <w:right w:val="none" w:sz="0" w:space="0" w:color="auto"/>
      </w:divBdr>
    </w:div>
    <w:div w:id="107358481">
      <w:bodyDiv w:val="1"/>
      <w:marLeft w:val="0"/>
      <w:marRight w:val="0"/>
      <w:marTop w:val="0"/>
      <w:marBottom w:val="0"/>
      <w:divBdr>
        <w:top w:val="none" w:sz="0" w:space="0" w:color="auto"/>
        <w:left w:val="none" w:sz="0" w:space="0" w:color="auto"/>
        <w:bottom w:val="none" w:sz="0" w:space="0" w:color="auto"/>
        <w:right w:val="none" w:sz="0" w:space="0" w:color="auto"/>
      </w:divBdr>
    </w:div>
    <w:div w:id="107358794">
      <w:bodyDiv w:val="1"/>
      <w:marLeft w:val="0"/>
      <w:marRight w:val="0"/>
      <w:marTop w:val="0"/>
      <w:marBottom w:val="0"/>
      <w:divBdr>
        <w:top w:val="none" w:sz="0" w:space="0" w:color="auto"/>
        <w:left w:val="none" w:sz="0" w:space="0" w:color="auto"/>
        <w:bottom w:val="none" w:sz="0" w:space="0" w:color="auto"/>
        <w:right w:val="none" w:sz="0" w:space="0" w:color="auto"/>
      </w:divBdr>
    </w:div>
    <w:div w:id="107360425">
      <w:bodyDiv w:val="1"/>
      <w:marLeft w:val="0"/>
      <w:marRight w:val="0"/>
      <w:marTop w:val="0"/>
      <w:marBottom w:val="0"/>
      <w:divBdr>
        <w:top w:val="none" w:sz="0" w:space="0" w:color="auto"/>
        <w:left w:val="none" w:sz="0" w:space="0" w:color="auto"/>
        <w:bottom w:val="none" w:sz="0" w:space="0" w:color="auto"/>
        <w:right w:val="none" w:sz="0" w:space="0" w:color="auto"/>
      </w:divBdr>
    </w:div>
    <w:div w:id="107699819">
      <w:bodyDiv w:val="1"/>
      <w:marLeft w:val="0"/>
      <w:marRight w:val="0"/>
      <w:marTop w:val="0"/>
      <w:marBottom w:val="0"/>
      <w:divBdr>
        <w:top w:val="none" w:sz="0" w:space="0" w:color="auto"/>
        <w:left w:val="none" w:sz="0" w:space="0" w:color="auto"/>
        <w:bottom w:val="none" w:sz="0" w:space="0" w:color="auto"/>
        <w:right w:val="none" w:sz="0" w:space="0" w:color="auto"/>
      </w:divBdr>
    </w:div>
    <w:div w:id="107818787">
      <w:bodyDiv w:val="1"/>
      <w:marLeft w:val="0"/>
      <w:marRight w:val="0"/>
      <w:marTop w:val="0"/>
      <w:marBottom w:val="0"/>
      <w:divBdr>
        <w:top w:val="none" w:sz="0" w:space="0" w:color="auto"/>
        <w:left w:val="none" w:sz="0" w:space="0" w:color="auto"/>
        <w:bottom w:val="none" w:sz="0" w:space="0" w:color="auto"/>
        <w:right w:val="none" w:sz="0" w:space="0" w:color="auto"/>
      </w:divBdr>
    </w:div>
    <w:div w:id="107896500">
      <w:bodyDiv w:val="1"/>
      <w:marLeft w:val="0"/>
      <w:marRight w:val="0"/>
      <w:marTop w:val="0"/>
      <w:marBottom w:val="0"/>
      <w:divBdr>
        <w:top w:val="none" w:sz="0" w:space="0" w:color="auto"/>
        <w:left w:val="none" w:sz="0" w:space="0" w:color="auto"/>
        <w:bottom w:val="none" w:sz="0" w:space="0" w:color="auto"/>
        <w:right w:val="none" w:sz="0" w:space="0" w:color="auto"/>
      </w:divBdr>
    </w:div>
    <w:div w:id="108084681">
      <w:bodyDiv w:val="1"/>
      <w:marLeft w:val="0"/>
      <w:marRight w:val="0"/>
      <w:marTop w:val="0"/>
      <w:marBottom w:val="0"/>
      <w:divBdr>
        <w:top w:val="none" w:sz="0" w:space="0" w:color="auto"/>
        <w:left w:val="none" w:sz="0" w:space="0" w:color="auto"/>
        <w:bottom w:val="none" w:sz="0" w:space="0" w:color="auto"/>
        <w:right w:val="none" w:sz="0" w:space="0" w:color="auto"/>
      </w:divBdr>
    </w:div>
    <w:div w:id="108166301">
      <w:bodyDiv w:val="1"/>
      <w:marLeft w:val="0"/>
      <w:marRight w:val="0"/>
      <w:marTop w:val="0"/>
      <w:marBottom w:val="0"/>
      <w:divBdr>
        <w:top w:val="none" w:sz="0" w:space="0" w:color="auto"/>
        <w:left w:val="none" w:sz="0" w:space="0" w:color="auto"/>
        <w:bottom w:val="none" w:sz="0" w:space="0" w:color="auto"/>
        <w:right w:val="none" w:sz="0" w:space="0" w:color="auto"/>
      </w:divBdr>
    </w:div>
    <w:div w:id="108278031">
      <w:bodyDiv w:val="1"/>
      <w:marLeft w:val="0"/>
      <w:marRight w:val="0"/>
      <w:marTop w:val="0"/>
      <w:marBottom w:val="0"/>
      <w:divBdr>
        <w:top w:val="none" w:sz="0" w:space="0" w:color="auto"/>
        <w:left w:val="none" w:sz="0" w:space="0" w:color="auto"/>
        <w:bottom w:val="none" w:sz="0" w:space="0" w:color="auto"/>
        <w:right w:val="none" w:sz="0" w:space="0" w:color="auto"/>
      </w:divBdr>
    </w:div>
    <w:div w:id="108361444">
      <w:bodyDiv w:val="1"/>
      <w:marLeft w:val="0"/>
      <w:marRight w:val="0"/>
      <w:marTop w:val="0"/>
      <w:marBottom w:val="0"/>
      <w:divBdr>
        <w:top w:val="none" w:sz="0" w:space="0" w:color="auto"/>
        <w:left w:val="none" w:sz="0" w:space="0" w:color="auto"/>
        <w:bottom w:val="none" w:sz="0" w:space="0" w:color="auto"/>
        <w:right w:val="none" w:sz="0" w:space="0" w:color="auto"/>
      </w:divBdr>
    </w:div>
    <w:div w:id="108478853">
      <w:bodyDiv w:val="1"/>
      <w:marLeft w:val="0"/>
      <w:marRight w:val="0"/>
      <w:marTop w:val="0"/>
      <w:marBottom w:val="0"/>
      <w:divBdr>
        <w:top w:val="none" w:sz="0" w:space="0" w:color="auto"/>
        <w:left w:val="none" w:sz="0" w:space="0" w:color="auto"/>
        <w:bottom w:val="none" w:sz="0" w:space="0" w:color="auto"/>
        <w:right w:val="none" w:sz="0" w:space="0" w:color="auto"/>
      </w:divBdr>
    </w:div>
    <w:div w:id="108545971">
      <w:bodyDiv w:val="1"/>
      <w:marLeft w:val="0"/>
      <w:marRight w:val="0"/>
      <w:marTop w:val="0"/>
      <w:marBottom w:val="0"/>
      <w:divBdr>
        <w:top w:val="none" w:sz="0" w:space="0" w:color="auto"/>
        <w:left w:val="none" w:sz="0" w:space="0" w:color="auto"/>
        <w:bottom w:val="none" w:sz="0" w:space="0" w:color="auto"/>
        <w:right w:val="none" w:sz="0" w:space="0" w:color="auto"/>
      </w:divBdr>
    </w:div>
    <w:div w:id="108819765">
      <w:bodyDiv w:val="1"/>
      <w:marLeft w:val="0"/>
      <w:marRight w:val="0"/>
      <w:marTop w:val="0"/>
      <w:marBottom w:val="0"/>
      <w:divBdr>
        <w:top w:val="none" w:sz="0" w:space="0" w:color="auto"/>
        <w:left w:val="none" w:sz="0" w:space="0" w:color="auto"/>
        <w:bottom w:val="none" w:sz="0" w:space="0" w:color="auto"/>
        <w:right w:val="none" w:sz="0" w:space="0" w:color="auto"/>
      </w:divBdr>
    </w:div>
    <w:div w:id="109014857">
      <w:bodyDiv w:val="1"/>
      <w:marLeft w:val="0"/>
      <w:marRight w:val="0"/>
      <w:marTop w:val="0"/>
      <w:marBottom w:val="0"/>
      <w:divBdr>
        <w:top w:val="none" w:sz="0" w:space="0" w:color="auto"/>
        <w:left w:val="none" w:sz="0" w:space="0" w:color="auto"/>
        <w:bottom w:val="none" w:sz="0" w:space="0" w:color="auto"/>
        <w:right w:val="none" w:sz="0" w:space="0" w:color="auto"/>
      </w:divBdr>
    </w:div>
    <w:div w:id="109016388">
      <w:bodyDiv w:val="1"/>
      <w:marLeft w:val="0"/>
      <w:marRight w:val="0"/>
      <w:marTop w:val="0"/>
      <w:marBottom w:val="0"/>
      <w:divBdr>
        <w:top w:val="none" w:sz="0" w:space="0" w:color="auto"/>
        <w:left w:val="none" w:sz="0" w:space="0" w:color="auto"/>
        <w:bottom w:val="none" w:sz="0" w:space="0" w:color="auto"/>
        <w:right w:val="none" w:sz="0" w:space="0" w:color="auto"/>
      </w:divBdr>
    </w:div>
    <w:div w:id="109204020">
      <w:bodyDiv w:val="1"/>
      <w:marLeft w:val="0"/>
      <w:marRight w:val="0"/>
      <w:marTop w:val="0"/>
      <w:marBottom w:val="0"/>
      <w:divBdr>
        <w:top w:val="none" w:sz="0" w:space="0" w:color="auto"/>
        <w:left w:val="none" w:sz="0" w:space="0" w:color="auto"/>
        <w:bottom w:val="none" w:sz="0" w:space="0" w:color="auto"/>
        <w:right w:val="none" w:sz="0" w:space="0" w:color="auto"/>
      </w:divBdr>
    </w:div>
    <w:div w:id="109473395">
      <w:bodyDiv w:val="1"/>
      <w:marLeft w:val="0"/>
      <w:marRight w:val="0"/>
      <w:marTop w:val="0"/>
      <w:marBottom w:val="0"/>
      <w:divBdr>
        <w:top w:val="none" w:sz="0" w:space="0" w:color="auto"/>
        <w:left w:val="none" w:sz="0" w:space="0" w:color="auto"/>
        <w:bottom w:val="none" w:sz="0" w:space="0" w:color="auto"/>
        <w:right w:val="none" w:sz="0" w:space="0" w:color="auto"/>
      </w:divBdr>
    </w:div>
    <w:div w:id="109591905">
      <w:bodyDiv w:val="1"/>
      <w:marLeft w:val="0"/>
      <w:marRight w:val="0"/>
      <w:marTop w:val="0"/>
      <w:marBottom w:val="0"/>
      <w:divBdr>
        <w:top w:val="none" w:sz="0" w:space="0" w:color="auto"/>
        <w:left w:val="none" w:sz="0" w:space="0" w:color="auto"/>
        <w:bottom w:val="none" w:sz="0" w:space="0" w:color="auto"/>
        <w:right w:val="none" w:sz="0" w:space="0" w:color="auto"/>
      </w:divBdr>
    </w:div>
    <w:div w:id="109905679">
      <w:bodyDiv w:val="1"/>
      <w:marLeft w:val="0"/>
      <w:marRight w:val="0"/>
      <w:marTop w:val="0"/>
      <w:marBottom w:val="0"/>
      <w:divBdr>
        <w:top w:val="none" w:sz="0" w:space="0" w:color="auto"/>
        <w:left w:val="none" w:sz="0" w:space="0" w:color="auto"/>
        <w:bottom w:val="none" w:sz="0" w:space="0" w:color="auto"/>
        <w:right w:val="none" w:sz="0" w:space="0" w:color="auto"/>
      </w:divBdr>
    </w:div>
    <w:div w:id="109975424">
      <w:bodyDiv w:val="1"/>
      <w:marLeft w:val="0"/>
      <w:marRight w:val="0"/>
      <w:marTop w:val="0"/>
      <w:marBottom w:val="0"/>
      <w:divBdr>
        <w:top w:val="none" w:sz="0" w:space="0" w:color="auto"/>
        <w:left w:val="none" w:sz="0" w:space="0" w:color="auto"/>
        <w:bottom w:val="none" w:sz="0" w:space="0" w:color="auto"/>
        <w:right w:val="none" w:sz="0" w:space="0" w:color="auto"/>
      </w:divBdr>
    </w:div>
    <w:div w:id="110056836">
      <w:bodyDiv w:val="1"/>
      <w:marLeft w:val="0"/>
      <w:marRight w:val="0"/>
      <w:marTop w:val="0"/>
      <w:marBottom w:val="0"/>
      <w:divBdr>
        <w:top w:val="none" w:sz="0" w:space="0" w:color="auto"/>
        <w:left w:val="none" w:sz="0" w:space="0" w:color="auto"/>
        <w:bottom w:val="none" w:sz="0" w:space="0" w:color="auto"/>
        <w:right w:val="none" w:sz="0" w:space="0" w:color="auto"/>
      </w:divBdr>
    </w:div>
    <w:div w:id="110125102">
      <w:bodyDiv w:val="1"/>
      <w:marLeft w:val="0"/>
      <w:marRight w:val="0"/>
      <w:marTop w:val="0"/>
      <w:marBottom w:val="0"/>
      <w:divBdr>
        <w:top w:val="none" w:sz="0" w:space="0" w:color="auto"/>
        <w:left w:val="none" w:sz="0" w:space="0" w:color="auto"/>
        <w:bottom w:val="none" w:sz="0" w:space="0" w:color="auto"/>
        <w:right w:val="none" w:sz="0" w:space="0" w:color="auto"/>
      </w:divBdr>
    </w:div>
    <w:div w:id="110126668">
      <w:bodyDiv w:val="1"/>
      <w:marLeft w:val="0"/>
      <w:marRight w:val="0"/>
      <w:marTop w:val="0"/>
      <w:marBottom w:val="0"/>
      <w:divBdr>
        <w:top w:val="none" w:sz="0" w:space="0" w:color="auto"/>
        <w:left w:val="none" w:sz="0" w:space="0" w:color="auto"/>
        <w:bottom w:val="none" w:sz="0" w:space="0" w:color="auto"/>
        <w:right w:val="none" w:sz="0" w:space="0" w:color="auto"/>
      </w:divBdr>
    </w:div>
    <w:div w:id="110132345">
      <w:bodyDiv w:val="1"/>
      <w:marLeft w:val="0"/>
      <w:marRight w:val="0"/>
      <w:marTop w:val="0"/>
      <w:marBottom w:val="0"/>
      <w:divBdr>
        <w:top w:val="none" w:sz="0" w:space="0" w:color="auto"/>
        <w:left w:val="none" w:sz="0" w:space="0" w:color="auto"/>
        <w:bottom w:val="none" w:sz="0" w:space="0" w:color="auto"/>
        <w:right w:val="none" w:sz="0" w:space="0" w:color="auto"/>
      </w:divBdr>
    </w:div>
    <w:div w:id="110319123">
      <w:bodyDiv w:val="1"/>
      <w:marLeft w:val="0"/>
      <w:marRight w:val="0"/>
      <w:marTop w:val="0"/>
      <w:marBottom w:val="0"/>
      <w:divBdr>
        <w:top w:val="none" w:sz="0" w:space="0" w:color="auto"/>
        <w:left w:val="none" w:sz="0" w:space="0" w:color="auto"/>
        <w:bottom w:val="none" w:sz="0" w:space="0" w:color="auto"/>
        <w:right w:val="none" w:sz="0" w:space="0" w:color="auto"/>
      </w:divBdr>
    </w:div>
    <w:div w:id="110363626">
      <w:bodyDiv w:val="1"/>
      <w:marLeft w:val="0"/>
      <w:marRight w:val="0"/>
      <w:marTop w:val="0"/>
      <w:marBottom w:val="0"/>
      <w:divBdr>
        <w:top w:val="none" w:sz="0" w:space="0" w:color="auto"/>
        <w:left w:val="none" w:sz="0" w:space="0" w:color="auto"/>
        <w:bottom w:val="none" w:sz="0" w:space="0" w:color="auto"/>
        <w:right w:val="none" w:sz="0" w:space="0" w:color="auto"/>
      </w:divBdr>
    </w:div>
    <w:div w:id="110518466">
      <w:bodyDiv w:val="1"/>
      <w:marLeft w:val="0"/>
      <w:marRight w:val="0"/>
      <w:marTop w:val="0"/>
      <w:marBottom w:val="0"/>
      <w:divBdr>
        <w:top w:val="none" w:sz="0" w:space="0" w:color="auto"/>
        <w:left w:val="none" w:sz="0" w:space="0" w:color="auto"/>
        <w:bottom w:val="none" w:sz="0" w:space="0" w:color="auto"/>
        <w:right w:val="none" w:sz="0" w:space="0" w:color="auto"/>
      </w:divBdr>
    </w:div>
    <w:div w:id="110630460">
      <w:bodyDiv w:val="1"/>
      <w:marLeft w:val="0"/>
      <w:marRight w:val="0"/>
      <w:marTop w:val="0"/>
      <w:marBottom w:val="0"/>
      <w:divBdr>
        <w:top w:val="none" w:sz="0" w:space="0" w:color="auto"/>
        <w:left w:val="none" w:sz="0" w:space="0" w:color="auto"/>
        <w:bottom w:val="none" w:sz="0" w:space="0" w:color="auto"/>
        <w:right w:val="none" w:sz="0" w:space="0" w:color="auto"/>
      </w:divBdr>
    </w:div>
    <w:div w:id="110635339">
      <w:bodyDiv w:val="1"/>
      <w:marLeft w:val="0"/>
      <w:marRight w:val="0"/>
      <w:marTop w:val="0"/>
      <w:marBottom w:val="0"/>
      <w:divBdr>
        <w:top w:val="none" w:sz="0" w:space="0" w:color="auto"/>
        <w:left w:val="none" w:sz="0" w:space="0" w:color="auto"/>
        <w:bottom w:val="none" w:sz="0" w:space="0" w:color="auto"/>
        <w:right w:val="none" w:sz="0" w:space="0" w:color="auto"/>
      </w:divBdr>
    </w:div>
    <w:div w:id="110705851">
      <w:bodyDiv w:val="1"/>
      <w:marLeft w:val="0"/>
      <w:marRight w:val="0"/>
      <w:marTop w:val="0"/>
      <w:marBottom w:val="0"/>
      <w:divBdr>
        <w:top w:val="none" w:sz="0" w:space="0" w:color="auto"/>
        <w:left w:val="none" w:sz="0" w:space="0" w:color="auto"/>
        <w:bottom w:val="none" w:sz="0" w:space="0" w:color="auto"/>
        <w:right w:val="none" w:sz="0" w:space="0" w:color="auto"/>
      </w:divBdr>
    </w:div>
    <w:div w:id="110756733">
      <w:bodyDiv w:val="1"/>
      <w:marLeft w:val="0"/>
      <w:marRight w:val="0"/>
      <w:marTop w:val="0"/>
      <w:marBottom w:val="0"/>
      <w:divBdr>
        <w:top w:val="none" w:sz="0" w:space="0" w:color="auto"/>
        <w:left w:val="none" w:sz="0" w:space="0" w:color="auto"/>
        <w:bottom w:val="none" w:sz="0" w:space="0" w:color="auto"/>
        <w:right w:val="none" w:sz="0" w:space="0" w:color="auto"/>
      </w:divBdr>
    </w:div>
    <w:div w:id="111167349">
      <w:bodyDiv w:val="1"/>
      <w:marLeft w:val="0"/>
      <w:marRight w:val="0"/>
      <w:marTop w:val="0"/>
      <w:marBottom w:val="0"/>
      <w:divBdr>
        <w:top w:val="none" w:sz="0" w:space="0" w:color="auto"/>
        <w:left w:val="none" w:sz="0" w:space="0" w:color="auto"/>
        <w:bottom w:val="none" w:sz="0" w:space="0" w:color="auto"/>
        <w:right w:val="none" w:sz="0" w:space="0" w:color="auto"/>
      </w:divBdr>
    </w:div>
    <w:div w:id="111244093">
      <w:bodyDiv w:val="1"/>
      <w:marLeft w:val="0"/>
      <w:marRight w:val="0"/>
      <w:marTop w:val="0"/>
      <w:marBottom w:val="0"/>
      <w:divBdr>
        <w:top w:val="none" w:sz="0" w:space="0" w:color="auto"/>
        <w:left w:val="none" w:sz="0" w:space="0" w:color="auto"/>
        <w:bottom w:val="none" w:sz="0" w:space="0" w:color="auto"/>
        <w:right w:val="none" w:sz="0" w:space="0" w:color="auto"/>
      </w:divBdr>
    </w:div>
    <w:div w:id="112017989">
      <w:bodyDiv w:val="1"/>
      <w:marLeft w:val="0"/>
      <w:marRight w:val="0"/>
      <w:marTop w:val="0"/>
      <w:marBottom w:val="0"/>
      <w:divBdr>
        <w:top w:val="none" w:sz="0" w:space="0" w:color="auto"/>
        <w:left w:val="none" w:sz="0" w:space="0" w:color="auto"/>
        <w:bottom w:val="none" w:sz="0" w:space="0" w:color="auto"/>
        <w:right w:val="none" w:sz="0" w:space="0" w:color="auto"/>
      </w:divBdr>
    </w:div>
    <w:div w:id="112137994">
      <w:bodyDiv w:val="1"/>
      <w:marLeft w:val="0"/>
      <w:marRight w:val="0"/>
      <w:marTop w:val="0"/>
      <w:marBottom w:val="0"/>
      <w:divBdr>
        <w:top w:val="none" w:sz="0" w:space="0" w:color="auto"/>
        <w:left w:val="none" w:sz="0" w:space="0" w:color="auto"/>
        <w:bottom w:val="none" w:sz="0" w:space="0" w:color="auto"/>
        <w:right w:val="none" w:sz="0" w:space="0" w:color="auto"/>
      </w:divBdr>
    </w:div>
    <w:div w:id="112405735">
      <w:bodyDiv w:val="1"/>
      <w:marLeft w:val="0"/>
      <w:marRight w:val="0"/>
      <w:marTop w:val="0"/>
      <w:marBottom w:val="0"/>
      <w:divBdr>
        <w:top w:val="none" w:sz="0" w:space="0" w:color="auto"/>
        <w:left w:val="none" w:sz="0" w:space="0" w:color="auto"/>
        <w:bottom w:val="none" w:sz="0" w:space="0" w:color="auto"/>
        <w:right w:val="none" w:sz="0" w:space="0" w:color="auto"/>
      </w:divBdr>
    </w:div>
    <w:div w:id="112406711">
      <w:bodyDiv w:val="1"/>
      <w:marLeft w:val="0"/>
      <w:marRight w:val="0"/>
      <w:marTop w:val="0"/>
      <w:marBottom w:val="0"/>
      <w:divBdr>
        <w:top w:val="none" w:sz="0" w:space="0" w:color="auto"/>
        <w:left w:val="none" w:sz="0" w:space="0" w:color="auto"/>
        <w:bottom w:val="none" w:sz="0" w:space="0" w:color="auto"/>
        <w:right w:val="none" w:sz="0" w:space="0" w:color="auto"/>
      </w:divBdr>
    </w:div>
    <w:div w:id="112479136">
      <w:bodyDiv w:val="1"/>
      <w:marLeft w:val="0"/>
      <w:marRight w:val="0"/>
      <w:marTop w:val="0"/>
      <w:marBottom w:val="0"/>
      <w:divBdr>
        <w:top w:val="none" w:sz="0" w:space="0" w:color="auto"/>
        <w:left w:val="none" w:sz="0" w:space="0" w:color="auto"/>
        <w:bottom w:val="none" w:sz="0" w:space="0" w:color="auto"/>
        <w:right w:val="none" w:sz="0" w:space="0" w:color="auto"/>
      </w:divBdr>
    </w:div>
    <w:div w:id="112557193">
      <w:bodyDiv w:val="1"/>
      <w:marLeft w:val="0"/>
      <w:marRight w:val="0"/>
      <w:marTop w:val="0"/>
      <w:marBottom w:val="0"/>
      <w:divBdr>
        <w:top w:val="none" w:sz="0" w:space="0" w:color="auto"/>
        <w:left w:val="none" w:sz="0" w:space="0" w:color="auto"/>
        <w:bottom w:val="none" w:sz="0" w:space="0" w:color="auto"/>
        <w:right w:val="none" w:sz="0" w:space="0" w:color="auto"/>
      </w:divBdr>
    </w:div>
    <w:div w:id="112673497">
      <w:bodyDiv w:val="1"/>
      <w:marLeft w:val="0"/>
      <w:marRight w:val="0"/>
      <w:marTop w:val="0"/>
      <w:marBottom w:val="0"/>
      <w:divBdr>
        <w:top w:val="none" w:sz="0" w:space="0" w:color="auto"/>
        <w:left w:val="none" w:sz="0" w:space="0" w:color="auto"/>
        <w:bottom w:val="none" w:sz="0" w:space="0" w:color="auto"/>
        <w:right w:val="none" w:sz="0" w:space="0" w:color="auto"/>
      </w:divBdr>
    </w:div>
    <w:div w:id="112753554">
      <w:bodyDiv w:val="1"/>
      <w:marLeft w:val="0"/>
      <w:marRight w:val="0"/>
      <w:marTop w:val="0"/>
      <w:marBottom w:val="0"/>
      <w:divBdr>
        <w:top w:val="none" w:sz="0" w:space="0" w:color="auto"/>
        <w:left w:val="none" w:sz="0" w:space="0" w:color="auto"/>
        <w:bottom w:val="none" w:sz="0" w:space="0" w:color="auto"/>
        <w:right w:val="none" w:sz="0" w:space="0" w:color="auto"/>
      </w:divBdr>
    </w:div>
    <w:div w:id="112791266">
      <w:bodyDiv w:val="1"/>
      <w:marLeft w:val="0"/>
      <w:marRight w:val="0"/>
      <w:marTop w:val="0"/>
      <w:marBottom w:val="0"/>
      <w:divBdr>
        <w:top w:val="none" w:sz="0" w:space="0" w:color="auto"/>
        <w:left w:val="none" w:sz="0" w:space="0" w:color="auto"/>
        <w:bottom w:val="none" w:sz="0" w:space="0" w:color="auto"/>
        <w:right w:val="none" w:sz="0" w:space="0" w:color="auto"/>
      </w:divBdr>
    </w:div>
    <w:div w:id="112794329">
      <w:bodyDiv w:val="1"/>
      <w:marLeft w:val="0"/>
      <w:marRight w:val="0"/>
      <w:marTop w:val="0"/>
      <w:marBottom w:val="0"/>
      <w:divBdr>
        <w:top w:val="none" w:sz="0" w:space="0" w:color="auto"/>
        <w:left w:val="none" w:sz="0" w:space="0" w:color="auto"/>
        <w:bottom w:val="none" w:sz="0" w:space="0" w:color="auto"/>
        <w:right w:val="none" w:sz="0" w:space="0" w:color="auto"/>
      </w:divBdr>
    </w:div>
    <w:div w:id="112868639">
      <w:bodyDiv w:val="1"/>
      <w:marLeft w:val="0"/>
      <w:marRight w:val="0"/>
      <w:marTop w:val="0"/>
      <w:marBottom w:val="0"/>
      <w:divBdr>
        <w:top w:val="none" w:sz="0" w:space="0" w:color="auto"/>
        <w:left w:val="none" w:sz="0" w:space="0" w:color="auto"/>
        <w:bottom w:val="none" w:sz="0" w:space="0" w:color="auto"/>
        <w:right w:val="none" w:sz="0" w:space="0" w:color="auto"/>
      </w:divBdr>
    </w:div>
    <w:div w:id="112941993">
      <w:bodyDiv w:val="1"/>
      <w:marLeft w:val="0"/>
      <w:marRight w:val="0"/>
      <w:marTop w:val="0"/>
      <w:marBottom w:val="0"/>
      <w:divBdr>
        <w:top w:val="none" w:sz="0" w:space="0" w:color="auto"/>
        <w:left w:val="none" w:sz="0" w:space="0" w:color="auto"/>
        <w:bottom w:val="none" w:sz="0" w:space="0" w:color="auto"/>
        <w:right w:val="none" w:sz="0" w:space="0" w:color="auto"/>
      </w:divBdr>
    </w:div>
    <w:div w:id="112945579">
      <w:bodyDiv w:val="1"/>
      <w:marLeft w:val="0"/>
      <w:marRight w:val="0"/>
      <w:marTop w:val="0"/>
      <w:marBottom w:val="0"/>
      <w:divBdr>
        <w:top w:val="none" w:sz="0" w:space="0" w:color="auto"/>
        <w:left w:val="none" w:sz="0" w:space="0" w:color="auto"/>
        <w:bottom w:val="none" w:sz="0" w:space="0" w:color="auto"/>
        <w:right w:val="none" w:sz="0" w:space="0" w:color="auto"/>
      </w:divBdr>
    </w:div>
    <w:div w:id="113332365">
      <w:bodyDiv w:val="1"/>
      <w:marLeft w:val="0"/>
      <w:marRight w:val="0"/>
      <w:marTop w:val="0"/>
      <w:marBottom w:val="0"/>
      <w:divBdr>
        <w:top w:val="none" w:sz="0" w:space="0" w:color="auto"/>
        <w:left w:val="none" w:sz="0" w:space="0" w:color="auto"/>
        <w:bottom w:val="none" w:sz="0" w:space="0" w:color="auto"/>
        <w:right w:val="none" w:sz="0" w:space="0" w:color="auto"/>
      </w:divBdr>
    </w:div>
    <w:div w:id="113527110">
      <w:bodyDiv w:val="1"/>
      <w:marLeft w:val="0"/>
      <w:marRight w:val="0"/>
      <w:marTop w:val="0"/>
      <w:marBottom w:val="0"/>
      <w:divBdr>
        <w:top w:val="none" w:sz="0" w:space="0" w:color="auto"/>
        <w:left w:val="none" w:sz="0" w:space="0" w:color="auto"/>
        <w:bottom w:val="none" w:sz="0" w:space="0" w:color="auto"/>
        <w:right w:val="none" w:sz="0" w:space="0" w:color="auto"/>
      </w:divBdr>
    </w:div>
    <w:div w:id="113527265">
      <w:bodyDiv w:val="1"/>
      <w:marLeft w:val="0"/>
      <w:marRight w:val="0"/>
      <w:marTop w:val="0"/>
      <w:marBottom w:val="0"/>
      <w:divBdr>
        <w:top w:val="none" w:sz="0" w:space="0" w:color="auto"/>
        <w:left w:val="none" w:sz="0" w:space="0" w:color="auto"/>
        <w:bottom w:val="none" w:sz="0" w:space="0" w:color="auto"/>
        <w:right w:val="none" w:sz="0" w:space="0" w:color="auto"/>
      </w:divBdr>
    </w:div>
    <w:div w:id="113908467">
      <w:bodyDiv w:val="1"/>
      <w:marLeft w:val="0"/>
      <w:marRight w:val="0"/>
      <w:marTop w:val="0"/>
      <w:marBottom w:val="0"/>
      <w:divBdr>
        <w:top w:val="none" w:sz="0" w:space="0" w:color="auto"/>
        <w:left w:val="none" w:sz="0" w:space="0" w:color="auto"/>
        <w:bottom w:val="none" w:sz="0" w:space="0" w:color="auto"/>
        <w:right w:val="none" w:sz="0" w:space="0" w:color="auto"/>
      </w:divBdr>
    </w:div>
    <w:div w:id="114061139">
      <w:bodyDiv w:val="1"/>
      <w:marLeft w:val="0"/>
      <w:marRight w:val="0"/>
      <w:marTop w:val="0"/>
      <w:marBottom w:val="0"/>
      <w:divBdr>
        <w:top w:val="none" w:sz="0" w:space="0" w:color="auto"/>
        <w:left w:val="none" w:sz="0" w:space="0" w:color="auto"/>
        <w:bottom w:val="none" w:sz="0" w:space="0" w:color="auto"/>
        <w:right w:val="none" w:sz="0" w:space="0" w:color="auto"/>
      </w:divBdr>
    </w:div>
    <w:div w:id="114105304">
      <w:bodyDiv w:val="1"/>
      <w:marLeft w:val="0"/>
      <w:marRight w:val="0"/>
      <w:marTop w:val="0"/>
      <w:marBottom w:val="0"/>
      <w:divBdr>
        <w:top w:val="none" w:sz="0" w:space="0" w:color="auto"/>
        <w:left w:val="none" w:sz="0" w:space="0" w:color="auto"/>
        <w:bottom w:val="none" w:sz="0" w:space="0" w:color="auto"/>
        <w:right w:val="none" w:sz="0" w:space="0" w:color="auto"/>
      </w:divBdr>
    </w:div>
    <w:div w:id="114296923">
      <w:bodyDiv w:val="1"/>
      <w:marLeft w:val="0"/>
      <w:marRight w:val="0"/>
      <w:marTop w:val="0"/>
      <w:marBottom w:val="0"/>
      <w:divBdr>
        <w:top w:val="none" w:sz="0" w:space="0" w:color="auto"/>
        <w:left w:val="none" w:sz="0" w:space="0" w:color="auto"/>
        <w:bottom w:val="none" w:sz="0" w:space="0" w:color="auto"/>
        <w:right w:val="none" w:sz="0" w:space="0" w:color="auto"/>
      </w:divBdr>
    </w:div>
    <w:div w:id="114520159">
      <w:bodyDiv w:val="1"/>
      <w:marLeft w:val="0"/>
      <w:marRight w:val="0"/>
      <w:marTop w:val="0"/>
      <w:marBottom w:val="0"/>
      <w:divBdr>
        <w:top w:val="none" w:sz="0" w:space="0" w:color="auto"/>
        <w:left w:val="none" w:sz="0" w:space="0" w:color="auto"/>
        <w:bottom w:val="none" w:sz="0" w:space="0" w:color="auto"/>
        <w:right w:val="none" w:sz="0" w:space="0" w:color="auto"/>
      </w:divBdr>
    </w:div>
    <w:div w:id="114758038">
      <w:bodyDiv w:val="1"/>
      <w:marLeft w:val="0"/>
      <w:marRight w:val="0"/>
      <w:marTop w:val="0"/>
      <w:marBottom w:val="0"/>
      <w:divBdr>
        <w:top w:val="none" w:sz="0" w:space="0" w:color="auto"/>
        <w:left w:val="none" w:sz="0" w:space="0" w:color="auto"/>
        <w:bottom w:val="none" w:sz="0" w:space="0" w:color="auto"/>
        <w:right w:val="none" w:sz="0" w:space="0" w:color="auto"/>
      </w:divBdr>
    </w:div>
    <w:div w:id="114763588">
      <w:bodyDiv w:val="1"/>
      <w:marLeft w:val="0"/>
      <w:marRight w:val="0"/>
      <w:marTop w:val="0"/>
      <w:marBottom w:val="0"/>
      <w:divBdr>
        <w:top w:val="none" w:sz="0" w:space="0" w:color="auto"/>
        <w:left w:val="none" w:sz="0" w:space="0" w:color="auto"/>
        <w:bottom w:val="none" w:sz="0" w:space="0" w:color="auto"/>
        <w:right w:val="none" w:sz="0" w:space="0" w:color="auto"/>
      </w:divBdr>
    </w:div>
    <w:div w:id="114831796">
      <w:bodyDiv w:val="1"/>
      <w:marLeft w:val="0"/>
      <w:marRight w:val="0"/>
      <w:marTop w:val="0"/>
      <w:marBottom w:val="0"/>
      <w:divBdr>
        <w:top w:val="none" w:sz="0" w:space="0" w:color="auto"/>
        <w:left w:val="none" w:sz="0" w:space="0" w:color="auto"/>
        <w:bottom w:val="none" w:sz="0" w:space="0" w:color="auto"/>
        <w:right w:val="none" w:sz="0" w:space="0" w:color="auto"/>
      </w:divBdr>
    </w:div>
    <w:div w:id="114838116">
      <w:bodyDiv w:val="1"/>
      <w:marLeft w:val="0"/>
      <w:marRight w:val="0"/>
      <w:marTop w:val="0"/>
      <w:marBottom w:val="0"/>
      <w:divBdr>
        <w:top w:val="none" w:sz="0" w:space="0" w:color="auto"/>
        <w:left w:val="none" w:sz="0" w:space="0" w:color="auto"/>
        <w:bottom w:val="none" w:sz="0" w:space="0" w:color="auto"/>
        <w:right w:val="none" w:sz="0" w:space="0" w:color="auto"/>
      </w:divBdr>
    </w:div>
    <w:div w:id="115027166">
      <w:bodyDiv w:val="1"/>
      <w:marLeft w:val="0"/>
      <w:marRight w:val="0"/>
      <w:marTop w:val="0"/>
      <w:marBottom w:val="0"/>
      <w:divBdr>
        <w:top w:val="none" w:sz="0" w:space="0" w:color="auto"/>
        <w:left w:val="none" w:sz="0" w:space="0" w:color="auto"/>
        <w:bottom w:val="none" w:sz="0" w:space="0" w:color="auto"/>
        <w:right w:val="none" w:sz="0" w:space="0" w:color="auto"/>
      </w:divBdr>
    </w:div>
    <w:div w:id="115222416">
      <w:bodyDiv w:val="1"/>
      <w:marLeft w:val="0"/>
      <w:marRight w:val="0"/>
      <w:marTop w:val="0"/>
      <w:marBottom w:val="0"/>
      <w:divBdr>
        <w:top w:val="none" w:sz="0" w:space="0" w:color="auto"/>
        <w:left w:val="none" w:sz="0" w:space="0" w:color="auto"/>
        <w:bottom w:val="none" w:sz="0" w:space="0" w:color="auto"/>
        <w:right w:val="none" w:sz="0" w:space="0" w:color="auto"/>
      </w:divBdr>
    </w:div>
    <w:div w:id="115417594">
      <w:bodyDiv w:val="1"/>
      <w:marLeft w:val="0"/>
      <w:marRight w:val="0"/>
      <w:marTop w:val="0"/>
      <w:marBottom w:val="0"/>
      <w:divBdr>
        <w:top w:val="none" w:sz="0" w:space="0" w:color="auto"/>
        <w:left w:val="none" w:sz="0" w:space="0" w:color="auto"/>
        <w:bottom w:val="none" w:sz="0" w:space="0" w:color="auto"/>
        <w:right w:val="none" w:sz="0" w:space="0" w:color="auto"/>
      </w:divBdr>
    </w:div>
    <w:div w:id="115491094">
      <w:bodyDiv w:val="1"/>
      <w:marLeft w:val="0"/>
      <w:marRight w:val="0"/>
      <w:marTop w:val="0"/>
      <w:marBottom w:val="0"/>
      <w:divBdr>
        <w:top w:val="none" w:sz="0" w:space="0" w:color="auto"/>
        <w:left w:val="none" w:sz="0" w:space="0" w:color="auto"/>
        <w:bottom w:val="none" w:sz="0" w:space="0" w:color="auto"/>
        <w:right w:val="none" w:sz="0" w:space="0" w:color="auto"/>
      </w:divBdr>
    </w:div>
    <w:div w:id="115610791">
      <w:bodyDiv w:val="1"/>
      <w:marLeft w:val="0"/>
      <w:marRight w:val="0"/>
      <w:marTop w:val="0"/>
      <w:marBottom w:val="0"/>
      <w:divBdr>
        <w:top w:val="none" w:sz="0" w:space="0" w:color="auto"/>
        <w:left w:val="none" w:sz="0" w:space="0" w:color="auto"/>
        <w:bottom w:val="none" w:sz="0" w:space="0" w:color="auto"/>
        <w:right w:val="none" w:sz="0" w:space="0" w:color="auto"/>
      </w:divBdr>
    </w:div>
    <w:div w:id="115687844">
      <w:bodyDiv w:val="1"/>
      <w:marLeft w:val="0"/>
      <w:marRight w:val="0"/>
      <w:marTop w:val="0"/>
      <w:marBottom w:val="0"/>
      <w:divBdr>
        <w:top w:val="none" w:sz="0" w:space="0" w:color="auto"/>
        <w:left w:val="none" w:sz="0" w:space="0" w:color="auto"/>
        <w:bottom w:val="none" w:sz="0" w:space="0" w:color="auto"/>
        <w:right w:val="none" w:sz="0" w:space="0" w:color="auto"/>
      </w:divBdr>
    </w:div>
    <w:div w:id="115834403">
      <w:bodyDiv w:val="1"/>
      <w:marLeft w:val="0"/>
      <w:marRight w:val="0"/>
      <w:marTop w:val="0"/>
      <w:marBottom w:val="0"/>
      <w:divBdr>
        <w:top w:val="none" w:sz="0" w:space="0" w:color="auto"/>
        <w:left w:val="none" w:sz="0" w:space="0" w:color="auto"/>
        <w:bottom w:val="none" w:sz="0" w:space="0" w:color="auto"/>
        <w:right w:val="none" w:sz="0" w:space="0" w:color="auto"/>
      </w:divBdr>
    </w:div>
    <w:div w:id="115877622">
      <w:bodyDiv w:val="1"/>
      <w:marLeft w:val="0"/>
      <w:marRight w:val="0"/>
      <w:marTop w:val="0"/>
      <w:marBottom w:val="0"/>
      <w:divBdr>
        <w:top w:val="none" w:sz="0" w:space="0" w:color="auto"/>
        <w:left w:val="none" w:sz="0" w:space="0" w:color="auto"/>
        <w:bottom w:val="none" w:sz="0" w:space="0" w:color="auto"/>
        <w:right w:val="none" w:sz="0" w:space="0" w:color="auto"/>
      </w:divBdr>
    </w:div>
    <w:div w:id="116030457">
      <w:bodyDiv w:val="1"/>
      <w:marLeft w:val="0"/>
      <w:marRight w:val="0"/>
      <w:marTop w:val="0"/>
      <w:marBottom w:val="0"/>
      <w:divBdr>
        <w:top w:val="none" w:sz="0" w:space="0" w:color="auto"/>
        <w:left w:val="none" w:sz="0" w:space="0" w:color="auto"/>
        <w:bottom w:val="none" w:sz="0" w:space="0" w:color="auto"/>
        <w:right w:val="none" w:sz="0" w:space="0" w:color="auto"/>
      </w:divBdr>
    </w:div>
    <w:div w:id="116143142">
      <w:bodyDiv w:val="1"/>
      <w:marLeft w:val="0"/>
      <w:marRight w:val="0"/>
      <w:marTop w:val="0"/>
      <w:marBottom w:val="0"/>
      <w:divBdr>
        <w:top w:val="none" w:sz="0" w:space="0" w:color="auto"/>
        <w:left w:val="none" w:sz="0" w:space="0" w:color="auto"/>
        <w:bottom w:val="none" w:sz="0" w:space="0" w:color="auto"/>
        <w:right w:val="none" w:sz="0" w:space="0" w:color="auto"/>
      </w:divBdr>
    </w:div>
    <w:div w:id="116605115">
      <w:bodyDiv w:val="1"/>
      <w:marLeft w:val="0"/>
      <w:marRight w:val="0"/>
      <w:marTop w:val="0"/>
      <w:marBottom w:val="0"/>
      <w:divBdr>
        <w:top w:val="none" w:sz="0" w:space="0" w:color="auto"/>
        <w:left w:val="none" w:sz="0" w:space="0" w:color="auto"/>
        <w:bottom w:val="none" w:sz="0" w:space="0" w:color="auto"/>
        <w:right w:val="none" w:sz="0" w:space="0" w:color="auto"/>
      </w:divBdr>
    </w:div>
    <w:div w:id="116722724">
      <w:bodyDiv w:val="1"/>
      <w:marLeft w:val="0"/>
      <w:marRight w:val="0"/>
      <w:marTop w:val="0"/>
      <w:marBottom w:val="0"/>
      <w:divBdr>
        <w:top w:val="none" w:sz="0" w:space="0" w:color="auto"/>
        <w:left w:val="none" w:sz="0" w:space="0" w:color="auto"/>
        <w:bottom w:val="none" w:sz="0" w:space="0" w:color="auto"/>
        <w:right w:val="none" w:sz="0" w:space="0" w:color="auto"/>
      </w:divBdr>
    </w:div>
    <w:div w:id="116723089">
      <w:bodyDiv w:val="1"/>
      <w:marLeft w:val="0"/>
      <w:marRight w:val="0"/>
      <w:marTop w:val="0"/>
      <w:marBottom w:val="0"/>
      <w:divBdr>
        <w:top w:val="none" w:sz="0" w:space="0" w:color="auto"/>
        <w:left w:val="none" w:sz="0" w:space="0" w:color="auto"/>
        <w:bottom w:val="none" w:sz="0" w:space="0" w:color="auto"/>
        <w:right w:val="none" w:sz="0" w:space="0" w:color="auto"/>
      </w:divBdr>
    </w:div>
    <w:div w:id="116989295">
      <w:bodyDiv w:val="1"/>
      <w:marLeft w:val="0"/>
      <w:marRight w:val="0"/>
      <w:marTop w:val="0"/>
      <w:marBottom w:val="0"/>
      <w:divBdr>
        <w:top w:val="none" w:sz="0" w:space="0" w:color="auto"/>
        <w:left w:val="none" w:sz="0" w:space="0" w:color="auto"/>
        <w:bottom w:val="none" w:sz="0" w:space="0" w:color="auto"/>
        <w:right w:val="none" w:sz="0" w:space="0" w:color="auto"/>
      </w:divBdr>
    </w:div>
    <w:div w:id="117066534">
      <w:bodyDiv w:val="1"/>
      <w:marLeft w:val="0"/>
      <w:marRight w:val="0"/>
      <w:marTop w:val="0"/>
      <w:marBottom w:val="0"/>
      <w:divBdr>
        <w:top w:val="none" w:sz="0" w:space="0" w:color="auto"/>
        <w:left w:val="none" w:sz="0" w:space="0" w:color="auto"/>
        <w:bottom w:val="none" w:sz="0" w:space="0" w:color="auto"/>
        <w:right w:val="none" w:sz="0" w:space="0" w:color="auto"/>
      </w:divBdr>
    </w:div>
    <w:div w:id="117188019">
      <w:bodyDiv w:val="1"/>
      <w:marLeft w:val="0"/>
      <w:marRight w:val="0"/>
      <w:marTop w:val="0"/>
      <w:marBottom w:val="0"/>
      <w:divBdr>
        <w:top w:val="none" w:sz="0" w:space="0" w:color="auto"/>
        <w:left w:val="none" w:sz="0" w:space="0" w:color="auto"/>
        <w:bottom w:val="none" w:sz="0" w:space="0" w:color="auto"/>
        <w:right w:val="none" w:sz="0" w:space="0" w:color="auto"/>
      </w:divBdr>
    </w:div>
    <w:div w:id="117381115">
      <w:bodyDiv w:val="1"/>
      <w:marLeft w:val="0"/>
      <w:marRight w:val="0"/>
      <w:marTop w:val="0"/>
      <w:marBottom w:val="0"/>
      <w:divBdr>
        <w:top w:val="none" w:sz="0" w:space="0" w:color="auto"/>
        <w:left w:val="none" w:sz="0" w:space="0" w:color="auto"/>
        <w:bottom w:val="none" w:sz="0" w:space="0" w:color="auto"/>
        <w:right w:val="none" w:sz="0" w:space="0" w:color="auto"/>
      </w:divBdr>
    </w:div>
    <w:div w:id="117771517">
      <w:bodyDiv w:val="1"/>
      <w:marLeft w:val="0"/>
      <w:marRight w:val="0"/>
      <w:marTop w:val="0"/>
      <w:marBottom w:val="0"/>
      <w:divBdr>
        <w:top w:val="none" w:sz="0" w:space="0" w:color="auto"/>
        <w:left w:val="none" w:sz="0" w:space="0" w:color="auto"/>
        <w:bottom w:val="none" w:sz="0" w:space="0" w:color="auto"/>
        <w:right w:val="none" w:sz="0" w:space="0" w:color="auto"/>
      </w:divBdr>
    </w:div>
    <w:div w:id="117913946">
      <w:bodyDiv w:val="1"/>
      <w:marLeft w:val="0"/>
      <w:marRight w:val="0"/>
      <w:marTop w:val="0"/>
      <w:marBottom w:val="0"/>
      <w:divBdr>
        <w:top w:val="none" w:sz="0" w:space="0" w:color="auto"/>
        <w:left w:val="none" w:sz="0" w:space="0" w:color="auto"/>
        <w:bottom w:val="none" w:sz="0" w:space="0" w:color="auto"/>
        <w:right w:val="none" w:sz="0" w:space="0" w:color="auto"/>
      </w:divBdr>
    </w:div>
    <w:div w:id="117988625">
      <w:bodyDiv w:val="1"/>
      <w:marLeft w:val="0"/>
      <w:marRight w:val="0"/>
      <w:marTop w:val="0"/>
      <w:marBottom w:val="0"/>
      <w:divBdr>
        <w:top w:val="none" w:sz="0" w:space="0" w:color="auto"/>
        <w:left w:val="none" w:sz="0" w:space="0" w:color="auto"/>
        <w:bottom w:val="none" w:sz="0" w:space="0" w:color="auto"/>
        <w:right w:val="none" w:sz="0" w:space="0" w:color="auto"/>
      </w:divBdr>
    </w:div>
    <w:div w:id="118036877">
      <w:bodyDiv w:val="1"/>
      <w:marLeft w:val="0"/>
      <w:marRight w:val="0"/>
      <w:marTop w:val="0"/>
      <w:marBottom w:val="0"/>
      <w:divBdr>
        <w:top w:val="none" w:sz="0" w:space="0" w:color="auto"/>
        <w:left w:val="none" w:sz="0" w:space="0" w:color="auto"/>
        <w:bottom w:val="none" w:sz="0" w:space="0" w:color="auto"/>
        <w:right w:val="none" w:sz="0" w:space="0" w:color="auto"/>
      </w:divBdr>
    </w:div>
    <w:div w:id="118233332">
      <w:bodyDiv w:val="1"/>
      <w:marLeft w:val="0"/>
      <w:marRight w:val="0"/>
      <w:marTop w:val="0"/>
      <w:marBottom w:val="0"/>
      <w:divBdr>
        <w:top w:val="none" w:sz="0" w:space="0" w:color="auto"/>
        <w:left w:val="none" w:sz="0" w:space="0" w:color="auto"/>
        <w:bottom w:val="none" w:sz="0" w:space="0" w:color="auto"/>
        <w:right w:val="none" w:sz="0" w:space="0" w:color="auto"/>
      </w:divBdr>
    </w:div>
    <w:div w:id="118300577">
      <w:bodyDiv w:val="1"/>
      <w:marLeft w:val="0"/>
      <w:marRight w:val="0"/>
      <w:marTop w:val="0"/>
      <w:marBottom w:val="0"/>
      <w:divBdr>
        <w:top w:val="none" w:sz="0" w:space="0" w:color="auto"/>
        <w:left w:val="none" w:sz="0" w:space="0" w:color="auto"/>
        <w:bottom w:val="none" w:sz="0" w:space="0" w:color="auto"/>
        <w:right w:val="none" w:sz="0" w:space="0" w:color="auto"/>
      </w:divBdr>
    </w:div>
    <w:div w:id="118306544">
      <w:bodyDiv w:val="1"/>
      <w:marLeft w:val="0"/>
      <w:marRight w:val="0"/>
      <w:marTop w:val="0"/>
      <w:marBottom w:val="0"/>
      <w:divBdr>
        <w:top w:val="none" w:sz="0" w:space="0" w:color="auto"/>
        <w:left w:val="none" w:sz="0" w:space="0" w:color="auto"/>
        <w:bottom w:val="none" w:sz="0" w:space="0" w:color="auto"/>
        <w:right w:val="none" w:sz="0" w:space="0" w:color="auto"/>
      </w:divBdr>
    </w:div>
    <w:div w:id="118308661">
      <w:bodyDiv w:val="1"/>
      <w:marLeft w:val="0"/>
      <w:marRight w:val="0"/>
      <w:marTop w:val="0"/>
      <w:marBottom w:val="0"/>
      <w:divBdr>
        <w:top w:val="none" w:sz="0" w:space="0" w:color="auto"/>
        <w:left w:val="none" w:sz="0" w:space="0" w:color="auto"/>
        <w:bottom w:val="none" w:sz="0" w:space="0" w:color="auto"/>
        <w:right w:val="none" w:sz="0" w:space="0" w:color="auto"/>
      </w:divBdr>
    </w:div>
    <w:div w:id="118309049">
      <w:bodyDiv w:val="1"/>
      <w:marLeft w:val="0"/>
      <w:marRight w:val="0"/>
      <w:marTop w:val="0"/>
      <w:marBottom w:val="0"/>
      <w:divBdr>
        <w:top w:val="none" w:sz="0" w:space="0" w:color="auto"/>
        <w:left w:val="none" w:sz="0" w:space="0" w:color="auto"/>
        <w:bottom w:val="none" w:sz="0" w:space="0" w:color="auto"/>
        <w:right w:val="none" w:sz="0" w:space="0" w:color="auto"/>
      </w:divBdr>
    </w:div>
    <w:div w:id="118648530">
      <w:bodyDiv w:val="1"/>
      <w:marLeft w:val="0"/>
      <w:marRight w:val="0"/>
      <w:marTop w:val="0"/>
      <w:marBottom w:val="0"/>
      <w:divBdr>
        <w:top w:val="none" w:sz="0" w:space="0" w:color="auto"/>
        <w:left w:val="none" w:sz="0" w:space="0" w:color="auto"/>
        <w:bottom w:val="none" w:sz="0" w:space="0" w:color="auto"/>
        <w:right w:val="none" w:sz="0" w:space="0" w:color="auto"/>
      </w:divBdr>
    </w:div>
    <w:div w:id="118956248">
      <w:bodyDiv w:val="1"/>
      <w:marLeft w:val="0"/>
      <w:marRight w:val="0"/>
      <w:marTop w:val="0"/>
      <w:marBottom w:val="0"/>
      <w:divBdr>
        <w:top w:val="none" w:sz="0" w:space="0" w:color="auto"/>
        <w:left w:val="none" w:sz="0" w:space="0" w:color="auto"/>
        <w:bottom w:val="none" w:sz="0" w:space="0" w:color="auto"/>
        <w:right w:val="none" w:sz="0" w:space="0" w:color="auto"/>
      </w:divBdr>
    </w:div>
    <w:div w:id="119037091">
      <w:bodyDiv w:val="1"/>
      <w:marLeft w:val="0"/>
      <w:marRight w:val="0"/>
      <w:marTop w:val="0"/>
      <w:marBottom w:val="0"/>
      <w:divBdr>
        <w:top w:val="none" w:sz="0" w:space="0" w:color="auto"/>
        <w:left w:val="none" w:sz="0" w:space="0" w:color="auto"/>
        <w:bottom w:val="none" w:sz="0" w:space="0" w:color="auto"/>
        <w:right w:val="none" w:sz="0" w:space="0" w:color="auto"/>
      </w:divBdr>
    </w:div>
    <w:div w:id="119419983">
      <w:bodyDiv w:val="1"/>
      <w:marLeft w:val="0"/>
      <w:marRight w:val="0"/>
      <w:marTop w:val="0"/>
      <w:marBottom w:val="0"/>
      <w:divBdr>
        <w:top w:val="none" w:sz="0" w:space="0" w:color="auto"/>
        <w:left w:val="none" w:sz="0" w:space="0" w:color="auto"/>
        <w:bottom w:val="none" w:sz="0" w:space="0" w:color="auto"/>
        <w:right w:val="none" w:sz="0" w:space="0" w:color="auto"/>
      </w:divBdr>
    </w:div>
    <w:div w:id="119493429">
      <w:bodyDiv w:val="1"/>
      <w:marLeft w:val="0"/>
      <w:marRight w:val="0"/>
      <w:marTop w:val="0"/>
      <w:marBottom w:val="0"/>
      <w:divBdr>
        <w:top w:val="none" w:sz="0" w:space="0" w:color="auto"/>
        <w:left w:val="none" w:sz="0" w:space="0" w:color="auto"/>
        <w:bottom w:val="none" w:sz="0" w:space="0" w:color="auto"/>
        <w:right w:val="none" w:sz="0" w:space="0" w:color="auto"/>
      </w:divBdr>
    </w:div>
    <w:div w:id="119500600">
      <w:bodyDiv w:val="1"/>
      <w:marLeft w:val="0"/>
      <w:marRight w:val="0"/>
      <w:marTop w:val="0"/>
      <w:marBottom w:val="0"/>
      <w:divBdr>
        <w:top w:val="none" w:sz="0" w:space="0" w:color="auto"/>
        <w:left w:val="none" w:sz="0" w:space="0" w:color="auto"/>
        <w:bottom w:val="none" w:sz="0" w:space="0" w:color="auto"/>
        <w:right w:val="none" w:sz="0" w:space="0" w:color="auto"/>
      </w:divBdr>
    </w:div>
    <w:div w:id="119540717">
      <w:bodyDiv w:val="1"/>
      <w:marLeft w:val="0"/>
      <w:marRight w:val="0"/>
      <w:marTop w:val="0"/>
      <w:marBottom w:val="0"/>
      <w:divBdr>
        <w:top w:val="none" w:sz="0" w:space="0" w:color="auto"/>
        <w:left w:val="none" w:sz="0" w:space="0" w:color="auto"/>
        <w:bottom w:val="none" w:sz="0" w:space="0" w:color="auto"/>
        <w:right w:val="none" w:sz="0" w:space="0" w:color="auto"/>
      </w:divBdr>
    </w:div>
    <w:div w:id="119689944">
      <w:bodyDiv w:val="1"/>
      <w:marLeft w:val="0"/>
      <w:marRight w:val="0"/>
      <w:marTop w:val="0"/>
      <w:marBottom w:val="0"/>
      <w:divBdr>
        <w:top w:val="none" w:sz="0" w:space="0" w:color="auto"/>
        <w:left w:val="none" w:sz="0" w:space="0" w:color="auto"/>
        <w:bottom w:val="none" w:sz="0" w:space="0" w:color="auto"/>
        <w:right w:val="none" w:sz="0" w:space="0" w:color="auto"/>
      </w:divBdr>
    </w:div>
    <w:div w:id="119882945">
      <w:bodyDiv w:val="1"/>
      <w:marLeft w:val="0"/>
      <w:marRight w:val="0"/>
      <w:marTop w:val="0"/>
      <w:marBottom w:val="0"/>
      <w:divBdr>
        <w:top w:val="none" w:sz="0" w:space="0" w:color="auto"/>
        <w:left w:val="none" w:sz="0" w:space="0" w:color="auto"/>
        <w:bottom w:val="none" w:sz="0" w:space="0" w:color="auto"/>
        <w:right w:val="none" w:sz="0" w:space="0" w:color="auto"/>
      </w:divBdr>
      <w:divsChild>
        <w:div w:id="1452016163">
          <w:marLeft w:val="0"/>
          <w:marRight w:val="0"/>
          <w:marTop w:val="0"/>
          <w:marBottom w:val="160"/>
          <w:divBdr>
            <w:top w:val="none" w:sz="0" w:space="0" w:color="auto"/>
            <w:left w:val="none" w:sz="0" w:space="0" w:color="auto"/>
            <w:bottom w:val="none" w:sz="0" w:space="0" w:color="auto"/>
            <w:right w:val="none" w:sz="0" w:space="0" w:color="auto"/>
          </w:divBdr>
        </w:div>
      </w:divsChild>
    </w:div>
    <w:div w:id="119957812">
      <w:bodyDiv w:val="1"/>
      <w:marLeft w:val="0"/>
      <w:marRight w:val="0"/>
      <w:marTop w:val="0"/>
      <w:marBottom w:val="0"/>
      <w:divBdr>
        <w:top w:val="none" w:sz="0" w:space="0" w:color="auto"/>
        <w:left w:val="none" w:sz="0" w:space="0" w:color="auto"/>
        <w:bottom w:val="none" w:sz="0" w:space="0" w:color="auto"/>
        <w:right w:val="none" w:sz="0" w:space="0" w:color="auto"/>
      </w:divBdr>
    </w:div>
    <w:div w:id="120153053">
      <w:bodyDiv w:val="1"/>
      <w:marLeft w:val="0"/>
      <w:marRight w:val="0"/>
      <w:marTop w:val="0"/>
      <w:marBottom w:val="0"/>
      <w:divBdr>
        <w:top w:val="none" w:sz="0" w:space="0" w:color="auto"/>
        <w:left w:val="none" w:sz="0" w:space="0" w:color="auto"/>
        <w:bottom w:val="none" w:sz="0" w:space="0" w:color="auto"/>
        <w:right w:val="none" w:sz="0" w:space="0" w:color="auto"/>
      </w:divBdr>
    </w:div>
    <w:div w:id="120272959">
      <w:bodyDiv w:val="1"/>
      <w:marLeft w:val="0"/>
      <w:marRight w:val="0"/>
      <w:marTop w:val="0"/>
      <w:marBottom w:val="0"/>
      <w:divBdr>
        <w:top w:val="none" w:sz="0" w:space="0" w:color="auto"/>
        <w:left w:val="none" w:sz="0" w:space="0" w:color="auto"/>
        <w:bottom w:val="none" w:sz="0" w:space="0" w:color="auto"/>
        <w:right w:val="none" w:sz="0" w:space="0" w:color="auto"/>
      </w:divBdr>
    </w:div>
    <w:div w:id="120421114">
      <w:bodyDiv w:val="1"/>
      <w:marLeft w:val="0"/>
      <w:marRight w:val="0"/>
      <w:marTop w:val="0"/>
      <w:marBottom w:val="0"/>
      <w:divBdr>
        <w:top w:val="none" w:sz="0" w:space="0" w:color="auto"/>
        <w:left w:val="none" w:sz="0" w:space="0" w:color="auto"/>
        <w:bottom w:val="none" w:sz="0" w:space="0" w:color="auto"/>
        <w:right w:val="none" w:sz="0" w:space="0" w:color="auto"/>
      </w:divBdr>
    </w:div>
    <w:div w:id="120460645">
      <w:bodyDiv w:val="1"/>
      <w:marLeft w:val="0"/>
      <w:marRight w:val="0"/>
      <w:marTop w:val="0"/>
      <w:marBottom w:val="0"/>
      <w:divBdr>
        <w:top w:val="none" w:sz="0" w:space="0" w:color="auto"/>
        <w:left w:val="none" w:sz="0" w:space="0" w:color="auto"/>
        <w:bottom w:val="none" w:sz="0" w:space="0" w:color="auto"/>
        <w:right w:val="none" w:sz="0" w:space="0" w:color="auto"/>
      </w:divBdr>
    </w:div>
    <w:div w:id="120466168">
      <w:bodyDiv w:val="1"/>
      <w:marLeft w:val="0"/>
      <w:marRight w:val="0"/>
      <w:marTop w:val="0"/>
      <w:marBottom w:val="0"/>
      <w:divBdr>
        <w:top w:val="none" w:sz="0" w:space="0" w:color="auto"/>
        <w:left w:val="none" w:sz="0" w:space="0" w:color="auto"/>
        <w:bottom w:val="none" w:sz="0" w:space="0" w:color="auto"/>
        <w:right w:val="none" w:sz="0" w:space="0" w:color="auto"/>
      </w:divBdr>
    </w:div>
    <w:div w:id="120467881">
      <w:bodyDiv w:val="1"/>
      <w:marLeft w:val="0"/>
      <w:marRight w:val="0"/>
      <w:marTop w:val="0"/>
      <w:marBottom w:val="0"/>
      <w:divBdr>
        <w:top w:val="none" w:sz="0" w:space="0" w:color="auto"/>
        <w:left w:val="none" w:sz="0" w:space="0" w:color="auto"/>
        <w:bottom w:val="none" w:sz="0" w:space="0" w:color="auto"/>
        <w:right w:val="none" w:sz="0" w:space="0" w:color="auto"/>
      </w:divBdr>
    </w:div>
    <w:div w:id="120735822">
      <w:bodyDiv w:val="1"/>
      <w:marLeft w:val="0"/>
      <w:marRight w:val="0"/>
      <w:marTop w:val="0"/>
      <w:marBottom w:val="0"/>
      <w:divBdr>
        <w:top w:val="none" w:sz="0" w:space="0" w:color="auto"/>
        <w:left w:val="none" w:sz="0" w:space="0" w:color="auto"/>
        <w:bottom w:val="none" w:sz="0" w:space="0" w:color="auto"/>
        <w:right w:val="none" w:sz="0" w:space="0" w:color="auto"/>
      </w:divBdr>
    </w:div>
    <w:div w:id="121072365">
      <w:bodyDiv w:val="1"/>
      <w:marLeft w:val="0"/>
      <w:marRight w:val="0"/>
      <w:marTop w:val="0"/>
      <w:marBottom w:val="0"/>
      <w:divBdr>
        <w:top w:val="none" w:sz="0" w:space="0" w:color="auto"/>
        <w:left w:val="none" w:sz="0" w:space="0" w:color="auto"/>
        <w:bottom w:val="none" w:sz="0" w:space="0" w:color="auto"/>
        <w:right w:val="none" w:sz="0" w:space="0" w:color="auto"/>
      </w:divBdr>
    </w:div>
    <w:div w:id="121316254">
      <w:bodyDiv w:val="1"/>
      <w:marLeft w:val="0"/>
      <w:marRight w:val="0"/>
      <w:marTop w:val="0"/>
      <w:marBottom w:val="0"/>
      <w:divBdr>
        <w:top w:val="none" w:sz="0" w:space="0" w:color="auto"/>
        <w:left w:val="none" w:sz="0" w:space="0" w:color="auto"/>
        <w:bottom w:val="none" w:sz="0" w:space="0" w:color="auto"/>
        <w:right w:val="none" w:sz="0" w:space="0" w:color="auto"/>
      </w:divBdr>
    </w:div>
    <w:div w:id="121655992">
      <w:bodyDiv w:val="1"/>
      <w:marLeft w:val="0"/>
      <w:marRight w:val="0"/>
      <w:marTop w:val="0"/>
      <w:marBottom w:val="0"/>
      <w:divBdr>
        <w:top w:val="none" w:sz="0" w:space="0" w:color="auto"/>
        <w:left w:val="none" w:sz="0" w:space="0" w:color="auto"/>
        <w:bottom w:val="none" w:sz="0" w:space="0" w:color="auto"/>
        <w:right w:val="none" w:sz="0" w:space="0" w:color="auto"/>
      </w:divBdr>
    </w:div>
    <w:div w:id="122039148">
      <w:bodyDiv w:val="1"/>
      <w:marLeft w:val="0"/>
      <w:marRight w:val="0"/>
      <w:marTop w:val="0"/>
      <w:marBottom w:val="0"/>
      <w:divBdr>
        <w:top w:val="none" w:sz="0" w:space="0" w:color="auto"/>
        <w:left w:val="none" w:sz="0" w:space="0" w:color="auto"/>
        <w:bottom w:val="none" w:sz="0" w:space="0" w:color="auto"/>
        <w:right w:val="none" w:sz="0" w:space="0" w:color="auto"/>
      </w:divBdr>
    </w:div>
    <w:div w:id="122047386">
      <w:bodyDiv w:val="1"/>
      <w:marLeft w:val="0"/>
      <w:marRight w:val="0"/>
      <w:marTop w:val="0"/>
      <w:marBottom w:val="0"/>
      <w:divBdr>
        <w:top w:val="none" w:sz="0" w:space="0" w:color="auto"/>
        <w:left w:val="none" w:sz="0" w:space="0" w:color="auto"/>
        <w:bottom w:val="none" w:sz="0" w:space="0" w:color="auto"/>
        <w:right w:val="none" w:sz="0" w:space="0" w:color="auto"/>
      </w:divBdr>
    </w:div>
    <w:div w:id="122119480">
      <w:bodyDiv w:val="1"/>
      <w:marLeft w:val="0"/>
      <w:marRight w:val="0"/>
      <w:marTop w:val="0"/>
      <w:marBottom w:val="0"/>
      <w:divBdr>
        <w:top w:val="none" w:sz="0" w:space="0" w:color="auto"/>
        <w:left w:val="none" w:sz="0" w:space="0" w:color="auto"/>
        <w:bottom w:val="none" w:sz="0" w:space="0" w:color="auto"/>
        <w:right w:val="none" w:sz="0" w:space="0" w:color="auto"/>
      </w:divBdr>
    </w:div>
    <w:div w:id="122234923">
      <w:bodyDiv w:val="1"/>
      <w:marLeft w:val="0"/>
      <w:marRight w:val="0"/>
      <w:marTop w:val="0"/>
      <w:marBottom w:val="0"/>
      <w:divBdr>
        <w:top w:val="none" w:sz="0" w:space="0" w:color="auto"/>
        <w:left w:val="none" w:sz="0" w:space="0" w:color="auto"/>
        <w:bottom w:val="none" w:sz="0" w:space="0" w:color="auto"/>
        <w:right w:val="none" w:sz="0" w:space="0" w:color="auto"/>
      </w:divBdr>
    </w:div>
    <w:div w:id="122501952">
      <w:bodyDiv w:val="1"/>
      <w:marLeft w:val="0"/>
      <w:marRight w:val="0"/>
      <w:marTop w:val="0"/>
      <w:marBottom w:val="0"/>
      <w:divBdr>
        <w:top w:val="none" w:sz="0" w:space="0" w:color="auto"/>
        <w:left w:val="none" w:sz="0" w:space="0" w:color="auto"/>
        <w:bottom w:val="none" w:sz="0" w:space="0" w:color="auto"/>
        <w:right w:val="none" w:sz="0" w:space="0" w:color="auto"/>
      </w:divBdr>
    </w:div>
    <w:div w:id="122815022">
      <w:bodyDiv w:val="1"/>
      <w:marLeft w:val="0"/>
      <w:marRight w:val="0"/>
      <w:marTop w:val="0"/>
      <w:marBottom w:val="0"/>
      <w:divBdr>
        <w:top w:val="none" w:sz="0" w:space="0" w:color="auto"/>
        <w:left w:val="none" w:sz="0" w:space="0" w:color="auto"/>
        <w:bottom w:val="none" w:sz="0" w:space="0" w:color="auto"/>
        <w:right w:val="none" w:sz="0" w:space="0" w:color="auto"/>
      </w:divBdr>
    </w:div>
    <w:div w:id="122893302">
      <w:bodyDiv w:val="1"/>
      <w:marLeft w:val="0"/>
      <w:marRight w:val="0"/>
      <w:marTop w:val="0"/>
      <w:marBottom w:val="0"/>
      <w:divBdr>
        <w:top w:val="none" w:sz="0" w:space="0" w:color="auto"/>
        <w:left w:val="none" w:sz="0" w:space="0" w:color="auto"/>
        <w:bottom w:val="none" w:sz="0" w:space="0" w:color="auto"/>
        <w:right w:val="none" w:sz="0" w:space="0" w:color="auto"/>
      </w:divBdr>
    </w:div>
    <w:div w:id="122966453">
      <w:bodyDiv w:val="1"/>
      <w:marLeft w:val="0"/>
      <w:marRight w:val="0"/>
      <w:marTop w:val="0"/>
      <w:marBottom w:val="0"/>
      <w:divBdr>
        <w:top w:val="none" w:sz="0" w:space="0" w:color="auto"/>
        <w:left w:val="none" w:sz="0" w:space="0" w:color="auto"/>
        <w:bottom w:val="none" w:sz="0" w:space="0" w:color="auto"/>
        <w:right w:val="none" w:sz="0" w:space="0" w:color="auto"/>
      </w:divBdr>
    </w:div>
    <w:div w:id="123012027">
      <w:bodyDiv w:val="1"/>
      <w:marLeft w:val="0"/>
      <w:marRight w:val="0"/>
      <w:marTop w:val="0"/>
      <w:marBottom w:val="0"/>
      <w:divBdr>
        <w:top w:val="none" w:sz="0" w:space="0" w:color="auto"/>
        <w:left w:val="none" w:sz="0" w:space="0" w:color="auto"/>
        <w:bottom w:val="none" w:sz="0" w:space="0" w:color="auto"/>
        <w:right w:val="none" w:sz="0" w:space="0" w:color="auto"/>
      </w:divBdr>
    </w:div>
    <w:div w:id="123238337">
      <w:bodyDiv w:val="1"/>
      <w:marLeft w:val="0"/>
      <w:marRight w:val="0"/>
      <w:marTop w:val="0"/>
      <w:marBottom w:val="0"/>
      <w:divBdr>
        <w:top w:val="none" w:sz="0" w:space="0" w:color="auto"/>
        <w:left w:val="none" w:sz="0" w:space="0" w:color="auto"/>
        <w:bottom w:val="none" w:sz="0" w:space="0" w:color="auto"/>
        <w:right w:val="none" w:sz="0" w:space="0" w:color="auto"/>
      </w:divBdr>
    </w:div>
    <w:div w:id="123279079">
      <w:bodyDiv w:val="1"/>
      <w:marLeft w:val="0"/>
      <w:marRight w:val="0"/>
      <w:marTop w:val="0"/>
      <w:marBottom w:val="0"/>
      <w:divBdr>
        <w:top w:val="none" w:sz="0" w:space="0" w:color="auto"/>
        <w:left w:val="none" w:sz="0" w:space="0" w:color="auto"/>
        <w:bottom w:val="none" w:sz="0" w:space="0" w:color="auto"/>
        <w:right w:val="none" w:sz="0" w:space="0" w:color="auto"/>
      </w:divBdr>
    </w:div>
    <w:div w:id="123502414">
      <w:bodyDiv w:val="1"/>
      <w:marLeft w:val="0"/>
      <w:marRight w:val="0"/>
      <w:marTop w:val="0"/>
      <w:marBottom w:val="0"/>
      <w:divBdr>
        <w:top w:val="none" w:sz="0" w:space="0" w:color="auto"/>
        <w:left w:val="none" w:sz="0" w:space="0" w:color="auto"/>
        <w:bottom w:val="none" w:sz="0" w:space="0" w:color="auto"/>
        <w:right w:val="none" w:sz="0" w:space="0" w:color="auto"/>
      </w:divBdr>
      <w:divsChild>
        <w:div w:id="1299261796">
          <w:marLeft w:val="0"/>
          <w:marRight w:val="0"/>
          <w:marTop w:val="0"/>
          <w:marBottom w:val="0"/>
          <w:divBdr>
            <w:top w:val="none" w:sz="0" w:space="0" w:color="auto"/>
            <w:left w:val="none" w:sz="0" w:space="0" w:color="auto"/>
            <w:bottom w:val="none" w:sz="0" w:space="0" w:color="auto"/>
            <w:right w:val="none" w:sz="0" w:space="0" w:color="auto"/>
          </w:divBdr>
        </w:div>
      </w:divsChild>
    </w:div>
    <w:div w:id="123541558">
      <w:bodyDiv w:val="1"/>
      <w:marLeft w:val="0"/>
      <w:marRight w:val="0"/>
      <w:marTop w:val="0"/>
      <w:marBottom w:val="0"/>
      <w:divBdr>
        <w:top w:val="none" w:sz="0" w:space="0" w:color="auto"/>
        <w:left w:val="none" w:sz="0" w:space="0" w:color="auto"/>
        <w:bottom w:val="none" w:sz="0" w:space="0" w:color="auto"/>
        <w:right w:val="none" w:sz="0" w:space="0" w:color="auto"/>
      </w:divBdr>
    </w:div>
    <w:div w:id="123625563">
      <w:bodyDiv w:val="1"/>
      <w:marLeft w:val="0"/>
      <w:marRight w:val="0"/>
      <w:marTop w:val="0"/>
      <w:marBottom w:val="0"/>
      <w:divBdr>
        <w:top w:val="none" w:sz="0" w:space="0" w:color="auto"/>
        <w:left w:val="none" w:sz="0" w:space="0" w:color="auto"/>
        <w:bottom w:val="none" w:sz="0" w:space="0" w:color="auto"/>
        <w:right w:val="none" w:sz="0" w:space="0" w:color="auto"/>
      </w:divBdr>
    </w:div>
    <w:div w:id="123738774">
      <w:bodyDiv w:val="1"/>
      <w:marLeft w:val="0"/>
      <w:marRight w:val="0"/>
      <w:marTop w:val="0"/>
      <w:marBottom w:val="0"/>
      <w:divBdr>
        <w:top w:val="none" w:sz="0" w:space="0" w:color="auto"/>
        <w:left w:val="none" w:sz="0" w:space="0" w:color="auto"/>
        <w:bottom w:val="none" w:sz="0" w:space="0" w:color="auto"/>
        <w:right w:val="none" w:sz="0" w:space="0" w:color="auto"/>
      </w:divBdr>
    </w:div>
    <w:div w:id="124126840">
      <w:bodyDiv w:val="1"/>
      <w:marLeft w:val="0"/>
      <w:marRight w:val="0"/>
      <w:marTop w:val="0"/>
      <w:marBottom w:val="0"/>
      <w:divBdr>
        <w:top w:val="none" w:sz="0" w:space="0" w:color="auto"/>
        <w:left w:val="none" w:sz="0" w:space="0" w:color="auto"/>
        <w:bottom w:val="none" w:sz="0" w:space="0" w:color="auto"/>
        <w:right w:val="none" w:sz="0" w:space="0" w:color="auto"/>
      </w:divBdr>
    </w:div>
    <w:div w:id="124201585">
      <w:bodyDiv w:val="1"/>
      <w:marLeft w:val="0"/>
      <w:marRight w:val="0"/>
      <w:marTop w:val="0"/>
      <w:marBottom w:val="0"/>
      <w:divBdr>
        <w:top w:val="none" w:sz="0" w:space="0" w:color="auto"/>
        <w:left w:val="none" w:sz="0" w:space="0" w:color="auto"/>
        <w:bottom w:val="none" w:sz="0" w:space="0" w:color="auto"/>
        <w:right w:val="none" w:sz="0" w:space="0" w:color="auto"/>
      </w:divBdr>
    </w:div>
    <w:div w:id="124203690">
      <w:bodyDiv w:val="1"/>
      <w:marLeft w:val="0"/>
      <w:marRight w:val="0"/>
      <w:marTop w:val="0"/>
      <w:marBottom w:val="0"/>
      <w:divBdr>
        <w:top w:val="none" w:sz="0" w:space="0" w:color="auto"/>
        <w:left w:val="none" w:sz="0" w:space="0" w:color="auto"/>
        <w:bottom w:val="none" w:sz="0" w:space="0" w:color="auto"/>
        <w:right w:val="none" w:sz="0" w:space="0" w:color="auto"/>
      </w:divBdr>
    </w:div>
    <w:div w:id="124205194">
      <w:bodyDiv w:val="1"/>
      <w:marLeft w:val="0"/>
      <w:marRight w:val="0"/>
      <w:marTop w:val="0"/>
      <w:marBottom w:val="0"/>
      <w:divBdr>
        <w:top w:val="none" w:sz="0" w:space="0" w:color="auto"/>
        <w:left w:val="none" w:sz="0" w:space="0" w:color="auto"/>
        <w:bottom w:val="none" w:sz="0" w:space="0" w:color="auto"/>
        <w:right w:val="none" w:sz="0" w:space="0" w:color="auto"/>
      </w:divBdr>
    </w:div>
    <w:div w:id="124277280">
      <w:bodyDiv w:val="1"/>
      <w:marLeft w:val="0"/>
      <w:marRight w:val="0"/>
      <w:marTop w:val="0"/>
      <w:marBottom w:val="0"/>
      <w:divBdr>
        <w:top w:val="none" w:sz="0" w:space="0" w:color="auto"/>
        <w:left w:val="none" w:sz="0" w:space="0" w:color="auto"/>
        <w:bottom w:val="none" w:sz="0" w:space="0" w:color="auto"/>
        <w:right w:val="none" w:sz="0" w:space="0" w:color="auto"/>
      </w:divBdr>
    </w:div>
    <w:div w:id="124393788">
      <w:bodyDiv w:val="1"/>
      <w:marLeft w:val="0"/>
      <w:marRight w:val="0"/>
      <w:marTop w:val="0"/>
      <w:marBottom w:val="0"/>
      <w:divBdr>
        <w:top w:val="none" w:sz="0" w:space="0" w:color="auto"/>
        <w:left w:val="none" w:sz="0" w:space="0" w:color="auto"/>
        <w:bottom w:val="none" w:sz="0" w:space="0" w:color="auto"/>
        <w:right w:val="none" w:sz="0" w:space="0" w:color="auto"/>
      </w:divBdr>
    </w:div>
    <w:div w:id="124467258">
      <w:bodyDiv w:val="1"/>
      <w:marLeft w:val="0"/>
      <w:marRight w:val="0"/>
      <w:marTop w:val="0"/>
      <w:marBottom w:val="0"/>
      <w:divBdr>
        <w:top w:val="none" w:sz="0" w:space="0" w:color="auto"/>
        <w:left w:val="none" w:sz="0" w:space="0" w:color="auto"/>
        <w:bottom w:val="none" w:sz="0" w:space="0" w:color="auto"/>
        <w:right w:val="none" w:sz="0" w:space="0" w:color="auto"/>
      </w:divBdr>
    </w:div>
    <w:div w:id="124470964">
      <w:bodyDiv w:val="1"/>
      <w:marLeft w:val="0"/>
      <w:marRight w:val="0"/>
      <w:marTop w:val="0"/>
      <w:marBottom w:val="0"/>
      <w:divBdr>
        <w:top w:val="none" w:sz="0" w:space="0" w:color="auto"/>
        <w:left w:val="none" w:sz="0" w:space="0" w:color="auto"/>
        <w:bottom w:val="none" w:sz="0" w:space="0" w:color="auto"/>
        <w:right w:val="none" w:sz="0" w:space="0" w:color="auto"/>
      </w:divBdr>
    </w:div>
    <w:div w:id="124737535">
      <w:bodyDiv w:val="1"/>
      <w:marLeft w:val="0"/>
      <w:marRight w:val="0"/>
      <w:marTop w:val="0"/>
      <w:marBottom w:val="0"/>
      <w:divBdr>
        <w:top w:val="none" w:sz="0" w:space="0" w:color="auto"/>
        <w:left w:val="none" w:sz="0" w:space="0" w:color="auto"/>
        <w:bottom w:val="none" w:sz="0" w:space="0" w:color="auto"/>
        <w:right w:val="none" w:sz="0" w:space="0" w:color="auto"/>
      </w:divBdr>
    </w:div>
    <w:div w:id="124858262">
      <w:bodyDiv w:val="1"/>
      <w:marLeft w:val="0"/>
      <w:marRight w:val="0"/>
      <w:marTop w:val="0"/>
      <w:marBottom w:val="0"/>
      <w:divBdr>
        <w:top w:val="none" w:sz="0" w:space="0" w:color="auto"/>
        <w:left w:val="none" w:sz="0" w:space="0" w:color="auto"/>
        <w:bottom w:val="none" w:sz="0" w:space="0" w:color="auto"/>
        <w:right w:val="none" w:sz="0" w:space="0" w:color="auto"/>
      </w:divBdr>
    </w:div>
    <w:div w:id="125007464">
      <w:bodyDiv w:val="1"/>
      <w:marLeft w:val="0"/>
      <w:marRight w:val="0"/>
      <w:marTop w:val="0"/>
      <w:marBottom w:val="0"/>
      <w:divBdr>
        <w:top w:val="none" w:sz="0" w:space="0" w:color="auto"/>
        <w:left w:val="none" w:sz="0" w:space="0" w:color="auto"/>
        <w:bottom w:val="none" w:sz="0" w:space="0" w:color="auto"/>
        <w:right w:val="none" w:sz="0" w:space="0" w:color="auto"/>
      </w:divBdr>
    </w:div>
    <w:div w:id="125050791">
      <w:bodyDiv w:val="1"/>
      <w:marLeft w:val="0"/>
      <w:marRight w:val="0"/>
      <w:marTop w:val="0"/>
      <w:marBottom w:val="0"/>
      <w:divBdr>
        <w:top w:val="none" w:sz="0" w:space="0" w:color="auto"/>
        <w:left w:val="none" w:sz="0" w:space="0" w:color="auto"/>
        <w:bottom w:val="none" w:sz="0" w:space="0" w:color="auto"/>
        <w:right w:val="none" w:sz="0" w:space="0" w:color="auto"/>
      </w:divBdr>
    </w:div>
    <w:div w:id="125122858">
      <w:bodyDiv w:val="1"/>
      <w:marLeft w:val="0"/>
      <w:marRight w:val="0"/>
      <w:marTop w:val="0"/>
      <w:marBottom w:val="0"/>
      <w:divBdr>
        <w:top w:val="none" w:sz="0" w:space="0" w:color="auto"/>
        <w:left w:val="none" w:sz="0" w:space="0" w:color="auto"/>
        <w:bottom w:val="none" w:sz="0" w:space="0" w:color="auto"/>
        <w:right w:val="none" w:sz="0" w:space="0" w:color="auto"/>
      </w:divBdr>
    </w:div>
    <w:div w:id="125126701">
      <w:bodyDiv w:val="1"/>
      <w:marLeft w:val="0"/>
      <w:marRight w:val="0"/>
      <w:marTop w:val="0"/>
      <w:marBottom w:val="0"/>
      <w:divBdr>
        <w:top w:val="none" w:sz="0" w:space="0" w:color="auto"/>
        <w:left w:val="none" w:sz="0" w:space="0" w:color="auto"/>
        <w:bottom w:val="none" w:sz="0" w:space="0" w:color="auto"/>
        <w:right w:val="none" w:sz="0" w:space="0" w:color="auto"/>
      </w:divBdr>
    </w:div>
    <w:div w:id="125512197">
      <w:bodyDiv w:val="1"/>
      <w:marLeft w:val="0"/>
      <w:marRight w:val="0"/>
      <w:marTop w:val="0"/>
      <w:marBottom w:val="0"/>
      <w:divBdr>
        <w:top w:val="none" w:sz="0" w:space="0" w:color="auto"/>
        <w:left w:val="none" w:sz="0" w:space="0" w:color="auto"/>
        <w:bottom w:val="none" w:sz="0" w:space="0" w:color="auto"/>
        <w:right w:val="none" w:sz="0" w:space="0" w:color="auto"/>
      </w:divBdr>
    </w:div>
    <w:div w:id="125659176">
      <w:bodyDiv w:val="1"/>
      <w:marLeft w:val="0"/>
      <w:marRight w:val="0"/>
      <w:marTop w:val="0"/>
      <w:marBottom w:val="0"/>
      <w:divBdr>
        <w:top w:val="none" w:sz="0" w:space="0" w:color="auto"/>
        <w:left w:val="none" w:sz="0" w:space="0" w:color="auto"/>
        <w:bottom w:val="none" w:sz="0" w:space="0" w:color="auto"/>
        <w:right w:val="none" w:sz="0" w:space="0" w:color="auto"/>
      </w:divBdr>
    </w:div>
    <w:div w:id="125662944">
      <w:bodyDiv w:val="1"/>
      <w:marLeft w:val="0"/>
      <w:marRight w:val="0"/>
      <w:marTop w:val="0"/>
      <w:marBottom w:val="0"/>
      <w:divBdr>
        <w:top w:val="none" w:sz="0" w:space="0" w:color="auto"/>
        <w:left w:val="none" w:sz="0" w:space="0" w:color="auto"/>
        <w:bottom w:val="none" w:sz="0" w:space="0" w:color="auto"/>
        <w:right w:val="none" w:sz="0" w:space="0" w:color="auto"/>
      </w:divBdr>
    </w:div>
    <w:div w:id="125710074">
      <w:bodyDiv w:val="1"/>
      <w:marLeft w:val="0"/>
      <w:marRight w:val="0"/>
      <w:marTop w:val="0"/>
      <w:marBottom w:val="0"/>
      <w:divBdr>
        <w:top w:val="none" w:sz="0" w:space="0" w:color="auto"/>
        <w:left w:val="none" w:sz="0" w:space="0" w:color="auto"/>
        <w:bottom w:val="none" w:sz="0" w:space="0" w:color="auto"/>
        <w:right w:val="none" w:sz="0" w:space="0" w:color="auto"/>
      </w:divBdr>
    </w:div>
    <w:div w:id="125778213">
      <w:bodyDiv w:val="1"/>
      <w:marLeft w:val="0"/>
      <w:marRight w:val="0"/>
      <w:marTop w:val="0"/>
      <w:marBottom w:val="0"/>
      <w:divBdr>
        <w:top w:val="none" w:sz="0" w:space="0" w:color="auto"/>
        <w:left w:val="none" w:sz="0" w:space="0" w:color="auto"/>
        <w:bottom w:val="none" w:sz="0" w:space="0" w:color="auto"/>
        <w:right w:val="none" w:sz="0" w:space="0" w:color="auto"/>
      </w:divBdr>
    </w:div>
    <w:div w:id="126091947">
      <w:bodyDiv w:val="1"/>
      <w:marLeft w:val="0"/>
      <w:marRight w:val="0"/>
      <w:marTop w:val="0"/>
      <w:marBottom w:val="0"/>
      <w:divBdr>
        <w:top w:val="none" w:sz="0" w:space="0" w:color="auto"/>
        <w:left w:val="none" w:sz="0" w:space="0" w:color="auto"/>
        <w:bottom w:val="none" w:sz="0" w:space="0" w:color="auto"/>
        <w:right w:val="none" w:sz="0" w:space="0" w:color="auto"/>
      </w:divBdr>
    </w:div>
    <w:div w:id="126122080">
      <w:bodyDiv w:val="1"/>
      <w:marLeft w:val="0"/>
      <w:marRight w:val="0"/>
      <w:marTop w:val="0"/>
      <w:marBottom w:val="0"/>
      <w:divBdr>
        <w:top w:val="none" w:sz="0" w:space="0" w:color="auto"/>
        <w:left w:val="none" w:sz="0" w:space="0" w:color="auto"/>
        <w:bottom w:val="none" w:sz="0" w:space="0" w:color="auto"/>
        <w:right w:val="none" w:sz="0" w:space="0" w:color="auto"/>
      </w:divBdr>
    </w:div>
    <w:div w:id="126239825">
      <w:bodyDiv w:val="1"/>
      <w:marLeft w:val="0"/>
      <w:marRight w:val="0"/>
      <w:marTop w:val="0"/>
      <w:marBottom w:val="0"/>
      <w:divBdr>
        <w:top w:val="none" w:sz="0" w:space="0" w:color="auto"/>
        <w:left w:val="none" w:sz="0" w:space="0" w:color="auto"/>
        <w:bottom w:val="none" w:sz="0" w:space="0" w:color="auto"/>
        <w:right w:val="none" w:sz="0" w:space="0" w:color="auto"/>
      </w:divBdr>
    </w:div>
    <w:div w:id="126317563">
      <w:bodyDiv w:val="1"/>
      <w:marLeft w:val="0"/>
      <w:marRight w:val="0"/>
      <w:marTop w:val="0"/>
      <w:marBottom w:val="0"/>
      <w:divBdr>
        <w:top w:val="none" w:sz="0" w:space="0" w:color="auto"/>
        <w:left w:val="none" w:sz="0" w:space="0" w:color="auto"/>
        <w:bottom w:val="none" w:sz="0" w:space="0" w:color="auto"/>
        <w:right w:val="none" w:sz="0" w:space="0" w:color="auto"/>
      </w:divBdr>
    </w:div>
    <w:div w:id="126318025">
      <w:bodyDiv w:val="1"/>
      <w:marLeft w:val="0"/>
      <w:marRight w:val="0"/>
      <w:marTop w:val="0"/>
      <w:marBottom w:val="0"/>
      <w:divBdr>
        <w:top w:val="none" w:sz="0" w:space="0" w:color="auto"/>
        <w:left w:val="none" w:sz="0" w:space="0" w:color="auto"/>
        <w:bottom w:val="none" w:sz="0" w:space="0" w:color="auto"/>
        <w:right w:val="none" w:sz="0" w:space="0" w:color="auto"/>
      </w:divBdr>
    </w:div>
    <w:div w:id="126365333">
      <w:bodyDiv w:val="1"/>
      <w:marLeft w:val="0"/>
      <w:marRight w:val="0"/>
      <w:marTop w:val="0"/>
      <w:marBottom w:val="0"/>
      <w:divBdr>
        <w:top w:val="none" w:sz="0" w:space="0" w:color="auto"/>
        <w:left w:val="none" w:sz="0" w:space="0" w:color="auto"/>
        <w:bottom w:val="none" w:sz="0" w:space="0" w:color="auto"/>
        <w:right w:val="none" w:sz="0" w:space="0" w:color="auto"/>
      </w:divBdr>
    </w:div>
    <w:div w:id="126433370">
      <w:bodyDiv w:val="1"/>
      <w:marLeft w:val="0"/>
      <w:marRight w:val="0"/>
      <w:marTop w:val="0"/>
      <w:marBottom w:val="0"/>
      <w:divBdr>
        <w:top w:val="none" w:sz="0" w:space="0" w:color="auto"/>
        <w:left w:val="none" w:sz="0" w:space="0" w:color="auto"/>
        <w:bottom w:val="none" w:sz="0" w:space="0" w:color="auto"/>
        <w:right w:val="none" w:sz="0" w:space="0" w:color="auto"/>
      </w:divBdr>
    </w:div>
    <w:div w:id="126510794">
      <w:bodyDiv w:val="1"/>
      <w:marLeft w:val="0"/>
      <w:marRight w:val="0"/>
      <w:marTop w:val="0"/>
      <w:marBottom w:val="0"/>
      <w:divBdr>
        <w:top w:val="none" w:sz="0" w:space="0" w:color="auto"/>
        <w:left w:val="none" w:sz="0" w:space="0" w:color="auto"/>
        <w:bottom w:val="none" w:sz="0" w:space="0" w:color="auto"/>
        <w:right w:val="none" w:sz="0" w:space="0" w:color="auto"/>
      </w:divBdr>
    </w:div>
    <w:div w:id="127284381">
      <w:bodyDiv w:val="1"/>
      <w:marLeft w:val="0"/>
      <w:marRight w:val="0"/>
      <w:marTop w:val="0"/>
      <w:marBottom w:val="0"/>
      <w:divBdr>
        <w:top w:val="none" w:sz="0" w:space="0" w:color="auto"/>
        <w:left w:val="none" w:sz="0" w:space="0" w:color="auto"/>
        <w:bottom w:val="none" w:sz="0" w:space="0" w:color="auto"/>
        <w:right w:val="none" w:sz="0" w:space="0" w:color="auto"/>
      </w:divBdr>
    </w:div>
    <w:div w:id="127285145">
      <w:bodyDiv w:val="1"/>
      <w:marLeft w:val="0"/>
      <w:marRight w:val="0"/>
      <w:marTop w:val="0"/>
      <w:marBottom w:val="0"/>
      <w:divBdr>
        <w:top w:val="none" w:sz="0" w:space="0" w:color="auto"/>
        <w:left w:val="none" w:sz="0" w:space="0" w:color="auto"/>
        <w:bottom w:val="none" w:sz="0" w:space="0" w:color="auto"/>
        <w:right w:val="none" w:sz="0" w:space="0" w:color="auto"/>
      </w:divBdr>
    </w:div>
    <w:div w:id="127361980">
      <w:bodyDiv w:val="1"/>
      <w:marLeft w:val="0"/>
      <w:marRight w:val="0"/>
      <w:marTop w:val="0"/>
      <w:marBottom w:val="0"/>
      <w:divBdr>
        <w:top w:val="none" w:sz="0" w:space="0" w:color="auto"/>
        <w:left w:val="none" w:sz="0" w:space="0" w:color="auto"/>
        <w:bottom w:val="none" w:sz="0" w:space="0" w:color="auto"/>
        <w:right w:val="none" w:sz="0" w:space="0" w:color="auto"/>
      </w:divBdr>
    </w:div>
    <w:div w:id="127432836">
      <w:bodyDiv w:val="1"/>
      <w:marLeft w:val="0"/>
      <w:marRight w:val="0"/>
      <w:marTop w:val="0"/>
      <w:marBottom w:val="0"/>
      <w:divBdr>
        <w:top w:val="none" w:sz="0" w:space="0" w:color="auto"/>
        <w:left w:val="none" w:sz="0" w:space="0" w:color="auto"/>
        <w:bottom w:val="none" w:sz="0" w:space="0" w:color="auto"/>
        <w:right w:val="none" w:sz="0" w:space="0" w:color="auto"/>
      </w:divBdr>
    </w:div>
    <w:div w:id="127481985">
      <w:bodyDiv w:val="1"/>
      <w:marLeft w:val="0"/>
      <w:marRight w:val="0"/>
      <w:marTop w:val="0"/>
      <w:marBottom w:val="0"/>
      <w:divBdr>
        <w:top w:val="none" w:sz="0" w:space="0" w:color="auto"/>
        <w:left w:val="none" w:sz="0" w:space="0" w:color="auto"/>
        <w:bottom w:val="none" w:sz="0" w:space="0" w:color="auto"/>
        <w:right w:val="none" w:sz="0" w:space="0" w:color="auto"/>
      </w:divBdr>
    </w:div>
    <w:div w:id="127482781">
      <w:bodyDiv w:val="1"/>
      <w:marLeft w:val="0"/>
      <w:marRight w:val="0"/>
      <w:marTop w:val="0"/>
      <w:marBottom w:val="0"/>
      <w:divBdr>
        <w:top w:val="none" w:sz="0" w:space="0" w:color="auto"/>
        <w:left w:val="none" w:sz="0" w:space="0" w:color="auto"/>
        <w:bottom w:val="none" w:sz="0" w:space="0" w:color="auto"/>
        <w:right w:val="none" w:sz="0" w:space="0" w:color="auto"/>
      </w:divBdr>
    </w:div>
    <w:div w:id="127629407">
      <w:bodyDiv w:val="1"/>
      <w:marLeft w:val="0"/>
      <w:marRight w:val="0"/>
      <w:marTop w:val="0"/>
      <w:marBottom w:val="0"/>
      <w:divBdr>
        <w:top w:val="none" w:sz="0" w:space="0" w:color="auto"/>
        <w:left w:val="none" w:sz="0" w:space="0" w:color="auto"/>
        <w:bottom w:val="none" w:sz="0" w:space="0" w:color="auto"/>
        <w:right w:val="none" w:sz="0" w:space="0" w:color="auto"/>
      </w:divBdr>
    </w:div>
    <w:div w:id="127668382">
      <w:bodyDiv w:val="1"/>
      <w:marLeft w:val="0"/>
      <w:marRight w:val="0"/>
      <w:marTop w:val="0"/>
      <w:marBottom w:val="0"/>
      <w:divBdr>
        <w:top w:val="none" w:sz="0" w:space="0" w:color="auto"/>
        <w:left w:val="none" w:sz="0" w:space="0" w:color="auto"/>
        <w:bottom w:val="none" w:sz="0" w:space="0" w:color="auto"/>
        <w:right w:val="none" w:sz="0" w:space="0" w:color="auto"/>
      </w:divBdr>
    </w:div>
    <w:div w:id="127670292">
      <w:bodyDiv w:val="1"/>
      <w:marLeft w:val="0"/>
      <w:marRight w:val="0"/>
      <w:marTop w:val="0"/>
      <w:marBottom w:val="0"/>
      <w:divBdr>
        <w:top w:val="none" w:sz="0" w:space="0" w:color="auto"/>
        <w:left w:val="none" w:sz="0" w:space="0" w:color="auto"/>
        <w:bottom w:val="none" w:sz="0" w:space="0" w:color="auto"/>
        <w:right w:val="none" w:sz="0" w:space="0" w:color="auto"/>
      </w:divBdr>
    </w:div>
    <w:div w:id="128010611">
      <w:bodyDiv w:val="1"/>
      <w:marLeft w:val="0"/>
      <w:marRight w:val="0"/>
      <w:marTop w:val="0"/>
      <w:marBottom w:val="0"/>
      <w:divBdr>
        <w:top w:val="none" w:sz="0" w:space="0" w:color="auto"/>
        <w:left w:val="none" w:sz="0" w:space="0" w:color="auto"/>
        <w:bottom w:val="none" w:sz="0" w:space="0" w:color="auto"/>
        <w:right w:val="none" w:sz="0" w:space="0" w:color="auto"/>
      </w:divBdr>
    </w:div>
    <w:div w:id="128404638">
      <w:bodyDiv w:val="1"/>
      <w:marLeft w:val="0"/>
      <w:marRight w:val="0"/>
      <w:marTop w:val="0"/>
      <w:marBottom w:val="0"/>
      <w:divBdr>
        <w:top w:val="none" w:sz="0" w:space="0" w:color="auto"/>
        <w:left w:val="none" w:sz="0" w:space="0" w:color="auto"/>
        <w:bottom w:val="none" w:sz="0" w:space="0" w:color="auto"/>
        <w:right w:val="none" w:sz="0" w:space="0" w:color="auto"/>
      </w:divBdr>
    </w:div>
    <w:div w:id="128405759">
      <w:bodyDiv w:val="1"/>
      <w:marLeft w:val="0"/>
      <w:marRight w:val="0"/>
      <w:marTop w:val="0"/>
      <w:marBottom w:val="0"/>
      <w:divBdr>
        <w:top w:val="none" w:sz="0" w:space="0" w:color="auto"/>
        <w:left w:val="none" w:sz="0" w:space="0" w:color="auto"/>
        <w:bottom w:val="none" w:sz="0" w:space="0" w:color="auto"/>
        <w:right w:val="none" w:sz="0" w:space="0" w:color="auto"/>
      </w:divBdr>
    </w:div>
    <w:div w:id="128475987">
      <w:bodyDiv w:val="1"/>
      <w:marLeft w:val="0"/>
      <w:marRight w:val="0"/>
      <w:marTop w:val="0"/>
      <w:marBottom w:val="0"/>
      <w:divBdr>
        <w:top w:val="none" w:sz="0" w:space="0" w:color="auto"/>
        <w:left w:val="none" w:sz="0" w:space="0" w:color="auto"/>
        <w:bottom w:val="none" w:sz="0" w:space="0" w:color="auto"/>
        <w:right w:val="none" w:sz="0" w:space="0" w:color="auto"/>
      </w:divBdr>
    </w:div>
    <w:div w:id="128477401">
      <w:bodyDiv w:val="1"/>
      <w:marLeft w:val="0"/>
      <w:marRight w:val="0"/>
      <w:marTop w:val="0"/>
      <w:marBottom w:val="0"/>
      <w:divBdr>
        <w:top w:val="none" w:sz="0" w:space="0" w:color="auto"/>
        <w:left w:val="none" w:sz="0" w:space="0" w:color="auto"/>
        <w:bottom w:val="none" w:sz="0" w:space="0" w:color="auto"/>
        <w:right w:val="none" w:sz="0" w:space="0" w:color="auto"/>
      </w:divBdr>
    </w:div>
    <w:div w:id="128599049">
      <w:bodyDiv w:val="1"/>
      <w:marLeft w:val="0"/>
      <w:marRight w:val="0"/>
      <w:marTop w:val="0"/>
      <w:marBottom w:val="0"/>
      <w:divBdr>
        <w:top w:val="none" w:sz="0" w:space="0" w:color="auto"/>
        <w:left w:val="none" w:sz="0" w:space="0" w:color="auto"/>
        <w:bottom w:val="none" w:sz="0" w:space="0" w:color="auto"/>
        <w:right w:val="none" w:sz="0" w:space="0" w:color="auto"/>
      </w:divBdr>
    </w:div>
    <w:div w:id="128983683">
      <w:bodyDiv w:val="1"/>
      <w:marLeft w:val="0"/>
      <w:marRight w:val="0"/>
      <w:marTop w:val="0"/>
      <w:marBottom w:val="0"/>
      <w:divBdr>
        <w:top w:val="none" w:sz="0" w:space="0" w:color="auto"/>
        <w:left w:val="none" w:sz="0" w:space="0" w:color="auto"/>
        <w:bottom w:val="none" w:sz="0" w:space="0" w:color="auto"/>
        <w:right w:val="none" w:sz="0" w:space="0" w:color="auto"/>
      </w:divBdr>
    </w:div>
    <w:div w:id="129175785">
      <w:bodyDiv w:val="1"/>
      <w:marLeft w:val="0"/>
      <w:marRight w:val="0"/>
      <w:marTop w:val="0"/>
      <w:marBottom w:val="0"/>
      <w:divBdr>
        <w:top w:val="none" w:sz="0" w:space="0" w:color="auto"/>
        <w:left w:val="none" w:sz="0" w:space="0" w:color="auto"/>
        <w:bottom w:val="none" w:sz="0" w:space="0" w:color="auto"/>
        <w:right w:val="none" w:sz="0" w:space="0" w:color="auto"/>
      </w:divBdr>
    </w:div>
    <w:div w:id="129329144">
      <w:bodyDiv w:val="1"/>
      <w:marLeft w:val="0"/>
      <w:marRight w:val="0"/>
      <w:marTop w:val="0"/>
      <w:marBottom w:val="0"/>
      <w:divBdr>
        <w:top w:val="none" w:sz="0" w:space="0" w:color="auto"/>
        <w:left w:val="none" w:sz="0" w:space="0" w:color="auto"/>
        <w:bottom w:val="none" w:sz="0" w:space="0" w:color="auto"/>
        <w:right w:val="none" w:sz="0" w:space="0" w:color="auto"/>
      </w:divBdr>
    </w:div>
    <w:div w:id="129591855">
      <w:bodyDiv w:val="1"/>
      <w:marLeft w:val="0"/>
      <w:marRight w:val="0"/>
      <w:marTop w:val="0"/>
      <w:marBottom w:val="0"/>
      <w:divBdr>
        <w:top w:val="none" w:sz="0" w:space="0" w:color="auto"/>
        <w:left w:val="none" w:sz="0" w:space="0" w:color="auto"/>
        <w:bottom w:val="none" w:sz="0" w:space="0" w:color="auto"/>
        <w:right w:val="none" w:sz="0" w:space="0" w:color="auto"/>
      </w:divBdr>
    </w:div>
    <w:div w:id="129592818">
      <w:bodyDiv w:val="1"/>
      <w:marLeft w:val="0"/>
      <w:marRight w:val="0"/>
      <w:marTop w:val="0"/>
      <w:marBottom w:val="0"/>
      <w:divBdr>
        <w:top w:val="none" w:sz="0" w:space="0" w:color="auto"/>
        <w:left w:val="none" w:sz="0" w:space="0" w:color="auto"/>
        <w:bottom w:val="none" w:sz="0" w:space="0" w:color="auto"/>
        <w:right w:val="none" w:sz="0" w:space="0" w:color="auto"/>
      </w:divBdr>
    </w:div>
    <w:div w:id="129641902">
      <w:bodyDiv w:val="1"/>
      <w:marLeft w:val="0"/>
      <w:marRight w:val="0"/>
      <w:marTop w:val="0"/>
      <w:marBottom w:val="0"/>
      <w:divBdr>
        <w:top w:val="none" w:sz="0" w:space="0" w:color="auto"/>
        <w:left w:val="none" w:sz="0" w:space="0" w:color="auto"/>
        <w:bottom w:val="none" w:sz="0" w:space="0" w:color="auto"/>
        <w:right w:val="none" w:sz="0" w:space="0" w:color="auto"/>
      </w:divBdr>
    </w:div>
    <w:div w:id="130174153">
      <w:bodyDiv w:val="1"/>
      <w:marLeft w:val="0"/>
      <w:marRight w:val="0"/>
      <w:marTop w:val="0"/>
      <w:marBottom w:val="0"/>
      <w:divBdr>
        <w:top w:val="none" w:sz="0" w:space="0" w:color="auto"/>
        <w:left w:val="none" w:sz="0" w:space="0" w:color="auto"/>
        <w:bottom w:val="none" w:sz="0" w:space="0" w:color="auto"/>
        <w:right w:val="none" w:sz="0" w:space="0" w:color="auto"/>
      </w:divBdr>
    </w:div>
    <w:div w:id="130296865">
      <w:bodyDiv w:val="1"/>
      <w:marLeft w:val="0"/>
      <w:marRight w:val="0"/>
      <w:marTop w:val="0"/>
      <w:marBottom w:val="0"/>
      <w:divBdr>
        <w:top w:val="none" w:sz="0" w:space="0" w:color="auto"/>
        <w:left w:val="none" w:sz="0" w:space="0" w:color="auto"/>
        <w:bottom w:val="none" w:sz="0" w:space="0" w:color="auto"/>
        <w:right w:val="none" w:sz="0" w:space="0" w:color="auto"/>
      </w:divBdr>
    </w:div>
    <w:div w:id="130560119">
      <w:bodyDiv w:val="1"/>
      <w:marLeft w:val="0"/>
      <w:marRight w:val="0"/>
      <w:marTop w:val="0"/>
      <w:marBottom w:val="0"/>
      <w:divBdr>
        <w:top w:val="none" w:sz="0" w:space="0" w:color="auto"/>
        <w:left w:val="none" w:sz="0" w:space="0" w:color="auto"/>
        <w:bottom w:val="none" w:sz="0" w:space="0" w:color="auto"/>
        <w:right w:val="none" w:sz="0" w:space="0" w:color="auto"/>
      </w:divBdr>
    </w:div>
    <w:div w:id="130634535">
      <w:bodyDiv w:val="1"/>
      <w:marLeft w:val="0"/>
      <w:marRight w:val="0"/>
      <w:marTop w:val="0"/>
      <w:marBottom w:val="0"/>
      <w:divBdr>
        <w:top w:val="none" w:sz="0" w:space="0" w:color="auto"/>
        <w:left w:val="none" w:sz="0" w:space="0" w:color="auto"/>
        <w:bottom w:val="none" w:sz="0" w:space="0" w:color="auto"/>
        <w:right w:val="none" w:sz="0" w:space="0" w:color="auto"/>
      </w:divBdr>
    </w:div>
    <w:div w:id="130759035">
      <w:bodyDiv w:val="1"/>
      <w:marLeft w:val="0"/>
      <w:marRight w:val="0"/>
      <w:marTop w:val="0"/>
      <w:marBottom w:val="0"/>
      <w:divBdr>
        <w:top w:val="none" w:sz="0" w:space="0" w:color="auto"/>
        <w:left w:val="none" w:sz="0" w:space="0" w:color="auto"/>
        <w:bottom w:val="none" w:sz="0" w:space="0" w:color="auto"/>
        <w:right w:val="none" w:sz="0" w:space="0" w:color="auto"/>
      </w:divBdr>
    </w:div>
    <w:div w:id="130827179">
      <w:bodyDiv w:val="1"/>
      <w:marLeft w:val="0"/>
      <w:marRight w:val="0"/>
      <w:marTop w:val="0"/>
      <w:marBottom w:val="0"/>
      <w:divBdr>
        <w:top w:val="none" w:sz="0" w:space="0" w:color="auto"/>
        <w:left w:val="none" w:sz="0" w:space="0" w:color="auto"/>
        <w:bottom w:val="none" w:sz="0" w:space="0" w:color="auto"/>
        <w:right w:val="none" w:sz="0" w:space="0" w:color="auto"/>
      </w:divBdr>
    </w:div>
    <w:div w:id="130831222">
      <w:bodyDiv w:val="1"/>
      <w:marLeft w:val="0"/>
      <w:marRight w:val="0"/>
      <w:marTop w:val="0"/>
      <w:marBottom w:val="0"/>
      <w:divBdr>
        <w:top w:val="none" w:sz="0" w:space="0" w:color="auto"/>
        <w:left w:val="none" w:sz="0" w:space="0" w:color="auto"/>
        <w:bottom w:val="none" w:sz="0" w:space="0" w:color="auto"/>
        <w:right w:val="none" w:sz="0" w:space="0" w:color="auto"/>
      </w:divBdr>
    </w:div>
    <w:div w:id="130876459">
      <w:bodyDiv w:val="1"/>
      <w:marLeft w:val="0"/>
      <w:marRight w:val="0"/>
      <w:marTop w:val="0"/>
      <w:marBottom w:val="0"/>
      <w:divBdr>
        <w:top w:val="none" w:sz="0" w:space="0" w:color="auto"/>
        <w:left w:val="none" w:sz="0" w:space="0" w:color="auto"/>
        <w:bottom w:val="none" w:sz="0" w:space="0" w:color="auto"/>
        <w:right w:val="none" w:sz="0" w:space="0" w:color="auto"/>
      </w:divBdr>
    </w:div>
    <w:div w:id="131141264">
      <w:bodyDiv w:val="1"/>
      <w:marLeft w:val="0"/>
      <w:marRight w:val="0"/>
      <w:marTop w:val="0"/>
      <w:marBottom w:val="0"/>
      <w:divBdr>
        <w:top w:val="none" w:sz="0" w:space="0" w:color="auto"/>
        <w:left w:val="none" w:sz="0" w:space="0" w:color="auto"/>
        <w:bottom w:val="none" w:sz="0" w:space="0" w:color="auto"/>
        <w:right w:val="none" w:sz="0" w:space="0" w:color="auto"/>
      </w:divBdr>
    </w:div>
    <w:div w:id="131142734">
      <w:bodyDiv w:val="1"/>
      <w:marLeft w:val="0"/>
      <w:marRight w:val="0"/>
      <w:marTop w:val="0"/>
      <w:marBottom w:val="0"/>
      <w:divBdr>
        <w:top w:val="none" w:sz="0" w:space="0" w:color="auto"/>
        <w:left w:val="none" w:sz="0" w:space="0" w:color="auto"/>
        <w:bottom w:val="none" w:sz="0" w:space="0" w:color="auto"/>
        <w:right w:val="none" w:sz="0" w:space="0" w:color="auto"/>
      </w:divBdr>
    </w:div>
    <w:div w:id="131294095">
      <w:bodyDiv w:val="1"/>
      <w:marLeft w:val="0"/>
      <w:marRight w:val="0"/>
      <w:marTop w:val="0"/>
      <w:marBottom w:val="0"/>
      <w:divBdr>
        <w:top w:val="none" w:sz="0" w:space="0" w:color="auto"/>
        <w:left w:val="none" w:sz="0" w:space="0" w:color="auto"/>
        <w:bottom w:val="none" w:sz="0" w:space="0" w:color="auto"/>
        <w:right w:val="none" w:sz="0" w:space="0" w:color="auto"/>
      </w:divBdr>
    </w:div>
    <w:div w:id="131295806">
      <w:bodyDiv w:val="1"/>
      <w:marLeft w:val="0"/>
      <w:marRight w:val="0"/>
      <w:marTop w:val="0"/>
      <w:marBottom w:val="0"/>
      <w:divBdr>
        <w:top w:val="none" w:sz="0" w:space="0" w:color="auto"/>
        <w:left w:val="none" w:sz="0" w:space="0" w:color="auto"/>
        <w:bottom w:val="none" w:sz="0" w:space="0" w:color="auto"/>
        <w:right w:val="none" w:sz="0" w:space="0" w:color="auto"/>
      </w:divBdr>
    </w:div>
    <w:div w:id="131405919">
      <w:bodyDiv w:val="1"/>
      <w:marLeft w:val="0"/>
      <w:marRight w:val="0"/>
      <w:marTop w:val="0"/>
      <w:marBottom w:val="0"/>
      <w:divBdr>
        <w:top w:val="none" w:sz="0" w:space="0" w:color="auto"/>
        <w:left w:val="none" w:sz="0" w:space="0" w:color="auto"/>
        <w:bottom w:val="none" w:sz="0" w:space="0" w:color="auto"/>
        <w:right w:val="none" w:sz="0" w:space="0" w:color="auto"/>
      </w:divBdr>
    </w:div>
    <w:div w:id="131562732">
      <w:bodyDiv w:val="1"/>
      <w:marLeft w:val="0"/>
      <w:marRight w:val="0"/>
      <w:marTop w:val="0"/>
      <w:marBottom w:val="0"/>
      <w:divBdr>
        <w:top w:val="none" w:sz="0" w:space="0" w:color="auto"/>
        <w:left w:val="none" w:sz="0" w:space="0" w:color="auto"/>
        <w:bottom w:val="none" w:sz="0" w:space="0" w:color="auto"/>
        <w:right w:val="none" w:sz="0" w:space="0" w:color="auto"/>
      </w:divBdr>
    </w:div>
    <w:div w:id="131798629">
      <w:bodyDiv w:val="1"/>
      <w:marLeft w:val="0"/>
      <w:marRight w:val="0"/>
      <w:marTop w:val="0"/>
      <w:marBottom w:val="0"/>
      <w:divBdr>
        <w:top w:val="none" w:sz="0" w:space="0" w:color="auto"/>
        <w:left w:val="none" w:sz="0" w:space="0" w:color="auto"/>
        <w:bottom w:val="none" w:sz="0" w:space="0" w:color="auto"/>
        <w:right w:val="none" w:sz="0" w:space="0" w:color="auto"/>
      </w:divBdr>
    </w:div>
    <w:div w:id="131799122">
      <w:bodyDiv w:val="1"/>
      <w:marLeft w:val="0"/>
      <w:marRight w:val="0"/>
      <w:marTop w:val="0"/>
      <w:marBottom w:val="0"/>
      <w:divBdr>
        <w:top w:val="none" w:sz="0" w:space="0" w:color="auto"/>
        <w:left w:val="none" w:sz="0" w:space="0" w:color="auto"/>
        <w:bottom w:val="none" w:sz="0" w:space="0" w:color="auto"/>
        <w:right w:val="none" w:sz="0" w:space="0" w:color="auto"/>
      </w:divBdr>
    </w:div>
    <w:div w:id="131872213">
      <w:bodyDiv w:val="1"/>
      <w:marLeft w:val="0"/>
      <w:marRight w:val="0"/>
      <w:marTop w:val="0"/>
      <w:marBottom w:val="0"/>
      <w:divBdr>
        <w:top w:val="none" w:sz="0" w:space="0" w:color="auto"/>
        <w:left w:val="none" w:sz="0" w:space="0" w:color="auto"/>
        <w:bottom w:val="none" w:sz="0" w:space="0" w:color="auto"/>
        <w:right w:val="none" w:sz="0" w:space="0" w:color="auto"/>
      </w:divBdr>
    </w:div>
    <w:div w:id="132526241">
      <w:bodyDiv w:val="1"/>
      <w:marLeft w:val="0"/>
      <w:marRight w:val="0"/>
      <w:marTop w:val="0"/>
      <w:marBottom w:val="0"/>
      <w:divBdr>
        <w:top w:val="none" w:sz="0" w:space="0" w:color="auto"/>
        <w:left w:val="none" w:sz="0" w:space="0" w:color="auto"/>
        <w:bottom w:val="none" w:sz="0" w:space="0" w:color="auto"/>
        <w:right w:val="none" w:sz="0" w:space="0" w:color="auto"/>
      </w:divBdr>
    </w:div>
    <w:div w:id="132674483">
      <w:bodyDiv w:val="1"/>
      <w:marLeft w:val="0"/>
      <w:marRight w:val="0"/>
      <w:marTop w:val="0"/>
      <w:marBottom w:val="0"/>
      <w:divBdr>
        <w:top w:val="none" w:sz="0" w:space="0" w:color="auto"/>
        <w:left w:val="none" w:sz="0" w:space="0" w:color="auto"/>
        <w:bottom w:val="none" w:sz="0" w:space="0" w:color="auto"/>
        <w:right w:val="none" w:sz="0" w:space="0" w:color="auto"/>
      </w:divBdr>
    </w:div>
    <w:div w:id="132716081">
      <w:bodyDiv w:val="1"/>
      <w:marLeft w:val="0"/>
      <w:marRight w:val="0"/>
      <w:marTop w:val="0"/>
      <w:marBottom w:val="0"/>
      <w:divBdr>
        <w:top w:val="none" w:sz="0" w:space="0" w:color="auto"/>
        <w:left w:val="none" w:sz="0" w:space="0" w:color="auto"/>
        <w:bottom w:val="none" w:sz="0" w:space="0" w:color="auto"/>
        <w:right w:val="none" w:sz="0" w:space="0" w:color="auto"/>
      </w:divBdr>
    </w:div>
    <w:div w:id="132993673">
      <w:bodyDiv w:val="1"/>
      <w:marLeft w:val="0"/>
      <w:marRight w:val="0"/>
      <w:marTop w:val="0"/>
      <w:marBottom w:val="0"/>
      <w:divBdr>
        <w:top w:val="none" w:sz="0" w:space="0" w:color="auto"/>
        <w:left w:val="none" w:sz="0" w:space="0" w:color="auto"/>
        <w:bottom w:val="none" w:sz="0" w:space="0" w:color="auto"/>
        <w:right w:val="none" w:sz="0" w:space="0" w:color="auto"/>
      </w:divBdr>
    </w:div>
    <w:div w:id="133177353">
      <w:bodyDiv w:val="1"/>
      <w:marLeft w:val="0"/>
      <w:marRight w:val="0"/>
      <w:marTop w:val="0"/>
      <w:marBottom w:val="0"/>
      <w:divBdr>
        <w:top w:val="none" w:sz="0" w:space="0" w:color="auto"/>
        <w:left w:val="none" w:sz="0" w:space="0" w:color="auto"/>
        <w:bottom w:val="none" w:sz="0" w:space="0" w:color="auto"/>
        <w:right w:val="none" w:sz="0" w:space="0" w:color="auto"/>
      </w:divBdr>
    </w:div>
    <w:div w:id="133300462">
      <w:bodyDiv w:val="1"/>
      <w:marLeft w:val="0"/>
      <w:marRight w:val="0"/>
      <w:marTop w:val="0"/>
      <w:marBottom w:val="0"/>
      <w:divBdr>
        <w:top w:val="none" w:sz="0" w:space="0" w:color="auto"/>
        <w:left w:val="none" w:sz="0" w:space="0" w:color="auto"/>
        <w:bottom w:val="none" w:sz="0" w:space="0" w:color="auto"/>
        <w:right w:val="none" w:sz="0" w:space="0" w:color="auto"/>
      </w:divBdr>
    </w:div>
    <w:div w:id="133453910">
      <w:bodyDiv w:val="1"/>
      <w:marLeft w:val="0"/>
      <w:marRight w:val="0"/>
      <w:marTop w:val="0"/>
      <w:marBottom w:val="0"/>
      <w:divBdr>
        <w:top w:val="none" w:sz="0" w:space="0" w:color="auto"/>
        <w:left w:val="none" w:sz="0" w:space="0" w:color="auto"/>
        <w:bottom w:val="none" w:sz="0" w:space="0" w:color="auto"/>
        <w:right w:val="none" w:sz="0" w:space="0" w:color="auto"/>
      </w:divBdr>
    </w:div>
    <w:div w:id="133522651">
      <w:bodyDiv w:val="1"/>
      <w:marLeft w:val="0"/>
      <w:marRight w:val="0"/>
      <w:marTop w:val="0"/>
      <w:marBottom w:val="0"/>
      <w:divBdr>
        <w:top w:val="none" w:sz="0" w:space="0" w:color="auto"/>
        <w:left w:val="none" w:sz="0" w:space="0" w:color="auto"/>
        <w:bottom w:val="none" w:sz="0" w:space="0" w:color="auto"/>
        <w:right w:val="none" w:sz="0" w:space="0" w:color="auto"/>
      </w:divBdr>
    </w:div>
    <w:div w:id="133647019">
      <w:bodyDiv w:val="1"/>
      <w:marLeft w:val="0"/>
      <w:marRight w:val="0"/>
      <w:marTop w:val="0"/>
      <w:marBottom w:val="0"/>
      <w:divBdr>
        <w:top w:val="none" w:sz="0" w:space="0" w:color="auto"/>
        <w:left w:val="none" w:sz="0" w:space="0" w:color="auto"/>
        <w:bottom w:val="none" w:sz="0" w:space="0" w:color="auto"/>
        <w:right w:val="none" w:sz="0" w:space="0" w:color="auto"/>
      </w:divBdr>
    </w:div>
    <w:div w:id="133912493">
      <w:bodyDiv w:val="1"/>
      <w:marLeft w:val="0"/>
      <w:marRight w:val="0"/>
      <w:marTop w:val="0"/>
      <w:marBottom w:val="0"/>
      <w:divBdr>
        <w:top w:val="none" w:sz="0" w:space="0" w:color="auto"/>
        <w:left w:val="none" w:sz="0" w:space="0" w:color="auto"/>
        <w:bottom w:val="none" w:sz="0" w:space="0" w:color="auto"/>
        <w:right w:val="none" w:sz="0" w:space="0" w:color="auto"/>
      </w:divBdr>
    </w:div>
    <w:div w:id="133912809">
      <w:bodyDiv w:val="1"/>
      <w:marLeft w:val="0"/>
      <w:marRight w:val="0"/>
      <w:marTop w:val="0"/>
      <w:marBottom w:val="0"/>
      <w:divBdr>
        <w:top w:val="none" w:sz="0" w:space="0" w:color="auto"/>
        <w:left w:val="none" w:sz="0" w:space="0" w:color="auto"/>
        <w:bottom w:val="none" w:sz="0" w:space="0" w:color="auto"/>
        <w:right w:val="none" w:sz="0" w:space="0" w:color="auto"/>
      </w:divBdr>
    </w:div>
    <w:div w:id="133959120">
      <w:bodyDiv w:val="1"/>
      <w:marLeft w:val="0"/>
      <w:marRight w:val="0"/>
      <w:marTop w:val="0"/>
      <w:marBottom w:val="0"/>
      <w:divBdr>
        <w:top w:val="none" w:sz="0" w:space="0" w:color="auto"/>
        <w:left w:val="none" w:sz="0" w:space="0" w:color="auto"/>
        <w:bottom w:val="none" w:sz="0" w:space="0" w:color="auto"/>
        <w:right w:val="none" w:sz="0" w:space="0" w:color="auto"/>
      </w:divBdr>
    </w:div>
    <w:div w:id="133984984">
      <w:bodyDiv w:val="1"/>
      <w:marLeft w:val="0"/>
      <w:marRight w:val="0"/>
      <w:marTop w:val="0"/>
      <w:marBottom w:val="0"/>
      <w:divBdr>
        <w:top w:val="none" w:sz="0" w:space="0" w:color="auto"/>
        <w:left w:val="none" w:sz="0" w:space="0" w:color="auto"/>
        <w:bottom w:val="none" w:sz="0" w:space="0" w:color="auto"/>
        <w:right w:val="none" w:sz="0" w:space="0" w:color="auto"/>
      </w:divBdr>
    </w:div>
    <w:div w:id="134027821">
      <w:bodyDiv w:val="1"/>
      <w:marLeft w:val="0"/>
      <w:marRight w:val="0"/>
      <w:marTop w:val="0"/>
      <w:marBottom w:val="0"/>
      <w:divBdr>
        <w:top w:val="none" w:sz="0" w:space="0" w:color="auto"/>
        <w:left w:val="none" w:sz="0" w:space="0" w:color="auto"/>
        <w:bottom w:val="none" w:sz="0" w:space="0" w:color="auto"/>
        <w:right w:val="none" w:sz="0" w:space="0" w:color="auto"/>
      </w:divBdr>
    </w:div>
    <w:div w:id="134370704">
      <w:bodyDiv w:val="1"/>
      <w:marLeft w:val="0"/>
      <w:marRight w:val="0"/>
      <w:marTop w:val="0"/>
      <w:marBottom w:val="0"/>
      <w:divBdr>
        <w:top w:val="none" w:sz="0" w:space="0" w:color="auto"/>
        <w:left w:val="none" w:sz="0" w:space="0" w:color="auto"/>
        <w:bottom w:val="none" w:sz="0" w:space="0" w:color="auto"/>
        <w:right w:val="none" w:sz="0" w:space="0" w:color="auto"/>
      </w:divBdr>
    </w:div>
    <w:div w:id="134415368">
      <w:bodyDiv w:val="1"/>
      <w:marLeft w:val="0"/>
      <w:marRight w:val="0"/>
      <w:marTop w:val="0"/>
      <w:marBottom w:val="0"/>
      <w:divBdr>
        <w:top w:val="none" w:sz="0" w:space="0" w:color="auto"/>
        <w:left w:val="none" w:sz="0" w:space="0" w:color="auto"/>
        <w:bottom w:val="none" w:sz="0" w:space="0" w:color="auto"/>
        <w:right w:val="none" w:sz="0" w:space="0" w:color="auto"/>
      </w:divBdr>
    </w:div>
    <w:div w:id="134682723">
      <w:bodyDiv w:val="1"/>
      <w:marLeft w:val="0"/>
      <w:marRight w:val="0"/>
      <w:marTop w:val="0"/>
      <w:marBottom w:val="0"/>
      <w:divBdr>
        <w:top w:val="none" w:sz="0" w:space="0" w:color="auto"/>
        <w:left w:val="none" w:sz="0" w:space="0" w:color="auto"/>
        <w:bottom w:val="none" w:sz="0" w:space="0" w:color="auto"/>
        <w:right w:val="none" w:sz="0" w:space="0" w:color="auto"/>
      </w:divBdr>
    </w:div>
    <w:div w:id="134683296">
      <w:bodyDiv w:val="1"/>
      <w:marLeft w:val="0"/>
      <w:marRight w:val="0"/>
      <w:marTop w:val="0"/>
      <w:marBottom w:val="0"/>
      <w:divBdr>
        <w:top w:val="none" w:sz="0" w:space="0" w:color="auto"/>
        <w:left w:val="none" w:sz="0" w:space="0" w:color="auto"/>
        <w:bottom w:val="none" w:sz="0" w:space="0" w:color="auto"/>
        <w:right w:val="none" w:sz="0" w:space="0" w:color="auto"/>
      </w:divBdr>
    </w:div>
    <w:div w:id="134757867">
      <w:bodyDiv w:val="1"/>
      <w:marLeft w:val="0"/>
      <w:marRight w:val="0"/>
      <w:marTop w:val="0"/>
      <w:marBottom w:val="0"/>
      <w:divBdr>
        <w:top w:val="none" w:sz="0" w:space="0" w:color="auto"/>
        <w:left w:val="none" w:sz="0" w:space="0" w:color="auto"/>
        <w:bottom w:val="none" w:sz="0" w:space="0" w:color="auto"/>
        <w:right w:val="none" w:sz="0" w:space="0" w:color="auto"/>
      </w:divBdr>
    </w:div>
    <w:div w:id="134876145">
      <w:bodyDiv w:val="1"/>
      <w:marLeft w:val="0"/>
      <w:marRight w:val="0"/>
      <w:marTop w:val="0"/>
      <w:marBottom w:val="0"/>
      <w:divBdr>
        <w:top w:val="none" w:sz="0" w:space="0" w:color="auto"/>
        <w:left w:val="none" w:sz="0" w:space="0" w:color="auto"/>
        <w:bottom w:val="none" w:sz="0" w:space="0" w:color="auto"/>
        <w:right w:val="none" w:sz="0" w:space="0" w:color="auto"/>
      </w:divBdr>
    </w:div>
    <w:div w:id="135536149">
      <w:bodyDiv w:val="1"/>
      <w:marLeft w:val="0"/>
      <w:marRight w:val="0"/>
      <w:marTop w:val="0"/>
      <w:marBottom w:val="0"/>
      <w:divBdr>
        <w:top w:val="none" w:sz="0" w:space="0" w:color="auto"/>
        <w:left w:val="none" w:sz="0" w:space="0" w:color="auto"/>
        <w:bottom w:val="none" w:sz="0" w:space="0" w:color="auto"/>
        <w:right w:val="none" w:sz="0" w:space="0" w:color="auto"/>
      </w:divBdr>
    </w:div>
    <w:div w:id="135538713">
      <w:bodyDiv w:val="1"/>
      <w:marLeft w:val="0"/>
      <w:marRight w:val="0"/>
      <w:marTop w:val="0"/>
      <w:marBottom w:val="0"/>
      <w:divBdr>
        <w:top w:val="none" w:sz="0" w:space="0" w:color="auto"/>
        <w:left w:val="none" w:sz="0" w:space="0" w:color="auto"/>
        <w:bottom w:val="none" w:sz="0" w:space="0" w:color="auto"/>
        <w:right w:val="none" w:sz="0" w:space="0" w:color="auto"/>
      </w:divBdr>
    </w:div>
    <w:div w:id="135690071">
      <w:bodyDiv w:val="1"/>
      <w:marLeft w:val="0"/>
      <w:marRight w:val="0"/>
      <w:marTop w:val="0"/>
      <w:marBottom w:val="0"/>
      <w:divBdr>
        <w:top w:val="none" w:sz="0" w:space="0" w:color="auto"/>
        <w:left w:val="none" w:sz="0" w:space="0" w:color="auto"/>
        <w:bottom w:val="none" w:sz="0" w:space="0" w:color="auto"/>
        <w:right w:val="none" w:sz="0" w:space="0" w:color="auto"/>
      </w:divBdr>
    </w:div>
    <w:div w:id="135728196">
      <w:bodyDiv w:val="1"/>
      <w:marLeft w:val="0"/>
      <w:marRight w:val="0"/>
      <w:marTop w:val="0"/>
      <w:marBottom w:val="0"/>
      <w:divBdr>
        <w:top w:val="none" w:sz="0" w:space="0" w:color="auto"/>
        <w:left w:val="none" w:sz="0" w:space="0" w:color="auto"/>
        <w:bottom w:val="none" w:sz="0" w:space="0" w:color="auto"/>
        <w:right w:val="none" w:sz="0" w:space="0" w:color="auto"/>
      </w:divBdr>
    </w:div>
    <w:div w:id="135996879">
      <w:bodyDiv w:val="1"/>
      <w:marLeft w:val="0"/>
      <w:marRight w:val="0"/>
      <w:marTop w:val="0"/>
      <w:marBottom w:val="0"/>
      <w:divBdr>
        <w:top w:val="none" w:sz="0" w:space="0" w:color="auto"/>
        <w:left w:val="none" w:sz="0" w:space="0" w:color="auto"/>
        <w:bottom w:val="none" w:sz="0" w:space="0" w:color="auto"/>
        <w:right w:val="none" w:sz="0" w:space="0" w:color="auto"/>
      </w:divBdr>
    </w:div>
    <w:div w:id="136146697">
      <w:bodyDiv w:val="1"/>
      <w:marLeft w:val="0"/>
      <w:marRight w:val="0"/>
      <w:marTop w:val="0"/>
      <w:marBottom w:val="0"/>
      <w:divBdr>
        <w:top w:val="none" w:sz="0" w:space="0" w:color="auto"/>
        <w:left w:val="none" w:sz="0" w:space="0" w:color="auto"/>
        <w:bottom w:val="none" w:sz="0" w:space="0" w:color="auto"/>
        <w:right w:val="none" w:sz="0" w:space="0" w:color="auto"/>
      </w:divBdr>
    </w:div>
    <w:div w:id="136189647">
      <w:bodyDiv w:val="1"/>
      <w:marLeft w:val="0"/>
      <w:marRight w:val="0"/>
      <w:marTop w:val="0"/>
      <w:marBottom w:val="0"/>
      <w:divBdr>
        <w:top w:val="none" w:sz="0" w:space="0" w:color="auto"/>
        <w:left w:val="none" w:sz="0" w:space="0" w:color="auto"/>
        <w:bottom w:val="none" w:sz="0" w:space="0" w:color="auto"/>
        <w:right w:val="none" w:sz="0" w:space="0" w:color="auto"/>
      </w:divBdr>
    </w:div>
    <w:div w:id="136189738">
      <w:bodyDiv w:val="1"/>
      <w:marLeft w:val="0"/>
      <w:marRight w:val="0"/>
      <w:marTop w:val="0"/>
      <w:marBottom w:val="0"/>
      <w:divBdr>
        <w:top w:val="none" w:sz="0" w:space="0" w:color="auto"/>
        <w:left w:val="none" w:sz="0" w:space="0" w:color="auto"/>
        <w:bottom w:val="none" w:sz="0" w:space="0" w:color="auto"/>
        <w:right w:val="none" w:sz="0" w:space="0" w:color="auto"/>
      </w:divBdr>
    </w:div>
    <w:div w:id="136458512">
      <w:bodyDiv w:val="1"/>
      <w:marLeft w:val="0"/>
      <w:marRight w:val="0"/>
      <w:marTop w:val="0"/>
      <w:marBottom w:val="0"/>
      <w:divBdr>
        <w:top w:val="none" w:sz="0" w:space="0" w:color="auto"/>
        <w:left w:val="none" w:sz="0" w:space="0" w:color="auto"/>
        <w:bottom w:val="none" w:sz="0" w:space="0" w:color="auto"/>
        <w:right w:val="none" w:sz="0" w:space="0" w:color="auto"/>
      </w:divBdr>
    </w:div>
    <w:div w:id="136609019">
      <w:bodyDiv w:val="1"/>
      <w:marLeft w:val="0"/>
      <w:marRight w:val="0"/>
      <w:marTop w:val="0"/>
      <w:marBottom w:val="0"/>
      <w:divBdr>
        <w:top w:val="none" w:sz="0" w:space="0" w:color="auto"/>
        <w:left w:val="none" w:sz="0" w:space="0" w:color="auto"/>
        <w:bottom w:val="none" w:sz="0" w:space="0" w:color="auto"/>
        <w:right w:val="none" w:sz="0" w:space="0" w:color="auto"/>
      </w:divBdr>
    </w:div>
    <w:div w:id="136648745">
      <w:bodyDiv w:val="1"/>
      <w:marLeft w:val="0"/>
      <w:marRight w:val="0"/>
      <w:marTop w:val="0"/>
      <w:marBottom w:val="0"/>
      <w:divBdr>
        <w:top w:val="none" w:sz="0" w:space="0" w:color="auto"/>
        <w:left w:val="none" w:sz="0" w:space="0" w:color="auto"/>
        <w:bottom w:val="none" w:sz="0" w:space="0" w:color="auto"/>
        <w:right w:val="none" w:sz="0" w:space="0" w:color="auto"/>
      </w:divBdr>
    </w:div>
    <w:div w:id="136649412">
      <w:bodyDiv w:val="1"/>
      <w:marLeft w:val="0"/>
      <w:marRight w:val="0"/>
      <w:marTop w:val="0"/>
      <w:marBottom w:val="0"/>
      <w:divBdr>
        <w:top w:val="none" w:sz="0" w:space="0" w:color="auto"/>
        <w:left w:val="none" w:sz="0" w:space="0" w:color="auto"/>
        <w:bottom w:val="none" w:sz="0" w:space="0" w:color="auto"/>
        <w:right w:val="none" w:sz="0" w:space="0" w:color="auto"/>
      </w:divBdr>
    </w:div>
    <w:div w:id="136649787">
      <w:bodyDiv w:val="1"/>
      <w:marLeft w:val="0"/>
      <w:marRight w:val="0"/>
      <w:marTop w:val="0"/>
      <w:marBottom w:val="0"/>
      <w:divBdr>
        <w:top w:val="none" w:sz="0" w:space="0" w:color="auto"/>
        <w:left w:val="none" w:sz="0" w:space="0" w:color="auto"/>
        <w:bottom w:val="none" w:sz="0" w:space="0" w:color="auto"/>
        <w:right w:val="none" w:sz="0" w:space="0" w:color="auto"/>
      </w:divBdr>
    </w:div>
    <w:div w:id="136651075">
      <w:bodyDiv w:val="1"/>
      <w:marLeft w:val="0"/>
      <w:marRight w:val="0"/>
      <w:marTop w:val="0"/>
      <w:marBottom w:val="0"/>
      <w:divBdr>
        <w:top w:val="none" w:sz="0" w:space="0" w:color="auto"/>
        <w:left w:val="none" w:sz="0" w:space="0" w:color="auto"/>
        <w:bottom w:val="none" w:sz="0" w:space="0" w:color="auto"/>
        <w:right w:val="none" w:sz="0" w:space="0" w:color="auto"/>
      </w:divBdr>
    </w:div>
    <w:div w:id="136730495">
      <w:bodyDiv w:val="1"/>
      <w:marLeft w:val="0"/>
      <w:marRight w:val="0"/>
      <w:marTop w:val="0"/>
      <w:marBottom w:val="0"/>
      <w:divBdr>
        <w:top w:val="none" w:sz="0" w:space="0" w:color="auto"/>
        <w:left w:val="none" w:sz="0" w:space="0" w:color="auto"/>
        <w:bottom w:val="none" w:sz="0" w:space="0" w:color="auto"/>
        <w:right w:val="none" w:sz="0" w:space="0" w:color="auto"/>
      </w:divBdr>
    </w:div>
    <w:div w:id="136801915">
      <w:bodyDiv w:val="1"/>
      <w:marLeft w:val="0"/>
      <w:marRight w:val="0"/>
      <w:marTop w:val="0"/>
      <w:marBottom w:val="0"/>
      <w:divBdr>
        <w:top w:val="none" w:sz="0" w:space="0" w:color="auto"/>
        <w:left w:val="none" w:sz="0" w:space="0" w:color="auto"/>
        <w:bottom w:val="none" w:sz="0" w:space="0" w:color="auto"/>
        <w:right w:val="none" w:sz="0" w:space="0" w:color="auto"/>
      </w:divBdr>
    </w:div>
    <w:div w:id="136919886">
      <w:bodyDiv w:val="1"/>
      <w:marLeft w:val="0"/>
      <w:marRight w:val="0"/>
      <w:marTop w:val="0"/>
      <w:marBottom w:val="0"/>
      <w:divBdr>
        <w:top w:val="none" w:sz="0" w:space="0" w:color="auto"/>
        <w:left w:val="none" w:sz="0" w:space="0" w:color="auto"/>
        <w:bottom w:val="none" w:sz="0" w:space="0" w:color="auto"/>
        <w:right w:val="none" w:sz="0" w:space="0" w:color="auto"/>
      </w:divBdr>
    </w:div>
    <w:div w:id="137112910">
      <w:bodyDiv w:val="1"/>
      <w:marLeft w:val="0"/>
      <w:marRight w:val="0"/>
      <w:marTop w:val="0"/>
      <w:marBottom w:val="0"/>
      <w:divBdr>
        <w:top w:val="none" w:sz="0" w:space="0" w:color="auto"/>
        <w:left w:val="none" w:sz="0" w:space="0" w:color="auto"/>
        <w:bottom w:val="none" w:sz="0" w:space="0" w:color="auto"/>
        <w:right w:val="none" w:sz="0" w:space="0" w:color="auto"/>
      </w:divBdr>
    </w:div>
    <w:div w:id="137187241">
      <w:bodyDiv w:val="1"/>
      <w:marLeft w:val="0"/>
      <w:marRight w:val="0"/>
      <w:marTop w:val="0"/>
      <w:marBottom w:val="0"/>
      <w:divBdr>
        <w:top w:val="none" w:sz="0" w:space="0" w:color="auto"/>
        <w:left w:val="none" w:sz="0" w:space="0" w:color="auto"/>
        <w:bottom w:val="none" w:sz="0" w:space="0" w:color="auto"/>
        <w:right w:val="none" w:sz="0" w:space="0" w:color="auto"/>
      </w:divBdr>
    </w:div>
    <w:div w:id="137191319">
      <w:bodyDiv w:val="1"/>
      <w:marLeft w:val="0"/>
      <w:marRight w:val="0"/>
      <w:marTop w:val="0"/>
      <w:marBottom w:val="0"/>
      <w:divBdr>
        <w:top w:val="none" w:sz="0" w:space="0" w:color="auto"/>
        <w:left w:val="none" w:sz="0" w:space="0" w:color="auto"/>
        <w:bottom w:val="none" w:sz="0" w:space="0" w:color="auto"/>
        <w:right w:val="none" w:sz="0" w:space="0" w:color="auto"/>
      </w:divBdr>
    </w:div>
    <w:div w:id="137264158">
      <w:bodyDiv w:val="1"/>
      <w:marLeft w:val="0"/>
      <w:marRight w:val="0"/>
      <w:marTop w:val="0"/>
      <w:marBottom w:val="0"/>
      <w:divBdr>
        <w:top w:val="none" w:sz="0" w:space="0" w:color="auto"/>
        <w:left w:val="none" w:sz="0" w:space="0" w:color="auto"/>
        <w:bottom w:val="none" w:sz="0" w:space="0" w:color="auto"/>
        <w:right w:val="none" w:sz="0" w:space="0" w:color="auto"/>
      </w:divBdr>
    </w:div>
    <w:div w:id="137578612">
      <w:bodyDiv w:val="1"/>
      <w:marLeft w:val="0"/>
      <w:marRight w:val="0"/>
      <w:marTop w:val="0"/>
      <w:marBottom w:val="0"/>
      <w:divBdr>
        <w:top w:val="none" w:sz="0" w:space="0" w:color="auto"/>
        <w:left w:val="none" w:sz="0" w:space="0" w:color="auto"/>
        <w:bottom w:val="none" w:sz="0" w:space="0" w:color="auto"/>
        <w:right w:val="none" w:sz="0" w:space="0" w:color="auto"/>
      </w:divBdr>
    </w:div>
    <w:div w:id="137839813">
      <w:bodyDiv w:val="1"/>
      <w:marLeft w:val="0"/>
      <w:marRight w:val="0"/>
      <w:marTop w:val="0"/>
      <w:marBottom w:val="0"/>
      <w:divBdr>
        <w:top w:val="none" w:sz="0" w:space="0" w:color="auto"/>
        <w:left w:val="none" w:sz="0" w:space="0" w:color="auto"/>
        <w:bottom w:val="none" w:sz="0" w:space="0" w:color="auto"/>
        <w:right w:val="none" w:sz="0" w:space="0" w:color="auto"/>
      </w:divBdr>
    </w:div>
    <w:div w:id="137962794">
      <w:bodyDiv w:val="1"/>
      <w:marLeft w:val="0"/>
      <w:marRight w:val="0"/>
      <w:marTop w:val="0"/>
      <w:marBottom w:val="0"/>
      <w:divBdr>
        <w:top w:val="none" w:sz="0" w:space="0" w:color="auto"/>
        <w:left w:val="none" w:sz="0" w:space="0" w:color="auto"/>
        <w:bottom w:val="none" w:sz="0" w:space="0" w:color="auto"/>
        <w:right w:val="none" w:sz="0" w:space="0" w:color="auto"/>
      </w:divBdr>
    </w:div>
    <w:div w:id="138303298">
      <w:bodyDiv w:val="1"/>
      <w:marLeft w:val="0"/>
      <w:marRight w:val="0"/>
      <w:marTop w:val="0"/>
      <w:marBottom w:val="0"/>
      <w:divBdr>
        <w:top w:val="none" w:sz="0" w:space="0" w:color="auto"/>
        <w:left w:val="none" w:sz="0" w:space="0" w:color="auto"/>
        <w:bottom w:val="none" w:sz="0" w:space="0" w:color="auto"/>
        <w:right w:val="none" w:sz="0" w:space="0" w:color="auto"/>
      </w:divBdr>
    </w:div>
    <w:div w:id="138499841">
      <w:bodyDiv w:val="1"/>
      <w:marLeft w:val="0"/>
      <w:marRight w:val="0"/>
      <w:marTop w:val="0"/>
      <w:marBottom w:val="0"/>
      <w:divBdr>
        <w:top w:val="none" w:sz="0" w:space="0" w:color="auto"/>
        <w:left w:val="none" w:sz="0" w:space="0" w:color="auto"/>
        <w:bottom w:val="none" w:sz="0" w:space="0" w:color="auto"/>
        <w:right w:val="none" w:sz="0" w:space="0" w:color="auto"/>
      </w:divBdr>
    </w:div>
    <w:div w:id="138543858">
      <w:bodyDiv w:val="1"/>
      <w:marLeft w:val="0"/>
      <w:marRight w:val="0"/>
      <w:marTop w:val="0"/>
      <w:marBottom w:val="0"/>
      <w:divBdr>
        <w:top w:val="none" w:sz="0" w:space="0" w:color="auto"/>
        <w:left w:val="none" w:sz="0" w:space="0" w:color="auto"/>
        <w:bottom w:val="none" w:sz="0" w:space="0" w:color="auto"/>
        <w:right w:val="none" w:sz="0" w:space="0" w:color="auto"/>
      </w:divBdr>
    </w:div>
    <w:div w:id="138619924">
      <w:bodyDiv w:val="1"/>
      <w:marLeft w:val="0"/>
      <w:marRight w:val="0"/>
      <w:marTop w:val="0"/>
      <w:marBottom w:val="0"/>
      <w:divBdr>
        <w:top w:val="none" w:sz="0" w:space="0" w:color="auto"/>
        <w:left w:val="none" w:sz="0" w:space="0" w:color="auto"/>
        <w:bottom w:val="none" w:sz="0" w:space="0" w:color="auto"/>
        <w:right w:val="none" w:sz="0" w:space="0" w:color="auto"/>
      </w:divBdr>
    </w:div>
    <w:div w:id="138888117">
      <w:bodyDiv w:val="1"/>
      <w:marLeft w:val="0"/>
      <w:marRight w:val="0"/>
      <w:marTop w:val="0"/>
      <w:marBottom w:val="0"/>
      <w:divBdr>
        <w:top w:val="none" w:sz="0" w:space="0" w:color="auto"/>
        <w:left w:val="none" w:sz="0" w:space="0" w:color="auto"/>
        <w:bottom w:val="none" w:sz="0" w:space="0" w:color="auto"/>
        <w:right w:val="none" w:sz="0" w:space="0" w:color="auto"/>
      </w:divBdr>
    </w:div>
    <w:div w:id="139082055">
      <w:bodyDiv w:val="1"/>
      <w:marLeft w:val="0"/>
      <w:marRight w:val="0"/>
      <w:marTop w:val="0"/>
      <w:marBottom w:val="0"/>
      <w:divBdr>
        <w:top w:val="none" w:sz="0" w:space="0" w:color="auto"/>
        <w:left w:val="none" w:sz="0" w:space="0" w:color="auto"/>
        <w:bottom w:val="none" w:sz="0" w:space="0" w:color="auto"/>
        <w:right w:val="none" w:sz="0" w:space="0" w:color="auto"/>
      </w:divBdr>
    </w:div>
    <w:div w:id="139269907">
      <w:bodyDiv w:val="1"/>
      <w:marLeft w:val="0"/>
      <w:marRight w:val="0"/>
      <w:marTop w:val="0"/>
      <w:marBottom w:val="0"/>
      <w:divBdr>
        <w:top w:val="none" w:sz="0" w:space="0" w:color="auto"/>
        <w:left w:val="none" w:sz="0" w:space="0" w:color="auto"/>
        <w:bottom w:val="none" w:sz="0" w:space="0" w:color="auto"/>
        <w:right w:val="none" w:sz="0" w:space="0" w:color="auto"/>
      </w:divBdr>
    </w:div>
    <w:div w:id="139277374">
      <w:bodyDiv w:val="1"/>
      <w:marLeft w:val="0"/>
      <w:marRight w:val="0"/>
      <w:marTop w:val="0"/>
      <w:marBottom w:val="0"/>
      <w:divBdr>
        <w:top w:val="none" w:sz="0" w:space="0" w:color="auto"/>
        <w:left w:val="none" w:sz="0" w:space="0" w:color="auto"/>
        <w:bottom w:val="none" w:sz="0" w:space="0" w:color="auto"/>
        <w:right w:val="none" w:sz="0" w:space="0" w:color="auto"/>
      </w:divBdr>
    </w:div>
    <w:div w:id="139427131">
      <w:bodyDiv w:val="1"/>
      <w:marLeft w:val="0"/>
      <w:marRight w:val="0"/>
      <w:marTop w:val="0"/>
      <w:marBottom w:val="0"/>
      <w:divBdr>
        <w:top w:val="none" w:sz="0" w:space="0" w:color="auto"/>
        <w:left w:val="none" w:sz="0" w:space="0" w:color="auto"/>
        <w:bottom w:val="none" w:sz="0" w:space="0" w:color="auto"/>
        <w:right w:val="none" w:sz="0" w:space="0" w:color="auto"/>
      </w:divBdr>
    </w:div>
    <w:div w:id="139809026">
      <w:bodyDiv w:val="1"/>
      <w:marLeft w:val="0"/>
      <w:marRight w:val="0"/>
      <w:marTop w:val="0"/>
      <w:marBottom w:val="0"/>
      <w:divBdr>
        <w:top w:val="none" w:sz="0" w:space="0" w:color="auto"/>
        <w:left w:val="none" w:sz="0" w:space="0" w:color="auto"/>
        <w:bottom w:val="none" w:sz="0" w:space="0" w:color="auto"/>
        <w:right w:val="none" w:sz="0" w:space="0" w:color="auto"/>
      </w:divBdr>
    </w:div>
    <w:div w:id="139881820">
      <w:bodyDiv w:val="1"/>
      <w:marLeft w:val="0"/>
      <w:marRight w:val="0"/>
      <w:marTop w:val="0"/>
      <w:marBottom w:val="0"/>
      <w:divBdr>
        <w:top w:val="none" w:sz="0" w:space="0" w:color="auto"/>
        <w:left w:val="none" w:sz="0" w:space="0" w:color="auto"/>
        <w:bottom w:val="none" w:sz="0" w:space="0" w:color="auto"/>
        <w:right w:val="none" w:sz="0" w:space="0" w:color="auto"/>
      </w:divBdr>
    </w:div>
    <w:div w:id="140390190">
      <w:bodyDiv w:val="1"/>
      <w:marLeft w:val="0"/>
      <w:marRight w:val="0"/>
      <w:marTop w:val="0"/>
      <w:marBottom w:val="0"/>
      <w:divBdr>
        <w:top w:val="none" w:sz="0" w:space="0" w:color="auto"/>
        <w:left w:val="none" w:sz="0" w:space="0" w:color="auto"/>
        <w:bottom w:val="none" w:sz="0" w:space="0" w:color="auto"/>
        <w:right w:val="none" w:sz="0" w:space="0" w:color="auto"/>
      </w:divBdr>
    </w:div>
    <w:div w:id="140392132">
      <w:bodyDiv w:val="1"/>
      <w:marLeft w:val="0"/>
      <w:marRight w:val="0"/>
      <w:marTop w:val="0"/>
      <w:marBottom w:val="0"/>
      <w:divBdr>
        <w:top w:val="none" w:sz="0" w:space="0" w:color="auto"/>
        <w:left w:val="none" w:sz="0" w:space="0" w:color="auto"/>
        <w:bottom w:val="none" w:sz="0" w:space="0" w:color="auto"/>
        <w:right w:val="none" w:sz="0" w:space="0" w:color="auto"/>
      </w:divBdr>
    </w:div>
    <w:div w:id="140779881">
      <w:bodyDiv w:val="1"/>
      <w:marLeft w:val="0"/>
      <w:marRight w:val="0"/>
      <w:marTop w:val="0"/>
      <w:marBottom w:val="0"/>
      <w:divBdr>
        <w:top w:val="none" w:sz="0" w:space="0" w:color="auto"/>
        <w:left w:val="none" w:sz="0" w:space="0" w:color="auto"/>
        <w:bottom w:val="none" w:sz="0" w:space="0" w:color="auto"/>
        <w:right w:val="none" w:sz="0" w:space="0" w:color="auto"/>
      </w:divBdr>
    </w:div>
    <w:div w:id="141584246">
      <w:bodyDiv w:val="1"/>
      <w:marLeft w:val="0"/>
      <w:marRight w:val="0"/>
      <w:marTop w:val="0"/>
      <w:marBottom w:val="0"/>
      <w:divBdr>
        <w:top w:val="none" w:sz="0" w:space="0" w:color="auto"/>
        <w:left w:val="none" w:sz="0" w:space="0" w:color="auto"/>
        <w:bottom w:val="none" w:sz="0" w:space="0" w:color="auto"/>
        <w:right w:val="none" w:sz="0" w:space="0" w:color="auto"/>
      </w:divBdr>
    </w:div>
    <w:div w:id="141700499">
      <w:bodyDiv w:val="1"/>
      <w:marLeft w:val="0"/>
      <w:marRight w:val="0"/>
      <w:marTop w:val="0"/>
      <w:marBottom w:val="0"/>
      <w:divBdr>
        <w:top w:val="none" w:sz="0" w:space="0" w:color="auto"/>
        <w:left w:val="none" w:sz="0" w:space="0" w:color="auto"/>
        <w:bottom w:val="none" w:sz="0" w:space="0" w:color="auto"/>
        <w:right w:val="none" w:sz="0" w:space="0" w:color="auto"/>
      </w:divBdr>
    </w:div>
    <w:div w:id="141820085">
      <w:bodyDiv w:val="1"/>
      <w:marLeft w:val="0"/>
      <w:marRight w:val="0"/>
      <w:marTop w:val="0"/>
      <w:marBottom w:val="0"/>
      <w:divBdr>
        <w:top w:val="none" w:sz="0" w:space="0" w:color="auto"/>
        <w:left w:val="none" w:sz="0" w:space="0" w:color="auto"/>
        <w:bottom w:val="none" w:sz="0" w:space="0" w:color="auto"/>
        <w:right w:val="none" w:sz="0" w:space="0" w:color="auto"/>
      </w:divBdr>
    </w:div>
    <w:div w:id="141973907">
      <w:bodyDiv w:val="1"/>
      <w:marLeft w:val="0"/>
      <w:marRight w:val="0"/>
      <w:marTop w:val="0"/>
      <w:marBottom w:val="0"/>
      <w:divBdr>
        <w:top w:val="none" w:sz="0" w:space="0" w:color="auto"/>
        <w:left w:val="none" w:sz="0" w:space="0" w:color="auto"/>
        <w:bottom w:val="none" w:sz="0" w:space="0" w:color="auto"/>
        <w:right w:val="none" w:sz="0" w:space="0" w:color="auto"/>
      </w:divBdr>
    </w:div>
    <w:div w:id="142042877">
      <w:bodyDiv w:val="1"/>
      <w:marLeft w:val="0"/>
      <w:marRight w:val="0"/>
      <w:marTop w:val="0"/>
      <w:marBottom w:val="0"/>
      <w:divBdr>
        <w:top w:val="none" w:sz="0" w:space="0" w:color="auto"/>
        <w:left w:val="none" w:sz="0" w:space="0" w:color="auto"/>
        <w:bottom w:val="none" w:sz="0" w:space="0" w:color="auto"/>
        <w:right w:val="none" w:sz="0" w:space="0" w:color="auto"/>
      </w:divBdr>
    </w:div>
    <w:div w:id="142236333">
      <w:bodyDiv w:val="1"/>
      <w:marLeft w:val="0"/>
      <w:marRight w:val="0"/>
      <w:marTop w:val="0"/>
      <w:marBottom w:val="0"/>
      <w:divBdr>
        <w:top w:val="none" w:sz="0" w:space="0" w:color="auto"/>
        <w:left w:val="none" w:sz="0" w:space="0" w:color="auto"/>
        <w:bottom w:val="none" w:sz="0" w:space="0" w:color="auto"/>
        <w:right w:val="none" w:sz="0" w:space="0" w:color="auto"/>
      </w:divBdr>
    </w:div>
    <w:div w:id="142283183">
      <w:bodyDiv w:val="1"/>
      <w:marLeft w:val="0"/>
      <w:marRight w:val="0"/>
      <w:marTop w:val="0"/>
      <w:marBottom w:val="0"/>
      <w:divBdr>
        <w:top w:val="none" w:sz="0" w:space="0" w:color="auto"/>
        <w:left w:val="none" w:sz="0" w:space="0" w:color="auto"/>
        <w:bottom w:val="none" w:sz="0" w:space="0" w:color="auto"/>
        <w:right w:val="none" w:sz="0" w:space="0" w:color="auto"/>
      </w:divBdr>
    </w:div>
    <w:div w:id="142308674">
      <w:bodyDiv w:val="1"/>
      <w:marLeft w:val="0"/>
      <w:marRight w:val="0"/>
      <w:marTop w:val="0"/>
      <w:marBottom w:val="0"/>
      <w:divBdr>
        <w:top w:val="none" w:sz="0" w:space="0" w:color="auto"/>
        <w:left w:val="none" w:sz="0" w:space="0" w:color="auto"/>
        <w:bottom w:val="none" w:sz="0" w:space="0" w:color="auto"/>
        <w:right w:val="none" w:sz="0" w:space="0" w:color="auto"/>
      </w:divBdr>
    </w:div>
    <w:div w:id="142357830">
      <w:bodyDiv w:val="1"/>
      <w:marLeft w:val="0"/>
      <w:marRight w:val="0"/>
      <w:marTop w:val="0"/>
      <w:marBottom w:val="0"/>
      <w:divBdr>
        <w:top w:val="none" w:sz="0" w:space="0" w:color="auto"/>
        <w:left w:val="none" w:sz="0" w:space="0" w:color="auto"/>
        <w:bottom w:val="none" w:sz="0" w:space="0" w:color="auto"/>
        <w:right w:val="none" w:sz="0" w:space="0" w:color="auto"/>
      </w:divBdr>
    </w:div>
    <w:div w:id="142501946">
      <w:bodyDiv w:val="1"/>
      <w:marLeft w:val="0"/>
      <w:marRight w:val="0"/>
      <w:marTop w:val="0"/>
      <w:marBottom w:val="0"/>
      <w:divBdr>
        <w:top w:val="none" w:sz="0" w:space="0" w:color="auto"/>
        <w:left w:val="none" w:sz="0" w:space="0" w:color="auto"/>
        <w:bottom w:val="none" w:sz="0" w:space="0" w:color="auto"/>
        <w:right w:val="none" w:sz="0" w:space="0" w:color="auto"/>
      </w:divBdr>
    </w:div>
    <w:div w:id="142547910">
      <w:bodyDiv w:val="1"/>
      <w:marLeft w:val="0"/>
      <w:marRight w:val="0"/>
      <w:marTop w:val="0"/>
      <w:marBottom w:val="0"/>
      <w:divBdr>
        <w:top w:val="none" w:sz="0" w:space="0" w:color="auto"/>
        <w:left w:val="none" w:sz="0" w:space="0" w:color="auto"/>
        <w:bottom w:val="none" w:sz="0" w:space="0" w:color="auto"/>
        <w:right w:val="none" w:sz="0" w:space="0" w:color="auto"/>
      </w:divBdr>
    </w:div>
    <w:div w:id="142554074">
      <w:bodyDiv w:val="1"/>
      <w:marLeft w:val="0"/>
      <w:marRight w:val="0"/>
      <w:marTop w:val="0"/>
      <w:marBottom w:val="0"/>
      <w:divBdr>
        <w:top w:val="none" w:sz="0" w:space="0" w:color="auto"/>
        <w:left w:val="none" w:sz="0" w:space="0" w:color="auto"/>
        <w:bottom w:val="none" w:sz="0" w:space="0" w:color="auto"/>
        <w:right w:val="none" w:sz="0" w:space="0" w:color="auto"/>
      </w:divBdr>
    </w:div>
    <w:div w:id="142623770">
      <w:bodyDiv w:val="1"/>
      <w:marLeft w:val="0"/>
      <w:marRight w:val="0"/>
      <w:marTop w:val="0"/>
      <w:marBottom w:val="0"/>
      <w:divBdr>
        <w:top w:val="none" w:sz="0" w:space="0" w:color="auto"/>
        <w:left w:val="none" w:sz="0" w:space="0" w:color="auto"/>
        <w:bottom w:val="none" w:sz="0" w:space="0" w:color="auto"/>
        <w:right w:val="none" w:sz="0" w:space="0" w:color="auto"/>
      </w:divBdr>
    </w:div>
    <w:div w:id="142813295">
      <w:bodyDiv w:val="1"/>
      <w:marLeft w:val="0"/>
      <w:marRight w:val="0"/>
      <w:marTop w:val="0"/>
      <w:marBottom w:val="0"/>
      <w:divBdr>
        <w:top w:val="none" w:sz="0" w:space="0" w:color="auto"/>
        <w:left w:val="none" w:sz="0" w:space="0" w:color="auto"/>
        <w:bottom w:val="none" w:sz="0" w:space="0" w:color="auto"/>
        <w:right w:val="none" w:sz="0" w:space="0" w:color="auto"/>
      </w:divBdr>
    </w:div>
    <w:div w:id="142816944">
      <w:bodyDiv w:val="1"/>
      <w:marLeft w:val="0"/>
      <w:marRight w:val="0"/>
      <w:marTop w:val="0"/>
      <w:marBottom w:val="0"/>
      <w:divBdr>
        <w:top w:val="none" w:sz="0" w:space="0" w:color="auto"/>
        <w:left w:val="none" w:sz="0" w:space="0" w:color="auto"/>
        <w:bottom w:val="none" w:sz="0" w:space="0" w:color="auto"/>
        <w:right w:val="none" w:sz="0" w:space="0" w:color="auto"/>
      </w:divBdr>
    </w:div>
    <w:div w:id="143205945">
      <w:bodyDiv w:val="1"/>
      <w:marLeft w:val="0"/>
      <w:marRight w:val="0"/>
      <w:marTop w:val="0"/>
      <w:marBottom w:val="0"/>
      <w:divBdr>
        <w:top w:val="none" w:sz="0" w:space="0" w:color="auto"/>
        <w:left w:val="none" w:sz="0" w:space="0" w:color="auto"/>
        <w:bottom w:val="none" w:sz="0" w:space="0" w:color="auto"/>
        <w:right w:val="none" w:sz="0" w:space="0" w:color="auto"/>
      </w:divBdr>
    </w:div>
    <w:div w:id="143275927">
      <w:bodyDiv w:val="1"/>
      <w:marLeft w:val="0"/>
      <w:marRight w:val="0"/>
      <w:marTop w:val="0"/>
      <w:marBottom w:val="0"/>
      <w:divBdr>
        <w:top w:val="none" w:sz="0" w:space="0" w:color="auto"/>
        <w:left w:val="none" w:sz="0" w:space="0" w:color="auto"/>
        <w:bottom w:val="none" w:sz="0" w:space="0" w:color="auto"/>
        <w:right w:val="none" w:sz="0" w:space="0" w:color="auto"/>
      </w:divBdr>
    </w:div>
    <w:div w:id="143395674">
      <w:bodyDiv w:val="1"/>
      <w:marLeft w:val="0"/>
      <w:marRight w:val="0"/>
      <w:marTop w:val="0"/>
      <w:marBottom w:val="0"/>
      <w:divBdr>
        <w:top w:val="none" w:sz="0" w:space="0" w:color="auto"/>
        <w:left w:val="none" w:sz="0" w:space="0" w:color="auto"/>
        <w:bottom w:val="none" w:sz="0" w:space="0" w:color="auto"/>
        <w:right w:val="none" w:sz="0" w:space="0" w:color="auto"/>
      </w:divBdr>
    </w:div>
    <w:div w:id="143545993">
      <w:bodyDiv w:val="1"/>
      <w:marLeft w:val="0"/>
      <w:marRight w:val="0"/>
      <w:marTop w:val="0"/>
      <w:marBottom w:val="0"/>
      <w:divBdr>
        <w:top w:val="none" w:sz="0" w:space="0" w:color="auto"/>
        <w:left w:val="none" w:sz="0" w:space="0" w:color="auto"/>
        <w:bottom w:val="none" w:sz="0" w:space="0" w:color="auto"/>
        <w:right w:val="none" w:sz="0" w:space="0" w:color="auto"/>
      </w:divBdr>
    </w:div>
    <w:div w:id="143620642">
      <w:bodyDiv w:val="1"/>
      <w:marLeft w:val="0"/>
      <w:marRight w:val="0"/>
      <w:marTop w:val="0"/>
      <w:marBottom w:val="0"/>
      <w:divBdr>
        <w:top w:val="none" w:sz="0" w:space="0" w:color="auto"/>
        <w:left w:val="none" w:sz="0" w:space="0" w:color="auto"/>
        <w:bottom w:val="none" w:sz="0" w:space="0" w:color="auto"/>
        <w:right w:val="none" w:sz="0" w:space="0" w:color="auto"/>
      </w:divBdr>
    </w:div>
    <w:div w:id="143864536">
      <w:bodyDiv w:val="1"/>
      <w:marLeft w:val="0"/>
      <w:marRight w:val="0"/>
      <w:marTop w:val="0"/>
      <w:marBottom w:val="0"/>
      <w:divBdr>
        <w:top w:val="none" w:sz="0" w:space="0" w:color="auto"/>
        <w:left w:val="none" w:sz="0" w:space="0" w:color="auto"/>
        <w:bottom w:val="none" w:sz="0" w:space="0" w:color="auto"/>
        <w:right w:val="none" w:sz="0" w:space="0" w:color="auto"/>
      </w:divBdr>
    </w:div>
    <w:div w:id="143931657">
      <w:bodyDiv w:val="1"/>
      <w:marLeft w:val="0"/>
      <w:marRight w:val="0"/>
      <w:marTop w:val="0"/>
      <w:marBottom w:val="0"/>
      <w:divBdr>
        <w:top w:val="none" w:sz="0" w:space="0" w:color="auto"/>
        <w:left w:val="none" w:sz="0" w:space="0" w:color="auto"/>
        <w:bottom w:val="none" w:sz="0" w:space="0" w:color="auto"/>
        <w:right w:val="none" w:sz="0" w:space="0" w:color="auto"/>
      </w:divBdr>
    </w:div>
    <w:div w:id="143935144">
      <w:bodyDiv w:val="1"/>
      <w:marLeft w:val="0"/>
      <w:marRight w:val="0"/>
      <w:marTop w:val="0"/>
      <w:marBottom w:val="0"/>
      <w:divBdr>
        <w:top w:val="none" w:sz="0" w:space="0" w:color="auto"/>
        <w:left w:val="none" w:sz="0" w:space="0" w:color="auto"/>
        <w:bottom w:val="none" w:sz="0" w:space="0" w:color="auto"/>
        <w:right w:val="none" w:sz="0" w:space="0" w:color="auto"/>
      </w:divBdr>
    </w:div>
    <w:div w:id="144013466">
      <w:bodyDiv w:val="1"/>
      <w:marLeft w:val="0"/>
      <w:marRight w:val="0"/>
      <w:marTop w:val="0"/>
      <w:marBottom w:val="0"/>
      <w:divBdr>
        <w:top w:val="none" w:sz="0" w:space="0" w:color="auto"/>
        <w:left w:val="none" w:sz="0" w:space="0" w:color="auto"/>
        <w:bottom w:val="none" w:sz="0" w:space="0" w:color="auto"/>
        <w:right w:val="none" w:sz="0" w:space="0" w:color="auto"/>
      </w:divBdr>
    </w:div>
    <w:div w:id="144050173">
      <w:bodyDiv w:val="1"/>
      <w:marLeft w:val="0"/>
      <w:marRight w:val="0"/>
      <w:marTop w:val="0"/>
      <w:marBottom w:val="0"/>
      <w:divBdr>
        <w:top w:val="none" w:sz="0" w:space="0" w:color="auto"/>
        <w:left w:val="none" w:sz="0" w:space="0" w:color="auto"/>
        <w:bottom w:val="none" w:sz="0" w:space="0" w:color="auto"/>
        <w:right w:val="none" w:sz="0" w:space="0" w:color="auto"/>
      </w:divBdr>
    </w:div>
    <w:div w:id="144055106">
      <w:bodyDiv w:val="1"/>
      <w:marLeft w:val="0"/>
      <w:marRight w:val="0"/>
      <w:marTop w:val="0"/>
      <w:marBottom w:val="0"/>
      <w:divBdr>
        <w:top w:val="none" w:sz="0" w:space="0" w:color="auto"/>
        <w:left w:val="none" w:sz="0" w:space="0" w:color="auto"/>
        <w:bottom w:val="none" w:sz="0" w:space="0" w:color="auto"/>
        <w:right w:val="none" w:sz="0" w:space="0" w:color="auto"/>
      </w:divBdr>
    </w:div>
    <w:div w:id="144128293">
      <w:bodyDiv w:val="1"/>
      <w:marLeft w:val="0"/>
      <w:marRight w:val="0"/>
      <w:marTop w:val="0"/>
      <w:marBottom w:val="0"/>
      <w:divBdr>
        <w:top w:val="none" w:sz="0" w:space="0" w:color="auto"/>
        <w:left w:val="none" w:sz="0" w:space="0" w:color="auto"/>
        <w:bottom w:val="none" w:sz="0" w:space="0" w:color="auto"/>
        <w:right w:val="none" w:sz="0" w:space="0" w:color="auto"/>
      </w:divBdr>
    </w:div>
    <w:div w:id="144131066">
      <w:bodyDiv w:val="1"/>
      <w:marLeft w:val="0"/>
      <w:marRight w:val="0"/>
      <w:marTop w:val="0"/>
      <w:marBottom w:val="0"/>
      <w:divBdr>
        <w:top w:val="none" w:sz="0" w:space="0" w:color="auto"/>
        <w:left w:val="none" w:sz="0" w:space="0" w:color="auto"/>
        <w:bottom w:val="none" w:sz="0" w:space="0" w:color="auto"/>
        <w:right w:val="none" w:sz="0" w:space="0" w:color="auto"/>
      </w:divBdr>
    </w:div>
    <w:div w:id="144204719">
      <w:bodyDiv w:val="1"/>
      <w:marLeft w:val="0"/>
      <w:marRight w:val="0"/>
      <w:marTop w:val="0"/>
      <w:marBottom w:val="0"/>
      <w:divBdr>
        <w:top w:val="none" w:sz="0" w:space="0" w:color="auto"/>
        <w:left w:val="none" w:sz="0" w:space="0" w:color="auto"/>
        <w:bottom w:val="none" w:sz="0" w:space="0" w:color="auto"/>
        <w:right w:val="none" w:sz="0" w:space="0" w:color="auto"/>
      </w:divBdr>
    </w:div>
    <w:div w:id="144207720">
      <w:bodyDiv w:val="1"/>
      <w:marLeft w:val="0"/>
      <w:marRight w:val="0"/>
      <w:marTop w:val="0"/>
      <w:marBottom w:val="0"/>
      <w:divBdr>
        <w:top w:val="none" w:sz="0" w:space="0" w:color="auto"/>
        <w:left w:val="none" w:sz="0" w:space="0" w:color="auto"/>
        <w:bottom w:val="none" w:sz="0" w:space="0" w:color="auto"/>
        <w:right w:val="none" w:sz="0" w:space="0" w:color="auto"/>
      </w:divBdr>
    </w:div>
    <w:div w:id="144399691">
      <w:bodyDiv w:val="1"/>
      <w:marLeft w:val="0"/>
      <w:marRight w:val="0"/>
      <w:marTop w:val="0"/>
      <w:marBottom w:val="0"/>
      <w:divBdr>
        <w:top w:val="none" w:sz="0" w:space="0" w:color="auto"/>
        <w:left w:val="none" w:sz="0" w:space="0" w:color="auto"/>
        <w:bottom w:val="none" w:sz="0" w:space="0" w:color="auto"/>
        <w:right w:val="none" w:sz="0" w:space="0" w:color="auto"/>
      </w:divBdr>
    </w:div>
    <w:div w:id="144590660">
      <w:bodyDiv w:val="1"/>
      <w:marLeft w:val="0"/>
      <w:marRight w:val="0"/>
      <w:marTop w:val="0"/>
      <w:marBottom w:val="0"/>
      <w:divBdr>
        <w:top w:val="none" w:sz="0" w:space="0" w:color="auto"/>
        <w:left w:val="none" w:sz="0" w:space="0" w:color="auto"/>
        <w:bottom w:val="none" w:sz="0" w:space="0" w:color="auto"/>
        <w:right w:val="none" w:sz="0" w:space="0" w:color="auto"/>
      </w:divBdr>
    </w:div>
    <w:div w:id="144704186">
      <w:bodyDiv w:val="1"/>
      <w:marLeft w:val="0"/>
      <w:marRight w:val="0"/>
      <w:marTop w:val="0"/>
      <w:marBottom w:val="0"/>
      <w:divBdr>
        <w:top w:val="none" w:sz="0" w:space="0" w:color="auto"/>
        <w:left w:val="none" w:sz="0" w:space="0" w:color="auto"/>
        <w:bottom w:val="none" w:sz="0" w:space="0" w:color="auto"/>
        <w:right w:val="none" w:sz="0" w:space="0" w:color="auto"/>
      </w:divBdr>
    </w:div>
    <w:div w:id="144861250">
      <w:bodyDiv w:val="1"/>
      <w:marLeft w:val="0"/>
      <w:marRight w:val="0"/>
      <w:marTop w:val="0"/>
      <w:marBottom w:val="0"/>
      <w:divBdr>
        <w:top w:val="none" w:sz="0" w:space="0" w:color="auto"/>
        <w:left w:val="none" w:sz="0" w:space="0" w:color="auto"/>
        <w:bottom w:val="none" w:sz="0" w:space="0" w:color="auto"/>
        <w:right w:val="none" w:sz="0" w:space="0" w:color="auto"/>
      </w:divBdr>
    </w:div>
    <w:div w:id="144981707">
      <w:bodyDiv w:val="1"/>
      <w:marLeft w:val="0"/>
      <w:marRight w:val="0"/>
      <w:marTop w:val="0"/>
      <w:marBottom w:val="0"/>
      <w:divBdr>
        <w:top w:val="none" w:sz="0" w:space="0" w:color="auto"/>
        <w:left w:val="none" w:sz="0" w:space="0" w:color="auto"/>
        <w:bottom w:val="none" w:sz="0" w:space="0" w:color="auto"/>
        <w:right w:val="none" w:sz="0" w:space="0" w:color="auto"/>
      </w:divBdr>
    </w:div>
    <w:div w:id="145049099">
      <w:bodyDiv w:val="1"/>
      <w:marLeft w:val="0"/>
      <w:marRight w:val="0"/>
      <w:marTop w:val="0"/>
      <w:marBottom w:val="0"/>
      <w:divBdr>
        <w:top w:val="none" w:sz="0" w:space="0" w:color="auto"/>
        <w:left w:val="none" w:sz="0" w:space="0" w:color="auto"/>
        <w:bottom w:val="none" w:sz="0" w:space="0" w:color="auto"/>
        <w:right w:val="none" w:sz="0" w:space="0" w:color="auto"/>
      </w:divBdr>
    </w:div>
    <w:div w:id="145054461">
      <w:bodyDiv w:val="1"/>
      <w:marLeft w:val="0"/>
      <w:marRight w:val="0"/>
      <w:marTop w:val="0"/>
      <w:marBottom w:val="0"/>
      <w:divBdr>
        <w:top w:val="none" w:sz="0" w:space="0" w:color="auto"/>
        <w:left w:val="none" w:sz="0" w:space="0" w:color="auto"/>
        <w:bottom w:val="none" w:sz="0" w:space="0" w:color="auto"/>
        <w:right w:val="none" w:sz="0" w:space="0" w:color="auto"/>
      </w:divBdr>
    </w:div>
    <w:div w:id="145099259">
      <w:bodyDiv w:val="1"/>
      <w:marLeft w:val="0"/>
      <w:marRight w:val="0"/>
      <w:marTop w:val="0"/>
      <w:marBottom w:val="0"/>
      <w:divBdr>
        <w:top w:val="none" w:sz="0" w:space="0" w:color="auto"/>
        <w:left w:val="none" w:sz="0" w:space="0" w:color="auto"/>
        <w:bottom w:val="none" w:sz="0" w:space="0" w:color="auto"/>
        <w:right w:val="none" w:sz="0" w:space="0" w:color="auto"/>
      </w:divBdr>
    </w:div>
    <w:div w:id="145709435">
      <w:bodyDiv w:val="1"/>
      <w:marLeft w:val="0"/>
      <w:marRight w:val="0"/>
      <w:marTop w:val="0"/>
      <w:marBottom w:val="0"/>
      <w:divBdr>
        <w:top w:val="none" w:sz="0" w:space="0" w:color="auto"/>
        <w:left w:val="none" w:sz="0" w:space="0" w:color="auto"/>
        <w:bottom w:val="none" w:sz="0" w:space="0" w:color="auto"/>
        <w:right w:val="none" w:sz="0" w:space="0" w:color="auto"/>
      </w:divBdr>
    </w:div>
    <w:div w:id="145709826">
      <w:bodyDiv w:val="1"/>
      <w:marLeft w:val="0"/>
      <w:marRight w:val="0"/>
      <w:marTop w:val="0"/>
      <w:marBottom w:val="0"/>
      <w:divBdr>
        <w:top w:val="none" w:sz="0" w:space="0" w:color="auto"/>
        <w:left w:val="none" w:sz="0" w:space="0" w:color="auto"/>
        <w:bottom w:val="none" w:sz="0" w:space="0" w:color="auto"/>
        <w:right w:val="none" w:sz="0" w:space="0" w:color="auto"/>
      </w:divBdr>
    </w:div>
    <w:div w:id="146172538">
      <w:bodyDiv w:val="1"/>
      <w:marLeft w:val="0"/>
      <w:marRight w:val="0"/>
      <w:marTop w:val="0"/>
      <w:marBottom w:val="0"/>
      <w:divBdr>
        <w:top w:val="none" w:sz="0" w:space="0" w:color="auto"/>
        <w:left w:val="none" w:sz="0" w:space="0" w:color="auto"/>
        <w:bottom w:val="none" w:sz="0" w:space="0" w:color="auto"/>
        <w:right w:val="none" w:sz="0" w:space="0" w:color="auto"/>
      </w:divBdr>
    </w:div>
    <w:div w:id="146678940">
      <w:bodyDiv w:val="1"/>
      <w:marLeft w:val="0"/>
      <w:marRight w:val="0"/>
      <w:marTop w:val="0"/>
      <w:marBottom w:val="0"/>
      <w:divBdr>
        <w:top w:val="none" w:sz="0" w:space="0" w:color="auto"/>
        <w:left w:val="none" w:sz="0" w:space="0" w:color="auto"/>
        <w:bottom w:val="none" w:sz="0" w:space="0" w:color="auto"/>
        <w:right w:val="none" w:sz="0" w:space="0" w:color="auto"/>
      </w:divBdr>
    </w:div>
    <w:div w:id="146745442">
      <w:bodyDiv w:val="1"/>
      <w:marLeft w:val="0"/>
      <w:marRight w:val="0"/>
      <w:marTop w:val="0"/>
      <w:marBottom w:val="0"/>
      <w:divBdr>
        <w:top w:val="none" w:sz="0" w:space="0" w:color="auto"/>
        <w:left w:val="none" w:sz="0" w:space="0" w:color="auto"/>
        <w:bottom w:val="none" w:sz="0" w:space="0" w:color="auto"/>
        <w:right w:val="none" w:sz="0" w:space="0" w:color="auto"/>
      </w:divBdr>
    </w:div>
    <w:div w:id="146748324">
      <w:bodyDiv w:val="1"/>
      <w:marLeft w:val="0"/>
      <w:marRight w:val="0"/>
      <w:marTop w:val="0"/>
      <w:marBottom w:val="0"/>
      <w:divBdr>
        <w:top w:val="none" w:sz="0" w:space="0" w:color="auto"/>
        <w:left w:val="none" w:sz="0" w:space="0" w:color="auto"/>
        <w:bottom w:val="none" w:sz="0" w:space="0" w:color="auto"/>
        <w:right w:val="none" w:sz="0" w:space="0" w:color="auto"/>
      </w:divBdr>
    </w:div>
    <w:div w:id="146944139">
      <w:bodyDiv w:val="1"/>
      <w:marLeft w:val="0"/>
      <w:marRight w:val="0"/>
      <w:marTop w:val="0"/>
      <w:marBottom w:val="0"/>
      <w:divBdr>
        <w:top w:val="none" w:sz="0" w:space="0" w:color="auto"/>
        <w:left w:val="none" w:sz="0" w:space="0" w:color="auto"/>
        <w:bottom w:val="none" w:sz="0" w:space="0" w:color="auto"/>
        <w:right w:val="none" w:sz="0" w:space="0" w:color="auto"/>
      </w:divBdr>
    </w:div>
    <w:div w:id="147289998">
      <w:bodyDiv w:val="1"/>
      <w:marLeft w:val="0"/>
      <w:marRight w:val="0"/>
      <w:marTop w:val="0"/>
      <w:marBottom w:val="0"/>
      <w:divBdr>
        <w:top w:val="none" w:sz="0" w:space="0" w:color="auto"/>
        <w:left w:val="none" w:sz="0" w:space="0" w:color="auto"/>
        <w:bottom w:val="none" w:sz="0" w:space="0" w:color="auto"/>
        <w:right w:val="none" w:sz="0" w:space="0" w:color="auto"/>
      </w:divBdr>
    </w:div>
    <w:div w:id="147326463">
      <w:bodyDiv w:val="1"/>
      <w:marLeft w:val="0"/>
      <w:marRight w:val="0"/>
      <w:marTop w:val="0"/>
      <w:marBottom w:val="0"/>
      <w:divBdr>
        <w:top w:val="none" w:sz="0" w:space="0" w:color="auto"/>
        <w:left w:val="none" w:sz="0" w:space="0" w:color="auto"/>
        <w:bottom w:val="none" w:sz="0" w:space="0" w:color="auto"/>
        <w:right w:val="none" w:sz="0" w:space="0" w:color="auto"/>
      </w:divBdr>
    </w:div>
    <w:div w:id="147331637">
      <w:bodyDiv w:val="1"/>
      <w:marLeft w:val="0"/>
      <w:marRight w:val="0"/>
      <w:marTop w:val="0"/>
      <w:marBottom w:val="0"/>
      <w:divBdr>
        <w:top w:val="none" w:sz="0" w:space="0" w:color="auto"/>
        <w:left w:val="none" w:sz="0" w:space="0" w:color="auto"/>
        <w:bottom w:val="none" w:sz="0" w:space="0" w:color="auto"/>
        <w:right w:val="none" w:sz="0" w:space="0" w:color="auto"/>
      </w:divBdr>
    </w:div>
    <w:div w:id="147522170">
      <w:bodyDiv w:val="1"/>
      <w:marLeft w:val="0"/>
      <w:marRight w:val="0"/>
      <w:marTop w:val="0"/>
      <w:marBottom w:val="0"/>
      <w:divBdr>
        <w:top w:val="none" w:sz="0" w:space="0" w:color="auto"/>
        <w:left w:val="none" w:sz="0" w:space="0" w:color="auto"/>
        <w:bottom w:val="none" w:sz="0" w:space="0" w:color="auto"/>
        <w:right w:val="none" w:sz="0" w:space="0" w:color="auto"/>
      </w:divBdr>
    </w:div>
    <w:div w:id="147522390">
      <w:bodyDiv w:val="1"/>
      <w:marLeft w:val="0"/>
      <w:marRight w:val="0"/>
      <w:marTop w:val="0"/>
      <w:marBottom w:val="0"/>
      <w:divBdr>
        <w:top w:val="none" w:sz="0" w:space="0" w:color="auto"/>
        <w:left w:val="none" w:sz="0" w:space="0" w:color="auto"/>
        <w:bottom w:val="none" w:sz="0" w:space="0" w:color="auto"/>
        <w:right w:val="none" w:sz="0" w:space="0" w:color="auto"/>
      </w:divBdr>
    </w:div>
    <w:div w:id="147553877">
      <w:bodyDiv w:val="1"/>
      <w:marLeft w:val="0"/>
      <w:marRight w:val="0"/>
      <w:marTop w:val="0"/>
      <w:marBottom w:val="0"/>
      <w:divBdr>
        <w:top w:val="none" w:sz="0" w:space="0" w:color="auto"/>
        <w:left w:val="none" w:sz="0" w:space="0" w:color="auto"/>
        <w:bottom w:val="none" w:sz="0" w:space="0" w:color="auto"/>
        <w:right w:val="none" w:sz="0" w:space="0" w:color="auto"/>
      </w:divBdr>
    </w:div>
    <w:div w:id="147792111">
      <w:bodyDiv w:val="1"/>
      <w:marLeft w:val="0"/>
      <w:marRight w:val="0"/>
      <w:marTop w:val="0"/>
      <w:marBottom w:val="0"/>
      <w:divBdr>
        <w:top w:val="none" w:sz="0" w:space="0" w:color="auto"/>
        <w:left w:val="none" w:sz="0" w:space="0" w:color="auto"/>
        <w:bottom w:val="none" w:sz="0" w:space="0" w:color="auto"/>
        <w:right w:val="none" w:sz="0" w:space="0" w:color="auto"/>
      </w:divBdr>
    </w:div>
    <w:div w:id="147868735">
      <w:bodyDiv w:val="1"/>
      <w:marLeft w:val="0"/>
      <w:marRight w:val="0"/>
      <w:marTop w:val="0"/>
      <w:marBottom w:val="0"/>
      <w:divBdr>
        <w:top w:val="none" w:sz="0" w:space="0" w:color="auto"/>
        <w:left w:val="none" w:sz="0" w:space="0" w:color="auto"/>
        <w:bottom w:val="none" w:sz="0" w:space="0" w:color="auto"/>
        <w:right w:val="none" w:sz="0" w:space="0" w:color="auto"/>
      </w:divBdr>
    </w:div>
    <w:div w:id="147943952">
      <w:bodyDiv w:val="1"/>
      <w:marLeft w:val="0"/>
      <w:marRight w:val="0"/>
      <w:marTop w:val="0"/>
      <w:marBottom w:val="0"/>
      <w:divBdr>
        <w:top w:val="none" w:sz="0" w:space="0" w:color="auto"/>
        <w:left w:val="none" w:sz="0" w:space="0" w:color="auto"/>
        <w:bottom w:val="none" w:sz="0" w:space="0" w:color="auto"/>
        <w:right w:val="none" w:sz="0" w:space="0" w:color="auto"/>
      </w:divBdr>
    </w:div>
    <w:div w:id="147945435">
      <w:bodyDiv w:val="1"/>
      <w:marLeft w:val="0"/>
      <w:marRight w:val="0"/>
      <w:marTop w:val="0"/>
      <w:marBottom w:val="0"/>
      <w:divBdr>
        <w:top w:val="none" w:sz="0" w:space="0" w:color="auto"/>
        <w:left w:val="none" w:sz="0" w:space="0" w:color="auto"/>
        <w:bottom w:val="none" w:sz="0" w:space="0" w:color="auto"/>
        <w:right w:val="none" w:sz="0" w:space="0" w:color="auto"/>
      </w:divBdr>
    </w:div>
    <w:div w:id="147982505">
      <w:bodyDiv w:val="1"/>
      <w:marLeft w:val="0"/>
      <w:marRight w:val="0"/>
      <w:marTop w:val="0"/>
      <w:marBottom w:val="0"/>
      <w:divBdr>
        <w:top w:val="none" w:sz="0" w:space="0" w:color="auto"/>
        <w:left w:val="none" w:sz="0" w:space="0" w:color="auto"/>
        <w:bottom w:val="none" w:sz="0" w:space="0" w:color="auto"/>
        <w:right w:val="none" w:sz="0" w:space="0" w:color="auto"/>
      </w:divBdr>
    </w:div>
    <w:div w:id="148056464">
      <w:bodyDiv w:val="1"/>
      <w:marLeft w:val="0"/>
      <w:marRight w:val="0"/>
      <w:marTop w:val="0"/>
      <w:marBottom w:val="0"/>
      <w:divBdr>
        <w:top w:val="none" w:sz="0" w:space="0" w:color="auto"/>
        <w:left w:val="none" w:sz="0" w:space="0" w:color="auto"/>
        <w:bottom w:val="none" w:sz="0" w:space="0" w:color="auto"/>
        <w:right w:val="none" w:sz="0" w:space="0" w:color="auto"/>
      </w:divBdr>
    </w:div>
    <w:div w:id="148136876">
      <w:bodyDiv w:val="1"/>
      <w:marLeft w:val="0"/>
      <w:marRight w:val="0"/>
      <w:marTop w:val="0"/>
      <w:marBottom w:val="0"/>
      <w:divBdr>
        <w:top w:val="none" w:sz="0" w:space="0" w:color="auto"/>
        <w:left w:val="none" w:sz="0" w:space="0" w:color="auto"/>
        <w:bottom w:val="none" w:sz="0" w:space="0" w:color="auto"/>
        <w:right w:val="none" w:sz="0" w:space="0" w:color="auto"/>
      </w:divBdr>
    </w:div>
    <w:div w:id="148249484">
      <w:bodyDiv w:val="1"/>
      <w:marLeft w:val="0"/>
      <w:marRight w:val="0"/>
      <w:marTop w:val="0"/>
      <w:marBottom w:val="0"/>
      <w:divBdr>
        <w:top w:val="none" w:sz="0" w:space="0" w:color="auto"/>
        <w:left w:val="none" w:sz="0" w:space="0" w:color="auto"/>
        <w:bottom w:val="none" w:sz="0" w:space="0" w:color="auto"/>
        <w:right w:val="none" w:sz="0" w:space="0" w:color="auto"/>
      </w:divBdr>
    </w:div>
    <w:div w:id="148984836">
      <w:bodyDiv w:val="1"/>
      <w:marLeft w:val="0"/>
      <w:marRight w:val="0"/>
      <w:marTop w:val="0"/>
      <w:marBottom w:val="0"/>
      <w:divBdr>
        <w:top w:val="none" w:sz="0" w:space="0" w:color="auto"/>
        <w:left w:val="none" w:sz="0" w:space="0" w:color="auto"/>
        <w:bottom w:val="none" w:sz="0" w:space="0" w:color="auto"/>
        <w:right w:val="none" w:sz="0" w:space="0" w:color="auto"/>
      </w:divBdr>
    </w:div>
    <w:div w:id="149177245">
      <w:bodyDiv w:val="1"/>
      <w:marLeft w:val="0"/>
      <w:marRight w:val="0"/>
      <w:marTop w:val="0"/>
      <w:marBottom w:val="0"/>
      <w:divBdr>
        <w:top w:val="none" w:sz="0" w:space="0" w:color="auto"/>
        <w:left w:val="none" w:sz="0" w:space="0" w:color="auto"/>
        <w:bottom w:val="none" w:sz="0" w:space="0" w:color="auto"/>
        <w:right w:val="none" w:sz="0" w:space="0" w:color="auto"/>
      </w:divBdr>
    </w:div>
    <w:div w:id="149249842">
      <w:bodyDiv w:val="1"/>
      <w:marLeft w:val="0"/>
      <w:marRight w:val="0"/>
      <w:marTop w:val="0"/>
      <w:marBottom w:val="0"/>
      <w:divBdr>
        <w:top w:val="none" w:sz="0" w:space="0" w:color="auto"/>
        <w:left w:val="none" w:sz="0" w:space="0" w:color="auto"/>
        <w:bottom w:val="none" w:sz="0" w:space="0" w:color="auto"/>
        <w:right w:val="none" w:sz="0" w:space="0" w:color="auto"/>
      </w:divBdr>
    </w:div>
    <w:div w:id="149291770">
      <w:bodyDiv w:val="1"/>
      <w:marLeft w:val="0"/>
      <w:marRight w:val="0"/>
      <w:marTop w:val="0"/>
      <w:marBottom w:val="0"/>
      <w:divBdr>
        <w:top w:val="none" w:sz="0" w:space="0" w:color="auto"/>
        <w:left w:val="none" w:sz="0" w:space="0" w:color="auto"/>
        <w:bottom w:val="none" w:sz="0" w:space="0" w:color="auto"/>
        <w:right w:val="none" w:sz="0" w:space="0" w:color="auto"/>
      </w:divBdr>
    </w:div>
    <w:div w:id="149442234">
      <w:bodyDiv w:val="1"/>
      <w:marLeft w:val="0"/>
      <w:marRight w:val="0"/>
      <w:marTop w:val="0"/>
      <w:marBottom w:val="0"/>
      <w:divBdr>
        <w:top w:val="none" w:sz="0" w:space="0" w:color="auto"/>
        <w:left w:val="none" w:sz="0" w:space="0" w:color="auto"/>
        <w:bottom w:val="none" w:sz="0" w:space="0" w:color="auto"/>
        <w:right w:val="none" w:sz="0" w:space="0" w:color="auto"/>
      </w:divBdr>
    </w:div>
    <w:div w:id="149442353">
      <w:bodyDiv w:val="1"/>
      <w:marLeft w:val="0"/>
      <w:marRight w:val="0"/>
      <w:marTop w:val="0"/>
      <w:marBottom w:val="0"/>
      <w:divBdr>
        <w:top w:val="none" w:sz="0" w:space="0" w:color="auto"/>
        <w:left w:val="none" w:sz="0" w:space="0" w:color="auto"/>
        <w:bottom w:val="none" w:sz="0" w:space="0" w:color="auto"/>
        <w:right w:val="none" w:sz="0" w:space="0" w:color="auto"/>
      </w:divBdr>
    </w:div>
    <w:div w:id="149487743">
      <w:bodyDiv w:val="1"/>
      <w:marLeft w:val="0"/>
      <w:marRight w:val="0"/>
      <w:marTop w:val="0"/>
      <w:marBottom w:val="0"/>
      <w:divBdr>
        <w:top w:val="none" w:sz="0" w:space="0" w:color="auto"/>
        <w:left w:val="none" w:sz="0" w:space="0" w:color="auto"/>
        <w:bottom w:val="none" w:sz="0" w:space="0" w:color="auto"/>
        <w:right w:val="none" w:sz="0" w:space="0" w:color="auto"/>
      </w:divBdr>
    </w:div>
    <w:div w:id="149490618">
      <w:bodyDiv w:val="1"/>
      <w:marLeft w:val="0"/>
      <w:marRight w:val="0"/>
      <w:marTop w:val="0"/>
      <w:marBottom w:val="0"/>
      <w:divBdr>
        <w:top w:val="none" w:sz="0" w:space="0" w:color="auto"/>
        <w:left w:val="none" w:sz="0" w:space="0" w:color="auto"/>
        <w:bottom w:val="none" w:sz="0" w:space="0" w:color="auto"/>
        <w:right w:val="none" w:sz="0" w:space="0" w:color="auto"/>
      </w:divBdr>
    </w:div>
    <w:div w:id="149684236">
      <w:bodyDiv w:val="1"/>
      <w:marLeft w:val="0"/>
      <w:marRight w:val="0"/>
      <w:marTop w:val="0"/>
      <w:marBottom w:val="0"/>
      <w:divBdr>
        <w:top w:val="none" w:sz="0" w:space="0" w:color="auto"/>
        <w:left w:val="none" w:sz="0" w:space="0" w:color="auto"/>
        <w:bottom w:val="none" w:sz="0" w:space="0" w:color="auto"/>
        <w:right w:val="none" w:sz="0" w:space="0" w:color="auto"/>
      </w:divBdr>
    </w:div>
    <w:div w:id="149754899">
      <w:bodyDiv w:val="1"/>
      <w:marLeft w:val="0"/>
      <w:marRight w:val="0"/>
      <w:marTop w:val="0"/>
      <w:marBottom w:val="0"/>
      <w:divBdr>
        <w:top w:val="none" w:sz="0" w:space="0" w:color="auto"/>
        <w:left w:val="none" w:sz="0" w:space="0" w:color="auto"/>
        <w:bottom w:val="none" w:sz="0" w:space="0" w:color="auto"/>
        <w:right w:val="none" w:sz="0" w:space="0" w:color="auto"/>
      </w:divBdr>
    </w:div>
    <w:div w:id="149836498">
      <w:bodyDiv w:val="1"/>
      <w:marLeft w:val="0"/>
      <w:marRight w:val="0"/>
      <w:marTop w:val="0"/>
      <w:marBottom w:val="0"/>
      <w:divBdr>
        <w:top w:val="none" w:sz="0" w:space="0" w:color="auto"/>
        <w:left w:val="none" w:sz="0" w:space="0" w:color="auto"/>
        <w:bottom w:val="none" w:sz="0" w:space="0" w:color="auto"/>
        <w:right w:val="none" w:sz="0" w:space="0" w:color="auto"/>
      </w:divBdr>
    </w:div>
    <w:div w:id="149947571">
      <w:bodyDiv w:val="1"/>
      <w:marLeft w:val="0"/>
      <w:marRight w:val="0"/>
      <w:marTop w:val="0"/>
      <w:marBottom w:val="0"/>
      <w:divBdr>
        <w:top w:val="none" w:sz="0" w:space="0" w:color="auto"/>
        <w:left w:val="none" w:sz="0" w:space="0" w:color="auto"/>
        <w:bottom w:val="none" w:sz="0" w:space="0" w:color="auto"/>
        <w:right w:val="none" w:sz="0" w:space="0" w:color="auto"/>
      </w:divBdr>
    </w:div>
    <w:div w:id="150100515">
      <w:bodyDiv w:val="1"/>
      <w:marLeft w:val="0"/>
      <w:marRight w:val="0"/>
      <w:marTop w:val="0"/>
      <w:marBottom w:val="0"/>
      <w:divBdr>
        <w:top w:val="none" w:sz="0" w:space="0" w:color="auto"/>
        <w:left w:val="none" w:sz="0" w:space="0" w:color="auto"/>
        <w:bottom w:val="none" w:sz="0" w:space="0" w:color="auto"/>
        <w:right w:val="none" w:sz="0" w:space="0" w:color="auto"/>
      </w:divBdr>
    </w:div>
    <w:div w:id="150173698">
      <w:bodyDiv w:val="1"/>
      <w:marLeft w:val="0"/>
      <w:marRight w:val="0"/>
      <w:marTop w:val="0"/>
      <w:marBottom w:val="0"/>
      <w:divBdr>
        <w:top w:val="none" w:sz="0" w:space="0" w:color="auto"/>
        <w:left w:val="none" w:sz="0" w:space="0" w:color="auto"/>
        <w:bottom w:val="none" w:sz="0" w:space="0" w:color="auto"/>
        <w:right w:val="none" w:sz="0" w:space="0" w:color="auto"/>
      </w:divBdr>
    </w:div>
    <w:div w:id="150605809">
      <w:bodyDiv w:val="1"/>
      <w:marLeft w:val="0"/>
      <w:marRight w:val="0"/>
      <w:marTop w:val="0"/>
      <w:marBottom w:val="0"/>
      <w:divBdr>
        <w:top w:val="none" w:sz="0" w:space="0" w:color="auto"/>
        <w:left w:val="none" w:sz="0" w:space="0" w:color="auto"/>
        <w:bottom w:val="none" w:sz="0" w:space="0" w:color="auto"/>
        <w:right w:val="none" w:sz="0" w:space="0" w:color="auto"/>
      </w:divBdr>
    </w:div>
    <w:div w:id="150678884">
      <w:bodyDiv w:val="1"/>
      <w:marLeft w:val="0"/>
      <w:marRight w:val="0"/>
      <w:marTop w:val="0"/>
      <w:marBottom w:val="0"/>
      <w:divBdr>
        <w:top w:val="none" w:sz="0" w:space="0" w:color="auto"/>
        <w:left w:val="none" w:sz="0" w:space="0" w:color="auto"/>
        <w:bottom w:val="none" w:sz="0" w:space="0" w:color="auto"/>
        <w:right w:val="none" w:sz="0" w:space="0" w:color="auto"/>
      </w:divBdr>
    </w:div>
    <w:div w:id="150758919">
      <w:bodyDiv w:val="1"/>
      <w:marLeft w:val="0"/>
      <w:marRight w:val="0"/>
      <w:marTop w:val="0"/>
      <w:marBottom w:val="0"/>
      <w:divBdr>
        <w:top w:val="none" w:sz="0" w:space="0" w:color="auto"/>
        <w:left w:val="none" w:sz="0" w:space="0" w:color="auto"/>
        <w:bottom w:val="none" w:sz="0" w:space="0" w:color="auto"/>
        <w:right w:val="none" w:sz="0" w:space="0" w:color="auto"/>
      </w:divBdr>
    </w:div>
    <w:div w:id="150801565">
      <w:bodyDiv w:val="1"/>
      <w:marLeft w:val="0"/>
      <w:marRight w:val="0"/>
      <w:marTop w:val="0"/>
      <w:marBottom w:val="0"/>
      <w:divBdr>
        <w:top w:val="none" w:sz="0" w:space="0" w:color="auto"/>
        <w:left w:val="none" w:sz="0" w:space="0" w:color="auto"/>
        <w:bottom w:val="none" w:sz="0" w:space="0" w:color="auto"/>
        <w:right w:val="none" w:sz="0" w:space="0" w:color="auto"/>
      </w:divBdr>
    </w:div>
    <w:div w:id="150828225">
      <w:bodyDiv w:val="1"/>
      <w:marLeft w:val="0"/>
      <w:marRight w:val="0"/>
      <w:marTop w:val="0"/>
      <w:marBottom w:val="0"/>
      <w:divBdr>
        <w:top w:val="none" w:sz="0" w:space="0" w:color="auto"/>
        <w:left w:val="none" w:sz="0" w:space="0" w:color="auto"/>
        <w:bottom w:val="none" w:sz="0" w:space="0" w:color="auto"/>
        <w:right w:val="none" w:sz="0" w:space="0" w:color="auto"/>
      </w:divBdr>
    </w:div>
    <w:div w:id="151415007">
      <w:bodyDiv w:val="1"/>
      <w:marLeft w:val="0"/>
      <w:marRight w:val="0"/>
      <w:marTop w:val="0"/>
      <w:marBottom w:val="0"/>
      <w:divBdr>
        <w:top w:val="none" w:sz="0" w:space="0" w:color="auto"/>
        <w:left w:val="none" w:sz="0" w:space="0" w:color="auto"/>
        <w:bottom w:val="none" w:sz="0" w:space="0" w:color="auto"/>
        <w:right w:val="none" w:sz="0" w:space="0" w:color="auto"/>
      </w:divBdr>
    </w:div>
    <w:div w:id="151917602">
      <w:bodyDiv w:val="1"/>
      <w:marLeft w:val="0"/>
      <w:marRight w:val="0"/>
      <w:marTop w:val="0"/>
      <w:marBottom w:val="0"/>
      <w:divBdr>
        <w:top w:val="none" w:sz="0" w:space="0" w:color="auto"/>
        <w:left w:val="none" w:sz="0" w:space="0" w:color="auto"/>
        <w:bottom w:val="none" w:sz="0" w:space="0" w:color="auto"/>
        <w:right w:val="none" w:sz="0" w:space="0" w:color="auto"/>
      </w:divBdr>
    </w:div>
    <w:div w:id="152721181">
      <w:bodyDiv w:val="1"/>
      <w:marLeft w:val="0"/>
      <w:marRight w:val="0"/>
      <w:marTop w:val="0"/>
      <w:marBottom w:val="0"/>
      <w:divBdr>
        <w:top w:val="none" w:sz="0" w:space="0" w:color="auto"/>
        <w:left w:val="none" w:sz="0" w:space="0" w:color="auto"/>
        <w:bottom w:val="none" w:sz="0" w:space="0" w:color="auto"/>
        <w:right w:val="none" w:sz="0" w:space="0" w:color="auto"/>
      </w:divBdr>
    </w:div>
    <w:div w:id="153112781">
      <w:bodyDiv w:val="1"/>
      <w:marLeft w:val="0"/>
      <w:marRight w:val="0"/>
      <w:marTop w:val="0"/>
      <w:marBottom w:val="0"/>
      <w:divBdr>
        <w:top w:val="none" w:sz="0" w:space="0" w:color="auto"/>
        <w:left w:val="none" w:sz="0" w:space="0" w:color="auto"/>
        <w:bottom w:val="none" w:sz="0" w:space="0" w:color="auto"/>
        <w:right w:val="none" w:sz="0" w:space="0" w:color="auto"/>
      </w:divBdr>
    </w:div>
    <w:div w:id="153186889">
      <w:bodyDiv w:val="1"/>
      <w:marLeft w:val="0"/>
      <w:marRight w:val="0"/>
      <w:marTop w:val="0"/>
      <w:marBottom w:val="0"/>
      <w:divBdr>
        <w:top w:val="none" w:sz="0" w:space="0" w:color="auto"/>
        <w:left w:val="none" w:sz="0" w:space="0" w:color="auto"/>
        <w:bottom w:val="none" w:sz="0" w:space="0" w:color="auto"/>
        <w:right w:val="none" w:sz="0" w:space="0" w:color="auto"/>
      </w:divBdr>
    </w:div>
    <w:div w:id="153227877">
      <w:bodyDiv w:val="1"/>
      <w:marLeft w:val="0"/>
      <w:marRight w:val="0"/>
      <w:marTop w:val="0"/>
      <w:marBottom w:val="0"/>
      <w:divBdr>
        <w:top w:val="none" w:sz="0" w:space="0" w:color="auto"/>
        <w:left w:val="none" w:sz="0" w:space="0" w:color="auto"/>
        <w:bottom w:val="none" w:sz="0" w:space="0" w:color="auto"/>
        <w:right w:val="none" w:sz="0" w:space="0" w:color="auto"/>
      </w:divBdr>
    </w:div>
    <w:div w:id="153227895">
      <w:bodyDiv w:val="1"/>
      <w:marLeft w:val="0"/>
      <w:marRight w:val="0"/>
      <w:marTop w:val="0"/>
      <w:marBottom w:val="0"/>
      <w:divBdr>
        <w:top w:val="none" w:sz="0" w:space="0" w:color="auto"/>
        <w:left w:val="none" w:sz="0" w:space="0" w:color="auto"/>
        <w:bottom w:val="none" w:sz="0" w:space="0" w:color="auto"/>
        <w:right w:val="none" w:sz="0" w:space="0" w:color="auto"/>
      </w:divBdr>
    </w:div>
    <w:div w:id="153572042">
      <w:bodyDiv w:val="1"/>
      <w:marLeft w:val="0"/>
      <w:marRight w:val="0"/>
      <w:marTop w:val="0"/>
      <w:marBottom w:val="0"/>
      <w:divBdr>
        <w:top w:val="none" w:sz="0" w:space="0" w:color="auto"/>
        <w:left w:val="none" w:sz="0" w:space="0" w:color="auto"/>
        <w:bottom w:val="none" w:sz="0" w:space="0" w:color="auto"/>
        <w:right w:val="none" w:sz="0" w:space="0" w:color="auto"/>
      </w:divBdr>
    </w:div>
    <w:div w:id="153768084">
      <w:bodyDiv w:val="1"/>
      <w:marLeft w:val="0"/>
      <w:marRight w:val="0"/>
      <w:marTop w:val="0"/>
      <w:marBottom w:val="0"/>
      <w:divBdr>
        <w:top w:val="none" w:sz="0" w:space="0" w:color="auto"/>
        <w:left w:val="none" w:sz="0" w:space="0" w:color="auto"/>
        <w:bottom w:val="none" w:sz="0" w:space="0" w:color="auto"/>
        <w:right w:val="none" w:sz="0" w:space="0" w:color="auto"/>
      </w:divBdr>
    </w:div>
    <w:div w:id="153910939">
      <w:bodyDiv w:val="1"/>
      <w:marLeft w:val="0"/>
      <w:marRight w:val="0"/>
      <w:marTop w:val="0"/>
      <w:marBottom w:val="0"/>
      <w:divBdr>
        <w:top w:val="none" w:sz="0" w:space="0" w:color="auto"/>
        <w:left w:val="none" w:sz="0" w:space="0" w:color="auto"/>
        <w:bottom w:val="none" w:sz="0" w:space="0" w:color="auto"/>
        <w:right w:val="none" w:sz="0" w:space="0" w:color="auto"/>
      </w:divBdr>
    </w:div>
    <w:div w:id="153953389">
      <w:bodyDiv w:val="1"/>
      <w:marLeft w:val="0"/>
      <w:marRight w:val="0"/>
      <w:marTop w:val="0"/>
      <w:marBottom w:val="0"/>
      <w:divBdr>
        <w:top w:val="none" w:sz="0" w:space="0" w:color="auto"/>
        <w:left w:val="none" w:sz="0" w:space="0" w:color="auto"/>
        <w:bottom w:val="none" w:sz="0" w:space="0" w:color="auto"/>
        <w:right w:val="none" w:sz="0" w:space="0" w:color="auto"/>
      </w:divBdr>
    </w:div>
    <w:div w:id="154298674">
      <w:bodyDiv w:val="1"/>
      <w:marLeft w:val="0"/>
      <w:marRight w:val="0"/>
      <w:marTop w:val="0"/>
      <w:marBottom w:val="0"/>
      <w:divBdr>
        <w:top w:val="none" w:sz="0" w:space="0" w:color="auto"/>
        <w:left w:val="none" w:sz="0" w:space="0" w:color="auto"/>
        <w:bottom w:val="none" w:sz="0" w:space="0" w:color="auto"/>
        <w:right w:val="none" w:sz="0" w:space="0" w:color="auto"/>
      </w:divBdr>
    </w:div>
    <w:div w:id="154418548">
      <w:bodyDiv w:val="1"/>
      <w:marLeft w:val="0"/>
      <w:marRight w:val="0"/>
      <w:marTop w:val="0"/>
      <w:marBottom w:val="0"/>
      <w:divBdr>
        <w:top w:val="none" w:sz="0" w:space="0" w:color="auto"/>
        <w:left w:val="none" w:sz="0" w:space="0" w:color="auto"/>
        <w:bottom w:val="none" w:sz="0" w:space="0" w:color="auto"/>
        <w:right w:val="none" w:sz="0" w:space="0" w:color="auto"/>
      </w:divBdr>
    </w:div>
    <w:div w:id="154419682">
      <w:bodyDiv w:val="1"/>
      <w:marLeft w:val="0"/>
      <w:marRight w:val="0"/>
      <w:marTop w:val="0"/>
      <w:marBottom w:val="0"/>
      <w:divBdr>
        <w:top w:val="none" w:sz="0" w:space="0" w:color="auto"/>
        <w:left w:val="none" w:sz="0" w:space="0" w:color="auto"/>
        <w:bottom w:val="none" w:sz="0" w:space="0" w:color="auto"/>
        <w:right w:val="none" w:sz="0" w:space="0" w:color="auto"/>
      </w:divBdr>
    </w:div>
    <w:div w:id="154497155">
      <w:bodyDiv w:val="1"/>
      <w:marLeft w:val="0"/>
      <w:marRight w:val="0"/>
      <w:marTop w:val="0"/>
      <w:marBottom w:val="0"/>
      <w:divBdr>
        <w:top w:val="none" w:sz="0" w:space="0" w:color="auto"/>
        <w:left w:val="none" w:sz="0" w:space="0" w:color="auto"/>
        <w:bottom w:val="none" w:sz="0" w:space="0" w:color="auto"/>
        <w:right w:val="none" w:sz="0" w:space="0" w:color="auto"/>
      </w:divBdr>
    </w:div>
    <w:div w:id="154685819">
      <w:bodyDiv w:val="1"/>
      <w:marLeft w:val="0"/>
      <w:marRight w:val="0"/>
      <w:marTop w:val="0"/>
      <w:marBottom w:val="0"/>
      <w:divBdr>
        <w:top w:val="none" w:sz="0" w:space="0" w:color="auto"/>
        <w:left w:val="none" w:sz="0" w:space="0" w:color="auto"/>
        <w:bottom w:val="none" w:sz="0" w:space="0" w:color="auto"/>
        <w:right w:val="none" w:sz="0" w:space="0" w:color="auto"/>
      </w:divBdr>
    </w:div>
    <w:div w:id="154878952">
      <w:bodyDiv w:val="1"/>
      <w:marLeft w:val="0"/>
      <w:marRight w:val="0"/>
      <w:marTop w:val="0"/>
      <w:marBottom w:val="0"/>
      <w:divBdr>
        <w:top w:val="none" w:sz="0" w:space="0" w:color="auto"/>
        <w:left w:val="none" w:sz="0" w:space="0" w:color="auto"/>
        <w:bottom w:val="none" w:sz="0" w:space="0" w:color="auto"/>
        <w:right w:val="none" w:sz="0" w:space="0" w:color="auto"/>
      </w:divBdr>
    </w:div>
    <w:div w:id="154882788">
      <w:bodyDiv w:val="1"/>
      <w:marLeft w:val="0"/>
      <w:marRight w:val="0"/>
      <w:marTop w:val="0"/>
      <w:marBottom w:val="0"/>
      <w:divBdr>
        <w:top w:val="none" w:sz="0" w:space="0" w:color="auto"/>
        <w:left w:val="none" w:sz="0" w:space="0" w:color="auto"/>
        <w:bottom w:val="none" w:sz="0" w:space="0" w:color="auto"/>
        <w:right w:val="none" w:sz="0" w:space="0" w:color="auto"/>
      </w:divBdr>
    </w:div>
    <w:div w:id="154928211">
      <w:bodyDiv w:val="1"/>
      <w:marLeft w:val="0"/>
      <w:marRight w:val="0"/>
      <w:marTop w:val="0"/>
      <w:marBottom w:val="0"/>
      <w:divBdr>
        <w:top w:val="none" w:sz="0" w:space="0" w:color="auto"/>
        <w:left w:val="none" w:sz="0" w:space="0" w:color="auto"/>
        <w:bottom w:val="none" w:sz="0" w:space="0" w:color="auto"/>
        <w:right w:val="none" w:sz="0" w:space="0" w:color="auto"/>
      </w:divBdr>
    </w:div>
    <w:div w:id="155002539">
      <w:bodyDiv w:val="1"/>
      <w:marLeft w:val="0"/>
      <w:marRight w:val="0"/>
      <w:marTop w:val="0"/>
      <w:marBottom w:val="0"/>
      <w:divBdr>
        <w:top w:val="none" w:sz="0" w:space="0" w:color="auto"/>
        <w:left w:val="none" w:sz="0" w:space="0" w:color="auto"/>
        <w:bottom w:val="none" w:sz="0" w:space="0" w:color="auto"/>
        <w:right w:val="none" w:sz="0" w:space="0" w:color="auto"/>
      </w:divBdr>
    </w:div>
    <w:div w:id="155192189">
      <w:bodyDiv w:val="1"/>
      <w:marLeft w:val="0"/>
      <w:marRight w:val="0"/>
      <w:marTop w:val="0"/>
      <w:marBottom w:val="0"/>
      <w:divBdr>
        <w:top w:val="none" w:sz="0" w:space="0" w:color="auto"/>
        <w:left w:val="none" w:sz="0" w:space="0" w:color="auto"/>
        <w:bottom w:val="none" w:sz="0" w:space="0" w:color="auto"/>
        <w:right w:val="none" w:sz="0" w:space="0" w:color="auto"/>
      </w:divBdr>
    </w:div>
    <w:div w:id="155388084">
      <w:bodyDiv w:val="1"/>
      <w:marLeft w:val="0"/>
      <w:marRight w:val="0"/>
      <w:marTop w:val="0"/>
      <w:marBottom w:val="0"/>
      <w:divBdr>
        <w:top w:val="none" w:sz="0" w:space="0" w:color="auto"/>
        <w:left w:val="none" w:sz="0" w:space="0" w:color="auto"/>
        <w:bottom w:val="none" w:sz="0" w:space="0" w:color="auto"/>
        <w:right w:val="none" w:sz="0" w:space="0" w:color="auto"/>
      </w:divBdr>
    </w:div>
    <w:div w:id="155531876">
      <w:bodyDiv w:val="1"/>
      <w:marLeft w:val="0"/>
      <w:marRight w:val="0"/>
      <w:marTop w:val="0"/>
      <w:marBottom w:val="0"/>
      <w:divBdr>
        <w:top w:val="none" w:sz="0" w:space="0" w:color="auto"/>
        <w:left w:val="none" w:sz="0" w:space="0" w:color="auto"/>
        <w:bottom w:val="none" w:sz="0" w:space="0" w:color="auto"/>
        <w:right w:val="none" w:sz="0" w:space="0" w:color="auto"/>
      </w:divBdr>
    </w:div>
    <w:div w:id="155537328">
      <w:bodyDiv w:val="1"/>
      <w:marLeft w:val="0"/>
      <w:marRight w:val="0"/>
      <w:marTop w:val="0"/>
      <w:marBottom w:val="0"/>
      <w:divBdr>
        <w:top w:val="none" w:sz="0" w:space="0" w:color="auto"/>
        <w:left w:val="none" w:sz="0" w:space="0" w:color="auto"/>
        <w:bottom w:val="none" w:sz="0" w:space="0" w:color="auto"/>
        <w:right w:val="none" w:sz="0" w:space="0" w:color="auto"/>
      </w:divBdr>
    </w:div>
    <w:div w:id="155649975">
      <w:bodyDiv w:val="1"/>
      <w:marLeft w:val="0"/>
      <w:marRight w:val="0"/>
      <w:marTop w:val="0"/>
      <w:marBottom w:val="0"/>
      <w:divBdr>
        <w:top w:val="none" w:sz="0" w:space="0" w:color="auto"/>
        <w:left w:val="none" w:sz="0" w:space="0" w:color="auto"/>
        <w:bottom w:val="none" w:sz="0" w:space="0" w:color="auto"/>
        <w:right w:val="none" w:sz="0" w:space="0" w:color="auto"/>
      </w:divBdr>
    </w:div>
    <w:div w:id="155728983">
      <w:bodyDiv w:val="1"/>
      <w:marLeft w:val="0"/>
      <w:marRight w:val="0"/>
      <w:marTop w:val="0"/>
      <w:marBottom w:val="0"/>
      <w:divBdr>
        <w:top w:val="none" w:sz="0" w:space="0" w:color="auto"/>
        <w:left w:val="none" w:sz="0" w:space="0" w:color="auto"/>
        <w:bottom w:val="none" w:sz="0" w:space="0" w:color="auto"/>
        <w:right w:val="none" w:sz="0" w:space="0" w:color="auto"/>
      </w:divBdr>
    </w:div>
    <w:div w:id="155731336">
      <w:bodyDiv w:val="1"/>
      <w:marLeft w:val="0"/>
      <w:marRight w:val="0"/>
      <w:marTop w:val="0"/>
      <w:marBottom w:val="0"/>
      <w:divBdr>
        <w:top w:val="none" w:sz="0" w:space="0" w:color="auto"/>
        <w:left w:val="none" w:sz="0" w:space="0" w:color="auto"/>
        <w:bottom w:val="none" w:sz="0" w:space="0" w:color="auto"/>
        <w:right w:val="none" w:sz="0" w:space="0" w:color="auto"/>
      </w:divBdr>
    </w:div>
    <w:div w:id="155804160">
      <w:bodyDiv w:val="1"/>
      <w:marLeft w:val="0"/>
      <w:marRight w:val="0"/>
      <w:marTop w:val="0"/>
      <w:marBottom w:val="0"/>
      <w:divBdr>
        <w:top w:val="none" w:sz="0" w:space="0" w:color="auto"/>
        <w:left w:val="none" w:sz="0" w:space="0" w:color="auto"/>
        <w:bottom w:val="none" w:sz="0" w:space="0" w:color="auto"/>
        <w:right w:val="none" w:sz="0" w:space="0" w:color="auto"/>
      </w:divBdr>
    </w:div>
    <w:div w:id="156188182">
      <w:bodyDiv w:val="1"/>
      <w:marLeft w:val="0"/>
      <w:marRight w:val="0"/>
      <w:marTop w:val="0"/>
      <w:marBottom w:val="0"/>
      <w:divBdr>
        <w:top w:val="none" w:sz="0" w:space="0" w:color="auto"/>
        <w:left w:val="none" w:sz="0" w:space="0" w:color="auto"/>
        <w:bottom w:val="none" w:sz="0" w:space="0" w:color="auto"/>
        <w:right w:val="none" w:sz="0" w:space="0" w:color="auto"/>
      </w:divBdr>
    </w:div>
    <w:div w:id="156579283">
      <w:bodyDiv w:val="1"/>
      <w:marLeft w:val="0"/>
      <w:marRight w:val="0"/>
      <w:marTop w:val="0"/>
      <w:marBottom w:val="0"/>
      <w:divBdr>
        <w:top w:val="none" w:sz="0" w:space="0" w:color="auto"/>
        <w:left w:val="none" w:sz="0" w:space="0" w:color="auto"/>
        <w:bottom w:val="none" w:sz="0" w:space="0" w:color="auto"/>
        <w:right w:val="none" w:sz="0" w:space="0" w:color="auto"/>
      </w:divBdr>
    </w:div>
    <w:div w:id="156583136">
      <w:bodyDiv w:val="1"/>
      <w:marLeft w:val="0"/>
      <w:marRight w:val="0"/>
      <w:marTop w:val="0"/>
      <w:marBottom w:val="0"/>
      <w:divBdr>
        <w:top w:val="none" w:sz="0" w:space="0" w:color="auto"/>
        <w:left w:val="none" w:sz="0" w:space="0" w:color="auto"/>
        <w:bottom w:val="none" w:sz="0" w:space="0" w:color="auto"/>
        <w:right w:val="none" w:sz="0" w:space="0" w:color="auto"/>
      </w:divBdr>
    </w:div>
    <w:div w:id="156655438">
      <w:bodyDiv w:val="1"/>
      <w:marLeft w:val="0"/>
      <w:marRight w:val="0"/>
      <w:marTop w:val="0"/>
      <w:marBottom w:val="0"/>
      <w:divBdr>
        <w:top w:val="none" w:sz="0" w:space="0" w:color="auto"/>
        <w:left w:val="none" w:sz="0" w:space="0" w:color="auto"/>
        <w:bottom w:val="none" w:sz="0" w:space="0" w:color="auto"/>
        <w:right w:val="none" w:sz="0" w:space="0" w:color="auto"/>
      </w:divBdr>
    </w:div>
    <w:div w:id="156967226">
      <w:bodyDiv w:val="1"/>
      <w:marLeft w:val="0"/>
      <w:marRight w:val="0"/>
      <w:marTop w:val="0"/>
      <w:marBottom w:val="0"/>
      <w:divBdr>
        <w:top w:val="none" w:sz="0" w:space="0" w:color="auto"/>
        <w:left w:val="none" w:sz="0" w:space="0" w:color="auto"/>
        <w:bottom w:val="none" w:sz="0" w:space="0" w:color="auto"/>
        <w:right w:val="none" w:sz="0" w:space="0" w:color="auto"/>
      </w:divBdr>
    </w:div>
    <w:div w:id="157045302">
      <w:bodyDiv w:val="1"/>
      <w:marLeft w:val="0"/>
      <w:marRight w:val="0"/>
      <w:marTop w:val="0"/>
      <w:marBottom w:val="0"/>
      <w:divBdr>
        <w:top w:val="none" w:sz="0" w:space="0" w:color="auto"/>
        <w:left w:val="none" w:sz="0" w:space="0" w:color="auto"/>
        <w:bottom w:val="none" w:sz="0" w:space="0" w:color="auto"/>
        <w:right w:val="none" w:sz="0" w:space="0" w:color="auto"/>
      </w:divBdr>
    </w:div>
    <w:div w:id="157381883">
      <w:bodyDiv w:val="1"/>
      <w:marLeft w:val="0"/>
      <w:marRight w:val="0"/>
      <w:marTop w:val="0"/>
      <w:marBottom w:val="0"/>
      <w:divBdr>
        <w:top w:val="none" w:sz="0" w:space="0" w:color="auto"/>
        <w:left w:val="none" w:sz="0" w:space="0" w:color="auto"/>
        <w:bottom w:val="none" w:sz="0" w:space="0" w:color="auto"/>
        <w:right w:val="none" w:sz="0" w:space="0" w:color="auto"/>
      </w:divBdr>
    </w:div>
    <w:div w:id="157502910">
      <w:bodyDiv w:val="1"/>
      <w:marLeft w:val="0"/>
      <w:marRight w:val="0"/>
      <w:marTop w:val="0"/>
      <w:marBottom w:val="0"/>
      <w:divBdr>
        <w:top w:val="none" w:sz="0" w:space="0" w:color="auto"/>
        <w:left w:val="none" w:sz="0" w:space="0" w:color="auto"/>
        <w:bottom w:val="none" w:sz="0" w:space="0" w:color="auto"/>
        <w:right w:val="none" w:sz="0" w:space="0" w:color="auto"/>
      </w:divBdr>
    </w:div>
    <w:div w:id="157773138">
      <w:bodyDiv w:val="1"/>
      <w:marLeft w:val="0"/>
      <w:marRight w:val="0"/>
      <w:marTop w:val="0"/>
      <w:marBottom w:val="0"/>
      <w:divBdr>
        <w:top w:val="none" w:sz="0" w:space="0" w:color="auto"/>
        <w:left w:val="none" w:sz="0" w:space="0" w:color="auto"/>
        <w:bottom w:val="none" w:sz="0" w:space="0" w:color="auto"/>
        <w:right w:val="none" w:sz="0" w:space="0" w:color="auto"/>
      </w:divBdr>
    </w:div>
    <w:div w:id="157775282">
      <w:bodyDiv w:val="1"/>
      <w:marLeft w:val="0"/>
      <w:marRight w:val="0"/>
      <w:marTop w:val="0"/>
      <w:marBottom w:val="0"/>
      <w:divBdr>
        <w:top w:val="none" w:sz="0" w:space="0" w:color="auto"/>
        <w:left w:val="none" w:sz="0" w:space="0" w:color="auto"/>
        <w:bottom w:val="none" w:sz="0" w:space="0" w:color="auto"/>
        <w:right w:val="none" w:sz="0" w:space="0" w:color="auto"/>
      </w:divBdr>
    </w:div>
    <w:div w:id="157818574">
      <w:bodyDiv w:val="1"/>
      <w:marLeft w:val="0"/>
      <w:marRight w:val="0"/>
      <w:marTop w:val="0"/>
      <w:marBottom w:val="0"/>
      <w:divBdr>
        <w:top w:val="none" w:sz="0" w:space="0" w:color="auto"/>
        <w:left w:val="none" w:sz="0" w:space="0" w:color="auto"/>
        <w:bottom w:val="none" w:sz="0" w:space="0" w:color="auto"/>
        <w:right w:val="none" w:sz="0" w:space="0" w:color="auto"/>
      </w:divBdr>
    </w:div>
    <w:div w:id="158010835">
      <w:bodyDiv w:val="1"/>
      <w:marLeft w:val="0"/>
      <w:marRight w:val="0"/>
      <w:marTop w:val="0"/>
      <w:marBottom w:val="0"/>
      <w:divBdr>
        <w:top w:val="none" w:sz="0" w:space="0" w:color="auto"/>
        <w:left w:val="none" w:sz="0" w:space="0" w:color="auto"/>
        <w:bottom w:val="none" w:sz="0" w:space="0" w:color="auto"/>
        <w:right w:val="none" w:sz="0" w:space="0" w:color="auto"/>
      </w:divBdr>
    </w:div>
    <w:div w:id="158153574">
      <w:bodyDiv w:val="1"/>
      <w:marLeft w:val="0"/>
      <w:marRight w:val="0"/>
      <w:marTop w:val="0"/>
      <w:marBottom w:val="0"/>
      <w:divBdr>
        <w:top w:val="none" w:sz="0" w:space="0" w:color="auto"/>
        <w:left w:val="none" w:sz="0" w:space="0" w:color="auto"/>
        <w:bottom w:val="none" w:sz="0" w:space="0" w:color="auto"/>
        <w:right w:val="none" w:sz="0" w:space="0" w:color="auto"/>
      </w:divBdr>
    </w:div>
    <w:div w:id="158156583">
      <w:bodyDiv w:val="1"/>
      <w:marLeft w:val="0"/>
      <w:marRight w:val="0"/>
      <w:marTop w:val="0"/>
      <w:marBottom w:val="0"/>
      <w:divBdr>
        <w:top w:val="none" w:sz="0" w:space="0" w:color="auto"/>
        <w:left w:val="none" w:sz="0" w:space="0" w:color="auto"/>
        <w:bottom w:val="none" w:sz="0" w:space="0" w:color="auto"/>
        <w:right w:val="none" w:sz="0" w:space="0" w:color="auto"/>
      </w:divBdr>
    </w:div>
    <w:div w:id="158162371">
      <w:bodyDiv w:val="1"/>
      <w:marLeft w:val="0"/>
      <w:marRight w:val="0"/>
      <w:marTop w:val="0"/>
      <w:marBottom w:val="0"/>
      <w:divBdr>
        <w:top w:val="none" w:sz="0" w:space="0" w:color="auto"/>
        <w:left w:val="none" w:sz="0" w:space="0" w:color="auto"/>
        <w:bottom w:val="none" w:sz="0" w:space="0" w:color="auto"/>
        <w:right w:val="none" w:sz="0" w:space="0" w:color="auto"/>
      </w:divBdr>
    </w:div>
    <w:div w:id="158275309">
      <w:bodyDiv w:val="1"/>
      <w:marLeft w:val="0"/>
      <w:marRight w:val="0"/>
      <w:marTop w:val="0"/>
      <w:marBottom w:val="0"/>
      <w:divBdr>
        <w:top w:val="none" w:sz="0" w:space="0" w:color="auto"/>
        <w:left w:val="none" w:sz="0" w:space="0" w:color="auto"/>
        <w:bottom w:val="none" w:sz="0" w:space="0" w:color="auto"/>
        <w:right w:val="none" w:sz="0" w:space="0" w:color="auto"/>
      </w:divBdr>
    </w:div>
    <w:div w:id="158275976">
      <w:bodyDiv w:val="1"/>
      <w:marLeft w:val="0"/>
      <w:marRight w:val="0"/>
      <w:marTop w:val="0"/>
      <w:marBottom w:val="0"/>
      <w:divBdr>
        <w:top w:val="none" w:sz="0" w:space="0" w:color="auto"/>
        <w:left w:val="none" w:sz="0" w:space="0" w:color="auto"/>
        <w:bottom w:val="none" w:sz="0" w:space="0" w:color="auto"/>
        <w:right w:val="none" w:sz="0" w:space="0" w:color="auto"/>
      </w:divBdr>
    </w:div>
    <w:div w:id="158276694">
      <w:bodyDiv w:val="1"/>
      <w:marLeft w:val="0"/>
      <w:marRight w:val="0"/>
      <w:marTop w:val="0"/>
      <w:marBottom w:val="0"/>
      <w:divBdr>
        <w:top w:val="none" w:sz="0" w:space="0" w:color="auto"/>
        <w:left w:val="none" w:sz="0" w:space="0" w:color="auto"/>
        <w:bottom w:val="none" w:sz="0" w:space="0" w:color="auto"/>
        <w:right w:val="none" w:sz="0" w:space="0" w:color="auto"/>
      </w:divBdr>
    </w:div>
    <w:div w:id="158350342">
      <w:bodyDiv w:val="1"/>
      <w:marLeft w:val="0"/>
      <w:marRight w:val="0"/>
      <w:marTop w:val="0"/>
      <w:marBottom w:val="0"/>
      <w:divBdr>
        <w:top w:val="none" w:sz="0" w:space="0" w:color="auto"/>
        <w:left w:val="none" w:sz="0" w:space="0" w:color="auto"/>
        <w:bottom w:val="none" w:sz="0" w:space="0" w:color="auto"/>
        <w:right w:val="none" w:sz="0" w:space="0" w:color="auto"/>
      </w:divBdr>
    </w:div>
    <w:div w:id="158352383">
      <w:bodyDiv w:val="1"/>
      <w:marLeft w:val="0"/>
      <w:marRight w:val="0"/>
      <w:marTop w:val="0"/>
      <w:marBottom w:val="0"/>
      <w:divBdr>
        <w:top w:val="none" w:sz="0" w:space="0" w:color="auto"/>
        <w:left w:val="none" w:sz="0" w:space="0" w:color="auto"/>
        <w:bottom w:val="none" w:sz="0" w:space="0" w:color="auto"/>
        <w:right w:val="none" w:sz="0" w:space="0" w:color="auto"/>
      </w:divBdr>
    </w:div>
    <w:div w:id="158423101">
      <w:bodyDiv w:val="1"/>
      <w:marLeft w:val="0"/>
      <w:marRight w:val="0"/>
      <w:marTop w:val="0"/>
      <w:marBottom w:val="0"/>
      <w:divBdr>
        <w:top w:val="none" w:sz="0" w:space="0" w:color="auto"/>
        <w:left w:val="none" w:sz="0" w:space="0" w:color="auto"/>
        <w:bottom w:val="none" w:sz="0" w:space="0" w:color="auto"/>
        <w:right w:val="none" w:sz="0" w:space="0" w:color="auto"/>
      </w:divBdr>
    </w:div>
    <w:div w:id="158544056">
      <w:bodyDiv w:val="1"/>
      <w:marLeft w:val="0"/>
      <w:marRight w:val="0"/>
      <w:marTop w:val="0"/>
      <w:marBottom w:val="0"/>
      <w:divBdr>
        <w:top w:val="none" w:sz="0" w:space="0" w:color="auto"/>
        <w:left w:val="none" w:sz="0" w:space="0" w:color="auto"/>
        <w:bottom w:val="none" w:sz="0" w:space="0" w:color="auto"/>
        <w:right w:val="none" w:sz="0" w:space="0" w:color="auto"/>
      </w:divBdr>
    </w:div>
    <w:div w:id="158664509">
      <w:bodyDiv w:val="1"/>
      <w:marLeft w:val="0"/>
      <w:marRight w:val="0"/>
      <w:marTop w:val="0"/>
      <w:marBottom w:val="0"/>
      <w:divBdr>
        <w:top w:val="none" w:sz="0" w:space="0" w:color="auto"/>
        <w:left w:val="none" w:sz="0" w:space="0" w:color="auto"/>
        <w:bottom w:val="none" w:sz="0" w:space="0" w:color="auto"/>
        <w:right w:val="none" w:sz="0" w:space="0" w:color="auto"/>
      </w:divBdr>
    </w:div>
    <w:div w:id="158666800">
      <w:bodyDiv w:val="1"/>
      <w:marLeft w:val="0"/>
      <w:marRight w:val="0"/>
      <w:marTop w:val="0"/>
      <w:marBottom w:val="0"/>
      <w:divBdr>
        <w:top w:val="none" w:sz="0" w:space="0" w:color="auto"/>
        <w:left w:val="none" w:sz="0" w:space="0" w:color="auto"/>
        <w:bottom w:val="none" w:sz="0" w:space="0" w:color="auto"/>
        <w:right w:val="none" w:sz="0" w:space="0" w:color="auto"/>
      </w:divBdr>
    </w:div>
    <w:div w:id="158811937">
      <w:bodyDiv w:val="1"/>
      <w:marLeft w:val="0"/>
      <w:marRight w:val="0"/>
      <w:marTop w:val="0"/>
      <w:marBottom w:val="0"/>
      <w:divBdr>
        <w:top w:val="none" w:sz="0" w:space="0" w:color="auto"/>
        <w:left w:val="none" w:sz="0" w:space="0" w:color="auto"/>
        <w:bottom w:val="none" w:sz="0" w:space="0" w:color="auto"/>
        <w:right w:val="none" w:sz="0" w:space="0" w:color="auto"/>
      </w:divBdr>
    </w:div>
    <w:div w:id="158813976">
      <w:bodyDiv w:val="1"/>
      <w:marLeft w:val="0"/>
      <w:marRight w:val="0"/>
      <w:marTop w:val="0"/>
      <w:marBottom w:val="0"/>
      <w:divBdr>
        <w:top w:val="none" w:sz="0" w:space="0" w:color="auto"/>
        <w:left w:val="none" w:sz="0" w:space="0" w:color="auto"/>
        <w:bottom w:val="none" w:sz="0" w:space="0" w:color="auto"/>
        <w:right w:val="none" w:sz="0" w:space="0" w:color="auto"/>
      </w:divBdr>
    </w:div>
    <w:div w:id="158814180">
      <w:bodyDiv w:val="1"/>
      <w:marLeft w:val="0"/>
      <w:marRight w:val="0"/>
      <w:marTop w:val="0"/>
      <w:marBottom w:val="0"/>
      <w:divBdr>
        <w:top w:val="none" w:sz="0" w:space="0" w:color="auto"/>
        <w:left w:val="none" w:sz="0" w:space="0" w:color="auto"/>
        <w:bottom w:val="none" w:sz="0" w:space="0" w:color="auto"/>
        <w:right w:val="none" w:sz="0" w:space="0" w:color="auto"/>
      </w:divBdr>
    </w:div>
    <w:div w:id="158933365">
      <w:bodyDiv w:val="1"/>
      <w:marLeft w:val="0"/>
      <w:marRight w:val="0"/>
      <w:marTop w:val="0"/>
      <w:marBottom w:val="0"/>
      <w:divBdr>
        <w:top w:val="none" w:sz="0" w:space="0" w:color="auto"/>
        <w:left w:val="none" w:sz="0" w:space="0" w:color="auto"/>
        <w:bottom w:val="none" w:sz="0" w:space="0" w:color="auto"/>
        <w:right w:val="none" w:sz="0" w:space="0" w:color="auto"/>
      </w:divBdr>
    </w:div>
    <w:div w:id="159003324">
      <w:bodyDiv w:val="1"/>
      <w:marLeft w:val="0"/>
      <w:marRight w:val="0"/>
      <w:marTop w:val="0"/>
      <w:marBottom w:val="0"/>
      <w:divBdr>
        <w:top w:val="none" w:sz="0" w:space="0" w:color="auto"/>
        <w:left w:val="none" w:sz="0" w:space="0" w:color="auto"/>
        <w:bottom w:val="none" w:sz="0" w:space="0" w:color="auto"/>
        <w:right w:val="none" w:sz="0" w:space="0" w:color="auto"/>
      </w:divBdr>
    </w:div>
    <w:div w:id="159008130">
      <w:bodyDiv w:val="1"/>
      <w:marLeft w:val="0"/>
      <w:marRight w:val="0"/>
      <w:marTop w:val="0"/>
      <w:marBottom w:val="0"/>
      <w:divBdr>
        <w:top w:val="none" w:sz="0" w:space="0" w:color="auto"/>
        <w:left w:val="none" w:sz="0" w:space="0" w:color="auto"/>
        <w:bottom w:val="none" w:sz="0" w:space="0" w:color="auto"/>
        <w:right w:val="none" w:sz="0" w:space="0" w:color="auto"/>
      </w:divBdr>
    </w:div>
    <w:div w:id="159011127">
      <w:bodyDiv w:val="1"/>
      <w:marLeft w:val="0"/>
      <w:marRight w:val="0"/>
      <w:marTop w:val="0"/>
      <w:marBottom w:val="0"/>
      <w:divBdr>
        <w:top w:val="none" w:sz="0" w:space="0" w:color="auto"/>
        <w:left w:val="none" w:sz="0" w:space="0" w:color="auto"/>
        <w:bottom w:val="none" w:sz="0" w:space="0" w:color="auto"/>
        <w:right w:val="none" w:sz="0" w:space="0" w:color="auto"/>
      </w:divBdr>
    </w:div>
    <w:div w:id="159274296">
      <w:bodyDiv w:val="1"/>
      <w:marLeft w:val="0"/>
      <w:marRight w:val="0"/>
      <w:marTop w:val="0"/>
      <w:marBottom w:val="0"/>
      <w:divBdr>
        <w:top w:val="none" w:sz="0" w:space="0" w:color="auto"/>
        <w:left w:val="none" w:sz="0" w:space="0" w:color="auto"/>
        <w:bottom w:val="none" w:sz="0" w:space="0" w:color="auto"/>
        <w:right w:val="none" w:sz="0" w:space="0" w:color="auto"/>
      </w:divBdr>
    </w:div>
    <w:div w:id="159276704">
      <w:bodyDiv w:val="1"/>
      <w:marLeft w:val="0"/>
      <w:marRight w:val="0"/>
      <w:marTop w:val="0"/>
      <w:marBottom w:val="0"/>
      <w:divBdr>
        <w:top w:val="none" w:sz="0" w:space="0" w:color="auto"/>
        <w:left w:val="none" w:sz="0" w:space="0" w:color="auto"/>
        <w:bottom w:val="none" w:sz="0" w:space="0" w:color="auto"/>
        <w:right w:val="none" w:sz="0" w:space="0" w:color="auto"/>
      </w:divBdr>
    </w:div>
    <w:div w:id="159854580">
      <w:bodyDiv w:val="1"/>
      <w:marLeft w:val="0"/>
      <w:marRight w:val="0"/>
      <w:marTop w:val="0"/>
      <w:marBottom w:val="0"/>
      <w:divBdr>
        <w:top w:val="none" w:sz="0" w:space="0" w:color="auto"/>
        <w:left w:val="none" w:sz="0" w:space="0" w:color="auto"/>
        <w:bottom w:val="none" w:sz="0" w:space="0" w:color="auto"/>
        <w:right w:val="none" w:sz="0" w:space="0" w:color="auto"/>
      </w:divBdr>
    </w:div>
    <w:div w:id="159931173">
      <w:bodyDiv w:val="1"/>
      <w:marLeft w:val="0"/>
      <w:marRight w:val="0"/>
      <w:marTop w:val="0"/>
      <w:marBottom w:val="0"/>
      <w:divBdr>
        <w:top w:val="none" w:sz="0" w:space="0" w:color="auto"/>
        <w:left w:val="none" w:sz="0" w:space="0" w:color="auto"/>
        <w:bottom w:val="none" w:sz="0" w:space="0" w:color="auto"/>
        <w:right w:val="none" w:sz="0" w:space="0" w:color="auto"/>
      </w:divBdr>
    </w:div>
    <w:div w:id="160045390">
      <w:bodyDiv w:val="1"/>
      <w:marLeft w:val="0"/>
      <w:marRight w:val="0"/>
      <w:marTop w:val="0"/>
      <w:marBottom w:val="0"/>
      <w:divBdr>
        <w:top w:val="none" w:sz="0" w:space="0" w:color="auto"/>
        <w:left w:val="none" w:sz="0" w:space="0" w:color="auto"/>
        <w:bottom w:val="none" w:sz="0" w:space="0" w:color="auto"/>
        <w:right w:val="none" w:sz="0" w:space="0" w:color="auto"/>
      </w:divBdr>
    </w:div>
    <w:div w:id="160244118">
      <w:bodyDiv w:val="1"/>
      <w:marLeft w:val="0"/>
      <w:marRight w:val="0"/>
      <w:marTop w:val="0"/>
      <w:marBottom w:val="0"/>
      <w:divBdr>
        <w:top w:val="none" w:sz="0" w:space="0" w:color="auto"/>
        <w:left w:val="none" w:sz="0" w:space="0" w:color="auto"/>
        <w:bottom w:val="none" w:sz="0" w:space="0" w:color="auto"/>
        <w:right w:val="none" w:sz="0" w:space="0" w:color="auto"/>
      </w:divBdr>
    </w:div>
    <w:div w:id="160313567">
      <w:bodyDiv w:val="1"/>
      <w:marLeft w:val="0"/>
      <w:marRight w:val="0"/>
      <w:marTop w:val="0"/>
      <w:marBottom w:val="0"/>
      <w:divBdr>
        <w:top w:val="none" w:sz="0" w:space="0" w:color="auto"/>
        <w:left w:val="none" w:sz="0" w:space="0" w:color="auto"/>
        <w:bottom w:val="none" w:sz="0" w:space="0" w:color="auto"/>
        <w:right w:val="none" w:sz="0" w:space="0" w:color="auto"/>
      </w:divBdr>
    </w:div>
    <w:div w:id="160318252">
      <w:bodyDiv w:val="1"/>
      <w:marLeft w:val="0"/>
      <w:marRight w:val="0"/>
      <w:marTop w:val="0"/>
      <w:marBottom w:val="0"/>
      <w:divBdr>
        <w:top w:val="none" w:sz="0" w:space="0" w:color="auto"/>
        <w:left w:val="none" w:sz="0" w:space="0" w:color="auto"/>
        <w:bottom w:val="none" w:sz="0" w:space="0" w:color="auto"/>
        <w:right w:val="none" w:sz="0" w:space="0" w:color="auto"/>
      </w:divBdr>
    </w:div>
    <w:div w:id="160321570">
      <w:bodyDiv w:val="1"/>
      <w:marLeft w:val="0"/>
      <w:marRight w:val="0"/>
      <w:marTop w:val="0"/>
      <w:marBottom w:val="0"/>
      <w:divBdr>
        <w:top w:val="none" w:sz="0" w:space="0" w:color="auto"/>
        <w:left w:val="none" w:sz="0" w:space="0" w:color="auto"/>
        <w:bottom w:val="none" w:sz="0" w:space="0" w:color="auto"/>
        <w:right w:val="none" w:sz="0" w:space="0" w:color="auto"/>
      </w:divBdr>
    </w:div>
    <w:div w:id="160436202">
      <w:bodyDiv w:val="1"/>
      <w:marLeft w:val="0"/>
      <w:marRight w:val="0"/>
      <w:marTop w:val="0"/>
      <w:marBottom w:val="0"/>
      <w:divBdr>
        <w:top w:val="none" w:sz="0" w:space="0" w:color="auto"/>
        <w:left w:val="none" w:sz="0" w:space="0" w:color="auto"/>
        <w:bottom w:val="none" w:sz="0" w:space="0" w:color="auto"/>
        <w:right w:val="none" w:sz="0" w:space="0" w:color="auto"/>
      </w:divBdr>
    </w:div>
    <w:div w:id="160463914">
      <w:bodyDiv w:val="1"/>
      <w:marLeft w:val="0"/>
      <w:marRight w:val="0"/>
      <w:marTop w:val="0"/>
      <w:marBottom w:val="0"/>
      <w:divBdr>
        <w:top w:val="none" w:sz="0" w:space="0" w:color="auto"/>
        <w:left w:val="none" w:sz="0" w:space="0" w:color="auto"/>
        <w:bottom w:val="none" w:sz="0" w:space="0" w:color="auto"/>
        <w:right w:val="none" w:sz="0" w:space="0" w:color="auto"/>
      </w:divBdr>
    </w:div>
    <w:div w:id="160510630">
      <w:bodyDiv w:val="1"/>
      <w:marLeft w:val="0"/>
      <w:marRight w:val="0"/>
      <w:marTop w:val="0"/>
      <w:marBottom w:val="0"/>
      <w:divBdr>
        <w:top w:val="none" w:sz="0" w:space="0" w:color="auto"/>
        <w:left w:val="none" w:sz="0" w:space="0" w:color="auto"/>
        <w:bottom w:val="none" w:sz="0" w:space="0" w:color="auto"/>
        <w:right w:val="none" w:sz="0" w:space="0" w:color="auto"/>
      </w:divBdr>
    </w:div>
    <w:div w:id="160658867">
      <w:bodyDiv w:val="1"/>
      <w:marLeft w:val="0"/>
      <w:marRight w:val="0"/>
      <w:marTop w:val="0"/>
      <w:marBottom w:val="0"/>
      <w:divBdr>
        <w:top w:val="none" w:sz="0" w:space="0" w:color="auto"/>
        <w:left w:val="none" w:sz="0" w:space="0" w:color="auto"/>
        <w:bottom w:val="none" w:sz="0" w:space="0" w:color="auto"/>
        <w:right w:val="none" w:sz="0" w:space="0" w:color="auto"/>
      </w:divBdr>
    </w:div>
    <w:div w:id="161242358">
      <w:bodyDiv w:val="1"/>
      <w:marLeft w:val="0"/>
      <w:marRight w:val="0"/>
      <w:marTop w:val="0"/>
      <w:marBottom w:val="0"/>
      <w:divBdr>
        <w:top w:val="none" w:sz="0" w:space="0" w:color="auto"/>
        <w:left w:val="none" w:sz="0" w:space="0" w:color="auto"/>
        <w:bottom w:val="none" w:sz="0" w:space="0" w:color="auto"/>
        <w:right w:val="none" w:sz="0" w:space="0" w:color="auto"/>
      </w:divBdr>
    </w:div>
    <w:div w:id="161242804">
      <w:bodyDiv w:val="1"/>
      <w:marLeft w:val="0"/>
      <w:marRight w:val="0"/>
      <w:marTop w:val="0"/>
      <w:marBottom w:val="0"/>
      <w:divBdr>
        <w:top w:val="none" w:sz="0" w:space="0" w:color="auto"/>
        <w:left w:val="none" w:sz="0" w:space="0" w:color="auto"/>
        <w:bottom w:val="none" w:sz="0" w:space="0" w:color="auto"/>
        <w:right w:val="none" w:sz="0" w:space="0" w:color="auto"/>
      </w:divBdr>
    </w:div>
    <w:div w:id="161358623">
      <w:bodyDiv w:val="1"/>
      <w:marLeft w:val="0"/>
      <w:marRight w:val="0"/>
      <w:marTop w:val="0"/>
      <w:marBottom w:val="0"/>
      <w:divBdr>
        <w:top w:val="none" w:sz="0" w:space="0" w:color="auto"/>
        <w:left w:val="none" w:sz="0" w:space="0" w:color="auto"/>
        <w:bottom w:val="none" w:sz="0" w:space="0" w:color="auto"/>
        <w:right w:val="none" w:sz="0" w:space="0" w:color="auto"/>
      </w:divBdr>
    </w:div>
    <w:div w:id="161509137">
      <w:bodyDiv w:val="1"/>
      <w:marLeft w:val="0"/>
      <w:marRight w:val="0"/>
      <w:marTop w:val="0"/>
      <w:marBottom w:val="0"/>
      <w:divBdr>
        <w:top w:val="none" w:sz="0" w:space="0" w:color="auto"/>
        <w:left w:val="none" w:sz="0" w:space="0" w:color="auto"/>
        <w:bottom w:val="none" w:sz="0" w:space="0" w:color="auto"/>
        <w:right w:val="none" w:sz="0" w:space="0" w:color="auto"/>
      </w:divBdr>
    </w:div>
    <w:div w:id="161629229">
      <w:bodyDiv w:val="1"/>
      <w:marLeft w:val="0"/>
      <w:marRight w:val="0"/>
      <w:marTop w:val="0"/>
      <w:marBottom w:val="0"/>
      <w:divBdr>
        <w:top w:val="none" w:sz="0" w:space="0" w:color="auto"/>
        <w:left w:val="none" w:sz="0" w:space="0" w:color="auto"/>
        <w:bottom w:val="none" w:sz="0" w:space="0" w:color="auto"/>
        <w:right w:val="none" w:sz="0" w:space="0" w:color="auto"/>
      </w:divBdr>
    </w:div>
    <w:div w:id="161893049">
      <w:bodyDiv w:val="1"/>
      <w:marLeft w:val="0"/>
      <w:marRight w:val="0"/>
      <w:marTop w:val="0"/>
      <w:marBottom w:val="0"/>
      <w:divBdr>
        <w:top w:val="none" w:sz="0" w:space="0" w:color="auto"/>
        <w:left w:val="none" w:sz="0" w:space="0" w:color="auto"/>
        <w:bottom w:val="none" w:sz="0" w:space="0" w:color="auto"/>
        <w:right w:val="none" w:sz="0" w:space="0" w:color="auto"/>
      </w:divBdr>
    </w:div>
    <w:div w:id="161966728">
      <w:bodyDiv w:val="1"/>
      <w:marLeft w:val="0"/>
      <w:marRight w:val="0"/>
      <w:marTop w:val="0"/>
      <w:marBottom w:val="0"/>
      <w:divBdr>
        <w:top w:val="none" w:sz="0" w:space="0" w:color="auto"/>
        <w:left w:val="none" w:sz="0" w:space="0" w:color="auto"/>
        <w:bottom w:val="none" w:sz="0" w:space="0" w:color="auto"/>
        <w:right w:val="none" w:sz="0" w:space="0" w:color="auto"/>
      </w:divBdr>
    </w:div>
    <w:div w:id="161968765">
      <w:bodyDiv w:val="1"/>
      <w:marLeft w:val="0"/>
      <w:marRight w:val="0"/>
      <w:marTop w:val="0"/>
      <w:marBottom w:val="0"/>
      <w:divBdr>
        <w:top w:val="none" w:sz="0" w:space="0" w:color="auto"/>
        <w:left w:val="none" w:sz="0" w:space="0" w:color="auto"/>
        <w:bottom w:val="none" w:sz="0" w:space="0" w:color="auto"/>
        <w:right w:val="none" w:sz="0" w:space="0" w:color="auto"/>
      </w:divBdr>
    </w:div>
    <w:div w:id="162010787">
      <w:bodyDiv w:val="1"/>
      <w:marLeft w:val="0"/>
      <w:marRight w:val="0"/>
      <w:marTop w:val="0"/>
      <w:marBottom w:val="0"/>
      <w:divBdr>
        <w:top w:val="none" w:sz="0" w:space="0" w:color="auto"/>
        <w:left w:val="none" w:sz="0" w:space="0" w:color="auto"/>
        <w:bottom w:val="none" w:sz="0" w:space="0" w:color="auto"/>
        <w:right w:val="none" w:sz="0" w:space="0" w:color="auto"/>
      </w:divBdr>
    </w:div>
    <w:div w:id="162206403">
      <w:bodyDiv w:val="1"/>
      <w:marLeft w:val="0"/>
      <w:marRight w:val="0"/>
      <w:marTop w:val="0"/>
      <w:marBottom w:val="0"/>
      <w:divBdr>
        <w:top w:val="none" w:sz="0" w:space="0" w:color="auto"/>
        <w:left w:val="none" w:sz="0" w:space="0" w:color="auto"/>
        <w:bottom w:val="none" w:sz="0" w:space="0" w:color="auto"/>
        <w:right w:val="none" w:sz="0" w:space="0" w:color="auto"/>
      </w:divBdr>
    </w:div>
    <w:div w:id="162282963">
      <w:bodyDiv w:val="1"/>
      <w:marLeft w:val="0"/>
      <w:marRight w:val="0"/>
      <w:marTop w:val="0"/>
      <w:marBottom w:val="0"/>
      <w:divBdr>
        <w:top w:val="none" w:sz="0" w:space="0" w:color="auto"/>
        <w:left w:val="none" w:sz="0" w:space="0" w:color="auto"/>
        <w:bottom w:val="none" w:sz="0" w:space="0" w:color="auto"/>
        <w:right w:val="none" w:sz="0" w:space="0" w:color="auto"/>
      </w:divBdr>
    </w:div>
    <w:div w:id="162353115">
      <w:bodyDiv w:val="1"/>
      <w:marLeft w:val="0"/>
      <w:marRight w:val="0"/>
      <w:marTop w:val="0"/>
      <w:marBottom w:val="0"/>
      <w:divBdr>
        <w:top w:val="none" w:sz="0" w:space="0" w:color="auto"/>
        <w:left w:val="none" w:sz="0" w:space="0" w:color="auto"/>
        <w:bottom w:val="none" w:sz="0" w:space="0" w:color="auto"/>
        <w:right w:val="none" w:sz="0" w:space="0" w:color="auto"/>
      </w:divBdr>
    </w:div>
    <w:div w:id="162359072">
      <w:bodyDiv w:val="1"/>
      <w:marLeft w:val="0"/>
      <w:marRight w:val="0"/>
      <w:marTop w:val="0"/>
      <w:marBottom w:val="0"/>
      <w:divBdr>
        <w:top w:val="none" w:sz="0" w:space="0" w:color="auto"/>
        <w:left w:val="none" w:sz="0" w:space="0" w:color="auto"/>
        <w:bottom w:val="none" w:sz="0" w:space="0" w:color="auto"/>
        <w:right w:val="none" w:sz="0" w:space="0" w:color="auto"/>
      </w:divBdr>
    </w:div>
    <w:div w:id="162479861">
      <w:bodyDiv w:val="1"/>
      <w:marLeft w:val="0"/>
      <w:marRight w:val="0"/>
      <w:marTop w:val="0"/>
      <w:marBottom w:val="0"/>
      <w:divBdr>
        <w:top w:val="none" w:sz="0" w:space="0" w:color="auto"/>
        <w:left w:val="none" w:sz="0" w:space="0" w:color="auto"/>
        <w:bottom w:val="none" w:sz="0" w:space="0" w:color="auto"/>
        <w:right w:val="none" w:sz="0" w:space="0" w:color="auto"/>
      </w:divBdr>
    </w:div>
    <w:div w:id="162553654">
      <w:bodyDiv w:val="1"/>
      <w:marLeft w:val="0"/>
      <w:marRight w:val="0"/>
      <w:marTop w:val="0"/>
      <w:marBottom w:val="0"/>
      <w:divBdr>
        <w:top w:val="none" w:sz="0" w:space="0" w:color="auto"/>
        <w:left w:val="none" w:sz="0" w:space="0" w:color="auto"/>
        <w:bottom w:val="none" w:sz="0" w:space="0" w:color="auto"/>
        <w:right w:val="none" w:sz="0" w:space="0" w:color="auto"/>
      </w:divBdr>
    </w:div>
    <w:div w:id="162597468">
      <w:bodyDiv w:val="1"/>
      <w:marLeft w:val="0"/>
      <w:marRight w:val="0"/>
      <w:marTop w:val="0"/>
      <w:marBottom w:val="0"/>
      <w:divBdr>
        <w:top w:val="none" w:sz="0" w:space="0" w:color="auto"/>
        <w:left w:val="none" w:sz="0" w:space="0" w:color="auto"/>
        <w:bottom w:val="none" w:sz="0" w:space="0" w:color="auto"/>
        <w:right w:val="none" w:sz="0" w:space="0" w:color="auto"/>
      </w:divBdr>
    </w:div>
    <w:div w:id="162623867">
      <w:bodyDiv w:val="1"/>
      <w:marLeft w:val="0"/>
      <w:marRight w:val="0"/>
      <w:marTop w:val="0"/>
      <w:marBottom w:val="0"/>
      <w:divBdr>
        <w:top w:val="none" w:sz="0" w:space="0" w:color="auto"/>
        <w:left w:val="none" w:sz="0" w:space="0" w:color="auto"/>
        <w:bottom w:val="none" w:sz="0" w:space="0" w:color="auto"/>
        <w:right w:val="none" w:sz="0" w:space="0" w:color="auto"/>
      </w:divBdr>
    </w:div>
    <w:div w:id="162671294">
      <w:bodyDiv w:val="1"/>
      <w:marLeft w:val="0"/>
      <w:marRight w:val="0"/>
      <w:marTop w:val="0"/>
      <w:marBottom w:val="0"/>
      <w:divBdr>
        <w:top w:val="none" w:sz="0" w:space="0" w:color="auto"/>
        <w:left w:val="none" w:sz="0" w:space="0" w:color="auto"/>
        <w:bottom w:val="none" w:sz="0" w:space="0" w:color="auto"/>
        <w:right w:val="none" w:sz="0" w:space="0" w:color="auto"/>
      </w:divBdr>
    </w:div>
    <w:div w:id="162862749">
      <w:bodyDiv w:val="1"/>
      <w:marLeft w:val="0"/>
      <w:marRight w:val="0"/>
      <w:marTop w:val="0"/>
      <w:marBottom w:val="0"/>
      <w:divBdr>
        <w:top w:val="none" w:sz="0" w:space="0" w:color="auto"/>
        <w:left w:val="none" w:sz="0" w:space="0" w:color="auto"/>
        <w:bottom w:val="none" w:sz="0" w:space="0" w:color="auto"/>
        <w:right w:val="none" w:sz="0" w:space="0" w:color="auto"/>
      </w:divBdr>
    </w:div>
    <w:div w:id="163253316">
      <w:bodyDiv w:val="1"/>
      <w:marLeft w:val="0"/>
      <w:marRight w:val="0"/>
      <w:marTop w:val="0"/>
      <w:marBottom w:val="0"/>
      <w:divBdr>
        <w:top w:val="none" w:sz="0" w:space="0" w:color="auto"/>
        <w:left w:val="none" w:sz="0" w:space="0" w:color="auto"/>
        <w:bottom w:val="none" w:sz="0" w:space="0" w:color="auto"/>
        <w:right w:val="none" w:sz="0" w:space="0" w:color="auto"/>
      </w:divBdr>
    </w:div>
    <w:div w:id="163396781">
      <w:bodyDiv w:val="1"/>
      <w:marLeft w:val="0"/>
      <w:marRight w:val="0"/>
      <w:marTop w:val="0"/>
      <w:marBottom w:val="0"/>
      <w:divBdr>
        <w:top w:val="none" w:sz="0" w:space="0" w:color="auto"/>
        <w:left w:val="none" w:sz="0" w:space="0" w:color="auto"/>
        <w:bottom w:val="none" w:sz="0" w:space="0" w:color="auto"/>
        <w:right w:val="none" w:sz="0" w:space="0" w:color="auto"/>
      </w:divBdr>
    </w:div>
    <w:div w:id="163591908">
      <w:bodyDiv w:val="1"/>
      <w:marLeft w:val="0"/>
      <w:marRight w:val="0"/>
      <w:marTop w:val="0"/>
      <w:marBottom w:val="0"/>
      <w:divBdr>
        <w:top w:val="none" w:sz="0" w:space="0" w:color="auto"/>
        <w:left w:val="none" w:sz="0" w:space="0" w:color="auto"/>
        <w:bottom w:val="none" w:sz="0" w:space="0" w:color="auto"/>
        <w:right w:val="none" w:sz="0" w:space="0" w:color="auto"/>
      </w:divBdr>
    </w:div>
    <w:div w:id="163665132">
      <w:bodyDiv w:val="1"/>
      <w:marLeft w:val="0"/>
      <w:marRight w:val="0"/>
      <w:marTop w:val="0"/>
      <w:marBottom w:val="0"/>
      <w:divBdr>
        <w:top w:val="none" w:sz="0" w:space="0" w:color="auto"/>
        <w:left w:val="none" w:sz="0" w:space="0" w:color="auto"/>
        <w:bottom w:val="none" w:sz="0" w:space="0" w:color="auto"/>
        <w:right w:val="none" w:sz="0" w:space="0" w:color="auto"/>
      </w:divBdr>
    </w:div>
    <w:div w:id="163936441">
      <w:bodyDiv w:val="1"/>
      <w:marLeft w:val="0"/>
      <w:marRight w:val="0"/>
      <w:marTop w:val="0"/>
      <w:marBottom w:val="0"/>
      <w:divBdr>
        <w:top w:val="none" w:sz="0" w:space="0" w:color="auto"/>
        <w:left w:val="none" w:sz="0" w:space="0" w:color="auto"/>
        <w:bottom w:val="none" w:sz="0" w:space="0" w:color="auto"/>
        <w:right w:val="none" w:sz="0" w:space="0" w:color="auto"/>
      </w:divBdr>
    </w:div>
    <w:div w:id="163977868">
      <w:bodyDiv w:val="1"/>
      <w:marLeft w:val="0"/>
      <w:marRight w:val="0"/>
      <w:marTop w:val="0"/>
      <w:marBottom w:val="0"/>
      <w:divBdr>
        <w:top w:val="none" w:sz="0" w:space="0" w:color="auto"/>
        <w:left w:val="none" w:sz="0" w:space="0" w:color="auto"/>
        <w:bottom w:val="none" w:sz="0" w:space="0" w:color="auto"/>
        <w:right w:val="none" w:sz="0" w:space="0" w:color="auto"/>
      </w:divBdr>
    </w:div>
    <w:div w:id="164059888">
      <w:bodyDiv w:val="1"/>
      <w:marLeft w:val="0"/>
      <w:marRight w:val="0"/>
      <w:marTop w:val="0"/>
      <w:marBottom w:val="0"/>
      <w:divBdr>
        <w:top w:val="none" w:sz="0" w:space="0" w:color="auto"/>
        <w:left w:val="none" w:sz="0" w:space="0" w:color="auto"/>
        <w:bottom w:val="none" w:sz="0" w:space="0" w:color="auto"/>
        <w:right w:val="none" w:sz="0" w:space="0" w:color="auto"/>
      </w:divBdr>
    </w:div>
    <w:div w:id="164177455">
      <w:bodyDiv w:val="1"/>
      <w:marLeft w:val="0"/>
      <w:marRight w:val="0"/>
      <w:marTop w:val="0"/>
      <w:marBottom w:val="0"/>
      <w:divBdr>
        <w:top w:val="none" w:sz="0" w:space="0" w:color="auto"/>
        <w:left w:val="none" w:sz="0" w:space="0" w:color="auto"/>
        <w:bottom w:val="none" w:sz="0" w:space="0" w:color="auto"/>
        <w:right w:val="none" w:sz="0" w:space="0" w:color="auto"/>
      </w:divBdr>
    </w:div>
    <w:div w:id="164396821">
      <w:bodyDiv w:val="1"/>
      <w:marLeft w:val="0"/>
      <w:marRight w:val="0"/>
      <w:marTop w:val="0"/>
      <w:marBottom w:val="0"/>
      <w:divBdr>
        <w:top w:val="none" w:sz="0" w:space="0" w:color="auto"/>
        <w:left w:val="none" w:sz="0" w:space="0" w:color="auto"/>
        <w:bottom w:val="none" w:sz="0" w:space="0" w:color="auto"/>
        <w:right w:val="none" w:sz="0" w:space="0" w:color="auto"/>
      </w:divBdr>
    </w:div>
    <w:div w:id="164518150">
      <w:bodyDiv w:val="1"/>
      <w:marLeft w:val="0"/>
      <w:marRight w:val="0"/>
      <w:marTop w:val="0"/>
      <w:marBottom w:val="0"/>
      <w:divBdr>
        <w:top w:val="none" w:sz="0" w:space="0" w:color="auto"/>
        <w:left w:val="none" w:sz="0" w:space="0" w:color="auto"/>
        <w:bottom w:val="none" w:sz="0" w:space="0" w:color="auto"/>
        <w:right w:val="none" w:sz="0" w:space="0" w:color="auto"/>
      </w:divBdr>
    </w:div>
    <w:div w:id="164634521">
      <w:bodyDiv w:val="1"/>
      <w:marLeft w:val="0"/>
      <w:marRight w:val="0"/>
      <w:marTop w:val="0"/>
      <w:marBottom w:val="0"/>
      <w:divBdr>
        <w:top w:val="none" w:sz="0" w:space="0" w:color="auto"/>
        <w:left w:val="none" w:sz="0" w:space="0" w:color="auto"/>
        <w:bottom w:val="none" w:sz="0" w:space="0" w:color="auto"/>
        <w:right w:val="none" w:sz="0" w:space="0" w:color="auto"/>
      </w:divBdr>
    </w:div>
    <w:div w:id="164827805">
      <w:bodyDiv w:val="1"/>
      <w:marLeft w:val="0"/>
      <w:marRight w:val="0"/>
      <w:marTop w:val="0"/>
      <w:marBottom w:val="0"/>
      <w:divBdr>
        <w:top w:val="none" w:sz="0" w:space="0" w:color="auto"/>
        <w:left w:val="none" w:sz="0" w:space="0" w:color="auto"/>
        <w:bottom w:val="none" w:sz="0" w:space="0" w:color="auto"/>
        <w:right w:val="none" w:sz="0" w:space="0" w:color="auto"/>
      </w:divBdr>
    </w:div>
    <w:div w:id="165051337">
      <w:bodyDiv w:val="1"/>
      <w:marLeft w:val="0"/>
      <w:marRight w:val="0"/>
      <w:marTop w:val="0"/>
      <w:marBottom w:val="0"/>
      <w:divBdr>
        <w:top w:val="none" w:sz="0" w:space="0" w:color="auto"/>
        <w:left w:val="none" w:sz="0" w:space="0" w:color="auto"/>
        <w:bottom w:val="none" w:sz="0" w:space="0" w:color="auto"/>
        <w:right w:val="none" w:sz="0" w:space="0" w:color="auto"/>
      </w:divBdr>
    </w:div>
    <w:div w:id="165094248">
      <w:bodyDiv w:val="1"/>
      <w:marLeft w:val="0"/>
      <w:marRight w:val="0"/>
      <w:marTop w:val="0"/>
      <w:marBottom w:val="0"/>
      <w:divBdr>
        <w:top w:val="none" w:sz="0" w:space="0" w:color="auto"/>
        <w:left w:val="none" w:sz="0" w:space="0" w:color="auto"/>
        <w:bottom w:val="none" w:sz="0" w:space="0" w:color="auto"/>
        <w:right w:val="none" w:sz="0" w:space="0" w:color="auto"/>
      </w:divBdr>
    </w:div>
    <w:div w:id="165173232">
      <w:bodyDiv w:val="1"/>
      <w:marLeft w:val="0"/>
      <w:marRight w:val="0"/>
      <w:marTop w:val="0"/>
      <w:marBottom w:val="0"/>
      <w:divBdr>
        <w:top w:val="none" w:sz="0" w:space="0" w:color="auto"/>
        <w:left w:val="none" w:sz="0" w:space="0" w:color="auto"/>
        <w:bottom w:val="none" w:sz="0" w:space="0" w:color="auto"/>
        <w:right w:val="none" w:sz="0" w:space="0" w:color="auto"/>
      </w:divBdr>
    </w:div>
    <w:div w:id="165248217">
      <w:bodyDiv w:val="1"/>
      <w:marLeft w:val="0"/>
      <w:marRight w:val="0"/>
      <w:marTop w:val="0"/>
      <w:marBottom w:val="0"/>
      <w:divBdr>
        <w:top w:val="none" w:sz="0" w:space="0" w:color="auto"/>
        <w:left w:val="none" w:sz="0" w:space="0" w:color="auto"/>
        <w:bottom w:val="none" w:sz="0" w:space="0" w:color="auto"/>
        <w:right w:val="none" w:sz="0" w:space="0" w:color="auto"/>
      </w:divBdr>
    </w:div>
    <w:div w:id="165361787">
      <w:bodyDiv w:val="1"/>
      <w:marLeft w:val="0"/>
      <w:marRight w:val="0"/>
      <w:marTop w:val="0"/>
      <w:marBottom w:val="0"/>
      <w:divBdr>
        <w:top w:val="none" w:sz="0" w:space="0" w:color="auto"/>
        <w:left w:val="none" w:sz="0" w:space="0" w:color="auto"/>
        <w:bottom w:val="none" w:sz="0" w:space="0" w:color="auto"/>
        <w:right w:val="none" w:sz="0" w:space="0" w:color="auto"/>
      </w:divBdr>
    </w:div>
    <w:div w:id="165437356">
      <w:bodyDiv w:val="1"/>
      <w:marLeft w:val="0"/>
      <w:marRight w:val="0"/>
      <w:marTop w:val="0"/>
      <w:marBottom w:val="0"/>
      <w:divBdr>
        <w:top w:val="none" w:sz="0" w:space="0" w:color="auto"/>
        <w:left w:val="none" w:sz="0" w:space="0" w:color="auto"/>
        <w:bottom w:val="none" w:sz="0" w:space="0" w:color="auto"/>
        <w:right w:val="none" w:sz="0" w:space="0" w:color="auto"/>
      </w:divBdr>
    </w:div>
    <w:div w:id="165756554">
      <w:bodyDiv w:val="1"/>
      <w:marLeft w:val="0"/>
      <w:marRight w:val="0"/>
      <w:marTop w:val="0"/>
      <w:marBottom w:val="0"/>
      <w:divBdr>
        <w:top w:val="none" w:sz="0" w:space="0" w:color="auto"/>
        <w:left w:val="none" w:sz="0" w:space="0" w:color="auto"/>
        <w:bottom w:val="none" w:sz="0" w:space="0" w:color="auto"/>
        <w:right w:val="none" w:sz="0" w:space="0" w:color="auto"/>
      </w:divBdr>
    </w:div>
    <w:div w:id="165822969">
      <w:bodyDiv w:val="1"/>
      <w:marLeft w:val="0"/>
      <w:marRight w:val="0"/>
      <w:marTop w:val="0"/>
      <w:marBottom w:val="0"/>
      <w:divBdr>
        <w:top w:val="none" w:sz="0" w:space="0" w:color="auto"/>
        <w:left w:val="none" w:sz="0" w:space="0" w:color="auto"/>
        <w:bottom w:val="none" w:sz="0" w:space="0" w:color="auto"/>
        <w:right w:val="none" w:sz="0" w:space="0" w:color="auto"/>
      </w:divBdr>
    </w:div>
    <w:div w:id="166019419">
      <w:bodyDiv w:val="1"/>
      <w:marLeft w:val="0"/>
      <w:marRight w:val="0"/>
      <w:marTop w:val="0"/>
      <w:marBottom w:val="0"/>
      <w:divBdr>
        <w:top w:val="none" w:sz="0" w:space="0" w:color="auto"/>
        <w:left w:val="none" w:sz="0" w:space="0" w:color="auto"/>
        <w:bottom w:val="none" w:sz="0" w:space="0" w:color="auto"/>
        <w:right w:val="none" w:sz="0" w:space="0" w:color="auto"/>
      </w:divBdr>
    </w:div>
    <w:div w:id="166214425">
      <w:bodyDiv w:val="1"/>
      <w:marLeft w:val="0"/>
      <w:marRight w:val="0"/>
      <w:marTop w:val="0"/>
      <w:marBottom w:val="0"/>
      <w:divBdr>
        <w:top w:val="none" w:sz="0" w:space="0" w:color="auto"/>
        <w:left w:val="none" w:sz="0" w:space="0" w:color="auto"/>
        <w:bottom w:val="none" w:sz="0" w:space="0" w:color="auto"/>
        <w:right w:val="none" w:sz="0" w:space="0" w:color="auto"/>
      </w:divBdr>
    </w:div>
    <w:div w:id="166289624">
      <w:bodyDiv w:val="1"/>
      <w:marLeft w:val="0"/>
      <w:marRight w:val="0"/>
      <w:marTop w:val="0"/>
      <w:marBottom w:val="0"/>
      <w:divBdr>
        <w:top w:val="none" w:sz="0" w:space="0" w:color="auto"/>
        <w:left w:val="none" w:sz="0" w:space="0" w:color="auto"/>
        <w:bottom w:val="none" w:sz="0" w:space="0" w:color="auto"/>
        <w:right w:val="none" w:sz="0" w:space="0" w:color="auto"/>
      </w:divBdr>
    </w:div>
    <w:div w:id="166336916">
      <w:bodyDiv w:val="1"/>
      <w:marLeft w:val="0"/>
      <w:marRight w:val="0"/>
      <w:marTop w:val="0"/>
      <w:marBottom w:val="0"/>
      <w:divBdr>
        <w:top w:val="none" w:sz="0" w:space="0" w:color="auto"/>
        <w:left w:val="none" w:sz="0" w:space="0" w:color="auto"/>
        <w:bottom w:val="none" w:sz="0" w:space="0" w:color="auto"/>
        <w:right w:val="none" w:sz="0" w:space="0" w:color="auto"/>
      </w:divBdr>
    </w:div>
    <w:div w:id="166406523">
      <w:bodyDiv w:val="1"/>
      <w:marLeft w:val="0"/>
      <w:marRight w:val="0"/>
      <w:marTop w:val="0"/>
      <w:marBottom w:val="0"/>
      <w:divBdr>
        <w:top w:val="none" w:sz="0" w:space="0" w:color="auto"/>
        <w:left w:val="none" w:sz="0" w:space="0" w:color="auto"/>
        <w:bottom w:val="none" w:sz="0" w:space="0" w:color="auto"/>
        <w:right w:val="none" w:sz="0" w:space="0" w:color="auto"/>
      </w:divBdr>
    </w:div>
    <w:div w:id="166597173">
      <w:bodyDiv w:val="1"/>
      <w:marLeft w:val="0"/>
      <w:marRight w:val="0"/>
      <w:marTop w:val="0"/>
      <w:marBottom w:val="0"/>
      <w:divBdr>
        <w:top w:val="none" w:sz="0" w:space="0" w:color="auto"/>
        <w:left w:val="none" w:sz="0" w:space="0" w:color="auto"/>
        <w:bottom w:val="none" w:sz="0" w:space="0" w:color="auto"/>
        <w:right w:val="none" w:sz="0" w:space="0" w:color="auto"/>
      </w:divBdr>
    </w:div>
    <w:div w:id="166748031">
      <w:bodyDiv w:val="1"/>
      <w:marLeft w:val="0"/>
      <w:marRight w:val="0"/>
      <w:marTop w:val="0"/>
      <w:marBottom w:val="0"/>
      <w:divBdr>
        <w:top w:val="none" w:sz="0" w:space="0" w:color="auto"/>
        <w:left w:val="none" w:sz="0" w:space="0" w:color="auto"/>
        <w:bottom w:val="none" w:sz="0" w:space="0" w:color="auto"/>
        <w:right w:val="none" w:sz="0" w:space="0" w:color="auto"/>
      </w:divBdr>
    </w:div>
    <w:div w:id="166756334">
      <w:bodyDiv w:val="1"/>
      <w:marLeft w:val="0"/>
      <w:marRight w:val="0"/>
      <w:marTop w:val="0"/>
      <w:marBottom w:val="0"/>
      <w:divBdr>
        <w:top w:val="none" w:sz="0" w:space="0" w:color="auto"/>
        <w:left w:val="none" w:sz="0" w:space="0" w:color="auto"/>
        <w:bottom w:val="none" w:sz="0" w:space="0" w:color="auto"/>
        <w:right w:val="none" w:sz="0" w:space="0" w:color="auto"/>
      </w:divBdr>
    </w:div>
    <w:div w:id="166873690">
      <w:bodyDiv w:val="1"/>
      <w:marLeft w:val="0"/>
      <w:marRight w:val="0"/>
      <w:marTop w:val="0"/>
      <w:marBottom w:val="0"/>
      <w:divBdr>
        <w:top w:val="none" w:sz="0" w:space="0" w:color="auto"/>
        <w:left w:val="none" w:sz="0" w:space="0" w:color="auto"/>
        <w:bottom w:val="none" w:sz="0" w:space="0" w:color="auto"/>
        <w:right w:val="none" w:sz="0" w:space="0" w:color="auto"/>
      </w:divBdr>
    </w:div>
    <w:div w:id="166947974">
      <w:bodyDiv w:val="1"/>
      <w:marLeft w:val="0"/>
      <w:marRight w:val="0"/>
      <w:marTop w:val="0"/>
      <w:marBottom w:val="0"/>
      <w:divBdr>
        <w:top w:val="none" w:sz="0" w:space="0" w:color="auto"/>
        <w:left w:val="none" w:sz="0" w:space="0" w:color="auto"/>
        <w:bottom w:val="none" w:sz="0" w:space="0" w:color="auto"/>
        <w:right w:val="none" w:sz="0" w:space="0" w:color="auto"/>
      </w:divBdr>
    </w:div>
    <w:div w:id="166987319">
      <w:bodyDiv w:val="1"/>
      <w:marLeft w:val="0"/>
      <w:marRight w:val="0"/>
      <w:marTop w:val="0"/>
      <w:marBottom w:val="0"/>
      <w:divBdr>
        <w:top w:val="none" w:sz="0" w:space="0" w:color="auto"/>
        <w:left w:val="none" w:sz="0" w:space="0" w:color="auto"/>
        <w:bottom w:val="none" w:sz="0" w:space="0" w:color="auto"/>
        <w:right w:val="none" w:sz="0" w:space="0" w:color="auto"/>
      </w:divBdr>
    </w:div>
    <w:div w:id="166990304">
      <w:bodyDiv w:val="1"/>
      <w:marLeft w:val="0"/>
      <w:marRight w:val="0"/>
      <w:marTop w:val="0"/>
      <w:marBottom w:val="0"/>
      <w:divBdr>
        <w:top w:val="none" w:sz="0" w:space="0" w:color="auto"/>
        <w:left w:val="none" w:sz="0" w:space="0" w:color="auto"/>
        <w:bottom w:val="none" w:sz="0" w:space="0" w:color="auto"/>
        <w:right w:val="none" w:sz="0" w:space="0" w:color="auto"/>
      </w:divBdr>
    </w:div>
    <w:div w:id="167065829">
      <w:bodyDiv w:val="1"/>
      <w:marLeft w:val="0"/>
      <w:marRight w:val="0"/>
      <w:marTop w:val="0"/>
      <w:marBottom w:val="0"/>
      <w:divBdr>
        <w:top w:val="none" w:sz="0" w:space="0" w:color="auto"/>
        <w:left w:val="none" w:sz="0" w:space="0" w:color="auto"/>
        <w:bottom w:val="none" w:sz="0" w:space="0" w:color="auto"/>
        <w:right w:val="none" w:sz="0" w:space="0" w:color="auto"/>
      </w:divBdr>
    </w:div>
    <w:div w:id="167184160">
      <w:bodyDiv w:val="1"/>
      <w:marLeft w:val="0"/>
      <w:marRight w:val="0"/>
      <w:marTop w:val="0"/>
      <w:marBottom w:val="0"/>
      <w:divBdr>
        <w:top w:val="none" w:sz="0" w:space="0" w:color="auto"/>
        <w:left w:val="none" w:sz="0" w:space="0" w:color="auto"/>
        <w:bottom w:val="none" w:sz="0" w:space="0" w:color="auto"/>
        <w:right w:val="none" w:sz="0" w:space="0" w:color="auto"/>
      </w:divBdr>
    </w:div>
    <w:div w:id="167211254">
      <w:bodyDiv w:val="1"/>
      <w:marLeft w:val="0"/>
      <w:marRight w:val="0"/>
      <w:marTop w:val="0"/>
      <w:marBottom w:val="0"/>
      <w:divBdr>
        <w:top w:val="none" w:sz="0" w:space="0" w:color="auto"/>
        <w:left w:val="none" w:sz="0" w:space="0" w:color="auto"/>
        <w:bottom w:val="none" w:sz="0" w:space="0" w:color="auto"/>
        <w:right w:val="none" w:sz="0" w:space="0" w:color="auto"/>
      </w:divBdr>
    </w:div>
    <w:div w:id="167214096">
      <w:bodyDiv w:val="1"/>
      <w:marLeft w:val="0"/>
      <w:marRight w:val="0"/>
      <w:marTop w:val="0"/>
      <w:marBottom w:val="0"/>
      <w:divBdr>
        <w:top w:val="none" w:sz="0" w:space="0" w:color="auto"/>
        <w:left w:val="none" w:sz="0" w:space="0" w:color="auto"/>
        <w:bottom w:val="none" w:sz="0" w:space="0" w:color="auto"/>
        <w:right w:val="none" w:sz="0" w:space="0" w:color="auto"/>
      </w:divBdr>
    </w:div>
    <w:div w:id="167328032">
      <w:bodyDiv w:val="1"/>
      <w:marLeft w:val="0"/>
      <w:marRight w:val="0"/>
      <w:marTop w:val="0"/>
      <w:marBottom w:val="0"/>
      <w:divBdr>
        <w:top w:val="none" w:sz="0" w:space="0" w:color="auto"/>
        <w:left w:val="none" w:sz="0" w:space="0" w:color="auto"/>
        <w:bottom w:val="none" w:sz="0" w:space="0" w:color="auto"/>
        <w:right w:val="none" w:sz="0" w:space="0" w:color="auto"/>
      </w:divBdr>
    </w:div>
    <w:div w:id="168100263">
      <w:bodyDiv w:val="1"/>
      <w:marLeft w:val="0"/>
      <w:marRight w:val="0"/>
      <w:marTop w:val="0"/>
      <w:marBottom w:val="0"/>
      <w:divBdr>
        <w:top w:val="none" w:sz="0" w:space="0" w:color="auto"/>
        <w:left w:val="none" w:sz="0" w:space="0" w:color="auto"/>
        <w:bottom w:val="none" w:sz="0" w:space="0" w:color="auto"/>
        <w:right w:val="none" w:sz="0" w:space="0" w:color="auto"/>
      </w:divBdr>
    </w:div>
    <w:div w:id="168103049">
      <w:bodyDiv w:val="1"/>
      <w:marLeft w:val="0"/>
      <w:marRight w:val="0"/>
      <w:marTop w:val="0"/>
      <w:marBottom w:val="0"/>
      <w:divBdr>
        <w:top w:val="none" w:sz="0" w:space="0" w:color="auto"/>
        <w:left w:val="none" w:sz="0" w:space="0" w:color="auto"/>
        <w:bottom w:val="none" w:sz="0" w:space="0" w:color="auto"/>
        <w:right w:val="none" w:sz="0" w:space="0" w:color="auto"/>
      </w:divBdr>
    </w:div>
    <w:div w:id="168257168">
      <w:bodyDiv w:val="1"/>
      <w:marLeft w:val="0"/>
      <w:marRight w:val="0"/>
      <w:marTop w:val="0"/>
      <w:marBottom w:val="0"/>
      <w:divBdr>
        <w:top w:val="none" w:sz="0" w:space="0" w:color="auto"/>
        <w:left w:val="none" w:sz="0" w:space="0" w:color="auto"/>
        <w:bottom w:val="none" w:sz="0" w:space="0" w:color="auto"/>
        <w:right w:val="none" w:sz="0" w:space="0" w:color="auto"/>
      </w:divBdr>
    </w:div>
    <w:div w:id="168370587">
      <w:bodyDiv w:val="1"/>
      <w:marLeft w:val="0"/>
      <w:marRight w:val="0"/>
      <w:marTop w:val="0"/>
      <w:marBottom w:val="0"/>
      <w:divBdr>
        <w:top w:val="none" w:sz="0" w:space="0" w:color="auto"/>
        <w:left w:val="none" w:sz="0" w:space="0" w:color="auto"/>
        <w:bottom w:val="none" w:sz="0" w:space="0" w:color="auto"/>
        <w:right w:val="none" w:sz="0" w:space="0" w:color="auto"/>
      </w:divBdr>
    </w:div>
    <w:div w:id="168447425">
      <w:bodyDiv w:val="1"/>
      <w:marLeft w:val="0"/>
      <w:marRight w:val="0"/>
      <w:marTop w:val="0"/>
      <w:marBottom w:val="0"/>
      <w:divBdr>
        <w:top w:val="none" w:sz="0" w:space="0" w:color="auto"/>
        <w:left w:val="none" w:sz="0" w:space="0" w:color="auto"/>
        <w:bottom w:val="none" w:sz="0" w:space="0" w:color="auto"/>
        <w:right w:val="none" w:sz="0" w:space="0" w:color="auto"/>
      </w:divBdr>
    </w:div>
    <w:div w:id="168450323">
      <w:bodyDiv w:val="1"/>
      <w:marLeft w:val="0"/>
      <w:marRight w:val="0"/>
      <w:marTop w:val="0"/>
      <w:marBottom w:val="0"/>
      <w:divBdr>
        <w:top w:val="none" w:sz="0" w:space="0" w:color="auto"/>
        <w:left w:val="none" w:sz="0" w:space="0" w:color="auto"/>
        <w:bottom w:val="none" w:sz="0" w:space="0" w:color="auto"/>
        <w:right w:val="none" w:sz="0" w:space="0" w:color="auto"/>
      </w:divBdr>
    </w:div>
    <w:div w:id="168915443">
      <w:bodyDiv w:val="1"/>
      <w:marLeft w:val="0"/>
      <w:marRight w:val="0"/>
      <w:marTop w:val="0"/>
      <w:marBottom w:val="0"/>
      <w:divBdr>
        <w:top w:val="none" w:sz="0" w:space="0" w:color="auto"/>
        <w:left w:val="none" w:sz="0" w:space="0" w:color="auto"/>
        <w:bottom w:val="none" w:sz="0" w:space="0" w:color="auto"/>
        <w:right w:val="none" w:sz="0" w:space="0" w:color="auto"/>
      </w:divBdr>
    </w:div>
    <w:div w:id="169026613">
      <w:bodyDiv w:val="1"/>
      <w:marLeft w:val="0"/>
      <w:marRight w:val="0"/>
      <w:marTop w:val="0"/>
      <w:marBottom w:val="0"/>
      <w:divBdr>
        <w:top w:val="none" w:sz="0" w:space="0" w:color="auto"/>
        <w:left w:val="none" w:sz="0" w:space="0" w:color="auto"/>
        <w:bottom w:val="none" w:sz="0" w:space="0" w:color="auto"/>
        <w:right w:val="none" w:sz="0" w:space="0" w:color="auto"/>
      </w:divBdr>
    </w:div>
    <w:div w:id="169300691">
      <w:bodyDiv w:val="1"/>
      <w:marLeft w:val="0"/>
      <w:marRight w:val="0"/>
      <w:marTop w:val="0"/>
      <w:marBottom w:val="0"/>
      <w:divBdr>
        <w:top w:val="none" w:sz="0" w:space="0" w:color="auto"/>
        <w:left w:val="none" w:sz="0" w:space="0" w:color="auto"/>
        <w:bottom w:val="none" w:sz="0" w:space="0" w:color="auto"/>
        <w:right w:val="none" w:sz="0" w:space="0" w:color="auto"/>
      </w:divBdr>
    </w:div>
    <w:div w:id="169417123">
      <w:bodyDiv w:val="1"/>
      <w:marLeft w:val="0"/>
      <w:marRight w:val="0"/>
      <w:marTop w:val="0"/>
      <w:marBottom w:val="0"/>
      <w:divBdr>
        <w:top w:val="none" w:sz="0" w:space="0" w:color="auto"/>
        <w:left w:val="none" w:sz="0" w:space="0" w:color="auto"/>
        <w:bottom w:val="none" w:sz="0" w:space="0" w:color="auto"/>
        <w:right w:val="none" w:sz="0" w:space="0" w:color="auto"/>
      </w:divBdr>
    </w:div>
    <w:div w:id="169491610">
      <w:bodyDiv w:val="1"/>
      <w:marLeft w:val="0"/>
      <w:marRight w:val="0"/>
      <w:marTop w:val="0"/>
      <w:marBottom w:val="0"/>
      <w:divBdr>
        <w:top w:val="none" w:sz="0" w:space="0" w:color="auto"/>
        <w:left w:val="none" w:sz="0" w:space="0" w:color="auto"/>
        <w:bottom w:val="none" w:sz="0" w:space="0" w:color="auto"/>
        <w:right w:val="none" w:sz="0" w:space="0" w:color="auto"/>
      </w:divBdr>
    </w:div>
    <w:div w:id="169680189">
      <w:bodyDiv w:val="1"/>
      <w:marLeft w:val="0"/>
      <w:marRight w:val="0"/>
      <w:marTop w:val="0"/>
      <w:marBottom w:val="0"/>
      <w:divBdr>
        <w:top w:val="none" w:sz="0" w:space="0" w:color="auto"/>
        <w:left w:val="none" w:sz="0" w:space="0" w:color="auto"/>
        <w:bottom w:val="none" w:sz="0" w:space="0" w:color="auto"/>
        <w:right w:val="none" w:sz="0" w:space="0" w:color="auto"/>
      </w:divBdr>
    </w:div>
    <w:div w:id="169754951">
      <w:bodyDiv w:val="1"/>
      <w:marLeft w:val="0"/>
      <w:marRight w:val="0"/>
      <w:marTop w:val="0"/>
      <w:marBottom w:val="0"/>
      <w:divBdr>
        <w:top w:val="none" w:sz="0" w:space="0" w:color="auto"/>
        <w:left w:val="none" w:sz="0" w:space="0" w:color="auto"/>
        <w:bottom w:val="none" w:sz="0" w:space="0" w:color="auto"/>
        <w:right w:val="none" w:sz="0" w:space="0" w:color="auto"/>
      </w:divBdr>
    </w:div>
    <w:div w:id="169804052">
      <w:bodyDiv w:val="1"/>
      <w:marLeft w:val="0"/>
      <w:marRight w:val="0"/>
      <w:marTop w:val="0"/>
      <w:marBottom w:val="0"/>
      <w:divBdr>
        <w:top w:val="none" w:sz="0" w:space="0" w:color="auto"/>
        <w:left w:val="none" w:sz="0" w:space="0" w:color="auto"/>
        <w:bottom w:val="none" w:sz="0" w:space="0" w:color="auto"/>
        <w:right w:val="none" w:sz="0" w:space="0" w:color="auto"/>
      </w:divBdr>
    </w:div>
    <w:div w:id="169877541">
      <w:bodyDiv w:val="1"/>
      <w:marLeft w:val="0"/>
      <w:marRight w:val="0"/>
      <w:marTop w:val="0"/>
      <w:marBottom w:val="0"/>
      <w:divBdr>
        <w:top w:val="none" w:sz="0" w:space="0" w:color="auto"/>
        <w:left w:val="none" w:sz="0" w:space="0" w:color="auto"/>
        <w:bottom w:val="none" w:sz="0" w:space="0" w:color="auto"/>
        <w:right w:val="none" w:sz="0" w:space="0" w:color="auto"/>
      </w:divBdr>
    </w:div>
    <w:div w:id="170335658">
      <w:bodyDiv w:val="1"/>
      <w:marLeft w:val="0"/>
      <w:marRight w:val="0"/>
      <w:marTop w:val="0"/>
      <w:marBottom w:val="0"/>
      <w:divBdr>
        <w:top w:val="none" w:sz="0" w:space="0" w:color="auto"/>
        <w:left w:val="none" w:sz="0" w:space="0" w:color="auto"/>
        <w:bottom w:val="none" w:sz="0" w:space="0" w:color="auto"/>
        <w:right w:val="none" w:sz="0" w:space="0" w:color="auto"/>
      </w:divBdr>
    </w:div>
    <w:div w:id="170485029">
      <w:bodyDiv w:val="1"/>
      <w:marLeft w:val="0"/>
      <w:marRight w:val="0"/>
      <w:marTop w:val="0"/>
      <w:marBottom w:val="0"/>
      <w:divBdr>
        <w:top w:val="none" w:sz="0" w:space="0" w:color="auto"/>
        <w:left w:val="none" w:sz="0" w:space="0" w:color="auto"/>
        <w:bottom w:val="none" w:sz="0" w:space="0" w:color="auto"/>
        <w:right w:val="none" w:sz="0" w:space="0" w:color="auto"/>
      </w:divBdr>
    </w:div>
    <w:div w:id="171532776">
      <w:bodyDiv w:val="1"/>
      <w:marLeft w:val="0"/>
      <w:marRight w:val="0"/>
      <w:marTop w:val="0"/>
      <w:marBottom w:val="0"/>
      <w:divBdr>
        <w:top w:val="none" w:sz="0" w:space="0" w:color="auto"/>
        <w:left w:val="none" w:sz="0" w:space="0" w:color="auto"/>
        <w:bottom w:val="none" w:sz="0" w:space="0" w:color="auto"/>
        <w:right w:val="none" w:sz="0" w:space="0" w:color="auto"/>
      </w:divBdr>
    </w:div>
    <w:div w:id="171533281">
      <w:bodyDiv w:val="1"/>
      <w:marLeft w:val="0"/>
      <w:marRight w:val="0"/>
      <w:marTop w:val="0"/>
      <w:marBottom w:val="0"/>
      <w:divBdr>
        <w:top w:val="none" w:sz="0" w:space="0" w:color="auto"/>
        <w:left w:val="none" w:sz="0" w:space="0" w:color="auto"/>
        <w:bottom w:val="none" w:sz="0" w:space="0" w:color="auto"/>
        <w:right w:val="none" w:sz="0" w:space="0" w:color="auto"/>
      </w:divBdr>
    </w:div>
    <w:div w:id="171922914">
      <w:bodyDiv w:val="1"/>
      <w:marLeft w:val="0"/>
      <w:marRight w:val="0"/>
      <w:marTop w:val="0"/>
      <w:marBottom w:val="0"/>
      <w:divBdr>
        <w:top w:val="none" w:sz="0" w:space="0" w:color="auto"/>
        <w:left w:val="none" w:sz="0" w:space="0" w:color="auto"/>
        <w:bottom w:val="none" w:sz="0" w:space="0" w:color="auto"/>
        <w:right w:val="none" w:sz="0" w:space="0" w:color="auto"/>
      </w:divBdr>
    </w:div>
    <w:div w:id="172032177">
      <w:bodyDiv w:val="1"/>
      <w:marLeft w:val="0"/>
      <w:marRight w:val="0"/>
      <w:marTop w:val="0"/>
      <w:marBottom w:val="0"/>
      <w:divBdr>
        <w:top w:val="none" w:sz="0" w:space="0" w:color="auto"/>
        <w:left w:val="none" w:sz="0" w:space="0" w:color="auto"/>
        <w:bottom w:val="none" w:sz="0" w:space="0" w:color="auto"/>
        <w:right w:val="none" w:sz="0" w:space="0" w:color="auto"/>
      </w:divBdr>
    </w:div>
    <w:div w:id="172184241">
      <w:bodyDiv w:val="1"/>
      <w:marLeft w:val="0"/>
      <w:marRight w:val="0"/>
      <w:marTop w:val="0"/>
      <w:marBottom w:val="0"/>
      <w:divBdr>
        <w:top w:val="none" w:sz="0" w:space="0" w:color="auto"/>
        <w:left w:val="none" w:sz="0" w:space="0" w:color="auto"/>
        <w:bottom w:val="none" w:sz="0" w:space="0" w:color="auto"/>
        <w:right w:val="none" w:sz="0" w:space="0" w:color="auto"/>
      </w:divBdr>
    </w:div>
    <w:div w:id="172260733">
      <w:bodyDiv w:val="1"/>
      <w:marLeft w:val="0"/>
      <w:marRight w:val="0"/>
      <w:marTop w:val="0"/>
      <w:marBottom w:val="0"/>
      <w:divBdr>
        <w:top w:val="none" w:sz="0" w:space="0" w:color="auto"/>
        <w:left w:val="none" w:sz="0" w:space="0" w:color="auto"/>
        <w:bottom w:val="none" w:sz="0" w:space="0" w:color="auto"/>
        <w:right w:val="none" w:sz="0" w:space="0" w:color="auto"/>
      </w:divBdr>
    </w:div>
    <w:div w:id="172379071">
      <w:bodyDiv w:val="1"/>
      <w:marLeft w:val="0"/>
      <w:marRight w:val="0"/>
      <w:marTop w:val="0"/>
      <w:marBottom w:val="0"/>
      <w:divBdr>
        <w:top w:val="none" w:sz="0" w:space="0" w:color="auto"/>
        <w:left w:val="none" w:sz="0" w:space="0" w:color="auto"/>
        <w:bottom w:val="none" w:sz="0" w:space="0" w:color="auto"/>
        <w:right w:val="none" w:sz="0" w:space="0" w:color="auto"/>
      </w:divBdr>
    </w:div>
    <w:div w:id="172453068">
      <w:bodyDiv w:val="1"/>
      <w:marLeft w:val="0"/>
      <w:marRight w:val="0"/>
      <w:marTop w:val="0"/>
      <w:marBottom w:val="0"/>
      <w:divBdr>
        <w:top w:val="none" w:sz="0" w:space="0" w:color="auto"/>
        <w:left w:val="none" w:sz="0" w:space="0" w:color="auto"/>
        <w:bottom w:val="none" w:sz="0" w:space="0" w:color="auto"/>
        <w:right w:val="none" w:sz="0" w:space="0" w:color="auto"/>
      </w:divBdr>
    </w:div>
    <w:div w:id="172453261">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569119">
      <w:bodyDiv w:val="1"/>
      <w:marLeft w:val="0"/>
      <w:marRight w:val="0"/>
      <w:marTop w:val="0"/>
      <w:marBottom w:val="0"/>
      <w:divBdr>
        <w:top w:val="none" w:sz="0" w:space="0" w:color="auto"/>
        <w:left w:val="none" w:sz="0" w:space="0" w:color="auto"/>
        <w:bottom w:val="none" w:sz="0" w:space="0" w:color="auto"/>
        <w:right w:val="none" w:sz="0" w:space="0" w:color="auto"/>
      </w:divBdr>
    </w:div>
    <w:div w:id="172646355">
      <w:bodyDiv w:val="1"/>
      <w:marLeft w:val="0"/>
      <w:marRight w:val="0"/>
      <w:marTop w:val="0"/>
      <w:marBottom w:val="0"/>
      <w:divBdr>
        <w:top w:val="none" w:sz="0" w:space="0" w:color="auto"/>
        <w:left w:val="none" w:sz="0" w:space="0" w:color="auto"/>
        <w:bottom w:val="none" w:sz="0" w:space="0" w:color="auto"/>
        <w:right w:val="none" w:sz="0" w:space="0" w:color="auto"/>
      </w:divBdr>
    </w:div>
    <w:div w:id="172960566">
      <w:bodyDiv w:val="1"/>
      <w:marLeft w:val="0"/>
      <w:marRight w:val="0"/>
      <w:marTop w:val="0"/>
      <w:marBottom w:val="0"/>
      <w:divBdr>
        <w:top w:val="none" w:sz="0" w:space="0" w:color="auto"/>
        <w:left w:val="none" w:sz="0" w:space="0" w:color="auto"/>
        <w:bottom w:val="none" w:sz="0" w:space="0" w:color="auto"/>
        <w:right w:val="none" w:sz="0" w:space="0" w:color="auto"/>
      </w:divBdr>
    </w:div>
    <w:div w:id="173080770">
      <w:bodyDiv w:val="1"/>
      <w:marLeft w:val="0"/>
      <w:marRight w:val="0"/>
      <w:marTop w:val="0"/>
      <w:marBottom w:val="0"/>
      <w:divBdr>
        <w:top w:val="none" w:sz="0" w:space="0" w:color="auto"/>
        <w:left w:val="none" w:sz="0" w:space="0" w:color="auto"/>
        <w:bottom w:val="none" w:sz="0" w:space="0" w:color="auto"/>
        <w:right w:val="none" w:sz="0" w:space="0" w:color="auto"/>
      </w:divBdr>
    </w:div>
    <w:div w:id="173426237">
      <w:bodyDiv w:val="1"/>
      <w:marLeft w:val="0"/>
      <w:marRight w:val="0"/>
      <w:marTop w:val="0"/>
      <w:marBottom w:val="0"/>
      <w:divBdr>
        <w:top w:val="none" w:sz="0" w:space="0" w:color="auto"/>
        <w:left w:val="none" w:sz="0" w:space="0" w:color="auto"/>
        <w:bottom w:val="none" w:sz="0" w:space="0" w:color="auto"/>
        <w:right w:val="none" w:sz="0" w:space="0" w:color="auto"/>
      </w:divBdr>
    </w:div>
    <w:div w:id="173613738">
      <w:bodyDiv w:val="1"/>
      <w:marLeft w:val="0"/>
      <w:marRight w:val="0"/>
      <w:marTop w:val="0"/>
      <w:marBottom w:val="0"/>
      <w:divBdr>
        <w:top w:val="none" w:sz="0" w:space="0" w:color="auto"/>
        <w:left w:val="none" w:sz="0" w:space="0" w:color="auto"/>
        <w:bottom w:val="none" w:sz="0" w:space="0" w:color="auto"/>
        <w:right w:val="none" w:sz="0" w:space="0" w:color="auto"/>
      </w:divBdr>
    </w:div>
    <w:div w:id="173808992">
      <w:bodyDiv w:val="1"/>
      <w:marLeft w:val="0"/>
      <w:marRight w:val="0"/>
      <w:marTop w:val="0"/>
      <w:marBottom w:val="0"/>
      <w:divBdr>
        <w:top w:val="none" w:sz="0" w:space="0" w:color="auto"/>
        <w:left w:val="none" w:sz="0" w:space="0" w:color="auto"/>
        <w:bottom w:val="none" w:sz="0" w:space="0" w:color="auto"/>
        <w:right w:val="none" w:sz="0" w:space="0" w:color="auto"/>
      </w:divBdr>
    </w:div>
    <w:div w:id="173809590">
      <w:bodyDiv w:val="1"/>
      <w:marLeft w:val="0"/>
      <w:marRight w:val="0"/>
      <w:marTop w:val="0"/>
      <w:marBottom w:val="0"/>
      <w:divBdr>
        <w:top w:val="none" w:sz="0" w:space="0" w:color="auto"/>
        <w:left w:val="none" w:sz="0" w:space="0" w:color="auto"/>
        <w:bottom w:val="none" w:sz="0" w:space="0" w:color="auto"/>
        <w:right w:val="none" w:sz="0" w:space="0" w:color="auto"/>
      </w:divBdr>
    </w:div>
    <w:div w:id="174076423">
      <w:bodyDiv w:val="1"/>
      <w:marLeft w:val="0"/>
      <w:marRight w:val="0"/>
      <w:marTop w:val="0"/>
      <w:marBottom w:val="0"/>
      <w:divBdr>
        <w:top w:val="none" w:sz="0" w:space="0" w:color="auto"/>
        <w:left w:val="none" w:sz="0" w:space="0" w:color="auto"/>
        <w:bottom w:val="none" w:sz="0" w:space="0" w:color="auto"/>
        <w:right w:val="none" w:sz="0" w:space="0" w:color="auto"/>
      </w:divBdr>
    </w:div>
    <w:div w:id="174076448">
      <w:bodyDiv w:val="1"/>
      <w:marLeft w:val="0"/>
      <w:marRight w:val="0"/>
      <w:marTop w:val="0"/>
      <w:marBottom w:val="0"/>
      <w:divBdr>
        <w:top w:val="none" w:sz="0" w:space="0" w:color="auto"/>
        <w:left w:val="none" w:sz="0" w:space="0" w:color="auto"/>
        <w:bottom w:val="none" w:sz="0" w:space="0" w:color="auto"/>
        <w:right w:val="none" w:sz="0" w:space="0" w:color="auto"/>
      </w:divBdr>
    </w:div>
    <w:div w:id="174151622">
      <w:bodyDiv w:val="1"/>
      <w:marLeft w:val="0"/>
      <w:marRight w:val="0"/>
      <w:marTop w:val="0"/>
      <w:marBottom w:val="0"/>
      <w:divBdr>
        <w:top w:val="none" w:sz="0" w:space="0" w:color="auto"/>
        <w:left w:val="none" w:sz="0" w:space="0" w:color="auto"/>
        <w:bottom w:val="none" w:sz="0" w:space="0" w:color="auto"/>
        <w:right w:val="none" w:sz="0" w:space="0" w:color="auto"/>
      </w:divBdr>
    </w:div>
    <w:div w:id="174226675">
      <w:bodyDiv w:val="1"/>
      <w:marLeft w:val="0"/>
      <w:marRight w:val="0"/>
      <w:marTop w:val="0"/>
      <w:marBottom w:val="0"/>
      <w:divBdr>
        <w:top w:val="none" w:sz="0" w:space="0" w:color="auto"/>
        <w:left w:val="none" w:sz="0" w:space="0" w:color="auto"/>
        <w:bottom w:val="none" w:sz="0" w:space="0" w:color="auto"/>
        <w:right w:val="none" w:sz="0" w:space="0" w:color="auto"/>
      </w:divBdr>
    </w:div>
    <w:div w:id="174391847">
      <w:bodyDiv w:val="1"/>
      <w:marLeft w:val="0"/>
      <w:marRight w:val="0"/>
      <w:marTop w:val="0"/>
      <w:marBottom w:val="0"/>
      <w:divBdr>
        <w:top w:val="none" w:sz="0" w:space="0" w:color="auto"/>
        <w:left w:val="none" w:sz="0" w:space="0" w:color="auto"/>
        <w:bottom w:val="none" w:sz="0" w:space="0" w:color="auto"/>
        <w:right w:val="none" w:sz="0" w:space="0" w:color="auto"/>
      </w:divBdr>
    </w:div>
    <w:div w:id="174466068">
      <w:bodyDiv w:val="1"/>
      <w:marLeft w:val="0"/>
      <w:marRight w:val="0"/>
      <w:marTop w:val="0"/>
      <w:marBottom w:val="0"/>
      <w:divBdr>
        <w:top w:val="none" w:sz="0" w:space="0" w:color="auto"/>
        <w:left w:val="none" w:sz="0" w:space="0" w:color="auto"/>
        <w:bottom w:val="none" w:sz="0" w:space="0" w:color="auto"/>
        <w:right w:val="none" w:sz="0" w:space="0" w:color="auto"/>
      </w:divBdr>
    </w:div>
    <w:div w:id="174619011">
      <w:bodyDiv w:val="1"/>
      <w:marLeft w:val="0"/>
      <w:marRight w:val="0"/>
      <w:marTop w:val="0"/>
      <w:marBottom w:val="0"/>
      <w:divBdr>
        <w:top w:val="none" w:sz="0" w:space="0" w:color="auto"/>
        <w:left w:val="none" w:sz="0" w:space="0" w:color="auto"/>
        <w:bottom w:val="none" w:sz="0" w:space="0" w:color="auto"/>
        <w:right w:val="none" w:sz="0" w:space="0" w:color="auto"/>
      </w:divBdr>
    </w:div>
    <w:div w:id="174662191">
      <w:bodyDiv w:val="1"/>
      <w:marLeft w:val="0"/>
      <w:marRight w:val="0"/>
      <w:marTop w:val="0"/>
      <w:marBottom w:val="0"/>
      <w:divBdr>
        <w:top w:val="none" w:sz="0" w:space="0" w:color="auto"/>
        <w:left w:val="none" w:sz="0" w:space="0" w:color="auto"/>
        <w:bottom w:val="none" w:sz="0" w:space="0" w:color="auto"/>
        <w:right w:val="none" w:sz="0" w:space="0" w:color="auto"/>
      </w:divBdr>
    </w:div>
    <w:div w:id="174850122">
      <w:bodyDiv w:val="1"/>
      <w:marLeft w:val="0"/>
      <w:marRight w:val="0"/>
      <w:marTop w:val="0"/>
      <w:marBottom w:val="0"/>
      <w:divBdr>
        <w:top w:val="none" w:sz="0" w:space="0" w:color="auto"/>
        <w:left w:val="none" w:sz="0" w:space="0" w:color="auto"/>
        <w:bottom w:val="none" w:sz="0" w:space="0" w:color="auto"/>
        <w:right w:val="none" w:sz="0" w:space="0" w:color="auto"/>
      </w:divBdr>
    </w:div>
    <w:div w:id="174853224">
      <w:bodyDiv w:val="1"/>
      <w:marLeft w:val="0"/>
      <w:marRight w:val="0"/>
      <w:marTop w:val="0"/>
      <w:marBottom w:val="0"/>
      <w:divBdr>
        <w:top w:val="none" w:sz="0" w:space="0" w:color="auto"/>
        <w:left w:val="none" w:sz="0" w:space="0" w:color="auto"/>
        <w:bottom w:val="none" w:sz="0" w:space="0" w:color="auto"/>
        <w:right w:val="none" w:sz="0" w:space="0" w:color="auto"/>
      </w:divBdr>
    </w:div>
    <w:div w:id="174926722">
      <w:bodyDiv w:val="1"/>
      <w:marLeft w:val="0"/>
      <w:marRight w:val="0"/>
      <w:marTop w:val="0"/>
      <w:marBottom w:val="0"/>
      <w:divBdr>
        <w:top w:val="none" w:sz="0" w:space="0" w:color="auto"/>
        <w:left w:val="none" w:sz="0" w:space="0" w:color="auto"/>
        <w:bottom w:val="none" w:sz="0" w:space="0" w:color="auto"/>
        <w:right w:val="none" w:sz="0" w:space="0" w:color="auto"/>
      </w:divBdr>
    </w:div>
    <w:div w:id="175191892">
      <w:bodyDiv w:val="1"/>
      <w:marLeft w:val="0"/>
      <w:marRight w:val="0"/>
      <w:marTop w:val="0"/>
      <w:marBottom w:val="0"/>
      <w:divBdr>
        <w:top w:val="none" w:sz="0" w:space="0" w:color="auto"/>
        <w:left w:val="none" w:sz="0" w:space="0" w:color="auto"/>
        <w:bottom w:val="none" w:sz="0" w:space="0" w:color="auto"/>
        <w:right w:val="none" w:sz="0" w:space="0" w:color="auto"/>
      </w:divBdr>
    </w:div>
    <w:div w:id="175193706">
      <w:bodyDiv w:val="1"/>
      <w:marLeft w:val="0"/>
      <w:marRight w:val="0"/>
      <w:marTop w:val="0"/>
      <w:marBottom w:val="0"/>
      <w:divBdr>
        <w:top w:val="none" w:sz="0" w:space="0" w:color="auto"/>
        <w:left w:val="none" w:sz="0" w:space="0" w:color="auto"/>
        <w:bottom w:val="none" w:sz="0" w:space="0" w:color="auto"/>
        <w:right w:val="none" w:sz="0" w:space="0" w:color="auto"/>
      </w:divBdr>
    </w:div>
    <w:div w:id="175274785">
      <w:bodyDiv w:val="1"/>
      <w:marLeft w:val="0"/>
      <w:marRight w:val="0"/>
      <w:marTop w:val="0"/>
      <w:marBottom w:val="0"/>
      <w:divBdr>
        <w:top w:val="none" w:sz="0" w:space="0" w:color="auto"/>
        <w:left w:val="none" w:sz="0" w:space="0" w:color="auto"/>
        <w:bottom w:val="none" w:sz="0" w:space="0" w:color="auto"/>
        <w:right w:val="none" w:sz="0" w:space="0" w:color="auto"/>
      </w:divBdr>
    </w:div>
    <w:div w:id="175310283">
      <w:bodyDiv w:val="1"/>
      <w:marLeft w:val="0"/>
      <w:marRight w:val="0"/>
      <w:marTop w:val="0"/>
      <w:marBottom w:val="0"/>
      <w:divBdr>
        <w:top w:val="none" w:sz="0" w:space="0" w:color="auto"/>
        <w:left w:val="none" w:sz="0" w:space="0" w:color="auto"/>
        <w:bottom w:val="none" w:sz="0" w:space="0" w:color="auto"/>
        <w:right w:val="none" w:sz="0" w:space="0" w:color="auto"/>
      </w:divBdr>
    </w:div>
    <w:div w:id="175466704">
      <w:bodyDiv w:val="1"/>
      <w:marLeft w:val="0"/>
      <w:marRight w:val="0"/>
      <w:marTop w:val="0"/>
      <w:marBottom w:val="0"/>
      <w:divBdr>
        <w:top w:val="none" w:sz="0" w:space="0" w:color="auto"/>
        <w:left w:val="none" w:sz="0" w:space="0" w:color="auto"/>
        <w:bottom w:val="none" w:sz="0" w:space="0" w:color="auto"/>
        <w:right w:val="none" w:sz="0" w:space="0" w:color="auto"/>
      </w:divBdr>
    </w:div>
    <w:div w:id="175535110">
      <w:bodyDiv w:val="1"/>
      <w:marLeft w:val="0"/>
      <w:marRight w:val="0"/>
      <w:marTop w:val="0"/>
      <w:marBottom w:val="0"/>
      <w:divBdr>
        <w:top w:val="none" w:sz="0" w:space="0" w:color="auto"/>
        <w:left w:val="none" w:sz="0" w:space="0" w:color="auto"/>
        <w:bottom w:val="none" w:sz="0" w:space="0" w:color="auto"/>
        <w:right w:val="none" w:sz="0" w:space="0" w:color="auto"/>
      </w:divBdr>
    </w:div>
    <w:div w:id="175580512">
      <w:bodyDiv w:val="1"/>
      <w:marLeft w:val="0"/>
      <w:marRight w:val="0"/>
      <w:marTop w:val="0"/>
      <w:marBottom w:val="0"/>
      <w:divBdr>
        <w:top w:val="none" w:sz="0" w:space="0" w:color="auto"/>
        <w:left w:val="none" w:sz="0" w:space="0" w:color="auto"/>
        <w:bottom w:val="none" w:sz="0" w:space="0" w:color="auto"/>
        <w:right w:val="none" w:sz="0" w:space="0" w:color="auto"/>
      </w:divBdr>
    </w:div>
    <w:div w:id="175584786">
      <w:bodyDiv w:val="1"/>
      <w:marLeft w:val="0"/>
      <w:marRight w:val="0"/>
      <w:marTop w:val="0"/>
      <w:marBottom w:val="0"/>
      <w:divBdr>
        <w:top w:val="none" w:sz="0" w:space="0" w:color="auto"/>
        <w:left w:val="none" w:sz="0" w:space="0" w:color="auto"/>
        <w:bottom w:val="none" w:sz="0" w:space="0" w:color="auto"/>
        <w:right w:val="none" w:sz="0" w:space="0" w:color="auto"/>
      </w:divBdr>
    </w:div>
    <w:div w:id="175653487">
      <w:bodyDiv w:val="1"/>
      <w:marLeft w:val="0"/>
      <w:marRight w:val="0"/>
      <w:marTop w:val="0"/>
      <w:marBottom w:val="0"/>
      <w:divBdr>
        <w:top w:val="none" w:sz="0" w:space="0" w:color="auto"/>
        <w:left w:val="none" w:sz="0" w:space="0" w:color="auto"/>
        <w:bottom w:val="none" w:sz="0" w:space="0" w:color="auto"/>
        <w:right w:val="none" w:sz="0" w:space="0" w:color="auto"/>
      </w:divBdr>
    </w:div>
    <w:div w:id="175771614">
      <w:bodyDiv w:val="1"/>
      <w:marLeft w:val="0"/>
      <w:marRight w:val="0"/>
      <w:marTop w:val="0"/>
      <w:marBottom w:val="0"/>
      <w:divBdr>
        <w:top w:val="none" w:sz="0" w:space="0" w:color="auto"/>
        <w:left w:val="none" w:sz="0" w:space="0" w:color="auto"/>
        <w:bottom w:val="none" w:sz="0" w:space="0" w:color="auto"/>
        <w:right w:val="none" w:sz="0" w:space="0" w:color="auto"/>
      </w:divBdr>
    </w:div>
    <w:div w:id="175778903">
      <w:bodyDiv w:val="1"/>
      <w:marLeft w:val="0"/>
      <w:marRight w:val="0"/>
      <w:marTop w:val="0"/>
      <w:marBottom w:val="0"/>
      <w:divBdr>
        <w:top w:val="none" w:sz="0" w:space="0" w:color="auto"/>
        <w:left w:val="none" w:sz="0" w:space="0" w:color="auto"/>
        <w:bottom w:val="none" w:sz="0" w:space="0" w:color="auto"/>
        <w:right w:val="none" w:sz="0" w:space="0" w:color="auto"/>
      </w:divBdr>
    </w:div>
    <w:div w:id="175850993">
      <w:bodyDiv w:val="1"/>
      <w:marLeft w:val="0"/>
      <w:marRight w:val="0"/>
      <w:marTop w:val="0"/>
      <w:marBottom w:val="0"/>
      <w:divBdr>
        <w:top w:val="none" w:sz="0" w:space="0" w:color="auto"/>
        <w:left w:val="none" w:sz="0" w:space="0" w:color="auto"/>
        <w:bottom w:val="none" w:sz="0" w:space="0" w:color="auto"/>
        <w:right w:val="none" w:sz="0" w:space="0" w:color="auto"/>
      </w:divBdr>
    </w:div>
    <w:div w:id="175972844">
      <w:bodyDiv w:val="1"/>
      <w:marLeft w:val="0"/>
      <w:marRight w:val="0"/>
      <w:marTop w:val="0"/>
      <w:marBottom w:val="0"/>
      <w:divBdr>
        <w:top w:val="none" w:sz="0" w:space="0" w:color="auto"/>
        <w:left w:val="none" w:sz="0" w:space="0" w:color="auto"/>
        <w:bottom w:val="none" w:sz="0" w:space="0" w:color="auto"/>
        <w:right w:val="none" w:sz="0" w:space="0" w:color="auto"/>
      </w:divBdr>
    </w:div>
    <w:div w:id="176044830">
      <w:bodyDiv w:val="1"/>
      <w:marLeft w:val="0"/>
      <w:marRight w:val="0"/>
      <w:marTop w:val="0"/>
      <w:marBottom w:val="0"/>
      <w:divBdr>
        <w:top w:val="none" w:sz="0" w:space="0" w:color="auto"/>
        <w:left w:val="none" w:sz="0" w:space="0" w:color="auto"/>
        <w:bottom w:val="none" w:sz="0" w:space="0" w:color="auto"/>
        <w:right w:val="none" w:sz="0" w:space="0" w:color="auto"/>
      </w:divBdr>
    </w:div>
    <w:div w:id="176308077">
      <w:bodyDiv w:val="1"/>
      <w:marLeft w:val="0"/>
      <w:marRight w:val="0"/>
      <w:marTop w:val="0"/>
      <w:marBottom w:val="0"/>
      <w:divBdr>
        <w:top w:val="none" w:sz="0" w:space="0" w:color="auto"/>
        <w:left w:val="none" w:sz="0" w:space="0" w:color="auto"/>
        <w:bottom w:val="none" w:sz="0" w:space="0" w:color="auto"/>
        <w:right w:val="none" w:sz="0" w:space="0" w:color="auto"/>
      </w:divBdr>
    </w:div>
    <w:div w:id="176429878">
      <w:bodyDiv w:val="1"/>
      <w:marLeft w:val="0"/>
      <w:marRight w:val="0"/>
      <w:marTop w:val="0"/>
      <w:marBottom w:val="0"/>
      <w:divBdr>
        <w:top w:val="none" w:sz="0" w:space="0" w:color="auto"/>
        <w:left w:val="none" w:sz="0" w:space="0" w:color="auto"/>
        <w:bottom w:val="none" w:sz="0" w:space="0" w:color="auto"/>
        <w:right w:val="none" w:sz="0" w:space="0" w:color="auto"/>
      </w:divBdr>
    </w:div>
    <w:div w:id="176771772">
      <w:bodyDiv w:val="1"/>
      <w:marLeft w:val="0"/>
      <w:marRight w:val="0"/>
      <w:marTop w:val="0"/>
      <w:marBottom w:val="0"/>
      <w:divBdr>
        <w:top w:val="none" w:sz="0" w:space="0" w:color="auto"/>
        <w:left w:val="none" w:sz="0" w:space="0" w:color="auto"/>
        <w:bottom w:val="none" w:sz="0" w:space="0" w:color="auto"/>
        <w:right w:val="none" w:sz="0" w:space="0" w:color="auto"/>
      </w:divBdr>
    </w:div>
    <w:div w:id="176845581">
      <w:bodyDiv w:val="1"/>
      <w:marLeft w:val="0"/>
      <w:marRight w:val="0"/>
      <w:marTop w:val="0"/>
      <w:marBottom w:val="0"/>
      <w:divBdr>
        <w:top w:val="none" w:sz="0" w:space="0" w:color="auto"/>
        <w:left w:val="none" w:sz="0" w:space="0" w:color="auto"/>
        <w:bottom w:val="none" w:sz="0" w:space="0" w:color="auto"/>
        <w:right w:val="none" w:sz="0" w:space="0" w:color="auto"/>
      </w:divBdr>
    </w:div>
    <w:div w:id="177082711">
      <w:bodyDiv w:val="1"/>
      <w:marLeft w:val="0"/>
      <w:marRight w:val="0"/>
      <w:marTop w:val="0"/>
      <w:marBottom w:val="0"/>
      <w:divBdr>
        <w:top w:val="none" w:sz="0" w:space="0" w:color="auto"/>
        <w:left w:val="none" w:sz="0" w:space="0" w:color="auto"/>
        <w:bottom w:val="none" w:sz="0" w:space="0" w:color="auto"/>
        <w:right w:val="none" w:sz="0" w:space="0" w:color="auto"/>
      </w:divBdr>
    </w:div>
    <w:div w:id="177352203">
      <w:bodyDiv w:val="1"/>
      <w:marLeft w:val="0"/>
      <w:marRight w:val="0"/>
      <w:marTop w:val="0"/>
      <w:marBottom w:val="0"/>
      <w:divBdr>
        <w:top w:val="none" w:sz="0" w:space="0" w:color="auto"/>
        <w:left w:val="none" w:sz="0" w:space="0" w:color="auto"/>
        <w:bottom w:val="none" w:sz="0" w:space="0" w:color="auto"/>
        <w:right w:val="none" w:sz="0" w:space="0" w:color="auto"/>
      </w:divBdr>
    </w:div>
    <w:div w:id="177698660">
      <w:bodyDiv w:val="1"/>
      <w:marLeft w:val="0"/>
      <w:marRight w:val="0"/>
      <w:marTop w:val="0"/>
      <w:marBottom w:val="0"/>
      <w:divBdr>
        <w:top w:val="none" w:sz="0" w:space="0" w:color="auto"/>
        <w:left w:val="none" w:sz="0" w:space="0" w:color="auto"/>
        <w:bottom w:val="none" w:sz="0" w:space="0" w:color="auto"/>
        <w:right w:val="none" w:sz="0" w:space="0" w:color="auto"/>
      </w:divBdr>
    </w:div>
    <w:div w:id="177894650">
      <w:bodyDiv w:val="1"/>
      <w:marLeft w:val="0"/>
      <w:marRight w:val="0"/>
      <w:marTop w:val="0"/>
      <w:marBottom w:val="0"/>
      <w:divBdr>
        <w:top w:val="none" w:sz="0" w:space="0" w:color="auto"/>
        <w:left w:val="none" w:sz="0" w:space="0" w:color="auto"/>
        <w:bottom w:val="none" w:sz="0" w:space="0" w:color="auto"/>
        <w:right w:val="none" w:sz="0" w:space="0" w:color="auto"/>
      </w:divBdr>
    </w:div>
    <w:div w:id="178011734">
      <w:bodyDiv w:val="1"/>
      <w:marLeft w:val="0"/>
      <w:marRight w:val="0"/>
      <w:marTop w:val="0"/>
      <w:marBottom w:val="0"/>
      <w:divBdr>
        <w:top w:val="none" w:sz="0" w:space="0" w:color="auto"/>
        <w:left w:val="none" w:sz="0" w:space="0" w:color="auto"/>
        <w:bottom w:val="none" w:sz="0" w:space="0" w:color="auto"/>
        <w:right w:val="none" w:sz="0" w:space="0" w:color="auto"/>
      </w:divBdr>
    </w:div>
    <w:div w:id="178128479">
      <w:bodyDiv w:val="1"/>
      <w:marLeft w:val="0"/>
      <w:marRight w:val="0"/>
      <w:marTop w:val="0"/>
      <w:marBottom w:val="0"/>
      <w:divBdr>
        <w:top w:val="none" w:sz="0" w:space="0" w:color="auto"/>
        <w:left w:val="none" w:sz="0" w:space="0" w:color="auto"/>
        <w:bottom w:val="none" w:sz="0" w:space="0" w:color="auto"/>
        <w:right w:val="none" w:sz="0" w:space="0" w:color="auto"/>
      </w:divBdr>
    </w:div>
    <w:div w:id="178280672">
      <w:bodyDiv w:val="1"/>
      <w:marLeft w:val="0"/>
      <w:marRight w:val="0"/>
      <w:marTop w:val="0"/>
      <w:marBottom w:val="0"/>
      <w:divBdr>
        <w:top w:val="none" w:sz="0" w:space="0" w:color="auto"/>
        <w:left w:val="none" w:sz="0" w:space="0" w:color="auto"/>
        <w:bottom w:val="none" w:sz="0" w:space="0" w:color="auto"/>
        <w:right w:val="none" w:sz="0" w:space="0" w:color="auto"/>
      </w:divBdr>
    </w:div>
    <w:div w:id="178351390">
      <w:bodyDiv w:val="1"/>
      <w:marLeft w:val="0"/>
      <w:marRight w:val="0"/>
      <w:marTop w:val="0"/>
      <w:marBottom w:val="0"/>
      <w:divBdr>
        <w:top w:val="none" w:sz="0" w:space="0" w:color="auto"/>
        <w:left w:val="none" w:sz="0" w:space="0" w:color="auto"/>
        <w:bottom w:val="none" w:sz="0" w:space="0" w:color="auto"/>
        <w:right w:val="none" w:sz="0" w:space="0" w:color="auto"/>
      </w:divBdr>
    </w:div>
    <w:div w:id="178351747">
      <w:bodyDiv w:val="1"/>
      <w:marLeft w:val="0"/>
      <w:marRight w:val="0"/>
      <w:marTop w:val="0"/>
      <w:marBottom w:val="0"/>
      <w:divBdr>
        <w:top w:val="none" w:sz="0" w:space="0" w:color="auto"/>
        <w:left w:val="none" w:sz="0" w:space="0" w:color="auto"/>
        <w:bottom w:val="none" w:sz="0" w:space="0" w:color="auto"/>
        <w:right w:val="none" w:sz="0" w:space="0" w:color="auto"/>
      </w:divBdr>
    </w:div>
    <w:div w:id="178352680">
      <w:bodyDiv w:val="1"/>
      <w:marLeft w:val="0"/>
      <w:marRight w:val="0"/>
      <w:marTop w:val="0"/>
      <w:marBottom w:val="0"/>
      <w:divBdr>
        <w:top w:val="none" w:sz="0" w:space="0" w:color="auto"/>
        <w:left w:val="none" w:sz="0" w:space="0" w:color="auto"/>
        <w:bottom w:val="none" w:sz="0" w:space="0" w:color="auto"/>
        <w:right w:val="none" w:sz="0" w:space="0" w:color="auto"/>
      </w:divBdr>
    </w:div>
    <w:div w:id="178353652">
      <w:bodyDiv w:val="1"/>
      <w:marLeft w:val="0"/>
      <w:marRight w:val="0"/>
      <w:marTop w:val="0"/>
      <w:marBottom w:val="0"/>
      <w:divBdr>
        <w:top w:val="none" w:sz="0" w:space="0" w:color="auto"/>
        <w:left w:val="none" w:sz="0" w:space="0" w:color="auto"/>
        <w:bottom w:val="none" w:sz="0" w:space="0" w:color="auto"/>
        <w:right w:val="none" w:sz="0" w:space="0" w:color="auto"/>
      </w:divBdr>
    </w:div>
    <w:div w:id="178355606">
      <w:bodyDiv w:val="1"/>
      <w:marLeft w:val="0"/>
      <w:marRight w:val="0"/>
      <w:marTop w:val="0"/>
      <w:marBottom w:val="0"/>
      <w:divBdr>
        <w:top w:val="none" w:sz="0" w:space="0" w:color="auto"/>
        <w:left w:val="none" w:sz="0" w:space="0" w:color="auto"/>
        <w:bottom w:val="none" w:sz="0" w:space="0" w:color="auto"/>
        <w:right w:val="none" w:sz="0" w:space="0" w:color="auto"/>
      </w:divBdr>
    </w:div>
    <w:div w:id="178468968">
      <w:bodyDiv w:val="1"/>
      <w:marLeft w:val="0"/>
      <w:marRight w:val="0"/>
      <w:marTop w:val="0"/>
      <w:marBottom w:val="0"/>
      <w:divBdr>
        <w:top w:val="none" w:sz="0" w:space="0" w:color="auto"/>
        <w:left w:val="none" w:sz="0" w:space="0" w:color="auto"/>
        <w:bottom w:val="none" w:sz="0" w:space="0" w:color="auto"/>
        <w:right w:val="none" w:sz="0" w:space="0" w:color="auto"/>
      </w:divBdr>
    </w:div>
    <w:div w:id="178472990">
      <w:bodyDiv w:val="1"/>
      <w:marLeft w:val="0"/>
      <w:marRight w:val="0"/>
      <w:marTop w:val="0"/>
      <w:marBottom w:val="0"/>
      <w:divBdr>
        <w:top w:val="none" w:sz="0" w:space="0" w:color="auto"/>
        <w:left w:val="none" w:sz="0" w:space="0" w:color="auto"/>
        <w:bottom w:val="none" w:sz="0" w:space="0" w:color="auto"/>
        <w:right w:val="none" w:sz="0" w:space="0" w:color="auto"/>
      </w:divBdr>
    </w:div>
    <w:div w:id="178617209">
      <w:bodyDiv w:val="1"/>
      <w:marLeft w:val="0"/>
      <w:marRight w:val="0"/>
      <w:marTop w:val="0"/>
      <w:marBottom w:val="0"/>
      <w:divBdr>
        <w:top w:val="none" w:sz="0" w:space="0" w:color="auto"/>
        <w:left w:val="none" w:sz="0" w:space="0" w:color="auto"/>
        <w:bottom w:val="none" w:sz="0" w:space="0" w:color="auto"/>
        <w:right w:val="none" w:sz="0" w:space="0" w:color="auto"/>
      </w:divBdr>
    </w:div>
    <w:div w:id="179204177">
      <w:bodyDiv w:val="1"/>
      <w:marLeft w:val="0"/>
      <w:marRight w:val="0"/>
      <w:marTop w:val="0"/>
      <w:marBottom w:val="0"/>
      <w:divBdr>
        <w:top w:val="none" w:sz="0" w:space="0" w:color="auto"/>
        <w:left w:val="none" w:sz="0" w:space="0" w:color="auto"/>
        <w:bottom w:val="none" w:sz="0" w:space="0" w:color="auto"/>
        <w:right w:val="none" w:sz="0" w:space="0" w:color="auto"/>
      </w:divBdr>
    </w:div>
    <w:div w:id="179244554">
      <w:bodyDiv w:val="1"/>
      <w:marLeft w:val="0"/>
      <w:marRight w:val="0"/>
      <w:marTop w:val="0"/>
      <w:marBottom w:val="0"/>
      <w:divBdr>
        <w:top w:val="none" w:sz="0" w:space="0" w:color="auto"/>
        <w:left w:val="none" w:sz="0" w:space="0" w:color="auto"/>
        <w:bottom w:val="none" w:sz="0" w:space="0" w:color="auto"/>
        <w:right w:val="none" w:sz="0" w:space="0" w:color="auto"/>
      </w:divBdr>
    </w:div>
    <w:div w:id="179440850">
      <w:bodyDiv w:val="1"/>
      <w:marLeft w:val="0"/>
      <w:marRight w:val="0"/>
      <w:marTop w:val="0"/>
      <w:marBottom w:val="0"/>
      <w:divBdr>
        <w:top w:val="none" w:sz="0" w:space="0" w:color="auto"/>
        <w:left w:val="none" w:sz="0" w:space="0" w:color="auto"/>
        <w:bottom w:val="none" w:sz="0" w:space="0" w:color="auto"/>
        <w:right w:val="none" w:sz="0" w:space="0" w:color="auto"/>
      </w:divBdr>
    </w:div>
    <w:div w:id="179512769">
      <w:bodyDiv w:val="1"/>
      <w:marLeft w:val="0"/>
      <w:marRight w:val="0"/>
      <w:marTop w:val="0"/>
      <w:marBottom w:val="0"/>
      <w:divBdr>
        <w:top w:val="none" w:sz="0" w:space="0" w:color="auto"/>
        <w:left w:val="none" w:sz="0" w:space="0" w:color="auto"/>
        <w:bottom w:val="none" w:sz="0" w:space="0" w:color="auto"/>
        <w:right w:val="none" w:sz="0" w:space="0" w:color="auto"/>
      </w:divBdr>
    </w:div>
    <w:div w:id="179516443">
      <w:bodyDiv w:val="1"/>
      <w:marLeft w:val="0"/>
      <w:marRight w:val="0"/>
      <w:marTop w:val="0"/>
      <w:marBottom w:val="0"/>
      <w:divBdr>
        <w:top w:val="none" w:sz="0" w:space="0" w:color="auto"/>
        <w:left w:val="none" w:sz="0" w:space="0" w:color="auto"/>
        <w:bottom w:val="none" w:sz="0" w:space="0" w:color="auto"/>
        <w:right w:val="none" w:sz="0" w:space="0" w:color="auto"/>
      </w:divBdr>
    </w:div>
    <w:div w:id="179634686">
      <w:bodyDiv w:val="1"/>
      <w:marLeft w:val="0"/>
      <w:marRight w:val="0"/>
      <w:marTop w:val="0"/>
      <w:marBottom w:val="0"/>
      <w:divBdr>
        <w:top w:val="none" w:sz="0" w:space="0" w:color="auto"/>
        <w:left w:val="none" w:sz="0" w:space="0" w:color="auto"/>
        <w:bottom w:val="none" w:sz="0" w:space="0" w:color="auto"/>
        <w:right w:val="none" w:sz="0" w:space="0" w:color="auto"/>
      </w:divBdr>
    </w:div>
    <w:div w:id="179781483">
      <w:bodyDiv w:val="1"/>
      <w:marLeft w:val="0"/>
      <w:marRight w:val="0"/>
      <w:marTop w:val="0"/>
      <w:marBottom w:val="0"/>
      <w:divBdr>
        <w:top w:val="none" w:sz="0" w:space="0" w:color="auto"/>
        <w:left w:val="none" w:sz="0" w:space="0" w:color="auto"/>
        <w:bottom w:val="none" w:sz="0" w:space="0" w:color="auto"/>
        <w:right w:val="none" w:sz="0" w:space="0" w:color="auto"/>
      </w:divBdr>
    </w:div>
    <w:div w:id="179975268">
      <w:bodyDiv w:val="1"/>
      <w:marLeft w:val="0"/>
      <w:marRight w:val="0"/>
      <w:marTop w:val="0"/>
      <w:marBottom w:val="0"/>
      <w:divBdr>
        <w:top w:val="none" w:sz="0" w:space="0" w:color="auto"/>
        <w:left w:val="none" w:sz="0" w:space="0" w:color="auto"/>
        <w:bottom w:val="none" w:sz="0" w:space="0" w:color="auto"/>
        <w:right w:val="none" w:sz="0" w:space="0" w:color="auto"/>
      </w:divBdr>
    </w:div>
    <w:div w:id="180243431">
      <w:bodyDiv w:val="1"/>
      <w:marLeft w:val="0"/>
      <w:marRight w:val="0"/>
      <w:marTop w:val="0"/>
      <w:marBottom w:val="0"/>
      <w:divBdr>
        <w:top w:val="none" w:sz="0" w:space="0" w:color="auto"/>
        <w:left w:val="none" w:sz="0" w:space="0" w:color="auto"/>
        <w:bottom w:val="none" w:sz="0" w:space="0" w:color="auto"/>
        <w:right w:val="none" w:sz="0" w:space="0" w:color="auto"/>
      </w:divBdr>
    </w:div>
    <w:div w:id="180363739">
      <w:bodyDiv w:val="1"/>
      <w:marLeft w:val="0"/>
      <w:marRight w:val="0"/>
      <w:marTop w:val="0"/>
      <w:marBottom w:val="0"/>
      <w:divBdr>
        <w:top w:val="none" w:sz="0" w:space="0" w:color="auto"/>
        <w:left w:val="none" w:sz="0" w:space="0" w:color="auto"/>
        <w:bottom w:val="none" w:sz="0" w:space="0" w:color="auto"/>
        <w:right w:val="none" w:sz="0" w:space="0" w:color="auto"/>
      </w:divBdr>
    </w:div>
    <w:div w:id="180508492">
      <w:bodyDiv w:val="1"/>
      <w:marLeft w:val="0"/>
      <w:marRight w:val="0"/>
      <w:marTop w:val="0"/>
      <w:marBottom w:val="0"/>
      <w:divBdr>
        <w:top w:val="none" w:sz="0" w:space="0" w:color="auto"/>
        <w:left w:val="none" w:sz="0" w:space="0" w:color="auto"/>
        <w:bottom w:val="none" w:sz="0" w:space="0" w:color="auto"/>
        <w:right w:val="none" w:sz="0" w:space="0" w:color="auto"/>
      </w:divBdr>
    </w:div>
    <w:div w:id="180514422">
      <w:bodyDiv w:val="1"/>
      <w:marLeft w:val="0"/>
      <w:marRight w:val="0"/>
      <w:marTop w:val="0"/>
      <w:marBottom w:val="0"/>
      <w:divBdr>
        <w:top w:val="none" w:sz="0" w:space="0" w:color="auto"/>
        <w:left w:val="none" w:sz="0" w:space="0" w:color="auto"/>
        <w:bottom w:val="none" w:sz="0" w:space="0" w:color="auto"/>
        <w:right w:val="none" w:sz="0" w:space="0" w:color="auto"/>
      </w:divBdr>
    </w:div>
    <w:div w:id="180705832">
      <w:bodyDiv w:val="1"/>
      <w:marLeft w:val="0"/>
      <w:marRight w:val="0"/>
      <w:marTop w:val="0"/>
      <w:marBottom w:val="0"/>
      <w:divBdr>
        <w:top w:val="none" w:sz="0" w:space="0" w:color="auto"/>
        <w:left w:val="none" w:sz="0" w:space="0" w:color="auto"/>
        <w:bottom w:val="none" w:sz="0" w:space="0" w:color="auto"/>
        <w:right w:val="none" w:sz="0" w:space="0" w:color="auto"/>
      </w:divBdr>
    </w:div>
    <w:div w:id="180706365">
      <w:bodyDiv w:val="1"/>
      <w:marLeft w:val="0"/>
      <w:marRight w:val="0"/>
      <w:marTop w:val="0"/>
      <w:marBottom w:val="0"/>
      <w:divBdr>
        <w:top w:val="none" w:sz="0" w:space="0" w:color="auto"/>
        <w:left w:val="none" w:sz="0" w:space="0" w:color="auto"/>
        <w:bottom w:val="none" w:sz="0" w:space="0" w:color="auto"/>
        <w:right w:val="none" w:sz="0" w:space="0" w:color="auto"/>
      </w:divBdr>
    </w:div>
    <w:div w:id="180901165">
      <w:bodyDiv w:val="1"/>
      <w:marLeft w:val="0"/>
      <w:marRight w:val="0"/>
      <w:marTop w:val="0"/>
      <w:marBottom w:val="0"/>
      <w:divBdr>
        <w:top w:val="none" w:sz="0" w:space="0" w:color="auto"/>
        <w:left w:val="none" w:sz="0" w:space="0" w:color="auto"/>
        <w:bottom w:val="none" w:sz="0" w:space="0" w:color="auto"/>
        <w:right w:val="none" w:sz="0" w:space="0" w:color="auto"/>
      </w:divBdr>
    </w:div>
    <w:div w:id="180974066">
      <w:bodyDiv w:val="1"/>
      <w:marLeft w:val="0"/>
      <w:marRight w:val="0"/>
      <w:marTop w:val="0"/>
      <w:marBottom w:val="0"/>
      <w:divBdr>
        <w:top w:val="none" w:sz="0" w:space="0" w:color="auto"/>
        <w:left w:val="none" w:sz="0" w:space="0" w:color="auto"/>
        <w:bottom w:val="none" w:sz="0" w:space="0" w:color="auto"/>
        <w:right w:val="none" w:sz="0" w:space="0" w:color="auto"/>
      </w:divBdr>
    </w:div>
    <w:div w:id="181016546">
      <w:bodyDiv w:val="1"/>
      <w:marLeft w:val="0"/>
      <w:marRight w:val="0"/>
      <w:marTop w:val="0"/>
      <w:marBottom w:val="0"/>
      <w:divBdr>
        <w:top w:val="none" w:sz="0" w:space="0" w:color="auto"/>
        <w:left w:val="none" w:sz="0" w:space="0" w:color="auto"/>
        <w:bottom w:val="none" w:sz="0" w:space="0" w:color="auto"/>
        <w:right w:val="none" w:sz="0" w:space="0" w:color="auto"/>
      </w:divBdr>
    </w:div>
    <w:div w:id="181019307">
      <w:bodyDiv w:val="1"/>
      <w:marLeft w:val="0"/>
      <w:marRight w:val="0"/>
      <w:marTop w:val="0"/>
      <w:marBottom w:val="0"/>
      <w:divBdr>
        <w:top w:val="none" w:sz="0" w:space="0" w:color="auto"/>
        <w:left w:val="none" w:sz="0" w:space="0" w:color="auto"/>
        <w:bottom w:val="none" w:sz="0" w:space="0" w:color="auto"/>
        <w:right w:val="none" w:sz="0" w:space="0" w:color="auto"/>
      </w:divBdr>
    </w:div>
    <w:div w:id="181090670">
      <w:bodyDiv w:val="1"/>
      <w:marLeft w:val="0"/>
      <w:marRight w:val="0"/>
      <w:marTop w:val="0"/>
      <w:marBottom w:val="0"/>
      <w:divBdr>
        <w:top w:val="none" w:sz="0" w:space="0" w:color="auto"/>
        <w:left w:val="none" w:sz="0" w:space="0" w:color="auto"/>
        <w:bottom w:val="none" w:sz="0" w:space="0" w:color="auto"/>
        <w:right w:val="none" w:sz="0" w:space="0" w:color="auto"/>
      </w:divBdr>
    </w:div>
    <w:div w:id="181433021">
      <w:bodyDiv w:val="1"/>
      <w:marLeft w:val="0"/>
      <w:marRight w:val="0"/>
      <w:marTop w:val="0"/>
      <w:marBottom w:val="0"/>
      <w:divBdr>
        <w:top w:val="none" w:sz="0" w:space="0" w:color="auto"/>
        <w:left w:val="none" w:sz="0" w:space="0" w:color="auto"/>
        <w:bottom w:val="none" w:sz="0" w:space="0" w:color="auto"/>
        <w:right w:val="none" w:sz="0" w:space="0" w:color="auto"/>
      </w:divBdr>
    </w:div>
    <w:div w:id="181477866">
      <w:bodyDiv w:val="1"/>
      <w:marLeft w:val="0"/>
      <w:marRight w:val="0"/>
      <w:marTop w:val="0"/>
      <w:marBottom w:val="0"/>
      <w:divBdr>
        <w:top w:val="none" w:sz="0" w:space="0" w:color="auto"/>
        <w:left w:val="none" w:sz="0" w:space="0" w:color="auto"/>
        <w:bottom w:val="none" w:sz="0" w:space="0" w:color="auto"/>
        <w:right w:val="none" w:sz="0" w:space="0" w:color="auto"/>
      </w:divBdr>
    </w:div>
    <w:div w:id="181483526">
      <w:bodyDiv w:val="1"/>
      <w:marLeft w:val="0"/>
      <w:marRight w:val="0"/>
      <w:marTop w:val="0"/>
      <w:marBottom w:val="0"/>
      <w:divBdr>
        <w:top w:val="none" w:sz="0" w:space="0" w:color="auto"/>
        <w:left w:val="none" w:sz="0" w:space="0" w:color="auto"/>
        <w:bottom w:val="none" w:sz="0" w:space="0" w:color="auto"/>
        <w:right w:val="none" w:sz="0" w:space="0" w:color="auto"/>
      </w:divBdr>
    </w:div>
    <w:div w:id="181554985">
      <w:bodyDiv w:val="1"/>
      <w:marLeft w:val="0"/>
      <w:marRight w:val="0"/>
      <w:marTop w:val="0"/>
      <w:marBottom w:val="0"/>
      <w:divBdr>
        <w:top w:val="none" w:sz="0" w:space="0" w:color="auto"/>
        <w:left w:val="none" w:sz="0" w:space="0" w:color="auto"/>
        <w:bottom w:val="none" w:sz="0" w:space="0" w:color="auto"/>
        <w:right w:val="none" w:sz="0" w:space="0" w:color="auto"/>
      </w:divBdr>
    </w:div>
    <w:div w:id="181742890">
      <w:bodyDiv w:val="1"/>
      <w:marLeft w:val="0"/>
      <w:marRight w:val="0"/>
      <w:marTop w:val="0"/>
      <w:marBottom w:val="0"/>
      <w:divBdr>
        <w:top w:val="none" w:sz="0" w:space="0" w:color="auto"/>
        <w:left w:val="none" w:sz="0" w:space="0" w:color="auto"/>
        <w:bottom w:val="none" w:sz="0" w:space="0" w:color="auto"/>
        <w:right w:val="none" w:sz="0" w:space="0" w:color="auto"/>
      </w:divBdr>
    </w:div>
    <w:div w:id="181827046">
      <w:bodyDiv w:val="1"/>
      <w:marLeft w:val="0"/>
      <w:marRight w:val="0"/>
      <w:marTop w:val="0"/>
      <w:marBottom w:val="0"/>
      <w:divBdr>
        <w:top w:val="none" w:sz="0" w:space="0" w:color="auto"/>
        <w:left w:val="none" w:sz="0" w:space="0" w:color="auto"/>
        <w:bottom w:val="none" w:sz="0" w:space="0" w:color="auto"/>
        <w:right w:val="none" w:sz="0" w:space="0" w:color="auto"/>
      </w:divBdr>
    </w:div>
    <w:div w:id="181827640">
      <w:bodyDiv w:val="1"/>
      <w:marLeft w:val="0"/>
      <w:marRight w:val="0"/>
      <w:marTop w:val="0"/>
      <w:marBottom w:val="0"/>
      <w:divBdr>
        <w:top w:val="none" w:sz="0" w:space="0" w:color="auto"/>
        <w:left w:val="none" w:sz="0" w:space="0" w:color="auto"/>
        <w:bottom w:val="none" w:sz="0" w:space="0" w:color="auto"/>
        <w:right w:val="none" w:sz="0" w:space="0" w:color="auto"/>
      </w:divBdr>
    </w:div>
    <w:div w:id="181944163">
      <w:bodyDiv w:val="1"/>
      <w:marLeft w:val="0"/>
      <w:marRight w:val="0"/>
      <w:marTop w:val="0"/>
      <w:marBottom w:val="0"/>
      <w:divBdr>
        <w:top w:val="none" w:sz="0" w:space="0" w:color="auto"/>
        <w:left w:val="none" w:sz="0" w:space="0" w:color="auto"/>
        <w:bottom w:val="none" w:sz="0" w:space="0" w:color="auto"/>
        <w:right w:val="none" w:sz="0" w:space="0" w:color="auto"/>
      </w:divBdr>
    </w:div>
    <w:div w:id="182013948">
      <w:bodyDiv w:val="1"/>
      <w:marLeft w:val="0"/>
      <w:marRight w:val="0"/>
      <w:marTop w:val="0"/>
      <w:marBottom w:val="0"/>
      <w:divBdr>
        <w:top w:val="none" w:sz="0" w:space="0" w:color="auto"/>
        <w:left w:val="none" w:sz="0" w:space="0" w:color="auto"/>
        <w:bottom w:val="none" w:sz="0" w:space="0" w:color="auto"/>
        <w:right w:val="none" w:sz="0" w:space="0" w:color="auto"/>
      </w:divBdr>
    </w:div>
    <w:div w:id="182020687">
      <w:bodyDiv w:val="1"/>
      <w:marLeft w:val="0"/>
      <w:marRight w:val="0"/>
      <w:marTop w:val="0"/>
      <w:marBottom w:val="0"/>
      <w:divBdr>
        <w:top w:val="none" w:sz="0" w:space="0" w:color="auto"/>
        <w:left w:val="none" w:sz="0" w:space="0" w:color="auto"/>
        <w:bottom w:val="none" w:sz="0" w:space="0" w:color="auto"/>
        <w:right w:val="none" w:sz="0" w:space="0" w:color="auto"/>
      </w:divBdr>
    </w:div>
    <w:div w:id="182061765">
      <w:bodyDiv w:val="1"/>
      <w:marLeft w:val="0"/>
      <w:marRight w:val="0"/>
      <w:marTop w:val="0"/>
      <w:marBottom w:val="0"/>
      <w:divBdr>
        <w:top w:val="none" w:sz="0" w:space="0" w:color="auto"/>
        <w:left w:val="none" w:sz="0" w:space="0" w:color="auto"/>
        <w:bottom w:val="none" w:sz="0" w:space="0" w:color="auto"/>
        <w:right w:val="none" w:sz="0" w:space="0" w:color="auto"/>
      </w:divBdr>
    </w:div>
    <w:div w:id="182132566">
      <w:bodyDiv w:val="1"/>
      <w:marLeft w:val="0"/>
      <w:marRight w:val="0"/>
      <w:marTop w:val="0"/>
      <w:marBottom w:val="0"/>
      <w:divBdr>
        <w:top w:val="none" w:sz="0" w:space="0" w:color="auto"/>
        <w:left w:val="none" w:sz="0" w:space="0" w:color="auto"/>
        <w:bottom w:val="none" w:sz="0" w:space="0" w:color="auto"/>
        <w:right w:val="none" w:sz="0" w:space="0" w:color="auto"/>
      </w:divBdr>
    </w:div>
    <w:div w:id="182208344">
      <w:bodyDiv w:val="1"/>
      <w:marLeft w:val="0"/>
      <w:marRight w:val="0"/>
      <w:marTop w:val="0"/>
      <w:marBottom w:val="0"/>
      <w:divBdr>
        <w:top w:val="none" w:sz="0" w:space="0" w:color="auto"/>
        <w:left w:val="none" w:sz="0" w:space="0" w:color="auto"/>
        <w:bottom w:val="none" w:sz="0" w:space="0" w:color="auto"/>
        <w:right w:val="none" w:sz="0" w:space="0" w:color="auto"/>
      </w:divBdr>
    </w:div>
    <w:div w:id="182285710">
      <w:bodyDiv w:val="1"/>
      <w:marLeft w:val="0"/>
      <w:marRight w:val="0"/>
      <w:marTop w:val="0"/>
      <w:marBottom w:val="0"/>
      <w:divBdr>
        <w:top w:val="none" w:sz="0" w:space="0" w:color="auto"/>
        <w:left w:val="none" w:sz="0" w:space="0" w:color="auto"/>
        <w:bottom w:val="none" w:sz="0" w:space="0" w:color="auto"/>
        <w:right w:val="none" w:sz="0" w:space="0" w:color="auto"/>
      </w:divBdr>
    </w:div>
    <w:div w:id="182481985">
      <w:bodyDiv w:val="1"/>
      <w:marLeft w:val="0"/>
      <w:marRight w:val="0"/>
      <w:marTop w:val="0"/>
      <w:marBottom w:val="0"/>
      <w:divBdr>
        <w:top w:val="none" w:sz="0" w:space="0" w:color="auto"/>
        <w:left w:val="none" w:sz="0" w:space="0" w:color="auto"/>
        <w:bottom w:val="none" w:sz="0" w:space="0" w:color="auto"/>
        <w:right w:val="none" w:sz="0" w:space="0" w:color="auto"/>
      </w:divBdr>
    </w:div>
    <w:div w:id="182521792">
      <w:bodyDiv w:val="1"/>
      <w:marLeft w:val="0"/>
      <w:marRight w:val="0"/>
      <w:marTop w:val="0"/>
      <w:marBottom w:val="0"/>
      <w:divBdr>
        <w:top w:val="none" w:sz="0" w:space="0" w:color="auto"/>
        <w:left w:val="none" w:sz="0" w:space="0" w:color="auto"/>
        <w:bottom w:val="none" w:sz="0" w:space="0" w:color="auto"/>
        <w:right w:val="none" w:sz="0" w:space="0" w:color="auto"/>
      </w:divBdr>
    </w:div>
    <w:div w:id="182598436">
      <w:bodyDiv w:val="1"/>
      <w:marLeft w:val="0"/>
      <w:marRight w:val="0"/>
      <w:marTop w:val="0"/>
      <w:marBottom w:val="0"/>
      <w:divBdr>
        <w:top w:val="none" w:sz="0" w:space="0" w:color="auto"/>
        <w:left w:val="none" w:sz="0" w:space="0" w:color="auto"/>
        <w:bottom w:val="none" w:sz="0" w:space="0" w:color="auto"/>
        <w:right w:val="none" w:sz="0" w:space="0" w:color="auto"/>
      </w:divBdr>
    </w:div>
    <w:div w:id="182715677">
      <w:bodyDiv w:val="1"/>
      <w:marLeft w:val="0"/>
      <w:marRight w:val="0"/>
      <w:marTop w:val="0"/>
      <w:marBottom w:val="0"/>
      <w:divBdr>
        <w:top w:val="none" w:sz="0" w:space="0" w:color="auto"/>
        <w:left w:val="none" w:sz="0" w:space="0" w:color="auto"/>
        <w:bottom w:val="none" w:sz="0" w:space="0" w:color="auto"/>
        <w:right w:val="none" w:sz="0" w:space="0" w:color="auto"/>
      </w:divBdr>
    </w:div>
    <w:div w:id="182867638">
      <w:bodyDiv w:val="1"/>
      <w:marLeft w:val="0"/>
      <w:marRight w:val="0"/>
      <w:marTop w:val="0"/>
      <w:marBottom w:val="0"/>
      <w:divBdr>
        <w:top w:val="none" w:sz="0" w:space="0" w:color="auto"/>
        <w:left w:val="none" w:sz="0" w:space="0" w:color="auto"/>
        <w:bottom w:val="none" w:sz="0" w:space="0" w:color="auto"/>
        <w:right w:val="none" w:sz="0" w:space="0" w:color="auto"/>
      </w:divBdr>
    </w:div>
    <w:div w:id="182941952">
      <w:bodyDiv w:val="1"/>
      <w:marLeft w:val="0"/>
      <w:marRight w:val="0"/>
      <w:marTop w:val="0"/>
      <w:marBottom w:val="0"/>
      <w:divBdr>
        <w:top w:val="none" w:sz="0" w:space="0" w:color="auto"/>
        <w:left w:val="none" w:sz="0" w:space="0" w:color="auto"/>
        <w:bottom w:val="none" w:sz="0" w:space="0" w:color="auto"/>
        <w:right w:val="none" w:sz="0" w:space="0" w:color="auto"/>
      </w:divBdr>
    </w:div>
    <w:div w:id="183062075">
      <w:bodyDiv w:val="1"/>
      <w:marLeft w:val="0"/>
      <w:marRight w:val="0"/>
      <w:marTop w:val="0"/>
      <w:marBottom w:val="0"/>
      <w:divBdr>
        <w:top w:val="none" w:sz="0" w:space="0" w:color="auto"/>
        <w:left w:val="none" w:sz="0" w:space="0" w:color="auto"/>
        <w:bottom w:val="none" w:sz="0" w:space="0" w:color="auto"/>
        <w:right w:val="none" w:sz="0" w:space="0" w:color="auto"/>
      </w:divBdr>
    </w:div>
    <w:div w:id="183128421">
      <w:bodyDiv w:val="1"/>
      <w:marLeft w:val="0"/>
      <w:marRight w:val="0"/>
      <w:marTop w:val="0"/>
      <w:marBottom w:val="0"/>
      <w:divBdr>
        <w:top w:val="none" w:sz="0" w:space="0" w:color="auto"/>
        <w:left w:val="none" w:sz="0" w:space="0" w:color="auto"/>
        <w:bottom w:val="none" w:sz="0" w:space="0" w:color="auto"/>
        <w:right w:val="none" w:sz="0" w:space="0" w:color="auto"/>
      </w:divBdr>
    </w:div>
    <w:div w:id="183135195">
      <w:bodyDiv w:val="1"/>
      <w:marLeft w:val="0"/>
      <w:marRight w:val="0"/>
      <w:marTop w:val="0"/>
      <w:marBottom w:val="0"/>
      <w:divBdr>
        <w:top w:val="none" w:sz="0" w:space="0" w:color="auto"/>
        <w:left w:val="none" w:sz="0" w:space="0" w:color="auto"/>
        <w:bottom w:val="none" w:sz="0" w:space="0" w:color="auto"/>
        <w:right w:val="none" w:sz="0" w:space="0" w:color="auto"/>
      </w:divBdr>
    </w:div>
    <w:div w:id="183250216">
      <w:bodyDiv w:val="1"/>
      <w:marLeft w:val="0"/>
      <w:marRight w:val="0"/>
      <w:marTop w:val="0"/>
      <w:marBottom w:val="0"/>
      <w:divBdr>
        <w:top w:val="none" w:sz="0" w:space="0" w:color="auto"/>
        <w:left w:val="none" w:sz="0" w:space="0" w:color="auto"/>
        <w:bottom w:val="none" w:sz="0" w:space="0" w:color="auto"/>
        <w:right w:val="none" w:sz="0" w:space="0" w:color="auto"/>
      </w:divBdr>
    </w:div>
    <w:div w:id="183326101">
      <w:bodyDiv w:val="1"/>
      <w:marLeft w:val="0"/>
      <w:marRight w:val="0"/>
      <w:marTop w:val="0"/>
      <w:marBottom w:val="0"/>
      <w:divBdr>
        <w:top w:val="none" w:sz="0" w:space="0" w:color="auto"/>
        <w:left w:val="none" w:sz="0" w:space="0" w:color="auto"/>
        <w:bottom w:val="none" w:sz="0" w:space="0" w:color="auto"/>
        <w:right w:val="none" w:sz="0" w:space="0" w:color="auto"/>
      </w:divBdr>
    </w:div>
    <w:div w:id="183331507">
      <w:bodyDiv w:val="1"/>
      <w:marLeft w:val="0"/>
      <w:marRight w:val="0"/>
      <w:marTop w:val="0"/>
      <w:marBottom w:val="0"/>
      <w:divBdr>
        <w:top w:val="none" w:sz="0" w:space="0" w:color="auto"/>
        <w:left w:val="none" w:sz="0" w:space="0" w:color="auto"/>
        <w:bottom w:val="none" w:sz="0" w:space="0" w:color="auto"/>
        <w:right w:val="none" w:sz="0" w:space="0" w:color="auto"/>
      </w:divBdr>
    </w:div>
    <w:div w:id="183515389">
      <w:bodyDiv w:val="1"/>
      <w:marLeft w:val="0"/>
      <w:marRight w:val="0"/>
      <w:marTop w:val="0"/>
      <w:marBottom w:val="0"/>
      <w:divBdr>
        <w:top w:val="none" w:sz="0" w:space="0" w:color="auto"/>
        <w:left w:val="none" w:sz="0" w:space="0" w:color="auto"/>
        <w:bottom w:val="none" w:sz="0" w:space="0" w:color="auto"/>
        <w:right w:val="none" w:sz="0" w:space="0" w:color="auto"/>
      </w:divBdr>
    </w:div>
    <w:div w:id="183523722">
      <w:bodyDiv w:val="1"/>
      <w:marLeft w:val="0"/>
      <w:marRight w:val="0"/>
      <w:marTop w:val="0"/>
      <w:marBottom w:val="0"/>
      <w:divBdr>
        <w:top w:val="none" w:sz="0" w:space="0" w:color="auto"/>
        <w:left w:val="none" w:sz="0" w:space="0" w:color="auto"/>
        <w:bottom w:val="none" w:sz="0" w:space="0" w:color="auto"/>
        <w:right w:val="none" w:sz="0" w:space="0" w:color="auto"/>
      </w:divBdr>
    </w:div>
    <w:div w:id="183715368">
      <w:bodyDiv w:val="1"/>
      <w:marLeft w:val="0"/>
      <w:marRight w:val="0"/>
      <w:marTop w:val="0"/>
      <w:marBottom w:val="0"/>
      <w:divBdr>
        <w:top w:val="none" w:sz="0" w:space="0" w:color="auto"/>
        <w:left w:val="none" w:sz="0" w:space="0" w:color="auto"/>
        <w:bottom w:val="none" w:sz="0" w:space="0" w:color="auto"/>
        <w:right w:val="none" w:sz="0" w:space="0" w:color="auto"/>
      </w:divBdr>
    </w:div>
    <w:div w:id="183834608">
      <w:bodyDiv w:val="1"/>
      <w:marLeft w:val="0"/>
      <w:marRight w:val="0"/>
      <w:marTop w:val="0"/>
      <w:marBottom w:val="0"/>
      <w:divBdr>
        <w:top w:val="none" w:sz="0" w:space="0" w:color="auto"/>
        <w:left w:val="none" w:sz="0" w:space="0" w:color="auto"/>
        <w:bottom w:val="none" w:sz="0" w:space="0" w:color="auto"/>
        <w:right w:val="none" w:sz="0" w:space="0" w:color="auto"/>
      </w:divBdr>
    </w:div>
    <w:div w:id="183979931">
      <w:bodyDiv w:val="1"/>
      <w:marLeft w:val="0"/>
      <w:marRight w:val="0"/>
      <w:marTop w:val="0"/>
      <w:marBottom w:val="0"/>
      <w:divBdr>
        <w:top w:val="none" w:sz="0" w:space="0" w:color="auto"/>
        <w:left w:val="none" w:sz="0" w:space="0" w:color="auto"/>
        <w:bottom w:val="none" w:sz="0" w:space="0" w:color="auto"/>
        <w:right w:val="none" w:sz="0" w:space="0" w:color="auto"/>
      </w:divBdr>
    </w:div>
    <w:div w:id="184027980">
      <w:bodyDiv w:val="1"/>
      <w:marLeft w:val="0"/>
      <w:marRight w:val="0"/>
      <w:marTop w:val="0"/>
      <w:marBottom w:val="0"/>
      <w:divBdr>
        <w:top w:val="none" w:sz="0" w:space="0" w:color="auto"/>
        <w:left w:val="none" w:sz="0" w:space="0" w:color="auto"/>
        <w:bottom w:val="none" w:sz="0" w:space="0" w:color="auto"/>
        <w:right w:val="none" w:sz="0" w:space="0" w:color="auto"/>
      </w:divBdr>
    </w:div>
    <w:div w:id="184176397">
      <w:bodyDiv w:val="1"/>
      <w:marLeft w:val="0"/>
      <w:marRight w:val="0"/>
      <w:marTop w:val="0"/>
      <w:marBottom w:val="0"/>
      <w:divBdr>
        <w:top w:val="none" w:sz="0" w:space="0" w:color="auto"/>
        <w:left w:val="none" w:sz="0" w:space="0" w:color="auto"/>
        <w:bottom w:val="none" w:sz="0" w:space="0" w:color="auto"/>
        <w:right w:val="none" w:sz="0" w:space="0" w:color="auto"/>
      </w:divBdr>
    </w:div>
    <w:div w:id="184246124">
      <w:bodyDiv w:val="1"/>
      <w:marLeft w:val="0"/>
      <w:marRight w:val="0"/>
      <w:marTop w:val="0"/>
      <w:marBottom w:val="0"/>
      <w:divBdr>
        <w:top w:val="none" w:sz="0" w:space="0" w:color="auto"/>
        <w:left w:val="none" w:sz="0" w:space="0" w:color="auto"/>
        <w:bottom w:val="none" w:sz="0" w:space="0" w:color="auto"/>
        <w:right w:val="none" w:sz="0" w:space="0" w:color="auto"/>
      </w:divBdr>
    </w:div>
    <w:div w:id="184371989">
      <w:bodyDiv w:val="1"/>
      <w:marLeft w:val="0"/>
      <w:marRight w:val="0"/>
      <w:marTop w:val="0"/>
      <w:marBottom w:val="0"/>
      <w:divBdr>
        <w:top w:val="none" w:sz="0" w:space="0" w:color="auto"/>
        <w:left w:val="none" w:sz="0" w:space="0" w:color="auto"/>
        <w:bottom w:val="none" w:sz="0" w:space="0" w:color="auto"/>
        <w:right w:val="none" w:sz="0" w:space="0" w:color="auto"/>
      </w:divBdr>
    </w:div>
    <w:div w:id="184682167">
      <w:bodyDiv w:val="1"/>
      <w:marLeft w:val="0"/>
      <w:marRight w:val="0"/>
      <w:marTop w:val="0"/>
      <w:marBottom w:val="0"/>
      <w:divBdr>
        <w:top w:val="none" w:sz="0" w:space="0" w:color="auto"/>
        <w:left w:val="none" w:sz="0" w:space="0" w:color="auto"/>
        <w:bottom w:val="none" w:sz="0" w:space="0" w:color="auto"/>
        <w:right w:val="none" w:sz="0" w:space="0" w:color="auto"/>
      </w:divBdr>
    </w:div>
    <w:div w:id="184709275">
      <w:bodyDiv w:val="1"/>
      <w:marLeft w:val="0"/>
      <w:marRight w:val="0"/>
      <w:marTop w:val="0"/>
      <w:marBottom w:val="0"/>
      <w:divBdr>
        <w:top w:val="none" w:sz="0" w:space="0" w:color="auto"/>
        <w:left w:val="none" w:sz="0" w:space="0" w:color="auto"/>
        <w:bottom w:val="none" w:sz="0" w:space="0" w:color="auto"/>
        <w:right w:val="none" w:sz="0" w:space="0" w:color="auto"/>
      </w:divBdr>
    </w:div>
    <w:div w:id="184835288">
      <w:bodyDiv w:val="1"/>
      <w:marLeft w:val="0"/>
      <w:marRight w:val="0"/>
      <w:marTop w:val="0"/>
      <w:marBottom w:val="0"/>
      <w:divBdr>
        <w:top w:val="none" w:sz="0" w:space="0" w:color="auto"/>
        <w:left w:val="none" w:sz="0" w:space="0" w:color="auto"/>
        <w:bottom w:val="none" w:sz="0" w:space="0" w:color="auto"/>
        <w:right w:val="none" w:sz="0" w:space="0" w:color="auto"/>
      </w:divBdr>
    </w:div>
    <w:div w:id="185220622">
      <w:bodyDiv w:val="1"/>
      <w:marLeft w:val="0"/>
      <w:marRight w:val="0"/>
      <w:marTop w:val="0"/>
      <w:marBottom w:val="0"/>
      <w:divBdr>
        <w:top w:val="none" w:sz="0" w:space="0" w:color="auto"/>
        <w:left w:val="none" w:sz="0" w:space="0" w:color="auto"/>
        <w:bottom w:val="none" w:sz="0" w:space="0" w:color="auto"/>
        <w:right w:val="none" w:sz="0" w:space="0" w:color="auto"/>
      </w:divBdr>
    </w:div>
    <w:div w:id="185363570">
      <w:bodyDiv w:val="1"/>
      <w:marLeft w:val="0"/>
      <w:marRight w:val="0"/>
      <w:marTop w:val="0"/>
      <w:marBottom w:val="0"/>
      <w:divBdr>
        <w:top w:val="none" w:sz="0" w:space="0" w:color="auto"/>
        <w:left w:val="none" w:sz="0" w:space="0" w:color="auto"/>
        <w:bottom w:val="none" w:sz="0" w:space="0" w:color="auto"/>
        <w:right w:val="none" w:sz="0" w:space="0" w:color="auto"/>
      </w:divBdr>
    </w:div>
    <w:div w:id="185557319">
      <w:bodyDiv w:val="1"/>
      <w:marLeft w:val="0"/>
      <w:marRight w:val="0"/>
      <w:marTop w:val="0"/>
      <w:marBottom w:val="0"/>
      <w:divBdr>
        <w:top w:val="none" w:sz="0" w:space="0" w:color="auto"/>
        <w:left w:val="none" w:sz="0" w:space="0" w:color="auto"/>
        <w:bottom w:val="none" w:sz="0" w:space="0" w:color="auto"/>
        <w:right w:val="none" w:sz="0" w:space="0" w:color="auto"/>
      </w:divBdr>
    </w:div>
    <w:div w:id="185608446">
      <w:bodyDiv w:val="1"/>
      <w:marLeft w:val="0"/>
      <w:marRight w:val="0"/>
      <w:marTop w:val="0"/>
      <w:marBottom w:val="0"/>
      <w:divBdr>
        <w:top w:val="none" w:sz="0" w:space="0" w:color="auto"/>
        <w:left w:val="none" w:sz="0" w:space="0" w:color="auto"/>
        <w:bottom w:val="none" w:sz="0" w:space="0" w:color="auto"/>
        <w:right w:val="none" w:sz="0" w:space="0" w:color="auto"/>
      </w:divBdr>
    </w:div>
    <w:div w:id="186214641">
      <w:bodyDiv w:val="1"/>
      <w:marLeft w:val="0"/>
      <w:marRight w:val="0"/>
      <w:marTop w:val="0"/>
      <w:marBottom w:val="0"/>
      <w:divBdr>
        <w:top w:val="none" w:sz="0" w:space="0" w:color="auto"/>
        <w:left w:val="none" w:sz="0" w:space="0" w:color="auto"/>
        <w:bottom w:val="none" w:sz="0" w:space="0" w:color="auto"/>
        <w:right w:val="none" w:sz="0" w:space="0" w:color="auto"/>
      </w:divBdr>
    </w:div>
    <w:div w:id="186405970">
      <w:bodyDiv w:val="1"/>
      <w:marLeft w:val="0"/>
      <w:marRight w:val="0"/>
      <w:marTop w:val="0"/>
      <w:marBottom w:val="0"/>
      <w:divBdr>
        <w:top w:val="none" w:sz="0" w:space="0" w:color="auto"/>
        <w:left w:val="none" w:sz="0" w:space="0" w:color="auto"/>
        <w:bottom w:val="none" w:sz="0" w:space="0" w:color="auto"/>
        <w:right w:val="none" w:sz="0" w:space="0" w:color="auto"/>
      </w:divBdr>
    </w:div>
    <w:div w:id="186408627">
      <w:bodyDiv w:val="1"/>
      <w:marLeft w:val="0"/>
      <w:marRight w:val="0"/>
      <w:marTop w:val="0"/>
      <w:marBottom w:val="0"/>
      <w:divBdr>
        <w:top w:val="none" w:sz="0" w:space="0" w:color="auto"/>
        <w:left w:val="none" w:sz="0" w:space="0" w:color="auto"/>
        <w:bottom w:val="none" w:sz="0" w:space="0" w:color="auto"/>
        <w:right w:val="none" w:sz="0" w:space="0" w:color="auto"/>
      </w:divBdr>
    </w:div>
    <w:div w:id="186721756">
      <w:bodyDiv w:val="1"/>
      <w:marLeft w:val="0"/>
      <w:marRight w:val="0"/>
      <w:marTop w:val="0"/>
      <w:marBottom w:val="0"/>
      <w:divBdr>
        <w:top w:val="none" w:sz="0" w:space="0" w:color="auto"/>
        <w:left w:val="none" w:sz="0" w:space="0" w:color="auto"/>
        <w:bottom w:val="none" w:sz="0" w:space="0" w:color="auto"/>
        <w:right w:val="none" w:sz="0" w:space="0" w:color="auto"/>
      </w:divBdr>
    </w:div>
    <w:div w:id="186992420">
      <w:bodyDiv w:val="1"/>
      <w:marLeft w:val="0"/>
      <w:marRight w:val="0"/>
      <w:marTop w:val="0"/>
      <w:marBottom w:val="0"/>
      <w:divBdr>
        <w:top w:val="none" w:sz="0" w:space="0" w:color="auto"/>
        <w:left w:val="none" w:sz="0" w:space="0" w:color="auto"/>
        <w:bottom w:val="none" w:sz="0" w:space="0" w:color="auto"/>
        <w:right w:val="none" w:sz="0" w:space="0" w:color="auto"/>
      </w:divBdr>
    </w:div>
    <w:div w:id="187111995">
      <w:bodyDiv w:val="1"/>
      <w:marLeft w:val="0"/>
      <w:marRight w:val="0"/>
      <w:marTop w:val="0"/>
      <w:marBottom w:val="0"/>
      <w:divBdr>
        <w:top w:val="none" w:sz="0" w:space="0" w:color="auto"/>
        <w:left w:val="none" w:sz="0" w:space="0" w:color="auto"/>
        <w:bottom w:val="none" w:sz="0" w:space="0" w:color="auto"/>
        <w:right w:val="none" w:sz="0" w:space="0" w:color="auto"/>
      </w:divBdr>
    </w:div>
    <w:div w:id="187334098">
      <w:bodyDiv w:val="1"/>
      <w:marLeft w:val="0"/>
      <w:marRight w:val="0"/>
      <w:marTop w:val="0"/>
      <w:marBottom w:val="0"/>
      <w:divBdr>
        <w:top w:val="none" w:sz="0" w:space="0" w:color="auto"/>
        <w:left w:val="none" w:sz="0" w:space="0" w:color="auto"/>
        <w:bottom w:val="none" w:sz="0" w:space="0" w:color="auto"/>
        <w:right w:val="none" w:sz="0" w:space="0" w:color="auto"/>
      </w:divBdr>
    </w:div>
    <w:div w:id="187765103">
      <w:bodyDiv w:val="1"/>
      <w:marLeft w:val="0"/>
      <w:marRight w:val="0"/>
      <w:marTop w:val="0"/>
      <w:marBottom w:val="0"/>
      <w:divBdr>
        <w:top w:val="none" w:sz="0" w:space="0" w:color="auto"/>
        <w:left w:val="none" w:sz="0" w:space="0" w:color="auto"/>
        <w:bottom w:val="none" w:sz="0" w:space="0" w:color="auto"/>
        <w:right w:val="none" w:sz="0" w:space="0" w:color="auto"/>
      </w:divBdr>
    </w:div>
    <w:div w:id="187790724">
      <w:bodyDiv w:val="1"/>
      <w:marLeft w:val="0"/>
      <w:marRight w:val="0"/>
      <w:marTop w:val="0"/>
      <w:marBottom w:val="0"/>
      <w:divBdr>
        <w:top w:val="none" w:sz="0" w:space="0" w:color="auto"/>
        <w:left w:val="none" w:sz="0" w:space="0" w:color="auto"/>
        <w:bottom w:val="none" w:sz="0" w:space="0" w:color="auto"/>
        <w:right w:val="none" w:sz="0" w:space="0" w:color="auto"/>
      </w:divBdr>
    </w:div>
    <w:div w:id="188177892">
      <w:bodyDiv w:val="1"/>
      <w:marLeft w:val="0"/>
      <w:marRight w:val="0"/>
      <w:marTop w:val="0"/>
      <w:marBottom w:val="0"/>
      <w:divBdr>
        <w:top w:val="none" w:sz="0" w:space="0" w:color="auto"/>
        <w:left w:val="none" w:sz="0" w:space="0" w:color="auto"/>
        <w:bottom w:val="none" w:sz="0" w:space="0" w:color="auto"/>
        <w:right w:val="none" w:sz="0" w:space="0" w:color="auto"/>
      </w:divBdr>
    </w:div>
    <w:div w:id="188183798">
      <w:bodyDiv w:val="1"/>
      <w:marLeft w:val="0"/>
      <w:marRight w:val="0"/>
      <w:marTop w:val="0"/>
      <w:marBottom w:val="0"/>
      <w:divBdr>
        <w:top w:val="none" w:sz="0" w:space="0" w:color="auto"/>
        <w:left w:val="none" w:sz="0" w:space="0" w:color="auto"/>
        <w:bottom w:val="none" w:sz="0" w:space="0" w:color="auto"/>
        <w:right w:val="none" w:sz="0" w:space="0" w:color="auto"/>
      </w:divBdr>
    </w:div>
    <w:div w:id="188184266">
      <w:bodyDiv w:val="1"/>
      <w:marLeft w:val="0"/>
      <w:marRight w:val="0"/>
      <w:marTop w:val="0"/>
      <w:marBottom w:val="0"/>
      <w:divBdr>
        <w:top w:val="none" w:sz="0" w:space="0" w:color="auto"/>
        <w:left w:val="none" w:sz="0" w:space="0" w:color="auto"/>
        <w:bottom w:val="none" w:sz="0" w:space="0" w:color="auto"/>
        <w:right w:val="none" w:sz="0" w:space="0" w:color="auto"/>
      </w:divBdr>
    </w:div>
    <w:div w:id="188490818">
      <w:bodyDiv w:val="1"/>
      <w:marLeft w:val="0"/>
      <w:marRight w:val="0"/>
      <w:marTop w:val="0"/>
      <w:marBottom w:val="0"/>
      <w:divBdr>
        <w:top w:val="none" w:sz="0" w:space="0" w:color="auto"/>
        <w:left w:val="none" w:sz="0" w:space="0" w:color="auto"/>
        <w:bottom w:val="none" w:sz="0" w:space="0" w:color="auto"/>
        <w:right w:val="none" w:sz="0" w:space="0" w:color="auto"/>
      </w:divBdr>
    </w:div>
    <w:div w:id="188493799">
      <w:bodyDiv w:val="1"/>
      <w:marLeft w:val="0"/>
      <w:marRight w:val="0"/>
      <w:marTop w:val="0"/>
      <w:marBottom w:val="0"/>
      <w:divBdr>
        <w:top w:val="none" w:sz="0" w:space="0" w:color="auto"/>
        <w:left w:val="none" w:sz="0" w:space="0" w:color="auto"/>
        <w:bottom w:val="none" w:sz="0" w:space="0" w:color="auto"/>
        <w:right w:val="none" w:sz="0" w:space="0" w:color="auto"/>
      </w:divBdr>
    </w:div>
    <w:div w:id="188614583">
      <w:bodyDiv w:val="1"/>
      <w:marLeft w:val="0"/>
      <w:marRight w:val="0"/>
      <w:marTop w:val="0"/>
      <w:marBottom w:val="0"/>
      <w:divBdr>
        <w:top w:val="none" w:sz="0" w:space="0" w:color="auto"/>
        <w:left w:val="none" w:sz="0" w:space="0" w:color="auto"/>
        <w:bottom w:val="none" w:sz="0" w:space="0" w:color="auto"/>
        <w:right w:val="none" w:sz="0" w:space="0" w:color="auto"/>
      </w:divBdr>
    </w:div>
    <w:div w:id="188883614">
      <w:bodyDiv w:val="1"/>
      <w:marLeft w:val="0"/>
      <w:marRight w:val="0"/>
      <w:marTop w:val="0"/>
      <w:marBottom w:val="0"/>
      <w:divBdr>
        <w:top w:val="none" w:sz="0" w:space="0" w:color="auto"/>
        <w:left w:val="none" w:sz="0" w:space="0" w:color="auto"/>
        <w:bottom w:val="none" w:sz="0" w:space="0" w:color="auto"/>
        <w:right w:val="none" w:sz="0" w:space="0" w:color="auto"/>
      </w:divBdr>
    </w:div>
    <w:div w:id="188955799">
      <w:bodyDiv w:val="1"/>
      <w:marLeft w:val="0"/>
      <w:marRight w:val="0"/>
      <w:marTop w:val="0"/>
      <w:marBottom w:val="0"/>
      <w:divBdr>
        <w:top w:val="none" w:sz="0" w:space="0" w:color="auto"/>
        <w:left w:val="none" w:sz="0" w:space="0" w:color="auto"/>
        <w:bottom w:val="none" w:sz="0" w:space="0" w:color="auto"/>
        <w:right w:val="none" w:sz="0" w:space="0" w:color="auto"/>
      </w:divBdr>
    </w:div>
    <w:div w:id="189149686">
      <w:bodyDiv w:val="1"/>
      <w:marLeft w:val="0"/>
      <w:marRight w:val="0"/>
      <w:marTop w:val="0"/>
      <w:marBottom w:val="0"/>
      <w:divBdr>
        <w:top w:val="none" w:sz="0" w:space="0" w:color="auto"/>
        <w:left w:val="none" w:sz="0" w:space="0" w:color="auto"/>
        <w:bottom w:val="none" w:sz="0" w:space="0" w:color="auto"/>
        <w:right w:val="none" w:sz="0" w:space="0" w:color="auto"/>
      </w:divBdr>
    </w:div>
    <w:div w:id="189151951">
      <w:bodyDiv w:val="1"/>
      <w:marLeft w:val="0"/>
      <w:marRight w:val="0"/>
      <w:marTop w:val="0"/>
      <w:marBottom w:val="0"/>
      <w:divBdr>
        <w:top w:val="none" w:sz="0" w:space="0" w:color="auto"/>
        <w:left w:val="none" w:sz="0" w:space="0" w:color="auto"/>
        <w:bottom w:val="none" w:sz="0" w:space="0" w:color="auto"/>
        <w:right w:val="none" w:sz="0" w:space="0" w:color="auto"/>
      </w:divBdr>
    </w:div>
    <w:div w:id="189220515">
      <w:bodyDiv w:val="1"/>
      <w:marLeft w:val="0"/>
      <w:marRight w:val="0"/>
      <w:marTop w:val="0"/>
      <w:marBottom w:val="0"/>
      <w:divBdr>
        <w:top w:val="none" w:sz="0" w:space="0" w:color="auto"/>
        <w:left w:val="none" w:sz="0" w:space="0" w:color="auto"/>
        <w:bottom w:val="none" w:sz="0" w:space="0" w:color="auto"/>
        <w:right w:val="none" w:sz="0" w:space="0" w:color="auto"/>
      </w:divBdr>
    </w:div>
    <w:div w:id="189341489">
      <w:bodyDiv w:val="1"/>
      <w:marLeft w:val="0"/>
      <w:marRight w:val="0"/>
      <w:marTop w:val="0"/>
      <w:marBottom w:val="0"/>
      <w:divBdr>
        <w:top w:val="none" w:sz="0" w:space="0" w:color="auto"/>
        <w:left w:val="none" w:sz="0" w:space="0" w:color="auto"/>
        <w:bottom w:val="none" w:sz="0" w:space="0" w:color="auto"/>
        <w:right w:val="none" w:sz="0" w:space="0" w:color="auto"/>
      </w:divBdr>
    </w:div>
    <w:div w:id="189345300">
      <w:bodyDiv w:val="1"/>
      <w:marLeft w:val="0"/>
      <w:marRight w:val="0"/>
      <w:marTop w:val="0"/>
      <w:marBottom w:val="0"/>
      <w:divBdr>
        <w:top w:val="none" w:sz="0" w:space="0" w:color="auto"/>
        <w:left w:val="none" w:sz="0" w:space="0" w:color="auto"/>
        <w:bottom w:val="none" w:sz="0" w:space="0" w:color="auto"/>
        <w:right w:val="none" w:sz="0" w:space="0" w:color="auto"/>
      </w:divBdr>
    </w:div>
    <w:div w:id="189415347">
      <w:bodyDiv w:val="1"/>
      <w:marLeft w:val="0"/>
      <w:marRight w:val="0"/>
      <w:marTop w:val="0"/>
      <w:marBottom w:val="0"/>
      <w:divBdr>
        <w:top w:val="none" w:sz="0" w:space="0" w:color="auto"/>
        <w:left w:val="none" w:sz="0" w:space="0" w:color="auto"/>
        <w:bottom w:val="none" w:sz="0" w:space="0" w:color="auto"/>
        <w:right w:val="none" w:sz="0" w:space="0" w:color="auto"/>
      </w:divBdr>
    </w:div>
    <w:div w:id="189540059">
      <w:bodyDiv w:val="1"/>
      <w:marLeft w:val="0"/>
      <w:marRight w:val="0"/>
      <w:marTop w:val="0"/>
      <w:marBottom w:val="0"/>
      <w:divBdr>
        <w:top w:val="none" w:sz="0" w:space="0" w:color="auto"/>
        <w:left w:val="none" w:sz="0" w:space="0" w:color="auto"/>
        <w:bottom w:val="none" w:sz="0" w:space="0" w:color="auto"/>
        <w:right w:val="none" w:sz="0" w:space="0" w:color="auto"/>
      </w:divBdr>
    </w:div>
    <w:div w:id="189996728">
      <w:bodyDiv w:val="1"/>
      <w:marLeft w:val="0"/>
      <w:marRight w:val="0"/>
      <w:marTop w:val="0"/>
      <w:marBottom w:val="0"/>
      <w:divBdr>
        <w:top w:val="none" w:sz="0" w:space="0" w:color="auto"/>
        <w:left w:val="none" w:sz="0" w:space="0" w:color="auto"/>
        <w:bottom w:val="none" w:sz="0" w:space="0" w:color="auto"/>
        <w:right w:val="none" w:sz="0" w:space="0" w:color="auto"/>
      </w:divBdr>
    </w:div>
    <w:div w:id="190185787">
      <w:bodyDiv w:val="1"/>
      <w:marLeft w:val="0"/>
      <w:marRight w:val="0"/>
      <w:marTop w:val="0"/>
      <w:marBottom w:val="0"/>
      <w:divBdr>
        <w:top w:val="none" w:sz="0" w:space="0" w:color="auto"/>
        <w:left w:val="none" w:sz="0" w:space="0" w:color="auto"/>
        <w:bottom w:val="none" w:sz="0" w:space="0" w:color="auto"/>
        <w:right w:val="none" w:sz="0" w:space="0" w:color="auto"/>
      </w:divBdr>
    </w:div>
    <w:div w:id="190264360">
      <w:bodyDiv w:val="1"/>
      <w:marLeft w:val="0"/>
      <w:marRight w:val="0"/>
      <w:marTop w:val="0"/>
      <w:marBottom w:val="0"/>
      <w:divBdr>
        <w:top w:val="none" w:sz="0" w:space="0" w:color="auto"/>
        <w:left w:val="none" w:sz="0" w:space="0" w:color="auto"/>
        <w:bottom w:val="none" w:sz="0" w:space="0" w:color="auto"/>
        <w:right w:val="none" w:sz="0" w:space="0" w:color="auto"/>
      </w:divBdr>
    </w:div>
    <w:div w:id="190268505">
      <w:bodyDiv w:val="1"/>
      <w:marLeft w:val="0"/>
      <w:marRight w:val="0"/>
      <w:marTop w:val="0"/>
      <w:marBottom w:val="0"/>
      <w:divBdr>
        <w:top w:val="none" w:sz="0" w:space="0" w:color="auto"/>
        <w:left w:val="none" w:sz="0" w:space="0" w:color="auto"/>
        <w:bottom w:val="none" w:sz="0" w:space="0" w:color="auto"/>
        <w:right w:val="none" w:sz="0" w:space="0" w:color="auto"/>
      </w:divBdr>
    </w:div>
    <w:div w:id="190461414">
      <w:bodyDiv w:val="1"/>
      <w:marLeft w:val="0"/>
      <w:marRight w:val="0"/>
      <w:marTop w:val="0"/>
      <w:marBottom w:val="0"/>
      <w:divBdr>
        <w:top w:val="none" w:sz="0" w:space="0" w:color="auto"/>
        <w:left w:val="none" w:sz="0" w:space="0" w:color="auto"/>
        <w:bottom w:val="none" w:sz="0" w:space="0" w:color="auto"/>
        <w:right w:val="none" w:sz="0" w:space="0" w:color="auto"/>
      </w:divBdr>
    </w:div>
    <w:div w:id="190801316">
      <w:bodyDiv w:val="1"/>
      <w:marLeft w:val="0"/>
      <w:marRight w:val="0"/>
      <w:marTop w:val="0"/>
      <w:marBottom w:val="0"/>
      <w:divBdr>
        <w:top w:val="none" w:sz="0" w:space="0" w:color="auto"/>
        <w:left w:val="none" w:sz="0" w:space="0" w:color="auto"/>
        <w:bottom w:val="none" w:sz="0" w:space="0" w:color="auto"/>
        <w:right w:val="none" w:sz="0" w:space="0" w:color="auto"/>
      </w:divBdr>
    </w:div>
    <w:div w:id="191307221">
      <w:bodyDiv w:val="1"/>
      <w:marLeft w:val="0"/>
      <w:marRight w:val="0"/>
      <w:marTop w:val="0"/>
      <w:marBottom w:val="0"/>
      <w:divBdr>
        <w:top w:val="none" w:sz="0" w:space="0" w:color="auto"/>
        <w:left w:val="none" w:sz="0" w:space="0" w:color="auto"/>
        <w:bottom w:val="none" w:sz="0" w:space="0" w:color="auto"/>
        <w:right w:val="none" w:sz="0" w:space="0" w:color="auto"/>
      </w:divBdr>
    </w:div>
    <w:div w:id="191501623">
      <w:bodyDiv w:val="1"/>
      <w:marLeft w:val="0"/>
      <w:marRight w:val="0"/>
      <w:marTop w:val="0"/>
      <w:marBottom w:val="0"/>
      <w:divBdr>
        <w:top w:val="none" w:sz="0" w:space="0" w:color="auto"/>
        <w:left w:val="none" w:sz="0" w:space="0" w:color="auto"/>
        <w:bottom w:val="none" w:sz="0" w:space="0" w:color="auto"/>
        <w:right w:val="none" w:sz="0" w:space="0" w:color="auto"/>
      </w:divBdr>
    </w:div>
    <w:div w:id="191503430">
      <w:bodyDiv w:val="1"/>
      <w:marLeft w:val="0"/>
      <w:marRight w:val="0"/>
      <w:marTop w:val="0"/>
      <w:marBottom w:val="0"/>
      <w:divBdr>
        <w:top w:val="none" w:sz="0" w:space="0" w:color="auto"/>
        <w:left w:val="none" w:sz="0" w:space="0" w:color="auto"/>
        <w:bottom w:val="none" w:sz="0" w:space="0" w:color="auto"/>
        <w:right w:val="none" w:sz="0" w:space="0" w:color="auto"/>
      </w:divBdr>
    </w:div>
    <w:div w:id="191505174">
      <w:bodyDiv w:val="1"/>
      <w:marLeft w:val="0"/>
      <w:marRight w:val="0"/>
      <w:marTop w:val="0"/>
      <w:marBottom w:val="0"/>
      <w:divBdr>
        <w:top w:val="none" w:sz="0" w:space="0" w:color="auto"/>
        <w:left w:val="none" w:sz="0" w:space="0" w:color="auto"/>
        <w:bottom w:val="none" w:sz="0" w:space="0" w:color="auto"/>
        <w:right w:val="none" w:sz="0" w:space="0" w:color="auto"/>
      </w:divBdr>
    </w:div>
    <w:div w:id="191574986">
      <w:bodyDiv w:val="1"/>
      <w:marLeft w:val="0"/>
      <w:marRight w:val="0"/>
      <w:marTop w:val="0"/>
      <w:marBottom w:val="0"/>
      <w:divBdr>
        <w:top w:val="none" w:sz="0" w:space="0" w:color="auto"/>
        <w:left w:val="none" w:sz="0" w:space="0" w:color="auto"/>
        <w:bottom w:val="none" w:sz="0" w:space="0" w:color="auto"/>
        <w:right w:val="none" w:sz="0" w:space="0" w:color="auto"/>
      </w:divBdr>
    </w:div>
    <w:div w:id="191725533">
      <w:bodyDiv w:val="1"/>
      <w:marLeft w:val="0"/>
      <w:marRight w:val="0"/>
      <w:marTop w:val="0"/>
      <w:marBottom w:val="0"/>
      <w:divBdr>
        <w:top w:val="none" w:sz="0" w:space="0" w:color="auto"/>
        <w:left w:val="none" w:sz="0" w:space="0" w:color="auto"/>
        <w:bottom w:val="none" w:sz="0" w:space="0" w:color="auto"/>
        <w:right w:val="none" w:sz="0" w:space="0" w:color="auto"/>
      </w:divBdr>
    </w:div>
    <w:div w:id="191767522">
      <w:bodyDiv w:val="1"/>
      <w:marLeft w:val="0"/>
      <w:marRight w:val="0"/>
      <w:marTop w:val="0"/>
      <w:marBottom w:val="0"/>
      <w:divBdr>
        <w:top w:val="none" w:sz="0" w:space="0" w:color="auto"/>
        <w:left w:val="none" w:sz="0" w:space="0" w:color="auto"/>
        <w:bottom w:val="none" w:sz="0" w:space="0" w:color="auto"/>
        <w:right w:val="none" w:sz="0" w:space="0" w:color="auto"/>
      </w:divBdr>
    </w:div>
    <w:div w:id="191966389">
      <w:bodyDiv w:val="1"/>
      <w:marLeft w:val="0"/>
      <w:marRight w:val="0"/>
      <w:marTop w:val="0"/>
      <w:marBottom w:val="0"/>
      <w:divBdr>
        <w:top w:val="none" w:sz="0" w:space="0" w:color="auto"/>
        <w:left w:val="none" w:sz="0" w:space="0" w:color="auto"/>
        <w:bottom w:val="none" w:sz="0" w:space="0" w:color="auto"/>
        <w:right w:val="none" w:sz="0" w:space="0" w:color="auto"/>
      </w:divBdr>
    </w:div>
    <w:div w:id="192037334">
      <w:bodyDiv w:val="1"/>
      <w:marLeft w:val="0"/>
      <w:marRight w:val="0"/>
      <w:marTop w:val="0"/>
      <w:marBottom w:val="0"/>
      <w:divBdr>
        <w:top w:val="none" w:sz="0" w:space="0" w:color="auto"/>
        <w:left w:val="none" w:sz="0" w:space="0" w:color="auto"/>
        <w:bottom w:val="none" w:sz="0" w:space="0" w:color="auto"/>
        <w:right w:val="none" w:sz="0" w:space="0" w:color="auto"/>
      </w:divBdr>
    </w:div>
    <w:div w:id="192042374">
      <w:bodyDiv w:val="1"/>
      <w:marLeft w:val="0"/>
      <w:marRight w:val="0"/>
      <w:marTop w:val="0"/>
      <w:marBottom w:val="0"/>
      <w:divBdr>
        <w:top w:val="none" w:sz="0" w:space="0" w:color="auto"/>
        <w:left w:val="none" w:sz="0" w:space="0" w:color="auto"/>
        <w:bottom w:val="none" w:sz="0" w:space="0" w:color="auto"/>
        <w:right w:val="none" w:sz="0" w:space="0" w:color="auto"/>
      </w:divBdr>
    </w:div>
    <w:div w:id="192116181">
      <w:bodyDiv w:val="1"/>
      <w:marLeft w:val="0"/>
      <w:marRight w:val="0"/>
      <w:marTop w:val="0"/>
      <w:marBottom w:val="0"/>
      <w:divBdr>
        <w:top w:val="none" w:sz="0" w:space="0" w:color="auto"/>
        <w:left w:val="none" w:sz="0" w:space="0" w:color="auto"/>
        <w:bottom w:val="none" w:sz="0" w:space="0" w:color="auto"/>
        <w:right w:val="none" w:sz="0" w:space="0" w:color="auto"/>
      </w:divBdr>
    </w:div>
    <w:div w:id="192152009">
      <w:bodyDiv w:val="1"/>
      <w:marLeft w:val="0"/>
      <w:marRight w:val="0"/>
      <w:marTop w:val="0"/>
      <w:marBottom w:val="0"/>
      <w:divBdr>
        <w:top w:val="none" w:sz="0" w:space="0" w:color="auto"/>
        <w:left w:val="none" w:sz="0" w:space="0" w:color="auto"/>
        <w:bottom w:val="none" w:sz="0" w:space="0" w:color="auto"/>
        <w:right w:val="none" w:sz="0" w:space="0" w:color="auto"/>
      </w:divBdr>
    </w:div>
    <w:div w:id="192159799">
      <w:bodyDiv w:val="1"/>
      <w:marLeft w:val="0"/>
      <w:marRight w:val="0"/>
      <w:marTop w:val="0"/>
      <w:marBottom w:val="0"/>
      <w:divBdr>
        <w:top w:val="none" w:sz="0" w:space="0" w:color="auto"/>
        <w:left w:val="none" w:sz="0" w:space="0" w:color="auto"/>
        <w:bottom w:val="none" w:sz="0" w:space="0" w:color="auto"/>
        <w:right w:val="none" w:sz="0" w:space="0" w:color="auto"/>
      </w:divBdr>
    </w:div>
    <w:div w:id="192235204">
      <w:bodyDiv w:val="1"/>
      <w:marLeft w:val="0"/>
      <w:marRight w:val="0"/>
      <w:marTop w:val="0"/>
      <w:marBottom w:val="0"/>
      <w:divBdr>
        <w:top w:val="none" w:sz="0" w:space="0" w:color="auto"/>
        <w:left w:val="none" w:sz="0" w:space="0" w:color="auto"/>
        <w:bottom w:val="none" w:sz="0" w:space="0" w:color="auto"/>
        <w:right w:val="none" w:sz="0" w:space="0" w:color="auto"/>
      </w:divBdr>
    </w:div>
    <w:div w:id="192574722">
      <w:bodyDiv w:val="1"/>
      <w:marLeft w:val="0"/>
      <w:marRight w:val="0"/>
      <w:marTop w:val="0"/>
      <w:marBottom w:val="0"/>
      <w:divBdr>
        <w:top w:val="none" w:sz="0" w:space="0" w:color="auto"/>
        <w:left w:val="none" w:sz="0" w:space="0" w:color="auto"/>
        <w:bottom w:val="none" w:sz="0" w:space="0" w:color="auto"/>
        <w:right w:val="none" w:sz="0" w:space="0" w:color="auto"/>
      </w:divBdr>
    </w:div>
    <w:div w:id="192772350">
      <w:bodyDiv w:val="1"/>
      <w:marLeft w:val="0"/>
      <w:marRight w:val="0"/>
      <w:marTop w:val="0"/>
      <w:marBottom w:val="0"/>
      <w:divBdr>
        <w:top w:val="none" w:sz="0" w:space="0" w:color="auto"/>
        <w:left w:val="none" w:sz="0" w:space="0" w:color="auto"/>
        <w:bottom w:val="none" w:sz="0" w:space="0" w:color="auto"/>
        <w:right w:val="none" w:sz="0" w:space="0" w:color="auto"/>
      </w:divBdr>
    </w:div>
    <w:div w:id="192963652">
      <w:bodyDiv w:val="1"/>
      <w:marLeft w:val="0"/>
      <w:marRight w:val="0"/>
      <w:marTop w:val="0"/>
      <w:marBottom w:val="0"/>
      <w:divBdr>
        <w:top w:val="none" w:sz="0" w:space="0" w:color="auto"/>
        <w:left w:val="none" w:sz="0" w:space="0" w:color="auto"/>
        <w:bottom w:val="none" w:sz="0" w:space="0" w:color="auto"/>
        <w:right w:val="none" w:sz="0" w:space="0" w:color="auto"/>
      </w:divBdr>
    </w:div>
    <w:div w:id="193005176">
      <w:bodyDiv w:val="1"/>
      <w:marLeft w:val="0"/>
      <w:marRight w:val="0"/>
      <w:marTop w:val="0"/>
      <w:marBottom w:val="0"/>
      <w:divBdr>
        <w:top w:val="none" w:sz="0" w:space="0" w:color="auto"/>
        <w:left w:val="none" w:sz="0" w:space="0" w:color="auto"/>
        <w:bottom w:val="none" w:sz="0" w:space="0" w:color="auto"/>
        <w:right w:val="none" w:sz="0" w:space="0" w:color="auto"/>
      </w:divBdr>
    </w:div>
    <w:div w:id="193076384">
      <w:bodyDiv w:val="1"/>
      <w:marLeft w:val="0"/>
      <w:marRight w:val="0"/>
      <w:marTop w:val="0"/>
      <w:marBottom w:val="0"/>
      <w:divBdr>
        <w:top w:val="none" w:sz="0" w:space="0" w:color="auto"/>
        <w:left w:val="none" w:sz="0" w:space="0" w:color="auto"/>
        <w:bottom w:val="none" w:sz="0" w:space="0" w:color="auto"/>
        <w:right w:val="none" w:sz="0" w:space="0" w:color="auto"/>
      </w:divBdr>
    </w:div>
    <w:div w:id="193083899">
      <w:bodyDiv w:val="1"/>
      <w:marLeft w:val="0"/>
      <w:marRight w:val="0"/>
      <w:marTop w:val="0"/>
      <w:marBottom w:val="0"/>
      <w:divBdr>
        <w:top w:val="none" w:sz="0" w:space="0" w:color="auto"/>
        <w:left w:val="none" w:sz="0" w:space="0" w:color="auto"/>
        <w:bottom w:val="none" w:sz="0" w:space="0" w:color="auto"/>
        <w:right w:val="none" w:sz="0" w:space="0" w:color="auto"/>
      </w:divBdr>
    </w:div>
    <w:div w:id="193084466">
      <w:bodyDiv w:val="1"/>
      <w:marLeft w:val="0"/>
      <w:marRight w:val="0"/>
      <w:marTop w:val="0"/>
      <w:marBottom w:val="0"/>
      <w:divBdr>
        <w:top w:val="none" w:sz="0" w:space="0" w:color="auto"/>
        <w:left w:val="none" w:sz="0" w:space="0" w:color="auto"/>
        <w:bottom w:val="none" w:sz="0" w:space="0" w:color="auto"/>
        <w:right w:val="none" w:sz="0" w:space="0" w:color="auto"/>
      </w:divBdr>
    </w:div>
    <w:div w:id="193275458">
      <w:bodyDiv w:val="1"/>
      <w:marLeft w:val="0"/>
      <w:marRight w:val="0"/>
      <w:marTop w:val="0"/>
      <w:marBottom w:val="0"/>
      <w:divBdr>
        <w:top w:val="none" w:sz="0" w:space="0" w:color="auto"/>
        <w:left w:val="none" w:sz="0" w:space="0" w:color="auto"/>
        <w:bottom w:val="none" w:sz="0" w:space="0" w:color="auto"/>
        <w:right w:val="none" w:sz="0" w:space="0" w:color="auto"/>
      </w:divBdr>
    </w:div>
    <w:div w:id="193539510">
      <w:bodyDiv w:val="1"/>
      <w:marLeft w:val="0"/>
      <w:marRight w:val="0"/>
      <w:marTop w:val="0"/>
      <w:marBottom w:val="0"/>
      <w:divBdr>
        <w:top w:val="none" w:sz="0" w:space="0" w:color="auto"/>
        <w:left w:val="none" w:sz="0" w:space="0" w:color="auto"/>
        <w:bottom w:val="none" w:sz="0" w:space="0" w:color="auto"/>
        <w:right w:val="none" w:sz="0" w:space="0" w:color="auto"/>
      </w:divBdr>
    </w:div>
    <w:div w:id="193545031">
      <w:bodyDiv w:val="1"/>
      <w:marLeft w:val="0"/>
      <w:marRight w:val="0"/>
      <w:marTop w:val="0"/>
      <w:marBottom w:val="0"/>
      <w:divBdr>
        <w:top w:val="none" w:sz="0" w:space="0" w:color="auto"/>
        <w:left w:val="none" w:sz="0" w:space="0" w:color="auto"/>
        <w:bottom w:val="none" w:sz="0" w:space="0" w:color="auto"/>
        <w:right w:val="none" w:sz="0" w:space="0" w:color="auto"/>
      </w:divBdr>
    </w:div>
    <w:div w:id="193735942">
      <w:bodyDiv w:val="1"/>
      <w:marLeft w:val="0"/>
      <w:marRight w:val="0"/>
      <w:marTop w:val="0"/>
      <w:marBottom w:val="0"/>
      <w:divBdr>
        <w:top w:val="none" w:sz="0" w:space="0" w:color="auto"/>
        <w:left w:val="none" w:sz="0" w:space="0" w:color="auto"/>
        <w:bottom w:val="none" w:sz="0" w:space="0" w:color="auto"/>
        <w:right w:val="none" w:sz="0" w:space="0" w:color="auto"/>
      </w:divBdr>
    </w:div>
    <w:div w:id="193810615">
      <w:bodyDiv w:val="1"/>
      <w:marLeft w:val="0"/>
      <w:marRight w:val="0"/>
      <w:marTop w:val="0"/>
      <w:marBottom w:val="0"/>
      <w:divBdr>
        <w:top w:val="none" w:sz="0" w:space="0" w:color="auto"/>
        <w:left w:val="none" w:sz="0" w:space="0" w:color="auto"/>
        <w:bottom w:val="none" w:sz="0" w:space="0" w:color="auto"/>
        <w:right w:val="none" w:sz="0" w:space="0" w:color="auto"/>
      </w:divBdr>
    </w:div>
    <w:div w:id="194001723">
      <w:bodyDiv w:val="1"/>
      <w:marLeft w:val="0"/>
      <w:marRight w:val="0"/>
      <w:marTop w:val="0"/>
      <w:marBottom w:val="0"/>
      <w:divBdr>
        <w:top w:val="none" w:sz="0" w:space="0" w:color="auto"/>
        <w:left w:val="none" w:sz="0" w:space="0" w:color="auto"/>
        <w:bottom w:val="none" w:sz="0" w:space="0" w:color="auto"/>
        <w:right w:val="none" w:sz="0" w:space="0" w:color="auto"/>
      </w:divBdr>
    </w:div>
    <w:div w:id="194197555">
      <w:bodyDiv w:val="1"/>
      <w:marLeft w:val="0"/>
      <w:marRight w:val="0"/>
      <w:marTop w:val="0"/>
      <w:marBottom w:val="0"/>
      <w:divBdr>
        <w:top w:val="none" w:sz="0" w:space="0" w:color="auto"/>
        <w:left w:val="none" w:sz="0" w:space="0" w:color="auto"/>
        <w:bottom w:val="none" w:sz="0" w:space="0" w:color="auto"/>
        <w:right w:val="none" w:sz="0" w:space="0" w:color="auto"/>
      </w:divBdr>
    </w:div>
    <w:div w:id="194200129">
      <w:bodyDiv w:val="1"/>
      <w:marLeft w:val="0"/>
      <w:marRight w:val="0"/>
      <w:marTop w:val="0"/>
      <w:marBottom w:val="0"/>
      <w:divBdr>
        <w:top w:val="none" w:sz="0" w:space="0" w:color="auto"/>
        <w:left w:val="none" w:sz="0" w:space="0" w:color="auto"/>
        <w:bottom w:val="none" w:sz="0" w:space="0" w:color="auto"/>
        <w:right w:val="none" w:sz="0" w:space="0" w:color="auto"/>
      </w:divBdr>
    </w:div>
    <w:div w:id="194463647">
      <w:bodyDiv w:val="1"/>
      <w:marLeft w:val="0"/>
      <w:marRight w:val="0"/>
      <w:marTop w:val="0"/>
      <w:marBottom w:val="0"/>
      <w:divBdr>
        <w:top w:val="none" w:sz="0" w:space="0" w:color="auto"/>
        <w:left w:val="none" w:sz="0" w:space="0" w:color="auto"/>
        <w:bottom w:val="none" w:sz="0" w:space="0" w:color="auto"/>
        <w:right w:val="none" w:sz="0" w:space="0" w:color="auto"/>
      </w:divBdr>
    </w:div>
    <w:div w:id="194512459">
      <w:bodyDiv w:val="1"/>
      <w:marLeft w:val="0"/>
      <w:marRight w:val="0"/>
      <w:marTop w:val="0"/>
      <w:marBottom w:val="0"/>
      <w:divBdr>
        <w:top w:val="none" w:sz="0" w:space="0" w:color="auto"/>
        <w:left w:val="none" w:sz="0" w:space="0" w:color="auto"/>
        <w:bottom w:val="none" w:sz="0" w:space="0" w:color="auto"/>
        <w:right w:val="none" w:sz="0" w:space="0" w:color="auto"/>
      </w:divBdr>
    </w:div>
    <w:div w:id="194656987">
      <w:bodyDiv w:val="1"/>
      <w:marLeft w:val="0"/>
      <w:marRight w:val="0"/>
      <w:marTop w:val="0"/>
      <w:marBottom w:val="0"/>
      <w:divBdr>
        <w:top w:val="none" w:sz="0" w:space="0" w:color="auto"/>
        <w:left w:val="none" w:sz="0" w:space="0" w:color="auto"/>
        <w:bottom w:val="none" w:sz="0" w:space="0" w:color="auto"/>
        <w:right w:val="none" w:sz="0" w:space="0" w:color="auto"/>
      </w:divBdr>
    </w:div>
    <w:div w:id="194851275">
      <w:bodyDiv w:val="1"/>
      <w:marLeft w:val="0"/>
      <w:marRight w:val="0"/>
      <w:marTop w:val="0"/>
      <w:marBottom w:val="0"/>
      <w:divBdr>
        <w:top w:val="none" w:sz="0" w:space="0" w:color="auto"/>
        <w:left w:val="none" w:sz="0" w:space="0" w:color="auto"/>
        <w:bottom w:val="none" w:sz="0" w:space="0" w:color="auto"/>
        <w:right w:val="none" w:sz="0" w:space="0" w:color="auto"/>
      </w:divBdr>
    </w:div>
    <w:div w:id="195046433">
      <w:bodyDiv w:val="1"/>
      <w:marLeft w:val="0"/>
      <w:marRight w:val="0"/>
      <w:marTop w:val="0"/>
      <w:marBottom w:val="0"/>
      <w:divBdr>
        <w:top w:val="none" w:sz="0" w:space="0" w:color="auto"/>
        <w:left w:val="none" w:sz="0" w:space="0" w:color="auto"/>
        <w:bottom w:val="none" w:sz="0" w:space="0" w:color="auto"/>
        <w:right w:val="none" w:sz="0" w:space="0" w:color="auto"/>
      </w:divBdr>
    </w:div>
    <w:div w:id="195192869">
      <w:bodyDiv w:val="1"/>
      <w:marLeft w:val="0"/>
      <w:marRight w:val="0"/>
      <w:marTop w:val="0"/>
      <w:marBottom w:val="0"/>
      <w:divBdr>
        <w:top w:val="none" w:sz="0" w:space="0" w:color="auto"/>
        <w:left w:val="none" w:sz="0" w:space="0" w:color="auto"/>
        <w:bottom w:val="none" w:sz="0" w:space="0" w:color="auto"/>
        <w:right w:val="none" w:sz="0" w:space="0" w:color="auto"/>
      </w:divBdr>
    </w:div>
    <w:div w:id="195433125">
      <w:bodyDiv w:val="1"/>
      <w:marLeft w:val="0"/>
      <w:marRight w:val="0"/>
      <w:marTop w:val="0"/>
      <w:marBottom w:val="0"/>
      <w:divBdr>
        <w:top w:val="none" w:sz="0" w:space="0" w:color="auto"/>
        <w:left w:val="none" w:sz="0" w:space="0" w:color="auto"/>
        <w:bottom w:val="none" w:sz="0" w:space="0" w:color="auto"/>
        <w:right w:val="none" w:sz="0" w:space="0" w:color="auto"/>
      </w:divBdr>
    </w:div>
    <w:div w:id="195433255">
      <w:bodyDiv w:val="1"/>
      <w:marLeft w:val="0"/>
      <w:marRight w:val="0"/>
      <w:marTop w:val="0"/>
      <w:marBottom w:val="0"/>
      <w:divBdr>
        <w:top w:val="none" w:sz="0" w:space="0" w:color="auto"/>
        <w:left w:val="none" w:sz="0" w:space="0" w:color="auto"/>
        <w:bottom w:val="none" w:sz="0" w:space="0" w:color="auto"/>
        <w:right w:val="none" w:sz="0" w:space="0" w:color="auto"/>
      </w:divBdr>
    </w:div>
    <w:div w:id="195435319">
      <w:bodyDiv w:val="1"/>
      <w:marLeft w:val="0"/>
      <w:marRight w:val="0"/>
      <w:marTop w:val="0"/>
      <w:marBottom w:val="0"/>
      <w:divBdr>
        <w:top w:val="none" w:sz="0" w:space="0" w:color="auto"/>
        <w:left w:val="none" w:sz="0" w:space="0" w:color="auto"/>
        <w:bottom w:val="none" w:sz="0" w:space="0" w:color="auto"/>
        <w:right w:val="none" w:sz="0" w:space="0" w:color="auto"/>
      </w:divBdr>
    </w:div>
    <w:div w:id="195821597">
      <w:bodyDiv w:val="1"/>
      <w:marLeft w:val="0"/>
      <w:marRight w:val="0"/>
      <w:marTop w:val="0"/>
      <w:marBottom w:val="0"/>
      <w:divBdr>
        <w:top w:val="none" w:sz="0" w:space="0" w:color="auto"/>
        <w:left w:val="none" w:sz="0" w:space="0" w:color="auto"/>
        <w:bottom w:val="none" w:sz="0" w:space="0" w:color="auto"/>
        <w:right w:val="none" w:sz="0" w:space="0" w:color="auto"/>
      </w:divBdr>
    </w:div>
    <w:div w:id="195823512">
      <w:bodyDiv w:val="1"/>
      <w:marLeft w:val="0"/>
      <w:marRight w:val="0"/>
      <w:marTop w:val="0"/>
      <w:marBottom w:val="0"/>
      <w:divBdr>
        <w:top w:val="none" w:sz="0" w:space="0" w:color="auto"/>
        <w:left w:val="none" w:sz="0" w:space="0" w:color="auto"/>
        <w:bottom w:val="none" w:sz="0" w:space="0" w:color="auto"/>
        <w:right w:val="none" w:sz="0" w:space="0" w:color="auto"/>
      </w:divBdr>
    </w:div>
    <w:div w:id="196281006">
      <w:bodyDiv w:val="1"/>
      <w:marLeft w:val="0"/>
      <w:marRight w:val="0"/>
      <w:marTop w:val="0"/>
      <w:marBottom w:val="0"/>
      <w:divBdr>
        <w:top w:val="none" w:sz="0" w:space="0" w:color="auto"/>
        <w:left w:val="none" w:sz="0" w:space="0" w:color="auto"/>
        <w:bottom w:val="none" w:sz="0" w:space="0" w:color="auto"/>
        <w:right w:val="none" w:sz="0" w:space="0" w:color="auto"/>
      </w:divBdr>
    </w:div>
    <w:div w:id="196504789">
      <w:bodyDiv w:val="1"/>
      <w:marLeft w:val="0"/>
      <w:marRight w:val="0"/>
      <w:marTop w:val="0"/>
      <w:marBottom w:val="0"/>
      <w:divBdr>
        <w:top w:val="none" w:sz="0" w:space="0" w:color="auto"/>
        <w:left w:val="none" w:sz="0" w:space="0" w:color="auto"/>
        <w:bottom w:val="none" w:sz="0" w:space="0" w:color="auto"/>
        <w:right w:val="none" w:sz="0" w:space="0" w:color="auto"/>
      </w:divBdr>
    </w:div>
    <w:div w:id="196898701">
      <w:bodyDiv w:val="1"/>
      <w:marLeft w:val="0"/>
      <w:marRight w:val="0"/>
      <w:marTop w:val="0"/>
      <w:marBottom w:val="0"/>
      <w:divBdr>
        <w:top w:val="none" w:sz="0" w:space="0" w:color="auto"/>
        <w:left w:val="none" w:sz="0" w:space="0" w:color="auto"/>
        <w:bottom w:val="none" w:sz="0" w:space="0" w:color="auto"/>
        <w:right w:val="none" w:sz="0" w:space="0" w:color="auto"/>
      </w:divBdr>
    </w:div>
    <w:div w:id="196938431">
      <w:bodyDiv w:val="1"/>
      <w:marLeft w:val="0"/>
      <w:marRight w:val="0"/>
      <w:marTop w:val="0"/>
      <w:marBottom w:val="0"/>
      <w:divBdr>
        <w:top w:val="none" w:sz="0" w:space="0" w:color="auto"/>
        <w:left w:val="none" w:sz="0" w:space="0" w:color="auto"/>
        <w:bottom w:val="none" w:sz="0" w:space="0" w:color="auto"/>
        <w:right w:val="none" w:sz="0" w:space="0" w:color="auto"/>
      </w:divBdr>
    </w:div>
    <w:div w:id="197162410">
      <w:bodyDiv w:val="1"/>
      <w:marLeft w:val="0"/>
      <w:marRight w:val="0"/>
      <w:marTop w:val="0"/>
      <w:marBottom w:val="0"/>
      <w:divBdr>
        <w:top w:val="none" w:sz="0" w:space="0" w:color="auto"/>
        <w:left w:val="none" w:sz="0" w:space="0" w:color="auto"/>
        <w:bottom w:val="none" w:sz="0" w:space="0" w:color="auto"/>
        <w:right w:val="none" w:sz="0" w:space="0" w:color="auto"/>
      </w:divBdr>
    </w:div>
    <w:div w:id="197200337">
      <w:bodyDiv w:val="1"/>
      <w:marLeft w:val="0"/>
      <w:marRight w:val="0"/>
      <w:marTop w:val="0"/>
      <w:marBottom w:val="0"/>
      <w:divBdr>
        <w:top w:val="none" w:sz="0" w:space="0" w:color="auto"/>
        <w:left w:val="none" w:sz="0" w:space="0" w:color="auto"/>
        <w:bottom w:val="none" w:sz="0" w:space="0" w:color="auto"/>
        <w:right w:val="none" w:sz="0" w:space="0" w:color="auto"/>
      </w:divBdr>
    </w:div>
    <w:div w:id="197477761">
      <w:bodyDiv w:val="1"/>
      <w:marLeft w:val="0"/>
      <w:marRight w:val="0"/>
      <w:marTop w:val="0"/>
      <w:marBottom w:val="0"/>
      <w:divBdr>
        <w:top w:val="none" w:sz="0" w:space="0" w:color="auto"/>
        <w:left w:val="none" w:sz="0" w:space="0" w:color="auto"/>
        <w:bottom w:val="none" w:sz="0" w:space="0" w:color="auto"/>
        <w:right w:val="none" w:sz="0" w:space="0" w:color="auto"/>
      </w:divBdr>
    </w:div>
    <w:div w:id="197547522">
      <w:bodyDiv w:val="1"/>
      <w:marLeft w:val="0"/>
      <w:marRight w:val="0"/>
      <w:marTop w:val="0"/>
      <w:marBottom w:val="0"/>
      <w:divBdr>
        <w:top w:val="none" w:sz="0" w:space="0" w:color="auto"/>
        <w:left w:val="none" w:sz="0" w:space="0" w:color="auto"/>
        <w:bottom w:val="none" w:sz="0" w:space="0" w:color="auto"/>
        <w:right w:val="none" w:sz="0" w:space="0" w:color="auto"/>
      </w:divBdr>
    </w:div>
    <w:div w:id="197622510">
      <w:bodyDiv w:val="1"/>
      <w:marLeft w:val="0"/>
      <w:marRight w:val="0"/>
      <w:marTop w:val="0"/>
      <w:marBottom w:val="0"/>
      <w:divBdr>
        <w:top w:val="none" w:sz="0" w:space="0" w:color="auto"/>
        <w:left w:val="none" w:sz="0" w:space="0" w:color="auto"/>
        <w:bottom w:val="none" w:sz="0" w:space="0" w:color="auto"/>
        <w:right w:val="none" w:sz="0" w:space="0" w:color="auto"/>
      </w:divBdr>
    </w:div>
    <w:div w:id="197666269">
      <w:bodyDiv w:val="1"/>
      <w:marLeft w:val="0"/>
      <w:marRight w:val="0"/>
      <w:marTop w:val="0"/>
      <w:marBottom w:val="0"/>
      <w:divBdr>
        <w:top w:val="none" w:sz="0" w:space="0" w:color="auto"/>
        <w:left w:val="none" w:sz="0" w:space="0" w:color="auto"/>
        <w:bottom w:val="none" w:sz="0" w:space="0" w:color="auto"/>
        <w:right w:val="none" w:sz="0" w:space="0" w:color="auto"/>
      </w:divBdr>
    </w:div>
    <w:div w:id="197814984">
      <w:bodyDiv w:val="1"/>
      <w:marLeft w:val="0"/>
      <w:marRight w:val="0"/>
      <w:marTop w:val="0"/>
      <w:marBottom w:val="0"/>
      <w:divBdr>
        <w:top w:val="none" w:sz="0" w:space="0" w:color="auto"/>
        <w:left w:val="none" w:sz="0" w:space="0" w:color="auto"/>
        <w:bottom w:val="none" w:sz="0" w:space="0" w:color="auto"/>
        <w:right w:val="none" w:sz="0" w:space="0" w:color="auto"/>
      </w:divBdr>
    </w:div>
    <w:div w:id="197939762">
      <w:bodyDiv w:val="1"/>
      <w:marLeft w:val="0"/>
      <w:marRight w:val="0"/>
      <w:marTop w:val="0"/>
      <w:marBottom w:val="0"/>
      <w:divBdr>
        <w:top w:val="none" w:sz="0" w:space="0" w:color="auto"/>
        <w:left w:val="none" w:sz="0" w:space="0" w:color="auto"/>
        <w:bottom w:val="none" w:sz="0" w:space="0" w:color="auto"/>
        <w:right w:val="none" w:sz="0" w:space="0" w:color="auto"/>
      </w:divBdr>
    </w:div>
    <w:div w:id="198127277">
      <w:bodyDiv w:val="1"/>
      <w:marLeft w:val="0"/>
      <w:marRight w:val="0"/>
      <w:marTop w:val="0"/>
      <w:marBottom w:val="0"/>
      <w:divBdr>
        <w:top w:val="none" w:sz="0" w:space="0" w:color="auto"/>
        <w:left w:val="none" w:sz="0" w:space="0" w:color="auto"/>
        <w:bottom w:val="none" w:sz="0" w:space="0" w:color="auto"/>
        <w:right w:val="none" w:sz="0" w:space="0" w:color="auto"/>
      </w:divBdr>
    </w:div>
    <w:div w:id="198206100">
      <w:bodyDiv w:val="1"/>
      <w:marLeft w:val="0"/>
      <w:marRight w:val="0"/>
      <w:marTop w:val="0"/>
      <w:marBottom w:val="0"/>
      <w:divBdr>
        <w:top w:val="none" w:sz="0" w:space="0" w:color="auto"/>
        <w:left w:val="none" w:sz="0" w:space="0" w:color="auto"/>
        <w:bottom w:val="none" w:sz="0" w:space="0" w:color="auto"/>
        <w:right w:val="none" w:sz="0" w:space="0" w:color="auto"/>
      </w:divBdr>
    </w:div>
    <w:div w:id="198326290">
      <w:bodyDiv w:val="1"/>
      <w:marLeft w:val="0"/>
      <w:marRight w:val="0"/>
      <w:marTop w:val="0"/>
      <w:marBottom w:val="0"/>
      <w:divBdr>
        <w:top w:val="none" w:sz="0" w:space="0" w:color="auto"/>
        <w:left w:val="none" w:sz="0" w:space="0" w:color="auto"/>
        <w:bottom w:val="none" w:sz="0" w:space="0" w:color="auto"/>
        <w:right w:val="none" w:sz="0" w:space="0" w:color="auto"/>
      </w:divBdr>
    </w:div>
    <w:div w:id="198512789">
      <w:bodyDiv w:val="1"/>
      <w:marLeft w:val="0"/>
      <w:marRight w:val="0"/>
      <w:marTop w:val="0"/>
      <w:marBottom w:val="0"/>
      <w:divBdr>
        <w:top w:val="none" w:sz="0" w:space="0" w:color="auto"/>
        <w:left w:val="none" w:sz="0" w:space="0" w:color="auto"/>
        <w:bottom w:val="none" w:sz="0" w:space="0" w:color="auto"/>
        <w:right w:val="none" w:sz="0" w:space="0" w:color="auto"/>
      </w:divBdr>
    </w:div>
    <w:div w:id="198667314">
      <w:bodyDiv w:val="1"/>
      <w:marLeft w:val="0"/>
      <w:marRight w:val="0"/>
      <w:marTop w:val="0"/>
      <w:marBottom w:val="0"/>
      <w:divBdr>
        <w:top w:val="none" w:sz="0" w:space="0" w:color="auto"/>
        <w:left w:val="none" w:sz="0" w:space="0" w:color="auto"/>
        <w:bottom w:val="none" w:sz="0" w:space="0" w:color="auto"/>
        <w:right w:val="none" w:sz="0" w:space="0" w:color="auto"/>
      </w:divBdr>
    </w:div>
    <w:div w:id="198668236">
      <w:bodyDiv w:val="1"/>
      <w:marLeft w:val="0"/>
      <w:marRight w:val="0"/>
      <w:marTop w:val="0"/>
      <w:marBottom w:val="0"/>
      <w:divBdr>
        <w:top w:val="none" w:sz="0" w:space="0" w:color="auto"/>
        <w:left w:val="none" w:sz="0" w:space="0" w:color="auto"/>
        <w:bottom w:val="none" w:sz="0" w:space="0" w:color="auto"/>
        <w:right w:val="none" w:sz="0" w:space="0" w:color="auto"/>
      </w:divBdr>
    </w:div>
    <w:div w:id="198709558">
      <w:bodyDiv w:val="1"/>
      <w:marLeft w:val="0"/>
      <w:marRight w:val="0"/>
      <w:marTop w:val="0"/>
      <w:marBottom w:val="0"/>
      <w:divBdr>
        <w:top w:val="none" w:sz="0" w:space="0" w:color="auto"/>
        <w:left w:val="none" w:sz="0" w:space="0" w:color="auto"/>
        <w:bottom w:val="none" w:sz="0" w:space="0" w:color="auto"/>
        <w:right w:val="none" w:sz="0" w:space="0" w:color="auto"/>
      </w:divBdr>
    </w:div>
    <w:div w:id="199100488">
      <w:bodyDiv w:val="1"/>
      <w:marLeft w:val="0"/>
      <w:marRight w:val="0"/>
      <w:marTop w:val="0"/>
      <w:marBottom w:val="0"/>
      <w:divBdr>
        <w:top w:val="none" w:sz="0" w:space="0" w:color="auto"/>
        <w:left w:val="none" w:sz="0" w:space="0" w:color="auto"/>
        <w:bottom w:val="none" w:sz="0" w:space="0" w:color="auto"/>
        <w:right w:val="none" w:sz="0" w:space="0" w:color="auto"/>
      </w:divBdr>
    </w:div>
    <w:div w:id="199130906">
      <w:bodyDiv w:val="1"/>
      <w:marLeft w:val="0"/>
      <w:marRight w:val="0"/>
      <w:marTop w:val="0"/>
      <w:marBottom w:val="0"/>
      <w:divBdr>
        <w:top w:val="none" w:sz="0" w:space="0" w:color="auto"/>
        <w:left w:val="none" w:sz="0" w:space="0" w:color="auto"/>
        <w:bottom w:val="none" w:sz="0" w:space="0" w:color="auto"/>
        <w:right w:val="none" w:sz="0" w:space="0" w:color="auto"/>
      </w:divBdr>
    </w:div>
    <w:div w:id="199707692">
      <w:bodyDiv w:val="1"/>
      <w:marLeft w:val="0"/>
      <w:marRight w:val="0"/>
      <w:marTop w:val="0"/>
      <w:marBottom w:val="0"/>
      <w:divBdr>
        <w:top w:val="none" w:sz="0" w:space="0" w:color="auto"/>
        <w:left w:val="none" w:sz="0" w:space="0" w:color="auto"/>
        <w:bottom w:val="none" w:sz="0" w:space="0" w:color="auto"/>
        <w:right w:val="none" w:sz="0" w:space="0" w:color="auto"/>
      </w:divBdr>
    </w:div>
    <w:div w:id="200047654">
      <w:bodyDiv w:val="1"/>
      <w:marLeft w:val="0"/>
      <w:marRight w:val="0"/>
      <w:marTop w:val="0"/>
      <w:marBottom w:val="0"/>
      <w:divBdr>
        <w:top w:val="none" w:sz="0" w:space="0" w:color="auto"/>
        <w:left w:val="none" w:sz="0" w:space="0" w:color="auto"/>
        <w:bottom w:val="none" w:sz="0" w:space="0" w:color="auto"/>
        <w:right w:val="none" w:sz="0" w:space="0" w:color="auto"/>
      </w:divBdr>
    </w:div>
    <w:div w:id="200212933">
      <w:bodyDiv w:val="1"/>
      <w:marLeft w:val="0"/>
      <w:marRight w:val="0"/>
      <w:marTop w:val="0"/>
      <w:marBottom w:val="0"/>
      <w:divBdr>
        <w:top w:val="none" w:sz="0" w:space="0" w:color="auto"/>
        <w:left w:val="none" w:sz="0" w:space="0" w:color="auto"/>
        <w:bottom w:val="none" w:sz="0" w:space="0" w:color="auto"/>
        <w:right w:val="none" w:sz="0" w:space="0" w:color="auto"/>
      </w:divBdr>
    </w:div>
    <w:div w:id="200359986">
      <w:bodyDiv w:val="1"/>
      <w:marLeft w:val="0"/>
      <w:marRight w:val="0"/>
      <w:marTop w:val="0"/>
      <w:marBottom w:val="0"/>
      <w:divBdr>
        <w:top w:val="none" w:sz="0" w:space="0" w:color="auto"/>
        <w:left w:val="none" w:sz="0" w:space="0" w:color="auto"/>
        <w:bottom w:val="none" w:sz="0" w:space="0" w:color="auto"/>
        <w:right w:val="none" w:sz="0" w:space="0" w:color="auto"/>
      </w:divBdr>
    </w:div>
    <w:div w:id="200485713">
      <w:bodyDiv w:val="1"/>
      <w:marLeft w:val="0"/>
      <w:marRight w:val="0"/>
      <w:marTop w:val="0"/>
      <w:marBottom w:val="0"/>
      <w:divBdr>
        <w:top w:val="none" w:sz="0" w:space="0" w:color="auto"/>
        <w:left w:val="none" w:sz="0" w:space="0" w:color="auto"/>
        <w:bottom w:val="none" w:sz="0" w:space="0" w:color="auto"/>
        <w:right w:val="none" w:sz="0" w:space="0" w:color="auto"/>
      </w:divBdr>
    </w:div>
    <w:div w:id="200628117">
      <w:bodyDiv w:val="1"/>
      <w:marLeft w:val="0"/>
      <w:marRight w:val="0"/>
      <w:marTop w:val="0"/>
      <w:marBottom w:val="0"/>
      <w:divBdr>
        <w:top w:val="none" w:sz="0" w:space="0" w:color="auto"/>
        <w:left w:val="none" w:sz="0" w:space="0" w:color="auto"/>
        <w:bottom w:val="none" w:sz="0" w:space="0" w:color="auto"/>
        <w:right w:val="none" w:sz="0" w:space="0" w:color="auto"/>
      </w:divBdr>
    </w:div>
    <w:div w:id="200747361">
      <w:bodyDiv w:val="1"/>
      <w:marLeft w:val="0"/>
      <w:marRight w:val="0"/>
      <w:marTop w:val="0"/>
      <w:marBottom w:val="0"/>
      <w:divBdr>
        <w:top w:val="none" w:sz="0" w:space="0" w:color="auto"/>
        <w:left w:val="none" w:sz="0" w:space="0" w:color="auto"/>
        <w:bottom w:val="none" w:sz="0" w:space="0" w:color="auto"/>
        <w:right w:val="none" w:sz="0" w:space="0" w:color="auto"/>
      </w:divBdr>
    </w:div>
    <w:div w:id="200826039">
      <w:bodyDiv w:val="1"/>
      <w:marLeft w:val="0"/>
      <w:marRight w:val="0"/>
      <w:marTop w:val="0"/>
      <w:marBottom w:val="0"/>
      <w:divBdr>
        <w:top w:val="none" w:sz="0" w:space="0" w:color="auto"/>
        <w:left w:val="none" w:sz="0" w:space="0" w:color="auto"/>
        <w:bottom w:val="none" w:sz="0" w:space="0" w:color="auto"/>
        <w:right w:val="none" w:sz="0" w:space="0" w:color="auto"/>
      </w:divBdr>
    </w:div>
    <w:div w:id="200829761">
      <w:bodyDiv w:val="1"/>
      <w:marLeft w:val="0"/>
      <w:marRight w:val="0"/>
      <w:marTop w:val="0"/>
      <w:marBottom w:val="0"/>
      <w:divBdr>
        <w:top w:val="none" w:sz="0" w:space="0" w:color="auto"/>
        <w:left w:val="none" w:sz="0" w:space="0" w:color="auto"/>
        <w:bottom w:val="none" w:sz="0" w:space="0" w:color="auto"/>
        <w:right w:val="none" w:sz="0" w:space="0" w:color="auto"/>
      </w:divBdr>
    </w:div>
    <w:div w:id="200870197">
      <w:bodyDiv w:val="1"/>
      <w:marLeft w:val="0"/>
      <w:marRight w:val="0"/>
      <w:marTop w:val="0"/>
      <w:marBottom w:val="0"/>
      <w:divBdr>
        <w:top w:val="none" w:sz="0" w:space="0" w:color="auto"/>
        <w:left w:val="none" w:sz="0" w:space="0" w:color="auto"/>
        <w:bottom w:val="none" w:sz="0" w:space="0" w:color="auto"/>
        <w:right w:val="none" w:sz="0" w:space="0" w:color="auto"/>
      </w:divBdr>
    </w:div>
    <w:div w:id="200899842">
      <w:bodyDiv w:val="1"/>
      <w:marLeft w:val="0"/>
      <w:marRight w:val="0"/>
      <w:marTop w:val="0"/>
      <w:marBottom w:val="0"/>
      <w:divBdr>
        <w:top w:val="none" w:sz="0" w:space="0" w:color="auto"/>
        <w:left w:val="none" w:sz="0" w:space="0" w:color="auto"/>
        <w:bottom w:val="none" w:sz="0" w:space="0" w:color="auto"/>
        <w:right w:val="none" w:sz="0" w:space="0" w:color="auto"/>
      </w:divBdr>
    </w:div>
    <w:div w:id="200939130">
      <w:bodyDiv w:val="1"/>
      <w:marLeft w:val="0"/>
      <w:marRight w:val="0"/>
      <w:marTop w:val="0"/>
      <w:marBottom w:val="0"/>
      <w:divBdr>
        <w:top w:val="none" w:sz="0" w:space="0" w:color="auto"/>
        <w:left w:val="none" w:sz="0" w:space="0" w:color="auto"/>
        <w:bottom w:val="none" w:sz="0" w:space="0" w:color="auto"/>
        <w:right w:val="none" w:sz="0" w:space="0" w:color="auto"/>
      </w:divBdr>
    </w:div>
    <w:div w:id="200944055">
      <w:bodyDiv w:val="1"/>
      <w:marLeft w:val="0"/>
      <w:marRight w:val="0"/>
      <w:marTop w:val="0"/>
      <w:marBottom w:val="0"/>
      <w:divBdr>
        <w:top w:val="none" w:sz="0" w:space="0" w:color="auto"/>
        <w:left w:val="none" w:sz="0" w:space="0" w:color="auto"/>
        <w:bottom w:val="none" w:sz="0" w:space="0" w:color="auto"/>
        <w:right w:val="none" w:sz="0" w:space="0" w:color="auto"/>
      </w:divBdr>
    </w:div>
    <w:div w:id="201017146">
      <w:bodyDiv w:val="1"/>
      <w:marLeft w:val="0"/>
      <w:marRight w:val="0"/>
      <w:marTop w:val="0"/>
      <w:marBottom w:val="0"/>
      <w:divBdr>
        <w:top w:val="none" w:sz="0" w:space="0" w:color="auto"/>
        <w:left w:val="none" w:sz="0" w:space="0" w:color="auto"/>
        <w:bottom w:val="none" w:sz="0" w:space="0" w:color="auto"/>
        <w:right w:val="none" w:sz="0" w:space="0" w:color="auto"/>
      </w:divBdr>
    </w:div>
    <w:div w:id="201134101">
      <w:bodyDiv w:val="1"/>
      <w:marLeft w:val="0"/>
      <w:marRight w:val="0"/>
      <w:marTop w:val="0"/>
      <w:marBottom w:val="0"/>
      <w:divBdr>
        <w:top w:val="none" w:sz="0" w:space="0" w:color="auto"/>
        <w:left w:val="none" w:sz="0" w:space="0" w:color="auto"/>
        <w:bottom w:val="none" w:sz="0" w:space="0" w:color="auto"/>
        <w:right w:val="none" w:sz="0" w:space="0" w:color="auto"/>
      </w:divBdr>
    </w:div>
    <w:div w:id="201208876">
      <w:bodyDiv w:val="1"/>
      <w:marLeft w:val="0"/>
      <w:marRight w:val="0"/>
      <w:marTop w:val="0"/>
      <w:marBottom w:val="0"/>
      <w:divBdr>
        <w:top w:val="none" w:sz="0" w:space="0" w:color="auto"/>
        <w:left w:val="none" w:sz="0" w:space="0" w:color="auto"/>
        <w:bottom w:val="none" w:sz="0" w:space="0" w:color="auto"/>
        <w:right w:val="none" w:sz="0" w:space="0" w:color="auto"/>
      </w:divBdr>
    </w:div>
    <w:div w:id="201288276">
      <w:bodyDiv w:val="1"/>
      <w:marLeft w:val="0"/>
      <w:marRight w:val="0"/>
      <w:marTop w:val="0"/>
      <w:marBottom w:val="0"/>
      <w:divBdr>
        <w:top w:val="none" w:sz="0" w:space="0" w:color="auto"/>
        <w:left w:val="none" w:sz="0" w:space="0" w:color="auto"/>
        <w:bottom w:val="none" w:sz="0" w:space="0" w:color="auto"/>
        <w:right w:val="none" w:sz="0" w:space="0" w:color="auto"/>
      </w:divBdr>
    </w:div>
    <w:div w:id="201289014">
      <w:bodyDiv w:val="1"/>
      <w:marLeft w:val="0"/>
      <w:marRight w:val="0"/>
      <w:marTop w:val="0"/>
      <w:marBottom w:val="0"/>
      <w:divBdr>
        <w:top w:val="none" w:sz="0" w:space="0" w:color="auto"/>
        <w:left w:val="none" w:sz="0" w:space="0" w:color="auto"/>
        <w:bottom w:val="none" w:sz="0" w:space="0" w:color="auto"/>
        <w:right w:val="none" w:sz="0" w:space="0" w:color="auto"/>
      </w:divBdr>
    </w:div>
    <w:div w:id="201479567">
      <w:bodyDiv w:val="1"/>
      <w:marLeft w:val="0"/>
      <w:marRight w:val="0"/>
      <w:marTop w:val="0"/>
      <w:marBottom w:val="0"/>
      <w:divBdr>
        <w:top w:val="none" w:sz="0" w:space="0" w:color="auto"/>
        <w:left w:val="none" w:sz="0" w:space="0" w:color="auto"/>
        <w:bottom w:val="none" w:sz="0" w:space="0" w:color="auto"/>
        <w:right w:val="none" w:sz="0" w:space="0" w:color="auto"/>
      </w:divBdr>
    </w:div>
    <w:div w:id="201481483">
      <w:bodyDiv w:val="1"/>
      <w:marLeft w:val="0"/>
      <w:marRight w:val="0"/>
      <w:marTop w:val="0"/>
      <w:marBottom w:val="0"/>
      <w:divBdr>
        <w:top w:val="none" w:sz="0" w:space="0" w:color="auto"/>
        <w:left w:val="none" w:sz="0" w:space="0" w:color="auto"/>
        <w:bottom w:val="none" w:sz="0" w:space="0" w:color="auto"/>
        <w:right w:val="none" w:sz="0" w:space="0" w:color="auto"/>
      </w:divBdr>
    </w:div>
    <w:div w:id="201523816">
      <w:bodyDiv w:val="1"/>
      <w:marLeft w:val="0"/>
      <w:marRight w:val="0"/>
      <w:marTop w:val="0"/>
      <w:marBottom w:val="0"/>
      <w:divBdr>
        <w:top w:val="none" w:sz="0" w:space="0" w:color="auto"/>
        <w:left w:val="none" w:sz="0" w:space="0" w:color="auto"/>
        <w:bottom w:val="none" w:sz="0" w:space="0" w:color="auto"/>
        <w:right w:val="none" w:sz="0" w:space="0" w:color="auto"/>
      </w:divBdr>
    </w:div>
    <w:div w:id="201751010">
      <w:bodyDiv w:val="1"/>
      <w:marLeft w:val="0"/>
      <w:marRight w:val="0"/>
      <w:marTop w:val="0"/>
      <w:marBottom w:val="0"/>
      <w:divBdr>
        <w:top w:val="none" w:sz="0" w:space="0" w:color="auto"/>
        <w:left w:val="none" w:sz="0" w:space="0" w:color="auto"/>
        <w:bottom w:val="none" w:sz="0" w:space="0" w:color="auto"/>
        <w:right w:val="none" w:sz="0" w:space="0" w:color="auto"/>
      </w:divBdr>
    </w:div>
    <w:div w:id="201864721">
      <w:bodyDiv w:val="1"/>
      <w:marLeft w:val="0"/>
      <w:marRight w:val="0"/>
      <w:marTop w:val="0"/>
      <w:marBottom w:val="0"/>
      <w:divBdr>
        <w:top w:val="none" w:sz="0" w:space="0" w:color="auto"/>
        <w:left w:val="none" w:sz="0" w:space="0" w:color="auto"/>
        <w:bottom w:val="none" w:sz="0" w:space="0" w:color="auto"/>
        <w:right w:val="none" w:sz="0" w:space="0" w:color="auto"/>
      </w:divBdr>
    </w:div>
    <w:div w:id="201872249">
      <w:bodyDiv w:val="1"/>
      <w:marLeft w:val="0"/>
      <w:marRight w:val="0"/>
      <w:marTop w:val="0"/>
      <w:marBottom w:val="0"/>
      <w:divBdr>
        <w:top w:val="none" w:sz="0" w:space="0" w:color="auto"/>
        <w:left w:val="none" w:sz="0" w:space="0" w:color="auto"/>
        <w:bottom w:val="none" w:sz="0" w:space="0" w:color="auto"/>
        <w:right w:val="none" w:sz="0" w:space="0" w:color="auto"/>
      </w:divBdr>
    </w:div>
    <w:div w:id="202208358">
      <w:bodyDiv w:val="1"/>
      <w:marLeft w:val="0"/>
      <w:marRight w:val="0"/>
      <w:marTop w:val="0"/>
      <w:marBottom w:val="0"/>
      <w:divBdr>
        <w:top w:val="none" w:sz="0" w:space="0" w:color="auto"/>
        <w:left w:val="none" w:sz="0" w:space="0" w:color="auto"/>
        <w:bottom w:val="none" w:sz="0" w:space="0" w:color="auto"/>
        <w:right w:val="none" w:sz="0" w:space="0" w:color="auto"/>
      </w:divBdr>
    </w:div>
    <w:div w:id="202251042">
      <w:bodyDiv w:val="1"/>
      <w:marLeft w:val="0"/>
      <w:marRight w:val="0"/>
      <w:marTop w:val="0"/>
      <w:marBottom w:val="0"/>
      <w:divBdr>
        <w:top w:val="none" w:sz="0" w:space="0" w:color="auto"/>
        <w:left w:val="none" w:sz="0" w:space="0" w:color="auto"/>
        <w:bottom w:val="none" w:sz="0" w:space="0" w:color="auto"/>
        <w:right w:val="none" w:sz="0" w:space="0" w:color="auto"/>
      </w:divBdr>
    </w:div>
    <w:div w:id="202253145">
      <w:bodyDiv w:val="1"/>
      <w:marLeft w:val="0"/>
      <w:marRight w:val="0"/>
      <w:marTop w:val="0"/>
      <w:marBottom w:val="0"/>
      <w:divBdr>
        <w:top w:val="none" w:sz="0" w:space="0" w:color="auto"/>
        <w:left w:val="none" w:sz="0" w:space="0" w:color="auto"/>
        <w:bottom w:val="none" w:sz="0" w:space="0" w:color="auto"/>
        <w:right w:val="none" w:sz="0" w:space="0" w:color="auto"/>
      </w:divBdr>
    </w:div>
    <w:div w:id="202404762">
      <w:bodyDiv w:val="1"/>
      <w:marLeft w:val="0"/>
      <w:marRight w:val="0"/>
      <w:marTop w:val="0"/>
      <w:marBottom w:val="0"/>
      <w:divBdr>
        <w:top w:val="none" w:sz="0" w:space="0" w:color="auto"/>
        <w:left w:val="none" w:sz="0" w:space="0" w:color="auto"/>
        <w:bottom w:val="none" w:sz="0" w:space="0" w:color="auto"/>
        <w:right w:val="none" w:sz="0" w:space="0" w:color="auto"/>
      </w:divBdr>
    </w:div>
    <w:div w:id="202448537">
      <w:bodyDiv w:val="1"/>
      <w:marLeft w:val="0"/>
      <w:marRight w:val="0"/>
      <w:marTop w:val="0"/>
      <w:marBottom w:val="0"/>
      <w:divBdr>
        <w:top w:val="none" w:sz="0" w:space="0" w:color="auto"/>
        <w:left w:val="none" w:sz="0" w:space="0" w:color="auto"/>
        <w:bottom w:val="none" w:sz="0" w:space="0" w:color="auto"/>
        <w:right w:val="none" w:sz="0" w:space="0" w:color="auto"/>
      </w:divBdr>
    </w:div>
    <w:div w:id="202601472">
      <w:bodyDiv w:val="1"/>
      <w:marLeft w:val="0"/>
      <w:marRight w:val="0"/>
      <w:marTop w:val="0"/>
      <w:marBottom w:val="0"/>
      <w:divBdr>
        <w:top w:val="none" w:sz="0" w:space="0" w:color="auto"/>
        <w:left w:val="none" w:sz="0" w:space="0" w:color="auto"/>
        <w:bottom w:val="none" w:sz="0" w:space="0" w:color="auto"/>
        <w:right w:val="none" w:sz="0" w:space="0" w:color="auto"/>
      </w:divBdr>
    </w:div>
    <w:div w:id="202638278">
      <w:bodyDiv w:val="1"/>
      <w:marLeft w:val="0"/>
      <w:marRight w:val="0"/>
      <w:marTop w:val="0"/>
      <w:marBottom w:val="0"/>
      <w:divBdr>
        <w:top w:val="none" w:sz="0" w:space="0" w:color="auto"/>
        <w:left w:val="none" w:sz="0" w:space="0" w:color="auto"/>
        <w:bottom w:val="none" w:sz="0" w:space="0" w:color="auto"/>
        <w:right w:val="none" w:sz="0" w:space="0" w:color="auto"/>
      </w:divBdr>
    </w:div>
    <w:div w:id="202716074">
      <w:bodyDiv w:val="1"/>
      <w:marLeft w:val="0"/>
      <w:marRight w:val="0"/>
      <w:marTop w:val="0"/>
      <w:marBottom w:val="0"/>
      <w:divBdr>
        <w:top w:val="none" w:sz="0" w:space="0" w:color="auto"/>
        <w:left w:val="none" w:sz="0" w:space="0" w:color="auto"/>
        <w:bottom w:val="none" w:sz="0" w:space="0" w:color="auto"/>
        <w:right w:val="none" w:sz="0" w:space="0" w:color="auto"/>
      </w:divBdr>
    </w:div>
    <w:div w:id="202793911">
      <w:bodyDiv w:val="1"/>
      <w:marLeft w:val="0"/>
      <w:marRight w:val="0"/>
      <w:marTop w:val="0"/>
      <w:marBottom w:val="0"/>
      <w:divBdr>
        <w:top w:val="none" w:sz="0" w:space="0" w:color="auto"/>
        <w:left w:val="none" w:sz="0" w:space="0" w:color="auto"/>
        <w:bottom w:val="none" w:sz="0" w:space="0" w:color="auto"/>
        <w:right w:val="none" w:sz="0" w:space="0" w:color="auto"/>
      </w:divBdr>
    </w:div>
    <w:div w:id="202905359">
      <w:bodyDiv w:val="1"/>
      <w:marLeft w:val="0"/>
      <w:marRight w:val="0"/>
      <w:marTop w:val="0"/>
      <w:marBottom w:val="0"/>
      <w:divBdr>
        <w:top w:val="none" w:sz="0" w:space="0" w:color="auto"/>
        <w:left w:val="none" w:sz="0" w:space="0" w:color="auto"/>
        <w:bottom w:val="none" w:sz="0" w:space="0" w:color="auto"/>
        <w:right w:val="none" w:sz="0" w:space="0" w:color="auto"/>
      </w:divBdr>
    </w:div>
    <w:div w:id="203177673">
      <w:bodyDiv w:val="1"/>
      <w:marLeft w:val="0"/>
      <w:marRight w:val="0"/>
      <w:marTop w:val="0"/>
      <w:marBottom w:val="0"/>
      <w:divBdr>
        <w:top w:val="none" w:sz="0" w:space="0" w:color="auto"/>
        <w:left w:val="none" w:sz="0" w:space="0" w:color="auto"/>
        <w:bottom w:val="none" w:sz="0" w:space="0" w:color="auto"/>
        <w:right w:val="none" w:sz="0" w:space="0" w:color="auto"/>
      </w:divBdr>
    </w:div>
    <w:div w:id="203324738">
      <w:bodyDiv w:val="1"/>
      <w:marLeft w:val="0"/>
      <w:marRight w:val="0"/>
      <w:marTop w:val="0"/>
      <w:marBottom w:val="0"/>
      <w:divBdr>
        <w:top w:val="none" w:sz="0" w:space="0" w:color="auto"/>
        <w:left w:val="none" w:sz="0" w:space="0" w:color="auto"/>
        <w:bottom w:val="none" w:sz="0" w:space="0" w:color="auto"/>
        <w:right w:val="none" w:sz="0" w:space="0" w:color="auto"/>
      </w:divBdr>
    </w:div>
    <w:div w:id="203519017">
      <w:bodyDiv w:val="1"/>
      <w:marLeft w:val="0"/>
      <w:marRight w:val="0"/>
      <w:marTop w:val="0"/>
      <w:marBottom w:val="0"/>
      <w:divBdr>
        <w:top w:val="none" w:sz="0" w:space="0" w:color="auto"/>
        <w:left w:val="none" w:sz="0" w:space="0" w:color="auto"/>
        <w:bottom w:val="none" w:sz="0" w:space="0" w:color="auto"/>
        <w:right w:val="none" w:sz="0" w:space="0" w:color="auto"/>
      </w:divBdr>
    </w:div>
    <w:div w:id="203686192">
      <w:bodyDiv w:val="1"/>
      <w:marLeft w:val="0"/>
      <w:marRight w:val="0"/>
      <w:marTop w:val="0"/>
      <w:marBottom w:val="0"/>
      <w:divBdr>
        <w:top w:val="none" w:sz="0" w:space="0" w:color="auto"/>
        <w:left w:val="none" w:sz="0" w:space="0" w:color="auto"/>
        <w:bottom w:val="none" w:sz="0" w:space="0" w:color="auto"/>
        <w:right w:val="none" w:sz="0" w:space="0" w:color="auto"/>
      </w:divBdr>
    </w:div>
    <w:div w:id="203714902">
      <w:bodyDiv w:val="1"/>
      <w:marLeft w:val="0"/>
      <w:marRight w:val="0"/>
      <w:marTop w:val="0"/>
      <w:marBottom w:val="0"/>
      <w:divBdr>
        <w:top w:val="none" w:sz="0" w:space="0" w:color="auto"/>
        <w:left w:val="none" w:sz="0" w:space="0" w:color="auto"/>
        <w:bottom w:val="none" w:sz="0" w:space="0" w:color="auto"/>
        <w:right w:val="none" w:sz="0" w:space="0" w:color="auto"/>
      </w:divBdr>
    </w:div>
    <w:div w:id="203753637">
      <w:bodyDiv w:val="1"/>
      <w:marLeft w:val="0"/>
      <w:marRight w:val="0"/>
      <w:marTop w:val="0"/>
      <w:marBottom w:val="0"/>
      <w:divBdr>
        <w:top w:val="none" w:sz="0" w:space="0" w:color="auto"/>
        <w:left w:val="none" w:sz="0" w:space="0" w:color="auto"/>
        <w:bottom w:val="none" w:sz="0" w:space="0" w:color="auto"/>
        <w:right w:val="none" w:sz="0" w:space="0" w:color="auto"/>
      </w:divBdr>
    </w:div>
    <w:div w:id="203828462">
      <w:bodyDiv w:val="1"/>
      <w:marLeft w:val="0"/>
      <w:marRight w:val="0"/>
      <w:marTop w:val="0"/>
      <w:marBottom w:val="0"/>
      <w:divBdr>
        <w:top w:val="none" w:sz="0" w:space="0" w:color="auto"/>
        <w:left w:val="none" w:sz="0" w:space="0" w:color="auto"/>
        <w:bottom w:val="none" w:sz="0" w:space="0" w:color="auto"/>
        <w:right w:val="none" w:sz="0" w:space="0" w:color="auto"/>
      </w:divBdr>
    </w:div>
    <w:div w:id="203910646">
      <w:bodyDiv w:val="1"/>
      <w:marLeft w:val="0"/>
      <w:marRight w:val="0"/>
      <w:marTop w:val="0"/>
      <w:marBottom w:val="0"/>
      <w:divBdr>
        <w:top w:val="none" w:sz="0" w:space="0" w:color="auto"/>
        <w:left w:val="none" w:sz="0" w:space="0" w:color="auto"/>
        <w:bottom w:val="none" w:sz="0" w:space="0" w:color="auto"/>
        <w:right w:val="none" w:sz="0" w:space="0" w:color="auto"/>
      </w:divBdr>
    </w:div>
    <w:div w:id="204106469">
      <w:bodyDiv w:val="1"/>
      <w:marLeft w:val="0"/>
      <w:marRight w:val="0"/>
      <w:marTop w:val="0"/>
      <w:marBottom w:val="0"/>
      <w:divBdr>
        <w:top w:val="none" w:sz="0" w:space="0" w:color="auto"/>
        <w:left w:val="none" w:sz="0" w:space="0" w:color="auto"/>
        <w:bottom w:val="none" w:sz="0" w:space="0" w:color="auto"/>
        <w:right w:val="none" w:sz="0" w:space="0" w:color="auto"/>
      </w:divBdr>
    </w:div>
    <w:div w:id="204607139">
      <w:bodyDiv w:val="1"/>
      <w:marLeft w:val="0"/>
      <w:marRight w:val="0"/>
      <w:marTop w:val="0"/>
      <w:marBottom w:val="0"/>
      <w:divBdr>
        <w:top w:val="none" w:sz="0" w:space="0" w:color="auto"/>
        <w:left w:val="none" w:sz="0" w:space="0" w:color="auto"/>
        <w:bottom w:val="none" w:sz="0" w:space="0" w:color="auto"/>
        <w:right w:val="none" w:sz="0" w:space="0" w:color="auto"/>
      </w:divBdr>
    </w:div>
    <w:div w:id="204683388">
      <w:bodyDiv w:val="1"/>
      <w:marLeft w:val="0"/>
      <w:marRight w:val="0"/>
      <w:marTop w:val="0"/>
      <w:marBottom w:val="0"/>
      <w:divBdr>
        <w:top w:val="none" w:sz="0" w:space="0" w:color="auto"/>
        <w:left w:val="none" w:sz="0" w:space="0" w:color="auto"/>
        <w:bottom w:val="none" w:sz="0" w:space="0" w:color="auto"/>
        <w:right w:val="none" w:sz="0" w:space="0" w:color="auto"/>
      </w:divBdr>
    </w:div>
    <w:div w:id="204686521">
      <w:bodyDiv w:val="1"/>
      <w:marLeft w:val="0"/>
      <w:marRight w:val="0"/>
      <w:marTop w:val="0"/>
      <w:marBottom w:val="0"/>
      <w:divBdr>
        <w:top w:val="none" w:sz="0" w:space="0" w:color="auto"/>
        <w:left w:val="none" w:sz="0" w:space="0" w:color="auto"/>
        <w:bottom w:val="none" w:sz="0" w:space="0" w:color="auto"/>
        <w:right w:val="none" w:sz="0" w:space="0" w:color="auto"/>
      </w:divBdr>
    </w:div>
    <w:div w:id="204800357">
      <w:bodyDiv w:val="1"/>
      <w:marLeft w:val="0"/>
      <w:marRight w:val="0"/>
      <w:marTop w:val="0"/>
      <w:marBottom w:val="0"/>
      <w:divBdr>
        <w:top w:val="none" w:sz="0" w:space="0" w:color="auto"/>
        <w:left w:val="none" w:sz="0" w:space="0" w:color="auto"/>
        <w:bottom w:val="none" w:sz="0" w:space="0" w:color="auto"/>
        <w:right w:val="none" w:sz="0" w:space="0" w:color="auto"/>
      </w:divBdr>
    </w:div>
    <w:div w:id="204802557">
      <w:bodyDiv w:val="1"/>
      <w:marLeft w:val="0"/>
      <w:marRight w:val="0"/>
      <w:marTop w:val="0"/>
      <w:marBottom w:val="0"/>
      <w:divBdr>
        <w:top w:val="none" w:sz="0" w:space="0" w:color="auto"/>
        <w:left w:val="none" w:sz="0" w:space="0" w:color="auto"/>
        <w:bottom w:val="none" w:sz="0" w:space="0" w:color="auto"/>
        <w:right w:val="none" w:sz="0" w:space="0" w:color="auto"/>
      </w:divBdr>
    </w:div>
    <w:div w:id="205026773">
      <w:bodyDiv w:val="1"/>
      <w:marLeft w:val="0"/>
      <w:marRight w:val="0"/>
      <w:marTop w:val="0"/>
      <w:marBottom w:val="0"/>
      <w:divBdr>
        <w:top w:val="none" w:sz="0" w:space="0" w:color="auto"/>
        <w:left w:val="none" w:sz="0" w:space="0" w:color="auto"/>
        <w:bottom w:val="none" w:sz="0" w:space="0" w:color="auto"/>
        <w:right w:val="none" w:sz="0" w:space="0" w:color="auto"/>
      </w:divBdr>
    </w:div>
    <w:div w:id="205216862">
      <w:bodyDiv w:val="1"/>
      <w:marLeft w:val="0"/>
      <w:marRight w:val="0"/>
      <w:marTop w:val="0"/>
      <w:marBottom w:val="0"/>
      <w:divBdr>
        <w:top w:val="none" w:sz="0" w:space="0" w:color="auto"/>
        <w:left w:val="none" w:sz="0" w:space="0" w:color="auto"/>
        <w:bottom w:val="none" w:sz="0" w:space="0" w:color="auto"/>
        <w:right w:val="none" w:sz="0" w:space="0" w:color="auto"/>
      </w:divBdr>
    </w:div>
    <w:div w:id="205336254">
      <w:bodyDiv w:val="1"/>
      <w:marLeft w:val="0"/>
      <w:marRight w:val="0"/>
      <w:marTop w:val="0"/>
      <w:marBottom w:val="0"/>
      <w:divBdr>
        <w:top w:val="none" w:sz="0" w:space="0" w:color="auto"/>
        <w:left w:val="none" w:sz="0" w:space="0" w:color="auto"/>
        <w:bottom w:val="none" w:sz="0" w:space="0" w:color="auto"/>
        <w:right w:val="none" w:sz="0" w:space="0" w:color="auto"/>
      </w:divBdr>
    </w:div>
    <w:div w:id="205408703">
      <w:bodyDiv w:val="1"/>
      <w:marLeft w:val="0"/>
      <w:marRight w:val="0"/>
      <w:marTop w:val="0"/>
      <w:marBottom w:val="0"/>
      <w:divBdr>
        <w:top w:val="none" w:sz="0" w:space="0" w:color="auto"/>
        <w:left w:val="none" w:sz="0" w:space="0" w:color="auto"/>
        <w:bottom w:val="none" w:sz="0" w:space="0" w:color="auto"/>
        <w:right w:val="none" w:sz="0" w:space="0" w:color="auto"/>
      </w:divBdr>
    </w:div>
    <w:div w:id="205532612">
      <w:bodyDiv w:val="1"/>
      <w:marLeft w:val="0"/>
      <w:marRight w:val="0"/>
      <w:marTop w:val="0"/>
      <w:marBottom w:val="0"/>
      <w:divBdr>
        <w:top w:val="none" w:sz="0" w:space="0" w:color="auto"/>
        <w:left w:val="none" w:sz="0" w:space="0" w:color="auto"/>
        <w:bottom w:val="none" w:sz="0" w:space="0" w:color="auto"/>
        <w:right w:val="none" w:sz="0" w:space="0" w:color="auto"/>
      </w:divBdr>
    </w:div>
    <w:div w:id="205683984">
      <w:bodyDiv w:val="1"/>
      <w:marLeft w:val="0"/>
      <w:marRight w:val="0"/>
      <w:marTop w:val="0"/>
      <w:marBottom w:val="0"/>
      <w:divBdr>
        <w:top w:val="none" w:sz="0" w:space="0" w:color="auto"/>
        <w:left w:val="none" w:sz="0" w:space="0" w:color="auto"/>
        <w:bottom w:val="none" w:sz="0" w:space="0" w:color="auto"/>
        <w:right w:val="none" w:sz="0" w:space="0" w:color="auto"/>
      </w:divBdr>
    </w:div>
    <w:div w:id="205723258">
      <w:bodyDiv w:val="1"/>
      <w:marLeft w:val="0"/>
      <w:marRight w:val="0"/>
      <w:marTop w:val="0"/>
      <w:marBottom w:val="0"/>
      <w:divBdr>
        <w:top w:val="none" w:sz="0" w:space="0" w:color="auto"/>
        <w:left w:val="none" w:sz="0" w:space="0" w:color="auto"/>
        <w:bottom w:val="none" w:sz="0" w:space="0" w:color="auto"/>
        <w:right w:val="none" w:sz="0" w:space="0" w:color="auto"/>
      </w:divBdr>
    </w:div>
    <w:div w:id="205723537">
      <w:bodyDiv w:val="1"/>
      <w:marLeft w:val="0"/>
      <w:marRight w:val="0"/>
      <w:marTop w:val="0"/>
      <w:marBottom w:val="0"/>
      <w:divBdr>
        <w:top w:val="none" w:sz="0" w:space="0" w:color="auto"/>
        <w:left w:val="none" w:sz="0" w:space="0" w:color="auto"/>
        <w:bottom w:val="none" w:sz="0" w:space="0" w:color="auto"/>
        <w:right w:val="none" w:sz="0" w:space="0" w:color="auto"/>
      </w:divBdr>
    </w:div>
    <w:div w:id="205725370">
      <w:bodyDiv w:val="1"/>
      <w:marLeft w:val="0"/>
      <w:marRight w:val="0"/>
      <w:marTop w:val="0"/>
      <w:marBottom w:val="0"/>
      <w:divBdr>
        <w:top w:val="none" w:sz="0" w:space="0" w:color="auto"/>
        <w:left w:val="none" w:sz="0" w:space="0" w:color="auto"/>
        <w:bottom w:val="none" w:sz="0" w:space="0" w:color="auto"/>
        <w:right w:val="none" w:sz="0" w:space="0" w:color="auto"/>
      </w:divBdr>
    </w:div>
    <w:div w:id="205798165">
      <w:bodyDiv w:val="1"/>
      <w:marLeft w:val="0"/>
      <w:marRight w:val="0"/>
      <w:marTop w:val="0"/>
      <w:marBottom w:val="0"/>
      <w:divBdr>
        <w:top w:val="none" w:sz="0" w:space="0" w:color="auto"/>
        <w:left w:val="none" w:sz="0" w:space="0" w:color="auto"/>
        <w:bottom w:val="none" w:sz="0" w:space="0" w:color="auto"/>
        <w:right w:val="none" w:sz="0" w:space="0" w:color="auto"/>
      </w:divBdr>
    </w:div>
    <w:div w:id="205878657">
      <w:bodyDiv w:val="1"/>
      <w:marLeft w:val="0"/>
      <w:marRight w:val="0"/>
      <w:marTop w:val="0"/>
      <w:marBottom w:val="0"/>
      <w:divBdr>
        <w:top w:val="none" w:sz="0" w:space="0" w:color="auto"/>
        <w:left w:val="none" w:sz="0" w:space="0" w:color="auto"/>
        <w:bottom w:val="none" w:sz="0" w:space="0" w:color="auto"/>
        <w:right w:val="none" w:sz="0" w:space="0" w:color="auto"/>
      </w:divBdr>
    </w:div>
    <w:div w:id="205878728">
      <w:bodyDiv w:val="1"/>
      <w:marLeft w:val="0"/>
      <w:marRight w:val="0"/>
      <w:marTop w:val="0"/>
      <w:marBottom w:val="0"/>
      <w:divBdr>
        <w:top w:val="none" w:sz="0" w:space="0" w:color="auto"/>
        <w:left w:val="none" w:sz="0" w:space="0" w:color="auto"/>
        <w:bottom w:val="none" w:sz="0" w:space="0" w:color="auto"/>
        <w:right w:val="none" w:sz="0" w:space="0" w:color="auto"/>
      </w:divBdr>
    </w:div>
    <w:div w:id="205914503">
      <w:bodyDiv w:val="1"/>
      <w:marLeft w:val="0"/>
      <w:marRight w:val="0"/>
      <w:marTop w:val="0"/>
      <w:marBottom w:val="0"/>
      <w:divBdr>
        <w:top w:val="none" w:sz="0" w:space="0" w:color="auto"/>
        <w:left w:val="none" w:sz="0" w:space="0" w:color="auto"/>
        <w:bottom w:val="none" w:sz="0" w:space="0" w:color="auto"/>
        <w:right w:val="none" w:sz="0" w:space="0" w:color="auto"/>
      </w:divBdr>
    </w:div>
    <w:div w:id="205921275">
      <w:bodyDiv w:val="1"/>
      <w:marLeft w:val="0"/>
      <w:marRight w:val="0"/>
      <w:marTop w:val="0"/>
      <w:marBottom w:val="0"/>
      <w:divBdr>
        <w:top w:val="none" w:sz="0" w:space="0" w:color="auto"/>
        <w:left w:val="none" w:sz="0" w:space="0" w:color="auto"/>
        <w:bottom w:val="none" w:sz="0" w:space="0" w:color="auto"/>
        <w:right w:val="none" w:sz="0" w:space="0" w:color="auto"/>
      </w:divBdr>
    </w:div>
    <w:div w:id="205990756">
      <w:bodyDiv w:val="1"/>
      <w:marLeft w:val="0"/>
      <w:marRight w:val="0"/>
      <w:marTop w:val="0"/>
      <w:marBottom w:val="0"/>
      <w:divBdr>
        <w:top w:val="none" w:sz="0" w:space="0" w:color="auto"/>
        <w:left w:val="none" w:sz="0" w:space="0" w:color="auto"/>
        <w:bottom w:val="none" w:sz="0" w:space="0" w:color="auto"/>
        <w:right w:val="none" w:sz="0" w:space="0" w:color="auto"/>
      </w:divBdr>
    </w:div>
    <w:div w:id="206184428">
      <w:bodyDiv w:val="1"/>
      <w:marLeft w:val="0"/>
      <w:marRight w:val="0"/>
      <w:marTop w:val="0"/>
      <w:marBottom w:val="0"/>
      <w:divBdr>
        <w:top w:val="none" w:sz="0" w:space="0" w:color="auto"/>
        <w:left w:val="none" w:sz="0" w:space="0" w:color="auto"/>
        <w:bottom w:val="none" w:sz="0" w:space="0" w:color="auto"/>
        <w:right w:val="none" w:sz="0" w:space="0" w:color="auto"/>
      </w:divBdr>
    </w:div>
    <w:div w:id="206265870">
      <w:bodyDiv w:val="1"/>
      <w:marLeft w:val="0"/>
      <w:marRight w:val="0"/>
      <w:marTop w:val="0"/>
      <w:marBottom w:val="0"/>
      <w:divBdr>
        <w:top w:val="none" w:sz="0" w:space="0" w:color="auto"/>
        <w:left w:val="none" w:sz="0" w:space="0" w:color="auto"/>
        <w:bottom w:val="none" w:sz="0" w:space="0" w:color="auto"/>
        <w:right w:val="none" w:sz="0" w:space="0" w:color="auto"/>
      </w:divBdr>
    </w:div>
    <w:div w:id="207109951">
      <w:bodyDiv w:val="1"/>
      <w:marLeft w:val="0"/>
      <w:marRight w:val="0"/>
      <w:marTop w:val="0"/>
      <w:marBottom w:val="0"/>
      <w:divBdr>
        <w:top w:val="none" w:sz="0" w:space="0" w:color="auto"/>
        <w:left w:val="none" w:sz="0" w:space="0" w:color="auto"/>
        <w:bottom w:val="none" w:sz="0" w:space="0" w:color="auto"/>
        <w:right w:val="none" w:sz="0" w:space="0" w:color="auto"/>
      </w:divBdr>
    </w:div>
    <w:div w:id="207230089">
      <w:bodyDiv w:val="1"/>
      <w:marLeft w:val="0"/>
      <w:marRight w:val="0"/>
      <w:marTop w:val="0"/>
      <w:marBottom w:val="0"/>
      <w:divBdr>
        <w:top w:val="none" w:sz="0" w:space="0" w:color="auto"/>
        <w:left w:val="none" w:sz="0" w:space="0" w:color="auto"/>
        <w:bottom w:val="none" w:sz="0" w:space="0" w:color="auto"/>
        <w:right w:val="none" w:sz="0" w:space="0" w:color="auto"/>
      </w:divBdr>
    </w:div>
    <w:div w:id="207300215">
      <w:bodyDiv w:val="1"/>
      <w:marLeft w:val="0"/>
      <w:marRight w:val="0"/>
      <w:marTop w:val="0"/>
      <w:marBottom w:val="0"/>
      <w:divBdr>
        <w:top w:val="none" w:sz="0" w:space="0" w:color="auto"/>
        <w:left w:val="none" w:sz="0" w:space="0" w:color="auto"/>
        <w:bottom w:val="none" w:sz="0" w:space="0" w:color="auto"/>
        <w:right w:val="none" w:sz="0" w:space="0" w:color="auto"/>
      </w:divBdr>
    </w:div>
    <w:div w:id="207379754">
      <w:bodyDiv w:val="1"/>
      <w:marLeft w:val="0"/>
      <w:marRight w:val="0"/>
      <w:marTop w:val="0"/>
      <w:marBottom w:val="0"/>
      <w:divBdr>
        <w:top w:val="none" w:sz="0" w:space="0" w:color="auto"/>
        <w:left w:val="none" w:sz="0" w:space="0" w:color="auto"/>
        <w:bottom w:val="none" w:sz="0" w:space="0" w:color="auto"/>
        <w:right w:val="none" w:sz="0" w:space="0" w:color="auto"/>
      </w:divBdr>
    </w:div>
    <w:div w:id="207449925">
      <w:bodyDiv w:val="1"/>
      <w:marLeft w:val="0"/>
      <w:marRight w:val="0"/>
      <w:marTop w:val="0"/>
      <w:marBottom w:val="0"/>
      <w:divBdr>
        <w:top w:val="none" w:sz="0" w:space="0" w:color="auto"/>
        <w:left w:val="none" w:sz="0" w:space="0" w:color="auto"/>
        <w:bottom w:val="none" w:sz="0" w:space="0" w:color="auto"/>
        <w:right w:val="none" w:sz="0" w:space="0" w:color="auto"/>
      </w:divBdr>
    </w:div>
    <w:div w:id="207452628">
      <w:bodyDiv w:val="1"/>
      <w:marLeft w:val="0"/>
      <w:marRight w:val="0"/>
      <w:marTop w:val="0"/>
      <w:marBottom w:val="0"/>
      <w:divBdr>
        <w:top w:val="none" w:sz="0" w:space="0" w:color="auto"/>
        <w:left w:val="none" w:sz="0" w:space="0" w:color="auto"/>
        <w:bottom w:val="none" w:sz="0" w:space="0" w:color="auto"/>
        <w:right w:val="none" w:sz="0" w:space="0" w:color="auto"/>
      </w:divBdr>
    </w:div>
    <w:div w:id="207492037">
      <w:bodyDiv w:val="1"/>
      <w:marLeft w:val="0"/>
      <w:marRight w:val="0"/>
      <w:marTop w:val="0"/>
      <w:marBottom w:val="0"/>
      <w:divBdr>
        <w:top w:val="none" w:sz="0" w:space="0" w:color="auto"/>
        <w:left w:val="none" w:sz="0" w:space="0" w:color="auto"/>
        <w:bottom w:val="none" w:sz="0" w:space="0" w:color="auto"/>
        <w:right w:val="none" w:sz="0" w:space="0" w:color="auto"/>
      </w:divBdr>
    </w:div>
    <w:div w:id="207498080">
      <w:bodyDiv w:val="1"/>
      <w:marLeft w:val="0"/>
      <w:marRight w:val="0"/>
      <w:marTop w:val="0"/>
      <w:marBottom w:val="0"/>
      <w:divBdr>
        <w:top w:val="none" w:sz="0" w:space="0" w:color="auto"/>
        <w:left w:val="none" w:sz="0" w:space="0" w:color="auto"/>
        <w:bottom w:val="none" w:sz="0" w:space="0" w:color="auto"/>
        <w:right w:val="none" w:sz="0" w:space="0" w:color="auto"/>
      </w:divBdr>
    </w:div>
    <w:div w:id="207566908">
      <w:bodyDiv w:val="1"/>
      <w:marLeft w:val="0"/>
      <w:marRight w:val="0"/>
      <w:marTop w:val="0"/>
      <w:marBottom w:val="0"/>
      <w:divBdr>
        <w:top w:val="none" w:sz="0" w:space="0" w:color="auto"/>
        <w:left w:val="none" w:sz="0" w:space="0" w:color="auto"/>
        <w:bottom w:val="none" w:sz="0" w:space="0" w:color="auto"/>
        <w:right w:val="none" w:sz="0" w:space="0" w:color="auto"/>
      </w:divBdr>
    </w:div>
    <w:div w:id="207645207">
      <w:bodyDiv w:val="1"/>
      <w:marLeft w:val="0"/>
      <w:marRight w:val="0"/>
      <w:marTop w:val="0"/>
      <w:marBottom w:val="0"/>
      <w:divBdr>
        <w:top w:val="none" w:sz="0" w:space="0" w:color="auto"/>
        <w:left w:val="none" w:sz="0" w:space="0" w:color="auto"/>
        <w:bottom w:val="none" w:sz="0" w:space="0" w:color="auto"/>
        <w:right w:val="none" w:sz="0" w:space="0" w:color="auto"/>
      </w:divBdr>
    </w:div>
    <w:div w:id="207693293">
      <w:bodyDiv w:val="1"/>
      <w:marLeft w:val="0"/>
      <w:marRight w:val="0"/>
      <w:marTop w:val="0"/>
      <w:marBottom w:val="0"/>
      <w:divBdr>
        <w:top w:val="none" w:sz="0" w:space="0" w:color="auto"/>
        <w:left w:val="none" w:sz="0" w:space="0" w:color="auto"/>
        <w:bottom w:val="none" w:sz="0" w:space="0" w:color="auto"/>
        <w:right w:val="none" w:sz="0" w:space="0" w:color="auto"/>
      </w:divBdr>
    </w:div>
    <w:div w:id="207841257">
      <w:bodyDiv w:val="1"/>
      <w:marLeft w:val="0"/>
      <w:marRight w:val="0"/>
      <w:marTop w:val="0"/>
      <w:marBottom w:val="0"/>
      <w:divBdr>
        <w:top w:val="none" w:sz="0" w:space="0" w:color="auto"/>
        <w:left w:val="none" w:sz="0" w:space="0" w:color="auto"/>
        <w:bottom w:val="none" w:sz="0" w:space="0" w:color="auto"/>
        <w:right w:val="none" w:sz="0" w:space="0" w:color="auto"/>
      </w:divBdr>
    </w:div>
    <w:div w:id="207843147">
      <w:bodyDiv w:val="1"/>
      <w:marLeft w:val="0"/>
      <w:marRight w:val="0"/>
      <w:marTop w:val="0"/>
      <w:marBottom w:val="0"/>
      <w:divBdr>
        <w:top w:val="none" w:sz="0" w:space="0" w:color="auto"/>
        <w:left w:val="none" w:sz="0" w:space="0" w:color="auto"/>
        <w:bottom w:val="none" w:sz="0" w:space="0" w:color="auto"/>
        <w:right w:val="none" w:sz="0" w:space="0" w:color="auto"/>
      </w:divBdr>
    </w:div>
    <w:div w:id="208032606">
      <w:bodyDiv w:val="1"/>
      <w:marLeft w:val="0"/>
      <w:marRight w:val="0"/>
      <w:marTop w:val="0"/>
      <w:marBottom w:val="0"/>
      <w:divBdr>
        <w:top w:val="none" w:sz="0" w:space="0" w:color="auto"/>
        <w:left w:val="none" w:sz="0" w:space="0" w:color="auto"/>
        <w:bottom w:val="none" w:sz="0" w:space="0" w:color="auto"/>
        <w:right w:val="none" w:sz="0" w:space="0" w:color="auto"/>
      </w:divBdr>
    </w:div>
    <w:div w:id="208149565">
      <w:bodyDiv w:val="1"/>
      <w:marLeft w:val="0"/>
      <w:marRight w:val="0"/>
      <w:marTop w:val="0"/>
      <w:marBottom w:val="0"/>
      <w:divBdr>
        <w:top w:val="none" w:sz="0" w:space="0" w:color="auto"/>
        <w:left w:val="none" w:sz="0" w:space="0" w:color="auto"/>
        <w:bottom w:val="none" w:sz="0" w:space="0" w:color="auto"/>
        <w:right w:val="none" w:sz="0" w:space="0" w:color="auto"/>
      </w:divBdr>
    </w:div>
    <w:div w:id="208538954">
      <w:bodyDiv w:val="1"/>
      <w:marLeft w:val="0"/>
      <w:marRight w:val="0"/>
      <w:marTop w:val="0"/>
      <w:marBottom w:val="0"/>
      <w:divBdr>
        <w:top w:val="none" w:sz="0" w:space="0" w:color="auto"/>
        <w:left w:val="none" w:sz="0" w:space="0" w:color="auto"/>
        <w:bottom w:val="none" w:sz="0" w:space="0" w:color="auto"/>
        <w:right w:val="none" w:sz="0" w:space="0" w:color="auto"/>
      </w:divBdr>
    </w:div>
    <w:div w:id="208957211">
      <w:bodyDiv w:val="1"/>
      <w:marLeft w:val="0"/>
      <w:marRight w:val="0"/>
      <w:marTop w:val="0"/>
      <w:marBottom w:val="0"/>
      <w:divBdr>
        <w:top w:val="none" w:sz="0" w:space="0" w:color="auto"/>
        <w:left w:val="none" w:sz="0" w:space="0" w:color="auto"/>
        <w:bottom w:val="none" w:sz="0" w:space="0" w:color="auto"/>
        <w:right w:val="none" w:sz="0" w:space="0" w:color="auto"/>
      </w:divBdr>
    </w:div>
    <w:div w:id="209000601">
      <w:bodyDiv w:val="1"/>
      <w:marLeft w:val="0"/>
      <w:marRight w:val="0"/>
      <w:marTop w:val="0"/>
      <w:marBottom w:val="0"/>
      <w:divBdr>
        <w:top w:val="none" w:sz="0" w:space="0" w:color="auto"/>
        <w:left w:val="none" w:sz="0" w:space="0" w:color="auto"/>
        <w:bottom w:val="none" w:sz="0" w:space="0" w:color="auto"/>
        <w:right w:val="none" w:sz="0" w:space="0" w:color="auto"/>
      </w:divBdr>
    </w:div>
    <w:div w:id="209341060">
      <w:bodyDiv w:val="1"/>
      <w:marLeft w:val="0"/>
      <w:marRight w:val="0"/>
      <w:marTop w:val="0"/>
      <w:marBottom w:val="0"/>
      <w:divBdr>
        <w:top w:val="none" w:sz="0" w:space="0" w:color="auto"/>
        <w:left w:val="none" w:sz="0" w:space="0" w:color="auto"/>
        <w:bottom w:val="none" w:sz="0" w:space="0" w:color="auto"/>
        <w:right w:val="none" w:sz="0" w:space="0" w:color="auto"/>
      </w:divBdr>
    </w:div>
    <w:div w:id="209348600">
      <w:bodyDiv w:val="1"/>
      <w:marLeft w:val="0"/>
      <w:marRight w:val="0"/>
      <w:marTop w:val="0"/>
      <w:marBottom w:val="0"/>
      <w:divBdr>
        <w:top w:val="none" w:sz="0" w:space="0" w:color="auto"/>
        <w:left w:val="none" w:sz="0" w:space="0" w:color="auto"/>
        <w:bottom w:val="none" w:sz="0" w:space="0" w:color="auto"/>
        <w:right w:val="none" w:sz="0" w:space="0" w:color="auto"/>
      </w:divBdr>
    </w:div>
    <w:div w:id="209534876">
      <w:bodyDiv w:val="1"/>
      <w:marLeft w:val="0"/>
      <w:marRight w:val="0"/>
      <w:marTop w:val="0"/>
      <w:marBottom w:val="0"/>
      <w:divBdr>
        <w:top w:val="none" w:sz="0" w:space="0" w:color="auto"/>
        <w:left w:val="none" w:sz="0" w:space="0" w:color="auto"/>
        <w:bottom w:val="none" w:sz="0" w:space="0" w:color="auto"/>
        <w:right w:val="none" w:sz="0" w:space="0" w:color="auto"/>
      </w:divBdr>
    </w:div>
    <w:div w:id="209536100">
      <w:bodyDiv w:val="1"/>
      <w:marLeft w:val="0"/>
      <w:marRight w:val="0"/>
      <w:marTop w:val="0"/>
      <w:marBottom w:val="0"/>
      <w:divBdr>
        <w:top w:val="none" w:sz="0" w:space="0" w:color="auto"/>
        <w:left w:val="none" w:sz="0" w:space="0" w:color="auto"/>
        <w:bottom w:val="none" w:sz="0" w:space="0" w:color="auto"/>
        <w:right w:val="none" w:sz="0" w:space="0" w:color="auto"/>
      </w:divBdr>
    </w:div>
    <w:div w:id="209658593">
      <w:bodyDiv w:val="1"/>
      <w:marLeft w:val="0"/>
      <w:marRight w:val="0"/>
      <w:marTop w:val="0"/>
      <w:marBottom w:val="0"/>
      <w:divBdr>
        <w:top w:val="none" w:sz="0" w:space="0" w:color="auto"/>
        <w:left w:val="none" w:sz="0" w:space="0" w:color="auto"/>
        <w:bottom w:val="none" w:sz="0" w:space="0" w:color="auto"/>
        <w:right w:val="none" w:sz="0" w:space="0" w:color="auto"/>
      </w:divBdr>
    </w:div>
    <w:div w:id="209997717">
      <w:bodyDiv w:val="1"/>
      <w:marLeft w:val="0"/>
      <w:marRight w:val="0"/>
      <w:marTop w:val="0"/>
      <w:marBottom w:val="0"/>
      <w:divBdr>
        <w:top w:val="none" w:sz="0" w:space="0" w:color="auto"/>
        <w:left w:val="none" w:sz="0" w:space="0" w:color="auto"/>
        <w:bottom w:val="none" w:sz="0" w:space="0" w:color="auto"/>
        <w:right w:val="none" w:sz="0" w:space="0" w:color="auto"/>
      </w:divBdr>
    </w:div>
    <w:div w:id="210044738">
      <w:bodyDiv w:val="1"/>
      <w:marLeft w:val="0"/>
      <w:marRight w:val="0"/>
      <w:marTop w:val="0"/>
      <w:marBottom w:val="0"/>
      <w:divBdr>
        <w:top w:val="none" w:sz="0" w:space="0" w:color="auto"/>
        <w:left w:val="none" w:sz="0" w:space="0" w:color="auto"/>
        <w:bottom w:val="none" w:sz="0" w:space="0" w:color="auto"/>
        <w:right w:val="none" w:sz="0" w:space="0" w:color="auto"/>
      </w:divBdr>
    </w:div>
    <w:div w:id="210072444">
      <w:bodyDiv w:val="1"/>
      <w:marLeft w:val="0"/>
      <w:marRight w:val="0"/>
      <w:marTop w:val="0"/>
      <w:marBottom w:val="0"/>
      <w:divBdr>
        <w:top w:val="none" w:sz="0" w:space="0" w:color="auto"/>
        <w:left w:val="none" w:sz="0" w:space="0" w:color="auto"/>
        <w:bottom w:val="none" w:sz="0" w:space="0" w:color="auto"/>
        <w:right w:val="none" w:sz="0" w:space="0" w:color="auto"/>
      </w:divBdr>
    </w:div>
    <w:div w:id="210073679">
      <w:bodyDiv w:val="1"/>
      <w:marLeft w:val="0"/>
      <w:marRight w:val="0"/>
      <w:marTop w:val="0"/>
      <w:marBottom w:val="0"/>
      <w:divBdr>
        <w:top w:val="none" w:sz="0" w:space="0" w:color="auto"/>
        <w:left w:val="none" w:sz="0" w:space="0" w:color="auto"/>
        <w:bottom w:val="none" w:sz="0" w:space="0" w:color="auto"/>
        <w:right w:val="none" w:sz="0" w:space="0" w:color="auto"/>
      </w:divBdr>
    </w:div>
    <w:div w:id="210265541">
      <w:bodyDiv w:val="1"/>
      <w:marLeft w:val="0"/>
      <w:marRight w:val="0"/>
      <w:marTop w:val="0"/>
      <w:marBottom w:val="0"/>
      <w:divBdr>
        <w:top w:val="none" w:sz="0" w:space="0" w:color="auto"/>
        <w:left w:val="none" w:sz="0" w:space="0" w:color="auto"/>
        <w:bottom w:val="none" w:sz="0" w:space="0" w:color="auto"/>
        <w:right w:val="none" w:sz="0" w:space="0" w:color="auto"/>
      </w:divBdr>
    </w:div>
    <w:div w:id="210381606">
      <w:bodyDiv w:val="1"/>
      <w:marLeft w:val="0"/>
      <w:marRight w:val="0"/>
      <w:marTop w:val="0"/>
      <w:marBottom w:val="0"/>
      <w:divBdr>
        <w:top w:val="none" w:sz="0" w:space="0" w:color="auto"/>
        <w:left w:val="none" w:sz="0" w:space="0" w:color="auto"/>
        <w:bottom w:val="none" w:sz="0" w:space="0" w:color="auto"/>
        <w:right w:val="none" w:sz="0" w:space="0" w:color="auto"/>
      </w:divBdr>
    </w:div>
    <w:div w:id="210583931">
      <w:bodyDiv w:val="1"/>
      <w:marLeft w:val="0"/>
      <w:marRight w:val="0"/>
      <w:marTop w:val="0"/>
      <w:marBottom w:val="0"/>
      <w:divBdr>
        <w:top w:val="none" w:sz="0" w:space="0" w:color="auto"/>
        <w:left w:val="none" w:sz="0" w:space="0" w:color="auto"/>
        <w:bottom w:val="none" w:sz="0" w:space="0" w:color="auto"/>
        <w:right w:val="none" w:sz="0" w:space="0" w:color="auto"/>
      </w:divBdr>
    </w:div>
    <w:div w:id="210772578">
      <w:bodyDiv w:val="1"/>
      <w:marLeft w:val="0"/>
      <w:marRight w:val="0"/>
      <w:marTop w:val="0"/>
      <w:marBottom w:val="0"/>
      <w:divBdr>
        <w:top w:val="none" w:sz="0" w:space="0" w:color="auto"/>
        <w:left w:val="none" w:sz="0" w:space="0" w:color="auto"/>
        <w:bottom w:val="none" w:sz="0" w:space="0" w:color="auto"/>
        <w:right w:val="none" w:sz="0" w:space="0" w:color="auto"/>
      </w:divBdr>
    </w:div>
    <w:div w:id="210922446">
      <w:bodyDiv w:val="1"/>
      <w:marLeft w:val="0"/>
      <w:marRight w:val="0"/>
      <w:marTop w:val="0"/>
      <w:marBottom w:val="0"/>
      <w:divBdr>
        <w:top w:val="none" w:sz="0" w:space="0" w:color="auto"/>
        <w:left w:val="none" w:sz="0" w:space="0" w:color="auto"/>
        <w:bottom w:val="none" w:sz="0" w:space="0" w:color="auto"/>
        <w:right w:val="none" w:sz="0" w:space="0" w:color="auto"/>
      </w:divBdr>
    </w:div>
    <w:div w:id="210962619">
      <w:bodyDiv w:val="1"/>
      <w:marLeft w:val="0"/>
      <w:marRight w:val="0"/>
      <w:marTop w:val="0"/>
      <w:marBottom w:val="0"/>
      <w:divBdr>
        <w:top w:val="none" w:sz="0" w:space="0" w:color="auto"/>
        <w:left w:val="none" w:sz="0" w:space="0" w:color="auto"/>
        <w:bottom w:val="none" w:sz="0" w:space="0" w:color="auto"/>
        <w:right w:val="none" w:sz="0" w:space="0" w:color="auto"/>
      </w:divBdr>
    </w:div>
    <w:div w:id="211305183">
      <w:bodyDiv w:val="1"/>
      <w:marLeft w:val="0"/>
      <w:marRight w:val="0"/>
      <w:marTop w:val="0"/>
      <w:marBottom w:val="0"/>
      <w:divBdr>
        <w:top w:val="none" w:sz="0" w:space="0" w:color="auto"/>
        <w:left w:val="none" w:sz="0" w:space="0" w:color="auto"/>
        <w:bottom w:val="none" w:sz="0" w:space="0" w:color="auto"/>
        <w:right w:val="none" w:sz="0" w:space="0" w:color="auto"/>
      </w:divBdr>
    </w:div>
    <w:div w:id="211383369">
      <w:bodyDiv w:val="1"/>
      <w:marLeft w:val="0"/>
      <w:marRight w:val="0"/>
      <w:marTop w:val="0"/>
      <w:marBottom w:val="0"/>
      <w:divBdr>
        <w:top w:val="none" w:sz="0" w:space="0" w:color="auto"/>
        <w:left w:val="none" w:sz="0" w:space="0" w:color="auto"/>
        <w:bottom w:val="none" w:sz="0" w:space="0" w:color="auto"/>
        <w:right w:val="none" w:sz="0" w:space="0" w:color="auto"/>
      </w:divBdr>
    </w:div>
    <w:div w:id="211768193">
      <w:bodyDiv w:val="1"/>
      <w:marLeft w:val="0"/>
      <w:marRight w:val="0"/>
      <w:marTop w:val="0"/>
      <w:marBottom w:val="0"/>
      <w:divBdr>
        <w:top w:val="none" w:sz="0" w:space="0" w:color="auto"/>
        <w:left w:val="none" w:sz="0" w:space="0" w:color="auto"/>
        <w:bottom w:val="none" w:sz="0" w:space="0" w:color="auto"/>
        <w:right w:val="none" w:sz="0" w:space="0" w:color="auto"/>
      </w:divBdr>
    </w:div>
    <w:div w:id="211772037">
      <w:bodyDiv w:val="1"/>
      <w:marLeft w:val="0"/>
      <w:marRight w:val="0"/>
      <w:marTop w:val="0"/>
      <w:marBottom w:val="0"/>
      <w:divBdr>
        <w:top w:val="none" w:sz="0" w:space="0" w:color="auto"/>
        <w:left w:val="none" w:sz="0" w:space="0" w:color="auto"/>
        <w:bottom w:val="none" w:sz="0" w:space="0" w:color="auto"/>
        <w:right w:val="none" w:sz="0" w:space="0" w:color="auto"/>
      </w:divBdr>
    </w:div>
    <w:div w:id="211844681">
      <w:bodyDiv w:val="1"/>
      <w:marLeft w:val="0"/>
      <w:marRight w:val="0"/>
      <w:marTop w:val="0"/>
      <w:marBottom w:val="0"/>
      <w:divBdr>
        <w:top w:val="none" w:sz="0" w:space="0" w:color="auto"/>
        <w:left w:val="none" w:sz="0" w:space="0" w:color="auto"/>
        <w:bottom w:val="none" w:sz="0" w:space="0" w:color="auto"/>
        <w:right w:val="none" w:sz="0" w:space="0" w:color="auto"/>
      </w:divBdr>
    </w:div>
    <w:div w:id="212011667">
      <w:bodyDiv w:val="1"/>
      <w:marLeft w:val="0"/>
      <w:marRight w:val="0"/>
      <w:marTop w:val="0"/>
      <w:marBottom w:val="0"/>
      <w:divBdr>
        <w:top w:val="none" w:sz="0" w:space="0" w:color="auto"/>
        <w:left w:val="none" w:sz="0" w:space="0" w:color="auto"/>
        <w:bottom w:val="none" w:sz="0" w:space="0" w:color="auto"/>
        <w:right w:val="none" w:sz="0" w:space="0" w:color="auto"/>
      </w:divBdr>
    </w:div>
    <w:div w:id="212012553">
      <w:bodyDiv w:val="1"/>
      <w:marLeft w:val="0"/>
      <w:marRight w:val="0"/>
      <w:marTop w:val="0"/>
      <w:marBottom w:val="0"/>
      <w:divBdr>
        <w:top w:val="none" w:sz="0" w:space="0" w:color="auto"/>
        <w:left w:val="none" w:sz="0" w:space="0" w:color="auto"/>
        <w:bottom w:val="none" w:sz="0" w:space="0" w:color="auto"/>
        <w:right w:val="none" w:sz="0" w:space="0" w:color="auto"/>
      </w:divBdr>
    </w:div>
    <w:div w:id="212084124">
      <w:bodyDiv w:val="1"/>
      <w:marLeft w:val="0"/>
      <w:marRight w:val="0"/>
      <w:marTop w:val="0"/>
      <w:marBottom w:val="0"/>
      <w:divBdr>
        <w:top w:val="none" w:sz="0" w:space="0" w:color="auto"/>
        <w:left w:val="none" w:sz="0" w:space="0" w:color="auto"/>
        <w:bottom w:val="none" w:sz="0" w:space="0" w:color="auto"/>
        <w:right w:val="none" w:sz="0" w:space="0" w:color="auto"/>
      </w:divBdr>
    </w:div>
    <w:div w:id="212278351">
      <w:bodyDiv w:val="1"/>
      <w:marLeft w:val="0"/>
      <w:marRight w:val="0"/>
      <w:marTop w:val="0"/>
      <w:marBottom w:val="0"/>
      <w:divBdr>
        <w:top w:val="none" w:sz="0" w:space="0" w:color="auto"/>
        <w:left w:val="none" w:sz="0" w:space="0" w:color="auto"/>
        <w:bottom w:val="none" w:sz="0" w:space="0" w:color="auto"/>
        <w:right w:val="none" w:sz="0" w:space="0" w:color="auto"/>
      </w:divBdr>
    </w:div>
    <w:div w:id="212619865">
      <w:bodyDiv w:val="1"/>
      <w:marLeft w:val="0"/>
      <w:marRight w:val="0"/>
      <w:marTop w:val="0"/>
      <w:marBottom w:val="0"/>
      <w:divBdr>
        <w:top w:val="none" w:sz="0" w:space="0" w:color="auto"/>
        <w:left w:val="none" w:sz="0" w:space="0" w:color="auto"/>
        <w:bottom w:val="none" w:sz="0" w:space="0" w:color="auto"/>
        <w:right w:val="none" w:sz="0" w:space="0" w:color="auto"/>
      </w:divBdr>
    </w:div>
    <w:div w:id="212810400">
      <w:bodyDiv w:val="1"/>
      <w:marLeft w:val="0"/>
      <w:marRight w:val="0"/>
      <w:marTop w:val="0"/>
      <w:marBottom w:val="0"/>
      <w:divBdr>
        <w:top w:val="none" w:sz="0" w:space="0" w:color="auto"/>
        <w:left w:val="none" w:sz="0" w:space="0" w:color="auto"/>
        <w:bottom w:val="none" w:sz="0" w:space="0" w:color="auto"/>
        <w:right w:val="none" w:sz="0" w:space="0" w:color="auto"/>
      </w:divBdr>
    </w:div>
    <w:div w:id="213084908">
      <w:bodyDiv w:val="1"/>
      <w:marLeft w:val="0"/>
      <w:marRight w:val="0"/>
      <w:marTop w:val="0"/>
      <w:marBottom w:val="0"/>
      <w:divBdr>
        <w:top w:val="none" w:sz="0" w:space="0" w:color="auto"/>
        <w:left w:val="none" w:sz="0" w:space="0" w:color="auto"/>
        <w:bottom w:val="none" w:sz="0" w:space="0" w:color="auto"/>
        <w:right w:val="none" w:sz="0" w:space="0" w:color="auto"/>
      </w:divBdr>
    </w:div>
    <w:div w:id="213276415">
      <w:bodyDiv w:val="1"/>
      <w:marLeft w:val="0"/>
      <w:marRight w:val="0"/>
      <w:marTop w:val="0"/>
      <w:marBottom w:val="0"/>
      <w:divBdr>
        <w:top w:val="none" w:sz="0" w:space="0" w:color="auto"/>
        <w:left w:val="none" w:sz="0" w:space="0" w:color="auto"/>
        <w:bottom w:val="none" w:sz="0" w:space="0" w:color="auto"/>
        <w:right w:val="none" w:sz="0" w:space="0" w:color="auto"/>
      </w:divBdr>
    </w:div>
    <w:div w:id="213590088">
      <w:bodyDiv w:val="1"/>
      <w:marLeft w:val="0"/>
      <w:marRight w:val="0"/>
      <w:marTop w:val="0"/>
      <w:marBottom w:val="0"/>
      <w:divBdr>
        <w:top w:val="none" w:sz="0" w:space="0" w:color="auto"/>
        <w:left w:val="none" w:sz="0" w:space="0" w:color="auto"/>
        <w:bottom w:val="none" w:sz="0" w:space="0" w:color="auto"/>
        <w:right w:val="none" w:sz="0" w:space="0" w:color="auto"/>
      </w:divBdr>
    </w:div>
    <w:div w:id="213738130">
      <w:bodyDiv w:val="1"/>
      <w:marLeft w:val="0"/>
      <w:marRight w:val="0"/>
      <w:marTop w:val="0"/>
      <w:marBottom w:val="0"/>
      <w:divBdr>
        <w:top w:val="none" w:sz="0" w:space="0" w:color="auto"/>
        <w:left w:val="none" w:sz="0" w:space="0" w:color="auto"/>
        <w:bottom w:val="none" w:sz="0" w:space="0" w:color="auto"/>
        <w:right w:val="none" w:sz="0" w:space="0" w:color="auto"/>
      </w:divBdr>
    </w:div>
    <w:div w:id="213975156">
      <w:bodyDiv w:val="1"/>
      <w:marLeft w:val="0"/>
      <w:marRight w:val="0"/>
      <w:marTop w:val="0"/>
      <w:marBottom w:val="0"/>
      <w:divBdr>
        <w:top w:val="none" w:sz="0" w:space="0" w:color="auto"/>
        <w:left w:val="none" w:sz="0" w:space="0" w:color="auto"/>
        <w:bottom w:val="none" w:sz="0" w:space="0" w:color="auto"/>
        <w:right w:val="none" w:sz="0" w:space="0" w:color="auto"/>
      </w:divBdr>
    </w:div>
    <w:div w:id="214197716">
      <w:bodyDiv w:val="1"/>
      <w:marLeft w:val="0"/>
      <w:marRight w:val="0"/>
      <w:marTop w:val="0"/>
      <w:marBottom w:val="0"/>
      <w:divBdr>
        <w:top w:val="none" w:sz="0" w:space="0" w:color="auto"/>
        <w:left w:val="none" w:sz="0" w:space="0" w:color="auto"/>
        <w:bottom w:val="none" w:sz="0" w:space="0" w:color="auto"/>
        <w:right w:val="none" w:sz="0" w:space="0" w:color="auto"/>
      </w:divBdr>
    </w:div>
    <w:div w:id="214198289">
      <w:bodyDiv w:val="1"/>
      <w:marLeft w:val="0"/>
      <w:marRight w:val="0"/>
      <w:marTop w:val="0"/>
      <w:marBottom w:val="0"/>
      <w:divBdr>
        <w:top w:val="none" w:sz="0" w:space="0" w:color="auto"/>
        <w:left w:val="none" w:sz="0" w:space="0" w:color="auto"/>
        <w:bottom w:val="none" w:sz="0" w:space="0" w:color="auto"/>
        <w:right w:val="none" w:sz="0" w:space="0" w:color="auto"/>
      </w:divBdr>
    </w:div>
    <w:div w:id="214238732">
      <w:bodyDiv w:val="1"/>
      <w:marLeft w:val="0"/>
      <w:marRight w:val="0"/>
      <w:marTop w:val="0"/>
      <w:marBottom w:val="0"/>
      <w:divBdr>
        <w:top w:val="none" w:sz="0" w:space="0" w:color="auto"/>
        <w:left w:val="none" w:sz="0" w:space="0" w:color="auto"/>
        <w:bottom w:val="none" w:sz="0" w:space="0" w:color="auto"/>
        <w:right w:val="none" w:sz="0" w:space="0" w:color="auto"/>
      </w:divBdr>
    </w:div>
    <w:div w:id="214582994">
      <w:bodyDiv w:val="1"/>
      <w:marLeft w:val="0"/>
      <w:marRight w:val="0"/>
      <w:marTop w:val="0"/>
      <w:marBottom w:val="0"/>
      <w:divBdr>
        <w:top w:val="none" w:sz="0" w:space="0" w:color="auto"/>
        <w:left w:val="none" w:sz="0" w:space="0" w:color="auto"/>
        <w:bottom w:val="none" w:sz="0" w:space="0" w:color="auto"/>
        <w:right w:val="none" w:sz="0" w:space="0" w:color="auto"/>
      </w:divBdr>
    </w:div>
    <w:div w:id="214777678">
      <w:bodyDiv w:val="1"/>
      <w:marLeft w:val="0"/>
      <w:marRight w:val="0"/>
      <w:marTop w:val="0"/>
      <w:marBottom w:val="0"/>
      <w:divBdr>
        <w:top w:val="none" w:sz="0" w:space="0" w:color="auto"/>
        <w:left w:val="none" w:sz="0" w:space="0" w:color="auto"/>
        <w:bottom w:val="none" w:sz="0" w:space="0" w:color="auto"/>
        <w:right w:val="none" w:sz="0" w:space="0" w:color="auto"/>
      </w:divBdr>
    </w:div>
    <w:div w:id="214854201">
      <w:bodyDiv w:val="1"/>
      <w:marLeft w:val="0"/>
      <w:marRight w:val="0"/>
      <w:marTop w:val="0"/>
      <w:marBottom w:val="0"/>
      <w:divBdr>
        <w:top w:val="none" w:sz="0" w:space="0" w:color="auto"/>
        <w:left w:val="none" w:sz="0" w:space="0" w:color="auto"/>
        <w:bottom w:val="none" w:sz="0" w:space="0" w:color="auto"/>
        <w:right w:val="none" w:sz="0" w:space="0" w:color="auto"/>
      </w:divBdr>
    </w:div>
    <w:div w:id="215048218">
      <w:bodyDiv w:val="1"/>
      <w:marLeft w:val="0"/>
      <w:marRight w:val="0"/>
      <w:marTop w:val="0"/>
      <w:marBottom w:val="0"/>
      <w:divBdr>
        <w:top w:val="none" w:sz="0" w:space="0" w:color="auto"/>
        <w:left w:val="none" w:sz="0" w:space="0" w:color="auto"/>
        <w:bottom w:val="none" w:sz="0" w:space="0" w:color="auto"/>
        <w:right w:val="none" w:sz="0" w:space="0" w:color="auto"/>
      </w:divBdr>
    </w:div>
    <w:div w:id="215242756">
      <w:bodyDiv w:val="1"/>
      <w:marLeft w:val="0"/>
      <w:marRight w:val="0"/>
      <w:marTop w:val="0"/>
      <w:marBottom w:val="0"/>
      <w:divBdr>
        <w:top w:val="none" w:sz="0" w:space="0" w:color="auto"/>
        <w:left w:val="none" w:sz="0" w:space="0" w:color="auto"/>
        <w:bottom w:val="none" w:sz="0" w:space="0" w:color="auto"/>
        <w:right w:val="none" w:sz="0" w:space="0" w:color="auto"/>
      </w:divBdr>
    </w:div>
    <w:div w:id="215355920">
      <w:bodyDiv w:val="1"/>
      <w:marLeft w:val="0"/>
      <w:marRight w:val="0"/>
      <w:marTop w:val="0"/>
      <w:marBottom w:val="0"/>
      <w:divBdr>
        <w:top w:val="none" w:sz="0" w:space="0" w:color="auto"/>
        <w:left w:val="none" w:sz="0" w:space="0" w:color="auto"/>
        <w:bottom w:val="none" w:sz="0" w:space="0" w:color="auto"/>
        <w:right w:val="none" w:sz="0" w:space="0" w:color="auto"/>
      </w:divBdr>
    </w:div>
    <w:div w:id="215437653">
      <w:bodyDiv w:val="1"/>
      <w:marLeft w:val="0"/>
      <w:marRight w:val="0"/>
      <w:marTop w:val="0"/>
      <w:marBottom w:val="0"/>
      <w:divBdr>
        <w:top w:val="none" w:sz="0" w:space="0" w:color="auto"/>
        <w:left w:val="none" w:sz="0" w:space="0" w:color="auto"/>
        <w:bottom w:val="none" w:sz="0" w:space="0" w:color="auto"/>
        <w:right w:val="none" w:sz="0" w:space="0" w:color="auto"/>
      </w:divBdr>
    </w:div>
    <w:div w:id="215512393">
      <w:bodyDiv w:val="1"/>
      <w:marLeft w:val="0"/>
      <w:marRight w:val="0"/>
      <w:marTop w:val="0"/>
      <w:marBottom w:val="0"/>
      <w:divBdr>
        <w:top w:val="none" w:sz="0" w:space="0" w:color="auto"/>
        <w:left w:val="none" w:sz="0" w:space="0" w:color="auto"/>
        <w:bottom w:val="none" w:sz="0" w:space="0" w:color="auto"/>
        <w:right w:val="none" w:sz="0" w:space="0" w:color="auto"/>
      </w:divBdr>
    </w:div>
    <w:div w:id="215555756">
      <w:bodyDiv w:val="1"/>
      <w:marLeft w:val="0"/>
      <w:marRight w:val="0"/>
      <w:marTop w:val="0"/>
      <w:marBottom w:val="0"/>
      <w:divBdr>
        <w:top w:val="none" w:sz="0" w:space="0" w:color="auto"/>
        <w:left w:val="none" w:sz="0" w:space="0" w:color="auto"/>
        <w:bottom w:val="none" w:sz="0" w:space="0" w:color="auto"/>
        <w:right w:val="none" w:sz="0" w:space="0" w:color="auto"/>
      </w:divBdr>
    </w:div>
    <w:div w:id="215627809">
      <w:bodyDiv w:val="1"/>
      <w:marLeft w:val="0"/>
      <w:marRight w:val="0"/>
      <w:marTop w:val="0"/>
      <w:marBottom w:val="0"/>
      <w:divBdr>
        <w:top w:val="none" w:sz="0" w:space="0" w:color="auto"/>
        <w:left w:val="none" w:sz="0" w:space="0" w:color="auto"/>
        <w:bottom w:val="none" w:sz="0" w:space="0" w:color="auto"/>
        <w:right w:val="none" w:sz="0" w:space="0" w:color="auto"/>
      </w:divBdr>
    </w:div>
    <w:div w:id="216354606">
      <w:bodyDiv w:val="1"/>
      <w:marLeft w:val="0"/>
      <w:marRight w:val="0"/>
      <w:marTop w:val="0"/>
      <w:marBottom w:val="0"/>
      <w:divBdr>
        <w:top w:val="none" w:sz="0" w:space="0" w:color="auto"/>
        <w:left w:val="none" w:sz="0" w:space="0" w:color="auto"/>
        <w:bottom w:val="none" w:sz="0" w:space="0" w:color="auto"/>
        <w:right w:val="none" w:sz="0" w:space="0" w:color="auto"/>
      </w:divBdr>
    </w:div>
    <w:div w:id="216401640">
      <w:bodyDiv w:val="1"/>
      <w:marLeft w:val="0"/>
      <w:marRight w:val="0"/>
      <w:marTop w:val="0"/>
      <w:marBottom w:val="0"/>
      <w:divBdr>
        <w:top w:val="none" w:sz="0" w:space="0" w:color="auto"/>
        <w:left w:val="none" w:sz="0" w:space="0" w:color="auto"/>
        <w:bottom w:val="none" w:sz="0" w:space="0" w:color="auto"/>
        <w:right w:val="none" w:sz="0" w:space="0" w:color="auto"/>
      </w:divBdr>
    </w:div>
    <w:div w:id="216598875">
      <w:bodyDiv w:val="1"/>
      <w:marLeft w:val="0"/>
      <w:marRight w:val="0"/>
      <w:marTop w:val="0"/>
      <w:marBottom w:val="0"/>
      <w:divBdr>
        <w:top w:val="none" w:sz="0" w:space="0" w:color="auto"/>
        <w:left w:val="none" w:sz="0" w:space="0" w:color="auto"/>
        <w:bottom w:val="none" w:sz="0" w:space="0" w:color="auto"/>
        <w:right w:val="none" w:sz="0" w:space="0" w:color="auto"/>
      </w:divBdr>
      <w:divsChild>
        <w:div w:id="2111243876">
          <w:marLeft w:val="0"/>
          <w:marRight w:val="0"/>
          <w:marTop w:val="0"/>
          <w:marBottom w:val="160"/>
          <w:divBdr>
            <w:top w:val="none" w:sz="0" w:space="0" w:color="auto"/>
            <w:left w:val="none" w:sz="0" w:space="0" w:color="auto"/>
            <w:bottom w:val="none" w:sz="0" w:space="0" w:color="auto"/>
            <w:right w:val="none" w:sz="0" w:space="0" w:color="auto"/>
          </w:divBdr>
        </w:div>
        <w:div w:id="2145806740">
          <w:marLeft w:val="0"/>
          <w:marRight w:val="0"/>
          <w:marTop w:val="0"/>
          <w:marBottom w:val="160"/>
          <w:divBdr>
            <w:top w:val="none" w:sz="0" w:space="0" w:color="auto"/>
            <w:left w:val="none" w:sz="0" w:space="0" w:color="auto"/>
            <w:bottom w:val="none" w:sz="0" w:space="0" w:color="auto"/>
            <w:right w:val="none" w:sz="0" w:space="0" w:color="auto"/>
          </w:divBdr>
        </w:div>
      </w:divsChild>
    </w:div>
    <w:div w:id="216599519">
      <w:bodyDiv w:val="1"/>
      <w:marLeft w:val="0"/>
      <w:marRight w:val="0"/>
      <w:marTop w:val="0"/>
      <w:marBottom w:val="0"/>
      <w:divBdr>
        <w:top w:val="none" w:sz="0" w:space="0" w:color="auto"/>
        <w:left w:val="none" w:sz="0" w:space="0" w:color="auto"/>
        <w:bottom w:val="none" w:sz="0" w:space="0" w:color="auto"/>
        <w:right w:val="none" w:sz="0" w:space="0" w:color="auto"/>
      </w:divBdr>
    </w:div>
    <w:div w:id="216743360">
      <w:bodyDiv w:val="1"/>
      <w:marLeft w:val="0"/>
      <w:marRight w:val="0"/>
      <w:marTop w:val="0"/>
      <w:marBottom w:val="0"/>
      <w:divBdr>
        <w:top w:val="none" w:sz="0" w:space="0" w:color="auto"/>
        <w:left w:val="none" w:sz="0" w:space="0" w:color="auto"/>
        <w:bottom w:val="none" w:sz="0" w:space="0" w:color="auto"/>
        <w:right w:val="none" w:sz="0" w:space="0" w:color="auto"/>
      </w:divBdr>
    </w:div>
    <w:div w:id="216818543">
      <w:bodyDiv w:val="1"/>
      <w:marLeft w:val="0"/>
      <w:marRight w:val="0"/>
      <w:marTop w:val="0"/>
      <w:marBottom w:val="0"/>
      <w:divBdr>
        <w:top w:val="none" w:sz="0" w:space="0" w:color="auto"/>
        <w:left w:val="none" w:sz="0" w:space="0" w:color="auto"/>
        <w:bottom w:val="none" w:sz="0" w:space="0" w:color="auto"/>
        <w:right w:val="none" w:sz="0" w:space="0" w:color="auto"/>
      </w:divBdr>
    </w:div>
    <w:div w:id="216824511">
      <w:bodyDiv w:val="1"/>
      <w:marLeft w:val="0"/>
      <w:marRight w:val="0"/>
      <w:marTop w:val="0"/>
      <w:marBottom w:val="0"/>
      <w:divBdr>
        <w:top w:val="none" w:sz="0" w:space="0" w:color="auto"/>
        <w:left w:val="none" w:sz="0" w:space="0" w:color="auto"/>
        <w:bottom w:val="none" w:sz="0" w:space="0" w:color="auto"/>
        <w:right w:val="none" w:sz="0" w:space="0" w:color="auto"/>
      </w:divBdr>
    </w:div>
    <w:div w:id="216938622">
      <w:bodyDiv w:val="1"/>
      <w:marLeft w:val="0"/>
      <w:marRight w:val="0"/>
      <w:marTop w:val="0"/>
      <w:marBottom w:val="0"/>
      <w:divBdr>
        <w:top w:val="none" w:sz="0" w:space="0" w:color="auto"/>
        <w:left w:val="none" w:sz="0" w:space="0" w:color="auto"/>
        <w:bottom w:val="none" w:sz="0" w:space="0" w:color="auto"/>
        <w:right w:val="none" w:sz="0" w:space="0" w:color="auto"/>
      </w:divBdr>
    </w:div>
    <w:div w:id="217130756">
      <w:bodyDiv w:val="1"/>
      <w:marLeft w:val="0"/>
      <w:marRight w:val="0"/>
      <w:marTop w:val="0"/>
      <w:marBottom w:val="0"/>
      <w:divBdr>
        <w:top w:val="none" w:sz="0" w:space="0" w:color="auto"/>
        <w:left w:val="none" w:sz="0" w:space="0" w:color="auto"/>
        <w:bottom w:val="none" w:sz="0" w:space="0" w:color="auto"/>
        <w:right w:val="none" w:sz="0" w:space="0" w:color="auto"/>
      </w:divBdr>
    </w:div>
    <w:div w:id="217132854">
      <w:bodyDiv w:val="1"/>
      <w:marLeft w:val="0"/>
      <w:marRight w:val="0"/>
      <w:marTop w:val="0"/>
      <w:marBottom w:val="0"/>
      <w:divBdr>
        <w:top w:val="none" w:sz="0" w:space="0" w:color="auto"/>
        <w:left w:val="none" w:sz="0" w:space="0" w:color="auto"/>
        <w:bottom w:val="none" w:sz="0" w:space="0" w:color="auto"/>
        <w:right w:val="none" w:sz="0" w:space="0" w:color="auto"/>
      </w:divBdr>
    </w:div>
    <w:div w:id="217284100">
      <w:bodyDiv w:val="1"/>
      <w:marLeft w:val="0"/>
      <w:marRight w:val="0"/>
      <w:marTop w:val="0"/>
      <w:marBottom w:val="0"/>
      <w:divBdr>
        <w:top w:val="none" w:sz="0" w:space="0" w:color="auto"/>
        <w:left w:val="none" w:sz="0" w:space="0" w:color="auto"/>
        <w:bottom w:val="none" w:sz="0" w:space="0" w:color="auto"/>
        <w:right w:val="none" w:sz="0" w:space="0" w:color="auto"/>
      </w:divBdr>
    </w:div>
    <w:div w:id="217322758">
      <w:bodyDiv w:val="1"/>
      <w:marLeft w:val="0"/>
      <w:marRight w:val="0"/>
      <w:marTop w:val="0"/>
      <w:marBottom w:val="0"/>
      <w:divBdr>
        <w:top w:val="none" w:sz="0" w:space="0" w:color="auto"/>
        <w:left w:val="none" w:sz="0" w:space="0" w:color="auto"/>
        <w:bottom w:val="none" w:sz="0" w:space="0" w:color="auto"/>
        <w:right w:val="none" w:sz="0" w:space="0" w:color="auto"/>
      </w:divBdr>
    </w:div>
    <w:div w:id="217399631">
      <w:bodyDiv w:val="1"/>
      <w:marLeft w:val="0"/>
      <w:marRight w:val="0"/>
      <w:marTop w:val="0"/>
      <w:marBottom w:val="0"/>
      <w:divBdr>
        <w:top w:val="none" w:sz="0" w:space="0" w:color="auto"/>
        <w:left w:val="none" w:sz="0" w:space="0" w:color="auto"/>
        <w:bottom w:val="none" w:sz="0" w:space="0" w:color="auto"/>
        <w:right w:val="none" w:sz="0" w:space="0" w:color="auto"/>
      </w:divBdr>
    </w:div>
    <w:div w:id="217473459">
      <w:bodyDiv w:val="1"/>
      <w:marLeft w:val="0"/>
      <w:marRight w:val="0"/>
      <w:marTop w:val="0"/>
      <w:marBottom w:val="0"/>
      <w:divBdr>
        <w:top w:val="none" w:sz="0" w:space="0" w:color="auto"/>
        <w:left w:val="none" w:sz="0" w:space="0" w:color="auto"/>
        <w:bottom w:val="none" w:sz="0" w:space="0" w:color="auto"/>
        <w:right w:val="none" w:sz="0" w:space="0" w:color="auto"/>
      </w:divBdr>
    </w:div>
    <w:div w:id="217474701">
      <w:bodyDiv w:val="1"/>
      <w:marLeft w:val="0"/>
      <w:marRight w:val="0"/>
      <w:marTop w:val="0"/>
      <w:marBottom w:val="0"/>
      <w:divBdr>
        <w:top w:val="none" w:sz="0" w:space="0" w:color="auto"/>
        <w:left w:val="none" w:sz="0" w:space="0" w:color="auto"/>
        <w:bottom w:val="none" w:sz="0" w:space="0" w:color="auto"/>
        <w:right w:val="none" w:sz="0" w:space="0" w:color="auto"/>
      </w:divBdr>
    </w:div>
    <w:div w:id="217476330">
      <w:bodyDiv w:val="1"/>
      <w:marLeft w:val="0"/>
      <w:marRight w:val="0"/>
      <w:marTop w:val="0"/>
      <w:marBottom w:val="0"/>
      <w:divBdr>
        <w:top w:val="none" w:sz="0" w:space="0" w:color="auto"/>
        <w:left w:val="none" w:sz="0" w:space="0" w:color="auto"/>
        <w:bottom w:val="none" w:sz="0" w:space="0" w:color="auto"/>
        <w:right w:val="none" w:sz="0" w:space="0" w:color="auto"/>
      </w:divBdr>
    </w:div>
    <w:div w:id="217711498">
      <w:bodyDiv w:val="1"/>
      <w:marLeft w:val="0"/>
      <w:marRight w:val="0"/>
      <w:marTop w:val="0"/>
      <w:marBottom w:val="0"/>
      <w:divBdr>
        <w:top w:val="none" w:sz="0" w:space="0" w:color="auto"/>
        <w:left w:val="none" w:sz="0" w:space="0" w:color="auto"/>
        <w:bottom w:val="none" w:sz="0" w:space="0" w:color="auto"/>
        <w:right w:val="none" w:sz="0" w:space="0" w:color="auto"/>
      </w:divBdr>
    </w:div>
    <w:div w:id="217867340">
      <w:bodyDiv w:val="1"/>
      <w:marLeft w:val="0"/>
      <w:marRight w:val="0"/>
      <w:marTop w:val="0"/>
      <w:marBottom w:val="0"/>
      <w:divBdr>
        <w:top w:val="none" w:sz="0" w:space="0" w:color="auto"/>
        <w:left w:val="none" w:sz="0" w:space="0" w:color="auto"/>
        <w:bottom w:val="none" w:sz="0" w:space="0" w:color="auto"/>
        <w:right w:val="none" w:sz="0" w:space="0" w:color="auto"/>
      </w:divBdr>
    </w:div>
    <w:div w:id="218051538">
      <w:bodyDiv w:val="1"/>
      <w:marLeft w:val="0"/>
      <w:marRight w:val="0"/>
      <w:marTop w:val="0"/>
      <w:marBottom w:val="0"/>
      <w:divBdr>
        <w:top w:val="none" w:sz="0" w:space="0" w:color="auto"/>
        <w:left w:val="none" w:sz="0" w:space="0" w:color="auto"/>
        <w:bottom w:val="none" w:sz="0" w:space="0" w:color="auto"/>
        <w:right w:val="none" w:sz="0" w:space="0" w:color="auto"/>
      </w:divBdr>
    </w:div>
    <w:div w:id="218169360">
      <w:bodyDiv w:val="1"/>
      <w:marLeft w:val="0"/>
      <w:marRight w:val="0"/>
      <w:marTop w:val="0"/>
      <w:marBottom w:val="0"/>
      <w:divBdr>
        <w:top w:val="none" w:sz="0" w:space="0" w:color="auto"/>
        <w:left w:val="none" w:sz="0" w:space="0" w:color="auto"/>
        <w:bottom w:val="none" w:sz="0" w:space="0" w:color="auto"/>
        <w:right w:val="none" w:sz="0" w:space="0" w:color="auto"/>
      </w:divBdr>
    </w:div>
    <w:div w:id="218247861">
      <w:bodyDiv w:val="1"/>
      <w:marLeft w:val="0"/>
      <w:marRight w:val="0"/>
      <w:marTop w:val="0"/>
      <w:marBottom w:val="0"/>
      <w:divBdr>
        <w:top w:val="none" w:sz="0" w:space="0" w:color="auto"/>
        <w:left w:val="none" w:sz="0" w:space="0" w:color="auto"/>
        <w:bottom w:val="none" w:sz="0" w:space="0" w:color="auto"/>
        <w:right w:val="none" w:sz="0" w:space="0" w:color="auto"/>
      </w:divBdr>
    </w:div>
    <w:div w:id="218366533">
      <w:bodyDiv w:val="1"/>
      <w:marLeft w:val="0"/>
      <w:marRight w:val="0"/>
      <w:marTop w:val="0"/>
      <w:marBottom w:val="0"/>
      <w:divBdr>
        <w:top w:val="none" w:sz="0" w:space="0" w:color="auto"/>
        <w:left w:val="none" w:sz="0" w:space="0" w:color="auto"/>
        <w:bottom w:val="none" w:sz="0" w:space="0" w:color="auto"/>
        <w:right w:val="none" w:sz="0" w:space="0" w:color="auto"/>
      </w:divBdr>
    </w:div>
    <w:div w:id="218369004">
      <w:bodyDiv w:val="1"/>
      <w:marLeft w:val="0"/>
      <w:marRight w:val="0"/>
      <w:marTop w:val="0"/>
      <w:marBottom w:val="0"/>
      <w:divBdr>
        <w:top w:val="none" w:sz="0" w:space="0" w:color="auto"/>
        <w:left w:val="none" w:sz="0" w:space="0" w:color="auto"/>
        <w:bottom w:val="none" w:sz="0" w:space="0" w:color="auto"/>
        <w:right w:val="none" w:sz="0" w:space="0" w:color="auto"/>
      </w:divBdr>
      <w:divsChild>
        <w:div w:id="610012995">
          <w:marLeft w:val="0"/>
          <w:marRight w:val="0"/>
          <w:marTop w:val="0"/>
          <w:marBottom w:val="160"/>
          <w:divBdr>
            <w:top w:val="none" w:sz="0" w:space="0" w:color="auto"/>
            <w:left w:val="none" w:sz="0" w:space="0" w:color="auto"/>
            <w:bottom w:val="none" w:sz="0" w:space="0" w:color="auto"/>
            <w:right w:val="none" w:sz="0" w:space="0" w:color="auto"/>
          </w:divBdr>
        </w:div>
      </w:divsChild>
    </w:div>
    <w:div w:id="218520616">
      <w:bodyDiv w:val="1"/>
      <w:marLeft w:val="0"/>
      <w:marRight w:val="0"/>
      <w:marTop w:val="0"/>
      <w:marBottom w:val="0"/>
      <w:divBdr>
        <w:top w:val="none" w:sz="0" w:space="0" w:color="auto"/>
        <w:left w:val="none" w:sz="0" w:space="0" w:color="auto"/>
        <w:bottom w:val="none" w:sz="0" w:space="0" w:color="auto"/>
        <w:right w:val="none" w:sz="0" w:space="0" w:color="auto"/>
      </w:divBdr>
    </w:div>
    <w:div w:id="218791156">
      <w:bodyDiv w:val="1"/>
      <w:marLeft w:val="0"/>
      <w:marRight w:val="0"/>
      <w:marTop w:val="0"/>
      <w:marBottom w:val="0"/>
      <w:divBdr>
        <w:top w:val="none" w:sz="0" w:space="0" w:color="auto"/>
        <w:left w:val="none" w:sz="0" w:space="0" w:color="auto"/>
        <w:bottom w:val="none" w:sz="0" w:space="0" w:color="auto"/>
        <w:right w:val="none" w:sz="0" w:space="0" w:color="auto"/>
      </w:divBdr>
    </w:div>
    <w:div w:id="218899795">
      <w:bodyDiv w:val="1"/>
      <w:marLeft w:val="0"/>
      <w:marRight w:val="0"/>
      <w:marTop w:val="0"/>
      <w:marBottom w:val="0"/>
      <w:divBdr>
        <w:top w:val="none" w:sz="0" w:space="0" w:color="auto"/>
        <w:left w:val="none" w:sz="0" w:space="0" w:color="auto"/>
        <w:bottom w:val="none" w:sz="0" w:space="0" w:color="auto"/>
        <w:right w:val="none" w:sz="0" w:space="0" w:color="auto"/>
      </w:divBdr>
    </w:div>
    <w:div w:id="219250334">
      <w:bodyDiv w:val="1"/>
      <w:marLeft w:val="0"/>
      <w:marRight w:val="0"/>
      <w:marTop w:val="0"/>
      <w:marBottom w:val="0"/>
      <w:divBdr>
        <w:top w:val="none" w:sz="0" w:space="0" w:color="auto"/>
        <w:left w:val="none" w:sz="0" w:space="0" w:color="auto"/>
        <w:bottom w:val="none" w:sz="0" w:space="0" w:color="auto"/>
        <w:right w:val="none" w:sz="0" w:space="0" w:color="auto"/>
      </w:divBdr>
    </w:div>
    <w:div w:id="219291697">
      <w:bodyDiv w:val="1"/>
      <w:marLeft w:val="0"/>
      <w:marRight w:val="0"/>
      <w:marTop w:val="0"/>
      <w:marBottom w:val="0"/>
      <w:divBdr>
        <w:top w:val="none" w:sz="0" w:space="0" w:color="auto"/>
        <w:left w:val="none" w:sz="0" w:space="0" w:color="auto"/>
        <w:bottom w:val="none" w:sz="0" w:space="0" w:color="auto"/>
        <w:right w:val="none" w:sz="0" w:space="0" w:color="auto"/>
      </w:divBdr>
    </w:div>
    <w:div w:id="219512310">
      <w:bodyDiv w:val="1"/>
      <w:marLeft w:val="0"/>
      <w:marRight w:val="0"/>
      <w:marTop w:val="0"/>
      <w:marBottom w:val="0"/>
      <w:divBdr>
        <w:top w:val="none" w:sz="0" w:space="0" w:color="auto"/>
        <w:left w:val="none" w:sz="0" w:space="0" w:color="auto"/>
        <w:bottom w:val="none" w:sz="0" w:space="0" w:color="auto"/>
        <w:right w:val="none" w:sz="0" w:space="0" w:color="auto"/>
      </w:divBdr>
    </w:div>
    <w:div w:id="219556173">
      <w:bodyDiv w:val="1"/>
      <w:marLeft w:val="0"/>
      <w:marRight w:val="0"/>
      <w:marTop w:val="0"/>
      <w:marBottom w:val="0"/>
      <w:divBdr>
        <w:top w:val="none" w:sz="0" w:space="0" w:color="auto"/>
        <w:left w:val="none" w:sz="0" w:space="0" w:color="auto"/>
        <w:bottom w:val="none" w:sz="0" w:space="0" w:color="auto"/>
        <w:right w:val="none" w:sz="0" w:space="0" w:color="auto"/>
      </w:divBdr>
    </w:div>
    <w:div w:id="219563280">
      <w:bodyDiv w:val="1"/>
      <w:marLeft w:val="0"/>
      <w:marRight w:val="0"/>
      <w:marTop w:val="0"/>
      <w:marBottom w:val="0"/>
      <w:divBdr>
        <w:top w:val="none" w:sz="0" w:space="0" w:color="auto"/>
        <w:left w:val="none" w:sz="0" w:space="0" w:color="auto"/>
        <w:bottom w:val="none" w:sz="0" w:space="0" w:color="auto"/>
        <w:right w:val="none" w:sz="0" w:space="0" w:color="auto"/>
      </w:divBdr>
    </w:div>
    <w:div w:id="219639681">
      <w:bodyDiv w:val="1"/>
      <w:marLeft w:val="0"/>
      <w:marRight w:val="0"/>
      <w:marTop w:val="0"/>
      <w:marBottom w:val="0"/>
      <w:divBdr>
        <w:top w:val="none" w:sz="0" w:space="0" w:color="auto"/>
        <w:left w:val="none" w:sz="0" w:space="0" w:color="auto"/>
        <w:bottom w:val="none" w:sz="0" w:space="0" w:color="auto"/>
        <w:right w:val="none" w:sz="0" w:space="0" w:color="auto"/>
      </w:divBdr>
    </w:div>
    <w:div w:id="219749669">
      <w:bodyDiv w:val="1"/>
      <w:marLeft w:val="0"/>
      <w:marRight w:val="0"/>
      <w:marTop w:val="0"/>
      <w:marBottom w:val="0"/>
      <w:divBdr>
        <w:top w:val="none" w:sz="0" w:space="0" w:color="auto"/>
        <w:left w:val="none" w:sz="0" w:space="0" w:color="auto"/>
        <w:bottom w:val="none" w:sz="0" w:space="0" w:color="auto"/>
        <w:right w:val="none" w:sz="0" w:space="0" w:color="auto"/>
      </w:divBdr>
    </w:div>
    <w:div w:id="219753811">
      <w:bodyDiv w:val="1"/>
      <w:marLeft w:val="0"/>
      <w:marRight w:val="0"/>
      <w:marTop w:val="0"/>
      <w:marBottom w:val="0"/>
      <w:divBdr>
        <w:top w:val="none" w:sz="0" w:space="0" w:color="auto"/>
        <w:left w:val="none" w:sz="0" w:space="0" w:color="auto"/>
        <w:bottom w:val="none" w:sz="0" w:space="0" w:color="auto"/>
        <w:right w:val="none" w:sz="0" w:space="0" w:color="auto"/>
      </w:divBdr>
    </w:div>
    <w:div w:id="219951148">
      <w:bodyDiv w:val="1"/>
      <w:marLeft w:val="0"/>
      <w:marRight w:val="0"/>
      <w:marTop w:val="0"/>
      <w:marBottom w:val="0"/>
      <w:divBdr>
        <w:top w:val="none" w:sz="0" w:space="0" w:color="auto"/>
        <w:left w:val="none" w:sz="0" w:space="0" w:color="auto"/>
        <w:bottom w:val="none" w:sz="0" w:space="0" w:color="auto"/>
        <w:right w:val="none" w:sz="0" w:space="0" w:color="auto"/>
      </w:divBdr>
    </w:div>
    <w:div w:id="220480236">
      <w:bodyDiv w:val="1"/>
      <w:marLeft w:val="0"/>
      <w:marRight w:val="0"/>
      <w:marTop w:val="0"/>
      <w:marBottom w:val="0"/>
      <w:divBdr>
        <w:top w:val="none" w:sz="0" w:space="0" w:color="auto"/>
        <w:left w:val="none" w:sz="0" w:space="0" w:color="auto"/>
        <w:bottom w:val="none" w:sz="0" w:space="0" w:color="auto"/>
        <w:right w:val="none" w:sz="0" w:space="0" w:color="auto"/>
      </w:divBdr>
    </w:div>
    <w:div w:id="220755254">
      <w:bodyDiv w:val="1"/>
      <w:marLeft w:val="0"/>
      <w:marRight w:val="0"/>
      <w:marTop w:val="0"/>
      <w:marBottom w:val="0"/>
      <w:divBdr>
        <w:top w:val="none" w:sz="0" w:space="0" w:color="auto"/>
        <w:left w:val="none" w:sz="0" w:space="0" w:color="auto"/>
        <w:bottom w:val="none" w:sz="0" w:space="0" w:color="auto"/>
        <w:right w:val="none" w:sz="0" w:space="0" w:color="auto"/>
      </w:divBdr>
    </w:div>
    <w:div w:id="221138443">
      <w:bodyDiv w:val="1"/>
      <w:marLeft w:val="0"/>
      <w:marRight w:val="0"/>
      <w:marTop w:val="0"/>
      <w:marBottom w:val="0"/>
      <w:divBdr>
        <w:top w:val="none" w:sz="0" w:space="0" w:color="auto"/>
        <w:left w:val="none" w:sz="0" w:space="0" w:color="auto"/>
        <w:bottom w:val="none" w:sz="0" w:space="0" w:color="auto"/>
        <w:right w:val="none" w:sz="0" w:space="0" w:color="auto"/>
      </w:divBdr>
    </w:div>
    <w:div w:id="221256382">
      <w:bodyDiv w:val="1"/>
      <w:marLeft w:val="0"/>
      <w:marRight w:val="0"/>
      <w:marTop w:val="0"/>
      <w:marBottom w:val="0"/>
      <w:divBdr>
        <w:top w:val="none" w:sz="0" w:space="0" w:color="auto"/>
        <w:left w:val="none" w:sz="0" w:space="0" w:color="auto"/>
        <w:bottom w:val="none" w:sz="0" w:space="0" w:color="auto"/>
        <w:right w:val="none" w:sz="0" w:space="0" w:color="auto"/>
      </w:divBdr>
    </w:div>
    <w:div w:id="221258455">
      <w:bodyDiv w:val="1"/>
      <w:marLeft w:val="0"/>
      <w:marRight w:val="0"/>
      <w:marTop w:val="0"/>
      <w:marBottom w:val="0"/>
      <w:divBdr>
        <w:top w:val="none" w:sz="0" w:space="0" w:color="auto"/>
        <w:left w:val="none" w:sz="0" w:space="0" w:color="auto"/>
        <w:bottom w:val="none" w:sz="0" w:space="0" w:color="auto"/>
        <w:right w:val="none" w:sz="0" w:space="0" w:color="auto"/>
      </w:divBdr>
    </w:div>
    <w:div w:id="221327749">
      <w:bodyDiv w:val="1"/>
      <w:marLeft w:val="0"/>
      <w:marRight w:val="0"/>
      <w:marTop w:val="0"/>
      <w:marBottom w:val="0"/>
      <w:divBdr>
        <w:top w:val="none" w:sz="0" w:space="0" w:color="auto"/>
        <w:left w:val="none" w:sz="0" w:space="0" w:color="auto"/>
        <w:bottom w:val="none" w:sz="0" w:space="0" w:color="auto"/>
        <w:right w:val="none" w:sz="0" w:space="0" w:color="auto"/>
      </w:divBdr>
    </w:div>
    <w:div w:id="221332191">
      <w:bodyDiv w:val="1"/>
      <w:marLeft w:val="0"/>
      <w:marRight w:val="0"/>
      <w:marTop w:val="0"/>
      <w:marBottom w:val="0"/>
      <w:divBdr>
        <w:top w:val="none" w:sz="0" w:space="0" w:color="auto"/>
        <w:left w:val="none" w:sz="0" w:space="0" w:color="auto"/>
        <w:bottom w:val="none" w:sz="0" w:space="0" w:color="auto"/>
        <w:right w:val="none" w:sz="0" w:space="0" w:color="auto"/>
      </w:divBdr>
    </w:div>
    <w:div w:id="221452073">
      <w:bodyDiv w:val="1"/>
      <w:marLeft w:val="0"/>
      <w:marRight w:val="0"/>
      <w:marTop w:val="0"/>
      <w:marBottom w:val="0"/>
      <w:divBdr>
        <w:top w:val="none" w:sz="0" w:space="0" w:color="auto"/>
        <w:left w:val="none" w:sz="0" w:space="0" w:color="auto"/>
        <w:bottom w:val="none" w:sz="0" w:space="0" w:color="auto"/>
        <w:right w:val="none" w:sz="0" w:space="0" w:color="auto"/>
      </w:divBdr>
    </w:div>
    <w:div w:id="221869528">
      <w:bodyDiv w:val="1"/>
      <w:marLeft w:val="0"/>
      <w:marRight w:val="0"/>
      <w:marTop w:val="0"/>
      <w:marBottom w:val="0"/>
      <w:divBdr>
        <w:top w:val="none" w:sz="0" w:space="0" w:color="auto"/>
        <w:left w:val="none" w:sz="0" w:space="0" w:color="auto"/>
        <w:bottom w:val="none" w:sz="0" w:space="0" w:color="auto"/>
        <w:right w:val="none" w:sz="0" w:space="0" w:color="auto"/>
      </w:divBdr>
    </w:div>
    <w:div w:id="221907737">
      <w:bodyDiv w:val="1"/>
      <w:marLeft w:val="0"/>
      <w:marRight w:val="0"/>
      <w:marTop w:val="0"/>
      <w:marBottom w:val="0"/>
      <w:divBdr>
        <w:top w:val="none" w:sz="0" w:space="0" w:color="auto"/>
        <w:left w:val="none" w:sz="0" w:space="0" w:color="auto"/>
        <w:bottom w:val="none" w:sz="0" w:space="0" w:color="auto"/>
        <w:right w:val="none" w:sz="0" w:space="0" w:color="auto"/>
      </w:divBdr>
    </w:div>
    <w:div w:id="221911699">
      <w:bodyDiv w:val="1"/>
      <w:marLeft w:val="0"/>
      <w:marRight w:val="0"/>
      <w:marTop w:val="0"/>
      <w:marBottom w:val="0"/>
      <w:divBdr>
        <w:top w:val="none" w:sz="0" w:space="0" w:color="auto"/>
        <w:left w:val="none" w:sz="0" w:space="0" w:color="auto"/>
        <w:bottom w:val="none" w:sz="0" w:space="0" w:color="auto"/>
        <w:right w:val="none" w:sz="0" w:space="0" w:color="auto"/>
      </w:divBdr>
    </w:div>
    <w:div w:id="221913501">
      <w:bodyDiv w:val="1"/>
      <w:marLeft w:val="0"/>
      <w:marRight w:val="0"/>
      <w:marTop w:val="0"/>
      <w:marBottom w:val="0"/>
      <w:divBdr>
        <w:top w:val="none" w:sz="0" w:space="0" w:color="auto"/>
        <w:left w:val="none" w:sz="0" w:space="0" w:color="auto"/>
        <w:bottom w:val="none" w:sz="0" w:space="0" w:color="auto"/>
        <w:right w:val="none" w:sz="0" w:space="0" w:color="auto"/>
      </w:divBdr>
    </w:div>
    <w:div w:id="222180286">
      <w:bodyDiv w:val="1"/>
      <w:marLeft w:val="0"/>
      <w:marRight w:val="0"/>
      <w:marTop w:val="0"/>
      <w:marBottom w:val="0"/>
      <w:divBdr>
        <w:top w:val="none" w:sz="0" w:space="0" w:color="auto"/>
        <w:left w:val="none" w:sz="0" w:space="0" w:color="auto"/>
        <w:bottom w:val="none" w:sz="0" w:space="0" w:color="auto"/>
        <w:right w:val="none" w:sz="0" w:space="0" w:color="auto"/>
      </w:divBdr>
    </w:div>
    <w:div w:id="222182101">
      <w:bodyDiv w:val="1"/>
      <w:marLeft w:val="0"/>
      <w:marRight w:val="0"/>
      <w:marTop w:val="0"/>
      <w:marBottom w:val="0"/>
      <w:divBdr>
        <w:top w:val="none" w:sz="0" w:space="0" w:color="auto"/>
        <w:left w:val="none" w:sz="0" w:space="0" w:color="auto"/>
        <w:bottom w:val="none" w:sz="0" w:space="0" w:color="auto"/>
        <w:right w:val="none" w:sz="0" w:space="0" w:color="auto"/>
      </w:divBdr>
    </w:div>
    <w:div w:id="222256458">
      <w:bodyDiv w:val="1"/>
      <w:marLeft w:val="0"/>
      <w:marRight w:val="0"/>
      <w:marTop w:val="0"/>
      <w:marBottom w:val="0"/>
      <w:divBdr>
        <w:top w:val="none" w:sz="0" w:space="0" w:color="auto"/>
        <w:left w:val="none" w:sz="0" w:space="0" w:color="auto"/>
        <w:bottom w:val="none" w:sz="0" w:space="0" w:color="auto"/>
        <w:right w:val="none" w:sz="0" w:space="0" w:color="auto"/>
      </w:divBdr>
    </w:div>
    <w:div w:id="222446776">
      <w:bodyDiv w:val="1"/>
      <w:marLeft w:val="0"/>
      <w:marRight w:val="0"/>
      <w:marTop w:val="0"/>
      <w:marBottom w:val="0"/>
      <w:divBdr>
        <w:top w:val="none" w:sz="0" w:space="0" w:color="auto"/>
        <w:left w:val="none" w:sz="0" w:space="0" w:color="auto"/>
        <w:bottom w:val="none" w:sz="0" w:space="0" w:color="auto"/>
        <w:right w:val="none" w:sz="0" w:space="0" w:color="auto"/>
      </w:divBdr>
    </w:div>
    <w:div w:id="222496455">
      <w:bodyDiv w:val="1"/>
      <w:marLeft w:val="0"/>
      <w:marRight w:val="0"/>
      <w:marTop w:val="0"/>
      <w:marBottom w:val="0"/>
      <w:divBdr>
        <w:top w:val="none" w:sz="0" w:space="0" w:color="auto"/>
        <w:left w:val="none" w:sz="0" w:space="0" w:color="auto"/>
        <w:bottom w:val="none" w:sz="0" w:space="0" w:color="auto"/>
        <w:right w:val="none" w:sz="0" w:space="0" w:color="auto"/>
      </w:divBdr>
    </w:div>
    <w:div w:id="222638159">
      <w:bodyDiv w:val="1"/>
      <w:marLeft w:val="0"/>
      <w:marRight w:val="0"/>
      <w:marTop w:val="0"/>
      <w:marBottom w:val="0"/>
      <w:divBdr>
        <w:top w:val="none" w:sz="0" w:space="0" w:color="auto"/>
        <w:left w:val="none" w:sz="0" w:space="0" w:color="auto"/>
        <w:bottom w:val="none" w:sz="0" w:space="0" w:color="auto"/>
        <w:right w:val="none" w:sz="0" w:space="0" w:color="auto"/>
      </w:divBdr>
    </w:div>
    <w:div w:id="222837513">
      <w:bodyDiv w:val="1"/>
      <w:marLeft w:val="0"/>
      <w:marRight w:val="0"/>
      <w:marTop w:val="0"/>
      <w:marBottom w:val="0"/>
      <w:divBdr>
        <w:top w:val="none" w:sz="0" w:space="0" w:color="auto"/>
        <w:left w:val="none" w:sz="0" w:space="0" w:color="auto"/>
        <w:bottom w:val="none" w:sz="0" w:space="0" w:color="auto"/>
        <w:right w:val="none" w:sz="0" w:space="0" w:color="auto"/>
      </w:divBdr>
    </w:div>
    <w:div w:id="222910274">
      <w:bodyDiv w:val="1"/>
      <w:marLeft w:val="0"/>
      <w:marRight w:val="0"/>
      <w:marTop w:val="0"/>
      <w:marBottom w:val="0"/>
      <w:divBdr>
        <w:top w:val="none" w:sz="0" w:space="0" w:color="auto"/>
        <w:left w:val="none" w:sz="0" w:space="0" w:color="auto"/>
        <w:bottom w:val="none" w:sz="0" w:space="0" w:color="auto"/>
        <w:right w:val="none" w:sz="0" w:space="0" w:color="auto"/>
      </w:divBdr>
    </w:div>
    <w:div w:id="223030809">
      <w:bodyDiv w:val="1"/>
      <w:marLeft w:val="0"/>
      <w:marRight w:val="0"/>
      <w:marTop w:val="0"/>
      <w:marBottom w:val="0"/>
      <w:divBdr>
        <w:top w:val="none" w:sz="0" w:space="0" w:color="auto"/>
        <w:left w:val="none" w:sz="0" w:space="0" w:color="auto"/>
        <w:bottom w:val="none" w:sz="0" w:space="0" w:color="auto"/>
        <w:right w:val="none" w:sz="0" w:space="0" w:color="auto"/>
      </w:divBdr>
    </w:div>
    <w:div w:id="223176895">
      <w:bodyDiv w:val="1"/>
      <w:marLeft w:val="0"/>
      <w:marRight w:val="0"/>
      <w:marTop w:val="0"/>
      <w:marBottom w:val="0"/>
      <w:divBdr>
        <w:top w:val="none" w:sz="0" w:space="0" w:color="auto"/>
        <w:left w:val="none" w:sz="0" w:space="0" w:color="auto"/>
        <w:bottom w:val="none" w:sz="0" w:space="0" w:color="auto"/>
        <w:right w:val="none" w:sz="0" w:space="0" w:color="auto"/>
      </w:divBdr>
    </w:div>
    <w:div w:id="223180660">
      <w:bodyDiv w:val="1"/>
      <w:marLeft w:val="0"/>
      <w:marRight w:val="0"/>
      <w:marTop w:val="0"/>
      <w:marBottom w:val="0"/>
      <w:divBdr>
        <w:top w:val="none" w:sz="0" w:space="0" w:color="auto"/>
        <w:left w:val="none" w:sz="0" w:space="0" w:color="auto"/>
        <w:bottom w:val="none" w:sz="0" w:space="0" w:color="auto"/>
        <w:right w:val="none" w:sz="0" w:space="0" w:color="auto"/>
      </w:divBdr>
    </w:div>
    <w:div w:id="223227202">
      <w:bodyDiv w:val="1"/>
      <w:marLeft w:val="0"/>
      <w:marRight w:val="0"/>
      <w:marTop w:val="0"/>
      <w:marBottom w:val="0"/>
      <w:divBdr>
        <w:top w:val="none" w:sz="0" w:space="0" w:color="auto"/>
        <w:left w:val="none" w:sz="0" w:space="0" w:color="auto"/>
        <w:bottom w:val="none" w:sz="0" w:space="0" w:color="auto"/>
        <w:right w:val="none" w:sz="0" w:space="0" w:color="auto"/>
      </w:divBdr>
    </w:div>
    <w:div w:id="223375118">
      <w:bodyDiv w:val="1"/>
      <w:marLeft w:val="0"/>
      <w:marRight w:val="0"/>
      <w:marTop w:val="0"/>
      <w:marBottom w:val="0"/>
      <w:divBdr>
        <w:top w:val="none" w:sz="0" w:space="0" w:color="auto"/>
        <w:left w:val="none" w:sz="0" w:space="0" w:color="auto"/>
        <w:bottom w:val="none" w:sz="0" w:space="0" w:color="auto"/>
        <w:right w:val="none" w:sz="0" w:space="0" w:color="auto"/>
      </w:divBdr>
    </w:div>
    <w:div w:id="223417724">
      <w:bodyDiv w:val="1"/>
      <w:marLeft w:val="0"/>
      <w:marRight w:val="0"/>
      <w:marTop w:val="0"/>
      <w:marBottom w:val="0"/>
      <w:divBdr>
        <w:top w:val="none" w:sz="0" w:space="0" w:color="auto"/>
        <w:left w:val="none" w:sz="0" w:space="0" w:color="auto"/>
        <w:bottom w:val="none" w:sz="0" w:space="0" w:color="auto"/>
        <w:right w:val="none" w:sz="0" w:space="0" w:color="auto"/>
      </w:divBdr>
    </w:div>
    <w:div w:id="223419817">
      <w:bodyDiv w:val="1"/>
      <w:marLeft w:val="0"/>
      <w:marRight w:val="0"/>
      <w:marTop w:val="0"/>
      <w:marBottom w:val="0"/>
      <w:divBdr>
        <w:top w:val="none" w:sz="0" w:space="0" w:color="auto"/>
        <w:left w:val="none" w:sz="0" w:space="0" w:color="auto"/>
        <w:bottom w:val="none" w:sz="0" w:space="0" w:color="auto"/>
        <w:right w:val="none" w:sz="0" w:space="0" w:color="auto"/>
      </w:divBdr>
    </w:div>
    <w:div w:id="223637312">
      <w:bodyDiv w:val="1"/>
      <w:marLeft w:val="0"/>
      <w:marRight w:val="0"/>
      <w:marTop w:val="0"/>
      <w:marBottom w:val="0"/>
      <w:divBdr>
        <w:top w:val="none" w:sz="0" w:space="0" w:color="auto"/>
        <w:left w:val="none" w:sz="0" w:space="0" w:color="auto"/>
        <w:bottom w:val="none" w:sz="0" w:space="0" w:color="auto"/>
        <w:right w:val="none" w:sz="0" w:space="0" w:color="auto"/>
      </w:divBdr>
    </w:div>
    <w:div w:id="223638693">
      <w:bodyDiv w:val="1"/>
      <w:marLeft w:val="0"/>
      <w:marRight w:val="0"/>
      <w:marTop w:val="0"/>
      <w:marBottom w:val="0"/>
      <w:divBdr>
        <w:top w:val="none" w:sz="0" w:space="0" w:color="auto"/>
        <w:left w:val="none" w:sz="0" w:space="0" w:color="auto"/>
        <w:bottom w:val="none" w:sz="0" w:space="0" w:color="auto"/>
        <w:right w:val="none" w:sz="0" w:space="0" w:color="auto"/>
      </w:divBdr>
    </w:div>
    <w:div w:id="223755659">
      <w:bodyDiv w:val="1"/>
      <w:marLeft w:val="0"/>
      <w:marRight w:val="0"/>
      <w:marTop w:val="0"/>
      <w:marBottom w:val="0"/>
      <w:divBdr>
        <w:top w:val="none" w:sz="0" w:space="0" w:color="auto"/>
        <w:left w:val="none" w:sz="0" w:space="0" w:color="auto"/>
        <w:bottom w:val="none" w:sz="0" w:space="0" w:color="auto"/>
        <w:right w:val="none" w:sz="0" w:space="0" w:color="auto"/>
      </w:divBdr>
    </w:div>
    <w:div w:id="223836553">
      <w:bodyDiv w:val="1"/>
      <w:marLeft w:val="0"/>
      <w:marRight w:val="0"/>
      <w:marTop w:val="0"/>
      <w:marBottom w:val="0"/>
      <w:divBdr>
        <w:top w:val="none" w:sz="0" w:space="0" w:color="auto"/>
        <w:left w:val="none" w:sz="0" w:space="0" w:color="auto"/>
        <w:bottom w:val="none" w:sz="0" w:space="0" w:color="auto"/>
        <w:right w:val="none" w:sz="0" w:space="0" w:color="auto"/>
      </w:divBdr>
    </w:div>
    <w:div w:id="224031831">
      <w:bodyDiv w:val="1"/>
      <w:marLeft w:val="0"/>
      <w:marRight w:val="0"/>
      <w:marTop w:val="0"/>
      <w:marBottom w:val="0"/>
      <w:divBdr>
        <w:top w:val="none" w:sz="0" w:space="0" w:color="auto"/>
        <w:left w:val="none" w:sz="0" w:space="0" w:color="auto"/>
        <w:bottom w:val="none" w:sz="0" w:space="0" w:color="auto"/>
        <w:right w:val="none" w:sz="0" w:space="0" w:color="auto"/>
      </w:divBdr>
    </w:div>
    <w:div w:id="224071006">
      <w:bodyDiv w:val="1"/>
      <w:marLeft w:val="0"/>
      <w:marRight w:val="0"/>
      <w:marTop w:val="0"/>
      <w:marBottom w:val="0"/>
      <w:divBdr>
        <w:top w:val="none" w:sz="0" w:space="0" w:color="auto"/>
        <w:left w:val="none" w:sz="0" w:space="0" w:color="auto"/>
        <w:bottom w:val="none" w:sz="0" w:space="0" w:color="auto"/>
        <w:right w:val="none" w:sz="0" w:space="0" w:color="auto"/>
      </w:divBdr>
    </w:div>
    <w:div w:id="224293161">
      <w:bodyDiv w:val="1"/>
      <w:marLeft w:val="0"/>
      <w:marRight w:val="0"/>
      <w:marTop w:val="0"/>
      <w:marBottom w:val="0"/>
      <w:divBdr>
        <w:top w:val="none" w:sz="0" w:space="0" w:color="auto"/>
        <w:left w:val="none" w:sz="0" w:space="0" w:color="auto"/>
        <w:bottom w:val="none" w:sz="0" w:space="0" w:color="auto"/>
        <w:right w:val="none" w:sz="0" w:space="0" w:color="auto"/>
      </w:divBdr>
    </w:div>
    <w:div w:id="224532153">
      <w:bodyDiv w:val="1"/>
      <w:marLeft w:val="0"/>
      <w:marRight w:val="0"/>
      <w:marTop w:val="0"/>
      <w:marBottom w:val="0"/>
      <w:divBdr>
        <w:top w:val="none" w:sz="0" w:space="0" w:color="auto"/>
        <w:left w:val="none" w:sz="0" w:space="0" w:color="auto"/>
        <w:bottom w:val="none" w:sz="0" w:space="0" w:color="auto"/>
        <w:right w:val="none" w:sz="0" w:space="0" w:color="auto"/>
      </w:divBdr>
    </w:div>
    <w:div w:id="224685818">
      <w:bodyDiv w:val="1"/>
      <w:marLeft w:val="0"/>
      <w:marRight w:val="0"/>
      <w:marTop w:val="0"/>
      <w:marBottom w:val="0"/>
      <w:divBdr>
        <w:top w:val="none" w:sz="0" w:space="0" w:color="auto"/>
        <w:left w:val="none" w:sz="0" w:space="0" w:color="auto"/>
        <w:bottom w:val="none" w:sz="0" w:space="0" w:color="auto"/>
        <w:right w:val="none" w:sz="0" w:space="0" w:color="auto"/>
      </w:divBdr>
    </w:div>
    <w:div w:id="224726426">
      <w:bodyDiv w:val="1"/>
      <w:marLeft w:val="0"/>
      <w:marRight w:val="0"/>
      <w:marTop w:val="0"/>
      <w:marBottom w:val="0"/>
      <w:divBdr>
        <w:top w:val="none" w:sz="0" w:space="0" w:color="auto"/>
        <w:left w:val="none" w:sz="0" w:space="0" w:color="auto"/>
        <w:bottom w:val="none" w:sz="0" w:space="0" w:color="auto"/>
        <w:right w:val="none" w:sz="0" w:space="0" w:color="auto"/>
      </w:divBdr>
    </w:div>
    <w:div w:id="224797839">
      <w:bodyDiv w:val="1"/>
      <w:marLeft w:val="0"/>
      <w:marRight w:val="0"/>
      <w:marTop w:val="0"/>
      <w:marBottom w:val="0"/>
      <w:divBdr>
        <w:top w:val="none" w:sz="0" w:space="0" w:color="auto"/>
        <w:left w:val="none" w:sz="0" w:space="0" w:color="auto"/>
        <w:bottom w:val="none" w:sz="0" w:space="0" w:color="auto"/>
        <w:right w:val="none" w:sz="0" w:space="0" w:color="auto"/>
      </w:divBdr>
    </w:div>
    <w:div w:id="224995149">
      <w:bodyDiv w:val="1"/>
      <w:marLeft w:val="0"/>
      <w:marRight w:val="0"/>
      <w:marTop w:val="0"/>
      <w:marBottom w:val="0"/>
      <w:divBdr>
        <w:top w:val="none" w:sz="0" w:space="0" w:color="auto"/>
        <w:left w:val="none" w:sz="0" w:space="0" w:color="auto"/>
        <w:bottom w:val="none" w:sz="0" w:space="0" w:color="auto"/>
        <w:right w:val="none" w:sz="0" w:space="0" w:color="auto"/>
      </w:divBdr>
    </w:div>
    <w:div w:id="225073208">
      <w:bodyDiv w:val="1"/>
      <w:marLeft w:val="0"/>
      <w:marRight w:val="0"/>
      <w:marTop w:val="0"/>
      <w:marBottom w:val="0"/>
      <w:divBdr>
        <w:top w:val="none" w:sz="0" w:space="0" w:color="auto"/>
        <w:left w:val="none" w:sz="0" w:space="0" w:color="auto"/>
        <w:bottom w:val="none" w:sz="0" w:space="0" w:color="auto"/>
        <w:right w:val="none" w:sz="0" w:space="0" w:color="auto"/>
      </w:divBdr>
    </w:div>
    <w:div w:id="225141867">
      <w:bodyDiv w:val="1"/>
      <w:marLeft w:val="0"/>
      <w:marRight w:val="0"/>
      <w:marTop w:val="0"/>
      <w:marBottom w:val="0"/>
      <w:divBdr>
        <w:top w:val="none" w:sz="0" w:space="0" w:color="auto"/>
        <w:left w:val="none" w:sz="0" w:space="0" w:color="auto"/>
        <w:bottom w:val="none" w:sz="0" w:space="0" w:color="auto"/>
        <w:right w:val="none" w:sz="0" w:space="0" w:color="auto"/>
      </w:divBdr>
    </w:div>
    <w:div w:id="225142413">
      <w:bodyDiv w:val="1"/>
      <w:marLeft w:val="0"/>
      <w:marRight w:val="0"/>
      <w:marTop w:val="0"/>
      <w:marBottom w:val="0"/>
      <w:divBdr>
        <w:top w:val="none" w:sz="0" w:space="0" w:color="auto"/>
        <w:left w:val="none" w:sz="0" w:space="0" w:color="auto"/>
        <w:bottom w:val="none" w:sz="0" w:space="0" w:color="auto"/>
        <w:right w:val="none" w:sz="0" w:space="0" w:color="auto"/>
      </w:divBdr>
    </w:div>
    <w:div w:id="225143827">
      <w:bodyDiv w:val="1"/>
      <w:marLeft w:val="0"/>
      <w:marRight w:val="0"/>
      <w:marTop w:val="0"/>
      <w:marBottom w:val="0"/>
      <w:divBdr>
        <w:top w:val="none" w:sz="0" w:space="0" w:color="auto"/>
        <w:left w:val="none" w:sz="0" w:space="0" w:color="auto"/>
        <w:bottom w:val="none" w:sz="0" w:space="0" w:color="auto"/>
        <w:right w:val="none" w:sz="0" w:space="0" w:color="auto"/>
      </w:divBdr>
    </w:div>
    <w:div w:id="225186527">
      <w:bodyDiv w:val="1"/>
      <w:marLeft w:val="0"/>
      <w:marRight w:val="0"/>
      <w:marTop w:val="0"/>
      <w:marBottom w:val="0"/>
      <w:divBdr>
        <w:top w:val="none" w:sz="0" w:space="0" w:color="auto"/>
        <w:left w:val="none" w:sz="0" w:space="0" w:color="auto"/>
        <w:bottom w:val="none" w:sz="0" w:space="0" w:color="auto"/>
        <w:right w:val="none" w:sz="0" w:space="0" w:color="auto"/>
      </w:divBdr>
    </w:div>
    <w:div w:id="225383688">
      <w:bodyDiv w:val="1"/>
      <w:marLeft w:val="0"/>
      <w:marRight w:val="0"/>
      <w:marTop w:val="0"/>
      <w:marBottom w:val="0"/>
      <w:divBdr>
        <w:top w:val="none" w:sz="0" w:space="0" w:color="auto"/>
        <w:left w:val="none" w:sz="0" w:space="0" w:color="auto"/>
        <w:bottom w:val="none" w:sz="0" w:space="0" w:color="auto"/>
        <w:right w:val="none" w:sz="0" w:space="0" w:color="auto"/>
      </w:divBdr>
    </w:div>
    <w:div w:id="225730161">
      <w:bodyDiv w:val="1"/>
      <w:marLeft w:val="0"/>
      <w:marRight w:val="0"/>
      <w:marTop w:val="0"/>
      <w:marBottom w:val="0"/>
      <w:divBdr>
        <w:top w:val="none" w:sz="0" w:space="0" w:color="auto"/>
        <w:left w:val="none" w:sz="0" w:space="0" w:color="auto"/>
        <w:bottom w:val="none" w:sz="0" w:space="0" w:color="auto"/>
        <w:right w:val="none" w:sz="0" w:space="0" w:color="auto"/>
      </w:divBdr>
    </w:div>
    <w:div w:id="226036112">
      <w:bodyDiv w:val="1"/>
      <w:marLeft w:val="0"/>
      <w:marRight w:val="0"/>
      <w:marTop w:val="0"/>
      <w:marBottom w:val="0"/>
      <w:divBdr>
        <w:top w:val="none" w:sz="0" w:space="0" w:color="auto"/>
        <w:left w:val="none" w:sz="0" w:space="0" w:color="auto"/>
        <w:bottom w:val="none" w:sz="0" w:space="0" w:color="auto"/>
        <w:right w:val="none" w:sz="0" w:space="0" w:color="auto"/>
      </w:divBdr>
    </w:div>
    <w:div w:id="226185656">
      <w:bodyDiv w:val="1"/>
      <w:marLeft w:val="0"/>
      <w:marRight w:val="0"/>
      <w:marTop w:val="0"/>
      <w:marBottom w:val="0"/>
      <w:divBdr>
        <w:top w:val="none" w:sz="0" w:space="0" w:color="auto"/>
        <w:left w:val="none" w:sz="0" w:space="0" w:color="auto"/>
        <w:bottom w:val="none" w:sz="0" w:space="0" w:color="auto"/>
        <w:right w:val="none" w:sz="0" w:space="0" w:color="auto"/>
      </w:divBdr>
    </w:div>
    <w:div w:id="226383234">
      <w:bodyDiv w:val="1"/>
      <w:marLeft w:val="0"/>
      <w:marRight w:val="0"/>
      <w:marTop w:val="0"/>
      <w:marBottom w:val="0"/>
      <w:divBdr>
        <w:top w:val="none" w:sz="0" w:space="0" w:color="auto"/>
        <w:left w:val="none" w:sz="0" w:space="0" w:color="auto"/>
        <w:bottom w:val="none" w:sz="0" w:space="0" w:color="auto"/>
        <w:right w:val="none" w:sz="0" w:space="0" w:color="auto"/>
      </w:divBdr>
    </w:div>
    <w:div w:id="226453378">
      <w:bodyDiv w:val="1"/>
      <w:marLeft w:val="0"/>
      <w:marRight w:val="0"/>
      <w:marTop w:val="0"/>
      <w:marBottom w:val="0"/>
      <w:divBdr>
        <w:top w:val="none" w:sz="0" w:space="0" w:color="auto"/>
        <w:left w:val="none" w:sz="0" w:space="0" w:color="auto"/>
        <w:bottom w:val="none" w:sz="0" w:space="0" w:color="auto"/>
        <w:right w:val="none" w:sz="0" w:space="0" w:color="auto"/>
      </w:divBdr>
    </w:div>
    <w:div w:id="226653759">
      <w:bodyDiv w:val="1"/>
      <w:marLeft w:val="0"/>
      <w:marRight w:val="0"/>
      <w:marTop w:val="0"/>
      <w:marBottom w:val="0"/>
      <w:divBdr>
        <w:top w:val="none" w:sz="0" w:space="0" w:color="auto"/>
        <w:left w:val="none" w:sz="0" w:space="0" w:color="auto"/>
        <w:bottom w:val="none" w:sz="0" w:space="0" w:color="auto"/>
        <w:right w:val="none" w:sz="0" w:space="0" w:color="auto"/>
      </w:divBdr>
    </w:div>
    <w:div w:id="226769256">
      <w:bodyDiv w:val="1"/>
      <w:marLeft w:val="0"/>
      <w:marRight w:val="0"/>
      <w:marTop w:val="0"/>
      <w:marBottom w:val="0"/>
      <w:divBdr>
        <w:top w:val="none" w:sz="0" w:space="0" w:color="auto"/>
        <w:left w:val="none" w:sz="0" w:space="0" w:color="auto"/>
        <w:bottom w:val="none" w:sz="0" w:space="0" w:color="auto"/>
        <w:right w:val="none" w:sz="0" w:space="0" w:color="auto"/>
      </w:divBdr>
    </w:div>
    <w:div w:id="226843877">
      <w:bodyDiv w:val="1"/>
      <w:marLeft w:val="0"/>
      <w:marRight w:val="0"/>
      <w:marTop w:val="0"/>
      <w:marBottom w:val="0"/>
      <w:divBdr>
        <w:top w:val="none" w:sz="0" w:space="0" w:color="auto"/>
        <w:left w:val="none" w:sz="0" w:space="0" w:color="auto"/>
        <w:bottom w:val="none" w:sz="0" w:space="0" w:color="auto"/>
        <w:right w:val="none" w:sz="0" w:space="0" w:color="auto"/>
      </w:divBdr>
    </w:div>
    <w:div w:id="226847595">
      <w:bodyDiv w:val="1"/>
      <w:marLeft w:val="0"/>
      <w:marRight w:val="0"/>
      <w:marTop w:val="0"/>
      <w:marBottom w:val="0"/>
      <w:divBdr>
        <w:top w:val="none" w:sz="0" w:space="0" w:color="auto"/>
        <w:left w:val="none" w:sz="0" w:space="0" w:color="auto"/>
        <w:bottom w:val="none" w:sz="0" w:space="0" w:color="auto"/>
        <w:right w:val="none" w:sz="0" w:space="0" w:color="auto"/>
      </w:divBdr>
    </w:div>
    <w:div w:id="226958082">
      <w:bodyDiv w:val="1"/>
      <w:marLeft w:val="0"/>
      <w:marRight w:val="0"/>
      <w:marTop w:val="0"/>
      <w:marBottom w:val="0"/>
      <w:divBdr>
        <w:top w:val="none" w:sz="0" w:space="0" w:color="auto"/>
        <w:left w:val="none" w:sz="0" w:space="0" w:color="auto"/>
        <w:bottom w:val="none" w:sz="0" w:space="0" w:color="auto"/>
        <w:right w:val="none" w:sz="0" w:space="0" w:color="auto"/>
      </w:divBdr>
    </w:div>
    <w:div w:id="226963386">
      <w:bodyDiv w:val="1"/>
      <w:marLeft w:val="0"/>
      <w:marRight w:val="0"/>
      <w:marTop w:val="0"/>
      <w:marBottom w:val="0"/>
      <w:divBdr>
        <w:top w:val="none" w:sz="0" w:space="0" w:color="auto"/>
        <w:left w:val="none" w:sz="0" w:space="0" w:color="auto"/>
        <w:bottom w:val="none" w:sz="0" w:space="0" w:color="auto"/>
        <w:right w:val="none" w:sz="0" w:space="0" w:color="auto"/>
      </w:divBdr>
    </w:div>
    <w:div w:id="227032338">
      <w:bodyDiv w:val="1"/>
      <w:marLeft w:val="0"/>
      <w:marRight w:val="0"/>
      <w:marTop w:val="0"/>
      <w:marBottom w:val="0"/>
      <w:divBdr>
        <w:top w:val="none" w:sz="0" w:space="0" w:color="auto"/>
        <w:left w:val="none" w:sz="0" w:space="0" w:color="auto"/>
        <w:bottom w:val="none" w:sz="0" w:space="0" w:color="auto"/>
        <w:right w:val="none" w:sz="0" w:space="0" w:color="auto"/>
      </w:divBdr>
    </w:div>
    <w:div w:id="227033749">
      <w:bodyDiv w:val="1"/>
      <w:marLeft w:val="0"/>
      <w:marRight w:val="0"/>
      <w:marTop w:val="0"/>
      <w:marBottom w:val="0"/>
      <w:divBdr>
        <w:top w:val="none" w:sz="0" w:space="0" w:color="auto"/>
        <w:left w:val="none" w:sz="0" w:space="0" w:color="auto"/>
        <w:bottom w:val="none" w:sz="0" w:space="0" w:color="auto"/>
        <w:right w:val="none" w:sz="0" w:space="0" w:color="auto"/>
      </w:divBdr>
    </w:div>
    <w:div w:id="227111035">
      <w:bodyDiv w:val="1"/>
      <w:marLeft w:val="0"/>
      <w:marRight w:val="0"/>
      <w:marTop w:val="0"/>
      <w:marBottom w:val="0"/>
      <w:divBdr>
        <w:top w:val="none" w:sz="0" w:space="0" w:color="auto"/>
        <w:left w:val="none" w:sz="0" w:space="0" w:color="auto"/>
        <w:bottom w:val="none" w:sz="0" w:space="0" w:color="auto"/>
        <w:right w:val="none" w:sz="0" w:space="0" w:color="auto"/>
      </w:divBdr>
    </w:div>
    <w:div w:id="227225533">
      <w:bodyDiv w:val="1"/>
      <w:marLeft w:val="0"/>
      <w:marRight w:val="0"/>
      <w:marTop w:val="0"/>
      <w:marBottom w:val="0"/>
      <w:divBdr>
        <w:top w:val="none" w:sz="0" w:space="0" w:color="auto"/>
        <w:left w:val="none" w:sz="0" w:space="0" w:color="auto"/>
        <w:bottom w:val="none" w:sz="0" w:space="0" w:color="auto"/>
        <w:right w:val="none" w:sz="0" w:space="0" w:color="auto"/>
      </w:divBdr>
    </w:div>
    <w:div w:id="227305552">
      <w:bodyDiv w:val="1"/>
      <w:marLeft w:val="0"/>
      <w:marRight w:val="0"/>
      <w:marTop w:val="0"/>
      <w:marBottom w:val="0"/>
      <w:divBdr>
        <w:top w:val="none" w:sz="0" w:space="0" w:color="auto"/>
        <w:left w:val="none" w:sz="0" w:space="0" w:color="auto"/>
        <w:bottom w:val="none" w:sz="0" w:space="0" w:color="auto"/>
        <w:right w:val="none" w:sz="0" w:space="0" w:color="auto"/>
      </w:divBdr>
    </w:div>
    <w:div w:id="227306802">
      <w:bodyDiv w:val="1"/>
      <w:marLeft w:val="0"/>
      <w:marRight w:val="0"/>
      <w:marTop w:val="0"/>
      <w:marBottom w:val="0"/>
      <w:divBdr>
        <w:top w:val="none" w:sz="0" w:space="0" w:color="auto"/>
        <w:left w:val="none" w:sz="0" w:space="0" w:color="auto"/>
        <w:bottom w:val="none" w:sz="0" w:space="0" w:color="auto"/>
        <w:right w:val="none" w:sz="0" w:space="0" w:color="auto"/>
      </w:divBdr>
    </w:div>
    <w:div w:id="227308702">
      <w:bodyDiv w:val="1"/>
      <w:marLeft w:val="0"/>
      <w:marRight w:val="0"/>
      <w:marTop w:val="0"/>
      <w:marBottom w:val="0"/>
      <w:divBdr>
        <w:top w:val="none" w:sz="0" w:space="0" w:color="auto"/>
        <w:left w:val="none" w:sz="0" w:space="0" w:color="auto"/>
        <w:bottom w:val="none" w:sz="0" w:space="0" w:color="auto"/>
        <w:right w:val="none" w:sz="0" w:space="0" w:color="auto"/>
      </w:divBdr>
    </w:div>
    <w:div w:id="227422846">
      <w:bodyDiv w:val="1"/>
      <w:marLeft w:val="0"/>
      <w:marRight w:val="0"/>
      <w:marTop w:val="0"/>
      <w:marBottom w:val="0"/>
      <w:divBdr>
        <w:top w:val="none" w:sz="0" w:space="0" w:color="auto"/>
        <w:left w:val="none" w:sz="0" w:space="0" w:color="auto"/>
        <w:bottom w:val="none" w:sz="0" w:space="0" w:color="auto"/>
        <w:right w:val="none" w:sz="0" w:space="0" w:color="auto"/>
      </w:divBdr>
    </w:div>
    <w:div w:id="227502963">
      <w:bodyDiv w:val="1"/>
      <w:marLeft w:val="0"/>
      <w:marRight w:val="0"/>
      <w:marTop w:val="0"/>
      <w:marBottom w:val="0"/>
      <w:divBdr>
        <w:top w:val="none" w:sz="0" w:space="0" w:color="auto"/>
        <w:left w:val="none" w:sz="0" w:space="0" w:color="auto"/>
        <w:bottom w:val="none" w:sz="0" w:space="0" w:color="auto"/>
        <w:right w:val="none" w:sz="0" w:space="0" w:color="auto"/>
      </w:divBdr>
    </w:div>
    <w:div w:id="227612801">
      <w:bodyDiv w:val="1"/>
      <w:marLeft w:val="0"/>
      <w:marRight w:val="0"/>
      <w:marTop w:val="0"/>
      <w:marBottom w:val="0"/>
      <w:divBdr>
        <w:top w:val="none" w:sz="0" w:space="0" w:color="auto"/>
        <w:left w:val="none" w:sz="0" w:space="0" w:color="auto"/>
        <w:bottom w:val="none" w:sz="0" w:space="0" w:color="auto"/>
        <w:right w:val="none" w:sz="0" w:space="0" w:color="auto"/>
      </w:divBdr>
    </w:div>
    <w:div w:id="227814264">
      <w:bodyDiv w:val="1"/>
      <w:marLeft w:val="0"/>
      <w:marRight w:val="0"/>
      <w:marTop w:val="0"/>
      <w:marBottom w:val="0"/>
      <w:divBdr>
        <w:top w:val="none" w:sz="0" w:space="0" w:color="auto"/>
        <w:left w:val="none" w:sz="0" w:space="0" w:color="auto"/>
        <w:bottom w:val="none" w:sz="0" w:space="0" w:color="auto"/>
        <w:right w:val="none" w:sz="0" w:space="0" w:color="auto"/>
      </w:divBdr>
    </w:div>
    <w:div w:id="227881253">
      <w:bodyDiv w:val="1"/>
      <w:marLeft w:val="0"/>
      <w:marRight w:val="0"/>
      <w:marTop w:val="0"/>
      <w:marBottom w:val="0"/>
      <w:divBdr>
        <w:top w:val="none" w:sz="0" w:space="0" w:color="auto"/>
        <w:left w:val="none" w:sz="0" w:space="0" w:color="auto"/>
        <w:bottom w:val="none" w:sz="0" w:space="0" w:color="auto"/>
        <w:right w:val="none" w:sz="0" w:space="0" w:color="auto"/>
      </w:divBdr>
    </w:div>
    <w:div w:id="227959553">
      <w:bodyDiv w:val="1"/>
      <w:marLeft w:val="0"/>
      <w:marRight w:val="0"/>
      <w:marTop w:val="0"/>
      <w:marBottom w:val="0"/>
      <w:divBdr>
        <w:top w:val="none" w:sz="0" w:space="0" w:color="auto"/>
        <w:left w:val="none" w:sz="0" w:space="0" w:color="auto"/>
        <w:bottom w:val="none" w:sz="0" w:space="0" w:color="auto"/>
        <w:right w:val="none" w:sz="0" w:space="0" w:color="auto"/>
      </w:divBdr>
    </w:div>
    <w:div w:id="228153512">
      <w:bodyDiv w:val="1"/>
      <w:marLeft w:val="0"/>
      <w:marRight w:val="0"/>
      <w:marTop w:val="0"/>
      <w:marBottom w:val="0"/>
      <w:divBdr>
        <w:top w:val="none" w:sz="0" w:space="0" w:color="auto"/>
        <w:left w:val="none" w:sz="0" w:space="0" w:color="auto"/>
        <w:bottom w:val="none" w:sz="0" w:space="0" w:color="auto"/>
        <w:right w:val="none" w:sz="0" w:space="0" w:color="auto"/>
      </w:divBdr>
    </w:div>
    <w:div w:id="228156353">
      <w:bodyDiv w:val="1"/>
      <w:marLeft w:val="0"/>
      <w:marRight w:val="0"/>
      <w:marTop w:val="0"/>
      <w:marBottom w:val="0"/>
      <w:divBdr>
        <w:top w:val="none" w:sz="0" w:space="0" w:color="auto"/>
        <w:left w:val="none" w:sz="0" w:space="0" w:color="auto"/>
        <w:bottom w:val="none" w:sz="0" w:space="0" w:color="auto"/>
        <w:right w:val="none" w:sz="0" w:space="0" w:color="auto"/>
      </w:divBdr>
    </w:div>
    <w:div w:id="228393888">
      <w:bodyDiv w:val="1"/>
      <w:marLeft w:val="0"/>
      <w:marRight w:val="0"/>
      <w:marTop w:val="0"/>
      <w:marBottom w:val="0"/>
      <w:divBdr>
        <w:top w:val="none" w:sz="0" w:space="0" w:color="auto"/>
        <w:left w:val="none" w:sz="0" w:space="0" w:color="auto"/>
        <w:bottom w:val="none" w:sz="0" w:space="0" w:color="auto"/>
        <w:right w:val="none" w:sz="0" w:space="0" w:color="auto"/>
      </w:divBdr>
    </w:div>
    <w:div w:id="228468835">
      <w:bodyDiv w:val="1"/>
      <w:marLeft w:val="0"/>
      <w:marRight w:val="0"/>
      <w:marTop w:val="0"/>
      <w:marBottom w:val="0"/>
      <w:divBdr>
        <w:top w:val="none" w:sz="0" w:space="0" w:color="auto"/>
        <w:left w:val="none" w:sz="0" w:space="0" w:color="auto"/>
        <w:bottom w:val="none" w:sz="0" w:space="0" w:color="auto"/>
        <w:right w:val="none" w:sz="0" w:space="0" w:color="auto"/>
      </w:divBdr>
    </w:div>
    <w:div w:id="228538177">
      <w:bodyDiv w:val="1"/>
      <w:marLeft w:val="0"/>
      <w:marRight w:val="0"/>
      <w:marTop w:val="0"/>
      <w:marBottom w:val="0"/>
      <w:divBdr>
        <w:top w:val="none" w:sz="0" w:space="0" w:color="auto"/>
        <w:left w:val="none" w:sz="0" w:space="0" w:color="auto"/>
        <w:bottom w:val="none" w:sz="0" w:space="0" w:color="auto"/>
        <w:right w:val="none" w:sz="0" w:space="0" w:color="auto"/>
      </w:divBdr>
    </w:div>
    <w:div w:id="228611905">
      <w:bodyDiv w:val="1"/>
      <w:marLeft w:val="0"/>
      <w:marRight w:val="0"/>
      <w:marTop w:val="0"/>
      <w:marBottom w:val="0"/>
      <w:divBdr>
        <w:top w:val="none" w:sz="0" w:space="0" w:color="auto"/>
        <w:left w:val="none" w:sz="0" w:space="0" w:color="auto"/>
        <w:bottom w:val="none" w:sz="0" w:space="0" w:color="auto"/>
        <w:right w:val="none" w:sz="0" w:space="0" w:color="auto"/>
      </w:divBdr>
    </w:div>
    <w:div w:id="228881253">
      <w:bodyDiv w:val="1"/>
      <w:marLeft w:val="0"/>
      <w:marRight w:val="0"/>
      <w:marTop w:val="0"/>
      <w:marBottom w:val="0"/>
      <w:divBdr>
        <w:top w:val="none" w:sz="0" w:space="0" w:color="auto"/>
        <w:left w:val="none" w:sz="0" w:space="0" w:color="auto"/>
        <w:bottom w:val="none" w:sz="0" w:space="0" w:color="auto"/>
        <w:right w:val="none" w:sz="0" w:space="0" w:color="auto"/>
      </w:divBdr>
    </w:div>
    <w:div w:id="228924913">
      <w:bodyDiv w:val="1"/>
      <w:marLeft w:val="0"/>
      <w:marRight w:val="0"/>
      <w:marTop w:val="0"/>
      <w:marBottom w:val="0"/>
      <w:divBdr>
        <w:top w:val="none" w:sz="0" w:space="0" w:color="auto"/>
        <w:left w:val="none" w:sz="0" w:space="0" w:color="auto"/>
        <w:bottom w:val="none" w:sz="0" w:space="0" w:color="auto"/>
        <w:right w:val="none" w:sz="0" w:space="0" w:color="auto"/>
      </w:divBdr>
    </w:div>
    <w:div w:id="229004362">
      <w:bodyDiv w:val="1"/>
      <w:marLeft w:val="0"/>
      <w:marRight w:val="0"/>
      <w:marTop w:val="0"/>
      <w:marBottom w:val="0"/>
      <w:divBdr>
        <w:top w:val="none" w:sz="0" w:space="0" w:color="auto"/>
        <w:left w:val="none" w:sz="0" w:space="0" w:color="auto"/>
        <w:bottom w:val="none" w:sz="0" w:space="0" w:color="auto"/>
        <w:right w:val="none" w:sz="0" w:space="0" w:color="auto"/>
      </w:divBdr>
    </w:div>
    <w:div w:id="229077421">
      <w:bodyDiv w:val="1"/>
      <w:marLeft w:val="0"/>
      <w:marRight w:val="0"/>
      <w:marTop w:val="0"/>
      <w:marBottom w:val="0"/>
      <w:divBdr>
        <w:top w:val="none" w:sz="0" w:space="0" w:color="auto"/>
        <w:left w:val="none" w:sz="0" w:space="0" w:color="auto"/>
        <w:bottom w:val="none" w:sz="0" w:space="0" w:color="auto"/>
        <w:right w:val="none" w:sz="0" w:space="0" w:color="auto"/>
      </w:divBdr>
    </w:div>
    <w:div w:id="229121012">
      <w:bodyDiv w:val="1"/>
      <w:marLeft w:val="0"/>
      <w:marRight w:val="0"/>
      <w:marTop w:val="0"/>
      <w:marBottom w:val="0"/>
      <w:divBdr>
        <w:top w:val="none" w:sz="0" w:space="0" w:color="auto"/>
        <w:left w:val="none" w:sz="0" w:space="0" w:color="auto"/>
        <w:bottom w:val="none" w:sz="0" w:space="0" w:color="auto"/>
        <w:right w:val="none" w:sz="0" w:space="0" w:color="auto"/>
      </w:divBdr>
    </w:div>
    <w:div w:id="229312354">
      <w:bodyDiv w:val="1"/>
      <w:marLeft w:val="0"/>
      <w:marRight w:val="0"/>
      <w:marTop w:val="0"/>
      <w:marBottom w:val="0"/>
      <w:divBdr>
        <w:top w:val="none" w:sz="0" w:space="0" w:color="auto"/>
        <w:left w:val="none" w:sz="0" w:space="0" w:color="auto"/>
        <w:bottom w:val="none" w:sz="0" w:space="0" w:color="auto"/>
        <w:right w:val="none" w:sz="0" w:space="0" w:color="auto"/>
      </w:divBdr>
    </w:div>
    <w:div w:id="229461735">
      <w:bodyDiv w:val="1"/>
      <w:marLeft w:val="0"/>
      <w:marRight w:val="0"/>
      <w:marTop w:val="0"/>
      <w:marBottom w:val="0"/>
      <w:divBdr>
        <w:top w:val="none" w:sz="0" w:space="0" w:color="auto"/>
        <w:left w:val="none" w:sz="0" w:space="0" w:color="auto"/>
        <w:bottom w:val="none" w:sz="0" w:space="0" w:color="auto"/>
        <w:right w:val="none" w:sz="0" w:space="0" w:color="auto"/>
      </w:divBdr>
    </w:div>
    <w:div w:id="229510666">
      <w:bodyDiv w:val="1"/>
      <w:marLeft w:val="0"/>
      <w:marRight w:val="0"/>
      <w:marTop w:val="0"/>
      <w:marBottom w:val="0"/>
      <w:divBdr>
        <w:top w:val="none" w:sz="0" w:space="0" w:color="auto"/>
        <w:left w:val="none" w:sz="0" w:space="0" w:color="auto"/>
        <w:bottom w:val="none" w:sz="0" w:space="0" w:color="auto"/>
        <w:right w:val="none" w:sz="0" w:space="0" w:color="auto"/>
      </w:divBdr>
    </w:div>
    <w:div w:id="229534779">
      <w:bodyDiv w:val="1"/>
      <w:marLeft w:val="0"/>
      <w:marRight w:val="0"/>
      <w:marTop w:val="0"/>
      <w:marBottom w:val="0"/>
      <w:divBdr>
        <w:top w:val="none" w:sz="0" w:space="0" w:color="auto"/>
        <w:left w:val="none" w:sz="0" w:space="0" w:color="auto"/>
        <w:bottom w:val="none" w:sz="0" w:space="0" w:color="auto"/>
        <w:right w:val="none" w:sz="0" w:space="0" w:color="auto"/>
      </w:divBdr>
    </w:div>
    <w:div w:id="229580163">
      <w:bodyDiv w:val="1"/>
      <w:marLeft w:val="0"/>
      <w:marRight w:val="0"/>
      <w:marTop w:val="0"/>
      <w:marBottom w:val="0"/>
      <w:divBdr>
        <w:top w:val="none" w:sz="0" w:space="0" w:color="auto"/>
        <w:left w:val="none" w:sz="0" w:space="0" w:color="auto"/>
        <w:bottom w:val="none" w:sz="0" w:space="0" w:color="auto"/>
        <w:right w:val="none" w:sz="0" w:space="0" w:color="auto"/>
      </w:divBdr>
    </w:div>
    <w:div w:id="229657212">
      <w:bodyDiv w:val="1"/>
      <w:marLeft w:val="0"/>
      <w:marRight w:val="0"/>
      <w:marTop w:val="0"/>
      <w:marBottom w:val="0"/>
      <w:divBdr>
        <w:top w:val="none" w:sz="0" w:space="0" w:color="auto"/>
        <w:left w:val="none" w:sz="0" w:space="0" w:color="auto"/>
        <w:bottom w:val="none" w:sz="0" w:space="0" w:color="auto"/>
        <w:right w:val="none" w:sz="0" w:space="0" w:color="auto"/>
      </w:divBdr>
    </w:div>
    <w:div w:id="229734730">
      <w:bodyDiv w:val="1"/>
      <w:marLeft w:val="0"/>
      <w:marRight w:val="0"/>
      <w:marTop w:val="0"/>
      <w:marBottom w:val="0"/>
      <w:divBdr>
        <w:top w:val="none" w:sz="0" w:space="0" w:color="auto"/>
        <w:left w:val="none" w:sz="0" w:space="0" w:color="auto"/>
        <w:bottom w:val="none" w:sz="0" w:space="0" w:color="auto"/>
        <w:right w:val="none" w:sz="0" w:space="0" w:color="auto"/>
      </w:divBdr>
    </w:div>
    <w:div w:id="229972346">
      <w:bodyDiv w:val="1"/>
      <w:marLeft w:val="0"/>
      <w:marRight w:val="0"/>
      <w:marTop w:val="0"/>
      <w:marBottom w:val="0"/>
      <w:divBdr>
        <w:top w:val="none" w:sz="0" w:space="0" w:color="auto"/>
        <w:left w:val="none" w:sz="0" w:space="0" w:color="auto"/>
        <w:bottom w:val="none" w:sz="0" w:space="0" w:color="auto"/>
        <w:right w:val="none" w:sz="0" w:space="0" w:color="auto"/>
      </w:divBdr>
    </w:div>
    <w:div w:id="230047430">
      <w:bodyDiv w:val="1"/>
      <w:marLeft w:val="0"/>
      <w:marRight w:val="0"/>
      <w:marTop w:val="0"/>
      <w:marBottom w:val="0"/>
      <w:divBdr>
        <w:top w:val="none" w:sz="0" w:space="0" w:color="auto"/>
        <w:left w:val="none" w:sz="0" w:space="0" w:color="auto"/>
        <w:bottom w:val="none" w:sz="0" w:space="0" w:color="auto"/>
        <w:right w:val="none" w:sz="0" w:space="0" w:color="auto"/>
      </w:divBdr>
    </w:div>
    <w:div w:id="230048570">
      <w:bodyDiv w:val="1"/>
      <w:marLeft w:val="0"/>
      <w:marRight w:val="0"/>
      <w:marTop w:val="0"/>
      <w:marBottom w:val="0"/>
      <w:divBdr>
        <w:top w:val="none" w:sz="0" w:space="0" w:color="auto"/>
        <w:left w:val="none" w:sz="0" w:space="0" w:color="auto"/>
        <w:bottom w:val="none" w:sz="0" w:space="0" w:color="auto"/>
        <w:right w:val="none" w:sz="0" w:space="0" w:color="auto"/>
      </w:divBdr>
    </w:div>
    <w:div w:id="230121567">
      <w:bodyDiv w:val="1"/>
      <w:marLeft w:val="0"/>
      <w:marRight w:val="0"/>
      <w:marTop w:val="0"/>
      <w:marBottom w:val="0"/>
      <w:divBdr>
        <w:top w:val="none" w:sz="0" w:space="0" w:color="auto"/>
        <w:left w:val="none" w:sz="0" w:space="0" w:color="auto"/>
        <w:bottom w:val="none" w:sz="0" w:space="0" w:color="auto"/>
        <w:right w:val="none" w:sz="0" w:space="0" w:color="auto"/>
      </w:divBdr>
    </w:div>
    <w:div w:id="230390043">
      <w:bodyDiv w:val="1"/>
      <w:marLeft w:val="0"/>
      <w:marRight w:val="0"/>
      <w:marTop w:val="0"/>
      <w:marBottom w:val="0"/>
      <w:divBdr>
        <w:top w:val="none" w:sz="0" w:space="0" w:color="auto"/>
        <w:left w:val="none" w:sz="0" w:space="0" w:color="auto"/>
        <w:bottom w:val="none" w:sz="0" w:space="0" w:color="auto"/>
        <w:right w:val="none" w:sz="0" w:space="0" w:color="auto"/>
      </w:divBdr>
    </w:div>
    <w:div w:id="230435496">
      <w:bodyDiv w:val="1"/>
      <w:marLeft w:val="0"/>
      <w:marRight w:val="0"/>
      <w:marTop w:val="0"/>
      <w:marBottom w:val="0"/>
      <w:divBdr>
        <w:top w:val="none" w:sz="0" w:space="0" w:color="auto"/>
        <w:left w:val="none" w:sz="0" w:space="0" w:color="auto"/>
        <w:bottom w:val="none" w:sz="0" w:space="0" w:color="auto"/>
        <w:right w:val="none" w:sz="0" w:space="0" w:color="auto"/>
      </w:divBdr>
    </w:div>
    <w:div w:id="230504258">
      <w:bodyDiv w:val="1"/>
      <w:marLeft w:val="0"/>
      <w:marRight w:val="0"/>
      <w:marTop w:val="0"/>
      <w:marBottom w:val="0"/>
      <w:divBdr>
        <w:top w:val="none" w:sz="0" w:space="0" w:color="auto"/>
        <w:left w:val="none" w:sz="0" w:space="0" w:color="auto"/>
        <w:bottom w:val="none" w:sz="0" w:space="0" w:color="auto"/>
        <w:right w:val="none" w:sz="0" w:space="0" w:color="auto"/>
      </w:divBdr>
    </w:div>
    <w:div w:id="230508881">
      <w:bodyDiv w:val="1"/>
      <w:marLeft w:val="0"/>
      <w:marRight w:val="0"/>
      <w:marTop w:val="0"/>
      <w:marBottom w:val="0"/>
      <w:divBdr>
        <w:top w:val="none" w:sz="0" w:space="0" w:color="auto"/>
        <w:left w:val="none" w:sz="0" w:space="0" w:color="auto"/>
        <w:bottom w:val="none" w:sz="0" w:space="0" w:color="auto"/>
        <w:right w:val="none" w:sz="0" w:space="0" w:color="auto"/>
      </w:divBdr>
    </w:div>
    <w:div w:id="230625571">
      <w:bodyDiv w:val="1"/>
      <w:marLeft w:val="0"/>
      <w:marRight w:val="0"/>
      <w:marTop w:val="0"/>
      <w:marBottom w:val="0"/>
      <w:divBdr>
        <w:top w:val="none" w:sz="0" w:space="0" w:color="auto"/>
        <w:left w:val="none" w:sz="0" w:space="0" w:color="auto"/>
        <w:bottom w:val="none" w:sz="0" w:space="0" w:color="auto"/>
        <w:right w:val="none" w:sz="0" w:space="0" w:color="auto"/>
      </w:divBdr>
    </w:div>
    <w:div w:id="230628712">
      <w:bodyDiv w:val="1"/>
      <w:marLeft w:val="0"/>
      <w:marRight w:val="0"/>
      <w:marTop w:val="0"/>
      <w:marBottom w:val="0"/>
      <w:divBdr>
        <w:top w:val="none" w:sz="0" w:space="0" w:color="auto"/>
        <w:left w:val="none" w:sz="0" w:space="0" w:color="auto"/>
        <w:bottom w:val="none" w:sz="0" w:space="0" w:color="auto"/>
        <w:right w:val="none" w:sz="0" w:space="0" w:color="auto"/>
      </w:divBdr>
    </w:div>
    <w:div w:id="230769949">
      <w:bodyDiv w:val="1"/>
      <w:marLeft w:val="0"/>
      <w:marRight w:val="0"/>
      <w:marTop w:val="0"/>
      <w:marBottom w:val="0"/>
      <w:divBdr>
        <w:top w:val="none" w:sz="0" w:space="0" w:color="auto"/>
        <w:left w:val="none" w:sz="0" w:space="0" w:color="auto"/>
        <w:bottom w:val="none" w:sz="0" w:space="0" w:color="auto"/>
        <w:right w:val="none" w:sz="0" w:space="0" w:color="auto"/>
      </w:divBdr>
    </w:div>
    <w:div w:id="230770595">
      <w:bodyDiv w:val="1"/>
      <w:marLeft w:val="0"/>
      <w:marRight w:val="0"/>
      <w:marTop w:val="0"/>
      <w:marBottom w:val="0"/>
      <w:divBdr>
        <w:top w:val="none" w:sz="0" w:space="0" w:color="auto"/>
        <w:left w:val="none" w:sz="0" w:space="0" w:color="auto"/>
        <w:bottom w:val="none" w:sz="0" w:space="0" w:color="auto"/>
        <w:right w:val="none" w:sz="0" w:space="0" w:color="auto"/>
      </w:divBdr>
    </w:div>
    <w:div w:id="231235397">
      <w:bodyDiv w:val="1"/>
      <w:marLeft w:val="0"/>
      <w:marRight w:val="0"/>
      <w:marTop w:val="0"/>
      <w:marBottom w:val="0"/>
      <w:divBdr>
        <w:top w:val="none" w:sz="0" w:space="0" w:color="auto"/>
        <w:left w:val="none" w:sz="0" w:space="0" w:color="auto"/>
        <w:bottom w:val="none" w:sz="0" w:space="0" w:color="auto"/>
        <w:right w:val="none" w:sz="0" w:space="0" w:color="auto"/>
      </w:divBdr>
    </w:div>
    <w:div w:id="231280255">
      <w:bodyDiv w:val="1"/>
      <w:marLeft w:val="0"/>
      <w:marRight w:val="0"/>
      <w:marTop w:val="0"/>
      <w:marBottom w:val="0"/>
      <w:divBdr>
        <w:top w:val="none" w:sz="0" w:space="0" w:color="auto"/>
        <w:left w:val="none" w:sz="0" w:space="0" w:color="auto"/>
        <w:bottom w:val="none" w:sz="0" w:space="0" w:color="auto"/>
        <w:right w:val="none" w:sz="0" w:space="0" w:color="auto"/>
      </w:divBdr>
    </w:div>
    <w:div w:id="231280459">
      <w:bodyDiv w:val="1"/>
      <w:marLeft w:val="0"/>
      <w:marRight w:val="0"/>
      <w:marTop w:val="0"/>
      <w:marBottom w:val="0"/>
      <w:divBdr>
        <w:top w:val="none" w:sz="0" w:space="0" w:color="auto"/>
        <w:left w:val="none" w:sz="0" w:space="0" w:color="auto"/>
        <w:bottom w:val="none" w:sz="0" w:space="0" w:color="auto"/>
        <w:right w:val="none" w:sz="0" w:space="0" w:color="auto"/>
      </w:divBdr>
    </w:div>
    <w:div w:id="231619582">
      <w:bodyDiv w:val="1"/>
      <w:marLeft w:val="0"/>
      <w:marRight w:val="0"/>
      <w:marTop w:val="0"/>
      <w:marBottom w:val="0"/>
      <w:divBdr>
        <w:top w:val="none" w:sz="0" w:space="0" w:color="auto"/>
        <w:left w:val="none" w:sz="0" w:space="0" w:color="auto"/>
        <w:bottom w:val="none" w:sz="0" w:space="0" w:color="auto"/>
        <w:right w:val="none" w:sz="0" w:space="0" w:color="auto"/>
      </w:divBdr>
    </w:div>
    <w:div w:id="231626458">
      <w:bodyDiv w:val="1"/>
      <w:marLeft w:val="0"/>
      <w:marRight w:val="0"/>
      <w:marTop w:val="0"/>
      <w:marBottom w:val="0"/>
      <w:divBdr>
        <w:top w:val="none" w:sz="0" w:space="0" w:color="auto"/>
        <w:left w:val="none" w:sz="0" w:space="0" w:color="auto"/>
        <w:bottom w:val="none" w:sz="0" w:space="0" w:color="auto"/>
        <w:right w:val="none" w:sz="0" w:space="0" w:color="auto"/>
      </w:divBdr>
    </w:div>
    <w:div w:id="231695997">
      <w:bodyDiv w:val="1"/>
      <w:marLeft w:val="0"/>
      <w:marRight w:val="0"/>
      <w:marTop w:val="0"/>
      <w:marBottom w:val="0"/>
      <w:divBdr>
        <w:top w:val="none" w:sz="0" w:space="0" w:color="auto"/>
        <w:left w:val="none" w:sz="0" w:space="0" w:color="auto"/>
        <w:bottom w:val="none" w:sz="0" w:space="0" w:color="auto"/>
        <w:right w:val="none" w:sz="0" w:space="0" w:color="auto"/>
      </w:divBdr>
    </w:div>
    <w:div w:id="231895818">
      <w:bodyDiv w:val="1"/>
      <w:marLeft w:val="0"/>
      <w:marRight w:val="0"/>
      <w:marTop w:val="0"/>
      <w:marBottom w:val="0"/>
      <w:divBdr>
        <w:top w:val="none" w:sz="0" w:space="0" w:color="auto"/>
        <w:left w:val="none" w:sz="0" w:space="0" w:color="auto"/>
        <w:bottom w:val="none" w:sz="0" w:space="0" w:color="auto"/>
        <w:right w:val="none" w:sz="0" w:space="0" w:color="auto"/>
      </w:divBdr>
    </w:div>
    <w:div w:id="232007843">
      <w:bodyDiv w:val="1"/>
      <w:marLeft w:val="0"/>
      <w:marRight w:val="0"/>
      <w:marTop w:val="0"/>
      <w:marBottom w:val="0"/>
      <w:divBdr>
        <w:top w:val="none" w:sz="0" w:space="0" w:color="auto"/>
        <w:left w:val="none" w:sz="0" w:space="0" w:color="auto"/>
        <w:bottom w:val="none" w:sz="0" w:space="0" w:color="auto"/>
        <w:right w:val="none" w:sz="0" w:space="0" w:color="auto"/>
      </w:divBdr>
    </w:div>
    <w:div w:id="232159437">
      <w:bodyDiv w:val="1"/>
      <w:marLeft w:val="0"/>
      <w:marRight w:val="0"/>
      <w:marTop w:val="0"/>
      <w:marBottom w:val="0"/>
      <w:divBdr>
        <w:top w:val="none" w:sz="0" w:space="0" w:color="auto"/>
        <w:left w:val="none" w:sz="0" w:space="0" w:color="auto"/>
        <w:bottom w:val="none" w:sz="0" w:space="0" w:color="auto"/>
        <w:right w:val="none" w:sz="0" w:space="0" w:color="auto"/>
      </w:divBdr>
    </w:div>
    <w:div w:id="232283022">
      <w:bodyDiv w:val="1"/>
      <w:marLeft w:val="0"/>
      <w:marRight w:val="0"/>
      <w:marTop w:val="0"/>
      <w:marBottom w:val="0"/>
      <w:divBdr>
        <w:top w:val="none" w:sz="0" w:space="0" w:color="auto"/>
        <w:left w:val="none" w:sz="0" w:space="0" w:color="auto"/>
        <w:bottom w:val="none" w:sz="0" w:space="0" w:color="auto"/>
        <w:right w:val="none" w:sz="0" w:space="0" w:color="auto"/>
      </w:divBdr>
    </w:div>
    <w:div w:id="232396340">
      <w:bodyDiv w:val="1"/>
      <w:marLeft w:val="0"/>
      <w:marRight w:val="0"/>
      <w:marTop w:val="0"/>
      <w:marBottom w:val="0"/>
      <w:divBdr>
        <w:top w:val="none" w:sz="0" w:space="0" w:color="auto"/>
        <w:left w:val="none" w:sz="0" w:space="0" w:color="auto"/>
        <w:bottom w:val="none" w:sz="0" w:space="0" w:color="auto"/>
        <w:right w:val="none" w:sz="0" w:space="0" w:color="auto"/>
      </w:divBdr>
    </w:div>
    <w:div w:id="232398371">
      <w:bodyDiv w:val="1"/>
      <w:marLeft w:val="0"/>
      <w:marRight w:val="0"/>
      <w:marTop w:val="0"/>
      <w:marBottom w:val="0"/>
      <w:divBdr>
        <w:top w:val="none" w:sz="0" w:space="0" w:color="auto"/>
        <w:left w:val="none" w:sz="0" w:space="0" w:color="auto"/>
        <w:bottom w:val="none" w:sz="0" w:space="0" w:color="auto"/>
        <w:right w:val="none" w:sz="0" w:space="0" w:color="auto"/>
      </w:divBdr>
    </w:div>
    <w:div w:id="232472714">
      <w:bodyDiv w:val="1"/>
      <w:marLeft w:val="0"/>
      <w:marRight w:val="0"/>
      <w:marTop w:val="0"/>
      <w:marBottom w:val="0"/>
      <w:divBdr>
        <w:top w:val="none" w:sz="0" w:space="0" w:color="auto"/>
        <w:left w:val="none" w:sz="0" w:space="0" w:color="auto"/>
        <w:bottom w:val="none" w:sz="0" w:space="0" w:color="auto"/>
        <w:right w:val="none" w:sz="0" w:space="0" w:color="auto"/>
      </w:divBdr>
    </w:div>
    <w:div w:id="232475328">
      <w:bodyDiv w:val="1"/>
      <w:marLeft w:val="0"/>
      <w:marRight w:val="0"/>
      <w:marTop w:val="0"/>
      <w:marBottom w:val="0"/>
      <w:divBdr>
        <w:top w:val="none" w:sz="0" w:space="0" w:color="auto"/>
        <w:left w:val="none" w:sz="0" w:space="0" w:color="auto"/>
        <w:bottom w:val="none" w:sz="0" w:space="0" w:color="auto"/>
        <w:right w:val="none" w:sz="0" w:space="0" w:color="auto"/>
      </w:divBdr>
    </w:div>
    <w:div w:id="232660730">
      <w:bodyDiv w:val="1"/>
      <w:marLeft w:val="0"/>
      <w:marRight w:val="0"/>
      <w:marTop w:val="0"/>
      <w:marBottom w:val="0"/>
      <w:divBdr>
        <w:top w:val="none" w:sz="0" w:space="0" w:color="auto"/>
        <w:left w:val="none" w:sz="0" w:space="0" w:color="auto"/>
        <w:bottom w:val="none" w:sz="0" w:space="0" w:color="auto"/>
        <w:right w:val="none" w:sz="0" w:space="0" w:color="auto"/>
      </w:divBdr>
    </w:div>
    <w:div w:id="232741277">
      <w:bodyDiv w:val="1"/>
      <w:marLeft w:val="0"/>
      <w:marRight w:val="0"/>
      <w:marTop w:val="0"/>
      <w:marBottom w:val="0"/>
      <w:divBdr>
        <w:top w:val="none" w:sz="0" w:space="0" w:color="auto"/>
        <w:left w:val="none" w:sz="0" w:space="0" w:color="auto"/>
        <w:bottom w:val="none" w:sz="0" w:space="0" w:color="auto"/>
        <w:right w:val="none" w:sz="0" w:space="0" w:color="auto"/>
      </w:divBdr>
    </w:div>
    <w:div w:id="232857390">
      <w:bodyDiv w:val="1"/>
      <w:marLeft w:val="0"/>
      <w:marRight w:val="0"/>
      <w:marTop w:val="0"/>
      <w:marBottom w:val="0"/>
      <w:divBdr>
        <w:top w:val="none" w:sz="0" w:space="0" w:color="auto"/>
        <w:left w:val="none" w:sz="0" w:space="0" w:color="auto"/>
        <w:bottom w:val="none" w:sz="0" w:space="0" w:color="auto"/>
        <w:right w:val="none" w:sz="0" w:space="0" w:color="auto"/>
      </w:divBdr>
    </w:div>
    <w:div w:id="233009020">
      <w:bodyDiv w:val="1"/>
      <w:marLeft w:val="0"/>
      <w:marRight w:val="0"/>
      <w:marTop w:val="0"/>
      <w:marBottom w:val="0"/>
      <w:divBdr>
        <w:top w:val="none" w:sz="0" w:space="0" w:color="auto"/>
        <w:left w:val="none" w:sz="0" w:space="0" w:color="auto"/>
        <w:bottom w:val="none" w:sz="0" w:space="0" w:color="auto"/>
        <w:right w:val="none" w:sz="0" w:space="0" w:color="auto"/>
      </w:divBdr>
    </w:div>
    <w:div w:id="233124822">
      <w:bodyDiv w:val="1"/>
      <w:marLeft w:val="0"/>
      <w:marRight w:val="0"/>
      <w:marTop w:val="0"/>
      <w:marBottom w:val="0"/>
      <w:divBdr>
        <w:top w:val="none" w:sz="0" w:space="0" w:color="auto"/>
        <w:left w:val="none" w:sz="0" w:space="0" w:color="auto"/>
        <w:bottom w:val="none" w:sz="0" w:space="0" w:color="auto"/>
        <w:right w:val="none" w:sz="0" w:space="0" w:color="auto"/>
      </w:divBdr>
    </w:div>
    <w:div w:id="233246974">
      <w:bodyDiv w:val="1"/>
      <w:marLeft w:val="0"/>
      <w:marRight w:val="0"/>
      <w:marTop w:val="0"/>
      <w:marBottom w:val="0"/>
      <w:divBdr>
        <w:top w:val="none" w:sz="0" w:space="0" w:color="auto"/>
        <w:left w:val="none" w:sz="0" w:space="0" w:color="auto"/>
        <w:bottom w:val="none" w:sz="0" w:space="0" w:color="auto"/>
        <w:right w:val="none" w:sz="0" w:space="0" w:color="auto"/>
      </w:divBdr>
    </w:div>
    <w:div w:id="233397589">
      <w:bodyDiv w:val="1"/>
      <w:marLeft w:val="0"/>
      <w:marRight w:val="0"/>
      <w:marTop w:val="0"/>
      <w:marBottom w:val="0"/>
      <w:divBdr>
        <w:top w:val="none" w:sz="0" w:space="0" w:color="auto"/>
        <w:left w:val="none" w:sz="0" w:space="0" w:color="auto"/>
        <w:bottom w:val="none" w:sz="0" w:space="0" w:color="auto"/>
        <w:right w:val="none" w:sz="0" w:space="0" w:color="auto"/>
      </w:divBdr>
    </w:div>
    <w:div w:id="233468288">
      <w:bodyDiv w:val="1"/>
      <w:marLeft w:val="0"/>
      <w:marRight w:val="0"/>
      <w:marTop w:val="0"/>
      <w:marBottom w:val="0"/>
      <w:divBdr>
        <w:top w:val="none" w:sz="0" w:space="0" w:color="auto"/>
        <w:left w:val="none" w:sz="0" w:space="0" w:color="auto"/>
        <w:bottom w:val="none" w:sz="0" w:space="0" w:color="auto"/>
        <w:right w:val="none" w:sz="0" w:space="0" w:color="auto"/>
      </w:divBdr>
    </w:div>
    <w:div w:id="233508886">
      <w:bodyDiv w:val="1"/>
      <w:marLeft w:val="0"/>
      <w:marRight w:val="0"/>
      <w:marTop w:val="0"/>
      <w:marBottom w:val="0"/>
      <w:divBdr>
        <w:top w:val="none" w:sz="0" w:space="0" w:color="auto"/>
        <w:left w:val="none" w:sz="0" w:space="0" w:color="auto"/>
        <w:bottom w:val="none" w:sz="0" w:space="0" w:color="auto"/>
        <w:right w:val="none" w:sz="0" w:space="0" w:color="auto"/>
      </w:divBdr>
    </w:div>
    <w:div w:id="233778760">
      <w:bodyDiv w:val="1"/>
      <w:marLeft w:val="0"/>
      <w:marRight w:val="0"/>
      <w:marTop w:val="0"/>
      <w:marBottom w:val="0"/>
      <w:divBdr>
        <w:top w:val="none" w:sz="0" w:space="0" w:color="auto"/>
        <w:left w:val="none" w:sz="0" w:space="0" w:color="auto"/>
        <w:bottom w:val="none" w:sz="0" w:space="0" w:color="auto"/>
        <w:right w:val="none" w:sz="0" w:space="0" w:color="auto"/>
      </w:divBdr>
    </w:div>
    <w:div w:id="233780779">
      <w:bodyDiv w:val="1"/>
      <w:marLeft w:val="0"/>
      <w:marRight w:val="0"/>
      <w:marTop w:val="0"/>
      <w:marBottom w:val="0"/>
      <w:divBdr>
        <w:top w:val="none" w:sz="0" w:space="0" w:color="auto"/>
        <w:left w:val="none" w:sz="0" w:space="0" w:color="auto"/>
        <w:bottom w:val="none" w:sz="0" w:space="0" w:color="auto"/>
        <w:right w:val="none" w:sz="0" w:space="0" w:color="auto"/>
      </w:divBdr>
    </w:div>
    <w:div w:id="233784243">
      <w:bodyDiv w:val="1"/>
      <w:marLeft w:val="0"/>
      <w:marRight w:val="0"/>
      <w:marTop w:val="0"/>
      <w:marBottom w:val="0"/>
      <w:divBdr>
        <w:top w:val="none" w:sz="0" w:space="0" w:color="auto"/>
        <w:left w:val="none" w:sz="0" w:space="0" w:color="auto"/>
        <w:bottom w:val="none" w:sz="0" w:space="0" w:color="auto"/>
        <w:right w:val="none" w:sz="0" w:space="0" w:color="auto"/>
      </w:divBdr>
    </w:div>
    <w:div w:id="233856533">
      <w:bodyDiv w:val="1"/>
      <w:marLeft w:val="0"/>
      <w:marRight w:val="0"/>
      <w:marTop w:val="0"/>
      <w:marBottom w:val="0"/>
      <w:divBdr>
        <w:top w:val="none" w:sz="0" w:space="0" w:color="auto"/>
        <w:left w:val="none" w:sz="0" w:space="0" w:color="auto"/>
        <w:bottom w:val="none" w:sz="0" w:space="0" w:color="auto"/>
        <w:right w:val="none" w:sz="0" w:space="0" w:color="auto"/>
      </w:divBdr>
    </w:div>
    <w:div w:id="233929412">
      <w:bodyDiv w:val="1"/>
      <w:marLeft w:val="0"/>
      <w:marRight w:val="0"/>
      <w:marTop w:val="0"/>
      <w:marBottom w:val="0"/>
      <w:divBdr>
        <w:top w:val="none" w:sz="0" w:space="0" w:color="auto"/>
        <w:left w:val="none" w:sz="0" w:space="0" w:color="auto"/>
        <w:bottom w:val="none" w:sz="0" w:space="0" w:color="auto"/>
        <w:right w:val="none" w:sz="0" w:space="0" w:color="auto"/>
      </w:divBdr>
    </w:div>
    <w:div w:id="233978166">
      <w:bodyDiv w:val="1"/>
      <w:marLeft w:val="0"/>
      <w:marRight w:val="0"/>
      <w:marTop w:val="0"/>
      <w:marBottom w:val="0"/>
      <w:divBdr>
        <w:top w:val="none" w:sz="0" w:space="0" w:color="auto"/>
        <w:left w:val="none" w:sz="0" w:space="0" w:color="auto"/>
        <w:bottom w:val="none" w:sz="0" w:space="0" w:color="auto"/>
        <w:right w:val="none" w:sz="0" w:space="0" w:color="auto"/>
      </w:divBdr>
    </w:div>
    <w:div w:id="234122883">
      <w:bodyDiv w:val="1"/>
      <w:marLeft w:val="0"/>
      <w:marRight w:val="0"/>
      <w:marTop w:val="0"/>
      <w:marBottom w:val="0"/>
      <w:divBdr>
        <w:top w:val="none" w:sz="0" w:space="0" w:color="auto"/>
        <w:left w:val="none" w:sz="0" w:space="0" w:color="auto"/>
        <w:bottom w:val="none" w:sz="0" w:space="0" w:color="auto"/>
        <w:right w:val="none" w:sz="0" w:space="0" w:color="auto"/>
      </w:divBdr>
    </w:div>
    <w:div w:id="234245448">
      <w:bodyDiv w:val="1"/>
      <w:marLeft w:val="0"/>
      <w:marRight w:val="0"/>
      <w:marTop w:val="0"/>
      <w:marBottom w:val="0"/>
      <w:divBdr>
        <w:top w:val="none" w:sz="0" w:space="0" w:color="auto"/>
        <w:left w:val="none" w:sz="0" w:space="0" w:color="auto"/>
        <w:bottom w:val="none" w:sz="0" w:space="0" w:color="auto"/>
        <w:right w:val="none" w:sz="0" w:space="0" w:color="auto"/>
      </w:divBdr>
    </w:div>
    <w:div w:id="234315084">
      <w:bodyDiv w:val="1"/>
      <w:marLeft w:val="0"/>
      <w:marRight w:val="0"/>
      <w:marTop w:val="0"/>
      <w:marBottom w:val="0"/>
      <w:divBdr>
        <w:top w:val="none" w:sz="0" w:space="0" w:color="auto"/>
        <w:left w:val="none" w:sz="0" w:space="0" w:color="auto"/>
        <w:bottom w:val="none" w:sz="0" w:space="0" w:color="auto"/>
        <w:right w:val="none" w:sz="0" w:space="0" w:color="auto"/>
      </w:divBdr>
    </w:div>
    <w:div w:id="234315527">
      <w:bodyDiv w:val="1"/>
      <w:marLeft w:val="0"/>
      <w:marRight w:val="0"/>
      <w:marTop w:val="0"/>
      <w:marBottom w:val="0"/>
      <w:divBdr>
        <w:top w:val="none" w:sz="0" w:space="0" w:color="auto"/>
        <w:left w:val="none" w:sz="0" w:space="0" w:color="auto"/>
        <w:bottom w:val="none" w:sz="0" w:space="0" w:color="auto"/>
        <w:right w:val="none" w:sz="0" w:space="0" w:color="auto"/>
      </w:divBdr>
    </w:div>
    <w:div w:id="234317789">
      <w:bodyDiv w:val="1"/>
      <w:marLeft w:val="0"/>
      <w:marRight w:val="0"/>
      <w:marTop w:val="0"/>
      <w:marBottom w:val="0"/>
      <w:divBdr>
        <w:top w:val="none" w:sz="0" w:space="0" w:color="auto"/>
        <w:left w:val="none" w:sz="0" w:space="0" w:color="auto"/>
        <w:bottom w:val="none" w:sz="0" w:space="0" w:color="auto"/>
        <w:right w:val="none" w:sz="0" w:space="0" w:color="auto"/>
      </w:divBdr>
    </w:div>
    <w:div w:id="234358948">
      <w:bodyDiv w:val="1"/>
      <w:marLeft w:val="0"/>
      <w:marRight w:val="0"/>
      <w:marTop w:val="0"/>
      <w:marBottom w:val="0"/>
      <w:divBdr>
        <w:top w:val="none" w:sz="0" w:space="0" w:color="auto"/>
        <w:left w:val="none" w:sz="0" w:space="0" w:color="auto"/>
        <w:bottom w:val="none" w:sz="0" w:space="0" w:color="auto"/>
        <w:right w:val="none" w:sz="0" w:space="0" w:color="auto"/>
      </w:divBdr>
    </w:div>
    <w:div w:id="234555543">
      <w:bodyDiv w:val="1"/>
      <w:marLeft w:val="0"/>
      <w:marRight w:val="0"/>
      <w:marTop w:val="0"/>
      <w:marBottom w:val="0"/>
      <w:divBdr>
        <w:top w:val="none" w:sz="0" w:space="0" w:color="auto"/>
        <w:left w:val="none" w:sz="0" w:space="0" w:color="auto"/>
        <w:bottom w:val="none" w:sz="0" w:space="0" w:color="auto"/>
        <w:right w:val="none" w:sz="0" w:space="0" w:color="auto"/>
      </w:divBdr>
    </w:div>
    <w:div w:id="234585476">
      <w:bodyDiv w:val="1"/>
      <w:marLeft w:val="0"/>
      <w:marRight w:val="0"/>
      <w:marTop w:val="0"/>
      <w:marBottom w:val="0"/>
      <w:divBdr>
        <w:top w:val="none" w:sz="0" w:space="0" w:color="auto"/>
        <w:left w:val="none" w:sz="0" w:space="0" w:color="auto"/>
        <w:bottom w:val="none" w:sz="0" w:space="0" w:color="auto"/>
        <w:right w:val="none" w:sz="0" w:space="0" w:color="auto"/>
      </w:divBdr>
    </w:div>
    <w:div w:id="234706573">
      <w:bodyDiv w:val="1"/>
      <w:marLeft w:val="0"/>
      <w:marRight w:val="0"/>
      <w:marTop w:val="0"/>
      <w:marBottom w:val="0"/>
      <w:divBdr>
        <w:top w:val="none" w:sz="0" w:space="0" w:color="auto"/>
        <w:left w:val="none" w:sz="0" w:space="0" w:color="auto"/>
        <w:bottom w:val="none" w:sz="0" w:space="0" w:color="auto"/>
        <w:right w:val="none" w:sz="0" w:space="0" w:color="auto"/>
      </w:divBdr>
    </w:div>
    <w:div w:id="234710978">
      <w:bodyDiv w:val="1"/>
      <w:marLeft w:val="0"/>
      <w:marRight w:val="0"/>
      <w:marTop w:val="0"/>
      <w:marBottom w:val="0"/>
      <w:divBdr>
        <w:top w:val="none" w:sz="0" w:space="0" w:color="auto"/>
        <w:left w:val="none" w:sz="0" w:space="0" w:color="auto"/>
        <w:bottom w:val="none" w:sz="0" w:space="0" w:color="auto"/>
        <w:right w:val="none" w:sz="0" w:space="0" w:color="auto"/>
      </w:divBdr>
    </w:div>
    <w:div w:id="234821013">
      <w:bodyDiv w:val="1"/>
      <w:marLeft w:val="0"/>
      <w:marRight w:val="0"/>
      <w:marTop w:val="0"/>
      <w:marBottom w:val="0"/>
      <w:divBdr>
        <w:top w:val="none" w:sz="0" w:space="0" w:color="auto"/>
        <w:left w:val="none" w:sz="0" w:space="0" w:color="auto"/>
        <w:bottom w:val="none" w:sz="0" w:space="0" w:color="auto"/>
        <w:right w:val="none" w:sz="0" w:space="0" w:color="auto"/>
      </w:divBdr>
    </w:div>
    <w:div w:id="235015705">
      <w:bodyDiv w:val="1"/>
      <w:marLeft w:val="0"/>
      <w:marRight w:val="0"/>
      <w:marTop w:val="0"/>
      <w:marBottom w:val="0"/>
      <w:divBdr>
        <w:top w:val="none" w:sz="0" w:space="0" w:color="auto"/>
        <w:left w:val="none" w:sz="0" w:space="0" w:color="auto"/>
        <w:bottom w:val="none" w:sz="0" w:space="0" w:color="auto"/>
        <w:right w:val="none" w:sz="0" w:space="0" w:color="auto"/>
      </w:divBdr>
    </w:div>
    <w:div w:id="235019938">
      <w:bodyDiv w:val="1"/>
      <w:marLeft w:val="0"/>
      <w:marRight w:val="0"/>
      <w:marTop w:val="0"/>
      <w:marBottom w:val="0"/>
      <w:divBdr>
        <w:top w:val="none" w:sz="0" w:space="0" w:color="auto"/>
        <w:left w:val="none" w:sz="0" w:space="0" w:color="auto"/>
        <w:bottom w:val="none" w:sz="0" w:space="0" w:color="auto"/>
        <w:right w:val="none" w:sz="0" w:space="0" w:color="auto"/>
      </w:divBdr>
    </w:div>
    <w:div w:id="235241215">
      <w:bodyDiv w:val="1"/>
      <w:marLeft w:val="0"/>
      <w:marRight w:val="0"/>
      <w:marTop w:val="0"/>
      <w:marBottom w:val="0"/>
      <w:divBdr>
        <w:top w:val="none" w:sz="0" w:space="0" w:color="auto"/>
        <w:left w:val="none" w:sz="0" w:space="0" w:color="auto"/>
        <w:bottom w:val="none" w:sz="0" w:space="0" w:color="auto"/>
        <w:right w:val="none" w:sz="0" w:space="0" w:color="auto"/>
      </w:divBdr>
    </w:div>
    <w:div w:id="235284699">
      <w:bodyDiv w:val="1"/>
      <w:marLeft w:val="0"/>
      <w:marRight w:val="0"/>
      <w:marTop w:val="0"/>
      <w:marBottom w:val="0"/>
      <w:divBdr>
        <w:top w:val="none" w:sz="0" w:space="0" w:color="auto"/>
        <w:left w:val="none" w:sz="0" w:space="0" w:color="auto"/>
        <w:bottom w:val="none" w:sz="0" w:space="0" w:color="auto"/>
        <w:right w:val="none" w:sz="0" w:space="0" w:color="auto"/>
      </w:divBdr>
    </w:div>
    <w:div w:id="235363528">
      <w:bodyDiv w:val="1"/>
      <w:marLeft w:val="0"/>
      <w:marRight w:val="0"/>
      <w:marTop w:val="0"/>
      <w:marBottom w:val="0"/>
      <w:divBdr>
        <w:top w:val="none" w:sz="0" w:space="0" w:color="auto"/>
        <w:left w:val="none" w:sz="0" w:space="0" w:color="auto"/>
        <w:bottom w:val="none" w:sz="0" w:space="0" w:color="auto"/>
        <w:right w:val="none" w:sz="0" w:space="0" w:color="auto"/>
      </w:divBdr>
    </w:div>
    <w:div w:id="235433665">
      <w:bodyDiv w:val="1"/>
      <w:marLeft w:val="0"/>
      <w:marRight w:val="0"/>
      <w:marTop w:val="0"/>
      <w:marBottom w:val="0"/>
      <w:divBdr>
        <w:top w:val="none" w:sz="0" w:space="0" w:color="auto"/>
        <w:left w:val="none" w:sz="0" w:space="0" w:color="auto"/>
        <w:bottom w:val="none" w:sz="0" w:space="0" w:color="auto"/>
        <w:right w:val="none" w:sz="0" w:space="0" w:color="auto"/>
      </w:divBdr>
    </w:div>
    <w:div w:id="235481017">
      <w:bodyDiv w:val="1"/>
      <w:marLeft w:val="0"/>
      <w:marRight w:val="0"/>
      <w:marTop w:val="0"/>
      <w:marBottom w:val="0"/>
      <w:divBdr>
        <w:top w:val="none" w:sz="0" w:space="0" w:color="auto"/>
        <w:left w:val="none" w:sz="0" w:space="0" w:color="auto"/>
        <w:bottom w:val="none" w:sz="0" w:space="0" w:color="auto"/>
        <w:right w:val="none" w:sz="0" w:space="0" w:color="auto"/>
      </w:divBdr>
    </w:div>
    <w:div w:id="236015103">
      <w:bodyDiv w:val="1"/>
      <w:marLeft w:val="0"/>
      <w:marRight w:val="0"/>
      <w:marTop w:val="0"/>
      <w:marBottom w:val="0"/>
      <w:divBdr>
        <w:top w:val="none" w:sz="0" w:space="0" w:color="auto"/>
        <w:left w:val="none" w:sz="0" w:space="0" w:color="auto"/>
        <w:bottom w:val="none" w:sz="0" w:space="0" w:color="auto"/>
        <w:right w:val="none" w:sz="0" w:space="0" w:color="auto"/>
      </w:divBdr>
    </w:div>
    <w:div w:id="236206652">
      <w:bodyDiv w:val="1"/>
      <w:marLeft w:val="0"/>
      <w:marRight w:val="0"/>
      <w:marTop w:val="0"/>
      <w:marBottom w:val="0"/>
      <w:divBdr>
        <w:top w:val="none" w:sz="0" w:space="0" w:color="auto"/>
        <w:left w:val="none" w:sz="0" w:space="0" w:color="auto"/>
        <w:bottom w:val="none" w:sz="0" w:space="0" w:color="auto"/>
        <w:right w:val="none" w:sz="0" w:space="0" w:color="auto"/>
      </w:divBdr>
    </w:div>
    <w:div w:id="236324332">
      <w:bodyDiv w:val="1"/>
      <w:marLeft w:val="0"/>
      <w:marRight w:val="0"/>
      <w:marTop w:val="0"/>
      <w:marBottom w:val="0"/>
      <w:divBdr>
        <w:top w:val="none" w:sz="0" w:space="0" w:color="auto"/>
        <w:left w:val="none" w:sz="0" w:space="0" w:color="auto"/>
        <w:bottom w:val="none" w:sz="0" w:space="0" w:color="auto"/>
        <w:right w:val="none" w:sz="0" w:space="0" w:color="auto"/>
      </w:divBdr>
    </w:div>
    <w:div w:id="236596729">
      <w:bodyDiv w:val="1"/>
      <w:marLeft w:val="0"/>
      <w:marRight w:val="0"/>
      <w:marTop w:val="0"/>
      <w:marBottom w:val="0"/>
      <w:divBdr>
        <w:top w:val="none" w:sz="0" w:space="0" w:color="auto"/>
        <w:left w:val="none" w:sz="0" w:space="0" w:color="auto"/>
        <w:bottom w:val="none" w:sz="0" w:space="0" w:color="auto"/>
        <w:right w:val="none" w:sz="0" w:space="0" w:color="auto"/>
      </w:divBdr>
    </w:div>
    <w:div w:id="236600945">
      <w:bodyDiv w:val="1"/>
      <w:marLeft w:val="0"/>
      <w:marRight w:val="0"/>
      <w:marTop w:val="0"/>
      <w:marBottom w:val="0"/>
      <w:divBdr>
        <w:top w:val="none" w:sz="0" w:space="0" w:color="auto"/>
        <w:left w:val="none" w:sz="0" w:space="0" w:color="auto"/>
        <w:bottom w:val="none" w:sz="0" w:space="0" w:color="auto"/>
        <w:right w:val="none" w:sz="0" w:space="0" w:color="auto"/>
      </w:divBdr>
    </w:div>
    <w:div w:id="236667259">
      <w:bodyDiv w:val="1"/>
      <w:marLeft w:val="0"/>
      <w:marRight w:val="0"/>
      <w:marTop w:val="0"/>
      <w:marBottom w:val="0"/>
      <w:divBdr>
        <w:top w:val="none" w:sz="0" w:space="0" w:color="auto"/>
        <w:left w:val="none" w:sz="0" w:space="0" w:color="auto"/>
        <w:bottom w:val="none" w:sz="0" w:space="0" w:color="auto"/>
        <w:right w:val="none" w:sz="0" w:space="0" w:color="auto"/>
      </w:divBdr>
    </w:div>
    <w:div w:id="236669392">
      <w:bodyDiv w:val="1"/>
      <w:marLeft w:val="0"/>
      <w:marRight w:val="0"/>
      <w:marTop w:val="0"/>
      <w:marBottom w:val="0"/>
      <w:divBdr>
        <w:top w:val="none" w:sz="0" w:space="0" w:color="auto"/>
        <w:left w:val="none" w:sz="0" w:space="0" w:color="auto"/>
        <w:bottom w:val="none" w:sz="0" w:space="0" w:color="auto"/>
        <w:right w:val="none" w:sz="0" w:space="0" w:color="auto"/>
      </w:divBdr>
    </w:div>
    <w:div w:id="236866993">
      <w:bodyDiv w:val="1"/>
      <w:marLeft w:val="0"/>
      <w:marRight w:val="0"/>
      <w:marTop w:val="0"/>
      <w:marBottom w:val="0"/>
      <w:divBdr>
        <w:top w:val="none" w:sz="0" w:space="0" w:color="auto"/>
        <w:left w:val="none" w:sz="0" w:space="0" w:color="auto"/>
        <w:bottom w:val="none" w:sz="0" w:space="0" w:color="auto"/>
        <w:right w:val="none" w:sz="0" w:space="0" w:color="auto"/>
      </w:divBdr>
    </w:div>
    <w:div w:id="237372068">
      <w:bodyDiv w:val="1"/>
      <w:marLeft w:val="0"/>
      <w:marRight w:val="0"/>
      <w:marTop w:val="0"/>
      <w:marBottom w:val="0"/>
      <w:divBdr>
        <w:top w:val="none" w:sz="0" w:space="0" w:color="auto"/>
        <w:left w:val="none" w:sz="0" w:space="0" w:color="auto"/>
        <w:bottom w:val="none" w:sz="0" w:space="0" w:color="auto"/>
        <w:right w:val="none" w:sz="0" w:space="0" w:color="auto"/>
      </w:divBdr>
    </w:div>
    <w:div w:id="237373407">
      <w:bodyDiv w:val="1"/>
      <w:marLeft w:val="0"/>
      <w:marRight w:val="0"/>
      <w:marTop w:val="0"/>
      <w:marBottom w:val="0"/>
      <w:divBdr>
        <w:top w:val="none" w:sz="0" w:space="0" w:color="auto"/>
        <w:left w:val="none" w:sz="0" w:space="0" w:color="auto"/>
        <w:bottom w:val="none" w:sz="0" w:space="0" w:color="auto"/>
        <w:right w:val="none" w:sz="0" w:space="0" w:color="auto"/>
      </w:divBdr>
    </w:div>
    <w:div w:id="237442753">
      <w:bodyDiv w:val="1"/>
      <w:marLeft w:val="0"/>
      <w:marRight w:val="0"/>
      <w:marTop w:val="0"/>
      <w:marBottom w:val="0"/>
      <w:divBdr>
        <w:top w:val="none" w:sz="0" w:space="0" w:color="auto"/>
        <w:left w:val="none" w:sz="0" w:space="0" w:color="auto"/>
        <w:bottom w:val="none" w:sz="0" w:space="0" w:color="auto"/>
        <w:right w:val="none" w:sz="0" w:space="0" w:color="auto"/>
      </w:divBdr>
    </w:div>
    <w:div w:id="237518883">
      <w:bodyDiv w:val="1"/>
      <w:marLeft w:val="0"/>
      <w:marRight w:val="0"/>
      <w:marTop w:val="0"/>
      <w:marBottom w:val="0"/>
      <w:divBdr>
        <w:top w:val="none" w:sz="0" w:space="0" w:color="auto"/>
        <w:left w:val="none" w:sz="0" w:space="0" w:color="auto"/>
        <w:bottom w:val="none" w:sz="0" w:space="0" w:color="auto"/>
        <w:right w:val="none" w:sz="0" w:space="0" w:color="auto"/>
      </w:divBdr>
    </w:div>
    <w:div w:id="237789491">
      <w:bodyDiv w:val="1"/>
      <w:marLeft w:val="0"/>
      <w:marRight w:val="0"/>
      <w:marTop w:val="0"/>
      <w:marBottom w:val="0"/>
      <w:divBdr>
        <w:top w:val="none" w:sz="0" w:space="0" w:color="auto"/>
        <w:left w:val="none" w:sz="0" w:space="0" w:color="auto"/>
        <w:bottom w:val="none" w:sz="0" w:space="0" w:color="auto"/>
        <w:right w:val="none" w:sz="0" w:space="0" w:color="auto"/>
      </w:divBdr>
    </w:div>
    <w:div w:id="237984840">
      <w:bodyDiv w:val="1"/>
      <w:marLeft w:val="0"/>
      <w:marRight w:val="0"/>
      <w:marTop w:val="0"/>
      <w:marBottom w:val="0"/>
      <w:divBdr>
        <w:top w:val="none" w:sz="0" w:space="0" w:color="auto"/>
        <w:left w:val="none" w:sz="0" w:space="0" w:color="auto"/>
        <w:bottom w:val="none" w:sz="0" w:space="0" w:color="auto"/>
        <w:right w:val="none" w:sz="0" w:space="0" w:color="auto"/>
      </w:divBdr>
    </w:div>
    <w:div w:id="238294663">
      <w:bodyDiv w:val="1"/>
      <w:marLeft w:val="0"/>
      <w:marRight w:val="0"/>
      <w:marTop w:val="0"/>
      <w:marBottom w:val="0"/>
      <w:divBdr>
        <w:top w:val="none" w:sz="0" w:space="0" w:color="auto"/>
        <w:left w:val="none" w:sz="0" w:space="0" w:color="auto"/>
        <w:bottom w:val="none" w:sz="0" w:space="0" w:color="auto"/>
        <w:right w:val="none" w:sz="0" w:space="0" w:color="auto"/>
      </w:divBdr>
    </w:div>
    <w:div w:id="238296796">
      <w:bodyDiv w:val="1"/>
      <w:marLeft w:val="0"/>
      <w:marRight w:val="0"/>
      <w:marTop w:val="0"/>
      <w:marBottom w:val="0"/>
      <w:divBdr>
        <w:top w:val="none" w:sz="0" w:space="0" w:color="auto"/>
        <w:left w:val="none" w:sz="0" w:space="0" w:color="auto"/>
        <w:bottom w:val="none" w:sz="0" w:space="0" w:color="auto"/>
        <w:right w:val="none" w:sz="0" w:space="0" w:color="auto"/>
      </w:divBdr>
    </w:div>
    <w:div w:id="238366094">
      <w:bodyDiv w:val="1"/>
      <w:marLeft w:val="0"/>
      <w:marRight w:val="0"/>
      <w:marTop w:val="0"/>
      <w:marBottom w:val="0"/>
      <w:divBdr>
        <w:top w:val="none" w:sz="0" w:space="0" w:color="auto"/>
        <w:left w:val="none" w:sz="0" w:space="0" w:color="auto"/>
        <w:bottom w:val="none" w:sz="0" w:space="0" w:color="auto"/>
        <w:right w:val="none" w:sz="0" w:space="0" w:color="auto"/>
      </w:divBdr>
    </w:div>
    <w:div w:id="238559682">
      <w:bodyDiv w:val="1"/>
      <w:marLeft w:val="0"/>
      <w:marRight w:val="0"/>
      <w:marTop w:val="0"/>
      <w:marBottom w:val="0"/>
      <w:divBdr>
        <w:top w:val="none" w:sz="0" w:space="0" w:color="auto"/>
        <w:left w:val="none" w:sz="0" w:space="0" w:color="auto"/>
        <w:bottom w:val="none" w:sz="0" w:space="0" w:color="auto"/>
        <w:right w:val="none" w:sz="0" w:space="0" w:color="auto"/>
      </w:divBdr>
    </w:div>
    <w:div w:id="238714691">
      <w:bodyDiv w:val="1"/>
      <w:marLeft w:val="0"/>
      <w:marRight w:val="0"/>
      <w:marTop w:val="0"/>
      <w:marBottom w:val="0"/>
      <w:divBdr>
        <w:top w:val="none" w:sz="0" w:space="0" w:color="auto"/>
        <w:left w:val="none" w:sz="0" w:space="0" w:color="auto"/>
        <w:bottom w:val="none" w:sz="0" w:space="0" w:color="auto"/>
        <w:right w:val="none" w:sz="0" w:space="0" w:color="auto"/>
      </w:divBdr>
    </w:div>
    <w:div w:id="238907750">
      <w:bodyDiv w:val="1"/>
      <w:marLeft w:val="0"/>
      <w:marRight w:val="0"/>
      <w:marTop w:val="0"/>
      <w:marBottom w:val="0"/>
      <w:divBdr>
        <w:top w:val="none" w:sz="0" w:space="0" w:color="auto"/>
        <w:left w:val="none" w:sz="0" w:space="0" w:color="auto"/>
        <w:bottom w:val="none" w:sz="0" w:space="0" w:color="auto"/>
        <w:right w:val="none" w:sz="0" w:space="0" w:color="auto"/>
      </w:divBdr>
    </w:div>
    <w:div w:id="238910684">
      <w:bodyDiv w:val="1"/>
      <w:marLeft w:val="0"/>
      <w:marRight w:val="0"/>
      <w:marTop w:val="0"/>
      <w:marBottom w:val="0"/>
      <w:divBdr>
        <w:top w:val="none" w:sz="0" w:space="0" w:color="auto"/>
        <w:left w:val="none" w:sz="0" w:space="0" w:color="auto"/>
        <w:bottom w:val="none" w:sz="0" w:space="0" w:color="auto"/>
        <w:right w:val="none" w:sz="0" w:space="0" w:color="auto"/>
      </w:divBdr>
    </w:div>
    <w:div w:id="238944621">
      <w:bodyDiv w:val="1"/>
      <w:marLeft w:val="0"/>
      <w:marRight w:val="0"/>
      <w:marTop w:val="0"/>
      <w:marBottom w:val="0"/>
      <w:divBdr>
        <w:top w:val="none" w:sz="0" w:space="0" w:color="auto"/>
        <w:left w:val="none" w:sz="0" w:space="0" w:color="auto"/>
        <w:bottom w:val="none" w:sz="0" w:space="0" w:color="auto"/>
        <w:right w:val="none" w:sz="0" w:space="0" w:color="auto"/>
      </w:divBdr>
    </w:div>
    <w:div w:id="238953185">
      <w:bodyDiv w:val="1"/>
      <w:marLeft w:val="0"/>
      <w:marRight w:val="0"/>
      <w:marTop w:val="0"/>
      <w:marBottom w:val="0"/>
      <w:divBdr>
        <w:top w:val="none" w:sz="0" w:space="0" w:color="auto"/>
        <w:left w:val="none" w:sz="0" w:space="0" w:color="auto"/>
        <w:bottom w:val="none" w:sz="0" w:space="0" w:color="auto"/>
        <w:right w:val="none" w:sz="0" w:space="0" w:color="auto"/>
      </w:divBdr>
    </w:div>
    <w:div w:id="239026330">
      <w:bodyDiv w:val="1"/>
      <w:marLeft w:val="0"/>
      <w:marRight w:val="0"/>
      <w:marTop w:val="0"/>
      <w:marBottom w:val="0"/>
      <w:divBdr>
        <w:top w:val="none" w:sz="0" w:space="0" w:color="auto"/>
        <w:left w:val="none" w:sz="0" w:space="0" w:color="auto"/>
        <w:bottom w:val="none" w:sz="0" w:space="0" w:color="auto"/>
        <w:right w:val="none" w:sz="0" w:space="0" w:color="auto"/>
      </w:divBdr>
    </w:div>
    <w:div w:id="239142956">
      <w:bodyDiv w:val="1"/>
      <w:marLeft w:val="0"/>
      <w:marRight w:val="0"/>
      <w:marTop w:val="0"/>
      <w:marBottom w:val="0"/>
      <w:divBdr>
        <w:top w:val="none" w:sz="0" w:space="0" w:color="auto"/>
        <w:left w:val="none" w:sz="0" w:space="0" w:color="auto"/>
        <w:bottom w:val="none" w:sz="0" w:space="0" w:color="auto"/>
        <w:right w:val="none" w:sz="0" w:space="0" w:color="auto"/>
      </w:divBdr>
    </w:div>
    <w:div w:id="239218859">
      <w:bodyDiv w:val="1"/>
      <w:marLeft w:val="0"/>
      <w:marRight w:val="0"/>
      <w:marTop w:val="0"/>
      <w:marBottom w:val="0"/>
      <w:divBdr>
        <w:top w:val="none" w:sz="0" w:space="0" w:color="auto"/>
        <w:left w:val="none" w:sz="0" w:space="0" w:color="auto"/>
        <w:bottom w:val="none" w:sz="0" w:space="0" w:color="auto"/>
        <w:right w:val="none" w:sz="0" w:space="0" w:color="auto"/>
      </w:divBdr>
    </w:div>
    <w:div w:id="239289127">
      <w:bodyDiv w:val="1"/>
      <w:marLeft w:val="0"/>
      <w:marRight w:val="0"/>
      <w:marTop w:val="0"/>
      <w:marBottom w:val="0"/>
      <w:divBdr>
        <w:top w:val="none" w:sz="0" w:space="0" w:color="auto"/>
        <w:left w:val="none" w:sz="0" w:space="0" w:color="auto"/>
        <w:bottom w:val="none" w:sz="0" w:space="0" w:color="auto"/>
        <w:right w:val="none" w:sz="0" w:space="0" w:color="auto"/>
      </w:divBdr>
    </w:div>
    <w:div w:id="239365854">
      <w:bodyDiv w:val="1"/>
      <w:marLeft w:val="0"/>
      <w:marRight w:val="0"/>
      <w:marTop w:val="0"/>
      <w:marBottom w:val="0"/>
      <w:divBdr>
        <w:top w:val="none" w:sz="0" w:space="0" w:color="auto"/>
        <w:left w:val="none" w:sz="0" w:space="0" w:color="auto"/>
        <w:bottom w:val="none" w:sz="0" w:space="0" w:color="auto"/>
        <w:right w:val="none" w:sz="0" w:space="0" w:color="auto"/>
      </w:divBdr>
    </w:div>
    <w:div w:id="239366695">
      <w:bodyDiv w:val="1"/>
      <w:marLeft w:val="0"/>
      <w:marRight w:val="0"/>
      <w:marTop w:val="0"/>
      <w:marBottom w:val="0"/>
      <w:divBdr>
        <w:top w:val="none" w:sz="0" w:space="0" w:color="auto"/>
        <w:left w:val="none" w:sz="0" w:space="0" w:color="auto"/>
        <w:bottom w:val="none" w:sz="0" w:space="0" w:color="auto"/>
        <w:right w:val="none" w:sz="0" w:space="0" w:color="auto"/>
      </w:divBdr>
    </w:div>
    <w:div w:id="239413696">
      <w:bodyDiv w:val="1"/>
      <w:marLeft w:val="0"/>
      <w:marRight w:val="0"/>
      <w:marTop w:val="0"/>
      <w:marBottom w:val="0"/>
      <w:divBdr>
        <w:top w:val="none" w:sz="0" w:space="0" w:color="auto"/>
        <w:left w:val="none" w:sz="0" w:space="0" w:color="auto"/>
        <w:bottom w:val="none" w:sz="0" w:space="0" w:color="auto"/>
        <w:right w:val="none" w:sz="0" w:space="0" w:color="auto"/>
      </w:divBdr>
    </w:div>
    <w:div w:id="239609067">
      <w:bodyDiv w:val="1"/>
      <w:marLeft w:val="0"/>
      <w:marRight w:val="0"/>
      <w:marTop w:val="0"/>
      <w:marBottom w:val="0"/>
      <w:divBdr>
        <w:top w:val="none" w:sz="0" w:space="0" w:color="auto"/>
        <w:left w:val="none" w:sz="0" w:space="0" w:color="auto"/>
        <w:bottom w:val="none" w:sz="0" w:space="0" w:color="auto"/>
        <w:right w:val="none" w:sz="0" w:space="0" w:color="auto"/>
      </w:divBdr>
    </w:div>
    <w:div w:id="239754439">
      <w:bodyDiv w:val="1"/>
      <w:marLeft w:val="0"/>
      <w:marRight w:val="0"/>
      <w:marTop w:val="0"/>
      <w:marBottom w:val="0"/>
      <w:divBdr>
        <w:top w:val="none" w:sz="0" w:space="0" w:color="auto"/>
        <w:left w:val="none" w:sz="0" w:space="0" w:color="auto"/>
        <w:bottom w:val="none" w:sz="0" w:space="0" w:color="auto"/>
        <w:right w:val="none" w:sz="0" w:space="0" w:color="auto"/>
      </w:divBdr>
    </w:div>
    <w:div w:id="239797839">
      <w:bodyDiv w:val="1"/>
      <w:marLeft w:val="0"/>
      <w:marRight w:val="0"/>
      <w:marTop w:val="0"/>
      <w:marBottom w:val="0"/>
      <w:divBdr>
        <w:top w:val="none" w:sz="0" w:space="0" w:color="auto"/>
        <w:left w:val="none" w:sz="0" w:space="0" w:color="auto"/>
        <w:bottom w:val="none" w:sz="0" w:space="0" w:color="auto"/>
        <w:right w:val="none" w:sz="0" w:space="0" w:color="auto"/>
      </w:divBdr>
    </w:div>
    <w:div w:id="239828441">
      <w:bodyDiv w:val="1"/>
      <w:marLeft w:val="0"/>
      <w:marRight w:val="0"/>
      <w:marTop w:val="0"/>
      <w:marBottom w:val="0"/>
      <w:divBdr>
        <w:top w:val="none" w:sz="0" w:space="0" w:color="auto"/>
        <w:left w:val="none" w:sz="0" w:space="0" w:color="auto"/>
        <w:bottom w:val="none" w:sz="0" w:space="0" w:color="auto"/>
        <w:right w:val="none" w:sz="0" w:space="0" w:color="auto"/>
      </w:divBdr>
    </w:div>
    <w:div w:id="239869743">
      <w:bodyDiv w:val="1"/>
      <w:marLeft w:val="0"/>
      <w:marRight w:val="0"/>
      <w:marTop w:val="0"/>
      <w:marBottom w:val="0"/>
      <w:divBdr>
        <w:top w:val="none" w:sz="0" w:space="0" w:color="auto"/>
        <w:left w:val="none" w:sz="0" w:space="0" w:color="auto"/>
        <w:bottom w:val="none" w:sz="0" w:space="0" w:color="auto"/>
        <w:right w:val="none" w:sz="0" w:space="0" w:color="auto"/>
      </w:divBdr>
    </w:div>
    <w:div w:id="240062887">
      <w:bodyDiv w:val="1"/>
      <w:marLeft w:val="0"/>
      <w:marRight w:val="0"/>
      <w:marTop w:val="0"/>
      <w:marBottom w:val="0"/>
      <w:divBdr>
        <w:top w:val="none" w:sz="0" w:space="0" w:color="auto"/>
        <w:left w:val="none" w:sz="0" w:space="0" w:color="auto"/>
        <w:bottom w:val="none" w:sz="0" w:space="0" w:color="auto"/>
        <w:right w:val="none" w:sz="0" w:space="0" w:color="auto"/>
      </w:divBdr>
    </w:div>
    <w:div w:id="240065788">
      <w:bodyDiv w:val="1"/>
      <w:marLeft w:val="0"/>
      <w:marRight w:val="0"/>
      <w:marTop w:val="0"/>
      <w:marBottom w:val="0"/>
      <w:divBdr>
        <w:top w:val="none" w:sz="0" w:space="0" w:color="auto"/>
        <w:left w:val="none" w:sz="0" w:space="0" w:color="auto"/>
        <w:bottom w:val="none" w:sz="0" w:space="0" w:color="auto"/>
        <w:right w:val="none" w:sz="0" w:space="0" w:color="auto"/>
      </w:divBdr>
    </w:div>
    <w:div w:id="240333476">
      <w:bodyDiv w:val="1"/>
      <w:marLeft w:val="0"/>
      <w:marRight w:val="0"/>
      <w:marTop w:val="0"/>
      <w:marBottom w:val="0"/>
      <w:divBdr>
        <w:top w:val="none" w:sz="0" w:space="0" w:color="auto"/>
        <w:left w:val="none" w:sz="0" w:space="0" w:color="auto"/>
        <w:bottom w:val="none" w:sz="0" w:space="0" w:color="auto"/>
        <w:right w:val="none" w:sz="0" w:space="0" w:color="auto"/>
      </w:divBdr>
    </w:div>
    <w:div w:id="240335386">
      <w:bodyDiv w:val="1"/>
      <w:marLeft w:val="0"/>
      <w:marRight w:val="0"/>
      <w:marTop w:val="0"/>
      <w:marBottom w:val="0"/>
      <w:divBdr>
        <w:top w:val="none" w:sz="0" w:space="0" w:color="auto"/>
        <w:left w:val="none" w:sz="0" w:space="0" w:color="auto"/>
        <w:bottom w:val="none" w:sz="0" w:space="0" w:color="auto"/>
        <w:right w:val="none" w:sz="0" w:space="0" w:color="auto"/>
      </w:divBdr>
    </w:div>
    <w:div w:id="240405943">
      <w:bodyDiv w:val="1"/>
      <w:marLeft w:val="0"/>
      <w:marRight w:val="0"/>
      <w:marTop w:val="0"/>
      <w:marBottom w:val="0"/>
      <w:divBdr>
        <w:top w:val="none" w:sz="0" w:space="0" w:color="auto"/>
        <w:left w:val="none" w:sz="0" w:space="0" w:color="auto"/>
        <w:bottom w:val="none" w:sz="0" w:space="0" w:color="auto"/>
        <w:right w:val="none" w:sz="0" w:space="0" w:color="auto"/>
      </w:divBdr>
    </w:div>
    <w:div w:id="240412678">
      <w:bodyDiv w:val="1"/>
      <w:marLeft w:val="0"/>
      <w:marRight w:val="0"/>
      <w:marTop w:val="0"/>
      <w:marBottom w:val="0"/>
      <w:divBdr>
        <w:top w:val="none" w:sz="0" w:space="0" w:color="auto"/>
        <w:left w:val="none" w:sz="0" w:space="0" w:color="auto"/>
        <w:bottom w:val="none" w:sz="0" w:space="0" w:color="auto"/>
        <w:right w:val="none" w:sz="0" w:space="0" w:color="auto"/>
      </w:divBdr>
    </w:div>
    <w:div w:id="240793106">
      <w:bodyDiv w:val="1"/>
      <w:marLeft w:val="0"/>
      <w:marRight w:val="0"/>
      <w:marTop w:val="0"/>
      <w:marBottom w:val="0"/>
      <w:divBdr>
        <w:top w:val="none" w:sz="0" w:space="0" w:color="auto"/>
        <w:left w:val="none" w:sz="0" w:space="0" w:color="auto"/>
        <w:bottom w:val="none" w:sz="0" w:space="0" w:color="auto"/>
        <w:right w:val="none" w:sz="0" w:space="0" w:color="auto"/>
      </w:divBdr>
    </w:div>
    <w:div w:id="240989752">
      <w:bodyDiv w:val="1"/>
      <w:marLeft w:val="0"/>
      <w:marRight w:val="0"/>
      <w:marTop w:val="0"/>
      <w:marBottom w:val="0"/>
      <w:divBdr>
        <w:top w:val="none" w:sz="0" w:space="0" w:color="auto"/>
        <w:left w:val="none" w:sz="0" w:space="0" w:color="auto"/>
        <w:bottom w:val="none" w:sz="0" w:space="0" w:color="auto"/>
        <w:right w:val="none" w:sz="0" w:space="0" w:color="auto"/>
      </w:divBdr>
    </w:div>
    <w:div w:id="241070220">
      <w:bodyDiv w:val="1"/>
      <w:marLeft w:val="0"/>
      <w:marRight w:val="0"/>
      <w:marTop w:val="0"/>
      <w:marBottom w:val="0"/>
      <w:divBdr>
        <w:top w:val="none" w:sz="0" w:space="0" w:color="auto"/>
        <w:left w:val="none" w:sz="0" w:space="0" w:color="auto"/>
        <w:bottom w:val="none" w:sz="0" w:space="0" w:color="auto"/>
        <w:right w:val="none" w:sz="0" w:space="0" w:color="auto"/>
      </w:divBdr>
    </w:div>
    <w:div w:id="241138939">
      <w:bodyDiv w:val="1"/>
      <w:marLeft w:val="0"/>
      <w:marRight w:val="0"/>
      <w:marTop w:val="0"/>
      <w:marBottom w:val="0"/>
      <w:divBdr>
        <w:top w:val="none" w:sz="0" w:space="0" w:color="auto"/>
        <w:left w:val="none" w:sz="0" w:space="0" w:color="auto"/>
        <w:bottom w:val="none" w:sz="0" w:space="0" w:color="auto"/>
        <w:right w:val="none" w:sz="0" w:space="0" w:color="auto"/>
      </w:divBdr>
    </w:div>
    <w:div w:id="241329952">
      <w:bodyDiv w:val="1"/>
      <w:marLeft w:val="0"/>
      <w:marRight w:val="0"/>
      <w:marTop w:val="0"/>
      <w:marBottom w:val="0"/>
      <w:divBdr>
        <w:top w:val="none" w:sz="0" w:space="0" w:color="auto"/>
        <w:left w:val="none" w:sz="0" w:space="0" w:color="auto"/>
        <w:bottom w:val="none" w:sz="0" w:space="0" w:color="auto"/>
        <w:right w:val="none" w:sz="0" w:space="0" w:color="auto"/>
      </w:divBdr>
    </w:div>
    <w:div w:id="241374721">
      <w:bodyDiv w:val="1"/>
      <w:marLeft w:val="0"/>
      <w:marRight w:val="0"/>
      <w:marTop w:val="0"/>
      <w:marBottom w:val="0"/>
      <w:divBdr>
        <w:top w:val="none" w:sz="0" w:space="0" w:color="auto"/>
        <w:left w:val="none" w:sz="0" w:space="0" w:color="auto"/>
        <w:bottom w:val="none" w:sz="0" w:space="0" w:color="auto"/>
        <w:right w:val="none" w:sz="0" w:space="0" w:color="auto"/>
      </w:divBdr>
    </w:div>
    <w:div w:id="241376198">
      <w:bodyDiv w:val="1"/>
      <w:marLeft w:val="0"/>
      <w:marRight w:val="0"/>
      <w:marTop w:val="0"/>
      <w:marBottom w:val="0"/>
      <w:divBdr>
        <w:top w:val="none" w:sz="0" w:space="0" w:color="auto"/>
        <w:left w:val="none" w:sz="0" w:space="0" w:color="auto"/>
        <w:bottom w:val="none" w:sz="0" w:space="0" w:color="auto"/>
        <w:right w:val="none" w:sz="0" w:space="0" w:color="auto"/>
      </w:divBdr>
    </w:div>
    <w:div w:id="241452090">
      <w:bodyDiv w:val="1"/>
      <w:marLeft w:val="0"/>
      <w:marRight w:val="0"/>
      <w:marTop w:val="0"/>
      <w:marBottom w:val="0"/>
      <w:divBdr>
        <w:top w:val="none" w:sz="0" w:space="0" w:color="auto"/>
        <w:left w:val="none" w:sz="0" w:space="0" w:color="auto"/>
        <w:bottom w:val="none" w:sz="0" w:space="0" w:color="auto"/>
        <w:right w:val="none" w:sz="0" w:space="0" w:color="auto"/>
      </w:divBdr>
    </w:div>
    <w:div w:id="241528504">
      <w:bodyDiv w:val="1"/>
      <w:marLeft w:val="0"/>
      <w:marRight w:val="0"/>
      <w:marTop w:val="0"/>
      <w:marBottom w:val="0"/>
      <w:divBdr>
        <w:top w:val="none" w:sz="0" w:space="0" w:color="auto"/>
        <w:left w:val="none" w:sz="0" w:space="0" w:color="auto"/>
        <w:bottom w:val="none" w:sz="0" w:space="0" w:color="auto"/>
        <w:right w:val="none" w:sz="0" w:space="0" w:color="auto"/>
      </w:divBdr>
    </w:div>
    <w:div w:id="241531280">
      <w:bodyDiv w:val="1"/>
      <w:marLeft w:val="0"/>
      <w:marRight w:val="0"/>
      <w:marTop w:val="0"/>
      <w:marBottom w:val="0"/>
      <w:divBdr>
        <w:top w:val="none" w:sz="0" w:space="0" w:color="auto"/>
        <w:left w:val="none" w:sz="0" w:space="0" w:color="auto"/>
        <w:bottom w:val="none" w:sz="0" w:space="0" w:color="auto"/>
        <w:right w:val="none" w:sz="0" w:space="0" w:color="auto"/>
      </w:divBdr>
    </w:div>
    <w:div w:id="242032918">
      <w:bodyDiv w:val="1"/>
      <w:marLeft w:val="0"/>
      <w:marRight w:val="0"/>
      <w:marTop w:val="0"/>
      <w:marBottom w:val="0"/>
      <w:divBdr>
        <w:top w:val="none" w:sz="0" w:space="0" w:color="auto"/>
        <w:left w:val="none" w:sz="0" w:space="0" w:color="auto"/>
        <w:bottom w:val="none" w:sz="0" w:space="0" w:color="auto"/>
        <w:right w:val="none" w:sz="0" w:space="0" w:color="auto"/>
      </w:divBdr>
    </w:div>
    <w:div w:id="242420861">
      <w:bodyDiv w:val="1"/>
      <w:marLeft w:val="0"/>
      <w:marRight w:val="0"/>
      <w:marTop w:val="0"/>
      <w:marBottom w:val="0"/>
      <w:divBdr>
        <w:top w:val="none" w:sz="0" w:space="0" w:color="auto"/>
        <w:left w:val="none" w:sz="0" w:space="0" w:color="auto"/>
        <w:bottom w:val="none" w:sz="0" w:space="0" w:color="auto"/>
        <w:right w:val="none" w:sz="0" w:space="0" w:color="auto"/>
      </w:divBdr>
    </w:div>
    <w:div w:id="242568093">
      <w:bodyDiv w:val="1"/>
      <w:marLeft w:val="0"/>
      <w:marRight w:val="0"/>
      <w:marTop w:val="0"/>
      <w:marBottom w:val="0"/>
      <w:divBdr>
        <w:top w:val="none" w:sz="0" w:space="0" w:color="auto"/>
        <w:left w:val="none" w:sz="0" w:space="0" w:color="auto"/>
        <w:bottom w:val="none" w:sz="0" w:space="0" w:color="auto"/>
        <w:right w:val="none" w:sz="0" w:space="0" w:color="auto"/>
      </w:divBdr>
    </w:div>
    <w:div w:id="242684943">
      <w:bodyDiv w:val="1"/>
      <w:marLeft w:val="0"/>
      <w:marRight w:val="0"/>
      <w:marTop w:val="0"/>
      <w:marBottom w:val="0"/>
      <w:divBdr>
        <w:top w:val="none" w:sz="0" w:space="0" w:color="auto"/>
        <w:left w:val="none" w:sz="0" w:space="0" w:color="auto"/>
        <w:bottom w:val="none" w:sz="0" w:space="0" w:color="auto"/>
        <w:right w:val="none" w:sz="0" w:space="0" w:color="auto"/>
      </w:divBdr>
    </w:div>
    <w:div w:id="242689675">
      <w:bodyDiv w:val="1"/>
      <w:marLeft w:val="0"/>
      <w:marRight w:val="0"/>
      <w:marTop w:val="0"/>
      <w:marBottom w:val="0"/>
      <w:divBdr>
        <w:top w:val="none" w:sz="0" w:space="0" w:color="auto"/>
        <w:left w:val="none" w:sz="0" w:space="0" w:color="auto"/>
        <w:bottom w:val="none" w:sz="0" w:space="0" w:color="auto"/>
        <w:right w:val="none" w:sz="0" w:space="0" w:color="auto"/>
      </w:divBdr>
    </w:div>
    <w:div w:id="242762774">
      <w:bodyDiv w:val="1"/>
      <w:marLeft w:val="0"/>
      <w:marRight w:val="0"/>
      <w:marTop w:val="0"/>
      <w:marBottom w:val="0"/>
      <w:divBdr>
        <w:top w:val="none" w:sz="0" w:space="0" w:color="auto"/>
        <w:left w:val="none" w:sz="0" w:space="0" w:color="auto"/>
        <w:bottom w:val="none" w:sz="0" w:space="0" w:color="auto"/>
        <w:right w:val="none" w:sz="0" w:space="0" w:color="auto"/>
      </w:divBdr>
    </w:div>
    <w:div w:id="242883544">
      <w:bodyDiv w:val="1"/>
      <w:marLeft w:val="0"/>
      <w:marRight w:val="0"/>
      <w:marTop w:val="0"/>
      <w:marBottom w:val="0"/>
      <w:divBdr>
        <w:top w:val="none" w:sz="0" w:space="0" w:color="auto"/>
        <w:left w:val="none" w:sz="0" w:space="0" w:color="auto"/>
        <w:bottom w:val="none" w:sz="0" w:space="0" w:color="auto"/>
        <w:right w:val="none" w:sz="0" w:space="0" w:color="auto"/>
      </w:divBdr>
    </w:div>
    <w:div w:id="242885638">
      <w:bodyDiv w:val="1"/>
      <w:marLeft w:val="0"/>
      <w:marRight w:val="0"/>
      <w:marTop w:val="0"/>
      <w:marBottom w:val="0"/>
      <w:divBdr>
        <w:top w:val="none" w:sz="0" w:space="0" w:color="auto"/>
        <w:left w:val="none" w:sz="0" w:space="0" w:color="auto"/>
        <w:bottom w:val="none" w:sz="0" w:space="0" w:color="auto"/>
        <w:right w:val="none" w:sz="0" w:space="0" w:color="auto"/>
      </w:divBdr>
    </w:div>
    <w:div w:id="242959145">
      <w:bodyDiv w:val="1"/>
      <w:marLeft w:val="0"/>
      <w:marRight w:val="0"/>
      <w:marTop w:val="0"/>
      <w:marBottom w:val="0"/>
      <w:divBdr>
        <w:top w:val="none" w:sz="0" w:space="0" w:color="auto"/>
        <w:left w:val="none" w:sz="0" w:space="0" w:color="auto"/>
        <w:bottom w:val="none" w:sz="0" w:space="0" w:color="auto"/>
        <w:right w:val="none" w:sz="0" w:space="0" w:color="auto"/>
      </w:divBdr>
    </w:div>
    <w:div w:id="243035761">
      <w:bodyDiv w:val="1"/>
      <w:marLeft w:val="0"/>
      <w:marRight w:val="0"/>
      <w:marTop w:val="0"/>
      <w:marBottom w:val="0"/>
      <w:divBdr>
        <w:top w:val="none" w:sz="0" w:space="0" w:color="auto"/>
        <w:left w:val="none" w:sz="0" w:space="0" w:color="auto"/>
        <w:bottom w:val="none" w:sz="0" w:space="0" w:color="auto"/>
        <w:right w:val="none" w:sz="0" w:space="0" w:color="auto"/>
      </w:divBdr>
    </w:div>
    <w:div w:id="243227567">
      <w:bodyDiv w:val="1"/>
      <w:marLeft w:val="0"/>
      <w:marRight w:val="0"/>
      <w:marTop w:val="0"/>
      <w:marBottom w:val="0"/>
      <w:divBdr>
        <w:top w:val="none" w:sz="0" w:space="0" w:color="auto"/>
        <w:left w:val="none" w:sz="0" w:space="0" w:color="auto"/>
        <w:bottom w:val="none" w:sz="0" w:space="0" w:color="auto"/>
        <w:right w:val="none" w:sz="0" w:space="0" w:color="auto"/>
      </w:divBdr>
    </w:div>
    <w:div w:id="243419634">
      <w:bodyDiv w:val="1"/>
      <w:marLeft w:val="0"/>
      <w:marRight w:val="0"/>
      <w:marTop w:val="0"/>
      <w:marBottom w:val="0"/>
      <w:divBdr>
        <w:top w:val="none" w:sz="0" w:space="0" w:color="auto"/>
        <w:left w:val="none" w:sz="0" w:space="0" w:color="auto"/>
        <w:bottom w:val="none" w:sz="0" w:space="0" w:color="auto"/>
        <w:right w:val="none" w:sz="0" w:space="0" w:color="auto"/>
      </w:divBdr>
    </w:div>
    <w:div w:id="243421900">
      <w:bodyDiv w:val="1"/>
      <w:marLeft w:val="0"/>
      <w:marRight w:val="0"/>
      <w:marTop w:val="0"/>
      <w:marBottom w:val="0"/>
      <w:divBdr>
        <w:top w:val="none" w:sz="0" w:space="0" w:color="auto"/>
        <w:left w:val="none" w:sz="0" w:space="0" w:color="auto"/>
        <w:bottom w:val="none" w:sz="0" w:space="0" w:color="auto"/>
        <w:right w:val="none" w:sz="0" w:space="0" w:color="auto"/>
      </w:divBdr>
    </w:div>
    <w:div w:id="243800840">
      <w:bodyDiv w:val="1"/>
      <w:marLeft w:val="0"/>
      <w:marRight w:val="0"/>
      <w:marTop w:val="0"/>
      <w:marBottom w:val="0"/>
      <w:divBdr>
        <w:top w:val="none" w:sz="0" w:space="0" w:color="auto"/>
        <w:left w:val="none" w:sz="0" w:space="0" w:color="auto"/>
        <w:bottom w:val="none" w:sz="0" w:space="0" w:color="auto"/>
        <w:right w:val="none" w:sz="0" w:space="0" w:color="auto"/>
      </w:divBdr>
    </w:div>
    <w:div w:id="243808289">
      <w:bodyDiv w:val="1"/>
      <w:marLeft w:val="0"/>
      <w:marRight w:val="0"/>
      <w:marTop w:val="0"/>
      <w:marBottom w:val="0"/>
      <w:divBdr>
        <w:top w:val="none" w:sz="0" w:space="0" w:color="auto"/>
        <w:left w:val="none" w:sz="0" w:space="0" w:color="auto"/>
        <w:bottom w:val="none" w:sz="0" w:space="0" w:color="auto"/>
        <w:right w:val="none" w:sz="0" w:space="0" w:color="auto"/>
      </w:divBdr>
    </w:div>
    <w:div w:id="244189842">
      <w:bodyDiv w:val="1"/>
      <w:marLeft w:val="0"/>
      <w:marRight w:val="0"/>
      <w:marTop w:val="0"/>
      <w:marBottom w:val="0"/>
      <w:divBdr>
        <w:top w:val="none" w:sz="0" w:space="0" w:color="auto"/>
        <w:left w:val="none" w:sz="0" w:space="0" w:color="auto"/>
        <w:bottom w:val="none" w:sz="0" w:space="0" w:color="auto"/>
        <w:right w:val="none" w:sz="0" w:space="0" w:color="auto"/>
      </w:divBdr>
    </w:div>
    <w:div w:id="244267984">
      <w:bodyDiv w:val="1"/>
      <w:marLeft w:val="0"/>
      <w:marRight w:val="0"/>
      <w:marTop w:val="0"/>
      <w:marBottom w:val="0"/>
      <w:divBdr>
        <w:top w:val="none" w:sz="0" w:space="0" w:color="auto"/>
        <w:left w:val="none" w:sz="0" w:space="0" w:color="auto"/>
        <w:bottom w:val="none" w:sz="0" w:space="0" w:color="auto"/>
        <w:right w:val="none" w:sz="0" w:space="0" w:color="auto"/>
      </w:divBdr>
    </w:div>
    <w:div w:id="244415794">
      <w:bodyDiv w:val="1"/>
      <w:marLeft w:val="0"/>
      <w:marRight w:val="0"/>
      <w:marTop w:val="0"/>
      <w:marBottom w:val="0"/>
      <w:divBdr>
        <w:top w:val="none" w:sz="0" w:space="0" w:color="auto"/>
        <w:left w:val="none" w:sz="0" w:space="0" w:color="auto"/>
        <w:bottom w:val="none" w:sz="0" w:space="0" w:color="auto"/>
        <w:right w:val="none" w:sz="0" w:space="0" w:color="auto"/>
      </w:divBdr>
    </w:div>
    <w:div w:id="244531122">
      <w:bodyDiv w:val="1"/>
      <w:marLeft w:val="0"/>
      <w:marRight w:val="0"/>
      <w:marTop w:val="0"/>
      <w:marBottom w:val="0"/>
      <w:divBdr>
        <w:top w:val="none" w:sz="0" w:space="0" w:color="auto"/>
        <w:left w:val="none" w:sz="0" w:space="0" w:color="auto"/>
        <w:bottom w:val="none" w:sz="0" w:space="0" w:color="auto"/>
        <w:right w:val="none" w:sz="0" w:space="0" w:color="auto"/>
      </w:divBdr>
    </w:div>
    <w:div w:id="244582743">
      <w:bodyDiv w:val="1"/>
      <w:marLeft w:val="0"/>
      <w:marRight w:val="0"/>
      <w:marTop w:val="0"/>
      <w:marBottom w:val="0"/>
      <w:divBdr>
        <w:top w:val="none" w:sz="0" w:space="0" w:color="auto"/>
        <w:left w:val="none" w:sz="0" w:space="0" w:color="auto"/>
        <w:bottom w:val="none" w:sz="0" w:space="0" w:color="auto"/>
        <w:right w:val="none" w:sz="0" w:space="0" w:color="auto"/>
      </w:divBdr>
    </w:div>
    <w:div w:id="244650131">
      <w:bodyDiv w:val="1"/>
      <w:marLeft w:val="0"/>
      <w:marRight w:val="0"/>
      <w:marTop w:val="0"/>
      <w:marBottom w:val="0"/>
      <w:divBdr>
        <w:top w:val="none" w:sz="0" w:space="0" w:color="auto"/>
        <w:left w:val="none" w:sz="0" w:space="0" w:color="auto"/>
        <w:bottom w:val="none" w:sz="0" w:space="0" w:color="auto"/>
        <w:right w:val="none" w:sz="0" w:space="0" w:color="auto"/>
      </w:divBdr>
    </w:div>
    <w:div w:id="244655269">
      <w:bodyDiv w:val="1"/>
      <w:marLeft w:val="0"/>
      <w:marRight w:val="0"/>
      <w:marTop w:val="0"/>
      <w:marBottom w:val="0"/>
      <w:divBdr>
        <w:top w:val="none" w:sz="0" w:space="0" w:color="auto"/>
        <w:left w:val="none" w:sz="0" w:space="0" w:color="auto"/>
        <w:bottom w:val="none" w:sz="0" w:space="0" w:color="auto"/>
        <w:right w:val="none" w:sz="0" w:space="0" w:color="auto"/>
      </w:divBdr>
    </w:div>
    <w:div w:id="244998063">
      <w:bodyDiv w:val="1"/>
      <w:marLeft w:val="0"/>
      <w:marRight w:val="0"/>
      <w:marTop w:val="0"/>
      <w:marBottom w:val="0"/>
      <w:divBdr>
        <w:top w:val="none" w:sz="0" w:space="0" w:color="auto"/>
        <w:left w:val="none" w:sz="0" w:space="0" w:color="auto"/>
        <w:bottom w:val="none" w:sz="0" w:space="0" w:color="auto"/>
        <w:right w:val="none" w:sz="0" w:space="0" w:color="auto"/>
      </w:divBdr>
    </w:div>
    <w:div w:id="244998507">
      <w:bodyDiv w:val="1"/>
      <w:marLeft w:val="0"/>
      <w:marRight w:val="0"/>
      <w:marTop w:val="0"/>
      <w:marBottom w:val="0"/>
      <w:divBdr>
        <w:top w:val="none" w:sz="0" w:space="0" w:color="auto"/>
        <w:left w:val="none" w:sz="0" w:space="0" w:color="auto"/>
        <w:bottom w:val="none" w:sz="0" w:space="0" w:color="auto"/>
        <w:right w:val="none" w:sz="0" w:space="0" w:color="auto"/>
      </w:divBdr>
    </w:div>
    <w:div w:id="245119785">
      <w:bodyDiv w:val="1"/>
      <w:marLeft w:val="0"/>
      <w:marRight w:val="0"/>
      <w:marTop w:val="0"/>
      <w:marBottom w:val="0"/>
      <w:divBdr>
        <w:top w:val="none" w:sz="0" w:space="0" w:color="auto"/>
        <w:left w:val="none" w:sz="0" w:space="0" w:color="auto"/>
        <w:bottom w:val="none" w:sz="0" w:space="0" w:color="auto"/>
        <w:right w:val="none" w:sz="0" w:space="0" w:color="auto"/>
      </w:divBdr>
    </w:div>
    <w:div w:id="245385086">
      <w:bodyDiv w:val="1"/>
      <w:marLeft w:val="0"/>
      <w:marRight w:val="0"/>
      <w:marTop w:val="0"/>
      <w:marBottom w:val="0"/>
      <w:divBdr>
        <w:top w:val="none" w:sz="0" w:space="0" w:color="auto"/>
        <w:left w:val="none" w:sz="0" w:space="0" w:color="auto"/>
        <w:bottom w:val="none" w:sz="0" w:space="0" w:color="auto"/>
        <w:right w:val="none" w:sz="0" w:space="0" w:color="auto"/>
      </w:divBdr>
    </w:div>
    <w:div w:id="245501912">
      <w:bodyDiv w:val="1"/>
      <w:marLeft w:val="0"/>
      <w:marRight w:val="0"/>
      <w:marTop w:val="0"/>
      <w:marBottom w:val="0"/>
      <w:divBdr>
        <w:top w:val="none" w:sz="0" w:space="0" w:color="auto"/>
        <w:left w:val="none" w:sz="0" w:space="0" w:color="auto"/>
        <w:bottom w:val="none" w:sz="0" w:space="0" w:color="auto"/>
        <w:right w:val="none" w:sz="0" w:space="0" w:color="auto"/>
      </w:divBdr>
    </w:div>
    <w:div w:id="245653010">
      <w:bodyDiv w:val="1"/>
      <w:marLeft w:val="0"/>
      <w:marRight w:val="0"/>
      <w:marTop w:val="0"/>
      <w:marBottom w:val="0"/>
      <w:divBdr>
        <w:top w:val="none" w:sz="0" w:space="0" w:color="auto"/>
        <w:left w:val="none" w:sz="0" w:space="0" w:color="auto"/>
        <w:bottom w:val="none" w:sz="0" w:space="0" w:color="auto"/>
        <w:right w:val="none" w:sz="0" w:space="0" w:color="auto"/>
      </w:divBdr>
    </w:div>
    <w:div w:id="245772624">
      <w:bodyDiv w:val="1"/>
      <w:marLeft w:val="0"/>
      <w:marRight w:val="0"/>
      <w:marTop w:val="0"/>
      <w:marBottom w:val="0"/>
      <w:divBdr>
        <w:top w:val="none" w:sz="0" w:space="0" w:color="auto"/>
        <w:left w:val="none" w:sz="0" w:space="0" w:color="auto"/>
        <w:bottom w:val="none" w:sz="0" w:space="0" w:color="auto"/>
        <w:right w:val="none" w:sz="0" w:space="0" w:color="auto"/>
      </w:divBdr>
    </w:div>
    <w:div w:id="245849959">
      <w:bodyDiv w:val="1"/>
      <w:marLeft w:val="0"/>
      <w:marRight w:val="0"/>
      <w:marTop w:val="0"/>
      <w:marBottom w:val="0"/>
      <w:divBdr>
        <w:top w:val="none" w:sz="0" w:space="0" w:color="auto"/>
        <w:left w:val="none" w:sz="0" w:space="0" w:color="auto"/>
        <w:bottom w:val="none" w:sz="0" w:space="0" w:color="auto"/>
        <w:right w:val="none" w:sz="0" w:space="0" w:color="auto"/>
      </w:divBdr>
    </w:div>
    <w:div w:id="245964317">
      <w:bodyDiv w:val="1"/>
      <w:marLeft w:val="0"/>
      <w:marRight w:val="0"/>
      <w:marTop w:val="0"/>
      <w:marBottom w:val="0"/>
      <w:divBdr>
        <w:top w:val="none" w:sz="0" w:space="0" w:color="auto"/>
        <w:left w:val="none" w:sz="0" w:space="0" w:color="auto"/>
        <w:bottom w:val="none" w:sz="0" w:space="0" w:color="auto"/>
        <w:right w:val="none" w:sz="0" w:space="0" w:color="auto"/>
      </w:divBdr>
    </w:div>
    <w:div w:id="245966481">
      <w:bodyDiv w:val="1"/>
      <w:marLeft w:val="0"/>
      <w:marRight w:val="0"/>
      <w:marTop w:val="0"/>
      <w:marBottom w:val="0"/>
      <w:divBdr>
        <w:top w:val="none" w:sz="0" w:space="0" w:color="auto"/>
        <w:left w:val="none" w:sz="0" w:space="0" w:color="auto"/>
        <w:bottom w:val="none" w:sz="0" w:space="0" w:color="auto"/>
        <w:right w:val="none" w:sz="0" w:space="0" w:color="auto"/>
      </w:divBdr>
    </w:div>
    <w:div w:id="246113592">
      <w:bodyDiv w:val="1"/>
      <w:marLeft w:val="0"/>
      <w:marRight w:val="0"/>
      <w:marTop w:val="0"/>
      <w:marBottom w:val="0"/>
      <w:divBdr>
        <w:top w:val="none" w:sz="0" w:space="0" w:color="auto"/>
        <w:left w:val="none" w:sz="0" w:space="0" w:color="auto"/>
        <w:bottom w:val="none" w:sz="0" w:space="0" w:color="auto"/>
        <w:right w:val="none" w:sz="0" w:space="0" w:color="auto"/>
      </w:divBdr>
    </w:div>
    <w:div w:id="246119126">
      <w:bodyDiv w:val="1"/>
      <w:marLeft w:val="0"/>
      <w:marRight w:val="0"/>
      <w:marTop w:val="0"/>
      <w:marBottom w:val="0"/>
      <w:divBdr>
        <w:top w:val="none" w:sz="0" w:space="0" w:color="auto"/>
        <w:left w:val="none" w:sz="0" w:space="0" w:color="auto"/>
        <w:bottom w:val="none" w:sz="0" w:space="0" w:color="auto"/>
        <w:right w:val="none" w:sz="0" w:space="0" w:color="auto"/>
      </w:divBdr>
    </w:div>
    <w:div w:id="246423347">
      <w:bodyDiv w:val="1"/>
      <w:marLeft w:val="0"/>
      <w:marRight w:val="0"/>
      <w:marTop w:val="0"/>
      <w:marBottom w:val="0"/>
      <w:divBdr>
        <w:top w:val="none" w:sz="0" w:space="0" w:color="auto"/>
        <w:left w:val="none" w:sz="0" w:space="0" w:color="auto"/>
        <w:bottom w:val="none" w:sz="0" w:space="0" w:color="auto"/>
        <w:right w:val="none" w:sz="0" w:space="0" w:color="auto"/>
      </w:divBdr>
    </w:div>
    <w:div w:id="246622309">
      <w:bodyDiv w:val="1"/>
      <w:marLeft w:val="0"/>
      <w:marRight w:val="0"/>
      <w:marTop w:val="0"/>
      <w:marBottom w:val="0"/>
      <w:divBdr>
        <w:top w:val="none" w:sz="0" w:space="0" w:color="auto"/>
        <w:left w:val="none" w:sz="0" w:space="0" w:color="auto"/>
        <w:bottom w:val="none" w:sz="0" w:space="0" w:color="auto"/>
        <w:right w:val="none" w:sz="0" w:space="0" w:color="auto"/>
      </w:divBdr>
    </w:div>
    <w:div w:id="246840664">
      <w:bodyDiv w:val="1"/>
      <w:marLeft w:val="0"/>
      <w:marRight w:val="0"/>
      <w:marTop w:val="0"/>
      <w:marBottom w:val="0"/>
      <w:divBdr>
        <w:top w:val="none" w:sz="0" w:space="0" w:color="auto"/>
        <w:left w:val="none" w:sz="0" w:space="0" w:color="auto"/>
        <w:bottom w:val="none" w:sz="0" w:space="0" w:color="auto"/>
        <w:right w:val="none" w:sz="0" w:space="0" w:color="auto"/>
      </w:divBdr>
    </w:div>
    <w:div w:id="247007536">
      <w:bodyDiv w:val="1"/>
      <w:marLeft w:val="0"/>
      <w:marRight w:val="0"/>
      <w:marTop w:val="0"/>
      <w:marBottom w:val="0"/>
      <w:divBdr>
        <w:top w:val="none" w:sz="0" w:space="0" w:color="auto"/>
        <w:left w:val="none" w:sz="0" w:space="0" w:color="auto"/>
        <w:bottom w:val="none" w:sz="0" w:space="0" w:color="auto"/>
        <w:right w:val="none" w:sz="0" w:space="0" w:color="auto"/>
      </w:divBdr>
    </w:div>
    <w:div w:id="247010426">
      <w:bodyDiv w:val="1"/>
      <w:marLeft w:val="0"/>
      <w:marRight w:val="0"/>
      <w:marTop w:val="0"/>
      <w:marBottom w:val="0"/>
      <w:divBdr>
        <w:top w:val="none" w:sz="0" w:space="0" w:color="auto"/>
        <w:left w:val="none" w:sz="0" w:space="0" w:color="auto"/>
        <w:bottom w:val="none" w:sz="0" w:space="0" w:color="auto"/>
        <w:right w:val="none" w:sz="0" w:space="0" w:color="auto"/>
      </w:divBdr>
    </w:div>
    <w:div w:id="247157518">
      <w:bodyDiv w:val="1"/>
      <w:marLeft w:val="0"/>
      <w:marRight w:val="0"/>
      <w:marTop w:val="0"/>
      <w:marBottom w:val="0"/>
      <w:divBdr>
        <w:top w:val="none" w:sz="0" w:space="0" w:color="auto"/>
        <w:left w:val="none" w:sz="0" w:space="0" w:color="auto"/>
        <w:bottom w:val="none" w:sz="0" w:space="0" w:color="auto"/>
        <w:right w:val="none" w:sz="0" w:space="0" w:color="auto"/>
      </w:divBdr>
    </w:div>
    <w:div w:id="247203187">
      <w:bodyDiv w:val="1"/>
      <w:marLeft w:val="0"/>
      <w:marRight w:val="0"/>
      <w:marTop w:val="0"/>
      <w:marBottom w:val="0"/>
      <w:divBdr>
        <w:top w:val="none" w:sz="0" w:space="0" w:color="auto"/>
        <w:left w:val="none" w:sz="0" w:space="0" w:color="auto"/>
        <w:bottom w:val="none" w:sz="0" w:space="0" w:color="auto"/>
        <w:right w:val="none" w:sz="0" w:space="0" w:color="auto"/>
      </w:divBdr>
    </w:div>
    <w:div w:id="247234106">
      <w:bodyDiv w:val="1"/>
      <w:marLeft w:val="0"/>
      <w:marRight w:val="0"/>
      <w:marTop w:val="0"/>
      <w:marBottom w:val="0"/>
      <w:divBdr>
        <w:top w:val="none" w:sz="0" w:space="0" w:color="auto"/>
        <w:left w:val="none" w:sz="0" w:space="0" w:color="auto"/>
        <w:bottom w:val="none" w:sz="0" w:space="0" w:color="auto"/>
        <w:right w:val="none" w:sz="0" w:space="0" w:color="auto"/>
      </w:divBdr>
    </w:div>
    <w:div w:id="247427051">
      <w:bodyDiv w:val="1"/>
      <w:marLeft w:val="0"/>
      <w:marRight w:val="0"/>
      <w:marTop w:val="0"/>
      <w:marBottom w:val="0"/>
      <w:divBdr>
        <w:top w:val="none" w:sz="0" w:space="0" w:color="auto"/>
        <w:left w:val="none" w:sz="0" w:space="0" w:color="auto"/>
        <w:bottom w:val="none" w:sz="0" w:space="0" w:color="auto"/>
        <w:right w:val="none" w:sz="0" w:space="0" w:color="auto"/>
      </w:divBdr>
    </w:div>
    <w:div w:id="247661947">
      <w:bodyDiv w:val="1"/>
      <w:marLeft w:val="0"/>
      <w:marRight w:val="0"/>
      <w:marTop w:val="0"/>
      <w:marBottom w:val="0"/>
      <w:divBdr>
        <w:top w:val="none" w:sz="0" w:space="0" w:color="auto"/>
        <w:left w:val="none" w:sz="0" w:space="0" w:color="auto"/>
        <w:bottom w:val="none" w:sz="0" w:space="0" w:color="auto"/>
        <w:right w:val="none" w:sz="0" w:space="0" w:color="auto"/>
      </w:divBdr>
    </w:div>
    <w:div w:id="247734757">
      <w:bodyDiv w:val="1"/>
      <w:marLeft w:val="0"/>
      <w:marRight w:val="0"/>
      <w:marTop w:val="0"/>
      <w:marBottom w:val="0"/>
      <w:divBdr>
        <w:top w:val="none" w:sz="0" w:space="0" w:color="auto"/>
        <w:left w:val="none" w:sz="0" w:space="0" w:color="auto"/>
        <w:bottom w:val="none" w:sz="0" w:space="0" w:color="auto"/>
        <w:right w:val="none" w:sz="0" w:space="0" w:color="auto"/>
      </w:divBdr>
    </w:div>
    <w:div w:id="248005416">
      <w:bodyDiv w:val="1"/>
      <w:marLeft w:val="0"/>
      <w:marRight w:val="0"/>
      <w:marTop w:val="0"/>
      <w:marBottom w:val="0"/>
      <w:divBdr>
        <w:top w:val="none" w:sz="0" w:space="0" w:color="auto"/>
        <w:left w:val="none" w:sz="0" w:space="0" w:color="auto"/>
        <w:bottom w:val="none" w:sz="0" w:space="0" w:color="auto"/>
        <w:right w:val="none" w:sz="0" w:space="0" w:color="auto"/>
      </w:divBdr>
    </w:div>
    <w:div w:id="248194014">
      <w:bodyDiv w:val="1"/>
      <w:marLeft w:val="0"/>
      <w:marRight w:val="0"/>
      <w:marTop w:val="0"/>
      <w:marBottom w:val="0"/>
      <w:divBdr>
        <w:top w:val="none" w:sz="0" w:space="0" w:color="auto"/>
        <w:left w:val="none" w:sz="0" w:space="0" w:color="auto"/>
        <w:bottom w:val="none" w:sz="0" w:space="0" w:color="auto"/>
        <w:right w:val="none" w:sz="0" w:space="0" w:color="auto"/>
      </w:divBdr>
    </w:div>
    <w:div w:id="248201833">
      <w:bodyDiv w:val="1"/>
      <w:marLeft w:val="0"/>
      <w:marRight w:val="0"/>
      <w:marTop w:val="0"/>
      <w:marBottom w:val="0"/>
      <w:divBdr>
        <w:top w:val="none" w:sz="0" w:space="0" w:color="auto"/>
        <w:left w:val="none" w:sz="0" w:space="0" w:color="auto"/>
        <w:bottom w:val="none" w:sz="0" w:space="0" w:color="auto"/>
        <w:right w:val="none" w:sz="0" w:space="0" w:color="auto"/>
      </w:divBdr>
    </w:div>
    <w:div w:id="248273991">
      <w:bodyDiv w:val="1"/>
      <w:marLeft w:val="0"/>
      <w:marRight w:val="0"/>
      <w:marTop w:val="0"/>
      <w:marBottom w:val="0"/>
      <w:divBdr>
        <w:top w:val="none" w:sz="0" w:space="0" w:color="auto"/>
        <w:left w:val="none" w:sz="0" w:space="0" w:color="auto"/>
        <w:bottom w:val="none" w:sz="0" w:space="0" w:color="auto"/>
        <w:right w:val="none" w:sz="0" w:space="0" w:color="auto"/>
      </w:divBdr>
    </w:div>
    <w:div w:id="248387608">
      <w:bodyDiv w:val="1"/>
      <w:marLeft w:val="0"/>
      <w:marRight w:val="0"/>
      <w:marTop w:val="0"/>
      <w:marBottom w:val="0"/>
      <w:divBdr>
        <w:top w:val="none" w:sz="0" w:space="0" w:color="auto"/>
        <w:left w:val="none" w:sz="0" w:space="0" w:color="auto"/>
        <w:bottom w:val="none" w:sz="0" w:space="0" w:color="auto"/>
        <w:right w:val="none" w:sz="0" w:space="0" w:color="auto"/>
      </w:divBdr>
    </w:div>
    <w:div w:id="248467871">
      <w:bodyDiv w:val="1"/>
      <w:marLeft w:val="0"/>
      <w:marRight w:val="0"/>
      <w:marTop w:val="0"/>
      <w:marBottom w:val="0"/>
      <w:divBdr>
        <w:top w:val="none" w:sz="0" w:space="0" w:color="auto"/>
        <w:left w:val="none" w:sz="0" w:space="0" w:color="auto"/>
        <w:bottom w:val="none" w:sz="0" w:space="0" w:color="auto"/>
        <w:right w:val="none" w:sz="0" w:space="0" w:color="auto"/>
      </w:divBdr>
    </w:div>
    <w:div w:id="248543732">
      <w:bodyDiv w:val="1"/>
      <w:marLeft w:val="0"/>
      <w:marRight w:val="0"/>
      <w:marTop w:val="0"/>
      <w:marBottom w:val="0"/>
      <w:divBdr>
        <w:top w:val="none" w:sz="0" w:space="0" w:color="auto"/>
        <w:left w:val="none" w:sz="0" w:space="0" w:color="auto"/>
        <w:bottom w:val="none" w:sz="0" w:space="0" w:color="auto"/>
        <w:right w:val="none" w:sz="0" w:space="0" w:color="auto"/>
      </w:divBdr>
    </w:div>
    <w:div w:id="248655759">
      <w:bodyDiv w:val="1"/>
      <w:marLeft w:val="0"/>
      <w:marRight w:val="0"/>
      <w:marTop w:val="0"/>
      <w:marBottom w:val="0"/>
      <w:divBdr>
        <w:top w:val="none" w:sz="0" w:space="0" w:color="auto"/>
        <w:left w:val="none" w:sz="0" w:space="0" w:color="auto"/>
        <w:bottom w:val="none" w:sz="0" w:space="0" w:color="auto"/>
        <w:right w:val="none" w:sz="0" w:space="0" w:color="auto"/>
      </w:divBdr>
    </w:div>
    <w:div w:id="248733418">
      <w:bodyDiv w:val="1"/>
      <w:marLeft w:val="0"/>
      <w:marRight w:val="0"/>
      <w:marTop w:val="0"/>
      <w:marBottom w:val="0"/>
      <w:divBdr>
        <w:top w:val="none" w:sz="0" w:space="0" w:color="auto"/>
        <w:left w:val="none" w:sz="0" w:space="0" w:color="auto"/>
        <w:bottom w:val="none" w:sz="0" w:space="0" w:color="auto"/>
        <w:right w:val="none" w:sz="0" w:space="0" w:color="auto"/>
      </w:divBdr>
    </w:div>
    <w:div w:id="248734756">
      <w:bodyDiv w:val="1"/>
      <w:marLeft w:val="0"/>
      <w:marRight w:val="0"/>
      <w:marTop w:val="0"/>
      <w:marBottom w:val="0"/>
      <w:divBdr>
        <w:top w:val="none" w:sz="0" w:space="0" w:color="auto"/>
        <w:left w:val="none" w:sz="0" w:space="0" w:color="auto"/>
        <w:bottom w:val="none" w:sz="0" w:space="0" w:color="auto"/>
        <w:right w:val="none" w:sz="0" w:space="0" w:color="auto"/>
      </w:divBdr>
    </w:div>
    <w:div w:id="248737515">
      <w:bodyDiv w:val="1"/>
      <w:marLeft w:val="0"/>
      <w:marRight w:val="0"/>
      <w:marTop w:val="0"/>
      <w:marBottom w:val="0"/>
      <w:divBdr>
        <w:top w:val="none" w:sz="0" w:space="0" w:color="auto"/>
        <w:left w:val="none" w:sz="0" w:space="0" w:color="auto"/>
        <w:bottom w:val="none" w:sz="0" w:space="0" w:color="auto"/>
        <w:right w:val="none" w:sz="0" w:space="0" w:color="auto"/>
      </w:divBdr>
    </w:div>
    <w:div w:id="248924197">
      <w:bodyDiv w:val="1"/>
      <w:marLeft w:val="0"/>
      <w:marRight w:val="0"/>
      <w:marTop w:val="0"/>
      <w:marBottom w:val="0"/>
      <w:divBdr>
        <w:top w:val="none" w:sz="0" w:space="0" w:color="auto"/>
        <w:left w:val="none" w:sz="0" w:space="0" w:color="auto"/>
        <w:bottom w:val="none" w:sz="0" w:space="0" w:color="auto"/>
        <w:right w:val="none" w:sz="0" w:space="0" w:color="auto"/>
      </w:divBdr>
    </w:div>
    <w:div w:id="248924321">
      <w:bodyDiv w:val="1"/>
      <w:marLeft w:val="0"/>
      <w:marRight w:val="0"/>
      <w:marTop w:val="0"/>
      <w:marBottom w:val="0"/>
      <w:divBdr>
        <w:top w:val="none" w:sz="0" w:space="0" w:color="auto"/>
        <w:left w:val="none" w:sz="0" w:space="0" w:color="auto"/>
        <w:bottom w:val="none" w:sz="0" w:space="0" w:color="auto"/>
        <w:right w:val="none" w:sz="0" w:space="0" w:color="auto"/>
      </w:divBdr>
    </w:div>
    <w:div w:id="249197483">
      <w:bodyDiv w:val="1"/>
      <w:marLeft w:val="0"/>
      <w:marRight w:val="0"/>
      <w:marTop w:val="0"/>
      <w:marBottom w:val="0"/>
      <w:divBdr>
        <w:top w:val="none" w:sz="0" w:space="0" w:color="auto"/>
        <w:left w:val="none" w:sz="0" w:space="0" w:color="auto"/>
        <w:bottom w:val="none" w:sz="0" w:space="0" w:color="auto"/>
        <w:right w:val="none" w:sz="0" w:space="0" w:color="auto"/>
      </w:divBdr>
    </w:div>
    <w:div w:id="249320156">
      <w:bodyDiv w:val="1"/>
      <w:marLeft w:val="0"/>
      <w:marRight w:val="0"/>
      <w:marTop w:val="0"/>
      <w:marBottom w:val="0"/>
      <w:divBdr>
        <w:top w:val="none" w:sz="0" w:space="0" w:color="auto"/>
        <w:left w:val="none" w:sz="0" w:space="0" w:color="auto"/>
        <w:bottom w:val="none" w:sz="0" w:space="0" w:color="auto"/>
        <w:right w:val="none" w:sz="0" w:space="0" w:color="auto"/>
      </w:divBdr>
    </w:div>
    <w:div w:id="249391198">
      <w:bodyDiv w:val="1"/>
      <w:marLeft w:val="0"/>
      <w:marRight w:val="0"/>
      <w:marTop w:val="0"/>
      <w:marBottom w:val="0"/>
      <w:divBdr>
        <w:top w:val="none" w:sz="0" w:space="0" w:color="auto"/>
        <w:left w:val="none" w:sz="0" w:space="0" w:color="auto"/>
        <w:bottom w:val="none" w:sz="0" w:space="0" w:color="auto"/>
        <w:right w:val="none" w:sz="0" w:space="0" w:color="auto"/>
      </w:divBdr>
    </w:div>
    <w:div w:id="249435767">
      <w:bodyDiv w:val="1"/>
      <w:marLeft w:val="0"/>
      <w:marRight w:val="0"/>
      <w:marTop w:val="0"/>
      <w:marBottom w:val="0"/>
      <w:divBdr>
        <w:top w:val="none" w:sz="0" w:space="0" w:color="auto"/>
        <w:left w:val="none" w:sz="0" w:space="0" w:color="auto"/>
        <w:bottom w:val="none" w:sz="0" w:space="0" w:color="auto"/>
        <w:right w:val="none" w:sz="0" w:space="0" w:color="auto"/>
      </w:divBdr>
    </w:div>
    <w:div w:id="249504309">
      <w:bodyDiv w:val="1"/>
      <w:marLeft w:val="0"/>
      <w:marRight w:val="0"/>
      <w:marTop w:val="0"/>
      <w:marBottom w:val="0"/>
      <w:divBdr>
        <w:top w:val="none" w:sz="0" w:space="0" w:color="auto"/>
        <w:left w:val="none" w:sz="0" w:space="0" w:color="auto"/>
        <w:bottom w:val="none" w:sz="0" w:space="0" w:color="auto"/>
        <w:right w:val="none" w:sz="0" w:space="0" w:color="auto"/>
      </w:divBdr>
    </w:div>
    <w:div w:id="249509350">
      <w:bodyDiv w:val="1"/>
      <w:marLeft w:val="0"/>
      <w:marRight w:val="0"/>
      <w:marTop w:val="0"/>
      <w:marBottom w:val="0"/>
      <w:divBdr>
        <w:top w:val="none" w:sz="0" w:space="0" w:color="auto"/>
        <w:left w:val="none" w:sz="0" w:space="0" w:color="auto"/>
        <w:bottom w:val="none" w:sz="0" w:space="0" w:color="auto"/>
        <w:right w:val="none" w:sz="0" w:space="0" w:color="auto"/>
      </w:divBdr>
    </w:div>
    <w:div w:id="249627136">
      <w:bodyDiv w:val="1"/>
      <w:marLeft w:val="0"/>
      <w:marRight w:val="0"/>
      <w:marTop w:val="0"/>
      <w:marBottom w:val="0"/>
      <w:divBdr>
        <w:top w:val="none" w:sz="0" w:space="0" w:color="auto"/>
        <w:left w:val="none" w:sz="0" w:space="0" w:color="auto"/>
        <w:bottom w:val="none" w:sz="0" w:space="0" w:color="auto"/>
        <w:right w:val="none" w:sz="0" w:space="0" w:color="auto"/>
      </w:divBdr>
    </w:div>
    <w:div w:id="249778292">
      <w:bodyDiv w:val="1"/>
      <w:marLeft w:val="0"/>
      <w:marRight w:val="0"/>
      <w:marTop w:val="0"/>
      <w:marBottom w:val="0"/>
      <w:divBdr>
        <w:top w:val="none" w:sz="0" w:space="0" w:color="auto"/>
        <w:left w:val="none" w:sz="0" w:space="0" w:color="auto"/>
        <w:bottom w:val="none" w:sz="0" w:space="0" w:color="auto"/>
        <w:right w:val="none" w:sz="0" w:space="0" w:color="auto"/>
      </w:divBdr>
    </w:div>
    <w:div w:id="250285249">
      <w:bodyDiv w:val="1"/>
      <w:marLeft w:val="0"/>
      <w:marRight w:val="0"/>
      <w:marTop w:val="0"/>
      <w:marBottom w:val="0"/>
      <w:divBdr>
        <w:top w:val="none" w:sz="0" w:space="0" w:color="auto"/>
        <w:left w:val="none" w:sz="0" w:space="0" w:color="auto"/>
        <w:bottom w:val="none" w:sz="0" w:space="0" w:color="auto"/>
        <w:right w:val="none" w:sz="0" w:space="0" w:color="auto"/>
      </w:divBdr>
    </w:div>
    <w:div w:id="250314547">
      <w:bodyDiv w:val="1"/>
      <w:marLeft w:val="0"/>
      <w:marRight w:val="0"/>
      <w:marTop w:val="0"/>
      <w:marBottom w:val="0"/>
      <w:divBdr>
        <w:top w:val="none" w:sz="0" w:space="0" w:color="auto"/>
        <w:left w:val="none" w:sz="0" w:space="0" w:color="auto"/>
        <w:bottom w:val="none" w:sz="0" w:space="0" w:color="auto"/>
        <w:right w:val="none" w:sz="0" w:space="0" w:color="auto"/>
      </w:divBdr>
    </w:div>
    <w:div w:id="250354439">
      <w:bodyDiv w:val="1"/>
      <w:marLeft w:val="0"/>
      <w:marRight w:val="0"/>
      <w:marTop w:val="0"/>
      <w:marBottom w:val="0"/>
      <w:divBdr>
        <w:top w:val="none" w:sz="0" w:space="0" w:color="auto"/>
        <w:left w:val="none" w:sz="0" w:space="0" w:color="auto"/>
        <w:bottom w:val="none" w:sz="0" w:space="0" w:color="auto"/>
        <w:right w:val="none" w:sz="0" w:space="0" w:color="auto"/>
      </w:divBdr>
    </w:div>
    <w:div w:id="250505942">
      <w:bodyDiv w:val="1"/>
      <w:marLeft w:val="0"/>
      <w:marRight w:val="0"/>
      <w:marTop w:val="0"/>
      <w:marBottom w:val="0"/>
      <w:divBdr>
        <w:top w:val="none" w:sz="0" w:space="0" w:color="auto"/>
        <w:left w:val="none" w:sz="0" w:space="0" w:color="auto"/>
        <w:bottom w:val="none" w:sz="0" w:space="0" w:color="auto"/>
        <w:right w:val="none" w:sz="0" w:space="0" w:color="auto"/>
      </w:divBdr>
    </w:div>
    <w:div w:id="250510499">
      <w:bodyDiv w:val="1"/>
      <w:marLeft w:val="0"/>
      <w:marRight w:val="0"/>
      <w:marTop w:val="0"/>
      <w:marBottom w:val="0"/>
      <w:divBdr>
        <w:top w:val="none" w:sz="0" w:space="0" w:color="auto"/>
        <w:left w:val="none" w:sz="0" w:space="0" w:color="auto"/>
        <w:bottom w:val="none" w:sz="0" w:space="0" w:color="auto"/>
        <w:right w:val="none" w:sz="0" w:space="0" w:color="auto"/>
      </w:divBdr>
    </w:div>
    <w:div w:id="250545769">
      <w:bodyDiv w:val="1"/>
      <w:marLeft w:val="0"/>
      <w:marRight w:val="0"/>
      <w:marTop w:val="0"/>
      <w:marBottom w:val="0"/>
      <w:divBdr>
        <w:top w:val="none" w:sz="0" w:space="0" w:color="auto"/>
        <w:left w:val="none" w:sz="0" w:space="0" w:color="auto"/>
        <w:bottom w:val="none" w:sz="0" w:space="0" w:color="auto"/>
        <w:right w:val="none" w:sz="0" w:space="0" w:color="auto"/>
      </w:divBdr>
    </w:div>
    <w:div w:id="250897734">
      <w:bodyDiv w:val="1"/>
      <w:marLeft w:val="0"/>
      <w:marRight w:val="0"/>
      <w:marTop w:val="0"/>
      <w:marBottom w:val="0"/>
      <w:divBdr>
        <w:top w:val="none" w:sz="0" w:space="0" w:color="auto"/>
        <w:left w:val="none" w:sz="0" w:space="0" w:color="auto"/>
        <w:bottom w:val="none" w:sz="0" w:space="0" w:color="auto"/>
        <w:right w:val="none" w:sz="0" w:space="0" w:color="auto"/>
      </w:divBdr>
    </w:div>
    <w:div w:id="251620574">
      <w:bodyDiv w:val="1"/>
      <w:marLeft w:val="0"/>
      <w:marRight w:val="0"/>
      <w:marTop w:val="0"/>
      <w:marBottom w:val="0"/>
      <w:divBdr>
        <w:top w:val="none" w:sz="0" w:space="0" w:color="auto"/>
        <w:left w:val="none" w:sz="0" w:space="0" w:color="auto"/>
        <w:bottom w:val="none" w:sz="0" w:space="0" w:color="auto"/>
        <w:right w:val="none" w:sz="0" w:space="0" w:color="auto"/>
      </w:divBdr>
    </w:div>
    <w:div w:id="251858584">
      <w:bodyDiv w:val="1"/>
      <w:marLeft w:val="0"/>
      <w:marRight w:val="0"/>
      <w:marTop w:val="0"/>
      <w:marBottom w:val="0"/>
      <w:divBdr>
        <w:top w:val="none" w:sz="0" w:space="0" w:color="auto"/>
        <w:left w:val="none" w:sz="0" w:space="0" w:color="auto"/>
        <w:bottom w:val="none" w:sz="0" w:space="0" w:color="auto"/>
        <w:right w:val="none" w:sz="0" w:space="0" w:color="auto"/>
      </w:divBdr>
    </w:div>
    <w:div w:id="252007336">
      <w:bodyDiv w:val="1"/>
      <w:marLeft w:val="0"/>
      <w:marRight w:val="0"/>
      <w:marTop w:val="0"/>
      <w:marBottom w:val="0"/>
      <w:divBdr>
        <w:top w:val="none" w:sz="0" w:space="0" w:color="auto"/>
        <w:left w:val="none" w:sz="0" w:space="0" w:color="auto"/>
        <w:bottom w:val="none" w:sz="0" w:space="0" w:color="auto"/>
        <w:right w:val="none" w:sz="0" w:space="0" w:color="auto"/>
      </w:divBdr>
    </w:div>
    <w:div w:id="252131434">
      <w:bodyDiv w:val="1"/>
      <w:marLeft w:val="0"/>
      <w:marRight w:val="0"/>
      <w:marTop w:val="0"/>
      <w:marBottom w:val="0"/>
      <w:divBdr>
        <w:top w:val="none" w:sz="0" w:space="0" w:color="auto"/>
        <w:left w:val="none" w:sz="0" w:space="0" w:color="auto"/>
        <w:bottom w:val="none" w:sz="0" w:space="0" w:color="auto"/>
        <w:right w:val="none" w:sz="0" w:space="0" w:color="auto"/>
      </w:divBdr>
    </w:div>
    <w:div w:id="252276859">
      <w:bodyDiv w:val="1"/>
      <w:marLeft w:val="0"/>
      <w:marRight w:val="0"/>
      <w:marTop w:val="0"/>
      <w:marBottom w:val="0"/>
      <w:divBdr>
        <w:top w:val="none" w:sz="0" w:space="0" w:color="auto"/>
        <w:left w:val="none" w:sz="0" w:space="0" w:color="auto"/>
        <w:bottom w:val="none" w:sz="0" w:space="0" w:color="auto"/>
        <w:right w:val="none" w:sz="0" w:space="0" w:color="auto"/>
      </w:divBdr>
    </w:div>
    <w:div w:id="252326066">
      <w:bodyDiv w:val="1"/>
      <w:marLeft w:val="0"/>
      <w:marRight w:val="0"/>
      <w:marTop w:val="0"/>
      <w:marBottom w:val="0"/>
      <w:divBdr>
        <w:top w:val="none" w:sz="0" w:space="0" w:color="auto"/>
        <w:left w:val="none" w:sz="0" w:space="0" w:color="auto"/>
        <w:bottom w:val="none" w:sz="0" w:space="0" w:color="auto"/>
        <w:right w:val="none" w:sz="0" w:space="0" w:color="auto"/>
      </w:divBdr>
    </w:div>
    <w:div w:id="252326293">
      <w:bodyDiv w:val="1"/>
      <w:marLeft w:val="0"/>
      <w:marRight w:val="0"/>
      <w:marTop w:val="0"/>
      <w:marBottom w:val="0"/>
      <w:divBdr>
        <w:top w:val="none" w:sz="0" w:space="0" w:color="auto"/>
        <w:left w:val="none" w:sz="0" w:space="0" w:color="auto"/>
        <w:bottom w:val="none" w:sz="0" w:space="0" w:color="auto"/>
        <w:right w:val="none" w:sz="0" w:space="0" w:color="auto"/>
      </w:divBdr>
    </w:div>
    <w:div w:id="252444928">
      <w:bodyDiv w:val="1"/>
      <w:marLeft w:val="0"/>
      <w:marRight w:val="0"/>
      <w:marTop w:val="0"/>
      <w:marBottom w:val="0"/>
      <w:divBdr>
        <w:top w:val="none" w:sz="0" w:space="0" w:color="auto"/>
        <w:left w:val="none" w:sz="0" w:space="0" w:color="auto"/>
        <w:bottom w:val="none" w:sz="0" w:space="0" w:color="auto"/>
        <w:right w:val="none" w:sz="0" w:space="0" w:color="auto"/>
      </w:divBdr>
    </w:div>
    <w:div w:id="252520551">
      <w:bodyDiv w:val="1"/>
      <w:marLeft w:val="0"/>
      <w:marRight w:val="0"/>
      <w:marTop w:val="0"/>
      <w:marBottom w:val="0"/>
      <w:divBdr>
        <w:top w:val="none" w:sz="0" w:space="0" w:color="auto"/>
        <w:left w:val="none" w:sz="0" w:space="0" w:color="auto"/>
        <w:bottom w:val="none" w:sz="0" w:space="0" w:color="auto"/>
        <w:right w:val="none" w:sz="0" w:space="0" w:color="auto"/>
      </w:divBdr>
    </w:div>
    <w:div w:id="252784916">
      <w:bodyDiv w:val="1"/>
      <w:marLeft w:val="0"/>
      <w:marRight w:val="0"/>
      <w:marTop w:val="0"/>
      <w:marBottom w:val="0"/>
      <w:divBdr>
        <w:top w:val="none" w:sz="0" w:space="0" w:color="auto"/>
        <w:left w:val="none" w:sz="0" w:space="0" w:color="auto"/>
        <w:bottom w:val="none" w:sz="0" w:space="0" w:color="auto"/>
        <w:right w:val="none" w:sz="0" w:space="0" w:color="auto"/>
      </w:divBdr>
    </w:div>
    <w:div w:id="252785481">
      <w:bodyDiv w:val="1"/>
      <w:marLeft w:val="0"/>
      <w:marRight w:val="0"/>
      <w:marTop w:val="0"/>
      <w:marBottom w:val="0"/>
      <w:divBdr>
        <w:top w:val="none" w:sz="0" w:space="0" w:color="auto"/>
        <w:left w:val="none" w:sz="0" w:space="0" w:color="auto"/>
        <w:bottom w:val="none" w:sz="0" w:space="0" w:color="auto"/>
        <w:right w:val="none" w:sz="0" w:space="0" w:color="auto"/>
      </w:divBdr>
    </w:div>
    <w:div w:id="252863894">
      <w:bodyDiv w:val="1"/>
      <w:marLeft w:val="0"/>
      <w:marRight w:val="0"/>
      <w:marTop w:val="0"/>
      <w:marBottom w:val="0"/>
      <w:divBdr>
        <w:top w:val="none" w:sz="0" w:space="0" w:color="auto"/>
        <w:left w:val="none" w:sz="0" w:space="0" w:color="auto"/>
        <w:bottom w:val="none" w:sz="0" w:space="0" w:color="auto"/>
        <w:right w:val="none" w:sz="0" w:space="0" w:color="auto"/>
      </w:divBdr>
    </w:div>
    <w:div w:id="252931299">
      <w:bodyDiv w:val="1"/>
      <w:marLeft w:val="0"/>
      <w:marRight w:val="0"/>
      <w:marTop w:val="0"/>
      <w:marBottom w:val="0"/>
      <w:divBdr>
        <w:top w:val="none" w:sz="0" w:space="0" w:color="auto"/>
        <w:left w:val="none" w:sz="0" w:space="0" w:color="auto"/>
        <w:bottom w:val="none" w:sz="0" w:space="0" w:color="auto"/>
        <w:right w:val="none" w:sz="0" w:space="0" w:color="auto"/>
      </w:divBdr>
    </w:div>
    <w:div w:id="252975539">
      <w:bodyDiv w:val="1"/>
      <w:marLeft w:val="0"/>
      <w:marRight w:val="0"/>
      <w:marTop w:val="0"/>
      <w:marBottom w:val="0"/>
      <w:divBdr>
        <w:top w:val="none" w:sz="0" w:space="0" w:color="auto"/>
        <w:left w:val="none" w:sz="0" w:space="0" w:color="auto"/>
        <w:bottom w:val="none" w:sz="0" w:space="0" w:color="auto"/>
        <w:right w:val="none" w:sz="0" w:space="0" w:color="auto"/>
      </w:divBdr>
    </w:div>
    <w:div w:id="253130627">
      <w:bodyDiv w:val="1"/>
      <w:marLeft w:val="0"/>
      <w:marRight w:val="0"/>
      <w:marTop w:val="0"/>
      <w:marBottom w:val="0"/>
      <w:divBdr>
        <w:top w:val="none" w:sz="0" w:space="0" w:color="auto"/>
        <w:left w:val="none" w:sz="0" w:space="0" w:color="auto"/>
        <w:bottom w:val="none" w:sz="0" w:space="0" w:color="auto"/>
        <w:right w:val="none" w:sz="0" w:space="0" w:color="auto"/>
      </w:divBdr>
    </w:div>
    <w:div w:id="253393278">
      <w:bodyDiv w:val="1"/>
      <w:marLeft w:val="0"/>
      <w:marRight w:val="0"/>
      <w:marTop w:val="0"/>
      <w:marBottom w:val="0"/>
      <w:divBdr>
        <w:top w:val="none" w:sz="0" w:space="0" w:color="auto"/>
        <w:left w:val="none" w:sz="0" w:space="0" w:color="auto"/>
        <w:bottom w:val="none" w:sz="0" w:space="0" w:color="auto"/>
        <w:right w:val="none" w:sz="0" w:space="0" w:color="auto"/>
      </w:divBdr>
    </w:div>
    <w:div w:id="253442750">
      <w:bodyDiv w:val="1"/>
      <w:marLeft w:val="0"/>
      <w:marRight w:val="0"/>
      <w:marTop w:val="0"/>
      <w:marBottom w:val="0"/>
      <w:divBdr>
        <w:top w:val="none" w:sz="0" w:space="0" w:color="auto"/>
        <w:left w:val="none" w:sz="0" w:space="0" w:color="auto"/>
        <w:bottom w:val="none" w:sz="0" w:space="0" w:color="auto"/>
        <w:right w:val="none" w:sz="0" w:space="0" w:color="auto"/>
      </w:divBdr>
    </w:div>
    <w:div w:id="253510887">
      <w:bodyDiv w:val="1"/>
      <w:marLeft w:val="0"/>
      <w:marRight w:val="0"/>
      <w:marTop w:val="0"/>
      <w:marBottom w:val="0"/>
      <w:divBdr>
        <w:top w:val="none" w:sz="0" w:space="0" w:color="auto"/>
        <w:left w:val="none" w:sz="0" w:space="0" w:color="auto"/>
        <w:bottom w:val="none" w:sz="0" w:space="0" w:color="auto"/>
        <w:right w:val="none" w:sz="0" w:space="0" w:color="auto"/>
      </w:divBdr>
    </w:div>
    <w:div w:id="253589620">
      <w:bodyDiv w:val="1"/>
      <w:marLeft w:val="0"/>
      <w:marRight w:val="0"/>
      <w:marTop w:val="0"/>
      <w:marBottom w:val="0"/>
      <w:divBdr>
        <w:top w:val="none" w:sz="0" w:space="0" w:color="auto"/>
        <w:left w:val="none" w:sz="0" w:space="0" w:color="auto"/>
        <w:bottom w:val="none" w:sz="0" w:space="0" w:color="auto"/>
        <w:right w:val="none" w:sz="0" w:space="0" w:color="auto"/>
      </w:divBdr>
    </w:div>
    <w:div w:id="253636499">
      <w:bodyDiv w:val="1"/>
      <w:marLeft w:val="0"/>
      <w:marRight w:val="0"/>
      <w:marTop w:val="0"/>
      <w:marBottom w:val="0"/>
      <w:divBdr>
        <w:top w:val="none" w:sz="0" w:space="0" w:color="auto"/>
        <w:left w:val="none" w:sz="0" w:space="0" w:color="auto"/>
        <w:bottom w:val="none" w:sz="0" w:space="0" w:color="auto"/>
        <w:right w:val="none" w:sz="0" w:space="0" w:color="auto"/>
      </w:divBdr>
    </w:div>
    <w:div w:id="253902444">
      <w:bodyDiv w:val="1"/>
      <w:marLeft w:val="0"/>
      <w:marRight w:val="0"/>
      <w:marTop w:val="0"/>
      <w:marBottom w:val="0"/>
      <w:divBdr>
        <w:top w:val="none" w:sz="0" w:space="0" w:color="auto"/>
        <w:left w:val="none" w:sz="0" w:space="0" w:color="auto"/>
        <w:bottom w:val="none" w:sz="0" w:space="0" w:color="auto"/>
        <w:right w:val="none" w:sz="0" w:space="0" w:color="auto"/>
      </w:divBdr>
    </w:div>
    <w:div w:id="254752253">
      <w:bodyDiv w:val="1"/>
      <w:marLeft w:val="0"/>
      <w:marRight w:val="0"/>
      <w:marTop w:val="0"/>
      <w:marBottom w:val="0"/>
      <w:divBdr>
        <w:top w:val="none" w:sz="0" w:space="0" w:color="auto"/>
        <w:left w:val="none" w:sz="0" w:space="0" w:color="auto"/>
        <w:bottom w:val="none" w:sz="0" w:space="0" w:color="auto"/>
        <w:right w:val="none" w:sz="0" w:space="0" w:color="auto"/>
      </w:divBdr>
    </w:div>
    <w:div w:id="254828474">
      <w:bodyDiv w:val="1"/>
      <w:marLeft w:val="0"/>
      <w:marRight w:val="0"/>
      <w:marTop w:val="0"/>
      <w:marBottom w:val="0"/>
      <w:divBdr>
        <w:top w:val="none" w:sz="0" w:space="0" w:color="auto"/>
        <w:left w:val="none" w:sz="0" w:space="0" w:color="auto"/>
        <w:bottom w:val="none" w:sz="0" w:space="0" w:color="auto"/>
        <w:right w:val="none" w:sz="0" w:space="0" w:color="auto"/>
      </w:divBdr>
    </w:div>
    <w:div w:id="255024407">
      <w:bodyDiv w:val="1"/>
      <w:marLeft w:val="0"/>
      <w:marRight w:val="0"/>
      <w:marTop w:val="0"/>
      <w:marBottom w:val="0"/>
      <w:divBdr>
        <w:top w:val="none" w:sz="0" w:space="0" w:color="auto"/>
        <w:left w:val="none" w:sz="0" w:space="0" w:color="auto"/>
        <w:bottom w:val="none" w:sz="0" w:space="0" w:color="auto"/>
        <w:right w:val="none" w:sz="0" w:space="0" w:color="auto"/>
      </w:divBdr>
    </w:div>
    <w:div w:id="255217729">
      <w:bodyDiv w:val="1"/>
      <w:marLeft w:val="0"/>
      <w:marRight w:val="0"/>
      <w:marTop w:val="0"/>
      <w:marBottom w:val="0"/>
      <w:divBdr>
        <w:top w:val="none" w:sz="0" w:space="0" w:color="auto"/>
        <w:left w:val="none" w:sz="0" w:space="0" w:color="auto"/>
        <w:bottom w:val="none" w:sz="0" w:space="0" w:color="auto"/>
        <w:right w:val="none" w:sz="0" w:space="0" w:color="auto"/>
      </w:divBdr>
    </w:div>
    <w:div w:id="255480306">
      <w:bodyDiv w:val="1"/>
      <w:marLeft w:val="0"/>
      <w:marRight w:val="0"/>
      <w:marTop w:val="0"/>
      <w:marBottom w:val="0"/>
      <w:divBdr>
        <w:top w:val="none" w:sz="0" w:space="0" w:color="auto"/>
        <w:left w:val="none" w:sz="0" w:space="0" w:color="auto"/>
        <w:bottom w:val="none" w:sz="0" w:space="0" w:color="auto"/>
        <w:right w:val="none" w:sz="0" w:space="0" w:color="auto"/>
      </w:divBdr>
    </w:div>
    <w:div w:id="255722055">
      <w:bodyDiv w:val="1"/>
      <w:marLeft w:val="0"/>
      <w:marRight w:val="0"/>
      <w:marTop w:val="0"/>
      <w:marBottom w:val="0"/>
      <w:divBdr>
        <w:top w:val="none" w:sz="0" w:space="0" w:color="auto"/>
        <w:left w:val="none" w:sz="0" w:space="0" w:color="auto"/>
        <w:bottom w:val="none" w:sz="0" w:space="0" w:color="auto"/>
        <w:right w:val="none" w:sz="0" w:space="0" w:color="auto"/>
      </w:divBdr>
    </w:div>
    <w:div w:id="255753050">
      <w:bodyDiv w:val="1"/>
      <w:marLeft w:val="0"/>
      <w:marRight w:val="0"/>
      <w:marTop w:val="0"/>
      <w:marBottom w:val="0"/>
      <w:divBdr>
        <w:top w:val="none" w:sz="0" w:space="0" w:color="auto"/>
        <w:left w:val="none" w:sz="0" w:space="0" w:color="auto"/>
        <w:bottom w:val="none" w:sz="0" w:space="0" w:color="auto"/>
        <w:right w:val="none" w:sz="0" w:space="0" w:color="auto"/>
      </w:divBdr>
    </w:div>
    <w:div w:id="256139148">
      <w:bodyDiv w:val="1"/>
      <w:marLeft w:val="0"/>
      <w:marRight w:val="0"/>
      <w:marTop w:val="0"/>
      <w:marBottom w:val="0"/>
      <w:divBdr>
        <w:top w:val="none" w:sz="0" w:space="0" w:color="auto"/>
        <w:left w:val="none" w:sz="0" w:space="0" w:color="auto"/>
        <w:bottom w:val="none" w:sz="0" w:space="0" w:color="auto"/>
        <w:right w:val="none" w:sz="0" w:space="0" w:color="auto"/>
      </w:divBdr>
    </w:div>
    <w:div w:id="256251801">
      <w:bodyDiv w:val="1"/>
      <w:marLeft w:val="0"/>
      <w:marRight w:val="0"/>
      <w:marTop w:val="0"/>
      <w:marBottom w:val="0"/>
      <w:divBdr>
        <w:top w:val="none" w:sz="0" w:space="0" w:color="auto"/>
        <w:left w:val="none" w:sz="0" w:space="0" w:color="auto"/>
        <w:bottom w:val="none" w:sz="0" w:space="0" w:color="auto"/>
        <w:right w:val="none" w:sz="0" w:space="0" w:color="auto"/>
      </w:divBdr>
    </w:div>
    <w:div w:id="256326619">
      <w:bodyDiv w:val="1"/>
      <w:marLeft w:val="0"/>
      <w:marRight w:val="0"/>
      <w:marTop w:val="0"/>
      <w:marBottom w:val="0"/>
      <w:divBdr>
        <w:top w:val="none" w:sz="0" w:space="0" w:color="auto"/>
        <w:left w:val="none" w:sz="0" w:space="0" w:color="auto"/>
        <w:bottom w:val="none" w:sz="0" w:space="0" w:color="auto"/>
        <w:right w:val="none" w:sz="0" w:space="0" w:color="auto"/>
      </w:divBdr>
    </w:div>
    <w:div w:id="256598439">
      <w:bodyDiv w:val="1"/>
      <w:marLeft w:val="0"/>
      <w:marRight w:val="0"/>
      <w:marTop w:val="0"/>
      <w:marBottom w:val="0"/>
      <w:divBdr>
        <w:top w:val="none" w:sz="0" w:space="0" w:color="auto"/>
        <w:left w:val="none" w:sz="0" w:space="0" w:color="auto"/>
        <w:bottom w:val="none" w:sz="0" w:space="0" w:color="auto"/>
        <w:right w:val="none" w:sz="0" w:space="0" w:color="auto"/>
      </w:divBdr>
    </w:div>
    <w:div w:id="256639596">
      <w:bodyDiv w:val="1"/>
      <w:marLeft w:val="0"/>
      <w:marRight w:val="0"/>
      <w:marTop w:val="0"/>
      <w:marBottom w:val="0"/>
      <w:divBdr>
        <w:top w:val="none" w:sz="0" w:space="0" w:color="auto"/>
        <w:left w:val="none" w:sz="0" w:space="0" w:color="auto"/>
        <w:bottom w:val="none" w:sz="0" w:space="0" w:color="auto"/>
        <w:right w:val="none" w:sz="0" w:space="0" w:color="auto"/>
      </w:divBdr>
    </w:div>
    <w:div w:id="256639636">
      <w:bodyDiv w:val="1"/>
      <w:marLeft w:val="0"/>
      <w:marRight w:val="0"/>
      <w:marTop w:val="0"/>
      <w:marBottom w:val="0"/>
      <w:divBdr>
        <w:top w:val="none" w:sz="0" w:space="0" w:color="auto"/>
        <w:left w:val="none" w:sz="0" w:space="0" w:color="auto"/>
        <w:bottom w:val="none" w:sz="0" w:space="0" w:color="auto"/>
        <w:right w:val="none" w:sz="0" w:space="0" w:color="auto"/>
      </w:divBdr>
    </w:div>
    <w:div w:id="256716688">
      <w:bodyDiv w:val="1"/>
      <w:marLeft w:val="0"/>
      <w:marRight w:val="0"/>
      <w:marTop w:val="0"/>
      <w:marBottom w:val="0"/>
      <w:divBdr>
        <w:top w:val="none" w:sz="0" w:space="0" w:color="auto"/>
        <w:left w:val="none" w:sz="0" w:space="0" w:color="auto"/>
        <w:bottom w:val="none" w:sz="0" w:space="0" w:color="auto"/>
        <w:right w:val="none" w:sz="0" w:space="0" w:color="auto"/>
      </w:divBdr>
    </w:div>
    <w:div w:id="256787660">
      <w:bodyDiv w:val="1"/>
      <w:marLeft w:val="0"/>
      <w:marRight w:val="0"/>
      <w:marTop w:val="0"/>
      <w:marBottom w:val="0"/>
      <w:divBdr>
        <w:top w:val="none" w:sz="0" w:space="0" w:color="auto"/>
        <w:left w:val="none" w:sz="0" w:space="0" w:color="auto"/>
        <w:bottom w:val="none" w:sz="0" w:space="0" w:color="auto"/>
        <w:right w:val="none" w:sz="0" w:space="0" w:color="auto"/>
      </w:divBdr>
    </w:div>
    <w:div w:id="256862730">
      <w:bodyDiv w:val="1"/>
      <w:marLeft w:val="0"/>
      <w:marRight w:val="0"/>
      <w:marTop w:val="0"/>
      <w:marBottom w:val="0"/>
      <w:divBdr>
        <w:top w:val="none" w:sz="0" w:space="0" w:color="auto"/>
        <w:left w:val="none" w:sz="0" w:space="0" w:color="auto"/>
        <w:bottom w:val="none" w:sz="0" w:space="0" w:color="auto"/>
        <w:right w:val="none" w:sz="0" w:space="0" w:color="auto"/>
      </w:divBdr>
    </w:div>
    <w:div w:id="256907831">
      <w:bodyDiv w:val="1"/>
      <w:marLeft w:val="0"/>
      <w:marRight w:val="0"/>
      <w:marTop w:val="0"/>
      <w:marBottom w:val="0"/>
      <w:divBdr>
        <w:top w:val="none" w:sz="0" w:space="0" w:color="auto"/>
        <w:left w:val="none" w:sz="0" w:space="0" w:color="auto"/>
        <w:bottom w:val="none" w:sz="0" w:space="0" w:color="auto"/>
        <w:right w:val="none" w:sz="0" w:space="0" w:color="auto"/>
      </w:divBdr>
    </w:div>
    <w:div w:id="257182166">
      <w:bodyDiv w:val="1"/>
      <w:marLeft w:val="0"/>
      <w:marRight w:val="0"/>
      <w:marTop w:val="0"/>
      <w:marBottom w:val="0"/>
      <w:divBdr>
        <w:top w:val="none" w:sz="0" w:space="0" w:color="auto"/>
        <w:left w:val="none" w:sz="0" w:space="0" w:color="auto"/>
        <w:bottom w:val="none" w:sz="0" w:space="0" w:color="auto"/>
        <w:right w:val="none" w:sz="0" w:space="0" w:color="auto"/>
      </w:divBdr>
    </w:div>
    <w:div w:id="257562655">
      <w:bodyDiv w:val="1"/>
      <w:marLeft w:val="0"/>
      <w:marRight w:val="0"/>
      <w:marTop w:val="0"/>
      <w:marBottom w:val="0"/>
      <w:divBdr>
        <w:top w:val="none" w:sz="0" w:space="0" w:color="auto"/>
        <w:left w:val="none" w:sz="0" w:space="0" w:color="auto"/>
        <w:bottom w:val="none" w:sz="0" w:space="0" w:color="auto"/>
        <w:right w:val="none" w:sz="0" w:space="0" w:color="auto"/>
      </w:divBdr>
    </w:div>
    <w:div w:id="257760814">
      <w:bodyDiv w:val="1"/>
      <w:marLeft w:val="0"/>
      <w:marRight w:val="0"/>
      <w:marTop w:val="0"/>
      <w:marBottom w:val="0"/>
      <w:divBdr>
        <w:top w:val="none" w:sz="0" w:space="0" w:color="auto"/>
        <w:left w:val="none" w:sz="0" w:space="0" w:color="auto"/>
        <w:bottom w:val="none" w:sz="0" w:space="0" w:color="auto"/>
        <w:right w:val="none" w:sz="0" w:space="0" w:color="auto"/>
      </w:divBdr>
    </w:div>
    <w:div w:id="257761413">
      <w:bodyDiv w:val="1"/>
      <w:marLeft w:val="0"/>
      <w:marRight w:val="0"/>
      <w:marTop w:val="0"/>
      <w:marBottom w:val="0"/>
      <w:divBdr>
        <w:top w:val="none" w:sz="0" w:space="0" w:color="auto"/>
        <w:left w:val="none" w:sz="0" w:space="0" w:color="auto"/>
        <w:bottom w:val="none" w:sz="0" w:space="0" w:color="auto"/>
        <w:right w:val="none" w:sz="0" w:space="0" w:color="auto"/>
      </w:divBdr>
    </w:div>
    <w:div w:id="258150039">
      <w:bodyDiv w:val="1"/>
      <w:marLeft w:val="0"/>
      <w:marRight w:val="0"/>
      <w:marTop w:val="0"/>
      <w:marBottom w:val="0"/>
      <w:divBdr>
        <w:top w:val="none" w:sz="0" w:space="0" w:color="auto"/>
        <w:left w:val="none" w:sz="0" w:space="0" w:color="auto"/>
        <w:bottom w:val="none" w:sz="0" w:space="0" w:color="auto"/>
        <w:right w:val="none" w:sz="0" w:space="0" w:color="auto"/>
      </w:divBdr>
    </w:div>
    <w:div w:id="258174640">
      <w:bodyDiv w:val="1"/>
      <w:marLeft w:val="0"/>
      <w:marRight w:val="0"/>
      <w:marTop w:val="0"/>
      <w:marBottom w:val="0"/>
      <w:divBdr>
        <w:top w:val="none" w:sz="0" w:space="0" w:color="auto"/>
        <w:left w:val="none" w:sz="0" w:space="0" w:color="auto"/>
        <w:bottom w:val="none" w:sz="0" w:space="0" w:color="auto"/>
        <w:right w:val="none" w:sz="0" w:space="0" w:color="auto"/>
      </w:divBdr>
    </w:div>
    <w:div w:id="258223873">
      <w:bodyDiv w:val="1"/>
      <w:marLeft w:val="0"/>
      <w:marRight w:val="0"/>
      <w:marTop w:val="0"/>
      <w:marBottom w:val="0"/>
      <w:divBdr>
        <w:top w:val="none" w:sz="0" w:space="0" w:color="auto"/>
        <w:left w:val="none" w:sz="0" w:space="0" w:color="auto"/>
        <w:bottom w:val="none" w:sz="0" w:space="0" w:color="auto"/>
        <w:right w:val="none" w:sz="0" w:space="0" w:color="auto"/>
      </w:divBdr>
    </w:div>
    <w:div w:id="258605098">
      <w:bodyDiv w:val="1"/>
      <w:marLeft w:val="0"/>
      <w:marRight w:val="0"/>
      <w:marTop w:val="0"/>
      <w:marBottom w:val="0"/>
      <w:divBdr>
        <w:top w:val="none" w:sz="0" w:space="0" w:color="auto"/>
        <w:left w:val="none" w:sz="0" w:space="0" w:color="auto"/>
        <w:bottom w:val="none" w:sz="0" w:space="0" w:color="auto"/>
        <w:right w:val="none" w:sz="0" w:space="0" w:color="auto"/>
      </w:divBdr>
    </w:div>
    <w:div w:id="258611612">
      <w:bodyDiv w:val="1"/>
      <w:marLeft w:val="0"/>
      <w:marRight w:val="0"/>
      <w:marTop w:val="0"/>
      <w:marBottom w:val="0"/>
      <w:divBdr>
        <w:top w:val="none" w:sz="0" w:space="0" w:color="auto"/>
        <w:left w:val="none" w:sz="0" w:space="0" w:color="auto"/>
        <w:bottom w:val="none" w:sz="0" w:space="0" w:color="auto"/>
        <w:right w:val="none" w:sz="0" w:space="0" w:color="auto"/>
      </w:divBdr>
    </w:div>
    <w:div w:id="259066221">
      <w:bodyDiv w:val="1"/>
      <w:marLeft w:val="0"/>
      <w:marRight w:val="0"/>
      <w:marTop w:val="0"/>
      <w:marBottom w:val="0"/>
      <w:divBdr>
        <w:top w:val="none" w:sz="0" w:space="0" w:color="auto"/>
        <w:left w:val="none" w:sz="0" w:space="0" w:color="auto"/>
        <w:bottom w:val="none" w:sz="0" w:space="0" w:color="auto"/>
        <w:right w:val="none" w:sz="0" w:space="0" w:color="auto"/>
      </w:divBdr>
    </w:div>
    <w:div w:id="259146691">
      <w:bodyDiv w:val="1"/>
      <w:marLeft w:val="0"/>
      <w:marRight w:val="0"/>
      <w:marTop w:val="0"/>
      <w:marBottom w:val="0"/>
      <w:divBdr>
        <w:top w:val="none" w:sz="0" w:space="0" w:color="auto"/>
        <w:left w:val="none" w:sz="0" w:space="0" w:color="auto"/>
        <w:bottom w:val="none" w:sz="0" w:space="0" w:color="auto"/>
        <w:right w:val="none" w:sz="0" w:space="0" w:color="auto"/>
      </w:divBdr>
    </w:div>
    <w:div w:id="259149153">
      <w:bodyDiv w:val="1"/>
      <w:marLeft w:val="0"/>
      <w:marRight w:val="0"/>
      <w:marTop w:val="0"/>
      <w:marBottom w:val="0"/>
      <w:divBdr>
        <w:top w:val="none" w:sz="0" w:space="0" w:color="auto"/>
        <w:left w:val="none" w:sz="0" w:space="0" w:color="auto"/>
        <w:bottom w:val="none" w:sz="0" w:space="0" w:color="auto"/>
        <w:right w:val="none" w:sz="0" w:space="0" w:color="auto"/>
      </w:divBdr>
    </w:div>
    <w:div w:id="259216125">
      <w:bodyDiv w:val="1"/>
      <w:marLeft w:val="0"/>
      <w:marRight w:val="0"/>
      <w:marTop w:val="0"/>
      <w:marBottom w:val="0"/>
      <w:divBdr>
        <w:top w:val="none" w:sz="0" w:space="0" w:color="auto"/>
        <w:left w:val="none" w:sz="0" w:space="0" w:color="auto"/>
        <w:bottom w:val="none" w:sz="0" w:space="0" w:color="auto"/>
        <w:right w:val="none" w:sz="0" w:space="0" w:color="auto"/>
      </w:divBdr>
    </w:div>
    <w:div w:id="259291080">
      <w:bodyDiv w:val="1"/>
      <w:marLeft w:val="0"/>
      <w:marRight w:val="0"/>
      <w:marTop w:val="0"/>
      <w:marBottom w:val="0"/>
      <w:divBdr>
        <w:top w:val="none" w:sz="0" w:space="0" w:color="auto"/>
        <w:left w:val="none" w:sz="0" w:space="0" w:color="auto"/>
        <w:bottom w:val="none" w:sz="0" w:space="0" w:color="auto"/>
        <w:right w:val="none" w:sz="0" w:space="0" w:color="auto"/>
      </w:divBdr>
    </w:div>
    <w:div w:id="259337248">
      <w:bodyDiv w:val="1"/>
      <w:marLeft w:val="0"/>
      <w:marRight w:val="0"/>
      <w:marTop w:val="0"/>
      <w:marBottom w:val="0"/>
      <w:divBdr>
        <w:top w:val="none" w:sz="0" w:space="0" w:color="auto"/>
        <w:left w:val="none" w:sz="0" w:space="0" w:color="auto"/>
        <w:bottom w:val="none" w:sz="0" w:space="0" w:color="auto"/>
        <w:right w:val="none" w:sz="0" w:space="0" w:color="auto"/>
      </w:divBdr>
    </w:div>
    <w:div w:id="259527433">
      <w:bodyDiv w:val="1"/>
      <w:marLeft w:val="0"/>
      <w:marRight w:val="0"/>
      <w:marTop w:val="0"/>
      <w:marBottom w:val="0"/>
      <w:divBdr>
        <w:top w:val="none" w:sz="0" w:space="0" w:color="auto"/>
        <w:left w:val="none" w:sz="0" w:space="0" w:color="auto"/>
        <w:bottom w:val="none" w:sz="0" w:space="0" w:color="auto"/>
        <w:right w:val="none" w:sz="0" w:space="0" w:color="auto"/>
      </w:divBdr>
    </w:div>
    <w:div w:id="259605085">
      <w:bodyDiv w:val="1"/>
      <w:marLeft w:val="0"/>
      <w:marRight w:val="0"/>
      <w:marTop w:val="0"/>
      <w:marBottom w:val="0"/>
      <w:divBdr>
        <w:top w:val="none" w:sz="0" w:space="0" w:color="auto"/>
        <w:left w:val="none" w:sz="0" w:space="0" w:color="auto"/>
        <w:bottom w:val="none" w:sz="0" w:space="0" w:color="auto"/>
        <w:right w:val="none" w:sz="0" w:space="0" w:color="auto"/>
      </w:divBdr>
    </w:div>
    <w:div w:id="259721286">
      <w:bodyDiv w:val="1"/>
      <w:marLeft w:val="0"/>
      <w:marRight w:val="0"/>
      <w:marTop w:val="0"/>
      <w:marBottom w:val="0"/>
      <w:divBdr>
        <w:top w:val="none" w:sz="0" w:space="0" w:color="auto"/>
        <w:left w:val="none" w:sz="0" w:space="0" w:color="auto"/>
        <w:bottom w:val="none" w:sz="0" w:space="0" w:color="auto"/>
        <w:right w:val="none" w:sz="0" w:space="0" w:color="auto"/>
      </w:divBdr>
    </w:div>
    <w:div w:id="259916523">
      <w:bodyDiv w:val="1"/>
      <w:marLeft w:val="0"/>
      <w:marRight w:val="0"/>
      <w:marTop w:val="0"/>
      <w:marBottom w:val="0"/>
      <w:divBdr>
        <w:top w:val="none" w:sz="0" w:space="0" w:color="auto"/>
        <w:left w:val="none" w:sz="0" w:space="0" w:color="auto"/>
        <w:bottom w:val="none" w:sz="0" w:space="0" w:color="auto"/>
        <w:right w:val="none" w:sz="0" w:space="0" w:color="auto"/>
      </w:divBdr>
    </w:div>
    <w:div w:id="259988950">
      <w:bodyDiv w:val="1"/>
      <w:marLeft w:val="0"/>
      <w:marRight w:val="0"/>
      <w:marTop w:val="0"/>
      <w:marBottom w:val="0"/>
      <w:divBdr>
        <w:top w:val="none" w:sz="0" w:space="0" w:color="auto"/>
        <w:left w:val="none" w:sz="0" w:space="0" w:color="auto"/>
        <w:bottom w:val="none" w:sz="0" w:space="0" w:color="auto"/>
        <w:right w:val="none" w:sz="0" w:space="0" w:color="auto"/>
      </w:divBdr>
    </w:div>
    <w:div w:id="260069299">
      <w:bodyDiv w:val="1"/>
      <w:marLeft w:val="0"/>
      <w:marRight w:val="0"/>
      <w:marTop w:val="0"/>
      <w:marBottom w:val="0"/>
      <w:divBdr>
        <w:top w:val="none" w:sz="0" w:space="0" w:color="auto"/>
        <w:left w:val="none" w:sz="0" w:space="0" w:color="auto"/>
        <w:bottom w:val="none" w:sz="0" w:space="0" w:color="auto"/>
        <w:right w:val="none" w:sz="0" w:space="0" w:color="auto"/>
      </w:divBdr>
    </w:div>
    <w:div w:id="260337312">
      <w:bodyDiv w:val="1"/>
      <w:marLeft w:val="0"/>
      <w:marRight w:val="0"/>
      <w:marTop w:val="0"/>
      <w:marBottom w:val="0"/>
      <w:divBdr>
        <w:top w:val="none" w:sz="0" w:space="0" w:color="auto"/>
        <w:left w:val="none" w:sz="0" w:space="0" w:color="auto"/>
        <w:bottom w:val="none" w:sz="0" w:space="0" w:color="auto"/>
        <w:right w:val="none" w:sz="0" w:space="0" w:color="auto"/>
      </w:divBdr>
    </w:div>
    <w:div w:id="260527282">
      <w:bodyDiv w:val="1"/>
      <w:marLeft w:val="0"/>
      <w:marRight w:val="0"/>
      <w:marTop w:val="0"/>
      <w:marBottom w:val="0"/>
      <w:divBdr>
        <w:top w:val="none" w:sz="0" w:space="0" w:color="auto"/>
        <w:left w:val="none" w:sz="0" w:space="0" w:color="auto"/>
        <w:bottom w:val="none" w:sz="0" w:space="0" w:color="auto"/>
        <w:right w:val="none" w:sz="0" w:space="0" w:color="auto"/>
      </w:divBdr>
    </w:div>
    <w:div w:id="260535080">
      <w:bodyDiv w:val="1"/>
      <w:marLeft w:val="0"/>
      <w:marRight w:val="0"/>
      <w:marTop w:val="0"/>
      <w:marBottom w:val="0"/>
      <w:divBdr>
        <w:top w:val="none" w:sz="0" w:space="0" w:color="auto"/>
        <w:left w:val="none" w:sz="0" w:space="0" w:color="auto"/>
        <w:bottom w:val="none" w:sz="0" w:space="0" w:color="auto"/>
        <w:right w:val="none" w:sz="0" w:space="0" w:color="auto"/>
      </w:divBdr>
    </w:div>
    <w:div w:id="260602764">
      <w:bodyDiv w:val="1"/>
      <w:marLeft w:val="0"/>
      <w:marRight w:val="0"/>
      <w:marTop w:val="0"/>
      <w:marBottom w:val="0"/>
      <w:divBdr>
        <w:top w:val="none" w:sz="0" w:space="0" w:color="auto"/>
        <w:left w:val="none" w:sz="0" w:space="0" w:color="auto"/>
        <w:bottom w:val="none" w:sz="0" w:space="0" w:color="auto"/>
        <w:right w:val="none" w:sz="0" w:space="0" w:color="auto"/>
      </w:divBdr>
    </w:div>
    <w:div w:id="260728589">
      <w:bodyDiv w:val="1"/>
      <w:marLeft w:val="0"/>
      <w:marRight w:val="0"/>
      <w:marTop w:val="0"/>
      <w:marBottom w:val="0"/>
      <w:divBdr>
        <w:top w:val="none" w:sz="0" w:space="0" w:color="auto"/>
        <w:left w:val="none" w:sz="0" w:space="0" w:color="auto"/>
        <w:bottom w:val="none" w:sz="0" w:space="0" w:color="auto"/>
        <w:right w:val="none" w:sz="0" w:space="0" w:color="auto"/>
      </w:divBdr>
    </w:div>
    <w:div w:id="260921748">
      <w:bodyDiv w:val="1"/>
      <w:marLeft w:val="0"/>
      <w:marRight w:val="0"/>
      <w:marTop w:val="0"/>
      <w:marBottom w:val="0"/>
      <w:divBdr>
        <w:top w:val="none" w:sz="0" w:space="0" w:color="auto"/>
        <w:left w:val="none" w:sz="0" w:space="0" w:color="auto"/>
        <w:bottom w:val="none" w:sz="0" w:space="0" w:color="auto"/>
        <w:right w:val="none" w:sz="0" w:space="0" w:color="auto"/>
      </w:divBdr>
    </w:div>
    <w:div w:id="260988122">
      <w:bodyDiv w:val="1"/>
      <w:marLeft w:val="0"/>
      <w:marRight w:val="0"/>
      <w:marTop w:val="0"/>
      <w:marBottom w:val="0"/>
      <w:divBdr>
        <w:top w:val="none" w:sz="0" w:space="0" w:color="auto"/>
        <w:left w:val="none" w:sz="0" w:space="0" w:color="auto"/>
        <w:bottom w:val="none" w:sz="0" w:space="0" w:color="auto"/>
        <w:right w:val="none" w:sz="0" w:space="0" w:color="auto"/>
      </w:divBdr>
    </w:div>
    <w:div w:id="260989478">
      <w:bodyDiv w:val="1"/>
      <w:marLeft w:val="0"/>
      <w:marRight w:val="0"/>
      <w:marTop w:val="0"/>
      <w:marBottom w:val="0"/>
      <w:divBdr>
        <w:top w:val="none" w:sz="0" w:space="0" w:color="auto"/>
        <w:left w:val="none" w:sz="0" w:space="0" w:color="auto"/>
        <w:bottom w:val="none" w:sz="0" w:space="0" w:color="auto"/>
        <w:right w:val="none" w:sz="0" w:space="0" w:color="auto"/>
      </w:divBdr>
    </w:div>
    <w:div w:id="261034221">
      <w:bodyDiv w:val="1"/>
      <w:marLeft w:val="0"/>
      <w:marRight w:val="0"/>
      <w:marTop w:val="0"/>
      <w:marBottom w:val="0"/>
      <w:divBdr>
        <w:top w:val="none" w:sz="0" w:space="0" w:color="auto"/>
        <w:left w:val="none" w:sz="0" w:space="0" w:color="auto"/>
        <w:bottom w:val="none" w:sz="0" w:space="0" w:color="auto"/>
        <w:right w:val="none" w:sz="0" w:space="0" w:color="auto"/>
      </w:divBdr>
    </w:div>
    <w:div w:id="261187439">
      <w:bodyDiv w:val="1"/>
      <w:marLeft w:val="0"/>
      <w:marRight w:val="0"/>
      <w:marTop w:val="0"/>
      <w:marBottom w:val="0"/>
      <w:divBdr>
        <w:top w:val="none" w:sz="0" w:space="0" w:color="auto"/>
        <w:left w:val="none" w:sz="0" w:space="0" w:color="auto"/>
        <w:bottom w:val="none" w:sz="0" w:space="0" w:color="auto"/>
        <w:right w:val="none" w:sz="0" w:space="0" w:color="auto"/>
      </w:divBdr>
    </w:div>
    <w:div w:id="261495101">
      <w:bodyDiv w:val="1"/>
      <w:marLeft w:val="0"/>
      <w:marRight w:val="0"/>
      <w:marTop w:val="0"/>
      <w:marBottom w:val="0"/>
      <w:divBdr>
        <w:top w:val="none" w:sz="0" w:space="0" w:color="auto"/>
        <w:left w:val="none" w:sz="0" w:space="0" w:color="auto"/>
        <w:bottom w:val="none" w:sz="0" w:space="0" w:color="auto"/>
        <w:right w:val="none" w:sz="0" w:space="0" w:color="auto"/>
      </w:divBdr>
    </w:div>
    <w:div w:id="261573000">
      <w:bodyDiv w:val="1"/>
      <w:marLeft w:val="0"/>
      <w:marRight w:val="0"/>
      <w:marTop w:val="0"/>
      <w:marBottom w:val="0"/>
      <w:divBdr>
        <w:top w:val="none" w:sz="0" w:space="0" w:color="auto"/>
        <w:left w:val="none" w:sz="0" w:space="0" w:color="auto"/>
        <w:bottom w:val="none" w:sz="0" w:space="0" w:color="auto"/>
        <w:right w:val="none" w:sz="0" w:space="0" w:color="auto"/>
      </w:divBdr>
    </w:div>
    <w:div w:id="261686220">
      <w:bodyDiv w:val="1"/>
      <w:marLeft w:val="0"/>
      <w:marRight w:val="0"/>
      <w:marTop w:val="0"/>
      <w:marBottom w:val="0"/>
      <w:divBdr>
        <w:top w:val="none" w:sz="0" w:space="0" w:color="auto"/>
        <w:left w:val="none" w:sz="0" w:space="0" w:color="auto"/>
        <w:bottom w:val="none" w:sz="0" w:space="0" w:color="auto"/>
        <w:right w:val="none" w:sz="0" w:space="0" w:color="auto"/>
      </w:divBdr>
    </w:div>
    <w:div w:id="261764583">
      <w:bodyDiv w:val="1"/>
      <w:marLeft w:val="0"/>
      <w:marRight w:val="0"/>
      <w:marTop w:val="0"/>
      <w:marBottom w:val="0"/>
      <w:divBdr>
        <w:top w:val="none" w:sz="0" w:space="0" w:color="auto"/>
        <w:left w:val="none" w:sz="0" w:space="0" w:color="auto"/>
        <w:bottom w:val="none" w:sz="0" w:space="0" w:color="auto"/>
        <w:right w:val="none" w:sz="0" w:space="0" w:color="auto"/>
      </w:divBdr>
    </w:div>
    <w:div w:id="261843930">
      <w:bodyDiv w:val="1"/>
      <w:marLeft w:val="0"/>
      <w:marRight w:val="0"/>
      <w:marTop w:val="0"/>
      <w:marBottom w:val="0"/>
      <w:divBdr>
        <w:top w:val="none" w:sz="0" w:space="0" w:color="auto"/>
        <w:left w:val="none" w:sz="0" w:space="0" w:color="auto"/>
        <w:bottom w:val="none" w:sz="0" w:space="0" w:color="auto"/>
        <w:right w:val="none" w:sz="0" w:space="0" w:color="auto"/>
      </w:divBdr>
    </w:div>
    <w:div w:id="261961928">
      <w:bodyDiv w:val="1"/>
      <w:marLeft w:val="0"/>
      <w:marRight w:val="0"/>
      <w:marTop w:val="0"/>
      <w:marBottom w:val="0"/>
      <w:divBdr>
        <w:top w:val="none" w:sz="0" w:space="0" w:color="auto"/>
        <w:left w:val="none" w:sz="0" w:space="0" w:color="auto"/>
        <w:bottom w:val="none" w:sz="0" w:space="0" w:color="auto"/>
        <w:right w:val="none" w:sz="0" w:space="0" w:color="auto"/>
      </w:divBdr>
    </w:div>
    <w:div w:id="262345132">
      <w:bodyDiv w:val="1"/>
      <w:marLeft w:val="0"/>
      <w:marRight w:val="0"/>
      <w:marTop w:val="0"/>
      <w:marBottom w:val="0"/>
      <w:divBdr>
        <w:top w:val="none" w:sz="0" w:space="0" w:color="auto"/>
        <w:left w:val="none" w:sz="0" w:space="0" w:color="auto"/>
        <w:bottom w:val="none" w:sz="0" w:space="0" w:color="auto"/>
        <w:right w:val="none" w:sz="0" w:space="0" w:color="auto"/>
      </w:divBdr>
    </w:div>
    <w:div w:id="262690138">
      <w:bodyDiv w:val="1"/>
      <w:marLeft w:val="0"/>
      <w:marRight w:val="0"/>
      <w:marTop w:val="0"/>
      <w:marBottom w:val="0"/>
      <w:divBdr>
        <w:top w:val="none" w:sz="0" w:space="0" w:color="auto"/>
        <w:left w:val="none" w:sz="0" w:space="0" w:color="auto"/>
        <w:bottom w:val="none" w:sz="0" w:space="0" w:color="auto"/>
        <w:right w:val="none" w:sz="0" w:space="0" w:color="auto"/>
      </w:divBdr>
    </w:div>
    <w:div w:id="262962212">
      <w:bodyDiv w:val="1"/>
      <w:marLeft w:val="0"/>
      <w:marRight w:val="0"/>
      <w:marTop w:val="0"/>
      <w:marBottom w:val="0"/>
      <w:divBdr>
        <w:top w:val="none" w:sz="0" w:space="0" w:color="auto"/>
        <w:left w:val="none" w:sz="0" w:space="0" w:color="auto"/>
        <w:bottom w:val="none" w:sz="0" w:space="0" w:color="auto"/>
        <w:right w:val="none" w:sz="0" w:space="0" w:color="auto"/>
      </w:divBdr>
    </w:div>
    <w:div w:id="263005598">
      <w:bodyDiv w:val="1"/>
      <w:marLeft w:val="0"/>
      <w:marRight w:val="0"/>
      <w:marTop w:val="0"/>
      <w:marBottom w:val="0"/>
      <w:divBdr>
        <w:top w:val="none" w:sz="0" w:space="0" w:color="auto"/>
        <w:left w:val="none" w:sz="0" w:space="0" w:color="auto"/>
        <w:bottom w:val="none" w:sz="0" w:space="0" w:color="auto"/>
        <w:right w:val="none" w:sz="0" w:space="0" w:color="auto"/>
      </w:divBdr>
    </w:div>
    <w:div w:id="263080810">
      <w:bodyDiv w:val="1"/>
      <w:marLeft w:val="0"/>
      <w:marRight w:val="0"/>
      <w:marTop w:val="0"/>
      <w:marBottom w:val="0"/>
      <w:divBdr>
        <w:top w:val="none" w:sz="0" w:space="0" w:color="auto"/>
        <w:left w:val="none" w:sz="0" w:space="0" w:color="auto"/>
        <w:bottom w:val="none" w:sz="0" w:space="0" w:color="auto"/>
        <w:right w:val="none" w:sz="0" w:space="0" w:color="auto"/>
      </w:divBdr>
    </w:div>
    <w:div w:id="263196763">
      <w:bodyDiv w:val="1"/>
      <w:marLeft w:val="0"/>
      <w:marRight w:val="0"/>
      <w:marTop w:val="0"/>
      <w:marBottom w:val="0"/>
      <w:divBdr>
        <w:top w:val="none" w:sz="0" w:space="0" w:color="auto"/>
        <w:left w:val="none" w:sz="0" w:space="0" w:color="auto"/>
        <w:bottom w:val="none" w:sz="0" w:space="0" w:color="auto"/>
        <w:right w:val="none" w:sz="0" w:space="0" w:color="auto"/>
      </w:divBdr>
    </w:div>
    <w:div w:id="263418183">
      <w:bodyDiv w:val="1"/>
      <w:marLeft w:val="0"/>
      <w:marRight w:val="0"/>
      <w:marTop w:val="0"/>
      <w:marBottom w:val="0"/>
      <w:divBdr>
        <w:top w:val="none" w:sz="0" w:space="0" w:color="auto"/>
        <w:left w:val="none" w:sz="0" w:space="0" w:color="auto"/>
        <w:bottom w:val="none" w:sz="0" w:space="0" w:color="auto"/>
        <w:right w:val="none" w:sz="0" w:space="0" w:color="auto"/>
      </w:divBdr>
    </w:div>
    <w:div w:id="263534668">
      <w:bodyDiv w:val="1"/>
      <w:marLeft w:val="0"/>
      <w:marRight w:val="0"/>
      <w:marTop w:val="0"/>
      <w:marBottom w:val="0"/>
      <w:divBdr>
        <w:top w:val="none" w:sz="0" w:space="0" w:color="auto"/>
        <w:left w:val="none" w:sz="0" w:space="0" w:color="auto"/>
        <w:bottom w:val="none" w:sz="0" w:space="0" w:color="auto"/>
        <w:right w:val="none" w:sz="0" w:space="0" w:color="auto"/>
      </w:divBdr>
    </w:div>
    <w:div w:id="263732862">
      <w:bodyDiv w:val="1"/>
      <w:marLeft w:val="0"/>
      <w:marRight w:val="0"/>
      <w:marTop w:val="0"/>
      <w:marBottom w:val="0"/>
      <w:divBdr>
        <w:top w:val="none" w:sz="0" w:space="0" w:color="auto"/>
        <w:left w:val="none" w:sz="0" w:space="0" w:color="auto"/>
        <w:bottom w:val="none" w:sz="0" w:space="0" w:color="auto"/>
        <w:right w:val="none" w:sz="0" w:space="0" w:color="auto"/>
      </w:divBdr>
    </w:div>
    <w:div w:id="264264944">
      <w:bodyDiv w:val="1"/>
      <w:marLeft w:val="0"/>
      <w:marRight w:val="0"/>
      <w:marTop w:val="0"/>
      <w:marBottom w:val="0"/>
      <w:divBdr>
        <w:top w:val="none" w:sz="0" w:space="0" w:color="auto"/>
        <w:left w:val="none" w:sz="0" w:space="0" w:color="auto"/>
        <w:bottom w:val="none" w:sz="0" w:space="0" w:color="auto"/>
        <w:right w:val="none" w:sz="0" w:space="0" w:color="auto"/>
      </w:divBdr>
    </w:div>
    <w:div w:id="264265242">
      <w:bodyDiv w:val="1"/>
      <w:marLeft w:val="0"/>
      <w:marRight w:val="0"/>
      <w:marTop w:val="0"/>
      <w:marBottom w:val="0"/>
      <w:divBdr>
        <w:top w:val="none" w:sz="0" w:space="0" w:color="auto"/>
        <w:left w:val="none" w:sz="0" w:space="0" w:color="auto"/>
        <w:bottom w:val="none" w:sz="0" w:space="0" w:color="auto"/>
        <w:right w:val="none" w:sz="0" w:space="0" w:color="auto"/>
      </w:divBdr>
    </w:div>
    <w:div w:id="264313203">
      <w:bodyDiv w:val="1"/>
      <w:marLeft w:val="0"/>
      <w:marRight w:val="0"/>
      <w:marTop w:val="0"/>
      <w:marBottom w:val="0"/>
      <w:divBdr>
        <w:top w:val="none" w:sz="0" w:space="0" w:color="auto"/>
        <w:left w:val="none" w:sz="0" w:space="0" w:color="auto"/>
        <w:bottom w:val="none" w:sz="0" w:space="0" w:color="auto"/>
        <w:right w:val="none" w:sz="0" w:space="0" w:color="auto"/>
      </w:divBdr>
    </w:div>
    <w:div w:id="264508465">
      <w:bodyDiv w:val="1"/>
      <w:marLeft w:val="0"/>
      <w:marRight w:val="0"/>
      <w:marTop w:val="0"/>
      <w:marBottom w:val="0"/>
      <w:divBdr>
        <w:top w:val="none" w:sz="0" w:space="0" w:color="auto"/>
        <w:left w:val="none" w:sz="0" w:space="0" w:color="auto"/>
        <w:bottom w:val="none" w:sz="0" w:space="0" w:color="auto"/>
        <w:right w:val="none" w:sz="0" w:space="0" w:color="auto"/>
      </w:divBdr>
    </w:div>
    <w:div w:id="264731256">
      <w:bodyDiv w:val="1"/>
      <w:marLeft w:val="0"/>
      <w:marRight w:val="0"/>
      <w:marTop w:val="0"/>
      <w:marBottom w:val="0"/>
      <w:divBdr>
        <w:top w:val="none" w:sz="0" w:space="0" w:color="auto"/>
        <w:left w:val="none" w:sz="0" w:space="0" w:color="auto"/>
        <w:bottom w:val="none" w:sz="0" w:space="0" w:color="auto"/>
        <w:right w:val="none" w:sz="0" w:space="0" w:color="auto"/>
      </w:divBdr>
    </w:div>
    <w:div w:id="264773028">
      <w:bodyDiv w:val="1"/>
      <w:marLeft w:val="0"/>
      <w:marRight w:val="0"/>
      <w:marTop w:val="0"/>
      <w:marBottom w:val="0"/>
      <w:divBdr>
        <w:top w:val="none" w:sz="0" w:space="0" w:color="auto"/>
        <w:left w:val="none" w:sz="0" w:space="0" w:color="auto"/>
        <w:bottom w:val="none" w:sz="0" w:space="0" w:color="auto"/>
        <w:right w:val="none" w:sz="0" w:space="0" w:color="auto"/>
      </w:divBdr>
    </w:div>
    <w:div w:id="265230542">
      <w:bodyDiv w:val="1"/>
      <w:marLeft w:val="0"/>
      <w:marRight w:val="0"/>
      <w:marTop w:val="0"/>
      <w:marBottom w:val="0"/>
      <w:divBdr>
        <w:top w:val="none" w:sz="0" w:space="0" w:color="auto"/>
        <w:left w:val="none" w:sz="0" w:space="0" w:color="auto"/>
        <w:bottom w:val="none" w:sz="0" w:space="0" w:color="auto"/>
        <w:right w:val="none" w:sz="0" w:space="0" w:color="auto"/>
      </w:divBdr>
    </w:div>
    <w:div w:id="265425261">
      <w:bodyDiv w:val="1"/>
      <w:marLeft w:val="0"/>
      <w:marRight w:val="0"/>
      <w:marTop w:val="0"/>
      <w:marBottom w:val="0"/>
      <w:divBdr>
        <w:top w:val="none" w:sz="0" w:space="0" w:color="auto"/>
        <w:left w:val="none" w:sz="0" w:space="0" w:color="auto"/>
        <w:bottom w:val="none" w:sz="0" w:space="0" w:color="auto"/>
        <w:right w:val="none" w:sz="0" w:space="0" w:color="auto"/>
      </w:divBdr>
    </w:div>
    <w:div w:id="265622916">
      <w:bodyDiv w:val="1"/>
      <w:marLeft w:val="0"/>
      <w:marRight w:val="0"/>
      <w:marTop w:val="0"/>
      <w:marBottom w:val="0"/>
      <w:divBdr>
        <w:top w:val="none" w:sz="0" w:space="0" w:color="auto"/>
        <w:left w:val="none" w:sz="0" w:space="0" w:color="auto"/>
        <w:bottom w:val="none" w:sz="0" w:space="0" w:color="auto"/>
        <w:right w:val="none" w:sz="0" w:space="0" w:color="auto"/>
      </w:divBdr>
    </w:div>
    <w:div w:id="265694975">
      <w:bodyDiv w:val="1"/>
      <w:marLeft w:val="0"/>
      <w:marRight w:val="0"/>
      <w:marTop w:val="0"/>
      <w:marBottom w:val="0"/>
      <w:divBdr>
        <w:top w:val="none" w:sz="0" w:space="0" w:color="auto"/>
        <w:left w:val="none" w:sz="0" w:space="0" w:color="auto"/>
        <w:bottom w:val="none" w:sz="0" w:space="0" w:color="auto"/>
        <w:right w:val="none" w:sz="0" w:space="0" w:color="auto"/>
      </w:divBdr>
    </w:div>
    <w:div w:id="265699560">
      <w:bodyDiv w:val="1"/>
      <w:marLeft w:val="0"/>
      <w:marRight w:val="0"/>
      <w:marTop w:val="0"/>
      <w:marBottom w:val="0"/>
      <w:divBdr>
        <w:top w:val="none" w:sz="0" w:space="0" w:color="auto"/>
        <w:left w:val="none" w:sz="0" w:space="0" w:color="auto"/>
        <w:bottom w:val="none" w:sz="0" w:space="0" w:color="auto"/>
        <w:right w:val="none" w:sz="0" w:space="0" w:color="auto"/>
      </w:divBdr>
    </w:div>
    <w:div w:id="265701262">
      <w:bodyDiv w:val="1"/>
      <w:marLeft w:val="0"/>
      <w:marRight w:val="0"/>
      <w:marTop w:val="0"/>
      <w:marBottom w:val="0"/>
      <w:divBdr>
        <w:top w:val="none" w:sz="0" w:space="0" w:color="auto"/>
        <w:left w:val="none" w:sz="0" w:space="0" w:color="auto"/>
        <w:bottom w:val="none" w:sz="0" w:space="0" w:color="auto"/>
        <w:right w:val="none" w:sz="0" w:space="0" w:color="auto"/>
      </w:divBdr>
    </w:div>
    <w:div w:id="265888816">
      <w:bodyDiv w:val="1"/>
      <w:marLeft w:val="0"/>
      <w:marRight w:val="0"/>
      <w:marTop w:val="0"/>
      <w:marBottom w:val="0"/>
      <w:divBdr>
        <w:top w:val="none" w:sz="0" w:space="0" w:color="auto"/>
        <w:left w:val="none" w:sz="0" w:space="0" w:color="auto"/>
        <w:bottom w:val="none" w:sz="0" w:space="0" w:color="auto"/>
        <w:right w:val="none" w:sz="0" w:space="0" w:color="auto"/>
      </w:divBdr>
    </w:div>
    <w:div w:id="265892923">
      <w:bodyDiv w:val="1"/>
      <w:marLeft w:val="0"/>
      <w:marRight w:val="0"/>
      <w:marTop w:val="0"/>
      <w:marBottom w:val="0"/>
      <w:divBdr>
        <w:top w:val="none" w:sz="0" w:space="0" w:color="auto"/>
        <w:left w:val="none" w:sz="0" w:space="0" w:color="auto"/>
        <w:bottom w:val="none" w:sz="0" w:space="0" w:color="auto"/>
        <w:right w:val="none" w:sz="0" w:space="0" w:color="auto"/>
      </w:divBdr>
    </w:div>
    <w:div w:id="265966362">
      <w:bodyDiv w:val="1"/>
      <w:marLeft w:val="0"/>
      <w:marRight w:val="0"/>
      <w:marTop w:val="0"/>
      <w:marBottom w:val="0"/>
      <w:divBdr>
        <w:top w:val="none" w:sz="0" w:space="0" w:color="auto"/>
        <w:left w:val="none" w:sz="0" w:space="0" w:color="auto"/>
        <w:bottom w:val="none" w:sz="0" w:space="0" w:color="auto"/>
        <w:right w:val="none" w:sz="0" w:space="0" w:color="auto"/>
      </w:divBdr>
    </w:div>
    <w:div w:id="266154624">
      <w:bodyDiv w:val="1"/>
      <w:marLeft w:val="0"/>
      <w:marRight w:val="0"/>
      <w:marTop w:val="0"/>
      <w:marBottom w:val="0"/>
      <w:divBdr>
        <w:top w:val="none" w:sz="0" w:space="0" w:color="auto"/>
        <w:left w:val="none" w:sz="0" w:space="0" w:color="auto"/>
        <w:bottom w:val="none" w:sz="0" w:space="0" w:color="auto"/>
        <w:right w:val="none" w:sz="0" w:space="0" w:color="auto"/>
      </w:divBdr>
    </w:div>
    <w:div w:id="266233779">
      <w:bodyDiv w:val="1"/>
      <w:marLeft w:val="0"/>
      <w:marRight w:val="0"/>
      <w:marTop w:val="0"/>
      <w:marBottom w:val="0"/>
      <w:divBdr>
        <w:top w:val="none" w:sz="0" w:space="0" w:color="auto"/>
        <w:left w:val="none" w:sz="0" w:space="0" w:color="auto"/>
        <w:bottom w:val="none" w:sz="0" w:space="0" w:color="auto"/>
        <w:right w:val="none" w:sz="0" w:space="0" w:color="auto"/>
      </w:divBdr>
    </w:div>
    <w:div w:id="266352060">
      <w:bodyDiv w:val="1"/>
      <w:marLeft w:val="0"/>
      <w:marRight w:val="0"/>
      <w:marTop w:val="0"/>
      <w:marBottom w:val="0"/>
      <w:divBdr>
        <w:top w:val="none" w:sz="0" w:space="0" w:color="auto"/>
        <w:left w:val="none" w:sz="0" w:space="0" w:color="auto"/>
        <w:bottom w:val="none" w:sz="0" w:space="0" w:color="auto"/>
        <w:right w:val="none" w:sz="0" w:space="0" w:color="auto"/>
      </w:divBdr>
    </w:div>
    <w:div w:id="266352880">
      <w:bodyDiv w:val="1"/>
      <w:marLeft w:val="0"/>
      <w:marRight w:val="0"/>
      <w:marTop w:val="0"/>
      <w:marBottom w:val="0"/>
      <w:divBdr>
        <w:top w:val="none" w:sz="0" w:space="0" w:color="auto"/>
        <w:left w:val="none" w:sz="0" w:space="0" w:color="auto"/>
        <w:bottom w:val="none" w:sz="0" w:space="0" w:color="auto"/>
        <w:right w:val="none" w:sz="0" w:space="0" w:color="auto"/>
      </w:divBdr>
    </w:div>
    <w:div w:id="266469571">
      <w:bodyDiv w:val="1"/>
      <w:marLeft w:val="0"/>
      <w:marRight w:val="0"/>
      <w:marTop w:val="0"/>
      <w:marBottom w:val="0"/>
      <w:divBdr>
        <w:top w:val="none" w:sz="0" w:space="0" w:color="auto"/>
        <w:left w:val="none" w:sz="0" w:space="0" w:color="auto"/>
        <w:bottom w:val="none" w:sz="0" w:space="0" w:color="auto"/>
        <w:right w:val="none" w:sz="0" w:space="0" w:color="auto"/>
      </w:divBdr>
    </w:div>
    <w:div w:id="266621596">
      <w:bodyDiv w:val="1"/>
      <w:marLeft w:val="0"/>
      <w:marRight w:val="0"/>
      <w:marTop w:val="0"/>
      <w:marBottom w:val="0"/>
      <w:divBdr>
        <w:top w:val="none" w:sz="0" w:space="0" w:color="auto"/>
        <w:left w:val="none" w:sz="0" w:space="0" w:color="auto"/>
        <w:bottom w:val="none" w:sz="0" w:space="0" w:color="auto"/>
        <w:right w:val="none" w:sz="0" w:space="0" w:color="auto"/>
      </w:divBdr>
    </w:div>
    <w:div w:id="266624767">
      <w:bodyDiv w:val="1"/>
      <w:marLeft w:val="0"/>
      <w:marRight w:val="0"/>
      <w:marTop w:val="0"/>
      <w:marBottom w:val="0"/>
      <w:divBdr>
        <w:top w:val="none" w:sz="0" w:space="0" w:color="auto"/>
        <w:left w:val="none" w:sz="0" w:space="0" w:color="auto"/>
        <w:bottom w:val="none" w:sz="0" w:space="0" w:color="auto"/>
        <w:right w:val="none" w:sz="0" w:space="0" w:color="auto"/>
      </w:divBdr>
    </w:div>
    <w:div w:id="266888020">
      <w:bodyDiv w:val="1"/>
      <w:marLeft w:val="0"/>
      <w:marRight w:val="0"/>
      <w:marTop w:val="0"/>
      <w:marBottom w:val="0"/>
      <w:divBdr>
        <w:top w:val="none" w:sz="0" w:space="0" w:color="auto"/>
        <w:left w:val="none" w:sz="0" w:space="0" w:color="auto"/>
        <w:bottom w:val="none" w:sz="0" w:space="0" w:color="auto"/>
        <w:right w:val="none" w:sz="0" w:space="0" w:color="auto"/>
      </w:divBdr>
    </w:div>
    <w:div w:id="267084898">
      <w:bodyDiv w:val="1"/>
      <w:marLeft w:val="0"/>
      <w:marRight w:val="0"/>
      <w:marTop w:val="0"/>
      <w:marBottom w:val="0"/>
      <w:divBdr>
        <w:top w:val="none" w:sz="0" w:space="0" w:color="auto"/>
        <w:left w:val="none" w:sz="0" w:space="0" w:color="auto"/>
        <w:bottom w:val="none" w:sz="0" w:space="0" w:color="auto"/>
        <w:right w:val="none" w:sz="0" w:space="0" w:color="auto"/>
      </w:divBdr>
    </w:div>
    <w:div w:id="267205758">
      <w:bodyDiv w:val="1"/>
      <w:marLeft w:val="0"/>
      <w:marRight w:val="0"/>
      <w:marTop w:val="0"/>
      <w:marBottom w:val="0"/>
      <w:divBdr>
        <w:top w:val="none" w:sz="0" w:space="0" w:color="auto"/>
        <w:left w:val="none" w:sz="0" w:space="0" w:color="auto"/>
        <w:bottom w:val="none" w:sz="0" w:space="0" w:color="auto"/>
        <w:right w:val="none" w:sz="0" w:space="0" w:color="auto"/>
      </w:divBdr>
    </w:div>
    <w:div w:id="267275655">
      <w:bodyDiv w:val="1"/>
      <w:marLeft w:val="0"/>
      <w:marRight w:val="0"/>
      <w:marTop w:val="0"/>
      <w:marBottom w:val="0"/>
      <w:divBdr>
        <w:top w:val="none" w:sz="0" w:space="0" w:color="auto"/>
        <w:left w:val="none" w:sz="0" w:space="0" w:color="auto"/>
        <w:bottom w:val="none" w:sz="0" w:space="0" w:color="auto"/>
        <w:right w:val="none" w:sz="0" w:space="0" w:color="auto"/>
      </w:divBdr>
    </w:div>
    <w:div w:id="267349277">
      <w:bodyDiv w:val="1"/>
      <w:marLeft w:val="0"/>
      <w:marRight w:val="0"/>
      <w:marTop w:val="0"/>
      <w:marBottom w:val="0"/>
      <w:divBdr>
        <w:top w:val="none" w:sz="0" w:space="0" w:color="auto"/>
        <w:left w:val="none" w:sz="0" w:space="0" w:color="auto"/>
        <w:bottom w:val="none" w:sz="0" w:space="0" w:color="auto"/>
        <w:right w:val="none" w:sz="0" w:space="0" w:color="auto"/>
      </w:divBdr>
    </w:div>
    <w:div w:id="267389568">
      <w:bodyDiv w:val="1"/>
      <w:marLeft w:val="0"/>
      <w:marRight w:val="0"/>
      <w:marTop w:val="0"/>
      <w:marBottom w:val="0"/>
      <w:divBdr>
        <w:top w:val="none" w:sz="0" w:space="0" w:color="auto"/>
        <w:left w:val="none" w:sz="0" w:space="0" w:color="auto"/>
        <w:bottom w:val="none" w:sz="0" w:space="0" w:color="auto"/>
        <w:right w:val="none" w:sz="0" w:space="0" w:color="auto"/>
      </w:divBdr>
    </w:div>
    <w:div w:id="267394865">
      <w:bodyDiv w:val="1"/>
      <w:marLeft w:val="0"/>
      <w:marRight w:val="0"/>
      <w:marTop w:val="0"/>
      <w:marBottom w:val="0"/>
      <w:divBdr>
        <w:top w:val="none" w:sz="0" w:space="0" w:color="auto"/>
        <w:left w:val="none" w:sz="0" w:space="0" w:color="auto"/>
        <w:bottom w:val="none" w:sz="0" w:space="0" w:color="auto"/>
        <w:right w:val="none" w:sz="0" w:space="0" w:color="auto"/>
      </w:divBdr>
    </w:div>
    <w:div w:id="267472377">
      <w:bodyDiv w:val="1"/>
      <w:marLeft w:val="0"/>
      <w:marRight w:val="0"/>
      <w:marTop w:val="0"/>
      <w:marBottom w:val="0"/>
      <w:divBdr>
        <w:top w:val="none" w:sz="0" w:space="0" w:color="auto"/>
        <w:left w:val="none" w:sz="0" w:space="0" w:color="auto"/>
        <w:bottom w:val="none" w:sz="0" w:space="0" w:color="auto"/>
        <w:right w:val="none" w:sz="0" w:space="0" w:color="auto"/>
      </w:divBdr>
    </w:div>
    <w:div w:id="267545209">
      <w:bodyDiv w:val="1"/>
      <w:marLeft w:val="0"/>
      <w:marRight w:val="0"/>
      <w:marTop w:val="0"/>
      <w:marBottom w:val="0"/>
      <w:divBdr>
        <w:top w:val="none" w:sz="0" w:space="0" w:color="auto"/>
        <w:left w:val="none" w:sz="0" w:space="0" w:color="auto"/>
        <w:bottom w:val="none" w:sz="0" w:space="0" w:color="auto"/>
        <w:right w:val="none" w:sz="0" w:space="0" w:color="auto"/>
      </w:divBdr>
    </w:div>
    <w:div w:id="268045439">
      <w:bodyDiv w:val="1"/>
      <w:marLeft w:val="0"/>
      <w:marRight w:val="0"/>
      <w:marTop w:val="0"/>
      <w:marBottom w:val="0"/>
      <w:divBdr>
        <w:top w:val="none" w:sz="0" w:space="0" w:color="auto"/>
        <w:left w:val="none" w:sz="0" w:space="0" w:color="auto"/>
        <w:bottom w:val="none" w:sz="0" w:space="0" w:color="auto"/>
        <w:right w:val="none" w:sz="0" w:space="0" w:color="auto"/>
      </w:divBdr>
    </w:div>
    <w:div w:id="268049236">
      <w:bodyDiv w:val="1"/>
      <w:marLeft w:val="0"/>
      <w:marRight w:val="0"/>
      <w:marTop w:val="0"/>
      <w:marBottom w:val="0"/>
      <w:divBdr>
        <w:top w:val="none" w:sz="0" w:space="0" w:color="auto"/>
        <w:left w:val="none" w:sz="0" w:space="0" w:color="auto"/>
        <w:bottom w:val="none" w:sz="0" w:space="0" w:color="auto"/>
        <w:right w:val="none" w:sz="0" w:space="0" w:color="auto"/>
      </w:divBdr>
    </w:div>
    <w:div w:id="268052212">
      <w:bodyDiv w:val="1"/>
      <w:marLeft w:val="0"/>
      <w:marRight w:val="0"/>
      <w:marTop w:val="0"/>
      <w:marBottom w:val="0"/>
      <w:divBdr>
        <w:top w:val="none" w:sz="0" w:space="0" w:color="auto"/>
        <w:left w:val="none" w:sz="0" w:space="0" w:color="auto"/>
        <w:bottom w:val="none" w:sz="0" w:space="0" w:color="auto"/>
        <w:right w:val="none" w:sz="0" w:space="0" w:color="auto"/>
      </w:divBdr>
    </w:div>
    <w:div w:id="268513696">
      <w:bodyDiv w:val="1"/>
      <w:marLeft w:val="0"/>
      <w:marRight w:val="0"/>
      <w:marTop w:val="0"/>
      <w:marBottom w:val="0"/>
      <w:divBdr>
        <w:top w:val="none" w:sz="0" w:space="0" w:color="auto"/>
        <w:left w:val="none" w:sz="0" w:space="0" w:color="auto"/>
        <w:bottom w:val="none" w:sz="0" w:space="0" w:color="auto"/>
        <w:right w:val="none" w:sz="0" w:space="0" w:color="auto"/>
      </w:divBdr>
    </w:div>
    <w:div w:id="268701342">
      <w:bodyDiv w:val="1"/>
      <w:marLeft w:val="0"/>
      <w:marRight w:val="0"/>
      <w:marTop w:val="0"/>
      <w:marBottom w:val="0"/>
      <w:divBdr>
        <w:top w:val="none" w:sz="0" w:space="0" w:color="auto"/>
        <w:left w:val="none" w:sz="0" w:space="0" w:color="auto"/>
        <w:bottom w:val="none" w:sz="0" w:space="0" w:color="auto"/>
        <w:right w:val="none" w:sz="0" w:space="0" w:color="auto"/>
      </w:divBdr>
    </w:div>
    <w:div w:id="269051969">
      <w:bodyDiv w:val="1"/>
      <w:marLeft w:val="0"/>
      <w:marRight w:val="0"/>
      <w:marTop w:val="0"/>
      <w:marBottom w:val="0"/>
      <w:divBdr>
        <w:top w:val="none" w:sz="0" w:space="0" w:color="auto"/>
        <w:left w:val="none" w:sz="0" w:space="0" w:color="auto"/>
        <w:bottom w:val="none" w:sz="0" w:space="0" w:color="auto"/>
        <w:right w:val="none" w:sz="0" w:space="0" w:color="auto"/>
      </w:divBdr>
    </w:div>
    <w:div w:id="269168158">
      <w:bodyDiv w:val="1"/>
      <w:marLeft w:val="0"/>
      <w:marRight w:val="0"/>
      <w:marTop w:val="0"/>
      <w:marBottom w:val="0"/>
      <w:divBdr>
        <w:top w:val="none" w:sz="0" w:space="0" w:color="auto"/>
        <w:left w:val="none" w:sz="0" w:space="0" w:color="auto"/>
        <w:bottom w:val="none" w:sz="0" w:space="0" w:color="auto"/>
        <w:right w:val="none" w:sz="0" w:space="0" w:color="auto"/>
      </w:divBdr>
    </w:div>
    <w:div w:id="269237583">
      <w:bodyDiv w:val="1"/>
      <w:marLeft w:val="0"/>
      <w:marRight w:val="0"/>
      <w:marTop w:val="0"/>
      <w:marBottom w:val="0"/>
      <w:divBdr>
        <w:top w:val="none" w:sz="0" w:space="0" w:color="auto"/>
        <w:left w:val="none" w:sz="0" w:space="0" w:color="auto"/>
        <w:bottom w:val="none" w:sz="0" w:space="0" w:color="auto"/>
        <w:right w:val="none" w:sz="0" w:space="0" w:color="auto"/>
      </w:divBdr>
    </w:div>
    <w:div w:id="269288404">
      <w:bodyDiv w:val="1"/>
      <w:marLeft w:val="0"/>
      <w:marRight w:val="0"/>
      <w:marTop w:val="0"/>
      <w:marBottom w:val="0"/>
      <w:divBdr>
        <w:top w:val="none" w:sz="0" w:space="0" w:color="auto"/>
        <w:left w:val="none" w:sz="0" w:space="0" w:color="auto"/>
        <w:bottom w:val="none" w:sz="0" w:space="0" w:color="auto"/>
        <w:right w:val="none" w:sz="0" w:space="0" w:color="auto"/>
      </w:divBdr>
    </w:div>
    <w:div w:id="269432991">
      <w:bodyDiv w:val="1"/>
      <w:marLeft w:val="0"/>
      <w:marRight w:val="0"/>
      <w:marTop w:val="0"/>
      <w:marBottom w:val="0"/>
      <w:divBdr>
        <w:top w:val="none" w:sz="0" w:space="0" w:color="auto"/>
        <w:left w:val="none" w:sz="0" w:space="0" w:color="auto"/>
        <w:bottom w:val="none" w:sz="0" w:space="0" w:color="auto"/>
        <w:right w:val="none" w:sz="0" w:space="0" w:color="auto"/>
      </w:divBdr>
    </w:div>
    <w:div w:id="269433025">
      <w:bodyDiv w:val="1"/>
      <w:marLeft w:val="0"/>
      <w:marRight w:val="0"/>
      <w:marTop w:val="0"/>
      <w:marBottom w:val="0"/>
      <w:divBdr>
        <w:top w:val="none" w:sz="0" w:space="0" w:color="auto"/>
        <w:left w:val="none" w:sz="0" w:space="0" w:color="auto"/>
        <w:bottom w:val="none" w:sz="0" w:space="0" w:color="auto"/>
        <w:right w:val="none" w:sz="0" w:space="0" w:color="auto"/>
      </w:divBdr>
    </w:div>
    <w:div w:id="269434591">
      <w:bodyDiv w:val="1"/>
      <w:marLeft w:val="0"/>
      <w:marRight w:val="0"/>
      <w:marTop w:val="0"/>
      <w:marBottom w:val="0"/>
      <w:divBdr>
        <w:top w:val="none" w:sz="0" w:space="0" w:color="auto"/>
        <w:left w:val="none" w:sz="0" w:space="0" w:color="auto"/>
        <w:bottom w:val="none" w:sz="0" w:space="0" w:color="auto"/>
        <w:right w:val="none" w:sz="0" w:space="0" w:color="auto"/>
      </w:divBdr>
    </w:div>
    <w:div w:id="269705436">
      <w:bodyDiv w:val="1"/>
      <w:marLeft w:val="0"/>
      <w:marRight w:val="0"/>
      <w:marTop w:val="0"/>
      <w:marBottom w:val="0"/>
      <w:divBdr>
        <w:top w:val="none" w:sz="0" w:space="0" w:color="auto"/>
        <w:left w:val="none" w:sz="0" w:space="0" w:color="auto"/>
        <w:bottom w:val="none" w:sz="0" w:space="0" w:color="auto"/>
        <w:right w:val="none" w:sz="0" w:space="0" w:color="auto"/>
      </w:divBdr>
    </w:div>
    <w:div w:id="269748005">
      <w:bodyDiv w:val="1"/>
      <w:marLeft w:val="0"/>
      <w:marRight w:val="0"/>
      <w:marTop w:val="0"/>
      <w:marBottom w:val="0"/>
      <w:divBdr>
        <w:top w:val="none" w:sz="0" w:space="0" w:color="auto"/>
        <w:left w:val="none" w:sz="0" w:space="0" w:color="auto"/>
        <w:bottom w:val="none" w:sz="0" w:space="0" w:color="auto"/>
        <w:right w:val="none" w:sz="0" w:space="0" w:color="auto"/>
      </w:divBdr>
    </w:div>
    <w:div w:id="270014348">
      <w:bodyDiv w:val="1"/>
      <w:marLeft w:val="0"/>
      <w:marRight w:val="0"/>
      <w:marTop w:val="0"/>
      <w:marBottom w:val="0"/>
      <w:divBdr>
        <w:top w:val="none" w:sz="0" w:space="0" w:color="auto"/>
        <w:left w:val="none" w:sz="0" w:space="0" w:color="auto"/>
        <w:bottom w:val="none" w:sz="0" w:space="0" w:color="auto"/>
        <w:right w:val="none" w:sz="0" w:space="0" w:color="auto"/>
      </w:divBdr>
    </w:div>
    <w:div w:id="270019437">
      <w:bodyDiv w:val="1"/>
      <w:marLeft w:val="0"/>
      <w:marRight w:val="0"/>
      <w:marTop w:val="0"/>
      <w:marBottom w:val="0"/>
      <w:divBdr>
        <w:top w:val="none" w:sz="0" w:space="0" w:color="auto"/>
        <w:left w:val="none" w:sz="0" w:space="0" w:color="auto"/>
        <w:bottom w:val="none" w:sz="0" w:space="0" w:color="auto"/>
        <w:right w:val="none" w:sz="0" w:space="0" w:color="auto"/>
      </w:divBdr>
    </w:div>
    <w:div w:id="270089856">
      <w:bodyDiv w:val="1"/>
      <w:marLeft w:val="0"/>
      <w:marRight w:val="0"/>
      <w:marTop w:val="0"/>
      <w:marBottom w:val="0"/>
      <w:divBdr>
        <w:top w:val="none" w:sz="0" w:space="0" w:color="auto"/>
        <w:left w:val="none" w:sz="0" w:space="0" w:color="auto"/>
        <w:bottom w:val="none" w:sz="0" w:space="0" w:color="auto"/>
        <w:right w:val="none" w:sz="0" w:space="0" w:color="auto"/>
      </w:divBdr>
    </w:div>
    <w:div w:id="270287439">
      <w:bodyDiv w:val="1"/>
      <w:marLeft w:val="0"/>
      <w:marRight w:val="0"/>
      <w:marTop w:val="0"/>
      <w:marBottom w:val="0"/>
      <w:divBdr>
        <w:top w:val="none" w:sz="0" w:space="0" w:color="auto"/>
        <w:left w:val="none" w:sz="0" w:space="0" w:color="auto"/>
        <w:bottom w:val="none" w:sz="0" w:space="0" w:color="auto"/>
        <w:right w:val="none" w:sz="0" w:space="0" w:color="auto"/>
      </w:divBdr>
    </w:div>
    <w:div w:id="270363712">
      <w:bodyDiv w:val="1"/>
      <w:marLeft w:val="0"/>
      <w:marRight w:val="0"/>
      <w:marTop w:val="0"/>
      <w:marBottom w:val="0"/>
      <w:divBdr>
        <w:top w:val="none" w:sz="0" w:space="0" w:color="auto"/>
        <w:left w:val="none" w:sz="0" w:space="0" w:color="auto"/>
        <w:bottom w:val="none" w:sz="0" w:space="0" w:color="auto"/>
        <w:right w:val="none" w:sz="0" w:space="0" w:color="auto"/>
      </w:divBdr>
    </w:div>
    <w:div w:id="270478215">
      <w:bodyDiv w:val="1"/>
      <w:marLeft w:val="0"/>
      <w:marRight w:val="0"/>
      <w:marTop w:val="0"/>
      <w:marBottom w:val="0"/>
      <w:divBdr>
        <w:top w:val="none" w:sz="0" w:space="0" w:color="auto"/>
        <w:left w:val="none" w:sz="0" w:space="0" w:color="auto"/>
        <w:bottom w:val="none" w:sz="0" w:space="0" w:color="auto"/>
        <w:right w:val="none" w:sz="0" w:space="0" w:color="auto"/>
      </w:divBdr>
    </w:div>
    <w:div w:id="270548070">
      <w:bodyDiv w:val="1"/>
      <w:marLeft w:val="0"/>
      <w:marRight w:val="0"/>
      <w:marTop w:val="0"/>
      <w:marBottom w:val="0"/>
      <w:divBdr>
        <w:top w:val="none" w:sz="0" w:space="0" w:color="auto"/>
        <w:left w:val="none" w:sz="0" w:space="0" w:color="auto"/>
        <w:bottom w:val="none" w:sz="0" w:space="0" w:color="auto"/>
        <w:right w:val="none" w:sz="0" w:space="0" w:color="auto"/>
      </w:divBdr>
    </w:div>
    <w:div w:id="270623738">
      <w:bodyDiv w:val="1"/>
      <w:marLeft w:val="0"/>
      <w:marRight w:val="0"/>
      <w:marTop w:val="0"/>
      <w:marBottom w:val="0"/>
      <w:divBdr>
        <w:top w:val="none" w:sz="0" w:space="0" w:color="auto"/>
        <w:left w:val="none" w:sz="0" w:space="0" w:color="auto"/>
        <w:bottom w:val="none" w:sz="0" w:space="0" w:color="auto"/>
        <w:right w:val="none" w:sz="0" w:space="0" w:color="auto"/>
      </w:divBdr>
    </w:div>
    <w:div w:id="270818972">
      <w:bodyDiv w:val="1"/>
      <w:marLeft w:val="0"/>
      <w:marRight w:val="0"/>
      <w:marTop w:val="0"/>
      <w:marBottom w:val="0"/>
      <w:divBdr>
        <w:top w:val="none" w:sz="0" w:space="0" w:color="auto"/>
        <w:left w:val="none" w:sz="0" w:space="0" w:color="auto"/>
        <w:bottom w:val="none" w:sz="0" w:space="0" w:color="auto"/>
        <w:right w:val="none" w:sz="0" w:space="0" w:color="auto"/>
      </w:divBdr>
    </w:div>
    <w:div w:id="270820927">
      <w:bodyDiv w:val="1"/>
      <w:marLeft w:val="0"/>
      <w:marRight w:val="0"/>
      <w:marTop w:val="0"/>
      <w:marBottom w:val="0"/>
      <w:divBdr>
        <w:top w:val="none" w:sz="0" w:space="0" w:color="auto"/>
        <w:left w:val="none" w:sz="0" w:space="0" w:color="auto"/>
        <w:bottom w:val="none" w:sz="0" w:space="0" w:color="auto"/>
        <w:right w:val="none" w:sz="0" w:space="0" w:color="auto"/>
      </w:divBdr>
    </w:div>
    <w:div w:id="270862647">
      <w:bodyDiv w:val="1"/>
      <w:marLeft w:val="0"/>
      <w:marRight w:val="0"/>
      <w:marTop w:val="0"/>
      <w:marBottom w:val="0"/>
      <w:divBdr>
        <w:top w:val="none" w:sz="0" w:space="0" w:color="auto"/>
        <w:left w:val="none" w:sz="0" w:space="0" w:color="auto"/>
        <w:bottom w:val="none" w:sz="0" w:space="0" w:color="auto"/>
        <w:right w:val="none" w:sz="0" w:space="0" w:color="auto"/>
      </w:divBdr>
    </w:div>
    <w:div w:id="270863196">
      <w:bodyDiv w:val="1"/>
      <w:marLeft w:val="0"/>
      <w:marRight w:val="0"/>
      <w:marTop w:val="0"/>
      <w:marBottom w:val="0"/>
      <w:divBdr>
        <w:top w:val="none" w:sz="0" w:space="0" w:color="auto"/>
        <w:left w:val="none" w:sz="0" w:space="0" w:color="auto"/>
        <w:bottom w:val="none" w:sz="0" w:space="0" w:color="auto"/>
        <w:right w:val="none" w:sz="0" w:space="0" w:color="auto"/>
      </w:divBdr>
    </w:div>
    <w:div w:id="271128284">
      <w:bodyDiv w:val="1"/>
      <w:marLeft w:val="0"/>
      <w:marRight w:val="0"/>
      <w:marTop w:val="0"/>
      <w:marBottom w:val="0"/>
      <w:divBdr>
        <w:top w:val="none" w:sz="0" w:space="0" w:color="auto"/>
        <w:left w:val="none" w:sz="0" w:space="0" w:color="auto"/>
        <w:bottom w:val="none" w:sz="0" w:space="0" w:color="auto"/>
        <w:right w:val="none" w:sz="0" w:space="0" w:color="auto"/>
      </w:divBdr>
    </w:div>
    <w:div w:id="271203334">
      <w:bodyDiv w:val="1"/>
      <w:marLeft w:val="0"/>
      <w:marRight w:val="0"/>
      <w:marTop w:val="0"/>
      <w:marBottom w:val="0"/>
      <w:divBdr>
        <w:top w:val="none" w:sz="0" w:space="0" w:color="auto"/>
        <w:left w:val="none" w:sz="0" w:space="0" w:color="auto"/>
        <w:bottom w:val="none" w:sz="0" w:space="0" w:color="auto"/>
        <w:right w:val="none" w:sz="0" w:space="0" w:color="auto"/>
      </w:divBdr>
    </w:div>
    <w:div w:id="271206038">
      <w:bodyDiv w:val="1"/>
      <w:marLeft w:val="0"/>
      <w:marRight w:val="0"/>
      <w:marTop w:val="0"/>
      <w:marBottom w:val="0"/>
      <w:divBdr>
        <w:top w:val="none" w:sz="0" w:space="0" w:color="auto"/>
        <w:left w:val="none" w:sz="0" w:space="0" w:color="auto"/>
        <w:bottom w:val="none" w:sz="0" w:space="0" w:color="auto"/>
        <w:right w:val="none" w:sz="0" w:space="0" w:color="auto"/>
      </w:divBdr>
    </w:div>
    <w:div w:id="271480618">
      <w:bodyDiv w:val="1"/>
      <w:marLeft w:val="0"/>
      <w:marRight w:val="0"/>
      <w:marTop w:val="0"/>
      <w:marBottom w:val="0"/>
      <w:divBdr>
        <w:top w:val="none" w:sz="0" w:space="0" w:color="auto"/>
        <w:left w:val="none" w:sz="0" w:space="0" w:color="auto"/>
        <w:bottom w:val="none" w:sz="0" w:space="0" w:color="auto"/>
        <w:right w:val="none" w:sz="0" w:space="0" w:color="auto"/>
      </w:divBdr>
    </w:div>
    <w:div w:id="271666290">
      <w:bodyDiv w:val="1"/>
      <w:marLeft w:val="0"/>
      <w:marRight w:val="0"/>
      <w:marTop w:val="0"/>
      <w:marBottom w:val="0"/>
      <w:divBdr>
        <w:top w:val="none" w:sz="0" w:space="0" w:color="auto"/>
        <w:left w:val="none" w:sz="0" w:space="0" w:color="auto"/>
        <w:bottom w:val="none" w:sz="0" w:space="0" w:color="auto"/>
        <w:right w:val="none" w:sz="0" w:space="0" w:color="auto"/>
      </w:divBdr>
    </w:div>
    <w:div w:id="272371748">
      <w:bodyDiv w:val="1"/>
      <w:marLeft w:val="0"/>
      <w:marRight w:val="0"/>
      <w:marTop w:val="0"/>
      <w:marBottom w:val="0"/>
      <w:divBdr>
        <w:top w:val="none" w:sz="0" w:space="0" w:color="auto"/>
        <w:left w:val="none" w:sz="0" w:space="0" w:color="auto"/>
        <w:bottom w:val="none" w:sz="0" w:space="0" w:color="auto"/>
        <w:right w:val="none" w:sz="0" w:space="0" w:color="auto"/>
      </w:divBdr>
    </w:div>
    <w:div w:id="272513928">
      <w:bodyDiv w:val="1"/>
      <w:marLeft w:val="0"/>
      <w:marRight w:val="0"/>
      <w:marTop w:val="0"/>
      <w:marBottom w:val="0"/>
      <w:divBdr>
        <w:top w:val="none" w:sz="0" w:space="0" w:color="auto"/>
        <w:left w:val="none" w:sz="0" w:space="0" w:color="auto"/>
        <w:bottom w:val="none" w:sz="0" w:space="0" w:color="auto"/>
        <w:right w:val="none" w:sz="0" w:space="0" w:color="auto"/>
      </w:divBdr>
    </w:div>
    <w:div w:id="272594338">
      <w:bodyDiv w:val="1"/>
      <w:marLeft w:val="0"/>
      <w:marRight w:val="0"/>
      <w:marTop w:val="0"/>
      <w:marBottom w:val="0"/>
      <w:divBdr>
        <w:top w:val="none" w:sz="0" w:space="0" w:color="auto"/>
        <w:left w:val="none" w:sz="0" w:space="0" w:color="auto"/>
        <w:bottom w:val="none" w:sz="0" w:space="0" w:color="auto"/>
        <w:right w:val="none" w:sz="0" w:space="0" w:color="auto"/>
      </w:divBdr>
    </w:div>
    <w:div w:id="272707137">
      <w:bodyDiv w:val="1"/>
      <w:marLeft w:val="0"/>
      <w:marRight w:val="0"/>
      <w:marTop w:val="0"/>
      <w:marBottom w:val="0"/>
      <w:divBdr>
        <w:top w:val="none" w:sz="0" w:space="0" w:color="auto"/>
        <w:left w:val="none" w:sz="0" w:space="0" w:color="auto"/>
        <w:bottom w:val="none" w:sz="0" w:space="0" w:color="auto"/>
        <w:right w:val="none" w:sz="0" w:space="0" w:color="auto"/>
      </w:divBdr>
    </w:div>
    <w:div w:id="272707563">
      <w:bodyDiv w:val="1"/>
      <w:marLeft w:val="0"/>
      <w:marRight w:val="0"/>
      <w:marTop w:val="0"/>
      <w:marBottom w:val="0"/>
      <w:divBdr>
        <w:top w:val="none" w:sz="0" w:space="0" w:color="auto"/>
        <w:left w:val="none" w:sz="0" w:space="0" w:color="auto"/>
        <w:bottom w:val="none" w:sz="0" w:space="0" w:color="auto"/>
        <w:right w:val="none" w:sz="0" w:space="0" w:color="auto"/>
      </w:divBdr>
    </w:div>
    <w:div w:id="272708753">
      <w:bodyDiv w:val="1"/>
      <w:marLeft w:val="0"/>
      <w:marRight w:val="0"/>
      <w:marTop w:val="0"/>
      <w:marBottom w:val="0"/>
      <w:divBdr>
        <w:top w:val="none" w:sz="0" w:space="0" w:color="auto"/>
        <w:left w:val="none" w:sz="0" w:space="0" w:color="auto"/>
        <w:bottom w:val="none" w:sz="0" w:space="0" w:color="auto"/>
        <w:right w:val="none" w:sz="0" w:space="0" w:color="auto"/>
      </w:divBdr>
    </w:div>
    <w:div w:id="272709748">
      <w:bodyDiv w:val="1"/>
      <w:marLeft w:val="0"/>
      <w:marRight w:val="0"/>
      <w:marTop w:val="0"/>
      <w:marBottom w:val="0"/>
      <w:divBdr>
        <w:top w:val="none" w:sz="0" w:space="0" w:color="auto"/>
        <w:left w:val="none" w:sz="0" w:space="0" w:color="auto"/>
        <w:bottom w:val="none" w:sz="0" w:space="0" w:color="auto"/>
        <w:right w:val="none" w:sz="0" w:space="0" w:color="auto"/>
      </w:divBdr>
    </w:div>
    <w:div w:id="272981968">
      <w:bodyDiv w:val="1"/>
      <w:marLeft w:val="0"/>
      <w:marRight w:val="0"/>
      <w:marTop w:val="0"/>
      <w:marBottom w:val="0"/>
      <w:divBdr>
        <w:top w:val="none" w:sz="0" w:space="0" w:color="auto"/>
        <w:left w:val="none" w:sz="0" w:space="0" w:color="auto"/>
        <w:bottom w:val="none" w:sz="0" w:space="0" w:color="auto"/>
        <w:right w:val="none" w:sz="0" w:space="0" w:color="auto"/>
      </w:divBdr>
    </w:div>
    <w:div w:id="273291004">
      <w:bodyDiv w:val="1"/>
      <w:marLeft w:val="0"/>
      <w:marRight w:val="0"/>
      <w:marTop w:val="0"/>
      <w:marBottom w:val="0"/>
      <w:divBdr>
        <w:top w:val="none" w:sz="0" w:space="0" w:color="auto"/>
        <w:left w:val="none" w:sz="0" w:space="0" w:color="auto"/>
        <w:bottom w:val="none" w:sz="0" w:space="0" w:color="auto"/>
        <w:right w:val="none" w:sz="0" w:space="0" w:color="auto"/>
      </w:divBdr>
    </w:div>
    <w:div w:id="273368174">
      <w:bodyDiv w:val="1"/>
      <w:marLeft w:val="0"/>
      <w:marRight w:val="0"/>
      <w:marTop w:val="0"/>
      <w:marBottom w:val="0"/>
      <w:divBdr>
        <w:top w:val="none" w:sz="0" w:space="0" w:color="auto"/>
        <w:left w:val="none" w:sz="0" w:space="0" w:color="auto"/>
        <w:bottom w:val="none" w:sz="0" w:space="0" w:color="auto"/>
        <w:right w:val="none" w:sz="0" w:space="0" w:color="auto"/>
      </w:divBdr>
    </w:div>
    <w:div w:id="273447062">
      <w:bodyDiv w:val="1"/>
      <w:marLeft w:val="0"/>
      <w:marRight w:val="0"/>
      <w:marTop w:val="0"/>
      <w:marBottom w:val="0"/>
      <w:divBdr>
        <w:top w:val="none" w:sz="0" w:space="0" w:color="auto"/>
        <w:left w:val="none" w:sz="0" w:space="0" w:color="auto"/>
        <w:bottom w:val="none" w:sz="0" w:space="0" w:color="auto"/>
        <w:right w:val="none" w:sz="0" w:space="0" w:color="auto"/>
      </w:divBdr>
    </w:div>
    <w:div w:id="273560706">
      <w:bodyDiv w:val="1"/>
      <w:marLeft w:val="0"/>
      <w:marRight w:val="0"/>
      <w:marTop w:val="0"/>
      <w:marBottom w:val="0"/>
      <w:divBdr>
        <w:top w:val="none" w:sz="0" w:space="0" w:color="auto"/>
        <w:left w:val="none" w:sz="0" w:space="0" w:color="auto"/>
        <w:bottom w:val="none" w:sz="0" w:space="0" w:color="auto"/>
        <w:right w:val="none" w:sz="0" w:space="0" w:color="auto"/>
      </w:divBdr>
    </w:div>
    <w:div w:id="273709282">
      <w:bodyDiv w:val="1"/>
      <w:marLeft w:val="0"/>
      <w:marRight w:val="0"/>
      <w:marTop w:val="0"/>
      <w:marBottom w:val="0"/>
      <w:divBdr>
        <w:top w:val="none" w:sz="0" w:space="0" w:color="auto"/>
        <w:left w:val="none" w:sz="0" w:space="0" w:color="auto"/>
        <w:bottom w:val="none" w:sz="0" w:space="0" w:color="auto"/>
        <w:right w:val="none" w:sz="0" w:space="0" w:color="auto"/>
      </w:divBdr>
    </w:div>
    <w:div w:id="273825838">
      <w:bodyDiv w:val="1"/>
      <w:marLeft w:val="0"/>
      <w:marRight w:val="0"/>
      <w:marTop w:val="0"/>
      <w:marBottom w:val="0"/>
      <w:divBdr>
        <w:top w:val="none" w:sz="0" w:space="0" w:color="auto"/>
        <w:left w:val="none" w:sz="0" w:space="0" w:color="auto"/>
        <w:bottom w:val="none" w:sz="0" w:space="0" w:color="auto"/>
        <w:right w:val="none" w:sz="0" w:space="0" w:color="auto"/>
      </w:divBdr>
    </w:div>
    <w:div w:id="273902915">
      <w:bodyDiv w:val="1"/>
      <w:marLeft w:val="0"/>
      <w:marRight w:val="0"/>
      <w:marTop w:val="0"/>
      <w:marBottom w:val="0"/>
      <w:divBdr>
        <w:top w:val="none" w:sz="0" w:space="0" w:color="auto"/>
        <w:left w:val="none" w:sz="0" w:space="0" w:color="auto"/>
        <w:bottom w:val="none" w:sz="0" w:space="0" w:color="auto"/>
        <w:right w:val="none" w:sz="0" w:space="0" w:color="auto"/>
      </w:divBdr>
    </w:div>
    <w:div w:id="274289348">
      <w:bodyDiv w:val="1"/>
      <w:marLeft w:val="0"/>
      <w:marRight w:val="0"/>
      <w:marTop w:val="0"/>
      <w:marBottom w:val="0"/>
      <w:divBdr>
        <w:top w:val="none" w:sz="0" w:space="0" w:color="auto"/>
        <w:left w:val="none" w:sz="0" w:space="0" w:color="auto"/>
        <w:bottom w:val="none" w:sz="0" w:space="0" w:color="auto"/>
        <w:right w:val="none" w:sz="0" w:space="0" w:color="auto"/>
      </w:divBdr>
    </w:div>
    <w:div w:id="274485232">
      <w:bodyDiv w:val="1"/>
      <w:marLeft w:val="0"/>
      <w:marRight w:val="0"/>
      <w:marTop w:val="0"/>
      <w:marBottom w:val="0"/>
      <w:divBdr>
        <w:top w:val="none" w:sz="0" w:space="0" w:color="auto"/>
        <w:left w:val="none" w:sz="0" w:space="0" w:color="auto"/>
        <w:bottom w:val="none" w:sz="0" w:space="0" w:color="auto"/>
        <w:right w:val="none" w:sz="0" w:space="0" w:color="auto"/>
      </w:divBdr>
    </w:div>
    <w:div w:id="274602286">
      <w:bodyDiv w:val="1"/>
      <w:marLeft w:val="0"/>
      <w:marRight w:val="0"/>
      <w:marTop w:val="0"/>
      <w:marBottom w:val="0"/>
      <w:divBdr>
        <w:top w:val="none" w:sz="0" w:space="0" w:color="auto"/>
        <w:left w:val="none" w:sz="0" w:space="0" w:color="auto"/>
        <w:bottom w:val="none" w:sz="0" w:space="0" w:color="auto"/>
        <w:right w:val="none" w:sz="0" w:space="0" w:color="auto"/>
      </w:divBdr>
    </w:div>
    <w:div w:id="274679032">
      <w:bodyDiv w:val="1"/>
      <w:marLeft w:val="0"/>
      <w:marRight w:val="0"/>
      <w:marTop w:val="0"/>
      <w:marBottom w:val="0"/>
      <w:divBdr>
        <w:top w:val="none" w:sz="0" w:space="0" w:color="auto"/>
        <w:left w:val="none" w:sz="0" w:space="0" w:color="auto"/>
        <w:bottom w:val="none" w:sz="0" w:space="0" w:color="auto"/>
        <w:right w:val="none" w:sz="0" w:space="0" w:color="auto"/>
      </w:divBdr>
    </w:div>
    <w:div w:id="274947415">
      <w:bodyDiv w:val="1"/>
      <w:marLeft w:val="0"/>
      <w:marRight w:val="0"/>
      <w:marTop w:val="0"/>
      <w:marBottom w:val="0"/>
      <w:divBdr>
        <w:top w:val="none" w:sz="0" w:space="0" w:color="auto"/>
        <w:left w:val="none" w:sz="0" w:space="0" w:color="auto"/>
        <w:bottom w:val="none" w:sz="0" w:space="0" w:color="auto"/>
        <w:right w:val="none" w:sz="0" w:space="0" w:color="auto"/>
      </w:divBdr>
    </w:div>
    <w:div w:id="275450866">
      <w:bodyDiv w:val="1"/>
      <w:marLeft w:val="0"/>
      <w:marRight w:val="0"/>
      <w:marTop w:val="0"/>
      <w:marBottom w:val="0"/>
      <w:divBdr>
        <w:top w:val="none" w:sz="0" w:space="0" w:color="auto"/>
        <w:left w:val="none" w:sz="0" w:space="0" w:color="auto"/>
        <w:bottom w:val="none" w:sz="0" w:space="0" w:color="auto"/>
        <w:right w:val="none" w:sz="0" w:space="0" w:color="auto"/>
      </w:divBdr>
    </w:div>
    <w:div w:id="275646540">
      <w:bodyDiv w:val="1"/>
      <w:marLeft w:val="0"/>
      <w:marRight w:val="0"/>
      <w:marTop w:val="0"/>
      <w:marBottom w:val="0"/>
      <w:divBdr>
        <w:top w:val="none" w:sz="0" w:space="0" w:color="auto"/>
        <w:left w:val="none" w:sz="0" w:space="0" w:color="auto"/>
        <w:bottom w:val="none" w:sz="0" w:space="0" w:color="auto"/>
        <w:right w:val="none" w:sz="0" w:space="0" w:color="auto"/>
      </w:divBdr>
    </w:div>
    <w:div w:id="275723308">
      <w:bodyDiv w:val="1"/>
      <w:marLeft w:val="0"/>
      <w:marRight w:val="0"/>
      <w:marTop w:val="0"/>
      <w:marBottom w:val="0"/>
      <w:divBdr>
        <w:top w:val="none" w:sz="0" w:space="0" w:color="auto"/>
        <w:left w:val="none" w:sz="0" w:space="0" w:color="auto"/>
        <w:bottom w:val="none" w:sz="0" w:space="0" w:color="auto"/>
        <w:right w:val="none" w:sz="0" w:space="0" w:color="auto"/>
      </w:divBdr>
    </w:div>
    <w:div w:id="275912257">
      <w:bodyDiv w:val="1"/>
      <w:marLeft w:val="0"/>
      <w:marRight w:val="0"/>
      <w:marTop w:val="0"/>
      <w:marBottom w:val="0"/>
      <w:divBdr>
        <w:top w:val="none" w:sz="0" w:space="0" w:color="auto"/>
        <w:left w:val="none" w:sz="0" w:space="0" w:color="auto"/>
        <w:bottom w:val="none" w:sz="0" w:space="0" w:color="auto"/>
        <w:right w:val="none" w:sz="0" w:space="0" w:color="auto"/>
      </w:divBdr>
    </w:div>
    <w:div w:id="276180816">
      <w:bodyDiv w:val="1"/>
      <w:marLeft w:val="0"/>
      <w:marRight w:val="0"/>
      <w:marTop w:val="0"/>
      <w:marBottom w:val="0"/>
      <w:divBdr>
        <w:top w:val="none" w:sz="0" w:space="0" w:color="auto"/>
        <w:left w:val="none" w:sz="0" w:space="0" w:color="auto"/>
        <w:bottom w:val="none" w:sz="0" w:space="0" w:color="auto"/>
        <w:right w:val="none" w:sz="0" w:space="0" w:color="auto"/>
      </w:divBdr>
    </w:div>
    <w:div w:id="276370541">
      <w:bodyDiv w:val="1"/>
      <w:marLeft w:val="0"/>
      <w:marRight w:val="0"/>
      <w:marTop w:val="0"/>
      <w:marBottom w:val="0"/>
      <w:divBdr>
        <w:top w:val="none" w:sz="0" w:space="0" w:color="auto"/>
        <w:left w:val="none" w:sz="0" w:space="0" w:color="auto"/>
        <w:bottom w:val="none" w:sz="0" w:space="0" w:color="auto"/>
        <w:right w:val="none" w:sz="0" w:space="0" w:color="auto"/>
      </w:divBdr>
    </w:div>
    <w:div w:id="276567837">
      <w:bodyDiv w:val="1"/>
      <w:marLeft w:val="0"/>
      <w:marRight w:val="0"/>
      <w:marTop w:val="0"/>
      <w:marBottom w:val="0"/>
      <w:divBdr>
        <w:top w:val="none" w:sz="0" w:space="0" w:color="auto"/>
        <w:left w:val="none" w:sz="0" w:space="0" w:color="auto"/>
        <w:bottom w:val="none" w:sz="0" w:space="0" w:color="auto"/>
        <w:right w:val="none" w:sz="0" w:space="0" w:color="auto"/>
      </w:divBdr>
    </w:div>
    <w:div w:id="276715433">
      <w:bodyDiv w:val="1"/>
      <w:marLeft w:val="0"/>
      <w:marRight w:val="0"/>
      <w:marTop w:val="0"/>
      <w:marBottom w:val="0"/>
      <w:divBdr>
        <w:top w:val="none" w:sz="0" w:space="0" w:color="auto"/>
        <w:left w:val="none" w:sz="0" w:space="0" w:color="auto"/>
        <w:bottom w:val="none" w:sz="0" w:space="0" w:color="auto"/>
        <w:right w:val="none" w:sz="0" w:space="0" w:color="auto"/>
      </w:divBdr>
    </w:div>
    <w:div w:id="276790157">
      <w:bodyDiv w:val="1"/>
      <w:marLeft w:val="0"/>
      <w:marRight w:val="0"/>
      <w:marTop w:val="0"/>
      <w:marBottom w:val="0"/>
      <w:divBdr>
        <w:top w:val="none" w:sz="0" w:space="0" w:color="auto"/>
        <w:left w:val="none" w:sz="0" w:space="0" w:color="auto"/>
        <w:bottom w:val="none" w:sz="0" w:space="0" w:color="auto"/>
        <w:right w:val="none" w:sz="0" w:space="0" w:color="auto"/>
      </w:divBdr>
    </w:div>
    <w:div w:id="276910806">
      <w:bodyDiv w:val="1"/>
      <w:marLeft w:val="0"/>
      <w:marRight w:val="0"/>
      <w:marTop w:val="0"/>
      <w:marBottom w:val="0"/>
      <w:divBdr>
        <w:top w:val="none" w:sz="0" w:space="0" w:color="auto"/>
        <w:left w:val="none" w:sz="0" w:space="0" w:color="auto"/>
        <w:bottom w:val="none" w:sz="0" w:space="0" w:color="auto"/>
        <w:right w:val="none" w:sz="0" w:space="0" w:color="auto"/>
      </w:divBdr>
    </w:div>
    <w:div w:id="276916587">
      <w:bodyDiv w:val="1"/>
      <w:marLeft w:val="0"/>
      <w:marRight w:val="0"/>
      <w:marTop w:val="0"/>
      <w:marBottom w:val="0"/>
      <w:divBdr>
        <w:top w:val="none" w:sz="0" w:space="0" w:color="auto"/>
        <w:left w:val="none" w:sz="0" w:space="0" w:color="auto"/>
        <w:bottom w:val="none" w:sz="0" w:space="0" w:color="auto"/>
        <w:right w:val="none" w:sz="0" w:space="0" w:color="auto"/>
      </w:divBdr>
    </w:div>
    <w:div w:id="277100657">
      <w:bodyDiv w:val="1"/>
      <w:marLeft w:val="0"/>
      <w:marRight w:val="0"/>
      <w:marTop w:val="0"/>
      <w:marBottom w:val="0"/>
      <w:divBdr>
        <w:top w:val="none" w:sz="0" w:space="0" w:color="auto"/>
        <w:left w:val="none" w:sz="0" w:space="0" w:color="auto"/>
        <w:bottom w:val="none" w:sz="0" w:space="0" w:color="auto"/>
        <w:right w:val="none" w:sz="0" w:space="0" w:color="auto"/>
      </w:divBdr>
    </w:div>
    <w:div w:id="277102572">
      <w:bodyDiv w:val="1"/>
      <w:marLeft w:val="0"/>
      <w:marRight w:val="0"/>
      <w:marTop w:val="0"/>
      <w:marBottom w:val="0"/>
      <w:divBdr>
        <w:top w:val="none" w:sz="0" w:space="0" w:color="auto"/>
        <w:left w:val="none" w:sz="0" w:space="0" w:color="auto"/>
        <w:bottom w:val="none" w:sz="0" w:space="0" w:color="auto"/>
        <w:right w:val="none" w:sz="0" w:space="0" w:color="auto"/>
      </w:divBdr>
      <w:divsChild>
        <w:div w:id="581992037">
          <w:marLeft w:val="0"/>
          <w:marRight w:val="0"/>
          <w:marTop w:val="0"/>
          <w:marBottom w:val="160"/>
          <w:divBdr>
            <w:top w:val="none" w:sz="0" w:space="0" w:color="auto"/>
            <w:left w:val="none" w:sz="0" w:space="0" w:color="auto"/>
            <w:bottom w:val="none" w:sz="0" w:space="0" w:color="auto"/>
            <w:right w:val="none" w:sz="0" w:space="0" w:color="auto"/>
          </w:divBdr>
        </w:div>
        <w:div w:id="898710090">
          <w:marLeft w:val="0"/>
          <w:marRight w:val="0"/>
          <w:marTop w:val="0"/>
          <w:marBottom w:val="160"/>
          <w:divBdr>
            <w:top w:val="none" w:sz="0" w:space="0" w:color="auto"/>
            <w:left w:val="none" w:sz="0" w:space="0" w:color="auto"/>
            <w:bottom w:val="none" w:sz="0" w:space="0" w:color="auto"/>
            <w:right w:val="none" w:sz="0" w:space="0" w:color="auto"/>
          </w:divBdr>
        </w:div>
        <w:div w:id="1681270233">
          <w:marLeft w:val="0"/>
          <w:marRight w:val="0"/>
          <w:marTop w:val="0"/>
          <w:marBottom w:val="160"/>
          <w:divBdr>
            <w:top w:val="none" w:sz="0" w:space="0" w:color="auto"/>
            <w:left w:val="none" w:sz="0" w:space="0" w:color="auto"/>
            <w:bottom w:val="none" w:sz="0" w:space="0" w:color="auto"/>
            <w:right w:val="none" w:sz="0" w:space="0" w:color="auto"/>
          </w:divBdr>
        </w:div>
        <w:div w:id="1802186461">
          <w:marLeft w:val="0"/>
          <w:marRight w:val="0"/>
          <w:marTop w:val="0"/>
          <w:marBottom w:val="160"/>
          <w:divBdr>
            <w:top w:val="none" w:sz="0" w:space="0" w:color="auto"/>
            <w:left w:val="none" w:sz="0" w:space="0" w:color="auto"/>
            <w:bottom w:val="none" w:sz="0" w:space="0" w:color="auto"/>
            <w:right w:val="none" w:sz="0" w:space="0" w:color="auto"/>
          </w:divBdr>
        </w:div>
      </w:divsChild>
    </w:div>
    <w:div w:id="277369352">
      <w:bodyDiv w:val="1"/>
      <w:marLeft w:val="0"/>
      <w:marRight w:val="0"/>
      <w:marTop w:val="0"/>
      <w:marBottom w:val="0"/>
      <w:divBdr>
        <w:top w:val="none" w:sz="0" w:space="0" w:color="auto"/>
        <w:left w:val="none" w:sz="0" w:space="0" w:color="auto"/>
        <w:bottom w:val="none" w:sz="0" w:space="0" w:color="auto"/>
        <w:right w:val="none" w:sz="0" w:space="0" w:color="auto"/>
      </w:divBdr>
    </w:div>
    <w:div w:id="277374836">
      <w:bodyDiv w:val="1"/>
      <w:marLeft w:val="0"/>
      <w:marRight w:val="0"/>
      <w:marTop w:val="0"/>
      <w:marBottom w:val="0"/>
      <w:divBdr>
        <w:top w:val="none" w:sz="0" w:space="0" w:color="auto"/>
        <w:left w:val="none" w:sz="0" w:space="0" w:color="auto"/>
        <w:bottom w:val="none" w:sz="0" w:space="0" w:color="auto"/>
        <w:right w:val="none" w:sz="0" w:space="0" w:color="auto"/>
      </w:divBdr>
    </w:div>
    <w:div w:id="277415083">
      <w:bodyDiv w:val="1"/>
      <w:marLeft w:val="0"/>
      <w:marRight w:val="0"/>
      <w:marTop w:val="0"/>
      <w:marBottom w:val="0"/>
      <w:divBdr>
        <w:top w:val="none" w:sz="0" w:space="0" w:color="auto"/>
        <w:left w:val="none" w:sz="0" w:space="0" w:color="auto"/>
        <w:bottom w:val="none" w:sz="0" w:space="0" w:color="auto"/>
        <w:right w:val="none" w:sz="0" w:space="0" w:color="auto"/>
      </w:divBdr>
    </w:div>
    <w:div w:id="277680959">
      <w:bodyDiv w:val="1"/>
      <w:marLeft w:val="0"/>
      <w:marRight w:val="0"/>
      <w:marTop w:val="0"/>
      <w:marBottom w:val="0"/>
      <w:divBdr>
        <w:top w:val="none" w:sz="0" w:space="0" w:color="auto"/>
        <w:left w:val="none" w:sz="0" w:space="0" w:color="auto"/>
        <w:bottom w:val="none" w:sz="0" w:space="0" w:color="auto"/>
        <w:right w:val="none" w:sz="0" w:space="0" w:color="auto"/>
      </w:divBdr>
    </w:div>
    <w:div w:id="277684639">
      <w:bodyDiv w:val="1"/>
      <w:marLeft w:val="0"/>
      <w:marRight w:val="0"/>
      <w:marTop w:val="0"/>
      <w:marBottom w:val="0"/>
      <w:divBdr>
        <w:top w:val="none" w:sz="0" w:space="0" w:color="auto"/>
        <w:left w:val="none" w:sz="0" w:space="0" w:color="auto"/>
        <w:bottom w:val="none" w:sz="0" w:space="0" w:color="auto"/>
        <w:right w:val="none" w:sz="0" w:space="0" w:color="auto"/>
      </w:divBdr>
    </w:div>
    <w:div w:id="277686031">
      <w:bodyDiv w:val="1"/>
      <w:marLeft w:val="0"/>
      <w:marRight w:val="0"/>
      <w:marTop w:val="0"/>
      <w:marBottom w:val="0"/>
      <w:divBdr>
        <w:top w:val="none" w:sz="0" w:space="0" w:color="auto"/>
        <w:left w:val="none" w:sz="0" w:space="0" w:color="auto"/>
        <w:bottom w:val="none" w:sz="0" w:space="0" w:color="auto"/>
        <w:right w:val="none" w:sz="0" w:space="0" w:color="auto"/>
      </w:divBdr>
    </w:div>
    <w:div w:id="277954237">
      <w:bodyDiv w:val="1"/>
      <w:marLeft w:val="0"/>
      <w:marRight w:val="0"/>
      <w:marTop w:val="0"/>
      <w:marBottom w:val="0"/>
      <w:divBdr>
        <w:top w:val="none" w:sz="0" w:space="0" w:color="auto"/>
        <w:left w:val="none" w:sz="0" w:space="0" w:color="auto"/>
        <w:bottom w:val="none" w:sz="0" w:space="0" w:color="auto"/>
        <w:right w:val="none" w:sz="0" w:space="0" w:color="auto"/>
      </w:divBdr>
    </w:div>
    <w:div w:id="278072945">
      <w:bodyDiv w:val="1"/>
      <w:marLeft w:val="0"/>
      <w:marRight w:val="0"/>
      <w:marTop w:val="0"/>
      <w:marBottom w:val="0"/>
      <w:divBdr>
        <w:top w:val="none" w:sz="0" w:space="0" w:color="auto"/>
        <w:left w:val="none" w:sz="0" w:space="0" w:color="auto"/>
        <w:bottom w:val="none" w:sz="0" w:space="0" w:color="auto"/>
        <w:right w:val="none" w:sz="0" w:space="0" w:color="auto"/>
      </w:divBdr>
    </w:div>
    <w:div w:id="278147193">
      <w:bodyDiv w:val="1"/>
      <w:marLeft w:val="0"/>
      <w:marRight w:val="0"/>
      <w:marTop w:val="0"/>
      <w:marBottom w:val="0"/>
      <w:divBdr>
        <w:top w:val="none" w:sz="0" w:space="0" w:color="auto"/>
        <w:left w:val="none" w:sz="0" w:space="0" w:color="auto"/>
        <w:bottom w:val="none" w:sz="0" w:space="0" w:color="auto"/>
        <w:right w:val="none" w:sz="0" w:space="0" w:color="auto"/>
      </w:divBdr>
    </w:div>
    <w:div w:id="278220664">
      <w:bodyDiv w:val="1"/>
      <w:marLeft w:val="0"/>
      <w:marRight w:val="0"/>
      <w:marTop w:val="0"/>
      <w:marBottom w:val="0"/>
      <w:divBdr>
        <w:top w:val="none" w:sz="0" w:space="0" w:color="auto"/>
        <w:left w:val="none" w:sz="0" w:space="0" w:color="auto"/>
        <w:bottom w:val="none" w:sz="0" w:space="0" w:color="auto"/>
        <w:right w:val="none" w:sz="0" w:space="0" w:color="auto"/>
      </w:divBdr>
    </w:div>
    <w:div w:id="278608573">
      <w:bodyDiv w:val="1"/>
      <w:marLeft w:val="0"/>
      <w:marRight w:val="0"/>
      <w:marTop w:val="0"/>
      <w:marBottom w:val="0"/>
      <w:divBdr>
        <w:top w:val="none" w:sz="0" w:space="0" w:color="auto"/>
        <w:left w:val="none" w:sz="0" w:space="0" w:color="auto"/>
        <w:bottom w:val="none" w:sz="0" w:space="0" w:color="auto"/>
        <w:right w:val="none" w:sz="0" w:space="0" w:color="auto"/>
      </w:divBdr>
    </w:div>
    <w:div w:id="278610643">
      <w:bodyDiv w:val="1"/>
      <w:marLeft w:val="0"/>
      <w:marRight w:val="0"/>
      <w:marTop w:val="0"/>
      <w:marBottom w:val="0"/>
      <w:divBdr>
        <w:top w:val="none" w:sz="0" w:space="0" w:color="auto"/>
        <w:left w:val="none" w:sz="0" w:space="0" w:color="auto"/>
        <w:bottom w:val="none" w:sz="0" w:space="0" w:color="auto"/>
        <w:right w:val="none" w:sz="0" w:space="0" w:color="auto"/>
      </w:divBdr>
    </w:div>
    <w:div w:id="278727825">
      <w:bodyDiv w:val="1"/>
      <w:marLeft w:val="0"/>
      <w:marRight w:val="0"/>
      <w:marTop w:val="0"/>
      <w:marBottom w:val="0"/>
      <w:divBdr>
        <w:top w:val="none" w:sz="0" w:space="0" w:color="auto"/>
        <w:left w:val="none" w:sz="0" w:space="0" w:color="auto"/>
        <w:bottom w:val="none" w:sz="0" w:space="0" w:color="auto"/>
        <w:right w:val="none" w:sz="0" w:space="0" w:color="auto"/>
      </w:divBdr>
    </w:div>
    <w:div w:id="278730441">
      <w:bodyDiv w:val="1"/>
      <w:marLeft w:val="0"/>
      <w:marRight w:val="0"/>
      <w:marTop w:val="0"/>
      <w:marBottom w:val="0"/>
      <w:divBdr>
        <w:top w:val="none" w:sz="0" w:space="0" w:color="auto"/>
        <w:left w:val="none" w:sz="0" w:space="0" w:color="auto"/>
        <w:bottom w:val="none" w:sz="0" w:space="0" w:color="auto"/>
        <w:right w:val="none" w:sz="0" w:space="0" w:color="auto"/>
      </w:divBdr>
    </w:div>
    <w:div w:id="278924754">
      <w:bodyDiv w:val="1"/>
      <w:marLeft w:val="0"/>
      <w:marRight w:val="0"/>
      <w:marTop w:val="0"/>
      <w:marBottom w:val="0"/>
      <w:divBdr>
        <w:top w:val="none" w:sz="0" w:space="0" w:color="auto"/>
        <w:left w:val="none" w:sz="0" w:space="0" w:color="auto"/>
        <w:bottom w:val="none" w:sz="0" w:space="0" w:color="auto"/>
        <w:right w:val="none" w:sz="0" w:space="0" w:color="auto"/>
      </w:divBdr>
    </w:div>
    <w:div w:id="279069659">
      <w:bodyDiv w:val="1"/>
      <w:marLeft w:val="0"/>
      <w:marRight w:val="0"/>
      <w:marTop w:val="0"/>
      <w:marBottom w:val="0"/>
      <w:divBdr>
        <w:top w:val="none" w:sz="0" w:space="0" w:color="auto"/>
        <w:left w:val="none" w:sz="0" w:space="0" w:color="auto"/>
        <w:bottom w:val="none" w:sz="0" w:space="0" w:color="auto"/>
        <w:right w:val="none" w:sz="0" w:space="0" w:color="auto"/>
      </w:divBdr>
    </w:div>
    <w:div w:id="279149985">
      <w:bodyDiv w:val="1"/>
      <w:marLeft w:val="0"/>
      <w:marRight w:val="0"/>
      <w:marTop w:val="0"/>
      <w:marBottom w:val="0"/>
      <w:divBdr>
        <w:top w:val="none" w:sz="0" w:space="0" w:color="auto"/>
        <w:left w:val="none" w:sz="0" w:space="0" w:color="auto"/>
        <w:bottom w:val="none" w:sz="0" w:space="0" w:color="auto"/>
        <w:right w:val="none" w:sz="0" w:space="0" w:color="auto"/>
      </w:divBdr>
    </w:div>
    <w:div w:id="279606446">
      <w:bodyDiv w:val="1"/>
      <w:marLeft w:val="0"/>
      <w:marRight w:val="0"/>
      <w:marTop w:val="0"/>
      <w:marBottom w:val="0"/>
      <w:divBdr>
        <w:top w:val="none" w:sz="0" w:space="0" w:color="auto"/>
        <w:left w:val="none" w:sz="0" w:space="0" w:color="auto"/>
        <w:bottom w:val="none" w:sz="0" w:space="0" w:color="auto"/>
        <w:right w:val="none" w:sz="0" w:space="0" w:color="auto"/>
      </w:divBdr>
    </w:div>
    <w:div w:id="279646332">
      <w:bodyDiv w:val="1"/>
      <w:marLeft w:val="0"/>
      <w:marRight w:val="0"/>
      <w:marTop w:val="0"/>
      <w:marBottom w:val="0"/>
      <w:divBdr>
        <w:top w:val="none" w:sz="0" w:space="0" w:color="auto"/>
        <w:left w:val="none" w:sz="0" w:space="0" w:color="auto"/>
        <w:bottom w:val="none" w:sz="0" w:space="0" w:color="auto"/>
        <w:right w:val="none" w:sz="0" w:space="0" w:color="auto"/>
      </w:divBdr>
    </w:div>
    <w:div w:id="279648578">
      <w:bodyDiv w:val="1"/>
      <w:marLeft w:val="0"/>
      <w:marRight w:val="0"/>
      <w:marTop w:val="0"/>
      <w:marBottom w:val="0"/>
      <w:divBdr>
        <w:top w:val="none" w:sz="0" w:space="0" w:color="auto"/>
        <w:left w:val="none" w:sz="0" w:space="0" w:color="auto"/>
        <w:bottom w:val="none" w:sz="0" w:space="0" w:color="auto"/>
        <w:right w:val="none" w:sz="0" w:space="0" w:color="auto"/>
      </w:divBdr>
    </w:div>
    <w:div w:id="279797873">
      <w:bodyDiv w:val="1"/>
      <w:marLeft w:val="0"/>
      <w:marRight w:val="0"/>
      <w:marTop w:val="0"/>
      <w:marBottom w:val="0"/>
      <w:divBdr>
        <w:top w:val="none" w:sz="0" w:space="0" w:color="auto"/>
        <w:left w:val="none" w:sz="0" w:space="0" w:color="auto"/>
        <w:bottom w:val="none" w:sz="0" w:space="0" w:color="auto"/>
        <w:right w:val="none" w:sz="0" w:space="0" w:color="auto"/>
      </w:divBdr>
    </w:div>
    <w:div w:id="279800451">
      <w:bodyDiv w:val="1"/>
      <w:marLeft w:val="0"/>
      <w:marRight w:val="0"/>
      <w:marTop w:val="0"/>
      <w:marBottom w:val="0"/>
      <w:divBdr>
        <w:top w:val="none" w:sz="0" w:space="0" w:color="auto"/>
        <w:left w:val="none" w:sz="0" w:space="0" w:color="auto"/>
        <w:bottom w:val="none" w:sz="0" w:space="0" w:color="auto"/>
        <w:right w:val="none" w:sz="0" w:space="0" w:color="auto"/>
      </w:divBdr>
    </w:div>
    <w:div w:id="279846057">
      <w:bodyDiv w:val="1"/>
      <w:marLeft w:val="0"/>
      <w:marRight w:val="0"/>
      <w:marTop w:val="0"/>
      <w:marBottom w:val="0"/>
      <w:divBdr>
        <w:top w:val="none" w:sz="0" w:space="0" w:color="auto"/>
        <w:left w:val="none" w:sz="0" w:space="0" w:color="auto"/>
        <w:bottom w:val="none" w:sz="0" w:space="0" w:color="auto"/>
        <w:right w:val="none" w:sz="0" w:space="0" w:color="auto"/>
      </w:divBdr>
    </w:div>
    <w:div w:id="279921593">
      <w:bodyDiv w:val="1"/>
      <w:marLeft w:val="0"/>
      <w:marRight w:val="0"/>
      <w:marTop w:val="0"/>
      <w:marBottom w:val="0"/>
      <w:divBdr>
        <w:top w:val="none" w:sz="0" w:space="0" w:color="auto"/>
        <w:left w:val="none" w:sz="0" w:space="0" w:color="auto"/>
        <w:bottom w:val="none" w:sz="0" w:space="0" w:color="auto"/>
        <w:right w:val="none" w:sz="0" w:space="0" w:color="auto"/>
      </w:divBdr>
    </w:div>
    <w:div w:id="280041305">
      <w:bodyDiv w:val="1"/>
      <w:marLeft w:val="0"/>
      <w:marRight w:val="0"/>
      <w:marTop w:val="0"/>
      <w:marBottom w:val="0"/>
      <w:divBdr>
        <w:top w:val="none" w:sz="0" w:space="0" w:color="auto"/>
        <w:left w:val="none" w:sz="0" w:space="0" w:color="auto"/>
        <w:bottom w:val="none" w:sz="0" w:space="0" w:color="auto"/>
        <w:right w:val="none" w:sz="0" w:space="0" w:color="auto"/>
      </w:divBdr>
    </w:div>
    <w:div w:id="280114262">
      <w:bodyDiv w:val="1"/>
      <w:marLeft w:val="0"/>
      <w:marRight w:val="0"/>
      <w:marTop w:val="0"/>
      <w:marBottom w:val="0"/>
      <w:divBdr>
        <w:top w:val="none" w:sz="0" w:space="0" w:color="auto"/>
        <w:left w:val="none" w:sz="0" w:space="0" w:color="auto"/>
        <w:bottom w:val="none" w:sz="0" w:space="0" w:color="auto"/>
        <w:right w:val="none" w:sz="0" w:space="0" w:color="auto"/>
      </w:divBdr>
    </w:div>
    <w:div w:id="280382545">
      <w:bodyDiv w:val="1"/>
      <w:marLeft w:val="0"/>
      <w:marRight w:val="0"/>
      <w:marTop w:val="0"/>
      <w:marBottom w:val="0"/>
      <w:divBdr>
        <w:top w:val="none" w:sz="0" w:space="0" w:color="auto"/>
        <w:left w:val="none" w:sz="0" w:space="0" w:color="auto"/>
        <w:bottom w:val="none" w:sz="0" w:space="0" w:color="auto"/>
        <w:right w:val="none" w:sz="0" w:space="0" w:color="auto"/>
      </w:divBdr>
    </w:div>
    <w:div w:id="280497135">
      <w:bodyDiv w:val="1"/>
      <w:marLeft w:val="0"/>
      <w:marRight w:val="0"/>
      <w:marTop w:val="0"/>
      <w:marBottom w:val="0"/>
      <w:divBdr>
        <w:top w:val="none" w:sz="0" w:space="0" w:color="auto"/>
        <w:left w:val="none" w:sz="0" w:space="0" w:color="auto"/>
        <w:bottom w:val="none" w:sz="0" w:space="0" w:color="auto"/>
        <w:right w:val="none" w:sz="0" w:space="0" w:color="auto"/>
      </w:divBdr>
    </w:div>
    <w:div w:id="280498108">
      <w:bodyDiv w:val="1"/>
      <w:marLeft w:val="0"/>
      <w:marRight w:val="0"/>
      <w:marTop w:val="0"/>
      <w:marBottom w:val="0"/>
      <w:divBdr>
        <w:top w:val="none" w:sz="0" w:space="0" w:color="auto"/>
        <w:left w:val="none" w:sz="0" w:space="0" w:color="auto"/>
        <w:bottom w:val="none" w:sz="0" w:space="0" w:color="auto"/>
        <w:right w:val="none" w:sz="0" w:space="0" w:color="auto"/>
      </w:divBdr>
    </w:div>
    <w:div w:id="280691626">
      <w:bodyDiv w:val="1"/>
      <w:marLeft w:val="0"/>
      <w:marRight w:val="0"/>
      <w:marTop w:val="0"/>
      <w:marBottom w:val="0"/>
      <w:divBdr>
        <w:top w:val="none" w:sz="0" w:space="0" w:color="auto"/>
        <w:left w:val="none" w:sz="0" w:space="0" w:color="auto"/>
        <w:bottom w:val="none" w:sz="0" w:space="0" w:color="auto"/>
        <w:right w:val="none" w:sz="0" w:space="0" w:color="auto"/>
      </w:divBdr>
    </w:div>
    <w:div w:id="280691972">
      <w:bodyDiv w:val="1"/>
      <w:marLeft w:val="0"/>
      <w:marRight w:val="0"/>
      <w:marTop w:val="0"/>
      <w:marBottom w:val="0"/>
      <w:divBdr>
        <w:top w:val="none" w:sz="0" w:space="0" w:color="auto"/>
        <w:left w:val="none" w:sz="0" w:space="0" w:color="auto"/>
        <w:bottom w:val="none" w:sz="0" w:space="0" w:color="auto"/>
        <w:right w:val="none" w:sz="0" w:space="0" w:color="auto"/>
      </w:divBdr>
    </w:div>
    <w:div w:id="280765353">
      <w:bodyDiv w:val="1"/>
      <w:marLeft w:val="0"/>
      <w:marRight w:val="0"/>
      <w:marTop w:val="0"/>
      <w:marBottom w:val="0"/>
      <w:divBdr>
        <w:top w:val="none" w:sz="0" w:space="0" w:color="auto"/>
        <w:left w:val="none" w:sz="0" w:space="0" w:color="auto"/>
        <w:bottom w:val="none" w:sz="0" w:space="0" w:color="auto"/>
        <w:right w:val="none" w:sz="0" w:space="0" w:color="auto"/>
      </w:divBdr>
    </w:div>
    <w:div w:id="280769348">
      <w:bodyDiv w:val="1"/>
      <w:marLeft w:val="0"/>
      <w:marRight w:val="0"/>
      <w:marTop w:val="0"/>
      <w:marBottom w:val="0"/>
      <w:divBdr>
        <w:top w:val="none" w:sz="0" w:space="0" w:color="auto"/>
        <w:left w:val="none" w:sz="0" w:space="0" w:color="auto"/>
        <w:bottom w:val="none" w:sz="0" w:space="0" w:color="auto"/>
        <w:right w:val="none" w:sz="0" w:space="0" w:color="auto"/>
      </w:divBdr>
    </w:div>
    <w:div w:id="280845551">
      <w:bodyDiv w:val="1"/>
      <w:marLeft w:val="0"/>
      <w:marRight w:val="0"/>
      <w:marTop w:val="0"/>
      <w:marBottom w:val="0"/>
      <w:divBdr>
        <w:top w:val="none" w:sz="0" w:space="0" w:color="auto"/>
        <w:left w:val="none" w:sz="0" w:space="0" w:color="auto"/>
        <w:bottom w:val="none" w:sz="0" w:space="0" w:color="auto"/>
        <w:right w:val="none" w:sz="0" w:space="0" w:color="auto"/>
      </w:divBdr>
    </w:div>
    <w:div w:id="280845907">
      <w:bodyDiv w:val="1"/>
      <w:marLeft w:val="0"/>
      <w:marRight w:val="0"/>
      <w:marTop w:val="0"/>
      <w:marBottom w:val="0"/>
      <w:divBdr>
        <w:top w:val="none" w:sz="0" w:space="0" w:color="auto"/>
        <w:left w:val="none" w:sz="0" w:space="0" w:color="auto"/>
        <w:bottom w:val="none" w:sz="0" w:space="0" w:color="auto"/>
        <w:right w:val="none" w:sz="0" w:space="0" w:color="auto"/>
      </w:divBdr>
    </w:div>
    <w:div w:id="280960741">
      <w:bodyDiv w:val="1"/>
      <w:marLeft w:val="0"/>
      <w:marRight w:val="0"/>
      <w:marTop w:val="0"/>
      <w:marBottom w:val="0"/>
      <w:divBdr>
        <w:top w:val="none" w:sz="0" w:space="0" w:color="auto"/>
        <w:left w:val="none" w:sz="0" w:space="0" w:color="auto"/>
        <w:bottom w:val="none" w:sz="0" w:space="0" w:color="auto"/>
        <w:right w:val="none" w:sz="0" w:space="0" w:color="auto"/>
      </w:divBdr>
    </w:div>
    <w:div w:id="281542806">
      <w:bodyDiv w:val="1"/>
      <w:marLeft w:val="0"/>
      <w:marRight w:val="0"/>
      <w:marTop w:val="0"/>
      <w:marBottom w:val="0"/>
      <w:divBdr>
        <w:top w:val="none" w:sz="0" w:space="0" w:color="auto"/>
        <w:left w:val="none" w:sz="0" w:space="0" w:color="auto"/>
        <w:bottom w:val="none" w:sz="0" w:space="0" w:color="auto"/>
        <w:right w:val="none" w:sz="0" w:space="0" w:color="auto"/>
      </w:divBdr>
    </w:div>
    <w:div w:id="281810993">
      <w:bodyDiv w:val="1"/>
      <w:marLeft w:val="0"/>
      <w:marRight w:val="0"/>
      <w:marTop w:val="0"/>
      <w:marBottom w:val="0"/>
      <w:divBdr>
        <w:top w:val="none" w:sz="0" w:space="0" w:color="auto"/>
        <w:left w:val="none" w:sz="0" w:space="0" w:color="auto"/>
        <w:bottom w:val="none" w:sz="0" w:space="0" w:color="auto"/>
        <w:right w:val="none" w:sz="0" w:space="0" w:color="auto"/>
      </w:divBdr>
    </w:div>
    <w:div w:id="281960878">
      <w:bodyDiv w:val="1"/>
      <w:marLeft w:val="0"/>
      <w:marRight w:val="0"/>
      <w:marTop w:val="0"/>
      <w:marBottom w:val="0"/>
      <w:divBdr>
        <w:top w:val="none" w:sz="0" w:space="0" w:color="auto"/>
        <w:left w:val="none" w:sz="0" w:space="0" w:color="auto"/>
        <w:bottom w:val="none" w:sz="0" w:space="0" w:color="auto"/>
        <w:right w:val="none" w:sz="0" w:space="0" w:color="auto"/>
      </w:divBdr>
    </w:div>
    <w:div w:id="281962549">
      <w:bodyDiv w:val="1"/>
      <w:marLeft w:val="0"/>
      <w:marRight w:val="0"/>
      <w:marTop w:val="0"/>
      <w:marBottom w:val="0"/>
      <w:divBdr>
        <w:top w:val="none" w:sz="0" w:space="0" w:color="auto"/>
        <w:left w:val="none" w:sz="0" w:space="0" w:color="auto"/>
        <w:bottom w:val="none" w:sz="0" w:space="0" w:color="auto"/>
        <w:right w:val="none" w:sz="0" w:space="0" w:color="auto"/>
      </w:divBdr>
    </w:div>
    <w:div w:id="282081750">
      <w:bodyDiv w:val="1"/>
      <w:marLeft w:val="0"/>
      <w:marRight w:val="0"/>
      <w:marTop w:val="0"/>
      <w:marBottom w:val="0"/>
      <w:divBdr>
        <w:top w:val="none" w:sz="0" w:space="0" w:color="auto"/>
        <w:left w:val="none" w:sz="0" w:space="0" w:color="auto"/>
        <w:bottom w:val="none" w:sz="0" w:space="0" w:color="auto"/>
        <w:right w:val="none" w:sz="0" w:space="0" w:color="auto"/>
      </w:divBdr>
    </w:div>
    <w:div w:id="282150209">
      <w:bodyDiv w:val="1"/>
      <w:marLeft w:val="0"/>
      <w:marRight w:val="0"/>
      <w:marTop w:val="0"/>
      <w:marBottom w:val="0"/>
      <w:divBdr>
        <w:top w:val="none" w:sz="0" w:space="0" w:color="auto"/>
        <w:left w:val="none" w:sz="0" w:space="0" w:color="auto"/>
        <w:bottom w:val="none" w:sz="0" w:space="0" w:color="auto"/>
        <w:right w:val="none" w:sz="0" w:space="0" w:color="auto"/>
      </w:divBdr>
    </w:div>
    <w:div w:id="282151135">
      <w:bodyDiv w:val="1"/>
      <w:marLeft w:val="0"/>
      <w:marRight w:val="0"/>
      <w:marTop w:val="0"/>
      <w:marBottom w:val="0"/>
      <w:divBdr>
        <w:top w:val="none" w:sz="0" w:space="0" w:color="auto"/>
        <w:left w:val="none" w:sz="0" w:space="0" w:color="auto"/>
        <w:bottom w:val="none" w:sz="0" w:space="0" w:color="auto"/>
        <w:right w:val="none" w:sz="0" w:space="0" w:color="auto"/>
      </w:divBdr>
    </w:div>
    <w:div w:id="282537229">
      <w:bodyDiv w:val="1"/>
      <w:marLeft w:val="0"/>
      <w:marRight w:val="0"/>
      <w:marTop w:val="0"/>
      <w:marBottom w:val="0"/>
      <w:divBdr>
        <w:top w:val="none" w:sz="0" w:space="0" w:color="auto"/>
        <w:left w:val="none" w:sz="0" w:space="0" w:color="auto"/>
        <w:bottom w:val="none" w:sz="0" w:space="0" w:color="auto"/>
        <w:right w:val="none" w:sz="0" w:space="0" w:color="auto"/>
      </w:divBdr>
    </w:div>
    <w:div w:id="282734797">
      <w:bodyDiv w:val="1"/>
      <w:marLeft w:val="0"/>
      <w:marRight w:val="0"/>
      <w:marTop w:val="0"/>
      <w:marBottom w:val="0"/>
      <w:divBdr>
        <w:top w:val="none" w:sz="0" w:space="0" w:color="auto"/>
        <w:left w:val="none" w:sz="0" w:space="0" w:color="auto"/>
        <w:bottom w:val="none" w:sz="0" w:space="0" w:color="auto"/>
        <w:right w:val="none" w:sz="0" w:space="0" w:color="auto"/>
      </w:divBdr>
    </w:div>
    <w:div w:id="282885840">
      <w:bodyDiv w:val="1"/>
      <w:marLeft w:val="0"/>
      <w:marRight w:val="0"/>
      <w:marTop w:val="0"/>
      <w:marBottom w:val="0"/>
      <w:divBdr>
        <w:top w:val="none" w:sz="0" w:space="0" w:color="auto"/>
        <w:left w:val="none" w:sz="0" w:space="0" w:color="auto"/>
        <w:bottom w:val="none" w:sz="0" w:space="0" w:color="auto"/>
        <w:right w:val="none" w:sz="0" w:space="0" w:color="auto"/>
      </w:divBdr>
    </w:div>
    <w:div w:id="283200073">
      <w:bodyDiv w:val="1"/>
      <w:marLeft w:val="0"/>
      <w:marRight w:val="0"/>
      <w:marTop w:val="0"/>
      <w:marBottom w:val="0"/>
      <w:divBdr>
        <w:top w:val="none" w:sz="0" w:space="0" w:color="auto"/>
        <w:left w:val="none" w:sz="0" w:space="0" w:color="auto"/>
        <w:bottom w:val="none" w:sz="0" w:space="0" w:color="auto"/>
        <w:right w:val="none" w:sz="0" w:space="0" w:color="auto"/>
      </w:divBdr>
    </w:div>
    <w:div w:id="283462770">
      <w:bodyDiv w:val="1"/>
      <w:marLeft w:val="0"/>
      <w:marRight w:val="0"/>
      <w:marTop w:val="0"/>
      <w:marBottom w:val="0"/>
      <w:divBdr>
        <w:top w:val="none" w:sz="0" w:space="0" w:color="auto"/>
        <w:left w:val="none" w:sz="0" w:space="0" w:color="auto"/>
        <w:bottom w:val="none" w:sz="0" w:space="0" w:color="auto"/>
        <w:right w:val="none" w:sz="0" w:space="0" w:color="auto"/>
      </w:divBdr>
    </w:div>
    <w:div w:id="283468715">
      <w:bodyDiv w:val="1"/>
      <w:marLeft w:val="0"/>
      <w:marRight w:val="0"/>
      <w:marTop w:val="0"/>
      <w:marBottom w:val="0"/>
      <w:divBdr>
        <w:top w:val="none" w:sz="0" w:space="0" w:color="auto"/>
        <w:left w:val="none" w:sz="0" w:space="0" w:color="auto"/>
        <w:bottom w:val="none" w:sz="0" w:space="0" w:color="auto"/>
        <w:right w:val="none" w:sz="0" w:space="0" w:color="auto"/>
      </w:divBdr>
    </w:div>
    <w:div w:id="283730665">
      <w:bodyDiv w:val="1"/>
      <w:marLeft w:val="0"/>
      <w:marRight w:val="0"/>
      <w:marTop w:val="0"/>
      <w:marBottom w:val="0"/>
      <w:divBdr>
        <w:top w:val="none" w:sz="0" w:space="0" w:color="auto"/>
        <w:left w:val="none" w:sz="0" w:space="0" w:color="auto"/>
        <w:bottom w:val="none" w:sz="0" w:space="0" w:color="auto"/>
        <w:right w:val="none" w:sz="0" w:space="0" w:color="auto"/>
      </w:divBdr>
    </w:div>
    <w:div w:id="283931554">
      <w:bodyDiv w:val="1"/>
      <w:marLeft w:val="0"/>
      <w:marRight w:val="0"/>
      <w:marTop w:val="0"/>
      <w:marBottom w:val="0"/>
      <w:divBdr>
        <w:top w:val="none" w:sz="0" w:space="0" w:color="auto"/>
        <w:left w:val="none" w:sz="0" w:space="0" w:color="auto"/>
        <w:bottom w:val="none" w:sz="0" w:space="0" w:color="auto"/>
        <w:right w:val="none" w:sz="0" w:space="0" w:color="auto"/>
      </w:divBdr>
    </w:div>
    <w:div w:id="284167508">
      <w:bodyDiv w:val="1"/>
      <w:marLeft w:val="0"/>
      <w:marRight w:val="0"/>
      <w:marTop w:val="0"/>
      <w:marBottom w:val="0"/>
      <w:divBdr>
        <w:top w:val="none" w:sz="0" w:space="0" w:color="auto"/>
        <w:left w:val="none" w:sz="0" w:space="0" w:color="auto"/>
        <w:bottom w:val="none" w:sz="0" w:space="0" w:color="auto"/>
        <w:right w:val="none" w:sz="0" w:space="0" w:color="auto"/>
      </w:divBdr>
    </w:div>
    <w:div w:id="284390495">
      <w:bodyDiv w:val="1"/>
      <w:marLeft w:val="0"/>
      <w:marRight w:val="0"/>
      <w:marTop w:val="0"/>
      <w:marBottom w:val="0"/>
      <w:divBdr>
        <w:top w:val="none" w:sz="0" w:space="0" w:color="auto"/>
        <w:left w:val="none" w:sz="0" w:space="0" w:color="auto"/>
        <w:bottom w:val="none" w:sz="0" w:space="0" w:color="auto"/>
        <w:right w:val="none" w:sz="0" w:space="0" w:color="auto"/>
      </w:divBdr>
    </w:div>
    <w:div w:id="284390538">
      <w:bodyDiv w:val="1"/>
      <w:marLeft w:val="0"/>
      <w:marRight w:val="0"/>
      <w:marTop w:val="0"/>
      <w:marBottom w:val="0"/>
      <w:divBdr>
        <w:top w:val="none" w:sz="0" w:space="0" w:color="auto"/>
        <w:left w:val="none" w:sz="0" w:space="0" w:color="auto"/>
        <w:bottom w:val="none" w:sz="0" w:space="0" w:color="auto"/>
        <w:right w:val="none" w:sz="0" w:space="0" w:color="auto"/>
      </w:divBdr>
    </w:div>
    <w:div w:id="284779147">
      <w:bodyDiv w:val="1"/>
      <w:marLeft w:val="0"/>
      <w:marRight w:val="0"/>
      <w:marTop w:val="0"/>
      <w:marBottom w:val="0"/>
      <w:divBdr>
        <w:top w:val="none" w:sz="0" w:space="0" w:color="auto"/>
        <w:left w:val="none" w:sz="0" w:space="0" w:color="auto"/>
        <w:bottom w:val="none" w:sz="0" w:space="0" w:color="auto"/>
        <w:right w:val="none" w:sz="0" w:space="0" w:color="auto"/>
      </w:divBdr>
    </w:div>
    <w:div w:id="284891702">
      <w:bodyDiv w:val="1"/>
      <w:marLeft w:val="0"/>
      <w:marRight w:val="0"/>
      <w:marTop w:val="0"/>
      <w:marBottom w:val="0"/>
      <w:divBdr>
        <w:top w:val="none" w:sz="0" w:space="0" w:color="auto"/>
        <w:left w:val="none" w:sz="0" w:space="0" w:color="auto"/>
        <w:bottom w:val="none" w:sz="0" w:space="0" w:color="auto"/>
        <w:right w:val="none" w:sz="0" w:space="0" w:color="auto"/>
      </w:divBdr>
    </w:div>
    <w:div w:id="284968095">
      <w:bodyDiv w:val="1"/>
      <w:marLeft w:val="0"/>
      <w:marRight w:val="0"/>
      <w:marTop w:val="0"/>
      <w:marBottom w:val="0"/>
      <w:divBdr>
        <w:top w:val="none" w:sz="0" w:space="0" w:color="auto"/>
        <w:left w:val="none" w:sz="0" w:space="0" w:color="auto"/>
        <w:bottom w:val="none" w:sz="0" w:space="0" w:color="auto"/>
        <w:right w:val="none" w:sz="0" w:space="0" w:color="auto"/>
      </w:divBdr>
    </w:div>
    <w:div w:id="285157493">
      <w:bodyDiv w:val="1"/>
      <w:marLeft w:val="0"/>
      <w:marRight w:val="0"/>
      <w:marTop w:val="0"/>
      <w:marBottom w:val="0"/>
      <w:divBdr>
        <w:top w:val="none" w:sz="0" w:space="0" w:color="auto"/>
        <w:left w:val="none" w:sz="0" w:space="0" w:color="auto"/>
        <w:bottom w:val="none" w:sz="0" w:space="0" w:color="auto"/>
        <w:right w:val="none" w:sz="0" w:space="0" w:color="auto"/>
      </w:divBdr>
    </w:div>
    <w:div w:id="285426720">
      <w:bodyDiv w:val="1"/>
      <w:marLeft w:val="0"/>
      <w:marRight w:val="0"/>
      <w:marTop w:val="0"/>
      <w:marBottom w:val="0"/>
      <w:divBdr>
        <w:top w:val="none" w:sz="0" w:space="0" w:color="auto"/>
        <w:left w:val="none" w:sz="0" w:space="0" w:color="auto"/>
        <w:bottom w:val="none" w:sz="0" w:space="0" w:color="auto"/>
        <w:right w:val="none" w:sz="0" w:space="0" w:color="auto"/>
      </w:divBdr>
    </w:div>
    <w:div w:id="285429752">
      <w:bodyDiv w:val="1"/>
      <w:marLeft w:val="0"/>
      <w:marRight w:val="0"/>
      <w:marTop w:val="0"/>
      <w:marBottom w:val="0"/>
      <w:divBdr>
        <w:top w:val="none" w:sz="0" w:space="0" w:color="auto"/>
        <w:left w:val="none" w:sz="0" w:space="0" w:color="auto"/>
        <w:bottom w:val="none" w:sz="0" w:space="0" w:color="auto"/>
        <w:right w:val="none" w:sz="0" w:space="0" w:color="auto"/>
      </w:divBdr>
    </w:div>
    <w:div w:id="285504305">
      <w:bodyDiv w:val="1"/>
      <w:marLeft w:val="0"/>
      <w:marRight w:val="0"/>
      <w:marTop w:val="0"/>
      <w:marBottom w:val="0"/>
      <w:divBdr>
        <w:top w:val="none" w:sz="0" w:space="0" w:color="auto"/>
        <w:left w:val="none" w:sz="0" w:space="0" w:color="auto"/>
        <w:bottom w:val="none" w:sz="0" w:space="0" w:color="auto"/>
        <w:right w:val="none" w:sz="0" w:space="0" w:color="auto"/>
      </w:divBdr>
    </w:div>
    <w:div w:id="285544163">
      <w:bodyDiv w:val="1"/>
      <w:marLeft w:val="0"/>
      <w:marRight w:val="0"/>
      <w:marTop w:val="0"/>
      <w:marBottom w:val="0"/>
      <w:divBdr>
        <w:top w:val="none" w:sz="0" w:space="0" w:color="auto"/>
        <w:left w:val="none" w:sz="0" w:space="0" w:color="auto"/>
        <w:bottom w:val="none" w:sz="0" w:space="0" w:color="auto"/>
        <w:right w:val="none" w:sz="0" w:space="0" w:color="auto"/>
      </w:divBdr>
    </w:div>
    <w:div w:id="285892781">
      <w:bodyDiv w:val="1"/>
      <w:marLeft w:val="0"/>
      <w:marRight w:val="0"/>
      <w:marTop w:val="0"/>
      <w:marBottom w:val="0"/>
      <w:divBdr>
        <w:top w:val="none" w:sz="0" w:space="0" w:color="auto"/>
        <w:left w:val="none" w:sz="0" w:space="0" w:color="auto"/>
        <w:bottom w:val="none" w:sz="0" w:space="0" w:color="auto"/>
        <w:right w:val="none" w:sz="0" w:space="0" w:color="auto"/>
      </w:divBdr>
    </w:div>
    <w:div w:id="286083774">
      <w:bodyDiv w:val="1"/>
      <w:marLeft w:val="0"/>
      <w:marRight w:val="0"/>
      <w:marTop w:val="0"/>
      <w:marBottom w:val="0"/>
      <w:divBdr>
        <w:top w:val="none" w:sz="0" w:space="0" w:color="auto"/>
        <w:left w:val="none" w:sz="0" w:space="0" w:color="auto"/>
        <w:bottom w:val="none" w:sz="0" w:space="0" w:color="auto"/>
        <w:right w:val="none" w:sz="0" w:space="0" w:color="auto"/>
      </w:divBdr>
    </w:div>
    <w:div w:id="286090598">
      <w:bodyDiv w:val="1"/>
      <w:marLeft w:val="0"/>
      <w:marRight w:val="0"/>
      <w:marTop w:val="0"/>
      <w:marBottom w:val="0"/>
      <w:divBdr>
        <w:top w:val="none" w:sz="0" w:space="0" w:color="auto"/>
        <w:left w:val="none" w:sz="0" w:space="0" w:color="auto"/>
        <w:bottom w:val="none" w:sz="0" w:space="0" w:color="auto"/>
        <w:right w:val="none" w:sz="0" w:space="0" w:color="auto"/>
      </w:divBdr>
    </w:div>
    <w:div w:id="286201975">
      <w:bodyDiv w:val="1"/>
      <w:marLeft w:val="0"/>
      <w:marRight w:val="0"/>
      <w:marTop w:val="0"/>
      <w:marBottom w:val="0"/>
      <w:divBdr>
        <w:top w:val="none" w:sz="0" w:space="0" w:color="auto"/>
        <w:left w:val="none" w:sz="0" w:space="0" w:color="auto"/>
        <w:bottom w:val="none" w:sz="0" w:space="0" w:color="auto"/>
        <w:right w:val="none" w:sz="0" w:space="0" w:color="auto"/>
      </w:divBdr>
    </w:div>
    <w:div w:id="286621023">
      <w:bodyDiv w:val="1"/>
      <w:marLeft w:val="0"/>
      <w:marRight w:val="0"/>
      <w:marTop w:val="0"/>
      <w:marBottom w:val="0"/>
      <w:divBdr>
        <w:top w:val="none" w:sz="0" w:space="0" w:color="auto"/>
        <w:left w:val="none" w:sz="0" w:space="0" w:color="auto"/>
        <w:bottom w:val="none" w:sz="0" w:space="0" w:color="auto"/>
        <w:right w:val="none" w:sz="0" w:space="0" w:color="auto"/>
      </w:divBdr>
    </w:div>
    <w:div w:id="286785586">
      <w:bodyDiv w:val="1"/>
      <w:marLeft w:val="0"/>
      <w:marRight w:val="0"/>
      <w:marTop w:val="0"/>
      <w:marBottom w:val="0"/>
      <w:divBdr>
        <w:top w:val="none" w:sz="0" w:space="0" w:color="auto"/>
        <w:left w:val="none" w:sz="0" w:space="0" w:color="auto"/>
        <w:bottom w:val="none" w:sz="0" w:space="0" w:color="auto"/>
        <w:right w:val="none" w:sz="0" w:space="0" w:color="auto"/>
      </w:divBdr>
    </w:div>
    <w:div w:id="286787950">
      <w:bodyDiv w:val="1"/>
      <w:marLeft w:val="0"/>
      <w:marRight w:val="0"/>
      <w:marTop w:val="0"/>
      <w:marBottom w:val="0"/>
      <w:divBdr>
        <w:top w:val="none" w:sz="0" w:space="0" w:color="auto"/>
        <w:left w:val="none" w:sz="0" w:space="0" w:color="auto"/>
        <w:bottom w:val="none" w:sz="0" w:space="0" w:color="auto"/>
        <w:right w:val="none" w:sz="0" w:space="0" w:color="auto"/>
      </w:divBdr>
    </w:div>
    <w:div w:id="286930456">
      <w:bodyDiv w:val="1"/>
      <w:marLeft w:val="0"/>
      <w:marRight w:val="0"/>
      <w:marTop w:val="0"/>
      <w:marBottom w:val="0"/>
      <w:divBdr>
        <w:top w:val="none" w:sz="0" w:space="0" w:color="auto"/>
        <w:left w:val="none" w:sz="0" w:space="0" w:color="auto"/>
        <w:bottom w:val="none" w:sz="0" w:space="0" w:color="auto"/>
        <w:right w:val="none" w:sz="0" w:space="0" w:color="auto"/>
      </w:divBdr>
    </w:div>
    <w:div w:id="287125126">
      <w:bodyDiv w:val="1"/>
      <w:marLeft w:val="0"/>
      <w:marRight w:val="0"/>
      <w:marTop w:val="0"/>
      <w:marBottom w:val="0"/>
      <w:divBdr>
        <w:top w:val="none" w:sz="0" w:space="0" w:color="auto"/>
        <w:left w:val="none" w:sz="0" w:space="0" w:color="auto"/>
        <w:bottom w:val="none" w:sz="0" w:space="0" w:color="auto"/>
        <w:right w:val="none" w:sz="0" w:space="0" w:color="auto"/>
      </w:divBdr>
    </w:div>
    <w:div w:id="287320140">
      <w:bodyDiv w:val="1"/>
      <w:marLeft w:val="0"/>
      <w:marRight w:val="0"/>
      <w:marTop w:val="0"/>
      <w:marBottom w:val="0"/>
      <w:divBdr>
        <w:top w:val="none" w:sz="0" w:space="0" w:color="auto"/>
        <w:left w:val="none" w:sz="0" w:space="0" w:color="auto"/>
        <w:bottom w:val="none" w:sz="0" w:space="0" w:color="auto"/>
        <w:right w:val="none" w:sz="0" w:space="0" w:color="auto"/>
      </w:divBdr>
    </w:div>
    <w:div w:id="287393601">
      <w:bodyDiv w:val="1"/>
      <w:marLeft w:val="0"/>
      <w:marRight w:val="0"/>
      <w:marTop w:val="0"/>
      <w:marBottom w:val="0"/>
      <w:divBdr>
        <w:top w:val="none" w:sz="0" w:space="0" w:color="auto"/>
        <w:left w:val="none" w:sz="0" w:space="0" w:color="auto"/>
        <w:bottom w:val="none" w:sz="0" w:space="0" w:color="auto"/>
        <w:right w:val="none" w:sz="0" w:space="0" w:color="auto"/>
      </w:divBdr>
    </w:div>
    <w:div w:id="287468639">
      <w:bodyDiv w:val="1"/>
      <w:marLeft w:val="0"/>
      <w:marRight w:val="0"/>
      <w:marTop w:val="0"/>
      <w:marBottom w:val="0"/>
      <w:divBdr>
        <w:top w:val="none" w:sz="0" w:space="0" w:color="auto"/>
        <w:left w:val="none" w:sz="0" w:space="0" w:color="auto"/>
        <w:bottom w:val="none" w:sz="0" w:space="0" w:color="auto"/>
        <w:right w:val="none" w:sz="0" w:space="0" w:color="auto"/>
      </w:divBdr>
    </w:div>
    <w:div w:id="287471523">
      <w:bodyDiv w:val="1"/>
      <w:marLeft w:val="0"/>
      <w:marRight w:val="0"/>
      <w:marTop w:val="0"/>
      <w:marBottom w:val="0"/>
      <w:divBdr>
        <w:top w:val="none" w:sz="0" w:space="0" w:color="auto"/>
        <w:left w:val="none" w:sz="0" w:space="0" w:color="auto"/>
        <w:bottom w:val="none" w:sz="0" w:space="0" w:color="auto"/>
        <w:right w:val="none" w:sz="0" w:space="0" w:color="auto"/>
      </w:divBdr>
    </w:div>
    <w:div w:id="287515066">
      <w:bodyDiv w:val="1"/>
      <w:marLeft w:val="0"/>
      <w:marRight w:val="0"/>
      <w:marTop w:val="0"/>
      <w:marBottom w:val="0"/>
      <w:divBdr>
        <w:top w:val="none" w:sz="0" w:space="0" w:color="auto"/>
        <w:left w:val="none" w:sz="0" w:space="0" w:color="auto"/>
        <w:bottom w:val="none" w:sz="0" w:space="0" w:color="auto"/>
        <w:right w:val="none" w:sz="0" w:space="0" w:color="auto"/>
      </w:divBdr>
    </w:div>
    <w:div w:id="287853722">
      <w:bodyDiv w:val="1"/>
      <w:marLeft w:val="0"/>
      <w:marRight w:val="0"/>
      <w:marTop w:val="0"/>
      <w:marBottom w:val="0"/>
      <w:divBdr>
        <w:top w:val="none" w:sz="0" w:space="0" w:color="auto"/>
        <w:left w:val="none" w:sz="0" w:space="0" w:color="auto"/>
        <w:bottom w:val="none" w:sz="0" w:space="0" w:color="auto"/>
        <w:right w:val="none" w:sz="0" w:space="0" w:color="auto"/>
      </w:divBdr>
    </w:div>
    <w:div w:id="287900776">
      <w:bodyDiv w:val="1"/>
      <w:marLeft w:val="0"/>
      <w:marRight w:val="0"/>
      <w:marTop w:val="0"/>
      <w:marBottom w:val="0"/>
      <w:divBdr>
        <w:top w:val="none" w:sz="0" w:space="0" w:color="auto"/>
        <w:left w:val="none" w:sz="0" w:space="0" w:color="auto"/>
        <w:bottom w:val="none" w:sz="0" w:space="0" w:color="auto"/>
        <w:right w:val="none" w:sz="0" w:space="0" w:color="auto"/>
      </w:divBdr>
    </w:div>
    <w:div w:id="287905598">
      <w:bodyDiv w:val="1"/>
      <w:marLeft w:val="0"/>
      <w:marRight w:val="0"/>
      <w:marTop w:val="0"/>
      <w:marBottom w:val="0"/>
      <w:divBdr>
        <w:top w:val="none" w:sz="0" w:space="0" w:color="auto"/>
        <w:left w:val="none" w:sz="0" w:space="0" w:color="auto"/>
        <w:bottom w:val="none" w:sz="0" w:space="0" w:color="auto"/>
        <w:right w:val="none" w:sz="0" w:space="0" w:color="auto"/>
      </w:divBdr>
    </w:div>
    <w:div w:id="287905739">
      <w:bodyDiv w:val="1"/>
      <w:marLeft w:val="0"/>
      <w:marRight w:val="0"/>
      <w:marTop w:val="0"/>
      <w:marBottom w:val="0"/>
      <w:divBdr>
        <w:top w:val="none" w:sz="0" w:space="0" w:color="auto"/>
        <w:left w:val="none" w:sz="0" w:space="0" w:color="auto"/>
        <w:bottom w:val="none" w:sz="0" w:space="0" w:color="auto"/>
        <w:right w:val="none" w:sz="0" w:space="0" w:color="auto"/>
      </w:divBdr>
    </w:div>
    <w:div w:id="287979388">
      <w:bodyDiv w:val="1"/>
      <w:marLeft w:val="0"/>
      <w:marRight w:val="0"/>
      <w:marTop w:val="0"/>
      <w:marBottom w:val="0"/>
      <w:divBdr>
        <w:top w:val="none" w:sz="0" w:space="0" w:color="auto"/>
        <w:left w:val="none" w:sz="0" w:space="0" w:color="auto"/>
        <w:bottom w:val="none" w:sz="0" w:space="0" w:color="auto"/>
        <w:right w:val="none" w:sz="0" w:space="0" w:color="auto"/>
      </w:divBdr>
    </w:div>
    <w:div w:id="288170213">
      <w:bodyDiv w:val="1"/>
      <w:marLeft w:val="0"/>
      <w:marRight w:val="0"/>
      <w:marTop w:val="0"/>
      <w:marBottom w:val="0"/>
      <w:divBdr>
        <w:top w:val="none" w:sz="0" w:space="0" w:color="auto"/>
        <w:left w:val="none" w:sz="0" w:space="0" w:color="auto"/>
        <w:bottom w:val="none" w:sz="0" w:space="0" w:color="auto"/>
        <w:right w:val="none" w:sz="0" w:space="0" w:color="auto"/>
      </w:divBdr>
    </w:div>
    <w:div w:id="288317719">
      <w:bodyDiv w:val="1"/>
      <w:marLeft w:val="0"/>
      <w:marRight w:val="0"/>
      <w:marTop w:val="0"/>
      <w:marBottom w:val="0"/>
      <w:divBdr>
        <w:top w:val="none" w:sz="0" w:space="0" w:color="auto"/>
        <w:left w:val="none" w:sz="0" w:space="0" w:color="auto"/>
        <w:bottom w:val="none" w:sz="0" w:space="0" w:color="auto"/>
        <w:right w:val="none" w:sz="0" w:space="0" w:color="auto"/>
      </w:divBdr>
    </w:div>
    <w:div w:id="288360222">
      <w:bodyDiv w:val="1"/>
      <w:marLeft w:val="0"/>
      <w:marRight w:val="0"/>
      <w:marTop w:val="0"/>
      <w:marBottom w:val="0"/>
      <w:divBdr>
        <w:top w:val="none" w:sz="0" w:space="0" w:color="auto"/>
        <w:left w:val="none" w:sz="0" w:space="0" w:color="auto"/>
        <w:bottom w:val="none" w:sz="0" w:space="0" w:color="auto"/>
        <w:right w:val="none" w:sz="0" w:space="0" w:color="auto"/>
      </w:divBdr>
    </w:div>
    <w:div w:id="288513726">
      <w:bodyDiv w:val="1"/>
      <w:marLeft w:val="0"/>
      <w:marRight w:val="0"/>
      <w:marTop w:val="0"/>
      <w:marBottom w:val="0"/>
      <w:divBdr>
        <w:top w:val="none" w:sz="0" w:space="0" w:color="auto"/>
        <w:left w:val="none" w:sz="0" w:space="0" w:color="auto"/>
        <w:bottom w:val="none" w:sz="0" w:space="0" w:color="auto"/>
        <w:right w:val="none" w:sz="0" w:space="0" w:color="auto"/>
      </w:divBdr>
    </w:div>
    <w:div w:id="288705898">
      <w:bodyDiv w:val="1"/>
      <w:marLeft w:val="0"/>
      <w:marRight w:val="0"/>
      <w:marTop w:val="0"/>
      <w:marBottom w:val="0"/>
      <w:divBdr>
        <w:top w:val="none" w:sz="0" w:space="0" w:color="auto"/>
        <w:left w:val="none" w:sz="0" w:space="0" w:color="auto"/>
        <w:bottom w:val="none" w:sz="0" w:space="0" w:color="auto"/>
        <w:right w:val="none" w:sz="0" w:space="0" w:color="auto"/>
      </w:divBdr>
    </w:div>
    <w:div w:id="289357540">
      <w:bodyDiv w:val="1"/>
      <w:marLeft w:val="0"/>
      <w:marRight w:val="0"/>
      <w:marTop w:val="0"/>
      <w:marBottom w:val="0"/>
      <w:divBdr>
        <w:top w:val="none" w:sz="0" w:space="0" w:color="auto"/>
        <w:left w:val="none" w:sz="0" w:space="0" w:color="auto"/>
        <w:bottom w:val="none" w:sz="0" w:space="0" w:color="auto"/>
        <w:right w:val="none" w:sz="0" w:space="0" w:color="auto"/>
      </w:divBdr>
    </w:div>
    <w:div w:id="289555293">
      <w:bodyDiv w:val="1"/>
      <w:marLeft w:val="0"/>
      <w:marRight w:val="0"/>
      <w:marTop w:val="0"/>
      <w:marBottom w:val="0"/>
      <w:divBdr>
        <w:top w:val="none" w:sz="0" w:space="0" w:color="auto"/>
        <w:left w:val="none" w:sz="0" w:space="0" w:color="auto"/>
        <w:bottom w:val="none" w:sz="0" w:space="0" w:color="auto"/>
        <w:right w:val="none" w:sz="0" w:space="0" w:color="auto"/>
      </w:divBdr>
    </w:div>
    <w:div w:id="289897177">
      <w:bodyDiv w:val="1"/>
      <w:marLeft w:val="0"/>
      <w:marRight w:val="0"/>
      <w:marTop w:val="0"/>
      <w:marBottom w:val="0"/>
      <w:divBdr>
        <w:top w:val="none" w:sz="0" w:space="0" w:color="auto"/>
        <w:left w:val="none" w:sz="0" w:space="0" w:color="auto"/>
        <w:bottom w:val="none" w:sz="0" w:space="0" w:color="auto"/>
        <w:right w:val="none" w:sz="0" w:space="0" w:color="auto"/>
      </w:divBdr>
    </w:div>
    <w:div w:id="290210254">
      <w:bodyDiv w:val="1"/>
      <w:marLeft w:val="0"/>
      <w:marRight w:val="0"/>
      <w:marTop w:val="0"/>
      <w:marBottom w:val="0"/>
      <w:divBdr>
        <w:top w:val="none" w:sz="0" w:space="0" w:color="auto"/>
        <w:left w:val="none" w:sz="0" w:space="0" w:color="auto"/>
        <w:bottom w:val="none" w:sz="0" w:space="0" w:color="auto"/>
        <w:right w:val="none" w:sz="0" w:space="0" w:color="auto"/>
      </w:divBdr>
    </w:div>
    <w:div w:id="290211393">
      <w:bodyDiv w:val="1"/>
      <w:marLeft w:val="0"/>
      <w:marRight w:val="0"/>
      <w:marTop w:val="0"/>
      <w:marBottom w:val="0"/>
      <w:divBdr>
        <w:top w:val="none" w:sz="0" w:space="0" w:color="auto"/>
        <w:left w:val="none" w:sz="0" w:space="0" w:color="auto"/>
        <w:bottom w:val="none" w:sz="0" w:space="0" w:color="auto"/>
        <w:right w:val="none" w:sz="0" w:space="0" w:color="auto"/>
      </w:divBdr>
    </w:div>
    <w:div w:id="290214685">
      <w:bodyDiv w:val="1"/>
      <w:marLeft w:val="0"/>
      <w:marRight w:val="0"/>
      <w:marTop w:val="0"/>
      <w:marBottom w:val="0"/>
      <w:divBdr>
        <w:top w:val="none" w:sz="0" w:space="0" w:color="auto"/>
        <w:left w:val="none" w:sz="0" w:space="0" w:color="auto"/>
        <w:bottom w:val="none" w:sz="0" w:space="0" w:color="auto"/>
        <w:right w:val="none" w:sz="0" w:space="0" w:color="auto"/>
      </w:divBdr>
    </w:div>
    <w:div w:id="290405869">
      <w:bodyDiv w:val="1"/>
      <w:marLeft w:val="0"/>
      <w:marRight w:val="0"/>
      <w:marTop w:val="0"/>
      <w:marBottom w:val="0"/>
      <w:divBdr>
        <w:top w:val="none" w:sz="0" w:space="0" w:color="auto"/>
        <w:left w:val="none" w:sz="0" w:space="0" w:color="auto"/>
        <w:bottom w:val="none" w:sz="0" w:space="0" w:color="auto"/>
        <w:right w:val="none" w:sz="0" w:space="0" w:color="auto"/>
      </w:divBdr>
    </w:div>
    <w:div w:id="290407027">
      <w:bodyDiv w:val="1"/>
      <w:marLeft w:val="0"/>
      <w:marRight w:val="0"/>
      <w:marTop w:val="0"/>
      <w:marBottom w:val="0"/>
      <w:divBdr>
        <w:top w:val="none" w:sz="0" w:space="0" w:color="auto"/>
        <w:left w:val="none" w:sz="0" w:space="0" w:color="auto"/>
        <w:bottom w:val="none" w:sz="0" w:space="0" w:color="auto"/>
        <w:right w:val="none" w:sz="0" w:space="0" w:color="auto"/>
      </w:divBdr>
    </w:div>
    <w:div w:id="290408035">
      <w:bodyDiv w:val="1"/>
      <w:marLeft w:val="0"/>
      <w:marRight w:val="0"/>
      <w:marTop w:val="0"/>
      <w:marBottom w:val="0"/>
      <w:divBdr>
        <w:top w:val="none" w:sz="0" w:space="0" w:color="auto"/>
        <w:left w:val="none" w:sz="0" w:space="0" w:color="auto"/>
        <w:bottom w:val="none" w:sz="0" w:space="0" w:color="auto"/>
        <w:right w:val="none" w:sz="0" w:space="0" w:color="auto"/>
      </w:divBdr>
    </w:div>
    <w:div w:id="290551056">
      <w:bodyDiv w:val="1"/>
      <w:marLeft w:val="0"/>
      <w:marRight w:val="0"/>
      <w:marTop w:val="0"/>
      <w:marBottom w:val="0"/>
      <w:divBdr>
        <w:top w:val="none" w:sz="0" w:space="0" w:color="auto"/>
        <w:left w:val="none" w:sz="0" w:space="0" w:color="auto"/>
        <w:bottom w:val="none" w:sz="0" w:space="0" w:color="auto"/>
        <w:right w:val="none" w:sz="0" w:space="0" w:color="auto"/>
      </w:divBdr>
    </w:div>
    <w:div w:id="290601662">
      <w:bodyDiv w:val="1"/>
      <w:marLeft w:val="0"/>
      <w:marRight w:val="0"/>
      <w:marTop w:val="0"/>
      <w:marBottom w:val="0"/>
      <w:divBdr>
        <w:top w:val="none" w:sz="0" w:space="0" w:color="auto"/>
        <w:left w:val="none" w:sz="0" w:space="0" w:color="auto"/>
        <w:bottom w:val="none" w:sz="0" w:space="0" w:color="auto"/>
        <w:right w:val="none" w:sz="0" w:space="0" w:color="auto"/>
      </w:divBdr>
    </w:div>
    <w:div w:id="290863875">
      <w:bodyDiv w:val="1"/>
      <w:marLeft w:val="0"/>
      <w:marRight w:val="0"/>
      <w:marTop w:val="0"/>
      <w:marBottom w:val="0"/>
      <w:divBdr>
        <w:top w:val="none" w:sz="0" w:space="0" w:color="auto"/>
        <w:left w:val="none" w:sz="0" w:space="0" w:color="auto"/>
        <w:bottom w:val="none" w:sz="0" w:space="0" w:color="auto"/>
        <w:right w:val="none" w:sz="0" w:space="0" w:color="auto"/>
      </w:divBdr>
    </w:div>
    <w:div w:id="291180255">
      <w:bodyDiv w:val="1"/>
      <w:marLeft w:val="0"/>
      <w:marRight w:val="0"/>
      <w:marTop w:val="0"/>
      <w:marBottom w:val="0"/>
      <w:divBdr>
        <w:top w:val="none" w:sz="0" w:space="0" w:color="auto"/>
        <w:left w:val="none" w:sz="0" w:space="0" w:color="auto"/>
        <w:bottom w:val="none" w:sz="0" w:space="0" w:color="auto"/>
        <w:right w:val="none" w:sz="0" w:space="0" w:color="auto"/>
      </w:divBdr>
    </w:div>
    <w:div w:id="291206315">
      <w:bodyDiv w:val="1"/>
      <w:marLeft w:val="0"/>
      <w:marRight w:val="0"/>
      <w:marTop w:val="0"/>
      <w:marBottom w:val="0"/>
      <w:divBdr>
        <w:top w:val="none" w:sz="0" w:space="0" w:color="auto"/>
        <w:left w:val="none" w:sz="0" w:space="0" w:color="auto"/>
        <w:bottom w:val="none" w:sz="0" w:space="0" w:color="auto"/>
        <w:right w:val="none" w:sz="0" w:space="0" w:color="auto"/>
      </w:divBdr>
    </w:div>
    <w:div w:id="291401227">
      <w:bodyDiv w:val="1"/>
      <w:marLeft w:val="0"/>
      <w:marRight w:val="0"/>
      <w:marTop w:val="0"/>
      <w:marBottom w:val="0"/>
      <w:divBdr>
        <w:top w:val="none" w:sz="0" w:space="0" w:color="auto"/>
        <w:left w:val="none" w:sz="0" w:space="0" w:color="auto"/>
        <w:bottom w:val="none" w:sz="0" w:space="0" w:color="auto"/>
        <w:right w:val="none" w:sz="0" w:space="0" w:color="auto"/>
      </w:divBdr>
    </w:div>
    <w:div w:id="291402911">
      <w:bodyDiv w:val="1"/>
      <w:marLeft w:val="0"/>
      <w:marRight w:val="0"/>
      <w:marTop w:val="0"/>
      <w:marBottom w:val="0"/>
      <w:divBdr>
        <w:top w:val="none" w:sz="0" w:space="0" w:color="auto"/>
        <w:left w:val="none" w:sz="0" w:space="0" w:color="auto"/>
        <w:bottom w:val="none" w:sz="0" w:space="0" w:color="auto"/>
        <w:right w:val="none" w:sz="0" w:space="0" w:color="auto"/>
      </w:divBdr>
    </w:div>
    <w:div w:id="291404355">
      <w:bodyDiv w:val="1"/>
      <w:marLeft w:val="0"/>
      <w:marRight w:val="0"/>
      <w:marTop w:val="0"/>
      <w:marBottom w:val="0"/>
      <w:divBdr>
        <w:top w:val="none" w:sz="0" w:space="0" w:color="auto"/>
        <w:left w:val="none" w:sz="0" w:space="0" w:color="auto"/>
        <w:bottom w:val="none" w:sz="0" w:space="0" w:color="auto"/>
        <w:right w:val="none" w:sz="0" w:space="0" w:color="auto"/>
      </w:divBdr>
    </w:div>
    <w:div w:id="291445262">
      <w:bodyDiv w:val="1"/>
      <w:marLeft w:val="0"/>
      <w:marRight w:val="0"/>
      <w:marTop w:val="0"/>
      <w:marBottom w:val="0"/>
      <w:divBdr>
        <w:top w:val="none" w:sz="0" w:space="0" w:color="auto"/>
        <w:left w:val="none" w:sz="0" w:space="0" w:color="auto"/>
        <w:bottom w:val="none" w:sz="0" w:space="0" w:color="auto"/>
        <w:right w:val="none" w:sz="0" w:space="0" w:color="auto"/>
      </w:divBdr>
    </w:div>
    <w:div w:id="291716697">
      <w:bodyDiv w:val="1"/>
      <w:marLeft w:val="0"/>
      <w:marRight w:val="0"/>
      <w:marTop w:val="0"/>
      <w:marBottom w:val="0"/>
      <w:divBdr>
        <w:top w:val="none" w:sz="0" w:space="0" w:color="auto"/>
        <w:left w:val="none" w:sz="0" w:space="0" w:color="auto"/>
        <w:bottom w:val="none" w:sz="0" w:space="0" w:color="auto"/>
        <w:right w:val="none" w:sz="0" w:space="0" w:color="auto"/>
      </w:divBdr>
    </w:div>
    <w:div w:id="291984825">
      <w:bodyDiv w:val="1"/>
      <w:marLeft w:val="0"/>
      <w:marRight w:val="0"/>
      <w:marTop w:val="0"/>
      <w:marBottom w:val="0"/>
      <w:divBdr>
        <w:top w:val="none" w:sz="0" w:space="0" w:color="auto"/>
        <w:left w:val="none" w:sz="0" w:space="0" w:color="auto"/>
        <w:bottom w:val="none" w:sz="0" w:space="0" w:color="auto"/>
        <w:right w:val="none" w:sz="0" w:space="0" w:color="auto"/>
      </w:divBdr>
    </w:div>
    <w:div w:id="292175275">
      <w:bodyDiv w:val="1"/>
      <w:marLeft w:val="0"/>
      <w:marRight w:val="0"/>
      <w:marTop w:val="0"/>
      <w:marBottom w:val="0"/>
      <w:divBdr>
        <w:top w:val="none" w:sz="0" w:space="0" w:color="auto"/>
        <w:left w:val="none" w:sz="0" w:space="0" w:color="auto"/>
        <w:bottom w:val="none" w:sz="0" w:space="0" w:color="auto"/>
        <w:right w:val="none" w:sz="0" w:space="0" w:color="auto"/>
      </w:divBdr>
    </w:div>
    <w:div w:id="292374571">
      <w:bodyDiv w:val="1"/>
      <w:marLeft w:val="0"/>
      <w:marRight w:val="0"/>
      <w:marTop w:val="0"/>
      <w:marBottom w:val="0"/>
      <w:divBdr>
        <w:top w:val="none" w:sz="0" w:space="0" w:color="auto"/>
        <w:left w:val="none" w:sz="0" w:space="0" w:color="auto"/>
        <w:bottom w:val="none" w:sz="0" w:space="0" w:color="auto"/>
        <w:right w:val="none" w:sz="0" w:space="0" w:color="auto"/>
      </w:divBdr>
    </w:div>
    <w:div w:id="292489915">
      <w:bodyDiv w:val="1"/>
      <w:marLeft w:val="0"/>
      <w:marRight w:val="0"/>
      <w:marTop w:val="0"/>
      <w:marBottom w:val="0"/>
      <w:divBdr>
        <w:top w:val="none" w:sz="0" w:space="0" w:color="auto"/>
        <w:left w:val="none" w:sz="0" w:space="0" w:color="auto"/>
        <w:bottom w:val="none" w:sz="0" w:space="0" w:color="auto"/>
        <w:right w:val="none" w:sz="0" w:space="0" w:color="auto"/>
      </w:divBdr>
    </w:div>
    <w:div w:id="292567563">
      <w:bodyDiv w:val="1"/>
      <w:marLeft w:val="0"/>
      <w:marRight w:val="0"/>
      <w:marTop w:val="0"/>
      <w:marBottom w:val="0"/>
      <w:divBdr>
        <w:top w:val="none" w:sz="0" w:space="0" w:color="auto"/>
        <w:left w:val="none" w:sz="0" w:space="0" w:color="auto"/>
        <w:bottom w:val="none" w:sz="0" w:space="0" w:color="auto"/>
        <w:right w:val="none" w:sz="0" w:space="0" w:color="auto"/>
      </w:divBdr>
    </w:div>
    <w:div w:id="292635217">
      <w:bodyDiv w:val="1"/>
      <w:marLeft w:val="0"/>
      <w:marRight w:val="0"/>
      <w:marTop w:val="0"/>
      <w:marBottom w:val="0"/>
      <w:divBdr>
        <w:top w:val="none" w:sz="0" w:space="0" w:color="auto"/>
        <w:left w:val="none" w:sz="0" w:space="0" w:color="auto"/>
        <w:bottom w:val="none" w:sz="0" w:space="0" w:color="auto"/>
        <w:right w:val="none" w:sz="0" w:space="0" w:color="auto"/>
      </w:divBdr>
    </w:div>
    <w:div w:id="292637887">
      <w:bodyDiv w:val="1"/>
      <w:marLeft w:val="0"/>
      <w:marRight w:val="0"/>
      <w:marTop w:val="0"/>
      <w:marBottom w:val="0"/>
      <w:divBdr>
        <w:top w:val="none" w:sz="0" w:space="0" w:color="auto"/>
        <w:left w:val="none" w:sz="0" w:space="0" w:color="auto"/>
        <w:bottom w:val="none" w:sz="0" w:space="0" w:color="auto"/>
        <w:right w:val="none" w:sz="0" w:space="0" w:color="auto"/>
      </w:divBdr>
    </w:div>
    <w:div w:id="292638130">
      <w:bodyDiv w:val="1"/>
      <w:marLeft w:val="0"/>
      <w:marRight w:val="0"/>
      <w:marTop w:val="0"/>
      <w:marBottom w:val="0"/>
      <w:divBdr>
        <w:top w:val="none" w:sz="0" w:space="0" w:color="auto"/>
        <w:left w:val="none" w:sz="0" w:space="0" w:color="auto"/>
        <w:bottom w:val="none" w:sz="0" w:space="0" w:color="auto"/>
        <w:right w:val="none" w:sz="0" w:space="0" w:color="auto"/>
      </w:divBdr>
    </w:div>
    <w:div w:id="292642204">
      <w:bodyDiv w:val="1"/>
      <w:marLeft w:val="0"/>
      <w:marRight w:val="0"/>
      <w:marTop w:val="0"/>
      <w:marBottom w:val="0"/>
      <w:divBdr>
        <w:top w:val="none" w:sz="0" w:space="0" w:color="auto"/>
        <w:left w:val="none" w:sz="0" w:space="0" w:color="auto"/>
        <w:bottom w:val="none" w:sz="0" w:space="0" w:color="auto"/>
        <w:right w:val="none" w:sz="0" w:space="0" w:color="auto"/>
      </w:divBdr>
    </w:div>
    <w:div w:id="292753553">
      <w:bodyDiv w:val="1"/>
      <w:marLeft w:val="0"/>
      <w:marRight w:val="0"/>
      <w:marTop w:val="0"/>
      <w:marBottom w:val="0"/>
      <w:divBdr>
        <w:top w:val="none" w:sz="0" w:space="0" w:color="auto"/>
        <w:left w:val="none" w:sz="0" w:space="0" w:color="auto"/>
        <w:bottom w:val="none" w:sz="0" w:space="0" w:color="auto"/>
        <w:right w:val="none" w:sz="0" w:space="0" w:color="auto"/>
      </w:divBdr>
    </w:div>
    <w:div w:id="293029593">
      <w:bodyDiv w:val="1"/>
      <w:marLeft w:val="0"/>
      <w:marRight w:val="0"/>
      <w:marTop w:val="0"/>
      <w:marBottom w:val="0"/>
      <w:divBdr>
        <w:top w:val="none" w:sz="0" w:space="0" w:color="auto"/>
        <w:left w:val="none" w:sz="0" w:space="0" w:color="auto"/>
        <w:bottom w:val="none" w:sz="0" w:space="0" w:color="auto"/>
        <w:right w:val="none" w:sz="0" w:space="0" w:color="auto"/>
      </w:divBdr>
    </w:div>
    <w:div w:id="293171143">
      <w:bodyDiv w:val="1"/>
      <w:marLeft w:val="0"/>
      <w:marRight w:val="0"/>
      <w:marTop w:val="0"/>
      <w:marBottom w:val="0"/>
      <w:divBdr>
        <w:top w:val="none" w:sz="0" w:space="0" w:color="auto"/>
        <w:left w:val="none" w:sz="0" w:space="0" w:color="auto"/>
        <w:bottom w:val="none" w:sz="0" w:space="0" w:color="auto"/>
        <w:right w:val="none" w:sz="0" w:space="0" w:color="auto"/>
      </w:divBdr>
    </w:div>
    <w:div w:id="293371115">
      <w:bodyDiv w:val="1"/>
      <w:marLeft w:val="0"/>
      <w:marRight w:val="0"/>
      <w:marTop w:val="0"/>
      <w:marBottom w:val="0"/>
      <w:divBdr>
        <w:top w:val="none" w:sz="0" w:space="0" w:color="auto"/>
        <w:left w:val="none" w:sz="0" w:space="0" w:color="auto"/>
        <w:bottom w:val="none" w:sz="0" w:space="0" w:color="auto"/>
        <w:right w:val="none" w:sz="0" w:space="0" w:color="auto"/>
      </w:divBdr>
    </w:div>
    <w:div w:id="293415885">
      <w:bodyDiv w:val="1"/>
      <w:marLeft w:val="0"/>
      <w:marRight w:val="0"/>
      <w:marTop w:val="0"/>
      <w:marBottom w:val="0"/>
      <w:divBdr>
        <w:top w:val="none" w:sz="0" w:space="0" w:color="auto"/>
        <w:left w:val="none" w:sz="0" w:space="0" w:color="auto"/>
        <w:bottom w:val="none" w:sz="0" w:space="0" w:color="auto"/>
        <w:right w:val="none" w:sz="0" w:space="0" w:color="auto"/>
      </w:divBdr>
    </w:div>
    <w:div w:id="293605026">
      <w:bodyDiv w:val="1"/>
      <w:marLeft w:val="0"/>
      <w:marRight w:val="0"/>
      <w:marTop w:val="0"/>
      <w:marBottom w:val="0"/>
      <w:divBdr>
        <w:top w:val="none" w:sz="0" w:space="0" w:color="auto"/>
        <w:left w:val="none" w:sz="0" w:space="0" w:color="auto"/>
        <w:bottom w:val="none" w:sz="0" w:space="0" w:color="auto"/>
        <w:right w:val="none" w:sz="0" w:space="0" w:color="auto"/>
      </w:divBdr>
    </w:div>
    <w:div w:id="293802301">
      <w:bodyDiv w:val="1"/>
      <w:marLeft w:val="0"/>
      <w:marRight w:val="0"/>
      <w:marTop w:val="0"/>
      <w:marBottom w:val="0"/>
      <w:divBdr>
        <w:top w:val="none" w:sz="0" w:space="0" w:color="auto"/>
        <w:left w:val="none" w:sz="0" w:space="0" w:color="auto"/>
        <w:bottom w:val="none" w:sz="0" w:space="0" w:color="auto"/>
        <w:right w:val="none" w:sz="0" w:space="0" w:color="auto"/>
      </w:divBdr>
    </w:div>
    <w:div w:id="294071194">
      <w:bodyDiv w:val="1"/>
      <w:marLeft w:val="0"/>
      <w:marRight w:val="0"/>
      <w:marTop w:val="0"/>
      <w:marBottom w:val="0"/>
      <w:divBdr>
        <w:top w:val="none" w:sz="0" w:space="0" w:color="auto"/>
        <w:left w:val="none" w:sz="0" w:space="0" w:color="auto"/>
        <w:bottom w:val="none" w:sz="0" w:space="0" w:color="auto"/>
        <w:right w:val="none" w:sz="0" w:space="0" w:color="auto"/>
      </w:divBdr>
    </w:div>
    <w:div w:id="294264413">
      <w:bodyDiv w:val="1"/>
      <w:marLeft w:val="0"/>
      <w:marRight w:val="0"/>
      <w:marTop w:val="0"/>
      <w:marBottom w:val="0"/>
      <w:divBdr>
        <w:top w:val="none" w:sz="0" w:space="0" w:color="auto"/>
        <w:left w:val="none" w:sz="0" w:space="0" w:color="auto"/>
        <w:bottom w:val="none" w:sz="0" w:space="0" w:color="auto"/>
        <w:right w:val="none" w:sz="0" w:space="0" w:color="auto"/>
      </w:divBdr>
    </w:div>
    <w:div w:id="294332596">
      <w:bodyDiv w:val="1"/>
      <w:marLeft w:val="0"/>
      <w:marRight w:val="0"/>
      <w:marTop w:val="0"/>
      <w:marBottom w:val="0"/>
      <w:divBdr>
        <w:top w:val="none" w:sz="0" w:space="0" w:color="auto"/>
        <w:left w:val="none" w:sz="0" w:space="0" w:color="auto"/>
        <w:bottom w:val="none" w:sz="0" w:space="0" w:color="auto"/>
        <w:right w:val="none" w:sz="0" w:space="0" w:color="auto"/>
      </w:divBdr>
    </w:div>
    <w:div w:id="294453938">
      <w:bodyDiv w:val="1"/>
      <w:marLeft w:val="0"/>
      <w:marRight w:val="0"/>
      <w:marTop w:val="0"/>
      <w:marBottom w:val="0"/>
      <w:divBdr>
        <w:top w:val="none" w:sz="0" w:space="0" w:color="auto"/>
        <w:left w:val="none" w:sz="0" w:space="0" w:color="auto"/>
        <w:bottom w:val="none" w:sz="0" w:space="0" w:color="auto"/>
        <w:right w:val="none" w:sz="0" w:space="0" w:color="auto"/>
      </w:divBdr>
    </w:div>
    <w:div w:id="294600065">
      <w:bodyDiv w:val="1"/>
      <w:marLeft w:val="0"/>
      <w:marRight w:val="0"/>
      <w:marTop w:val="0"/>
      <w:marBottom w:val="0"/>
      <w:divBdr>
        <w:top w:val="none" w:sz="0" w:space="0" w:color="auto"/>
        <w:left w:val="none" w:sz="0" w:space="0" w:color="auto"/>
        <w:bottom w:val="none" w:sz="0" w:space="0" w:color="auto"/>
        <w:right w:val="none" w:sz="0" w:space="0" w:color="auto"/>
      </w:divBdr>
    </w:div>
    <w:div w:id="294600993">
      <w:bodyDiv w:val="1"/>
      <w:marLeft w:val="0"/>
      <w:marRight w:val="0"/>
      <w:marTop w:val="0"/>
      <w:marBottom w:val="0"/>
      <w:divBdr>
        <w:top w:val="none" w:sz="0" w:space="0" w:color="auto"/>
        <w:left w:val="none" w:sz="0" w:space="0" w:color="auto"/>
        <w:bottom w:val="none" w:sz="0" w:space="0" w:color="auto"/>
        <w:right w:val="none" w:sz="0" w:space="0" w:color="auto"/>
      </w:divBdr>
    </w:div>
    <w:div w:id="294675428">
      <w:bodyDiv w:val="1"/>
      <w:marLeft w:val="0"/>
      <w:marRight w:val="0"/>
      <w:marTop w:val="0"/>
      <w:marBottom w:val="0"/>
      <w:divBdr>
        <w:top w:val="none" w:sz="0" w:space="0" w:color="auto"/>
        <w:left w:val="none" w:sz="0" w:space="0" w:color="auto"/>
        <w:bottom w:val="none" w:sz="0" w:space="0" w:color="auto"/>
        <w:right w:val="none" w:sz="0" w:space="0" w:color="auto"/>
      </w:divBdr>
    </w:div>
    <w:div w:id="294797858">
      <w:bodyDiv w:val="1"/>
      <w:marLeft w:val="0"/>
      <w:marRight w:val="0"/>
      <w:marTop w:val="0"/>
      <w:marBottom w:val="0"/>
      <w:divBdr>
        <w:top w:val="none" w:sz="0" w:space="0" w:color="auto"/>
        <w:left w:val="none" w:sz="0" w:space="0" w:color="auto"/>
        <w:bottom w:val="none" w:sz="0" w:space="0" w:color="auto"/>
        <w:right w:val="none" w:sz="0" w:space="0" w:color="auto"/>
      </w:divBdr>
    </w:div>
    <w:div w:id="294913662">
      <w:bodyDiv w:val="1"/>
      <w:marLeft w:val="0"/>
      <w:marRight w:val="0"/>
      <w:marTop w:val="0"/>
      <w:marBottom w:val="0"/>
      <w:divBdr>
        <w:top w:val="none" w:sz="0" w:space="0" w:color="auto"/>
        <w:left w:val="none" w:sz="0" w:space="0" w:color="auto"/>
        <w:bottom w:val="none" w:sz="0" w:space="0" w:color="auto"/>
        <w:right w:val="none" w:sz="0" w:space="0" w:color="auto"/>
      </w:divBdr>
    </w:div>
    <w:div w:id="294919482">
      <w:bodyDiv w:val="1"/>
      <w:marLeft w:val="0"/>
      <w:marRight w:val="0"/>
      <w:marTop w:val="0"/>
      <w:marBottom w:val="0"/>
      <w:divBdr>
        <w:top w:val="none" w:sz="0" w:space="0" w:color="auto"/>
        <w:left w:val="none" w:sz="0" w:space="0" w:color="auto"/>
        <w:bottom w:val="none" w:sz="0" w:space="0" w:color="auto"/>
        <w:right w:val="none" w:sz="0" w:space="0" w:color="auto"/>
      </w:divBdr>
    </w:div>
    <w:div w:id="294989608">
      <w:bodyDiv w:val="1"/>
      <w:marLeft w:val="0"/>
      <w:marRight w:val="0"/>
      <w:marTop w:val="0"/>
      <w:marBottom w:val="0"/>
      <w:divBdr>
        <w:top w:val="none" w:sz="0" w:space="0" w:color="auto"/>
        <w:left w:val="none" w:sz="0" w:space="0" w:color="auto"/>
        <w:bottom w:val="none" w:sz="0" w:space="0" w:color="auto"/>
        <w:right w:val="none" w:sz="0" w:space="0" w:color="auto"/>
      </w:divBdr>
    </w:div>
    <w:div w:id="295138277">
      <w:bodyDiv w:val="1"/>
      <w:marLeft w:val="0"/>
      <w:marRight w:val="0"/>
      <w:marTop w:val="0"/>
      <w:marBottom w:val="0"/>
      <w:divBdr>
        <w:top w:val="none" w:sz="0" w:space="0" w:color="auto"/>
        <w:left w:val="none" w:sz="0" w:space="0" w:color="auto"/>
        <w:bottom w:val="none" w:sz="0" w:space="0" w:color="auto"/>
        <w:right w:val="none" w:sz="0" w:space="0" w:color="auto"/>
      </w:divBdr>
    </w:div>
    <w:div w:id="295185891">
      <w:bodyDiv w:val="1"/>
      <w:marLeft w:val="0"/>
      <w:marRight w:val="0"/>
      <w:marTop w:val="0"/>
      <w:marBottom w:val="0"/>
      <w:divBdr>
        <w:top w:val="none" w:sz="0" w:space="0" w:color="auto"/>
        <w:left w:val="none" w:sz="0" w:space="0" w:color="auto"/>
        <w:bottom w:val="none" w:sz="0" w:space="0" w:color="auto"/>
        <w:right w:val="none" w:sz="0" w:space="0" w:color="auto"/>
      </w:divBdr>
    </w:div>
    <w:div w:id="295380002">
      <w:bodyDiv w:val="1"/>
      <w:marLeft w:val="0"/>
      <w:marRight w:val="0"/>
      <w:marTop w:val="0"/>
      <w:marBottom w:val="0"/>
      <w:divBdr>
        <w:top w:val="none" w:sz="0" w:space="0" w:color="auto"/>
        <w:left w:val="none" w:sz="0" w:space="0" w:color="auto"/>
        <w:bottom w:val="none" w:sz="0" w:space="0" w:color="auto"/>
        <w:right w:val="none" w:sz="0" w:space="0" w:color="auto"/>
      </w:divBdr>
    </w:div>
    <w:div w:id="295721413">
      <w:bodyDiv w:val="1"/>
      <w:marLeft w:val="0"/>
      <w:marRight w:val="0"/>
      <w:marTop w:val="0"/>
      <w:marBottom w:val="0"/>
      <w:divBdr>
        <w:top w:val="none" w:sz="0" w:space="0" w:color="auto"/>
        <w:left w:val="none" w:sz="0" w:space="0" w:color="auto"/>
        <w:bottom w:val="none" w:sz="0" w:space="0" w:color="auto"/>
        <w:right w:val="none" w:sz="0" w:space="0" w:color="auto"/>
      </w:divBdr>
    </w:div>
    <w:div w:id="295792370">
      <w:bodyDiv w:val="1"/>
      <w:marLeft w:val="0"/>
      <w:marRight w:val="0"/>
      <w:marTop w:val="0"/>
      <w:marBottom w:val="0"/>
      <w:divBdr>
        <w:top w:val="none" w:sz="0" w:space="0" w:color="auto"/>
        <w:left w:val="none" w:sz="0" w:space="0" w:color="auto"/>
        <w:bottom w:val="none" w:sz="0" w:space="0" w:color="auto"/>
        <w:right w:val="none" w:sz="0" w:space="0" w:color="auto"/>
      </w:divBdr>
    </w:div>
    <w:div w:id="295914364">
      <w:bodyDiv w:val="1"/>
      <w:marLeft w:val="0"/>
      <w:marRight w:val="0"/>
      <w:marTop w:val="0"/>
      <w:marBottom w:val="0"/>
      <w:divBdr>
        <w:top w:val="none" w:sz="0" w:space="0" w:color="auto"/>
        <w:left w:val="none" w:sz="0" w:space="0" w:color="auto"/>
        <w:bottom w:val="none" w:sz="0" w:space="0" w:color="auto"/>
        <w:right w:val="none" w:sz="0" w:space="0" w:color="auto"/>
      </w:divBdr>
    </w:div>
    <w:div w:id="296028323">
      <w:bodyDiv w:val="1"/>
      <w:marLeft w:val="0"/>
      <w:marRight w:val="0"/>
      <w:marTop w:val="0"/>
      <w:marBottom w:val="0"/>
      <w:divBdr>
        <w:top w:val="none" w:sz="0" w:space="0" w:color="auto"/>
        <w:left w:val="none" w:sz="0" w:space="0" w:color="auto"/>
        <w:bottom w:val="none" w:sz="0" w:space="0" w:color="auto"/>
        <w:right w:val="none" w:sz="0" w:space="0" w:color="auto"/>
      </w:divBdr>
    </w:div>
    <w:div w:id="296302939">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565888">
      <w:bodyDiv w:val="1"/>
      <w:marLeft w:val="0"/>
      <w:marRight w:val="0"/>
      <w:marTop w:val="0"/>
      <w:marBottom w:val="0"/>
      <w:divBdr>
        <w:top w:val="none" w:sz="0" w:space="0" w:color="auto"/>
        <w:left w:val="none" w:sz="0" w:space="0" w:color="auto"/>
        <w:bottom w:val="none" w:sz="0" w:space="0" w:color="auto"/>
        <w:right w:val="none" w:sz="0" w:space="0" w:color="auto"/>
      </w:divBdr>
    </w:div>
    <w:div w:id="296692066">
      <w:bodyDiv w:val="1"/>
      <w:marLeft w:val="0"/>
      <w:marRight w:val="0"/>
      <w:marTop w:val="0"/>
      <w:marBottom w:val="0"/>
      <w:divBdr>
        <w:top w:val="none" w:sz="0" w:space="0" w:color="auto"/>
        <w:left w:val="none" w:sz="0" w:space="0" w:color="auto"/>
        <w:bottom w:val="none" w:sz="0" w:space="0" w:color="auto"/>
        <w:right w:val="none" w:sz="0" w:space="0" w:color="auto"/>
      </w:divBdr>
    </w:div>
    <w:div w:id="297030875">
      <w:bodyDiv w:val="1"/>
      <w:marLeft w:val="0"/>
      <w:marRight w:val="0"/>
      <w:marTop w:val="0"/>
      <w:marBottom w:val="0"/>
      <w:divBdr>
        <w:top w:val="none" w:sz="0" w:space="0" w:color="auto"/>
        <w:left w:val="none" w:sz="0" w:space="0" w:color="auto"/>
        <w:bottom w:val="none" w:sz="0" w:space="0" w:color="auto"/>
        <w:right w:val="none" w:sz="0" w:space="0" w:color="auto"/>
      </w:divBdr>
    </w:div>
    <w:div w:id="297034447">
      <w:bodyDiv w:val="1"/>
      <w:marLeft w:val="0"/>
      <w:marRight w:val="0"/>
      <w:marTop w:val="0"/>
      <w:marBottom w:val="0"/>
      <w:divBdr>
        <w:top w:val="none" w:sz="0" w:space="0" w:color="auto"/>
        <w:left w:val="none" w:sz="0" w:space="0" w:color="auto"/>
        <w:bottom w:val="none" w:sz="0" w:space="0" w:color="auto"/>
        <w:right w:val="none" w:sz="0" w:space="0" w:color="auto"/>
      </w:divBdr>
    </w:div>
    <w:div w:id="297103025">
      <w:bodyDiv w:val="1"/>
      <w:marLeft w:val="0"/>
      <w:marRight w:val="0"/>
      <w:marTop w:val="0"/>
      <w:marBottom w:val="0"/>
      <w:divBdr>
        <w:top w:val="none" w:sz="0" w:space="0" w:color="auto"/>
        <w:left w:val="none" w:sz="0" w:space="0" w:color="auto"/>
        <w:bottom w:val="none" w:sz="0" w:space="0" w:color="auto"/>
        <w:right w:val="none" w:sz="0" w:space="0" w:color="auto"/>
      </w:divBdr>
    </w:div>
    <w:div w:id="297151456">
      <w:bodyDiv w:val="1"/>
      <w:marLeft w:val="0"/>
      <w:marRight w:val="0"/>
      <w:marTop w:val="0"/>
      <w:marBottom w:val="0"/>
      <w:divBdr>
        <w:top w:val="none" w:sz="0" w:space="0" w:color="auto"/>
        <w:left w:val="none" w:sz="0" w:space="0" w:color="auto"/>
        <w:bottom w:val="none" w:sz="0" w:space="0" w:color="auto"/>
        <w:right w:val="none" w:sz="0" w:space="0" w:color="auto"/>
      </w:divBdr>
    </w:div>
    <w:div w:id="297152799">
      <w:bodyDiv w:val="1"/>
      <w:marLeft w:val="0"/>
      <w:marRight w:val="0"/>
      <w:marTop w:val="0"/>
      <w:marBottom w:val="0"/>
      <w:divBdr>
        <w:top w:val="none" w:sz="0" w:space="0" w:color="auto"/>
        <w:left w:val="none" w:sz="0" w:space="0" w:color="auto"/>
        <w:bottom w:val="none" w:sz="0" w:space="0" w:color="auto"/>
        <w:right w:val="none" w:sz="0" w:space="0" w:color="auto"/>
      </w:divBdr>
    </w:div>
    <w:div w:id="297348124">
      <w:bodyDiv w:val="1"/>
      <w:marLeft w:val="0"/>
      <w:marRight w:val="0"/>
      <w:marTop w:val="0"/>
      <w:marBottom w:val="0"/>
      <w:divBdr>
        <w:top w:val="none" w:sz="0" w:space="0" w:color="auto"/>
        <w:left w:val="none" w:sz="0" w:space="0" w:color="auto"/>
        <w:bottom w:val="none" w:sz="0" w:space="0" w:color="auto"/>
        <w:right w:val="none" w:sz="0" w:space="0" w:color="auto"/>
      </w:divBdr>
    </w:div>
    <w:div w:id="297348219">
      <w:bodyDiv w:val="1"/>
      <w:marLeft w:val="0"/>
      <w:marRight w:val="0"/>
      <w:marTop w:val="0"/>
      <w:marBottom w:val="0"/>
      <w:divBdr>
        <w:top w:val="none" w:sz="0" w:space="0" w:color="auto"/>
        <w:left w:val="none" w:sz="0" w:space="0" w:color="auto"/>
        <w:bottom w:val="none" w:sz="0" w:space="0" w:color="auto"/>
        <w:right w:val="none" w:sz="0" w:space="0" w:color="auto"/>
      </w:divBdr>
    </w:div>
    <w:div w:id="297955962">
      <w:bodyDiv w:val="1"/>
      <w:marLeft w:val="0"/>
      <w:marRight w:val="0"/>
      <w:marTop w:val="0"/>
      <w:marBottom w:val="0"/>
      <w:divBdr>
        <w:top w:val="none" w:sz="0" w:space="0" w:color="auto"/>
        <w:left w:val="none" w:sz="0" w:space="0" w:color="auto"/>
        <w:bottom w:val="none" w:sz="0" w:space="0" w:color="auto"/>
        <w:right w:val="none" w:sz="0" w:space="0" w:color="auto"/>
      </w:divBdr>
    </w:div>
    <w:div w:id="297956745">
      <w:bodyDiv w:val="1"/>
      <w:marLeft w:val="0"/>
      <w:marRight w:val="0"/>
      <w:marTop w:val="0"/>
      <w:marBottom w:val="0"/>
      <w:divBdr>
        <w:top w:val="none" w:sz="0" w:space="0" w:color="auto"/>
        <w:left w:val="none" w:sz="0" w:space="0" w:color="auto"/>
        <w:bottom w:val="none" w:sz="0" w:space="0" w:color="auto"/>
        <w:right w:val="none" w:sz="0" w:space="0" w:color="auto"/>
      </w:divBdr>
    </w:div>
    <w:div w:id="297999466">
      <w:bodyDiv w:val="1"/>
      <w:marLeft w:val="0"/>
      <w:marRight w:val="0"/>
      <w:marTop w:val="0"/>
      <w:marBottom w:val="0"/>
      <w:divBdr>
        <w:top w:val="none" w:sz="0" w:space="0" w:color="auto"/>
        <w:left w:val="none" w:sz="0" w:space="0" w:color="auto"/>
        <w:bottom w:val="none" w:sz="0" w:space="0" w:color="auto"/>
        <w:right w:val="none" w:sz="0" w:space="0" w:color="auto"/>
      </w:divBdr>
    </w:div>
    <w:div w:id="298145779">
      <w:bodyDiv w:val="1"/>
      <w:marLeft w:val="0"/>
      <w:marRight w:val="0"/>
      <w:marTop w:val="0"/>
      <w:marBottom w:val="0"/>
      <w:divBdr>
        <w:top w:val="none" w:sz="0" w:space="0" w:color="auto"/>
        <w:left w:val="none" w:sz="0" w:space="0" w:color="auto"/>
        <w:bottom w:val="none" w:sz="0" w:space="0" w:color="auto"/>
        <w:right w:val="none" w:sz="0" w:space="0" w:color="auto"/>
      </w:divBdr>
    </w:div>
    <w:div w:id="298191781">
      <w:bodyDiv w:val="1"/>
      <w:marLeft w:val="0"/>
      <w:marRight w:val="0"/>
      <w:marTop w:val="0"/>
      <w:marBottom w:val="0"/>
      <w:divBdr>
        <w:top w:val="none" w:sz="0" w:space="0" w:color="auto"/>
        <w:left w:val="none" w:sz="0" w:space="0" w:color="auto"/>
        <w:bottom w:val="none" w:sz="0" w:space="0" w:color="auto"/>
        <w:right w:val="none" w:sz="0" w:space="0" w:color="auto"/>
      </w:divBdr>
    </w:div>
    <w:div w:id="298192384">
      <w:bodyDiv w:val="1"/>
      <w:marLeft w:val="0"/>
      <w:marRight w:val="0"/>
      <w:marTop w:val="0"/>
      <w:marBottom w:val="0"/>
      <w:divBdr>
        <w:top w:val="none" w:sz="0" w:space="0" w:color="auto"/>
        <w:left w:val="none" w:sz="0" w:space="0" w:color="auto"/>
        <w:bottom w:val="none" w:sz="0" w:space="0" w:color="auto"/>
        <w:right w:val="none" w:sz="0" w:space="0" w:color="auto"/>
      </w:divBdr>
    </w:div>
    <w:div w:id="298271668">
      <w:bodyDiv w:val="1"/>
      <w:marLeft w:val="0"/>
      <w:marRight w:val="0"/>
      <w:marTop w:val="0"/>
      <w:marBottom w:val="0"/>
      <w:divBdr>
        <w:top w:val="none" w:sz="0" w:space="0" w:color="auto"/>
        <w:left w:val="none" w:sz="0" w:space="0" w:color="auto"/>
        <w:bottom w:val="none" w:sz="0" w:space="0" w:color="auto"/>
        <w:right w:val="none" w:sz="0" w:space="0" w:color="auto"/>
      </w:divBdr>
    </w:div>
    <w:div w:id="298413405">
      <w:bodyDiv w:val="1"/>
      <w:marLeft w:val="0"/>
      <w:marRight w:val="0"/>
      <w:marTop w:val="0"/>
      <w:marBottom w:val="0"/>
      <w:divBdr>
        <w:top w:val="none" w:sz="0" w:space="0" w:color="auto"/>
        <w:left w:val="none" w:sz="0" w:space="0" w:color="auto"/>
        <w:bottom w:val="none" w:sz="0" w:space="0" w:color="auto"/>
        <w:right w:val="none" w:sz="0" w:space="0" w:color="auto"/>
      </w:divBdr>
    </w:div>
    <w:div w:id="298455783">
      <w:bodyDiv w:val="1"/>
      <w:marLeft w:val="0"/>
      <w:marRight w:val="0"/>
      <w:marTop w:val="0"/>
      <w:marBottom w:val="0"/>
      <w:divBdr>
        <w:top w:val="none" w:sz="0" w:space="0" w:color="auto"/>
        <w:left w:val="none" w:sz="0" w:space="0" w:color="auto"/>
        <w:bottom w:val="none" w:sz="0" w:space="0" w:color="auto"/>
        <w:right w:val="none" w:sz="0" w:space="0" w:color="auto"/>
      </w:divBdr>
    </w:div>
    <w:div w:id="298456229">
      <w:bodyDiv w:val="1"/>
      <w:marLeft w:val="0"/>
      <w:marRight w:val="0"/>
      <w:marTop w:val="0"/>
      <w:marBottom w:val="0"/>
      <w:divBdr>
        <w:top w:val="none" w:sz="0" w:space="0" w:color="auto"/>
        <w:left w:val="none" w:sz="0" w:space="0" w:color="auto"/>
        <w:bottom w:val="none" w:sz="0" w:space="0" w:color="auto"/>
        <w:right w:val="none" w:sz="0" w:space="0" w:color="auto"/>
      </w:divBdr>
    </w:div>
    <w:div w:id="298457330">
      <w:bodyDiv w:val="1"/>
      <w:marLeft w:val="0"/>
      <w:marRight w:val="0"/>
      <w:marTop w:val="0"/>
      <w:marBottom w:val="0"/>
      <w:divBdr>
        <w:top w:val="none" w:sz="0" w:space="0" w:color="auto"/>
        <w:left w:val="none" w:sz="0" w:space="0" w:color="auto"/>
        <w:bottom w:val="none" w:sz="0" w:space="0" w:color="auto"/>
        <w:right w:val="none" w:sz="0" w:space="0" w:color="auto"/>
      </w:divBdr>
    </w:div>
    <w:div w:id="298925777">
      <w:bodyDiv w:val="1"/>
      <w:marLeft w:val="0"/>
      <w:marRight w:val="0"/>
      <w:marTop w:val="0"/>
      <w:marBottom w:val="0"/>
      <w:divBdr>
        <w:top w:val="none" w:sz="0" w:space="0" w:color="auto"/>
        <w:left w:val="none" w:sz="0" w:space="0" w:color="auto"/>
        <w:bottom w:val="none" w:sz="0" w:space="0" w:color="auto"/>
        <w:right w:val="none" w:sz="0" w:space="0" w:color="auto"/>
      </w:divBdr>
    </w:div>
    <w:div w:id="298994750">
      <w:bodyDiv w:val="1"/>
      <w:marLeft w:val="0"/>
      <w:marRight w:val="0"/>
      <w:marTop w:val="0"/>
      <w:marBottom w:val="0"/>
      <w:divBdr>
        <w:top w:val="none" w:sz="0" w:space="0" w:color="auto"/>
        <w:left w:val="none" w:sz="0" w:space="0" w:color="auto"/>
        <w:bottom w:val="none" w:sz="0" w:space="0" w:color="auto"/>
        <w:right w:val="none" w:sz="0" w:space="0" w:color="auto"/>
      </w:divBdr>
    </w:div>
    <w:div w:id="299045055">
      <w:bodyDiv w:val="1"/>
      <w:marLeft w:val="0"/>
      <w:marRight w:val="0"/>
      <w:marTop w:val="0"/>
      <w:marBottom w:val="0"/>
      <w:divBdr>
        <w:top w:val="none" w:sz="0" w:space="0" w:color="auto"/>
        <w:left w:val="none" w:sz="0" w:space="0" w:color="auto"/>
        <w:bottom w:val="none" w:sz="0" w:space="0" w:color="auto"/>
        <w:right w:val="none" w:sz="0" w:space="0" w:color="auto"/>
      </w:divBdr>
    </w:div>
    <w:div w:id="299116722">
      <w:bodyDiv w:val="1"/>
      <w:marLeft w:val="0"/>
      <w:marRight w:val="0"/>
      <w:marTop w:val="0"/>
      <w:marBottom w:val="0"/>
      <w:divBdr>
        <w:top w:val="none" w:sz="0" w:space="0" w:color="auto"/>
        <w:left w:val="none" w:sz="0" w:space="0" w:color="auto"/>
        <w:bottom w:val="none" w:sz="0" w:space="0" w:color="auto"/>
        <w:right w:val="none" w:sz="0" w:space="0" w:color="auto"/>
      </w:divBdr>
    </w:div>
    <w:div w:id="299116779">
      <w:bodyDiv w:val="1"/>
      <w:marLeft w:val="0"/>
      <w:marRight w:val="0"/>
      <w:marTop w:val="0"/>
      <w:marBottom w:val="0"/>
      <w:divBdr>
        <w:top w:val="none" w:sz="0" w:space="0" w:color="auto"/>
        <w:left w:val="none" w:sz="0" w:space="0" w:color="auto"/>
        <w:bottom w:val="none" w:sz="0" w:space="0" w:color="auto"/>
        <w:right w:val="none" w:sz="0" w:space="0" w:color="auto"/>
      </w:divBdr>
    </w:div>
    <w:div w:id="299266941">
      <w:bodyDiv w:val="1"/>
      <w:marLeft w:val="0"/>
      <w:marRight w:val="0"/>
      <w:marTop w:val="0"/>
      <w:marBottom w:val="0"/>
      <w:divBdr>
        <w:top w:val="none" w:sz="0" w:space="0" w:color="auto"/>
        <w:left w:val="none" w:sz="0" w:space="0" w:color="auto"/>
        <w:bottom w:val="none" w:sz="0" w:space="0" w:color="auto"/>
        <w:right w:val="none" w:sz="0" w:space="0" w:color="auto"/>
      </w:divBdr>
    </w:div>
    <w:div w:id="299309368">
      <w:bodyDiv w:val="1"/>
      <w:marLeft w:val="0"/>
      <w:marRight w:val="0"/>
      <w:marTop w:val="0"/>
      <w:marBottom w:val="0"/>
      <w:divBdr>
        <w:top w:val="none" w:sz="0" w:space="0" w:color="auto"/>
        <w:left w:val="none" w:sz="0" w:space="0" w:color="auto"/>
        <w:bottom w:val="none" w:sz="0" w:space="0" w:color="auto"/>
        <w:right w:val="none" w:sz="0" w:space="0" w:color="auto"/>
      </w:divBdr>
    </w:div>
    <w:div w:id="299311465">
      <w:bodyDiv w:val="1"/>
      <w:marLeft w:val="0"/>
      <w:marRight w:val="0"/>
      <w:marTop w:val="0"/>
      <w:marBottom w:val="0"/>
      <w:divBdr>
        <w:top w:val="none" w:sz="0" w:space="0" w:color="auto"/>
        <w:left w:val="none" w:sz="0" w:space="0" w:color="auto"/>
        <w:bottom w:val="none" w:sz="0" w:space="0" w:color="auto"/>
        <w:right w:val="none" w:sz="0" w:space="0" w:color="auto"/>
      </w:divBdr>
    </w:div>
    <w:div w:id="299576388">
      <w:bodyDiv w:val="1"/>
      <w:marLeft w:val="0"/>
      <w:marRight w:val="0"/>
      <w:marTop w:val="0"/>
      <w:marBottom w:val="0"/>
      <w:divBdr>
        <w:top w:val="none" w:sz="0" w:space="0" w:color="auto"/>
        <w:left w:val="none" w:sz="0" w:space="0" w:color="auto"/>
        <w:bottom w:val="none" w:sz="0" w:space="0" w:color="auto"/>
        <w:right w:val="none" w:sz="0" w:space="0" w:color="auto"/>
      </w:divBdr>
    </w:div>
    <w:div w:id="299657284">
      <w:bodyDiv w:val="1"/>
      <w:marLeft w:val="0"/>
      <w:marRight w:val="0"/>
      <w:marTop w:val="0"/>
      <w:marBottom w:val="0"/>
      <w:divBdr>
        <w:top w:val="none" w:sz="0" w:space="0" w:color="auto"/>
        <w:left w:val="none" w:sz="0" w:space="0" w:color="auto"/>
        <w:bottom w:val="none" w:sz="0" w:space="0" w:color="auto"/>
        <w:right w:val="none" w:sz="0" w:space="0" w:color="auto"/>
      </w:divBdr>
    </w:div>
    <w:div w:id="299698124">
      <w:bodyDiv w:val="1"/>
      <w:marLeft w:val="0"/>
      <w:marRight w:val="0"/>
      <w:marTop w:val="0"/>
      <w:marBottom w:val="0"/>
      <w:divBdr>
        <w:top w:val="none" w:sz="0" w:space="0" w:color="auto"/>
        <w:left w:val="none" w:sz="0" w:space="0" w:color="auto"/>
        <w:bottom w:val="none" w:sz="0" w:space="0" w:color="auto"/>
        <w:right w:val="none" w:sz="0" w:space="0" w:color="auto"/>
      </w:divBdr>
    </w:div>
    <w:div w:id="299892942">
      <w:bodyDiv w:val="1"/>
      <w:marLeft w:val="0"/>
      <w:marRight w:val="0"/>
      <w:marTop w:val="0"/>
      <w:marBottom w:val="0"/>
      <w:divBdr>
        <w:top w:val="none" w:sz="0" w:space="0" w:color="auto"/>
        <w:left w:val="none" w:sz="0" w:space="0" w:color="auto"/>
        <w:bottom w:val="none" w:sz="0" w:space="0" w:color="auto"/>
        <w:right w:val="none" w:sz="0" w:space="0" w:color="auto"/>
      </w:divBdr>
    </w:div>
    <w:div w:id="299924158">
      <w:bodyDiv w:val="1"/>
      <w:marLeft w:val="0"/>
      <w:marRight w:val="0"/>
      <w:marTop w:val="0"/>
      <w:marBottom w:val="0"/>
      <w:divBdr>
        <w:top w:val="none" w:sz="0" w:space="0" w:color="auto"/>
        <w:left w:val="none" w:sz="0" w:space="0" w:color="auto"/>
        <w:bottom w:val="none" w:sz="0" w:space="0" w:color="auto"/>
        <w:right w:val="none" w:sz="0" w:space="0" w:color="auto"/>
      </w:divBdr>
    </w:div>
    <w:div w:id="299925174">
      <w:bodyDiv w:val="1"/>
      <w:marLeft w:val="0"/>
      <w:marRight w:val="0"/>
      <w:marTop w:val="0"/>
      <w:marBottom w:val="0"/>
      <w:divBdr>
        <w:top w:val="none" w:sz="0" w:space="0" w:color="auto"/>
        <w:left w:val="none" w:sz="0" w:space="0" w:color="auto"/>
        <w:bottom w:val="none" w:sz="0" w:space="0" w:color="auto"/>
        <w:right w:val="none" w:sz="0" w:space="0" w:color="auto"/>
      </w:divBdr>
    </w:div>
    <w:div w:id="299966484">
      <w:bodyDiv w:val="1"/>
      <w:marLeft w:val="0"/>
      <w:marRight w:val="0"/>
      <w:marTop w:val="0"/>
      <w:marBottom w:val="0"/>
      <w:divBdr>
        <w:top w:val="none" w:sz="0" w:space="0" w:color="auto"/>
        <w:left w:val="none" w:sz="0" w:space="0" w:color="auto"/>
        <w:bottom w:val="none" w:sz="0" w:space="0" w:color="auto"/>
        <w:right w:val="none" w:sz="0" w:space="0" w:color="auto"/>
      </w:divBdr>
    </w:div>
    <w:div w:id="300041597">
      <w:bodyDiv w:val="1"/>
      <w:marLeft w:val="0"/>
      <w:marRight w:val="0"/>
      <w:marTop w:val="0"/>
      <w:marBottom w:val="0"/>
      <w:divBdr>
        <w:top w:val="none" w:sz="0" w:space="0" w:color="auto"/>
        <w:left w:val="none" w:sz="0" w:space="0" w:color="auto"/>
        <w:bottom w:val="none" w:sz="0" w:space="0" w:color="auto"/>
        <w:right w:val="none" w:sz="0" w:space="0" w:color="auto"/>
      </w:divBdr>
    </w:div>
    <w:div w:id="300112243">
      <w:bodyDiv w:val="1"/>
      <w:marLeft w:val="0"/>
      <w:marRight w:val="0"/>
      <w:marTop w:val="0"/>
      <w:marBottom w:val="0"/>
      <w:divBdr>
        <w:top w:val="none" w:sz="0" w:space="0" w:color="auto"/>
        <w:left w:val="none" w:sz="0" w:space="0" w:color="auto"/>
        <w:bottom w:val="none" w:sz="0" w:space="0" w:color="auto"/>
        <w:right w:val="none" w:sz="0" w:space="0" w:color="auto"/>
      </w:divBdr>
    </w:div>
    <w:div w:id="300355949">
      <w:bodyDiv w:val="1"/>
      <w:marLeft w:val="0"/>
      <w:marRight w:val="0"/>
      <w:marTop w:val="0"/>
      <w:marBottom w:val="0"/>
      <w:divBdr>
        <w:top w:val="none" w:sz="0" w:space="0" w:color="auto"/>
        <w:left w:val="none" w:sz="0" w:space="0" w:color="auto"/>
        <w:bottom w:val="none" w:sz="0" w:space="0" w:color="auto"/>
        <w:right w:val="none" w:sz="0" w:space="0" w:color="auto"/>
      </w:divBdr>
    </w:div>
    <w:div w:id="300811379">
      <w:bodyDiv w:val="1"/>
      <w:marLeft w:val="0"/>
      <w:marRight w:val="0"/>
      <w:marTop w:val="0"/>
      <w:marBottom w:val="0"/>
      <w:divBdr>
        <w:top w:val="none" w:sz="0" w:space="0" w:color="auto"/>
        <w:left w:val="none" w:sz="0" w:space="0" w:color="auto"/>
        <w:bottom w:val="none" w:sz="0" w:space="0" w:color="auto"/>
        <w:right w:val="none" w:sz="0" w:space="0" w:color="auto"/>
      </w:divBdr>
    </w:div>
    <w:div w:id="300883797">
      <w:bodyDiv w:val="1"/>
      <w:marLeft w:val="0"/>
      <w:marRight w:val="0"/>
      <w:marTop w:val="0"/>
      <w:marBottom w:val="0"/>
      <w:divBdr>
        <w:top w:val="none" w:sz="0" w:space="0" w:color="auto"/>
        <w:left w:val="none" w:sz="0" w:space="0" w:color="auto"/>
        <w:bottom w:val="none" w:sz="0" w:space="0" w:color="auto"/>
        <w:right w:val="none" w:sz="0" w:space="0" w:color="auto"/>
      </w:divBdr>
    </w:div>
    <w:div w:id="301079337">
      <w:bodyDiv w:val="1"/>
      <w:marLeft w:val="0"/>
      <w:marRight w:val="0"/>
      <w:marTop w:val="0"/>
      <w:marBottom w:val="0"/>
      <w:divBdr>
        <w:top w:val="none" w:sz="0" w:space="0" w:color="auto"/>
        <w:left w:val="none" w:sz="0" w:space="0" w:color="auto"/>
        <w:bottom w:val="none" w:sz="0" w:space="0" w:color="auto"/>
        <w:right w:val="none" w:sz="0" w:space="0" w:color="auto"/>
      </w:divBdr>
    </w:div>
    <w:div w:id="301159133">
      <w:bodyDiv w:val="1"/>
      <w:marLeft w:val="0"/>
      <w:marRight w:val="0"/>
      <w:marTop w:val="0"/>
      <w:marBottom w:val="0"/>
      <w:divBdr>
        <w:top w:val="none" w:sz="0" w:space="0" w:color="auto"/>
        <w:left w:val="none" w:sz="0" w:space="0" w:color="auto"/>
        <w:bottom w:val="none" w:sz="0" w:space="0" w:color="auto"/>
        <w:right w:val="none" w:sz="0" w:space="0" w:color="auto"/>
      </w:divBdr>
    </w:div>
    <w:div w:id="301275416">
      <w:bodyDiv w:val="1"/>
      <w:marLeft w:val="0"/>
      <w:marRight w:val="0"/>
      <w:marTop w:val="0"/>
      <w:marBottom w:val="0"/>
      <w:divBdr>
        <w:top w:val="none" w:sz="0" w:space="0" w:color="auto"/>
        <w:left w:val="none" w:sz="0" w:space="0" w:color="auto"/>
        <w:bottom w:val="none" w:sz="0" w:space="0" w:color="auto"/>
        <w:right w:val="none" w:sz="0" w:space="0" w:color="auto"/>
      </w:divBdr>
    </w:div>
    <w:div w:id="301813364">
      <w:bodyDiv w:val="1"/>
      <w:marLeft w:val="0"/>
      <w:marRight w:val="0"/>
      <w:marTop w:val="0"/>
      <w:marBottom w:val="0"/>
      <w:divBdr>
        <w:top w:val="none" w:sz="0" w:space="0" w:color="auto"/>
        <w:left w:val="none" w:sz="0" w:space="0" w:color="auto"/>
        <w:bottom w:val="none" w:sz="0" w:space="0" w:color="auto"/>
        <w:right w:val="none" w:sz="0" w:space="0" w:color="auto"/>
      </w:divBdr>
    </w:div>
    <w:div w:id="302078916">
      <w:bodyDiv w:val="1"/>
      <w:marLeft w:val="0"/>
      <w:marRight w:val="0"/>
      <w:marTop w:val="0"/>
      <w:marBottom w:val="0"/>
      <w:divBdr>
        <w:top w:val="none" w:sz="0" w:space="0" w:color="auto"/>
        <w:left w:val="none" w:sz="0" w:space="0" w:color="auto"/>
        <w:bottom w:val="none" w:sz="0" w:space="0" w:color="auto"/>
        <w:right w:val="none" w:sz="0" w:space="0" w:color="auto"/>
      </w:divBdr>
    </w:div>
    <w:div w:id="302198646">
      <w:bodyDiv w:val="1"/>
      <w:marLeft w:val="0"/>
      <w:marRight w:val="0"/>
      <w:marTop w:val="0"/>
      <w:marBottom w:val="0"/>
      <w:divBdr>
        <w:top w:val="none" w:sz="0" w:space="0" w:color="auto"/>
        <w:left w:val="none" w:sz="0" w:space="0" w:color="auto"/>
        <w:bottom w:val="none" w:sz="0" w:space="0" w:color="auto"/>
        <w:right w:val="none" w:sz="0" w:space="0" w:color="auto"/>
      </w:divBdr>
    </w:div>
    <w:div w:id="302319405">
      <w:bodyDiv w:val="1"/>
      <w:marLeft w:val="0"/>
      <w:marRight w:val="0"/>
      <w:marTop w:val="0"/>
      <w:marBottom w:val="0"/>
      <w:divBdr>
        <w:top w:val="none" w:sz="0" w:space="0" w:color="auto"/>
        <w:left w:val="none" w:sz="0" w:space="0" w:color="auto"/>
        <w:bottom w:val="none" w:sz="0" w:space="0" w:color="auto"/>
        <w:right w:val="none" w:sz="0" w:space="0" w:color="auto"/>
      </w:divBdr>
    </w:div>
    <w:div w:id="302465487">
      <w:bodyDiv w:val="1"/>
      <w:marLeft w:val="0"/>
      <w:marRight w:val="0"/>
      <w:marTop w:val="0"/>
      <w:marBottom w:val="0"/>
      <w:divBdr>
        <w:top w:val="none" w:sz="0" w:space="0" w:color="auto"/>
        <w:left w:val="none" w:sz="0" w:space="0" w:color="auto"/>
        <w:bottom w:val="none" w:sz="0" w:space="0" w:color="auto"/>
        <w:right w:val="none" w:sz="0" w:space="0" w:color="auto"/>
      </w:divBdr>
    </w:div>
    <w:div w:id="302469367">
      <w:bodyDiv w:val="1"/>
      <w:marLeft w:val="0"/>
      <w:marRight w:val="0"/>
      <w:marTop w:val="0"/>
      <w:marBottom w:val="0"/>
      <w:divBdr>
        <w:top w:val="none" w:sz="0" w:space="0" w:color="auto"/>
        <w:left w:val="none" w:sz="0" w:space="0" w:color="auto"/>
        <w:bottom w:val="none" w:sz="0" w:space="0" w:color="auto"/>
        <w:right w:val="none" w:sz="0" w:space="0" w:color="auto"/>
      </w:divBdr>
    </w:div>
    <w:div w:id="302471991">
      <w:bodyDiv w:val="1"/>
      <w:marLeft w:val="0"/>
      <w:marRight w:val="0"/>
      <w:marTop w:val="0"/>
      <w:marBottom w:val="0"/>
      <w:divBdr>
        <w:top w:val="none" w:sz="0" w:space="0" w:color="auto"/>
        <w:left w:val="none" w:sz="0" w:space="0" w:color="auto"/>
        <w:bottom w:val="none" w:sz="0" w:space="0" w:color="auto"/>
        <w:right w:val="none" w:sz="0" w:space="0" w:color="auto"/>
      </w:divBdr>
    </w:div>
    <w:div w:id="302851646">
      <w:bodyDiv w:val="1"/>
      <w:marLeft w:val="0"/>
      <w:marRight w:val="0"/>
      <w:marTop w:val="0"/>
      <w:marBottom w:val="0"/>
      <w:divBdr>
        <w:top w:val="none" w:sz="0" w:space="0" w:color="auto"/>
        <w:left w:val="none" w:sz="0" w:space="0" w:color="auto"/>
        <w:bottom w:val="none" w:sz="0" w:space="0" w:color="auto"/>
        <w:right w:val="none" w:sz="0" w:space="0" w:color="auto"/>
      </w:divBdr>
    </w:div>
    <w:div w:id="302854485">
      <w:bodyDiv w:val="1"/>
      <w:marLeft w:val="0"/>
      <w:marRight w:val="0"/>
      <w:marTop w:val="0"/>
      <w:marBottom w:val="0"/>
      <w:divBdr>
        <w:top w:val="none" w:sz="0" w:space="0" w:color="auto"/>
        <w:left w:val="none" w:sz="0" w:space="0" w:color="auto"/>
        <w:bottom w:val="none" w:sz="0" w:space="0" w:color="auto"/>
        <w:right w:val="none" w:sz="0" w:space="0" w:color="auto"/>
      </w:divBdr>
    </w:div>
    <w:div w:id="302929081">
      <w:bodyDiv w:val="1"/>
      <w:marLeft w:val="0"/>
      <w:marRight w:val="0"/>
      <w:marTop w:val="0"/>
      <w:marBottom w:val="0"/>
      <w:divBdr>
        <w:top w:val="none" w:sz="0" w:space="0" w:color="auto"/>
        <w:left w:val="none" w:sz="0" w:space="0" w:color="auto"/>
        <w:bottom w:val="none" w:sz="0" w:space="0" w:color="auto"/>
        <w:right w:val="none" w:sz="0" w:space="0" w:color="auto"/>
      </w:divBdr>
    </w:div>
    <w:div w:id="303001768">
      <w:bodyDiv w:val="1"/>
      <w:marLeft w:val="0"/>
      <w:marRight w:val="0"/>
      <w:marTop w:val="0"/>
      <w:marBottom w:val="0"/>
      <w:divBdr>
        <w:top w:val="none" w:sz="0" w:space="0" w:color="auto"/>
        <w:left w:val="none" w:sz="0" w:space="0" w:color="auto"/>
        <w:bottom w:val="none" w:sz="0" w:space="0" w:color="auto"/>
        <w:right w:val="none" w:sz="0" w:space="0" w:color="auto"/>
      </w:divBdr>
    </w:div>
    <w:div w:id="303240353">
      <w:bodyDiv w:val="1"/>
      <w:marLeft w:val="0"/>
      <w:marRight w:val="0"/>
      <w:marTop w:val="0"/>
      <w:marBottom w:val="0"/>
      <w:divBdr>
        <w:top w:val="none" w:sz="0" w:space="0" w:color="auto"/>
        <w:left w:val="none" w:sz="0" w:space="0" w:color="auto"/>
        <w:bottom w:val="none" w:sz="0" w:space="0" w:color="auto"/>
        <w:right w:val="none" w:sz="0" w:space="0" w:color="auto"/>
      </w:divBdr>
    </w:div>
    <w:div w:id="303315411">
      <w:bodyDiv w:val="1"/>
      <w:marLeft w:val="0"/>
      <w:marRight w:val="0"/>
      <w:marTop w:val="0"/>
      <w:marBottom w:val="0"/>
      <w:divBdr>
        <w:top w:val="none" w:sz="0" w:space="0" w:color="auto"/>
        <w:left w:val="none" w:sz="0" w:space="0" w:color="auto"/>
        <w:bottom w:val="none" w:sz="0" w:space="0" w:color="auto"/>
        <w:right w:val="none" w:sz="0" w:space="0" w:color="auto"/>
      </w:divBdr>
    </w:div>
    <w:div w:id="303433783">
      <w:bodyDiv w:val="1"/>
      <w:marLeft w:val="0"/>
      <w:marRight w:val="0"/>
      <w:marTop w:val="0"/>
      <w:marBottom w:val="0"/>
      <w:divBdr>
        <w:top w:val="none" w:sz="0" w:space="0" w:color="auto"/>
        <w:left w:val="none" w:sz="0" w:space="0" w:color="auto"/>
        <w:bottom w:val="none" w:sz="0" w:space="0" w:color="auto"/>
        <w:right w:val="none" w:sz="0" w:space="0" w:color="auto"/>
      </w:divBdr>
    </w:div>
    <w:div w:id="303506065">
      <w:bodyDiv w:val="1"/>
      <w:marLeft w:val="0"/>
      <w:marRight w:val="0"/>
      <w:marTop w:val="0"/>
      <w:marBottom w:val="0"/>
      <w:divBdr>
        <w:top w:val="none" w:sz="0" w:space="0" w:color="auto"/>
        <w:left w:val="none" w:sz="0" w:space="0" w:color="auto"/>
        <w:bottom w:val="none" w:sz="0" w:space="0" w:color="auto"/>
        <w:right w:val="none" w:sz="0" w:space="0" w:color="auto"/>
      </w:divBdr>
    </w:div>
    <w:div w:id="303704499">
      <w:bodyDiv w:val="1"/>
      <w:marLeft w:val="0"/>
      <w:marRight w:val="0"/>
      <w:marTop w:val="0"/>
      <w:marBottom w:val="0"/>
      <w:divBdr>
        <w:top w:val="none" w:sz="0" w:space="0" w:color="auto"/>
        <w:left w:val="none" w:sz="0" w:space="0" w:color="auto"/>
        <w:bottom w:val="none" w:sz="0" w:space="0" w:color="auto"/>
        <w:right w:val="none" w:sz="0" w:space="0" w:color="auto"/>
      </w:divBdr>
    </w:div>
    <w:div w:id="304429228">
      <w:bodyDiv w:val="1"/>
      <w:marLeft w:val="0"/>
      <w:marRight w:val="0"/>
      <w:marTop w:val="0"/>
      <w:marBottom w:val="0"/>
      <w:divBdr>
        <w:top w:val="none" w:sz="0" w:space="0" w:color="auto"/>
        <w:left w:val="none" w:sz="0" w:space="0" w:color="auto"/>
        <w:bottom w:val="none" w:sz="0" w:space="0" w:color="auto"/>
        <w:right w:val="none" w:sz="0" w:space="0" w:color="auto"/>
      </w:divBdr>
    </w:div>
    <w:div w:id="304480372">
      <w:bodyDiv w:val="1"/>
      <w:marLeft w:val="0"/>
      <w:marRight w:val="0"/>
      <w:marTop w:val="0"/>
      <w:marBottom w:val="0"/>
      <w:divBdr>
        <w:top w:val="none" w:sz="0" w:space="0" w:color="auto"/>
        <w:left w:val="none" w:sz="0" w:space="0" w:color="auto"/>
        <w:bottom w:val="none" w:sz="0" w:space="0" w:color="auto"/>
        <w:right w:val="none" w:sz="0" w:space="0" w:color="auto"/>
      </w:divBdr>
    </w:div>
    <w:div w:id="304629927">
      <w:bodyDiv w:val="1"/>
      <w:marLeft w:val="0"/>
      <w:marRight w:val="0"/>
      <w:marTop w:val="0"/>
      <w:marBottom w:val="0"/>
      <w:divBdr>
        <w:top w:val="none" w:sz="0" w:space="0" w:color="auto"/>
        <w:left w:val="none" w:sz="0" w:space="0" w:color="auto"/>
        <w:bottom w:val="none" w:sz="0" w:space="0" w:color="auto"/>
        <w:right w:val="none" w:sz="0" w:space="0" w:color="auto"/>
      </w:divBdr>
    </w:div>
    <w:div w:id="304824643">
      <w:bodyDiv w:val="1"/>
      <w:marLeft w:val="0"/>
      <w:marRight w:val="0"/>
      <w:marTop w:val="0"/>
      <w:marBottom w:val="0"/>
      <w:divBdr>
        <w:top w:val="none" w:sz="0" w:space="0" w:color="auto"/>
        <w:left w:val="none" w:sz="0" w:space="0" w:color="auto"/>
        <w:bottom w:val="none" w:sz="0" w:space="0" w:color="auto"/>
        <w:right w:val="none" w:sz="0" w:space="0" w:color="auto"/>
      </w:divBdr>
    </w:div>
    <w:div w:id="304897173">
      <w:bodyDiv w:val="1"/>
      <w:marLeft w:val="0"/>
      <w:marRight w:val="0"/>
      <w:marTop w:val="0"/>
      <w:marBottom w:val="0"/>
      <w:divBdr>
        <w:top w:val="none" w:sz="0" w:space="0" w:color="auto"/>
        <w:left w:val="none" w:sz="0" w:space="0" w:color="auto"/>
        <w:bottom w:val="none" w:sz="0" w:space="0" w:color="auto"/>
        <w:right w:val="none" w:sz="0" w:space="0" w:color="auto"/>
      </w:divBdr>
    </w:div>
    <w:div w:id="305010046">
      <w:bodyDiv w:val="1"/>
      <w:marLeft w:val="0"/>
      <w:marRight w:val="0"/>
      <w:marTop w:val="0"/>
      <w:marBottom w:val="0"/>
      <w:divBdr>
        <w:top w:val="none" w:sz="0" w:space="0" w:color="auto"/>
        <w:left w:val="none" w:sz="0" w:space="0" w:color="auto"/>
        <w:bottom w:val="none" w:sz="0" w:space="0" w:color="auto"/>
        <w:right w:val="none" w:sz="0" w:space="0" w:color="auto"/>
      </w:divBdr>
    </w:div>
    <w:div w:id="305017198">
      <w:bodyDiv w:val="1"/>
      <w:marLeft w:val="0"/>
      <w:marRight w:val="0"/>
      <w:marTop w:val="0"/>
      <w:marBottom w:val="0"/>
      <w:divBdr>
        <w:top w:val="none" w:sz="0" w:space="0" w:color="auto"/>
        <w:left w:val="none" w:sz="0" w:space="0" w:color="auto"/>
        <w:bottom w:val="none" w:sz="0" w:space="0" w:color="auto"/>
        <w:right w:val="none" w:sz="0" w:space="0" w:color="auto"/>
      </w:divBdr>
    </w:div>
    <w:div w:id="305280267">
      <w:bodyDiv w:val="1"/>
      <w:marLeft w:val="0"/>
      <w:marRight w:val="0"/>
      <w:marTop w:val="0"/>
      <w:marBottom w:val="0"/>
      <w:divBdr>
        <w:top w:val="none" w:sz="0" w:space="0" w:color="auto"/>
        <w:left w:val="none" w:sz="0" w:space="0" w:color="auto"/>
        <w:bottom w:val="none" w:sz="0" w:space="0" w:color="auto"/>
        <w:right w:val="none" w:sz="0" w:space="0" w:color="auto"/>
      </w:divBdr>
    </w:div>
    <w:div w:id="305282974">
      <w:bodyDiv w:val="1"/>
      <w:marLeft w:val="0"/>
      <w:marRight w:val="0"/>
      <w:marTop w:val="0"/>
      <w:marBottom w:val="0"/>
      <w:divBdr>
        <w:top w:val="none" w:sz="0" w:space="0" w:color="auto"/>
        <w:left w:val="none" w:sz="0" w:space="0" w:color="auto"/>
        <w:bottom w:val="none" w:sz="0" w:space="0" w:color="auto"/>
        <w:right w:val="none" w:sz="0" w:space="0" w:color="auto"/>
      </w:divBdr>
    </w:div>
    <w:div w:id="305473528">
      <w:bodyDiv w:val="1"/>
      <w:marLeft w:val="0"/>
      <w:marRight w:val="0"/>
      <w:marTop w:val="0"/>
      <w:marBottom w:val="0"/>
      <w:divBdr>
        <w:top w:val="none" w:sz="0" w:space="0" w:color="auto"/>
        <w:left w:val="none" w:sz="0" w:space="0" w:color="auto"/>
        <w:bottom w:val="none" w:sz="0" w:space="0" w:color="auto"/>
        <w:right w:val="none" w:sz="0" w:space="0" w:color="auto"/>
      </w:divBdr>
    </w:div>
    <w:div w:id="305553451">
      <w:bodyDiv w:val="1"/>
      <w:marLeft w:val="0"/>
      <w:marRight w:val="0"/>
      <w:marTop w:val="0"/>
      <w:marBottom w:val="0"/>
      <w:divBdr>
        <w:top w:val="none" w:sz="0" w:space="0" w:color="auto"/>
        <w:left w:val="none" w:sz="0" w:space="0" w:color="auto"/>
        <w:bottom w:val="none" w:sz="0" w:space="0" w:color="auto"/>
        <w:right w:val="none" w:sz="0" w:space="0" w:color="auto"/>
      </w:divBdr>
    </w:div>
    <w:div w:id="305739701">
      <w:bodyDiv w:val="1"/>
      <w:marLeft w:val="0"/>
      <w:marRight w:val="0"/>
      <w:marTop w:val="0"/>
      <w:marBottom w:val="0"/>
      <w:divBdr>
        <w:top w:val="none" w:sz="0" w:space="0" w:color="auto"/>
        <w:left w:val="none" w:sz="0" w:space="0" w:color="auto"/>
        <w:bottom w:val="none" w:sz="0" w:space="0" w:color="auto"/>
        <w:right w:val="none" w:sz="0" w:space="0" w:color="auto"/>
      </w:divBdr>
    </w:div>
    <w:div w:id="306012454">
      <w:bodyDiv w:val="1"/>
      <w:marLeft w:val="0"/>
      <w:marRight w:val="0"/>
      <w:marTop w:val="0"/>
      <w:marBottom w:val="0"/>
      <w:divBdr>
        <w:top w:val="none" w:sz="0" w:space="0" w:color="auto"/>
        <w:left w:val="none" w:sz="0" w:space="0" w:color="auto"/>
        <w:bottom w:val="none" w:sz="0" w:space="0" w:color="auto"/>
        <w:right w:val="none" w:sz="0" w:space="0" w:color="auto"/>
      </w:divBdr>
    </w:div>
    <w:div w:id="306250846">
      <w:bodyDiv w:val="1"/>
      <w:marLeft w:val="0"/>
      <w:marRight w:val="0"/>
      <w:marTop w:val="0"/>
      <w:marBottom w:val="0"/>
      <w:divBdr>
        <w:top w:val="none" w:sz="0" w:space="0" w:color="auto"/>
        <w:left w:val="none" w:sz="0" w:space="0" w:color="auto"/>
        <w:bottom w:val="none" w:sz="0" w:space="0" w:color="auto"/>
        <w:right w:val="none" w:sz="0" w:space="0" w:color="auto"/>
      </w:divBdr>
    </w:div>
    <w:div w:id="306251855">
      <w:bodyDiv w:val="1"/>
      <w:marLeft w:val="0"/>
      <w:marRight w:val="0"/>
      <w:marTop w:val="0"/>
      <w:marBottom w:val="0"/>
      <w:divBdr>
        <w:top w:val="none" w:sz="0" w:space="0" w:color="auto"/>
        <w:left w:val="none" w:sz="0" w:space="0" w:color="auto"/>
        <w:bottom w:val="none" w:sz="0" w:space="0" w:color="auto"/>
        <w:right w:val="none" w:sz="0" w:space="0" w:color="auto"/>
      </w:divBdr>
    </w:div>
    <w:div w:id="306396673">
      <w:bodyDiv w:val="1"/>
      <w:marLeft w:val="0"/>
      <w:marRight w:val="0"/>
      <w:marTop w:val="0"/>
      <w:marBottom w:val="0"/>
      <w:divBdr>
        <w:top w:val="none" w:sz="0" w:space="0" w:color="auto"/>
        <w:left w:val="none" w:sz="0" w:space="0" w:color="auto"/>
        <w:bottom w:val="none" w:sz="0" w:space="0" w:color="auto"/>
        <w:right w:val="none" w:sz="0" w:space="0" w:color="auto"/>
      </w:divBdr>
    </w:div>
    <w:div w:id="306398289">
      <w:bodyDiv w:val="1"/>
      <w:marLeft w:val="0"/>
      <w:marRight w:val="0"/>
      <w:marTop w:val="0"/>
      <w:marBottom w:val="0"/>
      <w:divBdr>
        <w:top w:val="none" w:sz="0" w:space="0" w:color="auto"/>
        <w:left w:val="none" w:sz="0" w:space="0" w:color="auto"/>
        <w:bottom w:val="none" w:sz="0" w:space="0" w:color="auto"/>
        <w:right w:val="none" w:sz="0" w:space="0" w:color="auto"/>
      </w:divBdr>
    </w:div>
    <w:div w:id="306471826">
      <w:bodyDiv w:val="1"/>
      <w:marLeft w:val="0"/>
      <w:marRight w:val="0"/>
      <w:marTop w:val="0"/>
      <w:marBottom w:val="0"/>
      <w:divBdr>
        <w:top w:val="none" w:sz="0" w:space="0" w:color="auto"/>
        <w:left w:val="none" w:sz="0" w:space="0" w:color="auto"/>
        <w:bottom w:val="none" w:sz="0" w:space="0" w:color="auto"/>
        <w:right w:val="none" w:sz="0" w:space="0" w:color="auto"/>
      </w:divBdr>
    </w:div>
    <w:div w:id="306475364">
      <w:bodyDiv w:val="1"/>
      <w:marLeft w:val="0"/>
      <w:marRight w:val="0"/>
      <w:marTop w:val="0"/>
      <w:marBottom w:val="0"/>
      <w:divBdr>
        <w:top w:val="none" w:sz="0" w:space="0" w:color="auto"/>
        <w:left w:val="none" w:sz="0" w:space="0" w:color="auto"/>
        <w:bottom w:val="none" w:sz="0" w:space="0" w:color="auto"/>
        <w:right w:val="none" w:sz="0" w:space="0" w:color="auto"/>
      </w:divBdr>
    </w:div>
    <w:div w:id="306512926">
      <w:bodyDiv w:val="1"/>
      <w:marLeft w:val="0"/>
      <w:marRight w:val="0"/>
      <w:marTop w:val="0"/>
      <w:marBottom w:val="0"/>
      <w:divBdr>
        <w:top w:val="none" w:sz="0" w:space="0" w:color="auto"/>
        <w:left w:val="none" w:sz="0" w:space="0" w:color="auto"/>
        <w:bottom w:val="none" w:sz="0" w:space="0" w:color="auto"/>
        <w:right w:val="none" w:sz="0" w:space="0" w:color="auto"/>
      </w:divBdr>
    </w:div>
    <w:div w:id="306587774">
      <w:bodyDiv w:val="1"/>
      <w:marLeft w:val="0"/>
      <w:marRight w:val="0"/>
      <w:marTop w:val="0"/>
      <w:marBottom w:val="0"/>
      <w:divBdr>
        <w:top w:val="none" w:sz="0" w:space="0" w:color="auto"/>
        <w:left w:val="none" w:sz="0" w:space="0" w:color="auto"/>
        <w:bottom w:val="none" w:sz="0" w:space="0" w:color="auto"/>
        <w:right w:val="none" w:sz="0" w:space="0" w:color="auto"/>
      </w:divBdr>
    </w:div>
    <w:div w:id="306664557">
      <w:bodyDiv w:val="1"/>
      <w:marLeft w:val="0"/>
      <w:marRight w:val="0"/>
      <w:marTop w:val="0"/>
      <w:marBottom w:val="0"/>
      <w:divBdr>
        <w:top w:val="none" w:sz="0" w:space="0" w:color="auto"/>
        <w:left w:val="none" w:sz="0" w:space="0" w:color="auto"/>
        <w:bottom w:val="none" w:sz="0" w:space="0" w:color="auto"/>
        <w:right w:val="none" w:sz="0" w:space="0" w:color="auto"/>
      </w:divBdr>
    </w:div>
    <w:div w:id="306784132">
      <w:bodyDiv w:val="1"/>
      <w:marLeft w:val="0"/>
      <w:marRight w:val="0"/>
      <w:marTop w:val="0"/>
      <w:marBottom w:val="0"/>
      <w:divBdr>
        <w:top w:val="none" w:sz="0" w:space="0" w:color="auto"/>
        <w:left w:val="none" w:sz="0" w:space="0" w:color="auto"/>
        <w:bottom w:val="none" w:sz="0" w:space="0" w:color="auto"/>
        <w:right w:val="none" w:sz="0" w:space="0" w:color="auto"/>
      </w:divBdr>
    </w:div>
    <w:div w:id="306937308">
      <w:bodyDiv w:val="1"/>
      <w:marLeft w:val="0"/>
      <w:marRight w:val="0"/>
      <w:marTop w:val="0"/>
      <w:marBottom w:val="0"/>
      <w:divBdr>
        <w:top w:val="none" w:sz="0" w:space="0" w:color="auto"/>
        <w:left w:val="none" w:sz="0" w:space="0" w:color="auto"/>
        <w:bottom w:val="none" w:sz="0" w:space="0" w:color="auto"/>
        <w:right w:val="none" w:sz="0" w:space="0" w:color="auto"/>
      </w:divBdr>
    </w:div>
    <w:div w:id="306975540">
      <w:bodyDiv w:val="1"/>
      <w:marLeft w:val="0"/>
      <w:marRight w:val="0"/>
      <w:marTop w:val="0"/>
      <w:marBottom w:val="0"/>
      <w:divBdr>
        <w:top w:val="none" w:sz="0" w:space="0" w:color="auto"/>
        <w:left w:val="none" w:sz="0" w:space="0" w:color="auto"/>
        <w:bottom w:val="none" w:sz="0" w:space="0" w:color="auto"/>
        <w:right w:val="none" w:sz="0" w:space="0" w:color="auto"/>
      </w:divBdr>
    </w:div>
    <w:div w:id="307055351">
      <w:bodyDiv w:val="1"/>
      <w:marLeft w:val="0"/>
      <w:marRight w:val="0"/>
      <w:marTop w:val="0"/>
      <w:marBottom w:val="0"/>
      <w:divBdr>
        <w:top w:val="none" w:sz="0" w:space="0" w:color="auto"/>
        <w:left w:val="none" w:sz="0" w:space="0" w:color="auto"/>
        <w:bottom w:val="none" w:sz="0" w:space="0" w:color="auto"/>
        <w:right w:val="none" w:sz="0" w:space="0" w:color="auto"/>
      </w:divBdr>
    </w:div>
    <w:div w:id="307169138">
      <w:bodyDiv w:val="1"/>
      <w:marLeft w:val="0"/>
      <w:marRight w:val="0"/>
      <w:marTop w:val="0"/>
      <w:marBottom w:val="0"/>
      <w:divBdr>
        <w:top w:val="none" w:sz="0" w:space="0" w:color="auto"/>
        <w:left w:val="none" w:sz="0" w:space="0" w:color="auto"/>
        <w:bottom w:val="none" w:sz="0" w:space="0" w:color="auto"/>
        <w:right w:val="none" w:sz="0" w:space="0" w:color="auto"/>
      </w:divBdr>
    </w:div>
    <w:div w:id="307171635">
      <w:bodyDiv w:val="1"/>
      <w:marLeft w:val="0"/>
      <w:marRight w:val="0"/>
      <w:marTop w:val="0"/>
      <w:marBottom w:val="0"/>
      <w:divBdr>
        <w:top w:val="none" w:sz="0" w:space="0" w:color="auto"/>
        <w:left w:val="none" w:sz="0" w:space="0" w:color="auto"/>
        <w:bottom w:val="none" w:sz="0" w:space="0" w:color="auto"/>
        <w:right w:val="none" w:sz="0" w:space="0" w:color="auto"/>
      </w:divBdr>
    </w:div>
    <w:div w:id="307321695">
      <w:bodyDiv w:val="1"/>
      <w:marLeft w:val="0"/>
      <w:marRight w:val="0"/>
      <w:marTop w:val="0"/>
      <w:marBottom w:val="0"/>
      <w:divBdr>
        <w:top w:val="none" w:sz="0" w:space="0" w:color="auto"/>
        <w:left w:val="none" w:sz="0" w:space="0" w:color="auto"/>
        <w:bottom w:val="none" w:sz="0" w:space="0" w:color="auto"/>
        <w:right w:val="none" w:sz="0" w:space="0" w:color="auto"/>
      </w:divBdr>
    </w:div>
    <w:div w:id="307442032">
      <w:bodyDiv w:val="1"/>
      <w:marLeft w:val="0"/>
      <w:marRight w:val="0"/>
      <w:marTop w:val="0"/>
      <w:marBottom w:val="0"/>
      <w:divBdr>
        <w:top w:val="none" w:sz="0" w:space="0" w:color="auto"/>
        <w:left w:val="none" w:sz="0" w:space="0" w:color="auto"/>
        <w:bottom w:val="none" w:sz="0" w:space="0" w:color="auto"/>
        <w:right w:val="none" w:sz="0" w:space="0" w:color="auto"/>
      </w:divBdr>
    </w:div>
    <w:div w:id="307444008">
      <w:bodyDiv w:val="1"/>
      <w:marLeft w:val="0"/>
      <w:marRight w:val="0"/>
      <w:marTop w:val="0"/>
      <w:marBottom w:val="0"/>
      <w:divBdr>
        <w:top w:val="none" w:sz="0" w:space="0" w:color="auto"/>
        <w:left w:val="none" w:sz="0" w:space="0" w:color="auto"/>
        <w:bottom w:val="none" w:sz="0" w:space="0" w:color="auto"/>
        <w:right w:val="none" w:sz="0" w:space="0" w:color="auto"/>
      </w:divBdr>
    </w:div>
    <w:div w:id="307514713">
      <w:bodyDiv w:val="1"/>
      <w:marLeft w:val="0"/>
      <w:marRight w:val="0"/>
      <w:marTop w:val="0"/>
      <w:marBottom w:val="0"/>
      <w:divBdr>
        <w:top w:val="none" w:sz="0" w:space="0" w:color="auto"/>
        <w:left w:val="none" w:sz="0" w:space="0" w:color="auto"/>
        <w:bottom w:val="none" w:sz="0" w:space="0" w:color="auto"/>
        <w:right w:val="none" w:sz="0" w:space="0" w:color="auto"/>
      </w:divBdr>
    </w:div>
    <w:div w:id="307587662">
      <w:bodyDiv w:val="1"/>
      <w:marLeft w:val="0"/>
      <w:marRight w:val="0"/>
      <w:marTop w:val="0"/>
      <w:marBottom w:val="0"/>
      <w:divBdr>
        <w:top w:val="none" w:sz="0" w:space="0" w:color="auto"/>
        <w:left w:val="none" w:sz="0" w:space="0" w:color="auto"/>
        <w:bottom w:val="none" w:sz="0" w:space="0" w:color="auto"/>
        <w:right w:val="none" w:sz="0" w:space="0" w:color="auto"/>
      </w:divBdr>
    </w:div>
    <w:div w:id="307630261">
      <w:bodyDiv w:val="1"/>
      <w:marLeft w:val="0"/>
      <w:marRight w:val="0"/>
      <w:marTop w:val="0"/>
      <w:marBottom w:val="0"/>
      <w:divBdr>
        <w:top w:val="none" w:sz="0" w:space="0" w:color="auto"/>
        <w:left w:val="none" w:sz="0" w:space="0" w:color="auto"/>
        <w:bottom w:val="none" w:sz="0" w:space="0" w:color="auto"/>
        <w:right w:val="none" w:sz="0" w:space="0" w:color="auto"/>
      </w:divBdr>
    </w:div>
    <w:div w:id="307905754">
      <w:bodyDiv w:val="1"/>
      <w:marLeft w:val="0"/>
      <w:marRight w:val="0"/>
      <w:marTop w:val="0"/>
      <w:marBottom w:val="0"/>
      <w:divBdr>
        <w:top w:val="none" w:sz="0" w:space="0" w:color="auto"/>
        <w:left w:val="none" w:sz="0" w:space="0" w:color="auto"/>
        <w:bottom w:val="none" w:sz="0" w:space="0" w:color="auto"/>
        <w:right w:val="none" w:sz="0" w:space="0" w:color="auto"/>
      </w:divBdr>
    </w:div>
    <w:div w:id="308168692">
      <w:bodyDiv w:val="1"/>
      <w:marLeft w:val="0"/>
      <w:marRight w:val="0"/>
      <w:marTop w:val="0"/>
      <w:marBottom w:val="0"/>
      <w:divBdr>
        <w:top w:val="none" w:sz="0" w:space="0" w:color="auto"/>
        <w:left w:val="none" w:sz="0" w:space="0" w:color="auto"/>
        <w:bottom w:val="none" w:sz="0" w:space="0" w:color="auto"/>
        <w:right w:val="none" w:sz="0" w:space="0" w:color="auto"/>
      </w:divBdr>
    </w:div>
    <w:div w:id="308175126">
      <w:bodyDiv w:val="1"/>
      <w:marLeft w:val="0"/>
      <w:marRight w:val="0"/>
      <w:marTop w:val="0"/>
      <w:marBottom w:val="0"/>
      <w:divBdr>
        <w:top w:val="none" w:sz="0" w:space="0" w:color="auto"/>
        <w:left w:val="none" w:sz="0" w:space="0" w:color="auto"/>
        <w:bottom w:val="none" w:sz="0" w:space="0" w:color="auto"/>
        <w:right w:val="none" w:sz="0" w:space="0" w:color="auto"/>
      </w:divBdr>
    </w:div>
    <w:div w:id="308243114">
      <w:bodyDiv w:val="1"/>
      <w:marLeft w:val="0"/>
      <w:marRight w:val="0"/>
      <w:marTop w:val="0"/>
      <w:marBottom w:val="0"/>
      <w:divBdr>
        <w:top w:val="none" w:sz="0" w:space="0" w:color="auto"/>
        <w:left w:val="none" w:sz="0" w:space="0" w:color="auto"/>
        <w:bottom w:val="none" w:sz="0" w:space="0" w:color="auto"/>
        <w:right w:val="none" w:sz="0" w:space="0" w:color="auto"/>
      </w:divBdr>
    </w:div>
    <w:div w:id="308365401">
      <w:bodyDiv w:val="1"/>
      <w:marLeft w:val="0"/>
      <w:marRight w:val="0"/>
      <w:marTop w:val="0"/>
      <w:marBottom w:val="0"/>
      <w:divBdr>
        <w:top w:val="none" w:sz="0" w:space="0" w:color="auto"/>
        <w:left w:val="none" w:sz="0" w:space="0" w:color="auto"/>
        <w:bottom w:val="none" w:sz="0" w:space="0" w:color="auto"/>
        <w:right w:val="none" w:sz="0" w:space="0" w:color="auto"/>
      </w:divBdr>
    </w:div>
    <w:div w:id="308367976">
      <w:bodyDiv w:val="1"/>
      <w:marLeft w:val="0"/>
      <w:marRight w:val="0"/>
      <w:marTop w:val="0"/>
      <w:marBottom w:val="0"/>
      <w:divBdr>
        <w:top w:val="none" w:sz="0" w:space="0" w:color="auto"/>
        <w:left w:val="none" w:sz="0" w:space="0" w:color="auto"/>
        <w:bottom w:val="none" w:sz="0" w:space="0" w:color="auto"/>
        <w:right w:val="none" w:sz="0" w:space="0" w:color="auto"/>
      </w:divBdr>
    </w:div>
    <w:div w:id="308632322">
      <w:bodyDiv w:val="1"/>
      <w:marLeft w:val="0"/>
      <w:marRight w:val="0"/>
      <w:marTop w:val="0"/>
      <w:marBottom w:val="0"/>
      <w:divBdr>
        <w:top w:val="none" w:sz="0" w:space="0" w:color="auto"/>
        <w:left w:val="none" w:sz="0" w:space="0" w:color="auto"/>
        <w:bottom w:val="none" w:sz="0" w:space="0" w:color="auto"/>
        <w:right w:val="none" w:sz="0" w:space="0" w:color="auto"/>
      </w:divBdr>
    </w:div>
    <w:div w:id="308678075">
      <w:bodyDiv w:val="1"/>
      <w:marLeft w:val="0"/>
      <w:marRight w:val="0"/>
      <w:marTop w:val="0"/>
      <w:marBottom w:val="0"/>
      <w:divBdr>
        <w:top w:val="none" w:sz="0" w:space="0" w:color="auto"/>
        <w:left w:val="none" w:sz="0" w:space="0" w:color="auto"/>
        <w:bottom w:val="none" w:sz="0" w:space="0" w:color="auto"/>
        <w:right w:val="none" w:sz="0" w:space="0" w:color="auto"/>
      </w:divBdr>
    </w:div>
    <w:div w:id="308679180">
      <w:bodyDiv w:val="1"/>
      <w:marLeft w:val="0"/>
      <w:marRight w:val="0"/>
      <w:marTop w:val="0"/>
      <w:marBottom w:val="0"/>
      <w:divBdr>
        <w:top w:val="none" w:sz="0" w:space="0" w:color="auto"/>
        <w:left w:val="none" w:sz="0" w:space="0" w:color="auto"/>
        <w:bottom w:val="none" w:sz="0" w:space="0" w:color="auto"/>
        <w:right w:val="none" w:sz="0" w:space="0" w:color="auto"/>
      </w:divBdr>
    </w:div>
    <w:div w:id="308750168">
      <w:bodyDiv w:val="1"/>
      <w:marLeft w:val="0"/>
      <w:marRight w:val="0"/>
      <w:marTop w:val="0"/>
      <w:marBottom w:val="0"/>
      <w:divBdr>
        <w:top w:val="none" w:sz="0" w:space="0" w:color="auto"/>
        <w:left w:val="none" w:sz="0" w:space="0" w:color="auto"/>
        <w:bottom w:val="none" w:sz="0" w:space="0" w:color="auto"/>
        <w:right w:val="none" w:sz="0" w:space="0" w:color="auto"/>
      </w:divBdr>
    </w:div>
    <w:div w:id="309095420">
      <w:bodyDiv w:val="1"/>
      <w:marLeft w:val="0"/>
      <w:marRight w:val="0"/>
      <w:marTop w:val="0"/>
      <w:marBottom w:val="0"/>
      <w:divBdr>
        <w:top w:val="none" w:sz="0" w:space="0" w:color="auto"/>
        <w:left w:val="none" w:sz="0" w:space="0" w:color="auto"/>
        <w:bottom w:val="none" w:sz="0" w:space="0" w:color="auto"/>
        <w:right w:val="none" w:sz="0" w:space="0" w:color="auto"/>
      </w:divBdr>
    </w:div>
    <w:div w:id="309336319">
      <w:bodyDiv w:val="1"/>
      <w:marLeft w:val="0"/>
      <w:marRight w:val="0"/>
      <w:marTop w:val="0"/>
      <w:marBottom w:val="0"/>
      <w:divBdr>
        <w:top w:val="none" w:sz="0" w:space="0" w:color="auto"/>
        <w:left w:val="none" w:sz="0" w:space="0" w:color="auto"/>
        <w:bottom w:val="none" w:sz="0" w:space="0" w:color="auto"/>
        <w:right w:val="none" w:sz="0" w:space="0" w:color="auto"/>
      </w:divBdr>
    </w:div>
    <w:div w:id="309485699">
      <w:bodyDiv w:val="1"/>
      <w:marLeft w:val="0"/>
      <w:marRight w:val="0"/>
      <w:marTop w:val="0"/>
      <w:marBottom w:val="0"/>
      <w:divBdr>
        <w:top w:val="none" w:sz="0" w:space="0" w:color="auto"/>
        <w:left w:val="none" w:sz="0" w:space="0" w:color="auto"/>
        <w:bottom w:val="none" w:sz="0" w:space="0" w:color="auto"/>
        <w:right w:val="none" w:sz="0" w:space="0" w:color="auto"/>
      </w:divBdr>
    </w:div>
    <w:div w:id="309486025">
      <w:bodyDiv w:val="1"/>
      <w:marLeft w:val="0"/>
      <w:marRight w:val="0"/>
      <w:marTop w:val="0"/>
      <w:marBottom w:val="0"/>
      <w:divBdr>
        <w:top w:val="none" w:sz="0" w:space="0" w:color="auto"/>
        <w:left w:val="none" w:sz="0" w:space="0" w:color="auto"/>
        <w:bottom w:val="none" w:sz="0" w:space="0" w:color="auto"/>
        <w:right w:val="none" w:sz="0" w:space="0" w:color="auto"/>
      </w:divBdr>
    </w:div>
    <w:div w:id="309526637">
      <w:bodyDiv w:val="1"/>
      <w:marLeft w:val="0"/>
      <w:marRight w:val="0"/>
      <w:marTop w:val="0"/>
      <w:marBottom w:val="0"/>
      <w:divBdr>
        <w:top w:val="none" w:sz="0" w:space="0" w:color="auto"/>
        <w:left w:val="none" w:sz="0" w:space="0" w:color="auto"/>
        <w:bottom w:val="none" w:sz="0" w:space="0" w:color="auto"/>
        <w:right w:val="none" w:sz="0" w:space="0" w:color="auto"/>
      </w:divBdr>
    </w:div>
    <w:div w:id="309553919">
      <w:bodyDiv w:val="1"/>
      <w:marLeft w:val="0"/>
      <w:marRight w:val="0"/>
      <w:marTop w:val="0"/>
      <w:marBottom w:val="0"/>
      <w:divBdr>
        <w:top w:val="none" w:sz="0" w:space="0" w:color="auto"/>
        <w:left w:val="none" w:sz="0" w:space="0" w:color="auto"/>
        <w:bottom w:val="none" w:sz="0" w:space="0" w:color="auto"/>
        <w:right w:val="none" w:sz="0" w:space="0" w:color="auto"/>
      </w:divBdr>
    </w:div>
    <w:div w:id="309602685">
      <w:bodyDiv w:val="1"/>
      <w:marLeft w:val="0"/>
      <w:marRight w:val="0"/>
      <w:marTop w:val="0"/>
      <w:marBottom w:val="0"/>
      <w:divBdr>
        <w:top w:val="none" w:sz="0" w:space="0" w:color="auto"/>
        <w:left w:val="none" w:sz="0" w:space="0" w:color="auto"/>
        <w:bottom w:val="none" w:sz="0" w:space="0" w:color="auto"/>
        <w:right w:val="none" w:sz="0" w:space="0" w:color="auto"/>
      </w:divBdr>
    </w:div>
    <w:div w:id="309866905">
      <w:bodyDiv w:val="1"/>
      <w:marLeft w:val="0"/>
      <w:marRight w:val="0"/>
      <w:marTop w:val="0"/>
      <w:marBottom w:val="0"/>
      <w:divBdr>
        <w:top w:val="none" w:sz="0" w:space="0" w:color="auto"/>
        <w:left w:val="none" w:sz="0" w:space="0" w:color="auto"/>
        <w:bottom w:val="none" w:sz="0" w:space="0" w:color="auto"/>
        <w:right w:val="none" w:sz="0" w:space="0" w:color="auto"/>
      </w:divBdr>
    </w:div>
    <w:div w:id="309870807">
      <w:bodyDiv w:val="1"/>
      <w:marLeft w:val="0"/>
      <w:marRight w:val="0"/>
      <w:marTop w:val="0"/>
      <w:marBottom w:val="0"/>
      <w:divBdr>
        <w:top w:val="none" w:sz="0" w:space="0" w:color="auto"/>
        <w:left w:val="none" w:sz="0" w:space="0" w:color="auto"/>
        <w:bottom w:val="none" w:sz="0" w:space="0" w:color="auto"/>
        <w:right w:val="none" w:sz="0" w:space="0" w:color="auto"/>
      </w:divBdr>
    </w:div>
    <w:div w:id="309946755">
      <w:bodyDiv w:val="1"/>
      <w:marLeft w:val="0"/>
      <w:marRight w:val="0"/>
      <w:marTop w:val="0"/>
      <w:marBottom w:val="0"/>
      <w:divBdr>
        <w:top w:val="none" w:sz="0" w:space="0" w:color="auto"/>
        <w:left w:val="none" w:sz="0" w:space="0" w:color="auto"/>
        <w:bottom w:val="none" w:sz="0" w:space="0" w:color="auto"/>
        <w:right w:val="none" w:sz="0" w:space="0" w:color="auto"/>
      </w:divBdr>
    </w:div>
    <w:div w:id="310016100">
      <w:bodyDiv w:val="1"/>
      <w:marLeft w:val="0"/>
      <w:marRight w:val="0"/>
      <w:marTop w:val="0"/>
      <w:marBottom w:val="0"/>
      <w:divBdr>
        <w:top w:val="none" w:sz="0" w:space="0" w:color="auto"/>
        <w:left w:val="none" w:sz="0" w:space="0" w:color="auto"/>
        <w:bottom w:val="none" w:sz="0" w:space="0" w:color="auto"/>
        <w:right w:val="none" w:sz="0" w:space="0" w:color="auto"/>
      </w:divBdr>
    </w:div>
    <w:div w:id="310140815">
      <w:bodyDiv w:val="1"/>
      <w:marLeft w:val="0"/>
      <w:marRight w:val="0"/>
      <w:marTop w:val="0"/>
      <w:marBottom w:val="0"/>
      <w:divBdr>
        <w:top w:val="none" w:sz="0" w:space="0" w:color="auto"/>
        <w:left w:val="none" w:sz="0" w:space="0" w:color="auto"/>
        <w:bottom w:val="none" w:sz="0" w:space="0" w:color="auto"/>
        <w:right w:val="none" w:sz="0" w:space="0" w:color="auto"/>
      </w:divBdr>
    </w:div>
    <w:div w:id="310141893">
      <w:bodyDiv w:val="1"/>
      <w:marLeft w:val="0"/>
      <w:marRight w:val="0"/>
      <w:marTop w:val="0"/>
      <w:marBottom w:val="0"/>
      <w:divBdr>
        <w:top w:val="none" w:sz="0" w:space="0" w:color="auto"/>
        <w:left w:val="none" w:sz="0" w:space="0" w:color="auto"/>
        <w:bottom w:val="none" w:sz="0" w:space="0" w:color="auto"/>
        <w:right w:val="none" w:sz="0" w:space="0" w:color="auto"/>
      </w:divBdr>
    </w:div>
    <w:div w:id="310183904">
      <w:bodyDiv w:val="1"/>
      <w:marLeft w:val="0"/>
      <w:marRight w:val="0"/>
      <w:marTop w:val="0"/>
      <w:marBottom w:val="0"/>
      <w:divBdr>
        <w:top w:val="none" w:sz="0" w:space="0" w:color="auto"/>
        <w:left w:val="none" w:sz="0" w:space="0" w:color="auto"/>
        <w:bottom w:val="none" w:sz="0" w:space="0" w:color="auto"/>
        <w:right w:val="none" w:sz="0" w:space="0" w:color="auto"/>
      </w:divBdr>
    </w:div>
    <w:div w:id="310596263">
      <w:bodyDiv w:val="1"/>
      <w:marLeft w:val="0"/>
      <w:marRight w:val="0"/>
      <w:marTop w:val="0"/>
      <w:marBottom w:val="0"/>
      <w:divBdr>
        <w:top w:val="none" w:sz="0" w:space="0" w:color="auto"/>
        <w:left w:val="none" w:sz="0" w:space="0" w:color="auto"/>
        <w:bottom w:val="none" w:sz="0" w:space="0" w:color="auto"/>
        <w:right w:val="none" w:sz="0" w:space="0" w:color="auto"/>
      </w:divBdr>
    </w:div>
    <w:div w:id="310603867">
      <w:bodyDiv w:val="1"/>
      <w:marLeft w:val="0"/>
      <w:marRight w:val="0"/>
      <w:marTop w:val="0"/>
      <w:marBottom w:val="0"/>
      <w:divBdr>
        <w:top w:val="none" w:sz="0" w:space="0" w:color="auto"/>
        <w:left w:val="none" w:sz="0" w:space="0" w:color="auto"/>
        <w:bottom w:val="none" w:sz="0" w:space="0" w:color="auto"/>
        <w:right w:val="none" w:sz="0" w:space="0" w:color="auto"/>
      </w:divBdr>
    </w:div>
    <w:div w:id="310716630">
      <w:bodyDiv w:val="1"/>
      <w:marLeft w:val="0"/>
      <w:marRight w:val="0"/>
      <w:marTop w:val="0"/>
      <w:marBottom w:val="0"/>
      <w:divBdr>
        <w:top w:val="none" w:sz="0" w:space="0" w:color="auto"/>
        <w:left w:val="none" w:sz="0" w:space="0" w:color="auto"/>
        <w:bottom w:val="none" w:sz="0" w:space="0" w:color="auto"/>
        <w:right w:val="none" w:sz="0" w:space="0" w:color="auto"/>
      </w:divBdr>
    </w:div>
    <w:div w:id="310988699">
      <w:bodyDiv w:val="1"/>
      <w:marLeft w:val="0"/>
      <w:marRight w:val="0"/>
      <w:marTop w:val="0"/>
      <w:marBottom w:val="0"/>
      <w:divBdr>
        <w:top w:val="none" w:sz="0" w:space="0" w:color="auto"/>
        <w:left w:val="none" w:sz="0" w:space="0" w:color="auto"/>
        <w:bottom w:val="none" w:sz="0" w:space="0" w:color="auto"/>
        <w:right w:val="none" w:sz="0" w:space="0" w:color="auto"/>
      </w:divBdr>
    </w:div>
    <w:div w:id="310990354">
      <w:bodyDiv w:val="1"/>
      <w:marLeft w:val="0"/>
      <w:marRight w:val="0"/>
      <w:marTop w:val="0"/>
      <w:marBottom w:val="0"/>
      <w:divBdr>
        <w:top w:val="none" w:sz="0" w:space="0" w:color="auto"/>
        <w:left w:val="none" w:sz="0" w:space="0" w:color="auto"/>
        <w:bottom w:val="none" w:sz="0" w:space="0" w:color="auto"/>
        <w:right w:val="none" w:sz="0" w:space="0" w:color="auto"/>
      </w:divBdr>
    </w:div>
    <w:div w:id="311062663">
      <w:bodyDiv w:val="1"/>
      <w:marLeft w:val="0"/>
      <w:marRight w:val="0"/>
      <w:marTop w:val="0"/>
      <w:marBottom w:val="0"/>
      <w:divBdr>
        <w:top w:val="none" w:sz="0" w:space="0" w:color="auto"/>
        <w:left w:val="none" w:sz="0" w:space="0" w:color="auto"/>
        <w:bottom w:val="none" w:sz="0" w:space="0" w:color="auto"/>
        <w:right w:val="none" w:sz="0" w:space="0" w:color="auto"/>
      </w:divBdr>
    </w:div>
    <w:div w:id="311064825">
      <w:bodyDiv w:val="1"/>
      <w:marLeft w:val="0"/>
      <w:marRight w:val="0"/>
      <w:marTop w:val="0"/>
      <w:marBottom w:val="0"/>
      <w:divBdr>
        <w:top w:val="none" w:sz="0" w:space="0" w:color="auto"/>
        <w:left w:val="none" w:sz="0" w:space="0" w:color="auto"/>
        <w:bottom w:val="none" w:sz="0" w:space="0" w:color="auto"/>
        <w:right w:val="none" w:sz="0" w:space="0" w:color="auto"/>
      </w:divBdr>
    </w:div>
    <w:div w:id="311519144">
      <w:bodyDiv w:val="1"/>
      <w:marLeft w:val="0"/>
      <w:marRight w:val="0"/>
      <w:marTop w:val="0"/>
      <w:marBottom w:val="0"/>
      <w:divBdr>
        <w:top w:val="none" w:sz="0" w:space="0" w:color="auto"/>
        <w:left w:val="none" w:sz="0" w:space="0" w:color="auto"/>
        <w:bottom w:val="none" w:sz="0" w:space="0" w:color="auto"/>
        <w:right w:val="none" w:sz="0" w:space="0" w:color="auto"/>
      </w:divBdr>
    </w:div>
    <w:div w:id="311570549">
      <w:bodyDiv w:val="1"/>
      <w:marLeft w:val="0"/>
      <w:marRight w:val="0"/>
      <w:marTop w:val="0"/>
      <w:marBottom w:val="0"/>
      <w:divBdr>
        <w:top w:val="none" w:sz="0" w:space="0" w:color="auto"/>
        <w:left w:val="none" w:sz="0" w:space="0" w:color="auto"/>
        <w:bottom w:val="none" w:sz="0" w:space="0" w:color="auto"/>
        <w:right w:val="none" w:sz="0" w:space="0" w:color="auto"/>
      </w:divBdr>
    </w:div>
    <w:div w:id="311642972">
      <w:bodyDiv w:val="1"/>
      <w:marLeft w:val="0"/>
      <w:marRight w:val="0"/>
      <w:marTop w:val="0"/>
      <w:marBottom w:val="0"/>
      <w:divBdr>
        <w:top w:val="none" w:sz="0" w:space="0" w:color="auto"/>
        <w:left w:val="none" w:sz="0" w:space="0" w:color="auto"/>
        <w:bottom w:val="none" w:sz="0" w:space="0" w:color="auto"/>
        <w:right w:val="none" w:sz="0" w:space="0" w:color="auto"/>
      </w:divBdr>
    </w:div>
    <w:div w:id="311834896">
      <w:bodyDiv w:val="1"/>
      <w:marLeft w:val="0"/>
      <w:marRight w:val="0"/>
      <w:marTop w:val="0"/>
      <w:marBottom w:val="0"/>
      <w:divBdr>
        <w:top w:val="none" w:sz="0" w:space="0" w:color="auto"/>
        <w:left w:val="none" w:sz="0" w:space="0" w:color="auto"/>
        <w:bottom w:val="none" w:sz="0" w:space="0" w:color="auto"/>
        <w:right w:val="none" w:sz="0" w:space="0" w:color="auto"/>
      </w:divBdr>
    </w:div>
    <w:div w:id="311836367">
      <w:bodyDiv w:val="1"/>
      <w:marLeft w:val="0"/>
      <w:marRight w:val="0"/>
      <w:marTop w:val="0"/>
      <w:marBottom w:val="0"/>
      <w:divBdr>
        <w:top w:val="none" w:sz="0" w:space="0" w:color="auto"/>
        <w:left w:val="none" w:sz="0" w:space="0" w:color="auto"/>
        <w:bottom w:val="none" w:sz="0" w:space="0" w:color="auto"/>
        <w:right w:val="none" w:sz="0" w:space="0" w:color="auto"/>
      </w:divBdr>
    </w:div>
    <w:div w:id="312607005">
      <w:bodyDiv w:val="1"/>
      <w:marLeft w:val="0"/>
      <w:marRight w:val="0"/>
      <w:marTop w:val="0"/>
      <w:marBottom w:val="0"/>
      <w:divBdr>
        <w:top w:val="none" w:sz="0" w:space="0" w:color="auto"/>
        <w:left w:val="none" w:sz="0" w:space="0" w:color="auto"/>
        <w:bottom w:val="none" w:sz="0" w:space="0" w:color="auto"/>
        <w:right w:val="none" w:sz="0" w:space="0" w:color="auto"/>
      </w:divBdr>
    </w:div>
    <w:div w:id="312683284">
      <w:bodyDiv w:val="1"/>
      <w:marLeft w:val="0"/>
      <w:marRight w:val="0"/>
      <w:marTop w:val="0"/>
      <w:marBottom w:val="0"/>
      <w:divBdr>
        <w:top w:val="none" w:sz="0" w:space="0" w:color="auto"/>
        <w:left w:val="none" w:sz="0" w:space="0" w:color="auto"/>
        <w:bottom w:val="none" w:sz="0" w:space="0" w:color="auto"/>
        <w:right w:val="none" w:sz="0" w:space="0" w:color="auto"/>
      </w:divBdr>
    </w:div>
    <w:div w:id="312835767">
      <w:bodyDiv w:val="1"/>
      <w:marLeft w:val="0"/>
      <w:marRight w:val="0"/>
      <w:marTop w:val="0"/>
      <w:marBottom w:val="0"/>
      <w:divBdr>
        <w:top w:val="none" w:sz="0" w:space="0" w:color="auto"/>
        <w:left w:val="none" w:sz="0" w:space="0" w:color="auto"/>
        <w:bottom w:val="none" w:sz="0" w:space="0" w:color="auto"/>
        <w:right w:val="none" w:sz="0" w:space="0" w:color="auto"/>
      </w:divBdr>
    </w:div>
    <w:div w:id="312875031">
      <w:bodyDiv w:val="1"/>
      <w:marLeft w:val="0"/>
      <w:marRight w:val="0"/>
      <w:marTop w:val="0"/>
      <w:marBottom w:val="0"/>
      <w:divBdr>
        <w:top w:val="none" w:sz="0" w:space="0" w:color="auto"/>
        <w:left w:val="none" w:sz="0" w:space="0" w:color="auto"/>
        <w:bottom w:val="none" w:sz="0" w:space="0" w:color="auto"/>
        <w:right w:val="none" w:sz="0" w:space="0" w:color="auto"/>
      </w:divBdr>
    </w:div>
    <w:div w:id="312952815">
      <w:bodyDiv w:val="1"/>
      <w:marLeft w:val="0"/>
      <w:marRight w:val="0"/>
      <w:marTop w:val="0"/>
      <w:marBottom w:val="0"/>
      <w:divBdr>
        <w:top w:val="none" w:sz="0" w:space="0" w:color="auto"/>
        <w:left w:val="none" w:sz="0" w:space="0" w:color="auto"/>
        <w:bottom w:val="none" w:sz="0" w:space="0" w:color="auto"/>
        <w:right w:val="none" w:sz="0" w:space="0" w:color="auto"/>
      </w:divBdr>
    </w:div>
    <w:div w:id="313031594">
      <w:bodyDiv w:val="1"/>
      <w:marLeft w:val="0"/>
      <w:marRight w:val="0"/>
      <w:marTop w:val="0"/>
      <w:marBottom w:val="0"/>
      <w:divBdr>
        <w:top w:val="none" w:sz="0" w:space="0" w:color="auto"/>
        <w:left w:val="none" w:sz="0" w:space="0" w:color="auto"/>
        <w:bottom w:val="none" w:sz="0" w:space="0" w:color="auto"/>
        <w:right w:val="none" w:sz="0" w:space="0" w:color="auto"/>
      </w:divBdr>
    </w:div>
    <w:div w:id="313224761">
      <w:bodyDiv w:val="1"/>
      <w:marLeft w:val="0"/>
      <w:marRight w:val="0"/>
      <w:marTop w:val="0"/>
      <w:marBottom w:val="0"/>
      <w:divBdr>
        <w:top w:val="none" w:sz="0" w:space="0" w:color="auto"/>
        <w:left w:val="none" w:sz="0" w:space="0" w:color="auto"/>
        <w:bottom w:val="none" w:sz="0" w:space="0" w:color="auto"/>
        <w:right w:val="none" w:sz="0" w:space="0" w:color="auto"/>
      </w:divBdr>
    </w:div>
    <w:div w:id="313263604">
      <w:bodyDiv w:val="1"/>
      <w:marLeft w:val="0"/>
      <w:marRight w:val="0"/>
      <w:marTop w:val="0"/>
      <w:marBottom w:val="0"/>
      <w:divBdr>
        <w:top w:val="none" w:sz="0" w:space="0" w:color="auto"/>
        <w:left w:val="none" w:sz="0" w:space="0" w:color="auto"/>
        <w:bottom w:val="none" w:sz="0" w:space="0" w:color="auto"/>
        <w:right w:val="none" w:sz="0" w:space="0" w:color="auto"/>
      </w:divBdr>
    </w:div>
    <w:div w:id="313412782">
      <w:bodyDiv w:val="1"/>
      <w:marLeft w:val="0"/>
      <w:marRight w:val="0"/>
      <w:marTop w:val="0"/>
      <w:marBottom w:val="0"/>
      <w:divBdr>
        <w:top w:val="none" w:sz="0" w:space="0" w:color="auto"/>
        <w:left w:val="none" w:sz="0" w:space="0" w:color="auto"/>
        <w:bottom w:val="none" w:sz="0" w:space="0" w:color="auto"/>
        <w:right w:val="none" w:sz="0" w:space="0" w:color="auto"/>
      </w:divBdr>
    </w:div>
    <w:div w:id="313681718">
      <w:bodyDiv w:val="1"/>
      <w:marLeft w:val="0"/>
      <w:marRight w:val="0"/>
      <w:marTop w:val="0"/>
      <w:marBottom w:val="0"/>
      <w:divBdr>
        <w:top w:val="none" w:sz="0" w:space="0" w:color="auto"/>
        <w:left w:val="none" w:sz="0" w:space="0" w:color="auto"/>
        <w:bottom w:val="none" w:sz="0" w:space="0" w:color="auto"/>
        <w:right w:val="none" w:sz="0" w:space="0" w:color="auto"/>
      </w:divBdr>
    </w:div>
    <w:div w:id="313683744">
      <w:bodyDiv w:val="1"/>
      <w:marLeft w:val="0"/>
      <w:marRight w:val="0"/>
      <w:marTop w:val="0"/>
      <w:marBottom w:val="0"/>
      <w:divBdr>
        <w:top w:val="none" w:sz="0" w:space="0" w:color="auto"/>
        <w:left w:val="none" w:sz="0" w:space="0" w:color="auto"/>
        <w:bottom w:val="none" w:sz="0" w:space="0" w:color="auto"/>
        <w:right w:val="none" w:sz="0" w:space="0" w:color="auto"/>
      </w:divBdr>
    </w:div>
    <w:div w:id="313804449">
      <w:bodyDiv w:val="1"/>
      <w:marLeft w:val="0"/>
      <w:marRight w:val="0"/>
      <w:marTop w:val="0"/>
      <w:marBottom w:val="0"/>
      <w:divBdr>
        <w:top w:val="none" w:sz="0" w:space="0" w:color="auto"/>
        <w:left w:val="none" w:sz="0" w:space="0" w:color="auto"/>
        <w:bottom w:val="none" w:sz="0" w:space="0" w:color="auto"/>
        <w:right w:val="none" w:sz="0" w:space="0" w:color="auto"/>
      </w:divBdr>
    </w:div>
    <w:div w:id="313990996">
      <w:bodyDiv w:val="1"/>
      <w:marLeft w:val="0"/>
      <w:marRight w:val="0"/>
      <w:marTop w:val="0"/>
      <w:marBottom w:val="0"/>
      <w:divBdr>
        <w:top w:val="none" w:sz="0" w:space="0" w:color="auto"/>
        <w:left w:val="none" w:sz="0" w:space="0" w:color="auto"/>
        <w:bottom w:val="none" w:sz="0" w:space="0" w:color="auto"/>
        <w:right w:val="none" w:sz="0" w:space="0" w:color="auto"/>
      </w:divBdr>
    </w:div>
    <w:div w:id="314183840">
      <w:bodyDiv w:val="1"/>
      <w:marLeft w:val="0"/>
      <w:marRight w:val="0"/>
      <w:marTop w:val="0"/>
      <w:marBottom w:val="0"/>
      <w:divBdr>
        <w:top w:val="none" w:sz="0" w:space="0" w:color="auto"/>
        <w:left w:val="none" w:sz="0" w:space="0" w:color="auto"/>
        <w:bottom w:val="none" w:sz="0" w:space="0" w:color="auto"/>
        <w:right w:val="none" w:sz="0" w:space="0" w:color="auto"/>
      </w:divBdr>
    </w:div>
    <w:div w:id="314263229">
      <w:bodyDiv w:val="1"/>
      <w:marLeft w:val="0"/>
      <w:marRight w:val="0"/>
      <w:marTop w:val="0"/>
      <w:marBottom w:val="0"/>
      <w:divBdr>
        <w:top w:val="none" w:sz="0" w:space="0" w:color="auto"/>
        <w:left w:val="none" w:sz="0" w:space="0" w:color="auto"/>
        <w:bottom w:val="none" w:sz="0" w:space="0" w:color="auto"/>
        <w:right w:val="none" w:sz="0" w:space="0" w:color="auto"/>
      </w:divBdr>
    </w:div>
    <w:div w:id="314531038">
      <w:bodyDiv w:val="1"/>
      <w:marLeft w:val="0"/>
      <w:marRight w:val="0"/>
      <w:marTop w:val="0"/>
      <w:marBottom w:val="0"/>
      <w:divBdr>
        <w:top w:val="none" w:sz="0" w:space="0" w:color="auto"/>
        <w:left w:val="none" w:sz="0" w:space="0" w:color="auto"/>
        <w:bottom w:val="none" w:sz="0" w:space="0" w:color="auto"/>
        <w:right w:val="none" w:sz="0" w:space="0" w:color="auto"/>
      </w:divBdr>
    </w:div>
    <w:div w:id="314574399">
      <w:bodyDiv w:val="1"/>
      <w:marLeft w:val="0"/>
      <w:marRight w:val="0"/>
      <w:marTop w:val="0"/>
      <w:marBottom w:val="0"/>
      <w:divBdr>
        <w:top w:val="none" w:sz="0" w:space="0" w:color="auto"/>
        <w:left w:val="none" w:sz="0" w:space="0" w:color="auto"/>
        <w:bottom w:val="none" w:sz="0" w:space="0" w:color="auto"/>
        <w:right w:val="none" w:sz="0" w:space="0" w:color="auto"/>
      </w:divBdr>
    </w:div>
    <w:div w:id="314605551">
      <w:bodyDiv w:val="1"/>
      <w:marLeft w:val="0"/>
      <w:marRight w:val="0"/>
      <w:marTop w:val="0"/>
      <w:marBottom w:val="0"/>
      <w:divBdr>
        <w:top w:val="none" w:sz="0" w:space="0" w:color="auto"/>
        <w:left w:val="none" w:sz="0" w:space="0" w:color="auto"/>
        <w:bottom w:val="none" w:sz="0" w:space="0" w:color="auto"/>
        <w:right w:val="none" w:sz="0" w:space="0" w:color="auto"/>
      </w:divBdr>
    </w:div>
    <w:div w:id="314722872">
      <w:bodyDiv w:val="1"/>
      <w:marLeft w:val="0"/>
      <w:marRight w:val="0"/>
      <w:marTop w:val="0"/>
      <w:marBottom w:val="0"/>
      <w:divBdr>
        <w:top w:val="none" w:sz="0" w:space="0" w:color="auto"/>
        <w:left w:val="none" w:sz="0" w:space="0" w:color="auto"/>
        <w:bottom w:val="none" w:sz="0" w:space="0" w:color="auto"/>
        <w:right w:val="none" w:sz="0" w:space="0" w:color="auto"/>
      </w:divBdr>
    </w:div>
    <w:div w:id="314801211">
      <w:bodyDiv w:val="1"/>
      <w:marLeft w:val="0"/>
      <w:marRight w:val="0"/>
      <w:marTop w:val="0"/>
      <w:marBottom w:val="0"/>
      <w:divBdr>
        <w:top w:val="none" w:sz="0" w:space="0" w:color="auto"/>
        <w:left w:val="none" w:sz="0" w:space="0" w:color="auto"/>
        <w:bottom w:val="none" w:sz="0" w:space="0" w:color="auto"/>
        <w:right w:val="none" w:sz="0" w:space="0" w:color="auto"/>
      </w:divBdr>
    </w:div>
    <w:div w:id="314839489">
      <w:bodyDiv w:val="1"/>
      <w:marLeft w:val="0"/>
      <w:marRight w:val="0"/>
      <w:marTop w:val="0"/>
      <w:marBottom w:val="0"/>
      <w:divBdr>
        <w:top w:val="none" w:sz="0" w:space="0" w:color="auto"/>
        <w:left w:val="none" w:sz="0" w:space="0" w:color="auto"/>
        <w:bottom w:val="none" w:sz="0" w:space="0" w:color="auto"/>
        <w:right w:val="none" w:sz="0" w:space="0" w:color="auto"/>
      </w:divBdr>
    </w:div>
    <w:div w:id="315189373">
      <w:bodyDiv w:val="1"/>
      <w:marLeft w:val="0"/>
      <w:marRight w:val="0"/>
      <w:marTop w:val="0"/>
      <w:marBottom w:val="0"/>
      <w:divBdr>
        <w:top w:val="none" w:sz="0" w:space="0" w:color="auto"/>
        <w:left w:val="none" w:sz="0" w:space="0" w:color="auto"/>
        <w:bottom w:val="none" w:sz="0" w:space="0" w:color="auto"/>
        <w:right w:val="none" w:sz="0" w:space="0" w:color="auto"/>
      </w:divBdr>
    </w:div>
    <w:div w:id="315232342">
      <w:bodyDiv w:val="1"/>
      <w:marLeft w:val="0"/>
      <w:marRight w:val="0"/>
      <w:marTop w:val="0"/>
      <w:marBottom w:val="0"/>
      <w:divBdr>
        <w:top w:val="none" w:sz="0" w:space="0" w:color="auto"/>
        <w:left w:val="none" w:sz="0" w:space="0" w:color="auto"/>
        <w:bottom w:val="none" w:sz="0" w:space="0" w:color="auto"/>
        <w:right w:val="none" w:sz="0" w:space="0" w:color="auto"/>
      </w:divBdr>
    </w:div>
    <w:div w:id="315309179">
      <w:bodyDiv w:val="1"/>
      <w:marLeft w:val="0"/>
      <w:marRight w:val="0"/>
      <w:marTop w:val="0"/>
      <w:marBottom w:val="0"/>
      <w:divBdr>
        <w:top w:val="none" w:sz="0" w:space="0" w:color="auto"/>
        <w:left w:val="none" w:sz="0" w:space="0" w:color="auto"/>
        <w:bottom w:val="none" w:sz="0" w:space="0" w:color="auto"/>
        <w:right w:val="none" w:sz="0" w:space="0" w:color="auto"/>
      </w:divBdr>
    </w:div>
    <w:div w:id="315645592">
      <w:bodyDiv w:val="1"/>
      <w:marLeft w:val="0"/>
      <w:marRight w:val="0"/>
      <w:marTop w:val="0"/>
      <w:marBottom w:val="0"/>
      <w:divBdr>
        <w:top w:val="none" w:sz="0" w:space="0" w:color="auto"/>
        <w:left w:val="none" w:sz="0" w:space="0" w:color="auto"/>
        <w:bottom w:val="none" w:sz="0" w:space="0" w:color="auto"/>
        <w:right w:val="none" w:sz="0" w:space="0" w:color="auto"/>
      </w:divBdr>
    </w:div>
    <w:div w:id="315653135">
      <w:bodyDiv w:val="1"/>
      <w:marLeft w:val="0"/>
      <w:marRight w:val="0"/>
      <w:marTop w:val="0"/>
      <w:marBottom w:val="0"/>
      <w:divBdr>
        <w:top w:val="none" w:sz="0" w:space="0" w:color="auto"/>
        <w:left w:val="none" w:sz="0" w:space="0" w:color="auto"/>
        <w:bottom w:val="none" w:sz="0" w:space="0" w:color="auto"/>
        <w:right w:val="none" w:sz="0" w:space="0" w:color="auto"/>
      </w:divBdr>
    </w:div>
    <w:div w:id="315689530">
      <w:bodyDiv w:val="1"/>
      <w:marLeft w:val="0"/>
      <w:marRight w:val="0"/>
      <w:marTop w:val="0"/>
      <w:marBottom w:val="0"/>
      <w:divBdr>
        <w:top w:val="none" w:sz="0" w:space="0" w:color="auto"/>
        <w:left w:val="none" w:sz="0" w:space="0" w:color="auto"/>
        <w:bottom w:val="none" w:sz="0" w:space="0" w:color="auto"/>
        <w:right w:val="none" w:sz="0" w:space="0" w:color="auto"/>
      </w:divBdr>
    </w:div>
    <w:div w:id="315765759">
      <w:bodyDiv w:val="1"/>
      <w:marLeft w:val="0"/>
      <w:marRight w:val="0"/>
      <w:marTop w:val="0"/>
      <w:marBottom w:val="0"/>
      <w:divBdr>
        <w:top w:val="none" w:sz="0" w:space="0" w:color="auto"/>
        <w:left w:val="none" w:sz="0" w:space="0" w:color="auto"/>
        <w:bottom w:val="none" w:sz="0" w:space="0" w:color="auto"/>
        <w:right w:val="none" w:sz="0" w:space="0" w:color="auto"/>
      </w:divBdr>
    </w:div>
    <w:div w:id="316228650">
      <w:bodyDiv w:val="1"/>
      <w:marLeft w:val="0"/>
      <w:marRight w:val="0"/>
      <w:marTop w:val="0"/>
      <w:marBottom w:val="0"/>
      <w:divBdr>
        <w:top w:val="none" w:sz="0" w:space="0" w:color="auto"/>
        <w:left w:val="none" w:sz="0" w:space="0" w:color="auto"/>
        <w:bottom w:val="none" w:sz="0" w:space="0" w:color="auto"/>
        <w:right w:val="none" w:sz="0" w:space="0" w:color="auto"/>
      </w:divBdr>
    </w:div>
    <w:div w:id="316417882">
      <w:bodyDiv w:val="1"/>
      <w:marLeft w:val="0"/>
      <w:marRight w:val="0"/>
      <w:marTop w:val="0"/>
      <w:marBottom w:val="0"/>
      <w:divBdr>
        <w:top w:val="none" w:sz="0" w:space="0" w:color="auto"/>
        <w:left w:val="none" w:sz="0" w:space="0" w:color="auto"/>
        <w:bottom w:val="none" w:sz="0" w:space="0" w:color="auto"/>
        <w:right w:val="none" w:sz="0" w:space="0" w:color="auto"/>
      </w:divBdr>
    </w:div>
    <w:div w:id="316500185">
      <w:bodyDiv w:val="1"/>
      <w:marLeft w:val="0"/>
      <w:marRight w:val="0"/>
      <w:marTop w:val="0"/>
      <w:marBottom w:val="0"/>
      <w:divBdr>
        <w:top w:val="none" w:sz="0" w:space="0" w:color="auto"/>
        <w:left w:val="none" w:sz="0" w:space="0" w:color="auto"/>
        <w:bottom w:val="none" w:sz="0" w:space="0" w:color="auto"/>
        <w:right w:val="none" w:sz="0" w:space="0" w:color="auto"/>
      </w:divBdr>
    </w:div>
    <w:div w:id="316693477">
      <w:bodyDiv w:val="1"/>
      <w:marLeft w:val="0"/>
      <w:marRight w:val="0"/>
      <w:marTop w:val="0"/>
      <w:marBottom w:val="0"/>
      <w:divBdr>
        <w:top w:val="none" w:sz="0" w:space="0" w:color="auto"/>
        <w:left w:val="none" w:sz="0" w:space="0" w:color="auto"/>
        <w:bottom w:val="none" w:sz="0" w:space="0" w:color="auto"/>
        <w:right w:val="none" w:sz="0" w:space="0" w:color="auto"/>
      </w:divBdr>
    </w:div>
    <w:div w:id="316879884">
      <w:bodyDiv w:val="1"/>
      <w:marLeft w:val="0"/>
      <w:marRight w:val="0"/>
      <w:marTop w:val="0"/>
      <w:marBottom w:val="0"/>
      <w:divBdr>
        <w:top w:val="none" w:sz="0" w:space="0" w:color="auto"/>
        <w:left w:val="none" w:sz="0" w:space="0" w:color="auto"/>
        <w:bottom w:val="none" w:sz="0" w:space="0" w:color="auto"/>
        <w:right w:val="none" w:sz="0" w:space="0" w:color="auto"/>
      </w:divBdr>
    </w:div>
    <w:div w:id="316882388">
      <w:bodyDiv w:val="1"/>
      <w:marLeft w:val="0"/>
      <w:marRight w:val="0"/>
      <w:marTop w:val="0"/>
      <w:marBottom w:val="0"/>
      <w:divBdr>
        <w:top w:val="none" w:sz="0" w:space="0" w:color="auto"/>
        <w:left w:val="none" w:sz="0" w:space="0" w:color="auto"/>
        <w:bottom w:val="none" w:sz="0" w:space="0" w:color="auto"/>
        <w:right w:val="none" w:sz="0" w:space="0" w:color="auto"/>
      </w:divBdr>
    </w:div>
    <w:div w:id="316959966">
      <w:bodyDiv w:val="1"/>
      <w:marLeft w:val="0"/>
      <w:marRight w:val="0"/>
      <w:marTop w:val="0"/>
      <w:marBottom w:val="0"/>
      <w:divBdr>
        <w:top w:val="none" w:sz="0" w:space="0" w:color="auto"/>
        <w:left w:val="none" w:sz="0" w:space="0" w:color="auto"/>
        <w:bottom w:val="none" w:sz="0" w:space="0" w:color="auto"/>
        <w:right w:val="none" w:sz="0" w:space="0" w:color="auto"/>
      </w:divBdr>
    </w:div>
    <w:div w:id="317001488">
      <w:bodyDiv w:val="1"/>
      <w:marLeft w:val="0"/>
      <w:marRight w:val="0"/>
      <w:marTop w:val="0"/>
      <w:marBottom w:val="0"/>
      <w:divBdr>
        <w:top w:val="none" w:sz="0" w:space="0" w:color="auto"/>
        <w:left w:val="none" w:sz="0" w:space="0" w:color="auto"/>
        <w:bottom w:val="none" w:sz="0" w:space="0" w:color="auto"/>
        <w:right w:val="none" w:sz="0" w:space="0" w:color="auto"/>
      </w:divBdr>
    </w:div>
    <w:div w:id="317153661">
      <w:bodyDiv w:val="1"/>
      <w:marLeft w:val="0"/>
      <w:marRight w:val="0"/>
      <w:marTop w:val="0"/>
      <w:marBottom w:val="0"/>
      <w:divBdr>
        <w:top w:val="none" w:sz="0" w:space="0" w:color="auto"/>
        <w:left w:val="none" w:sz="0" w:space="0" w:color="auto"/>
        <w:bottom w:val="none" w:sz="0" w:space="0" w:color="auto"/>
        <w:right w:val="none" w:sz="0" w:space="0" w:color="auto"/>
      </w:divBdr>
    </w:div>
    <w:div w:id="317155526">
      <w:bodyDiv w:val="1"/>
      <w:marLeft w:val="0"/>
      <w:marRight w:val="0"/>
      <w:marTop w:val="0"/>
      <w:marBottom w:val="0"/>
      <w:divBdr>
        <w:top w:val="none" w:sz="0" w:space="0" w:color="auto"/>
        <w:left w:val="none" w:sz="0" w:space="0" w:color="auto"/>
        <w:bottom w:val="none" w:sz="0" w:space="0" w:color="auto"/>
        <w:right w:val="none" w:sz="0" w:space="0" w:color="auto"/>
      </w:divBdr>
    </w:div>
    <w:div w:id="317224195">
      <w:bodyDiv w:val="1"/>
      <w:marLeft w:val="0"/>
      <w:marRight w:val="0"/>
      <w:marTop w:val="0"/>
      <w:marBottom w:val="0"/>
      <w:divBdr>
        <w:top w:val="none" w:sz="0" w:space="0" w:color="auto"/>
        <w:left w:val="none" w:sz="0" w:space="0" w:color="auto"/>
        <w:bottom w:val="none" w:sz="0" w:space="0" w:color="auto"/>
        <w:right w:val="none" w:sz="0" w:space="0" w:color="auto"/>
      </w:divBdr>
    </w:div>
    <w:div w:id="317536390">
      <w:bodyDiv w:val="1"/>
      <w:marLeft w:val="0"/>
      <w:marRight w:val="0"/>
      <w:marTop w:val="0"/>
      <w:marBottom w:val="0"/>
      <w:divBdr>
        <w:top w:val="none" w:sz="0" w:space="0" w:color="auto"/>
        <w:left w:val="none" w:sz="0" w:space="0" w:color="auto"/>
        <w:bottom w:val="none" w:sz="0" w:space="0" w:color="auto"/>
        <w:right w:val="none" w:sz="0" w:space="0" w:color="auto"/>
      </w:divBdr>
    </w:div>
    <w:div w:id="317540135">
      <w:bodyDiv w:val="1"/>
      <w:marLeft w:val="0"/>
      <w:marRight w:val="0"/>
      <w:marTop w:val="0"/>
      <w:marBottom w:val="0"/>
      <w:divBdr>
        <w:top w:val="none" w:sz="0" w:space="0" w:color="auto"/>
        <w:left w:val="none" w:sz="0" w:space="0" w:color="auto"/>
        <w:bottom w:val="none" w:sz="0" w:space="0" w:color="auto"/>
        <w:right w:val="none" w:sz="0" w:space="0" w:color="auto"/>
      </w:divBdr>
    </w:div>
    <w:div w:id="317615911">
      <w:bodyDiv w:val="1"/>
      <w:marLeft w:val="0"/>
      <w:marRight w:val="0"/>
      <w:marTop w:val="0"/>
      <w:marBottom w:val="0"/>
      <w:divBdr>
        <w:top w:val="none" w:sz="0" w:space="0" w:color="auto"/>
        <w:left w:val="none" w:sz="0" w:space="0" w:color="auto"/>
        <w:bottom w:val="none" w:sz="0" w:space="0" w:color="auto"/>
        <w:right w:val="none" w:sz="0" w:space="0" w:color="auto"/>
      </w:divBdr>
      <w:divsChild>
        <w:div w:id="1790513420">
          <w:marLeft w:val="360"/>
          <w:marRight w:val="0"/>
          <w:marTop w:val="0"/>
          <w:marBottom w:val="0"/>
          <w:divBdr>
            <w:top w:val="none" w:sz="0" w:space="0" w:color="auto"/>
            <w:left w:val="none" w:sz="0" w:space="0" w:color="auto"/>
            <w:bottom w:val="none" w:sz="0" w:space="0" w:color="auto"/>
            <w:right w:val="none" w:sz="0" w:space="0" w:color="auto"/>
          </w:divBdr>
        </w:div>
      </w:divsChild>
    </w:div>
    <w:div w:id="317727684">
      <w:bodyDiv w:val="1"/>
      <w:marLeft w:val="0"/>
      <w:marRight w:val="0"/>
      <w:marTop w:val="0"/>
      <w:marBottom w:val="0"/>
      <w:divBdr>
        <w:top w:val="none" w:sz="0" w:space="0" w:color="auto"/>
        <w:left w:val="none" w:sz="0" w:space="0" w:color="auto"/>
        <w:bottom w:val="none" w:sz="0" w:space="0" w:color="auto"/>
        <w:right w:val="none" w:sz="0" w:space="0" w:color="auto"/>
      </w:divBdr>
    </w:div>
    <w:div w:id="318121152">
      <w:bodyDiv w:val="1"/>
      <w:marLeft w:val="0"/>
      <w:marRight w:val="0"/>
      <w:marTop w:val="0"/>
      <w:marBottom w:val="0"/>
      <w:divBdr>
        <w:top w:val="none" w:sz="0" w:space="0" w:color="auto"/>
        <w:left w:val="none" w:sz="0" w:space="0" w:color="auto"/>
        <w:bottom w:val="none" w:sz="0" w:space="0" w:color="auto"/>
        <w:right w:val="none" w:sz="0" w:space="0" w:color="auto"/>
      </w:divBdr>
    </w:div>
    <w:div w:id="318308983">
      <w:bodyDiv w:val="1"/>
      <w:marLeft w:val="0"/>
      <w:marRight w:val="0"/>
      <w:marTop w:val="0"/>
      <w:marBottom w:val="0"/>
      <w:divBdr>
        <w:top w:val="none" w:sz="0" w:space="0" w:color="auto"/>
        <w:left w:val="none" w:sz="0" w:space="0" w:color="auto"/>
        <w:bottom w:val="none" w:sz="0" w:space="0" w:color="auto"/>
        <w:right w:val="none" w:sz="0" w:space="0" w:color="auto"/>
      </w:divBdr>
    </w:div>
    <w:div w:id="318312061">
      <w:bodyDiv w:val="1"/>
      <w:marLeft w:val="0"/>
      <w:marRight w:val="0"/>
      <w:marTop w:val="0"/>
      <w:marBottom w:val="0"/>
      <w:divBdr>
        <w:top w:val="none" w:sz="0" w:space="0" w:color="auto"/>
        <w:left w:val="none" w:sz="0" w:space="0" w:color="auto"/>
        <w:bottom w:val="none" w:sz="0" w:space="0" w:color="auto"/>
        <w:right w:val="none" w:sz="0" w:space="0" w:color="auto"/>
      </w:divBdr>
    </w:div>
    <w:div w:id="318386065">
      <w:bodyDiv w:val="1"/>
      <w:marLeft w:val="0"/>
      <w:marRight w:val="0"/>
      <w:marTop w:val="0"/>
      <w:marBottom w:val="0"/>
      <w:divBdr>
        <w:top w:val="none" w:sz="0" w:space="0" w:color="auto"/>
        <w:left w:val="none" w:sz="0" w:space="0" w:color="auto"/>
        <w:bottom w:val="none" w:sz="0" w:space="0" w:color="auto"/>
        <w:right w:val="none" w:sz="0" w:space="0" w:color="auto"/>
      </w:divBdr>
    </w:div>
    <w:div w:id="318505356">
      <w:bodyDiv w:val="1"/>
      <w:marLeft w:val="0"/>
      <w:marRight w:val="0"/>
      <w:marTop w:val="0"/>
      <w:marBottom w:val="0"/>
      <w:divBdr>
        <w:top w:val="none" w:sz="0" w:space="0" w:color="auto"/>
        <w:left w:val="none" w:sz="0" w:space="0" w:color="auto"/>
        <w:bottom w:val="none" w:sz="0" w:space="0" w:color="auto"/>
        <w:right w:val="none" w:sz="0" w:space="0" w:color="auto"/>
      </w:divBdr>
    </w:div>
    <w:div w:id="318772979">
      <w:bodyDiv w:val="1"/>
      <w:marLeft w:val="0"/>
      <w:marRight w:val="0"/>
      <w:marTop w:val="0"/>
      <w:marBottom w:val="0"/>
      <w:divBdr>
        <w:top w:val="none" w:sz="0" w:space="0" w:color="auto"/>
        <w:left w:val="none" w:sz="0" w:space="0" w:color="auto"/>
        <w:bottom w:val="none" w:sz="0" w:space="0" w:color="auto"/>
        <w:right w:val="none" w:sz="0" w:space="0" w:color="auto"/>
      </w:divBdr>
    </w:div>
    <w:div w:id="318846034">
      <w:bodyDiv w:val="1"/>
      <w:marLeft w:val="0"/>
      <w:marRight w:val="0"/>
      <w:marTop w:val="0"/>
      <w:marBottom w:val="0"/>
      <w:divBdr>
        <w:top w:val="none" w:sz="0" w:space="0" w:color="auto"/>
        <w:left w:val="none" w:sz="0" w:space="0" w:color="auto"/>
        <w:bottom w:val="none" w:sz="0" w:space="0" w:color="auto"/>
        <w:right w:val="none" w:sz="0" w:space="0" w:color="auto"/>
      </w:divBdr>
    </w:div>
    <w:div w:id="318924968">
      <w:bodyDiv w:val="1"/>
      <w:marLeft w:val="0"/>
      <w:marRight w:val="0"/>
      <w:marTop w:val="0"/>
      <w:marBottom w:val="0"/>
      <w:divBdr>
        <w:top w:val="none" w:sz="0" w:space="0" w:color="auto"/>
        <w:left w:val="none" w:sz="0" w:space="0" w:color="auto"/>
        <w:bottom w:val="none" w:sz="0" w:space="0" w:color="auto"/>
        <w:right w:val="none" w:sz="0" w:space="0" w:color="auto"/>
      </w:divBdr>
    </w:div>
    <w:div w:id="319043015">
      <w:bodyDiv w:val="1"/>
      <w:marLeft w:val="0"/>
      <w:marRight w:val="0"/>
      <w:marTop w:val="0"/>
      <w:marBottom w:val="0"/>
      <w:divBdr>
        <w:top w:val="none" w:sz="0" w:space="0" w:color="auto"/>
        <w:left w:val="none" w:sz="0" w:space="0" w:color="auto"/>
        <w:bottom w:val="none" w:sz="0" w:space="0" w:color="auto"/>
        <w:right w:val="none" w:sz="0" w:space="0" w:color="auto"/>
      </w:divBdr>
    </w:div>
    <w:div w:id="319310677">
      <w:bodyDiv w:val="1"/>
      <w:marLeft w:val="0"/>
      <w:marRight w:val="0"/>
      <w:marTop w:val="0"/>
      <w:marBottom w:val="0"/>
      <w:divBdr>
        <w:top w:val="none" w:sz="0" w:space="0" w:color="auto"/>
        <w:left w:val="none" w:sz="0" w:space="0" w:color="auto"/>
        <w:bottom w:val="none" w:sz="0" w:space="0" w:color="auto"/>
        <w:right w:val="none" w:sz="0" w:space="0" w:color="auto"/>
      </w:divBdr>
    </w:div>
    <w:div w:id="319314295">
      <w:bodyDiv w:val="1"/>
      <w:marLeft w:val="0"/>
      <w:marRight w:val="0"/>
      <w:marTop w:val="0"/>
      <w:marBottom w:val="0"/>
      <w:divBdr>
        <w:top w:val="none" w:sz="0" w:space="0" w:color="auto"/>
        <w:left w:val="none" w:sz="0" w:space="0" w:color="auto"/>
        <w:bottom w:val="none" w:sz="0" w:space="0" w:color="auto"/>
        <w:right w:val="none" w:sz="0" w:space="0" w:color="auto"/>
      </w:divBdr>
    </w:div>
    <w:div w:id="319431034">
      <w:bodyDiv w:val="1"/>
      <w:marLeft w:val="0"/>
      <w:marRight w:val="0"/>
      <w:marTop w:val="0"/>
      <w:marBottom w:val="0"/>
      <w:divBdr>
        <w:top w:val="none" w:sz="0" w:space="0" w:color="auto"/>
        <w:left w:val="none" w:sz="0" w:space="0" w:color="auto"/>
        <w:bottom w:val="none" w:sz="0" w:space="0" w:color="auto"/>
        <w:right w:val="none" w:sz="0" w:space="0" w:color="auto"/>
      </w:divBdr>
    </w:div>
    <w:div w:id="319581096">
      <w:bodyDiv w:val="1"/>
      <w:marLeft w:val="0"/>
      <w:marRight w:val="0"/>
      <w:marTop w:val="0"/>
      <w:marBottom w:val="0"/>
      <w:divBdr>
        <w:top w:val="none" w:sz="0" w:space="0" w:color="auto"/>
        <w:left w:val="none" w:sz="0" w:space="0" w:color="auto"/>
        <w:bottom w:val="none" w:sz="0" w:space="0" w:color="auto"/>
        <w:right w:val="none" w:sz="0" w:space="0" w:color="auto"/>
      </w:divBdr>
    </w:div>
    <w:div w:id="319581746">
      <w:bodyDiv w:val="1"/>
      <w:marLeft w:val="0"/>
      <w:marRight w:val="0"/>
      <w:marTop w:val="0"/>
      <w:marBottom w:val="0"/>
      <w:divBdr>
        <w:top w:val="none" w:sz="0" w:space="0" w:color="auto"/>
        <w:left w:val="none" w:sz="0" w:space="0" w:color="auto"/>
        <w:bottom w:val="none" w:sz="0" w:space="0" w:color="auto"/>
        <w:right w:val="none" w:sz="0" w:space="0" w:color="auto"/>
      </w:divBdr>
    </w:div>
    <w:div w:id="319584110">
      <w:bodyDiv w:val="1"/>
      <w:marLeft w:val="0"/>
      <w:marRight w:val="0"/>
      <w:marTop w:val="0"/>
      <w:marBottom w:val="0"/>
      <w:divBdr>
        <w:top w:val="none" w:sz="0" w:space="0" w:color="auto"/>
        <w:left w:val="none" w:sz="0" w:space="0" w:color="auto"/>
        <w:bottom w:val="none" w:sz="0" w:space="0" w:color="auto"/>
        <w:right w:val="none" w:sz="0" w:space="0" w:color="auto"/>
      </w:divBdr>
    </w:div>
    <w:div w:id="319818337">
      <w:bodyDiv w:val="1"/>
      <w:marLeft w:val="0"/>
      <w:marRight w:val="0"/>
      <w:marTop w:val="0"/>
      <w:marBottom w:val="0"/>
      <w:divBdr>
        <w:top w:val="none" w:sz="0" w:space="0" w:color="auto"/>
        <w:left w:val="none" w:sz="0" w:space="0" w:color="auto"/>
        <w:bottom w:val="none" w:sz="0" w:space="0" w:color="auto"/>
        <w:right w:val="none" w:sz="0" w:space="0" w:color="auto"/>
      </w:divBdr>
    </w:div>
    <w:div w:id="319846148">
      <w:bodyDiv w:val="1"/>
      <w:marLeft w:val="0"/>
      <w:marRight w:val="0"/>
      <w:marTop w:val="0"/>
      <w:marBottom w:val="0"/>
      <w:divBdr>
        <w:top w:val="none" w:sz="0" w:space="0" w:color="auto"/>
        <w:left w:val="none" w:sz="0" w:space="0" w:color="auto"/>
        <w:bottom w:val="none" w:sz="0" w:space="0" w:color="auto"/>
        <w:right w:val="none" w:sz="0" w:space="0" w:color="auto"/>
      </w:divBdr>
    </w:div>
    <w:div w:id="319847411">
      <w:bodyDiv w:val="1"/>
      <w:marLeft w:val="0"/>
      <w:marRight w:val="0"/>
      <w:marTop w:val="0"/>
      <w:marBottom w:val="0"/>
      <w:divBdr>
        <w:top w:val="none" w:sz="0" w:space="0" w:color="auto"/>
        <w:left w:val="none" w:sz="0" w:space="0" w:color="auto"/>
        <w:bottom w:val="none" w:sz="0" w:space="0" w:color="auto"/>
        <w:right w:val="none" w:sz="0" w:space="0" w:color="auto"/>
      </w:divBdr>
    </w:div>
    <w:div w:id="319895668">
      <w:bodyDiv w:val="1"/>
      <w:marLeft w:val="0"/>
      <w:marRight w:val="0"/>
      <w:marTop w:val="0"/>
      <w:marBottom w:val="0"/>
      <w:divBdr>
        <w:top w:val="none" w:sz="0" w:space="0" w:color="auto"/>
        <w:left w:val="none" w:sz="0" w:space="0" w:color="auto"/>
        <w:bottom w:val="none" w:sz="0" w:space="0" w:color="auto"/>
        <w:right w:val="none" w:sz="0" w:space="0" w:color="auto"/>
      </w:divBdr>
    </w:div>
    <w:div w:id="320431841">
      <w:bodyDiv w:val="1"/>
      <w:marLeft w:val="0"/>
      <w:marRight w:val="0"/>
      <w:marTop w:val="0"/>
      <w:marBottom w:val="0"/>
      <w:divBdr>
        <w:top w:val="none" w:sz="0" w:space="0" w:color="auto"/>
        <w:left w:val="none" w:sz="0" w:space="0" w:color="auto"/>
        <w:bottom w:val="none" w:sz="0" w:space="0" w:color="auto"/>
        <w:right w:val="none" w:sz="0" w:space="0" w:color="auto"/>
      </w:divBdr>
    </w:div>
    <w:div w:id="320471237">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0544273">
      <w:bodyDiv w:val="1"/>
      <w:marLeft w:val="0"/>
      <w:marRight w:val="0"/>
      <w:marTop w:val="0"/>
      <w:marBottom w:val="0"/>
      <w:divBdr>
        <w:top w:val="none" w:sz="0" w:space="0" w:color="auto"/>
        <w:left w:val="none" w:sz="0" w:space="0" w:color="auto"/>
        <w:bottom w:val="none" w:sz="0" w:space="0" w:color="auto"/>
        <w:right w:val="none" w:sz="0" w:space="0" w:color="auto"/>
      </w:divBdr>
    </w:div>
    <w:div w:id="320617859">
      <w:bodyDiv w:val="1"/>
      <w:marLeft w:val="0"/>
      <w:marRight w:val="0"/>
      <w:marTop w:val="0"/>
      <w:marBottom w:val="0"/>
      <w:divBdr>
        <w:top w:val="none" w:sz="0" w:space="0" w:color="auto"/>
        <w:left w:val="none" w:sz="0" w:space="0" w:color="auto"/>
        <w:bottom w:val="none" w:sz="0" w:space="0" w:color="auto"/>
        <w:right w:val="none" w:sz="0" w:space="0" w:color="auto"/>
      </w:divBdr>
    </w:div>
    <w:div w:id="321008061">
      <w:bodyDiv w:val="1"/>
      <w:marLeft w:val="0"/>
      <w:marRight w:val="0"/>
      <w:marTop w:val="0"/>
      <w:marBottom w:val="0"/>
      <w:divBdr>
        <w:top w:val="none" w:sz="0" w:space="0" w:color="auto"/>
        <w:left w:val="none" w:sz="0" w:space="0" w:color="auto"/>
        <w:bottom w:val="none" w:sz="0" w:space="0" w:color="auto"/>
        <w:right w:val="none" w:sz="0" w:space="0" w:color="auto"/>
      </w:divBdr>
    </w:div>
    <w:div w:id="321079051">
      <w:bodyDiv w:val="1"/>
      <w:marLeft w:val="0"/>
      <w:marRight w:val="0"/>
      <w:marTop w:val="0"/>
      <w:marBottom w:val="0"/>
      <w:divBdr>
        <w:top w:val="none" w:sz="0" w:space="0" w:color="auto"/>
        <w:left w:val="none" w:sz="0" w:space="0" w:color="auto"/>
        <w:bottom w:val="none" w:sz="0" w:space="0" w:color="auto"/>
        <w:right w:val="none" w:sz="0" w:space="0" w:color="auto"/>
      </w:divBdr>
    </w:div>
    <w:div w:id="321079463">
      <w:bodyDiv w:val="1"/>
      <w:marLeft w:val="0"/>
      <w:marRight w:val="0"/>
      <w:marTop w:val="0"/>
      <w:marBottom w:val="0"/>
      <w:divBdr>
        <w:top w:val="none" w:sz="0" w:space="0" w:color="auto"/>
        <w:left w:val="none" w:sz="0" w:space="0" w:color="auto"/>
        <w:bottom w:val="none" w:sz="0" w:space="0" w:color="auto"/>
        <w:right w:val="none" w:sz="0" w:space="0" w:color="auto"/>
      </w:divBdr>
    </w:div>
    <w:div w:id="321275409">
      <w:bodyDiv w:val="1"/>
      <w:marLeft w:val="0"/>
      <w:marRight w:val="0"/>
      <w:marTop w:val="0"/>
      <w:marBottom w:val="0"/>
      <w:divBdr>
        <w:top w:val="none" w:sz="0" w:space="0" w:color="auto"/>
        <w:left w:val="none" w:sz="0" w:space="0" w:color="auto"/>
        <w:bottom w:val="none" w:sz="0" w:space="0" w:color="auto"/>
        <w:right w:val="none" w:sz="0" w:space="0" w:color="auto"/>
      </w:divBdr>
    </w:div>
    <w:div w:id="321351343">
      <w:bodyDiv w:val="1"/>
      <w:marLeft w:val="0"/>
      <w:marRight w:val="0"/>
      <w:marTop w:val="0"/>
      <w:marBottom w:val="0"/>
      <w:divBdr>
        <w:top w:val="none" w:sz="0" w:space="0" w:color="auto"/>
        <w:left w:val="none" w:sz="0" w:space="0" w:color="auto"/>
        <w:bottom w:val="none" w:sz="0" w:space="0" w:color="auto"/>
        <w:right w:val="none" w:sz="0" w:space="0" w:color="auto"/>
      </w:divBdr>
    </w:div>
    <w:div w:id="321742924">
      <w:bodyDiv w:val="1"/>
      <w:marLeft w:val="0"/>
      <w:marRight w:val="0"/>
      <w:marTop w:val="0"/>
      <w:marBottom w:val="0"/>
      <w:divBdr>
        <w:top w:val="none" w:sz="0" w:space="0" w:color="auto"/>
        <w:left w:val="none" w:sz="0" w:space="0" w:color="auto"/>
        <w:bottom w:val="none" w:sz="0" w:space="0" w:color="auto"/>
        <w:right w:val="none" w:sz="0" w:space="0" w:color="auto"/>
      </w:divBdr>
    </w:div>
    <w:div w:id="322005314">
      <w:bodyDiv w:val="1"/>
      <w:marLeft w:val="0"/>
      <w:marRight w:val="0"/>
      <w:marTop w:val="0"/>
      <w:marBottom w:val="0"/>
      <w:divBdr>
        <w:top w:val="none" w:sz="0" w:space="0" w:color="auto"/>
        <w:left w:val="none" w:sz="0" w:space="0" w:color="auto"/>
        <w:bottom w:val="none" w:sz="0" w:space="0" w:color="auto"/>
        <w:right w:val="none" w:sz="0" w:space="0" w:color="auto"/>
      </w:divBdr>
    </w:div>
    <w:div w:id="322321616">
      <w:bodyDiv w:val="1"/>
      <w:marLeft w:val="0"/>
      <w:marRight w:val="0"/>
      <w:marTop w:val="0"/>
      <w:marBottom w:val="0"/>
      <w:divBdr>
        <w:top w:val="none" w:sz="0" w:space="0" w:color="auto"/>
        <w:left w:val="none" w:sz="0" w:space="0" w:color="auto"/>
        <w:bottom w:val="none" w:sz="0" w:space="0" w:color="auto"/>
        <w:right w:val="none" w:sz="0" w:space="0" w:color="auto"/>
      </w:divBdr>
    </w:div>
    <w:div w:id="322634022">
      <w:bodyDiv w:val="1"/>
      <w:marLeft w:val="0"/>
      <w:marRight w:val="0"/>
      <w:marTop w:val="0"/>
      <w:marBottom w:val="0"/>
      <w:divBdr>
        <w:top w:val="none" w:sz="0" w:space="0" w:color="auto"/>
        <w:left w:val="none" w:sz="0" w:space="0" w:color="auto"/>
        <w:bottom w:val="none" w:sz="0" w:space="0" w:color="auto"/>
        <w:right w:val="none" w:sz="0" w:space="0" w:color="auto"/>
      </w:divBdr>
    </w:div>
    <w:div w:id="322704747">
      <w:bodyDiv w:val="1"/>
      <w:marLeft w:val="0"/>
      <w:marRight w:val="0"/>
      <w:marTop w:val="0"/>
      <w:marBottom w:val="0"/>
      <w:divBdr>
        <w:top w:val="none" w:sz="0" w:space="0" w:color="auto"/>
        <w:left w:val="none" w:sz="0" w:space="0" w:color="auto"/>
        <w:bottom w:val="none" w:sz="0" w:space="0" w:color="auto"/>
        <w:right w:val="none" w:sz="0" w:space="0" w:color="auto"/>
      </w:divBdr>
    </w:div>
    <w:div w:id="322971309">
      <w:bodyDiv w:val="1"/>
      <w:marLeft w:val="0"/>
      <w:marRight w:val="0"/>
      <w:marTop w:val="0"/>
      <w:marBottom w:val="0"/>
      <w:divBdr>
        <w:top w:val="none" w:sz="0" w:space="0" w:color="auto"/>
        <w:left w:val="none" w:sz="0" w:space="0" w:color="auto"/>
        <w:bottom w:val="none" w:sz="0" w:space="0" w:color="auto"/>
        <w:right w:val="none" w:sz="0" w:space="0" w:color="auto"/>
      </w:divBdr>
    </w:div>
    <w:div w:id="323094227">
      <w:bodyDiv w:val="1"/>
      <w:marLeft w:val="0"/>
      <w:marRight w:val="0"/>
      <w:marTop w:val="0"/>
      <w:marBottom w:val="0"/>
      <w:divBdr>
        <w:top w:val="none" w:sz="0" w:space="0" w:color="auto"/>
        <w:left w:val="none" w:sz="0" w:space="0" w:color="auto"/>
        <w:bottom w:val="none" w:sz="0" w:space="0" w:color="auto"/>
        <w:right w:val="none" w:sz="0" w:space="0" w:color="auto"/>
      </w:divBdr>
    </w:div>
    <w:div w:id="323365619">
      <w:bodyDiv w:val="1"/>
      <w:marLeft w:val="0"/>
      <w:marRight w:val="0"/>
      <w:marTop w:val="0"/>
      <w:marBottom w:val="0"/>
      <w:divBdr>
        <w:top w:val="none" w:sz="0" w:space="0" w:color="auto"/>
        <w:left w:val="none" w:sz="0" w:space="0" w:color="auto"/>
        <w:bottom w:val="none" w:sz="0" w:space="0" w:color="auto"/>
        <w:right w:val="none" w:sz="0" w:space="0" w:color="auto"/>
      </w:divBdr>
    </w:div>
    <w:div w:id="323555375">
      <w:bodyDiv w:val="1"/>
      <w:marLeft w:val="0"/>
      <w:marRight w:val="0"/>
      <w:marTop w:val="0"/>
      <w:marBottom w:val="0"/>
      <w:divBdr>
        <w:top w:val="none" w:sz="0" w:space="0" w:color="auto"/>
        <w:left w:val="none" w:sz="0" w:space="0" w:color="auto"/>
        <w:bottom w:val="none" w:sz="0" w:space="0" w:color="auto"/>
        <w:right w:val="none" w:sz="0" w:space="0" w:color="auto"/>
      </w:divBdr>
    </w:div>
    <w:div w:id="323629380">
      <w:bodyDiv w:val="1"/>
      <w:marLeft w:val="0"/>
      <w:marRight w:val="0"/>
      <w:marTop w:val="0"/>
      <w:marBottom w:val="0"/>
      <w:divBdr>
        <w:top w:val="none" w:sz="0" w:space="0" w:color="auto"/>
        <w:left w:val="none" w:sz="0" w:space="0" w:color="auto"/>
        <w:bottom w:val="none" w:sz="0" w:space="0" w:color="auto"/>
        <w:right w:val="none" w:sz="0" w:space="0" w:color="auto"/>
      </w:divBdr>
    </w:div>
    <w:div w:id="323706153">
      <w:bodyDiv w:val="1"/>
      <w:marLeft w:val="0"/>
      <w:marRight w:val="0"/>
      <w:marTop w:val="0"/>
      <w:marBottom w:val="0"/>
      <w:divBdr>
        <w:top w:val="none" w:sz="0" w:space="0" w:color="auto"/>
        <w:left w:val="none" w:sz="0" w:space="0" w:color="auto"/>
        <w:bottom w:val="none" w:sz="0" w:space="0" w:color="auto"/>
        <w:right w:val="none" w:sz="0" w:space="0" w:color="auto"/>
      </w:divBdr>
    </w:div>
    <w:div w:id="323706709">
      <w:bodyDiv w:val="1"/>
      <w:marLeft w:val="0"/>
      <w:marRight w:val="0"/>
      <w:marTop w:val="0"/>
      <w:marBottom w:val="0"/>
      <w:divBdr>
        <w:top w:val="none" w:sz="0" w:space="0" w:color="auto"/>
        <w:left w:val="none" w:sz="0" w:space="0" w:color="auto"/>
        <w:bottom w:val="none" w:sz="0" w:space="0" w:color="auto"/>
        <w:right w:val="none" w:sz="0" w:space="0" w:color="auto"/>
      </w:divBdr>
    </w:div>
    <w:div w:id="323898194">
      <w:bodyDiv w:val="1"/>
      <w:marLeft w:val="0"/>
      <w:marRight w:val="0"/>
      <w:marTop w:val="0"/>
      <w:marBottom w:val="0"/>
      <w:divBdr>
        <w:top w:val="none" w:sz="0" w:space="0" w:color="auto"/>
        <w:left w:val="none" w:sz="0" w:space="0" w:color="auto"/>
        <w:bottom w:val="none" w:sz="0" w:space="0" w:color="auto"/>
        <w:right w:val="none" w:sz="0" w:space="0" w:color="auto"/>
      </w:divBdr>
    </w:div>
    <w:div w:id="323899524">
      <w:bodyDiv w:val="1"/>
      <w:marLeft w:val="0"/>
      <w:marRight w:val="0"/>
      <w:marTop w:val="0"/>
      <w:marBottom w:val="0"/>
      <w:divBdr>
        <w:top w:val="none" w:sz="0" w:space="0" w:color="auto"/>
        <w:left w:val="none" w:sz="0" w:space="0" w:color="auto"/>
        <w:bottom w:val="none" w:sz="0" w:space="0" w:color="auto"/>
        <w:right w:val="none" w:sz="0" w:space="0" w:color="auto"/>
      </w:divBdr>
    </w:div>
    <w:div w:id="324089019">
      <w:bodyDiv w:val="1"/>
      <w:marLeft w:val="0"/>
      <w:marRight w:val="0"/>
      <w:marTop w:val="0"/>
      <w:marBottom w:val="0"/>
      <w:divBdr>
        <w:top w:val="none" w:sz="0" w:space="0" w:color="auto"/>
        <w:left w:val="none" w:sz="0" w:space="0" w:color="auto"/>
        <w:bottom w:val="none" w:sz="0" w:space="0" w:color="auto"/>
        <w:right w:val="none" w:sz="0" w:space="0" w:color="auto"/>
      </w:divBdr>
    </w:div>
    <w:div w:id="324164847">
      <w:bodyDiv w:val="1"/>
      <w:marLeft w:val="0"/>
      <w:marRight w:val="0"/>
      <w:marTop w:val="0"/>
      <w:marBottom w:val="0"/>
      <w:divBdr>
        <w:top w:val="none" w:sz="0" w:space="0" w:color="auto"/>
        <w:left w:val="none" w:sz="0" w:space="0" w:color="auto"/>
        <w:bottom w:val="none" w:sz="0" w:space="0" w:color="auto"/>
        <w:right w:val="none" w:sz="0" w:space="0" w:color="auto"/>
      </w:divBdr>
    </w:div>
    <w:div w:id="324209813">
      <w:bodyDiv w:val="1"/>
      <w:marLeft w:val="0"/>
      <w:marRight w:val="0"/>
      <w:marTop w:val="0"/>
      <w:marBottom w:val="0"/>
      <w:divBdr>
        <w:top w:val="none" w:sz="0" w:space="0" w:color="auto"/>
        <w:left w:val="none" w:sz="0" w:space="0" w:color="auto"/>
        <w:bottom w:val="none" w:sz="0" w:space="0" w:color="auto"/>
        <w:right w:val="none" w:sz="0" w:space="0" w:color="auto"/>
      </w:divBdr>
    </w:div>
    <w:div w:id="324363729">
      <w:bodyDiv w:val="1"/>
      <w:marLeft w:val="0"/>
      <w:marRight w:val="0"/>
      <w:marTop w:val="0"/>
      <w:marBottom w:val="0"/>
      <w:divBdr>
        <w:top w:val="none" w:sz="0" w:space="0" w:color="auto"/>
        <w:left w:val="none" w:sz="0" w:space="0" w:color="auto"/>
        <w:bottom w:val="none" w:sz="0" w:space="0" w:color="auto"/>
        <w:right w:val="none" w:sz="0" w:space="0" w:color="auto"/>
      </w:divBdr>
    </w:div>
    <w:div w:id="324558172">
      <w:bodyDiv w:val="1"/>
      <w:marLeft w:val="0"/>
      <w:marRight w:val="0"/>
      <w:marTop w:val="0"/>
      <w:marBottom w:val="0"/>
      <w:divBdr>
        <w:top w:val="none" w:sz="0" w:space="0" w:color="auto"/>
        <w:left w:val="none" w:sz="0" w:space="0" w:color="auto"/>
        <w:bottom w:val="none" w:sz="0" w:space="0" w:color="auto"/>
        <w:right w:val="none" w:sz="0" w:space="0" w:color="auto"/>
      </w:divBdr>
    </w:div>
    <w:div w:id="324671119">
      <w:bodyDiv w:val="1"/>
      <w:marLeft w:val="0"/>
      <w:marRight w:val="0"/>
      <w:marTop w:val="0"/>
      <w:marBottom w:val="0"/>
      <w:divBdr>
        <w:top w:val="none" w:sz="0" w:space="0" w:color="auto"/>
        <w:left w:val="none" w:sz="0" w:space="0" w:color="auto"/>
        <w:bottom w:val="none" w:sz="0" w:space="0" w:color="auto"/>
        <w:right w:val="none" w:sz="0" w:space="0" w:color="auto"/>
      </w:divBdr>
    </w:div>
    <w:div w:id="324741987">
      <w:bodyDiv w:val="1"/>
      <w:marLeft w:val="0"/>
      <w:marRight w:val="0"/>
      <w:marTop w:val="0"/>
      <w:marBottom w:val="0"/>
      <w:divBdr>
        <w:top w:val="none" w:sz="0" w:space="0" w:color="auto"/>
        <w:left w:val="none" w:sz="0" w:space="0" w:color="auto"/>
        <w:bottom w:val="none" w:sz="0" w:space="0" w:color="auto"/>
        <w:right w:val="none" w:sz="0" w:space="0" w:color="auto"/>
      </w:divBdr>
    </w:div>
    <w:div w:id="324743391">
      <w:bodyDiv w:val="1"/>
      <w:marLeft w:val="0"/>
      <w:marRight w:val="0"/>
      <w:marTop w:val="0"/>
      <w:marBottom w:val="0"/>
      <w:divBdr>
        <w:top w:val="none" w:sz="0" w:space="0" w:color="auto"/>
        <w:left w:val="none" w:sz="0" w:space="0" w:color="auto"/>
        <w:bottom w:val="none" w:sz="0" w:space="0" w:color="auto"/>
        <w:right w:val="none" w:sz="0" w:space="0" w:color="auto"/>
      </w:divBdr>
    </w:div>
    <w:div w:id="324817637">
      <w:bodyDiv w:val="1"/>
      <w:marLeft w:val="0"/>
      <w:marRight w:val="0"/>
      <w:marTop w:val="0"/>
      <w:marBottom w:val="0"/>
      <w:divBdr>
        <w:top w:val="none" w:sz="0" w:space="0" w:color="auto"/>
        <w:left w:val="none" w:sz="0" w:space="0" w:color="auto"/>
        <w:bottom w:val="none" w:sz="0" w:space="0" w:color="auto"/>
        <w:right w:val="none" w:sz="0" w:space="0" w:color="auto"/>
      </w:divBdr>
    </w:div>
    <w:div w:id="324818866">
      <w:bodyDiv w:val="1"/>
      <w:marLeft w:val="0"/>
      <w:marRight w:val="0"/>
      <w:marTop w:val="0"/>
      <w:marBottom w:val="0"/>
      <w:divBdr>
        <w:top w:val="none" w:sz="0" w:space="0" w:color="auto"/>
        <w:left w:val="none" w:sz="0" w:space="0" w:color="auto"/>
        <w:bottom w:val="none" w:sz="0" w:space="0" w:color="auto"/>
        <w:right w:val="none" w:sz="0" w:space="0" w:color="auto"/>
      </w:divBdr>
    </w:div>
    <w:div w:id="324823913">
      <w:bodyDiv w:val="1"/>
      <w:marLeft w:val="0"/>
      <w:marRight w:val="0"/>
      <w:marTop w:val="0"/>
      <w:marBottom w:val="0"/>
      <w:divBdr>
        <w:top w:val="none" w:sz="0" w:space="0" w:color="auto"/>
        <w:left w:val="none" w:sz="0" w:space="0" w:color="auto"/>
        <w:bottom w:val="none" w:sz="0" w:space="0" w:color="auto"/>
        <w:right w:val="none" w:sz="0" w:space="0" w:color="auto"/>
      </w:divBdr>
    </w:div>
    <w:div w:id="324823922">
      <w:bodyDiv w:val="1"/>
      <w:marLeft w:val="0"/>
      <w:marRight w:val="0"/>
      <w:marTop w:val="0"/>
      <w:marBottom w:val="0"/>
      <w:divBdr>
        <w:top w:val="none" w:sz="0" w:space="0" w:color="auto"/>
        <w:left w:val="none" w:sz="0" w:space="0" w:color="auto"/>
        <w:bottom w:val="none" w:sz="0" w:space="0" w:color="auto"/>
        <w:right w:val="none" w:sz="0" w:space="0" w:color="auto"/>
      </w:divBdr>
    </w:div>
    <w:div w:id="324865149">
      <w:bodyDiv w:val="1"/>
      <w:marLeft w:val="0"/>
      <w:marRight w:val="0"/>
      <w:marTop w:val="0"/>
      <w:marBottom w:val="0"/>
      <w:divBdr>
        <w:top w:val="none" w:sz="0" w:space="0" w:color="auto"/>
        <w:left w:val="none" w:sz="0" w:space="0" w:color="auto"/>
        <w:bottom w:val="none" w:sz="0" w:space="0" w:color="auto"/>
        <w:right w:val="none" w:sz="0" w:space="0" w:color="auto"/>
      </w:divBdr>
    </w:div>
    <w:div w:id="325060911">
      <w:bodyDiv w:val="1"/>
      <w:marLeft w:val="0"/>
      <w:marRight w:val="0"/>
      <w:marTop w:val="0"/>
      <w:marBottom w:val="0"/>
      <w:divBdr>
        <w:top w:val="none" w:sz="0" w:space="0" w:color="auto"/>
        <w:left w:val="none" w:sz="0" w:space="0" w:color="auto"/>
        <w:bottom w:val="none" w:sz="0" w:space="0" w:color="auto"/>
        <w:right w:val="none" w:sz="0" w:space="0" w:color="auto"/>
      </w:divBdr>
    </w:div>
    <w:div w:id="325134832">
      <w:bodyDiv w:val="1"/>
      <w:marLeft w:val="0"/>
      <w:marRight w:val="0"/>
      <w:marTop w:val="0"/>
      <w:marBottom w:val="0"/>
      <w:divBdr>
        <w:top w:val="none" w:sz="0" w:space="0" w:color="auto"/>
        <w:left w:val="none" w:sz="0" w:space="0" w:color="auto"/>
        <w:bottom w:val="none" w:sz="0" w:space="0" w:color="auto"/>
        <w:right w:val="none" w:sz="0" w:space="0" w:color="auto"/>
      </w:divBdr>
    </w:div>
    <w:div w:id="325207755">
      <w:bodyDiv w:val="1"/>
      <w:marLeft w:val="0"/>
      <w:marRight w:val="0"/>
      <w:marTop w:val="0"/>
      <w:marBottom w:val="0"/>
      <w:divBdr>
        <w:top w:val="none" w:sz="0" w:space="0" w:color="auto"/>
        <w:left w:val="none" w:sz="0" w:space="0" w:color="auto"/>
        <w:bottom w:val="none" w:sz="0" w:space="0" w:color="auto"/>
        <w:right w:val="none" w:sz="0" w:space="0" w:color="auto"/>
      </w:divBdr>
    </w:div>
    <w:div w:id="325280902">
      <w:bodyDiv w:val="1"/>
      <w:marLeft w:val="0"/>
      <w:marRight w:val="0"/>
      <w:marTop w:val="0"/>
      <w:marBottom w:val="0"/>
      <w:divBdr>
        <w:top w:val="none" w:sz="0" w:space="0" w:color="auto"/>
        <w:left w:val="none" w:sz="0" w:space="0" w:color="auto"/>
        <w:bottom w:val="none" w:sz="0" w:space="0" w:color="auto"/>
        <w:right w:val="none" w:sz="0" w:space="0" w:color="auto"/>
      </w:divBdr>
    </w:div>
    <w:div w:id="325481285">
      <w:bodyDiv w:val="1"/>
      <w:marLeft w:val="0"/>
      <w:marRight w:val="0"/>
      <w:marTop w:val="0"/>
      <w:marBottom w:val="0"/>
      <w:divBdr>
        <w:top w:val="none" w:sz="0" w:space="0" w:color="auto"/>
        <w:left w:val="none" w:sz="0" w:space="0" w:color="auto"/>
        <w:bottom w:val="none" w:sz="0" w:space="0" w:color="auto"/>
        <w:right w:val="none" w:sz="0" w:space="0" w:color="auto"/>
      </w:divBdr>
    </w:div>
    <w:div w:id="325595857">
      <w:bodyDiv w:val="1"/>
      <w:marLeft w:val="0"/>
      <w:marRight w:val="0"/>
      <w:marTop w:val="0"/>
      <w:marBottom w:val="0"/>
      <w:divBdr>
        <w:top w:val="none" w:sz="0" w:space="0" w:color="auto"/>
        <w:left w:val="none" w:sz="0" w:space="0" w:color="auto"/>
        <w:bottom w:val="none" w:sz="0" w:space="0" w:color="auto"/>
        <w:right w:val="none" w:sz="0" w:space="0" w:color="auto"/>
      </w:divBdr>
    </w:div>
    <w:div w:id="325788442">
      <w:bodyDiv w:val="1"/>
      <w:marLeft w:val="0"/>
      <w:marRight w:val="0"/>
      <w:marTop w:val="0"/>
      <w:marBottom w:val="0"/>
      <w:divBdr>
        <w:top w:val="none" w:sz="0" w:space="0" w:color="auto"/>
        <w:left w:val="none" w:sz="0" w:space="0" w:color="auto"/>
        <w:bottom w:val="none" w:sz="0" w:space="0" w:color="auto"/>
        <w:right w:val="none" w:sz="0" w:space="0" w:color="auto"/>
      </w:divBdr>
    </w:div>
    <w:div w:id="325791985">
      <w:bodyDiv w:val="1"/>
      <w:marLeft w:val="0"/>
      <w:marRight w:val="0"/>
      <w:marTop w:val="0"/>
      <w:marBottom w:val="0"/>
      <w:divBdr>
        <w:top w:val="none" w:sz="0" w:space="0" w:color="auto"/>
        <w:left w:val="none" w:sz="0" w:space="0" w:color="auto"/>
        <w:bottom w:val="none" w:sz="0" w:space="0" w:color="auto"/>
        <w:right w:val="none" w:sz="0" w:space="0" w:color="auto"/>
      </w:divBdr>
    </w:div>
    <w:div w:id="325981991">
      <w:bodyDiv w:val="1"/>
      <w:marLeft w:val="0"/>
      <w:marRight w:val="0"/>
      <w:marTop w:val="0"/>
      <w:marBottom w:val="0"/>
      <w:divBdr>
        <w:top w:val="none" w:sz="0" w:space="0" w:color="auto"/>
        <w:left w:val="none" w:sz="0" w:space="0" w:color="auto"/>
        <w:bottom w:val="none" w:sz="0" w:space="0" w:color="auto"/>
        <w:right w:val="none" w:sz="0" w:space="0" w:color="auto"/>
      </w:divBdr>
    </w:div>
    <w:div w:id="326322376">
      <w:bodyDiv w:val="1"/>
      <w:marLeft w:val="0"/>
      <w:marRight w:val="0"/>
      <w:marTop w:val="0"/>
      <w:marBottom w:val="0"/>
      <w:divBdr>
        <w:top w:val="none" w:sz="0" w:space="0" w:color="auto"/>
        <w:left w:val="none" w:sz="0" w:space="0" w:color="auto"/>
        <w:bottom w:val="none" w:sz="0" w:space="0" w:color="auto"/>
        <w:right w:val="none" w:sz="0" w:space="0" w:color="auto"/>
      </w:divBdr>
    </w:div>
    <w:div w:id="326518135">
      <w:bodyDiv w:val="1"/>
      <w:marLeft w:val="0"/>
      <w:marRight w:val="0"/>
      <w:marTop w:val="0"/>
      <w:marBottom w:val="0"/>
      <w:divBdr>
        <w:top w:val="none" w:sz="0" w:space="0" w:color="auto"/>
        <w:left w:val="none" w:sz="0" w:space="0" w:color="auto"/>
        <w:bottom w:val="none" w:sz="0" w:space="0" w:color="auto"/>
        <w:right w:val="none" w:sz="0" w:space="0" w:color="auto"/>
      </w:divBdr>
    </w:div>
    <w:div w:id="326860206">
      <w:bodyDiv w:val="1"/>
      <w:marLeft w:val="0"/>
      <w:marRight w:val="0"/>
      <w:marTop w:val="0"/>
      <w:marBottom w:val="0"/>
      <w:divBdr>
        <w:top w:val="none" w:sz="0" w:space="0" w:color="auto"/>
        <w:left w:val="none" w:sz="0" w:space="0" w:color="auto"/>
        <w:bottom w:val="none" w:sz="0" w:space="0" w:color="auto"/>
        <w:right w:val="none" w:sz="0" w:space="0" w:color="auto"/>
      </w:divBdr>
    </w:div>
    <w:div w:id="326905860">
      <w:bodyDiv w:val="1"/>
      <w:marLeft w:val="0"/>
      <w:marRight w:val="0"/>
      <w:marTop w:val="0"/>
      <w:marBottom w:val="0"/>
      <w:divBdr>
        <w:top w:val="none" w:sz="0" w:space="0" w:color="auto"/>
        <w:left w:val="none" w:sz="0" w:space="0" w:color="auto"/>
        <w:bottom w:val="none" w:sz="0" w:space="0" w:color="auto"/>
        <w:right w:val="none" w:sz="0" w:space="0" w:color="auto"/>
      </w:divBdr>
    </w:div>
    <w:div w:id="326977827">
      <w:bodyDiv w:val="1"/>
      <w:marLeft w:val="0"/>
      <w:marRight w:val="0"/>
      <w:marTop w:val="0"/>
      <w:marBottom w:val="0"/>
      <w:divBdr>
        <w:top w:val="none" w:sz="0" w:space="0" w:color="auto"/>
        <w:left w:val="none" w:sz="0" w:space="0" w:color="auto"/>
        <w:bottom w:val="none" w:sz="0" w:space="0" w:color="auto"/>
        <w:right w:val="none" w:sz="0" w:space="0" w:color="auto"/>
      </w:divBdr>
    </w:div>
    <w:div w:id="327054954">
      <w:bodyDiv w:val="1"/>
      <w:marLeft w:val="0"/>
      <w:marRight w:val="0"/>
      <w:marTop w:val="0"/>
      <w:marBottom w:val="0"/>
      <w:divBdr>
        <w:top w:val="none" w:sz="0" w:space="0" w:color="auto"/>
        <w:left w:val="none" w:sz="0" w:space="0" w:color="auto"/>
        <w:bottom w:val="none" w:sz="0" w:space="0" w:color="auto"/>
        <w:right w:val="none" w:sz="0" w:space="0" w:color="auto"/>
      </w:divBdr>
    </w:div>
    <w:div w:id="327055238">
      <w:bodyDiv w:val="1"/>
      <w:marLeft w:val="0"/>
      <w:marRight w:val="0"/>
      <w:marTop w:val="0"/>
      <w:marBottom w:val="0"/>
      <w:divBdr>
        <w:top w:val="none" w:sz="0" w:space="0" w:color="auto"/>
        <w:left w:val="none" w:sz="0" w:space="0" w:color="auto"/>
        <w:bottom w:val="none" w:sz="0" w:space="0" w:color="auto"/>
        <w:right w:val="none" w:sz="0" w:space="0" w:color="auto"/>
      </w:divBdr>
    </w:div>
    <w:div w:id="327250221">
      <w:bodyDiv w:val="1"/>
      <w:marLeft w:val="0"/>
      <w:marRight w:val="0"/>
      <w:marTop w:val="0"/>
      <w:marBottom w:val="0"/>
      <w:divBdr>
        <w:top w:val="none" w:sz="0" w:space="0" w:color="auto"/>
        <w:left w:val="none" w:sz="0" w:space="0" w:color="auto"/>
        <w:bottom w:val="none" w:sz="0" w:space="0" w:color="auto"/>
        <w:right w:val="none" w:sz="0" w:space="0" w:color="auto"/>
      </w:divBdr>
    </w:div>
    <w:div w:id="327288199">
      <w:bodyDiv w:val="1"/>
      <w:marLeft w:val="0"/>
      <w:marRight w:val="0"/>
      <w:marTop w:val="0"/>
      <w:marBottom w:val="0"/>
      <w:divBdr>
        <w:top w:val="none" w:sz="0" w:space="0" w:color="auto"/>
        <w:left w:val="none" w:sz="0" w:space="0" w:color="auto"/>
        <w:bottom w:val="none" w:sz="0" w:space="0" w:color="auto"/>
        <w:right w:val="none" w:sz="0" w:space="0" w:color="auto"/>
      </w:divBdr>
    </w:div>
    <w:div w:id="327297001">
      <w:bodyDiv w:val="1"/>
      <w:marLeft w:val="0"/>
      <w:marRight w:val="0"/>
      <w:marTop w:val="0"/>
      <w:marBottom w:val="0"/>
      <w:divBdr>
        <w:top w:val="none" w:sz="0" w:space="0" w:color="auto"/>
        <w:left w:val="none" w:sz="0" w:space="0" w:color="auto"/>
        <w:bottom w:val="none" w:sz="0" w:space="0" w:color="auto"/>
        <w:right w:val="none" w:sz="0" w:space="0" w:color="auto"/>
      </w:divBdr>
    </w:div>
    <w:div w:id="327369973">
      <w:bodyDiv w:val="1"/>
      <w:marLeft w:val="0"/>
      <w:marRight w:val="0"/>
      <w:marTop w:val="0"/>
      <w:marBottom w:val="0"/>
      <w:divBdr>
        <w:top w:val="none" w:sz="0" w:space="0" w:color="auto"/>
        <w:left w:val="none" w:sz="0" w:space="0" w:color="auto"/>
        <w:bottom w:val="none" w:sz="0" w:space="0" w:color="auto"/>
        <w:right w:val="none" w:sz="0" w:space="0" w:color="auto"/>
      </w:divBdr>
    </w:div>
    <w:div w:id="327752018">
      <w:bodyDiv w:val="1"/>
      <w:marLeft w:val="0"/>
      <w:marRight w:val="0"/>
      <w:marTop w:val="0"/>
      <w:marBottom w:val="0"/>
      <w:divBdr>
        <w:top w:val="none" w:sz="0" w:space="0" w:color="auto"/>
        <w:left w:val="none" w:sz="0" w:space="0" w:color="auto"/>
        <w:bottom w:val="none" w:sz="0" w:space="0" w:color="auto"/>
        <w:right w:val="none" w:sz="0" w:space="0" w:color="auto"/>
      </w:divBdr>
    </w:div>
    <w:div w:id="327830123">
      <w:bodyDiv w:val="1"/>
      <w:marLeft w:val="0"/>
      <w:marRight w:val="0"/>
      <w:marTop w:val="0"/>
      <w:marBottom w:val="0"/>
      <w:divBdr>
        <w:top w:val="none" w:sz="0" w:space="0" w:color="auto"/>
        <w:left w:val="none" w:sz="0" w:space="0" w:color="auto"/>
        <w:bottom w:val="none" w:sz="0" w:space="0" w:color="auto"/>
        <w:right w:val="none" w:sz="0" w:space="0" w:color="auto"/>
      </w:divBdr>
    </w:div>
    <w:div w:id="328019638">
      <w:bodyDiv w:val="1"/>
      <w:marLeft w:val="0"/>
      <w:marRight w:val="0"/>
      <w:marTop w:val="0"/>
      <w:marBottom w:val="0"/>
      <w:divBdr>
        <w:top w:val="none" w:sz="0" w:space="0" w:color="auto"/>
        <w:left w:val="none" w:sz="0" w:space="0" w:color="auto"/>
        <w:bottom w:val="none" w:sz="0" w:space="0" w:color="auto"/>
        <w:right w:val="none" w:sz="0" w:space="0" w:color="auto"/>
      </w:divBdr>
    </w:div>
    <w:div w:id="328021843">
      <w:bodyDiv w:val="1"/>
      <w:marLeft w:val="0"/>
      <w:marRight w:val="0"/>
      <w:marTop w:val="0"/>
      <w:marBottom w:val="0"/>
      <w:divBdr>
        <w:top w:val="none" w:sz="0" w:space="0" w:color="auto"/>
        <w:left w:val="none" w:sz="0" w:space="0" w:color="auto"/>
        <w:bottom w:val="none" w:sz="0" w:space="0" w:color="auto"/>
        <w:right w:val="none" w:sz="0" w:space="0" w:color="auto"/>
      </w:divBdr>
    </w:div>
    <w:div w:id="328141847">
      <w:bodyDiv w:val="1"/>
      <w:marLeft w:val="0"/>
      <w:marRight w:val="0"/>
      <w:marTop w:val="0"/>
      <w:marBottom w:val="0"/>
      <w:divBdr>
        <w:top w:val="none" w:sz="0" w:space="0" w:color="auto"/>
        <w:left w:val="none" w:sz="0" w:space="0" w:color="auto"/>
        <w:bottom w:val="none" w:sz="0" w:space="0" w:color="auto"/>
        <w:right w:val="none" w:sz="0" w:space="0" w:color="auto"/>
      </w:divBdr>
    </w:div>
    <w:div w:id="328337405">
      <w:bodyDiv w:val="1"/>
      <w:marLeft w:val="0"/>
      <w:marRight w:val="0"/>
      <w:marTop w:val="0"/>
      <w:marBottom w:val="0"/>
      <w:divBdr>
        <w:top w:val="none" w:sz="0" w:space="0" w:color="auto"/>
        <w:left w:val="none" w:sz="0" w:space="0" w:color="auto"/>
        <w:bottom w:val="none" w:sz="0" w:space="0" w:color="auto"/>
        <w:right w:val="none" w:sz="0" w:space="0" w:color="auto"/>
      </w:divBdr>
    </w:div>
    <w:div w:id="328406510">
      <w:bodyDiv w:val="1"/>
      <w:marLeft w:val="0"/>
      <w:marRight w:val="0"/>
      <w:marTop w:val="0"/>
      <w:marBottom w:val="0"/>
      <w:divBdr>
        <w:top w:val="none" w:sz="0" w:space="0" w:color="auto"/>
        <w:left w:val="none" w:sz="0" w:space="0" w:color="auto"/>
        <w:bottom w:val="none" w:sz="0" w:space="0" w:color="auto"/>
        <w:right w:val="none" w:sz="0" w:space="0" w:color="auto"/>
      </w:divBdr>
    </w:div>
    <w:div w:id="328409251">
      <w:bodyDiv w:val="1"/>
      <w:marLeft w:val="0"/>
      <w:marRight w:val="0"/>
      <w:marTop w:val="0"/>
      <w:marBottom w:val="0"/>
      <w:divBdr>
        <w:top w:val="none" w:sz="0" w:space="0" w:color="auto"/>
        <w:left w:val="none" w:sz="0" w:space="0" w:color="auto"/>
        <w:bottom w:val="none" w:sz="0" w:space="0" w:color="auto"/>
        <w:right w:val="none" w:sz="0" w:space="0" w:color="auto"/>
      </w:divBdr>
    </w:div>
    <w:div w:id="328607837">
      <w:bodyDiv w:val="1"/>
      <w:marLeft w:val="0"/>
      <w:marRight w:val="0"/>
      <w:marTop w:val="0"/>
      <w:marBottom w:val="0"/>
      <w:divBdr>
        <w:top w:val="none" w:sz="0" w:space="0" w:color="auto"/>
        <w:left w:val="none" w:sz="0" w:space="0" w:color="auto"/>
        <w:bottom w:val="none" w:sz="0" w:space="0" w:color="auto"/>
        <w:right w:val="none" w:sz="0" w:space="0" w:color="auto"/>
      </w:divBdr>
    </w:div>
    <w:div w:id="328749827">
      <w:bodyDiv w:val="1"/>
      <w:marLeft w:val="0"/>
      <w:marRight w:val="0"/>
      <w:marTop w:val="0"/>
      <w:marBottom w:val="0"/>
      <w:divBdr>
        <w:top w:val="none" w:sz="0" w:space="0" w:color="auto"/>
        <w:left w:val="none" w:sz="0" w:space="0" w:color="auto"/>
        <w:bottom w:val="none" w:sz="0" w:space="0" w:color="auto"/>
        <w:right w:val="none" w:sz="0" w:space="0" w:color="auto"/>
      </w:divBdr>
    </w:div>
    <w:div w:id="328758550">
      <w:bodyDiv w:val="1"/>
      <w:marLeft w:val="0"/>
      <w:marRight w:val="0"/>
      <w:marTop w:val="0"/>
      <w:marBottom w:val="0"/>
      <w:divBdr>
        <w:top w:val="none" w:sz="0" w:space="0" w:color="auto"/>
        <w:left w:val="none" w:sz="0" w:space="0" w:color="auto"/>
        <w:bottom w:val="none" w:sz="0" w:space="0" w:color="auto"/>
        <w:right w:val="none" w:sz="0" w:space="0" w:color="auto"/>
      </w:divBdr>
    </w:div>
    <w:div w:id="328798764">
      <w:bodyDiv w:val="1"/>
      <w:marLeft w:val="0"/>
      <w:marRight w:val="0"/>
      <w:marTop w:val="0"/>
      <w:marBottom w:val="0"/>
      <w:divBdr>
        <w:top w:val="none" w:sz="0" w:space="0" w:color="auto"/>
        <w:left w:val="none" w:sz="0" w:space="0" w:color="auto"/>
        <w:bottom w:val="none" w:sz="0" w:space="0" w:color="auto"/>
        <w:right w:val="none" w:sz="0" w:space="0" w:color="auto"/>
      </w:divBdr>
    </w:div>
    <w:div w:id="328868827">
      <w:bodyDiv w:val="1"/>
      <w:marLeft w:val="0"/>
      <w:marRight w:val="0"/>
      <w:marTop w:val="0"/>
      <w:marBottom w:val="0"/>
      <w:divBdr>
        <w:top w:val="none" w:sz="0" w:space="0" w:color="auto"/>
        <w:left w:val="none" w:sz="0" w:space="0" w:color="auto"/>
        <w:bottom w:val="none" w:sz="0" w:space="0" w:color="auto"/>
        <w:right w:val="none" w:sz="0" w:space="0" w:color="auto"/>
      </w:divBdr>
    </w:div>
    <w:div w:id="328951938">
      <w:bodyDiv w:val="1"/>
      <w:marLeft w:val="0"/>
      <w:marRight w:val="0"/>
      <w:marTop w:val="0"/>
      <w:marBottom w:val="0"/>
      <w:divBdr>
        <w:top w:val="none" w:sz="0" w:space="0" w:color="auto"/>
        <w:left w:val="none" w:sz="0" w:space="0" w:color="auto"/>
        <w:bottom w:val="none" w:sz="0" w:space="0" w:color="auto"/>
        <w:right w:val="none" w:sz="0" w:space="0" w:color="auto"/>
      </w:divBdr>
    </w:div>
    <w:div w:id="329069426">
      <w:bodyDiv w:val="1"/>
      <w:marLeft w:val="0"/>
      <w:marRight w:val="0"/>
      <w:marTop w:val="0"/>
      <w:marBottom w:val="0"/>
      <w:divBdr>
        <w:top w:val="none" w:sz="0" w:space="0" w:color="auto"/>
        <w:left w:val="none" w:sz="0" w:space="0" w:color="auto"/>
        <w:bottom w:val="none" w:sz="0" w:space="0" w:color="auto"/>
        <w:right w:val="none" w:sz="0" w:space="0" w:color="auto"/>
      </w:divBdr>
    </w:div>
    <w:div w:id="329138063">
      <w:bodyDiv w:val="1"/>
      <w:marLeft w:val="0"/>
      <w:marRight w:val="0"/>
      <w:marTop w:val="0"/>
      <w:marBottom w:val="0"/>
      <w:divBdr>
        <w:top w:val="none" w:sz="0" w:space="0" w:color="auto"/>
        <w:left w:val="none" w:sz="0" w:space="0" w:color="auto"/>
        <w:bottom w:val="none" w:sz="0" w:space="0" w:color="auto"/>
        <w:right w:val="none" w:sz="0" w:space="0" w:color="auto"/>
      </w:divBdr>
    </w:div>
    <w:div w:id="329138340">
      <w:bodyDiv w:val="1"/>
      <w:marLeft w:val="0"/>
      <w:marRight w:val="0"/>
      <w:marTop w:val="0"/>
      <w:marBottom w:val="0"/>
      <w:divBdr>
        <w:top w:val="none" w:sz="0" w:space="0" w:color="auto"/>
        <w:left w:val="none" w:sz="0" w:space="0" w:color="auto"/>
        <w:bottom w:val="none" w:sz="0" w:space="0" w:color="auto"/>
        <w:right w:val="none" w:sz="0" w:space="0" w:color="auto"/>
      </w:divBdr>
    </w:div>
    <w:div w:id="329139860">
      <w:bodyDiv w:val="1"/>
      <w:marLeft w:val="0"/>
      <w:marRight w:val="0"/>
      <w:marTop w:val="0"/>
      <w:marBottom w:val="0"/>
      <w:divBdr>
        <w:top w:val="none" w:sz="0" w:space="0" w:color="auto"/>
        <w:left w:val="none" w:sz="0" w:space="0" w:color="auto"/>
        <w:bottom w:val="none" w:sz="0" w:space="0" w:color="auto"/>
        <w:right w:val="none" w:sz="0" w:space="0" w:color="auto"/>
      </w:divBdr>
    </w:div>
    <w:div w:id="329255192">
      <w:bodyDiv w:val="1"/>
      <w:marLeft w:val="0"/>
      <w:marRight w:val="0"/>
      <w:marTop w:val="0"/>
      <w:marBottom w:val="0"/>
      <w:divBdr>
        <w:top w:val="none" w:sz="0" w:space="0" w:color="auto"/>
        <w:left w:val="none" w:sz="0" w:space="0" w:color="auto"/>
        <w:bottom w:val="none" w:sz="0" w:space="0" w:color="auto"/>
        <w:right w:val="none" w:sz="0" w:space="0" w:color="auto"/>
      </w:divBdr>
    </w:div>
    <w:div w:id="329408064">
      <w:bodyDiv w:val="1"/>
      <w:marLeft w:val="0"/>
      <w:marRight w:val="0"/>
      <w:marTop w:val="0"/>
      <w:marBottom w:val="0"/>
      <w:divBdr>
        <w:top w:val="none" w:sz="0" w:space="0" w:color="auto"/>
        <w:left w:val="none" w:sz="0" w:space="0" w:color="auto"/>
        <w:bottom w:val="none" w:sz="0" w:space="0" w:color="auto"/>
        <w:right w:val="none" w:sz="0" w:space="0" w:color="auto"/>
      </w:divBdr>
    </w:div>
    <w:div w:id="329601385">
      <w:bodyDiv w:val="1"/>
      <w:marLeft w:val="0"/>
      <w:marRight w:val="0"/>
      <w:marTop w:val="0"/>
      <w:marBottom w:val="0"/>
      <w:divBdr>
        <w:top w:val="none" w:sz="0" w:space="0" w:color="auto"/>
        <w:left w:val="none" w:sz="0" w:space="0" w:color="auto"/>
        <w:bottom w:val="none" w:sz="0" w:space="0" w:color="auto"/>
        <w:right w:val="none" w:sz="0" w:space="0" w:color="auto"/>
      </w:divBdr>
    </w:div>
    <w:div w:id="329911328">
      <w:bodyDiv w:val="1"/>
      <w:marLeft w:val="0"/>
      <w:marRight w:val="0"/>
      <w:marTop w:val="0"/>
      <w:marBottom w:val="0"/>
      <w:divBdr>
        <w:top w:val="none" w:sz="0" w:space="0" w:color="auto"/>
        <w:left w:val="none" w:sz="0" w:space="0" w:color="auto"/>
        <w:bottom w:val="none" w:sz="0" w:space="0" w:color="auto"/>
        <w:right w:val="none" w:sz="0" w:space="0" w:color="auto"/>
      </w:divBdr>
    </w:div>
    <w:div w:id="329987244">
      <w:bodyDiv w:val="1"/>
      <w:marLeft w:val="0"/>
      <w:marRight w:val="0"/>
      <w:marTop w:val="0"/>
      <w:marBottom w:val="0"/>
      <w:divBdr>
        <w:top w:val="none" w:sz="0" w:space="0" w:color="auto"/>
        <w:left w:val="none" w:sz="0" w:space="0" w:color="auto"/>
        <w:bottom w:val="none" w:sz="0" w:space="0" w:color="auto"/>
        <w:right w:val="none" w:sz="0" w:space="0" w:color="auto"/>
      </w:divBdr>
    </w:div>
    <w:div w:id="330301657">
      <w:bodyDiv w:val="1"/>
      <w:marLeft w:val="0"/>
      <w:marRight w:val="0"/>
      <w:marTop w:val="0"/>
      <w:marBottom w:val="0"/>
      <w:divBdr>
        <w:top w:val="none" w:sz="0" w:space="0" w:color="auto"/>
        <w:left w:val="none" w:sz="0" w:space="0" w:color="auto"/>
        <w:bottom w:val="none" w:sz="0" w:space="0" w:color="auto"/>
        <w:right w:val="none" w:sz="0" w:space="0" w:color="auto"/>
      </w:divBdr>
    </w:div>
    <w:div w:id="330303521">
      <w:bodyDiv w:val="1"/>
      <w:marLeft w:val="0"/>
      <w:marRight w:val="0"/>
      <w:marTop w:val="0"/>
      <w:marBottom w:val="0"/>
      <w:divBdr>
        <w:top w:val="none" w:sz="0" w:space="0" w:color="auto"/>
        <w:left w:val="none" w:sz="0" w:space="0" w:color="auto"/>
        <w:bottom w:val="none" w:sz="0" w:space="0" w:color="auto"/>
        <w:right w:val="none" w:sz="0" w:space="0" w:color="auto"/>
      </w:divBdr>
    </w:div>
    <w:div w:id="330641558">
      <w:bodyDiv w:val="1"/>
      <w:marLeft w:val="0"/>
      <w:marRight w:val="0"/>
      <w:marTop w:val="0"/>
      <w:marBottom w:val="0"/>
      <w:divBdr>
        <w:top w:val="none" w:sz="0" w:space="0" w:color="auto"/>
        <w:left w:val="none" w:sz="0" w:space="0" w:color="auto"/>
        <w:bottom w:val="none" w:sz="0" w:space="0" w:color="auto"/>
        <w:right w:val="none" w:sz="0" w:space="0" w:color="auto"/>
      </w:divBdr>
    </w:div>
    <w:div w:id="330764476">
      <w:bodyDiv w:val="1"/>
      <w:marLeft w:val="0"/>
      <w:marRight w:val="0"/>
      <w:marTop w:val="0"/>
      <w:marBottom w:val="0"/>
      <w:divBdr>
        <w:top w:val="none" w:sz="0" w:space="0" w:color="auto"/>
        <w:left w:val="none" w:sz="0" w:space="0" w:color="auto"/>
        <w:bottom w:val="none" w:sz="0" w:space="0" w:color="auto"/>
        <w:right w:val="none" w:sz="0" w:space="0" w:color="auto"/>
      </w:divBdr>
    </w:div>
    <w:div w:id="330792445">
      <w:bodyDiv w:val="1"/>
      <w:marLeft w:val="0"/>
      <w:marRight w:val="0"/>
      <w:marTop w:val="0"/>
      <w:marBottom w:val="0"/>
      <w:divBdr>
        <w:top w:val="none" w:sz="0" w:space="0" w:color="auto"/>
        <w:left w:val="none" w:sz="0" w:space="0" w:color="auto"/>
        <w:bottom w:val="none" w:sz="0" w:space="0" w:color="auto"/>
        <w:right w:val="none" w:sz="0" w:space="0" w:color="auto"/>
      </w:divBdr>
    </w:div>
    <w:div w:id="330836636">
      <w:bodyDiv w:val="1"/>
      <w:marLeft w:val="0"/>
      <w:marRight w:val="0"/>
      <w:marTop w:val="0"/>
      <w:marBottom w:val="0"/>
      <w:divBdr>
        <w:top w:val="none" w:sz="0" w:space="0" w:color="auto"/>
        <w:left w:val="none" w:sz="0" w:space="0" w:color="auto"/>
        <w:bottom w:val="none" w:sz="0" w:space="0" w:color="auto"/>
        <w:right w:val="none" w:sz="0" w:space="0" w:color="auto"/>
      </w:divBdr>
    </w:div>
    <w:div w:id="330957207">
      <w:bodyDiv w:val="1"/>
      <w:marLeft w:val="0"/>
      <w:marRight w:val="0"/>
      <w:marTop w:val="0"/>
      <w:marBottom w:val="0"/>
      <w:divBdr>
        <w:top w:val="none" w:sz="0" w:space="0" w:color="auto"/>
        <w:left w:val="none" w:sz="0" w:space="0" w:color="auto"/>
        <w:bottom w:val="none" w:sz="0" w:space="0" w:color="auto"/>
        <w:right w:val="none" w:sz="0" w:space="0" w:color="auto"/>
      </w:divBdr>
    </w:div>
    <w:div w:id="330987600">
      <w:bodyDiv w:val="1"/>
      <w:marLeft w:val="0"/>
      <w:marRight w:val="0"/>
      <w:marTop w:val="0"/>
      <w:marBottom w:val="0"/>
      <w:divBdr>
        <w:top w:val="none" w:sz="0" w:space="0" w:color="auto"/>
        <w:left w:val="none" w:sz="0" w:space="0" w:color="auto"/>
        <w:bottom w:val="none" w:sz="0" w:space="0" w:color="auto"/>
        <w:right w:val="none" w:sz="0" w:space="0" w:color="auto"/>
      </w:divBdr>
    </w:div>
    <w:div w:id="331227869">
      <w:bodyDiv w:val="1"/>
      <w:marLeft w:val="0"/>
      <w:marRight w:val="0"/>
      <w:marTop w:val="0"/>
      <w:marBottom w:val="0"/>
      <w:divBdr>
        <w:top w:val="none" w:sz="0" w:space="0" w:color="auto"/>
        <w:left w:val="none" w:sz="0" w:space="0" w:color="auto"/>
        <w:bottom w:val="none" w:sz="0" w:space="0" w:color="auto"/>
        <w:right w:val="none" w:sz="0" w:space="0" w:color="auto"/>
      </w:divBdr>
    </w:div>
    <w:div w:id="331297639">
      <w:bodyDiv w:val="1"/>
      <w:marLeft w:val="0"/>
      <w:marRight w:val="0"/>
      <w:marTop w:val="0"/>
      <w:marBottom w:val="0"/>
      <w:divBdr>
        <w:top w:val="none" w:sz="0" w:space="0" w:color="auto"/>
        <w:left w:val="none" w:sz="0" w:space="0" w:color="auto"/>
        <w:bottom w:val="none" w:sz="0" w:space="0" w:color="auto"/>
        <w:right w:val="none" w:sz="0" w:space="0" w:color="auto"/>
      </w:divBdr>
    </w:div>
    <w:div w:id="331376836">
      <w:bodyDiv w:val="1"/>
      <w:marLeft w:val="0"/>
      <w:marRight w:val="0"/>
      <w:marTop w:val="0"/>
      <w:marBottom w:val="0"/>
      <w:divBdr>
        <w:top w:val="none" w:sz="0" w:space="0" w:color="auto"/>
        <w:left w:val="none" w:sz="0" w:space="0" w:color="auto"/>
        <w:bottom w:val="none" w:sz="0" w:space="0" w:color="auto"/>
        <w:right w:val="none" w:sz="0" w:space="0" w:color="auto"/>
      </w:divBdr>
    </w:div>
    <w:div w:id="331417232">
      <w:bodyDiv w:val="1"/>
      <w:marLeft w:val="0"/>
      <w:marRight w:val="0"/>
      <w:marTop w:val="0"/>
      <w:marBottom w:val="0"/>
      <w:divBdr>
        <w:top w:val="none" w:sz="0" w:space="0" w:color="auto"/>
        <w:left w:val="none" w:sz="0" w:space="0" w:color="auto"/>
        <w:bottom w:val="none" w:sz="0" w:space="0" w:color="auto"/>
        <w:right w:val="none" w:sz="0" w:space="0" w:color="auto"/>
      </w:divBdr>
    </w:div>
    <w:div w:id="331495331">
      <w:bodyDiv w:val="1"/>
      <w:marLeft w:val="0"/>
      <w:marRight w:val="0"/>
      <w:marTop w:val="0"/>
      <w:marBottom w:val="0"/>
      <w:divBdr>
        <w:top w:val="none" w:sz="0" w:space="0" w:color="auto"/>
        <w:left w:val="none" w:sz="0" w:space="0" w:color="auto"/>
        <w:bottom w:val="none" w:sz="0" w:space="0" w:color="auto"/>
        <w:right w:val="none" w:sz="0" w:space="0" w:color="auto"/>
      </w:divBdr>
    </w:div>
    <w:div w:id="331496051">
      <w:bodyDiv w:val="1"/>
      <w:marLeft w:val="0"/>
      <w:marRight w:val="0"/>
      <w:marTop w:val="0"/>
      <w:marBottom w:val="0"/>
      <w:divBdr>
        <w:top w:val="none" w:sz="0" w:space="0" w:color="auto"/>
        <w:left w:val="none" w:sz="0" w:space="0" w:color="auto"/>
        <w:bottom w:val="none" w:sz="0" w:space="0" w:color="auto"/>
        <w:right w:val="none" w:sz="0" w:space="0" w:color="auto"/>
      </w:divBdr>
    </w:div>
    <w:div w:id="331572737">
      <w:bodyDiv w:val="1"/>
      <w:marLeft w:val="0"/>
      <w:marRight w:val="0"/>
      <w:marTop w:val="0"/>
      <w:marBottom w:val="0"/>
      <w:divBdr>
        <w:top w:val="none" w:sz="0" w:space="0" w:color="auto"/>
        <w:left w:val="none" w:sz="0" w:space="0" w:color="auto"/>
        <w:bottom w:val="none" w:sz="0" w:space="0" w:color="auto"/>
        <w:right w:val="none" w:sz="0" w:space="0" w:color="auto"/>
      </w:divBdr>
    </w:div>
    <w:div w:id="331613162">
      <w:bodyDiv w:val="1"/>
      <w:marLeft w:val="0"/>
      <w:marRight w:val="0"/>
      <w:marTop w:val="0"/>
      <w:marBottom w:val="0"/>
      <w:divBdr>
        <w:top w:val="none" w:sz="0" w:space="0" w:color="auto"/>
        <w:left w:val="none" w:sz="0" w:space="0" w:color="auto"/>
        <w:bottom w:val="none" w:sz="0" w:space="0" w:color="auto"/>
        <w:right w:val="none" w:sz="0" w:space="0" w:color="auto"/>
      </w:divBdr>
    </w:div>
    <w:div w:id="331639094">
      <w:bodyDiv w:val="1"/>
      <w:marLeft w:val="0"/>
      <w:marRight w:val="0"/>
      <w:marTop w:val="0"/>
      <w:marBottom w:val="0"/>
      <w:divBdr>
        <w:top w:val="none" w:sz="0" w:space="0" w:color="auto"/>
        <w:left w:val="none" w:sz="0" w:space="0" w:color="auto"/>
        <w:bottom w:val="none" w:sz="0" w:space="0" w:color="auto"/>
        <w:right w:val="none" w:sz="0" w:space="0" w:color="auto"/>
      </w:divBdr>
    </w:div>
    <w:div w:id="331760075">
      <w:bodyDiv w:val="1"/>
      <w:marLeft w:val="0"/>
      <w:marRight w:val="0"/>
      <w:marTop w:val="0"/>
      <w:marBottom w:val="0"/>
      <w:divBdr>
        <w:top w:val="none" w:sz="0" w:space="0" w:color="auto"/>
        <w:left w:val="none" w:sz="0" w:space="0" w:color="auto"/>
        <w:bottom w:val="none" w:sz="0" w:space="0" w:color="auto"/>
        <w:right w:val="none" w:sz="0" w:space="0" w:color="auto"/>
      </w:divBdr>
    </w:div>
    <w:div w:id="331831942">
      <w:bodyDiv w:val="1"/>
      <w:marLeft w:val="0"/>
      <w:marRight w:val="0"/>
      <w:marTop w:val="0"/>
      <w:marBottom w:val="0"/>
      <w:divBdr>
        <w:top w:val="none" w:sz="0" w:space="0" w:color="auto"/>
        <w:left w:val="none" w:sz="0" w:space="0" w:color="auto"/>
        <w:bottom w:val="none" w:sz="0" w:space="0" w:color="auto"/>
        <w:right w:val="none" w:sz="0" w:space="0" w:color="auto"/>
      </w:divBdr>
    </w:div>
    <w:div w:id="331955137">
      <w:bodyDiv w:val="1"/>
      <w:marLeft w:val="0"/>
      <w:marRight w:val="0"/>
      <w:marTop w:val="0"/>
      <w:marBottom w:val="0"/>
      <w:divBdr>
        <w:top w:val="none" w:sz="0" w:space="0" w:color="auto"/>
        <w:left w:val="none" w:sz="0" w:space="0" w:color="auto"/>
        <w:bottom w:val="none" w:sz="0" w:space="0" w:color="auto"/>
        <w:right w:val="none" w:sz="0" w:space="0" w:color="auto"/>
      </w:divBdr>
    </w:div>
    <w:div w:id="331957770">
      <w:bodyDiv w:val="1"/>
      <w:marLeft w:val="0"/>
      <w:marRight w:val="0"/>
      <w:marTop w:val="0"/>
      <w:marBottom w:val="0"/>
      <w:divBdr>
        <w:top w:val="none" w:sz="0" w:space="0" w:color="auto"/>
        <w:left w:val="none" w:sz="0" w:space="0" w:color="auto"/>
        <w:bottom w:val="none" w:sz="0" w:space="0" w:color="auto"/>
        <w:right w:val="none" w:sz="0" w:space="0" w:color="auto"/>
      </w:divBdr>
    </w:div>
    <w:div w:id="332026309">
      <w:bodyDiv w:val="1"/>
      <w:marLeft w:val="0"/>
      <w:marRight w:val="0"/>
      <w:marTop w:val="0"/>
      <w:marBottom w:val="0"/>
      <w:divBdr>
        <w:top w:val="none" w:sz="0" w:space="0" w:color="auto"/>
        <w:left w:val="none" w:sz="0" w:space="0" w:color="auto"/>
        <w:bottom w:val="none" w:sz="0" w:space="0" w:color="auto"/>
        <w:right w:val="none" w:sz="0" w:space="0" w:color="auto"/>
      </w:divBdr>
    </w:div>
    <w:div w:id="332029694">
      <w:bodyDiv w:val="1"/>
      <w:marLeft w:val="0"/>
      <w:marRight w:val="0"/>
      <w:marTop w:val="0"/>
      <w:marBottom w:val="0"/>
      <w:divBdr>
        <w:top w:val="none" w:sz="0" w:space="0" w:color="auto"/>
        <w:left w:val="none" w:sz="0" w:space="0" w:color="auto"/>
        <w:bottom w:val="none" w:sz="0" w:space="0" w:color="auto"/>
        <w:right w:val="none" w:sz="0" w:space="0" w:color="auto"/>
      </w:divBdr>
    </w:div>
    <w:div w:id="332102628">
      <w:bodyDiv w:val="1"/>
      <w:marLeft w:val="0"/>
      <w:marRight w:val="0"/>
      <w:marTop w:val="0"/>
      <w:marBottom w:val="0"/>
      <w:divBdr>
        <w:top w:val="none" w:sz="0" w:space="0" w:color="auto"/>
        <w:left w:val="none" w:sz="0" w:space="0" w:color="auto"/>
        <w:bottom w:val="none" w:sz="0" w:space="0" w:color="auto"/>
        <w:right w:val="none" w:sz="0" w:space="0" w:color="auto"/>
      </w:divBdr>
    </w:div>
    <w:div w:id="332492533">
      <w:bodyDiv w:val="1"/>
      <w:marLeft w:val="0"/>
      <w:marRight w:val="0"/>
      <w:marTop w:val="0"/>
      <w:marBottom w:val="0"/>
      <w:divBdr>
        <w:top w:val="none" w:sz="0" w:space="0" w:color="auto"/>
        <w:left w:val="none" w:sz="0" w:space="0" w:color="auto"/>
        <w:bottom w:val="none" w:sz="0" w:space="0" w:color="auto"/>
        <w:right w:val="none" w:sz="0" w:space="0" w:color="auto"/>
      </w:divBdr>
    </w:div>
    <w:div w:id="332536196">
      <w:bodyDiv w:val="1"/>
      <w:marLeft w:val="0"/>
      <w:marRight w:val="0"/>
      <w:marTop w:val="0"/>
      <w:marBottom w:val="0"/>
      <w:divBdr>
        <w:top w:val="none" w:sz="0" w:space="0" w:color="auto"/>
        <w:left w:val="none" w:sz="0" w:space="0" w:color="auto"/>
        <w:bottom w:val="none" w:sz="0" w:space="0" w:color="auto"/>
        <w:right w:val="none" w:sz="0" w:space="0" w:color="auto"/>
      </w:divBdr>
    </w:div>
    <w:div w:id="332536355">
      <w:bodyDiv w:val="1"/>
      <w:marLeft w:val="0"/>
      <w:marRight w:val="0"/>
      <w:marTop w:val="0"/>
      <w:marBottom w:val="0"/>
      <w:divBdr>
        <w:top w:val="none" w:sz="0" w:space="0" w:color="auto"/>
        <w:left w:val="none" w:sz="0" w:space="0" w:color="auto"/>
        <w:bottom w:val="none" w:sz="0" w:space="0" w:color="auto"/>
        <w:right w:val="none" w:sz="0" w:space="0" w:color="auto"/>
      </w:divBdr>
    </w:div>
    <w:div w:id="332610037">
      <w:bodyDiv w:val="1"/>
      <w:marLeft w:val="0"/>
      <w:marRight w:val="0"/>
      <w:marTop w:val="0"/>
      <w:marBottom w:val="0"/>
      <w:divBdr>
        <w:top w:val="none" w:sz="0" w:space="0" w:color="auto"/>
        <w:left w:val="none" w:sz="0" w:space="0" w:color="auto"/>
        <w:bottom w:val="none" w:sz="0" w:space="0" w:color="auto"/>
        <w:right w:val="none" w:sz="0" w:space="0" w:color="auto"/>
      </w:divBdr>
    </w:div>
    <w:div w:id="332727781">
      <w:bodyDiv w:val="1"/>
      <w:marLeft w:val="0"/>
      <w:marRight w:val="0"/>
      <w:marTop w:val="0"/>
      <w:marBottom w:val="0"/>
      <w:divBdr>
        <w:top w:val="none" w:sz="0" w:space="0" w:color="auto"/>
        <w:left w:val="none" w:sz="0" w:space="0" w:color="auto"/>
        <w:bottom w:val="none" w:sz="0" w:space="0" w:color="auto"/>
        <w:right w:val="none" w:sz="0" w:space="0" w:color="auto"/>
      </w:divBdr>
    </w:div>
    <w:div w:id="332881993">
      <w:bodyDiv w:val="1"/>
      <w:marLeft w:val="0"/>
      <w:marRight w:val="0"/>
      <w:marTop w:val="0"/>
      <w:marBottom w:val="0"/>
      <w:divBdr>
        <w:top w:val="none" w:sz="0" w:space="0" w:color="auto"/>
        <w:left w:val="none" w:sz="0" w:space="0" w:color="auto"/>
        <w:bottom w:val="none" w:sz="0" w:space="0" w:color="auto"/>
        <w:right w:val="none" w:sz="0" w:space="0" w:color="auto"/>
      </w:divBdr>
    </w:div>
    <w:div w:id="333186855">
      <w:bodyDiv w:val="1"/>
      <w:marLeft w:val="0"/>
      <w:marRight w:val="0"/>
      <w:marTop w:val="0"/>
      <w:marBottom w:val="0"/>
      <w:divBdr>
        <w:top w:val="none" w:sz="0" w:space="0" w:color="auto"/>
        <w:left w:val="none" w:sz="0" w:space="0" w:color="auto"/>
        <w:bottom w:val="none" w:sz="0" w:space="0" w:color="auto"/>
        <w:right w:val="none" w:sz="0" w:space="0" w:color="auto"/>
      </w:divBdr>
    </w:div>
    <w:div w:id="333188000">
      <w:bodyDiv w:val="1"/>
      <w:marLeft w:val="0"/>
      <w:marRight w:val="0"/>
      <w:marTop w:val="0"/>
      <w:marBottom w:val="0"/>
      <w:divBdr>
        <w:top w:val="none" w:sz="0" w:space="0" w:color="auto"/>
        <w:left w:val="none" w:sz="0" w:space="0" w:color="auto"/>
        <w:bottom w:val="none" w:sz="0" w:space="0" w:color="auto"/>
        <w:right w:val="none" w:sz="0" w:space="0" w:color="auto"/>
      </w:divBdr>
    </w:div>
    <w:div w:id="333260577">
      <w:bodyDiv w:val="1"/>
      <w:marLeft w:val="0"/>
      <w:marRight w:val="0"/>
      <w:marTop w:val="0"/>
      <w:marBottom w:val="0"/>
      <w:divBdr>
        <w:top w:val="none" w:sz="0" w:space="0" w:color="auto"/>
        <w:left w:val="none" w:sz="0" w:space="0" w:color="auto"/>
        <w:bottom w:val="none" w:sz="0" w:space="0" w:color="auto"/>
        <w:right w:val="none" w:sz="0" w:space="0" w:color="auto"/>
      </w:divBdr>
    </w:div>
    <w:div w:id="333263517">
      <w:bodyDiv w:val="1"/>
      <w:marLeft w:val="0"/>
      <w:marRight w:val="0"/>
      <w:marTop w:val="0"/>
      <w:marBottom w:val="0"/>
      <w:divBdr>
        <w:top w:val="none" w:sz="0" w:space="0" w:color="auto"/>
        <w:left w:val="none" w:sz="0" w:space="0" w:color="auto"/>
        <w:bottom w:val="none" w:sz="0" w:space="0" w:color="auto"/>
        <w:right w:val="none" w:sz="0" w:space="0" w:color="auto"/>
      </w:divBdr>
    </w:div>
    <w:div w:id="333385276">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535165">
      <w:bodyDiv w:val="1"/>
      <w:marLeft w:val="0"/>
      <w:marRight w:val="0"/>
      <w:marTop w:val="0"/>
      <w:marBottom w:val="0"/>
      <w:divBdr>
        <w:top w:val="none" w:sz="0" w:space="0" w:color="auto"/>
        <w:left w:val="none" w:sz="0" w:space="0" w:color="auto"/>
        <w:bottom w:val="none" w:sz="0" w:space="0" w:color="auto"/>
        <w:right w:val="none" w:sz="0" w:space="0" w:color="auto"/>
      </w:divBdr>
    </w:div>
    <w:div w:id="333579018">
      <w:bodyDiv w:val="1"/>
      <w:marLeft w:val="0"/>
      <w:marRight w:val="0"/>
      <w:marTop w:val="0"/>
      <w:marBottom w:val="0"/>
      <w:divBdr>
        <w:top w:val="none" w:sz="0" w:space="0" w:color="auto"/>
        <w:left w:val="none" w:sz="0" w:space="0" w:color="auto"/>
        <w:bottom w:val="none" w:sz="0" w:space="0" w:color="auto"/>
        <w:right w:val="none" w:sz="0" w:space="0" w:color="auto"/>
      </w:divBdr>
    </w:div>
    <w:div w:id="333579635">
      <w:bodyDiv w:val="1"/>
      <w:marLeft w:val="0"/>
      <w:marRight w:val="0"/>
      <w:marTop w:val="0"/>
      <w:marBottom w:val="0"/>
      <w:divBdr>
        <w:top w:val="none" w:sz="0" w:space="0" w:color="auto"/>
        <w:left w:val="none" w:sz="0" w:space="0" w:color="auto"/>
        <w:bottom w:val="none" w:sz="0" w:space="0" w:color="auto"/>
        <w:right w:val="none" w:sz="0" w:space="0" w:color="auto"/>
      </w:divBdr>
    </w:div>
    <w:div w:id="333844471">
      <w:bodyDiv w:val="1"/>
      <w:marLeft w:val="0"/>
      <w:marRight w:val="0"/>
      <w:marTop w:val="0"/>
      <w:marBottom w:val="0"/>
      <w:divBdr>
        <w:top w:val="none" w:sz="0" w:space="0" w:color="auto"/>
        <w:left w:val="none" w:sz="0" w:space="0" w:color="auto"/>
        <w:bottom w:val="none" w:sz="0" w:space="0" w:color="auto"/>
        <w:right w:val="none" w:sz="0" w:space="0" w:color="auto"/>
      </w:divBdr>
    </w:div>
    <w:div w:id="334191923">
      <w:bodyDiv w:val="1"/>
      <w:marLeft w:val="0"/>
      <w:marRight w:val="0"/>
      <w:marTop w:val="0"/>
      <w:marBottom w:val="0"/>
      <w:divBdr>
        <w:top w:val="none" w:sz="0" w:space="0" w:color="auto"/>
        <w:left w:val="none" w:sz="0" w:space="0" w:color="auto"/>
        <w:bottom w:val="none" w:sz="0" w:space="0" w:color="auto"/>
        <w:right w:val="none" w:sz="0" w:space="0" w:color="auto"/>
      </w:divBdr>
    </w:div>
    <w:div w:id="334262667">
      <w:bodyDiv w:val="1"/>
      <w:marLeft w:val="0"/>
      <w:marRight w:val="0"/>
      <w:marTop w:val="0"/>
      <w:marBottom w:val="0"/>
      <w:divBdr>
        <w:top w:val="none" w:sz="0" w:space="0" w:color="auto"/>
        <w:left w:val="none" w:sz="0" w:space="0" w:color="auto"/>
        <w:bottom w:val="none" w:sz="0" w:space="0" w:color="auto"/>
        <w:right w:val="none" w:sz="0" w:space="0" w:color="auto"/>
      </w:divBdr>
    </w:div>
    <w:div w:id="334379410">
      <w:bodyDiv w:val="1"/>
      <w:marLeft w:val="0"/>
      <w:marRight w:val="0"/>
      <w:marTop w:val="0"/>
      <w:marBottom w:val="0"/>
      <w:divBdr>
        <w:top w:val="none" w:sz="0" w:space="0" w:color="auto"/>
        <w:left w:val="none" w:sz="0" w:space="0" w:color="auto"/>
        <w:bottom w:val="none" w:sz="0" w:space="0" w:color="auto"/>
        <w:right w:val="none" w:sz="0" w:space="0" w:color="auto"/>
      </w:divBdr>
    </w:div>
    <w:div w:id="334453125">
      <w:bodyDiv w:val="1"/>
      <w:marLeft w:val="0"/>
      <w:marRight w:val="0"/>
      <w:marTop w:val="0"/>
      <w:marBottom w:val="0"/>
      <w:divBdr>
        <w:top w:val="none" w:sz="0" w:space="0" w:color="auto"/>
        <w:left w:val="none" w:sz="0" w:space="0" w:color="auto"/>
        <w:bottom w:val="none" w:sz="0" w:space="0" w:color="auto"/>
        <w:right w:val="none" w:sz="0" w:space="0" w:color="auto"/>
      </w:divBdr>
    </w:div>
    <w:div w:id="334456630">
      <w:bodyDiv w:val="1"/>
      <w:marLeft w:val="0"/>
      <w:marRight w:val="0"/>
      <w:marTop w:val="0"/>
      <w:marBottom w:val="0"/>
      <w:divBdr>
        <w:top w:val="none" w:sz="0" w:space="0" w:color="auto"/>
        <w:left w:val="none" w:sz="0" w:space="0" w:color="auto"/>
        <w:bottom w:val="none" w:sz="0" w:space="0" w:color="auto"/>
        <w:right w:val="none" w:sz="0" w:space="0" w:color="auto"/>
      </w:divBdr>
    </w:div>
    <w:div w:id="335109084">
      <w:bodyDiv w:val="1"/>
      <w:marLeft w:val="0"/>
      <w:marRight w:val="0"/>
      <w:marTop w:val="0"/>
      <w:marBottom w:val="0"/>
      <w:divBdr>
        <w:top w:val="none" w:sz="0" w:space="0" w:color="auto"/>
        <w:left w:val="none" w:sz="0" w:space="0" w:color="auto"/>
        <w:bottom w:val="none" w:sz="0" w:space="0" w:color="auto"/>
        <w:right w:val="none" w:sz="0" w:space="0" w:color="auto"/>
      </w:divBdr>
    </w:div>
    <w:div w:id="335112442">
      <w:bodyDiv w:val="1"/>
      <w:marLeft w:val="0"/>
      <w:marRight w:val="0"/>
      <w:marTop w:val="0"/>
      <w:marBottom w:val="0"/>
      <w:divBdr>
        <w:top w:val="none" w:sz="0" w:space="0" w:color="auto"/>
        <w:left w:val="none" w:sz="0" w:space="0" w:color="auto"/>
        <w:bottom w:val="none" w:sz="0" w:space="0" w:color="auto"/>
        <w:right w:val="none" w:sz="0" w:space="0" w:color="auto"/>
      </w:divBdr>
    </w:div>
    <w:div w:id="335112954">
      <w:bodyDiv w:val="1"/>
      <w:marLeft w:val="0"/>
      <w:marRight w:val="0"/>
      <w:marTop w:val="0"/>
      <w:marBottom w:val="0"/>
      <w:divBdr>
        <w:top w:val="none" w:sz="0" w:space="0" w:color="auto"/>
        <w:left w:val="none" w:sz="0" w:space="0" w:color="auto"/>
        <w:bottom w:val="none" w:sz="0" w:space="0" w:color="auto"/>
        <w:right w:val="none" w:sz="0" w:space="0" w:color="auto"/>
      </w:divBdr>
    </w:div>
    <w:div w:id="335154839">
      <w:bodyDiv w:val="1"/>
      <w:marLeft w:val="0"/>
      <w:marRight w:val="0"/>
      <w:marTop w:val="0"/>
      <w:marBottom w:val="0"/>
      <w:divBdr>
        <w:top w:val="none" w:sz="0" w:space="0" w:color="auto"/>
        <w:left w:val="none" w:sz="0" w:space="0" w:color="auto"/>
        <w:bottom w:val="none" w:sz="0" w:space="0" w:color="auto"/>
        <w:right w:val="none" w:sz="0" w:space="0" w:color="auto"/>
      </w:divBdr>
    </w:div>
    <w:div w:id="335226600">
      <w:bodyDiv w:val="1"/>
      <w:marLeft w:val="0"/>
      <w:marRight w:val="0"/>
      <w:marTop w:val="0"/>
      <w:marBottom w:val="0"/>
      <w:divBdr>
        <w:top w:val="none" w:sz="0" w:space="0" w:color="auto"/>
        <w:left w:val="none" w:sz="0" w:space="0" w:color="auto"/>
        <w:bottom w:val="none" w:sz="0" w:space="0" w:color="auto"/>
        <w:right w:val="none" w:sz="0" w:space="0" w:color="auto"/>
      </w:divBdr>
    </w:div>
    <w:div w:id="335226789">
      <w:bodyDiv w:val="1"/>
      <w:marLeft w:val="0"/>
      <w:marRight w:val="0"/>
      <w:marTop w:val="0"/>
      <w:marBottom w:val="0"/>
      <w:divBdr>
        <w:top w:val="none" w:sz="0" w:space="0" w:color="auto"/>
        <w:left w:val="none" w:sz="0" w:space="0" w:color="auto"/>
        <w:bottom w:val="none" w:sz="0" w:space="0" w:color="auto"/>
        <w:right w:val="none" w:sz="0" w:space="0" w:color="auto"/>
      </w:divBdr>
    </w:div>
    <w:div w:id="335233276">
      <w:bodyDiv w:val="1"/>
      <w:marLeft w:val="0"/>
      <w:marRight w:val="0"/>
      <w:marTop w:val="0"/>
      <w:marBottom w:val="0"/>
      <w:divBdr>
        <w:top w:val="none" w:sz="0" w:space="0" w:color="auto"/>
        <w:left w:val="none" w:sz="0" w:space="0" w:color="auto"/>
        <w:bottom w:val="none" w:sz="0" w:space="0" w:color="auto"/>
        <w:right w:val="none" w:sz="0" w:space="0" w:color="auto"/>
      </w:divBdr>
    </w:div>
    <w:div w:id="335425789">
      <w:bodyDiv w:val="1"/>
      <w:marLeft w:val="0"/>
      <w:marRight w:val="0"/>
      <w:marTop w:val="0"/>
      <w:marBottom w:val="0"/>
      <w:divBdr>
        <w:top w:val="none" w:sz="0" w:space="0" w:color="auto"/>
        <w:left w:val="none" w:sz="0" w:space="0" w:color="auto"/>
        <w:bottom w:val="none" w:sz="0" w:space="0" w:color="auto"/>
        <w:right w:val="none" w:sz="0" w:space="0" w:color="auto"/>
      </w:divBdr>
    </w:div>
    <w:div w:id="335426426">
      <w:bodyDiv w:val="1"/>
      <w:marLeft w:val="0"/>
      <w:marRight w:val="0"/>
      <w:marTop w:val="0"/>
      <w:marBottom w:val="0"/>
      <w:divBdr>
        <w:top w:val="none" w:sz="0" w:space="0" w:color="auto"/>
        <w:left w:val="none" w:sz="0" w:space="0" w:color="auto"/>
        <w:bottom w:val="none" w:sz="0" w:space="0" w:color="auto"/>
        <w:right w:val="none" w:sz="0" w:space="0" w:color="auto"/>
      </w:divBdr>
    </w:div>
    <w:div w:id="335426464">
      <w:bodyDiv w:val="1"/>
      <w:marLeft w:val="0"/>
      <w:marRight w:val="0"/>
      <w:marTop w:val="0"/>
      <w:marBottom w:val="0"/>
      <w:divBdr>
        <w:top w:val="none" w:sz="0" w:space="0" w:color="auto"/>
        <w:left w:val="none" w:sz="0" w:space="0" w:color="auto"/>
        <w:bottom w:val="none" w:sz="0" w:space="0" w:color="auto"/>
        <w:right w:val="none" w:sz="0" w:space="0" w:color="auto"/>
      </w:divBdr>
    </w:div>
    <w:div w:id="335502523">
      <w:bodyDiv w:val="1"/>
      <w:marLeft w:val="0"/>
      <w:marRight w:val="0"/>
      <w:marTop w:val="0"/>
      <w:marBottom w:val="0"/>
      <w:divBdr>
        <w:top w:val="none" w:sz="0" w:space="0" w:color="auto"/>
        <w:left w:val="none" w:sz="0" w:space="0" w:color="auto"/>
        <w:bottom w:val="none" w:sz="0" w:space="0" w:color="auto"/>
        <w:right w:val="none" w:sz="0" w:space="0" w:color="auto"/>
      </w:divBdr>
    </w:div>
    <w:div w:id="335694406">
      <w:bodyDiv w:val="1"/>
      <w:marLeft w:val="0"/>
      <w:marRight w:val="0"/>
      <w:marTop w:val="0"/>
      <w:marBottom w:val="0"/>
      <w:divBdr>
        <w:top w:val="none" w:sz="0" w:space="0" w:color="auto"/>
        <w:left w:val="none" w:sz="0" w:space="0" w:color="auto"/>
        <w:bottom w:val="none" w:sz="0" w:space="0" w:color="auto"/>
        <w:right w:val="none" w:sz="0" w:space="0" w:color="auto"/>
      </w:divBdr>
    </w:div>
    <w:div w:id="335769373">
      <w:bodyDiv w:val="1"/>
      <w:marLeft w:val="0"/>
      <w:marRight w:val="0"/>
      <w:marTop w:val="0"/>
      <w:marBottom w:val="0"/>
      <w:divBdr>
        <w:top w:val="none" w:sz="0" w:space="0" w:color="auto"/>
        <w:left w:val="none" w:sz="0" w:space="0" w:color="auto"/>
        <w:bottom w:val="none" w:sz="0" w:space="0" w:color="auto"/>
        <w:right w:val="none" w:sz="0" w:space="0" w:color="auto"/>
      </w:divBdr>
    </w:div>
    <w:div w:id="336004237">
      <w:bodyDiv w:val="1"/>
      <w:marLeft w:val="0"/>
      <w:marRight w:val="0"/>
      <w:marTop w:val="0"/>
      <w:marBottom w:val="0"/>
      <w:divBdr>
        <w:top w:val="none" w:sz="0" w:space="0" w:color="auto"/>
        <w:left w:val="none" w:sz="0" w:space="0" w:color="auto"/>
        <w:bottom w:val="none" w:sz="0" w:space="0" w:color="auto"/>
        <w:right w:val="none" w:sz="0" w:space="0" w:color="auto"/>
      </w:divBdr>
    </w:div>
    <w:div w:id="336035301">
      <w:bodyDiv w:val="1"/>
      <w:marLeft w:val="0"/>
      <w:marRight w:val="0"/>
      <w:marTop w:val="0"/>
      <w:marBottom w:val="0"/>
      <w:divBdr>
        <w:top w:val="none" w:sz="0" w:space="0" w:color="auto"/>
        <w:left w:val="none" w:sz="0" w:space="0" w:color="auto"/>
        <w:bottom w:val="none" w:sz="0" w:space="0" w:color="auto"/>
        <w:right w:val="none" w:sz="0" w:space="0" w:color="auto"/>
      </w:divBdr>
    </w:div>
    <w:div w:id="336075637">
      <w:bodyDiv w:val="1"/>
      <w:marLeft w:val="0"/>
      <w:marRight w:val="0"/>
      <w:marTop w:val="0"/>
      <w:marBottom w:val="0"/>
      <w:divBdr>
        <w:top w:val="none" w:sz="0" w:space="0" w:color="auto"/>
        <w:left w:val="none" w:sz="0" w:space="0" w:color="auto"/>
        <w:bottom w:val="none" w:sz="0" w:space="0" w:color="auto"/>
        <w:right w:val="none" w:sz="0" w:space="0" w:color="auto"/>
      </w:divBdr>
    </w:div>
    <w:div w:id="336152626">
      <w:bodyDiv w:val="1"/>
      <w:marLeft w:val="0"/>
      <w:marRight w:val="0"/>
      <w:marTop w:val="0"/>
      <w:marBottom w:val="0"/>
      <w:divBdr>
        <w:top w:val="none" w:sz="0" w:space="0" w:color="auto"/>
        <w:left w:val="none" w:sz="0" w:space="0" w:color="auto"/>
        <w:bottom w:val="none" w:sz="0" w:space="0" w:color="auto"/>
        <w:right w:val="none" w:sz="0" w:space="0" w:color="auto"/>
      </w:divBdr>
    </w:div>
    <w:div w:id="336155368">
      <w:bodyDiv w:val="1"/>
      <w:marLeft w:val="0"/>
      <w:marRight w:val="0"/>
      <w:marTop w:val="0"/>
      <w:marBottom w:val="0"/>
      <w:divBdr>
        <w:top w:val="none" w:sz="0" w:space="0" w:color="auto"/>
        <w:left w:val="none" w:sz="0" w:space="0" w:color="auto"/>
        <w:bottom w:val="none" w:sz="0" w:space="0" w:color="auto"/>
        <w:right w:val="none" w:sz="0" w:space="0" w:color="auto"/>
      </w:divBdr>
    </w:div>
    <w:div w:id="336201045">
      <w:bodyDiv w:val="1"/>
      <w:marLeft w:val="0"/>
      <w:marRight w:val="0"/>
      <w:marTop w:val="0"/>
      <w:marBottom w:val="0"/>
      <w:divBdr>
        <w:top w:val="none" w:sz="0" w:space="0" w:color="auto"/>
        <w:left w:val="none" w:sz="0" w:space="0" w:color="auto"/>
        <w:bottom w:val="none" w:sz="0" w:space="0" w:color="auto"/>
        <w:right w:val="none" w:sz="0" w:space="0" w:color="auto"/>
      </w:divBdr>
    </w:div>
    <w:div w:id="336227267">
      <w:bodyDiv w:val="1"/>
      <w:marLeft w:val="0"/>
      <w:marRight w:val="0"/>
      <w:marTop w:val="0"/>
      <w:marBottom w:val="0"/>
      <w:divBdr>
        <w:top w:val="none" w:sz="0" w:space="0" w:color="auto"/>
        <w:left w:val="none" w:sz="0" w:space="0" w:color="auto"/>
        <w:bottom w:val="none" w:sz="0" w:space="0" w:color="auto"/>
        <w:right w:val="none" w:sz="0" w:space="0" w:color="auto"/>
      </w:divBdr>
    </w:div>
    <w:div w:id="336418826">
      <w:bodyDiv w:val="1"/>
      <w:marLeft w:val="0"/>
      <w:marRight w:val="0"/>
      <w:marTop w:val="0"/>
      <w:marBottom w:val="0"/>
      <w:divBdr>
        <w:top w:val="none" w:sz="0" w:space="0" w:color="auto"/>
        <w:left w:val="none" w:sz="0" w:space="0" w:color="auto"/>
        <w:bottom w:val="none" w:sz="0" w:space="0" w:color="auto"/>
        <w:right w:val="none" w:sz="0" w:space="0" w:color="auto"/>
      </w:divBdr>
    </w:div>
    <w:div w:id="336427447">
      <w:bodyDiv w:val="1"/>
      <w:marLeft w:val="0"/>
      <w:marRight w:val="0"/>
      <w:marTop w:val="0"/>
      <w:marBottom w:val="0"/>
      <w:divBdr>
        <w:top w:val="none" w:sz="0" w:space="0" w:color="auto"/>
        <w:left w:val="none" w:sz="0" w:space="0" w:color="auto"/>
        <w:bottom w:val="none" w:sz="0" w:space="0" w:color="auto"/>
        <w:right w:val="none" w:sz="0" w:space="0" w:color="auto"/>
      </w:divBdr>
    </w:div>
    <w:div w:id="336806448">
      <w:bodyDiv w:val="1"/>
      <w:marLeft w:val="0"/>
      <w:marRight w:val="0"/>
      <w:marTop w:val="0"/>
      <w:marBottom w:val="0"/>
      <w:divBdr>
        <w:top w:val="none" w:sz="0" w:space="0" w:color="auto"/>
        <w:left w:val="none" w:sz="0" w:space="0" w:color="auto"/>
        <w:bottom w:val="none" w:sz="0" w:space="0" w:color="auto"/>
        <w:right w:val="none" w:sz="0" w:space="0" w:color="auto"/>
      </w:divBdr>
    </w:div>
    <w:div w:id="337346383">
      <w:bodyDiv w:val="1"/>
      <w:marLeft w:val="0"/>
      <w:marRight w:val="0"/>
      <w:marTop w:val="0"/>
      <w:marBottom w:val="0"/>
      <w:divBdr>
        <w:top w:val="none" w:sz="0" w:space="0" w:color="auto"/>
        <w:left w:val="none" w:sz="0" w:space="0" w:color="auto"/>
        <w:bottom w:val="none" w:sz="0" w:space="0" w:color="auto"/>
        <w:right w:val="none" w:sz="0" w:space="0" w:color="auto"/>
      </w:divBdr>
    </w:div>
    <w:div w:id="337387883">
      <w:bodyDiv w:val="1"/>
      <w:marLeft w:val="0"/>
      <w:marRight w:val="0"/>
      <w:marTop w:val="0"/>
      <w:marBottom w:val="0"/>
      <w:divBdr>
        <w:top w:val="none" w:sz="0" w:space="0" w:color="auto"/>
        <w:left w:val="none" w:sz="0" w:space="0" w:color="auto"/>
        <w:bottom w:val="none" w:sz="0" w:space="0" w:color="auto"/>
        <w:right w:val="none" w:sz="0" w:space="0" w:color="auto"/>
      </w:divBdr>
    </w:div>
    <w:div w:id="337464019">
      <w:bodyDiv w:val="1"/>
      <w:marLeft w:val="0"/>
      <w:marRight w:val="0"/>
      <w:marTop w:val="0"/>
      <w:marBottom w:val="0"/>
      <w:divBdr>
        <w:top w:val="none" w:sz="0" w:space="0" w:color="auto"/>
        <w:left w:val="none" w:sz="0" w:space="0" w:color="auto"/>
        <w:bottom w:val="none" w:sz="0" w:space="0" w:color="auto"/>
        <w:right w:val="none" w:sz="0" w:space="0" w:color="auto"/>
      </w:divBdr>
    </w:div>
    <w:div w:id="337464639">
      <w:bodyDiv w:val="1"/>
      <w:marLeft w:val="0"/>
      <w:marRight w:val="0"/>
      <w:marTop w:val="0"/>
      <w:marBottom w:val="0"/>
      <w:divBdr>
        <w:top w:val="none" w:sz="0" w:space="0" w:color="auto"/>
        <w:left w:val="none" w:sz="0" w:space="0" w:color="auto"/>
        <w:bottom w:val="none" w:sz="0" w:space="0" w:color="auto"/>
        <w:right w:val="none" w:sz="0" w:space="0" w:color="auto"/>
      </w:divBdr>
    </w:div>
    <w:div w:id="337539101">
      <w:bodyDiv w:val="1"/>
      <w:marLeft w:val="0"/>
      <w:marRight w:val="0"/>
      <w:marTop w:val="0"/>
      <w:marBottom w:val="0"/>
      <w:divBdr>
        <w:top w:val="none" w:sz="0" w:space="0" w:color="auto"/>
        <w:left w:val="none" w:sz="0" w:space="0" w:color="auto"/>
        <w:bottom w:val="none" w:sz="0" w:space="0" w:color="auto"/>
        <w:right w:val="none" w:sz="0" w:space="0" w:color="auto"/>
      </w:divBdr>
    </w:div>
    <w:div w:id="337542844">
      <w:bodyDiv w:val="1"/>
      <w:marLeft w:val="0"/>
      <w:marRight w:val="0"/>
      <w:marTop w:val="0"/>
      <w:marBottom w:val="0"/>
      <w:divBdr>
        <w:top w:val="none" w:sz="0" w:space="0" w:color="auto"/>
        <w:left w:val="none" w:sz="0" w:space="0" w:color="auto"/>
        <w:bottom w:val="none" w:sz="0" w:space="0" w:color="auto"/>
        <w:right w:val="none" w:sz="0" w:space="0" w:color="auto"/>
      </w:divBdr>
    </w:div>
    <w:div w:id="337582087">
      <w:bodyDiv w:val="1"/>
      <w:marLeft w:val="0"/>
      <w:marRight w:val="0"/>
      <w:marTop w:val="0"/>
      <w:marBottom w:val="0"/>
      <w:divBdr>
        <w:top w:val="none" w:sz="0" w:space="0" w:color="auto"/>
        <w:left w:val="none" w:sz="0" w:space="0" w:color="auto"/>
        <w:bottom w:val="none" w:sz="0" w:space="0" w:color="auto"/>
        <w:right w:val="none" w:sz="0" w:space="0" w:color="auto"/>
      </w:divBdr>
    </w:div>
    <w:div w:id="337655267">
      <w:bodyDiv w:val="1"/>
      <w:marLeft w:val="0"/>
      <w:marRight w:val="0"/>
      <w:marTop w:val="0"/>
      <w:marBottom w:val="0"/>
      <w:divBdr>
        <w:top w:val="none" w:sz="0" w:space="0" w:color="auto"/>
        <w:left w:val="none" w:sz="0" w:space="0" w:color="auto"/>
        <w:bottom w:val="none" w:sz="0" w:space="0" w:color="auto"/>
        <w:right w:val="none" w:sz="0" w:space="0" w:color="auto"/>
      </w:divBdr>
    </w:div>
    <w:div w:id="337660854">
      <w:bodyDiv w:val="1"/>
      <w:marLeft w:val="0"/>
      <w:marRight w:val="0"/>
      <w:marTop w:val="0"/>
      <w:marBottom w:val="0"/>
      <w:divBdr>
        <w:top w:val="none" w:sz="0" w:space="0" w:color="auto"/>
        <w:left w:val="none" w:sz="0" w:space="0" w:color="auto"/>
        <w:bottom w:val="none" w:sz="0" w:space="0" w:color="auto"/>
        <w:right w:val="none" w:sz="0" w:space="0" w:color="auto"/>
      </w:divBdr>
    </w:div>
    <w:div w:id="337781598">
      <w:bodyDiv w:val="1"/>
      <w:marLeft w:val="0"/>
      <w:marRight w:val="0"/>
      <w:marTop w:val="0"/>
      <w:marBottom w:val="0"/>
      <w:divBdr>
        <w:top w:val="none" w:sz="0" w:space="0" w:color="auto"/>
        <w:left w:val="none" w:sz="0" w:space="0" w:color="auto"/>
        <w:bottom w:val="none" w:sz="0" w:space="0" w:color="auto"/>
        <w:right w:val="none" w:sz="0" w:space="0" w:color="auto"/>
      </w:divBdr>
    </w:div>
    <w:div w:id="337927084">
      <w:bodyDiv w:val="1"/>
      <w:marLeft w:val="0"/>
      <w:marRight w:val="0"/>
      <w:marTop w:val="0"/>
      <w:marBottom w:val="0"/>
      <w:divBdr>
        <w:top w:val="none" w:sz="0" w:space="0" w:color="auto"/>
        <w:left w:val="none" w:sz="0" w:space="0" w:color="auto"/>
        <w:bottom w:val="none" w:sz="0" w:space="0" w:color="auto"/>
        <w:right w:val="none" w:sz="0" w:space="0" w:color="auto"/>
      </w:divBdr>
    </w:div>
    <w:div w:id="338041091">
      <w:bodyDiv w:val="1"/>
      <w:marLeft w:val="0"/>
      <w:marRight w:val="0"/>
      <w:marTop w:val="0"/>
      <w:marBottom w:val="0"/>
      <w:divBdr>
        <w:top w:val="none" w:sz="0" w:space="0" w:color="auto"/>
        <w:left w:val="none" w:sz="0" w:space="0" w:color="auto"/>
        <w:bottom w:val="none" w:sz="0" w:space="0" w:color="auto"/>
        <w:right w:val="none" w:sz="0" w:space="0" w:color="auto"/>
      </w:divBdr>
    </w:div>
    <w:div w:id="338123225">
      <w:bodyDiv w:val="1"/>
      <w:marLeft w:val="0"/>
      <w:marRight w:val="0"/>
      <w:marTop w:val="0"/>
      <w:marBottom w:val="0"/>
      <w:divBdr>
        <w:top w:val="none" w:sz="0" w:space="0" w:color="auto"/>
        <w:left w:val="none" w:sz="0" w:space="0" w:color="auto"/>
        <w:bottom w:val="none" w:sz="0" w:space="0" w:color="auto"/>
        <w:right w:val="none" w:sz="0" w:space="0" w:color="auto"/>
      </w:divBdr>
    </w:div>
    <w:div w:id="338234454">
      <w:bodyDiv w:val="1"/>
      <w:marLeft w:val="0"/>
      <w:marRight w:val="0"/>
      <w:marTop w:val="0"/>
      <w:marBottom w:val="0"/>
      <w:divBdr>
        <w:top w:val="none" w:sz="0" w:space="0" w:color="auto"/>
        <w:left w:val="none" w:sz="0" w:space="0" w:color="auto"/>
        <w:bottom w:val="none" w:sz="0" w:space="0" w:color="auto"/>
        <w:right w:val="none" w:sz="0" w:space="0" w:color="auto"/>
      </w:divBdr>
    </w:div>
    <w:div w:id="338389820">
      <w:bodyDiv w:val="1"/>
      <w:marLeft w:val="0"/>
      <w:marRight w:val="0"/>
      <w:marTop w:val="0"/>
      <w:marBottom w:val="0"/>
      <w:divBdr>
        <w:top w:val="none" w:sz="0" w:space="0" w:color="auto"/>
        <w:left w:val="none" w:sz="0" w:space="0" w:color="auto"/>
        <w:bottom w:val="none" w:sz="0" w:space="0" w:color="auto"/>
        <w:right w:val="none" w:sz="0" w:space="0" w:color="auto"/>
      </w:divBdr>
    </w:div>
    <w:div w:id="338772469">
      <w:bodyDiv w:val="1"/>
      <w:marLeft w:val="0"/>
      <w:marRight w:val="0"/>
      <w:marTop w:val="0"/>
      <w:marBottom w:val="0"/>
      <w:divBdr>
        <w:top w:val="none" w:sz="0" w:space="0" w:color="auto"/>
        <w:left w:val="none" w:sz="0" w:space="0" w:color="auto"/>
        <w:bottom w:val="none" w:sz="0" w:space="0" w:color="auto"/>
        <w:right w:val="none" w:sz="0" w:space="0" w:color="auto"/>
      </w:divBdr>
    </w:div>
    <w:div w:id="338776726">
      <w:bodyDiv w:val="1"/>
      <w:marLeft w:val="0"/>
      <w:marRight w:val="0"/>
      <w:marTop w:val="0"/>
      <w:marBottom w:val="0"/>
      <w:divBdr>
        <w:top w:val="none" w:sz="0" w:space="0" w:color="auto"/>
        <w:left w:val="none" w:sz="0" w:space="0" w:color="auto"/>
        <w:bottom w:val="none" w:sz="0" w:space="0" w:color="auto"/>
        <w:right w:val="none" w:sz="0" w:space="0" w:color="auto"/>
      </w:divBdr>
    </w:div>
    <w:div w:id="338894511">
      <w:bodyDiv w:val="1"/>
      <w:marLeft w:val="0"/>
      <w:marRight w:val="0"/>
      <w:marTop w:val="0"/>
      <w:marBottom w:val="0"/>
      <w:divBdr>
        <w:top w:val="none" w:sz="0" w:space="0" w:color="auto"/>
        <w:left w:val="none" w:sz="0" w:space="0" w:color="auto"/>
        <w:bottom w:val="none" w:sz="0" w:space="0" w:color="auto"/>
        <w:right w:val="none" w:sz="0" w:space="0" w:color="auto"/>
      </w:divBdr>
    </w:div>
    <w:div w:id="339476907">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39898106">
      <w:bodyDiv w:val="1"/>
      <w:marLeft w:val="0"/>
      <w:marRight w:val="0"/>
      <w:marTop w:val="0"/>
      <w:marBottom w:val="0"/>
      <w:divBdr>
        <w:top w:val="none" w:sz="0" w:space="0" w:color="auto"/>
        <w:left w:val="none" w:sz="0" w:space="0" w:color="auto"/>
        <w:bottom w:val="none" w:sz="0" w:space="0" w:color="auto"/>
        <w:right w:val="none" w:sz="0" w:space="0" w:color="auto"/>
      </w:divBdr>
    </w:div>
    <w:div w:id="340087259">
      <w:bodyDiv w:val="1"/>
      <w:marLeft w:val="0"/>
      <w:marRight w:val="0"/>
      <w:marTop w:val="0"/>
      <w:marBottom w:val="0"/>
      <w:divBdr>
        <w:top w:val="none" w:sz="0" w:space="0" w:color="auto"/>
        <w:left w:val="none" w:sz="0" w:space="0" w:color="auto"/>
        <w:bottom w:val="none" w:sz="0" w:space="0" w:color="auto"/>
        <w:right w:val="none" w:sz="0" w:space="0" w:color="auto"/>
      </w:divBdr>
    </w:div>
    <w:div w:id="340160933">
      <w:bodyDiv w:val="1"/>
      <w:marLeft w:val="0"/>
      <w:marRight w:val="0"/>
      <w:marTop w:val="0"/>
      <w:marBottom w:val="0"/>
      <w:divBdr>
        <w:top w:val="none" w:sz="0" w:space="0" w:color="auto"/>
        <w:left w:val="none" w:sz="0" w:space="0" w:color="auto"/>
        <w:bottom w:val="none" w:sz="0" w:space="0" w:color="auto"/>
        <w:right w:val="none" w:sz="0" w:space="0" w:color="auto"/>
      </w:divBdr>
    </w:div>
    <w:div w:id="340205519">
      <w:bodyDiv w:val="1"/>
      <w:marLeft w:val="0"/>
      <w:marRight w:val="0"/>
      <w:marTop w:val="0"/>
      <w:marBottom w:val="0"/>
      <w:divBdr>
        <w:top w:val="none" w:sz="0" w:space="0" w:color="auto"/>
        <w:left w:val="none" w:sz="0" w:space="0" w:color="auto"/>
        <w:bottom w:val="none" w:sz="0" w:space="0" w:color="auto"/>
        <w:right w:val="none" w:sz="0" w:space="0" w:color="auto"/>
      </w:divBdr>
    </w:div>
    <w:div w:id="340395045">
      <w:bodyDiv w:val="1"/>
      <w:marLeft w:val="0"/>
      <w:marRight w:val="0"/>
      <w:marTop w:val="0"/>
      <w:marBottom w:val="0"/>
      <w:divBdr>
        <w:top w:val="none" w:sz="0" w:space="0" w:color="auto"/>
        <w:left w:val="none" w:sz="0" w:space="0" w:color="auto"/>
        <w:bottom w:val="none" w:sz="0" w:space="0" w:color="auto"/>
        <w:right w:val="none" w:sz="0" w:space="0" w:color="auto"/>
      </w:divBdr>
    </w:div>
    <w:div w:id="340551361">
      <w:bodyDiv w:val="1"/>
      <w:marLeft w:val="0"/>
      <w:marRight w:val="0"/>
      <w:marTop w:val="0"/>
      <w:marBottom w:val="0"/>
      <w:divBdr>
        <w:top w:val="none" w:sz="0" w:space="0" w:color="auto"/>
        <w:left w:val="none" w:sz="0" w:space="0" w:color="auto"/>
        <w:bottom w:val="none" w:sz="0" w:space="0" w:color="auto"/>
        <w:right w:val="none" w:sz="0" w:space="0" w:color="auto"/>
      </w:divBdr>
    </w:div>
    <w:div w:id="340594141">
      <w:bodyDiv w:val="1"/>
      <w:marLeft w:val="0"/>
      <w:marRight w:val="0"/>
      <w:marTop w:val="0"/>
      <w:marBottom w:val="0"/>
      <w:divBdr>
        <w:top w:val="none" w:sz="0" w:space="0" w:color="auto"/>
        <w:left w:val="none" w:sz="0" w:space="0" w:color="auto"/>
        <w:bottom w:val="none" w:sz="0" w:space="0" w:color="auto"/>
        <w:right w:val="none" w:sz="0" w:space="0" w:color="auto"/>
      </w:divBdr>
    </w:div>
    <w:div w:id="340661882">
      <w:bodyDiv w:val="1"/>
      <w:marLeft w:val="0"/>
      <w:marRight w:val="0"/>
      <w:marTop w:val="0"/>
      <w:marBottom w:val="0"/>
      <w:divBdr>
        <w:top w:val="none" w:sz="0" w:space="0" w:color="auto"/>
        <w:left w:val="none" w:sz="0" w:space="0" w:color="auto"/>
        <w:bottom w:val="none" w:sz="0" w:space="0" w:color="auto"/>
        <w:right w:val="none" w:sz="0" w:space="0" w:color="auto"/>
      </w:divBdr>
    </w:div>
    <w:div w:id="340788365">
      <w:bodyDiv w:val="1"/>
      <w:marLeft w:val="0"/>
      <w:marRight w:val="0"/>
      <w:marTop w:val="0"/>
      <w:marBottom w:val="0"/>
      <w:divBdr>
        <w:top w:val="none" w:sz="0" w:space="0" w:color="auto"/>
        <w:left w:val="none" w:sz="0" w:space="0" w:color="auto"/>
        <w:bottom w:val="none" w:sz="0" w:space="0" w:color="auto"/>
        <w:right w:val="none" w:sz="0" w:space="0" w:color="auto"/>
      </w:divBdr>
    </w:div>
    <w:div w:id="340861111">
      <w:bodyDiv w:val="1"/>
      <w:marLeft w:val="0"/>
      <w:marRight w:val="0"/>
      <w:marTop w:val="0"/>
      <w:marBottom w:val="0"/>
      <w:divBdr>
        <w:top w:val="none" w:sz="0" w:space="0" w:color="auto"/>
        <w:left w:val="none" w:sz="0" w:space="0" w:color="auto"/>
        <w:bottom w:val="none" w:sz="0" w:space="0" w:color="auto"/>
        <w:right w:val="none" w:sz="0" w:space="0" w:color="auto"/>
      </w:divBdr>
    </w:div>
    <w:div w:id="340862318">
      <w:bodyDiv w:val="1"/>
      <w:marLeft w:val="0"/>
      <w:marRight w:val="0"/>
      <w:marTop w:val="0"/>
      <w:marBottom w:val="0"/>
      <w:divBdr>
        <w:top w:val="none" w:sz="0" w:space="0" w:color="auto"/>
        <w:left w:val="none" w:sz="0" w:space="0" w:color="auto"/>
        <w:bottom w:val="none" w:sz="0" w:space="0" w:color="auto"/>
        <w:right w:val="none" w:sz="0" w:space="0" w:color="auto"/>
      </w:divBdr>
    </w:div>
    <w:div w:id="341012581">
      <w:bodyDiv w:val="1"/>
      <w:marLeft w:val="0"/>
      <w:marRight w:val="0"/>
      <w:marTop w:val="0"/>
      <w:marBottom w:val="0"/>
      <w:divBdr>
        <w:top w:val="none" w:sz="0" w:space="0" w:color="auto"/>
        <w:left w:val="none" w:sz="0" w:space="0" w:color="auto"/>
        <w:bottom w:val="none" w:sz="0" w:space="0" w:color="auto"/>
        <w:right w:val="none" w:sz="0" w:space="0" w:color="auto"/>
      </w:divBdr>
    </w:div>
    <w:div w:id="341250583">
      <w:bodyDiv w:val="1"/>
      <w:marLeft w:val="0"/>
      <w:marRight w:val="0"/>
      <w:marTop w:val="0"/>
      <w:marBottom w:val="0"/>
      <w:divBdr>
        <w:top w:val="none" w:sz="0" w:space="0" w:color="auto"/>
        <w:left w:val="none" w:sz="0" w:space="0" w:color="auto"/>
        <w:bottom w:val="none" w:sz="0" w:space="0" w:color="auto"/>
        <w:right w:val="none" w:sz="0" w:space="0" w:color="auto"/>
      </w:divBdr>
    </w:div>
    <w:div w:id="341324913">
      <w:bodyDiv w:val="1"/>
      <w:marLeft w:val="0"/>
      <w:marRight w:val="0"/>
      <w:marTop w:val="0"/>
      <w:marBottom w:val="0"/>
      <w:divBdr>
        <w:top w:val="none" w:sz="0" w:space="0" w:color="auto"/>
        <w:left w:val="none" w:sz="0" w:space="0" w:color="auto"/>
        <w:bottom w:val="none" w:sz="0" w:space="0" w:color="auto"/>
        <w:right w:val="none" w:sz="0" w:space="0" w:color="auto"/>
      </w:divBdr>
    </w:div>
    <w:div w:id="341398349">
      <w:bodyDiv w:val="1"/>
      <w:marLeft w:val="0"/>
      <w:marRight w:val="0"/>
      <w:marTop w:val="0"/>
      <w:marBottom w:val="0"/>
      <w:divBdr>
        <w:top w:val="none" w:sz="0" w:space="0" w:color="auto"/>
        <w:left w:val="none" w:sz="0" w:space="0" w:color="auto"/>
        <w:bottom w:val="none" w:sz="0" w:space="0" w:color="auto"/>
        <w:right w:val="none" w:sz="0" w:space="0" w:color="auto"/>
      </w:divBdr>
    </w:div>
    <w:div w:id="341587033">
      <w:bodyDiv w:val="1"/>
      <w:marLeft w:val="0"/>
      <w:marRight w:val="0"/>
      <w:marTop w:val="0"/>
      <w:marBottom w:val="0"/>
      <w:divBdr>
        <w:top w:val="none" w:sz="0" w:space="0" w:color="auto"/>
        <w:left w:val="none" w:sz="0" w:space="0" w:color="auto"/>
        <w:bottom w:val="none" w:sz="0" w:space="0" w:color="auto"/>
        <w:right w:val="none" w:sz="0" w:space="0" w:color="auto"/>
      </w:divBdr>
    </w:div>
    <w:div w:id="341666637">
      <w:bodyDiv w:val="1"/>
      <w:marLeft w:val="0"/>
      <w:marRight w:val="0"/>
      <w:marTop w:val="0"/>
      <w:marBottom w:val="0"/>
      <w:divBdr>
        <w:top w:val="none" w:sz="0" w:space="0" w:color="auto"/>
        <w:left w:val="none" w:sz="0" w:space="0" w:color="auto"/>
        <w:bottom w:val="none" w:sz="0" w:space="0" w:color="auto"/>
        <w:right w:val="none" w:sz="0" w:space="0" w:color="auto"/>
      </w:divBdr>
    </w:div>
    <w:div w:id="341859557">
      <w:bodyDiv w:val="1"/>
      <w:marLeft w:val="0"/>
      <w:marRight w:val="0"/>
      <w:marTop w:val="0"/>
      <w:marBottom w:val="0"/>
      <w:divBdr>
        <w:top w:val="none" w:sz="0" w:space="0" w:color="auto"/>
        <w:left w:val="none" w:sz="0" w:space="0" w:color="auto"/>
        <w:bottom w:val="none" w:sz="0" w:space="0" w:color="auto"/>
        <w:right w:val="none" w:sz="0" w:space="0" w:color="auto"/>
      </w:divBdr>
    </w:div>
    <w:div w:id="342125701">
      <w:bodyDiv w:val="1"/>
      <w:marLeft w:val="0"/>
      <w:marRight w:val="0"/>
      <w:marTop w:val="0"/>
      <w:marBottom w:val="0"/>
      <w:divBdr>
        <w:top w:val="none" w:sz="0" w:space="0" w:color="auto"/>
        <w:left w:val="none" w:sz="0" w:space="0" w:color="auto"/>
        <w:bottom w:val="none" w:sz="0" w:space="0" w:color="auto"/>
        <w:right w:val="none" w:sz="0" w:space="0" w:color="auto"/>
      </w:divBdr>
    </w:div>
    <w:div w:id="342169747">
      <w:bodyDiv w:val="1"/>
      <w:marLeft w:val="0"/>
      <w:marRight w:val="0"/>
      <w:marTop w:val="0"/>
      <w:marBottom w:val="0"/>
      <w:divBdr>
        <w:top w:val="none" w:sz="0" w:space="0" w:color="auto"/>
        <w:left w:val="none" w:sz="0" w:space="0" w:color="auto"/>
        <w:bottom w:val="none" w:sz="0" w:space="0" w:color="auto"/>
        <w:right w:val="none" w:sz="0" w:space="0" w:color="auto"/>
      </w:divBdr>
    </w:div>
    <w:div w:id="342510268">
      <w:bodyDiv w:val="1"/>
      <w:marLeft w:val="0"/>
      <w:marRight w:val="0"/>
      <w:marTop w:val="0"/>
      <w:marBottom w:val="0"/>
      <w:divBdr>
        <w:top w:val="none" w:sz="0" w:space="0" w:color="auto"/>
        <w:left w:val="none" w:sz="0" w:space="0" w:color="auto"/>
        <w:bottom w:val="none" w:sz="0" w:space="0" w:color="auto"/>
        <w:right w:val="none" w:sz="0" w:space="0" w:color="auto"/>
      </w:divBdr>
    </w:div>
    <w:div w:id="342557743">
      <w:bodyDiv w:val="1"/>
      <w:marLeft w:val="0"/>
      <w:marRight w:val="0"/>
      <w:marTop w:val="0"/>
      <w:marBottom w:val="0"/>
      <w:divBdr>
        <w:top w:val="none" w:sz="0" w:space="0" w:color="auto"/>
        <w:left w:val="none" w:sz="0" w:space="0" w:color="auto"/>
        <w:bottom w:val="none" w:sz="0" w:space="0" w:color="auto"/>
        <w:right w:val="none" w:sz="0" w:space="0" w:color="auto"/>
      </w:divBdr>
    </w:div>
    <w:div w:id="342557747">
      <w:bodyDiv w:val="1"/>
      <w:marLeft w:val="0"/>
      <w:marRight w:val="0"/>
      <w:marTop w:val="0"/>
      <w:marBottom w:val="0"/>
      <w:divBdr>
        <w:top w:val="none" w:sz="0" w:space="0" w:color="auto"/>
        <w:left w:val="none" w:sz="0" w:space="0" w:color="auto"/>
        <w:bottom w:val="none" w:sz="0" w:space="0" w:color="auto"/>
        <w:right w:val="none" w:sz="0" w:space="0" w:color="auto"/>
      </w:divBdr>
    </w:div>
    <w:div w:id="342706347">
      <w:bodyDiv w:val="1"/>
      <w:marLeft w:val="0"/>
      <w:marRight w:val="0"/>
      <w:marTop w:val="0"/>
      <w:marBottom w:val="0"/>
      <w:divBdr>
        <w:top w:val="none" w:sz="0" w:space="0" w:color="auto"/>
        <w:left w:val="none" w:sz="0" w:space="0" w:color="auto"/>
        <w:bottom w:val="none" w:sz="0" w:space="0" w:color="auto"/>
        <w:right w:val="none" w:sz="0" w:space="0" w:color="auto"/>
      </w:divBdr>
    </w:div>
    <w:div w:id="343287778">
      <w:bodyDiv w:val="1"/>
      <w:marLeft w:val="0"/>
      <w:marRight w:val="0"/>
      <w:marTop w:val="0"/>
      <w:marBottom w:val="0"/>
      <w:divBdr>
        <w:top w:val="none" w:sz="0" w:space="0" w:color="auto"/>
        <w:left w:val="none" w:sz="0" w:space="0" w:color="auto"/>
        <w:bottom w:val="none" w:sz="0" w:space="0" w:color="auto"/>
        <w:right w:val="none" w:sz="0" w:space="0" w:color="auto"/>
      </w:divBdr>
    </w:div>
    <w:div w:id="343635717">
      <w:bodyDiv w:val="1"/>
      <w:marLeft w:val="0"/>
      <w:marRight w:val="0"/>
      <w:marTop w:val="0"/>
      <w:marBottom w:val="0"/>
      <w:divBdr>
        <w:top w:val="none" w:sz="0" w:space="0" w:color="auto"/>
        <w:left w:val="none" w:sz="0" w:space="0" w:color="auto"/>
        <w:bottom w:val="none" w:sz="0" w:space="0" w:color="auto"/>
        <w:right w:val="none" w:sz="0" w:space="0" w:color="auto"/>
      </w:divBdr>
    </w:div>
    <w:div w:id="344206795">
      <w:bodyDiv w:val="1"/>
      <w:marLeft w:val="0"/>
      <w:marRight w:val="0"/>
      <w:marTop w:val="0"/>
      <w:marBottom w:val="0"/>
      <w:divBdr>
        <w:top w:val="none" w:sz="0" w:space="0" w:color="auto"/>
        <w:left w:val="none" w:sz="0" w:space="0" w:color="auto"/>
        <w:bottom w:val="none" w:sz="0" w:space="0" w:color="auto"/>
        <w:right w:val="none" w:sz="0" w:space="0" w:color="auto"/>
      </w:divBdr>
    </w:div>
    <w:div w:id="344287783">
      <w:bodyDiv w:val="1"/>
      <w:marLeft w:val="0"/>
      <w:marRight w:val="0"/>
      <w:marTop w:val="0"/>
      <w:marBottom w:val="0"/>
      <w:divBdr>
        <w:top w:val="none" w:sz="0" w:space="0" w:color="auto"/>
        <w:left w:val="none" w:sz="0" w:space="0" w:color="auto"/>
        <w:bottom w:val="none" w:sz="0" w:space="0" w:color="auto"/>
        <w:right w:val="none" w:sz="0" w:space="0" w:color="auto"/>
      </w:divBdr>
    </w:div>
    <w:div w:id="344333788">
      <w:bodyDiv w:val="1"/>
      <w:marLeft w:val="0"/>
      <w:marRight w:val="0"/>
      <w:marTop w:val="0"/>
      <w:marBottom w:val="0"/>
      <w:divBdr>
        <w:top w:val="none" w:sz="0" w:space="0" w:color="auto"/>
        <w:left w:val="none" w:sz="0" w:space="0" w:color="auto"/>
        <w:bottom w:val="none" w:sz="0" w:space="0" w:color="auto"/>
        <w:right w:val="none" w:sz="0" w:space="0" w:color="auto"/>
      </w:divBdr>
    </w:div>
    <w:div w:id="344407699">
      <w:bodyDiv w:val="1"/>
      <w:marLeft w:val="0"/>
      <w:marRight w:val="0"/>
      <w:marTop w:val="0"/>
      <w:marBottom w:val="0"/>
      <w:divBdr>
        <w:top w:val="none" w:sz="0" w:space="0" w:color="auto"/>
        <w:left w:val="none" w:sz="0" w:space="0" w:color="auto"/>
        <w:bottom w:val="none" w:sz="0" w:space="0" w:color="auto"/>
        <w:right w:val="none" w:sz="0" w:space="0" w:color="auto"/>
      </w:divBdr>
    </w:div>
    <w:div w:id="344479566">
      <w:bodyDiv w:val="1"/>
      <w:marLeft w:val="0"/>
      <w:marRight w:val="0"/>
      <w:marTop w:val="0"/>
      <w:marBottom w:val="0"/>
      <w:divBdr>
        <w:top w:val="none" w:sz="0" w:space="0" w:color="auto"/>
        <w:left w:val="none" w:sz="0" w:space="0" w:color="auto"/>
        <w:bottom w:val="none" w:sz="0" w:space="0" w:color="auto"/>
        <w:right w:val="none" w:sz="0" w:space="0" w:color="auto"/>
      </w:divBdr>
      <w:divsChild>
        <w:div w:id="815028002">
          <w:marLeft w:val="-270"/>
          <w:marRight w:val="0"/>
          <w:marTop w:val="0"/>
          <w:marBottom w:val="0"/>
          <w:divBdr>
            <w:top w:val="none" w:sz="0" w:space="0" w:color="auto"/>
            <w:left w:val="none" w:sz="0" w:space="0" w:color="auto"/>
            <w:bottom w:val="none" w:sz="0" w:space="0" w:color="auto"/>
            <w:right w:val="none" w:sz="0" w:space="0" w:color="auto"/>
          </w:divBdr>
        </w:div>
        <w:div w:id="1542396348">
          <w:marLeft w:val="-270"/>
          <w:marRight w:val="0"/>
          <w:marTop w:val="0"/>
          <w:marBottom w:val="0"/>
          <w:divBdr>
            <w:top w:val="none" w:sz="0" w:space="0" w:color="auto"/>
            <w:left w:val="none" w:sz="0" w:space="0" w:color="auto"/>
            <w:bottom w:val="none" w:sz="0" w:space="0" w:color="auto"/>
            <w:right w:val="none" w:sz="0" w:space="0" w:color="auto"/>
          </w:divBdr>
        </w:div>
        <w:div w:id="2090030953">
          <w:marLeft w:val="-270"/>
          <w:marRight w:val="0"/>
          <w:marTop w:val="0"/>
          <w:marBottom w:val="0"/>
          <w:divBdr>
            <w:top w:val="none" w:sz="0" w:space="0" w:color="auto"/>
            <w:left w:val="none" w:sz="0" w:space="0" w:color="auto"/>
            <w:bottom w:val="none" w:sz="0" w:space="0" w:color="auto"/>
            <w:right w:val="none" w:sz="0" w:space="0" w:color="auto"/>
          </w:divBdr>
        </w:div>
      </w:divsChild>
    </w:div>
    <w:div w:id="344484512">
      <w:bodyDiv w:val="1"/>
      <w:marLeft w:val="0"/>
      <w:marRight w:val="0"/>
      <w:marTop w:val="0"/>
      <w:marBottom w:val="0"/>
      <w:divBdr>
        <w:top w:val="none" w:sz="0" w:space="0" w:color="auto"/>
        <w:left w:val="none" w:sz="0" w:space="0" w:color="auto"/>
        <w:bottom w:val="none" w:sz="0" w:space="0" w:color="auto"/>
        <w:right w:val="none" w:sz="0" w:space="0" w:color="auto"/>
      </w:divBdr>
    </w:div>
    <w:div w:id="344748332">
      <w:bodyDiv w:val="1"/>
      <w:marLeft w:val="0"/>
      <w:marRight w:val="0"/>
      <w:marTop w:val="0"/>
      <w:marBottom w:val="0"/>
      <w:divBdr>
        <w:top w:val="none" w:sz="0" w:space="0" w:color="auto"/>
        <w:left w:val="none" w:sz="0" w:space="0" w:color="auto"/>
        <w:bottom w:val="none" w:sz="0" w:space="0" w:color="auto"/>
        <w:right w:val="none" w:sz="0" w:space="0" w:color="auto"/>
      </w:divBdr>
    </w:div>
    <w:div w:id="344942775">
      <w:bodyDiv w:val="1"/>
      <w:marLeft w:val="0"/>
      <w:marRight w:val="0"/>
      <w:marTop w:val="0"/>
      <w:marBottom w:val="0"/>
      <w:divBdr>
        <w:top w:val="none" w:sz="0" w:space="0" w:color="auto"/>
        <w:left w:val="none" w:sz="0" w:space="0" w:color="auto"/>
        <w:bottom w:val="none" w:sz="0" w:space="0" w:color="auto"/>
        <w:right w:val="none" w:sz="0" w:space="0" w:color="auto"/>
      </w:divBdr>
    </w:div>
    <w:div w:id="344988120">
      <w:bodyDiv w:val="1"/>
      <w:marLeft w:val="0"/>
      <w:marRight w:val="0"/>
      <w:marTop w:val="0"/>
      <w:marBottom w:val="0"/>
      <w:divBdr>
        <w:top w:val="none" w:sz="0" w:space="0" w:color="auto"/>
        <w:left w:val="none" w:sz="0" w:space="0" w:color="auto"/>
        <w:bottom w:val="none" w:sz="0" w:space="0" w:color="auto"/>
        <w:right w:val="none" w:sz="0" w:space="0" w:color="auto"/>
      </w:divBdr>
    </w:div>
    <w:div w:id="345063650">
      <w:bodyDiv w:val="1"/>
      <w:marLeft w:val="0"/>
      <w:marRight w:val="0"/>
      <w:marTop w:val="0"/>
      <w:marBottom w:val="0"/>
      <w:divBdr>
        <w:top w:val="none" w:sz="0" w:space="0" w:color="auto"/>
        <w:left w:val="none" w:sz="0" w:space="0" w:color="auto"/>
        <w:bottom w:val="none" w:sz="0" w:space="0" w:color="auto"/>
        <w:right w:val="none" w:sz="0" w:space="0" w:color="auto"/>
      </w:divBdr>
    </w:div>
    <w:div w:id="345133935">
      <w:bodyDiv w:val="1"/>
      <w:marLeft w:val="0"/>
      <w:marRight w:val="0"/>
      <w:marTop w:val="0"/>
      <w:marBottom w:val="0"/>
      <w:divBdr>
        <w:top w:val="none" w:sz="0" w:space="0" w:color="auto"/>
        <w:left w:val="none" w:sz="0" w:space="0" w:color="auto"/>
        <w:bottom w:val="none" w:sz="0" w:space="0" w:color="auto"/>
        <w:right w:val="none" w:sz="0" w:space="0" w:color="auto"/>
      </w:divBdr>
    </w:div>
    <w:div w:id="345206295">
      <w:bodyDiv w:val="1"/>
      <w:marLeft w:val="0"/>
      <w:marRight w:val="0"/>
      <w:marTop w:val="0"/>
      <w:marBottom w:val="0"/>
      <w:divBdr>
        <w:top w:val="none" w:sz="0" w:space="0" w:color="auto"/>
        <w:left w:val="none" w:sz="0" w:space="0" w:color="auto"/>
        <w:bottom w:val="none" w:sz="0" w:space="0" w:color="auto"/>
        <w:right w:val="none" w:sz="0" w:space="0" w:color="auto"/>
      </w:divBdr>
    </w:div>
    <w:div w:id="345405668">
      <w:bodyDiv w:val="1"/>
      <w:marLeft w:val="0"/>
      <w:marRight w:val="0"/>
      <w:marTop w:val="0"/>
      <w:marBottom w:val="0"/>
      <w:divBdr>
        <w:top w:val="none" w:sz="0" w:space="0" w:color="auto"/>
        <w:left w:val="none" w:sz="0" w:space="0" w:color="auto"/>
        <w:bottom w:val="none" w:sz="0" w:space="0" w:color="auto"/>
        <w:right w:val="none" w:sz="0" w:space="0" w:color="auto"/>
      </w:divBdr>
    </w:div>
    <w:div w:id="345788900">
      <w:bodyDiv w:val="1"/>
      <w:marLeft w:val="0"/>
      <w:marRight w:val="0"/>
      <w:marTop w:val="0"/>
      <w:marBottom w:val="0"/>
      <w:divBdr>
        <w:top w:val="none" w:sz="0" w:space="0" w:color="auto"/>
        <w:left w:val="none" w:sz="0" w:space="0" w:color="auto"/>
        <w:bottom w:val="none" w:sz="0" w:space="0" w:color="auto"/>
        <w:right w:val="none" w:sz="0" w:space="0" w:color="auto"/>
      </w:divBdr>
    </w:div>
    <w:div w:id="345790157">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057940">
      <w:bodyDiv w:val="1"/>
      <w:marLeft w:val="0"/>
      <w:marRight w:val="0"/>
      <w:marTop w:val="0"/>
      <w:marBottom w:val="0"/>
      <w:divBdr>
        <w:top w:val="none" w:sz="0" w:space="0" w:color="auto"/>
        <w:left w:val="none" w:sz="0" w:space="0" w:color="auto"/>
        <w:bottom w:val="none" w:sz="0" w:space="0" w:color="auto"/>
        <w:right w:val="none" w:sz="0" w:space="0" w:color="auto"/>
      </w:divBdr>
    </w:div>
    <w:div w:id="346173555">
      <w:bodyDiv w:val="1"/>
      <w:marLeft w:val="0"/>
      <w:marRight w:val="0"/>
      <w:marTop w:val="0"/>
      <w:marBottom w:val="0"/>
      <w:divBdr>
        <w:top w:val="none" w:sz="0" w:space="0" w:color="auto"/>
        <w:left w:val="none" w:sz="0" w:space="0" w:color="auto"/>
        <w:bottom w:val="none" w:sz="0" w:space="0" w:color="auto"/>
        <w:right w:val="none" w:sz="0" w:space="0" w:color="auto"/>
      </w:divBdr>
    </w:div>
    <w:div w:id="346173665">
      <w:bodyDiv w:val="1"/>
      <w:marLeft w:val="0"/>
      <w:marRight w:val="0"/>
      <w:marTop w:val="0"/>
      <w:marBottom w:val="0"/>
      <w:divBdr>
        <w:top w:val="none" w:sz="0" w:space="0" w:color="auto"/>
        <w:left w:val="none" w:sz="0" w:space="0" w:color="auto"/>
        <w:bottom w:val="none" w:sz="0" w:space="0" w:color="auto"/>
        <w:right w:val="none" w:sz="0" w:space="0" w:color="auto"/>
      </w:divBdr>
    </w:div>
    <w:div w:id="346174551">
      <w:bodyDiv w:val="1"/>
      <w:marLeft w:val="0"/>
      <w:marRight w:val="0"/>
      <w:marTop w:val="0"/>
      <w:marBottom w:val="0"/>
      <w:divBdr>
        <w:top w:val="none" w:sz="0" w:space="0" w:color="auto"/>
        <w:left w:val="none" w:sz="0" w:space="0" w:color="auto"/>
        <w:bottom w:val="none" w:sz="0" w:space="0" w:color="auto"/>
        <w:right w:val="none" w:sz="0" w:space="0" w:color="auto"/>
      </w:divBdr>
    </w:div>
    <w:div w:id="346252913">
      <w:bodyDiv w:val="1"/>
      <w:marLeft w:val="0"/>
      <w:marRight w:val="0"/>
      <w:marTop w:val="0"/>
      <w:marBottom w:val="0"/>
      <w:divBdr>
        <w:top w:val="none" w:sz="0" w:space="0" w:color="auto"/>
        <w:left w:val="none" w:sz="0" w:space="0" w:color="auto"/>
        <w:bottom w:val="none" w:sz="0" w:space="0" w:color="auto"/>
        <w:right w:val="none" w:sz="0" w:space="0" w:color="auto"/>
      </w:divBdr>
    </w:div>
    <w:div w:id="346298015">
      <w:bodyDiv w:val="1"/>
      <w:marLeft w:val="0"/>
      <w:marRight w:val="0"/>
      <w:marTop w:val="0"/>
      <w:marBottom w:val="0"/>
      <w:divBdr>
        <w:top w:val="none" w:sz="0" w:space="0" w:color="auto"/>
        <w:left w:val="none" w:sz="0" w:space="0" w:color="auto"/>
        <w:bottom w:val="none" w:sz="0" w:space="0" w:color="auto"/>
        <w:right w:val="none" w:sz="0" w:space="0" w:color="auto"/>
      </w:divBdr>
    </w:div>
    <w:div w:id="346324723">
      <w:bodyDiv w:val="1"/>
      <w:marLeft w:val="0"/>
      <w:marRight w:val="0"/>
      <w:marTop w:val="0"/>
      <w:marBottom w:val="0"/>
      <w:divBdr>
        <w:top w:val="none" w:sz="0" w:space="0" w:color="auto"/>
        <w:left w:val="none" w:sz="0" w:space="0" w:color="auto"/>
        <w:bottom w:val="none" w:sz="0" w:space="0" w:color="auto"/>
        <w:right w:val="none" w:sz="0" w:space="0" w:color="auto"/>
      </w:divBdr>
    </w:div>
    <w:div w:id="346370020">
      <w:bodyDiv w:val="1"/>
      <w:marLeft w:val="0"/>
      <w:marRight w:val="0"/>
      <w:marTop w:val="0"/>
      <w:marBottom w:val="0"/>
      <w:divBdr>
        <w:top w:val="none" w:sz="0" w:space="0" w:color="auto"/>
        <w:left w:val="none" w:sz="0" w:space="0" w:color="auto"/>
        <w:bottom w:val="none" w:sz="0" w:space="0" w:color="auto"/>
        <w:right w:val="none" w:sz="0" w:space="0" w:color="auto"/>
      </w:divBdr>
    </w:div>
    <w:div w:id="346375306">
      <w:bodyDiv w:val="1"/>
      <w:marLeft w:val="0"/>
      <w:marRight w:val="0"/>
      <w:marTop w:val="0"/>
      <w:marBottom w:val="0"/>
      <w:divBdr>
        <w:top w:val="none" w:sz="0" w:space="0" w:color="auto"/>
        <w:left w:val="none" w:sz="0" w:space="0" w:color="auto"/>
        <w:bottom w:val="none" w:sz="0" w:space="0" w:color="auto"/>
        <w:right w:val="none" w:sz="0" w:space="0" w:color="auto"/>
      </w:divBdr>
    </w:div>
    <w:div w:id="346448427">
      <w:bodyDiv w:val="1"/>
      <w:marLeft w:val="0"/>
      <w:marRight w:val="0"/>
      <w:marTop w:val="0"/>
      <w:marBottom w:val="0"/>
      <w:divBdr>
        <w:top w:val="none" w:sz="0" w:space="0" w:color="auto"/>
        <w:left w:val="none" w:sz="0" w:space="0" w:color="auto"/>
        <w:bottom w:val="none" w:sz="0" w:space="0" w:color="auto"/>
        <w:right w:val="none" w:sz="0" w:space="0" w:color="auto"/>
      </w:divBdr>
    </w:div>
    <w:div w:id="346565209">
      <w:bodyDiv w:val="1"/>
      <w:marLeft w:val="0"/>
      <w:marRight w:val="0"/>
      <w:marTop w:val="0"/>
      <w:marBottom w:val="0"/>
      <w:divBdr>
        <w:top w:val="none" w:sz="0" w:space="0" w:color="auto"/>
        <w:left w:val="none" w:sz="0" w:space="0" w:color="auto"/>
        <w:bottom w:val="none" w:sz="0" w:space="0" w:color="auto"/>
        <w:right w:val="none" w:sz="0" w:space="0" w:color="auto"/>
      </w:divBdr>
    </w:div>
    <w:div w:id="346637028">
      <w:bodyDiv w:val="1"/>
      <w:marLeft w:val="0"/>
      <w:marRight w:val="0"/>
      <w:marTop w:val="0"/>
      <w:marBottom w:val="0"/>
      <w:divBdr>
        <w:top w:val="none" w:sz="0" w:space="0" w:color="auto"/>
        <w:left w:val="none" w:sz="0" w:space="0" w:color="auto"/>
        <w:bottom w:val="none" w:sz="0" w:space="0" w:color="auto"/>
        <w:right w:val="none" w:sz="0" w:space="0" w:color="auto"/>
      </w:divBdr>
    </w:div>
    <w:div w:id="346829928">
      <w:bodyDiv w:val="1"/>
      <w:marLeft w:val="0"/>
      <w:marRight w:val="0"/>
      <w:marTop w:val="0"/>
      <w:marBottom w:val="0"/>
      <w:divBdr>
        <w:top w:val="none" w:sz="0" w:space="0" w:color="auto"/>
        <w:left w:val="none" w:sz="0" w:space="0" w:color="auto"/>
        <w:bottom w:val="none" w:sz="0" w:space="0" w:color="auto"/>
        <w:right w:val="none" w:sz="0" w:space="0" w:color="auto"/>
      </w:divBdr>
    </w:div>
    <w:div w:id="346906063">
      <w:bodyDiv w:val="1"/>
      <w:marLeft w:val="0"/>
      <w:marRight w:val="0"/>
      <w:marTop w:val="0"/>
      <w:marBottom w:val="0"/>
      <w:divBdr>
        <w:top w:val="none" w:sz="0" w:space="0" w:color="auto"/>
        <w:left w:val="none" w:sz="0" w:space="0" w:color="auto"/>
        <w:bottom w:val="none" w:sz="0" w:space="0" w:color="auto"/>
        <w:right w:val="none" w:sz="0" w:space="0" w:color="auto"/>
      </w:divBdr>
    </w:div>
    <w:div w:id="346950671">
      <w:bodyDiv w:val="1"/>
      <w:marLeft w:val="0"/>
      <w:marRight w:val="0"/>
      <w:marTop w:val="0"/>
      <w:marBottom w:val="0"/>
      <w:divBdr>
        <w:top w:val="none" w:sz="0" w:space="0" w:color="auto"/>
        <w:left w:val="none" w:sz="0" w:space="0" w:color="auto"/>
        <w:bottom w:val="none" w:sz="0" w:space="0" w:color="auto"/>
        <w:right w:val="none" w:sz="0" w:space="0" w:color="auto"/>
      </w:divBdr>
    </w:div>
    <w:div w:id="346951315">
      <w:bodyDiv w:val="1"/>
      <w:marLeft w:val="0"/>
      <w:marRight w:val="0"/>
      <w:marTop w:val="0"/>
      <w:marBottom w:val="0"/>
      <w:divBdr>
        <w:top w:val="none" w:sz="0" w:space="0" w:color="auto"/>
        <w:left w:val="none" w:sz="0" w:space="0" w:color="auto"/>
        <w:bottom w:val="none" w:sz="0" w:space="0" w:color="auto"/>
        <w:right w:val="none" w:sz="0" w:space="0" w:color="auto"/>
      </w:divBdr>
    </w:div>
    <w:div w:id="347029045">
      <w:bodyDiv w:val="1"/>
      <w:marLeft w:val="0"/>
      <w:marRight w:val="0"/>
      <w:marTop w:val="0"/>
      <w:marBottom w:val="0"/>
      <w:divBdr>
        <w:top w:val="none" w:sz="0" w:space="0" w:color="auto"/>
        <w:left w:val="none" w:sz="0" w:space="0" w:color="auto"/>
        <w:bottom w:val="none" w:sz="0" w:space="0" w:color="auto"/>
        <w:right w:val="none" w:sz="0" w:space="0" w:color="auto"/>
      </w:divBdr>
    </w:div>
    <w:div w:id="347294892">
      <w:bodyDiv w:val="1"/>
      <w:marLeft w:val="0"/>
      <w:marRight w:val="0"/>
      <w:marTop w:val="0"/>
      <w:marBottom w:val="0"/>
      <w:divBdr>
        <w:top w:val="none" w:sz="0" w:space="0" w:color="auto"/>
        <w:left w:val="none" w:sz="0" w:space="0" w:color="auto"/>
        <w:bottom w:val="none" w:sz="0" w:space="0" w:color="auto"/>
        <w:right w:val="none" w:sz="0" w:space="0" w:color="auto"/>
      </w:divBdr>
    </w:div>
    <w:div w:id="347409016">
      <w:bodyDiv w:val="1"/>
      <w:marLeft w:val="0"/>
      <w:marRight w:val="0"/>
      <w:marTop w:val="0"/>
      <w:marBottom w:val="0"/>
      <w:divBdr>
        <w:top w:val="none" w:sz="0" w:space="0" w:color="auto"/>
        <w:left w:val="none" w:sz="0" w:space="0" w:color="auto"/>
        <w:bottom w:val="none" w:sz="0" w:space="0" w:color="auto"/>
        <w:right w:val="none" w:sz="0" w:space="0" w:color="auto"/>
      </w:divBdr>
    </w:div>
    <w:div w:id="347485032">
      <w:bodyDiv w:val="1"/>
      <w:marLeft w:val="0"/>
      <w:marRight w:val="0"/>
      <w:marTop w:val="0"/>
      <w:marBottom w:val="0"/>
      <w:divBdr>
        <w:top w:val="none" w:sz="0" w:space="0" w:color="auto"/>
        <w:left w:val="none" w:sz="0" w:space="0" w:color="auto"/>
        <w:bottom w:val="none" w:sz="0" w:space="0" w:color="auto"/>
        <w:right w:val="none" w:sz="0" w:space="0" w:color="auto"/>
      </w:divBdr>
    </w:div>
    <w:div w:id="347561818">
      <w:bodyDiv w:val="1"/>
      <w:marLeft w:val="0"/>
      <w:marRight w:val="0"/>
      <w:marTop w:val="0"/>
      <w:marBottom w:val="0"/>
      <w:divBdr>
        <w:top w:val="none" w:sz="0" w:space="0" w:color="auto"/>
        <w:left w:val="none" w:sz="0" w:space="0" w:color="auto"/>
        <w:bottom w:val="none" w:sz="0" w:space="0" w:color="auto"/>
        <w:right w:val="none" w:sz="0" w:space="0" w:color="auto"/>
      </w:divBdr>
    </w:div>
    <w:div w:id="347561913">
      <w:bodyDiv w:val="1"/>
      <w:marLeft w:val="0"/>
      <w:marRight w:val="0"/>
      <w:marTop w:val="0"/>
      <w:marBottom w:val="0"/>
      <w:divBdr>
        <w:top w:val="none" w:sz="0" w:space="0" w:color="auto"/>
        <w:left w:val="none" w:sz="0" w:space="0" w:color="auto"/>
        <w:bottom w:val="none" w:sz="0" w:space="0" w:color="auto"/>
        <w:right w:val="none" w:sz="0" w:space="0" w:color="auto"/>
      </w:divBdr>
    </w:div>
    <w:div w:id="347603637">
      <w:bodyDiv w:val="1"/>
      <w:marLeft w:val="0"/>
      <w:marRight w:val="0"/>
      <w:marTop w:val="0"/>
      <w:marBottom w:val="0"/>
      <w:divBdr>
        <w:top w:val="none" w:sz="0" w:space="0" w:color="auto"/>
        <w:left w:val="none" w:sz="0" w:space="0" w:color="auto"/>
        <w:bottom w:val="none" w:sz="0" w:space="0" w:color="auto"/>
        <w:right w:val="none" w:sz="0" w:space="0" w:color="auto"/>
      </w:divBdr>
    </w:div>
    <w:div w:id="347952246">
      <w:bodyDiv w:val="1"/>
      <w:marLeft w:val="0"/>
      <w:marRight w:val="0"/>
      <w:marTop w:val="0"/>
      <w:marBottom w:val="0"/>
      <w:divBdr>
        <w:top w:val="none" w:sz="0" w:space="0" w:color="auto"/>
        <w:left w:val="none" w:sz="0" w:space="0" w:color="auto"/>
        <w:bottom w:val="none" w:sz="0" w:space="0" w:color="auto"/>
        <w:right w:val="none" w:sz="0" w:space="0" w:color="auto"/>
      </w:divBdr>
    </w:div>
    <w:div w:id="348020565">
      <w:bodyDiv w:val="1"/>
      <w:marLeft w:val="0"/>
      <w:marRight w:val="0"/>
      <w:marTop w:val="0"/>
      <w:marBottom w:val="0"/>
      <w:divBdr>
        <w:top w:val="none" w:sz="0" w:space="0" w:color="auto"/>
        <w:left w:val="none" w:sz="0" w:space="0" w:color="auto"/>
        <w:bottom w:val="none" w:sz="0" w:space="0" w:color="auto"/>
        <w:right w:val="none" w:sz="0" w:space="0" w:color="auto"/>
      </w:divBdr>
    </w:div>
    <w:div w:id="348338160">
      <w:bodyDiv w:val="1"/>
      <w:marLeft w:val="0"/>
      <w:marRight w:val="0"/>
      <w:marTop w:val="0"/>
      <w:marBottom w:val="0"/>
      <w:divBdr>
        <w:top w:val="none" w:sz="0" w:space="0" w:color="auto"/>
        <w:left w:val="none" w:sz="0" w:space="0" w:color="auto"/>
        <w:bottom w:val="none" w:sz="0" w:space="0" w:color="auto"/>
        <w:right w:val="none" w:sz="0" w:space="0" w:color="auto"/>
      </w:divBdr>
    </w:div>
    <w:div w:id="348341041">
      <w:bodyDiv w:val="1"/>
      <w:marLeft w:val="0"/>
      <w:marRight w:val="0"/>
      <w:marTop w:val="0"/>
      <w:marBottom w:val="0"/>
      <w:divBdr>
        <w:top w:val="none" w:sz="0" w:space="0" w:color="auto"/>
        <w:left w:val="none" w:sz="0" w:space="0" w:color="auto"/>
        <w:bottom w:val="none" w:sz="0" w:space="0" w:color="auto"/>
        <w:right w:val="none" w:sz="0" w:space="0" w:color="auto"/>
      </w:divBdr>
    </w:div>
    <w:div w:id="348795762">
      <w:bodyDiv w:val="1"/>
      <w:marLeft w:val="0"/>
      <w:marRight w:val="0"/>
      <w:marTop w:val="0"/>
      <w:marBottom w:val="0"/>
      <w:divBdr>
        <w:top w:val="none" w:sz="0" w:space="0" w:color="auto"/>
        <w:left w:val="none" w:sz="0" w:space="0" w:color="auto"/>
        <w:bottom w:val="none" w:sz="0" w:space="0" w:color="auto"/>
        <w:right w:val="none" w:sz="0" w:space="0" w:color="auto"/>
      </w:divBdr>
    </w:div>
    <w:div w:id="348800547">
      <w:bodyDiv w:val="1"/>
      <w:marLeft w:val="0"/>
      <w:marRight w:val="0"/>
      <w:marTop w:val="0"/>
      <w:marBottom w:val="0"/>
      <w:divBdr>
        <w:top w:val="none" w:sz="0" w:space="0" w:color="auto"/>
        <w:left w:val="none" w:sz="0" w:space="0" w:color="auto"/>
        <w:bottom w:val="none" w:sz="0" w:space="0" w:color="auto"/>
        <w:right w:val="none" w:sz="0" w:space="0" w:color="auto"/>
      </w:divBdr>
    </w:div>
    <w:div w:id="348919168">
      <w:bodyDiv w:val="1"/>
      <w:marLeft w:val="0"/>
      <w:marRight w:val="0"/>
      <w:marTop w:val="0"/>
      <w:marBottom w:val="0"/>
      <w:divBdr>
        <w:top w:val="none" w:sz="0" w:space="0" w:color="auto"/>
        <w:left w:val="none" w:sz="0" w:space="0" w:color="auto"/>
        <w:bottom w:val="none" w:sz="0" w:space="0" w:color="auto"/>
        <w:right w:val="none" w:sz="0" w:space="0" w:color="auto"/>
      </w:divBdr>
    </w:div>
    <w:div w:id="348990782">
      <w:bodyDiv w:val="1"/>
      <w:marLeft w:val="0"/>
      <w:marRight w:val="0"/>
      <w:marTop w:val="0"/>
      <w:marBottom w:val="0"/>
      <w:divBdr>
        <w:top w:val="none" w:sz="0" w:space="0" w:color="auto"/>
        <w:left w:val="none" w:sz="0" w:space="0" w:color="auto"/>
        <w:bottom w:val="none" w:sz="0" w:space="0" w:color="auto"/>
        <w:right w:val="none" w:sz="0" w:space="0" w:color="auto"/>
      </w:divBdr>
    </w:div>
    <w:div w:id="349067070">
      <w:bodyDiv w:val="1"/>
      <w:marLeft w:val="0"/>
      <w:marRight w:val="0"/>
      <w:marTop w:val="0"/>
      <w:marBottom w:val="0"/>
      <w:divBdr>
        <w:top w:val="none" w:sz="0" w:space="0" w:color="auto"/>
        <w:left w:val="none" w:sz="0" w:space="0" w:color="auto"/>
        <w:bottom w:val="none" w:sz="0" w:space="0" w:color="auto"/>
        <w:right w:val="none" w:sz="0" w:space="0" w:color="auto"/>
      </w:divBdr>
    </w:div>
    <w:div w:id="349110386">
      <w:bodyDiv w:val="1"/>
      <w:marLeft w:val="0"/>
      <w:marRight w:val="0"/>
      <w:marTop w:val="0"/>
      <w:marBottom w:val="0"/>
      <w:divBdr>
        <w:top w:val="none" w:sz="0" w:space="0" w:color="auto"/>
        <w:left w:val="none" w:sz="0" w:space="0" w:color="auto"/>
        <w:bottom w:val="none" w:sz="0" w:space="0" w:color="auto"/>
        <w:right w:val="none" w:sz="0" w:space="0" w:color="auto"/>
      </w:divBdr>
    </w:div>
    <w:div w:id="349137736">
      <w:bodyDiv w:val="1"/>
      <w:marLeft w:val="0"/>
      <w:marRight w:val="0"/>
      <w:marTop w:val="0"/>
      <w:marBottom w:val="0"/>
      <w:divBdr>
        <w:top w:val="none" w:sz="0" w:space="0" w:color="auto"/>
        <w:left w:val="none" w:sz="0" w:space="0" w:color="auto"/>
        <w:bottom w:val="none" w:sz="0" w:space="0" w:color="auto"/>
        <w:right w:val="none" w:sz="0" w:space="0" w:color="auto"/>
      </w:divBdr>
    </w:div>
    <w:div w:id="349258607">
      <w:bodyDiv w:val="1"/>
      <w:marLeft w:val="0"/>
      <w:marRight w:val="0"/>
      <w:marTop w:val="0"/>
      <w:marBottom w:val="0"/>
      <w:divBdr>
        <w:top w:val="none" w:sz="0" w:space="0" w:color="auto"/>
        <w:left w:val="none" w:sz="0" w:space="0" w:color="auto"/>
        <w:bottom w:val="none" w:sz="0" w:space="0" w:color="auto"/>
        <w:right w:val="none" w:sz="0" w:space="0" w:color="auto"/>
      </w:divBdr>
    </w:div>
    <w:div w:id="349260260">
      <w:bodyDiv w:val="1"/>
      <w:marLeft w:val="0"/>
      <w:marRight w:val="0"/>
      <w:marTop w:val="0"/>
      <w:marBottom w:val="0"/>
      <w:divBdr>
        <w:top w:val="none" w:sz="0" w:space="0" w:color="auto"/>
        <w:left w:val="none" w:sz="0" w:space="0" w:color="auto"/>
        <w:bottom w:val="none" w:sz="0" w:space="0" w:color="auto"/>
        <w:right w:val="none" w:sz="0" w:space="0" w:color="auto"/>
      </w:divBdr>
    </w:div>
    <w:div w:id="349262424">
      <w:bodyDiv w:val="1"/>
      <w:marLeft w:val="0"/>
      <w:marRight w:val="0"/>
      <w:marTop w:val="0"/>
      <w:marBottom w:val="0"/>
      <w:divBdr>
        <w:top w:val="none" w:sz="0" w:space="0" w:color="auto"/>
        <w:left w:val="none" w:sz="0" w:space="0" w:color="auto"/>
        <w:bottom w:val="none" w:sz="0" w:space="0" w:color="auto"/>
        <w:right w:val="none" w:sz="0" w:space="0" w:color="auto"/>
      </w:divBdr>
    </w:div>
    <w:div w:id="349265005">
      <w:bodyDiv w:val="1"/>
      <w:marLeft w:val="0"/>
      <w:marRight w:val="0"/>
      <w:marTop w:val="0"/>
      <w:marBottom w:val="0"/>
      <w:divBdr>
        <w:top w:val="none" w:sz="0" w:space="0" w:color="auto"/>
        <w:left w:val="none" w:sz="0" w:space="0" w:color="auto"/>
        <w:bottom w:val="none" w:sz="0" w:space="0" w:color="auto"/>
        <w:right w:val="none" w:sz="0" w:space="0" w:color="auto"/>
      </w:divBdr>
    </w:div>
    <w:div w:id="349769014">
      <w:bodyDiv w:val="1"/>
      <w:marLeft w:val="0"/>
      <w:marRight w:val="0"/>
      <w:marTop w:val="0"/>
      <w:marBottom w:val="0"/>
      <w:divBdr>
        <w:top w:val="none" w:sz="0" w:space="0" w:color="auto"/>
        <w:left w:val="none" w:sz="0" w:space="0" w:color="auto"/>
        <w:bottom w:val="none" w:sz="0" w:space="0" w:color="auto"/>
        <w:right w:val="none" w:sz="0" w:space="0" w:color="auto"/>
      </w:divBdr>
    </w:div>
    <w:div w:id="349918543">
      <w:bodyDiv w:val="1"/>
      <w:marLeft w:val="0"/>
      <w:marRight w:val="0"/>
      <w:marTop w:val="0"/>
      <w:marBottom w:val="0"/>
      <w:divBdr>
        <w:top w:val="none" w:sz="0" w:space="0" w:color="auto"/>
        <w:left w:val="none" w:sz="0" w:space="0" w:color="auto"/>
        <w:bottom w:val="none" w:sz="0" w:space="0" w:color="auto"/>
        <w:right w:val="none" w:sz="0" w:space="0" w:color="auto"/>
      </w:divBdr>
    </w:div>
    <w:div w:id="350179540">
      <w:bodyDiv w:val="1"/>
      <w:marLeft w:val="0"/>
      <w:marRight w:val="0"/>
      <w:marTop w:val="0"/>
      <w:marBottom w:val="0"/>
      <w:divBdr>
        <w:top w:val="none" w:sz="0" w:space="0" w:color="auto"/>
        <w:left w:val="none" w:sz="0" w:space="0" w:color="auto"/>
        <w:bottom w:val="none" w:sz="0" w:space="0" w:color="auto"/>
        <w:right w:val="none" w:sz="0" w:space="0" w:color="auto"/>
      </w:divBdr>
    </w:div>
    <w:div w:id="350229787">
      <w:bodyDiv w:val="1"/>
      <w:marLeft w:val="0"/>
      <w:marRight w:val="0"/>
      <w:marTop w:val="0"/>
      <w:marBottom w:val="0"/>
      <w:divBdr>
        <w:top w:val="none" w:sz="0" w:space="0" w:color="auto"/>
        <w:left w:val="none" w:sz="0" w:space="0" w:color="auto"/>
        <w:bottom w:val="none" w:sz="0" w:space="0" w:color="auto"/>
        <w:right w:val="none" w:sz="0" w:space="0" w:color="auto"/>
      </w:divBdr>
    </w:div>
    <w:div w:id="350423501">
      <w:bodyDiv w:val="1"/>
      <w:marLeft w:val="0"/>
      <w:marRight w:val="0"/>
      <w:marTop w:val="0"/>
      <w:marBottom w:val="0"/>
      <w:divBdr>
        <w:top w:val="none" w:sz="0" w:space="0" w:color="auto"/>
        <w:left w:val="none" w:sz="0" w:space="0" w:color="auto"/>
        <w:bottom w:val="none" w:sz="0" w:space="0" w:color="auto"/>
        <w:right w:val="none" w:sz="0" w:space="0" w:color="auto"/>
      </w:divBdr>
    </w:div>
    <w:div w:id="350570502">
      <w:bodyDiv w:val="1"/>
      <w:marLeft w:val="0"/>
      <w:marRight w:val="0"/>
      <w:marTop w:val="0"/>
      <w:marBottom w:val="0"/>
      <w:divBdr>
        <w:top w:val="none" w:sz="0" w:space="0" w:color="auto"/>
        <w:left w:val="none" w:sz="0" w:space="0" w:color="auto"/>
        <w:bottom w:val="none" w:sz="0" w:space="0" w:color="auto"/>
        <w:right w:val="none" w:sz="0" w:space="0" w:color="auto"/>
      </w:divBdr>
    </w:div>
    <w:div w:id="350575528">
      <w:bodyDiv w:val="1"/>
      <w:marLeft w:val="0"/>
      <w:marRight w:val="0"/>
      <w:marTop w:val="0"/>
      <w:marBottom w:val="0"/>
      <w:divBdr>
        <w:top w:val="none" w:sz="0" w:space="0" w:color="auto"/>
        <w:left w:val="none" w:sz="0" w:space="0" w:color="auto"/>
        <w:bottom w:val="none" w:sz="0" w:space="0" w:color="auto"/>
        <w:right w:val="none" w:sz="0" w:space="0" w:color="auto"/>
      </w:divBdr>
    </w:div>
    <w:div w:id="350760387">
      <w:bodyDiv w:val="1"/>
      <w:marLeft w:val="0"/>
      <w:marRight w:val="0"/>
      <w:marTop w:val="0"/>
      <w:marBottom w:val="0"/>
      <w:divBdr>
        <w:top w:val="none" w:sz="0" w:space="0" w:color="auto"/>
        <w:left w:val="none" w:sz="0" w:space="0" w:color="auto"/>
        <w:bottom w:val="none" w:sz="0" w:space="0" w:color="auto"/>
        <w:right w:val="none" w:sz="0" w:space="0" w:color="auto"/>
      </w:divBdr>
    </w:div>
    <w:div w:id="350835762">
      <w:bodyDiv w:val="1"/>
      <w:marLeft w:val="0"/>
      <w:marRight w:val="0"/>
      <w:marTop w:val="0"/>
      <w:marBottom w:val="0"/>
      <w:divBdr>
        <w:top w:val="none" w:sz="0" w:space="0" w:color="auto"/>
        <w:left w:val="none" w:sz="0" w:space="0" w:color="auto"/>
        <w:bottom w:val="none" w:sz="0" w:space="0" w:color="auto"/>
        <w:right w:val="none" w:sz="0" w:space="0" w:color="auto"/>
      </w:divBdr>
    </w:div>
    <w:div w:id="350953904">
      <w:bodyDiv w:val="1"/>
      <w:marLeft w:val="0"/>
      <w:marRight w:val="0"/>
      <w:marTop w:val="0"/>
      <w:marBottom w:val="0"/>
      <w:divBdr>
        <w:top w:val="none" w:sz="0" w:space="0" w:color="auto"/>
        <w:left w:val="none" w:sz="0" w:space="0" w:color="auto"/>
        <w:bottom w:val="none" w:sz="0" w:space="0" w:color="auto"/>
        <w:right w:val="none" w:sz="0" w:space="0" w:color="auto"/>
      </w:divBdr>
    </w:div>
    <w:div w:id="350956960">
      <w:bodyDiv w:val="1"/>
      <w:marLeft w:val="0"/>
      <w:marRight w:val="0"/>
      <w:marTop w:val="0"/>
      <w:marBottom w:val="0"/>
      <w:divBdr>
        <w:top w:val="none" w:sz="0" w:space="0" w:color="auto"/>
        <w:left w:val="none" w:sz="0" w:space="0" w:color="auto"/>
        <w:bottom w:val="none" w:sz="0" w:space="0" w:color="auto"/>
        <w:right w:val="none" w:sz="0" w:space="0" w:color="auto"/>
      </w:divBdr>
    </w:div>
    <w:div w:id="351033041">
      <w:bodyDiv w:val="1"/>
      <w:marLeft w:val="0"/>
      <w:marRight w:val="0"/>
      <w:marTop w:val="0"/>
      <w:marBottom w:val="0"/>
      <w:divBdr>
        <w:top w:val="none" w:sz="0" w:space="0" w:color="auto"/>
        <w:left w:val="none" w:sz="0" w:space="0" w:color="auto"/>
        <w:bottom w:val="none" w:sz="0" w:space="0" w:color="auto"/>
        <w:right w:val="none" w:sz="0" w:space="0" w:color="auto"/>
      </w:divBdr>
    </w:div>
    <w:div w:id="351036255">
      <w:bodyDiv w:val="1"/>
      <w:marLeft w:val="0"/>
      <w:marRight w:val="0"/>
      <w:marTop w:val="0"/>
      <w:marBottom w:val="0"/>
      <w:divBdr>
        <w:top w:val="none" w:sz="0" w:space="0" w:color="auto"/>
        <w:left w:val="none" w:sz="0" w:space="0" w:color="auto"/>
        <w:bottom w:val="none" w:sz="0" w:space="0" w:color="auto"/>
        <w:right w:val="none" w:sz="0" w:space="0" w:color="auto"/>
      </w:divBdr>
    </w:div>
    <w:div w:id="351079213">
      <w:bodyDiv w:val="1"/>
      <w:marLeft w:val="0"/>
      <w:marRight w:val="0"/>
      <w:marTop w:val="0"/>
      <w:marBottom w:val="0"/>
      <w:divBdr>
        <w:top w:val="none" w:sz="0" w:space="0" w:color="auto"/>
        <w:left w:val="none" w:sz="0" w:space="0" w:color="auto"/>
        <w:bottom w:val="none" w:sz="0" w:space="0" w:color="auto"/>
        <w:right w:val="none" w:sz="0" w:space="0" w:color="auto"/>
      </w:divBdr>
    </w:div>
    <w:div w:id="351104290">
      <w:bodyDiv w:val="1"/>
      <w:marLeft w:val="0"/>
      <w:marRight w:val="0"/>
      <w:marTop w:val="0"/>
      <w:marBottom w:val="0"/>
      <w:divBdr>
        <w:top w:val="none" w:sz="0" w:space="0" w:color="auto"/>
        <w:left w:val="none" w:sz="0" w:space="0" w:color="auto"/>
        <w:bottom w:val="none" w:sz="0" w:space="0" w:color="auto"/>
        <w:right w:val="none" w:sz="0" w:space="0" w:color="auto"/>
      </w:divBdr>
    </w:div>
    <w:div w:id="351224161">
      <w:bodyDiv w:val="1"/>
      <w:marLeft w:val="0"/>
      <w:marRight w:val="0"/>
      <w:marTop w:val="0"/>
      <w:marBottom w:val="0"/>
      <w:divBdr>
        <w:top w:val="none" w:sz="0" w:space="0" w:color="auto"/>
        <w:left w:val="none" w:sz="0" w:space="0" w:color="auto"/>
        <w:bottom w:val="none" w:sz="0" w:space="0" w:color="auto"/>
        <w:right w:val="none" w:sz="0" w:space="0" w:color="auto"/>
      </w:divBdr>
    </w:div>
    <w:div w:id="351493497">
      <w:bodyDiv w:val="1"/>
      <w:marLeft w:val="0"/>
      <w:marRight w:val="0"/>
      <w:marTop w:val="0"/>
      <w:marBottom w:val="0"/>
      <w:divBdr>
        <w:top w:val="none" w:sz="0" w:space="0" w:color="auto"/>
        <w:left w:val="none" w:sz="0" w:space="0" w:color="auto"/>
        <w:bottom w:val="none" w:sz="0" w:space="0" w:color="auto"/>
        <w:right w:val="none" w:sz="0" w:space="0" w:color="auto"/>
      </w:divBdr>
    </w:div>
    <w:div w:id="351494192">
      <w:bodyDiv w:val="1"/>
      <w:marLeft w:val="0"/>
      <w:marRight w:val="0"/>
      <w:marTop w:val="0"/>
      <w:marBottom w:val="0"/>
      <w:divBdr>
        <w:top w:val="none" w:sz="0" w:space="0" w:color="auto"/>
        <w:left w:val="none" w:sz="0" w:space="0" w:color="auto"/>
        <w:bottom w:val="none" w:sz="0" w:space="0" w:color="auto"/>
        <w:right w:val="none" w:sz="0" w:space="0" w:color="auto"/>
      </w:divBdr>
    </w:div>
    <w:div w:id="351536044">
      <w:bodyDiv w:val="1"/>
      <w:marLeft w:val="0"/>
      <w:marRight w:val="0"/>
      <w:marTop w:val="0"/>
      <w:marBottom w:val="0"/>
      <w:divBdr>
        <w:top w:val="none" w:sz="0" w:space="0" w:color="auto"/>
        <w:left w:val="none" w:sz="0" w:space="0" w:color="auto"/>
        <w:bottom w:val="none" w:sz="0" w:space="0" w:color="auto"/>
        <w:right w:val="none" w:sz="0" w:space="0" w:color="auto"/>
      </w:divBdr>
    </w:div>
    <w:div w:id="351732944">
      <w:bodyDiv w:val="1"/>
      <w:marLeft w:val="0"/>
      <w:marRight w:val="0"/>
      <w:marTop w:val="0"/>
      <w:marBottom w:val="0"/>
      <w:divBdr>
        <w:top w:val="none" w:sz="0" w:space="0" w:color="auto"/>
        <w:left w:val="none" w:sz="0" w:space="0" w:color="auto"/>
        <w:bottom w:val="none" w:sz="0" w:space="0" w:color="auto"/>
        <w:right w:val="none" w:sz="0" w:space="0" w:color="auto"/>
      </w:divBdr>
    </w:div>
    <w:div w:id="351763378">
      <w:bodyDiv w:val="1"/>
      <w:marLeft w:val="0"/>
      <w:marRight w:val="0"/>
      <w:marTop w:val="0"/>
      <w:marBottom w:val="0"/>
      <w:divBdr>
        <w:top w:val="none" w:sz="0" w:space="0" w:color="auto"/>
        <w:left w:val="none" w:sz="0" w:space="0" w:color="auto"/>
        <w:bottom w:val="none" w:sz="0" w:space="0" w:color="auto"/>
        <w:right w:val="none" w:sz="0" w:space="0" w:color="auto"/>
      </w:divBdr>
    </w:div>
    <w:div w:id="351803664">
      <w:bodyDiv w:val="1"/>
      <w:marLeft w:val="0"/>
      <w:marRight w:val="0"/>
      <w:marTop w:val="0"/>
      <w:marBottom w:val="0"/>
      <w:divBdr>
        <w:top w:val="none" w:sz="0" w:space="0" w:color="auto"/>
        <w:left w:val="none" w:sz="0" w:space="0" w:color="auto"/>
        <w:bottom w:val="none" w:sz="0" w:space="0" w:color="auto"/>
        <w:right w:val="none" w:sz="0" w:space="0" w:color="auto"/>
      </w:divBdr>
    </w:div>
    <w:div w:id="351878295">
      <w:bodyDiv w:val="1"/>
      <w:marLeft w:val="0"/>
      <w:marRight w:val="0"/>
      <w:marTop w:val="0"/>
      <w:marBottom w:val="0"/>
      <w:divBdr>
        <w:top w:val="none" w:sz="0" w:space="0" w:color="auto"/>
        <w:left w:val="none" w:sz="0" w:space="0" w:color="auto"/>
        <w:bottom w:val="none" w:sz="0" w:space="0" w:color="auto"/>
        <w:right w:val="none" w:sz="0" w:space="0" w:color="auto"/>
      </w:divBdr>
    </w:div>
    <w:div w:id="351957929">
      <w:bodyDiv w:val="1"/>
      <w:marLeft w:val="0"/>
      <w:marRight w:val="0"/>
      <w:marTop w:val="0"/>
      <w:marBottom w:val="0"/>
      <w:divBdr>
        <w:top w:val="none" w:sz="0" w:space="0" w:color="auto"/>
        <w:left w:val="none" w:sz="0" w:space="0" w:color="auto"/>
        <w:bottom w:val="none" w:sz="0" w:space="0" w:color="auto"/>
        <w:right w:val="none" w:sz="0" w:space="0" w:color="auto"/>
      </w:divBdr>
    </w:div>
    <w:div w:id="351995822">
      <w:bodyDiv w:val="1"/>
      <w:marLeft w:val="0"/>
      <w:marRight w:val="0"/>
      <w:marTop w:val="0"/>
      <w:marBottom w:val="0"/>
      <w:divBdr>
        <w:top w:val="none" w:sz="0" w:space="0" w:color="auto"/>
        <w:left w:val="none" w:sz="0" w:space="0" w:color="auto"/>
        <w:bottom w:val="none" w:sz="0" w:space="0" w:color="auto"/>
        <w:right w:val="none" w:sz="0" w:space="0" w:color="auto"/>
      </w:divBdr>
    </w:div>
    <w:div w:id="352073582">
      <w:bodyDiv w:val="1"/>
      <w:marLeft w:val="0"/>
      <w:marRight w:val="0"/>
      <w:marTop w:val="0"/>
      <w:marBottom w:val="0"/>
      <w:divBdr>
        <w:top w:val="none" w:sz="0" w:space="0" w:color="auto"/>
        <w:left w:val="none" w:sz="0" w:space="0" w:color="auto"/>
        <w:bottom w:val="none" w:sz="0" w:space="0" w:color="auto"/>
        <w:right w:val="none" w:sz="0" w:space="0" w:color="auto"/>
      </w:divBdr>
    </w:div>
    <w:div w:id="352154786">
      <w:bodyDiv w:val="1"/>
      <w:marLeft w:val="0"/>
      <w:marRight w:val="0"/>
      <w:marTop w:val="0"/>
      <w:marBottom w:val="0"/>
      <w:divBdr>
        <w:top w:val="none" w:sz="0" w:space="0" w:color="auto"/>
        <w:left w:val="none" w:sz="0" w:space="0" w:color="auto"/>
        <w:bottom w:val="none" w:sz="0" w:space="0" w:color="auto"/>
        <w:right w:val="none" w:sz="0" w:space="0" w:color="auto"/>
      </w:divBdr>
    </w:div>
    <w:div w:id="352223164">
      <w:bodyDiv w:val="1"/>
      <w:marLeft w:val="0"/>
      <w:marRight w:val="0"/>
      <w:marTop w:val="0"/>
      <w:marBottom w:val="0"/>
      <w:divBdr>
        <w:top w:val="none" w:sz="0" w:space="0" w:color="auto"/>
        <w:left w:val="none" w:sz="0" w:space="0" w:color="auto"/>
        <w:bottom w:val="none" w:sz="0" w:space="0" w:color="auto"/>
        <w:right w:val="none" w:sz="0" w:space="0" w:color="auto"/>
      </w:divBdr>
    </w:div>
    <w:div w:id="352269167">
      <w:bodyDiv w:val="1"/>
      <w:marLeft w:val="0"/>
      <w:marRight w:val="0"/>
      <w:marTop w:val="0"/>
      <w:marBottom w:val="0"/>
      <w:divBdr>
        <w:top w:val="none" w:sz="0" w:space="0" w:color="auto"/>
        <w:left w:val="none" w:sz="0" w:space="0" w:color="auto"/>
        <w:bottom w:val="none" w:sz="0" w:space="0" w:color="auto"/>
        <w:right w:val="none" w:sz="0" w:space="0" w:color="auto"/>
      </w:divBdr>
    </w:div>
    <w:div w:id="352272104">
      <w:bodyDiv w:val="1"/>
      <w:marLeft w:val="0"/>
      <w:marRight w:val="0"/>
      <w:marTop w:val="0"/>
      <w:marBottom w:val="0"/>
      <w:divBdr>
        <w:top w:val="none" w:sz="0" w:space="0" w:color="auto"/>
        <w:left w:val="none" w:sz="0" w:space="0" w:color="auto"/>
        <w:bottom w:val="none" w:sz="0" w:space="0" w:color="auto"/>
        <w:right w:val="none" w:sz="0" w:space="0" w:color="auto"/>
      </w:divBdr>
    </w:div>
    <w:div w:id="352845942">
      <w:bodyDiv w:val="1"/>
      <w:marLeft w:val="0"/>
      <w:marRight w:val="0"/>
      <w:marTop w:val="0"/>
      <w:marBottom w:val="0"/>
      <w:divBdr>
        <w:top w:val="none" w:sz="0" w:space="0" w:color="auto"/>
        <w:left w:val="none" w:sz="0" w:space="0" w:color="auto"/>
        <w:bottom w:val="none" w:sz="0" w:space="0" w:color="auto"/>
        <w:right w:val="none" w:sz="0" w:space="0" w:color="auto"/>
      </w:divBdr>
    </w:div>
    <w:div w:id="352921509">
      <w:bodyDiv w:val="1"/>
      <w:marLeft w:val="0"/>
      <w:marRight w:val="0"/>
      <w:marTop w:val="0"/>
      <w:marBottom w:val="0"/>
      <w:divBdr>
        <w:top w:val="none" w:sz="0" w:space="0" w:color="auto"/>
        <w:left w:val="none" w:sz="0" w:space="0" w:color="auto"/>
        <w:bottom w:val="none" w:sz="0" w:space="0" w:color="auto"/>
        <w:right w:val="none" w:sz="0" w:space="0" w:color="auto"/>
      </w:divBdr>
    </w:div>
    <w:div w:id="352922563">
      <w:bodyDiv w:val="1"/>
      <w:marLeft w:val="0"/>
      <w:marRight w:val="0"/>
      <w:marTop w:val="0"/>
      <w:marBottom w:val="0"/>
      <w:divBdr>
        <w:top w:val="none" w:sz="0" w:space="0" w:color="auto"/>
        <w:left w:val="none" w:sz="0" w:space="0" w:color="auto"/>
        <w:bottom w:val="none" w:sz="0" w:space="0" w:color="auto"/>
        <w:right w:val="none" w:sz="0" w:space="0" w:color="auto"/>
      </w:divBdr>
    </w:div>
    <w:div w:id="353313499">
      <w:bodyDiv w:val="1"/>
      <w:marLeft w:val="0"/>
      <w:marRight w:val="0"/>
      <w:marTop w:val="0"/>
      <w:marBottom w:val="0"/>
      <w:divBdr>
        <w:top w:val="none" w:sz="0" w:space="0" w:color="auto"/>
        <w:left w:val="none" w:sz="0" w:space="0" w:color="auto"/>
        <w:bottom w:val="none" w:sz="0" w:space="0" w:color="auto"/>
        <w:right w:val="none" w:sz="0" w:space="0" w:color="auto"/>
      </w:divBdr>
    </w:div>
    <w:div w:id="353384894">
      <w:bodyDiv w:val="1"/>
      <w:marLeft w:val="0"/>
      <w:marRight w:val="0"/>
      <w:marTop w:val="0"/>
      <w:marBottom w:val="0"/>
      <w:divBdr>
        <w:top w:val="none" w:sz="0" w:space="0" w:color="auto"/>
        <w:left w:val="none" w:sz="0" w:space="0" w:color="auto"/>
        <w:bottom w:val="none" w:sz="0" w:space="0" w:color="auto"/>
        <w:right w:val="none" w:sz="0" w:space="0" w:color="auto"/>
      </w:divBdr>
    </w:div>
    <w:div w:id="353579740">
      <w:bodyDiv w:val="1"/>
      <w:marLeft w:val="0"/>
      <w:marRight w:val="0"/>
      <w:marTop w:val="0"/>
      <w:marBottom w:val="0"/>
      <w:divBdr>
        <w:top w:val="none" w:sz="0" w:space="0" w:color="auto"/>
        <w:left w:val="none" w:sz="0" w:space="0" w:color="auto"/>
        <w:bottom w:val="none" w:sz="0" w:space="0" w:color="auto"/>
        <w:right w:val="none" w:sz="0" w:space="0" w:color="auto"/>
      </w:divBdr>
    </w:div>
    <w:div w:id="353842655">
      <w:bodyDiv w:val="1"/>
      <w:marLeft w:val="0"/>
      <w:marRight w:val="0"/>
      <w:marTop w:val="0"/>
      <w:marBottom w:val="0"/>
      <w:divBdr>
        <w:top w:val="none" w:sz="0" w:space="0" w:color="auto"/>
        <w:left w:val="none" w:sz="0" w:space="0" w:color="auto"/>
        <w:bottom w:val="none" w:sz="0" w:space="0" w:color="auto"/>
        <w:right w:val="none" w:sz="0" w:space="0" w:color="auto"/>
      </w:divBdr>
    </w:div>
    <w:div w:id="353844580">
      <w:bodyDiv w:val="1"/>
      <w:marLeft w:val="0"/>
      <w:marRight w:val="0"/>
      <w:marTop w:val="0"/>
      <w:marBottom w:val="0"/>
      <w:divBdr>
        <w:top w:val="none" w:sz="0" w:space="0" w:color="auto"/>
        <w:left w:val="none" w:sz="0" w:space="0" w:color="auto"/>
        <w:bottom w:val="none" w:sz="0" w:space="0" w:color="auto"/>
        <w:right w:val="none" w:sz="0" w:space="0" w:color="auto"/>
      </w:divBdr>
    </w:div>
    <w:div w:id="353918709">
      <w:bodyDiv w:val="1"/>
      <w:marLeft w:val="0"/>
      <w:marRight w:val="0"/>
      <w:marTop w:val="0"/>
      <w:marBottom w:val="0"/>
      <w:divBdr>
        <w:top w:val="none" w:sz="0" w:space="0" w:color="auto"/>
        <w:left w:val="none" w:sz="0" w:space="0" w:color="auto"/>
        <w:bottom w:val="none" w:sz="0" w:space="0" w:color="auto"/>
        <w:right w:val="none" w:sz="0" w:space="0" w:color="auto"/>
      </w:divBdr>
    </w:div>
    <w:div w:id="353966484">
      <w:bodyDiv w:val="1"/>
      <w:marLeft w:val="0"/>
      <w:marRight w:val="0"/>
      <w:marTop w:val="0"/>
      <w:marBottom w:val="0"/>
      <w:divBdr>
        <w:top w:val="none" w:sz="0" w:space="0" w:color="auto"/>
        <w:left w:val="none" w:sz="0" w:space="0" w:color="auto"/>
        <w:bottom w:val="none" w:sz="0" w:space="0" w:color="auto"/>
        <w:right w:val="none" w:sz="0" w:space="0" w:color="auto"/>
      </w:divBdr>
    </w:div>
    <w:div w:id="354235837">
      <w:bodyDiv w:val="1"/>
      <w:marLeft w:val="0"/>
      <w:marRight w:val="0"/>
      <w:marTop w:val="0"/>
      <w:marBottom w:val="0"/>
      <w:divBdr>
        <w:top w:val="none" w:sz="0" w:space="0" w:color="auto"/>
        <w:left w:val="none" w:sz="0" w:space="0" w:color="auto"/>
        <w:bottom w:val="none" w:sz="0" w:space="0" w:color="auto"/>
        <w:right w:val="none" w:sz="0" w:space="0" w:color="auto"/>
      </w:divBdr>
    </w:div>
    <w:div w:id="354769756">
      <w:bodyDiv w:val="1"/>
      <w:marLeft w:val="0"/>
      <w:marRight w:val="0"/>
      <w:marTop w:val="0"/>
      <w:marBottom w:val="0"/>
      <w:divBdr>
        <w:top w:val="none" w:sz="0" w:space="0" w:color="auto"/>
        <w:left w:val="none" w:sz="0" w:space="0" w:color="auto"/>
        <w:bottom w:val="none" w:sz="0" w:space="0" w:color="auto"/>
        <w:right w:val="none" w:sz="0" w:space="0" w:color="auto"/>
      </w:divBdr>
    </w:div>
    <w:div w:id="354774048">
      <w:bodyDiv w:val="1"/>
      <w:marLeft w:val="0"/>
      <w:marRight w:val="0"/>
      <w:marTop w:val="0"/>
      <w:marBottom w:val="0"/>
      <w:divBdr>
        <w:top w:val="none" w:sz="0" w:space="0" w:color="auto"/>
        <w:left w:val="none" w:sz="0" w:space="0" w:color="auto"/>
        <w:bottom w:val="none" w:sz="0" w:space="0" w:color="auto"/>
        <w:right w:val="none" w:sz="0" w:space="0" w:color="auto"/>
      </w:divBdr>
    </w:div>
    <w:div w:id="354966293">
      <w:bodyDiv w:val="1"/>
      <w:marLeft w:val="0"/>
      <w:marRight w:val="0"/>
      <w:marTop w:val="0"/>
      <w:marBottom w:val="0"/>
      <w:divBdr>
        <w:top w:val="none" w:sz="0" w:space="0" w:color="auto"/>
        <w:left w:val="none" w:sz="0" w:space="0" w:color="auto"/>
        <w:bottom w:val="none" w:sz="0" w:space="0" w:color="auto"/>
        <w:right w:val="none" w:sz="0" w:space="0" w:color="auto"/>
      </w:divBdr>
    </w:div>
    <w:div w:id="355010310">
      <w:bodyDiv w:val="1"/>
      <w:marLeft w:val="0"/>
      <w:marRight w:val="0"/>
      <w:marTop w:val="0"/>
      <w:marBottom w:val="0"/>
      <w:divBdr>
        <w:top w:val="none" w:sz="0" w:space="0" w:color="auto"/>
        <w:left w:val="none" w:sz="0" w:space="0" w:color="auto"/>
        <w:bottom w:val="none" w:sz="0" w:space="0" w:color="auto"/>
        <w:right w:val="none" w:sz="0" w:space="0" w:color="auto"/>
      </w:divBdr>
    </w:div>
    <w:div w:id="355040817">
      <w:bodyDiv w:val="1"/>
      <w:marLeft w:val="0"/>
      <w:marRight w:val="0"/>
      <w:marTop w:val="0"/>
      <w:marBottom w:val="0"/>
      <w:divBdr>
        <w:top w:val="none" w:sz="0" w:space="0" w:color="auto"/>
        <w:left w:val="none" w:sz="0" w:space="0" w:color="auto"/>
        <w:bottom w:val="none" w:sz="0" w:space="0" w:color="auto"/>
        <w:right w:val="none" w:sz="0" w:space="0" w:color="auto"/>
      </w:divBdr>
    </w:div>
    <w:div w:id="355161235">
      <w:bodyDiv w:val="1"/>
      <w:marLeft w:val="0"/>
      <w:marRight w:val="0"/>
      <w:marTop w:val="0"/>
      <w:marBottom w:val="0"/>
      <w:divBdr>
        <w:top w:val="none" w:sz="0" w:space="0" w:color="auto"/>
        <w:left w:val="none" w:sz="0" w:space="0" w:color="auto"/>
        <w:bottom w:val="none" w:sz="0" w:space="0" w:color="auto"/>
        <w:right w:val="none" w:sz="0" w:space="0" w:color="auto"/>
      </w:divBdr>
    </w:div>
    <w:div w:id="355547207">
      <w:bodyDiv w:val="1"/>
      <w:marLeft w:val="0"/>
      <w:marRight w:val="0"/>
      <w:marTop w:val="0"/>
      <w:marBottom w:val="0"/>
      <w:divBdr>
        <w:top w:val="none" w:sz="0" w:space="0" w:color="auto"/>
        <w:left w:val="none" w:sz="0" w:space="0" w:color="auto"/>
        <w:bottom w:val="none" w:sz="0" w:space="0" w:color="auto"/>
        <w:right w:val="none" w:sz="0" w:space="0" w:color="auto"/>
      </w:divBdr>
    </w:div>
    <w:div w:id="355623334">
      <w:bodyDiv w:val="1"/>
      <w:marLeft w:val="0"/>
      <w:marRight w:val="0"/>
      <w:marTop w:val="0"/>
      <w:marBottom w:val="0"/>
      <w:divBdr>
        <w:top w:val="none" w:sz="0" w:space="0" w:color="auto"/>
        <w:left w:val="none" w:sz="0" w:space="0" w:color="auto"/>
        <w:bottom w:val="none" w:sz="0" w:space="0" w:color="auto"/>
        <w:right w:val="none" w:sz="0" w:space="0" w:color="auto"/>
      </w:divBdr>
    </w:div>
    <w:div w:id="355890952">
      <w:bodyDiv w:val="1"/>
      <w:marLeft w:val="0"/>
      <w:marRight w:val="0"/>
      <w:marTop w:val="0"/>
      <w:marBottom w:val="0"/>
      <w:divBdr>
        <w:top w:val="none" w:sz="0" w:space="0" w:color="auto"/>
        <w:left w:val="none" w:sz="0" w:space="0" w:color="auto"/>
        <w:bottom w:val="none" w:sz="0" w:space="0" w:color="auto"/>
        <w:right w:val="none" w:sz="0" w:space="0" w:color="auto"/>
      </w:divBdr>
    </w:div>
    <w:div w:id="356011137">
      <w:bodyDiv w:val="1"/>
      <w:marLeft w:val="0"/>
      <w:marRight w:val="0"/>
      <w:marTop w:val="0"/>
      <w:marBottom w:val="0"/>
      <w:divBdr>
        <w:top w:val="none" w:sz="0" w:space="0" w:color="auto"/>
        <w:left w:val="none" w:sz="0" w:space="0" w:color="auto"/>
        <w:bottom w:val="none" w:sz="0" w:space="0" w:color="auto"/>
        <w:right w:val="none" w:sz="0" w:space="0" w:color="auto"/>
      </w:divBdr>
    </w:div>
    <w:div w:id="356270813">
      <w:bodyDiv w:val="1"/>
      <w:marLeft w:val="0"/>
      <w:marRight w:val="0"/>
      <w:marTop w:val="0"/>
      <w:marBottom w:val="0"/>
      <w:divBdr>
        <w:top w:val="none" w:sz="0" w:space="0" w:color="auto"/>
        <w:left w:val="none" w:sz="0" w:space="0" w:color="auto"/>
        <w:bottom w:val="none" w:sz="0" w:space="0" w:color="auto"/>
        <w:right w:val="none" w:sz="0" w:space="0" w:color="auto"/>
      </w:divBdr>
    </w:div>
    <w:div w:id="356388504">
      <w:bodyDiv w:val="1"/>
      <w:marLeft w:val="0"/>
      <w:marRight w:val="0"/>
      <w:marTop w:val="0"/>
      <w:marBottom w:val="0"/>
      <w:divBdr>
        <w:top w:val="none" w:sz="0" w:space="0" w:color="auto"/>
        <w:left w:val="none" w:sz="0" w:space="0" w:color="auto"/>
        <w:bottom w:val="none" w:sz="0" w:space="0" w:color="auto"/>
        <w:right w:val="none" w:sz="0" w:space="0" w:color="auto"/>
      </w:divBdr>
    </w:div>
    <w:div w:id="356735161">
      <w:bodyDiv w:val="1"/>
      <w:marLeft w:val="0"/>
      <w:marRight w:val="0"/>
      <w:marTop w:val="0"/>
      <w:marBottom w:val="0"/>
      <w:divBdr>
        <w:top w:val="none" w:sz="0" w:space="0" w:color="auto"/>
        <w:left w:val="none" w:sz="0" w:space="0" w:color="auto"/>
        <w:bottom w:val="none" w:sz="0" w:space="0" w:color="auto"/>
        <w:right w:val="none" w:sz="0" w:space="0" w:color="auto"/>
      </w:divBdr>
    </w:div>
    <w:div w:id="356925816">
      <w:bodyDiv w:val="1"/>
      <w:marLeft w:val="0"/>
      <w:marRight w:val="0"/>
      <w:marTop w:val="0"/>
      <w:marBottom w:val="0"/>
      <w:divBdr>
        <w:top w:val="none" w:sz="0" w:space="0" w:color="auto"/>
        <w:left w:val="none" w:sz="0" w:space="0" w:color="auto"/>
        <w:bottom w:val="none" w:sz="0" w:space="0" w:color="auto"/>
        <w:right w:val="none" w:sz="0" w:space="0" w:color="auto"/>
      </w:divBdr>
    </w:div>
    <w:div w:id="356927272">
      <w:bodyDiv w:val="1"/>
      <w:marLeft w:val="0"/>
      <w:marRight w:val="0"/>
      <w:marTop w:val="0"/>
      <w:marBottom w:val="0"/>
      <w:divBdr>
        <w:top w:val="none" w:sz="0" w:space="0" w:color="auto"/>
        <w:left w:val="none" w:sz="0" w:space="0" w:color="auto"/>
        <w:bottom w:val="none" w:sz="0" w:space="0" w:color="auto"/>
        <w:right w:val="none" w:sz="0" w:space="0" w:color="auto"/>
      </w:divBdr>
    </w:div>
    <w:div w:id="357120345">
      <w:bodyDiv w:val="1"/>
      <w:marLeft w:val="0"/>
      <w:marRight w:val="0"/>
      <w:marTop w:val="0"/>
      <w:marBottom w:val="0"/>
      <w:divBdr>
        <w:top w:val="none" w:sz="0" w:space="0" w:color="auto"/>
        <w:left w:val="none" w:sz="0" w:space="0" w:color="auto"/>
        <w:bottom w:val="none" w:sz="0" w:space="0" w:color="auto"/>
        <w:right w:val="none" w:sz="0" w:space="0" w:color="auto"/>
      </w:divBdr>
    </w:div>
    <w:div w:id="357124617">
      <w:bodyDiv w:val="1"/>
      <w:marLeft w:val="0"/>
      <w:marRight w:val="0"/>
      <w:marTop w:val="0"/>
      <w:marBottom w:val="0"/>
      <w:divBdr>
        <w:top w:val="none" w:sz="0" w:space="0" w:color="auto"/>
        <w:left w:val="none" w:sz="0" w:space="0" w:color="auto"/>
        <w:bottom w:val="none" w:sz="0" w:space="0" w:color="auto"/>
        <w:right w:val="none" w:sz="0" w:space="0" w:color="auto"/>
      </w:divBdr>
    </w:div>
    <w:div w:id="357237992">
      <w:bodyDiv w:val="1"/>
      <w:marLeft w:val="0"/>
      <w:marRight w:val="0"/>
      <w:marTop w:val="0"/>
      <w:marBottom w:val="0"/>
      <w:divBdr>
        <w:top w:val="none" w:sz="0" w:space="0" w:color="auto"/>
        <w:left w:val="none" w:sz="0" w:space="0" w:color="auto"/>
        <w:bottom w:val="none" w:sz="0" w:space="0" w:color="auto"/>
        <w:right w:val="none" w:sz="0" w:space="0" w:color="auto"/>
      </w:divBdr>
    </w:div>
    <w:div w:id="357239689">
      <w:bodyDiv w:val="1"/>
      <w:marLeft w:val="0"/>
      <w:marRight w:val="0"/>
      <w:marTop w:val="0"/>
      <w:marBottom w:val="0"/>
      <w:divBdr>
        <w:top w:val="none" w:sz="0" w:space="0" w:color="auto"/>
        <w:left w:val="none" w:sz="0" w:space="0" w:color="auto"/>
        <w:bottom w:val="none" w:sz="0" w:space="0" w:color="auto"/>
        <w:right w:val="none" w:sz="0" w:space="0" w:color="auto"/>
      </w:divBdr>
    </w:div>
    <w:div w:id="357244056">
      <w:bodyDiv w:val="1"/>
      <w:marLeft w:val="0"/>
      <w:marRight w:val="0"/>
      <w:marTop w:val="0"/>
      <w:marBottom w:val="0"/>
      <w:divBdr>
        <w:top w:val="none" w:sz="0" w:space="0" w:color="auto"/>
        <w:left w:val="none" w:sz="0" w:space="0" w:color="auto"/>
        <w:bottom w:val="none" w:sz="0" w:space="0" w:color="auto"/>
        <w:right w:val="none" w:sz="0" w:space="0" w:color="auto"/>
      </w:divBdr>
    </w:div>
    <w:div w:id="357898884">
      <w:bodyDiv w:val="1"/>
      <w:marLeft w:val="0"/>
      <w:marRight w:val="0"/>
      <w:marTop w:val="0"/>
      <w:marBottom w:val="0"/>
      <w:divBdr>
        <w:top w:val="none" w:sz="0" w:space="0" w:color="auto"/>
        <w:left w:val="none" w:sz="0" w:space="0" w:color="auto"/>
        <w:bottom w:val="none" w:sz="0" w:space="0" w:color="auto"/>
        <w:right w:val="none" w:sz="0" w:space="0" w:color="auto"/>
      </w:divBdr>
    </w:div>
    <w:div w:id="357924839">
      <w:bodyDiv w:val="1"/>
      <w:marLeft w:val="0"/>
      <w:marRight w:val="0"/>
      <w:marTop w:val="0"/>
      <w:marBottom w:val="0"/>
      <w:divBdr>
        <w:top w:val="none" w:sz="0" w:space="0" w:color="auto"/>
        <w:left w:val="none" w:sz="0" w:space="0" w:color="auto"/>
        <w:bottom w:val="none" w:sz="0" w:space="0" w:color="auto"/>
        <w:right w:val="none" w:sz="0" w:space="0" w:color="auto"/>
      </w:divBdr>
    </w:div>
    <w:div w:id="358050093">
      <w:bodyDiv w:val="1"/>
      <w:marLeft w:val="0"/>
      <w:marRight w:val="0"/>
      <w:marTop w:val="0"/>
      <w:marBottom w:val="0"/>
      <w:divBdr>
        <w:top w:val="none" w:sz="0" w:space="0" w:color="auto"/>
        <w:left w:val="none" w:sz="0" w:space="0" w:color="auto"/>
        <w:bottom w:val="none" w:sz="0" w:space="0" w:color="auto"/>
        <w:right w:val="none" w:sz="0" w:space="0" w:color="auto"/>
      </w:divBdr>
    </w:div>
    <w:div w:id="358162866">
      <w:bodyDiv w:val="1"/>
      <w:marLeft w:val="0"/>
      <w:marRight w:val="0"/>
      <w:marTop w:val="0"/>
      <w:marBottom w:val="0"/>
      <w:divBdr>
        <w:top w:val="none" w:sz="0" w:space="0" w:color="auto"/>
        <w:left w:val="none" w:sz="0" w:space="0" w:color="auto"/>
        <w:bottom w:val="none" w:sz="0" w:space="0" w:color="auto"/>
        <w:right w:val="none" w:sz="0" w:space="0" w:color="auto"/>
      </w:divBdr>
    </w:div>
    <w:div w:id="358166003">
      <w:bodyDiv w:val="1"/>
      <w:marLeft w:val="0"/>
      <w:marRight w:val="0"/>
      <w:marTop w:val="0"/>
      <w:marBottom w:val="0"/>
      <w:divBdr>
        <w:top w:val="none" w:sz="0" w:space="0" w:color="auto"/>
        <w:left w:val="none" w:sz="0" w:space="0" w:color="auto"/>
        <w:bottom w:val="none" w:sz="0" w:space="0" w:color="auto"/>
        <w:right w:val="none" w:sz="0" w:space="0" w:color="auto"/>
      </w:divBdr>
    </w:div>
    <w:div w:id="358169369">
      <w:bodyDiv w:val="1"/>
      <w:marLeft w:val="0"/>
      <w:marRight w:val="0"/>
      <w:marTop w:val="0"/>
      <w:marBottom w:val="0"/>
      <w:divBdr>
        <w:top w:val="none" w:sz="0" w:space="0" w:color="auto"/>
        <w:left w:val="none" w:sz="0" w:space="0" w:color="auto"/>
        <w:bottom w:val="none" w:sz="0" w:space="0" w:color="auto"/>
        <w:right w:val="none" w:sz="0" w:space="0" w:color="auto"/>
      </w:divBdr>
    </w:div>
    <w:div w:id="358361611">
      <w:bodyDiv w:val="1"/>
      <w:marLeft w:val="0"/>
      <w:marRight w:val="0"/>
      <w:marTop w:val="0"/>
      <w:marBottom w:val="0"/>
      <w:divBdr>
        <w:top w:val="none" w:sz="0" w:space="0" w:color="auto"/>
        <w:left w:val="none" w:sz="0" w:space="0" w:color="auto"/>
        <w:bottom w:val="none" w:sz="0" w:space="0" w:color="auto"/>
        <w:right w:val="none" w:sz="0" w:space="0" w:color="auto"/>
      </w:divBdr>
    </w:div>
    <w:div w:id="358698930">
      <w:bodyDiv w:val="1"/>
      <w:marLeft w:val="0"/>
      <w:marRight w:val="0"/>
      <w:marTop w:val="0"/>
      <w:marBottom w:val="0"/>
      <w:divBdr>
        <w:top w:val="none" w:sz="0" w:space="0" w:color="auto"/>
        <w:left w:val="none" w:sz="0" w:space="0" w:color="auto"/>
        <w:bottom w:val="none" w:sz="0" w:space="0" w:color="auto"/>
        <w:right w:val="none" w:sz="0" w:space="0" w:color="auto"/>
      </w:divBdr>
    </w:div>
    <w:div w:id="358700120">
      <w:bodyDiv w:val="1"/>
      <w:marLeft w:val="0"/>
      <w:marRight w:val="0"/>
      <w:marTop w:val="0"/>
      <w:marBottom w:val="0"/>
      <w:divBdr>
        <w:top w:val="none" w:sz="0" w:space="0" w:color="auto"/>
        <w:left w:val="none" w:sz="0" w:space="0" w:color="auto"/>
        <w:bottom w:val="none" w:sz="0" w:space="0" w:color="auto"/>
        <w:right w:val="none" w:sz="0" w:space="0" w:color="auto"/>
      </w:divBdr>
    </w:div>
    <w:div w:id="358707310">
      <w:bodyDiv w:val="1"/>
      <w:marLeft w:val="0"/>
      <w:marRight w:val="0"/>
      <w:marTop w:val="0"/>
      <w:marBottom w:val="0"/>
      <w:divBdr>
        <w:top w:val="none" w:sz="0" w:space="0" w:color="auto"/>
        <w:left w:val="none" w:sz="0" w:space="0" w:color="auto"/>
        <w:bottom w:val="none" w:sz="0" w:space="0" w:color="auto"/>
        <w:right w:val="none" w:sz="0" w:space="0" w:color="auto"/>
      </w:divBdr>
    </w:div>
    <w:div w:id="358749194">
      <w:bodyDiv w:val="1"/>
      <w:marLeft w:val="0"/>
      <w:marRight w:val="0"/>
      <w:marTop w:val="0"/>
      <w:marBottom w:val="0"/>
      <w:divBdr>
        <w:top w:val="none" w:sz="0" w:space="0" w:color="auto"/>
        <w:left w:val="none" w:sz="0" w:space="0" w:color="auto"/>
        <w:bottom w:val="none" w:sz="0" w:space="0" w:color="auto"/>
        <w:right w:val="none" w:sz="0" w:space="0" w:color="auto"/>
      </w:divBdr>
    </w:div>
    <w:div w:id="358773398">
      <w:bodyDiv w:val="1"/>
      <w:marLeft w:val="0"/>
      <w:marRight w:val="0"/>
      <w:marTop w:val="0"/>
      <w:marBottom w:val="0"/>
      <w:divBdr>
        <w:top w:val="none" w:sz="0" w:space="0" w:color="auto"/>
        <w:left w:val="none" w:sz="0" w:space="0" w:color="auto"/>
        <w:bottom w:val="none" w:sz="0" w:space="0" w:color="auto"/>
        <w:right w:val="none" w:sz="0" w:space="0" w:color="auto"/>
      </w:divBdr>
    </w:div>
    <w:div w:id="358776217">
      <w:bodyDiv w:val="1"/>
      <w:marLeft w:val="0"/>
      <w:marRight w:val="0"/>
      <w:marTop w:val="0"/>
      <w:marBottom w:val="0"/>
      <w:divBdr>
        <w:top w:val="none" w:sz="0" w:space="0" w:color="auto"/>
        <w:left w:val="none" w:sz="0" w:space="0" w:color="auto"/>
        <w:bottom w:val="none" w:sz="0" w:space="0" w:color="auto"/>
        <w:right w:val="none" w:sz="0" w:space="0" w:color="auto"/>
      </w:divBdr>
    </w:div>
    <w:div w:id="359011658">
      <w:bodyDiv w:val="1"/>
      <w:marLeft w:val="0"/>
      <w:marRight w:val="0"/>
      <w:marTop w:val="0"/>
      <w:marBottom w:val="0"/>
      <w:divBdr>
        <w:top w:val="none" w:sz="0" w:space="0" w:color="auto"/>
        <w:left w:val="none" w:sz="0" w:space="0" w:color="auto"/>
        <w:bottom w:val="none" w:sz="0" w:space="0" w:color="auto"/>
        <w:right w:val="none" w:sz="0" w:space="0" w:color="auto"/>
      </w:divBdr>
    </w:div>
    <w:div w:id="359093594">
      <w:bodyDiv w:val="1"/>
      <w:marLeft w:val="0"/>
      <w:marRight w:val="0"/>
      <w:marTop w:val="0"/>
      <w:marBottom w:val="0"/>
      <w:divBdr>
        <w:top w:val="none" w:sz="0" w:space="0" w:color="auto"/>
        <w:left w:val="none" w:sz="0" w:space="0" w:color="auto"/>
        <w:bottom w:val="none" w:sz="0" w:space="0" w:color="auto"/>
        <w:right w:val="none" w:sz="0" w:space="0" w:color="auto"/>
      </w:divBdr>
    </w:div>
    <w:div w:id="359160876">
      <w:bodyDiv w:val="1"/>
      <w:marLeft w:val="0"/>
      <w:marRight w:val="0"/>
      <w:marTop w:val="0"/>
      <w:marBottom w:val="0"/>
      <w:divBdr>
        <w:top w:val="none" w:sz="0" w:space="0" w:color="auto"/>
        <w:left w:val="none" w:sz="0" w:space="0" w:color="auto"/>
        <w:bottom w:val="none" w:sz="0" w:space="0" w:color="auto"/>
        <w:right w:val="none" w:sz="0" w:space="0" w:color="auto"/>
      </w:divBdr>
    </w:div>
    <w:div w:id="359203872">
      <w:bodyDiv w:val="1"/>
      <w:marLeft w:val="0"/>
      <w:marRight w:val="0"/>
      <w:marTop w:val="0"/>
      <w:marBottom w:val="0"/>
      <w:divBdr>
        <w:top w:val="none" w:sz="0" w:space="0" w:color="auto"/>
        <w:left w:val="none" w:sz="0" w:space="0" w:color="auto"/>
        <w:bottom w:val="none" w:sz="0" w:space="0" w:color="auto"/>
        <w:right w:val="none" w:sz="0" w:space="0" w:color="auto"/>
      </w:divBdr>
    </w:div>
    <w:div w:id="359211442">
      <w:bodyDiv w:val="1"/>
      <w:marLeft w:val="0"/>
      <w:marRight w:val="0"/>
      <w:marTop w:val="0"/>
      <w:marBottom w:val="0"/>
      <w:divBdr>
        <w:top w:val="none" w:sz="0" w:space="0" w:color="auto"/>
        <w:left w:val="none" w:sz="0" w:space="0" w:color="auto"/>
        <w:bottom w:val="none" w:sz="0" w:space="0" w:color="auto"/>
        <w:right w:val="none" w:sz="0" w:space="0" w:color="auto"/>
      </w:divBdr>
    </w:div>
    <w:div w:id="359211997">
      <w:bodyDiv w:val="1"/>
      <w:marLeft w:val="0"/>
      <w:marRight w:val="0"/>
      <w:marTop w:val="0"/>
      <w:marBottom w:val="0"/>
      <w:divBdr>
        <w:top w:val="none" w:sz="0" w:space="0" w:color="auto"/>
        <w:left w:val="none" w:sz="0" w:space="0" w:color="auto"/>
        <w:bottom w:val="none" w:sz="0" w:space="0" w:color="auto"/>
        <w:right w:val="none" w:sz="0" w:space="0" w:color="auto"/>
      </w:divBdr>
    </w:div>
    <w:div w:id="359400695">
      <w:bodyDiv w:val="1"/>
      <w:marLeft w:val="0"/>
      <w:marRight w:val="0"/>
      <w:marTop w:val="0"/>
      <w:marBottom w:val="0"/>
      <w:divBdr>
        <w:top w:val="none" w:sz="0" w:space="0" w:color="auto"/>
        <w:left w:val="none" w:sz="0" w:space="0" w:color="auto"/>
        <w:bottom w:val="none" w:sz="0" w:space="0" w:color="auto"/>
        <w:right w:val="none" w:sz="0" w:space="0" w:color="auto"/>
      </w:divBdr>
    </w:div>
    <w:div w:id="359623223">
      <w:bodyDiv w:val="1"/>
      <w:marLeft w:val="0"/>
      <w:marRight w:val="0"/>
      <w:marTop w:val="0"/>
      <w:marBottom w:val="0"/>
      <w:divBdr>
        <w:top w:val="none" w:sz="0" w:space="0" w:color="auto"/>
        <w:left w:val="none" w:sz="0" w:space="0" w:color="auto"/>
        <w:bottom w:val="none" w:sz="0" w:space="0" w:color="auto"/>
        <w:right w:val="none" w:sz="0" w:space="0" w:color="auto"/>
      </w:divBdr>
    </w:div>
    <w:div w:id="359626163">
      <w:bodyDiv w:val="1"/>
      <w:marLeft w:val="0"/>
      <w:marRight w:val="0"/>
      <w:marTop w:val="0"/>
      <w:marBottom w:val="0"/>
      <w:divBdr>
        <w:top w:val="none" w:sz="0" w:space="0" w:color="auto"/>
        <w:left w:val="none" w:sz="0" w:space="0" w:color="auto"/>
        <w:bottom w:val="none" w:sz="0" w:space="0" w:color="auto"/>
        <w:right w:val="none" w:sz="0" w:space="0" w:color="auto"/>
      </w:divBdr>
    </w:div>
    <w:div w:id="359741783">
      <w:bodyDiv w:val="1"/>
      <w:marLeft w:val="0"/>
      <w:marRight w:val="0"/>
      <w:marTop w:val="0"/>
      <w:marBottom w:val="0"/>
      <w:divBdr>
        <w:top w:val="none" w:sz="0" w:space="0" w:color="auto"/>
        <w:left w:val="none" w:sz="0" w:space="0" w:color="auto"/>
        <w:bottom w:val="none" w:sz="0" w:space="0" w:color="auto"/>
        <w:right w:val="none" w:sz="0" w:space="0" w:color="auto"/>
      </w:divBdr>
    </w:div>
    <w:div w:id="359941398">
      <w:bodyDiv w:val="1"/>
      <w:marLeft w:val="0"/>
      <w:marRight w:val="0"/>
      <w:marTop w:val="0"/>
      <w:marBottom w:val="0"/>
      <w:divBdr>
        <w:top w:val="none" w:sz="0" w:space="0" w:color="auto"/>
        <w:left w:val="none" w:sz="0" w:space="0" w:color="auto"/>
        <w:bottom w:val="none" w:sz="0" w:space="0" w:color="auto"/>
        <w:right w:val="none" w:sz="0" w:space="0" w:color="auto"/>
      </w:divBdr>
    </w:div>
    <w:div w:id="360279130">
      <w:bodyDiv w:val="1"/>
      <w:marLeft w:val="0"/>
      <w:marRight w:val="0"/>
      <w:marTop w:val="0"/>
      <w:marBottom w:val="0"/>
      <w:divBdr>
        <w:top w:val="none" w:sz="0" w:space="0" w:color="auto"/>
        <w:left w:val="none" w:sz="0" w:space="0" w:color="auto"/>
        <w:bottom w:val="none" w:sz="0" w:space="0" w:color="auto"/>
        <w:right w:val="none" w:sz="0" w:space="0" w:color="auto"/>
      </w:divBdr>
    </w:div>
    <w:div w:id="360320870">
      <w:bodyDiv w:val="1"/>
      <w:marLeft w:val="0"/>
      <w:marRight w:val="0"/>
      <w:marTop w:val="0"/>
      <w:marBottom w:val="0"/>
      <w:divBdr>
        <w:top w:val="none" w:sz="0" w:space="0" w:color="auto"/>
        <w:left w:val="none" w:sz="0" w:space="0" w:color="auto"/>
        <w:bottom w:val="none" w:sz="0" w:space="0" w:color="auto"/>
        <w:right w:val="none" w:sz="0" w:space="0" w:color="auto"/>
      </w:divBdr>
    </w:div>
    <w:div w:id="360324308">
      <w:bodyDiv w:val="1"/>
      <w:marLeft w:val="0"/>
      <w:marRight w:val="0"/>
      <w:marTop w:val="0"/>
      <w:marBottom w:val="0"/>
      <w:divBdr>
        <w:top w:val="none" w:sz="0" w:space="0" w:color="auto"/>
        <w:left w:val="none" w:sz="0" w:space="0" w:color="auto"/>
        <w:bottom w:val="none" w:sz="0" w:space="0" w:color="auto"/>
        <w:right w:val="none" w:sz="0" w:space="0" w:color="auto"/>
      </w:divBdr>
    </w:div>
    <w:div w:id="360473812">
      <w:bodyDiv w:val="1"/>
      <w:marLeft w:val="0"/>
      <w:marRight w:val="0"/>
      <w:marTop w:val="0"/>
      <w:marBottom w:val="0"/>
      <w:divBdr>
        <w:top w:val="none" w:sz="0" w:space="0" w:color="auto"/>
        <w:left w:val="none" w:sz="0" w:space="0" w:color="auto"/>
        <w:bottom w:val="none" w:sz="0" w:space="0" w:color="auto"/>
        <w:right w:val="none" w:sz="0" w:space="0" w:color="auto"/>
      </w:divBdr>
    </w:div>
    <w:div w:id="360478582">
      <w:bodyDiv w:val="1"/>
      <w:marLeft w:val="0"/>
      <w:marRight w:val="0"/>
      <w:marTop w:val="0"/>
      <w:marBottom w:val="0"/>
      <w:divBdr>
        <w:top w:val="none" w:sz="0" w:space="0" w:color="auto"/>
        <w:left w:val="none" w:sz="0" w:space="0" w:color="auto"/>
        <w:bottom w:val="none" w:sz="0" w:space="0" w:color="auto"/>
        <w:right w:val="none" w:sz="0" w:space="0" w:color="auto"/>
      </w:divBdr>
    </w:div>
    <w:div w:id="360590313">
      <w:bodyDiv w:val="1"/>
      <w:marLeft w:val="0"/>
      <w:marRight w:val="0"/>
      <w:marTop w:val="0"/>
      <w:marBottom w:val="0"/>
      <w:divBdr>
        <w:top w:val="none" w:sz="0" w:space="0" w:color="auto"/>
        <w:left w:val="none" w:sz="0" w:space="0" w:color="auto"/>
        <w:bottom w:val="none" w:sz="0" w:space="0" w:color="auto"/>
        <w:right w:val="none" w:sz="0" w:space="0" w:color="auto"/>
      </w:divBdr>
    </w:div>
    <w:div w:id="360784796">
      <w:bodyDiv w:val="1"/>
      <w:marLeft w:val="0"/>
      <w:marRight w:val="0"/>
      <w:marTop w:val="0"/>
      <w:marBottom w:val="0"/>
      <w:divBdr>
        <w:top w:val="none" w:sz="0" w:space="0" w:color="auto"/>
        <w:left w:val="none" w:sz="0" w:space="0" w:color="auto"/>
        <w:bottom w:val="none" w:sz="0" w:space="0" w:color="auto"/>
        <w:right w:val="none" w:sz="0" w:space="0" w:color="auto"/>
      </w:divBdr>
    </w:div>
    <w:div w:id="360860771">
      <w:bodyDiv w:val="1"/>
      <w:marLeft w:val="0"/>
      <w:marRight w:val="0"/>
      <w:marTop w:val="0"/>
      <w:marBottom w:val="0"/>
      <w:divBdr>
        <w:top w:val="none" w:sz="0" w:space="0" w:color="auto"/>
        <w:left w:val="none" w:sz="0" w:space="0" w:color="auto"/>
        <w:bottom w:val="none" w:sz="0" w:space="0" w:color="auto"/>
        <w:right w:val="none" w:sz="0" w:space="0" w:color="auto"/>
      </w:divBdr>
    </w:div>
    <w:div w:id="360861692">
      <w:bodyDiv w:val="1"/>
      <w:marLeft w:val="0"/>
      <w:marRight w:val="0"/>
      <w:marTop w:val="0"/>
      <w:marBottom w:val="0"/>
      <w:divBdr>
        <w:top w:val="none" w:sz="0" w:space="0" w:color="auto"/>
        <w:left w:val="none" w:sz="0" w:space="0" w:color="auto"/>
        <w:bottom w:val="none" w:sz="0" w:space="0" w:color="auto"/>
        <w:right w:val="none" w:sz="0" w:space="0" w:color="auto"/>
      </w:divBdr>
    </w:div>
    <w:div w:id="360982021">
      <w:bodyDiv w:val="1"/>
      <w:marLeft w:val="0"/>
      <w:marRight w:val="0"/>
      <w:marTop w:val="0"/>
      <w:marBottom w:val="0"/>
      <w:divBdr>
        <w:top w:val="none" w:sz="0" w:space="0" w:color="auto"/>
        <w:left w:val="none" w:sz="0" w:space="0" w:color="auto"/>
        <w:bottom w:val="none" w:sz="0" w:space="0" w:color="auto"/>
        <w:right w:val="none" w:sz="0" w:space="0" w:color="auto"/>
      </w:divBdr>
    </w:div>
    <w:div w:id="361323221">
      <w:bodyDiv w:val="1"/>
      <w:marLeft w:val="0"/>
      <w:marRight w:val="0"/>
      <w:marTop w:val="0"/>
      <w:marBottom w:val="0"/>
      <w:divBdr>
        <w:top w:val="none" w:sz="0" w:space="0" w:color="auto"/>
        <w:left w:val="none" w:sz="0" w:space="0" w:color="auto"/>
        <w:bottom w:val="none" w:sz="0" w:space="0" w:color="auto"/>
        <w:right w:val="none" w:sz="0" w:space="0" w:color="auto"/>
      </w:divBdr>
    </w:div>
    <w:div w:id="361446635">
      <w:bodyDiv w:val="1"/>
      <w:marLeft w:val="0"/>
      <w:marRight w:val="0"/>
      <w:marTop w:val="0"/>
      <w:marBottom w:val="0"/>
      <w:divBdr>
        <w:top w:val="none" w:sz="0" w:space="0" w:color="auto"/>
        <w:left w:val="none" w:sz="0" w:space="0" w:color="auto"/>
        <w:bottom w:val="none" w:sz="0" w:space="0" w:color="auto"/>
        <w:right w:val="none" w:sz="0" w:space="0" w:color="auto"/>
      </w:divBdr>
    </w:div>
    <w:div w:id="361634913">
      <w:bodyDiv w:val="1"/>
      <w:marLeft w:val="0"/>
      <w:marRight w:val="0"/>
      <w:marTop w:val="0"/>
      <w:marBottom w:val="0"/>
      <w:divBdr>
        <w:top w:val="none" w:sz="0" w:space="0" w:color="auto"/>
        <w:left w:val="none" w:sz="0" w:space="0" w:color="auto"/>
        <w:bottom w:val="none" w:sz="0" w:space="0" w:color="auto"/>
        <w:right w:val="none" w:sz="0" w:space="0" w:color="auto"/>
      </w:divBdr>
    </w:div>
    <w:div w:id="361708492">
      <w:bodyDiv w:val="1"/>
      <w:marLeft w:val="0"/>
      <w:marRight w:val="0"/>
      <w:marTop w:val="0"/>
      <w:marBottom w:val="0"/>
      <w:divBdr>
        <w:top w:val="none" w:sz="0" w:space="0" w:color="auto"/>
        <w:left w:val="none" w:sz="0" w:space="0" w:color="auto"/>
        <w:bottom w:val="none" w:sz="0" w:space="0" w:color="auto"/>
        <w:right w:val="none" w:sz="0" w:space="0" w:color="auto"/>
      </w:divBdr>
    </w:div>
    <w:div w:id="361788721">
      <w:bodyDiv w:val="1"/>
      <w:marLeft w:val="0"/>
      <w:marRight w:val="0"/>
      <w:marTop w:val="0"/>
      <w:marBottom w:val="0"/>
      <w:divBdr>
        <w:top w:val="none" w:sz="0" w:space="0" w:color="auto"/>
        <w:left w:val="none" w:sz="0" w:space="0" w:color="auto"/>
        <w:bottom w:val="none" w:sz="0" w:space="0" w:color="auto"/>
        <w:right w:val="none" w:sz="0" w:space="0" w:color="auto"/>
      </w:divBdr>
    </w:div>
    <w:div w:id="361904890">
      <w:bodyDiv w:val="1"/>
      <w:marLeft w:val="0"/>
      <w:marRight w:val="0"/>
      <w:marTop w:val="0"/>
      <w:marBottom w:val="0"/>
      <w:divBdr>
        <w:top w:val="none" w:sz="0" w:space="0" w:color="auto"/>
        <w:left w:val="none" w:sz="0" w:space="0" w:color="auto"/>
        <w:bottom w:val="none" w:sz="0" w:space="0" w:color="auto"/>
        <w:right w:val="none" w:sz="0" w:space="0" w:color="auto"/>
      </w:divBdr>
    </w:div>
    <w:div w:id="361906154">
      <w:bodyDiv w:val="1"/>
      <w:marLeft w:val="0"/>
      <w:marRight w:val="0"/>
      <w:marTop w:val="0"/>
      <w:marBottom w:val="0"/>
      <w:divBdr>
        <w:top w:val="none" w:sz="0" w:space="0" w:color="auto"/>
        <w:left w:val="none" w:sz="0" w:space="0" w:color="auto"/>
        <w:bottom w:val="none" w:sz="0" w:space="0" w:color="auto"/>
        <w:right w:val="none" w:sz="0" w:space="0" w:color="auto"/>
      </w:divBdr>
    </w:div>
    <w:div w:id="361977782">
      <w:bodyDiv w:val="1"/>
      <w:marLeft w:val="0"/>
      <w:marRight w:val="0"/>
      <w:marTop w:val="0"/>
      <w:marBottom w:val="0"/>
      <w:divBdr>
        <w:top w:val="none" w:sz="0" w:space="0" w:color="auto"/>
        <w:left w:val="none" w:sz="0" w:space="0" w:color="auto"/>
        <w:bottom w:val="none" w:sz="0" w:space="0" w:color="auto"/>
        <w:right w:val="none" w:sz="0" w:space="0" w:color="auto"/>
      </w:divBdr>
    </w:div>
    <w:div w:id="362021452">
      <w:bodyDiv w:val="1"/>
      <w:marLeft w:val="0"/>
      <w:marRight w:val="0"/>
      <w:marTop w:val="0"/>
      <w:marBottom w:val="0"/>
      <w:divBdr>
        <w:top w:val="none" w:sz="0" w:space="0" w:color="auto"/>
        <w:left w:val="none" w:sz="0" w:space="0" w:color="auto"/>
        <w:bottom w:val="none" w:sz="0" w:space="0" w:color="auto"/>
        <w:right w:val="none" w:sz="0" w:space="0" w:color="auto"/>
      </w:divBdr>
    </w:div>
    <w:div w:id="362024759">
      <w:bodyDiv w:val="1"/>
      <w:marLeft w:val="0"/>
      <w:marRight w:val="0"/>
      <w:marTop w:val="0"/>
      <w:marBottom w:val="0"/>
      <w:divBdr>
        <w:top w:val="none" w:sz="0" w:space="0" w:color="auto"/>
        <w:left w:val="none" w:sz="0" w:space="0" w:color="auto"/>
        <w:bottom w:val="none" w:sz="0" w:space="0" w:color="auto"/>
        <w:right w:val="none" w:sz="0" w:space="0" w:color="auto"/>
      </w:divBdr>
    </w:div>
    <w:div w:id="362095619">
      <w:bodyDiv w:val="1"/>
      <w:marLeft w:val="0"/>
      <w:marRight w:val="0"/>
      <w:marTop w:val="0"/>
      <w:marBottom w:val="0"/>
      <w:divBdr>
        <w:top w:val="none" w:sz="0" w:space="0" w:color="auto"/>
        <w:left w:val="none" w:sz="0" w:space="0" w:color="auto"/>
        <w:bottom w:val="none" w:sz="0" w:space="0" w:color="auto"/>
        <w:right w:val="none" w:sz="0" w:space="0" w:color="auto"/>
      </w:divBdr>
    </w:div>
    <w:div w:id="362172347">
      <w:bodyDiv w:val="1"/>
      <w:marLeft w:val="0"/>
      <w:marRight w:val="0"/>
      <w:marTop w:val="0"/>
      <w:marBottom w:val="0"/>
      <w:divBdr>
        <w:top w:val="none" w:sz="0" w:space="0" w:color="auto"/>
        <w:left w:val="none" w:sz="0" w:space="0" w:color="auto"/>
        <w:bottom w:val="none" w:sz="0" w:space="0" w:color="auto"/>
        <w:right w:val="none" w:sz="0" w:space="0" w:color="auto"/>
      </w:divBdr>
    </w:div>
    <w:div w:id="362361220">
      <w:bodyDiv w:val="1"/>
      <w:marLeft w:val="0"/>
      <w:marRight w:val="0"/>
      <w:marTop w:val="0"/>
      <w:marBottom w:val="0"/>
      <w:divBdr>
        <w:top w:val="none" w:sz="0" w:space="0" w:color="auto"/>
        <w:left w:val="none" w:sz="0" w:space="0" w:color="auto"/>
        <w:bottom w:val="none" w:sz="0" w:space="0" w:color="auto"/>
        <w:right w:val="none" w:sz="0" w:space="0" w:color="auto"/>
      </w:divBdr>
    </w:div>
    <w:div w:id="362442196">
      <w:bodyDiv w:val="1"/>
      <w:marLeft w:val="0"/>
      <w:marRight w:val="0"/>
      <w:marTop w:val="0"/>
      <w:marBottom w:val="0"/>
      <w:divBdr>
        <w:top w:val="none" w:sz="0" w:space="0" w:color="auto"/>
        <w:left w:val="none" w:sz="0" w:space="0" w:color="auto"/>
        <w:bottom w:val="none" w:sz="0" w:space="0" w:color="auto"/>
        <w:right w:val="none" w:sz="0" w:space="0" w:color="auto"/>
      </w:divBdr>
    </w:div>
    <w:div w:id="362555160">
      <w:bodyDiv w:val="1"/>
      <w:marLeft w:val="0"/>
      <w:marRight w:val="0"/>
      <w:marTop w:val="0"/>
      <w:marBottom w:val="0"/>
      <w:divBdr>
        <w:top w:val="none" w:sz="0" w:space="0" w:color="auto"/>
        <w:left w:val="none" w:sz="0" w:space="0" w:color="auto"/>
        <w:bottom w:val="none" w:sz="0" w:space="0" w:color="auto"/>
        <w:right w:val="none" w:sz="0" w:space="0" w:color="auto"/>
      </w:divBdr>
    </w:div>
    <w:div w:id="362631406">
      <w:bodyDiv w:val="1"/>
      <w:marLeft w:val="0"/>
      <w:marRight w:val="0"/>
      <w:marTop w:val="0"/>
      <w:marBottom w:val="0"/>
      <w:divBdr>
        <w:top w:val="none" w:sz="0" w:space="0" w:color="auto"/>
        <w:left w:val="none" w:sz="0" w:space="0" w:color="auto"/>
        <w:bottom w:val="none" w:sz="0" w:space="0" w:color="auto"/>
        <w:right w:val="none" w:sz="0" w:space="0" w:color="auto"/>
      </w:divBdr>
    </w:div>
    <w:div w:id="362873249">
      <w:bodyDiv w:val="1"/>
      <w:marLeft w:val="0"/>
      <w:marRight w:val="0"/>
      <w:marTop w:val="0"/>
      <w:marBottom w:val="0"/>
      <w:divBdr>
        <w:top w:val="none" w:sz="0" w:space="0" w:color="auto"/>
        <w:left w:val="none" w:sz="0" w:space="0" w:color="auto"/>
        <w:bottom w:val="none" w:sz="0" w:space="0" w:color="auto"/>
        <w:right w:val="none" w:sz="0" w:space="0" w:color="auto"/>
      </w:divBdr>
    </w:div>
    <w:div w:id="362941694">
      <w:bodyDiv w:val="1"/>
      <w:marLeft w:val="0"/>
      <w:marRight w:val="0"/>
      <w:marTop w:val="0"/>
      <w:marBottom w:val="0"/>
      <w:divBdr>
        <w:top w:val="none" w:sz="0" w:space="0" w:color="auto"/>
        <w:left w:val="none" w:sz="0" w:space="0" w:color="auto"/>
        <w:bottom w:val="none" w:sz="0" w:space="0" w:color="auto"/>
        <w:right w:val="none" w:sz="0" w:space="0" w:color="auto"/>
      </w:divBdr>
    </w:div>
    <w:div w:id="363210534">
      <w:bodyDiv w:val="1"/>
      <w:marLeft w:val="0"/>
      <w:marRight w:val="0"/>
      <w:marTop w:val="0"/>
      <w:marBottom w:val="0"/>
      <w:divBdr>
        <w:top w:val="none" w:sz="0" w:space="0" w:color="auto"/>
        <w:left w:val="none" w:sz="0" w:space="0" w:color="auto"/>
        <w:bottom w:val="none" w:sz="0" w:space="0" w:color="auto"/>
        <w:right w:val="none" w:sz="0" w:space="0" w:color="auto"/>
      </w:divBdr>
    </w:div>
    <w:div w:id="363332177">
      <w:bodyDiv w:val="1"/>
      <w:marLeft w:val="0"/>
      <w:marRight w:val="0"/>
      <w:marTop w:val="0"/>
      <w:marBottom w:val="0"/>
      <w:divBdr>
        <w:top w:val="none" w:sz="0" w:space="0" w:color="auto"/>
        <w:left w:val="none" w:sz="0" w:space="0" w:color="auto"/>
        <w:bottom w:val="none" w:sz="0" w:space="0" w:color="auto"/>
        <w:right w:val="none" w:sz="0" w:space="0" w:color="auto"/>
      </w:divBdr>
    </w:div>
    <w:div w:id="363486653">
      <w:bodyDiv w:val="1"/>
      <w:marLeft w:val="0"/>
      <w:marRight w:val="0"/>
      <w:marTop w:val="0"/>
      <w:marBottom w:val="0"/>
      <w:divBdr>
        <w:top w:val="none" w:sz="0" w:space="0" w:color="auto"/>
        <w:left w:val="none" w:sz="0" w:space="0" w:color="auto"/>
        <w:bottom w:val="none" w:sz="0" w:space="0" w:color="auto"/>
        <w:right w:val="none" w:sz="0" w:space="0" w:color="auto"/>
      </w:divBdr>
    </w:div>
    <w:div w:id="363676357">
      <w:bodyDiv w:val="1"/>
      <w:marLeft w:val="0"/>
      <w:marRight w:val="0"/>
      <w:marTop w:val="0"/>
      <w:marBottom w:val="0"/>
      <w:divBdr>
        <w:top w:val="none" w:sz="0" w:space="0" w:color="auto"/>
        <w:left w:val="none" w:sz="0" w:space="0" w:color="auto"/>
        <w:bottom w:val="none" w:sz="0" w:space="0" w:color="auto"/>
        <w:right w:val="none" w:sz="0" w:space="0" w:color="auto"/>
      </w:divBdr>
    </w:div>
    <w:div w:id="363677559">
      <w:bodyDiv w:val="1"/>
      <w:marLeft w:val="0"/>
      <w:marRight w:val="0"/>
      <w:marTop w:val="0"/>
      <w:marBottom w:val="0"/>
      <w:divBdr>
        <w:top w:val="none" w:sz="0" w:space="0" w:color="auto"/>
        <w:left w:val="none" w:sz="0" w:space="0" w:color="auto"/>
        <w:bottom w:val="none" w:sz="0" w:space="0" w:color="auto"/>
        <w:right w:val="none" w:sz="0" w:space="0" w:color="auto"/>
      </w:divBdr>
    </w:div>
    <w:div w:id="364062621">
      <w:bodyDiv w:val="1"/>
      <w:marLeft w:val="0"/>
      <w:marRight w:val="0"/>
      <w:marTop w:val="0"/>
      <w:marBottom w:val="0"/>
      <w:divBdr>
        <w:top w:val="none" w:sz="0" w:space="0" w:color="auto"/>
        <w:left w:val="none" w:sz="0" w:space="0" w:color="auto"/>
        <w:bottom w:val="none" w:sz="0" w:space="0" w:color="auto"/>
        <w:right w:val="none" w:sz="0" w:space="0" w:color="auto"/>
      </w:divBdr>
    </w:div>
    <w:div w:id="364333565">
      <w:bodyDiv w:val="1"/>
      <w:marLeft w:val="0"/>
      <w:marRight w:val="0"/>
      <w:marTop w:val="0"/>
      <w:marBottom w:val="0"/>
      <w:divBdr>
        <w:top w:val="none" w:sz="0" w:space="0" w:color="auto"/>
        <w:left w:val="none" w:sz="0" w:space="0" w:color="auto"/>
        <w:bottom w:val="none" w:sz="0" w:space="0" w:color="auto"/>
        <w:right w:val="none" w:sz="0" w:space="0" w:color="auto"/>
      </w:divBdr>
    </w:div>
    <w:div w:id="364404431">
      <w:bodyDiv w:val="1"/>
      <w:marLeft w:val="0"/>
      <w:marRight w:val="0"/>
      <w:marTop w:val="0"/>
      <w:marBottom w:val="0"/>
      <w:divBdr>
        <w:top w:val="none" w:sz="0" w:space="0" w:color="auto"/>
        <w:left w:val="none" w:sz="0" w:space="0" w:color="auto"/>
        <w:bottom w:val="none" w:sz="0" w:space="0" w:color="auto"/>
        <w:right w:val="none" w:sz="0" w:space="0" w:color="auto"/>
      </w:divBdr>
    </w:div>
    <w:div w:id="364598908">
      <w:bodyDiv w:val="1"/>
      <w:marLeft w:val="0"/>
      <w:marRight w:val="0"/>
      <w:marTop w:val="0"/>
      <w:marBottom w:val="0"/>
      <w:divBdr>
        <w:top w:val="none" w:sz="0" w:space="0" w:color="auto"/>
        <w:left w:val="none" w:sz="0" w:space="0" w:color="auto"/>
        <w:bottom w:val="none" w:sz="0" w:space="0" w:color="auto"/>
        <w:right w:val="none" w:sz="0" w:space="0" w:color="auto"/>
      </w:divBdr>
    </w:div>
    <w:div w:id="364985277">
      <w:bodyDiv w:val="1"/>
      <w:marLeft w:val="0"/>
      <w:marRight w:val="0"/>
      <w:marTop w:val="0"/>
      <w:marBottom w:val="0"/>
      <w:divBdr>
        <w:top w:val="none" w:sz="0" w:space="0" w:color="auto"/>
        <w:left w:val="none" w:sz="0" w:space="0" w:color="auto"/>
        <w:bottom w:val="none" w:sz="0" w:space="0" w:color="auto"/>
        <w:right w:val="none" w:sz="0" w:space="0" w:color="auto"/>
      </w:divBdr>
    </w:div>
    <w:div w:id="365256530">
      <w:bodyDiv w:val="1"/>
      <w:marLeft w:val="0"/>
      <w:marRight w:val="0"/>
      <w:marTop w:val="0"/>
      <w:marBottom w:val="0"/>
      <w:divBdr>
        <w:top w:val="none" w:sz="0" w:space="0" w:color="auto"/>
        <w:left w:val="none" w:sz="0" w:space="0" w:color="auto"/>
        <w:bottom w:val="none" w:sz="0" w:space="0" w:color="auto"/>
        <w:right w:val="none" w:sz="0" w:space="0" w:color="auto"/>
      </w:divBdr>
    </w:div>
    <w:div w:id="365565936">
      <w:bodyDiv w:val="1"/>
      <w:marLeft w:val="0"/>
      <w:marRight w:val="0"/>
      <w:marTop w:val="0"/>
      <w:marBottom w:val="0"/>
      <w:divBdr>
        <w:top w:val="none" w:sz="0" w:space="0" w:color="auto"/>
        <w:left w:val="none" w:sz="0" w:space="0" w:color="auto"/>
        <w:bottom w:val="none" w:sz="0" w:space="0" w:color="auto"/>
        <w:right w:val="none" w:sz="0" w:space="0" w:color="auto"/>
      </w:divBdr>
    </w:div>
    <w:div w:id="365718157">
      <w:bodyDiv w:val="1"/>
      <w:marLeft w:val="0"/>
      <w:marRight w:val="0"/>
      <w:marTop w:val="0"/>
      <w:marBottom w:val="0"/>
      <w:divBdr>
        <w:top w:val="none" w:sz="0" w:space="0" w:color="auto"/>
        <w:left w:val="none" w:sz="0" w:space="0" w:color="auto"/>
        <w:bottom w:val="none" w:sz="0" w:space="0" w:color="auto"/>
        <w:right w:val="none" w:sz="0" w:space="0" w:color="auto"/>
      </w:divBdr>
    </w:div>
    <w:div w:id="365762610">
      <w:bodyDiv w:val="1"/>
      <w:marLeft w:val="0"/>
      <w:marRight w:val="0"/>
      <w:marTop w:val="0"/>
      <w:marBottom w:val="0"/>
      <w:divBdr>
        <w:top w:val="none" w:sz="0" w:space="0" w:color="auto"/>
        <w:left w:val="none" w:sz="0" w:space="0" w:color="auto"/>
        <w:bottom w:val="none" w:sz="0" w:space="0" w:color="auto"/>
        <w:right w:val="none" w:sz="0" w:space="0" w:color="auto"/>
      </w:divBdr>
    </w:div>
    <w:div w:id="365909556">
      <w:bodyDiv w:val="1"/>
      <w:marLeft w:val="0"/>
      <w:marRight w:val="0"/>
      <w:marTop w:val="0"/>
      <w:marBottom w:val="0"/>
      <w:divBdr>
        <w:top w:val="none" w:sz="0" w:space="0" w:color="auto"/>
        <w:left w:val="none" w:sz="0" w:space="0" w:color="auto"/>
        <w:bottom w:val="none" w:sz="0" w:space="0" w:color="auto"/>
        <w:right w:val="none" w:sz="0" w:space="0" w:color="auto"/>
      </w:divBdr>
    </w:div>
    <w:div w:id="366031499">
      <w:bodyDiv w:val="1"/>
      <w:marLeft w:val="0"/>
      <w:marRight w:val="0"/>
      <w:marTop w:val="0"/>
      <w:marBottom w:val="0"/>
      <w:divBdr>
        <w:top w:val="none" w:sz="0" w:space="0" w:color="auto"/>
        <w:left w:val="none" w:sz="0" w:space="0" w:color="auto"/>
        <w:bottom w:val="none" w:sz="0" w:space="0" w:color="auto"/>
        <w:right w:val="none" w:sz="0" w:space="0" w:color="auto"/>
      </w:divBdr>
    </w:div>
    <w:div w:id="366492472">
      <w:bodyDiv w:val="1"/>
      <w:marLeft w:val="0"/>
      <w:marRight w:val="0"/>
      <w:marTop w:val="0"/>
      <w:marBottom w:val="0"/>
      <w:divBdr>
        <w:top w:val="none" w:sz="0" w:space="0" w:color="auto"/>
        <w:left w:val="none" w:sz="0" w:space="0" w:color="auto"/>
        <w:bottom w:val="none" w:sz="0" w:space="0" w:color="auto"/>
        <w:right w:val="none" w:sz="0" w:space="0" w:color="auto"/>
      </w:divBdr>
    </w:div>
    <w:div w:id="366563394">
      <w:bodyDiv w:val="1"/>
      <w:marLeft w:val="0"/>
      <w:marRight w:val="0"/>
      <w:marTop w:val="0"/>
      <w:marBottom w:val="0"/>
      <w:divBdr>
        <w:top w:val="none" w:sz="0" w:space="0" w:color="auto"/>
        <w:left w:val="none" w:sz="0" w:space="0" w:color="auto"/>
        <w:bottom w:val="none" w:sz="0" w:space="0" w:color="auto"/>
        <w:right w:val="none" w:sz="0" w:space="0" w:color="auto"/>
      </w:divBdr>
    </w:div>
    <w:div w:id="366608418">
      <w:bodyDiv w:val="1"/>
      <w:marLeft w:val="0"/>
      <w:marRight w:val="0"/>
      <w:marTop w:val="0"/>
      <w:marBottom w:val="0"/>
      <w:divBdr>
        <w:top w:val="none" w:sz="0" w:space="0" w:color="auto"/>
        <w:left w:val="none" w:sz="0" w:space="0" w:color="auto"/>
        <w:bottom w:val="none" w:sz="0" w:space="0" w:color="auto"/>
        <w:right w:val="none" w:sz="0" w:space="0" w:color="auto"/>
      </w:divBdr>
    </w:div>
    <w:div w:id="366683502">
      <w:bodyDiv w:val="1"/>
      <w:marLeft w:val="0"/>
      <w:marRight w:val="0"/>
      <w:marTop w:val="0"/>
      <w:marBottom w:val="0"/>
      <w:divBdr>
        <w:top w:val="none" w:sz="0" w:space="0" w:color="auto"/>
        <w:left w:val="none" w:sz="0" w:space="0" w:color="auto"/>
        <w:bottom w:val="none" w:sz="0" w:space="0" w:color="auto"/>
        <w:right w:val="none" w:sz="0" w:space="0" w:color="auto"/>
      </w:divBdr>
    </w:div>
    <w:div w:id="366755189">
      <w:bodyDiv w:val="1"/>
      <w:marLeft w:val="0"/>
      <w:marRight w:val="0"/>
      <w:marTop w:val="0"/>
      <w:marBottom w:val="0"/>
      <w:divBdr>
        <w:top w:val="none" w:sz="0" w:space="0" w:color="auto"/>
        <w:left w:val="none" w:sz="0" w:space="0" w:color="auto"/>
        <w:bottom w:val="none" w:sz="0" w:space="0" w:color="auto"/>
        <w:right w:val="none" w:sz="0" w:space="0" w:color="auto"/>
      </w:divBdr>
    </w:div>
    <w:div w:id="366759332">
      <w:bodyDiv w:val="1"/>
      <w:marLeft w:val="0"/>
      <w:marRight w:val="0"/>
      <w:marTop w:val="0"/>
      <w:marBottom w:val="0"/>
      <w:divBdr>
        <w:top w:val="none" w:sz="0" w:space="0" w:color="auto"/>
        <w:left w:val="none" w:sz="0" w:space="0" w:color="auto"/>
        <w:bottom w:val="none" w:sz="0" w:space="0" w:color="auto"/>
        <w:right w:val="none" w:sz="0" w:space="0" w:color="auto"/>
      </w:divBdr>
    </w:div>
    <w:div w:id="366763474">
      <w:bodyDiv w:val="1"/>
      <w:marLeft w:val="0"/>
      <w:marRight w:val="0"/>
      <w:marTop w:val="0"/>
      <w:marBottom w:val="0"/>
      <w:divBdr>
        <w:top w:val="none" w:sz="0" w:space="0" w:color="auto"/>
        <w:left w:val="none" w:sz="0" w:space="0" w:color="auto"/>
        <w:bottom w:val="none" w:sz="0" w:space="0" w:color="auto"/>
        <w:right w:val="none" w:sz="0" w:space="0" w:color="auto"/>
      </w:divBdr>
    </w:div>
    <w:div w:id="366832763">
      <w:bodyDiv w:val="1"/>
      <w:marLeft w:val="0"/>
      <w:marRight w:val="0"/>
      <w:marTop w:val="0"/>
      <w:marBottom w:val="0"/>
      <w:divBdr>
        <w:top w:val="none" w:sz="0" w:space="0" w:color="auto"/>
        <w:left w:val="none" w:sz="0" w:space="0" w:color="auto"/>
        <w:bottom w:val="none" w:sz="0" w:space="0" w:color="auto"/>
        <w:right w:val="none" w:sz="0" w:space="0" w:color="auto"/>
      </w:divBdr>
    </w:div>
    <w:div w:id="367024473">
      <w:bodyDiv w:val="1"/>
      <w:marLeft w:val="0"/>
      <w:marRight w:val="0"/>
      <w:marTop w:val="0"/>
      <w:marBottom w:val="0"/>
      <w:divBdr>
        <w:top w:val="none" w:sz="0" w:space="0" w:color="auto"/>
        <w:left w:val="none" w:sz="0" w:space="0" w:color="auto"/>
        <w:bottom w:val="none" w:sz="0" w:space="0" w:color="auto"/>
        <w:right w:val="none" w:sz="0" w:space="0" w:color="auto"/>
      </w:divBdr>
    </w:div>
    <w:div w:id="367149613">
      <w:bodyDiv w:val="1"/>
      <w:marLeft w:val="0"/>
      <w:marRight w:val="0"/>
      <w:marTop w:val="0"/>
      <w:marBottom w:val="0"/>
      <w:divBdr>
        <w:top w:val="none" w:sz="0" w:space="0" w:color="auto"/>
        <w:left w:val="none" w:sz="0" w:space="0" w:color="auto"/>
        <w:bottom w:val="none" w:sz="0" w:space="0" w:color="auto"/>
        <w:right w:val="none" w:sz="0" w:space="0" w:color="auto"/>
      </w:divBdr>
    </w:div>
    <w:div w:id="367220522">
      <w:bodyDiv w:val="1"/>
      <w:marLeft w:val="0"/>
      <w:marRight w:val="0"/>
      <w:marTop w:val="0"/>
      <w:marBottom w:val="0"/>
      <w:divBdr>
        <w:top w:val="none" w:sz="0" w:space="0" w:color="auto"/>
        <w:left w:val="none" w:sz="0" w:space="0" w:color="auto"/>
        <w:bottom w:val="none" w:sz="0" w:space="0" w:color="auto"/>
        <w:right w:val="none" w:sz="0" w:space="0" w:color="auto"/>
      </w:divBdr>
    </w:div>
    <w:div w:id="367610682">
      <w:bodyDiv w:val="1"/>
      <w:marLeft w:val="0"/>
      <w:marRight w:val="0"/>
      <w:marTop w:val="0"/>
      <w:marBottom w:val="0"/>
      <w:divBdr>
        <w:top w:val="none" w:sz="0" w:space="0" w:color="auto"/>
        <w:left w:val="none" w:sz="0" w:space="0" w:color="auto"/>
        <w:bottom w:val="none" w:sz="0" w:space="0" w:color="auto"/>
        <w:right w:val="none" w:sz="0" w:space="0" w:color="auto"/>
      </w:divBdr>
    </w:div>
    <w:div w:id="368066960">
      <w:bodyDiv w:val="1"/>
      <w:marLeft w:val="0"/>
      <w:marRight w:val="0"/>
      <w:marTop w:val="0"/>
      <w:marBottom w:val="0"/>
      <w:divBdr>
        <w:top w:val="none" w:sz="0" w:space="0" w:color="auto"/>
        <w:left w:val="none" w:sz="0" w:space="0" w:color="auto"/>
        <w:bottom w:val="none" w:sz="0" w:space="0" w:color="auto"/>
        <w:right w:val="none" w:sz="0" w:space="0" w:color="auto"/>
      </w:divBdr>
    </w:div>
    <w:div w:id="368071482">
      <w:bodyDiv w:val="1"/>
      <w:marLeft w:val="0"/>
      <w:marRight w:val="0"/>
      <w:marTop w:val="0"/>
      <w:marBottom w:val="0"/>
      <w:divBdr>
        <w:top w:val="none" w:sz="0" w:space="0" w:color="auto"/>
        <w:left w:val="none" w:sz="0" w:space="0" w:color="auto"/>
        <w:bottom w:val="none" w:sz="0" w:space="0" w:color="auto"/>
        <w:right w:val="none" w:sz="0" w:space="0" w:color="auto"/>
      </w:divBdr>
    </w:div>
    <w:div w:id="368073842">
      <w:bodyDiv w:val="1"/>
      <w:marLeft w:val="0"/>
      <w:marRight w:val="0"/>
      <w:marTop w:val="0"/>
      <w:marBottom w:val="0"/>
      <w:divBdr>
        <w:top w:val="none" w:sz="0" w:space="0" w:color="auto"/>
        <w:left w:val="none" w:sz="0" w:space="0" w:color="auto"/>
        <w:bottom w:val="none" w:sz="0" w:space="0" w:color="auto"/>
        <w:right w:val="none" w:sz="0" w:space="0" w:color="auto"/>
      </w:divBdr>
    </w:div>
    <w:div w:id="368144449">
      <w:bodyDiv w:val="1"/>
      <w:marLeft w:val="0"/>
      <w:marRight w:val="0"/>
      <w:marTop w:val="0"/>
      <w:marBottom w:val="0"/>
      <w:divBdr>
        <w:top w:val="none" w:sz="0" w:space="0" w:color="auto"/>
        <w:left w:val="none" w:sz="0" w:space="0" w:color="auto"/>
        <w:bottom w:val="none" w:sz="0" w:space="0" w:color="auto"/>
        <w:right w:val="none" w:sz="0" w:space="0" w:color="auto"/>
      </w:divBdr>
    </w:div>
    <w:div w:id="368379150">
      <w:bodyDiv w:val="1"/>
      <w:marLeft w:val="0"/>
      <w:marRight w:val="0"/>
      <w:marTop w:val="0"/>
      <w:marBottom w:val="0"/>
      <w:divBdr>
        <w:top w:val="none" w:sz="0" w:space="0" w:color="auto"/>
        <w:left w:val="none" w:sz="0" w:space="0" w:color="auto"/>
        <w:bottom w:val="none" w:sz="0" w:space="0" w:color="auto"/>
        <w:right w:val="none" w:sz="0" w:space="0" w:color="auto"/>
      </w:divBdr>
    </w:div>
    <w:div w:id="368604910">
      <w:bodyDiv w:val="1"/>
      <w:marLeft w:val="0"/>
      <w:marRight w:val="0"/>
      <w:marTop w:val="0"/>
      <w:marBottom w:val="0"/>
      <w:divBdr>
        <w:top w:val="none" w:sz="0" w:space="0" w:color="auto"/>
        <w:left w:val="none" w:sz="0" w:space="0" w:color="auto"/>
        <w:bottom w:val="none" w:sz="0" w:space="0" w:color="auto"/>
        <w:right w:val="none" w:sz="0" w:space="0" w:color="auto"/>
      </w:divBdr>
    </w:div>
    <w:div w:id="368772387">
      <w:bodyDiv w:val="1"/>
      <w:marLeft w:val="0"/>
      <w:marRight w:val="0"/>
      <w:marTop w:val="0"/>
      <w:marBottom w:val="0"/>
      <w:divBdr>
        <w:top w:val="none" w:sz="0" w:space="0" w:color="auto"/>
        <w:left w:val="none" w:sz="0" w:space="0" w:color="auto"/>
        <w:bottom w:val="none" w:sz="0" w:space="0" w:color="auto"/>
        <w:right w:val="none" w:sz="0" w:space="0" w:color="auto"/>
      </w:divBdr>
    </w:div>
    <w:div w:id="368803428">
      <w:bodyDiv w:val="1"/>
      <w:marLeft w:val="0"/>
      <w:marRight w:val="0"/>
      <w:marTop w:val="0"/>
      <w:marBottom w:val="0"/>
      <w:divBdr>
        <w:top w:val="none" w:sz="0" w:space="0" w:color="auto"/>
        <w:left w:val="none" w:sz="0" w:space="0" w:color="auto"/>
        <w:bottom w:val="none" w:sz="0" w:space="0" w:color="auto"/>
        <w:right w:val="none" w:sz="0" w:space="0" w:color="auto"/>
      </w:divBdr>
    </w:div>
    <w:div w:id="368840562">
      <w:bodyDiv w:val="1"/>
      <w:marLeft w:val="0"/>
      <w:marRight w:val="0"/>
      <w:marTop w:val="0"/>
      <w:marBottom w:val="0"/>
      <w:divBdr>
        <w:top w:val="none" w:sz="0" w:space="0" w:color="auto"/>
        <w:left w:val="none" w:sz="0" w:space="0" w:color="auto"/>
        <w:bottom w:val="none" w:sz="0" w:space="0" w:color="auto"/>
        <w:right w:val="none" w:sz="0" w:space="0" w:color="auto"/>
      </w:divBdr>
    </w:div>
    <w:div w:id="368918077">
      <w:bodyDiv w:val="1"/>
      <w:marLeft w:val="0"/>
      <w:marRight w:val="0"/>
      <w:marTop w:val="0"/>
      <w:marBottom w:val="0"/>
      <w:divBdr>
        <w:top w:val="none" w:sz="0" w:space="0" w:color="auto"/>
        <w:left w:val="none" w:sz="0" w:space="0" w:color="auto"/>
        <w:bottom w:val="none" w:sz="0" w:space="0" w:color="auto"/>
        <w:right w:val="none" w:sz="0" w:space="0" w:color="auto"/>
      </w:divBdr>
    </w:div>
    <w:div w:id="368918783">
      <w:bodyDiv w:val="1"/>
      <w:marLeft w:val="0"/>
      <w:marRight w:val="0"/>
      <w:marTop w:val="0"/>
      <w:marBottom w:val="0"/>
      <w:divBdr>
        <w:top w:val="none" w:sz="0" w:space="0" w:color="auto"/>
        <w:left w:val="none" w:sz="0" w:space="0" w:color="auto"/>
        <w:bottom w:val="none" w:sz="0" w:space="0" w:color="auto"/>
        <w:right w:val="none" w:sz="0" w:space="0" w:color="auto"/>
      </w:divBdr>
    </w:div>
    <w:div w:id="369035900">
      <w:bodyDiv w:val="1"/>
      <w:marLeft w:val="0"/>
      <w:marRight w:val="0"/>
      <w:marTop w:val="0"/>
      <w:marBottom w:val="0"/>
      <w:divBdr>
        <w:top w:val="none" w:sz="0" w:space="0" w:color="auto"/>
        <w:left w:val="none" w:sz="0" w:space="0" w:color="auto"/>
        <w:bottom w:val="none" w:sz="0" w:space="0" w:color="auto"/>
        <w:right w:val="none" w:sz="0" w:space="0" w:color="auto"/>
      </w:divBdr>
    </w:div>
    <w:div w:id="369065714">
      <w:bodyDiv w:val="1"/>
      <w:marLeft w:val="0"/>
      <w:marRight w:val="0"/>
      <w:marTop w:val="0"/>
      <w:marBottom w:val="0"/>
      <w:divBdr>
        <w:top w:val="none" w:sz="0" w:space="0" w:color="auto"/>
        <w:left w:val="none" w:sz="0" w:space="0" w:color="auto"/>
        <w:bottom w:val="none" w:sz="0" w:space="0" w:color="auto"/>
        <w:right w:val="none" w:sz="0" w:space="0" w:color="auto"/>
      </w:divBdr>
    </w:div>
    <w:div w:id="369108213">
      <w:bodyDiv w:val="1"/>
      <w:marLeft w:val="0"/>
      <w:marRight w:val="0"/>
      <w:marTop w:val="0"/>
      <w:marBottom w:val="0"/>
      <w:divBdr>
        <w:top w:val="none" w:sz="0" w:space="0" w:color="auto"/>
        <w:left w:val="none" w:sz="0" w:space="0" w:color="auto"/>
        <w:bottom w:val="none" w:sz="0" w:space="0" w:color="auto"/>
        <w:right w:val="none" w:sz="0" w:space="0" w:color="auto"/>
      </w:divBdr>
    </w:div>
    <w:div w:id="369303503">
      <w:bodyDiv w:val="1"/>
      <w:marLeft w:val="0"/>
      <w:marRight w:val="0"/>
      <w:marTop w:val="0"/>
      <w:marBottom w:val="0"/>
      <w:divBdr>
        <w:top w:val="none" w:sz="0" w:space="0" w:color="auto"/>
        <w:left w:val="none" w:sz="0" w:space="0" w:color="auto"/>
        <w:bottom w:val="none" w:sz="0" w:space="0" w:color="auto"/>
        <w:right w:val="none" w:sz="0" w:space="0" w:color="auto"/>
      </w:divBdr>
    </w:div>
    <w:div w:id="369498597">
      <w:bodyDiv w:val="1"/>
      <w:marLeft w:val="0"/>
      <w:marRight w:val="0"/>
      <w:marTop w:val="0"/>
      <w:marBottom w:val="0"/>
      <w:divBdr>
        <w:top w:val="none" w:sz="0" w:space="0" w:color="auto"/>
        <w:left w:val="none" w:sz="0" w:space="0" w:color="auto"/>
        <w:bottom w:val="none" w:sz="0" w:space="0" w:color="auto"/>
        <w:right w:val="none" w:sz="0" w:space="0" w:color="auto"/>
      </w:divBdr>
    </w:div>
    <w:div w:id="369499949">
      <w:bodyDiv w:val="1"/>
      <w:marLeft w:val="0"/>
      <w:marRight w:val="0"/>
      <w:marTop w:val="0"/>
      <w:marBottom w:val="0"/>
      <w:divBdr>
        <w:top w:val="none" w:sz="0" w:space="0" w:color="auto"/>
        <w:left w:val="none" w:sz="0" w:space="0" w:color="auto"/>
        <w:bottom w:val="none" w:sz="0" w:space="0" w:color="auto"/>
        <w:right w:val="none" w:sz="0" w:space="0" w:color="auto"/>
      </w:divBdr>
    </w:div>
    <w:div w:id="369646388">
      <w:bodyDiv w:val="1"/>
      <w:marLeft w:val="0"/>
      <w:marRight w:val="0"/>
      <w:marTop w:val="0"/>
      <w:marBottom w:val="0"/>
      <w:divBdr>
        <w:top w:val="none" w:sz="0" w:space="0" w:color="auto"/>
        <w:left w:val="none" w:sz="0" w:space="0" w:color="auto"/>
        <w:bottom w:val="none" w:sz="0" w:space="0" w:color="auto"/>
        <w:right w:val="none" w:sz="0" w:space="0" w:color="auto"/>
      </w:divBdr>
    </w:div>
    <w:div w:id="369646909">
      <w:bodyDiv w:val="1"/>
      <w:marLeft w:val="0"/>
      <w:marRight w:val="0"/>
      <w:marTop w:val="0"/>
      <w:marBottom w:val="0"/>
      <w:divBdr>
        <w:top w:val="none" w:sz="0" w:space="0" w:color="auto"/>
        <w:left w:val="none" w:sz="0" w:space="0" w:color="auto"/>
        <w:bottom w:val="none" w:sz="0" w:space="0" w:color="auto"/>
        <w:right w:val="none" w:sz="0" w:space="0" w:color="auto"/>
      </w:divBdr>
    </w:div>
    <w:div w:id="369769376">
      <w:bodyDiv w:val="1"/>
      <w:marLeft w:val="0"/>
      <w:marRight w:val="0"/>
      <w:marTop w:val="0"/>
      <w:marBottom w:val="0"/>
      <w:divBdr>
        <w:top w:val="none" w:sz="0" w:space="0" w:color="auto"/>
        <w:left w:val="none" w:sz="0" w:space="0" w:color="auto"/>
        <w:bottom w:val="none" w:sz="0" w:space="0" w:color="auto"/>
        <w:right w:val="none" w:sz="0" w:space="0" w:color="auto"/>
      </w:divBdr>
    </w:div>
    <w:div w:id="370110233">
      <w:bodyDiv w:val="1"/>
      <w:marLeft w:val="0"/>
      <w:marRight w:val="0"/>
      <w:marTop w:val="0"/>
      <w:marBottom w:val="0"/>
      <w:divBdr>
        <w:top w:val="none" w:sz="0" w:space="0" w:color="auto"/>
        <w:left w:val="none" w:sz="0" w:space="0" w:color="auto"/>
        <w:bottom w:val="none" w:sz="0" w:space="0" w:color="auto"/>
        <w:right w:val="none" w:sz="0" w:space="0" w:color="auto"/>
      </w:divBdr>
    </w:div>
    <w:div w:id="370308467">
      <w:bodyDiv w:val="1"/>
      <w:marLeft w:val="0"/>
      <w:marRight w:val="0"/>
      <w:marTop w:val="0"/>
      <w:marBottom w:val="0"/>
      <w:divBdr>
        <w:top w:val="none" w:sz="0" w:space="0" w:color="auto"/>
        <w:left w:val="none" w:sz="0" w:space="0" w:color="auto"/>
        <w:bottom w:val="none" w:sz="0" w:space="0" w:color="auto"/>
        <w:right w:val="none" w:sz="0" w:space="0" w:color="auto"/>
      </w:divBdr>
    </w:div>
    <w:div w:id="370543477">
      <w:bodyDiv w:val="1"/>
      <w:marLeft w:val="0"/>
      <w:marRight w:val="0"/>
      <w:marTop w:val="0"/>
      <w:marBottom w:val="0"/>
      <w:divBdr>
        <w:top w:val="none" w:sz="0" w:space="0" w:color="auto"/>
        <w:left w:val="none" w:sz="0" w:space="0" w:color="auto"/>
        <w:bottom w:val="none" w:sz="0" w:space="0" w:color="auto"/>
        <w:right w:val="none" w:sz="0" w:space="0" w:color="auto"/>
      </w:divBdr>
    </w:div>
    <w:div w:id="371007021">
      <w:bodyDiv w:val="1"/>
      <w:marLeft w:val="0"/>
      <w:marRight w:val="0"/>
      <w:marTop w:val="0"/>
      <w:marBottom w:val="0"/>
      <w:divBdr>
        <w:top w:val="none" w:sz="0" w:space="0" w:color="auto"/>
        <w:left w:val="none" w:sz="0" w:space="0" w:color="auto"/>
        <w:bottom w:val="none" w:sz="0" w:space="0" w:color="auto"/>
        <w:right w:val="none" w:sz="0" w:space="0" w:color="auto"/>
      </w:divBdr>
    </w:div>
    <w:div w:id="371541383">
      <w:bodyDiv w:val="1"/>
      <w:marLeft w:val="0"/>
      <w:marRight w:val="0"/>
      <w:marTop w:val="0"/>
      <w:marBottom w:val="0"/>
      <w:divBdr>
        <w:top w:val="none" w:sz="0" w:space="0" w:color="auto"/>
        <w:left w:val="none" w:sz="0" w:space="0" w:color="auto"/>
        <w:bottom w:val="none" w:sz="0" w:space="0" w:color="auto"/>
        <w:right w:val="none" w:sz="0" w:space="0" w:color="auto"/>
      </w:divBdr>
    </w:div>
    <w:div w:id="371660826">
      <w:bodyDiv w:val="1"/>
      <w:marLeft w:val="0"/>
      <w:marRight w:val="0"/>
      <w:marTop w:val="0"/>
      <w:marBottom w:val="0"/>
      <w:divBdr>
        <w:top w:val="none" w:sz="0" w:space="0" w:color="auto"/>
        <w:left w:val="none" w:sz="0" w:space="0" w:color="auto"/>
        <w:bottom w:val="none" w:sz="0" w:space="0" w:color="auto"/>
        <w:right w:val="none" w:sz="0" w:space="0" w:color="auto"/>
      </w:divBdr>
    </w:div>
    <w:div w:id="371732429">
      <w:bodyDiv w:val="1"/>
      <w:marLeft w:val="0"/>
      <w:marRight w:val="0"/>
      <w:marTop w:val="0"/>
      <w:marBottom w:val="0"/>
      <w:divBdr>
        <w:top w:val="none" w:sz="0" w:space="0" w:color="auto"/>
        <w:left w:val="none" w:sz="0" w:space="0" w:color="auto"/>
        <w:bottom w:val="none" w:sz="0" w:space="0" w:color="auto"/>
        <w:right w:val="none" w:sz="0" w:space="0" w:color="auto"/>
      </w:divBdr>
    </w:div>
    <w:div w:id="371851674">
      <w:bodyDiv w:val="1"/>
      <w:marLeft w:val="0"/>
      <w:marRight w:val="0"/>
      <w:marTop w:val="0"/>
      <w:marBottom w:val="0"/>
      <w:divBdr>
        <w:top w:val="none" w:sz="0" w:space="0" w:color="auto"/>
        <w:left w:val="none" w:sz="0" w:space="0" w:color="auto"/>
        <w:bottom w:val="none" w:sz="0" w:space="0" w:color="auto"/>
        <w:right w:val="none" w:sz="0" w:space="0" w:color="auto"/>
      </w:divBdr>
    </w:div>
    <w:div w:id="372000925">
      <w:bodyDiv w:val="1"/>
      <w:marLeft w:val="0"/>
      <w:marRight w:val="0"/>
      <w:marTop w:val="0"/>
      <w:marBottom w:val="0"/>
      <w:divBdr>
        <w:top w:val="none" w:sz="0" w:space="0" w:color="auto"/>
        <w:left w:val="none" w:sz="0" w:space="0" w:color="auto"/>
        <w:bottom w:val="none" w:sz="0" w:space="0" w:color="auto"/>
        <w:right w:val="none" w:sz="0" w:space="0" w:color="auto"/>
      </w:divBdr>
    </w:div>
    <w:div w:id="372268198">
      <w:bodyDiv w:val="1"/>
      <w:marLeft w:val="0"/>
      <w:marRight w:val="0"/>
      <w:marTop w:val="0"/>
      <w:marBottom w:val="0"/>
      <w:divBdr>
        <w:top w:val="none" w:sz="0" w:space="0" w:color="auto"/>
        <w:left w:val="none" w:sz="0" w:space="0" w:color="auto"/>
        <w:bottom w:val="none" w:sz="0" w:space="0" w:color="auto"/>
        <w:right w:val="none" w:sz="0" w:space="0" w:color="auto"/>
      </w:divBdr>
    </w:div>
    <w:div w:id="372388940">
      <w:bodyDiv w:val="1"/>
      <w:marLeft w:val="0"/>
      <w:marRight w:val="0"/>
      <w:marTop w:val="0"/>
      <w:marBottom w:val="0"/>
      <w:divBdr>
        <w:top w:val="none" w:sz="0" w:space="0" w:color="auto"/>
        <w:left w:val="none" w:sz="0" w:space="0" w:color="auto"/>
        <w:bottom w:val="none" w:sz="0" w:space="0" w:color="auto"/>
        <w:right w:val="none" w:sz="0" w:space="0" w:color="auto"/>
      </w:divBdr>
    </w:div>
    <w:div w:id="372580420">
      <w:bodyDiv w:val="1"/>
      <w:marLeft w:val="0"/>
      <w:marRight w:val="0"/>
      <w:marTop w:val="0"/>
      <w:marBottom w:val="0"/>
      <w:divBdr>
        <w:top w:val="none" w:sz="0" w:space="0" w:color="auto"/>
        <w:left w:val="none" w:sz="0" w:space="0" w:color="auto"/>
        <w:bottom w:val="none" w:sz="0" w:space="0" w:color="auto"/>
        <w:right w:val="none" w:sz="0" w:space="0" w:color="auto"/>
      </w:divBdr>
    </w:div>
    <w:div w:id="372772389">
      <w:bodyDiv w:val="1"/>
      <w:marLeft w:val="0"/>
      <w:marRight w:val="0"/>
      <w:marTop w:val="0"/>
      <w:marBottom w:val="0"/>
      <w:divBdr>
        <w:top w:val="none" w:sz="0" w:space="0" w:color="auto"/>
        <w:left w:val="none" w:sz="0" w:space="0" w:color="auto"/>
        <w:bottom w:val="none" w:sz="0" w:space="0" w:color="auto"/>
        <w:right w:val="none" w:sz="0" w:space="0" w:color="auto"/>
      </w:divBdr>
    </w:div>
    <w:div w:id="372779054">
      <w:bodyDiv w:val="1"/>
      <w:marLeft w:val="0"/>
      <w:marRight w:val="0"/>
      <w:marTop w:val="0"/>
      <w:marBottom w:val="0"/>
      <w:divBdr>
        <w:top w:val="none" w:sz="0" w:space="0" w:color="auto"/>
        <w:left w:val="none" w:sz="0" w:space="0" w:color="auto"/>
        <w:bottom w:val="none" w:sz="0" w:space="0" w:color="auto"/>
        <w:right w:val="none" w:sz="0" w:space="0" w:color="auto"/>
      </w:divBdr>
    </w:div>
    <w:div w:id="372853515">
      <w:bodyDiv w:val="1"/>
      <w:marLeft w:val="0"/>
      <w:marRight w:val="0"/>
      <w:marTop w:val="0"/>
      <w:marBottom w:val="0"/>
      <w:divBdr>
        <w:top w:val="none" w:sz="0" w:space="0" w:color="auto"/>
        <w:left w:val="none" w:sz="0" w:space="0" w:color="auto"/>
        <w:bottom w:val="none" w:sz="0" w:space="0" w:color="auto"/>
        <w:right w:val="none" w:sz="0" w:space="0" w:color="auto"/>
      </w:divBdr>
    </w:div>
    <w:div w:id="372929023">
      <w:bodyDiv w:val="1"/>
      <w:marLeft w:val="0"/>
      <w:marRight w:val="0"/>
      <w:marTop w:val="0"/>
      <w:marBottom w:val="0"/>
      <w:divBdr>
        <w:top w:val="none" w:sz="0" w:space="0" w:color="auto"/>
        <w:left w:val="none" w:sz="0" w:space="0" w:color="auto"/>
        <w:bottom w:val="none" w:sz="0" w:space="0" w:color="auto"/>
        <w:right w:val="none" w:sz="0" w:space="0" w:color="auto"/>
      </w:divBdr>
    </w:div>
    <w:div w:id="372996293">
      <w:bodyDiv w:val="1"/>
      <w:marLeft w:val="0"/>
      <w:marRight w:val="0"/>
      <w:marTop w:val="0"/>
      <w:marBottom w:val="0"/>
      <w:divBdr>
        <w:top w:val="none" w:sz="0" w:space="0" w:color="auto"/>
        <w:left w:val="none" w:sz="0" w:space="0" w:color="auto"/>
        <w:bottom w:val="none" w:sz="0" w:space="0" w:color="auto"/>
        <w:right w:val="none" w:sz="0" w:space="0" w:color="auto"/>
      </w:divBdr>
    </w:div>
    <w:div w:id="373116768">
      <w:bodyDiv w:val="1"/>
      <w:marLeft w:val="0"/>
      <w:marRight w:val="0"/>
      <w:marTop w:val="0"/>
      <w:marBottom w:val="0"/>
      <w:divBdr>
        <w:top w:val="none" w:sz="0" w:space="0" w:color="auto"/>
        <w:left w:val="none" w:sz="0" w:space="0" w:color="auto"/>
        <w:bottom w:val="none" w:sz="0" w:space="0" w:color="auto"/>
        <w:right w:val="none" w:sz="0" w:space="0" w:color="auto"/>
      </w:divBdr>
    </w:div>
    <w:div w:id="373117469">
      <w:bodyDiv w:val="1"/>
      <w:marLeft w:val="0"/>
      <w:marRight w:val="0"/>
      <w:marTop w:val="0"/>
      <w:marBottom w:val="0"/>
      <w:divBdr>
        <w:top w:val="none" w:sz="0" w:space="0" w:color="auto"/>
        <w:left w:val="none" w:sz="0" w:space="0" w:color="auto"/>
        <w:bottom w:val="none" w:sz="0" w:space="0" w:color="auto"/>
        <w:right w:val="none" w:sz="0" w:space="0" w:color="auto"/>
      </w:divBdr>
    </w:div>
    <w:div w:id="373119887">
      <w:bodyDiv w:val="1"/>
      <w:marLeft w:val="0"/>
      <w:marRight w:val="0"/>
      <w:marTop w:val="0"/>
      <w:marBottom w:val="0"/>
      <w:divBdr>
        <w:top w:val="none" w:sz="0" w:space="0" w:color="auto"/>
        <w:left w:val="none" w:sz="0" w:space="0" w:color="auto"/>
        <w:bottom w:val="none" w:sz="0" w:space="0" w:color="auto"/>
        <w:right w:val="none" w:sz="0" w:space="0" w:color="auto"/>
      </w:divBdr>
    </w:div>
    <w:div w:id="373359270">
      <w:bodyDiv w:val="1"/>
      <w:marLeft w:val="0"/>
      <w:marRight w:val="0"/>
      <w:marTop w:val="0"/>
      <w:marBottom w:val="0"/>
      <w:divBdr>
        <w:top w:val="none" w:sz="0" w:space="0" w:color="auto"/>
        <w:left w:val="none" w:sz="0" w:space="0" w:color="auto"/>
        <w:bottom w:val="none" w:sz="0" w:space="0" w:color="auto"/>
        <w:right w:val="none" w:sz="0" w:space="0" w:color="auto"/>
      </w:divBdr>
    </w:div>
    <w:div w:id="373501325">
      <w:bodyDiv w:val="1"/>
      <w:marLeft w:val="0"/>
      <w:marRight w:val="0"/>
      <w:marTop w:val="0"/>
      <w:marBottom w:val="0"/>
      <w:divBdr>
        <w:top w:val="none" w:sz="0" w:space="0" w:color="auto"/>
        <w:left w:val="none" w:sz="0" w:space="0" w:color="auto"/>
        <w:bottom w:val="none" w:sz="0" w:space="0" w:color="auto"/>
        <w:right w:val="none" w:sz="0" w:space="0" w:color="auto"/>
      </w:divBdr>
    </w:div>
    <w:div w:id="373510073">
      <w:bodyDiv w:val="1"/>
      <w:marLeft w:val="0"/>
      <w:marRight w:val="0"/>
      <w:marTop w:val="0"/>
      <w:marBottom w:val="0"/>
      <w:divBdr>
        <w:top w:val="none" w:sz="0" w:space="0" w:color="auto"/>
        <w:left w:val="none" w:sz="0" w:space="0" w:color="auto"/>
        <w:bottom w:val="none" w:sz="0" w:space="0" w:color="auto"/>
        <w:right w:val="none" w:sz="0" w:space="0" w:color="auto"/>
      </w:divBdr>
    </w:div>
    <w:div w:id="373584297">
      <w:bodyDiv w:val="1"/>
      <w:marLeft w:val="0"/>
      <w:marRight w:val="0"/>
      <w:marTop w:val="0"/>
      <w:marBottom w:val="0"/>
      <w:divBdr>
        <w:top w:val="none" w:sz="0" w:space="0" w:color="auto"/>
        <w:left w:val="none" w:sz="0" w:space="0" w:color="auto"/>
        <w:bottom w:val="none" w:sz="0" w:space="0" w:color="auto"/>
        <w:right w:val="none" w:sz="0" w:space="0" w:color="auto"/>
      </w:divBdr>
    </w:div>
    <w:div w:id="373697564">
      <w:bodyDiv w:val="1"/>
      <w:marLeft w:val="0"/>
      <w:marRight w:val="0"/>
      <w:marTop w:val="0"/>
      <w:marBottom w:val="0"/>
      <w:divBdr>
        <w:top w:val="none" w:sz="0" w:space="0" w:color="auto"/>
        <w:left w:val="none" w:sz="0" w:space="0" w:color="auto"/>
        <w:bottom w:val="none" w:sz="0" w:space="0" w:color="auto"/>
        <w:right w:val="none" w:sz="0" w:space="0" w:color="auto"/>
      </w:divBdr>
    </w:div>
    <w:div w:id="373698093">
      <w:bodyDiv w:val="1"/>
      <w:marLeft w:val="0"/>
      <w:marRight w:val="0"/>
      <w:marTop w:val="0"/>
      <w:marBottom w:val="0"/>
      <w:divBdr>
        <w:top w:val="none" w:sz="0" w:space="0" w:color="auto"/>
        <w:left w:val="none" w:sz="0" w:space="0" w:color="auto"/>
        <w:bottom w:val="none" w:sz="0" w:space="0" w:color="auto"/>
        <w:right w:val="none" w:sz="0" w:space="0" w:color="auto"/>
      </w:divBdr>
    </w:div>
    <w:div w:id="374042960">
      <w:bodyDiv w:val="1"/>
      <w:marLeft w:val="0"/>
      <w:marRight w:val="0"/>
      <w:marTop w:val="0"/>
      <w:marBottom w:val="0"/>
      <w:divBdr>
        <w:top w:val="none" w:sz="0" w:space="0" w:color="auto"/>
        <w:left w:val="none" w:sz="0" w:space="0" w:color="auto"/>
        <w:bottom w:val="none" w:sz="0" w:space="0" w:color="auto"/>
        <w:right w:val="none" w:sz="0" w:space="0" w:color="auto"/>
      </w:divBdr>
    </w:div>
    <w:div w:id="374088150">
      <w:bodyDiv w:val="1"/>
      <w:marLeft w:val="0"/>
      <w:marRight w:val="0"/>
      <w:marTop w:val="0"/>
      <w:marBottom w:val="0"/>
      <w:divBdr>
        <w:top w:val="none" w:sz="0" w:space="0" w:color="auto"/>
        <w:left w:val="none" w:sz="0" w:space="0" w:color="auto"/>
        <w:bottom w:val="none" w:sz="0" w:space="0" w:color="auto"/>
        <w:right w:val="none" w:sz="0" w:space="0" w:color="auto"/>
      </w:divBdr>
    </w:div>
    <w:div w:id="374280629">
      <w:bodyDiv w:val="1"/>
      <w:marLeft w:val="0"/>
      <w:marRight w:val="0"/>
      <w:marTop w:val="0"/>
      <w:marBottom w:val="0"/>
      <w:divBdr>
        <w:top w:val="none" w:sz="0" w:space="0" w:color="auto"/>
        <w:left w:val="none" w:sz="0" w:space="0" w:color="auto"/>
        <w:bottom w:val="none" w:sz="0" w:space="0" w:color="auto"/>
        <w:right w:val="none" w:sz="0" w:space="0" w:color="auto"/>
      </w:divBdr>
    </w:div>
    <w:div w:id="374429751">
      <w:bodyDiv w:val="1"/>
      <w:marLeft w:val="0"/>
      <w:marRight w:val="0"/>
      <w:marTop w:val="0"/>
      <w:marBottom w:val="0"/>
      <w:divBdr>
        <w:top w:val="none" w:sz="0" w:space="0" w:color="auto"/>
        <w:left w:val="none" w:sz="0" w:space="0" w:color="auto"/>
        <w:bottom w:val="none" w:sz="0" w:space="0" w:color="auto"/>
        <w:right w:val="none" w:sz="0" w:space="0" w:color="auto"/>
      </w:divBdr>
    </w:div>
    <w:div w:id="374474583">
      <w:bodyDiv w:val="1"/>
      <w:marLeft w:val="0"/>
      <w:marRight w:val="0"/>
      <w:marTop w:val="0"/>
      <w:marBottom w:val="0"/>
      <w:divBdr>
        <w:top w:val="none" w:sz="0" w:space="0" w:color="auto"/>
        <w:left w:val="none" w:sz="0" w:space="0" w:color="auto"/>
        <w:bottom w:val="none" w:sz="0" w:space="0" w:color="auto"/>
        <w:right w:val="none" w:sz="0" w:space="0" w:color="auto"/>
      </w:divBdr>
    </w:div>
    <w:div w:id="374500302">
      <w:bodyDiv w:val="1"/>
      <w:marLeft w:val="0"/>
      <w:marRight w:val="0"/>
      <w:marTop w:val="0"/>
      <w:marBottom w:val="0"/>
      <w:divBdr>
        <w:top w:val="none" w:sz="0" w:space="0" w:color="auto"/>
        <w:left w:val="none" w:sz="0" w:space="0" w:color="auto"/>
        <w:bottom w:val="none" w:sz="0" w:space="0" w:color="auto"/>
        <w:right w:val="none" w:sz="0" w:space="0" w:color="auto"/>
      </w:divBdr>
    </w:div>
    <w:div w:id="374551431">
      <w:bodyDiv w:val="1"/>
      <w:marLeft w:val="0"/>
      <w:marRight w:val="0"/>
      <w:marTop w:val="0"/>
      <w:marBottom w:val="0"/>
      <w:divBdr>
        <w:top w:val="none" w:sz="0" w:space="0" w:color="auto"/>
        <w:left w:val="none" w:sz="0" w:space="0" w:color="auto"/>
        <w:bottom w:val="none" w:sz="0" w:space="0" w:color="auto"/>
        <w:right w:val="none" w:sz="0" w:space="0" w:color="auto"/>
      </w:divBdr>
    </w:div>
    <w:div w:id="374619217">
      <w:bodyDiv w:val="1"/>
      <w:marLeft w:val="0"/>
      <w:marRight w:val="0"/>
      <w:marTop w:val="0"/>
      <w:marBottom w:val="0"/>
      <w:divBdr>
        <w:top w:val="none" w:sz="0" w:space="0" w:color="auto"/>
        <w:left w:val="none" w:sz="0" w:space="0" w:color="auto"/>
        <w:bottom w:val="none" w:sz="0" w:space="0" w:color="auto"/>
        <w:right w:val="none" w:sz="0" w:space="0" w:color="auto"/>
      </w:divBdr>
    </w:div>
    <w:div w:id="374698297">
      <w:bodyDiv w:val="1"/>
      <w:marLeft w:val="0"/>
      <w:marRight w:val="0"/>
      <w:marTop w:val="0"/>
      <w:marBottom w:val="0"/>
      <w:divBdr>
        <w:top w:val="none" w:sz="0" w:space="0" w:color="auto"/>
        <w:left w:val="none" w:sz="0" w:space="0" w:color="auto"/>
        <w:bottom w:val="none" w:sz="0" w:space="0" w:color="auto"/>
        <w:right w:val="none" w:sz="0" w:space="0" w:color="auto"/>
      </w:divBdr>
    </w:div>
    <w:div w:id="375087834">
      <w:bodyDiv w:val="1"/>
      <w:marLeft w:val="0"/>
      <w:marRight w:val="0"/>
      <w:marTop w:val="0"/>
      <w:marBottom w:val="0"/>
      <w:divBdr>
        <w:top w:val="none" w:sz="0" w:space="0" w:color="auto"/>
        <w:left w:val="none" w:sz="0" w:space="0" w:color="auto"/>
        <w:bottom w:val="none" w:sz="0" w:space="0" w:color="auto"/>
        <w:right w:val="none" w:sz="0" w:space="0" w:color="auto"/>
      </w:divBdr>
    </w:div>
    <w:div w:id="375130329">
      <w:bodyDiv w:val="1"/>
      <w:marLeft w:val="0"/>
      <w:marRight w:val="0"/>
      <w:marTop w:val="0"/>
      <w:marBottom w:val="0"/>
      <w:divBdr>
        <w:top w:val="none" w:sz="0" w:space="0" w:color="auto"/>
        <w:left w:val="none" w:sz="0" w:space="0" w:color="auto"/>
        <w:bottom w:val="none" w:sz="0" w:space="0" w:color="auto"/>
        <w:right w:val="none" w:sz="0" w:space="0" w:color="auto"/>
      </w:divBdr>
    </w:div>
    <w:div w:id="375278496">
      <w:bodyDiv w:val="1"/>
      <w:marLeft w:val="0"/>
      <w:marRight w:val="0"/>
      <w:marTop w:val="0"/>
      <w:marBottom w:val="0"/>
      <w:divBdr>
        <w:top w:val="none" w:sz="0" w:space="0" w:color="auto"/>
        <w:left w:val="none" w:sz="0" w:space="0" w:color="auto"/>
        <w:bottom w:val="none" w:sz="0" w:space="0" w:color="auto"/>
        <w:right w:val="none" w:sz="0" w:space="0" w:color="auto"/>
      </w:divBdr>
    </w:div>
    <w:div w:id="375738903">
      <w:bodyDiv w:val="1"/>
      <w:marLeft w:val="0"/>
      <w:marRight w:val="0"/>
      <w:marTop w:val="0"/>
      <w:marBottom w:val="0"/>
      <w:divBdr>
        <w:top w:val="none" w:sz="0" w:space="0" w:color="auto"/>
        <w:left w:val="none" w:sz="0" w:space="0" w:color="auto"/>
        <w:bottom w:val="none" w:sz="0" w:space="0" w:color="auto"/>
        <w:right w:val="none" w:sz="0" w:space="0" w:color="auto"/>
      </w:divBdr>
    </w:div>
    <w:div w:id="376131171">
      <w:bodyDiv w:val="1"/>
      <w:marLeft w:val="0"/>
      <w:marRight w:val="0"/>
      <w:marTop w:val="0"/>
      <w:marBottom w:val="0"/>
      <w:divBdr>
        <w:top w:val="none" w:sz="0" w:space="0" w:color="auto"/>
        <w:left w:val="none" w:sz="0" w:space="0" w:color="auto"/>
        <w:bottom w:val="none" w:sz="0" w:space="0" w:color="auto"/>
        <w:right w:val="none" w:sz="0" w:space="0" w:color="auto"/>
      </w:divBdr>
    </w:div>
    <w:div w:id="376204866">
      <w:bodyDiv w:val="1"/>
      <w:marLeft w:val="0"/>
      <w:marRight w:val="0"/>
      <w:marTop w:val="0"/>
      <w:marBottom w:val="0"/>
      <w:divBdr>
        <w:top w:val="none" w:sz="0" w:space="0" w:color="auto"/>
        <w:left w:val="none" w:sz="0" w:space="0" w:color="auto"/>
        <w:bottom w:val="none" w:sz="0" w:space="0" w:color="auto"/>
        <w:right w:val="none" w:sz="0" w:space="0" w:color="auto"/>
      </w:divBdr>
    </w:div>
    <w:div w:id="376272466">
      <w:bodyDiv w:val="1"/>
      <w:marLeft w:val="0"/>
      <w:marRight w:val="0"/>
      <w:marTop w:val="0"/>
      <w:marBottom w:val="0"/>
      <w:divBdr>
        <w:top w:val="none" w:sz="0" w:space="0" w:color="auto"/>
        <w:left w:val="none" w:sz="0" w:space="0" w:color="auto"/>
        <w:bottom w:val="none" w:sz="0" w:space="0" w:color="auto"/>
        <w:right w:val="none" w:sz="0" w:space="0" w:color="auto"/>
      </w:divBdr>
    </w:div>
    <w:div w:id="376321296">
      <w:bodyDiv w:val="1"/>
      <w:marLeft w:val="0"/>
      <w:marRight w:val="0"/>
      <w:marTop w:val="0"/>
      <w:marBottom w:val="0"/>
      <w:divBdr>
        <w:top w:val="none" w:sz="0" w:space="0" w:color="auto"/>
        <w:left w:val="none" w:sz="0" w:space="0" w:color="auto"/>
        <w:bottom w:val="none" w:sz="0" w:space="0" w:color="auto"/>
        <w:right w:val="none" w:sz="0" w:space="0" w:color="auto"/>
      </w:divBdr>
    </w:div>
    <w:div w:id="376508932">
      <w:bodyDiv w:val="1"/>
      <w:marLeft w:val="0"/>
      <w:marRight w:val="0"/>
      <w:marTop w:val="0"/>
      <w:marBottom w:val="0"/>
      <w:divBdr>
        <w:top w:val="none" w:sz="0" w:space="0" w:color="auto"/>
        <w:left w:val="none" w:sz="0" w:space="0" w:color="auto"/>
        <w:bottom w:val="none" w:sz="0" w:space="0" w:color="auto"/>
        <w:right w:val="none" w:sz="0" w:space="0" w:color="auto"/>
      </w:divBdr>
    </w:div>
    <w:div w:id="376853645">
      <w:bodyDiv w:val="1"/>
      <w:marLeft w:val="0"/>
      <w:marRight w:val="0"/>
      <w:marTop w:val="0"/>
      <w:marBottom w:val="0"/>
      <w:divBdr>
        <w:top w:val="none" w:sz="0" w:space="0" w:color="auto"/>
        <w:left w:val="none" w:sz="0" w:space="0" w:color="auto"/>
        <w:bottom w:val="none" w:sz="0" w:space="0" w:color="auto"/>
        <w:right w:val="none" w:sz="0" w:space="0" w:color="auto"/>
      </w:divBdr>
    </w:div>
    <w:div w:id="377054639">
      <w:bodyDiv w:val="1"/>
      <w:marLeft w:val="0"/>
      <w:marRight w:val="0"/>
      <w:marTop w:val="0"/>
      <w:marBottom w:val="0"/>
      <w:divBdr>
        <w:top w:val="none" w:sz="0" w:space="0" w:color="auto"/>
        <w:left w:val="none" w:sz="0" w:space="0" w:color="auto"/>
        <w:bottom w:val="none" w:sz="0" w:space="0" w:color="auto"/>
        <w:right w:val="none" w:sz="0" w:space="0" w:color="auto"/>
      </w:divBdr>
    </w:div>
    <w:div w:id="377125314">
      <w:bodyDiv w:val="1"/>
      <w:marLeft w:val="0"/>
      <w:marRight w:val="0"/>
      <w:marTop w:val="0"/>
      <w:marBottom w:val="0"/>
      <w:divBdr>
        <w:top w:val="none" w:sz="0" w:space="0" w:color="auto"/>
        <w:left w:val="none" w:sz="0" w:space="0" w:color="auto"/>
        <w:bottom w:val="none" w:sz="0" w:space="0" w:color="auto"/>
        <w:right w:val="none" w:sz="0" w:space="0" w:color="auto"/>
      </w:divBdr>
    </w:div>
    <w:div w:id="377360948">
      <w:bodyDiv w:val="1"/>
      <w:marLeft w:val="0"/>
      <w:marRight w:val="0"/>
      <w:marTop w:val="0"/>
      <w:marBottom w:val="0"/>
      <w:divBdr>
        <w:top w:val="none" w:sz="0" w:space="0" w:color="auto"/>
        <w:left w:val="none" w:sz="0" w:space="0" w:color="auto"/>
        <w:bottom w:val="none" w:sz="0" w:space="0" w:color="auto"/>
        <w:right w:val="none" w:sz="0" w:space="0" w:color="auto"/>
      </w:divBdr>
    </w:div>
    <w:div w:id="377512121">
      <w:bodyDiv w:val="1"/>
      <w:marLeft w:val="0"/>
      <w:marRight w:val="0"/>
      <w:marTop w:val="0"/>
      <w:marBottom w:val="0"/>
      <w:divBdr>
        <w:top w:val="none" w:sz="0" w:space="0" w:color="auto"/>
        <w:left w:val="none" w:sz="0" w:space="0" w:color="auto"/>
        <w:bottom w:val="none" w:sz="0" w:space="0" w:color="auto"/>
        <w:right w:val="none" w:sz="0" w:space="0" w:color="auto"/>
      </w:divBdr>
    </w:div>
    <w:div w:id="377559782">
      <w:bodyDiv w:val="1"/>
      <w:marLeft w:val="0"/>
      <w:marRight w:val="0"/>
      <w:marTop w:val="0"/>
      <w:marBottom w:val="0"/>
      <w:divBdr>
        <w:top w:val="none" w:sz="0" w:space="0" w:color="auto"/>
        <w:left w:val="none" w:sz="0" w:space="0" w:color="auto"/>
        <w:bottom w:val="none" w:sz="0" w:space="0" w:color="auto"/>
        <w:right w:val="none" w:sz="0" w:space="0" w:color="auto"/>
      </w:divBdr>
    </w:div>
    <w:div w:id="377584964">
      <w:bodyDiv w:val="1"/>
      <w:marLeft w:val="0"/>
      <w:marRight w:val="0"/>
      <w:marTop w:val="0"/>
      <w:marBottom w:val="0"/>
      <w:divBdr>
        <w:top w:val="none" w:sz="0" w:space="0" w:color="auto"/>
        <w:left w:val="none" w:sz="0" w:space="0" w:color="auto"/>
        <w:bottom w:val="none" w:sz="0" w:space="0" w:color="auto"/>
        <w:right w:val="none" w:sz="0" w:space="0" w:color="auto"/>
      </w:divBdr>
    </w:div>
    <w:div w:id="377629619">
      <w:bodyDiv w:val="1"/>
      <w:marLeft w:val="0"/>
      <w:marRight w:val="0"/>
      <w:marTop w:val="0"/>
      <w:marBottom w:val="0"/>
      <w:divBdr>
        <w:top w:val="none" w:sz="0" w:space="0" w:color="auto"/>
        <w:left w:val="none" w:sz="0" w:space="0" w:color="auto"/>
        <w:bottom w:val="none" w:sz="0" w:space="0" w:color="auto"/>
        <w:right w:val="none" w:sz="0" w:space="0" w:color="auto"/>
      </w:divBdr>
    </w:div>
    <w:div w:id="378018373">
      <w:bodyDiv w:val="1"/>
      <w:marLeft w:val="0"/>
      <w:marRight w:val="0"/>
      <w:marTop w:val="0"/>
      <w:marBottom w:val="0"/>
      <w:divBdr>
        <w:top w:val="none" w:sz="0" w:space="0" w:color="auto"/>
        <w:left w:val="none" w:sz="0" w:space="0" w:color="auto"/>
        <w:bottom w:val="none" w:sz="0" w:space="0" w:color="auto"/>
        <w:right w:val="none" w:sz="0" w:space="0" w:color="auto"/>
      </w:divBdr>
    </w:div>
    <w:div w:id="378092684">
      <w:bodyDiv w:val="1"/>
      <w:marLeft w:val="0"/>
      <w:marRight w:val="0"/>
      <w:marTop w:val="0"/>
      <w:marBottom w:val="0"/>
      <w:divBdr>
        <w:top w:val="none" w:sz="0" w:space="0" w:color="auto"/>
        <w:left w:val="none" w:sz="0" w:space="0" w:color="auto"/>
        <w:bottom w:val="none" w:sz="0" w:space="0" w:color="auto"/>
        <w:right w:val="none" w:sz="0" w:space="0" w:color="auto"/>
      </w:divBdr>
    </w:div>
    <w:div w:id="378168926">
      <w:bodyDiv w:val="1"/>
      <w:marLeft w:val="0"/>
      <w:marRight w:val="0"/>
      <w:marTop w:val="0"/>
      <w:marBottom w:val="0"/>
      <w:divBdr>
        <w:top w:val="none" w:sz="0" w:space="0" w:color="auto"/>
        <w:left w:val="none" w:sz="0" w:space="0" w:color="auto"/>
        <w:bottom w:val="none" w:sz="0" w:space="0" w:color="auto"/>
        <w:right w:val="none" w:sz="0" w:space="0" w:color="auto"/>
      </w:divBdr>
    </w:div>
    <w:div w:id="378284639">
      <w:bodyDiv w:val="1"/>
      <w:marLeft w:val="0"/>
      <w:marRight w:val="0"/>
      <w:marTop w:val="0"/>
      <w:marBottom w:val="0"/>
      <w:divBdr>
        <w:top w:val="none" w:sz="0" w:space="0" w:color="auto"/>
        <w:left w:val="none" w:sz="0" w:space="0" w:color="auto"/>
        <w:bottom w:val="none" w:sz="0" w:space="0" w:color="auto"/>
        <w:right w:val="none" w:sz="0" w:space="0" w:color="auto"/>
      </w:divBdr>
    </w:div>
    <w:div w:id="378406777">
      <w:bodyDiv w:val="1"/>
      <w:marLeft w:val="0"/>
      <w:marRight w:val="0"/>
      <w:marTop w:val="0"/>
      <w:marBottom w:val="0"/>
      <w:divBdr>
        <w:top w:val="none" w:sz="0" w:space="0" w:color="auto"/>
        <w:left w:val="none" w:sz="0" w:space="0" w:color="auto"/>
        <w:bottom w:val="none" w:sz="0" w:space="0" w:color="auto"/>
        <w:right w:val="none" w:sz="0" w:space="0" w:color="auto"/>
      </w:divBdr>
    </w:div>
    <w:div w:id="378482755">
      <w:bodyDiv w:val="1"/>
      <w:marLeft w:val="0"/>
      <w:marRight w:val="0"/>
      <w:marTop w:val="0"/>
      <w:marBottom w:val="0"/>
      <w:divBdr>
        <w:top w:val="none" w:sz="0" w:space="0" w:color="auto"/>
        <w:left w:val="none" w:sz="0" w:space="0" w:color="auto"/>
        <w:bottom w:val="none" w:sz="0" w:space="0" w:color="auto"/>
        <w:right w:val="none" w:sz="0" w:space="0" w:color="auto"/>
      </w:divBdr>
    </w:div>
    <w:div w:id="378551327">
      <w:bodyDiv w:val="1"/>
      <w:marLeft w:val="0"/>
      <w:marRight w:val="0"/>
      <w:marTop w:val="0"/>
      <w:marBottom w:val="0"/>
      <w:divBdr>
        <w:top w:val="none" w:sz="0" w:space="0" w:color="auto"/>
        <w:left w:val="none" w:sz="0" w:space="0" w:color="auto"/>
        <w:bottom w:val="none" w:sz="0" w:space="0" w:color="auto"/>
        <w:right w:val="none" w:sz="0" w:space="0" w:color="auto"/>
      </w:divBdr>
    </w:div>
    <w:div w:id="378668807">
      <w:bodyDiv w:val="1"/>
      <w:marLeft w:val="0"/>
      <w:marRight w:val="0"/>
      <w:marTop w:val="0"/>
      <w:marBottom w:val="0"/>
      <w:divBdr>
        <w:top w:val="none" w:sz="0" w:space="0" w:color="auto"/>
        <w:left w:val="none" w:sz="0" w:space="0" w:color="auto"/>
        <w:bottom w:val="none" w:sz="0" w:space="0" w:color="auto"/>
        <w:right w:val="none" w:sz="0" w:space="0" w:color="auto"/>
      </w:divBdr>
    </w:div>
    <w:div w:id="378674139">
      <w:bodyDiv w:val="1"/>
      <w:marLeft w:val="0"/>
      <w:marRight w:val="0"/>
      <w:marTop w:val="0"/>
      <w:marBottom w:val="0"/>
      <w:divBdr>
        <w:top w:val="none" w:sz="0" w:space="0" w:color="auto"/>
        <w:left w:val="none" w:sz="0" w:space="0" w:color="auto"/>
        <w:bottom w:val="none" w:sz="0" w:space="0" w:color="auto"/>
        <w:right w:val="none" w:sz="0" w:space="0" w:color="auto"/>
      </w:divBdr>
    </w:div>
    <w:div w:id="378674714">
      <w:bodyDiv w:val="1"/>
      <w:marLeft w:val="0"/>
      <w:marRight w:val="0"/>
      <w:marTop w:val="0"/>
      <w:marBottom w:val="0"/>
      <w:divBdr>
        <w:top w:val="none" w:sz="0" w:space="0" w:color="auto"/>
        <w:left w:val="none" w:sz="0" w:space="0" w:color="auto"/>
        <w:bottom w:val="none" w:sz="0" w:space="0" w:color="auto"/>
        <w:right w:val="none" w:sz="0" w:space="0" w:color="auto"/>
      </w:divBdr>
    </w:div>
    <w:div w:id="378819801">
      <w:bodyDiv w:val="1"/>
      <w:marLeft w:val="0"/>
      <w:marRight w:val="0"/>
      <w:marTop w:val="0"/>
      <w:marBottom w:val="0"/>
      <w:divBdr>
        <w:top w:val="none" w:sz="0" w:space="0" w:color="auto"/>
        <w:left w:val="none" w:sz="0" w:space="0" w:color="auto"/>
        <w:bottom w:val="none" w:sz="0" w:space="0" w:color="auto"/>
        <w:right w:val="none" w:sz="0" w:space="0" w:color="auto"/>
      </w:divBdr>
    </w:div>
    <w:div w:id="379019576">
      <w:bodyDiv w:val="1"/>
      <w:marLeft w:val="0"/>
      <w:marRight w:val="0"/>
      <w:marTop w:val="0"/>
      <w:marBottom w:val="0"/>
      <w:divBdr>
        <w:top w:val="none" w:sz="0" w:space="0" w:color="auto"/>
        <w:left w:val="none" w:sz="0" w:space="0" w:color="auto"/>
        <w:bottom w:val="none" w:sz="0" w:space="0" w:color="auto"/>
        <w:right w:val="none" w:sz="0" w:space="0" w:color="auto"/>
      </w:divBdr>
    </w:div>
    <w:div w:id="379091562">
      <w:bodyDiv w:val="1"/>
      <w:marLeft w:val="0"/>
      <w:marRight w:val="0"/>
      <w:marTop w:val="0"/>
      <w:marBottom w:val="0"/>
      <w:divBdr>
        <w:top w:val="none" w:sz="0" w:space="0" w:color="auto"/>
        <w:left w:val="none" w:sz="0" w:space="0" w:color="auto"/>
        <w:bottom w:val="none" w:sz="0" w:space="0" w:color="auto"/>
        <w:right w:val="none" w:sz="0" w:space="0" w:color="auto"/>
      </w:divBdr>
    </w:div>
    <w:div w:id="379519271">
      <w:bodyDiv w:val="1"/>
      <w:marLeft w:val="0"/>
      <w:marRight w:val="0"/>
      <w:marTop w:val="0"/>
      <w:marBottom w:val="0"/>
      <w:divBdr>
        <w:top w:val="none" w:sz="0" w:space="0" w:color="auto"/>
        <w:left w:val="none" w:sz="0" w:space="0" w:color="auto"/>
        <w:bottom w:val="none" w:sz="0" w:space="0" w:color="auto"/>
        <w:right w:val="none" w:sz="0" w:space="0" w:color="auto"/>
      </w:divBdr>
    </w:div>
    <w:div w:id="380247681">
      <w:bodyDiv w:val="1"/>
      <w:marLeft w:val="0"/>
      <w:marRight w:val="0"/>
      <w:marTop w:val="0"/>
      <w:marBottom w:val="0"/>
      <w:divBdr>
        <w:top w:val="none" w:sz="0" w:space="0" w:color="auto"/>
        <w:left w:val="none" w:sz="0" w:space="0" w:color="auto"/>
        <w:bottom w:val="none" w:sz="0" w:space="0" w:color="auto"/>
        <w:right w:val="none" w:sz="0" w:space="0" w:color="auto"/>
      </w:divBdr>
    </w:div>
    <w:div w:id="380439860">
      <w:bodyDiv w:val="1"/>
      <w:marLeft w:val="0"/>
      <w:marRight w:val="0"/>
      <w:marTop w:val="0"/>
      <w:marBottom w:val="0"/>
      <w:divBdr>
        <w:top w:val="none" w:sz="0" w:space="0" w:color="auto"/>
        <w:left w:val="none" w:sz="0" w:space="0" w:color="auto"/>
        <w:bottom w:val="none" w:sz="0" w:space="0" w:color="auto"/>
        <w:right w:val="none" w:sz="0" w:space="0" w:color="auto"/>
      </w:divBdr>
    </w:div>
    <w:div w:id="380634155">
      <w:bodyDiv w:val="1"/>
      <w:marLeft w:val="0"/>
      <w:marRight w:val="0"/>
      <w:marTop w:val="0"/>
      <w:marBottom w:val="0"/>
      <w:divBdr>
        <w:top w:val="none" w:sz="0" w:space="0" w:color="auto"/>
        <w:left w:val="none" w:sz="0" w:space="0" w:color="auto"/>
        <w:bottom w:val="none" w:sz="0" w:space="0" w:color="auto"/>
        <w:right w:val="none" w:sz="0" w:space="0" w:color="auto"/>
      </w:divBdr>
    </w:div>
    <w:div w:id="380634921">
      <w:bodyDiv w:val="1"/>
      <w:marLeft w:val="0"/>
      <w:marRight w:val="0"/>
      <w:marTop w:val="0"/>
      <w:marBottom w:val="0"/>
      <w:divBdr>
        <w:top w:val="none" w:sz="0" w:space="0" w:color="auto"/>
        <w:left w:val="none" w:sz="0" w:space="0" w:color="auto"/>
        <w:bottom w:val="none" w:sz="0" w:space="0" w:color="auto"/>
        <w:right w:val="none" w:sz="0" w:space="0" w:color="auto"/>
      </w:divBdr>
    </w:div>
    <w:div w:id="380788131">
      <w:bodyDiv w:val="1"/>
      <w:marLeft w:val="0"/>
      <w:marRight w:val="0"/>
      <w:marTop w:val="0"/>
      <w:marBottom w:val="0"/>
      <w:divBdr>
        <w:top w:val="none" w:sz="0" w:space="0" w:color="auto"/>
        <w:left w:val="none" w:sz="0" w:space="0" w:color="auto"/>
        <w:bottom w:val="none" w:sz="0" w:space="0" w:color="auto"/>
        <w:right w:val="none" w:sz="0" w:space="0" w:color="auto"/>
      </w:divBdr>
    </w:div>
    <w:div w:id="380903987">
      <w:bodyDiv w:val="1"/>
      <w:marLeft w:val="0"/>
      <w:marRight w:val="0"/>
      <w:marTop w:val="0"/>
      <w:marBottom w:val="0"/>
      <w:divBdr>
        <w:top w:val="none" w:sz="0" w:space="0" w:color="auto"/>
        <w:left w:val="none" w:sz="0" w:space="0" w:color="auto"/>
        <w:bottom w:val="none" w:sz="0" w:space="0" w:color="auto"/>
        <w:right w:val="none" w:sz="0" w:space="0" w:color="auto"/>
      </w:divBdr>
    </w:div>
    <w:div w:id="380905855">
      <w:bodyDiv w:val="1"/>
      <w:marLeft w:val="0"/>
      <w:marRight w:val="0"/>
      <w:marTop w:val="0"/>
      <w:marBottom w:val="0"/>
      <w:divBdr>
        <w:top w:val="none" w:sz="0" w:space="0" w:color="auto"/>
        <w:left w:val="none" w:sz="0" w:space="0" w:color="auto"/>
        <w:bottom w:val="none" w:sz="0" w:space="0" w:color="auto"/>
        <w:right w:val="none" w:sz="0" w:space="0" w:color="auto"/>
      </w:divBdr>
    </w:div>
    <w:div w:id="380981192">
      <w:bodyDiv w:val="1"/>
      <w:marLeft w:val="0"/>
      <w:marRight w:val="0"/>
      <w:marTop w:val="0"/>
      <w:marBottom w:val="0"/>
      <w:divBdr>
        <w:top w:val="none" w:sz="0" w:space="0" w:color="auto"/>
        <w:left w:val="none" w:sz="0" w:space="0" w:color="auto"/>
        <w:bottom w:val="none" w:sz="0" w:space="0" w:color="auto"/>
        <w:right w:val="none" w:sz="0" w:space="0" w:color="auto"/>
      </w:divBdr>
    </w:div>
    <w:div w:id="381058644">
      <w:bodyDiv w:val="1"/>
      <w:marLeft w:val="0"/>
      <w:marRight w:val="0"/>
      <w:marTop w:val="0"/>
      <w:marBottom w:val="0"/>
      <w:divBdr>
        <w:top w:val="none" w:sz="0" w:space="0" w:color="auto"/>
        <w:left w:val="none" w:sz="0" w:space="0" w:color="auto"/>
        <w:bottom w:val="none" w:sz="0" w:space="0" w:color="auto"/>
        <w:right w:val="none" w:sz="0" w:space="0" w:color="auto"/>
      </w:divBdr>
    </w:div>
    <w:div w:id="381096727">
      <w:bodyDiv w:val="1"/>
      <w:marLeft w:val="0"/>
      <w:marRight w:val="0"/>
      <w:marTop w:val="0"/>
      <w:marBottom w:val="0"/>
      <w:divBdr>
        <w:top w:val="none" w:sz="0" w:space="0" w:color="auto"/>
        <w:left w:val="none" w:sz="0" w:space="0" w:color="auto"/>
        <w:bottom w:val="none" w:sz="0" w:space="0" w:color="auto"/>
        <w:right w:val="none" w:sz="0" w:space="0" w:color="auto"/>
      </w:divBdr>
    </w:div>
    <w:div w:id="381170961">
      <w:bodyDiv w:val="1"/>
      <w:marLeft w:val="0"/>
      <w:marRight w:val="0"/>
      <w:marTop w:val="0"/>
      <w:marBottom w:val="0"/>
      <w:divBdr>
        <w:top w:val="none" w:sz="0" w:space="0" w:color="auto"/>
        <w:left w:val="none" w:sz="0" w:space="0" w:color="auto"/>
        <w:bottom w:val="none" w:sz="0" w:space="0" w:color="auto"/>
        <w:right w:val="none" w:sz="0" w:space="0" w:color="auto"/>
      </w:divBdr>
    </w:div>
    <w:div w:id="381564508">
      <w:bodyDiv w:val="1"/>
      <w:marLeft w:val="0"/>
      <w:marRight w:val="0"/>
      <w:marTop w:val="0"/>
      <w:marBottom w:val="0"/>
      <w:divBdr>
        <w:top w:val="none" w:sz="0" w:space="0" w:color="auto"/>
        <w:left w:val="none" w:sz="0" w:space="0" w:color="auto"/>
        <w:bottom w:val="none" w:sz="0" w:space="0" w:color="auto"/>
        <w:right w:val="none" w:sz="0" w:space="0" w:color="auto"/>
      </w:divBdr>
    </w:div>
    <w:div w:id="381682765">
      <w:bodyDiv w:val="1"/>
      <w:marLeft w:val="0"/>
      <w:marRight w:val="0"/>
      <w:marTop w:val="0"/>
      <w:marBottom w:val="0"/>
      <w:divBdr>
        <w:top w:val="none" w:sz="0" w:space="0" w:color="auto"/>
        <w:left w:val="none" w:sz="0" w:space="0" w:color="auto"/>
        <w:bottom w:val="none" w:sz="0" w:space="0" w:color="auto"/>
        <w:right w:val="none" w:sz="0" w:space="0" w:color="auto"/>
      </w:divBdr>
    </w:div>
    <w:div w:id="381757789">
      <w:bodyDiv w:val="1"/>
      <w:marLeft w:val="0"/>
      <w:marRight w:val="0"/>
      <w:marTop w:val="0"/>
      <w:marBottom w:val="0"/>
      <w:divBdr>
        <w:top w:val="none" w:sz="0" w:space="0" w:color="auto"/>
        <w:left w:val="none" w:sz="0" w:space="0" w:color="auto"/>
        <w:bottom w:val="none" w:sz="0" w:space="0" w:color="auto"/>
        <w:right w:val="none" w:sz="0" w:space="0" w:color="auto"/>
      </w:divBdr>
    </w:div>
    <w:div w:id="381825771">
      <w:bodyDiv w:val="1"/>
      <w:marLeft w:val="0"/>
      <w:marRight w:val="0"/>
      <w:marTop w:val="0"/>
      <w:marBottom w:val="0"/>
      <w:divBdr>
        <w:top w:val="none" w:sz="0" w:space="0" w:color="auto"/>
        <w:left w:val="none" w:sz="0" w:space="0" w:color="auto"/>
        <w:bottom w:val="none" w:sz="0" w:space="0" w:color="auto"/>
        <w:right w:val="none" w:sz="0" w:space="0" w:color="auto"/>
      </w:divBdr>
    </w:div>
    <w:div w:id="381829480">
      <w:bodyDiv w:val="1"/>
      <w:marLeft w:val="0"/>
      <w:marRight w:val="0"/>
      <w:marTop w:val="0"/>
      <w:marBottom w:val="0"/>
      <w:divBdr>
        <w:top w:val="none" w:sz="0" w:space="0" w:color="auto"/>
        <w:left w:val="none" w:sz="0" w:space="0" w:color="auto"/>
        <w:bottom w:val="none" w:sz="0" w:space="0" w:color="auto"/>
        <w:right w:val="none" w:sz="0" w:space="0" w:color="auto"/>
      </w:divBdr>
    </w:div>
    <w:div w:id="381948286">
      <w:bodyDiv w:val="1"/>
      <w:marLeft w:val="0"/>
      <w:marRight w:val="0"/>
      <w:marTop w:val="0"/>
      <w:marBottom w:val="0"/>
      <w:divBdr>
        <w:top w:val="none" w:sz="0" w:space="0" w:color="auto"/>
        <w:left w:val="none" w:sz="0" w:space="0" w:color="auto"/>
        <w:bottom w:val="none" w:sz="0" w:space="0" w:color="auto"/>
        <w:right w:val="none" w:sz="0" w:space="0" w:color="auto"/>
      </w:divBdr>
    </w:div>
    <w:div w:id="382100716">
      <w:bodyDiv w:val="1"/>
      <w:marLeft w:val="0"/>
      <w:marRight w:val="0"/>
      <w:marTop w:val="0"/>
      <w:marBottom w:val="0"/>
      <w:divBdr>
        <w:top w:val="none" w:sz="0" w:space="0" w:color="auto"/>
        <w:left w:val="none" w:sz="0" w:space="0" w:color="auto"/>
        <w:bottom w:val="none" w:sz="0" w:space="0" w:color="auto"/>
        <w:right w:val="none" w:sz="0" w:space="0" w:color="auto"/>
      </w:divBdr>
    </w:div>
    <w:div w:id="382289807">
      <w:bodyDiv w:val="1"/>
      <w:marLeft w:val="0"/>
      <w:marRight w:val="0"/>
      <w:marTop w:val="0"/>
      <w:marBottom w:val="0"/>
      <w:divBdr>
        <w:top w:val="none" w:sz="0" w:space="0" w:color="auto"/>
        <w:left w:val="none" w:sz="0" w:space="0" w:color="auto"/>
        <w:bottom w:val="none" w:sz="0" w:space="0" w:color="auto"/>
        <w:right w:val="none" w:sz="0" w:space="0" w:color="auto"/>
      </w:divBdr>
    </w:div>
    <w:div w:id="382365672">
      <w:bodyDiv w:val="1"/>
      <w:marLeft w:val="0"/>
      <w:marRight w:val="0"/>
      <w:marTop w:val="0"/>
      <w:marBottom w:val="0"/>
      <w:divBdr>
        <w:top w:val="none" w:sz="0" w:space="0" w:color="auto"/>
        <w:left w:val="none" w:sz="0" w:space="0" w:color="auto"/>
        <w:bottom w:val="none" w:sz="0" w:space="0" w:color="auto"/>
        <w:right w:val="none" w:sz="0" w:space="0" w:color="auto"/>
      </w:divBdr>
    </w:div>
    <w:div w:id="382483359">
      <w:bodyDiv w:val="1"/>
      <w:marLeft w:val="0"/>
      <w:marRight w:val="0"/>
      <w:marTop w:val="0"/>
      <w:marBottom w:val="0"/>
      <w:divBdr>
        <w:top w:val="none" w:sz="0" w:space="0" w:color="auto"/>
        <w:left w:val="none" w:sz="0" w:space="0" w:color="auto"/>
        <w:bottom w:val="none" w:sz="0" w:space="0" w:color="auto"/>
        <w:right w:val="none" w:sz="0" w:space="0" w:color="auto"/>
      </w:divBdr>
    </w:div>
    <w:div w:id="382605813">
      <w:bodyDiv w:val="1"/>
      <w:marLeft w:val="0"/>
      <w:marRight w:val="0"/>
      <w:marTop w:val="0"/>
      <w:marBottom w:val="0"/>
      <w:divBdr>
        <w:top w:val="none" w:sz="0" w:space="0" w:color="auto"/>
        <w:left w:val="none" w:sz="0" w:space="0" w:color="auto"/>
        <w:bottom w:val="none" w:sz="0" w:space="0" w:color="auto"/>
        <w:right w:val="none" w:sz="0" w:space="0" w:color="auto"/>
      </w:divBdr>
    </w:div>
    <w:div w:id="382800488">
      <w:bodyDiv w:val="1"/>
      <w:marLeft w:val="0"/>
      <w:marRight w:val="0"/>
      <w:marTop w:val="0"/>
      <w:marBottom w:val="0"/>
      <w:divBdr>
        <w:top w:val="none" w:sz="0" w:space="0" w:color="auto"/>
        <w:left w:val="none" w:sz="0" w:space="0" w:color="auto"/>
        <w:bottom w:val="none" w:sz="0" w:space="0" w:color="auto"/>
        <w:right w:val="none" w:sz="0" w:space="0" w:color="auto"/>
      </w:divBdr>
    </w:div>
    <w:div w:id="382870240">
      <w:bodyDiv w:val="1"/>
      <w:marLeft w:val="0"/>
      <w:marRight w:val="0"/>
      <w:marTop w:val="0"/>
      <w:marBottom w:val="0"/>
      <w:divBdr>
        <w:top w:val="none" w:sz="0" w:space="0" w:color="auto"/>
        <w:left w:val="none" w:sz="0" w:space="0" w:color="auto"/>
        <w:bottom w:val="none" w:sz="0" w:space="0" w:color="auto"/>
        <w:right w:val="none" w:sz="0" w:space="0" w:color="auto"/>
      </w:divBdr>
    </w:div>
    <w:div w:id="383019159">
      <w:bodyDiv w:val="1"/>
      <w:marLeft w:val="0"/>
      <w:marRight w:val="0"/>
      <w:marTop w:val="0"/>
      <w:marBottom w:val="0"/>
      <w:divBdr>
        <w:top w:val="none" w:sz="0" w:space="0" w:color="auto"/>
        <w:left w:val="none" w:sz="0" w:space="0" w:color="auto"/>
        <w:bottom w:val="none" w:sz="0" w:space="0" w:color="auto"/>
        <w:right w:val="none" w:sz="0" w:space="0" w:color="auto"/>
      </w:divBdr>
    </w:div>
    <w:div w:id="383143634">
      <w:bodyDiv w:val="1"/>
      <w:marLeft w:val="0"/>
      <w:marRight w:val="0"/>
      <w:marTop w:val="0"/>
      <w:marBottom w:val="0"/>
      <w:divBdr>
        <w:top w:val="none" w:sz="0" w:space="0" w:color="auto"/>
        <w:left w:val="none" w:sz="0" w:space="0" w:color="auto"/>
        <w:bottom w:val="none" w:sz="0" w:space="0" w:color="auto"/>
        <w:right w:val="none" w:sz="0" w:space="0" w:color="auto"/>
      </w:divBdr>
    </w:div>
    <w:div w:id="383262996">
      <w:bodyDiv w:val="1"/>
      <w:marLeft w:val="0"/>
      <w:marRight w:val="0"/>
      <w:marTop w:val="0"/>
      <w:marBottom w:val="0"/>
      <w:divBdr>
        <w:top w:val="none" w:sz="0" w:space="0" w:color="auto"/>
        <w:left w:val="none" w:sz="0" w:space="0" w:color="auto"/>
        <w:bottom w:val="none" w:sz="0" w:space="0" w:color="auto"/>
        <w:right w:val="none" w:sz="0" w:space="0" w:color="auto"/>
      </w:divBdr>
    </w:div>
    <w:div w:id="383410317">
      <w:bodyDiv w:val="1"/>
      <w:marLeft w:val="0"/>
      <w:marRight w:val="0"/>
      <w:marTop w:val="0"/>
      <w:marBottom w:val="0"/>
      <w:divBdr>
        <w:top w:val="none" w:sz="0" w:space="0" w:color="auto"/>
        <w:left w:val="none" w:sz="0" w:space="0" w:color="auto"/>
        <w:bottom w:val="none" w:sz="0" w:space="0" w:color="auto"/>
        <w:right w:val="none" w:sz="0" w:space="0" w:color="auto"/>
      </w:divBdr>
    </w:div>
    <w:div w:id="383410774">
      <w:bodyDiv w:val="1"/>
      <w:marLeft w:val="0"/>
      <w:marRight w:val="0"/>
      <w:marTop w:val="0"/>
      <w:marBottom w:val="0"/>
      <w:divBdr>
        <w:top w:val="none" w:sz="0" w:space="0" w:color="auto"/>
        <w:left w:val="none" w:sz="0" w:space="0" w:color="auto"/>
        <w:bottom w:val="none" w:sz="0" w:space="0" w:color="auto"/>
        <w:right w:val="none" w:sz="0" w:space="0" w:color="auto"/>
      </w:divBdr>
    </w:div>
    <w:div w:id="383869285">
      <w:bodyDiv w:val="1"/>
      <w:marLeft w:val="0"/>
      <w:marRight w:val="0"/>
      <w:marTop w:val="0"/>
      <w:marBottom w:val="0"/>
      <w:divBdr>
        <w:top w:val="none" w:sz="0" w:space="0" w:color="auto"/>
        <w:left w:val="none" w:sz="0" w:space="0" w:color="auto"/>
        <w:bottom w:val="none" w:sz="0" w:space="0" w:color="auto"/>
        <w:right w:val="none" w:sz="0" w:space="0" w:color="auto"/>
      </w:divBdr>
    </w:div>
    <w:div w:id="384063970">
      <w:bodyDiv w:val="1"/>
      <w:marLeft w:val="0"/>
      <w:marRight w:val="0"/>
      <w:marTop w:val="0"/>
      <w:marBottom w:val="0"/>
      <w:divBdr>
        <w:top w:val="none" w:sz="0" w:space="0" w:color="auto"/>
        <w:left w:val="none" w:sz="0" w:space="0" w:color="auto"/>
        <w:bottom w:val="none" w:sz="0" w:space="0" w:color="auto"/>
        <w:right w:val="none" w:sz="0" w:space="0" w:color="auto"/>
      </w:divBdr>
    </w:div>
    <w:div w:id="384066475">
      <w:bodyDiv w:val="1"/>
      <w:marLeft w:val="0"/>
      <w:marRight w:val="0"/>
      <w:marTop w:val="0"/>
      <w:marBottom w:val="0"/>
      <w:divBdr>
        <w:top w:val="none" w:sz="0" w:space="0" w:color="auto"/>
        <w:left w:val="none" w:sz="0" w:space="0" w:color="auto"/>
        <w:bottom w:val="none" w:sz="0" w:space="0" w:color="auto"/>
        <w:right w:val="none" w:sz="0" w:space="0" w:color="auto"/>
      </w:divBdr>
    </w:div>
    <w:div w:id="384067087">
      <w:bodyDiv w:val="1"/>
      <w:marLeft w:val="0"/>
      <w:marRight w:val="0"/>
      <w:marTop w:val="0"/>
      <w:marBottom w:val="0"/>
      <w:divBdr>
        <w:top w:val="none" w:sz="0" w:space="0" w:color="auto"/>
        <w:left w:val="none" w:sz="0" w:space="0" w:color="auto"/>
        <w:bottom w:val="none" w:sz="0" w:space="0" w:color="auto"/>
        <w:right w:val="none" w:sz="0" w:space="0" w:color="auto"/>
      </w:divBdr>
    </w:div>
    <w:div w:id="384183596">
      <w:bodyDiv w:val="1"/>
      <w:marLeft w:val="0"/>
      <w:marRight w:val="0"/>
      <w:marTop w:val="0"/>
      <w:marBottom w:val="0"/>
      <w:divBdr>
        <w:top w:val="none" w:sz="0" w:space="0" w:color="auto"/>
        <w:left w:val="none" w:sz="0" w:space="0" w:color="auto"/>
        <w:bottom w:val="none" w:sz="0" w:space="0" w:color="auto"/>
        <w:right w:val="none" w:sz="0" w:space="0" w:color="auto"/>
      </w:divBdr>
    </w:div>
    <w:div w:id="384373783">
      <w:bodyDiv w:val="1"/>
      <w:marLeft w:val="0"/>
      <w:marRight w:val="0"/>
      <w:marTop w:val="0"/>
      <w:marBottom w:val="0"/>
      <w:divBdr>
        <w:top w:val="none" w:sz="0" w:space="0" w:color="auto"/>
        <w:left w:val="none" w:sz="0" w:space="0" w:color="auto"/>
        <w:bottom w:val="none" w:sz="0" w:space="0" w:color="auto"/>
        <w:right w:val="none" w:sz="0" w:space="0" w:color="auto"/>
      </w:divBdr>
    </w:div>
    <w:div w:id="384523550">
      <w:bodyDiv w:val="1"/>
      <w:marLeft w:val="0"/>
      <w:marRight w:val="0"/>
      <w:marTop w:val="0"/>
      <w:marBottom w:val="0"/>
      <w:divBdr>
        <w:top w:val="none" w:sz="0" w:space="0" w:color="auto"/>
        <w:left w:val="none" w:sz="0" w:space="0" w:color="auto"/>
        <w:bottom w:val="none" w:sz="0" w:space="0" w:color="auto"/>
        <w:right w:val="none" w:sz="0" w:space="0" w:color="auto"/>
      </w:divBdr>
    </w:div>
    <w:div w:id="385296015">
      <w:bodyDiv w:val="1"/>
      <w:marLeft w:val="0"/>
      <w:marRight w:val="0"/>
      <w:marTop w:val="0"/>
      <w:marBottom w:val="0"/>
      <w:divBdr>
        <w:top w:val="none" w:sz="0" w:space="0" w:color="auto"/>
        <w:left w:val="none" w:sz="0" w:space="0" w:color="auto"/>
        <w:bottom w:val="none" w:sz="0" w:space="0" w:color="auto"/>
        <w:right w:val="none" w:sz="0" w:space="0" w:color="auto"/>
      </w:divBdr>
    </w:div>
    <w:div w:id="385379445">
      <w:bodyDiv w:val="1"/>
      <w:marLeft w:val="0"/>
      <w:marRight w:val="0"/>
      <w:marTop w:val="0"/>
      <w:marBottom w:val="0"/>
      <w:divBdr>
        <w:top w:val="none" w:sz="0" w:space="0" w:color="auto"/>
        <w:left w:val="none" w:sz="0" w:space="0" w:color="auto"/>
        <w:bottom w:val="none" w:sz="0" w:space="0" w:color="auto"/>
        <w:right w:val="none" w:sz="0" w:space="0" w:color="auto"/>
      </w:divBdr>
    </w:div>
    <w:div w:id="385613900">
      <w:bodyDiv w:val="1"/>
      <w:marLeft w:val="0"/>
      <w:marRight w:val="0"/>
      <w:marTop w:val="0"/>
      <w:marBottom w:val="0"/>
      <w:divBdr>
        <w:top w:val="none" w:sz="0" w:space="0" w:color="auto"/>
        <w:left w:val="none" w:sz="0" w:space="0" w:color="auto"/>
        <w:bottom w:val="none" w:sz="0" w:space="0" w:color="auto"/>
        <w:right w:val="none" w:sz="0" w:space="0" w:color="auto"/>
      </w:divBdr>
    </w:div>
    <w:div w:id="385614216">
      <w:bodyDiv w:val="1"/>
      <w:marLeft w:val="0"/>
      <w:marRight w:val="0"/>
      <w:marTop w:val="0"/>
      <w:marBottom w:val="0"/>
      <w:divBdr>
        <w:top w:val="none" w:sz="0" w:space="0" w:color="auto"/>
        <w:left w:val="none" w:sz="0" w:space="0" w:color="auto"/>
        <w:bottom w:val="none" w:sz="0" w:space="0" w:color="auto"/>
        <w:right w:val="none" w:sz="0" w:space="0" w:color="auto"/>
      </w:divBdr>
    </w:div>
    <w:div w:id="385765879">
      <w:bodyDiv w:val="1"/>
      <w:marLeft w:val="0"/>
      <w:marRight w:val="0"/>
      <w:marTop w:val="0"/>
      <w:marBottom w:val="0"/>
      <w:divBdr>
        <w:top w:val="none" w:sz="0" w:space="0" w:color="auto"/>
        <w:left w:val="none" w:sz="0" w:space="0" w:color="auto"/>
        <w:bottom w:val="none" w:sz="0" w:space="0" w:color="auto"/>
        <w:right w:val="none" w:sz="0" w:space="0" w:color="auto"/>
      </w:divBdr>
      <w:divsChild>
        <w:div w:id="1424766059">
          <w:marLeft w:val="0"/>
          <w:marRight w:val="0"/>
          <w:marTop w:val="0"/>
          <w:marBottom w:val="200"/>
          <w:divBdr>
            <w:top w:val="none" w:sz="0" w:space="0" w:color="auto"/>
            <w:left w:val="none" w:sz="0" w:space="0" w:color="auto"/>
            <w:bottom w:val="none" w:sz="0" w:space="0" w:color="auto"/>
            <w:right w:val="none" w:sz="0" w:space="0" w:color="auto"/>
          </w:divBdr>
        </w:div>
      </w:divsChild>
    </w:div>
    <w:div w:id="385835399">
      <w:bodyDiv w:val="1"/>
      <w:marLeft w:val="0"/>
      <w:marRight w:val="0"/>
      <w:marTop w:val="0"/>
      <w:marBottom w:val="0"/>
      <w:divBdr>
        <w:top w:val="none" w:sz="0" w:space="0" w:color="auto"/>
        <w:left w:val="none" w:sz="0" w:space="0" w:color="auto"/>
        <w:bottom w:val="none" w:sz="0" w:space="0" w:color="auto"/>
        <w:right w:val="none" w:sz="0" w:space="0" w:color="auto"/>
      </w:divBdr>
    </w:div>
    <w:div w:id="385881767">
      <w:bodyDiv w:val="1"/>
      <w:marLeft w:val="0"/>
      <w:marRight w:val="0"/>
      <w:marTop w:val="0"/>
      <w:marBottom w:val="0"/>
      <w:divBdr>
        <w:top w:val="none" w:sz="0" w:space="0" w:color="auto"/>
        <w:left w:val="none" w:sz="0" w:space="0" w:color="auto"/>
        <w:bottom w:val="none" w:sz="0" w:space="0" w:color="auto"/>
        <w:right w:val="none" w:sz="0" w:space="0" w:color="auto"/>
      </w:divBdr>
    </w:div>
    <w:div w:id="386104696">
      <w:bodyDiv w:val="1"/>
      <w:marLeft w:val="0"/>
      <w:marRight w:val="0"/>
      <w:marTop w:val="0"/>
      <w:marBottom w:val="0"/>
      <w:divBdr>
        <w:top w:val="none" w:sz="0" w:space="0" w:color="auto"/>
        <w:left w:val="none" w:sz="0" w:space="0" w:color="auto"/>
        <w:bottom w:val="none" w:sz="0" w:space="0" w:color="auto"/>
        <w:right w:val="none" w:sz="0" w:space="0" w:color="auto"/>
      </w:divBdr>
    </w:div>
    <w:div w:id="386149288">
      <w:bodyDiv w:val="1"/>
      <w:marLeft w:val="0"/>
      <w:marRight w:val="0"/>
      <w:marTop w:val="0"/>
      <w:marBottom w:val="0"/>
      <w:divBdr>
        <w:top w:val="none" w:sz="0" w:space="0" w:color="auto"/>
        <w:left w:val="none" w:sz="0" w:space="0" w:color="auto"/>
        <w:bottom w:val="none" w:sz="0" w:space="0" w:color="auto"/>
        <w:right w:val="none" w:sz="0" w:space="0" w:color="auto"/>
      </w:divBdr>
    </w:div>
    <w:div w:id="386220240">
      <w:bodyDiv w:val="1"/>
      <w:marLeft w:val="0"/>
      <w:marRight w:val="0"/>
      <w:marTop w:val="0"/>
      <w:marBottom w:val="0"/>
      <w:divBdr>
        <w:top w:val="none" w:sz="0" w:space="0" w:color="auto"/>
        <w:left w:val="none" w:sz="0" w:space="0" w:color="auto"/>
        <w:bottom w:val="none" w:sz="0" w:space="0" w:color="auto"/>
        <w:right w:val="none" w:sz="0" w:space="0" w:color="auto"/>
      </w:divBdr>
    </w:div>
    <w:div w:id="386490542">
      <w:bodyDiv w:val="1"/>
      <w:marLeft w:val="0"/>
      <w:marRight w:val="0"/>
      <w:marTop w:val="0"/>
      <w:marBottom w:val="0"/>
      <w:divBdr>
        <w:top w:val="none" w:sz="0" w:space="0" w:color="auto"/>
        <w:left w:val="none" w:sz="0" w:space="0" w:color="auto"/>
        <w:bottom w:val="none" w:sz="0" w:space="0" w:color="auto"/>
        <w:right w:val="none" w:sz="0" w:space="0" w:color="auto"/>
      </w:divBdr>
    </w:div>
    <w:div w:id="386607371">
      <w:bodyDiv w:val="1"/>
      <w:marLeft w:val="0"/>
      <w:marRight w:val="0"/>
      <w:marTop w:val="0"/>
      <w:marBottom w:val="0"/>
      <w:divBdr>
        <w:top w:val="none" w:sz="0" w:space="0" w:color="auto"/>
        <w:left w:val="none" w:sz="0" w:space="0" w:color="auto"/>
        <w:bottom w:val="none" w:sz="0" w:space="0" w:color="auto"/>
        <w:right w:val="none" w:sz="0" w:space="0" w:color="auto"/>
      </w:divBdr>
    </w:div>
    <w:div w:id="386684024">
      <w:bodyDiv w:val="1"/>
      <w:marLeft w:val="0"/>
      <w:marRight w:val="0"/>
      <w:marTop w:val="0"/>
      <w:marBottom w:val="0"/>
      <w:divBdr>
        <w:top w:val="none" w:sz="0" w:space="0" w:color="auto"/>
        <w:left w:val="none" w:sz="0" w:space="0" w:color="auto"/>
        <w:bottom w:val="none" w:sz="0" w:space="0" w:color="auto"/>
        <w:right w:val="none" w:sz="0" w:space="0" w:color="auto"/>
      </w:divBdr>
    </w:div>
    <w:div w:id="386687817">
      <w:bodyDiv w:val="1"/>
      <w:marLeft w:val="0"/>
      <w:marRight w:val="0"/>
      <w:marTop w:val="0"/>
      <w:marBottom w:val="0"/>
      <w:divBdr>
        <w:top w:val="none" w:sz="0" w:space="0" w:color="auto"/>
        <w:left w:val="none" w:sz="0" w:space="0" w:color="auto"/>
        <w:bottom w:val="none" w:sz="0" w:space="0" w:color="auto"/>
        <w:right w:val="none" w:sz="0" w:space="0" w:color="auto"/>
      </w:divBdr>
    </w:div>
    <w:div w:id="387193372">
      <w:bodyDiv w:val="1"/>
      <w:marLeft w:val="0"/>
      <w:marRight w:val="0"/>
      <w:marTop w:val="0"/>
      <w:marBottom w:val="0"/>
      <w:divBdr>
        <w:top w:val="none" w:sz="0" w:space="0" w:color="auto"/>
        <w:left w:val="none" w:sz="0" w:space="0" w:color="auto"/>
        <w:bottom w:val="none" w:sz="0" w:space="0" w:color="auto"/>
        <w:right w:val="none" w:sz="0" w:space="0" w:color="auto"/>
      </w:divBdr>
    </w:div>
    <w:div w:id="387267621">
      <w:bodyDiv w:val="1"/>
      <w:marLeft w:val="0"/>
      <w:marRight w:val="0"/>
      <w:marTop w:val="0"/>
      <w:marBottom w:val="0"/>
      <w:divBdr>
        <w:top w:val="none" w:sz="0" w:space="0" w:color="auto"/>
        <w:left w:val="none" w:sz="0" w:space="0" w:color="auto"/>
        <w:bottom w:val="none" w:sz="0" w:space="0" w:color="auto"/>
        <w:right w:val="none" w:sz="0" w:space="0" w:color="auto"/>
      </w:divBdr>
    </w:div>
    <w:div w:id="387723577">
      <w:bodyDiv w:val="1"/>
      <w:marLeft w:val="0"/>
      <w:marRight w:val="0"/>
      <w:marTop w:val="0"/>
      <w:marBottom w:val="0"/>
      <w:divBdr>
        <w:top w:val="none" w:sz="0" w:space="0" w:color="auto"/>
        <w:left w:val="none" w:sz="0" w:space="0" w:color="auto"/>
        <w:bottom w:val="none" w:sz="0" w:space="0" w:color="auto"/>
        <w:right w:val="none" w:sz="0" w:space="0" w:color="auto"/>
      </w:divBdr>
    </w:div>
    <w:div w:id="388380683">
      <w:bodyDiv w:val="1"/>
      <w:marLeft w:val="0"/>
      <w:marRight w:val="0"/>
      <w:marTop w:val="0"/>
      <w:marBottom w:val="0"/>
      <w:divBdr>
        <w:top w:val="none" w:sz="0" w:space="0" w:color="auto"/>
        <w:left w:val="none" w:sz="0" w:space="0" w:color="auto"/>
        <w:bottom w:val="none" w:sz="0" w:space="0" w:color="auto"/>
        <w:right w:val="none" w:sz="0" w:space="0" w:color="auto"/>
      </w:divBdr>
    </w:div>
    <w:div w:id="388573736">
      <w:bodyDiv w:val="1"/>
      <w:marLeft w:val="0"/>
      <w:marRight w:val="0"/>
      <w:marTop w:val="0"/>
      <w:marBottom w:val="0"/>
      <w:divBdr>
        <w:top w:val="none" w:sz="0" w:space="0" w:color="auto"/>
        <w:left w:val="none" w:sz="0" w:space="0" w:color="auto"/>
        <w:bottom w:val="none" w:sz="0" w:space="0" w:color="auto"/>
        <w:right w:val="none" w:sz="0" w:space="0" w:color="auto"/>
      </w:divBdr>
    </w:div>
    <w:div w:id="388767628">
      <w:bodyDiv w:val="1"/>
      <w:marLeft w:val="0"/>
      <w:marRight w:val="0"/>
      <w:marTop w:val="0"/>
      <w:marBottom w:val="0"/>
      <w:divBdr>
        <w:top w:val="none" w:sz="0" w:space="0" w:color="auto"/>
        <w:left w:val="none" w:sz="0" w:space="0" w:color="auto"/>
        <w:bottom w:val="none" w:sz="0" w:space="0" w:color="auto"/>
        <w:right w:val="none" w:sz="0" w:space="0" w:color="auto"/>
      </w:divBdr>
    </w:div>
    <w:div w:id="388916921">
      <w:bodyDiv w:val="1"/>
      <w:marLeft w:val="0"/>
      <w:marRight w:val="0"/>
      <w:marTop w:val="0"/>
      <w:marBottom w:val="0"/>
      <w:divBdr>
        <w:top w:val="none" w:sz="0" w:space="0" w:color="auto"/>
        <w:left w:val="none" w:sz="0" w:space="0" w:color="auto"/>
        <w:bottom w:val="none" w:sz="0" w:space="0" w:color="auto"/>
        <w:right w:val="none" w:sz="0" w:space="0" w:color="auto"/>
      </w:divBdr>
    </w:div>
    <w:div w:id="388922794">
      <w:bodyDiv w:val="1"/>
      <w:marLeft w:val="0"/>
      <w:marRight w:val="0"/>
      <w:marTop w:val="0"/>
      <w:marBottom w:val="0"/>
      <w:divBdr>
        <w:top w:val="none" w:sz="0" w:space="0" w:color="auto"/>
        <w:left w:val="none" w:sz="0" w:space="0" w:color="auto"/>
        <w:bottom w:val="none" w:sz="0" w:space="0" w:color="auto"/>
        <w:right w:val="none" w:sz="0" w:space="0" w:color="auto"/>
      </w:divBdr>
    </w:div>
    <w:div w:id="389038799">
      <w:bodyDiv w:val="1"/>
      <w:marLeft w:val="0"/>
      <w:marRight w:val="0"/>
      <w:marTop w:val="0"/>
      <w:marBottom w:val="0"/>
      <w:divBdr>
        <w:top w:val="none" w:sz="0" w:space="0" w:color="auto"/>
        <w:left w:val="none" w:sz="0" w:space="0" w:color="auto"/>
        <w:bottom w:val="none" w:sz="0" w:space="0" w:color="auto"/>
        <w:right w:val="none" w:sz="0" w:space="0" w:color="auto"/>
      </w:divBdr>
    </w:div>
    <w:div w:id="389042438">
      <w:bodyDiv w:val="1"/>
      <w:marLeft w:val="0"/>
      <w:marRight w:val="0"/>
      <w:marTop w:val="0"/>
      <w:marBottom w:val="0"/>
      <w:divBdr>
        <w:top w:val="none" w:sz="0" w:space="0" w:color="auto"/>
        <w:left w:val="none" w:sz="0" w:space="0" w:color="auto"/>
        <w:bottom w:val="none" w:sz="0" w:space="0" w:color="auto"/>
        <w:right w:val="none" w:sz="0" w:space="0" w:color="auto"/>
      </w:divBdr>
    </w:div>
    <w:div w:id="389381313">
      <w:bodyDiv w:val="1"/>
      <w:marLeft w:val="0"/>
      <w:marRight w:val="0"/>
      <w:marTop w:val="0"/>
      <w:marBottom w:val="0"/>
      <w:divBdr>
        <w:top w:val="none" w:sz="0" w:space="0" w:color="auto"/>
        <w:left w:val="none" w:sz="0" w:space="0" w:color="auto"/>
        <w:bottom w:val="none" w:sz="0" w:space="0" w:color="auto"/>
        <w:right w:val="none" w:sz="0" w:space="0" w:color="auto"/>
      </w:divBdr>
    </w:div>
    <w:div w:id="389425538">
      <w:bodyDiv w:val="1"/>
      <w:marLeft w:val="0"/>
      <w:marRight w:val="0"/>
      <w:marTop w:val="0"/>
      <w:marBottom w:val="0"/>
      <w:divBdr>
        <w:top w:val="none" w:sz="0" w:space="0" w:color="auto"/>
        <w:left w:val="none" w:sz="0" w:space="0" w:color="auto"/>
        <w:bottom w:val="none" w:sz="0" w:space="0" w:color="auto"/>
        <w:right w:val="none" w:sz="0" w:space="0" w:color="auto"/>
      </w:divBdr>
    </w:div>
    <w:div w:id="389499206">
      <w:bodyDiv w:val="1"/>
      <w:marLeft w:val="0"/>
      <w:marRight w:val="0"/>
      <w:marTop w:val="0"/>
      <w:marBottom w:val="0"/>
      <w:divBdr>
        <w:top w:val="none" w:sz="0" w:space="0" w:color="auto"/>
        <w:left w:val="none" w:sz="0" w:space="0" w:color="auto"/>
        <w:bottom w:val="none" w:sz="0" w:space="0" w:color="auto"/>
        <w:right w:val="none" w:sz="0" w:space="0" w:color="auto"/>
      </w:divBdr>
    </w:div>
    <w:div w:id="389546219">
      <w:bodyDiv w:val="1"/>
      <w:marLeft w:val="0"/>
      <w:marRight w:val="0"/>
      <w:marTop w:val="0"/>
      <w:marBottom w:val="0"/>
      <w:divBdr>
        <w:top w:val="none" w:sz="0" w:space="0" w:color="auto"/>
        <w:left w:val="none" w:sz="0" w:space="0" w:color="auto"/>
        <w:bottom w:val="none" w:sz="0" w:space="0" w:color="auto"/>
        <w:right w:val="none" w:sz="0" w:space="0" w:color="auto"/>
      </w:divBdr>
    </w:div>
    <w:div w:id="389575154">
      <w:bodyDiv w:val="1"/>
      <w:marLeft w:val="0"/>
      <w:marRight w:val="0"/>
      <w:marTop w:val="0"/>
      <w:marBottom w:val="0"/>
      <w:divBdr>
        <w:top w:val="none" w:sz="0" w:space="0" w:color="auto"/>
        <w:left w:val="none" w:sz="0" w:space="0" w:color="auto"/>
        <w:bottom w:val="none" w:sz="0" w:space="0" w:color="auto"/>
        <w:right w:val="none" w:sz="0" w:space="0" w:color="auto"/>
      </w:divBdr>
    </w:div>
    <w:div w:id="389616659">
      <w:bodyDiv w:val="1"/>
      <w:marLeft w:val="0"/>
      <w:marRight w:val="0"/>
      <w:marTop w:val="0"/>
      <w:marBottom w:val="0"/>
      <w:divBdr>
        <w:top w:val="none" w:sz="0" w:space="0" w:color="auto"/>
        <w:left w:val="none" w:sz="0" w:space="0" w:color="auto"/>
        <w:bottom w:val="none" w:sz="0" w:space="0" w:color="auto"/>
        <w:right w:val="none" w:sz="0" w:space="0" w:color="auto"/>
      </w:divBdr>
    </w:div>
    <w:div w:id="389768489">
      <w:bodyDiv w:val="1"/>
      <w:marLeft w:val="0"/>
      <w:marRight w:val="0"/>
      <w:marTop w:val="0"/>
      <w:marBottom w:val="0"/>
      <w:divBdr>
        <w:top w:val="none" w:sz="0" w:space="0" w:color="auto"/>
        <w:left w:val="none" w:sz="0" w:space="0" w:color="auto"/>
        <w:bottom w:val="none" w:sz="0" w:space="0" w:color="auto"/>
        <w:right w:val="none" w:sz="0" w:space="0" w:color="auto"/>
      </w:divBdr>
    </w:div>
    <w:div w:id="389959566">
      <w:bodyDiv w:val="1"/>
      <w:marLeft w:val="0"/>
      <w:marRight w:val="0"/>
      <w:marTop w:val="0"/>
      <w:marBottom w:val="0"/>
      <w:divBdr>
        <w:top w:val="none" w:sz="0" w:space="0" w:color="auto"/>
        <w:left w:val="none" w:sz="0" w:space="0" w:color="auto"/>
        <w:bottom w:val="none" w:sz="0" w:space="0" w:color="auto"/>
        <w:right w:val="none" w:sz="0" w:space="0" w:color="auto"/>
      </w:divBdr>
    </w:div>
    <w:div w:id="389961477">
      <w:bodyDiv w:val="1"/>
      <w:marLeft w:val="0"/>
      <w:marRight w:val="0"/>
      <w:marTop w:val="0"/>
      <w:marBottom w:val="0"/>
      <w:divBdr>
        <w:top w:val="none" w:sz="0" w:space="0" w:color="auto"/>
        <w:left w:val="none" w:sz="0" w:space="0" w:color="auto"/>
        <w:bottom w:val="none" w:sz="0" w:space="0" w:color="auto"/>
        <w:right w:val="none" w:sz="0" w:space="0" w:color="auto"/>
      </w:divBdr>
    </w:div>
    <w:div w:id="390232443">
      <w:bodyDiv w:val="1"/>
      <w:marLeft w:val="0"/>
      <w:marRight w:val="0"/>
      <w:marTop w:val="0"/>
      <w:marBottom w:val="0"/>
      <w:divBdr>
        <w:top w:val="none" w:sz="0" w:space="0" w:color="auto"/>
        <w:left w:val="none" w:sz="0" w:space="0" w:color="auto"/>
        <w:bottom w:val="none" w:sz="0" w:space="0" w:color="auto"/>
        <w:right w:val="none" w:sz="0" w:space="0" w:color="auto"/>
      </w:divBdr>
    </w:div>
    <w:div w:id="390465515">
      <w:bodyDiv w:val="1"/>
      <w:marLeft w:val="0"/>
      <w:marRight w:val="0"/>
      <w:marTop w:val="0"/>
      <w:marBottom w:val="0"/>
      <w:divBdr>
        <w:top w:val="none" w:sz="0" w:space="0" w:color="auto"/>
        <w:left w:val="none" w:sz="0" w:space="0" w:color="auto"/>
        <w:bottom w:val="none" w:sz="0" w:space="0" w:color="auto"/>
        <w:right w:val="none" w:sz="0" w:space="0" w:color="auto"/>
      </w:divBdr>
    </w:div>
    <w:div w:id="390617431">
      <w:bodyDiv w:val="1"/>
      <w:marLeft w:val="0"/>
      <w:marRight w:val="0"/>
      <w:marTop w:val="0"/>
      <w:marBottom w:val="0"/>
      <w:divBdr>
        <w:top w:val="none" w:sz="0" w:space="0" w:color="auto"/>
        <w:left w:val="none" w:sz="0" w:space="0" w:color="auto"/>
        <w:bottom w:val="none" w:sz="0" w:space="0" w:color="auto"/>
        <w:right w:val="none" w:sz="0" w:space="0" w:color="auto"/>
      </w:divBdr>
    </w:div>
    <w:div w:id="390738993">
      <w:bodyDiv w:val="1"/>
      <w:marLeft w:val="0"/>
      <w:marRight w:val="0"/>
      <w:marTop w:val="0"/>
      <w:marBottom w:val="0"/>
      <w:divBdr>
        <w:top w:val="none" w:sz="0" w:space="0" w:color="auto"/>
        <w:left w:val="none" w:sz="0" w:space="0" w:color="auto"/>
        <w:bottom w:val="none" w:sz="0" w:space="0" w:color="auto"/>
        <w:right w:val="none" w:sz="0" w:space="0" w:color="auto"/>
      </w:divBdr>
    </w:div>
    <w:div w:id="390811038">
      <w:bodyDiv w:val="1"/>
      <w:marLeft w:val="0"/>
      <w:marRight w:val="0"/>
      <w:marTop w:val="0"/>
      <w:marBottom w:val="0"/>
      <w:divBdr>
        <w:top w:val="none" w:sz="0" w:space="0" w:color="auto"/>
        <w:left w:val="none" w:sz="0" w:space="0" w:color="auto"/>
        <w:bottom w:val="none" w:sz="0" w:space="0" w:color="auto"/>
        <w:right w:val="none" w:sz="0" w:space="0" w:color="auto"/>
      </w:divBdr>
    </w:div>
    <w:div w:id="390812899">
      <w:bodyDiv w:val="1"/>
      <w:marLeft w:val="0"/>
      <w:marRight w:val="0"/>
      <w:marTop w:val="0"/>
      <w:marBottom w:val="0"/>
      <w:divBdr>
        <w:top w:val="none" w:sz="0" w:space="0" w:color="auto"/>
        <w:left w:val="none" w:sz="0" w:space="0" w:color="auto"/>
        <w:bottom w:val="none" w:sz="0" w:space="0" w:color="auto"/>
        <w:right w:val="none" w:sz="0" w:space="0" w:color="auto"/>
      </w:divBdr>
    </w:div>
    <w:div w:id="391074784">
      <w:bodyDiv w:val="1"/>
      <w:marLeft w:val="0"/>
      <w:marRight w:val="0"/>
      <w:marTop w:val="0"/>
      <w:marBottom w:val="0"/>
      <w:divBdr>
        <w:top w:val="none" w:sz="0" w:space="0" w:color="auto"/>
        <w:left w:val="none" w:sz="0" w:space="0" w:color="auto"/>
        <w:bottom w:val="none" w:sz="0" w:space="0" w:color="auto"/>
        <w:right w:val="none" w:sz="0" w:space="0" w:color="auto"/>
      </w:divBdr>
    </w:div>
    <w:div w:id="391320293">
      <w:bodyDiv w:val="1"/>
      <w:marLeft w:val="0"/>
      <w:marRight w:val="0"/>
      <w:marTop w:val="0"/>
      <w:marBottom w:val="0"/>
      <w:divBdr>
        <w:top w:val="none" w:sz="0" w:space="0" w:color="auto"/>
        <w:left w:val="none" w:sz="0" w:space="0" w:color="auto"/>
        <w:bottom w:val="none" w:sz="0" w:space="0" w:color="auto"/>
        <w:right w:val="none" w:sz="0" w:space="0" w:color="auto"/>
      </w:divBdr>
    </w:div>
    <w:div w:id="391466345">
      <w:bodyDiv w:val="1"/>
      <w:marLeft w:val="0"/>
      <w:marRight w:val="0"/>
      <w:marTop w:val="0"/>
      <w:marBottom w:val="0"/>
      <w:divBdr>
        <w:top w:val="none" w:sz="0" w:space="0" w:color="auto"/>
        <w:left w:val="none" w:sz="0" w:space="0" w:color="auto"/>
        <w:bottom w:val="none" w:sz="0" w:space="0" w:color="auto"/>
        <w:right w:val="none" w:sz="0" w:space="0" w:color="auto"/>
      </w:divBdr>
    </w:div>
    <w:div w:id="391654966">
      <w:bodyDiv w:val="1"/>
      <w:marLeft w:val="0"/>
      <w:marRight w:val="0"/>
      <w:marTop w:val="0"/>
      <w:marBottom w:val="0"/>
      <w:divBdr>
        <w:top w:val="none" w:sz="0" w:space="0" w:color="auto"/>
        <w:left w:val="none" w:sz="0" w:space="0" w:color="auto"/>
        <w:bottom w:val="none" w:sz="0" w:space="0" w:color="auto"/>
        <w:right w:val="none" w:sz="0" w:space="0" w:color="auto"/>
      </w:divBdr>
    </w:div>
    <w:div w:id="391971098">
      <w:bodyDiv w:val="1"/>
      <w:marLeft w:val="0"/>
      <w:marRight w:val="0"/>
      <w:marTop w:val="0"/>
      <w:marBottom w:val="0"/>
      <w:divBdr>
        <w:top w:val="none" w:sz="0" w:space="0" w:color="auto"/>
        <w:left w:val="none" w:sz="0" w:space="0" w:color="auto"/>
        <w:bottom w:val="none" w:sz="0" w:space="0" w:color="auto"/>
        <w:right w:val="none" w:sz="0" w:space="0" w:color="auto"/>
      </w:divBdr>
    </w:div>
    <w:div w:id="392002066">
      <w:bodyDiv w:val="1"/>
      <w:marLeft w:val="0"/>
      <w:marRight w:val="0"/>
      <w:marTop w:val="0"/>
      <w:marBottom w:val="0"/>
      <w:divBdr>
        <w:top w:val="none" w:sz="0" w:space="0" w:color="auto"/>
        <w:left w:val="none" w:sz="0" w:space="0" w:color="auto"/>
        <w:bottom w:val="none" w:sz="0" w:space="0" w:color="auto"/>
        <w:right w:val="none" w:sz="0" w:space="0" w:color="auto"/>
      </w:divBdr>
    </w:div>
    <w:div w:id="392049871">
      <w:bodyDiv w:val="1"/>
      <w:marLeft w:val="0"/>
      <w:marRight w:val="0"/>
      <w:marTop w:val="0"/>
      <w:marBottom w:val="0"/>
      <w:divBdr>
        <w:top w:val="none" w:sz="0" w:space="0" w:color="auto"/>
        <w:left w:val="none" w:sz="0" w:space="0" w:color="auto"/>
        <w:bottom w:val="none" w:sz="0" w:space="0" w:color="auto"/>
        <w:right w:val="none" w:sz="0" w:space="0" w:color="auto"/>
      </w:divBdr>
    </w:div>
    <w:div w:id="392168579">
      <w:bodyDiv w:val="1"/>
      <w:marLeft w:val="0"/>
      <w:marRight w:val="0"/>
      <w:marTop w:val="0"/>
      <w:marBottom w:val="0"/>
      <w:divBdr>
        <w:top w:val="none" w:sz="0" w:space="0" w:color="auto"/>
        <w:left w:val="none" w:sz="0" w:space="0" w:color="auto"/>
        <w:bottom w:val="none" w:sz="0" w:space="0" w:color="auto"/>
        <w:right w:val="none" w:sz="0" w:space="0" w:color="auto"/>
      </w:divBdr>
    </w:div>
    <w:div w:id="392239745">
      <w:bodyDiv w:val="1"/>
      <w:marLeft w:val="0"/>
      <w:marRight w:val="0"/>
      <w:marTop w:val="0"/>
      <w:marBottom w:val="0"/>
      <w:divBdr>
        <w:top w:val="none" w:sz="0" w:space="0" w:color="auto"/>
        <w:left w:val="none" w:sz="0" w:space="0" w:color="auto"/>
        <w:bottom w:val="none" w:sz="0" w:space="0" w:color="auto"/>
        <w:right w:val="none" w:sz="0" w:space="0" w:color="auto"/>
      </w:divBdr>
    </w:div>
    <w:div w:id="392319583">
      <w:bodyDiv w:val="1"/>
      <w:marLeft w:val="0"/>
      <w:marRight w:val="0"/>
      <w:marTop w:val="0"/>
      <w:marBottom w:val="0"/>
      <w:divBdr>
        <w:top w:val="none" w:sz="0" w:space="0" w:color="auto"/>
        <w:left w:val="none" w:sz="0" w:space="0" w:color="auto"/>
        <w:bottom w:val="none" w:sz="0" w:space="0" w:color="auto"/>
        <w:right w:val="none" w:sz="0" w:space="0" w:color="auto"/>
      </w:divBdr>
    </w:div>
    <w:div w:id="392434559">
      <w:bodyDiv w:val="1"/>
      <w:marLeft w:val="0"/>
      <w:marRight w:val="0"/>
      <w:marTop w:val="0"/>
      <w:marBottom w:val="0"/>
      <w:divBdr>
        <w:top w:val="none" w:sz="0" w:space="0" w:color="auto"/>
        <w:left w:val="none" w:sz="0" w:space="0" w:color="auto"/>
        <w:bottom w:val="none" w:sz="0" w:space="0" w:color="auto"/>
        <w:right w:val="none" w:sz="0" w:space="0" w:color="auto"/>
      </w:divBdr>
    </w:div>
    <w:div w:id="392509744">
      <w:bodyDiv w:val="1"/>
      <w:marLeft w:val="0"/>
      <w:marRight w:val="0"/>
      <w:marTop w:val="0"/>
      <w:marBottom w:val="0"/>
      <w:divBdr>
        <w:top w:val="none" w:sz="0" w:space="0" w:color="auto"/>
        <w:left w:val="none" w:sz="0" w:space="0" w:color="auto"/>
        <w:bottom w:val="none" w:sz="0" w:space="0" w:color="auto"/>
        <w:right w:val="none" w:sz="0" w:space="0" w:color="auto"/>
      </w:divBdr>
    </w:div>
    <w:div w:id="392510483">
      <w:bodyDiv w:val="1"/>
      <w:marLeft w:val="0"/>
      <w:marRight w:val="0"/>
      <w:marTop w:val="0"/>
      <w:marBottom w:val="0"/>
      <w:divBdr>
        <w:top w:val="none" w:sz="0" w:space="0" w:color="auto"/>
        <w:left w:val="none" w:sz="0" w:space="0" w:color="auto"/>
        <w:bottom w:val="none" w:sz="0" w:space="0" w:color="auto"/>
        <w:right w:val="none" w:sz="0" w:space="0" w:color="auto"/>
      </w:divBdr>
    </w:div>
    <w:div w:id="392586374">
      <w:bodyDiv w:val="1"/>
      <w:marLeft w:val="0"/>
      <w:marRight w:val="0"/>
      <w:marTop w:val="0"/>
      <w:marBottom w:val="0"/>
      <w:divBdr>
        <w:top w:val="none" w:sz="0" w:space="0" w:color="auto"/>
        <w:left w:val="none" w:sz="0" w:space="0" w:color="auto"/>
        <w:bottom w:val="none" w:sz="0" w:space="0" w:color="auto"/>
        <w:right w:val="none" w:sz="0" w:space="0" w:color="auto"/>
      </w:divBdr>
    </w:div>
    <w:div w:id="392854016">
      <w:bodyDiv w:val="1"/>
      <w:marLeft w:val="0"/>
      <w:marRight w:val="0"/>
      <w:marTop w:val="0"/>
      <w:marBottom w:val="0"/>
      <w:divBdr>
        <w:top w:val="none" w:sz="0" w:space="0" w:color="auto"/>
        <w:left w:val="none" w:sz="0" w:space="0" w:color="auto"/>
        <w:bottom w:val="none" w:sz="0" w:space="0" w:color="auto"/>
        <w:right w:val="none" w:sz="0" w:space="0" w:color="auto"/>
      </w:divBdr>
    </w:div>
    <w:div w:id="393158532">
      <w:bodyDiv w:val="1"/>
      <w:marLeft w:val="0"/>
      <w:marRight w:val="0"/>
      <w:marTop w:val="0"/>
      <w:marBottom w:val="0"/>
      <w:divBdr>
        <w:top w:val="none" w:sz="0" w:space="0" w:color="auto"/>
        <w:left w:val="none" w:sz="0" w:space="0" w:color="auto"/>
        <w:bottom w:val="none" w:sz="0" w:space="0" w:color="auto"/>
        <w:right w:val="none" w:sz="0" w:space="0" w:color="auto"/>
      </w:divBdr>
    </w:div>
    <w:div w:id="393161973">
      <w:bodyDiv w:val="1"/>
      <w:marLeft w:val="0"/>
      <w:marRight w:val="0"/>
      <w:marTop w:val="0"/>
      <w:marBottom w:val="0"/>
      <w:divBdr>
        <w:top w:val="none" w:sz="0" w:space="0" w:color="auto"/>
        <w:left w:val="none" w:sz="0" w:space="0" w:color="auto"/>
        <w:bottom w:val="none" w:sz="0" w:space="0" w:color="auto"/>
        <w:right w:val="none" w:sz="0" w:space="0" w:color="auto"/>
      </w:divBdr>
    </w:div>
    <w:div w:id="393162716">
      <w:bodyDiv w:val="1"/>
      <w:marLeft w:val="0"/>
      <w:marRight w:val="0"/>
      <w:marTop w:val="0"/>
      <w:marBottom w:val="0"/>
      <w:divBdr>
        <w:top w:val="none" w:sz="0" w:space="0" w:color="auto"/>
        <w:left w:val="none" w:sz="0" w:space="0" w:color="auto"/>
        <w:bottom w:val="none" w:sz="0" w:space="0" w:color="auto"/>
        <w:right w:val="none" w:sz="0" w:space="0" w:color="auto"/>
      </w:divBdr>
    </w:div>
    <w:div w:id="393282635">
      <w:bodyDiv w:val="1"/>
      <w:marLeft w:val="0"/>
      <w:marRight w:val="0"/>
      <w:marTop w:val="0"/>
      <w:marBottom w:val="0"/>
      <w:divBdr>
        <w:top w:val="none" w:sz="0" w:space="0" w:color="auto"/>
        <w:left w:val="none" w:sz="0" w:space="0" w:color="auto"/>
        <w:bottom w:val="none" w:sz="0" w:space="0" w:color="auto"/>
        <w:right w:val="none" w:sz="0" w:space="0" w:color="auto"/>
      </w:divBdr>
    </w:div>
    <w:div w:id="393284961">
      <w:bodyDiv w:val="1"/>
      <w:marLeft w:val="0"/>
      <w:marRight w:val="0"/>
      <w:marTop w:val="0"/>
      <w:marBottom w:val="0"/>
      <w:divBdr>
        <w:top w:val="none" w:sz="0" w:space="0" w:color="auto"/>
        <w:left w:val="none" w:sz="0" w:space="0" w:color="auto"/>
        <w:bottom w:val="none" w:sz="0" w:space="0" w:color="auto"/>
        <w:right w:val="none" w:sz="0" w:space="0" w:color="auto"/>
      </w:divBdr>
    </w:div>
    <w:div w:id="393354950">
      <w:bodyDiv w:val="1"/>
      <w:marLeft w:val="0"/>
      <w:marRight w:val="0"/>
      <w:marTop w:val="0"/>
      <w:marBottom w:val="0"/>
      <w:divBdr>
        <w:top w:val="none" w:sz="0" w:space="0" w:color="auto"/>
        <w:left w:val="none" w:sz="0" w:space="0" w:color="auto"/>
        <w:bottom w:val="none" w:sz="0" w:space="0" w:color="auto"/>
        <w:right w:val="none" w:sz="0" w:space="0" w:color="auto"/>
      </w:divBdr>
    </w:div>
    <w:div w:id="393702529">
      <w:bodyDiv w:val="1"/>
      <w:marLeft w:val="0"/>
      <w:marRight w:val="0"/>
      <w:marTop w:val="0"/>
      <w:marBottom w:val="0"/>
      <w:divBdr>
        <w:top w:val="none" w:sz="0" w:space="0" w:color="auto"/>
        <w:left w:val="none" w:sz="0" w:space="0" w:color="auto"/>
        <w:bottom w:val="none" w:sz="0" w:space="0" w:color="auto"/>
        <w:right w:val="none" w:sz="0" w:space="0" w:color="auto"/>
      </w:divBdr>
    </w:div>
    <w:div w:id="393742355">
      <w:bodyDiv w:val="1"/>
      <w:marLeft w:val="0"/>
      <w:marRight w:val="0"/>
      <w:marTop w:val="0"/>
      <w:marBottom w:val="0"/>
      <w:divBdr>
        <w:top w:val="none" w:sz="0" w:space="0" w:color="auto"/>
        <w:left w:val="none" w:sz="0" w:space="0" w:color="auto"/>
        <w:bottom w:val="none" w:sz="0" w:space="0" w:color="auto"/>
        <w:right w:val="none" w:sz="0" w:space="0" w:color="auto"/>
      </w:divBdr>
    </w:div>
    <w:div w:id="393893056">
      <w:bodyDiv w:val="1"/>
      <w:marLeft w:val="0"/>
      <w:marRight w:val="0"/>
      <w:marTop w:val="0"/>
      <w:marBottom w:val="0"/>
      <w:divBdr>
        <w:top w:val="none" w:sz="0" w:space="0" w:color="auto"/>
        <w:left w:val="none" w:sz="0" w:space="0" w:color="auto"/>
        <w:bottom w:val="none" w:sz="0" w:space="0" w:color="auto"/>
        <w:right w:val="none" w:sz="0" w:space="0" w:color="auto"/>
      </w:divBdr>
    </w:div>
    <w:div w:id="394008373">
      <w:bodyDiv w:val="1"/>
      <w:marLeft w:val="0"/>
      <w:marRight w:val="0"/>
      <w:marTop w:val="0"/>
      <w:marBottom w:val="0"/>
      <w:divBdr>
        <w:top w:val="none" w:sz="0" w:space="0" w:color="auto"/>
        <w:left w:val="none" w:sz="0" w:space="0" w:color="auto"/>
        <w:bottom w:val="none" w:sz="0" w:space="0" w:color="auto"/>
        <w:right w:val="none" w:sz="0" w:space="0" w:color="auto"/>
      </w:divBdr>
    </w:div>
    <w:div w:id="394082608">
      <w:bodyDiv w:val="1"/>
      <w:marLeft w:val="0"/>
      <w:marRight w:val="0"/>
      <w:marTop w:val="0"/>
      <w:marBottom w:val="0"/>
      <w:divBdr>
        <w:top w:val="none" w:sz="0" w:space="0" w:color="auto"/>
        <w:left w:val="none" w:sz="0" w:space="0" w:color="auto"/>
        <w:bottom w:val="none" w:sz="0" w:space="0" w:color="auto"/>
        <w:right w:val="none" w:sz="0" w:space="0" w:color="auto"/>
      </w:divBdr>
    </w:div>
    <w:div w:id="394396214">
      <w:bodyDiv w:val="1"/>
      <w:marLeft w:val="0"/>
      <w:marRight w:val="0"/>
      <w:marTop w:val="0"/>
      <w:marBottom w:val="0"/>
      <w:divBdr>
        <w:top w:val="none" w:sz="0" w:space="0" w:color="auto"/>
        <w:left w:val="none" w:sz="0" w:space="0" w:color="auto"/>
        <w:bottom w:val="none" w:sz="0" w:space="0" w:color="auto"/>
        <w:right w:val="none" w:sz="0" w:space="0" w:color="auto"/>
      </w:divBdr>
    </w:div>
    <w:div w:id="394476688">
      <w:bodyDiv w:val="1"/>
      <w:marLeft w:val="0"/>
      <w:marRight w:val="0"/>
      <w:marTop w:val="0"/>
      <w:marBottom w:val="0"/>
      <w:divBdr>
        <w:top w:val="none" w:sz="0" w:space="0" w:color="auto"/>
        <w:left w:val="none" w:sz="0" w:space="0" w:color="auto"/>
        <w:bottom w:val="none" w:sz="0" w:space="0" w:color="auto"/>
        <w:right w:val="none" w:sz="0" w:space="0" w:color="auto"/>
      </w:divBdr>
    </w:div>
    <w:div w:id="394667765">
      <w:bodyDiv w:val="1"/>
      <w:marLeft w:val="0"/>
      <w:marRight w:val="0"/>
      <w:marTop w:val="0"/>
      <w:marBottom w:val="0"/>
      <w:divBdr>
        <w:top w:val="none" w:sz="0" w:space="0" w:color="auto"/>
        <w:left w:val="none" w:sz="0" w:space="0" w:color="auto"/>
        <w:bottom w:val="none" w:sz="0" w:space="0" w:color="auto"/>
        <w:right w:val="none" w:sz="0" w:space="0" w:color="auto"/>
      </w:divBdr>
    </w:div>
    <w:div w:id="394744492">
      <w:bodyDiv w:val="1"/>
      <w:marLeft w:val="0"/>
      <w:marRight w:val="0"/>
      <w:marTop w:val="0"/>
      <w:marBottom w:val="0"/>
      <w:divBdr>
        <w:top w:val="none" w:sz="0" w:space="0" w:color="auto"/>
        <w:left w:val="none" w:sz="0" w:space="0" w:color="auto"/>
        <w:bottom w:val="none" w:sz="0" w:space="0" w:color="auto"/>
        <w:right w:val="none" w:sz="0" w:space="0" w:color="auto"/>
      </w:divBdr>
    </w:div>
    <w:div w:id="395013539">
      <w:bodyDiv w:val="1"/>
      <w:marLeft w:val="0"/>
      <w:marRight w:val="0"/>
      <w:marTop w:val="0"/>
      <w:marBottom w:val="0"/>
      <w:divBdr>
        <w:top w:val="none" w:sz="0" w:space="0" w:color="auto"/>
        <w:left w:val="none" w:sz="0" w:space="0" w:color="auto"/>
        <w:bottom w:val="none" w:sz="0" w:space="0" w:color="auto"/>
        <w:right w:val="none" w:sz="0" w:space="0" w:color="auto"/>
      </w:divBdr>
    </w:div>
    <w:div w:id="395054308">
      <w:bodyDiv w:val="1"/>
      <w:marLeft w:val="0"/>
      <w:marRight w:val="0"/>
      <w:marTop w:val="0"/>
      <w:marBottom w:val="0"/>
      <w:divBdr>
        <w:top w:val="none" w:sz="0" w:space="0" w:color="auto"/>
        <w:left w:val="none" w:sz="0" w:space="0" w:color="auto"/>
        <w:bottom w:val="none" w:sz="0" w:space="0" w:color="auto"/>
        <w:right w:val="none" w:sz="0" w:space="0" w:color="auto"/>
      </w:divBdr>
    </w:div>
    <w:div w:id="395055843">
      <w:bodyDiv w:val="1"/>
      <w:marLeft w:val="0"/>
      <w:marRight w:val="0"/>
      <w:marTop w:val="0"/>
      <w:marBottom w:val="0"/>
      <w:divBdr>
        <w:top w:val="none" w:sz="0" w:space="0" w:color="auto"/>
        <w:left w:val="none" w:sz="0" w:space="0" w:color="auto"/>
        <w:bottom w:val="none" w:sz="0" w:space="0" w:color="auto"/>
        <w:right w:val="none" w:sz="0" w:space="0" w:color="auto"/>
      </w:divBdr>
    </w:div>
    <w:div w:id="395468725">
      <w:bodyDiv w:val="1"/>
      <w:marLeft w:val="0"/>
      <w:marRight w:val="0"/>
      <w:marTop w:val="0"/>
      <w:marBottom w:val="0"/>
      <w:divBdr>
        <w:top w:val="none" w:sz="0" w:space="0" w:color="auto"/>
        <w:left w:val="none" w:sz="0" w:space="0" w:color="auto"/>
        <w:bottom w:val="none" w:sz="0" w:space="0" w:color="auto"/>
        <w:right w:val="none" w:sz="0" w:space="0" w:color="auto"/>
      </w:divBdr>
    </w:div>
    <w:div w:id="395709888">
      <w:bodyDiv w:val="1"/>
      <w:marLeft w:val="0"/>
      <w:marRight w:val="0"/>
      <w:marTop w:val="0"/>
      <w:marBottom w:val="0"/>
      <w:divBdr>
        <w:top w:val="none" w:sz="0" w:space="0" w:color="auto"/>
        <w:left w:val="none" w:sz="0" w:space="0" w:color="auto"/>
        <w:bottom w:val="none" w:sz="0" w:space="0" w:color="auto"/>
        <w:right w:val="none" w:sz="0" w:space="0" w:color="auto"/>
      </w:divBdr>
    </w:div>
    <w:div w:id="395738856">
      <w:bodyDiv w:val="1"/>
      <w:marLeft w:val="0"/>
      <w:marRight w:val="0"/>
      <w:marTop w:val="0"/>
      <w:marBottom w:val="0"/>
      <w:divBdr>
        <w:top w:val="none" w:sz="0" w:space="0" w:color="auto"/>
        <w:left w:val="none" w:sz="0" w:space="0" w:color="auto"/>
        <w:bottom w:val="none" w:sz="0" w:space="0" w:color="auto"/>
        <w:right w:val="none" w:sz="0" w:space="0" w:color="auto"/>
      </w:divBdr>
    </w:div>
    <w:div w:id="395858294">
      <w:bodyDiv w:val="1"/>
      <w:marLeft w:val="0"/>
      <w:marRight w:val="0"/>
      <w:marTop w:val="0"/>
      <w:marBottom w:val="0"/>
      <w:divBdr>
        <w:top w:val="none" w:sz="0" w:space="0" w:color="auto"/>
        <w:left w:val="none" w:sz="0" w:space="0" w:color="auto"/>
        <w:bottom w:val="none" w:sz="0" w:space="0" w:color="auto"/>
        <w:right w:val="none" w:sz="0" w:space="0" w:color="auto"/>
      </w:divBdr>
    </w:div>
    <w:div w:id="395858550">
      <w:bodyDiv w:val="1"/>
      <w:marLeft w:val="0"/>
      <w:marRight w:val="0"/>
      <w:marTop w:val="0"/>
      <w:marBottom w:val="0"/>
      <w:divBdr>
        <w:top w:val="none" w:sz="0" w:space="0" w:color="auto"/>
        <w:left w:val="none" w:sz="0" w:space="0" w:color="auto"/>
        <w:bottom w:val="none" w:sz="0" w:space="0" w:color="auto"/>
        <w:right w:val="none" w:sz="0" w:space="0" w:color="auto"/>
      </w:divBdr>
    </w:div>
    <w:div w:id="395904220">
      <w:bodyDiv w:val="1"/>
      <w:marLeft w:val="0"/>
      <w:marRight w:val="0"/>
      <w:marTop w:val="0"/>
      <w:marBottom w:val="0"/>
      <w:divBdr>
        <w:top w:val="none" w:sz="0" w:space="0" w:color="auto"/>
        <w:left w:val="none" w:sz="0" w:space="0" w:color="auto"/>
        <w:bottom w:val="none" w:sz="0" w:space="0" w:color="auto"/>
        <w:right w:val="none" w:sz="0" w:space="0" w:color="auto"/>
      </w:divBdr>
    </w:div>
    <w:div w:id="395906100">
      <w:bodyDiv w:val="1"/>
      <w:marLeft w:val="0"/>
      <w:marRight w:val="0"/>
      <w:marTop w:val="0"/>
      <w:marBottom w:val="0"/>
      <w:divBdr>
        <w:top w:val="none" w:sz="0" w:space="0" w:color="auto"/>
        <w:left w:val="none" w:sz="0" w:space="0" w:color="auto"/>
        <w:bottom w:val="none" w:sz="0" w:space="0" w:color="auto"/>
        <w:right w:val="none" w:sz="0" w:space="0" w:color="auto"/>
      </w:divBdr>
    </w:div>
    <w:div w:id="395933644">
      <w:bodyDiv w:val="1"/>
      <w:marLeft w:val="0"/>
      <w:marRight w:val="0"/>
      <w:marTop w:val="0"/>
      <w:marBottom w:val="0"/>
      <w:divBdr>
        <w:top w:val="none" w:sz="0" w:space="0" w:color="auto"/>
        <w:left w:val="none" w:sz="0" w:space="0" w:color="auto"/>
        <w:bottom w:val="none" w:sz="0" w:space="0" w:color="auto"/>
        <w:right w:val="none" w:sz="0" w:space="0" w:color="auto"/>
      </w:divBdr>
    </w:div>
    <w:div w:id="395977519">
      <w:bodyDiv w:val="1"/>
      <w:marLeft w:val="0"/>
      <w:marRight w:val="0"/>
      <w:marTop w:val="0"/>
      <w:marBottom w:val="0"/>
      <w:divBdr>
        <w:top w:val="none" w:sz="0" w:space="0" w:color="auto"/>
        <w:left w:val="none" w:sz="0" w:space="0" w:color="auto"/>
        <w:bottom w:val="none" w:sz="0" w:space="0" w:color="auto"/>
        <w:right w:val="none" w:sz="0" w:space="0" w:color="auto"/>
      </w:divBdr>
    </w:div>
    <w:div w:id="395980194">
      <w:bodyDiv w:val="1"/>
      <w:marLeft w:val="0"/>
      <w:marRight w:val="0"/>
      <w:marTop w:val="0"/>
      <w:marBottom w:val="0"/>
      <w:divBdr>
        <w:top w:val="none" w:sz="0" w:space="0" w:color="auto"/>
        <w:left w:val="none" w:sz="0" w:space="0" w:color="auto"/>
        <w:bottom w:val="none" w:sz="0" w:space="0" w:color="auto"/>
        <w:right w:val="none" w:sz="0" w:space="0" w:color="auto"/>
      </w:divBdr>
    </w:div>
    <w:div w:id="396172577">
      <w:bodyDiv w:val="1"/>
      <w:marLeft w:val="0"/>
      <w:marRight w:val="0"/>
      <w:marTop w:val="0"/>
      <w:marBottom w:val="0"/>
      <w:divBdr>
        <w:top w:val="none" w:sz="0" w:space="0" w:color="auto"/>
        <w:left w:val="none" w:sz="0" w:space="0" w:color="auto"/>
        <w:bottom w:val="none" w:sz="0" w:space="0" w:color="auto"/>
        <w:right w:val="none" w:sz="0" w:space="0" w:color="auto"/>
      </w:divBdr>
    </w:div>
    <w:div w:id="396317437">
      <w:bodyDiv w:val="1"/>
      <w:marLeft w:val="0"/>
      <w:marRight w:val="0"/>
      <w:marTop w:val="0"/>
      <w:marBottom w:val="0"/>
      <w:divBdr>
        <w:top w:val="none" w:sz="0" w:space="0" w:color="auto"/>
        <w:left w:val="none" w:sz="0" w:space="0" w:color="auto"/>
        <w:bottom w:val="none" w:sz="0" w:space="0" w:color="auto"/>
        <w:right w:val="none" w:sz="0" w:space="0" w:color="auto"/>
      </w:divBdr>
    </w:div>
    <w:div w:id="396510967">
      <w:bodyDiv w:val="1"/>
      <w:marLeft w:val="0"/>
      <w:marRight w:val="0"/>
      <w:marTop w:val="0"/>
      <w:marBottom w:val="0"/>
      <w:divBdr>
        <w:top w:val="none" w:sz="0" w:space="0" w:color="auto"/>
        <w:left w:val="none" w:sz="0" w:space="0" w:color="auto"/>
        <w:bottom w:val="none" w:sz="0" w:space="0" w:color="auto"/>
        <w:right w:val="none" w:sz="0" w:space="0" w:color="auto"/>
      </w:divBdr>
    </w:div>
    <w:div w:id="397091937">
      <w:bodyDiv w:val="1"/>
      <w:marLeft w:val="0"/>
      <w:marRight w:val="0"/>
      <w:marTop w:val="0"/>
      <w:marBottom w:val="0"/>
      <w:divBdr>
        <w:top w:val="none" w:sz="0" w:space="0" w:color="auto"/>
        <w:left w:val="none" w:sz="0" w:space="0" w:color="auto"/>
        <w:bottom w:val="none" w:sz="0" w:space="0" w:color="auto"/>
        <w:right w:val="none" w:sz="0" w:space="0" w:color="auto"/>
      </w:divBdr>
    </w:div>
    <w:div w:id="397244740">
      <w:bodyDiv w:val="1"/>
      <w:marLeft w:val="0"/>
      <w:marRight w:val="0"/>
      <w:marTop w:val="0"/>
      <w:marBottom w:val="0"/>
      <w:divBdr>
        <w:top w:val="none" w:sz="0" w:space="0" w:color="auto"/>
        <w:left w:val="none" w:sz="0" w:space="0" w:color="auto"/>
        <w:bottom w:val="none" w:sz="0" w:space="0" w:color="auto"/>
        <w:right w:val="none" w:sz="0" w:space="0" w:color="auto"/>
      </w:divBdr>
    </w:div>
    <w:div w:id="397410619">
      <w:bodyDiv w:val="1"/>
      <w:marLeft w:val="0"/>
      <w:marRight w:val="0"/>
      <w:marTop w:val="0"/>
      <w:marBottom w:val="0"/>
      <w:divBdr>
        <w:top w:val="none" w:sz="0" w:space="0" w:color="auto"/>
        <w:left w:val="none" w:sz="0" w:space="0" w:color="auto"/>
        <w:bottom w:val="none" w:sz="0" w:space="0" w:color="auto"/>
        <w:right w:val="none" w:sz="0" w:space="0" w:color="auto"/>
      </w:divBdr>
    </w:div>
    <w:div w:id="397435857">
      <w:bodyDiv w:val="1"/>
      <w:marLeft w:val="0"/>
      <w:marRight w:val="0"/>
      <w:marTop w:val="0"/>
      <w:marBottom w:val="0"/>
      <w:divBdr>
        <w:top w:val="none" w:sz="0" w:space="0" w:color="auto"/>
        <w:left w:val="none" w:sz="0" w:space="0" w:color="auto"/>
        <w:bottom w:val="none" w:sz="0" w:space="0" w:color="auto"/>
        <w:right w:val="none" w:sz="0" w:space="0" w:color="auto"/>
      </w:divBdr>
    </w:div>
    <w:div w:id="397477113">
      <w:bodyDiv w:val="1"/>
      <w:marLeft w:val="0"/>
      <w:marRight w:val="0"/>
      <w:marTop w:val="0"/>
      <w:marBottom w:val="0"/>
      <w:divBdr>
        <w:top w:val="none" w:sz="0" w:space="0" w:color="auto"/>
        <w:left w:val="none" w:sz="0" w:space="0" w:color="auto"/>
        <w:bottom w:val="none" w:sz="0" w:space="0" w:color="auto"/>
        <w:right w:val="none" w:sz="0" w:space="0" w:color="auto"/>
      </w:divBdr>
    </w:div>
    <w:div w:id="397552986">
      <w:bodyDiv w:val="1"/>
      <w:marLeft w:val="0"/>
      <w:marRight w:val="0"/>
      <w:marTop w:val="0"/>
      <w:marBottom w:val="0"/>
      <w:divBdr>
        <w:top w:val="none" w:sz="0" w:space="0" w:color="auto"/>
        <w:left w:val="none" w:sz="0" w:space="0" w:color="auto"/>
        <w:bottom w:val="none" w:sz="0" w:space="0" w:color="auto"/>
        <w:right w:val="none" w:sz="0" w:space="0" w:color="auto"/>
      </w:divBdr>
    </w:div>
    <w:div w:id="397674156">
      <w:bodyDiv w:val="1"/>
      <w:marLeft w:val="0"/>
      <w:marRight w:val="0"/>
      <w:marTop w:val="0"/>
      <w:marBottom w:val="0"/>
      <w:divBdr>
        <w:top w:val="none" w:sz="0" w:space="0" w:color="auto"/>
        <w:left w:val="none" w:sz="0" w:space="0" w:color="auto"/>
        <w:bottom w:val="none" w:sz="0" w:space="0" w:color="auto"/>
        <w:right w:val="none" w:sz="0" w:space="0" w:color="auto"/>
      </w:divBdr>
    </w:div>
    <w:div w:id="397869286">
      <w:bodyDiv w:val="1"/>
      <w:marLeft w:val="0"/>
      <w:marRight w:val="0"/>
      <w:marTop w:val="0"/>
      <w:marBottom w:val="0"/>
      <w:divBdr>
        <w:top w:val="none" w:sz="0" w:space="0" w:color="auto"/>
        <w:left w:val="none" w:sz="0" w:space="0" w:color="auto"/>
        <w:bottom w:val="none" w:sz="0" w:space="0" w:color="auto"/>
        <w:right w:val="none" w:sz="0" w:space="0" w:color="auto"/>
      </w:divBdr>
    </w:div>
    <w:div w:id="397870871">
      <w:bodyDiv w:val="1"/>
      <w:marLeft w:val="0"/>
      <w:marRight w:val="0"/>
      <w:marTop w:val="0"/>
      <w:marBottom w:val="0"/>
      <w:divBdr>
        <w:top w:val="none" w:sz="0" w:space="0" w:color="auto"/>
        <w:left w:val="none" w:sz="0" w:space="0" w:color="auto"/>
        <w:bottom w:val="none" w:sz="0" w:space="0" w:color="auto"/>
        <w:right w:val="none" w:sz="0" w:space="0" w:color="auto"/>
      </w:divBdr>
    </w:div>
    <w:div w:id="397871199">
      <w:bodyDiv w:val="1"/>
      <w:marLeft w:val="0"/>
      <w:marRight w:val="0"/>
      <w:marTop w:val="0"/>
      <w:marBottom w:val="0"/>
      <w:divBdr>
        <w:top w:val="none" w:sz="0" w:space="0" w:color="auto"/>
        <w:left w:val="none" w:sz="0" w:space="0" w:color="auto"/>
        <w:bottom w:val="none" w:sz="0" w:space="0" w:color="auto"/>
        <w:right w:val="none" w:sz="0" w:space="0" w:color="auto"/>
      </w:divBdr>
    </w:div>
    <w:div w:id="398022322">
      <w:bodyDiv w:val="1"/>
      <w:marLeft w:val="0"/>
      <w:marRight w:val="0"/>
      <w:marTop w:val="0"/>
      <w:marBottom w:val="0"/>
      <w:divBdr>
        <w:top w:val="none" w:sz="0" w:space="0" w:color="auto"/>
        <w:left w:val="none" w:sz="0" w:space="0" w:color="auto"/>
        <w:bottom w:val="none" w:sz="0" w:space="0" w:color="auto"/>
        <w:right w:val="none" w:sz="0" w:space="0" w:color="auto"/>
      </w:divBdr>
    </w:div>
    <w:div w:id="398332405">
      <w:bodyDiv w:val="1"/>
      <w:marLeft w:val="0"/>
      <w:marRight w:val="0"/>
      <w:marTop w:val="0"/>
      <w:marBottom w:val="0"/>
      <w:divBdr>
        <w:top w:val="none" w:sz="0" w:space="0" w:color="auto"/>
        <w:left w:val="none" w:sz="0" w:space="0" w:color="auto"/>
        <w:bottom w:val="none" w:sz="0" w:space="0" w:color="auto"/>
        <w:right w:val="none" w:sz="0" w:space="0" w:color="auto"/>
      </w:divBdr>
    </w:div>
    <w:div w:id="398406842">
      <w:bodyDiv w:val="1"/>
      <w:marLeft w:val="0"/>
      <w:marRight w:val="0"/>
      <w:marTop w:val="0"/>
      <w:marBottom w:val="0"/>
      <w:divBdr>
        <w:top w:val="none" w:sz="0" w:space="0" w:color="auto"/>
        <w:left w:val="none" w:sz="0" w:space="0" w:color="auto"/>
        <w:bottom w:val="none" w:sz="0" w:space="0" w:color="auto"/>
        <w:right w:val="none" w:sz="0" w:space="0" w:color="auto"/>
      </w:divBdr>
    </w:div>
    <w:div w:id="398479957">
      <w:bodyDiv w:val="1"/>
      <w:marLeft w:val="0"/>
      <w:marRight w:val="0"/>
      <w:marTop w:val="0"/>
      <w:marBottom w:val="0"/>
      <w:divBdr>
        <w:top w:val="none" w:sz="0" w:space="0" w:color="auto"/>
        <w:left w:val="none" w:sz="0" w:space="0" w:color="auto"/>
        <w:bottom w:val="none" w:sz="0" w:space="0" w:color="auto"/>
        <w:right w:val="none" w:sz="0" w:space="0" w:color="auto"/>
      </w:divBdr>
    </w:div>
    <w:div w:id="398595005">
      <w:bodyDiv w:val="1"/>
      <w:marLeft w:val="0"/>
      <w:marRight w:val="0"/>
      <w:marTop w:val="0"/>
      <w:marBottom w:val="0"/>
      <w:divBdr>
        <w:top w:val="none" w:sz="0" w:space="0" w:color="auto"/>
        <w:left w:val="none" w:sz="0" w:space="0" w:color="auto"/>
        <w:bottom w:val="none" w:sz="0" w:space="0" w:color="auto"/>
        <w:right w:val="none" w:sz="0" w:space="0" w:color="auto"/>
      </w:divBdr>
    </w:div>
    <w:div w:id="398600545">
      <w:bodyDiv w:val="1"/>
      <w:marLeft w:val="0"/>
      <w:marRight w:val="0"/>
      <w:marTop w:val="0"/>
      <w:marBottom w:val="0"/>
      <w:divBdr>
        <w:top w:val="none" w:sz="0" w:space="0" w:color="auto"/>
        <w:left w:val="none" w:sz="0" w:space="0" w:color="auto"/>
        <w:bottom w:val="none" w:sz="0" w:space="0" w:color="auto"/>
        <w:right w:val="none" w:sz="0" w:space="0" w:color="auto"/>
      </w:divBdr>
    </w:div>
    <w:div w:id="398602025">
      <w:bodyDiv w:val="1"/>
      <w:marLeft w:val="0"/>
      <w:marRight w:val="0"/>
      <w:marTop w:val="0"/>
      <w:marBottom w:val="0"/>
      <w:divBdr>
        <w:top w:val="none" w:sz="0" w:space="0" w:color="auto"/>
        <w:left w:val="none" w:sz="0" w:space="0" w:color="auto"/>
        <w:bottom w:val="none" w:sz="0" w:space="0" w:color="auto"/>
        <w:right w:val="none" w:sz="0" w:space="0" w:color="auto"/>
      </w:divBdr>
    </w:div>
    <w:div w:id="398602363">
      <w:bodyDiv w:val="1"/>
      <w:marLeft w:val="0"/>
      <w:marRight w:val="0"/>
      <w:marTop w:val="0"/>
      <w:marBottom w:val="0"/>
      <w:divBdr>
        <w:top w:val="none" w:sz="0" w:space="0" w:color="auto"/>
        <w:left w:val="none" w:sz="0" w:space="0" w:color="auto"/>
        <w:bottom w:val="none" w:sz="0" w:space="0" w:color="auto"/>
        <w:right w:val="none" w:sz="0" w:space="0" w:color="auto"/>
      </w:divBdr>
    </w:div>
    <w:div w:id="398747810">
      <w:bodyDiv w:val="1"/>
      <w:marLeft w:val="0"/>
      <w:marRight w:val="0"/>
      <w:marTop w:val="0"/>
      <w:marBottom w:val="0"/>
      <w:divBdr>
        <w:top w:val="none" w:sz="0" w:space="0" w:color="auto"/>
        <w:left w:val="none" w:sz="0" w:space="0" w:color="auto"/>
        <w:bottom w:val="none" w:sz="0" w:space="0" w:color="auto"/>
        <w:right w:val="none" w:sz="0" w:space="0" w:color="auto"/>
      </w:divBdr>
    </w:div>
    <w:div w:id="398789431">
      <w:bodyDiv w:val="1"/>
      <w:marLeft w:val="0"/>
      <w:marRight w:val="0"/>
      <w:marTop w:val="0"/>
      <w:marBottom w:val="0"/>
      <w:divBdr>
        <w:top w:val="none" w:sz="0" w:space="0" w:color="auto"/>
        <w:left w:val="none" w:sz="0" w:space="0" w:color="auto"/>
        <w:bottom w:val="none" w:sz="0" w:space="0" w:color="auto"/>
        <w:right w:val="none" w:sz="0" w:space="0" w:color="auto"/>
      </w:divBdr>
    </w:div>
    <w:div w:id="398868810">
      <w:bodyDiv w:val="1"/>
      <w:marLeft w:val="0"/>
      <w:marRight w:val="0"/>
      <w:marTop w:val="0"/>
      <w:marBottom w:val="0"/>
      <w:divBdr>
        <w:top w:val="none" w:sz="0" w:space="0" w:color="auto"/>
        <w:left w:val="none" w:sz="0" w:space="0" w:color="auto"/>
        <w:bottom w:val="none" w:sz="0" w:space="0" w:color="auto"/>
        <w:right w:val="none" w:sz="0" w:space="0" w:color="auto"/>
      </w:divBdr>
    </w:div>
    <w:div w:id="398940842">
      <w:bodyDiv w:val="1"/>
      <w:marLeft w:val="0"/>
      <w:marRight w:val="0"/>
      <w:marTop w:val="0"/>
      <w:marBottom w:val="0"/>
      <w:divBdr>
        <w:top w:val="none" w:sz="0" w:space="0" w:color="auto"/>
        <w:left w:val="none" w:sz="0" w:space="0" w:color="auto"/>
        <w:bottom w:val="none" w:sz="0" w:space="0" w:color="auto"/>
        <w:right w:val="none" w:sz="0" w:space="0" w:color="auto"/>
      </w:divBdr>
    </w:div>
    <w:div w:id="399058571">
      <w:bodyDiv w:val="1"/>
      <w:marLeft w:val="0"/>
      <w:marRight w:val="0"/>
      <w:marTop w:val="0"/>
      <w:marBottom w:val="0"/>
      <w:divBdr>
        <w:top w:val="none" w:sz="0" w:space="0" w:color="auto"/>
        <w:left w:val="none" w:sz="0" w:space="0" w:color="auto"/>
        <w:bottom w:val="none" w:sz="0" w:space="0" w:color="auto"/>
        <w:right w:val="none" w:sz="0" w:space="0" w:color="auto"/>
      </w:divBdr>
    </w:div>
    <w:div w:id="399136611">
      <w:bodyDiv w:val="1"/>
      <w:marLeft w:val="0"/>
      <w:marRight w:val="0"/>
      <w:marTop w:val="0"/>
      <w:marBottom w:val="0"/>
      <w:divBdr>
        <w:top w:val="none" w:sz="0" w:space="0" w:color="auto"/>
        <w:left w:val="none" w:sz="0" w:space="0" w:color="auto"/>
        <w:bottom w:val="none" w:sz="0" w:space="0" w:color="auto"/>
        <w:right w:val="none" w:sz="0" w:space="0" w:color="auto"/>
      </w:divBdr>
    </w:div>
    <w:div w:id="399137707">
      <w:bodyDiv w:val="1"/>
      <w:marLeft w:val="0"/>
      <w:marRight w:val="0"/>
      <w:marTop w:val="0"/>
      <w:marBottom w:val="0"/>
      <w:divBdr>
        <w:top w:val="none" w:sz="0" w:space="0" w:color="auto"/>
        <w:left w:val="none" w:sz="0" w:space="0" w:color="auto"/>
        <w:bottom w:val="none" w:sz="0" w:space="0" w:color="auto"/>
        <w:right w:val="none" w:sz="0" w:space="0" w:color="auto"/>
      </w:divBdr>
    </w:div>
    <w:div w:id="399325961">
      <w:bodyDiv w:val="1"/>
      <w:marLeft w:val="0"/>
      <w:marRight w:val="0"/>
      <w:marTop w:val="0"/>
      <w:marBottom w:val="0"/>
      <w:divBdr>
        <w:top w:val="none" w:sz="0" w:space="0" w:color="auto"/>
        <w:left w:val="none" w:sz="0" w:space="0" w:color="auto"/>
        <w:bottom w:val="none" w:sz="0" w:space="0" w:color="auto"/>
        <w:right w:val="none" w:sz="0" w:space="0" w:color="auto"/>
      </w:divBdr>
    </w:div>
    <w:div w:id="399402325">
      <w:bodyDiv w:val="1"/>
      <w:marLeft w:val="0"/>
      <w:marRight w:val="0"/>
      <w:marTop w:val="0"/>
      <w:marBottom w:val="0"/>
      <w:divBdr>
        <w:top w:val="none" w:sz="0" w:space="0" w:color="auto"/>
        <w:left w:val="none" w:sz="0" w:space="0" w:color="auto"/>
        <w:bottom w:val="none" w:sz="0" w:space="0" w:color="auto"/>
        <w:right w:val="none" w:sz="0" w:space="0" w:color="auto"/>
      </w:divBdr>
    </w:div>
    <w:div w:id="399601842">
      <w:bodyDiv w:val="1"/>
      <w:marLeft w:val="0"/>
      <w:marRight w:val="0"/>
      <w:marTop w:val="0"/>
      <w:marBottom w:val="0"/>
      <w:divBdr>
        <w:top w:val="none" w:sz="0" w:space="0" w:color="auto"/>
        <w:left w:val="none" w:sz="0" w:space="0" w:color="auto"/>
        <w:bottom w:val="none" w:sz="0" w:space="0" w:color="auto"/>
        <w:right w:val="none" w:sz="0" w:space="0" w:color="auto"/>
      </w:divBdr>
    </w:div>
    <w:div w:id="399787247">
      <w:bodyDiv w:val="1"/>
      <w:marLeft w:val="0"/>
      <w:marRight w:val="0"/>
      <w:marTop w:val="0"/>
      <w:marBottom w:val="0"/>
      <w:divBdr>
        <w:top w:val="none" w:sz="0" w:space="0" w:color="auto"/>
        <w:left w:val="none" w:sz="0" w:space="0" w:color="auto"/>
        <w:bottom w:val="none" w:sz="0" w:space="0" w:color="auto"/>
        <w:right w:val="none" w:sz="0" w:space="0" w:color="auto"/>
      </w:divBdr>
    </w:div>
    <w:div w:id="399790151">
      <w:bodyDiv w:val="1"/>
      <w:marLeft w:val="0"/>
      <w:marRight w:val="0"/>
      <w:marTop w:val="0"/>
      <w:marBottom w:val="0"/>
      <w:divBdr>
        <w:top w:val="none" w:sz="0" w:space="0" w:color="auto"/>
        <w:left w:val="none" w:sz="0" w:space="0" w:color="auto"/>
        <w:bottom w:val="none" w:sz="0" w:space="0" w:color="auto"/>
        <w:right w:val="none" w:sz="0" w:space="0" w:color="auto"/>
      </w:divBdr>
    </w:div>
    <w:div w:id="400057587">
      <w:bodyDiv w:val="1"/>
      <w:marLeft w:val="0"/>
      <w:marRight w:val="0"/>
      <w:marTop w:val="0"/>
      <w:marBottom w:val="0"/>
      <w:divBdr>
        <w:top w:val="none" w:sz="0" w:space="0" w:color="auto"/>
        <w:left w:val="none" w:sz="0" w:space="0" w:color="auto"/>
        <w:bottom w:val="none" w:sz="0" w:space="0" w:color="auto"/>
        <w:right w:val="none" w:sz="0" w:space="0" w:color="auto"/>
      </w:divBdr>
    </w:div>
    <w:div w:id="400060984">
      <w:bodyDiv w:val="1"/>
      <w:marLeft w:val="0"/>
      <w:marRight w:val="0"/>
      <w:marTop w:val="0"/>
      <w:marBottom w:val="0"/>
      <w:divBdr>
        <w:top w:val="none" w:sz="0" w:space="0" w:color="auto"/>
        <w:left w:val="none" w:sz="0" w:space="0" w:color="auto"/>
        <w:bottom w:val="none" w:sz="0" w:space="0" w:color="auto"/>
        <w:right w:val="none" w:sz="0" w:space="0" w:color="auto"/>
      </w:divBdr>
    </w:div>
    <w:div w:id="400295283">
      <w:bodyDiv w:val="1"/>
      <w:marLeft w:val="0"/>
      <w:marRight w:val="0"/>
      <w:marTop w:val="0"/>
      <w:marBottom w:val="0"/>
      <w:divBdr>
        <w:top w:val="none" w:sz="0" w:space="0" w:color="auto"/>
        <w:left w:val="none" w:sz="0" w:space="0" w:color="auto"/>
        <w:bottom w:val="none" w:sz="0" w:space="0" w:color="auto"/>
        <w:right w:val="none" w:sz="0" w:space="0" w:color="auto"/>
      </w:divBdr>
    </w:div>
    <w:div w:id="400445646">
      <w:bodyDiv w:val="1"/>
      <w:marLeft w:val="0"/>
      <w:marRight w:val="0"/>
      <w:marTop w:val="0"/>
      <w:marBottom w:val="0"/>
      <w:divBdr>
        <w:top w:val="none" w:sz="0" w:space="0" w:color="auto"/>
        <w:left w:val="none" w:sz="0" w:space="0" w:color="auto"/>
        <w:bottom w:val="none" w:sz="0" w:space="0" w:color="auto"/>
        <w:right w:val="none" w:sz="0" w:space="0" w:color="auto"/>
      </w:divBdr>
    </w:div>
    <w:div w:id="400493353">
      <w:bodyDiv w:val="1"/>
      <w:marLeft w:val="0"/>
      <w:marRight w:val="0"/>
      <w:marTop w:val="0"/>
      <w:marBottom w:val="0"/>
      <w:divBdr>
        <w:top w:val="none" w:sz="0" w:space="0" w:color="auto"/>
        <w:left w:val="none" w:sz="0" w:space="0" w:color="auto"/>
        <w:bottom w:val="none" w:sz="0" w:space="0" w:color="auto"/>
        <w:right w:val="none" w:sz="0" w:space="0" w:color="auto"/>
      </w:divBdr>
    </w:div>
    <w:div w:id="400562057">
      <w:bodyDiv w:val="1"/>
      <w:marLeft w:val="0"/>
      <w:marRight w:val="0"/>
      <w:marTop w:val="0"/>
      <w:marBottom w:val="0"/>
      <w:divBdr>
        <w:top w:val="none" w:sz="0" w:space="0" w:color="auto"/>
        <w:left w:val="none" w:sz="0" w:space="0" w:color="auto"/>
        <w:bottom w:val="none" w:sz="0" w:space="0" w:color="auto"/>
        <w:right w:val="none" w:sz="0" w:space="0" w:color="auto"/>
      </w:divBdr>
      <w:divsChild>
        <w:div w:id="652563018">
          <w:marLeft w:val="0"/>
          <w:marRight w:val="0"/>
          <w:marTop w:val="0"/>
          <w:marBottom w:val="0"/>
          <w:divBdr>
            <w:top w:val="none" w:sz="0" w:space="0" w:color="auto"/>
            <w:left w:val="none" w:sz="0" w:space="0" w:color="auto"/>
            <w:bottom w:val="none" w:sz="0" w:space="0" w:color="auto"/>
            <w:right w:val="none" w:sz="0" w:space="0" w:color="auto"/>
          </w:divBdr>
        </w:div>
        <w:div w:id="698704449">
          <w:marLeft w:val="0"/>
          <w:marRight w:val="0"/>
          <w:marTop w:val="0"/>
          <w:marBottom w:val="0"/>
          <w:divBdr>
            <w:top w:val="none" w:sz="0" w:space="0" w:color="auto"/>
            <w:left w:val="none" w:sz="0" w:space="0" w:color="auto"/>
            <w:bottom w:val="none" w:sz="0" w:space="0" w:color="auto"/>
            <w:right w:val="none" w:sz="0" w:space="0" w:color="auto"/>
          </w:divBdr>
        </w:div>
        <w:div w:id="775563545">
          <w:marLeft w:val="0"/>
          <w:marRight w:val="0"/>
          <w:marTop w:val="0"/>
          <w:marBottom w:val="0"/>
          <w:divBdr>
            <w:top w:val="none" w:sz="0" w:space="0" w:color="auto"/>
            <w:left w:val="none" w:sz="0" w:space="0" w:color="auto"/>
            <w:bottom w:val="none" w:sz="0" w:space="0" w:color="auto"/>
            <w:right w:val="none" w:sz="0" w:space="0" w:color="auto"/>
          </w:divBdr>
        </w:div>
        <w:div w:id="1605653695">
          <w:marLeft w:val="0"/>
          <w:marRight w:val="0"/>
          <w:marTop w:val="0"/>
          <w:marBottom w:val="0"/>
          <w:divBdr>
            <w:top w:val="none" w:sz="0" w:space="0" w:color="auto"/>
            <w:left w:val="none" w:sz="0" w:space="0" w:color="auto"/>
            <w:bottom w:val="none" w:sz="0" w:space="0" w:color="auto"/>
            <w:right w:val="none" w:sz="0" w:space="0" w:color="auto"/>
          </w:divBdr>
        </w:div>
        <w:div w:id="1774980147">
          <w:marLeft w:val="0"/>
          <w:marRight w:val="0"/>
          <w:marTop w:val="0"/>
          <w:marBottom w:val="0"/>
          <w:divBdr>
            <w:top w:val="none" w:sz="0" w:space="0" w:color="auto"/>
            <w:left w:val="none" w:sz="0" w:space="0" w:color="auto"/>
            <w:bottom w:val="none" w:sz="0" w:space="0" w:color="auto"/>
            <w:right w:val="none" w:sz="0" w:space="0" w:color="auto"/>
          </w:divBdr>
        </w:div>
        <w:div w:id="1966084925">
          <w:marLeft w:val="0"/>
          <w:marRight w:val="0"/>
          <w:marTop w:val="0"/>
          <w:marBottom w:val="0"/>
          <w:divBdr>
            <w:top w:val="none" w:sz="0" w:space="0" w:color="auto"/>
            <w:left w:val="none" w:sz="0" w:space="0" w:color="auto"/>
            <w:bottom w:val="none" w:sz="0" w:space="0" w:color="auto"/>
            <w:right w:val="none" w:sz="0" w:space="0" w:color="auto"/>
          </w:divBdr>
        </w:div>
        <w:div w:id="2139687082">
          <w:marLeft w:val="0"/>
          <w:marRight w:val="0"/>
          <w:marTop w:val="0"/>
          <w:marBottom w:val="0"/>
          <w:divBdr>
            <w:top w:val="none" w:sz="0" w:space="0" w:color="auto"/>
            <w:left w:val="none" w:sz="0" w:space="0" w:color="auto"/>
            <w:bottom w:val="none" w:sz="0" w:space="0" w:color="auto"/>
            <w:right w:val="none" w:sz="0" w:space="0" w:color="auto"/>
          </w:divBdr>
        </w:div>
      </w:divsChild>
    </w:div>
    <w:div w:id="400710795">
      <w:bodyDiv w:val="1"/>
      <w:marLeft w:val="0"/>
      <w:marRight w:val="0"/>
      <w:marTop w:val="0"/>
      <w:marBottom w:val="0"/>
      <w:divBdr>
        <w:top w:val="none" w:sz="0" w:space="0" w:color="auto"/>
        <w:left w:val="none" w:sz="0" w:space="0" w:color="auto"/>
        <w:bottom w:val="none" w:sz="0" w:space="0" w:color="auto"/>
        <w:right w:val="none" w:sz="0" w:space="0" w:color="auto"/>
      </w:divBdr>
    </w:div>
    <w:div w:id="400907409">
      <w:bodyDiv w:val="1"/>
      <w:marLeft w:val="0"/>
      <w:marRight w:val="0"/>
      <w:marTop w:val="0"/>
      <w:marBottom w:val="0"/>
      <w:divBdr>
        <w:top w:val="none" w:sz="0" w:space="0" w:color="auto"/>
        <w:left w:val="none" w:sz="0" w:space="0" w:color="auto"/>
        <w:bottom w:val="none" w:sz="0" w:space="0" w:color="auto"/>
        <w:right w:val="none" w:sz="0" w:space="0" w:color="auto"/>
      </w:divBdr>
    </w:div>
    <w:div w:id="400908262">
      <w:bodyDiv w:val="1"/>
      <w:marLeft w:val="0"/>
      <w:marRight w:val="0"/>
      <w:marTop w:val="0"/>
      <w:marBottom w:val="0"/>
      <w:divBdr>
        <w:top w:val="none" w:sz="0" w:space="0" w:color="auto"/>
        <w:left w:val="none" w:sz="0" w:space="0" w:color="auto"/>
        <w:bottom w:val="none" w:sz="0" w:space="0" w:color="auto"/>
        <w:right w:val="none" w:sz="0" w:space="0" w:color="auto"/>
      </w:divBdr>
    </w:div>
    <w:div w:id="401103485">
      <w:bodyDiv w:val="1"/>
      <w:marLeft w:val="0"/>
      <w:marRight w:val="0"/>
      <w:marTop w:val="0"/>
      <w:marBottom w:val="0"/>
      <w:divBdr>
        <w:top w:val="none" w:sz="0" w:space="0" w:color="auto"/>
        <w:left w:val="none" w:sz="0" w:space="0" w:color="auto"/>
        <w:bottom w:val="none" w:sz="0" w:space="0" w:color="auto"/>
        <w:right w:val="none" w:sz="0" w:space="0" w:color="auto"/>
      </w:divBdr>
    </w:div>
    <w:div w:id="401147528">
      <w:bodyDiv w:val="1"/>
      <w:marLeft w:val="0"/>
      <w:marRight w:val="0"/>
      <w:marTop w:val="0"/>
      <w:marBottom w:val="0"/>
      <w:divBdr>
        <w:top w:val="none" w:sz="0" w:space="0" w:color="auto"/>
        <w:left w:val="none" w:sz="0" w:space="0" w:color="auto"/>
        <w:bottom w:val="none" w:sz="0" w:space="0" w:color="auto"/>
        <w:right w:val="none" w:sz="0" w:space="0" w:color="auto"/>
      </w:divBdr>
    </w:div>
    <w:div w:id="401296000">
      <w:bodyDiv w:val="1"/>
      <w:marLeft w:val="0"/>
      <w:marRight w:val="0"/>
      <w:marTop w:val="0"/>
      <w:marBottom w:val="0"/>
      <w:divBdr>
        <w:top w:val="none" w:sz="0" w:space="0" w:color="auto"/>
        <w:left w:val="none" w:sz="0" w:space="0" w:color="auto"/>
        <w:bottom w:val="none" w:sz="0" w:space="0" w:color="auto"/>
        <w:right w:val="none" w:sz="0" w:space="0" w:color="auto"/>
      </w:divBdr>
    </w:div>
    <w:div w:id="401491768">
      <w:bodyDiv w:val="1"/>
      <w:marLeft w:val="0"/>
      <w:marRight w:val="0"/>
      <w:marTop w:val="0"/>
      <w:marBottom w:val="0"/>
      <w:divBdr>
        <w:top w:val="none" w:sz="0" w:space="0" w:color="auto"/>
        <w:left w:val="none" w:sz="0" w:space="0" w:color="auto"/>
        <w:bottom w:val="none" w:sz="0" w:space="0" w:color="auto"/>
        <w:right w:val="none" w:sz="0" w:space="0" w:color="auto"/>
      </w:divBdr>
    </w:div>
    <w:div w:id="401564722">
      <w:bodyDiv w:val="1"/>
      <w:marLeft w:val="0"/>
      <w:marRight w:val="0"/>
      <w:marTop w:val="0"/>
      <w:marBottom w:val="0"/>
      <w:divBdr>
        <w:top w:val="none" w:sz="0" w:space="0" w:color="auto"/>
        <w:left w:val="none" w:sz="0" w:space="0" w:color="auto"/>
        <w:bottom w:val="none" w:sz="0" w:space="0" w:color="auto"/>
        <w:right w:val="none" w:sz="0" w:space="0" w:color="auto"/>
      </w:divBdr>
    </w:div>
    <w:div w:id="401606757">
      <w:bodyDiv w:val="1"/>
      <w:marLeft w:val="0"/>
      <w:marRight w:val="0"/>
      <w:marTop w:val="0"/>
      <w:marBottom w:val="0"/>
      <w:divBdr>
        <w:top w:val="none" w:sz="0" w:space="0" w:color="auto"/>
        <w:left w:val="none" w:sz="0" w:space="0" w:color="auto"/>
        <w:bottom w:val="none" w:sz="0" w:space="0" w:color="auto"/>
        <w:right w:val="none" w:sz="0" w:space="0" w:color="auto"/>
      </w:divBdr>
    </w:div>
    <w:div w:id="401753236">
      <w:bodyDiv w:val="1"/>
      <w:marLeft w:val="0"/>
      <w:marRight w:val="0"/>
      <w:marTop w:val="0"/>
      <w:marBottom w:val="0"/>
      <w:divBdr>
        <w:top w:val="none" w:sz="0" w:space="0" w:color="auto"/>
        <w:left w:val="none" w:sz="0" w:space="0" w:color="auto"/>
        <w:bottom w:val="none" w:sz="0" w:space="0" w:color="auto"/>
        <w:right w:val="none" w:sz="0" w:space="0" w:color="auto"/>
      </w:divBdr>
    </w:div>
    <w:div w:id="401753973">
      <w:bodyDiv w:val="1"/>
      <w:marLeft w:val="0"/>
      <w:marRight w:val="0"/>
      <w:marTop w:val="0"/>
      <w:marBottom w:val="0"/>
      <w:divBdr>
        <w:top w:val="none" w:sz="0" w:space="0" w:color="auto"/>
        <w:left w:val="none" w:sz="0" w:space="0" w:color="auto"/>
        <w:bottom w:val="none" w:sz="0" w:space="0" w:color="auto"/>
        <w:right w:val="none" w:sz="0" w:space="0" w:color="auto"/>
      </w:divBdr>
    </w:div>
    <w:div w:id="401832549">
      <w:bodyDiv w:val="1"/>
      <w:marLeft w:val="0"/>
      <w:marRight w:val="0"/>
      <w:marTop w:val="0"/>
      <w:marBottom w:val="0"/>
      <w:divBdr>
        <w:top w:val="none" w:sz="0" w:space="0" w:color="auto"/>
        <w:left w:val="none" w:sz="0" w:space="0" w:color="auto"/>
        <w:bottom w:val="none" w:sz="0" w:space="0" w:color="auto"/>
        <w:right w:val="none" w:sz="0" w:space="0" w:color="auto"/>
      </w:divBdr>
    </w:div>
    <w:div w:id="401947527">
      <w:bodyDiv w:val="1"/>
      <w:marLeft w:val="0"/>
      <w:marRight w:val="0"/>
      <w:marTop w:val="0"/>
      <w:marBottom w:val="0"/>
      <w:divBdr>
        <w:top w:val="none" w:sz="0" w:space="0" w:color="auto"/>
        <w:left w:val="none" w:sz="0" w:space="0" w:color="auto"/>
        <w:bottom w:val="none" w:sz="0" w:space="0" w:color="auto"/>
        <w:right w:val="none" w:sz="0" w:space="0" w:color="auto"/>
      </w:divBdr>
    </w:div>
    <w:div w:id="402024565">
      <w:bodyDiv w:val="1"/>
      <w:marLeft w:val="0"/>
      <w:marRight w:val="0"/>
      <w:marTop w:val="0"/>
      <w:marBottom w:val="0"/>
      <w:divBdr>
        <w:top w:val="none" w:sz="0" w:space="0" w:color="auto"/>
        <w:left w:val="none" w:sz="0" w:space="0" w:color="auto"/>
        <w:bottom w:val="none" w:sz="0" w:space="0" w:color="auto"/>
        <w:right w:val="none" w:sz="0" w:space="0" w:color="auto"/>
      </w:divBdr>
    </w:div>
    <w:div w:id="402139107">
      <w:bodyDiv w:val="1"/>
      <w:marLeft w:val="0"/>
      <w:marRight w:val="0"/>
      <w:marTop w:val="0"/>
      <w:marBottom w:val="0"/>
      <w:divBdr>
        <w:top w:val="none" w:sz="0" w:space="0" w:color="auto"/>
        <w:left w:val="none" w:sz="0" w:space="0" w:color="auto"/>
        <w:bottom w:val="none" w:sz="0" w:space="0" w:color="auto"/>
        <w:right w:val="none" w:sz="0" w:space="0" w:color="auto"/>
      </w:divBdr>
    </w:div>
    <w:div w:id="402218797">
      <w:bodyDiv w:val="1"/>
      <w:marLeft w:val="0"/>
      <w:marRight w:val="0"/>
      <w:marTop w:val="0"/>
      <w:marBottom w:val="0"/>
      <w:divBdr>
        <w:top w:val="none" w:sz="0" w:space="0" w:color="auto"/>
        <w:left w:val="none" w:sz="0" w:space="0" w:color="auto"/>
        <w:bottom w:val="none" w:sz="0" w:space="0" w:color="auto"/>
        <w:right w:val="none" w:sz="0" w:space="0" w:color="auto"/>
      </w:divBdr>
    </w:div>
    <w:div w:id="402336332">
      <w:bodyDiv w:val="1"/>
      <w:marLeft w:val="0"/>
      <w:marRight w:val="0"/>
      <w:marTop w:val="0"/>
      <w:marBottom w:val="0"/>
      <w:divBdr>
        <w:top w:val="none" w:sz="0" w:space="0" w:color="auto"/>
        <w:left w:val="none" w:sz="0" w:space="0" w:color="auto"/>
        <w:bottom w:val="none" w:sz="0" w:space="0" w:color="auto"/>
        <w:right w:val="none" w:sz="0" w:space="0" w:color="auto"/>
      </w:divBdr>
    </w:div>
    <w:div w:id="402415566">
      <w:bodyDiv w:val="1"/>
      <w:marLeft w:val="0"/>
      <w:marRight w:val="0"/>
      <w:marTop w:val="0"/>
      <w:marBottom w:val="0"/>
      <w:divBdr>
        <w:top w:val="none" w:sz="0" w:space="0" w:color="auto"/>
        <w:left w:val="none" w:sz="0" w:space="0" w:color="auto"/>
        <w:bottom w:val="none" w:sz="0" w:space="0" w:color="auto"/>
        <w:right w:val="none" w:sz="0" w:space="0" w:color="auto"/>
      </w:divBdr>
    </w:div>
    <w:div w:id="402530442">
      <w:bodyDiv w:val="1"/>
      <w:marLeft w:val="0"/>
      <w:marRight w:val="0"/>
      <w:marTop w:val="0"/>
      <w:marBottom w:val="0"/>
      <w:divBdr>
        <w:top w:val="none" w:sz="0" w:space="0" w:color="auto"/>
        <w:left w:val="none" w:sz="0" w:space="0" w:color="auto"/>
        <w:bottom w:val="none" w:sz="0" w:space="0" w:color="auto"/>
        <w:right w:val="none" w:sz="0" w:space="0" w:color="auto"/>
      </w:divBdr>
    </w:div>
    <w:div w:id="402726236">
      <w:bodyDiv w:val="1"/>
      <w:marLeft w:val="0"/>
      <w:marRight w:val="0"/>
      <w:marTop w:val="0"/>
      <w:marBottom w:val="0"/>
      <w:divBdr>
        <w:top w:val="none" w:sz="0" w:space="0" w:color="auto"/>
        <w:left w:val="none" w:sz="0" w:space="0" w:color="auto"/>
        <w:bottom w:val="none" w:sz="0" w:space="0" w:color="auto"/>
        <w:right w:val="none" w:sz="0" w:space="0" w:color="auto"/>
      </w:divBdr>
    </w:div>
    <w:div w:id="402799789">
      <w:bodyDiv w:val="1"/>
      <w:marLeft w:val="0"/>
      <w:marRight w:val="0"/>
      <w:marTop w:val="0"/>
      <w:marBottom w:val="0"/>
      <w:divBdr>
        <w:top w:val="none" w:sz="0" w:space="0" w:color="auto"/>
        <w:left w:val="none" w:sz="0" w:space="0" w:color="auto"/>
        <w:bottom w:val="none" w:sz="0" w:space="0" w:color="auto"/>
        <w:right w:val="none" w:sz="0" w:space="0" w:color="auto"/>
      </w:divBdr>
    </w:div>
    <w:div w:id="402875387">
      <w:bodyDiv w:val="1"/>
      <w:marLeft w:val="0"/>
      <w:marRight w:val="0"/>
      <w:marTop w:val="0"/>
      <w:marBottom w:val="0"/>
      <w:divBdr>
        <w:top w:val="none" w:sz="0" w:space="0" w:color="auto"/>
        <w:left w:val="none" w:sz="0" w:space="0" w:color="auto"/>
        <w:bottom w:val="none" w:sz="0" w:space="0" w:color="auto"/>
        <w:right w:val="none" w:sz="0" w:space="0" w:color="auto"/>
      </w:divBdr>
    </w:div>
    <w:div w:id="403065977">
      <w:bodyDiv w:val="1"/>
      <w:marLeft w:val="0"/>
      <w:marRight w:val="0"/>
      <w:marTop w:val="0"/>
      <w:marBottom w:val="0"/>
      <w:divBdr>
        <w:top w:val="none" w:sz="0" w:space="0" w:color="auto"/>
        <w:left w:val="none" w:sz="0" w:space="0" w:color="auto"/>
        <w:bottom w:val="none" w:sz="0" w:space="0" w:color="auto"/>
        <w:right w:val="none" w:sz="0" w:space="0" w:color="auto"/>
      </w:divBdr>
    </w:div>
    <w:div w:id="403069272">
      <w:bodyDiv w:val="1"/>
      <w:marLeft w:val="0"/>
      <w:marRight w:val="0"/>
      <w:marTop w:val="0"/>
      <w:marBottom w:val="0"/>
      <w:divBdr>
        <w:top w:val="none" w:sz="0" w:space="0" w:color="auto"/>
        <w:left w:val="none" w:sz="0" w:space="0" w:color="auto"/>
        <w:bottom w:val="none" w:sz="0" w:space="0" w:color="auto"/>
        <w:right w:val="none" w:sz="0" w:space="0" w:color="auto"/>
      </w:divBdr>
    </w:div>
    <w:div w:id="403144261">
      <w:bodyDiv w:val="1"/>
      <w:marLeft w:val="0"/>
      <w:marRight w:val="0"/>
      <w:marTop w:val="0"/>
      <w:marBottom w:val="0"/>
      <w:divBdr>
        <w:top w:val="none" w:sz="0" w:space="0" w:color="auto"/>
        <w:left w:val="none" w:sz="0" w:space="0" w:color="auto"/>
        <w:bottom w:val="none" w:sz="0" w:space="0" w:color="auto"/>
        <w:right w:val="none" w:sz="0" w:space="0" w:color="auto"/>
      </w:divBdr>
    </w:div>
    <w:div w:id="403331688">
      <w:bodyDiv w:val="1"/>
      <w:marLeft w:val="0"/>
      <w:marRight w:val="0"/>
      <w:marTop w:val="0"/>
      <w:marBottom w:val="0"/>
      <w:divBdr>
        <w:top w:val="none" w:sz="0" w:space="0" w:color="auto"/>
        <w:left w:val="none" w:sz="0" w:space="0" w:color="auto"/>
        <w:bottom w:val="none" w:sz="0" w:space="0" w:color="auto"/>
        <w:right w:val="none" w:sz="0" w:space="0" w:color="auto"/>
      </w:divBdr>
    </w:div>
    <w:div w:id="403449960">
      <w:bodyDiv w:val="1"/>
      <w:marLeft w:val="0"/>
      <w:marRight w:val="0"/>
      <w:marTop w:val="0"/>
      <w:marBottom w:val="0"/>
      <w:divBdr>
        <w:top w:val="none" w:sz="0" w:space="0" w:color="auto"/>
        <w:left w:val="none" w:sz="0" w:space="0" w:color="auto"/>
        <w:bottom w:val="none" w:sz="0" w:space="0" w:color="auto"/>
        <w:right w:val="none" w:sz="0" w:space="0" w:color="auto"/>
      </w:divBdr>
    </w:div>
    <w:div w:id="403528530">
      <w:bodyDiv w:val="1"/>
      <w:marLeft w:val="0"/>
      <w:marRight w:val="0"/>
      <w:marTop w:val="0"/>
      <w:marBottom w:val="0"/>
      <w:divBdr>
        <w:top w:val="none" w:sz="0" w:space="0" w:color="auto"/>
        <w:left w:val="none" w:sz="0" w:space="0" w:color="auto"/>
        <w:bottom w:val="none" w:sz="0" w:space="0" w:color="auto"/>
        <w:right w:val="none" w:sz="0" w:space="0" w:color="auto"/>
      </w:divBdr>
    </w:div>
    <w:div w:id="403531230">
      <w:bodyDiv w:val="1"/>
      <w:marLeft w:val="0"/>
      <w:marRight w:val="0"/>
      <w:marTop w:val="0"/>
      <w:marBottom w:val="0"/>
      <w:divBdr>
        <w:top w:val="none" w:sz="0" w:space="0" w:color="auto"/>
        <w:left w:val="none" w:sz="0" w:space="0" w:color="auto"/>
        <w:bottom w:val="none" w:sz="0" w:space="0" w:color="auto"/>
        <w:right w:val="none" w:sz="0" w:space="0" w:color="auto"/>
      </w:divBdr>
    </w:div>
    <w:div w:id="403913691">
      <w:bodyDiv w:val="1"/>
      <w:marLeft w:val="0"/>
      <w:marRight w:val="0"/>
      <w:marTop w:val="0"/>
      <w:marBottom w:val="0"/>
      <w:divBdr>
        <w:top w:val="none" w:sz="0" w:space="0" w:color="auto"/>
        <w:left w:val="none" w:sz="0" w:space="0" w:color="auto"/>
        <w:bottom w:val="none" w:sz="0" w:space="0" w:color="auto"/>
        <w:right w:val="none" w:sz="0" w:space="0" w:color="auto"/>
      </w:divBdr>
    </w:div>
    <w:div w:id="404109618">
      <w:bodyDiv w:val="1"/>
      <w:marLeft w:val="0"/>
      <w:marRight w:val="0"/>
      <w:marTop w:val="0"/>
      <w:marBottom w:val="0"/>
      <w:divBdr>
        <w:top w:val="none" w:sz="0" w:space="0" w:color="auto"/>
        <w:left w:val="none" w:sz="0" w:space="0" w:color="auto"/>
        <w:bottom w:val="none" w:sz="0" w:space="0" w:color="auto"/>
        <w:right w:val="none" w:sz="0" w:space="0" w:color="auto"/>
      </w:divBdr>
    </w:div>
    <w:div w:id="404376271">
      <w:bodyDiv w:val="1"/>
      <w:marLeft w:val="0"/>
      <w:marRight w:val="0"/>
      <w:marTop w:val="0"/>
      <w:marBottom w:val="0"/>
      <w:divBdr>
        <w:top w:val="none" w:sz="0" w:space="0" w:color="auto"/>
        <w:left w:val="none" w:sz="0" w:space="0" w:color="auto"/>
        <w:bottom w:val="none" w:sz="0" w:space="0" w:color="auto"/>
        <w:right w:val="none" w:sz="0" w:space="0" w:color="auto"/>
      </w:divBdr>
    </w:div>
    <w:div w:id="404450099">
      <w:bodyDiv w:val="1"/>
      <w:marLeft w:val="0"/>
      <w:marRight w:val="0"/>
      <w:marTop w:val="0"/>
      <w:marBottom w:val="0"/>
      <w:divBdr>
        <w:top w:val="none" w:sz="0" w:space="0" w:color="auto"/>
        <w:left w:val="none" w:sz="0" w:space="0" w:color="auto"/>
        <w:bottom w:val="none" w:sz="0" w:space="0" w:color="auto"/>
        <w:right w:val="none" w:sz="0" w:space="0" w:color="auto"/>
      </w:divBdr>
    </w:div>
    <w:div w:id="404647364">
      <w:bodyDiv w:val="1"/>
      <w:marLeft w:val="0"/>
      <w:marRight w:val="0"/>
      <w:marTop w:val="0"/>
      <w:marBottom w:val="0"/>
      <w:divBdr>
        <w:top w:val="none" w:sz="0" w:space="0" w:color="auto"/>
        <w:left w:val="none" w:sz="0" w:space="0" w:color="auto"/>
        <w:bottom w:val="none" w:sz="0" w:space="0" w:color="auto"/>
        <w:right w:val="none" w:sz="0" w:space="0" w:color="auto"/>
      </w:divBdr>
    </w:div>
    <w:div w:id="404693138">
      <w:bodyDiv w:val="1"/>
      <w:marLeft w:val="0"/>
      <w:marRight w:val="0"/>
      <w:marTop w:val="0"/>
      <w:marBottom w:val="0"/>
      <w:divBdr>
        <w:top w:val="none" w:sz="0" w:space="0" w:color="auto"/>
        <w:left w:val="none" w:sz="0" w:space="0" w:color="auto"/>
        <w:bottom w:val="none" w:sz="0" w:space="0" w:color="auto"/>
        <w:right w:val="none" w:sz="0" w:space="0" w:color="auto"/>
      </w:divBdr>
    </w:div>
    <w:div w:id="404693473">
      <w:bodyDiv w:val="1"/>
      <w:marLeft w:val="0"/>
      <w:marRight w:val="0"/>
      <w:marTop w:val="0"/>
      <w:marBottom w:val="0"/>
      <w:divBdr>
        <w:top w:val="none" w:sz="0" w:space="0" w:color="auto"/>
        <w:left w:val="none" w:sz="0" w:space="0" w:color="auto"/>
        <w:bottom w:val="none" w:sz="0" w:space="0" w:color="auto"/>
        <w:right w:val="none" w:sz="0" w:space="0" w:color="auto"/>
      </w:divBdr>
    </w:div>
    <w:div w:id="404765015">
      <w:bodyDiv w:val="1"/>
      <w:marLeft w:val="0"/>
      <w:marRight w:val="0"/>
      <w:marTop w:val="0"/>
      <w:marBottom w:val="0"/>
      <w:divBdr>
        <w:top w:val="none" w:sz="0" w:space="0" w:color="auto"/>
        <w:left w:val="none" w:sz="0" w:space="0" w:color="auto"/>
        <w:bottom w:val="none" w:sz="0" w:space="0" w:color="auto"/>
        <w:right w:val="none" w:sz="0" w:space="0" w:color="auto"/>
      </w:divBdr>
    </w:div>
    <w:div w:id="404837319">
      <w:bodyDiv w:val="1"/>
      <w:marLeft w:val="0"/>
      <w:marRight w:val="0"/>
      <w:marTop w:val="0"/>
      <w:marBottom w:val="0"/>
      <w:divBdr>
        <w:top w:val="none" w:sz="0" w:space="0" w:color="auto"/>
        <w:left w:val="none" w:sz="0" w:space="0" w:color="auto"/>
        <w:bottom w:val="none" w:sz="0" w:space="0" w:color="auto"/>
        <w:right w:val="none" w:sz="0" w:space="0" w:color="auto"/>
      </w:divBdr>
    </w:div>
    <w:div w:id="404837610">
      <w:bodyDiv w:val="1"/>
      <w:marLeft w:val="0"/>
      <w:marRight w:val="0"/>
      <w:marTop w:val="0"/>
      <w:marBottom w:val="0"/>
      <w:divBdr>
        <w:top w:val="none" w:sz="0" w:space="0" w:color="auto"/>
        <w:left w:val="none" w:sz="0" w:space="0" w:color="auto"/>
        <w:bottom w:val="none" w:sz="0" w:space="0" w:color="auto"/>
        <w:right w:val="none" w:sz="0" w:space="0" w:color="auto"/>
      </w:divBdr>
    </w:div>
    <w:div w:id="404843574">
      <w:bodyDiv w:val="1"/>
      <w:marLeft w:val="0"/>
      <w:marRight w:val="0"/>
      <w:marTop w:val="0"/>
      <w:marBottom w:val="0"/>
      <w:divBdr>
        <w:top w:val="none" w:sz="0" w:space="0" w:color="auto"/>
        <w:left w:val="none" w:sz="0" w:space="0" w:color="auto"/>
        <w:bottom w:val="none" w:sz="0" w:space="0" w:color="auto"/>
        <w:right w:val="none" w:sz="0" w:space="0" w:color="auto"/>
      </w:divBdr>
    </w:div>
    <w:div w:id="404956928">
      <w:bodyDiv w:val="1"/>
      <w:marLeft w:val="0"/>
      <w:marRight w:val="0"/>
      <w:marTop w:val="0"/>
      <w:marBottom w:val="0"/>
      <w:divBdr>
        <w:top w:val="none" w:sz="0" w:space="0" w:color="auto"/>
        <w:left w:val="none" w:sz="0" w:space="0" w:color="auto"/>
        <w:bottom w:val="none" w:sz="0" w:space="0" w:color="auto"/>
        <w:right w:val="none" w:sz="0" w:space="0" w:color="auto"/>
      </w:divBdr>
    </w:div>
    <w:div w:id="405107453">
      <w:bodyDiv w:val="1"/>
      <w:marLeft w:val="0"/>
      <w:marRight w:val="0"/>
      <w:marTop w:val="0"/>
      <w:marBottom w:val="0"/>
      <w:divBdr>
        <w:top w:val="none" w:sz="0" w:space="0" w:color="auto"/>
        <w:left w:val="none" w:sz="0" w:space="0" w:color="auto"/>
        <w:bottom w:val="none" w:sz="0" w:space="0" w:color="auto"/>
        <w:right w:val="none" w:sz="0" w:space="0" w:color="auto"/>
      </w:divBdr>
    </w:div>
    <w:div w:id="405110594">
      <w:bodyDiv w:val="1"/>
      <w:marLeft w:val="0"/>
      <w:marRight w:val="0"/>
      <w:marTop w:val="0"/>
      <w:marBottom w:val="0"/>
      <w:divBdr>
        <w:top w:val="none" w:sz="0" w:space="0" w:color="auto"/>
        <w:left w:val="none" w:sz="0" w:space="0" w:color="auto"/>
        <w:bottom w:val="none" w:sz="0" w:space="0" w:color="auto"/>
        <w:right w:val="none" w:sz="0" w:space="0" w:color="auto"/>
      </w:divBdr>
    </w:div>
    <w:div w:id="405305524">
      <w:bodyDiv w:val="1"/>
      <w:marLeft w:val="0"/>
      <w:marRight w:val="0"/>
      <w:marTop w:val="0"/>
      <w:marBottom w:val="0"/>
      <w:divBdr>
        <w:top w:val="none" w:sz="0" w:space="0" w:color="auto"/>
        <w:left w:val="none" w:sz="0" w:space="0" w:color="auto"/>
        <w:bottom w:val="none" w:sz="0" w:space="0" w:color="auto"/>
        <w:right w:val="none" w:sz="0" w:space="0" w:color="auto"/>
      </w:divBdr>
    </w:div>
    <w:div w:id="405497229">
      <w:bodyDiv w:val="1"/>
      <w:marLeft w:val="0"/>
      <w:marRight w:val="0"/>
      <w:marTop w:val="0"/>
      <w:marBottom w:val="0"/>
      <w:divBdr>
        <w:top w:val="none" w:sz="0" w:space="0" w:color="auto"/>
        <w:left w:val="none" w:sz="0" w:space="0" w:color="auto"/>
        <w:bottom w:val="none" w:sz="0" w:space="0" w:color="auto"/>
        <w:right w:val="none" w:sz="0" w:space="0" w:color="auto"/>
      </w:divBdr>
    </w:div>
    <w:div w:id="405538456">
      <w:bodyDiv w:val="1"/>
      <w:marLeft w:val="0"/>
      <w:marRight w:val="0"/>
      <w:marTop w:val="0"/>
      <w:marBottom w:val="0"/>
      <w:divBdr>
        <w:top w:val="none" w:sz="0" w:space="0" w:color="auto"/>
        <w:left w:val="none" w:sz="0" w:space="0" w:color="auto"/>
        <w:bottom w:val="none" w:sz="0" w:space="0" w:color="auto"/>
        <w:right w:val="none" w:sz="0" w:space="0" w:color="auto"/>
      </w:divBdr>
    </w:div>
    <w:div w:id="405610868">
      <w:bodyDiv w:val="1"/>
      <w:marLeft w:val="0"/>
      <w:marRight w:val="0"/>
      <w:marTop w:val="0"/>
      <w:marBottom w:val="0"/>
      <w:divBdr>
        <w:top w:val="none" w:sz="0" w:space="0" w:color="auto"/>
        <w:left w:val="none" w:sz="0" w:space="0" w:color="auto"/>
        <w:bottom w:val="none" w:sz="0" w:space="0" w:color="auto"/>
        <w:right w:val="none" w:sz="0" w:space="0" w:color="auto"/>
      </w:divBdr>
    </w:div>
    <w:div w:id="405762948">
      <w:bodyDiv w:val="1"/>
      <w:marLeft w:val="0"/>
      <w:marRight w:val="0"/>
      <w:marTop w:val="0"/>
      <w:marBottom w:val="0"/>
      <w:divBdr>
        <w:top w:val="none" w:sz="0" w:space="0" w:color="auto"/>
        <w:left w:val="none" w:sz="0" w:space="0" w:color="auto"/>
        <w:bottom w:val="none" w:sz="0" w:space="0" w:color="auto"/>
        <w:right w:val="none" w:sz="0" w:space="0" w:color="auto"/>
      </w:divBdr>
    </w:div>
    <w:div w:id="405880657">
      <w:bodyDiv w:val="1"/>
      <w:marLeft w:val="0"/>
      <w:marRight w:val="0"/>
      <w:marTop w:val="0"/>
      <w:marBottom w:val="0"/>
      <w:divBdr>
        <w:top w:val="none" w:sz="0" w:space="0" w:color="auto"/>
        <w:left w:val="none" w:sz="0" w:space="0" w:color="auto"/>
        <w:bottom w:val="none" w:sz="0" w:space="0" w:color="auto"/>
        <w:right w:val="none" w:sz="0" w:space="0" w:color="auto"/>
      </w:divBdr>
    </w:div>
    <w:div w:id="405883403">
      <w:bodyDiv w:val="1"/>
      <w:marLeft w:val="0"/>
      <w:marRight w:val="0"/>
      <w:marTop w:val="0"/>
      <w:marBottom w:val="0"/>
      <w:divBdr>
        <w:top w:val="none" w:sz="0" w:space="0" w:color="auto"/>
        <w:left w:val="none" w:sz="0" w:space="0" w:color="auto"/>
        <w:bottom w:val="none" w:sz="0" w:space="0" w:color="auto"/>
        <w:right w:val="none" w:sz="0" w:space="0" w:color="auto"/>
      </w:divBdr>
    </w:div>
    <w:div w:id="405955573">
      <w:bodyDiv w:val="1"/>
      <w:marLeft w:val="0"/>
      <w:marRight w:val="0"/>
      <w:marTop w:val="0"/>
      <w:marBottom w:val="0"/>
      <w:divBdr>
        <w:top w:val="none" w:sz="0" w:space="0" w:color="auto"/>
        <w:left w:val="none" w:sz="0" w:space="0" w:color="auto"/>
        <w:bottom w:val="none" w:sz="0" w:space="0" w:color="auto"/>
        <w:right w:val="none" w:sz="0" w:space="0" w:color="auto"/>
      </w:divBdr>
    </w:div>
    <w:div w:id="405961056">
      <w:bodyDiv w:val="1"/>
      <w:marLeft w:val="0"/>
      <w:marRight w:val="0"/>
      <w:marTop w:val="0"/>
      <w:marBottom w:val="0"/>
      <w:divBdr>
        <w:top w:val="none" w:sz="0" w:space="0" w:color="auto"/>
        <w:left w:val="none" w:sz="0" w:space="0" w:color="auto"/>
        <w:bottom w:val="none" w:sz="0" w:space="0" w:color="auto"/>
        <w:right w:val="none" w:sz="0" w:space="0" w:color="auto"/>
      </w:divBdr>
    </w:div>
    <w:div w:id="405962309">
      <w:bodyDiv w:val="1"/>
      <w:marLeft w:val="0"/>
      <w:marRight w:val="0"/>
      <w:marTop w:val="0"/>
      <w:marBottom w:val="0"/>
      <w:divBdr>
        <w:top w:val="none" w:sz="0" w:space="0" w:color="auto"/>
        <w:left w:val="none" w:sz="0" w:space="0" w:color="auto"/>
        <w:bottom w:val="none" w:sz="0" w:space="0" w:color="auto"/>
        <w:right w:val="none" w:sz="0" w:space="0" w:color="auto"/>
      </w:divBdr>
    </w:div>
    <w:div w:id="406003586">
      <w:bodyDiv w:val="1"/>
      <w:marLeft w:val="0"/>
      <w:marRight w:val="0"/>
      <w:marTop w:val="0"/>
      <w:marBottom w:val="0"/>
      <w:divBdr>
        <w:top w:val="none" w:sz="0" w:space="0" w:color="auto"/>
        <w:left w:val="none" w:sz="0" w:space="0" w:color="auto"/>
        <w:bottom w:val="none" w:sz="0" w:space="0" w:color="auto"/>
        <w:right w:val="none" w:sz="0" w:space="0" w:color="auto"/>
      </w:divBdr>
    </w:div>
    <w:div w:id="406152030">
      <w:bodyDiv w:val="1"/>
      <w:marLeft w:val="0"/>
      <w:marRight w:val="0"/>
      <w:marTop w:val="0"/>
      <w:marBottom w:val="0"/>
      <w:divBdr>
        <w:top w:val="none" w:sz="0" w:space="0" w:color="auto"/>
        <w:left w:val="none" w:sz="0" w:space="0" w:color="auto"/>
        <w:bottom w:val="none" w:sz="0" w:space="0" w:color="auto"/>
        <w:right w:val="none" w:sz="0" w:space="0" w:color="auto"/>
      </w:divBdr>
    </w:div>
    <w:div w:id="406343720">
      <w:bodyDiv w:val="1"/>
      <w:marLeft w:val="0"/>
      <w:marRight w:val="0"/>
      <w:marTop w:val="0"/>
      <w:marBottom w:val="0"/>
      <w:divBdr>
        <w:top w:val="none" w:sz="0" w:space="0" w:color="auto"/>
        <w:left w:val="none" w:sz="0" w:space="0" w:color="auto"/>
        <w:bottom w:val="none" w:sz="0" w:space="0" w:color="auto"/>
        <w:right w:val="none" w:sz="0" w:space="0" w:color="auto"/>
      </w:divBdr>
    </w:div>
    <w:div w:id="406347650">
      <w:bodyDiv w:val="1"/>
      <w:marLeft w:val="0"/>
      <w:marRight w:val="0"/>
      <w:marTop w:val="0"/>
      <w:marBottom w:val="0"/>
      <w:divBdr>
        <w:top w:val="none" w:sz="0" w:space="0" w:color="auto"/>
        <w:left w:val="none" w:sz="0" w:space="0" w:color="auto"/>
        <w:bottom w:val="none" w:sz="0" w:space="0" w:color="auto"/>
        <w:right w:val="none" w:sz="0" w:space="0" w:color="auto"/>
      </w:divBdr>
    </w:div>
    <w:div w:id="406418863">
      <w:bodyDiv w:val="1"/>
      <w:marLeft w:val="0"/>
      <w:marRight w:val="0"/>
      <w:marTop w:val="0"/>
      <w:marBottom w:val="0"/>
      <w:divBdr>
        <w:top w:val="none" w:sz="0" w:space="0" w:color="auto"/>
        <w:left w:val="none" w:sz="0" w:space="0" w:color="auto"/>
        <w:bottom w:val="none" w:sz="0" w:space="0" w:color="auto"/>
        <w:right w:val="none" w:sz="0" w:space="0" w:color="auto"/>
      </w:divBdr>
    </w:div>
    <w:div w:id="406654415">
      <w:bodyDiv w:val="1"/>
      <w:marLeft w:val="0"/>
      <w:marRight w:val="0"/>
      <w:marTop w:val="0"/>
      <w:marBottom w:val="0"/>
      <w:divBdr>
        <w:top w:val="none" w:sz="0" w:space="0" w:color="auto"/>
        <w:left w:val="none" w:sz="0" w:space="0" w:color="auto"/>
        <w:bottom w:val="none" w:sz="0" w:space="0" w:color="auto"/>
        <w:right w:val="none" w:sz="0" w:space="0" w:color="auto"/>
      </w:divBdr>
    </w:div>
    <w:div w:id="406731055">
      <w:bodyDiv w:val="1"/>
      <w:marLeft w:val="0"/>
      <w:marRight w:val="0"/>
      <w:marTop w:val="0"/>
      <w:marBottom w:val="0"/>
      <w:divBdr>
        <w:top w:val="none" w:sz="0" w:space="0" w:color="auto"/>
        <w:left w:val="none" w:sz="0" w:space="0" w:color="auto"/>
        <w:bottom w:val="none" w:sz="0" w:space="0" w:color="auto"/>
        <w:right w:val="none" w:sz="0" w:space="0" w:color="auto"/>
      </w:divBdr>
    </w:div>
    <w:div w:id="406731617">
      <w:bodyDiv w:val="1"/>
      <w:marLeft w:val="0"/>
      <w:marRight w:val="0"/>
      <w:marTop w:val="0"/>
      <w:marBottom w:val="0"/>
      <w:divBdr>
        <w:top w:val="none" w:sz="0" w:space="0" w:color="auto"/>
        <w:left w:val="none" w:sz="0" w:space="0" w:color="auto"/>
        <w:bottom w:val="none" w:sz="0" w:space="0" w:color="auto"/>
        <w:right w:val="none" w:sz="0" w:space="0" w:color="auto"/>
      </w:divBdr>
    </w:div>
    <w:div w:id="406919836">
      <w:bodyDiv w:val="1"/>
      <w:marLeft w:val="0"/>
      <w:marRight w:val="0"/>
      <w:marTop w:val="0"/>
      <w:marBottom w:val="0"/>
      <w:divBdr>
        <w:top w:val="none" w:sz="0" w:space="0" w:color="auto"/>
        <w:left w:val="none" w:sz="0" w:space="0" w:color="auto"/>
        <w:bottom w:val="none" w:sz="0" w:space="0" w:color="auto"/>
        <w:right w:val="none" w:sz="0" w:space="0" w:color="auto"/>
      </w:divBdr>
    </w:div>
    <w:div w:id="406925916">
      <w:bodyDiv w:val="1"/>
      <w:marLeft w:val="0"/>
      <w:marRight w:val="0"/>
      <w:marTop w:val="0"/>
      <w:marBottom w:val="0"/>
      <w:divBdr>
        <w:top w:val="none" w:sz="0" w:space="0" w:color="auto"/>
        <w:left w:val="none" w:sz="0" w:space="0" w:color="auto"/>
        <w:bottom w:val="none" w:sz="0" w:space="0" w:color="auto"/>
        <w:right w:val="none" w:sz="0" w:space="0" w:color="auto"/>
      </w:divBdr>
    </w:div>
    <w:div w:id="407001078">
      <w:bodyDiv w:val="1"/>
      <w:marLeft w:val="0"/>
      <w:marRight w:val="0"/>
      <w:marTop w:val="0"/>
      <w:marBottom w:val="0"/>
      <w:divBdr>
        <w:top w:val="none" w:sz="0" w:space="0" w:color="auto"/>
        <w:left w:val="none" w:sz="0" w:space="0" w:color="auto"/>
        <w:bottom w:val="none" w:sz="0" w:space="0" w:color="auto"/>
        <w:right w:val="none" w:sz="0" w:space="0" w:color="auto"/>
      </w:divBdr>
    </w:div>
    <w:div w:id="407195505">
      <w:bodyDiv w:val="1"/>
      <w:marLeft w:val="0"/>
      <w:marRight w:val="0"/>
      <w:marTop w:val="0"/>
      <w:marBottom w:val="0"/>
      <w:divBdr>
        <w:top w:val="none" w:sz="0" w:space="0" w:color="auto"/>
        <w:left w:val="none" w:sz="0" w:space="0" w:color="auto"/>
        <w:bottom w:val="none" w:sz="0" w:space="0" w:color="auto"/>
        <w:right w:val="none" w:sz="0" w:space="0" w:color="auto"/>
      </w:divBdr>
    </w:div>
    <w:div w:id="407311321">
      <w:bodyDiv w:val="1"/>
      <w:marLeft w:val="0"/>
      <w:marRight w:val="0"/>
      <w:marTop w:val="0"/>
      <w:marBottom w:val="0"/>
      <w:divBdr>
        <w:top w:val="none" w:sz="0" w:space="0" w:color="auto"/>
        <w:left w:val="none" w:sz="0" w:space="0" w:color="auto"/>
        <w:bottom w:val="none" w:sz="0" w:space="0" w:color="auto"/>
        <w:right w:val="none" w:sz="0" w:space="0" w:color="auto"/>
      </w:divBdr>
    </w:div>
    <w:div w:id="407583000">
      <w:bodyDiv w:val="1"/>
      <w:marLeft w:val="0"/>
      <w:marRight w:val="0"/>
      <w:marTop w:val="0"/>
      <w:marBottom w:val="0"/>
      <w:divBdr>
        <w:top w:val="none" w:sz="0" w:space="0" w:color="auto"/>
        <w:left w:val="none" w:sz="0" w:space="0" w:color="auto"/>
        <w:bottom w:val="none" w:sz="0" w:space="0" w:color="auto"/>
        <w:right w:val="none" w:sz="0" w:space="0" w:color="auto"/>
      </w:divBdr>
    </w:div>
    <w:div w:id="407729696">
      <w:bodyDiv w:val="1"/>
      <w:marLeft w:val="0"/>
      <w:marRight w:val="0"/>
      <w:marTop w:val="0"/>
      <w:marBottom w:val="0"/>
      <w:divBdr>
        <w:top w:val="none" w:sz="0" w:space="0" w:color="auto"/>
        <w:left w:val="none" w:sz="0" w:space="0" w:color="auto"/>
        <w:bottom w:val="none" w:sz="0" w:space="0" w:color="auto"/>
        <w:right w:val="none" w:sz="0" w:space="0" w:color="auto"/>
      </w:divBdr>
    </w:div>
    <w:div w:id="407774912">
      <w:bodyDiv w:val="1"/>
      <w:marLeft w:val="0"/>
      <w:marRight w:val="0"/>
      <w:marTop w:val="0"/>
      <w:marBottom w:val="0"/>
      <w:divBdr>
        <w:top w:val="none" w:sz="0" w:space="0" w:color="auto"/>
        <w:left w:val="none" w:sz="0" w:space="0" w:color="auto"/>
        <w:bottom w:val="none" w:sz="0" w:space="0" w:color="auto"/>
        <w:right w:val="none" w:sz="0" w:space="0" w:color="auto"/>
      </w:divBdr>
    </w:div>
    <w:div w:id="407845389">
      <w:bodyDiv w:val="1"/>
      <w:marLeft w:val="0"/>
      <w:marRight w:val="0"/>
      <w:marTop w:val="0"/>
      <w:marBottom w:val="0"/>
      <w:divBdr>
        <w:top w:val="none" w:sz="0" w:space="0" w:color="auto"/>
        <w:left w:val="none" w:sz="0" w:space="0" w:color="auto"/>
        <w:bottom w:val="none" w:sz="0" w:space="0" w:color="auto"/>
        <w:right w:val="none" w:sz="0" w:space="0" w:color="auto"/>
      </w:divBdr>
    </w:div>
    <w:div w:id="407848471">
      <w:bodyDiv w:val="1"/>
      <w:marLeft w:val="0"/>
      <w:marRight w:val="0"/>
      <w:marTop w:val="0"/>
      <w:marBottom w:val="0"/>
      <w:divBdr>
        <w:top w:val="none" w:sz="0" w:space="0" w:color="auto"/>
        <w:left w:val="none" w:sz="0" w:space="0" w:color="auto"/>
        <w:bottom w:val="none" w:sz="0" w:space="0" w:color="auto"/>
        <w:right w:val="none" w:sz="0" w:space="0" w:color="auto"/>
      </w:divBdr>
    </w:div>
    <w:div w:id="407851153">
      <w:bodyDiv w:val="1"/>
      <w:marLeft w:val="0"/>
      <w:marRight w:val="0"/>
      <w:marTop w:val="0"/>
      <w:marBottom w:val="0"/>
      <w:divBdr>
        <w:top w:val="none" w:sz="0" w:space="0" w:color="auto"/>
        <w:left w:val="none" w:sz="0" w:space="0" w:color="auto"/>
        <w:bottom w:val="none" w:sz="0" w:space="0" w:color="auto"/>
        <w:right w:val="none" w:sz="0" w:space="0" w:color="auto"/>
      </w:divBdr>
    </w:div>
    <w:div w:id="407964595">
      <w:bodyDiv w:val="1"/>
      <w:marLeft w:val="0"/>
      <w:marRight w:val="0"/>
      <w:marTop w:val="0"/>
      <w:marBottom w:val="0"/>
      <w:divBdr>
        <w:top w:val="none" w:sz="0" w:space="0" w:color="auto"/>
        <w:left w:val="none" w:sz="0" w:space="0" w:color="auto"/>
        <w:bottom w:val="none" w:sz="0" w:space="0" w:color="auto"/>
        <w:right w:val="none" w:sz="0" w:space="0" w:color="auto"/>
      </w:divBdr>
      <w:divsChild>
        <w:div w:id="842622558">
          <w:marLeft w:val="-540"/>
          <w:marRight w:val="-720"/>
          <w:marTop w:val="0"/>
          <w:marBottom w:val="0"/>
          <w:divBdr>
            <w:top w:val="none" w:sz="0" w:space="0" w:color="auto"/>
            <w:left w:val="none" w:sz="0" w:space="0" w:color="auto"/>
            <w:bottom w:val="none" w:sz="0" w:space="0" w:color="auto"/>
            <w:right w:val="none" w:sz="0" w:space="0" w:color="auto"/>
          </w:divBdr>
        </w:div>
        <w:div w:id="1135948801">
          <w:marLeft w:val="-540"/>
          <w:marRight w:val="-720"/>
          <w:marTop w:val="0"/>
          <w:marBottom w:val="0"/>
          <w:divBdr>
            <w:top w:val="none" w:sz="0" w:space="0" w:color="auto"/>
            <w:left w:val="none" w:sz="0" w:space="0" w:color="auto"/>
            <w:bottom w:val="none" w:sz="0" w:space="0" w:color="auto"/>
            <w:right w:val="none" w:sz="0" w:space="0" w:color="auto"/>
          </w:divBdr>
        </w:div>
        <w:div w:id="1444417358">
          <w:marLeft w:val="-540"/>
          <w:marRight w:val="-720"/>
          <w:marTop w:val="0"/>
          <w:marBottom w:val="0"/>
          <w:divBdr>
            <w:top w:val="none" w:sz="0" w:space="0" w:color="auto"/>
            <w:left w:val="none" w:sz="0" w:space="0" w:color="auto"/>
            <w:bottom w:val="none" w:sz="0" w:space="0" w:color="auto"/>
            <w:right w:val="none" w:sz="0" w:space="0" w:color="auto"/>
          </w:divBdr>
        </w:div>
        <w:div w:id="1889343878">
          <w:marLeft w:val="-540"/>
          <w:marRight w:val="-720"/>
          <w:marTop w:val="0"/>
          <w:marBottom w:val="0"/>
          <w:divBdr>
            <w:top w:val="none" w:sz="0" w:space="0" w:color="auto"/>
            <w:left w:val="none" w:sz="0" w:space="0" w:color="auto"/>
            <w:bottom w:val="none" w:sz="0" w:space="0" w:color="auto"/>
            <w:right w:val="none" w:sz="0" w:space="0" w:color="auto"/>
          </w:divBdr>
        </w:div>
      </w:divsChild>
    </w:div>
    <w:div w:id="407994079">
      <w:bodyDiv w:val="1"/>
      <w:marLeft w:val="0"/>
      <w:marRight w:val="0"/>
      <w:marTop w:val="0"/>
      <w:marBottom w:val="0"/>
      <w:divBdr>
        <w:top w:val="none" w:sz="0" w:space="0" w:color="auto"/>
        <w:left w:val="none" w:sz="0" w:space="0" w:color="auto"/>
        <w:bottom w:val="none" w:sz="0" w:space="0" w:color="auto"/>
        <w:right w:val="none" w:sz="0" w:space="0" w:color="auto"/>
      </w:divBdr>
    </w:div>
    <w:div w:id="408423010">
      <w:bodyDiv w:val="1"/>
      <w:marLeft w:val="0"/>
      <w:marRight w:val="0"/>
      <w:marTop w:val="0"/>
      <w:marBottom w:val="0"/>
      <w:divBdr>
        <w:top w:val="none" w:sz="0" w:space="0" w:color="auto"/>
        <w:left w:val="none" w:sz="0" w:space="0" w:color="auto"/>
        <w:bottom w:val="none" w:sz="0" w:space="0" w:color="auto"/>
        <w:right w:val="none" w:sz="0" w:space="0" w:color="auto"/>
      </w:divBdr>
    </w:div>
    <w:div w:id="408619882">
      <w:bodyDiv w:val="1"/>
      <w:marLeft w:val="0"/>
      <w:marRight w:val="0"/>
      <w:marTop w:val="0"/>
      <w:marBottom w:val="0"/>
      <w:divBdr>
        <w:top w:val="none" w:sz="0" w:space="0" w:color="auto"/>
        <w:left w:val="none" w:sz="0" w:space="0" w:color="auto"/>
        <w:bottom w:val="none" w:sz="0" w:space="0" w:color="auto"/>
        <w:right w:val="none" w:sz="0" w:space="0" w:color="auto"/>
      </w:divBdr>
    </w:div>
    <w:div w:id="408842762">
      <w:bodyDiv w:val="1"/>
      <w:marLeft w:val="0"/>
      <w:marRight w:val="0"/>
      <w:marTop w:val="0"/>
      <w:marBottom w:val="0"/>
      <w:divBdr>
        <w:top w:val="none" w:sz="0" w:space="0" w:color="auto"/>
        <w:left w:val="none" w:sz="0" w:space="0" w:color="auto"/>
        <w:bottom w:val="none" w:sz="0" w:space="0" w:color="auto"/>
        <w:right w:val="none" w:sz="0" w:space="0" w:color="auto"/>
      </w:divBdr>
    </w:div>
    <w:div w:id="408970005">
      <w:bodyDiv w:val="1"/>
      <w:marLeft w:val="0"/>
      <w:marRight w:val="0"/>
      <w:marTop w:val="0"/>
      <w:marBottom w:val="0"/>
      <w:divBdr>
        <w:top w:val="none" w:sz="0" w:space="0" w:color="auto"/>
        <w:left w:val="none" w:sz="0" w:space="0" w:color="auto"/>
        <w:bottom w:val="none" w:sz="0" w:space="0" w:color="auto"/>
        <w:right w:val="none" w:sz="0" w:space="0" w:color="auto"/>
      </w:divBdr>
    </w:div>
    <w:div w:id="409160211">
      <w:bodyDiv w:val="1"/>
      <w:marLeft w:val="0"/>
      <w:marRight w:val="0"/>
      <w:marTop w:val="0"/>
      <w:marBottom w:val="0"/>
      <w:divBdr>
        <w:top w:val="none" w:sz="0" w:space="0" w:color="auto"/>
        <w:left w:val="none" w:sz="0" w:space="0" w:color="auto"/>
        <w:bottom w:val="none" w:sz="0" w:space="0" w:color="auto"/>
        <w:right w:val="none" w:sz="0" w:space="0" w:color="auto"/>
      </w:divBdr>
    </w:div>
    <w:div w:id="409280636">
      <w:bodyDiv w:val="1"/>
      <w:marLeft w:val="0"/>
      <w:marRight w:val="0"/>
      <w:marTop w:val="0"/>
      <w:marBottom w:val="0"/>
      <w:divBdr>
        <w:top w:val="none" w:sz="0" w:space="0" w:color="auto"/>
        <w:left w:val="none" w:sz="0" w:space="0" w:color="auto"/>
        <w:bottom w:val="none" w:sz="0" w:space="0" w:color="auto"/>
        <w:right w:val="none" w:sz="0" w:space="0" w:color="auto"/>
      </w:divBdr>
    </w:div>
    <w:div w:id="409427464">
      <w:bodyDiv w:val="1"/>
      <w:marLeft w:val="0"/>
      <w:marRight w:val="0"/>
      <w:marTop w:val="0"/>
      <w:marBottom w:val="0"/>
      <w:divBdr>
        <w:top w:val="none" w:sz="0" w:space="0" w:color="auto"/>
        <w:left w:val="none" w:sz="0" w:space="0" w:color="auto"/>
        <w:bottom w:val="none" w:sz="0" w:space="0" w:color="auto"/>
        <w:right w:val="none" w:sz="0" w:space="0" w:color="auto"/>
      </w:divBdr>
    </w:div>
    <w:div w:id="409544342">
      <w:bodyDiv w:val="1"/>
      <w:marLeft w:val="0"/>
      <w:marRight w:val="0"/>
      <w:marTop w:val="0"/>
      <w:marBottom w:val="0"/>
      <w:divBdr>
        <w:top w:val="none" w:sz="0" w:space="0" w:color="auto"/>
        <w:left w:val="none" w:sz="0" w:space="0" w:color="auto"/>
        <w:bottom w:val="none" w:sz="0" w:space="0" w:color="auto"/>
        <w:right w:val="none" w:sz="0" w:space="0" w:color="auto"/>
      </w:divBdr>
    </w:div>
    <w:div w:id="409697468">
      <w:bodyDiv w:val="1"/>
      <w:marLeft w:val="0"/>
      <w:marRight w:val="0"/>
      <w:marTop w:val="0"/>
      <w:marBottom w:val="0"/>
      <w:divBdr>
        <w:top w:val="none" w:sz="0" w:space="0" w:color="auto"/>
        <w:left w:val="none" w:sz="0" w:space="0" w:color="auto"/>
        <w:bottom w:val="none" w:sz="0" w:space="0" w:color="auto"/>
        <w:right w:val="none" w:sz="0" w:space="0" w:color="auto"/>
      </w:divBdr>
    </w:div>
    <w:div w:id="409818518">
      <w:bodyDiv w:val="1"/>
      <w:marLeft w:val="0"/>
      <w:marRight w:val="0"/>
      <w:marTop w:val="0"/>
      <w:marBottom w:val="0"/>
      <w:divBdr>
        <w:top w:val="none" w:sz="0" w:space="0" w:color="auto"/>
        <w:left w:val="none" w:sz="0" w:space="0" w:color="auto"/>
        <w:bottom w:val="none" w:sz="0" w:space="0" w:color="auto"/>
        <w:right w:val="none" w:sz="0" w:space="0" w:color="auto"/>
      </w:divBdr>
    </w:div>
    <w:div w:id="409930724">
      <w:bodyDiv w:val="1"/>
      <w:marLeft w:val="0"/>
      <w:marRight w:val="0"/>
      <w:marTop w:val="0"/>
      <w:marBottom w:val="0"/>
      <w:divBdr>
        <w:top w:val="none" w:sz="0" w:space="0" w:color="auto"/>
        <w:left w:val="none" w:sz="0" w:space="0" w:color="auto"/>
        <w:bottom w:val="none" w:sz="0" w:space="0" w:color="auto"/>
        <w:right w:val="none" w:sz="0" w:space="0" w:color="auto"/>
      </w:divBdr>
    </w:div>
    <w:div w:id="409932483">
      <w:bodyDiv w:val="1"/>
      <w:marLeft w:val="0"/>
      <w:marRight w:val="0"/>
      <w:marTop w:val="0"/>
      <w:marBottom w:val="0"/>
      <w:divBdr>
        <w:top w:val="none" w:sz="0" w:space="0" w:color="auto"/>
        <w:left w:val="none" w:sz="0" w:space="0" w:color="auto"/>
        <w:bottom w:val="none" w:sz="0" w:space="0" w:color="auto"/>
        <w:right w:val="none" w:sz="0" w:space="0" w:color="auto"/>
      </w:divBdr>
    </w:div>
    <w:div w:id="410010994">
      <w:bodyDiv w:val="1"/>
      <w:marLeft w:val="0"/>
      <w:marRight w:val="0"/>
      <w:marTop w:val="0"/>
      <w:marBottom w:val="0"/>
      <w:divBdr>
        <w:top w:val="none" w:sz="0" w:space="0" w:color="auto"/>
        <w:left w:val="none" w:sz="0" w:space="0" w:color="auto"/>
        <w:bottom w:val="none" w:sz="0" w:space="0" w:color="auto"/>
        <w:right w:val="none" w:sz="0" w:space="0" w:color="auto"/>
      </w:divBdr>
    </w:div>
    <w:div w:id="410154157">
      <w:bodyDiv w:val="1"/>
      <w:marLeft w:val="0"/>
      <w:marRight w:val="0"/>
      <w:marTop w:val="0"/>
      <w:marBottom w:val="0"/>
      <w:divBdr>
        <w:top w:val="none" w:sz="0" w:space="0" w:color="auto"/>
        <w:left w:val="none" w:sz="0" w:space="0" w:color="auto"/>
        <w:bottom w:val="none" w:sz="0" w:space="0" w:color="auto"/>
        <w:right w:val="none" w:sz="0" w:space="0" w:color="auto"/>
      </w:divBdr>
    </w:div>
    <w:div w:id="410155988">
      <w:bodyDiv w:val="1"/>
      <w:marLeft w:val="0"/>
      <w:marRight w:val="0"/>
      <w:marTop w:val="0"/>
      <w:marBottom w:val="0"/>
      <w:divBdr>
        <w:top w:val="none" w:sz="0" w:space="0" w:color="auto"/>
        <w:left w:val="none" w:sz="0" w:space="0" w:color="auto"/>
        <w:bottom w:val="none" w:sz="0" w:space="0" w:color="auto"/>
        <w:right w:val="none" w:sz="0" w:space="0" w:color="auto"/>
      </w:divBdr>
    </w:div>
    <w:div w:id="410274411">
      <w:bodyDiv w:val="1"/>
      <w:marLeft w:val="0"/>
      <w:marRight w:val="0"/>
      <w:marTop w:val="0"/>
      <w:marBottom w:val="0"/>
      <w:divBdr>
        <w:top w:val="none" w:sz="0" w:space="0" w:color="auto"/>
        <w:left w:val="none" w:sz="0" w:space="0" w:color="auto"/>
        <w:bottom w:val="none" w:sz="0" w:space="0" w:color="auto"/>
        <w:right w:val="none" w:sz="0" w:space="0" w:color="auto"/>
      </w:divBdr>
    </w:div>
    <w:div w:id="410274514">
      <w:bodyDiv w:val="1"/>
      <w:marLeft w:val="0"/>
      <w:marRight w:val="0"/>
      <w:marTop w:val="0"/>
      <w:marBottom w:val="0"/>
      <w:divBdr>
        <w:top w:val="none" w:sz="0" w:space="0" w:color="auto"/>
        <w:left w:val="none" w:sz="0" w:space="0" w:color="auto"/>
        <w:bottom w:val="none" w:sz="0" w:space="0" w:color="auto"/>
        <w:right w:val="none" w:sz="0" w:space="0" w:color="auto"/>
      </w:divBdr>
    </w:div>
    <w:div w:id="410276099">
      <w:bodyDiv w:val="1"/>
      <w:marLeft w:val="0"/>
      <w:marRight w:val="0"/>
      <w:marTop w:val="0"/>
      <w:marBottom w:val="0"/>
      <w:divBdr>
        <w:top w:val="none" w:sz="0" w:space="0" w:color="auto"/>
        <w:left w:val="none" w:sz="0" w:space="0" w:color="auto"/>
        <w:bottom w:val="none" w:sz="0" w:space="0" w:color="auto"/>
        <w:right w:val="none" w:sz="0" w:space="0" w:color="auto"/>
      </w:divBdr>
    </w:div>
    <w:div w:id="410348825">
      <w:bodyDiv w:val="1"/>
      <w:marLeft w:val="0"/>
      <w:marRight w:val="0"/>
      <w:marTop w:val="0"/>
      <w:marBottom w:val="0"/>
      <w:divBdr>
        <w:top w:val="none" w:sz="0" w:space="0" w:color="auto"/>
        <w:left w:val="none" w:sz="0" w:space="0" w:color="auto"/>
        <w:bottom w:val="none" w:sz="0" w:space="0" w:color="auto"/>
        <w:right w:val="none" w:sz="0" w:space="0" w:color="auto"/>
      </w:divBdr>
    </w:div>
    <w:div w:id="410585401">
      <w:bodyDiv w:val="1"/>
      <w:marLeft w:val="0"/>
      <w:marRight w:val="0"/>
      <w:marTop w:val="0"/>
      <w:marBottom w:val="0"/>
      <w:divBdr>
        <w:top w:val="none" w:sz="0" w:space="0" w:color="auto"/>
        <w:left w:val="none" w:sz="0" w:space="0" w:color="auto"/>
        <w:bottom w:val="none" w:sz="0" w:space="0" w:color="auto"/>
        <w:right w:val="none" w:sz="0" w:space="0" w:color="auto"/>
      </w:divBdr>
    </w:div>
    <w:div w:id="410784848">
      <w:bodyDiv w:val="1"/>
      <w:marLeft w:val="0"/>
      <w:marRight w:val="0"/>
      <w:marTop w:val="0"/>
      <w:marBottom w:val="0"/>
      <w:divBdr>
        <w:top w:val="none" w:sz="0" w:space="0" w:color="auto"/>
        <w:left w:val="none" w:sz="0" w:space="0" w:color="auto"/>
        <w:bottom w:val="none" w:sz="0" w:space="0" w:color="auto"/>
        <w:right w:val="none" w:sz="0" w:space="0" w:color="auto"/>
      </w:divBdr>
    </w:div>
    <w:div w:id="411004914">
      <w:bodyDiv w:val="1"/>
      <w:marLeft w:val="0"/>
      <w:marRight w:val="0"/>
      <w:marTop w:val="0"/>
      <w:marBottom w:val="0"/>
      <w:divBdr>
        <w:top w:val="none" w:sz="0" w:space="0" w:color="auto"/>
        <w:left w:val="none" w:sz="0" w:space="0" w:color="auto"/>
        <w:bottom w:val="none" w:sz="0" w:space="0" w:color="auto"/>
        <w:right w:val="none" w:sz="0" w:space="0" w:color="auto"/>
      </w:divBdr>
    </w:div>
    <w:div w:id="411196120">
      <w:bodyDiv w:val="1"/>
      <w:marLeft w:val="0"/>
      <w:marRight w:val="0"/>
      <w:marTop w:val="0"/>
      <w:marBottom w:val="0"/>
      <w:divBdr>
        <w:top w:val="none" w:sz="0" w:space="0" w:color="auto"/>
        <w:left w:val="none" w:sz="0" w:space="0" w:color="auto"/>
        <w:bottom w:val="none" w:sz="0" w:space="0" w:color="auto"/>
        <w:right w:val="none" w:sz="0" w:space="0" w:color="auto"/>
      </w:divBdr>
    </w:div>
    <w:div w:id="411199158">
      <w:bodyDiv w:val="1"/>
      <w:marLeft w:val="0"/>
      <w:marRight w:val="0"/>
      <w:marTop w:val="0"/>
      <w:marBottom w:val="0"/>
      <w:divBdr>
        <w:top w:val="none" w:sz="0" w:space="0" w:color="auto"/>
        <w:left w:val="none" w:sz="0" w:space="0" w:color="auto"/>
        <w:bottom w:val="none" w:sz="0" w:space="0" w:color="auto"/>
        <w:right w:val="none" w:sz="0" w:space="0" w:color="auto"/>
      </w:divBdr>
    </w:div>
    <w:div w:id="411241169">
      <w:bodyDiv w:val="1"/>
      <w:marLeft w:val="0"/>
      <w:marRight w:val="0"/>
      <w:marTop w:val="0"/>
      <w:marBottom w:val="0"/>
      <w:divBdr>
        <w:top w:val="none" w:sz="0" w:space="0" w:color="auto"/>
        <w:left w:val="none" w:sz="0" w:space="0" w:color="auto"/>
        <w:bottom w:val="none" w:sz="0" w:space="0" w:color="auto"/>
        <w:right w:val="none" w:sz="0" w:space="0" w:color="auto"/>
      </w:divBdr>
    </w:div>
    <w:div w:id="411244996">
      <w:bodyDiv w:val="1"/>
      <w:marLeft w:val="0"/>
      <w:marRight w:val="0"/>
      <w:marTop w:val="0"/>
      <w:marBottom w:val="0"/>
      <w:divBdr>
        <w:top w:val="none" w:sz="0" w:space="0" w:color="auto"/>
        <w:left w:val="none" w:sz="0" w:space="0" w:color="auto"/>
        <w:bottom w:val="none" w:sz="0" w:space="0" w:color="auto"/>
        <w:right w:val="none" w:sz="0" w:space="0" w:color="auto"/>
      </w:divBdr>
    </w:div>
    <w:div w:id="411389629">
      <w:bodyDiv w:val="1"/>
      <w:marLeft w:val="0"/>
      <w:marRight w:val="0"/>
      <w:marTop w:val="0"/>
      <w:marBottom w:val="0"/>
      <w:divBdr>
        <w:top w:val="none" w:sz="0" w:space="0" w:color="auto"/>
        <w:left w:val="none" w:sz="0" w:space="0" w:color="auto"/>
        <w:bottom w:val="none" w:sz="0" w:space="0" w:color="auto"/>
        <w:right w:val="none" w:sz="0" w:space="0" w:color="auto"/>
      </w:divBdr>
    </w:div>
    <w:div w:id="411588322">
      <w:bodyDiv w:val="1"/>
      <w:marLeft w:val="0"/>
      <w:marRight w:val="0"/>
      <w:marTop w:val="0"/>
      <w:marBottom w:val="0"/>
      <w:divBdr>
        <w:top w:val="none" w:sz="0" w:space="0" w:color="auto"/>
        <w:left w:val="none" w:sz="0" w:space="0" w:color="auto"/>
        <w:bottom w:val="none" w:sz="0" w:space="0" w:color="auto"/>
        <w:right w:val="none" w:sz="0" w:space="0" w:color="auto"/>
      </w:divBdr>
    </w:div>
    <w:div w:id="411632685">
      <w:bodyDiv w:val="1"/>
      <w:marLeft w:val="0"/>
      <w:marRight w:val="0"/>
      <w:marTop w:val="0"/>
      <w:marBottom w:val="0"/>
      <w:divBdr>
        <w:top w:val="none" w:sz="0" w:space="0" w:color="auto"/>
        <w:left w:val="none" w:sz="0" w:space="0" w:color="auto"/>
        <w:bottom w:val="none" w:sz="0" w:space="0" w:color="auto"/>
        <w:right w:val="none" w:sz="0" w:space="0" w:color="auto"/>
      </w:divBdr>
    </w:div>
    <w:div w:id="411657185">
      <w:bodyDiv w:val="1"/>
      <w:marLeft w:val="0"/>
      <w:marRight w:val="0"/>
      <w:marTop w:val="0"/>
      <w:marBottom w:val="0"/>
      <w:divBdr>
        <w:top w:val="none" w:sz="0" w:space="0" w:color="auto"/>
        <w:left w:val="none" w:sz="0" w:space="0" w:color="auto"/>
        <w:bottom w:val="none" w:sz="0" w:space="0" w:color="auto"/>
        <w:right w:val="none" w:sz="0" w:space="0" w:color="auto"/>
      </w:divBdr>
    </w:div>
    <w:div w:id="411659807">
      <w:bodyDiv w:val="1"/>
      <w:marLeft w:val="0"/>
      <w:marRight w:val="0"/>
      <w:marTop w:val="0"/>
      <w:marBottom w:val="0"/>
      <w:divBdr>
        <w:top w:val="none" w:sz="0" w:space="0" w:color="auto"/>
        <w:left w:val="none" w:sz="0" w:space="0" w:color="auto"/>
        <w:bottom w:val="none" w:sz="0" w:space="0" w:color="auto"/>
        <w:right w:val="none" w:sz="0" w:space="0" w:color="auto"/>
      </w:divBdr>
    </w:div>
    <w:div w:id="411784425">
      <w:bodyDiv w:val="1"/>
      <w:marLeft w:val="0"/>
      <w:marRight w:val="0"/>
      <w:marTop w:val="0"/>
      <w:marBottom w:val="0"/>
      <w:divBdr>
        <w:top w:val="none" w:sz="0" w:space="0" w:color="auto"/>
        <w:left w:val="none" w:sz="0" w:space="0" w:color="auto"/>
        <w:bottom w:val="none" w:sz="0" w:space="0" w:color="auto"/>
        <w:right w:val="none" w:sz="0" w:space="0" w:color="auto"/>
      </w:divBdr>
    </w:div>
    <w:div w:id="411855026">
      <w:bodyDiv w:val="1"/>
      <w:marLeft w:val="0"/>
      <w:marRight w:val="0"/>
      <w:marTop w:val="0"/>
      <w:marBottom w:val="0"/>
      <w:divBdr>
        <w:top w:val="none" w:sz="0" w:space="0" w:color="auto"/>
        <w:left w:val="none" w:sz="0" w:space="0" w:color="auto"/>
        <w:bottom w:val="none" w:sz="0" w:space="0" w:color="auto"/>
        <w:right w:val="none" w:sz="0" w:space="0" w:color="auto"/>
      </w:divBdr>
    </w:div>
    <w:div w:id="411856765">
      <w:bodyDiv w:val="1"/>
      <w:marLeft w:val="0"/>
      <w:marRight w:val="0"/>
      <w:marTop w:val="0"/>
      <w:marBottom w:val="0"/>
      <w:divBdr>
        <w:top w:val="none" w:sz="0" w:space="0" w:color="auto"/>
        <w:left w:val="none" w:sz="0" w:space="0" w:color="auto"/>
        <w:bottom w:val="none" w:sz="0" w:space="0" w:color="auto"/>
        <w:right w:val="none" w:sz="0" w:space="0" w:color="auto"/>
      </w:divBdr>
    </w:div>
    <w:div w:id="411974086">
      <w:bodyDiv w:val="1"/>
      <w:marLeft w:val="0"/>
      <w:marRight w:val="0"/>
      <w:marTop w:val="0"/>
      <w:marBottom w:val="0"/>
      <w:divBdr>
        <w:top w:val="none" w:sz="0" w:space="0" w:color="auto"/>
        <w:left w:val="none" w:sz="0" w:space="0" w:color="auto"/>
        <w:bottom w:val="none" w:sz="0" w:space="0" w:color="auto"/>
        <w:right w:val="none" w:sz="0" w:space="0" w:color="auto"/>
      </w:divBdr>
    </w:div>
    <w:div w:id="412044068">
      <w:bodyDiv w:val="1"/>
      <w:marLeft w:val="0"/>
      <w:marRight w:val="0"/>
      <w:marTop w:val="0"/>
      <w:marBottom w:val="0"/>
      <w:divBdr>
        <w:top w:val="none" w:sz="0" w:space="0" w:color="auto"/>
        <w:left w:val="none" w:sz="0" w:space="0" w:color="auto"/>
        <w:bottom w:val="none" w:sz="0" w:space="0" w:color="auto"/>
        <w:right w:val="none" w:sz="0" w:space="0" w:color="auto"/>
      </w:divBdr>
    </w:div>
    <w:div w:id="412052915">
      <w:bodyDiv w:val="1"/>
      <w:marLeft w:val="0"/>
      <w:marRight w:val="0"/>
      <w:marTop w:val="0"/>
      <w:marBottom w:val="0"/>
      <w:divBdr>
        <w:top w:val="none" w:sz="0" w:space="0" w:color="auto"/>
        <w:left w:val="none" w:sz="0" w:space="0" w:color="auto"/>
        <w:bottom w:val="none" w:sz="0" w:space="0" w:color="auto"/>
        <w:right w:val="none" w:sz="0" w:space="0" w:color="auto"/>
      </w:divBdr>
    </w:div>
    <w:div w:id="412554524">
      <w:bodyDiv w:val="1"/>
      <w:marLeft w:val="0"/>
      <w:marRight w:val="0"/>
      <w:marTop w:val="0"/>
      <w:marBottom w:val="0"/>
      <w:divBdr>
        <w:top w:val="none" w:sz="0" w:space="0" w:color="auto"/>
        <w:left w:val="none" w:sz="0" w:space="0" w:color="auto"/>
        <w:bottom w:val="none" w:sz="0" w:space="0" w:color="auto"/>
        <w:right w:val="none" w:sz="0" w:space="0" w:color="auto"/>
      </w:divBdr>
    </w:div>
    <w:div w:id="412625819">
      <w:bodyDiv w:val="1"/>
      <w:marLeft w:val="0"/>
      <w:marRight w:val="0"/>
      <w:marTop w:val="0"/>
      <w:marBottom w:val="0"/>
      <w:divBdr>
        <w:top w:val="none" w:sz="0" w:space="0" w:color="auto"/>
        <w:left w:val="none" w:sz="0" w:space="0" w:color="auto"/>
        <w:bottom w:val="none" w:sz="0" w:space="0" w:color="auto"/>
        <w:right w:val="none" w:sz="0" w:space="0" w:color="auto"/>
      </w:divBdr>
    </w:div>
    <w:div w:id="412746004">
      <w:bodyDiv w:val="1"/>
      <w:marLeft w:val="0"/>
      <w:marRight w:val="0"/>
      <w:marTop w:val="0"/>
      <w:marBottom w:val="0"/>
      <w:divBdr>
        <w:top w:val="none" w:sz="0" w:space="0" w:color="auto"/>
        <w:left w:val="none" w:sz="0" w:space="0" w:color="auto"/>
        <w:bottom w:val="none" w:sz="0" w:space="0" w:color="auto"/>
        <w:right w:val="none" w:sz="0" w:space="0" w:color="auto"/>
      </w:divBdr>
    </w:div>
    <w:div w:id="412816801">
      <w:bodyDiv w:val="1"/>
      <w:marLeft w:val="0"/>
      <w:marRight w:val="0"/>
      <w:marTop w:val="0"/>
      <w:marBottom w:val="0"/>
      <w:divBdr>
        <w:top w:val="none" w:sz="0" w:space="0" w:color="auto"/>
        <w:left w:val="none" w:sz="0" w:space="0" w:color="auto"/>
        <w:bottom w:val="none" w:sz="0" w:space="0" w:color="auto"/>
        <w:right w:val="none" w:sz="0" w:space="0" w:color="auto"/>
      </w:divBdr>
    </w:div>
    <w:div w:id="412899244">
      <w:bodyDiv w:val="1"/>
      <w:marLeft w:val="0"/>
      <w:marRight w:val="0"/>
      <w:marTop w:val="0"/>
      <w:marBottom w:val="0"/>
      <w:divBdr>
        <w:top w:val="none" w:sz="0" w:space="0" w:color="auto"/>
        <w:left w:val="none" w:sz="0" w:space="0" w:color="auto"/>
        <w:bottom w:val="none" w:sz="0" w:space="0" w:color="auto"/>
        <w:right w:val="none" w:sz="0" w:space="0" w:color="auto"/>
      </w:divBdr>
    </w:div>
    <w:div w:id="413165088">
      <w:bodyDiv w:val="1"/>
      <w:marLeft w:val="0"/>
      <w:marRight w:val="0"/>
      <w:marTop w:val="0"/>
      <w:marBottom w:val="0"/>
      <w:divBdr>
        <w:top w:val="none" w:sz="0" w:space="0" w:color="auto"/>
        <w:left w:val="none" w:sz="0" w:space="0" w:color="auto"/>
        <w:bottom w:val="none" w:sz="0" w:space="0" w:color="auto"/>
        <w:right w:val="none" w:sz="0" w:space="0" w:color="auto"/>
      </w:divBdr>
    </w:div>
    <w:div w:id="413169452">
      <w:bodyDiv w:val="1"/>
      <w:marLeft w:val="0"/>
      <w:marRight w:val="0"/>
      <w:marTop w:val="0"/>
      <w:marBottom w:val="0"/>
      <w:divBdr>
        <w:top w:val="none" w:sz="0" w:space="0" w:color="auto"/>
        <w:left w:val="none" w:sz="0" w:space="0" w:color="auto"/>
        <w:bottom w:val="none" w:sz="0" w:space="0" w:color="auto"/>
        <w:right w:val="none" w:sz="0" w:space="0" w:color="auto"/>
      </w:divBdr>
    </w:div>
    <w:div w:id="413404815">
      <w:bodyDiv w:val="1"/>
      <w:marLeft w:val="0"/>
      <w:marRight w:val="0"/>
      <w:marTop w:val="0"/>
      <w:marBottom w:val="0"/>
      <w:divBdr>
        <w:top w:val="none" w:sz="0" w:space="0" w:color="auto"/>
        <w:left w:val="none" w:sz="0" w:space="0" w:color="auto"/>
        <w:bottom w:val="none" w:sz="0" w:space="0" w:color="auto"/>
        <w:right w:val="none" w:sz="0" w:space="0" w:color="auto"/>
      </w:divBdr>
    </w:div>
    <w:div w:id="413433118">
      <w:bodyDiv w:val="1"/>
      <w:marLeft w:val="0"/>
      <w:marRight w:val="0"/>
      <w:marTop w:val="0"/>
      <w:marBottom w:val="0"/>
      <w:divBdr>
        <w:top w:val="none" w:sz="0" w:space="0" w:color="auto"/>
        <w:left w:val="none" w:sz="0" w:space="0" w:color="auto"/>
        <w:bottom w:val="none" w:sz="0" w:space="0" w:color="auto"/>
        <w:right w:val="none" w:sz="0" w:space="0" w:color="auto"/>
      </w:divBdr>
    </w:div>
    <w:div w:id="413673248">
      <w:bodyDiv w:val="1"/>
      <w:marLeft w:val="0"/>
      <w:marRight w:val="0"/>
      <w:marTop w:val="0"/>
      <w:marBottom w:val="0"/>
      <w:divBdr>
        <w:top w:val="none" w:sz="0" w:space="0" w:color="auto"/>
        <w:left w:val="none" w:sz="0" w:space="0" w:color="auto"/>
        <w:bottom w:val="none" w:sz="0" w:space="0" w:color="auto"/>
        <w:right w:val="none" w:sz="0" w:space="0" w:color="auto"/>
      </w:divBdr>
    </w:div>
    <w:div w:id="414128635">
      <w:bodyDiv w:val="1"/>
      <w:marLeft w:val="0"/>
      <w:marRight w:val="0"/>
      <w:marTop w:val="0"/>
      <w:marBottom w:val="0"/>
      <w:divBdr>
        <w:top w:val="none" w:sz="0" w:space="0" w:color="auto"/>
        <w:left w:val="none" w:sz="0" w:space="0" w:color="auto"/>
        <w:bottom w:val="none" w:sz="0" w:space="0" w:color="auto"/>
        <w:right w:val="none" w:sz="0" w:space="0" w:color="auto"/>
      </w:divBdr>
    </w:div>
    <w:div w:id="414206105">
      <w:bodyDiv w:val="1"/>
      <w:marLeft w:val="0"/>
      <w:marRight w:val="0"/>
      <w:marTop w:val="0"/>
      <w:marBottom w:val="0"/>
      <w:divBdr>
        <w:top w:val="none" w:sz="0" w:space="0" w:color="auto"/>
        <w:left w:val="none" w:sz="0" w:space="0" w:color="auto"/>
        <w:bottom w:val="none" w:sz="0" w:space="0" w:color="auto"/>
        <w:right w:val="none" w:sz="0" w:space="0" w:color="auto"/>
      </w:divBdr>
    </w:div>
    <w:div w:id="414324803">
      <w:bodyDiv w:val="1"/>
      <w:marLeft w:val="0"/>
      <w:marRight w:val="0"/>
      <w:marTop w:val="0"/>
      <w:marBottom w:val="0"/>
      <w:divBdr>
        <w:top w:val="none" w:sz="0" w:space="0" w:color="auto"/>
        <w:left w:val="none" w:sz="0" w:space="0" w:color="auto"/>
        <w:bottom w:val="none" w:sz="0" w:space="0" w:color="auto"/>
        <w:right w:val="none" w:sz="0" w:space="0" w:color="auto"/>
      </w:divBdr>
    </w:div>
    <w:div w:id="414397560">
      <w:bodyDiv w:val="1"/>
      <w:marLeft w:val="0"/>
      <w:marRight w:val="0"/>
      <w:marTop w:val="0"/>
      <w:marBottom w:val="0"/>
      <w:divBdr>
        <w:top w:val="none" w:sz="0" w:space="0" w:color="auto"/>
        <w:left w:val="none" w:sz="0" w:space="0" w:color="auto"/>
        <w:bottom w:val="none" w:sz="0" w:space="0" w:color="auto"/>
        <w:right w:val="none" w:sz="0" w:space="0" w:color="auto"/>
      </w:divBdr>
    </w:div>
    <w:div w:id="414479669">
      <w:bodyDiv w:val="1"/>
      <w:marLeft w:val="0"/>
      <w:marRight w:val="0"/>
      <w:marTop w:val="0"/>
      <w:marBottom w:val="0"/>
      <w:divBdr>
        <w:top w:val="none" w:sz="0" w:space="0" w:color="auto"/>
        <w:left w:val="none" w:sz="0" w:space="0" w:color="auto"/>
        <w:bottom w:val="none" w:sz="0" w:space="0" w:color="auto"/>
        <w:right w:val="none" w:sz="0" w:space="0" w:color="auto"/>
      </w:divBdr>
    </w:div>
    <w:div w:id="414597698">
      <w:bodyDiv w:val="1"/>
      <w:marLeft w:val="0"/>
      <w:marRight w:val="0"/>
      <w:marTop w:val="0"/>
      <w:marBottom w:val="0"/>
      <w:divBdr>
        <w:top w:val="none" w:sz="0" w:space="0" w:color="auto"/>
        <w:left w:val="none" w:sz="0" w:space="0" w:color="auto"/>
        <w:bottom w:val="none" w:sz="0" w:space="0" w:color="auto"/>
        <w:right w:val="none" w:sz="0" w:space="0" w:color="auto"/>
      </w:divBdr>
    </w:div>
    <w:div w:id="414788871">
      <w:bodyDiv w:val="1"/>
      <w:marLeft w:val="0"/>
      <w:marRight w:val="0"/>
      <w:marTop w:val="0"/>
      <w:marBottom w:val="0"/>
      <w:divBdr>
        <w:top w:val="none" w:sz="0" w:space="0" w:color="auto"/>
        <w:left w:val="none" w:sz="0" w:space="0" w:color="auto"/>
        <w:bottom w:val="none" w:sz="0" w:space="0" w:color="auto"/>
        <w:right w:val="none" w:sz="0" w:space="0" w:color="auto"/>
      </w:divBdr>
    </w:div>
    <w:div w:id="414859771">
      <w:bodyDiv w:val="1"/>
      <w:marLeft w:val="0"/>
      <w:marRight w:val="0"/>
      <w:marTop w:val="0"/>
      <w:marBottom w:val="0"/>
      <w:divBdr>
        <w:top w:val="none" w:sz="0" w:space="0" w:color="auto"/>
        <w:left w:val="none" w:sz="0" w:space="0" w:color="auto"/>
        <w:bottom w:val="none" w:sz="0" w:space="0" w:color="auto"/>
        <w:right w:val="none" w:sz="0" w:space="0" w:color="auto"/>
      </w:divBdr>
    </w:div>
    <w:div w:id="414865781">
      <w:bodyDiv w:val="1"/>
      <w:marLeft w:val="0"/>
      <w:marRight w:val="0"/>
      <w:marTop w:val="0"/>
      <w:marBottom w:val="0"/>
      <w:divBdr>
        <w:top w:val="none" w:sz="0" w:space="0" w:color="auto"/>
        <w:left w:val="none" w:sz="0" w:space="0" w:color="auto"/>
        <w:bottom w:val="none" w:sz="0" w:space="0" w:color="auto"/>
        <w:right w:val="none" w:sz="0" w:space="0" w:color="auto"/>
      </w:divBdr>
    </w:div>
    <w:div w:id="414978699">
      <w:bodyDiv w:val="1"/>
      <w:marLeft w:val="0"/>
      <w:marRight w:val="0"/>
      <w:marTop w:val="0"/>
      <w:marBottom w:val="0"/>
      <w:divBdr>
        <w:top w:val="none" w:sz="0" w:space="0" w:color="auto"/>
        <w:left w:val="none" w:sz="0" w:space="0" w:color="auto"/>
        <w:bottom w:val="none" w:sz="0" w:space="0" w:color="auto"/>
        <w:right w:val="none" w:sz="0" w:space="0" w:color="auto"/>
      </w:divBdr>
    </w:div>
    <w:div w:id="415053101">
      <w:bodyDiv w:val="1"/>
      <w:marLeft w:val="0"/>
      <w:marRight w:val="0"/>
      <w:marTop w:val="0"/>
      <w:marBottom w:val="0"/>
      <w:divBdr>
        <w:top w:val="none" w:sz="0" w:space="0" w:color="auto"/>
        <w:left w:val="none" w:sz="0" w:space="0" w:color="auto"/>
        <w:bottom w:val="none" w:sz="0" w:space="0" w:color="auto"/>
        <w:right w:val="none" w:sz="0" w:space="0" w:color="auto"/>
      </w:divBdr>
    </w:div>
    <w:div w:id="415053496">
      <w:bodyDiv w:val="1"/>
      <w:marLeft w:val="0"/>
      <w:marRight w:val="0"/>
      <w:marTop w:val="0"/>
      <w:marBottom w:val="0"/>
      <w:divBdr>
        <w:top w:val="none" w:sz="0" w:space="0" w:color="auto"/>
        <w:left w:val="none" w:sz="0" w:space="0" w:color="auto"/>
        <w:bottom w:val="none" w:sz="0" w:space="0" w:color="auto"/>
        <w:right w:val="none" w:sz="0" w:space="0" w:color="auto"/>
      </w:divBdr>
    </w:div>
    <w:div w:id="415131140">
      <w:bodyDiv w:val="1"/>
      <w:marLeft w:val="0"/>
      <w:marRight w:val="0"/>
      <w:marTop w:val="0"/>
      <w:marBottom w:val="0"/>
      <w:divBdr>
        <w:top w:val="none" w:sz="0" w:space="0" w:color="auto"/>
        <w:left w:val="none" w:sz="0" w:space="0" w:color="auto"/>
        <w:bottom w:val="none" w:sz="0" w:space="0" w:color="auto"/>
        <w:right w:val="none" w:sz="0" w:space="0" w:color="auto"/>
      </w:divBdr>
    </w:div>
    <w:div w:id="415248297">
      <w:bodyDiv w:val="1"/>
      <w:marLeft w:val="0"/>
      <w:marRight w:val="0"/>
      <w:marTop w:val="0"/>
      <w:marBottom w:val="0"/>
      <w:divBdr>
        <w:top w:val="none" w:sz="0" w:space="0" w:color="auto"/>
        <w:left w:val="none" w:sz="0" w:space="0" w:color="auto"/>
        <w:bottom w:val="none" w:sz="0" w:space="0" w:color="auto"/>
        <w:right w:val="none" w:sz="0" w:space="0" w:color="auto"/>
      </w:divBdr>
    </w:div>
    <w:div w:id="415398487">
      <w:bodyDiv w:val="1"/>
      <w:marLeft w:val="0"/>
      <w:marRight w:val="0"/>
      <w:marTop w:val="0"/>
      <w:marBottom w:val="0"/>
      <w:divBdr>
        <w:top w:val="none" w:sz="0" w:space="0" w:color="auto"/>
        <w:left w:val="none" w:sz="0" w:space="0" w:color="auto"/>
        <w:bottom w:val="none" w:sz="0" w:space="0" w:color="auto"/>
        <w:right w:val="none" w:sz="0" w:space="0" w:color="auto"/>
      </w:divBdr>
    </w:div>
    <w:div w:id="415595674">
      <w:bodyDiv w:val="1"/>
      <w:marLeft w:val="0"/>
      <w:marRight w:val="0"/>
      <w:marTop w:val="0"/>
      <w:marBottom w:val="0"/>
      <w:divBdr>
        <w:top w:val="none" w:sz="0" w:space="0" w:color="auto"/>
        <w:left w:val="none" w:sz="0" w:space="0" w:color="auto"/>
        <w:bottom w:val="none" w:sz="0" w:space="0" w:color="auto"/>
        <w:right w:val="none" w:sz="0" w:space="0" w:color="auto"/>
      </w:divBdr>
    </w:div>
    <w:div w:id="415826191">
      <w:bodyDiv w:val="1"/>
      <w:marLeft w:val="0"/>
      <w:marRight w:val="0"/>
      <w:marTop w:val="0"/>
      <w:marBottom w:val="0"/>
      <w:divBdr>
        <w:top w:val="none" w:sz="0" w:space="0" w:color="auto"/>
        <w:left w:val="none" w:sz="0" w:space="0" w:color="auto"/>
        <w:bottom w:val="none" w:sz="0" w:space="0" w:color="auto"/>
        <w:right w:val="none" w:sz="0" w:space="0" w:color="auto"/>
      </w:divBdr>
    </w:div>
    <w:div w:id="415900610">
      <w:bodyDiv w:val="1"/>
      <w:marLeft w:val="0"/>
      <w:marRight w:val="0"/>
      <w:marTop w:val="0"/>
      <w:marBottom w:val="0"/>
      <w:divBdr>
        <w:top w:val="none" w:sz="0" w:space="0" w:color="auto"/>
        <w:left w:val="none" w:sz="0" w:space="0" w:color="auto"/>
        <w:bottom w:val="none" w:sz="0" w:space="0" w:color="auto"/>
        <w:right w:val="none" w:sz="0" w:space="0" w:color="auto"/>
      </w:divBdr>
    </w:div>
    <w:div w:id="415901268">
      <w:bodyDiv w:val="1"/>
      <w:marLeft w:val="0"/>
      <w:marRight w:val="0"/>
      <w:marTop w:val="0"/>
      <w:marBottom w:val="0"/>
      <w:divBdr>
        <w:top w:val="none" w:sz="0" w:space="0" w:color="auto"/>
        <w:left w:val="none" w:sz="0" w:space="0" w:color="auto"/>
        <w:bottom w:val="none" w:sz="0" w:space="0" w:color="auto"/>
        <w:right w:val="none" w:sz="0" w:space="0" w:color="auto"/>
      </w:divBdr>
    </w:div>
    <w:div w:id="415907849">
      <w:bodyDiv w:val="1"/>
      <w:marLeft w:val="0"/>
      <w:marRight w:val="0"/>
      <w:marTop w:val="0"/>
      <w:marBottom w:val="0"/>
      <w:divBdr>
        <w:top w:val="none" w:sz="0" w:space="0" w:color="auto"/>
        <w:left w:val="none" w:sz="0" w:space="0" w:color="auto"/>
        <w:bottom w:val="none" w:sz="0" w:space="0" w:color="auto"/>
        <w:right w:val="none" w:sz="0" w:space="0" w:color="auto"/>
      </w:divBdr>
    </w:div>
    <w:div w:id="415982002">
      <w:bodyDiv w:val="1"/>
      <w:marLeft w:val="0"/>
      <w:marRight w:val="0"/>
      <w:marTop w:val="0"/>
      <w:marBottom w:val="0"/>
      <w:divBdr>
        <w:top w:val="none" w:sz="0" w:space="0" w:color="auto"/>
        <w:left w:val="none" w:sz="0" w:space="0" w:color="auto"/>
        <w:bottom w:val="none" w:sz="0" w:space="0" w:color="auto"/>
        <w:right w:val="none" w:sz="0" w:space="0" w:color="auto"/>
      </w:divBdr>
    </w:div>
    <w:div w:id="416100009">
      <w:bodyDiv w:val="1"/>
      <w:marLeft w:val="0"/>
      <w:marRight w:val="0"/>
      <w:marTop w:val="0"/>
      <w:marBottom w:val="0"/>
      <w:divBdr>
        <w:top w:val="none" w:sz="0" w:space="0" w:color="auto"/>
        <w:left w:val="none" w:sz="0" w:space="0" w:color="auto"/>
        <w:bottom w:val="none" w:sz="0" w:space="0" w:color="auto"/>
        <w:right w:val="none" w:sz="0" w:space="0" w:color="auto"/>
      </w:divBdr>
    </w:div>
    <w:div w:id="416170684">
      <w:bodyDiv w:val="1"/>
      <w:marLeft w:val="0"/>
      <w:marRight w:val="0"/>
      <w:marTop w:val="0"/>
      <w:marBottom w:val="0"/>
      <w:divBdr>
        <w:top w:val="none" w:sz="0" w:space="0" w:color="auto"/>
        <w:left w:val="none" w:sz="0" w:space="0" w:color="auto"/>
        <w:bottom w:val="none" w:sz="0" w:space="0" w:color="auto"/>
        <w:right w:val="none" w:sz="0" w:space="0" w:color="auto"/>
      </w:divBdr>
    </w:div>
    <w:div w:id="416244676">
      <w:bodyDiv w:val="1"/>
      <w:marLeft w:val="0"/>
      <w:marRight w:val="0"/>
      <w:marTop w:val="0"/>
      <w:marBottom w:val="0"/>
      <w:divBdr>
        <w:top w:val="none" w:sz="0" w:space="0" w:color="auto"/>
        <w:left w:val="none" w:sz="0" w:space="0" w:color="auto"/>
        <w:bottom w:val="none" w:sz="0" w:space="0" w:color="auto"/>
        <w:right w:val="none" w:sz="0" w:space="0" w:color="auto"/>
      </w:divBdr>
    </w:div>
    <w:div w:id="416286424">
      <w:bodyDiv w:val="1"/>
      <w:marLeft w:val="0"/>
      <w:marRight w:val="0"/>
      <w:marTop w:val="0"/>
      <w:marBottom w:val="0"/>
      <w:divBdr>
        <w:top w:val="none" w:sz="0" w:space="0" w:color="auto"/>
        <w:left w:val="none" w:sz="0" w:space="0" w:color="auto"/>
        <w:bottom w:val="none" w:sz="0" w:space="0" w:color="auto"/>
        <w:right w:val="none" w:sz="0" w:space="0" w:color="auto"/>
      </w:divBdr>
    </w:div>
    <w:div w:id="416291732">
      <w:bodyDiv w:val="1"/>
      <w:marLeft w:val="0"/>
      <w:marRight w:val="0"/>
      <w:marTop w:val="0"/>
      <w:marBottom w:val="0"/>
      <w:divBdr>
        <w:top w:val="none" w:sz="0" w:space="0" w:color="auto"/>
        <w:left w:val="none" w:sz="0" w:space="0" w:color="auto"/>
        <w:bottom w:val="none" w:sz="0" w:space="0" w:color="auto"/>
        <w:right w:val="none" w:sz="0" w:space="0" w:color="auto"/>
      </w:divBdr>
    </w:div>
    <w:div w:id="416366339">
      <w:bodyDiv w:val="1"/>
      <w:marLeft w:val="0"/>
      <w:marRight w:val="0"/>
      <w:marTop w:val="0"/>
      <w:marBottom w:val="0"/>
      <w:divBdr>
        <w:top w:val="none" w:sz="0" w:space="0" w:color="auto"/>
        <w:left w:val="none" w:sz="0" w:space="0" w:color="auto"/>
        <w:bottom w:val="none" w:sz="0" w:space="0" w:color="auto"/>
        <w:right w:val="none" w:sz="0" w:space="0" w:color="auto"/>
      </w:divBdr>
    </w:div>
    <w:div w:id="416559621">
      <w:bodyDiv w:val="1"/>
      <w:marLeft w:val="0"/>
      <w:marRight w:val="0"/>
      <w:marTop w:val="0"/>
      <w:marBottom w:val="0"/>
      <w:divBdr>
        <w:top w:val="none" w:sz="0" w:space="0" w:color="auto"/>
        <w:left w:val="none" w:sz="0" w:space="0" w:color="auto"/>
        <w:bottom w:val="none" w:sz="0" w:space="0" w:color="auto"/>
        <w:right w:val="none" w:sz="0" w:space="0" w:color="auto"/>
      </w:divBdr>
    </w:div>
    <w:div w:id="416632206">
      <w:bodyDiv w:val="1"/>
      <w:marLeft w:val="0"/>
      <w:marRight w:val="0"/>
      <w:marTop w:val="0"/>
      <w:marBottom w:val="0"/>
      <w:divBdr>
        <w:top w:val="none" w:sz="0" w:space="0" w:color="auto"/>
        <w:left w:val="none" w:sz="0" w:space="0" w:color="auto"/>
        <w:bottom w:val="none" w:sz="0" w:space="0" w:color="auto"/>
        <w:right w:val="none" w:sz="0" w:space="0" w:color="auto"/>
      </w:divBdr>
    </w:div>
    <w:div w:id="416682430">
      <w:bodyDiv w:val="1"/>
      <w:marLeft w:val="0"/>
      <w:marRight w:val="0"/>
      <w:marTop w:val="0"/>
      <w:marBottom w:val="0"/>
      <w:divBdr>
        <w:top w:val="none" w:sz="0" w:space="0" w:color="auto"/>
        <w:left w:val="none" w:sz="0" w:space="0" w:color="auto"/>
        <w:bottom w:val="none" w:sz="0" w:space="0" w:color="auto"/>
        <w:right w:val="none" w:sz="0" w:space="0" w:color="auto"/>
      </w:divBdr>
    </w:div>
    <w:div w:id="416751595">
      <w:bodyDiv w:val="1"/>
      <w:marLeft w:val="0"/>
      <w:marRight w:val="0"/>
      <w:marTop w:val="0"/>
      <w:marBottom w:val="0"/>
      <w:divBdr>
        <w:top w:val="none" w:sz="0" w:space="0" w:color="auto"/>
        <w:left w:val="none" w:sz="0" w:space="0" w:color="auto"/>
        <w:bottom w:val="none" w:sz="0" w:space="0" w:color="auto"/>
        <w:right w:val="none" w:sz="0" w:space="0" w:color="auto"/>
      </w:divBdr>
    </w:div>
    <w:div w:id="416875466">
      <w:bodyDiv w:val="1"/>
      <w:marLeft w:val="0"/>
      <w:marRight w:val="0"/>
      <w:marTop w:val="0"/>
      <w:marBottom w:val="0"/>
      <w:divBdr>
        <w:top w:val="none" w:sz="0" w:space="0" w:color="auto"/>
        <w:left w:val="none" w:sz="0" w:space="0" w:color="auto"/>
        <w:bottom w:val="none" w:sz="0" w:space="0" w:color="auto"/>
        <w:right w:val="none" w:sz="0" w:space="0" w:color="auto"/>
      </w:divBdr>
    </w:div>
    <w:div w:id="416903483">
      <w:bodyDiv w:val="1"/>
      <w:marLeft w:val="0"/>
      <w:marRight w:val="0"/>
      <w:marTop w:val="0"/>
      <w:marBottom w:val="0"/>
      <w:divBdr>
        <w:top w:val="none" w:sz="0" w:space="0" w:color="auto"/>
        <w:left w:val="none" w:sz="0" w:space="0" w:color="auto"/>
        <w:bottom w:val="none" w:sz="0" w:space="0" w:color="auto"/>
        <w:right w:val="none" w:sz="0" w:space="0" w:color="auto"/>
      </w:divBdr>
    </w:div>
    <w:div w:id="416948868">
      <w:bodyDiv w:val="1"/>
      <w:marLeft w:val="0"/>
      <w:marRight w:val="0"/>
      <w:marTop w:val="0"/>
      <w:marBottom w:val="0"/>
      <w:divBdr>
        <w:top w:val="none" w:sz="0" w:space="0" w:color="auto"/>
        <w:left w:val="none" w:sz="0" w:space="0" w:color="auto"/>
        <w:bottom w:val="none" w:sz="0" w:space="0" w:color="auto"/>
        <w:right w:val="none" w:sz="0" w:space="0" w:color="auto"/>
      </w:divBdr>
    </w:div>
    <w:div w:id="417097027">
      <w:bodyDiv w:val="1"/>
      <w:marLeft w:val="0"/>
      <w:marRight w:val="0"/>
      <w:marTop w:val="0"/>
      <w:marBottom w:val="0"/>
      <w:divBdr>
        <w:top w:val="none" w:sz="0" w:space="0" w:color="auto"/>
        <w:left w:val="none" w:sz="0" w:space="0" w:color="auto"/>
        <w:bottom w:val="none" w:sz="0" w:space="0" w:color="auto"/>
        <w:right w:val="none" w:sz="0" w:space="0" w:color="auto"/>
      </w:divBdr>
    </w:div>
    <w:div w:id="417218695">
      <w:bodyDiv w:val="1"/>
      <w:marLeft w:val="0"/>
      <w:marRight w:val="0"/>
      <w:marTop w:val="0"/>
      <w:marBottom w:val="0"/>
      <w:divBdr>
        <w:top w:val="none" w:sz="0" w:space="0" w:color="auto"/>
        <w:left w:val="none" w:sz="0" w:space="0" w:color="auto"/>
        <w:bottom w:val="none" w:sz="0" w:space="0" w:color="auto"/>
        <w:right w:val="none" w:sz="0" w:space="0" w:color="auto"/>
      </w:divBdr>
    </w:div>
    <w:div w:id="417405074">
      <w:bodyDiv w:val="1"/>
      <w:marLeft w:val="0"/>
      <w:marRight w:val="0"/>
      <w:marTop w:val="0"/>
      <w:marBottom w:val="0"/>
      <w:divBdr>
        <w:top w:val="none" w:sz="0" w:space="0" w:color="auto"/>
        <w:left w:val="none" w:sz="0" w:space="0" w:color="auto"/>
        <w:bottom w:val="none" w:sz="0" w:space="0" w:color="auto"/>
        <w:right w:val="none" w:sz="0" w:space="0" w:color="auto"/>
      </w:divBdr>
    </w:div>
    <w:div w:id="417530408">
      <w:bodyDiv w:val="1"/>
      <w:marLeft w:val="0"/>
      <w:marRight w:val="0"/>
      <w:marTop w:val="0"/>
      <w:marBottom w:val="0"/>
      <w:divBdr>
        <w:top w:val="none" w:sz="0" w:space="0" w:color="auto"/>
        <w:left w:val="none" w:sz="0" w:space="0" w:color="auto"/>
        <w:bottom w:val="none" w:sz="0" w:space="0" w:color="auto"/>
        <w:right w:val="none" w:sz="0" w:space="0" w:color="auto"/>
      </w:divBdr>
    </w:div>
    <w:div w:id="417560562">
      <w:bodyDiv w:val="1"/>
      <w:marLeft w:val="0"/>
      <w:marRight w:val="0"/>
      <w:marTop w:val="0"/>
      <w:marBottom w:val="0"/>
      <w:divBdr>
        <w:top w:val="none" w:sz="0" w:space="0" w:color="auto"/>
        <w:left w:val="none" w:sz="0" w:space="0" w:color="auto"/>
        <w:bottom w:val="none" w:sz="0" w:space="0" w:color="auto"/>
        <w:right w:val="none" w:sz="0" w:space="0" w:color="auto"/>
      </w:divBdr>
    </w:div>
    <w:div w:id="417603741">
      <w:bodyDiv w:val="1"/>
      <w:marLeft w:val="0"/>
      <w:marRight w:val="0"/>
      <w:marTop w:val="0"/>
      <w:marBottom w:val="0"/>
      <w:divBdr>
        <w:top w:val="none" w:sz="0" w:space="0" w:color="auto"/>
        <w:left w:val="none" w:sz="0" w:space="0" w:color="auto"/>
        <w:bottom w:val="none" w:sz="0" w:space="0" w:color="auto"/>
        <w:right w:val="none" w:sz="0" w:space="0" w:color="auto"/>
      </w:divBdr>
    </w:div>
    <w:div w:id="417823913">
      <w:bodyDiv w:val="1"/>
      <w:marLeft w:val="0"/>
      <w:marRight w:val="0"/>
      <w:marTop w:val="0"/>
      <w:marBottom w:val="0"/>
      <w:divBdr>
        <w:top w:val="none" w:sz="0" w:space="0" w:color="auto"/>
        <w:left w:val="none" w:sz="0" w:space="0" w:color="auto"/>
        <w:bottom w:val="none" w:sz="0" w:space="0" w:color="auto"/>
        <w:right w:val="none" w:sz="0" w:space="0" w:color="auto"/>
      </w:divBdr>
    </w:div>
    <w:div w:id="418134113">
      <w:bodyDiv w:val="1"/>
      <w:marLeft w:val="0"/>
      <w:marRight w:val="0"/>
      <w:marTop w:val="0"/>
      <w:marBottom w:val="0"/>
      <w:divBdr>
        <w:top w:val="none" w:sz="0" w:space="0" w:color="auto"/>
        <w:left w:val="none" w:sz="0" w:space="0" w:color="auto"/>
        <w:bottom w:val="none" w:sz="0" w:space="0" w:color="auto"/>
        <w:right w:val="none" w:sz="0" w:space="0" w:color="auto"/>
      </w:divBdr>
    </w:div>
    <w:div w:id="418211818">
      <w:bodyDiv w:val="1"/>
      <w:marLeft w:val="0"/>
      <w:marRight w:val="0"/>
      <w:marTop w:val="0"/>
      <w:marBottom w:val="0"/>
      <w:divBdr>
        <w:top w:val="none" w:sz="0" w:space="0" w:color="auto"/>
        <w:left w:val="none" w:sz="0" w:space="0" w:color="auto"/>
        <w:bottom w:val="none" w:sz="0" w:space="0" w:color="auto"/>
        <w:right w:val="none" w:sz="0" w:space="0" w:color="auto"/>
      </w:divBdr>
    </w:div>
    <w:div w:id="418405757">
      <w:bodyDiv w:val="1"/>
      <w:marLeft w:val="0"/>
      <w:marRight w:val="0"/>
      <w:marTop w:val="0"/>
      <w:marBottom w:val="0"/>
      <w:divBdr>
        <w:top w:val="none" w:sz="0" w:space="0" w:color="auto"/>
        <w:left w:val="none" w:sz="0" w:space="0" w:color="auto"/>
        <w:bottom w:val="none" w:sz="0" w:space="0" w:color="auto"/>
        <w:right w:val="none" w:sz="0" w:space="0" w:color="auto"/>
      </w:divBdr>
    </w:div>
    <w:div w:id="418908602">
      <w:bodyDiv w:val="1"/>
      <w:marLeft w:val="0"/>
      <w:marRight w:val="0"/>
      <w:marTop w:val="0"/>
      <w:marBottom w:val="0"/>
      <w:divBdr>
        <w:top w:val="none" w:sz="0" w:space="0" w:color="auto"/>
        <w:left w:val="none" w:sz="0" w:space="0" w:color="auto"/>
        <w:bottom w:val="none" w:sz="0" w:space="0" w:color="auto"/>
        <w:right w:val="none" w:sz="0" w:space="0" w:color="auto"/>
      </w:divBdr>
    </w:div>
    <w:div w:id="418915807">
      <w:bodyDiv w:val="1"/>
      <w:marLeft w:val="0"/>
      <w:marRight w:val="0"/>
      <w:marTop w:val="0"/>
      <w:marBottom w:val="0"/>
      <w:divBdr>
        <w:top w:val="none" w:sz="0" w:space="0" w:color="auto"/>
        <w:left w:val="none" w:sz="0" w:space="0" w:color="auto"/>
        <w:bottom w:val="none" w:sz="0" w:space="0" w:color="auto"/>
        <w:right w:val="none" w:sz="0" w:space="0" w:color="auto"/>
      </w:divBdr>
    </w:div>
    <w:div w:id="419134266">
      <w:bodyDiv w:val="1"/>
      <w:marLeft w:val="0"/>
      <w:marRight w:val="0"/>
      <w:marTop w:val="0"/>
      <w:marBottom w:val="0"/>
      <w:divBdr>
        <w:top w:val="none" w:sz="0" w:space="0" w:color="auto"/>
        <w:left w:val="none" w:sz="0" w:space="0" w:color="auto"/>
        <w:bottom w:val="none" w:sz="0" w:space="0" w:color="auto"/>
        <w:right w:val="none" w:sz="0" w:space="0" w:color="auto"/>
      </w:divBdr>
    </w:div>
    <w:div w:id="419301087">
      <w:bodyDiv w:val="1"/>
      <w:marLeft w:val="0"/>
      <w:marRight w:val="0"/>
      <w:marTop w:val="0"/>
      <w:marBottom w:val="0"/>
      <w:divBdr>
        <w:top w:val="none" w:sz="0" w:space="0" w:color="auto"/>
        <w:left w:val="none" w:sz="0" w:space="0" w:color="auto"/>
        <w:bottom w:val="none" w:sz="0" w:space="0" w:color="auto"/>
        <w:right w:val="none" w:sz="0" w:space="0" w:color="auto"/>
      </w:divBdr>
    </w:div>
    <w:div w:id="419374037">
      <w:bodyDiv w:val="1"/>
      <w:marLeft w:val="0"/>
      <w:marRight w:val="0"/>
      <w:marTop w:val="0"/>
      <w:marBottom w:val="0"/>
      <w:divBdr>
        <w:top w:val="none" w:sz="0" w:space="0" w:color="auto"/>
        <w:left w:val="none" w:sz="0" w:space="0" w:color="auto"/>
        <w:bottom w:val="none" w:sz="0" w:space="0" w:color="auto"/>
        <w:right w:val="none" w:sz="0" w:space="0" w:color="auto"/>
      </w:divBdr>
    </w:div>
    <w:div w:id="419450480">
      <w:bodyDiv w:val="1"/>
      <w:marLeft w:val="0"/>
      <w:marRight w:val="0"/>
      <w:marTop w:val="0"/>
      <w:marBottom w:val="0"/>
      <w:divBdr>
        <w:top w:val="none" w:sz="0" w:space="0" w:color="auto"/>
        <w:left w:val="none" w:sz="0" w:space="0" w:color="auto"/>
        <w:bottom w:val="none" w:sz="0" w:space="0" w:color="auto"/>
        <w:right w:val="none" w:sz="0" w:space="0" w:color="auto"/>
      </w:divBdr>
    </w:div>
    <w:div w:id="419522791">
      <w:bodyDiv w:val="1"/>
      <w:marLeft w:val="0"/>
      <w:marRight w:val="0"/>
      <w:marTop w:val="0"/>
      <w:marBottom w:val="0"/>
      <w:divBdr>
        <w:top w:val="none" w:sz="0" w:space="0" w:color="auto"/>
        <w:left w:val="none" w:sz="0" w:space="0" w:color="auto"/>
        <w:bottom w:val="none" w:sz="0" w:space="0" w:color="auto"/>
        <w:right w:val="none" w:sz="0" w:space="0" w:color="auto"/>
      </w:divBdr>
    </w:div>
    <w:div w:id="419641800">
      <w:bodyDiv w:val="1"/>
      <w:marLeft w:val="0"/>
      <w:marRight w:val="0"/>
      <w:marTop w:val="0"/>
      <w:marBottom w:val="0"/>
      <w:divBdr>
        <w:top w:val="none" w:sz="0" w:space="0" w:color="auto"/>
        <w:left w:val="none" w:sz="0" w:space="0" w:color="auto"/>
        <w:bottom w:val="none" w:sz="0" w:space="0" w:color="auto"/>
        <w:right w:val="none" w:sz="0" w:space="0" w:color="auto"/>
      </w:divBdr>
    </w:div>
    <w:div w:id="419765544">
      <w:bodyDiv w:val="1"/>
      <w:marLeft w:val="0"/>
      <w:marRight w:val="0"/>
      <w:marTop w:val="0"/>
      <w:marBottom w:val="0"/>
      <w:divBdr>
        <w:top w:val="none" w:sz="0" w:space="0" w:color="auto"/>
        <w:left w:val="none" w:sz="0" w:space="0" w:color="auto"/>
        <w:bottom w:val="none" w:sz="0" w:space="0" w:color="auto"/>
        <w:right w:val="none" w:sz="0" w:space="0" w:color="auto"/>
      </w:divBdr>
    </w:div>
    <w:div w:id="419906807">
      <w:bodyDiv w:val="1"/>
      <w:marLeft w:val="0"/>
      <w:marRight w:val="0"/>
      <w:marTop w:val="0"/>
      <w:marBottom w:val="0"/>
      <w:divBdr>
        <w:top w:val="none" w:sz="0" w:space="0" w:color="auto"/>
        <w:left w:val="none" w:sz="0" w:space="0" w:color="auto"/>
        <w:bottom w:val="none" w:sz="0" w:space="0" w:color="auto"/>
        <w:right w:val="none" w:sz="0" w:space="0" w:color="auto"/>
      </w:divBdr>
    </w:div>
    <w:div w:id="420107437">
      <w:bodyDiv w:val="1"/>
      <w:marLeft w:val="0"/>
      <w:marRight w:val="0"/>
      <w:marTop w:val="0"/>
      <w:marBottom w:val="0"/>
      <w:divBdr>
        <w:top w:val="none" w:sz="0" w:space="0" w:color="auto"/>
        <w:left w:val="none" w:sz="0" w:space="0" w:color="auto"/>
        <w:bottom w:val="none" w:sz="0" w:space="0" w:color="auto"/>
        <w:right w:val="none" w:sz="0" w:space="0" w:color="auto"/>
      </w:divBdr>
    </w:div>
    <w:div w:id="420180037">
      <w:bodyDiv w:val="1"/>
      <w:marLeft w:val="0"/>
      <w:marRight w:val="0"/>
      <w:marTop w:val="0"/>
      <w:marBottom w:val="0"/>
      <w:divBdr>
        <w:top w:val="none" w:sz="0" w:space="0" w:color="auto"/>
        <w:left w:val="none" w:sz="0" w:space="0" w:color="auto"/>
        <w:bottom w:val="none" w:sz="0" w:space="0" w:color="auto"/>
        <w:right w:val="none" w:sz="0" w:space="0" w:color="auto"/>
      </w:divBdr>
    </w:div>
    <w:div w:id="420414281">
      <w:bodyDiv w:val="1"/>
      <w:marLeft w:val="0"/>
      <w:marRight w:val="0"/>
      <w:marTop w:val="0"/>
      <w:marBottom w:val="0"/>
      <w:divBdr>
        <w:top w:val="none" w:sz="0" w:space="0" w:color="auto"/>
        <w:left w:val="none" w:sz="0" w:space="0" w:color="auto"/>
        <w:bottom w:val="none" w:sz="0" w:space="0" w:color="auto"/>
        <w:right w:val="none" w:sz="0" w:space="0" w:color="auto"/>
      </w:divBdr>
    </w:div>
    <w:div w:id="420564841">
      <w:bodyDiv w:val="1"/>
      <w:marLeft w:val="0"/>
      <w:marRight w:val="0"/>
      <w:marTop w:val="0"/>
      <w:marBottom w:val="0"/>
      <w:divBdr>
        <w:top w:val="none" w:sz="0" w:space="0" w:color="auto"/>
        <w:left w:val="none" w:sz="0" w:space="0" w:color="auto"/>
        <w:bottom w:val="none" w:sz="0" w:space="0" w:color="auto"/>
        <w:right w:val="none" w:sz="0" w:space="0" w:color="auto"/>
      </w:divBdr>
    </w:div>
    <w:div w:id="420833379">
      <w:bodyDiv w:val="1"/>
      <w:marLeft w:val="0"/>
      <w:marRight w:val="0"/>
      <w:marTop w:val="0"/>
      <w:marBottom w:val="0"/>
      <w:divBdr>
        <w:top w:val="none" w:sz="0" w:space="0" w:color="auto"/>
        <w:left w:val="none" w:sz="0" w:space="0" w:color="auto"/>
        <w:bottom w:val="none" w:sz="0" w:space="0" w:color="auto"/>
        <w:right w:val="none" w:sz="0" w:space="0" w:color="auto"/>
      </w:divBdr>
    </w:div>
    <w:div w:id="421146223">
      <w:bodyDiv w:val="1"/>
      <w:marLeft w:val="0"/>
      <w:marRight w:val="0"/>
      <w:marTop w:val="0"/>
      <w:marBottom w:val="0"/>
      <w:divBdr>
        <w:top w:val="none" w:sz="0" w:space="0" w:color="auto"/>
        <w:left w:val="none" w:sz="0" w:space="0" w:color="auto"/>
        <w:bottom w:val="none" w:sz="0" w:space="0" w:color="auto"/>
        <w:right w:val="none" w:sz="0" w:space="0" w:color="auto"/>
      </w:divBdr>
    </w:div>
    <w:div w:id="421148087">
      <w:bodyDiv w:val="1"/>
      <w:marLeft w:val="0"/>
      <w:marRight w:val="0"/>
      <w:marTop w:val="0"/>
      <w:marBottom w:val="0"/>
      <w:divBdr>
        <w:top w:val="none" w:sz="0" w:space="0" w:color="auto"/>
        <w:left w:val="none" w:sz="0" w:space="0" w:color="auto"/>
        <w:bottom w:val="none" w:sz="0" w:space="0" w:color="auto"/>
        <w:right w:val="none" w:sz="0" w:space="0" w:color="auto"/>
      </w:divBdr>
    </w:div>
    <w:div w:id="421150502">
      <w:bodyDiv w:val="1"/>
      <w:marLeft w:val="0"/>
      <w:marRight w:val="0"/>
      <w:marTop w:val="0"/>
      <w:marBottom w:val="0"/>
      <w:divBdr>
        <w:top w:val="none" w:sz="0" w:space="0" w:color="auto"/>
        <w:left w:val="none" w:sz="0" w:space="0" w:color="auto"/>
        <w:bottom w:val="none" w:sz="0" w:space="0" w:color="auto"/>
        <w:right w:val="none" w:sz="0" w:space="0" w:color="auto"/>
      </w:divBdr>
    </w:div>
    <w:div w:id="421224009">
      <w:bodyDiv w:val="1"/>
      <w:marLeft w:val="0"/>
      <w:marRight w:val="0"/>
      <w:marTop w:val="0"/>
      <w:marBottom w:val="0"/>
      <w:divBdr>
        <w:top w:val="none" w:sz="0" w:space="0" w:color="auto"/>
        <w:left w:val="none" w:sz="0" w:space="0" w:color="auto"/>
        <w:bottom w:val="none" w:sz="0" w:space="0" w:color="auto"/>
        <w:right w:val="none" w:sz="0" w:space="0" w:color="auto"/>
      </w:divBdr>
    </w:div>
    <w:div w:id="421340092">
      <w:bodyDiv w:val="1"/>
      <w:marLeft w:val="0"/>
      <w:marRight w:val="0"/>
      <w:marTop w:val="0"/>
      <w:marBottom w:val="0"/>
      <w:divBdr>
        <w:top w:val="none" w:sz="0" w:space="0" w:color="auto"/>
        <w:left w:val="none" w:sz="0" w:space="0" w:color="auto"/>
        <w:bottom w:val="none" w:sz="0" w:space="0" w:color="auto"/>
        <w:right w:val="none" w:sz="0" w:space="0" w:color="auto"/>
      </w:divBdr>
    </w:div>
    <w:div w:id="421341102">
      <w:bodyDiv w:val="1"/>
      <w:marLeft w:val="0"/>
      <w:marRight w:val="0"/>
      <w:marTop w:val="0"/>
      <w:marBottom w:val="0"/>
      <w:divBdr>
        <w:top w:val="none" w:sz="0" w:space="0" w:color="auto"/>
        <w:left w:val="none" w:sz="0" w:space="0" w:color="auto"/>
        <w:bottom w:val="none" w:sz="0" w:space="0" w:color="auto"/>
        <w:right w:val="none" w:sz="0" w:space="0" w:color="auto"/>
      </w:divBdr>
    </w:div>
    <w:div w:id="421603879">
      <w:bodyDiv w:val="1"/>
      <w:marLeft w:val="0"/>
      <w:marRight w:val="0"/>
      <w:marTop w:val="0"/>
      <w:marBottom w:val="0"/>
      <w:divBdr>
        <w:top w:val="none" w:sz="0" w:space="0" w:color="auto"/>
        <w:left w:val="none" w:sz="0" w:space="0" w:color="auto"/>
        <w:bottom w:val="none" w:sz="0" w:space="0" w:color="auto"/>
        <w:right w:val="none" w:sz="0" w:space="0" w:color="auto"/>
      </w:divBdr>
    </w:div>
    <w:div w:id="421604820">
      <w:bodyDiv w:val="1"/>
      <w:marLeft w:val="0"/>
      <w:marRight w:val="0"/>
      <w:marTop w:val="0"/>
      <w:marBottom w:val="0"/>
      <w:divBdr>
        <w:top w:val="none" w:sz="0" w:space="0" w:color="auto"/>
        <w:left w:val="none" w:sz="0" w:space="0" w:color="auto"/>
        <w:bottom w:val="none" w:sz="0" w:space="0" w:color="auto"/>
        <w:right w:val="none" w:sz="0" w:space="0" w:color="auto"/>
      </w:divBdr>
    </w:div>
    <w:div w:id="421610297">
      <w:bodyDiv w:val="1"/>
      <w:marLeft w:val="0"/>
      <w:marRight w:val="0"/>
      <w:marTop w:val="0"/>
      <w:marBottom w:val="0"/>
      <w:divBdr>
        <w:top w:val="none" w:sz="0" w:space="0" w:color="auto"/>
        <w:left w:val="none" w:sz="0" w:space="0" w:color="auto"/>
        <w:bottom w:val="none" w:sz="0" w:space="0" w:color="auto"/>
        <w:right w:val="none" w:sz="0" w:space="0" w:color="auto"/>
      </w:divBdr>
    </w:div>
    <w:div w:id="421801885">
      <w:bodyDiv w:val="1"/>
      <w:marLeft w:val="0"/>
      <w:marRight w:val="0"/>
      <w:marTop w:val="0"/>
      <w:marBottom w:val="0"/>
      <w:divBdr>
        <w:top w:val="none" w:sz="0" w:space="0" w:color="auto"/>
        <w:left w:val="none" w:sz="0" w:space="0" w:color="auto"/>
        <w:bottom w:val="none" w:sz="0" w:space="0" w:color="auto"/>
        <w:right w:val="none" w:sz="0" w:space="0" w:color="auto"/>
      </w:divBdr>
    </w:div>
    <w:div w:id="421876078">
      <w:bodyDiv w:val="1"/>
      <w:marLeft w:val="0"/>
      <w:marRight w:val="0"/>
      <w:marTop w:val="0"/>
      <w:marBottom w:val="0"/>
      <w:divBdr>
        <w:top w:val="none" w:sz="0" w:space="0" w:color="auto"/>
        <w:left w:val="none" w:sz="0" w:space="0" w:color="auto"/>
        <w:bottom w:val="none" w:sz="0" w:space="0" w:color="auto"/>
        <w:right w:val="none" w:sz="0" w:space="0" w:color="auto"/>
      </w:divBdr>
    </w:div>
    <w:div w:id="421953350">
      <w:bodyDiv w:val="1"/>
      <w:marLeft w:val="0"/>
      <w:marRight w:val="0"/>
      <w:marTop w:val="0"/>
      <w:marBottom w:val="0"/>
      <w:divBdr>
        <w:top w:val="none" w:sz="0" w:space="0" w:color="auto"/>
        <w:left w:val="none" w:sz="0" w:space="0" w:color="auto"/>
        <w:bottom w:val="none" w:sz="0" w:space="0" w:color="auto"/>
        <w:right w:val="none" w:sz="0" w:space="0" w:color="auto"/>
      </w:divBdr>
    </w:div>
    <w:div w:id="422067431">
      <w:bodyDiv w:val="1"/>
      <w:marLeft w:val="0"/>
      <w:marRight w:val="0"/>
      <w:marTop w:val="0"/>
      <w:marBottom w:val="0"/>
      <w:divBdr>
        <w:top w:val="none" w:sz="0" w:space="0" w:color="auto"/>
        <w:left w:val="none" w:sz="0" w:space="0" w:color="auto"/>
        <w:bottom w:val="none" w:sz="0" w:space="0" w:color="auto"/>
        <w:right w:val="none" w:sz="0" w:space="0" w:color="auto"/>
      </w:divBdr>
    </w:div>
    <w:div w:id="422142151">
      <w:bodyDiv w:val="1"/>
      <w:marLeft w:val="0"/>
      <w:marRight w:val="0"/>
      <w:marTop w:val="0"/>
      <w:marBottom w:val="0"/>
      <w:divBdr>
        <w:top w:val="none" w:sz="0" w:space="0" w:color="auto"/>
        <w:left w:val="none" w:sz="0" w:space="0" w:color="auto"/>
        <w:bottom w:val="none" w:sz="0" w:space="0" w:color="auto"/>
        <w:right w:val="none" w:sz="0" w:space="0" w:color="auto"/>
      </w:divBdr>
    </w:div>
    <w:div w:id="422146218">
      <w:bodyDiv w:val="1"/>
      <w:marLeft w:val="0"/>
      <w:marRight w:val="0"/>
      <w:marTop w:val="0"/>
      <w:marBottom w:val="0"/>
      <w:divBdr>
        <w:top w:val="none" w:sz="0" w:space="0" w:color="auto"/>
        <w:left w:val="none" w:sz="0" w:space="0" w:color="auto"/>
        <w:bottom w:val="none" w:sz="0" w:space="0" w:color="auto"/>
        <w:right w:val="none" w:sz="0" w:space="0" w:color="auto"/>
      </w:divBdr>
    </w:div>
    <w:div w:id="422148065">
      <w:bodyDiv w:val="1"/>
      <w:marLeft w:val="0"/>
      <w:marRight w:val="0"/>
      <w:marTop w:val="0"/>
      <w:marBottom w:val="0"/>
      <w:divBdr>
        <w:top w:val="none" w:sz="0" w:space="0" w:color="auto"/>
        <w:left w:val="none" w:sz="0" w:space="0" w:color="auto"/>
        <w:bottom w:val="none" w:sz="0" w:space="0" w:color="auto"/>
        <w:right w:val="none" w:sz="0" w:space="0" w:color="auto"/>
      </w:divBdr>
    </w:div>
    <w:div w:id="422192881">
      <w:bodyDiv w:val="1"/>
      <w:marLeft w:val="0"/>
      <w:marRight w:val="0"/>
      <w:marTop w:val="0"/>
      <w:marBottom w:val="0"/>
      <w:divBdr>
        <w:top w:val="none" w:sz="0" w:space="0" w:color="auto"/>
        <w:left w:val="none" w:sz="0" w:space="0" w:color="auto"/>
        <w:bottom w:val="none" w:sz="0" w:space="0" w:color="auto"/>
        <w:right w:val="none" w:sz="0" w:space="0" w:color="auto"/>
      </w:divBdr>
    </w:div>
    <w:div w:id="422532976">
      <w:bodyDiv w:val="1"/>
      <w:marLeft w:val="0"/>
      <w:marRight w:val="0"/>
      <w:marTop w:val="0"/>
      <w:marBottom w:val="0"/>
      <w:divBdr>
        <w:top w:val="none" w:sz="0" w:space="0" w:color="auto"/>
        <w:left w:val="none" w:sz="0" w:space="0" w:color="auto"/>
        <w:bottom w:val="none" w:sz="0" w:space="0" w:color="auto"/>
        <w:right w:val="none" w:sz="0" w:space="0" w:color="auto"/>
      </w:divBdr>
    </w:div>
    <w:div w:id="422801089">
      <w:bodyDiv w:val="1"/>
      <w:marLeft w:val="0"/>
      <w:marRight w:val="0"/>
      <w:marTop w:val="0"/>
      <w:marBottom w:val="0"/>
      <w:divBdr>
        <w:top w:val="none" w:sz="0" w:space="0" w:color="auto"/>
        <w:left w:val="none" w:sz="0" w:space="0" w:color="auto"/>
        <w:bottom w:val="none" w:sz="0" w:space="0" w:color="auto"/>
        <w:right w:val="none" w:sz="0" w:space="0" w:color="auto"/>
      </w:divBdr>
    </w:div>
    <w:div w:id="422844429">
      <w:bodyDiv w:val="1"/>
      <w:marLeft w:val="0"/>
      <w:marRight w:val="0"/>
      <w:marTop w:val="0"/>
      <w:marBottom w:val="0"/>
      <w:divBdr>
        <w:top w:val="none" w:sz="0" w:space="0" w:color="auto"/>
        <w:left w:val="none" w:sz="0" w:space="0" w:color="auto"/>
        <w:bottom w:val="none" w:sz="0" w:space="0" w:color="auto"/>
        <w:right w:val="none" w:sz="0" w:space="0" w:color="auto"/>
      </w:divBdr>
    </w:div>
    <w:div w:id="422915153">
      <w:bodyDiv w:val="1"/>
      <w:marLeft w:val="0"/>
      <w:marRight w:val="0"/>
      <w:marTop w:val="0"/>
      <w:marBottom w:val="0"/>
      <w:divBdr>
        <w:top w:val="none" w:sz="0" w:space="0" w:color="auto"/>
        <w:left w:val="none" w:sz="0" w:space="0" w:color="auto"/>
        <w:bottom w:val="none" w:sz="0" w:space="0" w:color="auto"/>
        <w:right w:val="none" w:sz="0" w:space="0" w:color="auto"/>
      </w:divBdr>
    </w:div>
    <w:div w:id="423037011">
      <w:bodyDiv w:val="1"/>
      <w:marLeft w:val="0"/>
      <w:marRight w:val="0"/>
      <w:marTop w:val="0"/>
      <w:marBottom w:val="0"/>
      <w:divBdr>
        <w:top w:val="none" w:sz="0" w:space="0" w:color="auto"/>
        <w:left w:val="none" w:sz="0" w:space="0" w:color="auto"/>
        <w:bottom w:val="none" w:sz="0" w:space="0" w:color="auto"/>
        <w:right w:val="none" w:sz="0" w:space="0" w:color="auto"/>
      </w:divBdr>
    </w:div>
    <w:div w:id="423263874">
      <w:bodyDiv w:val="1"/>
      <w:marLeft w:val="0"/>
      <w:marRight w:val="0"/>
      <w:marTop w:val="0"/>
      <w:marBottom w:val="0"/>
      <w:divBdr>
        <w:top w:val="none" w:sz="0" w:space="0" w:color="auto"/>
        <w:left w:val="none" w:sz="0" w:space="0" w:color="auto"/>
        <w:bottom w:val="none" w:sz="0" w:space="0" w:color="auto"/>
        <w:right w:val="none" w:sz="0" w:space="0" w:color="auto"/>
      </w:divBdr>
    </w:div>
    <w:div w:id="423310283">
      <w:bodyDiv w:val="1"/>
      <w:marLeft w:val="0"/>
      <w:marRight w:val="0"/>
      <w:marTop w:val="0"/>
      <w:marBottom w:val="0"/>
      <w:divBdr>
        <w:top w:val="none" w:sz="0" w:space="0" w:color="auto"/>
        <w:left w:val="none" w:sz="0" w:space="0" w:color="auto"/>
        <w:bottom w:val="none" w:sz="0" w:space="0" w:color="auto"/>
        <w:right w:val="none" w:sz="0" w:space="0" w:color="auto"/>
      </w:divBdr>
    </w:div>
    <w:div w:id="423380428">
      <w:bodyDiv w:val="1"/>
      <w:marLeft w:val="0"/>
      <w:marRight w:val="0"/>
      <w:marTop w:val="0"/>
      <w:marBottom w:val="0"/>
      <w:divBdr>
        <w:top w:val="none" w:sz="0" w:space="0" w:color="auto"/>
        <w:left w:val="none" w:sz="0" w:space="0" w:color="auto"/>
        <w:bottom w:val="none" w:sz="0" w:space="0" w:color="auto"/>
        <w:right w:val="none" w:sz="0" w:space="0" w:color="auto"/>
      </w:divBdr>
    </w:div>
    <w:div w:id="423647173">
      <w:bodyDiv w:val="1"/>
      <w:marLeft w:val="0"/>
      <w:marRight w:val="0"/>
      <w:marTop w:val="0"/>
      <w:marBottom w:val="0"/>
      <w:divBdr>
        <w:top w:val="none" w:sz="0" w:space="0" w:color="auto"/>
        <w:left w:val="none" w:sz="0" w:space="0" w:color="auto"/>
        <w:bottom w:val="none" w:sz="0" w:space="0" w:color="auto"/>
        <w:right w:val="none" w:sz="0" w:space="0" w:color="auto"/>
      </w:divBdr>
    </w:div>
    <w:div w:id="423649572">
      <w:bodyDiv w:val="1"/>
      <w:marLeft w:val="0"/>
      <w:marRight w:val="0"/>
      <w:marTop w:val="0"/>
      <w:marBottom w:val="0"/>
      <w:divBdr>
        <w:top w:val="none" w:sz="0" w:space="0" w:color="auto"/>
        <w:left w:val="none" w:sz="0" w:space="0" w:color="auto"/>
        <w:bottom w:val="none" w:sz="0" w:space="0" w:color="auto"/>
        <w:right w:val="none" w:sz="0" w:space="0" w:color="auto"/>
      </w:divBdr>
    </w:div>
    <w:div w:id="423649601">
      <w:bodyDiv w:val="1"/>
      <w:marLeft w:val="0"/>
      <w:marRight w:val="0"/>
      <w:marTop w:val="0"/>
      <w:marBottom w:val="0"/>
      <w:divBdr>
        <w:top w:val="none" w:sz="0" w:space="0" w:color="auto"/>
        <w:left w:val="none" w:sz="0" w:space="0" w:color="auto"/>
        <w:bottom w:val="none" w:sz="0" w:space="0" w:color="auto"/>
        <w:right w:val="none" w:sz="0" w:space="0" w:color="auto"/>
      </w:divBdr>
    </w:div>
    <w:div w:id="423919141">
      <w:bodyDiv w:val="1"/>
      <w:marLeft w:val="0"/>
      <w:marRight w:val="0"/>
      <w:marTop w:val="0"/>
      <w:marBottom w:val="0"/>
      <w:divBdr>
        <w:top w:val="none" w:sz="0" w:space="0" w:color="auto"/>
        <w:left w:val="none" w:sz="0" w:space="0" w:color="auto"/>
        <w:bottom w:val="none" w:sz="0" w:space="0" w:color="auto"/>
        <w:right w:val="none" w:sz="0" w:space="0" w:color="auto"/>
      </w:divBdr>
    </w:div>
    <w:div w:id="424039781">
      <w:bodyDiv w:val="1"/>
      <w:marLeft w:val="0"/>
      <w:marRight w:val="0"/>
      <w:marTop w:val="0"/>
      <w:marBottom w:val="0"/>
      <w:divBdr>
        <w:top w:val="none" w:sz="0" w:space="0" w:color="auto"/>
        <w:left w:val="none" w:sz="0" w:space="0" w:color="auto"/>
        <w:bottom w:val="none" w:sz="0" w:space="0" w:color="auto"/>
        <w:right w:val="none" w:sz="0" w:space="0" w:color="auto"/>
      </w:divBdr>
    </w:div>
    <w:div w:id="424151942">
      <w:bodyDiv w:val="1"/>
      <w:marLeft w:val="0"/>
      <w:marRight w:val="0"/>
      <w:marTop w:val="0"/>
      <w:marBottom w:val="0"/>
      <w:divBdr>
        <w:top w:val="none" w:sz="0" w:space="0" w:color="auto"/>
        <w:left w:val="none" w:sz="0" w:space="0" w:color="auto"/>
        <w:bottom w:val="none" w:sz="0" w:space="0" w:color="auto"/>
        <w:right w:val="none" w:sz="0" w:space="0" w:color="auto"/>
      </w:divBdr>
    </w:div>
    <w:div w:id="424304090">
      <w:bodyDiv w:val="1"/>
      <w:marLeft w:val="0"/>
      <w:marRight w:val="0"/>
      <w:marTop w:val="0"/>
      <w:marBottom w:val="0"/>
      <w:divBdr>
        <w:top w:val="none" w:sz="0" w:space="0" w:color="auto"/>
        <w:left w:val="none" w:sz="0" w:space="0" w:color="auto"/>
        <w:bottom w:val="none" w:sz="0" w:space="0" w:color="auto"/>
        <w:right w:val="none" w:sz="0" w:space="0" w:color="auto"/>
      </w:divBdr>
    </w:div>
    <w:div w:id="424422794">
      <w:bodyDiv w:val="1"/>
      <w:marLeft w:val="0"/>
      <w:marRight w:val="0"/>
      <w:marTop w:val="0"/>
      <w:marBottom w:val="0"/>
      <w:divBdr>
        <w:top w:val="none" w:sz="0" w:space="0" w:color="auto"/>
        <w:left w:val="none" w:sz="0" w:space="0" w:color="auto"/>
        <w:bottom w:val="none" w:sz="0" w:space="0" w:color="auto"/>
        <w:right w:val="none" w:sz="0" w:space="0" w:color="auto"/>
      </w:divBdr>
    </w:div>
    <w:div w:id="424499035">
      <w:bodyDiv w:val="1"/>
      <w:marLeft w:val="0"/>
      <w:marRight w:val="0"/>
      <w:marTop w:val="0"/>
      <w:marBottom w:val="0"/>
      <w:divBdr>
        <w:top w:val="none" w:sz="0" w:space="0" w:color="auto"/>
        <w:left w:val="none" w:sz="0" w:space="0" w:color="auto"/>
        <w:bottom w:val="none" w:sz="0" w:space="0" w:color="auto"/>
        <w:right w:val="none" w:sz="0" w:space="0" w:color="auto"/>
      </w:divBdr>
    </w:div>
    <w:div w:id="424543928">
      <w:bodyDiv w:val="1"/>
      <w:marLeft w:val="0"/>
      <w:marRight w:val="0"/>
      <w:marTop w:val="0"/>
      <w:marBottom w:val="0"/>
      <w:divBdr>
        <w:top w:val="none" w:sz="0" w:space="0" w:color="auto"/>
        <w:left w:val="none" w:sz="0" w:space="0" w:color="auto"/>
        <w:bottom w:val="none" w:sz="0" w:space="0" w:color="auto"/>
        <w:right w:val="none" w:sz="0" w:space="0" w:color="auto"/>
      </w:divBdr>
    </w:div>
    <w:div w:id="424693826">
      <w:bodyDiv w:val="1"/>
      <w:marLeft w:val="0"/>
      <w:marRight w:val="0"/>
      <w:marTop w:val="0"/>
      <w:marBottom w:val="0"/>
      <w:divBdr>
        <w:top w:val="none" w:sz="0" w:space="0" w:color="auto"/>
        <w:left w:val="none" w:sz="0" w:space="0" w:color="auto"/>
        <w:bottom w:val="none" w:sz="0" w:space="0" w:color="auto"/>
        <w:right w:val="none" w:sz="0" w:space="0" w:color="auto"/>
      </w:divBdr>
    </w:div>
    <w:div w:id="424886363">
      <w:bodyDiv w:val="1"/>
      <w:marLeft w:val="0"/>
      <w:marRight w:val="0"/>
      <w:marTop w:val="0"/>
      <w:marBottom w:val="0"/>
      <w:divBdr>
        <w:top w:val="none" w:sz="0" w:space="0" w:color="auto"/>
        <w:left w:val="none" w:sz="0" w:space="0" w:color="auto"/>
        <w:bottom w:val="none" w:sz="0" w:space="0" w:color="auto"/>
        <w:right w:val="none" w:sz="0" w:space="0" w:color="auto"/>
      </w:divBdr>
    </w:div>
    <w:div w:id="425032033">
      <w:bodyDiv w:val="1"/>
      <w:marLeft w:val="0"/>
      <w:marRight w:val="0"/>
      <w:marTop w:val="0"/>
      <w:marBottom w:val="0"/>
      <w:divBdr>
        <w:top w:val="none" w:sz="0" w:space="0" w:color="auto"/>
        <w:left w:val="none" w:sz="0" w:space="0" w:color="auto"/>
        <w:bottom w:val="none" w:sz="0" w:space="0" w:color="auto"/>
        <w:right w:val="none" w:sz="0" w:space="0" w:color="auto"/>
      </w:divBdr>
    </w:div>
    <w:div w:id="425199100">
      <w:bodyDiv w:val="1"/>
      <w:marLeft w:val="0"/>
      <w:marRight w:val="0"/>
      <w:marTop w:val="0"/>
      <w:marBottom w:val="0"/>
      <w:divBdr>
        <w:top w:val="none" w:sz="0" w:space="0" w:color="auto"/>
        <w:left w:val="none" w:sz="0" w:space="0" w:color="auto"/>
        <w:bottom w:val="none" w:sz="0" w:space="0" w:color="auto"/>
        <w:right w:val="none" w:sz="0" w:space="0" w:color="auto"/>
      </w:divBdr>
    </w:div>
    <w:div w:id="425226886">
      <w:bodyDiv w:val="1"/>
      <w:marLeft w:val="0"/>
      <w:marRight w:val="0"/>
      <w:marTop w:val="0"/>
      <w:marBottom w:val="0"/>
      <w:divBdr>
        <w:top w:val="none" w:sz="0" w:space="0" w:color="auto"/>
        <w:left w:val="none" w:sz="0" w:space="0" w:color="auto"/>
        <w:bottom w:val="none" w:sz="0" w:space="0" w:color="auto"/>
        <w:right w:val="none" w:sz="0" w:space="0" w:color="auto"/>
      </w:divBdr>
    </w:div>
    <w:div w:id="425348421">
      <w:bodyDiv w:val="1"/>
      <w:marLeft w:val="0"/>
      <w:marRight w:val="0"/>
      <w:marTop w:val="0"/>
      <w:marBottom w:val="0"/>
      <w:divBdr>
        <w:top w:val="none" w:sz="0" w:space="0" w:color="auto"/>
        <w:left w:val="none" w:sz="0" w:space="0" w:color="auto"/>
        <w:bottom w:val="none" w:sz="0" w:space="0" w:color="auto"/>
        <w:right w:val="none" w:sz="0" w:space="0" w:color="auto"/>
      </w:divBdr>
    </w:div>
    <w:div w:id="425419416">
      <w:bodyDiv w:val="1"/>
      <w:marLeft w:val="0"/>
      <w:marRight w:val="0"/>
      <w:marTop w:val="0"/>
      <w:marBottom w:val="0"/>
      <w:divBdr>
        <w:top w:val="none" w:sz="0" w:space="0" w:color="auto"/>
        <w:left w:val="none" w:sz="0" w:space="0" w:color="auto"/>
        <w:bottom w:val="none" w:sz="0" w:space="0" w:color="auto"/>
        <w:right w:val="none" w:sz="0" w:space="0" w:color="auto"/>
      </w:divBdr>
    </w:div>
    <w:div w:id="425425920">
      <w:bodyDiv w:val="1"/>
      <w:marLeft w:val="0"/>
      <w:marRight w:val="0"/>
      <w:marTop w:val="0"/>
      <w:marBottom w:val="0"/>
      <w:divBdr>
        <w:top w:val="none" w:sz="0" w:space="0" w:color="auto"/>
        <w:left w:val="none" w:sz="0" w:space="0" w:color="auto"/>
        <w:bottom w:val="none" w:sz="0" w:space="0" w:color="auto"/>
        <w:right w:val="none" w:sz="0" w:space="0" w:color="auto"/>
      </w:divBdr>
    </w:div>
    <w:div w:id="425469509">
      <w:bodyDiv w:val="1"/>
      <w:marLeft w:val="0"/>
      <w:marRight w:val="0"/>
      <w:marTop w:val="0"/>
      <w:marBottom w:val="0"/>
      <w:divBdr>
        <w:top w:val="none" w:sz="0" w:space="0" w:color="auto"/>
        <w:left w:val="none" w:sz="0" w:space="0" w:color="auto"/>
        <w:bottom w:val="none" w:sz="0" w:space="0" w:color="auto"/>
        <w:right w:val="none" w:sz="0" w:space="0" w:color="auto"/>
      </w:divBdr>
    </w:div>
    <w:div w:id="425659838">
      <w:bodyDiv w:val="1"/>
      <w:marLeft w:val="0"/>
      <w:marRight w:val="0"/>
      <w:marTop w:val="0"/>
      <w:marBottom w:val="0"/>
      <w:divBdr>
        <w:top w:val="none" w:sz="0" w:space="0" w:color="auto"/>
        <w:left w:val="none" w:sz="0" w:space="0" w:color="auto"/>
        <w:bottom w:val="none" w:sz="0" w:space="0" w:color="auto"/>
        <w:right w:val="none" w:sz="0" w:space="0" w:color="auto"/>
      </w:divBdr>
    </w:div>
    <w:div w:id="425736801">
      <w:bodyDiv w:val="1"/>
      <w:marLeft w:val="0"/>
      <w:marRight w:val="0"/>
      <w:marTop w:val="0"/>
      <w:marBottom w:val="0"/>
      <w:divBdr>
        <w:top w:val="none" w:sz="0" w:space="0" w:color="auto"/>
        <w:left w:val="none" w:sz="0" w:space="0" w:color="auto"/>
        <w:bottom w:val="none" w:sz="0" w:space="0" w:color="auto"/>
        <w:right w:val="none" w:sz="0" w:space="0" w:color="auto"/>
      </w:divBdr>
    </w:div>
    <w:div w:id="425928513">
      <w:bodyDiv w:val="1"/>
      <w:marLeft w:val="0"/>
      <w:marRight w:val="0"/>
      <w:marTop w:val="0"/>
      <w:marBottom w:val="0"/>
      <w:divBdr>
        <w:top w:val="none" w:sz="0" w:space="0" w:color="auto"/>
        <w:left w:val="none" w:sz="0" w:space="0" w:color="auto"/>
        <w:bottom w:val="none" w:sz="0" w:space="0" w:color="auto"/>
        <w:right w:val="none" w:sz="0" w:space="0" w:color="auto"/>
      </w:divBdr>
    </w:div>
    <w:div w:id="426000616">
      <w:bodyDiv w:val="1"/>
      <w:marLeft w:val="0"/>
      <w:marRight w:val="0"/>
      <w:marTop w:val="0"/>
      <w:marBottom w:val="0"/>
      <w:divBdr>
        <w:top w:val="none" w:sz="0" w:space="0" w:color="auto"/>
        <w:left w:val="none" w:sz="0" w:space="0" w:color="auto"/>
        <w:bottom w:val="none" w:sz="0" w:space="0" w:color="auto"/>
        <w:right w:val="none" w:sz="0" w:space="0" w:color="auto"/>
      </w:divBdr>
    </w:div>
    <w:div w:id="426004726">
      <w:bodyDiv w:val="1"/>
      <w:marLeft w:val="0"/>
      <w:marRight w:val="0"/>
      <w:marTop w:val="0"/>
      <w:marBottom w:val="0"/>
      <w:divBdr>
        <w:top w:val="none" w:sz="0" w:space="0" w:color="auto"/>
        <w:left w:val="none" w:sz="0" w:space="0" w:color="auto"/>
        <w:bottom w:val="none" w:sz="0" w:space="0" w:color="auto"/>
        <w:right w:val="none" w:sz="0" w:space="0" w:color="auto"/>
      </w:divBdr>
    </w:div>
    <w:div w:id="426317947">
      <w:bodyDiv w:val="1"/>
      <w:marLeft w:val="0"/>
      <w:marRight w:val="0"/>
      <w:marTop w:val="0"/>
      <w:marBottom w:val="0"/>
      <w:divBdr>
        <w:top w:val="none" w:sz="0" w:space="0" w:color="auto"/>
        <w:left w:val="none" w:sz="0" w:space="0" w:color="auto"/>
        <w:bottom w:val="none" w:sz="0" w:space="0" w:color="auto"/>
        <w:right w:val="none" w:sz="0" w:space="0" w:color="auto"/>
      </w:divBdr>
    </w:div>
    <w:div w:id="426392939">
      <w:bodyDiv w:val="1"/>
      <w:marLeft w:val="0"/>
      <w:marRight w:val="0"/>
      <w:marTop w:val="0"/>
      <w:marBottom w:val="0"/>
      <w:divBdr>
        <w:top w:val="none" w:sz="0" w:space="0" w:color="auto"/>
        <w:left w:val="none" w:sz="0" w:space="0" w:color="auto"/>
        <w:bottom w:val="none" w:sz="0" w:space="0" w:color="auto"/>
        <w:right w:val="none" w:sz="0" w:space="0" w:color="auto"/>
      </w:divBdr>
    </w:div>
    <w:div w:id="426778864">
      <w:bodyDiv w:val="1"/>
      <w:marLeft w:val="0"/>
      <w:marRight w:val="0"/>
      <w:marTop w:val="0"/>
      <w:marBottom w:val="0"/>
      <w:divBdr>
        <w:top w:val="none" w:sz="0" w:space="0" w:color="auto"/>
        <w:left w:val="none" w:sz="0" w:space="0" w:color="auto"/>
        <w:bottom w:val="none" w:sz="0" w:space="0" w:color="auto"/>
        <w:right w:val="none" w:sz="0" w:space="0" w:color="auto"/>
      </w:divBdr>
    </w:div>
    <w:div w:id="426845976">
      <w:bodyDiv w:val="1"/>
      <w:marLeft w:val="0"/>
      <w:marRight w:val="0"/>
      <w:marTop w:val="0"/>
      <w:marBottom w:val="0"/>
      <w:divBdr>
        <w:top w:val="none" w:sz="0" w:space="0" w:color="auto"/>
        <w:left w:val="none" w:sz="0" w:space="0" w:color="auto"/>
        <w:bottom w:val="none" w:sz="0" w:space="0" w:color="auto"/>
        <w:right w:val="none" w:sz="0" w:space="0" w:color="auto"/>
      </w:divBdr>
    </w:div>
    <w:div w:id="426927349">
      <w:bodyDiv w:val="1"/>
      <w:marLeft w:val="0"/>
      <w:marRight w:val="0"/>
      <w:marTop w:val="0"/>
      <w:marBottom w:val="0"/>
      <w:divBdr>
        <w:top w:val="none" w:sz="0" w:space="0" w:color="auto"/>
        <w:left w:val="none" w:sz="0" w:space="0" w:color="auto"/>
        <w:bottom w:val="none" w:sz="0" w:space="0" w:color="auto"/>
        <w:right w:val="none" w:sz="0" w:space="0" w:color="auto"/>
      </w:divBdr>
    </w:div>
    <w:div w:id="427045999">
      <w:bodyDiv w:val="1"/>
      <w:marLeft w:val="0"/>
      <w:marRight w:val="0"/>
      <w:marTop w:val="0"/>
      <w:marBottom w:val="0"/>
      <w:divBdr>
        <w:top w:val="none" w:sz="0" w:space="0" w:color="auto"/>
        <w:left w:val="none" w:sz="0" w:space="0" w:color="auto"/>
        <w:bottom w:val="none" w:sz="0" w:space="0" w:color="auto"/>
        <w:right w:val="none" w:sz="0" w:space="0" w:color="auto"/>
      </w:divBdr>
    </w:div>
    <w:div w:id="427164093">
      <w:bodyDiv w:val="1"/>
      <w:marLeft w:val="0"/>
      <w:marRight w:val="0"/>
      <w:marTop w:val="0"/>
      <w:marBottom w:val="0"/>
      <w:divBdr>
        <w:top w:val="none" w:sz="0" w:space="0" w:color="auto"/>
        <w:left w:val="none" w:sz="0" w:space="0" w:color="auto"/>
        <w:bottom w:val="none" w:sz="0" w:space="0" w:color="auto"/>
        <w:right w:val="none" w:sz="0" w:space="0" w:color="auto"/>
      </w:divBdr>
    </w:div>
    <w:div w:id="427238294">
      <w:bodyDiv w:val="1"/>
      <w:marLeft w:val="0"/>
      <w:marRight w:val="0"/>
      <w:marTop w:val="0"/>
      <w:marBottom w:val="0"/>
      <w:divBdr>
        <w:top w:val="none" w:sz="0" w:space="0" w:color="auto"/>
        <w:left w:val="none" w:sz="0" w:space="0" w:color="auto"/>
        <w:bottom w:val="none" w:sz="0" w:space="0" w:color="auto"/>
        <w:right w:val="none" w:sz="0" w:space="0" w:color="auto"/>
      </w:divBdr>
    </w:div>
    <w:div w:id="427384102">
      <w:bodyDiv w:val="1"/>
      <w:marLeft w:val="0"/>
      <w:marRight w:val="0"/>
      <w:marTop w:val="0"/>
      <w:marBottom w:val="0"/>
      <w:divBdr>
        <w:top w:val="none" w:sz="0" w:space="0" w:color="auto"/>
        <w:left w:val="none" w:sz="0" w:space="0" w:color="auto"/>
        <w:bottom w:val="none" w:sz="0" w:space="0" w:color="auto"/>
        <w:right w:val="none" w:sz="0" w:space="0" w:color="auto"/>
      </w:divBdr>
    </w:div>
    <w:div w:id="427584458">
      <w:bodyDiv w:val="1"/>
      <w:marLeft w:val="0"/>
      <w:marRight w:val="0"/>
      <w:marTop w:val="0"/>
      <w:marBottom w:val="0"/>
      <w:divBdr>
        <w:top w:val="none" w:sz="0" w:space="0" w:color="auto"/>
        <w:left w:val="none" w:sz="0" w:space="0" w:color="auto"/>
        <w:bottom w:val="none" w:sz="0" w:space="0" w:color="auto"/>
        <w:right w:val="none" w:sz="0" w:space="0" w:color="auto"/>
      </w:divBdr>
    </w:div>
    <w:div w:id="427694944">
      <w:bodyDiv w:val="1"/>
      <w:marLeft w:val="0"/>
      <w:marRight w:val="0"/>
      <w:marTop w:val="0"/>
      <w:marBottom w:val="0"/>
      <w:divBdr>
        <w:top w:val="none" w:sz="0" w:space="0" w:color="auto"/>
        <w:left w:val="none" w:sz="0" w:space="0" w:color="auto"/>
        <w:bottom w:val="none" w:sz="0" w:space="0" w:color="auto"/>
        <w:right w:val="none" w:sz="0" w:space="0" w:color="auto"/>
      </w:divBdr>
    </w:div>
    <w:div w:id="427702426">
      <w:bodyDiv w:val="1"/>
      <w:marLeft w:val="0"/>
      <w:marRight w:val="0"/>
      <w:marTop w:val="0"/>
      <w:marBottom w:val="0"/>
      <w:divBdr>
        <w:top w:val="none" w:sz="0" w:space="0" w:color="auto"/>
        <w:left w:val="none" w:sz="0" w:space="0" w:color="auto"/>
        <w:bottom w:val="none" w:sz="0" w:space="0" w:color="auto"/>
        <w:right w:val="none" w:sz="0" w:space="0" w:color="auto"/>
      </w:divBdr>
    </w:div>
    <w:div w:id="427820369">
      <w:bodyDiv w:val="1"/>
      <w:marLeft w:val="0"/>
      <w:marRight w:val="0"/>
      <w:marTop w:val="0"/>
      <w:marBottom w:val="0"/>
      <w:divBdr>
        <w:top w:val="none" w:sz="0" w:space="0" w:color="auto"/>
        <w:left w:val="none" w:sz="0" w:space="0" w:color="auto"/>
        <w:bottom w:val="none" w:sz="0" w:space="0" w:color="auto"/>
        <w:right w:val="none" w:sz="0" w:space="0" w:color="auto"/>
      </w:divBdr>
    </w:div>
    <w:div w:id="427897490">
      <w:bodyDiv w:val="1"/>
      <w:marLeft w:val="0"/>
      <w:marRight w:val="0"/>
      <w:marTop w:val="0"/>
      <w:marBottom w:val="0"/>
      <w:divBdr>
        <w:top w:val="none" w:sz="0" w:space="0" w:color="auto"/>
        <w:left w:val="none" w:sz="0" w:space="0" w:color="auto"/>
        <w:bottom w:val="none" w:sz="0" w:space="0" w:color="auto"/>
        <w:right w:val="none" w:sz="0" w:space="0" w:color="auto"/>
      </w:divBdr>
    </w:div>
    <w:div w:id="428048122">
      <w:bodyDiv w:val="1"/>
      <w:marLeft w:val="0"/>
      <w:marRight w:val="0"/>
      <w:marTop w:val="0"/>
      <w:marBottom w:val="0"/>
      <w:divBdr>
        <w:top w:val="none" w:sz="0" w:space="0" w:color="auto"/>
        <w:left w:val="none" w:sz="0" w:space="0" w:color="auto"/>
        <w:bottom w:val="none" w:sz="0" w:space="0" w:color="auto"/>
        <w:right w:val="none" w:sz="0" w:space="0" w:color="auto"/>
      </w:divBdr>
    </w:div>
    <w:div w:id="428429201">
      <w:bodyDiv w:val="1"/>
      <w:marLeft w:val="0"/>
      <w:marRight w:val="0"/>
      <w:marTop w:val="0"/>
      <w:marBottom w:val="0"/>
      <w:divBdr>
        <w:top w:val="none" w:sz="0" w:space="0" w:color="auto"/>
        <w:left w:val="none" w:sz="0" w:space="0" w:color="auto"/>
        <w:bottom w:val="none" w:sz="0" w:space="0" w:color="auto"/>
        <w:right w:val="none" w:sz="0" w:space="0" w:color="auto"/>
      </w:divBdr>
    </w:div>
    <w:div w:id="428699742">
      <w:bodyDiv w:val="1"/>
      <w:marLeft w:val="0"/>
      <w:marRight w:val="0"/>
      <w:marTop w:val="0"/>
      <w:marBottom w:val="0"/>
      <w:divBdr>
        <w:top w:val="none" w:sz="0" w:space="0" w:color="auto"/>
        <w:left w:val="none" w:sz="0" w:space="0" w:color="auto"/>
        <w:bottom w:val="none" w:sz="0" w:space="0" w:color="auto"/>
        <w:right w:val="none" w:sz="0" w:space="0" w:color="auto"/>
      </w:divBdr>
    </w:div>
    <w:div w:id="428817330">
      <w:bodyDiv w:val="1"/>
      <w:marLeft w:val="0"/>
      <w:marRight w:val="0"/>
      <w:marTop w:val="0"/>
      <w:marBottom w:val="0"/>
      <w:divBdr>
        <w:top w:val="none" w:sz="0" w:space="0" w:color="auto"/>
        <w:left w:val="none" w:sz="0" w:space="0" w:color="auto"/>
        <w:bottom w:val="none" w:sz="0" w:space="0" w:color="auto"/>
        <w:right w:val="none" w:sz="0" w:space="0" w:color="auto"/>
      </w:divBdr>
    </w:div>
    <w:div w:id="428819616">
      <w:bodyDiv w:val="1"/>
      <w:marLeft w:val="0"/>
      <w:marRight w:val="0"/>
      <w:marTop w:val="0"/>
      <w:marBottom w:val="0"/>
      <w:divBdr>
        <w:top w:val="none" w:sz="0" w:space="0" w:color="auto"/>
        <w:left w:val="none" w:sz="0" w:space="0" w:color="auto"/>
        <w:bottom w:val="none" w:sz="0" w:space="0" w:color="auto"/>
        <w:right w:val="none" w:sz="0" w:space="0" w:color="auto"/>
      </w:divBdr>
    </w:div>
    <w:div w:id="428896431">
      <w:bodyDiv w:val="1"/>
      <w:marLeft w:val="0"/>
      <w:marRight w:val="0"/>
      <w:marTop w:val="0"/>
      <w:marBottom w:val="0"/>
      <w:divBdr>
        <w:top w:val="none" w:sz="0" w:space="0" w:color="auto"/>
        <w:left w:val="none" w:sz="0" w:space="0" w:color="auto"/>
        <w:bottom w:val="none" w:sz="0" w:space="0" w:color="auto"/>
        <w:right w:val="none" w:sz="0" w:space="0" w:color="auto"/>
      </w:divBdr>
    </w:div>
    <w:div w:id="429006248">
      <w:bodyDiv w:val="1"/>
      <w:marLeft w:val="0"/>
      <w:marRight w:val="0"/>
      <w:marTop w:val="0"/>
      <w:marBottom w:val="0"/>
      <w:divBdr>
        <w:top w:val="none" w:sz="0" w:space="0" w:color="auto"/>
        <w:left w:val="none" w:sz="0" w:space="0" w:color="auto"/>
        <w:bottom w:val="none" w:sz="0" w:space="0" w:color="auto"/>
        <w:right w:val="none" w:sz="0" w:space="0" w:color="auto"/>
      </w:divBdr>
    </w:div>
    <w:div w:id="429161871">
      <w:bodyDiv w:val="1"/>
      <w:marLeft w:val="0"/>
      <w:marRight w:val="0"/>
      <w:marTop w:val="0"/>
      <w:marBottom w:val="0"/>
      <w:divBdr>
        <w:top w:val="none" w:sz="0" w:space="0" w:color="auto"/>
        <w:left w:val="none" w:sz="0" w:space="0" w:color="auto"/>
        <w:bottom w:val="none" w:sz="0" w:space="0" w:color="auto"/>
        <w:right w:val="none" w:sz="0" w:space="0" w:color="auto"/>
      </w:divBdr>
    </w:div>
    <w:div w:id="429355888">
      <w:bodyDiv w:val="1"/>
      <w:marLeft w:val="0"/>
      <w:marRight w:val="0"/>
      <w:marTop w:val="0"/>
      <w:marBottom w:val="0"/>
      <w:divBdr>
        <w:top w:val="none" w:sz="0" w:space="0" w:color="auto"/>
        <w:left w:val="none" w:sz="0" w:space="0" w:color="auto"/>
        <w:bottom w:val="none" w:sz="0" w:space="0" w:color="auto"/>
        <w:right w:val="none" w:sz="0" w:space="0" w:color="auto"/>
      </w:divBdr>
    </w:div>
    <w:div w:id="429467080">
      <w:bodyDiv w:val="1"/>
      <w:marLeft w:val="0"/>
      <w:marRight w:val="0"/>
      <w:marTop w:val="0"/>
      <w:marBottom w:val="0"/>
      <w:divBdr>
        <w:top w:val="none" w:sz="0" w:space="0" w:color="auto"/>
        <w:left w:val="none" w:sz="0" w:space="0" w:color="auto"/>
        <w:bottom w:val="none" w:sz="0" w:space="0" w:color="auto"/>
        <w:right w:val="none" w:sz="0" w:space="0" w:color="auto"/>
      </w:divBdr>
    </w:div>
    <w:div w:id="429591639">
      <w:bodyDiv w:val="1"/>
      <w:marLeft w:val="0"/>
      <w:marRight w:val="0"/>
      <w:marTop w:val="0"/>
      <w:marBottom w:val="0"/>
      <w:divBdr>
        <w:top w:val="none" w:sz="0" w:space="0" w:color="auto"/>
        <w:left w:val="none" w:sz="0" w:space="0" w:color="auto"/>
        <w:bottom w:val="none" w:sz="0" w:space="0" w:color="auto"/>
        <w:right w:val="none" w:sz="0" w:space="0" w:color="auto"/>
      </w:divBdr>
    </w:div>
    <w:div w:id="429744820">
      <w:bodyDiv w:val="1"/>
      <w:marLeft w:val="0"/>
      <w:marRight w:val="0"/>
      <w:marTop w:val="0"/>
      <w:marBottom w:val="0"/>
      <w:divBdr>
        <w:top w:val="none" w:sz="0" w:space="0" w:color="auto"/>
        <w:left w:val="none" w:sz="0" w:space="0" w:color="auto"/>
        <w:bottom w:val="none" w:sz="0" w:space="0" w:color="auto"/>
        <w:right w:val="none" w:sz="0" w:space="0" w:color="auto"/>
      </w:divBdr>
    </w:div>
    <w:div w:id="430006463">
      <w:bodyDiv w:val="1"/>
      <w:marLeft w:val="0"/>
      <w:marRight w:val="0"/>
      <w:marTop w:val="0"/>
      <w:marBottom w:val="0"/>
      <w:divBdr>
        <w:top w:val="none" w:sz="0" w:space="0" w:color="auto"/>
        <w:left w:val="none" w:sz="0" w:space="0" w:color="auto"/>
        <w:bottom w:val="none" w:sz="0" w:space="0" w:color="auto"/>
        <w:right w:val="none" w:sz="0" w:space="0" w:color="auto"/>
      </w:divBdr>
    </w:div>
    <w:div w:id="430052622">
      <w:bodyDiv w:val="1"/>
      <w:marLeft w:val="0"/>
      <w:marRight w:val="0"/>
      <w:marTop w:val="0"/>
      <w:marBottom w:val="0"/>
      <w:divBdr>
        <w:top w:val="none" w:sz="0" w:space="0" w:color="auto"/>
        <w:left w:val="none" w:sz="0" w:space="0" w:color="auto"/>
        <w:bottom w:val="none" w:sz="0" w:space="0" w:color="auto"/>
        <w:right w:val="none" w:sz="0" w:space="0" w:color="auto"/>
      </w:divBdr>
    </w:div>
    <w:div w:id="430319179">
      <w:bodyDiv w:val="1"/>
      <w:marLeft w:val="0"/>
      <w:marRight w:val="0"/>
      <w:marTop w:val="0"/>
      <w:marBottom w:val="0"/>
      <w:divBdr>
        <w:top w:val="none" w:sz="0" w:space="0" w:color="auto"/>
        <w:left w:val="none" w:sz="0" w:space="0" w:color="auto"/>
        <w:bottom w:val="none" w:sz="0" w:space="0" w:color="auto"/>
        <w:right w:val="none" w:sz="0" w:space="0" w:color="auto"/>
      </w:divBdr>
    </w:div>
    <w:div w:id="430513499">
      <w:bodyDiv w:val="1"/>
      <w:marLeft w:val="0"/>
      <w:marRight w:val="0"/>
      <w:marTop w:val="0"/>
      <w:marBottom w:val="0"/>
      <w:divBdr>
        <w:top w:val="none" w:sz="0" w:space="0" w:color="auto"/>
        <w:left w:val="none" w:sz="0" w:space="0" w:color="auto"/>
        <w:bottom w:val="none" w:sz="0" w:space="0" w:color="auto"/>
        <w:right w:val="none" w:sz="0" w:space="0" w:color="auto"/>
      </w:divBdr>
    </w:div>
    <w:div w:id="430518323">
      <w:bodyDiv w:val="1"/>
      <w:marLeft w:val="0"/>
      <w:marRight w:val="0"/>
      <w:marTop w:val="0"/>
      <w:marBottom w:val="0"/>
      <w:divBdr>
        <w:top w:val="none" w:sz="0" w:space="0" w:color="auto"/>
        <w:left w:val="none" w:sz="0" w:space="0" w:color="auto"/>
        <w:bottom w:val="none" w:sz="0" w:space="0" w:color="auto"/>
        <w:right w:val="none" w:sz="0" w:space="0" w:color="auto"/>
      </w:divBdr>
    </w:div>
    <w:div w:id="430587586">
      <w:bodyDiv w:val="1"/>
      <w:marLeft w:val="0"/>
      <w:marRight w:val="0"/>
      <w:marTop w:val="0"/>
      <w:marBottom w:val="0"/>
      <w:divBdr>
        <w:top w:val="none" w:sz="0" w:space="0" w:color="auto"/>
        <w:left w:val="none" w:sz="0" w:space="0" w:color="auto"/>
        <w:bottom w:val="none" w:sz="0" w:space="0" w:color="auto"/>
        <w:right w:val="none" w:sz="0" w:space="0" w:color="auto"/>
      </w:divBdr>
    </w:div>
    <w:div w:id="430779880">
      <w:bodyDiv w:val="1"/>
      <w:marLeft w:val="0"/>
      <w:marRight w:val="0"/>
      <w:marTop w:val="0"/>
      <w:marBottom w:val="0"/>
      <w:divBdr>
        <w:top w:val="none" w:sz="0" w:space="0" w:color="auto"/>
        <w:left w:val="none" w:sz="0" w:space="0" w:color="auto"/>
        <w:bottom w:val="none" w:sz="0" w:space="0" w:color="auto"/>
        <w:right w:val="none" w:sz="0" w:space="0" w:color="auto"/>
      </w:divBdr>
    </w:div>
    <w:div w:id="430855124">
      <w:bodyDiv w:val="1"/>
      <w:marLeft w:val="0"/>
      <w:marRight w:val="0"/>
      <w:marTop w:val="0"/>
      <w:marBottom w:val="0"/>
      <w:divBdr>
        <w:top w:val="none" w:sz="0" w:space="0" w:color="auto"/>
        <w:left w:val="none" w:sz="0" w:space="0" w:color="auto"/>
        <w:bottom w:val="none" w:sz="0" w:space="0" w:color="auto"/>
        <w:right w:val="none" w:sz="0" w:space="0" w:color="auto"/>
      </w:divBdr>
    </w:div>
    <w:div w:id="430977092">
      <w:bodyDiv w:val="1"/>
      <w:marLeft w:val="0"/>
      <w:marRight w:val="0"/>
      <w:marTop w:val="0"/>
      <w:marBottom w:val="0"/>
      <w:divBdr>
        <w:top w:val="none" w:sz="0" w:space="0" w:color="auto"/>
        <w:left w:val="none" w:sz="0" w:space="0" w:color="auto"/>
        <w:bottom w:val="none" w:sz="0" w:space="0" w:color="auto"/>
        <w:right w:val="none" w:sz="0" w:space="0" w:color="auto"/>
      </w:divBdr>
    </w:div>
    <w:div w:id="431557535">
      <w:bodyDiv w:val="1"/>
      <w:marLeft w:val="0"/>
      <w:marRight w:val="0"/>
      <w:marTop w:val="0"/>
      <w:marBottom w:val="0"/>
      <w:divBdr>
        <w:top w:val="none" w:sz="0" w:space="0" w:color="auto"/>
        <w:left w:val="none" w:sz="0" w:space="0" w:color="auto"/>
        <w:bottom w:val="none" w:sz="0" w:space="0" w:color="auto"/>
        <w:right w:val="none" w:sz="0" w:space="0" w:color="auto"/>
      </w:divBdr>
    </w:div>
    <w:div w:id="431634273">
      <w:bodyDiv w:val="1"/>
      <w:marLeft w:val="0"/>
      <w:marRight w:val="0"/>
      <w:marTop w:val="0"/>
      <w:marBottom w:val="0"/>
      <w:divBdr>
        <w:top w:val="none" w:sz="0" w:space="0" w:color="auto"/>
        <w:left w:val="none" w:sz="0" w:space="0" w:color="auto"/>
        <w:bottom w:val="none" w:sz="0" w:space="0" w:color="auto"/>
        <w:right w:val="none" w:sz="0" w:space="0" w:color="auto"/>
      </w:divBdr>
    </w:div>
    <w:div w:id="431703794">
      <w:bodyDiv w:val="1"/>
      <w:marLeft w:val="0"/>
      <w:marRight w:val="0"/>
      <w:marTop w:val="0"/>
      <w:marBottom w:val="0"/>
      <w:divBdr>
        <w:top w:val="none" w:sz="0" w:space="0" w:color="auto"/>
        <w:left w:val="none" w:sz="0" w:space="0" w:color="auto"/>
        <w:bottom w:val="none" w:sz="0" w:space="0" w:color="auto"/>
        <w:right w:val="none" w:sz="0" w:space="0" w:color="auto"/>
      </w:divBdr>
    </w:div>
    <w:div w:id="431708832">
      <w:bodyDiv w:val="1"/>
      <w:marLeft w:val="0"/>
      <w:marRight w:val="0"/>
      <w:marTop w:val="0"/>
      <w:marBottom w:val="0"/>
      <w:divBdr>
        <w:top w:val="none" w:sz="0" w:space="0" w:color="auto"/>
        <w:left w:val="none" w:sz="0" w:space="0" w:color="auto"/>
        <w:bottom w:val="none" w:sz="0" w:space="0" w:color="auto"/>
        <w:right w:val="none" w:sz="0" w:space="0" w:color="auto"/>
      </w:divBdr>
    </w:div>
    <w:div w:id="431779552">
      <w:bodyDiv w:val="1"/>
      <w:marLeft w:val="0"/>
      <w:marRight w:val="0"/>
      <w:marTop w:val="0"/>
      <w:marBottom w:val="0"/>
      <w:divBdr>
        <w:top w:val="none" w:sz="0" w:space="0" w:color="auto"/>
        <w:left w:val="none" w:sz="0" w:space="0" w:color="auto"/>
        <w:bottom w:val="none" w:sz="0" w:space="0" w:color="auto"/>
        <w:right w:val="none" w:sz="0" w:space="0" w:color="auto"/>
      </w:divBdr>
    </w:div>
    <w:div w:id="431781322">
      <w:bodyDiv w:val="1"/>
      <w:marLeft w:val="0"/>
      <w:marRight w:val="0"/>
      <w:marTop w:val="0"/>
      <w:marBottom w:val="0"/>
      <w:divBdr>
        <w:top w:val="none" w:sz="0" w:space="0" w:color="auto"/>
        <w:left w:val="none" w:sz="0" w:space="0" w:color="auto"/>
        <w:bottom w:val="none" w:sz="0" w:space="0" w:color="auto"/>
        <w:right w:val="none" w:sz="0" w:space="0" w:color="auto"/>
      </w:divBdr>
    </w:div>
    <w:div w:id="431978702">
      <w:bodyDiv w:val="1"/>
      <w:marLeft w:val="0"/>
      <w:marRight w:val="0"/>
      <w:marTop w:val="0"/>
      <w:marBottom w:val="0"/>
      <w:divBdr>
        <w:top w:val="none" w:sz="0" w:space="0" w:color="auto"/>
        <w:left w:val="none" w:sz="0" w:space="0" w:color="auto"/>
        <w:bottom w:val="none" w:sz="0" w:space="0" w:color="auto"/>
        <w:right w:val="none" w:sz="0" w:space="0" w:color="auto"/>
      </w:divBdr>
    </w:div>
    <w:div w:id="432363400">
      <w:bodyDiv w:val="1"/>
      <w:marLeft w:val="0"/>
      <w:marRight w:val="0"/>
      <w:marTop w:val="0"/>
      <w:marBottom w:val="0"/>
      <w:divBdr>
        <w:top w:val="none" w:sz="0" w:space="0" w:color="auto"/>
        <w:left w:val="none" w:sz="0" w:space="0" w:color="auto"/>
        <w:bottom w:val="none" w:sz="0" w:space="0" w:color="auto"/>
        <w:right w:val="none" w:sz="0" w:space="0" w:color="auto"/>
      </w:divBdr>
    </w:div>
    <w:div w:id="432632826">
      <w:bodyDiv w:val="1"/>
      <w:marLeft w:val="0"/>
      <w:marRight w:val="0"/>
      <w:marTop w:val="0"/>
      <w:marBottom w:val="0"/>
      <w:divBdr>
        <w:top w:val="none" w:sz="0" w:space="0" w:color="auto"/>
        <w:left w:val="none" w:sz="0" w:space="0" w:color="auto"/>
        <w:bottom w:val="none" w:sz="0" w:space="0" w:color="auto"/>
        <w:right w:val="none" w:sz="0" w:space="0" w:color="auto"/>
      </w:divBdr>
    </w:div>
    <w:div w:id="432673131">
      <w:bodyDiv w:val="1"/>
      <w:marLeft w:val="0"/>
      <w:marRight w:val="0"/>
      <w:marTop w:val="0"/>
      <w:marBottom w:val="0"/>
      <w:divBdr>
        <w:top w:val="none" w:sz="0" w:space="0" w:color="auto"/>
        <w:left w:val="none" w:sz="0" w:space="0" w:color="auto"/>
        <w:bottom w:val="none" w:sz="0" w:space="0" w:color="auto"/>
        <w:right w:val="none" w:sz="0" w:space="0" w:color="auto"/>
      </w:divBdr>
    </w:div>
    <w:div w:id="432673342">
      <w:bodyDiv w:val="1"/>
      <w:marLeft w:val="0"/>
      <w:marRight w:val="0"/>
      <w:marTop w:val="0"/>
      <w:marBottom w:val="0"/>
      <w:divBdr>
        <w:top w:val="none" w:sz="0" w:space="0" w:color="auto"/>
        <w:left w:val="none" w:sz="0" w:space="0" w:color="auto"/>
        <w:bottom w:val="none" w:sz="0" w:space="0" w:color="auto"/>
        <w:right w:val="none" w:sz="0" w:space="0" w:color="auto"/>
      </w:divBdr>
    </w:div>
    <w:div w:id="432822901">
      <w:bodyDiv w:val="1"/>
      <w:marLeft w:val="0"/>
      <w:marRight w:val="0"/>
      <w:marTop w:val="0"/>
      <w:marBottom w:val="0"/>
      <w:divBdr>
        <w:top w:val="none" w:sz="0" w:space="0" w:color="auto"/>
        <w:left w:val="none" w:sz="0" w:space="0" w:color="auto"/>
        <w:bottom w:val="none" w:sz="0" w:space="0" w:color="auto"/>
        <w:right w:val="none" w:sz="0" w:space="0" w:color="auto"/>
      </w:divBdr>
    </w:div>
    <w:div w:id="433280931">
      <w:bodyDiv w:val="1"/>
      <w:marLeft w:val="0"/>
      <w:marRight w:val="0"/>
      <w:marTop w:val="0"/>
      <w:marBottom w:val="0"/>
      <w:divBdr>
        <w:top w:val="none" w:sz="0" w:space="0" w:color="auto"/>
        <w:left w:val="none" w:sz="0" w:space="0" w:color="auto"/>
        <w:bottom w:val="none" w:sz="0" w:space="0" w:color="auto"/>
        <w:right w:val="none" w:sz="0" w:space="0" w:color="auto"/>
      </w:divBdr>
    </w:div>
    <w:div w:id="433326001">
      <w:bodyDiv w:val="1"/>
      <w:marLeft w:val="0"/>
      <w:marRight w:val="0"/>
      <w:marTop w:val="0"/>
      <w:marBottom w:val="0"/>
      <w:divBdr>
        <w:top w:val="none" w:sz="0" w:space="0" w:color="auto"/>
        <w:left w:val="none" w:sz="0" w:space="0" w:color="auto"/>
        <w:bottom w:val="none" w:sz="0" w:space="0" w:color="auto"/>
        <w:right w:val="none" w:sz="0" w:space="0" w:color="auto"/>
      </w:divBdr>
    </w:div>
    <w:div w:id="433326132">
      <w:bodyDiv w:val="1"/>
      <w:marLeft w:val="0"/>
      <w:marRight w:val="0"/>
      <w:marTop w:val="0"/>
      <w:marBottom w:val="0"/>
      <w:divBdr>
        <w:top w:val="none" w:sz="0" w:space="0" w:color="auto"/>
        <w:left w:val="none" w:sz="0" w:space="0" w:color="auto"/>
        <w:bottom w:val="none" w:sz="0" w:space="0" w:color="auto"/>
        <w:right w:val="none" w:sz="0" w:space="0" w:color="auto"/>
      </w:divBdr>
    </w:div>
    <w:div w:id="433478797">
      <w:bodyDiv w:val="1"/>
      <w:marLeft w:val="0"/>
      <w:marRight w:val="0"/>
      <w:marTop w:val="0"/>
      <w:marBottom w:val="0"/>
      <w:divBdr>
        <w:top w:val="none" w:sz="0" w:space="0" w:color="auto"/>
        <w:left w:val="none" w:sz="0" w:space="0" w:color="auto"/>
        <w:bottom w:val="none" w:sz="0" w:space="0" w:color="auto"/>
        <w:right w:val="none" w:sz="0" w:space="0" w:color="auto"/>
      </w:divBdr>
    </w:div>
    <w:div w:id="433478972">
      <w:bodyDiv w:val="1"/>
      <w:marLeft w:val="0"/>
      <w:marRight w:val="0"/>
      <w:marTop w:val="0"/>
      <w:marBottom w:val="0"/>
      <w:divBdr>
        <w:top w:val="none" w:sz="0" w:space="0" w:color="auto"/>
        <w:left w:val="none" w:sz="0" w:space="0" w:color="auto"/>
        <w:bottom w:val="none" w:sz="0" w:space="0" w:color="auto"/>
        <w:right w:val="none" w:sz="0" w:space="0" w:color="auto"/>
      </w:divBdr>
    </w:div>
    <w:div w:id="433790239">
      <w:bodyDiv w:val="1"/>
      <w:marLeft w:val="0"/>
      <w:marRight w:val="0"/>
      <w:marTop w:val="0"/>
      <w:marBottom w:val="0"/>
      <w:divBdr>
        <w:top w:val="none" w:sz="0" w:space="0" w:color="auto"/>
        <w:left w:val="none" w:sz="0" w:space="0" w:color="auto"/>
        <w:bottom w:val="none" w:sz="0" w:space="0" w:color="auto"/>
        <w:right w:val="none" w:sz="0" w:space="0" w:color="auto"/>
      </w:divBdr>
    </w:div>
    <w:div w:id="433943149">
      <w:bodyDiv w:val="1"/>
      <w:marLeft w:val="0"/>
      <w:marRight w:val="0"/>
      <w:marTop w:val="0"/>
      <w:marBottom w:val="0"/>
      <w:divBdr>
        <w:top w:val="none" w:sz="0" w:space="0" w:color="auto"/>
        <w:left w:val="none" w:sz="0" w:space="0" w:color="auto"/>
        <w:bottom w:val="none" w:sz="0" w:space="0" w:color="auto"/>
        <w:right w:val="none" w:sz="0" w:space="0" w:color="auto"/>
      </w:divBdr>
    </w:div>
    <w:div w:id="434207114">
      <w:bodyDiv w:val="1"/>
      <w:marLeft w:val="0"/>
      <w:marRight w:val="0"/>
      <w:marTop w:val="0"/>
      <w:marBottom w:val="0"/>
      <w:divBdr>
        <w:top w:val="none" w:sz="0" w:space="0" w:color="auto"/>
        <w:left w:val="none" w:sz="0" w:space="0" w:color="auto"/>
        <w:bottom w:val="none" w:sz="0" w:space="0" w:color="auto"/>
        <w:right w:val="none" w:sz="0" w:space="0" w:color="auto"/>
      </w:divBdr>
    </w:div>
    <w:div w:id="434863996">
      <w:bodyDiv w:val="1"/>
      <w:marLeft w:val="0"/>
      <w:marRight w:val="0"/>
      <w:marTop w:val="0"/>
      <w:marBottom w:val="0"/>
      <w:divBdr>
        <w:top w:val="none" w:sz="0" w:space="0" w:color="auto"/>
        <w:left w:val="none" w:sz="0" w:space="0" w:color="auto"/>
        <w:bottom w:val="none" w:sz="0" w:space="0" w:color="auto"/>
        <w:right w:val="none" w:sz="0" w:space="0" w:color="auto"/>
      </w:divBdr>
    </w:div>
    <w:div w:id="434908314">
      <w:bodyDiv w:val="1"/>
      <w:marLeft w:val="0"/>
      <w:marRight w:val="0"/>
      <w:marTop w:val="0"/>
      <w:marBottom w:val="0"/>
      <w:divBdr>
        <w:top w:val="none" w:sz="0" w:space="0" w:color="auto"/>
        <w:left w:val="none" w:sz="0" w:space="0" w:color="auto"/>
        <w:bottom w:val="none" w:sz="0" w:space="0" w:color="auto"/>
        <w:right w:val="none" w:sz="0" w:space="0" w:color="auto"/>
      </w:divBdr>
    </w:div>
    <w:div w:id="434912116">
      <w:bodyDiv w:val="1"/>
      <w:marLeft w:val="0"/>
      <w:marRight w:val="0"/>
      <w:marTop w:val="0"/>
      <w:marBottom w:val="0"/>
      <w:divBdr>
        <w:top w:val="none" w:sz="0" w:space="0" w:color="auto"/>
        <w:left w:val="none" w:sz="0" w:space="0" w:color="auto"/>
        <w:bottom w:val="none" w:sz="0" w:space="0" w:color="auto"/>
        <w:right w:val="none" w:sz="0" w:space="0" w:color="auto"/>
      </w:divBdr>
    </w:div>
    <w:div w:id="435058167">
      <w:bodyDiv w:val="1"/>
      <w:marLeft w:val="0"/>
      <w:marRight w:val="0"/>
      <w:marTop w:val="0"/>
      <w:marBottom w:val="0"/>
      <w:divBdr>
        <w:top w:val="none" w:sz="0" w:space="0" w:color="auto"/>
        <w:left w:val="none" w:sz="0" w:space="0" w:color="auto"/>
        <w:bottom w:val="none" w:sz="0" w:space="0" w:color="auto"/>
        <w:right w:val="none" w:sz="0" w:space="0" w:color="auto"/>
      </w:divBdr>
    </w:div>
    <w:div w:id="435252077">
      <w:bodyDiv w:val="1"/>
      <w:marLeft w:val="0"/>
      <w:marRight w:val="0"/>
      <w:marTop w:val="0"/>
      <w:marBottom w:val="0"/>
      <w:divBdr>
        <w:top w:val="none" w:sz="0" w:space="0" w:color="auto"/>
        <w:left w:val="none" w:sz="0" w:space="0" w:color="auto"/>
        <w:bottom w:val="none" w:sz="0" w:space="0" w:color="auto"/>
        <w:right w:val="none" w:sz="0" w:space="0" w:color="auto"/>
      </w:divBdr>
    </w:div>
    <w:div w:id="435367978">
      <w:bodyDiv w:val="1"/>
      <w:marLeft w:val="0"/>
      <w:marRight w:val="0"/>
      <w:marTop w:val="0"/>
      <w:marBottom w:val="0"/>
      <w:divBdr>
        <w:top w:val="none" w:sz="0" w:space="0" w:color="auto"/>
        <w:left w:val="none" w:sz="0" w:space="0" w:color="auto"/>
        <w:bottom w:val="none" w:sz="0" w:space="0" w:color="auto"/>
        <w:right w:val="none" w:sz="0" w:space="0" w:color="auto"/>
      </w:divBdr>
    </w:div>
    <w:div w:id="435709379">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
    <w:div w:id="435946304">
      <w:bodyDiv w:val="1"/>
      <w:marLeft w:val="0"/>
      <w:marRight w:val="0"/>
      <w:marTop w:val="0"/>
      <w:marBottom w:val="0"/>
      <w:divBdr>
        <w:top w:val="none" w:sz="0" w:space="0" w:color="auto"/>
        <w:left w:val="none" w:sz="0" w:space="0" w:color="auto"/>
        <w:bottom w:val="none" w:sz="0" w:space="0" w:color="auto"/>
        <w:right w:val="none" w:sz="0" w:space="0" w:color="auto"/>
      </w:divBdr>
    </w:div>
    <w:div w:id="435951751">
      <w:bodyDiv w:val="1"/>
      <w:marLeft w:val="0"/>
      <w:marRight w:val="0"/>
      <w:marTop w:val="0"/>
      <w:marBottom w:val="0"/>
      <w:divBdr>
        <w:top w:val="none" w:sz="0" w:space="0" w:color="auto"/>
        <w:left w:val="none" w:sz="0" w:space="0" w:color="auto"/>
        <w:bottom w:val="none" w:sz="0" w:space="0" w:color="auto"/>
        <w:right w:val="none" w:sz="0" w:space="0" w:color="auto"/>
      </w:divBdr>
    </w:div>
    <w:div w:id="436487864">
      <w:bodyDiv w:val="1"/>
      <w:marLeft w:val="0"/>
      <w:marRight w:val="0"/>
      <w:marTop w:val="0"/>
      <w:marBottom w:val="0"/>
      <w:divBdr>
        <w:top w:val="none" w:sz="0" w:space="0" w:color="auto"/>
        <w:left w:val="none" w:sz="0" w:space="0" w:color="auto"/>
        <w:bottom w:val="none" w:sz="0" w:space="0" w:color="auto"/>
        <w:right w:val="none" w:sz="0" w:space="0" w:color="auto"/>
      </w:divBdr>
    </w:div>
    <w:div w:id="436876323">
      <w:bodyDiv w:val="1"/>
      <w:marLeft w:val="0"/>
      <w:marRight w:val="0"/>
      <w:marTop w:val="0"/>
      <w:marBottom w:val="0"/>
      <w:divBdr>
        <w:top w:val="none" w:sz="0" w:space="0" w:color="auto"/>
        <w:left w:val="none" w:sz="0" w:space="0" w:color="auto"/>
        <w:bottom w:val="none" w:sz="0" w:space="0" w:color="auto"/>
        <w:right w:val="none" w:sz="0" w:space="0" w:color="auto"/>
      </w:divBdr>
    </w:div>
    <w:div w:id="436994114">
      <w:bodyDiv w:val="1"/>
      <w:marLeft w:val="0"/>
      <w:marRight w:val="0"/>
      <w:marTop w:val="0"/>
      <w:marBottom w:val="0"/>
      <w:divBdr>
        <w:top w:val="none" w:sz="0" w:space="0" w:color="auto"/>
        <w:left w:val="none" w:sz="0" w:space="0" w:color="auto"/>
        <w:bottom w:val="none" w:sz="0" w:space="0" w:color="auto"/>
        <w:right w:val="none" w:sz="0" w:space="0" w:color="auto"/>
      </w:divBdr>
    </w:div>
    <w:div w:id="437141208">
      <w:bodyDiv w:val="1"/>
      <w:marLeft w:val="0"/>
      <w:marRight w:val="0"/>
      <w:marTop w:val="0"/>
      <w:marBottom w:val="0"/>
      <w:divBdr>
        <w:top w:val="none" w:sz="0" w:space="0" w:color="auto"/>
        <w:left w:val="none" w:sz="0" w:space="0" w:color="auto"/>
        <w:bottom w:val="none" w:sz="0" w:space="0" w:color="auto"/>
        <w:right w:val="none" w:sz="0" w:space="0" w:color="auto"/>
      </w:divBdr>
    </w:div>
    <w:div w:id="437258639">
      <w:bodyDiv w:val="1"/>
      <w:marLeft w:val="0"/>
      <w:marRight w:val="0"/>
      <w:marTop w:val="0"/>
      <w:marBottom w:val="0"/>
      <w:divBdr>
        <w:top w:val="none" w:sz="0" w:space="0" w:color="auto"/>
        <w:left w:val="none" w:sz="0" w:space="0" w:color="auto"/>
        <w:bottom w:val="none" w:sz="0" w:space="0" w:color="auto"/>
        <w:right w:val="none" w:sz="0" w:space="0" w:color="auto"/>
      </w:divBdr>
    </w:div>
    <w:div w:id="437333401">
      <w:bodyDiv w:val="1"/>
      <w:marLeft w:val="0"/>
      <w:marRight w:val="0"/>
      <w:marTop w:val="0"/>
      <w:marBottom w:val="0"/>
      <w:divBdr>
        <w:top w:val="none" w:sz="0" w:space="0" w:color="auto"/>
        <w:left w:val="none" w:sz="0" w:space="0" w:color="auto"/>
        <w:bottom w:val="none" w:sz="0" w:space="0" w:color="auto"/>
        <w:right w:val="none" w:sz="0" w:space="0" w:color="auto"/>
      </w:divBdr>
    </w:div>
    <w:div w:id="437531560">
      <w:bodyDiv w:val="1"/>
      <w:marLeft w:val="0"/>
      <w:marRight w:val="0"/>
      <w:marTop w:val="0"/>
      <w:marBottom w:val="0"/>
      <w:divBdr>
        <w:top w:val="none" w:sz="0" w:space="0" w:color="auto"/>
        <w:left w:val="none" w:sz="0" w:space="0" w:color="auto"/>
        <w:bottom w:val="none" w:sz="0" w:space="0" w:color="auto"/>
        <w:right w:val="none" w:sz="0" w:space="0" w:color="auto"/>
      </w:divBdr>
    </w:div>
    <w:div w:id="437679903">
      <w:bodyDiv w:val="1"/>
      <w:marLeft w:val="0"/>
      <w:marRight w:val="0"/>
      <w:marTop w:val="0"/>
      <w:marBottom w:val="0"/>
      <w:divBdr>
        <w:top w:val="none" w:sz="0" w:space="0" w:color="auto"/>
        <w:left w:val="none" w:sz="0" w:space="0" w:color="auto"/>
        <w:bottom w:val="none" w:sz="0" w:space="0" w:color="auto"/>
        <w:right w:val="none" w:sz="0" w:space="0" w:color="auto"/>
      </w:divBdr>
    </w:div>
    <w:div w:id="437919128">
      <w:bodyDiv w:val="1"/>
      <w:marLeft w:val="0"/>
      <w:marRight w:val="0"/>
      <w:marTop w:val="0"/>
      <w:marBottom w:val="0"/>
      <w:divBdr>
        <w:top w:val="none" w:sz="0" w:space="0" w:color="auto"/>
        <w:left w:val="none" w:sz="0" w:space="0" w:color="auto"/>
        <w:bottom w:val="none" w:sz="0" w:space="0" w:color="auto"/>
        <w:right w:val="none" w:sz="0" w:space="0" w:color="auto"/>
      </w:divBdr>
    </w:div>
    <w:div w:id="438528810">
      <w:bodyDiv w:val="1"/>
      <w:marLeft w:val="0"/>
      <w:marRight w:val="0"/>
      <w:marTop w:val="0"/>
      <w:marBottom w:val="0"/>
      <w:divBdr>
        <w:top w:val="none" w:sz="0" w:space="0" w:color="auto"/>
        <w:left w:val="none" w:sz="0" w:space="0" w:color="auto"/>
        <w:bottom w:val="none" w:sz="0" w:space="0" w:color="auto"/>
        <w:right w:val="none" w:sz="0" w:space="0" w:color="auto"/>
      </w:divBdr>
    </w:div>
    <w:div w:id="438911341">
      <w:bodyDiv w:val="1"/>
      <w:marLeft w:val="0"/>
      <w:marRight w:val="0"/>
      <w:marTop w:val="0"/>
      <w:marBottom w:val="0"/>
      <w:divBdr>
        <w:top w:val="none" w:sz="0" w:space="0" w:color="auto"/>
        <w:left w:val="none" w:sz="0" w:space="0" w:color="auto"/>
        <w:bottom w:val="none" w:sz="0" w:space="0" w:color="auto"/>
        <w:right w:val="none" w:sz="0" w:space="0" w:color="auto"/>
      </w:divBdr>
    </w:div>
    <w:div w:id="438915483">
      <w:bodyDiv w:val="1"/>
      <w:marLeft w:val="0"/>
      <w:marRight w:val="0"/>
      <w:marTop w:val="0"/>
      <w:marBottom w:val="0"/>
      <w:divBdr>
        <w:top w:val="none" w:sz="0" w:space="0" w:color="auto"/>
        <w:left w:val="none" w:sz="0" w:space="0" w:color="auto"/>
        <w:bottom w:val="none" w:sz="0" w:space="0" w:color="auto"/>
        <w:right w:val="none" w:sz="0" w:space="0" w:color="auto"/>
      </w:divBdr>
    </w:div>
    <w:div w:id="439103313">
      <w:bodyDiv w:val="1"/>
      <w:marLeft w:val="0"/>
      <w:marRight w:val="0"/>
      <w:marTop w:val="0"/>
      <w:marBottom w:val="0"/>
      <w:divBdr>
        <w:top w:val="none" w:sz="0" w:space="0" w:color="auto"/>
        <w:left w:val="none" w:sz="0" w:space="0" w:color="auto"/>
        <w:bottom w:val="none" w:sz="0" w:space="0" w:color="auto"/>
        <w:right w:val="none" w:sz="0" w:space="0" w:color="auto"/>
      </w:divBdr>
    </w:div>
    <w:div w:id="439105886">
      <w:bodyDiv w:val="1"/>
      <w:marLeft w:val="0"/>
      <w:marRight w:val="0"/>
      <w:marTop w:val="0"/>
      <w:marBottom w:val="0"/>
      <w:divBdr>
        <w:top w:val="none" w:sz="0" w:space="0" w:color="auto"/>
        <w:left w:val="none" w:sz="0" w:space="0" w:color="auto"/>
        <w:bottom w:val="none" w:sz="0" w:space="0" w:color="auto"/>
        <w:right w:val="none" w:sz="0" w:space="0" w:color="auto"/>
      </w:divBdr>
    </w:div>
    <w:div w:id="439372753">
      <w:bodyDiv w:val="1"/>
      <w:marLeft w:val="0"/>
      <w:marRight w:val="0"/>
      <w:marTop w:val="0"/>
      <w:marBottom w:val="0"/>
      <w:divBdr>
        <w:top w:val="none" w:sz="0" w:space="0" w:color="auto"/>
        <w:left w:val="none" w:sz="0" w:space="0" w:color="auto"/>
        <w:bottom w:val="none" w:sz="0" w:space="0" w:color="auto"/>
        <w:right w:val="none" w:sz="0" w:space="0" w:color="auto"/>
      </w:divBdr>
    </w:div>
    <w:div w:id="439645663">
      <w:bodyDiv w:val="1"/>
      <w:marLeft w:val="0"/>
      <w:marRight w:val="0"/>
      <w:marTop w:val="0"/>
      <w:marBottom w:val="0"/>
      <w:divBdr>
        <w:top w:val="none" w:sz="0" w:space="0" w:color="auto"/>
        <w:left w:val="none" w:sz="0" w:space="0" w:color="auto"/>
        <w:bottom w:val="none" w:sz="0" w:space="0" w:color="auto"/>
        <w:right w:val="none" w:sz="0" w:space="0" w:color="auto"/>
      </w:divBdr>
    </w:div>
    <w:div w:id="439645917">
      <w:bodyDiv w:val="1"/>
      <w:marLeft w:val="0"/>
      <w:marRight w:val="0"/>
      <w:marTop w:val="0"/>
      <w:marBottom w:val="0"/>
      <w:divBdr>
        <w:top w:val="none" w:sz="0" w:space="0" w:color="auto"/>
        <w:left w:val="none" w:sz="0" w:space="0" w:color="auto"/>
        <w:bottom w:val="none" w:sz="0" w:space="0" w:color="auto"/>
        <w:right w:val="none" w:sz="0" w:space="0" w:color="auto"/>
      </w:divBdr>
    </w:div>
    <w:div w:id="439766993">
      <w:bodyDiv w:val="1"/>
      <w:marLeft w:val="0"/>
      <w:marRight w:val="0"/>
      <w:marTop w:val="0"/>
      <w:marBottom w:val="0"/>
      <w:divBdr>
        <w:top w:val="none" w:sz="0" w:space="0" w:color="auto"/>
        <w:left w:val="none" w:sz="0" w:space="0" w:color="auto"/>
        <w:bottom w:val="none" w:sz="0" w:space="0" w:color="auto"/>
        <w:right w:val="none" w:sz="0" w:space="0" w:color="auto"/>
      </w:divBdr>
    </w:div>
    <w:div w:id="439883188">
      <w:bodyDiv w:val="1"/>
      <w:marLeft w:val="0"/>
      <w:marRight w:val="0"/>
      <w:marTop w:val="0"/>
      <w:marBottom w:val="0"/>
      <w:divBdr>
        <w:top w:val="none" w:sz="0" w:space="0" w:color="auto"/>
        <w:left w:val="none" w:sz="0" w:space="0" w:color="auto"/>
        <w:bottom w:val="none" w:sz="0" w:space="0" w:color="auto"/>
        <w:right w:val="none" w:sz="0" w:space="0" w:color="auto"/>
      </w:divBdr>
    </w:div>
    <w:div w:id="439960824">
      <w:bodyDiv w:val="1"/>
      <w:marLeft w:val="0"/>
      <w:marRight w:val="0"/>
      <w:marTop w:val="0"/>
      <w:marBottom w:val="0"/>
      <w:divBdr>
        <w:top w:val="none" w:sz="0" w:space="0" w:color="auto"/>
        <w:left w:val="none" w:sz="0" w:space="0" w:color="auto"/>
        <w:bottom w:val="none" w:sz="0" w:space="0" w:color="auto"/>
        <w:right w:val="none" w:sz="0" w:space="0" w:color="auto"/>
      </w:divBdr>
    </w:div>
    <w:div w:id="440031387">
      <w:bodyDiv w:val="1"/>
      <w:marLeft w:val="0"/>
      <w:marRight w:val="0"/>
      <w:marTop w:val="0"/>
      <w:marBottom w:val="0"/>
      <w:divBdr>
        <w:top w:val="none" w:sz="0" w:space="0" w:color="auto"/>
        <w:left w:val="none" w:sz="0" w:space="0" w:color="auto"/>
        <w:bottom w:val="none" w:sz="0" w:space="0" w:color="auto"/>
        <w:right w:val="none" w:sz="0" w:space="0" w:color="auto"/>
      </w:divBdr>
    </w:div>
    <w:div w:id="440533752">
      <w:bodyDiv w:val="1"/>
      <w:marLeft w:val="0"/>
      <w:marRight w:val="0"/>
      <w:marTop w:val="0"/>
      <w:marBottom w:val="0"/>
      <w:divBdr>
        <w:top w:val="none" w:sz="0" w:space="0" w:color="auto"/>
        <w:left w:val="none" w:sz="0" w:space="0" w:color="auto"/>
        <w:bottom w:val="none" w:sz="0" w:space="0" w:color="auto"/>
        <w:right w:val="none" w:sz="0" w:space="0" w:color="auto"/>
      </w:divBdr>
    </w:div>
    <w:div w:id="440533769">
      <w:bodyDiv w:val="1"/>
      <w:marLeft w:val="0"/>
      <w:marRight w:val="0"/>
      <w:marTop w:val="0"/>
      <w:marBottom w:val="0"/>
      <w:divBdr>
        <w:top w:val="none" w:sz="0" w:space="0" w:color="auto"/>
        <w:left w:val="none" w:sz="0" w:space="0" w:color="auto"/>
        <w:bottom w:val="none" w:sz="0" w:space="0" w:color="auto"/>
        <w:right w:val="none" w:sz="0" w:space="0" w:color="auto"/>
      </w:divBdr>
    </w:div>
    <w:div w:id="440688967">
      <w:bodyDiv w:val="1"/>
      <w:marLeft w:val="0"/>
      <w:marRight w:val="0"/>
      <w:marTop w:val="0"/>
      <w:marBottom w:val="0"/>
      <w:divBdr>
        <w:top w:val="none" w:sz="0" w:space="0" w:color="auto"/>
        <w:left w:val="none" w:sz="0" w:space="0" w:color="auto"/>
        <w:bottom w:val="none" w:sz="0" w:space="0" w:color="auto"/>
        <w:right w:val="none" w:sz="0" w:space="0" w:color="auto"/>
      </w:divBdr>
    </w:div>
    <w:div w:id="440689722">
      <w:bodyDiv w:val="1"/>
      <w:marLeft w:val="0"/>
      <w:marRight w:val="0"/>
      <w:marTop w:val="0"/>
      <w:marBottom w:val="0"/>
      <w:divBdr>
        <w:top w:val="none" w:sz="0" w:space="0" w:color="auto"/>
        <w:left w:val="none" w:sz="0" w:space="0" w:color="auto"/>
        <w:bottom w:val="none" w:sz="0" w:space="0" w:color="auto"/>
        <w:right w:val="none" w:sz="0" w:space="0" w:color="auto"/>
      </w:divBdr>
    </w:div>
    <w:div w:id="440875856">
      <w:bodyDiv w:val="1"/>
      <w:marLeft w:val="0"/>
      <w:marRight w:val="0"/>
      <w:marTop w:val="0"/>
      <w:marBottom w:val="0"/>
      <w:divBdr>
        <w:top w:val="none" w:sz="0" w:space="0" w:color="auto"/>
        <w:left w:val="none" w:sz="0" w:space="0" w:color="auto"/>
        <w:bottom w:val="none" w:sz="0" w:space="0" w:color="auto"/>
        <w:right w:val="none" w:sz="0" w:space="0" w:color="auto"/>
      </w:divBdr>
    </w:div>
    <w:div w:id="440997032">
      <w:bodyDiv w:val="1"/>
      <w:marLeft w:val="0"/>
      <w:marRight w:val="0"/>
      <w:marTop w:val="0"/>
      <w:marBottom w:val="0"/>
      <w:divBdr>
        <w:top w:val="none" w:sz="0" w:space="0" w:color="auto"/>
        <w:left w:val="none" w:sz="0" w:space="0" w:color="auto"/>
        <w:bottom w:val="none" w:sz="0" w:space="0" w:color="auto"/>
        <w:right w:val="none" w:sz="0" w:space="0" w:color="auto"/>
      </w:divBdr>
    </w:div>
    <w:div w:id="441146810">
      <w:bodyDiv w:val="1"/>
      <w:marLeft w:val="0"/>
      <w:marRight w:val="0"/>
      <w:marTop w:val="0"/>
      <w:marBottom w:val="0"/>
      <w:divBdr>
        <w:top w:val="none" w:sz="0" w:space="0" w:color="auto"/>
        <w:left w:val="none" w:sz="0" w:space="0" w:color="auto"/>
        <w:bottom w:val="none" w:sz="0" w:space="0" w:color="auto"/>
        <w:right w:val="none" w:sz="0" w:space="0" w:color="auto"/>
      </w:divBdr>
    </w:div>
    <w:div w:id="441191974">
      <w:bodyDiv w:val="1"/>
      <w:marLeft w:val="0"/>
      <w:marRight w:val="0"/>
      <w:marTop w:val="0"/>
      <w:marBottom w:val="0"/>
      <w:divBdr>
        <w:top w:val="none" w:sz="0" w:space="0" w:color="auto"/>
        <w:left w:val="none" w:sz="0" w:space="0" w:color="auto"/>
        <w:bottom w:val="none" w:sz="0" w:space="0" w:color="auto"/>
        <w:right w:val="none" w:sz="0" w:space="0" w:color="auto"/>
      </w:divBdr>
    </w:div>
    <w:div w:id="441269186">
      <w:bodyDiv w:val="1"/>
      <w:marLeft w:val="0"/>
      <w:marRight w:val="0"/>
      <w:marTop w:val="0"/>
      <w:marBottom w:val="0"/>
      <w:divBdr>
        <w:top w:val="none" w:sz="0" w:space="0" w:color="auto"/>
        <w:left w:val="none" w:sz="0" w:space="0" w:color="auto"/>
        <w:bottom w:val="none" w:sz="0" w:space="0" w:color="auto"/>
        <w:right w:val="none" w:sz="0" w:space="0" w:color="auto"/>
      </w:divBdr>
    </w:div>
    <w:div w:id="441340044">
      <w:bodyDiv w:val="1"/>
      <w:marLeft w:val="0"/>
      <w:marRight w:val="0"/>
      <w:marTop w:val="0"/>
      <w:marBottom w:val="0"/>
      <w:divBdr>
        <w:top w:val="none" w:sz="0" w:space="0" w:color="auto"/>
        <w:left w:val="none" w:sz="0" w:space="0" w:color="auto"/>
        <w:bottom w:val="none" w:sz="0" w:space="0" w:color="auto"/>
        <w:right w:val="none" w:sz="0" w:space="0" w:color="auto"/>
      </w:divBdr>
    </w:div>
    <w:div w:id="441340503">
      <w:bodyDiv w:val="1"/>
      <w:marLeft w:val="0"/>
      <w:marRight w:val="0"/>
      <w:marTop w:val="0"/>
      <w:marBottom w:val="0"/>
      <w:divBdr>
        <w:top w:val="none" w:sz="0" w:space="0" w:color="auto"/>
        <w:left w:val="none" w:sz="0" w:space="0" w:color="auto"/>
        <w:bottom w:val="none" w:sz="0" w:space="0" w:color="auto"/>
        <w:right w:val="none" w:sz="0" w:space="0" w:color="auto"/>
      </w:divBdr>
    </w:div>
    <w:div w:id="441456823">
      <w:bodyDiv w:val="1"/>
      <w:marLeft w:val="0"/>
      <w:marRight w:val="0"/>
      <w:marTop w:val="0"/>
      <w:marBottom w:val="0"/>
      <w:divBdr>
        <w:top w:val="none" w:sz="0" w:space="0" w:color="auto"/>
        <w:left w:val="none" w:sz="0" w:space="0" w:color="auto"/>
        <w:bottom w:val="none" w:sz="0" w:space="0" w:color="auto"/>
        <w:right w:val="none" w:sz="0" w:space="0" w:color="auto"/>
      </w:divBdr>
    </w:div>
    <w:div w:id="441462979">
      <w:bodyDiv w:val="1"/>
      <w:marLeft w:val="0"/>
      <w:marRight w:val="0"/>
      <w:marTop w:val="0"/>
      <w:marBottom w:val="0"/>
      <w:divBdr>
        <w:top w:val="none" w:sz="0" w:space="0" w:color="auto"/>
        <w:left w:val="none" w:sz="0" w:space="0" w:color="auto"/>
        <w:bottom w:val="none" w:sz="0" w:space="0" w:color="auto"/>
        <w:right w:val="none" w:sz="0" w:space="0" w:color="auto"/>
      </w:divBdr>
    </w:div>
    <w:div w:id="441650067">
      <w:bodyDiv w:val="1"/>
      <w:marLeft w:val="0"/>
      <w:marRight w:val="0"/>
      <w:marTop w:val="0"/>
      <w:marBottom w:val="0"/>
      <w:divBdr>
        <w:top w:val="none" w:sz="0" w:space="0" w:color="auto"/>
        <w:left w:val="none" w:sz="0" w:space="0" w:color="auto"/>
        <w:bottom w:val="none" w:sz="0" w:space="0" w:color="auto"/>
        <w:right w:val="none" w:sz="0" w:space="0" w:color="auto"/>
      </w:divBdr>
    </w:div>
    <w:div w:id="441917399">
      <w:bodyDiv w:val="1"/>
      <w:marLeft w:val="0"/>
      <w:marRight w:val="0"/>
      <w:marTop w:val="0"/>
      <w:marBottom w:val="0"/>
      <w:divBdr>
        <w:top w:val="none" w:sz="0" w:space="0" w:color="auto"/>
        <w:left w:val="none" w:sz="0" w:space="0" w:color="auto"/>
        <w:bottom w:val="none" w:sz="0" w:space="0" w:color="auto"/>
        <w:right w:val="none" w:sz="0" w:space="0" w:color="auto"/>
      </w:divBdr>
    </w:div>
    <w:div w:id="442768336">
      <w:bodyDiv w:val="1"/>
      <w:marLeft w:val="0"/>
      <w:marRight w:val="0"/>
      <w:marTop w:val="0"/>
      <w:marBottom w:val="0"/>
      <w:divBdr>
        <w:top w:val="none" w:sz="0" w:space="0" w:color="auto"/>
        <w:left w:val="none" w:sz="0" w:space="0" w:color="auto"/>
        <w:bottom w:val="none" w:sz="0" w:space="0" w:color="auto"/>
        <w:right w:val="none" w:sz="0" w:space="0" w:color="auto"/>
      </w:divBdr>
    </w:div>
    <w:div w:id="442773465">
      <w:bodyDiv w:val="1"/>
      <w:marLeft w:val="0"/>
      <w:marRight w:val="0"/>
      <w:marTop w:val="0"/>
      <w:marBottom w:val="0"/>
      <w:divBdr>
        <w:top w:val="none" w:sz="0" w:space="0" w:color="auto"/>
        <w:left w:val="none" w:sz="0" w:space="0" w:color="auto"/>
        <w:bottom w:val="none" w:sz="0" w:space="0" w:color="auto"/>
        <w:right w:val="none" w:sz="0" w:space="0" w:color="auto"/>
      </w:divBdr>
    </w:div>
    <w:div w:id="442774729">
      <w:bodyDiv w:val="1"/>
      <w:marLeft w:val="0"/>
      <w:marRight w:val="0"/>
      <w:marTop w:val="0"/>
      <w:marBottom w:val="0"/>
      <w:divBdr>
        <w:top w:val="none" w:sz="0" w:space="0" w:color="auto"/>
        <w:left w:val="none" w:sz="0" w:space="0" w:color="auto"/>
        <w:bottom w:val="none" w:sz="0" w:space="0" w:color="auto"/>
        <w:right w:val="none" w:sz="0" w:space="0" w:color="auto"/>
      </w:divBdr>
    </w:div>
    <w:div w:id="442916867">
      <w:bodyDiv w:val="1"/>
      <w:marLeft w:val="0"/>
      <w:marRight w:val="0"/>
      <w:marTop w:val="0"/>
      <w:marBottom w:val="0"/>
      <w:divBdr>
        <w:top w:val="none" w:sz="0" w:space="0" w:color="auto"/>
        <w:left w:val="none" w:sz="0" w:space="0" w:color="auto"/>
        <w:bottom w:val="none" w:sz="0" w:space="0" w:color="auto"/>
        <w:right w:val="none" w:sz="0" w:space="0" w:color="auto"/>
      </w:divBdr>
    </w:div>
    <w:div w:id="442960715">
      <w:bodyDiv w:val="1"/>
      <w:marLeft w:val="0"/>
      <w:marRight w:val="0"/>
      <w:marTop w:val="0"/>
      <w:marBottom w:val="0"/>
      <w:divBdr>
        <w:top w:val="none" w:sz="0" w:space="0" w:color="auto"/>
        <w:left w:val="none" w:sz="0" w:space="0" w:color="auto"/>
        <w:bottom w:val="none" w:sz="0" w:space="0" w:color="auto"/>
        <w:right w:val="none" w:sz="0" w:space="0" w:color="auto"/>
      </w:divBdr>
    </w:div>
    <w:div w:id="443041902">
      <w:bodyDiv w:val="1"/>
      <w:marLeft w:val="0"/>
      <w:marRight w:val="0"/>
      <w:marTop w:val="0"/>
      <w:marBottom w:val="0"/>
      <w:divBdr>
        <w:top w:val="none" w:sz="0" w:space="0" w:color="auto"/>
        <w:left w:val="none" w:sz="0" w:space="0" w:color="auto"/>
        <w:bottom w:val="none" w:sz="0" w:space="0" w:color="auto"/>
        <w:right w:val="none" w:sz="0" w:space="0" w:color="auto"/>
      </w:divBdr>
    </w:div>
    <w:div w:id="443229336">
      <w:bodyDiv w:val="1"/>
      <w:marLeft w:val="0"/>
      <w:marRight w:val="0"/>
      <w:marTop w:val="0"/>
      <w:marBottom w:val="0"/>
      <w:divBdr>
        <w:top w:val="none" w:sz="0" w:space="0" w:color="auto"/>
        <w:left w:val="none" w:sz="0" w:space="0" w:color="auto"/>
        <w:bottom w:val="none" w:sz="0" w:space="0" w:color="auto"/>
        <w:right w:val="none" w:sz="0" w:space="0" w:color="auto"/>
      </w:divBdr>
    </w:div>
    <w:div w:id="443230138">
      <w:bodyDiv w:val="1"/>
      <w:marLeft w:val="0"/>
      <w:marRight w:val="0"/>
      <w:marTop w:val="0"/>
      <w:marBottom w:val="0"/>
      <w:divBdr>
        <w:top w:val="none" w:sz="0" w:space="0" w:color="auto"/>
        <w:left w:val="none" w:sz="0" w:space="0" w:color="auto"/>
        <w:bottom w:val="none" w:sz="0" w:space="0" w:color="auto"/>
        <w:right w:val="none" w:sz="0" w:space="0" w:color="auto"/>
      </w:divBdr>
    </w:div>
    <w:div w:id="443233617">
      <w:bodyDiv w:val="1"/>
      <w:marLeft w:val="0"/>
      <w:marRight w:val="0"/>
      <w:marTop w:val="0"/>
      <w:marBottom w:val="0"/>
      <w:divBdr>
        <w:top w:val="none" w:sz="0" w:space="0" w:color="auto"/>
        <w:left w:val="none" w:sz="0" w:space="0" w:color="auto"/>
        <w:bottom w:val="none" w:sz="0" w:space="0" w:color="auto"/>
        <w:right w:val="none" w:sz="0" w:space="0" w:color="auto"/>
      </w:divBdr>
    </w:div>
    <w:div w:id="443381634">
      <w:bodyDiv w:val="1"/>
      <w:marLeft w:val="0"/>
      <w:marRight w:val="0"/>
      <w:marTop w:val="0"/>
      <w:marBottom w:val="0"/>
      <w:divBdr>
        <w:top w:val="none" w:sz="0" w:space="0" w:color="auto"/>
        <w:left w:val="none" w:sz="0" w:space="0" w:color="auto"/>
        <w:bottom w:val="none" w:sz="0" w:space="0" w:color="auto"/>
        <w:right w:val="none" w:sz="0" w:space="0" w:color="auto"/>
      </w:divBdr>
    </w:div>
    <w:div w:id="443498754">
      <w:bodyDiv w:val="1"/>
      <w:marLeft w:val="0"/>
      <w:marRight w:val="0"/>
      <w:marTop w:val="0"/>
      <w:marBottom w:val="0"/>
      <w:divBdr>
        <w:top w:val="none" w:sz="0" w:space="0" w:color="auto"/>
        <w:left w:val="none" w:sz="0" w:space="0" w:color="auto"/>
        <w:bottom w:val="none" w:sz="0" w:space="0" w:color="auto"/>
        <w:right w:val="none" w:sz="0" w:space="0" w:color="auto"/>
      </w:divBdr>
    </w:div>
    <w:div w:id="443623850">
      <w:bodyDiv w:val="1"/>
      <w:marLeft w:val="0"/>
      <w:marRight w:val="0"/>
      <w:marTop w:val="0"/>
      <w:marBottom w:val="0"/>
      <w:divBdr>
        <w:top w:val="none" w:sz="0" w:space="0" w:color="auto"/>
        <w:left w:val="none" w:sz="0" w:space="0" w:color="auto"/>
        <w:bottom w:val="none" w:sz="0" w:space="0" w:color="auto"/>
        <w:right w:val="none" w:sz="0" w:space="0" w:color="auto"/>
      </w:divBdr>
    </w:div>
    <w:div w:id="443695293">
      <w:bodyDiv w:val="1"/>
      <w:marLeft w:val="0"/>
      <w:marRight w:val="0"/>
      <w:marTop w:val="0"/>
      <w:marBottom w:val="0"/>
      <w:divBdr>
        <w:top w:val="none" w:sz="0" w:space="0" w:color="auto"/>
        <w:left w:val="none" w:sz="0" w:space="0" w:color="auto"/>
        <w:bottom w:val="none" w:sz="0" w:space="0" w:color="auto"/>
        <w:right w:val="none" w:sz="0" w:space="0" w:color="auto"/>
      </w:divBdr>
    </w:div>
    <w:div w:id="443840346">
      <w:bodyDiv w:val="1"/>
      <w:marLeft w:val="0"/>
      <w:marRight w:val="0"/>
      <w:marTop w:val="0"/>
      <w:marBottom w:val="0"/>
      <w:divBdr>
        <w:top w:val="none" w:sz="0" w:space="0" w:color="auto"/>
        <w:left w:val="none" w:sz="0" w:space="0" w:color="auto"/>
        <w:bottom w:val="none" w:sz="0" w:space="0" w:color="auto"/>
        <w:right w:val="none" w:sz="0" w:space="0" w:color="auto"/>
      </w:divBdr>
    </w:div>
    <w:div w:id="444034326">
      <w:bodyDiv w:val="1"/>
      <w:marLeft w:val="0"/>
      <w:marRight w:val="0"/>
      <w:marTop w:val="0"/>
      <w:marBottom w:val="0"/>
      <w:divBdr>
        <w:top w:val="none" w:sz="0" w:space="0" w:color="auto"/>
        <w:left w:val="none" w:sz="0" w:space="0" w:color="auto"/>
        <w:bottom w:val="none" w:sz="0" w:space="0" w:color="auto"/>
        <w:right w:val="none" w:sz="0" w:space="0" w:color="auto"/>
      </w:divBdr>
    </w:div>
    <w:div w:id="444157475">
      <w:bodyDiv w:val="1"/>
      <w:marLeft w:val="0"/>
      <w:marRight w:val="0"/>
      <w:marTop w:val="0"/>
      <w:marBottom w:val="0"/>
      <w:divBdr>
        <w:top w:val="none" w:sz="0" w:space="0" w:color="auto"/>
        <w:left w:val="none" w:sz="0" w:space="0" w:color="auto"/>
        <w:bottom w:val="none" w:sz="0" w:space="0" w:color="auto"/>
        <w:right w:val="none" w:sz="0" w:space="0" w:color="auto"/>
      </w:divBdr>
    </w:div>
    <w:div w:id="444270713">
      <w:bodyDiv w:val="1"/>
      <w:marLeft w:val="0"/>
      <w:marRight w:val="0"/>
      <w:marTop w:val="0"/>
      <w:marBottom w:val="0"/>
      <w:divBdr>
        <w:top w:val="none" w:sz="0" w:space="0" w:color="auto"/>
        <w:left w:val="none" w:sz="0" w:space="0" w:color="auto"/>
        <w:bottom w:val="none" w:sz="0" w:space="0" w:color="auto"/>
        <w:right w:val="none" w:sz="0" w:space="0" w:color="auto"/>
      </w:divBdr>
    </w:div>
    <w:div w:id="444278348">
      <w:bodyDiv w:val="1"/>
      <w:marLeft w:val="0"/>
      <w:marRight w:val="0"/>
      <w:marTop w:val="0"/>
      <w:marBottom w:val="0"/>
      <w:divBdr>
        <w:top w:val="none" w:sz="0" w:space="0" w:color="auto"/>
        <w:left w:val="none" w:sz="0" w:space="0" w:color="auto"/>
        <w:bottom w:val="none" w:sz="0" w:space="0" w:color="auto"/>
        <w:right w:val="none" w:sz="0" w:space="0" w:color="auto"/>
      </w:divBdr>
    </w:div>
    <w:div w:id="444348125">
      <w:bodyDiv w:val="1"/>
      <w:marLeft w:val="0"/>
      <w:marRight w:val="0"/>
      <w:marTop w:val="0"/>
      <w:marBottom w:val="0"/>
      <w:divBdr>
        <w:top w:val="none" w:sz="0" w:space="0" w:color="auto"/>
        <w:left w:val="none" w:sz="0" w:space="0" w:color="auto"/>
        <w:bottom w:val="none" w:sz="0" w:space="0" w:color="auto"/>
        <w:right w:val="none" w:sz="0" w:space="0" w:color="auto"/>
      </w:divBdr>
    </w:div>
    <w:div w:id="444543759">
      <w:bodyDiv w:val="1"/>
      <w:marLeft w:val="0"/>
      <w:marRight w:val="0"/>
      <w:marTop w:val="0"/>
      <w:marBottom w:val="0"/>
      <w:divBdr>
        <w:top w:val="none" w:sz="0" w:space="0" w:color="auto"/>
        <w:left w:val="none" w:sz="0" w:space="0" w:color="auto"/>
        <w:bottom w:val="none" w:sz="0" w:space="0" w:color="auto"/>
        <w:right w:val="none" w:sz="0" w:space="0" w:color="auto"/>
      </w:divBdr>
    </w:div>
    <w:div w:id="444809003">
      <w:bodyDiv w:val="1"/>
      <w:marLeft w:val="0"/>
      <w:marRight w:val="0"/>
      <w:marTop w:val="0"/>
      <w:marBottom w:val="0"/>
      <w:divBdr>
        <w:top w:val="none" w:sz="0" w:space="0" w:color="auto"/>
        <w:left w:val="none" w:sz="0" w:space="0" w:color="auto"/>
        <w:bottom w:val="none" w:sz="0" w:space="0" w:color="auto"/>
        <w:right w:val="none" w:sz="0" w:space="0" w:color="auto"/>
      </w:divBdr>
    </w:div>
    <w:div w:id="444930599">
      <w:bodyDiv w:val="1"/>
      <w:marLeft w:val="0"/>
      <w:marRight w:val="0"/>
      <w:marTop w:val="0"/>
      <w:marBottom w:val="0"/>
      <w:divBdr>
        <w:top w:val="none" w:sz="0" w:space="0" w:color="auto"/>
        <w:left w:val="none" w:sz="0" w:space="0" w:color="auto"/>
        <w:bottom w:val="none" w:sz="0" w:space="0" w:color="auto"/>
        <w:right w:val="none" w:sz="0" w:space="0" w:color="auto"/>
      </w:divBdr>
    </w:div>
    <w:div w:id="445002300">
      <w:bodyDiv w:val="1"/>
      <w:marLeft w:val="0"/>
      <w:marRight w:val="0"/>
      <w:marTop w:val="0"/>
      <w:marBottom w:val="0"/>
      <w:divBdr>
        <w:top w:val="none" w:sz="0" w:space="0" w:color="auto"/>
        <w:left w:val="none" w:sz="0" w:space="0" w:color="auto"/>
        <w:bottom w:val="none" w:sz="0" w:space="0" w:color="auto"/>
        <w:right w:val="none" w:sz="0" w:space="0" w:color="auto"/>
      </w:divBdr>
    </w:div>
    <w:div w:id="445152330">
      <w:bodyDiv w:val="1"/>
      <w:marLeft w:val="0"/>
      <w:marRight w:val="0"/>
      <w:marTop w:val="0"/>
      <w:marBottom w:val="0"/>
      <w:divBdr>
        <w:top w:val="none" w:sz="0" w:space="0" w:color="auto"/>
        <w:left w:val="none" w:sz="0" w:space="0" w:color="auto"/>
        <w:bottom w:val="none" w:sz="0" w:space="0" w:color="auto"/>
        <w:right w:val="none" w:sz="0" w:space="0" w:color="auto"/>
      </w:divBdr>
    </w:div>
    <w:div w:id="445276873">
      <w:bodyDiv w:val="1"/>
      <w:marLeft w:val="0"/>
      <w:marRight w:val="0"/>
      <w:marTop w:val="0"/>
      <w:marBottom w:val="0"/>
      <w:divBdr>
        <w:top w:val="none" w:sz="0" w:space="0" w:color="auto"/>
        <w:left w:val="none" w:sz="0" w:space="0" w:color="auto"/>
        <w:bottom w:val="none" w:sz="0" w:space="0" w:color="auto"/>
        <w:right w:val="none" w:sz="0" w:space="0" w:color="auto"/>
      </w:divBdr>
    </w:div>
    <w:div w:id="445317865">
      <w:bodyDiv w:val="1"/>
      <w:marLeft w:val="0"/>
      <w:marRight w:val="0"/>
      <w:marTop w:val="0"/>
      <w:marBottom w:val="0"/>
      <w:divBdr>
        <w:top w:val="none" w:sz="0" w:space="0" w:color="auto"/>
        <w:left w:val="none" w:sz="0" w:space="0" w:color="auto"/>
        <w:bottom w:val="none" w:sz="0" w:space="0" w:color="auto"/>
        <w:right w:val="none" w:sz="0" w:space="0" w:color="auto"/>
      </w:divBdr>
    </w:div>
    <w:div w:id="445393304">
      <w:bodyDiv w:val="1"/>
      <w:marLeft w:val="0"/>
      <w:marRight w:val="0"/>
      <w:marTop w:val="0"/>
      <w:marBottom w:val="0"/>
      <w:divBdr>
        <w:top w:val="none" w:sz="0" w:space="0" w:color="auto"/>
        <w:left w:val="none" w:sz="0" w:space="0" w:color="auto"/>
        <w:bottom w:val="none" w:sz="0" w:space="0" w:color="auto"/>
        <w:right w:val="none" w:sz="0" w:space="0" w:color="auto"/>
      </w:divBdr>
    </w:div>
    <w:div w:id="445589680">
      <w:bodyDiv w:val="1"/>
      <w:marLeft w:val="0"/>
      <w:marRight w:val="0"/>
      <w:marTop w:val="0"/>
      <w:marBottom w:val="0"/>
      <w:divBdr>
        <w:top w:val="none" w:sz="0" w:space="0" w:color="auto"/>
        <w:left w:val="none" w:sz="0" w:space="0" w:color="auto"/>
        <w:bottom w:val="none" w:sz="0" w:space="0" w:color="auto"/>
        <w:right w:val="none" w:sz="0" w:space="0" w:color="auto"/>
      </w:divBdr>
    </w:div>
    <w:div w:id="445655466">
      <w:bodyDiv w:val="1"/>
      <w:marLeft w:val="0"/>
      <w:marRight w:val="0"/>
      <w:marTop w:val="0"/>
      <w:marBottom w:val="0"/>
      <w:divBdr>
        <w:top w:val="none" w:sz="0" w:space="0" w:color="auto"/>
        <w:left w:val="none" w:sz="0" w:space="0" w:color="auto"/>
        <w:bottom w:val="none" w:sz="0" w:space="0" w:color="auto"/>
        <w:right w:val="none" w:sz="0" w:space="0" w:color="auto"/>
      </w:divBdr>
    </w:div>
    <w:div w:id="445781373">
      <w:bodyDiv w:val="1"/>
      <w:marLeft w:val="0"/>
      <w:marRight w:val="0"/>
      <w:marTop w:val="0"/>
      <w:marBottom w:val="0"/>
      <w:divBdr>
        <w:top w:val="none" w:sz="0" w:space="0" w:color="auto"/>
        <w:left w:val="none" w:sz="0" w:space="0" w:color="auto"/>
        <w:bottom w:val="none" w:sz="0" w:space="0" w:color="auto"/>
        <w:right w:val="none" w:sz="0" w:space="0" w:color="auto"/>
      </w:divBdr>
    </w:div>
    <w:div w:id="445930109">
      <w:bodyDiv w:val="1"/>
      <w:marLeft w:val="0"/>
      <w:marRight w:val="0"/>
      <w:marTop w:val="0"/>
      <w:marBottom w:val="0"/>
      <w:divBdr>
        <w:top w:val="none" w:sz="0" w:space="0" w:color="auto"/>
        <w:left w:val="none" w:sz="0" w:space="0" w:color="auto"/>
        <w:bottom w:val="none" w:sz="0" w:space="0" w:color="auto"/>
        <w:right w:val="none" w:sz="0" w:space="0" w:color="auto"/>
      </w:divBdr>
    </w:div>
    <w:div w:id="445972658">
      <w:bodyDiv w:val="1"/>
      <w:marLeft w:val="0"/>
      <w:marRight w:val="0"/>
      <w:marTop w:val="0"/>
      <w:marBottom w:val="0"/>
      <w:divBdr>
        <w:top w:val="none" w:sz="0" w:space="0" w:color="auto"/>
        <w:left w:val="none" w:sz="0" w:space="0" w:color="auto"/>
        <w:bottom w:val="none" w:sz="0" w:space="0" w:color="auto"/>
        <w:right w:val="none" w:sz="0" w:space="0" w:color="auto"/>
      </w:divBdr>
    </w:div>
    <w:div w:id="446313505">
      <w:bodyDiv w:val="1"/>
      <w:marLeft w:val="0"/>
      <w:marRight w:val="0"/>
      <w:marTop w:val="0"/>
      <w:marBottom w:val="0"/>
      <w:divBdr>
        <w:top w:val="none" w:sz="0" w:space="0" w:color="auto"/>
        <w:left w:val="none" w:sz="0" w:space="0" w:color="auto"/>
        <w:bottom w:val="none" w:sz="0" w:space="0" w:color="auto"/>
        <w:right w:val="none" w:sz="0" w:space="0" w:color="auto"/>
      </w:divBdr>
    </w:div>
    <w:div w:id="446437522">
      <w:bodyDiv w:val="1"/>
      <w:marLeft w:val="0"/>
      <w:marRight w:val="0"/>
      <w:marTop w:val="0"/>
      <w:marBottom w:val="0"/>
      <w:divBdr>
        <w:top w:val="none" w:sz="0" w:space="0" w:color="auto"/>
        <w:left w:val="none" w:sz="0" w:space="0" w:color="auto"/>
        <w:bottom w:val="none" w:sz="0" w:space="0" w:color="auto"/>
        <w:right w:val="none" w:sz="0" w:space="0" w:color="auto"/>
      </w:divBdr>
    </w:div>
    <w:div w:id="446587498">
      <w:bodyDiv w:val="1"/>
      <w:marLeft w:val="0"/>
      <w:marRight w:val="0"/>
      <w:marTop w:val="0"/>
      <w:marBottom w:val="0"/>
      <w:divBdr>
        <w:top w:val="none" w:sz="0" w:space="0" w:color="auto"/>
        <w:left w:val="none" w:sz="0" w:space="0" w:color="auto"/>
        <w:bottom w:val="none" w:sz="0" w:space="0" w:color="auto"/>
        <w:right w:val="none" w:sz="0" w:space="0" w:color="auto"/>
      </w:divBdr>
    </w:div>
    <w:div w:id="446852135">
      <w:bodyDiv w:val="1"/>
      <w:marLeft w:val="0"/>
      <w:marRight w:val="0"/>
      <w:marTop w:val="0"/>
      <w:marBottom w:val="0"/>
      <w:divBdr>
        <w:top w:val="none" w:sz="0" w:space="0" w:color="auto"/>
        <w:left w:val="none" w:sz="0" w:space="0" w:color="auto"/>
        <w:bottom w:val="none" w:sz="0" w:space="0" w:color="auto"/>
        <w:right w:val="none" w:sz="0" w:space="0" w:color="auto"/>
      </w:divBdr>
    </w:div>
    <w:div w:id="446852140">
      <w:bodyDiv w:val="1"/>
      <w:marLeft w:val="0"/>
      <w:marRight w:val="0"/>
      <w:marTop w:val="0"/>
      <w:marBottom w:val="0"/>
      <w:divBdr>
        <w:top w:val="none" w:sz="0" w:space="0" w:color="auto"/>
        <w:left w:val="none" w:sz="0" w:space="0" w:color="auto"/>
        <w:bottom w:val="none" w:sz="0" w:space="0" w:color="auto"/>
        <w:right w:val="none" w:sz="0" w:space="0" w:color="auto"/>
      </w:divBdr>
    </w:div>
    <w:div w:id="447240196">
      <w:bodyDiv w:val="1"/>
      <w:marLeft w:val="0"/>
      <w:marRight w:val="0"/>
      <w:marTop w:val="0"/>
      <w:marBottom w:val="0"/>
      <w:divBdr>
        <w:top w:val="none" w:sz="0" w:space="0" w:color="auto"/>
        <w:left w:val="none" w:sz="0" w:space="0" w:color="auto"/>
        <w:bottom w:val="none" w:sz="0" w:space="0" w:color="auto"/>
        <w:right w:val="none" w:sz="0" w:space="0" w:color="auto"/>
      </w:divBdr>
    </w:div>
    <w:div w:id="447310354">
      <w:bodyDiv w:val="1"/>
      <w:marLeft w:val="0"/>
      <w:marRight w:val="0"/>
      <w:marTop w:val="0"/>
      <w:marBottom w:val="0"/>
      <w:divBdr>
        <w:top w:val="none" w:sz="0" w:space="0" w:color="auto"/>
        <w:left w:val="none" w:sz="0" w:space="0" w:color="auto"/>
        <w:bottom w:val="none" w:sz="0" w:space="0" w:color="auto"/>
        <w:right w:val="none" w:sz="0" w:space="0" w:color="auto"/>
      </w:divBdr>
    </w:div>
    <w:div w:id="447629126">
      <w:bodyDiv w:val="1"/>
      <w:marLeft w:val="0"/>
      <w:marRight w:val="0"/>
      <w:marTop w:val="0"/>
      <w:marBottom w:val="0"/>
      <w:divBdr>
        <w:top w:val="none" w:sz="0" w:space="0" w:color="auto"/>
        <w:left w:val="none" w:sz="0" w:space="0" w:color="auto"/>
        <w:bottom w:val="none" w:sz="0" w:space="0" w:color="auto"/>
        <w:right w:val="none" w:sz="0" w:space="0" w:color="auto"/>
      </w:divBdr>
    </w:div>
    <w:div w:id="447703568">
      <w:bodyDiv w:val="1"/>
      <w:marLeft w:val="0"/>
      <w:marRight w:val="0"/>
      <w:marTop w:val="0"/>
      <w:marBottom w:val="0"/>
      <w:divBdr>
        <w:top w:val="none" w:sz="0" w:space="0" w:color="auto"/>
        <w:left w:val="none" w:sz="0" w:space="0" w:color="auto"/>
        <w:bottom w:val="none" w:sz="0" w:space="0" w:color="auto"/>
        <w:right w:val="none" w:sz="0" w:space="0" w:color="auto"/>
      </w:divBdr>
    </w:div>
    <w:div w:id="447818009">
      <w:bodyDiv w:val="1"/>
      <w:marLeft w:val="0"/>
      <w:marRight w:val="0"/>
      <w:marTop w:val="0"/>
      <w:marBottom w:val="0"/>
      <w:divBdr>
        <w:top w:val="none" w:sz="0" w:space="0" w:color="auto"/>
        <w:left w:val="none" w:sz="0" w:space="0" w:color="auto"/>
        <w:bottom w:val="none" w:sz="0" w:space="0" w:color="auto"/>
        <w:right w:val="none" w:sz="0" w:space="0" w:color="auto"/>
      </w:divBdr>
    </w:div>
    <w:div w:id="447941639">
      <w:bodyDiv w:val="1"/>
      <w:marLeft w:val="0"/>
      <w:marRight w:val="0"/>
      <w:marTop w:val="0"/>
      <w:marBottom w:val="0"/>
      <w:divBdr>
        <w:top w:val="none" w:sz="0" w:space="0" w:color="auto"/>
        <w:left w:val="none" w:sz="0" w:space="0" w:color="auto"/>
        <w:bottom w:val="none" w:sz="0" w:space="0" w:color="auto"/>
        <w:right w:val="none" w:sz="0" w:space="0" w:color="auto"/>
      </w:divBdr>
    </w:div>
    <w:div w:id="448204596">
      <w:bodyDiv w:val="1"/>
      <w:marLeft w:val="0"/>
      <w:marRight w:val="0"/>
      <w:marTop w:val="0"/>
      <w:marBottom w:val="0"/>
      <w:divBdr>
        <w:top w:val="none" w:sz="0" w:space="0" w:color="auto"/>
        <w:left w:val="none" w:sz="0" w:space="0" w:color="auto"/>
        <w:bottom w:val="none" w:sz="0" w:space="0" w:color="auto"/>
        <w:right w:val="none" w:sz="0" w:space="0" w:color="auto"/>
      </w:divBdr>
    </w:div>
    <w:div w:id="448399701">
      <w:bodyDiv w:val="1"/>
      <w:marLeft w:val="0"/>
      <w:marRight w:val="0"/>
      <w:marTop w:val="0"/>
      <w:marBottom w:val="0"/>
      <w:divBdr>
        <w:top w:val="none" w:sz="0" w:space="0" w:color="auto"/>
        <w:left w:val="none" w:sz="0" w:space="0" w:color="auto"/>
        <w:bottom w:val="none" w:sz="0" w:space="0" w:color="auto"/>
        <w:right w:val="none" w:sz="0" w:space="0" w:color="auto"/>
      </w:divBdr>
    </w:div>
    <w:div w:id="448401130">
      <w:bodyDiv w:val="1"/>
      <w:marLeft w:val="0"/>
      <w:marRight w:val="0"/>
      <w:marTop w:val="0"/>
      <w:marBottom w:val="0"/>
      <w:divBdr>
        <w:top w:val="none" w:sz="0" w:space="0" w:color="auto"/>
        <w:left w:val="none" w:sz="0" w:space="0" w:color="auto"/>
        <w:bottom w:val="none" w:sz="0" w:space="0" w:color="auto"/>
        <w:right w:val="none" w:sz="0" w:space="0" w:color="auto"/>
      </w:divBdr>
    </w:div>
    <w:div w:id="448403360">
      <w:bodyDiv w:val="1"/>
      <w:marLeft w:val="0"/>
      <w:marRight w:val="0"/>
      <w:marTop w:val="0"/>
      <w:marBottom w:val="0"/>
      <w:divBdr>
        <w:top w:val="none" w:sz="0" w:space="0" w:color="auto"/>
        <w:left w:val="none" w:sz="0" w:space="0" w:color="auto"/>
        <w:bottom w:val="none" w:sz="0" w:space="0" w:color="auto"/>
        <w:right w:val="none" w:sz="0" w:space="0" w:color="auto"/>
      </w:divBdr>
    </w:div>
    <w:div w:id="448427430">
      <w:bodyDiv w:val="1"/>
      <w:marLeft w:val="0"/>
      <w:marRight w:val="0"/>
      <w:marTop w:val="0"/>
      <w:marBottom w:val="0"/>
      <w:divBdr>
        <w:top w:val="none" w:sz="0" w:space="0" w:color="auto"/>
        <w:left w:val="none" w:sz="0" w:space="0" w:color="auto"/>
        <w:bottom w:val="none" w:sz="0" w:space="0" w:color="auto"/>
        <w:right w:val="none" w:sz="0" w:space="0" w:color="auto"/>
      </w:divBdr>
    </w:div>
    <w:div w:id="448427950">
      <w:bodyDiv w:val="1"/>
      <w:marLeft w:val="0"/>
      <w:marRight w:val="0"/>
      <w:marTop w:val="0"/>
      <w:marBottom w:val="0"/>
      <w:divBdr>
        <w:top w:val="none" w:sz="0" w:space="0" w:color="auto"/>
        <w:left w:val="none" w:sz="0" w:space="0" w:color="auto"/>
        <w:bottom w:val="none" w:sz="0" w:space="0" w:color="auto"/>
        <w:right w:val="none" w:sz="0" w:space="0" w:color="auto"/>
      </w:divBdr>
    </w:div>
    <w:div w:id="448429575">
      <w:bodyDiv w:val="1"/>
      <w:marLeft w:val="0"/>
      <w:marRight w:val="0"/>
      <w:marTop w:val="0"/>
      <w:marBottom w:val="0"/>
      <w:divBdr>
        <w:top w:val="none" w:sz="0" w:space="0" w:color="auto"/>
        <w:left w:val="none" w:sz="0" w:space="0" w:color="auto"/>
        <w:bottom w:val="none" w:sz="0" w:space="0" w:color="auto"/>
        <w:right w:val="none" w:sz="0" w:space="0" w:color="auto"/>
      </w:divBdr>
    </w:div>
    <w:div w:id="448474708">
      <w:bodyDiv w:val="1"/>
      <w:marLeft w:val="0"/>
      <w:marRight w:val="0"/>
      <w:marTop w:val="0"/>
      <w:marBottom w:val="0"/>
      <w:divBdr>
        <w:top w:val="none" w:sz="0" w:space="0" w:color="auto"/>
        <w:left w:val="none" w:sz="0" w:space="0" w:color="auto"/>
        <w:bottom w:val="none" w:sz="0" w:space="0" w:color="auto"/>
        <w:right w:val="none" w:sz="0" w:space="0" w:color="auto"/>
      </w:divBdr>
    </w:div>
    <w:div w:id="448936381">
      <w:bodyDiv w:val="1"/>
      <w:marLeft w:val="0"/>
      <w:marRight w:val="0"/>
      <w:marTop w:val="0"/>
      <w:marBottom w:val="0"/>
      <w:divBdr>
        <w:top w:val="none" w:sz="0" w:space="0" w:color="auto"/>
        <w:left w:val="none" w:sz="0" w:space="0" w:color="auto"/>
        <w:bottom w:val="none" w:sz="0" w:space="0" w:color="auto"/>
        <w:right w:val="none" w:sz="0" w:space="0" w:color="auto"/>
      </w:divBdr>
    </w:div>
    <w:div w:id="449016573">
      <w:bodyDiv w:val="1"/>
      <w:marLeft w:val="0"/>
      <w:marRight w:val="0"/>
      <w:marTop w:val="0"/>
      <w:marBottom w:val="0"/>
      <w:divBdr>
        <w:top w:val="none" w:sz="0" w:space="0" w:color="auto"/>
        <w:left w:val="none" w:sz="0" w:space="0" w:color="auto"/>
        <w:bottom w:val="none" w:sz="0" w:space="0" w:color="auto"/>
        <w:right w:val="none" w:sz="0" w:space="0" w:color="auto"/>
      </w:divBdr>
    </w:div>
    <w:div w:id="449131749">
      <w:bodyDiv w:val="1"/>
      <w:marLeft w:val="0"/>
      <w:marRight w:val="0"/>
      <w:marTop w:val="0"/>
      <w:marBottom w:val="0"/>
      <w:divBdr>
        <w:top w:val="none" w:sz="0" w:space="0" w:color="auto"/>
        <w:left w:val="none" w:sz="0" w:space="0" w:color="auto"/>
        <w:bottom w:val="none" w:sz="0" w:space="0" w:color="auto"/>
        <w:right w:val="none" w:sz="0" w:space="0" w:color="auto"/>
      </w:divBdr>
    </w:div>
    <w:div w:id="449250192">
      <w:bodyDiv w:val="1"/>
      <w:marLeft w:val="0"/>
      <w:marRight w:val="0"/>
      <w:marTop w:val="0"/>
      <w:marBottom w:val="0"/>
      <w:divBdr>
        <w:top w:val="none" w:sz="0" w:space="0" w:color="auto"/>
        <w:left w:val="none" w:sz="0" w:space="0" w:color="auto"/>
        <w:bottom w:val="none" w:sz="0" w:space="0" w:color="auto"/>
        <w:right w:val="none" w:sz="0" w:space="0" w:color="auto"/>
      </w:divBdr>
    </w:div>
    <w:div w:id="449787388">
      <w:bodyDiv w:val="1"/>
      <w:marLeft w:val="0"/>
      <w:marRight w:val="0"/>
      <w:marTop w:val="0"/>
      <w:marBottom w:val="0"/>
      <w:divBdr>
        <w:top w:val="none" w:sz="0" w:space="0" w:color="auto"/>
        <w:left w:val="none" w:sz="0" w:space="0" w:color="auto"/>
        <w:bottom w:val="none" w:sz="0" w:space="0" w:color="auto"/>
        <w:right w:val="none" w:sz="0" w:space="0" w:color="auto"/>
      </w:divBdr>
    </w:div>
    <w:div w:id="449936229">
      <w:bodyDiv w:val="1"/>
      <w:marLeft w:val="0"/>
      <w:marRight w:val="0"/>
      <w:marTop w:val="0"/>
      <w:marBottom w:val="0"/>
      <w:divBdr>
        <w:top w:val="none" w:sz="0" w:space="0" w:color="auto"/>
        <w:left w:val="none" w:sz="0" w:space="0" w:color="auto"/>
        <w:bottom w:val="none" w:sz="0" w:space="0" w:color="auto"/>
        <w:right w:val="none" w:sz="0" w:space="0" w:color="auto"/>
      </w:divBdr>
    </w:div>
    <w:div w:id="449980304">
      <w:bodyDiv w:val="1"/>
      <w:marLeft w:val="0"/>
      <w:marRight w:val="0"/>
      <w:marTop w:val="0"/>
      <w:marBottom w:val="0"/>
      <w:divBdr>
        <w:top w:val="none" w:sz="0" w:space="0" w:color="auto"/>
        <w:left w:val="none" w:sz="0" w:space="0" w:color="auto"/>
        <w:bottom w:val="none" w:sz="0" w:space="0" w:color="auto"/>
        <w:right w:val="none" w:sz="0" w:space="0" w:color="auto"/>
      </w:divBdr>
    </w:div>
    <w:div w:id="449981265">
      <w:bodyDiv w:val="1"/>
      <w:marLeft w:val="0"/>
      <w:marRight w:val="0"/>
      <w:marTop w:val="0"/>
      <w:marBottom w:val="0"/>
      <w:divBdr>
        <w:top w:val="none" w:sz="0" w:space="0" w:color="auto"/>
        <w:left w:val="none" w:sz="0" w:space="0" w:color="auto"/>
        <w:bottom w:val="none" w:sz="0" w:space="0" w:color="auto"/>
        <w:right w:val="none" w:sz="0" w:space="0" w:color="auto"/>
      </w:divBdr>
    </w:div>
    <w:div w:id="450125532">
      <w:bodyDiv w:val="1"/>
      <w:marLeft w:val="0"/>
      <w:marRight w:val="0"/>
      <w:marTop w:val="0"/>
      <w:marBottom w:val="0"/>
      <w:divBdr>
        <w:top w:val="none" w:sz="0" w:space="0" w:color="auto"/>
        <w:left w:val="none" w:sz="0" w:space="0" w:color="auto"/>
        <w:bottom w:val="none" w:sz="0" w:space="0" w:color="auto"/>
        <w:right w:val="none" w:sz="0" w:space="0" w:color="auto"/>
      </w:divBdr>
    </w:div>
    <w:div w:id="450246150">
      <w:bodyDiv w:val="1"/>
      <w:marLeft w:val="0"/>
      <w:marRight w:val="0"/>
      <w:marTop w:val="0"/>
      <w:marBottom w:val="0"/>
      <w:divBdr>
        <w:top w:val="none" w:sz="0" w:space="0" w:color="auto"/>
        <w:left w:val="none" w:sz="0" w:space="0" w:color="auto"/>
        <w:bottom w:val="none" w:sz="0" w:space="0" w:color="auto"/>
        <w:right w:val="none" w:sz="0" w:space="0" w:color="auto"/>
      </w:divBdr>
    </w:div>
    <w:div w:id="450435826">
      <w:bodyDiv w:val="1"/>
      <w:marLeft w:val="0"/>
      <w:marRight w:val="0"/>
      <w:marTop w:val="0"/>
      <w:marBottom w:val="0"/>
      <w:divBdr>
        <w:top w:val="none" w:sz="0" w:space="0" w:color="auto"/>
        <w:left w:val="none" w:sz="0" w:space="0" w:color="auto"/>
        <w:bottom w:val="none" w:sz="0" w:space="0" w:color="auto"/>
        <w:right w:val="none" w:sz="0" w:space="0" w:color="auto"/>
      </w:divBdr>
    </w:div>
    <w:div w:id="450518811">
      <w:bodyDiv w:val="1"/>
      <w:marLeft w:val="0"/>
      <w:marRight w:val="0"/>
      <w:marTop w:val="0"/>
      <w:marBottom w:val="0"/>
      <w:divBdr>
        <w:top w:val="none" w:sz="0" w:space="0" w:color="auto"/>
        <w:left w:val="none" w:sz="0" w:space="0" w:color="auto"/>
        <w:bottom w:val="none" w:sz="0" w:space="0" w:color="auto"/>
        <w:right w:val="none" w:sz="0" w:space="0" w:color="auto"/>
      </w:divBdr>
    </w:div>
    <w:div w:id="450587402">
      <w:bodyDiv w:val="1"/>
      <w:marLeft w:val="0"/>
      <w:marRight w:val="0"/>
      <w:marTop w:val="0"/>
      <w:marBottom w:val="0"/>
      <w:divBdr>
        <w:top w:val="none" w:sz="0" w:space="0" w:color="auto"/>
        <w:left w:val="none" w:sz="0" w:space="0" w:color="auto"/>
        <w:bottom w:val="none" w:sz="0" w:space="0" w:color="auto"/>
        <w:right w:val="none" w:sz="0" w:space="0" w:color="auto"/>
      </w:divBdr>
    </w:div>
    <w:div w:id="450587523">
      <w:bodyDiv w:val="1"/>
      <w:marLeft w:val="0"/>
      <w:marRight w:val="0"/>
      <w:marTop w:val="0"/>
      <w:marBottom w:val="0"/>
      <w:divBdr>
        <w:top w:val="none" w:sz="0" w:space="0" w:color="auto"/>
        <w:left w:val="none" w:sz="0" w:space="0" w:color="auto"/>
        <w:bottom w:val="none" w:sz="0" w:space="0" w:color="auto"/>
        <w:right w:val="none" w:sz="0" w:space="0" w:color="auto"/>
      </w:divBdr>
    </w:div>
    <w:div w:id="450589559">
      <w:bodyDiv w:val="1"/>
      <w:marLeft w:val="0"/>
      <w:marRight w:val="0"/>
      <w:marTop w:val="0"/>
      <w:marBottom w:val="0"/>
      <w:divBdr>
        <w:top w:val="none" w:sz="0" w:space="0" w:color="auto"/>
        <w:left w:val="none" w:sz="0" w:space="0" w:color="auto"/>
        <w:bottom w:val="none" w:sz="0" w:space="0" w:color="auto"/>
        <w:right w:val="none" w:sz="0" w:space="0" w:color="auto"/>
      </w:divBdr>
    </w:div>
    <w:div w:id="450631357">
      <w:bodyDiv w:val="1"/>
      <w:marLeft w:val="0"/>
      <w:marRight w:val="0"/>
      <w:marTop w:val="0"/>
      <w:marBottom w:val="0"/>
      <w:divBdr>
        <w:top w:val="none" w:sz="0" w:space="0" w:color="auto"/>
        <w:left w:val="none" w:sz="0" w:space="0" w:color="auto"/>
        <w:bottom w:val="none" w:sz="0" w:space="0" w:color="auto"/>
        <w:right w:val="none" w:sz="0" w:space="0" w:color="auto"/>
      </w:divBdr>
    </w:div>
    <w:div w:id="450635245">
      <w:bodyDiv w:val="1"/>
      <w:marLeft w:val="0"/>
      <w:marRight w:val="0"/>
      <w:marTop w:val="0"/>
      <w:marBottom w:val="0"/>
      <w:divBdr>
        <w:top w:val="none" w:sz="0" w:space="0" w:color="auto"/>
        <w:left w:val="none" w:sz="0" w:space="0" w:color="auto"/>
        <w:bottom w:val="none" w:sz="0" w:space="0" w:color="auto"/>
        <w:right w:val="none" w:sz="0" w:space="0" w:color="auto"/>
      </w:divBdr>
    </w:div>
    <w:div w:id="450825818">
      <w:bodyDiv w:val="1"/>
      <w:marLeft w:val="0"/>
      <w:marRight w:val="0"/>
      <w:marTop w:val="0"/>
      <w:marBottom w:val="0"/>
      <w:divBdr>
        <w:top w:val="none" w:sz="0" w:space="0" w:color="auto"/>
        <w:left w:val="none" w:sz="0" w:space="0" w:color="auto"/>
        <w:bottom w:val="none" w:sz="0" w:space="0" w:color="auto"/>
        <w:right w:val="none" w:sz="0" w:space="0" w:color="auto"/>
      </w:divBdr>
    </w:div>
    <w:div w:id="451630641">
      <w:bodyDiv w:val="1"/>
      <w:marLeft w:val="0"/>
      <w:marRight w:val="0"/>
      <w:marTop w:val="0"/>
      <w:marBottom w:val="0"/>
      <w:divBdr>
        <w:top w:val="none" w:sz="0" w:space="0" w:color="auto"/>
        <w:left w:val="none" w:sz="0" w:space="0" w:color="auto"/>
        <w:bottom w:val="none" w:sz="0" w:space="0" w:color="auto"/>
        <w:right w:val="none" w:sz="0" w:space="0" w:color="auto"/>
      </w:divBdr>
    </w:div>
    <w:div w:id="451821783">
      <w:bodyDiv w:val="1"/>
      <w:marLeft w:val="0"/>
      <w:marRight w:val="0"/>
      <w:marTop w:val="0"/>
      <w:marBottom w:val="0"/>
      <w:divBdr>
        <w:top w:val="none" w:sz="0" w:space="0" w:color="auto"/>
        <w:left w:val="none" w:sz="0" w:space="0" w:color="auto"/>
        <w:bottom w:val="none" w:sz="0" w:space="0" w:color="auto"/>
        <w:right w:val="none" w:sz="0" w:space="0" w:color="auto"/>
      </w:divBdr>
    </w:div>
    <w:div w:id="451825205">
      <w:bodyDiv w:val="1"/>
      <w:marLeft w:val="0"/>
      <w:marRight w:val="0"/>
      <w:marTop w:val="0"/>
      <w:marBottom w:val="0"/>
      <w:divBdr>
        <w:top w:val="none" w:sz="0" w:space="0" w:color="auto"/>
        <w:left w:val="none" w:sz="0" w:space="0" w:color="auto"/>
        <w:bottom w:val="none" w:sz="0" w:space="0" w:color="auto"/>
        <w:right w:val="none" w:sz="0" w:space="0" w:color="auto"/>
      </w:divBdr>
    </w:div>
    <w:div w:id="451826853">
      <w:bodyDiv w:val="1"/>
      <w:marLeft w:val="0"/>
      <w:marRight w:val="0"/>
      <w:marTop w:val="0"/>
      <w:marBottom w:val="0"/>
      <w:divBdr>
        <w:top w:val="none" w:sz="0" w:space="0" w:color="auto"/>
        <w:left w:val="none" w:sz="0" w:space="0" w:color="auto"/>
        <w:bottom w:val="none" w:sz="0" w:space="0" w:color="auto"/>
        <w:right w:val="none" w:sz="0" w:space="0" w:color="auto"/>
      </w:divBdr>
    </w:div>
    <w:div w:id="451899959">
      <w:bodyDiv w:val="1"/>
      <w:marLeft w:val="0"/>
      <w:marRight w:val="0"/>
      <w:marTop w:val="0"/>
      <w:marBottom w:val="0"/>
      <w:divBdr>
        <w:top w:val="none" w:sz="0" w:space="0" w:color="auto"/>
        <w:left w:val="none" w:sz="0" w:space="0" w:color="auto"/>
        <w:bottom w:val="none" w:sz="0" w:space="0" w:color="auto"/>
        <w:right w:val="none" w:sz="0" w:space="0" w:color="auto"/>
      </w:divBdr>
    </w:div>
    <w:div w:id="451945038">
      <w:bodyDiv w:val="1"/>
      <w:marLeft w:val="0"/>
      <w:marRight w:val="0"/>
      <w:marTop w:val="0"/>
      <w:marBottom w:val="0"/>
      <w:divBdr>
        <w:top w:val="none" w:sz="0" w:space="0" w:color="auto"/>
        <w:left w:val="none" w:sz="0" w:space="0" w:color="auto"/>
        <w:bottom w:val="none" w:sz="0" w:space="0" w:color="auto"/>
        <w:right w:val="none" w:sz="0" w:space="0" w:color="auto"/>
      </w:divBdr>
    </w:div>
    <w:div w:id="452090460">
      <w:bodyDiv w:val="1"/>
      <w:marLeft w:val="0"/>
      <w:marRight w:val="0"/>
      <w:marTop w:val="0"/>
      <w:marBottom w:val="0"/>
      <w:divBdr>
        <w:top w:val="none" w:sz="0" w:space="0" w:color="auto"/>
        <w:left w:val="none" w:sz="0" w:space="0" w:color="auto"/>
        <w:bottom w:val="none" w:sz="0" w:space="0" w:color="auto"/>
        <w:right w:val="none" w:sz="0" w:space="0" w:color="auto"/>
      </w:divBdr>
    </w:div>
    <w:div w:id="452133163">
      <w:bodyDiv w:val="1"/>
      <w:marLeft w:val="0"/>
      <w:marRight w:val="0"/>
      <w:marTop w:val="0"/>
      <w:marBottom w:val="0"/>
      <w:divBdr>
        <w:top w:val="none" w:sz="0" w:space="0" w:color="auto"/>
        <w:left w:val="none" w:sz="0" w:space="0" w:color="auto"/>
        <w:bottom w:val="none" w:sz="0" w:space="0" w:color="auto"/>
        <w:right w:val="none" w:sz="0" w:space="0" w:color="auto"/>
      </w:divBdr>
    </w:div>
    <w:div w:id="452211038">
      <w:bodyDiv w:val="1"/>
      <w:marLeft w:val="0"/>
      <w:marRight w:val="0"/>
      <w:marTop w:val="0"/>
      <w:marBottom w:val="0"/>
      <w:divBdr>
        <w:top w:val="none" w:sz="0" w:space="0" w:color="auto"/>
        <w:left w:val="none" w:sz="0" w:space="0" w:color="auto"/>
        <w:bottom w:val="none" w:sz="0" w:space="0" w:color="auto"/>
        <w:right w:val="none" w:sz="0" w:space="0" w:color="auto"/>
      </w:divBdr>
    </w:div>
    <w:div w:id="452676695">
      <w:bodyDiv w:val="1"/>
      <w:marLeft w:val="0"/>
      <w:marRight w:val="0"/>
      <w:marTop w:val="0"/>
      <w:marBottom w:val="0"/>
      <w:divBdr>
        <w:top w:val="none" w:sz="0" w:space="0" w:color="auto"/>
        <w:left w:val="none" w:sz="0" w:space="0" w:color="auto"/>
        <w:bottom w:val="none" w:sz="0" w:space="0" w:color="auto"/>
        <w:right w:val="none" w:sz="0" w:space="0" w:color="auto"/>
      </w:divBdr>
    </w:div>
    <w:div w:id="452752042">
      <w:bodyDiv w:val="1"/>
      <w:marLeft w:val="0"/>
      <w:marRight w:val="0"/>
      <w:marTop w:val="0"/>
      <w:marBottom w:val="0"/>
      <w:divBdr>
        <w:top w:val="none" w:sz="0" w:space="0" w:color="auto"/>
        <w:left w:val="none" w:sz="0" w:space="0" w:color="auto"/>
        <w:bottom w:val="none" w:sz="0" w:space="0" w:color="auto"/>
        <w:right w:val="none" w:sz="0" w:space="0" w:color="auto"/>
      </w:divBdr>
    </w:div>
    <w:div w:id="452793365">
      <w:bodyDiv w:val="1"/>
      <w:marLeft w:val="0"/>
      <w:marRight w:val="0"/>
      <w:marTop w:val="0"/>
      <w:marBottom w:val="0"/>
      <w:divBdr>
        <w:top w:val="none" w:sz="0" w:space="0" w:color="auto"/>
        <w:left w:val="none" w:sz="0" w:space="0" w:color="auto"/>
        <w:bottom w:val="none" w:sz="0" w:space="0" w:color="auto"/>
        <w:right w:val="none" w:sz="0" w:space="0" w:color="auto"/>
      </w:divBdr>
    </w:div>
    <w:div w:id="452797284">
      <w:bodyDiv w:val="1"/>
      <w:marLeft w:val="0"/>
      <w:marRight w:val="0"/>
      <w:marTop w:val="0"/>
      <w:marBottom w:val="0"/>
      <w:divBdr>
        <w:top w:val="none" w:sz="0" w:space="0" w:color="auto"/>
        <w:left w:val="none" w:sz="0" w:space="0" w:color="auto"/>
        <w:bottom w:val="none" w:sz="0" w:space="0" w:color="auto"/>
        <w:right w:val="none" w:sz="0" w:space="0" w:color="auto"/>
      </w:divBdr>
    </w:div>
    <w:div w:id="452986579">
      <w:bodyDiv w:val="1"/>
      <w:marLeft w:val="0"/>
      <w:marRight w:val="0"/>
      <w:marTop w:val="0"/>
      <w:marBottom w:val="0"/>
      <w:divBdr>
        <w:top w:val="none" w:sz="0" w:space="0" w:color="auto"/>
        <w:left w:val="none" w:sz="0" w:space="0" w:color="auto"/>
        <w:bottom w:val="none" w:sz="0" w:space="0" w:color="auto"/>
        <w:right w:val="none" w:sz="0" w:space="0" w:color="auto"/>
      </w:divBdr>
    </w:div>
    <w:div w:id="453061043">
      <w:bodyDiv w:val="1"/>
      <w:marLeft w:val="0"/>
      <w:marRight w:val="0"/>
      <w:marTop w:val="0"/>
      <w:marBottom w:val="0"/>
      <w:divBdr>
        <w:top w:val="none" w:sz="0" w:space="0" w:color="auto"/>
        <w:left w:val="none" w:sz="0" w:space="0" w:color="auto"/>
        <w:bottom w:val="none" w:sz="0" w:space="0" w:color="auto"/>
        <w:right w:val="none" w:sz="0" w:space="0" w:color="auto"/>
      </w:divBdr>
    </w:div>
    <w:div w:id="453140578">
      <w:bodyDiv w:val="1"/>
      <w:marLeft w:val="0"/>
      <w:marRight w:val="0"/>
      <w:marTop w:val="0"/>
      <w:marBottom w:val="0"/>
      <w:divBdr>
        <w:top w:val="none" w:sz="0" w:space="0" w:color="auto"/>
        <w:left w:val="none" w:sz="0" w:space="0" w:color="auto"/>
        <w:bottom w:val="none" w:sz="0" w:space="0" w:color="auto"/>
        <w:right w:val="none" w:sz="0" w:space="0" w:color="auto"/>
      </w:divBdr>
    </w:div>
    <w:div w:id="453250756">
      <w:bodyDiv w:val="1"/>
      <w:marLeft w:val="0"/>
      <w:marRight w:val="0"/>
      <w:marTop w:val="0"/>
      <w:marBottom w:val="0"/>
      <w:divBdr>
        <w:top w:val="none" w:sz="0" w:space="0" w:color="auto"/>
        <w:left w:val="none" w:sz="0" w:space="0" w:color="auto"/>
        <w:bottom w:val="none" w:sz="0" w:space="0" w:color="auto"/>
        <w:right w:val="none" w:sz="0" w:space="0" w:color="auto"/>
      </w:divBdr>
    </w:div>
    <w:div w:id="453257896">
      <w:bodyDiv w:val="1"/>
      <w:marLeft w:val="0"/>
      <w:marRight w:val="0"/>
      <w:marTop w:val="0"/>
      <w:marBottom w:val="0"/>
      <w:divBdr>
        <w:top w:val="none" w:sz="0" w:space="0" w:color="auto"/>
        <w:left w:val="none" w:sz="0" w:space="0" w:color="auto"/>
        <w:bottom w:val="none" w:sz="0" w:space="0" w:color="auto"/>
        <w:right w:val="none" w:sz="0" w:space="0" w:color="auto"/>
      </w:divBdr>
    </w:div>
    <w:div w:id="453331862">
      <w:bodyDiv w:val="1"/>
      <w:marLeft w:val="0"/>
      <w:marRight w:val="0"/>
      <w:marTop w:val="0"/>
      <w:marBottom w:val="0"/>
      <w:divBdr>
        <w:top w:val="none" w:sz="0" w:space="0" w:color="auto"/>
        <w:left w:val="none" w:sz="0" w:space="0" w:color="auto"/>
        <w:bottom w:val="none" w:sz="0" w:space="0" w:color="auto"/>
        <w:right w:val="none" w:sz="0" w:space="0" w:color="auto"/>
      </w:divBdr>
    </w:div>
    <w:div w:id="453401385">
      <w:bodyDiv w:val="1"/>
      <w:marLeft w:val="0"/>
      <w:marRight w:val="0"/>
      <w:marTop w:val="0"/>
      <w:marBottom w:val="0"/>
      <w:divBdr>
        <w:top w:val="none" w:sz="0" w:space="0" w:color="auto"/>
        <w:left w:val="none" w:sz="0" w:space="0" w:color="auto"/>
        <w:bottom w:val="none" w:sz="0" w:space="0" w:color="auto"/>
        <w:right w:val="none" w:sz="0" w:space="0" w:color="auto"/>
      </w:divBdr>
    </w:div>
    <w:div w:id="453598987">
      <w:bodyDiv w:val="1"/>
      <w:marLeft w:val="0"/>
      <w:marRight w:val="0"/>
      <w:marTop w:val="0"/>
      <w:marBottom w:val="0"/>
      <w:divBdr>
        <w:top w:val="none" w:sz="0" w:space="0" w:color="auto"/>
        <w:left w:val="none" w:sz="0" w:space="0" w:color="auto"/>
        <w:bottom w:val="none" w:sz="0" w:space="0" w:color="auto"/>
        <w:right w:val="none" w:sz="0" w:space="0" w:color="auto"/>
      </w:divBdr>
    </w:div>
    <w:div w:id="454445003">
      <w:bodyDiv w:val="1"/>
      <w:marLeft w:val="0"/>
      <w:marRight w:val="0"/>
      <w:marTop w:val="0"/>
      <w:marBottom w:val="0"/>
      <w:divBdr>
        <w:top w:val="none" w:sz="0" w:space="0" w:color="auto"/>
        <w:left w:val="none" w:sz="0" w:space="0" w:color="auto"/>
        <w:bottom w:val="none" w:sz="0" w:space="0" w:color="auto"/>
        <w:right w:val="none" w:sz="0" w:space="0" w:color="auto"/>
      </w:divBdr>
    </w:div>
    <w:div w:id="454447086">
      <w:bodyDiv w:val="1"/>
      <w:marLeft w:val="0"/>
      <w:marRight w:val="0"/>
      <w:marTop w:val="0"/>
      <w:marBottom w:val="0"/>
      <w:divBdr>
        <w:top w:val="none" w:sz="0" w:space="0" w:color="auto"/>
        <w:left w:val="none" w:sz="0" w:space="0" w:color="auto"/>
        <w:bottom w:val="none" w:sz="0" w:space="0" w:color="auto"/>
        <w:right w:val="none" w:sz="0" w:space="0" w:color="auto"/>
      </w:divBdr>
    </w:div>
    <w:div w:id="454492190">
      <w:bodyDiv w:val="1"/>
      <w:marLeft w:val="0"/>
      <w:marRight w:val="0"/>
      <w:marTop w:val="0"/>
      <w:marBottom w:val="0"/>
      <w:divBdr>
        <w:top w:val="none" w:sz="0" w:space="0" w:color="auto"/>
        <w:left w:val="none" w:sz="0" w:space="0" w:color="auto"/>
        <w:bottom w:val="none" w:sz="0" w:space="0" w:color="auto"/>
        <w:right w:val="none" w:sz="0" w:space="0" w:color="auto"/>
      </w:divBdr>
    </w:div>
    <w:div w:id="454563140">
      <w:bodyDiv w:val="1"/>
      <w:marLeft w:val="0"/>
      <w:marRight w:val="0"/>
      <w:marTop w:val="0"/>
      <w:marBottom w:val="0"/>
      <w:divBdr>
        <w:top w:val="none" w:sz="0" w:space="0" w:color="auto"/>
        <w:left w:val="none" w:sz="0" w:space="0" w:color="auto"/>
        <w:bottom w:val="none" w:sz="0" w:space="0" w:color="auto"/>
        <w:right w:val="none" w:sz="0" w:space="0" w:color="auto"/>
      </w:divBdr>
    </w:div>
    <w:div w:id="454564819">
      <w:bodyDiv w:val="1"/>
      <w:marLeft w:val="0"/>
      <w:marRight w:val="0"/>
      <w:marTop w:val="0"/>
      <w:marBottom w:val="0"/>
      <w:divBdr>
        <w:top w:val="none" w:sz="0" w:space="0" w:color="auto"/>
        <w:left w:val="none" w:sz="0" w:space="0" w:color="auto"/>
        <w:bottom w:val="none" w:sz="0" w:space="0" w:color="auto"/>
        <w:right w:val="none" w:sz="0" w:space="0" w:color="auto"/>
      </w:divBdr>
    </w:div>
    <w:div w:id="454829925">
      <w:bodyDiv w:val="1"/>
      <w:marLeft w:val="0"/>
      <w:marRight w:val="0"/>
      <w:marTop w:val="0"/>
      <w:marBottom w:val="0"/>
      <w:divBdr>
        <w:top w:val="none" w:sz="0" w:space="0" w:color="auto"/>
        <w:left w:val="none" w:sz="0" w:space="0" w:color="auto"/>
        <w:bottom w:val="none" w:sz="0" w:space="0" w:color="auto"/>
        <w:right w:val="none" w:sz="0" w:space="0" w:color="auto"/>
      </w:divBdr>
    </w:div>
    <w:div w:id="455026469">
      <w:bodyDiv w:val="1"/>
      <w:marLeft w:val="0"/>
      <w:marRight w:val="0"/>
      <w:marTop w:val="0"/>
      <w:marBottom w:val="0"/>
      <w:divBdr>
        <w:top w:val="none" w:sz="0" w:space="0" w:color="auto"/>
        <w:left w:val="none" w:sz="0" w:space="0" w:color="auto"/>
        <w:bottom w:val="none" w:sz="0" w:space="0" w:color="auto"/>
        <w:right w:val="none" w:sz="0" w:space="0" w:color="auto"/>
      </w:divBdr>
    </w:div>
    <w:div w:id="455179129">
      <w:bodyDiv w:val="1"/>
      <w:marLeft w:val="0"/>
      <w:marRight w:val="0"/>
      <w:marTop w:val="0"/>
      <w:marBottom w:val="0"/>
      <w:divBdr>
        <w:top w:val="none" w:sz="0" w:space="0" w:color="auto"/>
        <w:left w:val="none" w:sz="0" w:space="0" w:color="auto"/>
        <w:bottom w:val="none" w:sz="0" w:space="0" w:color="auto"/>
        <w:right w:val="none" w:sz="0" w:space="0" w:color="auto"/>
      </w:divBdr>
    </w:div>
    <w:div w:id="455371300">
      <w:bodyDiv w:val="1"/>
      <w:marLeft w:val="0"/>
      <w:marRight w:val="0"/>
      <w:marTop w:val="0"/>
      <w:marBottom w:val="0"/>
      <w:divBdr>
        <w:top w:val="none" w:sz="0" w:space="0" w:color="auto"/>
        <w:left w:val="none" w:sz="0" w:space="0" w:color="auto"/>
        <w:bottom w:val="none" w:sz="0" w:space="0" w:color="auto"/>
        <w:right w:val="none" w:sz="0" w:space="0" w:color="auto"/>
      </w:divBdr>
    </w:div>
    <w:div w:id="455412480">
      <w:bodyDiv w:val="1"/>
      <w:marLeft w:val="0"/>
      <w:marRight w:val="0"/>
      <w:marTop w:val="0"/>
      <w:marBottom w:val="0"/>
      <w:divBdr>
        <w:top w:val="none" w:sz="0" w:space="0" w:color="auto"/>
        <w:left w:val="none" w:sz="0" w:space="0" w:color="auto"/>
        <w:bottom w:val="none" w:sz="0" w:space="0" w:color="auto"/>
        <w:right w:val="none" w:sz="0" w:space="0" w:color="auto"/>
      </w:divBdr>
    </w:div>
    <w:div w:id="455414851">
      <w:bodyDiv w:val="1"/>
      <w:marLeft w:val="0"/>
      <w:marRight w:val="0"/>
      <w:marTop w:val="0"/>
      <w:marBottom w:val="0"/>
      <w:divBdr>
        <w:top w:val="none" w:sz="0" w:space="0" w:color="auto"/>
        <w:left w:val="none" w:sz="0" w:space="0" w:color="auto"/>
        <w:bottom w:val="none" w:sz="0" w:space="0" w:color="auto"/>
        <w:right w:val="none" w:sz="0" w:space="0" w:color="auto"/>
      </w:divBdr>
    </w:div>
    <w:div w:id="455568572">
      <w:bodyDiv w:val="1"/>
      <w:marLeft w:val="0"/>
      <w:marRight w:val="0"/>
      <w:marTop w:val="0"/>
      <w:marBottom w:val="0"/>
      <w:divBdr>
        <w:top w:val="none" w:sz="0" w:space="0" w:color="auto"/>
        <w:left w:val="none" w:sz="0" w:space="0" w:color="auto"/>
        <w:bottom w:val="none" w:sz="0" w:space="0" w:color="auto"/>
        <w:right w:val="none" w:sz="0" w:space="0" w:color="auto"/>
      </w:divBdr>
    </w:div>
    <w:div w:id="455876941">
      <w:bodyDiv w:val="1"/>
      <w:marLeft w:val="0"/>
      <w:marRight w:val="0"/>
      <w:marTop w:val="0"/>
      <w:marBottom w:val="0"/>
      <w:divBdr>
        <w:top w:val="none" w:sz="0" w:space="0" w:color="auto"/>
        <w:left w:val="none" w:sz="0" w:space="0" w:color="auto"/>
        <w:bottom w:val="none" w:sz="0" w:space="0" w:color="auto"/>
        <w:right w:val="none" w:sz="0" w:space="0" w:color="auto"/>
      </w:divBdr>
    </w:div>
    <w:div w:id="455953070">
      <w:bodyDiv w:val="1"/>
      <w:marLeft w:val="0"/>
      <w:marRight w:val="0"/>
      <w:marTop w:val="0"/>
      <w:marBottom w:val="0"/>
      <w:divBdr>
        <w:top w:val="none" w:sz="0" w:space="0" w:color="auto"/>
        <w:left w:val="none" w:sz="0" w:space="0" w:color="auto"/>
        <w:bottom w:val="none" w:sz="0" w:space="0" w:color="auto"/>
        <w:right w:val="none" w:sz="0" w:space="0" w:color="auto"/>
      </w:divBdr>
    </w:div>
    <w:div w:id="456140674">
      <w:bodyDiv w:val="1"/>
      <w:marLeft w:val="0"/>
      <w:marRight w:val="0"/>
      <w:marTop w:val="0"/>
      <w:marBottom w:val="0"/>
      <w:divBdr>
        <w:top w:val="none" w:sz="0" w:space="0" w:color="auto"/>
        <w:left w:val="none" w:sz="0" w:space="0" w:color="auto"/>
        <w:bottom w:val="none" w:sz="0" w:space="0" w:color="auto"/>
        <w:right w:val="none" w:sz="0" w:space="0" w:color="auto"/>
      </w:divBdr>
    </w:div>
    <w:div w:id="456215478">
      <w:bodyDiv w:val="1"/>
      <w:marLeft w:val="0"/>
      <w:marRight w:val="0"/>
      <w:marTop w:val="0"/>
      <w:marBottom w:val="0"/>
      <w:divBdr>
        <w:top w:val="none" w:sz="0" w:space="0" w:color="auto"/>
        <w:left w:val="none" w:sz="0" w:space="0" w:color="auto"/>
        <w:bottom w:val="none" w:sz="0" w:space="0" w:color="auto"/>
        <w:right w:val="none" w:sz="0" w:space="0" w:color="auto"/>
      </w:divBdr>
    </w:div>
    <w:div w:id="456218992">
      <w:bodyDiv w:val="1"/>
      <w:marLeft w:val="0"/>
      <w:marRight w:val="0"/>
      <w:marTop w:val="0"/>
      <w:marBottom w:val="0"/>
      <w:divBdr>
        <w:top w:val="none" w:sz="0" w:space="0" w:color="auto"/>
        <w:left w:val="none" w:sz="0" w:space="0" w:color="auto"/>
        <w:bottom w:val="none" w:sz="0" w:space="0" w:color="auto"/>
        <w:right w:val="none" w:sz="0" w:space="0" w:color="auto"/>
      </w:divBdr>
    </w:div>
    <w:div w:id="456339459">
      <w:bodyDiv w:val="1"/>
      <w:marLeft w:val="0"/>
      <w:marRight w:val="0"/>
      <w:marTop w:val="0"/>
      <w:marBottom w:val="0"/>
      <w:divBdr>
        <w:top w:val="none" w:sz="0" w:space="0" w:color="auto"/>
        <w:left w:val="none" w:sz="0" w:space="0" w:color="auto"/>
        <w:bottom w:val="none" w:sz="0" w:space="0" w:color="auto"/>
        <w:right w:val="none" w:sz="0" w:space="0" w:color="auto"/>
      </w:divBdr>
    </w:div>
    <w:div w:id="456527772">
      <w:bodyDiv w:val="1"/>
      <w:marLeft w:val="0"/>
      <w:marRight w:val="0"/>
      <w:marTop w:val="0"/>
      <w:marBottom w:val="0"/>
      <w:divBdr>
        <w:top w:val="none" w:sz="0" w:space="0" w:color="auto"/>
        <w:left w:val="none" w:sz="0" w:space="0" w:color="auto"/>
        <w:bottom w:val="none" w:sz="0" w:space="0" w:color="auto"/>
        <w:right w:val="none" w:sz="0" w:space="0" w:color="auto"/>
      </w:divBdr>
    </w:div>
    <w:div w:id="456529637">
      <w:bodyDiv w:val="1"/>
      <w:marLeft w:val="0"/>
      <w:marRight w:val="0"/>
      <w:marTop w:val="0"/>
      <w:marBottom w:val="0"/>
      <w:divBdr>
        <w:top w:val="none" w:sz="0" w:space="0" w:color="auto"/>
        <w:left w:val="none" w:sz="0" w:space="0" w:color="auto"/>
        <w:bottom w:val="none" w:sz="0" w:space="0" w:color="auto"/>
        <w:right w:val="none" w:sz="0" w:space="0" w:color="auto"/>
      </w:divBdr>
    </w:div>
    <w:div w:id="456679519">
      <w:bodyDiv w:val="1"/>
      <w:marLeft w:val="0"/>
      <w:marRight w:val="0"/>
      <w:marTop w:val="0"/>
      <w:marBottom w:val="0"/>
      <w:divBdr>
        <w:top w:val="none" w:sz="0" w:space="0" w:color="auto"/>
        <w:left w:val="none" w:sz="0" w:space="0" w:color="auto"/>
        <w:bottom w:val="none" w:sz="0" w:space="0" w:color="auto"/>
        <w:right w:val="none" w:sz="0" w:space="0" w:color="auto"/>
      </w:divBdr>
    </w:div>
    <w:div w:id="456681890">
      <w:bodyDiv w:val="1"/>
      <w:marLeft w:val="0"/>
      <w:marRight w:val="0"/>
      <w:marTop w:val="0"/>
      <w:marBottom w:val="0"/>
      <w:divBdr>
        <w:top w:val="none" w:sz="0" w:space="0" w:color="auto"/>
        <w:left w:val="none" w:sz="0" w:space="0" w:color="auto"/>
        <w:bottom w:val="none" w:sz="0" w:space="0" w:color="auto"/>
        <w:right w:val="none" w:sz="0" w:space="0" w:color="auto"/>
      </w:divBdr>
    </w:div>
    <w:div w:id="456724914">
      <w:bodyDiv w:val="1"/>
      <w:marLeft w:val="0"/>
      <w:marRight w:val="0"/>
      <w:marTop w:val="0"/>
      <w:marBottom w:val="0"/>
      <w:divBdr>
        <w:top w:val="none" w:sz="0" w:space="0" w:color="auto"/>
        <w:left w:val="none" w:sz="0" w:space="0" w:color="auto"/>
        <w:bottom w:val="none" w:sz="0" w:space="0" w:color="auto"/>
        <w:right w:val="none" w:sz="0" w:space="0" w:color="auto"/>
      </w:divBdr>
    </w:div>
    <w:div w:id="456875600">
      <w:bodyDiv w:val="1"/>
      <w:marLeft w:val="0"/>
      <w:marRight w:val="0"/>
      <w:marTop w:val="0"/>
      <w:marBottom w:val="0"/>
      <w:divBdr>
        <w:top w:val="none" w:sz="0" w:space="0" w:color="auto"/>
        <w:left w:val="none" w:sz="0" w:space="0" w:color="auto"/>
        <w:bottom w:val="none" w:sz="0" w:space="0" w:color="auto"/>
        <w:right w:val="none" w:sz="0" w:space="0" w:color="auto"/>
      </w:divBdr>
    </w:div>
    <w:div w:id="457185507">
      <w:bodyDiv w:val="1"/>
      <w:marLeft w:val="0"/>
      <w:marRight w:val="0"/>
      <w:marTop w:val="0"/>
      <w:marBottom w:val="0"/>
      <w:divBdr>
        <w:top w:val="none" w:sz="0" w:space="0" w:color="auto"/>
        <w:left w:val="none" w:sz="0" w:space="0" w:color="auto"/>
        <w:bottom w:val="none" w:sz="0" w:space="0" w:color="auto"/>
        <w:right w:val="none" w:sz="0" w:space="0" w:color="auto"/>
      </w:divBdr>
    </w:div>
    <w:div w:id="457261488">
      <w:bodyDiv w:val="1"/>
      <w:marLeft w:val="0"/>
      <w:marRight w:val="0"/>
      <w:marTop w:val="0"/>
      <w:marBottom w:val="0"/>
      <w:divBdr>
        <w:top w:val="none" w:sz="0" w:space="0" w:color="auto"/>
        <w:left w:val="none" w:sz="0" w:space="0" w:color="auto"/>
        <w:bottom w:val="none" w:sz="0" w:space="0" w:color="auto"/>
        <w:right w:val="none" w:sz="0" w:space="0" w:color="auto"/>
      </w:divBdr>
    </w:div>
    <w:div w:id="457572753">
      <w:bodyDiv w:val="1"/>
      <w:marLeft w:val="0"/>
      <w:marRight w:val="0"/>
      <w:marTop w:val="0"/>
      <w:marBottom w:val="0"/>
      <w:divBdr>
        <w:top w:val="none" w:sz="0" w:space="0" w:color="auto"/>
        <w:left w:val="none" w:sz="0" w:space="0" w:color="auto"/>
        <w:bottom w:val="none" w:sz="0" w:space="0" w:color="auto"/>
        <w:right w:val="none" w:sz="0" w:space="0" w:color="auto"/>
      </w:divBdr>
    </w:div>
    <w:div w:id="457648047">
      <w:bodyDiv w:val="1"/>
      <w:marLeft w:val="0"/>
      <w:marRight w:val="0"/>
      <w:marTop w:val="0"/>
      <w:marBottom w:val="0"/>
      <w:divBdr>
        <w:top w:val="none" w:sz="0" w:space="0" w:color="auto"/>
        <w:left w:val="none" w:sz="0" w:space="0" w:color="auto"/>
        <w:bottom w:val="none" w:sz="0" w:space="0" w:color="auto"/>
        <w:right w:val="none" w:sz="0" w:space="0" w:color="auto"/>
      </w:divBdr>
    </w:div>
    <w:div w:id="457650773">
      <w:bodyDiv w:val="1"/>
      <w:marLeft w:val="0"/>
      <w:marRight w:val="0"/>
      <w:marTop w:val="0"/>
      <w:marBottom w:val="0"/>
      <w:divBdr>
        <w:top w:val="none" w:sz="0" w:space="0" w:color="auto"/>
        <w:left w:val="none" w:sz="0" w:space="0" w:color="auto"/>
        <w:bottom w:val="none" w:sz="0" w:space="0" w:color="auto"/>
        <w:right w:val="none" w:sz="0" w:space="0" w:color="auto"/>
      </w:divBdr>
    </w:div>
    <w:div w:id="457725479">
      <w:bodyDiv w:val="1"/>
      <w:marLeft w:val="0"/>
      <w:marRight w:val="0"/>
      <w:marTop w:val="0"/>
      <w:marBottom w:val="0"/>
      <w:divBdr>
        <w:top w:val="none" w:sz="0" w:space="0" w:color="auto"/>
        <w:left w:val="none" w:sz="0" w:space="0" w:color="auto"/>
        <w:bottom w:val="none" w:sz="0" w:space="0" w:color="auto"/>
        <w:right w:val="none" w:sz="0" w:space="0" w:color="auto"/>
      </w:divBdr>
    </w:div>
    <w:div w:id="457838640">
      <w:bodyDiv w:val="1"/>
      <w:marLeft w:val="0"/>
      <w:marRight w:val="0"/>
      <w:marTop w:val="0"/>
      <w:marBottom w:val="0"/>
      <w:divBdr>
        <w:top w:val="none" w:sz="0" w:space="0" w:color="auto"/>
        <w:left w:val="none" w:sz="0" w:space="0" w:color="auto"/>
        <w:bottom w:val="none" w:sz="0" w:space="0" w:color="auto"/>
        <w:right w:val="none" w:sz="0" w:space="0" w:color="auto"/>
      </w:divBdr>
    </w:div>
    <w:div w:id="457992008">
      <w:bodyDiv w:val="1"/>
      <w:marLeft w:val="0"/>
      <w:marRight w:val="0"/>
      <w:marTop w:val="0"/>
      <w:marBottom w:val="0"/>
      <w:divBdr>
        <w:top w:val="none" w:sz="0" w:space="0" w:color="auto"/>
        <w:left w:val="none" w:sz="0" w:space="0" w:color="auto"/>
        <w:bottom w:val="none" w:sz="0" w:space="0" w:color="auto"/>
        <w:right w:val="none" w:sz="0" w:space="0" w:color="auto"/>
      </w:divBdr>
    </w:div>
    <w:div w:id="458302484">
      <w:bodyDiv w:val="1"/>
      <w:marLeft w:val="0"/>
      <w:marRight w:val="0"/>
      <w:marTop w:val="0"/>
      <w:marBottom w:val="0"/>
      <w:divBdr>
        <w:top w:val="none" w:sz="0" w:space="0" w:color="auto"/>
        <w:left w:val="none" w:sz="0" w:space="0" w:color="auto"/>
        <w:bottom w:val="none" w:sz="0" w:space="0" w:color="auto"/>
        <w:right w:val="none" w:sz="0" w:space="0" w:color="auto"/>
      </w:divBdr>
    </w:div>
    <w:div w:id="458382766">
      <w:bodyDiv w:val="1"/>
      <w:marLeft w:val="0"/>
      <w:marRight w:val="0"/>
      <w:marTop w:val="0"/>
      <w:marBottom w:val="0"/>
      <w:divBdr>
        <w:top w:val="none" w:sz="0" w:space="0" w:color="auto"/>
        <w:left w:val="none" w:sz="0" w:space="0" w:color="auto"/>
        <w:bottom w:val="none" w:sz="0" w:space="0" w:color="auto"/>
        <w:right w:val="none" w:sz="0" w:space="0" w:color="auto"/>
      </w:divBdr>
    </w:div>
    <w:div w:id="458573333">
      <w:bodyDiv w:val="1"/>
      <w:marLeft w:val="0"/>
      <w:marRight w:val="0"/>
      <w:marTop w:val="0"/>
      <w:marBottom w:val="0"/>
      <w:divBdr>
        <w:top w:val="none" w:sz="0" w:space="0" w:color="auto"/>
        <w:left w:val="none" w:sz="0" w:space="0" w:color="auto"/>
        <w:bottom w:val="none" w:sz="0" w:space="0" w:color="auto"/>
        <w:right w:val="none" w:sz="0" w:space="0" w:color="auto"/>
      </w:divBdr>
    </w:div>
    <w:div w:id="458691103">
      <w:bodyDiv w:val="1"/>
      <w:marLeft w:val="0"/>
      <w:marRight w:val="0"/>
      <w:marTop w:val="0"/>
      <w:marBottom w:val="0"/>
      <w:divBdr>
        <w:top w:val="none" w:sz="0" w:space="0" w:color="auto"/>
        <w:left w:val="none" w:sz="0" w:space="0" w:color="auto"/>
        <w:bottom w:val="none" w:sz="0" w:space="0" w:color="auto"/>
        <w:right w:val="none" w:sz="0" w:space="0" w:color="auto"/>
      </w:divBdr>
    </w:div>
    <w:div w:id="458959048">
      <w:bodyDiv w:val="1"/>
      <w:marLeft w:val="0"/>
      <w:marRight w:val="0"/>
      <w:marTop w:val="0"/>
      <w:marBottom w:val="0"/>
      <w:divBdr>
        <w:top w:val="none" w:sz="0" w:space="0" w:color="auto"/>
        <w:left w:val="none" w:sz="0" w:space="0" w:color="auto"/>
        <w:bottom w:val="none" w:sz="0" w:space="0" w:color="auto"/>
        <w:right w:val="none" w:sz="0" w:space="0" w:color="auto"/>
      </w:divBdr>
    </w:div>
    <w:div w:id="459080293">
      <w:bodyDiv w:val="1"/>
      <w:marLeft w:val="0"/>
      <w:marRight w:val="0"/>
      <w:marTop w:val="0"/>
      <w:marBottom w:val="0"/>
      <w:divBdr>
        <w:top w:val="none" w:sz="0" w:space="0" w:color="auto"/>
        <w:left w:val="none" w:sz="0" w:space="0" w:color="auto"/>
        <w:bottom w:val="none" w:sz="0" w:space="0" w:color="auto"/>
        <w:right w:val="none" w:sz="0" w:space="0" w:color="auto"/>
      </w:divBdr>
    </w:div>
    <w:div w:id="459109890">
      <w:bodyDiv w:val="1"/>
      <w:marLeft w:val="0"/>
      <w:marRight w:val="0"/>
      <w:marTop w:val="0"/>
      <w:marBottom w:val="0"/>
      <w:divBdr>
        <w:top w:val="none" w:sz="0" w:space="0" w:color="auto"/>
        <w:left w:val="none" w:sz="0" w:space="0" w:color="auto"/>
        <w:bottom w:val="none" w:sz="0" w:space="0" w:color="auto"/>
        <w:right w:val="none" w:sz="0" w:space="0" w:color="auto"/>
      </w:divBdr>
    </w:div>
    <w:div w:id="459151018">
      <w:bodyDiv w:val="1"/>
      <w:marLeft w:val="0"/>
      <w:marRight w:val="0"/>
      <w:marTop w:val="0"/>
      <w:marBottom w:val="0"/>
      <w:divBdr>
        <w:top w:val="none" w:sz="0" w:space="0" w:color="auto"/>
        <w:left w:val="none" w:sz="0" w:space="0" w:color="auto"/>
        <w:bottom w:val="none" w:sz="0" w:space="0" w:color="auto"/>
        <w:right w:val="none" w:sz="0" w:space="0" w:color="auto"/>
      </w:divBdr>
    </w:div>
    <w:div w:id="459348772">
      <w:bodyDiv w:val="1"/>
      <w:marLeft w:val="0"/>
      <w:marRight w:val="0"/>
      <w:marTop w:val="0"/>
      <w:marBottom w:val="0"/>
      <w:divBdr>
        <w:top w:val="none" w:sz="0" w:space="0" w:color="auto"/>
        <w:left w:val="none" w:sz="0" w:space="0" w:color="auto"/>
        <w:bottom w:val="none" w:sz="0" w:space="0" w:color="auto"/>
        <w:right w:val="none" w:sz="0" w:space="0" w:color="auto"/>
      </w:divBdr>
    </w:div>
    <w:div w:id="459373567">
      <w:bodyDiv w:val="1"/>
      <w:marLeft w:val="0"/>
      <w:marRight w:val="0"/>
      <w:marTop w:val="0"/>
      <w:marBottom w:val="0"/>
      <w:divBdr>
        <w:top w:val="none" w:sz="0" w:space="0" w:color="auto"/>
        <w:left w:val="none" w:sz="0" w:space="0" w:color="auto"/>
        <w:bottom w:val="none" w:sz="0" w:space="0" w:color="auto"/>
        <w:right w:val="none" w:sz="0" w:space="0" w:color="auto"/>
      </w:divBdr>
    </w:div>
    <w:div w:id="459418580">
      <w:bodyDiv w:val="1"/>
      <w:marLeft w:val="0"/>
      <w:marRight w:val="0"/>
      <w:marTop w:val="0"/>
      <w:marBottom w:val="0"/>
      <w:divBdr>
        <w:top w:val="none" w:sz="0" w:space="0" w:color="auto"/>
        <w:left w:val="none" w:sz="0" w:space="0" w:color="auto"/>
        <w:bottom w:val="none" w:sz="0" w:space="0" w:color="auto"/>
        <w:right w:val="none" w:sz="0" w:space="0" w:color="auto"/>
      </w:divBdr>
    </w:div>
    <w:div w:id="459499379">
      <w:bodyDiv w:val="1"/>
      <w:marLeft w:val="0"/>
      <w:marRight w:val="0"/>
      <w:marTop w:val="0"/>
      <w:marBottom w:val="0"/>
      <w:divBdr>
        <w:top w:val="none" w:sz="0" w:space="0" w:color="auto"/>
        <w:left w:val="none" w:sz="0" w:space="0" w:color="auto"/>
        <w:bottom w:val="none" w:sz="0" w:space="0" w:color="auto"/>
        <w:right w:val="none" w:sz="0" w:space="0" w:color="auto"/>
      </w:divBdr>
    </w:div>
    <w:div w:id="459499479">
      <w:bodyDiv w:val="1"/>
      <w:marLeft w:val="0"/>
      <w:marRight w:val="0"/>
      <w:marTop w:val="0"/>
      <w:marBottom w:val="0"/>
      <w:divBdr>
        <w:top w:val="none" w:sz="0" w:space="0" w:color="auto"/>
        <w:left w:val="none" w:sz="0" w:space="0" w:color="auto"/>
        <w:bottom w:val="none" w:sz="0" w:space="0" w:color="auto"/>
        <w:right w:val="none" w:sz="0" w:space="0" w:color="auto"/>
      </w:divBdr>
    </w:div>
    <w:div w:id="459809958">
      <w:bodyDiv w:val="1"/>
      <w:marLeft w:val="0"/>
      <w:marRight w:val="0"/>
      <w:marTop w:val="0"/>
      <w:marBottom w:val="0"/>
      <w:divBdr>
        <w:top w:val="none" w:sz="0" w:space="0" w:color="auto"/>
        <w:left w:val="none" w:sz="0" w:space="0" w:color="auto"/>
        <w:bottom w:val="none" w:sz="0" w:space="0" w:color="auto"/>
        <w:right w:val="none" w:sz="0" w:space="0" w:color="auto"/>
      </w:divBdr>
    </w:div>
    <w:div w:id="460348950">
      <w:bodyDiv w:val="1"/>
      <w:marLeft w:val="0"/>
      <w:marRight w:val="0"/>
      <w:marTop w:val="0"/>
      <w:marBottom w:val="0"/>
      <w:divBdr>
        <w:top w:val="none" w:sz="0" w:space="0" w:color="auto"/>
        <w:left w:val="none" w:sz="0" w:space="0" w:color="auto"/>
        <w:bottom w:val="none" w:sz="0" w:space="0" w:color="auto"/>
        <w:right w:val="none" w:sz="0" w:space="0" w:color="auto"/>
      </w:divBdr>
    </w:div>
    <w:div w:id="460421433">
      <w:bodyDiv w:val="1"/>
      <w:marLeft w:val="0"/>
      <w:marRight w:val="0"/>
      <w:marTop w:val="0"/>
      <w:marBottom w:val="0"/>
      <w:divBdr>
        <w:top w:val="none" w:sz="0" w:space="0" w:color="auto"/>
        <w:left w:val="none" w:sz="0" w:space="0" w:color="auto"/>
        <w:bottom w:val="none" w:sz="0" w:space="0" w:color="auto"/>
        <w:right w:val="none" w:sz="0" w:space="0" w:color="auto"/>
      </w:divBdr>
    </w:div>
    <w:div w:id="460534618">
      <w:bodyDiv w:val="1"/>
      <w:marLeft w:val="0"/>
      <w:marRight w:val="0"/>
      <w:marTop w:val="0"/>
      <w:marBottom w:val="0"/>
      <w:divBdr>
        <w:top w:val="none" w:sz="0" w:space="0" w:color="auto"/>
        <w:left w:val="none" w:sz="0" w:space="0" w:color="auto"/>
        <w:bottom w:val="none" w:sz="0" w:space="0" w:color="auto"/>
        <w:right w:val="none" w:sz="0" w:space="0" w:color="auto"/>
      </w:divBdr>
    </w:div>
    <w:div w:id="460538743">
      <w:bodyDiv w:val="1"/>
      <w:marLeft w:val="0"/>
      <w:marRight w:val="0"/>
      <w:marTop w:val="0"/>
      <w:marBottom w:val="0"/>
      <w:divBdr>
        <w:top w:val="none" w:sz="0" w:space="0" w:color="auto"/>
        <w:left w:val="none" w:sz="0" w:space="0" w:color="auto"/>
        <w:bottom w:val="none" w:sz="0" w:space="0" w:color="auto"/>
        <w:right w:val="none" w:sz="0" w:space="0" w:color="auto"/>
      </w:divBdr>
    </w:div>
    <w:div w:id="460538917">
      <w:bodyDiv w:val="1"/>
      <w:marLeft w:val="0"/>
      <w:marRight w:val="0"/>
      <w:marTop w:val="0"/>
      <w:marBottom w:val="0"/>
      <w:divBdr>
        <w:top w:val="none" w:sz="0" w:space="0" w:color="auto"/>
        <w:left w:val="none" w:sz="0" w:space="0" w:color="auto"/>
        <w:bottom w:val="none" w:sz="0" w:space="0" w:color="auto"/>
        <w:right w:val="none" w:sz="0" w:space="0" w:color="auto"/>
      </w:divBdr>
    </w:div>
    <w:div w:id="460613792">
      <w:bodyDiv w:val="1"/>
      <w:marLeft w:val="0"/>
      <w:marRight w:val="0"/>
      <w:marTop w:val="0"/>
      <w:marBottom w:val="0"/>
      <w:divBdr>
        <w:top w:val="none" w:sz="0" w:space="0" w:color="auto"/>
        <w:left w:val="none" w:sz="0" w:space="0" w:color="auto"/>
        <w:bottom w:val="none" w:sz="0" w:space="0" w:color="auto"/>
        <w:right w:val="none" w:sz="0" w:space="0" w:color="auto"/>
      </w:divBdr>
    </w:div>
    <w:div w:id="460658768">
      <w:bodyDiv w:val="1"/>
      <w:marLeft w:val="0"/>
      <w:marRight w:val="0"/>
      <w:marTop w:val="0"/>
      <w:marBottom w:val="0"/>
      <w:divBdr>
        <w:top w:val="none" w:sz="0" w:space="0" w:color="auto"/>
        <w:left w:val="none" w:sz="0" w:space="0" w:color="auto"/>
        <w:bottom w:val="none" w:sz="0" w:space="0" w:color="auto"/>
        <w:right w:val="none" w:sz="0" w:space="0" w:color="auto"/>
      </w:divBdr>
    </w:div>
    <w:div w:id="461116963">
      <w:bodyDiv w:val="1"/>
      <w:marLeft w:val="0"/>
      <w:marRight w:val="0"/>
      <w:marTop w:val="0"/>
      <w:marBottom w:val="0"/>
      <w:divBdr>
        <w:top w:val="none" w:sz="0" w:space="0" w:color="auto"/>
        <w:left w:val="none" w:sz="0" w:space="0" w:color="auto"/>
        <w:bottom w:val="none" w:sz="0" w:space="0" w:color="auto"/>
        <w:right w:val="none" w:sz="0" w:space="0" w:color="auto"/>
      </w:divBdr>
    </w:div>
    <w:div w:id="461189686">
      <w:bodyDiv w:val="1"/>
      <w:marLeft w:val="0"/>
      <w:marRight w:val="0"/>
      <w:marTop w:val="0"/>
      <w:marBottom w:val="0"/>
      <w:divBdr>
        <w:top w:val="none" w:sz="0" w:space="0" w:color="auto"/>
        <w:left w:val="none" w:sz="0" w:space="0" w:color="auto"/>
        <w:bottom w:val="none" w:sz="0" w:space="0" w:color="auto"/>
        <w:right w:val="none" w:sz="0" w:space="0" w:color="auto"/>
      </w:divBdr>
    </w:div>
    <w:div w:id="461194688">
      <w:bodyDiv w:val="1"/>
      <w:marLeft w:val="0"/>
      <w:marRight w:val="0"/>
      <w:marTop w:val="0"/>
      <w:marBottom w:val="0"/>
      <w:divBdr>
        <w:top w:val="none" w:sz="0" w:space="0" w:color="auto"/>
        <w:left w:val="none" w:sz="0" w:space="0" w:color="auto"/>
        <w:bottom w:val="none" w:sz="0" w:space="0" w:color="auto"/>
        <w:right w:val="none" w:sz="0" w:space="0" w:color="auto"/>
      </w:divBdr>
    </w:div>
    <w:div w:id="461314577">
      <w:bodyDiv w:val="1"/>
      <w:marLeft w:val="0"/>
      <w:marRight w:val="0"/>
      <w:marTop w:val="0"/>
      <w:marBottom w:val="0"/>
      <w:divBdr>
        <w:top w:val="none" w:sz="0" w:space="0" w:color="auto"/>
        <w:left w:val="none" w:sz="0" w:space="0" w:color="auto"/>
        <w:bottom w:val="none" w:sz="0" w:space="0" w:color="auto"/>
        <w:right w:val="none" w:sz="0" w:space="0" w:color="auto"/>
      </w:divBdr>
    </w:div>
    <w:div w:id="461658559">
      <w:bodyDiv w:val="1"/>
      <w:marLeft w:val="0"/>
      <w:marRight w:val="0"/>
      <w:marTop w:val="0"/>
      <w:marBottom w:val="0"/>
      <w:divBdr>
        <w:top w:val="none" w:sz="0" w:space="0" w:color="auto"/>
        <w:left w:val="none" w:sz="0" w:space="0" w:color="auto"/>
        <w:bottom w:val="none" w:sz="0" w:space="0" w:color="auto"/>
        <w:right w:val="none" w:sz="0" w:space="0" w:color="auto"/>
      </w:divBdr>
    </w:div>
    <w:div w:id="461730690">
      <w:bodyDiv w:val="1"/>
      <w:marLeft w:val="0"/>
      <w:marRight w:val="0"/>
      <w:marTop w:val="0"/>
      <w:marBottom w:val="0"/>
      <w:divBdr>
        <w:top w:val="none" w:sz="0" w:space="0" w:color="auto"/>
        <w:left w:val="none" w:sz="0" w:space="0" w:color="auto"/>
        <w:bottom w:val="none" w:sz="0" w:space="0" w:color="auto"/>
        <w:right w:val="none" w:sz="0" w:space="0" w:color="auto"/>
      </w:divBdr>
    </w:div>
    <w:div w:id="461731848">
      <w:bodyDiv w:val="1"/>
      <w:marLeft w:val="0"/>
      <w:marRight w:val="0"/>
      <w:marTop w:val="0"/>
      <w:marBottom w:val="0"/>
      <w:divBdr>
        <w:top w:val="none" w:sz="0" w:space="0" w:color="auto"/>
        <w:left w:val="none" w:sz="0" w:space="0" w:color="auto"/>
        <w:bottom w:val="none" w:sz="0" w:space="0" w:color="auto"/>
        <w:right w:val="none" w:sz="0" w:space="0" w:color="auto"/>
      </w:divBdr>
    </w:div>
    <w:div w:id="461923983">
      <w:bodyDiv w:val="1"/>
      <w:marLeft w:val="0"/>
      <w:marRight w:val="0"/>
      <w:marTop w:val="0"/>
      <w:marBottom w:val="0"/>
      <w:divBdr>
        <w:top w:val="none" w:sz="0" w:space="0" w:color="auto"/>
        <w:left w:val="none" w:sz="0" w:space="0" w:color="auto"/>
        <w:bottom w:val="none" w:sz="0" w:space="0" w:color="auto"/>
        <w:right w:val="none" w:sz="0" w:space="0" w:color="auto"/>
      </w:divBdr>
    </w:div>
    <w:div w:id="462116513">
      <w:bodyDiv w:val="1"/>
      <w:marLeft w:val="0"/>
      <w:marRight w:val="0"/>
      <w:marTop w:val="0"/>
      <w:marBottom w:val="0"/>
      <w:divBdr>
        <w:top w:val="none" w:sz="0" w:space="0" w:color="auto"/>
        <w:left w:val="none" w:sz="0" w:space="0" w:color="auto"/>
        <w:bottom w:val="none" w:sz="0" w:space="0" w:color="auto"/>
        <w:right w:val="none" w:sz="0" w:space="0" w:color="auto"/>
      </w:divBdr>
    </w:div>
    <w:div w:id="462311061">
      <w:bodyDiv w:val="1"/>
      <w:marLeft w:val="0"/>
      <w:marRight w:val="0"/>
      <w:marTop w:val="0"/>
      <w:marBottom w:val="0"/>
      <w:divBdr>
        <w:top w:val="none" w:sz="0" w:space="0" w:color="auto"/>
        <w:left w:val="none" w:sz="0" w:space="0" w:color="auto"/>
        <w:bottom w:val="none" w:sz="0" w:space="0" w:color="auto"/>
        <w:right w:val="none" w:sz="0" w:space="0" w:color="auto"/>
      </w:divBdr>
    </w:div>
    <w:div w:id="462432120">
      <w:bodyDiv w:val="1"/>
      <w:marLeft w:val="0"/>
      <w:marRight w:val="0"/>
      <w:marTop w:val="0"/>
      <w:marBottom w:val="0"/>
      <w:divBdr>
        <w:top w:val="none" w:sz="0" w:space="0" w:color="auto"/>
        <w:left w:val="none" w:sz="0" w:space="0" w:color="auto"/>
        <w:bottom w:val="none" w:sz="0" w:space="0" w:color="auto"/>
        <w:right w:val="none" w:sz="0" w:space="0" w:color="auto"/>
      </w:divBdr>
    </w:div>
    <w:div w:id="462500564">
      <w:bodyDiv w:val="1"/>
      <w:marLeft w:val="0"/>
      <w:marRight w:val="0"/>
      <w:marTop w:val="0"/>
      <w:marBottom w:val="0"/>
      <w:divBdr>
        <w:top w:val="none" w:sz="0" w:space="0" w:color="auto"/>
        <w:left w:val="none" w:sz="0" w:space="0" w:color="auto"/>
        <w:bottom w:val="none" w:sz="0" w:space="0" w:color="auto"/>
        <w:right w:val="none" w:sz="0" w:space="0" w:color="auto"/>
      </w:divBdr>
    </w:div>
    <w:div w:id="462618638">
      <w:bodyDiv w:val="1"/>
      <w:marLeft w:val="0"/>
      <w:marRight w:val="0"/>
      <w:marTop w:val="0"/>
      <w:marBottom w:val="0"/>
      <w:divBdr>
        <w:top w:val="none" w:sz="0" w:space="0" w:color="auto"/>
        <w:left w:val="none" w:sz="0" w:space="0" w:color="auto"/>
        <w:bottom w:val="none" w:sz="0" w:space="0" w:color="auto"/>
        <w:right w:val="none" w:sz="0" w:space="0" w:color="auto"/>
      </w:divBdr>
    </w:div>
    <w:div w:id="462623449">
      <w:bodyDiv w:val="1"/>
      <w:marLeft w:val="0"/>
      <w:marRight w:val="0"/>
      <w:marTop w:val="0"/>
      <w:marBottom w:val="0"/>
      <w:divBdr>
        <w:top w:val="none" w:sz="0" w:space="0" w:color="auto"/>
        <w:left w:val="none" w:sz="0" w:space="0" w:color="auto"/>
        <w:bottom w:val="none" w:sz="0" w:space="0" w:color="auto"/>
        <w:right w:val="none" w:sz="0" w:space="0" w:color="auto"/>
      </w:divBdr>
    </w:div>
    <w:div w:id="462693309">
      <w:bodyDiv w:val="1"/>
      <w:marLeft w:val="0"/>
      <w:marRight w:val="0"/>
      <w:marTop w:val="0"/>
      <w:marBottom w:val="0"/>
      <w:divBdr>
        <w:top w:val="none" w:sz="0" w:space="0" w:color="auto"/>
        <w:left w:val="none" w:sz="0" w:space="0" w:color="auto"/>
        <w:bottom w:val="none" w:sz="0" w:space="0" w:color="auto"/>
        <w:right w:val="none" w:sz="0" w:space="0" w:color="auto"/>
      </w:divBdr>
    </w:div>
    <w:div w:id="462774933">
      <w:bodyDiv w:val="1"/>
      <w:marLeft w:val="0"/>
      <w:marRight w:val="0"/>
      <w:marTop w:val="0"/>
      <w:marBottom w:val="0"/>
      <w:divBdr>
        <w:top w:val="none" w:sz="0" w:space="0" w:color="auto"/>
        <w:left w:val="none" w:sz="0" w:space="0" w:color="auto"/>
        <w:bottom w:val="none" w:sz="0" w:space="0" w:color="auto"/>
        <w:right w:val="none" w:sz="0" w:space="0" w:color="auto"/>
      </w:divBdr>
    </w:div>
    <w:div w:id="462965624">
      <w:bodyDiv w:val="1"/>
      <w:marLeft w:val="0"/>
      <w:marRight w:val="0"/>
      <w:marTop w:val="0"/>
      <w:marBottom w:val="0"/>
      <w:divBdr>
        <w:top w:val="none" w:sz="0" w:space="0" w:color="auto"/>
        <w:left w:val="none" w:sz="0" w:space="0" w:color="auto"/>
        <w:bottom w:val="none" w:sz="0" w:space="0" w:color="auto"/>
        <w:right w:val="none" w:sz="0" w:space="0" w:color="auto"/>
      </w:divBdr>
    </w:div>
    <w:div w:id="463040099">
      <w:bodyDiv w:val="1"/>
      <w:marLeft w:val="0"/>
      <w:marRight w:val="0"/>
      <w:marTop w:val="0"/>
      <w:marBottom w:val="0"/>
      <w:divBdr>
        <w:top w:val="none" w:sz="0" w:space="0" w:color="auto"/>
        <w:left w:val="none" w:sz="0" w:space="0" w:color="auto"/>
        <w:bottom w:val="none" w:sz="0" w:space="0" w:color="auto"/>
        <w:right w:val="none" w:sz="0" w:space="0" w:color="auto"/>
      </w:divBdr>
    </w:div>
    <w:div w:id="463156745">
      <w:bodyDiv w:val="1"/>
      <w:marLeft w:val="0"/>
      <w:marRight w:val="0"/>
      <w:marTop w:val="0"/>
      <w:marBottom w:val="0"/>
      <w:divBdr>
        <w:top w:val="none" w:sz="0" w:space="0" w:color="auto"/>
        <w:left w:val="none" w:sz="0" w:space="0" w:color="auto"/>
        <w:bottom w:val="none" w:sz="0" w:space="0" w:color="auto"/>
        <w:right w:val="none" w:sz="0" w:space="0" w:color="auto"/>
      </w:divBdr>
    </w:div>
    <w:div w:id="463348306">
      <w:bodyDiv w:val="1"/>
      <w:marLeft w:val="0"/>
      <w:marRight w:val="0"/>
      <w:marTop w:val="0"/>
      <w:marBottom w:val="0"/>
      <w:divBdr>
        <w:top w:val="none" w:sz="0" w:space="0" w:color="auto"/>
        <w:left w:val="none" w:sz="0" w:space="0" w:color="auto"/>
        <w:bottom w:val="none" w:sz="0" w:space="0" w:color="auto"/>
        <w:right w:val="none" w:sz="0" w:space="0" w:color="auto"/>
      </w:divBdr>
    </w:div>
    <w:div w:id="463355637">
      <w:bodyDiv w:val="1"/>
      <w:marLeft w:val="0"/>
      <w:marRight w:val="0"/>
      <w:marTop w:val="0"/>
      <w:marBottom w:val="0"/>
      <w:divBdr>
        <w:top w:val="none" w:sz="0" w:space="0" w:color="auto"/>
        <w:left w:val="none" w:sz="0" w:space="0" w:color="auto"/>
        <w:bottom w:val="none" w:sz="0" w:space="0" w:color="auto"/>
        <w:right w:val="none" w:sz="0" w:space="0" w:color="auto"/>
      </w:divBdr>
    </w:div>
    <w:div w:id="463475046">
      <w:bodyDiv w:val="1"/>
      <w:marLeft w:val="0"/>
      <w:marRight w:val="0"/>
      <w:marTop w:val="0"/>
      <w:marBottom w:val="0"/>
      <w:divBdr>
        <w:top w:val="none" w:sz="0" w:space="0" w:color="auto"/>
        <w:left w:val="none" w:sz="0" w:space="0" w:color="auto"/>
        <w:bottom w:val="none" w:sz="0" w:space="0" w:color="auto"/>
        <w:right w:val="none" w:sz="0" w:space="0" w:color="auto"/>
      </w:divBdr>
    </w:div>
    <w:div w:id="463668507">
      <w:bodyDiv w:val="1"/>
      <w:marLeft w:val="0"/>
      <w:marRight w:val="0"/>
      <w:marTop w:val="0"/>
      <w:marBottom w:val="0"/>
      <w:divBdr>
        <w:top w:val="none" w:sz="0" w:space="0" w:color="auto"/>
        <w:left w:val="none" w:sz="0" w:space="0" w:color="auto"/>
        <w:bottom w:val="none" w:sz="0" w:space="0" w:color="auto"/>
        <w:right w:val="none" w:sz="0" w:space="0" w:color="auto"/>
      </w:divBdr>
    </w:div>
    <w:div w:id="463740606">
      <w:bodyDiv w:val="1"/>
      <w:marLeft w:val="0"/>
      <w:marRight w:val="0"/>
      <w:marTop w:val="0"/>
      <w:marBottom w:val="0"/>
      <w:divBdr>
        <w:top w:val="none" w:sz="0" w:space="0" w:color="auto"/>
        <w:left w:val="none" w:sz="0" w:space="0" w:color="auto"/>
        <w:bottom w:val="none" w:sz="0" w:space="0" w:color="auto"/>
        <w:right w:val="none" w:sz="0" w:space="0" w:color="auto"/>
      </w:divBdr>
    </w:div>
    <w:div w:id="464009573">
      <w:bodyDiv w:val="1"/>
      <w:marLeft w:val="0"/>
      <w:marRight w:val="0"/>
      <w:marTop w:val="0"/>
      <w:marBottom w:val="0"/>
      <w:divBdr>
        <w:top w:val="none" w:sz="0" w:space="0" w:color="auto"/>
        <w:left w:val="none" w:sz="0" w:space="0" w:color="auto"/>
        <w:bottom w:val="none" w:sz="0" w:space="0" w:color="auto"/>
        <w:right w:val="none" w:sz="0" w:space="0" w:color="auto"/>
      </w:divBdr>
    </w:div>
    <w:div w:id="464201193">
      <w:bodyDiv w:val="1"/>
      <w:marLeft w:val="0"/>
      <w:marRight w:val="0"/>
      <w:marTop w:val="0"/>
      <w:marBottom w:val="0"/>
      <w:divBdr>
        <w:top w:val="none" w:sz="0" w:space="0" w:color="auto"/>
        <w:left w:val="none" w:sz="0" w:space="0" w:color="auto"/>
        <w:bottom w:val="none" w:sz="0" w:space="0" w:color="auto"/>
        <w:right w:val="none" w:sz="0" w:space="0" w:color="auto"/>
      </w:divBdr>
    </w:div>
    <w:div w:id="464202371">
      <w:bodyDiv w:val="1"/>
      <w:marLeft w:val="0"/>
      <w:marRight w:val="0"/>
      <w:marTop w:val="0"/>
      <w:marBottom w:val="0"/>
      <w:divBdr>
        <w:top w:val="none" w:sz="0" w:space="0" w:color="auto"/>
        <w:left w:val="none" w:sz="0" w:space="0" w:color="auto"/>
        <w:bottom w:val="none" w:sz="0" w:space="0" w:color="auto"/>
        <w:right w:val="none" w:sz="0" w:space="0" w:color="auto"/>
      </w:divBdr>
    </w:div>
    <w:div w:id="464349735">
      <w:bodyDiv w:val="1"/>
      <w:marLeft w:val="0"/>
      <w:marRight w:val="0"/>
      <w:marTop w:val="0"/>
      <w:marBottom w:val="0"/>
      <w:divBdr>
        <w:top w:val="none" w:sz="0" w:space="0" w:color="auto"/>
        <w:left w:val="none" w:sz="0" w:space="0" w:color="auto"/>
        <w:bottom w:val="none" w:sz="0" w:space="0" w:color="auto"/>
        <w:right w:val="none" w:sz="0" w:space="0" w:color="auto"/>
      </w:divBdr>
    </w:div>
    <w:div w:id="464391124">
      <w:bodyDiv w:val="1"/>
      <w:marLeft w:val="0"/>
      <w:marRight w:val="0"/>
      <w:marTop w:val="0"/>
      <w:marBottom w:val="0"/>
      <w:divBdr>
        <w:top w:val="none" w:sz="0" w:space="0" w:color="auto"/>
        <w:left w:val="none" w:sz="0" w:space="0" w:color="auto"/>
        <w:bottom w:val="none" w:sz="0" w:space="0" w:color="auto"/>
        <w:right w:val="none" w:sz="0" w:space="0" w:color="auto"/>
      </w:divBdr>
    </w:div>
    <w:div w:id="464782961">
      <w:bodyDiv w:val="1"/>
      <w:marLeft w:val="0"/>
      <w:marRight w:val="0"/>
      <w:marTop w:val="0"/>
      <w:marBottom w:val="0"/>
      <w:divBdr>
        <w:top w:val="none" w:sz="0" w:space="0" w:color="auto"/>
        <w:left w:val="none" w:sz="0" w:space="0" w:color="auto"/>
        <w:bottom w:val="none" w:sz="0" w:space="0" w:color="auto"/>
        <w:right w:val="none" w:sz="0" w:space="0" w:color="auto"/>
      </w:divBdr>
    </w:div>
    <w:div w:id="465003730">
      <w:bodyDiv w:val="1"/>
      <w:marLeft w:val="0"/>
      <w:marRight w:val="0"/>
      <w:marTop w:val="0"/>
      <w:marBottom w:val="0"/>
      <w:divBdr>
        <w:top w:val="none" w:sz="0" w:space="0" w:color="auto"/>
        <w:left w:val="none" w:sz="0" w:space="0" w:color="auto"/>
        <w:bottom w:val="none" w:sz="0" w:space="0" w:color="auto"/>
        <w:right w:val="none" w:sz="0" w:space="0" w:color="auto"/>
      </w:divBdr>
    </w:div>
    <w:div w:id="465121542">
      <w:bodyDiv w:val="1"/>
      <w:marLeft w:val="0"/>
      <w:marRight w:val="0"/>
      <w:marTop w:val="0"/>
      <w:marBottom w:val="0"/>
      <w:divBdr>
        <w:top w:val="none" w:sz="0" w:space="0" w:color="auto"/>
        <w:left w:val="none" w:sz="0" w:space="0" w:color="auto"/>
        <w:bottom w:val="none" w:sz="0" w:space="0" w:color="auto"/>
        <w:right w:val="none" w:sz="0" w:space="0" w:color="auto"/>
      </w:divBdr>
    </w:div>
    <w:div w:id="465125970">
      <w:bodyDiv w:val="1"/>
      <w:marLeft w:val="0"/>
      <w:marRight w:val="0"/>
      <w:marTop w:val="0"/>
      <w:marBottom w:val="0"/>
      <w:divBdr>
        <w:top w:val="none" w:sz="0" w:space="0" w:color="auto"/>
        <w:left w:val="none" w:sz="0" w:space="0" w:color="auto"/>
        <w:bottom w:val="none" w:sz="0" w:space="0" w:color="auto"/>
        <w:right w:val="none" w:sz="0" w:space="0" w:color="auto"/>
      </w:divBdr>
    </w:div>
    <w:div w:id="465584688">
      <w:bodyDiv w:val="1"/>
      <w:marLeft w:val="0"/>
      <w:marRight w:val="0"/>
      <w:marTop w:val="0"/>
      <w:marBottom w:val="0"/>
      <w:divBdr>
        <w:top w:val="none" w:sz="0" w:space="0" w:color="auto"/>
        <w:left w:val="none" w:sz="0" w:space="0" w:color="auto"/>
        <w:bottom w:val="none" w:sz="0" w:space="0" w:color="auto"/>
        <w:right w:val="none" w:sz="0" w:space="0" w:color="auto"/>
      </w:divBdr>
    </w:div>
    <w:div w:id="465591392">
      <w:bodyDiv w:val="1"/>
      <w:marLeft w:val="0"/>
      <w:marRight w:val="0"/>
      <w:marTop w:val="0"/>
      <w:marBottom w:val="0"/>
      <w:divBdr>
        <w:top w:val="none" w:sz="0" w:space="0" w:color="auto"/>
        <w:left w:val="none" w:sz="0" w:space="0" w:color="auto"/>
        <w:bottom w:val="none" w:sz="0" w:space="0" w:color="auto"/>
        <w:right w:val="none" w:sz="0" w:space="0" w:color="auto"/>
      </w:divBdr>
    </w:div>
    <w:div w:id="465658135">
      <w:bodyDiv w:val="1"/>
      <w:marLeft w:val="0"/>
      <w:marRight w:val="0"/>
      <w:marTop w:val="0"/>
      <w:marBottom w:val="0"/>
      <w:divBdr>
        <w:top w:val="none" w:sz="0" w:space="0" w:color="auto"/>
        <w:left w:val="none" w:sz="0" w:space="0" w:color="auto"/>
        <w:bottom w:val="none" w:sz="0" w:space="0" w:color="auto"/>
        <w:right w:val="none" w:sz="0" w:space="0" w:color="auto"/>
      </w:divBdr>
    </w:div>
    <w:div w:id="466242344">
      <w:bodyDiv w:val="1"/>
      <w:marLeft w:val="0"/>
      <w:marRight w:val="0"/>
      <w:marTop w:val="0"/>
      <w:marBottom w:val="0"/>
      <w:divBdr>
        <w:top w:val="none" w:sz="0" w:space="0" w:color="auto"/>
        <w:left w:val="none" w:sz="0" w:space="0" w:color="auto"/>
        <w:bottom w:val="none" w:sz="0" w:space="0" w:color="auto"/>
        <w:right w:val="none" w:sz="0" w:space="0" w:color="auto"/>
      </w:divBdr>
    </w:div>
    <w:div w:id="466312908">
      <w:bodyDiv w:val="1"/>
      <w:marLeft w:val="0"/>
      <w:marRight w:val="0"/>
      <w:marTop w:val="0"/>
      <w:marBottom w:val="0"/>
      <w:divBdr>
        <w:top w:val="none" w:sz="0" w:space="0" w:color="auto"/>
        <w:left w:val="none" w:sz="0" w:space="0" w:color="auto"/>
        <w:bottom w:val="none" w:sz="0" w:space="0" w:color="auto"/>
        <w:right w:val="none" w:sz="0" w:space="0" w:color="auto"/>
      </w:divBdr>
    </w:div>
    <w:div w:id="466317786">
      <w:bodyDiv w:val="1"/>
      <w:marLeft w:val="0"/>
      <w:marRight w:val="0"/>
      <w:marTop w:val="0"/>
      <w:marBottom w:val="0"/>
      <w:divBdr>
        <w:top w:val="none" w:sz="0" w:space="0" w:color="auto"/>
        <w:left w:val="none" w:sz="0" w:space="0" w:color="auto"/>
        <w:bottom w:val="none" w:sz="0" w:space="0" w:color="auto"/>
        <w:right w:val="none" w:sz="0" w:space="0" w:color="auto"/>
      </w:divBdr>
    </w:div>
    <w:div w:id="466556666">
      <w:bodyDiv w:val="1"/>
      <w:marLeft w:val="0"/>
      <w:marRight w:val="0"/>
      <w:marTop w:val="0"/>
      <w:marBottom w:val="0"/>
      <w:divBdr>
        <w:top w:val="none" w:sz="0" w:space="0" w:color="auto"/>
        <w:left w:val="none" w:sz="0" w:space="0" w:color="auto"/>
        <w:bottom w:val="none" w:sz="0" w:space="0" w:color="auto"/>
        <w:right w:val="none" w:sz="0" w:space="0" w:color="auto"/>
      </w:divBdr>
    </w:div>
    <w:div w:id="466625411">
      <w:bodyDiv w:val="1"/>
      <w:marLeft w:val="0"/>
      <w:marRight w:val="0"/>
      <w:marTop w:val="0"/>
      <w:marBottom w:val="0"/>
      <w:divBdr>
        <w:top w:val="none" w:sz="0" w:space="0" w:color="auto"/>
        <w:left w:val="none" w:sz="0" w:space="0" w:color="auto"/>
        <w:bottom w:val="none" w:sz="0" w:space="0" w:color="auto"/>
        <w:right w:val="none" w:sz="0" w:space="0" w:color="auto"/>
      </w:divBdr>
    </w:div>
    <w:div w:id="467017389">
      <w:bodyDiv w:val="1"/>
      <w:marLeft w:val="0"/>
      <w:marRight w:val="0"/>
      <w:marTop w:val="0"/>
      <w:marBottom w:val="0"/>
      <w:divBdr>
        <w:top w:val="none" w:sz="0" w:space="0" w:color="auto"/>
        <w:left w:val="none" w:sz="0" w:space="0" w:color="auto"/>
        <w:bottom w:val="none" w:sz="0" w:space="0" w:color="auto"/>
        <w:right w:val="none" w:sz="0" w:space="0" w:color="auto"/>
      </w:divBdr>
    </w:div>
    <w:div w:id="467284541">
      <w:bodyDiv w:val="1"/>
      <w:marLeft w:val="0"/>
      <w:marRight w:val="0"/>
      <w:marTop w:val="0"/>
      <w:marBottom w:val="0"/>
      <w:divBdr>
        <w:top w:val="none" w:sz="0" w:space="0" w:color="auto"/>
        <w:left w:val="none" w:sz="0" w:space="0" w:color="auto"/>
        <w:bottom w:val="none" w:sz="0" w:space="0" w:color="auto"/>
        <w:right w:val="none" w:sz="0" w:space="0" w:color="auto"/>
      </w:divBdr>
    </w:div>
    <w:div w:id="467364087">
      <w:bodyDiv w:val="1"/>
      <w:marLeft w:val="0"/>
      <w:marRight w:val="0"/>
      <w:marTop w:val="0"/>
      <w:marBottom w:val="0"/>
      <w:divBdr>
        <w:top w:val="none" w:sz="0" w:space="0" w:color="auto"/>
        <w:left w:val="none" w:sz="0" w:space="0" w:color="auto"/>
        <w:bottom w:val="none" w:sz="0" w:space="0" w:color="auto"/>
        <w:right w:val="none" w:sz="0" w:space="0" w:color="auto"/>
      </w:divBdr>
    </w:div>
    <w:div w:id="467554980">
      <w:bodyDiv w:val="1"/>
      <w:marLeft w:val="0"/>
      <w:marRight w:val="0"/>
      <w:marTop w:val="0"/>
      <w:marBottom w:val="0"/>
      <w:divBdr>
        <w:top w:val="none" w:sz="0" w:space="0" w:color="auto"/>
        <w:left w:val="none" w:sz="0" w:space="0" w:color="auto"/>
        <w:bottom w:val="none" w:sz="0" w:space="0" w:color="auto"/>
        <w:right w:val="none" w:sz="0" w:space="0" w:color="auto"/>
      </w:divBdr>
    </w:div>
    <w:div w:id="467665895">
      <w:bodyDiv w:val="1"/>
      <w:marLeft w:val="0"/>
      <w:marRight w:val="0"/>
      <w:marTop w:val="0"/>
      <w:marBottom w:val="0"/>
      <w:divBdr>
        <w:top w:val="none" w:sz="0" w:space="0" w:color="auto"/>
        <w:left w:val="none" w:sz="0" w:space="0" w:color="auto"/>
        <w:bottom w:val="none" w:sz="0" w:space="0" w:color="auto"/>
        <w:right w:val="none" w:sz="0" w:space="0" w:color="auto"/>
      </w:divBdr>
    </w:div>
    <w:div w:id="468062149">
      <w:bodyDiv w:val="1"/>
      <w:marLeft w:val="0"/>
      <w:marRight w:val="0"/>
      <w:marTop w:val="0"/>
      <w:marBottom w:val="0"/>
      <w:divBdr>
        <w:top w:val="none" w:sz="0" w:space="0" w:color="auto"/>
        <w:left w:val="none" w:sz="0" w:space="0" w:color="auto"/>
        <w:bottom w:val="none" w:sz="0" w:space="0" w:color="auto"/>
        <w:right w:val="none" w:sz="0" w:space="0" w:color="auto"/>
      </w:divBdr>
    </w:div>
    <w:div w:id="468211167">
      <w:bodyDiv w:val="1"/>
      <w:marLeft w:val="0"/>
      <w:marRight w:val="0"/>
      <w:marTop w:val="0"/>
      <w:marBottom w:val="0"/>
      <w:divBdr>
        <w:top w:val="none" w:sz="0" w:space="0" w:color="auto"/>
        <w:left w:val="none" w:sz="0" w:space="0" w:color="auto"/>
        <w:bottom w:val="none" w:sz="0" w:space="0" w:color="auto"/>
        <w:right w:val="none" w:sz="0" w:space="0" w:color="auto"/>
      </w:divBdr>
    </w:div>
    <w:div w:id="468211895">
      <w:bodyDiv w:val="1"/>
      <w:marLeft w:val="0"/>
      <w:marRight w:val="0"/>
      <w:marTop w:val="0"/>
      <w:marBottom w:val="0"/>
      <w:divBdr>
        <w:top w:val="none" w:sz="0" w:space="0" w:color="auto"/>
        <w:left w:val="none" w:sz="0" w:space="0" w:color="auto"/>
        <w:bottom w:val="none" w:sz="0" w:space="0" w:color="auto"/>
        <w:right w:val="none" w:sz="0" w:space="0" w:color="auto"/>
      </w:divBdr>
    </w:div>
    <w:div w:id="468401543">
      <w:bodyDiv w:val="1"/>
      <w:marLeft w:val="0"/>
      <w:marRight w:val="0"/>
      <w:marTop w:val="0"/>
      <w:marBottom w:val="0"/>
      <w:divBdr>
        <w:top w:val="none" w:sz="0" w:space="0" w:color="auto"/>
        <w:left w:val="none" w:sz="0" w:space="0" w:color="auto"/>
        <w:bottom w:val="none" w:sz="0" w:space="0" w:color="auto"/>
        <w:right w:val="none" w:sz="0" w:space="0" w:color="auto"/>
      </w:divBdr>
    </w:div>
    <w:div w:id="468670703">
      <w:bodyDiv w:val="1"/>
      <w:marLeft w:val="0"/>
      <w:marRight w:val="0"/>
      <w:marTop w:val="0"/>
      <w:marBottom w:val="0"/>
      <w:divBdr>
        <w:top w:val="none" w:sz="0" w:space="0" w:color="auto"/>
        <w:left w:val="none" w:sz="0" w:space="0" w:color="auto"/>
        <w:bottom w:val="none" w:sz="0" w:space="0" w:color="auto"/>
        <w:right w:val="none" w:sz="0" w:space="0" w:color="auto"/>
      </w:divBdr>
    </w:div>
    <w:div w:id="468672986">
      <w:bodyDiv w:val="1"/>
      <w:marLeft w:val="0"/>
      <w:marRight w:val="0"/>
      <w:marTop w:val="0"/>
      <w:marBottom w:val="0"/>
      <w:divBdr>
        <w:top w:val="none" w:sz="0" w:space="0" w:color="auto"/>
        <w:left w:val="none" w:sz="0" w:space="0" w:color="auto"/>
        <w:bottom w:val="none" w:sz="0" w:space="0" w:color="auto"/>
        <w:right w:val="none" w:sz="0" w:space="0" w:color="auto"/>
      </w:divBdr>
    </w:div>
    <w:div w:id="468934214">
      <w:bodyDiv w:val="1"/>
      <w:marLeft w:val="0"/>
      <w:marRight w:val="0"/>
      <w:marTop w:val="0"/>
      <w:marBottom w:val="0"/>
      <w:divBdr>
        <w:top w:val="none" w:sz="0" w:space="0" w:color="auto"/>
        <w:left w:val="none" w:sz="0" w:space="0" w:color="auto"/>
        <w:bottom w:val="none" w:sz="0" w:space="0" w:color="auto"/>
        <w:right w:val="none" w:sz="0" w:space="0" w:color="auto"/>
      </w:divBdr>
    </w:div>
    <w:div w:id="468983459">
      <w:bodyDiv w:val="1"/>
      <w:marLeft w:val="0"/>
      <w:marRight w:val="0"/>
      <w:marTop w:val="0"/>
      <w:marBottom w:val="0"/>
      <w:divBdr>
        <w:top w:val="none" w:sz="0" w:space="0" w:color="auto"/>
        <w:left w:val="none" w:sz="0" w:space="0" w:color="auto"/>
        <w:bottom w:val="none" w:sz="0" w:space="0" w:color="auto"/>
        <w:right w:val="none" w:sz="0" w:space="0" w:color="auto"/>
      </w:divBdr>
    </w:div>
    <w:div w:id="469174787">
      <w:bodyDiv w:val="1"/>
      <w:marLeft w:val="0"/>
      <w:marRight w:val="0"/>
      <w:marTop w:val="0"/>
      <w:marBottom w:val="0"/>
      <w:divBdr>
        <w:top w:val="none" w:sz="0" w:space="0" w:color="auto"/>
        <w:left w:val="none" w:sz="0" w:space="0" w:color="auto"/>
        <w:bottom w:val="none" w:sz="0" w:space="0" w:color="auto"/>
        <w:right w:val="none" w:sz="0" w:space="0" w:color="auto"/>
      </w:divBdr>
    </w:div>
    <w:div w:id="469204192">
      <w:bodyDiv w:val="1"/>
      <w:marLeft w:val="0"/>
      <w:marRight w:val="0"/>
      <w:marTop w:val="0"/>
      <w:marBottom w:val="0"/>
      <w:divBdr>
        <w:top w:val="none" w:sz="0" w:space="0" w:color="auto"/>
        <w:left w:val="none" w:sz="0" w:space="0" w:color="auto"/>
        <w:bottom w:val="none" w:sz="0" w:space="0" w:color="auto"/>
        <w:right w:val="none" w:sz="0" w:space="0" w:color="auto"/>
      </w:divBdr>
    </w:div>
    <w:div w:id="469249958">
      <w:bodyDiv w:val="1"/>
      <w:marLeft w:val="0"/>
      <w:marRight w:val="0"/>
      <w:marTop w:val="0"/>
      <w:marBottom w:val="0"/>
      <w:divBdr>
        <w:top w:val="none" w:sz="0" w:space="0" w:color="auto"/>
        <w:left w:val="none" w:sz="0" w:space="0" w:color="auto"/>
        <w:bottom w:val="none" w:sz="0" w:space="0" w:color="auto"/>
        <w:right w:val="none" w:sz="0" w:space="0" w:color="auto"/>
      </w:divBdr>
    </w:div>
    <w:div w:id="469322944">
      <w:bodyDiv w:val="1"/>
      <w:marLeft w:val="0"/>
      <w:marRight w:val="0"/>
      <w:marTop w:val="0"/>
      <w:marBottom w:val="0"/>
      <w:divBdr>
        <w:top w:val="none" w:sz="0" w:space="0" w:color="auto"/>
        <w:left w:val="none" w:sz="0" w:space="0" w:color="auto"/>
        <w:bottom w:val="none" w:sz="0" w:space="0" w:color="auto"/>
        <w:right w:val="none" w:sz="0" w:space="0" w:color="auto"/>
      </w:divBdr>
    </w:div>
    <w:div w:id="469445850">
      <w:bodyDiv w:val="1"/>
      <w:marLeft w:val="0"/>
      <w:marRight w:val="0"/>
      <w:marTop w:val="0"/>
      <w:marBottom w:val="0"/>
      <w:divBdr>
        <w:top w:val="none" w:sz="0" w:space="0" w:color="auto"/>
        <w:left w:val="none" w:sz="0" w:space="0" w:color="auto"/>
        <w:bottom w:val="none" w:sz="0" w:space="0" w:color="auto"/>
        <w:right w:val="none" w:sz="0" w:space="0" w:color="auto"/>
      </w:divBdr>
    </w:div>
    <w:div w:id="469447876">
      <w:bodyDiv w:val="1"/>
      <w:marLeft w:val="0"/>
      <w:marRight w:val="0"/>
      <w:marTop w:val="0"/>
      <w:marBottom w:val="0"/>
      <w:divBdr>
        <w:top w:val="none" w:sz="0" w:space="0" w:color="auto"/>
        <w:left w:val="none" w:sz="0" w:space="0" w:color="auto"/>
        <w:bottom w:val="none" w:sz="0" w:space="0" w:color="auto"/>
        <w:right w:val="none" w:sz="0" w:space="0" w:color="auto"/>
      </w:divBdr>
    </w:div>
    <w:div w:id="469598132">
      <w:bodyDiv w:val="1"/>
      <w:marLeft w:val="0"/>
      <w:marRight w:val="0"/>
      <w:marTop w:val="0"/>
      <w:marBottom w:val="0"/>
      <w:divBdr>
        <w:top w:val="none" w:sz="0" w:space="0" w:color="auto"/>
        <w:left w:val="none" w:sz="0" w:space="0" w:color="auto"/>
        <w:bottom w:val="none" w:sz="0" w:space="0" w:color="auto"/>
        <w:right w:val="none" w:sz="0" w:space="0" w:color="auto"/>
      </w:divBdr>
    </w:div>
    <w:div w:id="469708064">
      <w:bodyDiv w:val="1"/>
      <w:marLeft w:val="0"/>
      <w:marRight w:val="0"/>
      <w:marTop w:val="0"/>
      <w:marBottom w:val="0"/>
      <w:divBdr>
        <w:top w:val="none" w:sz="0" w:space="0" w:color="auto"/>
        <w:left w:val="none" w:sz="0" w:space="0" w:color="auto"/>
        <w:bottom w:val="none" w:sz="0" w:space="0" w:color="auto"/>
        <w:right w:val="none" w:sz="0" w:space="0" w:color="auto"/>
      </w:divBdr>
    </w:div>
    <w:div w:id="469783894">
      <w:bodyDiv w:val="1"/>
      <w:marLeft w:val="0"/>
      <w:marRight w:val="0"/>
      <w:marTop w:val="0"/>
      <w:marBottom w:val="0"/>
      <w:divBdr>
        <w:top w:val="none" w:sz="0" w:space="0" w:color="auto"/>
        <w:left w:val="none" w:sz="0" w:space="0" w:color="auto"/>
        <w:bottom w:val="none" w:sz="0" w:space="0" w:color="auto"/>
        <w:right w:val="none" w:sz="0" w:space="0" w:color="auto"/>
      </w:divBdr>
    </w:div>
    <w:div w:id="469906217">
      <w:bodyDiv w:val="1"/>
      <w:marLeft w:val="0"/>
      <w:marRight w:val="0"/>
      <w:marTop w:val="0"/>
      <w:marBottom w:val="0"/>
      <w:divBdr>
        <w:top w:val="none" w:sz="0" w:space="0" w:color="auto"/>
        <w:left w:val="none" w:sz="0" w:space="0" w:color="auto"/>
        <w:bottom w:val="none" w:sz="0" w:space="0" w:color="auto"/>
        <w:right w:val="none" w:sz="0" w:space="0" w:color="auto"/>
      </w:divBdr>
    </w:div>
    <w:div w:id="469907153">
      <w:bodyDiv w:val="1"/>
      <w:marLeft w:val="0"/>
      <w:marRight w:val="0"/>
      <w:marTop w:val="0"/>
      <w:marBottom w:val="0"/>
      <w:divBdr>
        <w:top w:val="none" w:sz="0" w:space="0" w:color="auto"/>
        <w:left w:val="none" w:sz="0" w:space="0" w:color="auto"/>
        <w:bottom w:val="none" w:sz="0" w:space="0" w:color="auto"/>
        <w:right w:val="none" w:sz="0" w:space="0" w:color="auto"/>
      </w:divBdr>
    </w:div>
    <w:div w:id="470055493">
      <w:bodyDiv w:val="1"/>
      <w:marLeft w:val="0"/>
      <w:marRight w:val="0"/>
      <w:marTop w:val="0"/>
      <w:marBottom w:val="0"/>
      <w:divBdr>
        <w:top w:val="none" w:sz="0" w:space="0" w:color="auto"/>
        <w:left w:val="none" w:sz="0" w:space="0" w:color="auto"/>
        <w:bottom w:val="none" w:sz="0" w:space="0" w:color="auto"/>
        <w:right w:val="none" w:sz="0" w:space="0" w:color="auto"/>
      </w:divBdr>
    </w:div>
    <w:div w:id="470100328">
      <w:bodyDiv w:val="1"/>
      <w:marLeft w:val="0"/>
      <w:marRight w:val="0"/>
      <w:marTop w:val="0"/>
      <w:marBottom w:val="0"/>
      <w:divBdr>
        <w:top w:val="none" w:sz="0" w:space="0" w:color="auto"/>
        <w:left w:val="none" w:sz="0" w:space="0" w:color="auto"/>
        <w:bottom w:val="none" w:sz="0" w:space="0" w:color="auto"/>
        <w:right w:val="none" w:sz="0" w:space="0" w:color="auto"/>
      </w:divBdr>
    </w:div>
    <w:div w:id="470169271">
      <w:bodyDiv w:val="1"/>
      <w:marLeft w:val="0"/>
      <w:marRight w:val="0"/>
      <w:marTop w:val="0"/>
      <w:marBottom w:val="0"/>
      <w:divBdr>
        <w:top w:val="none" w:sz="0" w:space="0" w:color="auto"/>
        <w:left w:val="none" w:sz="0" w:space="0" w:color="auto"/>
        <w:bottom w:val="none" w:sz="0" w:space="0" w:color="auto"/>
        <w:right w:val="none" w:sz="0" w:space="0" w:color="auto"/>
      </w:divBdr>
    </w:div>
    <w:div w:id="470174293">
      <w:bodyDiv w:val="1"/>
      <w:marLeft w:val="0"/>
      <w:marRight w:val="0"/>
      <w:marTop w:val="0"/>
      <w:marBottom w:val="0"/>
      <w:divBdr>
        <w:top w:val="none" w:sz="0" w:space="0" w:color="auto"/>
        <w:left w:val="none" w:sz="0" w:space="0" w:color="auto"/>
        <w:bottom w:val="none" w:sz="0" w:space="0" w:color="auto"/>
        <w:right w:val="none" w:sz="0" w:space="0" w:color="auto"/>
      </w:divBdr>
    </w:div>
    <w:div w:id="470244507">
      <w:bodyDiv w:val="1"/>
      <w:marLeft w:val="0"/>
      <w:marRight w:val="0"/>
      <w:marTop w:val="0"/>
      <w:marBottom w:val="0"/>
      <w:divBdr>
        <w:top w:val="none" w:sz="0" w:space="0" w:color="auto"/>
        <w:left w:val="none" w:sz="0" w:space="0" w:color="auto"/>
        <w:bottom w:val="none" w:sz="0" w:space="0" w:color="auto"/>
        <w:right w:val="none" w:sz="0" w:space="0" w:color="auto"/>
      </w:divBdr>
    </w:div>
    <w:div w:id="470244945">
      <w:bodyDiv w:val="1"/>
      <w:marLeft w:val="0"/>
      <w:marRight w:val="0"/>
      <w:marTop w:val="0"/>
      <w:marBottom w:val="0"/>
      <w:divBdr>
        <w:top w:val="none" w:sz="0" w:space="0" w:color="auto"/>
        <w:left w:val="none" w:sz="0" w:space="0" w:color="auto"/>
        <w:bottom w:val="none" w:sz="0" w:space="0" w:color="auto"/>
        <w:right w:val="none" w:sz="0" w:space="0" w:color="auto"/>
      </w:divBdr>
    </w:div>
    <w:div w:id="470488371">
      <w:bodyDiv w:val="1"/>
      <w:marLeft w:val="0"/>
      <w:marRight w:val="0"/>
      <w:marTop w:val="0"/>
      <w:marBottom w:val="0"/>
      <w:divBdr>
        <w:top w:val="none" w:sz="0" w:space="0" w:color="auto"/>
        <w:left w:val="none" w:sz="0" w:space="0" w:color="auto"/>
        <w:bottom w:val="none" w:sz="0" w:space="0" w:color="auto"/>
        <w:right w:val="none" w:sz="0" w:space="0" w:color="auto"/>
      </w:divBdr>
    </w:div>
    <w:div w:id="470707082">
      <w:bodyDiv w:val="1"/>
      <w:marLeft w:val="0"/>
      <w:marRight w:val="0"/>
      <w:marTop w:val="0"/>
      <w:marBottom w:val="0"/>
      <w:divBdr>
        <w:top w:val="none" w:sz="0" w:space="0" w:color="auto"/>
        <w:left w:val="none" w:sz="0" w:space="0" w:color="auto"/>
        <w:bottom w:val="none" w:sz="0" w:space="0" w:color="auto"/>
        <w:right w:val="none" w:sz="0" w:space="0" w:color="auto"/>
      </w:divBdr>
    </w:div>
    <w:div w:id="470709493">
      <w:bodyDiv w:val="1"/>
      <w:marLeft w:val="0"/>
      <w:marRight w:val="0"/>
      <w:marTop w:val="0"/>
      <w:marBottom w:val="0"/>
      <w:divBdr>
        <w:top w:val="none" w:sz="0" w:space="0" w:color="auto"/>
        <w:left w:val="none" w:sz="0" w:space="0" w:color="auto"/>
        <w:bottom w:val="none" w:sz="0" w:space="0" w:color="auto"/>
        <w:right w:val="none" w:sz="0" w:space="0" w:color="auto"/>
      </w:divBdr>
    </w:div>
    <w:div w:id="470830205">
      <w:bodyDiv w:val="1"/>
      <w:marLeft w:val="0"/>
      <w:marRight w:val="0"/>
      <w:marTop w:val="0"/>
      <w:marBottom w:val="0"/>
      <w:divBdr>
        <w:top w:val="none" w:sz="0" w:space="0" w:color="auto"/>
        <w:left w:val="none" w:sz="0" w:space="0" w:color="auto"/>
        <w:bottom w:val="none" w:sz="0" w:space="0" w:color="auto"/>
        <w:right w:val="none" w:sz="0" w:space="0" w:color="auto"/>
      </w:divBdr>
    </w:div>
    <w:div w:id="470902007">
      <w:bodyDiv w:val="1"/>
      <w:marLeft w:val="0"/>
      <w:marRight w:val="0"/>
      <w:marTop w:val="0"/>
      <w:marBottom w:val="0"/>
      <w:divBdr>
        <w:top w:val="none" w:sz="0" w:space="0" w:color="auto"/>
        <w:left w:val="none" w:sz="0" w:space="0" w:color="auto"/>
        <w:bottom w:val="none" w:sz="0" w:space="0" w:color="auto"/>
        <w:right w:val="none" w:sz="0" w:space="0" w:color="auto"/>
      </w:divBdr>
    </w:div>
    <w:div w:id="470906664">
      <w:bodyDiv w:val="1"/>
      <w:marLeft w:val="0"/>
      <w:marRight w:val="0"/>
      <w:marTop w:val="0"/>
      <w:marBottom w:val="0"/>
      <w:divBdr>
        <w:top w:val="none" w:sz="0" w:space="0" w:color="auto"/>
        <w:left w:val="none" w:sz="0" w:space="0" w:color="auto"/>
        <w:bottom w:val="none" w:sz="0" w:space="0" w:color="auto"/>
        <w:right w:val="none" w:sz="0" w:space="0" w:color="auto"/>
      </w:divBdr>
    </w:div>
    <w:div w:id="471021158">
      <w:bodyDiv w:val="1"/>
      <w:marLeft w:val="0"/>
      <w:marRight w:val="0"/>
      <w:marTop w:val="0"/>
      <w:marBottom w:val="0"/>
      <w:divBdr>
        <w:top w:val="none" w:sz="0" w:space="0" w:color="auto"/>
        <w:left w:val="none" w:sz="0" w:space="0" w:color="auto"/>
        <w:bottom w:val="none" w:sz="0" w:space="0" w:color="auto"/>
        <w:right w:val="none" w:sz="0" w:space="0" w:color="auto"/>
      </w:divBdr>
    </w:div>
    <w:div w:id="471096637">
      <w:bodyDiv w:val="1"/>
      <w:marLeft w:val="0"/>
      <w:marRight w:val="0"/>
      <w:marTop w:val="0"/>
      <w:marBottom w:val="0"/>
      <w:divBdr>
        <w:top w:val="none" w:sz="0" w:space="0" w:color="auto"/>
        <w:left w:val="none" w:sz="0" w:space="0" w:color="auto"/>
        <w:bottom w:val="none" w:sz="0" w:space="0" w:color="auto"/>
        <w:right w:val="none" w:sz="0" w:space="0" w:color="auto"/>
      </w:divBdr>
    </w:div>
    <w:div w:id="471559923">
      <w:bodyDiv w:val="1"/>
      <w:marLeft w:val="0"/>
      <w:marRight w:val="0"/>
      <w:marTop w:val="0"/>
      <w:marBottom w:val="0"/>
      <w:divBdr>
        <w:top w:val="none" w:sz="0" w:space="0" w:color="auto"/>
        <w:left w:val="none" w:sz="0" w:space="0" w:color="auto"/>
        <w:bottom w:val="none" w:sz="0" w:space="0" w:color="auto"/>
        <w:right w:val="none" w:sz="0" w:space="0" w:color="auto"/>
      </w:divBdr>
    </w:div>
    <w:div w:id="471675815">
      <w:bodyDiv w:val="1"/>
      <w:marLeft w:val="0"/>
      <w:marRight w:val="0"/>
      <w:marTop w:val="0"/>
      <w:marBottom w:val="0"/>
      <w:divBdr>
        <w:top w:val="none" w:sz="0" w:space="0" w:color="auto"/>
        <w:left w:val="none" w:sz="0" w:space="0" w:color="auto"/>
        <w:bottom w:val="none" w:sz="0" w:space="0" w:color="auto"/>
        <w:right w:val="none" w:sz="0" w:space="0" w:color="auto"/>
      </w:divBdr>
    </w:div>
    <w:div w:id="471676553">
      <w:bodyDiv w:val="1"/>
      <w:marLeft w:val="0"/>
      <w:marRight w:val="0"/>
      <w:marTop w:val="0"/>
      <w:marBottom w:val="0"/>
      <w:divBdr>
        <w:top w:val="none" w:sz="0" w:space="0" w:color="auto"/>
        <w:left w:val="none" w:sz="0" w:space="0" w:color="auto"/>
        <w:bottom w:val="none" w:sz="0" w:space="0" w:color="auto"/>
        <w:right w:val="none" w:sz="0" w:space="0" w:color="auto"/>
      </w:divBdr>
    </w:div>
    <w:div w:id="471867660">
      <w:bodyDiv w:val="1"/>
      <w:marLeft w:val="0"/>
      <w:marRight w:val="0"/>
      <w:marTop w:val="0"/>
      <w:marBottom w:val="0"/>
      <w:divBdr>
        <w:top w:val="none" w:sz="0" w:space="0" w:color="auto"/>
        <w:left w:val="none" w:sz="0" w:space="0" w:color="auto"/>
        <w:bottom w:val="none" w:sz="0" w:space="0" w:color="auto"/>
        <w:right w:val="none" w:sz="0" w:space="0" w:color="auto"/>
      </w:divBdr>
    </w:div>
    <w:div w:id="471946998">
      <w:bodyDiv w:val="1"/>
      <w:marLeft w:val="0"/>
      <w:marRight w:val="0"/>
      <w:marTop w:val="0"/>
      <w:marBottom w:val="0"/>
      <w:divBdr>
        <w:top w:val="none" w:sz="0" w:space="0" w:color="auto"/>
        <w:left w:val="none" w:sz="0" w:space="0" w:color="auto"/>
        <w:bottom w:val="none" w:sz="0" w:space="0" w:color="auto"/>
        <w:right w:val="none" w:sz="0" w:space="0" w:color="auto"/>
      </w:divBdr>
    </w:div>
    <w:div w:id="471948162">
      <w:bodyDiv w:val="1"/>
      <w:marLeft w:val="0"/>
      <w:marRight w:val="0"/>
      <w:marTop w:val="0"/>
      <w:marBottom w:val="0"/>
      <w:divBdr>
        <w:top w:val="none" w:sz="0" w:space="0" w:color="auto"/>
        <w:left w:val="none" w:sz="0" w:space="0" w:color="auto"/>
        <w:bottom w:val="none" w:sz="0" w:space="0" w:color="auto"/>
        <w:right w:val="none" w:sz="0" w:space="0" w:color="auto"/>
      </w:divBdr>
    </w:div>
    <w:div w:id="471949070">
      <w:bodyDiv w:val="1"/>
      <w:marLeft w:val="0"/>
      <w:marRight w:val="0"/>
      <w:marTop w:val="0"/>
      <w:marBottom w:val="0"/>
      <w:divBdr>
        <w:top w:val="none" w:sz="0" w:space="0" w:color="auto"/>
        <w:left w:val="none" w:sz="0" w:space="0" w:color="auto"/>
        <w:bottom w:val="none" w:sz="0" w:space="0" w:color="auto"/>
        <w:right w:val="none" w:sz="0" w:space="0" w:color="auto"/>
      </w:divBdr>
    </w:div>
    <w:div w:id="472143923">
      <w:bodyDiv w:val="1"/>
      <w:marLeft w:val="0"/>
      <w:marRight w:val="0"/>
      <w:marTop w:val="0"/>
      <w:marBottom w:val="0"/>
      <w:divBdr>
        <w:top w:val="none" w:sz="0" w:space="0" w:color="auto"/>
        <w:left w:val="none" w:sz="0" w:space="0" w:color="auto"/>
        <w:bottom w:val="none" w:sz="0" w:space="0" w:color="auto"/>
        <w:right w:val="none" w:sz="0" w:space="0" w:color="auto"/>
      </w:divBdr>
    </w:div>
    <w:div w:id="472259169">
      <w:bodyDiv w:val="1"/>
      <w:marLeft w:val="0"/>
      <w:marRight w:val="0"/>
      <w:marTop w:val="0"/>
      <w:marBottom w:val="0"/>
      <w:divBdr>
        <w:top w:val="none" w:sz="0" w:space="0" w:color="auto"/>
        <w:left w:val="none" w:sz="0" w:space="0" w:color="auto"/>
        <w:bottom w:val="none" w:sz="0" w:space="0" w:color="auto"/>
        <w:right w:val="none" w:sz="0" w:space="0" w:color="auto"/>
      </w:divBdr>
    </w:div>
    <w:div w:id="472337394">
      <w:bodyDiv w:val="1"/>
      <w:marLeft w:val="0"/>
      <w:marRight w:val="0"/>
      <w:marTop w:val="0"/>
      <w:marBottom w:val="0"/>
      <w:divBdr>
        <w:top w:val="none" w:sz="0" w:space="0" w:color="auto"/>
        <w:left w:val="none" w:sz="0" w:space="0" w:color="auto"/>
        <w:bottom w:val="none" w:sz="0" w:space="0" w:color="auto"/>
        <w:right w:val="none" w:sz="0" w:space="0" w:color="auto"/>
      </w:divBdr>
    </w:div>
    <w:div w:id="472521887">
      <w:bodyDiv w:val="1"/>
      <w:marLeft w:val="0"/>
      <w:marRight w:val="0"/>
      <w:marTop w:val="0"/>
      <w:marBottom w:val="0"/>
      <w:divBdr>
        <w:top w:val="none" w:sz="0" w:space="0" w:color="auto"/>
        <w:left w:val="none" w:sz="0" w:space="0" w:color="auto"/>
        <w:bottom w:val="none" w:sz="0" w:space="0" w:color="auto"/>
        <w:right w:val="none" w:sz="0" w:space="0" w:color="auto"/>
      </w:divBdr>
    </w:div>
    <w:div w:id="472984828">
      <w:bodyDiv w:val="1"/>
      <w:marLeft w:val="0"/>
      <w:marRight w:val="0"/>
      <w:marTop w:val="0"/>
      <w:marBottom w:val="0"/>
      <w:divBdr>
        <w:top w:val="none" w:sz="0" w:space="0" w:color="auto"/>
        <w:left w:val="none" w:sz="0" w:space="0" w:color="auto"/>
        <w:bottom w:val="none" w:sz="0" w:space="0" w:color="auto"/>
        <w:right w:val="none" w:sz="0" w:space="0" w:color="auto"/>
      </w:divBdr>
    </w:div>
    <w:div w:id="473067716">
      <w:bodyDiv w:val="1"/>
      <w:marLeft w:val="0"/>
      <w:marRight w:val="0"/>
      <w:marTop w:val="0"/>
      <w:marBottom w:val="0"/>
      <w:divBdr>
        <w:top w:val="none" w:sz="0" w:space="0" w:color="auto"/>
        <w:left w:val="none" w:sz="0" w:space="0" w:color="auto"/>
        <w:bottom w:val="none" w:sz="0" w:space="0" w:color="auto"/>
        <w:right w:val="none" w:sz="0" w:space="0" w:color="auto"/>
      </w:divBdr>
    </w:div>
    <w:div w:id="473256217">
      <w:bodyDiv w:val="1"/>
      <w:marLeft w:val="0"/>
      <w:marRight w:val="0"/>
      <w:marTop w:val="0"/>
      <w:marBottom w:val="0"/>
      <w:divBdr>
        <w:top w:val="none" w:sz="0" w:space="0" w:color="auto"/>
        <w:left w:val="none" w:sz="0" w:space="0" w:color="auto"/>
        <w:bottom w:val="none" w:sz="0" w:space="0" w:color="auto"/>
        <w:right w:val="none" w:sz="0" w:space="0" w:color="auto"/>
      </w:divBdr>
    </w:div>
    <w:div w:id="473332976">
      <w:bodyDiv w:val="1"/>
      <w:marLeft w:val="0"/>
      <w:marRight w:val="0"/>
      <w:marTop w:val="0"/>
      <w:marBottom w:val="0"/>
      <w:divBdr>
        <w:top w:val="none" w:sz="0" w:space="0" w:color="auto"/>
        <w:left w:val="none" w:sz="0" w:space="0" w:color="auto"/>
        <w:bottom w:val="none" w:sz="0" w:space="0" w:color="auto"/>
        <w:right w:val="none" w:sz="0" w:space="0" w:color="auto"/>
      </w:divBdr>
    </w:div>
    <w:div w:id="473450420">
      <w:bodyDiv w:val="1"/>
      <w:marLeft w:val="0"/>
      <w:marRight w:val="0"/>
      <w:marTop w:val="0"/>
      <w:marBottom w:val="0"/>
      <w:divBdr>
        <w:top w:val="none" w:sz="0" w:space="0" w:color="auto"/>
        <w:left w:val="none" w:sz="0" w:space="0" w:color="auto"/>
        <w:bottom w:val="none" w:sz="0" w:space="0" w:color="auto"/>
        <w:right w:val="none" w:sz="0" w:space="0" w:color="auto"/>
      </w:divBdr>
    </w:div>
    <w:div w:id="473527954">
      <w:bodyDiv w:val="1"/>
      <w:marLeft w:val="0"/>
      <w:marRight w:val="0"/>
      <w:marTop w:val="0"/>
      <w:marBottom w:val="0"/>
      <w:divBdr>
        <w:top w:val="none" w:sz="0" w:space="0" w:color="auto"/>
        <w:left w:val="none" w:sz="0" w:space="0" w:color="auto"/>
        <w:bottom w:val="none" w:sz="0" w:space="0" w:color="auto"/>
        <w:right w:val="none" w:sz="0" w:space="0" w:color="auto"/>
      </w:divBdr>
    </w:div>
    <w:div w:id="473640135">
      <w:bodyDiv w:val="1"/>
      <w:marLeft w:val="0"/>
      <w:marRight w:val="0"/>
      <w:marTop w:val="0"/>
      <w:marBottom w:val="0"/>
      <w:divBdr>
        <w:top w:val="none" w:sz="0" w:space="0" w:color="auto"/>
        <w:left w:val="none" w:sz="0" w:space="0" w:color="auto"/>
        <w:bottom w:val="none" w:sz="0" w:space="0" w:color="auto"/>
        <w:right w:val="none" w:sz="0" w:space="0" w:color="auto"/>
      </w:divBdr>
    </w:div>
    <w:div w:id="473913704">
      <w:bodyDiv w:val="1"/>
      <w:marLeft w:val="0"/>
      <w:marRight w:val="0"/>
      <w:marTop w:val="0"/>
      <w:marBottom w:val="0"/>
      <w:divBdr>
        <w:top w:val="none" w:sz="0" w:space="0" w:color="auto"/>
        <w:left w:val="none" w:sz="0" w:space="0" w:color="auto"/>
        <w:bottom w:val="none" w:sz="0" w:space="0" w:color="auto"/>
        <w:right w:val="none" w:sz="0" w:space="0" w:color="auto"/>
      </w:divBdr>
    </w:div>
    <w:div w:id="474102745">
      <w:bodyDiv w:val="1"/>
      <w:marLeft w:val="0"/>
      <w:marRight w:val="0"/>
      <w:marTop w:val="0"/>
      <w:marBottom w:val="0"/>
      <w:divBdr>
        <w:top w:val="none" w:sz="0" w:space="0" w:color="auto"/>
        <w:left w:val="none" w:sz="0" w:space="0" w:color="auto"/>
        <w:bottom w:val="none" w:sz="0" w:space="0" w:color="auto"/>
        <w:right w:val="none" w:sz="0" w:space="0" w:color="auto"/>
      </w:divBdr>
    </w:div>
    <w:div w:id="474105186">
      <w:bodyDiv w:val="1"/>
      <w:marLeft w:val="0"/>
      <w:marRight w:val="0"/>
      <w:marTop w:val="0"/>
      <w:marBottom w:val="0"/>
      <w:divBdr>
        <w:top w:val="none" w:sz="0" w:space="0" w:color="auto"/>
        <w:left w:val="none" w:sz="0" w:space="0" w:color="auto"/>
        <w:bottom w:val="none" w:sz="0" w:space="0" w:color="auto"/>
        <w:right w:val="none" w:sz="0" w:space="0" w:color="auto"/>
      </w:divBdr>
    </w:div>
    <w:div w:id="474445962">
      <w:bodyDiv w:val="1"/>
      <w:marLeft w:val="0"/>
      <w:marRight w:val="0"/>
      <w:marTop w:val="0"/>
      <w:marBottom w:val="0"/>
      <w:divBdr>
        <w:top w:val="none" w:sz="0" w:space="0" w:color="auto"/>
        <w:left w:val="none" w:sz="0" w:space="0" w:color="auto"/>
        <w:bottom w:val="none" w:sz="0" w:space="0" w:color="auto"/>
        <w:right w:val="none" w:sz="0" w:space="0" w:color="auto"/>
      </w:divBdr>
    </w:div>
    <w:div w:id="474492019">
      <w:bodyDiv w:val="1"/>
      <w:marLeft w:val="0"/>
      <w:marRight w:val="0"/>
      <w:marTop w:val="0"/>
      <w:marBottom w:val="0"/>
      <w:divBdr>
        <w:top w:val="none" w:sz="0" w:space="0" w:color="auto"/>
        <w:left w:val="none" w:sz="0" w:space="0" w:color="auto"/>
        <w:bottom w:val="none" w:sz="0" w:space="0" w:color="auto"/>
        <w:right w:val="none" w:sz="0" w:space="0" w:color="auto"/>
      </w:divBdr>
    </w:div>
    <w:div w:id="474683995">
      <w:bodyDiv w:val="1"/>
      <w:marLeft w:val="0"/>
      <w:marRight w:val="0"/>
      <w:marTop w:val="0"/>
      <w:marBottom w:val="0"/>
      <w:divBdr>
        <w:top w:val="none" w:sz="0" w:space="0" w:color="auto"/>
        <w:left w:val="none" w:sz="0" w:space="0" w:color="auto"/>
        <w:bottom w:val="none" w:sz="0" w:space="0" w:color="auto"/>
        <w:right w:val="none" w:sz="0" w:space="0" w:color="auto"/>
      </w:divBdr>
    </w:div>
    <w:div w:id="474878395">
      <w:bodyDiv w:val="1"/>
      <w:marLeft w:val="0"/>
      <w:marRight w:val="0"/>
      <w:marTop w:val="0"/>
      <w:marBottom w:val="0"/>
      <w:divBdr>
        <w:top w:val="none" w:sz="0" w:space="0" w:color="auto"/>
        <w:left w:val="none" w:sz="0" w:space="0" w:color="auto"/>
        <w:bottom w:val="none" w:sz="0" w:space="0" w:color="auto"/>
        <w:right w:val="none" w:sz="0" w:space="0" w:color="auto"/>
      </w:divBdr>
    </w:div>
    <w:div w:id="474882950">
      <w:bodyDiv w:val="1"/>
      <w:marLeft w:val="0"/>
      <w:marRight w:val="0"/>
      <w:marTop w:val="0"/>
      <w:marBottom w:val="0"/>
      <w:divBdr>
        <w:top w:val="none" w:sz="0" w:space="0" w:color="auto"/>
        <w:left w:val="none" w:sz="0" w:space="0" w:color="auto"/>
        <w:bottom w:val="none" w:sz="0" w:space="0" w:color="auto"/>
        <w:right w:val="none" w:sz="0" w:space="0" w:color="auto"/>
      </w:divBdr>
    </w:div>
    <w:div w:id="474956209">
      <w:bodyDiv w:val="1"/>
      <w:marLeft w:val="0"/>
      <w:marRight w:val="0"/>
      <w:marTop w:val="0"/>
      <w:marBottom w:val="0"/>
      <w:divBdr>
        <w:top w:val="none" w:sz="0" w:space="0" w:color="auto"/>
        <w:left w:val="none" w:sz="0" w:space="0" w:color="auto"/>
        <w:bottom w:val="none" w:sz="0" w:space="0" w:color="auto"/>
        <w:right w:val="none" w:sz="0" w:space="0" w:color="auto"/>
      </w:divBdr>
    </w:div>
    <w:div w:id="475028803">
      <w:bodyDiv w:val="1"/>
      <w:marLeft w:val="0"/>
      <w:marRight w:val="0"/>
      <w:marTop w:val="0"/>
      <w:marBottom w:val="0"/>
      <w:divBdr>
        <w:top w:val="none" w:sz="0" w:space="0" w:color="auto"/>
        <w:left w:val="none" w:sz="0" w:space="0" w:color="auto"/>
        <w:bottom w:val="none" w:sz="0" w:space="0" w:color="auto"/>
        <w:right w:val="none" w:sz="0" w:space="0" w:color="auto"/>
      </w:divBdr>
    </w:div>
    <w:div w:id="475032048">
      <w:bodyDiv w:val="1"/>
      <w:marLeft w:val="0"/>
      <w:marRight w:val="0"/>
      <w:marTop w:val="0"/>
      <w:marBottom w:val="0"/>
      <w:divBdr>
        <w:top w:val="none" w:sz="0" w:space="0" w:color="auto"/>
        <w:left w:val="none" w:sz="0" w:space="0" w:color="auto"/>
        <w:bottom w:val="none" w:sz="0" w:space="0" w:color="auto"/>
        <w:right w:val="none" w:sz="0" w:space="0" w:color="auto"/>
      </w:divBdr>
    </w:div>
    <w:div w:id="475337336">
      <w:bodyDiv w:val="1"/>
      <w:marLeft w:val="0"/>
      <w:marRight w:val="0"/>
      <w:marTop w:val="0"/>
      <w:marBottom w:val="0"/>
      <w:divBdr>
        <w:top w:val="none" w:sz="0" w:space="0" w:color="auto"/>
        <w:left w:val="none" w:sz="0" w:space="0" w:color="auto"/>
        <w:bottom w:val="none" w:sz="0" w:space="0" w:color="auto"/>
        <w:right w:val="none" w:sz="0" w:space="0" w:color="auto"/>
      </w:divBdr>
    </w:div>
    <w:div w:id="475490607">
      <w:bodyDiv w:val="1"/>
      <w:marLeft w:val="0"/>
      <w:marRight w:val="0"/>
      <w:marTop w:val="0"/>
      <w:marBottom w:val="0"/>
      <w:divBdr>
        <w:top w:val="none" w:sz="0" w:space="0" w:color="auto"/>
        <w:left w:val="none" w:sz="0" w:space="0" w:color="auto"/>
        <w:bottom w:val="none" w:sz="0" w:space="0" w:color="auto"/>
        <w:right w:val="none" w:sz="0" w:space="0" w:color="auto"/>
      </w:divBdr>
    </w:div>
    <w:div w:id="475683751">
      <w:bodyDiv w:val="1"/>
      <w:marLeft w:val="0"/>
      <w:marRight w:val="0"/>
      <w:marTop w:val="0"/>
      <w:marBottom w:val="0"/>
      <w:divBdr>
        <w:top w:val="none" w:sz="0" w:space="0" w:color="auto"/>
        <w:left w:val="none" w:sz="0" w:space="0" w:color="auto"/>
        <w:bottom w:val="none" w:sz="0" w:space="0" w:color="auto"/>
        <w:right w:val="none" w:sz="0" w:space="0" w:color="auto"/>
      </w:divBdr>
    </w:div>
    <w:div w:id="476069460">
      <w:bodyDiv w:val="1"/>
      <w:marLeft w:val="0"/>
      <w:marRight w:val="0"/>
      <w:marTop w:val="0"/>
      <w:marBottom w:val="0"/>
      <w:divBdr>
        <w:top w:val="none" w:sz="0" w:space="0" w:color="auto"/>
        <w:left w:val="none" w:sz="0" w:space="0" w:color="auto"/>
        <w:bottom w:val="none" w:sz="0" w:space="0" w:color="auto"/>
        <w:right w:val="none" w:sz="0" w:space="0" w:color="auto"/>
      </w:divBdr>
    </w:div>
    <w:div w:id="476260711">
      <w:bodyDiv w:val="1"/>
      <w:marLeft w:val="0"/>
      <w:marRight w:val="0"/>
      <w:marTop w:val="0"/>
      <w:marBottom w:val="0"/>
      <w:divBdr>
        <w:top w:val="none" w:sz="0" w:space="0" w:color="auto"/>
        <w:left w:val="none" w:sz="0" w:space="0" w:color="auto"/>
        <w:bottom w:val="none" w:sz="0" w:space="0" w:color="auto"/>
        <w:right w:val="none" w:sz="0" w:space="0" w:color="auto"/>
      </w:divBdr>
    </w:div>
    <w:div w:id="476262624">
      <w:bodyDiv w:val="1"/>
      <w:marLeft w:val="0"/>
      <w:marRight w:val="0"/>
      <w:marTop w:val="0"/>
      <w:marBottom w:val="0"/>
      <w:divBdr>
        <w:top w:val="none" w:sz="0" w:space="0" w:color="auto"/>
        <w:left w:val="none" w:sz="0" w:space="0" w:color="auto"/>
        <w:bottom w:val="none" w:sz="0" w:space="0" w:color="auto"/>
        <w:right w:val="none" w:sz="0" w:space="0" w:color="auto"/>
      </w:divBdr>
    </w:div>
    <w:div w:id="476454418">
      <w:bodyDiv w:val="1"/>
      <w:marLeft w:val="0"/>
      <w:marRight w:val="0"/>
      <w:marTop w:val="0"/>
      <w:marBottom w:val="0"/>
      <w:divBdr>
        <w:top w:val="none" w:sz="0" w:space="0" w:color="auto"/>
        <w:left w:val="none" w:sz="0" w:space="0" w:color="auto"/>
        <w:bottom w:val="none" w:sz="0" w:space="0" w:color="auto"/>
        <w:right w:val="none" w:sz="0" w:space="0" w:color="auto"/>
      </w:divBdr>
    </w:div>
    <w:div w:id="476530998">
      <w:bodyDiv w:val="1"/>
      <w:marLeft w:val="0"/>
      <w:marRight w:val="0"/>
      <w:marTop w:val="0"/>
      <w:marBottom w:val="0"/>
      <w:divBdr>
        <w:top w:val="none" w:sz="0" w:space="0" w:color="auto"/>
        <w:left w:val="none" w:sz="0" w:space="0" w:color="auto"/>
        <w:bottom w:val="none" w:sz="0" w:space="0" w:color="auto"/>
        <w:right w:val="none" w:sz="0" w:space="0" w:color="auto"/>
      </w:divBdr>
    </w:div>
    <w:div w:id="476841058">
      <w:bodyDiv w:val="1"/>
      <w:marLeft w:val="0"/>
      <w:marRight w:val="0"/>
      <w:marTop w:val="0"/>
      <w:marBottom w:val="0"/>
      <w:divBdr>
        <w:top w:val="none" w:sz="0" w:space="0" w:color="auto"/>
        <w:left w:val="none" w:sz="0" w:space="0" w:color="auto"/>
        <w:bottom w:val="none" w:sz="0" w:space="0" w:color="auto"/>
        <w:right w:val="none" w:sz="0" w:space="0" w:color="auto"/>
      </w:divBdr>
    </w:div>
    <w:div w:id="476919533">
      <w:bodyDiv w:val="1"/>
      <w:marLeft w:val="0"/>
      <w:marRight w:val="0"/>
      <w:marTop w:val="0"/>
      <w:marBottom w:val="0"/>
      <w:divBdr>
        <w:top w:val="none" w:sz="0" w:space="0" w:color="auto"/>
        <w:left w:val="none" w:sz="0" w:space="0" w:color="auto"/>
        <w:bottom w:val="none" w:sz="0" w:space="0" w:color="auto"/>
        <w:right w:val="none" w:sz="0" w:space="0" w:color="auto"/>
      </w:divBdr>
    </w:div>
    <w:div w:id="476990445">
      <w:bodyDiv w:val="1"/>
      <w:marLeft w:val="0"/>
      <w:marRight w:val="0"/>
      <w:marTop w:val="0"/>
      <w:marBottom w:val="0"/>
      <w:divBdr>
        <w:top w:val="none" w:sz="0" w:space="0" w:color="auto"/>
        <w:left w:val="none" w:sz="0" w:space="0" w:color="auto"/>
        <w:bottom w:val="none" w:sz="0" w:space="0" w:color="auto"/>
        <w:right w:val="none" w:sz="0" w:space="0" w:color="auto"/>
      </w:divBdr>
    </w:div>
    <w:div w:id="477114205">
      <w:bodyDiv w:val="1"/>
      <w:marLeft w:val="0"/>
      <w:marRight w:val="0"/>
      <w:marTop w:val="0"/>
      <w:marBottom w:val="0"/>
      <w:divBdr>
        <w:top w:val="none" w:sz="0" w:space="0" w:color="auto"/>
        <w:left w:val="none" w:sz="0" w:space="0" w:color="auto"/>
        <w:bottom w:val="none" w:sz="0" w:space="0" w:color="auto"/>
        <w:right w:val="none" w:sz="0" w:space="0" w:color="auto"/>
      </w:divBdr>
    </w:div>
    <w:div w:id="477184567">
      <w:bodyDiv w:val="1"/>
      <w:marLeft w:val="0"/>
      <w:marRight w:val="0"/>
      <w:marTop w:val="0"/>
      <w:marBottom w:val="0"/>
      <w:divBdr>
        <w:top w:val="none" w:sz="0" w:space="0" w:color="auto"/>
        <w:left w:val="none" w:sz="0" w:space="0" w:color="auto"/>
        <w:bottom w:val="none" w:sz="0" w:space="0" w:color="auto"/>
        <w:right w:val="none" w:sz="0" w:space="0" w:color="auto"/>
      </w:divBdr>
    </w:div>
    <w:div w:id="477652431">
      <w:bodyDiv w:val="1"/>
      <w:marLeft w:val="0"/>
      <w:marRight w:val="0"/>
      <w:marTop w:val="0"/>
      <w:marBottom w:val="0"/>
      <w:divBdr>
        <w:top w:val="none" w:sz="0" w:space="0" w:color="auto"/>
        <w:left w:val="none" w:sz="0" w:space="0" w:color="auto"/>
        <w:bottom w:val="none" w:sz="0" w:space="0" w:color="auto"/>
        <w:right w:val="none" w:sz="0" w:space="0" w:color="auto"/>
      </w:divBdr>
    </w:div>
    <w:div w:id="477693698">
      <w:bodyDiv w:val="1"/>
      <w:marLeft w:val="0"/>
      <w:marRight w:val="0"/>
      <w:marTop w:val="0"/>
      <w:marBottom w:val="0"/>
      <w:divBdr>
        <w:top w:val="none" w:sz="0" w:space="0" w:color="auto"/>
        <w:left w:val="none" w:sz="0" w:space="0" w:color="auto"/>
        <w:bottom w:val="none" w:sz="0" w:space="0" w:color="auto"/>
        <w:right w:val="none" w:sz="0" w:space="0" w:color="auto"/>
      </w:divBdr>
    </w:div>
    <w:div w:id="477697413">
      <w:bodyDiv w:val="1"/>
      <w:marLeft w:val="0"/>
      <w:marRight w:val="0"/>
      <w:marTop w:val="0"/>
      <w:marBottom w:val="0"/>
      <w:divBdr>
        <w:top w:val="none" w:sz="0" w:space="0" w:color="auto"/>
        <w:left w:val="none" w:sz="0" w:space="0" w:color="auto"/>
        <w:bottom w:val="none" w:sz="0" w:space="0" w:color="auto"/>
        <w:right w:val="none" w:sz="0" w:space="0" w:color="auto"/>
      </w:divBdr>
    </w:div>
    <w:div w:id="477763575">
      <w:bodyDiv w:val="1"/>
      <w:marLeft w:val="0"/>
      <w:marRight w:val="0"/>
      <w:marTop w:val="0"/>
      <w:marBottom w:val="0"/>
      <w:divBdr>
        <w:top w:val="none" w:sz="0" w:space="0" w:color="auto"/>
        <w:left w:val="none" w:sz="0" w:space="0" w:color="auto"/>
        <w:bottom w:val="none" w:sz="0" w:space="0" w:color="auto"/>
        <w:right w:val="none" w:sz="0" w:space="0" w:color="auto"/>
      </w:divBdr>
    </w:div>
    <w:div w:id="477914860">
      <w:bodyDiv w:val="1"/>
      <w:marLeft w:val="0"/>
      <w:marRight w:val="0"/>
      <w:marTop w:val="0"/>
      <w:marBottom w:val="0"/>
      <w:divBdr>
        <w:top w:val="none" w:sz="0" w:space="0" w:color="auto"/>
        <w:left w:val="none" w:sz="0" w:space="0" w:color="auto"/>
        <w:bottom w:val="none" w:sz="0" w:space="0" w:color="auto"/>
        <w:right w:val="none" w:sz="0" w:space="0" w:color="auto"/>
      </w:divBdr>
    </w:div>
    <w:div w:id="477962251">
      <w:bodyDiv w:val="1"/>
      <w:marLeft w:val="0"/>
      <w:marRight w:val="0"/>
      <w:marTop w:val="0"/>
      <w:marBottom w:val="0"/>
      <w:divBdr>
        <w:top w:val="none" w:sz="0" w:space="0" w:color="auto"/>
        <w:left w:val="none" w:sz="0" w:space="0" w:color="auto"/>
        <w:bottom w:val="none" w:sz="0" w:space="0" w:color="auto"/>
        <w:right w:val="none" w:sz="0" w:space="0" w:color="auto"/>
      </w:divBdr>
    </w:div>
    <w:div w:id="477963608">
      <w:bodyDiv w:val="1"/>
      <w:marLeft w:val="0"/>
      <w:marRight w:val="0"/>
      <w:marTop w:val="0"/>
      <w:marBottom w:val="0"/>
      <w:divBdr>
        <w:top w:val="none" w:sz="0" w:space="0" w:color="auto"/>
        <w:left w:val="none" w:sz="0" w:space="0" w:color="auto"/>
        <w:bottom w:val="none" w:sz="0" w:space="0" w:color="auto"/>
        <w:right w:val="none" w:sz="0" w:space="0" w:color="auto"/>
      </w:divBdr>
    </w:div>
    <w:div w:id="478109135">
      <w:bodyDiv w:val="1"/>
      <w:marLeft w:val="0"/>
      <w:marRight w:val="0"/>
      <w:marTop w:val="0"/>
      <w:marBottom w:val="0"/>
      <w:divBdr>
        <w:top w:val="none" w:sz="0" w:space="0" w:color="auto"/>
        <w:left w:val="none" w:sz="0" w:space="0" w:color="auto"/>
        <w:bottom w:val="none" w:sz="0" w:space="0" w:color="auto"/>
        <w:right w:val="none" w:sz="0" w:space="0" w:color="auto"/>
      </w:divBdr>
    </w:div>
    <w:div w:id="478150683">
      <w:bodyDiv w:val="1"/>
      <w:marLeft w:val="0"/>
      <w:marRight w:val="0"/>
      <w:marTop w:val="0"/>
      <w:marBottom w:val="0"/>
      <w:divBdr>
        <w:top w:val="none" w:sz="0" w:space="0" w:color="auto"/>
        <w:left w:val="none" w:sz="0" w:space="0" w:color="auto"/>
        <w:bottom w:val="none" w:sz="0" w:space="0" w:color="auto"/>
        <w:right w:val="none" w:sz="0" w:space="0" w:color="auto"/>
      </w:divBdr>
    </w:div>
    <w:div w:id="478228158">
      <w:bodyDiv w:val="1"/>
      <w:marLeft w:val="0"/>
      <w:marRight w:val="0"/>
      <w:marTop w:val="0"/>
      <w:marBottom w:val="0"/>
      <w:divBdr>
        <w:top w:val="none" w:sz="0" w:space="0" w:color="auto"/>
        <w:left w:val="none" w:sz="0" w:space="0" w:color="auto"/>
        <w:bottom w:val="none" w:sz="0" w:space="0" w:color="auto"/>
        <w:right w:val="none" w:sz="0" w:space="0" w:color="auto"/>
      </w:divBdr>
    </w:div>
    <w:div w:id="478351583">
      <w:bodyDiv w:val="1"/>
      <w:marLeft w:val="0"/>
      <w:marRight w:val="0"/>
      <w:marTop w:val="0"/>
      <w:marBottom w:val="0"/>
      <w:divBdr>
        <w:top w:val="none" w:sz="0" w:space="0" w:color="auto"/>
        <w:left w:val="none" w:sz="0" w:space="0" w:color="auto"/>
        <w:bottom w:val="none" w:sz="0" w:space="0" w:color="auto"/>
        <w:right w:val="none" w:sz="0" w:space="0" w:color="auto"/>
      </w:divBdr>
    </w:div>
    <w:div w:id="478376750">
      <w:bodyDiv w:val="1"/>
      <w:marLeft w:val="0"/>
      <w:marRight w:val="0"/>
      <w:marTop w:val="0"/>
      <w:marBottom w:val="0"/>
      <w:divBdr>
        <w:top w:val="none" w:sz="0" w:space="0" w:color="auto"/>
        <w:left w:val="none" w:sz="0" w:space="0" w:color="auto"/>
        <w:bottom w:val="none" w:sz="0" w:space="0" w:color="auto"/>
        <w:right w:val="none" w:sz="0" w:space="0" w:color="auto"/>
      </w:divBdr>
    </w:div>
    <w:div w:id="478428577">
      <w:bodyDiv w:val="1"/>
      <w:marLeft w:val="0"/>
      <w:marRight w:val="0"/>
      <w:marTop w:val="0"/>
      <w:marBottom w:val="0"/>
      <w:divBdr>
        <w:top w:val="none" w:sz="0" w:space="0" w:color="auto"/>
        <w:left w:val="none" w:sz="0" w:space="0" w:color="auto"/>
        <w:bottom w:val="none" w:sz="0" w:space="0" w:color="auto"/>
        <w:right w:val="none" w:sz="0" w:space="0" w:color="auto"/>
      </w:divBdr>
    </w:div>
    <w:div w:id="478496013">
      <w:bodyDiv w:val="1"/>
      <w:marLeft w:val="0"/>
      <w:marRight w:val="0"/>
      <w:marTop w:val="0"/>
      <w:marBottom w:val="0"/>
      <w:divBdr>
        <w:top w:val="none" w:sz="0" w:space="0" w:color="auto"/>
        <w:left w:val="none" w:sz="0" w:space="0" w:color="auto"/>
        <w:bottom w:val="none" w:sz="0" w:space="0" w:color="auto"/>
        <w:right w:val="none" w:sz="0" w:space="0" w:color="auto"/>
      </w:divBdr>
    </w:div>
    <w:div w:id="478501564">
      <w:bodyDiv w:val="1"/>
      <w:marLeft w:val="0"/>
      <w:marRight w:val="0"/>
      <w:marTop w:val="0"/>
      <w:marBottom w:val="0"/>
      <w:divBdr>
        <w:top w:val="none" w:sz="0" w:space="0" w:color="auto"/>
        <w:left w:val="none" w:sz="0" w:space="0" w:color="auto"/>
        <w:bottom w:val="none" w:sz="0" w:space="0" w:color="auto"/>
        <w:right w:val="none" w:sz="0" w:space="0" w:color="auto"/>
      </w:divBdr>
    </w:div>
    <w:div w:id="478696420">
      <w:bodyDiv w:val="1"/>
      <w:marLeft w:val="0"/>
      <w:marRight w:val="0"/>
      <w:marTop w:val="0"/>
      <w:marBottom w:val="0"/>
      <w:divBdr>
        <w:top w:val="none" w:sz="0" w:space="0" w:color="auto"/>
        <w:left w:val="none" w:sz="0" w:space="0" w:color="auto"/>
        <w:bottom w:val="none" w:sz="0" w:space="0" w:color="auto"/>
        <w:right w:val="none" w:sz="0" w:space="0" w:color="auto"/>
      </w:divBdr>
    </w:div>
    <w:div w:id="478885353">
      <w:bodyDiv w:val="1"/>
      <w:marLeft w:val="0"/>
      <w:marRight w:val="0"/>
      <w:marTop w:val="0"/>
      <w:marBottom w:val="0"/>
      <w:divBdr>
        <w:top w:val="none" w:sz="0" w:space="0" w:color="auto"/>
        <w:left w:val="none" w:sz="0" w:space="0" w:color="auto"/>
        <w:bottom w:val="none" w:sz="0" w:space="0" w:color="auto"/>
        <w:right w:val="none" w:sz="0" w:space="0" w:color="auto"/>
      </w:divBdr>
    </w:div>
    <w:div w:id="478889241">
      <w:bodyDiv w:val="1"/>
      <w:marLeft w:val="0"/>
      <w:marRight w:val="0"/>
      <w:marTop w:val="0"/>
      <w:marBottom w:val="0"/>
      <w:divBdr>
        <w:top w:val="none" w:sz="0" w:space="0" w:color="auto"/>
        <w:left w:val="none" w:sz="0" w:space="0" w:color="auto"/>
        <w:bottom w:val="none" w:sz="0" w:space="0" w:color="auto"/>
        <w:right w:val="none" w:sz="0" w:space="0" w:color="auto"/>
      </w:divBdr>
    </w:div>
    <w:div w:id="478959837">
      <w:bodyDiv w:val="1"/>
      <w:marLeft w:val="0"/>
      <w:marRight w:val="0"/>
      <w:marTop w:val="0"/>
      <w:marBottom w:val="0"/>
      <w:divBdr>
        <w:top w:val="none" w:sz="0" w:space="0" w:color="auto"/>
        <w:left w:val="none" w:sz="0" w:space="0" w:color="auto"/>
        <w:bottom w:val="none" w:sz="0" w:space="0" w:color="auto"/>
        <w:right w:val="none" w:sz="0" w:space="0" w:color="auto"/>
      </w:divBdr>
    </w:div>
    <w:div w:id="479079545">
      <w:bodyDiv w:val="1"/>
      <w:marLeft w:val="0"/>
      <w:marRight w:val="0"/>
      <w:marTop w:val="0"/>
      <w:marBottom w:val="0"/>
      <w:divBdr>
        <w:top w:val="none" w:sz="0" w:space="0" w:color="auto"/>
        <w:left w:val="none" w:sz="0" w:space="0" w:color="auto"/>
        <w:bottom w:val="none" w:sz="0" w:space="0" w:color="auto"/>
        <w:right w:val="none" w:sz="0" w:space="0" w:color="auto"/>
      </w:divBdr>
    </w:div>
    <w:div w:id="479079878">
      <w:bodyDiv w:val="1"/>
      <w:marLeft w:val="0"/>
      <w:marRight w:val="0"/>
      <w:marTop w:val="0"/>
      <w:marBottom w:val="0"/>
      <w:divBdr>
        <w:top w:val="none" w:sz="0" w:space="0" w:color="auto"/>
        <w:left w:val="none" w:sz="0" w:space="0" w:color="auto"/>
        <w:bottom w:val="none" w:sz="0" w:space="0" w:color="auto"/>
        <w:right w:val="none" w:sz="0" w:space="0" w:color="auto"/>
      </w:divBdr>
    </w:div>
    <w:div w:id="479275630">
      <w:bodyDiv w:val="1"/>
      <w:marLeft w:val="0"/>
      <w:marRight w:val="0"/>
      <w:marTop w:val="0"/>
      <w:marBottom w:val="0"/>
      <w:divBdr>
        <w:top w:val="none" w:sz="0" w:space="0" w:color="auto"/>
        <w:left w:val="none" w:sz="0" w:space="0" w:color="auto"/>
        <w:bottom w:val="none" w:sz="0" w:space="0" w:color="auto"/>
        <w:right w:val="none" w:sz="0" w:space="0" w:color="auto"/>
      </w:divBdr>
    </w:div>
    <w:div w:id="479425991">
      <w:bodyDiv w:val="1"/>
      <w:marLeft w:val="0"/>
      <w:marRight w:val="0"/>
      <w:marTop w:val="0"/>
      <w:marBottom w:val="0"/>
      <w:divBdr>
        <w:top w:val="none" w:sz="0" w:space="0" w:color="auto"/>
        <w:left w:val="none" w:sz="0" w:space="0" w:color="auto"/>
        <w:bottom w:val="none" w:sz="0" w:space="0" w:color="auto"/>
        <w:right w:val="none" w:sz="0" w:space="0" w:color="auto"/>
      </w:divBdr>
    </w:div>
    <w:div w:id="479543408">
      <w:bodyDiv w:val="1"/>
      <w:marLeft w:val="0"/>
      <w:marRight w:val="0"/>
      <w:marTop w:val="0"/>
      <w:marBottom w:val="0"/>
      <w:divBdr>
        <w:top w:val="none" w:sz="0" w:space="0" w:color="auto"/>
        <w:left w:val="none" w:sz="0" w:space="0" w:color="auto"/>
        <w:bottom w:val="none" w:sz="0" w:space="0" w:color="auto"/>
        <w:right w:val="none" w:sz="0" w:space="0" w:color="auto"/>
      </w:divBdr>
    </w:div>
    <w:div w:id="479661832">
      <w:bodyDiv w:val="1"/>
      <w:marLeft w:val="0"/>
      <w:marRight w:val="0"/>
      <w:marTop w:val="0"/>
      <w:marBottom w:val="0"/>
      <w:divBdr>
        <w:top w:val="none" w:sz="0" w:space="0" w:color="auto"/>
        <w:left w:val="none" w:sz="0" w:space="0" w:color="auto"/>
        <w:bottom w:val="none" w:sz="0" w:space="0" w:color="auto"/>
        <w:right w:val="none" w:sz="0" w:space="0" w:color="auto"/>
      </w:divBdr>
    </w:div>
    <w:div w:id="479736365">
      <w:bodyDiv w:val="1"/>
      <w:marLeft w:val="0"/>
      <w:marRight w:val="0"/>
      <w:marTop w:val="0"/>
      <w:marBottom w:val="0"/>
      <w:divBdr>
        <w:top w:val="none" w:sz="0" w:space="0" w:color="auto"/>
        <w:left w:val="none" w:sz="0" w:space="0" w:color="auto"/>
        <w:bottom w:val="none" w:sz="0" w:space="0" w:color="auto"/>
        <w:right w:val="none" w:sz="0" w:space="0" w:color="auto"/>
      </w:divBdr>
    </w:div>
    <w:div w:id="479807744">
      <w:bodyDiv w:val="1"/>
      <w:marLeft w:val="0"/>
      <w:marRight w:val="0"/>
      <w:marTop w:val="0"/>
      <w:marBottom w:val="0"/>
      <w:divBdr>
        <w:top w:val="none" w:sz="0" w:space="0" w:color="auto"/>
        <w:left w:val="none" w:sz="0" w:space="0" w:color="auto"/>
        <w:bottom w:val="none" w:sz="0" w:space="0" w:color="auto"/>
        <w:right w:val="none" w:sz="0" w:space="0" w:color="auto"/>
      </w:divBdr>
    </w:div>
    <w:div w:id="479923330">
      <w:bodyDiv w:val="1"/>
      <w:marLeft w:val="0"/>
      <w:marRight w:val="0"/>
      <w:marTop w:val="0"/>
      <w:marBottom w:val="0"/>
      <w:divBdr>
        <w:top w:val="none" w:sz="0" w:space="0" w:color="auto"/>
        <w:left w:val="none" w:sz="0" w:space="0" w:color="auto"/>
        <w:bottom w:val="none" w:sz="0" w:space="0" w:color="auto"/>
        <w:right w:val="none" w:sz="0" w:space="0" w:color="auto"/>
      </w:divBdr>
    </w:div>
    <w:div w:id="480077669">
      <w:bodyDiv w:val="1"/>
      <w:marLeft w:val="0"/>
      <w:marRight w:val="0"/>
      <w:marTop w:val="0"/>
      <w:marBottom w:val="0"/>
      <w:divBdr>
        <w:top w:val="none" w:sz="0" w:space="0" w:color="auto"/>
        <w:left w:val="none" w:sz="0" w:space="0" w:color="auto"/>
        <w:bottom w:val="none" w:sz="0" w:space="0" w:color="auto"/>
        <w:right w:val="none" w:sz="0" w:space="0" w:color="auto"/>
      </w:divBdr>
    </w:div>
    <w:div w:id="480080813">
      <w:bodyDiv w:val="1"/>
      <w:marLeft w:val="0"/>
      <w:marRight w:val="0"/>
      <w:marTop w:val="0"/>
      <w:marBottom w:val="0"/>
      <w:divBdr>
        <w:top w:val="none" w:sz="0" w:space="0" w:color="auto"/>
        <w:left w:val="none" w:sz="0" w:space="0" w:color="auto"/>
        <w:bottom w:val="none" w:sz="0" w:space="0" w:color="auto"/>
        <w:right w:val="none" w:sz="0" w:space="0" w:color="auto"/>
      </w:divBdr>
    </w:div>
    <w:div w:id="480343473">
      <w:bodyDiv w:val="1"/>
      <w:marLeft w:val="0"/>
      <w:marRight w:val="0"/>
      <w:marTop w:val="0"/>
      <w:marBottom w:val="0"/>
      <w:divBdr>
        <w:top w:val="none" w:sz="0" w:space="0" w:color="auto"/>
        <w:left w:val="none" w:sz="0" w:space="0" w:color="auto"/>
        <w:bottom w:val="none" w:sz="0" w:space="0" w:color="auto"/>
        <w:right w:val="none" w:sz="0" w:space="0" w:color="auto"/>
      </w:divBdr>
    </w:div>
    <w:div w:id="480390273">
      <w:bodyDiv w:val="1"/>
      <w:marLeft w:val="0"/>
      <w:marRight w:val="0"/>
      <w:marTop w:val="0"/>
      <w:marBottom w:val="0"/>
      <w:divBdr>
        <w:top w:val="none" w:sz="0" w:space="0" w:color="auto"/>
        <w:left w:val="none" w:sz="0" w:space="0" w:color="auto"/>
        <w:bottom w:val="none" w:sz="0" w:space="0" w:color="auto"/>
        <w:right w:val="none" w:sz="0" w:space="0" w:color="auto"/>
      </w:divBdr>
    </w:div>
    <w:div w:id="480539722">
      <w:bodyDiv w:val="1"/>
      <w:marLeft w:val="0"/>
      <w:marRight w:val="0"/>
      <w:marTop w:val="0"/>
      <w:marBottom w:val="0"/>
      <w:divBdr>
        <w:top w:val="none" w:sz="0" w:space="0" w:color="auto"/>
        <w:left w:val="none" w:sz="0" w:space="0" w:color="auto"/>
        <w:bottom w:val="none" w:sz="0" w:space="0" w:color="auto"/>
        <w:right w:val="none" w:sz="0" w:space="0" w:color="auto"/>
      </w:divBdr>
    </w:div>
    <w:div w:id="480733157">
      <w:bodyDiv w:val="1"/>
      <w:marLeft w:val="0"/>
      <w:marRight w:val="0"/>
      <w:marTop w:val="0"/>
      <w:marBottom w:val="0"/>
      <w:divBdr>
        <w:top w:val="none" w:sz="0" w:space="0" w:color="auto"/>
        <w:left w:val="none" w:sz="0" w:space="0" w:color="auto"/>
        <w:bottom w:val="none" w:sz="0" w:space="0" w:color="auto"/>
        <w:right w:val="none" w:sz="0" w:space="0" w:color="auto"/>
      </w:divBdr>
    </w:div>
    <w:div w:id="480772934">
      <w:bodyDiv w:val="1"/>
      <w:marLeft w:val="0"/>
      <w:marRight w:val="0"/>
      <w:marTop w:val="0"/>
      <w:marBottom w:val="0"/>
      <w:divBdr>
        <w:top w:val="none" w:sz="0" w:space="0" w:color="auto"/>
        <w:left w:val="none" w:sz="0" w:space="0" w:color="auto"/>
        <w:bottom w:val="none" w:sz="0" w:space="0" w:color="auto"/>
        <w:right w:val="none" w:sz="0" w:space="0" w:color="auto"/>
      </w:divBdr>
    </w:div>
    <w:div w:id="481040800">
      <w:bodyDiv w:val="1"/>
      <w:marLeft w:val="0"/>
      <w:marRight w:val="0"/>
      <w:marTop w:val="0"/>
      <w:marBottom w:val="0"/>
      <w:divBdr>
        <w:top w:val="none" w:sz="0" w:space="0" w:color="auto"/>
        <w:left w:val="none" w:sz="0" w:space="0" w:color="auto"/>
        <w:bottom w:val="none" w:sz="0" w:space="0" w:color="auto"/>
        <w:right w:val="none" w:sz="0" w:space="0" w:color="auto"/>
      </w:divBdr>
    </w:div>
    <w:div w:id="481123339">
      <w:bodyDiv w:val="1"/>
      <w:marLeft w:val="0"/>
      <w:marRight w:val="0"/>
      <w:marTop w:val="0"/>
      <w:marBottom w:val="0"/>
      <w:divBdr>
        <w:top w:val="none" w:sz="0" w:space="0" w:color="auto"/>
        <w:left w:val="none" w:sz="0" w:space="0" w:color="auto"/>
        <w:bottom w:val="none" w:sz="0" w:space="0" w:color="auto"/>
        <w:right w:val="none" w:sz="0" w:space="0" w:color="auto"/>
      </w:divBdr>
    </w:div>
    <w:div w:id="481194014">
      <w:bodyDiv w:val="1"/>
      <w:marLeft w:val="0"/>
      <w:marRight w:val="0"/>
      <w:marTop w:val="0"/>
      <w:marBottom w:val="0"/>
      <w:divBdr>
        <w:top w:val="none" w:sz="0" w:space="0" w:color="auto"/>
        <w:left w:val="none" w:sz="0" w:space="0" w:color="auto"/>
        <w:bottom w:val="none" w:sz="0" w:space="0" w:color="auto"/>
        <w:right w:val="none" w:sz="0" w:space="0" w:color="auto"/>
      </w:divBdr>
    </w:div>
    <w:div w:id="481194486">
      <w:bodyDiv w:val="1"/>
      <w:marLeft w:val="0"/>
      <w:marRight w:val="0"/>
      <w:marTop w:val="0"/>
      <w:marBottom w:val="0"/>
      <w:divBdr>
        <w:top w:val="none" w:sz="0" w:space="0" w:color="auto"/>
        <w:left w:val="none" w:sz="0" w:space="0" w:color="auto"/>
        <w:bottom w:val="none" w:sz="0" w:space="0" w:color="auto"/>
        <w:right w:val="none" w:sz="0" w:space="0" w:color="auto"/>
      </w:divBdr>
    </w:div>
    <w:div w:id="481196854">
      <w:bodyDiv w:val="1"/>
      <w:marLeft w:val="0"/>
      <w:marRight w:val="0"/>
      <w:marTop w:val="0"/>
      <w:marBottom w:val="0"/>
      <w:divBdr>
        <w:top w:val="none" w:sz="0" w:space="0" w:color="auto"/>
        <w:left w:val="none" w:sz="0" w:space="0" w:color="auto"/>
        <w:bottom w:val="none" w:sz="0" w:space="0" w:color="auto"/>
        <w:right w:val="none" w:sz="0" w:space="0" w:color="auto"/>
      </w:divBdr>
    </w:div>
    <w:div w:id="481241571">
      <w:bodyDiv w:val="1"/>
      <w:marLeft w:val="0"/>
      <w:marRight w:val="0"/>
      <w:marTop w:val="0"/>
      <w:marBottom w:val="0"/>
      <w:divBdr>
        <w:top w:val="none" w:sz="0" w:space="0" w:color="auto"/>
        <w:left w:val="none" w:sz="0" w:space="0" w:color="auto"/>
        <w:bottom w:val="none" w:sz="0" w:space="0" w:color="auto"/>
        <w:right w:val="none" w:sz="0" w:space="0" w:color="auto"/>
      </w:divBdr>
    </w:div>
    <w:div w:id="481434287">
      <w:bodyDiv w:val="1"/>
      <w:marLeft w:val="0"/>
      <w:marRight w:val="0"/>
      <w:marTop w:val="0"/>
      <w:marBottom w:val="0"/>
      <w:divBdr>
        <w:top w:val="none" w:sz="0" w:space="0" w:color="auto"/>
        <w:left w:val="none" w:sz="0" w:space="0" w:color="auto"/>
        <w:bottom w:val="none" w:sz="0" w:space="0" w:color="auto"/>
        <w:right w:val="none" w:sz="0" w:space="0" w:color="auto"/>
      </w:divBdr>
    </w:div>
    <w:div w:id="481580333">
      <w:bodyDiv w:val="1"/>
      <w:marLeft w:val="0"/>
      <w:marRight w:val="0"/>
      <w:marTop w:val="0"/>
      <w:marBottom w:val="0"/>
      <w:divBdr>
        <w:top w:val="none" w:sz="0" w:space="0" w:color="auto"/>
        <w:left w:val="none" w:sz="0" w:space="0" w:color="auto"/>
        <w:bottom w:val="none" w:sz="0" w:space="0" w:color="auto"/>
        <w:right w:val="none" w:sz="0" w:space="0" w:color="auto"/>
      </w:divBdr>
    </w:div>
    <w:div w:id="481779690">
      <w:bodyDiv w:val="1"/>
      <w:marLeft w:val="0"/>
      <w:marRight w:val="0"/>
      <w:marTop w:val="0"/>
      <w:marBottom w:val="0"/>
      <w:divBdr>
        <w:top w:val="none" w:sz="0" w:space="0" w:color="auto"/>
        <w:left w:val="none" w:sz="0" w:space="0" w:color="auto"/>
        <w:bottom w:val="none" w:sz="0" w:space="0" w:color="auto"/>
        <w:right w:val="none" w:sz="0" w:space="0" w:color="auto"/>
      </w:divBdr>
    </w:div>
    <w:div w:id="482090309">
      <w:bodyDiv w:val="1"/>
      <w:marLeft w:val="0"/>
      <w:marRight w:val="0"/>
      <w:marTop w:val="0"/>
      <w:marBottom w:val="0"/>
      <w:divBdr>
        <w:top w:val="none" w:sz="0" w:space="0" w:color="auto"/>
        <w:left w:val="none" w:sz="0" w:space="0" w:color="auto"/>
        <w:bottom w:val="none" w:sz="0" w:space="0" w:color="auto"/>
        <w:right w:val="none" w:sz="0" w:space="0" w:color="auto"/>
      </w:divBdr>
    </w:div>
    <w:div w:id="482157495">
      <w:bodyDiv w:val="1"/>
      <w:marLeft w:val="0"/>
      <w:marRight w:val="0"/>
      <w:marTop w:val="0"/>
      <w:marBottom w:val="0"/>
      <w:divBdr>
        <w:top w:val="none" w:sz="0" w:space="0" w:color="auto"/>
        <w:left w:val="none" w:sz="0" w:space="0" w:color="auto"/>
        <w:bottom w:val="none" w:sz="0" w:space="0" w:color="auto"/>
        <w:right w:val="none" w:sz="0" w:space="0" w:color="auto"/>
      </w:divBdr>
    </w:div>
    <w:div w:id="482157827">
      <w:bodyDiv w:val="1"/>
      <w:marLeft w:val="0"/>
      <w:marRight w:val="0"/>
      <w:marTop w:val="0"/>
      <w:marBottom w:val="0"/>
      <w:divBdr>
        <w:top w:val="none" w:sz="0" w:space="0" w:color="auto"/>
        <w:left w:val="none" w:sz="0" w:space="0" w:color="auto"/>
        <w:bottom w:val="none" w:sz="0" w:space="0" w:color="auto"/>
        <w:right w:val="none" w:sz="0" w:space="0" w:color="auto"/>
      </w:divBdr>
    </w:div>
    <w:div w:id="482283545">
      <w:bodyDiv w:val="1"/>
      <w:marLeft w:val="0"/>
      <w:marRight w:val="0"/>
      <w:marTop w:val="0"/>
      <w:marBottom w:val="0"/>
      <w:divBdr>
        <w:top w:val="none" w:sz="0" w:space="0" w:color="auto"/>
        <w:left w:val="none" w:sz="0" w:space="0" w:color="auto"/>
        <w:bottom w:val="none" w:sz="0" w:space="0" w:color="auto"/>
        <w:right w:val="none" w:sz="0" w:space="0" w:color="auto"/>
      </w:divBdr>
    </w:div>
    <w:div w:id="482620469">
      <w:bodyDiv w:val="1"/>
      <w:marLeft w:val="0"/>
      <w:marRight w:val="0"/>
      <w:marTop w:val="0"/>
      <w:marBottom w:val="0"/>
      <w:divBdr>
        <w:top w:val="none" w:sz="0" w:space="0" w:color="auto"/>
        <w:left w:val="none" w:sz="0" w:space="0" w:color="auto"/>
        <w:bottom w:val="none" w:sz="0" w:space="0" w:color="auto"/>
        <w:right w:val="none" w:sz="0" w:space="0" w:color="auto"/>
      </w:divBdr>
    </w:div>
    <w:div w:id="482743503">
      <w:bodyDiv w:val="1"/>
      <w:marLeft w:val="0"/>
      <w:marRight w:val="0"/>
      <w:marTop w:val="0"/>
      <w:marBottom w:val="0"/>
      <w:divBdr>
        <w:top w:val="none" w:sz="0" w:space="0" w:color="auto"/>
        <w:left w:val="none" w:sz="0" w:space="0" w:color="auto"/>
        <w:bottom w:val="none" w:sz="0" w:space="0" w:color="auto"/>
        <w:right w:val="none" w:sz="0" w:space="0" w:color="auto"/>
      </w:divBdr>
    </w:div>
    <w:div w:id="482819201">
      <w:bodyDiv w:val="1"/>
      <w:marLeft w:val="0"/>
      <w:marRight w:val="0"/>
      <w:marTop w:val="0"/>
      <w:marBottom w:val="0"/>
      <w:divBdr>
        <w:top w:val="none" w:sz="0" w:space="0" w:color="auto"/>
        <w:left w:val="none" w:sz="0" w:space="0" w:color="auto"/>
        <w:bottom w:val="none" w:sz="0" w:space="0" w:color="auto"/>
        <w:right w:val="none" w:sz="0" w:space="0" w:color="auto"/>
      </w:divBdr>
    </w:div>
    <w:div w:id="482896563">
      <w:bodyDiv w:val="1"/>
      <w:marLeft w:val="0"/>
      <w:marRight w:val="0"/>
      <w:marTop w:val="0"/>
      <w:marBottom w:val="0"/>
      <w:divBdr>
        <w:top w:val="none" w:sz="0" w:space="0" w:color="auto"/>
        <w:left w:val="none" w:sz="0" w:space="0" w:color="auto"/>
        <w:bottom w:val="none" w:sz="0" w:space="0" w:color="auto"/>
        <w:right w:val="none" w:sz="0" w:space="0" w:color="auto"/>
      </w:divBdr>
    </w:div>
    <w:div w:id="482963486">
      <w:bodyDiv w:val="1"/>
      <w:marLeft w:val="0"/>
      <w:marRight w:val="0"/>
      <w:marTop w:val="0"/>
      <w:marBottom w:val="0"/>
      <w:divBdr>
        <w:top w:val="none" w:sz="0" w:space="0" w:color="auto"/>
        <w:left w:val="none" w:sz="0" w:space="0" w:color="auto"/>
        <w:bottom w:val="none" w:sz="0" w:space="0" w:color="auto"/>
        <w:right w:val="none" w:sz="0" w:space="0" w:color="auto"/>
      </w:divBdr>
    </w:div>
    <w:div w:id="482967486">
      <w:bodyDiv w:val="1"/>
      <w:marLeft w:val="0"/>
      <w:marRight w:val="0"/>
      <w:marTop w:val="0"/>
      <w:marBottom w:val="0"/>
      <w:divBdr>
        <w:top w:val="none" w:sz="0" w:space="0" w:color="auto"/>
        <w:left w:val="none" w:sz="0" w:space="0" w:color="auto"/>
        <w:bottom w:val="none" w:sz="0" w:space="0" w:color="auto"/>
        <w:right w:val="none" w:sz="0" w:space="0" w:color="auto"/>
      </w:divBdr>
    </w:div>
    <w:div w:id="483199853">
      <w:bodyDiv w:val="1"/>
      <w:marLeft w:val="0"/>
      <w:marRight w:val="0"/>
      <w:marTop w:val="0"/>
      <w:marBottom w:val="0"/>
      <w:divBdr>
        <w:top w:val="none" w:sz="0" w:space="0" w:color="auto"/>
        <w:left w:val="none" w:sz="0" w:space="0" w:color="auto"/>
        <w:bottom w:val="none" w:sz="0" w:space="0" w:color="auto"/>
        <w:right w:val="none" w:sz="0" w:space="0" w:color="auto"/>
      </w:divBdr>
    </w:div>
    <w:div w:id="483353573">
      <w:bodyDiv w:val="1"/>
      <w:marLeft w:val="0"/>
      <w:marRight w:val="0"/>
      <w:marTop w:val="0"/>
      <w:marBottom w:val="0"/>
      <w:divBdr>
        <w:top w:val="none" w:sz="0" w:space="0" w:color="auto"/>
        <w:left w:val="none" w:sz="0" w:space="0" w:color="auto"/>
        <w:bottom w:val="none" w:sz="0" w:space="0" w:color="auto"/>
        <w:right w:val="none" w:sz="0" w:space="0" w:color="auto"/>
      </w:divBdr>
    </w:div>
    <w:div w:id="483425298">
      <w:bodyDiv w:val="1"/>
      <w:marLeft w:val="0"/>
      <w:marRight w:val="0"/>
      <w:marTop w:val="0"/>
      <w:marBottom w:val="0"/>
      <w:divBdr>
        <w:top w:val="none" w:sz="0" w:space="0" w:color="auto"/>
        <w:left w:val="none" w:sz="0" w:space="0" w:color="auto"/>
        <w:bottom w:val="none" w:sz="0" w:space="0" w:color="auto"/>
        <w:right w:val="none" w:sz="0" w:space="0" w:color="auto"/>
      </w:divBdr>
    </w:div>
    <w:div w:id="483468291">
      <w:bodyDiv w:val="1"/>
      <w:marLeft w:val="0"/>
      <w:marRight w:val="0"/>
      <w:marTop w:val="0"/>
      <w:marBottom w:val="0"/>
      <w:divBdr>
        <w:top w:val="none" w:sz="0" w:space="0" w:color="auto"/>
        <w:left w:val="none" w:sz="0" w:space="0" w:color="auto"/>
        <w:bottom w:val="none" w:sz="0" w:space="0" w:color="auto"/>
        <w:right w:val="none" w:sz="0" w:space="0" w:color="auto"/>
      </w:divBdr>
    </w:div>
    <w:div w:id="483548778">
      <w:bodyDiv w:val="1"/>
      <w:marLeft w:val="0"/>
      <w:marRight w:val="0"/>
      <w:marTop w:val="0"/>
      <w:marBottom w:val="0"/>
      <w:divBdr>
        <w:top w:val="none" w:sz="0" w:space="0" w:color="auto"/>
        <w:left w:val="none" w:sz="0" w:space="0" w:color="auto"/>
        <w:bottom w:val="none" w:sz="0" w:space="0" w:color="auto"/>
        <w:right w:val="none" w:sz="0" w:space="0" w:color="auto"/>
      </w:divBdr>
    </w:div>
    <w:div w:id="483661505">
      <w:bodyDiv w:val="1"/>
      <w:marLeft w:val="0"/>
      <w:marRight w:val="0"/>
      <w:marTop w:val="0"/>
      <w:marBottom w:val="0"/>
      <w:divBdr>
        <w:top w:val="none" w:sz="0" w:space="0" w:color="auto"/>
        <w:left w:val="none" w:sz="0" w:space="0" w:color="auto"/>
        <w:bottom w:val="none" w:sz="0" w:space="0" w:color="auto"/>
        <w:right w:val="none" w:sz="0" w:space="0" w:color="auto"/>
      </w:divBdr>
    </w:div>
    <w:div w:id="483666741">
      <w:bodyDiv w:val="1"/>
      <w:marLeft w:val="0"/>
      <w:marRight w:val="0"/>
      <w:marTop w:val="0"/>
      <w:marBottom w:val="0"/>
      <w:divBdr>
        <w:top w:val="none" w:sz="0" w:space="0" w:color="auto"/>
        <w:left w:val="none" w:sz="0" w:space="0" w:color="auto"/>
        <w:bottom w:val="none" w:sz="0" w:space="0" w:color="auto"/>
        <w:right w:val="none" w:sz="0" w:space="0" w:color="auto"/>
      </w:divBdr>
    </w:div>
    <w:div w:id="483814814">
      <w:bodyDiv w:val="1"/>
      <w:marLeft w:val="0"/>
      <w:marRight w:val="0"/>
      <w:marTop w:val="0"/>
      <w:marBottom w:val="0"/>
      <w:divBdr>
        <w:top w:val="none" w:sz="0" w:space="0" w:color="auto"/>
        <w:left w:val="none" w:sz="0" w:space="0" w:color="auto"/>
        <w:bottom w:val="none" w:sz="0" w:space="0" w:color="auto"/>
        <w:right w:val="none" w:sz="0" w:space="0" w:color="auto"/>
      </w:divBdr>
    </w:div>
    <w:div w:id="483819156">
      <w:bodyDiv w:val="1"/>
      <w:marLeft w:val="0"/>
      <w:marRight w:val="0"/>
      <w:marTop w:val="0"/>
      <w:marBottom w:val="0"/>
      <w:divBdr>
        <w:top w:val="none" w:sz="0" w:space="0" w:color="auto"/>
        <w:left w:val="none" w:sz="0" w:space="0" w:color="auto"/>
        <w:bottom w:val="none" w:sz="0" w:space="0" w:color="auto"/>
        <w:right w:val="none" w:sz="0" w:space="0" w:color="auto"/>
      </w:divBdr>
    </w:div>
    <w:div w:id="484055063">
      <w:bodyDiv w:val="1"/>
      <w:marLeft w:val="0"/>
      <w:marRight w:val="0"/>
      <w:marTop w:val="0"/>
      <w:marBottom w:val="0"/>
      <w:divBdr>
        <w:top w:val="none" w:sz="0" w:space="0" w:color="auto"/>
        <w:left w:val="none" w:sz="0" w:space="0" w:color="auto"/>
        <w:bottom w:val="none" w:sz="0" w:space="0" w:color="auto"/>
        <w:right w:val="none" w:sz="0" w:space="0" w:color="auto"/>
      </w:divBdr>
    </w:div>
    <w:div w:id="484322491">
      <w:bodyDiv w:val="1"/>
      <w:marLeft w:val="0"/>
      <w:marRight w:val="0"/>
      <w:marTop w:val="0"/>
      <w:marBottom w:val="0"/>
      <w:divBdr>
        <w:top w:val="none" w:sz="0" w:space="0" w:color="auto"/>
        <w:left w:val="none" w:sz="0" w:space="0" w:color="auto"/>
        <w:bottom w:val="none" w:sz="0" w:space="0" w:color="auto"/>
        <w:right w:val="none" w:sz="0" w:space="0" w:color="auto"/>
      </w:divBdr>
    </w:div>
    <w:div w:id="484392099">
      <w:bodyDiv w:val="1"/>
      <w:marLeft w:val="0"/>
      <w:marRight w:val="0"/>
      <w:marTop w:val="0"/>
      <w:marBottom w:val="0"/>
      <w:divBdr>
        <w:top w:val="none" w:sz="0" w:space="0" w:color="auto"/>
        <w:left w:val="none" w:sz="0" w:space="0" w:color="auto"/>
        <w:bottom w:val="none" w:sz="0" w:space="0" w:color="auto"/>
        <w:right w:val="none" w:sz="0" w:space="0" w:color="auto"/>
      </w:divBdr>
    </w:div>
    <w:div w:id="484513368">
      <w:bodyDiv w:val="1"/>
      <w:marLeft w:val="0"/>
      <w:marRight w:val="0"/>
      <w:marTop w:val="0"/>
      <w:marBottom w:val="0"/>
      <w:divBdr>
        <w:top w:val="none" w:sz="0" w:space="0" w:color="auto"/>
        <w:left w:val="none" w:sz="0" w:space="0" w:color="auto"/>
        <w:bottom w:val="none" w:sz="0" w:space="0" w:color="auto"/>
        <w:right w:val="none" w:sz="0" w:space="0" w:color="auto"/>
      </w:divBdr>
    </w:div>
    <w:div w:id="484901250">
      <w:bodyDiv w:val="1"/>
      <w:marLeft w:val="0"/>
      <w:marRight w:val="0"/>
      <w:marTop w:val="0"/>
      <w:marBottom w:val="0"/>
      <w:divBdr>
        <w:top w:val="none" w:sz="0" w:space="0" w:color="auto"/>
        <w:left w:val="none" w:sz="0" w:space="0" w:color="auto"/>
        <w:bottom w:val="none" w:sz="0" w:space="0" w:color="auto"/>
        <w:right w:val="none" w:sz="0" w:space="0" w:color="auto"/>
      </w:divBdr>
    </w:div>
    <w:div w:id="485166848">
      <w:bodyDiv w:val="1"/>
      <w:marLeft w:val="0"/>
      <w:marRight w:val="0"/>
      <w:marTop w:val="0"/>
      <w:marBottom w:val="0"/>
      <w:divBdr>
        <w:top w:val="none" w:sz="0" w:space="0" w:color="auto"/>
        <w:left w:val="none" w:sz="0" w:space="0" w:color="auto"/>
        <w:bottom w:val="none" w:sz="0" w:space="0" w:color="auto"/>
        <w:right w:val="none" w:sz="0" w:space="0" w:color="auto"/>
      </w:divBdr>
    </w:div>
    <w:div w:id="485171161">
      <w:bodyDiv w:val="1"/>
      <w:marLeft w:val="0"/>
      <w:marRight w:val="0"/>
      <w:marTop w:val="0"/>
      <w:marBottom w:val="0"/>
      <w:divBdr>
        <w:top w:val="none" w:sz="0" w:space="0" w:color="auto"/>
        <w:left w:val="none" w:sz="0" w:space="0" w:color="auto"/>
        <w:bottom w:val="none" w:sz="0" w:space="0" w:color="auto"/>
        <w:right w:val="none" w:sz="0" w:space="0" w:color="auto"/>
      </w:divBdr>
    </w:div>
    <w:div w:id="485361105">
      <w:bodyDiv w:val="1"/>
      <w:marLeft w:val="0"/>
      <w:marRight w:val="0"/>
      <w:marTop w:val="0"/>
      <w:marBottom w:val="0"/>
      <w:divBdr>
        <w:top w:val="none" w:sz="0" w:space="0" w:color="auto"/>
        <w:left w:val="none" w:sz="0" w:space="0" w:color="auto"/>
        <w:bottom w:val="none" w:sz="0" w:space="0" w:color="auto"/>
        <w:right w:val="none" w:sz="0" w:space="0" w:color="auto"/>
      </w:divBdr>
    </w:div>
    <w:div w:id="485363548">
      <w:bodyDiv w:val="1"/>
      <w:marLeft w:val="0"/>
      <w:marRight w:val="0"/>
      <w:marTop w:val="0"/>
      <w:marBottom w:val="0"/>
      <w:divBdr>
        <w:top w:val="none" w:sz="0" w:space="0" w:color="auto"/>
        <w:left w:val="none" w:sz="0" w:space="0" w:color="auto"/>
        <w:bottom w:val="none" w:sz="0" w:space="0" w:color="auto"/>
        <w:right w:val="none" w:sz="0" w:space="0" w:color="auto"/>
      </w:divBdr>
    </w:div>
    <w:div w:id="485366870">
      <w:bodyDiv w:val="1"/>
      <w:marLeft w:val="0"/>
      <w:marRight w:val="0"/>
      <w:marTop w:val="0"/>
      <w:marBottom w:val="0"/>
      <w:divBdr>
        <w:top w:val="none" w:sz="0" w:space="0" w:color="auto"/>
        <w:left w:val="none" w:sz="0" w:space="0" w:color="auto"/>
        <w:bottom w:val="none" w:sz="0" w:space="0" w:color="auto"/>
        <w:right w:val="none" w:sz="0" w:space="0" w:color="auto"/>
      </w:divBdr>
    </w:div>
    <w:div w:id="485702207">
      <w:bodyDiv w:val="1"/>
      <w:marLeft w:val="0"/>
      <w:marRight w:val="0"/>
      <w:marTop w:val="0"/>
      <w:marBottom w:val="0"/>
      <w:divBdr>
        <w:top w:val="none" w:sz="0" w:space="0" w:color="auto"/>
        <w:left w:val="none" w:sz="0" w:space="0" w:color="auto"/>
        <w:bottom w:val="none" w:sz="0" w:space="0" w:color="auto"/>
        <w:right w:val="none" w:sz="0" w:space="0" w:color="auto"/>
      </w:divBdr>
    </w:div>
    <w:div w:id="485821642">
      <w:bodyDiv w:val="1"/>
      <w:marLeft w:val="0"/>
      <w:marRight w:val="0"/>
      <w:marTop w:val="0"/>
      <w:marBottom w:val="0"/>
      <w:divBdr>
        <w:top w:val="none" w:sz="0" w:space="0" w:color="auto"/>
        <w:left w:val="none" w:sz="0" w:space="0" w:color="auto"/>
        <w:bottom w:val="none" w:sz="0" w:space="0" w:color="auto"/>
        <w:right w:val="none" w:sz="0" w:space="0" w:color="auto"/>
      </w:divBdr>
    </w:div>
    <w:div w:id="485903882">
      <w:bodyDiv w:val="1"/>
      <w:marLeft w:val="0"/>
      <w:marRight w:val="0"/>
      <w:marTop w:val="0"/>
      <w:marBottom w:val="0"/>
      <w:divBdr>
        <w:top w:val="none" w:sz="0" w:space="0" w:color="auto"/>
        <w:left w:val="none" w:sz="0" w:space="0" w:color="auto"/>
        <w:bottom w:val="none" w:sz="0" w:space="0" w:color="auto"/>
        <w:right w:val="none" w:sz="0" w:space="0" w:color="auto"/>
      </w:divBdr>
    </w:div>
    <w:div w:id="486241044">
      <w:bodyDiv w:val="1"/>
      <w:marLeft w:val="0"/>
      <w:marRight w:val="0"/>
      <w:marTop w:val="0"/>
      <w:marBottom w:val="0"/>
      <w:divBdr>
        <w:top w:val="none" w:sz="0" w:space="0" w:color="auto"/>
        <w:left w:val="none" w:sz="0" w:space="0" w:color="auto"/>
        <w:bottom w:val="none" w:sz="0" w:space="0" w:color="auto"/>
        <w:right w:val="none" w:sz="0" w:space="0" w:color="auto"/>
      </w:divBdr>
    </w:div>
    <w:div w:id="486241120">
      <w:bodyDiv w:val="1"/>
      <w:marLeft w:val="0"/>
      <w:marRight w:val="0"/>
      <w:marTop w:val="0"/>
      <w:marBottom w:val="0"/>
      <w:divBdr>
        <w:top w:val="none" w:sz="0" w:space="0" w:color="auto"/>
        <w:left w:val="none" w:sz="0" w:space="0" w:color="auto"/>
        <w:bottom w:val="none" w:sz="0" w:space="0" w:color="auto"/>
        <w:right w:val="none" w:sz="0" w:space="0" w:color="auto"/>
      </w:divBdr>
    </w:div>
    <w:div w:id="486941019">
      <w:bodyDiv w:val="1"/>
      <w:marLeft w:val="0"/>
      <w:marRight w:val="0"/>
      <w:marTop w:val="0"/>
      <w:marBottom w:val="0"/>
      <w:divBdr>
        <w:top w:val="none" w:sz="0" w:space="0" w:color="auto"/>
        <w:left w:val="none" w:sz="0" w:space="0" w:color="auto"/>
        <w:bottom w:val="none" w:sz="0" w:space="0" w:color="auto"/>
        <w:right w:val="none" w:sz="0" w:space="0" w:color="auto"/>
      </w:divBdr>
    </w:div>
    <w:div w:id="487016542">
      <w:bodyDiv w:val="1"/>
      <w:marLeft w:val="0"/>
      <w:marRight w:val="0"/>
      <w:marTop w:val="0"/>
      <w:marBottom w:val="0"/>
      <w:divBdr>
        <w:top w:val="none" w:sz="0" w:space="0" w:color="auto"/>
        <w:left w:val="none" w:sz="0" w:space="0" w:color="auto"/>
        <w:bottom w:val="none" w:sz="0" w:space="0" w:color="auto"/>
        <w:right w:val="none" w:sz="0" w:space="0" w:color="auto"/>
      </w:divBdr>
    </w:div>
    <w:div w:id="487020537">
      <w:bodyDiv w:val="1"/>
      <w:marLeft w:val="0"/>
      <w:marRight w:val="0"/>
      <w:marTop w:val="0"/>
      <w:marBottom w:val="0"/>
      <w:divBdr>
        <w:top w:val="none" w:sz="0" w:space="0" w:color="auto"/>
        <w:left w:val="none" w:sz="0" w:space="0" w:color="auto"/>
        <w:bottom w:val="none" w:sz="0" w:space="0" w:color="auto"/>
        <w:right w:val="none" w:sz="0" w:space="0" w:color="auto"/>
      </w:divBdr>
    </w:div>
    <w:div w:id="487288573">
      <w:bodyDiv w:val="1"/>
      <w:marLeft w:val="0"/>
      <w:marRight w:val="0"/>
      <w:marTop w:val="0"/>
      <w:marBottom w:val="0"/>
      <w:divBdr>
        <w:top w:val="none" w:sz="0" w:space="0" w:color="auto"/>
        <w:left w:val="none" w:sz="0" w:space="0" w:color="auto"/>
        <w:bottom w:val="none" w:sz="0" w:space="0" w:color="auto"/>
        <w:right w:val="none" w:sz="0" w:space="0" w:color="auto"/>
      </w:divBdr>
    </w:div>
    <w:div w:id="487551076">
      <w:bodyDiv w:val="1"/>
      <w:marLeft w:val="0"/>
      <w:marRight w:val="0"/>
      <w:marTop w:val="0"/>
      <w:marBottom w:val="0"/>
      <w:divBdr>
        <w:top w:val="none" w:sz="0" w:space="0" w:color="auto"/>
        <w:left w:val="none" w:sz="0" w:space="0" w:color="auto"/>
        <w:bottom w:val="none" w:sz="0" w:space="0" w:color="auto"/>
        <w:right w:val="none" w:sz="0" w:space="0" w:color="auto"/>
      </w:divBdr>
    </w:div>
    <w:div w:id="487674560">
      <w:bodyDiv w:val="1"/>
      <w:marLeft w:val="0"/>
      <w:marRight w:val="0"/>
      <w:marTop w:val="0"/>
      <w:marBottom w:val="0"/>
      <w:divBdr>
        <w:top w:val="none" w:sz="0" w:space="0" w:color="auto"/>
        <w:left w:val="none" w:sz="0" w:space="0" w:color="auto"/>
        <w:bottom w:val="none" w:sz="0" w:space="0" w:color="auto"/>
        <w:right w:val="none" w:sz="0" w:space="0" w:color="auto"/>
      </w:divBdr>
    </w:div>
    <w:div w:id="487983224">
      <w:bodyDiv w:val="1"/>
      <w:marLeft w:val="0"/>
      <w:marRight w:val="0"/>
      <w:marTop w:val="0"/>
      <w:marBottom w:val="0"/>
      <w:divBdr>
        <w:top w:val="none" w:sz="0" w:space="0" w:color="auto"/>
        <w:left w:val="none" w:sz="0" w:space="0" w:color="auto"/>
        <w:bottom w:val="none" w:sz="0" w:space="0" w:color="auto"/>
        <w:right w:val="none" w:sz="0" w:space="0" w:color="auto"/>
      </w:divBdr>
    </w:div>
    <w:div w:id="488330215">
      <w:bodyDiv w:val="1"/>
      <w:marLeft w:val="0"/>
      <w:marRight w:val="0"/>
      <w:marTop w:val="0"/>
      <w:marBottom w:val="0"/>
      <w:divBdr>
        <w:top w:val="none" w:sz="0" w:space="0" w:color="auto"/>
        <w:left w:val="none" w:sz="0" w:space="0" w:color="auto"/>
        <w:bottom w:val="none" w:sz="0" w:space="0" w:color="auto"/>
        <w:right w:val="none" w:sz="0" w:space="0" w:color="auto"/>
      </w:divBdr>
    </w:div>
    <w:div w:id="488404448">
      <w:bodyDiv w:val="1"/>
      <w:marLeft w:val="0"/>
      <w:marRight w:val="0"/>
      <w:marTop w:val="0"/>
      <w:marBottom w:val="0"/>
      <w:divBdr>
        <w:top w:val="none" w:sz="0" w:space="0" w:color="auto"/>
        <w:left w:val="none" w:sz="0" w:space="0" w:color="auto"/>
        <w:bottom w:val="none" w:sz="0" w:space="0" w:color="auto"/>
        <w:right w:val="none" w:sz="0" w:space="0" w:color="auto"/>
      </w:divBdr>
    </w:div>
    <w:div w:id="488668606">
      <w:bodyDiv w:val="1"/>
      <w:marLeft w:val="0"/>
      <w:marRight w:val="0"/>
      <w:marTop w:val="0"/>
      <w:marBottom w:val="0"/>
      <w:divBdr>
        <w:top w:val="none" w:sz="0" w:space="0" w:color="auto"/>
        <w:left w:val="none" w:sz="0" w:space="0" w:color="auto"/>
        <w:bottom w:val="none" w:sz="0" w:space="0" w:color="auto"/>
        <w:right w:val="none" w:sz="0" w:space="0" w:color="auto"/>
      </w:divBdr>
    </w:div>
    <w:div w:id="488786519">
      <w:bodyDiv w:val="1"/>
      <w:marLeft w:val="0"/>
      <w:marRight w:val="0"/>
      <w:marTop w:val="0"/>
      <w:marBottom w:val="0"/>
      <w:divBdr>
        <w:top w:val="none" w:sz="0" w:space="0" w:color="auto"/>
        <w:left w:val="none" w:sz="0" w:space="0" w:color="auto"/>
        <w:bottom w:val="none" w:sz="0" w:space="0" w:color="auto"/>
        <w:right w:val="none" w:sz="0" w:space="0" w:color="auto"/>
      </w:divBdr>
    </w:div>
    <w:div w:id="488861408">
      <w:bodyDiv w:val="1"/>
      <w:marLeft w:val="0"/>
      <w:marRight w:val="0"/>
      <w:marTop w:val="0"/>
      <w:marBottom w:val="0"/>
      <w:divBdr>
        <w:top w:val="none" w:sz="0" w:space="0" w:color="auto"/>
        <w:left w:val="none" w:sz="0" w:space="0" w:color="auto"/>
        <w:bottom w:val="none" w:sz="0" w:space="0" w:color="auto"/>
        <w:right w:val="none" w:sz="0" w:space="0" w:color="auto"/>
      </w:divBdr>
    </w:div>
    <w:div w:id="488905286">
      <w:bodyDiv w:val="1"/>
      <w:marLeft w:val="0"/>
      <w:marRight w:val="0"/>
      <w:marTop w:val="0"/>
      <w:marBottom w:val="0"/>
      <w:divBdr>
        <w:top w:val="none" w:sz="0" w:space="0" w:color="auto"/>
        <w:left w:val="none" w:sz="0" w:space="0" w:color="auto"/>
        <w:bottom w:val="none" w:sz="0" w:space="0" w:color="auto"/>
        <w:right w:val="none" w:sz="0" w:space="0" w:color="auto"/>
      </w:divBdr>
    </w:div>
    <w:div w:id="489101414">
      <w:bodyDiv w:val="1"/>
      <w:marLeft w:val="0"/>
      <w:marRight w:val="0"/>
      <w:marTop w:val="0"/>
      <w:marBottom w:val="0"/>
      <w:divBdr>
        <w:top w:val="none" w:sz="0" w:space="0" w:color="auto"/>
        <w:left w:val="none" w:sz="0" w:space="0" w:color="auto"/>
        <w:bottom w:val="none" w:sz="0" w:space="0" w:color="auto"/>
        <w:right w:val="none" w:sz="0" w:space="0" w:color="auto"/>
      </w:divBdr>
    </w:div>
    <w:div w:id="489175180">
      <w:bodyDiv w:val="1"/>
      <w:marLeft w:val="0"/>
      <w:marRight w:val="0"/>
      <w:marTop w:val="0"/>
      <w:marBottom w:val="0"/>
      <w:divBdr>
        <w:top w:val="none" w:sz="0" w:space="0" w:color="auto"/>
        <w:left w:val="none" w:sz="0" w:space="0" w:color="auto"/>
        <w:bottom w:val="none" w:sz="0" w:space="0" w:color="auto"/>
        <w:right w:val="none" w:sz="0" w:space="0" w:color="auto"/>
      </w:divBdr>
    </w:div>
    <w:div w:id="489292807">
      <w:bodyDiv w:val="1"/>
      <w:marLeft w:val="0"/>
      <w:marRight w:val="0"/>
      <w:marTop w:val="0"/>
      <w:marBottom w:val="0"/>
      <w:divBdr>
        <w:top w:val="none" w:sz="0" w:space="0" w:color="auto"/>
        <w:left w:val="none" w:sz="0" w:space="0" w:color="auto"/>
        <w:bottom w:val="none" w:sz="0" w:space="0" w:color="auto"/>
        <w:right w:val="none" w:sz="0" w:space="0" w:color="auto"/>
      </w:divBdr>
    </w:div>
    <w:div w:id="489371004">
      <w:bodyDiv w:val="1"/>
      <w:marLeft w:val="0"/>
      <w:marRight w:val="0"/>
      <w:marTop w:val="0"/>
      <w:marBottom w:val="0"/>
      <w:divBdr>
        <w:top w:val="none" w:sz="0" w:space="0" w:color="auto"/>
        <w:left w:val="none" w:sz="0" w:space="0" w:color="auto"/>
        <w:bottom w:val="none" w:sz="0" w:space="0" w:color="auto"/>
        <w:right w:val="none" w:sz="0" w:space="0" w:color="auto"/>
      </w:divBdr>
    </w:div>
    <w:div w:id="489714094">
      <w:bodyDiv w:val="1"/>
      <w:marLeft w:val="0"/>
      <w:marRight w:val="0"/>
      <w:marTop w:val="0"/>
      <w:marBottom w:val="0"/>
      <w:divBdr>
        <w:top w:val="none" w:sz="0" w:space="0" w:color="auto"/>
        <w:left w:val="none" w:sz="0" w:space="0" w:color="auto"/>
        <w:bottom w:val="none" w:sz="0" w:space="0" w:color="auto"/>
        <w:right w:val="none" w:sz="0" w:space="0" w:color="auto"/>
      </w:divBdr>
    </w:div>
    <w:div w:id="489757147">
      <w:bodyDiv w:val="1"/>
      <w:marLeft w:val="0"/>
      <w:marRight w:val="0"/>
      <w:marTop w:val="0"/>
      <w:marBottom w:val="0"/>
      <w:divBdr>
        <w:top w:val="none" w:sz="0" w:space="0" w:color="auto"/>
        <w:left w:val="none" w:sz="0" w:space="0" w:color="auto"/>
        <w:bottom w:val="none" w:sz="0" w:space="0" w:color="auto"/>
        <w:right w:val="none" w:sz="0" w:space="0" w:color="auto"/>
      </w:divBdr>
    </w:div>
    <w:div w:id="489832918">
      <w:bodyDiv w:val="1"/>
      <w:marLeft w:val="0"/>
      <w:marRight w:val="0"/>
      <w:marTop w:val="0"/>
      <w:marBottom w:val="0"/>
      <w:divBdr>
        <w:top w:val="none" w:sz="0" w:space="0" w:color="auto"/>
        <w:left w:val="none" w:sz="0" w:space="0" w:color="auto"/>
        <w:bottom w:val="none" w:sz="0" w:space="0" w:color="auto"/>
        <w:right w:val="none" w:sz="0" w:space="0" w:color="auto"/>
      </w:divBdr>
    </w:div>
    <w:div w:id="489910685">
      <w:bodyDiv w:val="1"/>
      <w:marLeft w:val="0"/>
      <w:marRight w:val="0"/>
      <w:marTop w:val="0"/>
      <w:marBottom w:val="0"/>
      <w:divBdr>
        <w:top w:val="none" w:sz="0" w:space="0" w:color="auto"/>
        <w:left w:val="none" w:sz="0" w:space="0" w:color="auto"/>
        <w:bottom w:val="none" w:sz="0" w:space="0" w:color="auto"/>
        <w:right w:val="none" w:sz="0" w:space="0" w:color="auto"/>
      </w:divBdr>
    </w:div>
    <w:div w:id="489949132">
      <w:bodyDiv w:val="1"/>
      <w:marLeft w:val="0"/>
      <w:marRight w:val="0"/>
      <w:marTop w:val="0"/>
      <w:marBottom w:val="0"/>
      <w:divBdr>
        <w:top w:val="none" w:sz="0" w:space="0" w:color="auto"/>
        <w:left w:val="none" w:sz="0" w:space="0" w:color="auto"/>
        <w:bottom w:val="none" w:sz="0" w:space="0" w:color="auto"/>
        <w:right w:val="none" w:sz="0" w:space="0" w:color="auto"/>
      </w:divBdr>
    </w:div>
    <w:div w:id="490219510">
      <w:bodyDiv w:val="1"/>
      <w:marLeft w:val="0"/>
      <w:marRight w:val="0"/>
      <w:marTop w:val="0"/>
      <w:marBottom w:val="0"/>
      <w:divBdr>
        <w:top w:val="none" w:sz="0" w:space="0" w:color="auto"/>
        <w:left w:val="none" w:sz="0" w:space="0" w:color="auto"/>
        <w:bottom w:val="none" w:sz="0" w:space="0" w:color="auto"/>
        <w:right w:val="none" w:sz="0" w:space="0" w:color="auto"/>
      </w:divBdr>
    </w:div>
    <w:div w:id="490291131">
      <w:bodyDiv w:val="1"/>
      <w:marLeft w:val="0"/>
      <w:marRight w:val="0"/>
      <w:marTop w:val="0"/>
      <w:marBottom w:val="0"/>
      <w:divBdr>
        <w:top w:val="none" w:sz="0" w:space="0" w:color="auto"/>
        <w:left w:val="none" w:sz="0" w:space="0" w:color="auto"/>
        <w:bottom w:val="none" w:sz="0" w:space="0" w:color="auto"/>
        <w:right w:val="none" w:sz="0" w:space="0" w:color="auto"/>
      </w:divBdr>
    </w:div>
    <w:div w:id="490291876">
      <w:bodyDiv w:val="1"/>
      <w:marLeft w:val="0"/>
      <w:marRight w:val="0"/>
      <w:marTop w:val="0"/>
      <w:marBottom w:val="0"/>
      <w:divBdr>
        <w:top w:val="none" w:sz="0" w:space="0" w:color="auto"/>
        <w:left w:val="none" w:sz="0" w:space="0" w:color="auto"/>
        <w:bottom w:val="none" w:sz="0" w:space="0" w:color="auto"/>
        <w:right w:val="none" w:sz="0" w:space="0" w:color="auto"/>
      </w:divBdr>
    </w:div>
    <w:div w:id="490292674">
      <w:bodyDiv w:val="1"/>
      <w:marLeft w:val="0"/>
      <w:marRight w:val="0"/>
      <w:marTop w:val="0"/>
      <w:marBottom w:val="0"/>
      <w:divBdr>
        <w:top w:val="none" w:sz="0" w:space="0" w:color="auto"/>
        <w:left w:val="none" w:sz="0" w:space="0" w:color="auto"/>
        <w:bottom w:val="none" w:sz="0" w:space="0" w:color="auto"/>
        <w:right w:val="none" w:sz="0" w:space="0" w:color="auto"/>
      </w:divBdr>
    </w:div>
    <w:div w:id="490407046">
      <w:bodyDiv w:val="1"/>
      <w:marLeft w:val="0"/>
      <w:marRight w:val="0"/>
      <w:marTop w:val="0"/>
      <w:marBottom w:val="0"/>
      <w:divBdr>
        <w:top w:val="none" w:sz="0" w:space="0" w:color="auto"/>
        <w:left w:val="none" w:sz="0" w:space="0" w:color="auto"/>
        <w:bottom w:val="none" w:sz="0" w:space="0" w:color="auto"/>
        <w:right w:val="none" w:sz="0" w:space="0" w:color="auto"/>
      </w:divBdr>
    </w:div>
    <w:div w:id="490416654">
      <w:bodyDiv w:val="1"/>
      <w:marLeft w:val="0"/>
      <w:marRight w:val="0"/>
      <w:marTop w:val="0"/>
      <w:marBottom w:val="0"/>
      <w:divBdr>
        <w:top w:val="none" w:sz="0" w:space="0" w:color="auto"/>
        <w:left w:val="none" w:sz="0" w:space="0" w:color="auto"/>
        <w:bottom w:val="none" w:sz="0" w:space="0" w:color="auto"/>
        <w:right w:val="none" w:sz="0" w:space="0" w:color="auto"/>
      </w:divBdr>
    </w:div>
    <w:div w:id="490682643">
      <w:bodyDiv w:val="1"/>
      <w:marLeft w:val="0"/>
      <w:marRight w:val="0"/>
      <w:marTop w:val="0"/>
      <w:marBottom w:val="0"/>
      <w:divBdr>
        <w:top w:val="none" w:sz="0" w:space="0" w:color="auto"/>
        <w:left w:val="none" w:sz="0" w:space="0" w:color="auto"/>
        <w:bottom w:val="none" w:sz="0" w:space="0" w:color="auto"/>
        <w:right w:val="none" w:sz="0" w:space="0" w:color="auto"/>
      </w:divBdr>
    </w:div>
    <w:div w:id="490760002">
      <w:bodyDiv w:val="1"/>
      <w:marLeft w:val="0"/>
      <w:marRight w:val="0"/>
      <w:marTop w:val="0"/>
      <w:marBottom w:val="0"/>
      <w:divBdr>
        <w:top w:val="none" w:sz="0" w:space="0" w:color="auto"/>
        <w:left w:val="none" w:sz="0" w:space="0" w:color="auto"/>
        <w:bottom w:val="none" w:sz="0" w:space="0" w:color="auto"/>
        <w:right w:val="none" w:sz="0" w:space="0" w:color="auto"/>
      </w:divBdr>
    </w:div>
    <w:div w:id="490869854">
      <w:bodyDiv w:val="1"/>
      <w:marLeft w:val="0"/>
      <w:marRight w:val="0"/>
      <w:marTop w:val="0"/>
      <w:marBottom w:val="0"/>
      <w:divBdr>
        <w:top w:val="none" w:sz="0" w:space="0" w:color="auto"/>
        <w:left w:val="none" w:sz="0" w:space="0" w:color="auto"/>
        <w:bottom w:val="none" w:sz="0" w:space="0" w:color="auto"/>
        <w:right w:val="none" w:sz="0" w:space="0" w:color="auto"/>
      </w:divBdr>
    </w:div>
    <w:div w:id="490872967">
      <w:bodyDiv w:val="1"/>
      <w:marLeft w:val="0"/>
      <w:marRight w:val="0"/>
      <w:marTop w:val="0"/>
      <w:marBottom w:val="0"/>
      <w:divBdr>
        <w:top w:val="none" w:sz="0" w:space="0" w:color="auto"/>
        <w:left w:val="none" w:sz="0" w:space="0" w:color="auto"/>
        <w:bottom w:val="none" w:sz="0" w:space="0" w:color="auto"/>
        <w:right w:val="none" w:sz="0" w:space="0" w:color="auto"/>
      </w:divBdr>
    </w:div>
    <w:div w:id="491023785">
      <w:bodyDiv w:val="1"/>
      <w:marLeft w:val="0"/>
      <w:marRight w:val="0"/>
      <w:marTop w:val="0"/>
      <w:marBottom w:val="0"/>
      <w:divBdr>
        <w:top w:val="none" w:sz="0" w:space="0" w:color="auto"/>
        <w:left w:val="none" w:sz="0" w:space="0" w:color="auto"/>
        <w:bottom w:val="none" w:sz="0" w:space="0" w:color="auto"/>
        <w:right w:val="none" w:sz="0" w:space="0" w:color="auto"/>
      </w:divBdr>
    </w:div>
    <w:div w:id="491068561">
      <w:bodyDiv w:val="1"/>
      <w:marLeft w:val="0"/>
      <w:marRight w:val="0"/>
      <w:marTop w:val="0"/>
      <w:marBottom w:val="0"/>
      <w:divBdr>
        <w:top w:val="none" w:sz="0" w:space="0" w:color="auto"/>
        <w:left w:val="none" w:sz="0" w:space="0" w:color="auto"/>
        <w:bottom w:val="none" w:sz="0" w:space="0" w:color="auto"/>
        <w:right w:val="none" w:sz="0" w:space="0" w:color="auto"/>
      </w:divBdr>
    </w:div>
    <w:div w:id="491259057">
      <w:bodyDiv w:val="1"/>
      <w:marLeft w:val="0"/>
      <w:marRight w:val="0"/>
      <w:marTop w:val="0"/>
      <w:marBottom w:val="0"/>
      <w:divBdr>
        <w:top w:val="none" w:sz="0" w:space="0" w:color="auto"/>
        <w:left w:val="none" w:sz="0" w:space="0" w:color="auto"/>
        <w:bottom w:val="none" w:sz="0" w:space="0" w:color="auto"/>
        <w:right w:val="none" w:sz="0" w:space="0" w:color="auto"/>
      </w:divBdr>
    </w:div>
    <w:div w:id="491331058">
      <w:bodyDiv w:val="1"/>
      <w:marLeft w:val="0"/>
      <w:marRight w:val="0"/>
      <w:marTop w:val="0"/>
      <w:marBottom w:val="0"/>
      <w:divBdr>
        <w:top w:val="none" w:sz="0" w:space="0" w:color="auto"/>
        <w:left w:val="none" w:sz="0" w:space="0" w:color="auto"/>
        <w:bottom w:val="none" w:sz="0" w:space="0" w:color="auto"/>
        <w:right w:val="none" w:sz="0" w:space="0" w:color="auto"/>
      </w:divBdr>
    </w:div>
    <w:div w:id="491456755">
      <w:bodyDiv w:val="1"/>
      <w:marLeft w:val="0"/>
      <w:marRight w:val="0"/>
      <w:marTop w:val="0"/>
      <w:marBottom w:val="0"/>
      <w:divBdr>
        <w:top w:val="none" w:sz="0" w:space="0" w:color="auto"/>
        <w:left w:val="none" w:sz="0" w:space="0" w:color="auto"/>
        <w:bottom w:val="none" w:sz="0" w:space="0" w:color="auto"/>
        <w:right w:val="none" w:sz="0" w:space="0" w:color="auto"/>
      </w:divBdr>
    </w:div>
    <w:div w:id="491681389">
      <w:bodyDiv w:val="1"/>
      <w:marLeft w:val="0"/>
      <w:marRight w:val="0"/>
      <w:marTop w:val="0"/>
      <w:marBottom w:val="0"/>
      <w:divBdr>
        <w:top w:val="none" w:sz="0" w:space="0" w:color="auto"/>
        <w:left w:val="none" w:sz="0" w:space="0" w:color="auto"/>
        <w:bottom w:val="none" w:sz="0" w:space="0" w:color="auto"/>
        <w:right w:val="none" w:sz="0" w:space="0" w:color="auto"/>
      </w:divBdr>
    </w:div>
    <w:div w:id="491683275">
      <w:bodyDiv w:val="1"/>
      <w:marLeft w:val="0"/>
      <w:marRight w:val="0"/>
      <w:marTop w:val="0"/>
      <w:marBottom w:val="0"/>
      <w:divBdr>
        <w:top w:val="none" w:sz="0" w:space="0" w:color="auto"/>
        <w:left w:val="none" w:sz="0" w:space="0" w:color="auto"/>
        <w:bottom w:val="none" w:sz="0" w:space="0" w:color="auto"/>
        <w:right w:val="none" w:sz="0" w:space="0" w:color="auto"/>
      </w:divBdr>
    </w:div>
    <w:div w:id="492140768">
      <w:bodyDiv w:val="1"/>
      <w:marLeft w:val="0"/>
      <w:marRight w:val="0"/>
      <w:marTop w:val="0"/>
      <w:marBottom w:val="0"/>
      <w:divBdr>
        <w:top w:val="none" w:sz="0" w:space="0" w:color="auto"/>
        <w:left w:val="none" w:sz="0" w:space="0" w:color="auto"/>
        <w:bottom w:val="none" w:sz="0" w:space="0" w:color="auto"/>
        <w:right w:val="none" w:sz="0" w:space="0" w:color="auto"/>
      </w:divBdr>
    </w:div>
    <w:div w:id="492338665">
      <w:bodyDiv w:val="1"/>
      <w:marLeft w:val="0"/>
      <w:marRight w:val="0"/>
      <w:marTop w:val="0"/>
      <w:marBottom w:val="0"/>
      <w:divBdr>
        <w:top w:val="none" w:sz="0" w:space="0" w:color="auto"/>
        <w:left w:val="none" w:sz="0" w:space="0" w:color="auto"/>
        <w:bottom w:val="none" w:sz="0" w:space="0" w:color="auto"/>
        <w:right w:val="none" w:sz="0" w:space="0" w:color="auto"/>
      </w:divBdr>
    </w:div>
    <w:div w:id="492376953">
      <w:bodyDiv w:val="1"/>
      <w:marLeft w:val="0"/>
      <w:marRight w:val="0"/>
      <w:marTop w:val="0"/>
      <w:marBottom w:val="0"/>
      <w:divBdr>
        <w:top w:val="none" w:sz="0" w:space="0" w:color="auto"/>
        <w:left w:val="none" w:sz="0" w:space="0" w:color="auto"/>
        <w:bottom w:val="none" w:sz="0" w:space="0" w:color="auto"/>
        <w:right w:val="none" w:sz="0" w:space="0" w:color="auto"/>
      </w:divBdr>
    </w:div>
    <w:div w:id="492453724">
      <w:bodyDiv w:val="1"/>
      <w:marLeft w:val="0"/>
      <w:marRight w:val="0"/>
      <w:marTop w:val="0"/>
      <w:marBottom w:val="0"/>
      <w:divBdr>
        <w:top w:val="none" w:sz="0" w:space="0" w:color="auto"/>
        <w:left w:val="none" w:sz="0" w:space="0" w:color="auto"/>
        <w:bottom w:val="none" w:sz="0" w:space="0" w:color="auto"/>
        <w:right w:val="none" w:sz="0" w:space="0" w:color="auto"/>
      </w:divBdr>
    </w:div>
    <w:div w:id="492718404">
      <w:bodyDiv w:val="1"/>
      <w:marLeft w:val="0"/>
      <w:marRight w:val="0"/>
      <w:marTop w:val="0"/>
      <w:marBottom w:val="0"/>
      <w:divBdr>
        <w:top w:val="none" w:sz="0" w:space="0" w:color="auto"/>
        <w:left w:val="none" w:sz="0" w:space="0" w:color="auto"/>
        <w:bottom w:val="none" w:sz="0" w:space="0" w:color="auto"/>
        <w:right w:val="none" w:sz="0" w:space="0" w:color="auto"/>
      </w:divBdr>
    </w:div>
    <w:div w:id="492723660">
      <w:bodyDiv w:val="1"/>
      <w:marLeft w:val="0"/>
      <w:marRight w:val="0"/>
      <w:marTop w:val="0"/>
      <w:marBottom w:val="0"/>
      <w:divBdr>
        <w:top w:val="none" w:sz="0" w:space="0" w:color="auto"/>
        <w:left w:val="none" w:sz="0" w:space="0" w:color="auto"/>
        <w:bottom w:val="none" w:sz="0" w:space="0" w:color="auto"/>
        <w:right w:val="none" w:sz="0" w:space="0" w:color="auto"/>
      </w:divBdr>
    </w:div>
    <w:div w:id="492987273">
      <w:bodyDiv w:val="1"/>
      <w:marLeft w:val="0"/>
      <w:marRight w:val="0"/>
      <w:marTop w:val="0"/>
      <w:marBottom w:val="0"/>
      <w:divBdr>
        <w:top w:val="none" w:sz="0" w:space="0" w:color="auto"/>
        <w:left w:val="none" w:sz="0" w:space="0" w:color="auto"/>
        <w:bottom w:val="none" w:sz="0" w:space="0" w:color="auto"/>
        <w:right w:val="none" w:sz="0" w:space="0" w:color="auto"/>
      </w:divBdr>
    </w:div>
    <w:div w:id="493181287">
      <w:bodyDiv w:val="1"/>
      <w:marLeft w:val="0"/>
      <w:marRight w:val="0"/>
      <w:marTop w:val="0"/>
      <w:marBottom w:val="0"/>
      <w:divBdr>
        <w:top w:val="none" w:sz="0" w:space="0" w:color="auto"/>
        <w:left w:val="none" w:sz="0" w:space="0" w:color="auto"/>
        <w:bottom w:val="none" w:sz="0" w:space="0" w:color="auto"/>
        <w:right w:val="none" w:sz="0" w:space="0" w:color="auto"/>
      </w:divBdr>
    </w:div>
    <w:div w:id="493255205">
      <w:bodyDiv w:val="1"/>
      <w:marLeft w:val="0"/>
      <w:marRight w:val="0"/>
      <w:marTop w:val="0"/>
      <w:marBottom w:val="0"/>
      <w:divBdr>
        <w:top w:val="none" w:sz="0" w:space="0" w:color="auto"/>
        <w:left w:val="none" w:sz="0" w:space="0" w:color="auto"/>
        <w:bottom w:val="none" w:sz="0" w:space="0" w:color="auto"/>
        <w:right w:val="none" w:sz="0" w:space="0" w:color="auto"/>
      </w:divBdr>
    </w:div>
    <w:div w:id="493380217">
      <w:bodyDiv w:val="1"/>
      <w:marLeft w:val="0"/>
      <w:marRight w:val="0"/>
      <w:marTop w:val="0"/>
      <w:marBottom w:val="0"/>
      <w:divBdr>
        <w:top w:val="none" w:sz="0" w:space="0" w:color="auto"/>
        <w:left w:val="none" w:sz="0" w:space="0" w:color="auto"/>
        <w:bottom w:val="none" w:sz="0" w:space="0" w:color="auto"/>
        <w:right w:val="none" w:sz="0" w:space="0" w:color="auto"/>
      </w:divBdr>
    </w:div>
    <w:div w:id="493451581">
      <w:bodyDiv w:val="1"/>
      <w:marLeft w:val="0"/>
      <w:marRight w:val="0"/>
      <w:marTop w:val="0"/>
      <w:marBottom w:val="0"/>
      <w:divBdr>
        <w:top w:val="none" w:sz="0" w:space="0" w:color="auto"/>
        <w:left w:val="none" w:sz="0" w:space="0" w:color="auto"/>
        <w:bottom w:val="none" w:sz="0" w:space="0" w:color="auto"/>
        <w:right w:val="none" w:sz="0" w:space="0" w:color="auto"/>
      </w:divBdr>
    </w:div>
    <w:div w:id="493495119">
      <w:bodyDiv w:val="1"/>
      <w:marLeft w:val="0"/>
      <w:marRight w:val="0"/>
      <w:marTop w:val="0"/>
      <w:marBottom w:val="0"/>
      <w:divBdr>
        <w:top w:val="none" w:sz="0" w:space="0" w:color="auto"/>
        <w:left w:val="none" w:sz="0" w:space="0" w:color="auto"/>
        <w:bottom w:val="none" w:sz="0" w:space="0" w:color="auto"/>
        <w:right w:val="none" w:sz="0" w:space="0" w:color="auto"/>
      </w:divBdr>
    </w:div>
    <w:div w:id="493647263">
      <w:bodyDiv w:val="1"/>
      <w:marLeft w:val="0"/>
      <w:marRight w:val="0"/>
      <w:marTop w:val="0"/>
      <w:marBottom w:val="0"/>
      <w:divBdr>
        <w:top w:val="none" w:sz="0" w:space="0" w:color="auto"/>
        <w:left w:val="none" w:sz="0" w:space="0" w:color="auto"/>
        <w:bottom w:val="none" w:sz="0" w:space="0" w:color="auto"/>
        <w:right w:val="none" w:sz="0" w:space="0" w:color="auto"/>
      </w:divBdr>
    </w:div>
    <w:div w:id="493763850">
      <w:bodyDiv w:val="1"/>
      <w:marLeft w:val="0"/>
      <w:marRight w:val="0"/>
      <w:marTop w:val="0"/>
      <w:marBottom w:val="0"/>
      <w:divBdr>
        <w:top w:val="none" w:sz="0" w:space="0" w:color="auto"/>
        <w:left w:val="none" w:sz="0" w:space="0" w:color="auto"/>
        <w:bottom w:val="none" w:sz="0" w:space="0" w:color="auto"/>
        <w:right w:val="none" w:sz="0" w:space="0" w:color="auto"/>
      </w:divBdr>
    </w:div>
    <w:div w:id="493836069">
      <w:bodyDiv w:val="1"/>
      <w:marLeft w:val="0"/>
      <w:marRight w:val="0"/>
      <w:marTop w:val="0"/>
      <w:marBottom w:val="0"/>
      <w:divBdr>
        <w:top w:val="none" w:sz="0" w:space="0" w:color="auto"/>
        <w:left w:val="none" w:sz="0" w:space="0" w:color="auto"/>
        <w:bottom w:val="none" w:sz="0" w:space="0" w:color="auto"/>
        <w:right w:val="none" w:sz="0" w:space="0" w:color="auto"/>
      </w:divBdr>
    </w:div>
    <w:div w:id="493839479">
      <w:bodyDiv w:val="1"/>
      <w:marLeft w:val="0"/>
      <w:marRight w:val="0"/>
      <w:marTop w:val="0"/>
      <w:marBottom w:val="0"/>
      <w:divBdr>
        <w:top w:val="none" w:sz="0" w:space="0" w:color="auto"/>
        <w:left w:val="none" w:sz="0" w:space="0" w:color="auto"/>
        <w:bottom w:val="none" w:sz="0" w:space="0" w:color="auto"/>
        <w:right w:val="none" w:sz="0" w:space="0" w:color="auto"/>
      </w:divBdr>
    </w:div>
    <w:div w:id="493956077">
      <w:bodyDiv w:val="1"/>
      <w:marLeft w:val="0"/>
      <w:marRight w:val="0"/>
      <w:marTop w:val="0"/>
      <w:marBottom w:val="0"/>
      <w:divBdr>
        <w:top w:val="none" w:sz="0" w:space="0" w:color="auto"/>
        <w:left w:val="none" w:sz="0" w:space="0" w:color="auto"/>
        <w:bottom w:val="none" w:sz="0" w:space="0" w:color="auto"/>
        <w:right w:val="none" w:sz="0" w:space="0" w:color="auto"/>
      </w:divBdr>
    </w:div>
    <w:div w:id="494034313">
      <w:bodyDiv w:val="1"/>
      <w:marLeft w:val="0"/>
      <w:marRight w:val="0"/>
      <w:marTop w:val="0"/>
      <w:marBottom w:val="0"/>
      <w:divBdr>
        <w:top w:val="none" w:sz="0" w:space="0" w:color="auto"/>
        <w:left w:val="none" w:sz="0" w:space="0" w:color="auto"/>
        <w:bottom w:val="none" w:sz="0" w:space="0" w:color="auto"/>
        <w:right w:val="none" w:sz="0" w:space="0" w:color="auto"/>
      </w:divBdr>
    </w:div>
    <w:div w:id="494034345">
      <w:bodyDiv w:val="1"/>
      <w:marLeft w:val="0"/>
      <w:marRight w:val="0"/>
      <w:marTop w:val="0"/>
      <w:marBottom w:val="0"/>
      <w:divBdr>
        <w:top w:val="none" w:sz="0" w:space="0" w:color="auto"/>
        <w:left w:val="none" w:sz="0" w:space="0" w:color="auto"/>
        <w:bottom w:val="none" w:sz="0" w:space="0" w:color="auto"/>
        <w:right w:val="none" w:sz="0" w:space="0" w:color="auto"/>
      </w:divBdr>
    </w:div>
    <w:div w:id="494034431">
      <w:bodyDiv w:val="1"/>
      <w:marLeft w:val="0"/>
      <w:marRight w:val="0"/>
      <w:marTop w:val="0"/>
      <w:marBottom w:val="0"/>
      <w:divBdr>
        <w:top w:val="none" w:sz="0" w:space="0" w:color="auto"/>
        <w:left w:val="none" w:sz="0" w:space="0" w:color="auto"/>
        <w:bottom w:val="none" w:sz="0" w:space="0" w:color="auto"/>
        <w:right w:val="none" w:sz="0" w:space="0" w:color="auto"/>
      </w:divBdr>
    </w:div>
    <w:div w:id="494108408">
      <w:bodyDiv w:val="1"/>
      <w:marLeft w:val="0"/>
      <w:marRight w:val="0"/>
      <w:marTop w:val="0"/>
      <w:marBottom w:val="0"/>
      <w:divBdr>
        <w:top w:val="none" w:sz="0" w:space="0" w:color="auto"/>
        <w:left w:val="none" w:sz="0" w:space="0" w:color="auto"/>
        <w:bottom w:val="none" w:sz="0" w:space="0" w:color="auto"/>
        <w:right w:val="none" w:sz="0" w:space="0" w:color="auto"/>
      </w:divBdr>
    </w:div>
    <w:div w:id="494146204">
      <w:bodyDiv w:val="1"/>
      <w:marLeft w:val="0"/>
      <w:marRight w:val="0"/>
      <w:marTop w:val="0"/>
      <w:marBottom w:val="0"/>
      <w:divBdr>
        <w:top w:val="none" w:sz="0" w:space="0" w:color="auto"/>
        <w:left w:val="none" w:sz="0" w:space="0" w:color="auto"/>
        <w:bottom w:val="none" w:sz="0" w:space="0" w:color="auto"/>
        <w:right w:val="none" w:sz="0" w:space="0" w:color="auto"/>
      </w:divBdr>
    </w:div>
    <w:div w:id="494229204">
      <w:bodyDiv w:val="1"/>
      <w:marLeft w:val="0"/>
      <w:marRight w:val="0"/>
      <w:marTop w:val="0"/>
      <w:marBottom w:val="0"/>
      <w:divBdr>
        <w:top w:val="none" w:sz="0" w:space="0" w:color="auto"/>
        <w:left w:val="none" w:sz="0" w:space="0" w:color="auto"/>
        <w:bottom w:val="none" w:sz="0" w:space="0" w:color="auto"/>
        <w:right w:val="none" w:sz="0" w:space="0" w:color="auto"/>
      </w:divBdr>
    </w:div>
    <w:div w:id="494296755">
      <w:bodyDiv w:val="1"/>
      <w:marLeft w:val="0"/>
      <w:marRight w:val="0"/>
      <w:marTop w:val="0"/>
      <w:marBottom w:val="0"/>
      <w:divBdr>
        <w:top w:val="none" w:sz="0" w:space="0" w:color="auto"/>
        <w:left w:val="none" w:sz="0" w:space="0" w:color="auto"/>
        <w:bottom w:val="none" w:sz="0" w:space="0" w:color="auto"/>
        <w:right w:val="none" w:sz="0" w:space="0" w:color="auto"/>
      </w:divBdr>
    </w:div>
    <w:div w:id="494345413">
      <w:bodyDiv w:val="1"/>
      <w:marLeft w:val="0"/>
      <w:marRight w:val="0"/>
      <w:marTop w:val="0"/>
      <w:marBottom w:val="0"/>
      <w:divBdr>
        <w:top w:val="none" w:sz="0" w:space="0" w:color="auto"/>
        <w:left w:val="none" w:sz="0" w:space="0" w:color="auto"/>
        <w:bottom w:val="none" w:sz="0" w:space="0" w:color="auto"/>
        <w:right w:val="none" w:sz="0" w:space="0" w:color="auto"/>
      </w:divBdr>
    </w:div>
    <w:div w:id="494348289">
      <w:bodyDiv w:val="1"/>
      <w:marLeft w:val="0"/>
      <w:marRight w:val="0"/>
      <w:marTop w:val="0"/>
      <w:marBottom w:val="0"/>
      <w:divBdr>
        <w:top w:val="none" w:sz="0" w:space="0" w:color="auto"/>
        <w:left w:val="none" w:sz="0" w:space="0" w:color="auto"/>
        <w:bottom w:val="none" w:sz="0" w:space="0" w:color="auto"/>
        <w:right w:val="none" w:sz="0" w:space="0" w:color="auto"/>
      </w:divBdr>
    </w:div>
    <w:div w:id="494493841">
      <w:bodyDiv w:val="1"/>
      <w:marLeft w:val="0"/>
      <w:marRight w:val="0"/>
      <w:marTop w:val="0"/>
      <w:marBottom w:val="0"/>
      <w:divBdr>
        <w:top w:val="none" w:sz="0" w:space="0" w:color="auto"/>
        <w:left w:val="none" w:sz="0" w:space="0" w:color="auto"/>
        <w:bottom w:val="none" w:sz="0" w:space="0" w:color="auto"/>
        <w:right w:val="none" w:sz="0" w:space="0" w:color="auto"/>
      </w:divBdr>
    </w:div>
    <w:div w:id="494612468">
      <w:bodyDiv w:val="1"/>
      <w:marLeft w:val="0"/>
      <w:marRight w:val="0"/>
      <w:marTop w:val="0"/>
      <w:marBottom w:val="0"/>
      <w:divBdr>
        <w:top w:val="none" w:sz="0" w:space="0" w:color="auto"/>
        <w:left w:val="none" w:sz="0" w:space="0" w:color="auto"/>
        <w:bottom w:val="none" w:sz="0" w:space="0" w:color="auto"/>
        <w:right w:val="none" w:sz="0" w:space="0" w:color="auto"/>
      </w:divBdr>
    </w:div>
    <w:div w:id="494759571">
      <w:bodyDiv w:val="1"/>
      <w:marLeft w:val="0"/>
      <w:marRight w:val="0"/>
      <w:marTop w:val="0"/>
      <w:marBottom w:val="0"/>
      <w:divBdr>
        <w:top w:val="none" w:sz="0" w:space="0" w:color="auto"/>
        <w:left w:val="none" w:sz="0" w:space="0" w:color="auto"/>
        <w:bottom w:val="none" w:sz="0" w:space="0" w:color="auto"/>
        <w:right w:val="none" w:sz="0" w:space="0" w:color="auto"/>
      </w:divBdr>
    </w:div>
    <w:div w:id="494878993">
      <w:bodyDiv w:val="1"/>
      <w:marLeft w:val="0"/>
      <w:marRight w:val="0"/>
      <w:marTop w:val="0"/>
      <w:marBottom w:val="0"/>
      <w:divBdr>
        <w:top w:val="none" w:sz="0" w:space="0" w:color="auto"/>
        <w:left w:val="none" w:sz="0" w:space="0" w:color="auto"/>
        <w:bottom w:val="none" w:sz="0" w:space="0" w:color="auto"/>
        <w:right w:val="none" w:sz="0" w:space="0" w:color="auto"/>
      </w:divBdr>
    </w:div>
    <w:div w:id="494997115">
      <w:bodyDiv w:val="1"/>
      <w:marLeft w:val="0"/>
      <w:marRight w:val="0"/>
      <w:marTop w:val="0"/>
      <w:marBottom w:val="0"/>
      <w:divBdr>
        <w:top w:val="none" w:sz="0" w:space="0" w:color="auto"/>
        <w:left w:val="none" w:sz="0" w:space="0" w:color="auto"/>
        <w:bottom w:val="none" w:sz="0" w:space="0" w:color="auto"/>
        <w:right w:val="none" w:sz="0" w:space="0" w:color="auto"/>
      </w:divBdr>
    </w:div>
    <w:div w:id="495153618">
      <w:bodyDiv w:val="1"/>
      <w:marLeft w:val="0"/>
      <w:marRight w:val="0"/>
      <w:marTop w:val="0"/>
      <w:marBottom w:val="0"/>
      <w:divBdr>
        <w:top w:val="none" w:sz="0" w:space="0" w:color="auto"/>
        <w:left w:val="none" w:sz="0" w:space="0" w:color="auto"/>
        <w:bottom w:val="none" w:sz="0" w:space="0" w:color="auto"/>
        <w:right w:val="none" w:sz="0" w:space="0" w:color="auto"/>
      </w:divBdr>
    </w:div>
    <w:div w:id="495416793">
      <w:bodyDiv w:val="1"/>
      <w:marLeft w:val="0"/>
      <w:marRight w:val="0"/>
      <w:marTop w:val="0"/>
      <w:marBottom w:val="0"/>
      <w:divBdr>
        <w:top w:val="none" w:sz="0" w:space="0" w:color="auto"/>
        <w:left w:val="none" w:sz="0" w:space="0" w:color="auto"/>
        <w:bottom w:val="none" w:sz="0" w:space="0" w:color="auto"/>
        <w:right w:val="none" w:sz="0" w:space="0" w:color="auto"/>
      </w:divBdr>
    </w:div>
    <w:div w:id="495417263">
      <w:bodyDiv w:val="1"/>
      <w:marLeft w:val="0"/>
      <w:marRight w:val="0"/>
      <w:marTop w:val="0"/>
      <w:marBottom w:val="0"/>
      <w:divBdr>
        <w:top w:val="none" w:sz="0" w:space="0" w:color="auto"/>
        <w:left w:val="none" w:sz="0" w:space="0" w:color="auto"/>
        <w:bottom w:val="none" w:sz="0" w:space="0" w:color="auto"/>
        <w:right w:val="none" w:sz="0" w:space="0" w:color="auto"/>
      </w:divBdr>
    </w:div>
    <w:div w:id="495539107">
      <w:bodyDiv w:val="1"/>
      <w:marLeft w:val="0"/>
      <w:marRight w:val="0"/>
      <w:marTop w:val="0"/>
      <w:marBottom w:val="0"/>
      <w:divBdr>
        <w:top w:val="none" w:sz="0" w:space="0" w:color="auto"/>
        <w:left w:val="none" w:sz="0" w:space="0" w:color="auto"/>
        <w:bottom w:val="none" w:sz="0" w:space="0" w:color="auto"/>
        <w:right w:val="none" w:sz="0" w:space="0" w:color="auto"/>
      </w:divBdr>
    </w:div>
    <w:div w:id="495725612">
      <w:bodyDiv w:val="1"/>
      <w:marLeft w:val="0"/>
      <w:marRight w:val="0"/>
      <w:marTop w:val="0"/>
      <w:marBottom w:val="0"/>
      <w:divBdr>
        <w:top w:val="none" w:sz="0" w:space="0" w:color="auto"/>
        <w:left w:val="none" w:sz="0" w:space="0" w:color="auto"/>
        <w:bottom w:val="none" w:sz="0" w:space="0" w:color="auto"/>
        <w:right w:val="none" w:sz="0" w:space="0" w:color="auto"/>
      </w:divBdr>
    </w:div>
    <w:div w:id="495849109">
      <w:bodyDiv w:val="1"/>
      <w:marLeft w:val="0"/>
      <w:marRight w:val="0"/>
      <w:marTop w:val="0"/>
      <w:marBottom w:val="0"/>
      <w:divBdr>
        <w:top w:val="none" w:sz="0" w:space="0" w:color="auto"/>
        <w:left w:val="none" w:sz="0" w:space="0" w:color="auto"/>
        <w:bottom w:val="none" w:sz="0" w:space="0" w:color="auto"/>
        <w:right w:val="none" w:sz="0" w:space="0" w:color="auto"/>
      </w:divBdr>
    </w:div>
    <w:div w:id="495998223">
      <w:bodyDiv w:val="1"/>
      <w:marLeft w:val="0"/>
      <w:marRight w:val="0"/>
      <w:marTop w:val="0"/>
      <w:marBottom w:val="0"/>
      <w:divBdr>
        <w:top w:val="none" w:sz="0" w:space="0" w:color="auto"/>
        <w:left w:val="none" w:sz="0" w:space="0" w:color="auto"/>
        <w:bottom w:val="none" w:sz="0" w:space="0" w:color="auto"/>
        <w:right w:val="none" w:sz="0" w:space="0" w:color="auto"/>
      </w:divBdr>
    </w:div>
    <w:div w:id="496071025">
      <w:bodyDiv w:val="1"/>
      <w:marLeft w:val="0"/>
      <w:marRight w:val="0"/>
      <w:marTop w:val="0"/>
      <w:marBottom w:val="0"/>
      <w:divBdr>
        <w:top w:val="none" w:sz="0" w:space="0" w:color="auto"/>
        <w:left w:val="none" w:sz="0" w:space="0" w:color="auto"/>
        <w:bottom w:val="none" w:sz="0" w:space="0" w:color="auto"/>
        <w:right w:val="none" w:sz="0" w:space="0" w:color="auto"/>
      </w:divBdr>
    </w:div>
    <w:div w:id="496269227">
      <w:bodyDiv w:val="1"/>
      <w:marLeft w:val="0"/>
      <w:marRight w:val="0"/>
      <w:marTop w:val="0"/>
      <w:marBottom w:val="0"/>
      <w:divBdr>
        <w:top w:val="none" w:sz="0" w:space="0" w:color="auto"/>
        <w:left w:val="none" w:sz="0" w:space="0" w:color="auto"/>
        <w:bottom w:val="none" w:sz="0" w:space="0" w:color="auto"/>
        <w:right w:val="none" w:sz="0" w:space="0" w:color="auto"/>
      </w:divBdr>
    </w:div>
    <w:div w:id="496501590">
      <w:bodyDiv w:val="1"/>
      <w:marLeft w:val="0"/>
      <w:marRight w:val="0"/>
      <w:marTop w:val="0"/>
      <w:marBottom w:val="0"/>
      <w:divBdr>
        <w:top w:val="none" w:sz="0" w:space="0" w:color="auto"/>
        <w:left w:val="none" w:sz="0" w:space="0" w:color="auto"/>
        <w:bottom w:val="none" w:sz="0" w:space="0" w:color="auto"/>
        <w:right w:val="none" w:sz="0" w:space="0" w:color="auto"/>
      </w:divBdr>
    </w:div>
    <w:div w:id="496506699">
      <w:bodyDiv w:val="1"/>
      <w:marLeft w:val="0"/>
      <w:marRight w:val="0"/>
      <w:marTop w:val="0"/>
      <w:marBottom w:val="0"/>
      <w:divBdr>
        <w:top w:val="none" w:sz="0" w:space="0" w:color="auto"/>
        <w:left w:val="none" w:sz="0" w:space="0" w:color="auto"/>
        <w:bottom w:val="none" w:sz="0" w:space="0" w:color="auto"/>
        <w:right w:val="none" w:sz="0" w:space="0" w:color="auto"/>
      </w:divBdr>
    </w:div>
    <w:div w:id="496648753">
      <w:bodyDiv w:val="1"/>
      <w:marLeft w:val="0"/>
      <w:marRight w:val="0"/>
      <w:marTop w:val="0"/>
      <w:marBottom w:val="0"/>
      <w:divBdr>
        <w:top w:val="none" w:sz="0" w:space="0" w:color="auto"/>
        <w:left w:val="none" w:sz="0" w:space="0" w:color="auto"/>
        <w:bottom w:val="none" w:sz="0" w:space="0" w:color="auto"/>
        <w:right w:val="none" w:sz="0" w:space="0" w:color="auto"/>
      </w:divBdr>
    </w:div>
    <w:div w:id="496725270">
      <w:bodyDiv w:val="1"/>
      <w:marLeft w:val="0"/>
      <w:marRight w:val="0"/>
      <w:marTop w:val="0"/>
      <w:marBottom w:val="0"/>
      <w:divBdr>
        <w:top w:val="none" w:sz="0" w:space="0" w:color="auto"/>
        <w:left w:val="none" w:sz="0" w:space="0" w:color="auto"/>
        <w:bottom w:val="none" w:sz="0" w:space="0" w:color="auto"/>
        <w:right w:val="none" w:sz="0" w:space="0" w:color="auto"/>
      </w:divBdr>
    </w:div>
    <w:div w:id="496773573">
      <w:bodyDiv w:val="1"/>
      <w:marLeft w:val="0"/>
      <w:marRight w:val="0"/>
      <w:marTop w:val="0"/>
      <w:marBottom w:val="0"/>
      <w:divBdr>
        <w:top w:val="none" w:sz="0" w:space="0" w:color="auto"/>
        <w:left w:val="none" w:sz="0" w:space="0" w:color="auto"/>
        <w:bottom w:val="none" w:sz="0" w:space="0" w:color="auto"/>
        <w:right w:val="none" w:sz="0" w:space="0" w:color="auto"/>
      </w:divBdr>
    </w:div>
    <w:div w:id="496847502">
      <w:bodyDiv w:val="1"/>
      <w:marLeft w:val="0"/>
      <w:marRight w:val="0"/>
      <w:marTop w:val="0"/>
      <w:marBottom w:val="0"/>
      <w:divBdr>
        <w:top w:val="none" w:sz="0" w:space="0" w:color="auto"/>
        <w:left w:val="none" w:sz="0" w:space="0" w:color="auto"/>
        <w:bottom w:val="none" w:sz="0" w:space="0" w:color="auto"/>
        <w:right w:val="none" w:sz="0" w:space="0" w:color="auto"/>
      </w:divBdr>
    </w:div>
    <w:div w:id="497380486">
      <w:bodyDiv w:val="1"/>
      <w:marLeft w:val="0"/>
      <w:marRight w:val="0"/>
      <w:marTop w:val="0"/>
      <w:marBottom w:val="0"/>
      <w:divBdr>
        <w:top w:val="none" w:sz="0" w:space="0" w:color="auto"/>
        <w:left w:val="none" w:sz="0" w:space="0" w:color="auto"/>
        <w:bottom w:val="none" w:sz="0" w:space="0" w:color="auto"/>
        <w:right w:val="none" w:sz="0" w:space="0" w:color="auto"/>
      </w:divBdr>
    </w:div>
    <w:div w:id="498161038">
      <w:bodyDiv w:val="1"/>
      <w:marLeft w:val="0"/>
      <w:marRight w:val="0"/>
      <w:marTop w:val="0"/>
      <w:marBottom w:val="0"/>
      <w:divBdr>
        <w:top w:val="none" w:sz="0" w:space="0" w:color="auto"/>
        <w:left w:val="none" w:sz="0" w:space="0" w:color="auto"/>
        <w:bottom w:val="none" w:sz="0" w:space="0" w:color="auto"/>
        <w:right w:val="none" w:sz="0" w:space="0" w:color="auto"/>
      </w:divBdr>
    </w:div>
    <w:div w:id="498230633">
      <w:bodyDiv w:val="1"/>
      <w:marLeft w:val="0"/>
      <w:marRight w:val="0"/>
      <w:marTop w:val="0"/>
      <w:marBottom w:val="0"/>
      <w:divBdr>
        <w:top w:val="none" w:sz="0" w:space="0" w:color="auto"/>
        <w:left w:val="none" w:sz="0" w:space="0" w:color="auto"/>
        <w:bottom w:val="none" w:sz="0" w:space="0" w:color="auto"/>
        <w:right w:val="none" w:sz="0" w:space="0" w:color="auto"/>
      </w:divBdr>
    </w:div>
    <w:div w:id="498273885">
      <w:bodyDiv w:val="1"/>
      <w:marLeft w:val="0"/>
      <w:marRight w:val="0"/>
      <w:marTop w:val="0"/>
      <w:marBottom w:val="0"/>
      <w:divBdr>
        <w:top w:val="none" w:sz="0" w:space="0" w:color="auto"/>
        <w:left w:val="none" w:sz="0" w:space="0" w:color="auto"/>
        <w:bottom w:val="none" w:sz="0" w:space="0" w:color="auto"/>
        <w:right w:val="none" w:sz="0" w:space="0" w:color="auto"/>
      </w:divBdr>
    </w:div>
    <w:div w:id="498273897">
      <w:bodyDiv w:val="1"/>
      <w:marLeft w:val="0"/>
      <w:marRight w:val="0"/>
      <w:marTop w:val="0"/>
      <w:marBottom w:val="0"/>
      <w:divBdr>
        <w:top w:val="none" w:sz="0" w:space="0" w:color="auto"/>
        <w:left w:val="none" w:sz="0" w:space="0" w:color="auto"/>
        <w:bottom w:val="none" w:sz="0" w:space="0" w:color="auto"/>
        <w:right w:val="none" w:sz="0" w:space="0" w:color="auto"/>
      </w:divBdr>
    </w:div>
    <w:div w:id="498274595">
      <w:bodyDiv w:val="1"/>
      <w:marLeft w:val="0"/>
      <w:marRight w:val="0"/>
      <w:marTop w:val="0"/>
      <w:marBottom w:val="0"/>
      <w:divBdr>
        <w:top w:val="none" w:sz="0" w:space="0" w:color="auto"/>
        <w:left w:val="none" w:sz="0" w:space="0" w:color="auto"/>
        <w:bottom w:val="none" w:sz="0" w:space="0" w:color="auto"/>
        <w:right w:val="none" w:sz="0" w:space="0" w:color="auto"/>
      </w:divBdr>
    </w:div>
    <w:div w:id="498615967">
      <w:bodyDiv w:val="1"/>
      <w:marLeft w:val="0"/>
      <w:marRight w:val="0"/>
      <w:marTop w:val="0"/>
      <w:marBottom w:val="0"/>
      <w:divBdr>
        <w:top w:val="none" w:sz="0" w:space="0" w:color="auto"/>
        <w:left w:val="none" w:sz="0" w:space="0" w:color="auto"/>
        <w:bottom w:val="none" w:sz="0" w:space="0" w:color="auto"/>
        <w:right w:val="none" w:sz="0" w:space="0" w:color="auto"/>
      </w:divBdr>
    </w:div>
    <w:div w:id="498815143">
      <w:bodyDiv w:val="1"/>
      <w:marLeft w:val="0"/>
      <w:marRight w:val="0"/>
      <w:marTop w:val="0"/>
      <w:marBottom w:val="0"/>
      <w:divBdr>
        <w:top w:val="none" w:sz="0" w:space="0" w:color="auto"/>
        <w:left w:val="none" w:sz="0" w:space="0" w:color="auto"/>
        <w:bottom w:val="none" w:sz="0" w:space="0" w:color="auto"/>
        <w:right w:val="none" w:sz="0" w:space="0" w:color="auto"/>
      </w:divBdr>
    </w:div>
    <w:div w:id="498892112">
      <w:bodyDiv w:val="1"/>
      <w:marLeft w:val="0"/>
      <w:marRight w:val="0"/>
      <w:marTop w:val="0"/>
      <w:marBottom w:val="0"/>
      <w:divBdr>
        <w:top w:val="none" w:sz="0" w:space="0" w:color="auto"/>
        <w:left w:val="none" w:sz="0" w:space="0" w:color="auto"/>
        <w:bottom w:val="none" w:sz="0" w:space="0" w:color="auto"/>
        <w:right w:val="none" w:sz="0" w:space="0" w:color="auto"/>
      </w:divBdr>
    </w:div>
    <w:div w:id="498927523">
      <w:bodyDiv w:val="1"/>
      <w:marLeft w:val="0"/>
      <w:marRight w:val="0"/>
      <w:marTop w:val="0"/>
      <w:marBottom w:val="0"/>
      <w:divBdr>
        <w:top w:val="none" w:sz="0" w:space="0" w:color="auto"/>
        <w:left w:val="none" w:sz="0" w:space="0" w:color="auto"/>
        <w:bottom w:val="none" w:sz="0" w:space="0" w:color="auto"/>
        <w:right w:val="none" w:sz="0" w:space="0" w:color="auto"/>
      </w:divBdr>
    </w:div>
    <w:div w:id="498931854">
      <w:bodyDiv w:val="1"/>
      <w:marLeft w:val="0"/>
      <w:marRight w:val="0"/>
      <w:marTop w:val="0"/>
      <w:marBottom w:val="0"/>
      <w:divBdr>
        <w:top w:val="none" w:sz="0" w:space="0" w:color="auto"/>
        <w:left w:val="none" w:sz="0" w:space="0" w:color="auto"/>
        <w:bottom w:val="none" w:sz="0" w:space="0" w:color="auto"/>
        <w:right w:val="none" w:sz="0" w:space="0" w:color="auto"/>
      </w:divBdr>
    </w:div>
    <w:div w:id="499004526">
      <w:bodyDiv w:val="1"/>
      <w:marLeft w:val="0"/>
      <w:marRight w:val="0"/>
      <w:marTop w:val="0"/>
      <w:marBottom w:val="0"/>
      <w:divBdr>
        <w:top w:val="none" w:sz="0" w:space="0" w:color="auto"/>
        <w:left w:val="none" w:sz="0" w:space="0" w:color="auto"/>
        <w:bottom w:val="none" w:sz="0" w:space="0" w:color="auto"/>
        <w:right w:val="none" w:sz="0" w:space="0" w:color="auto"/>
      </w:divBdr>
    </w:div>
    <w:div w:id="499009083">
      <w:bodyDiv w:val="1"/>
      <w:marLeft w:val="0"/>
      <w:marRight w:val="0"/>
      <w:marTop w:val="0"/>
      <w:marBottom w:val="0"/>
      <w:divBdr>
        <w:top w:val="none" w:sz="0" w:space="0" w:color="auto"/>
        <w:left w:val="none" w:sz="0" w:space="0" w:color="auto"/>
        <w:bottom w:val="none" w:sz="0" w:space="0" w:color="auto"/>
        <w:right w:val="none" w:sz="0" w:space="0" w:color="auto"/>
      </w:divBdr>
    </w:div>
    <w:div w:id="499320773">
      <w:bodyDiv w:val="1"/>
      <w:marLeft w:val="0"/>
      <w:marRight w:val="0"/>
      <w:marTop w:val="0"/>
      <w:marBottom w:val="0"/>
      <w:divBdr>
        <w:top w:val="none" w:sz="0" w:space="0" w:color="auto"/>
        <w:left w:val="none" w:sz="0" w:space="0" w:color="auto"/>
        <w:bottom w:val="none" w:sz="0" w:space="0" w:color="auto"/>
        <w:right w:val="none" w:sz="0" w:space="0" w:color="auto"/>
      </w:divBdr>
    </w:div>
    <w:div w:id="499543583">
      <w:bodyDiv w:val="1"/>
      <w:marLeft w:val="0"/>
      <w:marRight w:val="0"/>
      <w:marTop w:val="0"/>
      <w:marBottom w:val="0"/>
      <w:divBdr>
        <w:top w:val="none" w:sz="0" w:space="0" w:color="auto"/>
        <w:left w:val="none" w:sz="0" w:space="0" w:color="auto"/>
        <w:bottom w:val="none" w:sz="0" w:space="0" w:color="auto"/>
        <w:right w:val="none" w:sz="0" w:space="0" w:color="auto"/>
      </w:divBdr>
    </w:div>
    <w:div w:id="499854553">
      <w:bodyDiv w:val="1"/>
      <w:marLeft w:val="0"/>
      <w:marRight w:val="0"/>
      <w:marTop w:val="0"/>
      <w:marBottom w:val="0"/>
      <w:divBdr>
        <w:top w:val="none" w:sz="0" w:space="0" w:color="auto"/>
        <w:left w:val="none" w:sz="0" w:space="0" w:color="auto"/>
        <w:bottom w:val="none" w:sz="0" w:space="0" w:color="auto"/>
        <w:right w:val="none" w:sz="0" w:space="0" w:color="auto"/>
      </w:divBdr>
    </w:div>
    <w:div w:id="499856491">
      <w:bodyDiv w:val="1"/>
      <w:marLeft w:val="0"/>
      <w:marRight w:val="0"/>
      <w:marTop w:val="0"/>
      <w:marBottom w:val="0"/>
      <w:divBdr>
        <w:top w:val="none" w:sz="0" w:space="0" w:color="auto"/>
        <w:left w:val="none" w:sz="0" w:space="0" w:color="auto"/>
        <w:bottom w:val="none" w:sz="0" w:space="0" w:color="auto"/>
        <w:right w:val="none" w:sz="0" w:space="0" w:color="auto"/>
      </w:divBdr>
    </w:div>
    <w:div w:id="499930013">
      <w:bodyDiv w:val="1"/>
      <w:marLeft w:val="0"/>
      <w:marRight w:val="0"/>
      <w:marTop w:val="0"/>
      <w:marBottom w:val="0"/>
      <w:divBdr>
        <w:top w:val="none" w:sz="0" w:space="0" w:color="auto"/>
        <w:left w:val="none" w:sz="0" w:space="0" w:color="auto"/>
        <w:bottom w:val="none" w:sz="0" w:space="0" w:color="auto"/>
        <w:right w:val="none" w:sz="0" w:space="0" w:color="auto"/>
      </w:divBdr>
    </w:div>
    <w:div w:id="500005385">
      <w:bodyDiv w:val="1"/>
      <w:marLeft w:val="0"/>
      <w:marRight w:val="0"/>
      <w:marTop w:val="0"/>
      <w:marBottom w:val="0"/>
      <w:divBdr>
        <w:top w:val="none" w:sz="0" w:space="0" w:color="auto"/>
        <w:left w:val="none" w:sz="0" w:space="0" w:color="auto"/>
        <w:bottom w:val="none" w:sz="0" w:space="0" w:color="auto"/>
        <w:right w:val="none" w:sz="0" w:space="0" w:color="auto"/>
      </w:divBdr>
    </w:div>
    <w:div w:id="500052226">
      <w:bodyDiv w:val="1"/>
      <w:marLeft w:val="0"/>
      <w:marRight w:val="0"/>
      <w:marTop w:val="0"/>
      <w:marBottom w:val="0"/>
      <w:divBdr>
        <w:top w:val="none" w:sz="0" w:space="0" w:color="auto"/>
        <w:left w:val="none" w:sz="0" w:space="0" w:color="auto"/>
        <w:bottom w:val="none" w:sz="0" w:space="0" w:color="auto"/>
        <w:right w:val="none" w:sz="0" w:space="0" w:color="auto"/>
      </w:divBdr>
    </w:div>
    <w:div w:id="500121725">
      <w:bodyDiv w:val="1"/>
      <w:marLeft w:val="0"/>
      <w:marRight w:val="0"/>
      <w:marTop w:val="0"/>
      <w:marBottom w:val="0"/>
      <w:divBdr>
        <w:top w:val="none" w:sz="0" w:space="0" w:color="auto"/>
        <w:left w:val="none" w:sz="0" w:space="0" w:color="auto"/>
        <w:bottom w:val="none" w:sz="0" w:space="0" w:color="auto"/>
        <w:right w:val="none" w:sz="0" w:space="0" w:color="auto"/>
      </w:divBdr>
    </w:div>
    <w:div w:id="500239576">
      <w:bodyDiv w:val="1"/>
      <w:marLeft w:val="0"/>
      <w:marRight w:val="0"/>
      <w:marTop w:val="0"/>
      <w:marBottom w:val="0"/>
      <w:divBdr>
        <w:top w:val="none" w:sz="0" w:space="0" w:color="auto"/>
        <w:left w:val="none" w:sz="0" w:space="0" w:color="auto"/>
        <w:bottom w:val="none" w:sz="0" w:space="0" w:color="auto"/>
        <w:right w:val="none" w:sz="0" w:space="0" w:color="auto"/>
      </w:divBdr>
    </w:div>
    <w:div w:id="500396088">
      <w:bodyDiv w:val="1"/>
      <w:marLeft w:val="0"/>
      <w:marRight w:val="0"/>
      <w:marTop w:val="0"/>
      <w:marBottom w:val="0"/>
      <w:divBdr>
        <w:top w:val="none" w:sz="0" w:space="0" w:color="auto"/>
        <w:left w:val="none" w:sz="0" w:space="0" w:color="auto"/>
        <w:bottom w:val="none" w:sz="0" w:space="0" w:color="auto"/>
        <w:right w:val="none" w:sz="0" w:space="0" w:color="auto"/>
      </w:divBdr>
    </w:div>
    <w:div w:id="500465537">
      <w:bodyDiv w:val="1"/>
      <w:marLeft w:val="0"/>
      <w:marRight w:val="0"/>
      <w:marTop w:val="0"/>
      <w:marBottom w:val="0"/>
      <w:divBdr>
        <w:top w:val="none" w:sz="0" w:space="0" w:color="auto"/>
        <w:left w:val="none" w:sz="0" w:space="0" w:color="auto"/>
        <w:bottom w:val="none" w:sz="0" w:space="0" w:color="auto"/>
        <w:right w:val="none" w:sz="0" w:space="0" w:color="auto"/>
      </w:divBdr>
    </w:div>
    <w:div w:id="500589170">
      <w:bodyDiv w:val="1"/>
      <w:marLeft w:val="0"/>
      <w:marRight w:val="0"/>
      <w:marTop w:val="0"/>
      <w:marBottom w:val="0"/>
      <w:divBdr>
        <w:top w:val="none" w:sz="0" w:space="0" w:color="auto"/>
        <w:left w:val="none" w:sz="0" w:space="0" w:color="auto"/>
        <w:bottom w:val="none" w:sz="0" w:space="0" w:color="auto"/>
        <w:right w:val="none" w:sz="0" w:space="0" w:color="auto"/>
      </w:divBdr>
    </w:div>
    <w:div w:id="500971108">
      <w:bodyDiv w:val="1"/>
      <w:marLeft w:val="0"/>
      <w:marRight w:val="0"/>
      <w:marTop w:val="0"/>
      <w:marBottom w:val="0"/>
      <w:divBdr>
        <w:top w:val="none" w:sz="0" w:space="0" w:color="auto"/>
        <w:left w:val="none" w:sz="0" w:space="0" w:color="auto"/>
        <w:bottom w:val="none" w:sz="0" w:space="0" w:color="auto"/>
        <w:right w:val="none" w:sz="0" w:space="0" w:color="auto"/>
      </w:divBdr>
    </w:div>
    <w:div w:id="501161551">
      <w:bodyDiv w:val="1"/>
      <w:marLeft w:val="0"/>
      <w:marRight w:val="0"/>
      <w:marTop w:val="0"/>
      <w:marBottom w:val="0"/>
      <w:divBdr>
        <w:top w:val="none" w:sz="0" w:space="0" w:color="auto"/>
        <w:left w:val="none" w:sz="0" w:space="0" w:color="auto"/>
        <w:bottom w:val="none" w:sz="0" w:space="0" w:color="auto"/>
        <w:right w:val="none" w:sz="0" w:space="0" w:color="auto"/>
      </w:divBdr>
    </w:div>
    <w:div w:id="501240178">
      <w:bodyDiv w:val="1"/>
      <w:marLeft w:val="0"/>
      <w:marRight w:val="0"/>
      <w:marTop w:val="0"/>
      <w:marBottom w:val="0"/>
      <w:divBdr>
        <w:top w:val="none" w:sz="0" w:space="0" w:color="auto"/>
        <w:left w:val="none" w:sz="0" w:space="0" w:color="auto"/>
        <w:bottom w:val="none" w:sz="0" w:space="0" w:color="auto"/>
        <w:right w:val="none" w:sz="0" w:space="0" w:color="auto"/>
      </w:divBdr>
    </w:div>
    <w:div w:id="501549046">
      <w:bodyDiv w:val="1"/>
      <w:marLeft w:val="0"/>
      <w:marRight w:val="0"/>
      <w:marTop w:val="0"/>
      <w:marBottom w:val="0"/>
      <w:divBdr>
        <w:top w:val="none" w:sz="0" w:space="0" w:color="auto"/>
        <w:left w:val="none" w:sz="0" w:space="0" w:color="auto"/>
        <w:bottom w:val="none" w:sz="0" w:space="0" w:color="auto"/>
        <w:right w:val="none" w:sz="0" w:space="0" w:color="auto"/>
      </w:divBdr>
    </w:div>
    <w:div w:id="501626513">
      <w:bodyDiv w:val="1"/>
      <w:marLeft w:val="0"/>
      <w:marRight w:val="0"/>
      <w:marTop w:val="0"/>
      <w:marBottom w:val="0"/>
      <w:divBdr>
        <w:top w:val="none" w:sz="0" w:space="0" w:color="auto"/>
        <w:left w:val="none" w:sz="0" w:space="0" w:color="auto"/>
        <w:bottom w:val="none" w:sz="0" w:space="0" w:color="auto"/>
        <w:right w:val="none" w:sz="0" w:space="0" w:color="auto"/>
      </w:divBdr>
    </w:div>
    <w:div w:id="502017431">
      <w:bodyDiv w:val="1"/>
      <w:marLeft w:val="0"/>
      <w:marRight w:val="0"/>
      <w:marTop w:val="0"/>
      <w:marBottom w:val="0"/>
      <w:divBdr>
        <w:top w:val="none" w:sz="0" w:space="0" w:color="auto"/>
        <w:left w:val="none" w:sz="0" w:space="0" w:color="auto"/>
        <w:bottom w:val="none" w:sz="0" w:space="0" w:color="auto"/>
        <w:right w:val="none" w:sz="0" w:space="0" w:color="auto"/>
      </w:divBdr>
    </w:div>
    <w:div w:id="502088147">
      <w:bodyDiv w:val="1"/>
      <w:marLeft w:val="0"/>
      <w:marRight w:val="0"/>
      <w:marTop w:val="0"/>
      <w:marBottom w:val="0"/>
      <w:divBdr>
        <w:top w:val="none" w:sz="0" w:space="0" w:color="auto"/>
        <w:left w:val="none" w:sz="0" w:space="0" w:color="auto"/>
        <w:bottom w:val="none" w:sz="0" w:space="0" w:color="auto"/>
        <w:right w:val="none" w:sz="0" w:space="0" w:color="auto"/>
      </w:divBdr>
    </w:div>
    <w:div w:id="502202747">
      <w:bodyDiv w:val="1"/>
      <w:marLeft w:val="0"/>
      <w:marRight w:val="0"/>
      <w:marTop w:val="0"/>
      <w:marBottom w:val="0"/>
      <w:divBdr>
        <w:top w:val="none" w:sz="0" w:space="0" w:color="auto"/>
        <w:left w:val="none" w:sz="0" w:space="0" w:color="auto"/>
        <w:bottom w:val="none" w:sz="0" w:space="0" w:color="auto"/>
        <w:right w:val="none" w:sz="0" w:space="0" w:color="auto"/>
      </w:divBdr>
    </w:div>
    <w:div w:id="502596545">
      <w:bodyDiv w:val="1"/>
      <w:marLeft w:val="0"/>
      <w:marRight w:val="0"/>
      <w:marTop w:val="0"/>
      <w:marBottom w:val="0"/>
      <w:divBdr>
        <w:top w:val="none" w:sz="0" w:space="0" w:color="auto"/>
        <w:left w:val="none" w:sz="0" w:space="0" w:color="auto"/>
        <w:bottom w:val="none" w:sz="0" w:space="0" w:color="auto"/>
        <w:right w:val="none" w:sz="0" w:space="0" w:color="auto"/>
      </w:divBdr>
    </w:div>
    <w:div w:id="502623159">
      <w:bodyDiv w:val="1"/>
      <w:marLeft w:val="0"/>
      <w:marRight w:val="0"/>
      <w:marTop w:val="0"/>
      <w:marBottom w:val="0"/>
      <w:divBdr>
        <w:top w:val="none" w:sz="0" w:space="0" w:color="auto"/>
        <w:left w:val="none" w:sz="0" w:space="0" w:color="auto"/>
        <w:bottom w:val="none" w:sz="0" w:space="0" w:color="auto"/>
        <w:right w:val="none" w:sz="0" w:space="0" w:color="auto"/>
      </w:divBdr>
    </w:div>
    <w:div w:id="502665849">
      <w:bodyDiv w:val="1"/>
      <w:marLeft w:val="0"/>
      <w:marRight w:val="0"/>
      <w:marTop w:val="0"/>
      <w:marBottom w:val="0"/>
      <w:divBdr>
        <w:top w:val="none" w:sz="0" w:space="0" w:color="auto"/>
        <w:left w:val="none" w:sz="0" w:space="0" w:color="auto"/>
        <w:bottom w:val="none" w:sz="0" w:space="0" w:color="auto"/>
        <w:right w:val="none" w:sz="0" w:space="0" w:color="auto"/>
      </w:divBdr>
    </w:div>
    <w:div w:id="502861698">
      <w:bodyDiv w:val="1"/>
      <w:marLeft w:val="0"/>
      <w:marRight w:val="0"/>
      <w:marTop w:val="0"/>
      <w:marBottom w:val="0"/>
      <w:divBdr>
        <w:top w:val="none" w:sz="0" w:space="0" w:color="auto"/>
        <w:left w:val="none" w:sz="0" w:space="0" w:color="auto"/>
        <w:bottom w:val="none" w:sz="0" w:space="0" w:color="auto"/>
        <w:right w:val="none" w:sz="0" w:space="0" w:color="auto"/>
      </w:divBdr>
    </w:div>
    <w:div w:id="502939107">
      <w:bodyDiv w:val="1"/>
      <w:marLeft w:val="0"/>
      <w:marRight w:val="0"/>
      <w:marTop w:val="0"/>
      <w:marBottom w:val="0"/>
      <w:divBdr>
        <w:top w:val="none" w:sz="0" w:space="0" w:color="auto"/>
        <w:left w:val="none" w:sz="0" w:space="0" w:color="auto"/>
        <w:bottom w:val="none" w:sz="0" w:space="0" w:color="auto"/>
        <w:right w:val="none" w:sz="0" w:space="0" w:color="auto"/>
      </w:divBdr>
    </w:div>
    <w:div w:id="503054544">
      <w:bodyDiv w:val="1"/>
      <w:marLeft w:val="0"/>
      <w:marRight w:val="0"/>
      <w:marTop w:val="0"/>
      <w:marBottom w:val="0"/>
      <w:divBdr>
        <w:top w:val="none" w:sz="0" w:space="0" w:color="auto"/>
        <w:left w:val="none" w:sz="0" w:space="0" w:color="auto"/>
        <w:bottom w:val="none" w:sz="0" w:space="0" w:color="auto"/>
        <w:right w:val="none" w:sz="0" w:space="0" w:color="auto"/>
      </w:divBdr>
    </w:div>
    <w:div w:id="503201439">
      <w:bodyDiv w:val="1"/>
      <w:marLeft w:val="0"/>
      <w:marRight w:val="0"/>
      <w:marTop w:val="0"/>
      <w:marBottom w:val="0"/>
      <w:divBdr>
        <w:top w:val="none" w:sz="0" w:space="0" w:color="auto"/>
        <w:left w:val="none" w:sz="0" w:space="0" w:color="auto"/>
        <w:bottom w:val="none" w:sz="0" w:space="0" w:color="auto"/>
        <w:right w:val="none" w:sz="0" w:space="0" w:color="auto"/>
      </w:divBdr>
    </w:div>
    <w:div w:id="503282973">
      <w:bodyDiv w:val="1"/>
      <w:marLeft w:val="0"/>
      <w:marRight w:val="0"/>
      <w:marTop w:val="0"/>
      <w:marBottom w:val="0"/>
      <w:divBdr>
        <w:top w:val="none" w:sz="0" w:space="0" w:color="auto"/>
        <w:left w:val="none" w:sz="0" w:space="0" w:color="auto"/>
        <w:bottom w:val="none" w:sz="0" w:space="0" w:color="auto"/>
        <w:right w:val="none" w:sz="0" w:space="0" w:color="auto"/>
      </w:divBdr>
    </w:div>
    <w:div w:id="503283424">
      <w:bodyDiv w:val="1"/>
      <w:marLeft w:val="0"/>
      <w:marRight w:val="0"/>
      <w:marTop w:val="0"/>
      <w:marBottom w:val="0"/>
      <w:divBdr>
        <w:top w:val="none" w:sz="0" w:space="0" w:color="auto"/>
        <w:left w:val="none" w:sz="0" w:space="0" w:color="auto"/>
        <w:bottom w:val="none" w:sz="0" w:space="0" w:color="auto"/>
        <w:right w:val="none" w:sz="0" w:space="0" w:color="auto"/>
      </w:divBdr>
    </w:div>
    <w:div w:id="503589119">
      <w:bodyDiv w:val="1"/>
      <w:marLeft w:val="0"/>
      <w:marRight w:val="0"/>
      <w:marTop w:val="0"/>
      <w:marBottom w:val="0"/>
      <w:divBdr>
        <w:top w:val="none" w:sz="0" w:space="0" w:color="auto"/>
        <w:left w:val="none" w:sz="0" w:space="0" w:color="auto"/>
        <w:bottom w:val="none" w:sz="0" w:space="0" w:color="auto"/>
        <w:right w:val="none" w:sz="0" w:space="0" w:color="auto"/>
      </w:divBdr>
    </w:div>
    <w:div w:id="503596124">
      <w:bodyDiv w:val="1"/>
      <w:marLeft w:val="0"/>
      <w:marRight w:val="0"/>
      <w:marTop w:val="0"/>
      <w:marBottom w:val="0"/>
      <w:divBdr>
        <w:top w:val="none" w:sz="0" w:space="0" w:color="auto"/>
        <w:left w:val="none" w:sz="0" w:space="0" w:color="auto"/>
        <w:bottom w:val="none" w:sz="0" w:space="0" w:color="auto"/>
        <w:right w:val="none" w:sz="0" w:space="0" w:color="auto"/>
      </w:divBdr>
    </w:div>
    <w:div w:id="503666502">
      <w:bodyDiv w:val="1"/>
      <w:marLeft w:val="0"/>
      <w:marRight w:val="0"/>
      <w:marTop w:val="0"/>
      <w:marBottom w:val="0"/>
      <w:divBdr>
        <w:top w:val="none" w:sz="0" w:space="0" w:color="auto"/>
        <w:left w:val="none" w:sz="0" w:space="0" w:color="auto"/>
        <w:bottom w:val="none" w:sz="0" w:space="0" w:color="auto"/>
        <w:right w:val="none" w:sz="0" w:space="0" w:color="auto"/>
      </w:divBdr>
    </w:div>
    <w:div w:id="503711953">
      <w:bodyDiv w:val="1"/>
      <w:marLeft w:val="0"/>
      <w:marRight w:val="0"/>
      <w:marTop w:val="0"/>
      <w:marBottom w:val="0"/>
      <w:divBdr>
        <w:top w:val="none" w:sz="0" w:space="0" w:color="auto"/>
        <w:left w:val="none" w:sz="0" w:space="0" w:color="auto"/>
        <w:bottom w:val="none" w:sz="0" w:space="0" w:color="auto"/>
        <w:right w:val="none" w:sz="0" w:space="0" w:color="auto"/>
      </w:divBdr>
    </w:div>
    <w:div w:id="503784978">
      <w:bodyDiv w:val="1"/>
      <w:marLeft w:val="0"/>
      <w:marRight w:val="0"/>
      <w:marTop w:val="0"/>
      <w:marBottom w:val="0"/>
      <w:divBdr>
        <w:top w:val="none" w:sz="0" w:space="0" w:color="auto"/>
        <w:left w:val="none" w:sz="0" w:space="0" w:color="auto"/>
        <w:bottom w:val="none" w:sz="0" w:space="0" w:color="auto"/>
        <w:right w:val="none" w:sz="0" w:space="0" w:color="auto"/>
      </w:divBdr>
    </w:div>
    <w:div w:id="503788437">
      <w:bodyDiv w:val="1"/>
      <w:marLeft w:val="0"/>
      <w:marRight w:val="0"/>
      <w:marTop w:val="0"/>
      <w:marBottom w:val="0"/>
      <w:divBdr>
        <w:top w:val="none" w:sz="0" w:space="0" w:color="auto"/>
        <w:left w:val="none" w:sz="0" w:space="0" w:color="auto"/>
        <w:bottom w:val="none" w:sz="0" w:space="0" w:color="auto"/>
        <w:right w:val="none" w:sz="0" w:space="0" w:color="auto"/>
      </w:divBdr>
    </w:div>
    <w:div w:id="503864415">
      <w:bodyDiv w:val="1"/>
      <w:marLeft w:val="0"/>
      <w:marRight w:val="0"/>
      <w:marTop w:val="0"/>
      <w:marBottom w:val="0"/>
      <w:divBdr>
        <w:top w:val="none" w:sz="0" w:space="0" w:color="auto"/>
        <w:left w:val="none" w:sz="0" w:space="0" w:color="auto"/>
        <w:bottom w:val="none" w:sz="0" w:space="0" w:color="auto"/>
        <w:right w:val="none" w:sz="0" w:space="0" w:color="auto"/>
      </w:divBdr>
    </w:div>
    <w:div w:id="503865157">
      <w:bodyDiv w:val="1"/>
      <w:marLeft w:val="0"/>
      <w:marRight w:val="0"/>
      <w:marTop w:val="0"/>
      <w:marBottom w:val="0"/>
      <w:divBdr>
        <w:top w:val="none" w:sz="0" w:space="0" w:color="auto"/>
        <w:left w:val="none" w:sz="0" w:space="0" w:color="auto"/>
        <w:bottom w:val="none" w:sz="0" w:space="0" w:color="auto"/>
        <w:right w:val="none" w:sz="0" w:space="0" w:color="auto"/>
      </w:divBdr>
    </w:div>
    <w:div w:id="503932733">
      <w:bodyDiv w:val="1"/>
      <w:marLeft w:val="0"/>
      <w:marRight w:val="0"/>
      <w:marTop w:val="0"/>
      <w:marBottom w:val="0"/>
      <w:divBdr>
        <w:top w:val="none" w:sz="0" w:space="0" w:color="auto"/>
        <w:left w:val="none" w:sz="0" w:space="0" w:color="auto"/>
        <w:bottom w:val="none" w:sz="0" w:space="0" w:color="auto"/>
        <w:right w:val="none" w:sz="0" w:space="0" w:color="auto"/>
      </w:divBdr>
    </w:div>
    <w:div w:id="504053515">
      <w:bodyDiv w:val="1"/>
      <w:marLeft w:val="0"/>
      <w:marRight w:val="0"/>
      <w:marTop w:val="0"/>
      <w:marBottom w:val="0"/>
      <w:divBdr>
        <w:top w:val="none" w:sz="0" w:space="0" w:color="auto"/>
        <w:left w:val="none" w:sz="0" w:space="0" w:color="auto"/>
        <w:bottom w:val="none" w:sz="0" w:space="0" w:color="auto"/>
        <w:right w:val="none" w:sz="0" w:space="0" w:color="auto"/>
      </w:divBdr>
    </w:div>
    <w:div w:id="504321739">
      <w:bodyDiv w:val="1"/>
      <w:marLeft w:val="0"/>
      <w:marRight w:val="0"/>
      <w:marTop w:val="0"/>
      <w:marBottom w:val="0"/>
      <w:divBdr>
        <w:top w:val="none" w:sz="0" w:space="0" w:color="auto"/>
        <w:left w:val="none" w:sz="0" w:space="0" w:color="auto"/>
        <w:bottom w:val="none" w:sz="0" w:space="0" w:color="auto"/>
        <w:right w:val="none" w:sz="0" w:space="0" w:color="auto"/>
      </w:divBdr>
    </w:div>
    <w:div w:id="504440011">
      <w:bodyDiv w:val="1"/>
      <w:marLeft w:val="0"/>
      <w:marRight w:val="0"/>
      <w:marTop w:val="0"/>
      <w:marBottom w:val="0"/>
      <w:divBdr>
        <w:top w:val="none" w:sz="0" w:space="0" w:color="auto"/>
        <w:left w:val="none" w:sz="0" w:space="0" w:color="auto"/>
        <w:bottom w:val="none" w:sz="0" w:space="0" w:color="auto"/>
        <w:right w:val="none" w:sz="0" w:space="0" w:color="auto"/>
      </w:divBdr>
    </w:div>
    <w:div w:id="504826510">
      <w:bodyDiv w:val="1"/>
      <w:marLeft w:val="0"/>
      <w:marRight w:val="0"/>
      <w:marTop w:val="0"/>
      <w:marBottom w:val="0"/>
      <w:divBdr>
        <w:top w:val="none" w:sz="0" w:space="0" w:color="auto"/>
        <w:left w:val="none" w:sz="0" w:space="0" w:color="auto"/>
        <w:bottom w:val="none" w:sz="0" w:space="0" w:color="auto"/>
        <w:right w:val="none" w:sz="0" w:space="0" w:color="auto"/>
      </w:divBdr>
    </w:div>
    <w:div w:id="504977889">
      <w:bodyDiv w:val="1"/>
      <w:marLeft w:val="0"/>
      <w:marRight w:val="0"/>
      <w:marTop w:val="0"/>
      <w:marBottom w:val="0"/>
      <w:divBdr>
        <w:top w:val="none" w:sz="0" w:space="0" w:color="auto"/>
        <w:left w:val="none" w:sz="0" w:space="0" w:color="auto"/>
        <w:bottom w:val="none" w:sz="0" w:space="0" w:color="auto"/>
        <w:right w:val="none" w:sz="0" w:space="0" w:color="auto"/>
      </w:divBdr>
    </w:div>
    <w:div w:id="505092509">
      <w:bodyDiv w:val="1"/>
      <w:marLeft w:val="0"/>
      <w:marRight w:val="0"/>
      <w:marTop w:val="0"/>
      <w:marBottom w:val="0"/>
      <w:divBdr>
        <w:top w:val="none" w:sz="0" w:space="0" w:color="auto"/>
        <w:left w:val="none" w:sz="0" w:space="0" w:color="auto"/>
        <w:bottom w:val="none" w:sz="0" w:space="0" w:color="auto"/>
        <w:right w:val="none" w:sz="0" w:space="0" w:color="auto"/>
      </w:divBdr>
    </w:div>
    <w:div w:id="505482188">
      <w:bodyDiv w:val="1"/>
      <w:marLeft w:val="0"/>
      <w:marRight w:val="0"/>
      <w:marTop w:val="0"/>
      <w:marBottom w:val="0"/>
      <w:divBdr>
        <w:top w:val="none" w:sz="0" w:space="0" w:color="auto"/>
        <w:left w:val="none" w:sz="0" w:space="0" w:color="auto"/>
        <w:bottom w:val="none" w:sz="0" w:space="0" w:color="auto"/>
        <w:right w:val="none" w:sz="0" w:space="0" w:color="auto"/>
      </w:divBdr>
    </w:div>
    <w:div w:id="505554092">
      <w:bodyDiv w:val="1"/>
      <w:marLeft w:val="0"/>
      <w:marRight w:val="0"/>
      <w:marTop w:val="0"/>
      <w:marBottom w:val="0"/>
      <w:divBdr>
        <w:top w:val="none" w:sz="0" w:space="0" w:color="auto"/>
        <w:left w:val="none" w:sz="0" w:space="0" w:color="auto"/>
        <w:bottom w:val="none" w:sz="0" w:space="0" w:color="auto"/>
        <w:right w:val="none" w:sz="0" w:space="0" w:color="auto"/>
      </w:divBdr>
    </w:div>
    <w:div w:id="505562246">
      <w:bodyDiv w:val="1"/>
      <w:marLeft w:val="0"/>
      <w:marRight w:val="0"/>
      <w:marTop w:val="0"/>
      <w:marBottom w:val="0"/>
      <w:divBdr>
        <w:top w:val="none" w:sz="0" w:space="0" w:color="auto"/>
        <w:left w:val="none" w:sz="0" w:space="0" w:color="auto"/>
        <w:bottom w:val="none" w:sz="0" w:space="0" w:color="auto"/>
        <w:right w:val="none" w:sz="0" w:space="0" w:color="auto"/>
      </w:divBdr>
    </w:div>
    <w:div w:id="505750990">
      <w:bodyDiv w:val="1"/>
      <w:marLeft w:val="0"/>
      <w:marRight w:val="0"/>
      <w:marTop w:val="0"/>
      <w:marBottom w:val="0"/>
      <w:divBdr>
        <w:top w:val="none" w:sz="0" w:space="0" w:color="auto"/>
        <w:left w:val="none" w:sz="0" w:space="0" w:color="auto"/>
        <w:bottom w:val="none" w:sz="0" w:space="0" w:color="auto"/>
        <w:right w:val="none" w:sz="0" w:space="0" w:color="auto"/>
      </w:divBdr>
    </w:div>
    <w:div w:id="505825477">
      <w:bodyDiv w:val="1"/>
      <w:marLeft w:val="0"/>
      <w:marRight w:val="0"/>
      <w:marTop w:val="0"/>
      <w:marBottom w:val="0"/>
      <w:divBdr>
        <w:top w:val="none" w:sz="0" w:space="0" w:color="auto"/>
        <w:left w:val="none" w:sz="0" w:space="0" w:color="auto"/>
        <w:bottom w:val="none" w:sz="0" w:space="0" w:color="auto"/>
        <w:right w:val="none" w:sz="0" w:space="0" w:color="auto"/>
      </w:divBdr>
    </w:div>
    <w:div w:id="506016672">
      <w:bodyDiv w:val="1"/>
      <w:marLeft w:val="0"/>
      <w:marRight w:val="0"/>
      <w:marTop w:val="0"/>
      <w:marBottom w:val="0"/>
      <w:divBdr>
        <w:top w:val="none" w:sz="0" w:space="0" w:color="auto"/>
        <w:left w:val="none" w:sz="0" w:space="0" w:color="auto"/>
        <w:bottom w:val="none" w:sz="0" w:space="0" w:color="auto"/>
        <w:right w:val="none" w:sz="0" w:space="0" w:color="auto"/>
      </w:divBdr>
    </w:div>
    <w:div w:id="506023335">
      <w:bodyDiv w:val="1"/>
      <w:marLeft w:val="0"/>
      <w:marRight w:val="0"/>
      <w:marTop w:val="0"/>
      <w:marBottom w:val="0"/>
      <w:divBdr>
        <w:top w:val="none" w:sz="0" w:space="0" w:color="auto"/>
        <w:left w:val="none" w:sz="0" w:space="0" w:color="auto"/>
        <w:bottom w:val="none" w:sz="0" w:space="0" w:color="auto"/>
        <w:right w:val="none" w:sz="0" w:space="0" w:color="auto"/>
      </w:divBdr>
    </w:div>
    <w:div w:id="506024878">
      <w:bodyDiv w:val="1"/>
      <w:marLeft w:val="0"/>
      <w:marRight w:val="0"/>
      <w:marTop w:val="0"/>
      <w:marBottom w:val="0"/>
      <w:divBdr>
        <w:top w:val="none" w:sz="0" w:space="0" w:color="auto"/>
        <w:left w:val="none" w:sz="0" w:space="0" w:color="auto"/>
        <w:bottom w:val="none" w:sz="0" w:space="0" w:color="auto"/>
        <w:right w:val="none" w:sz="0" w:space="0" w:color="auto"/>
      </w:divBdr>
    </w:div>
    <w:div w:id="506604082">
      <w:bodyDiv w:val="1"/>
      <w:marLeft w:val="0"/>
      <w:marRight w:val="0"/>
      <w:marTop w:val="0"/>
      <w:marBottom w:val="0"/>
      <w:divBdr>
        <w:top w:val="none" w:sz="0" w:space="0" w:color="auto"/>
        <w:left w:val="none" w:sz="0" w:space="0" w:color="auto"/>
        <w:bottom w:val="none" w:sz="0" w:space="0" w:color="auto"/>
        <w:right w:val="none" w:sz="0" w:space="0" w:color="auto"/>
      </w:divBdr>
    </w:div>
    <w:div w:id="506673299">
      <w:bodyDiv w:val="1"/>
      <w:marLeft w:val="0"/>
      <w:marRight w:val="0"/>
      <w:marTop w:val="0"/>
      <w:marBottom w:val="0"/>
      <w:divBdr>
        <w:top w:val="none" w:sz="0" w:space="0" w:color="auto"/>
        <w:left w:val="none" w:sz="0" w:space="0" w:color="auto"/>
        <w:bottom w:val="none" w:sz="0" w:space="0" w:color="auto"/>
        <w:right w:val="none" w:sz="0" w:space="0" w:color="auto"/>
      </w:divBdr>
    </w:div>
    <w:div w:id="506675582">
      <w:bodyDiv w:val="1"/>
      <w:marLeft w:val="0"/>
      <w:marRight w:val="0"/>
      <w:marTop w:val="0"/>
      <w:marBottom w:val="0"/>
      <w:divBdr>
        <w:top w:val="none" w:sz="0" w:space="0" w:color="auto"/>
        <w:left w:val="none" w:sz="0" w:space="0" w:color="auto"/>
        <w:bottom w:val="none" w:sz="0" w:space="0" w:color="auto"/>
        <w:right w:val="none" w:sz="0" w:space="0" w:color="auto"/>
      </w:divBdr>
    </w:div>
    <w:div w:id="507135480">
      <w:bodyDiv w:val="1"/>
      <w:marLeft w:val="0"/>
      <w:marRight w:val="0"/>
      <w:marTop w:val="0"/>
      <w:marBottom w:val="0"/>
      <w:divBdr>
        <w:top w:val="none" w:sz="0" w:space="0" w:color="auto"/>
        <w:left w:val="none" w:sz="0" w:space="0" w:color="auto"/>
        <w:bottom w:val="none" w:sz="0" w:space="0" w:color="auto"/>
        <w:right w:val="none" w:sz="0" w:space="0" w:color="auto"/>
      </w:divBdr>
    </w:div>
    <w:div w:id="507141863">
      <w:bodyDiv w:val="1"/>
      <w:marLeft w:val="0"/>
      <w:marRight w:val="0"/>
      <w:marTop w:val="0"/>
      <w:marBottom w:val="0"/>
      <w:divBdr>
        <w:top w:val="none" w:sz="0" w:space="0" w:color="auto"/>
        <w:left w:val="none" w:sz="0" w:space="0" w:color="auto"/>
        <w:bottom w:val="none" w:sz="0" w:space="0" w:color="auto"/>
        <w:right w:val="none" w:sz="0" w:space="0" w:color="auto"/>
      </w:divBdr>
    </w:div>
    <w:div w:id="507403000">
      <w:bodyDiv w:val="1"/>
      <w:marLeft w:val="0"/>
      <w:marRight w:val="0"/>
      <w:marTop w:val="0"/>
      <w:marBottom w:val="0"/>
      <w:divBdr>
        <w:top w:val="none" w:sz="0" w:space="0" w:color="auto"/>
        <w:left w:val="none" w:sz="0" w:space="0" w:color="auto"/>
        <w:bottom w:val="none" w:sz="0" w:space="0" w:color="auto"/>
        <w:right w:val="none" w:sz="0" w:space="0" w:color="auto"/>
      </w:divBdr>
    </w:div>
    <w:div w:id="507600305">
      <w:bodyDiv w:val="1"/>
      <w:marLeft w:val="0"/>
      <w:marRight w:val="0"/>
      <w:marTop w:val="0"/>
      <w:marBottom w:val="0"/>
      <w:divBdr>
        <w:top w:val="none" w:sz="0" w:space="0" w:color="auto"/>
        <w:left w:val="none" w:sz="0" w:space="0" w:color="auto"/>
        <w:bottom w:val="none" w:sz="0" w:space="0" w:color="auto"/>
        <w:right w:val="none" w:sz="0" w:space="0" w:color="auto"/>
      </w:divBdr>
    </w:div>
    <w:div w:id="507671523">
      <w:bodyDiv w:val="1"/>
      <w:marLeft w:val="0"/>
      <w:marRight w:val="0"/>
      <w:marTop w:val="0"/>
      <w:marBottom w:val="0"/>
      <w:divBdr>
        <w:top w:val="none" w:sz="0" w:space="0" w:color="auto"/>
        <w:left w:val="none" w:sz="0" w:space="0" w:color="auto"/>
        <w:bottom w:val="none" w:sz="0" w:space="0" w:color="auto"/>
        <w:right w:val="none" w:sz="0" w:space="0" w:color="auto"/>
      </w:divBdr>
    </w:div>
    <w:div w:id="507795804">
      <w:bodyDiv w:val="1"/>
      <w:marLeft w:val="0"/>
      <w:marRight w:val="0"/>
      <w:marTop w:val="0"/>
      <w:marBottom w:val="0"/>
      <w:divBdr>
        <w:top w:val="none" w:sz="0" w:space="0" w:color="auto"/>
        <w:left w:val="none" w:sz="0" w:space="0" w:color="auto"/>
        <w:bottom w:val="none" w:sz="0" w:space="0" w:color="auto"/>
        <w:right w:val="none" w:sz="0" w:space="0" w:color="auto"/>
      </w:divBdr>
    </w:div>
    <w:div w:id="507913231">
      <w:bodyDiv w:val="1"/>
      <w:marLeft w:val="0"/>
      <w:marRight w:val="0"/>
      <w:marTop w:val="0"/>
      <w:marBottom w:val="0"/>
      <w:divBdr>
        <w:top w:val="none" w:sz="0" w:space="0" w:color="auto"/>
        <w:left w:val="none" w:sz="0" w:space="0" w:color="auto"/>
        <w:bottom w:val="none" w:sz="0" w:space="0" w:color="auto"/>
        <w:right w:val="none" w:sz="0" w:space="0" w:color="auto"/>
      </w:divBdr>
    </w:div>
    <w:div w:id="508107726">
      <w:bodyDiv w:val="1"/>
      <w:marLeft w:val="0"/>
      <w:marRight w:val="0"/>
      <w:marTop w:val="0"/>
      <w:marBottom w:val="0"/>
      <w:divBdr>
        <w:top w:val="none" w:sz="0" w:space="0" w:color="auto"/>
        <w:left w:val="none" w:sz="0" w:space="0" w:color="auto"/>
        <w:bottom w:val="none" w:sz="0" w:space="0" w:color="auto"/>
        <w:right w:val="none" w:sz="0" w:space="0" w:color="auto"/>
      </w:divBdr>
    </w:div>
    <w:div w:id="508372965">
      <w:bodyDiv w:val="1"/>
      <w:marLeft w:val="0"/>
      <w:marRight w:val="0"/>
      <w:marTop w:val="0"/>
      <w:marBottom w:val="0"/>
      <w:divBdr>
        <w:top w:val="none" w:sz="0" w:space="0" w:color="auto"/>
        <w:left w:val="none" w:sz="0" w:space="0" w:color="auto"/>
        <w:bottom w:val="none" w:sz="0" w:space="0" w:color="auto"/>
        <w:right w:val="none" w:sz="0" w:space="0" w:color="auto"/>
      </w:divBdr>
    </w:div>
    <w:div w:id="508562370">
      <w:bodyDiv w:val="1"/>
      <w:marLeft w:val="0"/>
      <w:marRight w:val="0"/>
      <w:marTop w:val="0"/>
      <w:marBottom w:val="0"/>
      <w:divBdr>
        <w:top w:val="none" w:sz="0" w:space="0" w:color="auto"/>
        <w:left w:val="none" w:sz="0" w:space="0" w:color="auto"/>
        <w:bottom w:val="none" w:sz="0" w:space="0" w:color="auto"/>
        <w:right w:val="none" w:sz="0" w:space="0" w:color="auto"/>
      </w:divBdr>
    </w:div>
    <w:div w:id="508640981">
      <w:bodyDiv w:val="1"/>
      <w:marLeft w:val="0"/>
      <w:marRight w:val="0"/>
      <w:marTop w:val="0"/>
      <w:marBottom w:val="0"/>
      <w:divBdr>
        <w:top w:val="none" w:sz="0" w:space="0" w:color="auto"/>
        <w:left w:val="none" w:sz="0" w:space="0" w:color="auto"/>
        <w:bottom w:val="none" w:sz="0" w:space="0" w:color="auto"/>
        <w:right w:val="none" w:sz="0" w:space="0" w:color="auto"/>
      </w:divBdr>
    </w:div>
    <w:div w:id="508912764">
      <w:bodyDiv w:val="1"/>
      <w:marLeft w:val="0"/>
      <w:marRight w:val="0"/>
      <w:marTop w:val="0"/>
      <w:marBottom w:val="0"/>
      <w:divBdr>
        <w:top w:val="none" w:sz="0" w:space="0" w:color="auto"/>
        <w:left w:val="none" w:sz="0" w:space="0" w:color="auto"/>
        <w:bottom w:val="none" w:sz="0" w:space="0" w:color="auto"/>
        <w:right w:val="none" w:sz="0" w:space="0" w:color="auto"/>
      </w:divBdr>
    </w:div>
    <w:div w:id="509104307">
      <w:bodyDiv w:val="1"/>
      <w:marLeft w:val="0"/>
      <w:marRight w:val="0"/>
      <w:marTop w:val="0"/>
      <w:marBottom w:val="0"/>
      <w:divBdr>
        <w:top w:val="none" w:sz="0" w:space="0" w:color="auto"/>
        <w:left w:val="none" w:sz="0" w:space="0" w:color="auto"/>
        <w:bottom w:val="none" w:sz="0" w:space="0" w:color="auto"/>
        <w:right w:val="none" w:sz="0" w:space="0" w:color="auto"/>
      </w:divBdr>
    </w:div>
    <w:div w:id="509221298">
      <w:bodyDiv w:val="1"/>
      <w:marLeft w:val="0"/>
      <w:marRight w:val="0"/>
      <w:marTop w:val="0"/>
      <w:marBottom w:val="0"/>
      <w:divBdr>
        <w:top w:val="none" w:sz="0" w:space="0" w:color="auto"/>
        <w:left w:val="none" w:sz="0" w:space="0" w:color="auto"/>
        <w:bottom w:val="none" w:sz="0" w:space="0" w:color="auto"/>
        <w:right w:val="none" w:sz="0" w:space="0" w:color="auto"/>
      </w:divBdr>
    </w:div>
    <w:div w:id="509492417">
      <w:bodyDiv w:val="1"/>
      <w:marLeft w:val="0"/>
      <w:marRight w:val="0"/>
      <w:marTop w:val="0"/>
      <w:marBottom w:val="0"/>
      <w:divBdr>
        <w:top w:val="none" w:sz="0" w:space="0" w:color="auto"/>
        <w:left w:val="none" w:sz="0" w:space="0" w:color="auto"/>
        <w:bottom w:val="none" w:sz="0" w:space="0" w:color="auto"/>
        <w:right w:val="none" w:sz="0" w:space="0" w:color="auto"/>
      </w:divBdr>
    </w:div>
    <w:div w:id="509612247">
      <w:bodyDiv w:val="1"/>
      <w:marLeft w:val="0"/>
      <w:marRight w:val="0"/>
      <w:marTop w:val="0"/>
      <w:marBottom w:val="0"/>
      <w:divBdr>
        <w:top w:val="none" w:sz="0" w:space="0" w:color="auto"/>
        <w:left w:val="none" w:sz="0" w:space="0" w:color="auto"/>
        <w:bottom w:val="none" w:sz="0" w:space="0" w:color="auto"/>
        <w:right w:val="none" w:sz="0" w:space="0" w:color="auto"/>
      </w:divBdr>
    </w:div>
    <w:div w:id="509760062">
      <w:bodyDiv w:val="1"/>
      <w:marLeft w:val="0"/>
      <w:marRight w:val="0"/>
      <w:marTop w:val="0"/>
      <w:marBottom w:val="0"/>
      <w:divBdr>
        <w:top w:val="none" w:sz="0" w:space="0" w:color="auto"/>
        <w:left w:val="none" w:sz="0" w:space="0" w:color="auto"/>
        <w:bottom w:val="none" w:sz="0" w:space="0" w:color="auto"/>
        <w:right w:val="none" w:sz="0" w:space="0" w:color="auto"/>
      </w:divBdr>
    </w:div>
    <w:div w:id="509875059">
      <w:bodyDiv w:val="1"/>
      <w:marLeft w:val="0"/>
      <w:marRight w:val="0"/>
      <w:marTop w:val="0"/>
      <w:marBottom w:val="0"/>
      <w:divBdr>
        <w:top w:val="none" w:sz="0" w:space="0" w:color="auto"/>
        <w:left w:val="none" w:sz="0" w:space="0" w:color="auto"/>
        <w:bottom w:val="none" w:sz="0" w:space="0" w:color="auto"/>
        <w:right w:val="none" w:sz="0" w:space="0" w:color="auto"/>
      </w:divBdr>
    </w:div>
    <w:div w:id="509952333">
      <w:bodyDiv w:val="1"/>
      <w:marLeft w:val="0"/>
      <w:marRight w:val="0"/>
      <w:marTop w:val="0"/>
      <w:marBottom w:val="0"/>
      <w:divBdr>
        <w:top w:val="none" w:sz="0" w:space="0" w:color="auto"/>
        <w:left w:val="none" w:sz="0" w:space="0" w:color="auto"/>
        <w:bottom w:val="none" w:sz="0" w:space="0" w:color="auto"/>
        <w:right w:val="none" w:sz="0" w:space="0" w:color="auto"/>
      </w:divBdr>
    </w:div>
    <w:div w:id="509954560">
      <w:bodyDiv w:val="1"/>
      <w:marLeft w:val="0"/>
      <w:marRight w:val="0"/>
      <w:marTop w:val="0"/>
      <w:marBottom w:val="0"/>
      <w:divBdr>
        <w:top w:val="none" w:sz="0" w:space="0" w:color="auto"/>
        <w:left w:val="none" w:sz="0" w:space="0" w:color="auto"/>
        <w:bottom w:val="none" w:sz="0" w:space="0" w:color="auto"/>
        <w:right w:val="none" w:sz="0" w:space="0" w:color="auto"/>
      </w:divBdr>
    </w:div>
    <w:div w:id="510141619">
      <w:bodyDiv w:val="1"/>
      <w:marLeft w:val="0"/>
      <w:marRight w:val="0"/>
      <w:marTop w:val="0"/>
      <w:marBottom w:val="0"/>
      <w:divBdr>
        <w:top w:val="none" w:sz="0" w:space="0" w:color="auto"/>
        <w:left w:val="none" w:sz="0" w:space="0" w:color="auto"/>
        <w:bottom w:val="none" w:sz="0" w:space="0" w:color="auto"/>
        <w:right w:val="none" w:sz="0" w:space="0" w:color="auto"/>
      </w:divBdr>
    </w:div>
    <w:div w:id="510221981">
      <w:bodyDiv w:val="1"/>
      <w:marLeft w:val="0"/>
      <w:marRight w:val="0"/>
      <w:marTop w:val="0"/>
      <w:marBottom w:val="0"/>
      <w:divBdr>
        <w:top w:val="none" w:sz="0" w:space="0" w:color="auto"/>
        <w:left w:val="none" w:sz="0" w:space="0" w:color="auto"/>
        <w:bottom w:val="none" w:sz="0" w:space="0" w:color="auto"/>
        <w:right w:val="none" w:sz="0" w:space="0" w:color="auto"/>
      </w:divBdr>
    </w:div>
    <w:div w:id="510264132">
      <w:bodyDiv w:val="1"/>
      <w:marLeft w:val="0"/>
      <w:marRight w:val="0"/>
      <w:marTop w:val="0"/>
      <w:marBottom w:val="0"/>
      <w:divBdr>
        <w:top w:val="none" w:sz="0" w:space="0" w:color="auto"/>
        <w:left w:val="none" w:sz="0" w:space="0" w:color="auto"/>
        <w:bottom w:val="none" w:sz="0" w:space="0" w:color="auto"/>
        <w:right w:val="none" w:sz="0" w:space="0" w:color="auto"/>
      </w:divBdr>
    </w:div>
    <w:div w:id="510410238">
      <w:bodyDiv w:val="1"/>
      <w:marLeft w:val="0"/>
      <w:marRight w:val="0"/>
      <w:marTop w:val="0"/>
      <w:marBottom w:val="0"/>
      <w:divBdr>
        <w:top w:val="none" w:sz="0" w:space="0" w:color="auto"/>
        <w:left w:val="none" w:sz="0" w:space="0" w:color="auto"/>
        <w:bottom w:val="none" w:sz="0" w:space="0" w:color="auto"/>
        <w:right w:val="none" w:sz="0" w:space="0" w:color="auto"/>
      </w:divBdr>
    </w:div>
    <w:div w:id="510536103">
      <w:bodyDiv w:val="1"/>
      <w:marLeft w:val="0"/>
      <w:marRight w:val="0"/>
      <w:marTop w:val="0"/>
      <w:marBottom w:val="0"/>
      <w:divBdr>
        <w:top w:val="none" w:sz="0" w:space="0" w:color="auto"/>
        <w:left w:val="none" w:sz="0" w:space="0" w:color="auto"/>
        <w:bottom w:val="none" w:sz="0" w:space="0" w:color="auto"/>
        <w:right w:val="none" w:sz="0" w:space="0" w:color="auto"/>
      </w:divBdr>
    </w:div>
    <w:div w:id="510796128">
      <w:bodyDiv w:val="1"/>
      <w:marLeft w:val="0"/>
      <w:marRight w:val="0"/>
      <w:marTop w:val="0"/>
      <w:marBottom w:val="0"/>
      <w:divBdr>
        <w:top w:val="none" w:sz="0" w:space="0" w:color="auto"/>
        <w:left w:val="none" w:sz="0" w:space="0" w:color="auto"/>
        <w:bottom w:val="none" w:sz="0" w:space="0" w:color="auto"/>
        <w:right w:val="none" w:sz="0" w:space="0" w:color="auto"/>
      </w:divBdr>
    </w:div>
    <w:div w:id="510947901">
      <w:bodyDiv w:val="1"/>
      <w:marLeft w:val="0"/>
      <w:marRight w:val="0"/>
      <w:marTop w:val="0"/>
      <w:marBottom w:val="0"/>
      <w:divBdr>
        <w:top w:val="none" w:sz="0" w:space="0" w:color="auto"/>
        <w:left w:val="none" w:sz="0" w:space="0" w:color="auto"/>
        <w:bottom w:val="none" w:sz="0" w:space="0" w:color="auto"/>
        <w:right w:val="none" w:sz="0" w:space="0" w:color="auto"/>
      </w:divBdr>
    </w:div>
    <w:div w:id="510993366">
      <w:bodyDiv w:val="1"/>
      <w:marLeft w:val="0"/>
      <w:marRight w:val="0"/>
      <w:marTop w:val="0"/>
      <w:marBottom w:val="0"/>
      <w:divBdr>
        <w:top w:val="none" w:sz="0" w:space="0" w:color="auto"/>
        <w:left w:val="none" w:sz="0" w:space="0" w:color="auto"/>
        <w:bottom w:val="none" w:sz="0" w:space="0" w:color="auto"/>
        <w:right w:val="none" w:sz="0" w:space="0" w:color="auto"/>
      </w:divBdr>
    </w:div>
    <w:div w:id="511115634">
      <w:bodyDiv w:val="1"/>
      <w:marLeft w:val="0"/>
      <w:marRight w:val="0"/>
      <w:marTop w:val="0"/>
      <w:marBottom w:val="0"/>
      <w:divBdr>
        <w:top w:val="none" w:sz="0" w:space="0" w:color="auto"/>
        <w:left w:val="none" w:sz="0" w:space="0" w:color="auto"/>
        <w:bottom w:val="none" w:sz="0" w:space="0" w:color="auto"/>
        <w:right w:val="none" w:sz="0" w:space="0" w:color="auto"/>
      </w:divBdr>
    </w:div>
    <w:div w:id="511140658">
      <w:bodyDiv w:val="1"/>
      <w:marLeft w:val="0"/>
      <w:marRight w:val="0"/>
      <w:marTop w:val="0"/>
      <w:marBottom w:val="0"/>
      <w:divBdr>
        <w:top w:val="none" w:sz="0" w:space="0" w:color="auto"/>
        <w:left w:val="none" w:sz="0" w:space="0" w:color="auto"/>
        <w:bottom w:val="none" w:sz="0" w:space="0" w:color="auto"/>
        <w:right w:val="none" w:sz="0" w:space="0" w:color="auto"/>
      </w:divBdr>
    </w:div>
    <w:div w:id="511190111">
      <w:bodyDiv w:val="1"/>
      <w:marLeft w:val="0"/>
      <w:marRight w:val="0"/>
      <w:marTop w:val="0"/>
      <w:marBottom w:val="0"/>
      <w:divBdr>
        <w:top w:val="none" w:sz="0" w:space="0" w:color="auto"/>
        <w:left w:val="none" w:sz="0" w:space="0" w:color="auto"/>
        <w:bottom w:val="none" w:sz="0" w:space="0" w:color="auto"/>
        <w:right w:val="none" w:sz="0" w:space="0" w:color="auto"/>
      </w:divBdr>
    </w:div>
    <w:div w:id="511191144">
      <w:bodyDiv w:val="1"/>
      <w:marLeft w:val="0"/>
      <w:marRight w:val="0"/>
      <w:marTop w:val="0"/>
      <w:marBottom w:val="0"/>
      <w:divBdr>
        <w:top w:val="none" w:sz="0" w:space="0" w:color="auto"/>
        <w:left w:val="none" w:sz="0" w:space="0" w:color="auto"/>
        <w:bottom w:val="none" w:sz="0" w:space="0" w:color="auto"/>
        <w:right w:val="none" w:sz="0" w:space="0" w:color="auto"/>
      </w:divBdr>
    </w:div>
    <w:div w:id="511528080">
      <w:bodyDiv w:val="1"/>
      <w:marLeft w:val="0"/>
      <w:marRight w:val="0"/>
      <w:marTop w:val="0"/>
      <w:marBottom w:val="0"/>
      <w:divBdr>
        <w:top w:val="none" w:sz="0" w:space="0" w:color="auto"/>
        <w:left w:val="none" w:sz="0" w:space="0" w:color="auto"/>
        <w:bottom w:val="none" w:sz="0" w:space="0" w:color="auto"/>
        <w:right w:val="none" w:sz="0" w:space="0" w:color="auto"/>
      </w:divBdr>
    </w:div>
    <w:div w:id="511535499">
      <w:bodyDiv w:val="1"/>
      <w:marLeft w:val="0"/>
      <w:marRight w:val="0"/>
      <w:marTop w:val="0"/>
      <w:marBottom w:val="0"/>
      <w:divBdr>
        <w:top w:val="none" w:sz="0" w:space="0" w:color="auto"/>
        <w:left w:val="none" w:sz="0" w:space="0" w:color="auto"/>
        <w:bottom w:val="none" w:sz="0" w:space="0" w:color="auto"/>
        <w:right w:val="none" w:sz="0" w:space="0" w:color="auto"/>
      </w:divBdr>
    </w:div>
    <w:div w:id="511650505">
      <w:bodyDiv w:val="1"/>
      <w:marLeft w:val="0"/>
      <w:marRight w:val="0"/>
      <w:marTop w:val="0"/>
      <w:marBottom w:val="0"/>
      <w:divBdr>
        <w:top w:val="none" w:sz="0" w:space="0" w:color="auto"/>
        <w:left w:val="none" w:sz="0" w:space="0" w:color="auto"/>
        <w:bottom w:val="none" w:sz="0" w:space="0" w:color="auto"/>
        <w:right w:val="none" w:sz="0" w:space="0" w:color="auto"/>
      </w:divBdr>
    </w:div>
    <w:div w:id="511653643">
      <w:bodyDiv w:val="1"/>
      <w:marLeft w:val="0"/>
      <w:marRight w:val="0"/>
      <w:marTop w:val="0"/>
      <w:marBottom w:val="0"/>
      <w:divBdr>
        <w:top w:val="none" w:sz="0" w:space="0" w:color="auto"/>
        <w:left w:val="none" w:sz="0" w:space="0" w:color="auto"/>
        <w:bottom w:val="none" w:sz="0" w:space="0" w:color="auto"/>
        <w:right w:val="none" w:sz="0" w:space="0" w:color="auto"/>
      </w:divBdr>
    </w:div>
    <w:div w:id="511797383">
      <w:bodyDiv w:val="1"/>
      <w:marLeft w:val="0"/>
      <w:marRight w:val="0"/>
      <w:marTop w:val="0"/>
      <w:marBottom w:val="0"/>
      <w:divBdr>
        <w:top w:val="none" w:sz="0" w:space="0" w:color="auto"/>
        <w:left w:val="none" w:sz="0" w:space="0" w:color="auto"/>
        <w:bottom w:val="none" w:sz="0" w:space="0" w:color="auto"/>
        <w:right w:val="none" w:sz="0" w:space="0" w:color="auto"/>
      </w:divBdr>
    </w:div>
    <w:div w:id="511800459">
      <w:bodyDiv w:val="1"/>
      <w:marLeft w:val="0"/>
      <w:marRight w:val="0"/>
      <w:marTop w:val="0"/>
      <w:marBottom w:val="0"/>
      <w:divBdr>
        <w:top w:val="none" w:sz="0" w:space="0" w:color="auto"/>
        <w:left w:val="none" w:sz="0" w:space="0" w:color="auto"/>
        <w:bottom w:val="none" w:sz="0" w:space="0" w:color="auto"/>
        <w:right w:val="none" w:sz="0" w:space="0" w:color="auto"/>
      </w:divBdr>
    </w:div>
    <w:div w:id="512257133">
      <w:bodyDiv w:val="1"/>
      <w:marLeft w:val="0"/>
      <w:marRight w:val="0"/>
      <w:marTop w:val="0"/>
      <w:marBottom w:val="0"/>
      <w:divBdr>
        <w:top w:val="none" w:sz="0" w:space="0" w:color="auto"/>
        <w:left w:val="none" w:sz="0" w:space="0" w:color="auto"/>
        <w:bottom w:val="none" w:sz="0" w:space="0" w:color="auto"/>
        <w:right w:val="none" w:sz="0" w:space="0" w:color="auto"/>
      </w:divBdr>
    </w:div>
    <w:div w:id="512378569">
      <w:bodyDiv w:val="1"/>
      <w:marLeft w:val="0"/>
      <w:marRight w:val="0"/>
      <w:marTop w:val="0"/>
      <w:marBottom w:val="0"/>
      <w:divBdr>
        <w:top w:val="none" w:sz="0" w:space="0" w:color="auto"/>
        <w:left w:val="none" w:sz="0" w:space="0" w:color="auto"/>
        <w:bottom w:val="none" w:sz="0" w:space="0" w:color="auto"/>
        <w:right w:val="none" w:sz="0" w:space="0" w:color="auto"/>
      </w:divBdr>
    </w:div>
    <w:div w:id="512380784">
      <w:bodyDiv w:val="1"/>
      <w:marLeft w:val="0"/>
      <w:marRight w:val="0"/>
      <w:marTop w:val="0"/>
      <w:marBottom w:val="0"/>
      <w:divBdr>
        <w:top w:val="none" w:sz="0" w:space="0" w:color="auto"/>
        <w:left w:val="none" w:sz="0" w:space="0" w:color="auto"/>
        <w:bottom w:val="none" w:sz="0" w:space="0" w:color="auto"/>
        <w:right w:val="none" w:sz="0" w:space="0" w:color="auto"/>
      </w:divBdr>
    </w:div>
    <w:div w:id="512382443">
      <w:bodyDiv w:val="1"/>
      <w:marLeft w:val="0"/>
      <w:marRight w:val="0"/>
      <w:marTop w:val="0"/>
      <w:marBottom w:val="0"/>
      <w:divBdr>
        <w:top w:val="none" w:sz="0" w:space="0" w:color="auto"/>
        <w:left w:val="none" w:sz="0" w:space="0" w:color="auto"/>
        <w:bottom w:val="none" w:sz="0" w:space="0" w:color="auto"/>
        <w:right w:val="none" w:sz="0" w:space="0" w:color="auto"/>
      </w:divBdr>
    </w:div>
    <w:div w:id="512494617">
      <w:bodyDiv w:val="1"/>
      <w:marLeft w:val="0"/>
      <w:marRight w:val="0"/>
      <w:marTop w:val="0"/>
      <w:marBottom w:val="0"/>
      <w:divBdr>
        <w:top w:val="none" w:sz="0" w:space="0" w:color="auto"/>
        <w:left w:val="none" w:sz="0" w:space="0" w:color="auto"/>
        <w:bottom w:val="none" w:sz="0" w:space="0" w:color="auto"/>
        <w:right w:val="none" w:sz="0" w:space="0" w:color="auto"/>
      </w:divBdr>
    </w:div>
    <w:div w:id="512647814">
      <w:bodyDiv w:val="1"/>
      <w:marLeft w:val="0"/>
      <w:marRight w:val="0"/>
      <w:marTop w:val="0"/>
      <w:marBottom w:val="0"/>
      <w:divBdr>
        <w:top w:val="none" w:sz="0" w:space="0" w:color="auto"/>
        <w:left w:val="none" w:sz="0" w:space="0" w:color="auto"/>
        <w:bottom w:val="none" w:sz="0" w:space="0" w:color="auto"/>
        <w:right w:val="none" w:sz="0" w:space="0" w:color="auto"/>
      </w:divBdr>
    </w:div>
    <w:div w:id="512720785">
      <w:bodyDiv w:val="1"/>
      <w:marLeft w:val="0"/>
      <w:marRight w:val="0"/>
      <w:marTop w:val="0"/>
      <w:marBottom w:val="0"/>
      <w:divBdr>
        <w:top w:val="none" w:sz="0" w:space="0" w:color="auto"/>
        <w:left w:val="none" w:sz="0" w:space="0" w:color="auto"/>
        <w:bottom w:val="none" w:sz="0" w:space="0" w:color="auto"/>
        <w:right w:val="none" w:sz="0" w:space="0" w:color="auto"/>
      </w:divBdr>
    </w:div>
    <w:div w:id="512913078">
      <w:bodyDiv w:val="1"/>
      <w:marLeft w:val="0"/>
      <w:marRight w:val="0"/>
      <w:marTop w:val="0"/>
      <w:marBottom w:val="0"/>
      <w:divBdr>
        <w:top w:val="none" w:sz="0" w:space="0" w:color="auto"/>
        <w:left w:val="none" w:sz="0" w:space="0" w:color="auto"/>
        <w:bottom w:val="none" w:sz="0" w:space="0" w:color="auto"/>
        <w:right w:val="none" w:sz="0" w:space="0" w:color="auto"/>
      </w:divBdr>
    </w:div>
    <w:div w:id="513031725">
      <w:bodyDiv w:val="1"/>
      <w:marLeft w:val="0"/>
      <w:marRight w:val="0"/>
      <w:marTop w:val="0"/>
      <w:marBottom w:val="0"/>
      <w:divBdr>
        <w:top w:val="none" w:sz="0" w:space="0" w:color="auto"/>
        <w:left w:val="none" w:sz="0" w:space="0" w:color="auto"/>
        <w:bottom w:val="none" w:sz="0" w:space="0" w:color="auto"/>
        <w:right w:val="none" w:sz="0" w:space="0" w:color="auto"/>
      </w:divBdr>
    </w:div>
    <w:div w:id="513032209">
      <w:bodyDiv w:val="1"/>
      <w:marLeft w:val="0"/>
      <w:marRight w:val="0"/>
      <w:marTop w:val="0"/>
      <w:marBottom w:val="0"/>
      <w:divBdr>
        <w:top w:val="none" w:sz="0" w:space="0" w:color="auto"/>
        <w:left w:val="none" w:sz="0" w:space="0" w:color="auto"/>
        <w:bottom w:val="none" w:sz="0" w:space="0" w:color="auto"/>
        <w:right w:val="none" w:sz="0" w:space="0" w:color="auto"/>
      </w:divBdr>
    </w:div>
    <w:div w:id="513036020">
      <w:bodyDiv w:val="1"/>
      <w:marLeft w:val="0"/>
      <w:marRight w:val="0"/>
      <w:marTop w:val="0"/>
      <w:marBottom w:val="0"/>
      <w:divBdr>
        <w:top w:val="none" w:sz="0" w:space="0" w:color="auto"/>
        <w:left w:val="none" w:sz="0" w:space="0" w:color="auto"/>
        <w:bottom w:val="none" w:sz="0" w:space="0" w:color="auto"/>
        <w:right w:val="none" w:sz="0" w:space="0" w:color="auto"/>
      </w:divBdr>
    </w:div>
    <w:div w:id="513038911">
      <w:bodyDiv w:val="1"/>
      <w:marLeft w:val="0"/>
      <w:marRight w:val="0"/>
      <w:marTop w:val="0"/>
      <w:marBottom w:val="0"/>
      <w:divBdr>
        <w:top w:val="none" w:sz="0" w:space="0" w:color="auto"/>
        <w:left w:val="none" w:sz="0" w:space="0" w:color="auto"/>
        <w:bottom w:val="none" w:sz="0" w:space="0" w:color="auto"/>
        <w:right w:val="none" w:sz="0" w:space="0" w:color="auto"/>
      </w:divBdr>
    </w:div>
    <w:div w:id="513493205">
      <w:bodyDiv w:val="1"/>
      <w:marLeft w:val="0"/>
      <w:marRight w:val="0"/>
      <w:marTop w:val="0"/>
      <w:marBottom w:val="0"/>
      <w:divBdr>
        <w:top w:val="none" w:sz="0" w:space="0" w:color="auto"/>
        <w:left w:val="none" w:sz="0" w:space="0" w:color="auto"/>
        <w:bottom w:val="none" w:sz="0" w:space="0" w:color="auto"/>
        <w:right w:val="none" w:sz="0" w:space="0" w:color="auto"/>
      </w:divBdr>
    </w:div>
    <w:div w:id="513689195">
      <w:bodyDiv w:val="1"/>
      <w:marLeft w:val="0"/>
      <w:marRight w:val="0"/>
      <w:marTop w:val="0"/>
      <w:marBottom w:val="0"/>
      <w:divBdr>
        <w:top w:val="none" w:sz="0" w:space="0" w:color="auto"/>
        <w:left w:val="none" w:sz="0" w:space="0" w:color="auto"/>
        <w:bottom w:val="none" w:sz="0" w:space="0" w:color="auto"/>
        <w:right w:val="none" w:sz="0" w:space="0" w:color="auto"/>
      </w:divBdr>
    </w:div>
    <w:div w:id="513694393">
      <w:bodyDiv w:val="1"/>
      <w:marLeft w:val="0"/>
      <w:marRight w:val="0"/>
      <w:marTop w:val="0"/>
      <w:marBottom w:val="0"/>
      <w:divBdr>
        <w:top w:val="none" w:sz="0" w:space="0" w:color="auto"/>
        <w:left w:val="none" w:sz="0" w:space="0" w:color="auto"/>
        <w:bottom w:val="none" w:sz="0" w:space="0" w:color="auto"/>
        <w:right w:val="none" w:sz="0" w:space="0" w:color="auto"/>
      </w:divBdr>
    </w:div>
    <w:div w:id="513886716">
      <w:bodyDiv w:val="1"/>
      <w:marLeft w:val="0"/>
      <w:marRight w:val="0"/>
      <w:marTop w:val="0"/>
      <w:marBottom w:val="0"/>
      <w:divBdr>
        <w:top w:val="none" w:sz="0" w:space="0" w:color="auto"/>
        <w:left w:val="none" w:sz="0" w:space="0" w:color="auto"/>
        <w:bottom w:val="none" w:sz="0" w:space="0" w:color="auto"/>
        <w:right w:val="none" w:sz="0" w:space="0" w:color="auto"/>
      </w:divBdr>
    </w:div>
    <w:div w:id="514270385">
      <w:bodyDiv w:val="1"/>
      <w:marLeft w:val="0"/>
      <w:marRight w:val="0"/>
      <w:marTop w:val="0"/>
      <w:marBottom w:val="0"/>
      <w:divBdr>
        <w:top w:val="none" w:sz="0" w:space="0" w:color="auto"/>
        <w:left w:val="none" w:sz="0" w:space="0" w:color="auto"/>
        <w:bottom w:val="none" w:sz="0" w:space="0" w:color="auto"/>
        <w:right w:val="none" w:sz="0" w:space="0" w:color="auto"/>
      </w:divBdr>
    </w:div>
    <w:div w:id="514420065">
      <w:bodyDiv w:val="1"/>
      <w:marLeft w:val="0"/>
      <w:marRight w:val="0"/>
      <w:marTop w:val="0"/>
      <w:marBottom w:val="0"/>
      <w:divBdr>
        <w:top w:val="none" w:sz="0" w:space="0" w:color="auto"/>
        <w:left w:val="none" w:sz="0" w:space="0" w:color="auto"/>
        <w:bottom w:val="none" w:sz="0" w:space="0" w:color="auto"/>
        <w:right w:val="none" w:sz="0" w:space="0" w:color="auto"/>
      </w:divBdr>
    </w:div>
    <w:div w:id="514926355">
      <w:bodyDiv w:val="1"/>
      <w:marLeft w:val="0"/>
      <w:marRight w:val="0"/>
      <w:marTop w:val="0"/>
      <w:marBottom w:val="0"/>
      <w:divBdr>
        <w:top w:val="none" w:sz="0" w:space="0" w:color="auto"/>
        <w:left w:val="none" w:sz="0" w:space="0" w:color="auto"/>
        <w:bottom w:val="none" w:sz="0" w:space="0" w:color="auto"/>
        <w:right w:val="none" w:sz="0" w:space="0" w:color="auto"/>
      </w:divBdr>
    </w:div>
    <w:div w:id="515074721">
      <w:bodyDiv w:val="1"/>
      <w:marLeft w:val="0"/>
      <w:marRight w:val="0"/>
      <w:marTop w:val="0"/>
      <w:marBottom w:val="0"/>
      <w:divBdr>
        <w:top w:val="none" w:sz="0" w:space="0" w:color="auto"/>
        <w:left w:val="none" w:sz="0" w:space="0" w:color="auto"/>
        <w:bottom w:val="none" w:sz="0" w:space="0" w:color="auto"/>
        <w:right w:val="none" w:sz="0" w:space="0" w:color="auto"/>
      </w:divBdr>
    </w:div>
    <w:div w:id="515118332">
      <w:bodyDiv w:val="1"/>
      <w:marLeft w:val="0"/>
      <w:marRight w:val="0"/>
      <w:marTop w:val="0"/>
      <w:marBottom w:val="0"/>
      <w:divBdr>
        <w:top w:val="none" w:sz="0" w:space="0" w:color="auto"/>
        <w:left w:val="none" w:sz="0" w:space="0" w:color="auto"/>
        <w:bottom w:val="none" w:sz="0" w:space="0" w:color="auto"/>
        <w:right w:val="none" w:sz="0" w:space="0" w:color="auto"/>
      </w:divBdr>
    </w:div>
    <w:div w:id="515119608">
      <w:bodyDiv w:val="1"/>
      <w:marLeft w:val="0"/>
      <w:marRight w:val="0"/>
      <w:marTop w:val="0"/>
      <w:marBottom w:val="0"/>
      <w:divBdr>
        <w:top w:val="none" w:sz="0" w:space="0" w:color="auto"/>
        <w:left w:val="none" w:sz="0" w:space="0" w:color="auto"/>
        <w:bottom w:val="none" w:sz="0" w:space="0" w:color="auto"/>
        <w:right w:val="none" w:sz="0" w:space="0" w:color="auto"/>
      </w:divBdr>
    </w:div>
    <w:div w:id="515198142">
      <w:bodyDiv w:val="1"/>
      <w:marLeft w:val="0"/>
      <w:marRight w:val="0"/>
      <w:marTop w:val="0"/>
      <w:marBottom w:val="0"/>
      <w:divBdr>
        <w:top w:val="none" w:sz="0" w:space="0" w:color="auto"/>
        <w:left w:val="none" w:sz="0" w:space="0" w:color="auto"/>
        <w:bottom w:val="none" w:sz="0" w:space="0" w:color="auto"/>
        <w:right w:val="none" w:sz="0" w:space="0" w:color="auto"/>
      </w:divBdr>
    </w:div>
    <w:div w:id="515467288">
      <w:bodyDiv w:val="1"/>
      <w:marLeft w:val="0"/>
      <w:marRight w:val="0"/>
      <w:marTop w:val="0"/>
      <w:marBottom w:val="0"/>
      <w:divBdr>
        <w:top w:val="none" w:sz="0" w:space="0" w:color="auto"/>
        <w:left w:val="none" w:sz="0" w:space="0" w:color="auto"/>
        <w:bottom w:val="none" w:sz="0" w:space="0" w:color="auto"/>
        <w:right w:val="none" w:sz="0" w:space="0" w:color="auto"/>
      </w:divBdr>
    </w:div>
    <w:div w:id="515579132">
      <w:bodyDiv w:val="1"/>
      <w:marLeft w:val="0"/>
      <w:marRight w:val="0"/>
      <w:marTop w:val="0"/>
      <w:marBottom w:val="0"/>
      <w:divBdr>
        <w:top w:val="none" w:sz="0" w:space="0" w:color="auto"/>
        <w:left w:val="none" w:sz="0" w:space="0" w:color="auto"/>
        <w:bottom w:val="none" w:sz="0" w:space="0" w:color="auto"/>
        <w:right w:val="none" w:sz="0" w:space="0" w:color="auto"/>
      </w:divBdr>
    </w:div>
    <w:div w:id="515653313">
      <w:bodyDiv w:val="1"/>
      <w:marLeft w:val="0"/>
      <w:marRight w:val="0"/>
      <w:marTop w:val="0"/>
      <w:marBottom w:val="0"/>
      <w:divBdr>
        <w:top w:val="none" w:sz="0" w:space="0" w:color="auto"/>
        <w:left w:val="none" w:sz="0" w:space="0" w:color="auto"/>
        <w:bottom w:val="none" w:sz="0" w:space="0" w:color="auto"/>
        <w:right w:val="none" w:sz="0" w:space="0" w:color="auto"/>
      </w:divBdr>
    </w:div>
    <w:div w:id="515846994">
      <w:bodyDiv w:val="1"/>
      <w:marLeft w:val="0"/>
      <w:marRight w:val="0"/>
      <w:marTop w:val="0"/>
      <w:marBottom w:val="0"/>
      <w:divBdr>
        <w:top w:val="none" w:sz="0" w:space="0" w:color="auto"/>
        <w:left w:val="none" w:sz="0" w:space="0" w:color="auto"/>
        <w:bottom w:val="none" w:sz="0" w:space="0" w:color="auto"/>
        <w:right w:val="none" w:sz="0" w:space="0" w:color="auto"/>
      </w:divBdr>
    </w:div>
    <w:div w:id="515972274">
      <w:bodyDiv w:val="1"/>
      <w:marLeft w:val="0"/>
      <w:marRight w:val="0"/>
      <w:marTop w:val="0"/>
      <w:marBottom w:val="0"/>
      <w:divBdr>
        <w:top w:val="none" w:sz="0" w:space="0" w:color="auto"/>
        <w:left w:val="none" w:sz="0" w:space="0" w:color="auto"/>
        <w:bottom w:val="none" w:sz="0" w:space="0" w:color="auto"/>
        <w:right w:val="none" w:sz="0" w:space="0" w:color="auto"/>
      </w:divBdr>
    </w:div>
    <w:div w:id="516122900">
      <w:bodyDiv w:val="1"/>
      <w:marLeft w:val="0"/>
      <w:marRight w:val="0"/>
      <w:marTop w:val="0"/>
      <w:marBottom w:val="0"/>
      <w:divBdr>
        <w:top w:val="none" w:sz="0" w:space="0" w:color="auto"/>
        <w:left w:val="none" w:sz="0" w:space="0" w:color="auto"/>
        <w:bottom w:val="none" w:sz="0" w:space="0" w:color="auto"/>
        <w:right w:val="none" w:sz="0" w:space="0" w:color="auto"/>
      </w:divBdr>
    </w:div>
    <w:div w:id="516236534">
      <w:bodyDiv w:val="1"/>
      <w:marLeft w:val="0"/>
      <w:marRight w:val="0"/>
      <w:marTop w:val="0"/>
      <w:marBottom w:val="0"/>
      <w:divBdr>
        <w:top w:val="none" w:sz="0" w:space="0" w:color="auto"/>
        <w:left w:val="none" w:sz="0" w:space="0" w:color="auto"/>
        <w:bottom w:val="none" w:sz="0" w:space="0" w:color="auto"/>
        <w:right w:val="none" w:sz="0" w:space="0" w:color="auto"/>
      </w:divBdr>
    </w:div>
    <w:div w:id="516388220">
      <w:bodyDiv w:val="1"/>
      <w:marLeft w:val="0"/>
      <w:marRight w:val="0"/>
      <w:marTop w:val="0"/>
      <w:marBottom w:val="0"/>
      <w:divBdr>
        <w:top w:val="none" w:sz="0" w:space="0" w:color="auto"/>
        <w:left w:val="none" w:sz="0" w:space="0" w:color="auto"/>
        <w:bottom w:val="none" w:sz="0" w:space="0" w:color="auto"/>
        <w:right w:val="none" w:sz="0" w:space="0" w:color="auto"/>
      </w:divBdr>
    </w:div>
    <w:div w:id="516500992">
      <w:bodyDiv w:val="1"/>
      <w:marLeft w:val="0"/>
      <w:marRight w:val="0"/>
      <w:marTop w:val="0"/>
      <w:marBottom w:val="0"/>
      <w:divBdr>
        <w:top w:val="none" w:sz="0" w:space="0" w:color="auto"/>
        <w:left w:val="none" w:sz="0" w:space="0" w:color="auto"/>
        <w:bottom w:val="none" w:sz="0" w:space="0" w:color="auto"/>
        <w:right w:val="none" w:sz="0" w:space="0" w:color="auto"/>
      </w:divBdr>
    </w:div>
    <w:div w:id="516627194">
      <w:bodyDiv w:val="1"/>
      <w:marLeft w:val="0"/>
      <w:marRight w:val="0"/>
      <w:marTop w:val="0"/>
      <w:marBottom w:val="0"/>
      <w:divBdr>
        <w:top w:val="none" w:sz="0" w:space="0" w:color="auto"/>
        <w:left w:val="none" w:sz="0" w:space="0" w:color="auto"/>
        <w:bottom w:val="none" w:sz="0" w:space="0" w:color="auto"/>
        <w:right w:val="none" w:sz="0" w:space="0" w:color="auto"/>
      </w:divBdr>
    </w:div>
    <w:div w:id="517157138">
      <w:bodyDiv w:val="1"/>
      <w:marLeft w:val="0"/>
      <w:marRight w:val="0"/>
      <w:marTop w:val="0"/>
      <w:marBottom w:val="0"/>
      <w:divBdr>
        <w:top w:val="none" w:sz="0" w:space="0" w:color="auto"/>
        <w:left w:val="none" w:sz="0" w:space="0" w:color="auto"/>
        <w:bottom w:val="none" w:sz="0" w:space="0" w:color="auto"/>
        <w:right w:val="none" w:sz="0" w:space="0" w:color="auto"/>
      </w:divBdr>
    </w:div>
    <w:div w:id="517230901">
      <w:bodyDiv w:val="1"/>
      <w:marLeft w:val="0"/>
      <w:marRight w:val="0"/>
      <w:marTop w:val="0"/>
      <w:marBottom w:val="0"/>
      <w:divBdr>
        <w:top w:val="none" w:sz="0" w:space="0" w:color="auto"/>
        <w:left w:val="none" w:sz="0" w:space="0" w:color="auto"/>
        <w:bottom w:val="none" w:sz="0" w:space="0" w:color="auto"/>
        <w:right w:val="none" w:sz="0" w:space="0" w:color="auto"/>
      </w:divBdr>
    </w:div>
    <w:div w:id="517282654">
      <w:bodyDiv w:val="1"/>
      <w:marLeft w:val="0"/>
      <w:marRight w:val="0"/>
      <w:marTop w:val="0"/>
      <w:marBottom w:val="0"/>
      <w:divBdr>
        <w:top w:val="none" w:sz="0" w:space="0" w:color="auto"/>
        <w:left w:val="none" w:sz="0" w:space="0" w:color="auto"/>
        <w:bottom w:val="none" w:sz="0" w:space="0" w:color="auto"/>
        <w:right w:val="none" w:sz="0" w:space="0" w:color="auto"/>
      </w:divBdr>
    </w:div>
    <w:div w:id="517353234">
      <w:bodyDiv w:val="1"/>
      <w:marLeft w:val="0"/>
      <w:marRight w:val="0"/>
      <w:marTop w:val="0"/>
      <w:marBottom w:val="0"/>
      <w:divBdr>
        <w:top w:val="none" w:sz="0" w:space="0" w:color="auto"/>
        <w:left w:val="none" w:sz="0" w:space="0" w:color="auto"/>
        <w:bottom w:val="none" w:sz="0" w:space="0" w:color="auto"/>
        <w:right w:val="none" w:sz="0" w:space="0" w:color="auto"/>
      </w:divBdr>
    </w:div>
    <w:div w:id="517431162">
      <w:bodyDiv w:val="1"/>
      <w:marLeft w:val="0"/>
      <w:marRight w:val="0"/>
      <w:marTop w:val="0"/>
      <w:marBottom w:val="0"/>
      <w:divBdr>
        <w:top w:val="none" w:sz="0" w:space="0" w:color="auto"/>
        <w:left w:val="none" w:sz="0" w:space="0" w:color="auto"/>
        <w:bottom w:val="none" w:sz="0" w:space="0" w:color="auto"/>
        <w:right w:val="none" w:sz="0" w:space="0" w:color="auto"/>
      </w:divBdr>
    </w:div>
    <w:div w:id="517499120">
      <w:bodyDiv w:val="1"/>
      <w:marLeft w:val="0"/>
      <w:marRight w:val="0"/>
      <w:marTop w:val="0"/>
      <w:marBottom w:val="0"/>
      <w:divBdr>
        <w:top w:val="none" w:sz="0" w:space="0" w:color="auto"/>
        <w:left w:val="none" w:sz="0" w:space="0" w:color="auto"/>
        <w:bottom w:val="none" w:sz="0" w:space="0" w:color="auto"/>
        <w:right w:val="none" w:sz="0" w:space="0" w:color="auto"/>
      </w:divBdr>
    </w:div>
    <w:div w:id="517736789">
      <w:bodyDiv w:val="1"/>
      <w:marLeft w:val="0"/>
      <w:marRight w:val="0"/>
      <w:marTop w:val="0"/>
      <w:marBottom w:val="0"/>
      <w:divBdr>
        <w:top w:val="none" w:sz="0" w:space="0" w:color="auto"/>
        <w:left w:val="none" w:sz="0" w:space="0" w:color="auto"/>
        <w:bottom w:val="none" w:sz="0" w:space="0" w:color="auto"/>
        <w:right w:val="none" w:sz="0" w:space="0" w:color="auto"/>
      </w:divBdr>
    </w:div>
    <w:div w:id="517935253">
      <w:bodyDiv w:val="1"/>
      <w:marLeft w:val="0"/>
      <w:marRight w:val="0"/>
      <w:marTop w:val="0"/>
      <w:marBottom w:val="0"/>
      <w:divBdr>
        <w:top w:val="none" w:sz="0" w:space="0" w:color="auto"/>
        <w:left w:val="none" w:sz="0" w:space="0" w:color="auto"/>
        <w:bottom w:val="none" w:sz="0" w:space="0" w:color="auto"/>
        <w:right w:val="none" w:sz="0" w:space="0" w:color="auto"/>
      </w:divBdr>
    </w:div>
    <w:div w:id="518003728">
      <w:bodyDiv w:val="1"/>
      <w:marLeft w:val="0"/>
      <w:marRight w:val="0"/>
      <w:marTop w:val="0"/>
      <w:marBottom w:val="0"/>
      <w:divBdr>
        <w:top w:val="none" w:sz="0" w:space="0" w:color="auto"/>
        <w:left w:val="none" w:sz="0" w:space="0" w:color="auto"/>
        <w:bottom w:val="none" w:sz="0" w:space="0" w:color="auto"/>
        <w:right w:val="none" w:sz="0" w:space="0" w:color="auto"/>
      </w:divBdr>
    </w:div>
    <w:div w:id="518082534">
      <w:bodyDiv w:val="1"/>
      <w:marLeft w:val="0"/>
      <w:marRight w:val="0"/>
      <w:marTop w:val="0"/>
      <w:marBottom w:val="0"/>
      <w:divBdr>
        <w:top w:val="none" w:sz="0" w:space="0" w:color="auto"/>
        <w:left w:val="none" w:sz="0" w:space="0" w:color="auto"/>
        <w:bottom w:val="none" w:sz="0" w:space="0" w:color="auto"/>
        <w:right w:val="none" w:sz="0" w:space="0" w:color="auto"/>
      </w:divBdr>
    </w:div>
    <w:div w:id="518082685">
      <w:bodyDiv w:val="1"/>
      <w:marLeft w:val="0"/>
      <w:marRight w:val="0"/>
      <w:marTop w:val="0"/>
      <w:marBottom w:val="0"/>
      <w:divBdr>
        <w:top w:val="none" w:sz="0" w:space="0" w:color="auto"/>
        <w:left w:val="none" w:sz="0" w:space="0" w:color="auto"/>
        <w:bottom w:val="none" w:sz="0" w:space="0" w:color="auto"/>
        <w:right w:val="none" w:sz="0" w:space="0" w:color="auto"/>
      </w:divBdr>
    </w:div>
    <w:div w:id="518347856">
      <w:bodyDiv w:val="1"/>
      <w:marLeft w:val="0"/>
      <w:marRight w:val="0"/>
      <w:marTop w:val="0"/>
      <w:marBottom w:val="0"/>
      <w:divBdr>
        <w:top w:val="none" w:sz="0" w:space="0" w:color="auto"/>
        <w:left w:val="none" w:sz="0" w:space="0" w:color="auto"/>
        <w:bottom w:val="none" w:sz="0" w:space="0" w:color="auto"/>
        <w:right w:val="none" w:sz="0" w:space="0" w:color="auto"/>
      </w:divBdr>
    </w:div>
    <w:div w:id="518472696">
      <w:bodyDiv w:val="1"/>
      <w:marLeft w:val="0"/>
      <w:marRight w:val="0"/>
      <w:marTop w:val="0"/>
      <w:marBottom w:val="0"/>
      <w:divBdr>
        <w:top w:val="none" w:sz="0" w:space="0" w:color="auto"/>
        <w:left w:val="none" w:sz="0" w:space="0" w:color="auto"/>
        <w:bottom w:val="none" w:sz="0" w:space="0" w:color="auto"/>
        <w:right w:val="none" w:sz="0" w:space="0" w:color="auto"/>
      </w:divBdr>
    </w:div>
    <w:div w:id="518617964">
      <w:bodyDiv w:val="1"/>
      <w:marLeft w:val="0"/>
      <w:marRight w:val="0"/>
      <w:marTop w:val="0"/>
      <w:marBottom w:val="0"/>
      <w:divBdr>
        <w:top w:val="none" w:sz="0" w:space="0" w:color="auto"/>
        <w:left w:val="none" w:sz="0" w:space="0" w:color="auto"/>
        <w:bottom w:val="none" w:sz="0" w:space="0" w:color="auto"/>
        <w:right w:val="none" w:sz="0" w:space="0" w:color="auto"/>
      </w:divBdr>
    </w:div>
    <w:div w:id="518660337">
      <w:bodyDiv w:val="1"/>
      <w:marLeft w:val="0"/>
      <w:marRight w:val="0"/>
      <w:marTop w:val="0"/>
      <w:marBottom w:val="0"/>
      <w:divBdr>
        <w:top w:val="none" w:sz="0" w:space="0" w:color="auto"/>
        <w:left w:val="none" w:sz="0" w:space="0" w:color="auto"/>
        <w:bottom w:val="none" w:sz="0" w:space="0" w:color="auto"/>
        <w:right w:val="none" w:sz="0" w:space="0" w:color="auto"/>
      </w:divBdr>
    </w:div>
    <w:div w:id="518742641">
      <w:bodyDiv w:val="1"/>
      <w:marLeft w:val="0"/>
      <w:marRight w:val="0"/>
      <w:marTop w:val="0"/>
      <w:marBottom w:val="0"/>
      <w:divBdr>
        <w:top w:val="none" w:sz="0" w:space="0" w:color="auto"/>
        <w:left w:val="none" w:sz="0" w:space="0" w:color="auto"/>
        <w:bottom w:val="none" w:sz="0" w:space="0" w:color="auto"/>
        <w:right w:val="none" w:sz="0" w:space="0" w:color="auto"/>
      </w:divBdr>
    </w:div>
    <w:div w:id="518855761">
      <w:bodyDiv w:val="1"/>
      <w:marLeft w:val="0"/>
      <w:marRight w:val="0"/>
      <w:marTop w:val="0"/>
      <w:marBottom w:val="0"/>
      <w:divBdr>
        <w:top w:val="none" w:sz="0" w:space="0" w:color="auto"/>
        <w:left w:val="none" w:sz="0" w:space="0" w:color="auto"/>
        <w:bottom w:val="none" w:sz="0" w:space="0" w:color="auto"/>
        <w:right w:val="none" w:sz="0" w:space="0" w:color="auto"/>
      </w:divBdr>
    </w:div>
    <w:div w:id="518859374">
      <w:bodyDiv w:val="1"/>
      <w:marLeft w:val="0"/>
      <w:marRight w:val="0"/>
      <w:marTop w:val="0"/>
      <w:marBottom w:val="0"/>
      <w:divBdr>
        <w:top w:val="none" w:sz="0" w:space="0" w:color="auto"/>
        <w:left w:val="none" w:sz="0" w:space="0" w:color="auto"/>
        <w:bottom w:val="none" w:sz="0" w:space="0" w:color="auto"/>
        <w:right w:val="none" w:sz="0" w:space="0" w:color="auto"/>
      </w:divBdr>
    </w:div>
    <w:div w:id="519005322">
      <w:bodyDiv w:val="1"/>
      <w:marLeft w:val="0"/>
      <w:marRight w:val="0"/>
      <w:marTop w:val="0"/>
      <w:marBottom w:val="0"/>
      <w:divBdr>
        <w:top w:val="none" w:sz="0" w:space="0" w:color="auto"/>
        <w:left w:val="none" w:sz="0" w:space="0" w:color="auto"/>
        <w:bottom w:val="none" w:sz="0" w:space="0" w:color="auto"/>
        <w:right w:val="none" w:sz="0" w:space="0" w:color="auto"/>
      </w:divBdr>
    </w:div>
    <w:div w:id="519008605">
      <w:bodyDiv w:val="1"/>
      <w:marLeft w:val="0"/>
      <w:marRight w:val="0"/>
      <w:marTop w:val="0"/>
      <w:marBottom w:val="0"/>
      <w:divBdr>
        <w:top w:val="none" w:sz="0" w:space="0" w:color="auto"/>
        <w:left w:val="none" w:sz="0" w:space="0" w:color="auto"/>
        <w:bottom w:val="none" w:sz="0" w:space="0" w:color="auto"/>
        <w:right w:val="none" w:sz="0" w:space="0" w:color="auto"/>
      </w:divBdr>
    </w:div>
    <w:div w:id="519203912">
      <w:bodyDiv w:val="1"/>
      <w:marLeft w:val="0"/>
      <w:marRight w:val="0"/>
      <w:marTop w:val="0"/>
      <w:marBottom w:val="0"/>
      <w:divBdr>
        <w:top w:val="none" w:sz="0" w:space="0" w:color="auto"/>
        <w:left w:val="none" w:sz="0" w:space="0" w:color="auto"/>
        <w:bottom w:val="none" w:sz="0" w:space="0" w:color="auto"/>
        <w:right w:val="none" w:sz="0" w:space="0" w:color="auto"/>
      </w:divBdr>
    </w:div>
    <w:div w:id="519205951">
      <w:bodyDiv w:val="1"/>
      <w:marLeft w:val="0"/>
      <w:marRight w:val="0"/>
      <w:marTop w:val="0"/>
      <w:marBottom w:val="0"/>
      <w:divBdr>
        <w:top w:val="none" w:sz="0" w:space="0" w:color="auto"/>
        <w:left w:val="none" w:sz="0" w:space="0" w:color="auto"/>
        <w:bottom w:val="none" w:sz="0" w:space="0" w:color="auto"/>
        <w:right w:val="none" w:sz="0" w:space="0" w:color="auto"/>
      </w:divBdr>
    </w:div>
    <w:div w:id="519274148">
      <w:bodyDiv w:val="1"/>
      <w:marLeft w:val="0"/>
      <w:marRight w:val="0"/>
      <w:marTop w:val="0"/>
      <w:marBottom w:val="0"/>
      <w:divBdr>
        <w:top w:val="none" w:sz="0" w:space="0" w:color="auto"/>
        <w:left w:val="none" w:sz="0" w:space="0" w:color="auto"/>
        <w:bottom w:val="none" w:sz="0" w:space="0" w:color="auto"/>
        <w:right w:val="none" w:sz="0" w:space="0" w:color="auto"/>
      </w:divBdr>
    </w:div>
    <w:div w:id="519438488">
      <w:bodyDiv w:val="1"/>
      <w:marLeft w:val="0"/>
      <w:marRight w:val="0"/>
      <w:marTop w:val="0"/>
      <w:marBottom w:val="0"/>
      <w:divBdr>
        <w:top w:val="none" w:sz="0" w:space="0" w:color="auto"/>
        <w:left w:val="none" w:sz="0" w:space="0" w:color="auto"/>
        <w:bottom w:val="none" w:sz="0" w:space="0" w:color="auto"/>
        <w:right w:val="none" w:sz="0" w:space="0" w:color="auto"/>
      </w:divBdr>
    </w:div>
    <w:div w:id="519438897">
      <w:bodyDiv w:val="1"/>
      <w:marLeft w:val="0"/>
      <w:marRight w:val="0"/>
      <w:marTop w:val="0"/>
      <w:marBottom w:val="0"/>
      <w:divBdr>
        <w:top w:val="none" w:sz="0" w:space="0" w:color="auto"/>
        <w:left w:val="none" w:sz="0" w:space="0" w:color="auto"/>
        <w:bottom w:val="none" w:sz="0" w:space="0" w:color="auto"/>
        <w:right w:val="none" w:sz="0" w:space="0" w:color="auto"/>
      </w:divBdr>
    </w:div>
    <w:div w:id="519470135">
      <w:bodyDiv w:val="1"/>
      <w:marLeft w:val="0"/>
      <w:marRight w:val="0"/>
      <w:marTop w:val="0"/>
      <w:marBottom w:val="0"/>
      <w:divBdr>
        <w:top w:val="none" w:sz="0" w:space="0" w:color="auto"/>
        <w:left w:val="none" w:sz="0" w:space="0" w:color="auto"/>
        <w:bottom w:val="none" w:sz="0" w:space="0" w:color="auto"/>
        <w:right w:val="none" w:sz="0" w:space="0" w:color="auto"/>
      </w:divBdr>
    </w:div>
    <w:div w:id="519470173">
      <w:bodyDiv w:val="1"/>
      <w:marLeft w:val="0"/>
      <w:marRight w:val="0"/>
      <w:marTop w:val="0"/>
      <w:marBottom w:val="0"/>
      <w:divBdr>
        <w:top w:val="none" w:sz="0" w:space="0" w:color="auto"/>
        <w:left w:val="none" w:sz="0" w:space="0" w:color="auto"/>
        <w:bottom w:val="none" w:sz="0" w:space="0" w:color="auto"/>
        <w:right w:val="none" w:sz="0" w:space="0" w:color="auto"/>
      </w:divBdr>
    </w:div>
    <w:div w:id="519583701">
      <w:bodyDiv w:val="1"/>
      <w:marLeft w:val="0"/>
      <w:marRight w:val="0"/>
      <w:marTop w:val="0"/>
      <w:marBottom w:val="0"/>
      <w:divBdr>
        <w:top w:val="none" w:sz="0" w:space="0" w:color="auto"/>
        <w:left w:val="none" w:sz="0" w:space="0" w:color="auto"/>
        <w:bottom w:val="none" w:sz="0" w:space="0" w:color="auto"/>
        <w:right w:val="none" w:sz="0" w:space="0" w:color="auto"/>
      </w:divBdr>
    </w:div>
    <w:div w:id="519585456">
      <w:bodyDiv w:val="1"/>
      <w:marLeft w:val="0"/>
      <w:marRight w:val="0"/>
      <w:marTop w:val="0"/>
      <w:marBottom w:val="0"/>
      <w:divBdr>
        <w:top w:val="none" w:sz="0" w:space="0" w:color="auto"/>
        <w:left w:val="none" w:sz="0" w:space="0" w:color="auto"/>
        <w:bottom w:val="none" w:sz="0" w:space="0" w:color="auto"/>
        <w:right w:val="none" w:sz="0" w:space="0" w:color="auto"/>
      </w:divBdr>
    </w:div>
    <w:div w:id="519666112">
      <w:bodyDiv w:val="1"/>
      <w:marLeft w:val="0"/>
      <w:marRight w:val="0"/>
      <w:marTop w:val="0"/>
      <w:marBottom w:val="0"/>
      <w:divBdr>
        <w:top w:val="none" w:sz="0" w:space="0" w:color="auto"/>
        <w:left w:val="none" w:sz="0" w:space="0" w:color="auto"/>
        <w:bottom w:val="none" w:sz="0" w:space="0" w:color="auto"/>
        <w:right w:val="none" w:sz="0" w:space="0" w:color="auto"/>
      </w:divBdr>
    </w:div>
    <w:div w:id="519704645">
      <w:bodyDiv w:val="1"/>
      <w:marLeft w:val="0"/>
      <w:marRight w:val="0"/>
      <w:marTop w:val="0"/>
      <w:marBottom w:val="0"/>
      <w:divBdr>
        <w:top w:val="none" w:sz="0" w:space="0" w:color="auto"/>
        <w:left w:val="none" w:sz="0" w:space="0" w:color="auto"/>
        <w:bottom w:val="none" w:sz="0" w:space="0" w:color="auto"/>
        <w:right w:val="none" w:sz="0" w:space="0" w:color="auto"/>
      </w:divBdr>
    </w:div>
    <w:div w:id="519706245">
      <w:bodyDiv w:val="1"/>
      <w:marLeft w:val="0"/>
      <w:marRight w:val="0"/>
      <w:marTop w:val="0"/>
      <w:marBottom w:val="0"/>
      <w:divBdr>
        <w:top w:val="none" w:sz="0" w:space="0" w:color="auto"/>
        <w:left w:val="none" w:sz="0" w:space="0" w:color="auto"/>
        <w:bottom w:val="none" w:sz="0" w:space="0" w:color="auto"/>
        <w:right w:val="none" w:sz="0" w:space="0" w:color="auto"/>
      </w:divBdr>
    </w:div>
    <w:div w:id="519782848">
      <w:bodyDiv w:val="1"/>
      <w:marLeft w:val="0"/>
      <w:marRight w:val="0"/>
      <w:marTop w:val="0"/>
      <w:marBottom w:val="0"/>
      <w:divBdr>
        <w:top w:val="none" w:sz="0" w:space="0" w:color="auto"/>
        <w:left w:val="none" w:sz="0" w:space="0" w:color="auto"/>
        <w:bottom w:val="none" w:sz="0" w:space="0" w:color="auto"/>
        <w:right w:val="none" w:sz="0" w:space="0" w:color="auto"/>
      </w:divBdr>
    </w:div>
    <w:div w:id="519900137">
      <w:bodyDiv w:val="1"/>
      <w:marLeft w:val="0"/>
      <w:marRight w:val="0"/>
      <w:marTop w:val="0"/>
      <w:marBottom w:val="0"/>
      <w:divBdr>
        <w:top w:val="none" w:sz="0" w:space="0" w:color="auto"/>
        <w:left w:val="none" w:sz="0" w:space="0" w:color="auto"/>
        <w:bottom w:val="none" w:sz="0" w:space="0" w:color="auto"/>
        <w:right w:val="none" w:sz="0" w:space="0" w:color="auto"/>
      </w:divBdr>
    </w:div>
    <w:div w:id="519902384">
      <w:bodyDiv w:val="1"/>
      <w:marLeft w:val="0"/>
      <w:marRight w:val="0"/>
      <w:marTop w:val="0"/>
      <w:marBottom w:val="0"/>
      <w:divBdr>
        <w:top w:val="none" w:sz="0" w:space="0" w:color="auto"/>
        <w:left w:val="none" w:sz="0" w:space="0" w:color="auto"/>
        <w:bottom w:val="none" w:sz="0" w:space="0" w:color="auto"/>
        <w:right w:val="none" w:sz="0" w:space="0" w:color="auto"/>
      </w:divBdr>
    </w:div>
    <w:div w:id="519975982">
      <w:bodyDiv w:val="1"/>
      <w:marLeft w:val="0"/>
      <w:marRight w:val="0"/>
      <w:marTop w:val="0"/>
      <w:marBottom w:val="0"/>
      <w:divBdr>
        <w:top w:val="none" w:sz="0" w:space="0" w:color="auto"/>
        <w:left w:val="none" w:sz="0" w:space="0" w:color="auto"/>
        <w:bottom w:val="none" w:sz="0" w:space="0" w:color="auto"/>
        <w:right w:val="none" w:sz="0" w:space="0" w:color="auto"/>
      </w:divBdr>
    </w:div>
    <w:div w:id="520123398">
      <w:bodyDiv w:val="1"/>
      <w:marLeft w:val="0"/>
      <w:marRight w:val="0"/>
      <w:marTop w:val="0"/>
      <w:marBottom w:val="0"/>
      <w:divBdr>
        <w:top w:val="none" w:sz="0" w:space="0" w:color="auto"/>
        <w:left w:val="none" w:sz="0" w:space="0" w:color="auto"/>
        <w:bottom w:val="none" w:sz="0" w:space="0" w:color="auto"/>
        <w:right w:val="none" w:sz="0" w:space="0" w:color="auto"/>
      </w:divBdr>
    </w:div>
    <w:div w:id="520245439">
      <w:bodyDiv w:val="1"/>
      <w:marLeft w:val="0"/>
      <w:marRight w:val="0"/>
      <w:marTop w:val="0"/>
      <w:marBottom w:val="0"/>
      <w:divBdr>
        <w:top w:val="none" w:sz="0" w:space="0" w:color="auto"/>
        <w:left w:val="none" w:sz="0" w:space="0" w:color="auto"/>
        <w:bottom w:val="none" w:sz="0" w:space="0" w:color="auto"/>
        <w:right w:val="none" w:sz="0" w:space="0" w:color="auto"/>
      </w:divBdr>
    </w:div>
    <w:div w:id="520358649">
      <w:bodyDiv w:val="1"/>
      <w:marLeft w:val="0"/>
      <w:marRight w:val="0"/>
      <w:marTop w:val="0"/>
      <w:marBottom w:val="0"/>
      <w:divBdr>
        <w:top w:val="none" w:sz="0" w:space="0" w:color="auto"/>
        <w:left w:val="none" w:sz="0" w:space="0" w:color="auto"/>
        <w:bottom w:val="none" w:sz="0" w:space="0" w:color="auto"/>
        <w:right w:val="none" w:sz="0" w:space="0" w:color="auto"/>
      </w:divBdr>
    </w:div>
    <w:div w:id="520708894">
      <w:bodyDiv w:val="1"/>
      <w:marLeft w:val="0"/>
      <w:marRight w:val="0"/>
      <w:marTop w:val="0"/>
      <w:marBottom w:val="0"/>
      <w:divBdr>
        <w:top w:val="none" w:sz="0" w:space="0" w:color="auto"/>
        <w:left w:val="none" w:sz="0" w:space="0" w:color="auto"/>
        <w:bottom w:val="none" w:sz="0" w:space="0" w:color="auto"/>
        <w:right w:val="none" w:sz="0" w:space="0" w:color="auto"/>
      </w:divBdr>
    </w:div>
    <w:div w:id="520819314">
      <w:bodyDiv w:val="1"/>
      <w:marLeft w:val="0"/>
      <w:marRight w:val="0"/>
      <w:marTop w:val="0"/>
      <w:marBottom w:val="0"/>
      <w:divBdr>
        <w:top w:val="none" w:sz="0" w:space="0" w:color="auto"/>
        <w:left w:val="none" w:sz="0" w:space="0" w:color="auto"/>
        <w:bottom w:val="none" w:sz="0" w:space="0" w:color="auto"/>
        <w:right w:val="none" w:sz="0" w:space="0" w:color="auto"/>
      </w:divBdr>
    </w:div>
    <w:div w:id="521017338">
      <w:bodyDiv w:val="1"/>
      <w:marLeft w:val="0"/>
      <w:marRight w:val="0"/>
      <w:marTop w:val="0"/>
      <w:marBottom w:val="0"/>
      <w:divBdr>
        <w:top w:val="none" w:sz="0" w:space="0" w:color="auto"/>
        <w:left w:val="none" w:sz="0" w:space="0" w:color="auto"/>
        <w:bottom w:val="none" w:sz="0" w:space="0" w:color="auto"/>
        <w:right w:val="none" w:sz="0" w:space="0" w:color="auto"/>
      </w:divBdr>
    </w:div>
    <w:div w:id="521089030">
      <w:bodyDiv w:val="1"/>
      <w:marLeft w:val="0"/>
      <w:marRight w:val="0"/>
      <w:marTop w:val="0"/>
      <w:marBottom w:val="0"/>
      <w:divBdr>
        <w:top w:val="none" w:sz="0" w:space="0" w:color="auto"/>
        <w:left w:val="none" w:sz="0" w:space="0" w:color="auto"/>
        <w:bottom w:val="none" w:sz="0" w:space="0" w:color="auto"/>
        <w:right w:val="none" w:sz="0" w:space="0" w:color="auto"/>
      </w:divBdr>
    </w:div>
    <w:div w:id="521090441">
      <w:bodyDiv w:val="1"/>
      <w:marLeft w:val="0"/>
      <w:marRight w:val="0"/>
      <w:marTop w:val="0"/>
      <w:marBottom w:val="0"/>
      <w:divBdr>
        <w:top w:val="none" w:sz="0" w:space="0" w:color="auto"/>
        <w:left w:val="none" w:sz="0" w:space="0" w:color="auto"/>
        <w:bottom w:val="none" w:sz="0" w:space="0" w:color="auto"/>
        <w:right w:val="none" w:sz="0" w:space="0" w:color="auto"/>
      </w:divBdr>
    </w:div>
    <w:div w:id="521169660">
      <w:bodyDiv w:val="1"/>
      <w:marLeft w:val="0"/>
      <w:marRight w:val="0"/>
      <w:marTop w:val="0"/>
      <w:marBottom w:val="0"/>
      <w:divBdr>
        <w:top w:val="none" w:sz="0" w:space="0" w:color="auto"/>
        <w:left w:val="none" w:sz="0" w:space="0" w:color="auto"/>
        <w:bottom w:val="none" w:sz="0" w:space="0" w:color="auto"/>
        <w:right w:val="none" w:sz="0" w:space="0" w:color="auto"/>
      </w:divBdr>
    </w:div>
    <w:div w:id="521283915">
      <w:bodyDiv w:val="1"/>
      <w:marLeft w:val="0"/>
      <w:marRight w:val="0"/>
      <w:marTop w:val="0"/>
      <w:marBottom w:val="0"/>
      <w:divBdr>
        <w:top w:val="none" w:sz="0" w:space="0" w:color="auto"/>
        <w:left w:val="none" w:sz="0" w:space="0" w:color="auto"/>
        <w:bottom w:val="none" w:sz="0" w:space="0" w:color="auto"/>
        <w:right w:val="none" w:sz="0" w:space="0" w:color="auto"/>
      </w:divBdr>
    </w:div>
    <w:div w:id="521669248">
      <w:bodyDiv w:val="1"/>
      <w:marLeft w:val="0"/>
      <w:marRight w:val="0"/>
      <w:marTop w:val="0"/>
      <w:marBottom w:val="0"/>
      <w:divBdr>
        <w:top w:val="none" w:sz="0" w:space="0" w:color="auto"/>
        <w:left w:val="none" w:sz="0" w:space="0" w:color="auto"/>
        <w:bottom w:val="none" w:sz="0" w:space="0" w:color="auto"/>
        <w:right w:val="none" w:sz="0" w:space="0" w:color="auto"/>
      </w:divBdr>
    </w:div>
    <w:div w:id="522018943">
      <w:bodyDiv w:val="1"/>
      <w:marLeft w:val="0"/>
      <w:marRight w:val="0"/>
      <w:marTop w:val="0"/>
      <w:marBottom w:val="0"/>
      <w:divBdr>
        <w:top w:val="none" w:sz="0" w:space="0" w:color="auto"/>
        <w:left w:val="none" w:sz="0" w:space="0" w:color="auto"/>
        <w:bottom w:val="none" w:sz="0" w:space="0" w:color="auto"/>
        <w:right w:val="none" w:sz="0" w:space="0" w:color="auto"/>
      </w:divBdr>
    </w:div>
    <w:div w:id="522204557">
      <w:bodyDiv w:val="1"/>
      <w:marLeft w:val="0"/>
      <w:marRight w:val="0"/>
      <w:marTop w:val="0"/>
      <w:marBottom w:val="0"/>
      <w:divBdr>
        <w:top w:val="none" w:sz="0" w:space="0" w:color="auto"/>
        <w:left w:val="none" w:sz="0" w:space="0" w:color="auto"/>
        <w:bottom w:val="none" w:sz="0" w:space="0" w:color="auto"/>
        <w:right w:val="none" w:sz="0" w:space="0" w:color="auto"/>
      </w:divBdr>
    </w:div>
    <w:div w:id="522325773">
      <w:bodyDiv w:val="1"/>
      <w:marLeft w:val="0"/>
      <w:marRight w:val="0"/>
      <w:marTop w:val="0"/>
      <w:marBottom w:val="0"/>
      <w:divBdr>
        <w:top w:val="none" w:sz="0" w:space="0" w:color="auto"/>
        <w:left w:val="none" w:sz="0" w:space="0" w:color="auto"/>
        <w:bottom w:val="none" w:sz="0" w:space="0" w:color="auto"/>
        <w:right w:val="none" w:sz="0" w:space="0" w:color="auto"/>
      </w:divBdr>
    </w:div>
    <w:div w:id="522591630">
      <w:bodyDiv w:val="1"/>
      <w:marLeft w:val="0"/>
      <w:marRight w:val="0"/>
      <w:marTop w:val="0"/>
      <w:marBottom w:val="0"/>
      <w:divBdr>
        <w:top w:val="none" w:sz="0" w:space="0" w:color="auto"/>
        <w:left w:val="none" w:sz="0" w:space="0" w:color="auto"/>
        <w:bottom w:val="none" w:sz="0" w:space="0" w:color="auto"/>
        <w:right w:val="none" w:sz="0" w:space="0" w:color="auto"/>
      </w:divBdr>
    </w:div>
    <w:div w:id="522671205">
      <w:bodyDiv w:val="1"/>
      <w:marLeft w:val="0"/>
      <w:marRight w:val="0"/>
      <w:marTop w:val="0"/>
      <w:marBottom w:val="0"/>
      <w:divBdr>
        <w:top w:val="none" w:sz="0" w:space="0" w:color="auto"/>
        <w:left w:val="none" w:sz="0" w:space="0" w:color="auto"/>
        <w:bottom w:val="none" w:sz="0" w:space="0" w:color="auto"/>
        <w:right w:val="none" w:sz="0" w:space="0" w:color="auto"/>
      </w:divBdr>
    </w:div>
    <w:div w:id="522862361">
      <w:bodyDiv w:val="1"/>
      <w:marLeft w:val="0"/>
      <w:marRight w:val="0"/>
      <w:marTop w:val="0"/>
      <w:marBottom w:val="0"/>
      <w:divBdr>
        <w:top w:val="none" w:sz="0" w:space="0" w:color="auto"/>
        <w:left w:val="none" w:sz="0" w:space="0" w:color="auto"/>
        <w:bottom w:val="none" w:sz="0" w:space="0" w:color="auto"/>
        <w:right w:val="none" w:sz="0" w:space="0" w:color="auto"/>
      </w:divBdr>
    </w:div>
    <w:div w:id="523056809">
      <w:bodyDiv w:val="1"/>
      <w:marLeft w:val="0"/>
      <w:marRight w:val="0"/>
      <w:marTop w:val="0"/>
      <w:marBottom w:val="0"/>
      <w:divBdr>
        <w:top w:val="none" w:sz="0" w:space="0" w:color="auto"/>
        <w:left w:val="none" w:sz="0" w:space="0" w:color="auto"/>
        <w:bottom w:val="none" w:sz="0" w:space="0" w:color="auto"/>
        <w:right w:val="none" w:sz="0" w:space="0" w:color="auto"/>
      </w:divBdr>
    </w:div>
    <w:div w:id="523128374">
      <w:bodyDiv w:val="1"/>
      <w:marLeft w:val="0"/>
      <w:marRight w:val="0"/>
      <w:marTop w:val="0"/>
      <w:marBottom w:val="0"/>
      <w:divBdr>
        <w:top w:val="none" w:sz="0" w:space="0" w:color="auto"/>
        <w:left w:val="none" w:sz="0" w:space="0" w:color="auto"/>
        <w:bottom w:val="none" w:sz="0" w:space="0" w:color="auto"/>
        <w:right w:val="none" w:sz="0" w:space="0" w:color="auto"/>
      </w:divBdr>
    </w:div>
    <w:div w:id="523402225">
      <w:bodyDiv w:val="1"/>
      <w:marLeft w:val="0"/>
      <w:marRight w:val="0"/>
      <w:marTop w:val="0"/>
      <w:marBottom w:val="0"/>
      <w:divBdr>
        <w:top w:val="none" w:sz="0" w:space="0" w:color="auto"/>
        <w:left w:val="none" w:sz="0" w:space="0" w:color="auto"/>
        <w:bottom w:val="none" w:sz="0" w:space="0" w:color="auto"/>
        <w:right w:val="none" w:sz="0" w:space="0" w:color="auto"/>
      </w:divBdr>
    </w:div>
    <w:div w:id="523521893">
      <w:bodyDiv w:val="1"/>
      <w:marLeft w:val="0"/>
      <w:marRight w:val="0"/>
      <w:marTop w:val="0"/>
      <w:marBottom w:val="0"/>
      <w:divBdr>
        <w:top w:val="none" w:sz="0" w:space="0" w:color="auto"/>
        <w:left w:val="none" w:sz="0" w:space="0" w:color="auto"/>
        <w:bottom w:val="none" w:sz="0" w:space="0" w:color="auto"/>
        <w:right w:val="none" w:sz="0" w:space="0" w:color="auto"/>
      </w:divBdr>
    </w:div>
    <w:div w:id="523591673">
      <w:bodyDiv w:val="1"/>
      <w:marLeft w:val="0"/>
      <w:marRight w:val="0"/>
      <w:marTop w:val="0"/>
      <w:marBottom w:val="0"/>
      <w:divBdr>
        <w:top w:val="none" w:sz="0" w:space="0" w:color="auto"/>
        <w:left w:val="none" w:sz="0" w:space="0" w:color="auto"/>
        <w:bottom w:val="none" w:sz="0" w:space="0" w:color="auto"/>
        <w:right w:val="none" w:sz="0" w:space="0" w:color="auto"/>
      </w:divBdr>
    </w:div>
    <w:div w:id="523903250">
      <w:bodyDiv w:val="1"/>
      <w:marLeft w:val="0"/>
      <w:marRight w:val="0"/>
      <w:marTop w:val="0"/>
      <w:marBottom w:val="0"/>
      <w:divBdr>
        <w:top w:val="none" w:sz="0" w:space="0" w:color="auto"/>
        <w:left w:val="none" w:sz="0" w:space="0" w:color="auto"/>
        <w:bottom w:val="none" w:sz="0" w:space="0" w:color="auto"/>
        <w:right w:val="none" w:sz="0" w:space="0" w:color="auto"/>
      </w:divBdr>
    </w:div>
    <w:div w:id="523983907">
      <w:bodyDiv w:val="1"/>
      <w:marLeft w:val="0"/>
      <w:marRight w:val="0"/>
      <w:marTop w:val="0"/>
      <w:marBottom w:val="0"/>
      <w:divBdr>
        <w:top w:val="none" w:sz="0" w:space="0" w:color="auto"/>
        <w:left w:val="none" w:sz="0" w:space="0" w:color="auto"/>
        <w:bottom w:val="none" w:sz="0" w:space="0" w:color="auto"/>
        <w:right w:val="none" w:sz="0" w:space="0" w:color="auto"/>
      </w:divBdr>
    </w:div>
    <w:div w:id="524251634">
      <w:bodyDiv w:val="1"/>
      <w:marLeft w:val="0"/>
      <w:marRight w:val="0"/>
      <w:marTop w:val="0"/>
      <w:marBottom w:val="0"/>
      <w:divBdr>
        <w:top w:val="none" w:sz="0" w:space="0" w:color="auto"/>
        <w:left w:val="none" w:sz="0" w:space="0" w:color="auto"/>
        <w:bottom w:val="none" w:sz="0" w:space="0" w:color="auto"/>
        <w:right w:val="none" w:sz="0" w:space="0" w:color="auto"/>
      </w:divBdr>
    </w:div>
    <w:div w:id="524294789">
      <w:bodyDiv w:val="1"/>
      <w:marLeft w:val="0"/>
      <w:marRight w:val="0"/>
      <w:marTop w:val="0"/>
      <w:marBottom w:val="0"/>
      <w:divBdr>
        <w:top w:val="none" w:sz="0" w:space="0" w:color="auto"/>
        <w:left w:val="none" w:sz="0" w:space="0" w:color="auto"/>
        <w:bottom w:val="none" w:sz="0" w:space="0" w:color="auto"/>
        <w:right w:val="none" w:sz="0" w:space="0" w:color="auto"/>
      </w:divBdr>
    </w:div>
    <w:div w:id="524368122">
      <w:bodyDiv w:val="1"/>
      <w:marLeft w:val="0"/>
      <w:marRight w:val="0"/>
      <w:marTop w:val="0"/>
      <w:marBottom w:val="0"/>
      <w:divBdr>
        <w:top w:val="none" w:sz="0" w:space="0" w:color="auto"/>
        <w:left w:val="none" w:sz="0" w:space="0" w:color="auto"/>
        <w:bottom w:val="none" w:sz="0" w:space="0" w:color="auto"/>
        <w:right w:val="none" w:sz="0" w:space="0" w:color="auto"/>
      </w:divBdr>
    </w:div>
    <w:div w:id="524515430">
      <w:bodyDiv w:val="1"/>
      <w:marLeft w:val="0"/>
      <w:marRight w:val="0"/>
      <w:marTop w:val="0"/>
      <w:marBottom w:val="0"/>
      <w:divBdr>
        <w:top w:val="none" w:sz="0" w:space="0" w:color="auto"/>
        <w:left w:val="none" w:sz="0" w:space="0" w:color="auto"/>
        <w:bottom w:val="none" w:sz="0" w:space="0" w:color="auto"/>
        <w:right w:val="none" w:sz="0" w:space="0" w:color="auto"/>
      </w:divBdr>
    </w:div>
    <w:div w:id="524632377">
      <w:bodyDiv w:val="1"/>
      <w:marLeft w:val="0"/>
      <w:marRight w:val="0"/>
      <w:marTop w:val="0"/>
      <w:marBottom w:val="0"/>
      <w:divBdr>
        <w:top w:val="none" w:sz="0" w:space="0" w:color="auto"/>
        <w:left w:val="none" w:sz="0" w:space="0" w:color="auto"/>
        <w:bottom w:val="none" w:sz="0" w:space="0" w:color="auto"/>
        <w:right w:val="none" w:sz="0" w:space="0" w:color="auto"/>
      </w:divBdr>
    </w:div>
    <w:div w:id="524635408">
      <w:bodyDiv w:val="1"/>
      <w:marLeft w:val="0"/>
      <w:marRight w:val="0"/>
      <w:marTop w:val="0"/>
      <w:marBottom w:val="0"/>
      <w:divBdr>
        <w:top w:val="none" w:sz="0" w:space="0" w:color="auto"/>
        <w:left w:val="none" w:sz="0" w:space="0" w:color="auto"/>
        <w:bottom w:val="none" w:sz="0" w:space="0" w:color="auto"/>
        <w:right w:val="none" w:sz="0" w:space="0" w:color="auto"/>
      </w:divBdr>
    </w:div>
    <w:div w:id="524682581">
      <w:bodyDiv w:val="1"/>
      <w:marLeft w:val="0"/>
      <w:marRight w:val="0"/>
      <w:marTop w:val="0"/>
      <w:marBottom w:val="0"/>
      <w:divBdr>
        <w:top w:val="none" w:sz="0" w:space="0" w:color="auto"/>
        <w:left w:val="none" w:sz="0" w:space="0" w:color="auto"/>
        <w:bottom w:val="none" w:sz="0" w:space="0" w:color="auto"/>
        <w:right w:val="none" w:sz="0" w:space="0" w:color="auto"/>
      </w:divBdr>
    </w:div>
    <w:div w:id="524754418">
      <w:bodyDiv w:val="1"/>
      <w:marLeft w:val="0"/>
      <w:marRight w:val="0"/>
      <w:marTop w:val="0"/>
      <w:marBottom w:val="0"/>
      <w:divBdr>
        <w:top w:val="none" w:sz="0" w:space="0" w:color="auto"/>
        <w:left w:val="none" w:sz="0" w:space="0" w:color="auto"/>
        <w:bottom w:val="none" w:sz="0" w:space="0" w:color="auto"/>
        <w:right w:val="none" w:sz="0" w:space="0" w:color="auto"/>
      </w:divBdr>
    </w:div>
    <w:div w:id="524906353">
      <w:bodyDiv w:val="1"/>
      <w:marLeft w:val="0"/>
      <w:marRight w:val="0"/>
      <w:marTop w:val="0"/>
      <w:marBottom w:val="0"/>
      <w:divBdr>
        <w:top w:val="none" w:sz="0" w:space="0" w:color="auto"/>
        <w:left w:val="none" w:sz="0" w:space="0" w:color="auto"/>
        <w:bottom w:val="none" w:sz="0" w:space="0" w:color="auto"/>
        <w:right w:val="none" w:sz="0" w:space="0" w:color="auto"/>
      </w:divBdr>
    </w:div>
    <w:div w:id="524908368">
      <w:bodyDiv w:val="1"/>
      <w:marLeft w:val="0"/>
      <w:marRight w:val="0"/>
      <w:marTop w:val="0"/>
      <w:marBottom w:val="0"/>
      <w:divBdr>
        <w:top w:val="none" w:sz="0" w:space="0" w:color="auto"/>
        <w:left w:val="none" w:sz="0" w:space="0" w:color="auto"/>
        <w:bottom w:val="none" w:sz="0" w:space="0" w:color="auto"/>
        <w:right w:val="none" w:sz="0" w:space="0" w:color="auto"/>
      </w:divBdr>
    </w:div>
    <w:div w:id="524944806">
      <w:bodyDiv w:val="1"/>
      <w:marLeft w:val="0"/>
      <w:marRight w:val="0"/>
      <w:marTop w:val="0"/>
      <w:marBottom w:val="0"/>
      <w:divBdr>
        <w:top w:val="none" w:sz="0" w:space="0" w:color="auto"/>
        <w:left w:val="none" w:sz="0" w:space="0" w:color="auto"/>
        <w:bottom w:val="none" w:sz="0" w:space="0" w:color="auto"/>
        <w:right w:val="none" w:sz="0" w:space="0" w:color="auto"/>
      </w:divBdr>
    </w:div>
    <w:div w:id="525095721">
      <w:bodyDiv w:val="1"/>
      <w:marLeft w:val="0"/>
      <w:marRight w:val="0"/>
      <w:marTop w:val="0"/>
      <w:marBottom w:val="0"/>
      <w:divBdr>
        <w:top w:val="none" w:sz="0" w:space="0" w:color="auto"/>
        <w:left w:val="none" w:sz="0" w:space="0" w:color="auto"/>
        <w:bottom w:val="none" w:sz="0" w:space="0" w:color="auto"/>
        <w:right w:val="none" w:sz="0" w:space="0" w:color="auto"/>
      </w:divBdr>
    </w:div>
    <w:div w:id="525096194">
      <w:bodyDiv w:val="1"/>
      <w:marLeft w:val="0"/>
      <w:marRight w:val="0"/>
      <w:marTop w:val="0"/>
      <w:marBottom w:val="0"/>
      <w:divBdr>
        <w:top w:val="none" w:sz="0" w:space="0" w:color="auto"/>
        <w:left w:val="none" w:sz="0" w:space="0" w:color="auto"/>
        <w:bottom w:val="none" w:sz="0" w:space="0" w:color="auto"/>
        <w:right w:val="none" w:sz="0" w:space="0" w:color="auto"/>
      </w:divBdr>
    </w:div>
    <w:div w:id="525141363">
      <w:bodyDiv w:val="1"/>
      <w:marLeft w:val="0"/>
      <w:marRight w:val="0"/>
      <w:marTop w:val="0"/>
      <w:marBottom w:val="0"/>
      <w:divBdr>
        <w:top w:val="none" w:sz="0" w:space="0" w:color="auto"/>
        <w:left w:val="none" w:sz="0" w:space="0" w:color="auto"/>
        <w:bottom w:val="none" w:sz="0" w:space="0" w:color="auto"/>
        <w:right w:val="none" w:sz="0" w:space="0" w:color="auto"/>
      </w:divBdr>
    </w:div>
    <w:div w:id="525170241">
      <w:bodyDiv w:val="1"/>
      <w:marLeft w:val="0"/>
      <w:marRight w:val="0"/>
      <w:marTop w:val="0"/>
      <w:marBottom w:val="0"/>
      <w:divBdr>
        <w:top w:val="none" w:sz="0" w:space="0" w:color="auto"/>
        <w:left w:val="none" w:sz="0" w:space="0" w:color="auto"/>
        <w:bottom w:val="none" w:sz="0" w:space="0" w:color="auto"/>
        <w:right w:val="none" w:sz="0" w:space="0" w:color="auto"/>
      </w:divBdr>
    </w:div>
    <w:div w:id="525484745">
      <w:bodyDiv w:val="1"/>
      <w:marLeft w:val="0"/>
      <w:marRight w:val="0"/>
      <w:marTop w:val="0"/>
      <w:marBottom w:val="0"/>
      <w:divBdr>
        <w:top w:val="none" w:sz="0" w:space="0" w:color="auto"/>
        <w:left w:val="none" w:sz="0" w:space="0" w:color="auto"/>
        <w:bottom w:val="none" w:sz="0" w:space="0" w:color="auto"/>
        <w:right w:val="none" w:sz="0" w:space="0" w:color="auto"/>
      </w:divBdr>
    </w:div>
    <w:div w:id="525949341">
      <w:bodyDiv w:val="1"/>
      <w:marLeft w:val="0"/>
      <w:marRight w:val="0"/>
      <w:marTop w:val="0"/>
      <w:marBottom w:val="0"/>
      <w:divBdr>
        <w:top w:val="none" w:sz="0" w:space="0" w:color="auto"/>
        <w:left w:val="none" w:sz="0" w:space="0" w:color="auto"/>
        <w:bottom w:val="none" w:sz="0" w:space="0" w:color="auto"/>
        <w:right w:val="none" w:sz="0" w:space="0" w:color="auto"/>
      </w:divBdr>
    </w:div>
    <w:div w:id="526524914">
      <w:bodyDiv w:val="1"/>
      <w:marLeft w:val="0"/>
      <w:marRight w:val="0"/>
      <w:marTop w:val="0"/>
      <w:marBottom w:val="0"/>
      <w:divBdr>
        <w:top w:val="none" w:sz="0" w:space="0" w:color="auto"/>
        <w:left w:val="none" w:sz="0" w:space="0" w:color="auto"/>
        <w:bottom w:val="none" w:sz="0" w:space="0" w:color="auto"/>
        <w:right w:val="none" w:sz="0" w:space="0" w:color="auto"/>
      </w:divBdr>
    </w:div>
    <w:div w:id="526792843">
      <w:bodyDiv w:val="1"/>
      <w:marLeft w:val="0"/>
      <w:marRight w:val="0"/>
      <w:marTop w:val="0"/>
      <w:marBottom w:val="0"/>
      <w:divBdr>
        <w:top w:val="none" w:sz="0" w:space="0" w:color="auto"/>
        <w:left w:val="none" w:sz="0" w:space="0" w:color="auto"/>
        <w:bottom w:val="none" w:sz="0" w:space="0" w:color="auto"/>
        <w:right w:val="none" w:sz="0" w:space="0" w:color="auto"/>
      </w:divBdr>
    </w:div>
    <w:div w:id="526800352">
      <w:bodyDiv w:val="1"/>
      <w:marLeft w:val="0"/>
      <w:marRight w:val="0"/>
      <w:marTop w:val="0"/>
      <w:marBottom w:val="0"/>
      <w:divBdr>
        <w:top w:val="none" w:sz="0" w:space="0" w:color="auto"/>
        <w:left w:val="none" w:sz="0" w:space="0" w:color="auto"/>
        <w:bottom w:val="none" w:sz="0" w:space="0" w:color="auto"/>
        <w:right w:val="none" w:sz="0" w:space="0" w:color="auto"/>
      </w:divBdr>
    </w:div>
    <w:div w:id="527186644">
      <w:bodyDiv w:val="1"/>
      <w:marLeft w:val="0"/>
      <w:marRight w:val="0"/>
      <w:marTop w:val="0"/>
      <w:marBottom w:val="0"/>
      <w:divBdr>
        <w:top w:val="none" w:sz="0" w:space="0" w:color="auto"/>
        <w:left w:val="none" w:sz="0" w:space="0" w:color="auto"/>
        <w:bottom w:val="none" w:sz="0" w:space="0" w:color="auto"/>
        <w:right w:val="none" w:sz="0" w:space="0" w:color="auto"/>
      </w:divBdr>
    </w:div>
    <w:div w:id="527330501">
      <w:bodyDiv w:val="1"/>
      <w:marLeft w:val="0"/>
      <w:marRight w:val="0"/>
      <w:marTop w:val="0"/>
      <w:marBottom w:val="0"/>
      <w:divBdr>
        <w:top w:val="none" w:sz="0" w:space="0" w:color="auto"/>
        <w:left w:val="none" w:sz="0" w:space="0" w:color="auto"/>
        <w:bottom w:val="none" w:sz="0" w:space="0" w:color="auto"/>
        <w:right w:val="none" w:sz="0" w:space="0" w:color="auto"/>
      </w:divBdr>
    </w:div>
    <w:div w:id="527530317">
      <w:bodyDiv w:val="1"/>
      <w:marLeft w:val="0"/>
      <w:marRight w:val="0"/>
      <w:marTop w:val="0"/>
      <w:marBottom w:val="0"/>
      <w:divBdr>
        <w:top w:val="none" w:sz="0" w:space="0" w:color="auto"/>
        <w:left w:val="none" w:sz="0" w:space="0" w:color="auto"/>
        <w:bottom w:val="none" w:sz="0" w:space="0" w:color="auto"/>
        <w:right w:val="none" w:sz="0" w:space="0" w:color="auto"/>
      </w:divBdr>
    </w:div>
    <w:div w:id="527566302">
      <w:bodyDiv w:val="1"/>
      <w:marLeft w:val="0"/>
      <w:marRight w:val="0"/>
      <w:marTop w:val="0"/>
      <w:marBottom w:val="0"/>
      <w:divBdr>
        <w:top w:val="none" w:sz="0" w:space="0" w:color="auto"/>
        <w:left w:val="none" w:sz="0" w:space="0" w:color="auto"/>
        <w:bottom w:val="none" w:sz="0" w:space="0" w:color="auto"/>
        <w:right w:val="none" w:sz="0" w:space="0" w:color="auto"/>
      </w:divBdr>
    </w:div>
    <w:div w:id="527569985">
      <w:bodyDiv w:val="1"/>
      <w:marLeft w:val="0"/>
      <w:marRight w:val="0"/>
      <w:marTop w:val="0"/>
      <w:marBottom w:val="0"/>
      <w:divBdr>
        <w:top w:val="none" w:sz="0" w:space="0" w:color="auto"/>
        <w:left w:val="none" w:sz="0" w:space="0" w:color="auto"/>
        <w:bottom w:val="none" w:sz="0" w:space="0" w:color="auto"/>
        <w:right w:val="none" w:sz="0" w:space="0" w:color="auto"/>
      </w:divBdr>
    </w:div>
    <w:div w:id="527765429">
      <w:bodyDiv w:val="1"/>
      <w:marLeft w:val="0"/>
      <w:marRight w:val="0"/>
      <w:marTop w:val="0"/>
      <w:marBottom w:val="0"/>
      <w:divBdr>
        <w:top w:val="none" w:sz="0" w:space="0" w:color="auto"/>
        <w:left w:val="none" w:sz="0" w:space="0" w:color="auto"/>
        <w:bottom w:val="none" w:sz="0" w:space="0" w:color="auto"/>
        <w:right w:val="none" w:sz="0" w:space="0" w:color="auto"/>
      </w:divBdr>
    </w:div>
    <w:div w:id="527832774">
      <w:bodyDiv w:val="1"/>
      <w:marLeft w:val="0"/>
      <w:marRight w:val="0"/>
      <w:marTop w:val="0"/>
      <w:marBottom w:val="0"/>
      <w:divBdr>
        <w:top w:val="none" w:sz="0" w:space="0" w:color="auto"/>
        <w:left w:val="none" w:sz="0" w:space="0" w:color="auto"/>
        <w:bottom w:val="none" w:sz="0" w:space="0" w:color="auto"/>
        <w:right w:val="none" w:sz="0" w:space="0" w:color="auto"/>
      </w:divBdr>
    </w:div>
    <w:div w:id="528102088">
      <w:bodyDiv w:val="1"/>
      <w:marLeft w:val="0"/>
      <w:marRight w:val="0"/>
      <w:marTop w:val="0"/>
      <w:marBottom w:val="0"/>
      <w:divBdr>
        <w:top w:val="none" w:sz="0" w:space="0" w:color="auto"/>
        <w:left w:val="none" w:sz="0" w:space="0" w:color="auto"/>
        <w:bottom w:val="none" w:sz="0" w:space="0" w:color="auto"/>
        <w:right w:val="none" w:sz="0" w:space="0" w:color="auto"/>
      </w:divBdr>
    </w:div>
    <w:div w:id="528182115">
      <w:bodyDiv w:val="1"/>
      <w:marLeft w:val="0"/>
      <w:marRight w:val="0"/>
      <w:marTop w:val="0"/>
      <w:marBottom w:val="0"/>
      <w:divBdr>
        <w:top w:val="none" w:sz="0" w:space="0" w:color="auto"/>
        <w:left w:val="none" w:sz="0" w:space="0" w:color="auto"/>
        <w:bottom w:val="none" w:sz="0" w:space="0" w:color="auto"/>
        <w:right w:val="none" w:sz="0" w:space="0" w:color="auto"/>
      </w:divBdr>
    </w:div>
    <w:div w:id="528184998">
      <w:bodyDiv w:val="1"/>
      <w:marLeft w:val="0"/>
      <w:marRight w:val="0"/>
      <w:marTop w:val="0"/>
      <w:marBottom w:val="0"/>
      <w:divBdr>
        <w:top w:val="none" w:sz="0" w:space="0" w:color="auto"/>
        <w:left w:val="none" w:sz="0" w:space="0" w:color="auto"/>
        <w:bottom w:val="none" w:sz="0" w:space="0" w:color="auto"/>
        <w:right w:val="none" w:sz="0" w:space="0" w:color="auto"/>
      </w:divBdr>
    </w:div>
    <w:div w:id="528224919">
      <w:bodyDiv w:val="1"/>
      <w:marLeft w:val="0"/>
      <w:marRight w:val="0"/>
      <w:marTop w:val="0"/>
      <w:marBottom w:val="0"/>
      <w:divBdr>
        <w:top w:val="none" w:sz="0" w:space="0" w:color="auto"/>
        <w:left w:val="none" w:sz="0" w:space="0" w:color="auto"/>
        <w:bottom w:val="none" w:sz="0" w:space="0" w:color="auto"/>
        <w:right w:val="none" w:sz="0" w:space="0" w:color="auto"/>
      </w:divBdr>
    </w:div>
    <w:div w:id="528227159">
      <w:bodyDiv w:val="1"/>
      <w:marLeft w:val="0"/>
      <w:marRight w:val="0"/>
      <w:marTop w:val="0"/>
      <w:marBottom w:val="0"/>
      <w:divBdr>
        <w:top w:val="none" w:sz="0" w:space="0" w:color="auto"/>
        <w:left w:val="none" w:sz="0" w:space="0" w:color="auto"/>
        <w:bottom w:val="none" w:sz="0" w:space="0" w:color="auto"/>
        <w:right w:val="none" w:sz="0" w:space="0" w:color="auto"/>
      </w:divBdr>
    </w:div>
    <w:div w:id="528302274">
      <w:bodyDiv w:val="1"/>
      <w:marLeft w:val="0"/>
      <w:marRight w:val="0"/>
      <w:marTop w:val="0"/>
      <w:marBottom w:val="0"/>
      <w:divBdr>
        <w:top w:val="none" w:sz="0" w:space="0" w:color="auto"/>
        <w:left w:val="none" w:sz="0" w:space="0" w:color="auto"/>
        <w:bottom w:val="none" w:sz="0" w:space="0" w:color="auto"/>
        <w:right w:val="none" w:sz="0" w:space="0" w:color="auto"/>
      </w:divBdr>
    </w:div>
    <w:div w:id="528375154">
      <w:bodyDiv w:val="1"/>
      <w:marLeft w:val="0"/>
      <w:marRight w:val="0"/>
      <w:marTop w:val="0"/>
      <w:marBottom w:val="0"/>
      <w:divBdr>
        <w:top w:val="none" w:sz="0" w:space="0" w:color="auto"/>
        <w:left w:val="none" w:sz="0" w:space="0" w:color="auto"/>
        <w:bottom w:val="none" w:sz="0" w:space="0" w:color="auto"/>
        <w:right w:val="none" w:sz="0" w:space="0" w:color="auto"/>
      </w:divBdr>
    </w:div>
    <w:div w:id="528419062">
      <w:bodyDiv w:val="1"/>
      <w:marLeft w:val="0"/>
      <w:marRight w:val="0"/>
      <w:marTop w:val="0"/>
      <w:marBottom w:val="0"/>
      <w:divBdr>
        <w:top w:val="none" w:sz="0" w:space="0" w:color="auto"/>
        <w:left w:val="none" w:sz="0" w:space="0" w:color="auto"/>
        <w:bottom w:val="none" w:sz="0" w:space="0" w:color="auto"/>
        <w:right w:val="none" w:sz="0" w:space="0" w:color="auto"/>
      </w:divBdr>
    </w:div>
    <w:div w:id="528489240">
      <w:bodyDiv w:val="1"/>
      <w:marLeft w:val="0"/>
      <w:marRight w:val="0"/>
      <w:marTop w:val="0"/>
      <w:marBottom w:val="0"/>
      <w:divBdr>
        <w:top w:val="none" w:sz="0" w:space="0" w:color="auto"/>
        <w:left w:val="none" w:sz="0" w:space="0" w:color="auto"/>
        <w:bottom w:val="none" w:sz="0" w:space="0" w:color="auto"/>
        <w:right w:val="none" w:sz="0" w:space="0" w:color="auto"/>
      </w:divBdr>
    </w:div>
    <w:div w:id="528614969">
      <w:bodyDiv w:val="1"/>
      <w:marLeft w:val="0"/>
      <w:marRight w:val="0"/>
      <w:marTop w:val="0"/>
      <w:marBottom w:val="0"/>
      <w:divBdr>
        <w:top w:val="none" w:sz="0" w:space="0" w:color="auto"/>
        <w:left w:val="none" w:sz="0" w:space="0" w:color="auto"/>
        <w:bottom w:val="none" w:sz="0" w:space="0" w:color="auto"/>
        <w:right w:val="none" w:sz="0" w:space="0" w:color="auto"/>
      </w:divBdr>
    </w:div>
    <w:div w:id="529027223">
      <w:bodyDiv w:val="1"/>
      <w:marLeft w:val="0"/>
      <w:marRight w:val="0"/>
      <w:marTop w:val="0"/>
      <w:marBottom w:val="0"/>
      <w:divBdr>
        <w:top w:val="none" w:sz="0" w:space="0" w:color="auto"/>
        <w:left w:val="none" w:sz="0" w:space="0" w:color="auto"/>
        <w:bottom w:val="none" w:sz="0" w:space="0" w:color="auto"/>
        <w:right w:val="none" w:sz="0" w:space="0" w:color="auto"/>
      </w:divBdr>
    </w:div>
    <w:div w:id="529029859">
      <w:bodyDiv w:val="1"/>
      <w:marLeft w:val="0"/>
      <w:marRight w:val="0"/>
      <w:marTop w:val="0"/>
      <w:marBottom w:val="0"/>
      <w:divBdr>
        <w:top w:val="none" w:sz="0" w:space="0" w:color="auto"/>
        <w:left w:val="none" w:sz="0" w:space="0" w:color="auto"/>
        <w:bottom w:val="none" w:sz="0" w:space="0" w:color="auto"/>
        <w:right w:val="none" w:sz="0" w:space="0" w:color="auto"/>
      </w:divBdr>
    </w:div>
    <w:div w:id="529146052">
      <w:bodyDiv w:val="1"/>
      <w:marLeft w:val="0"/>
      <w:marRight w:val="0"/>
      <w:marTop w:val="0"/>
      <w:marBottom w:val="0"/>
      <w:divBdr>
        <w:top w:val="none" w:sz="0" w:space="0" w:color="auto"/>
        <w:left w:val="none" w:sz="0" w:space="0" w:color="auto"/>
        <w:bottom w:val="none" w:sz="0" w:space="0" w:color="auto"/>
        <w:right w:val="none" w:sz="0" w:space="0" w:color="auto"/>
      </w:divBdr>
    </w:div>
    <w:div w:id="529219287">
      <w:bodyDiv w:val="1"/>
      <w:marLeft w:val="0"/>
      <w:marRight w:val="0"/>
      <w:marTop w:val="0"/>
      <w:marBottom w:val="0"/>
      <w:divBdr>
        <w:top w:val="none" w:sz="0" w:space="0" w:color="auto"/>
        <w:left w:val="none" w:sz="0" w:space="0" w:color="auto"/>
        <w:bottom w:val="none" w:sz="0" w:space="0" w:color="auto"/>
        <w:right w:val="none" w:sz="0" w:space="0" w:color="auto"/>
      </w:divBdr>
    </w:div>
    <w:div w:id="529220124">
      <w:bodyDiv w:val="1"/>
      <w:marLeft w:val="0"/>
      <w:marRight w:val="0"/>
      <w:marTop w:val="0"/>
      <w:marBottom w:val="0"/>
      <w:divBdr>
        <w:top w:val="none" w:sz="0" w:space="0" w:color="auto"/>
        <w:left w:val="none" w:sz="0" w:space="0" w:color="auto"/>
        <w:bottom w:val="none" w:sz="0" w:space="0" w:color="auto"/>
        <w:right w:val="none" w:sz="0" w:space="0" w:color="auto"/>
      </w:divBdr>
    </w:div>
    <w:div w:id="529270078">
      <w:bodyDiv w:val="1"/>
      <w:marLeft w:val="0"/>
      <w:marRight w:val="0"/>
      <w:marTop w:val="0"/>
      <w:marBottom w:val="0"/>
      <w:divBdr>
        <w:top w:val="none" w:sz="0" w:space="0" w:color="auto"/>
        <w:left w:val="none" w:sz="0" w:space="0" w:color="auto"/>
        <w:bottom w:val="none" w:sz="0" w:space="0" w:color="auto"/>
        <w:right w:val="none" w:sz="0" w:space="0" w:color="auto"/>
      </w:divBdr>
    </w:div>
    <w:div w:id="529296106">
      <w:bodyDiv w:val="1"/>
      <w:marLeft w:val="0"/>
      <w:marRight w:val="0"/>
      <w:marTop w:val="0"/>
      <w:marBottom w:val="0"/>
      <w:divBdr>
        <w:top w:val="none" w:sz="0" w:space="0" w:color="auto"/>
        <w:left w:val="none" w:sz="0" w:space="0" w:color="auto"/>
        <w:bottom w:val="none" w:sz="0" w:space="0" w:color="auto"/>
        <w:right w:val="none" w:sz="0" w:space="0" w:color="auto"/>
      </w:divBdr>
    </w:div>
    <w:div w:id="529533614">
      <w:bodyDiv w:val="1"/>
      <w:marLeft w:val="0"/>
      <w:marRight w:val="0"/>
      <w:marTop w:val="0"/>
      <w:marBottom w:val="0"/>
      <w:divBdr>
        <w:top w:val="none" w:sz="0" w:space="0" w:color="auto"/>
        <w:left w:val="none" w:sz="0" w:space="0" w:color="auto"/>
        <w:bottom w:val="none" w:sz="0" w:space="0" w:color="auto"/>
        <w:right w:val="none" w:sz="0" w:space="0" w:color="auto"/>
      </w:divBdr>
    </w:div>
    <w:div w:id="529686126">
      <w:bodyDiv w:val="1"/>
      <w:marLeft w:val="0"/>
      <w:marRight w:val="0"/>
      <w:marTop w:val="0"/>
      <w:marBottom w:val="0"/>
      <w:divBdr>
        <w:top w:val="none" w:sz="0" w:space="0" w:color="auto"/>
        <w:left w:val="none" w:sz="0" w:space="0" w:color="auto"/>
        <w:bottom w:val="none" w:sz="0" w:space="0" w:color="auto"/>
        <w:right w:val="none" w:sz="0" w:space="0" w:color="auto"/>
      </w:divBdr>
    </w:div>
    <w:div w:id="529993046">
      <w:bodyDiv w:val="1"/>
      <w:marLeft w:val="0"/>
      <w:marRight w:val="0"/>
      <w:marTop w:val="0"/>
      <w:marBottom w:val="0"/>
      <w:divBdr>
        <w:top w:val="none" w:sz="0" w:space="0" w:color="auto"/>
        <w:left w:val="none" w:sz="0" w:space="0" w:color="auto"/>
        <w:bottom w:val="none" w:sz="0" w:space="0" w:color="auto"/>
        <w:right w:val="none" w:sz="0" w:space="0" w:color="auto"/>
      </w:divBdr>
    </w:div>
    <w:div w:id="530344555">
      <w:bodyDiv w:val="1"/>
      <w:marLeft w:val="0"/>
      <w:marRight w:val="0"/>
      <w:marTop w:val="0"/>
      <w:marBottom w:val="0"/>
      <w:divBdr>
        <w:top w:val="none" w:sz="0" w:space="0" w:color="auto"/>
        <w:left w:val="none" w:sz="0" w:space="0" w:color="auto"/>
        <w:bottom w:val="none" w:sz="0" w:space="0" w:color="auto"/>
        <w:right w:val="none" w:sz="0" w:space="0" w:color="auto"/>
      </w:divBdr>
    </w:div>
    <w:div w:id="530383588">
      <w:bodyDiv w:val="1"/>
      <w:marLeft w:val="0"/>
      <w:marRight w:val="0"/>
      <w:marTop w:val="0"/>
      <w:marBottom w:val="0"/>
      <w:divBdr>
        <w:top w:val="none" w:sz="0" w:space="0" w:color="auto"/>
        <w:left w:val="none" w:sz="0" w:space="0" w:color="auto"/>
        <w:bottom w:val="none" w:sz="0" w:space="0" w:color="auto"/>
        <w:right w:val="none" w:sz="0" w:space="0" w:color="auto"/>
      </w:divBdr>
    </w:div>
    <w:div w:id="530534682">
      <w:bodyDiv w:val="1"/>
      <w:marLeft w:val="0"/>
      <w:marRight w:val="0"/>
      <w:marTop w:val="0"/>
      <w:marBottom w:val="0"/>
      <w:divBdr>
        <w:top w:val="none" w:sz="0" w:space="0" w:color="auto"/>
        <w:left w:val="none" w:sz="0" w:space="0" w:color="auto"/>
        <w:bottom w:val="none" w:sz="0" w:space="0" w:color="auto"/>
        <w:right w:val="none" w:sz="0" w:space="0" w:color="auto"/>
      </w:divBdr>
    </w:div>
    <w:div w:id="530655947">
      <w:bodyDiv w:val="1"/>
      <w:marLeft w:val="0"/>
      <w:marRight w:val="0"/>
      <w:marTop w:val="0"/>
      <w:marBottom w:val="0"/>
      <w:divBdr>
        <w:top w:val="none" w:sz="0" w:space="0" w:color="auto"/>
        <w:left w:val="none" w:sz="0" w:space="0" w:color="auto"/>
        <w:bottom w:val="none" w:sz="0" w:space="0" w:color="auto"/>
        <w:right w:val="none" w:sz="0" w:space="0" w:color="auto"/>
      </w:divBdr>
    </w:div>
    <w:div w:id="531041074">
      <w:bodyDiv w:val="1"/>
      <w:marLeft w:val="0"/>
      <w:marRight w:val="0"/>
      <w:marTop w:val="0"/>
      <w:marBottom w:val="0"/>
      <w:divBdr>
        <w:top w:val="none" w:sz="0" w:space="0" w:color="auto"/>
        <w:left w:val="none" w:sz="0" w:space="0" w:color="auto"/>
        <w:bottom w:val="none" w:sz="0" w:space="0" w:color="auto"/>
        <w:right w:val="none" w:sz="0" w:space="0" w:color="auto"/>
      </w:divBdr>
    </w:div>
    <w:div w:id="531185285">
      <w:bodyDiv w:val="1"/>
      <w:marLeft w:val="0"/>
      <w:marRight w:val="0"/>
      <w:marTop w:val="0"/>
      <w:marBottom w:val="0"/>
      <w:divBdr>
        <w:top w:val="none" w:sz="0" w:space="0" w:color="auto"/>
        <w:left w:val="none" w:sz="0" w:space="0" w:color="auto"/>
        <w:bottom w:val="none" w:sz="0" w:space="0" w:color="auto"/>
        <w:right w:val="none" w:sz="0" w:space="0" w:color="auto"/>
      </w:divBdr>
    </w:div>
    <w:div w:id="531188631">
      <w:bodyDiv w:val="1"/>
      <w:marLeft w:val="0"/>
      <w:marRight w:val="0"/>
      <w:marTop w:val="0"/>
      <w:marBottom w:val="0"/>
      <w:divBdr>
        <w:top w:val="none" w:sz="0" w:space="0" w:color="auto"/>
        <w:left w:val="none" w:sz="0" w:space="0" w:color="auto"/>
        <w:bottom w:val="none" w:sz="0" w:space="0" w:color="auto"/>
        <w:right w:val="none" w:sz="0" w:space="0" w:color="auto"/>
      </w:divBdr>
    </w:div>
    <w:div w:id="531381039">
      <w:bodyDiv w:val="1"/>
      <w:marLeft w:val="0"/>
      <w:marRight w:val="0"/>
      <w:marTop w:val="0"/>
      <w:marBottom w:val="0"/>
      <w:divBdr>
        <w:top w:val="none" w:sz="0" w:space="0" w:color="auto"/>
        <w:left w:val="none" w:sz="0" w:space="0" w:color="auto"/>
        <w:bottom w:val="none" w:sz="0" w:space="0" w:color="auto"/>
        <w:right w:val="none" w:sz="0" w:space="0" w:color="auto"/>
      </w:divBdr>
    </w:div>
    <w:div w:id="531458177">
      <w:bodyDiv w:val="1"/>
      <w:marLeft w:val="0"/>
      <w:marRight w:val="0"/>
      <w:marTop w:val="0"/>
      <w:marBottom w:val="0"/>
      <w:divBdr>
        <w:top w:val="none" w:sz="0" w:space="0" w:color="auto"/>
        <w:left w:val="none" w:sz="0" w:space="0" w:color="auto"/>
        <w:bottom w:val="none" w:sz="0" w:space="0" w:color="auto"/>
        <w:right w:val="none" w:sz="0" w:space="0" w:color="auto"/>
      </w:divBdr>
    </w:div>
    <w:div w:id="531649562">
      <w:bodyDiv w:val="1"/>
      <w:marLeft w:val="0"/>
      <w:marRight w:val="0"/>
      <w:marTop w:val="0"/>
      <w:marBottom w:val="0"/>
      <w:divBdr>
        <w:top w:val="none" w:sz="0" w:space="0" w:color="auto"/>
        <w:left w:val="none" w:sz="0" w:space="0" w:color="auto"/>
        <w:bottom w:val="none" w:sz="0" w:space="0" w:color="auto"/>
        <w:right w:val="none" w:sz="0" w:space="0" w:color="auto"/>
      </w:divBdr>
    </w:div>
    <w:div w:id="531848351">
      <w:bodyDiv w:val="1"/>
      <w:marLeft w:val="0"/>
      <w:marRight w:val="0"/>
      <w:marTop w:val="0"/>
      <w:marBottom w:val="0"/>
      <w:divBdr>
        <w:top w:val="none" w:sz="0" w:space="0" w:color="auto"/>
        <w:left w:val="none" w:sz="0" w:space="0" w:color="auto"/>
        <w:bottom w:val="none" w:sz="0" w:space="0" w:color="auto"/>
        <w:right w:val="none" w:sz="0" w:space="0" w:color="auto"/>
      </w:divBdr>
    </w:div>
    <w:div w:id="532230297">
      <w:bodyDiv w:val="1"/>
      <w:marLeft w:val="0"/>
      <w:marRight w:val="0"/>
      <w:marTop w:val="0"/>
      <w:marBottom w:val="0"/>
      <w:divBdr>
        <w:top w:val="none" w:sz="0" w:space="0" w:color="auto"/>
        <w:left w:val="none" w:sz="0" w:space="0" w:color="auto"/>
        <w:bottom w:val="none" w:sz="0" w:space="0" w:color="auto"/>
        <w:right w:val="none" w:sz="0" w:space="0" w:color="auto"/>
      </w:divBdr>
    </w:div>
    <w:div w:id="532234470">
      <w:bodyDiv w:val="1"/>
      <w:marLeft w:val="0"/>
      <w:marRight w:val="0"/>
      <w:marTop w:val="0"/>
      <w:marBottom w:val="0"/>
      <w:divBdr>
        <w:top w:val="none" w:sz="0" w:space="0" w:color="auto"/>
        <w:left w:val="none" w:sz="0" w:space="0" w:color="auto"/>
        <w:bottom w:val="none" w:sz="0" w:space="0" w:color="auto"/>
        <w:right w:val="none" w:sz="0" w:space="0" w:color="auto"/>
      </w:divBdr>
    </w:div>
    <w:div w:id="532302342">
      <w:bodyDiv w:val="1"/>
      <w:marLeft w:val="0"/>
      <w:marRight w:val="0"/>
      <w:marTop w:val="0"/>
      <w:marBottom w:val="0"/>
      <w:divBdr>
        <w:top w:val="none" w:sz="0" w:space="0" w:color="auto"/>
        <w:left w:val="none" w:sz="0" w:space="0" w:color="auto"/>
        <w:bottom w:val="none" w:sz="0" w:space="0" w:color="auto"/>
        <w:right w:val="none" w:sz="0" w:space="0" w:color="auto"/>
      </w:divBdr>
    </w:div>
    <w:div w:id="532421104">
      <w:bodyDiv w:val="1"/>
      <w:marLeft w:val="0"/>
      <w:marRight w:val="0"/>
      <w:marTop w:val="0"/>
      <w:marBottom w:val="0"/>
      <w:divBdr>
        <w:top w:val="none" w:sz="0" w:space="0" w:color="auto"/>
        <w:left w:val="none" w:sz="0" w:space="0" w:color="auto"/>
        <w:bottom w:val="none" w:sz="0" w:space="0" w:color="auto"/>
        <w:right w:val="none" w:sz="0" w:space="0" w:color="auto"/>
      </w:divBdr>
    </w:div>
    <w:div w:id="532620689">
      <w:bodyDiv w:val="1"/>
      <w:marLeft w:val="0"/>
      <w:marRight w:val="0"/>
      <w:marTop w:val="0"/>
      <w:marBottom w:val="0"/>
      <w:divBdr>
        <w:top w:val="none" w:sz="0" w:space="0" w:color="auto"/>
        <w:left w:val="none" w:sz="0" w:space="0" w:color="auto"/>
        <w:bottom w:val="none" w:sz="0" w:space="0" w:color="auto"/>
        <w:right w:val="none" w:sz="0" w:space="0" w:color="auto"/>
      </w:divBdr>
    </w:div>
    <w:div w:id="532693492">
      <w:bodyDiv w:val="1"/>
      <w:marLeft w:val="0"/>
      <w:marRight w:val="0"/>
      <w:marTop w:val="0"/>
      <w:marBottom w:val="0"/>
      <w:divBdr>
        <w:top w:val="none" w:sz="0" w:space="0" w:color="auto"/>
        <w:left w:val="none" w:sz="0" w:space="0" w:color="auto"/>
        <w:bottom w:val="none" w:sz="0" w:space="0" w:color="auto"/>
        <w:right w:val="none" w:sz="0" w:space="0" w:color="auto"/>
      </w:divBdr>
    </w:div>
    <w:div w:id="532695111">
      <w:bodyDiv w:val="1"/>
      <w:marLeft w:val="0"/>
      <w:marRight w:val="0"/>
      <w:marTop w:val="0"/>
      <w:marBottom w:val="0"/>
      <w:divBdr>
        <w:top w:val="none" w:sz="0" w:space="0" w:color="auto"/>
        <w:left w:val="none" w:sz="0" w:space="0" w:color="auto"/>
        <w:bottom w:val="none" w:sz="0" w:space="0" w:color="auto"/>
        <w:right w:val="none" w:sz="0" w:space="0" w:color="auto"/>
      </w:divBdr>
    </w:div>
    <w:div w:id="532767025">
      <w:bodyDiv w:val="1"/>
      <w:marLeft w:val="0"/>
      <w:marRight w:val="0"/>
      <w:marTop w:val="0"/>
      <w:marBottom w:val="0"/>
      <w:divBdr>
        <w:top w:val="none" w:sz="0" w:space="0" w:color="auto"/>
        <w:left w:val="none" w:sz="0" w:space="0" w:color="auto"/>
        <w:bottom w:val="none" w:sz="0" w:space="0" w:color="auto"/>
        <w:right w:val="none" w:sz="0" w:space="0" w:color="auto"/>
      </w:divBdr>
    </w:div>
    <w:div w:id="532770120">
      <w:bodyDiv w:val="1"/>
      <w:marLeft w:val="0"/>
      <w:marRight w:val="0"/>
      <w:marTop w:val="0"/>
      <w:marBottom w:val="0"/>
      <w:divBdr>
        <w:top w:val="none" w:sz="0" w:space="0" w:color="auto"/>
        <w:left w:val="none" w:sz="0" w:space="0" w:color="auto"/>
        <w:bottom w:val="none" w:sz="0" w:space="0" w:color="auto"/>
        <w:right w:val="none" w:sz="0" w:space="0" w:color="auto"/>
      </w:divBdr>
    </w:div>
    <w:div w:id="532886714">
      <w:bodyDiv w:val="1"/>
      <w:marLeft w:val="0"/>
      <w:marRight w:val="0"/>
      <w:marTop w:val="0"/>
      <w:marBottom w:val="0"/>
      <w:divBdr>
        <w:top w:val="none" w:sz="0" w:space="0" w:color="auto"/>
        <w:left w:val="none" w:sz="0" w:space="0" w:color="auto"/>
        <w:bottom w:val="none" w:sz="0" w:space="0" w:color="auto"/>
        <w:right w:val="none" w:sz="0" w:space="0" w:color="auto"/>
      </w:divBdr>
    </w:div>
    <w:div w:id="533227315">
      <w:bodyDiv w:val="1"/>
      <w:marLeft w:val="0"/>
      <w:marRight w:val="0"/>
      <w:marTop w:val="0"/>
      <w:marBottom w:val="0"/>
      <w:divBdr>
        <w:top w:val="none" w:sz="0" w:space="0" w:color="auto"/>
        <w:left w:val="none" w:sz="0" w:space="0" w:color="auto"/>
        <w:bottom w:val="none" w:sz="0" w:space="0" w:color="auto"/>
        <w:right w:val="none" w:sz="0" w:space="0" w:color="auto"/>
      </w:divBdr>
    </w:div>
    <w:div w:id="533274844">
      <w:bodyDiv w:val="1"/>
      <w:marLeft w:val="0"/>
      <w:marRight w:val="0"/>
      <w:marTop w:val="0"/>
      <w:marBottom w:val="0"/>
      <w:divBdr>
        <w:top w:val="none" w:sz="0" w:space="0" w:color="auto"/>
        <w:left w:val="none" w:sz="0" w:space="0" w:color="auto"/>
        <w:bottom w:val="none" w:sz="0" w:space="0" w:color="auto"/>
        <w:right w:val="none" w:sz="0" w:space="0" w:color="auto"/>
      </w:divBdr>
    </w:div>
    <w:div w:id="533346285">
      <w:bodyDiv w:val="1"/>
      <w:marLeft w:val="0"/>
      <w:marRight w:val="0"/>
      <w:marTop w:val="0"/>
      <w:marBottom w:val="0"/>
      <w:divBdr>
        <w:top w:val="none" w:sz="0" w:space="0" w:color="auto"/>
        <w:left w:val="none" w:sz="0" w:space="0" w:color="auto"/>
        <w:bottom w:val="none" w:sz="0" w:space="0" w:color="auto"/>
        <w:right w:val="none" w:sz="0" w:space="0" w:color="auto"/>
      </w:divBdr>
    </w:div>
    <w:div w:id="533923666">
      <w:bodyDiv w:val="1"/>
      <w:marLeft w:val="0"/>
      <w:marRight w:val="0"/>
      <w:marTop w:val="0"/>
      <w:marBottom w:val="0"/>
      <w:divBdr>
        <w:top w:val="none" w:sz="0" w:space="0" w:color="auto"/>
        <w:left w:val="none" w:sz="0" w:space="0" w:color="auto"/>
        <w:bottom w:val="none" w:sz="0" w:space="0" w:color="auto"/>
        <w:right w:val="none" w:sz="0" w:space="0" w:color="auto"/>
      </w:divBdr>
    </w:div>
    <w:div w:id="533926130">
      <w:bodyDiv w:val="1"/>
      <w:marLeft w:val="0"/>
      <w:marRight w:val="0"/>
      <w:marTop w:val="0"/>
      <w:marBottom w:val="0"/>
      <w:divBdr>
        <w:top w:val="none" w:sz="0" w:space="0" w:color="auto"/>
        <w:left w:val="none" w:sz="0" w:space="0" w:color="auto"/>
        <w:bottom w:val="none" w:sz="0" w:space="0" w:color="auto"/>
        <w:right w:val="none" w:sz="0" w:space="0" w:color="auto"/>
      </w:divBdr>
    </w:div>
    <w:div w:id="533931228">
      <w:bodyDiv w:val="1"/>
      <w:marLeft w:val="0"/>
      <w:marRight w:val="0"/>
      <w:marTop w:val="0"/>
      <w:marBottom w:val="0"/>
      <w:divBdr>
        <w:top w:val="none" w:sz="0" w:space="0" w:color="auto"/>
        <w:left w:val="none" w:sz="0" w:space="0" w:color="auto"/>
        <w:bottom w:val="none" w:sz="0" w:space="0" w:color="auto"/>
        <w:right w:val="none" w:sz="0" w:space="0" w:color="auto"/>
      </w:divBdr>
    </w:div>
    <w:div w:id="534008400">
      <w:bodyDiv w:val="1"/>
      <w:marLeft w:val="0"/>
      <w:marRight w:val="0"/>
      <w:marTop w:val="0"/>
      <w:marBottom w:val="0"/>
      <w:divBdr>
        <w:top w:val="none" w:sz="0" w:space="0" w:color="auto"/>
        <w:left w:val="none" w:sz="0" w:space="0" w:color="auto"/>
        <w:bottom w:val="none" w:sz="0" w:space="0" w:color="auto"/>
        <w:right w:val="none" w:sz="0" w:space="0" w:color="auto"/>
      </w:divBdr>
    </w:div>
    <w:div w:id="534077045">
      <w:bodyDiv w:val="1"/>
      <w:marLeft w:val="0"/>
      <w:marRight w:val="0"/>
      <w:marTop w:val="0"/>
      <w:marBottom w:val="0"/>
      <w:divBdr>
        <w:top w:val="none" w:sz="0" w:space="0" w:color="auto"/>
        <w:left w:val="none" w:sz="0" w:space="0" w:color="auto"/>
        <w:bottom w:val="none" w:sz="0" w:space="0" w:color="auto"/>
        <w:right w:val="none" w:sz="0" w:space="0" w:color="auto"/>
      </w:divBdr>
    </w:div>
    <w:div w:id="534081950">
      <w:bodyDiv w:val="1"/>
      <w:marLeft w:val="0"/>
      <w:marRight w:val="0"/>
      <w:marTop w:val="0"/>
      <w:marBottom w:val="0"/>
      <w:divBdr>
        <w:top w:val="none" w:sz="0" w:space="0" w:color="auto"/>
        <w:left w:val="none" w:sz="0" w:space="0" w:color="auto"/>
        <w:bottom w:val="none" w:sz="0" w:space="0" w:color="auto"/>
        <w:right w:val="none" w:sz="0" w:space="0" w:color="auto"/>
      </w:divBdr>
    </w:div>
    <w:div w:id="534150969">
      <w:bodyDiv w:val="1"/>
      <w:marLeft w:val="0"/>
      <w:marRight w:val="0"/>
      <w:marTop w:val="0"/>
      <w:marBottom w:val="0"/>
      <w:divBdr>
        <w:top w:val="none" w:sz="0" w:space="0" w:color="auto"/>
        <w:left w:val="none" w:sz="0" w:space="0" w:color="auto"/>
        <w:bottom w:val="none" w:sz="0" w:space="0" w:color="auto"/>
        <w:right w:val="none" w:sz="0" w:space="0" w:color="auto"/>
      </w:divBdr>
    </w:div>
    <w:div w:id="534194505">
      <w:bodyDiv w:val="1"/>
      <w:marLeft w:val="0"/>
      <w:marRight w:val="0"/>
      <w:marTop w:val="0"/>
      <w:marBottom w:val="0"/>
      <w:divBdr>
        <w:top w:val="none" w:sz="0" w:space="0" w:color="auto"/>
        <w:left w:val="none" w:sz="0" w:space="0" w:color="auto"/>
        <w:bottom w:val="none" w:sz="0" w:space="0" w:color="auto"/>
        <w:right w:val="none" w:sz="0" w:space="0" w:color="auto"/>
      </w:divBdr>
    </w:div>
    <w:div w:id="534271893">
      <w:bodyDiv w:val="1"/>
      <w:marLeft w:val="0"/>
      <w:marRight w:val="0"/>
      <w:marTop w:val="0"/>
      <w:marBottom w:val="0"/>
      <w:divBdr>
        <w:top w:val="none" w:sz="0" w:space="0" w:color="auto"/>
        <w:left w:val="none" w:sz="0" w:space="0" w:color="auto"/>
        <w:bottom w:val="none" w:sz="0" w:space="0" w:color="auto"/>
        <w:right w:val="none" w:sz="0" w:space="0" w:color="auto"/>
      </w:divBdr>
    </w:div>
    <w:div w:id="534316886">
      <w:bodyDiv w:val="1"/>
      <w:marLeft w:val="0"/>
      <w:marRight w:val="0"/>
      <w:marTop w:val="0"/>
      <w:marBottom w:val="0"/>
      <w:divBdr>
        <w:top w:val="none" w:sz="0" w:space="0" w:color="auto"/>
        <w:left w:val="none" w:sz="0" w:space="0" w:color="auto"/>
        <w:bottom w:val="none" w:sz="0" w:space="0" w:color="auto"/>
        <w:right w:val="none" w:sz="0" w:space="0" w:color="auto"/>
      </w:divBdr>
    </w:div>
    <w:div w:id="534391614">
      <w:bodyDiv w:val="1"/>
      <w:marLeft w:val="0"/>
      <w:marRight w:val="0"/>
      <w:marTop w:val="0"/>
      <w:marBottom w:val="0"/>
      <w:divBdr>
        <w:top w:val="none" w:sz="0" w:space="0" w:color="auto"/>
        <w:left w:val="none" w:sz="0" w:space="0" w:color="auto"/>
        <w:bottom w:val="none" w:sz="0" w:space="0" w:color="auto"/>
        <w:right w:val="none" w:sz="0" w:space="0" w:color="auto"/>
      </w:divBdr>
    </w:div>
    <w:div w:id="534465085">
      <w:bodyDiv w:val="1"/>
      <w:marLeft w:val="0"/>
      <w:marRight w:val="0"/>
      <w:marTop w:val="0"/>
      <w:marBottom w:val="0"/>
      <w:divBdr>
        <w:top w:val="none" w:sz="0" w:space="0" w:color="auto"/>
        <w:left w:val="none" w:sz="0" w:space="0" w:color="auto"/>
        <w:bottom w:val="none" w:sz="0" w:space="0" w:color="auto"/>
        <w:right w:val="none" w:sz="0" w:space="0" w:color="auto"/>
      </w:divBdr>
    </w:div>
    <w:div w:id="534654767">
      <w:bodyDiv w:val="1"/>
      <w:marLeft w:val="0"/>
      <w:marRight w:val="0"/>
      <w:marTop w:val="0"/>
      <w:marBottom w:val="0"/>
      <w:divBdr>
        <w:top w:val="none" w:sz="0" w:space="0" w:color="auto"/>
        <w:left w:val="none" w:sz="0" w:space="0" w:color="auto"/>
        <w:bottom w:val="none" w:sz="0" w:space="0" w:color="auto"/>
        <w:right w:val="none" w:sz="0" w:space="0" w:color="auto"/>
      </w:divBdr>
    </w:div>
    <w:div w:id="534998696">
      <w:bodyDiv w:val="1"/>
      <w:marLeft w:val="0"/>
      <w:marRight w:val="0"/>
      <w:marTop w:val="0"/>
      <w:marBottom w:val="0"/>
      <w:divBdr>
        <w:top w:val="none" w:sz="0" w:space="0" w:color="auto"/>
        <w:left w:val="none" w:sz="0" w:space="0" w:color="auto"/>
        <w:bottom w:val="none" w:sz="0" w:space="0" w:color="auto"/>
        <w:right w:val="none" w:sz="0" w:space="0" w:color="auto"/>
      </w:divBdr>
    </w:div>
    <w:div w:id="535043307">
      <w:bodyDiv w:val="1"/>
      <w:marLeft w:val="0"/>
      <w:marRight w:val="0"/>
      <w:marTop w:val="0"/>
      <w:marBottom w:val="0"/>
      <w:divBdr>
        <w:top w:val="none" w:sz="0" w:space="0" w:color="auto"/>
        <w:left w:val="none" w:sz="0" w:space="0" w:color="auto"/>
        <w:bottom w:val="none" w:sz="0" w:space="0" w:color="auto"/>
        <w:right w:val="none" w:sz="0" w:space="0" w:color="auto"/>
      </w:divBdr>
    </w:div>
    <w:div w:id="535703296">
      <w:bodyDiv w:val="1"/>
      <w:marLeft w:val="0"/>
      <w:marRight w:val="0"/>
      <w:marTop w:val="0"/>
      <w:marBottom w:val="0"/>
      <w:divBdr>
        <w:top w:val="none" w:sz="0" w:space="0" w:color="auto"/>
        <w:left w:val="none" w:sz="0" w:space="0" w:color="auto"/>
        <w:bottom w:val="none" w:sz="0" w:space="0" w:color="auto"/>
        <w:right w:val="none" w:sz="0" w:space="0" w:color="auto"/>
      </w:divBdr>
    </w:div>
    <w:div w:id="535781069">
      <w:bodyDiv w:val="1"/>
      <w:marLeft w:val="0"/>
      <w:marRight w:val="0"/>
      <w:marTop w:val="0"/>
      <w:marBottom w:val="0"/>
      <w:divBdr>
        <w:top w:val="none" w:sz="0" w:space="0" w:color="auto"/>
        <w:left w:val="none" w:sz="0" w:space="0" w:color="auto"/>
        <w:bottom w:val="none" w:sz="0" w:space="0" w:color="auto"/>
        <w:right w:val="none" w:sz="0" w:space="0" w:color="auto"/>
      </w:divBdr>
    </w:div>
    <w:div w:id="536047947">
      <w:bodyDiv w:val="1"/>
      <w:marLeft w:val="0"/>
      <w:marRight w:val="0"/>
      <w:marTop w:val="0"/>
      <w:marBottom w:val="0"/>
      <w:divBdr>
        <w:top w:val="none" w:sz="0" w:space="0" w:color="auto"/>
        <w:left w:val="none" w:sz="0" w:space="0" w:color="auto"/>
        <w:bottom w:val="none" w:sz="0" w:space="0" w:color="auto"/>
        <w:right w:val="none" w:sz="0" w:space="0" w:color="auto"/>
      </w:divBdr>
    </w:div>
    <w:div w:id="536085755">
      <w:bodyDiv w:val="1"/>
      <w:marLeft w:val="0"/>
      <w:marRight w:val="0"/>
      <w:marTop w:val="0"/>
      <w:marBottom w:val="0"/>
      <w:divBdr>
        <w:top w:val="none" w:sz="0" w:space="0" w:color="auto"/>
        <w:left w:val="none" w:sz="0" w:space="0" w:color="auto"/>
        <w:bottom w:val="none" w:sz="0" w:space="0" w:color="auto"/>
        <w:right w:val="none" w:sz="0" w:space="0" w:color="auto"/>
      </w:divBdr>
    </w:div>
    <w:div w:id="536235965">
      <w:bodyDiv w:val="1"/>
      <w:marLeft w:val="0"/>
      <w:marRight w:val="0"/>
      <w:marTop w:val="0"/>
      <w:marBottom w:val="0"/>
      <w:divBdr>
        <w:top w:val="none" w:sz="0" w:space="0" w:color="auto"/>
        <w:left w:val="none" w:sz="0" w:space="0" w:color="auto"/>
        <w:bottom w:val="none" w:sz="0" w:space="0" w:color="auto"/>
        <w:right w:val="none" w:sz="0" w:space="0" w:color="auto"/>
      </w:divBdr>
    </w:div>
    <w:div w:id="536506783">
      <w:bodyDiv w:val="1"/>
      <w:marLeft w:val="0"/>
      <w:marRight w:val="0"/>
      <w:marTop w:val="0"/>
      <w:marBottom w:val="0"/>
      <w:divBdr>
        <w:top w:val="none" w:sz="0" w:space="0" w:color="auto"/>
        <w:left w:val="none" w:sz="0" w:space="0" w:color="auto"/>
        <w:bottom w:val="none" w:sz="0" w:space="0" w:color="auto"/>
        <w:right w:val="none" w:sz="0" w:space="0" w:color="auto"/>
      </w:divBdr>
    </w:div>
    <w:div w:id="536701488">
      <w:bodyDiv w:val="1"/>
      <w:marLeft w:val="0"/>
      <w:marRight w:val="0"/>
      <w:marTop w:val="0"/>
      <w:marBottom w:val="0"/>
      <w:divBdr>
        <w:top w:val="none" w:sz="0" w:space="0" w:color="auto"/>
        <w:left w:val="none" w:sz="0" w:space="0" w:color="auto"/>
        <w:bottom w:val="none" w:sz="0" w:space="0" w:color="auto"/>
        <w:right w:val="none" w:sz="0" w:space="0" w:color="auto"/>
      </w:divBdr>
    </w:div>
    <w:div w:id="536703471">
      <w:bodyDiv w:val="1"/>
      <w:marLeft w:val="0"/>
      <w:marRight w:val="0"/>
      <w:marTop w:val="0"/>
      <w:marBottom w:val="0"/>
      <w:divBdr>
        <w:top w:val="none" w:sz="0" w:space="0" w:color="auto"/>
        <w:left w:val="none" w:sz="0" w:space="0" w:color="auto"/>
        <w:bottom w:val="none" w:sz="0" w:space="0" w:color="auto"/>
        <w:right w:val="none" w:sz="0" w:space="0" w:color="auto"/>
      </w:divBdr>
    </w:div>
    <w:div w:id="536745301">
      <w:bodyDiv w:val="1"/>
      <w:marLeft w:val="0"/>
      <w:marRight w:val="0"/>
      <w:marTop w:val="0"/>
      <w:marBottom w:val="0"/>
      <w:divBdr>
        <w:top w:val="none" w:sz="0" w:space="0" w:color="auto"/>
        <w:left w:val="none" w:sz="0" w:space="0" w:color="auto"/>
        <w:bottom w:val="none" w:sz="0" w:space="0" w:color="auto"/>
        <w:right w:val="none" w:sz="0" w:space="0" w:color="auto"/>
      </w:divBdr>
    </w:div>
    <w:div w:id="537160007">
      <w:bodyDiv w:val="1"/>
      <w:marLeft w:val="0"/>
      <w:marRight w:val="0"/>
      <w:marTop w:val="0"/>
      <w:marBottom w:val="0"/>
      <w:divBdr>
        <w:top w:val="none" w:sz="0" w:space="0" w:color="auto"/>
        <w:left w:val="none" w:sz="0" w:space="0" w:color="auto"/>
        <w:bottom w:val="none" w:sz="0" w:space="0" w:color="auto"/>
        <w:right w:val="none" w:sz="0" w:space="0" w:color="auto"/>
      </w:divBdr>
    </w:div>
    <w:div w:id="537355272">
      <w:bodyDiv w:val="1"/>
      <w:marLeft w:val="0"/>
      <w:marRight w:val="0"/>
      <w:marTop w:val="0"/>
      <w:marBottom w:val="0"/>
      <w:divBdr>
        <w:top w:val="none" w:sz="0" w:space="0" w:color="auto"/>
        <w:left w:val="none" w:sz="0" w:space="0" w:color="auto"/>
        <w:bottom w:val="none" w:sz="0" w:space="0" w:color="auto"/>
        <w:right w:val="none" w:sz="0" w:space="0" w:color="auto"/>
      </w:divBdr>
    </w:div>
    <w:div w:id="537396331">
      <w:bodyDiv w:val="1"/>
      <w:marLeft w:val="0"/>
      <w:marRight w:val="0"/>
      <w:marTop w:val="0"/>
      <w:marBottom w:val="0"/>
      <w:divBdr>
        <w:top w:val="none" w:sz="0" w:space="0" w:color="auto"/>
        <w:left w:val="none" w:sz="0" w:space="0" w:color="auto"/>
        <w:bottom w:val="none" w:sz="0" w:space="0" w:color="auto"/>
        <w:right w:val="none" w:sz="0" w:space="0" w:color="auto"/>
      </w:divBdr>
    </w:div>
    <w:div w:id="537548300">
      <w:bodyDiv w:val="1"/>
      <w:marLeft w:val="0"/>
      <w:marRight w:val="0"/>
      <w:marTop w:val="0"/>
      <w:marBottom w:val="0"/>
      <w:divBdr>
        <w:top w:val="none" w:sz="0" w:space="0" w:color="auto"/>
        <w:left w:val="none" w:sz="0" w:space="0" w:color="auto"/>
        <w:bottom w:val="none" w:sz="0" w:space="0" w:color="auto"/>
        <w:right w:val="none" w:sz="0" w:space="0" w:color="auto"/>
      </w:divBdr>
    </w:div>
    <w:div w:id="537664627">
      <w:bodyDiv w:val="1"/>
      <w:marLeft w:val="0"/>
      <w:marRight w:val="0"/>
      <w:marTop w:val="0"/>
      <w:marBottom w:val="0"/>
      <w:divBdr>
        <w:top w:val="none" w:sz="0" w:space="0" w:color="auto"/>
        <w:left w:val="none" w:sz="0" w:space="0" w:color="auto"/>
        <w:bottom w:val="none" w:sz="0" w:space="0" w:color="auto"/>
        <w:right w:val="none" w:sz="0" w:space="0" w:color="auto"/>
      </w:divBdr>
    </w:div>
    <w:div w:id="537737850">
      <w:bodyDiv w:val="1"/>
      <w:marLeft w:val="0"/>
      <w:marRight w:val="0"/>
      <w:marTop w:val="0"/>
      <w:marBottom w:val="0"/>
      <w:divBdr>
        <w:top w:val="none" w:sz="0" w:space="0" w:color="auto"/>
        <w:left w:val="none" w:sz="0" w:space="0" w:color="auto"/>
        <w:bottom w:val="none" w:sz="0" w:space="0" w:color="auto"/>
        <w:right w:val="none" w:sz="0" w:space="0" w:color="auto"/>
      </w:divBdr>
    </w:div>
    <w:div w:id="537820117">
      <w:bodyDiv w:val="1"/>
      <w:marLeft w:val="0"/>
      <w:marRight w:val="0"/>
      <w:marTop w:val="0"/>
      <w:marBottom w:val="0"/>
      <w:divBdr>
        <w:top w:val="none" w:sz="0" w:space="0" w:color="auto"/>
        <w:left w:val="none" w:sz="0" w:space="0" w:color="auto"/>
        <w:bottom w:val="none" w:sz="0" w:space="0" w:color="auto"/>
        <w:right w:val="none" w:sz="0" w:space="0" w:color="auto"/>
      </w:divBdr>
    </w:div>
    <w:div w:id="538050893">
      <w:bodyDiv w:val="1"/>
      <w:marLeft w:val="0"/>
      <w:marRight w:val="0"/>
      <w:marTop w:val="0"/>
      <w:marBottom w:val="0"/>
      <w:divBdr>
        <w:top w:val="none" w:sz="0" w:space="0" w:color="auto"/>
        <w:left w:val="none" w:sz="0" w:space="0" w:color="auto"/>
        <w:bottom w:val="none" w:sz="0" w:space="0" w:color="auto"/>
        <w:right w:val="none" w:sz="0" w:space="0" w:color="auto"/>
      </w:divBdr>
    </w:div>
    <w:div w:id="538249644">
      <w:bodyDiv w:val="1"/>
      <w:marLeft w:val="0"/>
      <w:marRight w:val="0"/>
      <w:marTop w:val="0"/>
      <w:marBottom w:val="0"/>
      <w:divBdr>
        <w:top w:val="none" w:sz="0" w:space="0" w:color="auto"/>
        <w:left w:val="none" w:sz="0" w:space="0" w:color="auto"/>
        <w:bottom w:val="none" w:sz="0" w:space="0" w:color="auto"/>
        <w:right w:val="none" w:sz="0" w:space="0" w:color="auto"/>
      </w:divBdr>
    </w:div>
    <w:div w:id="538319600">
      <w:bodyDiv w:val="1"/>
      <w:marLeft w:val="0"/>
      <w:marRight w:val="0"/>
      <w:marTop w:val="0"/>
      <w:marBottom w:val="0"/>
      <w:divBdr>
        <w:top w:val="none" w:sz="0" w:space="0" w:color="auto"/>
        <w:left w:val="none" w:sz="0" w:space="0" w:color="auto"/>
        <w:bottom w:val="none" w:sz="0" w:space="0" w:color="auto"/>
        <w:right w:val="none" w:sz="0" w:space="0" w:color="auto"/>
      </w:divBdr>
    </w:div>
    <w:div w:id="538468226">
      <w:bodyDiv w:val="1"/>
      <w:marLeft w:val="0"/>
      <w:marRight w:val="0"/>
      <w:marTop w:val="0"/>
      <w:marBottom w:val="0"/>
      <w:divBdr>
        <w:top w:val="none" w:sz="0" w:space="0" w:color="auto"/>
        <w:left w:val="none" w:sz="0" w:space="0" w:color="auto"/>
        <w:bottom w:val="none" w:sz="0" w:space="0" w:color="auto"/>
        <w:right w:val="none" w:sz="0" w:space="0" w:color="auto"/>
      </w:divBdr>
    </w:div>
    <w:div w:id="538511233">
      <w:bodyDiv w:val="1"/>
      <w:marLeft w:val="0"/>
      <w:marRight w:val="0"/>
      <w:marTop w:val="0"/>
      <w:marBottom w:val="0"/>
      <w:divBdr>
        <w:top w:val="none" w:sz="0" w:space="0" w:color="auto"/>
        <w:left w:val="none" w:sz="0" w:space="0" w:color="auto"/>
        <w:bottom w:val="none" w:sz="0" w:space="0" w:color="auto"/>
        <w:right w:val="none" w:sz="0" w:space="0" w:color="auto"/>
      </w:divBdr>
    </w:div>
    <w:div w:id="538930483">
      <w:bodyDiv w:val="1"/>
      <w:marLeft w:val="0"/>
      <w:marRight w:val="0"/>
      <w:marTop w:val="0"/>
      <w:marBottom w:val="0"/>
      <w:divBdr>
        <w:top w:val="none" w:sz="0" w:space="0" w:color="auto"/>
        <w:left w:val="none" w:sz="0" w:space="0" w:color="auto"/>
        <w:bottom w:val="none" w:sz="0" w:space="0" w:color="auto"/>
        <w:right w:val="none" w:sz="0" w:space="0" w:color="auto"/>
      </w:divBdr>
    </w:div>
    <w:div w:id="538974383">
      <w:bodyDiv w:val="1"/>
      <w:marLeft w:val="0"/>
      <w:marRight w:val="0"/>
      <w:marTop w:val="0"/>
      <w:marBottom w:val="0"/>
      <w:divBdr>
        <w:top w:val="none" w:sz="0" w:space="0" w:color="auto"/>
        <w:left w:val="none" w:sz="0" w:space="0" w:color="auto"/>
        <w:bottom w:val="none" w:sz="0" w:space="0" w:color="auto"/>
        <w:right w:val="none" w:sz="0" w:space="0" w:color="auto"/>
      </w:divBdr>
    </w:div>
    <w:div w:id="539099903">
      <w:bodyDiv w:val="1"/>
      <w:marLeft w:val="0"/>
      <w:marRight w:val="0"/>
      <w:marTop w:val="0"/>
      <w:marBottom w:val="0"/>
      <w:divBdr>
        <w:top w:val="none" w:sz="0" w:space="0" w:color="auto"/>
        <w:left w:val="none" w:sz="0" w:space="0" w:color="auto"/>
        <w:bottom w:val="none" w:sz="0" w:space="0" w:color="auto"/>
        <w:right w:val="none" w:sz="0" w:space="0" w:color="auto"/>
      </w:divBdr>
    </w:div>
    <w:div w:id="539125691">
      <w:bodyDiv w:val="1"/>
      <w:marLeft w:val="0"/>
      <w:marRight w:val="0"/>
      <w:marTop w:val="0"/>
      <w:marBottom w:val="0"/>
      <w:divBdr>
        <w:top w:val="none" w:sz="0" w:space="0" w:color="auto"/>
        <w:left w:val="none" w:sz="0" w:space="0" w:color="auto"/>
        <w:bottom w:val="none" w:sz="0" w:space="0" w:color="auto"/>
        <w:right w:val="none" w:sz="0" w:space="0" w:color="auto"/>
      </w:divBdr>
    </w:div>
    <w:div w:id="539168034">
      <w:bodyDiv w:val="1"/>
      <w:marLeft w:val="0"/>
      <w:marRight w:val="0"/>
      <w:marTop w:val="0"/>
      <w:marBottom w:val="0"/>
      <w:divBdr>
        <w:top w:val="none" w:sz="0" w:space="0" w:color="auto"/>
        <w:left w:val="none" w:sz="0" w:space="0" w:color="auto"/>
        <w:bottom w:val="none" w:sz="0" w:space="0" w:color="auto"/>
        <w:right w:val="none" w:sz="0" w:space="0" w:color="auto"/>
      </w:divBdr>
    </w:div>
    <w:div w:id="539241027">
      <w:bodyDiv w:val="1"/>
      <w:marLeft w:val="0"/>
      <w:marRight w:val="0"/>
      <w:marTop w:val="0"/>
      <w:marBottom w:val="0"/>
      <w:divBdr>
        <w:top w:val="none" w:sz="0" w:space="0" w:color="auto"/>
        <w:left w:val="none" w:sz="0" w:space="0" w:color="auto"/>
        <w:bottom w:val="none" w:sz="0" w:space="0" w:color="auto"/>
        <w:right w:val="none" w:sz="0" w:space="0" w:color="auto"/>
      </w:divBdr>
    </w:div>
    <w:div w:id="539245106">
      <w:bodyDiv w:val="1"/>
      <w:marLeft w:val="0"/>
      <w:marRight w:val="0"/>
      <w:marTop w:val="0"/>
      <w:marBottom w:val="0"/>
      <w:divBdr>
        <w:top w:val="none" w:sz="0" w:space="0" w:color="auto"/>
        <w:left w:val="none" w:sz="0" w:space="0" w:color="auto"/>
        <w:bottom w:val="none" w:sz="0" w:space="0" w:color="auto"/>
        <w:right w:val="none" w:sz="0" w:space="0" w:color="auto"/>
      </w:divBdr>
    </w:div>
    <w:div w:id="539367695">
      <w:bodyDiv w:val="1"/>
      <w:marLeft w:val="0"/>
      <w:marRight w:val="0"/>
      <w:marTop w:val="0"/>
      <w:marBottom w:val="0"/>
      <w:divBdr>
        <w:top w:val="none" w:sz="0" w:space="0" w:color="auto"/>
        <w:left w:val="none" w:sz="0" w:space="0" w:color="auto"/>
        <w:bottom w:val="none" w:sz="0" w:space="0" w:color="auto"/>
        <w:right w:val="none" w:sz="0" w:space="0" w:color="auto"/>
      </w:divBdr>
    </w:div>
    <w:div w:id="539514662">
      <w:bodyDiv w:val="1"/>
      <w:marLeft w:val="0"/>
      <w:marRight w:val="0"/>
      <w:marTop w:val="0"/>
      <w:marBottom w:val="0"/>
      <w:divBdr>
        <w:top w:val="none" w:sz="0" w:space="0" w:color="auto"/>
        <w:left w:val="none" w:sz="0" w:space="0" w:color="auto"/>
        <w:bottom w:val="none" w:sz="0" w:space="0" w:color="auto"/>
        <w:right w:val="none" w:sz="0" w:space="0" w:color="auto"/>
      </w:divBdr>
    </w:div>
    <w:div w:id="539629337">
      <w:bodyDiv w:val="1"/>
      <w:marLeft w:val="0"/>
      <w:marRight w:val="0"/>
      <w:marTop w:val="0"/>
      <w:marBottom w:val="0"/>
      <w:divBdr>
        <w:top w:val="none" w:sz="0" w:space="0" w:color="auto"/>
        <w:left w:val="none" w:sz="0" w:space="0" w:color="auto"/>
        <w:bottom w:val="none" w:sz="0" w:space="0" w:color="auto"/>
        <w:right w:val="none" w:sz="0" w:space="0" w:color="auto"/>
      </w:divBdr>
    </w:div>
    <w:div w:id="539630059">
      <w:bodyDiv w:val="1"/>
      <w:marLeft w:val="0"/>
      <w:marRight w:val="0"/>
      <w:marTop w:val="0"/>
      <w:marBottom w:val="0"/>
      <w:divBdr>
        <w:top w:val="none" w:sz="0" w:space="0" w:color="auto"/>
        <w:left w:val="none" w:sz="0" w:space="0" w:color="auto"/>
        <w:bottom w:val="none" w:sz="0" w:space="0" w:color="auto"/>
        <w:right w:val="none" w:sz="0" w:space="0" w:color="auto"/>
      </w:divBdr>
    </w:div>
    <w:div w:id="539635264">
      <w:bodyDiv w:val="1"/>
      <w:marLeft w:val="0"/>
      <w:marRight w:val="0"/>
      <w:marTop w:val="0"/>
      <w:marBottom w:val="0"/>
      <w:divBdr>
        <w:top w:val="none" w:sz="0" w:space="0" w:color="auto"/>
        <w:left w:val="none" w:sz="0" w:space="0" w:color="auto"/>
        <w:bottom w:val="none" w:sz="0" w:space="0" w:color="auto"/>
        <w:right w:val="none" w:sz="0" w:space="0" w:color="auto"/>
      </w:divBdr>
    </w:div>
    <w:div w:id="539710216">
      <w:bodyDiv w:val="1"/>
      <w:marLeft w:val="0"/>
      <w:marRight w:val="0"/>
      <w:marTop w:val="0"/>
      <w:marBottom w:val="0"/>
      <w:divBdr>
        <w:top w:val="none" w:sz="0" w:space="0" w:color="auto"/>
        <w:left w:val="none" w:sz="0" w:space="0" w:color="auto"/>
        <w:bottom w:val="none" w:sz="0" w:space="0" w:color="auto"/>
        <w:right w:val="none" w:sz="0" w:space="0" w:color="auto"/>
      </w:divBdr>
    </w:div>
    <w:div w:id="539899971">
      <w:bodyDiv w:val="1"/>
      <w:marLeft w:val="0"/>
      <w:marRight w:val="0"/>
      <w:marTop w:val="0"/>
      <w:marBottom w:val="0"/>
      <w:divBdr>
        <w:top w:val="none" w:sz="0" w:space="0" w:color="auto"/>
        <w:left w:val="none" w:sz="0" w:space="0" w:color="auto"/>
        <w:bottom w:val="none" w:sz="0" w:space="0" w:color="auto"/>
        <w:right w:val="none" w:sz="0" w:space="0" w:color="auto"/>
      </w:divBdr>
    </w:div>
    <w:div w:id="539904073">
      <w:bodyDiv w:val="1"/>
      <w:marLeft w:val="0"/>
      <w:marRight w:val="0"/>
      <w:marTop w:val="0"/>
      <w:marBottom w:val="0"/>
      <w:divBdr>
        <w:top w:val="none" w:sz="0" w:space="0" w:color="auto"/>
        <w:left w:val="none" w:sz="0" w:space="0" w:color="auto"/>
        <w:bottom w:val="none" w:sz="0" w:space="0" w:color="auto"/>
        <w:right w:val="none" w:sz="0" w:space="0" w:color="auto"/>
      </w:divBdr>
    </w:div>
    <w:div w:id="540167719">
      <w:bodyDiv w:val="1"/>
      <w:marLeft w:val="0"/>
      <w:marRight w:val="0"/>
      <w:marTop w:val="0"/>
      <w:marBottom w:val="0"/>
      <w:divBdr>
        <w:top w:val="none" w:sz="0" w:space="0" w:color="auto"/>
        <w:left w:val="none" w:sz="0" w:space="0" w:color="auto"/>
        <w:bottom w:val="none" w:sz="0" w:space="0" w:color="auto"/>
        <w:right w:val="none" w:sz="0" w:space="0" w:color="auto"/>
      </w:divBdr>
    </w:div>
    <w:div w:id="540170770">
      <w:bodyDiv w:val="1"/>
      <w:marLeft w:val="0"/>
      <w:marRight w:val="0"/>
      <w:marTop w:val="0"/>
      <w:marBottom w:val="0"/>
      <w:divBdr>
        <w:top w:val="none" w:sz="0" w:space="0" w:color="auto"/>
        <w:left w:val="none" w:sz="0" w:space="0" w:color="auto"/>
        <w:bottom w:val="none" w:sz="0" w:space="0" w:color="auto"/>
        <w:right w:val="none" w:sz="0" w:space="0" w:color="auto"/>
      </w:divBdr>
    </w:div>
    <w:div w:id="540751999">
      <w:bodyDiv w:val="1"/>
      <w:marLeft w:val="0"/>
      <w:marRight w:val="0"/>
      <w:marTop w:val="0"/>
      <w:marBottom w:val="0"/>
      <w:divBdr>
        <w:top w:val="none" w:sz="0" w:space="0" w:color="auto"/>
        <w:left w:val="none" w:sz="0" w:space="0" w:color="auto"/>
        <w:bottom w:val="none" w:sz="0" w:space="0" w:color="auto"/>
        <w:right w:val="none" w:sz="0" w:space="0" w:color="auto"/>
      </w:divBdr>
    </w:div>
    <w:div w:id="540829378">
      <w:bodyDiv w:val="1"/>
      <w:marLeft w:val="0"/>
      <w:marRight w:val="0"/>
      <w:marTop w:val="0"/>
      <w:marBottom w:val="0"/>
      <w:divBdr>
        <w:top w:val="none" w:sz="0" w:space="0" w:color="auto"/>
        <w:left w:val="none" w:sz="0" w:space="0" w:color="auto"/>
        <w:bottom w:val="none" w:sz="0" w:space="0" w:color="auto"/>
        <w:right w:val="none" w:sz="0" w:space="0" w:color="auto"/>
      </w:divBdr>
    </w:div>
    <w:div w:id="540872163">
      <w:bodyDiv w:val="1"/>
      <w:marLeft w:val="0"/>
      <w:marRight w:val="0"/>
      <w:marTop w:val="0"/>
      <w:marBottom w:val="0"/>
      <w:divBdr>
        <w:top w:val="none" w:sz="0" w:space="0" w:color="auto"/>
        <w:left w:val="none" w:sz="0" w:space="0" w:color="auto"/>
        <w:bottom w:val="none" w:sz="0" w:space="0" w:color="auto"/>
        <w:right w:val="none" w:sz="0" w:space="0" w:color="auto"/>
      </w:divBdr>
    </w:div>
    <w:div w:id="541091778">
      <w:bodyDiv w:val="1"/>
      <w:marLeft w:val="0"/>
      <w:marRight w:val="0"/>
      <w:marTop w:val="0"/>
      <w:marBottom w:val="0"/>
      <w:divBdr>
        <w:top w:val="none" w:sz="0" w:space="0" w:color="auto"/>
        <w:left w:val="none" w:sz="0" w:space="0" w:color="auto"/>
        <w:bottom w:val="none" w:sz="0" w:space="0" w:color="auto"/>
        <w:right w:val="none" w:sz="0" w:space="0" w:color="auto"/>
      </w:divBdr>
    </w:div>
    <w:div w:id="541136422">
      <w:bodyDiv w:val="1"/>
      <w:marLeft w:val="0"/>
      <w:marRight w:val="0"/>
      <w:marTop w:val="0"/>
      <w:marBottom w:val="0"/>
      <w:divBdr>
        <w:top w:val="none" w:sz="0" w:space="0" w:color="auto"/>
        <w:left w:val="none" w:sz="0" w:space="0" w:color="auto"/>
        <w:bottom w:val="none" w:sz="0" w:space="0" w:color="auto"/>
        <w:right w:val="none" w:sz="0" w:space="0" w:color="auto"/>
      </w:divBdr>
    </w:div>
    <w:div w:id="541408200">
      <w:bodyDiv w:val="1"/>
      <w:marLeft w:val="0"/>
      <w:marRight w:val="0"/>
      <w:marTop w:val="0"/>
      <w:marBottom w:val="0"/>
      <w:divBdr>
        <w:top w:val="none" w:sz="0" w:space="0" w:color="auto"/>
        <w:left w:val="none" w:sz="0" w:space="0" w:color="auto"/>
        <w:bottom w:val="none" w:sz="0" w:space="0" w:color="auto"/>
        <w:right w:val="none" w:sz="0" w:space="0" w:color="auto"/>
      </w:divBdr>
    </w:div>
    <w:div w:id="541749529">
      <w:bodyDiv w:val="1"/>
      <w:marLeft w:val="0"/>
      <w:marRight w:val="0"/>
      <w:marTop w:val="0"/>
      <w:marBottom w:val="0"/>
      <w:divBdr>
        <w:top w:val="none" w:sz="0" w:space="0" w:color="auto"/>
        <w:left w:val="none" w:sz="0" w:space="0" w:color="auto"/>
        <w:bottom w:val="none" w:sz="0" w:space="0" w:color="auto"/>
        <w:right w:val="none" w:sz="0" w:space="0" w:color="auto"/>
      </w:divBdr>
    </w:div>
    <w:div w:id="541786854">
      <w:bodyDiv w:val="1"/>
      <w:marLeft w:val="0"/>
      <w:marRight w:val="0"/>
      <w:marTop w:val="0"/>
      <w:marBottom w:val="0"/>
      <w:divBdr>
        <w:top w:val="none" w:sz="0" w:space="0" w:color="auto"/>
        <w:left w:val="none" w:sz="0" w:space="0" w:color="auto"/>
        <w:bottom w:val="none" w:sz="0" w:space="0" w:color="auto"/>
        <w:right w:val="none" w:sz="0" w:space="0" w:color="auto"/>
      </w:divBdr>
    </w:div>
    <w:div w:id="541862737">
      <w:bodyDiv w:val="1"/>
      <w:marLeft w:val="0"/>
      <w:marRight w:val="0"/>
      <w:marTop w:val="0"/>
      <w:marBottom w:val="0"/>
      <w:divBdr>
        <w:top w:val="none" w:sz="0" w:space="0" w:color="auto"/>
        <w:left w:val="none" w:sz="0" w:space="0" w:color="auto"/>
        <w:bottom w:val="none" w:sz="0" w:space="0" w:color="auto"/>
        <w:right w:val="none" w:sz="0" w:space="0" w:color="auto"/>
      </w:divBdr>
    </w:div>
    <w:div w:id="541864611">
      <w:bodyDiv w:val="1"/>
      <w:marLeft w:val="0"/>
      <w:marRight w:val="0"/>
      <w:marTop w:val="0"/>
      <w:marBottom w:val="0"/>
      <w:divBdr>
        <w:top w:val="none" w:sz="0" w:space="0" w:color="auto"/>
        <w:left w:val="none" w:sz="0" w:space="0" w:color="auto"/>
        <w:bottom w:val="none" w:sz="0" w:space="0" w:color="auto"/>
        <w:right w:val="none" w:sz="0" w:space="0" w:color="auto"/>
      </w:divBdr>
    </w:div>
    <w:div w:id="542404390">
      <w:bodyDiv w:val="1"/>
      <w:marLeft w:val="0"/>
      <w:marRight w:val="0"/>
      <w:marTop w:val="0"/>
      <w:marBottom w:val="0"/>
      <w:divBdr>
        <w:top w:val="none" w:sz="0" w:space="0" w:color="auto"/>
        <w:left w:val="none" w:sz="0" w:space="0" w:color="auto"/>
        <w:bottom w:val="none" w:sz="0" w:space="0" w:color="auto"/>
        <w:right w:val="none" w:sz="0" w:space="0" w:color="auto"/>
      </w:divBdr>
    </w:div>
    <w:div w:id="542712953">
      <w:bodyDiv w:val="1"/>
      <w:marLeft w:val="0"/>
      <w:marRight w:val="0"/>
      <w:marTop w:val="0"/>
      <w:marBottom w:val="0"/>
      <w:divBdr>
        <w:top w:val="none" w:sz="0" w:space="0" w:color="auto"/>
        <w:left w:val="none" w:sz="0" w:space="0" w:color="auto"/>
        <w:bottom w:val="none" w:sz="0" w:space="0" w:color="auto"/>
        <w:right w:val="none" w:sz="0" w:space="0" w:color="auto"/>
      </w:divBdr>
    </w:div>
    <w:div w:id="542791600">
      <w:bodyDiv w:val="1"/>
      <w:marLeft w:val="0"/>
      <w:marRight w:val="0"/>
      <w:marTop w:val="0"/>
      <w:marBottom w:val="0"/>
      <w:divBdr>
        <w:top w:val="none" w:sz="0" w:space="0" w:color="auto"/>
        <w:left w:val="none" w:sz="0" w:space="0" w:color="auto"/>
        <w:bottom w:val="none" w:sz="0" w:space="0" w:color="auto"/>
        <w:right w:val="none" w:sz="0" w:space="0" w:color="auto"/>
      </w:divBdr>
    </w:div>
    <w:div w:id="542836483">
      <w:bodyDiv w:val="1"/>
      <w:marLeft w:val="0"/>
      <w:marRight w:val="0"/>
      <w:marTop w:val="0"/>
      <w:marBottom w:val="0"/>
      <w:divBdr>
        <w:top w:val="none" w:sz="0" w:space="0" w:color="auto"/>
        <w:left w:val="none" w:sz="0" w:space="0" w:color="auto"/>
        <w:bottom w:val="none" w:sz="0" w:space="0" w:color="auto"/>
        <w:right w:val="none" w:sz="0" w:space="0" w:color="auto"/>
      </w:divBdr>
    </w:div>
    <w:div w:id="542864546">
      <w:bodyDiv w:val="1"/>
      <w:marLeft w:val="0"/>
      <w:marRight w:val="0"/>
      <w:marTop w:val="0"/>
      <w:marBottom w:val="0"/>
      <w:divBdr>
        <w:top w:val="none" w:sz="0" w:space="0" w:color="auto"/>
        <w:left w:val="none" w:sz="0" w:space="0" w:color="auto"/>
        <w:bottom w:val="none" w:sz="0" w:space="0" w:color="auto"/>
        <w:right w:val="none" w:sz="0" w:space="0" w:color="auto"/>
      </w:divBdr>
    </w:div>
    <w:div w:id="542907161">
      <w:bodyDiv w:val="1"/>
      <w:marLeft w:val="0"/>
      <w:marRight w:val="0"/>
      <w:marTop w:val="0"/>
      <w:marBottom w:val="0"/>
      <w:divBdr>
        <w:top w:val="none" w:sz="0" w:space="0" w:color="auto"/>
        <w:left w:val="none" w:sz="0" w:space="0" w:color="auto"/>
        <w:bottom w:val="none" w:sz="0" w:space="0" w:color="auto"/>
        <w:right w:val="none" w:sz="0" w:space="0" w:color="auto"/>
      </w:divBdr>
    </w:div>
    <w:div w:id="543058660">
      <w:bodyDiv w:val="1"/>
      <w:marLeft w:val="0"/>
      <w:marRight w:val="0"/>
      <w:marTop w:val="0"/>
      <w:marBottom w:val="0"/>
      <w:divBdr>
        <w:top w:val="none" w:sz="0" w:space="0" w:color="auto"/>
        <w:left w:val="none" w:sz="0" w:space="0" w:color="auto"/>
        <w:bottom w:val="none" w:sz="0" w:space="0" w:color="auto"/>
        <w:right w:val="none" w:sz="0" w:space="0" w:color="auto"/>
      </w:divBdr>
    </w:div>
    <w:div w:id="543061414">
      <w:bodyDiv w:val="1"/>
      <w:marLeft w:val="0"/>
      <w:marRight w:val="0"/>
      <w:marTop w:val="0"/>
      <w:marBottom w:val="0"/>
      <w:divBdr>
        <w:top w:val="none" w:sz="0" w:space="0" w:color="auto"/>
        <w:left w:val="none" w:sz="0" w:space="0" w:color="auto"/>
        <w:bottom w:val="none" w:sz="0" w:space="0" w:color="auto"/>
        <w:right w:val="none" w:sz="0" w:space="0" w:color="auto"/>
      </w:divBdr>
    </w:div>
    <w:div w:id="543250302">
      <w:bodyDiv w:val="1"/>
      <w:marLeft w:val="0"/>
      <w:marRight w:val="0"/>
      <w:marTop w:val="0"/>
      <w:marBottom w:val="0"/>
      <w:divBdr>
        <w:top w:val="none" w:sz="0" w:space="0" w:color="auto"/>
        <w:left w:val="none" w:sz="0" w:space="0" w:color="auto"/>
        <w:bottom w:val="none" w:sz="0" w:space="0" w:color="auto"/>
        <w:right w:val="none" w:sz="0" w:space="0" w:color="auto"/>
      </w:divBdr>
    </w:div>
    <w:div w:id="543296152">
      <w:bodyDiv w:val="1"/>
      <w:marLeft w:val="0"/>
      <w:marRight w:val="0"/>
      <w:marTop w:val="0"/>
      <w:marBottom w:val="0"/>
      <w:divBdr>
        <w:top w:val="none" w:sz="0" w:space="0" w:color="auto"/>
        <w:left w:val="none" w:sz="0" w:space="0" w:color="auto"/>
        <w:bottom w:val="none" w:sz="0" w:space="0" w:color="auto"/>
        <w:right w:val="none" w:sz="0" w:space="0" w:color="auto"/>
      </w:divBdr>
    </w:div>
    <w:div w:id="543324488">
      <w:bodyDiv w:val="1"/>
      <w:marLeft w:val="0"/>
      <w:marRight w:val="0"/>
      <w:marTop w:val="0"/>
      <w:marBottom w:val="0"/>
      <w:divBdr>
        <w:top w:val="none" w:sz="0" w:space="0" w:color="auto"/>
        <w:left w:val="none" w:sz="0" w:space="0" w:color="auto"/>
        <w:bottom w:val="none" w:sz="0" w:space="0" w:color="auto"/>
        <w:right w:val="none" w:sz="0" w:space="0" w:color="auto"/>
      </w:divBdr>
    </w:div>
    <w:div w:id="543442588">
      <w:bodyDiv w:val="1"/>
      <w:marLeft w:val="0"/>
      <w:marRight w:val="0"/>
      <w:marTop w:val="0"/>
      <w:marBottom w:val="0"/>
      <w:divBdr>
        <w:top w:val="none" w:sz="0" w:space="0" w:color="auto"/>
        <w:left w:val="none" w:sz="0" w:space="0" w:color="auto"/>
        <w:bottom w:val="none" w:sz="0" w:space="0" w:color="auto"/>
        <w:right w:val="none" w:sz="0" w:space="0" w:color="auto"/>
      </w:divBdr>
    </w:div>
    <w:div w:id="543637978">
      <w:bodyDiv w:val="1"/>
      <w:marLeft w:val="0"/>
      <w:marRight w:val="0"/>
      <w:marTop w:val="0"/>
      <w:marBottom w:val="0"/>
      <w:divBdr>
        <w:top w:val="none" w:sz="0" w:space="0" w:color="auto"/>
        <w:left w:val="none" w:sz="0" w:space="0" w:color="auto"/>
        <w:bottom w:val="none" w:sz="0" w:space="0" w:color="auto"/>
        <w:right w:val="none" w:sz="0" w:space="0" w:color="auto"/>
      </w:divBdr>
    </w:div>
    <w:div w:id="543760150">
      <w:bodyDiv w:val="1"/>
      <w:marLeft w:val="0"/>
      <w:marRight w:val="0"/>
      <w:marTop w:val="0"/>
      <w:marBottom w:val="0"/>
      <w:divBdr>
        <w:top w:val="none" w:sz="0" w:space="0" w:color="auto"/>
        <w:left w:val="none" w:sz="0" w:space="0" w:color="auto"/>
        <w:bottom w:val="none" w:sz="0" w:space="0" w:color="auto"/>
        <w:right w:val="none" w:sz="0" w:space="0" w:color="auto"/>
      </w:divBdr>
    </w:div>
    <w:div w:id="543835703">
      <w:bodyDiv w:val="1"/>
      <w:marLeft w:val="0"/>
      <w:marRight w:val="0"/>
      <w:marTop w:val="0"/>
      <w:marBottom w:val="0"/>
      <w:divBdr>
        <w:top w:val="none" w:sz="0" w:space="0" w:color="auto"/>
        <w:left w:val="none" w:sz="0" w:space="0" w:color="auto"/>
        <w:bottom w:val="none" w:sz="0" w:space="0" w:color="auto"/>
        <w:right w:val="none" w:sz="0" w:space="0" w:color="auto"/>
      </w:divBdr>
    </w:div>
    <w:div w:id="544026810">
      <w:bodyDiv w:val="1"/>
      <w:marLeft w:val="0"/>
      <w:marRight w:val="0"/>
      <w:marTop w:val="0"/>
      <w:marBottom w:val="0"/>
      <w:divBdr>
        <w:top w:val="none" w:sz="0" w:space="0" w:color="auto"/>
        <w:left w:val="none" w:sz="0" w:space="0" w:color="auto"/>
        <w:bottom w:val="none" w:sz="0" w:space="0" w:color="auto"/>
        <w:right w:val="none" w:sz="0" w:space="0" w:color="auto"/>
      </w:divBdr>
    </w:div>
    <w:div w:id="544100156">
      <w:bodyDiv w:val="1"/>
      <w:marLeft w:val="0"/>
      <w:marRight w:val="0"/>
      <w:marTop w:val="0"/>
      <w:marBottom w:val="0"/>
      <w:divBdr>
        <w:top w:val="none" w:sz="0" w:space="0" w:color="auto"/>
        <w:left w:val="none" w:sz="0" w:space="0" w:color="auto"/>
        <w:bottom w:val="none" w:sz="0" w:space="0" w:color="auto"/>
        <w:right w:val="none" w:sz="0" w:space="0" w:color="auto"/>
      </w:divBdr>
    </w:div>
    <w:div w:id="544106031">
      <w:bodyDiv w:val="1"/>
      <w:marLeft w:val="0"/>
      <w:marRight w:val="0"/>
      <w:marTop w:val="0"/>
      <w:marBottom w:val="0"/>
      <w:divBdr>
        <w:top w:val="none" w:sz="0" w:space="0" w:color="auto"/>
        <w:left w:val="none" w:sz="0" w:space="0" w:color="auto"/>
        <w:bottom w:val="none" w:sz="0" w:space="0" w:color="auto"/>
        <w:right w:val="none" w:sz="0" w:space="0" w:color="auto"/>
      </w:divBdr>
    </w:div>
    <w:div w:id="544295213">
      <w:bodyDiv w:val="1"/>
      <w:marLeft w:val="0"/>
      <w:marRight w:val="0"/>
      <w:marTop w:val="0"/>
      <w:marBottom w:val="0"/>
      <w:divBdr>
        <w:top w:val="none" w:sz="0" w:space="0" w:color="auto"/>
        <w:left w:val="none" w:sz="0" w:space="0" w:color="auto"/>
        <w:bottom w:val="none" w:sz="0" w:space="0" w:color="auto"/>
        <w:right w:val="none" w:sz="0" w:space="0" w:color="auto"/>
      </w:divBdr>
    </w:div>
    <w:div w:id="544636264">
      <w:bodyDiv w:val="1"/>
      <w:marLeft w:val="0"/>
      <w:marRight w:val="0"/>
      <w:marTop w:val="0"/>
      <w:marBottom w:val="0"/>
      <w:divBdr>
        <w:top w:val="none" w:sz="0" w:space="0" w:color="auto"/>
        <w:left w:val="none" w:sz="0" w:space="0" w:color="auto"/>
        <w:bottom w:val="none" w:sz="0" w:space="0" w:color="auto"/>
        <w:right w:val="none" w:sz="0" w:space="0" w:color="auto"/>
      </w:divBdr>
    </w:div>
    <w:div w:id="544758559">
      <w:bodyDiv w:val="1"/>
      <w:marLeft w:val="0"/>
      <w:marRight w:val="0"/>
      <w:marTop w:val="0"/>
      <w:marBottom w:val="0"/>
      <w:divBdr>
        <w:top w:val="none" w:sz="0" w:space="0" w:color="auto"/>
        <w:left w:val="none" w:sz="0" w:space="0" w:color="auto"/>
        <w:bottom w:val="none" w:sz="0" w:space="0" w:color="auto"/>
        <w:right w:val="none" w:sz="0" w:space="0" w:color="auto"/>
      </w:divBdr>
    </w:div>
    <w:div w:id="545216270">
      <w:bodyDiv w:val="1"/>
      <w:marLeft w:val="0"/>
      <w:marRight w:val="0"/>
      <w:marTop w:val="0"/>
      <w:marBottom w:val="0"/>
      <w:divBdr>
        <w:top w:val="none" w:sz="0" w:space="0" w:color="auto"/>
        <w:left w:val="none" w:sz="0" w:space="0" w:color="auto"/>
        <w:bottom w:val="none" w:sz="0" w:space="0" w:color="auto"/>
        <w:right w:val="none" w:sz="0" w:space="0" w:color="auto"/>
      </w:divBdr>
    </w:div>
    <w:div w:id="545260002">
      <w:bodyDiv w:val="1"/>
      <w:marLeft w:val="0"/>
      <w:marRight w:val="0"/>
      <w:marTop w:val="0"/>
      <w:marBottom w:val="0"/>
      <w:divBdr>
        <w:top w:val="none" w:sz="0" w:space="0" w:color="auto"/>
        <w:left w:val="none" w:sz="0" w:space="0" w:color="auto"/>
        <w:bottom w:val="none" w:sz="0" w:space="0" w:color="auto"/>
        <w:right w:val="none" w:sz="0" w:space="0" w:color="auto"/>
      </w:divBdr>
    </w:div>
    <w:div w:id="545291048">
      <w:bodyDiv w:val="1"/>
      <w:marLeft w:val="0"/>
      <w:marRight w:val="0"/>
      <w:marTop w:val="0"/>
      <w:marBottom w:val="0"/>
      <w:divBdr>
        <w:top w:val="none" w:sz="0" w:space="0" w:color="auto"/>
        <w:left w:val="none" w:sz="0" w:space="0" w:color="auto"/>
        <w:bottom w:val="none" w:sz="0" w:space="0" w:color="auto"/>
        <w:right w:val="none" w:sz="0" w:space="0" w:color="auto"/>
      </w:divBdr>
    </w:div>
    <w:div w:id="545485070">
      <w:bodyDiv w:val="1"/>
      <w:marLeft w:val="0"/>
      <w:marRight w:val="0"/>
      <w:marTop w:val="0"/>
      <w:marBottom w:val="0"/>
      <w:divBdr>
        <w:top w:val="none" w:sz="0" w:space="0" w:color="auto"/>
        <w:left w:val="none" w:sz="0" w:space="0" w:color="auto"/>
        <w:bottom w:val="none" w:sz="0" w:space="0" w:color="auto"/>
        <w:right w:val="none" w:sz="0" w:space="0" w:color="auto"/>
      </w:divBdr>
    </w:div>
    <w:div w:id="545488415">
      <w:bodyDiv w:val="1"/>
      <w:marLeft w:val="0"/>
      <w:marRight w:val="0"/>
      <w:marTop w:val="0"/>
      <w:marBottom w:val="0"/>
      <w:divBdr>
        <w:top w:val="none" w:sz="0" w:space="0" w:color="auto"/>
        <w:left w:val="none" w:sz="0" w:space="0" w:color="auto"/>
        <w:bottom w:val="none" w:sz="0" w:space="0" w:color="auto"/>
        <w:right w:val="none" w:sz="0" w:space="0" w:color="auto"/>
      </w:divBdr>
    </w:div>
    <w:div w:id="545534142">
      <w:bodyDiv w:val="1"/>
      <w:marLeft w:val="0"/>
      <w:marRight w:val="0"/>
      <w:marTop w:val="0"/>
      <w:marBottom w:val="0"/>
      <w:divBdr>
        <w:top w:val="none" w:sz="0" w:space="0" w:color="auto"/>
        <w:left w:val="none" w:sz="0" w:space="0" w:color="auto"/>
        <w:bottom w:val="none" w:sz="0" w:space="0" w:color="auto"/>
        <w:right w:val="none" w:sz="0" w:space="0" w:color="auto"/>
      </w:divBdr>
    </w:div>
    <w:div w:id="545724859">
      <w:bodyDiv w:val="1"/>
      <w:marLeft w:val="0"/>
      <w:marRight w:val="0"/>
      <w:marTop w:val="0"/>
      <w:marBottom w:val="0"/>
      <w:divBdr>
        <w:top w:val="none" w:sz="0" w:space="0" w:color="auto"/>
        <w:left w:val="none" w:sz="0" w:space="0" w:color="auto"/>
        <w:bottom w:val="none" w:sz="0" w:space="0" w:color="auto"/>
        <w:right w:val="none" w:sz="0" w:space="0" w:color="auto"/>
      </w:divBdr>
    </w:div>
    <w:div w:id="545725347">
      <w:bodyDiv w:val="1"/>
      <w:marLeft w:val="0"/>
      <w:marRight w:val="0"/>
      <w:marTop w:val="0"/>
      <w:marBottom w:val="0"/>
      <w:divBdr>
        <w:top w:val="none" w:sz="0" w:space="0" w:color="auto"/>
        <w:left w:val="none" w:sz="0" w:space="0" w:color="auto"/>
        <w:bottom w:val="none" w:sz="0" w:space="0" w:color="auto"/>
        <w:right w:val="none" w:sz="0" w:space="0" w:color="auto"/>
      </w:divBdr>
    </w:div>
    <w:div w:id="545875870">
      <w:bodyDiv w:val="1"/>
      <w:marLeft w:val="0"/>
      <w:marRight w:val="0"/>
      <w:marTop w:val="0"/>
      <w:marBottom w:val="0"/>
      <w:divBdr>
        <w:top w:val="none" w:sz="0" w:space="0" w:color="auto"/>
        <w:left w:val="none" w:sz="0" w:space="0" w:color="auto"/>
        <w:bottom w:val="none" w:sz="0" w:space="0" w:color="auto"/>
        <w:right w:val="none" w:sz="0" w:space="0" w:color="auto"/>
      </w:divBdr>
    </w:div>
    <w:div w:id="545919494">
      <w:bodyDiv w:val="1"/>
      <w:marLeft w:val="0"/>
      <w:marRight w:val="0"/>
      <w:marTop w:val="0"/>
      <w:marBottom w:val="0"/>
      <w:divBdr>
        <w:top w:val="none" w:sz="0" w:space="0" w:color="auto"/>
        <w:left w:val="none" w:sz="0" w:space="0" w:color="auto"/>
        <w:bottom w:val="none" w:sz="0" w:space="0" w:color="auto"/>
        <w:right w:val="none" w:sz="0" w:space="0" w:color="auto"/>
      </w:divBdr>
    </w:div>
    <w:div w:id="546068137">
      <w:bodyDiv w:val="1"/>
      <w:marLeft w:val="0"/>
      <w:marRight w:val="0"/>
      <w:marTop w:val="0"/>
      <w:marBottom w:val="0"/>
      <w:divBdr>
        <w:top w:val="none" w:sz="0" w:space="0" w:color="auto"/>
        <w:left w:val="none" w:sz="0" w:space="0" w:color="auto"/>
        <w:bottom w:val="none" w:sz="0" w:space="0" w:color="auto"/>
        <w:right w:val="none" w:sz="0" w:space="0" w:color="auto"/>
      </w:divBdr>
    </w:div>
    <w:div w:id="546259128">
      <w:bodyDiv w:val="1"/>
      <w:marLeft w:val="0"/>
      <w:marRight w:val="0"/>
      <w:marTop w:val="0"/>
      <w:marBottom w:val="0"/>
      <w:divBdr>
        <w:top w:val="none" w:sz="0" w:space="0" w:color="auto"/>
        <w:left w:val="none" w:sz="0" w:space="0" w:color="auto"/>
        <w:bottom w:val="none" w:sz="0" w:space="0" w:color="auto"/>
        <w:right w:val="none" w:sz="0" w:space="0" w:color="auto"/>
      </w:divBdr>
    </w:div>
    <w:div w:id="546259330">
      <w:bodyDiv w:val="1"/>
      <w:marLeft w:val="0"/>
      <w:marRight w:val="0"/>
      <w:marTop w:val="0"/>
      <w:marBottom w:val="0"/>
      <w:divBdr>
        <w:top w:val="none" w:sz="0" w:space="0" w:color="auto"/>
        <w:left w:val="none" w:sz="0" w:space="0" w:color="auto"/>
        <w:bottom w:val="none" w:sz="0" w:space="0" w:color="auto"/>
        <w:right w:val="none" w:sz="0" w:space="0" w:color="auto"/>
      </w:divBdr>
    </w:div>
    <w:div w:id="546525774">
      <w:bodyDiv w:val="1"/>
      <w:marLeft w:val="0"/>
      <w:marRight w:val="0"/>
      <w:marTop w:val="0"/>
      <w:marBottom w:val="0"/>
      <w:divBdr>
        <w:top w:val="none" w:sz="0" w:space="0" w:color="auto"/>
        <w:left w:val="none" w:sz="0" w:space="0" w:color="auto"/>
        <w:bottom w:val="none" w:sz="0" w:space="0" w:color="auto"/>
        <w:right w:val="none" w:sz="0" w:space="0" w:color="auto"/>
      </w:divBdr>
    </w:div>
    <w:div w:id="546602710">
      <w:bodyDiv w:val="1"/>
      <w:marLeft w:val="0"/>
      <w:marRight w:val="0"/>
      <w:marTop w:val="0"/>
      <w:marBottom w:val="0"/>
      <w:divBdr>
        <w:top w:val="none" w:sz="0" w:space="0" w:color="auto"/>
        <w:left w:val="none" w:sz="0" w:space="0" w:color="auto"/>
        <w:bottom w:val="none" w:sz="0" w:space="0" w:color="auto"/>
        <w:right w:val="none" w:sz="0" w:space="0" w:color="auto"/>
      </w:divBdr>
    </w:div>
    <w:div w:id="546650170">
      <w:bodyDiv w:val="1"/>
      <w:marLeft w:val="0"/>
      <w:marRight w:val="0"/>
      <w:marTop w:val="0"/>
      <w:marBottom w:val="0"/>
      <w:divBdr>
        <w:top w:val="none" w:sz="0" w:space="0" w:color="auto"/>
        <w:left w:val="none" w:sz="0" w:space="0" w:color="auto"/>
        <w:bottom w:val="none" w:sz="0" w:space="0" w:color="auto"/>
        <w:right w:val="none" w:sz="0" w:space="0" w:color="auto"/>
      </w:divBdr>
    </w:div>
    <w:div w:id="546721827">
      <w:bodyDiv w:val="1"/>
      <w:marLeft w:val="0"/>
      <w:marRight w:val="0"/>
      <w:marTop w:val="0"/>
      <w:marBottom w:val="0"/>
      <w:divBdr>
        <w:top w:val="none" w:sz="0" w:space="0" w:color="auto"/>
        <w:left w:val="none" w:sz="0" w:space="0" w:color="auto"/>
        <w:bottom w:val="none" w:sz="0" w:space="0" w:color="auto"/>
        <w:right w:val="none" w:sz="0" w:space="0" w:color="auto"/>
      </w:divBdr>
    </w:div>
    <w:div w:id="546794514">
      <w:bodyDiv w:val="1"/>
      <w:marLeft w:val="0"/>
      <w:marRight w:val="0"/>
      <w:marTop w:val="0"/>
      <w:marBottom w:val="0"/>
      <w:divBdr>
        <w:top w:val="none" w:sz="0" w:space="0" w:color="auto"/>
        <w:left w:val="none" w:sz="0" w:space="0" w:color="auto"/>
        <w:bottom w:val="none" w:sz="0" w:space="0" w:color="auto"/>
        <w:right w:val="none" w:sz="0" w:space="0" w:color="auto"/>
      </w:divBdr>
    </w:div>
    <w:div w:id="546795367">
      <w:bodyDiv w:val="1"/>
      <w:marLeft w:val="0"/>
      <w:marRight w:val="0"/>
      <w:marTop w:val="0"/>
      <w:marBottom w:val="0"/>
      <w:divBdr>
        <w:top w:val="none" w:sz="0" w:space="0" w:color="auto"/>
        <w:left w:val="none" w:sz="0" w:space="0" w:color="auto"/>
        <w:bottom w:val="none" w:sz="0" w:space="0" w:color="auto"/>
        <w:right w:val="none" w:sz="0" w:space="0" w:color="auto"/>
      </w:divBdr>
    </w:div>
    <w:div w:id="546839150">
      <w:bodyDiv w:val="1"/>
      <w:marLeft w:val="0"/>
      <w:marRight w:val="0"/>
      <w:marTop w:val="0"/>
      <w:marBottom w:val="0"/>
      <w:divBdr>
        <w:top w:val="none" w:sz="0" w:space="0" w:color="auto"/>
        <w:left w:val="none" w:sz="0" w:space="0" w:color="auto"/>
        <w:bottom w:val="none" w:sz="0" w:space="0" w:color="auto"/>
        <w:right w:val="none" w:sz="0" w:space="0" w:color="auto"/>
      </w:divBdr>
    </w:div>
    <w:div w:id="547184655">
      <w:bodyDiv w:val="1"/>
      <w:marLeft w:val="0"/>
      <w:marRight w:val="0"/>
      <w:marTop w:val="0"/>
      <w:marBottom w:val="0"/>
      <w:divBdr>
        <w:top w:val="none" w:sz="0" w:space="0" w:color="auto"/>
        <w:left w:val="none" w:sz="0" w:space="0" w:color="auto"/>
        <w:bottom w:val="none" w:sz="0" w:space="0" w:color="auto"/>
        <w:right w:val="none" w:sz="0" w:space="0" w:color="auto"/>
      </w:divBdr>
    </w:div>
    <w:div w:id="547189018">
      <w:bodyDiv w:val="1"/>
      <w:marLeft w:val="0"/>
      <w:marRight w:val="0"/>
      <w:marTop w:val="0"/>
      <w:marBottom w:val="0"/>
      <w:divBdr>
        <w:top w:val="none" w:sz="0" w:space="0" w:color="auto"/>
        <w:left w:val="none" w:sz="0" w:space="0" w:color="auto"/>
        <w:bottom w:val="none" w:sz="0" w:space="0" w:color="auto"/>
        <w:right w:val="none" w:sz="0" w:space="0" w:color="auto"/>
      </w:divBdr>
    </w:div>
    <w:div w:id="547189157">
      <w:bodyDiv w:val="1"/>
      <w:marLeft w:val="0"/>
      <w:marRight w:val="0"/>
      <w:marTop w:val="0"/>
      <w:marBottom w:val="0"/>
      <w:divBdr>
        <w:top w:val="none" w:sz="0" w:space="0" w:color="auto"/>
        <w:left w:val="none" w:sz="0" w:space="0" w:color="auto"/>
        <w:bottom w:val="none" w:sz="0" w:space="0" w:color="auto"/>
        <w:right w:val="none" w:sz="0" w:space="0" w:color="auto"/>
      </w:divBdr>
    </w:div>
    <w:div w:id="547303241">
      <w:bodyDiv w:val="1"/>
      <w:marLeft w:val="0"/>
      <w:marRight w:val="0"/>
      <w:marTop w:val="0"/>
      <w:marBottom w:val="0"/>
      <w:divBdr>
        <w:top w:val="none" w:sz="0" w:space="0" w:color="auto"/>
        <w:left w:val="none" w:sz="0" w:space="0" w:color="auto"/>
        <w:bottom w:val="none" w:sz="0" w:space="0" w:color="auto"/>
        <w:right w:val="none" w:sz="0" w:space="0" w:color="auto"/>
      </w:divBdr>
    </w:div>
    <w:div w:id="547304485">
      <w:bodyDiv w:val="1"/>
      <w:marLeft w:val="0"/>
      <w:marRight w:val="0"/>
      <w:marTop w:val="0"/>
      <w:marBottom w:val="0"/>
      <w:divBdr>
        <w:top w:val="none" w:sz="0" w:space="0" w:color="auto"/>
        <w:left w:val="none" w:sz="0" w:space="0" w:color="auto"/>
        <w:bottom w:val="none" w:sz="0" w:space="0" w:color="auto"/>
        <w:right w:val="none" w:sz="0" w:space="0" w:color="auto"/>
      </w:divBdr>
    </w:div>
    <w:div w:id="547454834">
      <w:bodyDiv w:val="1"/>
      <w:marLeft w:val="0"/>
      <w:marRight w:val="0"/>
      <w:marTop w:val="0"/>
      <w:marBottom w:val="0"/>
      <w:divBdr>
        <w:top w:val="none" w:sz="0" w:space="0" w:color="auto"/>
        <w:left w:val="none" w:sz="0" w:space="0" w:color="auto"/>
        <w:bottom w:val="none" w:sz="0" w:space="0" w:color="auto"/>
        <w:right w:val="none" w:sz="0" w:space="0" w:color="auto"/>
      </w:divBdr>
    </w:div>
    <w:div w:id="547494598">
      <w:bodyDiv w:val="1"/>
      <w:marLeft w:val="0"/>
      <w:marRight w:val="0"/>
      <w:marTop w:val="0"/>
      <w:marBottom w:val="0"/>
      <w:divBdr>
        <w:top w:val="none" w:sz="0" w:space="0" w:color="auto"/>
        <w:left w:val="none" w:sz="0" w:space="0" w:color="auto"/>
        <w:bottom w:val="none" w:sz="0" w:space="0" w:color="auto"/>
        <w:right w:val="none" w:sz="0" w:space="0" w:color="auto"/>
      </w:divBdr>
    </w:div>
    <w:div w:id="547497534">
      <w:bodyDiv w:val="1"/>
      <w:marLeft w:val="0"/>
      <w:marRight w:val="0"/>
      <w:marTop w:val="0"/>
      <w:marBottom w:val="0"/>
      <w:divBdr>
        <w:top w:val="none" w:sz="0" w:space="0" w:color="auto"/>
        <w:left w:val="none" w:sz="0" w:space="0" w:color="auto"/>
        <w:bottom w:val="none" w:sz="0" w:space="0" w:color="auto"/>
        <w:right w:val="none" w:sz="0" w:space="0" w:color="auto"/>
      </w:divBdr>
    </w:div>
    <w:div w:id="547575140">
      <w:bodyDiv w:val="1"/>
      <w:marLeft w:val="0"/>
      <w:marRight w:val="0"/>
      <w:marTop w:val="0"/>
      <w:marBottom w:val="0"/>
      <w:divBdr>
        <w:top w:val="none" w:sz="0" w:space="0" w:color="auto"/>
        <w:left w:val="none" w:sz="0" w:space="0" w:color="auto"/>
        <w:bottom w:val="none" w:sz="0" w:space="0" w:color="auto"/>
        <w:right w:val="none" w:sz="0" w:space="0" w:color="auto"/>
      </w:divBdr>
    </w:div>
    <w:div w:id="547690383">
      <w:bodyDiv w:val="1"/>
      <w:marLeft w:val="0"/>
      <w:marRight w:val="0"/>
      <w:marTop w:val="0"/>
      <w:marBottom w:val="0"/>
      <w:divBdr>
        <w:top w:val="none" w:sz="0" w:space="0" w:color="auto"/>
        <w:left w:val="none" w:sz="0" w:space="0" w:color="auto"/>
        <w:bottom w:val="none" w:sz="0" w:space="0" w:color="auto"/>
        <w:right w:val="none" w:sz="0" w:space="0" w:color="auto"/>
      </w:divBdr>
    </w:div>
    <w:div w:id="547765743">
      <w:bodyDiv w:val="1"/>
      <w:marLeft w:val="0"/>
      <w:marRight w:val="0"/>
      <w:marTop w:val="0"/>
      <w:marBottom w:val="0"/>
      <w:divBdr>
        <w:top w:val="none" w:sz="0" w:space="0" w:color="auto"/>
        <w:left w:val="none" w:sz="0" w:space="0" w:color="auto"/>
        <w:bottom w:val="none" w:sz="0" w:space="0" w:color="auto"/>
        <w:right w:val="none" w:sz="0" w:space="0" w:color="auto"/>
      </w:divBdr>
    </w:div>
    <w:div w:id="548419509">
      <w:bodyDiv w:val="1"/>
      <w:marLeft w:val="0"/>
      <w:marRight w:val="0"/>
      <w:marTop w:val="0"/>
      <w:marBottom w:val="0"/>
      <w:divBdr>
        <w:top w:val="none" w:sz="0" w:space="0" w:color="auto"/>
        <w:left w:val="none" w:sz="0" w:space="0" w:color="auto"/>
        <w:bottom w:val="none" w:sz="0" w:space="0" w:color="auto"/>
        <w:right w:val="none" w:sz="0" w:space="0" w:color="auto"/>
      </w:divBdr>
    </w:div>
    <w:div w:id="548565565">
      <w:bodyDiv w:val="1"/>
      <w:marLeft w:val="0"/>
      <w:marRight w:val="0"/>
      <w:marTop w:val="0"/>
      <w:marBottom w:val="0"/>
      <w:divBdr>
        <w:top w:val="none" w:sz="0" w:space="0" w:color="auto"/>
        <w:left w:val="none" w:sz="0" w:space="0" w:color="auto"/>
        <w:bottom w:val="none" w:sz="0" w:space="0" w:color="auto"/>
        <w:right w:val="none" w:sz="0" w:space="0" w:color="auto"/>
      </w:divBdr>
    </w:div>
    <w:div w:id="548760109">
      <w:bodyDiv w:val="1"/>
      <w:marLeft w:val="0"/>
      <w:marRight w:val="0"/>
      <w:marTop w:val="0"/>
      <w:marBottom w:val="0"/>
      <w:divBdr>
        <w:top w:val="none" w:sz="0" w:space="0" w:color="auto"/>
        <w:left w:val="none" w:sz="0" w:space="0" w:color="auto"/>
        <w:bottom w:val="none" w:sz="0" w:space="0" w:color="auto"/>
        <w:right w:val="none" w:sz="0" w:space="0" w:color="auto"/>
      </w:divBdr>
    </w:div>
    <w:div w:id="548956343">
      <w:bodyDiv w:val="1"/>
      <w:marLeft w:val="0"/>
      <w:marRight w:val="0"/>
      <w:marTop w:val="0"/>
      <w:marBottom w:val="0"/>
      <w:divBdr>
        <w:top w:val="none" w:sz="0" w:space="0" w:color="auto"/>
        <w:left w:val="none" w:sz="0" w:space="0" w:color="auto"/>
        <w:bottom w:val="none" w:sz="0" w:space="0" w:color="auto"/>
        <w:right w:val="none" w:sz="0" w:space="0" w:color="auto"/>
      </w:divBdr>
    </w:div>
    <w:div w:id="549027546">
      <w:bodyDiv w:val="1"/>
      <w:marLeft w:val="0"/>
      <w:marRight w:val="0"/>
      <w:marTop w:val="0"/>
      <w:marBottom w:val="0"/>
      <w:divBdr>
        <w:top w:val="none" w:sz="0" w:space="0" w:color="auto"/>
        <w:left w:val="none" w:sz="0" w:space="0" w:color="auto"/>
        <w:bottom w:val="none" w:sz="0" w:space="0" w:color="auto"/>
        <w:right w:val="none" w:sz="0" w:space="0" w:color="auto"/>
      </w:divBdr>
    </w:div>
    <w:div w:id="549268039">
      <w:bodyDiv w:val="1"/>
      <w:marLeft w:val="0"/>
      <w:marRight w:val="0"/>
      <w:marTop w:val="0"/>
      <w:marBottom w:val="0"/>
      <w:divBdr>
        <w:top w:val="none" w:sz="0" w:space="0" w:color="auto"/>
        <w:left w:val="none" w:sz="0" w:space="0" w:color="auto"/>
        <w:bottom w:val="none" w:sz="0" w:space="0" w:color="auto"/>
        <w:right w:val="none" w:sz="0" w:space="0" w:color="auto"/>
      </w:divBdr>
    </w:div>
    <w:div w:id="549615008">
      <w:bodyDiv w:val="1"/>
      <w:marLeft w:val="0"/>
      <w:marRight w:val="0"/>
      <w:marTop w:val="0"/>
      <w:marBottom w:val="0"/>
      <w:divBdr>
        <w:top w:val="none" w:sz="0" w:space="0" w:color="auto"/>
        <w:left w:val="none" w:sz="0" w:space="0" w:color="auto"/>
        <w:bottom w:val="none" w:sz="0" w:space="0" w:color="auto"/>
        <w:right w:val="none" w:sz="0" w:space="0" w:color="auto"/>
      </w:divBdr>
    </w:div>
    <w:div w:id="549652940">
      <w:bodyDiv w:val="1"/>
      <w:marLeft w:val="0"/>
      <w:marRight w:val="0"/>
      <w:marTop w:val="0"/>
      <w:marBottom w:val="0"/>
      <w:divBdr>
        <w:top w:val="none" w:sz="0" w:space="0" w:color="auto"/>
        <w:left w:val="none" w:sz="0" w:space="0" w:color="auto"/>
        <w:bottom w:val="none" w:sz="0" w:space="0" w:color="auto"/>
        <w:right w:val="none" w:sz="0" w:space="0" w:color="auto"/>
      </w:divBdr>
    </w:div>
    <w:div w:id="549658150">
      <w:bodyDiv w:val="1"/>
      <w:marLeft w:val="0"/>
      <w:marRight w:val="0"/>
      <w:marTop w:val="0"/>
      <w:marBottom w:val="0"/>
      <w:divBdr>
        <w:top w:val="none" w:sz="0" w:space="0" w:color="auto"/>
        <w:left w:val="none" w:sz="0" w:space="0" w:color="auto"/>
        <w:bottom w:val="none" w:sz="0" w:space="0" w:color="auto"/>
        <w:right w:val="none" w:sz="0" w:space="0" w:color="auto"/>
      </w:divBdr>
    </w:div>
    <w:div w:id="549807919">
      <w:bodyDiv w:val="1"/>
      <w:marLeft w:val="0"/>
      <w:marRight w:val="0"/>
      <w:marTop w:val="0"/>
      <w:marBottom w:val="0"/>
      <w:divBdr>
        <w:top w:val="none" w:sz="0" w:space="0" w:color="auto"/>
        <w:left w:val="none" w:sz="0" w:space="0" w:color="auto"/>
        <w:bottom w:val="none" w:sz="0" w:space="0" w:color="auto"/>
        <w:right w:val="none" w:sz="0" w:space="0" w:color="auto"/>
      </w:divBdr>
    </w:div>
    <w:div w:id="549994948">
      <w:bodyDiv w:val="1"/>
      <w:marLeft w:val="0"/>
      <w:marRight w:val="0"/>
      <w:marTop w:val="0"/>
      <w:marBottom w:val="0"/>
      <w:divBdr>
        <w:top w:val="none" w:sz="0" w:space="0" w:color="auto"/>
        <w:left w:val="none" w:sz="0" w:space="0" w:color="auto"/>
        <w:bottom w:val="none" w:sz="0" w:space="0" w:color="auto"/>
        <w:right w:val="none" w:sz="0" w:space="0" w:color="auto"/>
      </w:divBdr>
    </w:div>
    <w:div w:id="550069303">
      <w:bodyDiv w:val="1"/>
      <w:marLeft w:val="0"/>
      <w:marRight w:val="0"/>
      <w:marTop w:val="0"/>
      <w:marBottom w:val="0"/>
      <w:divBdr>
        <w:top w:val="none" w:sz="0" w:space="0" w:color="auto"/>
        <w:left w:val="none" w:sz="0" w:space="0" w:color="auto"/>
        <w:bottom w:val="none" w:sz="0" w:space="0" w:color="auto"/>
        <w:right w:val="none" w:sz="0" w:space="0" w:color="auto"/>
      </w:divBdr>
    </w:div>
    <w:div w:id="550195681">
      <w:bodyDiv w:val="1"/>
      <w:marLeft w:val="0"/>
      <w:marRight w:val="0"/>
      <w:marTop w:val="0"/>
      <w:marBottom w:val="0"/>
      <w:divBdr>
        <w:top w:val="none" w:sz="0" w:space="0" w:color="auto"/>
        <w:left w:val="none" w:sz="0" w:space="0" w:color="auto"/>
        <w:bottom w:val="none" w:sz="0" w:space="0" w:color="auto"/>
        <w:right w:val="none" w:sz="0" w:space="0" w:color="auto"/>
      </w:divBdr>
    </w:div>
    <w:div w:id="550270813">
      <w:bodyDiv w:val="1"/>
      <w:marLeft w:val="0"/>
      <w:marRight w:val="0"/>
      <w:marTop w:val="0"/>
      <w:marBottom w:val="0"/>
      <w:divBdr>
        <w:top w:val="none" w:sz="0" w:space="0" w:color="auto"/>
        <w:left w:val="none" w:sz="0" w:space="0" w:color="auto"/>
        <w:bottom w:val="none" w:sz="0" w:space="0" w:color="auto"/>
        <w:right w:val="none" w:sz="0" w:space="0" w:color="auto"/>
      </w:divBdr>
    </w:div>
    <w:div w:id="550306323">
      <w:bodyDiv w:val="1"/>
      <w:marLeft w:val="0"/>
      <w:marRight w:val="0"/>
      <w:marTop w:val="0"/>
      <w:marBottom w:val="0"/>
      <w:divBdr>
        <w:top w:val="none" w:sz="0" w:space="0" w:color="auto"/>
        <w:left w:val="none" w:sz="0" w:space="0" w:color="auto"/>
        <w:bottom w:val="none" w:sz="0" w:space="0" w:color="auto"/>
        <w:right w:val="none" w:sz="0" w:space="0" w:color="auto"/>
      </w:divBdr>
    </w:div>
    <w:div w:id="550459243">
      <w:bodyDiv w:val="1"/>
      <w:marLeft w:val="0"/>
      <w:marRight w:val="0"/>
      <w:marTop w:val="0"/>
      <w:marBottom w:val="0"/>
      <w:divBdr>
        <w:top w:val="none" w:sz="0" w:space="0" w:color="auto"/>
        <w:left w:val="none" w:sz="0" w:space="0" w:color="auto"/>
        <w:bottom w:val="none" w:sz="0" w:space="0" w:color="auto"/>
        <w:right w:val="none" w:sz="0" w:space="0" w:color="auto"/>
      </w:divBdr>
    </w:div>
    <w:div w:id="550919100">
      <w:bodyDiv w:val="1"/>
      <w:marLeft w:val="0"/>
      <w:marRight w:val="0"/>
      <w:marTop w:val="0"/>
      <w:marBottom w:val="0"/>
      <w:divBdr>
        <w:top w:val="none" w:sz="0" w:space="0" w:color="auto"/>
        <w:left w:val="none" w:sz="0" w:space="0" w:color="auto"/>
        <w:bottom w:val="none" w:sz="0" w:space="0" w:color="auto"/>
        <w:right w:val="none" w:sz="0" w:space="0" w:color="auto"/>
      </w:divBdr>
    </w:div>
    <w:div w:id="550923659">
      <w:bodyDiv w:val="1"/>
      <w:marLeft w:val="0"/>
      <w:marRight w:val="0"/>
      <w:marTop w:val="0"/>
      <w:marBottom w:val="0"/>
      <w:divBdr>
        <w:top w:val="none" w:sz="0" w:space="0" w:color="auto"/>
        <w:left w:val="none" w:sz="0" w:space="0" w:color="auto"/>
        <w:bottom w:val="none" w:sz="0" w:space="0" w:color="auto"/>
        <w:right w:val="none" w:sz="0" w:space="0" w:color="auto"/>
      </w:divBdr>
    </w:div>
    <w:div w:id="551380684">
      <w:bodyDiv w:val="1"/>
      <w:marLeft w:val="0"/>
      <w:marRight w:val="0"/>
      <w:marTop w:val="0"/>
      <w:marBottom w:val="0"/>
      <w:divBdr>
        <w:top w:val="none" w:sz="0" w:space="0" w:color="auto"/>
        <w:left w:val="none" w:sz="0" w:space="0" w:color="auto"/>
        <w:bottom w:val="none" w:sz="0" w:space="0" w:color="auto"/>
        <w:right w:val="none" w:sz="0" w:space="0" w:color="auto"/>
      </w:divBdr>
    </w:div>
    <w:div w:id="551386292">
      <w:bodyDiv w:val="1"/>
      <w:marLeft w:val="0"/>
      <w:marRight w:val="0"/>
      <w:marTop w:val="0"/>
      <w:marBottom w:val="0"/>
      <w:divBdr>
        <w:top w:val="none" w:sz="0" w:space="0" w:color="auto"/>
        <w:left w:val="none" w:sz="0" w:space="0" w:color="auto"/>
        <w:bottom w:val="none" w:sz="0" w:space="0" w:color="auto"/>
        <w:right w:val="none" w:sz="0" w:space="0" w:color="auto"/>
      </w:divBdr>
    </w:div>
    <w:div w:id="551575719">
      <w:bodyDiv w:val="1"/>
      <w:marLeft w:val="0"/>
      <w:marRight w:val="0"/>
      <w:marTop w:val="0"/>
      <w:marBottom w:val="0"/>
      <w:divBdr>
        <w:top w:val="none" w:sz="0" w:space="0" w:color="auto"/>
        <w:left w:val="none" w:sz="0" w:space="0" w:color="auto"/>
        <w:bottom w:val="none" w:sz="0" w:space="0" w:color="auto"/>
        <w:right w:val="none" w:sz="0" w:space="0" w:color="auto"/>
      </w:divBdr>
    </w:div>
    <w:div w:id="551816370">
      <w:bodyDiv w:val="1"/>
      <w:marLeft w:val="0"/>
      <w:marRight w:val="0"/>
      <w:marTop w:val="0"/>
      <w:marBottom w:val="0"/>
      <w:divBdr>
        <w:top w:val="none" w:sz="0" w:space="0" w:color="auto"/>
        <w:left w:val="none" w:sz="0" w:space="0" w:color="auto"/>
        <w:bottom w:val="none" w:sz="0" w:space="0" w:color="auto"/>
        <w:right w:val="none" w:sz="0" w:space="0" w:color="auto"/>
      </w:divBdr>
    </w:div>
    <w:div w:id="551817488">
      <w:bodyDiv w:val="1"/>
      <w:marLeft w:val="0"/>
      <w:marRight w:val="0"/>
      <w:marTop w:val="0"/>
      <w:marBottom w:val="0"/>
      <w:divBdr>
        <w:top w:val="none" w:sz="0" w:space="0" w:color="auto"/>
        <w:left w:val="none" w:sz="0" w:space="0" w:color="auto"/>
        <w:bottom w:val="none" w:sz="0" w:space="0" w:color="auto"/>
        <w:right w:val="none" w:sz="0" w:space="0" w:color="auto"/>
      </w:divBdr>
    </w:div>
    <w:div w:id="551961015">
      <w:bodyDiv w:val="1"/>
      <w:marLeft w:val="0"/>
      <w:marRight w:val="0"/>
      <w:marTop w:val="0"/>
      <w:marBottom w:val="0"/>
      <w:divBdr>
        <w:top w:val="none" w:sz="0" w:space="0" w:color="auto"/>
        <w:left w:val="none" w:sz="0" w:space="0" w:color="auto"/>
        <w:bottom w:val="none" w:sz="0" w:space="0" w:color="auto"/>
        <w:right w:val="none" w:sz="0" w:space="0" w:color="auto"/>
      </w:divBdr>
    </w:div>
    <w:div w:id="552087324">
      <w:bodyDiv w:val="1"/>
      <w:marLeft w:val="0"/>
      <w:marRight w:val="0"/>
      <w:marTop w:val="0"/>
      <w:marBottom w:val="0"/>
      <w:divBdr>
        <w:top w:val="none" w:sz="0" w:space="0" w:color="auto"/>
        <w:left w:val="none" w:sz="0" w:space="0" w:color="auto"/>
        <w:bottom w:val="none" w:sz="0" w:space="0" w:color="auto"/>
        <w:right w:val="none" w:sz="0" w:space="0" w:color="auto"/>
      </w:divBdr>
    </w:div>
    <w:div w:id="552231834">
      <w:bodyDiv w:val="1"/>
      <w:marLeft w:val="0"/>
      <w:marRight w:val="0"/>
      <w:marTop w:val="0"/>
      <w:marBottom w:val="0"/>
      <w:divBdr>
        <w:top w:val="none" w:sz="0" w:space="0" w:color="auto"/>
        <w:left w:val="none" w:sz="0" w:space="0" w:color="auto"/>
        <w:bottom w:val="none" w:sz="0" w:space="0" w:color="auto"/>
        <w:right w:val="none" w:sz="0" w:space="0" w:color="auto"/>
      </w:divBdr>
    </w:div>
    <w:div w:id="552275574">
      <w:bodyDiv w:val="1"/>
      <w:marLeft w:val="0"/>
      <w:marRight w:val="0"/>
      <w:marTop w:val="0"/>
      <w:marBottom w:val="0"/>
      <w:divBdr>
        <w:top w:val="none" w:sz="0" w:space="0" w:color="auto"/>
        <w:left w:val="none" w:sz="0" w:space="0" w:color="auto"/>
        <w:bottom w:val="none" w:sz="0" w:space="0" w:color="auto"/>
        <w:right w:val="none" w:sz="0" w:space="0" w:color="auto"/>
      </w:divBdr>
    </w:div>
    <w:div w:id="552472171">
      <w:bodyDiv w:val="1"/>
      <w:marLeft w:val="0"/>
      <w:marRight w:val="0"/>
      <w:marTop w:val="0"/>
      <w:marBottom w:val="0"/>
      <w:divBdr>
        <w:top w:val="none" w:sz="0" w:space="0" w:color="auto"/>
        <w:left w:val="none" w:sz="0" w:space="0" w:color="auto"/>
        <w:bottom w:val="none" w:sz="0" w:space="0" w:color="auto"/>
        <w:right w:val="none" w:sz="0" w:space="0" w:color="auto"/>
      </w:divBdr>
    </w:div>
    <w:div w:id="552542747">
      <w:bodyDiv w:val="1"/>
      <w:marLeft w:val="0"/>
      <w:marRight w:val="0"/>
      <w:marTop w:val="0"/>
      <w:marBottom w:val="0"/>
      <w:divBdr>
        <w:top w:val="none" w:sz="0" w:space="0" w:color="auto"/>
        <w:left w:val="none" w:sz="0" w:space="0" w:color="auto"/>
        <w:bottom w:val="none" w:sz="0" w:space="0" w:color="auto"/>
        <w:right w:val="none" w:sz="0" w:space="0" w:color="auto"/>
      </w:divBdr>
    </w:div>
    <w:div w:id="552693987">
      <w:bodyDiv w:val="1"/>
      <w:marLeft w:val="0"/>
      <w:marRight w:val="0"/>
      <w:marTop w:val="0"/>
      <w:marBottom w:val="0"/>
      <w:divBdr>
        <w:top w:val="none" w:sz="0" w:space="0" w:color="auto"/>
        <w:left w:val="none" w:sz="0" w:space="0" w:color="auto"/>
        <w:bottom w:val="none" w:sz="0" w:space="0" w:color="auto"/>
        <w:right w:val="none" w:sz="0" w:space="0" w:color="auto"/>
      </w:divBdr>
    </w:div>
    <w:div w:id="552734488">
      <w:bodyDiv w:val="1"/>
      <w:marLeft w:val="0"/>
      <w:marRight w:val="0"/>
      <w:marTop w:val="0"/>
      <w:marBottom w:val="0"/>
      <w:divBdr>
        <w:top w:val="none" w:sz="0" w:space="0" w:color="auto"/>
        <w:left w:val="none" w:sz="0" w:space="0" w:color="auto"/>
        <w:bottom w:val="none" w:sz="0" w:space="0" w:color="auto"/>
        <w:right w:val="none" w:sz="0" w:space="0" w:color="auto"/>
      </w:divBdr>
    </w:div>
    <w:div w:id="552736168">
      <w:bodyDiv w:val="1"/>
      <w:marLeft w:val="0"/>
      <w:marRight w:val="0"/>
      <w:marTop w:val="0"/>
      <w:marBottom w:val="0"/>
      <w:divBdr>
        <w:top w:val="none" w:sz="0" w:space="0" w:color="auto"/>
        <w:left w:val="none" w:sz="0" w:space="0" w:color="auto"/>
        <w:bottom w:val="none" w:sz="0" w:space="0" w:color="auto"/>
        <w:right w:val="none" w:sz="0" w:space="0" w:color="auto"/>
      </w:divBdr>
    </w:div>
    <w:div w:id="552810759">
      <w:bodyDiv w:val="1"/>
      <w:marLeft w:val="0"/>
      <w:marRight w:val="0"/>
      <w:marTop w:val="0"/>
      <w:marBottom w:val="0"/>
      <w:divBdr>
        <w:top w:val="none" w:sz="0" w:space="0" w:color="auto"/>
        <w:left w:val="none" w:sz="0" w:space="0" w:color="auto"/>
        <w:bottom w:val="none" w:sz="0" w:space="0" w:color="auto"/>
        <w:right w:val="none" w:sz="0" w:space="0" w:color="auto"/>
      </w:divBdr>
    </w:div>
    <w:div w:id="552930745">
      <w:bodyDiv w:val="1"/>
      <w:marLeft w:val="0"/>
      <w:marRight w:val="0"/>
      <w:marTop w:val="0"/>
      <w:marBottom w:val="0"/>
      <w:divBdr>
        <w:top w:val="none" w:sz="0" w:space="0" w:color="auto"/>
        <w:left w:val="none" w:sz="0" w:space="0" w:color="auto"/>
        <w:bottom w:val="none" w:sz="0" w:space="0" w:color="auto"/>
        <w:right w:val="none" w:sz="0" w:space="0" w:color="auto"/>
      </w:divBdr>
    </w:div>
    <w:div w:id="553005108">
      <w:bodyDiv w:val="1"/>
      <w:marLeft w:val="0"/>
      <w:marRight w:val="0"/>
      <w:marTop w:val="0"/>
      <w:marBottom w:val="0"/>
      <w:divBdr>
        <w:top w:val="none" w:sz="0" w:space="0" w:color="auto"/>
        <w:left w:val="none" w:sz="0" w:space="0" w:color="auto"/>
        <w:bottom w:val="none" w:sz="0" w:space="0" w:color="auto"/>
        <w:right w:val="none" w:sz="0" w:space="0" w:color="auto"/>
      </w:divBdr>
    </w:div>
    <w:div w:id="553203155">
      <w:bodyDiv w:val="1"/>
      <w:marLeft w:val="0"/>
      <w:marRight w:val="0"/>
      <w:marTop w:val="0"/>
      <w:marBottom w:val="0"/>
      <w:divBdr>
        <w:top w:val="none" w:sz="0" w:space="0" w:color="auto"/>
        <w:left w:val="none" w:sz="0" w:space="0" w:color="auto"/>
        <w:bottom w:val="none" w:sz="0" w:space="0" w:color="auto"/>
        <w:right w:val="none" w:sz="0" w:space="0" w:color="auto"/>
      </w:divBdr>
    </w:div>
    <w:div w:id="553322092">
      <w:bodyDiv w:val="1"/>
      <w:marLeft w:val="0"/>
      <w:marRight w:val="0"/>
      <w:marTop w:val="0"/>
      <w:marBottom w:val="0"/>
      <w:divBdr>
        <w:top w:val="none" w:sz="0" w:space="0" w:color="auto"/>
        <w:left w:val="none" w:sz="0" w:space="0" w:color="auto"/>
        <w:bottom w:val="none" w:sz="0" w:space="0" w:color="auto"/>
        <w:right w:val="none" w:sz="0" w:space="0" w:color="auto"/>
      </w:divBdr>
    </w:div>
    <w:div w:id="553392478">
      <w:bodyDiv w:val="1"/>
      <w:marLeft w:val="0"/>
      <w:marRight w:val="0"/>
      <w:marTop w:val="0"/>
      <w:marBottom w:val="0"/>
      <w:divBdr>
        <w:top w:val="none" w:sz="0" w:space="0" w:color="auto"/>
        <w:left w:val="none" w:sz="0" w:space="0" w:color="auto"/>
        <w:bottom w:val="none" w:sz="0" w:space="0" w:color="auto"/>
        <w:right w:val="none" w:sz="0" w:space="0" w:color="auto"/>
      </w:divBdr>
    </w:div>
    <w:div w:id="553465896">
      <w:bodyDiv w:val="1"/>
      <w:marLeft w:val="0"/>
      <w:marRight w:val="0"/>
      <w:marTop w:val="0"/>
      <w:marBottom w:val="0"/>
      <w:divBdr>
        <w:top w:val="none" w:sz="0" w:space="0" w:color="auto"/>
        <w:left w:val="none" w:sz="0" w:space="0" w:color="auto"/>
        <w:bottom w:val="none" w:sz="0" w:space="0" w:color="auto"/>
        <w:right w:val="none" w:sz="0" w:space="0" w:color="auto"/>
      </w:divBdr>
    </w:div>
    <w:div w:id="553468157">
      <w:bodyDiv w:val="1"/>
      <w:marLeft w:val="0"/>
      <w:marRight w:val="0"/>
      <w:marTop w:val="0"/>
      <w:marBottom w:val="0"/>
      <w:divBdr>
        <w:top w:val="none" w:sz="0" w:space="0" w:color="auto"/>
        <w:left w:val="none" w:sz="0" w:space="0" w:color="auto"/>
        <w:bottom w:val="none" w:sz="0" w:space="0" w:color="auto"/>
        <w:right w:val="none" w:sz="0" w:space="0" w:color="auto"/>
      </w:divBdr>
    </w:div>
    <w:div w:id="553472917">
      <w:bodyDiv w:val="1"/>
      <w:marLeft w:val="0"/>
      <w:marRight w:val="0"/>
      <w:marTop w:val="0"/>
      <w:marBottom w:val="0"/>
      <w:divBdr>
        <w:top w:val="none" w:sz="0" w:space="0" w:color="auto"/>
        <w:left w:val="none" w:sz="0" w:space="0" w:color="auto"/>
        <w:bottom w:val="none" w:sz="0" w:space="0" w:color="auto"/>
        <w:right w:val="none" w:sz="0" w:space="0" w:color="auto"/>
      </w:divBdr>
    </w:div>
    <w:div w:id="553591265">
      <w:bodyDiv w:val="1"/>
      <w:marLeft w:val="0"/>
      <w:marRight w:val="0"/>
      <w:marTop w:val="0"/>
      <w:marBottom w:val="0"/>
      <w:divBdr>
        <w:top w:val="none" w:sz="0" w:space="0" w:color="auto"/>
        <w:left w:val="none" w:sz="0" w:space="0" w:color="auto"/>
        <w:bottom w:val="none" w:sz="0" w:space="0" w:color="auto"/>
        <w:right w:val="none" w:sz="0" w:space="0" w:color="auto"/>
      </w:divBdr>
    </w:div>
    <w:div w:id="553738066">
      <w:bodyDiv w:val="1"/>
      <w:marLeft w:val="0"/>
      <w:marRight w:val="0"/>
      <w:marTop w:val="0"/>
      <w:marBottom w:val="0"/>
      <w:divBdr>
        <w:top w:val="none" w:sz="0" w:space="0" w:color="auto"/>
        <w:left w:val="none" w:sz="0" w:space="0" w:color="auto"/>
        <w:bottom w:val="none" w:sz="0" w:space="0" w:color="auto"/>
        <w:right w:val="none" w:sz="0" w:space="0" w:color="auto"/>
      </w:divBdr>
    </w:div>
    <w:div w:id="553852998">
      <w:bodyDiv w:val="1"/>
      <w:marLeft w:val="0"/>
      <w:marRight w:val="0"/>
      <w:marTop w:val="0"/>
      <w:marBottom w:val="0"/>
      <w:divBdr>
        <w:top w:val="none" w:sz="0" w:space="0" w:color="auto"/>
        <w:left w:val="none" w:sz="0" w:space="0" w:color="auto"/>
        <w:bottom w:val="none" w:sz="0" w:space="0" w:color="auto"/>
        <w:right w:val="none" w:sz="0" w:space="0" w:color="auto"/>
      </w:divBdr>
    </w:div>
    <w:div w:id="553932335">
      <w:bodyDiv w:val="1"/>
      <w:marLeft w:val="0"/>
      <w:marRight w:val="0"/>
      <w:marTop w:val="0"/>
      <w:marBottom w:val="0"/>
      <w:divBdr>
        <w:top w:val="none" w:sz="0" w:space="0" w:color="auto"/>
        <w:left w:val="none" w:sz="0" w:space="0" w:color="auto"/>
        <w:bottom w:val="none" w:sz="0" w:space="0" w:color="auto"/>
        <w:right w:val="none" w:sz="0" w:space="0" w:color="auto"/>
      </w:divBdr>
    </w:div>
    <w:div w:id="554052051">
      <w:bodyDiv w:val="1"/>
      <w:marLeft w:val="0"/>
      <w:marRight w:val="0"/>
      <w:marTop w:val="0"/>
      <w:marBottom w:val="0"/>
      <w:divBdr>
        <w:top w:val="none" w:sz="0" w:space="0" w:color="auto"/>
        <w:left w:val="none" w:sz="0" w:space="0" w:color="auto"/>
        <w:bottom w:val="none" w:sz="0" w:space="0" w:color="auto"/>
        <w:right w:val="none" w:sz="0" w:space="0" w:color="auto"/>
      </w:divBdr>
    </w:div>
    <w:div w:id="554052361">
      <w:bodyDiv w:val="1"/>
      <w:marLeft w:val="0"/>
      <w:marRight w:val="0"/>
      <w:marTop w:val="0"/>
      <w:marBottom w:val="0"/>
      <w:divBdr>
        <w:top w:val="none" w:sz="0" w:space="0" w:color="auto"/>
        <w:left w:val="none" w:sz="0" w:space="0" w:color="auto"/>
        <w:bottom w:val="none" w:sz="0" w:space="0" w:color="auto"/>
        <w:right w:val="none" w:sz="0" w:space="0" w:color="auto"/>
      </w:divBdr>
    </w:div>
    <w:div w:id="554201314">
      <w:bodyDiv w:val="1"/>
      <w:marLeft w:val="0"/>
      <w:marRight w:val="0"/>
      <w:marTop w:val="0"/>
      <w:marBottom w:val="0"/>
      <w:divBdr>
        <w:top w:val="none" w:sz="0" w:space="0" w:color="auto"/>
        <w:left w:val="none" w:sz="0" w:space="0" w:color="auto"/>
        <w:bottom w:val="none" w:sz="0" w:space="0" w:color="auto"/>
        <w:right w:val="none" w:sz="0" w:space="0" w:color="auto"/>
      </w:divBdr>
    </w:div>
    <w:div w:id="554438175">
      <w:bodyDiv w:val="1"/>
      <w:marLeft w:val="0"/>
      <w:marRight w:val="0"/>
      <w:marTop w:val="0"/>
      <w:marBottom w:val="0"/>
      <w:divBdr>
        <w:top w:val="none" w:sz="0" w:space="0" w:color="auto"/>
        <w:left w:val="none" w:sz="0" w:space="0" w:color="auto"/>
        <w:bottom w:val="none" w:sz="0" w:space="0" w:color="auto"/>
        <w:right w:val="none" w:sz="0" w:space="0" w:color="auto"/>
      </w:divBdr>
    </w:div>
    <w:div w:id="554508780">
      <w:bodyDiv w:val="1"/>
      <w:marLeft w:val="0"/>
      <w:marRight w:val="0"/>
      <w:marTop w:val="0"/>
      <w:marBottom w:val="0"/>
      <w:divBdr>
        <w:top w:val="none" w:sz="0" w:space="0" w:color="auto"/>
        <w:left w:val="none" w:sz="0" w:space="0" w:color="auto"/>
        <w:bottom w:val="none" w:sz="0" w:space="0" w:color="auto"/>
        <w:right w:val="none" w:sz="0" w:space="0" w:color="auto"/>
      </w:divBdr>
    </w:div>
    <w:div w:id="554707093">
      <w:bodyDiv w:val="1"/>
      <w:marLeft w:val="0"/>
      <w:marRight w:val="0"/>
      <w:marTop w:val="0"/>
      <w:marBottom w:val="0"/>
      <w:divBdr>
        <w:top w:val="none" w:sz="0" w:space="0" w:color="auto"/>
        <w:left w:val="none" w:sz="0" w:space="0" w:color="auto"/>
        <w:bottom w:val="none" w:sz="0" w:space="0" w:color="auto"/>
        <w:right w:val="none" w:sz="0" w:space="0" w:color="auto"/>
      </w:divBdr>
    </w:div>
    <w:div w:id="554780472">
      <w:bodyDiv w:val="1"/>
      <w:marLeft w:val="0"/>
      <w:marRight w:val="0"/>
      <w:marTop w:val="0"/>
      <w:marBottom w:val="0"/>
      <w:divBdr>
        <w:top w:val="none" w:sz="0" w:space="0" w:color="auto"/>
        <w:left w:val="none" w:sz="0" w:space="0" w:color="auto"/>
        <w:bottom w:val="none" w:sz="0" w:space="0" w:color="auto"/>
        <w:right w:val="none" w:sz="0" w:space="0" w:color="auto"/>
      </w:divBdr>
    </w:div>
    <w:div w:id="554895723">
      <w:bodyDiv w:val="1"/>
      <w:marLeft w:val="0"/>
      <w:marRight w:val="0"/>
      <w:marTop w:val="0"/>
      <w:marBottom w:val="0"/>
      <w:divBdr>
        <w:top w:val="none" w:sz="0" w:space="0" w:color="auto"/>
        <w:left w:val="none" w:sz="0" w:space="0" w:color="auto"/>
        <w:bottom w:val="none" w:sz="0" w:space="0" w:color="auto"/>
        <w:right w:val="none" w:sz="0" w:space="0" w:color="auto"/>
      </w:divBdr>
    </w:div>
    <w:div w:id="554900170">
      <w:bodyDiv w:val="1"/>
      <w:marLeft w:val="0"/>
      <w:marRight w:val="0"/>
      <w:marTop w:val="0"/>
      <w:marBottom w:val="0"/>
      <w:divBdr>
        <w:top w:val="none" w:sz="0" w:space="0" w:color="auto"/>
        <w:left w:val="none" w:sz="0" w:space="0" w:color="auto"/>
        <w:bottom w:val="none" w:sz="0" w:space="0" w:color="auto"/>
        <w:right w:val="none" w:sz="0" w:space="0" w:color="auto"/>
      </w:divBdr>
    </w:div>
    <w:div w:id="555049666">
      <w:bodyDiv w:val="1"/>
      <w:marLeft w:val="0"/>
      <w:marRight w:val="0"/>
      <w:marTop w:val="0"/>
      <w:marBottom w:val="0"/>
      <w:divBdr>
        <w:top w:val="none" w:sz="0" w:space="0" w:color="auto"/>
        <w:left w:val="none" w:sz="0" w:space="0" w:color="auto"/>
        <w:bottom w:val="none" w:sz="0" w:space="0" w:color="auto"/>
        <w:right w:val="none" w:sz="0" w:space="0" w:color="auto"/>
      </w:divBdr>
    </w:div>
    <w:div w:id="555119026">
      <w:bodyDiv w:val="1"/>
      <w:marLeft w:val="0"/>
      <w:marRight w:val="0"/>
      <w:marTop w:val="0"/>
      <w:marBottom w:val="0"/>
      <w:divBdr>
        <w:top w:val="none" w:sz="0" w:space="0" w:color="auto"/>
        <w:left w:val="none" w:sz="0" w:space="0" w:color="auto"/>
        <w:bottom w:val="none" w:sz="0" w:space="0" w:color="auto"/>
        <w:right w:val="none" w:sz="0" w:space="0" w:color="auto"/>
      </w:divBdr>
    </w:div>
    <w:div w:id="555314166">
      <w:bodyDiv w:val="1"/>
      <w:marLeft w:val="0"/>
      <w:marRight w:val="0"/>
      <w:marTop w:val="0"/>
      <w:marBottom w:val="0"/>
      <w:divBdr>
        <w:top w:val="none" w:sz="0" w:space="0" w:color="auto"/>
        <w:left w:val="none" w:sz="0" w:space="0" w:color="auto"/>
        <w:bottom w:val="none" w:sz="0" w:space="0" w:color="auto"/>
        <w:right w:val="none" w:sz="0" w:space="0" w:color="auto"/>
      </w:divBdr>
    </w:div>
    <w:div w:id="555318423">
      <w:bodyDiv w:val="1"/>
      <w:marLeft w:val="0"/>
      <w:marRight w:val="0"/>
      <w:marTop w:val="0"/>
      <w:marBottom w:val="0"/>
      <w:divBdr>
        <w:top w:val="none" w:sz="0" w:space="0" w:color="auto"/>
        <w:left w:val="none" w:sz="0" w:space="0" w:color="auto"/>
        <w:bottom w:val="none" w:sz="0" w:space="0" w:color="auto"/>
        <w:right w:val="none" w:sz="0" w:space="0" w:color="auto"/>
      </w:divBdr>
    </w:div>
    <w:div w:id="555549060">
      <w:bodyDiv w:val="1"/>
      <w:marLeft w:val="0"/>
      <w:marRight w:val="0"/>
      <w:marTop w:val="0"/>
      <w:marBottom w:val="0"/>
      <w:divBdr>
        <w:top w:val="none" w:sz="0" w:space="0" w:color="auto"/>
        <w:left w:val="none" w:sz="0" w:space="0" w:color="auto"/>
        <w:bottom w:val="none" w:sz="0" w:space="0" w:color="auto"/>
        <w:right w:val="none" w:sz="0" w:space="0" w:color="auto"/>
      </w:divBdr>
    </w:div>
    <w:div w:id="555707050">
      <w:bodyDiv w:val="1"/>
      <w:marLeft w:val="0"/>
      <w:marRight w:val="0"/>
      <w:marTop w:val="0"/>
      <w:marBottom w:val="0"/>
      <w:divBdr>
        <w:top w:val="none" w:sz="0" w:space="0" w:color="auto"/>
        <w:left w:val="none" w:sz="0" w:space="0" w:color="auto"/>
        <w:bottom w:val="none" w:sz="0" w:space="0" w:color="auto"/>
        <w:right w:val="none" w:sz="0" w:space="0" w:color="auto"/>
      </w:divBdr>
    </w:div>
    <w:div w:id="555818059">
      <w:bodyDiv w:val="1"/>
      <w:marLeft w:val="0"/>
      <w:marRight w:val="0"/>
      <w:marTop w:val="0"/>
      <w:marBottom w:val="0"/>
      <w:divBdr>
        <w:top w:val="none" w:sz="0" w:space="0" w:color="auto"/>
        <w:left w:val="none" w:sz="0" w:space="0" w:color="auto"/>
        <w:bottom w:val="none" w:sz="0" w:space="0" w:color="auto"/>
        <w:right w:val="none" w:sz="0" w:space="0" w:color="auto"/>
      </w:divBdr>
    </w:div>
    <w:div w:id="555823315">
      <w:bodyDiv w:val="1"/>
      <w:marLeft w:val="0"/>
      <w:marRight w:val="0"/>
      <w:marTop w:val="0"/>
      <w:marBottom w:val="0"/>
      <w:divBdr>
        <w:top w:val="none" w:sz="0" w:space="0" w:color="auto"/>
        <w:left w:val="none" w:sz="0" w:space="0" w:color="auto"/>
        <w:bottom w:val="none" w:sz="0" w:space="0" w:color="auto"/>
        <w:right w:val="none" w:sz="0" w:space="0" w:color="auto"/>
      </w:divBdr>
    </w:div>
    <w:div w:id="555900749">
      <w:bodyDiv w:val="1"/>
      <w:marLeft w:val="0"/>
      <w:marRight w:val="0"/>
      <w:marTop w:val="0"/>
      <w:marBottom w:val="0"/>
      <w:divBdr>
        <w:top w:val="none" w:sz="0" w:space="0" w:color="auto"/>
        <w:left w:val="none" w:sz="0" w:space="0" w:color="auto"/>
        <w:bottom w:val="none" w:sz="0" w:space="0" w:color="auto"/>
        <w:right w:val="none" w:sz="0" w:space="0" w:color="auto"/>
      </w:divBdr>
    </w:div>
    <w:div w:id="556281385">
      <w:bodyDiv w:val="1"/>
      <w:marLeft w:val="0"/>
      <w:marRight w:val="0"/>
      <w:marTop w:val="0"/>
      <w:marBottom w:val="0"/>
      <w:divBdr>
        <w:top w:val="none" w:sz="0" w:space="0" w:color="auto"/>
        <w:left w:val="none" w:sz="0" w:space="0" w:color="auto"/>
        <w:bottom w:val="none" w:sz="0" w:space="0" w:color="auto"/>
        <w:right w:val="none" w:sz="0" w:space="0" w:color="auto"/>
      </w:divBdr>
    </w:div>
    <w:div w:id="556359159">
      <w:bodyDiv w:val="1"/>
      <w:marLeft w:val="0"/>
      <w:marRight w:val="0"/>
      <w:marTop w:val="0"/>
      <w:marBottom w:val="0"/>
      <w:divBdr>
        <w:top w:val="none" w:sz="0" w:space="0" w:color="auto"/>
        <w:left w:val="none" w:sz="0" w:space="0" w:color="auto"/>
        <w:bottom w:val="none" w:sz="0" w:space="0" w:color="auto"/>
        <w:right w:val="none" w:sz="0" w:space="0" w:color="auto"/>
      </w:divBdr>
    </w:div>
    <w:div w:id="556360212">
      <w:bodyDiv w:val="1"/>
      <w:marLeft w:val="0"/>
      <w:marRight w:val="0"/>
      <w:marTop w:val="0"/>
      <w:marBottom w:val="0"/>
      <w:divBdr>
        <w:top w:val="none" w:sz="0" w:space="0" w:color="auto"/>
        <w:left w:val="none" w:sz="0" w:space="0" w:color="auto"/>
        <w:bottom w:val="none" w:sz="0" w:space="0" w:color="auto"/>
        <w:right w:val="none" w:sz="0" w:space="0" w:color="auto"/>
      </w:divBdr>
    </w:div>
    <w:div w:id="556404256">
      <w:bodyDiv w:val="1"/>
      <w:marLeft w:val="0"/>
      <w:marRight w:val="0"/>
      <w:marTop w:val="0"/>
      <w:marBottom w:val="0"/>
      <w:divBdr>
        <w:top w:val="none" w:sz="0" w:space="0" w:color="auto"/>
        <w:left w:val="none" w:sz="0" w:space="0" w:color="auto"/>
        <w:bottom w:val="none" w:sz="0" w:space="0" w:color="auto"/>
        <w:right w:val="none" w:sz="0" w:space="0" w:color="auto"/>
      </w:divBdr>
    </w:div>
    <w:div w:id="556664631">
      <w:bodyDiv w:val="1"/>
      <w:marLeft w:val="0"/>
      <w:marRight w:val="0"/>
      <w:marTop w:val="0"/>
      <w:marBottom w:val="0"/>
      <w:divBdr>
        <w:top w:val="none" w:sz="0" w:space="0" w:color="auto"/>
        <w:left w:val="none" w:sz="0" w:space="0" w:color="auto"/>
        <w:bottom w:val="none" w:sz="0" w:space="0" w:color="auto"/>
        <w:right w:val="none" w:sz="0" w:space="0" w:color="auto"/>
      </w:divBdr>
    </w:div>
    <w:div w:id="556823941">
      <w:bodyDiv w:val="1"/>
      <w:marLeft w:val="0"/>
      <w:marRight w:val="0"/>
      <w:marTop w:val="0"/>
      <w:marBottom w:val="0"/>
      <w:divBdr>
        <w:top w:val="none" w:sz="0" w:space="0" w:color="auto"/>
        <w:left w:val="none" w:sz="0" w:space="0" w:color="auto"/>
        <w:bottom w:val="none" w:sz="0" w:space="0" w:color="auto"/>
        <w:right w:val="none" w:sz="0" w:space="0" w:color="auto"/>
      </w:divBdr>
    </w:div>
    <w:div w:id="556890907">
      <w:bodyDiv w:val="1"/>
      <w:marLeft w:val="0"/>
      <w:marRight w:val="0"/>
      <w:marTop w:val="0"/>
      <w:marBottom w:val="0"/>
      <w:divBdr>
        <w:top w:val="none" w:sz="0" w:space="0" w:color="auto"/>
        <w:left w:val="none" w:sz="0" w:space="0" w:color="auto"/>
        <w:bottom w:val="none" w:sz="0" w:space="0" w:color="auto"/>
        <w:right w:val="none" w:sz="0" w:space="0" w:color="auto"/>
      </w:divBdr>
    </w:div>
    <w:div w:id="557134051">
      <w:bodyDiv w:val="1"/>
      <w:marLeft w:val="0"/>
      <w:marRight w:val="0"/>
      <w:marTop w:val="0"/>
      <w:marBottom w:val="0"/>
      <w:divBdr>
        <w:top w:val="none" w:sz="0" w:space="0" w:color="auto"/>
        <w:left w:val="none" w:sz="0" w:space="0" w:color="auto"/>
        <w:bottom w:val="none" w:sz="0" w:space="0" w:color="auto"/>
        <w:right w:val="none" w:sz="0" w:space="0" w:color="auto"/>
      </w:divBdr>
    </w:div>
    <w:div w:id="557476293">
      <w:bodyDiv w:val="1"/>
      <w:marLeft w:val="0"/>
      <w:marRight w:val="0"/>
      <w:marTop w:val="0"/>
      <w:marBottom w:val="0"/>
      <w:divBdr>
        <w:top w:val="none" w:sz="0" w:space="0" w:color="auto"/>
        <w:left w:val="none" w:sz="0" w:space="0" w:color="auto"/>
        <w:bottom w:val="none" w:sz="0" w:space="0" w:color="auto"/>
        <w:right w:val="none" w:sz="0" w:space="0" w:color="auto"/>
      </w:divBdr>
    </w:div>
    <w:div w:id="557517040">
      <w:bodyDiv w:val="1"/>
      <w:marLeft w:val="0"/>
      <w:marRight w:val="0"/>
      <w:marTop w:val="0"/>
      <w:marBottom w:val="0"/>
      <w:divBdr>
        <w:top w:val="none" w:sz="0" w:space="0" w:color="auto"/>
        <w:left w:val="none" w:sz="0" w:space="0" w:color="auto"/>
        <w:bottom w:val="none" w:sz="0" w:space="0" w:color="auto"/>
        <w:right w:val="none" w:sz="0" w:space="0" w:color="auto"/>
      </w:divBdr>
    </w:div>
    <w:div w:id="557517532">
      <w:bodyDiv w:val="1"/>
      <w:marLeft w:val="0"/>
      <w:marRight w:val="0"/>
      <w:marTop w:val="0"/>
      <w:marBottom w:val="0"/>
      <w:divBdr>
        <w:top w:val="none" w:sz="0" w:space="0" w:color="auto"/>
        <w:left w:val="none" w:sz="0" w:space="0" w:color="auto"/>
        <w:bottom w:val="none" w:sz="0" w:space="0" w:color="auto"/>
        <w:right w:val="none" w:sz="0" w:space="0" w:color="auto"/>
      </w:divBdr>
    </w:div>
    <w:div w:id="558131204">
      <w:bodyDiv w:val="1"/>
      <w:marLeft w:val="0"/>
      <w:marRight w:val="0"/>
      <w:marTop w:val="0"/>
      <w:marBottom w:val="0"/>
      <w:divBdr>
        <w:top w:val="none" w:sz="0" w:space="0" w:color="auto"/>
        <w:left w:val="none" w:sz="0" w:space="0" w:color="auto"/>
        <w:bottom w:val="none" w:sz="0" w:space="0" w:color="auto"/>
        <w:right w:val="none" w:sz="0" w:space="0" w:color="auto"/>
      </w:divBdr>
    </w:div>
    <w:div w:id="558636200">
      <w:bodyDiv w:val="1"/>
      <w:marLeft w:val="0"/>
      <w:marRight w:val="0"/>
      <w:marTop w:val="0"/>
      <w:marBottom w:val="0"/>
      <w:divBdr>
        <w:top w:val="none" w:sz="0" w:space="0" w:color="auto"/>
        <w:left w:val="none" w:sz="0" w:space="0" w:color="auto"/>
        <w:bottom w:val="none" w:sz="0" w:space="0" w:color="auto"/>
        <w:right w:val="none" w:sz="0" w:space="0" w:color="auto"/>
      </w:divBdr>
    </w:div>
    <w:div w:id="558709853">
      <w:bodyDiv w:val="1"/>
      <w:marLeft w:val="0"/>
      <w:marRight w:val="0"/>
      <w:marTop w:val="0"/>
      <w:marBottom w:val="0"/>
      <w:divBdr>
        <w:top w:val="none" w:sz="0" w:space="0" w:color="auto"/>
        <w:left w:val="none" w:sz="0" w:space="0" w:color="auto"/>
        <w:bottom w:val="none" w:sz="0" w:space="0" w:color="auto"/>
        <w:right w:val="none" w:sz="0" w:space="0" w:color="auto"/>
      </w:divBdr>
    </w:div>
    <w:div w:id="559243008">
      <w:bodyDiv w:val="1"/>
      <w:marLeft w:val="0"/>
      <w:marRight w:val="0"/>
      <w:marTop w:val="0"/>
      <w:marBottom w:val="0"/>
      <w:divBdr>
        <w:top w:val="none" w:sz="0" w:space="0" w:color="auto"/>
        <w:left w:val="none" w:sz="0" w:space="0" w:color="auto"/>
        <w:bottom w:val="none" w:sz="0" w:space="0" w:color="auto"/>
        <w:right w:val="none" w:sz="0" w:space="0" w:color="auto"/>
      </w:divBdr>
    </w:div>
    <w:div w:id="559243571">
      <w:bodyDiv w:val="1"/>
      <w:marLeft w:val="0"/>
      <w:marRight w:val="0"/>
      <w:marTop w:val="0"/>
      <w:marBottom w:val="0"/>
      <w:divBdr>
        <w:top w:val="none" w:sz="0" w:space="0" w:color="auto"/>
        <w:left w:val="none" w:sz="0" w:space="0" w:color="auto"/>
        <w:bottom w:val="none" w:sz="0" w:space="0" w:color="auto"/>
        <w:right w:val="none" w:sz="0" w:space="0" w:color="auto"/>
      </w:divBdr>
    </w:div>
    <w:div w:id="559249487">
      <w:bodyDiv w:val="1"/>
      <w:marLeft w:val="0"/>
      <w:marRight w:val="0"/>
      <w:marTop w:val="0"/>
      <w:marBottom w:val="0"/>
      <w:divBdr>
        <w:top w:val="none" w:sz="0" w:space="0" w:color="auto"/>
        <w:left w:val="none" w:sz="0" w:space="0" w:color="auto"/>
        <w:bottom w:val="none" w:sz="0" w:space="0" w:color="auto"/>
        <w:right w:val="none" w:sz="0" w:space="0" w:color="auto"/>
      </w:divBdr>
    </w:div>
    <w:div w:id="559367419">
      <w:bodyDiv w:val="1"/>
      <w:marLeft w:val="0"/>
      <w:marRight w:val="0"/>
      <w:marTop w:val="0"/>
      <w:marBottom w:val="0"/>
      <w:divBdr>
        <w:top w:val="none" w:sz="0" w:space="0" w:color="auto"/>
        <w:left w:val="none" w:sz="0" w:space="0" w:color="auto"/>
        <w:bottom w:val="none" w:sz="0" w:space="0" w:color="auto"/>
        <w:right w:val="none" w:sz="0" w:space="0" w:color="auto"/>
      </w:divBdr>
    </w:div>
    <w:div w:id="559370514">
      <w:bodyDiv w:val="1"/>
      <w:marLeft w:val="0"/>
      <w:marRight w:val="0"/>
      <w:marTop w:val="0"/>
      <w:marBottom w:val="0"/>
      <w:divBdr>
        <w:top w:val="none" w:sz="0" w:space="0" w:color="auto"/>
        <w:left w:val="none" w:sz="0" w:space="0" w:color="auto"/>
        <w:bottom w:val="none" w:sz="0" w:space="0" w:color="auto"/>
        <w:right w:val="none" w:sz="0" w:space="0" w:color="auto"/>
      </w:divBdr>
    </w:div>
    <w:div w:id="559558220">
      <w:bodyDiv w:val="1"/>
      <w:marLeft w:val="0"/>
      <w:marRight w:val="0"/>
      <w:marTop w:val="0"/>
      <w:marBottom w:val="0"/>
      <w:divBdr>
        <w:top w:val="none" w:sz="0" w:space="0" w:color="auto"/>
        <w:left w:val="none" w:sz="0" w:space="0" w:color="auto"/>
        <w:bottom w:val="none" w:sz="0" w:space="0" w:color="auto"/>
        <w:right w:val="none" w:sz="0" w:space="0" w:color="auto"/>
      </w:divBdr>
    </w:div>
    <w:div w:id="559558239">
      <w:bodyDiv w:val="1"/>
      <w:marLeft w:val="0"/>
      <w:marRight w:val="0"/>
      <w:marTop w:val="0"/>
      <w:marBottom w:val="0"/>
      <w:divBdr>
        <w:top w:val="none" w:sz="0" w:space="0" w:color="auto"/>
        <w:left w:val="none" w:sz="0" w:space="0" w:color="auto"/>
        <w:bottom w:val="none" w:sz="0" w:space="0" w:color="auto"/>
        <w:right w:val="none" w:sz="0" w:space="0" w:color="auto"/>
      </w:divBdr>
    </w:div>
    <w:div w:id="559558302">
      <w:bodyDiv w:val="1"/>
      <w:marLeft w:val="0"/>
      <w:marRight w:val="0"/>
      <w:marTop w:val="0"/>
      <w:marBottom w:val="0"/>
      <w:divBdr>
        <w:top w:val="none" w:sz="0" w:space="0" w:color="auto"/>
        <w:left w:val="none" w:sz="0" w:space="0" w:color="auto"/>
        <w:bottom w:val="none" w:sz="0" w:space="0" w:color="auto"/>
        <w:right w:val="none" w:sz="0" w:space="0" w:color="auto"/>
      </w:divBdr>
    </w:div>
    <w:div w:id="559630611">
      <w:bodyDiv w:val="1"/>
      <w:marLeft w:val="0"/>
      <w:marRight w:val="0"/>
      <w:marTop w:val="0"/>
      <w:marBottom w:val="0"/>
      <w:divBdr>
        <w:top w:val="none" w:sz="0" w:space="0" w:color="auto"/>
        <w:left w:val="none" w:sz="0" w:space="0" w:color="auto"/>
        <w:bottom w:val="none" w:sz="0" w:space="0" w:color="auto"/>
        <w:right w:val="none" w:sz="0" w:space="0" w:color="auto"/>
      </w:divBdr>
    </w:div>
    <w:div w:id="559633203">
      <w:bodyDiv w:val="1"/>
      <w:marLeft w:val="0"/>
      <w:marRight w:val="0"/>
      <w:marTop w:val="0"/>
      <w:marBottom w:val="0"/>
      <w:divBdr>
        <w:top w:val="none" w:sz="0" w:space="0" w:color="auto"/>
        <w:left w:val="none" w:sz="0" w:space="0" w:color="auto"/>
        <w:bottom w:val="none" w:sz="0" w:space="0" w:color="auto"/>
        <w:right w:val="none" w:sz="0" w:space="0" w:color="auto"/>
      </w:divBdr>
    </w:div>
    <w:div w:id="559949042">
      <w:bodyDiv w:val="1"/>
      <w:marLeft w:val="0"/>
      <w:marRight w:val="0"/>
      <w:marTop w:val="0"/>
      <w:marBottom w:val="0"/>
      <w:divBdr>
        <w:top w:val="none" w:sz="0" w:space="0" w:color="auto"/>
        <w:left w:val="none" w:sz="0" w:space="0" w:color="auto"/>
        <w:bottom w:val="none" w:sz="0" w:space="0" w:color="auto"/>
        <w:right w:val="none" w:sz="0" w:space="0" w:color="auto"/>
      </w:divBdr>
    </w:div>
    <w:div w:id="559949423">
      <w:bodyDiv w:val="1"/>
      <w:marLeft w:val="0"/>
      <w:marRight w:val="0"/>
      <w:marTop w:val="0"/>
      <w:marBottom w:val="0"/>
      <w:divBdr>
        <w:top w:val="none" w:sz="0" w:space="0" w:color="auto"/>
        <w:left w:val="none" w:sz="0" w:space="0" w:color="auto"/>
        <w:bottom w:val="none" w:sz="0" w:space="0" w:color="auto"/>
        <w:right w:val="none" w:sz="0" w:space="0" w:color="auto"/>
      </w:divBdr>
    </w:div>
    <w:div w:id="560217564">
      <w:bodyDiv w:val="1"/>
      <w:marLeft w:val="0"/>
      <w:marRight w:val="0"/>
      <w:marTop w:val="0"/>
      <w:marBottom w:val="0"/>
      <w:divBdr>
        <w:top w:val="none" w:sz="0" w:space="0" w:color="auto"/>
        <w:left w:val="none" w:sz="0" w:space="0" w:color="auto"/>
        <w:bottom w:val="none" w:sz="0" w:space="0" w:color="auto"/>
        <w:right w:val="none" w:sz="0" w:space="0" w:color="auto"/>
      </w:divBdr>
    </w:div>
    <w:div w:id="560671978">
      <w:bodyDiv w:val="1"/>
      <w:marLeft w:val="0"/>
      <w:marRight w:val="0"/>
      <w:marTop w:val="0"/>
      <w:marBottom w:val="0"/>
      <w:divBdr>
        <w:top w:val="none" w:sz="0" w:space="0" w:color="auto"/>
        <w:left w:val="none" w:sz="0" w:space="0" w:color="auto"/>
        <w:bottom w:val="none" w:sz="0" w:space="0" w:color="auto"/>
        <w:right w:val="none" w:sz="0" w:space="0" w:color="auto"/>
      </w:divBdr>
    </w:div>
    <w:div w:id="560872791">
      <w:bodyDiv w:val="1"/>
      <w:marLeft w:val="0"/>
      <w:marRight w:val="0"/>
      <w:marTop w:val="0"/>
      <w:marBottom w:val="0"/>
      <w:divBdr>
        <w:top w:val="none" w:sz="0" w:space="0" w:color="auto"/>
        <w:left w:val="none" w:sz="0" w:space="0" w:color="auto"/>
        <w:bottom w:val="none" w:sz="0" w:space="0" w:color="auto"/>
        <w:right w:val="none" w:sz="0" w:space="0" w:color="auto"/>
      </w:divBdr>
    </w:div>
    <w:div w:id="561142358">
      <w:bodyDiv w:val="1"/>
      <w:marLeft w:val="0"/>
      <w:marRight w:val="0"/>
      <w:marTop w:val="0"/>
      <w:marBottom w:val="0"/>
      <w:divBdr>
        <w:top w:val="none" w:sz="0" w:space="0" w:color="auto"/>
        <w:left w:val="none" w:sz="0" w:space="0" w:color="auto"/>
        <w:bottom w:val="none" w:sz="0" w:space="0" w:color="auto"/>
        <w:right w:val="none" w:sz="0" w:space="0" w:color="auto"/>
      </w:divBdr>
    </w:div>
    <w:div w:id="561252028">
      <w:bodyDiv w:val="1"/>
      <w:marLeft w:val="0"/>
      <w:marRight w:val="0"/>
      <w:marTop w:val="0"/>
      <w:marBottom w:val="0"/>
      <w:divBdr>
        <w:top w:val="none" w:sz="0" w:space="0" w:color="auto"/>
        <w:left w:val="none" w:sz="0" w:space="0" w:color="auto"/>
        <w:bottom w:val="none" w:sz="0" w:space="0" w:color="auto"/>
        <w:right w:val="none" w:sz="0" w:space="0" w:color="auto"/>
      </w:divBdr>
    </w:div>
    <w:div w:id="561257603">
      <w:bodyDiv w:val="1"/>
      <w:marLeft w:val="0"/>
      <w:marRight w:val="0"/>
      <w:marTop w:val="0"/>
      <w:marBottom w:val="0"/>
      <w:divBdr>
        <w:top w:val="none" w:sz="0" w:space="0" w:color="auto"/>
        <w:left w:val="none" w:sz="0" w:space="0" w:color="auto"/>
        <w:bottom w:val="none" w:sz="0" w:space="0" w:color="auto"/>
        <w:right w:val="none" w:sz="0" w:space="0" w:color="auto"/>
      </w:divBdr>
    </w:div>
    <w:div w:id="561260573">
      <w:bodyDiv w:val="1"/>
      <w:marLeft w:val="0"/>
      <w:marRight w:val="0"/>
      <w:marTop w:val="0"/>
      <w:marBottom w:val="0"/>
      <w:divBdr>
        <w:top w:val="none" w:sz="0" w:space="0" w:color="auto"/>
        <w:left w:val="none" w:sz="0" w:space="0" w:color="auto"/>
        <w:bottom w:val="none" w:sz="0" w:space="0" w:color="auto"/>
        <w:right w:val="none" w:sz="0" w:space="0" w:color="auto"/>
      </w:divBdr>
    </w:div>
    <w:div w:id="561330559">
      <w:bodyDiv w:val="1"/>
      <w:marLeft w:val="0"/>
      <w:marRight w:val="0"/>
      <w:marTop w:val="0"/>
      <w:marBottom w:val="0"/>
      <w:divBdr>
        <w:top w:val="none" w:sz="0" w:space="0" w:color="auto"/>
        <w:left w:val="none" w:sz="0" w:space="0" w:color="auto"/>
        <w:bottom w:val="none" w:sz="0" w:space="0" w:color="auto"/>
        <w:right w:val="none" w:sz="0" w:space="0" w:color="auto"/>
      </w:divBdr>
    </w:div>
    <w:div w:id="561526885">
      <w:bodyDiv w:val="1"/>
      <w:marLeft w:val="0"/>
      <w:marRight w:val="0"/>
      <w:marTop w:val="0"/>
      <w:marBottom w:val="0"/>
      <w:divBdr>
        <w:top w:val="none" w:sz="0" w:space="0" w:color="auto"/>
        <w:left w:val="none" w:sz="0" w:space="0" w:color="auto"/>
        <w:bottom w:val="none" w:sz="0" w:space="0" w:color="auto"/>
        <w:right w:val="none" w:sz="0" w:space="0" w:color="auto"/>
      </w:divBdr>
    </w:div>
    <w:div w:id="561646809">
      <w:bodyDiv w:val="1"/>
      <w:marLeft w:val="0"/>
      <w:marRight w:val="0"/>
      <w:marTop w:val="0"/>
      <w:marBottom w:val="0"/>
      <w:divBdr>
        <w:top w:val="none" w:sz="0" w:space="0" w:color="auto"/>
        <w:left w:val="none" w:sz="0" w:space="0" w:color="auto"/>
        <w:bottom w:val="none" w:sz="0" w:space="0" w:color="auto"/>
        <w:right w:val="none" w:sz="0" w:space="0" w:color="auto"/>
      </w:divBdr>
    </w:div>
    <w:div w:id="561718632">
      <w:bodyDiv w:val="1"/>
      <w:marLeft w:val="0"/>
      <w:marRight w:val="0"/>
      <w:marTop w:val="0"/>
      <w:marBottom w:val="0"/>
      <w:divBdr>
        <w:top w:val="none" w:sz="0" w:space="0" w:color="auto"/>
        <w:left w:val="none" w:sz="0" w:space="0" w:color="auto"/>
        <w:bottom w:val="none" w:sz="0" w:space="0" w:color="auto"/>
        <w:right w:val="none" w:sz="0" w:space="0" w:color="auto"/>
      </w:divBdr>
    </w:div>
    <w:div w:id="561722640">
      <w:bodyDiv w:val="1"/>
      <w:marLeft w:val="0"/>
      <w:marRight w:val="0"/>
      <w:marTop w:val="0"/>
      <w:marBottom w:val="0"/>
      <w:divBdr>
        <w:top w:val="none" w:sz="0" w:space="0" w:color="auto"/>
        <w:left w:val="none" w:sz="0" w:space="0" w:color="auto"/>
        <w:bottom w:val="none" w:sz="0" w:space="0" w:color="auto"/>
        <w:right w:val="none" w:sz="0" w:space="0" w:color="auto"/>
      </w:divBdr>
    </w:div>
    <w:div w:id="561913874">
      <w:bodyDiv w:val="1"/>
      <w:marLeft w:val="0"/>
      <w:marRight w:val="0"/>
      <w:marTop w:val="0"/>
      <w:marBottom w:val="0"/>
      <w:divBdr>
        <w:top w:val="none" w:sz="0" w:space="0" w:color="auto"/>
        <w:left w:val="none" w:sz="0" w:space="0" w:color="auto"/>
        <w:bottom w:val="none" w:sz="0" w:space="0" w:color="auto"/>
        <w:right w:val="none" w:sz="0" w:space="0" w:color="auto"/>
      </w:divBdr>
    </w:div>
    <w:div w:id="562061175">
      <w:bodyDiv w:val="1"/>
      <w:marLeft w:val="0"/>
      <w:marRight w:val="0"/>
      <w:marTop w:val="0"/>
      <w:marBottom w:val="0"/>
      <w:divBdr>
        <w:top w:val="none" w:sz="0" w:space="0" w:color="auto"/>
        <w:left w:val="none" w:sz="0" w:space="0" w:color="auto"/>
        <w:bottom w:val="none" w:sz="0" w:space="0" w:color="auto"/>
        <w:right w:val="none" w:sz="0" w:space="0" w:color="auto"/>
      </w:divBdr>
    </w:div>
    <w:div w:id="562066624">
      <w:bodyDiv w:val="1"/>
      <w:marLeft w:val="0"/>
      <w:marRight w:val="0"/>
      <w:marTop w:val="0"/>
      <w:marBottom w:val="0"/>
      <w:divBdr>
        <w:top w:val="none" w:sz="0" w:space="0" w:color="auto"/>
        <w:left w:val="none" w:sz="0" w:space="0" w:color="auto"/>
        <w:bottom w:val="none" w:sz="0" w:space="0" w:color="auto"/>
        <w:right w:val="none" w:sz="0" w:space="0" w:color="auto"/>
      </w:divBdr>
    </w:div>
    <w:div w:id="562106950">
      <w:bodyDiv w:val="1"/>
      <w:marLeft w:val="0"/>
      <w:marRight w:val="0"/>
      <w:marTop w:val="0"/>
      <w:marBottom w:val="0"/>
      <w:divBdr>
        <w:top w:val="none" w:sz="0" w:space="0" w:color="auto"/>
        <w:left w:val="none" w:sz="0" w:space="0" w:color="auto"/>
        <w:bottom w:val="none" w:sz="0" w:space="0" w:color="auto"/>
        <w:right w:val="none" w:sz="0" w:space="0" w:color="auto"/>
      </w:divBdr>
    </w:div>
    <w:div w:id="562330948">
      <w:bodyDiv w:val="1"/>
      <w:marLeft w:val="0"/>
      <w:marRight w:val="0"/>
      <w:marTop w:val="0"/>
      <w:marBottom w:val="0"/>
      <w:divBdr>
        <w:top w:val="none" w:sz="0" w:space="0" w:color="auto"/>
        <w:left w:val="none" w:sz="0" w:space="0" w:color="auto"/>
        <w:bottom w:val="none" w:sz="0" w:space="0" w:color="auto"/>
        <w:right w:val="none" w:sz="0" w:space="0" w:color="auto"/>
      </w:divBdr>
    </w:div>
    <w:div w:id="562370356">
      <w:bodyDiv w:val="1"/>
      <w:marLeft w:val="0"/>
      <w:marRight w:val="0"/>
      <w:marTop w:val="0"/>
      <w:marBottom w:val="0"/>
      <w:divBdr>
        <w:top w:val="none" w:sz="0" w:space="0" w:color="auto"/>
        <w:left w:val="none" w:sz="0" w:space="0" w:color="auto"/>
        <w:bottom w:val="none" w:sz="0" w:space="0" w:color="auto"/>
        <w:right w:val="none" w:sz="0" w:space="0" w:color="auto"/>
      </w:divBdr>
    </w:div>
    <w:div w:id="562448180">
      <w:bodyDiv w:val="1"/>
      <w:marLeft w:val="0"/>
      <w:marRight w:val="0"/>
      <w:marTop w:val="0"/>
      <w:marBottom w:val="0"/>
      <w:divBdr>
        <w:top w:val="none" w:sz="0" w:space="0" w:color="auto"/>
        <w:left w:val="none" w:sz="0" w:space="0" w:color="auto"/>
        <w:bottom w:val="none" w:sz="0" w:space="0" w:color="auto"/>
        <w:right w:val="none" w:sz="0" w:space="0" w:color="auto"/>
      </w:divBdr>
    </w:div>
    <w:div w:id="562568596">
      <w:bodyDiv w:val="1"/>
      <w:marLeft w:val="0"/>
      <w:marRight w:val="0"/>
      <w:marTop w:val="0"/>
      <w:marBottom w:val="0"/>
      <w:divBdr>
        <w:top w:val="none" w:sz="0" w:space="0" w:color="auto"/>
        <w:left w:val="none" w:sz="0" w:space="0" w:color="auto"/>
        <w:bottom w:val="none" w:sz="0" w:space="0" w:color="auto"/>
        <w:right w:val="none" w:sz="0" w:space="0" w:color="auto"/>
      </w:divBdr>
    </w:div>
    <w:div w:id="562758751">
      <w:bodyDiv w:val="1"/>
      <w:marLeft w:val="0"/>
      <w:marRight w:val="0"/>
      <w:marTop w:val="0"/>
      <w:marBottom w:val="0"/>
      <w:divBdr>
        <w:top w:val="none" w:sz="0" w:space="0" w:color="auto"/>
        <w:left w:val="none" w:sz="0" w:space="0" w:color="auto"/>
        <w:bottom w:val="none" w:sz="0" w:space="0" w:color="auto"/>
        <w:right w:val="none" w:sz="0" w:space="0" w:color="auto"/>
      </w:divBdr>
    </w:div>
    <w:div w:id="562831520">
      <w:bodyDiv w:val="1"/>
      <w:marLeft w:val="0"/>
      <w:marRight w:val="0"/>
      <w:marTop w:val="0"/>
      <w:marBottom w:val="0"/>
      <w:divBdr>
        <w:top w:val="none" w:sz="0" w:space="0" w:color="auto"/>
        <w:left w:val="none" w:sz="0" w:space="0" w:color="auto"/>
        <w:bottom w:val="none" w:sz="0" w:space="0" w:color="auto"/>
        <w:right w:val="none" w:sz="0" w:space="0" w:color="auto"/>
      </w:divBdr>
    </w:div>
    <w:div w:id="562907280">
      <w:bodyDiv w:val="1"/>
      <w:marLeft w:val="0"/>
      <w:marRight w:val="0"/>
      <w:marTop w:val="0"/>
      <w:marBottom w:val="0"/>
      <w:divBdr>
        <w:top w:val="none" w:sz="0" w:space="0" w:color="auto"/>
        <w:left w:val="none" w:sz="0" w:space="0" w:color="auto"/>
        <w:bottom w:val="none" w:sz="0" w:space="0" w:color="auto"/>
        <w:right w:val="none" w:sz="0" w:space="0" w:color="auto"/>
      </w:divBdr>
    </w:div>
    <w:div w:id="562957122">
      <w:bodyDiv w:val="1"/>
      <w:marLeft w:val="0"/>
      <w:marRight w:val="0"/>
      <w:marTop w:val="0"/>
      <w:marBottom w:val="0"/>
      <w:divBdr>
        <w:top w:val="none" w:sz="0" w:space="0" w:color="auto"/>
        <w:left w:val="none" w:sz="0" w:space="0" w:color="auto"/>
        <w:bottom w:val="none" w:sz="0" w:space="0" w:color="auto"/>
        <w:right w:val="none" w:sz="0" w:space="0" w:color="auto"/>
      </w:divBdr>
    </w:div>
    <w:div w:id="563181096">
      <w:bodyDiv w:val="1"/>
      <w:marLeft w:val="0"/>
      <w:marRight w:val="0"/>
      <w:marTop w:val="0"/>
      <w:marBottom w:val="0"/>
      <w:divBdr>
        <w:top w:val="none" w:sz="0" w:space="0" w:color="auto"/>
        <w:left w:val="none" w:sz="0" w:space="0" w:color="auto"/>
        <w:bottom w:val="none" w:sz="0" w:space="0" w:color="auto"/>
        <w:right w:val="none" w:sz="0" w:space="0" w:color="auto"/>
      </w:divBdr>
    </w:div>
    <w:div w:id="563226414">
      <w:bodyDiv w:val="1"/>
      <w:marLeft w:val="0"/>
      <w:marRight w:val="0"/>
      <w:marTop w:val="0"/>
      <w:marBottom w:val="0"/>
      <w:divBdr>
        <w:top w:val="none" w:sz="0" w:space="0" w:color="auto"/>
        <w:left w:val="none" w:sz="0" w:space="0" w:color="auto"/>
        <w:bottom w:val="none" w:sz="0" w:space="0" w:color="auto"/>
        <w:right w:val="none" w:sz="0" w:space="0" w:color="auto"/>
      </w:divBdr>
    </w:div>
    <w:div w:id="563490118">
      <w:bodyDiv w:val="1"/>
      <w:marLeft w:val="0"/>
      <w:marRight w:val="0"/>
      <w:marTop w:val="0"/>
      <w:marBottom w:val="0"/>
      <w:divBdr>
        <w:top w:val="none" w:sz="0" w:space="0" w:color="auto"/>
        <w:left w:val="none" w:sz="0" w:space="0" w:color="auto"/>
        <w:bottom w:val="none" w:sz="0" w:space="0" w:color="auto"/>
        <w:right w:val="none" w:sz="0" w:space="0" w:color="auto"/>
      </w:divBdr>
    </w:div>
    <w:div w:id="563492197">
      <w:bodyDiv w:val="1"/>
      <w:marLeft w:val="0"/>
      <w:marRight w:val="0"/>
      <w:marTop w:val="0"/>
      <w:marBottom w:val="0"/>
      <w:divBdr>
        <w:top w:val="none" w:sz="0" w:space="0" w:color="auto"/>
        <w:left w:val="none" w:sz="0" w:space="0" w:color="auto"/>
        <w:bottom w:val="none" w:sz="0" w:space="0" w:color="auto"/>
        <w:right w:val="none" w:sz="0" w:space="0" w:color="auto"/>
      </w:divBdr>
    </w:div>
    <w:div w:id="563564440">
      <w:bodyDiv w:val="1"/>
      <w:marLeft w:val="0"/>
      <w:marRight w:val="0"/>
      <w:marTop w:val="0"/>
      <w:marBottom w:val="0"/>
      <w:divBdr>
        <w:top w:val="none" w:sz="0" w:space="0" w:color="auto"/>
        <w:left w:val="none" w:sz="0" w:space="0" w:color="auto"/>
        <w:bottom w:val="none" w:sz="0" w:space="0" w:color="auto"/>
        <w:right w:val="none" w:sz="0" w:space="0" w:color="auto"/>
      </w:divBdr>
    </w:div>
    <w:div w:id="563687297">
      <w:bodyDiv w:val="1"/>
      <w:marLeft w:val="0"/>
      <w:marRight w:val="0"/>
      <w:marTop w:val="0"/>
      <w:marBottom w:val="0"/>
      <w:divBdr>
        <w:top w:val="none" w:sz="0" w:space="0" w:color="auto"/>
        <w:left w:val="none" w:sz="0" w:space="0" w:color="auto"/>
        <w:bottom w:val="none" w:sz="0" w:space="0" w:color="auto"/>
        <w:right w:val="none" w:sz="0" w:space="0" w:color="auto"/>
      </w:divBdr>
    </w:div>
    <w:div w:id="563754962">
      <w:bodyDiv w:val="1"/>
      <w:marLeft w:val="0"/>
      <w:marRight w:val="0"/>
      <w:marTop w:val="0"/>
      <w:marBottom w:val="0"/>
      <w:divBdr>
        <w:top w:val="none" w:sz="0" w:space="0" w:color="auto"/>
        <w:left w:val="none" w:sz="0" w:space="0" w:color="auto"/>
        <w:bottom w:val="none" w:sz="0" w:space="0" w:color="auto"/>
        <w:right w:val="none" w:sz="0" w:space="0" w:color="auto"/>
      </w:divBdr>
    </w:div>
    <w:div w:id="563832795">
      <w:bodyDiv w:val="1"/>
      <w:marLeft w:val="0"/>
      <w:marRight w:val="0"/>
      <w:marTop w:val="0"/>
      <w:marBottom w:val="0"/>
      <w:divBdr>
        <w:top w:val="none" w:sz="0" w:space="0" w:color="auto"/>
        <w:left w:val="none" w:sz="0" w:space="0" w:color="auto"/>
        <w:bottom w:val="none" w:sz="0" w:space="0" w:color="auto"/>
        <w:right w:val="none" w:sz="0" w:space="0" w:color="auto"/>
      </w:divBdr>
    </w:div>
    <w:div w:id="563877667">
      <w:bodyDiv w:val="1"/>
      <w:marLeft w:val="0"/>
      <w:marRight w:val="0"/>
      <w:marTop w:val="0"/>
      <w:marBottom w:val="0"/>
      <w:divBdr>
        <w:top w:val="none" w:sz="0" w:space="0" w:color="auto"/>
        <w:left w:val="none" w:sz="0" w:space="0" w:color="auto"/>
        <w:bottom w:val="none" w:sz="0" w:space="0" w:color="auto"/>
        <w:right w:val="none" w:sz="0" w:space="0" w:color="auto"/>
      </w:divBdr>
    </w:div>
    <w:div w:id="564073918">
      <w:bodyDiv w:val="1"/>
      <w:marLeft w:val="0"/>
      <w:marRight w:val="0"/>
      <w:marTop w:val="0"/>
      <w:marBottom w:val="0"/>
      <w:divBdr>
        <w:top w:val="none" w:sz="0" w:space="0" w:color="auto"/>
        <w:left w:val="none" w:sz="0" w:space="0" w:color="auto"/>
        <w:bottom w:val="none" w:sz="0" w:space="0" w:color="auto"/>
        <w:right w:val="none" w:sz="0" w:space="0" w:color="auto"/>
      </w:divBdr>
    </w:div>
    <w:div w:id="564265000">
      <w:bodyDiv w:val="1"/>
      <w:marLeft w:val="0"/>
      <w:marRight w:val="0"/>
      <w:marTop w:val="0"/>
      <w:marBottom w:val="0"/>
      <w:divBdr>
        <w:top w:val="none" w:sz="0" w:space="0" w:color="auto"/>
        <w:left w:val="none" w:sz="0" w:space="0" w:color="auto"/>
        <w:bottom w:val="none" w:sz="0" w:space="0" w:color="auto"/>
        <w:right w:val="none" w:sz="0" w:space="0" w:color="auto"/>
      </w:divBdr>
    </w:div>
    <w:div w:id="564336693">
      <w:bodyDiv w:val="1"/>
      <w:marLeft w:val="0"/>
      <w:marRight w:val="0"/>
      <w:marTop w:val="0"/>
      <w:marBottom w:val="0"/>
      <w:divBdr>
        <w:top w:val="none" w:sz="0" w:space="0" w:color="auto"/>
        <w:left w:val="none" w:sz="0" w:space="0" w:color="auto"/>
        <w:bottom w:val="none" w:sz="0" w:space="0" w:color="auto"/>
        <w:right w:val="none" w:sz="0" w:space="0" w:color="auto"/>
      </w:divBdr>
    </w:div>
    <w:div w:id="564340070">
      <w:bodyDiv w:val="1"/>
      <w:marLeft w:val="0"/>
      <w:marRight w:val="0"/>
      <w:marTop w:val="0"/>
      <w:marBottom w:val="0"/>
      <w:divBdr>
        <w:top w:val="none" w:sz="0" w:space="0" w:color="auto"/>
        <w:left w:val="none" w:sz="0" w:space="0" w:color="auto"/>
        <w:bottom w:val="none" w:sz="0" w:space="0" w:color="auto"/>
        <w:right w:val="none" w:sz="0" w:space="0" w:color="auto"/>
      </w:divBdr>
    </w:div>
    <w:div w:id="564684791">
      <w:bodyDiv w:val="1"/>
      <w:marLeft w:val="0"/>
      <w:marRight w:val="0"/>
      <w:marTop w:val="0"/>
      <w:marBottom w:val="0"/>
      <w:divBdr>
        <w:top w:val="none" w:sz="0" w:space="0" w:color="auto"/>
        <w:left w:val="none" w:sz="0" w:space="0" w:color="auto"/>
        <w:bottom w:val="none" w:sz="0" w:space="0" w:color="auto"/>
        <w:right w:val="none" w:sz="0" w:space="0" w:color="auto"/>
      </w:divBdr>
    </w:div>
    <w:div w:id="564804510">
      <w:bodyDiv w:val="1"/>
      <w:marLeft w:val="0"/>
      <w:marRight w:val="0"/>
      <w:marTop w:val="0"/>
      <w:marBottom w:val="0"/>
      <w:divBdr>
        <w:top w:val="none" w:sz="0" w:space="0" w:color="auto"/>
        <w:left w:val="none" w:sz="0" w:space="0" w:color="auto"/>
        <w:bottom w:val="none" w:sz="0" w:space="0" w:color="auto"/>
        <w:right w:val="none" w:sz="0" w:space="0" w:color="auto"/>
      </w:divBdr>
    </w:div>
    <w:div w:id="564876013">
      <w:bodyDiv w:val="1"/>
      <w:marLeft w:val="0"/>
      <w:marRight w:val="0"/>
      <w:marTop w:val="0"/>
      <w:marBottom w:val="0"/>
      <w:divBdr>
        <w:top w:val="none" w:sz="0" w:space="0" w:color="auto"/>
        <w:left w:val="none" w:sz="0" w:space="0" w:color="auto"/>
        <w:bottom w:val="none" w:sz="0" w:space="0" w:color="auto"/>
        <w:right w:val="none" w:sz="0" w:space="0" w:color="auto"/>
      </w:divBdr>
    </w:div>
    <w:div w:id="564879144">
      <w:bodyDiv w:val="1"/>
      <w:marLeft w:val="0"/>
      <w:marRight w:val="0"/>
      <w:marTop w:val="0"/>
      <w:marBottom w:val="0"/>
      <w:divBdr>
        <w:top w:val="none" w:sz="0" w:space="0" w:color="auto"/>
        <w:left w:val="none" w:sz="0" w:space="0" w:color="auto"/>
        <w:bottom w:val="none" w:sz="0" w:space="0" w:color="auto"/>
        <w:right w:val="none" w:sz="0" w:space="0" w:color="auto"/>
      </w:divBdr>
    </w:div>
    <w:div w:id="565183643">
      <w:bodyDiv w:val="1"/>
      <w:marLeft w:val="0"/>
      <w:marRight w:val="0"/>
      <w:marTop w:val="0"/>
      <w:marBottom w:val="0"/>
      <w:divBdr>
        <w:top w:val="none" w:sz="0" w:space="0" w:color="auto"/>
        <w:left w:val="none" w:sz="0" w:space="0" w:color="auto"/>
        <w:bottom w:val="none" w:sz="0" w:space="0" w:color="auto"/>
        <w:right w:val="none" w:sz="0" w:space="0" w:color="auto"/>
      </w:divBdr>
    </w:div>
    <w:div w:id="565258483">
      <w:bodyDiv w:val="1"/>
      <w:marLeft w:val="0"/>
      <w:marRight w:val="0"/>
      <w:marTop w:val="0"/>
      <w:marBottom w:val="0"/>
      <w:divBdr>
        <w:top w:val="none" w:sz="0" w:space="0" w:color="auto"/>
        <w:left w:val="none" w:sz="0" w:space="0" w:color="auto"/>
        <w:bottom w:val="none" w:sz="0" w:space="0" w:color="auto"/>
        <w:right w:val="none" w:sz="0" w:space="0" w:color="auto"/>
      </w:divBdr>
    </w:div>
    <w:div w:id="565335714">
      <w:bodyDiv w:val="1"/>
      <w:marLeft w:val="0"/>
      <w:marRight w:val="0"/>
      <w:marTop w:val="0"/>
      <w:marBottom w:val="0"/>
      <w:divBdr>
        <w:top w:val="none" w:sz="0" w:space="0" w:color="auto"/>
        <w:left w:val="none" w:sz="0" w:space="0" w:color="auto"/>
        <w:bottom w:val="none" w:sz="0" w:space="0" w:color="auto"/>
        <w:right w:val="none" w:sz="0" w:space="0" w:color="auto"/>
      </w:divBdr>
    </w:div>
    <w:div w:id="565342883">
      <w:bodyDiv w:val="1"/>
      <w:marLeft w:val="0"/>
      <w:marRight w:val="0"/>
      <w:marTop w:val="0"/>
      <w:marBottom w:val="0"/>
      <w:divBdr>
        <w:top w:val="none" w:sz="0" w:space="0" w:color="auto"/>
        <w:left w:val="none" w:sz="0" w:space="0" w:color="auto"/>
        <w:bottom w:val="none" w:sz="0" w:space="0" w:color="auto"/>
        <w:right w:val="none" w:sz="0" w:space="0" w:color="auto"/>
      </w:divBdr>
    </w:div>
    <w:div w:id="565606389">
      <w:bodyDiv w:val="1"/>
      <w:marLeft w:val="0"/>
      <w:marRight w:val="0"/>
      <w:marTop w:val="0"/>
      <w:marBottom w:val="0"/>
      <w:divBdr>
        <w:top w:val="none" w:sz="0" w:space="0" w:color="auto"/>
        <w:left w:val="none" w:sz="0" w:space="0" w:color="auto"/>
        <w:bottom w:val="none" w:sz="0" w:space="0" w:color="auto"/>
        <w:right w:val="none" w:sz="0" w:space="0" w:color="auto"/>
      </w:divBdr>
    </w:div>
    <w:div w:id="565654118">
      <w:bodyDiv w:val="1"/>
      <w:marLeft w:val="0"/>
      <w:marRight w:val="0"/>
      <w:marTop w:val="0"/>
      <w:marBottom w:val="0"/>
      <w:divBdr>
        <w:top w:val="none" w:sz="0" w:space="0" w:color="auto"/>
        <w:left w:val="none" w:sz="0" w:space="0" w:color="auto"/>
        <w:bottom w:val="none" w:sz="0" w:space="0" w:color="auto"/>
        <w:right w:val="none" w:sz="0" w:space="0" w:color="auto"/>
      </w:divBdr>
    </w:div>
    <w:div w:id="565796892">
      <w:bodyDiv w:val="1"/>
      <w:marLeft w:val="0"/>
      <w:marRight w:val="0"/>
      <w:marTop w:val="0"/>
      <w:marBottom w:val="0"/>
      <w:divBdr>
        <w:top w:val="none" w:sz="0" w:space="0" w:color="auto"/>
        <w:left w:val="none" w:sz="0" w:space="0" w:color="auto"/>
        <w:bottom w:val="none" w:sz="0" w:space="0" w:color="auto"/>
        <w:right w:val="none" w:sz="0" w:space="0" w:color="auto"/>
      </w:divBdr>
    </w:div>
    <w:div w:id="565846135">
      <w:bodyDiv w:val="1"/>
      <w:marLeft w:val="0"/>
      <w:marRight w:val="0"/>
      <w:marTop w:val="0"/>
      <w:marBottom w:val="0"/>
      <w:divBdr>
        <w:top w:val="none" w:sz="0" w:space="0" w:color="auto"/>
        <w:left w:val="none" w:sz="0" w:space="0" w:color="auto"/>
        <w:bottom w:val="none" w:sz="0" w:space="0" w:color="auto"/>
        <w:right w:val="none" w:sz="0" w:space="0" w:color="auto"/>
      </w:divBdr>
    </w:div>
    <w:div w:id="565989410">
      <w:bodyDiv w:val="1"/>
      <w:marLeft w:val="0"/>
      <w:marRight w:val="0"/>
      <w:marTop w:val="0"/>
      <w:marBottom w:val="0"/>
      <w:divBdr>
        <w:top w:val="none" w:sz="0" w:space="0" w:color="auto"/>
        <w:left w:val="none" w:sz="0" w:space="0" w:color="auto"/>
        <w:bottom w:val="none" w:sz="0" w:space="0" w:color="auto"/>
        <w:right w:val="none" w:sz="0" w:space="0" w:color="auto"/>
      </w:divBdr>
    </w:div>
    <w:div w:id="566377971">
      <w:bodyDiv w:val="1"/>
      <w:marLeft w:val="0"/>
      <w:marRight w:val="0"/>
      <w:marTop w:val="0"/>
      <w:marBottom w:val="0"/>
      <w:divBdr>
        <w:top w:val="none" w:sz="0" w:space="0" w:color="auto"/>
        <w:left w:val="none" w:sz="0" w:space="0" w:color="auto"/>
        <w:bottom w:val="none" w:sz="0" w:space="0" w:color="auto"/>
        <w:right w:val="none" w:sz="0" w:space="0" w:color="auto"/>
      </w:divBdr>
    </w:div>
    <w:div w:id="566385031">
      <w:bodyDiv w:val="1"/>
      <w:marLeft w:val="0"/>
      <w:marRight w:val="0"/>
      <w:marTop w:val="0"/>
      <w:marBottom w:val="0"/>
      <w:divBdr>
        <w:top w:val="none" w:sz="0" w:space="0" w:color="auto"/>
        <w:left w:val="none" w:sz="0" w:space="0" w:color="auto"/>
        <w:bottom w:val="none" w:sz="0" w:space="0" w:color="auto"/>
        <w:right w:val="none" w:sz="0" w:space="0" w:color="auto"/>
      </w:divBdr>
    </w:div>
    <w:div w:id="566495377">
      <w:bodyDiv w:val="1"/>
      <w:marLeft w:val="0"/>
      <w:marRight w:val="0"/>
      <w:marTop w:val="0"/>
      <w:marBottom w:val="0"/>
      <w:divBdr>
        <w:top w:val="none" w:sz="0" w:space="0" w:color="auto"/>
        <w:left w:val="none" w:sz="0" w:space="0" w:color="auto"/>
        <w:bottom w:val="none" w:sz="0" w:space="0" w:color="auto"/>
        <w:right w:val="none" w:sz="0" w:space="0" w:color="auto"/>
      </w:divBdr>
    </w:div>
    <w:div w:id="566500698">
      <w:bodyDiv w:val="1"/>
      <w:marLeft w:val="0"/>
      <w:marRight w:val="0"/>
      <w:marTop w:val="0"/>
      <w:marBottom w:val="0"/>
      <w:divBdr>
        <w:top w:val="none" w:sz="0" w:space="0" w:color="auto"/>
        <w:left w:val="none" w:sz="0" w:space="0" w:color="auto"/>
        <w:bottom w:val="none" w:sz="0" w:space="0" w:color="auto"/>
        <w:right w:val="none" w:sz="0" w:space="0" w:color="auto"/>
      </w:divBdr>
    </w:div>
    <w:div w:id="566690855">
      <w:bodyDiv w:val="1"/>
      <w:marLeft w:val="0"/>
      <w:marRight w:val="0"/>
      <w:marTop w:val="0"/>
      <w:marBottom w:val="0"/>
      <w:divBdr>
        <w:top w:val="none" w:sz="0" w:space="0" w:color="auto"/>
        <w:left w:val="none" w:sz="0" w:space="0" w:color="auto"/>
        <w:bottom w:val="none" w:sz="0" w:space="0" w:color="auto"/>
        <w:right w:val="none" w:sz="0" w:space="0" w:color="auto"/>
      </w:divBdr>
    </w:div>
    <w:div w:id="566771377">
      <w:bodyDiv w:val="1"/>
      <w:marLeft w:val="0"/>
      <w:marRight w:val="0"/>
      <w:marTop w:val="0"/>
      <w:marBottom w:val="0"/>
      <w:divBdr>
        <w:top w:val="none" w:sz="0" w:space="0" w:color="auto"/>
        <w:left w:val="none" w:sz="0" w:space="0" w:color="auto"/>
        <w:bottom w:val="none" w:sz="0" w:space="0" w:color="auto"/>
        <w:right w:val="none" w:sz="0" w:space="0" w:color="auto"/>
      </w:divBdr>
    </w:div>
    <w:div w:id="567035158">
      <w:bodyDiv w:val="1"/>
      <w:marLeft w:val="0"/>
      <w:marRight w:val="0"/>
      <w:marTop w:val="0"/>
      <w:marBottom w:val="0"/>
      <w:divBdr>
        <w:top w:val="none" w:sz="0" w:space="0" w:color="auto"/>
        <w:left w:val="none" w:sz="0" w:space="0" w:color="auto"/>
        <w:bottom w:val="none" w:sz="0" w:space="0" w:color="auto"/>
        <w:right w:val="none" w:sz="0" w:space="0" w:color="auto"/>
      </w:divBdr>
    </w:div>
    <w:div w:id="567154400">
      <w:bodyDiv w:val="1"/>
      <w:marLeft w:val="0"/>
      <w:marRight w:val="0"/>
      <w:marTop w:val="0"/>
      <w:marBottom w:val="0"/>
      <w:divBdr>
        <w:top w:val="none" w:sz="0" w:space="0" w:color="auto"/>
        <w:left w:val="none" w:sz="0" w:space="0" w:color="auto"/>
        <w:bottom w:val="none" w:sz="0" w:space="0" w:color="auto"/>
        <w:right w:val="none" w:sz="0" w:space="0" w:color="auto"/>
      </w:divBdr>
    </w:div>
    <w:div w:id="567230446">
      <w:bodyDiv w:val="1"/>
      <w:marLeft w:val="0"/>
      <w:marRight w:val="0"/>
      <w:marTop w:val="0"/>
      <w:marBottom w:val="0"/>
      <w:divBdr>
        <w:top w:val="none" w:sz="0" w:space="0" w:color="auto"/>
        <w:left w:val="none" w:sz="0" w:space="0" w:color="auto"/>
        <w:bottom w:val="none" w:sz="0" w:space="0" w:color="auto"/>
        <w:right w:val="none" w:sz="0" w:space="0" w:color="auto"/>
      </w:divBdr>
    </w:div>
    <w:div w:id="567348751">
      <w:bodyDiv w:val="1"/>
      <w:marLeft w:val="0"/>
      <w:marRight w:val="0"/>
      <w:marTop w:val="0"/>
      <w:marBottom w:val="0"/>
      <w:divBdr>
        <w:top w:val="none" w:sz="0" w:space="0" w:color="auto"/>
        <w:left w:val="none" w:sz="0" w:space="0" w:color="auto"/>
        <w:bottom w:val="none" w:sz="0" w:space="0" w:color="auto"/>
        <w:right w:val="none" w:sz="0" w:space="0" w:color="auto"/>
      </w:divBdr>
    </w:div>
    <w:div w:id="567349333">
      <w:bodyDiv w:val="1"/>
      <w:marLeft w:val="0"/>
      <w:marRight w:val="0"/>
      <w:marTop w:val="0"/>
      <w:marBottom w:val="0"/>
      <w:divBdr>
        <w:top w:val="none" w:sz="0" w:space="0" w:color="auto"/>
        <w:left w:val="none" w:sz="0" w:space="0" w:color="auto"/>
        <w:bottom w:val="none" w:sz="0" w:space="0" w:color="auto"/>
        <w:right w:val="none" w:sz="0" w:space="0" w:color="auto"/>
      </w:divBdr>
    </w:div>
    <w:div w:id="567377519">
      <w:bodyDiv w:val="1"/>
      <w:marLeft w:val="0"/>
      <w:marRight w:val="0"/>
      <w:marTop w:val="0"/>
      <w:marBottom w:val="0"/>
      <w:divBdr>
        <w:top w:val="none" w:sz="0" w:space="0" w:color="auto"/>
        <w:left w:val="none" w:sz="0" w:space="0" w:color="auto"/>
        <w:bottom w:val="none" w:sz="0" w:space="0" w:color="auto"/>
        <w:right w:val="none" w:sz="0" w:space="0" w:color="auto"/>
      </w:divBdr>
    </w:div>
    <w:div w:id="567500335">
      <w:bodyDiv w:val="1"/>
      <w:marLeft w:val="0"/>
      <w:marRight w:val="0"/>
      <w:marTop w:val="0"/>
      <w:marBottom w:val="0"/>
      <w:divBdr>
        <w:top w:val="none" w:sz="0" w:space="0" w:color="auto"/>
        <w:left w:val="none" w:sz="0" w:space="0" w:color="auto"/>
        <w:bottom w:val="none" w:sz="0" w:space="0" w:color="auto"/>
        <w:right w:val="none" w:sz="0" w:space="0" w:color="auto"/>
      </w:divBdr>
    </w:div>
    <w:div w:id="567764515">
      <w:bodyDiv w:val="1"/>
      <w:marLeft w:val="0"/>
      <w:marRight w:val="0"/>
      <w:marTop w:val="0"/>
      <w:marBottom w:val="0"/>
      <w:divBdr>
        <w:top w:val="none" w:sz="0" w:space="0" w:color="auto"/>
        <w:left w:val="none" w:sz="0" w:space="0" w:color="auto"/>
        <w:bottom w:val="none" w:sz="0" w:space="0" w:color="auto"/>
        <w:right w:val="none" w:sz="0" w:space="0" w:color="auto"/>
      </w:divBdr>
    </w:div>
    <w:div w:id="568155259">
      <w:bodyDiv w:val="1"/>
      <w:marLeft w:val="0"/>
      <w:marRight w:val="0"/>
      <w:marTop w:val="0"/>
      <w:marBottom w:val="0"/>
      <w:divBdr>
        <w:top w:val="none" w:sz="0" w:space="0" w:color="auto"/>
        <w:left w:val="none" w:sz="0" w:space="0" w:color="auto"/>
        <w:bottom w:val="none" w:sz="0" w:space="0" w:color="auto"/>
        <w:right w:val="none" w:sz="0" w:space="0" w:color="auto"/>
      </w:divBdr>
    </w:div>
    <w:div w:id="568274491">
      <w:bodyDiv w:val="1"/>
      <w:marLeft w:val="0"/>
      <w:marRight w:val="0"/>
      <w:marTop w:val="0"/>
      <w:marBottom w:val="0"/>
      <w:divBdr>
        <w:top w:val="none" w:sz="0" w:space="0" w:color="auto"/>
        <w:left w:val="none" w:sz="0" w:space="0" w:color="auto"/>
        <w:bottom w:val="none" w:sz="0" w:space="0" w:color="auto"/>
        <w:right w:val="none" w:sz="0" w:space="0" w:color="auto"/>
      </w:divBdr>
    </w:div>
    <w:div w:id="568350466">
      <w:bodyDiv w:val="1"/>
      <w:marLeft w:val="0"/>
      <w:marRight w:val="0"/>
      <w:marTop w:val="0"/>
      <w:marBottom w:val="0"/>
      <w:divBdr>
        <w:top w:val="none" w:sz="0" w:space="0" w:color="auto"/>
        <w:left w:val="none" w:sz="0" w:space="0" w:color="auto"/>
        <w:bottom w:val="none" w:sz="0" w:space="0" w:color="auto"/>
        <w:right w:val="none" w:sz="0" w:space="0" w:color="auto"/>
      </w:divBdr>
    </w:div>
    <w:div w:id="568424243">
      <w:bodyDiv w:val="1"/>
      <w:marLeft w:val="0"/>
      <w:marRight w:val="0"/>
      <w:marTop w:val="0"/>
      <w:marBottom w:val="0"/>
      <w:divBdr>
        <w:top w:val="none" w:sz="0" w:space="0" w:color="auto"/>
        <w:left w:val="none" w:sz="0" w:space="0" w:color="auto"/>
        <w:bottom w:val="none" w:sz="0" w:space="0" w:color="auto"/>
        <w:right w:val="none" w:sz="0" w:space="0" w:color="auto"/>
      </w:divBdr>
    </w:div>
    <w:div w:id="568424832">
      <w:bodyDiv w:val="1"/>
      <w:marLeft w:val="0"/>
      <w:marRight w:val="0"/>
      <w:marTop w:val="0"/>
      <w:marBottom w:val="0"/>
      <w:divBdr>
        <w:top w:val="none" w:sz="0" w:space="0" w:color="auto"/>
        <w:left w:val="none" w:sz="0" w:space="0" w:color="auto"/>
        <w:bottom w:val="none" w:sz="0" w:space="0" w:color="auto"/>
        <w:right w:val="none" w:sz="0" w:space="0" w:color="auto"/>
      </w:divBdr>
    </w:div>
    <w:div w:id="568611234">
      <w:bodyDiv w:val="1"/>
      <w:marLeft w:val="0"/>
      <w:marRight w:val="0"/>
      <w:marTop w:val="0"/>
      <w:marBottom w:val="0"/>
      <w:divBdr>
        <w:top w:val="none" w:sz="0" w:space="0" w:color="auto"/>
        <w:left w:val="none" w:sz="0" w:space="0" w:color="auto"/>
        <w:bottom w:val="none" w:sz="0" w:space="0" w:color="auto"/>
        <w:right w:val="none" w:sz="0" w:space="0" w:color="auto"/>
      </w:divBdr>
    </w:div>
    <w:div w:id="568687340">
      <w:bodyDiv w:val="1"/>
      <w:marLeft w:val="0"/>
      <w:marRight w:val="0"/>
      <w:marTop w:val="0"/>
      <w:marBottom w:val="0"/>
      <w:divBdr>
        <w:top w:val="none" w:sz="0" w:space="0" w:color="auto"/>
        <w:left w:val="none" w:sz="0" w:space="0" w:color="auto"/>
        <w:bottom w:val="none" w:sz="0" w:space="0" w:color="auto"/>
        <w:right w:val="none" w:sz="0" w:space="0" w:color="auto"/>
      </w:divBdr>
    </w:div>
    <w:div w:id="568853673">
      <w:bodyDiv w:val="1"/>
      <w:marLeft w:val="0"/>
      <w:marRight w:val="0"/>
      <w:marTop w:val="0"/>
      <w:marBottom w:val="0"/>
      <w:divBdr>
        <w:top w:val="none" w:sz="0" w:space="0" w:color="auto"/>
        <w:left w:val="none" w:sz="0" w:space="0" w:color="auto"/>
        <w:bottom w:val="none" w:sz="0" w:space="0" w:color="auto"/>
        <w:right w:val="none" w:sz="0" w:space="0" w:color="auto"/>
      </w:divBdr>
    </w:div>
    <w:div w:id="568883371">
      <w:bodyDiv w:val="1"/>
      <w:marLeft w:val="0"/>
      <w:marRight w:val="0"/>
      <w:marTop w:val="0"/>
      <w:marBottom w:val="0"/>
      <w:divBdr>
        <w:top w:val="none" w:sz="0" w:space="0" w:color="auto"/>
        <w:left w:val="none" w:sz="0" w:space="0" w:color="auto"/>
        <w:bottom w:val="none" w:sz="0" w:space="0" w:color="auto"/>
        <w:right w:val="none" w:sz="0" w:space="0" w:color="auto"/>
      </w:divBdr>
    </w:div>
    <w:div w:id="569003669">
      <w:bodyDiv w:val="1"/>
      <w:marLeft w:val="0"/>
      <w:marRight w:val="0"/>
      <w:marTop w:val="0"/>
      <w:marBottom w:val="0"/>
      <w:divBdr>
        <w:top w:val="none" w:sz="0" w:space="0" w:color="auto"/>
        <w:left w:val="none" w:sz="0" w:space="0" w:color="auto"/>
        <w:bottom w:val="none" w:sz="0" w:space="0" w:color="auto"/>
        <w:right w:val="none" w:sz="0" w:space="0" w:color="auto"/>
      </w:divBdr>
    </w:div>
    <w:div w:id="569081282">
      <w:bodyDiv w:val="1"/>
      <w:marLeft w:val="0"/>
      <w:marRight w:val="0"/>
      <w:marTop w:val="0"/>
      <w:marBottom w:val="0"/>
      <w:divBdr>
        <w:top w:val="none" w:sz="0" w:space="0" w:color="auto"/>
        <w:left w:val="none" w:sz="0" w:space="0" w:color="auto"/>
        <w:bottom w:val="none" w:sz="0" w:space="0" w:color="auto"/>
        <w:right w:val="none" w:sz="0" w:space="0" w:color="auto"/>
      </w:divBdr>
    </w:div>
    <w:div w:id="569928950">
      <w:bodyDiv w:val="1"/>
      <w:marLeft w:val="0"/>
      <w:marRight w:val="0"/>
      <w:marTop w:val="0"/>
      <w:marBottom w:val="0"/>
      <w:divBdr>
        <w:top w:val="none" w:sz="0" w:space="0" w:color="auto"/>
        <w:left w:val="none" w:sz="0" w:space="0" w:color="auto"/>
        <w:bottom w:val="none" w:sz="0" w:space="0" w:color="auto"/>
        <w:right w:val="none" w:sz="0" w:space="0" w:color="auto"/>
      </w:divBdr>
    </w:div>
    <w:div w:id="569967250">
      <w:bodyDiv w:val="1"/>
      <w:marLeft w:val="0"/>
      <w:marRight w:val="0"/>
      <w:marTop w:val="0"/>
      <w:marBottom w:val="0"/>
      <w:divBdr>
        <w:top w:val="none" w:sz="0" w:space="0" w:color="auto"/>
        <w:left w:val="none" w:sz="0" w:space="0" w:color="auto"/>
        <w:bottom w:val="none" w:sz="0" w:space="0" w:color="auto"/>
        <w:right w:val="none" w:sz="0" w:space="0" w:color="auto"/>
      </w:divBdr>
    </w:div>
    <w:div w:id="569972209">
      <w:bodyDiv w:val="1"/>
      <w:marLeft w:val="0"/>
      <w:marRight w:val="0"/>
      <w:marTop w:val="0"/>
      <w:marBottom w:val="0"/>
      <w:divBdr>
        <w:top w:val="none" w:sz="0" w:space="0" w:color="auto"/>
        <w:left w:val="none" w:sz="0" w:space="0" w:color="auto"/>
        <w:bottom w:val="none" w:sz="0" w:space="0" w:color="auto"/>
        <w:right w:val="none" w:sz="0" w:space="0" w:color="auto"/>
      </w:divBdr>
    </w:div>
    <w:div w:id="570046056">
      <w:bodyDiv w:val="1"/>
      <w:marLeft w:val="0"/>
      <w:marRight w:val="0"/>
      <w:marTop w:val="0"/>
      <w:marBottom w:val="0"/>
      <w:divBdr>
        <w:top w:val="none" w:sz="0" w:space="0" w:color="auto"/>
        <w:left w:val="none" w:sz="0" w:space="0" w:color="auto"/>
        <w:bottom w:val="none" w:sz="0" w:space="0" w:color="auto"/>
        <w:right w:val="none" w:sz="0" w:space="0" w:color="auto"/>
      </w:divBdr>
    </w:div>
    <w:div w:id="570046993">
      <w:bodyDiv w:val="1"/>
      <w:marLeft w:val="0"/>
      <w:marRight w:val="0"/>
      <w:marTop w:val="0"/>
      <w:marBottom w:val="0"/>
      <w:divBdr>
        <w:top w:val="none" w:sz="0" w:space="0" w:color="auto"/>
        <w:left w:val="none" w:sz="0" w:space="0" w:color="auto"/>
        <w:bottom w:val="none" w:sz="0" w:space="0" w:color="auto"/>
        <w:right w:val="none" w:sz="0" w:space="0" w:color="auto"/>
      </w:divBdr>
    </w:div>
    <w:div w:id="570114470">
      <w:bodyDiv w:val="1"/>
      <w:marLeft w:val="0"/>
      <w:marRight w:val="0"/>
      <w:marTop w:val="0"/>
      <w:marBottom w:val="0"/>
      <w:divBdr>
        <w:top w:val="none" w:sz="0" w:space="0" w:color="auto"/>
        <w:left w:val="none" w:sz="0" w:space="0" w:color="auto"/>
        <w:bottom w:val="none" w:sz="0" w:space="0" w:color="auto"/>
        <w:right w:val="none" w:sz="0" w:space="0" w:color="auto"/>
      </w:divBdr>
    </w:div>
    <w:div w:id="570432427">
      <w:bodyDiv w:val="1"/>
      <w:marLeft w:val="0"/>
      <w:marRight w:val="0"/>
      <w:marTop w:val="0"/>
      <w:marBottom w:val="0"/>
      <w:divBdr>
        <w:top w:val="none" w:sz="0" w:space="0" w:color="auto"/>
        <w:left w:val="none" w:sz="0" w:space="0" w:color="auto"/>
        <w:bottom w:val="none" w:sz="0" w:space="0" w:color="auto"/>
        <w:right w:val="none" w:sz="0" w:space="0" w:color="auto"/>
      </w:divBdr>
    </w:div>
    <w:div w:id="570623409">
      <w:bodyDiv w:val="1"/>
      <w:marLeft w:val="0"/>
      <w:marRight w:val="0"/>
      <w:marTop w:val="0"/>
      <w:marBottom w:val="0"/>
      <w:divBdr>
        <w:top w:val="none" w:sz="0" w:space="0" w:color="auto"/>
        <w:left w:val="none" w:sz="0" w:space="0" w:color="auto"/>
        <w:bottom w:val="none" w:sz="0" w:space="0" w:color="auto"/>
        <w:right w:val="none" w:sz="0" w:space="0" w:color="auto"/>
      </w:divBdr>
    </w:div>
    <w:div w:id="570627353">
      <w:bodyDiv w:val="1"/>
      <w:marLeft w:val="0"/>
      <w:marRight w:val="0"/>
      <w:marTop w:val="0"/>
      <w:marBottom w:val="0"/>
      <w:divBdr>
        <w:top w:val="none" w:sz="0" w:space="0" w:color="auto"/>
        <w:left w:val="none" w:sz="0" w:space="0" w:color="auto"/>
        <w:bottom w:val="none" w:sz="0" w:space="0" w:color="auto"/>
        <w:right w:val="none" w:sz="0" w:space="0" w:color="auto"/>
      </w:divBdr>
    </w:div>
    <w:div w:id="570963649">
      <w:bodyDiv w:val="1"/>
      <w:marLeft w:val="0"/>
      <w:marRight w:val="0"/>
      <w:marTop w:val="0"/>
      <w:marBottom w:val="0"/>
      <w:divBdr>
        <w:top w:val="none" w:sz="0" w:space="0" w:color="auto"/>
        <w:left w:val="none" w:sz="0" w:space="0" w:color="auto"/>
        <w:bottom w:val="none" w:sz="0" w:space="0" w:color="auto"/>
        <w:right w:val="none" w:sz="0" w:space="0" w:color="auto"/>
      </w:divBdr>
    </w:div>
    <w:div w:id="570964852">
      <w:bodyDiv w:val="1"/>
      <w:marLeft w:val="0"/>
      <w:marRight w:val="0"/>
      <w:marTop w:val="0"/>
      <w:marBottom w:val="0"/>
      <w:divBdr>
        <w:top w:val="none" w:sz="0" w:space="0" w:color="auto"/>
        <w:left w:val="none" w:sz="0" w:space="0" w:color="auto"/>
        <w:bottom w:val="none" w:sz="0" w:space="0" w:color="auto"/>
        <w:right w:val="none" w:sz="0" w:space="0" w:color="auto"/>
      </w:divBdr>
    </w:div>
    <w:div w:id="570965099">
      <w:bodyDiv w:val="1"/>
      <w:marLeft w:val="0"/>
      <w:marRight w:val="0"/>
      <w:marTop w:val="0"/>
      <w:marBottom w:val="0"/>
      <w:divBdr>
        <w:top w:val="none" w:sz="0" w:space="0" w:color="auto"/>
        <w:left w:val="none" w:sz="0" w:space="0" w:color="auto"/>
        <w:bottom w:val="none" w:sz="0" w:space="0" w:color="auto"/>
        <w:right w:val="none" w:sz="0" w:space="0" w:color="auto"/>
      </w:divBdr>
    </w:div>
    <w:div w:id="571040288">
      <w:bodyDiv w:val="1"/>
      <w:marLeft w:val="0"/>
      <w:marRight w:val="0"/>
      <w:marTop w:val="0"/>
      <w:marBottom w:val="0"/>
      <w:divBdr>
        <w:top w:val="none" w:sz="0" w:space="0" w:color="auto"/>
        <w:left w:val="none" w:sz="0" w:space="0" w:color="auto"/>
        <w:bottom w:val="none" w:sz="0" w:space="0" w:color="auto"/>
        <w:right w:val="none" w:sz="0" w:space="0" w:color="auto"/>
      </w:divBdr>
    </w:div>
    <w:div w:id="571047532">
      <w:bodyDiv w:val="1"/>
      <w:marLeft w:val="0"/>
      <w:marRight w:val="0"/>
      <w:marTop w:val="0"/>
      <w:marBottom w:val="0"/>
      <w:divBdr>
        <w:top w:val="none" w:sz="0" w:space="0" w:color="auto"/>
        <w:left w:val="none" w:sz="0" w:space="0" w:color="auto"/>
        <w:bottom w:val="none" w:sz="0" w:space="0" w:color="auto"/>
        <w:right w:val="none" w:sz="0" w:space="0" w:color="auto"/>
      </w:divBdr>
    </w:div>
    <w:div w:id="571238189">
      <w:bodyDiv w:val="1"/>
      <w:marLeft w:val="0"/>
      <w:marRight w:val="0"/>
      <w:marTop w:val="0"/>
      <w:marBottom w:val="0"/>
      <w:divBdr>
        <w:top w:val="none" w:sz="0" w:space="0" w:color="auto"/>
        <w:left w:val="none" w:sz="0" w:space="0" w:color="auto"/>
        <w:bottom w:val="none" w:sz="0" w:space="0" w:color="auto"/>
        <w:right w:val="none" w:sz="0" w:space="0" w:color="auto"/>
      </w:divBdr>
    </w:div>
    <w:div w:id="571239689">
      <w:bodyDiv w:val="1"/>
      <w:marLeft w:val="0"/>
      <w:marRight w:val="0"/>
      <w:marTop w:val="0"/>
      <w:marBottom w:val="0"/>
      <w:divBdr>
        <w:top w:val="none" w:sz="0" w:space="0" w:color="auto"/>
        <w:left w:val="none" w:sz="0" w:space="0" w:color="auto"/>
        <w:bottom w:val="none" w:sz="0" w:space="0" w:color="auto"/>
        <w:right w:val="none" w:sz="0" w:space="0" w:color="auto"/>
      </w:divBdr>
    </w:div>
    <w:div w:id="571239986">
      <w:bodyDiv w:val="1"/>
      <w:marLeft w:val="0"/>
      <w:marRight w:val="0"/>
      <w:marTop w:val="0"/>
      <w:marBottom w:val="0"/>
      <w:divBdr>
        <w:top w:val="none" w:sz="0" w:space="0" w:color="auto"/>
        <w:left w:val="none" w:sz="0" w:space="0" w:color="auto"/>
        <w:bottom w:val="none" w:sz="0" w:space="0" w:color="auto"/>
        <w:right w:val="none" w:sz="0" w:space="0" w:color="auto"/>
      </w:divBdr>
    </w:div>
    <w:div w:id="571355387">
      <w:bodyDiv w:val="1"/>
      <w:marLeft w:val="0"/>
      <w:marRight w:val="0"/>
      <w:marTop w:val="0"/>
      <w:marBottom w:val="0"/>
      <w:divBdr>
        <w:top w:val="none" w:sz="0" w:space="0" w:color="auto"/>
        <w:left w:val="none" w:sz="0" w:space="0" w:color="auto"/>
        <w:bottom w:val="none" w:sz="0" w:space="0" w:color="auto"/>
        <w:right w:val="none" w:sz="0" w:space="0" w:color="auto"/>
      </w:divBdr>
    </w:div>
    <w:div w:id="571427255">
      <w:bodyDiv w:val="1"/>
      <w:marLeft w:val="0"/>
      <w:marRight w:val="0"/>
      <w:marTop w:val="0"/>
      <w:marBottom w:val="0"/>
      <w:divBdr>
        <w:top w:val="none" w:sz="0" w:space="0" w:color="auto"/>
        <w:left w:val="none" w:sz="0" w:space="0" w:color="auto"/>
        <w:bottom w:val="none" w:sz="0" w:space="0" w:color="auto"/>
        <w:right w:val="none" w:sz="0" w:space="0" w:color="auto"/>
      </w:divBdr>
    </w:div>
    <w:div w:id="571474332">
      <w:bodyDiv w:val="1"/>
      <w:marLeft w:val="0"/>
      <w:marRight w:val="0"/>
      <w:marTop w:val="0"/>
      <w:marBottom w:val="0"/>
      <w:divBdr>
        <w:top w:val="none" w:sz="0" w:space="0" w:color="auto"/>
        <w:left w:val="none" w:sz="0" w:space="0" w:color="auto"/>
        <w:bottom w:val="none" w:sz="0" w:space="0" w:color="auto"/>
        <w:right w:val="none" w:sz="0" w:space="0" w:color="auto"/>
      </w:divBdr>
    </w:div>
    <w:div w:id="571543856">
      <w:bodyDiv w:val="1"/>
      <w:marLeft w:val="0"/>
      <w:marRight w:val="0"/>
      <w:marTop w:val="0"/>
      <w:marBottom w:val="0"/>
      <w:divBdr>
        <w:top w:val="none" w:sz="0" w:space="0" w:color="auto"/>
        <w:left w:val="none" w:sz="0" w:space="0" w:color="auto"/>
        <w:bottom w:val="none" w:sz="0" w:space="0" w:color="auto"/>
        <w:right w:val="none" w:sz="0" w:space="0" w:color="auto"/>
      </w:divBdr>
    </w:div>
    <w:div w:id="571551148">
      <w:bodyDiv w:val="1"/>
      <w:marLeft w:val="0"/>
      <w:marRight w:val="0"/>
      <w:marTop w:val="0"/>
      <w:marBottom w:val="0"/>
      <w:divBdr>
        <w:top w:val="none" w:sz="0" w:space="0" w:color="auto"/>
        <w:left w:val="none" w:sz="0" w:space="0" w:color="auto"/>
        <w:bottom w:val="none" w:sz="0" w:space="0" w:color="auto"/>
        <w:right w:val="none" w:sz="0" w:space="0" w:color="auto"/>
      </w:divBdr>
    </w:div>
    <w:div w:id="571695398">
      <w:bodyDiv w:val="1"/>
      <w:marLeft w:val="0"/>
      <w:marRight w:val="0"/>
      <w:marTop w:val="0"/>
      <w:marBottom w:val="0"/>
      <w:divBdr>
        <w:top w:val="none" w:sz="0" w:space="0" w:color="auto"/>
        <w:left w:val="none" w:sz="0" w:space="0" w:color="auto"/>
        <w:bottom w:val="none" w:sz="0" w:space="0" w:color="auto"/>
        <w:right w:val="none" w:sz="0" w:space="0" w:color="auto"/>
      </w:divBdr>
    </w:div>
    <w:div w:id="571736786">
      <w:bodyDiv w:val="1"/>
      <w:marLeft w:val="0"/>
      <w:marRight w:val="0"/>
      <w:marTop w:val="0"/>
      <w:marBottom w:val="0"/>
      <w:divBdr>
        <w:top w:val="none" w:sz="0" w:space="0" w:color="auto"/>
        <w:left w:val="none" w:sz="0" w:space="0" w:color="auto"/>
        <w:bottom w:val="none" w:sz="0" w:space="0" w:color="auto"/>
        <w:right w:val="none" w:sz="0" w:space="0" w:color="auto"/>
      </w:divBdr>
    </w:div>
    <w:div w:id="571740777">
      <w:bodyDiv w:val="1"/>
      <w:marLeft w:val="0"/>
      <w:marRight w:val="0"/>
      <w:marTop w:val="0"/>
      <w:marBottom w:val="0"/>
      <w:divBdr>
        <w:top w:val="none" w:sz="0" w:space="0" w:color="auto"/>
        <w:left w:val="none" w:sz="0" w:space="0" w:color="auto"/>
        <w:bottom w:val="none" w:sz="0" w:space="0" w:color="auto"/>
        <w:right w:val="none" w:sz="0" w:space="0" w:color="auto"/>
      </w:divBdr>
    </w:div>
    <w:div w:id="572008769">
      <w:bodyDiv w:val="1"/>
      <w:marLeft w:val="0"/>
      <w:marRight w:val="0"/>
      <w:marTop w:val="0"/>
      <w:marBottom w:val="0"/>
      <w:divBdr>
        <w:top w:val="none" w:sz="0" w:space="0" w:color="auto"/>
        <w:left w:val="none" w:sz="0" w:space="0" w:color="auto"/>
        <w:bottom w:val="none" w:sz="0" w:space="0" w:color="auto"/>
        <w:right w:val="none" w:sz="0" w:space="0" w:color="auto"/>
      </w:divBdr>
    </w:div>
    <w:div w:id="572081982">
      <w:bodyDiv w:val="1"/>
      <w:marLeft w:val="0"/>
      <w:marRight w:val="0"/>
      <w:marTop w:val="0"/>
      <w:marBottom w:val="0"/>
      <w:divBdr>
        <w:top w:val="none" w:sz="0" w:space="0" w:color="auto"/>
        <w:left w:val="none" w:sz="0" w:space="0" w:color="auto"/>
        <w:bottom w:val="none" w:sz="0" w:space="0" w:color="auto"/>
        <w:right w:val="none" w:sz="0" w:space="0" w:color="auto"/>
      </w:divBdr>
    </w:div>
    <w:div w:id="572158869">
      <w:bodyDiv w:val="1"/>
      <w:marLeft w:val="0"/>
      <w:marRight w:val="0"/>
      <w:marTop w:val="0"/>
      <w:marBottom w:val="0"/>
      <w:divBdr>
        <w:top w:val="none" w:sz="0" w:space="0" w:color="auto"/>
        <w:left w:val="none" w:sz="0" w:space="0" w:color="auto"/>
        <w:bottom w:val="none" w:sz="0" w:space="0" w:color="auto"/>
        <w:right w:val="none" w:sz="0" w:space="0" w:color="auto"/>
      </w:divBdr>
    </w:div>
    <w:div w:id="572276661">
      <w:bodyDiv w:val="1"/>
      <w:marLeft w:val="0"/>
      <w:marRight w:val="0"/>
      <w:marTop w:val="0"/>
      <w:marBottom w:val="0"/>
      <w:divBdr>
        <w:top w:val="none" w:sz="0" w:space="0" w:color="auto"/>
        <w:left w:val="none" w:sz="0" w:space="0" w:color="auto"/>
        <w:bottom w:val="none" w:sz="0" w:space="0" w:color="auto"/>
        <w:right w:val="none" w:sz="0" w:space="0" w:color="auto"/>
      </w:divBdr>
    </w:div>
    <w:div w:id="572280860">
      <w:bodyDiv w:val="1"/>
      <w:marLeft w:val="0"/>
      <w:marRight w:val="0"/>
      <w:marTop w:val="0"/>
      <w:marBottom w:val="0"/>
      <w:divBdr>
        <w:top w:val="none" w:sz="0" w:space="0" w:color="auto"/>
        <w:left w:val="none" w:sz="0" w:space="0" w:color="auto"/>
        <w:bottom w:val="none" w:sz="0" w:space="0" w:color="auto"/>
        <w:right w:val="none" w:sz="0" w:space="0" w:color="auto"/>
      </w:divBdr>
    </w:div>
    <w:div w:id="572351288">
      <w:bodyDiv w:val="1"/>
      <w:marLeft w:val="0"/>
      <w:marRight w:val="0"/>
      <w:marTop w:val="0"/>
      <w:marBottom w:val="0"/>
      <w:divBdr>
        <w:top w:val="none" w:sz="0" w:space="0" w:color="auto"/>
        <w:left w:val="none" w:sz="0" w:space="0" w:color="auto"/>
        <w:bottom w:val="none" w:sz="0" w:space="0" w:color="auto"/>
        <w:right w:val="none" w:sz="0" w:space="0" w:color="auto"/>
      </w:divBdr>
    </w:div>
    <w:div w:id="572542471">
      <w:bodyDiv w:val="1"/>
      <w:marLeft w:val="0"/>
      <w:marRight w:val="0"/>
      <w:marTop w:val="0"/>
      <w:marBottom w:val="0"/>
      <w:divBdr>
        <w:top w:val="none" w:sz="0" w:space="0" w:color="auto"/>
        <w:left w:val="none" w:sz="0" w:space="0" w:color="auto"/>
        <w:bottom w:val="none" w:sz="0" w:space="0" w:color="auto"/>
        <w:right w:val="none" w:sz="0" w:space="0" w:color="auto"/>
      </w:divBdr>
    </w:div>
    <w:div w:id="572617874">
      <w:bodyDiv w:val="1"/>
      <w:marLeft w:val="0"/>
      <w:marRight w:val="0"/>
      <w:marTop w:val="0"/>
      <w:marBottom w:val="0"/>
      <w:divBdr>
        <w:top w:val="none" w:sz="0" w:space="0" w:color="auto"/>
        <w:left w:val="none" w:sz="0" w:space="0" w:color="auto"/>
        <w:bottom w:val="none" w:sz="0" w:space="0" w:color="auto"/>
        <w:right w:val="none" w:sz="0" w:space="0" w:color="auto"/>
      </w:divBdr>
    </w:div>
    <w:div w:id="572937469">
      <w:bodyDiv w:val="1"/>
      <w:marLeft w:val="0"/>
      <w:marRight w:val="0"/>
      <w:marTop w:val="0"/>
      <w:marBottom w:val="0"/>
      <w:divBdr>
        <w:top w:val="none" w:sz="0" w:space="0" w:color="auto"/>
        <w:left w:val="none" w:sz="0" w:space="0" w:color="auto"/>
        <w:bottom w:val="none" w:sz="0" w:space="0" w:color="auto"/>
        <w:right w:val="none" w:sz="0" w:space="0" w:color="auto"/>
      </w:divBdr>
    </w:div>
    <w:div w:id="573007212">
      <w:bodyDiv w:val="1"/>
      <w:marLeft w:val="0"/>
      <w:marRight w:val="0"/>
      <w:marTop w:val="0"/>
      <w:marBottom w:val="0"/>
      <w:divBdr>
        <w:top w:val="none" w:sz="0" w:space="0" w:color="auto"/>
        <w:left w:val="none" w:sz="0" w:space="0" w:color="auto"/>
        <w:bottom w:val="none" w:sz="0" w:space="0" w:color="auto"/>
        <w:right w:val="none" w:sz="0" w:space="0" w:color="auto"/>
      </w:divBdr>
    </w:div>
    <w:div w:id="573516831">
      <w:bodyDiv w:val="1"/>
      <w:marLeft w:val="0"/>
      <w:marRight w:val="0"/>
      <w:marTop w:val="0"/>
      <w:marBottom w:val="0"/>
      <w:divBdr>
        <w:top w:val="none" w:sz="0" w:space="0" w:color="auto"/>
        <w:left w:val="none" w:sz="0" w:space="0" w:color="auto"/>
        <w:bottom w:val="none" w:sz="0" w:space="0" w:color="auto"/>
        <w:right w:val="none" w:sz="0" w:space="0" w:color="auto"/>
      </w:divBdr>
    </w:div>
    <w:div w:id="573584403">
      <w:bodyDiv w:val="1"/>
      <w:marLeft w:val="0"/>
      <w:marRight w:val="0"/>
      <w:marTop w:val="0"/>
      <w:marBottom w:val="0"/>
      <w:divBdr>
        <w:top w:val="none" w:sz="0" w:space="0" w:color="auto"/>
        <w:left w:val="none" w:sz="0" w:space="0" w:color="auto"/>
        <w:bottom w:val="none" w:sz="0" w:space="0" w:color="auto"/>
        <w:right w:val="none" w:sz="0" w:space="0" w:color="auto"/>
      </w:divBdr>
    </w:div>
    <w:div w:id="573663061">
      <w:bodyDiv w:val="1"/>
      <w:marLeft w:val="0"/>
      <w:marRight w:val="0"/>
      <w:marTop w:val="0"/>
      <w:marBottom w:val="0"/>
      <w:divBdr>
        <w:top w:val="none" w:sz="0" w:space="0" w:color="auto"/>
        <w:left w:val="none" w:sz="0" w:space="0" w:color="auto"/>
        <w:bottom w:val="none" w:sz="0" w:space="0" w:color="auto"/>
        <w:right w:val="none" w:sz="0" w:space="0" w:color="auto"/>
      </w:divBdr>
    </w:div>
    <w:div w:id="573665489">
      <w:bodyDiv w:val="1"/>
      <w:marLeft w:val="0"/>
      <w:marRight w:val="0"/>
      <w:marTop w:val="0"/>
      <w:marBottom w:val="0"/>
      <w:divBdr>
        <w:top w:val="none" w:sz="0" w:space="0" w:color="auto"/>
        <w:left w:val="none" w:sz="0" w:space="0" w:color="auto"/>
        <w:bottom w:val="none" w:sz="0" w:space="0" w:color="auto"/>
        <w:right w:val="none" w:sz="0" w:space="0" w:color="auto"/>
      </w:divBdr>
    </w:div>
    <w:div w:id="574245151">
      <w:bodyDiv w:val="1"/>
      <w:marLeft w:val="0"/>
      <w:marRight w:val="0"/>
      <w:marTop w:val="0"/>
      <w:marBottom w:val="0"/>
      <w:divBdr>
        <w:top w:val="none" w:sz="0" w:space="0" w:color="auto"/>
        <w:left w:val="none" w:sz="0" w:space="0" w:color="auto"/>
        <w:bottom w:val="none" w:sz="0" w:space="0" w:color="auto"/>
        <w:right w:val="none" w:sz="0" w:space="0" w:color="auto"/>
      </w:divBdr>
    </w:div>
    <w:div w:id="574438001">
      <w:bodyDiv w:val="1"/>
      <w:marLeft w:val="0"/>
      <w:marRight w:val="0"/>
      <w:marTop w:val="0"/>
      <w:marBottom w:val="0"/>
      <w:divBdr>
        <w:top w:val="none" w:sz="0" w:space="0" w:color="auto"/>
        <w:left w:val="none" w:sz="0" w:space="0" w:color="auto"/>
        <w:bottom w:val="none" w:sz="0" w:space="0" w:color="auto"/>
        <w:right w:val="none" w:sz="0" w:space="0" w:color="auto"/>
      </w:divBdr>
    </w:div>
    <w:div w:id="574634773">
      <w:bodyDiv w:val="1"/>
      <w:marLeft w:val="0"/>
      <w:marRight w:val="0"/>
      <w:marTop w:val="0"/>
      <w:marBottom w:val="0"/>
      <w:divBdr>
        <w:top w:val="none" w:sz="0" w:space="0" w:color="auto"/>
        <w:left w:val="none" w:sz="0" w:space="0" w:color="auto"/>
        <w:bottom w:val="none" w:sz="0" w:space="0" w:color="auto"/>
        <w:right w:val="none" w:sz="0" w:space="0" w:color="auto"/>
      </w:divBdr>
    </w:div>
    <w:div w:id="574706470">
      <w:bodyDiv w:val="1"/>
      <w:marLeft w:val="0"/>
      <w:marRight w:val="0"/>
      <w:marTop w:val="0"/>
      <w:marBottom w:val="0"/>
      <w:divBdr>
        <w:top w:val="none" w:sz="0" w:space="0" w:color="auto"/>
        <w:left w:val="none" w:sz="0" w:space="0" w:color="auto"/>
        <w:bottom w:val="none" w:sz="0" w:space="0" w:color="auto"/>
        <w:right w:val="none" w:sz="0" w:space="0" w:color="auto"/>
      </w:divBdr>
    </w:div>
    <w:div w:id="574781768">
      <w:bodyDiv w:val="1"/>
      <w:marLeft w:val="0"/>
      <w:marRight w:val="0"/>
      <w:marTop w:val="0"/>
      <w:marBottom w:val="0"/>
      <w:divBdr>
        <w:top w:val="none" w:sz="0" w:space="0" w:color="auto"/>
        <w:left w:val="none" w:sz="0" w:space="0" w:color="auto"/>
        <w:bottom w:val="none" w:sz="0" w:space="0" w:color="auto"/>
        <w:right w:val="none" w:sz="0" w:space="0" w:color="auto"/>
      </w:divBdr>
    </w:div>
    <w:div w:id="574821858">
      <w:bodyDiv w:val="1"/>
      <w:marLeft w:val="0"/>
      <w:marRight w:val="0"/>
      <w:marTop w:val="0"/>
      <w:marBottom w:val="0"/>
      <w:divBdr>
        <w:top w:val="none" w:sz="0" w:space="0" w:color="auto"/>
        <w:left w:val="none" w:sz="0" w:space="0" w:color="auto"/>
        <w:bottom w:val="none" w:sz="0" w:space="0" w:color="auto"/>
        <w:right w:val="none" w:sz="0" w:space="0" w:color="auto"/>
      </w:divBdr>
    </w:div>
    <w:div w:id="574971017">
      <w:bodyDiv w:val="1"/>
      <w:marLeft w:val="0"/>
      <w:marRight w:val="0"/>
      <w:marTop w:val="0"/>
      <w:marBottom w:val="0"/>
      <w:divBdr>
        <w:top w:val="none" w:sz="0" w:space="0" w:color="auto"/>
        <w:left w:val="none" w:sz="0" w:space="0" w:color="auto"/>
        <w:bottom w:val="none" w:sz="0" w:space="0" w:color="auto"/>
        <w:right w:val="none" w:sz="0" w:space="0" w:color="auto"/>
      </w:divBdr>
    </w:div>
    <w:div w:id="575096656">
      <w:bodyDiv w:val="1"/>
      <w:marLeft w:val="0"/>
      <w:marRight w:val="0"/>
      <w:marTop w:val="0"/>
      <w:marBottom w:val="0"/>
      <w:divBdr>
        <w:top w:val="none" w:sz="0" w:space="0" w:color="auto"/>
        <w:left w:val="none" w:sz="0" w:space="0" w:color="auto"/>
        <w:bottom w:val="none" w:sz="0" w:space="0" w:color="auto"/>
        <w:right w:val="none" w:sz="0" w:space="0" w:color="auto"/>
      </w:divBdr>
    </w:div>
    <w:div w:id="575357678">
      <w:bodyDiv w:val="1"/>
      <w:marLeft w:val="0"/>
      <w:marRight w:val="0"/>
      <w:marTop w:val="0"/>
      <w:marBottom w:val="0"/>
      <w:divBdr>
        <w:top w:val="none" w:sz="0" w:space="0" w:color="auto"/>
        <w:left w:val="none" w:sz="0" w:space="0" w:color="auto"/>
        <w:bottom w:val="none" w:sz="0" w:space="0" w:color="auto"/>
        <w:right w:val="none" w:sz="0" w:space="0" w:color="auto"/>
      </w:divBdr>
    </w:div>
    <w:div w:id="575558907">
      <w:bodyDiv w:val="1"/>
      <w:marLeft w:val="0"/>
      <w:marRight w:val="0"/>
      <w:marTop w:val="0"/>
      <w:marBottom w:val="0"/>
      <w:divBdr>
        <w:top w:val="none" w:sz="0" w:space="0" w:color="auto"/>
        <w:left w:val="none" w:sz="0" w:space="0" w:color="auto"/>
        <w:bottom w:val="none" w:sz="0" w:space="0" w:color="auto"/>
        <w:right w:val="none" w:sz="0" w:space="0" w:color="auto"/>
      </w:divBdr>
    </w:div>
    <w:div w:id="575677016">
      <w:bodyDiv w:val="1"/>
      <w:marLeft w:val="0"/>
      <w:marRight w:val="0"/>
      <w:marTop w:val="0"/>
      <w:marBottom w:val="0"/>
      <w:divBdr>
        <w:top w:val="none" w:sz="0" w:space="0" w:color="auto"/>
        <w:left w:val="none" w:sz="0" w:space="0" w:color="auto"/>
        <w:bottom w:val="none" w:sz="0" w:space="0" w:color="auto"/>
        <w:right w:val="none" w:sz="0" w:space="0" w:color="auto"/>
      </w:divBdr>
    </w:div>
    <w:div w:id="575750457">
      <w:bodyDiv w:val="1"/>
      <w:marLeft w:val="0"/>
      <w:marRight w:val="0"/>
      <w:marTop w:val="0"/>
      <w:marBottom w:val="0"/>
      <w:divBdr>
        <w:top w:val="none" w:sz="0" w:space="0" w:color="auto"/>
        <w:left w:val="none" w:sz="0" w:space="0" w:color="auto"/>
        <w:bottom w:val="none" w:sz="0" w:space="0" w:color="auto"/>
        <w:right w:val="none" w:sz="0" w:space="0" w:color="auto"/>
      </w:divBdr>
    </w:div>
    <w:div w:id="575825344">
      <w:bodyDiv w:val="1"/>
      <w:marLeft w:val="0"/>
      <w:marRight w:val="0"/>
      <w:marTop w:val="0"/>
      <w:marBottom w:val="0"/>
      <w:divBdr>
        <w:top w:val="none" w:sz="0" w:space="0" w:color="auto"/>
        <w:left w:val="none" w:sz="0" w:space="0" w:color="auto"/>
        <w:bottom w:val="none" w:sz="0" w:space="0" w:color="auto"/>
        <w:right w:val="none" w:sz="0" w:space="0" w:color="auto"/>
      </w:divBdr>
    </w:div>
    <w:div w:id="576093350">
      <w:bodyDiv w:val="1"/>
      <w:marLeft w:val="0"/>
      <w:marRight w:val="0"/>
      <w:marTop w:val="0"/>
      <w:marBottom w:val="0"/>
      <w:divBdr>
        <w:top w:val="none" w:sz="0" w:space="0" w:color="auto"/>
        <w:left w:val="none" w:sz="0" w:space="0" w:color="auto"/>
        <w:bottom w:val="none" w:sz="0" w:space="0" w:color="auto"/>
        <w:right w:val="none" w:sz="0" w:space="0" w:color="auto"/>
      </w:divBdr>
    </w:div>
    <w:div w:id="576133388">
      <w:bodyDiv w:val="1"/>
      <w:marLeft w:val="0"/>
      <w:marRight w:val="0"/>
      <w:marTop w:val="0"/>
      <w:marBottom w:val="0"/>
      <w:divBdr>
        <w:top w:val="none" w:sz="0" w:space="0" w:color="auto"/>
        <w:left w:val="none" w:sz="0" w:space="0" w:color="auto"/>
        <w:bottom w:val="none" w:sz="0" w:space="0" w:color="auto"/>
        <w:right w:val="none" w:sz="0" w:space="0" w:color="auto"/>
      </w:divBdr>
    </w:div>
    <w:div w:id="576284513">
      <w:bodyDiv w:val="1"/>
      <w:marLeft w:val="0"/>
      <w:marRight w:val="0"/>
      <w:marTop w:val="0"/>
      <w:marBottom w:val="0"/>
      <w:divBdr>
        <w:top w:val="none" w:sz="0" w:space="0" w:color="auto"/>
        <w:left w:val="none" w:sz="0" w:space="0" w:color="auto"/>
        <w:bottom w:val="none" w:sz="0" w:space="0" w:color="auto"/>
        <w:right w:val="none" w:sz="0" w:space="0" w:color="auto"/>
      </w:divBdr>
    </w:div>
    <w:div w:id="576402355">
      <w:bodyDiv w:val="1"/>
      <w:marLeft w:val="0"/>
      <w:marRight w:val="0"/>
      <w:marTop w:val="0"/>
      <w:marBottom w:val="0"/>
      <w:divBdr>
        <w:top w:val="none" w:sz="0" w:space="0" w:color="auto"/>
        <w:left w:val="none" w:sz="0" w:space="0" w:color="auto"/>
        <w:bottom w:val="none" w:sz="0" w:space="0" w:color="auto"/>
        <w:right w:val="none" w:sz="0" w:space="0" w:color="auto"/>
      </w:divBdr>
    </w:div>
    <w:div w:id="576480219">
      <w:bodyDiv w:val="1"/>
      <w:marLeft w:val="0"/>
      <w:marRight w:val="0"/>
      <w:marTop w:val="0"/>
      <w:marBottom w:val="0"/>
      <w:divBdr>
        <w:top w:val="none" w:sz="0" w:space="0" w:color="auto"/>
        <w:left w:val="none" w:sz="0" w:space="0" w:color="auto"/>
        <w:bottom w:val="none" w:sz="0" w:space="0" w:color="auto"/>
        <w:right w:val="none" w:sz="0" w:space="0" w:color="auto"/>
      </w:divBdr>
    </w:div>
    <w:div w:id="576550951">
      <w:bodyDiv w:val="1"/>
      <w:marLeft w:val="0"/>
      <w:marRight w:val="0"/>
      <w:marTop w:val="0"/>
      <w:marBottom w:val="0"/>
      <w:divBdr>
        <w:top w:val="none" w:sz="0" w:space="0" w:color="auto"/>
        <w:left w:val="none" w:sz="0" w:space="0" w:color="auto"/>
        <w:bottom w:val="none" w:sz="0" w:space="0" w:color="auto"/>
        <w:right w:val="none" w:sz="0" w:space="0" w:color="auto"/>
      </w:divBdr>
    </w:div>
    <w:div w:id="576595998">
      <w:bodyDiv w:val="1"/>
      <w:marLeft w:val="0"/>
      <w:marRight w:val="0"/>
      <w:marTop w:val="0"/>
      <w:marBottom w:val="0"/>
      <w:divBdr>
        <w:top w:val="none" w:sz="0" w:space="0" w:color="auto"/>
        <w:left w:val="none" w:sz="0" w:space="0" w:color="auto"/>
        <w:bottom w:val="none" w:sz="0" w:space="0" w:color="auto"/>
        <w:right w:val="none" w:sz="0" w:space="0" w:color="auto"/>
      </w:divBdr>
    </w:div>
    <w:div w:id="576747681">
      <w:bodyDiv w:val="1"/>
      <w:marLeft w:val="0"/>
      <w:marRight w:val="0"/>
      <w:marTop w:val="0"/>
      <w:marBottom w:val="0"/>
      <w:divBdr>
        <w:top w:val="none" w:sz="0" w:space="0" w:color="auto"/>
        <w:left w:val="none" w:sz="0" w:space="0" w:color="auto"/>
        <w:bottom w:val="none" w:sz="0" w:space="0" w:color="auto"/>
        <w:right w:val="none" w:sz="0" w:space="0" w:color="auto"/>
      </w:divBdr>
    </w:div>
    <w:div w:id="576786020">
      <w:bodyDiv w:val="1"/>
      <w:marLeft w:val="0"/>
      <w:marRight w:val="0"/>
      <w:marTop w:val="0"/>
      <w:marBottom w:val="0"/>
      <w:divBdr>
        <w:top w:val="none" w:sz="0" w:space="0" w:color="auto"/>
        <w:left w:val="none" w:sz="0" w:space="0" w:color="auto"/>
        <w:bottom w:val="none" w:sz="0" w:space="0" w:color="auto"/>
        <w:right w:val="none" w:sz="0" w:space="0" w:color="auto"/>
      </w:divBdr>
    </w:div>
    <w:div w:id="576866345">
      <w:bodyDiv w:val="1"/>
      <w:marLeft w:val="0"/>
      <w:marRight w:val="0"/>
      <w:marTop w:val="0"/>
      <w:marBottom w:val="0"/>
      <w:divBdr>
        <w:top w:val="none" w:sz="0" w:space="0" w:color="auto"/>
        <w:left w:val="none" w:sz="0" w:space="0" w:color="auto"/>
        <w:bottom w:val="none" w:sz="0" w:space="0" w:color="auto"/>
        <w:right w:val="none" w:sz="0" w:space="0" w:color="auto"/>
      </w:divBdr>
    </w:div>
    <w:div w:id="577252841">
      <w:bodyDiv w:val="1"/>
      <w:marLeft w:val="0"/>
      <w:marRight w:val="0"/>
      <w:marTop w:val="0"/>
      <w:marBottom w:val="0"/>
      <w:divBdr>
        <w:top w:val="none" w:sz="0" w:space="0" w:color="auto"/>
        <w:left w:val="none" w:sz="0" w:space="0" w:color="auto"/>
        <w:bottom w:val="none" w:sz="0" w:space="0" w:color="auto"/>
        <w:right w:val="none" w:sz="0" w:space="0" w:color="auto"/>
      </w:divBdr>
    </w:div>
    <w:div w:id="577253123">
      <w:bodyDiv w:val="1"/>
      <w:marLeft w:val="0"/>
      <w:marRight w:val="0"/>
      <w:marTop w:val="0"/>
      <w:marBottom w:val="0"/>
      <w:divBdr>
        <w:top w:val="none" w:sz="0" w:space="0" w:color="auto"/>
        <w:left w:val="none" w:sz="0" w:space="0" w:color="auto"/>
        <w:bottom w:val="none" w:sz="0" w:space="0" w:color="auto"/>
        <w:right w:val="none" w:sz="0" w:space="0" w:color="auto"/>
      </w:divBdr>
    </w:div>
    <w:div w:id="577443901">
      <w:bodyDiv w:val="1"/>
      <w:marLeft w:val="0"/>
      <w:marRight w:val="0"/>
      <w:marTop w:val="0"/>
      <w:marBottom w:val="0"/>
      <w:divBdr>
        <w:top w:val="none" w:sz="0" w:space="0" w:color="auto"/>
        <w:left w:val="none" w:sz="0" w:space="0" w:color="auto"/>
        <w:bottom w:val="none" w:sz="0" w:space="0" w:color="auto"/>
        <w:right w:val="none" w:sz="0" w:space="0" w:color="auto"/>
      </w:divBdr>
    </w:div>
    <w:div w:id="577598991">
      <w:bodyDiv w:val="1"/>
      <w:marLeft w:val="0"/>
      <w:marRight w:val="0"/>
      <w:marTop w:val="0"/>
      <w:marBottom w:val="0"/>
      <w:divBdr>
        <w:top w:val="none" w:sz="0" w:space="0" w:color="auto"/>
        <w:left w:val="none" w:sz="0" w:space="0" w:color="auto"/>
        <w:bottom w:val="none" w:sz="0" w:space="0" w:color="auto"/>
        <w:right w:val="none" w:sz="0" w:space="0" w:color="auto"/>
      </w:divBdr>
    </w:div>
    <w:div w:id="578096661">
      <w:bodyDiv w:val="1"/>
      <w:marLeft w:val="0"/>
      <w:marRight w:val="0"/>
      <w:marTop w:val="0"/>
      <w:marBottom w:val="0"/>
      <w:divBdr>
        <w:top w:val="none" w:sz="0" w:space="0" w:color="auto"/>
        <w:left w:val="none" w:sz="0" w:space="0" w:color="auto"/>
        <w:bottom w:val="none" w:sz="0" w:space="0" w:color="auto"/>
        <w:right w:val="none" w:sz="0" w:space="0" w:color="auto"/>
      </w:divBdr>
    </w:div>
    <w:div w:id="578364836">
      <w:bodyDiv w:val="1"/>
      <w:marLeft w:val="0"/>
      <w:marRight w:val="0"/>
      <w:marTop w:val="0"/>
      <w:marBottom w:val="0"/>
      <w:divBdr>
        <w:top w:val="none" w:sz="0" w:space="0" w:color="auto"/>
        <w:left w:val="none" w:sz="0" w:space="0" w:color="auto"/>
        <w:bottom w:val="none" w:sz="0" w:space="0" w:color="auto"/>
        <w:right w:val="none" w:sz="0" w:space="0" w:color="auto"/>
      </w:divBdr>
    </w:div>
    <w:div w:id="578366828">
      <w:bodyDiv w:val="1"/>
      <w:marLeft w:val="0"/>
      <w:marRight w:val="0"/>
      <w:marTop w:val="0"/>
      <w:marBottom w:val="0"/>
      <w:divBdr>
        <w:top w:val="none" w:sz="0" w:space="0" w:color="auto"/>
        <w:left w:val="none" w:sz="0" w:space="0" w:color="auto"/>
        <w:bottom w:val="none" w:sz="0" w:space="0" w:color="auto"/>
        <w:right w:val="none" w:sz="0" w:space="0" w:color="auto"/>
      </w:divBdr>
    </w:div>
    <w:div w:id="578441777">
      <w:bodyDiv w:val="1"/>
      <w:marLeft w:val="0"/>
      <w:marRight w:val="0"/>
      <w:marTop w:val="0"/>
      <w:marBottom w:val="0"/>
      <w:divBdr>
        <w:top w:val="none" w:sz="0" w:space="0" w:color="auto"/>
        <w:left w:val="none" w:sz="0" w:space="0" w:color="auto"/>
        <w:bottom w:val="none" w:sz="0" w:space="0" w:color="auto"/>
        <w:right w:val="none" w:sz="0" w:space="0" w:color="auto"/>
      </w:divBdr>
    </w:div>
    <w:div w:id="578563952">
      <w:bodyDiv w:val="1"/>
      <w:marLeft w:val="0"/>
      <w:marRight w:val="0"/>
      <w:marTop w:val="0"/>
      <w:marBottom w:val="0"/>
      <w:divBdr>
        <w:top w:val="none" w:sz="0" w:space="0" w:color="auto"/>
        <w:left w:val="none" w:sz="0" w:space="0" w:color="auto"/>
        <w:bottom w:val="none" w:sz="0" w:space="0" w:color="auto"/>
        <w:right w:val="none" w:sz="0" w:space="0" w:color="auto"/>
      </w:divBdr>
    </w:div>
    <w:div w:id="578565760">
      <w:bodyDiv w:val="1"/>
      <w:marLeft w:val="0"/>
      <w:marRight w:val="0"/>
      <w:marTop w:val="0"/>
      <w:marBottom w:val="0"/>
      <w:divBdr>
        <w:top w:val="none" w:sz="0" w:space="0" w:color="auto"/>
        <w:left w:val="none" w:sz="0" w:space="0" w:color="auto"/>
        <w:bottom w:val="none" w:sz="0" w:space="0" w:color="auto"/>
        <w:right w:val="none" w:sz="0" w:space="0" w:color="auto"/>
      </w:divBdr>
    </w:div>
    <w:div w:id="578566227">
      <w:bodyDiv w:val="1"/>
      <w:marLeft w:val="0"/>
      <w:marRight w:val="0"/>
      <w:marTop w:val="0"/>
      <w:marBottom w:val="0"/>
      <w:divBdr>
        <w:top w:val="none" w:sz="0" w:space="0" w:color="auto"/>
        <w:left w:val="none" w:sz="0" w:space="0" w:color="auto"/>
        <w:bottom w:val="none" w:sz="0" w:space="0" w:color="auto"/>
        <w:right w:val="none" w:sz="0" w:space="0" w:color="auto"/>
      </w:divBdr>
    </w:div>
    <w:div w:id="578637502">
      <w:bodyDiv w:val="1"/>
      <w:marLeft w:val="0"/>
      <w:marRight w:val="0"/>
      <w:marTop w:val="0"/>
      <w:marBottom w:val="0"/>
      <w:divBdr>
        <w:top w:val="none" w:sz="0" w:space="0" w:color="auto"/>
        <w:left w:val="none" w:sz="0" w:space="0" w:color="auto"/>
        <w:bottom w:val="none" w:sz="0" w:space="0" w:color="auto"/>
        <w:right w:val="none" w:sz="0" w:space="0" w:color="auto"/>
      </w:divBdr>
    </w:div>
    <w:div w:id="578907844">
      <w:bodyDiv w:val="1"/>
      <w:marLeft w:val="0"/>
      <w:marRight w:val="0"/>
      <w:marTop w:val="0"/>
      <w:marBottom w:val="0"/>
      <w:divBdr>
        <w:top w:val="none" w:sz="0" w:space="0" w:color="auto"/>
        <w:left w:val="none" w:sz="0" w:space="0" w:color="auto"/>
        <w:bottom w:val="none" w:sz="0" w:space="0" w:color="auto"/>
        <w:right w:val="none" w:sz="0" w:space="0" w:color="auto"/>
      </w:divBdr>
    </w:div>
    <w:div w:id="578910309">
      <w:bodyDiv w:val="1"/>
      <w:marLeft w:val="0"/>
      <w:marRight w:val="0"/>
      <w:marTop w:val="0"/>
      <w:marBottom w:val="0"/>
      <w:divBdr>
        <w:top w:val="none" w:sz="0" w:space="0" w:color="auto"/>
        <w:left w:val="none" w:sz="0" w:space="0" w:color="auto"/>
        <w:bottom w:val="none" w:sz="0" w:space="0" w:color="auto"/>
        <w:right w:val="none" w:sz="0" w:space="0" w:color="auto"/>
      </w:divBdr>
    </w:div>
    <w:div w:id="579021265">
      <w:bodyDiv w:val="1"/>
      <w:marLeft w:val="0"/>
      <w:marRight w:val="0"/>
      <w:marTop w:val="0"/>
      <w:marBottom w:val="0"/>
      <w:divBdr>
        <w:top w:val="none" w:sz="0" w:space="0" w:color="auto"/>
        <w:left w:val="none" w:sz="0" w:space="0" w:color="auto"/>
        <w:bottom w:val="none" w:sz="0" w:space="0" w:color="auto"/>
        <w:right w:val="none" w:sz="0" w:space="0" w:color="auto"/>
      </w:divBdr>
    </w:div>
    <w:div w:id="579563962">
      <w:bodyDiv w:val="1"/>
      <w:marLeft w:val="0"/>
      <w:marRight w:val="0"/>
      <w:marTop w:val="0"/>
      <w:marBottom w:val="0"/>
      <w:divBdr>
        <w:top w:val="none" w:sz="0" w:space="0" w:color="auto"/>
        <w:left w:val="none" w:sz="0" w:space="0" w:color="auto"/>
        <w:bottom w:val="none" w:sz="0" w:space="0" w:color="auto"/>
        <w:right w:val="none" w:sz="0" w:space="0" w:color="auto"/>
      </w:divBdr>
    </w:div>
    <w:div w:id="579683468">
      <w:bodyDiv w:val="1"/>
      <w:marLeft w:val="0"/>
      <w:marRight w:val="0"/>
      <w:marTop w:val="0"/>
      <w:marBottom w:val="0"/>
      <w:divBdr>
        <w:top w:val="none" w:sz="0" w:space="0" w:color="auto"/>
        <w:left w:val="none" w:sz="0" w:space="0" w:color="auto"/>
        <w:bottom w:val="none" w:sz="0" w:space="0" w:color="auto"/>
        <w:right w:val="none" w:sz="0" w:space="0" w:color="auto"/>
      </w:divBdr>
    </w:div>
    <w:div w:id="579758516">
      <w:bodyDiv w:val="1"/>
      <w:marLeft w:val="0"/>
      <w:marRight w:val="0"/>
      <w:marTop w:val="0"/>
      <w:marBottom w:val="0"/>
      <w:divBdr>
        <w:top w:val="none" w:sz="0" w:space="0" w:color="auto"/>
        <w:left w:val="none" w:sz="0" w:space="0" w:color="auto"/>
        <w:bottom w:val="none" w:sz="0" w:space="0" w:color="auto"/>
        <w:right w:val="none" w:sz="0" w:space="0" w:color="auto"/>
      </w:divBdr>
    </w:div>
    <w:div w:id="579826721">
      <w:bodyDiv w:val="1"/>
      <w:marLeft w:val="0"/>
      <w:marRight w:val="0"/>
      <w:marTop w:val="0"/>
      <w:marBottom w:val="0"/>
      <w:divBdr>
        <w:top w:val="none" w:sz="0" w:space="0" w:color="auto"/>
        <w:left w:val="none" w:sz="0" w:space="0" w:color="auto"/>
        <w:bottom w:val="none" w:sz="0" w:space="0" w:color="auto"/>
        <w:right w:val="none" w:sz="0" w:space="0" w:color="auto"/>
      </w:divBdr>
    </w:div>
    <w:div w:id="579874958">
      <w:bodyDiv w:val="1"/>
      <w:marLeft w:val="0"/>
      <w:marRight w:val="0"/>
      <w:marTop w:val="0"/>
      <w:marBottom w:val="0"/>
      <w:divBdr>
        <w:top w:val="none" w:sz="0" w:space="0" w:color="auto"/>
        <w:left w:val="none" w:sz="0" w:space="0" w:color="auto"/>
        <w:bottom w:val="none" w:sz="0" w:space="0" w:color="auto"/>
        <w:right w:val="none" w:sz="0" w:space="0" w:color="auto"/>
      </w:divBdr>
    </w:div>
    <w:div w:id="580022115">
      <w:bodyDiv w:val="1"/>
      <w:marLeft w:val="0"/>
      <w:marRight w:val="0"/>
      <w:marTop w:val="0"/>
      <w:marBottom w:val="0"/>
      <w:divBdr>
        <w:top w:val="none" w:sz="0" w:space="0" w:color="auto"/>
        <w:left w:val="none" w:sz="0" w:space="0" w:color="auto"/>
        <w:bottom w:val="none" w:sz="0" w:space="0" w:color="auto"/>
        <w:right w:val="none" w:sz="0" w:space="0" w:color="auto"/>
      </w:divBdr>
    </w:div>
    <w:div w:id="580220915">
      <w:bodyDiv w:val="1"/>
      <w:marLeft w:val="0"/>
      <w:marRight w:val="0"/>
      <w:marTop w:val="0"/>
      <w:marBottom w:val="0"/>
      <w:divBdr>
        <w:top w:val="none" w:sz="0" w:space="0" w:color="auto"/>
        <w:left w:val="none" w:sz="0" w:space="0" w:color="auto"/>
        <w:bottom w:val="none" w:sz="0" w:space="0" w:color="auto"/>
        <w:right w:val="none" w:sz="0" w:space="0" w:color="auto"/>
      </w:divBdr>
    </w:div>
    <w:div w:id="580259839">
      <w:bodyDiv w:val="1"/>
      <w:marLeft w:val="0"/>
      <w:marRight w:val="0"/>
      <w:marTop w:val="0"/>
      <w:marBottom w:val="0"/>
      <w:divBdr>
        <w:top w:val="none" w:sz="0" w:space="0" w:color="auto"/>
        <w:left w:val="none" w:sz="0" w:space="0" w:color="auto"/>
        <w:bottom w:val="none" w:sz="0" w:space="0" w:color="auto"/>
        <w:right w:val="none" w:sz="0" w:space="0" w:color="auto"/>
      </w:divBdr>
    </w:div>
    <w:div w:id="580600789">
      <w:bodyDiv w:val="1"/>
      <w:marLeft w:val="0"/>
      <w:marRight w:val="0"/>
      <w:marTop w:val="0"/>
      <w:marBottom w:val="0"/>
      <w:divBdr>
        <w:top w:val="none" w:sz="0" w:space="0" w:color="auto"/>
        <w:left w:val="none" w:sz="0" w:space="0" w:color="auto"/>
        <w:bottom w:val="none" w:sz="0" w:space="0" w:color="auto"/>
        <w:right w:val="none" w:sz="0" w:space="0" w:color="auto"/>
      </w:divBdr>
    </w:div>
    <w:div w:id="580867626">
      <w:bodyDiv w:val="1"/>
      <w:marLeft w:val="0"/>
      <w:marRight w:val="0"/>
      <w:marTop w:val="0"/>
      <w:marBottom w:val="0"/>
      <w:divBdr>
        <w:top w:val="none" w:sz="0" w:space="0" w:color="auto"/>
        <w:left w:val="none" w:sz="0" w:space="0" w:color="auto"/>
        <w:bottom w:val="none" w:sz="0" w:space="0" w:color="auto"/>
        <w:right w:val="none" w:sz="0" w:space="0" w:color="auto"/>
      </w:divBdr>
    </w:div>
    <w:div w:id="580872647">
      <w:bodyDiv w:val="1"/>
      <w:marLeft w:val="0"/>
      <w:marRight w:val="0"/>
      <w:marTop w:val="0"/>
      <w:marBottom w:val="0"/>
      <w:divBdr>
        <w:top w:val="none" w:sz="0" w:space="0" w:color="auto"/>
        <w:left w:val="none" w:sz="0" w:space="0" w:color="auto"/>
        <w:bottom w:val="none" w:sz="0" w:space="0" w:color="auto"/>
        <w:right w:val="none" w:sz="0" w:space="0" w:color="auto"/>
      </w:divBdr>
    </w:div>
    <w:div w:id="580942695">
      <w:bodyDiv w:val="1"/>
      <w:marLeft w:val="0"/>
      <w:marRight w:val="0"/>
      <w:marTop w:val="0"/>
      <w:marBottom w:val="0"/>
      <w:divBdr>
        <w:top w:val="none" w:sz="0" w:space="0" w:color="auto"/>
        <w:left w:val="none" w:sz="0" w:space="0" w:color="auto"/>
        <w:bottom w:val="none" w:sz="0" w:space="0" w:color="auto"/>
        <w:right w:val="none" w:sz="0" w:space="0" w:color="auto"/>
      </w:divBdr>
    </w:div>
    <w:div w:id="581065513">
      <w:bodyDiv w:val="1"/>
      <w:marLeft w:val="0"/>
      <w:marRight w:val="0"/>
      <w:marTop w:val="0"/>
      <w:marBottom w:val="0"/>
      <w:divBdr>
        <w:top w:val="none" w:sz="0" w:space="0" w:color="auto"/>
        <w:left w:val="none" w:sz="0" w:space="0" w:color="auto"/>
        <w:bottom w:val="none" w:sz="0" w:space="0" w:color="auto"/>
        <w:right w:val="none" w:sz="0" w:space="0" w:color="auto"/>
      </w:divBdr>
    </w:div>
    <w:div w:id="581109924">
      <w:bodyDiv w:val="1"/>
      <w:marLeft w:val="0"/>
      <w:marRight w:val="0"/>
      <w:marTop w:val="0"/>
      <w:marBottom w:val="0"/>
      <w:divBdr>
        <w:top w:val="none" w:sz="0" w:space="0" w:color="auto"/>
        <w:left w:val="none" w:sz="0" w:space="0" w:color="auto"/>
        <w:bottom w:val="none" w:sz="0" w:space="0" w:color="auto"/>
        <w:right w:val="none" w:sz="0" w:space="0" w:color="auto"/>
      </w:divBdr>
    </w:div>
    <w:div w:id="581135919">
      <w:bodyDiv w:val="1"/>
      <w:marLeft w:val="0"/>
      <w:marRight w:val="0"/>
      <w:marTop w:val="0"/>
      <w:marBottom w:val="0"/>
      <w:divBdr>
        <w:top w:val="none" w:sz="0" w:space="0" w:color="auto"/>
        <w:left w:val="none" w:sz="0" w:space="0" w:color="auto"/>
        <w:bottom w:val="none" w:sz="0" w:space="0" w:color="auto"/>
        <w:right w:val="none" w:sz="0" w:space="0" w:color="auto"/>
      </w:divBdr>
    </w:div>
    <w:div w:id="581138708">
      <w:bodyDiv w:val="1"/>
      <w:marLeft w:val="0"/>
      <w:marRight w:val="0"/>
      <w:marTop w:val="0"/>
      <w:marBottom w:val="0"/>
      <w:divBdr>
        <w:top w:val="none" w:sz="0" w:space="0" w:color="auto"/>
        <w:left w:val="none" w:sz="0" w:space="0" w:color="auto"/>
        <w:bottom w:val="none" w:sz="0" w:space="0" w:color="auto"/>
        <w:right w:val="none" w:sz="0" w:space="0" w:color="auto"/>
      </w:divBdr>
    </w:div>
    <w:div w:id="581255012">
      <w:bodyDiv w:val="1"/>
      <w:marLeft w:val="0"/>
      <w:marRight w:val="0"/>
      <w:marTop w:val="0"/>
      <w:marBottom w:val="0"/>
      <w:divBdr>
        <w:top w:val="none" w:sz="0" w:space="0" w:color="auto"/>
        <w:left w:val="none" w:sz="0" w:space="0" w:color="auto"/>
        <w:bottom w:val="none" w:sz="0" w:space="0" w:color="auto"/>
        <w:right w:val="none" w:sz="0" w:space="0" w:color="auto"/>
      </w:divBdr>
    </w:div>
    <w:div w:id="581380836">
      <w:bodyDiv w:val="1"/>
      <w:marLeft w:val="0"/>
      <w:marRight w:val="0"/>
      <w:marTop w:val="0"/>
      <w:marBottom w:val="0"/>
      <w:divBdr>
        <w:top w:val="none" w:sz="0" w:space="0" w:color="auto"/>
        <w:left w:val="none" w:sz="0" w:space="0" w:color="auto"/>
        <w:bottom w:val="none" w:sz="0" w:space="0" w:color="auto"/>
        <w:right w:val="none" w:sz="0" w:space="0" w:color="auto"/>
      </w:divBdr>
    </w:div>
    <w:div w:id="581527053">
      <w:bodyDiv w:val="1"/>
      <w:marLeft w:val="0"/>
      <w:marRight w:val="0"/>
      <w:marTop w:val="0"/>
      <w:marBottom w:val="0"/>
      <w:divBdr>
        <w:top w:val="none" w:sz="0" w:space="0" w:color="auto"/>
        <w:left w:val="none" w:sz="0" w:space="0" w:color="auto"/>
        <w:bottom w:val="none" w:sz="0" w:space="0" w:color="auto"/>
        <w:right w:val="none" w:sz="0" w:space="0" w:color="auto"/>
      </w:divBdr>
    </w:div>
    <w:div w:id="581568319">
      <w:bodyDiv w:val="1"/>
      <w:marLeft w:val="0"/>
      <w:marRight w:val="0"/>
      <w:marTop w:val="0"/>
      <w:marBottom w:val="0"/>
      <w:divBdr>
        <w:top w:val="none" w:sz="0" w:space="0" w:color="auto"/>
        <w:left w:val="none" w:sz="0" w:space="0" w:color="auto"/>
        <w:bottom w:val="none" w:sz="0" w:space="0" w:color="auto"/>
        <w:right w:val="none" w:sz="0" w:space="0" w:color="auto"/>
      </w:divBdr>
    </w:div>
    <w:div w:id="581571355">
      <w:bodyDiv w:val="1"/>
      <w:marLeft w:val="0"/>
      <w:marRight w:val="0"/>
      <w:marTop w:val="0"/>
      <w:marBottom w:val="0"/>
      <w:divBdr>
        <w:top w:val="none" w:sz="0" w:space="0" w:color="auto"/>
        <w:left w:val="none" w:sz="0" w:space="0" w:color="auto"/>
        <w:bottom w:val="none" w:sz="0" w:space="0" w:color="auto"/>
        <w:right w:val="none" w:sz="0" w:space="0" w:color="auto"/>
      </w:divBdr>
    </w:div>
    <w:div w:id="581793758">
      <w:bodyDiv w:val="1"/>
      <w:marLeft w:val="0"/>
      <w:marRight w:val="0"/>
      <w:marTop w:val="0"/>
      <w:marBottom w:val="0"/>
      <w:divBdr>
        <w:top w:val="none" w:sz="0" w:space="0" w:color="auto"/>
        <w:left w:val="none" w:sz="0" w:space="0" w:color="auto"/>
        <w:bottom w:val="none" w:sz="0" w:space="0" w:color="auto"/>
        <w:right w:val="none" w:sz="0" w:space="0" w:color="auto"/>
      </w:divBdr>
    </w:div>
    <w:div w:id="581916015">
      <w:bodyDiv w:val="1"/>
      <w:marLeft w:val="0"/>
      <w:marRight w:val="0"/>
      <w:marTop w:val="0"/>
      <w:marBottom w:val="0"/>
      <w:divBdr>
        <w:top w:val="none" w:sz="0" w:space="0" w:color="auto"/>
        <w:left w:val="none" w:sz="0" w:space="0" w:color="auto"/>
        <w:bottom w:val="none" w:sz="0" w:space="0" w:color="auto"/>
        <w:right w:val="none" w:sz="0" w:space="0" w:color="auto"/>
      </w:divBdr>
    </w:div>
    <w:div w:id="581960543">
      <w:bodyDiv w:val="1"/>
      <w:marLeft w:val="0"/>
      <w:marRight w:val="0"/>
      <w:marTop w:val="0"/>
      <w:marBottom w:val="0"/>
      <w:divBdr>
        <w:top w:val="none" w:sz="0" w:space="0" w:color="auto"/>
        <w:left w:val="none" w:sz="0" w:space="0" w:color="auto"/>
        <w:bottom w:val="none" w:sz="0" w:space="0" w:color="auto"/>
        <w:right w:val="none" w:sz="0" w:space="0" w:color="auto"/>
      </w:divBdr>
    </w:div>
    <w:div w:id="581988085">
      <w:bodyDiv w:val="1"/>
      <w:marLeft w:val="0"/>
      <w:marRight w:val="0"/>
      <w:marTop w:val="0"/>
      <w:marBottom w:val="0"/>
      <w:divBdr>
        <w:top w:val="none" w:sz="0" w:space="0" w:color="auto"/>
        <w:left w:val="none" w:sz="0" w:space="0" w:color="auto"/>
        <w:bottom w:val="none" w:sz="0" w:space="0" w:color="auto"/>
        <w:right w:val="none" w:sz="0" w:space="0" w:color="auto"/>
      </w:divBdr>
    </w:div>
    <w:div w:id="582102102">
      <w:bodyDiv w:val="1"/>
      <w:marLeft w:val="0"/>
      <w:marRight w:val="0"/>
      <w:marTop w:val="0"/>
      <w:marBottom w:val="0"/>
      <w:divBdr>
        <w:top w:val="none" w:sz="0" w:space="0" w:color="auto"/>
        <w:left w:val="none" w:sz="0" w:space="0" w:color="auto"/>
        <w:bottom w:val="none" w:sz="0" w:space="0" w:color="auto"/>
        <w:right w:val="none" w:sz="0" w:space="0" w:color="auto"/>
      </w:divBdr>
    </w:div>
    <w:div w:id="582371201">
      <w:bodyDiv w:val="1"/>
      <w:marLeft w:val="0"/>
      <w:marRight w:val="0"/>
      <w:marTop w:val="0"/>
      <w:marBottom w:val="0"/>
      <w:divBdr>
        <w:top w:val="none" w:sz="0" w:space="0" w:color="auto"/>
        <w:left w:val="none" w:sz="0" w:space="0" w:color="auto"/>
        <w:bottom w:val="none" w:sz="0" w:space="0" w:color="auto"/>
        <w:right w:val="none" w:sz="0" w:space="0" w:color="auto"/>
      </w:divBdr>
    </w:div>
    <w:div w:id="582573202">
      <w:bodyDiv w:val="1"/>
      <w:marLeft w:val="0"/>
      <w:marRight w:val="0"/>
      <w:marTop w:val="0"/>
      <w:marBottom w:val="0"/>
      <w:divBdr>
        <w:top w:val="none" w:sz="0" w:space="0" w:color="auto"/>
        <w:left w:val="none" w:sz="0" w:space="0" w:color="auto"/>
        <w:bottom w:val="none" w:sz="0" w:space="0" w:color="auto"/>
        <w:right w:val="none" w:sz="0" w:space="0" w:color="auto"/>
      </w:divBdr>
    </w:div>
    <w:div w:id="582615347">
      <w:bodyDiv w:val="1"/>
      <w:marLeft w:val="0"/>
      <w:marRight w:val="0"/>
      <w:marTop w:val="0"/>
      <w:marBottom w:val="0"/>
      <w:divBdr>
        <w:top w:val="none" w:sz="0" w:space="0" w:color="auto"/>
        <w:left w:val="none" w:sz="0" w:space="0" w:color="auto"/>
        <w:bottom w:val="none" w:sz="0" w:space="0" w:color="auto"/>
        <w:right w:val="none" w:sz="0" w:space="0" w:color="auto"/>
      </w:divBdr>
    </w:div>
    <w:div w:id="582642407">
      <w:bodyDiv w:val="1"/>
      <w:marLeft w:val="0"/>
      <w:marRight w:val="0"/>
      <w:marTop w:val="0"/>
      <w:marBottom w:val="0"/>
      <w:divBdr>
        <w:top w:val="none" w:sz="0" w:space="0" w:color="auto"/>
        <w:left w:val="none" w:sz="0" w:space="0" w:color="auto"/>
        <w:bottom w:val="none" w:sz="0" w:space="0" w:color="auto"/>
        <w:right w:val="none" w:sz="0" w:space="0" w:color="auto"/>
      </w:divBdr>
    </w:div>
    <w:div w:id="582881589">
      <w:bodyDiv w:val="1"/>
      <w:marLeft w:val="0"/>
      <w:marRight w:val="0"/>
      <w:marTop w:val="0"/>
      <w:marBottom w:val="0"/>
      <w:divBdr>
        <w:top w:val="none" w:sz="0" w:space="0" w:color="auto"/>
        <w:left w:val="none" w:sz="0" w:space="0" w:color="auto"/>
        <w:bottom w:val="none" w:sz="0" w:space="0" w:color="auto"/>
        <w:right w:val="none" w:sz="0" w:space="0" w:color="auto"/>
      </w:divBdr>
    </w:div>
    <w:div w:id="582882476">
      <w:bodyDiv w:val="1"/>
      <w:marLeft w:val="0"/>
      <w:marRight w:val="0"/>
      <w:marTop w:val="0"/>
      <w:marBottom w:val="0"/>
      <w:divBdr>
        <w:top w:val="none" w:sz="0" w:space="0" w:color="auto"/>
        <w:left w:val="none" w:sz="0" w:space="0" w:color="auto"/>
        <w:bottom w:val="none" w:sz="0" w:space="0" w:color="auto"/>
        <w:right w:val="none" w:sz="0" w:space="0" w:color="auto"/>
      </w:divBdr>
    </w:div>
    <w:div w:id="582959057">
      <w:bodyDiv w:val="1"/>
      <w:marLeft w:val="0"/>
      <w:marRight w:val="0"/>
      <w:marTop w:val="0"/>
      <w:marBottom w:val="0"/>
      <w:divBdr>
        <w:top w:val="none" w:sz="0" w:space="0" w:color="auto"/>
        <w:left w:val="none" w:sz="0" w:space="0" w:color="auto"/>
        <w:bottom w:val="none" w:sz="0" w:space="0" w:color="auto"/>
        <w:right w:val="none" w:sz="0" w:space="0" w:color="auto"/>
      </w:divBdr>
    </w:div>
    <w:div w:id="583106263">
      <w:bodyDiv w:val="1"/>
      <w:marLeft w:val="0"/>
      <w:marRight w:val="0"/>
      <w:marTop w:val="0"/>
      <w:marBottom w:val="0"/>
      <w:divBdr>
        <w:top w:val="none" w:sz="0" w:space="0" w:color="auto"/>
        <w:left w:val="none" w:sz="0" w:space="0" w:color="auto"/>
        <w:bottom w:val="none" w:sz="0" w:space="0" w:color="auto"/>
        <w:right w:val="none" w:sz="0" w:space="0" w:color="auto"/>
      </w:divBdr>
    </w:div>
    <w:div w:id="583150581">
      <w:bodyDiv w:val="1"/>
      <w:marLeft w:val="0"/>
      <w:marRight w:val="0"/>
      <w:marTop w:val="0"/>
      <w:marBottom w:val="0"/>
      <w:divBdr>
        <w:top w:val="none" w:sz="0" w:space="0" w:color="auto"/>
        <w:left w:val="none" w:sz="0" w:space="0" w:color="auto"/>
        <w:bottom w:val="none" w:sz="0" w:space="0" w:color="auto"/>
        <w:right w:val="none" w:sz="0" w:space="0" w:color="auto"/>
      </w:divBdr>
    </w:div>
    <w:div w:id="583490055">
      <w:bodyDiv w:val="1"/>
      <w:marLeft w:val="0"/>
      <w:marRight w:val="0"/>
      <w:marTop w:val="0"/>
      <w:marBottom w:val="0"/>
      <w:divBdr>
        <w:top w:val="none" w:sz="0" w:space="0" w:color="auto"/>
        <w:left w:val="none" w:sz="0" w:space="0" w:color="auto"/>
        <w:bottom w:val="none" w:sz="0" w:space="0" w:color="auto"/>
        <w:right w:val="none" w:sz="0" w:space="0" w:color="auto"/>
      </w:divBdr>
    </w:div>
    <w:div w:id="583496895">
      <w:bodyDiv w:val="1"/>
      <w:marLeft w:val="0"/>
      <w:marRight w:val="0"/>
      <w:marTop w:val="0"/>
      <w:marBottom w:val="0"/>
      <w:divBdr>
        <w:top w:val="none" w:sz="0" w:space="0" w:color="auto"/>
        <w:left w:val="none" w:sz="0" w:space="0" w:color="auto"/>
        <w:bottom w:val="none" w:sz="0" w:space="0" w:color="auto"/>
        <w:right w:val="none" w:sz="0" w:space="0" w:color="auto"/>
      </w:divBdr>
    </w:div>
    <w:div w:id="583614059">
      <w:bodyDiv w:val="1"/>
      <w:marLeft w:val="0"/>
      <w:marRight w:val="0"/>
      <w:marTop w:val="0"/>
      <w:marBottom w:val="0"/>
      <w:divBdr>
        <w:top w:val="none" w:sz="0" w:space="0" w:color="auto"/>
        <w:left w:val="none" w:sz="0" w:space="0" w:color="auto"/>
        <w:bottom w:val="none" w:sz="0" w:space="0" w:color="auto"/>
        <w:right w:val="none" w:sz="0" w:space="0" w:color="auto"/>
      </w:divBdr>
    </w:div>
    <w:div w:id="583614925">
      <w:bodyDiv w:val="1"/>
      <w:marLeft w:val="0"/>
      <w:marRight w:val="0"/>
      <w:marTop w:val="0"/>
      <w:marBottom w:val="0"/>
      <w:divBdr>
        <w:top w:val="none" w:sz="0" w:space="0" w:color="auto"/>
        <w:left w:val="none" w:sz="0" w:space="0" w:color="auto"/>
        <w:bottom w:val="none" w:sz="0" w:space="0" w:color="auto"/>
        <w:right w:val="none" w:sz="0" w:space="0" w:color="auto"/>
      </w:divBdr>
    </w:div>
    <w:div w:id="583615597">
      <w:bodyDiv w:val="1"/>
      <w:marLeft w:val="0"/>
      <w:marRight w:val="0"/>
      <w:marTop w:val="0"/>
      <w:marBottom w:val="0"/>
      <w:divBdr>
        <w:top w:val="none" w:sz="0" w:space="0" w:color="auto"/>
        <w:left w:val="none" w:sz="0" w:space="0" w:color="auto"/>
        <w:bottom w:val="none" w:sz="0" w:space="0" w:color="auto"/>
        <w:right w:val="none" w:sz="0" w:space="0" w:color="auto"/>
      </w:divBdr>
    </w:div>
    <w:div w:id="583804985">
      <w:bodyDiv w:val="1"/>
      <w:marLeft w:val="0"/>
      <w:marRight w:val="0"/>
      <w:marTop w:val="0"/>
      <w:marBottom w:val="0"/>
      <w:divBdr>
        <w:top w:val="none" w:sz="0" w:space="0" w:color="auto"/>
        <w:left w:val="none" w:sz="0" w:space="0" w:color="auto"/>
        <w:bottom w:val="none" w:sz="0" w:space="0" w:color="auto"/>
        <w:right w:val="none" w:sz="0" w:space="0" w:color="auto"/>
      </w:divBdr>
    </w:div>
    <w:div w:id="583880679">
      <w:bodyDiv w:val="1"/>
      <w:marLeft w:val="0"/>
      <w:marRight w:val="0"/>
      <w:marTop w:val="0"/>
      <w:marBottom w:val="0"/>
      <w:divBdr>
        <w:top w:val="none" w:sz="0" w:space="0" w:color="auto"/>
        <w:left w:val="none" w:sz="0" w:space="0" w:color="auto"/>
        <w:bottom w:val="none" w:sz="0" w:space="0" w:color="auto"/>
        <w:right w:val="none" w:sz="0" w:space="0" w:color="auto"/>
      </w:divBdr>
    </w:div>
    <w:div w:id="584000876">
      <w:bodyDiv w:val="1"/>
      <w:marLeft w:val="0"/>
      <w:marRight w:val="0"/>
      <w:marTop w:val="0"/>
      <w:marBottom w:val="0"/>
      <w:divBdr>
        <w:top w:val="none" w:sz="0" w:space="0" w:color="auto"/>
        <w:left w:val="none" w:sz="0" w:space="0" w:color="auto"/>
        <w:bottom w:val="none" w:sz="0" w:space="0" w:color="auto"/>
        <w:right w:val="none" w:sz="0" w:space="0" w:color="auto"/>
      </w:divBdr>
    </w:div>
    <w:div w:id="584075584">
      <w:bodyDiv w:val="1"/>
      <w:marLeft w:val="0"/>
      <w:marRight w:val="0"/>
      <w:marTop w:val="0"/>
      <w:marBottom w:val="0"/>
      <w:divBdr>
        <w:top w:val="none" w:sz="0" w:space="0" w:color="auto"/>
        <w:left w:val="none" w:sz="0" w:space="0" w:color="auto"/>
        <w:bottom w:val="none" w:sz="0" w:space="0" w:color="auto"/>
        <w:right w:val="none" w:sz="0" w:space="0" w:color="auto"/>
      </w:divBdr>
    </w:div>
    <w:div w:id="584145685">
      <w:bodyDiv w:val="1"/>
      <w:marLeft w:val="0"/>
      <w:marRight w:val="0"/>
      <w:marTop w:val="0"/>
      <w:marBottom w:val="0"/>
      <w:divBdr>
        <w:top w:val="none" w:sz="0" w:space="0" w:color="auto"/>
        <w:left w:val="none" w:sz="0" w:space="0" w:color="auto"/>
        <w:bottom w:val="none" w:sz="0" w:space="0" w:color="auto"/>
        <w:right w:val="none" w:sz="0" w:space="0" w:color="auto"/>
      </w:divBdr>
    </w:div>
    <w:div w:id="584192120">
      <w:bodyDiv w:val="1"/>
      <w:marLeft w:val="0"/>
      <w:marRight w:val="0"/>
      <w:marTop w:val="0"/>
      <w:marBottom w:val="0"/>
      <w:divBdr>
        <w:top w:val="none" w:sz="0" w:space="0" w:color="auto"/>
        <w:left w:val="none" w:sz="0" w:space="0" w:color="auto"/>
        <w:bottom w:val="none" w:sz="0" w:space="0" w:color="auto"/>
        <w:right w:val="none" w:sz="0" w:space="0" w:color="auto"/>
      </w:divBdr>
    </w:div>
    <w:div w:id="584343428">
      <w:bodyDiv w:val="1"/>
      <w:marLeft w:val="0"/>
      <w:marRight w:val="0"/>
      <w:marTop w:val="0"/>
      <w:marBottom w:val="0"/>
      <w:divBdr>
        <w:top w:val="none" w:sz="0" w:space="0" w:color="auto"/>
        <w:left w:val="none" w:sz="0" w:space="0" w:color="auto"/>
        <w:bottom w:val="none" w:sz="0" w:space="0" w:color="auto"/>
        <w:right w:val="none" w:sz="0" w:space="0" w:color="auto"/>
      </w:divBdr>
    </w:div>
    <w:div w:id="584344458">
      <w:bodyDiv w:val="1"/>
      <w:marLeft w:val="0"/>
      <w:marRight w:val="0"/>
      <w:marTop w:val="0"/>
      <w:marBottom w:val="0"/>
      <w:divBdr>
        <w:top w:val="none" w:sz="0" w:space="0" w:color="auto"/>
        <w:left w:val="none" w:sz="0" w:space="0" w:color="auto"/>
        <w:bottom w:val="none" w:sz="0" w:space="0" w:color="auto"/>
        <w:right w:val="none" w:sz="0" w:space="0" w:color="auto"/>
      </w:divBdr>
    </w:div>
    <w:div w:id="584388617">
      <w:bodyDiv w:val="1"/>
      <w:marLeft w:val="0"/>
      <w:marRight w:val="0"/>
      <w:marTop w:val="0"/>
      <w:marBottom w:val="0"/>
      <w:divBdr>
        <w:top w:val="none" w:sz="0" w:space="0" w:color="auto"/>
        <w:left w:val="none" w:sz="0" w:space="0" w:color="auto"/>
        <w:bottom w:val="none" w:sz="0" w:space="0" w:color="auto"/>
        <w:right w:val="none" w:sz="0" w:space="0" w:color="auto"/>
      </w:divBdr>
    </w:div>
    <w:div w:id="584732734">
      <w:bodyDiv w:val="1"/>
      <w:marLeft w:val="0"/>
      <w:marRight w:val="0"/>
      <w:marTop w:val="0"/>
      <w:marBottom w:val="0"/>
      <w:divBdr>
        <w:top w:val="none" w:sz="0" w:space="0" w:color="auto"/>
        <w:left w:val="none" w:sz="0" w:space="0" w:color="auto"/>
        <w:bottom w:val="none" w:sz="0" w:space="0" w:color="auto"/>
        <w:right w:val="none" w:sz="0" w:space="0" w:color="auto"/>
      </w:divBdr>
    </w:div>
    <w:div w:id="584801966">
      <w:bodyDiv w:val="1"/>
      <w:marLeft w:val="0"/>
      <w:marRight w:val="0"/>
      <w:marTop w:val="0"/>
      <w:marBottom w:val="0"/>
      <w:divBdr>
        <w:top w:val="none" w:sz="0" w:space="0" w:color="auto"/>
        <w:left w:val="none" w:sz="0" w:space="0" w:color="auto"/>
        <w:bottom w:val="none" w:sz="0" w:space="0" w:color="auto"/>
        <w:right w:val="none" w:sz="0" w:space="0" w:color="auto"/>
      </w:divBdr>
    </w:div>
    <w:div w:id="584807474">
      <w:bodyDiv w:val="1"/>
      <w:marLeft w:val="0"/>
      <w:marRight w:val="0"/>
      <w:marTop w:val="0"/>
      <w:marBottom w:val="0"/>
      <w:divBdr>
        <w:top w:val="none" w:sz="0" w:space="0" w:color="auto"/>
        <w:left w:val="none" w:sz="0" w:space="0" w:color="auto"/>
        <w:bottom w:val="none" w:sz="0" w:space="0" w:color="auto"/>
        <w:right w:val="none" w:sz="0" w:space="0" w:color="auto"/>
      </w:divBdr>
    </w:div>
    <w:div w:id="584850226">
      <w:bodyDiv w:val="1"/>
      <w:marLeft w:val="0"/>
      <w:marRight w:val="0"/>
      <w:marTop w:val="0"/>
      <w:marBottom w:val="0"/>
      <w:divBdr>
        <w:top w:val="none" w:sz="0" w:space="0" w:color="auto"/>
        <w:left w:val="none" w:sz="0" w:space="0" w:color="auto"/>
        <w:bottom w:val="none" w:sz="0" w:space="0" w:color="auto"/>
        <w:right w:val="none" w:sz="0" w:space="0" w:color="auto"/>
      </w:divBdr>
    </w:div>
    <w:div w:id="585193289">
      <w:bodyDiv w:val="1"/>
      <w:marLeft w:val="0"/>
      <w:marRight w:val="0"/>
      <w:marTop w:val="0"/>
      <w:marBottom w:val="0"/>
      <w:divBdr>
        <w:top w:val="none" w:sz="0" w:space="0" w:color="auto"/>
        <w:left w:val="none" w:sz="0" w:space="0" w:color="auto"/>
        <w:bottom w:val="none" w:sz="0" w:space="0" w:color="auto"/>
        <w:right w:val="none" w:sz="0" w:space="0" w:color="auto"/>
      </w:divBdr>
    </w:div>
    <w:div w:id="585265406">
      <w:bodyDiv w:val="1"/>
      <w:marLeft w:val="0"/>
      <w:marRight w:val="0"/>
      <w:marTop w:val="0"/>
      <w:marBottom w:val="0"/>
      <w:divBdr>
        <w:top w:val="none" w:sz="0" w:space="0" w:color="auto"/>
        <w:left w:val="none" w:sz="0" w:space="0" w:color="auto"/>
        <w:bottom w:val="none" w:sz="0" w:space="0" w:color="auto"/>
        <w:right w:val="none" w:sz="0" w:space="0" w:color="auto"/>
      </w:divBdr>
    </w:div>
    <w:div w:id="585268897">
      <w:bodyDiv w:val="1"/>
      <w:marLeft w:val="0"/>
      <w:marRight w:val="0"/>
      <w:marTop w:val="0"/>
      <w:marBottom w:val="0"/>
      <w:divBdr>
        <w:top w:val="none" w:sz="0" w:space="0" w:color="auto"/>
        <w:left w:val="none" w:sz="0" w:space="0" w:color="auto"/>
        <w:bottom w:val="none" w:sz="0" w:space="0" w:color="auto"/>
        <w:right w:val="none" w:sz="0" w:space="0" w:color="auto"/>
      </w:divBdr>
    </w:div>
    <w:div w:id="585303782">
      <w:bodyDiv w:val="1"/>
      <w:marLeft w:val="0"/>
      <w:marRight w:val="0"/>
      <w:marTop w:val="0"/>
      <w:marBottom w:val="0"/>
      <w:divBdr>
        <w:top w:val="none" w:sz="0" w:space="0" w:color="auto"/>
        <w:left w:val="none" w:sz="0" w:space="0" w:color="auto"/>
        <w:bottom w:val="none" w:sz="0" w:space="0" w:color="auto"/>
        <w:right w:val="none" w:sz="0" w:space="0" w:color="auto"/>
      </w:divBdr>
    </w:div>
    <w:div w:id="585378835">
      <w:bodyDiv w:val="1"/>
      <w:marLeft w:val="0"/>
      <w:marRight w:val="0"/>
      <w:marTop w:val="0"/>
      <w:marBottom w:val="0"/>
      <w:divBdr>
        <w:top w:val="none" w:sz="0" w:space="0" w:color="auto"/>
        <w:left w:val="none" w:sz="0" w:space="0" w:color="auto"/>
        <w:bottom w:val="none" w:sz="0" w:space="0" w:color="auto"/>
        <w:right w:val="none" w:sz="0" w:space="0" w:color="auto"/>
      </w:divBdr>
    </w:div>
    <w:div w:id="585529248">
      <w:bodyDiv w:val="1"/>
      <w:marLeft w:val="0"/>
      <w:marRight w:val="0"/>
      <w:marTop w:val="0"/>
      <w:marBottom w:val="0"/>
      <w:divBdr>
        <w:top w:val="none" w:sz="0" w:space="0" w:color="auto"/>
        <w:left w:val="none" w:sz="0" w:space="0" w:color="auto"/>
        <w:bottom w:val="none" w:sz="0" w:space="0" w:color="auto"/>
        <w:right w:val="none" w:sz="0" w:space="0" w:color="auto"/>
      </w:divBdr>
    </w:div>
    <w:div w:id="585843506">
      <w:bodyDiv w:val="1"/>
      <w:marLeft w:val="0"/>
      <w:marRight w:val="0"/>
      <w:marTop w:val="0"/>
      <w:marBottom w:val="0"/>
      <w:divBdr>
        <w:top w:val="none" w:sz="0" w:space="0" w:color="auto"/>
        <w:left w:val="none" w:sz="0" w:space="0" w:color="auto"/>
        <w:bottom w:val="none" w:sz="0" w:space="0" w:color="auto"/>
        <w:right w:val="none" w:sz="0" w:space="0" w:color="auto"/>
      </w:divBdr>
    </w:div>
    <w:div w:id="585920953">
      <w:bodyDiv w:val="1"/>
      <w:marLeft w:val="0"/>
      <w:marRight w:val="0"/>
      <w:marTop w:val="0"/>
      <w:marBottom w:val="0"/>
      <w:divBdr>
        <w:top w:val="none" w:sz="0" w:space="0" w:color="auto"/>
        <w:left w:val="none" w:sz="0" w:space="0" w:color="auto"/>
        <w:bottom w:val="none" w:sz="0" w:space="0" w:color="auto"/>
        <w:right w:val="none" w:sz="0" w:space="0" w:color="auto"/>
      </w:divBdr>
    </w:div>
    <w:div w:id="586312049">
      <w:bodyDiv w:val="1"/>
      <w:marLeft w:val="0"/>
      <w:marRight w:val="0"/>
      <w:marTop w:val="0"/>
      <w:marBottom w:val="0"/>
      <w:divBdr>
        <w:top w:val="none" w:sz="0" w:space="0" w:color="auto"/>
        <w:left w:val="none" w:sz="0" w:space="0" w:color="auto"/>
        <w:bottom w:val="none" w:sz="0" w:space="0" w:color="auto"/>
        <w:right w:val="none" w:sz="0" w:space="0" w:color="auto"/>
      </w:divBdr>
    </w:div>
    <w:div w:id="586814163">
      <w:bodyDiv w:val="1"/>
      <w:marLeft w:val="0"/>
      <w:marRight w:val="0"/>
      <w:marTop w:val="0"/>
      <w:marBottom w:val="0"/>
      <w:divBdr>
        <w:top w:val="none" w:sz="0" w:space="0" w:color="auto"/>
        <w:left w:val="none" w:sz="0" w:space="0" w:color="auto"/>
        <w:bottom w:val="none" w:sz="0" w:space="0" w:color="auto"/>
        <w:right w:val="none" w:sz="0" w:space="0" w:color="auto"/>
      </w:divBdr>
    </w:div>
    <w:div w:id="586815305">
      <w:bodyDiv w:val="1"/>
      <w:marLeft w:val="0"/>
      <w:marRight w:val="0"/>
      <w:marTop w:val="0"/>
      <w:marBottom w:val="0"/>
      <w:divBdr>
        <w:top w:val="none" w:sz="0" w:space="0" w:color="auto"/>
        <w:left w:val="none" w:sz="0" w:space="0" w:color="auto"/>
        <w:bottom w:val="none" w:sz="0" w:space="0" w:color="auto"/>
        <w:right w:val="none" w:sz="0" w:space="0" w:color="auto"/>
      </w:divBdr>
    </w:div>
    <w:div w:id="586961308">
      <w:bodyDiv w:val="1"/>
      <w:marLeft w:val="0"/>
      <w:marRight w:val="0"/>
      <w:marTop w:val="0"/>
      <w:marBottom w:val="0"/>
      <w:divBdr>
        <w:top w:val="none" w:sz="0" w:space="0" w:color="auto"/>
        <w:left w:val="none" w:sz="0" w:space="0" w:color="auto"/>
        <w:bottom w:val="none" w:sz="0" w:space="0" w:color="auto"/>
        <w:right w:val="none" w:sz="0" w:space="0" w:color="auto"/>
      </w:divBdr>
    </w:div>
    <w:div w:id="587034879">
      <w:bodyDiv w:val="1"/>
      <w:marLeft w:val="0"/>
      <w:marRight w:val="0"/>
      <w:marTop w:val="0"/>
      <w:marBottom w:val="0"/>
      <w:divBdr>
        <w:top w:val="none" w:sz="0" w:space="0" w:color="auto"/>
        <w:left w:val="none" w:sz="0" w:space="0" w:color="auto"/>
        <w:bottom w:val="none" w:sz="0" w:space="0" w:color="auto"/>
        <w:right w:val="none" w:sz="0" w:space="0" w:color="auto"/>
      </w:divBdr>
    </w:div>
    <w:div w:id="587233888">
      <w:bodyDiv w:val="1"/>
      <w:marLeft w:val="0"/>
      <w:marRight w:val="0"/>
      <w:marTop w:val="0"/>
      <w:marBottom w:val="0"/>
      <w:divBdr>
        <w:top w:val="none" w:sz="0" w:space="0" w:color="auto"/>
        <w:left w:val="none" w:sz="0" w:space="0" w:color="auto"/>
        <w:bottom w:val="none" w:sz="0" w:space="0" w:color="auto"/>
        <w:right w:val="none" w:sz="0" w:space="0" w:color="auto"/>
      </w:divBdr>
    </w:div>
    <w:div w:id="587428441">
      <w:bodyDiv w:val="1"/>
      <w:marLeft w:val="0"/>
      <w:marRight w:val="0"/>
      <w:marTop w:val="0"/>
      <w:marBottom w:val="0"/>
      <w:divBdr>
        <w:top w:val="none" w:sz="0" w:space="0" w:color="auto"/>
        <w:left w:val="none" w:sz="0" w:space="0" w:color="auto"/>
        <w:bottom w:val="none" w:sz="0" w:space="0" w:color="auto"/>
        <w:right w:val="none" w:sz="0" w:space="0" w:color="auto"/>
      </w:divBdr>
    </w:div>
    <w:div w:id="587470671">
      <w:bodyDiv w:val="1"/>
      <w:marLeft w:val="0"/>
      <w:marRight w:val="0"/>
      <w:marTop w:val="0"/>
      <w:marBottom w:val="0"/>
      <w:divBdr>
        <w:top w:val="none" w:sz="0" w:space="0" w:color="auto"/>
        <w:left w:val="none" w:sz="0" w:space="0" w:color="auto"/>
        <w:bottom w:val="none" w:sz="0" w:space="0" w:color="auto"/>
        <w:right w:val="none" w:sz="0" w:space="0" w:color="auto"/>
      </w:divBdr>
    </w:div>
    <w:div w:id="587885159">
      <w:bodyDiv w:val="1"/>
      <w:marLeft w:val="0"/>
      <w:marRight w:val="0"/>
      <w:marTop w:val="0"/>
      <w:marBottom w:val="0"/>
      <w:divBdr>
        <w:top w:val="none" w:sz="0" w:space="0" w:color="auto"/>
        <w:left w:val="none" w:sz="0" w:space="0" w:color="auto"/>
        <w:bottom w:val="none" w:sz="0" w:space="0" w:color="auto"/>
        <w:right w:val="none" w:sz="0" w:space="0" w:color="auto"/>
      </w:divBdr>
    </w:div>
    <w:div w:id="588194323">
      <w:bodyDiv w:val="1"/>
      <w:marLeft w:val="0"/>
      <w:marRight w:val="0"/>
      <w:marTop w:val="0"/>
      <w:marBottom w:val="0"/>
      <w:divBdr>
        <w:top w:val="none" w:sz="0" w:space="0" w:color="auto"/>
        <w:left w:val="none" w:sz="0" w:space="0" w:color="auto"/>
        <w:bottom w:val="none" w:sz="0" w:space="0" w:color="auto"/>
        <w:right w:val="none" w:sz="0" w:space="0" w:color="auto"/>
      </w:divBdr>
    </w:div>
    <w:div w:id="588199347">
      <w:bodyDiv w:val="1"/>
      <w:marLeft w:val="0"/>
      <w:marRight w:val="0"/>
      <w:marTop w:val="0"/>
      <w:marBottom w:val="0"/>
      <w:divBdr>
        <w:top w:val="none" w:sz="0" w:space="0" w:color="auto"/>
        <w:left w:val="none" w:sz="0" w:space="0" w:color="auto"/>
        <w:bottom w:val="none" w:sz="0" w:space="0" w:color="auto"/>
        <w:right w:val="none" w:sz="0" w:space="0" w:color="auto"/>
      </w:divBdr>
    </w:div>
    <w:div w:id="588392028">
      <w:bodyDiv w:val="1"/>
      <w:marLeft w:val="0"/>
      <w:marRight w:val="0"/>
      <w:marTop w:val="0"/>
      <w:marBottom w:val="0"/>
      <w:divBdr>
        <w:top w:val="none" w:sz="0" w:space="0" w:color="auto"/>
        <w:left w:val="none" w:sz="0" w:space="0" w:color="auto"/>
        <w:bottom w:val="none" w:sz="0" w:space="0" w:color="auto"/>
        <w:right w:val="none" w:sz="0" w:space="0" w:color="auto"/>
      </w:divBdr>
    </w:div>
    <w:div w:id="588394547">
      <w:bodyDiv w:val="1"/>
      <w:marLeft w:val="0"/>
      <w:marRight w:val="0"/>
      <w:marTop w:val="0"/>
      <w:marBottom w:val="0"/>
      <w:divBdr>
        <w:top w:val="none" w:sz="0" w:space="0" w:color="auto"/>
        <w:left w:val="none" w:sz="0" w:space="0" w:color="auto"/>
        <w:bottom w:val="none" w:sz="0" w:space="0" w:color="auto"/>
        <w:right w:val="none" w:sz="0" w:space="0" w:color="auto"/>
      </w:divBdr>
    </w:div>
    <w:div w:id="588466282">
      <w:bodyDiv w:val="1"/>
      <w:marLeft w:val="0"/>
      <w:marRight w:val="0"/>
      <w:marTop w:val="0"/>
      <w:marBottom w:val="0"/>
      <w:divBdr>
        <w:top w:val="none" w:sz="0" w:space="0" w:color="auto"/>
        <w:left w:val="none" w:sz="0" w:space="0" w:color="auto"/>
        <w:bottom w:val="none" w:sz="0" w:space="0" w:color="auto"/>
        <w:right w:val="none" w:sz="0" w:space="0" w:color="auto"/>
      </w:divBdr>
    </w:div>
    <w:div w:id="588469559">
      <w:bodyDiv w:val="1"/>
      <w:marLeft w:val="0"/>
      <w:marRight w:val="0"/>
      <w:marTop w:val="0"/>
      <w:marBottom w:val="0"/>
      <w:divBdr>
        <w:top w:val="none" w:sz="0" w:space="0" w:color="auto"/>
        <w:left w:val="none" w:sz="0" w:space="0" w:color="auto"/>
        <w:bottom w:val="none" w:sz="0" w:space="0" w:color="auto"/>
        <w:right w:val="none" w:sz="0" w:space="0" w:color="auto"/>
      </w:divBdr>
    </w:div>
    <w:div w:id="588734130">
      <w:bodyDiv w:val="1"/>
      <w:marLeft w:val="0"/>
      <w:marRight w:val="0"/>
      <w:marTop w:val="0"/>
      <w:marBottom w:val="0"/>
      <w:divBdr>
        <w:top w:val="none" w:sz="0" w:space="0" w:color="auto"/>
        <w:left w:val="none" w:sz="0" w:space="0" w:color="auto"/>
        <w:bottom w:val="none" w:sz="0" w:space="0" w:color="auto"/>
        <w:right w:val="none" w:sz="0" w:space="0" w:color="auto"/>
      </w:divBdr>
    </w:div>
    <w:div w:id="588854566">
      <w:bodyDiv w:val="1"/>
      <w:marLeft w:val="0"/>
      <w:marRight w:val="0"/>
      <w:marTop w:val="0"/>
      <w:marBottom w:val="0"/>
      <w:divBdr>
        <w:top w:val="none" w:sz="0" w:space="0" w:color="auto"/>
        <w:left w:val="none" w:sz="0" w:space="0" w:color="auto"/>
        <w:bottom w:val="none" w:sz="0" w:space="0" w:color="auto"/>
        <w:right w:val="none" w:sz="0" w:space="0" w:color="auto"/>
      </w:divBdr>
    </w:div>
    <w:div w:id="589042314">
      <w:bodyDiv w:val="1"/>
      <w:marLeft w:val="0"/>
      <w:marRight w:val="0"/>
      <w:marTop w:val="0"/>
      <w:marBottom w:val="0"/>
      <w:divBdr>
        <w:top w:val="none" w:sz="0" w:space="0" w:color="auto"/>
        <w:left w:val="none" w:sz="0" w:space="0" w:color="auto"/>
        <w:bottom w:val="none" w:sz="0" w:space="0" w:color="auto"/>
        <w:right w:val="none" w:sz="0" w:space="0" w:color="auto"/>
      </w:divBdr>
    </w:div>
    <w:div w:id="589121268">
      <w:bodyDiv w:val="1"/>
      <w:marLeft w:val="0"/>
      <w:marRight w:val="0"/>
      <w:marTop w:val="0"/>
      <w:marBottom w:val="0"/>
      <w:divBdr>
        <w:top w:val="none" w:sz="0" w:space="0" w:color="auto"/>
        <w:left w:val="none" w:sz="0" w:space="0" w:color="auto"/>
        <w:bottom w:val="none" w:sz="0" w:space="0" w:color="auto"/>
        <w:right w:val="none" w:sz="0" w:space="0" w:color="auto"/>
      </w:divBdr>
    </w:div>
    <w:div w:id="589235240">
      <w:bodyDiv w:val="1"/>
      <w:marLeft w:val="0"/>
      <w:marRight w:val="0"/>
      <w:marTop w:val="0"/>
      <w:marBottom w:val="0"/>
      <w:divBdr>
        <w:top w:val="none" w:sz="0" w:space="0" w:color="auto"/>
        <w:left w:val="none" w:sz="0" w:space="0" w:color="auto"/>
        <w:bottom w:val="none" w:sz="0" w:space="0" w:color="auto"/>
        <w:right w:val="none" w:sz="0" w:space="0" w:color="auto"/>
      </w:divBdr>
    </w:div>
    <w:div w:id="589235834">
      <w:bodyDiv w:val="1"/>
      <w:marLeft w:val="0"/>
      <w:marRight w:val="0"/>
      <w:marTop w:val="0"/>
      <w:marBottom w:val="0"/>
      <w:divBdr>
        <w:top w:val="none" w:sz="0" w:space="0" w:color="auto"/>
        <w:left w:val="none" w:sz="0" w:space="0" w:color="auto"/>
        <w:bottom w:val="none" w:sz="0" w:space="0" w:color="auto"/>
        <w:right w:val="none" w:sz="0" w:space="0" w:color="auto"/>
      </w:divBdr>
    </w:div>
    <w:div w:id="589243167">
      <w:bodyDiv w:val="1"/>
      <w:marLeft w:val="0"/>
      <w:marRight w:val="0"/>
      <w:marTop w:val="0"/>
      <w:marBottom w:val="0"/>
      <w:divBdr>
        <w:top w:val="none" w:sz="0" w:space="0" w:color="auto"/>
        <w:left w:val="none" w:sz="0" w:space="0" w:color="auto"/>
        <w:bottom w:val="none" w:sz="0" w:space="0" w:color="auto"/>
        <w:right w:val="none" w:sz="0" w:space="0" w:color="auto"/>
      </w:divBdr>
    </w:div>
    <w:div w:id="589312877">
      <w:bodyDiv w:val="1"/>
      <w:marLeft w:val="0"/>
      <w:marRight w:val="0"/>
      <w:marTop w:val="0"/>
      <w:marBottom w:val="0"/>
      <w:divBdr>
        <w:top w:val="none" w:sz="0" w:space="0" w:color="auto"/>
        <w:left w:val="none" w:sz="0" w:space="0" w:color="auto"/>
        <w:bottom w:val="none" w:sz="0" w:space="0" w:color="auto"/>
        <w:right w:val="none" w:sz="0" w:space="0" w:color="auto"/>
      </w:divBdr>
    </w:div>
    <w:div w:id="589435503">
      <w:bodyDiv w:val="1"/>
      <w:marLeft w:val="0"/>
      <w:marRight w:val="0"/>
      <w:marTop w:val="0"/>
      <w:marBottom w:val="0"/>
      <w:divBdr>
        <w:top w:val="none" w:sz="0" w:space="0" w:color="auto"/>
        <w:left w:val="none" w:sz="0" w:space="0" w:color="auto"/>
        <w:bottom w:val="none" w:sz="0" w:space="0" w:color="auto"/>
        <w:right w:val="none" w:sz="0" w:space="0" w:color="auto"/>
      </w:divBdr>
    </w:div>
    <w:div w:id="589503443">
      <w:bodyDiv w:val="1"/>
      <w:marLeft w:val="0"/>
      <w:marRight w:val="0"/>
      <w:marTop w:val="0"/>
      <w:marBottom w:val="0"/>
      <w:divBdr>
        <w:top w:val="none" w:sz="0" w:space="0" w:color="auto"/>
        <w:left w:val="none" w:sz="0" w:space="0" w:color="auto"/>
        <w:bottom w:val="none" w:sz="0" w:space="0" w:color="auto"/>
        <w:right w:val="none" w:sz="0" w:space="0" w:color="auto"/>
      </w:divBdr>
    </w:div>
    <w:div w:id="589657159">
      <w:bodyDiv w:val="1"/>
      <w:marLeft w:val="0"/>
      <w:marRight w:val="0"/>
      <w:marTop w:val="0"/>
      <w:marBottom w:val="0"/>
      <w:divBdr>
        <w:top w:val="none" w:sz="0" w:space="0" w:color="auto"/>
        <w:left w:val="none" w:sz="0" w:space="0" w:color="auto"/>
        <w:bottom w:val="none" w:sz="0" w:space="0" w:color="auto"/>
        <w:right w:val="none" w:sz="0" w:space="0" w:color="auto"/>
      </w:divBdr>
    </w:div>
    <w:div w:id="590352756">
      <w:bodyDiv w:val="1"/>
      <w:marLeft w:val="0"/>
      <w:marRight w:val="0"/>
      <w:marTop w:val="0"/>
      <w:marBottom w:val="0"/>
      <w:divBdr>
        <w:top w:val="none" w:sz="0" w:space="0" w:color="auto"/>
        <w:left w:val="none" w:sz="0" w:space="0" w:color="auto"/>
        <w:bottom w:val="none" w:sz="0" w:space="0" w:color="auto"/>
        <w:right w:val="none" w:sz="0" w:space="0" w:color="auto"/>
      </w:divBdr>
    </w:div>
    <w:div w:id="590771476">
      <w:bodyDiv w:val="1"/>
      <w:marLeft w:val="0"/>
      <w:marRight w:val="0"/>
      <w:marTop w:val="0"/>
      <w:marBottom w:val="0"/>
      <w:divBdr>
        <w:top w:val="none" w:sz="0" w:space="0" w:color="auto"/>
        <w:left w:val="none" w:sz="0" w:space="0" w:color="auto"/>
        <w:bottom w:val="none" w:sz="0" w:space="0" w:color="auto"/>
        <w:right w:val="none" w:sz="0" w:space="0" w:color="auto"/>
      </w:divBdr>
    </w:div>
    <w:div w:id="591165003">
      <w:bodyDiv w:val="1"/>
      <w:marLeft w:val="0"/>
      <w:marRight w:val="0"/>
      <w:marTop w:val="0"/>
      <w:marBottom w:val="0"/>
      <w:divBdr>
        <w:top w:val="none" w:sz="0" w:space="0" w:color="auto"/>
        <w:left w:val="none" w:sz="0" w:space="0" w:color="auto"/>
        <w:bottom w:val="none" w:sz="0" w:space="0" w:color="auto"/>
        <w:right w:val="none" w:sz="0" w:space="0" w:color="auto"/>
      </w:divBdr>
    </w:div>
    <w:div w:id="591357309">
      <w:bodyDiv w:val="1"/>
      <w:marLeft w:val="0"/>
      <w:marRight w:val="0"/>
      <w:marTop w:val="0"/>
      <w:marBottom w:val="0"/>
      <w:divBdr>
        <w:top w:val="none" w:sz="0" w:space="0" w:color="auto"/>
        <w:left w:val="none" w:sz="0" w:space="0" w:color="auto"/>
        <w:bottom w:val="none" w:sz="0" w:space="0" w:color="auto"/>
        <w:right w:val="none" w:sz="0" w:space="0" w:color="auto"/>
      </w:divBdr>
    </w:div>
    <w:div w:id="591474066">
      <w:bodyDiv w:val="1"/>
      <w:marLeft w:val="0"/>
      <w:marRight w:val="0"/>
      <w:marTop w:val="0"/>
      <w:marBottom w:val="0"/>
      <w:divBdr>
        <w:top w:val="none" w:sz="0" w:space="0" w:color="auto"/>
        <w:left w:val="none" w:sz="0" w:space="0" w:color="auto"/>
        <w:bottom w:val="none" w:sz="0" w:space="0" w:color="auto"/>
        <w:right w:val="none" w:sz="0" w:space="0" w:color="auto"/>
      </w:divBdr>
    </w:div>
    <w:div w:id="591822327">
      <w:bodyDiv w:val="1"/>
      <w:marLeft w:val="0"/>
      <w:marRight w:val="0"/>
      <w:marTop w:val="0"/>
      <w:marBottom w:val="0"/>
      <w:divBdr>
        <w:top w:val="none" w:sz="0" w:space="0" w:color="auto"/>
        <w:left w:val="none" w:sz="0" w:space="0" w:color="auto"/>
        <w:bottom w:val="none" w:sz="0" w:space="0" w:color="auto"/>
        <w:right w:val="none" w:sz="0" w:space="0" w:color="auto"/>
      </w:divBdr>
    </w:div>
    <w:div w:id="591856096">
      <w:bodyDiv w:val="1"/>
      <w:marLeft w:val="0"/>
      <w:marRight w:val="0"/>
      <w:marTop w:val="0"/>
      <w:marBottom w:val="0"/>
      <w:divBdr>
        <w:top w:val="none" w:sz="0" w:space="0" w:color="auto"/>
        <w:left w:val="none" w:sz="0" w:space="0" w:color="auto"/>
        <w:bottom w:val="none" w:sz="0" w:space="0" w:color="auto"/>
        <w:right w:val="none" w:sz="0" w:space="0" w:color="auto"/>
      </w:divBdr>
    </w:div>
    <w:div w:id="592057814">
      <w:bodyDiv w:val="1"/>
      <w:marLeft w:val="0"/>
      <w:marRight w:val="0"/>
      <w:marTop w:val="0"/>
      <w:marBottom w:val="0"/>
      <w:divBdr>
        <w:top w:val="none" w:sz="0" w:space="0" w:color="auto"/>
        <w:left w:val="none" w:sz="0" w:space="0" w:color="auto"/>
        <w:bottom w:val="none" w:sz="0" w:space="0" w:color="auto"/>
        <w:right w:val="none" w:sz="0" w:space="0" w:color="auto"/>
      </w:divBdr>
    </w:div>
    <w:div w:id="592083475">
      <w:bodyDiv w:val="1"/>
      <w:marLeft w:val="0"/>
      <w:marRight w:val="0"/>
      <w:marTop w:val="0"/>
      <w:marBottom w:val="0"/>
      <w:divBdr>
        <w:top w:val="none" w:sz="0" w:space="0" w:color="auto"/>
        <w:left w:val="none" w:sz="0" w:space="0" w:color="auto"/>
        <w:bottom w:val="none" w:sz="0" w:space="0" w:color="auto"/>
        <w:right w:val="none" w:sz="0" w:space="0" w:color="auto"/>
      </w:divBdr>
    </w:div>
    <w:div w:id="592277074">
      <w:bodyDiv w:val="1"/>
      <w:marLeft w:val="0"/>
      <w:marRight w:val="0"/>
      <w:marTop w:val="0"/>
      <w:marBottom w:val="0"/>
      <w:divBdr>
        <w:top w:val="none" w:sz="0" w:space="0" w:color="auto"/>
        <w:left w:val="none" w:sz="0" w:space="0" w:color="auto"/>
        <w:bottom w:val="none" w:sz="0" w:space="0" w:color="auto"/>
        <w:right w:val="none" w:sz="0" w:space="0" w:color="auto"/>
      </w:divBdr>
    </w:div>
    <w:div w:id="592318604">
      <w:bodyDiv w:val="1"/>
      <w:marLeft w:val="0"/>
      <w:marRight w:val="0"/>
      <w:marTop w:val="0"/>
      <w:marBottom w:val="0"/>
      <w:divBdr>
        <w:top w:val="none" w:sz="0" w:space="0" w:color="auto"/>
        <w:left w:val="none" w:sz="0" w:space="0" w:color="auto"/>
        <w:bottom w:val="none" w:sz="0" w:space="0" w:color="auto"/>
        <w:right w:val="none" w:sz="0" w:space="0" w:color="auto"/>
      </w:divBdr>
    </w:div>
    <w:div w:id="592595985">
      <w:bodyDiv w:val="1"/>
      <w:marLeft w:val="0"/>
      <w:marRight w:val="0"/>
      <w:marTop w:val="0"/>
      <w:marBottom w:val="0"/>
      <w:divBdr>
        <w:top w:val="none" w:sz="0" w:space="0" w:color="auto"/>
        <w:left w:val="none" w:sz="0" w:space="0" w:color="auto"/>
        <w:bottom w:val="none" w:sz="0" w:space="0" w:color="auto"/>
        <w:right w:val="none" w:sz="0" w:space="0" w:color="auto"/>
      </w:divBdr>
    </w:div>
    <w:div w:id="592709683">
      <w:bodyDiv w:val="1"/>
      <w:marLeft w:val="0"/>
      <w:marRight w:val="0"/>
      <w:marTop w:val="0"/>
      <w:marBottom w:val="0"/>
      <w:divBdr>
        <w:top w:val="none" w:sz="0" w:space="0" w:color="auto"/>
        <w:left w:val="none" w:sz="0" w:space="0" w:color="auto"/>
        <w:bottom w:val="none" w:sz="0" w:space="0" w:color="auto"/>
        <w:right w:val="none" w:sz="0" w:space="0" w:color="auto"/>
      </w:divBdr>
    </w:div>
    <w:div w:id="592906632">
      <w:bodyDiv w:val="1"/>
      <w:marLeft w:val="0"/>
      <w:marRight w:val="0"/>
      <w:marTop w:val="0"/>
      <w:marBottom w:val="0"/>
      <w:divBdr>
        <w:top w:val="none" w:sz="0" w:space="0" w:color="auto"/>
        <w:left w:val="none" w:sz="0" w:space="0" w:color="auto"/>
        <w:bottom w:val="none" w:sz="0" w:space="0" w:color="auto"/>
        <w:right w:val="none" w:sz="0" w:space="0" w:color="auto"/>
      </w:divBdr>
    </w:div>
    <w:div w:id="592975877">
      <w:bodyDiv w:val="1"/>
      <w:marLeft w:val="0"/>
      <w:marRight w:val="0"/>
      <w:marTop w:val="0"/>
      <w:marBottom w:val="0"/>
      <w:divBdr>
        <w:top w:val="none" w:sz="0" w:space="0" w:color="auto"/>
        <w:left w:val="none" w:sz="0" w:space="0" w:color="auto"/>
        <w:bottom w:val="none" w:sz="0" w:space="0" w:color="auto"/>
        <w:right w:val="none" w:sz="0" w:space="0" w:color="auto"/>
      </w:divBdr>
    </w:div>
    <w:div w:id="593125894">
      <w:bodyDiv w:val="1"/>
      <w:marLeft w:val="0"/>
      <w:marRight w:val="0"/>
      <w:marTop w:val="0"/>
      <w:marBottom w:val="0"/>
      <w:divBdr>
        <w:top w:val="none" w:sz="0" w:space="0" w:color="auto"/>
        <w:left w:val="none" w:sz="0" w:space="0" w:color="auto"/>
        <w:bottom w:val="none" w:sz="0" w:space="0" w:color="auto"/>
        <w:right w:val="none" w:sz="0" w:space="0" w:color="auto"/>
      </w:divBdr>
    </w:div>
    <w:div w:id="593321043">
      <w:bodyDiv w:val="1"/>
      <w:marLeft w:val="0"/>
      <w:marRight w:val="0"/>
      <w:marTop w:val="0"/>
      <w:marBottom w:val="0"/>
      <w:divBdr>
        <w:top w:val="none" w:sz="0" w:space="0" w:color="auto"/>
        <w:left w:val="none" w:sz="0" w:space="0" w:color="auto"/>
        <w:bottom w:val="none" w:sz="0" w:space="0" w:color="auto"/>
        <w:right w:val="none" w:sz="0" w:space="0" w:color="auto"/>
      </w:divBdr>
    </w:div>
    <w:div w:id="593324011">
      <w:bodyDiv w:val="1"/>
      <w:marLeft w:val="0"/>
      <w:marRight w:val="0"/>
      <w:marTop w:val="0"/>
      <w:marBottom w:val="0"/>
      <w:divBdr>
        <w:top w:val="none" w:sz="0" w:space="0" w:color="auto"/>
        <w:left w:val="none" w:sz="0" w:space="0" w:color="auto"/>
        <w:bottom w:val="none" w:sz="0" w:space="0" w:color="auto"/>
        <w:right w:val="none" w:sz="0" w:space="0" w:color="auto"/>
      </w:divBdr>
    </w:div>
    <w:div w:id="593512869">
      <w:bodyDiv w:val="1"/>
      <w:marLeft w:val="0"/>
      <w:marRight w:val="0"/>
      <w:marTop w:val="0"/>
      <w:marBottom w:val="0"/>
      <w:divBdr>
        <w:top w:val="none" w:sz="0" w:space="0" w:color="auto"/>
        <w:left w:val="none" w:sz="0" w:space="0" w:color="auto"/>
        <w:bottom w:val="none" w:sz="0" w:space="0" w:color="auto"/>
        <w:right w:val="none" w:sz="0" w:space="0" w:color="auto"/>
      </w:divBdr>
    </w:div>
    <w:div w:id="593588153">
      <w:bodyDiv w:val="1"/>
      <w:marLeft w:val="0"/>
      <w:marRight w:val="0"/>
      <w:marTop w:val="0"/>
      <w:marBottom w:val="0"/>
      <w:divBdr>
        <w:top w:val="none" w:sz="0" w:space="0" w:color="auto"/>
        <w:left w:val="none" w:sz="0" w:space="0" w:color="auto"/>
        <w:bottom w:val="none" w:sz="0" w:space="0" w:color="auto"/>
        <w:right w:val="none" w:sz="0" w:space="0" w:color="auto"/>
      </w:divBdr>
    </w:div>
    <w:div w:id="593591562">
      <w:bodyDiv w:val="1"/>
      <w:marLeft w:val="0"/>
      <w:marRight w:val="0"/>
      <w:marTop w:val="0"/>
      <w:marBottom w:val="0"/>
      <w:divBdr>
        <w:top w:val="none" w:sz="0" w:space="0" w:color="auto"/>
        <w:left w:val="none" w:sz="0" w:space="0" w:color="auto"/>
        <w:bottom w:val="none" w:sz="0" w:space="0" w:color="auto"/>
        <w:right w:val="none" w:sz="0" w:space="0" w:color="auto"/>
      </w:divBdr>
    </w:div>
    <w:div w:id="593904005">
      <w:bodyDiv w:val="1"/>
      <w:marLeft w:val="0"/>
      <w:marRight w:val="0"/>
      <w:marTop w:val="0"/>
      <w:marBottom w:val="0"/>
      <w:divBdr>
        <w:top w:val="none" w:sz="0" w:space="0" w:color="auto"/>
        <w:left w:val="none" w:sz="0" w:space="0" w:color="auto"/>
        <w:bottom w:val="none" w:sz="0" w:space="0" w:color="auto"/>
        <w:right w:val="none" w:sz="0" w:space="0" w:color="auto"/>
      </w:divBdr>
    </w:div>
    <w:div w:id="593904437">
      <w:bodyDiv w:val="1"/>
      <w:marLeft w:val="0"/>
      <w:marRight w:val="0"/>
      <w:marTop w:val="0"/>
      <w:marBottom w:val="0"/>
      <w:divBdr>
        <w:top w:val="none" w:sz="0" w:space="0" w:color="auto"/>
        <w:left w:val="none" w:sz="0" w:space="0" w:color="auto"/>
        <w:bottom w:val="none" w:sz="0" w:space="0" w:color="auto"/>
        <w:right w:val="none" w:sz="0" w:space="0" w:color="auto"/>
      </w:divBdr>
    </w:div>
    <w:div w:id="593905856">
      <w:bodyDiv w:val="1"/>
      <w:marLeft w:val="0"/>
      <w:marRight w:val="0"/>
      <w:marTop w:val="0"/>
      <w:marBottom w:val="0"/>
      <w:divBdr>
        <w:top w:val="none" w:sz="0" w:space="0" w:color="auto"/>
        <w:left w:val="none" w:sz="0" w:space="0" w:color="auto"/>
        <w:bottom w:val="none" w:sz="0" w:space="0" w:color="auto"/>
        <w:right w:val="none" w:sz="0" w:space="0" w:color="auto"/>
      </w:divBdr>
    </w:div>
    <w:div w:id="594098826">
      <w:bodyDiv w:val="1"/>
      <w:marLeft w:val="0"/>
      <w:marRight w:val="0"/>
      <w:marTop w:val="0"/>
      <w:marBottom w:val="0"/>
      <w:divBdr>
        <w:top w:val="none" w:sz="0" w:space="0" w:color="auto"/>
        <w:left w:val="none" w:sz="0" w:space="0" w:color="auto"/>
        <w:bottom w:val="none" w:sz="0" w:space="0" w:color="auto"/>
        <w:right w:val="none" w:sz="0" w:space="0" w:color="auto"/>
      </w:divBdr>
    </w:div>
    <w:div w:id="594167713">
      <w:bodyDiv w:val="1"/>
      <w:marLeft w:val="0"/>
      <w:marRight w:val="0"/>
      <w:marTop w:val="0"/>
      <w:marBottom w:val="0"/>
      <w:divBdr>
        <w:top w:val="none" w:sz="0" w:space="0" w:color="auto"/>
        <w:left w:val="none" w:sz="0" w:space="0" w:color="auto"/>
        <w:bottom w:val="none" w:sz="0" w:space="0" w:color="auto"/>
        <w:right w:val="none" w:sz="0" w:space="0" w:color="auto"/>
      </w:divBdr>
    </w:div>
    <w:div w:id="594246039">
      <w:bodyDiv w:val="1"/>
      <w:marLeft w:val="0"/>
      <w:marRight w:val="0"/>
      <w:marTop w:val="0"/>
      <w:marBottom w:val="0"/>
      <w:divBdr>
        <w:top w:val="none" w:sz="0" w:space="0" w:color="auto"/>
        <w:left w:val="none" w:sz="0" w:space="0" w:color="auto"/>
        <w:bottom w:val="none" w:sz="0" w:space="0" w:color="auto"/>
        <w:right w:val="none" w:sz="0" w:space="0" w:color="auto"/>
      </w:divBdr>
    </w:div>
    <w:div w:id="594437086">
      <w:bodyDiv w:val="1"/>
      <w:marLeft w:val="0"/>
      <w:marRight w:val="0"/>
      <w:marTop w:val="0"/>
      <w:marBottom w:val="0"/>
      <w:divBdr>
        <w:top w:val="none" w:sz="0" w:space="0" w:color="auto"/>
        <w:left w:val="none" w:sz="0" w:space="0" w:color="auto"/>
        <w:bottom w:val="none" w:sz="0" w:space="0" w:color="auto"/>
        <w:right w:val="none" w:sz="0" w:space="0" w:color="auto"/>
      </w:divBdr>
    </w:div>
    <w:div w:id="594628152">
      <w:bodyDiv w:val="1"/>
      <w:marLeft w:val="0"/>
      <w:marRight w:val="0"/>
      <w:marTop w:val="0"/>
      <w:marBottom w:val="0"/>
      <w:divBdr>
        <w:top w:val="none" w:sz="0" w:space="0" w:color="auto"/>
        <w:left w:val="none" w:sz="0" w:space="0" w:color="auto"/>
        <w:bottom w:val="none" w:sz="0" w:space="0" w:color="auto"/>
        <w:right w:val="none" w:sz="0" w:space="0" w:color="auto"/>
      </w:divBdr>
    </w:div>
    <w:div w:id="594704083">
      <w:bodyDiv w:val="1"/>
      <w:marLeft w:val="0"/>
      <w:marRight w:val="0"/>
      <w:marTop w:val="0"/>
      <w:marBottom w:val="0"/>
      <w:divBdr>
        <w:top w:val="none" w:sz="0" w:space="0" w:color="auto"/>
        <w:left w:val="none" w:sz="0" w:space="0" w:color="auto"/>
        <w:bottom w:val="none" w:sz="0" w:space="0" w:color="auto"/>
        <w:right w:val="none" w:sz="0" w:space="0" w:color="auto"/>
      </w:divBdr>
    </w:div>
    <w:div w:id="594745540">
      <w:bodyDiv w:val="1"/>
      <w:marLeft w:val="0"/>
      <w:marRight w:val="0"/>
      <w:marTop w:val="0"/>
      <w:marBottom w:val="0"/>
      <w:divBdr>
        <w:top w:val="none" w:sz="0" w:space="0" w:color="auto"/>
        <w:left w:val="none" w:sz="0" w:space="0" w:color="auto"/>
        <w:bottom w:val="none" w:sz="0" w:space="0" w:color="auto"/>
        <w:right w:val="none" w:sz="0" w:space="0" w:color="auto"/>
      </w:divBdr>
    </w:div>
    <w:div w:id="594822508">
      <w:bodyDiv w:val="1"/>
      <w:marLeft w:val="0"/>
      <w:marRight w:val="0"/>
      <w:marTop w:val="0"/>
      <w:marBottom w:val="0"/>
      <w:divBdr>
        <w:top w:val="none" w:sz="0" w:space="0" w:color="auto"/>
        <w:left w:val="none" w:sz="0" w:space="0" w:color="auto"/>
        <w:bottom w:val="none" w:sz="0" w:space="0" w:color="auto"/>
        <w:right w:val="none" w:sz="0" w:space="0" w:color="auto"/>
      </w:divBdr>
    </w:div>
    <w:div w:id="594825479">
      <w:bodyDiv w:val="1"/>
      <w:marLeft w:val="0"/>
      <w:marRight w:val="0"/>
      <w:marTop w:val="0"/>
      <w:marBottom w:val="0"/>
      <w:divBdr>
        <w:top w:val="none" w:sz="0" w:space="0" w:color="auto"/>
        <w:left w:val="none" w:sz="0" w:space="0" w:color="auto"/>
        <w:bottom w:val="none" w:sz="0" w:space="0" w:color="auto"/>
        <w:right w:val="none" w:sz="0" w:space="0" w:color="auto"/>
      </w:divBdr>
    </w:div>
    <w:div w:id="594896954">
      <w:bodyDiv w:val="1"/>
      <w:marLeft w:val="0"/>
      <w:marRight w:val="0"/>
      <w:marTop w:val="0"/>
      <w:marBottom w:val="0"/>
      <w:divBdr>
        <w:top w:val="none" w:sz="0" w:space="0" w:color="auto"/>
        <w:left w:val="none" w:sz="0" w:space="0" w:color="auto"/>
        <w:bottom w:val="none" w:sz="0" w:space="0" w:color="auto"/>
        <w:right w:val="none" w:sz="0" w:space="0" w:color="auto"/>
      </w:divBdr>
    </w:div>
    <w:div w:id="594901646">
      <w:bodyDiv w:val="1"/>
      <w:marLeft w:val="0"/>
      <w:marRight w:val="0"/>
      <w:marTop w:val="0"/>
      <w:marBottom w:val="0"/>
      <w:divBdr>
        <w:top w:val="none" w:sz="0" w:space="0" w:color="auto"/>
        <w:left w:val="none" w:sz="0" w:space="0" w:color="auto"/>
        <w:bottom w:val="none" w:sz="0" w:space="0" w:color="auto"/>
        <w:right w:val="none" w:sz="0" w:space="0" w:color="auto"/>
      </w:divBdr>
    </w:div>
    <w:div w:id="594939275">
      <w:bodyDiv w:val="1"/>
      <w:marLeft w:val="0"/>
      <w:marRight w:val="0"/>
      <w:marTop w:val="0"/>
      <w:marBottom w:val="0"/>
      <w:divBdr>
        <w:top w:val="none" w:sz="0" w:space="0" w:color="auto"/>
        <w:left w:val="none" w:sz="0" w:space="0" w:color="auto"/>
        <w:bottom w:val="none" w:sz="0" w:space="0" w:color="auto"/>
        <w:right w:val="none" w:sz="0" w:space="0" w:color="auto"/>
      </w:divBdr>
    </w:div>
    <w:div w:id="594945807">
      <w:bodyDiv w:val="1"/>
      <w:marLeft w:val="0"/>
      <w:marRight w:val="0"/>
      <w:marTop w:val="0"/>
      <w:marBottom w:val="0"/>
      <w:divBdr>
        <w:top w:val="none" w:sz="0" w:space="0" w:color="auto"/>
        <w:left w:val="none" w:sz="0" w:space="0" w:color="auto"/>
        <w:bottom w:val="none" w:sz="0" w:space="0" w:color="auto"/>
        <w:right w:val="none" w:sz="0" w:space="0" w:color="auto"/>
      </w:divBdr>
    </w:div>
    <w:div w:id="595133866">
      <w:bodyDiv w:val="1"/>
      <w:marLeft w:val="0"/>
      <w:marRight w:val="0"/>
      <w:marTop w:val="0"/>
      <w:marBottom w:val="0"/>
      <w:divBdr>
        <w:top w:val="none" w:sz="0" w:space="0" w:color="auto"/>
        <w:left w:val="none" w:sz="0" w:space="0" w:color="auto"/>
        <w:bottom w:val="none" w:sz="0" w:space="0" w:color="auto"/>
        <w:right w:val="none" w:sz="0" w:space="0" w:color="auto"/>
      </w:divBdr>
    </w:div>
    <w:div w:id="595137606">
      <w:bodyDiv w:val="1"/>
      <w:marLeft w:val="0"/>
      <w:marRight w:val="0"/>
      <w:marTop w:val="0"/>
      <w:marBottom w:val="0"/>
      <w:divBdr>
        <w:top w:val="none" w:sz="0" w:space="0" w:color="auto"/>
        <w:left w:val="none" w:sz="0" w:space="0" w:color="auto"/>
        <w:bottom w:val="none" w:sz="0" w:space="0" w:color="auto"/>
        <w:right w:val="none" w:sz="0" w:space="0" w:color="auto"/>
      </w:divBdr>
    </w:div>
    <w:div w:id="595140499">
      <w:bodyDiv w:val="1"/>
      <w:marLeft w:val="0"/>
      <w:marRight w:val="0"/>
      <w:marTop w:val="0"/>
      <w:marBottom w:val="0"/>
      <w:divBdr>
        <w:top w:val="none" w:sz="0" w:space="0" w:color="auto"/>
        <w:left w:val="none" w:sz="0" w:space="0" w:color="auto"/>
        <w:bottom w:val="none" w:sz="0" w:space="0" w:color="auto"/>
        <w:right w:val="none" w:sz="0" w:space="0" w:color="auto"/>
      </w:divBdr>
    </w:div>
    <w:div w:id="595404584">
      <w:bodyDiv w:val="1"/>
      <w:marLeft w:val="0"/>
      <w:marRight w:val="0"/>
      <w:marTop w:val="0"/>
      <w:marBottom w:val="0"/>
      <w:divBdr>
        <w:top w:val="none" w:sz="0" w:space="0" w:color="auto"/>
        <w:left w:val="none" w:sz="0" w:space="0" w:color="auto"/>
        <w:bottom w:val="none" w:sz="0" w:space="0" w:color="auto"/>
        <w:right w:val="none" w:sz="0" w:space="0" w:color="auto"/>
      </w:divBdr>
    </w:div>
    <w:div w:id="595479948">
      <w:bodyDiv w:val="1"/>
      <w:marLeft w:val="0"/>
      <w:marRight w:val="0"/>
      <w:marTop w:val="0"/>
      <w:marBottom w:val="0"/>
      <w:divBdr>
        <w:top w:val="none" w:sz="0" w:space="0" w:color="auto"/>
        <w:left w:val="none" w:sz="0" w:space="0" w:color="auto"/>
        <w:bottom w:val="none" w:sz="0" w:space="0" w:color="auto"/>
        <w:right w:val="none" w:sz="0" w:space="0" w:color="auto"/>
      </w:divBdr>
    </w:div>
    <w:div w:id="595480683">
      <w:bodyDiv w:val="1"/>
      <w:marLeft w:val="0"/>
      <w:marRight w:val="0"/>
      <w:marTop w:val="0"/>
      <w:marBottom w:val="0"/>
      <w:divBdr>
        <w:top w:val="none" w:sz="0" w:space="0" w:color="auto"/>
        <w:left w:val="none" w:sz="0" w:space="0" w:color="auto"/>
        <w:bottom w:val="none" w:sz="0" w:space="0" w:color="auto"/>
        <w:right w:val="none" w:sz="0" w:space="0" w:color="auto"/>
      </w:divBdr>
    </w:div>
    <w:div w:id="595557982">
      <w:bodyDiv w:val="1"/>
      <w:marLeft w:val="0"/>
      <w:marRight w:val="0"/>
      <w:marTop w:val="0"/>
      <w:marBottom w:val="0"/>
      <w:divBdr>
        <w:top w:val="none" w:sz="0" w:space="0" w:color="auto"/>
        <w:left w:val="none" w:sz="0" w:space="0" w:color="auto"/>
        <w:bottom w:val="none" w:sz="0" w:space="0" w:color="auto"/>
        <w:right w:val="none" w:sz="0" w:space="0" w:color="auto"/>
      </w:divBdr>
    </w:div>
    <w:div w:id="595793061">
      <w:bodyDiv w:val="1"/>
      <w:marLeft w:val="0"/>
      <w:marRight w:val="0"/>
      <w:marTop w:val="0"/>
      <w:marBottom w:val="0"/>
      <w:divBdr>
        <w:top w:val="none" w:sz="0" w:space="0" w:color="auto"/>
        <w:left w:val="none" w:sz="0" w:space="0" w:color="auto"/>
        <w:bottom w:val="none" w:sz="0" w:space="0" w:color="auto"/>
        <w:right w:val="none" w:sz="0" w:space="0" w:color="auto"/>
      </w:divBdr>
    </w:div>
    <w:div w:id="595870843">
      <w:bodyDiv w:val="1"/>
      <w:marLeft w:val="0"/>
      <w:marRight w:val="0"/>
      <w:marTop w:val="0"/>
      <w:marBottom w:val="0"/>
      <w:divBdr>
        <w:top w:val="none" w:sz="0" w:space="0" w:color="auto"/>
        <w:left w:val="none" w:sz="0" w:space="0" w:color="auto"/>
        <w:bottom w:val="none" w:sz="0" w:space="0" w:color="auto"/>
        <w:right w:val="none" w:sz="0" w:space="0" w:color="auto"/>
      </w:divBdr>
    </w:div>
    <w:div w:id="596065622">
      <w:bodyDiv w:val="1"/>
      <w:marLeft w:val="0"/>
      <w:marRight w:val="0"/>
      <w:marTop w:val="0"/>
      <w:marBottom w:val="0"/>
      <w:divBdr>
        <w:top w:val="none" w:sz="0" w:space="0" w:color="auto"/>
        <w:left w:val="none" w:sz="0" w:space="0" w:color="auto"/>
        <w:bottom w:val="none" w:sz="0" w:space="0" w:color="auto"/>
        <w:right w:val="none" w:sz="0" w:space="0" w:color="auto"/>
      </w:divBdr>
    </w:div>
    <w:div w:id="596139536">
      <w:bodyDiv w:val="1"/>
      <w:marLeft w:val="0"/>
      <w:marRight w:val="0"/>
      <w:marTop w:val="0"/>
      <w:marBottom w:val="0"/>
      <w:divBdr>
        <w:top w:val="none" w:sz="0" w:space="0" w:color="auto"/>
        <w:left w:val="none" w:sz="0" w:space="0" w:color="auto"/>
        <w:bottom w:val="none" w:sz="0" w:space="0" w:color="auto"/>
        <w:right w:val="none" w:sz="0" w:space="0" w:color="auto"/>
      </w:divBdr>
    </w:div>
    <w:div w:id="596141139">
      <w:bodyDiv w:val="1"/>
      <w:marLeft w:val="0"/>
      <w:marRight w:val="0"/>
      <w:marTop w:val="0"/>
      <w:marBottom w:val="0"/>
      <w:divBdr>
        <w:top w:val="none" w:sz="0" w:space="0" w:color="auto"/>
        <w:left w:val="none" w:sz="0" w:space="0" w:color="auto"/>
        <w:bottom w:val="none" w:sz="0" w:space="0" w:color="auto"/>
        <w:right w:val="none" w:sz="0" w:space="0" w:color="auto"/>
      </w:divBdr>
    </w:div>
    <w:div w:id="596328645">
      <w:bodyDiv w:val="1"/>
      <w:marLeft w:val="0"/>
      <w:marRight w:val="0"/>
      <w:marTop w:val="0"/>
      <w:marBottom w:val="0"/>
      <w:divBdr>
        <w:top w:val="none" w:sz="0" w:space="0" w:color="auto"/>
        <w:left w:val="none" w:sz="0" w:space="0" w:color="auto"/>
        <w:bottom w:val="none" w:sz="0" w:space="0" w:color="auto"/>
        <w:right w:val="none" w:sz="0" w:space="0" w:color="auto"/>
      </w:divBdr>
    </w:div>
    <w:div w:id="596594496">
      <w:bodyDiv w:val="1"/>
      <w:marLeft w:val="0"/>
      <w:marRight w:val="0"/>
      <w:marTop w:val="0"/>
      <w:marBottom w:val="0"/>
      <w:divBdr>
        <w:top w:val="none" w:sz="0" w:space="0" w:color="auto"/>
        <w:left w:val="none" w:sz="0" w:space="0" w:color="auto"/>
        <w:bottom w:val="none" w:sz="0" w:space="0" w:color="auto"/>
        <w:right w:val="none" w:sz="0" w:space="0" w:color="auto"/>
      </w:divBdr>
    </w:div>
    <w:div w:id="596788800">
      <w:bodyDiv w:val="1"/>
      <w:marLeft w:val="0"/>
      <w:marRight w:val="0"/>
      <w:marTop w:val="0"/>
      <w:marBottom w:val="0"/>
      <w:divBdr>
        <w:top w:val="none" w:sz="0" w:space="0" w:color="auto"/>
        <w:left w:val="none" w:sz="0" w:space="0" w:color="auto"/>
        <w:bottom w:val="none" w:sz="0" w:space="0" w:color="auto"/>
        <w:right w:val="none" w:sz="0" w:space="0" w:color="auto"/>
      </w:divBdr>
    </w:div>
    <w:div w:id="596789666">
      <w:bodyDiv w:val="1"/>
      <w:marLeft w:val="0"/>
      <w:marRight w:val="0"/>
      <w:marTop w:val="0"/>
      <w:marBottom w:val="0"/>
      <w:divBdr>
        <w:top w:val="none" w:sz="0" w:space="0" w:color="auto"/>
        <w:left w:val="none" w:sz="0" w:space="0" w:color="auto"/>
        <w:bottom w:val="none" w:sz="0" w:space="0" w:color="auto"/>
        <w:right w:val="none" w:sz="0" w:space="0" w:color="auto"/>
      </w:divBdr>
    </w:div>
    <w:div w:id="596868225">
      <w:bodyDiv w:val="1"/>
      <w:marLeft w:val="0"/>
      <w:marRight w:val="0"/>
      <w:marTop w:val="0"/>
      <w:marBottom w:val="0"/>
      <w:divBdr>
        <w:top w:val="none" w:sz="0" w:space="0" w:color="auto"/>
        <w:left w:val="none" w:sz="0" w:space="0" w:color="auto"/>
        <w:bottom w:val="none" w:sz="0" w:space="0" w:color="auto"/>
        <w:right w:val="none" w:sz="0" w:space="0" w:color="auto"/>
      </w:divBdr>
    </w:div>
    <w:div w:id="597107302">
      <w:bodyDiv w:val="1"/>
      <w:marLeft w:val="0"/>
      <w:marRight w:val="0"/>
      <w:marTop w:val="0"/>
      <w:marBottom w:val="0"/>
      <w:divBdr>
        <w:top w:val="none" w:sz="0" w:space="0" w:color="auto"/>
        <w:left w:val="none" w:sz="0" w:space="0" w:color="auto"/>
        <w:bottom w:val="none" w:sz="0" w:space="0" w:color="auto"/>
        <w:right w:val="none" w:sz="0" w:space="0" w:color="auto"/>
      </w:divBdr>
    </w:div>
    <w:div w:id="597180496">
      <w:bodyDiv w:val="1"/>
      <w:marLeft w:val="0"/>
      <w:marRight w:val="0"/>
      <w:marTop w:val="0"/>
      <w:marBottom w:val="0"/>
      <w:divBdr>
        <w:top w:val="none" w:sz="0" w:space="0" w:color="auto"/>
        <w:left w:val="none" w:sz="0" w:space="0" w:color="auto"/>
        <w:bottom w:val="none" w:sz="0" w:space="0" w:color="auto"/>
        <w:right w:val="none" w:sz="0" w:space="0" w:color="auto"/>
      </w:divBdr>
    </w:div>
    <w:div w:id="597181023">
      <w:bodyDiv w:val="1"/>
      <w:marLeft w:val="0"/>
      <w:marRight w:val="0"/>
      <w:marTop w:val="0"/>
      <w:marBottom w:val="0"/>
      <w:divBdr>
        <w:top w:val="none" w:sz="0" w:space="0" w:color="auto"/>
        <w:left w:val="none" w:sz="0" w:space="0" w:color="auto"/>
        <w:bottom w:val="none" w:sz="0" w:space="0" w:color="auto"/>
        <w:right w:val="none" w:sz="0" w:space="0" w:color="auto"/>
      </w:divBdr>
    </w:div>
    <w:div w:id="597523865">
      <w:bodyDiv w:val="1"/>
      <w:marLeft w:val="0"/>
      <w:marRight w:val="0"/>
      <w:marTop w:val="0"/>
      <w:marBottom w:val="0"/>
      <w:divBdr>
        <w:top w:val="none" w:sz="0" w:space="0" w:color="auto"/>
        <w:left w:val="none" w:sz="0" w:space="0" w:color="auto"/>
        <w:bottom w:val="none" w:sz="0" w:space="0" w:color="auto"/>
        <w:right w:val="none" w:sz="0" w:space="0" w:color="auto"/>
      </w:divBdr>
    </w:div>
    <w:div w:id="598025883">
      <w:bodyDiv w:val="1"/>
      <w:marLeft w:val="0"/>
      <w:marRight w:val="0"/>
      <w:marTop w:val="0"/>
      <w:marBottom w:val="0"/>
      <w:divBdr>
        <w:top w:val="none" w:sz="0" w:space="0" w:color="auto"/>
        <w:left w:val="none" w:sz="0" w:space="0" w:color="auto"/>
        <w:bottom w:val="none" w:sz="0" w:space="0" w:color="auto"/>
        <w:right w:val="none" w:sz="0" w:space="0" w:color="auto"/>
      </w:divBdr>
    </w:div>
    <w:div w:id="598105576">
      <w:bodyDiv w:val="1"/>
      <w:marLeft w:val="0"/>
      <w:marRight w:val="0"/>
      <w:marTop w:val="0"/>
      <w:marBottom w:val="0"/>
      <w:divBdr>
        <w:top w:val="none" w:sz="0" w:space="0" w:color="auto"/>
        <w:left w:val="none" w:sz="0" w:space="0" w:color="auto"/>
        <w:bottom w:val="none" w:sz="0" w:space="0" w:color="auto"/>
        <w:right w:val="none" w:sz="0" w:space="0" w:color="auto"/>
      </w:divBdr>
    </w:div>
    <w:div w:id="598178853">
      <w:bodyDiv w:val="1"/>
      <w:marLeft w:val="0"/>
      <w:marRight w:val="0"/>
      <w:marTop w:val="0"/>
      <w:marBottom w:val="0"/>
      <w:divBdr>
        <w:top w:val="none" w:sz="0" w:space="0" w:color="auto"/>
        <w:left w:val="none" w:sz="0" w:space="0" w:color="auto"/>
        <w:bottom w:val="none" w:sz="0" w:space="0" w:color="auto"/>
        <w:right w:val="none" w:sz="0" w:space="0" w:color="auto"/>
      </w:divBdr>
    </w:div>
    <w:div w:id="598296137">
      <w:bodyDiv w:val="1"/>
      <w:marLeft w:val="0"/>
      <w:marRight w:val="0"/>
      <w:marTop w:val="0"/>
      <w:marBottom w:val="0"/>
      <w:divBdr>
        <w:top w:val="none" w:sz="0" w:space="0" w:color="auto"/>
        <w:left w:val="none" w:sz="0" w:space="0" w:color="auto"/>
        <w:bottom w:val="none" w:sz="0" w:space="0" w:color="auto"/>
        <w:right w:val="none" w:sz="0" w:space="0" w:color="auto"/>
      </w:divBdr>
    </w:div>
    <w:div w:id="598410980">
      <w:bodyDiv w:val="1"/>
      <w:marLeft w:val="0"/>
      <w:marRight w:val="0"/>
      <w:marTop w:val="0"/>
      <w:marBottom w:val="0"/>
      <w:divBdr>
        <w:top w:val="none" w:sz="0" w:space="0" w:color="auto"/>
        <w:left w:val="none" w:sz="0" w:space="0" w:color="auto"/>
        <w:bottom w:val="none" w:sz="0" w:space="0" w:color="auto"/>
        <w:right w:val="none" w:sz="0" w:space="0" w:color="auto"/>
      </w:divBdr>
      <w:divsChild>
        <w:div w:id="89399579">
          <w:marLeft w:val="930"/>
          <w:marRight w:val="0"/>
          <w:marTop w:val="450"/>
          <w:marBottom w:val="315"/>
          <w:divBdr>
            <w:top w:val="none" w:sz="0" w:space="0" w:color="auto"/>
            <w:left w:val="none" w:sz="0" w:space="0" w:color="auto"/>
            <w:bottom w:val="none" w:sz="0" w:space="0" w:color="auto"/>
            <w:right w:val="none" w:sz="0" w:space="0" w:color="auto"/>
          </w:divBdr>
        </w:div>
        <w:div w:id="1511482851">
          <w:marLeft w:val="930"/>
          <w:marRight w:val="0"/>
          <w:marTop w:val="450"/>
          <w:marBottom w:val="1080"/>
          <w:divBdr>
            <w:top w:val="none" w:sz="0" w:space="0" w:color="auto"/>
            <w:left w:val="none" w:sz="0" w:space="0" w:color="auto"/>
            <w:bottom w:val="none" w:sz="0" w:space="0" w:color="auto"/>
            <w:right w:val="none" w:sz="0" w:space="0" w:color="auto"/>
          </w:divBdr>
          <w:divsChild>
            <w:div w:id="228464450">
              <w:marLeft w:val="4725"/>
              <w:marRight w:val="0"/>
              <w:marTop w:val="0"/>
              <w:marBottom w:val="0"/>
              <w:divBdr>
                <w:top w:val="none" w:sz="0" w:space="0" w:color="auto"/>
                <w:left w:val="none" w:sz="0" w:space="0" w:color="auto"/>
                <w:bottom w:val="none" w:sz="0" w:space="0" w:color="auto"/>
                <w:right w:val="none" w:sz="0" w:space="0" w:color="auto"/>
              </w:divBdr>
            </w:div>
            <w:div w:id="18688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93549">
      <w:bodyDiv w:val="1"/>
      <w:marLeft w:val="0"/>
      <w:marRight w:val="0"/>
      <w:marTop w:val="0"/>
      <w:marBottom w:val="0"/>
      <w:divBdr>
        <w:top w:val="none" w:sz="0" w:space="0" w:color="auto"/>
        <w:left w:val="none" w:sz="0" w:space="0" w:color="auto"/>
        <w:bottom w:val="none" w:sz="0" w:space="0" w:color="auto"/>
        <w:right w:val="none" w:sz="0" w:space="0" w:color="auto"/>
      </w:divBdr>
    </w:div>
    <w:div w:id="598562748">
      <w:bodyDiv w:val="1"/>
      <w:marLeft w:val="0"/>
      <w:marRight w:val="0"/>
      <w:marTop w:val="0"/>
      <w:marBottom w:val="0"/>
      <w:divBdr>
        <w:top w:val="none" w:sz="0" w:space="0" w:color="auto"/>
        <w:left w:val="none" w:sz="0" w:space="0" w:color="auto"/>
        <w:bottom w:val="none" w:sz="0" w:space="0" w:color="auto"/>
        <w:right w:val="none" w:sz="0" w:space="0" w:color="auto"/>
      </w:divBdr>
    </w:div>
    <w:div w:id="598754912">
      <w:bodyDiv w:val="1"/>
      <w:marLeft w:val="0"/>
      <w:marRight w:val="0"/>
      <w:marTop w:val="0"/>
      <w:marBottom w:val="0"/>
      <w:divBdr>
        <w:top w:val="none" w:sz="0" w:space="0" w:color="auto"/>
        <w:left w:val="none" w:sz="0" w:space="0" w:color="auto"/>
        <w:bottom w:val="none" w:sz="0" w:space="0" w:color="auto"/>
        <w:right w:val="none" w:sz="0" w:space="0" w:color="auto"/>
      </w:divBdr>
    </w:div>
    <w:div w:id="599140917">
      <w:bodyDiv w:val="1"/>
      <w:marLeft w:val="0"/>
      <w:marRight w:val="0"/>
      <w:marTop w:val="0"/>
      <w:marBottom w:val="0"/>
      <w:divBdr>
        <w:top w:val="none" w:sz="0" w:space="0" w:color="auto"/>
        <w:left w:val="none" w:sz="0" w:space="0" w:color="auto"/>
        <w:bottom w:val="none" w:sz="0" w:space="0" w:color="auto"/>
        <w:right w:val="none" w:sz="0" w:space="0" w:color="auto"/>
      </w:divBdr>
    </w:div>
    <w:div w:id="599143981">
      <w:bodyDiv w:val="1"/>
      <w:marLeft w:val="0"/>
      <w:marRight w:val="0"/>
      <w:marTop w:val="0"/>
      <w:marBottom w:val="0"/>
      <w:divBdr>
        <w:top w:val="none" w:sz="0" w:space="0" w:color="auto"/>
        <w:left w:val="none" w:sz="0" w:space="0" w:color="auto"/>
        <w:bottom w:val="none" w:sz="0" w:space="0" w:color="auto"/>
        <w:right w:val="none" w:sz="0" w:space="0" w:color="auto"/>
      </w:divBdr>
    </w:div>
    <w:div w:id="599144737">
      <w:bodyDiv w:val="1"/>
      <w:marLeft w:val="0"/>
      <w:marRight w:val="0"/>
      <w:marTop w:val="0"/>
      <w:marBottom w:val="0"/>
      <w:divBdr>
        <w:top w:val="none" w:sz="0" w:space="0" w:color="auto"/>
        <w:left w:val="none" w:sz="0" w:space="0" w:color="auto"/>
        <w:bottom w:val="none" w:sz="0" w:space="0" w:color="auto"/>
        <w:right w:val="none" w:sz="0" w:space="0" w:color="auto"/>
      </w:divBdr>
    </w:div>
    <w:div w:id="599335519">
      <w:bodyDiv w:val="1"/>
      <w:marLeft w:val="0"/>
      <w:marRight w:val="0"/>
      <w:marTop w:val="0"/>
      <w:marBottom w:val="0"/>
      <w:divBdr>
        <w:top w:val="none" w:sz="0" w:space="0" w:color="auto"/>
        <w:left w:val="none" w:sz="0" w:space="0" w:color="auto"/>
        <w:bottom w:val="none" w:sz="0" w:space="0" w:color="auto"/>
        <w:right w:val="none" w:sz="0" w:space="0" w:color="auto"/>
      </w:divBdr>
    </w:div>
    <w:div w:id="599798123">
      <w:bodyDiv w:val="1"/>
      <w:marLeft w:val="0"/>
      <w:marRight w:val="0"/>
      <w:marTop w:val="0"/>
      <w:marBottom w:val="0"/>
      <w:divBdr>
        <w:top w:val="none" w:sz="0" w:space="0" w:color="auto"/>
        <w:left w:val="none" w:sz="0" w:space="0" w:color="auto"/>
        <w:bottom w:val="none" w:sz="0" w:space="0" w:color="auto"/>
        <w:right w:val="none" w:sz="0" w:space="0" w:color="auto"/>
      </w:divBdr>
    </w:div>
    <w:div w:id="599799353">
      <w:bodyDiv w:val="1"/>
      <w:marLeft w:val="0"/>
      <w:marRight w:val="0"/>
      <w:marTop w:val="0"/>
      <w:marBottom w:val="0"/>
      <w:divBdr>
        <w:top w:val="none" w:sz="0" w:space="0" w:color="auto"/>
        <w:left w:val="none" w:sz="0" w:space="0" w:color="auto"/>
        <w:bottom w:val="none" w:sz="0" w:space="0" w:color="auto"/>
        <w:right w:val="none" w:sz="0" w:space="0" w:color="auto"/>
      </w:divBdr>
    </w:div>
    <w:div w:id="599801738">
      <w:bodyDiv w:val="1"/>
      <w:marLeft w:val="0"/>
      <w:marRight w:val="0"/>
      <w:marTop w:val="0"/>
      <w:marBottom w:val="0"/>
      <w:divBdr>
        <w:top w:val="none" w:sz="0" w:space="0" w:color="auto"/>
        <w:left w:val="none" w:sz="0" w:space="0" w:color="auto"/>
        <w:bottom w:val="none" w:sz="0" w:space="0" w:color="auto"/>
        <w:right w:val="none" w:sz="0" w:space="0" w:color="auto"/>
      </w:divBdr>
    </w:div>
    <w:div w:id="599877994">
      <w:bodyDiv w:val="1"/>
      <w:marLeft w:val="0"/>
      <w:marRight w:val="0"/>
      <w:marTop w:val="0"/>
      <w:marBottom w:val="0"/>
      <w:divBdr>
        <w:top w:val="none" w:sz="0" w:space="0" w:color="auto"/>
        <w:left w:val="none" w:sz="0" w:space="0" w:color="auto"/>
        <w:bottom w:val="none" w:sz="0" w:space="0" w:color="auto"/>
        <w:right w:val="none" w:sz="0" w:space="0" w:color="auto"/>
      </w:divBdr>
    </w:div>
    <w:div w:id="599878858">
      <w:bodyDiv w:val="1"/>
      <w:marLeft w:val="0"/>
      <w:marRight w:val="0"/>
      <w:marTop w:val="0"/>
      <w:marBottom w:val="0"/>
      <w:divBdr>
        <w:top w:val="none" w:sz="0" w:space="0" w:color="auto"/>
        <w:left w:val="none" w:sz="0" w:space="0" w:color="auto"/>
        <w:bottom w:val="none" w:sz="0" w:space="0" w:color="auto"/>
        <w:right w:val="none" w:sz="0" w:space="0" w:color="auto"/>
      </w:divBdr>
    </w:div>
    <w:div w:id="600141456">
      <w:bodyDiv w:val="1"/>
      <w:marLeft w:val="0"/>
      <w:marRight w:val="0"/>
      <w:marTop w:val="0"/>
      <w:marBottom w:val="0"/>
      <w:divBdr>
        <w:top w:val="none" w:sz="0" w:space="0" w:color="auto"/>
        <w:left w:val="none" w:sz="0" w:space="0" w:color="auto"/>
        <w:bottom w:val="none" w:sz="0" w:space="0" w:color="auto"/>
        <w:right w:val="none" w:sz="0" w:space="0" w:color="auto"/>
      </w:divBdr>
    </w:div>
    <w:div w:id="600529314">
      <w:bodyDiv w:val="1"/>
      <w:marLeft w:val="0"/>
      <w:marRight w:val="0"/>
      <w:marTop w:val="0"/>
      <w:marBottom w:val="0"/>
      <w:divBdr>
        <w:top w:val="none" w:sz="0" w:space="0" w:color="auto"/>
        <w:left w:val="none" w:sz="0" w:space="0" w:color="auto"/>
        <w:bottom w:val="none" w:sz="0" w:space="0" w:color="auto"/>
        <w:right w:val="none" w:sz="0" w:space="0" w:color="auto"/>
      </w:divBdr>
    </w:div>
    <w:div w:id="600919647">
      <w:bodyDiv w:val="1"/>
      <w:marLeft w:val="0"/>
      <w:marRight w:val="0"/>
      <w:marTop w:val="0"/>
      <w:marBottom w:val="0"/>
      <w:divBdr>
        <w:top w:val="none" w:sz="0" w:space="0" w:color="auto"/>
        <w:left w:val="none" w:sz="0" w:space="0" w:color="auto"/>
        <w:bottom w:val="none" w:sz="0" w:space="0" w:color="auto"/>
        <w:right w:val="none" w:sz="0" w:space="0" w:color="auto"/>
      </w:divBdr>
    </w:div>
    <w:div w:id="601032173">
      <w:bodyDiv w:val="1"/>
      <w:marLeft w:val="0"/>
      <w:marRight w:val="0"/>
      <w:marTop w:val="0"/>
      <w:marBottom w:val="0"/>
      <w:divBdr>
        <w:top w:val="none" w:sz="0" w:space="0" w:color="auto"/>
        <w:left w:val="none" w:sz="0" w:space="0" w:color="auto"/>
        <w:bottom w:val="none" w:sz="0" w:space="0" w:color="auto"/>
        <w:right w:val="none" w:sz="0" w:space="0" w:color="auto"/>
      </w:divBdr>
    </w:div>
    <w:div w:id="601113810">
      <w:bodyDiv w:val="1"/>
      <w:marLeft w:val="0"/>
      <w:marRight w:val="0"/>
      <w:marTop w:val="0"/>
      <w:marBottom w:val="0"/>
      <w:divBdr>
        <w:top w:val="none" w:sz="0" w:space="0" w:color="auto"/>
        <w:left w:val="none" w:sz="0" w:space="0" w:color="auto"/>
        <w:bottom w:val="none" w:sz="0" w:space="0" w:color="auto"/>
        <w:right w:val="none" w:sz="0" w:space="0" w:color="auto"/>
      </w:divBdr>
    </w:div>
    <w:div w:id="601424514">
      <w:bodyDiv w:val="1"/>
      <w:marLeft w:val="0"/>
      <w:marRight w:val="0"/>
      <w:marTop w:val="0"/>
      <w:marBottom w:val="0"/>
      <w:divBdr>
        <w:top w:val="none" w:sz="0" w:space="0" w:color="auto"/>
        <w:left w:val="none" w:sz="0" w:space="0" w:color="auto"/>
        <w:bottom w:val="none" w:sz="0" w:space="0" w:color="auto"/>
        <w:right w:val="none" w:sz="0" w:space="0" w:color="auto"/>
      </w:divBdr>
    </w:div>
    <w:div w:id="601692668">
      <w:bodyDiv w:val="1"/>
      <w:marLeft w:val="0"/>
      <w:marRight w:val="0"/>
      <w:marTop w:val="0"/>
      <w:marBottom w:val="0"/>
      <w:divBdr>
        <w:top w:val="none" w:sz="0" w:space="0" w:color="auto"/>
        <w:left w:val="none" w:sz="0" w:space="0" w:color="auto"/>
        <w:bottom w:val="none" w:sz="0" w:space="0" w:color="auto"/>
        <w:right w:val="none" w:sz="0" w:space="0" w:color="auto"/>
      </w:divBdr>
    </w:div>
    <w:div w:id="601912113">
      <w:bodyDiv w:val="1"/>
      <w:marLeft w:val="0"/>
      <w:marRight w:val="0"/>
      <w:marTop w:val="0"/>
      <w:marBottom w:val="0"/>
      <w:divBdr>
        <w:top w:val="none" w:sz="0" w:space="0" w:color="auto"/>
        <w:left w:val="none" w:sz="0" w:space="0" w:color="auto"/>
        <w:bottom w:val="none" w:sz="0" w:space="0" w:color="auto"/>
        <w:right w:val="none" w:sz="0" w:space="0" w:color="auto"/>
      </w:divBdr>
    </w:div>
    <w:div w:id="601954062">
      <w:bodyDiv w:val="1"/>
      <w:marLeft w:val="0"/>
      <w:marRight w:val="0"/>
      <w:marTop w:val="0"/>
      <w:marBottom w:val="0"/>
      <w:divBdr>
        <w:top w:val="none" w:sz="0" w:space="0" w:color="auto"/>
        <w:left w:val="none" w:sz="0" w:space="0" w:color="auto"/>
        <w:bottom w:val="none" w:sz="0" w:space="0" w:color="auto"/>
        <w:right w:val="none" w:sz="0" w:space="0" w:color="auto"/>
      </w:divBdr>
    </w:div>
    <w:div w:id="602345119">
      <w:bodyDiv w:val="1"/>
      <w:marLeft w:val="0"/>
      <w:marRight w:val="0"/>
      <w:marTop w:val="0"/>
      <w:marBottom w:val="0"/>
      <w:divBdr>
        <w:top w:val="none" w:sz="0" w:space="0" w:color="auto"/>
        <w:left w:val="none" w:sz="0" w:space="0" w:color="auto"/>
        <w:bottom w:val="none" w:sz="0" w:space="0" w:color="auto"/>
        <w:right w:val="none" w:sz="0" w:space="0" w:color="auto"/>
      </w:divBdr>
    </w:div>
    <w:div w:id="602347905">
      <w:bodyDiv w:val="1"/>
      <w:marLeft w:val="0"/>
      <w:marRight w:val="0"/>
      <w:marTop w:val="0"/>
      <w:marBottom w:val="0"/>
      <w:divBdr>
        <w:top w:val="none" w:sz="0" w:space="0" w:color="auto"/>
        <w:left w:val="none" w:sz="0" w:space="0" w:color="auto"/>
        <w:bottom w:val="none" w:sz="0" w:space="0" w:color="auto"/>
        <w:right w:val="none" w:sz="0" w:space="0" w:color="auto"/>
      </w:divBdr>
    </w:div>
    <w:div w:id="602424026">
      <w:bodyDiv w:val="1"/>
      <w:marLeft w:val="0"/>
      <w:marRight w:val="0"/>
      <w:marTop w:val="0"/>
      <w:marBottom w:val="0"/>
      <w:divBdr>
        <w:top w:val="none" w:sz="0" w:space="0" w:color="auto"/>
        <w:left w:val="none" w:sz="0" w:space="0" w:color="auto"/>
        <w:bottom w:val="none" w:sz="0" w:space="0" w:color="auto"/>
        <w:right w:val="none" w:sz="0" w:space="0" w:color="auto"/>
      </w:divBdr>
    </w:div>
    <w:div w:id="602492855">
      <w:bodyDiv w:val="1"/>
      <w:marLeft w:val="0"/>
      <w:marRight w:val="0"/>
      <w:marTop w:val="0"/>
      <w:marBottom w:val="0"/>
      <w:divBdr>
        <w:top w:val="none" w:sz="0" w:space="0" w:color="auto"/>
        <w:left w:val="none" w:sz="0" w:space="0" w:color="auto"/>
        <w:bottom w:val="none" w:sz="0" w:space="0" w:color="auto"/>
        <w:right w:val="none" w:sz="0" w:space="0" w:color="auto"/>
      </w:divBdr>
    </w:div>
    <w:div w:id="602542317">
      <w:bodyDiv w:val="1"/>
      <w:marLeft w:val="0"/>
      <w:marRight w:val="0"/>
      <w:marTop w:val="0"/>
      <w:marBottom w:val="0"/>
      <w:divBdr>
        <w:top w:val="none" w:sz="0" w:space="0" w:color="auto"/>
        <w:left w:val="none" w:sz="0" w:space="0" w:color="auto"/>
        <w:bottom w:val="none" w:sz="0" w:space="0" w:color="auto"/>
        <w:right w:val="none" w:sz="0" w:space="0" w:color="auto"/>
      </w:divBdr>
    </w:div>
    <w:div w:id="602883686">
      <w:bodyDiv w:val="1"/>
      <w:marLeft w:val="0"/>
      <w:marRight w:val="0"/>
      <w:marTop w:val="0"/>
      <w:marBottom w:val="0"/>
      <w:divBdr>
        <w:top w:val="none" w:sz="0" w:space="0" w:color="auto"/>
        <w:left w:val="none" w:sz="0" w:space="0" w:color="auto"/>
        <w:bottom w:val="none" w:sz="0" w:space="0" w:color="auto"/>
        <w:right w:val="none" w:sz="0" w:space="0" w:color="auto"/>
      </w:divBdr>
    </w:div>
    <w:div w:id="603148636">
      <w:bodyDiv w:val="1"/>
      <w:marLeft w:val="0"/>
      <w:marRight w:val="0"/>
      <w:marTop w:val="0"/>
      <w:marBottom w:val="0"/>
      <w:divBdr>
        <w:top w:val="none" w:sz="0" w:space="0" w:color="auto"/>
        <w:left w:val="none" w:sz="0" w:space="0" w:color="auto"/>
        <w:bottom w:val="none" w:sz="0" w:space="0" w:color="auto"/>
        <w:right w:val="none" w:sz="0" w:space="0" w:color="auto"/>
      </w:divBdr>
    </w:div>
    <w:div w:id="603195898">
      <w:bodyDiv w:val="1"/>
      <w:marLeft w:val="0"/>
      <w:marRight w:val="0"/>
      <w:marTop w:val="0"/>
      <w:marBottom w:val="0"/>
      <w:divBdr>
        <w:top w:val="none" w:sz="0" w:space="0" w:color="auto"/>
        <w:left w:val="none" w:sz="0" w:space="0" w:color="auto"/>
        <w:bottom w:val="none" w:sz="0" w:space="0" w:color="auto"/>
        <w:right w:val="none" w:sz="0" w:space="0" w:color="auto"/>
      </w:divBdr>
    </w:div>
    <w:div w:id="603420752">
      <w:bodyDiv w:val="1"/>
      <w:marLeft w:val="0"/>
      <w:marRight w:val="0"/>
      <w:marTop w:val="0"/>
      <w:marBottom w:val="0"/>
      <w:divBdr>
        <w:top w:val="none" w:sz="0" w:space="0" w:color="auto"/>
        <w:left w:val="none" w:sz="0" w:space="0" w:color="auto"/>
        <w:bottom w:val="none" w:sz="0" w:space="0" w:color="auto"/>
        <w:right w:val="none" w:sz="0" w:space="0" w:color="auto"/>
      </w:divBdr>
    </w:div>
    <w:div w:id="603532653">
      <w:bodyDiv w:val="1"/>
      <w:marLeft w:val="0"/>
      <w:marRight w:val="0"/>
      <w:marTop w:val="0"/>
      <w:marBottom w:val="0"/>
      <w:divBdr>
        <w:top w:val="none" w:sz="0" w:space="0" w:color="auto"/>
        <w:left w:val="none" w:sz="0" w:space="0" w:color="auto"/>
        <w:bottom w:val="none" w:sz="0" w:space="0" w:color="auto"/>
        <w:right w:val="none" w:sz="0" w:space="0" w:color="auto"/>
      </w:divBdr>
    </w:div>
    <w:div w:id="603617014">
      <w:bodyDiv w:val="1"/>
      <w:marLeft w:val="0"/>
      <w:marRight w:val="0"/>
      <w:marTop w:val="0"/>
      <w:marBottom w:val="0"/>
      <w:divBdr>
        <w:top w:val="none" w:sz="0" w:space="0" w:color="auto"/>
        <w:left w:val="none" w:sz="0" w:space="0" w:color="auto"/>
        <w:bottom w:val="none" w:sz="0" w:space="0" w:color="auto"/>
        <w:right w:val="none" w:sz="0" w:space="0" w:color="auto"/>
      </w:divBdr>
    </w:div>
    <w:div w:id="603727818">
      <w:bodyDiv w:val="1"/>
      <w:marLeft w:val="0"/>
      <w:marRight w:val="0"/>
      <w:marTop w:val="0"/>
      <w:marBottom w:val="0"/>
      <w:divBdr>
        <w:top w:val="none" w:sz="0" w:space="0" w:color="auto"/>
        <w:left w:val="none" w:sz="0" w:space="0" w:color="auto"/>
        <w:bottom w:val="none" w:sz="0" w:space="0" w:color="auto"/>
        <w:right w:val="none" w:sz="0" w:space="0" w:color="auto"/>
      </w:divBdr>
    </w:div>
    <w:div w:id="603730482">
      <w:bodyDiv w:val="1"/>
      <w:marLeft w:val="0"/>
      <w:marRight w:val="0"/>
      <w:marTop w:val="0"/>
      <w:marBottom w:val="0"/>
      <w:divBdr>
        <w:top w:val="none" w:sz="0" w:space="0" w:color="auto"/>
        <w:left w:val="none" w:sz="0" w:space="0" w:color="auto"/>
        <w:bottom w:val="none" w:sz="0" w:space="0" w:color="auto"/>
        <w:right w:val="none" w:sz="0" w:space="0" w:color="auto"/>
      </w:divBdr>
    </w:div>
    <w:div w:id="603804199">
      <w:bodyDiv w:val="1"/>
      <w:marLeft w:val="0"/>
      <w:marRight w:val="0"/>
      <w:marTop w:val="0"/>
      <w:marBottom w:val="0"/>
      <w:divBdr>
        <w:top w:val="none" w:sz="0" w:space="0" w:color="auto"/>
        <w:left w:val="none" w:sz="0" w:space="0" w:color="auto"/>
        <w:bottom w:val="none" w:sz="0" w:space="0" w:color="auto"/>
        <w:right w:val="none" w:sz="0" w:space="0" w:color="auto"/>
      </w:divBdr>
    </w:div>
    <w:div w:id="603877832">
      <w:bodyDiv w:val="1"/>
      <w:marLeft w:val="0"/>
      <w:marRight w:val="0"/>
      <w:marTop w:val="0"/>
      <w:marBottom w:val="0"/>
      <w:divBdr>
        <w:top w:val="none" w:sz="0" w:space="0" w:color="auto"/>
        <w:left w:val="none" w:sz="0" w:space="0" w:color="auto"/>
        <w:bottom w:val="none" w:sz="0" w:space="0" w:color="auto"/>
        <w:right w:val="none" w:sz="0" w:space="0" w:color="auto"/>
      </w:divBdr>
    </w:div>
    <w:div w:id="603880845">
      <w:bodyDiv w:val="1"/>
      <w:marLeft w:val="0"/>
      <w:marRight w:val="0"/>
      <w:marTop w:val="0"/>
      <w:marBottom w:val="0"/>
      <w:divBdr>
        <w:top w:val="none" w:sz="0" w:space="0" w:color="auto"/>
        <w:left w:val="none" w:sz="0" w:space="0" w:color="auto"/>
        <w:bottom w:val="none" w:sz="0" w:space="0" w:color="auto"/>
        <w:right w:val="none" w:sz="0" w:space="0" w:color="auto"/>
      </w:divBdr>
    </w:div>
    <w:div w:id="604191566">
      <w:bodyDiv w:val="1"/>
      <w:marLeft w:val="0"/>
      <w:marRight w:val="0"/>
      <w:marTop w:val="0"/>
      <w:marBottom w:val="0"/>
      <w:divBdr>
        <w:top w:val="none" w:sz="0" w:space="0" w:color="auto"/>
        <w:left w:val="none" w:sz="0" w:space="0" w:color="auto"/>
        <w:bottom w:val="none" w:sz="0" w:space="0" w:color="auto"/>
        <w:right w:val="none" w:sz="0" w:space="0" w:color="auto"/>
      </w:divBdr>
    </w:div>
    <w:div w:id="604339242">
      <w:bodyDiv w:val="1"/>
      <w:marLeft w:val="0"/>
      <w:marRight w:val="0"/>
      <w:marTop w:val="0"/>
      <w:marBottom w:val="0"/>
      <w:divBdr>
        <w:top w:val="none" w:sz="0" w:space="0" w:color="auto"/>
        <w:left w:val="none" w:sz="0" w:space="0" w:color="auto"/>
        <w:bottom w:val="none" w:sz="0" w:space="0" w:color="auto"/>
        <w:right w:val="none" w:sz="0" w:space="0" w:color="auto"/>
      </w:divBdr>
    </w:div>
    <w:div w:id="604458132">
      <w:bodyDiv w:val="1"/>
      <w:marLeft w:val="0"/>
      <w:marRight w:val="0"/>
      <w:marTop w:val="0"/>
      <w:marBottom w:val="0"/>
      <w:divBdr>
        <w:top w:val="none" w:sz="0" w:space="0" w:color="auto"/>
        <w:left w:val="none" w:sz="0" w:space="0" w:color="auto"/>
        <w:bottom w:val="none" w:sz="0" w:space="0" w:color="auto"/>
        <w:right w:val="none" w:sz="0" w:space="0" w:color="auto"/>
      </w:divBdr>
    </w:div>
    <w:div w:id="604459263">
      <w:bodyDiv w:val="1"/>
      <w:marLeft w:val="0"/>
      <w:marRight w:val="0"/>
      <w:marTop w:val="0"/>
      <w:marBottom w:val="0"/>
      <w:divBdr>
        <w:top w:val="none" w:sz="0" w:space="0" w:color="auto"/>
        <w:left w:val="none" w:sz="0" w:space="0" w:color="auto"/>
        <w:bottom w:val="none" w:sz="0" w:space="0" w:color="auto"/>
        <w:right w:val="none" w:sz="0" w:space="0" w:color="auto"/>
      </w:divBdr>
    </w:div>
    <w:div w:id="604536484">
      <w:bodyDiv w:val="1"/>
      <w:marLeft w:val="0"/>
      <w:marRight w:val="0"/>
      <w:marTop w:val="0"/>
      <w:marBottom w:val="0"/>
      <w:divBdr>
        <w:top w:val="none" w:sz="0" w:space="0" w:color="auto"/>
        <w:left w:val="none" w:sz="0" w:space="0" w:color="auto"/>
        <w:bottom w:val="none" w:sz="0" w:space="0" w:color="auto"/>
        <w:right w:val="none" w:sz="0" w:space="0" w:color="auto"/>
      </w:divBdr>
    </w:div>
    <w:div w:id="604583205">
      <w:bodyDiv w:val="1"/>
      <w:marLeft w:val="0"/>
      <w:marRight w:val="0"/>
      <w:marTop w:val="0"/>
      <w:marBottom w:val="0"/>
      <w:divBdr>
        <w:top w:val="none" w:sz="0" w:space="0" w:color="auto"/>
        <w:left w:val="none" w:sz="0" w:space="0" w:color="auto"/>
        <w:bottom w:val="none" w:sz="0" w:space="0" w:color="auto"/>
        <w:right w:val="none" w:sz="0" w:space="0" w:color="auto"/>
      </w:divBdr>
    </w:div>
    <w:div w:id="604654193">
      <w:bodyDiv w:val="1"/>
      <w:marLeft w:val="0"/>
      <w:marRight w:val="0"/>
      <w:marTop w:val="0"/>
      <w:marBottom w:val="0"/>
      <w:divBdr>
        <w:top w:val="none" w:sz="0" w:space="0" w:color="auto"/>
        <w:left w:val="none" w:sz="0" w:space="0" w:color="auto"/>
        <w:bottom w:val="none" w:sz="0" w:space="0" w:color="auto"/>
        <w:right w:val="none" w:sz="0" w:space="0" w:color="auto"/>
      </w:divBdr>
    </w:div>
    <w:div w:id="604924239">
      <w:bodyDiv w:val="1"/>
      <w:marLeft w:val="0"/>
      <w:marRight w:val="0"/>
      <w:marTop w:val="0"/>
      <w:marBottom w:val="0"/>
      <w:divBdr>
        <w:top w:val="none" w:sz="0" w:space="0" w:color="auto"/>
        <w:left w:val="none" w:sz="0" w:space="0" w:color="auto"/>
        <w:bottom w:val="none" w:sz="0" w:space="0" w:color="auto"/>
        <w:right w:val="none" w:sz="0" w:space="0" w:color="auto"/>
      </w:divBdr>
    </w:div>
    <w:div w:id="605038963">
      <w:bodyDiv w:val="1"/>
      <w:marLeft w:val="0"/>
      <w:marRight w:val="0"/>
      <w:marTop w:val="0"/>
      <w:marBottom w:val="0"/>
      <w:divBdr>
        <w:top w:val="none" w:sz="0" w:space="0" w:color="auto"/>
        <w:left w:val="none" w:sz="0" w:space="0" w:color="auto"/>
        <w:bottom w:val="none" w:sz="0" w:space="0" w:color="auto"/>
        <w:right w:val="none" w:sz="0" w:space="0" w:color="auto"/>
      </w:divBdr>
    </w:div>
    <w:div w:id="605116318">
      <w:bodyDiv w:val="1"/>
      <w:marLeft w:val="0"/>
      <w:marRight w:val="0"/>
      <w:marTop w:val="0"/>
      <w:marBottom w:val="0"/>
      <w:divBdr>
        <w:top w:val="none" w:sz="0" w:space="0" w:color="auto"/>
        <w:left w:val="none" w:sz="0" w:space="0" w:color="auto"/>
        <w:bottom w:val="none" w:sz="0" w:space="0" w:color="auto"/>
        <w:right w:val="none" w:sz="0" w:space="0" w:color="auto"/>
      </w:divBdr>
    </w:div>
    <w:div w:id="605120661">
      <w:bodyDiv w:val="1"/>
      <w:marLeft w:val="0"/>
      <w:marRight w:val="0"/>
      <w:marTop w:val="0"/>
      <w:marBottom w:val="0"/>
      <w:divBdr>
        <w:top w:val="none" w:sz="0" w:space="0" w:color="auto"/>
        <w:left w:val="none" w:sz="0" w:space="0" w:color="auto"/>
        <w:bottom w:val="none" w:sz="0" w:space="0" w:color="auto"/>
        <w:right w:val="none" w:sz="0" w:space="0" w:color="auto"/>
      </w:divBdr>
    </w:div>
    <w:div w:id="605239090">
      <w:bodyDiv w:val="1"/>
      <w:marLeft w:val="0"/>
      <w:marRight w:val="0"/>
      <w:marTop w:val="0"/>
      <w:marBottom w:val="0"/>
      <w:divBdr>
        <w:top w:val="none" w:sz="0" w:space="0" w:color="auto"/>
        <w:left w:val="none" w:sz="0" w:space="0" w:color="auto"/>
        <w:bottom w:val="none" w:sz="0" w:space="0" w:color="auto"/>
        <w:right w:val="none" w:sz="0" w:space="0" w:color="auto"/>
      </w:divBdr>
    </w:div>
    <w:div w:id="605385085">
      <w:bodyDiv w:val="1"/>
      <w:marLeft w:val="0"/>
      <w:marRight w:val="0"/>
      <w:marTop w:val="0"/>
      <w:marBottom w:val="0"/>
      <w:divBdr>
        <w:top w:val="none" w:sz="0" w:space="0" w:color="auto"/>
        <w:left w:val="none" w:sz="0" w:space="0" w:color="auto"/>
        <w:bottom w:val="none" w:sz="0" w:space="0" w:color="auto"/>
        <w:right w:val="none" w:sz="0" w:space="0" w:color="auto"/>
      </w:divBdr>
    </w:div>
    <w:div w:id="605694176">
      <w:bodyDiv w:val="1"/>
      <w:marLeft w:val="0"/>
      <w:marRight w:val="0"/>
      <w:marTop w:val="0"/>
      <w:marBottom w:val="0"/>
      <w:divBdr>
        <w:top w:val="none" w:sz="0" w:space="0" w:color="auto"/>
        <w:left w:val="none" w:sz="0" w:space="0" w:color="auto"/>
        <w:bottom w:val="none" w:sz="0" w:space="0" w:color="auto"/>
        <w:right w:val="none" w:sz="0" w:space="0" w:color="auto"/>
      </w:divBdr>
    </w:div>
    <w:div w:id="605816727">
      <w:bodyDiv w:val="1"/>
      <w:marLeft w:val="0"/>
      <w:marRight w:val="0"/>
      <w:marTop w:val="0"/>
      <w:marBottom w:val="0"/>
      <w:divBdr>
        <w:top w:val="none" w:sz="0" w:space="0" w:color="auto"/>
        <w:left w:val="none" w:sz="0" w:space="0" w:color="auto"/>
        <w:bottom w:val="none" w:sz="0" w:space="0" w:color="auto"/>
        <w:right w:val="none" w:sz="0" w:space="0" w:color="auto"/>
      </w:divBdr>
    </w:div>
    <w:div w:id="606042542">
      <w:bodyDiv w:val="1"/>
      <w:marLeft w:val="0"/>
      <w:marRight w:val="0"/>
      <w:marTop w:val="0"/>
      <w:marBottom w:val="0"/>
      <w:divBdr>
        <w:top w:val="none" w:sz="0" w:space="0" w:color="auto"/>
        <w:left w:val="none" w:sz="0" w:space="0" w:color="auto"/>
        <w:bottom w:val="none" w:sz="0" w:space="0" w:color="auto"/>
        <w:right w:val="none" w:sz="0" w:space="0" w:color="auto"/>
      </w:divBdr>
    </w:div>
    <w:div w:id="606473847">
      <w:bodyDiv w:val="1"/>
      <w:marLeft w:val="0"/>
      <w:marRight w:val="0"/>
      <w:marTop w:val="0"/>
      <w:marBottom w:val="0"/>
      <w:divBdr>
        <w:top w:val="none" w:sz="0" w:space="0" w:color="auto"/>
        <w:left w:val="none" w:sz="0" w:space="0" w:color="auto"/>
        <w:bottom w:val="none" w:sz="0" w:space="0" w:color="auto"/>
        <w:right w:val="none" w:sz="0" w:space="0" w:color="auto"/>
      </w:divBdr>
    </w:div>
    <w:div w:id="606502862">
      <w:bodyDiv w:val="1"/>
      <w:marLeft w:val="0"/>
      <w:marRight w:val="0"/>
      <w:marTop w:val="0"/>
      <w:marBottom w:val="0"/>
      <w:divBdr>
        <w:top w:val="none" w:sz="0" w:space="0" w:color="auto"/>
        <w:left w:val="none" w:sz="0" w:space="0" w:color="auto"/>
        <w:bottom w:val="none" w:sz="0" w:space="0" w:color="auto"/>
        <w:right w:val="none" w:sz="0" w:space="0" w:color="auto"/>
      </w:divBdr>
    </w:div>
    <w:div w:id="606817060">
      <w:bodyDiv w:val="1"/>
      <w:marLeft w:val="0"/>
      <w:marRight w:val="0"/>
      <w:marTop w:val="0"/>
      <w:marBottom w:val="0"/>
      <w:divBdr>
        <w:top w:val="none" w:sz="0" w:space="0" w:color="auto"/>
        <w:left w:val="none" w:sz="0" w:space="0" w:color="auto"/>
        <w:bottom w:val="none" w:sz="0" w:space="0" w:color="auto"/>
        <w:right w:val="none" w:sz="0" w:space="0" w:color="auto"/>
      </w:divBdr>
    </w:div>
    <w:div w:id="606817591">
      <w:bodyDiv w:val="1"/>
      <w:marLeft w:val="0"/>
      <w:marRight w:val="0"/>
      <w:marTop w:val="0"/>
      <w:marBottom w:val="0"/>
      <w:divBdr>
        <w:top w:val="none" w:sz="0" w:space="0" w:color="auto"/>
        <w:left w:val="none" w:sz="0" w:space="0" w:color="auto"/>
        <w:bottom w:val="none" w:sz="0" w:space="0" w:color="auto"/>
        <w:right w:val="none" w:sz="0" w:space="0" w:color="auto"/>
      </w:divBdr>
    </w:div>
    <w:div w:id="606933422">
      <w:bodyDiv w:val="1"/>
      <w:marLeft w:val="0"/>
      <w:marRight w:val="0"/>
      <w:marTop w:val="0"/>
      <w:marBottom w:val="0"/>
      <w:divBdr>
        <w:top w:val="none" w:sz="0" w:space="0" w:color="auto"/>
        <w:left w:val="none" w:sz="0" w:space="0" w:color="auto"/>
        <w:bottom w:val="none" w:sz="0" w:space="0" w:color="auto"/>
        <w:right w:val="none" w:sz="0" w:space="0" w:color="auto"/>
      </w:divBdr>
    </w:div>
    <w:div w:id="606935387">
      <w:bodyDiv w:val="1"/>
      <w:marLeft w:val="0"/>
      <w:marRight w:val="0"/>
      <w:marTop w:val="0"/>
      <w:marBottom w:val="0"/>
      <w:divBdr>
        <w:top w:val="none" w:sz="0" w:space="0" w:color="auto"/>
        <w:left w:val="none" w:sz="0" w:space="0" w:color="auto"/>
        <w:bottom w:val="none" w:sz="0" w:space="0" w:color="auto"/>
        <w:right w:val="none" w:sz="0" w:space="0" w:color="auto"/>
      </w:divBdr>
    </w:div>
    <w:div w:id="607003357">
      <w:bodyDiv w:val="1"/>
      <w:marLeft w:val="0"/>
      <w:marRight w:val="0"/>
      <w:marTop w:val="0"/>
      <w:marBottom w:val="0"/>
      <w:divBdr>
        <w:top w:val="none" w:sz="0" w:space="0" w:color="auto"/>
        <w:left w:val="none" w:sz="0" w:space="0" w:color="auto"/>
        <w:bottom w:val="none" w:sz="0" w:space="0" w:color="auto"/>
        <w:right w:val="none" w:sz="0" w:space="0" w:color="auto"/>
      </w:divBdr>
    </w:div>
    <w:div w:id="607004117">
      <w:bodyDiv w:val="1"/>
      <w:marLeft w:val="0"/>
      <w:marRight w:val="0"/>
      <w:marTop w:val="0"/>
      <w:marBottom w:val="0"/>
      <w:divBdr>
        <w:top w:val="none" w:sz="0" w:space="0" w:color="auto"/>
        <w:left w:val="none" w:sz="0" w:space="0" w:color="auto"/>
        <w:bottom w:val="none" w:sz="0" w:space="0" w:color="auto"/>
        <w:right w:val="none" w:sz="0" w:space="0" w:color="auto"/>
      </w:divBdr>
    </w:div>
    <w:div w:id="607157335">
      <w:bodyDiv w:val="1"/>
      <w:marLeft w:val="0"/>
      <w:marRight w:val="0"/>
      <w:marTop w:val="0"/>
      <w:marBottom w:val="0"/>
      <w:divBdr>
        <w:top w:val="none" w:sz="0" w:space="0" w:color="auto"/>
        <w:left w:val="none" w:sz="0" w:space="0" w:color="auto"/>
        <w:bottom w:val="none" w:sz="0" w:space="0" w:color="auto"/>
        <w:right w:val="none" w:sz="0" w:space="0" w:color="auto"/>
      </w:divBdr>
    </w:div>
    <w:div w:id="607272661">
      <w:bodyDiv w:val="1"/>
      <w:marLeft w:val="0"/>
      <w:marRight w:val="0"/>
      <w:marTop w:val="0"/>
      <w:marBottom w:val="0"/>
      <w:divBdr>
        <w:top w:val="none" w:sz="0" w:space="0" w:color="auto"/>
        <w:left w:val="none" w:sz="0" w:space="0" w:color="auto"/>
        <w:bottom w:val="none" w:sz="0" w:space="0" w:color="auto"/>
        <w:right w:val="none" w:sz="0" w:space="0" w:color="auto"/>
      </w:divBdr>
    </w:div>
    <w:div w:id="607277022">
      <w:bodyDiv w:val="1"/>
      <w:marLeft w:val="0"/>
      <w:marRight w:val="0"/>
      <w:marTop w:val="0"/>
      <w:marBottom w:val="0"/>
      <w:divBdr>
        <w:top w:val="none" w:sz="0" w:space="0" w:color="auto"/>
        <w:left w:val="none" w:sz="0" w:space="0" w:color="auto"/>
        <w:bottom w:val="none" w:sz="0" w:space="0" w:color="auto"/>
        <w:right w:val="none" w:sz="0" w:space="0" w:color="auto"/>
      </w:divBdr>
    </w:div>
    <w:div w:id="607353641">
      <w:bodyDiv w:val="1"/>
      <w:marLeft w:val="0"/>
      <w:marRight w:val="0"/>
      <w:marTop w:val="0"/>
      <w:marBottom w:val="0"/>
      <w:divBdr>
        <w:top w:val="none" w:sz="0" w:space="0" w:color="auto"/>
        <w:left w:val="none" w:sz="0" w:space="0" w:color="auto"/>
        <w:bottom w:val="none" w:sz="0" w:space="0" w:color="auto"/>
        <w:right w:val="none" w:sz="0" w:space="0" w:color="auto"/>
      </w:divBdr>
    </w:div>
    <w:div w:id="607397637">
      <w:bodyDiv w:val="1"/>
      <w:marLeft w:val="0"/>
      <w:marRight w:val="0"/>
      <w:marTop w:val="0"/>
      <w:marBottom w:val="0"/>
      <w:divBdr>
        <w:top w:val="none" w:sz="0" w:space="0" w:color="auto"/>
        <w:left w:val="none" w:sz="0" w:space="0" w:color="auto"/>
        <w:bottom w:val="none" w:sz="0" w:space="0" w:color="auto"/>
        <w:right w:val="none" w:sz="0" w:space="0" w:color="auto"/>
      </w:divBdr>
    </w:div>
    <w:div w:id="607464995">
      <w:bodyDiv w:val="1"/>
      <w:marLeft w:val="0"/>
      <w:marRight w:val="0"/>
      <w:marTop w:val="0"/>
      <w:marBottom w:val="0"/>
      <w:divBdr>
        <w:top w:val="none" w:sz="0" w:space="0" w:color="auto"/>
        <w:left w:val="none" w:sz="0" w:space="0" w:color="auto"/>
        <w:bottom w:val="none" w:sz="0" w:space="0" w:color="auto"/>
        <w:right w:val="none" w:sz="0" w:space="0" w:color="auto"/>
      </w:divBdr>
    </w:div>
    <w:div w:id="607740499">
      <w:bodyDiv w:val="1"/>
      <w:marLeft w:val="0"/>
      <w:marRight w:val="0"/>
      <w:marTop w:val="0"/>
      <w:marBottom w:val="0"/>
      <w:divBdr>
        <w:top w:val="none" w:sz="0" w:space="0" w:color="auto"/>
        <w:left w:val="none" w:sz="0" w:space="0" w:color="auto"/>
        <w:bottom w:val="none" w:sz="0" w:space="0" w:color="auto"/>
        <w:right w:val="none" w:sz="0" w:space="0" w:color="auto"/>
      </w:divBdr>
    </w:div>
    <w:div w:id="607811842">
      <w:bodyDiv w:val="1"/>
      <w:marLeft w:val="0"/>
      <w:marRight w:val="0"/>
      <w:marTop w:val="0"/>
      <w:marBottom w:val="0"/>
      <w:divBdr>
        <w:top w:val="none" w:sz="0" w:space="0" w:color="auto"/>
        <w:left w:val="none" w:sz="0" w:space="0" w:color="auto"/>
        <w:bottom w:val="none" w:sz="0" w:space="0" w:color="auto"/>
        <w:right w:val="none" w:sz="0" w:space="0" w:color="auto"/>
      </w:divBdr>
    </w:div>
    <w:div w:id="607855279">
      <w:bodyDiv w:val="1"/>
      <w:marLeft w:val="0"/>
      <w:marRight w:val="0"/>
      <w:marTop w:val="0"/>
      <w:marBottom w:val="0"/>
      <w:divBdr>
        <w:top w:val="none" w:sz="0" w:space="0" w:color="auto"/>
        <w:left w:val="none" w:sz="0" w:space="0" w:color="auto"/>
        <w:bottom w:val="none" w:sz="0" w:space="0" w:color="auto"/>
        <w:right w:val="none" w:sz="0" w:space="0" w:color="auto"/>
      </w:divBdr>
    </w:div>
    <w:div w:id="608002733">
      <w:bodyDiv w:val="1"/>
      <w:marLeft w:val="0"/>
      <w:marRight w:val="0"/>
      <w:marTop w:val="0"/>
      <w:marBottom w:val="0"/>
      <w:divBdr>
        <w:top w:val="none" w:sz="0" w:space="0" w:color="auto"/>
        <w:left w:val="none" w:sz="0" w:space="0" w:color="auto"/>
        <w:bottom w:val="none" w:sz="0" w:space="0" w:color="auto"/>
        <w:right w:val="none" w:sz="0" w:space="0" w:color="auto"/>
      </w:divBdr>
    </w:div>
    <w:div w:id="608044789">
      <w:bodyDiv w:val="1"/>
      <w:marLeft w:val="0"/>
      <w:marRight w:val="0"/>
      <w:marTop w:val="0"/>
      <w:marBottom w:val="0"/>
      <w:divBdr>
        <w:top w:val="none" w:sz="0" w:space="0" w:color="auto"/>
        <w:left w:val="none" w:sz="0" w:space="0" w:color="auto"/>
        <w:bottom w:val="none" w:sz="0" w:space="0" w:color="auto"/>
        <w:right w:val="none" w:sz="0" w:space="0" w:color="auto"/>
      </w:divBdr>
    </w:div>
    <w:div w:id="608320656">
      <w:bodyDiv w:val="1"/>
      <w:marLeft w:val="0"/>
      <w:marRight w:val="0"/>
      <w:marTop w:val="0"/>
      <w:marBottom w:val="0"/>
      <w:divBdr>
        <w:top w:val="none" w:sz="0" w:space="0" w:color="auto"/>
        <w:left w:val="none" w:sz="0" w:space="0" w:color="auto"/>
        <w:bottom w:val="none" w:sz="0" w:space="0" w:color="auto"/>
        <w:right w:val="none" w:sz="0" w:space="0" w:color="auto"/>
      </w:divBdr>
    </w:div>
    <w:div w:id="608391192">
      <w:bodyDiv w:val="1"/>
      <w:marLeft w:val="0"/>
      <w:marRight w:val="0"/>
      <w:marTop w:val="0"/>
      <w:marBottom w:val="0"/>
      <w:divBdr>
        <w:top w:val="none" w:sz="0" w:space="0" w:color="auto"/>
        <w:left w:val="none" w:sz="0" w:space="0" w:color="auto"/>
        <w:bottom w:val="none" w:sz="0" w:space="0" w:color="auto"/>
        <w:right w:val="none" w:sz="0" w:space="0" w:color="auto"/>
      </w:divBdr>
    </w:div>
    <w:div w:id="608855095">
      <w:bodyDiv w:val="1"/>
      <w:marLeft w:val="0"/>
      <w:marRight w:val="0"/>
      <w:marTop w:val="0"/>
      <w:marBottom w:val="0"/>
      <w:divBdr>
        <w:top w:val="none" w:sz="0" w:space="0" w:color="auto"/>
        <w:left w:val="none" w:sz="0" w:space="0" w:color="auto"/>
        <w:bottom w:val="none" w:sz="0" w:space="0" w:color="auto"/>
        <w:right w:val="none" w:sz="0" w:space="0" w:color="auto"/>
      </w:divBdr>
    </w:div>
    <w:div w:id="609165570">
      <w:bodyDiv w:val="1"/>
      <w:marLeft w:val="0"/>
      <w:marRight w:val="0"/>
      <w:marTop w:val="0"/>
      <w:marBottom w:val="0"/>
      <w:divBdr>
        <w:top w:val="none" w:sz="0" w:space="0" w:color="auto"/>
        <w:left w:val="none" w:sz="0" w:space="0" w:color="auto"/>
        <w:bottom w:val="none" w:sz="0" w:space="0" w:color="auto"/>
        <w:right w:val="none" w:sz="0" w:space="0" w:color="auto"/>
      </w:divBdr>
    </w:div>
    <w:div w:id="609355518">
      <w:bodyDiv w:val="1"/>
      <w:marLeft w:val="0"/>
      <w:marRight w:val="0"/>
      <w:marTop w:val="0"/>
      <w:marBottom w:val="0"/>
      <w:divBdr>
        <w:top w:val="none" w:sz="0" w:space="0" w:color="auto"/>
        <w:left w:val="none" w:sz="0" w:space="0" w:color="auto"/>
        <w:bottom w:val="none" w:sz="0" w:space="0" w:color="auto"/>
        <w:right w:val="none" w:sz="0" w:space="0" w:color="auto"/>
      </w:divBdr>
    </w:div>
    <w:div w:id="609357861">
      <w:bodyDiv w:val="1"/>
      <w:marLeft w:val="0"/>
      <w:marRight w:val="0"/>
      <w:marTop w:val="0"/>
      <w:marBottom w:val="0"/>
      <w:divBdr>
        <w:top w:val="none" w:sz="0" w:space="0" w:color="auto"/>
        <w:left w:val="none" w:sz="0" w:space="0" w:color="auto"/>
        <w:bottom w:val="none" w:sz="0" w:space="0" w:color="auto"/>
        <w:right w:val="none" w:sz="0" w:space="0" w:color="auto"/>
      </w:divBdr>
    </w:div>
    <w:div w:id="609362190">
      <w:bodyDiv w:val="1"/>
      <w:marLeft w:val="0"/>
      <w:marRight w:val="0"/>
      <w:marTop w:val="0"/>
      <w:marBottom w:val="0"/>
      <w:divBdr>
        <w:top w:val="none" w:sz="0" w:space="0" w:color="auto"/>
        <w:left w:val="none" w:sz="0" w:space="0" w:color="auto"/>
        <w:bottom w:val="none" w:sz="0" w:space="0" w:color="auto"/>
        <w:right w:val="none" w:sz="0" w:space="0" w:color="auto"/>
      </w:divBdr>
    </w:div>
    <w:div w:id="609505603">
      <w:bodyDiv w:val="1"/>
      <w:marLeft w:val="0"/>
      <w:marRight w:val="0"/>
      <w:marTop w:val="0"/>
      <w:marBottom w:val="0"/>
      <w:divBdr>
        <w:top w:val="none" w:sz="0" w:space="0" w:color="auto"/>
        <w:left w:val="none" w:sz="0" w:space="0" w:color="auto"/>
        <w:bottom w:val="none" w:sz="0" w:space="0" w:color="auto"/>
        <w:right w:val="none" w:sz="0" w:space="0" w:color="auto"/>
      </w:divBdr>
    </w:div>
    <w:div w:id="610012501">
      <w:bodyDiv w:val="1"/>
      <w:marLeft w:val="0"/>
      <w:marRight w:val="0"/>
      <w:marTop w:val="0"/>
      <w:marBottom w:val="0"/>
      <w:divBdr>
        <w:top w:val="none" w:sz="0" w:space="0" w:color="auto"/>
        <w:left w:val="none" w:sz="0" w:space="0" w:color="auto"/>
        <w:bottom w:val="none" w:sz="0" w:space="0" w:color="auto"/>
        <w:right w:val="none" w:sz="0" w:space="0" w:color="auto"/>
      </w:divBdr>
    </w:div>
    <w:div w:id="610012931">
      <w:bodyDiv w:val="1"/>
      <w:marLeft w:val="0"/>
      <w:marRight w:val="0"/>
      <w:marTop w:val="0"/>
      <w:marBottom w:val="0"/>
      <w:divBdr>
        <w:top w:val="none" w:sz="0" w:space="0" w:color="auto"/>
        <w:left w:val="none" w:sz="0" w:space="0" w:color="auto"/>
        <w:bottom w:val="none" w:sz="0" w:space="0" w:color="auto"/>
        <w:right w:val="none" w:sz="0" w:space="0" w:color="auto"/>
      </w:divBdr>
    </w:div>
    <w:div w:id="610093147">
      <w:bodyDiv w:val="1"/>
      <w:marLeft w:val="0"/>
      <w:marRight w:val="0"/>
      <w:marTop w:val="0"/>
      <w:marBottom w:val="0"/>
      <w:divBdr>
        <w:top w:val="none" w:sz="0" w:space="0" w:color="auto"/>
        <w:left w:val="none" w:sz="0" w:space="0" w:color="auto"/>
        <w:bottom w:val="none" w:sz="0" w:space="0" w:color="auto"/>
        <w:right w:val="none" w:sz="0" w:space="0" w:color="auto"/>
      </w:divBdr>
    </w:div>
    <w:div w:id="610161074">
      <w:bodyDiv w:val="1"/>
      <w:marLeft w:val="0"/>
      <w:marRight w:val="0"/>
      <w:marTop w:val="0"/>
      <w:marBottom w:val="0"/>
      <w:divBdr>
        <w:top w:val="none" w:sz="0" w:space="0" w:color="auto"/>
        <w:left w:val="none" w:sz="0" w:space="0" w:color="auto"/>
        <w:bottom w:val="none" w:sz="0" w:space="0" w:color="auto"/>
        <w:right w:val="none" w:sz="0" w:space="0" w:color="auto"/>
      </w:divBdr>
    </w:div>
    <w:div w:id="610434762">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27429">
      <w:bodyDiv w:val="1"/>
      <w:marLeft w:val="0"/>
      <w:marRight w:val="0"/>
      <w:marTop w:val="0"/>
      <w:marBottom w:val="0"/>
      <w:divBdr>
        <w:top w:val="none" w:sz="0" w:space="0" w:color="auto"/>
        <w:left w:val="none" w:sz="0" w:space="0" w:color="auto"/>
        <w:bottom w:val="none" w:sz="0" w:space="0" w:color="auto"/>
        <w:right w:val="none" w:sz="0" w:space="0" w:color="auto"/>
      </w:divBdr>
    </w:div>
    <w:div w:id="610628337">
      <w:bodyDiv w:val="1"/>
      <w:marLeft w:val="0"/>
      <w:marRight w:val="0"/>
      <w:marTop w:val="0"/>
      <w:marBottom w:val="0"/>
      <w:divBdr>
        <w:top w:val="none" w:sz="0" w:space="0" w:color="auto"/>
        <w:left w:val="none" w:sz="0" w:space="0" w:color="auto"/>
        <w:bottom w:val="none" w:sz="0" w:space="0" w:color="auto"/>
        <w:right w:val="none" w:sz="0" w:space="0" w:color="auto"/>
      </w:divBdr>
    </w:div>
    <w:div w:id="610665466">
      <w:bodyDiv w:val="1"/>
      <w:marLeft w:val="0"/>
      <w:marRight w:val="0"/>
      <w:marTop w:val="0"/>
      <w:marBottom w:val="0"/>
      <w:divBdr>
        <w:top w:val="none" w:sz="0" w:space="0" w:color="auto"/>
        <w:left w:val="none" w:sz="0" w:space="0" w:color="auto"/>
        <w:bottom w:val="none" w:sz="0" w:space="0" w:color="auto"/>
        <w:right w:val="none" w:sz="0" w:space="0" w:color="auto"/>
      </w:divBdr>
    </w:div>
    <w:div w:id="610674314">
      <w:bodyDiv w:val="1"/>
      <w:marLeft w:val="0"/>
      <w:marRight w:val="0"/>
      <w:marTop w:val="0"/>
      <w:marBottom w:val="0"/>
      <w:divBdr>
        <w:top w:val="none" w:sz="0" w:space="0" w:color="auto"/>
        <w:left w:val="none" w:sz="0" w:space="0" w:color="auto"/>
        <w:bottom w:val="none" w:sz="0" w:space="0" w:color="auto"/>
        <w:right w:val="none" w:sz="0" w:space="0" w:color="auto"/>
      </w:divBdr>
    </w:div>
    <w:div w:id="610741716">
      <w:bodyDiv w:val="1"/>
      <w:marLeft w:val="0"/>
      <w:marRight w:val="0"/>
      <w:marTop w:val="0"/>
      <w:marBottom w:val="0"/>
      <w:divBdr>
        <w:top w:val="none" w:sz="0" w:space="0" w:color="auto"/>
        <w:left w:val="none" w:sz="0" w:space="0" w:color="auto"/>
        <w:bottom w:val="none" w:sz="0" w:space="0" w:color="auto"/>
        <w:right w:val="none" w:sz="0" w:space="0" w:color="auto"/>
      </w:divBdr>
    </w:div>
    <w:div w:id="610742747">
      <w:bodyDiv w:val="1"/>
      <w:marLeft w:val="0"/>
      <w:marRight w:val="0"/>
      <w:marTop w:val="0"/>
      <w:marBottom w:val="0"/>
      <w:divBdr>
        <w:top w:val="none" w:sz="0" w:space="0" w:color="auto"/>
        <w:left w:val="none" w:sz="0" w:space="0" w:color="auto"/>
        <w:bottom w:val="none" w:sz="0" w:space="0" w:color="auto"/>
        <w:right w:val="none" w:sz="0" w:space="0" w:color="auto"/>
      </w:divBdr>
    </w:div>
    <w:div w:id="610819636">
      <w:bodyDiv w:val="1"/>
      <w:marLeft w:val="0"/>
      <w:marRight w:val="0"/>
      <w:marTop w:val="0"/>
      <w:marBottom w:val="0"/>
      <w:divBdr>
        <w:top w:val="none" w:sz="0" w:space="0" w:color="auto"/>
        <w:left w:val="none" w:sz="0" w:space="0" w:color="auto"/>
        <w:bottom w:val="none" w:sz="0" w:space="0" w:color="auto"/>
        <w:right w:val="none" w:sz="0" w:space="0" w:color="auto"/>
      </w:divBdr>
    </w:div>
    <w:div w:id="610823181">
      <w:bodyDiv w:val="1"/>
      <w:marLeft w:val="0"/>
      <w:marRight w:val="0"/>
      <w:marTop w:val="0"/>
      <w:marBottom w:val="0"/>
      <w:divBdr>
        <w:top w:val="none" w:sz="0" w:space="0" w:color="auto"/>
        <w:left w:val="none" w:sz="0" w:space="0" w:color="auto"/>
        <w:bottom w:val="none" w:sz="0" w:space="0" w:color="auto"/>
        <w:right w:val="none" w:sz="0" w:space="0" w:color="auto"/>
      </w:divBdr>
    </w:div>
    <w:div w:id="611015651">
      <w:bodyDiv w:val="1"/>
      <w:marLeft w:val="0"/>
      <w:marRight w:val="0"/>
      <w:marTop w:val="0"/>
      <w:marBottom w:val="0"/>
      <w:divBdr>
        <w:top w:val="none" w:sz="0" w:space="0" w:color="auto"/>
        <w:left w:val="none" w:sz="0" w:space="0" w:color="auto"/>
        <w:bottom w:val="none" w:sz="0" w:space="0" w:color="auto"/>
        <w:right w:val="none" w:sz="0" w:space="0" w:color="auto"/>
      </w:divBdr>
    </w:div>
    <w:div w:id="611322663">
      <w:bodyDiv w:val="1"/>
      <w:marLeft w:val="0"/>
      <w:marRight w:val="0"/>
      <w:marTop w:val="0"/>
      <w:marBottom w:val="0"/>
      <w:divBdr>
        <w:top w:val="none" w:sz="0" w:space="0" w:color="auto"/>
        <w:left w:val="none" w:sz="0" w:space="0" w:color="auto"/>
        <w:bottom w:val="none" w:sz="0" w:space="0" w:color="auto"/>
        <w:right w:val="none" w:sz="0" w:space="0" w:color="auto"/>
      </w:divBdr>
    </w:div>
    <w:div w:id="611326629">
      <w:bodyDiv w:val="1"/>
      <w:marLeft w:val="0"/>
      <w:marRight w:val="0"/>
      <w:marTop w:val="0"/>
      <w:marBottom w:val="0"/>
      <w:divBdr>
        <w:top w:val="none" w:sz="0" w:space="0" w:color="auto"/>
        <w:left w:val="none" w:sz="0" w:space="0" w:color="auto"/>
        <w:bottom w:val="none" w:sz="0" w:space="0" w:color="auto"/>
        <w:right w:val="none" w:sz="0" w:space="0" w:color="auto"/>
      </w:divBdr>
    </w:div>
    <w:div w:id="611516709">
      <w:bodyDiv w:val="1"/>
      <w:marLeft w:val="0"/>
      <w:marRight w:val="0"/>
      <w:marTop w:val="0"/>
      <w:marBottom w:val="0"/>
      <w:divBdr>
        <w:top w:val="none" w:sz="0" w:space="0" w:color="auto"/>
        <w:left w:val="none" w:sz="0" w:space="0" w:color="auto"/>
        <w:bottom w:val="none" w:sz="0" w:space="0" w:color="auto"/>
        <w:right w:val="none" w:sz="0" w:space="0" w:color="auto"/>
      </w:divBdr>
    </w:div>
    <w:div w:id="611596651">
      <w:bodyDiv w:val="1"/>
      <w:marLeft w:val="0"/>
      <w:marRight w:val="0"/>
      <w:marTop w:val="0"/>
      <w:marBottom w:val="0"/>
      <w:divBdr>
        <w:top w:val="none" w:sz="0" w:space="0" w:color="auto"/>
        <w:left w:val="none" w:sz="0" w:space="0" w:color="auto"/>
        <w:bottom w:val="none" w:sz="0" w:space="0" w:color="auto"/>
        <w:right w:val="none" w:sz="0" w:space="0" w:color="auto"/>
      </w:divBdr>
    </w:div>
    <w:div w:id="611665317">
      <w:bodyDiv w:val="1"/>
      <w:marLeft w:val="0"/>
      <w:marRight w:val="0"/>
      <w:marTop w:val="0"/>
      <w:marBottom w:val="0"/>
      <w:divBdr>
        <w:top w:val="none" w:sz="0" w:space="0" w:color="auto"/>
        <w:left w:val="none" w:sz="0" w:space="0" w:color="auto"/>
        <w:bottom w:val="none" w:sz="0" w:space="0" w:color="auto"/>
        <w:right w:val="none" w:sz="0" w:space="0" w:color="auto"/>
      </w:divBdr>
    </w:div>
    <w:div w:id="611937379">
      <w:bodyDiv w:val="1"/>
      <w:marLeft w:val="0"/>
      <w:marRight w:val="0"/>
      <w:marTop w:val="0"/>
      <w:marBottom w:val="0"/>
      <w:divBdr>
        <w:top w:val="none" w:sz="0" w:space="0" w:color="auto"/>
        <w:left w:val="none" w:sz="0" w:space="0" w:color="auto"/>
        <w:bottom w:val="none" w:sz="0" w:space="0" w:color="auto"/>
        <w:right w:val="none" w:sz="0" w:space="0" w:color="auto"/>
      </w:divBdr>
    </w:div>
    <w:div w:id="611939746">
      <w:bodyDiv w:val="1"/>
      <w:marLeft w:val="0"/>
      <w:marRight w:val="0"/>
      <w:marTop w:val="0"/>
      <w:marBottom w:val="0"/>
      <w:divBdr>
        <w:top w:val="none" w:sz="0" w:space="0" w:color="auto"/>
        <w:left w:val="none" w:sz="0" w:space="0" w:color="auto"/>
        <w:bottom w:val="none" w:sz="0" w:space="0" w:color="auto"/>
        <w:right w:val="none" w:sz="0" w:space="0" w:color="auto"/>
      </w:divBdr>
    </w:div>
    <w:div w:id="611942177">
      <w:bodyDiv w:val="1"/>
      <w:marLeft w:val="0"/>
      <w:marRight w:val="0"/>
      <w:marTop w:val="0"/>
      <w:marBottom w:val="0"/>
      <w:divBdr>
        <w:top w:val="none" w:sz="0" w:space="0" w:color="auto"/>
        <w:left w:val="none" w:sz="0" w:space="0" w:color="auto"/>
        <w:bottom w:val="none" w:sz="0" w:space="0" w:color="auto"/>
        <w:right w:val="none" w:sz="0" w:space="0" w:color="auto"/>
      </w:divBdr>
    </w:div>
    <w:div w:id="611976138">
      <w:bodyDiv w:val="1"/>
      <w:marLeft w:val="0"/>
      <w:marRight w:val="0"/>
      <w:marTop w:val="0"/>
      <w:marBottom w:val="0"/>
      <w:divBdr>
        <w:top w:val="none" w:sz="0" w:space="0" w:color="auto"/>
        <w:left w:val="none" w:sz="0" w:space="0" w:color="auto"/>
        <w:bottom w:val="none" w:sz="0" w:space="0" w:color="auto"/>
        <w:right w:val="none" w:sz="0" w:space="0" w:color="auto"/>
      </w:divBdr>
    </w:div>
    <w:div w:id="611978950">
      <w:bodyDiv w:val="1"/>
      <w:marLeft w:val="0"/>
      <w:marRight w:val="0"/>
      <w:marTop w:val="0"/>
      <w:marBottom w:val="0"/>
      <w:divBdr>
        <w:top w:val="none" w:sz="0" w:space="0" w:color="auto"/>
        <w:left w:val="none" w:sz="0" w:space="0" w:color="auto"/>
        <w:bottom w:val="none" w:sz="0" w:space="0" w:color="auto"/>
        <w:right w:val="none" w:sz="0" w:space="0" w:color="auto"/>
      </w:divBdr>
    </w:div>
    <w:div w:id="612135168">
      <w:bodyDiv w:val="1"/>
      <w:marLeft w:val="0"/>
      <w:marRight w:val="0"/>
      <w:marTop w:val="0"/>
      <w:marBottom w:val="0"/>
      <w:divBdr>
        <w:top w:val="none" w:sz="0" w:space="0" w:color="auto"/>
        <w:left w:val="none" w:sz="0" w:space="0" w:color="auto"/>
        <w:bottom w:val="none" w:sz="0" w:space="0" w:color="auto"/>
        <w:right w:val="none" w:sz="0" w:space="0" w:color="auto"/>
      </w:divBdr>
    </w:div>
    <w:div w:id="612173117">
      <w:bodyDiv w:val="1"/>
      <w:marLeft w:val="0"/>
      <w:marRight w:val="0"/>
      <w:marTop w:val="0"/>
      <w:marBottom w:val="0"/>
      <w:divBdr>
        <w:top w:val="none" w:sz="0" w:space="0" w:color="auto"/>
        <w:left w:val="none" w:sz="0" w:space="0" w:color="auto"/>
        <w:bottom w:val="none" w:sz="0" w:space="0" w:color="auto"/>
        <w:right w:val="none" w:sz="0" w:space="0" w:color="auto"/>
      </w:divBdr>
    </w:div>
    <w:div w:id="612244633">
      <w:bodyDiv w:val="1"/>
      <w:marLeft w:val="0"/>
      <w:marRight w:val="0"/>
      <w:marTop w:val="0"/>
      <w:marBottom w:val="0"/>
      <w:divBdr>
        <w:top w:val="none" w:sz="0" w:space="0" w:color="auto"/>
        <w:left w:val="none" w:sz="0" w:space="0" w:color="auto"/>
        <w:bottom w:val="none" w:sz="0" w:space="0" w:color="auto"/>
        <w:right w:val="none" w:sz="0" w:space="0" w:color="auto"/>
      </w:divBdr>
    </w:div>
    <w:div w:id="612247097">
      <w:bodyDiv w:val="1"/>
      <w:marLeft w:val="0"/>
      <w:marRight w:val="0"/>
      <w:marTop w:val="0"/>
      <w:marBottom w:val="0"/>
      <w:divBdr>
        <w:top w:val="none" w:sz="0" w:space="0" w:color="auto"/>
        <w:left w:val="none" w:sz="0" w:space="0" w:color="auto"/>
        <w:bottom w:val="none" w:sz="0" w:space="0" w:color="auto"/>
        <w:right w:val="none" w:sz="0" w:space="0" w:color="auto"/>
      </w:divBdr>
    </w:div>
    <w:div w:id="612588921">
      <w:bodyDiv w:val="1"/>
      <w:marLeft w:val="0"/>
      <w:marRight w:val="0"/>
      <w:marTop w:val="0"/>
      <w:marBottom w:val="0"/>
      <w:divBdr>
        <w:top w:val="none" w:sz="0" w:space="0" w:color="auto"/>
        <w:left w:val="none" w:sz="0" w:space="0" w:color="auto"/>
        <w:bottom w:val="none" w:sz="0" w:space="0" w:color="auto"/>
        <w:right w:val="none" w:sz="0" w:space="0" w:color="auto"/>
      </w:divBdr>
    </w:div>
    <w:div w:id="612596959">
      <w:bodyDiv w:val="1"/>
      <w:marLeft w:val="0"/>
      <w:marRight w:val="0"/>
      <w:marTop w:val="0"/>
      <w:marBottom w:val="0"/>
      <w:divBdr>
        <w:top w:val="none" w:sz="0" w:space="0" w:color="auto"/>
        <w:left w:val="none" w:sz="0" w:space="0" w:color="auto"/>
        <w:bottom w:val="none" w:sz="0" w:space="0" w:color="auto"/>
        <w:right w:val="none" w:sz="0" w:space="0" w:color="auto"/>
      </w:divBdr>
    </w:div>
    <w:div w:id="612639982">
      <w:bodyDiv w:val="1"/>
      <w:marLeft w:val="0"/>
      <w:marRight w:val="0"/>
      <w:marTop w:val="0"/>
      <w:marBottom w:val="0"/>
      <w:divBdr>
        <w:top w:val="none" w:sz="0" w:space="0" w:color="auto"/>
        <w:left w:val="none" w:sz="0" w:space="0" w:color="auto"/>
        <w:bottom w:val="none" w:sz="0" w:space="0" w:color="auto"/>
        <w:right w:val="none" w:sz="0" w:space="0" w:color="auto"/>
      </w:divBdr>
    </w:div>
    <w:div w:id="612786772">
      <w:bodyDiv w:val="1"/>
      <w:marLeft w:val="0"/>
      <w:marRight w:val="0"/>
      <w:marTop w:val="0"/>
      <w:marBottom w:val="0"/>
      <w:divBdr>
        <w:top w:val="none" w:sz="0" w:space="0" w:color="auto"/>
        <w:left w:val="none" w:sz="0" w:space="0" w:color="auto"/>
        <w:bottom w:val="none" w:sz="0" w:space="0" w:color="auto"/>
        <w:right w:val="none" w:sz="0" w:space="0" w:color="auto"/>
      </w:divBdr>
    </w:div>
    <w:div w:id="612902407">
      <w:bodyDiv w:val="1"/>
      <w:marLeft w:val="0"/>
      <w:marRight w:val="0"/>
      <w:marTop w:val="0"/>
      <w:marBottom w:val="0"/>
      <w:divBdr>
        <w:top w:val="none" w:sz="0" w:space="0" w:color="auto"/>
        <w:left w:val="none" w:sz="0" w:space="0" w:color="auto"/>
        <w:bottom w:val="none" w:sz="0" w:space="0" w:color="auto"/>
        <w:right w:val="none" w:sz="0" w:space="0" w:color="auto"/>
      </w:divBdr>
    </w:div>
    <w:div w:id="612903099">
      <w:bodyDiv w:val="1"/>
      <w:marLeft w:val="0"/>
      <w:marRight w:val="0"/>
      <w:marTop w:val="0"/>
      <w:marBottom w:val="0"/>
      <w:divBdr>
        <w:top w:val="none" w:sz="0" w:space="0" w:color="auto"/>
        <w:left w:val="none" w:sz="0" w:space="0" w:color="auto"/>
        <w:bottom w:val="none" w:sz="0" w:space="0" w:color="auto"/>
        <w:right w:val="none" w:sz="0" w:space="0" w:color="auto"/>
      </w:divBdr>
    </w:div>
    <w:div w:id="613027235">
      <w:bodyDiv w:val="1"/>
      <w:marLeft w:val="0"/>
      <w:marRight w:val="0"/>
      <w:marTop w:val="0"/>
      <w:marBottom w:val="0"/>
      <w:divBdr>
        <w:top w:val="none" w:sz="0" w:space="0" w:color="auto"/>
        <w:left w:val="none" w:sz="0" w:space="0" w:color="auto"/>
        <w:bottom w:val="none" w:sz="0" w:space="0" w:color="auto"/>
        <w:right w:val="none" w:sz="0" w:space="0" w:color="auto"/>
      </w:divBdr>
    </w:div>
    <w:div w:id="613364252">
      <w:bodyDiv w:val="1"/>
      <w:marLeft w:val="0"/>
      <w:marRight w:val="0"/>
      <w:marTop w:val="0"/>
      <w:marBottom w:val="0"/>
      <w:divBdr>
        <w:top w:val="none" w:sz="0" w:space="0" w:color="auto"/>
        <w:left w:val="none" w:sz="0" w:space="0" w:color="auto"/>
        <w:bottom w:val="none" w:sz="0" w:space="0" w:color="auto"/>
        <w:right w:val="none" w:sz="0" w:space="0" w:color="auto"/>
      </w:divBdr>
    </w:div>
    <w:div w:id="613557177">
      <w:bodyDiv w:val="1"/>
      <w:marLeft w:val="0"/>
      <w:marRight w:val="0"/>
      <w:marTop w:val="0"/>
      <w:marBottom w:val="0"/>
      <w:divBdr>
        <w:top w:val="none" w:sz="0" w:space="0" w:color="auto"/>
        <w:left w:val="none" w:sz="0" w:space="0" w:color="auto"/>
        <w:bottom w:val="none" w:sz="0" w:space="0" w:color="auto"/>
        <w:right w:val="none" w:sz="0" w:space="0" w:color="auto"/>
      </w:divBdr>
    </w:div>
    <w:div w:id="613824953">
      <w:bodyDiv w:val="1"/>
      <w:marLeft w:val="0"/>
      <w:marRight w:val="0"/>
      <w:marTop w:val="0"/>
      <w:marBottom w:val="0"/>
      <w:divBdr>
        <w:top w:val="none" w:sz="0" w:space="0" w:color="auto"/>
        <w:left w:val="none" w:sz="0" w:space="0" w:color="auto"/>
        <w:bottom w:val="none" w:sz="0" w:space="0" w:color="auto"/>
        <w:right w:val="none" w:sz="0" w:space="0" w:color="auto"/>
      </w:divBdr>
    </w:div>
    <w:div w:id="614093860">
      <w:bodyDiv w:val="1"/>
      <w:marLeft w:val="0"/>
      <w:marRight w:val="0"/>
      <w:marTop w:val="0"/>
      <w:marBottom w:val="0"/>
      <w:divBdr>
        <w:top w:val="none" w:sz="0" w:space="0" w:color="auto"/>
        <w:left w:val="none" w:sz="0" w:space="0" w:color="auto"/>
        <w:bottom w:val="none" w:sz="0" w:space="0" w:color="auto"/>
        <w:right w:val="none" w:sz="0" w:space="0" w:color="auto"/>
      </w:divBdr>
    </w:div>
    <w:div w:id="614096744">
      <w:bodyDiv w:val="1"/>
      <w:marLeft w:val="0"/>
      <w:marRight w:val="0"/>
      <w:marTop w:val="0"/>
      <w:marBottom w:val="0"/>
      <w:divBdr>
        <w:top w:val="none" w:sz="0" w:space="0" w:color="auto"/>
        <w:left w:val="none" w:sz="0" w:space="0" w:color="auto"/>
        <w:bottom w:val="none" w:sz="0" w:space="0" w:color="auto"/>
        <w:right w:val="none" w:sz="0" w:space="0" w:color="auto"/>
      </w:divBdr>
    </w:div>
    <w:div w:id="614101885">
      <w:bodyDiv w:val="1"/>
      <w:marLeft w:val="0"/>
      <w:marRight w:val="0"/>
      <w:marTop w:val="0"/>
      <w:marBottom w:val="0"/>
      <w:divBdr>
        <w:top w:val="none" w:sz="0" w:space="0" w:color="auto"/>
        <w:left w:val="none" w:sz="0" w:space="0" w:color="auto"/>
        <w:bottom w:val="none" w:sz="0" w:space="0" w:color="auto"/>
        <w:right w:val="none" w:sz="0" w:space="0" w:color="auto"/>
      </w:divBdr>
    </w:div>
    <w:div w:id="614288035">
      <w:bodyDiv w:val="1"/>
      <w:marLeft w:val="0"/>
      <w:marRight w:val="0"/>
      <w:marTop w:val="0"/>
      <w:marBottom w:val="0"/>
      <w:divBdr>
        <w:top w:val="none" w:sz="0" w:space="0" w:color="auto"/>
        <w:left w:val="none" w:sz="0" w:space="0" w:color="auto"/>
        <w:bottom w:val="none" w:sz="0" w:space="0" w:color="auto"/>
        <w:right w:val="none" w:sz="0" w:space="0" w:color="auto"/>
      </w:divBdr>
    </w:div>
    <w:div w:id="614403552">
      <w:bodyDiv w:val="1"/>
      <w:marLeft w:val="0"/>
      <w:marRight w:val="0"/>
      <w:marTop w:val="0"/>
      <w:marBottom w:val="0"/>
      <w:divBdr>
        <w:top w:val="none" w:sz="0" w:space="0" w:color="auto"/>
        <w:left w:val="none" w:sz="0" w:space="0" w:color="auto"/>
        <w:bottom w:val="none" w:sz="0" w:space="0" w:color="auto"/>
        <w:right w:val="none" w:sz="0" w:space="0" w:color="auto"/>
      </w:divBdr>
    </w:div>
    <w:div w:id="614410648">
      <w:bodyDiv w:val="1"/>
      <w:marLeft w:val="0"/>
      <w:marRight w:val="0"/>
      <w:marTop w:val="0"/>
      <w:marBottom w:val="0"/>
      <w:divBdr>
        <w:top w:val="none" w:sz="0" w:space="0" w:color="auto"/>
        <w:left w:val="none" w:sz="0" w:space="0" w:color="auto"/>
        <w:bottom w:val="none" w:sz="0" w:space="0" w:color="auto"/>
        <w:right w:val="none" w:sz="0" w:space="0" w:color="auto"/>
      </w:divBdr>
    </w:div>
    <w:div w:id="614486975">
      <w:bodyDiv w:val="1"/>
      <w:marLeft w:val="0"/>
      <w:marRight w:val="0"/>
      <w:marTop w:val="0"/>
      <w:marBottom w:val="0"/>
      <w:divBdr>
        <w:top w:val="none" w:sz="0" w:space="0" w:color="auto"/>
        <w:left w:val="none" w:sz="0" w:space="0" w:color="auto"/>
        <w:bottom w:val="none" w:sz="0" w:space="0" w:color="auto"/>
        <w:right w:val="none" w:sz="0" w:space="0" w:color="auto"/>
      </w:divBdr>
    </w:div>
    <w:div w:id="614603756">
      <w:bodyDiv w:val="1"/>
      <w:marLeft w:val="0"/>
      <w:marRight w:val="0"/>
      <w:marTop w:val="0"/>
      <w:marBottom w:val="0"/>
      <w:divBdr>
        <w:top w:val="none" w:sz="0" w:space="0" w:color="auto"/>
        <w:left w:val="none" w:sz="0" w:space="0" w:color="auto"/>
        <w:bottom w:val="none" w:sz="0" w:space="0" w:color="auto"/>
        <w:right w:val="none" w:sz="0" w:space="0" w:color="auto"/>
      </w:divBdr>
    </w:div>
    <w:div w:id="614823055">
      <w:bodyDiv w:val="1"/>
      <w:marLeft w:val="0"/>
      <w:marRight w:val="0"/>
      <w:marTop w:val="0"/>
      <w:marBottom w:val="0"/>
      <w:divBdr>
        <w:top w:val="none" w:sz="0" w:space="0" w:color="auto"/>
        <w:left w:val="none" w:sz="0" w:space="0" w:color="auto"/>
        <w:bottom w:val="none" w:sz="0" w:space="0" w:color="auto"/>
        <w:right w:val="none" w:sz="0" w:space="0" w:color="auto"/>
      </w:divBdr>
    </w:div>
    <w:div w:id="614870289">
      <w:bodyDiv w:val="1"/>
      <w:marLeft w:val="0"/>
      <w:marRight w:val="0"/>
      <w:marTop w:val="0"/>
      <w:marBottom w:val="0"/>
      <w:divBdr>
        <w:top w:val="none" w:sz="0" w:space="0" w:color="auto"/>
        <w:left w:val="none" w:sz="0" w:space="0" w:color="auto"/>
        <w:bottom w:val="none" w:sz="0" w:space="0" w:color="auto"/>
        <w:right w:val="none" w:sz="0" w:space="0" w:color="auto"/>
      </w:divBdr>
    </w:div>
    <w:div w:id="614950351">
      <w:bodyDiv w:val="1"/>
      <w:marLeft w:val="0"/>
      <w:marRight w:val="0"/>
      <w:marTop w:val="0"/>
      <w:marBottom w:val="0"/>
      <w:divBdr>
        <w:top w:val="none" w:sz="0" w:space="0" w:color="auto"/>
        <w:left w:val="none" w:sz="0" w:space="0" w:color="auto"/>
        <w:bottom w:val="none" w:sz="0" w:space="0" w:color="auto"/>
        <w:right w:val="none" w:sz="0" w:space="0" w:color="auto"/>
      </w:divBdr>
    </w:div>
    <w:div w:id="615215168">
      <w:bodyDiv w:val="1"/>
      <w:marLeft w:val="0"/>
      <w:marRight w:val="0"/>
      <w:marTop w:val="0"/>
      <w:marBottom w:val="0"/>
      <w:divBdr>
        <w:top w:val="none" w:sz="0" w:space="0" w:color="auto"/>
        <w:left w:val="none" w:sz="0" w:space="0" w:color="auto"/>
        <w:bottom w:val="none" w:sz="0" w:space="0" w:color="auto"/>
        <w:right w:val="none" w:sz="0" w:space="0" w:color="auto"/>
      </w:divBdr>
    </w:div>
    <w:div w:id="615256483">
      <w:bodyDiv w:val="1"/>
      <w:marLeft w:val="0"/>
      <w:marRight w:val="0"/>
      <w:marTop w:val="0"/>
      <w:marBottom w:val="0"/>
      <w:divBdr>
        <w:top w:val="none" w:sz="0" w:space="0" w:color="auto"/>
        <w:left w:val="none" w:sz="0" w:space="0" w:color="auto"/>
        <w:bottom w:val="none" w:sz="0" w:space="0" w:color="auto"/>
        <w:right w:val="none" w:sz="0" w:space="0" w:color="auto"/>
      </w:divBdr>
    </w:div>
    <w:div w:id="615478386">
      <w:bodyDiv w:val="1"/>
      <w:marLeft w:val="0"/>
      <w:marRight w:val="0"/>
      <w:marTop w:val="0"/>
      <w:marBottom w:val="0"/>
      <w:divBdr>
        <w:top w:val="none" w:sz="0" w:space="0" w:color="auto"/>
        <w:left w:val="none" w:sz="0" w:space="0" w:color="auto"/>
        <w:bottom w:val="none" w:sz="0" w:space="0" w:color="auto"/>
        <w:right w:val="none" w:sz="0" w:space="0" w:color="auto"/>
      </w:divBdr>
    </w:div>
    <w:div w:id="615600764">
      <w:bodyDiv w:val="1"/>
      <w:marLeft w:val="0"/>
      <w:marRight w:val="0"/>
      <w:marTop w:val="0"/>
      <w:marBottom w:val="0"/>
      <w:divBdr>
        <w:top w:val="none" w:sz="0" w:space="0" w:color="auto"/>
        <w:left w:val="none" w:sz="0" w:space="0" w:color="auto"/>
        <w:bottom w:val="none" w:sz="0" w:space="0" w:color="auto"/>
        <w:right w:val="none" w:sz="0" w:space="0" w:color="auto"/>
      </w:divBdr>
    </w:div>
    <w:div w:id="615990196">
      <w:bodyDiv w:val="1"/>
      <w:marLeft w:val="0"/>
      <w:marRight w:val="0"/>
      <w:marTop w:val="0"/>
      <w:marBottom w:val="0"/>
      <w:divBdr>
        <w:top w:val="none" w:sz="0" w:space="0" w:color="auto"/>
        <w:left w:val="none" w:sz="0" w:space="0" w:color="auto"/>
        <w:bottom w:val="none" w:sz="0" w:space="0" w:color="auto"/>
        <w:right w:val="none" w:sz="0" w:space="0" w:color="auto"/>
      </w:divBdr>
    </w:div>
    <w:div w:id="616060532">
      <w:bodyDiv w:val="1"/>
      <w:marLeft w:val="0"/>
      <w:marRight w:val="0"/>
      <w:marTop w:val="0"/>
      <w:marBottom w:val="0"/>
      <w:divBdr>
        <w:top w:val="none" w:sz="0" w:space="0" w:color="auto"/>
        <w:left w:val="none" w:sz="0" w:space="0" w:color="auto"/>
        <w:bottom w:val="none" w:sz="0" w:space="0" w:color="auto"/>
        <w:right w:val="none" w:sz="0" w:space="0" w:color="auto"/>
      </w:divBdr>
    </w:div>
    <w:div w:id="616133877">
      <w:bodyDiv w:val="1"/>
      <w:marLeft w:val="0"/>
      <w:marRight w:val="0"/>
      <w:marTop w:val="0"/>
      <w:marBottom w:val="0"/>
      <w:divBdr>
        <w:top w:val="none" w:sz="0" w:space="0" w:color="auto"/>
        <w:left w:val="none" w:sz="0" w:space="0" w:color="auto"/>
        <w:bottom w:val="none" w:sz="0" w:space="0" w:color="auto"/>
        <w:right w:val="none" w:sz="0" w:space="0" w:color="auto"/>
      </w:divBdr>
    </w:div>
    <w:div w:id="616251540">
      <w:bodyDiv w:val="1"/>
      <w:marLeft w:val="0"/>
      <w:marRight w:val="0"/>
      <w:marTop w:val="0"/>
      <w:marBottom w:val="0"/>
      <w:divBdr>
        <w:top w:val="none" w:sz="0" w:space="0" w:color="auto"/>
        <w:left w:val="none" w:sz="0" w:space="0" w:color="auto"/>
        <w:bottom w:val="none" w:sz="0" w:space="0" w:color="auto"/>
        <w:right w:val="none" w:sz="0" w:space="0" w:color="auto"/>
      </w:divBdr>
    </w:div>
    <w:div w:id="616449708">
      <w:bodyDiv w:val="1"/>
      <w:marLeft w:val="0"/>
      <w:marRight w:val="0"/>
      <w:marTop w:val="0"/>
      <w:marBottom w:val="0"/>
      <w:divBdr>
        <w:top w:val="none" w:sz="0" w:space="0" w:color="auto"/>
        <w:left w:val="none" w:sz="0" w:space="0" w:color="auto"/>
        <w:bottom w:val="none" w:sz="0" w:space="0" w:color="auto"/>
        <w:right w:val="none" w:sz="0" w:space="0" w:color="auto"/>
      </w:divBdr>
    </w:div>
    <w:div w:id="616714943">
      <w:bodyDiv w:val="1"/>
      <w:marLeft w:val="0"/>
      <w:marRight w:val="0"/>
      <w:marTop w:val="0"/>
      <w:marBottom w:val="0"/>
      <w:divBdr>
        <w:top w:val="none" w:sz="0" w:space="0" w:color="auto"/>
        <w:left w:val="none" w:sz="0" w:space="0" w:color="auto"/>
        <w:bottom w:val="none" w:sz="0" w:space="0" w:color="auto"/>
        <w:right w:val="none" w:sz="0" w:space="0" w:color="auto"/>
      </w:divBdr>
    </w:div>
    <w:div w:id="616833249">
      <w:bodyDiv w:val="1"/>
      <w:marLeft w:val="0"/>
      <w:marRight w:val="0"/>
      <w:marTop w:val="0"/>
      <w:marBottom w:val="0"/>
      <w:divBdr>
        <w:top w:val="none" w:sz="0" w:space="0" w:color="auto"/>
        <w:left w:val="none" w:sz="0" w:space="0" w:color="auto"/>
        <w:bottom w:val="none" w:sz="0" w:space="0" w:color="auto"/>
        <w:right w:val="none" w:sz="0" w:space="0" w:color="auto"/>
      </w:divBdr>
    </w:div>
    <w:div w:id="616984228">
      <w:bodyDiv w:val="1"/>
      <w:marLeft w:val="0"/>
      <w:marRight w:val="0"/>
      <w:marTop w:val="0"/>
      <w:marBottom w:val="0"/>
      <w:divBdr>
        <w:top w:val="none" w:sz="0" w:space="0" w:color="auto"/>
        <w:left w:val="none" w:sz="0" w:space="0" w:color="auto"/>
        <w:bottom w:val="none" w:sz="0" w:space="0" w:color="auto"/>
        <w:right w:val="none" w:sz="0" w:space="0" w:color="auto"/>
      </w:divBdr>
    </w:div>
    <w:div w:id="617026738">
      <w:bodyDiv w:val="1"/>
      <w:marLeft w:val="0"/>
      <w:marRight w:val="0"/>
      <w:marTop w:val="0"/>
      <w:marBottom w:val="0"/>
      <w:divBdr>
        <w:top w:val="none" w:sz="0" w:space="0" w:color="auto"/>
        <w:left w:val="none" w:sz="0" w:space="0" w:color="auto"/>
        <w:bottom w:val="none" w:sz="0" w:space="0" w:color="auto"/>
        <w:right w:val="none" w:sz="0" w:space="0" w:color="auto"/>
      </w:divBdr>
    </w:div>
    <w:div w:id="617302958">
      <w:bodyDiv w:val="1"/>
      <w:marLeft w:val="0"/>
      <w:marRight w:val="0"/>
      <w:marTop w:val="0"/>
      <w:marBottom w:val="0"/>
      <w:divBdr>
        <w:top w:val="none" w:sz="0" w:space="0" w:color="auto"/>
        <w:left w:val="none" w:sz="0" w:space="0" w:color="auto"/>
        <w:bottom w:val="none" w:sz="0" w:space="0" w:color="auto"/>
        <w:right w:val="none" w:sz="0" w:space="0" w:color="auto"/>
      </w:divBdr>
    </w:div>
    <w:div w:id="617491441">
      <w:bodyDiv w:val="1"/>
      <w:marLeft w:val="0"/>
      <w:marRight w:val="0"/>
      <w:marTop w:val="0"/>
      <w:marBottom w:val="0"/>
      <w:divBdr>
        <w:top w:val="none" w:sz="0" w:space="0" w:color="auto"/>
        <w:left w:val="none" w:sz="0" w:space="0" w:color="auto"/>
        <w:bottom w:val="none" w:sz="0" w:space="0" w:color="auto"/>
        <w:right w:val="none" w:sz="0" w:space="0" w:color="auto"/>
      </w:divBdr>
    </w:div>
    <w:div w:id="617688602">
      <w:bodyDiv w:val="1"/>
      <w:marLeft w:val="0"/>
      <w:marRight w:val="0"/>
      <w:marTop w:val="0"/>
      <w:marBottom w:val="0"/>
      <w:divBdr>
        <w:top w:val="none" w:sz="0" w:space="0" w:color="auto"/>
        <w:left w:val="none" w:sz="0" w:space="0" w:color="auto"/>
        <w:bottom w:val="none" w:sz="0" w:space="0" w:color="auto"/>
        <w:right w:val="none" w:sz="0" w:space="0" w:color="auto"/>
      </w:divBdr>
    </w:div>
    <w:div w:id="617876160">
      <w:bodyDiv w:val="1"/>
      <w:marLeft w:val="0"/>
      <w:marRight w:val="0"/>
      <w:marTop w:val="0"/>
      <w:marBottom w:val="0"/>
      <w:divBdr>
        <w:top w:val="none" w:sz="0" w:space="0" w:color="auto"/>
        <w:left w:val="none" w:sz="0" w:space="0" w:color="auto"/>
        <w:bottom w:val="none" w:sz="0" w:space="0" w:color="auto"/>
        <w:right w:val="none" w:sz="0" w:space="0" w:color="auto"/>
      </w:divBdr>
    </w:div>
    <w:div w:id="617949495">
      <w:bodyDiv w:val="1"/>
      <w:marLeft w:val="0"/>
      <w:marRight w:val="0"/>
      <w:marTop w:val="0"/>
      <w:marBottom w:val="0"/>
      <w:divBdr>
        <w:top w:val="none" w:sz="0" w:space="0" w:color="auto"/>
        <w:left w:val="none" w:sz="0" w:space="0" w:color="auto"/>
        <w:bottom w:val="none" w:sz="0" w:space="0" w:color="auto"/>
        <w:right w:val="none" w:sz="0" w:space="0" w:color="auto"/>
      </w:divBdr>
    </w:div>
    <w:div w:id="617953176">
      <w:bodyDiv w:val="1"/>
      <w:marLeft w:val="0"/>
      <w:marRight w:val="0"/>
      <w:marTop w:val="0"/>
      <w:marBottom w:val="0"/>
      <w:divBdr>
        <w:top w:val="none" w:sz="0" w:space="0" w:color="auto"/>
        <w:left w:val="none" w:sz="0" w:space="0" w:color="auto"/>
        <w:bottom w:val="none" w:sz="0" w:space="0" w:color="auto"/>
        <w:right w:val="none" w:sz="0" w:space="0" w:color="auto"/>
      </w:divBdr>
    </w:div>
    <w:div w:id="618024682">
      <w:bodyDiv w:val="1"/>
      <w:marLeft w:val="0"/>
      <w:marRight w:val="0"/>
      <w:marTop w:val="0"/>
      <w:marBottom w:val="0"/>
      <w:divBdr>
        <w:top w:val="none" w:sz="0" w:space="0" w:color="auto"/>
        <w:left w:val="none" w:sz="0" w:space="0" w:color="auto"/>
        <w:bottom w:val="none" w:sz="0" w:space="0" w:color="auto"/>
        <w:right w:val="none" w:sz="0" w:space="0" w:color="auto"/>
      </w:divBdr>
    </w:div>
    <w:div w:id="618071193">
      <w:bodyDiv w:val="1"/>
      <w:marLeft w:val="0"/>
      <w:marRight w:val="0"/>
      <w:marTop w:val="0"/>
      <w:marBottom w:val="0"/>
      <w:divBdr>
        <w:top w:val="none" w:sz="0" w:space="0" w:color="auto"/>
        <w:left w:val="none" w:sz="0" w:space="0" w:color="auto"/>
        <w:bottom w:val="none" w:sz="0" w:space="0" w:color="auto"/>
        <w:right w:val="none" w:sz="0" w:space="0" w:color="auto"/>
      </w:divBdr>
    </w:div>
    <w:div w:id="618335186">
      <w:bodyDiv w:val="1"/>
      <w:marLeft w:val="0"/>
      <w:marRight w:val="0"/>
      <w:marTop w:val="0"/>
      <w:marBottom w:val="0"/>
      <w:divBdr>
        <w:top w:val="none" w:sz="0" w:space="0" w:color="auto"/>
        <w:left w:val="none" w:sz="0" w:space="0" w:color="auto"/>
        <w:bottom w:val="none" w:sz="0" w:space="0" w:color="auto"/>
        <w:right w:val="none" w:sz="0" w:space="0" w:color="auto"/>
      </w:divBdr>
    </w:div>
    <w:div w:id="618486119">
      <w:bodyDiv w:val="1"/>
      <w:marLeft w:val="0"/>
      <w:marRight w:val="0"/>
      <w:marTop w:val="0"/>
      <w:marBottom w:val="0"/>
      <w:divBdr>
        <w:top w:val="none" w:sz="0" w:space="0" w:color="auto"/>
        <w:left w:val="none" w:sz="0" w:space="0" w:color="auto"/>
        <w:bottom w:val="none" w:sz="0" w:space="0" w:color="auto"/>
        <w:right w:val="none" w:sz="0" w:space="0" w:color="auto"/>
      </w:divBdr>
    </w:div>
    <w:div w:id="618530491">
      <w:bodyDiv w:val="1"/>
      <w:marLeft w:val="0"/>
      <w:marRight w:val="0"/>
      <w:marTop w:val="0"/>
      <w:marBottom w:val="0"/>
      <w:divBdr>
        <w:top w:val="none" w:sz="0" w:space="0" w:color="auto"/>
        <w:left w:val="none" w:sz="0" w:space="0" w:color="auto"/>
        <w:bottom w:val="none" w:sz="0" w:space="0" w:color="auto"/>
        <w:right w:val="none" w:sz="0" w:space="0" w:color="auto"/>
      </w:divBdr>
    </w:div>
    <w:div w:id="618532467">
      <w:bodyDiv w:val="1"/>
      <w:marLeft w:val="0"/>
      <w:marRight w:val="0"/>
      <w:marTop w:val="0"/>
      <w:marBottom w:val="0"/>
      <w:divBdr>
        <w:top w:val="none" w:sz="0" w:space="0" w:color="auto"/>
        <w:left w:val="none" w:sz="0" w:space="0" w:color="auto"/>
        <w:bottom w:val="none" w:sz="0" w:space="0" w:color="auto"/>
        <w:right w:val="none" w:sz="0" w:space="0" w:color="auto"/>
      </w:divBdr>
    </w:div>
    <w:div w:id="618535459">
      <w:bodyDiv w:val="1"/>
      <w:marLeft w:val="0"/>
      <w:marRight w:val="0"/>
      <w:marTop w:val="0"/>
      <w:marBottom w:val="0"/>
      <w:divBdr>
        <w:top w:val="none" w:sz="0" w:space="0" w:color="auto"/>
        <w:left w:val="none" w:sz="0" w:space="0" w:color="auto"/>
        <w:bottom w:val="none" w:sz="0" w:space="0" w:color="auto"/>
        <w:right w:val="none" w:sz="0" w:space="0" w:color="auto"/>
      </w:divBdr>
    </w:div>
    <w:div w:id="618681683">
      <w:bodyDiv w:val="1"/>
      <w:marLeft w:val="0"/>
      <w:marRight w:val="0"/>
      <w:marTop w:val="0"/>
      <w:marBottom w:val="0"/>
      <w:divBdr>
        <w:top w:val="none" w:sz="0" w:space="0" w:color="auto"/>
        <w:left w:val="none" w:sz="0" w:space="0" w:color="auto"/>
        <w:bottom w:val="none" w:sz="0" w:space="0" w:color="auto"/>
        <w:right w:val="none" w:sz="0" w:space="0" w:color="auto"/>
      </w:divBdr>
    </w:div>
    <w:div w:id="618683781">
      <w:bodyDiv w:val="1"/>
      <w:marLeft w:val="0"/>
      <w:marRight w:val="0"/>
      <w:marTop w:val="0"/>
      <w:marBottom w:val="0"/>
      <w:divBdr>
        <w:top w:val="none" w:sz="0" w:space="0" w:color="auto"/>
        <w:left w:val="none" w:sz="0" w:space="0" w:color="auto"/>
        <w:bottom w:val="none" w:sz="0" w:space="0" w:color="auto"/>
        <w:right w:val="none" w:sz="0" w:space="0" w:color="auto"/>
      </w:divBdr>
    </w:div>
    <w:div w:id="618805390">
      <w:bodyDiv w:val="1"/>
      <w:marLeft w:val="0"/>
      <w:marRight w:val="0"/>
      <w:marTop w:val="0"/>
      <w:marBottom w:val="0"/>
      <w:divBdr>
        <w:top w:val="none" w:sz="0" w:space="0" w:color="auto"/>
        <w:left w:val="none" w:sz="0" w:space="0" w:color="auto"/>
        <w:bottom w:val="none" w:sz="0" w:space="0" w:color="auto"/>
        <w:right w:val="none" w:sz="0" w:space="0" w:color="auto"/>
      </w:divBdr>
    </w:div>
    <w:div w:id="618880746">
      <w:bodyDiv w:val="1"/>
      <w:marLeft w:val="0"/>
      <w:marRight w:val="0"/>
      <w:marTop w:val="0"/>
      <w:marBottom w:val="0"/>
      <w:divBdr>
        <w:top w:val="none" w:sz="0" w:space="0" w:color="auto"/>
        <w:left w:val="none" w:sz="0" w:space="0" w:color="auto"/>
        <w:bottom w:val="none" w:sz="0" w:space="0" w:color="auto"/>
        <w:right w:val="none" w:sz="0" w:space="0" w:color="auto"/>
      </w:divBdr>
    </w:div>
    <w:div w:id="619074268">
      <w:bodyDiv w:val="1"/>
      <w:marLeft w:val="0"/>
      <w:marRight w:val="0"/>
      <w:marTop w:val="0"/>
      <w:marBottom w:val="0"/>
      <w:divBdr>
        <w:top w:val="none" w:sz="0" w:space="0" w:color="auto"/>
        <w:left w:val="none" w:sz="0" w:space="0" w:color="auto"/>
        <w:bottom w:val="none" w:sz="0" w:space="0" w:color="auto"/>
        <w:right w:val="none" w:sz="0" w:space="0" w:color="auto"/>
      </w:divBdr>
    </w:div>
    <w:div w:id="619146303">
      <w:bodyDiv w:val="1"/>
      <w:marLeft w:val="0"/>
      <w:marRight w:val="0"/>
      <w:marTop w:val="0"/>
      <w:marBottom w:val="0"/>
      <w:divBdr>
        <w:top w:val="none" w:sz="0" w:space="0" w:color="auto"/>
        <w:left w:val="none" w:sz="0" w:space="0" w:color="auto"/>
        <w:bottom w:val="none" w:sz="0" w:space="0" w:color="auto"/>
        <w:right w:val="none" w:sz="0" w:space="0" w:color="auto"/>
      </w:divBdr>
    </w:div>
    <w:div w:id="619260027">
      <w:bodyDiv w:val="1"/>
      <w:marLeft w:val="0"/>
      <w:marRight w:val="0"/>
      <w:marTop w:val="0"/>
      <w:marBottom w:val="0"/>
      <w:divBdr>
        <w:top w:val="none" w:sz="0" w:space="0" w:color="auto"/>
        <w:left w:val="none" w:sz="0" w:space="0" w:color="auto"/>
        <w:bottom w:val="none" w:sz="0" w:space="0" w:color="auto"/>
        <w:right w:val="none" w:sz="0" w:space="0" w:color="auto"/>
      </w:divBdr>
    </w:div>
    <w:div w:id="619411104">
      <w:bodyDiv w:val="1"/>
      <w:marLeft w:val="0"/>
      <w:marRight w:val="0"/>
      <w:marTop w:val="0"/>
      <w:marBottom w:val="0"/>
      <w:divBdr>
        <w:top w:val="none" w:sz="0" w:space="0" w:color="auto"/>
        <w:left w:val="none" w:sz="0" w:space="0" w:color="auto"/>
        <w:bottom w:val="none" w:sz="0" w:space="0" w:color="auto"/>
        <w:right w:val="none" w:sz="0" w:space="0" w:color="auto"/>
      </w:divBdr>
    </w:div>
    <w:div w:id="619411404">
      <w:bodyDiv w:val="1"/>
      <w:marLeft w:val="0"/>
      <w:marRight w:val="0"/>
      <w:marTop w:val="0"/>
      <w:marBottom w:val="0"/>
      <w:divBdr>
        <w:top w:val="none" w:sz="0" w:space="0" w:color="auto"/>
        <w:left w:val="none" w:sz="0" w:space="0" w:color="auto"/>
        <w:bottom w:val="none" w:sz="0" w:space="0" w:color="auto"/>
        <w:right w:val="none" w:sz="0" w:space="0" w:color="auto"/>
      </w:divBdr>
    </w:div>
    <w:div w:id="619918134">
      <w:bodyDiv w:val="1"/>
      <w:marLeft w:val="0"/>
      <w:marRight w:val="0"/>
      <w:marTop w:val="0"/>
      <w:marBottom w:val="0"/>
      <w:divBdr>
        <w:top w:val="none" w:sz="0" w:space="0" w:color="auto"/>
        <w:left w:val="none" w:sz="0" w:space="0" w:color="auto"/>
        <w:bottom w:val="none" w:sz="0" w:space="0" w:color="auto"/>
        <w:right w:val="none" w:sz="0" w:space="0" w:color="auto"/>
      </w:divBdr>
    </w:div>
    <w:div w:id="619993908">
      <w:bodyDiv w:val="1"/>
      <w:marLeft w:val="0"/>
      <w:marRight w:val="0"/>
      <w:marTop w:val="0"/>
      <w:marBottom w:val="0"/>
      <w:divBdr>
        <w:top w:val="none" w:sz="0" w:space="0" w:color="auto"/>
        <w:left w:val="none" w:sz="0" w:space="0" w:color="auto"/>
        <w:bottom w:val="none" w:sz="0" w:space="0" w:color="auto"/>
        <w:right w:val="none" w:sz="0" w:space="0" w:color="auto"/>
      </w:divBdr>
    </w:div>
    <w:div w:id="620110323">
      <w:bodyDiv w:val="1"/>
      <w:marLeft w:val="0"/>
      <w:marRight w:val="0"/>
      <w:marTop w:val="0"/>
      <w:marBottom w:val="0"/>
      <w:divBdr>
        <w:top w:val="none" w:sz="0" w:space="0" w:color="auto"/>
        <w:left w:val="none" w:sz="0" w:space="0" w:color="auto"/>
        <w:bottom w:val="none" w:sz="0" w:space="0" w:color="auto"/>
        <w:right w:val="none" w:sz="0" w:space="0" w:color="auto"/>
      </w:divBdr>
    </w:div>
    <w:div w:id="620650833">
      <w:bodyDiv w:val="1"/>
      <w:marLeft w:val="0"/>
      <w:marRight w:val="0"/>
      <w:marTop w:val="0"/>
      <w:marBottom w:val="0"/>
      <w:divBdr>
        <w:top w:val="none" w:sz="0" w:space="0" w:color="auto"/>
        <w:left w:val="none" w:sz="0" w:space="0" w:color="auto"/>
        <w:bottom w:val="none" w:sz="0" w:space="0" w:color="auto"/>
        <w:right w:val="none" w:sz="0" w:space="0" w:color="auto"/>
      </w:divBdr>
    </w:div>
    <w:div w:id="620651612">
      <w:bodyDiv w:val="1"/>
      <w:marLeft w:val="0"/>
      <w:marRight w:val="0"/>
      <w:marTop w:val="0"/>
      <w:marBottom w:val="0"/>
      <w:divBdr>
        <w:top w:val="none" w:sz="0" w:space="0" w:color="auto"/>
        <w:left w:val="none" w:sz="0" w:space="0" w:color="auto"/>
        <w:bottom w:val="none" w:sz="0" w:space="0" w:color="auto"/>
        <w:right w:val="none" w:sz="0" w:space="0" w:color="auto"/>
      </w:divBdr>
    </w:div>
    <w:div w:id="620763401">
      <w:bodyDiv w:val="1"/>
      <w:marLeft w:val="0"/>
      <w:marRight w:val="0"/>
      <w:marTop w:val="0"/>
      <w:marBottom w:val="0"/>
      <w:divBdr>
        <w:top w:val="none" w:sz="0" w:space="0" w:color="auto"/>
        <w:left w:val="none" w:sz="0" w:space="0" w:color="auto"/>
        <w:bottom w:val="none" w:sz="0" w:space="0" w:color="auto"/>
        <w:right w:val="none" w:sz="0" w:space="0" w:color="auto"/>
      </w:divBdr>
    </w:div>
    <w:div w:id="620772038">
      <w:bodyDiv w:val="1"/>
      <w:marLeft w:val="0"/>
      <w:marRight w:val="0"/>
      <w:marTop w:val="0"/>
      <w:marBottom w:val="0"/>
      <w:divBdr>
        <w:top w:val="none" w:sz="0" w:space="0" w:color="auto"/>
        <w:left w:val="none" w:sz="0" w:space="0" w:color="auto"/>
        <w:bottom w:val="none" w:sz="0" w:space="0" w:color="auto"/>
        <w:right w:val="none" w:sz="0" w:space="0" w:color="auto"/>
      </w:divBdr>
    </w:div>
    <w:div w:id="620961407">
      <w:bodyDiv w:val="1"/>
      <w:marLeft w:val="0"/>
      <w:marRight w:val="0"/>
      <w:marTop w:val="0"/>
      <w:marBottom w:val="0"/>
      <w:divBdr>
        <w:top w:val="none" w:sz="0" w:space="0" w:color="auto"/>
        <w:left w:val="none" w:sz="0" w:space="0" w:color="auto"/>
        <w:bottom w:val="none" w:sz="0" w:space="0" w:color="auto"/>
        <w:right w:val="none" w:sz="0" w:space="0" w:color="auto"/>
      </w:divBdr>
    </w:div>
    <w:div w:id="620965168">
      <w:bodyDiv w:val="1"/>
      <w:marLeft w:val="0"/>
      <w:marRight w:val="0"/>
      <w:marTop w:val="0"/>
      <w:marBottom w:val="0"/>
      <w:divBdr>
        <w:top w:val="none" w:sz="0" w:space="0" w:color="auto"/>
        <w:left w:val="none" w:sz="0" w:space="0" w:color="auto"/>
        <w:bottom w:val="none" w:sz="0" w:space="0" w:color="auto"/>
        <w:right w:val="none" w:sz="0" w:space="0" w:color="auto"/>
      </w:divBdr>
    </w:div>
    <w:div w:id="621032996">
      <w:bodyDiv w:val="1"/>
      <w:marLeft w:val="0"/>
      <w:marRight w:val="0"/>
      <w:marTop w:val="0"/>
      <w:marBottom w:val="0"/>
      <w:divBdr>
        <w:top w:val="none" w:sz="0" w:space="0" w:color="auto"/>
        <w:left w:val="none" w:sz="0" w:space="0" w:color="auto"/>
        <w:bottom w:val="none" w:sz="0" w:space="0" w:color="auto"/>
        <w:right w:val="none" w:sz="0" w:space="0" w:color="auto"/>
      </w:divBdr>
    </w:div>
    <w:div w:id="621152461">
      <w:bodyDiv w:val="1"/>
      <w:marLeft w:val="0"/>
      <w:marRight w:val="0"/>
      <w:marTop w:val="0"/>
      <w:marBottom w:val="0"/>
      <w:divBdr>
        <w:top w:val="none" w:sz="0" w:space="0" w:color="auto"/>
        <w:left w:val="none" w:sz="0" w:space="0" w:color="auto"/>
        <w:bottom w:val="none" w:sz="0" w:space="0" w:color="auto"/>
        <w:right w:val="none" w:sz="0" w:space="0" w:color="auto"/>
      </w:divBdr>
    </w:div>
    <w:div w:id="621157046">
      <w:bodyDiv w:val="1"/>
      <w:marLeft w:val="0"/>
      <w:marRight w:val="0"/>
      <w:marTop w:val="0"/>
      <w:marBottom w:val="0"/>
      <w:divBdr>
        <w:top w:val="none" w:sz="0" w:space="0" w:color="auto"/>
        <w:left w:val="none" w:sz="0" w:space="0" w:color="auto"/>
        <w:bottom w:val="none" w:sz="0" w:space="0" w:color="auto"/>
        <w:right w:val="none" w:sz="0" w:space="0" w:color="auto"/>
      </w:divBdr>
    </w:div>
    <w:div w:id="621228292">
      <w:bodyDiv w:val="1"/>
      <w:marLeft w:val="0"/>
      <w:marRight w:val="0"/>
      <w:marTop w:val="0"/>
      <w:marBottom w:val="0"/>
      <w:divBdr>
        <w:top w:val="none" w:sz="0" w:space="0" w:color="auto"/>
        <w:left w:val="none" w:sz="0" w:space="0" w:color="auto"/>
        <w:bottom w:val="none" w:sz="0" w:space="0" w:color="auto"/>
        <w:right w:val="none" w:sz="0" w:space="0" w:color="auto"/>
      </w:divBdr>
    </w:div>
    <w:div w:id="621347279">
      <w:bodyDiv w:val="1"/>
      <w:marLeft w:val="0"/>
      <w:marRight w:val="0"/>
      <w:marTop w:val="0"/>
      <w:marBottom w:val="0"/>
      <w:divBdr>
        <w:top w:val="none" w:sz="0" w:space="0" w:color="auto"/>
        <w:left w:val="none" w:sz="0" w:space="0" w:color="auto"/>
        <w:bottom w:val="none" w:sz="0" w:space="0" w:color="auto"/>
        <w:right w:val="none" w:sz="0" w:space="0" w:color="auto"/>
      </w:divBdr>
    </w:div>
    <w:div w:id="621421342">
      <w:bodyDiv w:val="1"/>
      <w:marLeft w:val="0"/>
      <w:marRight w:val="0"/>
      <w:marTop w:val="0"/>
      <w:marBottom w:val="0"/>
      <w:divBdr>
        <w:top w:val="none" w:sz="0" w:space="0" w:color="auto"/>
        <w:left w:val="none" w:sz="0" w:space="0" w:color="auto"/>
        <w:bottom w:val="none" w:sz="0" w:space="0" w:color="auto"/>
        <w:right w:val="none" w:sz="0" w:space="0" w:color="auto"/>
      </w:divBdr>
    </w:div>
    <w:div w:id="621494746">
      <w:bodyDiv w:val="1"/>
      <w:marLeft w:val="0"/>
      <w:marRight w:val="0"/>
      <w:marTop w:val="0"/>
      <w:marBottom w:val="0"/>
      <w:divBdr>
        <w:top w:val="none" w:sz="0" w:space="0" w:color="auto"/>
        <w:left w:val="none" w:sz="0" w:space="0" w:color="auto"/>
        <w:bottom w:val="none" w:sz="0" w:space="0" w:color="auto"/>
        <w:right w:val="none" w:sz="0" w:space="0" w:color="auto"/>
      </w:divBdr>
    </w:div>
    <w:div w:id="621617786">
      <w:bodyDiv w:val="1"/>
      <w:marLeft w:val="0"/>
      <w:marRight w:val="0"/>
      <w:marTop w:val="0"/>
      <w:marBottom w:val="0"/>
      <w:divBdr>
        <w:top w:val="none" w:sz="0" w:space="0" w:color="auto"/>
        <w:left w:val="none" w:sz="0" w:space="0" w:color="auto"/>
        <w:bottom w:val="none" w:sz="0" w:space="0" w:color="auto"/>
        <w:right w:val="none" w:sz="0" w:space="0" w:color="auto"/>
      </w:divBdr>
    </w:div>
    <w:div w:id="621692107">
      <w:bodyDiv w:val="1"/>
      <w:marLeft w:val="0"/>
      <w:marRight w:val="0"/>
      <w:marTop w:val="0"/>
      <w:marBottom w:val="0"/>
      <w:divBdr>
        <w:top w:val="none" w:sz="0" w:space="0" w:color="auto"/>
        <w:left w:val="none" w:sz="0" w:space="0" w:color="auto"/>
        <w:bottom w:val="none" w:sz="0" w:space="0" w:color="auto"/>
        <w:right w:val="none" w:sz="0" w:space="0" w:color="auto"/>
      </w:divBdr>
    </w:div>
    <w:div w:id="621763796">
      <w:bodyDiv w:val="1"/>
      <w:marLeft w:val="0"/>
      <w:marRight w:val="0"/>
      <w:marTop w:val="0"/>
      <w:marBottom w:val="0"/>
      <w:divBdr>
        <w:top w:val="none" w:sz="0" w:space="0" w:color="auto"/>
        <w:left w:val="none" w:sz="0" w:space="0" w:color="auto"/>
        <w:bottom w:val="none" w:sz="0" w:space="0" w:color="auto"/>
        <w:right w:val="none" w:sz="0" w:space="0" w:color="auto"/>
      </w:divBdr>
    </w:div>
    <w:div w:id="621812503">
      <w:bodyDiv w:val="1"/>
      <w:marLeft w:val="0"/>
      <w:marRight w:val="0"/>
      <w:marTop w:val="0"/>
      <w:marBottom w:val="0"/>
      <w:divBdr>
        <w:top w:val="none" w:sz="0" w:space="0" w:color="auto"/>
        <w:left w:val="none" w:sz="0" w:space="0" w:color="auto"/>
        <w:bottom w:val="none" w:sz="0" w:space="0" w:color="auto"/>
        <w:right w:val="none" w:sz="0" w:space="0" w:color="auto"/>
      </w:divBdr>
    </w:div>
    <w:div w:id="621881177">
      <w:bodyDiv w:val="1"/>
      <w:marLeft w:val="0"/>
      <w:marRight w:val="0"/>
      <w:marTop w:val="0"/>
      <w:marBottom w:val="0"/>
      <w:divBdr>
        <w:top w:val="none" w:sz="0" w:space="0" w:color="auto"/>
        <w:left w:val="none" w:sz="0" w:space="0" w:color="auto"/>
        <w:bottom w:val="none" w:sz="0" w:space="0" w:color="auto"/>
        <w:right w:val="none" w:sz="0" w:space="0" w:color="auto"/>
      </w:divBdr>
    </w:div>
    <w:div w:id="621956336">
      <w:bodyDiv w:val="1"/>
      <w:marLeft w:val="0"/>
      <w:marRight w:val="0"/>
      <w:marTop w:val="0"/>
      <w:marBottom w:val="0"/>
      <w:divBdr>
        <w:top w:val="none" w:sz="0" w:space="0" w:color="auto"/>
        <w:left w:val="none" w:sz="0" w:space="0" w:color="auto"/>
        <w:bottom w:val="none" w:sz="0" w:space="0" w:color="auto"/>
        <w:right w:val="none" w:sz="0" w:space="0" w:color="auto"/>
      </w:divBdr>
    </w:div>
    <w:div w:id="621959060">
      <w:bodyDiv w:val="1"/>
      <w:marLeft w:val="0"/>
      <w:marRight w:val="0"/>
      <w:marTop w:val="0"/>
      <w:marBottom w:val="0"/>
      <w:divBdr>
        <w:top w:val="none" w:sz="0" w:space="0" w:color="auto"/>
        <w:left w:val="none" w:sz="0" w:space="0" w:color="auto"/>
        <w:bottom w:val="none" w:sz="0" w:space="0" w:color="auto"/>
        <w:right w:val="none" w:sz="0" w:space="0" w:color="auto"/>
      </w:divBdr>
    </w:div>
    <w:div w:id="621963464">
      <w:bodyDiv w:val="1"/>
      <w:marLeft w:val="0"/>
      <w:marRight w:val="0"/>
      <w:marTop w:val="0"/>
      <w:marBottom w:val="0"/>
      <w:divBdr>
        <w:top w:val="none" w:sz="0" w:space="0" w:color="auto"/>
        <w:left w:val="none" w:sz="0" w:space="0" w:color="auto"/>
        <w:bottom w:val="none" w:sz="0" w:space="0" w:color="auto"/>
        <w:right w:val="none" w:sz="0" w:space="0" w:color="auto"/>
      </w:divBdr>
    </w:div>
    <w:div w:id="622003501">
      <w:bodyDiv w:val="1"/>
      <w:marLeft w:val="0"/>
      <w:marRight w:val="0"/>
      <w:marTop w:val="0"/>
      <w:marBottom w:val="0"/>
      <w:divBdr>
        <w:top w:val="none" w:sz="0" w:space="0" w:color="auto"/>
        <w:left w:val="none" w:sz="0" w:space="0" w:color="auto"/>
        <w:bottom w:val="none" w:sz="0" w:space="0" w:color="auto"/>
        <w:right w:val="none" w:sz="0" w:space="0" w:color="auto"/>
      </w:divBdr>
    </w:div>
    <w:div w:id="622073765">
      <w:bodyDiv w:val="1"/>
      <w:marLeft w:val="0"/>
      <w:marRight w:val="0"/>
      <w:marTop w:val="0"/>
      <w:marBottom w:val="0"/>
      <w:divBdr>
        <w:top w:val="none" w:sz="0" w:space="0" w:color="auto"/>
        <w:left w:val="none" w:sz="0" w:space="0" w:color="auto"/>
        <w:bottom w:val="none" w:sz="0" w:space="0" w:color="auto"/>
        <w:right w:val="none" w:sz="0" w:space="0" w:color="auto"/>
      </w:divBdr>
    </w:div>
    <w:div w:id="622463976">
      <w:bodyDiv w:val="1"/>
      <w:marLeft w:val="0"/>
      <w:marRight w:val="0"/>
      <w:marTop w:val="0"/>
      <w:marBottom w:val="0"/>
      <w:divBdr>
        <w:top w:val="none" w:sz="0" w:space="0" w:color="auto"/>
        <w:left w:val="none" w:sz="0" w:space="0" w:color="auto"/>
        <w:bottom w:val="none" w:sz="0" w:space="0" w:color="auto"/>
        <w:right w:val="none" w:sz="0" w:space="0" w:color="auto"/>
      </w:divBdr>
    </w:div>
    <w:div w:id="622540497">
      <w:bodyDiv w:val="1"/>
      <w:marLeft w:val="0"/>
      <w:marRight w:val="0"/>
      <w:marTop w:val="0"/>
      <w:marBottom w:val="0"/>
      <w:divBdr>
        <w:top w:val="none" w:sz="0" w:space="0" w:color="auto"/>
        <w:left w:val="none" w:sz="0" w:space="0" w:color="auto"/>
        <w:bottom w:val="none" w:sz="0" w:space="0" w:color="auto"/>
        <w:right w:val="none" w:sz="0" w:space="0" w:color="auto"/>
      </w:divBdr>
    </w:div>
    <w:div w:id="622732571">
      <w:bodyDiv w:val="1"/>
      <w:marLeft w:val="0"/>
      <w:marRight w:val="0"/>
      <w:marTop w:val="0"/>
      <w:marBottom w:val="0"/>
      <w:divBdr>
        <w:top w:val="none" w:sz="0" w:space="0" w:color="auto"/>
        <w:left w:val="none" w:sz="0" w:space="0" w:color="auto"/>
        <w:bottom w:val="none" w:sz="0" w:space="0" w:color="auto"/>
        <w:right w:val="none" w:sz="0" w:space="0" w:color="auto"/>
      </w:divBdr>
    </w:div>
    <w:div w:id="622735170">
      <w:bodyDiv w:val="1"/>
      <w:marLeft w:val="0"/>
      <w:marRight w:val="0"/>
      <w:marTop w:val="0"/>
      <w:marBottom w:val="0"/>
      <w:divBdr>
        <w:top w:val="none" w:sz="0" w:space="0" w:color="auto"/>
        <w:left w:val="none" w:sz="0" w:space="0" w:color="auto"/>
        <w:bottom w:val="none" w:sz="0" w:space="0" w:color="auto"/>
        <w:right w:val="none" w:sz="0" w:space="0" w:color="auto"/>
      </w:divBdr>
    </w:div>
    <w:div w:id="622804620">
      <w:bodyDiv w:val="1"/>
      <w:marLeft w:val="0"/>
      <w:marRight w:val="0"/>
      <w:marTop w:val="0"/>
      <w:marBottom w:val="0"/>
      <w:divBdr>
        <w:top w:val="none" w:sz="0" w:space="0" w:color="auto"/>
        <w:left w:val="none" w:sz="0" w:space="0" w:color="auto"/>
        <w:bottom w:val="none" w:sz="0" w:space="0" w:color="auto"/>
        <w:right w:val="none" w:sz="0" w:space="0" w:color="auto"/>
      </w:divBdr>
    </w:div>
    <w:div w:id="622811905">
      <w:bodyDiv w:val="1"/>
      <w:marLeft w:val="0"/>
      <w:marRight w:val="0"/>
      <w:marTop w:val="0"/>
      <w:marBottom w:val="0"/>
      <w:divBdr>
        <w:top w:val="none" w:sz="0" w:space="0" w:color="auto"/>
        <w:left w:val="none" w:sz="0" w:space="0" w:color="auto"/>
        <w:bottom w:val="none" w:sz="0" w:space="0" w:color="auto"/>
        <w:right w:val="none" w:sz="0" w:space="0" w:color="auto"/>
      </w:divBdr>
    </w:div>
    <w:div w:id="622855122">
      <w:bodyDiv w:val="1"/>
      <w:marLeft w:val="0"/>
      <w:marRight w:val="0"/>
      <w:marTop w:val="0"/>
      <w:marBottom w:val="0"/>
      <w:divBdr>
        <w:top w:val="none" w:sz="0" w:space="0" w:color="auto"/>
        <w:left w:val="none" w:sz="0" w:space="0" w:color="auto"/>
        <w:bottom w:val="none" w:sz="0" w:space="0" w:color="auto"/>
        <w:right w:val="none" w:sz="0" w:space="0" w:color="auto"/>
      </w:divBdr>
    </w:div>
    <w:div w:id="623000746">
      <w:bodyDiv w:val="1"/>
      <w:marLeft w:val="0"/>
      <w:marRight w:val="0"/>
      <w:marTop w:val="0"/>
      <w:marBottom w:val="0"/>
      <w:divBdr>
        <w:top w:val="none" w:sz="0" w:space="0" w:color="auto"/>
        <w:left w:val="none" w:sz="0" w:space="0" w:color="auto"/>
        <w:bottom w:val="none" w:sz="0" w:space="0" w:color="auto"/>
        <w:right w:val="none" w:sz="0" w:space="0" w:color="auto"/>
      </w:divBdr>
    </w:div>
    <w:div w:id="623075445">
      <w:bodyDiv w:val="1"/>
      <w:marLeft w:val="0"/>
      <w:marRight w:val="0"/>
      <w:marTop w:val="0"/>
      <w:marBottom w:val="0"/>
      <w:divBdr>
        <w:top w:val="none" w:sz="0" w:space="0" w:color="auto"/>
        <w:left w:val="none" w:sz="0" w:space="0" w:color="auto"/>
        <w:bottom w:val="none" w:sz="0" w:space="0" w:color="auto"/>
        <w:right w:val="none" w:sz="0" w:space="0" w:color="auto"/>
      </w:divBdr>
      <w:divsChild>
        <w:div w:id="456921800">
          <w:marLeft w:val="0"/>
          <w:marRight w:val="0"/>
          <w:marTop w:val="0"/>
          <w:marBottom w:val="0"/>
          <w:divBdr>
            <w:top w:val="none" w:sz="0" w:space="0" w:color="auto"/>
            <w:left w:val="none" w:sz="0" w:space="0" w:color="auto"/>
            <w:bottom w:val="none" w:sz="0" w:space="0" w:color="auto"/>
            <w:right w:val="none" w:sz="0" w:space="0" w:color="auto"/>
          </w:divBdr>
        </w:div>
        <w:div w:id="601843716">
          <w:marLeft w:val="0"/>
          <w:marRight w:val="0"/>
          <w:marTop w:val="0"/>
          <w:marBottom w:val="0"/>
          <w:divBdr>
            <w:top w:val="none" w:sz="0" w:space="0" w:color="auto"/>
            <w:left w:val="none" w:sz="0" w:space="0" w:color="auto"/>
            <w:bottom w:val="none" w:sz="0" w:space="0" w:color="auto"/>
            <w:right w:val="none" w:sz="0" w:space="0" w:color="auto"/>
          </w:divBdr>
        </w:div>
        <w:div w:id="661396279">
          <w:marLeft w:val="0"/>
          <w:marRight w:val="0"/>
          <w:marTop w:val="0"/>
          <w:marBottom w:val="0"/>
          <w:divBdr>
            <w:top w:val="none" w:sz="0" w:space="0" w:color="auto"/>
            <w:left w:val="none" w:sz="0" w:space="0" w:color="auto"/>
            <w:bottom w:val="none" w:sz="0" w:space="0" w:color="auto"/>
            <w:right w:val="none" w:sz="0" w:space="0" w:color="auto"/>
          </w:divBdr>
        </w:div>
        <w:div w:id="716470526">
          <w:marLeft w:val="0"/>
          <w:marRight w:val="0"/>
          <w:marTop w:val="0"/>
          <w:marBottom w:val="0"/>
          <w:divBdr>
            <w:top w:val="none" w:sz="0" w:space="0" w:color="auto"/>
            <w:left w:val="none" w:sz="0" w:space="0" w:color="auto"/>
            <w:bottom w:val="none" w:sz="0" w:space="0" w:color="auto"/>
            <w:right w:val="none" w:sz="0" w:space="0" w:color="auto"/>
          </w:divBdr>
        </w:div>
        <w:div w:id="1147212386">
          <w:marLeft w:val="0"/>
          <w:marRight w:val="0"/>
          <w:marTop w:val="0"/>
          <w:marBottom w:val="0"/>
          <w:divBdr>
            <w:top w:val="none" w:sz="0" w:space="0" w:color="auto"/>
            <w:left w:val="none" w:sz="0" w:space="0" w:color="auto"/>
            <w:bottom w:val="none" w:sz="0" w:space="0" w:color="auto"/>
            <w:right w:val="none" w:sz="0" w:space="0" w:color="auto"/>
          </w:divBdr>
        </w:div>
        <w:div w:id="1282417673">
          <w:marLeft w:val="0"/>
          <w:marRight w:val="0"/>
          <w:marTop w:val="0"/>
          <w:marBottom w:val="0"/>
          <w:divBdr>
            <w:top w:val="none" w:sz="0" w:space="0" w:color="auto"/>
            <w:left w:val="none" w:sz="0" w:space="0" w:color="auto"/>
            <w:bottom w:val="none" w:sz="0" w:space="0" w:color="auto"/>
            <w:right w:val="none" w:sz="0" w:space="0" w:color="auto"/>
          </w:divBdr>
        </w:div>
        <w:div w:id="1818035021">
          <w:marLeft w:val="0"/>
          <w:marRight w:val="0"/>
          <w:marTop w:val="0"/>
          <w:marBottom w:val="0"/>
          <w:divBdr>
            <w:top w:val="none" w:sz="0" w:space="0" w:color="auto"/>
            <w:left w:val="none" w:sz="0" w:space="0" w:color="auto"/>
            <w:bottom w:val="none" w:sz="0" w:space="0" w:color="auto"/>
            <w:right w:val="none" w:sz="0" w:space="0" w:color="auto"/>
          </w:divBdr>
        </w:div>
      </w:divsChild>
    </w:div>
    <w:div w:id="623581941">
      <w:bodyDiv w:val="1"/>
      <w:marLeft w:val="0"/>
      <w:marRight w:val="0"/>
      <w:marTop w:val="0"/>
      <w:marBottom w:val="0"/>
      <w:divBdr>
        <w:top w:val="none" w:sz="0" w:space="0" w:color="auto"/>
        <w:left w:val="none" w:sz="0" w:space="0" w:color="auto"/>
        <w:bottom w:val="none" w:sz="0" w:space="0" w:color="auto"/>
        <w:right w:val="none" w:sz="0" w:space="0" w:color="auto"/>
      </w:divBdr>
    </w:div>
    <w:div w:id="623728503">
      <w:bodyDiv w:val="1"/>
      <w:marLeft w:val="0"/>
      <w:marRight w:val="0"/>
      <w:marTop w:val="0"/>
      <w:marBottom w:val="0"/>
      <w:divBdr>
        <w:top w:val="none" w:sz="0" w:space="0" w:color="auto"/>
        <w:left w:val="none" w:sz="0" w:space="0" w:color="auto"/>
        <w:bottom w:val="none" w:sz="0" w:space="0" w:color="auto"/>
        <w:right w:val="none" w:sz="0" w:space="0" w:color="auto"/>
      </w:divBdr>
    </w:div>
    <w:div w:id="623728986">
      <w:bodyDiv w:val="1"/>
      <w:marLeft w:val="0"/>
      <w:marRight w:val="0"/>
      <w:marTop w:val="0"/>
      <w:marBottom w:val="0"/>
      <w:divBdr>
        <w:top w:val="none" w:sz="0" w:space="0" w:color="auto"/>
        <w:left w:val="none" w:sz="0" w:space="0" w:color="auto"/>
        <w:bottom w:val="none" w:sz="0" w:space="0" w:color="auto"/>
        <w:right w:val="none" w:sz="0" w:space="0" w:color="auto"/>
      </w:divBdr>
    </w:div>
    <w:div w:id="623773636">
      <w:bodyDiv w:val="1"/>
      <w:marLeft w:val="0"/>
      <w:marRight w:val="0"/>
      <w:marTop w:val="0"/>
      <w:marBottom w:val="0"/>
      <w:divBdr>
        <w:top w:val="none" w:sz="0" w:space="0" w:color="auto"/>
        <w:left w:val="none" w:sz="0" w:space="0" w:color="auto"/>
        <w:bottom w:val="none" w:sz="0" w:space="0" w:color="auto"/>
        <w:right w:val="none" w:sz="0" w:space="0" w:color="auto"/>
      </w:divBdr>
    </w:div>
    <w:div w:id="623850951">
      <w:bodyDiv w:val="1"/>
      <w:marLeft w:val="0"/>
      <w:marRight w:val="0"/>
      <w:marTop w:val="0"/>
      <w:marBottom w:val="0"/>
      <w:divBdr>
        <w:top w:val="none" w:sz="0" w:space="0" w:color="auto"/>
        <w:left w:val="none" w:sz="0" w:space="0" w:color="auto"/>
        <w:bottom w:val="none" w:sz="0" w:space="0" w:color="auto"/>
        <w:right w:val="none" w:sz="0" w:space="0" w:color="auto"/>
      </w:divBdr>
    </w:div>
    <w:div w:id="624432336">
      <w:bodyDiv w:val="1"/>
      <w:marLeft w:val="0"/>
      <w:marRight w:val="0"/>
      <w:marTop w:val="0"/>
      <w:marBottom w:val="0"/>
      <w:divBdr>
        <w:top w:val="none" w:sz="0" w:space="0" w:color="auto"/>
        <w:left w:val="none" w:sz="0" w:space="0" w:color="auto"/>
        <w:bottom w:val="none" w:sz="0" w:space="0" w:color="auto"/>
        <w:right w:val="none" w:sz="0" w:space="0" w:color="auto"/>
      </w:divBdr>
    </w:div>
    <w:div w:id="624507091">
      <w:bodyDiv w:val="1"/>
      <w:marLeft w:val="0"/>
      <w:marRight w:val="0"/>
      <w:marTop w:val="0"/>
      <w:marBottom w:val="0"/>
      <w:divBdr>
        <w:top w:val="none" w:sz="0" w:space="0" w:color="auto"/>
        <w:left w:val="none" w:sz="0" w:space="0" w:color="auto"/>
        <w:bottom w:val="none" w:sz="0" w:space="0" w:color="auto"/>
        <w:right w:val="none" w:sz="0" w:space="0" w:color="auto"/>
      </w:divBdr>
    </w:div>
    <w:div w:id="624583770">
      <w:bodyDiv w:val="1"/>
      <w:marLeft w:val="0"/>
      <w:marRight w:val="0"/>
      <w:marTop w:val="0"/>
      <w:marBottom w:val="0"/>
      <w:divBdr>
        <w:top w:val="none" w:sz="0" w:space="0" w:color="auto"/>
        <w:left w:val="none" w:sz="0" w:space="0" w:color="auto"/>
        <w:bottom w:val="none" w:sz="0" w:space="0" w:color="auto"/>
        <w:right w:val="none" w:sz="0" w:space="0" w:color="auto"/>
      </w:divBdr>
    </w:div>
    <w:div w:id="624700117">
      <w:bodyDiv w:val="1"/>
      <w:marLeft w:val="0"/>
      <w:marRight w:val="0"/>
      <w:marTop w:val="0"/>
      <w:marBottom w:val="0"/>
      <w:divBdr>
        <w:top w:val="none" w:sz="0" w:space="0" w:color="auto"/>
        <w:left w:val="none" w:sz="0" w:space="0" w:color="auto"/>
        <w:bottom w:val="none" w:sz="0" w:space="0" w:color="auto"/>
        <w:right w:val="none" w:sz="0" w:space="0" w:color="auto"/>
      </w:divBdr>
    </w:div>
    <w:div w:id="624777738">
      <w:bodyDiv w:val="1"/>
      <w:marLeft w:val="0"/>
      <w:marRight w:val="0"/>
      <w:marTop w:val="0"/>
      <w:marBottom w:val="0"/>
      <w:divBdr>
        <w:top w:val="none" w:sz="0" w:space="0" w:color="auto"/>
        <w:left w:val="none" w:sz="0" w:space="0" w:color="auto"/>
        <w:bottom w:val="none" w:sz="0" w:space="0" w:color="auto"/>
        <w:right w:val="none" w:sz="0" w:space="0" w:color="auto"/>
      </w:divBdr>
    </w:div>
    <w:div w:id="624821318">
      <w:bodyDiv w:val="1"/>
      <w:marLeft w:val="0"/>
      <w:marRight w:val="0"/>
      <w:marTop w:val="0"/>
      <w:marBottom w:val="0"/>
      <w:divBdr>
        <w:top w:val="none" w:sz="0" w:space="0" w:color="auto"/>
        <w:left w:val="none" w:sz="0" w:space="0" w:color="auto"/>
        <w:bottom w:val="none" w:sz="0" w:space="0" w:color="auto"/>
        <w:right w:val="none" w:sz="0" w:space="0" w:color="auto"/>
      </w:divBdr>
    </w:div>
    <w:div w:id="624967626">
      <w:bodyDiv w:val="1"/>
      <w:marLeft w:val="0"/>
      <w:marRight w:val="0"/>
      <w:marTop w:val="0"/>
      <w:marBottom w:val="0"/>
      <w:divBdr>
        <w:top w:val="none" w:sz="0" w:space="0" w:color="auto"/>
        <w:left w:val="none" w:sz="0" w:space="0" w:color="auto"/>
        <w:bottom w:val="none" w:sz="0" w:space="0" w:color="auto"/>
        <w:right w:val="none" w:sz="0" w:space="0" w:color="auto"/>
      </w:divBdr>
      <w:divsChild>
        <w:div w:id="225410696">
          <w:marLeft w:val="0"/>
          <w:marRight w:val="0"/>
          <w:marTop w:val="0"/>
          <w:marBottom w:val="200"/>
          <w:divBdr>
            <w:top w:val="none" w:sz="0" w:space="0" w:color="auto"/>
            <w:left w:val="none" w:sz="0" w:space="0" w:color="auto"/>
            <w:bottom w:val="none" w:sz="0" w:space="0" w:color="auto"/>
            <w:right w:val="none" w:sz="0" w:space="0" w:color="auto"/>
          </w:divBdr>
        </w:div>
        <w:div w:id="1006980944">
          <w:marLeft w:val="0"/>
          <w:marRight w:val="0"/>
          <w:marTop w:val="0"/>
          <w:marBottom w:val="0"/>
          <w:divBdr>
            <w:top w:val="none" w:sz="0" w:space="0" w:color="auto"/>
            <w:left w:val="none" w:sz="0" w:space="0" w:color="auto"/>
            <w:bottom w:val="none" w:sz="0" w:space="0" w:color="auto"/>
            <w:right w:val="none" w:sz="0" w:space="0" w:color="auto"/>
          </w:divBdr>
        </w:div>
        <w:div w:id="1264848459">
          <w:marLeft w:val="0"/>
          <w:marRight w:val="0"/>
          <w:marTop w:val="0"/>
          <w:marBottom w:val="200"/>
          <w:divBdr>
            <w:top w:val="none" w:sz="0" w:space="0" w:color="auto"/>
            <w:left w:val="none" w:sz="0" w:space="0" w:color="auto"/>
            <w:bottom w:val="none" w:sz="0" w:space="0" w:color="auto"/>
            <w:right w:val="none" w:sz="0" w:space="0" w:color="auto"/>
          </w:divBdr>
        </w:div>
        <w:div w:id="1388994301">
          <w:marLeft w:val="360"/>
          <w:marRight w:val="0"/>
          <w:marTop w:val="0"/>
          <w:marBottom w:val="0"/>
          <w:divBdr>
            <w:top w:val="none" w:sz="0" w:space="0" w:color="auto"/>
            <w:left w:val="none" w:sz="0" w:space="0" w:color="auto"/>
            <w:bottom w:val="none" w:sz="0" w:space="0" w:color="auto"/>
            <w:right w:val="none" w:sz="0" w:space="0" w:color="auto"/>
          </w:divBdr>
        </w:div>
        <w:div w:id="1543396838">
          <w:marLeft w:val="0"/>
          <w:marRight w:val="0"/>
          <w:marTop w:val="0"/>
          <w:marBottom w:val="0"/>
          <w:divBdr>
            <w:top w:val="none" w:sz="0" w:space="0" w:color="auto"/>
            <w:left w:val="none" w:sz="0" w:space="0" w:color="auto"/>
            <w:bottom w:val="none" w:sz="0" w:space="0" w:color="auto"/>
            <w:right w:val="none" w:sz="0" w:space="0" w:color="auto"/>
          </w:divBdr>
        </w:div>
      </w:divsChild>
    </w:div>
    <w:div w:id="625237128">
      <w:bodyDiv w:val="1"/>
      <w:marLeft w:val="0"/>
      <w:marRight w:val="0"/>
      <w:marTop w:val="0"/>
      <w:marBottom w:val="0"/>
      <w:divBdr>
        <w:top w:val="none" w:sz="0" w:space="0" w:color="auto"/>
        <w:left w:val="none" w:sz="0" w:space="0" w:color="auto"/>
        <w:bottom w:val="none" w:sz="0" w:space="0" w:color="auto"/>
        <w:right w:val="none" w:sz="0" w:space="0" w:color="auto"/>
      </w:divBdr>
    </w:div>
    <w:div w:id="625280122">
      <w:bodyDiv w:val="1"/>
      <w:marLeft w:val="0"/>
      <w:marRight w:val="0"/>
      <w:marTop w:val="0"/>
      <w:marBottom w:val="0"/>
      <w:divBdr>
        <w:top w:val="none" w:sz="0" w:space="0" w:color="auto"/>
        <w:left w:val="none" w:sz="0" w:space="0" w:color="auto"/>
        <w:bottom w:val="none" w:sz="0" w:space="0" w:color="auto"/>
        <w:right w:val="none" w:sz="0" w:space="0" w:color="auto"/>
      </w:divBdr>
    </w:div>
    <w:div w:id="625356948">
      <w:bodyDiv w:val="1"/>
      <w:marLeft w:val="0"/>
      <w:marRight w:val="0"/>
      <w:marTop w:val="0"/>
      <w:marBottom w:val="0"/>
      <w:divBdr>
        <w:top w:val="none" w:sz="0" w:space="0" w:color="auto"/>
        <w:left w:val="none" w:sz="0" w:space="0" w:color="auto"/>
        <w:bottom w:val="none" w:sz="0" w:space="0" w:color="auto"/>
        <w:right w:val="none" w:sz="0" w:space="0" w:color="auto"/>
      </w:divBdr>
    </w:div>
    <w:div w:id="625508156">
      <w:bodyDiv w:val="1"/>
      <w:marLeft w:val="0"/>
      <w:marRight w:val="0"/>
      <w:marTop w:val="0"/>
      <w:marBottom w:val="0"/>
      <w:divBdr>
        <w:top w:val="none" w:sz="0" w:space="0" w:color="auto"/>
        <w:left w:val="none" w:sz="0" w:space="0" w:color="auto"/>
        <w:bottom w:val="none" w:sz="0" w:space="0" w:color="auto"/>
        <w:right w:val="none" w:sz="0" w:space="0" w:color="auto"/>
      </w:divBdr>
    </w:div>
    <w:div w:id="625623345">
      <w:bodyDiv w:val="1"/>
      <w:marLeft w:val="0"/>
      <w:marRight w:val="0"/>
      <w:marTop w:val="0"/>
      <w:marBottom w:val="0"/>
      <w:divBdr>
        <w:top w:val="none" w:sz="0" w:space="0" w:color="auto"/>
        <w:left w:val="none" w:sz="0" w:space="0" w:color="auto"/>
        <w:bottom w:val="none" w:sz="0" w:space="0" w:color="auto"/>
        <w:right w:val="none" w:sz="0" w:space="0" w:color="auto"/>
      </w:divBdr>
    </w:div>
    <w:div w:id="625695538">
      <w:bodyDiv w:val="1"/>
      <w:marLeft w:val="0"/>
      <w:marRight w:val="0"/>
      <w:marTop w:val="0"/>
      <w:marBottom w:val="0"/>
      <w:divBdr>
        <w:top w:val="none" w:sz="0" w:space="0" w:color="auto"/>
        <w:left w:val="none" w:sz="0" w:space="0" w:color="auto"/>
        <w:bottom w:val="none" w:sz="0" w:space="0" w:color="auto"/>
        <w:right w:val="none" w:sz="0" w:space="0" w:color="auto"/>
      </w:divBdr>
    </w:div>
    <w:div w:id="625742806">
      <w:bodyDiv w:val="1"/>
      <w:marLeft w:val="0"/>
      <w:marRight w:val="0"/>
      <w:marTop w:val="0"/>
      <w:marBottom w:val="0"/>
      <w:divBdr>
        <w:top w:val="none" w:sz="0" w:space="0" w:color="auto"/>
        <w:left w:val="none" w:sz="0" w:space="0" w:color="auto"/>
        <w:bottom w:val="none" w:sz="0" w:space="0" w:color="auto"/>
        <w:right w:val="none" w:sz="0" w:space="0" w:color="auto"/>
      </w:divBdr>
    </w:div>
    <w:div w:id="625812402">
      <w:bodyDiv w:val="1"/>
      <w:marLeft w:val="0"/>
      <w:marRight w:val="0"/>
      <w:marTop w:val="0"/>
      <w:marBottom w:val="0"/>
      <w:divBdr>
        <w:top w:val="none" w:sz="0" w:space="0" w:color="auto"/>
        <w:left w:val="none" w:sz="0" w:space="0" w:color="auto"/>
        <w:bottom w:val="none" w:sz="0" w:space="0" w:color="auto"/>
        <w:right w:val="none" w:sz="0" w:space="0" w:color="auto"/>
      </w:divBdr>
    </w:div>
    <w:div w:id="625818859">
      <w:bodyDiv w:val="1"/>
      <w:marLeft w:val="0"/>
      <w:marRight w:val="0"/>
      <w:marTop w:val="0"/>
      <w:marBottom w:val="0"/>
      <w:divBdr>
        <w:top w:val="none" w:sz="0" w:space="0" w:color="auto"/>
        <w:left w:val="none" w:sz="0" w:space="0" w:color="auto"/>
        <w:bottom w:val="none" w:sz="0" w:space="0" w:color="auto"/>
        <w:right w:val="none" w:sz="0" w:space="0" w:color="auto"/>
      </w:divBdr>
    </w:div>
    <w:div w:id="625888469">
      <w:bodyDiv w:val="1"/>
      <w:marLeft w:val="0"/>
      <w:marRight w:val="0"/>
      <w:marTop w:val="0"/>
      <w:marBottom w:val="0"/>
      <w:divBdr>
        <w:top w:val="none" w:sz="0" w:space="0" w:color="auto"/>
        <w:left w:val="none" w:sz="0" w:space="0" w:color="auto"/>
        <w:bottom w:val="none" w:sz="0" w:space="0" w:color="auto"/>
        <w:right w:val="none" w:sz="0" w:space="0" w:color="auto"/>
      </w:divBdr>
    </w:div>
    <w:div w:id="625892063">
      <w:bodyDiv w:val="1"/>
      <w:marLeft w:val="0"/>
      <w:marRight w:val="0"/>
      <w:marTop w:val="0"/>
      <w:marBottom w:val="0"/>
      <w:divBdr>
        <w:top w:val="none" w:sz="0" w:space="0" w:color="auto"/>
        <w:left w:val="none" w:sz="0" w:space="0" w:color="auto"/>
        <w:bottom w:val="none" w:sz="0" w:space="0" w:color="auto"/>
        <w:right w:val="none" w:sz="0" w:space="0" w:color="auto"/>
      </w:divBdr>
    </w:div>
    <w:div w:id="625963060">
      <w:bodyDiv w:val="1"/>
      <w:marLeft w:val="0"/>
      <w:marRight w:val="0"/>
      <w:marTop w:val="0"/>
      <w:marBottom w:val="0"/>
      <w:divBdr>
        <w:top w:val="none" w:sz="0" w:space="0" w:color="auto"/>
        <w:left w:val="none" w:sz="0" w:space="0" w:color="auto"/>
        <w:bottom w:val="none" w:sz="0" w:space="0" w:color="auto"/>
        <w:right w:val="none" w:sz="0" w:space="0" w:color="auto"/>
      </w:divBdr>
    </w:div>
    <w:div w:id="626008763">
      <w:bodyDiv w:val="1"/>
      <w:marLeft w:val="0"/>
      <w:marRight w:val="0"/>
      <w:marTop w:val="0"/>
      <w:marBottom w:val="0"/>
      <w:divBdr>
        <w:top w:val="none" w:sz="0" w:space="0" w:color="auto"/>
        <w:left w:val="none" w:sz="0" w:space="0" w:color="auto"/>
        <w:bottom w:val="none" w:sz="0" w:space="0" w:color="auto"/>
        <w:right w:val="none" w:sz="0" w:space="0" w:color="auto"/>
      </w:divBdr>
    </w:div>
    <w:div w:id="626082995">
      <w:bodyDiv w:val="1"/>
      <w:marLeft w:val="0"/>
      <w:marRight w:val="0"/>
      <w:marTop w:val="0"/>
      <w:marBottom w:val="0"/>
      <w:divBdr>
        <w:top w:val="none" w:sz="0" w:space="0" w:color="auto"/>
        <w:left w:val="none" w:sz="0" w:space="0" w:color="auto"/>
        <w:bottom w:val="none" w:sz="0" w:space="0" w:color="auto"/>
        <w:right w:val="none" w:sz="0" w:space="0" w:color="auto"/>
      </w:divBdr>
    </w:div>
    <w:div w:id="626199300">
      <w:bodyDiv w:val="1"/>
      <w:marLeft w:val="0"/>
      <w:marRight w:val="0"/>
      <w:marTop w:val="0"/>
      <w:marBottom w:val="0"/>
      <w:divBdr>
        <w:top w:val="none" w:sz="0" w:space="0" w:color="auto"/>
        <w:left w:val="none" w:sz="0" w:space="0" w:color="auto"/>
        <w:bottom w:val="none" w:sz="0" w:space="0" w:color="auto"/>
        <w:right w:val="none" w:sz="0" w:space="0" w:color="auto"/>
      </w:divBdr>
    </w:div>
    <w:div w:id="626208016">
      <w:bodyDiv w:val="1"/>
      <w:marLeft w:val="0"/>
      <w:marRight w:val="0"/>
      <w:marTop w:val="0"/>
      <w:marBottom w:val="0"/>
      <w:divBdr>
        <w:top w:val="none" w:sz="0" w:space="0" w:color="auto"/>
        <w:left w:val="none" w:sz="0" w:space="0" w:color="auto"/>
        <w:bottom w:val="none" w:sz="0" w:space="0" w:color="auto"/>
        <w:right w:val="none" w:sz="0" w:space="0" w:color="auto"/>
      </w:divBdr>
    </w:div>
    <w:div w:id="626468167">
      <w:bodyDiv w:val="1"/>
      <w:marLeft w:val="0"/>
      <w:marRight w:val="0"/>
      <w:marTop w:val="0"/>
      <w:marBottom w:val="0"/>
      <w:divBdr>
        <w:top w:val="none" w:sz="0" w:space="0" w:color="auto"/>
        <w:left w:val="none" w:sz="0" w:space="0" w:color="auto"/>
        <w:bottom w:val="none" w:sz="0" w:space="0" w:color="auto"/>
        <w:right w:val="none" w:sz="0" w:space="0" w:color="auto"/>
      </w:divBdr>
    </w:div>
    <w:div w:id="626592535">
      <w:bodyDiv w:val="1"/>
      <w:marLeft w:val="0"/>
      <w:marRight w:val="0"/>
      <w:marTop w:val="0"/>
      <w:marBottom w:val="0"/>
      <w:divBdr>
        <w:top w:val="none" w:sz="0" w:space="0" w:color="auto"/>
        <w:left w:val="none" w:sz="0" w:space="0" w:color="auto"/>
        <w:bottom w:val="none" w:sz="0" w:space="0" w:color="auto"/>
        <w:right w:val="none" w:sz="0" w:space="0" w:color="auto"/>
      </w:divBdr>
    </w:div>
    <w:div w:id="626739745">
      <w:bodyDiv w:val="1"/>
      <w:marLeft w:val="0"/>
      <w:marRight w:val="0"/>
      <w:marTop w:val="0"/>
      <w:marBottom w:val="0"/>
      <w:divBdr>
        <w:top w:val="none" w:sz="0" w:space="0" w:color="auto"/>
        <w:left w:val="none" w:sz="0" w:space="0" w:color="auto"/>
        <w:bottom w:val="none" w:sz="0" w:space="0" w:color="auto"/>
        <w:right w:val="none" w:sz="0" w:space="0" w:color="auto"/>
      </w:divBdr>
    </w:div>
    <w:div w:id="626787677">
      <w:bodyDiv w:val="1"/>
      <w:marLeft w:val="0"/>
      <w:marRight w:val="0"/>
      <w:marTop w:val="0"/>
      <w:marBottom w:val="0"/>
      <w:divBdr>
        <w:top w:val="none" w:sz="0" w:space="0" w:color="auto"/>
        <w:left w:val="none" w:sz="0" w:space="0" w:color="auto"/>
        <w:bottom w:val="none" w:sz="0" w:space="0" w:color="auto"/>
        <w:right w:val="none" w:sz="0" w:space="0" w:color="auto"/>
      </w:divBdr>
    </w:div>
    <w:div w:id="627010245">
      <w:bodyDiv w:val="1"/>
      <w:marLeft w:val="0"/>
      <w:marRight w:val="0"/>
      <w:marTop w:val="0"/>
      <w:marBottom w:val="0"/>
      <w:divBdr>
        <w:top w:val="none" w:sz="0" w:space="0" w:color="auto"/>
        <w:left w:val="none" w:sz="0" w:space="0" w:color="auto"/>
        <w:bottom w:val="none" w:sz="0" w:space="0" w:color="auto"/>
        <w:right w:val="none" w:sz="0" w:space="0" w:color="auto"/>
      </w:divBdr>
    </w:div>
    <w:div w:id="627125350">
      <w:bodyDiv w:val="1"/>
      <w:marLeft w:val="0"/>
      <w:marRight w:val="0"/>
      <w:marTop w:val="0"/>
      <w:marBottom w:val="0"/>
      <w:divBdr>
        <w:top w:val="none" w:sz="0" w:space="0" w:color="auto"/>
        <w:left w:val="none" w:sz="0" w:space="0" w:color="auto"/>
        <w:bottom w:val="none" w:sz="0" w:space="0" w:color="auto"/>
        <w:right w:val="none" w:sz="0" w:space="0" w:color="auto"/>
      </w:divBdr>
    </w:div>
    <w:div w:id="627245364">
      <w:bodyDiv w:val="1"/>
      <w:marLeft w:val="0"/>
      <w:marRight w:val="0"/>
      <w:marTop w:val="0"/>
      <w:marBottom w:val="0"/>
      <w:divBdr>
        <w:top w:val="none" w:sz="0" w:space="0" w:color="auto"/>
        <w:left w:val="none" w:sz="0" w:space="0" w:color="auto"/>
        <w:bottom w:val="none" w:sz="0" w:space="0" w:color="auto"/>
        <w:right w:val="none" w:sz="0" w:space="0" w:color="auto"/>
      </w:divBdr>
    </w:div>
    <w:div w:id="627316843">
      <w:bodyDiv w:val="1"/>
      <w:marLeft w:val="0"/>
      <w:marRight w:val="0"/>
      <w:marTop w:val="0"/>
      <w:marBottom w:val="0"/>
      <w:divBdr>
        <w:top w:val="none" w:sz="0" w:space="0" w:color="auto"/>
        <w:left w:val="none" w:sz="0" w:space="0" w:color="auto"/>
        <w:bottom w:val="none" w:sz="0" w:space="0" w:color="auto"/>
        <w:right w:val="none" w:sz="0" w:space="0" w:color="auto"/>
      </w:divBdr>
    </w:div>
    <w:div w:id="627323145">
      <w:bodyDiv w:val="1"/>
      <w:marLeft w:val="0"/>
      <w:marRight w:val="0"/>
      <w:marTop w:val="0"/>
      <w:marBottom w:val="0"/>
      <w:divBdr>
        <w:top w:val="none" w:sz="0" w:space="0" w:color="auto"/>
        <w:left w:val="none" w:sz="0" w:space="0" w:color="auto"/>
        <w:bottom w:val="none" w:sz="0" w:space="0" w:color="auto"/>
        <w:right w:val="none" w:sz="0" w:space="0" w:color="auto"/>
      </w:divBdr>
    </w:div>
    <w:div w:id="627395804">
      <w:bodyDiv w:val="1"/>
      <w:marLeft w:val="0"/>
      <w:marRight w:val="0"/>
      <w:marTop w:val="0"/>
      <w:marBottom w:val="0"/>
      <w:divBdr>
        <w:top w:val="none" w:sz="0" w:space="0" w:color="auto"/>
        <w:left w:val="none" w:sz="0" w:space="0" w:color="auto"/>
        <w:bottom w:val="none" w:sz="0" w:space="0" w:color="auto"/>
        <w:right w:val="none" w:sz="0" w:space="0" w:color="auto"/>
      </w:divBdr>
    </w:div>
    <w:div w:id="628051833">
      <w:bodyDiv w:val="1"/>
      <w:marLeft w:val="0"/>
      <w:marRight w:val="0"/>
      <w:marTop w:val="0"/>
      <w:marBottom w:val="0"/>
      <w:divBdr>
        <w:top w:val="none" w:sz="0" w:space="0" w:color="auto"/>
        <w:left w:val="none" w:sz="0" w:space="0" w:color="auto"/>
        <w:bottom w:val="none" w:sz="0" w:space="0" w:color="auto"/>
        <w:right w:val="none" w:sz="0" w:space="0" w:color="auto"/>
      </w:divBdr>
    </w:div>
    <w:div w:id="628321363">
      <w:bodyDiv w:val="1"/>
      <w:marLeft w:val="0"/>
      <w:marRight w:val="0"/>
      <w:marTop w:val="0"/>
      <w:marBottom w:val="0"/>
      <w:divBdr>
        <w:top w:val="none" w:sz="0" w:space="0" w:color="auto"/>
        <w:left w:val="none" w:sz="0" w:space="0" w:color="auto"/>
        <w:bottom w:val="none" w:sz="0" w:space="0" w:color="auto"/>
        <w:right w:val="none" w:sz="0" w:space="0" w:color="auto"/>
      </w:divBdr>
    </w:div>
    <w:div w:id="628436693">
      <w:bodyDiv w:val="1"/>
      <w:marLeft w:val="0"/>
      <w:marRight w:val="0"/>
      <w:marTop w:val="0"/>
      <w:marBottom w:val="0"/>
      <w:divBdr>
        <w:top w:val="none" w:sz="0" w:space="0" w:color="auto"/>
        <w:left w:val="none" w:sz="0" w:space="0" w:color="auto"/>
        <w:bottom w:val="none" w:sz="0" w:space="0" w:color="auto"/>
        <w:right w:val="none" w:sz="0" w:space="0" w:color="auto"/>
      </w:divBdr>
    </w:div>
    <w:div w:id="628559132">
      <w:bodyDiv w:val="1"/>
      <w:marLeft w:val="0"/>
      <w:marRight w:val="0"/>
      <w:marTop w:val="0"/>
      <w:marBottom w:val="0"/>
      <w:divBdr>
        <w:top w:val="none" w:sz="0" w:space="0" w:color="auto"/>
        <w:left w:val="none" w:sz="0" w:space="0" w:color="auto"/>
        <w:bottom w:val="none" w:sz="0" w:space="0" w:color="auto"/>
        <w:right w:val="none" w:sz="0" w:space="0" w:color="auto"/>
      </w:divBdr>
    </w:div>
    <w:div w:id="628828167">
      <w:bodyDiv w:val="1"/>
      <w:marLeft w:val="0"/>
      <w:marRight w:val="0"/>
      <w:marTop w:val="0"/>
      <w:marBottom w:val="0"/>
      <w:divBdr>
        <w:top w:val="none" w:sz="0" w:space="0" w:color="auto"/>
        <w:left w:val="none" w:sz="0" w:space="0" w:color="auto"/>
        <w:bottom w:val="none" w:sz="0" w:space="0" w:color="auto"/>
        <w:right w:val="none" w:sz="0" w:space="0" w:color="auto"/>
      </w:divBdr>
    </w:div>
    <w:div w:id="629021668">
      <w:bodyDiv w:val="1"/>
      <w:marLeft w:val="0"/>
      <w:marRight w:val="0"/>
      <w:marTop w:val="0"/>
      <w:marBottom w:val="0"/>
      <w:divBdr>
        <w:top w:val="none" w:sz="0" w:space="0" w:color="auto"/>
        <w:left w:val="none" w:sz="0" w:space="0" w:color="auto"/>
        <w:bottom w:val="none" w:sz="0" w:space="0" w:color="auto"/>
        <w:right w:val="none" w:sz="0" w:space="0" w:color="auto"/>
      </w:divBdr>
    </w:div>
    <w:div w:id="629094363">
      <w:bodyDiv w:val="1"/>
      <w:marLeft w:val="0"/>
      <w:marRight w:val="0"/>
      <w:marTop w:val="0"/>
      <w:marBottom w:val="0"/>
      <w:divBdr>
        <w:top w:val="none" w:sz="0" w:space="0" w:color="auto"/>
        <w:left w:val="none" w:sz="0" w:space="0" w:color="auto"/>
        <w:bottom w:val="none" w:sz="0" w:space="0" w:color="auto"/>
        <w:right w:val="none" w:sz="0" w:space="0" w:color="auto"/>
      </w:divBdr>
    </w:div>
    <w:div w:id="629164953">
      <w:bodyDiv w:val="1"/>
      <w:marLeft w:val="0"/>
      <w:marRight w:val="0"/>
      <w:marTop w:val="0"/>
      <w:marBottom w:val="0"/>
      <w:divBdr>
        <w:top w:val="none" w:sz="0" w:space="0" w:color="auto"/>
        <w:left w:val="none" w:sz="0" w:space="0" w:color="auto"/>
        <w:bottom w:val="none" w:sz="0" w:space="0" w:color="auto"/>
        <w:right w:val="none" w:sz="0" w:space="0" w:color="auto"/>
      </w:divBdr>
    </w:div>
    <w:div w:id="629281679">
      <w:bodyDiv w:val="1"/>
      <w:marLeft w:val="0"/>
      <w:marRight w:val="0"/>
      <w:marTop w:val="0"/>
      <w:marBottom w:val="0"/>
      <w:divBdr>
        <w:top w:val="none" w:sz="0" w:space="0" w:color="auto"/>
        <w:left w:val="none" w:sz="0" w:space="0" w:color="auto"/>
        <w:bottom w:val="none" w:sz="0" w:space="0" w:color="auto"/>
        <w:right w:val="none" w:sz="0" w:space="0" w:color="auto"/>
      </w:divBdr>
    </w:div>
    <w:div w:id="629289815">
      <w:bodyDiv w:val="1"/>
      <w:marLeft w:val="0"/>
      <w:marRight w:val="0"/>
      <w:marTop w:val="0"/>
      <w:marBottom w:val="0"/>
      <w:divBdr>
        <w:top w:val="none" w:sz="0" w:space="0" w:color="auto"/>
        <w:left w:val="none" w:sz="0" w:space="0" w:color="auto"/>
        <w:bottom w:val="none" w:sz="0" w:space="0" w:color="auto"/>
        <w:right w:val="none" w:sz="0" w:space="0" w:color="auto"/>
      </w:divBdr>
    </w:div>
    <w:div w:id="629359573">
      <w:bodyDiv w:val="1"/>
      <w:marLeft w:val="0"/>
      <w:marRight w:val="0"/>
      <w:marTop w:val="0"/>
      <w:marBottom w:val="0"/>
      <w:divBdr>
        <w:top w:val="none" w:sz="0" w:space="0" w:color="auto"/>
        <w:left w:val="none" w:sz="0" w:space="0" w:color="auto"/>
        <w:bottom w:val="none" w:sz="0" w:space="0" w:color="auto"/>
        <w:right w:val="none" w:sz="0" w:space="0" w:color="auto"/>
      </w:divBdr>
    </w:div>
    <w:div w:id="629408709">
      <w:bodyDiv w:val="1"/>
      <w:marLeft w:val="0"/>
      <w:marRight w:val="0"/>
      <w:marTop w:val="0"/>
      <w:marBottom w:val="0"/>
      <w:divBdr>
        <w:top w:val="none" w:sz="0" w:space="0" w:color="auto"/>
        <w:left w:val="none" w:sz="0" w:space="0" w:color="auto"/>
        <w:bottom w:val="none" w:sz="0" w:space="0" w:color="auto"/>
        <w:right w:val="none" w:sz="0" w:space="0" w:color="auto"/>
      </w:divBdr>
    </w:div>
    <w:div w:id="629553602">
      <w:bodyDiv w:val="1"/>
      <w:marLeft w:val="0"/>
      <w:marRight w:val="0"/>
      <w:marTop w:val="0"/>
      <w:marBottom w:val="0"/>
      <w:divBdr>
        <w:top w:val="none" w:sz="0" w:space="0" w:color="auto"/>
        <w:left w:val="none" w:sz="0" w:space="0" w:color="auto"/>
        <w:bottom w:val="none" w:sz="0" w:space="0" w:color="auto"/>
        <w:right w:val="none" w:sz="0" w:space="0" w:color="auto"/>
      </w:divBdr>
    </w:div>
    <w:div w:id="629673423">
      <w:bodyDiv w:val="1"/>
      <w:marLeft w:val="0"/>
      <w:marRight w:val="0"/>
      <w:marTop w:val="0"/>
      <w:marBottom w:val="0"/>
      <w:divBdr>
        <w:top w:val="none" w:sz="0" w:space="0" w:color="auto"/>
        <w:left w:val="none" w:sz="0" w:space="0" w:color="auto"/>
        <w:bottom w:val="none" w:sz="0" w:space="0" w:color="auto"/>
        <w:right w:val="none" w:sz="0" w:space="0" w:color="auto"/>
      </w:divBdr>
    </w:div>
    <w:div w:id="629744938">
      <w:bodyDiv w:val="1"/>
      <w:marLeft w:val="0"/>
      <w:marRight w:val="0"/>
      <w:marTop w:val="0"/>
      <w:marBottom w:val="0"/>
      <w:divBdr>
        <w:top w:val="none" w:sz="0" w:space="0" w:color="auto"/>
        <w:left w:val="none" w:sz="0" w:space="0" w:color="auto"/>
        <w:bottom w:val="none" w:sz="0" w:space="0" w:color="auto"/>
        <w:right w:val="none" w:sz="0" w:space="0" w:color="auto"/>
      </w:divBdr>
    </w:div>
    <w:div w:id="630063213">
      <w:bodyDiv w:val="1"/>
      <w:marLeft w:val="0"/>
      <w:marRight w:val="0"/>
      <w:marTop w:val="0"/>
      <w:marBottom w:val="0"/>
      <w:divBdr>
        <w:top w:val="none" w:sz="0" w:space="0" w:color="auto"/>
        <w:left w:val="none" w:sz="0" w:space="0" w:color="auto"/>
        <w:bottom w:val="none" w:sz="0" w:space="0" w:color="auto"/>
        <w:right w:val="none" w:sz="0" w:space="0" w:color="auto"/>
      </w:divBdr>
    </w:div>
    <w:div w:id="630088014">
      <w:bodyDiv w:val="1"/>
      <w:marLeft w:val="0"/>
      <w:marRight w:val="0"/>
      <w:marTop w:val="0"/>
      <w:marBottom w:val="0"/>
      <w:divBdr>
        <w:top w:val="none" w:sz="0" w:space="0" w:color="auto"/>
        <w:left w:val="none" w:sz="0" w:space="0" w:color="auto"/>
        <w:bottom w:val="none" w:sz="0" w:space="0" w:color="auto"/>
        <w:right w:val="none" w:sz="0" w:space="0" w:color="auto"/>
      </w:divBdr>
    </w:div>
    <w:div w:id="630090331">
      <w:bodyDiv w:val="1"/>
      <w:marLeft w:val="0"/>
      <w:marRight w:val="0"/>
      <w:marTop w:val="0"/>
      <w:marBottom w:val="0"/>
      <w:divBdr>
        <w:top w:val="none" w:sz="0" w:space="0" w:color="auto"/>
        <w:left w:val="none" w:sz="0" w:space="0" w:color="auto"/>
        <w:bottom w:val="none" w:sz="0" w:space="0" w:color="auto"/>
        <w:right w:val="none" w:sz="0" w:space="0" w:color="auto"/>
      </w:divBdr>
    </w:div>
    <w:div w:id="630211434">
      <w:bodyDiv w:val="1"/>
      <w:marLeft w:val="0"/>
      <w:marRight w:val="0"/>
      <w:marTop w:val="0"/>
      <w:marBottom w:val="0"/>
      <w:divBdr>
        <w:top w:val="none" w:sz="0" w:space="0" w:color="auto"/>
        <w:left w:val="none" w:sz="0" w:space="0" w:color="auto"/>
        <w:bottom w:val="none" w:sz="0" w:space="0" w:color="auto"/>
        <w:right w:val="none" w:sz="0" w:space="0" w:color="auto"/>
      </w:divBdr>
    </w:div>
    <w:div w:id="630477350">
      <w:bodyDiv w:val="1"/>
      <w:marLeft w:val="0"/>
      <w:marRight w:val="0"/>
      <w:marTop w:val="0"/>
      <w:marBottom w:val="0"/>
      <w:divBdr>
        <w:top w:val="none" w:sz="0" w:space="0" w:color="auto"/>
        <w:left w:val="none" w:sz="0" w:space="0" w:color="auto"/>
        <w:bottom w:val="none" w:sz="0" w:space="0" w:color="auto"/>
        <w:right w:val="none" w:sz="0" w:space="0" w:color="auto"/>
      </w:divBdr>
    </w:div>
    <w:div w:id="630523109">
      <w:bodyDiv w:val="1"/>
      <w:marLeft w:val="0"/>
      <w:marRight w:val="0"/>
      <w:marTop w:val="0"/>
      <w:marBottom w:val="0"/>
      <w:divBdr>
        <w:top w:val="none" w:sz="0" w:space="0" w:color="auto"/>
        <w:left w:val="none" w:sz="0" w:space="0" w:color="auto"/>
        <w:bottom w:val="none" w:sz="0" w:space="0" w:color="auto"/>
        <w:right w:val="none" w:sz="0" w:space="0" w:color="auto"/>
      </w:divBdr>
    </w:div>
    <w:div w:id="630553028">
      <w:bodyDiv w:val="1"/>
      <w:marLeft w:val="0"/>
      <w:marRight w:val="0"/>
      <w:marTop w:val="0"/>
      <w:marBottom w:val="0"/>
      <w:divBdr>
        <w:top w:val="none" w:sz="0" w:space="0" w:color="auto"/>
        <w:left w:val="none" w:sz="0" w:space="0" w:color="auto"/>
        <w:bottom w:val="none" w:sz="0" w:space="0" w:color="auto"/>
        <w:right w:val="none" w:sz="0" w:space="0" w:color="auto"/>
      </w:divBdr>
    </w:div>
    <w:div w:id="630744511">
      <w:bodyDiv w:val="1"/>
      <w:marLeft w:val="0"/>
      <w:marRight w:val="0"/>
      <w:marTop w:val="0"/>
      <w:marBottom w:val="0"/>
      <w:divBdr>
        <w:top w:val="none" w:sz="0" w:space="0" w:color="auto"/>
        <w:left w:val="none" w:sz="0" w:space="0" w:color="auto"/>
        <w:bottom w:val="none" w:sz="0" w:space="0" w:color="auto"/>
        <w:right w:val="none" w:sz="0" w:space="0" w:color="auto"/>
      </w:divBdr>
    </w:div>
    <w:div w:id="630747403">
      <w:bodyDiv w:val="1"/>
      <w:marLeft w:val="0"/>
      <w:marRight w:val="0"/>
      <w:marTop w:val="0"/>
      <w:marBottom w:val="0"/>
      <w:divBdr>
        <w:top w:val="none" w:sz="0" w:space="0" w:color="auto"/>
        <w:left w:val="none" w:sz="0" w:space="0" w:color="auto"/>
        <w:bottom w:val="none" w:sz="0" w:space="0" w:color="auto"/>
        <w:right w:val="none" w:sz="0" w:space="0" w:color="auto"/>
      </w:divBdr>
    </w:div>
    <w:div w:id="630941396">
      <w:bodyDiv w:val="1"/>
      <w:marLeft w:val="0"/>
      <w:marRight w:val="0"/>
      <w:marTop w:val="0"/>
      <w:marBottom w:val="0"/>
      <w:divBdr>
        <w:top w:val="none" w:sz="0" w:space="0" w:color="auto"/>
        <w:left w:val="none" w:sz="0" w:space="0" w:color="auto"/>
        <w:bottom w:val="none" w:sz="0" w:space="0" w:color="auto"/>
        <w:right w:val="none" w:sz="0" w:space="0" w:color="auto"/>
      </w:divBdr>
    </w:div>
    <w:div w:id="630980849">
      <w:bodyDiv w:val="1"/>
      <w:marLeft w:val="0"/>
      <w:marRight w:val="0"/>
      <w:marTop w:val="0"/>
      <w:marBottom w:val="0"/>
      <w:divBdr>
        <w:top w:val="none" w:sz="0" w:space="0" w:color="auto"/>
        <w:left w:val="none" w:sz="0" w:space="0" w:color="auto"/>
        <w:bottom w:val="none" w:sz="0" w:space="0" w:color="auto"/>
        <w:right w:val="none" w:sz="0" w:space="0" w:color="auto"/>
      </w:divBdr>
    </w:div>
    <w:div w:id="630983340">
      <w:bodyDiv w:val="1"/>
      <w:marLeft w:val="0"/>
      <w:marRight w:val="0"/>
      <w:marTop w:val="0"/>
      <w:marBottom w:val="0"/>
      <w:divBdr>
        <w:top w:val="none" w:sz="0" w:space="0" w:color="auto"/>
        <w:left w:val="none" w:sz="0" w:space="0" w:color="auto"/>
        <w:bottom w:val="none" w:sz="0" w:space="0" w:color="auto"/>
        <w:right w:val="none" w:sz="0" w:space="0" w:color="auto"/>
      </w:divBdr>
    </w:div>
    <w:div w:id="631137048">
      <w:bodyDiv w:val="1"/>
      <w:marLeft w:val="0"/>
      <w:marRight w:val="0"/>
      <w:marTop w:val="0"/>
      <w:marBottom w:val="0"/>
      <w:divBdr>
        <w:top w:val="none" w:sz="0" w:space="0" w:color="auto"/>
        <w:left w:val="none" w:sz="0" w:space="0" w:color="auto"/>
        <w:bottom w:val="none" w:sz="0" w:space="0" w:color="auto"/>
        <w:right w:val="none" w:sz="0" w:space="0" w:color="auto"/>
      </w:divBdr>
    </w:div>
    <w:div w:id="631592423">
      <w:bodyDiv w:val="1"/>
      <w:marLeft w:val="0"/>
      <w:marRight w:val="0"/>
      <w:marTop w:val="0"/>
      <w:marBottom w:val="0"/>
      <w:divBdr>
        <w:top w:val="none" w:sz="0" w:space="0" w:color="auto"/>
        <w:left w:val="none" w:sz="0" w:space="0" w:color="auto"/>
        <w:bottom w:val="none" w:sz="0" w:space="0" w:color="auto"/>
        <w:right w:val="none" w:sz="0" w:space="0" w:color="auto"/>
      </w:divBdr>
    </w:div>
    <w:div w:id="631787734">
      <w:bodyDiv w:val="1"/>
      <w:marLeft w:val="0"/>
      <w:marRight w:val="0"/>
      <w:marTop w:val="0"/>
      <w:marBottom w:val="0"/>
      <w:divBdr>
        <w:top w:val="none" w:sz="0" w:space="0" w:color="auto"/>
        <w:left w:val="none" w:sz="0" w:space="0" w:color="auto"/>
        <w:bottom w:val="none" w:sz="0" w:space="0" w:color="auto"/>
        <w:right w:val="none" w:sz="0" w:space="0" w:color="auto"/>
      </w:divBdr>
    </w:div>
    <w:div w:id="632101339">
      <w:bodyDiv w:val="1"/>
      <w:marLeft w:val="0"/>
      <w:marRight w:val="0"/>
      <w:marTop w:val="0"/>
      <w:marBottom w:val="0"/>
      <w:divBdr>
        <w:top w:val="none" w:sz="0" w:space="0" w:color="auto"/>
        <w:left w:val="none" w:sz="0" w:space="0" w:color="auto"/>
        <w:bottom w:val="none" w:sz="0" w:space="0" w:color="auto"/>
        <w:right w:val="none" w:sz="0" w:space="0" w:color="auto"/>
      </w:divBdr>
    </w:div>
    <w:div w:id="632177767">
      <w:bodyDiv w:val="1"/>
      <w:marLeft w:val="0"/>
      <w:marRight w:val="0"/>
      <w:marTop w:val="0"/>
      <w:marBottom w:val="0"/>
      <w:divBdr>
        <w:top w:val="none" w:sz="0" w:space="0" w:color="auto"/>
        <w:left w:val="none" w:sz="0" w:space="0" w:color="auto"/>
        <w:bottom w:val="none" w:sz="0" w:space="0" w:color="auto"/>
        <w:right w:val="none" w:sz="0" w:space="0" w:color="auto"/>
      </w:divBdr>
    </w:div>
    <w:div w:id="632488811">
      <w:bodyDiv w:val="1"/>
      <w:marLeft w:val="0"/>
      <w:marRight w:val="0"/>
      <w:marTop w:val="0"/>
      <w:marBottom w:val="0"/>
      <w:divBdr>
        <w:top w:val="none" w:sz="0" w:space="0" w:color="auto"/>
        <w:left w:val="none" w:sz="0" w:space="0" w:color="auto"/>
        <w:bottom w:val="none" w:sz="0" w:space="0" w:color="auto"/>
        <w:right w:val="none" w:sz="0" w:space="0" w:color="auto"/>
      </w:divBdr>
    </w:div>
    <w:div w:id="632557803">
      <w:bodyDiv w:val="1"/>
      <w:marLeft w:val="0"/>
      <w:marRight w:val="0"/>
      <w:marTop w:val="0"/>
      <w:marBottom w:val="0"/>
      <w:divBdr>
        <w:top w:val="none" w:sz="0" w:space="0" w:color="auto"/>
        <w:left w:val="none" w:sz="0" w:space="0" w:color="auto"/>
        <w:bottom w:val="none" w:sz="0" w:space="0" w:color="auto"/>
        <w:right w:val="none" w:sz="0" w:space="0" w:color="auto"/>
      </w:divBdr>
    </w:div>
    <w:div w:id="632685050">
      <w:bodyDiv w:val="1"/>
      <w:marLeft w:val="0"/>
      <w:marRight w:val="0"/>
      <w:marTop w:val="0"/>
      <w:marBottom w:val="0"/>
      <w:divBdr>
        <w:top w:val="none" w:sz="0" w:space="0" w:color="auto"/>
        <w:left w:val="none" w:sz="0" w:space="0" w:color="auto"/>
        <w:bottom w:val="none" w:sz="0" w:space="0" w:color="auto"/>
        <w:right w:val="none" w:sz="0" w:space="0" w:color="auto"/>
      </w:divBdr>
    </w:div>
    <w:div w:id="632829796">
      <w:bodyDiv w:val="1"/>
      <w:marLeft w:val="0"/>
      <w:marRight w:val="0"/>
      <w:marTop w:val="0"/>
      <w:marBottom w:val="0"/>
      <w:divBdr>
        <w:top w:val="none" w:sz="0" w:space="0" w:color="auto"/>
        <w:left w:val="none" w:sz="0" w:space="0" w:color="auto"/>
        <w:bottom w:val="none" w:sz="0" w:space="0" w:color="auto"/>
        <w:right w:val="none" w:sz="0" w:space="0" w:color="auto"/>
      </w:divBdr>
    </w:div>
    <w:div w:id="632902360">
      <w:bodyDiv w:val="1"/>
      <w:marLeft w:val="0"/>
      <w:marRight w:val="0"/>
      <w:marTop w:val="0"/>
      <w:marBottom w:val="0"/>
      <w:divBdr>
        <w:top w:val="none" w:sz="0" w:space="0" w:color="auto"/>
        <w:left w:val="none" w:sz="0" w:space="0" w:color="auto"/>
        <w:bottom w:val="none" w:sz="0" w:space="0" w:color="auto"/>
        <w:right w:val="none" w:sz="0" w:space="0" w:color="auto"/>
      </w:divBdr>
    </w:div>
    <w:div w:id="632978518">
      <w:bodyDiv w:val="1"/>
      <w:marLeft w:val="0"/>
      <w:marRight w:val="0"/>
      <w:marTop w:val="0"/>
      <w:marBottom w:val="0"/>
      <w:divBdr>
        <w:top w:val="none" w:sz="0" w:space="0" w:color="auto"/>
        <w:left w:val="none" w:sz="0" w:space="0" w:color="auto"/>
        <w:bottom w:val="none" w:sz="0" w:space="0" w:color="auto"/>
        <w:right w:val="none" w:sz="0" w:space="0" w:color="auto"/>
      </w:divBdr>
    </w:div>
    <w:div w:id="633026931">
      <w:bodyDiv w:val="1"/>
      <w:marLeft w:val="0"/>
      <w:marRight w:val="0"/>
      <w:marTop w:val="0"/>
      <w:marBottom w:val="0"/>
      <w:divBdr>
        <w:top w:val="none" w:sz="0" w:space="0" w:color="auto"/>
        <w:left w:val="none" w:sz="0" w:space="0" w:color="auto"/>
        <w:bottom w:val="none" w:sz="0" w:space="0" w:color="auto"/>
        <w:right w:val="none" w:sz="0" w:space="0" w:color="auto"/>
      </w:divBdr>
    </w:div>
    <w:div w:id="633173828">
      <w:bodyDiv w:val="1"/>
      <w:marLeft w:val="0"/>
      <w:marRight w:val="0"/>
      <w:marTop w:val="0"/>
      <w:marBottom w:val="0"/>
      <w:divBdr>
        <w:top w:val="none" w:sz="0" w:space="0" w:color="auto"/>
        <w:left w:val="none" w:sz="0" w:space="0" w:color="auto"/>
        <w:bottom w:val="none" w:sz="0" w:space="0" w:color="auto"/>
        <w:right w:val="none" w:sz="0" w:space="0" w:color="auto"/>
      </w:divBdr>
    </w:div>
    <w:div w:id="633366394">
      <w:bodyDiv w:val="1"/>
      <w:marLeft w:val="0"/>
      <w:marRight w:val="0"/>
      <w:marTop w:val="0"/>
      <w:marBottom w:val="0"/>
      <w:divBdr>
        <w:top w:val="none" w:sz="0" w:space="0" w:color="auto"/>
        <w:left w:val="none" w:sz="0" w:space="0" w:color="auto"/>
        <w:bottom w:val="none" w:sz="0" w:space="0" w:color="auto"/>
        <w:right w:val="none" w:sz="0" w:space="0" w:color="auto"/>
      </w:divBdr>
    </w:div>
    <w:div w:id="633409288">
      <w:bodyDiv w:val="1"/>
      <w:marLeft w:val="0"/>
      <w:marRight w:val="0"/>
      <w:marTop w:val="0"/>
      <w:marBottom w:val="0"/>
      <w:divBdr>
        <w:top w:val="none" w:sz="0" w:space="0" w:color="auto"/>
        <w:left w:val="none" w:sz="0" w:space="0" w:color="auto"/>
        <w:bottom w:val="none" w:sz="0" w:space="0" w:color="auto"/>
        <w:right w:val="none" w:sz="0" w:space="0" w:color="auto"/>
      </w:divBdr>
    </w:div>
    <w:div w:id="633563111">
      <w:bodyDiv w:val="1"/>
      <w:marLeft w:val="0"/>
      <w:marRight w:val="0"/>
      <w:marTop w:val="0"/>
      <w:marBottom w:val="0"/>
      <w:divBdr>
        <w:top w:val="none" w:sz="0" w:space="0" w:color="auto"/>
        <w:left w:val="none" w:sz="0" w:space="0" w:color="auto"/>
        <w:bottom w:val="none" w:sz="0" w:space="0" w:color="auto"/>
        <w:right w:val="none" w:sz="0" w:space="0" w:color="auto"/>
      </w:divBdr>
    </w:div>
    <w:div w:id="633683255">
      <w:bodyDiv w:val="1"/>
      <w:marLeft w:val="0"/>
      <w:marRight w:val="0"/>
      <w:marTop w:val="0"/>
      <w:marBottom w:val="0"/>
      <w:divBdr>
        <w:top w:val="none" w:sz="0" w:space="0" w:color="auto"/>
        <w:left w:val="none" w:sz="0" w:space="0" w:color="auto"/>
        <w:bottom w:val="none" w:sz="0" w:space="0" w:color="auto"/>
        <w:right w:val="none" w:sz="0" w:space="0" w:color="auto"/>
      </w:divBdr>
    </w:div>
    <w:div w:id="633683520">
      <w:bodyDiv w:val="1"/>
      <w:marLeft w:val="0"/>
      <w:marRight w:val="0"/>
      <w:marTop w:val="0"/>
      <w:marBottom w:val="0"/>
      <w:divBdr>
        <w:top w:val="none" w:sz="0" w:space="0" w:color="auto"/>
        <w:left w:val="none" w:sz="0" w:space="0" w:color="auto"/>
        <w:bottom w:val="none" w:sz="0" w:space="0" w:color="auto"/>
        <w:right w:val="none" w:sz="0" w:space="0" w:color="auto"/>
      </w:divBdr>
    </w:div>
    <w:div w:id="633946234">
      <w:bodyDiv w:val="1"/>
      <w:marLeft w:val="0"/>
      <w:marRight w:val="0"/>
      <w:marTop w:val="0"/>
      <w:marBottom w:val="0"/>
      <w:divBdr>
        <w:top w:val="none" w:sz="0" w:space="0" w:color="auto"/>
        <w:left w:val="none" w:sz="0" w:space="0" w:color="auto"/>
        <w:bottom w:val="none" w:sz="0" w:space="0" w:color="auto"/>
        <w:right w:val="none" w:sz="0" w:space="0" w:color="auto"/>
      </w:divBdr>
    </w:div>
    <w:div w:id="634022726">
      <w:bodyDiv w:val="1"/>
      <w:marLeft w:val="0"/>
      <w:marRight w:val="0"/>
      <w:marTop w:val="0"/>
      <w:marBottom w:val="0"/>
      <w:divBdr>
        <w:top w:val="none" w:sz="0" w:space="0" w:color="auto"/>
        <w:left w:val="none" w:sz="0" w:space="0" w:color="auto"/>
        <w:bottom w:val="none" w:sz="0" w:space="0" w:color="auto"/>
        <w:right w:val="none" w:sz="0" w:space="0" w:color="auto"/>
      </w:divBdr>
    </w:div>
    <w:div w:id="634023574">
      <w:bodyDiv w:val="1"/>
      <w:marLeft w:val="0"/>
      <w:marRight w:val="0"/>
      <w:marTop w:val="0"/>
      <w:marBottom w:val="0"/>
      <w:divBdr>
        <w:top w:val="none" w:sz="0" w:space="0" w:color="auto"/>
        <w:left w:val="none" w:sz="0" w:space="0" w:color="auto"/>
        <w:bottom w:val="none" w:sz="0" w:space="0" w:color="auto"/>
        <w:right w:val="none" w:sz="0" w:space="0" w:color="auto"/>
      </w:divBdr>
    </w:div>
    <w:div w:id="634140311">
      <w:bodyDiv w:val="1"/>
      <w:marLeft w:val="0"/>
      <w:marRight w:val="0"/>
      <w:marTop w:val="0"/>
      <w:marBottom w:val="0"/>
      <w:divBdr>
        <w:top w:val="none" w:sz="0" w:space="0" w:color="auto"/>
        <w:left w:val="none" w:sz="0" w:space="0" w:color="auto"/>
        <w:bottom w:val="none" w:sz="0" w:space="0" w:color="auto"/>
        <w:right w:val="none" w:sz="0" w:space="0" w:color="auto"/>
      </w:divBdr>
    </w:div>
    <w:div w:id="634411726">
      <w:bodyDiv w:val="1"/>
      <w:marLeft w:val="0"/>
      <w:marRight w:val="0"/>
      <w:marTop w:val="0"/>
      <w:marBottom w:val="0"/>
      <w:divBdr>
        <w:top w:val="none" w:sz="0" w:space="0" w:color="auto"/>
        <w:left w:val="none" w:sz="0" w:space="0" w:color="auto"/>
        <w:bottom w:val="none" w:sz="0" w:space="0" w:color="auto"/>
        <w:right w:val="none" w:sz="0" w:space="0" w:color="auto"/>
      </w:divBdr>
    </w:div>
    <w:div w:id="634682252">
      <w:bodyDiv w:val="1"/>
      <w:marLeft w:val="0"/>
      <w:marRight w:val="0"/>
      <w:marTop w:val="0"/>
      <w:marBottom w:val="0"/>
      <w:divBdr>
        <w:top w:val="none" w:sz="0" w:space="0" w:color="auto"/>
        <w:left w:val="none" w:sz="0" w:space="0" w:color="auto"/>
        <w:bottom w:val="none" w:sz="0" w:space="0" w:color="auto"/>
        <w:right w:val="none" w:sz="0" w:space="0" w:color="auto"/>
      </w:divBdr>
    </w:div>
    <w:div w:id="634723549">
      <w:bodyDiv w:val="1"/>
      <w:marLeft w:val="0"/>
      <w:marRight w:val="0"/>
      <w:marTop w:val="0"/>
      <w:marBottom w:val="0"/>
      <w:divBdr>
        <w:top w:val="none" w:sz="0" w:space="0" w:color="auto"/>
        <w:left w:val="none" w:sz="0" w:space="0" w:color="auto"/>
        <w:bottom w:val="none" w:sz="0" w:space="0" w:color="auto"/>
        <w:right w:val="none" w:sz="0" w:space="0" w:color="auto"/>
      </w:divBdr>
    </w:div>
    <w:div w:id="634871059">
      <w:bodyDiv w:val="1"/>
      <w:marLeft w:val="0"/>
      <w:marRight w:val="0"/>
      <w:marTop w:val="0"/>
      <w:marBottom w:val="0"/>
      <w:divBdr>
        <w:top w:val="none" w:sz="0" w:space="0" w:color="auto"/>
        <w:left w:val="none" w:sz="0" w:space="0" w:color="auto"/>
        <w:bottom w:val="none" w:sz="0" w:space="0" w:color="auto"/>
        <w:right w:val="none" w:sz="0" w:space="0" w:color="auto"/>
      </w:divBdr>
    </w:div>
    <w:div w:id="635254944">
      <w:bodyDiv w:val="1"/>
      <w:marLeft w:val="0"/>
      <w:marRight w:val="0"/>
      <w:marTop w:val="0"/>
      <w:marBottom w:val="0"/>
      <w:divBdr>
        <w:top w:val="none" w:sz="0" w:space="0" w:color="auto"/>
        <w:left w:val="none" w:sz="0" w:space="0" w:color="auto"/>
        <w:bottom w:val="none" w:sz="0" w:space="0" w:color="auto"/>
        <w:right w:val="none" w:sz="0" w:space="0" w:color="auto"/>
      </w:divBdr>
    </w:div>
    <w:div w:id="635451468">
      <w:bodyDiv w:val="1"/>
      <w:marLeft w:val="0"/>
      <w:marRight w:val="0"/>
      <w:marTop w:val="0"/>
      <w:marBottom w:val="0"/>
      <w:divBdr>
        <w:top w:val="none" w:sz="0" w:space="0" w:color="auto"/>
        <w:left w:val="none" w:sz="0" w:space="0" w:color="auto"/>
        <w:bottom w:val="none" w:sz="0" w:space="0" w:color="auto"/>
        <w:right w:val="none" w:sz="0" w:space="0" w:color="auto"/>
      </w:divBdr>
    </w:div>
    <w:div w:id="635724784">
      <w:bodyDiv w:val="1"/>
      <w:marLeft w:val="0"/>
      <w:marRight w:val="0"/>
      <w:marTop w:val="0"/>
      <w:marBottom w:val="0"/>
      <w:divBdr>
        <w:top w:val="none" w:sz="0" w:space="0" w:color="auto"/>
        <w:left w:val="none" w:sz="0" w:space="0" w:color="auto"/>
        <w:bottom w:val="none" w:sz="0" w:space="0" w:color="auto"/>
        <w:right w:val="none" w:sz="0" w:space="0" w:color="auto"/>
      </w:divBdr>
    </w:div>
    <w:div w:id="635767958">
      <w:bodyDiv w:val="1"/>
      <w:marLeft w:val="0"/>
      <w:marRight w:val="0"/>
      <w:marTop w:val="0"/>
      <w:marBottom w:val="0"/>
      <w:divBdr>
        <w:top w:val="none" w:sz="0" w:space="0" w:color="auto"/>
        <w:left w:val="none" w:sz="0" w:space="0" w:color="auto"/>
        <w:bottom w:val="none" w:sz="0" w:space="0" w:color="auto"/>
        <w:right w:val="none" w:sz="0" w:space="0" w:color="auto"/>
      </w:divBdr>
    </w:div>
    <w:div w:id="635793416">
      <w:bodyDiv w:val="1"/>
      <w:marLeft w:val="0"/>
      <w:marRight w:val="0"/>
      <w:marTop w:val="0"/>
      <w:marBottom w:val="0"/>
      <w:divBdr>
        <w:top w:val="none" w:sz="0" w:space="0" w:color="auto"/>
        <w:left w:val="none" w:sz="0" w:space="0" w:color="auto"/>
        <w:bottom w:val="none" w:sz="0" w:space="0" w:color="auto"/>
        <w:right w:val="none" w:sz="0" w:space="0" w:color="auto"/>
      </w:divBdr>
    </w:div>
    <w:div w:id="635836419">
      <w:bodyDiv w:val="1"/>
      <w:marLeft w:val="0"/>
      <w:marRight w:val="0"/>
      <w:marTop w:val="0"/>
      <w:marBottom w:val="0"/>
      <w:divBdr>
        <w:top w:val="none" w:sz="0" w:space="0" w:color="auto"/>
        <w:left w:val="none" w:sz="0" w:space="0" w:color="auto"/>
        <w:bottom w:val="none" w:sz="0" w:space="0" w:color="auto"/>
        <w:right w:val="none" w:sz="0" w:space="0" w:color="auto"/>
      </w:divBdr>
    </w:div>
    <w:div w:id="635837182">
      <w:bodyDiv w:val="1"/>
      <w:marLeft w:val="0"/>
      <w:marRight w:val="0"/>
      <w:marTop w:val="0"/>
      <w:marBottom w:val="0"/>
      <w:divBdr>
        <w:top w:val="none" w:sz="0" w:space="0" w:color="auto"/>
        <w:left w:val="none" w:sz="0" w:space="0" w:color="auto"/>
        <w:bottom w:val="none" w:sz="0" w:space="0" w:color="auto"/>
        <w:right w:val="none" w:sz="0" w:space="0" w:color="auto"/>
      </w:divBdr>
    </w:div>
    <w:div w:id="635909527">
      <w:bodyDiv w:val="1"/>
      <w:marLeft w:val="0"/>
      <w:marRight w:val="0"/>
      <w:marTop w:val="0"/>
      <w:marBottom w:val="0"/>
      <w:divBdr>
        <w:top w:val="none" w:sz="0" w:space="0" w:color="auto"/>
        <w:left w:val="none" w:sz="0" w:space="0" w:color="auto"/>
        <w:bottom w:val="none" w:sz="0" w:space="0" w:color="auto"/>
        <w:right w:val="none" w:sz="0" w:space="0" w:color="auto"/>
      </w:divBdr>
    </w:div>
    <w:div w:id="636110648">
      <w:bodyDiv w:val="1"/>
      <w:marLeft w:val="0"/>
      <w:marRight w:val="0"/>
      <w:marTop w:val="0"/>
      <w:marBottom w:val="0"/>
      <w:divBdr>
        <w:top w:val="none" w:sz="0" w:space="0" w:color="auto"/>
        <w:left w:val="none" w:sz="0" w:space="0" w:color="auto"/>
        <w:bottom w:val="none" w:sz="0" w:space="0" w:color="auto"/>
        <w:right w:val="none" w:sz="0" w:space="0" w:color="auto"/>
      </w:divBdr>
    </w:div>
    <w:div w:id="636296976">
      <w:bodyDiv w:val="1"/>
      <w:marLeft w:val="0"/>
      <w:marRight w:val="0"/>
      <w:marTop w:val="0"/>
      <w:marBottom w:val="0"/>
      <w:divBdr>
        <w:top w:val="none" w:sz="0" w:space="0" w:color="auto"/>
        <w:left w:val="none" w:sz="0" w:space="0" w:color="auto"/>
        <w:bottom w:val="none" w:sz="0" w:space="0" w:color="auto"/>
        <w:right w:val="none" w:sz="0" w:space="0" w:color="auto"/>
      </w:divBdr>
    </w:div>
    <w:div w:id="636300851">
      <w:bodyDiv w:val="1"/>
      <w:marLeft w:val="0"/>
      <w:marRight w:val="0"/>
      <w:marTop w:val="0"/>
      <w:marBottom w:val="0"/>
      <w:divBdr>
        <w:top w:val="none" w:sz="0" w:space="0" w:color="auto"/>
        <w:left w:val="none" w:sz="0" w:space="0" w:color="auto"/>
        <w:bottom w:val="none" w:sz="0" w:space="0" w:color="auto"/>
        <w:right w:val="none" w:sz="0" w:space="0" w:color="auto"/>
      </w:divBdr>
    </w:div>
    <w:div w:id="636489730">
      <w:bodyDiv w:val="1"/>
      <w:marLeft w:val="0"/>
      <w:marRight w:val="0"/>
      <w:marTop w:val="0"/>
      <w:marBottom w:val="0"/>
      <w:divBdr>
        <w:top w:val="none" w:sz="0" w:space="0" w:color="auto"/>
        <w:left w:val="none" w:sz="0" w:space="0" w:color="auto"/>
        <w:bottom w:val="none" w:sz="0" w:space="0" w:color="auto"/>
        <w:right w:val="none" w:sz="0" w:space="0" w:color="auto"/>
      </w:divBdr>
    </w:div>
    <w:div w:id="636497399">
      <w:bodyDiv w:val="1"/>
      <w:marLeft w:val="0"/>
      <w:marRight w:val="0"/>
      <w:marTop w:val="0"/>
      <w:marBottom w:val="0"/>
      <w:divBdr>
        <w:top w:val="none" w:sz="0" w:space="0" w:color="auto"/>
        <w:left w:val="none" w:sz="0" w:space="0" w:color="auto"/>
        <w:bottom w:val="none" w:sz="0" w:space="0" w:color="auto"/>
        <w:right w:val="none" w:sz="0" w:space="0" w:color="auto"/>
      </w:divBdr>
    </w:div>
    <w:div w:id="636647073">
      <w:bodyDiv w:val="1"/>
      <w:marLeft w:val="0"/>
      <w:marRight w:val="0"/>
      <w:marTop w:val="0"/>
      <w:marBottom w:val="0"/>
      <w:divBdr>
        <w:top w:val="none" w:sz="0" w:space="0" w:color="auto"/>
        <w:left w:val="none" w:sz="0" w:space="0" w:color="auto"/>
        <w:bottom w:val="none" w:sz="0" w:space="0" w:color="auto"/>
        <w:right w:val="none" w:sz="0" w:space="0" w:color="auto"/>
      </w:divBdr>
    </w:div>
    <w:div w:id="636765823">
      <w:bodyDiv w:val="1"/>
      <w:marLeft w:val="0"/>
      <w:marRight w:val="0"/>
      <w:marTop w:val="0"/>
      <w:marBottom w:val="0"/>
      <w:divBdr>
        <w:top w:val="none" w:sz="0" w:space="0" w:color="auto"/>
        <w:left w:val="none" w:sz="0" w:space="0" w:color="auto"/>
        <w:bottom w:val="none" w:sz="0" w:space="0" w:color="auto"/>
        <w:right w:val="none" w:sz="0" w:space="0" w:color="auto"/>
      </w:divBdr>
    </w:div>
    <w:div w:id="637152367">
      <w:bodyDiv w:val="1"/>
      <w:marLeft w:val="0"/>
      <w:marRight w:val="0"/>
      <w:marTop w:val="0"/>
      <w:marBottom w:val="0"/>
      <w:divBdr>
        <w:top w:val="none" w:sz="0" w:space="0" w:color="auto"/>
        <w:left w:val="none" w:sz="0" w:space="0" w:color="auto"/>
        <w:bottom w:val="none" w:sz="0" w:space="0" w:color="auto"/>
        <w:right w:val="none" w:sz="0" w:space="0" w:color="auto"/>
      </w:divBdr>
    </w:div>
    <w:div w:id="637227077">
      <w:bodyDiv w:val="1"/>
      <w:marLeft w:val="0"/>
      <w:marRight w:val="0"/>
      <w:marTop w:val="0"/>
      <w:marBottom w:val="0"/>
      <w:divBdr>
        <w:top w:val="none" w:sz="0" w:space="0" w:color="auto"/>
        <w:left w:val="none" w:sz="0" w:space="0" w:color="auto"/>
        <w:bottom w:val="none" w:sz="0" w:space="0" w:color="auto"/>
        <w:right w:val="none" w:sz="0" w:space="0" w:color="auto"/>
      </w:divBdr>
    </w:div>
    <w:div w:id="637416694">
      <w:bodyDiv w:val="1"/>
      <w:marLeft w:val="0"/>
      <w:marRight w:val="0"/>
      <w:marTop w:val="0"/>
      <w:marBottom w:val="0"/>
      <w:divBdr>
        <w:top w:val="none" w:sz="0" w:space="0" w:color="auto"/>
        <w:left w:val="none" w:sz="0" w:space="0" w:color="auto"/>
        <w:bottom w:val="none" w:sz="0" w:space="0" w:color="auto"/>
        <w:right w:val="none" w:sz="0" w:space="0" w:color="auto"/>
      </w:divBdr>
    </w:div>
    <w:div w:id="637608157">
      <w:bodyDiv w:val="1"/>
      <w:marLeft w:val="0"/>
      <w:marRight w:val="0"/>
      <w:marTop w:val="0"/>
      <w:marBottom w:val="0"/>
      <w:divBdr>
        <w:top w:val="none" w:sz="0" w:space="0" w:color="auto"/>
        <w:left w:val="none" w:sz="0" w:space="0" w:color="auto"/>
        <w:bottom w:val="none" w:sz="0" w:space="0" w:color="auto"/>
        <w:right w:val="none" w:sz="0" w:space="0" w:color="auto"/>
      </w:divBdr>
    </w:div>
    <w:div w:id="637734363">
      <w:bodyDiv w:val="1"/>
      <w:marLeft w:val="0"/>
      <w:marRight w:val="0"/>
      <w:marTop w:val="0"/>
      <w:marBottom w:val="0"/>
      <w:divBdr>
        <w:top w:val="none" w:sz="0" w:space="0" w:color="auto"/>
        <w:left w:val="none" w:sz="0" w:space="0" w:color="auto"/>
        <w:bottom w:val="none" w:sz="0" w:space="0" w:color="auto"/>
        <w:right w:val="none" w:sz="0" w:space="0" w:color="auto"/>
      </w:divBdr>
    </w:div>
    <w:div w:id="637758787">
      <w:bodyDiv w:val="1"/>
      <w:marLeft w:val="0"/>
      <w:marRight w:val="0"/>
      <w:marTop w:val="0"/>
      <w:marBottom w:val="0"/>
      <w:divBdr>
        <w:top w:val="none" w:sz="0" w:space="0" w:color="auto"/>
        <w:left w:val="none" w:sz="0" w:space="0" w:color="auto"/>
        <w:bottom w:val="none" w:sz="0" w:space="0" w:color="auto"/>
        <w:right w:val="none" w:sz="0" w:space="0" w:color="auto"/>
      </w:divBdr>
    </w:div>
    <w:div w:id="638072772">
      <w:bodyDiv w:val="1"/>
      <w:marLeft w:val="0"/>
      <w:marRight w:val="0"/>
      <w:marTop w:val="0"/>
      <w:marBottom w:val="0"/>
      <w:divBdr>
        <w:top w:val="none" w:sz="0" w:space="0" w:color="auto"/>
        <w:left w:val="none" w:sz="0" w:space="0" w:color="auto"/>
        <w:bottom w:val="none" w:sz="0" w:space="0" w:color="auto"/>
        <w:right w:val="none" w:sz="0" w:space="0" w:color="auto"/>
      </w:divBdr>
    </w:div>
    <w:div w:id="638150127">
      <w:bodyDiv w:val="1"/>
      <w:marLeft w:val="0"/>
      <w:marRight w:val="0"/>
      <w:marTop w:val="0"/>
      <w:marBottom w:val="0"/>
      <w:divBdr>
        <w:top w:val="none" w:sz="0" w:space="0" w:color="auto"/>
        <w:left w:val="none" w:sz="0" w:space="0" w:color="auto"/>
        <w:bottom w:val="none" w:sz="0" w:space="0" w:color="auto"/>
        <w:right w:val="none" w:sz="0" w:space="0" w:color="auto"/>
      </w:divBdr>
    </w:div>
    <w:div w:id="638347036">
      <w:bodyDiv w:val="1"/>
      <w:marLeft w:val="0"/>
      <w:marRight w:val="0"/>
      <w:marTop w:val="0"/>
      <w:marBottom w:val="0"/>
      <w:divBdr>
        <w:top w:val="none" w:sz="0" w:space="0" w:color="auto"/>
        <w:left w:val="none" w:sz="0" w:space="0" w:color="auto"/>
        <w:bottom w:val="none" w:sz="0" w:space="0" w:color="auto"/>
        <w:right w:val="none" w:sz="0" w:space="0" w:color="auto"/>
      </w:divBdr>
    </w:div>
    <w:div w:id="638412954">
      <w:bodyDiv w:val="1"/>
      <w:marLeft w:val="0"/>
      <w:marRight w:val="0"/>
      <w:marTop w:val="0"/>
      <w:marBottom w:val="0"/>
      <w:divBdr>
        <w:top w:val="none" w:sz="0" w:space="0" w:color="auto"/>
        <w:left w:val="none" w:sz="0" w:space="0" w:color="auto"/>
        <w:bottom w:val="none" w:sz="0" w:space="0" w:color="auto"/>
        <w:right w:val="none" w:sz="0" w:space="0" w:color="auto"/>
      </w:divBdr>
    </w:div>
    <w:div w:id="638415810">
      <w:bodyDiv w:val="1"/>
      <w:marLeft w:val="0"/>
      <w:marRight w:val="0"/>
      <w:marTop w:val="0"/>
      <w:marBottom w:val="0"/>
      <w:divBdr>
        <w:top w:val="none" w:sz="0" w:space="0" w:color="auto"/>
        <w:left w:val="none" w:sz="0" w:space="0" w:color="auto"/>
        <w:bottom w:val="none" w:sz="0" w:space="0" w:color="auto"/>
        <w:right w:val="none" w:sz="0" w:space="0" w:color="auto"/>
      </w:divBdr>
    </w:div>
    <w:div w:id="638455278">
      <w:bodyDiv w:val="1"/>
      <w:marLeft w:val="0"/>
      <w:marRight w:val="0"/>
      <w:marTop w:val="0"/>
      <w:marBottom w:val="0"/>
      <w:divBdr>
        <w:top w:val="none" w:sz="0" w:space="0" w:color="auto"/>
        <w:left w:val="none" w:sz="0" w:space="0" w:color="auto"/>
        <w:bottom w:val="none" w:sz="0" w:space="0" w:color="auto"/>
        <w:right w:val="none" w:sz="0" w:space="0" w:color="auto"/>
      </w:divBdr>
    </w:div>
    <w:div w:id="638534685">
      <w:bodyDiv w:val="1"/>
      <w:marLeft w:val="0"/>
      <w:marRight w:val="0"/>
      <w:marTop w:val="0"/>
      <w:marBottom w:val="0"/>
      <w:divBdr>
        <w:top w:val="none" w:sz="0" w:space="0" w:color="auto"/>
        <w:left w:val="none" w:sz="0" w:space="0" w:color="auto"/>
        <w:bottom w:val="none" w:sz="0" w:space="0" w:color="auto"/>
        <w:right w:val="none" w:sz="0" w:space="0" w:color="auto"/>
      </w:divBdr>
    </w:div>
    <w:div w:id="638847397">
      <w:bodyDiv w:val="1"/>
      <w:marLeft w:val="0"/>
      <w:marRight w:val="0"/>
      <w:marTop w:val="0"/>
      <w:marBottom w:val="0"/>
      <w:divBdr>
        <w:top w:val="none" w:sz="0" w:space="0" w:color="auto"/>
        <w:left w:val="none" w:sz="0" w:space="0" w:color="auto"/>
        <w:bottom w:val="none" w:sz="0" w:space="0" w:color="auto"/>
        <w:right w:val="none" w:sz="0" w:space="0" w:color="auto"/>
      </w:divBdr>
    </w:div>
    <w:div w:id="638875684">
      <w:bodyDiv w:val="1"/>
      <w:marLeft w:val="0"/>
      <w:marRight w:val="0"/>
      <w:marTop w:val="0"/>
      <w:marBottom w:val="0"/>
      <w:divBdr>
        <w:top w:val="none" w:sz="0" w:space="0" w:color="auto"/>
        <w:left w:val="none" w:sz="0" w:space="0" w:color="auto"/>
        <w:bottom w:val="none" w:sz="0" w:space="0" w:color="auto"/>
        <w:right w:val="none" w:sz="0" w:space="0" w:color="auto"/>
      </w:divBdr>
    </w:div>
    <w:div w:id="638926609">
      <w:bodyDiv w:val="1"/>
      <w:marLeft w:val="0"/>
      <w:marRight w:val="0"/>
      <w:marTop w:val="0"/>
      <w:marBottom w:val="0"/>
      <w:divBdr>
        <w:top w:val="none" w:sz="0" w:space="0" w:color="auto"/>
        <w:left w:val="none" w:sz="0" w:space="0" w:color="auto"/>
        <w:bottom w:val="none" w:sz="0" w:space="0" w:color="auto"/>
        <w:right w:val="none" w:sz="0" w:space="0" w:color="auto"/>
      </w:divBdr>
    </w:div>
    <w:div w:id="639118227">
      <w:bodyDiv w:val="1"/>
      <w:marLeft w:val="0"/>
      <w:marRight w:val="0"/>
      <w:marTop w:val="0"/>
      <w:marBottom w:val="0"/>
      <w:divBdr>
        <w:top w:val="none" w:sz="0" w:space="0" w:color="auto"/>
        <w:left w:val="none" w:sz="0" w:space="0" w:color="auto"/>
        <w:bottom w:val="none" w:sz="0" w:space="0" w:color="auto"/>
        <w:right w:val="none" w:sz="0" w:space="0" w:color="auto"/>
      </w:divBdr>
    </w:div>
    <w:div w:id="639267412">
      <w:bodyDiv w:val="1"/>
      <w:marLeft w:val="0"/>
      <w:marRight w:val="0"/>
      <w:marTop w:val="0"/>
      <w:marBottom w:val="0"/>
      <w:divBdr>
        <w:top w:val="none" w:sz="0" w:space="0" w:color="auto"/>
        <w:left w:val="none" w:sz="0" w:space="0" w:color="auto"/>
        <w:bottom w:val="none" w:sz="0" w:space="0" w:color="auto"/>
        <w:right w:val="none" w:sz="0" w:space="0" w:color="auto"/>
      </w:divBdr>
    </w:div>
    <w:div w:id="639306922">
      <w:bodyDiv w:val="1"/>
      <w:marLeft w:val="0"/>
      <w:marRight w:val="0"/>
      <w:marTop w:val="0"/>
      <w:marBottom w:val="0"/>
      <w:divBdr>
        <w:top w:val="none" w:sz="0" w:space="0" w:color="auto"/>
        <w:left w:val="none" w:sz="0" w:space="0" w:color="auto"/>
        <w:bottom w:val="none" w:sz="0" w:space="0" w:color="auto"/>
        <w:right w:val="none" w:sz="0" w:space="0" w:color="auto"/>
      </w:divBdr>
    </w:div>
    <w:div w:id="639310026">
      <w:bodyDiv w:val="1"/>
      <w:marLeft w:val="0"/>
      <w:marRight w:val="0"/>
      <w:marTop w:val="0"/>
      <w:marBottom w:val="0"/>
      <w:divBdr>
        <w:top w:val="none" w:sz="0" w:space="0" w:color="auto"/>
        <w:left w:val="none" w:sz="0" w:space="0" w:color="auto"/>
        <w:bottom w:val="none" w:sz="0" w:space="0" w:color="auto"/>
        <w:right w:val="none" w:sz="0" w:space="0" w:color="auto"/>
      </w:divBdr>
    </w:div>
    <w:div w:id="639458074">
      <w:bodyDiv w:val="1"/>
      <w:marLeft w:val="0"/>
      <w:marRight w:val="0"/>
      <w:marTop w:val="0"/>
      <w:marBottom w:val="0"/>
      <w:divBdr>
        <w:top w:val="none" w:sz="0" w:space="0" w:color="auto"/>
        <w:left w:val="none" w:sz="0" w:space="0" w:color="auto"/>
        <w:bottom w:val="none" w:sz="0" w:space="0" w:color="auto"/>
        <w:right w:val="none" w:sz="0" w:space="0" w:color="auto"/>
      </w:divBdr>
    </w:div>
    <w:div w:id="639845697">
      <w:bodyDiv w:val="1"/>
      <w:marLeft w:val="0"/>
      <w:marRight w:val="0"/>
      <w:marTop w:val="0"/>
      <w:marBottom w:val="0"/>
      <w:divBdr>
        <w:top w:val="none" w:sz="0" w:space="0" w:color="auto"/>
        <w:left w:val="none" w:sz="0" w:space="0" w:color="auto"/>
        <w:bottom w:val="none" w:sz="0" w:space="0" w:color="auto"/>
        <w:right w:val="none" w:sz="0" w:space="0" w:color="auto"/>
      </w:divBdr>
    </w:div>
    <w:div w:id="639850561">
      <w:bodyDiv w:val="1"/>
      <w:marLeft w:val="0"/>
      <w:marRight w:val="0"/>
      <w:marTop w:val="0"/>
      <w:marBottom w:val="0"/>
      <w:divBdr>
        <w:top w:val="none" w:sz="0" w:space="0" w:color="auto"/>
        <w:left w:val="none" w:sz="0" w:space="0" w:color="auto"/>
        <w:bottom w:val="none" w:sz="0" w:space="0" w:color="auto"/>
        <w:right w:val="none" w:sz="0" w:space="0" w:color="auto"/>
      </w:divBdr>
    </w:div>
    <w:div w:id="639922154">
      <w:bodyDiv w:val="1"/>
      <w:marLeft w:val="0"/>
      <w:marRight w:val="0"/>
      <w:marTop w:val="0"/>
      <w:marBottom w:val="0"/>
      <w:divBdr>
        <w:top w:val="none" w:sz="0" w:space="0" w:color="auto"/>
        <w:left w:val="none" w:sz="0" w:space="0" w:color="auto"/>
        <w:bottom w:val="none" w:sz="0" w:space="0" w:color="auto"/>
        <w:right w:val="none" w:sz="0" w:space="0" w:color="auto"/>
      </w:divBdr>
    </w:div>
    <w:div w:id="640117056">
      <w:bodyDiv w:val="1"/>
      <w:marLeft w:val="0"/>
      <w:marRight w:val="0"/>
      <w:marTop w:val="0"/>
      <w:marBottom w:val="0"/>
      <w:divBdr>
        <w:top w:val="none" w:sz="0" w:space="0" w:color="auto"/>
        <w:left w:val="none" w:sz="0" w:space="0" w:color="auto"/>
        <w:bottom w:val="none" w:sz="0" w:space="0" w:color="auto"/>
        <w:right w:val="none" w:sz="0" w:space="0" w:color="auto"/>
      </w:divBdr>
    </w:div>
    <w:div w:id="640423358">
      <w:bodyDiv w:val="1"/>
      <w:marLeft w:val="0"/>
      <w:marRight w:val="0"/>
      <w:marTop w:val="0"/>
      <w:marBottom w:val="0"/>
      <w:divBdr>
        <w:top w:val="none" w:sz="0" w:space="0" w:color="auto"/>
        <w:left w:val="none" w:sz="0" w:space="0" w:color="auto"/>
        <w:bottom w:val="none" w:sz="0" w:space="0" w:color="auto"/>
        <w:right w:val="none" w:sz="0" w:space="0" w:color="auto"/>
      </w:divBdr>
    </w:div>
    <w:div w:id="640841359">
      <w:bodyDiv w:val="1"/>
      <w:marLeft w:val="0"/>
      <w:marRight w:val="0"/>
      <w:marTop w:val="0"/>
      <w:marBottom w:val="0"/>
      <w:divBdr>
        <w:top w:val="none" w:sz="0" w:space="0" w:color="auto"/>
        <w:left w:val="none" w:sz="0" w:space="0" w:color="auto"/>
        <w:bottom w:val="none" w:sz="0" w:space="0" w:color="auto"/>
        <w:right w:val="none" w:sz="0" w:space="0" w:color="auto"/>
      </w:divBdr>
    </w:div>
    <w:div w:id="640883048">
      <w:bodyDiv w:val="1"/>
      <w:marLeft w:val="0"/>
      <w:marRight w:val="0"/>
      <w:marTop w:val="0"/>
      <w:marBottom w:val="0"/>
      <w:divBdr>
        <w:top w:val="none" w:sz="0" w:space="0" w:color="auto"/>
        <w:left w:val="none" w:sz="0" w:space="0" w:color="auto"/>
        <w:bottom w:val="none" w:sz="0" w:space="0" w:color="auto"/>
        <w:right w:val="none" w:sz="0" w:space="0" w:color="auto"/>
      </w:divBdr>
    </w:div>
    <w:div w:id="640889771">
      <w:bodyDiv w:val="1"/>
      <w:marLeft w:val="0"/>
      <w:marRight w:val="0"/>
      <w:marTop w:val="0"/>
      <w:marBottom w:val="0"/>
      <w:divBdr>
        <w:top w:val="none" w:sz="0" w:space="0" w:color="auto"/>
        <w:left w:val="none" w:sz="0" w:space="0" w:color="auto"/>
        <w:bottom w:val="none" w:sz="0" w:space="0" w:color="auto"/>
        <w:right w:val="none" w:sz="0" w:space="0" w:color="auto"/>
      </w:divBdr>
    </w:div>
    <w:div w:id="640958625">
      <w:bodyDiv w:val="1"/>
      <w:marLeft w:val="0"/>
      <w:marRight w:val="0"/>
      <w:marTop w:val="0"/>
      <w:marBottom w:val="0"/>
      <w:divBdr>
        <w:top w:val="none" w:sz="0" w:space="0" w:color="auto"/>
        <w:left w:val="none" w:sz="0" w:space="0" w:color="auto"/>
        <w:bottom w:val="none" w:sz="0" w:space="0" w:color="auto"/>
        <w:right w:val="none" w:sz="0" w:space="0" w:color="auto"/>
      </w:divBdr>
    </w:div>
    <w:div w:id="641153552">
      <w:bodyDiv w:val="1"/>
      <w:marLeft w:val="0"/>
      <w:marRight w:val="0"/>
      <w:marTop w:val="0"/>
      <w:marBottom w:val="0"/>
      <w:divBdr>
        <w:top w:val="none" w:sz="0" w:space="0" w:color="auto"/>
        <w:left w:val="none" w:sz="0" w:space="0" w:color="auto"/>
        <w:bottom w:val="none" w:sz="0" w:space="0" w:color="auto"/>
        <w:right w:val="none" w:sz="0" w:space="0" w:color="auto"/>
      </w:divBdr>
    </w:div>
    <w:div w:id="641273102">
      <w:bodyDiv w:val="1"/>
      <w:marLeft w:val="0"/>
      <w:marRight w:val="0"/>
      <w:marTop w:val="0"/>
      <w:marBottom w:val="0"/>
      <w:divBdr>
        <w:top w:val="none" w:sz="0" w:space="0" w:color="auto"/>
        <w:left w:val="none" w:sz="0" w:space="0" w:color="auto"/>
        <w:bottom w:val="none" w:sz="0" w:space="0" w:color="auto"/>
        <w:right w:val="none" w:sz="0" w:space="0" w:color="auto"/>
      </w:divBdr>
    </w:div>
    <w:div w:id="641346159">
      <w:bodyDiv w:val="1"/>
      <w:marLeft w:val="0"/>
      <w:marRight w:val="0"/>
      <w:marTop w:val="0"/>
      <w:marBottom w:val="0"/>
      <w:divBdr>
        <w:top w:val="none" w:sz="0" w:space="0" w:color="auto"/>
        <w:left w:val="none" w:sz="0" w:space="0" w:color="auto"/>
        <w:bottom w:val="none" w:sz="0" w:space="0" w:color="auto"/>
        <w:right w:val="none" w:sz="0" w:space="0" w:color="auto"/>
      </w:divBdr>
    </w:div>
    <w:div w:id="641350220">
      <w:bodyDiv w:val="1"/>
      <w:marLeft w:val="0"/>
      <w:marRight w:val="0"/>
      <w:marTop w:val="0"/>
      <w:marBottom w:val="0"/>
      <w:divBdr>
        <w:top w:val="none" w:sz="0" w:space="0" w:color="auto"/>
        <w:left w:val="none" w:sz="0" w:space="0" w:color="auto"/>
        <w:bottom w:val="none" w:sz="0" w:space="0" w:color="auto"/>
        <w:right w:val="none" w:sz="0" w:space="0" w:color="auto"/>
      </w:divBdr>
    </w:div>
    <w:div w:id="641812498">
      <w:bodyDiv w:val="1"/>
      <w:marLeft w:val="0"/>
      <w:marRight w:val="0"/>
      <w:marTop w:val="0"/>
      <w:marBottom w:val="0"/>
      <w:divBdr>
        <w:top w:val="none" w:sz="0" w:space="0" w:color="auto"/>
        <w:left w:val="none" w:sz="0" w:space="0" w:color="auto"/>
        <w:bottom w:val="none" w:sz="0" w:space="0" w:color="auto"/>
        <w:right w:val="none" w:sz="0" w:space="0" w:color="auto"/>
      </w:divBdr>
    </w:div>
    <w:div w:id="641812828">
      <w:bodyDiv w:val="1"/>
      <w:marLeft w:val="0"/>
      <w:marRight w:val="0"/>
      <w:marTop w:val="0"/>
      <w:marBottom w:val="0"/>
      <w:divBdr>
        <w:top w:val="none" w:sz="0" w:space="0" w:color="auto"/>
        <w:left w:val="none" w:sz="0" w:space="0" w:color="auto"/>
        <w:bottom w:val="none" w:sz="0" w:space="0" w:color="auto"/>
        <w:right w:val="none" w:sz="0" w:space="0" w:color="auto"/>
      </w:divBdr>
    </w:div>
    <w:div w:id="641884437">
      <w:bodyDiv w:val="1"/>
      <w:marLeft w:val="0"/>
      <w:marRight w:val="0"/>
      <w:marTop w:val="0"/>
      <w:marBottom w:val="0"/>
      <w:divBdr>
        <w:top w:val="none" w:sz="0" w:space="0" w:color="auto"/>
        <w:left w:val="none" w:sz="0" w:space="0" w:color="auto"/>
        <w:bottom w:val="none" w:sz="0" w:space="0" w:color="auto"/>
        <w:right w:val="none" w:sz="0" w:space="0" w:color="auto"/>
      </w:divBdr>
    </w:div>
    <w:div w:id="641931417">
      <w:bodyDiv w:val="1"/>
      <w:marLeft w:val="0"/>
      <w:marRight w:val="0"/>
      <w:marTop w:val="0"/>
      <w:marBottom w:val="0"/>
      <w:divBdr>
        <w:top w:val="none" w:sz="0" w:space="0" w:color="auto"/>
        <w:left w:val="none" w:sz="0" w:space="0" w:color="auto"/>
        <w:bottom w:val="none" w:sz="0" w:space="0" w:color="auto"/>
        <w:right w:val="none" w:sz="0" w:space="0" w:color="auto"/>
      </w:divBdr>
    </w:div>
    <w:div w:id="642006003">
      <w:bodyDiv w:val="1"/>
      <w:marLeft w:val="0"/>
      <w:marRight w:val="0"/>
      <w:marTop w:val="0"/>
      <w:marBottom w:val="0"/>
      <w:divBdr>
        <w:top w:val="none" w:sz="0" w:space="0" w:color="auto"/>
        <w:left w:val="none" w:sz="0" w:space="0" w:color="auto"/>
        <w:bottom w:val="none" w:sz="0" w:space="0" w:color="auto"/>
        <w:right w:val="none" w:sz="0" w:space="0" w:color="auto"/>
      </w:divBdr>
    </w:div>
    <w:div w:id="642085109">
      <w:bodyDiv w:val="1"/>
      <w:marLeft w:val="0"/>
      <w:marRight w:val="0"/>
      <w:marTop w:val="0"/>
      <w:marBottom w:val="0"/>
      <w:divBdr>
        <w:top w:val="none" w:sz="0" w:space="0" w:color="auto"/>
        <w:left w:val="none" w:sz="0" w:space="0" w:color="auto"/>
        <w:bottom w:val="none" w:sz="0" w:space="0" w:color="auto"/>
        <w:right w:val="none" w:sz="0" w:space="0" w:color="auto"/>
      </w:divBdr>
    </w:div>
    <w:div w:id="642202483">
      <w:bodyDiv w:val="1"/>
      <w:marLeft w:val="0"/>
      <w:marRight w:val="0"/>
      <w:marTop w:val="0"/>
      <w:marBottom w:val="0"/>
      <w:divBdr>
        <w:top w:val="none" w:sz="0" w:space="0" w:color="auto"/>
        <w:left w:val="none" w:sz="0" w:space="0" w:color="auto"/>
        <w:bottom w:val="none" w:sz="0" w:space="0" w:color="auto"/>
        <w:right w:val="none" w:sz="0" w:space="0" w:color="auto"/>
      </w:divBdr>
    </w:div>
    <w:div w:id="642391786">
      <w:bodyDiv w:val="1"/>
      <w:marLeft w:val="0"/>
      <w:marRight w:val="0"/>
      <w:marTop w:val="0"/>
      <w:marBottom w:val="0"/>
      <w:divBdr>
        <w:top w:val="none" w:sz="0" w:space="0" w:color="auto"/>
        <w:left w:val="none" w:sz="0" w:space="0" w:color="auto"/>
        <w:bottom w:val="none" w:sz="0" w:space="0" w:color="auto"/>
        <w:right w:val="none" w:sz="0" w:space="0" w:color="auto"/>
      </w:divBdr>
    </w:div>
    <w:div w:id="642471119">
      <w:bodyDiv w:val="1"/>
      <w:marLeft w:val="0"/>
      <w:marRight w:val="0"/>
      <w:marTop w:val="0"/>
      <w:marBottom w:val="0"/>
      <w:divBdr>
        <w:top w:val="none" w:sz="0" w:space="0" w:color="auto"/>
        <w:left w:val="none" w:sz="0" w:space="0" w:color="auto"/>
        <w:bottom w:val="none" w:sz="0" w:space="0" w:color="auto"/>
        <w:right w:val="none" w:sz="0" w:space="0" w:color="auto"/>
      </w:divBdr>
    </w:div>
    <w:div w:id="642543012">
      <w:bodyDiv w:val="1"/>
      <w:marLeft w:val="0"/>
      <w:marRight w:val="0"/>
      <w:marTop w:val="0"/>
      <w:marBottom w:val="0"/>
      <w:divBdr>
        <w:top w:val="none" w:sz="0" w:space="0" w:color="auto"/>
        <w:left w:val="none" w:sz="0" w:space="0" w:color="auto"/>
        <w:bottom w:val="none" w:sz="0" w:space="0" w:color="auto"/>
        <w:right w:val="none" w:sz="0" w:space="0" w:color="auto"/>
      </w:divBdr>
    </w:div>
    <w:div w:id="642587181">
      <w:bodyDiv w:val="1"/>
      <w:marLeft w:val="0"/>
      <w:marRight w:val="0"/>
      <w:marTop w:val="0"/>
      <w:marBottom w:val="0"/>
      <w:divBdr>
        <w:top w:val="none" w:sz="0" w:space="0" w:color="auto"/>
        <w:left w:val="none" w:sz="0" w:space="0" w:color="auto"/>
        <w:bottom w:val="none" w:sz="0" w:space="0" w:color="auto"/>
        <w:right w:val="none" w:sz="0" w:space="0" w:color="auto"/>
      </w:divBdr>
    </w:div>
    <w:div w:id="642659429">
      <w:bodyDiv w:val="1"/>
      <w:marLeft w:val="0"/>
      <w:marRight w:val="0"/>
      <w:marTop w:val="0"/>
      <w:marBottom w:val="0"/>
      <w:divBdr>
        <w:top w:val="none" w:sz="0" w:space="0" w:color="auto"/>
        <w:left w:val="none" w:sz="0" w:space="0" w:color="auto"/>
        <w:bottom w:val="none" w:sz="0" w:space="0" w:color="auto"/>
        <w:right w:val="none" w:sz="0" w:space="0" w:color="auto"/>
      </w:divBdr>
    </w:div>
    <w:div w:id="642661332">
      <w:bodyDiv w:val="1"/>
      <w:marLeft w:val="0"/>
      <w:marRight w:val="0"/>
      <w:marTop w:val="0"/>
      <w:marBottom w:val="0"/>
      <w:divBdr>
        <w:top w:val="none" w:sz="0" w:space="0" w:color="auto"/>
        <w:left w:val="none" w:sz="0" w:space="0" w:color="auto"/>
        <w:bottom w:val="none" w:sz="0" w:space="0" w:color="auto"/>
        <w:right w:val="none" w:sz="0" w:space="0" w:color="auto"/>
      </w:divBdr>
    </w:div>
    <w:div w:id="642780567">
      <w:bodyDiv w:val="1"/>
      <w:marLeft w:val="0"/>
      <w:marRight w:val="0"/>
      <w:marTop w:val="0"/>
      <w:marBottom w:val="0"/>
      <w:divBdr>
        <w:top w:val="none" w:sz="0" w:space="0" w:color="auto"/>
        <w:left w:val="none" w:sz="0" w:space="0" w:color="auto"/>
        <w:bottom w:val="none" w:sz="0" w:space="0" w:color="auto"/>
        <w:right w:val="none" w:sz="0" w:space="0" w:color="auto"/>
      </w:divBdr>
    </w:div>
    <w:div w:id="642855243">
      <w:bodyDiv w:val="1"/>
      <w:marLeft w:val="0"/>
      <w:marRight w:val="0"/>
      <w:marTop w:val="0"/>
      <w:marBottom w:val="0"/>
      <w:divBdr>
        <w:top w:val="none" w:sz="0" w:space="0" w:color="auto"/>
        <w:left w:val="none" w:sz="0" w:space="0" w:color="auto"/>
        <w:bottom w:val="none" w:sz="0" w:space="0" w:color="auto"/>
        <w:right w:val="none" w:sz="0" w:space="0" w:color="auto"/>
      </w:divBdr>
    </w:div>
    <w:div w:id="642928835">
      <w:bodyDiv w:val="1"/>
      <w:marLeft w:val="0"/>
      <w:marRight w:val="0"/>
      <w:marTop w:val="0"/>
      <w:marBottom w:val="0"/>
      <w:divBdr>
        <w:top w:val="none" w:sz="0" w:space="0" w:color="auto"/>
        <w:left w:val="none" w:sz="0" w:space="0" w:color="auto"/>
        <w:bottom w:val="none" w:sz="0" w:space="0" w:color="auto"/>
        <w:right w:val="none" w:sz="0" w:space="0" w:color="auto"/>
      </w:divBdr>
    </w:div>
    <w:div w:id="643240334">
      <w:bodyDiv w:val="1"/>
      <w:marLeft w:val="0"/>
      <w:marRight w:val="0"/>
      <w:marTop w:val="0"/>
      <w:marBottom w:val="0"/>
      <w:divBdr>
        <w:top w:val="none" w:sz="0" w:space="0" w:color="auto"/>
        <w:left w:val="none" w:sz="0" w:space="0" w:color="auto"/>
        <w:bottom w:val="none" w:sz="0" w:space="0" w:color="auto"/>
        <w:right w:val="none" w:sz="0" w:space="0" w:color="auto"/>
      </w:divBdr>
    </w:div>
    <w:div w:id="643241476">
      <w:bodyDiv w:val="1"/>
      <w:marLeft w:val="0"/>
      <w:marRight w:val="0"/>
      <w:marTop w:val="0"/>
      <w:marBottom w:val="0"/>
      <w:divBdr>
        <w:top w:val="none" w:sz="0" w:space="0" w:color="auto"/>
        <w:left w:val="none" w:sz="0" w:space="0" w:color="auto"/>
        <w:bottom w:val="none" w:sz="0" w:space="0" w:color="auto"/>
        <w:right w:val="none" w:sz="0" w:space="0" w:color="auto"/>
      </w:divBdr>
    </w:div>
    <w:div w:id="643393766">
      <w:bodyDiv w:val="1"/>
      <w:marLeft w:val="0"/>
      <w:marRight w:val="0"/>
      <w:marTop w:val="0"/>
      <w:marBottom w:val="0"/>
      <w:divBdr>
        <w:top w:val="none" w:sz="0" w:space="0" w:color="auto"/>
        <w:left w:val="none" w:sz="0" w:space="0" w:color="auto"/>
        <w:bottom w:val="none" w:sz="0" w:space="0" w:color="auto"/>
        <w:right w:val="none" w:sz="0" w:space="0" w:color="auto"/>
      </w:divBdr>
    </w:div>
    <w:div w:id="643509194">
      <w:bodyDiv w:val="1"/>
      <w:marLeft w:val="0"/>
      <w:marRight w:val="0"/>
      <w:marTop w:val="0"/>
      <w:marBottom w:val="0"/>
      <w:divBdr>
        <w:top w:val="none" w:sz="0" w:space="0" w:color="auto"/>
        <w:left w:val="none" w:sz="0" w:space="0" w:color="auto"/>
        <w:bottom w:val="none" w:sz="0" w:space="0" w:color="auto"/>
        <w:right w:val="none" w:sz="0" w:space="0" w:color="auto"/>
      </w:divBdr>
    </w:div>
    <w:div w:id="643848319">
      <w:bodyDiv w:val="1"/>
      <w:marLeft w:val="0"/>
      <w:marRight w:val="0"/>
      <w:marTop w:val="0"/>
      <w:marBottom w:val="0"/>
      <w:divBdr>
        <w:top w:val="none" w:sz="0" w:space="0" w:color="auto"/>
        <w:left w:val="none" w:sz="0" w:space="0" w:color="auto"/>
        <w:bottom w:val="none" w:sz="0" w:space="0" w:color="auto"/>
        <w:right w:val="none" w:sz="0" w:space="0" w:color="auto"/>
      </w:divBdr>
    </w:div>
    <w:div w:id="643850843">
      <w:bodyDiv w:val="1"/>
      <w:marLeft w:val="0"/>
      <w:marRight w:val="0"/>
      <w:marTop w:val="0"/>
      <w:marBottom w:val="0"/>
      <w:divBdr>
        <w:top w:val="none" w:sz="0" w:space="0" w:color="auto"/>
        <w:left w:val="none" w:sz="0" w:space="0" w:color="auto"/>
        <w:bottom w:val="none" w:sz="0" w:space="0" w:color="auto"/>
        <w:right w:val="none" w:sz="0" w:space="0" w:color="auto"/>
      </w:divBdr>
    </w:div>
    <w:div w:id="643852705">
      <w:bodyDiv w:val="1"/>
      <w:marLeft w:val="0"/>
      <w:marRight w:val="0"/>
      <w:marTop w:val="0"/>
      <w:marBottom w:val="0"/>
      <w:divBdr>
        <w:top w:val="none" w:sz="0" w:space="0" w:color="auto"/>
        <w:left w:val="none" w:sz="0" w:space="0" w:color="auto"/>
        <w:bottom w:val="none" w:sz="0" w:space="0" w:color="auto"/>
        <w:right w:val="none" w:sz="0" w:space="0" w:color="auto"/>
      </w:divBdr>
    </w:div>
    <w:div w:id="643857675">
      <w:bodyDiv w:val="1"/>
      <w:marLeft w:val="0"/>
      <w:marRight w:val="0"/>
      <w:marTop w:val="0"/>
      <w:marBottom w:val="0"/>
      <w:divBdr>
        <w:top w:val="none" w:sz="0" w:space="0" w:color="auto"/>
        <w:left w:val="none" w:sz="0" w:space="0" w:color="auto"/>
        <w:bottom w:val="none" w:sz="0" w:space="0" w:color="auto"/>
        <w:right w:val="none" w:sz="0" w:space="0" w:color="auto"/>
      </w:divBdr>
    </w:div>
    <w:div w:id="643967326">
      <w:bodyDiv w:val="1"/>
      <w:marLeft w:val="0"/>
      <w:marRight w:val="0"/>
      <w:marTop w:val="0"/>
      <w:marBottom w:val="0"/>
      <w:divBdr>
        <w:top w:val="none" w:sz="0" w:space="0" w:color="auto"/>
        <w:left w:val="none" w:sz="0" w:space="0" w:color="auto"/>
        <w:bottom w:val="none" w:sz="0" w:space="0" w:color="auto"/>
        <w:right w:val="none" w:sz="0" w:space="0" w:color="auto"/>
      </w:divBdr>
    </w:div>
    <w:div w:id="643973929">
      <w:bodyDiv w:val="1"/>
      <w:marLeft w:val="0"/>
      <w:marRight w:val="0"/>
      <w:marTop w:val="0"/>
      <w:marBottom w:val="0"/>
      <w:divBdr>
        <w:top w:val="none" w:sz="0" w:space="0" w:color="auto"/>
        <w:left w:val="none" w:sz="0" w:space="0" w:color="auto"/>
        <w:bottom w:val="none" w:sz="0" w:space="0" w:color="auto"/>
        <w:right w:val="none" w:sz="0" w:space="0" w:color="auto"/>
      </w:divBdr>
    </w:div>
    <w:div w:id="644360559">
      <w:bodyDiv w:val="1"/>
      <w:marLeft w:val="0"/>
      <w:marRight w:val="0"/>
      <w:marTop w:val="0"/>
      <w:marBottom w:val="0"/>
      <w:divBdr>
        <w:top w:val="none" w:sz="0" w:space="0" w:color="auto"/>
        <w:left w:val="none" w:sz="0" w:space="0" w:color="auto"/>
        <w:bottom w:val="none" w:sz="0" w:space="0" w:color="auto"/>
        <w:right w:val="none" w:sz="0" w:space="0" w:color="auto"/>
      </w:divBdr>
    </w:div>
    <w:div w:id="644555110">
      <w:bodyDiv w:val="1"/>
      <w:marLeft w:val="0"/>
      <w:marRight w:val="0"/>
      <w:marTop w:val="0"/>
      <w:marBottom w:val="0"/>
      <w:divBdr>
        <w:top w:val="none" w:sz="0" w:space="0" w:color="auto"/>
        <w:left w:val="none" w:sz="0" w:space="0" w:color="auto"/>
        <w:bottom w:val="none" w:sz="0" w:space="0" w:color="auto"/>
        <w:right w:val="none" w:sz="0" w:space="0" w:color="auto"/>
      </w:divBdr>
    </w:div>
    <w:div w:id="644701161">
      <w:bodyDiv w:val="1"/>
      <w:marLeft w:val="0"/>
      <w:marRight w:val="0"/>
      <w:marTop w:val="0"/>
      <w:marBottom w:val="0"/>
      <w:divBdr>
        <w:top w:val="none" w:sz="0" w:space="0" w:color="auto"/>
        <w:left w:val="none" w:sz="0" w:space="0" w:color="auto"/>
        <w:bottom w:val="none" w:sz="0" w:space="0" w:color="auto"/>
        <w:right w:val="none" w:sz="0" w:space="0" w:color="auto"/>
      </w:divBdr>
    </w:div>
    <w:div w:id="645164171">
      <w:bodyDiv w:val="1"/>
      <w:marLeft w:val="0"/>
      <w:marRight w:val="0"/>
      <w:marTop w:val="0"/>
      <w:marBottom w:val="0"/>
      <w:divBdr>
        <w:top w:val="none" w:sz="0" w:space="0" w:color="auto"/>
        <w:left w:val="none" w:sz="0" w:space="0" w:color="auto"/>
        <w:bottom w:val="none" w:sz="0" w:space="0" w:color="auto"/>
        <w:right w:val="none" w:sz="0" w:space="0" w:color="auto"/>
      </w:divBdr>
    </w:div>
    <w:div w:id="645165256">
      <w:bodyDiv w:val="1"/>
      <w:marLeft w:val="0"/>
      <w:marRight w:val="0"/>
      <w:marTop w:val="0"/>
      <w:marBottom w:val="0"/>
      <w:divBdr>
        <w:top w:val="none" w:sz="0" w:space="0" w:color="auto"/>
        <w:left w:val="none" w:sz="0" w:space="0" w:color="auto"/>
        <w:bottom w:val="none" w:sz="0" w:space="0" w:color="auto"/>
        <w:right w:val="none" w:sz="0" w:space="0" w:color="auto"/>
      </w:divBdr>
    </w:div>
    <w:div w:id="645285071">
      <w:bodyDiv w:val="1"/>
      <w:marLeft w:val="0"/>
      <w:marRight w:val="0"/>
      <w:marTop w:val="0"/>
      <w:marBottom w:val="0"/>
      <w:divBdr>
        <w:top w:val="none" w:sz="0" w:space="0" w:color="auto"/>
        <w:left w:val="none" w:sz="0" w:space="0" w:color="auto"/>
        <w:bottom w:val="none" w:sz="0" w:space="0" w:color="auto"/>
        <w:right w:val="none" w:sz="0" w:space="0" w:color="auto"/>
      </w:divBdr>
    </w:div>
    <w:div w:id="645360737">
      <w:bodyDiv w:val="1"/>
      <w:marLeft w:val="0"/>
      <w:marRight w:val="0"/>
      <w:marTop w:val="0"/>
      <w:marBottom w:val="0"/>
      <w:divBdr>
        <w:top w:val="none" w:sz="0" w:space="0" w:color="auto"/>
        <w:left w:val="none" w:sz="0" w:space="0" w:color="auto"/>
        <w:bottom w:val="none" w:sz="0" w:space="0" w:color="auto"/>
        <w:right w:val="none" w:sz="0" w:space="0" w:color="auto"/>
      </w:divBdr>
    </w:div>
    <w:div w:id="645595193">
      <w:bodyDiv w:val="1"/>
      <w:marLeft w:val="0"/>
      <w:marRight w:val="0"/>
      <w:marTop w:val="0"/>
      <w:marBottom w:val="0"/>
      <w:divBdr>
        <w:top w:val="none" w:sz="0" w:space="0" w:color="auto"/>
        <w:left w:val="none" w:sz="0" w:space="0" w:color="auto"/>
        <w:bottom w:val="none" w:sz="0" w:space="0" w:color="auto"/>
        <w:right w:val="none" w:sz="0" w:space="0" w:color="auto"/>
      </w:divBdr>
    </w:div>
    <w:div w:id="645595517">
      <w:bodyDiv w:val="1"/>
      <w:marLeft w:val="0"/>
      <w:marRight w:val="0"/>
      <w:marTop w:val="0"/>
      <w:marBottom w:val="0"/>
      <w:divBdr>
        <w:top w:val="none" w:sz="0" w:space="0" w:color="auto"/>
        <w:left w:val="none" w:sz="0" w:space="0" w:color="auto"/>
        <w:bottom w:val="none" w:sz="0" w:space="0" w:color="auto"/>
        <w:right w:val="none" w:sz="0" w:space="0" w:color="auto"/>
      </w:divBdr>
    </w:div>
    <w:div w:id="645665758">
      <w:bodyDiv w:val="1"/>
      <w:marLeft w:val="0"/>
      <w:marRight w:val="0"/>
      <w:marTop w:val="0"/>
      <w:marBottom w:val="0"/>
      <w:divBdr>
        <w:top w:val="none" w:sz="0" w:space="0" w:color="auto"/>
        <w:left w:val="none" w:sz="0" w:space="0" w:color="auto"/>
        <w:bottom w:val="none" w:sz="0" w:space="0" w:color="auto"/>
        <w:right w:val="none" w:sz="0" w:space="0" w:color="auto"/>
      </w:divBdr>
    </w:div>
    <w:div w:id="645667306">
      <w:bodyDiv w:val="1"/>
      <w:marLeft w:val="0"/>
      <w:marRight w:val="0"/>
      <w:marTop w:val="0"/>
      <w:marBottom w:val="0"/>
      <w:divBdr>
        <w:top w:val="none" w:sz="0" w:space="0" w:color="auto"/>
        <w:left w:val="none" w:sz="0" w:space="0" w:color="auto"/>
        <w:bottom w:val="none" w:sz="0" w:space="0" w:color="auto"/>
        <w:right w:val="none" w:sz="0" w:space="0" w:color="auto"/>
      </w:divBdr>
    </w:div>
    <w:div w:id="646055477">
      <w:bodyDiv w:val="1"/>
      <w:marLeft w:val="0"/>
      <w:marRight w:val="0"/>
      <w:marTop w:val="0"/>
      <w:marBottom w:val="0"/>
      <w:divBdr>
        <w:top w:val="none" w:sz="0" w:space="0" w:color="auto"/>
        <w:left w:val="none" w:sz="0" w:space="0" w:color="auto"/>
        <w:bottom w:val="none" w:sz="0" w:space="0" w:color="auto"/>
        <w:right w:val="none" w:sz="0" w:space="0" w:color="auto"/>
      </w:divBdr>
    </w:div>
    <w:div w:id="646251389">
      <w:bodyDiv w:val="1"/>
      <w:marLeft w:val="0"/>
      <w:marRight w:val="0"/>
      <w:marTop w:val="0"/>
      <w:marBottom w:val="0"/>
      <w:divBdr>
        <w:top w:val="none" w:sz="0" w:space="0" w:color="auto"/>
        <w:left w:val="none" w:sz="0" w:space="0" w:color="auto"/>
        <w:bottom w:val="none" w:sz="0" w:space="0" w:color="auto"/>
        <w:right w:val="none" w:sz="0" w:space="0" w:color="auto"/>
      </w:divBdr>
    </w:div>
    <w:div w:id="646252558">
      <w:bodyDiv w:val="1"/>
      <w:marLeft w:val="0"/>
      <w:marRight w:val="0"/>
      <w:marTop w:val="0"/>
      <w:marBottom w:val="0"/>
      <w:divBdr>
        <w:top w:val="none" w:sz="0" w:space="0" w:color="auto"/>
        <w:left w:val="none" w:sz="0" w:space="0" w:color="auto"/>
        <w:bottom w:val="none" w:sz="0" w:space="0" w:color="auto"/>
        <w:right w:val="none" w:sz="0" w:space="0" w:color="auto"/>
      </w:divBdr>
    </w:div>
    <w:div w:id="646280042">
      <w:bodyDiv w:val="1"/>
      <w:marLeft w:val="0"/>
      <w:marRight w:val="0"/>
      <w:marTop w:val="0"/>
      <w:marBottom w:val="0"/>
      <w:divBdr>
        <w:top w:val="none" w:sz="0" w:space="0" w:color="auto"/>
        <w:left w:val="none" w:sz="0" w:space="0" w:color="auto"/>
        <w:bottom w:val="none" w:sz="0" w:space="0" w:color="auto"/>
        <w:right w:val="none" w:sz="0" w:space="0" w:color="auto"/>
      </w:divBdr>
    </w:div>
    <w:div w:id="646398493">
      <w:bodyDiv w:val="1"/>
      <w:marLeft w:val="0"/>
      <w:marRight w:val="0"/>
      <w:marTop w:val="0"/>
      <w:marBottom w:val="0"/>
      <w:divBdr>
        <w:top w:val="none" w:sz="0" w:space="0" w:color="auto"/>
        <w:left w:val="none" w:sz="0" w:space="0" w:color="auto"/>
        <w:bottom w:val="none" w:sz="0" w:space="0" w:color="auto"/>
        <w:right w:val="none" w:sz="0" w:space="0" w:color="auto"/>
      </w:divBdr>
    </w:div>
    <w:div w:id="646476798">
      <w:bodyDiv w:val="1"/>
      <w:marLeft w:val="0"/>
      <w:marRight w:val="0"/>
      <w:marTop w:val="0"/>
      <w:marBottom w:val="0"/>
      <w:divBdr>
        <w:top w:val="none" w:sz="0" w:space="0" w:color="auto"/>
        <w:left w:val="none" w:sz="0" w:space="0" w:color="auto"/>
        <w:bottom w:val="none" w:sz="0" w:space="0" w:color="auto"/>
        <w:right w:val="none" w:sz="0" w:space="0" w:color="auto"/>
      </w:divBdr>
    </w:div>
    <w:div w:id="646516473">
      <w:bodyDiv w:val="1"/>
      <w:marLeft w:val="0"/>
      <w:marRight w:val="0"/>
      <w:marTop w:val="0"/>
      <w:marBottom w:val="0"/>
      <w:divBdr>
        <w:top w:val="none" w:sz="0" w:space="0" w:color="auto"/>
        <w:left w:val="none" w:sz="0" w:space="0" w:color="auto"/>
        <w:bottom w:val="none" w:sz="0" w:space="0" w:color="auto"/>
        <w:right w:val="none" w:sz="0" w:space="0" w:color="auto"/>
      </w:divBdr>
    </w:div>
    <w:div w:id="646781541">
      <w:bodyDiv w:val="1"/>
      <w:marLeft w:val="0"/>
      <w:marRight w:val="0"/>
      <w:marTop w:val="0"/>
      <w:marBottom w:val="0"/>
      <w:divBdr>
        <w:top w:val="none" w:sz="0" w:space="0" w:color="auto"/>
        <w:left w:val="none" w:sz="0" w:space="0" w:color="auto"/>
        <w:bottom w:val="none" w:sz="0" w:space="0" w:color="auto"/>
        <w:right w:val="none" w:sz="0" w:space="0" w:color="auto"/>
      </w:divBdr>
    </w:div>
    <w:div w:id="646784899">
      <w:bodyDiv w:val="1"/>
      <w:marLeft w:val="0"/>
      <w:marRight w:val="0"/>
      <w:marTop w:val="0"/>
      <w:marBottom w:val="0"/>
      <w:divBdr>
        <w:top w:val="none" w:sz="0" w:space="0" w:color="auto"/>
        <w:left w:val="none" w:sz="0" w:space="0" w:color="auto"/>
        <w:bottom w:val="none" w:sz="0" w:space="0" w:color="auto"/>
        <w:right w:val="none" w:sz="0" w:space="0" w:color="auto"/>
      </w:divBdr>
    </w:div>
    <w:div w:id="646862798">
      <w:bodyDiv w:val="1"/>
      <w:marLeft w:val="0"/>
      <w:marRight w:val="0"/>
      <w:marTop w:val="0"/>
      <w:marBottom w:val="0"/>
      <w:divBdr>
        <w:top w:val="none" w:sz="0" w:space="0" w:color="auto"/>
        <w:left w:val="none" w:sz="0" w:space="0" w:color="auto"/>
        <w:bottom w:val="none" w:sz="0" w:space="0" w:color="auto"/>
        <w:right w:val="none" w:sz="0" w:space="0" w:color="auto"/>
      </w:divBdr>
    </w:div>
    <w:div w:id="646864005">
      <w:bodyDiv w:val="1"/>
      <w:marLeft w:val="0"/>
      <w:marRight w:val="0"/>
      <w:marTop w:val="0"/>
      <w:marBottom w:val="0"/>
      <w:divBdr>
        <w:top w:val="none" w:sz="0" w:space="0" w:color="auto"/>
        <w:left w:val="none" w:sz="0" w:space="0" w:color="auto"/>
        <w:bottom w:val="none" w:sz="0" w:space="0" w:color="auto"/>
        <w:right w:val="none" w:sz="0" w:space="0" w:color="auto"/>
      </w:divBdr>
    </w:div>
    <w:div w:id="646933441">
      <w:bodyDiv w:val="1"/>
      <w:marLeft w:val="0"/>
      <w:marRight w:val="0"/>
      <w:marTop w:val="0"/>
      <w:marBottom w:val="0"/>
      <w:divBdr>
        <w:top w:val="none" w:sz="0" w:space="0" w:color="auto"/>
        <w:left w:val="none" w:sz="0" w:space="0" w:color="auto"/>
        <w:bottom w:val="none" w:sz="0" w:space="0" w:color="auto"/>
        <w:right w:val="none" w:sz="0" w:space="0" w:color="auto"/>
      </w:divBdr>
    </w:div>
    <w:div w:id="646934426">
      <w:bodyDiv w:val="1"/>
      <w:marLeft w:val="0"/>
      <w:marRight w:val="0"/>
      <w:marTop w:val="0"/>
      <w:marBottom w:val="0"/>
      <w:divBdr>
        <w:top w:val="none" w:sz="0" w:space="0" w:color="auto"/>
        <w:left w:val="none" w:sz="0" w:space="0" w:color="auto"/>
        <w:bottom w:val="none" w:sz="0" w:space="0" w:color="auto"/>
        <w:right w:val="none" w:sz="0" w:space="0" w:color="auto"/>
      </w:divBdr>
    </w:div>
    <w:div w:id="647058519">
      <w:bodyDiv w:val="1"/>
      <w:marLeft w:val="0"/>
      <w:marRight w:val="0"/>
      <w:marTop w:val="0"/>
      <w:marBottom w:val="0"/>
      <w:divBdr>
        <w:top w:val="none" w:sz="0" w:space="0" w:color="auto"/>
        <w:left w:val="none" w:sz="0" w:space="0" w:color="auto"/>
        <w:bottom w:val="none" w:sz="0" w:space="0" w:color="auto"/>
        <w:right w:val="none" w:sz="0" w:space="0" w:color="auto"/>
      </w:divBdr>
    </w:div>
    <w:div w:id="647242380">
      <w:bodyDiv w:val="1"/>
      <w:marLeft w:val="0"/>
      <w:marRight w:val="0"/>
      <w:marTop w:val="0"/>
      <w:marBottom w:val="0"/>
      <w:divBdr>
        <w:top w:val="none" w:sz="0" w:space="0" w:color="auto"/>
        <w:left w:val="none" w:sz="0" w:space="0" w:color="auto"/>
        <w:bottom w:val="none" w:sz="0" w:space="0" w:color="auto"/>
        <w:right w:val="none" w:sz="0" w:space="0" w:color="auto"/>
      </w:divBdr>
    </w:div>
    <w:div w:id="647247650">
      <w:bodyDiv w:val="1"/>
      <w:marLeft w:val="0"/>
      <w:marRight w:val="0"/>
      <w:marTop w:val="0"/>
      <w:marBottom w:val="0"/>
      <w:divBdr>
        <w:top w:val="none" w:sz="0" w:space="0" w:color="auto"/>
        <w:left w:val="none" w:sz="0" w:space="0" w:color="auto"/>
        <w:bottom w:val="none" w:sz="0" w:space="0" w:color="auto"/>
        <w:right w:val="none" w:sz="0" w:space="0" w:color="auto"/>
      </w:divBdr>
    </w:div>
    <w:div w:id="647321686">
      <w:bodyDiv w:val="1"/>
      <w:marLeft w:val="0"/>
      <w:marRight w:val="0"/>
      <w:marTop w:val="0"/>
      <w:marBottom w:val="0"/>
      <w:divBdr>
        <w:top w:val="none" w:sz="0" w:space="0" w:color="auto"/>
        <w:left w:val="none" w:sz="0" w:space="0" w:color="auto"/>
        <w:bottom w:val="none" w:sz="0" w:space="0" w:color="auto"/>
        <w:right w:val="none" w:sz="0" w:space="0" w:color="auto"/>
      </w:divBdr>
    </w:div>
    <w:div w:id="647324543">
      <w:bodyDiv w:val="1"/>
      <w:marLeft w:val="0"/>
      <w:marRight w:val="0"/>
      <w:marTop w:val="0"/>
      <w:marBottom w:val="0"/>
      <w:divBdr>
        <w:top w:val="none" w:sz="0" w:space="0" w:color="auto"/>
        <w:left w:val="none" w:sz="0" w:space="0" w:color="auto"/>
        <w:bottom w:val="none" w:sz="0" w:space="0" w:color="auto"/>
        <w:right w:val="none" w:sz="0" w:space="0" w:color="auto"/>
      </w:divBdr>
    </w:div>
    <w:div w:id="647445186">
      <w:bodyDiv w:val="1"/>
      <w:marLeft w:val="0"/>
      <w:marRight w:val="0"/>
      <w:marTop w:val="0"/>
      <w:marBottom w:val="0"/>
      <w:divBdr>
        <w:top w:val="none" w:sz="0" w:space="0" w:color="auto"/>
        <w:left w:val="none" w:sz="0" w:space="0" w:color="auto"/>
        <w:bottom w:val="none" w:sz="0" w:space="0" w:color="auto"/>
        <w:right w:val="none" w:sz="0" w:space="0" w:color="auto"/>
      </w:divBdr>
    </w:div>
    <w:div w:id="647591475">
      <w:bodyDiv w:val="1"/>
      <w:marLeft w:val="0"/>
      <w:marRight w:val="0"/>
      <w:marTop w:val="0"/>
      <w:marBottom w:val="0"/>
      <w:divBdr>
        <w:top w:val="none" w:sz="0" w:space="0" w:color="auto"/>
        <w:left w:val="none" w:sz="0" w:space="0" w:color="auto"/>
        <w:bottom w:val="none" w:sz="0" w:space="0" w:color="auto"/>
        <w:right w:val="none" w:sz="0" w:space="0" w:color="auto"/>
      </w:divBdr>
    </w:div>
    <w:div w:id="647591856">
      <w:bodyDiv w:val="1"/>
      <w:marLeft w:val="0"/>
      <w:marRight w:val="0"/>
      <w:marTop w:val="0"/>
      <w:marBottom w:val="0"/>
      <w:divBdr>
        <w:top w:val="none" w:sz="0" w:space="0" w:color="auto"/>
        <w:left w:val="none" w:sz="0" w:space="0" w:color="auto"/>
        <w:bottom w:val="none" w:sz="0" w:space="0" w:color="auto"/>
        <w:right w:val="none" w:sz="0" w:space="0" w:color="auto"/>
      </w:divBdr>
    </w:div>
    <w:div w:id="647785492">
      <w:bodyDiv w:val="1"/>
      <w:marLeft w:val="0"/>
      <w:marRight w:val="0"/>
      <w:marTop w:val="0"/>
      <w:marBottom w:val="0"/>
      <w:divBdr>
        <w:top w:val="none" w:sz="0" w:space="0" w:color="auto"/>
        <w:left w:val="none" w:sz="0" w:space="0" w:color="auto"/>
        <w:bottom w:val="none" w:sz="0" w:space="0" w:color="auto"/>
        <w:right w:val="none" w:sz="0" w:space="0" w:color="auto"/>
      </w:divBdr>
    </w:div>
    <w:div w:id="647899389">
      <w:bodyDiv w:val="1"/>
      <w:marLeft w:val="0"/>
      <w:marRight w:val="0"/>
      <w:marTop w:val="0"/>
      <w:marBottom w:val="0"/>
      <w:divBdr>
        <w:top w:val="none" w:sz="0" w:space="0" w:color="auto"/>
        <w:left w:val="none" w:sz="0" w:space="0" w:color="auto"/>
        <w:bottom w:val="none" w:sz="0" w:space="0" w:color="auto"/>
        <w:right w:val="none" w:sz="0" w:space="0" w:color="auto"/>
      </w:divBdr>
    </w:div>
    <w:div w:id="647900671">
      <w:bodyDiv w:val="1"/>
      <w:marLeft w:val="0"/>
      <w:marRight w:val="0"/>
      <w:marTop w:val="0"/>
      <w:marBottom w:val="0"/>
      <w:divBdr>
        <w:top w:val="none" w:sz="0" w:space="0" w:color="auto"/>
        <w:left w:val="none" w:sz="0" w:space="0" w:color="auto"/>
        <w:bottom w:val="none" w:sz="0" w:space="0" w:color="auto"/>
        <w:right w:val="none" w:sz="0" w:space="0" w:color="auto"/>
      </w:divBdr>
    </w:div>
    <w:div w:id="648092861">
      <w:bodyDiv w:val="1"/>
      <w:marLeft w:val="0"/>
      <w:marRight w:val="0"/>
      <w:marTop w:val="0"/>
      <w:marBottom w:val="0"/>
      <w:divBdr>
        <w:top w:val="none" w:sz="0" w:space="0" w:color="auto"/>
        <w:left w:val="none" w:sz="0" w:space="0" w:color="auto"/>
        <w:bottom w:val="none" w:sz="0" w:space="0" w:color="auto"/>
        <w:right w:val="none" w:sz="0" w:space="0" w:color="auto"/>
      </w:divBdr>
    </w:div>
    <w:div w:id="648285499">
      <w:bodyDiv w:val="1"/>
      <w:marLeft w:val="0"/>
      <w:marRight w:val="0"/>
      <w:marTop w:val="0"/>
      <w:marBottom w:val="0"/>
      <w:divBdr>
        <w:top w:val="none" w:sz="0" w:space="0" w:color="auto"/>
        <w:left w:val="none" w:sz="0" w:space="0" w:color="auto"/>
        <w:bottom w:val="none" w:sz="0" w:space="0" w:color="auto"/>
        <w:right w:val="none" w:sz="0" w:space="0" w:color="auto"/>
      </w:divBdr>
    </w:div>
    <w:div w:id="648553916">
      <w:bodyDiv w:val="1"/>
      <w:marLeft w:val="0"/>
      <w:marRight w:val="0"/>
      <w:marTop w:val="0"/>
      <w:marBottom w:val="0"/>
      <w:divBdr>
        <w:top w:val="none" w:sz="0" w:space="0" w:color="auto"/>
        <w:left w:val="none" w:sz="0" w:space="0" w:color="auto"/>
        <w:bottom w:val="none" w:sz="0" w:space="0" w:color="auto"/>
        <w:right w:val="none" w:sz="0" w:space="0" w:color="auto"/>
      </w:divBdr>
    </w:div>
    <w:div w:id="648748253">
      <w:bodyDiv w:val="1"/>
      <w:marLeft w:val="0"/>
      <w:marRight w:val="0"/>
      <w:marTop w:val="0"/>
      <w:marBottom w:val="0"/>
      <w:divBdr>
        <w:top w:val="none" w:sz="0" w:space="0" w:color="auto"/>
        <w:left w:val="none" w:sz="0" w:space="0" w:color="auto"/>
        <w:bottom w:val="none" w:sz="0" w:space="0" w:color="auto"/>
        <w:right w:val="none" w:sz="0" w:space="0" w:color="auto"/>
      </w:divBdr>
    </w:div>
    <w:div w:id="649284253">
      <w:bodyDiv w:val="1"/>
      <w:marLeft w:val="0"/>
      <w:marRight w:val="0"/>
      <w:marTop w:val="0"/>
      <w:marBottom w:val="0"/>
      <w:divBdr>
        <w:top w:val="none" w:sz="0" w:space="0" w:color="auto"/>
        <w:left w:val="none" w:sz="0" w:space="0" w:color="auto"/>
        <w:bottom w:val="none" w:sz="0" w:space="0" w:color="auto"/>
        <w:right w:val="none" w:sz="0" w:space="0" w:color="auto"/>
      </w:divBdr>
    </w:div>
    <w:div w:id="649284630">
      <w:bodyDiv w:val="1"/>
      <w:marLeft w:val="0"/>
      <w:marRight w:val="0"/>
      <w:marTop w:val="0"/>
      <w:marBottom w:val="0"/>
      <w:divBdr>
        <w:top w:val="none" w:sz="0" w:space="0" w:color="auto"/>
        <w:left w:val="none" w:sz="0" w:space="0" w:color="auto"/>
        <w:bottom w:val="none" w:sz="0" w:space="0" w:color="auto"/>
        <w:right w:val="none" w:sz="0" w:space="0" w:color="auto"/>
      </w:divBdr>
    </w:div>
    <w:div w:id="649332156">
      <w:bodyDiv w:val="1"/>
      <w:marLeft w:val="0"/>
      <w:marRight w:val="0"/>
      <w:marTop w:val="0"/>
      <w:marBottom w:val="0"/>
      <w:divBdr>
        <w:top w:val="none" w:sz="0" w:space="0" w:color="auto"/>
        <w:left w:val="none" w:sz="0" w:space="0" w:color="auto"/>
        <w:bottom w:val="none" w:sz="0" w:space="0" w:color="auto"/>
        <w:right w:val="none" w:sz="0" w:space="0" w:color="auto"/>
      </w:divBdr>
    </w:div>
    <w:div w:id="649554053">
      <w:bodyDiv w:val="1"/>
      <w:marLeft w:val="0"/>
      <w:marRight w:val="0"/>
      <w:marTop w:val="0"/>
      <w:marBottom w:val="0"/>
      <w:divBdr>
        <w:top w:val="none" w:sz="0" w:space="0" w:color="auto"/>
        <w:left w:val="none" w:sz="0" w:space="0" w:color="auto"/>
        <w:bottom w:val="none" w:sz="0" w:space="0" w:color="auto"/>
        <w:right w:val="none" w:sz="0" w:space="0" w:color="auto"/>
      </w:divBdr>
    </w:div>
    <w:div w:id="649674724">
      <w:bodyDiv w:val="1"/>
      <w:marLeft w:val="0"/>
      <w:marRight w:val="0"/>
      <w:marTop w:val="0"/>
      <w:marBottom w:val="0"/>
      <w:divBdr>
        <w:top w:val="none" w:sz="0" w:space="0" w:color="auto"/>
        <w:left w:val="none" w:sz="0" w:space="0" w:color="auto"/>
        <w:bottom w:val="none" w:sz="0" w:space="0" w:color="auto"/>
        <w:right w:val="none" w:sz="0" w:space="0" w:color="auto"/>
      </w:divBdr>
    </w:div>
    <w:div w:id="649747666">
      <w:bodyDiv w:val="1"/>
      <w:marLeft w:val="0"/>
      <w:marRight w:val="0"/>
      <w:marTop w:val="0"/>
      <w:marBottom w:val="0"/>
      <w:divBdr>
        <w:top w:val="none" w:sz="0" w:space="0" w:color="auto"/>
        <w:left w:val="none" w:sz="0" w:space="0" w:color="auto"/>
        <w:bottom w:val="none" w:sz="0" w:space="0" w:color="auto"/>
        <w:right w:val="none" w:sz="0" w:space="0" w:color="auto"/>
      </w:divBdr>
    </w:div>
    <w:div w:id="649754660">
      <w:bodyDiv w:val="1"/>
      <w:marLeft w:val="0"/>
      <w:marRight w:val="0"/>
      <w:marTop w:val="0"/>
      <w:marBottom w:val="0"/>
      <w:divBdr>
        <w:top w:val="none" w:sz="0" w:space="0" w:color="auto"/>
        <w:left w:val="none" w:sz="0" w:space="0" w:color="auto"/>
        <w:bottom w:val="none" w:sz="0" w:space="0" w:color="auto"/>
        <w:right w:val="none" w:sz="0" w:space="0" w:color="auto"/>
      </w:divBdr>
    </w:div>
    <w:div w:id="649754720">
      <w:bodyDiv w:val="1"/>
      <w:marLeft w:val="0"/>
      <w:marRight w:val="0"/>
      <w:marTop w:val="0"/>
      <w:marBottom w:val="0"/>
      <w:divBdr>
        <w:top w:val="none" w:sz="0" w:space="0" w:color="auto"/>
        <w:left w:val="none" w:sz="0" w:space="0" w:color="auto"/>
        <w:bottom w:val="none" w:sz="0" w:space="0" w:color="auto"/>
        <w:right w:val="none" w:sz="0" w:space="0" w:color="auto"/>
      </w:divBdr>
    </w:div>
    <w:div w:id="649793268">
      <w:bodyDiv w:val="1"/>
      <w:marLeft w:val="0"/>
      <w:marRight w:val="0"/>
      <w:marTop w:val="0"/>
      <w:marBottom w:val="0"/>
      <w:divBdr>
        <w:top w:val="none" w:sz="0" w:space="0" w:color="auto"/>
        <w:left w:val="none" w:sz="0" w:space="0" w:color="auto"/>
        <w:bottom w:val="none" w:sz="0" w:space="0" w:color="auto"/>
        <w:right w:val="none" w:sz="0" w:space="0" w:color="auto"/>
      </w:divBdr>
    </w:div>
    <w:div w:id="650066012">
      <w:bodyDiv w:val="1"/>
      <w:marLeft w:val="0"/>
      <w:marRight w:val="0"/>
      <w:marTop w:val="0"/>
      <w:marBottom w:val="0"/>
      <w:divBdr>
        <w:top w:val="none" w:sz="0" w:space="0" w:color="auto"/>
        <w:left w:val="none" w:sz="0" w:space="0" w:color="auto"/>
        <w:bottom w:val="none" w:sz="0" w:space="0" w:color="auto"/>
        <w:right w:val="none" w:sz="0" w:space="0" w:color="auto"/>
      </w:divBdr>
    </w:div>
    <w:div w:id="650140074">
      <w:bodyDiv w:val="1"/>
      <w:marLeft w:val="0"/>
      <w:marRight w:val="0"/>
      <w:marTop w:val="0"/>
      <w:marBottom w:val="0"/>
      <w:divBdr>
        <w:top w:val="none" w:sz="0" w:space="0" w:color="auto"/>
        <w:left w:val="none" w:sz="0" w:space="0" w:color="auto"/>
        <w:bottom w:val="none" w:sz="0" w:space="0" w:color="auto"/>
        <w:right w:val="none" w:sz="0" w:space="0" w:color="auto"/>
      </w:divBdr>
    </w:div>
    <w:div w:id="650183558">
      <w:bodyDiv w:val="1"/>
      <w:marLeft w:val="0"/>
      <w:marRight w:val="0"/>
      <w:marTop w:val="0"/>
      <w:marBottom w:val="0"/>
      <w:divBdr>
        <w:top w:val="none" w:sz="0" w:space="0" w:color="auto"/>
        <w:left w:val="none" w:sz="0" w:space="0" w:color="auto"/>
        <w:bottom w:val="none" w:sz="0" w:space="0" w:color="auto"/>
        <w:right w:val="none" w:sz="0" w:space="0" w:color="auto"/>
      </w:divBdr>
    </w:div>
    <w:div w:id="650253954">
      <w:bodyDiv w:val="1"/>
      <w:marLeft w:val="0"/>
      <w:marRight w:val="0"/>
      <w:marTop w:val="0"/>
      <w:marBottom w:val="0"/>
      <w:divBdr>
        <w:top w:val="none" w:sz="0" w:space="0" w:color="auto"/>
        <w:left w:val="none" w:sz="0" w:space="0" w:color="auto"/>
        <w:bottom w:val="none" w:sz="0" w:space="0" w:color="auto"/>
        <w:right w:val="none" w:sz="0" w:space="0" w:color="auto"/>
      </w:divBdr>
    </w:div>
    <w:div w:id="650864401">
      <w:bodyDiv w:val="1"/>
      <w:marLeft w:val="0"/>
      <w:marRight w:val="0"/>
      <w:marTop w:val="0"/>
      <w:marBottom w:val="0"/>
      <w:divBdr>
        <w:top w:val="none" w:sz="0" w:space="0" w:color="auto"/>
        <w:left w:val="none" w:sz="0" w:space="0" w:color="auto"/>
        <w:bottom w:val="none" w:sz="0" w:space="0" w:color="auto"/>
        <w:right w:val="none" w:sz="0" w:space="0" w:color="auto"/>
      </w:divBdr>
    </w:div>
    <w:div w:id="650865487">
      <w:bodyDiv w:val="1"/>
      <w:marLeft w:val="0"/>
      <w:marRight w:val="0"/>
      <w:marTop w:val="0"/>
      <w:marBottom w:val="0"/>
      <w:divBdr>
        <w:top w:val="none" w:sz="0" w:space="0" w:color="auto"/>
        <w:left w:val="none" w:sz="0" w:space="0" w:color="auto"/>
        <w:bottom w:val="none" w:sz="0" w:space="0" w:color="auto"/>
        <w:right w:val="none" w:sz="0" w:space="0" w:color="auto"/>
      </w:divBdr>
    </w:div>
    <w:div w:id="650870283">
      <w:bodyDiv w:val="1"/>
      <w:marLeft w:val="0"/>
      <w:marRight w:val="0"/>
      <w:marTop w:val="0"/>
      <w:marBottom w:val="0"/>
      <w:divBdr>
        <w:top w:val="none" w:sz="0" w:space="0" w:color="auto"/>
        <w:left w:val="none" w:sz="0" w:space="0" w:color="auto"/>
        <w:bottom w:val="none" w:sz="0" w:space="0" w:color="auto"/>
        <w:right w:val="none" w:sz="0" w:space="0" w:color="auto"/>
      </w:divBdr>
    </w:div>
    <w:div w:id="650987399">
      <w:bodyDiv w:val="1"/>
      <w:marLeft w:val="0"/>
      <w:marRight w:val="0"/>
      <w:marTop w:val="0"/>
      <w:marBottom w:val="0"/>
      <w:divBdr>
        <w:top w:val="none" w:sz="0" w:space="0" w:color="auto"/>
        <w:left w:val="none" w:sz="0" w:space="0" w:color="auto"/>
        <w:bottom w:val="none" w:sz="0" w:space="0" w:color="auto"/>
        <w:right w:val="none" w:sz="0" w:space="0" w:color="auto"/>
      </w:divBdr>
    </w:div>
    <w:div w:id="651056944">
      <w:bodyDiv w:val="1"/>
      <w:marLeft w:val="0"/>
      <w:marRight w:val="0"/>
      <w:marTop w:val="0"/>
      <w:marBottom w:val="0"/>
      <w:divBdr>
        <w:top w:val="none" w:sz="0" w:space="0" w:color="auto"/>
        <w:left w:val="none" w:sz="0" w:space="0" w:color="auto"/>
        <w:bottom w:val="none" w:sz="0" w:space="0" w:color="auto"/>
        <w:right w:val="none" w:sz="0" w:space="0" w:color="auto"/>
      </w:divBdr>
    </w:div>
    <w:div w:id="651371134">
      <w:bodyDiv w:val="1"/>
      <w:marLeft w:val="0"/>
      <w:marRight w:val="0"/>
      <w:marTop w:val="0"/>
      <w:marBottom w:val="0"/>
      <w:divBdr>
        <w:top w:val="none" w:sz="0" w:space="0" w:color="auto"/>
        <w:left w:val="none" w:sz="0" w:space="0" w:color="auto"/>
        <w:bottom w:val="none" w:sz="0" w:space="0" w:color="auto"/>
        <w:right w:val="none" w:sz="0" w:space="0" w:color="auto"/>
      </w:divBdr>
    </w:div>
    <w:div w:id="651442632">
      <w:bodyDiv w:val="1"/>
      <w:marLeft w:val="0"/>
      <w:marRight w:val="0"/>
      <w:marTop w:val="0"/>
      <w:marBottom w:val="0"/>
      <w:divBdr>
        <w:top w:val="none" w:sz="0" w:space="0" w:color="auto"/>
        <w:left w:val="none" w:sz="0" w:space="0" w:color="auto"/>
        <w:bottom w:val="none" w:sz="0" w:space="0" w:color="auto"/>
        <w:right w:val="none" w:sz="0" w:space="0" w:color="auto"/>
      </w:divBdr>
    </w:div>
    <w:div w:id="651443593">
      <w:bodyDiv w:val="1"/>
      <w:marLeft w:val="0"/>
      <w:marRight w:val="0"/>
      <w:marTop w:val="0"/>
      <w:marBottom w:val="0"/>
      <w:divBdr>
        <w:top w:val="none" w:sz="0" w:space="0" w:color="auto"/>
        <w:left w:val="none" w:sz="0" w:space="0" w:color="auto"/>
        <w:bottom w:val="none" w:sz="0" w:space="0" w:color="auto"/>
        <w:right w:val="none" w:sz="0" w:space="0" w:color="auto"/>
      </w:divBdr>
    </w:div>
    <w:div w:id="651562048">
      <w:bodyDiv w:val="1"/>
      <w:marLeft w:val="0"/>
      <w:marRight w:val="0"/>
      <w:marTop w:val="0"/>
      <w:marBottom w:val="0"/>
      <w:divBdr>
        <w:top w:val="none" w:sz="0" w:space="0" w:color="auto"/>
        <w:left w:val="none" w:sz="0" w:space="0" w:color="auto"/>
        <w:bottom w:val="none" w:sz="0" w:space="0" w:color="auto"/>
        <w:right w:val="none" w:sz="0" w:space="0" w:color="auto"/>
      </w:divBdr>
    </w:div>
    <w:div w:id="651712657">
      <w:bodyDiv w:val="1"/>
      <w:marLeft w:val="0"/>
      <w:marRight w:val="0"/>
      <w:marTop w:val="0"/>
      <w:marBottom w:val="0"/>
      <w:divBdr>
        <w:top w:val="none" w:sz="0" w:space="0" w:color="auto"/>
        <w:left w:val="none" w:sz="0" w:space="0" w:color="auto"/>
        <w:bottom w:val="none" w:sz="0" w:space="0" w:color="auto"/>
        <w:right w:val="none" w:sz="0" w:space="0" w:color="auto"/>
      </w:divBdr>
    </w:div>
    <w:div w:id="651832299">
      <w:bodyDiv w:val="1"/>
      <w:marLeft w:val="0"/>
      <w:marRight w:val="0"/>
      <w:marTop w:val="0"/>
      <w:marBottom w:val="0"/>
      <w:divBdr>
        <w:top w:val="none" w:sz="0" w:space="0" w:color="auto"/>
        <w:left w:val="none" w:sz="0" w:space="0" w:color="auto"/>
        <w:bottom w:val="none" w:sz="0" w:space="0" w:color="auto"/>
        <w:right w:val="none" w:sz="0" w:space="0" w:color="auto"/>
      </w:divBdr>
    </w:div>
    <w:div w:id="651836319">
      <w:bodyDiv w:val="1"/>
      <w:marLeft w:val="0"/>
      <w:marRight w:val="0"/>
      <w:marTop w:val="0"/>
      <w:marBottom w:val="0"/>
      <w:divBdr>
        <w:top w:val="none" w:sz="0" w:space="0" w:color="auto"/>
        <w:left w:val="none" w:sz="0" w:space="0" w:color="auto"/>
        <w:bottom w:val="none" w:sz="0" w:space="0" w:color="auto"/>
        <w:right w:val="none" w:sz="0" w:space="0" w:color="auto"/>
      </w:divBdr>
    </w:div>
    <w:div w:id="652181290">
      <w:bodyDiv w:val="1"/>
      <w:marLeft w:val="0"/>
      <w:marRight w:val="0"/>
      <w:marTop w:val="0"/>
      <w:marBottom w:val="0"/>
      <w:divBdr>
        <w:top w:val="none" w:sz="0" w:space="0" w:color="auto"/>
        <w:left w:val="none" w:sz="0" w:space="0" w:color="auto"/>
        <w:bottom w:val="none" w:sz="0" w:space="0" w:color="auto"/>
        <w:right w:val="none" w:sz="0" w:space="0" w:color="auto"/>
      </w:divBdr>
    </w:div>
    <w:div w:id="652224492">
      <w:bodyDiv w:val="1"/>
      <w:marLeft w:val="0"/>
      <w:marRight w:val="0"/>
      <w:marTop w:val="0"/>
      <w:marBottom w:val="0"/>
      <w:divBdr>
        <w:top w:val="none" w:sz="0" w:space="0" w:color="auto"/>
        <w:left w:val="none" w:sz="0" w:space="0" w:color="auto"/>
        <w:bottom w:val="none" w:sz="0" w:space="0" w:color="auto"/>
        <w:right w:val="none" w:sz="0" w:space="0" w:color="auto"/>
      </w:divBdr>
    </w:div>
    <w:div w:id="652611969">
      <w:bodyDiv w:val="1"/>
      <w:marLeft w:val="0"/>
      <w:marRight w:val="0"/>
      <w:marTop w:val="0"/>
      <w:marBottom w:val="0"/>
      <w:divBdr>
        <w:top w:val="none" w:sz="0" w:space="0" w:color="auto"/>
        <w:left w:val="none" w:sz="0" w:space="0" w:color="auto"/>
        <w:bottom w:val="none" w:sz="0" w:space="0" w:color="auto"/>
        <w:right w:val="none" w:sz="0" w:space="0" w:color="auto"/>
      </w:divBdr>
    </w:div>
    <w:div w:id="652612062">
      <w:bodyDiv w:val="1"/>
      <w:marLeft w:val="0"/>
      <w:marRight w:val="0"/>
      <w:marTop w:val="0"/>
      <w:marBottom w:val="0"/>
      <w:divBdr>
        <w:top w:val="none" w:sz="0" w:space="0" w:color="auto"/>
        <w:left w:val="none" w:sz="0" w:space="0" w:color="auto"/>
        <w:bottom w:val="none" w:sz="0" w:space="0" w:color="auto"/>
        <w:right w:val="none" w:sz="0" w:space="0" w:color="auto"/>
      </w:divBdr>
    </w:div>
    <w:div w:id="652683700">
      <w:bodyDiv w:val="1"/>
      <w:marLeft w:val="0"/>
      <w:marRight w:val="0"/>
      <w:marTop w:val="0"/>
      <w:marBottom w:val="0"/>
      <w:divBdr>
        <w:top w:val="none" w:sz="0" w:space="0" w:color="auto"/>
        <w:left w:val="none" w:sz="0" w:space="0" w:color="auto"/>
        <w:bottom w:val="none" w:sz="0" w:space="0" w:color="auto"/>
        <w:right w:val="none" w:sz="0" w:space="0" w:color="auto"/>
      </w:divBdr>
    </w:div>
    <w:div w:id="652760873">
      <w:bodyDiv w:val="1"/>
      <w:marLeft w:val="0"/>
      <w:marRight w:val="0"/>
      <w:marTop w:val="0"/>
      <w:marBottom w:val="0"/>
      <w:divBdr>
        <w:top w:val="none" w:sz="0" w:space="0" w:color="auto"/>
        <w:left w:val="none" w:sz="0" w:space="0" w:color="auto"/>
        <w:bottom w:val="none" w:sz="0" w:space="0" w:color="auto"/>
        <w:right w:val="none" w:sz="0" w:space="0" w:color="auto"/>
      </w:divBdr>
    </w:div>
    <w:div w:id="653141696">
      <w:bodyDiv w:val="1"/>
      <w:marLeft w:val="0"/>
      <w:marRight w:val="0"/>
      <w:marTop w:val="0"/>
      <w:marBottom w:val="0"/>
      <w:divBdr>
        <w:top w:val="none" w:sz="0" w:space="0" w:color="auto"/>
        <w:left w:val="none" w:sz="0" w:space="0" w:color="auto"/>
        <w:bottom w:val="none" w:sz="0" w:space="0" w:color="auto"/>
        <w:right w:val="none" w:sz="0" w:space="0" w:color="auto"/>
      </w:divBdr>
    </w:div>
    <w:div w:id="653487345">
      <w:bodyDiv w:val="1"/>
      <w:marLeft w:val="0"/>
      <w:marRight w:val="0"/>
      <w:marTop w:val="0"/>
      <w:marBottom w:val="0"/>
      <w:divBdr>
        <w:top w:val="none" w:sz="0" w:space="0" w:color="auto"/>
        <w:left w:val="none" w:sz="0" w:space="0" w:color="auto"/>
        <w:bottom w:val="none" w:sz="0" w:space="0" w:color="auto"/>
        <w:right w:val="none" w:sz="0" w:space="0" w:color="auto"/>
      </w:divBdr>
    </w:div>
    <w:div w:id="653530697">
      <w:bodyDiv w:val="1"/>
      <w:marLeft w:val="0"/>
      <w:marRight w:val="0"/>
      <w:marTop w:val="0"/>
      <w:marBottom w:val="0"/>
      <w:divBdr>
        <w:top w:val="none" w:sz="0" w:space="0" w:color="auto"/>
        <w:left w:val="none" w:sz="0" w:space="0" w:color="auto"/>
        <w:bottom w:val="none" w:sz="0" w:space="0" w:color="auto"/>
        <w:right w:val="none" w:sz="0" w:space="0" w:color="auto"/>
      </w:divBdr>
    </w:div>
    <w:div w:id="653878183">
      <w:bodyDiv w:val="1"/>
      <w:marLeft w:val="0"/>
      <w:marRight w:val="0"/>
      <w:marTop w:val="0"/>
      <w:marBottom w:val="0"/>
      <w:divBdr>
        <w:top w:val="none" w:sz="0" w:space="0" w:color="auto"/>
        <w:left w:val="none" w:sz="0" w:space="0" w:color="auto"/>
        <w:bottom w:val="none" w:sz="0" w:space="0" w:color="auto"/>
        <w:right w:val="none" w:sz="0" w:space="0" w:color="auto"/>
      </w:divBdr>
    </w:div>
    <w:div w:id="654065976">
      <w:bodyDiv w:val="1"/>
      <w:marLeft w:val="0"/>
      <w:marRight w:val="0"/>
      <w:marTop w:val="0"/>
      <w:marBottom w:val="0"/>
      <w:divBdr>
        <w:top w:val="none" w:sz="0" w:space="0" w:color="auto"/>
        <w:left w:val="none" w:sz="0" w:space="0" w:color="auto"/>
        <w:bottom w:val="none" w:sz="0" w:space="0" w:color="auto"/>
        <w:right w:val="none" w:sz="0" w:space="0" w:color="auto"/>
      </w:divBdr>
    </w:div>
    <w:div w:id="654339620">
      <w:bodyDiv w:val="1"/>
      <w:marLeft w:val="0"/>
      <w:marRight w:val="0"/>
      <w:marTop w:val="0"/>
      <w:marBottom w:val="0"/>
      <w:divBdr>
        <w:top w:val="none" w:sz="0" w:space="0" w:color="auto"/>
        <w:left w:val="none" w:sz="0" w:space="0" w:color="auto"/>
        <w:bottom w:val="none" w:sz="0" w:space="0" w:color="auto"/>
        <w:right w:val="none" w:sz="0" w:space="0" w:color="auto"/>
      </w:divBdr>
    </w:div>
    <w:div w:id="654913886">
      <w:bodyDiv w:val="1"/>
      <w:marLeft w:val="0"/>
      <w:marRight w:val="0"/>
      <w:marTop w:val="0"/>
      <w:marBottom w:val="0"/>
      <w:divBdr>
        <w:top w:val="none" w:sz="0" w:space="0" w:color="auto"/>
        <w:left w:val="none" w:sz="0" w:space="0" w:color="auto"/>
        <w:bottom w:val="none" w:sz="0" w:space="0" w:color="auto"/>
        <w:right w:val="none" w:sz="0" w:space="0" w:color="auto"/>
      </w:divBdr>
    </w:div>
    <w:div w:id="654989112">
      <w:bodyDiv w:val="1"/>
      <w:marLeft w:val="0"/>
      <w:marRight w:val="0"/>
      <w:marTop w:val="0"/>
      <w:marBottom w:val="0"/>
      <w:divBdr>
        <w:top w:val="none" w:sz="0" w:space="0" w:color="auto"/>
        <w:left w:val="none" w:sz="0" w:space="0" w:color="auto"/>
        <w:bottom w:val="none" w:sz="0" w:space="0" w:color="auto"/>
        <w:right w:val="none" w:sz="0" w:space="0" w:color="auto"/>
      </w:divBdr>
    </w:div>
    <w:div w:id="655576618">
      <w:bodyDiv w:val="1"/>
      <w:marLeft w:val="0"/>
      <w:marRight w:val="0"/>
      <w:marTop w:val="0"/>
      <w:marBottom w:val="0"/>
      <w:divBdr>
        <w:top w:val="none" w:sz="0" w:space="0" w:color="auto"/>
        <w:left w:val="none" w:sz="0" w:space="0" w:color="auto"/>
        <w:bottom w:val="none" w:sz="0" w:space="0" w:color="auto"/>
        <w:right w:val="none" w:sz="0" w:space="0" w:color="auto"/>
      </w:divBdr>
    </w:div>
    <w:div w:id="655646055">
      <w:bodyDiv w:val="1"/>
      <w:marLeft w:val="0"/>
      <w:marRight w:val="0"/>
      <w:marTop w:val="0"/>
      <w:marBottom w:val="0"/>
      <w:divBdr>
        <w:top w:val="none" w:sz="0" w:space="0" w:color="auto"/>
        <w:left w:val="none" w:sz="0" w:space="0" w:color="auto"/>
        <w:bottom w:val="none" w:sz="0" w:space="0" w:color="auto"/>
        <w:right w:val="none" w:sz="0" w:space="0" w:color="auto"/>
      </w:divBdr>
    </w:div>
    <w:div w:id="655769547">
      <w:bodyDiv w:val="1"/>
      <w:marLeft w:val="0"/>
      <w:marRight w:val="0"/>
      <w:marTop w:val="0"/>
      <w:marBottom w:val="0"/>
      <w:divBdr>
        <w:top w:val="none" w:sz="0" w:space="0" w:color="auto"/>
        <w:left w:val="none" w:sz="0" w:space="0" w:color="auto"/>
        <w:bottom w:val="none" w:sz="0" w:space="0" w:color="auto"/>
        <w:right w:val="none" w:sz="0" w:space="0" w:color="auto"/>
      </w:divBdr>
    </w:div>
    <w:div w:id="655958579">
      <w:bodyDiv w:val="1"/>
      <w:marLeft w:val="0"/>
      <w:marRight w:val="0"/>
      <w:marTop w:val="0"/>
      <w:marBottom w:val="0"/>
      <w:divBdr>
        <w:top w:val="none" w:sz="0" w:space="0" w:color="auto"/>
        <w:left w:val="none" w:sz="0" w:space="0" w:color="auto"/>
        <w:bottom w:val="none" w:sz="0" w:space="0" w:color="auto"/>
        <w:right w:val="none" w:sz="0" w:space="0" w:color="auto"/>
      </w:divBdr>
    </w:div>
    <w:div w:id="656148470">
      <w:bodyDiv w:val="1"/>
      <w:marLeft w:val="0"/>
      <w:marRight w:val="0"/>
      <w:marTop w:val="0"/>
      <w:marBottom w:val="0"/>
      <w:divBdr>
        <w:top w:val="none" w:sz="0" w:space="0" w:color="auto"/>
        <w:left w:val="none" w:sz="0" w:space="0" w:color="auto"/>
        <w:bottom w:val="none" w:sz="0" w:space="0" w:color="auto"/>
        <w:right w:val="none" w:sz="0" w:space="0" w:color="auto"/>
      </w:divBdr>
    </w:div>
    <w:div w:id="656154952">
      <w:bodyDiv w:val="1"/>
      <w:marLeft w:val="0"/>
      <w:marRight w:val="0"/>
      <w:marTop w:val="0"/>
      <w:marBottom w:val="0"/>
      <w:divBdr>
        <w:top w:val="none" w:sz="0" w:space="0" w:color="auto"/>
        <w:left w:val="none" w:sz="0" w:space="0" w:color="auto"/>
        <w:bottom w:val="none" w:sz="0" w:space="0" w:color="auto"/>
        <w:right w:val="none" w:sz="0" w:space="0" w:color="auto"/>
      </w:divBdr>
    </w:div>
    <w:div w:id="656226441">
      <w:bodyDiv w:val="1"/>
      <w:marLeft w:val="0"/>
      <w:marRight w:val="0"/>
      <w:marTop w:val="0"/>
      <w:marBottom w:val="0"/>
      <w:divBdr>
        <w:top w:val="none" w:sz="0" w:space="0" w:color="auto"/>
        <w:left w:val="none" w:sz="0" w:space="0" w:color="auto"/>
        <w:bottom w:val="none" w:sz="0" w:space="0" w:color="auto"/>
        <w:right w:val="none" w:sz="0" w:space="0" w:color="auto"/>
      </w:divBdr>
    </w:div>
    <w:div w:id="656228627">
      <w:bodyDiv w:val="1"/>
      <w:marLeft w:val="0"/>
      <w:marRight w:val="0"/>
      <w:marTop w:val="0"/>
      <w:marBottom w:val="0"/>
      <w:divBdr>
        <w:top w:val="none" w:sz="0" w:space="0" w:color="auto"/>
        <w:left w:val="none" w:sz="0" w:space="0" w:color="auto"/>
        <w:bottom w:val="none" w:sz="0" w:space="0" w:color="auto"/>
        <w:right w:val="none" w:sz="0" w:space="0" w:color="auto"/>
      </w:divBdr>
    </w:div>
    <w:div w:id="656571034">
      <w:bodyDiv w:val="1"/>
      <w:marLeft w:val="0"/>
      <w:marRight w:val="0"/>
      <w:marTop w:val="0"/>
      <w:marBottom w:val="0"/>
      <w:divBdr>
        <w:top w:val="none" w:sz="0" w:space="0" w:color="auto"/>
        <w:left w:val="none" w:sz="0" w:space="0" w:color="auto"/>
        <w:bottom w:val="none" w:sz="0" w:space="0" w:color="auto"/>
        <w:right w:val="none" w:sz="0" w:space="0" w:color="auto"/>
      </w:divBdr>
    </w:div>
    <w:div w:id="656689996">
      <w:bodyDiv w:val="1"/>
      <w:marLeft w:val="0"/>
      <w:marRight w:val="0"/>
      <w:marTop w:val="0"/>
      <w:marBottom w:val="0"/>
      <w:divBdr>
        <w:top w:val="none" w:sz="0" w:space="0" w:color="auto"/>
        <w:left w:val="none" w:sz="0" w:space="0" w:color="auto"/>
        <w:bottom w:val="none" w:sz="0" w:space="0" w:color="auto"/>
        <w:right w:val="none" w:sz="0" w:space="0" w:color="auto"/>
      </w:divBdr>
    </w:div>
    <w:div w:id="656690362">
      <w:bodyDiv w:val="1"/>
      <w:marLeft w:val="0"/>
      <w:marRight w:val="0"/>
      <w:marTop w:val="0"/>
      <w:marBottom w:val="0"/>
      <w:divBdr>
        <w:top w:val="none" w:sz="0" w:space="0" w:color="auto"/>
        <w:left w:val="none" w:sz="0" w:space="0" w:color="auto"/>
        <w:bottom w:val="none" w:sz="0" w:space="0" w:color="auto"/>
        <w:right w:val="none" w:sz="0" w:space="0" w:color="auto"/>
      </w:divBdr>
    </w:div>
    <w:div w:id="656762557">
      <w:bodyDiv w:val="1"/>
      <w:marLeft w:val="0"/>
      <w:marRight w:val="0"/>
      <w:marTop w:val="0"/>
      <w:marBottom w:val="0"/>
      <w:divBdr>
        <w:top w:val="none" w:sz="0" w:space="0" w:color="auto"/>
        <w:left w:val="none" w:sz="0" w:space="0" w:color="auto"/>
        <w:bottom w:val="none" w:sz="0" w:space="0" w:color="auto"/>
        <w:right w:val="none" w:sz="0" w:space="0" w:color="auto"/>
      </w:divBdr>
    </w:div>
    <w:div w:id="656887060">
      <w:bodyDiv w:val="1"/>
      <w:marLeft w:val="0"/>
      <w:marRight w:val="0"/>
      <w:marTop w:val="0"/>
      <w:marBottom w:val="0"/>
      <w:divBdr>
        <w:top w:val="none" w:sz="0" w:space="0" w:color="auto"/>
        <w:left w:val="none" w:sz="0" w:space="0" w:color="auto"/>
        <w:bottom w:val="none" w:sz="0" w:space="0" w:color="auto"/>
        <w:right w:val="none" w:sz="0" w:space="0" w:color="auto"/>
      </w:divBdr>
    </w:div>
    <w:div w:id="657348659">
      <w:bodyDiv w:val="1"/>
      <w:marLeft w:val="0"/>
      <w:marRight w:val="0"/>
      <w:marTop w:val="0"/>
      <w:marBottom w:val="0"/>
      <w:divBdr>
        <w:top w:val="none" w:sz="0" w:space="0" w:color="auto"/>
        <w:left w:val="none" w:sz="0" w:space="0" w:color="auto"/>
        <w:bottom w:val="none" w:sz="0" w:space="0" w:color="auto"/>
        <w:right w:val="none" w:sz="0" w:space="0" w:color="auto"/>
      </w:divBdr>
    </w:div>
    <w:div w:id="657417638">
      <w:bodyDiv w:val="1"/>
      <w:marLeft w:val="0"/>
      <w:marRight w:val="0"/>
      <w:marTop w:val="0"/>
      <w:marBottom w:val="0"/>
      <w:divBdr>
        <w:top w:val="none" w:sz="0" w:space="0" w:color="auto"/>
        <w:left w:val="none" w:sz="0" w:space="0" w:color="auto"/>
        <w:bottom w:val="none" w:sz="0" w:space="0" w:color="auto"/>
        <w:right w:val="none" w:sz="0" w:space="0" w:color="auto"/>
      </w:divBdr>
    </w:div>
    <w:div w:id="657462851">
      <w:bodyDiv w:val="1"/>
      <w:marLeft w:val="0"/>
      <w:marRight w:val="0"/>
      <w:marTop w:val="0"/>
      <w:marBottom w:val="0"/>
      <w:divBdr>
        <w:top w:val="none" w:sz="0" w:space="0" w:color="auto"/>
        <w:left w:val="none" w:sz="0" w:space="0" w:color="auto"/>
        <w:bottom w:val="none" w:sz="0" w:space="0" w:color="auto"/>
        <w:right w:val="none" w:sz="0" w:space="0" w:color="auto"/>
      </w:divBdr>
    </w:div>
    <w:div w:id="657538647">
      <w:bodyDiv w:val="1"/>
      <w:marLeft w:val="0"/>
      <w:marRight w:val="0"/>
      <w:marTop w:val="0"/>
      <w:marBottom w:val="0"/>
      <w:divBdr>
        <w:top w:val="none" w:sz="0" w:space="0" w:color="auto"/>
        <w:left w:val="none" w:sz="0" w:space="0" w:color="auto"/>
        <w:bottom w:val="none" w:sz="0" w:space="0" w:color="auto"/>
        <w:right w:val="none" w:sz="0" w:space="0" w:color="auto"/>
      </w:divBdr>
    </w:div>
    <w:div w:id="657542216">
      <w:bodyDiv w:val="1"/>
      <w:marLeft w:val="0"/>
      <w:marRight w:val="0"/>
      <w:marTop w:val="0"/>
      <w:marBottom w:val="0"/>
      <w:divBdr>
        <w:top w:val="none" w:sz="0" w:space="0" w:color="auto"/>
        <w:left w:val="none" w:sz="0" w:space="0" w:color="auto"/>
        <w:bottom w:val="none" w:sz="0" w:space="0" w:color="auto"/>
        <w:right w:val="none" w:sz="0" w:space="0" w:color="auto"/>
      </w:divBdr>
    </w:div>
    <w:div w:id="657661017">
      <w:bodyDiv w:val="1"/>
      <w:marLeft w:val="0"/>
      <w:marRight w:val="0"/>
      <w:marTop w:val="0"/>
      <w:marBottom w:val="0"/>
      <w:divBdr>
        <w:top w:val="none" w:sz="0" w:space="0" w:color="auto"/>
        <w:left w:val="none" w:sz="0" w:space="0" w:color="auto"/>
        <w:bottom w:val="none" w:sz="0" w:space="0" w:color="auto"/>
        <w:right w:val="none" w:sz="0" w:space="0" w:color="auto"/>
      </w:divBdr>
    </w:div>
    <w:div w:id="657734535">
      <w:bodyDiv w:val="1"/>
      <w:marLeft w:val="0"/>
      <w:marRight w:val="0"/>
      <w:marTop w:val="0"/>
      <w:marBottom w:val="0"/>
      <w:divBdr>
        <w:top w:val="none" w:sz="0" w:space="0" w:color="auto"/>
        <w:left w:val="none" w:sz="0" w:space="0" w:color="auto"/>
        <w:bottom w:val="none" w:sz="0" w:space="0" w:color="auto"/>
        <w:right w:val="none" w:sz="0" w:space="0" w:color="auto"/>
      </w:divBdr>
    </w:div>
    <w:div w:id="657850669">
      <w:bodyDiv w:val="1"/>
      <w:marLeft w:val="0"/>
      <w:marRight w:val="0"/>
      <w:marTop w:val="0"/>
      <w:marBottom w:val="0"/>
      <w:divBdr>
        <w:top w:val="none" w:sz="0" w:space="0" w:color="auto"/>
        <w:left w:val="none" w:sz="0" w:space="0" w:color="auto"/>
        <w:bottom w:val="none" w:sz="0" w:space="0" w:color="auto"/>
        <w:right w:val="none" w:sz="0" w:space="0" w:color="auto"/>
      </w:divBdr>
    </w:div>
    <w:div w:id="657880224">
      <w:bodyDiv w:val="1"/>
      <w:marLeft w:val="0"/>
      <w:marRight w:val="0"/>
      <w:marTop w:val="0"/>
      <w:marBottom w:val="0"/>
      <w:divBdr>
        <w:top w:val="none" w:sz="0" w:space="0" w:color="auto"/>
        <w:left w:val="none" w:sz="0" w:space="0" w:color="auto"/>
        <w:bottom w:val="none" w:sz="0" w:space="0" w:color="auto"/>
        <w:right w:val="none" w:sz="0" w:space="0" w:color="auto"/>
      </w:divBdr>
    </w:div>
    <w:div w:id="657882920">
      <w:bodyDiv w:val="1"/>
      <w:marLeft w:val="0"/>
      <w:marRight w:val="0"/>
      <w:marTop w:val="0"/>
      <w:marBottom w:val="0"/>
      <w:divBdr>
        <w:top w:val="none" w:sz="0" w:space="0" w:color="auto"/>
        <w:left w:val="none" w:sz="0" w:space="0" w:color="auto"/>
        <w:bottom w:val="none" w:sz="0" w:space="0" w:color="auto"/>
        <w:right w:val="none" w:sz="0" w:space="0" w:color="auto"/>
      </w:divBdr>
    </w:div>
    <w:div w:id="658003301">
      <w:bodyDiv w:val="1"/>
      <w:marLeft w:val="0"/>
      <w:marRight w:val="0"/>
      <w:marTop w:val="0"/>
      <w:marBottom w:val="0"/>
      <w:divBdr>
        <w:top w:val="none" w:sz="0" w:space="0" w:color="auto"/>
        <w:left w:val="none" w:sz="0" w:space="0" w:color="auto"/>
        <w:bottom w:val="none" w:sz="0" w:space="0" w:color="auto"/>
        <w:right w:val="none" w:sz="0" w:space="0" w:color="auto"/>
      </w:divBdr>
    </w:div>
    <w:div w:id="658075587">
      <w:bodyDiv w:val="1"/>
      <w:marLeft w:val="0"/>
      <w:marRight w:val="0"/>
      <w:marTop w:val="0"/>
      <w:marBottom w:val="0"/>
      <w:divBdr>
        <w:top w:val="none" w:sz="0" w:space="0" w:color="auto"/>
        <w:left w:val="none" w:sz="0" w:space="0" w:color="auto"/>
        <w:bottom w:val="none" w:sz="0" w:space="0" w:color="auto"/>
        <w:right w:val="none" w:sz="0" w:space="0" w:color="auto"/>
      </w:divBdr>
    </w:div>
    <w:div w:id="658198356">
      <w:bodyDiv w:val="1"/>
      <w:marLeft w:val="0"/>
      <w:marRight w:val="0"/>
      <w:marTop w:val="0"/>
      <w:marBottom w:val="0"/>
      <w:divBdr>
        <w:top w:val="none" w:sz="0" w:space="0" w:color="auto"/>
        <w:left w:val="none" w:sz="0" w:space="0" w:color="auto"/>
        <w:bottom w:val="none" w:sz="0" w:space="0" w:color="auto"/>
        <w:right w:val="none" w:sz="0" w:space="0" w:color="auto"/>
      </w:divBdr>
    </w:div>
    <w:div w:id="658315189">
      <w:bodyDiv w:val="1"/>
      <w:marLeft w:val="0"/>
      <w:marRight w:val="0"/>
      <w:marTop w:val="0"/>
      <w:marBottom w:val="0"/>
      <w:divBdr>
        <w:top w:val="none" w:sz="0" w:space="0" w:color="auto"/>
        <w:left w:val="none" w:sz="0" w:space="0" w:color="auto"/>
        <w:bottom w:val="none" w:sz="0" w:space="0" w:color="auto"/>
        <w:right w:val="none" w:sz="0" w:space="0" w:color="auto"/>
      </w:divBdr>
    </w:div>
    <w:div w:id="658463268">
      <w:bodyDiv w:val="1"/>
      <w:marLeft w:val="0"/>
      <w:marRight w:val="0"/>
      <w:marTop w:val="0"/>
      <w:marBottom w:val="0"/>
      <w:divBdr>
        <w:top w:val="none" w:sz="0" w:space="0" w:color="auto"/>
        <w:left w:val="none" w:sz="0" w:space="0" w:color="auto"/>
        <w:bottom w:val="none" w:sz="0" w:space="0" w:color="auto"/>
        <w:right w:val="none" w:sz="0" w:space="0" w:color="auto"/>
      </w:divBdr>
    </w:div>
    <w:div w:id="658579651">
      <w:bodyDiv w:val="1"/>
      <w:marLeft w:val="0"/>
      <w:marRight w:val="0"/>
      <w:marTop w:val="0"/>
      <w:marBottom w:val="0"/>
      <w:divBdr>
        <w:top w:val="none" w:sz="0" w:space="0" w:color="auto"/>
        <w:left w:val="none" w:sz="0" w:space="0" w:color="auto"/>
        <w:bottom w:val="none" w:sz="0" w:space="0" w:color="auto"/>
        <w:right w:val="none" w:sz="0" w:space="0" w:color="auto"/>
      </w:divBdr>
    </w:div>
    <w:div w:id="658654181">
      <w:bodyDiv w:val="1"/>
      <w:marLeft w:val="0"/>
      <w:marRight w:val="0"/>
      <w:marTop w:val="0"/>
      <w:marBottom w:val="0"/>
      <w:divBdr>
        <w:top w:val="none" w:sz="0" w:space="0" w:color="auto"/>
        <w:left w:val="none" w:sz="0" w:space="0" w:color="auto"/>
        <w:bottom w:val="none" w:sz="0" w:space="0" w:color="auto"/>
        <w:right w:val="none" w:sz="0" w:space="0" w:color="auto"/>
      </w:divBdr>
    </w:div>
    <w:div w:id="658731758">
      <w:bodyDiv w:val="1"/>
      <w:marLeft w:val="0"/>
      <w:marRight w:val="0"/>
      <w:marTop w:val="0"/>
      <w:marBottom w:val="0"/>
      <w:divBdr>
        <w:top w:val="none" w:sz="0" w:space="0" w:color="auto"/>
        <w:left w:val="none" w:sz="0" w:space="0" w:color="auto"/>
        <w:bottom w:val="none" w:sz="0" w:space="0" w:color="auto"/>
        <w:right w:val="none" w:sz="0" w:space="0" w:color="auto"/>
      </w:divBdr>
    </w:div>
    <w:div w:id="659114125">
      <w:bodyDiv w:val="1"/>
      <w:marLeft w:val="0"/>
      <w:marRight w:val="0"/>
      <w:marTop w:val="0"/>
      <w:marBottom w:val="0"/>
      <w:divBdr>
        <w:top w:val="none" w:sz="0" w:space="0" w:color="auto"/>
        <w:left w:val="none" w:sz="0" w:space="0" w:color="auto"/>
        <w:bottom w:val="none" w:sz="0" w:space="0" w:color="auto"/>
        <w:right w:val="none" w:sz="0" w:space="0" w:color="auto"/>
      </w:divBdr>
    </w:div>
    <w:div w:id="659193602">
      <w:bodyDiv w:val="1"/>
      <w:marLeft w:val="0"/>
      <w:marRight w:val="0"/>
      <w:marTop w:val="0"/>
      <w:marBottom w:val="0"/>
      <w:divBdr>
        <w:top w:val="none" w:sz="0" w:space="0" w:color="auto"/>
        <w:left w:val="none" w:sz="0" w:space="0" w:color="auto"/>
        <w:bottom w:val="none" w:sz="0" w:space="0" w:color="auto"/>
        <w:right w:val="none" w:sz="0" w:space="0" w:color="auto"/>
      </w:divBdr>
    </w:div>
    <w:div w:id="659385405">
      <w:bodyDiv w:val="1"/>
      <w:marLeft w:val="0"/>
      <w:marRight w:val="0"/>
      <w:marTop w:val="0"/>
      <w:marBottom w:val="0"/>
      <w:divBdr>
        <w:top w:val="none" w:sz="0" w:space="0" w:color="auto"/>
        <w:left w:val="none" w:sz="0" w:space="0" w:color="auto"/>
        <w:bottom w:val="none" w:sz="0" w:space="0" w:color="auto"/>
        <w:right w:val="none" w:sz="0" w:space="0" w:color="auto"/>
      </w:divBdr>
    </w:div>
    <w:div w:id="659429086">
      <w:bodyDiv w:val="1"/>
      <w:marLeft w:val="0"/>
      <w:marRight w:val="0"/>
      <w:marTop w:val="0"/>
      <w:marBottom w:val="0"/>
      <w:divBdr>
        <w:top w:val="none" w:sz="0" w:space="0" w:color="auto"/>
        <w:left w:val="none" w:sz="0" w:space="0" w:color="auto"/>
        <w:bottom w:val="none" w:sz="0" w:space="0" w:color="auto"/>
        <w:right w:val="none" w:sz="0" w:space="0" w:color="auto"/>
      </w:divBdr>
    </w:div>
    <w:div w:id="659623676">
      <w:bodyDiv w:val="1"/>
      <w:marLeft w:val="0"/>
      <w:marRight w:val="0"/>
      <w:marTop w:val="0"/>
      <w:marBottom w:val="0"/>
      <w:divBdr>
        <w:top w:val="none" w:sz="0" w:space="0" w:color="auto"/>
        <w:left w:val="none" w:sz="0" w:space="0" w:color="auto"/>
        <w:bottom w:val="none" w:sz="0" w:space="0" w:color="auto"/>
        <w:right w:val="none" w:sz="0" w:space="0" w:color="auto"/>
      </w:divBdr>
    </w:div>
    <w:div w:id="659650414">
      <w:bodyDiv w:val="1"/>
      <w:marLeft w:val="0"/>
      <w:marRight w:val="0"/>
      <w:marTop w:val="0"/>
      <w:marBottom w:val="0"/>
      <w:divBdr>
        <w:top w:val="none" w:sz="0" w:space="0" w:color="auto"/>
        <w:left w:val="none" w:sz="0" w:space="0" w:color="auto"/>
        <w:bottom w:val="none" w:sz="0" w:space="0" w:color="auto"/>
        <w:right w:val="none" w:sz="0" w:space="0" w:color="auto"/>
      </w:divBdr>
    </w:div>
    <w:div w:id="659775598">
      <w:bodyDiv w:val="1"/>
      <w:marLeft w:val="0"/>
      <w:marRight w:val="0"/>
      <w:marTop w:val="0"/>
      <w:marBottom w:val="0"/>
      <w:divBdr>
        <w:top w:val="none" w:sz="0" w:space="0" w:color="auto"/>
        <w:left w:val="none" w:sz="0" w:space="0" w:color="auto"/>
        <w:bottom w:val="none" w:sz="0" w:space="0" w:color="auto"/>
        <w:right w:val="none" w:sz="0" w:space="0" w:color="auto"/>
      </w:divBdr>
    </w:div>
    <w:div w:id="659893984">
      <w:bodyDiv w:val="1"/>
      <w:marLeft w:val="0"/>
      <w:marRight w:val="0"/>
      <w:marTop w:val="0"/>
      <w:marBottom w:val="0"/>
      <w:divBdr>
        <w:top w:val="none" w:sz="0" w:space="0" w:color="auto"/>
        <w:left w:val="none" w:sz="0" w:space="0" w:color="auto"/>
        <w:bottom w:val="none" w:sz="0" w:space="0" w:color="auto"/>
        <w:right w:val="none" w:sz="0" w:space="0" w:color="auto"/>
      </w:divBdr>
    </w:div>
    <w:div w:id="660352742">
      <w:bodyDiv w:val="1"/>
      <w:marLeft w:val="0"/>
      <w:marRight w:val="0"/>
      <w:marTop w:val="0"/>
      <w:marBottom w:val="0"/>
      <w:divBdr>
        <w:top w:val="none" w:sz="0" w:space="0" w:color="auto"/>
        <w:left w:val="none" w:sz="0" w:space="0" w:color="auto"/>
        <w:bottom w:val="none" w:sz="0" w:space="0" w:color="auto"/>
        <w:right w:val="none" w:sz="0" w:space="0" w:color="auto"/>
      </w:divBdr>
    </w:div>
    <w:div w:id="660501484">
      <w:bodyDiv w:val="1"/>
      <w:marLeft w:val="0"/>
      <w:marRight w:val="0"/>
      <w:marTop w:val="0"/>
      <w:marBottom w:val="0"/>
      <w:divBdr>
        <w:top w:val="none" w:sz="0" w:space="0" w:color="auto"/>
        <w:left w:val="none" w:sz="0" w:space="0" w:color="auto"/>
        <w:bottom w:val="none" w:sz="0" w:space="0" w:color="auto"/>
        <w:right w:val="none" w:sz="0" w:space="0" w:color="auto"/>
      </w:divBdr>
    </w:div>
    <w:div w:id="660502087">
      <w:bodyDiv w:val="1"/>
      <w:marLeft w:val="0"/>
      <w:marRight w:val="0"/>
      <w:marTop w:val="0"/>
      <w:marBottom w:val="0"/>
      <w:divBdr>
        <w:top w:val="none" w:sz="0" w:space="0" w:color="auto"/>
        <w:left w:val="none" w:sz="0" w:space="0" w:color="auto"/>
        <w:bottom w:val="none" w:sz="0" w:space="0" w:color="auto"/>
        <w:right w:val="none" w:sz="0" w:space="0" w:color="auto"/>
      </w:divBdr>
    </w:div>
    <w:div w:id="660502916">
      <w:bodyDiv w:val="1"/>
      <w:marLeft w:val="0"/>
      <w:marRight w:val="0"/>
      <w:marTop w:val="0"/>
      <w:marBottom w:val="0"/>
      <w:divBdr>
        <w:top w:val="none" w:sz="0" w:space="0" w:color="auto"/>
        <w:left w:val="none" w:sz="0" w:space="0" w:color="auto"/>
        <w:bottom w:val="none" w:sz="0" w:space="0" w:color="auto"/>
        <w:right w:val="none" w:sz="0" w:space="0" w:color="auto"/>
      </w:divBdr>
    </w:div>
    <w:div w:id="660692556">
      <w:bodyDiv w:val="1"/>
      <w:marLeft w:val="0"/>
      <w:marRight w:val="0"/>
      <w:marTop w:val="0"/>
      <w:marBottom w:val="0"/>
      <w:divBdr>
        <w:top w:val="none" w:sz="0" w:space="0" w:color="auto"/>
        <w:left w:val="none" w:sz="0" w:space="0" w:color="auto"/>
        <w:bottom w:val="none" w:sz="0" w:space="0" w:color="auto"/>
        <w:right w:val="none" w:sz="0" w:space="0" w:color="auto"/>
      </w:divBdr>
    </w:div>
    <w:div w:id="660739982">
      <w:bodyDiv w:val="1"/>
      <w:marLeft w:val="0"/>
      <w:marRight w:val="0"/>
      <w:marTop w:val="0"/>
      <w:marBottom w:val="0"/>
      <w:divBdr>
        <w:top w:val="none" w:sz="0" w:space="0" w:color="auto"/>
        <w:left w:val="none" w:sz="0" w:space="0" w:color="auto"/>
        <w:bottom w:val="none" w:sz="0" w:space="0" w:color="auto"/>
        <w:right w:val="none" w:sz="0" w:space="0" w:color="auto"/>
      </w:divBdr>
    </w:div>
    <w:div w:id="661007632">
      <w:bodyDiv w:val="1"/>
      <w:marLeft w:val="0"/>
      <w:marRight w:val="0"/>
      <w:marTop w:val="0"/>
      <w:marBottom w:val="0"/>
      <w:divBdr>
        <w:top w:val="none" w:sz="0" w:space="0" w:color="auto"/>
        <w:left w:val="none" w:sz="0" w:space="0" w:color="auto"/>
        <w:bottom w:val="none" w:sz="0" w:space="0" w:color="auto"/>
        <w:right w:val="none" w:sz="0" w:space="0" w:color="auto"/>
      </w:divBdr>
    </w:div>
    <w:div w:id="661010513">
      <w:bodyDiv w:val="1"/>
      <w:marLeft w:val="0"/>
      <w:marRight w:val="0"/>
      <w:marTop w:val="0"/>
      <w:marBottom w:val="0"/>
      <w:divBdr>
        <w:top w:val="none" w:sz="0" w:space="0" w:color="auto"/>
        <w:left w:val="none" w:sz="0" w:space="0" w:color="auto"/>
        <w:bottom w:val="none" w:sz="0" w:space="0" w:color="auto"/>
        <w:right w:val="none" w:sz="0" w:space="0" w:color="auto"/>
      </w:divBdr>
    </w:div>
    <w:div w:id="661128444">
      <w:bodyDiv w:val="1"/>
      <w:marLeft w:val="0"/>
      <w:marRight w:val="0"/>
      <w:marTop w:val="0"/>
      <w:marBottom w:val="0"/>
      <w:divBdr>
        <w:top w:val="none" w:sz="0" w:space="0" w:color="auto"/>
        <w:left w:val="none" w:sz="0" w:space="0" w:color="auto"/>
        <w:bottom w:val="none" w:sz="0" w:space="0" w:color="auto"/>
        <w:right w:val="none" w:sz="0" w:space="0" w:color="auto"/>
      </w:divBdr>
    </w:div>
    <w:div w:id="661154547">
      <w:bodyDiv w:val="1"/>
      <w:marLeft w:val="0"/>
      <w:marRight w:val="0"/>
      <w:marTop w:val="0"/>
      <w:marBottom w:val="0"/>
      <w:divBdr>
        <w:top w:val="none" w:sz="0" w:space="0" w:color="auto"/>
        <w:left w:val="none" w:sz="0" w:space="0" w:color="auto"/>
        <w:bottom w:val="none" w:sz="0" w:space="0" w:color="auto"/>
        <w:right w:val="none" w:sz="0" w:space="0" w:color="auto"/>
      </w:divBdr>
    </w:div>
    <w:div w:id="661197803">
      <w:bodyDiv w:val="1"/>
      <w:marLeft w:val="0"/>
      <w:marRight w:val="0"/>
      <w:marTop w:val="0"/>
      <w:marBottom w:val="0"/>
      <w:divBdr>
        <w:top w:val="none" w:sz="0" w:space="0" w:color="auto"/>
        <w:left w:val="none" w:sz="0" w:space="0" w:color="auto"/>
        <w:bottom w:val="none" w:sz="0" w:space="0" w:color="auto"/>
        <w:right w:val="none" w:sz="0" w:space="0" w:color="auto"/>
      </w:divBdr>
    </w:div>
    <w:div w:id="661469394">
      <w:bodyDiv w:val="1"/>
      <w:marLeft w:val="0"/>
      <w:marRight w:val="0"/>
      <w:marTop w:val="0"/>
      <w:marBottom w:val="0"/>
      <w:divBdr>
        <w:top w:val="none" w:sz="0" w:space="0" w:color="auto"/>
        <w:left w:val="none" w:sz="0" w:space="0" w:color="auto"/>
        <w:bottom w:val="none" w:sz="0" w:space="0" w:color="auto"/>
        <w:right w:val="none" w:sz="0" w:space="0" w:color="auto"/>
      </w:divBdr>
    </w:div>
    <w:div w:id="661549283">
      <w:bodyDiv w:val="1"/>
      <w:marLeft w:val="0"/>
      <w:marRight w:val="0"/>
      <w:marTop w:val="0"/>
      <w:marBottom w:val="0"/>
      <w:divBdr>
        <w:top w:val="none" w:sz="0" w:space="0" w:color="auto"/>
        <w:left w:val="none" w:sz="0" w:space="0" w:color="auto"/>
        <w:bottom w:val="none" w:sz="0" w:space="0" w:color="auto"/>
        <w:right w:val="none" w:sz="0" w:space="0" w:color="auto"/>
      </w:divBdr>
    </w:div>
    <w:div w:id="661586876">
      <w:bodyDiv w:val="1"/>
      <w:marLeft w:val="0"/>
      <w:marRight w:val="0"/>
      <w:marTop w:val="0"/>
      <w:marBottom w:val="0"/>
      <w:divBdr>
        <w:top w:val="none" w:sz="0" w:space="0" w:color="auto"/>
        <w:left w:val="none" w:sz="0" w:space="0" w:color="auto"/>
        <w:bottom w:val="none" w:sz="0" w:space="0" w:color="auto"/>
        <w:right w:val="none" w:sz="0" w:space="0" w:color="auto"/>
      </w:divBdr>
    </w:div>
    <w:div w:id="661930717">
      <w:bodyDiv w:val="1"/>
      <w:marLeft w:val="0"/>
      <w:marRight w:val="0"/>
      <w:marTop w:val="0"/>
      <w:marBottom w:val="0"/>
      <w:divBdr>
        <w:top w:val="none" w:sz="0" w:space="0" w:color="auto"/>
        <w:left w:val="none" w:sz="0" w:space="0" w:color="auto"/>
        <w:bottom w:val="none" w:sz="0" w:space="0" w:color="auto"/>
        <w:right w:val="none" w:sz="0" w:space="0" w:color="auto"/>
      </w:divBdr>
    </w:div>
    <w:div w:id="662003235">
      <w:bodyDiv w:val="1"/>
      <w:marLeft w:val="0"/>
      <w:marRight w:val="0"/>
      <w:marTop w:val="0"/>
      <w:marBottom w:val="0"/>
      <w:divBdr>
        <w:top w:val="none" w:sz="0" w:space="0" w:color="auto"/>
        <w:left w:val="none" w:sz="0" w:space="0" w:color="auto"/>
        <w:bottom w:val="none" w:sz="0" w:space="0" w:color="auto"/>
        <w:right w:val="none" w:sz="0" w:space="0" w:color="auto"/>
      </w:divBdr>
    </w:div>
    <w:div w:id="662392091">
      <w:bodyDiv w:val="1"/>
      <w:marLeft w:val="0"/>
      <w:marRight w:val="0"/>
      <w:marTop w:val="0"/>
      <w:marBottom w:val="0"/>
      <w:divBdr>
        <w:top w:val="none" w:sz="0" w:space="0" w:color="auto"/>
        <w:left w:val="none" w:sz="0" w:space="0" w:color="auto"/>
        <w:bottom w:val="none" w:sz="0" w:space="0" w:color="auto"/>
        <w:right w:val="none" w:sz="0" w:space="0" w:color="auto"/>
      </w:divBdr>
    </w:div>
    <w:div w:id="662467499">
      <w:bodyDiv w:val="1"/>
      <w:marLeft w:val="0"/>
      <w:marRight w:val="0"/>
      <w:marTop w:val="0"/>
      <w:marBottom w:val="0"/>
      <w:divBdr>
        <w:top w:val="none" w:sz="0" w:space="0" w:color="auto"/>
        <w:left w:val="none" w:sz="0" w:space="0" w:color="auto"/>
        <w:bottom w:val="none" w:sz="0" w:space="0" w:color="auto"/>
        <w:right w:val="none" w:sz="0" w:space="0" w:color="auto"/>
      </w:divBdr>
    </w:div>
    <w:div w:id="662587612">
      <w:bodyDiv w:val="1"/>
      <w:marLeft w:val="0"/>
      <w:marRight w:val="0"/>
      <w:marTop w:val="0"/>
      <w:marBottom w:val="0"/>
      <w:divBdr>
        <w:top w:val="none" w:sz="0" w:space="0" w:color="auto"/>
        <w:left w:val="none" w:sz="0" w:space="0" w:color="auto"/>
        <w:bottom w:val="none" w:sz="0" w:space="0" w:color="auto"/>
        <w:right w:val="none" w:sz="0" w:space="0" w:color="auto"/>
      </w:divBdr>
    </w:div>
    <w:div w:id="662851492">
      <w:bodyDiv w:val="1"/>
      <w:marLeft w:val="0"/>
      <w:marRight w:val="0"/>
      <w:marTop w:val="0"/>
      <w:marBottom w:val="0"/>
      <w:divBdr>
        <w:top w:val="none" w:sz="0" w:space="0" w:color="auto"/>
        <w:left w:val="none" w:sz="0" w:space="0" w:color="auto"/>
        <w:bottom w:val="none" w:sz="0" w:space="0" w:color="auto"/>
        <w:right w:val="none" w:sz="0" w:space="0" w:color="auto"/>
      </w:divBdr>
    </w:div>
    <w:div w:id="662860099">
      <w:bodyDiv w:val="1"/>
      <w:marLeft w:val="0"/>
      <w:marRight w:val="0"/>
      <w:marTop w:val="0"/>
      <w:marBottom w:val="0"/>
      <w:divBdr>
        <w:top w:val="none" w:sz="0" w:space="0" w:color="auto"/>
        <w:left w:val="none" w:sz="0" w:space="0" w:color="auto"/>
        <w:bottom w:val="none" w:sz="0" w:space="0" w:color="auto"/>
        <w:right w:val="none" w:sz="0" w:space="0" w:color="auto"/>
      </w:divBdr>
    </w:div>
    <w:div w:id="662860545">
      <w:bodyDiv w:val="1"/>
      <w:marLeft w:val="0"/>
      <w:marRight w:val="0"/>
      <w:marTop w:val="0"/>
      <w:marBottom w:val="0"/>
      <w:divBdr>
        <w:top w:val="none" w:sz="0" w:space="0" w:color="auto"/>
        <w:left w:val="none" w:sz="0" w:space="0" w:color="auto"/>
        <w:bottom w:val="none" w:sz="0" w:space="0" w:color="auto"/>
        <w:right w:val="none" w:sz="0" w:space="0" w:color="auto"/>
      </w:divBdr>
    </w:div>
    <w:div w:id="662928553">
      <w:bodyDiv w:val="1"/>
      <w:marLeft w:val="0"/>
      <w:marRight w:val="0"/>
      <w:marTop w:val="0"/>
      <w:marBottom w:val="0"/>
      <w:divBdr>
        <w:top w:val="none" w:sz="0" w:space="0" w:color="auto"/>
        <w:left w:val="none" w:sz="0" w:space="0" w:color="auto"/>
        <w:bottom w:val="none" w:sz="0" w:space="0" w:color="auto"/>
        <w:right w:val="none" w:sz="0" w:space="0" w:color="auto"/>
      </w:divBdr>
    </w:div>
    <w:div w:id="663244848">
      <w:bodyDiv w:val="1"/>
      <w:marLeft w:val="0"/>
      <w:marRight w:val="0"/>
      <w:marTop w:val="0"/>
      <w:marBottom w:val="0"/>
      <w:divBdr>
        <w:top w:val="none" w:sz="0" w:space="0" w:color="auto"/>
        <w:left w:val="none" w:sz="0" w:space="0" w:color="auto"/>
        <w:bottom w:val="none" w:sz="0" w:space="0" w:color="auto"/>
        <w:right w:val="none" w:sz="0" w:space="0" w:color="auto"/>
      </w:divBdr>
    </w:div>
    <w:div w:id="663365033">
      <w:bodyDiv w:val="1"/>
      <w:marLeft w:val="0"/>
      <w:marRight w:val="0"/>
      <w:marTop w:val="0"/>
      <w:marBottom w:val="0"/>
      <w:divBdr>
        <w:top w:val="none" w:sz="0" w:space="0" w:color="auto"/>
        <w:left w:val="none" w:sz="0" w:space="0" w:color="auto"/>
        <w:bottom w:val="none" w:sz="0" w:space="0" w:color="auto"/>
        <w:right w:val="none" w:sz="0" w:space="0" w:color="auto"/>
      </w:divBdr>
    </w:div>
    <w:div w:id="663437102">
      <w:bodyDiv w:val="1"/>
      <w:marLeft w:val="0"/>
      <w:marRight w:val="0"/>
      <w:marTop w:val="0"/>
      <w:marBottom w:val="0"/>
      <w:divBdr>
        <w:top w:val="none" w:sz="0" w:space="0" w:color="auto"/>
        <w:left w:val="none" w:sz="0" w:space="0" w:color="auto"/>
        <w:bottom w:val="none" w:sz="0" w:space="0" w:color="auto"/>
        <w:right w:val="none" w:sz="0" w:space="0" w:color="auto"/>
      </w:divBdr>
    </w:div>
    <w:div w:id="663630461">
      <w:bodyDiv w:val="1"/>
      <w:marLeft w:val="0"/>
      <w:marRight w:val="0"/>
      <w:marTop w:val="0"/>
      <w:marBottom w:val="0"/>
      <w:divBdr>
        <w:top w:val="none" w:sz="0" w:space="0" w:color="auto"/>
        <w:left w:val="none" w:sz="0" w:space="0" w:color="auto"/>
        <w:bottom w:val="none" w:sz="0" w:space="0" w:color="auto"/>
        <w:right w:val="none" w:sz="0" w:space="0" w:color="auto"/>
      </w:divBdr>
    </w:div>
    <w:div w:id="663633642">
      <w:bodyDiv w:val="1"/>
      <w:marLeft w:val="0"/>
      <w:marRight w:val="0"/>
      <w:marTop w:val="0"/>
      <w:marBottom w:val="0"/>
      <w:divBdr>
        <w:top w:val="none" w:sz="0" w:space="0" w:color="auto"/>
        <w:left w:val="none" w:sz="0" w:space="0" w:color="auto"/>
        <w:bottom w:val="none" w:sz="0" w:space="0" w:color="auto"/>
        <w:right w:val="none" w:sz="0" w:space="0" w:color="auto"/>
      </w:divBdr>
    </w:div>
    <w:div w:id="663896443">
      <w:bodyDiv w:val="1"/>
      <w:marLeft w:val="0"/>
      <w:marRight w:val="0"/>
      <w:marTop w:val="0"/>
      <w:marBottom w:val="0"/>
      <w:divBdr>
        <w:top w:val="none" w:sz="0" w:space="0" w:color="auto"/>
        <w:left w:val="none" w:sz="0" w:space="0" w:color="auto"/>
        <w:bottom w:val="none" w:sz="0" w:space="0" w:color="auto"/>
        <w:right w:val="none" w:sz="0" w:space="0" w:color="auto"/>
      </w:divBdr>
    </w:div>
    <w:div w:id="663898215">
      <w:bodyDiv w:val="1"/>
      <w:marLeft w:val="0"/>
      <w:marRight w:val="0"/>
      <w:marTop w:val="0"/>
      <w:marBottom w:val="0"/>
      <w:divBdr>
        <w:top w:val="none" w:sz="0" w:space="0" w:color="auto"/>
        <w:left w:val="none" w:sz="0" w:space="0" w:color="auto"/>
        <w:bottom w:val="none" w:sz="0" w:space="0" w:color="auto"/>
        <w:right w:val="none" w:sz="0" w:space="0" w:color="auto"/>
      </w:divBdr>
    </w:div>
    <w:div w:id="663898218">
      <w:bodyDiv w:val="1"/>
      <w:marLeft w:val="0"/>
      <w:marRight w:val="0"/>
      <w:marTop w:val="0"/>
      <w:marBottom w:val="0"/>
      <w:divBdr>
        <w:top w:val="none" w:sz="0" w:space="0" w:color="auto"/>
        <w:left w:val="none" w:sz="0" w:space="0" w:color="auto"/>
        <w:bottom w:val="none" w:sz="0" w:space="0" w:color="auto"/>
        <w:right w:val="none" w:sz="0" w:space="0" w:color="auto"/>
      </w:divBdr>
    </w:div>
    <w:div w:id="664015924">
      <w:bodyDiv w:val="1"/>
      <w:marLeft w:val="0"/>
      <w:marRight w:val="0"/>
      <w:marTop w:val="0"/>
      <w:marBottom w:val="0"/>
      <w:divBdr>
        <w:top w:val="none" w:sz="0" w:space="0" w:color="auto"/>
        <w:left w:val="none" w:sz="0" w:space="0" w:color="auto"/>
        <w:bottom w:val="none" w:sz="0" w:space="0" w:color="auto"/>
        <w:right w:val="none" w:sz="0" w:space="0" w:color="auto"/>
      </w:divBdr>
    </w:div>
    <w:div w:id="664093365">
      <w:bodyDiv w:val="1"/>
      <w:marLeft w:val="0"/>
      <w:marRight w:val="0"/>
      <w:marTop w:val="0"/>
      <w:marBottom w:val="0"/>
      <w:divBdr>
        <w:top w:val="none" w:sz="0" w:space="0" w:color="auto"/>
        <w:left w:val="none" w:sz="0" w:space="0" w:color="auto"/>
        <w:bottom w:val="none" w:sz="0" w:space="0" w:color="auto"/>
        <w:right w:val="none" w:sz="0" w:space="0" w:color="auto"/>
      </w:divBdr>
    </w:div>
    <w:div w:id="664163177">
      <w:bodyDiv w:val="1"/>
      <w:marLeft w:val="0"/>
      <w:marRight w:val="0"/>
      <w:marTop w:val="0"/>
      <w:marBottom w:val="0"/>
      <w:divBdr>
        <w:top w:val="none" w:sz="0" w:space="0" w:color="auto"/>
        <w:left w:val="none" w:sz="0" w:space="0" w:color="auto"/>
        <w:bottom w:val="none" w:sz="0" w:space="0" w:color="auto"/>
        <w:right w:val="none" w:sz="0" w:space="0" w:color="auto"/>
      </w:divBdr>
    </w:div>
    <w:div w:id="664360056">
      <w:bodyDiv w:val="1"/>
      <w:marLeft w:val="0"/>
      <w:marRight w:val="0"/>
      <w:marTop w:val="0"/>
      <w:marBottom w:val="0"/>
      <w:divBdr>
        <w:top w:val="none" w:sz="0" w:space="0" w:color="auto"/>
        <w:left w:val="none" w:sz="0" w:space="0" w:color="auto"/>
        <w:bottom w:val="none" w:sz="0" w:space="0" w:color="auto"/>
        <w:right w:val="none" w:sz="0" w:space="0" w:color="auto"/>
      </w:divBdr>
    </w:div>
    <w:div w:id="664360123">
      <w:bodyDiv w:val="1"/>
      <w:marLeft w:val="0"/>
      <w:marRight w:val="0"/>
      <w:marTop w:val="0"/>
      <w:marBottom w:val="0"/>
      <w:divBdr>
        <w:top w:val="none" w:sz="0" w:space="0" w:color="auto"/>
        <w:left w:val="none" w:sz="0" w:space="0" w:color="auto"/>
        <w:bottom w:val="none" w:sz="0" w:space="0" w:color="auto"/>
        <w:right w:val="none" w:sz="0" w:space="0" w:color="auto"/>
      </w:divBdr>
    </w:div>
    <w:div w:id="664363509">
      <w:bodyDiv w:val="1"/>
      <w:marLeft w:val="0"/>
      <w:marRight w:val="0"/>
      <w:marTop w:val="0"/>
      <w:marBottom w:val="0"/>
      <w:divBdr>
        <w:top w:val="none" w:sz="0" w:space="0" w:color="auto"/>
        <w:left w:val="none" w:sz="0" w:space="0" w:color="auto"/>
        <w:bottom w:val="none" w:sz="0" w:space="0" w:color="auto"/>
        <w:right w:val="none" w:sz="0" w:space="0" w:color="auto"/>
      </w:divBdr>
    </w:div>
    <w:div w:id="664431278">
      <w:bodyDiv w:val="1"/>
      <w:marLeft w:val="0"/>
      <w:marRight w:val="0"/>
      <w:marTop w:val="0"/>
      <w:marBottom w:val="0"/>
      <w:divBdr>
        <w:top w:val="none" w:sz="0" w:space="0" w:color="auto"/>
        <w:left w:val="none" w:sz="0" w:space="0" w:color="auto"/>
        <w:bottom w:val="none" w:sz="0" w:space="0" w:color="auto"/>
        <w:right w:val="none" w:sz="0" w:space="0" w:color="auto"/>
      </w:divBdr>
    </w:div>
    <w:div w:id="664436312">
      <w:bodyDiv w:val="1"/>
      <w:marLeft w:val="0"/>
      <w:marRight w:val="0"/>
      <w:marTop w:val="0"/>
      <w:marBottom w:val="0"/>
      <w:divBdr>
        <w:top w:val="none" w:sz="0" w:space="0" w:color="auto"/>
        <w:left w:val="none" w:sz="0" w:space="0" w:color="auto"/>
        <w:bottom w:val="none" w:sz="0" w:space="0" w:color="auto"/>
        <w:right w:val="none" w:sz="0" w:space="0" w:color="auto"/>
      </w:divBdr>
    </w:div>
    <w:div w:id="664475075">
      <w:bodyDiv w:val="1"/>
      <w:marLeft w:val="0"/>
      <w:marRight w:val="0"/>
      <w:marTop w:val="0"/>
      <w:marBottom w:val="0"/>
      <w:divBdr>
        <w:top w:val="none" w:sz="0" w:space="0" w:color="auto"/>
        <w:left w:val="none" w:sz="0" w:space="0" w:color="auto"/>
        <w:bottom w:val="none" w:sz="0" w:space="0" w:color="auto"/>
        <w:right w:val="none" w:sz="0" w:space="0" w:color="auto"/>
      </w:divBdr>
    </w:div>
    <w:div w:id="664476868">
      <w:bodyDiv w:val="1"/>
      <w:marLeft w:val="0"/>
      <w:marRight w:val="0"/>
      <w:marTop w:val="0"/>
      <w:marBottom w:val="0"/>
      <w:divBdr>
        <w:top w:val="none" w:sz="0" w:space="0" w:color="auto"/>
        <w:left w:val="none" w:sz="0" w:space="0" w:color="auto"/>
        <w:bottom w:val="none" w:sz="0" w:space="0" w:color="auto"/>
        <w:right w:val="none" w:sz="0" w:space="0" w:color="auto"/>
      </w:divBdr>
    </w:div>
    <w:div w:id="664550213">
      <w:bodyDiv w:val="1"/>
      <w:marLeft w:val="0"/>
      <w:marRight w:val="0"/>
      <w:marTop w:val="0"/>
      <w:marBottom w:val="0"/>
      <w:divBdr>
        <w:top w:val="none" w:sz="0" w:space="0" w:color="auto"/>
        <w:left w:val="none" w:sz="0" w:space="0" w:color="auto"/>
        <w:bottom w:val="none" w:sz="0" w:space="0" w:color="auto"/>
        <w:right w:val="none" w:sz="0" w:space="0" w:color="auto"/>
      </w:divBdr>
    </w:div>
    <w:div w:id="664666286">
      <w:bodyDiv w:val="1"/>
      <w:marLeft w:val="0"/>
      <w:marRight w:val="0"/>
      <w:marTop w:val="0"/>
      <w:marBottom w:val="0"/>
      <w:divBdr>
        <w:top w:val="none" w:sz="0" w:space="0" w:color="auto"/>
        <w:left w:val="none" w:sz="0" w:space="0" w:color="auto"/>
        <w:bottom w:val="none" w:sz="0" w:space="0" w:color="auto"/>
        <w:right w:val="none" w:sz="0" w:space="0" w:color="auto"/>
      </w:divBdr>
    </w:div>
    <w:div w:id="664822821">
      <w:bodyDiv w:val="1"/>
      <w:marLeft w:val="0"/>
      <w:marRight w:val="0"/>
      <w:marTop w:val="0"/>
      <w:marBottom w:val="0"/>
      <w:divBdr>
        <w:top w:val="none" w:sz="0" w:space="0" w:color="auto"/>
        <w:left w:val="none" w:sz="0" w:space="0" w:color="auto"/>
        <w:bottom w:val="none" w:sz="0" w:space="0" w:color="auto"/>
        <w:right w:val="none" w:sz="0" w:space="0" w:color="auto"/>
      </w:divBdr>
    </w:div>
    <w:div w:id="665128598">
      <w:bodyDiv w:val="1"/>
      <w:marLeft w:val="0"/>
      <w:marRight w:val="0"/>
      <w:marTop w:val="0"/>
      <w:marBottom w:val="0"/>
      <w:divBdr>
        <w:top w:val="none" w:sz="0" w:space="0" w:color="auto"/>
        <w:left w:val="none" w:sz="0" w:space="0" w:color="auto"/>
        <w:bottom w:val="none" w:sz="0" w:space="0" w:color="auto"/>
        <w:right w:val="none" w:sz="0" w:space="0" w:color="auto"/>
      </w:divBdr>
    </w:div>
    <w:div w:id="665135337">
      <w:bodyDiv w:val="1"/>
      <w:marLeft w:val="0"/>
      <w:marRight w:val="0"/>
      <w:marTop w:val="0"/>
      <w:marBottom w:val="0"/>
      <w:divBdr>
        <w:top w:val="none" w:sz="0" w:space="0" w:color="auto"/>
        <w:left w:val="none" w:sz="0" w:space="0" w:color="auto"/>
        <w:bottom w:val="none" w:sz="0" w:space="0" w:color="auto"/>
        <w:right w:val="none" w:sz="0" w:space="0" w:color="auto"/>
      </w:divBdr>
    </w:div>
    <w:div w:id="665549067">
      <w:bodyDiv w:val="1"/>
      <w:marLeft w:val="0"/>
      <w:marRight w:val="0"/>
      <w:marTop w:val="0"/>
      <w:marBottom w:val="0"/>
      <w:divBdr>
        <w:top w:val="none" w:sz="0" w:space="0" w:color="auto"/>
        <w:left w:val="none" w:sz="0" w:space="0" w:color="auto"/>
        <w:bottom w:val="none" w:sz="0" w:space="0" w:color="auto"/>
        <w:right w:val="none" w:sz="0" w:space="0" w:color="auto"/>
      </w:divBdr>
    </w:div>
    <w:div w:id="665674127">
      <w:bodyDiv w:val="1"/>
      <w:marLeft w:val="0"/>
      <w:marRight w:val="0"/>
      <w:marTop w:val="0"/>
      <w:marBottom w:val="0"/>
      <w:divBdr>
        <w:top w:val="none" w:sz="0" w:space="0" w:color="auto"/>
        <w:left w:val="none" w:sz="0" w:space="0" w:color="auto"/>
        <w:bottom w:val="none" w:sz="0" w:space="0" w:color="auto"/>
        <w:right w:val="none" w:sz="0" w:space="0" w:color="auto"/>
      </w:divBdr>
    </w:div>
    <w:div w:id="665791809">
      <w:bodyDiv w:val="1"/>
      <w:marLeft w:val="0"/>
      <w:marRight w:val="0"/>
      <w:marTop w:val="0"/>
      <w:marBottom w:val="0"/>
      <w:divBdr>
        <w:top w:val="none" w:sz="0" w:space="0" w:color="auto"/>
        <w:left w:val="none" w:sz="0" w:space="0" w:color="auto"/>
        <w:bottom w:val="none" w:sz="0" w:space="0" w:color="auto"/>
        <w:right w:val="none" w:sz="0" w:space="0" w:color="auto"/>
      </w:divBdr>
    </w:div>
    <w:div w:id="665939417">
      <w:bodyDiv w:val="1"/>
      <w:marLeft w:val="0"/>
      <w:marRight w:val="0"/>
      <w:marTop w:val="0"/>
      <w:marBottom w:val="0"/>
      <w:divBdr>
        <w:top w:val="none" w:sz="0" w:space="0" w:color="auto"/>
        <w:left w:val="none" w:sz="0" w:space="0" w:color="auto"/>
        <w:bottom w:val="none" w:sz="0" w:space="0" w:color="auto"/>
        <w:right w:val="none" w:sz="0" w:space="0" w:color="auto"/>
      </w:divBdr>
    </w:div>
    <w:div w:id="665977481">
      <w:bodyDiv w:val="1"/>
      <w:marLeft w:val="0"/>
      <w:marRight w:val="0"/>
      <w:marTop w:val="0"/>
      <w:marBottom w:val="0"/>
      <w:divBdr>
        <w:top w:val="none" w:sz="0" w:space="0" w:color="auto"/>
        <w:left w:val="none" w:sz="0" w:space="0" w:color="auto"/>
        <w:bottom w:val="none" w:sz="0" w:space="0" w:color="auto"/>
        <w:right w:val="none" w:sz="0" w:space="0" w:color="auto"/>
      </w:divBdr>
    </w:div>
    <w:div w:id="665980705">
      <w:bodyDiv w:val="1"/>
      <w:marLeft w:val="0"/>
      <w:marRight w:val="0"/>
      <w:marTop w:val="0"/>
      <w:marBottom w:val="0"/>
      <w:divBdr>
        <w:top w:val="none" w:sz="0" w:space="0" w:color="auto"/>
        <w:left w:val="none" w:sz="0" w:space="0" w:color="auto"/>
        <w:bottom w:val="none" w:sz="0" w:space="0" w:color="auto"/>
        <w:right w:val="none" w:sz="0" w:space="0" w:color="auto"/>
      </w:divBdr>
    </w:div>
    <w:div w:id="666439659">
      <w:bodyDiv w:val="1"/>
      <w:marLeft w:val="0"/>
      <w:marRight w:val="0"/>
      <w:marTop w:val="0"/>
      <w:marBottom w:val="0"/>
      <w:divBdr>
        <w:top w:val="none" w:sz="0" w:space="0" w:color="auto"/>
        <w:left w:val="none" w:sz="0" w:space="0" w:color="auto"/>
        <w:bottom w:val="none" w:sz="0" w:space="0" w:color="auto"/>
        <w:right w:val="none" w:sz="0" w:space="0" w:color="auto"/>
      </w:divBdr>
    </w:div>
    <w:div w:id="666513939">
      <w:bodyDiv w:val="1"/>
      <w:marLeft w:val="0"/>
      <w:marRight w:val="0"/>
      <w:marTop w:val="0"/>
      <w:marBottom w:val="0"/>
      <w:divBdr>
        <w:top w:val="none" w:sz="0" w:space="0" w:color="auto"/>
        <w:left w:val="none" w:sz="0" w:space="0" w:color="auto"/>
        <w:bottom w:val="none" w:sz="0" w:space="0" w:color="auto"/>
        <w:right w:val="none" w:sz="0" w:space="0" w:color="auto"/>
      </w:divBdr>
    </w:div>
    <w:div w:id="666636785">
      <w:bodyDiv w:val="1"/>
      <w:marLeft w:val="0"/>
      <w:marRight w:val="0"/>
      <w:marTop w:val="0"/>
      <w:marBottom w:val="0"/>
      <w:divBdr>
        <w:top w:val="none" w:sz="0" w:space="0" w:color="auto"/>
        <w:left w:val="none" w:sz="0" w:space="0" w:color="auto"/>
        <w:bottom w:val="none" w:sz="0" w:space="0" w:color="auto"/>
        <w:right w:val="none" w:sz="0" w:space="0" w:color="auto"/>
      </w:divBdr>
    </w:div>
    <w:div w:id="666637825">
      <w:bodyDiv w:val="1"/>
      <w:marLeft w:val="0"/>
      <w:marRight w:val="0"/>
      <w:marTop w:val="0"/>
      <w:marBottom w:val="0"/>
      <w:divBdr>
        <w:top w:val="none" w:sz="0" w:space="0" w:color="auto"/>
        <w:left w:val="none" w:sz="0" w:space="0" w:color="auto"/>
        <w:bottom w:val="none" w:sz="0" w:space="0" w:color="auto"/>
        <w:right w:val="none" w:sz="0" w:space="0" w:color="auto"/>
      </w:divBdr>
    </w:div>
    <w:div w:id="667094983">
      <w:bodyDiv w:val="1"/>
      <w:marLeft w:val="0"/>
      <w:marRight w:val="0"/>
      <w:marTop w:val="0"/>
      <w:marBottom w:val="0"/>
      <w:divBdr>
        <w:top w:val="none" w:sz="0" w:space="0" w:color="auto"/>
        <w:left w:val="none" w:sz="0" w:space="0" w:color="auto"/>
        <w:bottom w:val="none" w:sz="0" w:space="0" w:color="auto"/>
        <w:right w:val="none" w:sz="0" w:space="0" w:color="auto"/>
      </w:divBdr>
    </w:div>
    <w:div w:id="667095181">
      <w:bodyDiv w:val="1"/>
      <w:marLeft w:val="0"/>
      <w:marRight w:val="0"/>
      <w:marTop w:val="0"/>
      <w:marBottom w:val="0"/>
      <w:divBdr>
        <w:top w:val="none" w:sz="0" w:space="0" w:color="auto"/>
        <w:left w:val="none" w:sz="0" w:space="0" w:color="auto"/>
        <w:bottom w:val="none" w:sz="0" w:space="0" w:color="auto"/>
        <w:right w:val="none" w:sz="0" w:space="0" w:color="auto"/>
      </w:divBdr>
    </w:div>
    <w:div w:id="667173668">
      <w:bodyDiv w:val="1"/>
      <w:marLeft w:val="0"/>
      <w:marRight w:val="0"/>
      <w:marTop w:val="0"/>
      <w:marBottom w:val="0"/>
      <w:divBdr>
        <w:top w:val="none" w:sz="0" w:space="0" w:color="auto"/>
        <w:left w:val="none" w:sz="0" w:space="0" w:color="auto"/>
        <w:bottom w:val="none" w:sz="0" w:space="0" w:color="auto"/>
        <w:right w:val="none" w:sz="0" w:space="0" w:color="auto"/>
      </w:divBdr>
    </w:div>
    <w:div w:id="667292652">
      <w:bodyDiv w:val="1"/>
      <w:marLeft w:val="0"/>
      <w:marRight w:val="0"/>
      <w:marTop w:val="0"/>
      <w:marBottom w:val="0"/>
      <w:divBdr>
        <w:top w:val="none" w:sz="0" w:space="0" w:color="auto"/>
        <w:left w:val="none" w:sz="0" w:space="0" w:color="auto"/>
        <w:bottom w:val="none" w:sz="0" w:space="0" w:color="auto"/>
        <w:right w:val="none" w:sz="0" w:space="0" w:color="auto"/>
      </w:divBdr>
    </w:div>
    <w:div w:id="667364079">
      <w:bodyDiv w:val="1"/>
      <w:marLeft w:val="0"/>
      <w:marRight w:val="0"/>
      <w:marTop w:val="0"/>
      <w:marBottom w:val="0"/>
      <w:divBdr>
        <w:top w:val="none" w:sz="0" w:space="0" w:color="auto"/>
        <w:left w:val="none" w:sz="0" w:space="0" w:color="auto"/>
        <w:bottom w:val="none" w:sz="0" w:space="0" w:color="auto"/>
        <w:right w:val="none" w:sz="0" w:space="0" w:color="auto"/>
      </w:divBdr>
    </w:div>
    <w:div w:id="667489674">
      <w:bodyDiv w:val="1"/>
      <w:marLeft w:val="0"/>
      <w:marRight w:val="0"/>
      <w:marTop w:val="0"/>
      <w:marBottom w:val="0"/>
      <w:divBdr>
        <w:top w:val="none" w:sz="0" w:space="0" w:color="auto"/>
        <w:left w:val="none" w:sz="0" w:space="0" w:color="auto"/>
        <w:bottom w:val="none" w:sz="0" w:space="0" w:color="auto"/>
        <w:right w:val="none" w:sz="0" w:space="0" w:color="auto"/>
      </w:divBdr>
    </w:div>
    <w:div w:id="667711980">
      <w:bodyDiv w:val="1"/>
      <w:marLeft w:val="0"/>
      <w:marRight w:val="0"/>
      <w:marTop w:val="0"/>
      <w:marBottom w:val="0"/>
      <w:divBdr>
        <w:top w:val="none" w:sz="0" w:space="0" w:color="auto"/>
        <w:left w:val="none" w:sz="0" w:space="0" w:color="auto"/>
        <w:bottom w:val="none" w:sz="0" w:space="0" w:color="auto"/>
        <w:right w:val="none" w:sz="0" w:space="0" w:color="auto"/>
      </w:divBdr>
    </w:div>
    <w:div w:id="667903834">
      <w:bodyDiv w:val="1"/>
      <w:marLeft w:val="0"/>
      <w:marRight w:val="0"/>
      <w:marTop w:val="0"/>
      <w:marBottom w:val="0"/>
      <w:divBdr>
        <w:top w:val="none" w:sz="0" w:space="0" w:color="auto"/>
        <w:left w:val="none" w:sz="0" w:space="0" w:color="auto"/>
        <w:bottom w:val="none" w:sz="0" w:space="0" w:color="auto"/>
        <w:right w:val="none" w:sz="0" w:space="0" w:color="auto"/>
      </w:divBdr>
    </w:div>
    <w:div w:id="668097802">
      <w:bodyDiv w:val="1"/>
      <w:marLeft w:val="0"/>
      <w:marRight w:val="0"/>
      <w:marTop w:val="0"/>
      <w:marBottom w:val="0"/>
      <w:divBdr>
        <w:top w:val="none" w:sz="0" w:space="0" w:color="auto"/>
        <w:left w:val="none" w:sz="0" w:space="0" w:color="auto"/>
        <w:bottom w:val="none" w:sz="0" w:space="0" w:color="auto"/>
        <w:right w:val="none" w:sz="0" w:space="0" w:color="auto"/>
      </w:divBdr>
    </w:div>
    <w:div w:id="668101304">
      <w:bodyDiv w:val="1"/>
      <w:marLeft w:val="0"/>
      <w:marRight w:val="0"/>
      <w:marTop w:val="0"/>
      <w:marBottom w:val="0"/>
      <w:divBdr>
        <w:top w:val="none" w:sz="0" w:space="0" w:color="auto"/>
        <w:left w:val="none" w:sz="0" w:space="0" w:color="auto"/>
        <w:bottom w:val="none" w:sz="0" w:space="0" w:color="auto"/>
        <w:right w:val="none" w:sz="0" w:space="0" w:color="auto"/>
      </w:divBdr>
    </w:div>
    <w:div w:id="668101980">
      <w:bodyDiv w:val="1"/>
      <w:marLeft w:val="0"/>
      <w:marRight w:val="0"/>
      <w:marTop w:val="0"/>
      <w:marBottom w:val="0"/>
      <w:divBdr>
        <w:top w:val="none" w:sz="0" w:space="0" w:color="auto"/>
        <w:left w:val="none" w:sz="0" w:space="0" w:color="auto"/>
        <w:bottom w:val="none" w:sz="0" w:space="0" w:color="auto"/>
        <w:right w:val="none" w:sz="0" w:space="0" w:color="auto"/>
      </w:divBdr>
    </w:div>
    <w:div w:id="668365789">
      <w:bodyDiv w:val="1"/>
      <w:marLeft w:val="0"/>
      <w:marRight w:val="0"/>
      <w:marTop w:val="0"/>
      <w:marBottom w:val="0"/>
      <w:divBdr>
        <w:top w:val="none" w:sz="0" w:space="0" w:color="auto"/>
        <w:left w:val="none" w:sz="0" w:space="0" w:color="auto"/>
        <w:bottom w:val="none" w:sz="0" w:space="0" w:color="auto"/>
        <w:right w:val="none" w:sz="0" w:space="0" w:color="auto"/>
      </w:divBdr>
    </w:div>
    <w:div w:id="668410003">
      <w:bodyDiv w:val="1"/>
      <w:marLeft w:val="0"/>
      <w:marRight w:val="0"/>
      <w:marTop w:val="0"/>
      <w:marBottom w:val="0"/>
      <w:divBdr>
        <w:top w:val="none" w:sz="0" w:space="0" w:color="auto"/>
        <w:left w:val="none" w:sz="0" w:space="0" w:color="auto"/>
        <w:bottom w:val="none" w:sz="0" w:space="0" w:color="auto"/>
        <w:right w:val="none" w:sz="0" w:space="0" w:color="auto"/>
      </w:divBdr>
    </w:div>
    <w:div w:id="668559435">
      <w:bodyDiv w:val="1"/>
      <w:marLeft w:val="0"/>
      <w:marRight w:val="0"/>
      <w:marTop w:val="0"/>
      <w:marBottom w:val="0"/>
      <w:divBdr>
        <w:top w:val="none" w:sz="0" w:space="0" w:color="auto"/>
        <w:left w:val="none" w:sz="0" w:space="0" w:color="auto"/>
        <w:bottom w:val="none" w:sz="0" w:space="0" w:color="auto"/>
        <w:right w:val="none" w:sz="0" w:space="0" w:color="auto"/>
      </w:divBdr>
    </w:div>
    <w:div w:id="668679387">
      <w:bodyDiv w:val="1"/>
      <w:marLeft w:val="0"/>
      <w:marRight w:val="0"/>
      <w:marTop w:val="0"/>
      <w:marBottom w:val="0"/>
      <w:divBdr>
        <w:top w:val="none" w:sz="0" w:space="0" w:color="auto"/>
        <w:left w:val="none" w:sz="0" w:space="0" w:color="auto"/>
        <w:bottom w:val="none" w:sz="0" w:space="0" w:color="auto"/>
        <w:right w:val="none" w:sz="0" w:space="0" w:color="auto"/>
      </w:divBdr>
    </w:div>
    <w:div w:id="668796559">
      <w:bodyDiv w:val="1"/>
      <w:marLeft w:val="0"/>
      <w:marRight w:val="0"/>
      <w:marTop w:val="0"/>
      <w:marBottom w:val="0"/>
      <w:divBdr>
        <w:top w:val="none" w:sz="0" w:space="0" w:color="auto"/>
        <w:left w:val="none" w:sz="0" w:space="0" w:color="auto"/>
        <w:bottom w:val="none" w:sz="0" w:space="0" w:color="auto"/>
        <w:right w:val="none" w:sz="0" w:space="0" w:color="auto"/>
      </w:divBdr>
    </w:div>
    <w:div w:id="668797188">
      <w:bodyDiv w:val="1"/>
      <w:marLeft w:val="0"/>
      <w:marRight w:val="0"/>
      <w:marTop w:val="0"/>
      <w:marBottom w:val="0"/>
      <w:divBdr>
        <w:top w:val="none" w:sz="0" w:space="0" w:color="auto"/>
        <w:left w:val="none" w:sz="0" w:space="0" w:color="auto"/>
        <w:bottom w:val="none" w:sz="0" w:space="0" w:color="auto"/>
        <w:right w:val="none" w:sz="0" w:space="0" w:color="auto"/>
      </w:divBdr>
    </w:div>
    <w:div w:id="668827274">
      <w:bodyDiv w:val="1"/>
      <w:marLeft w:val="0"/>
      <w:marRight w:val="0"/>
      <w:marTop w:val="0"/>
      <w:marBottom w:val="0"/>
      <w:divBdr>
        <w:top w:val="none" w:sz="0" w:space="0" w:color="auto"/>
        <w:left w:val="none" w:sz="0" w:space="0" w:color="auto"/>
        <w:bottom w:val="none" w:sz="0" w:space="0" w:color="auto"/>
        <w:right w:val="none" w:sz="0" w:space="0" w:color="auto"/>
      </w:divBdr>
    </w:div>
    <w:div w:id="668867326">
      <w:bodyDiv w:val="1"/>
      <w:marLeft w:val="0"/>
      <w:marRight w:val="0"/>
      <w:marTop w:val="0"/>
      <w:marBottom w:val="0"/>
      <w:divBdr>
        <w:top w:val="none" w:sz="0" w:space="0" w:color="auto"/>
        <w:left w:val="none" w:sz="0" w:space="0" w:color="auto"/>
        <w:bottom w:val="none" w:sz="0" w:space="0" w:color="auto"/>
        <w:right w:val="none" w:sz="0" w:space="0" w:color="auto"/>
      </w:divBdr>
    </w:div>
    <w:div w:id="668873389">
      <w:bodyDiv w:val="1"/>
      <w:marLeft w:val="0"/>
      <w:marRight w:val="0"/>
      <w:marTop w:val="0"/>
      <w:marBottom w:val="0"/>
      <w:divBdr>
        <w:top w:val="none" w:sz="0" w:space="0" w:color="auto"/>
        <w:left w:val="none" w:sz="0" w:space="0" w:color="auto"/>
        <w:bottom w:val="none" w:sz="0" w:space="0" w:color="auto"/>
        <w:right w:val="none" w:sz="0" w:space="0" w:color="auto"/>
      </w:divBdr>
    </w:div>
    <w:div w:id="669065443">
      <w:bodyDiv w:val="1"/>
      <w:marLeft w:val="0"/>
      <w:marRight w:val="0"/>
      <w:marTop w:val="0"/>
      <w:marBottom w:val="0"/>
      <w:divBdr>
        <w:top w:val="none" w:sz="0" w:space="0" w:color="auto"/>
        <w:left w:val="none" w:sz="0" w:space="0" w:color="auto"/>
        <w:bottom w:val="none" w:sz="0" w:space="0" w:color="auto"/>
        <w:right w:val="none" w:sz="0" w:space="0" w:color="auto"/>
      </w:divBdr>
    </w:div>
    <w:div w:id="669214864">
      <w:bodyDiv w:val="1"/>
      <w:marLeft w:val="0"/>
      <w:marRight w:val="0"/>
      <w:marTop w:val="0"/>
      <w:marBottom w:val="0"/>
      <w:divBdr>
        <w:top w:val="none" w:sz="0" w:space="0" w:color="auto"/>
        <w:left w:val="none" w:sz="0" w:space="0" w:color="auto"/>
        <w:bottom w:val="none" w:sz="0" w:space="0" w:color="auto"/>
        <w:right w:val="none" w:sz="0" w:space="0" w:color="auto"/>
      </w:divBdr>
    </w:div>
    <w:div w:id="669411825">
      <w:bodyDiv w:val="1"/>
      <w:marLeft w:val="0"/>
      <w:marRight w:val="0"/>
      <w:marTop w:val="0"/>
      <w:marBottom w:val="0"/>
      <w:divBdr>
        <w:top w:val="none" w:sz="0" w:space="0" w:color="auto"/>
        <w:left w:val="none" w:sz="0" w:space="0" w:color="auto"/>
        <w:bottom w:val="none" w:sz="0" w:space="0" w:color="auto"/>
        <w:right w:val="none" w:sz="0" w:space="0" w:color="auto"/>
      </w:divBdr>
    </w:div>
    <w:div w:id="670063613">
      <w:bodyDiv w:val="1"/>
      <w:marLeft w:val="0"/>
      <w:marRight w:val="0"/>
      <w:marTop w:val="0"/>
      <w:marBottom w:val="0"/>
      <w:divBdr>
        <w:top w:val="none" w:sz="0" w:space="0" w:color="auto"/>
        <w:left w:val="none" w:sz="0" w:space="0" w:color="auto"/>
        <w:bottom w:val="none" w:sz="0" w:space="0" w:color="auto"/>
        <w:right w:val="none" w:sz="0" w:space="0" w:color="auto"/>
      </w:divBdr>
    </w:div>
    <w:div w:id="670065912">
      <w:bodyDiv w:val="1"/>
      <w:marLeft w:val="0"/>
      <w:marRight w:val="0"/>
      <w:marTop w:val="0"/>
      <w:marBottom w:val="0"/>
      <w:divBdr>
        <w:top w:val="none" w:sz="0" w:space="0" w:color="auto"/>
        <w:left w:val="none" w:sz="0" w:space="0" w:color="auto"/>
        <w:bottom w:val="none" w:sz="0" w:space="0" w:color="auto"/>
        <w:right w:val="none" w:sz="0" w:space="0" w:color="auto"/>
      </w:divBdr>
    </w:div>
    <w:div w:id="670110021">
      <w:bodyDiv w:val="1"/>
      <w:marLeft w:val="0"/>
      <w:marRight w:val="0"/>
      <w:marTop w:val="0"/>
      <w:marBottom w:val="0"/>
      <w:divBdr>
        <w:top w:val="none" w:sz="0" w:space="0" w:color="auto"/>
        <w:left w:val="none" w:sz="0" w:space="0" w:color="auto"/>
        <w:bottom w:val="none" w:sz="0" w:space="0" w:color="auto"/>
        <w:right w:val="none" w:sz="0" w:space="0" w:color="auto"/>
      </w:divBdr>
    </w:div>
    <w:div w:id="670177359">
      <w:bodyDiv w:val="1"/>
      <w:marLeft w:val="0"/>
      <w:marRight w:val="0"/>
      <w:marTop w:val="0"/>
      <w:marBottom w:val="0"/>
      <w:divBdr>
        <w:top w:val="none" w:sz="0" w:space="0" w:color="auto"/>
        <w:left w:val="none" w:sz="0" w:space="0" w:color="auto"/>
        <w:bottom w:val="none" w:sz="0" w:space="0" w:color="auto"/>
        <w:right w:val="none" w:sz="0" w:space="0" w:color="auto"/>
      </w:divBdr>
    </w:div>
    <w:div w:id="670178285">
      <w:bodyDiv w:val="1"/>
      <w:marLeft w:val="0"/>
      <w:marRight w:val="0"/>
      <w:marTop w:val="0"/>
      <w:marBottom w:val="0"/>
      <w:divBdr>
        <w:top w:val="none" w:sz="0" w:space="0" w:color="auto"/>
        <w:left w:val="none" w:sz="0" w:space="0" w:color="auto"/>
        <w:bottom w:val="none" w:sz="0" w:space="0" w:color="auto"/>
        <w:right w:val="none" w:sz="0" w:space="0" w:color="auto"/>
      </w:divBdr>
    </w:div>
    <w:div w:id="670370474">
      <w:bodyDiv w:val="1"/>
      <w:marLeft w:val="0"/>
      <w:marRight w:val="0"/>
      <w:marTop w:val="0"/>
      <w:marBottom w:val="0"/>
      <w:divBdr>
        <w:top w:val="none" w:sz="0" w:space="0" w:color="auto"/>
        <w:left w:val="none" w:sz="0" w:space="0" w:color="auto"/>
        <w:bottom w:val="none" w:sz="0" w:space="0" w:color="auto"/>
        <w:right w:val="none" w:sz="0" w:space="0" w:color="auto"/>
      </w:divBdr>
    </w:div>
    <w:div w:id="670523292">
      <w:bodyDiv w:val="1"/>
      <w:marLeft w:val="0"/>
      <w:marRight w:val="0"/>
      <w:marTop w:val="0"/>
      <w:marBottom w:val="0"/>
      <w:divBdr>
        <w:top w:val="none" w:sz="0" w:space="0" w:color="auto"/>
        <w:left w:val="none" w:sz="0" w:space="0" w:color="auto"/>
        <w:bottom w:val="none" w:sz="0" w:space="0" w:color="auto"/>
        <w:right w:val="none" w:sz="0" w:space="0" w:color="auto"/>
      </w:divBdr>
    </w:div>
    <w:div w:id="670528081">
      <w:bodyDiv w:val="1"/>
      <w:marLeft w:val="0"/>
      <w:marRight w:val="0"/>
      <w:marTop w:val="0"/>
      <w:marBottom w:val="0"/>
      <w:divBdr>
        <w:top w:val="none" w:sz="0" w:space="0" w:color="auto"/>
        <w:left w:val="none" w:sz="0" w:space="0" w:color="auto"/>
        <w:bottom w:val="none" w:sz="0" w:space="0" w:color="auto"/>
        <w:right w:val="none" w:sz="0" w:space="0" w:color="auto"/>
      </w:divBdr>
    </w:div>
    <w:div w:id="670529124">
      <w:bodyDiv w:val="1"/>
      <w:marLeft w:val="0"/>
      <w:marRight w:val="0"/>
      <w:marTop w:val="0"/>
      <w:marBottom w:val="0"/>
      <w:divBdr>
        <w:top w:val="none" w:sz="0" w:space="0" w:color="auto"/>
        <w:left w:val="none" w:sz="0" w:space="0" w:color="auto"/>
        <w:bottom w:val="none" w:sz="0" w:space="0" w:color="auto"/>
        <w:right w:val="none" w:sz="0" w:space="0" w:color="auto"/>
      </w:divBdr>
    </w:div>
    <w:div w:id="670565649">
      <w:bodyDiv w:val="1"/>
      <w:marLeft w:val="0"/>
      <w:marRight w:val="0"/>
      <w:marTop w:val="0"/>
      <w:marBottom w:val="0"/>
      <w:divBdr>
        <w:top w:val="none" w:sz="0" w:space="0" w:color="auto"/>
        <w:left w:val="none" w:sz="0" w:space="0" w:color="auto"/>
        <w:bottom w:val="none" w:sz="0" w:space="0" w:color="auto"/>
        <w:right w:val="none" w:sz="0" w:space="0" w:color="auto"/>
      </w:divBdr>
    </w:div>
    <w:div w:id="670566593">
      <w:bodyDiv w:val="1"/>
      <w:marLeft w:val="0"/>
      <w:marRight w:val="0"/>
      <w:marTop w:val="0"/>
      <w:marBottom w:val="0"/>
      <w:divBdr>
        <w:top w:val="none" w:sz="0" w:space="0" w:color="auto"/>
        <w:left w:val="none" w:sz="0" w:space="0" w:color="auto"/>
        <w:bottom w:val="none" w:sz="0" w:space="0" w:color="auto"/>
        <w:right w:val="none" w:sz="0" w:space="0" w:color="auto"/>
      </w:divBdr>
    </w:div>
    <w:div w:id="670645494">
      <w:bodyDiv w:val="1"/>
      <w:marLeft w:val="0"/>
      <w:marRight w:val="0"/>
      <w:marTop w:val="0"/>
      <w:marBottom w:val="0"/>
      <w:divBdr>
        <w:top w:val="none" w:sz="0" w:space="0" w:color="auto"/>
        <w:left w:val="none" w:sz="0" w:space="0" w:color="auto"/>
        <w:bottom w:val="none" w:sz="0" w:space="0" w:color="auto"/>
        <w:right w:val="none" w:sz="0" w:space="0" w:color="auto"/>
      </w:divBdr>
    </w:div>
    <w:div w:id="670646265">
      <w:bodyDiv w:val="1"/>
      <w:marLeft w:val="0"/>
      <w:marRight w:val="0"/>
      <w:marTop w:val="0"/>
      <w:marBottom w:val="0"/>
      <w:divBdr>
        <w:top w:val="none" w:sz="0" w:space="0" w:color="auto"/>
        <w:left w:val="none" w:sz="0" w:space="0" w:color="auto"/>
        <w:bottom w:val="none" w:sz="0" w:space="0" w:color="auto"/>
        <w:right w:val="none" w:sz="0" w:space="0" w:color="auto"/>
      </w:divBdr>
    </w:div>
    <w:div w:id="670832752">
      <w:bodyDiv w:val="1"/>
      <w:marLeft w:val="0"/>
      <w:marRight w:val="0"/>
      <w:marTop w:val="0"/>
      <w:marBottom w:val="0"/>
      <w:divBdr>
        <w:top w:val="none" w:sz="0" w:space="0" w:color="auto"/>
        <w:left w:val="none" w:sz="0" w:space="0" w:color="auto"/>
        <w:bottom w:val="none" w:sz="0" w:space="0" w:color="auto"/>
        <w:right w:val="none" w:sz="0" w:space="0" w:color="auto"/>
      </w:divBdr>
    </w:div>
    <w:div w:id="670915922">
      <w:bodyDiv w:val="1"/>
      <w:marLeft w:val="0"/>
      <w:marRight w:val="0"/>
      <w:marTop w:val="0"/>
      <w:marBottom w:val="0"/>
      <w:divBdr>
        <w:top w:val="none" w:sz="0" w:space="0" w:color="auto"/>
        <w:left w:val="none" w:sz="0" w:space="0" w:color="auto"/>
        <w:bottom w:val="none" w:sz="0" w:space="0" w:color="auto"/>
        <w:right w:val="none" w:sz="0" w:space="0" w:color="auto"/>
      </w:divBdr>
    </w:div>
    <w:div w:id="670986576">
      <w:bodyDiv w:val="1"/>
      <w:marLeft w:val="0"/>
      <w:marRight w:val="0"/>
      <w:marTop w:val="0"/>
      <w:marBottom w:val="0"/>
      <w:divBdr>
        <w:top w:val="none" w:sz="0" w:space="0" w:color="auto"/>
        <w:left w:val="none" w:sz="0" w:space="0" w:color="auto"/>
        <w:bottom w:val="none" w:sz="0" w:space="0" w:color="auto"/>
        <w:right w:val="none" w:sz="0" w:space="0" w:color="auto"/>
      </w:divBdr>
    </w:div>
    <w:div w:id="671103257">
      <w:bodyDiv w:val="1"/>
      <w:marLeft w:val="0"/>
      <w:marRight w:val="0"/>
      <w:marTop w:val="0"/>
      <w:marBottom w:val="0"/>
      <w:divBdr>
        <w:top w:val="none" w:sz="0" w:space="0" w:color="auto"/>
        <w:left w:val="none" w:sz="0" w:space="0" w:color="auto"/>
        <w:bottom w:val="none" w:sz="0" w:space="0" w:color="auto"/>
        <w:right w:val="none" w:sz="0" w:space="0" w:color="auto"/>
      </w:divBdr>
    </w:div>
    <w:div w:id="671179401">
      <w:bodyDiv w:val="1"/>
      <w:marLeft w:val="0"/>
      <w:marRight w:val="0"/>
      <w:marTop w:val="0"/>
      <w:marBottom w:val="0"/>
      <w:divBdr>
        <w:top w:val="none" w:sz="0" w:space="0" w:color="auto"/>
        <w:left w:val="none" w:sz="0" w:space="0" w:color="auto"/>
        <w:bottom w:val="none" w:sz="0" w:space="0" w:color="auto"/>
        <w:right w:val="none" w:sz="0" w:space="0" w:color="auto"/>
      </w:divBdr>
    </w:div>
    <w:div w:id="671369701">
      <w:bodyDiv w:val="1"/>
      <w:marLeft w:val="0"/>
      <w:marRight w:val="0"/>
      <w:marTop w:val="0"/>
      <w:marBottom w:val="0"/>
      <w:divBdr>
        <w:top w:val="none" w:sz="0" w:space="0" w:color="auto"/>
        <w:left w:val="none" w:sz="0" w:space="0" w:color="auto"/>
        <w:bottom w:val="none" w:sz="0" w:space="0" w:color="auto"/>
        <w:right w:val="none" w:sz="0" w:space="0" w:color="auto"/>
      </w:divBdr>
    </w:div>
    <w:div w:id="671372276">
      <w:bodyDiv w:val="1"/>
      <w:marLeft w:val="0"/>
      <w:marRight w:val="0"/>
      <w:marTop w:val="0"/>
      <w:marBottom w:val="0"/>
      <w:divBdr>
        <w:top w:val="none" w:sz="0" w:space="0" w:color="auto"/>
        <w:left w:val="none" w:sz="0" w:space="0" w:color="auto"/>
        <w:bottom w:val="none" w:sz="0" w:space="0" w:color="auto"/>
        <w:right w:val="none" w:sz="0" w:space="0" w:color="auto"/>
      </w:divBdr>
    </w:div>
    <w:div w:id="671418119">
      <w:bodyDiv w:val="1"/>
      <w:marLeft w:val="0"/>
      <w:marRight w:val="0"/>
      <w:marTop w:val="0"/>
      <w:marBottom w:val="0"/>
      <w:divBdr>
        <w:top w:val="none" w:sz="0" w:space="0" w:color="auto"/>
        <w:left w:val="none" w:sz="0" w:space="0" w:color="auto"/>
        <w:bottom w:val="none" w:sz="0" w:space="0" w:color="auto"/>
        <w:right w:val="none" w:sz="0" w:space="0" w:color="auto"/>
      </w:divBdr>
    </w:div>
    <w:div w:id="671686584">
      <w:bodyDiv w:val="1"/>
      <w:marLeft w:val="0"/>
      <w:marRight w:val="0"/>
      <w:marTop w:val="0"/>
      <w:marBottom w:val="0"/>
      <w:divBdr>
        <w:top w:val="none" w:sz="0" w:space="0" w:color="auto"/>
        <w:left w:val="none" w:sz="0" w:space="0" w:color="auto"/>
        <w:bottom w:val="none" w:sz="0" w:space="0" w:color="auto"/>
        <w:right w:val="none" w:sz="0" w:space="0" w:color="auto"/>
      </w:divBdr>
    </w:div>
    <w:div w:id="671951104">
      <w:bodyDiv w:val="1"/>
      <w:marLeft w:val="0"/>
      <w:marRight w:val="0"/>
      <w:marTop w:val="0"/>
      <w:marBottom w:val="0"/>
      <w:divBdr>
        <w:top w:val="none" w:sz="0" w:space="0" w:color="auto"/>
        <w:left w:val="none" w:sz="0" w:space="0" w:color="auto"/>
        <w:bottom w:val="none" w:sz="0" w:space="0" w:color="auto"/>
        <w:right w:val="none" w:sz="0" w:space="0" w:color="auto"/>
      </w:divBdr>
    </w:div>
    <w:div w:id="672300558">
      <w:bodyDiv w:val="1"/>
      <w:marLeft w:val="0"/>
      <w:marRight w:val="0"/>
      <w:marTop w:val="0"/>
      <w:marBottom w:val="0"/>
      <w:divBdr>
        <w:top w:val="none" w:sz="0" w:space="0" w:color="auto"/>
        <w:left w:val="none" w:sz="0" w:space="0" w:color="auto"/>
        <w:bottom w:val="none" w:sz="0" w:space="0" w:color="auto"/>
        <w:right w:val="none" w:sz="0" w:space="0" w:color="auto"/>
      </w:divBdr>
    </w:div>
    <w:div w:id="672342913">
      <w:bodyDiv w:val="1"/>
      <w:marLeft w:val="0"/>
      <w:marRight w:val="0"/>
      <w:marTop w:val="0"/>
      <w:marBottom w:val="0"/>
      <w:divBdr>
        <w:top w:val="none" w:sz="0" w:space="0" w:color="auto"/>
        <w:left w:val="none" w:sz="0" w:space="0" w:color="auto"/>
        <w:bottom w:val="none" w:sz="0" w:space="0" w:color="auto"/>
        <w:right w:val="none" w:sz="0" w:space="0" w:color="auto"/>
      </w:divBdr>
    </w:div>
    <w:div w:id="672605914">
      <w:bodyDiv w:val="1"/>
      <w:marLeft w:val="0"/>
      <w:marRight w:val="0"/>
      <w:marTop w:val="0"/>
      <w:marBottom w:val="0"/>
      <w:divBdr>
        <w:top w:val="none" w:sz="0" w:space="0" w:color="auto"/>
        <w:left w:val="none" w:sz="0" w:space="0" w:color="auto"/>
        <w:bottom w:val="none" w:sz="0" w:space="0" w:color="auto"/>
        <w:right w:val="none" w:sz="0" w:space="0" w:color="auto"/>
      </w:divBdr>
    </w:div>
    <w:div w:id="672608568">
      <w:bodyDiv w:val="1"/>
      <w:marLeft w:val="0"/>
      <w:marRight w:val="0"/>
      <w:marTop w:val="0"/>
      <w:marBottom w:val="0"/>
      <w:divBdr>
        <w:top w:val="none" w:sz="0" w:space="0" w:color="auto"/>
        <w:left w:val="none" w:sz="0" w:space="0" w:color="auto"/>
        <w:bottom w:val="none" w:sz="0" w:space="0" w:color="auto"/>
        <w:right w:val="none" w:sz="0" w:space="0" w:color="auto"/>
      </w:divBdr>
    </w:div>
    <w:div w:id="673147317">
      <w:bodyDiv w:val="1"/>
      <w:marLeft w:val="0"/>
      <w:marRight w:val="0"/>
      <w:marTop w:val="0"/>
      <w:marBottom w:val="0"/>
      <w:divBdr>
        <w:top w:val="none" w:sz="0" w:space="0" w:color="auto"/>
        <w:left w:val="none" w:sz="0" w:space="0" w:color="auto"/>
        <w:bottom w:val="none" w:sz="0" w:space="0" w:color="auto"/>
        <w:right w:val="none" w:sz="0" w:space="0" w:color="auto"/>
      </w:divBdr>
    </w:div>
    <w:div w:id="673190646">
      <w:bodyDiv w:val="1"/>
      <w:marLeft w:val="0"/>
      <w:marRight w:val="0"/>
      <w:marTop w:val="0"/>
      <w:marBottom w:val="0"/>
      <w:divBdr>
        <w:top w:val="none" w:sz="0" w:space="0" w:color="auto"/>
        <w:left w:val="none" w:sz="0" w:space="0" w:color="auto"/>
        <w:bottom w:val="none" w:sz="0" w:space="0" w:color="auto"/>
        <w:right w:val="none" w:sz="0" w:space="0" w:color="auto"/>
      </w:divBdr>
    </w:div>
    <w:div w:id="673462439">
      <w:bodyDiv w:val="1"/>
      <w:marLeft w:val="0"/>
      <w:marRight w:val="0"/>
      <w:marTop w:val="0"/>
      <w:marBottom w:val="0"/>
      <w:divBdr>
        <w:top w:val="none" w:sz="0" w:space="0" w:color="auto"/>
        <w:left w:val="none" w:sz="0" w:space="0" w:color="auto"/>
        <w:bottom w:val="none" w:sz="0" w:space="0" w:color="auto"/>
        <w:right w:val="none" w:sz="0" w:space="0" w:color="auto"/>
      </w:divBdr>
    </w:div>
    <w:div w:id="673722828">
      <w:bodyDiv w:val="1"/>
      <w:marLeft w:val="0"/>
      <w:marRight w:val="0"/>
      <w:marTop w:val="0"/>
      <w:marBottom w:val="0"/>
      <w:divBdr>
        <w:top w:val="none" w:sz="0" w:space="0" w:color="auto"/>
        <w:left w:val="none" w:sz="0" w:space="0" w:color="auto"/>
        <w:bottom w:val="none" w:sz="0" w:space="0" w:color="auto"/>
        <w:right w:val="none" w:sz="0" w:space="0" w:color="auto"/>
      </w:divBdr>
    </w:div>
    <w:div w:id="673728621">
      <w:bodyDiv w:val="1"/>
      <w:marLeft w:val="0"/>
      <w:marRight w:val="0"/>
      <w:marTop w:val="0"/>
      <w:marBottom w:val="0"/>
      <w:divBdr>
        <w:top w:val="none" w:sz="0" w:space="0" w:color="auto"/>
        <w:left w:val="none" w:sz="0" w:space="0" w:color="auto"/>
        <w:bottom w:val="none" w:sz="0" w:space="0" w:color="auto"/>
        <w:right w:val="none" w:sz="0" w:space="0" w:color="auto"/>
      </w:divBdr>
    </w:div>
    <w:div w:id="673805361">
      <w:bodyDiv w:val="1"/>
      <w:marLeft w:val="0"/>
      <w:marRight w:val="0"/>
      <w:marTop w:val="0"/>
      <w:marBottom w:val="0"/>
      <w:divBdr>
        <w:top w:val="none" w:sz="0" w:space="0" w:color="auto"/>
        <w:left w:val="none" w:sz="0" w:space="0" w:color="auto"/>
        <w:bottom w:val="none" w:sz="0" w:space="0" w:color="auto"/>
        <w:right w:val="none" w:sz="0" w:space="0" w:color="auto"/>
      </w:divBdr>
    </w:div>
    <w:div w:id="673841206">
      <w:bodyDiv w:val="1"/>
      <w:marLeft w:val="0"/>
      <w:marRight w:val="0"/>
      <w:marTop w:val="0"/>
      <w:marBottom w:val="0"/>
      <w:divBdr>
        <w:top w:val="none" w:sz="0" w:space="0" w:color="auto"/>
        <w:left w:val="none" w:sz="0" w:space="0" w:color="auto"/>
        <w:bottom w:val="none" w:sz="0" w:space="0" w:color="auto"/>
        <w:right w:val="none" w:sz="0" w:space="0" w:color="auto"/>
      </w:divBdr>
    </w:div>
    <w:div w:id="673915496">
      <w:bodyDiv w:val="1"/>
      <w:marLeft w:val="0"/>
      <w:marRight w:val="0"/>
      <w:marTop w:val="0"/>
      <w:marBottom w:val="0"/>
      <w:divBdr>
        <w:top w:val="none" w:sz="0" w:space="0" w:color="auto"/>
        <w:left w:val="none" w:sz="0" w:space="0" w:color="auto"/>
        <w:bottom w:val="none" w:sz="0" w:space="0" w:color="auto"/>
        <w:right w:val="none" w:sz="0" w:space="0" w:color="auto"/>
      </w:divBdr>
    </w:div>
    <w:div w:id="674067676">
      <w:bodyDiv w:val="1"/>
      <w:marLeft w:val="0"/>
      <w:marRight w:val="0"/>
      <w:marTop w:val="0"/>
      <w:marBottom w:val="0"/>
      <w:divBdr>
        <w:top w:val="none" w:sz="0" w:space="0" w:color="auto"/>
        <w:left w:val="none" w:sz="0" w:space="0" w:color="auto"/>
        <w:bottom w:val="none" w:sz="0" w:space="0" w:color="auto"/>
        <w:right w:val="none" w:sz="0" w:space="0" w:color="auto"/>
      </w:divBdr>
    </w:div>
    <w:div w:id="674117582">
      <w:bodyDiv w:val="1"/>
      <w:marLeft w:val="0"/>
      <w:marRight w:val="0"/>
      <w:marTop w:val="0"/>
      <w:marBottom w:val="0"/>
      <w:divBdr>
        <w:top w:val="none" w:sz="0" w:space="0" w:color="auto"/>
        <w:left w:val="none" w:sz="0" w:space="0" w:color="auto"/>
        <w:bottom w:val="none" w:sz="0" w:space="0" w:color="auto"/>
        <w:right w:val="none" w:sz="0" w:space="0" w:color="auto"/>
      </w:divBdr>
    </w:div>
    <w:div w:id="674497385">
      <w:bodyDiv w:val="1"/>
      <w:marLeft w:val="0"/>
      <w:marRight w:val="0"/>
      <w:marTop w:val="0"/>
      <w:marBottom w:val="0"/>
      <w:divBdr>
        <w:top w:val="none" w:sz="0" w:space="0" w:color="auto"/>
        <w:left w:val="none" w:sz="0" w:space="0" w:color="auto"/>
        <w:bottom w:val="none" w:sz="0" w:space="0" w:color="auto"/>
        <w:right w:val="none" w:sz="0" w:space="0" w:color="auto"/>
      </w:divBdr>
    </w:div>
    <w:div w:id="674500962">
      <w:bodyDiv w:val="1"/>
      <w:marLeft w:val="0"/>
      <w:marRight w:val="0"/>
      <w:marTop w:val="0"/>
      <w:marBottom w:val="0"/>
      <w:divBdr>
        <w:top w:val="none" w:sz="0" w:space="0" w:color="auto"/>
        <w:left w:val="none" w:sz="0" w:space="0" w:color="auto"/>
        <w:bottom w:val="none" w:sz="0" w:space="0" w:color="auto"/>
        <w:right w:val="none" w:sz="0" w:space="0" w:color="auto"/>
      </w:divBdr>
    </w:div>
    <w:div w:id="674501674">
      <w:bodyDiv w:val="1"/>
      <w:marLeft w:val="0"/>
      <w:marRight w:val="0"/>
      <w:marTop w:val="0"/>
      <w:marBottom w:val="0"/>
      <w:divBdr>
        <w:top w:val="none" w:sz="0" w:space="0" w:color="auto"/>
        <w:left w:val="none" w:sz="0" w:space="0" w:color="auto"/>
        <w:bottom w:val="none" w:sz="0" w:space="0" w:color="auto"/>
        <w:right w:val="none" w:sz="0" w:space="0" w:color="auto"/>
      </w:divBdr>
    </w:div>
    <w:div w:id="674574028">
      <w:bodyDiv w:val="1"/>
      <w:marLeft w:val="0"/>
      <w:marRight w:val="0"/>
      <w:marTop w:val="0"/>
      <w:marBottom w:val="0"/>
      <w:divBdr>
        <w:top w:val="none" w:sz="0" w:space="0" w:color="auto"/>
        <w:left w:val="none" w:sz="0" w:space="0" w:color="auto"/>
        <w:bottom w:val="none" w:sz="0" w:space="0" w:color="auto"/>
        <w:right w:val="none" w:sz="0" w:space="0" w:color="auto"/>
      </w:divBdr>
    </w:div>
    <w:div w:id="674765668">
      <w:bodyDiv w:val="1"/>
      <w:marLeft w:val="0"/>
      <w:marRight w:val="0"/>
      <w:marTop w:val="0"/>
      <w:marBottom w:val="0"/>
      <w:divBdr>
        <w:top w:val="none" w:sz="0" w:space="0" w:color="auto"/>
        <w:left w:val="none" w:sz="0" w:space="0" w:color="auto"/>
        <w:bottom w:val="none" w:sz="0" w:space="0" w:color="auto"/>
        <w:right w:val="none" w:sz="0" w:space="0" w:color="auto"/>
      </w:divBdr>
    </w:div>
    <w:div w:id="674965768">
      <w:bodyDiv w:val="1"/>
      <w:marLeft w:val="0"/>
      <w:marRight w:val="0"/>
      <w:marTop w:val="0"/>
      <w:marBottom w:val="0"/>
      <w:divBdr>
        <w:top w:val="none" w:sz="0" w:space="0" w:color="auto"/>
        <w:left w:val="none" w:sz="0" w:space="0" w:color="auto"/>
        <w:bottom w:val="none" w:sz="0" w:space="0" w:color="auto"/>
        <w:right w:val="none" w:sz="0" w:space="0" w:color="auto"/>
      </w:divBdr>
    </w:div>
    <w:div w:id="675183831">
      <w:bodyDiv w:val="1"/>
      <w:marLeft w:val="0"/>
      <w:marRight w:val="0"/>
      <w:marTop w:val="0"/>
      <w:marBottom w:val="0"/>
      <w:divBdr>
        <w:top w:val="none" w:sz="0" w:space="0" w:color="auto"/>
        <w:left w:val="none" w:sz="0" w:space="0" w:color="auto"/>
        <w:bottom w:val="none" w:sz="0" w:space="0" w:color="auto"/>
        <w:right w:val="none" w:sz="0" w:space="0" w:color="auto"/>
      </w:divBdr>
    </w:div>
    <w:div w:id="675572481">
      <w:bodyDiv w:val="1"/>
      <w:marLeft w:val="0"/>
      <w:marRight w:val="0"/>
      <w:marTop w:val="0"/>
      <w:marBottom w:val="0"/>
      <w:divBdr>
        <w:top w:val="none" w:sz="0" w:space="0" w:color="auto"/>
        <w:left w:val="none" w:sz="0" w:space="0" w:color="auto"/>
        <w:bottom w:val="none" w:sz="0" w:space="0" w:color="auto"/>
        <w:right w:val="none" w:sz="0" w:space="0" w:color="auto"/>
      </w:divBdr>
    </w:div>
    <w:div w:id="675574523">
      <w:bodyDiv w:val="1"/>
      <w:marLeft w:val="0"/>
      <w:marRight w:val="0"/>
      <w:marTop w:val="0"/>
      <w:marBottom w:val="0"/>
      <w:divBdr>
        <w:top w:val="none" w:sz="0" w:space="0" w:color="auto"/>
        <w:left w:val="none" w:sz="0" w:space="0" w:color="auto"/>
        <w:bottom w:val="none" w:sz="0" w:space="0" w:color="auto"/>
        <w:right w:val="none" w:sz="0" w:space="0" w:color="auto"/>
      </w:divBdr>
    </w:div>
    <w:div w:id="675613505">
      <w:bodyDiv w:val="1"/>
      <w:marLeft w:val="0"/>
      <w:marRight w:val="0"/>
      <w:marTop w:val="0"/>
      <w:marBottom w:val="0"/>
      <w:divBdr>
        <w:top w:val="none" w:sz="0" w:space="0" w:color="auto"/>
        <w:left w:val="none" w:sz="0" w:space="0" w:color="auto"/>
        <w:bottom w:val="none" w:sz="0" w:space="0" w:color="auto"/>
        <w:right w:val="none" w:sz="0" w:space="0" w:color="auto"/>
      </w:divBdr>
    </w:div>
    <w:div w:id="675621798">
      <w:bodyDiv w:val="1"/>
      <w:marLeft w:val="0"/>
      <w:marRight w:val="0"/>
      <w:marTop w:val="0"/>
      <w:marBottom w:val="0"/>
      <w:divBdr>
        <w:top w:val="none" w:sz="0" w:space="0" w:color="auto"/>
        <w:left w:val="none" w:sz="0" w:space="0" w:color="auto"/>
        <w:bottom w:val="none" w:sz="0" w:space="0" w:color="auto"/>
        <w:right w:val="none" w:sz="0" w:space="0" w:color="auto"/>
      </w:divBdr>
    </w:div>
    <w:div w:id="675691475">
      <w:bodyDiv w:val="1"/>
      <w:marLeft w:val="0"/>
      <w:marRight w:val="0"/>
      <w:marTop w:val="0"/>
      <w:marBottom w:val="0"/>
      <w:divBdr>
        <w:top w:val="none" w:sz="0" w:space="0" w:color="auto"/>
        <w:left w:val="none" w:sz="0" w:space="0" w:color="auto"/>
        <w:bottom w:val="none" w:sz="0" w:space="0" w:color="auto"/>
        <w:right w:val="none" w:sz="0" w:space="0" w:color="auto"/>
      </w:divBdr>
    </w:div>
    <w:div w:id="676006134">
      <w:bodyDiv w:val="1"/>
      <w:marLeft w:val="0"/>
      <w:marRight w:val="0"/>
      <w:marTop w:val="0"/>
      <w:marBottom w:val="0"/>
      <w:divBdr>
        <w:top w:val="none" w:sz="0" w:space="0" w:color="auto"/>
        <w:left w:val="none" w:sz="0" w:space="0" w:color="auto"/>
        <w:bottom w:val="none" w:sz="0" w:space="0" w:color="auto"/>
        <w:right w:val="none" w:sz="0" w:space="0" w:color="auto"/>
      </w:divBdr>
    </w:div>
    <w:div w:id="676033413">
      <w:bodyDiv w:val="1"/>
      <w:marLeft w:val="0"/>
      <w:marRight w:val="0"/>
      <w:marTop w:val="0"/>
      <w:marBottom w:val="0"/>
      <w:divBdr>
        <w:top w:val="none" w:sz="0" w:space="0" w:color="auto"/>
        <w:left w:val="none" w:sz="0" w:space="0" w:color="auto"/>
        <w:bottom w:val="none" w:sz="0" w:space="0" w:color="auto"/>
        <w:right w:val="none" w:sz="0" w:space="0" w:color="auto"/>
      </w:divBdr>
    </w:div>
    <w:div w:id="676269041">
      <w:bodyDiv w:val="1"/>
      <w:marLeft w:val="0"/>
      <w:marRight w:val="0"/>
      <w:marTop w:val="0"/>
      <w:marBottom w:val="0"/>
      <w:divBdr>
        <w:top w:val="none" w:sz="0" w:space="0" w:color="auto"/>
        <w:left w:val="none" w:sz="0" w:space="0" w:color="auto"/>
        <w:bottom w:val="none" w:sz="0" w:space="0" w:color="auto"/>
        <w:right w:val="none" w:sz="0" w:space="0" w:color="auto"/>
      </w:divBdr>
    </w:div>
    <w:div w:id="676275478">
      <w:bodyDiv w:val="1"/>
      <w:marLeft w:val="0"/>
      <w:marRight w:val="0"/>
      <w:marTop w:val="0"/>
      <w:marBottom w:val="0"/>
      <w:divBdr>
        <w:top w:val="none" w:sz="0" w:space="0" w:color="auto"/>
        <w:left w:val="none" w:sz="0" w:space="0" w:color="auto"/>
        <w:bottom w:val="none" w:sz="0" w:space="0" w:color="auto"/>
        <w:right w:val="none" w:sz="0" w:space="0" w:color="auto"/>
      </w:divBdr>
    </w:div>
    <w:div w:id="676425830">
      <w:bodyDiv w:val="1"/>
      <w:marLeft w:val="0"/>
      <w:marRight w:val="0"/>
      <w:marTop w:val="0"/>
      <w:marBottom w:val="0"/>
      <w:divBdr>
        <w:top w:val="none" w:sz="0" w:space="0" w:color="auto"/>
        <w:left w:val="none" w:sz="0" w:space="0" w:color="auto"/>
        <w:bottom w:val="none" w:sz="0" w:space="0" w:color="auto"/>
        <w:right w:val="none" w:sz="0" w:space="0" w:color="auto"/>
      </w:divBdr>
    </w:div>
    <w:div w:id="676494190">
      <w:bodyDiv w:val="1"/>
      <w:marLeft w:val="0"/>
      <w:marRight w:val="0"/>
      <w:marTop w:val="0"/>
      <w:marBottom w:val="0"/>
      <w:divBdr>
        <w:top w:val="none" w:sz="0" w:space="0" w:color="auto"/>
        <w:left w:val="none" w:sz="0" w:space="0" w:color="auto"/>
        <w:bottom w:val="none" w:sz="0" w:space="0" w:color="auto"/>
        <w:right w:val="none" w:sz="0" w:space="0" w:color="auto"/>
      </w:divBdr>
    </w:div>
    <w:div w:id="676538984">
      <w:bodyDiv w:val="1"/>
      <w:marLeft w:val="0"/>
      <w:marRight w:val="0"/>
      <w:marTop w:val="0"/>
      <w:marBottom w:val="0"/>
      <w:divBdr>
        <w:top w:val="none" w:sz="0" w:space="0" w:color="auto"/>
        <w:left w:val="none" w:sz="0" w:space="0" w:color="auto"/>
        <w:bottom w:val="none" w:sz="0" w:space="0" w:color="auto"/>
        <w:right w:val="none" w:sz="0" w:space="0" w:color="auto"/>
      </w:divBdr>
    </w:div>
    <w:div w:id="676539866">
      <w:bodyDiv w:val="1"/>
      <w:marLeft w:val="0"/>
      <w:marRight w:val="0"/>
      <w:marTop w:val="0"/>
      <w:marBottom w:val="0"/>
      <w:divBdr>
        <w:top w:val="none" w:sz="0" w:space="0" w:color="auto"/>
        <w:left w:val="none" w:sz="0" w:space="0" w:color="auto"/>
        <w:bottom w:val="none" w:sz="0" w:space="0" w:color="auto"/>
        <w:right w:val="none" w:sz="0" w:space="0" w:color="auto"/>
      </w:divBdr>
    </w:div>
    <w:div w:id="676662285">
      <w:bodyDiv w:val="1"/>
      <w:marLeft w:val="0"/>
      <w:marRight w:val="0"/>
      <w:marTop w:val="0"/>
      <w:marBottom w:val="0"/>
      <w:divBdr>
        <w:top w:val="none" w:sz="0" w:space="0" w:color="auto"/>
        <w:left w:val="none" w:sz="0" w:space="0" w:color="auto"/>
        <w:bottom w:val="none" w:sz="0" w:space="0" w:color="auto"/>
        <w:right w:val="none" w:sz="0" w:space="0" w:color="auto"/>
      </w:divBdr>
    </w:div>
    <w:div w:id="676884282">
      <w:bodyDiv w:val="1"/>
      <w:marLeft w:val="0"/>
      <w:marRight w:val="0"/>
      <w:marTop w:val="0"/>
      <w:marBottom w:val="0"/>
      <w:divBdr>
        <w:top w:val="none" w:sz="0" w:space="0" w:color="auto"/>
        <w:left w:val="none" w:sz="0" w:space="0" w:color="auto"/>
        <w:bottom w:val="none" w:sz="0" w:space="0" w:color="auto"/>
        <w:right w:val="none" w:sz="0" w:space="0" w:color="auto"/>
      </w:divBdr>
    </w:div>
    <w:div w:id="677004457">
      <w:bodyDiv w:val="1"/>
      <w:marLeft w:val="0"/>
      <w:marRight w:val="0"/>
      <w:marTop w:val="0"/>
      <w:marBottom w:val="0"/>
      <w:divBdr>
        <w:top w:val="none" w:sz="0" w:space="0" w:color="auto"/>
        <w:left w:val="none" w:sz="0" w:space="0" w:color="auto"/>
        <w:bottom w:val="none" w:sz="0" w:space="0" w:color="auto"/>
        <w:right w:val="none" w:sz="0" w:space="0" w:color="auto"/>
      </w:divBdr>
    </w:div>
    <w:div w:id="677005861">
      <w:bodyDiv w:val="1"/>
      <w:marLeft w:val="0"/>
      <w:marRight w:val="0"/>
      <w:marTop w:val="0"/>
      <w:marBottom w:val="0"/>
      <w:divBdr>
        <w:top w:val="none" w:sz="0" w:space="0" w:color="auto"/>
        <w:left w:val="none" w:sz="0" w:space="0" w:color="auto"/>
        <w:bottom w:val="none" w:sz="0" w:space="0" w:color="auto"/>
        <w:right w:val="none" w:sz="0" w:space="0" w:color="auto"/>
      </w:divBdr>
    </w:div>
    <w:div w:id="677120711">
      <w:bodyDiv w:val="1"/>
      <w:marLeft w:val="0"/>
      <w:marRight w:val="0"/>
      <w:marTop w:val="0"/>
      <w:marBottom w:val="0"/>
      <w:divBdr>
        <w:top w:val="none" w:sz="0" w:space="0" w:color="auto"/>
        <w:left w:val="none" w:sz="0" w:space="0" w:color="auto"/>
        <w:bottom w:val="none" w:sz="0" w:space="0" w:color="auto"/>
        <w:right w:val="none" w:sz="0" w:space="0" w:color="auto"/>
      </w:divBdr>
    </w:div>
    <w:div w:id="677149235">
      <w:bodyDiv w:val="1"/>
      <w:marLeft w:val="0"/>
      <w:marRight w:val="0"/>
      <w:marTop w:val="0"/>
      <w:marBottom w:val="0"/>
      <w:divBdr>
        <w:top w:val="none" w:sz="0" w:space="0" w:color="auto"/>
        <w:left w:val="none" w:sz="0" w:space="0" w:color="auto"/>
        <w:bottom w:val="none" w:sz="0" w:space="0" w:color="auto"/>
        <w:right w:val="none" w:sz="0" w:space="0" w:color="auto"/>
      </w:divBdr>
    </w:div>
    <w:div w:id="677196819">
      <w:bodyDiv w:val="1"/>
      <w:marLeft w:val="0"/>
      <w:marRight w:val="0"/>
      <w:marTop w:val="0"/>
      <w:marBottom w:val="0"/>
      <w:divBdr>
        <w:top w:val="none" w:sz="0" w:space="0" w:color="auto"/>
        <w:left w:val="none" w:sz="0" w:space="0" w:color="auto"/>
        <w:bottom w:val="none" w:sz="0" w:space="0" w:color="auto"/>
        <w:right w:val="none" w:sz="0" w:space="0" w:color="auto"/>
      </w:divBdr>
    </w:div>
    <w:div w:id="677388312">
      <w:bodyDiv w:val="1"/>
      <w:marLeft w:val="0"/>
      <w:marRight w:val="0"/>
      <w:marTop w:val="0"/>
      <w:marBottom w:val="0"/>
      <w:divBdr>
        <w:top w:val="none" w:sz="0" w:space="0" w:color="auto"/>
        <w:left w:val="none" w:sz="0" w:space="0" w:color="auto"/>
        <w:bottom w:val="none" w:sz="0" w:space="0" w:color="auto"/>
        <w:right w:val="none" w:sz="0" w:space="0" w:color="auto"/>
      </w:divBdr>
    </w:div>
    <w:div w:id="677465985">
      <w:bodyDiv w:val="1"/>
      <w:marLeft w:val="0"/>
      <w:marRight w:val="0"/>
      <w:marTop w:val="0"/>
      <w:marBottom w:val="0"/>
      <w:divBdr>
        <w:top w:val="none" w:sz="0" w:space="0" w:color="auto"/>
        <w:left w:val="none" w:sz="0" w:space="0" w:color="auto"/>
        <w:bottom w:val="none" w:sz="0" w:space="0" w:color="auto"/>
        <w:right w:val="none" w:sz="0" w:space="0" w:color="auto"/>
      </w:divBdr>
    </w:div>
    <w:div w:id="677538407">
      <w:bodyDiv w:val="1"/>
      <w:marLeft w:val="0"/>
      <w:marRight w:val="0"/>
      <w:marTop w:val="0"/>
      <w:marBottom w:val="0"/>
      <w:divBdr>
        <w:top w:val="none" w:sz="0" w:space="0" w:color="auto"/>
        <w:left w:val="none" w:sz="0" w:space="0" w:color="auto"/>
        <w:bottom w:val="none" w:sz="0" w:space="0" w:color="auto"/>
        <w:right w:val="none" w:sz="0" w:space="0" w:color="auto"/>
      </w:divBdr>
    </w:div>
    <w:div w:id="677542926">
      <w:bodyDiv w:val="1"/>
      <w:marLeft w:val="0"/>
      <w:marRight w:val="0"/>
      <w:marTop w:val="0"/>
      <w:marBottom w:val="0"/>
      <w:divBdr>
        <w:top w:val="none" w:sz="0" w:space="0" w:color="auto"/>
        <w:left w:val="none" w:sz="0" w:space="0" w:color="auto"/>
        <w:bottom w:val="none" w:sz="0" w:space="0" w:color="auto"/>
        <w:right w:val="none" w:sz="0" w:space="0" w:color="auto"/>
      </w:divBdr>
    </w:div>
    <w:div w:id="677730387">
      <w:bodyDiv w:val="1"/>
      <w:marLeft w:val="0"/>
      <w:marRight w:val="0"/>
      <w:marTop w:val="0"/>
      <w:marBottom w:val="0"/>
      <w:divBdr>
        <w:top w:val="none" w:sz="0" w:space="0" w:color="auto"/>
        <w:left w:val="none" w:sz="0" w:space="0" w:color="auto"/>
        <w:bottom w:val="none" w:sz="0" w:space="0" w:color="auto"/>
        <w:right w:val="none" w:sz="0" w:space="0" w:color="auto"/>
      </w:divBdr>
    </w:div>
    <w:div w:id="677777428">
      <w:bodyDiv w:val="1"/>
      <w:marLeft w:val="0"/>
      <w:marRight w:val="0"/>
      <w:marTop w:val="0"/>
      <w:marBottom w:val="0"/>
      <w:divBdr>
        <w:top w:val="none" w:sz="0" w:space="0" w:color="auto"/>
        <w:left w:val="none" w:sz="0" w:space="0" w:color="auto"/>
        <w:bottom w:val="none" w:sz="0" w:space="0" w:color="auto"/>
        <w:right w:val="none" w:sz="0" w:space="0" w:color="auto"/>
      </w:divBdr>
    </w:div>
    <w:div w:id="677778186">
      <w:bodyDiv w:val="1"/>
      <w:marLeft w:val="0"/>
      <w:marRight w:val="0"/>
      <w:marTop w:val="0"/>
      <w:marBottom w:val="0"/>
      <w:divBdr>
        <w:top w:val="none" w:sz="0" w:space="0" w:color="auto"/>
        <w:left w:val="none" w:sz="0" w:space="0" w:color="auto"/>
        <w:bottom w:val="none" w:sz="0" w:space="0" w:color="auto"/>
        <w:right w:val="none" w:sz="0" w:space="0" w:color="auto"/>
      </w:divBdr>
    </w:div>
    <w:div w:id="677847655">
      <w:bodyDiv w:val="1"/>
      <w:marLeft w:val="0"/>
      <w:marRight w:val="0"/>
      <w:marTop w:val="0"/>
      <w:marBottom w:val="0"/>
      <w:divBdr>
        <w:top w:val="none" w:sz="0" w:space="0" w:color="auto"/>
        <w:left w:val="none" w:sz="0" w:space="0" w:color="auto"/>
        <w:bottom w:val="none" w:sz="0" w:space="0" w:color="auto"/>
        <w:right w:val="none" w:sz="0" w:space="0" w:color="auto"/>
      </w:divBdr>
    </w:div>
    <w:div w:id="677925033">
      <w:bodyDiv w:val="1"/>
      <w:marLeft w:val="0"/>
      <w:marRight w:val="0"/>
      <w:marTop w:val="0"/>
      <w:marBottom w:val="0"/>
      <w:divBdr>
        <w:top w:val="none" w:sz="0" w:space="0" w:color="auto"/>
        <w:left w:val="none" w:sz="0" w:space="0" w:color="auto"/>
        <w:bottom w:val="none" w:sz="0" w:space="0" w:color="auto"/>
        <w:right w:val="none" w:sz="0" w:space="0" w:color="auto"/>
      </w:divBdr>
    </w:div>
    <w:div w:id="677925492">
      <w:bodyDiv w:val="1"/>
      <w:marLeft w:val="0"/>
      <w:marRight w:val="0"/>
      <w:marTop w:val="0"/>
      <w:marBottom w:val="0"/>
      <w:divBdr>
        <w:top w:val="none" w:sz="0" w:space="0" w:color="auto"/>
        <w:left w:val="none" w:sz="0" w:space="0" w:color="auto"/>
        <w:bottom w:val="none" w:sz="0" w:space="0" w:color="auto"/>
        <w:right w:val="none" w:sz="0" w:space="0" w:color="auto"/>
      </w:divBdr>
    </w:div>
    <w:div w:id="678116779">
      <w:bodyDiv w:val="1"/>
      <w:marLeft w:val="0"/>
      <w:marRight w:val="0"/>
      <w:marTop w:val="0"/>
      <w:marBottom w:val="0"/>
      <w:divBdr>
        <w:top w:val="none" w:sz="0" w:space="0" w:color="auto"/>
        <w:left w:val="none" w:sz="0" w:space="0" w:color="auto"/>
        <w:bottom w:val="none" w:sz="0" w:space="0" w:color="auto"/>
        <w:right w:val="none" w:sz="0" w:space="0" w:color="auto"/>
      </w:divBdr>
    </w:div>
    <w:div w:id="678167548">
      <w:bodyDiv w:val="1"/>
      <w:marLeft w:val="0"/>
      <w:marRight w:val="0"/>
      <w:marTop w:val="0"/>
      <w:marBottom w:val="0"/>
      <w:divBdr>
        <w:top w:val="none" w:sz="0" w:space="0" w:color="auto"/>
        <w:left w:val="none" w:sz="0" w:space="0" w:color="auto"/>
        <w:bottom w:val="none" w:sz="0" w:space="0" w:color="auto"/>
        <w:right w:val="none" w:sz="0" w:space="0" w:color="auto"/>
      </w:divBdr>
    </w:div>
    <w:div w:id="678238072">
      <w:bodyDiv w:val="1"/>
      <w:marLeft w:val="0"/>
      <w:marRight w:val="0"/>
      <w:marTop w:val="0"/>
      <w:marBottom w:val="0"/>
      <w:divBdr>
        <w:top w:val="none" w:sz="0" w:space="0" w:color="auto"/>
        <w:left w:val="none" w:sz="0" w:space="0" w:color="auto"/>
        <w:bottom w:val="none" w:sz="0" w:space="0" w:color="auto"/>
        <w:right w:val="none" w:sz="0" w:space="0" w:color="auto"/>
      </w:divBdr>
    </w:div>
    <w:div w:id="678309253">
      <w:bodyDiv w:val="1"/>
      <w:marLeft w:val="0"/>
      <w:marRight w:val="0"/>
      <w:marTop w:val="0"/>
      <w:marBottom w:val="0"/>
      <w:divBdr>
        <w:top w:val="none" w:sz="0" w:space="0" w:color="auto"/>
        <w:left w:val="none" w:sz="0" w:space="0" w:color="auto"/>
        <w:bottom w:val="none" w:sz="0" w:space="0" w:color="auto"/>
        <w:right w:val="none" w:sz="0" w:space="0" w:color="auto"/>
      </w:divBdr>
    </w:div>
    <w:div w:id="678312144">
      <w:bodyDiv w:val="1"/>
      <w:marLeft w:val="0"/>
      <w:marRight w:val="0"/>
      <w:marTop w:val="0"/>
      <w:marBottom w:val="0"/>
      <w:divBdr>
        <w:top w:val="none" w:sz="0" w:space="0" w:color="auto"/>
        <w:left w:val="none" w:sz="0" w:space="0" w:color="auto"/>
        <w:bottom w:val="none" w:sz="0" w:space="0" w:color="auto"/>
        <w:right w:val="none" w:sz="0" w:space="0" w:color="auto"/>
      </w:divBdr>
    </w:div>
    <w:div w:id="678390637">
      <w:bodyDiv w:val="1"/>
      <w:marLeft w:val="0"/>
      <w:marRight w:val="0"/>
      <w:marTop w:val="0"/>
      <w:marBottom w:val="0"/>
      <w:divBdr>
        <w:top w:val="none" w:sz="0" w:space="0" w:color="auto"/>
        <w:left w:val="none" w:sz="0" w:space="0" w:color="auto"/>
        <w:bottom w:val="none" w:sz="0" w:space="0" w:color="auto"/>
        <w:right w:val="none" w:sz="0" w:space="0" w:color="auto"/>
      </w:divBdr>
    </w:div>
    <w:div w:id="678392205">
      <w:bodyDiv w:val="1"/>
      <w:marLeft w:val="0"/>
      <w:marRight w:val="0"/>
      <w:marTop w:val="0"/>
      <w:marBottom w:val="0"/>
      <w:divBdr>
        <w:top w:val="none" w:sz="0" w:space="0" w:color="auto"/>
        <w:left w:val="none" w:sz="0" w:space="0" w:color="auto"/>
        <w:bottom w:val="none" w:sz="0" w:space="0" w:color="auto"/>
        <w:right w:val="none" w:sz="0" w:space="0" w:color="auto"/>
      </w:divBdr>
    </w:div>
    <w:div w:id="678433100">
      <w:bodyDiv w:val="1"/>
      <w:marLeft w:val="0"/>
      <w:marRight w:val="0"/>
      <w:marTop w:val="0"/>
      <w:marBottom w:val="0"/>
      <w:divBdr>
        <w:top w:val="none" w:sz="0" w:space="0" w:color="auto"/>
        <w:left w:val="none" w:sz="0" w:space="0" w:color="auto"/>
        <w:bottom w:val="none" w:sz="0" w:space="0" w:color="auto"/>
        <w:right w:val="none" w:sz="0" w:space="0" w:color="auto"/>
      </w:divBdr>
    </w:div>
    <w:div w:id="678435855">
      <w:bodyDiv w:val="1"/>
      <w:marLeft w:val="0"/>
      <w:marRight w:val="0"/>
      <w:marTop w:val="0"/>
      <w:marBottom w:val="0"/>
      <w:divBdr>
        <w:top w:val="none" w:sz="0" w:space="0" w:color="auto"/>
        <w:left w:val="none" w:sz="0" w:space="0" w:color="auto"/>
        <w:bottom w:val="none" w:sz="0" w:space="0" w:color="auto"/>
        <w:right w:val="none" w:sz="0" w:space="0" w:color="auto"/>
      </w:divBdr>
    </w:div>
    <w:div w:id="678461060">
      <w:bodyDiv w:val="1"/>
      <w:marLeft w:val="0"/>
      <w:marRight w:val="0"/>
      <w:marTop w:val="0"/>
      <w:marBottom w:val="0"/>
      <w:divBdr>
        <w:top w:val="none" w:sz="0" w:space="0" w:color="auto"/>
        <w:left w:val="none" w:sz="0" w:space="0" w:color="auto"/>
        <w:bottom w:val="none" w:sz="0" w:space="0" w:color="auto"/>
        <w:right w:val="none" w:sz="0" w:space="0" w:color="auto"/>
      </w:divBdr>
    </w:div>
    <w:div w:id="678503217">
      <w:bodyDiv w:val="1"/>
      <w:marLeft w:val="0"/>
      <w:marRight w:val="0"/>
      <w:marTop w:val="0"/>
      <w:marBottom w:val="0"/>
      <w:divBdr>
        <w:top w:val="none" w:sz="0" w:space="0" w:color="auto"/>
        <w:left w:val="none" w:sz="0" w:space="0" w:color="auto"/>
        <w:bottom w:val="none" w:sz="0" w:space="0" w:color="auto"/>
        <w:right w:val="none" w:sz="0" w:space="0" w:color="auto"/>
      </w:divBdr>
    </w:div>
    <w:div w:id="678699803">
      <w:bodyDiv w:val="1"/>
      <w:marLeft w:val="0"/>
      <w:marRight w:val="0"/>
      <w:marTop w:val="0"/>
      <w:marBottom w:val="0"/>
      <w:divBdr>
        <w:top w:val="none" w:sz="0" w:space="0" w:color="auto"/>
        <w:left w:val="none" w:sz="0" w:space="0" w:color="auto"/>
        <w:bottom w:val="none" w:sz="0" w:space="0" w:color="auto"/>
        <w:right w:val="none" w:sz="0" w:space="0" w:color="auto"/>
      </w:divBdr>
    </w:div>
    <w:div w:id="678889648">
      <w:bodyDiv w:val="1"/>
      <w:marLeft w:val="0"/>
      <w:marRight w:val="0"/>
      <w:marTop w:val="0"/>
      <w:marBottom w:val="0"/>
      <w:divBdr>
        <w:top w:val="none" w:sz="0" w:space="0" w:color="auto"/>
        <w:left w:val="none" w:sz="0" w:space="0" w:color="auto"/>
        <w:bottom w:val="none" w:sz="0" w:space="0" w:color="auto"/>
        <w:right w:val="none" w:sz="0" w:space="0" w:color="auto"/>
      </w:divBdr>
    </w:div>
    <w:div w:id="678892721">
      <w:bodyDiv w:val="1"/>
      <w:marLeft w:val="0"/>
      <w:marRight w:val="0"/>
      <w:marTop w:val="0"/>
      <w:marBottom w:val="0"/>
      <w:divBdr>
        <w:top w:val="none" w:sz="0" w:space="0" w:color="auto"/>
        <w:left w:val="none" w:sz="0" w:space="0" w:color="auto"/>
        <w:bottom w:val="none" w:sz="0" w:space="0" w:color="auto"/>
        <w:right w:val="none" w:sz="0" w:space="0" w:color="auto"/>
      </w:divBdr>
    </w:div>
    <w:div w:id="678973723">
      <w:bodyDiv w:val="1"/>
      <w:marLeft w:val="0"/>
      <w:marRight w:val="0"/>
      <w:marTop w:val="0"/>
      <w:marBottom w:val="0"/>
      <w:divBdr>
        <w:top w:val="none" w:sz="0" w:space="0" w:color="auto"/>
        <w:left w:val="none" w:sz="0" w:space="0" w:color="auto"/>
        <w:bottom w:val="none" w:sz="0" w:space="0" w:color="auto"/>
        <w:right w:val="none" w:sz="0" w:space="0" w:color="auto"/>
      </w:divBdr>
    </w:div>
    <w:div w:id="679428901">
      <w:bodyDiv w:val="1"/>
      <w:marLeft w:val="0"/>
      <w:marRight w:val="0"/>
      <w:marTop w:val="0"/>
      <w:marBottom w:val="0"/>
      <w:divBdr>
        <w:top w:val="none" w:sz="0" w:space="0" w:color="auto"/>
        <w:left w:val="none" w:sz="0" w:space="0" w:color="auto"/>
        <w:bottom w:val="none" w:sz="0" w:space="0" w:color="auto"/>
        <w:right w:val="none" w:sz="0" w:space="0" w:color="auto"/>
      </w:divBdr>
    </w:div>
    <w:div w:id="679544880">
      <w:bodyDiv w:val="1"/>
      <w:marLeft w:val="0"/>
      <w:marRight w:val="0"/>
      <w:marTop w:val="0"/>
      <w:marBottom w:val="0"/>
      <w:divBdr>
        <w:top w:val="none" w:sz="0" w:space="0" w:color="auto"/>
        <w:left w:val="none" w:sz="0" w:space="0" w:color="auto"/>
        <w:bottom w:val="none" w:sz="0" w:space="0" w:color="auto"/>
        <w:right w:val="none" w:sz="0" w:space="0" w:color="auto"/>
      </w:divBdr>
    </w:div>
    <w:div w:id="679548094">
      <w:bodyDiv w:val="1"/>
      <w:marLeft w:val="0"/>
      <w:marRight w:val="0"/>
      <w:marTop w:val="0"/>
      <w:marBottom w:val="0"/>
      <w:divBdr>
        <w:top w:val="none" w:sz="0" w:space="0" w:color="auto"/>
        <w:left w:val="none" w:sz="0" w:space="0" w:color="auto"/>
        <w:bottom w:val="none" w:sz="0" w:space="0" w:color="auto"/>
        <w:right w:val="none" w:sz="0" w:space="0" w:color="auto"/>
      </w:divBdr>
    </w:div>
    <w:div w:id="679695414">
      <w:bodyDiv w:val="1"/>
      <w:marLeft w:val="0"/>
      <w:marRight w:val="0"/>
      <w:marTop w:val="0"/>
      <w:marBottom w:val="0"/>
      <w:divBdr>
        <w:top w:val="none" w:sz="0" w:space="0" w:color="auto"/>
        <w:left w:val="none" w:sz="0" w:space="0" w:color="auto"/>
        <w:bottom w:val="none" w:sz="0" w:space="0" w:color="auto"/>
        <w:right w:val="none" w:sz="0" w:space="0" w:color="auto"/>
      </w:divBdr>
    </w:div>
    <w:div w:id="679819318">
      <w:bodyDiv w:val="1"/>
      <w:marLeft w:val="0"/>
      <w:marRight w:val="0"/>
      <w:marTop w:val="0"/>
      <w:marBottom w:val="0"/>
      <w:divBdr>
        <w:top w:val="none" w:sz="0" w:space="0" w:color="auto"/>
        <w:left w:val="none" w:sz="0" w:space="0" w:color="auto"/>
        <w:bottom w:val="none" w:sz="0" w:space="0" w:color="auto"/>
        <w:right w:val="none" w:sz="0" w:space="0" w:color="auto"/>
      </w:divBdr>
    </w:div>
    <w:div w:id="679895831">
      <w:bodyDiv w:val="1"/>
      <w:marLeft w:val="0"/>
      <w:marRight w:val="0"/>
      <w:marTop w:val="0"/>
      <w:marBottom w:val="0"/>
      <w:divBdr>
        <w:top w:val="none" w:sz="0" w:space="0" w:color="auto"/>
        <w:left w:val="none" w:sz="0" w:space="0" w:color="auto"/>
        <w:bottom w:val="none" w:sz="0" w:space="0" w:color="auto"/>
        <w:right w:val="none" w:sz="0" w:space="0" w:color="auto"/>
      </w:divBdr>
    </w:div>
    <w:div w:id="679966788">
      <w:bodyDiv w:val="1"/>
      <w:marLeft w:val="0"/>
      <w:marRight w:val="0"/>
      <w:marTop w:val="0"/>
      <w:marBottom w:val="0"/>
      <w:divBdr>
        <w:top w:val="none" w:sz="0" w:space="0" w:color="auto"/>
        <w:left w:val="none" w:sz="0" w:space="0" w:color="auto"/>
        <w:bottom w:val="none" w:sz="0" w:space="0" w:color="auto"/>
        <w:right w:val="none" w:sz="0" w:space="0" w:color="auto"/>
      </w:divBdr>
    </w:div>
    <w:div w:id="680013450">
      <w:bodyDiv w:val="1"/>
      <w:marLeft w:val="0"/>
      <w:marRight w:val="0"/>
      <w:marTop w:val="0"/>
      <w:marBottom w:val="0"/>
      <w:divBdr>
        <w:top w:val="none" w:sz="0" w:space="0" w:color="auto"/>
        <w:left w:val="none" w:sz="0" w:space="0" w:color="auto"/>
        <w:bottom w:val="none" w:sz="0" w:space="0" w:color="auto"/>
        <w:right w:val="none" w:sz="0" w:space="0" w:color="auto"/>
      </w:divBdr>
    </w:div>
    <w:div w:id="680081763">
      <w:bodyDiv w:val="1"/>
      <w:marLeft w:val="0"/>
      <w:marRight w:val="0"/>
      <w:marTop w:val="0"/>
      <w:marBottom w:val="0"/>
      <w:divBdr>
        <w:top w:val="none" w:sz="0" w:space="0" w:color="auto"/>
        <w:left w:val="none" w:sz="0" w:space="0" w:color="auto"/>
        <w:bottom w:val="none" w:sz="0" w:space="0" w:color="auto"/>
        <w:right w:val="none" w:sz="0" w:space="0" w:color="auto"/>
      </w:divBdr>
    </w:div>
    <w:div w:id="680157384">
      <w:bodyDiv w:val="1"/>
      <w:marLeft w:val="0"/>
      <w:marRight w:val="0"/>
      <w:marTop w:val="0"/>
      <w:marBottom w:val="0"/>
      <w:divBdr>
        <w:top w:val="none" w:sz="0" w:space="0" w:color="auto"/>
        <w:left w:val="none" w:sz="0" w:space="0" w:color="auto"/>
        <w:bottom w:val="none" w:sz="0" w:space="0" w:color="auto"/>
        <w:right w:val="none" w:sz="0" w:space="0" w:color="auto"/>
      </w:divBdr>
    </w:div>
    <w:div w:id="680200741">
      <w:bodyDiv w:val="1"/>
      <w:marLeft w:val="0"/>
      <w:marRight w:val="0"/>
      <w:marTop w:val="0"/>
      <w:marBottom w:val="0"/>
      <w:divBdr>
        <w:top w:val="none" w:sz="0" w:space="0" w:color="auto"/>
        <w:left w:val="none" w:sz="0" w:space="0" w:color="auto"/>
        <w:bottom w:val="none" w:sz="0" w:space="0" w:color="auto"/>
        <w:right w:val="none" w:sz="0" w:space="0" w:color="auto"/>
      </w:divBdr>
    </w:div>
    <w:div w:id="680206967">
      <w:bodyDiv w:val="1"/>
      <w:marLeft w:val="0"/>
      <w:marRight w:val="0"/>
      <w:marTop w:val="0"/>
      <w:marBottom w:val="0"/>
      <w:divBdr>
        <w:top w:val="none" w:sz="0" w:space="0" w:color="auto"/>
        <w:left w:val="none" w:sz="0" w:space="0" w:color="auto"/>
        <w:bottom w:val="none" w:sz="0" w:space="0" w:color="auto"/>
        <w:right w:val="none" w:sz="0" w:space="0" w:color="auto"/>
      </w:divBdr>
    </w:div>
    <w:div w:id="680544694">
      <w:bodyDiv w:val="1"/>
      <w:marLeft w:val="0"/>
      <w:marRight w:val="0"/>
      <w:marTop w:val="0"/>
      <w:marBottom w:val="0"/>
      <w:divBdr>
        <w:top w:val="none" w:sz="0" w:space="0" w:color="auto"/>
        <w:left w:val="none" w:sz="0" w:space="0" w:color="auto"/>
        <w:bottom w:val="none" w:sz="0" w:space="0" w:color="auto"/>
        <w:right w:val="none" w:sz="0" w:space="0" w:color="auto"/>
      </w:divBdr>
    </w:div>
    <w:div w:id="680619827">
      <w:bodyDiv w:val="1"/>
      <w:marLeft w:val="0"/>
      <w:marRight w:val="0"/>
      <w:marTop w:val="0"/>
      <w:marBottom w:val="0"/>
      <w:divBdr>
        <w:top w:val="none" w:sz="0" w:space="0" w:color="auto"/>
        <w:left w:val="none" w:sz="0" w:space="0" w:color="auto"/>
        <w:bottom w:val="none" w:sz="0" w:space="0" w:color="auto"/>
        <w:right w:val="none" w:sz="0" w:space="0" w:color="auto"/>
      </w:divBdr>
    </w:div>
    <w:div w:id="680815982">
      <w:bodyDiv w:val="1"/>
      <w:marLeft w:val="0"/>
      <w:marRight w:val="0"/>
      <w:marTop w:val="0"/>
      <w:marBottom w:val="0"/>
      <w:divBdr>
        <w:top w:val="none" w:sz="0" w:space="0" w:color="auto"/>
        <w:left w:val="none" w:sz="0" w:space="0" w:color="auto"/>
        <w:bottom w:val="none" w:sz="0" w:space="0" w:color="auto"/>
        <w:right w:val="none" w:sz="0" w:space="0" w:color="auto"/>
      </w:divBdr>
    </w:div>
    <w:div w:id="680932210">
      <w:bodyDiv w:val="1"/>
      <w:marLeft w:val="0"/>
      <w:marRight w:val="0"/>
      <w:marTop w:val="0"/>
      <w:marBottom w:val="0"/>
      <w:divBdr>
        <w:top w:val="none" w:sz="0" w:space="0" w:color="auto"/>
        <w:left w:val="none" w:sz="0" w:space="0" w:color="auto"/>
        <w:bottom w:val="none" w:sz="0" w:space="0" w:color="auto"/>
        <w:right w:val="none" w:sz="0" w:space="0" w:color="auto"/>
      </w:divBdr>
    </w:div>
    <w:div w:id="680937865">
      <w:bodyDiv w:val="1"/>
      <w:marLeft w:val="0"/>
      <w:marRight w:val="0"/>
      <w:marTop w:val="0"/>
      <w:marBottom w:val="0"/>
      <w:divBdr>
        <w:top w:val="none" w:sz="0" w:space="0" w:color="auto"/>
        <w:left w:val="none" w:sz="0" w:space="0" w:color="auto"/>
        <w:bottom w:val="none" w:sz="0" w:space="0" w:color="auto"/>
        <w:right w:val="none" w:sz="0" w:space="0" w:color="auto"/>
      </w:divBdr>
    </w:div>
    <w:div w:id="681013345">
      <w:bodyDiv w:val="1"/>
      <w:marLeft w:val="0"/>
      <w:marRight w:val="0"/>
      <w:marTop w:val="0"/>
      <w:marBottom w:val="0"/>
      <w:divBdr>
        <w:top w:val="none" w:sz="0" w:space="0" w:color="auto"/>
        <w:left w:val="none" w:sz="0" w:space="0" w:color="auto"/>
        <w:bottom w:val="none" w:sz="0" w:space="0" w:color="auto"/>
        <w:right w:val="none" w:sz="0" w:space="0" w:color="auto"/>
      </w:divBdr>
    </w:div>
    <w:div w:id="681014572">
      <w:bodyDiv w:val="1"/>
      <w:marLeft w:val="0"/>
      <w:marRight w:val="0"/>
      <w:marTop w:val="0"/>
      <w:marBottom w:val="0"/>
      <w:divBdr>
        <w:top w:val="none" w:sz="0" w:space="0" w:color="auto"/>
        <w:left w:val="none" w:sz="0" w:space="0" w:color="auto"/>
        <w:bottom w:val="none" w:sz="0" w:space="0" w:color="auto"/>
        <w:right w:val="none" w:sz="0" w:space="0" w:color="auto"/>
      </w:divBdr>
    </w:div>
    <w:div w:id="681127569">
      <w:bodyDiv w:val="1"/>
      <w:marLeft w:val="0"/>
      <w:marRight w:val="0"/>
      <w:marTop w:val="0"/>
      <w:marBottom w:val="0"/>
      <w:divBdr>
        <w:top w:val="none" w:sz="0" w:space="0" w:color="auto"/>
        <w:left w:val="none" w:sz="0" w:space="0" w:color="auto"/>
        <w:bottom w:val="none" w:sz="0" w:space="0" w:color="auto"/>
        <w:right w:val="none" w:sz="0" w:space="0" w:color="auto"/>
      </w:divBdr>
    </w:div>
    <w:div w:id="681391790">
      <w:bodyDiv w:val="1"/>
      <w:marLeft w:val="0"/>
      <w:marRight w:val="0"/>
      <w:marTop w:val="0"/>
      <w:marBottom w:val="0"/>
      <w:divBdr>
        <w:top w:val="none" w:sz="0" w:space="0" w:color="auto"/>
        <w:left w:val="none" w:sz="0" w:space="0" w:color="auto"/>
        <w:bottom w:val="none" w:sz="0" w:space="0" w:color="auto"/>
        <w:right w:val="none" w:sz="0" w:space="0" w:color="auto"/>
      </w:divBdr>
    </w:div>
    <w:div w:id="681397359">
      <w:bodyDiv w:val="1"/>
      <w:marLeft w:val="0"/>
      <w:marRight w:val="0"/>
      <w:marTop w:val="0"/>
      <w:marBottom w:val="0"/>
      <w:divBdr>
        <w:top w:val="none" w:sz="0" w:space="0" w:color="auto"/>
        <w:left w:val="none" w:sz="0" w:space="0" w:color="auto"/>
        <w:bottom w:val="none" w:sz="0" w:space="0" w:color="auto"/>
        <w:right w:val="none" w:sz="0" w:space="0" w:color="auto"/>
      </w:divBdr>
    </w:div>
    <w:div w:id="681665977">
      <w:bodyDiv w:val="1"/>
      <w:marLeft w:val="0"/>
      <w:marRight w:val="0"/>
      <w:marTop w:val="0"/>
      <w:marBottom w:val="0"/>
      <w:divBdr>
        <w:top w:val="none" w:sz="0" w:space="0" w:color="auto"/>
        <w:left w:val="none" w:sz="0" w:space="0" w:color="auto"/>
        <w:bottom w:val="none" w:sz="0" w:space="0" w:color="auto"/>
        <w:right w:val="none" w:sz="0" w:space="0" w:color="auto"/>
      </w:divBdr>
    </w:div>
    <w:div w:id="681862318">
      <w:bodyDiv w:val="1"/>
      <w:marLeft w:val="0"/>
      <w:marRight w:val="0"/>
      <w:marTop w:val="0"/>
      <w:marBottom w:val="0"/>
      <w:divBdr>
        <w:top w:val="none" w:sz="0" w:space="0" w:color="auto"/>
        <w:left w:val="none" w:sz="0" w:space="0" w:color="auto"/>
        <w:bottom w:val="none" w:sz="0" w:space="0" w:color="auto"/>
        <w:right w:val="none" w:sz="0" w:space="0" w:color="auto"/>
      </w:divBdr>
    </w:div>
    <w:div w:id="681862819">
      <w:bodyDiv w:val="1"/>
      <w:marLeft w:val="0"/>
      <w:marRight w:val="0"/>
      <w:marTop w:val="0"/>
      <w:marBottom w:val="0"/>
      <w:divBdr>
        <w:top w:val="none" w:sz="0" w:space="0" w:color="auto"/>
        <w:left w:val="none" w:sz="0" w:space="0" w:color="auto"/>
        <w:bottom w:val="none" w:sz="0" w:space="0" w:color="auto"/>
        <w:right w:val="none" w:sz="0" w:space="0" w:color="auto"/>
      </w:divBdr>
    </w:div>
    <w:div w:id="682128765">
      <w:bodyDiv w:val="1"/>
      <w:marLeft w:val="0"/>
      <w:marRight w:val="0"/>
      <w:marTop w:val="0"/>
      <w:marBottom w:val="0"/>
      <w:divBdr>
        <w:top w:val="none" w:sz="0" w:space="0" w:color="auto"/>
        <w:left w:val="none" w:sz="0" w:space="0" w:color="auto"/>
        <w:bottom w:val="none" w:sz="0" w:space="0" w:color="auto"/>
        <w:right w:val="none" w:sz="0" w:space="0" w:color="auto"/>
      </w:divBdr>
    </w:div>
    <w:div w:id="682171318">
      <w:bodyDiv w:val="1"/>
      <w:marLeft w:val="0"/>
      <w:marRight w:val="0"/>
      <w:marTop w:val="0"/>
      <w:marBottom w:val="0"/>
      <w:divBdr>
        <w:top w:val="none" w:sz="0" w:space="0" w:color="auto"/>
        <w:left w:val="none" w:sz="0" w:space="0" w:color="auto"/>
        <w:bottom w:val="none" w:sz="0" w:space="0" w:color="auto"/>
        <w:right w:val="none" w:sz="0" w:space="0" w:color="auto"/>
      </w:divBdr>
    </w:div>
    <w:div w:id="682249902">
      <w:bodyDiv w:val="1"/>
      <w:marLeft w:val="0"/>
      <w:marRight w:val="0"/>
      <w:marTop w:val="0"/>
      <w:marBottom w:val="0"/>
      <w:divBdr>
        <w:top w:val="none" w:sz="0" w:space="0" w:color="auto"/>
        <w:left w:val="none" w:sz="0" w:space="0" w:color="auto"/>
        <w:bottom w:val="none" w:sz="0" w:space="0" w:color="auto"/>
        <w:right w:val="none" w:sz="0" w:space="0" w:color="auto"/>
      </w:divBdr>
    </w:div>
    <w:div w:id="682434296">
      <w:bodyDiv w:val="1"/>
      <w:marLeft w:val="0"/>
      <w:marRight w:val="0"/>
      <w:marTop w:val="0"/>
      <w:marBottom w:val="0"/>
      <w:divBdr>
        <w:top w:val="none" w:sz="0" w:space="0" w:color="auto"/>
        <w:left w:val="none" w:sz="0" w:space="0" w:color="auto"/>
        <w:bottom w:val="none" w:sz="0" w:space="0" w:color="auto"/>
        <w:right w:val="none" w:sz="0" w:space="0" w:color="auto"/>
      </w:divBdr>
    </w:div>
    <w:div w:id="682439910">
      <w:bodyDiv w:val="1"/>
      <w:marLeft w:val="0"/>
      <w:marRight w:val="0"/>
      <w:marTop w:val="0"/>
      <w:marBottom w:val="0"/>
      <w:divBdr>
        <w:top w:val="none" w:sz="0" w:space="0" w:color="auto"/>
        <w:left w:val="none" w:sz="0" w:space="0" w:color="auto"/>
        <w:bottom w:val="none" w:sz="0" w:space="0" w:color="auto"/>
        <w:right w:val="none" w:sz="0" w:space="0" w:color="auto"/>
      </w:divBdr>
    </w:div>
    <w:div w:id="682703914">
      <w:bodyDiv w:val="1"/>
      <w:marLeft w:val="0"/>
      <w:marRight w:val="0"/>
      <w:marTop w:val="0"/>
      <w:marBottom w:val="0"/>
      <w:divBdr>
        <w:top w:val="none" w:sz="0" w:space="0" w:color="auto"/>
        <w:left w:val="none" w:sz="0" w:space="0" w:color="auto"/>
        <w:bottom w:val="none" w:sz="0" w:space="0" w:color="auto"/>
        <w:right w:val="none" w:sz="0" w:space="0" w:color="auto"/>
      </w:divBdr>
    </w:div>
    <w:div w:id="682708003">
      <w:bodyDiv w:val="1"/>
      <w:marLeft w:val="0"/>
      <w:marRight w:val="0"/>
      <w:marTop w:val="0"/>
      <w:marBottom w:val="0"/>
      <w:divBdr>
        <w:top w:val="none" w:sz="0" w:space="0" w:color="auto"/>
        <w:left w:val="none" w:sz="0" w:space="0" w:color="auto"/>
        <w:bottom w:val="none" w:sz="0" w:space="0" w:color="auto"/>
        <w:right w:val="none" w:sz="0" w:space="0" w:color="auto"/>
      </w:divBdr>
    </w:div>
    <w:div w:id="682708491">
      <w:bodyDiv w:val="1"/>
      <w:marLeft w:val="0"/>
      <w:marRight w:val="0"/>
      <w:marTop w:val="0"/>
      <w:marBottom w:val="0"/>
      <w:divBdr>
        <w:top w:val="none" w:sz="0" w:space="0" w:color="auto"/>
        <w:left w:val="none" w:sz="0" w:space="0" w:color="auto"/>
        <w:bottom w:val="none" w:sz="0" w:space="0" w:color="auto"/>
        <w:right w:val="none" w:sz="0" w:space="0" w:color="auto"/>
      </w:divBdr>
    </w:div>
    <w:div w:id="682778195">
      <w:bodyDiv w:val="1"/>
      <w:marLeft w:val="0"/>
      <w:marRight w:val="0"/>
      <w:marTop w:val="0"/>
      <w:marBottom w:val="0"/>
      <w:divBdr>
        <w:top w:val="none" w:sz="0" w:space="0" w:color="auto"/>
        <w:left w:val="none" w:sz="0" w:space="0" w:color="auto"/>
        <w:bottom w:val="none" w:sz="0" w:space="0" w:color="auto"/>
        <w:right w:val="none" w:sz="0" w:space="0" w:color="auto"/>
      </w:divBdr>
    </w:div>
    <w:div w:id="682970886">
      <w:bodyDiv w:val="1"/>
      <w:marLeft w:val="0"/>
      <w:marRight w:val="0"/>
      <w:marTop w:val="0"/>
      <w:marBottom w:val="0"/>
      <w:divBdr>
        <w:top w:val="none" w:sz="0" w:space="0" w:color="auto"/>
        <w:left w:val="none" w:sz="0" w:space="0" w:color="auto"/>
        <w:bottom w:val="none" w:sz="0" w:space="0" w:color="auto"/>
        <w:right w:val="none" w:sz="0" w:space="0" w:color="auto"/>
      </w:divBdr>
    </w:div>
    <w:div w:id="683046369">
      <w:bodyDiv w:val="1"/>
      <w:marLeft w:val="0"/>
      <w:marRight w:val="0"/>
      <w:marTop w:val="0"/>
      <w:marBottom w:val="0"/>
      <w:divBdr>
        <w:top w:val="none" w:sz="0" w:space="0" w:color="auto"/>
        <w:left w:val="none" w:sz="0" w:space="0" w:color="auto"/>
        <w:bottom w:val="none" w:sz="0" w:space="0" w:color="auto"/>
        <w:right w:val="none" w:sz="0" w:space="0" w:color="auto"/>
      </w:divBdr>
    </w:div>
    <w:div w:id="683173955">
      <w:bodyDiv w:val="1"/>
      <w:marLeft w:val="0"/>
      <w:marRight w:val="0"/>
      <w:marTop w:val="0"/>
      <w:marBottom w:val="0"/>
      <w:divBdr>
        <w:top w:val="none" w:sz="0" w:space="0" w:color="auto"/>
        <w:left w:val="none" w:sz="0" w:space="0" w:color="auto"/>
        <w:bottom w:val="none" w:sz="0" w:space="0" w:color="auto"/>
        <w:right w:val="none" w:sz="0" w:space="0" w:color="auto"/>
      </w:divBdr>
    </w:div>
    <w:div w:id="683244017">
      <w:bodyDiv w:val="1"/>
      <w:marLeft w:val="0"/>
      <w:marRight w:val="0"/>
      <w:marTop w:val="0"/>
      <w:marBottom w:val="0"/>
      <w:divBdr>
        <w:top w:val="none" w:sz="0" w:space="0" w:color="auto"/>
        <w:left w:val="none" w:sz="0" w:space="0" w:color="auto"/>
        <w:bottom w:val="none" w:sz="0" w:space="0" w:color="auto"/>
        <w:right w:val="none" w:sz="0" w:space="0" w:color="auto"/>
      </w:divBdr>
    </w:div>
    <w:div w:id="683433964">
      <w:bodyDiv w:val="1"/>
      <w:marLeft w:val="0"/>
      <w:marRight w:val="0"/>
      <w:marTop w:val="0"/>
      <w:marBottom w:val="0"/>
      <w:divBdr>
        <w:top w:val="none" w:sz="0" w:space="0" w:color="auto"/>
        <w:left w:val="none" w:sz="0" w:space="0" w:color="auto"/>
        <w:bottom w:val="none" w:sz="0" w:space="0" w:color="auto"/>
        <w:right w:val="none" w:sz="0" w:space="0" w:color="auto"/>
      </w:divBdr>
    </w:div>
    <w:div w:id="683752415">
      <w:bodyDiv w:val="1"/>
      <w:marLeft w:val="0"/>
      <w:marRight w:val="0"/>
      <w:marTop w:val="0"/>
      <w:marBottom w:val="0"/>
      <w:divBdr>
        <w:top w:val="none" w:sz="0" w:space="0" w:color="auto"/>
        <w:left w:val="none" w:sz="0" w:space="0" w:color="auto"/>
        <w:bottom w:val="none" w:sz="0" w:space="0" w:color="auto"/>
        <w:right w:val="none" w:sz="0" w:space="0" w:color="auto"/>
      </w:divBdr>
    </w:div>
    <w:div w:id="683897146">
      <w:bodyDiv w:val="1"/>
      <w:marLeft w:val="0"/>
      <w:marRight w:val="0"/>
      <w:marTop w:val="0"/>
      <w:marBottom w:val="0"/>
      <w:divBdr>
        <w:top w:val="none" w:sz="0" w:space="0" w:color="auto"/>
        <w:left w:val="none" w:sz="0" w:space="0" w:color="auto"/>
        <w:bottom w:val="none" w:sz="0" w:space="0" w:color="auto"/>
        <w:right w:val="none" w:sz="0" w:space="0" w:color="auto"/>
      </w:divBdr>
    </w:div>
    <w:div w:id="684330481">
      <w:bodyDiv w:val="1"/>
      <w:marLeft w:val="0"/>
      <w:marRight w:val="0"/>
      <w:marTop w:val="0"/>
      <w:marBottom w:val="0"/>
      <w:divBdr>
        <w:top w:val="none" w:sz="0" w:space="0" w:color="auto"/>
        <w:left w:val="none" w:sz="0" w:space="0" w:color="auto"/>
        <w:bottom w:val="none" w:sz="0" w:space="0" w:color="auto"/>
        <w:right w:val="none" w:sz="0" w:space="0" w:color="auto"/>
      </w:divBdr>
    </w:div>
    <w:div w:id="684404780">
      <w:bodyDiv w:val="1"/>
      <w:marLeft w:val="0"/>
      <w:marRight w:val="0"/>
      <w:marTop w:val="0"/>
      <w:marBottom w:val="0"/>
      <w:divBdr>
        <w:top w:val="none" w:sz="0" w:space="0" w:color="auto"/>
        <w:left w:val="none" w:sz="0" w:space="0" w:color="auto"/>
        <w:bottom w:val="none" w:sz="0" w:space="0" w:color="auto"/>
        <w:right w:val="none" w:sz="0" w:space="0" w:color="auto"/>
      </w:divBdr>
    </w:div>
    <w:div w:id="684668247">
      <w:bodyDiv w:val="1"/>
      <w:marLeft w:val="0"/>
      <w:marRight w:val="0"/>
      <w:marTop w:val="0"/>
      <w:marBottom w:val="0"/>
      <w:divBdr>
        <w:top w:val="none" w:sz="0" w:space="0" w:color="auto"/>
        <w:left w:val="none" w:sz="0" w:space="0" w:color="auto"/>
        <w:bottom w:val="none" w:sz="0" w:space="0" w:color="auto"/>
        <w:right w:val="none" w:sz="0" w:space="0" w:color="auto"/>
      </w:divBdr>
    </w:div>
    <w:div w:id="684789742">
      <w:bodyDiv w:val="1"/>
      <w:marLeft w:val="0"/>
      <w:marRight w:val="0"/>
      <w:marTop w:val="0"/>
      <w:marBottom w:val="0"/>
      <w:divBdr>
        <w:top w:val="none" w:sz="0" w:space="0" w:color="auto"/>
        <w:left w:val="none" w:sz="0" w:space="0" w:color="auto"/>
        <w:bottom w:val="none" w:sz="0" w:space="0" w:color="auto"/>
        <w:right w:val="none" w:sz="0" w:space="0" w:color="auto"/>
      </w:divBdr>
    </w:div>
    <w:div w:id="684936810">
      <w:bodyDiv w:val="1"/>
      <w:marLeft w:val="0"/>
      <w:marRight w:val="0"/>
      <w:marTop w:val="0"/>
      <w:marBottom w:val="0"/>
      <w:divBdr>
        <w:top w:val="none" w:sz="0" w:space="0" w:color="auto"/>
        <w:left w:val="none" w:sz="0" w:space="0" w:color="auto"/>
        <w:bottom w:val="none" w:sz="0" w:space="0" w:color="auto"/>
        <w:right w:val="none" w:sz="0" w:space="0" w:color="auto"/>
      </w:divBdr>
    </w:div>
    <w:div w:id="684939304">
      <w:bodyDiv w:val="1"/>
      <w:marLeft w:val="0"/>
      <w:marRight w:val="0"/>
      <w:marTop w:val="0"/>
      <w:marBottom w:val="0"/>
      <w:divBdr>
        <w:top w:val="none" w:sz="0" w:space="0" w:color="auto"/>
        <w:left w:val="none" w:sz="0" w:space="0" w:color="auto"/>
        <w:bottom w:val="none" w:sz="0" w:space="0" w:color="auto"/>
        <w:right w:val="none" w:sz="0" w:space="0" w:color="auto"/>
      </w:divBdr>
    </w:div>
    <w:div w:id="684982804">
      <w:bodyDiv w:val="1"/>
      <w:marLeft w:val="0"/>
      <w:marRight w:val="0"/>
      <w:marTop w:val="0"/>
      <w:marBottom w:val="0"/>
      <w:divBdr>
        <w:top w:val="none" w:sz="0" w:space="0" w:color="auto"/>
        <w:left w:val="none" w:sz="0" w:space="0" w:color="auto"/>
        <w:bottom w:val="none" w:sz="0" w:space="0" w:color="auto"/>
        <w:right w:val="none" w:sz="0" w:space="0" w:color="auto"/>
      </w:divBdr>
    </w:div>
    <w:div w:id="685055539">
      <w:bodyDiv w:val="1"/>
      <w:marLeft w:val="0"/>
      <w:marRight w:val="0"/>
      <w:marTop w:val="0"/>
      <w:marBottom w:val="0"/>
      <w:divBdr>
        <w:top w:val="none" w:sz="0" w:space="0" w:color="auto"/>
        <w:left w:val="none" w:sz="0" w:space="0" w:color="auto"/>
        <w:bottom w:val="none" w:sz="0" w:space="0" w:color="auto"/>
        <w:right w:val="none" w:sz="0" w:space="0" w:color="auto"/>
      </w:divBdr>
    </w:div>
    <w:div w:id="685059171">
      <w:bodyDiv w:val="1"/>
      <w:marLeft w:val="0"/>
      <w:marRight w:val="0"/>
      <w:marTop w:val="0"/>
      <w:marBottom w:val="0"/>
      <w:divBdr>
        <w:top w:val="none" w:sz="0" w:space="0" w:color="auto"/>
        <w:left w:val="none" w:sz="0" w:space="0" w:color="auto"/>
        <w:bottom w:val="none" w:sz="0" w:space="0" w:color="auto"/>
        <w:right w:val="none" w:sz="0" w:space="0" w:color="auto"/>
      </w:divBdr>
    </w:div>
    <w:div w:id="685400685">
      <w:bodyDiv w:val="1"/>
      <w:marLeft w:val="0"/>
      <w:marRight w:val="0"/>
      <w:marTop w:val="0"/>
      <w:marBottom w:val="0"/>
      <w:divBdr>
        <w:top w:val="none" w:sz="0" w:space="0" w:color="auto"/>
        <w:left w:val="none" w:sz="0" w:space="0" w:color="auto"/>
        <w:bottom w:val="none" w:sz="0" w:space="0" w:color="auto"/>
        <w:right w:val="none" w:sz="0" w:space="0" w:color="auto"/>
      </w:divBdr>
    </w:div>
    <w:div w:id="685982507">
      <w:bodyDiv w:val="1"/>
      <w:marLeft w:val="0"/>
      <w:marRight w:val="0"/>
      <w:marTop w:val="0"/>
      <w:marBottom w:val="0"/>
      <w:divBdr>
        <w:top w:val="none" w:sz="0" w:space="0" w:color="auto"/>
        <w:left w:val="none" w:sz="0" w:space="0" w:color="auto"/>
        <w:bottom w:val="none" w:sz="0" w:space="0" w:color="auto"/>
        <w:right w:val="none" w:sz="0" w:space="0" w:color="auto"/>
      </w:divBdr>
    </w:div>
    <w:div w:id="685986527">
      <w:bodyDiv w:val="1"/>
      <w:marLeft w:val="0"/>
      <w:marRight w:val="0"/>
      <w:marTop w:val="0"/>
      <w:marBottom w:val="0"/>
      <w:divBdr>
        <w:top w:val="none" w:sz="0" w:space="0" w:color="auto"/>
        <w:left w:val="none" w:sz="0" w:space="0" w:color="auto"/>
        <w:bottom w:val="none" w:sz="0" w:space="0" w:color="auto"/>
        <w:right w:val="none" w:sz="0" w:space="0" w:color="auto"/>
      </w:divBdr>
    </w:div>
    <w:div w:id="686181103">
      <w:bodyDiv w:val="1"/>
      <w:marLeft w:val="0"/>
      <w:marRight w:val="0"/>
      <w:marTop w:val="0"/>
      <w:marBottom w:val="0"/>
      <w:divBdr>
        <w:top w:val="none" w:sz="0" w:space="0" w:color="auto"/>
        <w:left w:val="none" w:sz="0" w:space="0" w:color="auto"/>
        <w:bottom w:val="none" w:sz="0" w:space="0" w:color="auto"/>
        <w:right w:val="none" w:sz="0" w:space="0" w:color="auto"/>
      </w:divBdr>
    </w:div>
    <w:div w:id="686367132">
      <w:bodyDiv w:val="1"/>
      <w:marLeft w:val="0"/>
      <w:marRight w:val="0"/>
      <w:marTop w:val="0"/>
      <w:marBottom w:val="0"/>
      <w:divBdr>
        <w:top w:val="none" w:sz="0" w:space="0" w:color="auto"/>
        <w:left w:val="none" w:sz="0" w:space="0" w:color="auto"/>
        <w:bottom w:val="none" w:sz="0" w:space="0" w:color="auto"/>
        <w:right w:val="none" w:sz="0" w:space="0" w:color="auto"/>
      </w:divBdr>
    </w:div>
    <w:div w:id="686516890">
      <w:bodyDiv w:val="1"/>
      <w:marLeft w:val="0"/>
      <w:marRight w:val="0"/>
      <w:marTop w:val="0"/>
      <w:marBottom w:val="0"/>
      <w:divBdr>
        <w:top w:val="none" w:sz="0" w:space="0" w:color="auto"/>
        <w:left w:val="none" w:sz="0" w:space="0" w:color="auto"/>
        <w:bottom w:val="none" w:sz="0" w:space="0" w:color="auto"/>
        <w:right w:val="none" w:sz="0" w:space="0" w:color="auto"/>
      </w:divBdr>
    </w:div>
    <w:div w:id="686519067">
      <w:bodyDiv w:val="1"/>
      <w:marLeft w:val="0"/>
      <w:marRight w:val="0"/>
      <w:marTop w:val="0"/>
      <w:marBottom w:val="0"/>
      <w:divBdr>
        <w:top w:val="none" w:sz="0" w:space="0" w:color="auto"/>
        <w:left w:val="none" w:sz="0" w:space="0" w:color="auto"/>
        <w:bottom w:val="none" w:sz="0" w:space="0" w:color="auto"/>
        <w:right w:val="none" w:sz="0" w:space="0" w:color="auto"/>
      </w:divBdr>
    </w:div>
    <w:div w:id="686567868">
      <w:bodyDiv w:val="1"/>
      <w:marLeft w:val="0"/>
      <w:marRight w:val="0"/>
      <w:marTop w:val="0"/>
      <w:marBottom w:val="0"/>
      <w:divBdr>
        <w:top w:val="none" w:sz="0" w:space="0" w:color="auto"/>
        <w:left w:val="none" w:sz="0" w:space="0" w:color="auto"/>
        <w:bottom w:val="none" w:sz="0" w:space="0" w:color="auto"/>
        <w:right w:val="none" w:sz="0" w:space="0" w:color="auto"/>
      </w:divBdr>
    </w:div>
    <w:div w:id="686828244">
      <w:bodyDiv w:val="1"/>
      <w:marLeft w:val="0"/>
      <w:marRight w:val="0"/>
      <w:marTop w:val="0"/>
      <w:marBottom w:val="0"/>
      <w:divBdr>
        <w:top w:val="none" w:sz="0" w:space="0" w:color="auto"/>
        <w:left w:val="none" w:sz="0" w:space="0" w:color="auto"/>
        <w:bottom w:val="none" w:sz="0" w:space="0" w:color="auto"/>
        <w:right w:val="none" w:sz="0" w:space="0" w:color="auto"/>
      </w:divBdr>
    </w:div>
    <w:div w:id="686949792">
      <w:bodyDiv w:val="1"/>
      <w:marLeft w:val="0"/>
      <w:marRight w:val="0"/>
      <w:marTop w:val="0"/>
      <w:marBottom w:val="0"/>
      <w:divBdr>
        <w:top w:val="none" w:sz="0" w:space="0" w:color="auto"/>
        <w:left w:val="none" w:sz="0" w:space="0" w:color="auto"/>
        <w:bottom w:val="none" w:sz="0" w:space="0" w:color="auto"/>
        <w:right w:val="none" w:sz="0" w:space="0" w:color="auto"/>
      </w:divBdr>
    </w:div>
    <w:div w:id="687023739">
      <w:bodyDiv w:val="1"/>
      <w:marLeft w:val="0"/>
      <w:marRight w:val="0"/>
      <w:marTop w:val="0"/>
      <w:marBottom w:val="0"/>
      <w:divBdr>
        <w:top w:val="none" w:sz="0" w:space="0" w:color="auto"/>
        <w:left w:val="none" w:sz="0" w:space="0" w:color="auto"/>
        <w:bottom w:val="none" w:sz="0" w:space="0" w:color="auto"/>
        <w:right w:val="none" w:sz="0" w:space="0" w:color="auto"/>
      </w:divBdr>
    </w:div>
    <w:div w:id="687147343">
      <w:bodyDiv w:val="1"/>
      <w:marLeft w:val="0"/>
      <w:marRight w:val="0"/>
      <w:marTop w:val="0"/>
      <w:marBottom w:val="0"/>
      <w:divBdr>
        <w:top w:val="none" w:sz="0" w:space="0" w:color="auto"/>
        <w:left w:val="none" w:sz="0" w:space="0" w:color="auto"/>
        <w:bottom w:val="none" w:sz="0" w:space="0" w:color="auto"/>
        <w:right w:val="none" w:sz="0" w:space="0" w:color="auto"/>
      </w:divBdr>
    </w:div>
    <w:div w:id="687147793">
      <w:bodyDiv w:val="1"/>
      <w:marLeft w:val="0"/>
      <w:marRight w:val="0"/>
      <w:marTop w:val="0"/>
      <w:marBottom w:val="0"/>
      <w:divBdr>
        <w:top w:val="none" w:sz="0" w:space="0" w:color="auto"/>
        <w:left w:val="none" w:sz="0" w:space="0" w:color="auto"/>
        <w:bottom w:val="none" w:sz="0" w:space="0" w:color="auto"/>
        <w:right w:val="none" w:sz="0" w:space="0" w:color="auto"/>
      </w:divBdr>
    </w:div>
    <w:div w:id="687175033">
      <w:bodyDiv w:val="1"/>
      <w:marLeft w:val="0"/>
      <w:marRight w:val="0"/>
      <w:marTop w:val="0"/>
      <w:marBottom w:val="0"/>
      <w:divBdr>
        <w:top w:val="none" w:sz="0" w:space="0" w:color="auto"/>
        <w:left w:val="none" w:sz="0" w:space="0" w:color="auto"/>
        <w:bottom w:val="none" w:sz="0" w:space="0" w:color="auto"/>
        <w:right w:val="none" w:sz="0" w:space="0" w:color="auto"/>
      </w:divBdr>
    </w:div>
    <w:div w:id="687407530">
      <w:bodyDiv w:val="1"/>
      <w:marLeft w:val="0"/>
      <w:marRight w:val="0"/>
      <w:marTop w:val="0"/>
      <w:marBottom w:val="0"/>
      <w:divBdr>
        <w:top w:val="none" w:sz="0" w:space="0" w:color="auto"/>
        <w:left w:val="none" w:sz="0" w:space="0" w:color="auto"/>
        <w:bottom w:val="none" w:sz="0" w:space="0" w:color="auto"/>
        <w:right w:val="none" w:sz="0" w:space="0" w:color="auto"/>
      </w:divBdr>
    </w:div>
    <w:div w:id="687680732">
      <w:bodyDiv w:val="1"/>
      <w:marLeft w:val="0"/>
      <w:marRight w:val="0"/>
      <w:marTop w:val="0"/>
      <w:marBottom w:val="0"/>
      <w:divBdr>
        <w:top w:val="none" w:sz="0" w:space="0" w:color="auto"/>
        <w:left w:val="none" w:sz="0" w:space="0" w:color="auto"/>
        <w:bottom w:val="none" w:sz="0" w:space="0" w:color="auto"/>
        <w:right w:val="none" w:sz="0" w:space="0" w:color="auto"/>
      </w:divBdr>
    </w:div>
    <w:div w:id="687756752">
      <w:bodyDiv w:val="1"/>
      <w:marLeft w:val="0"/>
      <w:marRight w:val="0"/>
      <w:marTop w:val="0"/>
      <w:marBottom w:val="0"/>
      <w:divBdr>
        <w:top w:val="none" w:sz="0" w:space="0" w:color="auto"/>
        <w:left w:val="none" w:sz="0" w:space="0" w:color="auto"/>
        <w:bottom w:val="none" w:sz="0" w:space="0" w:color="auto"/>
        <w:right w:val="none" w:sz="0" w:space="0" w:color="auto"/>
      </w:divBdr>
    </w:div>
    <w:div w:id="688071534">
      <w:bodyDiv w:val="1"/>
      <w:marLeft w:val="0"/>
      <w:marRight w:val="0"/>
      <w:marTop w:val="0"/>
      <w:marBottom w:val="0"/>
      <w:divBdr>
        <w:top w:val="none" w:sz="0" w:space="0" w:color="auto"/>
        <w:left w:val="none" w:sz="0" w:space="0" w:color="auto"/>
        <w:bottom w:val="none" w:sz="0" w:space="0" w:color="auto"/>
        <w:right w:val="none" w:sz="0" w:space="0" w:color="auto"/>
      </w:divBdr>
    </w:div>
    <w:div w:id="688262225">
      <w:bodyDiv w:val="1"/>
      <w:marLeft w:val="0"/>
      <w:marRight w:val="0"/>
      <w:marTop w:val="0"/>
      <w:marBottom w:val="0"/>
      <w:divBdr>
        <w:top w:val="none" w:sz="0" w:space="0" w:color="auto"/>
        <w:left w:val="none" w:sz="0" w:space="0" w:color="auto"/>
        <w:bottom w:val="none" w:sz="0" w:space="0" w:color="auto"/>
        <w:right w:val="none" w:sz="0" w:space="0" w:color="auto"/>
      </w:divBdr>
    </w:div>
    <w:div w:id="688263496">
      <w:bodyDiv w:val="1"/>
      <w:marLeft w:val="0"/>
      <w:marRight w:val="0"/>
      <w:marTop w:val="0"/>
      <w:marBottom w:val="0"/>
      <w:divBdr>
        <w:top w:val="none" w:sz="0" w:space="0" w:color="auto"/>
        <w:left w:val="none" w:sz="0" w:space="0" w:color="auto"/>
        <w:bottom w:val="none" w:sz="0" w:space="0" w:color="auto"/>
        <w:right w:val="none" w:sz="0" w:space="0" w:color="auto"/>
      </w:divBdr>
    </w:div>
    <w:div w:id="688334394">
      <w:bodyDiv w:val="1"/>
      <w:marLeft w:val="0"/>
      <w:marRight w:val="0"/>
      <w:marTop w:val="0"/>
      <w:marBottom w:val="0"/>
      <w:divBdr>
        <w:top w:val="none" w:sz="0" w:space="0" w:color="auto"/>
        <w:left w:val="none" w:sz="0" w:space="0" w:color="auto"/>
        <w:bottom w:val="none" w:sz="0" w:space="0" w:color="auto"/>
        <w:right w:val="none" w:sz="0" w:space="0" w:color="auto"/>
      </w:divBdr>
    </w:div>
    <w:div w:id="688338087">
      <w:bodyDiv w:val="1"/>
      <w:marLeft w:val="0"/>
      <w:marRight w:val="0"/>
      <w:marTop w:val="0"/>
      <w:marBottom w:val="0"/>
      <w:divBdr>
        <w:top w:val="none" w:sz="0" w:space="0" w:color="auto"/>
        <w:left w:val="none" w:sz="0" w:space="0" w:color="auto"/>
        <w:bottom w:val="none" w:sz="0" w:space="0" w:color="auto"/>
        <w:right w:val="none" w:sz="0" w:space="0" w:color="auto"/>
      </w:divBdr>
    </w:div>
    <w:div w:id="688675701">
      <w:bodyDiv w:val="1"/>
      <w:marLeft w:val="0"/>
      <w:marRight w:val="0"/>
      <w:marTop w:val="0"/>
      <w:marBottom w:val="0"/>
      <w:divBdr>
        <w:top w:val="none" w:sz="0" w:space="0" w:color="auto"/>
        <w:left w:val="none" w:sz="0" w:space="0" w:color="auto"/>
        <w:bottom w:val="none" w:sz="0" w:space="0" w:color="auto"/>
        <w:right w:val="none" w:sz="0" w:space="0" w:color="auto"/>
      </w:divBdr>
    </w:div>
    <w:div w:id="688719595">
      <w:bodyDiv w:val="1"/>
      <w:marLeft w:val="0"/>
      <w:marRight w:val="0"/>
      <w:marTop w:val="0"/>
      <w:marBottom w:val="0"/>
      <w:divBdr>
        <w:top w:val="none" w:sz="0" w:space="0" w:color="auto"/>
        <w:left w:val="none" w:sz="0" w:space="0" w:color="auto"/>
        <w:bottom w:val="none" w:sz="0" w:space="0" w:color="auto"/>
        <w:right w:val="none" w:sz="0" w:space="0" w:color="auto"/>
      </w:divBdr>
    </w:div>
    <w:div w:id="688796980">
      <w:bodyDiv w:val="1"/>
      <w:marLeft w:val="0"/>
      <w:marRight w:val="0"/>
      <w:marTop w:val="0"/>
      <w:marBottom w:val="0"/>
      <w:divBdr>
        <w:top w:val="none" w:sz="0" w:space="0" w:color="auto"/>
        <w:left w:val="none" w:sz="0" w:space="0" w:color="auto"/>
        <w:bottom w:val="none" w:sz="0" w:space="0" w:color="auto"/>
        <w:right w:val="none" w:sz="0" w:space="0" w:color="auto"/>
      </w:divBdr>
    </w:div>
    <w:div w:id="688988734">
      <w:bodyDiv w:val="1"/>
      <w:marLeft w:val="0"/>
      <w:marRight w:val="0"/>
      <w:marTop w:val="0"/>
      <w:marBottom w:val="0"/>
      <w:divBdr>
        <w:top w:val="none" w:sz="0" w:space="0" w:color="auto"/>
        <w:left w:val="none" w:sz="0" w:space="0" w:color="auto"/>
        <w:bottom w:val="none" w:sz="0" w:space="0" w:color="auto"/>
        <w:right w:val="none" w:sz="0" w:space="0" w:color="auto"/>
      </w:divBdr>
    </w:div>
    <w:div w:id="689188228">
      <w:bodyDiv w:val="1"/>
      <w:marLeft w:val="0"/>
      <w:marRight w:val="0"/>
      <w:marTop w:val="0"/>
      <w:marBottom w:val="0"/>
      <w:divBdr>
        <w:top w:val="none" w:sz="0" w:space="0" w:color="auto"/>
        <w:left w:val="none" w:sz="0" w:space="0" w:color="auto"/>
        <w:bottom w:val="none" w:sz="0" w:space="0" w:color="auto"/>
        <w:right w:val="none" w:sz="0" w:space="0" w:color="auto"/>
      </w:divBdr>
    </w:div>
    <w:div w:id="689602348">
      <w:bodyDiv w:val="1"/>
      <w:marLeft w:val="0"/>
      <w:marRight w:val="0"/>
      <w:marTop w:val="0"/>
      <w:marBottom w:val="0"/>
      <w:divBdr>
        <w:top w:val="none" w:sz="0" w:space="0" w:color="auto"/>
        <w:left w:val="none" w:sz="0" w:space="0" w:color="auto"/>
        <w:bottom w:val="none" w:sz="0" w:space="0" w:color="auto"/>
        <w:right w:val="none" w:sz="0" w:space="0" w:color="auto"/>
      </w:divBdr>
    </w:div>
    <w:div w:id="689837108">
      <w:bodyDiv w:val="1"/>
      <w:marLeft w:val="0"/>
      <w:marRight w:val="0"/>
      <w:marTop w:val="0"/>
      <w:marBottom w:val="0"/>
      <w:divBdr>
        <w:top w:val="none" w:sz="0" w:space="0" w:color="auto"/>
        <w:left w:val="none" w:sz="0" w:space="0" w:color="auto"/>
        <w:bottom w:val="none" w:sz="0" w:space="0" w:color="auto"/>
        <w:right w:val="none" w:sz="0" w:space="0" w:color="auto"/>
      </w:divBdr>
    </w:div>
    <w:div w:id="689995308">
      <w:bodyDiv w:val="1"/>
      <w:marLeft w:val="0"/>
      <w:marRight w:val="0"/>
      <w:marTop w:val="0"/>
      <w:marBottom w:val="0"/>
      <w:divBdr>
        <w:top w:val="none" w:sz="0" w:space="0" w:color="auto"/>
        <w:left w:val="none" w:sz="0" w:space="0" w:color="auto"/>
        <w:bottom w:val="none" w:sz="0" w:space="0" w:color="auto"/>
        <w:right w:val="none" w:sz="0" w:space="0" w:color="auto"/>
      </w:divBdr>
    </w:div>
    <w:div w:id="690182224">
      <w:bodyDiv w:val="1"/>
      <w:marLeft w:val="0"/>
      <w:marRight w:val="0"/>
      <w:marTop w:val="0"/>
      <w:marBottom w:val="0"/>
      <w:divBdr>
        <w:top w:val="none" w:sz="0" w:space="0" w:color="auto"/>
        <w:left w:val="none" w:sz="0" w:space="0" w:color="auto"/>
        <w:bottom w:val="none" w:sz="0" w:space="0" w:color="auto"/>
        <w:right w:val="none" w:sz="0" w:space="0" w:color="auto"/>
      </w:divBdr>
    </w:div>
    <w:div w:id="690495985">
      <w:bodyDiv w:val="1"/>
      <w:marLeft w:val="0"/>
      <w:marRight w:val="0"/>
      <w:marTop w:val="0"/>
      <w:marBottom w:val="0"/>
      <w:divBdr>
        <w:top w:val="none" w:sz="0" w:space="0" w:color="auto"/>
        <w:left w:val="none" w:sz="0" w:space="0" w:color="auto"/>
        <w:bottom w:val="none" w:sz="0" w:space="0" w:color="auto"/>
        <w:right w:val="none" w:sz="0" w:space="0" w:color="auto"/>
      </w:divBdr>
    </w:div>
    <w:div w:id="690692762">
      <w:bodyDiv w:val="1"/>
      <w:marLeft w:val="0"/>
      <w:marRight w:val="0"/>
      <w:marTop w:val="0"/>
      <w:marBottom w:val="0"/>
      <w:divBdr>
        <w:top w:val="none" w:sz="0" w:space="0" w:color="auto"/>
        <w:left w:val="none" w:sz="0" w:space="0" w:color="auto"/>
        <w:bottom w:val="none" w:sz="0" w:space="0" w:color="auto"/>
        <w:right w:val="none" w:sz="0" w:space="0" w:color="auto"/>
      </w:divBdr>
    </w:div>
    <w:div w:id="690764171">
      <w:bodyDiv w:val="1"/>
      <w:marLeft w:val="0"/>
      <w:marRight w:val="0"/>
      <w:marTop w:val="0"/>
      <w:marBottom w:val="0"/>
      <w:divBdr>
        <w:top w:val="none" w:sz="0" w:space="0" w:color="auto"/>
        <w:left w:val="none" w:sz="0" w:space="0" w:color="auto"/>
        <w:bottom w:val="none" w:sz="0" w:space="0" w:color="auto"/>
        <w:right w:val="none" w:sz="0" w:space="0" w:color="auto"/>
      </w:divBdr>
    </w:div>
    <w:div w:id="690765118">
      <w:bodyDiv w:val="1"/>
      <w:marLeft w:val="0"/>
      <w:marRight w:val="0"/>
      <w:marTop w:val="0"/>
      <w:marBottom w:val="0"/>
      <w:divBdr>
        <w:top w:val="none" w:sz="0" w:space="0" w:color="auto"/>
        <w:left w:val="none" w:sz="0" w:space="0" w:color="auto"/>
        <w:bottom w:val="none" w:sz="0" w:space="0" w:color="auto"/>
        <w:right w:val="none" w:sz="0" w:space="0" w:color="auto"/>
      </w:divBdr>
    </w:div>
    <w:div w:id="690910744">
      <w:bodyDiv w:val="1"/>
      <w:marLeft w:val="0"/>
      <w:marRight w:val="0"/>
      <w:marTop w:val="0"/>
      <w:marBottom w:val="0"/>
      <w:divBdr>
        <w:top w:val="none" w:sz="0" w:space="0" w:color="auto"/>
        <w:left w:val="none" w:sz="0" w:space="0" w:color="auto"/>
        <w:bottom w:val="none" w:sz="0" w:space="0" w:color="auto"/>
        <w:right w:val="none" w:sz="0" w:space="0" w:color="auto"/>
      </w:divBdr>
    </w:div>
    <w:div w:id="691145861">
      <w:bodyDiv w:val="1"/>
      <w:marLeft w:val="0"/>
      <w:marRight w:val="0"/>
      <w:marTop w:val="0"/>
      <w:marBottom w:val="0"/>
      <w:divBdr>
        <w:top w:val="none" w:sz="0" w:space="0" w:color="auto"/>
        <w:left w:val="none" w:sz="0" w:space="0" w:color="auto"/>
        <w:bottom w:val="none" w:sz="0" w:space="0" w:color="auto"/>
        <w:right w:val="none" w:sz="0" w:space="0" w:color="auto"/>
      </w:divBdr>
    </w:div>
    <w:div w:id="691150770">
      <w:bodyDiv w:val="1"/>
      <w:marLeft w:val="0"/>
      <w:marRight w:val="0"/>
      <w:marTop w:val="0"/>
      <w:marBottom w:val="0"/>
      <w:divBdr>
        <w:top w:val="none" w:sz="0" w:space="0" w:color="auto"/>
        <w:left w:val="none" w:sz="0" w:space="0" w:color="auto"/>
        <w:bottom w:val="none" w:sz="0" w:space="0" w:color="auto"/>
        <w:right w:val="none" w:sz="0" w:space="0" w:color="auto"/>
      </w:divBdr>
    </w:div>
    <w:div w:id="691230053">
      <w:bodyDiv w:val="1"/>
      <w:marLeft w:val="0"/>
      <w:marRight w:val="0"/>
      <w:marTop w:val="0"/>
      <w:marBottom w:val="0"/>
      <w:divBdr>
        <w:top w:val="none" w:sz="0" w:space="0" w:color="auto"/>
        <w:left w:val="none" w:sz="0" w:space="0" w:color="auto"/>
        <w:bottom w:val="none" w:sz="0" w:space="0" w:color="auto"/>
        <w:right w:val="none" w:sz="0" w:space="0" w:color="auto"/>
      </w:divBdr>
    </w:div>
    <w:div w:id="691301366">
      <w:bodyDiv w:val="1"/>
      <w:marLeft w:val="0"/>
      <w:marRight w:val="0"/>
      <w:marTop w:val="0"/>
      <w:marBottom w:val="0"/>
      <w:divBdr>
        <w:top w:val="none" w:sz="0" w:space="0" w:color="auto"/>
        <w:left w:val="none" w:sz="0" w:space="0" w:color="auto"/>
        <w:bottom w:val="none" w:sz="0" w:space="0" w:color="auto"/>
        <w:right w:val="none" w:sz="0" w:space="0" w:color="auto"/>
      </w:divBdr>
    </w:div>
    <w:div w:id="691420998">
      <w:bodyDiv w:val="1"/>
      <w:marLeft w:val="0"/>
      <w:marRight w:val="0"/>
      <w:marTop w:val="0"/>
      <w:marBottom w:val="0"/>
      <w:divBdr>
        <w:top w:val="none" w:sz="0" w:space="0" w:color="auto"/>
        <w:left w:val="none" w:sz="0" w:space="0" w:color="auto"/>
        <w:bottom w:val="none" w:sz="0" w:space="0" w:color="auto"/>
        <w:right w:val="none" w:sz="0" w:space="0" w:color="auto"/>
      </w:divBdr>
    </w:div>
    <w:div w:id="691490838">
      <w:bodyDiv w:val="1"/>
      <w:marLeft w:val="0"/>
      <w:marRight w:val="0"/>
      <w:marTop w:val="0"/>
      <w:marBottom w:val="0"/>
      <w:divBdr>
        <w:top w:val="none" w:sz="0" w:space="0" w:color="auto"/>
        <w:left w:val="none" w:sz="0" w:space="0" w:color="auto"/>
        <w:bottom w:val="none" w:sz="0" w:space="0" w:color="auto"/>
        <w:right w:val="none" w:sz="0" w:space="0" w:color="auto"/>
      </w:divBdr>
    </w:div>
    <w:div w:id="691493908">
      <w:bodyDiv w:val="1"/>
      <w:marLeft w:val="0"/>
      <w:marRight w:val="0"/>
      <w:marTop w:val="0"/>
      <w:marBottom w:val="0"/>
      <w:divBdr>
        <w:top w:val="none" w:sz="0" w:space="0" w:color="auto"/>
        <w:left w:val="none" w:sz="0" w:space="0" w:color="auto"/>
        <w:bottom w:val="none" w:sz="0" w:space="0" w:color="auto"/>
        <w:right w:val="none" w:sz="0" w:space="0" w:color="auto"/>
      </w:divBdr>
    </w:div>
    <w:div w:id="691691044">
      <w:bodyDiv w:val="1"/>
      <w:marLeft w:val="0"/>
      <w:marRight w:val="0"/>
      <w:marTop w:val="0"/>
      <w:marBottom w:val="0"/>
      <w:divBdr>
        <w:top w:val="none" w:sz="0" w:space="0" w:color="auto"/>
        <w:left w:val="none" w:sz="0" w:space="0" w:color="auto"/>
        <w:bottom w:val="none" w:sz="0" w:space="0" w:color="auto"/>
        <w:right w:val="none" w:sz="0" w:space="0" w:color="auto"/>
      </w:divBdr>
    </w:div>
    <w:div w:id="691691751">
      <w:bodyDiv w:val="1"/>
      <w:marLeft w:val="0"/>
      <w:marRight w:val="0"/>
      <w:marTop w:val="0"/>
      <w:marBottom w:val="0"/>
      <w:divBdr>
        <w:top w:val="none" w:sz="0" w:space="0" w:color="auto"/>
        <w:left w:val="none" w:sz="0" w:space="0" w:color="auto"/>
        <w:bottom w:val="none" w:sz="0" w:space="0" w:color="auto"/>
        <w:right w:val="none" w:sz="0" w:space="0" w:color="auto"/>
      </w:divBdr>
    </w:div>
    <w:div w:id="691763196">
      <w:bodyDiv w:val="1"/>
      <w:marLeft w:val="0"/>
      <w:marRight w:val="0"/>
      <w:marTop w:val="0"/>
      <w:marBottom w:val="0"/>
      <w:divBdr>
        <w:top w:val="none" w:sz="0" w:space="0" w:color="auto"/>
        <w:left w:val="none" w:sz="0" w:space="0" w:color="auto"/>
        <w:bottom w:val="none" w:sz="0" w:space="0" w:color="auto"/>
        <w:right w:val="none" w:sz="0" w:space="0" w:color="auto"/>
      </w:divBdr>
    </w:div>
    <w:div w:id="691995484">
      <w:bodyDiv w:val="1"/>
      <w:marLeft w:val="0"/>
      <w:marRight w:val="0"/>
      <w:marTop w:val="0"/>
      <w:marBottom w:val="0"/>
      <w:divBdr>
        <w:top w:val="none" w:sz="0" w:space="0" w:color="auto"/>
        <w:left w:val="none" w:sz="0" w:space="0" w:color="auto"/>
        <w:bottom w:val="none" w:sz="0" w:space="0" w:color="auto"/>
        <w:right w:val="none" w:sz="0" w:space="0" w:color="auto"/>
      </w:divBdr>
    </w:div>
    <w:div w:id="692147421">
      <w:bodyDiv w:val="1"/>
      <w:marLeft w:val="0"/>
      <w:marRight w:val="0"/>
      <w:marTop w:val="0"/>
      <w:marBottom w:val="0"/>
      <w:divBdr>
        <w:top w:val="none" w:sz="0" w:space="0" w:color="auto"/>
        <w:left w:val="none" w:sz="0" w:space="0" w:color="auto"/>
        <w:bottom w:val="none" w:sz="0" w:space="0" w:color="auto"/>
        <w:right w:val="none" w:sz="0" w:space="0" w:color="auto"/>
      </w:divBdr>
    </w:div>
    <w:div w:id="692339706">
      <w:bodyDiv w:val="1"/>
      <w:marLeft w:val="0"/>
      <w:marRight w:val="0"/>
      <w:marTop w:val="0"/>
      <w:marBottom w:val="0"/>
      <w:divBdr>
        <w:top w:val="none" w:sz="0" w:space="0" w:color="auto"/>
        <w:left w:val="none" w:sz="0" w:space="0" w:color="auto"/>
        <w:bottom w:val="none" w:sz="0" w:space="0" w:color="auto"/>
        <w:right w:val="none" w:sz="0" w:space="0" w:color="auto"/>
      </w:divBdr>
    </w:div>
    <w:div w:id="692534056">
      <w:bodyDiv w:val="1"/>
      <w:marLeft w:val="0"/>
      <w:marRight w:val="0"/>
      <w:marTop w:val="0"/>
      <w:marBottom w:val="0"/>
      <w:divBdr>
        <w:top w:val="none" w:sz="0" w:space="0" w:color="auto"/>
        <w:left w:val="none" w:sz="0" w:space="0" w:color="auto"/>
        <w:bottom w:val="none" w:sz="0" w:space="0" w:color="auto"/>
        <w:right w:val="none" w:sz="0" w:space="0" w:color="auto"/>
      </w:divBdr>
    </w:div>
    <w:div w:id="692613790">
      <w:bodyDiv w:val="1"/>
      <w:marLeft w:val="0"/>
      <w:marRight w:val="0"/>
      <w:marTop w:val="0"/>
      <w:marBottom w:val="0"/>
      <w:divBdr>
        <w:top w:val="none" w:sz="0" w:space="0" w:color="auto"/>
        <w:left w:val="none" w:sz="0" w:space="0" w:color="auto"/>
        <w:bottom w:val="none" w:sz="0" w:space="0" w:color="auto"/>
        <w:right w:val="none" w:sz="0" w:space="0" w:color="auto"/>
      </w:divBdr>
    </w:div>
    <w:div w:id="692650903">
      <w:bodyDiv w:val="1"/>
      <w:marLeft w:val="0"/>
      <w:marRight w:val="0"/>
      <w:marTop w:val="0"/>
      <w:marBottom w:val="0"/>
      <w:divBdr>
        <w:top w:val="none" w:sz="0" w:space="0" w:color="auto"/>
        <w:left w:val="none" w:sz="0" w:space="0" w:color="auto"/>
        <w:bottom w:val="none" w:sz="0" w:space="0" w:color="auto"/>
        <w:right w:val="none" w:sz="0" w:space="0" w:color="auto"/>
      </w:divBdr>
    </w:div>
    <w:div w:id="692996178">
      <w:bodyDiv w:val="1"/>
      <w:marLeft w:val="0"/>
      <w:marRight w:val="0"/>
      <w:marTop w:val="0"/>
      <w:marBottom w:val="0"/>
      <w:divBdr>
        <w:top w:val="none" w:sz="0" w:space="0" w:color="auto"/>
        <w:left w:val="none" w:sz="0" w:space="0" w:color="auto"/>
        <w:bottom w:val="none" w:sz="0" w:space="0" w:color="auto"/>
        <w:right w:val="none" w:sz="0" w:space="0" w:color="auto"/>
      </w:divBdr>
    </w:div>
    <w:div w:id="693187793">
      <w:bodyDiv w:val="1"/>
      <w:marLeft w:val="0"/>
      <w:marRight w:val="0"/>
      <w:marTop w:val="0"/>
      <w:marBottom w:val="0"/>
      <w:divBdr>
        <w:top w:val="none" w:sz="0" w:space="0" w:color="auto"/>
        <w:left w:val="none" w:sz="0" w:space="0" w:color="auto"/>
        <w:bottom w:val="none" w:sz="0" w:space="0" w:color="auto"/>
        <w:right w:val="none" w:sz="0" w:space="0" w:color="auto"/>
      </w:divBdr>
    </w:div>
    <w:div w:id="693270623">
      <w:bodyDiv w:val="1"/>
      <w:marLeft w:val="0"/>
      <w:marRight w:val="0"/>
      <w:marTop w:val="0"/>
      <w:marBottom w:val="0"/>
      <w:divBdr>
        <w:top w:val="none" w:sz="0" w:space="0" w:color="auto"/>
        <w:left w:val="none" w:sz="0" w:space="0" w:color="auto"/>
        <w:bottom w:val="none" w:sz="0" w:space="0" w:color="auto"/>
        <w:right w:val="none" w:sz="0" w:space="0" w:color="auto"/>
      </w:divBdr>
    </w:div>
    <w:div w:id="693463070">
      <w:bodyDiv w:val="1"/>
      <w:marLeft w:val="0"/>
      <w:marRight w:val="0"/>
      <w:marTop w:val="0"/>
      <w:marBottom w:val="0"/>
      <w:divBdr>
        <w:top w:val="none" w:sz="0" w:space="0" w:color="auto"/>
        <w:left w:val="none" w:sz="0" w:space="0" w:color="auto"/>
        <w:bottom w:val="none" w:sz="0" w:space="0" w:color="auto"/>
        <w:right w:val="none" w:sz="0" w:space="0" w:color="auto"/>
      </w:divBdr>
    </w:div>
    <w:div w:id="693464532">
      <w:bodyDiv w:val="1"/>
      <w:marLeft w:val="0"/>
      <w:marRight w:val="0"/>
      <w:marTop w:val="0"/>
      <w:marBottom w:val="0"/>
      <w:divBdr>
        <w:top w:val="none" w:sz="0" w:space="0" w:color="auto"/>
        <w:left w:val="none" w:sz="0" w:space="0" w:color="auto"/>
        <w:bottom w:val="none" w:sz="0" w:space="0" w:color="auto"/>
        <w:right w:val="none" w:sz="0" w:space="0" w:color="auto"/>
      </w:divBdr>
    </w:div>
    <w:div w:id="693504503">
      <w:bodyDiv w:val="1"/>
      <w:marLeft w:val="0"/>
      <w:marRight w:val="0"/>
      <w:marTop w:val="0"/>
      <w:marBottom w:val="0"/>
      <w:divBdr>
        <w:top w:val="none" w:sz="0" w:space="0" w:color="auto"/>
        <w:left w:val="none" w:sz="0" w:space="0" w:color="auto"/>
        <w:bottom w:val="none" w:sz="0" w:space="0" w:color="auto"/>
        <w:right w:val="none" w:sz="0" w:space="0" w:color="auto"/>
      </w:divBdr>
    </w:div>
    <w:div w:id="693658193">
      <w:bodyDiv w:val="1"/>
      <w:marLeft w:val="0"/>
      <w:marRight w:val="0"/>
      <w:marTop w:val="0"/>
      <w:marBottom w:val="0"/>
      <w:divBdr>
        <w:top w:val="none" w:sz="0" w:space="0" w:color="auto"/>
        <w:left w:val="none" w:sz="0" w:space="0" w:color="auto"/>
        <w:bottom w:val="none" w:sz="0" w:space="0" w:color="auto"/>
        <w:right w:val="none" w:sz="0" w:space="0" w:color="auto"/>
      </w:divBdr>
    </w:div>
    <w:div w:id="693847400">
      <w:bodyDiv w:val="1"/>
      <w:marLeft w:val="0"/>
      <w:marRight w:val="0"/>
      <w:marTop w:val="0"/>
      <w:marBottom w:val="0"/>
      <w:divBdr>
        <w:top w:val="none" w:sz="0" w:space="0" w:color="auto"/>
        <w:left w:val="none" w:sz="0" w:space="0" w:color="auto"/>
        <w:bottom w:val="none" w:sz="0" w:space="0" w:color="auto"/>
        <w:right w:val="none" w:sz="0" w:space="0" w:color="auto"/>
      </w:divBdr>
    </w:div>
    <w:div w:id="694043701">
      <w:bodyDiv w:val="1"/>
      <w:marLeft w:val="0"/>
      <w:marRight w:val="0"/>
      <w:marTop w:val="0"/>
      <w:marBottom w:val="0"/>
      <w:divBdr>
        <w:top w:val="none" w:sz="0" w:space="0" w:color="auto"/>
        <w:left w:val="none" w:sz="0" w:space="0" w:color="auto"/>
        <w:bottom w:val="none" w:sz="0" w:space="0" w:color="auto"/>
        <w:right w:val="none" w:sz="0" w:space="0" w:color="auto"/>
      </w:divBdr>
    </w:div>
    <w:div w:id="694110547">
      <w:bodyDiv w:val="1"/>
      <w:marLeft w:val="0"/>
      <w:marRight w:val="0"/>
      <w:marTop w:val="0"/>
      <w:marBottom w:val="0"/>
      <w:divBdr>
        <w:top w:val="none" w:sz="0" w:space="0" w:color="auto"/>
        <w:left w:val="none" w:sz="0" w:space="0" w:color="auto"/>
        <w:bottom w:val="none" w:sz="0" w:space="0" w:color="auto"/>
        <w:right w:val="none" w:sz="0" w:space="0" w:color="auto"/>
      </w:divBdr>
    </w:div>
    <w:div w:id="694186522">
      <w:bodyDiv w:val="1"/>
      <w:marLeft w:val="0"/>
      <w:marRight w:val="0"/>
      <w:marTop w:val="0"/>
      <w:marBottom w:val="0"/>
      <w:divBdr>
        <w:top w:val="none" w:sz="0" w:space="0" w:color="auto"/>
        <w:left w:val="none" w:sz="0" w:space="0" w:color="auto"/>
        <w:bottom w:val="none" w:sz="0" w:space="0" w:color="auto"/>
        <w:right w:val="none" w:sz="0" w:space="0" w:color="auto"/>
      </w:divBdr>
    </w:div>
    <w:div w:id="694309177">
      <w:bodyDiv w:val="1"/>
      <w:marLeft w:val="0"/>
      <w:marRight w:val="0"/>
      <w:marTop w:val="0"/>
      <w:marBottom w:val="0"/>
      <w:divBdr>
        <w:top w:val="none" w:sz="0" w:space="0" w:color="auto"/>
        <w:left w:val="none" w:sz="0" w:space="0" w:color="auto"/>
        <w:bottom w:val="none" w:sz="0" w:space="0" w:color="auto"/>
        <w:right w:val="none" w:sz="0" w:space="0" w:color="auto"/>
      </w:divBdr>
    </w:div>
    <w:div w:id="694312441">
      <w:bodyDiv w:val="1"/>
      <w:marLeft w:val="0"/>
      <w:marRight w:val="0"/>
      <w:marTop w:val="0"/>
      <w:marBottom w:val="0"/>
      <w:divBdr>
        <w:top w:val="none" w:sz="0" w:space="0" w:color="auto"/>
        <w:left w:val="none" w:sz="0" w:space="0" w:color="auto"/>
        <w:bottom w:val="none" w:sz="0" w:space="0" w:color="auto"/>
        <w:right w:val="none" w:sz="0" w:space="0" w:color="auto"/>
      </w:divBdr>
    </w:div>
    <w:div w:id="694429566">
      <w:bodyDiv w:val="1"/>
      <w:marLeft w:val="0"/>
      <w:marRight w:val="0"/>
      <w:marTop w:val="0"/>
      <w:marBottom w:val="0"/>
      <w:divBdr>
        <w:top w:val="none" w:sz="0" w:space="0" w:color="auto"/>
        <w:left w:val="none" w:sz="0" w:space="0" w:color="auto"/>
        <w:bottom w:val="none" w:sz="0" w:space="0" w:color="auto"/>
        <w:right w:val="none" w:sz="0" w:space="0" w:color="auto"/>
      </w:divBdr>
    </w:div>
    <w:div w:id="694693353">
      <w:bodyDiv w:val="1"/>
      <w:marLeft w:val="0"/>
      <w:marRight w:val="0"/>
      <w:marTop w:val="0"/>
      <w:marBottom w:val="0"/>
      <w:divBdr>
        <w:top w:val="none" w:sz="0" w:space="0" w:color="auto"/>
        <w:left w:val="none" w:sz="0" w:space="0" w:color="auto"/>
        <w:bottom w:val="none" w:sz="0" w:space="0" w:color="auto"/>
        <w:right w:val="none" w:sz="0" w:space="0" w:color="auto"/>
      </w:divBdr>
    </w:div>
    <w:div w:id="694770919">
      <w:bodyDiv w:val="1"/>
      <w:marLeft w:val="0"/>
      <w:marRight w:val="0"/>
      <w:marTop w:val="0"/>
      <w:marBottom w:val="0"/>
      <w:divBdr>
        <w:top w:val="none" w:sz="0" w:space="0" w:color="auto"/>
        <w:left w:val="none" w:sz="0" w:space="0" w:color="auto"/>
        <w:bottom w:val="none" w:sz="0" w:space="0" w:color="auto"/>
        <w:right w:val="none" w:sz="0" w:space="0" w:color="auto"/>
      </w:divBdr>
    </w:div>
    <w:div w:id="694842717">
      <w:bodyDiv w:val="1"/>
      <w:marLeft w:val="0"/>
      <w:marRight w:val="0"/>
      <w:marTop w:val="0"/>
      <w:marBottom w:val="0"/>
      <w:divBdr>
        <w:top w:val="none" w:sz="0" w:space="0" w:color="auto"/>
        <w:left w:val="none" w:sz="0" w:space="0" w:color="auto"/>
        <w:bottom w:val="none" w:sz="0" w:space="0" w:color="auto"/>
        <w:right w:val="none" w:sz="0" w:space="0" w:color="auto"/>
      </w:divBdr>
    </w:div>
    <w:div w:id="695010154">
      <w:bodyDiv w:val="1"/>
      <w:marLeft w:val="0"/>
      <w:marRight w:val="0"/>
      <w:marTop w:val="0"/>
      <w:marBottom w:val="0"/>
      <w:divBdr>
        <w:top w:val="none" w:sz="0" w:space="0" w:color="auto"/>
        <w:left w:val="none" w:sz="0" w:space="0" w:color="auto"/>
        <w:bottom w:val="none" w:sz="0" w:space="0" w:color="auto"/>
        <w:right w:val="none" w:sz="0" w:space="0" w:color="auto"/>
      </w:divBdr>
    </w:div>
    <w:div w:id="695034768">
      <w:bodyDiv w:val="1"/>
      <w:marLeft w:val="0"/>
      <w:marRight w:val="0"/>
      <w:marTop w:val="0"/>
      <w:marBottom w:val="0"/>
      <w:divBdr>
        <w:top w:val="none" w:sz="0" w:space="0" w:color="auto"/>
        <w:left w:val="none" w:sz="0" w:space="0" w:color="auto"/>
        <w:bottom w:val="none" w:sz="0" w:space="0" w:color="auto"/>
        <w:right w:val="none" w:sz="0" w:space="0" w:color="auto"/>
      </w:divBdr>
    </w:div>
    <w:div w:id="695153326">
      <w:bodyDiv w:val="1"/>
      <w:marLeft w:val="0"/>
      <w:marRight w:val="0"/>
      <w:marTop w:val="0"/>
      <w:marBottom w:val="0"/>
      <w:divBdr>
        <w:top w:val="none" w:sz="0" w:space="0" w:color="auto"/>
        <w:left w:val="none" w:sz="0" w:space="0" w:color="auto"/>
        <w:bottom w:val="none" w:sz="0" w:space="0" w:color="auto"/>
        <w:right w:val="none" w:sz="0" w:space="0" w:color="auto"/>
      </w:divBdr>
    </w:div>
    <w:div w:id="695278301">
      <w:bodyDiv w:val="1"/>
      <w:marLeft w:val="0"/>
      <w:marRight w:val="0"/>
      <w:marTop w:val="0"/>
      <w:marBottom w:val="0"/>
      <w:divBdr>
        <w:top w:val="none" w:sz="0" w:space="0" w:color="auto"/>
        <w:left w:val="none" w:sz="0" w:space="0" w:color="auto"/>
        <w:bottom w:val="none" w:sz="0" w:space="0" w:color="auto"/>
        <w:right w:val="none" w:sz="0" w:space="0" w:color="auto"/>
      </w:divBdr>
    </w:div>
    <w:div w:id="695539417">
      <w:bodyDiv w:val="1"/>
      <w:marLeft w:val="0"/>
      <w:marRight w:val="0"/>
      <w:marTop w:val="0"/>
      <w:marBottom w:val="0"/>
      <w:divBdr>
        <w:top w:val="none" w:sz="0" w:space="0" w:color="auto"/>
        <w:left w:val="none" w:sz="0" w:space="0" w:color="auto"/>
        <w:bottom w:val="none" w:sz="0" w:space="0" w:color="auto"/>
        <w:right w:val="none" w:sz="0" w:space="0" w:color="auto"/>
      </w:divBdr>
    </w:div>
    <w:div w:id="695545458">
      <w:bodyDiv w:val="1"/>
      <w:marLeft w:val="0"/>
      <w:marRight w:val="0"/>
      <w:marTop w:val="0"/>
      <w:marBottom w:val="0"/>
      <w:divBdr>
        <w:top w:val="none" w:sz="0" w:space="0" w:color="auto"/>
        <w:left w:val="none" w:sz="0" w:space="0" w:color="auto"/>
        <w:bottom w:val="none" w:sz="0" w:space="0" w:color="auto"/>
        <w:right w:val="none" w:sz="0" w:space="0" w:color="auto"/>
      </w:divBdr>
    </w:div>
    <w:div w:id="695888358">
      <w:bodyDiv w:val="1"/>
      <w:marLeft w:val="0"/>
      <w:marRight w:val="0"/>
      <w:marTop w:val="0"/>
      <w:marBottom w:val="0"/>
      <w:divBdr>
        <w:top w:val="none" w:sz="0" w:space="0" w:color="auto"/>
        <w:left w:val="none" w:sz="0" w:space="0" w:color="auto"/>
        <w:bottom w:val="none" w:sz="0" w:space="0" w:color="auto"/>
        <w:right w:val="none" w:sz="0" w:space="0" w:color="auto"/>
      </w:divBdr>
    </w:div>
    <w:div w:id="695928396">
      <w:bodyDiv w:val="1"/>
      <w:marLeft w:val="0"/>
      <w:marRight w:val="0"/>
      <w:marTop w:val="0"/>
      <w:marBottom w:val="0"/>
      <w:divBdr>
        <w:top w:val="none" w:sz="0" w:space="0" w:color="auto"/>
        <w:left w:val="none" w:sz="0" w:space="0" w:color="auto"/>
        <w:bottom w:val="none" w:sz="0" w:space="0" w:color="auto"/>
        <w:right w:val="none" w:sz="0" w:space="0" w:color="auto"/>
      </w:divBdr>
    </w:div>
    <w:div w:id="696078182">
      <w:bodyDiv w:val="1"/>
      <w:marLeft w:val="0"/>
      <w:marRight w:val="0"/>
      <w:marTop w:val="0"/>
      <w:marBottom w:val="0"/>
      <w:divBdr>
        <w:top w:val="none" w:sz="0" w:space="0" w:color="auto"/>
        <w:left w:val="none" w:sz="0" w:space="0" w:color="auto"/>
        <w:bottom w:val="none" w:sz="0" w:space="0" w:color="auto"/>
        <w:right w:val="none" w:sz="0" w:space="0" w:color="auto"/>
      </w:divBdr>
    </w:div>
    <w:div w:id="696271969">
      <w:bodyDiv w:val="1"/>
      <w:marLeft w:val="0"/>
      <w:marRight w:val="0"/>
      <w:marTop w:val="0"/>
      <w:marBottom w:val="0"/>
      <w:divBdr>
        <w:top w:val="none" w:sz="0" w:space="0" w:color="auto"/>
        <w:left w:val="none" w:sz="0" w:space="0" w:color="auto"/>
        <w:bottom w:val="none" w:sz="0" w:space="0" w:color="auto"/>
        <w:right w:val="none" w:sz="0" w:space="0" w:color="auto"/>
      </w:divBdr>
    </w:div>
    <w:div w:id="696392124">
      <w:bodyDiv w:val="1"/>
      <w:marLeft w:val="0"/>
      <w:marRight w:val="0"/>
      <w:marTop w:val="0"/>
      <w:marBottom w:val="0"/>
      <w:divBdr>
        <w:top w:val="none" w:sz="0" w:space="0" w:color="auto"/>
        <w:left w:val="none" w:sz="0" w:space="0" w:color="auto"/>
        <w:bottom w:val="none" w:sz="0" w:space="0" w:color="auto"/>
        <w:right w:val="none" w:sz="0" w:space="0" w:color="auto"/>
      </w:divBdr>
    </w:div>
    <w:div w:id="696395973">
      <w:bodyDiv w:val="1"/>
      <w:marLeft w:val="0"/>
      <w:marRight w:val="0"/>
      <w:marTop w:val="0"/>
      <w:marBottom w:val="0"/>
      <w:divBdr>
        <w:top w:val="none" w:sz="0" w:space="0" w:color="auto"/>
        <w:left w:val="none" w:sz="0" w:space="0" w:color="auto"/>
        <w:bottom w:val="none" w:sz="0" w:space="0" w:color="auto"/>
        <w:right w:val="none" w:sz="0" w:space="0" w:color="auto"/>
      </w:divBdr>
    </w:div>
    <w:div w:id="696778848">
      <w:bodyDiv w:val="1"/>
      <w:marLeft w:val="0"/>
      <w:marRight w:val="0"/>
      <w:marTop w:val="0"/>
      <w:marBottom w:val="0"/>
      <w:divBdr>
        <w:top w:val="none" w:sz="0" w:space="0" w:color="auto"/>
        <w:left w:val="none" w:sz="0" w:space="0" w:color="auto"/>
        <w:bottom w:val="none" w:sz="0" w:space="0" w:color="auto"/>
        <w:right w:val="none" w:sz="0" w:space="0" w:color="auto"/>
      </w:divBdr>
    </w:div>
    <w:div w:id="696930436">
      <w:bodyDiv w:val="1"/>
      <w:marLeft w:val="0"/>
      <w:marRight w:val="0"/>
      <w:marTop w:val="0"/>
      <w:marBottom w:val="0"/>
      <w:divBdr>
        <w:top w:val="none" w:sz="0" w:space="0" w:color="auto"/>
        <w:left w:val="none" w:sz="0" w:space="0" w:color="auto"/>
        <w:bottom w:val="none" w:sz="0" w:space="0" w:color="auto"/>
        <w:right w:val="none" w:sz="0" w:space="0" w:color="auto"/>
      </w:divBdr>
    </w:div>
    <w:div w:id="697203143">
      <w:bodyDiv w:val="1"/>
      <w:marLeft w:val="0"/>
      <w:marRight w:val="0"/>
      <w:marTop w:val="0"/>
      <w:marBottom w:val="0"/>
      <w:divBdr>
        <w:top w:val="none" w:sz="0" w:space="0" w:color="auto"/>
        <w:left w:val="none" w:sz="0" w:space="0" w:color="auto"/>
        <w:bottom w:val="none" w:sz="0" w:space="0" w:color="auto"/>
        <w:right w:val="none" w:sz="0" w:space="0" w:color="auto"/>
      </w:divBdr>
    </w:div>
    <w:div w:id="697244202">
      <w:bodyDiv w:val="1"/>
      <w:marLeft w:val="0"/>
      <w:marRight w:val="0"/>
      <w:marTop w:val="0"/>
      <w:marBottom w:val="0"/>
      <w:divBdr>
        <w:top w:val="none" w:sz="0" w:space="0" w:color="auto"/>
        <w:left w:val="none" w:sz="0" w:space="0" w:color="auto"/>
        <w:bottom w:val="none" w:sz="0" w:space="0" w:color="auto"/>
        <w:right w:val="none" w:sz="0" w:space="0" w:color="auto"/>
      </w:divBdr>
    </w:div>
    <w:div w:id="697436903">
      <w:bodyDiv w:val="1"/>
      <w:marLeft w:val="0"/>
      <w:marRight w:val="0"/>
      <w:marTop w:val="0"/>
      <w:marBottom w:val="0"/>
      <w:divBdr>
        <w:top w:val="none" w:sz="0" w:space="0" w:color="auto"/>
        <w:left w:val="none" w:sz="0" w:space="0" w:color="auto"/>
        <w:bottom w:val="none" w:sz="0" w:space="0" w:color="auto"/>
        <w:right w:val="none" w:sz="0" w:space="0" w:color="auto"/>
      </w:divBdr>
    </w:div>
    <w:div w:id="697700528">
      <w:bodyDiv w:val="1"/>
      <w:marLeft w:val="0"/>
      <w:marRight w:val="0"/>
      <w:marTop w:val="0"/>
      <w:marBottom w:val="0"/>
      <w:divBdr>
        <w:top w:val="none" w:sz="0" w:space="0" w:color="auto"/>
        <w:left w:val="none" w:sz="0" w:space="0" w:color="auto"/>
        <w:bottom w:val="none" w:sz="0" w:space="0" w:color="auto"/>
        <w:right w:val="none" w:sz="0" w:space="0" w:color="auto"/>
      </w:divBdr>
    </w:div>
    <w:div w:id="697705648">
      <w:bodyDiv w:val="1"/>
      <w:marLeft w:val="0"/>
      <w:marRight w:val="0"/>
      <w:marTop w:val="0"/>
      <w:marBottom w:val="0"/>
      <w:divBdr>
        <w:top w:val="none" w:sz="0" w:space="0" w:color="auto"/>
        <w:left w:val="none" w:sz="0" w:space="0" w:color="auto"/>
        <w:bottom w:val="none" w:sz="0" w:space="0" w:color="auto"/>
        <w:right w:val="none" w:sz="0" w:space="0" w:color="auto"/>
      </w:divBdr>
    </w:div>
    <w:div w:id="698089963">
      <w:bodyDiv w:val="1"/>
      <w:marLeft w:val="0"/>
      <w:marRight w:val="0"/>
      <w:marTop w:val="0"/>
      <w:marBottom w:val="0"/>
      <w:divBdr>
        <w:top w:val="none" w:sz="0" w:space="0" w:color="auto"/>
        <w:left w:val="none" w:sz="0" w:space="0" w:color="auto"/>
        <w:bottom w:val="none" w:sz="0" w:space="0" w:color="auto"/>
        <w:right w:val="none" w:sz="0" w:space="0" w:color="auto"/>
      </w:divBdr>
    </w:div>
    <w:div w:id="698435692">
      <w:bodyDiv w:val="1"/>
      <w:marLeft w:val="0"/>
      <w:marRight w:val="0"/>
      <w:marTop w:val="0"/>
      <w:marBottom w:val="0"/>
      <w:divBdr>
        <w:top w:val="none" w:sz="0" w:space="0" w:color="auto"/>
        <w:left w:val="none" w:sz="0" w:space="0" w:color="auto"/>
        <w:bottom w:val="none" w:sz="0" w:space="0" w:color="auto"/>
        <w:right w:val="none" w:sz="0" w:space="0" w:color="auto"/>
      </w:divBdr>
    </w:div>
    <w:div w:id="698438134">
      <w:bodyDiv w:val="1"/>
      <w:marLeft w:val="0"/>
      <w:marRight w:val="0"/>
      <w:marTop w:val="0"/>
      <w:marBottom w:val="0"/>
      <w:divBdr>
        <w:top w:val="none" w:sz="0" w:space="0" w:color="auto"/>
        <w:left w:val="none" w:sz="0" w:space="0" w:color="auto"/>
        <w:bottom w:val="none" w:sz="0" w:space="0" w:color="auto"/>
        <w:right w:val="none" w:sz="0" w:space="0" w:color="auto"/>
      </w:divBdr>
    </w:div>
    <w:div w:id="699086174">
      <w:bodyDiv w:val="1"/>
      <w:marLeft w:val="0"/>
      <w:marRight w:val="0"/>
      <w:marTop w:val="0"/>
      <w:marBottom w:val="0"/>
      <w:divBdr>
        <w:top w:val="none" w:sz="0" w:space="0" w:color="auto"/>
        <w:left w:val="none" w:sz="0" w:space="0" w:color="auto"/>
        <w:bottom w:val="none" w:sz="0" w:space="0" w:color="auto"/>
        <w:right w:val="none" w:sz="0" w:space="0" w:color="auto"/>
      </w:divBdr>
    </w:div>
    <w:div w:id="699285266">
      <w:bodyDiv w:val="1"/>
      <w:marLeft w:val="0"/>
      <w:marRight w:val="0"/>
      <w:marTop w:val="0"/>
      <w:marBottom w:val="0"/>
      <w:divBdr>
        <w:top w:val="none" w:sz="0" w:space="0" w:color="auto"/>
        <w:left w:val="none" w:sz="0" w:space="0" w:color="auto"/>
        <w:bottom w:val="none" w:sz="0" w:space="0" w:color="auto"/>
        <w:right w:val="none" w:sz="0" w:space="0" w:color="auto"/>
      </w:divBdr>
    </w:div>
    <w:div w:id="699353003">
      <w:bodyDiv w:val="1"/>
      <w:marLeft w:val="0"/>
      <w:marRight w:val="0"/>
      <w:marTop w:val="0"/>
      <w:marBottom w:val="0"/>
      <w:divBdr>
        <w:top w:val="none" w:sz="0" w:space="0" w:color="auto"/>
        <w:left w:val="none" w:sz="0" w:space="0" w:color="auto"/>
        <w:bottom w:val="none" w:sz="0" w:space="0" w:color="auto"/>
        <w:right w:val="none" w:sz="0" w:space="0" w:color="auto"/>
      </w:divBdr>
    </w:div>
    <w:div w:id="699354222">
      <w:bodyDiv w:val="1"/>
      <w:marLeft w:val="0"/>
      <w:marRight w:val="0"/>
      <w:marTop w:val="0"/>
      <w:marBottom w:val="0"/>
      <w:divBdr>
        <w:top w:val="none" w:sz="0" w:space="0" w:color="auto"/>
        <w:left w:val="none" w:sz="0" w:space="0" w:color="auto"/>
        <w:bottom w:val="none" w:sz="0" w:space="0" w:color="auto"/>
        <w:right w:val="none" w:sz="0" w:space="0" w:color="auto"/>
      </w:divBdr>
    </w:div>
    <w:div w:id="699401713">
      <w:bodyDiv w:val="1"/>
      <w:marLeft w:val="0"/>
      <w:marRight w:val="0"/>
      <w:marTop w:val="0"/>
      <w:marBottom w:val="0"/>
      <w:divBdr>
        <w:top w:val="none" w:sz="0" w:space="0" w:color="auto"/>
        <w:left w:val="none" w:sz="0" w:space="0" w:color="auto"/>
        <w:bottom w:val="none" w:sz="0" w:space="0" w:color="auto"/>
        <w:right w:val="none" w:sz="0" w:space="0" w:color="auto"/>
      </w:divBdr>
    </w:div>
    <w:div w:id="699669013">
      <w:bodyDiv w:val="1"/>
      <w:marLeft w:val="0"/>
      <w:marRight w:val="0"/>
      <w:marTop w:val="0"/>
      <w:marBottom w:val="0"/>
      <w:divBdr>
        <w:top w:val="none" w:sz="0" w:space="0" w:color="auto"/>
        <w:left w:val="none" w:sz="0" w:space="0" w:color="auto"/>
        <w:bottom w:val="none" w:sz="0" w:space="0" w:color="auto"/>
        <w:right w:val="none" w:sz="0" w:space="0" w:color="auto"/>
      </w:divBdr>
    </w:div>
    <w:div w:id="700131222">
      <w:bodyDiv w:val="1"/>
      <w:marLeft w:val="0"/>
      <w:marRight w:val="0"/>
      <w:marTop w:val="0"/>
      <w:marBottom w:val="0"/>
      <w:divBdr>
        <w:top w:val="none" w:sz="0" w:space="0" w:color="auto"/>
        <w:left w:val="none" w:sz="0" w:space="0" w:color="auto"/>
        <w:bottom w:val="none" w:sz="0" w:space="0" w:color="auto"/>
        <w:right w:val="none" w:sz="0" w:space="0" w:color="auto"/>
      </w:divBdr>
    </w:div>
    <w:div w:id="700283947">
      <w:bodyDiv w:val="1"/>
      <w:marLeft w:val="0"/>
      <w:marRight w:val="0"/>
      <w:marTop w:val="0"/>
      <w:marBottom w:val="0"/>
      <w:divBdr>
        <w:top w:val="none" w:sz="0" w:space="0" w:color="auto"/>
        <w:left w:val="none" w:sz="0" w:space="0" w:color="auto"/>
        <w:bottom w:val="none" w:sz="0" w:space="0" w:color="auto"/>
        <w:right w:val="none" w:sz="0" w:space="0" w:color="auto"/>
      </w:divBdr>
    </w:div>
    <w:div w:id="700671595">
      <w:bodyDiv w:val="1"/>
      <w:marLeft w:val="0"/>
      <w:marRight w:val="0"/>
      <w:marTop w:val="0"/>
      <w:marBottom w:val="0"/>
      <w:divBdr>
        <w:top w:val="none" w:sz="0" w:space="0" w:color="auto"/>
        <w:left w:val="none" w:sz="0" w:space="0" w:color="auto"/>
        <w:bottom w:val="none" w:sz="0" w:space="0" w:color="auto"/>
        <w:right w:val="none" w:sz="0" w:space="0" w:color="auto"/>
      </w:divBdr>
    </w:div>
    <w:div w:id="700714949">
      <w:bodyDiv w:val="1"/>
      <w:marLeft w:val="0"/>
      <w:marRight w:val="0"/>
      <w:marTop w:val="0"/>
      <w:marBottom w:val="0"/>
      <w:divBdr>
        <w:top w:val="none" w:sz="0" w:space="0" w:color="auto"/>
        <w:left w:val="none" w:sz="0" w:space="0" w:color="auto"/>
        <w:bottom w:val="none" w:sz="0" w:space="0" w:color="auto"/>
        <w:right w:val="none" w:sz="0" w:space="0" w:color="auto"/>
      </w:divBdr>
    </w:div>
    <w:div w:id="700934316">
      <w:bodyDiv w:val="1"/>
      <w:marLeft w:val="0"/>
      <w:marRight w:val="0"/>
      <w:marTop w:val="0"/>
      <w:marBottom w:val="0"/>
      <w:divBdr>
        <w:top w:val="none" w:sz="0" w:space="0" w:color="auto"/>
        <w:left w:val="none" w:sz="0" w:space="0" w:color="auto"/>
        <w:bottom w:val="none" w:sz="0" w:space="0" w:color="auto"/>
        <w:right w:val="none" w:sz="0" w:space="0" w:color="auto"/>
      </w:divBdr>
    </w:div>
    <w:div w:id="700976769">
      <w:bodyDiv w:val="1"/>
      <w:marLeft w:val="0"/>
      <w:marRight w:val="0"/>
      <w:marTop w:val="0"/>
      <w:marBottom w:val="0"/>
      <w:divBdr>
        <w:top w:val="none" w:sz="0" w:space="0" w:color="auto"/>
        <w:left w:val="none" w:sz="0" w:space="0" w:color="auto"/>
        <w:bottom w:val="none" w:sz="0" w:space="0" w:color="auto"/>
        <w:right w:val="none" w:sz="0" w:space="0" w:color="auto"/>
      </w:divBdr>
    </w:div>
    <w:div w:id="701056762">
      <w:bodyDiv w:val="1"/>
      <w:marLeft w:val="0"/>
      <w:marRight w:val="0"/>
      <w:marTop w:val="0"/>
      <w:marBottom w:val="0"/>
      <w:divBdr>
        <w:top w:val="none" w:sz="0" w:space="0" w:color="auto"/>
        <w:left w:val="none" w:sz="0" w:space="0" w:color="auto"/>
        <w:bottom w:val="none" w:sz="0" w:space="0" w:color="auto"/>
        <w:right w:val="none" w:sz="0" w:space="0" w:color="auto"/>
      </w:divBdr>
    </w:div>
    <w:div w:id="701366355">
      <w:bodyDiv w:val="1"/>
      <w:marLeft w:val="0"/>
      <w:marRight w:val="0"/>
      <w:marTop w:val="0"/>
      <w:marBottom w:val="0"/>
      <w:divBdr>
        <w:top w:val="none" w:sz="0" w:space="0" w:color="auto"/>
        <w:left w:val="none" w:sz="0" w:space="0" w:color="auto"/>
        <w:bottom w:val="none" w:sz="0" w:space="0" w:color="auto"/>
        <w:right w:val="none" w:sz="0" w:space="0" w:color="auto"/>
      </w:divBdr>
    </w:div>
    <w:div w:id="701589931">
      <w:bodyDiv w:val="1"/>
      <w:marLeft w:val="0"/>
      <w:marRight w:val="0"/>
      <w:marTop w:val="0"/>
      <w:marBottom w:val="0"/>
      <w:divBdr>
        <w:top w:val="none" w:sz="0" w:space="0" w:color="auto"/>
        <w:left w:val="none" w:sz="0" w:space="0" w:color="auto"/>
        <w:bottom w:val="none" w:sz="0" w:space="0" w:color="auto"/>
        <w:right w:val="none" w:sz="0" w:space="0" w:color="auto"/>
      </w:divBdr>
    </w:div>
    <w:div w:id="701630754">
      <w:bodyDiv w:val="1"/>
      <w:marLeft w:val="0"/>
      <w:marRight w:val="0"/>
      <w:marTop w:val="0"/>
      <w:marBottom w:val="0"/>
      <w:divBdr>
        <w:top w:val="none" w:sz="0" w:space="0" w:color="auto"/>
        <w:left w:val="none" w:sz="0" w:space="0" w:color="auto"/>
        <w:bottom w:val="none" w:sz="0" w:space="0" w:color="auto"/>
        <w:right w:val="none" w:sz="0" w:space="0" w:color="auto"/>
      </w:divBdr>
    </w:div>
    <w:div w:id="701705412">
      <w:bodyDiv w:val="1"/>
      <w:marLeft w:val="0"/>
      <w:marRight w:val="0"/>
      <w:marTop w:val="0"/>
      <w:marBottom w:val="0"/>
      <w:divBdr>
        <w:top w:val="none" w:sz="0" w:space="0" w:color="auto"/>
        <w:left w:val="none" w:sz="0" w:space="0" w:color="auto"/>
        <w:bottom w:val="none" w:sz="0" w:space="0" w:color="auto"/>
        <w:right w:val="none" w:sz="0" w:space="0" w:color="auto"/>
      </w:divBdr>
    </w:div>
    <w:div w:id="701711585">
      <w:bodyDiv w:val="1"/>
      <w:marLeft w:val="0"/>
      <w:marRight w:val="0"/>
      <w:marTop w:val="0"/>
      <w:marBottom w:val="0"/>
      <w:divBdr>
        <w:top w:val="none" w:sz="0" w:space="0" w:color="auto"/>
        <w:left w:val="none" w:sz="0" w:space="0" w:color="auto"/>
        <w:bottom w:val="none" w:sz="0" w:space="0" w:color="auto"/>
        <w:right w:val="none" w:sz="0" w:space="0" w:color="auto"/>
      </w:divBdr>
    </w:div>
    <w:div w:id="701974786">
      <w:bodyDiv w:val="1"/>
      <w:marLeft w:val="0"/>
      <w:marRight w:val="0"/>
      <w:marTop w:val="0"/>
      <w:marBottom w:val="0"/>
      <w:divBdr>
        <w:top w:val="none" w:sz="0" w:space="0" w:color="auto"/>
        <w:left w:val="none" w:sz="0" w:space="0" w:color="auto"/>
        <w:bottom w:val="none" w:sz="0" w:space="0" w:color="auto"/>
        <w:right w:val="none" w:sz="0" w:space="0" w:color="auto"/>
      </w:divBdr>
    </w:div>
    <w:div w:id="702051921">
      <w:bodyDiv w:val="1"/>
      <w:marLeft w:val="0"/>
      <w:marRight w:val="0"/>
      <w:marTop w:val="0"/>
      <w:marBottom w:val="0"/>
      <w:divBdr>
        <w:top w:val="none" w:sz="0" w:space="0" w:color="auto"/>
        <w:left w:val="none" w:sz="0" w:space="0" w:color="auto"/>
        <w:bottom w:val="none" w:sz="0" w:space="0" w:color="auto"/>
        <w:right w:val="none" w:sz="0" w:space="0" w:color="auto"/>
      </w:divBdr>
    </w:div>
    <w:div w:id="702168557">
      <w:bodyDiv w:val="1"/>
      <w:marLeft w:val="0"/>
      <w:marRight w:val="0"/>
      <w:marTop w:val="0"/>
      <w:marBottom w:val="0"/>
      <w:divBdr>
        <w:top w:val="none" w:sz="0" w:space="0" w:color="auto"/>
        <w:left w:val="none" w:sz="0" w:space="0" w:color="auto"/>
        <w:bottom w:val="none" w:sz="0" w:space="0" w:color="auto"/>
        <w:right w:val="none" w:sz="0" w:space="0" w:color="auto"/>
      </w:divBdr>
    </w:div>
    <w:div w:id="702176252">
      <w:bodyDiv w:val="1"/>
      <w:marLeft w:val="0"/>
      <w:marRight w:val="0"/>
      <w:marTop w:val="0"/>
      <w:marBottom w:val="0"/>
      <w:divBdr>
        <w:top w:val="none" w:sz="0" w:space="0" w:color="auto"/>
        <w:left w:val="none" w:sz="0" w:space="0" w:color="auto"/>
        <w:bottom w:val="none" w:sz="0" w:space="0" w:color="auto"/>
        <w:right w:val="none" w:sz="0" w:space="0" w:color="auto"/>
      </w:divBdr>
    </w:div>
    <w:div w:id="702218495">
      <w:bodyDiv w:val="1"/>
      <w:marLeft w:val="0"/>
      <w:marRight w:val="0"/>
      <w:marTop w:val="0"/>
      <w:marBottom w:val="0"/>
      <w:divBdr>
        <w:top w:val="none" w:sz="0" w:space="0" w:color="auto"/>
        <w:left w:val="none" w:sz="0" w:space="0" w:color="auto"/>
        <w:bottom w:val="none" w:sz="0" w:space="0" w:color="auto"/>
        <w:right w:val="none" w:sz="0" w:space="0" w:color="auto"/>
      </w:divBdr>
    </w:div>
    <w:div w:id="702368752">
      <w:bodyDiv w:val="1"/>
      <w:marLeft w:val="0"/>
      <w:marRight w:val="0"/>
      <w:marTop w:val="0"/>
      <w:marBottom w:val="0"/>
      <w:divBdr>
        <w:top w:val="none" w:sz="0" w:space="0" w:color="auto"/>
        <w:left w:val="none" w:sz="0" w:space="0" w:color="auto"/>
        <w:bottom w:val="none" w:sz="0" w:space="0" w:color="auto"/>
        <w:right w:val="none" w:sz="0" w:space="0" w:color="auto"/>
      </w:divBdr>
    </w:div>
    <w:div w:id="702481283">
      <w:bodyDiv w:val="1"/>
      <w:marLeft w:val="0"/>
      <w:marRight w:val="0"/>
      <w:marTop w:val="0"/>
      <w:marBottom w:val="0"/>
      <w:divBdr>
        <w:top w:val="none" w:sz="0" w:space="0" w:color="auto"/>
        <w:left w:val="none" w:sz="0" w:space="0" w:color="auto"/>
        <w:bottom w:val="none" w:sz="0" w:space="0" w:color="auto"/>
        <w:right w:val="none" w:sz="0" w:space="0" w:color="auto"/>
      </w:divBdr>
    </w:div>
    <w:div w:id="702553750">
      <w:bodyDiv w:val="1"/>
      <w:marLeft w:val="0"/>
      <w:marRight w:val="0"/>
      <w:marTop w:val="0"/>
      <w:marBottom w:val="0"/>
      <w:divBdr>
        <w:top w:val="none" w:sz="0" w:space="0" w:color="auto"/>
        <w:left w:val="none" w:sz="0" w:space="0" w:color="auto"/>
        <w:bottom w:val="none" w:sz="0" w:space="0" w:color="auto"/>
        <w:right w:val="none" w:sz="0" w:space="0" w:color="auto"/>
      </w:divBdr>
    </w:div>
    <w:div w:id="702902423">
      <w:bodyDiv w:val="1"/>
      <w:marLeft w:val="0"/>
      <w:marRight w:val="0"/>
      <w:marTop w:val="0"/>
      <w:marBottom w:val="0"/>
      <w:divBdr>
        <w:top w:val="none" w:sz="0" w:space="0" w:color="auto"/>
        <w:left w:val="none" w:sz="0" w:space="0" w:color="auto"/>
        <w:bottom w:val="none" w:sz="0" w:space="0" w:color="auto"/>
        <w:right w:val="none" w:sz="0" w:space="0" w:color="auto"/>
      </w:divBdr>
    </w:div>
    <w:div w:id="703139532">
      <w:bodyDiv w:val="1"/>
      <w:marLeft w:val="0"/>
      <w:marRight w:val="0"/>
      <w:marTop w:val="0"/>
      <w:marBottom w:val="0"/>
      <w:divBdr>
        <w:top w:val="none" w:sz="0" w:space="0" w:color="auto"/>
        <w:left w:val="none" w:sz="0" w:space="0" w:color="auto"/>
        <w:bottom w:val="none" w:sz="0" w:space="0" w:color="auto"/>
        <w:right w:val="none" w:sz="0" w:space="0" w:color="auto"/>
      </w:divBdr>
    </w:div>
    <w:div w:id="703166495">
      <w:bodyDiv w:val="1"/>
      <w:marLeft w:val="0"/>
      <w:marRight w:val="0"/>
      <w:marTop w:val="0"/>
      <w:marBottom w:val="0"/>
      <w:divBdr>
        <w:top w:val="none" w:sz="0" w:space="0" w:color="auto"/>
        <w:left w:val="none" w:sz="0" w:space="0" w:color="auto"/>
        <w:bottom w:val="none" w:sz="0" w:space="0" w:color="auto"/>
        <w:right w:val="none" w:sz="0" w:space="0" w:color="auto"/>
      </w:divBdr>
    </w:div>
    <w:div w:id="703291787">
      <w:bodyDiv w:val="1"/>
      <w:marLeft w:val="0"/>
      <w:marRight w:val="0"/>
      <w:marTop w:val="0"/>
      <w:marBottom w:val="0"/>
      <w:divBdr>
        <w:top w:val="none" w:sz="0" w:space="0" w:color="auto"/>
        <w:left w:val="none" w:sz="0" w:space="0" w:color="auto"/>
        <w:bottom w:val="none" w:sz="0" w:space="0" w:color="auto"/>
        <w:right w:val="none" w:sz="0" w:space="0" w:color="auto"/>
      </w:divBdr>
    </w:div>
    <w:div w:id="703332728">
      <w:bodyDiv w:val="1"/>
      <w:marLeft w:val="0"/>
      <w:marRight w:val="0"/>
      <w:marTop w:val="0"/>
      <w:marBottom w:val="0"/>
      <w:divBdr>
        <w:top w:val="none" w:sz="0" w:space="0" w:color="auto"/>
        <w:left w:val="none" w:sz="0" w:space="0" w:color="auto"/>
        <w:bottom w:val="none" w:sz="0" w:space="0" w:color="auto"/>
        <w:right w:val="none" w:sz="0" w:space="0" w:color="auto"/>
      </w:divBdr>
    </w:div>
    <w:div w:id="703333804">
      <w:bodyDiv w:val="1"/>
      <w:marLeft w:val="0"/>
      <w:marRight w:val="0"/>
      <w:marTop w:val="0"/>
      <w:marBottom w:val="0"/>
      <w:divBdr>
        <w:top w:val="none" w:sz="0" w:space="0" w:color="auto"/>
        <w:left w:val="none" w:sz="0" w:space="0" w:color="auto"/>
        <w:bottom w:val="none" w:sz="0" w:space="0" w:color="auto"/>
        <w:right w:val="none" w:sz="0" w:space="0" w:color="auto"/>
      </w:divBdr>
    </w:div>
    <w:div w:id="703478009">
      <w:bodyDiv w:val="1"/>
      <w:marLeft w:val="0"/>
      <w:marRight w:val="0"/>
      <w:marTop w:val="0"/>
      <w:marBottom w:val="0"/>
      <w:divBdr>
        <w:top w:val="none" w:sz="0" w:space="0" w:color="auto"/>
        <w:left w:val="none" w:sz="0" w:space="0" w:color="auto"/>
        <w:bottom w:val="none" w:sz="0" w:space="0" w:color="auto"/>
        <w:right w:val="none" w:sz="0" w:space="0" w:color="auto"/>
      </w:divBdr>
    </w:div>
    <w:div w:id="703671779">
      <w:bodyDiv w:val="1"/>
      <w:marLeft w:val="0"/>
      <w:marRight w:val="0"/>
      <w:marTop w:val="0"/>
      <w:marBottom w:val="0"/>
      <w:divBdr>
        <w:top w:val="none" w:sz="0" w:space="0" w:color="auto"/>
        <w:left w:val="none" w:sz="0" w:space="0" w:color="auto"/>
        <w:bottom w:val="none" w:sz="0" w:space="0" w:color="auto"/>
        <w:right w:val="none" w:sz="0" w:space="0" w:color="auto"/>
      </w:divBdr>
    </w:div>
    <w:div w:id="703751828">
      <w:bodyDiv w:val="1"/>
      <w:marLeft w:val="0"/>
      <w:marRight w:val="0"/>
      <w:marTop w:val="0"/>
      <w:marBottom w:val="0"/>
      <w:divBdr>
        <w:top w:val="none" w:sz="0" w:space="0" w:color="auto"/>
        <w:left w:val="none" w:sz="0" w:space="0" w:color="auto"/>
        <w:bottom w:val="none" w:sz="0" w:space="0" w:color="auto"/>
        <w:right w:val="none" w:sz="0" w:space="0" w:color="auto"/>
      </w:divBdr>
    </w:div>
    <w:div w:id="703989445">
      <w:bodyDiv w:val="1"/>
      <w:marLeft w:val="0"/>
      <w:marRight w:val="0"/>
      <w:marTop w:val="0"/>
      <w:marBottom w:val="0"/>
      <w:divBdr>
        <w:top w:val="none" w:sz="0" w:space="0" w:color="auto"/>
        <w:left w:val="none" w:sz="0" w:space="0" w:color="auto"/>
        <w:bottom w:val="none" w:sz="0" w:space="0" w:color="auto"/>
        <w:right w:val="none" w:sz="0" w:space="0" w:color="auto"/>
      </w:divBdr>
    </w:div>
    <w:div w:id="704016329">
      <w:bodyDiv w:val="1"/>
      <w:marLeft w:val="0"/>
      <w:marRight w:val="0"/>
      <w:marTop w:val="0"/>
      <w:marBottom w:val="0"/>
      <w:divBdr>
        <w:top w:val="none" w:sz="0" w:space="0" w:color="auto"/>
        <w:left w:val="none" w:sz="0" w:space="0" w:color="auto"/>
        <w:bottom w:val="none" w:sz="0" w:space="0" w:color="auto"/>
        <w:right w:val="none" w:sz="0" w:space="0" w:color="auto"/>
      </w:divBdr>
    </w:div>
    <w:div w:id="704019844">
      <w:bodyDiv w:val="1"/>
      <w:marLeft w:val="0"/>
      <w:marRight w:val="0"/>
      <w:marTop w:val="0"/>
      <w:marBottom w:val="0"/>
      <w:divBdr>
        <w:top w:val="none" w:sz="0" w:space="0" w:color="auto"/>
        <w:left w:val="none" w:sz="0" w:space="0" w:color="auto"/>
        <w:bottom w:val="none" w:sz="0" w:space="0" w:color="auto"/>
        <w:right w:val="none" w:sz="0" w:space="0" w:color="auto"/>
      </w:divBdr>
    </w:div>
    <w:div w:id="704333438">
      <w:bodyDiv w:val="1"/>
      <w:marLeft w:val="0"/>
      <w:marRight w:val="0"/>
      <w:marTop w:val="0"/>
      <w:marBottom w:val="0"/>
      <w:divBdr>
        <w:top w:val="none" w:sz="0" w:space="0" w:color="auto"/>
        <w:left w:val="none" w:sz="0" w:space="0" w:color="auto"/>
        <w:bottom w:val="none" w:sz="0" w:space="0" w:color="auto"/>
        <w:right w:val="none" w:sz="0" w:space="0" w:color="auto"/>
      </w:divBdr>
    </w:div>
    <w:div w:id="704409722">
      <w:bodyDiv w:val="1"/>
      <w:marLeft w:val="0"/>
      <w:marRight w:val="0"/>
      <w:marTop w:val="0"/>
      <w:marBottom w:val="0"/>
      <w:divBdr>
        <w:top w:val="none" w:sz="0" w:space="0" w:color="auto"/>
        <w:left w:val="none" w:sz="0" w:space="0" w:color="auto"/>
        <w:bottom w:val="none" w:sz="0" w:space="0" w:color="auto"/>
        <w:right w:val="none" w:sz="0" w:space="0" w:color="auto"/>
      </w:divBdr>
    </w:div>
    <w:div w:id="704644670">
      <w:bodyDiv w:val="1"/>
      <w:marLeft w:val="0"/>
      <w:marRight w:val="0"/>
      <w:marTop w:val="0"/>
      <w:marBottom w:val="0"/>
      <w:divBdr>
        <w:top w:val="none" w:sz="0" w:space="0" w:color="auto"/>
        <w:left w:val="none" w:sz="0" w:space="0" w:color="auto"/>
        <w:bottom w:val="none" w:sz="0" w:space="0" w:color="auto"/>
        <w:right w:val="none" w:sz="0" w:space="0" w:color="auto"/>
      </w:divBdr>
    </w:div>
    <w:div w:id="704908909">
      <w:bodyDiv w:val="1"/>
      <w:marLeft w:val="0"/>
      <w:marRight w:val="0"/>
      <w:marTop w:val="0"/>
      <w:marBottom w:val="0"/>
      <w:divBdr>
        <w:top w:val="none" w:sz="0" w:space="0" w:color="auto"/>
        <w:left w:val="none" w:sz="0" w:space="0" w:color="auto"/>
        <w:bottom w:val="none" w:sz="0" w:space="0" w:color="auto"/>
        <w:right w:val="none" w:sz="0" w:space="0" w:color="auto"/>
      </w:divBdr>
    </w:div>
    <w:div w:id="704910192">
      <w:bodyDiv w:val="1"/>
      <w:marLeft w:val="0"/>
      <w:marRight w:val="0"/>
      <w:marTop w:val="0"/>
      <w:marBottom w:val="0"/>
      <w:divBdr>
        <w:top w:val="none" w:sz="0" w:space="0" w:color="auto"/>
        <w:left w:val="none" w:sz="0" w:space="0" w:color="auto"/>
        <w:bottom w:val="none" w:sz="0" w:space="0" w:color="auto"/>
        <w:right w:val="none" w:sz="0" w:space="0" w:color="auto"/>
      </w:divBdr>
    </w:div>
    <w:div w:id="704986273">
      <w:bodyDiv w:val="1"/>
      <w:marLeft w:val="0"/>
      <w:marRight w:val="0"/>
      <w:marTop w:val="0"/>
      <w:marBottom w:val="0"/>
      <w:divBdr>
        <w:top w:val="none" w:sz="0" w:space="0" w:color="auto"/>
        <w:left w:val="none" w:sz="0" w:space="0" w:color="auto"/>
        <w:bottom w:val="none" w:sz="0" w:space="0" w:color="auto"/>
        <w:right w:val="none" w:sz="0" w:space="0" w:color="auto"/>
      </w:divBdr>
    </w:div>
    <w:div w:id="705103753">
      <w:bodyDiv w:val="1"/>
      <w:marLeft w:val="0"/>
      <w:marRight w:val="0"/>
      <w:marTop w:val="0"/>
      <w:marBottom w:val="0"/>
      <w:divBdr>
        <w:top w:val="none" w:sz="0" w:space="0" w:color="auto"/>
        <w:left w:val="none" w:sz="0" w:space="0" w:color="auto"/>
        <w:bottom w:val="none" w:sz="0" w:space="0" w:color="auto"/>
        <w:right w:val="none" w:sz="0" w:space="0" w:color="auto"/>
      </w:divBdr>
    </w:div>
    <w:div w:id="705108853">
      <w:bodyDiv w:val="1"/>
      <w:marLeft w:val="0"/>
      <w:marRight w:val="0"/>
      <w:marTop w:val="0"/>
      <w:marBottom w:val="0"/>
      <w:divBdr>
        <w:top w:val="none" w:sz="0" w:space="0" w:color="auto"/>
        <w:left w:val="none" w:sz="0" w:space="0" w:color="auto"/>
        <w:bottom w:val="none" w:sz="0" w:space="0" w:color="auto"/>
        <w:right w:val="none" w:sz="0" w:space="0" w:color="auto"/>
      </w:divBdr>
    </w:div>
    <w:div w:id="705252649">
      <w:bodyDiv w:val="1"/>
      <w:marLeft w:val="0"/>
      <w:marRight w:val="0"/>
      <w:marTop w:val="0"/>
      <w:marBottom w:val="0"/>
      <w:divBdr>
        <w:top w:val="none" w:sz="0" w:space="0" w:color="auto"/>
        <w:left w:val="none" w:sz="0" w:space="0" w:color="auto"/>
        <w:bottom w:val="none" w:sz="0" w:space="0" w:color="auto"/>
        <w:right w:val="none" w:sz="0" w:space="0" w:color="auto"/>
      </w:divBdr>
    </w:div>
    <w:div w:id="705837888">
      <w:bodyDiv w:val="1"/>
      <w:marLeft w:val="0"/>
      <w:marRight w:val="0"/>
      <w:marTop w:val="0"/>
      <w:marBottom w:val="0"/>
      <w:divBdr>
        <w:top w:val="none" w:sz="0" w:space="0" w:color="auto"/>
        <w:left w:val="none" w:sz="0" w:space="0" w:color="auto"/>
        <w:bottom w:val="none" w:sz="0" w:space="0" w:color="auto"/>
        <w:right w:val="none" w:sz="0" w:space="0" w:color="auto"/>
      </w:divBdr>
    </w:div>
    <w:div w:id="706417284">
      <w:bodyDiv w:val="1"/>
      <w:marLeft w:val="0"/>
      <w:marRight w:val="0"/>
      <w:marTop w:val="0"/>
      <w:marBottom w:val="0"/>
      <w:divBdr>
        <w:top w:val="none" w:sz="0" w:space="0" w:color="auto"/>
        <w:left w:val="none" w:sz="0" w:space="0" w:color="auto"/>
        <w:bottom w:val="none" w:sz="0" w:space="0" w:color="auto"/>
        <w:right w:val="none" w:sz="0" w:space="0" w:color="auto"/>
      </w:divBdr>
    </w:div>
    <w:div w:id="706419182">
      <w:bodyDiv w:val="1"/>
      <w:marLeft w:val="0"/>
      <w:marRight w:val="0"/>
      <w:marTop w:val="0"/>
      <w:marBottom w:val="0"/>
      <w:divBdr>
        <w:top w:val="none" w:sz="0" w:space="0" w:color="auto"/>
        <w:left w:val="none" w:sz="0" w:space="0" w:color="auto"/>
        <w:bottom w:val="none" w:sz="0" w:space="0" w:color="auto"/>
        <w:right w:val="none" w:sz="0" w:space="0" w:color="auto"/>
      </w:divBdr>
    </w:div>
    <w:div w:id="706443615">
      <w:bodyDiv w:val="1"/>
      <w:marLeft w:val="0"/>
      <w:marRight w:val="0"/>
      <w:marTop w:val="0"/>
      <w:marBottom w:val="0"/>
      <w:divBdr>
        <w:top w:val="none" w:sz="0" w:space="0" w:color="auto"/>
        <w:left w:val="none" w:sz="0" w:space="0" w:color="auto"/>
        <w:bottom w:val="none" w:sz="0" w:space="0" w:color="auto"/>
        <w:right w:val="none" w:sz="0" w:space="0" w:color="auto"/>
      </w:divBdr>
    </w:div>
    <w:div w:id="706491733">
      <w:bodyDiv w:val="1"/>
      <w:marLeft w:val="0"/>
      <w:marRight w:val="0"/>
      <w:marTop w:val="0"/>
      <w:marBottom w:val="0"/>
      <w:divBdr>
        <w:top w:val="none" w:sz="0" w:space="0" w:color="auto"/>
        <w:left w:val="none" w:sz="0" w:space="0" w:color="auto"/>
        <w:bottom w:val="none" w:sz="0" w:space="0" w:color="auto"/>
        <w:right w:val="none" w:sz="0" w:space="0" w:color="auto"/>
      </w:divBdr>
    </w:div>
    <w:div w:id="706760628">
      <w:bodyDiv w:val="1"/>
      <w:marLeft w:val="0"/>
      <w:marRight w:val="0"/>
      <w:marTop w:val="0"/>
      <w:marBottom w:val="0"/>
      <w:divBdr>
        <w:top w:val="none" w:sz="0" w:space="0" w:color="auto"/>
        <w:left w:val="none" w:sz="0" w:space="0" w:color="auto"/>
        <w:bottom w:val="none" w:sz="0" w:space="0" w:color="auto"/>
        <w:right w:val="none" w:sz="0" w:space="0" w:color="auto"/>
      </w:divBdr>
    </w:div>
    <w:div w:id="706949434">
      <w:bodyDiv w:val="1"/>
      <w:marLeft w:val="0"/>
      <w:marRight w:val="0"/>
      <w:marTop w:val="0"/>
      <w:marBottom w:val="0"/>
      <w:divBdr>
        <w:top w:val="none" w:sz="0" w:space="0" w:color="auto"/>
        <w:left w:val="none" w:sz="0" w:space="0" w:color="auto"/>
        <w:bottom w:val="none" w:sz="0" w:space="0" w:color="auto"/>
        <w:right w:val="none" w:sz="0" w:space="0" w:color="auto"/>
      </w:divBdr>
    </w:div>
    <w:div w:id="707146002">
      <w:bodyDiv w:val="1"/>
      <w:marLeft w:val="0"/>
      <w:marRight w:val="0"/>
      <w:marTop w:val="0"/>
      <w:marBottom w:val="0"/>
      <w:divBdr>
        <w:top w:val="none" w:sz="0" w:space="0" w:color="auto"/>
        <w:left w:val="none" w:sz="0" w:space="0" w:color="auto"/>
        <w:bottom w:val="none" w:sz="0" w:space="0" w:color="auto"/>
        <w:right w:val="none" w:sz="0" w:space="0" w:color="auto"/>
      </w:divBdr>
    </w:div>
    <w:div w:id="707223680">
      <w:bodyDiv w:val="1"/>
      <w:marLeft w:val="0"/>
      <w:marRight w:val="0"/>
      <w:marTop w:val="0"/>
      <w:marBottom w:val="0"/>
      <w:divBdr>
        <w:top w:val="none" w:sz="0" w:space="0" w:color="auto"/>
        <w:left w:val="none" w:sz="0" w:space="0" w:color="auto"/>
        <w:bottom w:val="none" w:sz="0" w:space="0" w:color="auto"/>
        <w:right w:val="none" w:sz="0" w:space="0" w:color="auto"/>
      </w:divBdr>
    </w:div>
    <w:div w:id="707920418">
      <w:bodyDiv w:val="1"/>
      <w:marLeft w:val="0"/>
      <w:marRight w:val="0"/>
      <w:marTop w:val="0"/>
      <w:marBottom w:val="0"/>
      <w:divBdr>
        <w:top w:val="none" w:sz="0" w:space="0" w:color="auto"/>
        <w:left w:val="none" w:sz="0" w:space="0" w:color="auto"/>
        <w:bottom w:val="none" w:sz="0" w:space="0" w:color="auto"/>
        <w:right w:val="none" w:sz="0" w:space="0" w:color="auto"/>
      </w:divBdr>
    </w:div>
    <w:div w:id="708139971">
      <w:bodyDiv w:val="1"/>
      <w:marLeft w:val="0"/>
      <w:marRight w:val="0"/>
      <w:marTop w:val="0"/>
      <w:marBottom w:val="0"/>
      <w:divBdr>
        <w:top w:val="none" w:sz="0" w:space="0" w:color="auto"/>
        <w:left w:val="none" w:sz="0" w:space="0" w:color="auto"/>
        <w:bottom w:val="none" w:sz="0" w:space="0" w:color="auto"/>
        <w:right w:val="none" w:sz="0" w:space="0" w:color="auto"/>
      </w:divBdr>
    </w:div>
    <w:div w:id="708409571">
      <w:bodyDiv w:val="1"/>
      <w:marLeft w:val="0"/>
      <w:marRight w:val="0"/>
      <w:marTop w:val="0"/>
      <w:marBottom w:val="0"/>
      <w:divBdr>
        <w:top w:val="none" w:sz="0" w:space="0" w:color="auto"/>
        <w:left w:val="none" w:sz="0" w:space="0" w:color="auto"/>
        <w:bottom w:val="none" w:sz="0" w:space="0" w:color="auto"/>
        <w:right w:val="none" w:sz="0" w:space="0" w:color="auto"/>
      </w:divBdr>
    </w:div>
    <w:div w:id="709039529">
      <w:bodyDiv w:val="1"/>
      <w:marLeft w:val="0"/>
      <w:marRight w:val="0"/>
      <w:marTop w:val="0"/>
      <w:marBottom w:val="0"/>
      <w:divBdr>
        <w:top w:val="none" w:sz="0" w:space="0" w:color="auto"/>
        <w:left w:val="none" w:sz="0" w:space="0" w:color="auto"/>
        <w:bottom w:val="none" w:sz="0" w:space="0" w:color="auto"/>
        <w:right w:val="none" w:sz="0" w:space="0" w:color="auto"/>
      </w:divBdr>
    </w:div>
    <w:div w:id="709064402">
      <w:bodyDiv w:val="1"/>
      <w:marLeft w:val="0"/>
      <w:marRight w:val="0"/>
      <w:marTop w:val="0"/>
      <w:marBottom w:val="0"/>
      <w:divBdr>
        <w:top w:val="none" w:sz="0" w:space="0" w:color="auto"/>
        <w:left w:val="none" w:sz="0" w:space="0" w:color="auto"/>
        <w:bottom w:val="none" w:sz="0" w:space="0" w:color="auto"/>
        <w:right w:val="none" w:sz="0" w:space="0" w:color="auto"/>
      </w:divBdr>
    </w:div>
    <w:div w:id="709064748">
      <w:bodyDiv w:val="1"/>
      <w:marLeft w:val="0"/>
      <w:marRight w:val="0"/>
      <w:marTop w:val="0"/>
      <w:marBottom w:val="0"/>
      <w:divBdr>
        <w:top w:val="none" w:sz="0" w:space="0" w:color="auto"/>
        <w:left w:val="none" w:sz="0" w:space="0" w:color="auto"/>
        <w:bottom w:val="none" w:sz="0" w:space="0" w:color="auto"/>
        <w:right w:val="none" w:sz="0" w:space="0" w:color="auto"/>
      </w:divBdr>
    </w:div>
    <w:div w:id="709109307">
      <w:bodyDiv w:val="1"/>
      <w:marLeft w:val="0"/>
      <w:marRight w:val="0"/>
      <w:marTop w:val="0"/>
      <w:marBottom w:val="0"/>
      <w:divBdr>
        <w:top w:val="none" w:sz="0" w:space="0" w:color="auto"/>
        <w:left w:val="none" w:sz="0" w:space="0" w:color="auto"/>
        <w:bottom w:val="none" w:sz="0" w:space="0" w:color="auto"/>
        <w:right w:val="none" w:sz="0" w:space="0" w:color="auto"/>
      </w:divBdr>
    </w:div>
    <w:div w:id="709113517">
      <w:bodyDiv w:val="1"/>
      <w:marLeft w:val="0"/>
      <w:marRight w:val="0"/>
      <w:marTop w:val="0"/>
      <w:marBottom w:val="0"/>
      <w:divBdr>
        <w:top w:val="none" w:sz="0" w:space="0" w:color="auto"/>
        <w:left w:val="none" w:sz="0" w:space="0" w:color="auto"/>
        <w:bottom w:val="none" w:sz="0" w:space="0" w:color="auto"/>
        <w:right w:val="none" w:sz="0" w:space="0" w:color="auto"/>
      </w:divBdr>
    </w:div>
    <w:div w:id="709191362">
      <w:bodyDiv w:val="1"/>
      <w:marLeft w:val="0"/>
      <w:marRight w:val="0"/>
      <w:marTop w:val="0"/>
      <w:marBottom w:val="0"/>
      <w:divBdr>
        <w:top w:val="none" w:sz="0" w:space="0" w:color="auto"/>
        <w:left w:val="none" w:sz="0" w:space="0" w:color="auto"/>
        <w:bottom w:val="none" w:sz="0" w:space="0" w:color="auto"/>
        <w:right w:val="none" w:sz="0" w:space="0" w:color="auto"/>
      </w:divBdr>
    </w:div>
    <w:div w:id="709260806">
      <w:bodyDiv w:val="1"/>
      <w:marLeft w:val="0"/>
      <w:marRight w:val="0"/>
      <w:marTop w:val="0"/>
      <w:marBottom w:val="0"/>
      <w:divBdr>
        <w:top w:val="none" w:sz="0" w:space="0" w:color="auto"/>
        <w:left w:val="none" w:sz="0" w:space="0" w:color="auto"/>
        <w:bottom w:val="none" w:sz="0" w:space="0" w:color="auto"/>
        <w:right w:val="none" w:sz="0" w:space="0" w:color="auto"/>
      </w:divBdr>
    </w:div>
    <w:div w:id="709305909">
      <w:bodyDiv w:val="1"/>
      <w:marLeft w:val="0"/>
      <w:marRight w:val="0"/>
      <w:marTop w:val="0"/>
      <w:marBottom w:val="0"/>
      <w:divBdr>
        <w:top w:val="none" w:sz="0" w:space="0" w:color="auto"/>
        <w:left w:val="none" w:sz="0" w:space="0" w:color="auto"/>
        <w:bottom w:val="none" w:sz="0" w:space="0" w:color="auto"/>
        <w:right w:val="none" w:sz="0" w:space="0" w:color="auto"/>
      </w:divBdr>
    </w:div>
    <w:div w:id="709454275">
      <w:bodyDiv w:val="1"/>
      <w:marLeft w:val="0"/>
      <w:marRight w:val="0"/>
      <w:marTop w:val="0"/>
      <w:marBottom w:val="0"/>
      <w:divBdr>
        <w:top w:val="none" w:sz="0" w:space="0" w:color="auto"/>
        <w:left w:val="none" w:sz="0" w:space="0" w:color="auto"/>
        <w:bottom w:val="none" w:sz="0" w:space="0" w:color="auto"/>
        <w:right w:val="none" w:sz="0" w:space="0" w:color="auto"/>
      </w:divBdr>
    </w:div>
    <w:div w:id="709493201">
      <w:bodyDiv w:val="1"/>
      <w:marLeft w:val="0"/>
      <w:marRight w:val="0"/>
      <w:marTop w:val="0"/>
      <w:marBottom w:val="0"/>
      <w:divBdr>
        <w:top w:val="none" w:sz="0" w:space="0" w:color="auto"/>
        <w:left w:val="none" w:sz="0" w:space="0" w:color="auto"/>
        <w:bottom w:val="none" w:sz="0" w:space="0" w:color="auto"/>
        <w:right w:val="none" w:sz="0" w:space="0" w:color="auto"/>
      </w:divBdr>
    </w:div>
    <w:div w:id="709578034">
      <w:bodyDiv w:val="1"/>
      <w:marLeft w:val="0"/>
      <w:marRight w:val="0"/>
      <w:marTop w:val="0"/>
      <w:marBottom w:val="0"/>
      <w:divBdr>
        <w:top w:val="none" w:sz="0" w:space="0" w:color="auto"/>
        <w:left w:val="none" w:sz="0" w:space="0" w:color="auto"/>
        <w:bottom w:val="none" w:sz="0" w:space="0" w:color="auto"/>
        <w:right w:val="none" w:sz="0" w:space="0" w:color="auto"/>
      </w:divBdr>
    </w:div>
    <w:div w:id="709643634">
      <w:bodyDiv w:val="1"/>
      <w:marLeft w:val="0"/>
      <w:marRight w:val="0"/>
      <w:marTop w:val="0"/>
      <w:marBottom w:val="0"/>
      <w:divBdr>
        <w:top w:val="none" w:sz="0" w:space="0" w:color="auto"/>
        <w:left w:val="none" w:sz="0" w:space="0" w:color="auto"/>
        <w:bottom w:val="none" w:sz="0" w:space="0" w:color="auto"/>
        <w:right w:val="none" w:sz="0" w:space="0" w:color="auto"/>
      </w:divBdr>
    </w:div>
    <w:div w:id="709693989">
      <w:bodyDiv w:val="1"/>
      <w:marLeft w:val="0"/>
      <w:marRight w:val="0"/>
      <w:marTop w:val="0"/>
      <w:marBottom w:val="0"/>
      <w:divBdr>
        <w:top w:val="none" w:sz="0" w:space="0" w:color="auto"/>
        <w:left w:val="none" w:sz="0" w:space="0" w:color="auto"/>
        <w:bottom w:val="none" w:sz="0" w:space="0" w:color="auto"/>
        <w:right w:val="none" w:sz="0" w:space="0" w:color="auto"/>
      </w:divBdr>
    </w:div>
    <w:div w:id="709960223">
      <w:bodyDiv w:val="1"/>
      <w:marLeft w:val="0"/>
      <w:marRight w:val="0"/>
      <w:marTop w:val="0"/>
      <w:marBottom w:val="0"/>
      <w:divBdr>
        <w:top w:val="none" w:sz="0" w:space="0" w:color="auto"/>
        <w:left w:val="none" w:sz="0" w:space="0" w:color="auto"/>
        <w:bottom w:val="none" w:sz="0" w:space="0" w:color="auto"/>
        <w:right w:val="none" w:sz="0" w:space="0" w:color="auto"/>
      </w:divBdr>
    </w:div>
    <w:div w:id="710030642">
      <w:bodyDiv w:val="1"/>
      <w:marLeft w:val="0"/>
      <w:marRight w:val="0"/>
      <w:marTop w:val="0"/>
      <w:marBottom w:val="0"/>
      <w:divBdr>
        <w:top w:val="none" w:sz="0" w:space="0" w:color="auto"/>
        <w:left w:val="none" w:sz="0" w:space="0" w:color="auto"/>
        <w:bottom w:val="none" w:sz="0" w:space="0" w:color="auto"/>
        <w:right w:val="none" w:sz="0" w:space="0" w:color="auto"/>
      </w:divBdr>
    </w:div>
    <w:div w:id="710109351">
      <w:bodyDiv w:val="1"/>
      <w:marLeft w:val="0"/>
      <w:marRight w:val="0"/>
      <w:marTop w:val="0"/>
      <w:marBottom w:val="0"/>
      <w:divBdr>
        <w:top w:val="none" w:sz="0" w:space="0" w:color="auto"/>
        <w:left w:val="none" w:sz="0" w:space="0" w:color="auto"/>
        <w:bottom w:val="none" w:sz="0" w:space="0" w:color="auto"/>
        <w:right w:val="none" w:sz="0" w:space="0" w:color="auto"/>
      </w:divBdr>
    </w:div>
    <w:div w:id="710110770">
      <w:bodyDiv w:val="1"/>
      <w:marLeft w:val="0"/>
      <w:marRight w:val="0"/>
      <w:marTop w:val="0"/>
      <w:marBottom w:val="0"/>
      <w:divBdr>
        <w:top w:val="none" w:sz="0" w:space="0" w:color="auto"/>
        <w:left w:val="none" w:sz="0" w:space="0" w:color="auto"/>
        <w:bottom w:val="none" w:sz="0" w:space="0" w:color="auto"/>
        <w:right w:val="none" w:sz="0" w:space="0" w:color="auto"/>
      </w:divBdr>
    </w:div>
    <w:div w:id="710421617">
      <w:bodyDiv w:val="1"/>
      <w:marLeft w:val="0"/>
      <w:marRight w:val="0"/>
      <w:marTop w:val="0"/>
      <w:marBottom w:val="0"/>
      <w:divBdr>
        <w:top w:val="none" w:sz="0" w:space="0" w:color="auto"/>
        <w:left w:val="none" w:sz="0" w:space="0" w:color="auto"/>
        <w:bottom w:val="none" w:sz="0" w:space="0" w:color="auto"/>
        <w:right w:val="none" w:sz="0" w:space="0" w:color="auto"/>
      </w:divBdr>
    </w:div>
    <w:div w:id="710571260">
      <w:bodyDiv w:val="1"/>
      <w:marLeft w:val="0"/>
      <w:marRight w:val="0"/>
      <w:marTop w:val="0"/>
      <w:marBottom w:val="0"/>
      <w:divBdr>
        <w:top w:val="none" w:sz="0" w:space="0" w:color="auto"/>
        <w:left w:val="none" w:sz="0" w:space="0" w:color="auto"/>
        <w:bottom w:val="none" w:sz="0" w:space="0" w:color="auto"/>
        <w:right w:val="none" w:sz="0" w:space="0" w:color="auto"/>
      </w:divBdr>
    </w:div>
    <w:div w:id="710687143">
      <w:bodyDiv w:val="1"/>
      <w:marLeft w:val="0"/>
      <w:marRight w:val="0"/>
      <w:marTop w:val="0"/>
      <w:marBottom w:val="0"/>
      <w:divBdr>
        <w:top w:val="none" w:sz="0" w:space="0" w:color="auto"/>
        <w:left w:val="none" w:sz="0" w:space="0" w:color="auto"/>
        <w:bottom w:val="none" w:sz="0" w:space="0" w:color="auto"/>
        <w:right w:val="none" w:sz="0" w:space="0" w:color="auto"/>
      </w:divBdr>
    </w:div>
    <w:div w:id="710695163">
      <w:bodyDiv w:val="1"/>
      <w:marLeft w:val="0"/>
      <w:marRight w:val="0"/>
      <w:marTop w:val="0"/>
      <w:marBottom w:val="0"/>
      <w:divBdr>
        <w:top w:val="none" w:sz="0" w:space="0" w:color="auto"/>
        <w:left w:val="none" w:sz="0" w:space="0" w:color="auto"/>
        <w:bottom w:val="none" w:sz="0" w:space="0" w:color="auto"/>
        <w:right w:val="none" w:sz="0" w:space="0" w:color="auto"/>
      </w:divBdr>
    </w:div>
    <w:div w:id="710882229">
      <w:bodyDiv w:val="1"/>
      <w:marLeft w:val="0"/>
      <w:marRight w:val="0"/>
      <w:marTop w:val="0"/>
      <w:marBottom w:val="0"/>
      <w:divBdr>
        <w:top w:val="none" w:sz="0" w:space="0" w:color="auto"/>
        <w:left w:val="none" w:sz="0" w:space="0" w:color="auto"/>
        <w:bottom w:val="none" w:sz="0" w:space="0" w:color="auto"/>
        <w:right w:val="none" w:sz="0" w:space="0" w:color="auto"/>
      </w:divBdr>
    </w:div>
    <w:div w:id="710882822">
      <w:bodyDiv w:val="1"/>
      <w:marLeft w:val="0"/>
      <w:marRight w:val="0"/>
      <w:marTop w:val="0"/>
      <w:marBottom w:val="0"/>
      <w:divBdr>
        <w:top w:val="none" w:sz="0" w:space="0" w:color="auto"/>
        <w:left w:val="none" w:sz="0" w:space="0" w:color="auto"/>
        <w:bottom w:val="none" w:sz="0" w:space="0" w:color="auto"/>
        <w:right w:val="none" w:sz="0" w:space="0" w:color="auto"/>
      </w:divBdr>
    </w:div>
    <w:div w:id="711342505">
      <w:bodyDiv w:val="1"/>
      <w:marLeft w:val="0"/>
      <w:marRight w:val="0"/>
      <w:marTop w:val="0"/>
      <w:marBottom w:val="0"/>
      <w:divBdr>
        <w:top w:val="none" w:sz="0" w:space="0" w:color="auto"/>
        <w:left w:val="none" w:sz="0" w:space="0" w:color="auto"/>
        <w:bottom w:val="none" w:sz="0" w:space="0" w:color="auto"/>
        <w:right w:val="none" w:sz="0" w:space="0" w:color="auto"/>
      </w:divBdr>
    </w:div>
    <w:div w:id="711349559">
      <w:bodyDiv w:val="1"/>
      <w:marLeft w:val="0"/>
      <w:marRight w:val="0"/>
      <w:marTop w:val="0"/>
      <w:marBottom w:val="0"/>
      <w:divBdr>
        <w:top w:val="none" w:sz="0" w:space="0" w:color="auto"/>
        <w:left w:val="none" w:sz="0" w:space="0" w:color="auto"/>
        <w:bottom w:val="none" w:sz="0" w:space="0" w:color="auto"/>
        <w:right w:val="none" w:sz="0" w:space="0" w:color="auto"/>
      </w:divBdr>
    </w:div>
    <w:div w:id="711612867">
      <w:bodyDiv w:val="1"/>
      <w:marLeft w:val="0"/>
      <w:marRight w:val="0"/>
      <w:marTop w:val="0"/>
      <w:marBottom w:val="0"/>
      <w:divBdr>
        <w:top w:val="none" w:sz="0" w:space="0" w:color="auto"/>
        <w:left w:val="none" w:sz="0" w:space="0" w:color="auto"/>
        <w:bottom w:val="none" w:sz="0" w:space="0" w:color="auto"/>
        <w:right w:val="none" w:sz="0" w:space="0" w:color="auto"/>
      </w:divBdr>
    </w:div>
    <w:div w:id="711878871">
      <w:bodyDiv w:val="1"/>
      <w:marLeft w:val="0"/>
      <w:marRight w:val="0"/>
      <w:marTop w:val="0"/>
      <w:marBottom w:val="0"/>
      <w:divBdr>
        <w:top w:val="none" w:sz="0" w:space="0" w:color="auto"/>
        <w:left w:val="none" w:sz="0" w:space="0" w:color="auto"/>
        <w:bottom w:val="none" w:sz="0" w:space="0" w:color="auto"/>
        <w:right w:val="none" w:sz="0" w:space="0" w:color="auto"/>
      </w:divBdr>
    </w:div>
    <w:div w:id="711880563">
      <w:bodyDiv w:val="1"/>
      <w:marLeft w:val="0"/>
      <w:marRight w:val="0"/>
      <w:marTop w:val="0"/>
      <w:marBottom w:val="0"/>
      <w:divBdr>
        <w:top w:val="none" w:sz="0" w:space="0" w:color="auto"/>
        <w:left w:val="none" w:sz="0" w:space="0" w:color="auto"/>
        <w:bottom w:val="none" w:sz="0" w:space="0" w:color="auto"/>
        <w:right w:val="none" w:sz="0" w:space="0" w:color="auto"/>
      </w:divBdr>
    </w:div>
    <w:div w:id="712002061">
      <w:bodyDiv w:val="1"/>
      <w:marLeft w:val="0"/>
      <w:marRight w:val="0"/>
      <w:marTop w:val="0"/>
      <w:marBottom w:val="0"/>
      <w:divBdr>
        <w:top w:val="none" w:sz="0" w:space="0" w:color="auto"/>
        <w:left w:val="none" w:sz="0" w:space="0" w:color="auto"/>
        <w:bottom w:val="none" w:sz="0" w:space="0" w:color="auto"/>
        <w:right w:val="none" w:sz="0" w:space="0" w:color="auto"/>
      </w:divBdr>
    </w:div>
    <w:div w:id="712265335">
      <w:bodyDiv w:val="1"/>
      <w:marLeft w:val="0"/>
      <w:marRight w:val="0"/>
      <w:marTop w:val="0"/>
      <w:marBottom w:val="0"/>
      <w:divBdr>
        <w:top w:val="none" w:sz="0" w:space="0" w:color="auto"/>
        <w:left w:val="none" w:sz="0" w:space="0" w:color="auto"/>
        <w:bottom w:val="none" w:sz="0" w:space="0" w:color="auto"/>
        <w:right w:val="none" w:sz="0" w:space="0" w:color="auto"/>
      </w:divBdr>
    </w:div>
    <w:div w:id="712459456">
      <w:bodyDiv w:val="1"/>
      <w:marLeft w:val="0"/>
      <w:marRight w:val="0"/>
      <w:marTop w:val="0"/>
      <w:marBottom w:val="0"/>
      <w:divBdr>
        <w:top w:val="none" w:sz="0" w:space="0" w:color="auto"/>
        <w:left w:val="none" w:sz="0" w:space="0" w:color="auto"/>
        <w:bottom w:val="none" w:sz="0" w:space="0" w:color="auto"/>
        <w:right w:val="none" w:sz="0" w:space="0" w:color="auto"/>
      </w:divBdr>
    </w:div>
    <w:div w:id="712654035">
      <w:bodyDiv w:val="1"/>
      <w:marLeft w:val="0"/>
      <w:marRight w:val="0"/>
      <w:marTop w:val="0"/>
      <w:marBottom w:val="0"/>
      <w:divBdr>
        <w:top w:val="none" w:sz="0" w:space="0" w:color="auto"/>
        <w:left w:val="none" w:sz="0" w:space="0" w:color="auto"/>
        <w:bottom w:val="none" w:sz="0" w:space="0" w:color="auto"/>
        <w:right w:val="none" w:sz="0" w:space="0" w:color="auto"/>
      </w:divBdr>
    </w:div>
    <w:div w:id="713045669">
      <w:bodyDiv w:val="1"/>
      <w:marLeft w:val="0"/>
      <w:marRight w:val="0"/>
      <w:marTop w:val="0"/>
      <w:marBottom w:val="0"/>
      <w:divBdr>
        <w:top w:val="none" w:sz="0" w:space="0" w:color="auto"/>
        <w:left w:val="none" w:sz="0" w:space="0" w:color="auto"/>
        <w:bottom w:val="none" w:sz="0" w:space="0" w:color="auto"/>
        <w:right w:val="none" w:sz="0" w:space="0" w:color="auto"/>
      </w:divBdr>
    </w:div>
    <w:div w:id="713121783">
      <w:bodyDiv w:val="1"/>
      <w:marLeft w:val="0"/>
      <w:marRight w:val="0"/>
      <w:marTop w:val="0"/>
      <w:marBottom w:val="0"/>
      <w:divBdr>
        <w:top w:val="none" w:sz="0" w:space="0" w:color="auto"/>
        <w:left w:val="none" w:sz="0" w:space="0" w:color="auto"/>
        <w:bottom w:val="none" w:sz="0" w:space="0" w:color="auto"/>
        <w:right w:val="none" w:sz="0" w:space="0" w:color="auto"/>
      </w:divBdr>
    </w:div>
    <w:div w:id="713307597">
      <w:bodyDiv w:val="1"/>
      <w:marLeft w:val="0"/>
      <w:marRight w:val="0"/>
      <w:marTop w:val="0"/>
      <w:marBottom w:val="0"/>
      <w:divBdr>
        <w:top w:val="none" w:sz="0" w:space="0" w:color="auto"/>
        <w:left w:val="none" w:sz="0" w:space="0" w:color="auto"/>
        <w:bottom w:val="none" w:sz="0" w:space="0" w:color="auto"/>
        <w:right w:val="none" w:sz="0" w:space="0" w:color="auto"/>
      </w:divBdr>
    </w:div>
    <w:div w:id="713308734">
      <w:bodyDiv w:val="1"/>
      <w:marLeft w:val="0"/>
      <w:marRight w:val="0"/>
      <w:marTop w:val="0"/>
      <w:marBottom w:val="0"/>
      <w:divBdr>
        <w:top w:val="none" w:sz="0" w:space="0" w:color="auto"/>
        <w:left w:val="none" w:sz="0" w:space="0" w:color="auto"/>
        <w:bottom w:val="none" w:sz="0" w:space="0" w:color="auto"/>
        <w:right w:val="none" w:sz="0" w:space="0" w:color="auto"/>
      </w:divBdr>
    </w:div>
    <w:div w:id="713770150">
      <w:bodyDiv w:val="1"/>
      <w:marLeft w:val="0"/>
      <w:marRight w:val="0"/>
      <w:marTop w:val="0"/>
      <w:marBottom w:val="0"/>
      <w:divBdr>
        <w:top w:val="none" w:sz="0" w:space="0" w:color="auto"/>
        <w:left w:val="none" w:sz="0" w:space="0" w:color="auto"/>
        <w:bottom w:val="none" w:sz="0" w:space="0" w:color="auto"/>
        <w:right w:val="none" w:sz="0" w:space="0" w:color="auto"/>
      </w:divBdr>
    </w:div>
    <w:div w:id="713889274">
      <w:bodyDiv w:val="1"/>
      <w:marLeft w:val="0"/>
      <w:marRight w:val="0"/>
      <w:marTop w:val="0"/>
      <w:marBottom w:val="0"/>
      <w:divBdr>
        <w:top w:val="none" w:sz="0" w:space="0" w:color="auto"/>
        <w:left w:val="none" w:sz="0" w:space="0" w:color="auto"/>
        <w:bottom w:val="none" w:sz="0" w:space="0" w:color="auto"/>
        <w:right w:val="none" w:sz="0" w:space="0" w:color="auto"/>
      </w:divBdr>
    </w:div>
    <w:div w:id="713970384">
      <w:bodyDiv w:val="1"/>
      <w:marLeft w:val="0"/>
      <w:marRight w:val="0"/>
      <w:marTop w:val="0"/>
      <w:marBottom w:val="0"/>
      <w:divBdr>
        <w:top w:val="none" w:sz="0" w:space="0" w:color="auto"/>
        <w:left w:val="none" w:sz="0" w:space="0" w:color="auto"/>
        <w:bottom w:val="none" w:sz="0" w:space="0" w:color="auto"/>
        <w:right w:val="none" w:sz="0" w:space="0" w:color="auto"/>
      </w:divBdr>
    </w:div>
    <w:div w:id="714281260">
      <w:bodyDiv w:val="1"/>
      <w:marLeft w:val="0"/>
      <w:marRight w:val="0"/>
      <w:marTop w:val="0"/>
      <w:marBottom w:val="0"/>
      <w:divBdr>
        <w:top w:val="none" w:sz="0" w:space="0" w:color="auto"/>
        <w:left w:val="none" w:sz="0" w:space="0" w:color="auto"/>
        <w:bottom w:val="none" w:sz="0" w:space="0" w:color="auto"/>
        <w:right w:val="none" w:sz="0" w:space="0" w:color="auto"/>
      </w:divBdr>
    </w:div>
    <w:div w:id="714352030">
      <w:bodyDiv w:val="1"/>
      <w:marLeft w:val="0"/>
      <w:marRight w:val="0"/>
      <w:marTop w:val="0"/>
      <w:marBottom w:val="0"/>
      <w:divBdr>
        <w:top w:val="none" w:sz="0" w:space="0" w:color="auto"/>
        <w:left w:val="none" w:sz="0" w:space="0" w:color="auto"/>
        <w:bottom w:val="none" w:sz="0" w:space="0" w:color="auto"/>
        <w:right w:val="none" w:sz="0" w:space="0" w:color="auto"/>
      </w:divBdr>
    </w:div>
    <w:div w:id="714428029">
      <w:bodyDiv w:val="1"/>
      <w:marLeft w:val="0"/>
      <w:marRight w:val="0"/>
      <w:marTop w:val="0"/>
      <w:marBottom w:val="0"/>
      <w:divBdr>
        <w:top w:val="none" w:sz="0" w:space="0" w:color="auto"/>
        <w:left w:val="none" w:sz="0" w:space="0" w:color="auto"/>
        <w:bottom w:val="none" w:sz="0" w:space="0" w:color="auto"/>
        <w:right w:val="none" w:sz="0" w:space="0" w:color="auto"/>
      </w:divBdr>
    </w:div>
    <w:div w:id="714428051">
      <w:bodyDiv w:val="1"/>
      <w:marLeft w:val="0"/>
      <w:marRight w:val="0"/>
      <w:marTop w:val="0"/>
      <w:marBottom w:val="0"/>
      <w:divBdr>
        <w:top w:val="none" w:sz="0" w:space="0" w:color="auto"/>
        <w:left w:val="none" w:sz="0" w:space="0" w:color="auto"/>
        <w:bottom w:val="none" w:sz="0" w:space="0" w:color="auto"/>
        <w:right w:val="none" w:sz="0" w:space="0" w:color="auto"/>
      </w:divBdr>
    </w:div>
    <w:div w:id="714619832">
      <w:bodyDiv w:val="1"/>
      <w:marLeft w:val="0"/>
      <w:marRight w:val="0"/>
      <w:marTop w:val="0"/>
      <w:marBottom w:val="0"/>
      <w:divBdr>
        <w:top w:val="none" w:sz="0" w:space="0" w:color="auto"/>
        <w:left w:val="none" w:sz="0" w:space="0" w:color="auto"/>
        <w:bottom w:val="none" w:sz="0" w:space="0" w:color="auto"/>
        <w:right w:val="none" w:sz="0" w:space="0" w:color="auto"/>
      </w:divBdr>
    </w:div>
    <w:div w:id="714621913">
      <w:bodyDiv w:val="1"/>
      <w:marLeft w:val="0"/>
      <w:marRight w:val="0"/>
      <w:marTop w:val="0"/>
      <w:marBottom w:val="0"/>
      <w:divBdr>
        <w:top w:val="none" w:sz="0" w:space="0" w:color="auto"/>
        <w:left w:val="none" w:sz="0" w:space="0" w:color="auto"/>
        <w:bottom w:val="none" w:sz="0" w:space="0" w:color="auto"/>
        <w:right w:val="none" w:sz="0" w:space="0" w:color="auto"/>
      </w:divBdr>
    </w:div>
    <w:div w:id="714890162">
      <w:bodyDiv w:val="1"/>
      <w:marLeft w:val="0"/>
      <w:marRight w:val="0"/>
      <w:marTop w:val="0"/>
      <w:marBottom w:val="0"/>
      <w:divBdr>
        <w:top w:val="none" w:sz="0" w:space="0" w:color="auto"/>
        <w:left w:val="none" w:sz="0" w:space="0" w:color="auto"/>
        <w:bottom w:val="none" w:sz="0" w:space="0" w:color="auto"/>
        <w:right w:val="none" w:sz="0" w:space="0" w:color="auto"/>
      </w:divBdr>
    </w:div>
    <w:div w:id="715085485">
      <w:bodyDiv w:val="1"/>
      <w:marLeft w:val="0"/>
      <w:marRight w:val="0"/>
      <w:marTop w:val="0"/>
      <w:marBottom w:val="0"/>
      <w:divBdr>
        <w:top w:val="none" w:sz="0" w:space="0" w:color="auto"/>
        <w:left w:val="none" w:sz="0" w:space="0" w:color="auto"/>
        <w:bottom w:val="none" w:sz="0" w:space="0" w:color="auto"/>
        <w:right w:val="none" w:sz="0" w:space="0" w:color="auto"/>
      </w:divBdr>
    </w:div>
    <w:div w:id="715199549">
      <w:bodyDiv w:val="1"/>
      <w:marLeft w:val="0"/>
      <w:marRight w:val="0"/>
      <w:marTop w:val="0"/>
      <w:marBottom w:val="0"/>
      <w:divBdr>
        <w:top w:val="none" w:sz="0" w:space="0" w:color="auto"/>
        <w:left w:val="none" w:sz="0" w:space="0" w:color="auto"/>
        <w:bottom w:val="none" w:sz="0" w:space="0" w:color="auto"/>
        <w:right w:val="none" w:sz="0" w:space="0" w:color="auto"/>
      </w:divBdr>
    </w:div>
    <w:div w:id="715546342">
      <w:bodyDiv w:val="1"/>
      <w:marLeft w:val="0"/>
      <w:marRight w:val="0"/>
      <w:marTop w:val="0"/>
      <w:marBottom w:val="0"/>
      <w:divBdr>
        <w:top w:val="none" w:sz="0" w:space="0" w:color="auto"/>
        <w:left w:val="none" w:sz="0" w:space="0" w:color="auto"/>
        <w:bottom w:val="none" w:sz="0" w:space="0" w:color="auto"/>
        <w:right w:val="none" w:sz="0" w:space="0" w:color="auto"/>
      </w:divBdr>
    </w:div>
    <w:div w:id="715810323">
      <w:bodyDiv w:val="1"/>
      <w:marLeft w:val="0"/>
      <w:marRight w:val="0"/>
      <w:marTop w:val="0"/>
      <w:marBottom w:val="0"/>
      <w:divBdr>
        <w:top w:val="none" w:sz="0" w:space="0" w:color="auto"/>
        <w:left w:val="none" w:sz="0" w:space="0" w:color="auto"/>
        <w:bottom w:val="none" w:sz="0" w:space="0" w:color="auto"/>
        <w:right w:val="none" w:sz="0" w:space="0" w:color="auto"/>
      </w:divBdr>
    </w:div>
    <w:div w:id="715854087">
      <w:bodyDiv w:val="1"/>
      <w:marLeft w:val="0"/>
      <w:marRight w:val="0"/>
      <w:marTop w:val="0"/>
      <w:marBottom w:val="0"/>
      <w:divBdr>
        <w:top w:val="none" w:sz="0" w:space="0" w:color="auto"/>
        <w:left w:val="none" w:sz="0" w:space="0" w:color="auto"/>
        <w:bottom w:val="none" w:sz="0" w:space="0" w:color="auto"/>
        <w:right w:val="none" w:sz="0" w:space="0" w:color="auto"/>
      </w:divBdr>
    </w:div>
    <w:div w:id="715858858">
      <w:bodyDiv w:val="1"/>
      <w:marLeft w:val="0"/>
      <w:marRight w:val="0"/>
      <w:marTop w:val="0"/>
      <w:marBottom w:val="0"/>
      <w:divBdr>
        <w:top w:val="none" w:sz="0" w:space="0" w:color="auto"/>
        <w:left w:val="none" w:sz="0" w:space="0" w:color="auto"/>
        <w:bottom w:val="none" w:sz="0" w:space="0" w:color="auto"/>
        <w:right w:val="none" w:sz="0" w:space="0" w:color="auto"/>
      </w:divBdr>
    </w:div>
    <w:div w:id="716130411">
      <w:bodyDiv w:val="1"/>
      <w:marLeft w:val="0"/>
      <w:marRight w:val="0"/>
      <w:marTop w:val="0"/>
      <w:marBottom w:val="0"/>
      <w:divBdr>
        <w:top w:val="none" w:sz="0" w:space="0" w:color="auto"/>
        <w:left w:val="none" w:sz="0" w:space="0" w:color="auto"/>
        <w:bottom w:val="none" w:sz="0" w:space="0" w:color="auto"/>
        <w:right w:val="none" w:sz="0" w:space="0" w:color="auto"/>
      </w:divBdr>
    </w:div>
    <w:div w:id="716472236">
      <w:bodyDiv w:val="1"/>
      <w:marLeft w:val="0"/>
      <w:marRight w:val="0"/>
      <w:marTop w:val="0"/>
      <w:marBottom w:val="0"/>
      <w:divBdr>
        <w:top w:val="none" w:sz="0" w:space="0" w:color="auto"/>
        <w:left w:val="none" w:sz="0" w:space="0" w:color="auto"/>
        <w:bottom w:val="none" w:sz="0" w:space="0" w:color="auto"/>
        <w:right w:val="none" w:sz="0" w:space="0" w:color="auto"/>
      </w:divBdr>
    </w:div>
    <w:div w:id="716781252">
      <w:bodyDiv w:val="1"/>
      <w:marLeft w:val="0"/>
      <w:marRight w:val="0"/>
      <w:marTop w:val="0"/>
      <w:marBottom w:val="0"/>
      <w:divBdr>
        <w:top w:val="none" w:sz="0" w:space="0" w:color="auto"/>
        <w:left w:val="none" w:sz="0" w:space="0" w:color="auto"/>
        <w:bottom w:val="none" w:sz="0" w:space="0" w:color="auto"/>
        <w:right w:val="none" w:sz="0" w:space="0" w:color="auto"/>
      </w:divBdr>
    </w:div>
    <w:div w:id="716861213">
      <w:bodyDiv w:val="1"/>
      <w:marLeft w:val="0"/>
      <w:marRight w:val="0"/>
      <w:marTop w:val="0"/>
      <w:marBottom w:val="0"/>
      <w:divBdr>
        <w:top w:val="none" w:sz="0" w:space="0" w:color="auto"/>
        <w:left w:val="none" w:sz="0" w:space="0" w:color="auto"/>
        <w:bottom w:val="none" w:sz="0" w:space="0" w:color="auto"/>
        <w:right w:val="none" w:sz="0" w:space="0" w:color="auto"/>
      </w:divBdr>
    </w:div>
    <w:div w:id="717052865">
      <w:bodyDiv w:val="1"/>
      <w:marLeft w:val="0"/>
      <w:marRight w:val="0"/>
      <w:marTop w:val="0"/>
      <w:marBottom w:val="0"/>
      <w:divBdr>
        <w:top w:val="none" w:sz="0" w:space="0" w:color="auto"/>
        <w:left w:val="none" w:sz="0" w:space="0" w:color="auto"/>
        <w:bottom w:val="none" w:sz="0" w:space="0" w:color="auto"/>
        <w:right w:val="none" w:sz="0" w:space="0" w:color="auto"/>
      </w:divBdr>
    </w:div>
    <w:div w:id="717125492">
      <w:bodyDiv w:val="1"/>
      <w:marLeft w:val="0"/>
      <w:marRight w:val="0"/>
      <w:marTop w:val="0"/>
      <w:marBottom w:val="0"/>
      <w:divBdr>
        <w:top w:val="none" w:sz="0" w:space="0" w:color="auto"/>
        <w:left w:val="none" w:sz="0" w:space="0" w:color="auto"/>
        <w:bottom w:val="none" w:sz="0" w:space="0" w:color="auto"/>
        <w:right w:val="none" w:sz="0" w:space="0" w:color="auto"/>
      </w:divBdr>
    </w:div>
    <w:div w:id="717246334">
      <w:bodyDiv w:val="1"/>
      <w:marLeft w:val="0"/>
      <w:marRight w:val="0"/>
      <w:marTop w:val="0"/>
      <w:marBottom w:val="0"/>
      <w:divBdr>
        <w:top w:val="none" w:sz="0" w:space="0" w:color="auto"/>
        <w:left w:val="none" w:sz="0" w:space="0" w:color="auto"/>
        <w:bottom w:val="none" w:sz="0" w:space="0" w:color="auto"/>
        <w:right w:val="none" w:sz="0" w:space="0" w:color="auto"/>
      </w:divBdr>
    </w:div>
    <w:div w:id="717585180">
      <w:bodyDiv w:val="1"/>
      <w:marLeft w:val="0"/>
      <w:marRight w:val="0"/>
      <w:marTop w:val="0"/>
      <w:marBottom w:val="0"/>
      <w:divBdr>
        <w:top w:val="none" w:sz="0" w:space="0" w:color="auto"/>
        <w:left w:val="none" w:sz="0" w:space="0" w:color="auto"/>
        <w:bottom w:val="none" w:sz="0" w:space="0" w:color="auto"/>
        <w:right w:val="none" w:sz="0" w:space="0" w:color="auto"/>
      </w:divBdr>
    </w:div>
    <w:div w:id="717700725">
      <w:bodyDiv w:val="1"/>
      <w:marLeft w:val="0"/>
      <w:marRight w:val="0"/>
      <w:marTop w:val="0"/>
      <w:marBottom w:val="0"/>
      <w:divBdr>
        <w:top w:val="none" w:sz="0" w:space="0" w:color="auto"/>
        <w:left w:val="none" w:sz="0" w:space="0" w:color="auto"/>
        <w:bottom w:val="none" w:sz="0" w:space="0" w:color="auto"/>
        <w:right w:val="none" w:sz="0" w:space="0" w:color="auto"/>
      </w:divBdr>
    </w:div>
    <w:div w:id="717705100">
      <w:bodyDiv w:val="1"/>
      <w:marLeft w:val="0"/>
      <w:marRight w:val="0"/>
      <w:marTop w:val="0"/>
      <w:marBottom w:val="0"/>
      <w:divBdr>
        <w:top w:val="none" w:sz="0" w:space="0" w:color="auto"/>
        <w:left w:val="none" w:sz="0" w:space="0" w:color="auto"/>
        <w:bottom w:val="none" w:sz="0" w:space="0" w:color="auto"/>
        <w:right w:val="none" w:sz="0" w:space="0" w:color="auto"/>
      </w:divBdr>
    </w:div>
    <w:div w:id="718166406">
      <w:bodyDiv w:val="1"/>
      <w:marLeft w:val="0"/>
      <w:marRight w:val="0"/>
      <w:marTop w:val="0"/>
      <w:marBottom w:val="0"/>
      <w:divBdr>
        <w:top w:val="none" w:sz="0" w:space="0" w:color="auto"/>
        <w:left w:val="none" w:sz="0" w:space="0" w:color="auto"/>
        <w:bottom w:val="none" w:sz="0" w:space="0" w:color="auto"/>
        <w:right w:val="none" w:sz="0" w:space="0" w:color="auto"/>
      </w:divBdr>
    </w:div>
    <w:div w:id="718167070">
      <w:bodyDiv w:val="1"/>
      <w:marLeft w:val="0"/>
      <w:marRight w:val="0"/>
      <w:marTop w:val="0"/>
      <w:marBottom w:val="0"/>
      <w:divBdr>
        <w:top w:val="none" w:sz="0" w:space="0" w:color="auto"/>
        <w:left w:val="none" w:sz="0" w:space="0" w:color="auto"/>
        <w:bottom w:val="none" w:sz="0" w:space="0" w:color="auto"/>
        <w:right w:val="none" w:sz="0" w:space="0" w:color="auto"/>
      </w:divBdr>
    </w:div>
    <w:div w:id="718212504">
      <w:bodyDiv w:val="1"/>
      <w:marLeft w:val="0"/>
      <w:marRight w:val="0"/>
      <w:marTop w:val="0"/>
      <w:marBottom w:val="0"/>
      <w:divBdr>
        <w:top w:val="none" w:sz="0" w:space="0" w:color="auto"/>
        <w:left w:val="none" w:sz="0" w:space="0" w:color="auto"/>
        <w:bottom w:val="none" w:sz="0" w:space="0" w:color="auto"/>
        <w:right w:val="none" w:sz="0" w:space="0" w:color="auto"/>
      </w:divBdr>
    </w:div>
    <w:div w:id="718212702">
      <w:bodyDiv w:val="1"/>
      <w:marLeft w:val="0"/>
      <w:marRight w:val="0"/>
      <w:marTop w:val="0"/>
      <w:marBottom w:val="0"/>
      <w:divBdr>
        <w:top w:val="none" w:sz="0" w:space="0" w:color="auto"/>
        <w:left w:val="none" w:sz="0" w:space="0" w:color="auto"/>
        <w:bottom w:val="none" w:sz="0" w:space="0" w:color="auto"/>
        <w:right w:val="none" w:sz="0" w:space="0" w:color="auto"/>
      </w:divBdr>
    </w:div>
    <w:div w:id="718286472">
      <w:bodyDiv w:val="1"/>
      <w:marLeft w:val="0"/>
      <w:marRight w:val="0"/>
      <w:marTop w:val="0"/>
      <w:marBottom w:val="0"/>
      <w:divBdr>
        <w:top w:val="none" w:sz="0" w:space="0" w:color="auto"/>
        <w:left w:val="none" w:sz="0" w:space="0" w:color="auto"/>
        <w:bottom w:val="none" w:sz="0" w:space="0" w:color="auto"/>
        <w:right w:val="none" w:sz="0" w:space="0" w:color="auto"/>
      </w:divBdr>
    </w:div>
    <w:div w:id="718288116">
      <w:bodyDiv w:val="1"/>
      <w:marLeft w:val="0"/>
      <w:marRight w:val="0"/>
      <w:marTop w:val="0"/>
      <w:marBottom w:val="0"/>
      <w:divBdr>
        <w:top w:val="none" w:sz="0" w:space="0" w:color="auto"/>
        <w:left w:val="none" w:sz="0" w:space="0" w:color="auto"/>
        <w:bottom w:val="none" w:sz="0" w:space="0" w:color="auto"/>
        <w:right w:val="none" w:sz="0" w:space="0" w:color="auto"/>
      </w:divBdr>
    </w:div>
    <w:div w:id="718407005">
      <w:bodyDiv w:val="1"/>
      <w:marLeft w:val="0"/>
      <w:marRight w:val="0"/>
      <w:marTop w:val="0"/>
      <w:marBottom w:val="0"/>
      <w:divBdr>
        <w:top w:val="none" w:sz="0" w:space="0" w:color="auto"/>
        <w:left w:val="none" w:sz="0" w:space="0" w:color="auto"/>
        <w:bottom w:val="none" w:sz="0" w:space="0" w:color="auto"/>
        <w:right w:val="none" w:sz="0" w:space="0" w:color="auto"/>
      </w:divBdr>
    </w:div>
    <w:div w:id="718435697">
      <w:bodyDiv w:val="1"/>
      <w:marLeft w:val="0"/>
      <w:marRight w:val="0"/>
      <w:marTop w:val="0"/>
      <w:marBottom w:val="0"/>
      <w:divBdr>
        <w:top w:val="none" w:sz="0" w:space="0" w:color="auto"/>
        <w:left w:val="none" w:sz="0" w:space="0" w:color="auto"/>
        <w:bottom w:val="none" w:sz="0" w:space="0" w:color="auto"/>
        <w:right w:val="none" w:sz="0" w:space="0" w:color="auto"/>
      </w:divBdr>
    </w:div>
    <w:div w:id="718436125">
      <w:bodyDiv w:val="1"/>
      <w:marLeft w:val="0"/>
      <w:marRight w:val="0"/>
      <w:marTop w:val="0"/>
      <w:marBottom w:val="0"/>
      <w:divBdr>
        <w:top w:val="none" w:sz="0" w:space="0" w:color="auto"/>
        <w:left w:val="none" w:sz="0" w:space="0" w:color="auto"/>
        <w:bottom w:val="none" w:sz="0" w:space="0" w:color="auto"/>
        <w:right w:val="none" w:sz="0" w:space="0" w:color="auto"/>
      </w:divBdr>
    </w:div>
    <w:div w:id="718437502">
      <w:bodyDiv w:val="1"/>
      <w:marLeft w:val="0"/>
      <w:marRight w:val="0"/>
      <w:marTop w:val="0"/>
      <w:marBottom w:val="0"/>
      <w:divBdr>
        <w:top w:val="none" w:sz="0" w:space="0" w:color="auto"/>
        <w:left w:val="none" w:sz="0" w:space="0" w:color="auto"/>
        <w:bottom w:val="none" w:sz="0" w:space="0" w:color="auto"/>
        <w:right w:val="none" w:sz="0" w:space="0" w:color="auto"/>
      </w:divBdr>
    </w:div>
    <w:div w:id="718552563">
      <w:bodyDiv w:val="1"/>
      <w:marLeft w:val="0"/>
      <w:marRight w:val="0"/>
      <w:marTop w:val="0"/>
      <w:marBottom w:val="0"/>
      <w:divBdr>
        <w:top w:val="none" w:sz="0" w:space="0" w:color="auto"/>
        <w:left w:val="none" w:sz="0" w:space="0" w:color="auto"/>
        <w:bottom w:val="none" w:sz="0" w:space="0" w:color="auto"/>
        <w:right w:val="none" w:sz="0" w:space="0" w:color="auto"/>
      </w:divBdr>
    </w:div>
    <w:div w:id="718628916">
      <w:bodyDiv w:val="1"/>
      <w:marLeft w:val="0"/>
      <w:marRight w:val="0"/>
      <w:marTop w:val="0"/>
      <w:marBottom w:val="0"/>
      <w:divBdr>
        <w:top w:val="none" w:sz="0" w:space="0" w:color="auto"/>
        <w:left w:val="none" w:sz="0" w:space="0" w:color="auto"/>
        <w:bottom w:val="none" w:sz="0" w:space="0" w:color="auto"/>
        <w:right w:val="none" w:sz="0" w:space="0" w:color="auto"/>
      </w:divBdr>
    </w:div>
    <w:div w:id="718668123">
      <w:bodyDiv w:val="1"/>
      <w:marLeft w:val="0"/>
      <w:marRight w:val="0"/>
      <w:marTop w:val="0"/>
      <w:marBottom w:val="0"/>
      <w:divBdr>
        <w:top w:val="none" w:sz="0" w:space="0" w:color="auto"/>
        <w:left w:val="none" w:sz="0" w:space="0" w:color="auto"/>
        <w:bottom w:val="none" w:sz="0" w:space="0" w:color="auto"/>
        <w:right w:val="none" w:sz="0" w:space="0" w:color="auto"/>
      </w:divBdr>
    </w:div>
    <w:div w:id="718676108">
      <w:bodyDiv w:val="1"/>
      <w:marLeft w:val="0"/>
      <w:marRight w:val="0"/>
      <w:marTop w:val="0"/>
      <w:marBottom w:val="0"/>
      <w:divBdr>
        <w:top w:val="none" w:sz="0" w:space="0" w:color="auto"/>
        <w:left w:val="none" w:sz="0" w:space="0" w:color="auto"/>
        <w:bottom w:val="none" w:sz="0" w:space="0" w:color="auto"/>
        <w:right w:val="none" w:sz="0" w:space="0" w:color="auto"/>
      </w:divBdr>
    </w:div>
    <w:div w:id="718742268">
      <w:bodyDiv w:val="1"/>
      <w:marLeft w:val="0"/>
      <w:marRight w:val="0"/>
      <w:marTop w:val="0"/>
      <w:marBottom w:val="0"/>
      <w:divBdr>
        <w:top w:val="none" w:sz="0" w:space="0" w:color="auto"/>
        <w:left w:val="none" w:sz="0" w:space="0" w:color="auto"/>
        <w:bottom w:val="none" w:sz="0" w:space="0" w:color="auto"/>
        <w:right w:val="none" w:sz="0" w:space="0" w:color="auto"/>
      </w:divBdr>
    </w:div>
    <w:div w:id="718742639">
      <w:bodyDiv w:val="1"/>
      <w:marLeft w:val="0"/>
      <w:marRight w:val="0"/>
      <w:marTop w:val="0"/>
      <w:marBottom w:val="0"/>
      <w:divBdr>
        <w:top w:val="none" w:sz="0" w:space="0" w:color="auto"/>
        <w:left w:val="none" w:sz="0" w:space="0" w:color="auto"/>
        <w:bottom w:val="none" w:sz="0" w:space="0" w:color="auto"/>
        <w:right w:val="none" w:sz="0" w:space="0" w:color="auto"/>
      </w:divBdr>
    </w:div>
    <w:div w:id="718819908">
      <w:bodyDiv w:val="1"/>
      <w:marLeft w:val="0"/>
      <w:marRight w:val="0"/>
      <w:marTop w:val="0"/>
      <w:marBottom w:val="0"/>
      <w:divBdr>
        <w:top w:val="none" w:sz="0" w:space="0" w:color="auto"/>
        <w:left w:val="none" w:sz="0" w:space="0" w:color="auto"/>
        <w:bottom w:val="none" w:sz="0" w:space="0" w:color="auto"/>
        <w:right w:val="none" w:sz="0" w:space="0" w:color="auto"/>
      </w:divBdr>
    </w:div>
    <w:div w:id="718824625">
      <w:bodyDiv w:val="1"/>
      <w:marLeft w:val="0"/>
      <w:marRight w:val="0"/>
      <w:marTop w:val="0"/>
      <w:marBottom w:val="0"/>
      <w:divBdr>
        <w:top w:val="none" w:sz="0" w:space="0" w:color="auto"/>
        <w:left w:val="none" w:sz="0" w:space="0" w:color="auto"/>
        <w:bottom w:val="none" w:sz="0" w:space="0" w:color="auto"/>
        <w:right w:val="none" w:sz="0" w:space="0" w:color="auto"/>
      </w:divBdr>
    </w:div>
    <w:div w:id="719015413">
      <w:bodyDiv w:val="1"/>
      <w:marLeft w:val="0"/>
      <w:marRight w:val="0"/>
      <w:marTop w:val="0"/>
      <w:marBottom w:val="0"/>
      <w:divBdr>
        <w:top w:val="none" w:sz="0" w:space="0" w:color="auto"/>
        <w:left w:val="none" w:sz="0" w:space="0" w:color="auto"/>
        <w:bottom w:val="none" w:sz="0" w:space="0" w:color="auto"/>
        <w:right w:val="none" w:sz="0" w:space="0" w:color="auto"/>
      </w:divBdr>
    </w:div>
    <w:div w:id="719018280">
      <w:bodyDiv w:val="1"/>
      <w:marLeft w:val="0"/>
      <w:marRight w:val="0"/>
      <w:marTop w:val="0"/>
      <w:marBottom w:val="0"/>
      <w:divBdr>
        <w:top w:val="none" w:sz="0" w:space="0" w:color="auto"/>
        <w:left w:val="none" w:sz="0" w:space="0" w:color="auto"/>
        <w:bottom w:val="none" w:sz="0" w:space="0" w:color="auto"/>
        <w:right w:val="none" w:sz="0" w:space="0" w:color="auto"/>
      </w:divBdr>
    </w:div>
    <w:div w:id="719019445">
      <w:bodyDiv w:val="1"/>
      <w:marLeft w:val="0"/>
      <w:marRight w:val="0"/>
      <w:marTop w:val="0"/>
      <w:marBottom w:val="0"/>
      <w:divBdr>
        <w:top w:val="none" w:sz="0" w:space="0" w:color="auto"/>
        <w:left w:val="none" w:sz="0" w:space="0" w:color="auto"/>
        <w:bottom w:val="none" w:sz="0" w:space="0" w:color="auto"/>
        <w:right w:val="none" w:sz="0" w:space="0" w:color="auto"/>
      </w:divBdr>
    </w:div>
    <w:div w:id="719093507">
      <w:bodyDiv w:val="1"/>
      <w:marLeft w:val="0"/>
      <w:marRight w:val="0"/>
      <w:marTop w:val="0"/>
      <w:marBottom w:val="0"/>
      <w:divBdr>
        <w:top w:val="none" w:sz="0" w:space="0" w:color="auto"/>
        <w:left w:val="none" w:sz="0" w:space="0" w:color="auto"/>
        <w:bottom w:val="none" w:sz="0" w:space="0" w:color="auto"/>
        <w:right w:val="none" w:sz="0" w:space="0" w:color="auto"/>
      </w:divBdr>
    </w:div>
    <w:div w:id="719213254">
      <w:bodyDiv w:val="1"/>
      <w:marLeft w:val="0"/>
      <w:marRight w:val="0"/>
      <w:marTop w:val="0"/>
      <w:marBottom w:val="0"/>
      <w:divBdr>
        <w:top w:val="none" w:sz="0" w:space="0" w:color="auto"/>
        <w:left w:val="none" w:sz="0" w:space="0" w:color="auto"/>
        <w:bottom w:val="none" w:sz="0" w:space="0" w:color="auto"/>
        <w:right w:val="none" w:sz="0" w:space="0" w:color="auto"/>
      </w:divBdr>
    </w:div>
    <w:div w:id="719289100">
      <w:bodyDiv w:val="1"/>
      <w:marLeft w:val="0"/>
      <w:marRight w:val="0"/>
      <w:marTop w:val="0"/>
      <w:marBottom w:val="0"/>
      <w:divBdr>
        <w:top w:val="none" w:sz="0" w:space="0" w:color="auto"/>
        <w:left w:val="none" w:sz="0" w:space="0" w:color="auto"/>
        <w:bottom w:val="none" w:sz="0" w:space="0" w:color="auto"/>
        <w:right w:val="none" w:sz="0" w:space="0" w:color="auto"/>
      </w:divBdr>
    </w:div>
    <w:div w:id="719480141">
      <w:bodyDiv w:val="1"/>
      <w:marLeft w:val="0"/>
      <w:marRight w:val="0"/>
      <w:marTop w:val="0"/>
      <w:marBottom w:val="0"/>
      <w:divBdr>
        <w:top w:val="none" w:sz="0" w:space="0" w:color="auto"/>
        <w:left w:val="none" w:sz="0" w:space="0" w:color="auto"/>
        <w:bottom w:val="none" w:sz="0" w:space="0" w:color="auto"/>
        <w:right w:val="none" w:sz="0" w:space="0" w:color="auto"/>
      </w:divBdr>
    </w:div>
    <w:div w:id="719673099">
      <w:bodyDiv w:val="1"/>
      <w:marLeft w:val="0"/>
      <w:marRight w:val="0"/>
      <w:marTop w:val="0"/>
      <w:marBottom w:val="0"/>
      <w:divBdr>
        <w:top w:val="none" w:sz="0" w:space="0" w:color="auto"/>
        <w:left w:val="none" w:sz="0" w:space="0" w:color="auto"/>
        <w:bottom w:val="none" w:sz="0" w:space="0" w:color="auto"/>
        <w:right w:val="none" w:sz="0" w:space="0" w:color="auto"/>
      </w:divBdr>
    </w:div>
    <w:div w:id="719792218">
      <w:bodyDiv w:val="1"/>
      <w:marLeft w:val="0"/>
      <w:marRight w:val="0"/>
      <w:marTop w:val="0"/>
      <w:marBottom w:val="0"/>
      <w:divBdr>
        <w:top w:val="none" w:sz="0" w:space="0" w:color="auto"/>
        <w:left w:val="none" w:sz="0" w:space="0" w:color="auto"/>
        <w:bottom w:val="none" w:sz="0" w:space="0" w:color="auto"/>
        <w:right w:val="none" w:sz="0" w:space="0" w:color="auto"/>
      </w:divBdr>
    </w:div>
    <w:div w:id="719868549">
      <w:bodyDiv w:val="1"/>
      <w:marLeft w:val="0"/>
      <w:marRight w:val="0"/>
      <w:marTop w:val="0"/>
      <w:marBottom w:val="0"/>
      <w:divBdr>
        <w:top w:val="none" w:sz="0" w:space="0" w:color="auto"/>
        <w:left w:val="none" w:sz="0" w:space="0" w:color="auto"/>
        <w:bottom w:val="none" w:sz="0" w:space="0" w:color="auto"/>
        <w:right w:val="none" w:sz="0" w:space="0" w:color="auto"/>
      </w:divBdr>
    </w:div>
    <w:div w:id="719980226">
      <w:bodyDiv w:val="1"/>
      <w:marLeft w:val="0"/>
      <w:marRight w:val="0"/>
      <w:marTop w:val="0"/>
      <w:marBottom w:val="0"/>
      <w:divBdr>
        <w:top w:val="none" w:sz="0" w:space="0" w:color="auto"/>
        <w:left w:val="none" w:sz="0" w:space="0" w:color="auto"/>
        <w:bottom w:val="none" w:sz="0" w:space="0" w:color="auto"/>
        <w:right w:val="none" w:sz="0" w:space="0" w:color="auto"/>
      </w:divBdr>
    </w:div>
    <w:div w:id="719980566">
      <w:bodyDiv w:val="1"/>
      <w:marLeft w:val="0"/>
      <w:marRight w:val="0"/>
      <w:marTop w:val="0"/>
      <w:marBottom w:val="0"/>
      <w:divBdr>
        <w:top w:val="none" w:sz="0" w:space="0" w:color="auto"/>
        <w:left w:val="none" w:sz="0" w:space="0" w:color="auto"/>
        <w:bottom w:val="none" w:sz="0" w:space="0" w:color="auto"/>
        <w:right w:val="none" w:sz="0" w:space="0" w:color="auto"/>
      </w:divBdr>
    </w:div>
    <w:div w:id="719984421">
      <w:bodyDiv w:val="1"/>
      <w:marLeft w:val="0"/>
      <w:marRight w:val="0"/>
      <w:marTop w:val="0"/>
      <w:marBottom w:val="0"/>
      <w:divBdr>
        <w:top w:val="none" w:sz="0" w:space="0" w:color="auto"/>
        <w:left w:val="none" w:sz="0" w:space="0" w:color="auto"/>
        <w:bottom w:val="none" w:sz="0" w:space="0" w:color="auto"/>
        <w:right w:val="none" w:sz="0" w:space="0" w:color="auto"/>
      </w:divBdr>
    </w:div>
    <w:div w:id="720255210">
      <w:bodyDiv w:val="1"/>
      <w:marLeft w:val="0"/>
      <w:marRight w:val="0"/>
      <w:marTop w:val="0"/>
      <w:marBottom w:val="0"/>
      <w:divBdr>
        <w:top w:val="none" w:sz="0" w:space="0" w:color="auto"/>
        <w:left w:val="none" w:sz="0" w:space="0" w:color="auto"/>
        <w:bottom w:val="none" w:sz="0" w:space="0" w:color="auto"/>
        <w:right w:val="none" w:sz="0" w:space="0" w:color="auto"/>
      </w:divBdr>
    </w:div>
    <w:div w:id="720514676">
      <w:bodyDiv w:val="1"/>
      <w:marLeft w:val="0"/>
      <w:marRight w:val="0"/>
      <w:marTop w:val="0"/>
      <w:marBottom w:val="0"/>
      <w:divBdr>
        <w:top w:val="none" w:sz="0" w:space="0" w:color="auto"/>
        <w:left w:val="none" w:sz="0" w:space="0" w:color="auto"/>
        <w:bottom w:val="none" w:sz="0" w:space="0" w:color="auto"/>
        <w:right w:val="none" w:sz="0" w:space="0" w:color="auto"/>
      </w:divBdr>
    </w:div>
    <w:div w:id="720639391">
      <w:bodyDiv w:val="1"/>
      <w:marLeft w:val="0"/>
      <w:marRight w:val="0"/>
      <w:marTop w:val="0"/>
      <w:marBottom w:val="0"/>
      <w:divBdr>
        <w:top w:val="none" w:sz="0" w:space="0" w:color="auto"/>
        <w:left w:val="none" w:sz="0" w:space="0" w:color="auto"/>
        <w:bottom w:val="none" w:sz="0" w:space="0" w:color="auto"/>
        <w:right w:val="none" w:sz="0" w:space="0" w:color="auto"/>
      </w:divBdr>
    </w:div>
    <w:div w:id="720710907">
      <w:bodyDiv w:val="1"/>
      <w:marLeft w:val="0"/>
      <w:marRight w:val="0"/>
      <w:marTop w:val="0"/>
      <w:marBottom w:val="0"/>
      <w:divBdr>
        <w:top w:val="none" w:sz="0" w:space="0" w:color="auto"/>
        <w:left w:val="none" w:sz="0" w:space="0" w:color="auto"/>
        <w:bottom w:val="none" w:sz="0" w:space="0" w:color="auto"/>
        <w:right w:val="none" w:sz="0" w:space="0" w:color="auto"/>
      </w:divBdr>
    </w:div>
    <w:div w:id="721179587">
      <w:bodyDiv w:val="1"/>
      <w:marLeft w:val="0"/>
      <w:marRight w:val="0"/>
      <w:marTop w:val="0"/>
      <w:marBottom w:val="0"/>
      <w:divBdr>
        <w:top w:val="none" w:sz="0" w:space="0" w:color="auto"/>
        <w:left w:val="none" w:sz="0" w:space="0" w:color="auto"/>
        <w:bottom w:val="none" w:sz="0" w:space="0" w:color="auto"/>
        <w:right w:val="none" w:sz="0" w:space="0" w:color="auto"/>
      </w:divBdr>
    </w:div>
    <w:div w:id="721445848">
      <w:bodyDiv w:val="1"/>
      <w:marLeft w:val="0"/>
      <w:marRight w:val="0"/>
      <w:marTop w:val="0"/>
      <w:marBottom w:val="0"/>
      <w:divBdr>
        <w:top w:val="none" w:sz="0" w:space="0" w:color="auto"/>
        <w:left w:val="none" w:sz="0" w:space="0" w:color="auto"/>
        <w:bottom w:val="none" w:sz="0" w:space="0" w:color="auto"/>
        <w:right w:val="none" w:sz="0" w:space="0" w:color="auto"/>
      </w:divBdr>
    </w:div>
    <w:div w:id="721641126">
      <w:bodyDiv w:val="1"/>
      <w:marLeft w:val="0"/>
      <w:marRight w:val="0"/>
      <w:marTop w:val="0"/>
      <w:marBottom w:val="0"/>
      <w:divBdr>
        <w:top w:val="none" w:sz="0" w:space="0" w:color="auto"/>
        <w:left w:val="none" w:sz="0" w:space="0" w:color="auto"/>
        <w:bottom w:val="none" w:sz="0" w:space="0" w:color="auto"/>
        <w:right w:val="none" w:sz="0" w:space="0" w:color="auto"/>
      </w:divBdr>
    </w:div>
    <w:div w:id="721950020">
      <w:bodyDiv w:val="1"/>
      <w:marLeft w:val="0"/>
      <w:marRight w:val="0"/>
      <w:marTop w:val="0"/>
      <w:marBottom w:val="0"/>
      <w:divBdr>
        <w:top w:val="none" w:sz="0" w:space="0" w:color="auto"/>
        <w:left w:val="none" w:sz="0" w:space="0" w:color="auto"/>
        <w:bottom w:val="none" w:sz="0" w:space="0" w:color="auto"/>
        <w:right w:val="none" w:sz="0" w:space="0" w:color="auto"/>
      </w:divBdr>
    </w:div>
    <w:div w:id="722414293">
      <w:bodyDiv w:val="1"/>
      <w:marLeft w:val="0"/>
      <w:marRight w:val="0"/>
      <w:marTop w:val="0"/>
      <w:marBottom w:val="0"/>
      <w:divBdr>
        <w:top w:val="none" w:sz="0" w:space="0" w:color="auto"/>
        <w:left w:val="none" w:sz="0" w:space="0" w:color="auto"/>
        <w:bottom w:val="none" w:sz="0" w:space="0" w:color="auto"/>
        <w:right w:val="none" w:sz="0" w:space="0" w:color="auto"/>
      </w:divBdr>
    </w:div>
    <w:div w:id="722605623">
      <w:bodyDiv w:val="1"/>
      <w:marLeft w:val="0"/>
      <w:marRight w:val="0"/>
      <w:marTop w:val="0"/>
      <w:marBottom w:val="0"/>
      <w:divBdr>
        <w:top w:val="none" w:sz="0" w:space="0" w:color="auto"/>
        <w:left w:val="none" w:sz="0" w:space="0" w:color="auto"/>
        <w:bottom w:val="none" w:sz="0" w:space="0" w:color="auto"/>
        <w:right w:val="none" w:sz="0" w:space="0" w:color="auto"/>
      </w:divBdr>
    </w:div>
    <w:div w:id="722679830">
      <w:bodyDiv w:val="1"/>
      <w:marLeft w:val="0"/>
      <w:marRight w:val="0"/>
      <w:marTop w:val="0"/>
      <w:marBottom w:val="0"/>
      <w:divBdr>
        <w:top w:val="none" w:sz="0" w:space="0" w:color="auto"/>
        <w:left w:val="none" w:sz="0" w:space="0" w:color="auto"/>
        <w:bottom w:val="none" w:sz="0" w:space="0" w:color="auto"/>
        <w:right w:val="none" w:sz="0" w:space="0" w:color="auto"/>
      </w:divBdr>
    </w:div>
    <w:div w:id="722867813">
      <w:bodyDiv w:val="1"/>
      <w:marLeft w:val="0"/>
      <w:marRight w:val="0"/>
      <w:marTop w:val="0"/>
      <w:marBottom w:val="0"/>
      <w:divBdr>
        <w:top w:val="none" w:sz="0" w:space="0" w:color="auto"/>
        <w:left w:val="none" w:sz="0" w:space="0" w:color="auto"/>
        <w:bottom w:val="none" w:sz="0" w:space="0" w:color="auto"/>
        <w:right w:val="none" w:sz="0" w:space="0" w:color="auto"/>
      </w:divBdr>
    </w:div>
    <w:div w:id="722942715">
      <w:bodyDiv w:val="1"/>
      <w:marLeft w:val="0"/>
      <w:marRight w:val="0"/>
      <w:marTop w:val="0"/>
      <w:marBottom w:val="0"/>
      <w:divBdr>
        <w:top w:val="none" w:sz="0" w:space="0" w:color="auto"/>
        <w:left w:val="none" w:sz="0" w:space="0" w:color="auto"/>
        <w:bottom w:val="none" w:sz="0" w:space="0" w:color="auto"/>
        <w:right w:val="none" w:sz="0" w:space="0" w:color="auto"/>
      </w:divBdr>
    </w:div>
    <w:div w:id="723141898">
      <w:bodyDiv w:val="1"/>
      <w:marLeft w:val="0"/>
      <w:marRight w:val="0"/>
      <w:marTop w:val="0"/>
      <w:marBottom w:val="0"/>
      <w:divBdr>
        <w:top w:val="none" w:sz="0" w:space="0" w:color="auto"/>
        <w:left w:val="none" w:sz="0" w:space="0" w:color="auto"/>
        <w:bottom w:val="none" w:sz="0" w:space="0" w:color="auto"/>
        <w:right w:val="none" w:sz="0" w:space="0" w:color="auto"/>
      </w:divBdr>
    </w:div>
    <w:div w:id="723673806">
      <w:bodyDiv w:val="1"/>
      <w:marLeft w:val="0"/>
      <w:marRight w:val="0"/>
      <w:marTop w:val="0"/>
      <w:marBottom w:val="0"/>
      <w:divBdr>
        <w:top w:val="none" w:sz="0" w:space="0" w:color="auto"/>
        <w:left w:val="none" w:sz="0" w:space="0" w:color="auto"/>
        <w:bottom w:val="none" w:sz="0" w:space="0" w:color="auto"/>
        <w:right w:val="none" w:sz="0" w:space="0" w:color="auto"/>
      </w:divBdr>
    </w:div>
    <w:div w:id="723718605">
      <w:bodyDiv w:val="1"/>
      <w:marLeft w:val="0"/>
      <w:marRight w:val="0"/>
      <w:marTop w:val="0"/>
      <w:marBottom w:val="0"/>
      <w:divBdr>
        <w:top w:val="none" w:sz="0" w:space="0" w:color="auto"/>
        <w:left w:val="none" w:sz="0" w:space="0" w:color="auto"/>
        <w:bottom w:val="none" w:sz="0" w:space="0" w:color="auto"/>
        <w:right w:val="none" w:sz="0" w:space="0" w:color="auto"/>
      </w:divBdr>
    </w:div>
    <w:div w:id="723798007">
      <w:bodyDiv w:val="1"/>
      <w:marLeft w:val="0"/>
      <w:marRight w:val="0"/>
      <w:marTop w:val="0"/>
      <w:marBottom w:val="0"/>
      <w:divBdr>
        <w:top w:val="none" w:sz="0" w:space="0" w:color="auto"/>
        <w:left w:val="none" w:sz="0" w:space="0" w:color="auto"/>
        <w:bottom w:val="none" w:sz="0" w:space="0" w:color="auto"/>
        <w:right w:val="none" w:sz="0" w:space="0" w:color="auto"/>
      </w:divBdr>
    </w:div>
    <w:div w:id="723914491">
      <w:bodyDiv w:val="1"/>
      <w:marLeft w:val="0"/>
      <w:marRight w:val="0"/>
      <w:marTop w:val="0"/>
      <w:marBottom w:val="0"/>
      <w:divBdr>
        <w:top w:val="none" w:sz="0" w:space="0" w:color="auto"/>
        <w:left w:val="none" w:sz="0" w:space="0" w:color="auto"/>
        <w:bottom w:val="none" w:sz="0" w:space="0" w:color="auto"/>
        <w:right w:val="none" w:sz="0" w:space="0" w:color="auto"/>
      </w:divBdr>
    </w:div>
    <w:div w:id="724136340">
      <w:bodyDiv w:val="1"/>
      <w:marLeft w:val="0"/>
      <w:marRight w:val="0"/>
      <w:marTop w:val="0"/>
      <w:marBottom w:val="0"/>
      <w:divBdr>
        <w:top w:val="none" w:sz="0" w:space="0" w:color="auto"/>
        <w:left w:val="none" w:sz="0" w:space="0" w:color="auto"/>
        <w:bottom w:val="none" w:sz="0" w:space="0" w:color="auto"/>
        <w:right w:val="none" w:sz="0" w:space="0" w:color="auto"/>
      </w:divBdr>
    </w:div>
    <w:div w:id="724179786">
      <w:bodyDiv w:val="1"/>
      <w:marLeft w:val="0"/>
      <w:marRight w:val="0"/>
      <w:marTop w:val="0"/>
      <w:marBottom w:val="0"/>
      <w:divBdr>
        <w:top w:val="none" w:sz="0" w:space="0" w:color="auto"/>
        <w:left w:val="none" w:sz="0" w:space="0" w:color="auto"/>
        <w:bottom w:val="none" w:sz="0" w:space="0" w:color="auto"/>
        <w:right w:val="none" w:sz="0" w:space="0" w:color="auto"/>
      </w:divBdr>
    </w:div>
    <w:div w:id="724304205">
      <w:bodyDiv w:val="1"/>
      <w:marLeft w:val="0"/>
      <w:marRight w:val="0"/>
      <w:marTop w:val="0"/>
      <w:marBottom w:val="0"/>
      <w:divBdr>
        <w:top w:val="none" w:sz="0" w:space="0" w:color="auto"/>
        <w:left w:val="none" w:sz="0" w:space="0" w:color="auto"/>
        <w:bottom w:val="none" w:sz="0" w:space="0" w:color="auto"/>
        <w:right w:val="none" w:sz="0" w:space="0" w:color="auto"/>
      </w:divBdr>
    </w:div>
    <w:div w:id="724446790">
      <w:bodyDiv w:val="1"/>
      <w:marLeft w:val="0"/>
      <w:marRight w:val="0"/>
      <w:marTop w:val="0"/>
      <w:marBottom w:val="0"/>
      <w:divBdr>
        <w:top w:val="none" w:sz="0" w:space="0" w:color="auto"/>
        <w:left w:val="none" w:sz="0" w:space="0" w:color="auto"/>
        <w:bottom w:val="none" w:sz="0" w:space="0" w:color="auto"/>
        <w:right w:val="none" w:sz="0" w:space="0" w:color="auto"/>
      </w:divBdr>
    </w:div>
    <w:div w:id="724528907">
      <w:bodyDiv w:val="1"/>
      <w:marLeft w:val="0"/>
      <w:marRight w:val="0"/>
      <w:marTop w:val="0"/>
      <w:marBottom w:val="0"/>
      <w:divBdr>
        <w:top w:val="none" w:sz="0" w:space="0" w:color="auto"/>
        <w:left w:val="none" w:sz="0" w:space="0" w:color="auto"/>
        <w:bottom w:val="none" w:sz="0" w:space="0" w:color="auto"/>
        <w:right w:val="none" w:sz="0" w:space="0" w:color="auto"/>
      </w:divBdr>
    </w:div>
    <w:div w:id="724530614">
      <w:bodyDiv w:val="1"/>
      <w:marLeft w:val="0"/>
      <w:marRight w:val="0"/>
      <w:marTop w:val="0"/>
      <w:marBottom w:val="0"/>
      <w:divBdr>
        <w:top w:val="none" w:sz="0" w:space="0" w:color="auto"/>
        <w:left w:val="none" w:sz="0" w:space="0" w:color="auto"/>
        <w:bottom w:val="none" w:sz="0" w:space="0" w:color="auto"/>
        <w:right w:val="none" w:sz="0" w:space="0" w:color="auto"/>
      </w:divBdr>
    </w:div>
    <w:div w:id="724641339">
      <w:bodyDiv w:val="1"/>
      <w:marLeft w:val="0"/>
      <w:marRight w:val="0"/>
      <w:marTop w:val="0"/>
      <w:marBottom w:val="0"/>
      <w:divBdr>
        <w:top w:val="none" w:sz="0" w:space="0" w:color="auto"/>
        <w:left w:val="none" w:sz="0" w:space="0" w:color="auto"/>
        <w:bottom w:val="none" w:sz="0" w:space="0" w:color="auto"/>
        <w:right w:val="none" w:sz="0" w:space="0" w:color="auto"/>
      </w:divBdr>
    </w:div>
    <w:div w:id="724834539">
      <w:bodyDiv w:val="1"/>
      <w:marLeft w:val="0"/>
      <w:marRight w:val="0"/>
      <w:marTop w:val="0"/>
      <w:marBottom w:val="0"/>
      <w:divBdr>
        <w:top w:val="none" w:sz="0" w:space="0" w:color="auto"/>
        <w:left w:val="none" w:sz="0" w:space="0" w:color="auto"/>
        <w:bottom w:val="none" w:sz="0" w:space="0" w:color="auto"/>
        <w:right w:val="none" w:sz="0" w:space="0" w:color="auto"/>
      </w:divBdr>
    </w:div>
    <w:div w:id="724916234">
      <w:bodyDiv w:val="1"/>
      <w:marLeft w:val="0"/>
      <w:marRight w:val="0"/>
      <w:marTop w:val="0"/>
      <w:marBottom w:val="0"/>
      <w:divBdr>
        <w:top w:val="none" w:sz="0" w:space="0" w:color="auto"/>
        <w:left w:val="none" w:sz="0" w:space="0" w:color="auto"/>
        <w:bottom w:val="none" w:sz="0" w:space="0" w:color="auto"/>
        <w:right w:val="none" w:sz="0" w:space="0" w:color="auto"/>
      </w:divBdr>
    </w:div>
    <w:div w:id="725028063">
      <w:bodyDiv w:val="1"/>
      <w:marLeft w:val="0"/>
      <w:marRight w:val="0"/>
      <w:marTop w:val="0"/>
      <w:marBottom w:val="0"/>
      <w:divBdr>
        <w:top w:val="none" w:sz="0" w:space="0" w:color="auto"/>
        <w:left w:val="none" w:sz="0" w:space="0" w:color="auto"/>
        <w:bottom w:val="none" w:sz="0" w:space="0" w:color="auto"/>
        <w:right w:val="none" w:sz="0" w:space="0" w:color="auto"/>
      </w:divBdr>
    </w:div>
    <w:div w:id="725031385">
      <w:bodyDiv w:val="1"/>
      <w:marLeft w:val="0"/>
      <w:marRight w:val="0"/>
      <w:marTop w:val="0"/>
      <w:marBottom w:val="0"/>
      <w:divBdr>
        <w:top w:val="none" w:sz="0" w:space="0" w:color="auto"/>
        <w:left w:val="none" w:sz="0" w:space="0" w:color="auto"/>
        <w:bottom w:val="none" w:sz="0" w:space="0" w:color="auto"/>
        <w:right w:val="none" w:sz="0" w:space="0" w:color="auto"/>
      </w:divBdr>
    </w:div>
    <w:div w:id="725104072">
      <w:bodyDiv w:val="1"/>
      <w:marLeft w:val="0"/>
      <w:marRight w:val="0"/>
      <w:marTop w:val="0"/>
      <w:marBottom w:val="0"/>
      <w:divBdr>
        <w:top w:val="none" w:sz="0" w:space="0" w:color="auto"/>
        <w:left w:val="none" w:sz="0" w:space="0" w:color="auto"/>
        <w:bottom w:val="none" w:sz="0" w:space="0" w:color="auto"/>
        <w:right w:val="none" w:sz="0" w:space="0" w:color="auto"/>
      </w:divBdr>
    </w:div>
    <w:div w:id="725105300">
      <w:bodyDiv w:val="1"/>
      <w:marLeft w:val="0"/>
      <w:marRight w:val="0"/>
      <w:marTop w:val="0"/>
      <w:marBottom w:val="0"/>
      <w:divBdr>
        <w:top w:val="none" w:sz="0" w:space="0" w:color="auto"/>
        <w:left w:val="none" w:sz="0" w:space="0" w:color="auto"/>
        <w:bottom w:val="none" w:sz="0" w:space="0" w:color="auto"/>
        <w:right w:val="none" w:sz="0" w:space="0" w:color="auto"/>
      </w:divBdr>
    </w:div>
    <w:div w:id="725179331">
      <w:bodyDiv w:val="1"/>
      <w:marLeft w:val="0"/>
      <w:marRight w:val="0"/>
      <w:marTop w:val="0"/>
      <w:marBottom w:val="0"/>
      <w:divBdr>
        <w:top w:val="none" w:sz="0" w:space="0" w:color="auto"/>
        <w:left w:val="none" w:sz="0" w:space="0" w:color="auto"/>
        <w:bottom w:val="none" w:sz="0" w:space="0" w:color="auto"/>
        <w:right w:val="none" w:sz="0" w:space="0" w:color="auto"/>
      </w:divBdr>
    </w:div>
    <w:div w:id="725224911">
      <w:bodyDiv w:val="1"/>
      <w:marLeft w:val="0"/>
      <w:marRight w:val="0"/>
      <w:marTop w:val="0"/>
      <w:marBottom w:val="0"/>
      <w:divBdr>
        <w:top w:val="none" w:sz="0" w:space="0" w:color="auto"/>
        <w:left w:val="none" w:sz="0" w:space="0" w:color="auto"/>
        <w:bottom w:val="none" w:sz="0" w:space="0" w:color="auto"/>
        <w:right w:val="none" w:sz="0" w:space="0" w:color="auto"/>
      </w:divBdr>
    </w:div>
    <w:div w:id="725447553">
      <w:bodyDiv w:val="1"/>
      <w:marLeft w:val="0"/>
      <w:marRight w:val="0"/>
      <w:marTop w:val="0"/>
      <w:marBottom w:val="0"/>
      <w:divBdr>
        <w:top w:val="none" w:sz="0" w:space="0" w:color="auto"/>
        <w:left w:val="none" w:sz="0" w:space="0" w:color="auto"/>
        <w:bottom w:val="none" w:sz="0" w:space="0" w:color="auto"/>
        <w:right w:val="none" w:sz="0" w:space="0" w:color="auto"/>
      </w:divBdr>
    </w:div>
    <w:div w:id="725567866">
      <w:bodyDiv w:val="1"/>
      <w:marLeft w:val="0"/>
      <w:marRight w:val="0"/>
      <w:marTop w:val="0"/>
      <w:marBottom w:val="0"/>
      <w:divBdr>
        <w:top w:val="none" w:sz="0" w:space="0" w:color="auto"/>
        <w:left w:val="none" w:sz="0" w:space="0" w:color="auto"/>
        <w:bottom w:val="none" w:sz="0" w:space="0" w:color="auto"/>
        <w:right w:val="none" w:sz="0" w:space="0" w:color="auto"/>
      </w:divBdr>
    </w:div>
    <w:div w:id="725884198">
      <w:bodyDiv w:val="1"/>
      <w:marLeft w:val="0"/>
      <w:marRight w:val="0"/>
      <w:marTop w:val="0"/>
      <w:marBottom w:val="0"/>
      <w:divBdr>
        <w:top w:val="none" w:sz="0" w:space="0" w:color="auto"/>
        <w:left w:val="none" w:sz="0" w:space="0" w:color="auto"/>
        <w:bottom w:val="none" w:sz="0" w:space="0" w:color="auto"/>
        <w:right w:val="none" w:sz="0" w:space="0" w:color="auto"/>
      </w:divBdr>
    </w:div>
    <w:div w:id="725908440">
      <w:bodyDiv w:val="1"/>
      <w:marLeft w:val="0"/>
      <w:marRight w:val="0"/>
      <w:marTop w:val="0"/>
      <w:marBottom w:val="0"/>
      <w:divBdr>
        <w:top w:val="none" w:sz="0" w:space="0" w:color="auto"/>
        <w:left w:val="none" w:sz="0" w:space="0" w:color="auto"/>
        <w:bottom w:val="none" w:sz="0" w:space="0" w:color="auto"/>
        <w:right w:val="none" w:sz="0" w:space="0" w:color="auto"/>
      </w:divBdr>
    </w:div>
    <w:div w:id="725908891">
      <w:bodyDiv w:val="1"/>
      <w:marLeft w:val="0"/>
      <w:marRight w:val="0"/>
      <w:marTop w:val="0"/>
      <w:marBottom w:val="0"/>
      <w:divBdr>
        <w:top w:val="none" w:sz="0" w:space="0" w:color="auto"/>
        <w:left w:val="none" w:sz="0" w:space="0" w:color="auto"/>
        <w:bottom w:val="none" w:sz="0" w:space="0" w:color="auto"/>
        <w:right w:val="none" w:sz="0" w:space="0" w:color="auto"/>
      </w:divBdr>
    </w:div>
    <w:div w:id="726029895">
      <w:bodyDiv w:val="1"/>
      <w:marLeft w:val="0"/>
      <w:marRight w:val="0"/>
      <w:marTop w:val="0"/>
      <w:marBottom w:val="0"/>
      <w:divBdr>
        <w:top w:val="none" w:sz="0" w:space="0" w:color="auto"/>
        <w:left w:val="none" w:sz="0" w:space="0" w:color="auto"/>
        <w:bottom w:val="none" w:sz="0" w:space="0" w:color="auto"/>
        <w:right w:val="none" w:sz="0" w:space="0" w:color="auto"/>
      </w:divBdr>
    </w:div>
    <w:div w:id="726077350">
      <w:bodyDiv w:val="1"/>
      <w:marLeft w:val="0"/>
      <w:marRight w:val="0"/>
      <w:marTop w:val="0"/>
      <w:marBottom w:val="0"/>
      <w:divBdr>
        <w:top w:val="none" w:sz="0" w:space="0" w:color="auto"/>
        <w:left w:val="none" w:sz="0" w:space="0" w:color="auto"/>
        <w:bottom w:val="none" w:sz="0" w:space="0" w:color="auto"/>
        <w:right w:val="none" w:sz="0" w:space="0" w:color="auto"/>
      </w:divBdr>
    </w:div>
    <w:div w:id="726148790">
      <w:bodyDiv w:val="1"/>
      <w:marLeft w:val="0"/>
      <w:marRight w:val="0"/>
      <w:marTop w:val="0"/>
      <w:marBottom w:val="0"/>
      <w:divBdr>
        <w:top w:val="none" w:sz="0" w:space="0" w:color="auto"/>
        <w:left w:val="none" w:sz="0" w:space="0" w:color="auto"/>
        <w:bottom w:val="none" w:sz="0" w:space="0" w:color="auto"/>
        <w:right w:val="none" w:sz="0" w:space="0" w:color="auto"/>
      </w:divBdr>
    </w:div>
    <w:div w:id="726224798">
      <w:bodyDiv w:val="1"/>
      <w:marLeft w:val="0"/>
      <w:marRight w:val="0"/>
      <w:marTop w:val="0"/>
      <w:marBottom w:val="0"/>
      <w:divBdr>
        <w:top w:val="none" w:sz="0" w:space="0" w:color="auto"/>
        <w:left w:val="none" w:sz="0" w:space="0" w:color="auto"/>
        <w:bottom w:val="none" w:sz="0" w:space="0" w:color="auto"/>
        <w:right w:val="none" w:sz="0" w:space="0" w:color="auto"/>
      </w:divBdr>
    </w:div>
    <w:div w:id="726299553">
      <w:bodyDiv w:val="1"/>
      <w:marLeft w:val="0"/>
      <w:marRight w:val="0"/>
      <w:marTop w:val="0"/>
      <w:marBottom w:val="0"/>
      <w:divBdr>
        <w:top w:val="none" w:sz="0" w:space="0" w:color="auto"/>
        <w:left w:val="none" w:sz="0" w:space="0" w:color="auto"/>
        <w:bottom w:val="none" w:sz="0" w:space="0" w:color="auto"/>
        <w:right w:val="none" w:sz="0" w:space="0" w:color="auto"/>
      </w:divBdr>
    </w:div>
    <w:div w:id="726301654">
      <w:bodyDiv w:val="1"/>
      <w:marLeft w:val="0"/>
      <w:marRight w:val="0"/>
      <w:marTop w:val="0"/>
      <w:marBottom w:val="0"/>
      <w:divBdr>
        <w:top w:val="none" w:sz="0" w:space="0" w:color="auto"/>
        <w:left w:val="none" w:sz="0" w:space="0" w:color="auto"/>
        <w:bottom w:val="none" w:sz="0" w:space="0" w:color="auto"/>
        <w:right w:val="none" w:sz="0" w:space="0" w:color="auto"/>
      </w:divBdr>
    </w:div>
    <w:div w:id="726494825">
      <w:bodyDiv w:val="1"/>
      <w:marLeft w:val="0"/>
      <w:marRight w:val="0"/>
      <w:marTop w:val="0"/>
      <w:marBottom w:val="0"/>
      <w:divBdr>
        <w:top w:val="none" w:sz="0" w:space="0" w:color="auto"/>
        <w:left w:val="none" w:sz="0" w:space="0" w:color="auto"/>
        <w:bottom w:val="none" w:sz="0" w:space="0" w:color="auto"/>
        <w:right w:val="none" w:sz="0" w:space="0" w:color="auto"/>
      </w:divBdr>
    </w:div>
    <w:div w:id="726730687">
      <w:bodyDiv w:val="1"/>
      <w:marLeft w:val="0"/>
      <w:marRight w:val="0"/>
      <w:marTop w:val="0"/>
      <w:marBottom w:val="0"/>
      <w:divBdr>
        <w:top w:val="none" w:sz="0" w:space="0" w:color="auto"/>
        <w:left w:val="none" w:sz="0" w:space="0" w:color="auto"/>
        <w:bottom w:val="none" w:sz="0" w:space="0" w:color="auto"/>
        <w:right w:val="none" w:sz="0" w:space="0" w:color="auto"/>
      </w:divBdr>
    </w:div>
    <w:div w:id="726994616">
      <w:bodyDiv w:val="1"/>
      <w:marLeft w:val="0"/>
      <w:marRight w:val="0"/>
      <w:marTop w:val="0"/>
      <w:marBottom w:val="0"/>
      <w:divBdr>
        <w:top w:val="none" w:sz="0" w:space="0" w:color="auto"/>
        <w:left w:val="none" w:sz="0" w:space="0" w:color="auto"/>
        <w:bottom w:val="none" w:sz="0" w:space="0" w:color="auto"/>
        <w:right w:val="none" w:sz="0" w:space="0" w:color="auto"/>
      </w:divBdr>
    </w:div>
    <w:div w:id="726994821">
      <w:bodyDiv w:val="1"/>
      <w:marLeft w:val="0"/>
      <w:marRight w:val="0"/>
      <w:marTop w:val="0"/>
      <w:marBottom w:val="0"/>
      <w:divBdr>
        <w:top w:val="none" w:sz="0" w:space="0" w:color="auto"/>
        <w:left w:val="none" w:sz="0" w:space="0" w:color="auto"/>
        <w:bottom w:val="none" w:sz="0" w:space="0" w:color="auto"/>
        <w:right w:val="none" w:sz="0" w:space="0" w:color="auto"/>
      </w:divBdr>
    </w:div>
    <w:div w:id="727267905">
      <w:bodyDiv w:val="1"/>
      <w:marLeft w:val="0"/>
      <w:marRight w:val="0"/>
      <w:marTop w:val="0"/>
      <w:marBottom w:val="0"/>
      <w:divBdr>
        <w:top w:val="none" w:sz="0" w:space="0" w:color="auto"/>
        <w:left w:val="none" w:sz="0" w:space="0" w:color="auto"/>
        <w:bottom w:val="none" w:sz="0" w:space="0" w:color="auto"/>
        <w:right w:val="none" w:sz="0" w:space="0" w:color="auto"/>
      </w:divBdr>
    </w:div>
    <w:div w:id="727268958">
      <w:bodyDiv w:val="1"/>
      <w:marLeft w:val="0"/>
      <w:marRight w:val="0"/>
      <w:marTop w:val="0"/>
      <w:marBottom w:val="0"/>
      <w:divBdr>
        <w:top w:val="none" w:sz="0" w:space="0" w:color="auto"/>
        <w:left w:val="none" w:sz="0" w:space="0" w:color="auto"/>
        <w:bottom w:val="none" w:sz="0" w:space="0" w:color="auto"/>
        <w:right w:val="none" w:sz="0" w:space="0" w:color="auto"/>
      </w:divBdr>
    </w:div>
    <w:div w:id="727269124">
      <w:bodyDiv w:val="1"/>
      <w:marLeft w:val="0"/>
      <w:marRight w:val="0"/>
      <w:marTop w:val="0"/>
      <w:marBottom w:val="0"/>
      <w:divBdr>
        <w:top w:val="none" w:sz="0" w:space="0" w:color="auto"/>
        <w:left w:val="none" w:sz="0" w:space="0" w:color="auto"/>
        <w:bottom w:val="none" w:sz="0" w:space="0" w:color="auto"/>
        <w:right w:val="none" w:sz="0" w:space="0" w:color="auto"/>
      </w:divBdr>
    </w:div>
    <w:div w:id="727269377">
      <w:bodyDiv w:val="1"/>
      <w:marLeft w:val="0"/>
      <w:marRight w:val="0"/>
      <w:marTop w:val="0"/>
      <w:marBottom w:val="0"/>
      <w:divBdr>
        <w:top w:val="none" w:sz="0" w:space="0" w:color="auto"/>
        <w:left w:val="none" w:sz="0" w:space="0" w:color="auto"/>
        <w:bottom w:val="none" w:sz="0" w:space="0" w:color="auto"/>
        <w:right w:val="none" w:sz="0" w:space="0" w:color="auto"/>
      </w:divBdr>
    </w:div>
    <w:div w:id="727269523">
      <w:bodyDiv w:val="1"/>
      <w:marLeft w:val="0"/>
      <w:marRight w:val="0"/>
      <w:marTop w:val="0"/>
      <w:marBottom w:val="0"/>
      <w:divBdr>
        <w:top w:val="none" w:sz="0" w:space="0" w:color="auto"/>
        <w:left w:val="none" w:sz="0" w:space="0" w:color="auto"/>
        <w:bottom w:val="none" w:sz="0" w:space="0" w:color="auto"/>
        <w:right w:val="none" w:sz="0" w:space="0" w:color="auto"/>
      </w:divBdr>
    </w:div>
    <w:div w:id="727345219">
      <w:bodyDiv w:val="1"/>
      <w:marLeft w:val="0"/>
      <w:marRight w:val="0"/>
      <w:marTop w:val="0"/>
      <w:marBottom w:val="0"/>
      <w:divBdr>
        <w:top w:val="none" w:sz="0" w:space="0" w:color="auto"/>
        <w:left w:val="none" w:sz="0" w:space="0" w:color="auto"/>
        <w:bottom w:val="none" w:sz="0" w:space="0" w:color="auto"/>
        <w:right w:val="none" w:sz="0" w:space="0" w:color="auto"/>
      </w:divBdr>
    </w:div>
    <w:div w:id="727538620">
      <w:bodyDiv w:val="1"/>
      <w:marLeft w:val="0"/>
      <w:marRight w:val="0"/>
      <w:marTop w:val="0"/>
      <w:marBottom w:val="0"/>
      <w:divBdr>
        <w:top w:val="none" w:sz="0" w:space="0" w:color="auto"/>
        <w:left w:val="none" w:sz="0" w:space="0" w:color="auto"/>
        <w:bottom w:val="none" w:sz="0" w:space="0" w:color="auto"/>
        <w:right w:val="none" w:sz="0" w:space="0" w:color="auto"/>
      </w:divBdr>
    </w:div>
    <w:div w:id="727652375">
      <w:bodyDiv w:val="1"/>
      <w:marLeft w:val="0"/>
      <w:marRight w:val="0"/>
      <w:marTop w:val="0"/>
      <w:marBottom w:val="0"/>
      <w:divBdr>
        <w:top w:val="none" w:sz="0" w:space="0" w:color="auto"/>
        <w:left w:val="none" w:sz="0" w:space="0" w:color="auto"/>
        <w:bottom w:val="none" w:sz="0" w:space="0" w:color="auto"/>
        <w:right w:val="none" w:sz="0" w:space="0" w:color="auto"/>
      </w:divBdr>
    </w:div>
    <w:div w:id="727804126">
      <w:bodyDiv w:val="1"/>
      <w:marLeft w:val="0"/>
      <w:marRight w:val="0"/>
      <w:marTop w:val="0"/>
      <w:marBottom w:val="0"/>
      <w:divBdr>
        <w:top w:val="none" w:sz="0" w:space="0" w:color="auto"/>
        <w:left w:val="none" w:sz="0" w:space="0" w:color="auto"/>
        <w:bottom w:val="none" w:sz="0" w:space="0" w:color="auto"/>
        <w:right w:val="none" w:sz="0" w:space="0" w:color="auto"/>
      </w:divBdr>
    </w:div>
    <w:div w:id="727848471">
      <w:bodyDiv w:val="1"/>
      <w:marLeft w:val="0"/>
      <w:marRight w:val="0"/>
      <w:marTop w:val="0"/>
      <w:marBottom w:val="0"/>
      <w:divBdr>
        <w:top w:val="none" w:sz="0" w:space="0" w:color="auto"/>
        <w:left w:val="none" w:sz="0" w:space="0" w:color="auto"/>
        <w:bottom w:val="none" w:sz="0" w:space="0" w:color="auto"/>
        <w:right w:val="none" w:sz="0" w:space="0" w:color="auto"/>
      </w:divBdr>
    </w:div>
    <w:div w:id="727995681">
      <w:bodyDiv w:val="1"/>
      <w:marLeft w:val="0"/>
      <w:marRight w:val="0"/>
      <w:marTop w:val="0"/>
      <w:marBottom w:val="0"/>
      <w:divBdr>
        <w:top w:val="none" w:sz="0" w:space="0" w:color="auto"/>
        <w:left w:val="none" w:sz="0" w:space="0" w:color="auto"/>
        <w:bottom w:val="none" w:sz="0" w:space="0" w:color="auto"/>
        <w:right w:val="none" w:sz="0" w:space="0" w:color="auto"/>
      </w:divBdr>
    </w:div>
    <w:div w:id="727999202">
      <w:bodyDiv w:val="1"/>
      <w:marLeft w:val="0"/>
      <w:marRight w:val="0"/>
      <w:marTop w:val="0"/>
      <w:marBottom w:val="0"/>
      <w:divBdr>
        <w:top w:val="none" w:sz="0" w:space="0" w:color="auto"/>
        <w:left w:val="none" w:sz="0" w:space="0" w:color="auto"/>
        <w:bottom w:val="none" w:sz="0" w:space="0" w:color="auto"/>
        <w:right w:val="none" w:sz="0" w:space="0" w:color="auto"/>
      </w:divBdr>
    </w:div>
    <w:div w:id="728188900">
      <w:bodyDiv w:val="1"/>
      <w:marLeft w:val="0"/>
      <w:marRight w:val="0"/>
      <w:marTop w:val="0"/>
      <w:marBottom w:val="0"/>
      <w:divBdr>
        <w:top w:val="none" w:sz="0" w:space="0" w:color="auto"/>
        <w:left w:val="none" w:sz="0" w:space="0" w:color="auto"/>
        <w:bottom w:val="none" w:sz="0" w:space="0" w:color="auto"/>
        <w:right w:val="none" w:sz="0" w:space="0" w:color="auto"/>
      </w:divBdr>
    </w:div>
    <w:div w:id="728267394">
      <w:bodyDiv w:val="1"/>
      <w:marLeft w:val="0"/>
      <w:marRight w:val="0"/>
      <w:marTop w:val="0"/>
      <w:marBottom w:val="0"/>
      <w:divBdr>
        <w:top w:val="none" w:sz="0" w:space="0" w:color="auto"/>
        <w:left w:val="none" w:sz="0" w:space="0" w:color="auto"/>
        <w:bottom w:val="none" w:sz="0" w:space="0" w:color="auto"/>
        <w:right w:val="none" w:sz="0" w:space="0" w:color="auto"/>
      </w:divBdr>
    </w:div>
    <w:div w:id="728309772">
      <w:bodyDiv w:val="1"/>
      <w:marLeft w:val="0"/>
      <w:marRight w:val="0"/>
      <w:marTop w:val="0"/>
      <w:marBottom w:val="0"/>
      <w:divBdr>
        <w:top w:val="none" w:sz="0" w:space="0" w:color="auto"/>
        <w:left w:val="none" w:sz="0" w:space="0" w:color="auto"/>
        <w:bottom w:val="none" w:sz="0" w:space="0" w:color="auto"/>
        <w:right w:val="none" w:sz="0" w:space="0" w:color="auto"/>
      </w:divBdr>
    </w:div>
    <w:div w:id="728575634">
      <w:bodyDiv w:val="1"/>
      <w:marLeft w:val="0"/>
      <w:marRight w:val="0"/>
      <w:marTop w:val="0"/>
      <w:marBottom w:val="0"/>
      <w:divBdr>
        <w:top w:val="none" w:sz="0" w:space="0" w:color="auto"/>
        <w:left w:val="none" w:sz="0" w:space="0" w:color="auto"/>
        <w:bottom w:val="none" w:sz="0" w:space="0" w:color="auto"/>
        <w:right w:val="none" w:sz="0" w:space="0" w:color="auto"/>
      </w:divBdr>
    </w:div>
    <w:div w:id="728768884">
      <w:bodyDiv w:val="1"/>
      <w:marLeft w:val="0"/>
      <w:marRight w:val="0"/>
      <w:marTop w:val="0"/>
      <w:marBottom w:val="0"/>
      <w:divBdr>
        <w:top w:val="none" w:sz="0" w:space="0" w:color="auto"/>
        <w:left w:val="none" w:sz="0" w:space="0" w:color="auto"/>
        <w:bottom w:val="none" w:sz="0" w:space="0" w:color="auto"/>
        <w:right w:val="none" w:sz="0" w:space="0" w:color="auto"/>
      </w:divBdr>
    </w:div>
    <w:div w:id="728965965">
      <w:bodyDiv w:val="1"/>
      <w:marLeft w:val="0"/>
      <w:marRight w:val="0"/>
      <w:marTop w:val="0"/>
      <w:marBottom w:val="0"/>
      <w:divBdr>
        <w:top w:val="none" w:sz="0" w:space="0" w:color="auto"/>
        <w:left w:val="none" w:sz="0" w:space="0" w:color="auto"/>
        <w:bottom w:val="none" w:sz="0" w:space="0" w:color="auto"/>
        <w:right w:val="none" w:sz="0" w:space="0" w:color="auto"/>
      </w:divBdr>
    </w:div>
    <w:div w:id="729042651">
      <w:bodyDiv w:val="1"/>
      <w:marLeft w:val="0"/>
      <w:marRight w:val="0"/>
      <w:marTop w:val="0"/>
      <w:marBottom w:val="0"/>
      <w:divBdr>
        <w:top w:val="none" w:sz="0" w:space="0" w:color="auto"/>
        <w:left w:val="none" w:sz="0" w:space="0" w:color="auto"/>
        <w:bottom w:val="none" w:sz="0" w:space="0" w:color="auto"/>
        <w:right w:val="none" w:sz="0" w:space="0" w:color="auto"/>
      </w:divBdr>
    </w:div>
    <w:div w:id="729232323">
      <w:bodyDiv w:val="1"/>
      <w:marLeft w:val="0"/>
      <w:marRight w:val="0"/>
      <w:marTop w:val="0"/>
      <w:marBottom w:val="0"/>
      <w:divBdr>
        <w:top w:val="none" w:sz="0" w:space="0" w:color="auto"/>
        <w:left w:val="none" w:sz="0" w:space="0" w:color="auto"/>
        <w:bottom w:val="none" w:sz="0" w:space="0" w:color="auto"/>
        <w:right w:val="none" w:sz="0" w:space="0" w:color="auto"/>
      </w:divBdr>
    </w:div>
    <w:div w:id="729302563">
      <w:bodyDiv w:val="1"/>
      <w:marLeft w:val="0"/>
      <w:marRight w:val="0"/>
      <w:marTop w:val="0"/>
      <w:marBottom w:val="0"/>
      <w:divBdr>
        <w:top w:val="none" w:sz="0" w:space="0" w:color="auto"/>
        <w:left w:val="none" w:sz="0" w:space="0" w:color="auto"/>
        <w:bottom w:val="none" w:sz="0" w:space="0" w:color="auto"/>
        <w:right w:val="none" w:sz="0" w:space="0" w:color="auto"/>
      </w:divBdr>
    </w:div>
    <w:div w:id="729573528">
      <w:bodyDiv w:val="1"/>
      <w:marLeft w:val="0"/>
      <w:marRight w:val="0"/>
      <w:marTop w:val="0"/>
      <w:marBottom w:val="0"/>
      <w:divBdr>
        <w:top w:val="none" w:sz="0" w:space="0" w:color="auto"/>
        <w:left w:val="none" w:sz="0" w:space="0" w:color="auto"/>
        <w:bottom w:val="none" w:sz="0" w:space="0" w:color="auto"/>
        <w:right w:val="none" w:sz="0" w:space="0" w:color="auto"/>
      </w:divBdr>
    </w:div>
    <w:div w:id="729841420">
      <w:bodyDiv w:val="1"/>
      <w:marLeft w:val="0"/>
      <w:marRight w:val="0"/>
      <w:marTop w:val="0"/>
      <w:marBottom w:val="0"/>
      <w:divBdr>
        <w:top w:val="none" w:sz="0" w:space="0" w:color="auto"/>
        <w:left w:val="none" w:sz="0" w:space="0" w:color="auto"/>
        <w:bottom w:val="none" w:sz="0" w:space="0" w:color="auto"/>
        <w:right w:val="none" w:sz="0" w:space="0" w:color="auto"/>
      </w:divBdr>
    </w:div>
    <w:div w:id="730034442">
      <w:bodyDiv w:val="1"/>
      <w:marLeft w:val="0"/>
      <w:marRight w:val="0"/>
      <w:marTop w:val="0"/>
      <w:marBottom w:val="0"/>
      <w:divBdr>
        <w:top w:val="none" w:sz="0" w:space="0" w:color="auto"/>
        <w:left w:val="none" w:sz="0" w:space="0" w:color="auto"/>
        <w:bottom w:val="none" w:sz="0" w:space="0" w:color="auto"/>
        <w:right w:val="none" w:sz="0" w:space="0" w:color="auto"/>
      </w:divBdr>
    </w:div>
    <w:div w:id="730155098">
      <w:bodyDiv w:val="1"/>
      <w:marLeft w:val="0"/>
      <w:marRight w:val="0"/>
      <w:marTop w:val="0"/>
      <w:marBottom w:val="0"/>
      <w:divBdr>
        <w:top w:val="none" w:sz="0" w:space="0" w:color="auto"/>
        <w:left w:val="none" w:sz="0" w:space="0" w:color="auto"/>
        <w:bottom w:val="none" w:sz="0" w:space="0" w:color="auto"/>
        <w:right w:val="none" w:sz="0" w:space="0" w:color="auto"/>
      </w:divBdr>
    </w:div>
    <w:div w:id="730227047">
      <w:bodyDiv w:val="1"/>
      <w:marLeft w:val="0"/>
      <w:marRight w:val="0"/>
      <w:marTop w:val="0"/>
      <w:marBottom w:val="0"/>
      <w:divBdr>
        <w:top w:val="none" w:sz="0" w:space="0" w:color="auto"/>
        <w:left w:val="none" w:sz="0" w:space="0" w:color="auto"/>
        <w:bottom w:val="none" w:sz="0" w:space="0" w:color="auto"/>
        <w:right w:val="none" w:sz="0" w:space="0" w:color="auto"/>
      </w:divBdr>
    </w:div>
    <w:div w:id="730344861">
      <w:bodyDiv w:val="1"/>
      <w:marLeft w:val="0"/>
      <w:marRight w:val="0"/>
      <w:marTop w:val="0"/>
      <w:marBottom w:val="0"/>
      <w:divBdr>
        <w:top w:val="none" w:sz="0" w:space="0" w:color="auto"/>
        <w:left w:val="none" w:sz="0" w:space="0" w:color="auto"/>
        <w:bottom w:val="none" w:sz="0" w:space="0" w:color="auto"/>
        <w:right w:val="none" w:sz="0" w:space="0" w:color="auto"/>
      </w:divBdr>
    </w:div>
    <w:div w:id="730469433">
      <w:bodyDiv w:val="1"/>
      <w:marLeft w:val="0"/>
      <w:marRight w:val="0"/>
      <w:marTop w:val="0"/>
      <w:marBottom w:val="0"/>
      <w:divBdr>
        <w:top w:val="none" w:sz="0" w:space="0" w:color="auto"/>
        <w:left w:val="none" w:sz="0" w:space="0" w:color="auto"/>
        <w:bottom w:val="none" w:sz="0" w:space="0" w:color="auto"/>
        <w:right w:val="none" w:sz="0" w:space="0" w:color="auto"/>
      </w:divBdr>
    </w:div>
    <w:div w:id="730471302">
      <w:bodyDiv w:val="1"/>
      <w:marLeft w:val="0"/>
      <w:marRight w:val="0"/>
      <w:marTop w:val="0"/>
      <w:marBottom w:val="0"/>
      <w:divBdr>
        <w:top w:val="none" w:sz="0" w:space="0" w:color="auto"/>
        <w:left w:val="none" w:sz="0" w:space="0" w:color="auto"/>
        <w:bottom w:val="none" w:sz="0" w:space="0" w:color="auto"/>
        <w:right w:val="none" w:sz="0" w:space="0" w:color="auto"/>
      </w:divBdr>
    </w:div>
    <w:div w:id="730545774">
      <w:bodyDiv w:val="1"/>
      <w:marLeft w:val="0"/>
      <w:marRight w:val="0"/>
      <w:marTop w:val="0"/>
      <w:marBottom w:val="0"/>
      <w:divBdr>
        <w:top w:val="none" w:sz="0" w:space="0" w:color="auto"/>
        <w:left w:val="none" w:sz="0" w:space="0" w:color="auto"/>
        <w:bottom w:val="none" w:sz="0" w:space="0" w:color="auto"/>
        <w:right w:val="none" w:sz="0" w:space="0" w:color="auto"/>
      </w:divBdr>
    </w:div>
    <w:div w:id="730738243">
      <w:bodyDiv w:val="1"/>
      <w:marLeft w:val="0"/>
      <w:marRight w:val="0"/>
      <w:marTop w:val="0"/>
      <w:marBottom w:val="0"/>
      <w:divBdr>
        <w:top w:val="none" w:sz="0" w:space="0" w:color="auto"/>
        <w:left w:val="none" w:sz="0" w:space="0" w:color="auto"/>
        <w:bottom w:val="none" w:sz="0" w:space="0" w:color="auto"/>
        <w:right w:val="none" w:sz="0" w:space="0" w:color="auto"/>
      </w:divBdr>
    </w:div>
    <w:div w:id="730813035">
      <w:bodyDiv w:val="1"/>
      <w:marLeft w:val="0"/>
      <w:marRight w:val="0"/>
      <w:marTop w:val="0"/>
      <w:marBottom w:val="0"/>
      <w:divBdr>
        <w:top w:val="none" w:sz="0" w:space="0" w:color="auto"/>
        <w:left w:val="none" w:sz="0" w:space="0" w:color="auto"/>
        <w:bottom w:val="none" w:sz="0" w:space="0" w:color="auto"/>
        <w:right w:val="none" w:sz="0" w:space="0" w:color="auto"/>
      </w:divBdr>
    </w:div>
    <w:div w:id="731006083">
      <w:bodyDiv w:val="1"/>
      <w:marLeft w:val="0"/>
      <w:marRight w:val="0"/>
      <w:marTop w:val="0"/>
      <w:marBottom w:val="0"/>
      <w:divBdr>
        <w:top w:val="none" w:sz="0" w:space="0" w:color="auto"/>
        <w:left w:val="none" w:sz="0" w:space="0" w:color="auto"/>
        <w:bottom w:val="none" w:sz="0" w:space="0" w:color="auto"/>
        <w:right w:val="none" w:sz="0" w:space="0" w:color="auto"/>
      </w:divBdr>
    </w:div>
    <w:div w:id="731077224">
      <w:bodyDiv w:val="1"/>
      <w:marLeft w:val="0"/>
      <w:marRight w:val="0"/>
      <w:marTop w:val="0"/>
      <w:marBottom w:val="0"/>
      <w:divBdr>
        <w:top w:val="none" w:sz="0" w:space="0" w:color="auto"/>
        <w:left w:val="none" w:sz="0" w:space="0" w:color="auto"/>
        <w:bottom w:val="none" w:sz="0" w:space="0" w:color="auto"/>
        <w:right w:val="none" w:sz="0" w:space="0" w:color="auto"/>
      </w:divBdr>
    </w:div>
    <w:div w:id="731079174">
      <w:bodyDiv w:val="1"/>
      <w:marLeft w:val="0"/>
      <w:marRight w:val="0"/>
      <w:marTop w:val="0"/>
      <w:marBottom w:val="0"/>
      <w:divBdr>
        <w:top w:val="none" w:sz="0" w:space="0" w:color="auto"/>
        <w:left w:val="none" w:sz="0" w:space="0" w:color="auto"/>
        <w:bottom w:val="none" w:sz="0" w:space="0" w:color="auto"/>
        <w:right w:val="none" w:sz="0" w:space="0" w:color="auto"/>
      </w:divBdr>
    </w:div>
    <w:div w:id="731385443">
      <w:bodyDiv w:val="1"/>
      <w:marLeft w:val="0"/>
      <w:marRight w:val="0"/>
      <w:marTop w:val="0"/>
      <w:marBottom w:val="0"/>
      <w:divBdr>
        <w:top w:val="none" w:sz="0" w:space="0" w:color="auto"/>
        <w:left w:val="none" w:sz="0" w:space="0" w:color="auto"/>
        <w:bottom w:val="none" w:sz="0" w:space="0" w:color="auto"/>
        <w:right w:val="none" w:sz="0" w:space="0" w:color="auto"/>
      </w:divBdr>
    </w:div>
    <w:div w:id="731537362">
      <w:bodyDiv w:val="1"/>
      <w:marLeft w:val="0"/>
      <w:marRight w:val="0"/>
      <w:marTop w:val="0"/>
      <w:marBottom w:val="0"/>
      <w:divBdr>
        <w:top w:val="none" w:sz="0" w:space="0" w:color="auto"/>
        <w:left w:val="none" w:sz="0" w:space="0" w:color="auto"/>
        <w:bottom w:val="none" w:sz="0" w:space="0" w:color="auto"/>
        <w:right w:val="none" w:sz="0" w:space="0" w:color="auto"/>
      </w:divBdr>
    </w:div>
    <w:div w:id="731658466">
      <w:bodyDiv w:val="1"/>
      <w:marLeft w:val="0"/>
      <w:marRight w:val="0"/>
      <w:marTop w:val="0"/>
      <w:marBottom w:val="0"/>
      <w:divBdr>
        <w:top w:val="none" w:sz="0" w:space="0" w:color="auto"/>
        <w:left w:val="none" w:sz="0" w:space="0" w:color="auto"/>
        <w:bottom w:val="none" w:sz="0" w:space="0" w:color="auto"/>
        <w:right w:val="none" w:sz="0" w:space="0" w:color="auto"/>
      </w:divBdr>
      <w:divsChild>
        <w:div w:id="613631843">
          <w:marLeft w:val="0"/>
          <w:marRight w:val="0"/>
          <w:marTop w:val="0"/>
          <w:marBottom w:val="160"/>
          <w:divBdr>
            <w:top w:val="none" w:sz="0" w:space="0" w:color="auto"/>
            <w:left w:val="none" w:sz="0" w:space="0" w:color="auto"/>
            <w:bottom w:val="none" w:sz="0" w:space="0" w:color="auto"/>
            <w:right w:val="none" w:sz="0" w:space="0" w:color="auto"/>
          </w:divBdr>
        </w:div>
      </w:divsChild>
    </w:div>
    <w:div w:id="731731051">
      <w:bodyDiv w:val="1"/>
      <w:marLeft w:val="0"/>
      <w:marRight w:val="0"/>
      <w:marTop w:val="0"/>
      <w:marBottom w:val="0"/>
      <w:divBdr>
        <w:top w:val="none" w:sz="0" w:space="0" w:color="auto"/>
        <w:left w:val="none" w:sz="0" w:space="0" w:color="auto"/>
        <w:bottom w:val="none" w:sz="0" w:space="0" w:color="auto"/>
        <w:right w:val="none" w:sz="0" w:space="0" w:color="auto"/>
      </w:divBdr>
    </w:div>
    <w:div w:id="731775914">
      <w:bodyDiv w:val="1"/>
      <w:marLeft w:val="0"/>
      <w:marRight w:val="0"/>
      <w:marTop w:val="0"/>
      <w:marBottom w:val="0"/>
      <w:divBdr>
        <w:top w:val="none" w:sz="0" w:space="0" w:color="auto"/>
        <w:left w:val="none" w:sz="0" w:space="0" w:color="auto"/>
        <w:bottom w:val="none" w:sz="0" w:space="0" w:color="auto"/>
        <w:right w:val="none" w:sz="0" w:space="0" w:color="auto"/>
      </w:divBdr>
    </w:div>
    <w:div w:id="731974437">
      <w:bodyDiv w:val="1"/>
      <w:marLeft w:val="0"/>
      <w:marRight w:val="0"/>
      <w:marTop w:val="0"/>
      <w:marBottom w:val="0"/>
      <w:divBdr>
        <w:top w:val="none" w:sz="0" w:space="0" w:color="auto"/>
        <w:left w:val="none" w:sz="0" w:space="0" w:color="auto"/>
        <w:bottom w:val="none" w:sz="0" w:space="0" w:color="auto"/>
        <w:right w:val="none" w:sz="0" w:space="0" w:color="auto"/>
      </w:divBdr>
    </w:div>
    <w:div w:id="732240024">
      <w:bodyDiv w:val="1"/>
      <w:marLeft w:val="0"/>
      <w:marRight w:val="0"/>
      <w:marTop w:val="0"/>
      <w:marBottom w:val="0"/>
      <w:divBdr>
        <w:top w:val="none" w:sz="0" w:space="0" w:color="auto"/>
        <w:left w:val="none" w:sz="0" w:space="0" w:color="auto"/>
        <w:bottom w:val="none" w:sz="0" w:space="0" w:color="auto"/>
        <w:right w:val="none" w:sz="0" w:space="0" w:color="auto"/>
      </w:divBdr>
    </w:div>
    <w:div w:id="732242519">
      <w:bodyDiv w:val="1"/>
      <w:marLeft w:val="0"/>
      <w:marRight w:val="0"/>
      <w:marTop w:val="0"/>
      <w:marBottom w:val="0"/>
      <w:divBdr>
        <w:top w:val="none" w:sz="0" w:space="0" w:color="auto"/>
        <w:left w:val="none" w:sz="0" w:space="0" w:color="auto"/>
        <w:bottom w:val="none" w:sz="0" w:space="0" w:color="auto"/>
        <w:right w:val="none" w:sz="0" w:space="0" w:color="auto"/>
      </w:divBdr>
    </w:div>
    <w:div w:id="732386829">
      <w:bodyDiv w:val="1"/>
      <w:marLeft w:val="0"/>
      <w:marRight w:val="0"/>
      <w:marTop w:val="0"/>
      <w:marBottom w:val="0"/>
      <w:divBdr>
        <w:top w:val="none" w:sz="0" w:space="0" w:color="auto"/>
        <w:left w:val="none" w:sz="0" w:space="0" w:color="auto"/>
        <w:bottom w:val="none" w:sz="0" w:space="0" w:color="auto"/>
        <w:right w:val="none" w:sz="0" w:space="0" w:color="auto"/>
      </w:divBdr>
    </w:div>
    <w:div w:id="732391626">
      <w:bodyDiv w:val="1"/>
      <w:marLeft w:val="0"/>
      <w:marRight w:val="0"/>
      <w:marTop w:val="0"/>
      <w:marBottom w:val="0"/>
      <w:divBdr>
        <w:top w:val="none" w:sz="0" w:space="0" w:color="auto"/>
        <w:left w:val="none" w:sz="0" w:space="0" w:color="auto"/>
        <w:bottom w:val="none" w:sz="0" w:space="0" w:color="auto"/>
        <w:right w:val="none" w:sz="0" w:space="0" w:color="auto"/>
      </w:divBdr>
    </w:div>
    <w:div w:id="732503139">
      <w:bodyDiv w:val="1"/>
      <w:marLeft w:val="0"/>
      <w:marRight w:val="0"/>
      <w:marTop w:val="0"/>
      <w:marBottom w:val="0"/>
      <w:divBdr>
        <w:top w:val="none" w:sz="0" w:space="0" w:color="auto"/>
        <w:left w:val="none" w:sz="0" w:space="0" w:color="auto"/>
        <w:bottom w:val="none" w:sz="0" w:space="0" w:color="auto"/>
        <w:right w:val="none" w:sz="0" w:space="0" w:color="auto"/>
      </w:divBdr>
    </w:div>
    <w:div w:id="732578272">
      <w:bodyDiv w:val="1"/>
      <w:marLeft w:val="0"/>
      <w:marRight w:val="0"/>
      <w:marTop w:val="0"/>
      <w:marBottom w:val="0"/>
      <w:divBdr>
        <w:top w:val="none" w:sz="0" w:space="0" w:color="auto"/>
        <w:left w:val="none" w:sz="0" w:space="0" w:color="auto"/>
        <w:bottom w:val="none" w:sz="0" w:space="0" w:color="auto"/>
        <w:right w:val="none" w:sz="0" w:space="0" w:color="auto"/>
      </w:divBdr>
    </w:div>
    <w:div w:id="732583400">
      <w:bodyDiv w:val="1"/>
      <w:marLeft w:val="0"/>
      <w:marRight w:val="0"/>
      <w:marTop w:val="0"/>
      <w:marBottom w:val="0"/>
      <w:divBdr>
        <w:top w:val="none" w:sz="0" w:space="0" w:color="auto"/>
        <w:left w:val="none" w:sz="0" w:space="0" w:color="auto"/>
        <w:bottom w:val="none" w:sz="0" w:space="0" w:color="auto"/>
        <w:right w:val="none" w:sz="0" w:space="0" w:color="auto"/>
      </w:divBdr>
    </w:div>
    <w:div w:id="732585901">
      <w:bodyDiv w:val="1"/>
      <w:marLeft w:val="0"/>
      <w:marRight w:val="0"/>
      <w:marTop w:val="0"/>
      <w:marBottom w:val="0"/>
      <w:divBdr>
        <w:top w:val="none" w:sz="0" w:space="0" w:color="auto"/>
        <w:left w:val="none" w:sz="0" w:space="0" w:color="auto"/>
        <w:bottom w:val="none" w:sz="0" w:space="0" w:color="auto"/>
        <w:right w:val="none" w:sz="0" w:space="0" w:color="auto"/>
      </w:divBdr>
    </w:div>
    <w:div w:id="732699573">
      <w:bodyDiv w:val="1"/>
      <w:marLeft w:val="0"/>
      <w:marRight w:val="0"/>
      <w:marTop w:val="0"/>
      <w:marBottom w:val="0"/>
      <w:divBdr>
        <w:top w:val="none" w:sz="0" w:space="0" w:color="auto"/>
        <w:left w:val="none" w:sz="0" w:space="0" w:color="auto"/>
        <w:bottom w:val="none" w:sz="0" w:space="0" w:color="auto"/>
        <w:right w:val="none" w:sz="0" w:space="0" w:color="auto"/>
      </w:divBdr>
    </w:div>
    <w:div w:id="732848174">
      <w:bodyDiv w:val="1"/>
      <w:marLeft w:val="0"/>
      <w:marRight w:val="0"/>
      <w:marTop w:val="0"/>
      <w:marBottom w:val="0"/>
      <w:divBdr>
        <w:top w:val="none" w:sz="0" w:space="0" w:color="auto"/>
        <w:left w:val="none" w:sz="0" w:space="0" w:color="auto"/>
        <w:bottom w:val="none" w:sz="0" w:space="0" w:color="auto"/>
        <w:right w:val="none" w:sz="0" w:space="0" w:color="auto"/>
      </w:divBdr>
    </w:div>
    <w:div w:id="732889509">
      <w:bodyDiv w:val="1"/>
      <w:marLeft w:val="0"/>
      <w:marRight w:val="0"/>
      <w:marTop w:val="0"/>
      <w:marBottom w:val="0"/>
      <w:divBdr>
        <w:top w:val="none" w:sz="0" w:space="0" w:color="auto"/>
        <w:left w:val="none" w:sz="0" w:space="0" w:color="auto"/>
        <w:bottom w:val="none" w:sz="0" w:space="0" w:color="auto"/>
        <w:right w:val="none" w:sz="0" w:space="0" w:color="auto"/>
      </w:divBdr>
    </w:div>
    <w:div w:id="732897818">
      <w:bodyDiv w:val="1"/>
      <w:marLeft w:val="0"/>
      <w:marRight w:val="0"/>
      <w:marTop w:val="0"/>
      <w:marBottom w:val="0"/>
      <w:divBdr>
        <w:top w:val="none" w:sz="0" w:space="0" w:color="auto"/>
        <w:left w:val="none" w:sz="0" w:space="0" w:color="auto"/>
        <w:bottom w:val="none" w:sz="0" w:space="0" w:color="auto"/>
        <w:right w:val="none" w:sz="0" w:space="0" w:color="auto"/>
      </w:divBdr>
    </w:div>
    <w:div w:id="732966570">
      <w:bodyDiv w:val="1"/>
      <w:marLeft w:val="0"/>
      <w:marRight w:val="0"/>
      <w:marTop w:val="0"/>
      <w:marBottom w:val="0"/>
      <w:divBdr>
        <w:top w:val="none" w:sz="0" w:space="0" w:color="auto"/>
        <w:left w:val="none" w:sz="0" w:space="0" w:color="auto"/>
        <w:bottom w:val="none" w:sz="0" w:space="0" w:color="auto"/>
        <w:right w:val="none" w:sz="0" w:space="0" w:color="auto"/>
      </w:divBdr>
    </w:div>
    <w:div w:id="733237123">
      <w:bodyDiv w:val="1"/>
      <w:marLeft w:val="0"/>
      <w:marRight w:val="0"/>
      <w:marTop w:val="0"/>
      <w:marBottom w:val="0"/>
      <w:divBdr>
        <w:top w:val="none" w:sz="0" w:space="0" w:color="auto"/>
        <w:left w:val="none" w:sz="0" w:space="0" w:color="auto"/>
        <w:bottom w:val="none" w:sz="0" w:space="0" w:color="auto"/>
        <w:right w:val="none" w:sz="0" w:space="0" w:color="auto"/>
      </w:divBdr>
    </w:div>
    <w:div w:id="733239406">
      <w:bodyDiv w:val="1"/>
      <w:marLeft w:val="0"/>
      <w:marRight w:val="0"/>
      <w:marTop w:val="0"/>
      <w:marBottom w:val="0"/>
      <w:divBdr>
        <w:top w:val="none" w:sz="0" w:space="0" w:color="auto"/>
        <w:left w:val="none" w:sz="0" w:space="0" w:color="auto"/>
        <w:bottom w:val="none" w:sz="0" w:space="0" w:color="auto"/>
        <w:right w:val="none" w:sz="0" w:space="0" w:color="auto"/>
      </w:divBdr>
    </w:div>
    <w:div w:id="733510106">
      <w:bodyDiv w:val="1"/>
      <w:marLeft w:val="0"/>
      <w:marRight w:val="0"/>
      <w:marTop w:val="0"/>
      <w:marBottom w:val="0"/>
      <w:divBdr>
        <w:top w:val="none" w:sz="0" w:space="0" w:color="auto"/>
        <w:left w:val="none" w:sz="0" w:space="0" w:color="auto"/>
        <w:bottom w:val="none" w:sz="0" w:space="0" w:color="auto"/>
        <w:right w:val="none" w:sz="0" w:space="0" w:color="auto"/>
      </w:divBdr>
    </w:div>
    <w:div w:id="733623506">
      <w:bodyDiv w:val="1"/>
      <w:marLeft w:val="0"/>
      <w:marRight w:val="0"/>
      <w:marTop w:val="0"/>
      <w:marBottom w:val="0"/>
      <w:divBdr>
        <w:top w:val="none" w:sz="0" w:space="0" w:color="auto"/>
        <w:left w:val="none" w:sz="0" w:space="0" w:color="auto"/>
        <w:bottom w:val="none" w:sz="0" w:space="0" w:color="auto"/>
        <w:right w:val="none" w:sz="0" w:space="0" w:color="auto"/>
      </w:divBdr>
    </w:div>
    <w:div w:id="733626491">
      <w:bodyDiv w:val="1"/>
      <w:marLeft w:val="0"/>
      <w:marRight w:val="0"/>
      <w:marTop w:val="0"/>
      <w:marBottom w:val="0"/>
      <w:divBdr>
        <w:top w:val="none" w:sz="0" w:space="0" w:color="auto"/>
        <w:left w:val="none" w:sz="0" w:space="0" w:color="auto"/>
        <w:bottom w:val="none" w:sz="0" w:space="0" w:color="auto"/>
        <w:right w:val="none" w:sz="0" w:space="0" w:color="auto"/>
      </w:divBdr>
    </w:div>
    <w:div w:id="733704106">
      <w:bodyDiv w:val="1"/>
      <w:marLeft w:val="0"/>
      <w:marRight w:val="0"/>
      <w:marTop w:val="0"/>
      <w:marBottom w:val="0"/>
      <w:divBdr>
        <w:top w:val="none" w:sz="0" w:space="0" w:color="auto"/>
        <w:left w:val="none" w:sz="0" w:space="0" w:color="auto"/>
        <w:bottom w:val="none" w:sz="0" w:space="0" w:color="auto"/>
        <w:right w:val="none" w:sz="0" w:space="0" w:color="auto"/>
      </w:divBdr>
    </w:div>
    <w:div w:id="733771247">
      <w:bodyDiv w:val="1"/>
      <w:marLeft w:val="0"/>
      <w:marRight w:val="0"/>
      <w:marTop w:val="0"/>
      <w:marBottom w:val="0"/>
      <w:divBdr>
        <w:top w:val="none" w:sz="0" w:space="0" w:color="auto"/>
        <w:left w:val="none" w:sz="0" w:space="0" w:color="auto"/>
        <w:bottom w:val="none" w:sz="0" w:space="0" w:color="auto"/>
        <w:right w:val="none" w:sz="0" w:space="0" w:color="auto"/>
      </w:divBdr>
    </w:div>
    <w:div w:id="733814818">
      <w:bodyDiv w:val="1"/>
      <w:marLeft w:val="0"/>
      <w:marRight w:val="0"/>
      <w:marTop w:val="0"/>
      <w:marBottom w:val="0"/>
      <w:divBdr>
        <w:top w:val="none" w:sz="0" w:space="0" w:color="auto"/>
        <w:left w:val="none" w:sz="0" w:space="0" w:color="auto"/>
        <w:bottom w:val="none" w:sz="0" w:space="0" w:color="auto"/>
        <w:right w:val="none" w:sz="0" w:space="0" w:color="auto"/>
      </w:divBdr>
    </w:div>
    <w:div w:id="734163858">
      <w:bodyDiv w:val="1"/>
      <w:marLeft w:val="0"/>
      <w:marRight w:val="0"/>
      <w:marTop w:val="0"/>
      <w:marBottom w:val="0"/>
      <w:divBdr>
        <w:top w:val="none" w:sz="0" w:space="0" w:color="auto"/>
        <w:left w:val="none" w:sz="0" w:space="0" w:color="auto"/>
        <w:bottom w:val="none" w:sz="0" w:space="0" w:color="auto"/>
        <w:right w:val="none" w:sz="0" w:space="0" w:color="auto"/>
      </w:divBdr>
    </w:div>
    <w:div w:id="734356678">
      <w:bodyDiv w:val="1"/>
      <w:marLeft w:val="0"/>
      <w:marRight w:val="0"/>
      <w:marTop w:val="0"/>
      <w:marBottom w:val="0"/>
      <w:divBdr>
        <w:top w:val="none" w:sz="0" w:space="0" w:color="auto"/>
        <w:left w:val="none" w:sz="0" w:space="0" w:color="auto"/>
        <w:bottom w:val="none" w:sz="0" w:space="0" w:color="auto"/>
        <w:right w:val="none" w:sz="0" w:space="0" w:color="auto"/>
      </w:divBdr>
    </w:div>
    <w:div w:id="734545683">
      <w:bodyDiv w:val="1"/>
      <w:marLeft w:val="0"/>
      <w:marRight w:val="0"/>
      <w:marTop w:val="0"/>
      <w:marBottom w:val="0"/>
      <w:divBdr>
        <w:top w:val="none" w:sz="0" w:space="0" w:color="auto"/>
        <w:left w:val="none" w:sz="0" w:space="0" w:color="auto"/>
        <w:bottom w:val="none" w:sz="0" w:space="0" w:color="auto"/>
        <w:right w:val="none" w:sz="0" w:space="0" w:color="auto"/>
      </w:divBdr>
    </w:div>
    <w:div w:id="734548098">
      <w:bodyDiv w:val="1"/>
      <w:marLeft w:val="0"/>
      <w:marRight w:val="0"/>
      <w:marTop w:val="0"/>
      <w:marBottom w:val="0"/>
      <w:divBdr>
        <w:top w:val="none" w:sz="0" w:space="0" w:color="auto"/>
        <w:left w:val="none" w:sz="0" w:space="0" w:color="auto"/>
        <w:bottom w:val="none" w:sz="0" w:space="0" w:color="auto"/>
        <w:right w:val="none" w:sz="0" w:space="0" w:color="auto"/>
      </w:divBdr>
    </w:div>
    <w:div w:id="734937281">
      <w:bodyDiv w:val="1"/>
      <w:marLeft w:val="0"/>
      <w:marRight w:val="0"/>
      <w:marTop w:val="0"/>
      <w:marBottom w:val="0"/>
      <w:divBdr>
        <w:top w:val="none" w:sz="0" w:space="0" w:color="auto"/>
        <w:left w:val="none" w:sz="0" w:space="0" w:color="auto"/>
        <w:bottom w:val="none" w:sz="0" w:space="0" w:color="auto"/>
        <w:right w:val="none" w:sz="0" w:space="0" w:color="auto"/>
      </w:divBdr>
    </w:div>
    <w:div w:id="735055115">
      <w:bodyDiv w:val="1"/>
      <w:marLeft w:val="0"/>
      <w:marRight w:val="0"/>
      <w:marTop w:val="0"/>
      <w:marBottom w:val="0"/>
      <w:divBdr>
        <w:top w:val="none" w:sz="0" w:space="0" w:color="auto"/>
        <w:left w:val="none" w:sz="0" w:space="0" w:color="auto"/>
        <w:bottom w:val="none" w:sz="0" w:space="0" w:color="auto"/>
        <w:right w:val="none" w:sz="0" w:space="0" w:color="auto"/>
      </w:divBdr>
    </w:div>
    <w:div w:id="735782322">
      <w:bodyDiv w:val="1"/>
      <w:marLeft w:val="0"/>
      <w:marRight w:val="0"/>
      <w:marTop w:val="0"/>
      <w:marBottom w:val="0"/>
      <w:divBdr>
        <w:top w:val="none" w:sz="0" w:space="0" w:color="auto"/>
        <w:left w:val="none" w:sz="0" w:space="0" w:color="auto"/>
        <w:bottom w:val="none" w:sz="0" w:space="0" w:color="auto"/>
        <w:right w:val="none" w:sz="0" w:space="0" w:color="auto"/>
      </w:divBdr>
    </w:div>
    <w:div w:id="735855855">
      <w:bodyDiv w:val="1"/>
      <w:marLeft w:val="0"/>
      <w:marRight w:val="0"/>
      <w:marTop w:val="0"/>
      <w:marBottom w:val="0"/>
      <w:divBdr>
        <w:top w:val="none" w:sz="0" w:space="0" w:color="auto"/>
        <w:left w:val="none" w:sz="0" w:space="0" w:color="auto"/>
        <w:bottom w:val="none" w:sz="0" w:space="0" w:color="auto"/>
        <w:right w:val="none" w:sz="0" w:space="0" w:color="auto"/>
      </w:divBdr>
    </w:div>
    <w:div w:id="736167159">
      <w:bodyDiv w:val="1"/>
      <w:marLeft w:val="0"/>
      <w:marRight w:val="0"/>
      <w:marTop w:val="0"/>
      <w:marBottom w:val="0"/>
      <w:divBdr>
        <w:top w:val="none" w:sz="0" w:space="0" w:color="auto"/>
        <w:left w:val="none" w:sz="0" w:space="0" w:color="auto"/>
        <w:bottom w:val="none" w:sz="0" w:space="0" w:color="auto"/>
        <w:right w:val="none" w:sz="0" w:space="0" w:color="auto"/>
      </w:divBdr>
    </w:div>
    <w:div w:id="736168372">
      <w:bodyDiv w:val="1"/>
      <w:marLeft w:val="0"/>
      <w:marRight w:val="0"/>
      <w:marTop w:val="0"/>
      <w:marBottom w:val="0"/>
      <w:divBdr>
        <w:top w:val="none" w:sz="0" w:space="0" w:color="auto"/>
        <w:left w:val="none" w:sz="0" w:space="0" w:color="auto"/>
        <w:bottom w:val="none" w:sz="0" w:space="0" w:color="auto"/>
        <w:right w:val="none" w:sz="0" w:space="0" w:color="auto"/>
      </w:divBdr>
    </w:div>
    <w:div w:id="736368296">
      <w:bodyDiv w:val="1"/>
      <w:marLeft w:val="0"/>
      <w:marRight w:val="0"/>
      <w:marTop w:val="0"/>
      <w:marBottom w:val="0"/>
      <w:divBdr>
        <w:top w:val="none" w:sz="0" w:space="0" w:color="auto"/>
        <w:left w:val="none" w:sz="0" w:space="0" w:color="auto"/>
        <w:bottom w:val="none" w:sz="0" w:space="0" w:color="auto"/>
        <w:right w:val="none" w:sz="0" w:space="0" w:color="auto"/>
      </w:divBdr>
    </w:div>
    <w:div w:id="736392077">
      <w:bodyDiv w:val="1"/>
      <w:marLeft w:val="0"/>
      <w:marRight w:val="0"/>
      <w:marTop w:val="0"/>
      <w:marBottom w:val="0"/>
      <w:divBdr>
        <w:top w:val="none" w:sz="0" w:space="0" w:color="auto"/>
        <w:left w:val="none" w:sz="0" w:space="0" w:color="auto"/>
        <w:bottom w:val="none" w:sz="0" w:space="0" w:color="auto"/>
        <w:right w:val="none" w:sz="0" w:space="0" w:color="auto"/>
      </w:divBdr>
    </w:div>
    <w:div w:id="736514701">
      <w:bodyDiv w:val="1"/>
      <w:marLeft w:val="0"/>
      <w:marRight w:val="0"/>
      <w:marTop w:val="0"/>
      <w:marBottom w:val="0"/>
      <w:divBdr>
        <w:top w:val="none" w:sz="0" w:space="0" w:color="auto"/>
        <w:left w:val="none" w:sz="0" w:space="0" w:color="auto"/>
        <w:bottom w:val="none" w:sz="0" w:space="0" w:color="auto"/>
        <w:right w:val="none" w:sz="0" w:space="0" w:color="auto"/>
      </w:divBdr>
    </w:div>
    <w:div w:id="736587806">
      <w:bodyDiv w:val="1"/>
      <w:marLeft w:val="0"/>
      <w:marRight w:val="0"/>
      <w:marTop w:val="0"/>
      <w:marBottom w:val="0"/>
      <w:divBdr>
        <w:top w:val="none" w:sz="0" w:space="0" w:color="auto"/>
        <w:left w:val="none" w:sz="0" w:space="0" w:color="auto"/>
        <w:bottom w:val="none" w:sz="0" w:space="0" w:color="auto"/>
        <w:right w:val="none" w:sz="0" w:space="0" w:color="auto"/>
      </w:divBdr>
    </w:div>
    <w:div w:id="736632473">
      <w:bodyDiv w:val="1"/>
      <w:marLeft w:val="0"/>
      <w:marRight w:val="0"/>
      <w:marTop w:val="0"/>
      <w:marBottom w:val="0"/>
      <w:divBdr>
        <w:top w:val="none" w:sz="0" w:space="0" w:color="auto"/>
        <w:left w:val="none" w:sz="0" w:space="0" w:color="auto"/>
        <w:bottom w:val="none" w:sz="0" w:space="0" w:color="auto"/>
        <w:right w:val="none" w:sz="0" w:space="0" w:color="auto"/>
      </w:divBdr>
      <w:divsChild>
        <w:div w:id="1706908483">
          <w:marLeft w:val="0"/>
          <w:marRight w:val="0"/>
          <w:marTop w:val="0"/>
          <w:marBottom w:val="160"/>
          <w:divBdr>
            <w:top w:val="none" w:sz="0" w:space="0" w:color="auto"/>
            <w:left w:val="none" w:sz="0" w:space="0" w:color="auto"/>
            <w:bottom w:val="none" w:sz="0" w:space="0" w:color="auto"/>
            <w:right w:val="none" w:sz="0" w:space="0" w:color="auto"/>
          </w:divBdr>
        </w:div>
      </w:divsChild>
    </w:div>
    <w:div w:id="736709631">
      <w:bodyDiv w:val="1"/>
      <w:marLeft w:val="0"/>
      <w:marRight w:val="0"/>
      <w:marTop w:val="0"/>
      <w:marBottom w:val="0"/>
      <w:divBdr>
        <w:top w:val="none" w:sz="0" w:space="0" w:color="auto"/>
        <w:left w:val="none" w:sz="0" w:space="0" w:color="auto"/>
        <w:bottom w:val="none" w:sz="0" w:space="0" w:color="auto"/>
        <w:right w:val="none" w:sz="0" w:space="0" w:color="auto"/>
      </w:divBdr>
    </w:div>
    <w:div w:id="736710738">
      <w:bodyDiv w:val="1"/>
      <w:marLeft w:val="0"/>
      <w:marRight w:val="0"/>
      <w:marTop w:val="0"/>
      <w:marBottom w:val="0"/>
      <w:divBdr>
        <w:top w:val="none" w:sz="0" w:space="0" w:color="auto"/>
        <w:left w:val="none" w:sz="0" w:space="0" w:color="auto"/>
        <w:bottom w:val="none" w:sz="0" w:space="0" w:color="auto"/>
        <w:right w:val="none" w:sz="0" w:space="0" w:color="auto"/>
      </w:divBdr>
    </w:div>
    <w:div w:id="736711801">
      <w:bodyDiv w:val="1"/>
      <w:marLeft w:val="0"/>
      <w:marRight w:val="0"/>
      <w:marTop w:val="0"/>
      <w:marBottom w:val="0"/>
      <w:divBdr>
        <w:top w:val="none" w:sz="0" w:space="0" w:color="auto"/>
        <w:left w:val="none" w:sz="0" w:space="0" w:color="auto"/>
        <w:bottom w:val="none" w:sz="0" w:space="0" w:color="auto"/>
        <w:right w:val="none" w:sz="0" w:space="0" w:color="auto"/>
      </w:divBdr>
    </w:div>
    <w:div w:id="736781511">
      <w:bodyDiv w:val="1"/>
      <w:marLeft w:val="0"/>
      <w:marRight w:val="0"/>
      <w:marTop w:val="0"/>
      <w:marBottom w:val="0"/>
      <w:divBdr>
        <w:top w:val="none" w:sz="0" w:space="0" w:color="auto"/>
        <w:left w:val="none" w:sz="0" w:space="0" w:color="auto"/>
        <w:bottom w:val="none" w:sz="0" w:space="0" w:color="auto"/>
        <w:right w:val="none" w:sz="0" w:space="0" w:color="auto"/>
      </w:divBdr>
    </w:div>
    <w:div w:id="736786226">
      <w:bodyDiv w:val="1"/>
      <w:marLeft w:val="0"/>
      <w:marRight w:val="0"/>
      <w:marTop w:val="0"/>
      <w:marBottom w:val="0"/>
      <w:divBdr>
        <w:top w:val="none" w:sz="0" w:space="0" w:color="auto"/>
        <w:left w:val="none" w:sz="0" w:space="0" w:color="auto"/>
        <w:bottom w:val="none" w:sz="0" w:space="0" w:color="auto"/>
        <w:right w:val="none" w:sz="0" w:space="0" w:color="auto"/>
      </w:divBdr>
    </w:div>
    <w:div w:id="736826970">
      <w:bodyDiv w:val="1"/>
      <w:marLeft w:val="0"/>
      <w:marRight w:val="0"/>
      <w:marTop w:val="0"/>
      <w:marBottom w:val="0"/>
      <w:divBdr>
        <w:top w:val="none" w:sz="0" w:space="0" w:color="auto"/>
        <w:left w:val="none" w:sz="0" w:space="0" w:color="auto"/>
        <w:bottom w:val="none" w:sz="0" w:space="0" w:color="auto"/>
        <w:right w:val="none" w:sz="0" w:space="0" w:color="auto"/>
      </w:divBdr>
    </w:div>
    <w:div w:id="736828208">
      <w:bodyDiv w:val="1"/>
      <w:marLeft w:val="0"/>
      <w:marRight w:val="0"/>
      <w:marTop w:val="0"/>
      <w:marBottom w:val="0"/>
      <w:divBdr>
        <w:top w:val="none" w:sz="0" w:space="0" w:color="auto"/>
        <w:left w:val="none" w:sz="0" w:space="0" w:color="auto"/>
        <w:bottom w:val="none" w:sz="0" w:space="0" w:color="auto"/>
        <w:right w:val="none" w:sz="0" w:space="0" w:color="auto"/>
      </w:divBdr>
    </w:div>
    <w:div w:id="737093451">
      <w:bodyDiv w:val="1"/>
      <w:marLeft w:val="0"/>
      <w:marRight w:val="0"/>
      <w:marTop w:val="0"/>
      <w:marBottom w:val="0"/>
      <w:divBdr>
        <w:top w:val="none" w:sz="0" w:space="0" w:color="auto"/>
        <w:left w:val="none" w:sz="0" w:space="0" w:color="auto"/>
        <w:bottom w:val="none" w:sz="0" w:space="0" w:color="auto"/>
        <w:right w:val="none" w:sz="0" w:space="0" w:color="auto"/>
      </w:divBdr>
    </w:div>
    <w:div w:id="737246948">
      <w:bodyDiv w:val="1"/>
      <w:marLeft w:val="0"/>
      <w:marRight w:val="0"/>
      <w:marTop w:val="0"/>
      <w:marBottom w:val="0"/>
      <w:divBdr>
        <w:top w:val="none" w:sz="0" w:space="0" w:color="auto"/>
        <w:left w:val="none" w:sz="0" w:space="0" w:color="auto"/>
        <w:bottom w:val="none" w:sz="0" w:space="0" w:color="auto"/>
        <w:right w:val="none" w:sz="0" w:space="0" w:color="auto"/>
      </w:divBdr>
    </w:div>
    <w:div w:id="737287286">
      <w:bodyDiv w:val="1"/>
      <w:marLeft w:val="0"/>
      <w:marRight w:val="0"/>
      <w:marTop w:val="0"/>
      <w:marBottom w:val="0"/>
      <w:divBdr>
        <w:top w:val="none" w:sz="0" w:space="0" w:color="auto"/>
        <w:left w:val="none" w:sz="0" w:space="0" w:color="auto"/>
        <w:bottom w:val="none" w:sz="0" w:space="0" w:color="auto"/>
        <w:right w:val="none" w:sz="0" w:space="0" w:color="auto"/>
      </w:divBdr>
    </w:div>
    <w:div w:id="737287962">
      <w:bodyDiv w:val="1"/>
      <w:marLeft w:val="0"/>
      <w:marRight w:val="0"/>
      <w:marTop w:val="0"/>
      <w:marBottom w:val="0"/>
      <w:divBdr>
        <w:top w:val="none" w:sz="0" w:space="0" w:color="auto"/>
        <w:left w:val="none" w:sz="0" w:space="0" w:color="auto"/>
        <w:bottom w:val="none" w:sz="0" w:space="0" w:color="auto"/>
        <w:right w:val="none" w:sz="0" w:space="0" w:color="auto"/>
      </w:divBdr>
    </w:div>
    <w:div w:id="737360555">
      <w:bodyDiv w:val="1"/>
      <w:marLeft w:val="0"/>
      <w:marRight w:val="0"/>
      <w:marTop w:val="0"/>
      <w:marBottom w:val="0"/>
      <w:divBdr>
        <w:top w:val="none" w:sz="0" w:space="0" w:color="auto"/>
        <w:left w:val="none" w:sz="0" w:space="0" w:color="auto"/>
        <w:bottom w:val="none" w:sz="0" w:space="0" w:color="auto"/>
        <w:right w:val="none" w:sz="0" w:space="0" w:color="auto"/>
      </w:divBdr>
    </w:div>
    <w:div w:id="737438394">
      <w:bodyDiv w:val="1"/>
      <w:marLeft w:val="0"/>
      <w:marRight w:val="0"/>
      <w:marTop w:val="0"/>
      <w:marBottom w:val="0"/>
      <w:divBdr>
        <w:top w:val="none" w:sz="0" w:space="0" w:color="auto"/>
        <w:left w:val="none" w:sz="0" w:space="0" w:color="auto"/>
        <w:bottom w:val="none" w:sz="0" w:space="0" w:color="auto"/>
        <w:right w:val="none" w:sz="0" w:space="0" w:color="auto"/>
      </w:divBdr>
    </w:div>
    <w:div w:id="737558041">
      <w:bodyDiv w:val="1"/>
      <w:marLeft w:val="0"/>
      <w:marRight w:val="0"/>
      <w:marTop w:val="0"/>
      <w:marBottom w:val="0"/>
      <w:divBdr>
        <w:top w:val="none" w:sz="0" w:space="0" w:color="auto"/>
        <w:left w:val="none" w:sz="0" w:space="0" w:color="auto"/>
        <w:bottom w:val="none" w:sz="0" w:space="0" w:color="auto"/>
        <w:right w:val="none" w:sz="0" w:space="0" w:color="auto"/>
      </w:divBdr>
    </w:div>
    <w:div w:id="737635713">
      <w:bodyDiv w:val="1"/>
      <w:marLeft w:val="0"/>
      <w:marRight w:val="0"/>
      <w:marTop w:val="0"/>
      <w:marBottom w:val="0"/>
      <w:divBdr>
        <w:top w:val="none" w:sz="0" w:space="0" w:color="auto"/>
        <w:left w:val="none" w:sz="0" w:space="0" w:color="auto"/>
        <w:bottom w:val="none" w:sz="0" w:space="0" w:color="auto"/>
        <w:right w:val="none" w:sz="0" w:space="0" w:color="auto"/>
      </w:divBdr>
    </w:div>
    <w:div w:id="737749510">
      <w:bodyDiv w:val="1"/>
      <w:marLeft w:val="0"/>
      <w:marRight w:val="0"/>
      <w:marTop w:val="0"/>
      <w:marBottom w:val="0"/>
      <w:divBdr>
        <w:top w:val="none" w:sz="0" w:space="0" w:color="auto"/>
        <w:left w:val="none" w:sz="0" w:space="0" w:color="auto"/>
        <w:bottom w:val="none" w:sz="0" w:space="0" w:color="auto"/>
        <w:right w:val="none" w:sz="0" w:space="0" w:color="auto"/>
      </w:divBdr>
    </w:div>
    <w:div w:id="737825656">
      <w:bodyDiv w:val="1"/>
      <w:marLeft w:val="0"/>
      <w:marRight w:val="0"/>
      <w:marTop w:val="0"/>
      <w:marBottom w:val="0"/>
      <w:divBdr>
        <w:top w:val="none" w:sz="0" w:space="0" w:color="auto"/>
        <w:left w:val="none" w:sz="0" w:space="0" w:color="auto"/>
        <w:bottom w:val="none" w:sz="0" w:space="0" w:color="auto"/>
        <w:right w:val="none" w:sz="0" w:space="0" w:color="auto"/>
      </w:divBdr>
    </w:div>
    <w:div w:id="737943483">
      <w:bodyDiv w:val="1"/>
      <w:marLeft w:val="0"/>
      <w:marRight w:val="0"/>
      <w:marTop w:val="0"/>
      <w:marBottom w:val="0"/>
      <w:divBdr>
        <w:top w:val="none" w:sz="0" w:space="0" w:color="auto"/>
        <w:left w:val="none" w:sz="0" w:space="0" w:color="auto"/>
        <w:bottom w:val="none" w:sz="0" w:space="0" w:color="auto"/>
        <w:right w:val="none" w:sz="0" w:space="0" w:color="auto"/>
      </w:divBdr>
    </w:div>
    <w:div w:id="738018038">
      <w:bodyDiv w:val="1"/>
      <w:marLeft w:val="0"/>
      <w:marRight w:val="0"/>
      <w:marTop w:val="0"/>
      <w:marBottom w:val="0"/>
      <w:divBdr>
        <w:top w:val="none" w:sz="0" w:space="0" w:color="auto"/>
        <w:left w:val="none" w:sz="0" w:space="0" w:color="auto"/>
        <w:bottom w:val="none" w:sz="0" w:space="0" w:color="auto"/>
        <w:right w:val="none" w:sz="0" w:space="0" w:color="auto"/>
      </w:divBdr>
    </w:div>
    <w:div w:id="738088964">
      <w:bodyDiv w:val="1"/>
      <w:marLeft w:val="0"/>
      <w:marRight w:val="0"/>
      <w:marTop w:val="0"/>
      <w:marBottom w:val="0"/>
      <w:divBdr>
        <w:top w:val="none" w:sz="0" w:space="0" w:color="auto"/>
        <w:left w:val="none" w:sz="0" w:space="0" w:color="auto"/>
        <w:bottom w:val="none" w:sz="0" w:space="0" w:color="auto"/>
        <w:right w:val="none" w:sz="0" w:space="0" w:color="auto"/>
      </w:divBdr>
    </w:div>
    <w:div w:id="738098007">
      <w:bodyDiv w:val="1"/>
      <w:marLeft w:val="0"/>
      <w:marRight w:val="0"/>
      <w:marTop w:val="0"/>
      <w:marBottom w:val="0"/>
      <w:divBdr>
        <w:top w:val="none" w:sz="0" w:space="0" w:color="auto"/>
        <w:left w:val="none" w:sz="0" w:space="0" w:color="auto"/>
        <w:bottom w:val="none" w:sz="0" w:space="0" w:color="auto"/>
        <w:right w:val="none" w:sz="0" w:space="0" w:color="auto"/>
      </w:divBdr>
    </w:div>
    <w:div w:id="738207163">
      <w:bodyDiv w:val="1"/>
      <w:marLeft w:val="0"/>
      <w:marRight w:val="0"/>
      <w:marTop w:val="0"/>
      <w:marBottom w:val="0"/>
      <w:divBdr>
        <w:top w:val="none" w:sz="0" w:space="0" w:color="auto"/>
        <w:left w:val="none" w:sz="0" w:space="0" w:color="auto"/>
        <w:bottom w:val="none" w:sz="0" w:space="0" w:color="auto"/>
        <w:right w:val="none" w:sz="0" w:space="0" w:color="auto"/>
      </w:divBdr>
    </w:div>
    <w:div w:id="738284451">
      <w:bodyDiv w:val="1"/>
      <w:marLeft w:val="0"/>
      <w:marRight w:val="0"/>
      <w:marTop w:val="0"/>
      <w:marBottom w:val="0"/>
      <w:divBdr>
        <w:top w:val="none" w:sz="0" w:space="0" w:color="auto"/>
        <w:left w:val="none" w:sz="0" w:space="0" w:color="auto"/>
        <w:bottom w:val="none" w:sz="0" w:space="0" w:color="auto"/>
        <w:right w:val="none" w:sz="0" w:space="0" w:color="auto"/>
      </w:divBdr>
    </w:div>
    <w:div w:id="738290919">
      <w:bodyDiv w:val="1"/>
      <w:marLeft w:val="0"/>
      <w:marRight w:val="0"/>
      <w:marTop w:val="0"/>
      <w:marBottom w:val="0"/>
      <w:divBdr>
        <w:top w:val="none" w:sz="0" w:space="0" w:color="auto"/>
        <w:left w:val="none" w:sz="0" w:space="0" w:color="auto"/>
        <w:bottom w:val="none" w:sz="0" w:space="0" w:color="auto"/>
        <w:right w:val="none" w:sz="0" w:space="0" w:color="auto"/>
      </w:divBdr>
    </w:div>
    <w:div w:id="738596002">
      <w:bodyDiv w:val="1"/>
      <w:marLeft w:val="0"/>
      <w:marRight w:val="0"/>
      <w:marTop w:val="0"/>
      <w:marBottom w:val="0"/>
      <w:divBdr>
        <w:top w:val="none" w:sz="0" w:space="0" w:color="auto"/>
        <w:left w:val="none" w:sz="0" w:space="0" w:color="auto"/>
        <w:bottom w:val="none" w:sz="0" w:space="0" w:color="auto"/>
        <w:right w:val="none" w:sz="0" w:space="0" w:color="auto"/>
      </w:divBdr>
    </w:div>
    <w:div w:id="738862590">
      <w:bodyDiv w:val="1"/>
      <w:marLeft w:val="0"/>
      <w:marRight w:val="0"/>
      <w:marTop w:val="0"/>
      <w:marBottom w:val="0"/>
      <w:divBdr>
        <w:top w:val="none" w:sz="0" w:space="0" w:color="auto"/>
        <w:left w:val="none" w:sz="0" w:space="0" w:color="auto"/>
        <w:bottom w:val="none" w:sz="0" w:space="0" w:color="auto"/>
        <w:right w:val="none" w:sz="0" w:space="0" w:color="auto"/>
      </w:divBdr>
    </w:div>
    <w:div w:id="738989457">
      <w:bodyDiv w:val="1"/>
      <w:marLeft w:val="0"/>
      <w:marRight w:val="0"/>
      <w:marTop w:val="0"/>
      <w:marBottom w:val="0"/>
      <w:divBdr>
        <w:top w:val="none" w:sz="0" w:space="0" w:color="auto"/>
        <w:left w:val="none" w:sz="0" w:space="0" w:color="auto"/>
        <w:bottom w:val="none" w:sz="0" w:space="0" w:color="auto"/>
        <w:right w:val="none" w:sz="0" w:space="0" w:color="auto"/>
      </w:divBdr>
    </w:div>
    <w:div w:id="739057088">
      <w:bodyDiv w:val="1"/>
      <w:marLeft w:val="0"/>
      <w:marRight w:val="0"/>
      <w:marTop w:val="0"/>
      <w:marBottom w:val="0"/>
      <w:divBdr>
        <w:top w:val="none" w:sz="0" w:space="0" w:color="auto"/>
        <w:left w:val="none" w:sz="0" w:space="0" w:color="auto"/>
        <w:bottom w:val="none" w:sz="0" w:space="0" w:color="auto"/>
        <w:right w:val="none" w:sz="0" w:space="0" w:color="auto"/>
      </w:divBdr>
    </w:div>
    <w:div w:id="739058724">
      <w:bodyDiv w:val="1"/>
      <w:marLeft w:val="0"/>
      <w:marRight w:val="0"/>
      <w:marTop w:val="0"/>
      <w:marBottom w:val="0"/>
      <w:divBdr>
        <w:top w:val="none" w:sz="0" w:space="0" w:color="auto"/>
        <w:left w:val="none" w:sz="0" w:space="0" w:color="auto"/>
        <w:bottom w:val="none" w:sz="0" w:space="0" w:color="auto"/>
        <w:right w:val="none" w:sz="0" w:space="0" w:color="auto"/>
      </w:divBdr>
    </w:div>
    <w:div w:id="739134914">
      <w:bodyDiv w:val="1"/>
      <w:marLeft w:val="0"/>
      <w:marRight w:val="0"/>
      <w:marTop w:val="0"/>
      <w:marBottom w:val="0"/>
      <w:divBdr>
        <w:top w:val="none" w:sz="0" w:space="0" w:color="auto"/>
        <w:left w:val="none" w:sz="0" w:space="0" w:color="auto"/>
        <w:bottom w:val="none" w:sz="0" w:space="0" w:color="auto"/>
        <w:right w:val="none" w:sz="0" w:space="0" w:color="auto"/>
      </w:divBdr>
    </w:div>
    <w:div w:id="739254560">
      <w:bodyDiv w:val="1"/>
      <w:marLeft w:val="0"/>
      <w:marRight w:val="0"/>
      <w:marTop w:val="0"/>
      <w:marBottom w:val="0"/>
      <w:divBdr>
        <w:top w:val="none" w:sz="0" w:space="0" w:color="auto"/>
        <w:left w:val="none" w:sz="0" w:space="0" w:color="auto"/>
        <w:bottom w:val="none" w:sz="0" w:space="0" w:color="auto"/>
        <w:right w:val="none" w:sz="0" w:space="0" w:color="auto"/>
      </w:divBdr>
    </w:div>
    <w:div w:id="739714480">
      <w:bodyDiv w:val="1"/>
      <w:marLeft w:val="0"/>
      <w:marRight w:val="0"/>
      <w:marTop w:val="0"/>
      <w:marBottom w:val="0"/>
      <w:divBdr>
        <w:top w:val="none" w:sz="0" w:space="0" w:color="auto"/>
        <w:left w:val="none" w:sz="0" w:space="0" w:color="auto"/>
        <w:bottom w:val="none" w:sz="0" w:space="0" w:color="auto"/>
        <w:right w:val="none" w:sz="0" w:space="0" w:color="auto"/>
      </w:divBdr>
    </w:div>
    <w:div w:id="739863823">
      <w:bodyDiv w:val="1"/>
      <w:marLeft w:val="0"/>
      <w:marRight w:val="0"/>
      <w:marTop w:val="0"/>
      <w:marBottom w:val="0"/>
      <w:divBdr>
        <w:top w:val="none" w:sz="0" w:space="0" w:color="auto"/>
        <w:left w:val="none" w:sz="0" w:space="0" w:color="auto"/>
        <w:bottom w:val="none" w:sz="0" w:space="0" w:color="auto"/>
        <w:right w:val="none" w:sz="0" w:space="0" w:color="auto"/>
      </w:divBdr>
    </w:div>
    <w:div w:id="740099369">
      <w:bodyDiv w:val="1"/>
      <w:marLeft w:val="0"/>
      <w:marRight w:val="0"/>
      <w:marTop w:val="0"/>
      <w:marBottom w:val="0"/>
      <w:divBdr>
        <w:top w:val="none" w:sz="0" w:space="0" w:color="auto"/>
        <w:left w:val="none" w:sz="0" w:space="0" w:color="auto"/>
        <w:bottom w:val="none" w:sz="0" w:space="0" w:color="auto"/>
        <w:right w:val="none" w:sz="0" w:space="0" w:color="auto"/>
      </w:divBdr>
    </w:div>
    <w:div w:id="740182285">
      <w:bodyDiv w:val="1"/>
      <w:marLeft w:val="0"/>
      <w:marRight w:val="0"/>
      <w:marTop w:val="0"/>
      <w:marBottom w:val="0"/>
      <w:divBdr>
        <w:top w:val="none" w:sz="0" w:space="0" w:color="auto"/>
        <w:left w:val="none" w:sz="0" w:space="0" w:color="auto"/>
        <w:bottom w:val="none" w:sz="0" w:space="0" w:color="auto"/>
        <w:right w:val="none" w:sz="0" w:space="0" w:color="auto"/>
      </w:divBdr>
    </w:div>
    <w:div w:id="740255632">
      <w:bodyDiv w:val="1"/>
      <w:marLeft w:val="0"/>
      <w:marRight w:val="0"/>
      <w:marTop w:val="0"/>
      <w:marBottom w:val="0"/>
      <w:divBdr>
        <w:top w:val="none" w:sz="0" w:space="0" w:color="auto"/>
        <w:left w:val="none" w:sz="0" w:space="0" w:color="auto"/>
        <w:bottom w:val="none" w:sz="0" w:space="0" w:color="auto"/>
        <w:right w:val="none" w:sz="0" w:space="0" w:color="auto"/>
      </w:divBdr>
    </w:div>
    <w:div w:id="740256734">
      <w:bodyDiv w:val="1"/>
      <w:marLeft w:val="0"/>
      <w:marRight w:val="0"/>
      <w:marTop w:val="0"/>
      <w:marBottom w:val="0"/>
      <w:divBdr>
        <w:top w:val="none" w:sz="0" w:space="0" w:color="auto"/>
        <w:left w:val="none" w:sz="0" w:space="0" w:color="auto"/>
        <w:bottom w:val="none" w:sz="0" w:space="0" w:color="auto"/>
        <w:right w:val="none" w:sz="0" w:space="0" w:color="auto"/>
      </w:divBdr>
    </w:div>
    <w:div w:id="740326626">
      <w:bodyDiv w:val="1"/>
      <w:marLeft w:val="0"/>
      <w:marRight w:val="0"/>
      <w:marTop w:val="0"/>
      <w:marBottom w:val="0"/>
      <w:divBdr>
        <w:top w:val="none" w:sz="0" w:space="0" w:color="auto"/>
        <w:left w:val="none" w:sz="0" w:space="0" w:color="auto"/>
        <w:bottom w:val="none" w:sz="0" w:space="0" w:color="auto"/>
        <w:right w:val="none" w:sz="0" w:space="0" w:color="auto"/>
      </w:divBdr>
    </w:div>
    <w:div w:id="740374782">
      <w:bodyDiv w:val="1"/>
      <w:marLeft w:val="0"/>
      <w:marRight w:val="0"/>
      <w:marTop w:val="0"/>
      <w:marBottom w:val="0"/>
      <w:divBdr>
        <w:top w:val="none" w:sz="0" w:space="0" w:color="auto"/>
        <w:left w:val="none" w:sz="0" w:space="0" w:color="auto"/>
        <w:bottom w:val="none" w:sz="0" w:space="0" w:color="auto"/>
        <w:right w:val="none" w:sz="0" w:space="0" w:color="auto"/>
      </w:divBdr>
    </w:div>
    <w:div w:id="740638378">
      <w:bodyDiv w:val="1"/>
      <w:marLeft w:val="0"/>
      <w:marRight w:val="0"/>
      <w:marTop w:val="0"/>
      <w:marBottom w:val="0"/>
      <w:divBdr>
        <w:top w:val="none" w:sz="0" w:space="0" w:color="auto"/>
        <w:left w:val="none" w:sz="0" w:space="0" w:color="auto"/>
        <w:bottom w:val="none" w:sz="0" w:space="0" w:color="auto"/>
        <w:right w:val="none" w:sz="0" w:space="0" w:color="auto"/>
      </w:divBdr>
    </w:div>
    <w:div w:id="740758652">
      <w:bodyDiv w:val="1"/>
      <w:marLeft w:val="0"/>
      <w:marRight w:val="0"/>
      <w:marTop w:val="0"/>
      <w:marBottom w:val="0"/>
      <w:divBdr>
        <w:top w:val="none" w:sz="0" w:space="0" w:color="auto"/>
        <w:left w:val="none" w:sz="0" w:space="0" w:color="auto"/>
        <w:bottom w:val="none" w:sz="0" w:space="0" w:color="auto"/>
        <w:right w:val="none" w:sz="0" w:space="0" w:color="auto"/>
      </w:divBdr>
    </w:div>
    <w:div w:id="740835470">
      <w:bodyDiv w:val="1"/>
      <w:marLeft w:val="0"/>
      <w:marRight w:val="0"/>
      <w:marTop w:val="0"/>
      <w:marBottom w:val="0"/>
      <w:divBdr>
        <w:top w:val="none" w:sz="0" w:space="0" w:color="auto"/>
        <w:left w:val="none" w:sz="0" w:space="0" w:color="auto"/>
        <w:bottom w:val="none" w:sz="0" w:space="0" w:color="auto"/>
        <w:right w:val="none" w:sz="0" w:space="0" w:color="auto"/>
      </w:divBdr>
    </w:div>
    <w:div w:id="740837569">
      <w:bodyDiv w:val="1"/>
      <w:marLeft w:val="0"/>
      <w:marRight w:val="0"/>
      <w:marTop w:val="0"/>
      <w:marBottom w:val="0"/>
      <w:divBdr>
        <w:top w:val="none" w:sz="0" w:space="0" w:color="auto"/>
        <w:left w:val="none" w:sz="0" w:space="0" w:color="auto"/>
        <w:bottom w:val="none" w:sz="0" w:space="0" w:color="auto"/>
        <w:right w:val="none" w:sz="0" w:space="0" w:color="auto"/>
      </w:divBdr>
    </w:div>
    <w:div w:id="740837657">
      <w:bodyDiv w:val="1"/>
      <w:marLeft w:val="0"/>
      <w:marRight w:val="0"/>
      <w:marTop w:val="0"/>
      <w:marBottom w:val="0"/>
      <w:divBdr>
        <w:top w:val="none" w:sz="0" w:space="0" w:color="auto"/>
        <w:left w:val="none" w:sz="0" w:space="0" w:color="auto"/>
        <w:bottom w:val="none" w:sz="0" w:space="0" w:color="auto"/>
        <w:right w:val="none" w:sz="0" w:space="0" w:color="auto"/>
      </w:divBdr>
    </w:div>
    <w:div w:id="740950835">
      <w:bodyDiv w:val="1"/>
      <w:marLeft w:val="0"/>
      <w:marRight w:val="0"/>
      <w:marTop w:val="0"/>
      <w:marBottom w:val="0"/>
      <w:divBdr>
        <w:top w:val="none" w:sz="0" w:space="0" w:color="auto"/>
        <w:left w:val="none" w:sz="0" w:space="0" w:color="auto"/>
        <w:bottom w:val="none" w:sz="0" w:space="0" w:color="auto"/>
        <w:right w:val="none" w:sz="0" w:space="0" w:color="auto"/>
      </w:divBdr>
    </w:div>
    <w:div w:id="741029330">
      <w:bodyDiv w:val="1"/>
      <w:marLeft w:val="0"/>
      <w:marRight w:val="0"/>
      <w:marTop w:val="0"/>
      <w:marBottom w:val="0"/>
      <w:divBdr>
        <w:top w:val="none" w:sz="0" w:space="0" w:color="auto"/>
        <w:left w:val="none" w:sz="0" w:space="0" w:color="auto"/>
        <w:bottom w:val="none" w:sz="0" w:space="0" w:color="auto"/>
        <w:right w:val="none" w:sz="0" w:space="0" w:color="auto"/>
      </w:divBdr>
    </w:div>
    <w:div w:id="741097906">
      <w:bodyDiv w:val="1"/>
      <w:marLeft w:val="0"/>
      <w:marRight w:val="0"/>
      <w:marTop w:val="0"/>
      <w:marBottom w:val="0"/>
      <w:divBdr>
        <w:top w:val="none" w:sz="0" w:space="0" w:color="auto"/>
        <w:left w:val="none" w:sz="0" w:space="0" w:color="auto"/>
        <w:bottom w:val="none" w:sz="0" w:space="0" w:color="auto"/>
        <w:right w:val="none" w:sz="0" w:space="0" w:color="auto"/>
      </w:divBdr>
    </w:div>
    <w:div w:id="741173282">
      <w:bodyDiv w:val="1"/>
      <w:marLeft w:val="0"/>
      <w:marRight w:val="0"/>
      <w:marTop w:val="0"/>
      <w:marBottom w:val="0"/>
      <w:divBdr>
        <w:top w:val="none" w:sz="0" w:space="0" w:color="auto"/>
        <w:left w:val="none" w:sz="0" w:space="0" w:color="auto"/>
        <w:bottom w:val="none" w:sz="0" w:space="0" w:color="auto"/>
        <w:right w:val="none" w:sz="0" w:space="0" w:color="auto"/>
      </w:divBdr>
    </w:div>
    <w:div w:id="741176524">
      <w:bodyDiv w:val="1"/>
      <w:marLeft w:val="0"/>
      <w:marRight w:val="0"/>
      <w:marTop w:val="0"/>
      <w:marBottom w:val="0"/>
      <w:divBdr>
        <w:top w:val="none" w:sz="0" w:space="0" w:color="auto"/>
        <w:left w:val="none" w:sz="0" w:space="0" w:color="auto"/>
        <w:bottom w:val="none" w:sz="0" w:space="0" w:color="auto"/>
        <w:right w:val="none" w:sz="0" w:space="0" w:color="auto"/>
      </w:divBdr>
    </w:div>
    <w:div w:id="741296421">
      <w:bodyDiv w:val="1"/>
      <w:marLeft w:val="0"/>
      <w:marRight w:val="0"/>
      <w:marTop w:val="0"/>
      <w:marBottom w:val="0"/>
      <w:divBdr>
        <w:top w:val="none" w:sz="0" w:space="0" w:color="auto"/>
        <w:left w:val="none" w:sz="0" w:space="0" w:color="auto"/>
        <w:bottom w:val="none" w:sz="0" w:space="0" w:color="auto"/>
        <w:right w:val="none" w:sz="0" w:space="0" w:color="auto"/>
      </w:divBdr>
    </w:div>
    <w:div w:id="741297381">
      <w:bodyDiv w:val="1"/>
      <w:marLeft w:val="0"/>
      <w:marRight w:val="0"/>
      <w:marTop w:val="0"/>
      <w:marBottom w:val="0"/>
      <w:divBdr>
        <w:top w:val="none" w:sz="0" w:space="0" w:color="auto"/>
        <w:left w:val="none" w:sz="0" w:space="0" w:color="auto"/>
        <w:bottom w:val="none" w:sz="0" w:space="0" w:color="auto"/>
        <w:right w:val="none" w:sz="0" w:space="0" w:color="auto"/>
      </w:divBdr>
    </w:div>
    <w:div w:id="741369908">
      <w:bodyDiv w:val="1"/>
      <w:marLeft w:val="0"/>
      <w:marRight w:val="0"/>
      <w:marTop w:val="0"/>
      <w:marBottom w:val="0"/>
      <w:divBdr>
        <w:top w:val="none" w:sz="0" w:space="0" w:color="auto"/>
        <w:left w:val="none" w:sz="0" w:space="0" w:color="auto"/>
        <w:bottom w:val="none" w:sz="0" w:space="0" w:color="auto"/>
        <w:right w:val="none" w:sz="0" w:space="0" w:color="auto"/>
      </w:divBdr>
    </w:div>
    <w:div w:id="741563858">
      <w:bodyDiv w:val="1"/>
      <w:marLeft w:val="0"/>
      <w:marRight w:val="0"/>
      <w:marTop w:val="0"/>
      <w:marBottom w:val="0"/>
      <w:divBdr>
        <w:top w:val="none" w:sz="0" w:space="0" w:color="auto"/>
        <w:left w:val="none" w:sz="0" w:space="0" w:color="auto"/>
        <w:bottom w:val="none" w:sz="0" w:space="0" w:color="auto"/>
        <w:right w:val="none" w:sz="0" w:space="0" w:color="auto"/>
      </w:divBdr>
    </w:div>
    <w:div w:id="741608160">
      <w:bodyDiv w:val="1"/>
      <w:marLeft w:val="0"/>
      <w:marRight w:val="0"/>
      <w:marTop w:val="0"/>
      <w:marBottom w:val="0"/>
      <w:divBdr>
        <w:top w:val="none" w:sz="0" w:space="0" w:color="auto"/>
        <w:left w:val="none" w:sz="0" w:space="0" w:color="auto"/>
        <w:bottom w:val="none" w:sz="0" w:space="0" w:color="auto"/>
        <w:right w:val="none" w:sz="0" w:space="0" w:color="auto"/>
      </w:divBdr>
    </w:div>
    <w:div w:id="741677332">
      <w:bodyDiv w:val="1"/>
      <w:marLeft w:val="0"/>
      <w:marRight w:val="0"/>
      <w:marTop w:val="0"/>
      <w:marBottom w:val="0"/>
      <w:divBdr>
        <w:top w:val="none" w:sz="0" w:space="0" w:color="auto"/>
        <w:left w:val="none" w:sz="0" w:space="0" w:color="auto"/>
        <w:bottom w:val="none" w:sz="0" w:space="0" w:color="auto"/>
        <w:right w:val="none" w:sz="0" w:space="0" w:color="auto"/>
      </w:divBdr>
    </w:div>
    <w:div w:id="741757204">
      <w:bodyDiv w:val="1"/>
      <w:marLeft w:val="0"/>
      <w:marRight w:val="0"/>
      <w:marTop w:val="0"/>
      <w:marBottom w:val="0"/>
      <w:divBdr>
        <w:top w:val="none" w:sz="0" w:space="0" w:color="auto"/>
        <w:left w:val="none" w:sz="0" w:space="0" w:color="auto"/>
        <w:bottom w:val="none" w:sz="0" w:space="0" w:color="auto"/>
        <w:right w:val="none" w:sz="0" w:space="0" w:color="auto"/>
      </w:divBdr>
    </w:div>
    <w:div w:id="741829286">
      <w:bodyDiv w:val="1"/>
      <w:marLeft w:val="0"/>
      <w:marRight w:val="0"/>
      <w:marTop w:val="0"/>
      <w:marBottom w:val="0"/>
      <w:divBdr>
        <w:top w:val="none" w:sz="0" w:space="0" w:color="auto"/>
        <w:left w:val="none" w:sz="0" w:space="0" w:color="auto"/>
        <w:bottom w:val="none" w:sz="0" w:space="0" w:color="auto"/>
        <w:right w:val="none" w:sz="0" w:space="0" w:color="auto"/>
      </w:divBdr>
    </w:div>
    <w:div w:id="741947857">
      <w:bodyDiv w:val="1"/>
      <w:marLeft w:val="0"/>
      <w:marRight w:val="0"/>
      <w:marTop w:val="0"/>
      <w:marBottom w:val="0"/>
      <w:divBdr>
        <w:top w:val="none" w:sz="0" w:space="0" w:color="auto"/>
        <w:left w:val="none" w:sz="0" w:space="0" w:color="auto"/>
        <w:bottom w:val="none" w:sz="0" w:space="0" w:color="auto"/>
        <w:right w:val="none" w:sz="0" w:space="0" w:color="auto"/>
      </w:divBdr>
    </w:div>
    <w:div w:id="742147668">
      <w:bodyDiv w:val="1"/>
      <w:marLeft w:val="0"/>
      <w:marRight w:val="0"/>
      <w:marTop w:val="0"/>
      <w:marBottom w:val="0"/>
      <w:divBdr>
        <w:top w:val="none" w:sz="0" w:space="0" w:color="auto"/>
        <w:left w:val="none" w:sz="0" w:space="0" w:color="auto"/>
        <w:bottom w:val="none" w:sz="0" w:space="0" w:color="auto"/>
        <w:right w:val="none" w:sz="0" w:space="0" w:color="auto"/>
      </w:divBdr>
    </w:div>
    <w:div w:id="742332799">
      <w:bodyDiv w:val="1"/>
      <w:marLeft w:val="0"/>
      <w:marRight w:val="0"/>
      <w:marTop w:val="0"/>
      <w:marBottom w:val="0"/>
      <w:divBdr>
        <w:top w:val="none" w:sz="0" w:space="0" w:color="auto"/>
        <w:left w:val="none" w:sz="0" w:space="0" w:color="auto"/>
        <w:bottom w:val="none" w:sz="0" w:space="0" w:color="auto"/>
        <w:right w:val="none" w:sz="0" w:space="0" w:color="auto"/>
      </w:divBdr>
    </w:div>
    <w:div w:id="742409521">
      <w:bodyDiv w:val="1"/>
      <w:marLeft w:val="0"/>
      <w:marRight w:val="0"/>
      <w:marTop w:val="0"/>
      <w:marBottom w:val="0"/>
      <w:divBdr>
        <w:top w:val="none" w:sz="0" w:space="0" w:color="auto"/>
        <w:left w:val="none" w:sz="0" w:space="0" w:color="auto"/>
        <w:bottom w:val="none" w:sz="0" w:space="0" w:color="auto"/>
        <w:right w:val="none" w:sz="0" w:space="0" w:color="auto"/>
      </w:divBdr>
    </w:div>
    <w:div w:id="742412920">
      <w:bodyDiv w:val="1"/>
      <w:marLeft w:val="0"/>
      <w:marRight w:val="0"/>
      <w:marTop w:val="0"/>
      <w:marBottom w:val="0"/>
      <w:divBdr>
        <w:top w:val="none" w:sz="0" w:space="0" w:color="auto"/>
        <w:left w:val="none" w:sz="0" w:space="0" w:color="auto"/>
        <w:bottom w:val="none" w:sz="0" w:space="0" w:color="auto"/>
        <w:right w:val="none" w:sz="0" w:space="0" w:color="auto"/>
      </w:divBdr>
    </w:div>
    <w:div w:id="742601813">
      <w:bodyDiv w:val="1"/>
      <w:marLeft w:val="0"/>
      <w:marRight w:val="0"/>
      <w:marTop w:val="0"/>
      <w:marBottom w:val="0"/>
      <w:divBdr>
        <w:top w:val="none" w:sz="0" w:space="0" w:color="auto"/>
        <w:left w:val="none" w:sz="0" w:space="0" w:color="auto"/>
        <w:bottom w:val="none" w:sz="0" w:space="0" w:color="auto"/>
        <w:right w:val="none" w:sz="0" w:space="0" w:color="auto"/>
      </w:divBdr>
    </w:div>
    <w:div w:id="742602616">
      <w:bodyDiv w:val="1"/>
      <w:marLeft w:val="0"/>
      <w:marRight w:val="0"/>
      <w:marTop w:val="0"/>
      <w:marBottom w:val="0"/>
      <w:divBdr>
        <w:top w:val="none" w:sz="0" w:space="0" w:color="auto"/>
        <w:left w:val="none" w:sz="0" w:space="0" w:color="auto"/>
        <w:bottom w:val="none" w:sz="0" w:space="0" w:color="auto"/>
        <w:right w:val="none" w:sz="0" w:space="0" w:color="auto"/>
      </w:divBdr>
    </w:div>
    <w:div w:id="742603180">
      <w:bodyDiv w:val="1"/>
      <w:marLeft w:val="0"/>
      <w:marRight w:val="0"/>
      <w:marTop w:val="0"/>
      <w:marBottom w:val="0"/>
      <w:divBdr>
        <w:top w:val="none" w:sz="0" w:space="0" w:color="auto"/>
        <w:left w:val="none" w:sz="0" w:space="0" w:color="auto"/>
        <w:bottom w:val="none" w:sz="0" w:space="0" w:color="auto"/>
        <w:right w:val="none" w:sz="0" w:space="0" w:color="auto"/>
      </w:divBdr>
    </w:div>
    <w:div w:id="742719892">
      <w:bodyDiv w:val="1"/>
      <w:marLeft w:val="0"/>
      <w:marRight w:val="0"/>
      <w:marTop w:val="0"/>
      <w:marBottom w:val="0"/>
      <w:divBdr>
        <w:top w:val="none" w:sz="0" w:space="0" w:color="auto"/>
        <w:left w:val="none" w:sz="0" w:space="0" w:color="auto"/>
        <w:bottom w:val="none" w:sz="0" w:space="0" w:color="auto"/>
        <w:right w:val="none" w:sz="0" w:space="0" w:color="auto"/>
      </w:divBdr>
    </w:div>
    <w:div w:id="742723495">
      <w:bodyDiv w:val="1"/>
      <w:marLeft w:val="0"/>
      <w:marRight w:val="0"/>
      <w:marTop w:val="0"/>
      <w:marBottom w:val="0"/>
      <w:divBdr>
        <w:top w:val="none" w:sz="0" w:space="0" w:color="auto"/>
        <w:left w:val="none" w:sz="0" w:space="0" w:color="auto"/>
        <w:bottom w:val="none" w:sz="0" w:space="0" w:color="auto"/>
        <w:right w:val="none" w:sz="0" w:space="0" w:color="auto"/>
      </w:divBdr>
    </w:div>
    <w:div w:id="742796696">
      <w:bodyDiv w:val="1"/>
      <w:marLeft w:val="0"/>
      <w:marRight w:val="0"/>
      <w:marTop w:val="0"/>
      <w:marBottom w:val="0"/>
      <w:divBdr>
        <w:top w:val="none" w:sz="0" w:space="0" w:color="auto"/>
        <w:left w:val="none" w:sz="0" w:space="0" w:color="auto"/>
        <w:bottom w:val="none" w:sz="0" w:space="0" w:color="auto"/>
        <w:right w:val="none" w:sz="0" w:space="0" w:color="auto"/>
      </w:divBdr>
    </w:div>
    <w:div w:id="742987332">
      <w:bodyDiv w:val="1"/>
      <w:marLeft w:val="0"/>
      <w:marRight w:val="0"/>
      <w:marTop w:val="0"/>
      <w:marBottom w:val="0"/>
      <w:divBdr>
        <w:top w:val="none" w:sz="0" w:space="0" w:color="auto"/>
        <w:left w:val="none" w:sz="0" w:space="0" w:color="auto"/>
        <w:bottom w:val="none" w:sz="0" w:space="0" w:color="auto"/>
        <w:right w:val="none" w:sz="0" w:space="0" w:color="auto"/>
      </w:divBdr>
    </w:div>
    <w:div w:id="742996199">
      <w:bodyDiv w:val="1"/>
      <w:marLeft w:val="0"/>
      <w:marRight w:val="0"/>
      <w:marTop w:val="0"/>
      <w:marBottom w:val="0"/>
      <w:divBdr>
        <w:top w:val="none" w:sz="0" w:space="0" w:color="auto"/>
        <w:left w:val="none" w:sz="0" w:space="0" w:color="auto"/>
        <w:bottom w:val="none" w:sz="0" w:space="0" w:color="auto"/>
        <w:right w:val="none" w:sz="0" w:space="0" w:color="auto"/>
      </w:divBdr>
    </w:div>
    <w:div w:id="743064234">
      <w:bodyDiv w:val="1"/>
      <w:marLeft w:val="0"/>
      <w:marRight w:val="0"/>
      <w:marTop w:val="0"/>
      <w:marBottom w:val="0"/>
      <w:divBdr>
        <w:top w:val="none" w:sz="0" w:space="0" w:color="auto"/>
        <w:left w:val="none" w:sz="0" w:space="0" w:color="auto"/>
        <w:bottom w:val="none" w:sz="0" w:space="0" w:color="auto"/>
        <w:right w:val="none" w:sz="0" w:space="0" w:color="auto"/>
      </w:divBdr>
    </w:div>
    <w:div w:id="743375134">
      <w:bodyDiv w:val="1"/>
      <w:marLeft w:val="0"/>
      <w:marRight w:val="0"/>
      <w:marTop w:val="0"/>
      <w:marBottom w:val="0"/>
      <w:divBdr>
        <w:top w:val="none" w:sz="0" w:space="0" w:color="auto"/>
        <w:left w:val="none" w:sz="0" w:space="0" w:color="auto"/>
        <w:bottom w:val="none" w:sz="0" w:space="0" w:color="auto"/>
        <w:right w:val="none" w:sz="0" w:space="0" w:color="auto"/>
      </w:divBdr>
    </w:div>
    <w:div w:id="743572405">
      <w:bodyDiv w:val="1"/>
      <w:marLeft w:val="0"/>
      <w:marRight w:val="0"/>
      <w:marTop w:val="0"/>
      <w:marBottom w:val="0"/>
      <w:divBdr>
        <w:top w:val="none" w:sz="0" w:space="0" w:color="auto"/>
        <w:left w:val="none" w:sz="0" w:space="0" w:color="auto"/>
        <w:bottom w:val="none" w:sz="0" w:space="0" w:color="auto"/>
        <w:right w:val="none" w:sz="0" w:space="0" w:color="auto"/>
      </w:divBdr>
    </w:div>
    <w:div w:id="743573550">
      <w:bodyDiv w:val="1"/>
      <w:marLeft w:val="0"/>
      <w:marRight w:val="0"/>
      <w:marTop w:val="0"/>
      <w:marBottom w:val="0"/>
      <w:divBdr>
        <w:top w:val="none" w:sz="0" w:space="0" w:color="auto"/>
        <w:left w:val="none" w:sz="0" w:space="0" w:color="auto"/>
        <w:bottom w:val="none" w:sz="0" w:space="0" w:color="auto"/>
        <w:right w:val="none" w:sz="0" w:space="0" w:color="auto"/>
      </w:divBdr>
    </w:div>
    <w:div w:id="743576318">
      <w:bodyDiv w:val="1"/>
      <w:marLeft w:val="0"/>
      <w:marRight w:val="0"/>
      <w:marTop w:val="0"/>
      <w:marBottom w:val="0"/>
      <w:divBdr>
        <w:top w:val="none" w:sz="0" w:space="0" w:color="auto"/>
        <w:left w:val="none" w:sz="0" w:space="0" w:color="auto"/>
        <w:bottom w:val="none" w:sz="0" w:space="0" w:color="auto"/>
        <w:right w:val="none" w:sz="0" w:space="0" w:color="auto"/>
      </w:divBdr>
    </w:div>
    <w:div w:id="743643820">
      <w:bodyDiv w:val="1"/>
      <w:marLeft w:val="0"/>
      <w:marRight w:val="0"/>
      <w:marTop w:val="0"/>
      <w:marBottom w:val="0"/>
      <w:divBdr>
        <w:top w:val="none" w:sz="0" w:space="0" w:color="auto"/>
        <w:left w:val="none" w:sz="0" w:space="0" w:color="auto"/>
        <w:bottom w:val="none" w:sz="0" w:space="0" w:color="auto"/>
        <w:right w:val="none" w:sz="0" w:space="0" w:color="auto"/>
      </w:divBdr>
    </w:div>
    <w:div w:id="743717970">
      <w:bodyDiv w:val="1"/>
      <w:marLeft w:val="0"/>
      <w:marRight w:val="0"/>
      <w:marTop w:val="0"/>
      <w:marBottom w:val="0"/>
      <w:divBdr>
        <w:top w:val="none" w:sz="0" w:space="0" w:color="auto"/>
        <w:left w:val="none" w:sz="0" w:space="0" w:color="auto"/>
        <w:bottom w:val="none" w:sz="0" w:space="0" w:color="auto"/>
        <w:right w:val="none" w:sz="0" w:space="0" w:color="auto"/>
      </w:divBdr>
    </w:div>
    <w:div w:id="743719969">
      <w:bodyDiv w:val="1"/>
      <w:marLeft w:val="0"/>
      <w:marRight w:val="0"/>
      <w:marTop w:val="0"/>
      <w:marBottom w:val="0"/>
      <w:divBdr>
        <w:top w:val="none" w:sz="0" w:space="0" w:color="auto"/>
        <w:left w:val="none" w:sz="0" w:space="0" w:color="auto"/>
        <w:bottom w:val="none" w:sz="0" w:space="0" w:color="auto"/>
        <w:right w:val="none" w:sz="0" w:space="0" w:color="auto"/>
      </w:divBdr>
    </w:div>
    <w:div w:id="743722517">
      <w:bodyDiv w:val="1"/>
      <w:marLeft w:val="0"/>
      <w:marRight w:val="0"/>
      <w:marTop w:val="0"/>
      <w:marBottom w:val="0"/>
      <w:divBdr>
        <w:top w:val="none" w:sz="0" w:space="0" w:color="auto"/>
        <w:left w:val="none" w:sz="0" w:space="0" w:color="auto"/>
        <w:bottom w:val="none" w:sz="0" w:space="0" w:color="auto"/>
        <w:right w:val="none" w:sz="0" w:space="0" w:color="auto"/>
      </w:divBdr>
    </w:div>
    <w:div w:id="743724832">
      <w:bodyDiv w:val="1"/>
      <w:marLeft w:val="0"/>
      <w:marRight w:val="0"/>
      <w:marTop w:val="0"/>
      <w:marBottom w:val="0"/>
      <w:divBdr>
        <w:top w:val="none" w:sz="0" w:space="0" w:color="auto"/>
        <w:left w:val="none" w:sz="0" w:space="0" w:color="auto"/>
        <w:bottom w:val="none" w:sz="0" w:space="0" w:color="auto"/>
        <w:right w:val="none" w:sz="0" w:space="0" w:color="auto"/>
      </w:divBdr>
    </w:div>
    <w:div w:id="743915266">
      <w:bodyDiv w:val="1"/>
      <w:marLeft w:val="0"/>
      <w:marRight w:val="0"/>
      <w:marTop w:val="0"/>
      <w:marBottom w:val="0"/>
      <w:divBdr>
        <w:top w:val="none" w:sz="0" w:space="0" w:color="auto"/>
        <w:left w:val="none" w:sz="0" w:space="0" w:color="auto"/>
        <w:bottom w:val="none" w:sz="0" w:space="0" w:color="auto"/>
        <w:right w:val="none" w:sz="0" w:space="0" w:color="auto"/>
      </w:divBdr>
    </w:div>
    <w:div w:id="743992757">
      <w:bodyDiv w:val="1"/>
      <w:marLeft w:val="0"/>
      <w:marRight w:val="0"/>
      <w:marTop w:val="0"/>
      <w:marBottom w:val="0"/>
      <w:divBdr>
        <w:top w:val="none" w:sz="0" w:space="0" w:color="auto"/>
        <w:left w:val="none" w:sz="0" w:space="0" w:color="auto"/>
        <w:bottom w:val="none" w:sz="0" w:space="0" w:color="auto"/>
        <w:right w:val="none" w:sz="0" w:space="0" w:color="auto"/>
      </w:divBdr>
    </w:div>
    <w:div w:id="744229332">
      <w:bodyDiv w:val="1"/>
      <w:marLeft w:val="0"/>
      <w:marRight w:val="0"/>
      <w:marTop w:val="0"/>
      <w:marBottom w:val="0"/>
      <w:divBdr>
        <w:top w:val="none" w:sz="0" w:space="0" w:color="auto"/>
        <w:left w:val="none" w:sz="0" w:space="0" w:color="auto"/>
        <w:bottom w:val="none" w:sz="0" w:space="0" w:color="auto"/>
        <w:right w:val="none" w:sz="0" w:space="0" w:color="auto"/>
      </w:divBdr>
    </w:div>
    <w:div w:id="744449556">
      <w:bodyDiv w:val="1"/>
      <w:marLeft w:val="0"/>
      <w:marRight w:val="0"/>
      <w:marTop w:val="0"/>
      <w:marBottom w:val="0"/>
      <w:divBdr>
        <w:top w:val="none" w:sz="0" w:space="0" w:color="auto"/>
        <w:left w:val="none" w:sz="0" w:space="0" w:color="auto"/>
        <w:bottom w:val="none" w:sz="0" w:space="0" w:color="auto"/>
        <w:right w:val="none" w:sz="0" w:space="0" w:color="auto"/>
      </w:divBdr>
    </w:div>
    <w:div w:id="744450866">
      <w:bodyDiv w:val="1"/>
      <w:marLeft w:val="0"/>
      <w:marRight w:val="0"/>
      <w:marTop w:val="0"/>
      <w:marBottom w:val="0"/>
      <w:divBdr>
        <w:top w:val="none" w:sz="0" w:space="0" w:color="auto"/>
        <w:left w:val="none" w:sz="0" w:space="0" w:color="auto"/>
        <w:bottom w:val="none" w:sz="0" w:space="0" w:color="auto"/>
        <w:right w:val="none" w:sz="0" w:space="0" w:color="auto"/>
      </w:divBdr>
    </w:div>
    <w:div w:id="744454515">
      <w:bodyDiv w:val="1"/>
      <w:marLeft w:val="0"/>
      <w:marRight w:val="0"/>
      <w:marTop w:val="0"/>
      <w:marBottom w:val="0"/>
      <w:divBdr>
        <w:top w:val="none" w:sz="0" w:space="0" w:color="auto"/>
        <w:left w:val="none" w:sz="0" w:space="0" w:color="auto"/>
        <w:bottom w:val="none" w:sz="0" w:space="0" w:color="auto"/>
        <w:right w:val="none" w:sz="0" w:space="0" w:color="auto"/>
      </w:divBdr>
    </w:div>
    <w:div w:id="744455974">
      <w:bodyDiv w:val="1"/>
      <w:marLeft w:val="0"/>
      <w:marRight w:val="0"/>
      <w:marTop w:val="0"/>
      <w:marBottom w:val="0"/>
      <w:divBdr>
        <w:top w:val="none" w:sz="0" w:space="0" w:color="auto"/>
        <w:left w:val="none" w:sz="0" w:space="0" w:color="auto"/>
        <w:bottom w:val="none" w:sz="0" w:space="0" w:color="auto"/>
        <w:right w:val="none" w:sz="0" w:space="0" w:color="auto"/>
      </w:divBdr>
    </w:div>
    <w:div w:id="744496614">
      <w:bodyDiv w:val="1"/>
      <w:marLeft w:val="0"/>
      <w:marRight w:val="0"/>
      <w:marTop w:val="0"/>
      <w:marBottom w:val="0"/>
      <w:divBdr>
        <w:top w:val="none" w:sz="0" w:space="0" w:color="auto"/>
        <w:left w:val="none" w:sz="0" w:space="0" w:color="auto"/>
        <w:bottom w:val="none" w:sz="0" w:space="0" w:color="auto"/>
        <w:right w:val="none" w:sz="0" w:space="0" w:color="auto"/>
      </w:divBdr>
    </w:div>
    <w:div w:id="744566296">
      <w:bodyDiv w:val="1"/>
      <w:marLeft w:val="0"/>
      <w:marRight w:val="0"/>
      <w:marTop w:val="0"/>
      <w:marBottom w:val="0"/>
      <w:divBdr>
        <w:top w:val="none" w:sz="0" w:space="0" w:color="auto"/>
        <w:left w:val="none" w:sz="0" w:space="0" w:color="auto"/>
        <w:bottom w:val="none" w:sz="0" w:space="0" w:color="auto"/>
        <w:right w:val="none" w:sz="0" w:space="0" w:color="auto"/>
      </w:divBdr>
    </w:div>
    <w:div w:id="744569688">
      <w:bodyDiv w:val="1"/>
      <w:marLeft w:val="0"/>
      <w:marRight w:val="0"/>
      <w:marTop w:val="0"/>
      <w:marBottom w:val="0"/>
      <w:divBdr>
        <w:top w:val="none" w:sz="0" w:space="0" w:color="auto"/>
        <w:left w:val="none" w:sz="0" w:space="0" w:color="auto"/>
        <w:bottom w:val="none" w:sz="0" w:space="0" w:color="auto"/>
        <w:right w:val="none" w:sz="0" w:space="0" w:color="auto"/>
      </w:divBdr>
    </w:div>
    <w:div w:id="744648786">
      <w:bodyDiv w:val="1"/>
      <w:marLeft w:val="0"/>
      <w:marRight w:val="0"/>
      <w:marTop w:val="0"/>
      <w:marBottom w:val="0"/>
      <w:divBdr>
        <w:top w:val="none" w:sz="0" w:space="0" w:color="auto"/>
        <w:left w:val="none" w:sz="0" w:space="0" w:color="auto"/>
        <w:bottom w:val="none" w:sz="0" w:space="0" w:color="auto"/>
        <w:right w:val="none" w:sz="0" w:space="0" w:color="auto"/>
      </w:divBdr>
    </w:div>
    <w:div w:id="744692300">
      <w:bodyDiv w:val="1"/>
      <w:marLeft w:val="0"/>
      <w:marRight w:val="0"/>
      <w:marTop w:val="0"/>
      <w:marBottom w:val="0"/>
      <w:divBdr>
        <w:top w:val="none" w:sz="0" w:space="0" w:color="auto"/>
        <w:left w:val="none" w:sz="0" w:space="0" w:color="auto"/>
        <w:bottom w:val="none" w:sz="0" w:space="0" w:color="auto"/>
        <w:right w:val="none" w:sz="0" w:space="0" w:color="auto"/>
      </w:divBdr>
    </w:div>
    <w:div w:id="744693031">
      <w:bodyDiv w:val="1"/>
      <w:marLeft w:val="0"/>
      <w:marRight w:val="0"/>
      <w:marTop w:val="0"/>
      <w:marBottom w:val="0"/>
      <w:divBdr>
        <w:top w:val="none" w:sz="0" w:space="0" w:color="auto"/>
        <w:left w:val="none" w:sz="0" w:space="0" w:color="auto"/>
        <w:bottom w:val="none" w:sz="0" w:space="0" w:color="auto"/>
        <w:right w:val="none" w:sz="0" w:space="0" w:color="auto"/>
      </w:divBdr>
    </w:div>
    <w:div w:id="745419359">
      <w:bodyDiv w:val="1"/>
      <w:marLeft w:val="0"/>
      <w:marRight w:val="0"/>
      <w:marTop w:val="0"/>
      <w:marBottom w:val="0"/>
      <w:divBdr>
        <w:top w:val="none" w:sz="0" w:space="0" w:color="auto"/>
        <w:left w:val="none" w:sz="0" w:space="0" w:color="auto"/>
        <w:bottom w:val="none" w:sz="0" w:space="0" w:color="auto"/>
        <w:right w:val="none" w:sz="0" w:space="0" w:color="auto"/>
      </w:divBdr>
    </w:div>
    <w:div w:id="745423181">
      <w:bodyDiv w:val="1"/>
      <w:marLeft w:val="0"/>
      <w:marRight w:val="0"/>
      <w:marTop w:val="0"/>
      <w:marBottom w:val="0"/>
      <w:divBdr>
        <w:top w:val="none" w:sz="0" w:space="0" w:color="auto"/>
        <w:left w:val="none" w:sz="0" w:space="0" w:color="auto"/>
        <w:bottom w:val="none" w:sz="0" w:space="0" w:color="auto"/>
        <w:right w:val="none" w:sz="0" w:space="0" w:color="auto"/>
      </w:divBdr>
    </w:div>
    <w:div w:id="745493738">
      <w:bodyDiv w:val="1"/>
      <w:marLeft w:val="0"/>
      <w:marRight w:val="0"/>
      <w:marTop w:val="0"/>
      <w:marBottom w:val="0"/>
      <w:divBdr>
        <w:top w:val="none" w:sz="0" w:space="0" w:color="auto"/>
        <w:left w:val="none" w:sz="0" w:space="0" w:color="auto"/>
        <w:bottom w:val="none" w:sz="0" w:space="0" w:color="auto"/>
        <w:right w:val="none" w:sz="0" w:space="0" w:color="auto"/>
      </w:divBdr>
    </w:div>
    <w:div w:id="745542353">
      <w:bodyDiv w:val="1"/>
      <w:marLeft w:val="0"/>
      <w:marRight w:val="0"/>
      <w:marTop w:val="0"/>
      <w:marBottom w:val="0"/>
      <w:divBdr>
        <w:top w:val="none" w:sz="0" w:space="0" w:color="auto"/>
        <w:left w:val="none" w:sz="0" w:space="0" w:color="auto"/>
        <w:bottom w:val="none" w:sz="0" w:space="0" w:color="auto"/>
        <w:right w:val="none" w:sz="0" w:space="0" w:color="auto"/>
      </w:divBdr>
    </w:div>
    <w:div w:id="745758975">
      <w:bodyDiv w:val="1"/>
      <w:marLeft w:val="0"/>
      <w:marRight w:val="0"/>
      <w:marTop w:val="0"/>
      <w:marBottom w:val="0"/>
      <w:divBdr>
        <w:top w:val="none" w:sz="0" w:space="0" w:color="auto"/>
        <w:left w:val="none" w:sz="0" w:space="0" w:color="auto"/>
        <w:bottom w:val="none" w:sz="0" w:space="0" w:color="auto"/>
        <w:right w:val="none" w:sz="0" w:space="0" w:color="auto"/>
      </w:divBdr>
    </w:div>
    <w:div w:id="746070202">
      <w:bodyDiv w:val="1"/>
      <w:marLeft w:val="0"/>
      <w:marRight w:val="0"/>
      <w:marTop w:val="0"/>
      <w:marBottom w:val="0"/>
      <w:divBdr>
        <w:top w:val="none" w:sz="0" w:space="0" w:color="auto"/>
        <w:left w:val="none" w:sz="0" w:space="0" w:color="auto"/>
        <w:bottom w:val="none" w:sz="0" w:space="0" w:color="auto"/>
        <w:right w:val="none" w:sz="0" w:space="0" w:color="auto"/>
      </w:divBdr>
    </w:div>
    <w:div w:id="746075292">
      <w:bodyDiv w:val="1"/>
      <w:marLeft w:val="0"/>
      <w:marRight w:val="0"/>
      <w:marTop w:val="0"/>
      <w:marBottom w:val="0"/>
      <w:divBdr>
        <w:top w:val="none" w:sz="0" w:space="0" w:color="auto"/>
        <w:left w:val="none" w:sz="0" w:space="0" w:color="auto"/>
        <w:bottom w:val="none" w:sz="0" w:space="0" w:color="auto"/>
        <w:right w:val="none" w:sz="0" w:space="0" w:color="auto"/>
      </w:divBdr>
    </w:div>
    <w:div w:id="746344234">
      <w:bodyDiv w:val="1"/>
      <w:marLeft w:val="0"/>
      <w:marRight w:val="0"/>
      <w:marTop w:val="0"/>
      <w:marBottom w:val="0"/>
      <w:divBdr>
        <w:top w:val="none" w:sz="0" w:space="0" w:color="auto"/>
        <w:left w:val="none" w:sz="0" w:space="0" w:color="auto"/>
        <w:bottom w:val="none" w:sz="0" w:space="0" w:color="auto"/>
        <w:right w:val="none" w:sz="0" w:space="0" w:color="auto"/>
      </w:divBdr>
    </w:div>
    <w:div w:id="746345037">
      <w:bodyDiv w:val="1"/>
      <w:marLeft w:val="0"/>
      <w:marRight w:val="0"/>
      <w:marTop w:val="0"/>
      <w:marBottom w:val="0"/>
      <w:divBdr>
        <w:top w:val="none" w:sz="0" w:space="0" w:color="auto"/>
        <w:left w:val="none" w:sz="0" w:space="0" w:color="auto"/>
        <w:bottom w:val="none" w:sz="0" w:space="0" w:color="auto"/>
        <w:right w:val="none" w:sz="0" w:space="0" w:color="auto"/>
      </w:divBdr>
    </w:div>
    <w:div w:id="746345575">
      <w:bodyDiv w:val="1"/>
      <w:marLeft w:val="0"/>
      <w:marRight w:val="0"/>
      <w:marTop w:val="0"/>
      <w:marBottom w:val="0"/>
      <w:divBdr>
        <w:top w:val="none" w:sz="0" w:space="0" w:color="auto"/>
        <w:left w:val="none" w:sz="0" w:space="0" w:color="auto"/>
        <w:bottom w:val="none" w:sz="0" w:space="0" w:color="auto"/>
        <w:right w:val="none" w:sz="0" w:space="0" w:color="auto"/>
      </w:divBdr>
    </w:div>
    <w:div w:id="746658202">
      <w:bodyDiv w:val="1"/>
      <w:marLeft w:val="0"/>
      <w:marRight w:val="0"/>
      <w:marTop w:val="0"/>
      <w:marBottom w:val="0"/>
      <w:divBdr>
        <w:top w:val="none" w:sz="0" w:space="0" w:color="auto"/>
        <w:left w:val="none" w:sz="0" w:space="0" w:color="auto"/>
        <w:bottom w:val="none" w:sz="0" w:space="0" w:color="auto"/>
        <w:right w:val="none" w:sz="0" w:space="0" w:color="auto"/>
      </w:divBdr>
    </w:div>
    <w:div w:id="746810191">
      <w:bodyDiv w:val="1"/>
      <w:marLeft w:val="0"/>
      <w:marRight w:val="0"/>
      <w:marTop w:val="0"/>
      <w:marBottom w:val="0"/>
      <w:divBdr>
        <w:top w:val="none" w:sz="0" w:space="0" w:color="auto"/>
        <w:left w:val="none" w:sz="0" w:space="0" w:color="auto"/>
        <w:bottom w:val="none" w:sz="0" w:space="0" w:color="auto"/>
        <w:right w:val="none" w:sz="0" w:space="0" w:color="auto"/>
      </w:divBdr>
    </w:div>
    <w:div w:id="746927422">
      <w:bodyDiv w:val="1"/>
      <w:marLeft w:val="0"/>
      <w:marRight w:val="0"/>
      <w:marTop w:val="0"/>
      <w:marBottom w:val="0"/>
      <w:divBdr>
        <w:top w:val="none" w:sz="0" w:space="0" w:color="auto"/>
        <w:left w:val="none" w:sz="0" w:space="0" w:color="auto"/>
        <w:bottom w:val="none" w:sz="0" w:space="0" w:color="auto"/>
        <w:right w:val="none" w:sz="0" w:space="0" w:color="auto"/>
      </w:divBdr>
    </w:div>
    <w:div w:id="747072748">
      <w:bodyDiv w:val="1"/>
      <w:marLeft w:val="0"/>
      <w:marRight w:val="0"/>
      <w:marTop w:val="0"/>
      <w:marBottom w:val="0"/>
      <w:divBdr>
        <w:top w:val="none" w:sz="0" w:space="0" w:color="auto"/>
        <w:left w:val="none" w:sz="0" w:space="0" w:color="auto"/>
        <w:bottom w:val="none" w:sz="0" w:space="0" w:color="auto"/>
        <w:right w:val="none" w:sz="0" w:space="0" w:color="auto"/>
      </w:divBdr>
    </w:div>
    <w:div w:id="747113611">
      <w:bodyDiv w:val="1"/>
      <w:marLeft w:val="0"/>
      <w:marRight w:val="0"/>
      <w:marTop w:val="0"/>
      <w:marBottom w:val="0"/>
      <w:divBdr>
        <w:top w:val="none" w:sz="0" w:space="0" w:color="auto"/>
        <w:left w:val="none" w:sz="0" w:space="0" w:color="auto"/>
        <w:bottom w:val="none" w:sz="0" w:space="0" w:color="auto"/>
        <w:right w:val="none" w:sz="0" w:space="0" w:color="auto"/>
      </w:divBdr>
    </w:div>
    <w:div w:id="747196622">
      <w:bodyDiv w:val="1"/>
      <w:marLeft w:val="0"/>
      <w:marRight w:val="0"/>
      <w:marTop w:val="0"/>
      <w:marBottom w:val="0"/>
      <w:divBdr>
        <w:top w:val="none" w:sz="0" w:space="0" w:color="auto"/>
        <w:left w:val="none" w:sz="0" w:space="0" w:color="auto"/>
        <w:bottom w:val="none" w:sz="0" w:space="0" w:color="auto"/>
        <w:right w:val="none" w:sz="0" w:space="0" w:color="auto"/>
      </w:divBdr>
    </w:div>
    <w:div w:id="747461244">
      <w:bodyDiv w:val="1"/>
      <w:marLeft w:val="0"/>
      <w:marRight w:val="0"/>
      <w:marTop w:val="0"/>
      <w:marBottom w:val="0"/>
      <w:divBdr>
        <w:top w:val="none" w:sz="0" w:space="0" w:color="auto"/>
        <w:left w:val="none" w:sz="0" w:space="0" w:color="auto"/>
        <w:bottom w:val="none" w:sz="0" w:space="0" w:color="auto"/>
        <w:right w:val="none" w:sz="0" w:space="0" w:color="auto"/>
      </w:divBdr>
    </w:div>
    <w:div w:id="747924028">
      <w:bodyDiv w:val="1"/>
      <w:marLeft w:val="0"/>
      <w:marRight w:val="0"/>
      <w:marTop w:val="0"/>
      <w:marBottom w:val="0"/>
      <w:divBdr>
        <w:top w:val="none" w:sz="0" w:space="0" w:color="auto"/>
        <w:left w:val="none" w:sz="0" w:space="0" w:color="auto"/>
        <w:bottom w:val="none" w:sz="0" w:space="0" w:color="auto"/>
        <w:right w:val="none" w:sz="0" w:space="0" w:color="auto"/>
      </w:divBdr>
    </w:div>
    <w:div w:id="748160820">
      <w:bodyDiv w:val="1"/>
      <w:marLeft w:val="0"/>
      <w:marRight w:val="0"/>
      <w:marTop w:val="0"/>
      <w:marBottom w:val="0"/>
      <w:divBdr>
        <w:top w:val="none" w:sz="0" w:space="0" w:color="auto"/>
        <w:left w:val="none" w:sz="0" w:space="0" w:color="auto"/>
        <w:bottom w:val="none" w:sz="0" w:space="0" w:color="auto"/>
        <w:right w:val="none" w:sz="0" w:space="0" w:color="auto"/>
      </w:divBdr>
    </w:div>
    <w:div w:id="748309916">
      <w:bodyDiv w:val="1"/>
      <w:marLeft w:val="0"/>
      <w:marRight w:val="0"/>
      <w:marTop w:val="0"/>
      <w:marBottom w:val="0"/>
      <w:divBdr>
        <w:top w:val="none" w:sz="0" w:space="0" w:color="auto"/>
        <w:left w:val="none" w:sz="0" w:space="0" w:color="auto"/>
        <w:bottom w:val="none" w:sz="0" w:space="0" w:color="auto"/>
        <w:right w:val="none" w:sz="0" w:space="0" w:color="auto"/>
      </w:divBdr>
    </w:div>
    <w:div w:id="748387077">
      <w:bodyDiv w:val="1"/>
      <w:marLeft w:val="0"/>
      <w:marRight w:val="0"/>
      <w:marTop w:val="0"/>
      <w:marBottom w:val="0"/>
      <w:divBdr>
        <w:top w:val="none" w:sz="0" w:space="0" w:color="auto"/>
        <w:left w:val="none" w:sz="0" w:space="0" w:color="auto"/>
        <w:bottom w:val="none" w:sz="0" w:space="0" w:color="auto"/>
        <w:right w:val="none" w:sz="0" w:space="0" w:color="auto"/>
      </w:divBdr>
    </w:div>
    <w:div w:id="748772104">
      <w:bodyDiv w:val="1"/>
      <w:marLeft w:val="0"/>
      <w:marRight w:val="0"/>
      <w:marTop w:val="0"/>
      <w:marBottom w:val="0"/>
      <w:divBdr>
        <w:top w:val="none" w:sz="0" w:space="0" w:color="auto"/>
        <w:left w:val="none" w:sz="0" w:space="0" w:color="auto"/>
        <w:bottom w:val="none" w:sz="0" w:space="0" w:color="auto"/>
        <w:right w:val="none" w:sz="0" w:space="0" w:color="auto"/>
      </w:divBdr>
    </w:div>
    <w:div w:id="749035984">
      <w:bodyDiv w:val="1"/>
      <w:marLeft w:val="0"/>
      <w:marRight w:val="0"/>
      <w:marTop w:val="0"/>
      <w:marBottom w:val="0"/>
      <w:divBdr>
        <w:top w:val="none" w:sz="0" w:space="0" w:color="auto"/>
        <w:left w:val="none" w:sz="0" w:space="0" w:color="auto"/>
        <w:bottom w:val="none" w:sz="0" w:space="0" w:color="auto"/>
        <w:right w:val="none" w:sz="0" w:space="0" w:color="auto"/>
      </w:divBdr>
    </w:div>
    <w:div w:id="749041336">
      <w:bodyDiv w:val="1"/>
      <w:marLeft w:val="0"/>
      <w:marRight w:val="0"/>
      <w:marTop w:val="0"/>
      <w:marBottom w:val="0"/>
      <w:divBdr>
        <w:top w:val="none" w:sz="0" w:space="0" w:color="auto"/>
        <w:left w:val="none" w:sz="0" w:space="0" w:color="auto"/>
        <w:bottom w:val="none" w:sz="0" w:space="0" w:color="auto"/>
        <w:right w:val="none" w:sz="0" w:space="0" w:color="auto"/>
      </w:divBdr>
    </w:div>
    <w:div w:id="749078340">
      <w:bodyDiv w:val="1"/>
      <w:marLeft w:val="0"/>
      <w:marRight w:val="0"/>
      <w:marTop w:val="0"/>
      <w:marBottom w:val="0"/>
      <w:divBdr>
        <w:top w:val="none" w:sz="0" w:space="0" w:color="auto"/>
        <w:left w:val="none" w:sz="0" w:space="0" w:color="auto"/>
        <w:bottom w:val="none" w:sz="0" w:space="0" w:color="auto"/>
        <w:right w:val="none" w:sz="0" w:space="0" w:color="auto"/>
      </w:divBdr>
    </w:div>
    <w:div w:id="749231524">
      <w:bodyDiv w:val="1"/>
      <w:marLeft w:val="0"/>
      <w:marRight w:val="0"/>
      <w:marTop w:val="0"/>
      <w:marBottom w:val="0"/>
      <w:divBdr>
        <w:top w:val="none" w:sz="0" w:space="0" w:color="auto"/>
        <w:left w:val="none" w:sz="0" w:space="0" w:color="auto"/>
        <w:bottom w:val="none" w:sz="0" w:space="0" w:color="auto"/>
        <w:right w:val="none" w:sz="0" w:space="0" w:color="auto"/>
      </w:divBdr>
    </w:div>
    <w:div w:id="749353294">
      <w:bodyDiv w:val="1"/>
      <w:marLeft w:val="0"/>
      <w:marRight w:val="0"/>
      <w:marTop w:val="0"/>
      <w:marBottom w:val="0"/>
      <w:divBdr>
        <w:top w:val="none" w:sz="0" w:space="0" w:color="auto"/>
        <w:left w:val="none" w:sz="0" w:space="0" w:color="auto"/>
        <w:bottom w:val="none" w:sz="0" w:space="0" w:color="auto"/>
        <w:right w:val="none" w:sz="0" w:space="0" w:color="auto"/>
      </w:divBdr>
    </w:div>
    <w:div w:id="749431310">
      <w:bodyDiv w:val="1"/>
      <w:marLeft w:val="0"/>
      <w:marRight w:val="0"/>
      <w:marTop w:val="0"/>
      <w:marBottom w:val="0"/>
      <w:divBdr>
        <w:top w:val="none" w:sz="0" w:space="0" w:color="auto"/>
        <w:left w:val="none" w:sz="0" w:space="0" w:color="auto"/>
        <w:bottom w:val="none" w:sz="0" w:space="0" w:color="auto"/>
        <w:right w:val="none" w:sz="0" w:space="0" w:color="auto"/>
      </w:divBdr>
    </w:div>
    <w:div w:id="749694469">
      <w:bodyDiv w:val="1"/>
      <w:marLeft w:val="0"/>
      <w:marRight w:val="0"/>
      <w:marTop w:val="0"/>
      <w:marBottom w:val="0"/>
      <w:divBdr>
        <w:top w:val="none" w:sz="0" w:space="0" w:color="auto"/>
        <w:left w:val="none" w:sz="0" w:space="0" w:color="auto"/>
        <w:bottom w:val="none" w:sz="0" w:space="0" w:color="auto"/>
        <w:right w:val="none" w:sz="0" w:space="0" w:color="auto"/>
      </w:divBdr>
    </w:div>
    <w:div w:id="749810541">
      <w:bodyDiv w:val="1"/>
      <w:marLeft w:val="0"/>
      <w:marRight w:val="0"/>
      <w:marTop w:val="0"/>
      <w:marBottom w:val="0"/>
      <w:divBdr>
        <w:top w:val="none" w:sz="0" w:space="0" w:color="auto"/>
        <w:left w:val="none" w:sz="0" w:space="0" w:color="auto"/>
        <w:bottom w:val="none" w:sz="0" w:space="0" w:color="auto"/>
        <w:right w:val="none" w:sz="0" w:space="0" w:color="auto"/>
      </w:divBdr>
    </w:div>
    <w:div w:id="750003887">
      <w:bodyDiv w:val="1"/>
      <w:marLeft w:val="0"/>
      <w:marRight w:val="0"/>
      <w:marTop w:val="0"/>
      <w:marBottom w:val="0"/>
      <w:divBdr>
        <w:top w:val="none" w:sz="0" w:space="0" w:color="auto"/>
        <w:left w:val="none" w:sz="0" w:space="0" w:color="auto"/>
        <w:bottom w:val="none" w:sz="0" w:space="0" w:color="auto"/>
        <w:right w:val="none" w:sz="0" w:space="0" w:color="auto"/>
      </w:divBdr>
    </w:div>
    <w:div w:id="750155122">
      <w:bodyDiv w:val="1"/>
      <w:marLeft w:val="0"/>
      <w:marRight w:val="0"/>
      <w:marTop w:val="0"/>
      <w:marBottom w:val="0"/>
      <w:divBdr>
        <w:top w:val="none" w:sz="0" w:space="0" w:color="auto"/>
        <w:left w:val="none" w:sz="0" w:space="0" w:color="auto"/>
        <w:bottom w:val="none" w:sz="0" w:space="0" w:color="auto"/>
        <w:right w:val="none" w:sz="0" w:space="0" w:color="auto"/>
      </w:divBdr>
    </w:div>
    <w:div w:id="750203074">
      <w:bodyDiv w:val="1"/>
      <w:marLeft w:val="0"/>
      <w:marRight w:val="0"/>
      <w:marTop w:val="0"/>
      <w:marBottom w:val="0"/>
      <w:divBdr>
        <w:top w:val="none" w:sz="0" w:space="0" w:color="auto"/>
        <w:left w:val="none" w:sz="0" w:space="0" w:color="auto"/>
        <w:bottom w:val="none" w:sz="0" w:space="0" w:color="auto"/>
        <w:right w:val="none" w:sz="0" w:space="0" w:color="auto"/>
      </w:divBdr>
    </w:div>
    <w:div w:id="750204664">
      <w:bodyDiv w:val="1"/>
      <w:marLeft w:val="0"/>
      <w:marRight w:val="0"/>
      <w:marTop w:val="0"/>
      <w:marBottom w:val="0"/>
      <w:divBdr>
        <w:top w:val="none" w:sz="0" w:space="0" w:color="auto"/>
        <w:left w:val="none" w:sz="0" w:space="0" w:color="auto"/>
        <w:bottom w:val="none" w:sz="0" w:space="0" w:color="auto"/>
        <w:right w:val="none" w:sz="0" w:space="0" w:color="auto"/>
      </w:divBdr>
    </w:div>
    <w:div w:id="750389024">
      <w:bodyDiv w:val="1"/>
      <w:marLeft w:val="0"/>
      <w:marRight w:val="0"/>
      <w:marTop w:val="0"/>
      <w:marBottom w:val="0"/>
      <w:divBdr>
        <w:top w:val="none" w:sz="0" w:space="0" w:color="auto"/>
        <w:left w:val="none" w:sz="0" w:space="0" w:color="auto"/>
        <w:bottom w:val="none" w:sz="0" w:space="0" w:color="auto"/>
        <w:right w:val="none" w:sz="0" w:space="0" w:color="auto"/>
      </w:divBdr>
    </w:div>
    <w:div w:id="750548017">
      <w:bodyDiv w:val="1"/>
      <w:marLeft w:val="0"/>
      <w:marRight w:val="0"/>
      <w:marTop w:val="0"/>
      <w:marBottom w:val="0"/>
      <w:divBdr>
        <w:top w:val="none" w:sz="0" w:space="0" w:color="auto"/>
        <w:left w:val="none" w:sz="0" w:space="0" w:color="auto"/>
        <w:bottom w:val="none" w:sz="0" w:space="0" w:color="auto"/>
        <w:right w:val="none" w:sz="0" w:space="0" w:color="auto"/>
      </w:divBdr>
    </w:div>
    <w:div w:id="750614920">
      <w:bodyDiv w:val="1"/>
      <w:marLeft w:val="0"/>
      <w:marRight w:val="0"/>
      <w:marTop w:val="0"/>
      <w:marBottom w:val="0"/>
      <w:divBdr>
        <w:top w:val="none" w:sz="0" w:space="0" w:color="auto"/>
        <w:left w:val="none" w:sz="0" w:space="0" w:color="auto"/>
        <w:bottom w:val="none" w:sz="0" w:space="0" w:color="auto"/>
        <w:right w:val="none" w:sz="0" w:space="0" w:color="auto"/>
      </w:divBdr>
    </w:div>
    <w:div w:id="750811203">
      <w:bodyDiv w:val="1"/>
      <w:marLeft w:val="0"/>
      <w:marRight w:val="0"/>
      <w:marTop w:val="0"/>
      <w:marBottom w:val="0"/>
      <w:divBdr>
        <w:top w:val="none" w:sz="0" w:space="0" w:color="auto"/>
        <w:left w:val="none" w:sz="0" w:space="0" w:color="auto"/>
        <w:bottom w:val="none" w:sz="0" w:space="0" w:color="auto"/>
        <w:right w:val="none" w:sz="0" w:space="0" w:color="auto"/>
      </w:divBdr>
    </w:div>
    <w:div w:id="750926985">
      <w:bodyDiv w:val="1"/>
      <w:marLeft w:val="0"/>
      <w:marRight w:val="0"/>
      <w:marTop w:val="0"/>
      <w:marBottom w:val="0"/>
      <w:divBdr>
        <w:top w:val="none" w:sz="0" w:space="0" w:color="auto"/>
        <w:left w:val="none" w:sz="0" w:space="0" w:color="auto"/>
        <w:bottom w:val="none" w:sz="0" w:space="0" w:color="auto"/>
        <w:right w:val="none" w:sz="0" w:space="0" w:color="auto"/>
      </w:divBdr>
    </w:div>
    <w:div w:id="751126734">
      <w:bodyDiv w:val="1"/>
      <w:marLeft w:val="0"/>
      <w:marRight w:val="0"/>
      <w:marTop w:val="0"/>
      <w:marBottom w:val="0"/>
      <w:divBdr>
        <w:top w:val="none" w:sz="0" w:space="0" w:color="auto"/>
        <w:left w:val="none" w:sz="0" w:space="0" w:color="auto"/>
        <w:bottom w:val="none" w:sz="0" w:space="0" w:color="auto"/>
        <w:right w:val="none" w:sz="0" w:space="0" w:color="auto"/>
      </w:divBdr>
    </w:div>
    <w:div w:id="751195652">
      <w:bodyDiv w:val="1"/>
      <w:marLeft w:val="0"/>
      <w:marRight w:val="0"/>
      <w:marTop w:val="0"/>
      <w:marBottom w:val="0"/>
      <w:divBdr>
        <w:top w:val="none" w:sz="0" w:space="0" w:color="auto"/>
        <w:left w:val="none" w:sz="0" w:space="0" w:color="auto"/>
        <w:bottom w:val="none" w:sz="0" w:space="0" w:color="auto"/>
        <w:right w:val="none" w:sz="0" w:space="0" w:color="auto"/>
      </w:divBdr>
    </w:div>
    <w:div w:id="751506919">
      <w:bodyDiv w:val="1"/>
      <w:marLeft w:val="0"/>
      <w:marRight w:val="0"/>
      <w:marTop w:val="0"/>
      <w:marBottom w:val="0"/>
      <w:divBdr>
        <w:top w:val="none" w:sz="0" w:space="0" w:color="auto"/>
        <w:left w:val="none" w:sz="0" w:space="0" w:color="auto"/>
        <w:bottom w:val="none" w:sz="0" w:space="0" w:color="auto"/>
        <w:right w:val="none" w:sz="0" w:space="0" w:color="auto"/>
      </w:divBdr>
    </w:div>
    <w:div w:id="751581766">
      <w:bodyDiv w:val="1"/>
      <w:marLeft w:val="0"/>
      <w:marRight w:val="0"/>
      <w:marTop w:val="0"/>
      <w:marBottom w:val="0"/>
      <w:divBdr>
        <w:top w:val="none" w:sz="0" w:space="0" w:color="auto"/>
        <w:left w:val="none" w:sz="0" w:space="0" w:color="auto"/>
        <w:bottom w:val="none" w:sz="0" w:space="0" w:color="auto"/>
        <w:right w:val="none" w:sz="0" w:space="0" w:color="auto"/>
      </w:divBdr>
    </w:div>
    <w:div w:id="751779544">
      <w:bodyDiv w:val="1"/>
      <w:marLeft w:val="0"/>
      <w:marRight w:val="0"/>
      <w:marTop w:val="0"/>
      <w:marBottom w:val="0"/>
      <w:divBdr>
        <w:top w:val="none" w:sz="0" w:space="0" w:color="auto"/>
        <w:left w:val="none" w:sz="0" w:space="0" w:color="auto"/>
        <w:bottom w:val="none" w:sz="0" w:space="0" w:color="auto"/>
        <w:right w:val="none" w:sz="0" w:space="0" w:color="auto"/>
      </w:divBdr>
    </w:div>
    <w:div w:id="751926229">
      <w:bodyDiv w:val="1"/>
      <w:marLeft w:val="0"/>
      <w:marRight w:val="0"/>
      <w:marTop w:val="0"/>
      <w:marBottom w:val="0"/>
      <w:divBdr>
        <w:top w:val="none" w:sz="0" w:space="0" w:color="auto"/>
        <w:left w:val="none" w:sz="0" w:space="0" w:color="auto"/>
        <w:bottom w:val="none" w:sz="0" w:space="0" w:color="auto"/>
        <w:right w:val="none" w:sz="0" w:space="0" w:color="auto"/>
      </w:divBdr>
    </w:div>
    <w:div w:id="751974288">
      <w:bodyDiv w:val="1"/>
      <w:marLeft w:val="0"/>
      <w:marRight w:val="0"/>
      <w:marTop w:val="0"/>
      <w:marBottom w:val="0"/>
      <w:divBdr>
        <w:top w:val="none" w:sz="0" w:space="0" w:color="auto"/>
        <w:left w:val="none" w:sz="0" w:space="0" w:color="auto"/>
        <w:bottom w:val="none" w:sz="0" w:space="0" w:color="auto"/>
        <w:right w:val="none" w:sz="0" w:space="0" w:color="auto"/>
      </w:divBdr>
    </w:div>
    <w:div w:id="752043657">
      <w:bodyDiv w:val="1"/>
      <w:marLeft w:val="0"/>
      <w:marRight w:val="0"/>
      <w:marTop w:val="0"/>
      <w:marBottom w:val="0"/>
      <w:divBdr>
        <w:top w:val="none" w:sz="0" w:space="0" w:color="auto"/>
        <w:left w:val="none" w:sz="0" w:space="0" w:color="auto"/>
        <w:bottom w:val="none" w:sz="0" w:space="0" w:color="auto"/>
        <w:right w:val="none" w:sz="0" w:space="0" w:color="auto"/>
      </w:divBdr>
    </w:div>
    <w:div w:id="752123156">
      <w:bodyDiv w:val="1"/>
      <w:marLeft w:val="0"/>
      <w:marRight w:val="0"/>
      <w:marTop w:val="0"/>
      <w:marBottom w:val="0"/>
      <w:divBdr>
        <w:top w:val="none" w:sz="0" w:space="0" w:color="auto"/>
        <w:left w:val="none" w:sz="0" w:space="0" w:color="auto"/>
        <w:bottom w:val="none" w:sz="0" w:space="0" w:color="auto"/>
        <w:right w:val="none" w:sz="0" w:space="0" w:color="auto"/>
      </w:divBdr>
    </w:div>
    <w:div w:id="752166640">
      <w:bodyDiv w:val="1"/>
      <w:marLeft w:val="0"/>
      <w:marRight w:val="0"/>
      <w:marTop w:val="0"/>
      <w:marBottom w:val="0"/>
      <w:divBdr>
        <w:top w:val="none" w:sz="0" w:space="0" w:color="auto"/>
        <w:left w:val="none" w:sz="0" w:space="0" w:color="auto"/>
        <w:bottom w:val="none" w:sz="0" w:space="0" w:color="auto"/>
        <w:right w:val="none" w:sz="0" w:space="0" w:color="auto"/>
      </w:divBdr>
    </w:div>
    <w:div w:id="752244963">
      <w:bodyDiv w:val="1"/>
      <w:marLeft w:val="0"/>
      <w:marRight w:val="0"/>
      <w:marTop w:val="0"/>
      <w:marBottom w:val="0"/>
      <w:divBdr>
        <w:top w:val="none" w:sz="0" w:space="0" w:color="auto"/>
        <w:left w:val="none" w:sz="0" w:space="0" w:color="auto"/>
        <w:bottom w:val="none" w:sz="0" w:space="0" w:color="auto"/>
        <w:right w:val="none" w:sz="0" w:space="0" w:color="auto"/>
      </w:divBdr>
    </w:div>
    <w:div w:id="752288441">
      <w:bodyDiv w:val="1"/>
      <w:marLeft w:val="0"/>
      <w:marRight w:val="0"/>
      <w:marTop w:val="0"/>
      <w:marBottom w:val="0"/>
      <w:divBdr>
        <w:top w:val="none" w:sz="0" w:space="0" w:color="auto"/>
        <w:left w:val="none" w:sz="0" w:space="0" w:color="auto"/>
        <w:bottom w:val="none" w:sz="0" w:space="0" w:color="auto"/>
        <w:right w:val="none" w:sz="0" w:space="0" w:color="auto"/>
      </w:divBdr>
    </w:div>
    <w:div w:id="752311834">
      <w:bodyDiv w:val="1"/>
      <w:marLeft w:val="0"/>
      <w:marRight w:val="0"/>
      <w:marTop w:val="0"/>
      <w:marBottom w:val="0"/>
      <w:divBdr>
        <w:top w:val="none" w:sz="0" w:space="0" w:color="auto"/>
        <w:left w:val="none" w:sz="0" w:space="0" w:color="auto"/>
        <w:bottom w:val="none" w:sz="0" w:space="0" w:color="auto"/>
        <w:right w:val="none" w:sz="0" w:space="0" w:color="auto"/>
      </w:divBdr>
    </w:div>
    <w:div w:id="752434053">
      <w:bodyDiv w:val="1"/>
      <w:marLeft w:val="0"/>
      <w:marRight w:val="0"/>
      <w:marTop w:val="0"/>
      <w:marBottom w:val="0"/>
      <w:divBdr>
        <w:top w:val="none" w:sz="0" w:space="0" w:color="auto"/>
        <w:left w:val="none" w:sz="0" w:space="0" w:color="auto"/>
        <w:bottom w:val="none" w:sz="0" w:space="0" w:color="auto"/>
        <w:right w:val="none" w:sz="0" w:space="0" w:color="auto"/>
      </w:divBdr>
    </w:div>
    <w:div w:id="752512174">
      <w:bodyDiv w:val="1"/>
      <w:marLeft w:val="0"/>
      <w:marRight w:val="0"/>
      <w:marTop w:val="0"/>
      <w:marBottom w:val="0"/>
      <w:divBdr>
        <w:top w:val="none" w:sz="0" w:space="0" w:color="auto"/>
        <w:left w:val="none" w:sz="0" w:space="0" w:color="auto"/>
        <w:bottom w:val="none" w:sz="0" w:space="0" w:color="auto"/>
        <w:right w:val="none" w:sz="0" w:space="0" w:color="auto"/>
      </w:divBdr>
    </w:div>
    <w:div w:id="752622768">
      <w:bodyDiv w:val="1"/>
      <w:marLeft w:val="0"/>
      <w:marRight w:val="0"/>
      <w:marTop w:val="0"/>
      <w:marBottom w:val="0"/>
      <w:divBdr>
        <w:top w:val="none" w:sz="0" w:space="0" w:color="auto"/>
        <w:left w:val="none" w:sz="0" w:space="0" w:color="auto"/>
        <w:bottom w:val="none" w:sz="0" w:space="0" w:color="auto"/>
        <w:right w:val="none" w:sz="0" w:space="0" w:color="auto"/>
      </w:divBdr>
    </w:div>
    <w:div w:id="752821902">
      <w:bodyDiv w:val="1"/>
      <w:marLeft w:val="0"/>
      <w:marRight w:val="0"/>
      <w:marTop w:val="0"/>
      <w:marBottom w:val="0"/>
      <w:divBdr>
        <w:top w:val="none" w:sz="0" w:space="0" w:color="auto"/>
        <w:left w:val="none" w:sz="0" w:space="0" w:color="auto"/>
        <w:bottom w:val="none" w:sz="0" w:space="0" w:color="auto"/>
        <w:right w:val="none" w:sz="0" w:space="0" w:color="auto"/>
      </w:divBdr>
    </w:div>
    <w:div w:id="752969283">
      <w:bodyDiv w:val="1"/>
      <w:marLeft w:val="0"/>
      <w:marRight w:val="0"/>
      <w:marTop w:val="0"/>
      <w:marBottom w:val="0"/>
      <w:divBdr>
        <w:top w:val="none" w:sz="0" w:space="0" w:color="auto"/>
        <w:left w:val="none" w:sz="0" w:space="0" w:color="auto"/>
        <w:bottom w:val="none" w:sz="0" w:space="0" w:color="auto"/>
        <w:right w:val="none" w:sz="0" w:space="0" w:color="auto"/>
      </w:divBdr>
    </w:div>
    <w:div w:id="753092733">
      <w:bodyDiv w:val="1"/>
      <w:marLeft w:val="0"/>
      <w:marRight w:val="0"/>
      <w:marTop w:val="0"/>
      <w:marBottom w:val="0"/>
      <w:divBdr>
        <w:top w:val="none" w:sz="0" w:space="0" w:color="auto"/>
        <w:left w:val="none" w:sz="0" w:space="0" w:color="auto"/>
        <w:bottom w:val="none" w:sz="0" w:space="0" w:color="auto"/>
        <w:right w:val="none" w:sz="0" w:space="0" w:color="auto"/>
      </w:divBdr>
    </w:div>
    <w:div w:id="753163842">
      <w:bodyDiv w:val="1"/>
      <w:marLeft w:val="0"/>
      <w:marRight w:val="0"/>
      <w:marTop w:val="0"/>
      <w:marBottom w:val="0"/>
      <w:divBdr>
        <w:top w:val="none" w:sz="0" w:space="0" w:color="auto"/>
        <w:left w:val="none" w:sz="0" w:space="0" w:color="auto"/>
        <w:bottom w:val="none" w:sz="0" w:space="0" w:color="auto"/>
        <w:right w:val="none" w:sz="0" w:space="0" w:color="auto"/>
      </w:divBdr>
    </w:div>
    <w:div w:id="753666023">
      <w:bodyDiv w:val="1"/>
      <w:marLeft w:val="0"/>
      <w:marRight w:val="0"/>
      <w:marTop w:val="0"/>
      <w:marBottom w:val="0"/>
      <w:divBdr>
        <w:top w:val="none" w:sz="0" w:space="0" w:color="auto"/>
        <w:left w:val="none" w:sz="0" w:space="0" w:color="auto"/>
        <w:bottom w:val="none" w:sz="0" w:space="0" w:color="auto"/>
        <w:right w:val="none" w:sz="0" w:space="0" w:color="auto"/>
      </w:divBdr>
    </w:div>
    <w:div w:id="753672167">
      <w:bodyDiv w:val="1"/>
      <w:marLeft w:val="0"/>
      <w:marRight w:val="0"/>
      <w:marTop w:val="0"/>
      <w:marBottom w:val="0"/>
      <w:divBdr>
        <w:top w:val="none" w:sz="0" w:space="0" w:color="auto"/>
        <w:left w:val="none" w:sz="0" w:space="0" w:color="auto"/>
        <w:bottom w:val="none" w:sz="0" w:space="0" w:color="auto"/>
        <w:right w:val="none" w:sz="0" w:space="0" w:color="auto"/>
      </w:divBdr>
    </w:div>
    <w:div w:id="754087636">
      <w:bodyDiv w:val="1"/>
      <w:marLeft w:val="0"/>
      <w:marRight w:val="0"/>
      <w:marTop w:val="0"/>
      <w:marBottom w:val="0"/>
      <w:divBdr>
        <w:top w:val="none" w:sz="0" w:space="0" w:color="auto"/>
        <w:left w:val="none" w:sz="0" w:space="0" w:color="auto"/>
        <w:bottom w:val="none" w:sz="0" w:space="0" w:color="auto"/>
        <w:right w:val="none" w:sz="0" w:space="0" w:color="auto"/>
      </w:divBdr>
    </w:div>
    <w:div w:id="754089502">
      <w:bodyDiv w:val="1"/>
      <w:marLeft w:val="0"/>
      <w:marRight w:val="0"/>
      <w:marTop w:val="0"/>
      <w:marBottom w:val="0"/>
      <w:divBdr>
        <w:top w:val="none" w:sz="0" w:space="0" w:color="auto"/>
        <w:left w:val="none" w:sz="0" w:space="0" w:color="auto"/>
        <w:bottom w:val="none" w:sz="0" w:space="0" w:color="auto"/>
        <w:right w:val="none" w:sz="0" w:space="0" w:color="auto"/>
      </w:divBdr>
    </w:div>
    <w:div w:id="754209362">
      <w:bodyDiv w:val="1"/>
      <w:marLeft w:val="0"/>
      <w:marRight w:val="0"/>
      <w:marTop w:val="0"/>
      <w:marBottom w:val="0"/>
      <w:divBdr>
        <w:top w:val="none" w:sz="0" w:space="0" w:color="auto"/>
        <w:left w:val="none" w:sz="0" w:space="0" w:color="auto"/>
        <w:bottom w:val="none" w:sz="0" w:space="0" w:color="auto"/>
        <w:right w:val="none" w:sz="0" w:space="0" w:color="auto"/>
      </w:divBdr>
    </w:div>
    <w:div w:id="754548503">
      <w:bodyDiv w:val="1"/>
      <w:marLeft w:val="0"/>
      <w:marRight w:val="0"/>
      <w:marTop w:val="0"/>
      <w:marBottom w:val="0"/>
      <w:divBdr>
        <w:top w:val="none" w:sz="0" w:space="0" w:color="auto"/>
        <w:left w:val="none" w:sz="0" w:space="0" w:color="auto"/>
        <w:bottom w:val="none" w:sz="0" w:space="0" w:color="auto"/>
        <w:right w:val="none" w:sz="0" w:space="0" w:color="auto"/>
      </w:divBdr>
    </w:div>
    <w:div w:id="754669513">
      <w:bodyDiv w:val="1"/>
      <w:marLeft w:val="0"/>
      <w:marRight w:val="0"/>
      <w:marTop w:val="0"/>
      <w:marBottom w:val="0"/>
      <w:divBdr>
        <w:top w:val="none" w:sz="0" w:space="0" w:color="auto"/>
        <w:left w:val="none" w:sz="0" w:space="0" w:color="auto"/>
        <w:bottom w:val="none" w:sz="0" w:space="0" w:color="auto"/>
        <w:right w:val="none" w:sz="0" w:space="0" w:color="auto"/>
      </w:divBdr>
    </w:div>
    <w:div w:id="754712870">
      <w:bodyDiv w:val="1"/>
      <w:marLeft w:val="0"/>
      <w:marRight w:val="0"/>
      <w:marTop w:val="0"/>
      <w:marBottom w:val="0"/>
      <w:divBdr>
        <w:top w:val="none" w:sz="0" w:space="0" w:color="auto"/>
        <w:left w:val="none" w:sz="0" w:space="0" w:color="auto"/>
        <w:bottom w:val="none" w:sz="0" w:space="0" w:color="auto"/>
        <w:right w:val="none" w:sz="0" w:space="0" w:color="auto"/>
      </w:divBdr>
    </w:div>
    <w:div w:id="755134285">
      <w:bodyDiv w:val="1"/>
      <w:marLeft w:val="0"/>
      <w:marRight w:val="0"/>
      <w:marTop w:val="0"/>
      <w:marBottom w:val="0"/>
      <w:divBdr>
        <w:top w:val="none" w:sz="0" w:space="0" w:color="auto"/>
        <w:left w:val="none" w:sz="0" w:space="0" w:color="auto"/>
        <w:bottom w:val="none" w:sz="0" w:space="0" w:color="auto"/>
        <w:right w:val="none" w:sz="0" w:space="0" w:color="auto"/>
      </w:divBdr>
    </w:div>
    <w:div w:id="755326244">
      <w:bodyDiv w:val="1"/>
      <w:marLeft w:val="0"/>
      <w:marRight w:val="0"/>
      <w:marTop w:val="0"/>
      <w:marBottom w:val="0"/>
      <w:divBdr>
        <w:top w:val="none" w:sz="0" w:space="0" w:color="auto"/>
        <w:left w:val="none" w:sz="0" w:space="0" w:color="auto"/>
        <w:bottom w:val="none" w:sz="0" w:space="0" w:color="auto"/>
        <w:right w:val="none" w:sz="0" w:space="0" w:color="auto"/>
      </w:divBdr>
    </w:div>
    <w:div w:id="755400539">
      <w:bodyDiv w:val="1"/>
      <w:marLeft w:val="0"/>
      <w:marRight w:val="0"/>
      <w:marTop w:val="0"/>
      <w:marBottom w:val="0"/>
      <w:divBdr>
        <w:top w:val="none" w:sz="0" w:space="0" w:color="auto"/>
        <w:left w:val="none" w:sz="0" w:space="0" w:color="auto"/>
        <w:bottom w:val="none" w:sz="0" w:space="0" w:color="auto"/>
        <w:right w:val="none" w:sz="0" w:space="0" w:color="auto"/>
      </w:divBdr>
    </w:div>
    <w:div w:id="755706502">
      <w:bodyDiv w:val="1"/>
      <w:marLeft w:val="0"/>
      <w:marRight w:val="0"/>
      <w:marTop w:val="0"/>
      <w:marBottom w:val="0"/>
      <w:divBdr>
        <w:top w:val="none" w:sz="0" w:space="0" w:color="auto"/>
        <w:left w:val="none" w:sz="0" w:space="0" w:color="auto"/>
        <w:bottom w:val="none" w:sz="0" w:space="0" w:color="auto"/>
        <w:right w:val="none" w:sz="0" w:space="0" w:color="auto"/>
      </w:divBdr>
    </w:div>
    <w:div w:id="755833401">
      <w:bodyDiv w:val="1"/>
      <w:marLeft w:val="0"/>
      <w:marRight w:val="0"/>
      <w:marTop w:val="0"/>
      <w:marBottom w:val="0"/>
      <w:divBdr>
        <w:top w:val="none" w:sz="0" w:space="0" w:color="auto"/>
        <w:left w:val="none" w:sz="0" w:space="0" w:color="auto"/>
        <w:bottom w:val="none" w:sz="0" w:space="0" w:color="auto"/>
        <w:right w:val="none" w:sz="0" w:space="0" w:color="auto"/>
      </w:divBdr>
    </w:div>
    <w:div w:id="756173962">
      <w:bodyDiv w:val="1"/>
      <w:marLeft w:val="0"/>
      <w:marRight w:val="0"/>
      <w:marTop w:val="0"/>
      <w:marBottom w:val="0"/>
      <w:divBdr>
        <w:top w:val="none" w:sz="0" w:space="0" w:color="auto"/>
        <w:left w:val="none" w:sz="0" w:space="0" w:color="auto"/>
        <w:bottom w:val="none" w:sz="0" w:space="0" w:color="auto"/>
        <w:right w:val="none" w:sz="0" w:space="0" w:color="auto"/>
      </w:divBdr>
    </w:div>
    <w:div w:id="756250982">
      <w:bodyDiv w:val="1"/>
      <w:marLeft w:val="0"/>
      <w:marRight w:val="0"/>
      <w:marTop w:val="0"/>
      <w:marBottom w:val="0"/>
      <w:divBdr>
        <w:top w:val="none" w:sz="0" w:space="0" w:color="auto"/>
        <w:left w:val="none" w:sz="0" w:space="0" w:color="auto"/>
        <w:bottom w:val="none" w:sz="0" w:space="0" w:color="auto"/>
        <w:right w:val="none" w:sz="0" w:space="0" w:color="auto"/>
      </w:divBdr>
    </w:div>
    <w:div w:id="756440226">
      <w:bodyDiv w:val="1"/>
      <w:marLeft w:val="0"/>
      <w:marRight w:val="0"/>
      <w:marTop w:val="0"/>
      <w:marBottom w:val="0"/>
      <w:divBdr>
        <w:top w:val="none" w:sz="0" w:space="0" w:color="auto"/>
        <w:left w:val="none" w:sz="0" w:space="0" w:color="auto"/>
        <w:bottom w:val="none" w:sz="0" w:space="0" w:color="auto"/>
        <w:right w:val="none" w:sz="0" w:space="0" w:color="auto"/>
      </w:divBdr>
    </w:div>
    <w:div w:id="756443338">
      <w:bodyDiv w:val="1"/>
      <w:marLeft w:val="0"/>
      <w:marRight w:val="0"/>
      <w:marTop w:val="0"/>
      <w:marBottom w:val="0"/>
      <w:divBdr>
        <w:top w:val="none" w:sz="0" w:space="0" w:color="auto"/>
        <w:left w:val="none" w:sz="0" w:space="0" w:color="auto"/>
        <w:bottom w:val="none" w:sz="0" w:space="0" w:color="auto"/>
        <w:right w:val="none" w:sz="0" w:space="0" w:color="auto"/>
      </w:divBdr>
    </w:div>
    <w:div w:id="756484507">
      <w:bodyDiv w:val="1"/>
      <w:marLeft w:val="0"/>
      <w:marRight w:val="0"/>
      <w:marTop w:val="0"/>
      <w:marBottom w:val="0"/>
      <w:divBdr>
        <w:top w:val="none" w:sz="0" w:space="0" w:color="auto"/>
        <w:left w:val="none" w:sz="0" w:space="0" w:color="auto"/>
        <w:bottom w:val="none" w:sz="0" w:space="0" w:color="auto"/>
        <w:right w:val="none" w:sz="0" w:space="0" w:color="auto"/>
      </w:divBdr>
    </w:div>
    <w:div w:id="756558595">
      <w:bodyDiv w:val="1"/>
      <w:marLeft w:val="0"/>
      <w:marRight w:val="0"/>
      <w:marTop w:val="0"/>
      <w:marBottom w:val="0"/>
      <w:divBdr>
        <w:top w:val="none" w:sz="0" w:space="0" w:color="auto"/>
        <w:left w:val="none" w:sz="0" w:space="0" w:color="auto"/>
        <w:bottom w:val="none" w:sz="0" w:space="0" w:color="auto"/>
        <w:right w:val="none" w:sz="0" w:space="0" w:color="auto"/>
      </w:divBdr>
    </w:div>
    <w:div w:id="756680551">
      <w:bodyDiv w:val="1"/>
      <w:marLeft w:val="0"/>
      <w:marRight w:val="0"/>
      <w:marTop w:val="0"/>
      <w:marBottom w:val="0"/>
      <w:divBdr>
        <w:top w:val="none" w:sz="0" w:space="0" w:color="auto"/>
        <w:left w:val="none" w:sz="0" w:space="0" w:color="auto"/>
        <w:bottom w:val="none" w:sz="0" w:space="0" w:color="auto"/>
        <w:right w:val="none" w:sz="0" w:space="0" w:color="auto"/>
      </w:divBdr>
    </w:div>
    <w:div w:id="756708189">
      <w:bodyDiv w:val="1"/>
      <w:marLeft w:val="0"/>
      <w:marRight w:val="0"/>
      <w:marTop w:val="0"/>
      <w:marBottom w:val="0"/>
      <w:divBdr>
        <w:top w:val="none" w:sz="0" w:space="0" w:color="auto"/>
        <w:left w:val="none" w:sz="0" w:space="0" w:color="auto"/>
        <w:bottom w:val="none" w:sz="0" w:space="0" w:color="auto"/>
        <w:right w:val="none" w:sz="0" w:space="0" w:color="auto"/>
      </w:divBdr>
    </w:div>
    <w:div w:id="757019997">
      <w:bodyDiv w:val="1"/>
      <w:marLeft w:val="0"/>
      <w:marRight w:val="0"/>
      <w:marTop w:val="0"/>
      <w:marBottom w:val="0"/>
      <w:divBdr>
        <w:top w:val="none" w:sz="0" w:space="0" w:color="auto"/>
        <w:left w:val="none" w:sz="0" w:space="0" w:color="auto"/>
        <w:bottom w:val="none" w:sz="0" w:space="0" w:color="auto"/>
        <w:right w:val="none" w:sz="0" w:space="0" w:color="auto"/>
      </w:divBdr>
    </w:div>
    <w:div w:id="757143387">
      <w:bodyDiv w:val="1"/>
      <w:marLeft w:val="0"/>
      <w:marRight w:val="0"/>
      <w:marTop w:val="0"/>
      <w:marBottom w:val="0"/>
      <w:divBdr>
        <w:top w:val="none" w:sz="0" w:space="0" w:color="auto"/>
        <w:left w:val="none" w:sz="0" w:space="0" w:color="auto"/>
        <w:bottom w:val="none" w:sz="0" w:space="0" w:color="auto"/>
        <w:right w:val="none" w:sz="0" w:space="0" w:color="auto"/>
      </w:divBdr>
    </w:div>
    <w:div w:id="757288494">
      <w:bodyDiv w:val="1"/>
      <w:marLeft w:val="0"/>
      <w:marRight w:val="0"/>
      <w:marTop w:val="0"/>
      <w:marBottom w:val="0"/>
      <w:divBdr>
        <w:top w:val="none" w:sz="0" w:space="0" w:color="auto"/>
        <w:left w:val="none" w:sz="0" w:space="0" w:color="auto"/>
        <w:bottom w:val="none" w:sz="0" w:space="0" w:color="auto"/>
        <w:right w:val="none" w:sz="0" w:space="0" w:color="auto"/>
      </w:divBdr>
    </w:div>
    <w:div w:id="757484243">
      <w:bodyDiv w:val="1"/>
      <w:marLeft w:val="0"/>
      <w:marRight w:val="0"/>
      <w:marTop w:val="0"/>
      <w:marBottom w:val="0"/>
      <w:divBdr>
        <w:top w:val="none" w:sz="0" w:space="0" w:color="auto"/>
        <w:left w:val="none" w:sz="0" w:space="0" w:color="auto"/>
        <w:bottom w:val="none" w:sz="0" w:space="0" w:color="auto"/>
        <w:right w:val="none" w:sz="0" w:space="0" w:color="auto"/>
      </w:divBdr>
    </w:div>
    <w:div w:id="757486164">
      <w:bodyDiv w:val="1"/>
      <w:marLeft w:val="0"/>
      <w:marRight w:val="0"/>
      <w:marTop w:val="0"/>
      <w:marBottom w:val="0"/>
      <w:divBdr>
        <w:top w:val="none" w:sz="0" w:space="0" w:color="auto"/>
        <w:left w:val="none" w:sz="0" w:space="0" w:color="auto"/>
        <w:bottom w:val="none" w:sz="0" w:space="0" w:color="auto"/>
        <w:right w:val="none" w:sz="0" w:space="0" w:color="auto"/>
      </w:divBdr>
    </w:div>
    <w:div w:id="757560474">
      <w:bodyDiv w:val="1"/>
      <w:marLeft w:val="0"/>
      <w:marRight w:val="0"/>
      <w:marTop w:val="0"/>
      <w:marBottom w:val="0"/>
      <w:divBdr>
        <w:top w:val="none" w:sz="0" w:space="0" w:color="auto"/>
        <w:left w:val="none" w:sz="0" w:space="0" w:color="auto"/>
        <w:bottom w:val="none" w:sz="0" w:space="0" w:color="auto"/>
        <w:right w:val="none" w:sz="0" w:space="0" w:color="auto"/>
      </w:divBdr>
    </w:div>
    <w:div w:id="757598159">
      <w:bodyDiv w:val="1"/>
      <w:marLeft w:val="0"/>
      <w:marRight w:val="0"/>
      <w:marTop w:val="0"/>
      <w:marBottom w:val="0"/>
      <w:divBdr>
        <w:top w:val="none" w:sz="0" w:space="0" w:color="auto"/>
        <w:left w:val="none" w:sz="0" w:space="0" w:color="auto"/>
        <w:bottom w:val="none" w:sz="0" w:space="0" w:color="auto"/>
        <w:right w:val="none" w:sz="0" w:space="0" w:color="auto"/>
      </w:divBdr>
    </w:div>
    <w:div w:id="757674742">
      <w:bodyDiv w:val="1"/>
      <w:marLeft w:val="0"/>
      <w:marRight w:val="0"/>
      <w:marTop w:val="0"/>
      <w:marBottom w:val="0"/>
      <w:divBdr>
        <w:top w:val="none" w:sz="0" w:space="0" w:color="auto"/>
        <w:left w:val="none" w:sz="0" w:space="0" w:color="auto"/>
        <w:bottom w:val="none" w:sz="0" w:space="0" w:color="auto"/>
        <w:right w:val="none" w:sz="0" w:space="0" w:color="auto"/>
      </w:divBdr>
    </w:div>
    <w:div w:id="757796771">
      <w:bodyDiv w:val="1"/>
      <w:marLeft w:val="0"/>
      <w:marRight w:val="0"/>
      <w:marTop w:val="0"/>
      <w:marBottom w:val="0"/>
      <w:divBdr>
        <w:top w:val="none" w:sz="0" w:space="0" w:color="auto"/>
        <w:left w:val="none" w:sz="0" w:space="0" w:color="auto"/>
        <w:bottom w:val="none" w:sz="0" w:space="0" w:color="auto"/>
        <w:right w:val="none" w:sz="0" w:space="0" w:color="auto"/>
      </w:divBdr>
    </w:div>
    <w:div w:id="757870210">
      <w:bodyDiv w:val="1"/>
      <w:marLeft w:val="0"/>
      <w:marRight w:val="0"/>
      <w:marTop w:val="0"/>
      <w:marBottom w:val="0"/>
      <w:divBdr>
        <w:top w:val="none" w:sz="0" w:space="0" w:color="auto"/>
        <w:left w:val="none" w:sz="0" w:space="0" w:color="auto"/>
        <w:bottom w:val="none" w:sz="0" w:space="0" w:color="auto"/>
        <w:right w:val="none" w:sz="0" w:space="0" w:color="auto"/>
      </w:divBdr>
    </w:div>
    <w:div w:id="758019095">
      <w:bodyDiv w:val="1"/>
      <w:marLeft w:val="0"/>
      <w:marRight w:val="0"/>
      <w:marTop w:val="0"/>
      <w:marBottom w:val="0"/>
      <w:divBdr>
        <w:top w:val="none" w:sz="0" w:space="0" w:color="auto"/>
        <w:left w:val="none" w:sz="0" w:space="0" w:color="auto"/>
        <w:bottom w:val="none" w:sz="0" w:space="0" w:color="auto"/>
        <w:right w:val="none" w:sz="0" w:space="0" w:color="auto"/>
      </w:divBdr>
    </w:div>
    <w:div w:id="758141888">
      <w:bodyDiv w:val="1"/>
      <w:marLeft w:val="0"/>
      <w:marRight w:val="0"/>
      <w:marTop w:val="0"/>
      <w:marBottom w:val="0"/>
      <w:divBdr>
        <w:top w:val="none" w:sz="0" w:space="0" w:color="auto"/>
        <w:left w:val="none" w:sz="0" w:space="0" w:color="auto"/>
        <w:bottom w:val="none" w:sz="0" w:space="0" w:color="auto"/>
        <w:right w:val="none" w:sz="0" w:space="0" w:color="auto"/>
      </w:divBdr>
      <w:divsChild>
        <w:div w:id="426466779">
          <w:marLeft w:val="0"/>
          <w:marRight w:val="0"/>
          <w:marTop w:val="0"/>
          <w:marBottom w:val="160"/>
          <w:divBdr>
            <w:top w:val="none" w:sz="0" w:space="0" w:color="auto"/>
            <w:left w:val="none" w:sz="0" w:space="0" w:color="auto"/>
            <w:bottom w:val="none" w:sz="0" w:space="0" w:color="auto"/>
            <w:right w:val="none" w:sz="0" w:space="0" w:color="auto"/>
          </w:divBdr>
        </w:div>
        <w:div w:id="1682581743">
          <w:marLeft w:val="0"/>
          <w:marRight w:val="0"/>
          <w:marTop w:val="0"/>
          <w:marBottom w:val="160"/>
          <w:divBdr>
            <w:top w:val="none" w:sz="0" w:space="0" w:color="auto"/>
            <w:left w:val="none" w:sz="0" w:space="0" w:color="auto"/>
            <w:bottom w:val="none" w:sz="0" w:space="0" w:color="auto"/>
            <w:right w:val="none" w:sz="0" w:space="0" w:color="auto"/>
          </w:divBdr>
        </w:div>
      </w:divsChild>
    </w:div>
    <w:div w:id="758216569">
      <w:bodyDiv w:val="1"/>
      <w:marLeft w:val="0"/>
      <w:marRight w:val="0"/>
      <w:marTop w:val="0"/>
      <w:marBottom w:val="0"/>
      <w:divBdr>
        <w:top w:val="none" w:sz="0" w:space="0" w:color="auto"/>
        <w:left w:val="none" w:sz="0" w:space="0" w:color="auto"/>
        <w:bottom w:val="none" w:sz="0" w:space="0" w:color="auto"/>
        <w:right w:val="none" w:sz="0" w:space="0" w:color="auto"/>
      </w:divBdr>
    </w:div>
    <w:div w:id="758646322">
      <w:bodyDiv w:val="1"/>
      <w:marLeft w:val="0"/>
      <w:marRight w:val="0"/>
      <w:marTop w:val="0"/>
      <w:marBottom w:val="0"/>
      <w:divBdr>
        <w:top w:val="none" w:sz="0" w:space="0" w:color="auto"/>
        <w:left w:val="none" w:sz="0" w:space="0" w:color="auto"/>
        <w:bottom w:val="none" w:sz="0" w:space="0" w:color="auto"/>
        <w:right w:val="none" w:sz="0" w:space="0" w:color="auto"/>
      </w:divBdr>
    </w:div>
    <w:div w:id="758647368">
      <w:bodyDiv w:val="1"/>
      <w:marLeft w:val="0"/>
      <w:marRight w:val="0"/>
      <w:marTop w:val="0"/>
      <w:marBottom w:val="0"/>
      <w:divBdr>
        <w:top w:val="none" w:sz="0" w:space="0" w:color="auto"/>
        <w:left w:val="none" w:sz="0" w:space="0" w:color="auto"/>
        <w:bottom w:val="none" w:sz="0" w:space="0" w:color="auto"/>
        <w:right w:val="none" w:sz="0" w:space="0" w:color="auto"/>
      </w:divBdr>
    </w:div>
    <w:div w:id="758864700">
      <w:bodyDiv w:val="1"/>
      <w:marLeft w:val="0"/>
      <w:marRight w:val="0"/>
      <w:marTop w:val="0"/>
      <w:marBottom w:val="0"/>
      <w:divBdr>
        <w:top w:val="none" w:sz="0" w:space="0" w:color="auto"/>
        <w:left w:val="none" w:sz="0" w:space="0" w:color="auto"/>
        <w:bottom w:val="none" w:sz="0" w:space="0" w:color="auto"/>
        <w:right w:val="none" w:sz="0" w:space="0" w:color="auto"/>
      </w:divBdr>
    </w:div>
    <w:div w:id="759105601">
      <w:bodyDiv w:val="1"/>
      <w:marLeft w:val="0"/>
      <w:marRight w:val="0"/>
      <w:marTop w:val="0"/>
      <w:marBottom w:val="0"/>
      <w:divBdr>
        <w:top w:val="none" w:sz="0" w:space="0" w:color="auto"/>
        <w:left w:val="none" w:sz="0" w:space="0" w:color="auto"/>
        <w:bottom w:val="none" w:sz="0" w:space="0" w:color="auto"/>
        <w:right w:val="none" w:sz="0" w:space="0" w:color="auto"/>
      </w:divBdr>
    </w:div>
    <w:div w:id="759255294">
      <w:bodyDiv w:val="1"/>
      <w:marLeft w:val="0"/>
      <w:marRight w:val="0"/>
      <w:marTop w:val="0"/>
      <w:marBottom w:val="0"/>
      <w:divBdr>
        <w:top w:val="none" w:sz="0" w:space="0" w:color="auto"/>
        <w:left w:val="none" w:sz="0" w:space="0" w:color="auto"/>
        <w:bottom w:val="none" w:sz="0" w:space="0" w:color="auto"/>
        <w:right w:val="none" w:sz="0" w:space="0" w:color="auto"/>
      </w:divBdr>
    </w:div>
    <w:div w:id="759447005">
      <w:bodyDiv w:val="1"/>
      <w:marLeft w:val="0"/>
      <w:marRight w:val="0"/>
      <w:marTop w:val="0"/>
      <w:marBottom w:val="0"/>
      <w:divBdr>
        <w:top w:val="none" w:sz="0" w:space="0" w:color="auto"/>
        <w:left w:val="none" w:sz="0" w:space="0" w:color="auto"/>
        <w:bottom w:val="none" w:sz="0" w:space="0" w:color="auto"/>
        <w:right w:val="none" w:sz="0" w:space="0" w:color="auto"/>
      </w:divBdr>
    </w:div>
    <w:div w:id="759906242">
      <w:bodyDiv w:val="1"/>
      <w:marLeft w:val="0"/>
      <w:marRight w:val="0"/>
      <w:marTop w:val="0"/>
      <w:marBottom w:val="0"/>
      <w:divBdr>
        <w:top w:val="none" w:sz="0" w:space="0" w:color="auto"/>
        <w:left w:val="none" w:sz="0" w:space="0" w:color="auto"/>
        <w:bottom w:val="none" w:sz="0" w:space="0" w:color="auto"/>
        <w:right w:val="none" w:sz="0" w:space="0" w:color="auto"/>
      </w:divBdr>
    </w:div>
    <w:div w:id="760024183">
      <w:bodyDiv w:val="1"/>
      <w:marLeft w:val="0"/>
      <w:marRight w:val="0"/>
      <w:marTop w:val="0"/>
      <w:marBottom w:val="0"/>
      <w:divBdr>
        <w:top w:val="none" w:sz="0" w:space="0" w:color="auto"/>
        <w:left w:val="none" w:sz="0" w:space="0" w:color="auto"/>
        <w:bottom w:val="none" w:sz="0" w:space="0" w:color="auto"/>
        <w:right w:val="none" w:sz="0" w:space="0" w:color="auto"/>
      </w:divBdr>
    </w:div>
    <w:div w:id="760031513">
      <w:bodyDiv w:val="1"/>
      <w:marLeft w:val="0"/>
      <w:marRight w:val="0"/>
      <w:marTop w:val="0"/>
      <w:marBottom w:val="0"/>
      <w:divBdr>
        <w:top w:val="none" w:sz="0" w:space="0" w:color="auto"/>
        <w:left w:val="none" w:sz="0" w:space="0" w:color="auto"/>
        <w:bottom w:val="none" w:sz="0" w:space="0" w:color="auto"/>
        <w:right w:val="none" w:sz="0" w:space="0" w:color="auto"/>
      </w:divBdr>
    </w:div>
    <w:div w:id="760104424">
      <w:bodyDiv w:val="1"/>
      <w:marLeft w:val="0"/>
      <w:marRight w:val="0"/>
      <w:marTop w:val="0"/>
      <w:marBottom w:val="0"/>
      <w:divBdr>
        <w:top w:val="none" w:sz="0" w:space="0" w:color="auto"/>
        <w:left w:val="none" w:sz="0" w:space="0" w:color="auto"/>
        <w:bottom w:val="none" w:sz="0" w:space="0" w:color="auto"/>
        <w:right w:val="none" w:sz="0" w:space="0" w:color="auto"/>
      </w:divBdr>
    </w:div>
    <w:div w:id="760108674">
      <w:bodyDiv w:val="1"/>
      <w:marLeft w:val="0"/>
      <w:marRight w:val="0"/>
      <w:marTop w:val="0"/>
      <w:marBottom w:val="0"/>
      <w:divBdr>
        <w:top w:val="none" w:sz="0" w:space="0" w:color="auto"/>
        <w:left w:val="none" w:sz="0" w:space="0" w:color="auto"/>
        <w:bottom w:val="none" w:sz="0" w:space="0" w:color="auto"/>
        <w:right w:val="none" w:sz="0" w:space="0" w:color="auto"/>
      </w:divBdr>
    </w:div>
    <w:div w:id="760294484">
      <w:bodyDiv w:val="1"/>
      <w:marLeft w:val="0"/>
      <w:marRight w:val="0"/>
      <w:marTop w:val="0"/>
      <w:marBottom w:val="0"/>
      <w:divBdr>
        <w:top w:val="none" w:sz="0" w:space="0" w:color="auto"/>
        <w:left w:val="none" w:sz="0" w:space="0" w:color="auto"/>
        <w:bottom w:val="none" w:sz="0" w:space="0" w:color="auto"/>
        <w:right w:val="none" w:sz="0" w:space="0" w:color="auto"/>
      </w:divBdr>
    </w:div>
    <w:div w:id="760567736">
      <w:bodyDiv w:val="1"/>
      <w:marLeft w:val="0"/>
      <w:marRight w:val="0"/>
      <w:marTop w:val="0"/>
      <w:marBottom w:val="0"/>
      <w:divBdr>
        <w:top w:val="none" w:sz="0" w:space="0" w:color="auto"/>
        <w:left w:val="none" w:sz="0" w:space="0" w:color="auto"/>
        <w:bottom w:val="none" w:sz="0" w:space="0" w:color="auto"/>
        <w:right w:val="none" w:sz="0" w:space="0" w:color="auto"/>
      </w:divBdr>
    </w:div>
    <w:div w:id="760640709">
      <w:bodyDiv w:val="1"/>
      <w:marLeft w:val="0"/>
      <w:marRight w:val="0"/>
      <w:marTop w:val="0"/>
      <w:marBottom w:val="0"/>
      <w:divBdr>
        <w:top w:val="none" w:sz="0" w:space="0" w:color="auto"/>
        <w:left w:val="none" w:sz="0" w:space="0" w:color="auto"/>
        <w:bottom w:val="none" w:sz="0" w:space="0" w:color="auto"/>
        <w:right w:val="none" w:sz="0" w:space="0" w:color="auto"/>
      </w:divBdr>
    </w:div>
    <w:div w:id="760755475">
      <w:bodyDiv w:val="1"/>
      <w:marLeft w:val="0"/>
      <w:marRight w:val="0"/>
      <w:marTop w:val="0"/>
      <w:marBottom w:val="0"/>
      <w:divBdr>
        <w:top w:val="none" w:sz="0" w:space="0" w:color="auto"/>
        <w:left w:val="none" w:sz="0" w:space="0" w:color="auto"/>
        <w:bottom w:val="none" w:sz="0" w:space="0" w:color="auto"/>
        <w:right w:val="none" w:sz="0" w:space="0" w:color="auto"/>
      </w:divBdr>
    </w:div>
    <w:div w:id="760836563">
      <w:bodyDiv w:val="1"/>
      <w:marLeft w:val="0"/>
      <w:marRight w:val="0"/>
      <w:marTop w:val="0"/>
      <w:marBottom w:val="0"/>
      <w:divBdr>
        <w:top w:val="none" w:sz="0" w:space="0" w:color="auto"/>
        <w:left w:val="none" w:sz="0" w:space="0" w:color="auto"/>
        <w:bottom w:val="none" w:sz="0" w:space="0" w:color="auto"/>
        <w:right w:val="none" w:sz="0" w:space="0" w:color="auto"/>
      </w:divBdr>
    </w:div>
    <w:div w:id="760839389">
      <w:bodyDiv w:val="1"/>
      <w:marLeft w:val="0"/>
      <w:marRight w:val="0"/>
      <w:marTop w:val="0"/>
      <w:marBottom w:val="0"/>
      <w:divBdr>
        <w:top w:val="none" w:sz="0" w:space="0" w:color="auto"/>
        <w:left w:val="none" w:sz="0" w:space="0" w:color="auto"/>
        <w:bottom w:val="none" w:sz="0" w:space="0" w:color="auto"/>
        <w:right w:val="none" w:sz="0" w:space="0" w:color="auto"/>
      </w:divBdr>
    </w:div>
    <w:div w:id="760881781">
      <w:bodyDiv w:val="1"/>
      <w:marLeft w:val="0"/>
      <w:marRight w:val="0"/>
      <w:marTop w:val="0"/>
      <w:marBottom w:val="0"/>
      <w:divBdr>
        <w:top w:val="none" w:sz="0" w:space="0" w:color="auto"/>
        <w:left w:val="none" w:sz="0" w:space="0" w:color="auto"/>
        <w:bottom w:val="none" w:sz="0" w:space="0" w:color="auto"/>
        <w:right w:val="none" w:sz="0" w:space="0" w:color="auto"/>
      </w:divBdr>
    </w:div>
    <w:div w:id="760949386">
      <w:bodyDiv w:val="1"/>
      <w:marLeft w:val="0"/>
      <w:marRight w:val="0"/>
      <w:marTop w:val="0"/>
      <w:marBottom w:val="0"/>
      <w:divBdr>
        <w:top w:val="none" w:sz="0" w:space="0" w:color="auto"/>
        <w:left w:val="none" w:sz="0" w:space="0" w:color="auto"/>
        <w:bottom w:val="none" w:sz="0" w:space="0" w:color="auto"/>
        <w:right w:val="none" w:sz="0" w:space="0" w:color="auto"/>
      </w:divBdr>
    </w:div>
    <w:div w:id="761098614">
      <w:bodyDiv w:val="1"/>
      <w:marLeft w:val="0"/>
      <w:marRight w:val="0"/>
      <w:marTop w:val="0"/>
      <w:marBottom w:val="0"/>
      <w:divBdr>
        <w:top w:val="none" w:sz="0" w:space="0" w:color="auto"/>
        <w:left w:val="none" w:sz="0" w:space="0" w:color="auto"/>
        <w:bottom w:val="none" w:sz="0" w:space="0" w:color="auto"/>
        <w:right w:val="none" w:sz="0" w:space="0" w:color="auto"/>
      </w:divBdr>
    </w:div>
    <w:div w:id="761220712">
      <w:bodyDiv w:val="1"/>
      <w:marLeft w:val="0"/>
      <w:marRight w:val="0"/>
      <w:marTop w:val="0"/>
      <w:marBottom w:val="0"/>
      <w:divBdr>
        <w:top w:val="none" w:sz="0" w:space="0" w:color="auto"/>
        <w:left w:val="none" w:sz="0" w:space="0" w:color="auto"/>
        <w:bottom w:val="none" w:sz="0" w:space="0" w:color="auto"/>
        <w:right w:val="none" w:sz="0" w:space="0" w:color="auto"/>
      </w:divBdr>
    </w:div>
    <w:div w:id="761298482">
      <w:bodyDiv w:val="1"/>
      <w:marLeft w:val="0"/>
      <w:marRight w:val="0"/>
      <w:marTop w:val="0"/>
      <w:marBottom w:val="0"/>
      <w:divBdr>
        <w:top w:val="none" w:sz="0" w:space="0" w:color="auto"/>
        <w:left w:val="none" w:sz="0" w:space="0" w:color="auto"/>
        <w:bottom w:val="none" w:sz="0" w:space="0" w:color="auto"/>
        <w:right w:val="none" w:sz="0" w:space="0" w:color="auto"/>
      </w:divBdr>
    </w:div>
    <w:div w:id="761727011">
      <w:bodyDiv w:val="1"/>
      <w:marLeft w:val="0"/>
      <w:marRight w:val="0"/>
      <w:marTop w:val="0"/>
      <w:marBottom w:val="0"/>
      <w:divBdr>
        <w:top w:val="none" w:sz="0" w:space="0" w:color="auto"/>
        <w:left w:val="none" w:sz="0" w:space="0" w:color="auto"/>
        <w:bottom w:val="none" w:sz="0" w:space="0" w:color="auto"/>
        <w:right w:val="none" w:sz="0" w:space="0" w:color="auto"/>
      </w:divBdr>
    </w:div>
    <w:div w:id="761757620">
      <w:bodyDiv w:val="1"/>
      <w:marLeft w:val="0"/>
      <w:marRight w:val="0"/>
      <w:marTop w:val="0"/>
      <w:marBottom w:val="0"/>
      <w:divBdr>
        <w:top w:val="none" w:sz="0" w:space="0" w:color="auto"/>
        <w:left w:val="none" w:sz="0" w:space="0" w:color="auto"/>
        <w:bottom w:val="none" w:sz="0" w:space="0" w:color="auto"/>
        <w:right w:val="none" w:sz="0" w:space="0" w:color="auto"/>
      </w:divBdr>
    </w:div>
    <w:div w:id="761875517">
      <w:bodyDiv w:val="1"/>
      <w:marLeft w:val="0"/>
      <w:marRight w:val="0"/>
      <w:marTop w:val="0"/>
      <w:marBottom w:val="0"/>
      <w:divBdr>
        <w:top w:val="none" w:sz="0" w:space="0" w:color="auto"/>
        <w:left w:val="none" w:sz="0" w:space="0" w:color="auto"/>
        <w:bottom w:val="none" w:sz="0" w:space="0" w:color="auto"/>
        <w:right w:val="none" w:sz="0" w:space="0" w:color="auto"/>
      </w:divBdr>
    </w:div>
    <w:div w:id="761921869">
      <w:bodyDiv w:val="1"/>
      <w:marLeft w:val="0"/>
      <w:marRight w:val="0"/>
      <w:marTop w:val="0"/>
      <w:marBottom w:val="0"/>
      <w:divBdr>
        <w:top w:val="none" w:sz="0" w:space="0" w:color="auto"/>
        <w:left w:val="none" w:sz="0" w:space="0" w:color="auto"/>
        <w:bottom w:val="none" w:sz="0" w:space="0" w:color="auto"/>
        <w:right w:val="none" w:sz="0" w:space="0" w:color="auto"/>
      </w:divBdr>
    </w:div>
    <w:div w:id="761950960">
      <w:bodyDiv w:val="1"/>
      <w:marLeft w:val="0"/>
      <w:marRight w:val="0"/>
      <w:marTop w:val="0"/>
      <w:marBottom w:val="0"/>
      <w:divBdr>
        <w:top w:val="none" w:sz="0" w:space="0" w:color="auto"/>
        <w:left w:val="none" w:sz="0" w:space="0" w:color="auto"/>
        <w:bottom w:val="none" w:sz="0" w:space="0" w:color="auto"/>
        <w:right w:val="none" w:sz="0" w:space="0" w:color="auto"/>
      </w:divBdr>
    </w:div>
    <w:div w:id="762069246">
      <w:bodyDiv w:val="1"/>
      <w:marLeft w:val="0"/>
      <w:marRight w:val="0"/>
      <w:marTop w:val="0"/>
      <w:marBottom w:val="0"/>
      <w:divBdr>
        <w:top w:val="none" w:sz="0" w:space="0" w:color="auto"/>
        <w:left w:val="none" w:sz="0" w:space="0" w:color="auto"/>
        <w:bottom w:val="none" w:sz="0" w:space="0" w:color="auto"/>
        <w:right w:val="none" w:sz="0" w:space="0" w:color="auto"/>
      </w:divBdr>
    </w:div>
    <w:div w:id="762145460">
      <w:bodyDiv w:val="1"/>
      <w:marLeft w:val="0"/>
      <w:marRight w:val="0"/>
      <w:marTop w:val="0"/>
      <w:marBottom w:val="0"/>
      <w:divBdr>
        <w:top w:val="none" w:sz="0" w:space="0" w:color="auto"/>
        <w:left w:val="none" w:sz="0" w:space="0" w:color="auto"/>
        <w:bottom w:val="none" w:sz="0" w:space="0" w:color="auto"/>
        <w:right w:val="none" w:sz="0" w:space="0" w:color="auto"/>
      </w:divBdr>
    </w:div>
    <w:div w:id="762336725">
      <w:bodyDiv w:val="1"/>
      <w:marLeft w:val="0"/>
      <w:marRight w:val="0"/>
      <w:marTop w:val="0"/>
      <w:marBottom w:val="0"/>
      <w:divBdr>
        <w:top w:val="none" w:sz="0" w:space="0" w:color="auto"/>
        <w:left w:val="none" w:sz="0" w:space="0" w:color="auto"/>
        <w:bottom w:val="none" w:sz="0" w:space="0" w:color="auto"/>
        <w:right w:val="none" w:sz="0" w:space="0" w:color="auto"/>
      </w:divBdr>
    </w:div>
    <w:div w:id="762456682">
      <w:bodyDiv w:val="1"/>
      <w:marLeft w:val="0"/>
      <w:marRight w:val="0"/>
      <w:marTop w:val="0"/>
      <w:marBottom w:val="0"/>
      <w:divBdr>
        <w:top w:val="none" w:sz="0" w:space="0" w:color="auto"/>
        <w:left w:val="none" w:sz="0" w:space="0" w:color="auto"/>
        <w:bottom w:val="none" w:sz="0" w:space="0" w:color="auto"/>
        <w:right w:val="none" w:sz="0" w:space="0" w:color="auto"/>
      </w:divBdr>
    </w:div>
    <w:div w:id="762528948">
      <w:bodyDiv w:val="1"/>
      <w:marLeft w:val="0"/>
      <w:marRight w:val="0"/>
      <w:marTop w:val="0"/>
      <w:marBottom w:val="0"/>
      <w:divBdr>
        <w:top w:val="none" w:sz="0" w:space="0" w:color="auto"/>
        <w:left w:val="none" w:sz="0" w:space="0" w:color="auto"/>
        <w:bottom w:val="none" w:sz="0" w:space="0" w:color="auto"/>
        <w:right w:val="none" w:sz="0" w:space="0" w:color="auto"/>
      </w:divBdr>
    </w:div>
    <w:div w:id="762532152">
      <w:bodyDiv w:val="1"/>
      <w:marLeft w:val="0"/>
      <w:marRight w:val="0"/>
      <w:marTop w:val="0"/>
      <w:marBottom w:val="0"/>
      <w:divBdr>
        <w:top w:val="none" w:sz="0" w:space="0" w:color="auto"/>
        <w:left w:val="none" w:sz="0" w:space="0" w:color="auto"/>
        <w:bottom w:val="none" w:sz="0" w:space="0" w:color="auto"/>
        <w:right w:val="none" w:sz="0" w:space="0" w:color="auto"/>
      </w:divBdr>
    </w:div>
    <w:div w:id="762608450">
      <w:bodyDiv w:val="1"/>
      <w:marLeft w:val="0"/>
      <w:marRight w:val="0"/>
      <w:marTop w:val="0"/>
      <w:marBottom w:val="0"/>
      <w:divBdr>
        <w:top w:val="none" w:sz="0" w:space="0" w:color="auto"/>
        <w:left w:val="none" w:sz="0" w:space="0" w:color="auto"/>
        <w:bottom w:val="none" w:sz="0" w:space="0" w:color="auto"/>
        <w:right w:val="none" w:sz="0" w:space="0" w:color="auto"/>
      </w:divBdr>
    </w:div>
    <w:div w:id="762726991">
      <w:bodyDiv w:val="1"/>
      <w:marLeft w:val="0"/>
      <w:marRight w:val="0"/>
      <w:marTop w:val="0"/>
      <w:marBottom w:val="0"/>
      <w:divBdr>
        <w:top w:val="none" w:sz="0" w:space="0" w:color="auto"/>
        <w:left w:val="none" w:sz="0" w:space="0" w:color="auto"/>
        <w:bottom w:val="none" w:sz="0" w:space="0" w:color="auto"/>
        <w:right w:val="none" w:sz="0" w:space="0" w:color="auto"/>
      </w:divBdr>
    </w:div>
    <w:div w:id="762844351">
      <w:bodyDiv w:val="1"/>
      <w:marLeft w:val="0"/>
      <w:marRight w:val="0"/>
      <w:marTop w:val="0"/>
      <w:marBottom w:val="0"/>
      <w:divBdr>
        <w:top w:val="none" w:sz="0" w:space="0" w:color="auto"/>
        <w:left w:val="none" w:sz="0" w:space="0" w:color="auto"/>
        <w:bottom w:val="none" w:sz="0" w:space="0" w:color="auto"/>
        <w:right w:val="none" w:sz="0" w:space="0" w:color="auto"/>
      </w:divBdr>
    </w:div>
    <w:div w:id="763114039">
      <w:bodyDiv w:val="1"/>
      <w:marLeft w:val="0"/>
      <w:marRight w:val="0"/>
      <w:marTop w:val="0"/>
      <w:marBottom w:val="0"/>
      <w:divBdr>
        <w:top w:val="none" w:sz="0" w:space="0" w:color="auto"/>
        <w:left w:val="none" w:sz="0" w:space="0" w:color="auto"/>
        <w:bottom w:val="none" w:sz="0" w:space="0" w:color="auto"/>
        <w:right w:val="none" w:sz="0" w:space="0" w:color="auto"/>
      </w:divBdr>
    </w:div>
    <w:div w:id="763190258">
      <w:bodyDiv w:val="1"/>
      <w:marLeft w:val="0"/>
      <w:marRight w:val="0"/>
      <w:marTop w:val="0"/>
      <w:marBottom w:val="0"/>
      <w:divBdr>
        <w:top w:val="none" w:sz="0" w:space="0" w:color="auto"/>
        <w:left w:val="none" w:sz="0" w:space="0" w:color="auto"/>
        <w:bottom w:val="none" w:sz="0" w:space="0" w:color="auto"/>
        <w:right w:val="none" w:sz="0" w:space="0" w:color="auto"/>
      </w:divBdr>
    </w:div>
    <w:div w:id="763300660">
      <w:bodyDiv w:val="1"/>
      <w:marLeft w:val="0"/>
      <w:marRight w:val="0"/>
      <w:marTop w:val="0"/>
      <w:marBottom w:val="0"/>
      <w:divBdr>
        <w:top w:val="none" w:sz="0" w:space="0" w:color="auto"/>
        <w:left w:val="none" w:sz="0" w:space="0" w:color="auto"/>
        <w:bottom w:val="none" w:sz="0" w:space="0" w:color="auto"/>
        <w:right w:val="none" w:sz="0" w:space="0" w:color="auto"/>
      </w:divBdr>
    </w:div>
    <w:div w:id="763307582">
      <w:bodyDiv w:val="1"/>
      <w:marLeft w:val="0"/>
      <w:marRight w:val="0"/>
      <w:marTop w:val="0"/>
      <w:marBottom w:val="0"/>
      <w:divBdr>
        <w:top w:val="none" w:sz="0" w:space="0" w:color="auto"/>
        <w:left w:val="none" w:sz="0" w:space="0" w:color="auto"/>
        <w:bottom w:val="none" w:sz="0" w:space="0" w:color="auto"/>
        <w:right w:val="none" w:sz="0" w:space="0" w:color="auto"/>
      </w:divBdr>
    </w:div>
    <w:div w:id="763375817">
      <w:bodyDiv w:val="1"/>
      <w:marLeft w:val="0"/>
      <w:marRight w:val="0"/>
      <w:marTop w:val="0"/>
      <w:marBottom w:val="0"/>
      <w:divBdr>
        <w:top w:val="none" w:sz="0" w:space="0" w:color="auto"/>
        <w:left w:val="none" w:sz="0" w:space="0" w:color="auto"/>
        <w:bottom w:val="none" w:sz="0" w:space="0" w:color="auto"/>
        <w:right w:val="none" w:sz="0" w:space="0" w:color="auto"/>
      </w:divBdr>
    </w:div>
    <w:div w:id="763452213">
      <w:bodyDiv w:val="1"/>
      <w:marLeft w:val="0"/>
      <w:marRight w:val="0"/>
      <w:marTop w:val="0"/>
      <w:marBottom w:val="0"/>
      <w:divBdr>
        <w:top w:val="none" w:sz="0" w:space="0" w:color="auto"/>
        <w:left w:val="none" w:sz="0" w:space="0" w:color="auto"/>
        <w:bottom w:val="none" w:sz="0" w:space="0" w:color="auto"/>
        <w:right w:val="none" w:sz="0" w:space="0" w:color="auto"/>
      </w:divBdr>
    </w:div>
    <w:div w:id="763572750">
      <w:bodyDiv w:val="1"/>
      <w:marLeft w:val="0"/>
      <w:marRight w:val="0"/>
      <w:marTop w:val="0"/>
      <w:marBottom w:val="0"/>
      <w:divBdr>
        <w:top w:val="none" w:sz="0" w:space="0" w:color="auto"/>
        <w:left w:val="none" w:sz="0" w:space="0" w:color="auto"/>
        <w:bottom w:val="none" w:sz="0" w:space="0" w:color="auto"/>
        <w:right w:val="none" w:sz="0" w:space="0" w:color="auto"/>
      </w:divBdr>
    </w:div>
    <w:div w:id="763575779">
      <w:bodyDiv w:val="1"/>
      <w:marLeft w:val="0"/>
      <w:marRight w:val="0"/>
      <w:marTop w:val="0"/>
      <w:marBottom w:val="0"/>
      <w:divBdr>
        <w:top w:val="none" w:sz="0" w:space="0" w:color="auto"/>
        <w:left w:val="none" w:sz="0" w:space="0" w:color="auto"/>
        <w:bottom w:val="none" w:sz="0" w:space="0" w:color="auto"/>
        <w:right w:val="none" w:sz="0" w:space="0" w:color="auto"/>
      </w:divBdr>
    </w:div>
    <w:div w:id="763696583">
      <w:bodyDiv w:val="1"/>
      <w:marLeft w:val="0"/>
      <w:marRight w:val="0"/>
      <w:marTop w:val="0"/>
      <w:marBottom w:val="0"/>
      <w:divBdr>
        <w:top w:val="none" w:sz="0" w:space="0" w:color="auto"/>
        <w:left w:val="none" w:sz="0" w:space="0" w:color="auto"/>
        <w:bottom w:val="none" w:sz="0" w:space="0" w:color="auto"/>
        <w:right w:val="none" w:sz="0" w:space="0" w:color="auto"/>
      </w:divBdr>
    </w:div>
    <w:div w:id="763721027">
      <w:bodyDiv w:val="1"/>
      <w:marLeft w:val="0"/>
      <w:marRight w:val="0"/>
      <w:marTop w:val="0"/>
      <w:marBottom w:val="0"/>
      <w:divBdr>
        <w:top w:val="none" w:sz="0" w:space="0" w:color="auto"/>
        <w:left w:val="none" w:sz="0" w:space="0" w:color="auto"/>
        <w:bottom w:val="none" w:sz="0" w:space="0" w:color="auto"/>
        <w:right w:val="none" w:sz="0" w:space="0" w:color="auto"/>
      </w:divBdr>
    </w:div>
    <w:div w:id="763722126">
      <w:bodyDiv w:val="1"/>
      <w:marLeft w:val="0"/>
      <w:marRight w:val="0"/>
      <w:marTop w:val="0"/>
      <w:marBottom w:val="0"/>
      <w:divBdr>
        <w:top w:val="none" w:sz="0" w:space="0" w:color="auto"/>
        <w:left w:val="none" w:sz="0" w:space="0" w:color="auto"/>
        <w:bottom w:val="none" w:sz="0" w:space="0" w:color="auto"/>
        <w:right w:val="none" w:sz="0" w:space="0" w:color="auto"/>
      </w:divBdr>
    </w:div>
    <w:div w:id="763768037">
      <w:bodyDiv w:val="1"/>
      <w:marLeft w:val="0"/>
      <w:marRight w:val="0"/>
      <w:marTop w:val="0"/>
      <w:marBottom w:val="0"/>
      <w:divBdr>
        <w:top w:val="none" w:sz="0" w:space="0" w:color="auto"/>
        <w:left w:val="none" w:sz="0" w:space="0" w:color="auto"/>
        <w:bottom w:val="none" w:sz="0" w:space="0" w:color="auto"/>
        <w:right w:val="none" w:sz="0" w:space="0" w:color="auto"/>
      </w:divBdr>
    </w:div>
    <w:div w:id="763768186">
      <w:bodyDiv w:val="1"/>
      <w:marLeft w:val="0"/>
      <w:marRight w:val="0"/>
      <w:marTop w:val="0"/>
      <w:marBottom w:val="0"/>
      <w:divBdr>
        <w:top w:val="none" w:sz="0" w:space="0" w:color="auto"/>
        <w:left w:val="none" w:sz="0" w:space="0" w:color="auto"/>
        <w:bottom w:val="none" w:sz="0" w:space="0" w:color="auto"/>
        <w:right w:val="none" w:sz="0" w:space="0" w:color="auto"/>
      </w:divBdr>
    </w:div>
    <w:div w:id="763839065">
      <w:bodyDiv w:val="1"/>
      <w:marLeft w:val="0"/>
      <w:marRight w:val="0"/>
      <w:marTop w:val="0"/>
      <w:marBottom w:val="0"/>
      <w:divBdr>
        <w:top w:val="none" w:sz="0" w:space="0" w:color="auto"/>
        <w:left w:val="none" w:sz="0" w:space="0" w:color="auto"/>
        <w:bottom w:val="none" w:sz="0" w:space="0" w:color="auto"/>
        <w:right w:val="none" w:sz="0" w:space="0" w:color="auto"/>
      </w:divBdr>
    </w:div>
    <w:div w:id="763917875">
      <w:bodyDiv w:val="1"/>
      <w:marLeft w:val="0"/>
      <w:marRight w:val="0"/>
      <w:marTop w:val="0"/>
      <w:marBottom w:val="0"/>
      <w:divBdr>
        <w:top w:val="none" w:sz="0" w:space="0" w:color="auto"/>
        <w:left w:val="none" w:sz="0" w:space="0" w:color="auto"/>
        <w:bottom w:val="none" w:sz="0" w:space="0" w:color="auto"/>
        <w:right w:val="none" w:sz="0" w:space="0" w:color="auto"/>
      </w:divBdr>
    </w:div>
    <w:div w:id="764113232">
      <w:bodyDiv w:val="1"/>
      <w:marLeft w:val="0"/>
      <w:marRight w:val="0"/>
      <w:marTop w:val="0"/>
      <w:marBottom w:val="0"/>
      <w:divBdr>
        <w:top w:val="none" w:sz="0" w:space="0" w:color="auto"/>
        <w:left w:val="none" w:sz="0" w:space="0" w:color="auto"/>
        <w:bottom w:val="none" w:sz="0" w:space="0" w:color="auto"/>
        <w:right w:val="none" w:sz="0" w:space="0" w:color="auto"/>
      </w:divBdr>
    </w:div>
    <w:div w:id="764228480">
      <w:bodyDiv w:val="1"/>
      <w:marLeft w:val="0"/>
      <w:marRight w:val="0"/>
      <w:marTop w:val="0"/>
      <w:marBottom w:val="0"/>
      <w:divBdr>
        <w:top w:val="none" w:sz="0" w:space="0" w:color="auto"/>
        <w:left w:val="none" w:sz="0" w:space="0" w:color="auto"/>
        <w:bottom w:val="none" w:sz="0" w:space="0" w:color="auto"/>
        <w:right w:val="none" w:sz="0" w:space="0" w:color="auto"/>
      </w:divBdr>
    </w:div>
    <w:div w:id="764423417">
      <w:bodyDiv w:val="1"/>
      <w:marLeft w:val="0"/>
      <w:marRight w:val="0"/>
      <w:marTop w:val="0"/>
      <w:marBottom w:val="0"/>
      <w:divBdr>
        <w:top w:val="none" w:sz="0" w:space="0" w:color="auto"/>
        <w:left w:val="none" w:sz="0" w:space="0" w:color="auto"/>
        <w:bottom w:val="none" w:sz="0" w:space="0" w:color="auto"/>
        <w:right w:val="none" w:sz="0" w:space="0" w:color="auto"/>
      </w:divBdr>
    </w:div>
    <w:div w:id="764499840">
      <w:bodyDiv w:val="1"/>
      <w:marLeft w:val="0"/>
      <w:marRight w:val="0"/>
      <w:marTop w:val="0"/>
      <w:marBottom w:val="0"/>
      <w:divBdr>
        <w:top w:val="none" w:sz="0" w:space="0" w:color="auto"/>
        <w:left w:val="none" w:sz="0" w:space="0" w:color="auto"/>
        <w:bottom w:val="none" w:sz="0" w:space="0" w:color="auto"/>
        <w:right w:val="none" w:sz="0" w:space="0" w:color="auto"/>
      </w:divBdr>
    </w:div>
    <w:div w:id="764612660">
      <w:bodyDiv w:val="1"/>
      <w:marLeft w:val="0"/>
      <w:marRight w:val="0"/>
      <w:marTop w:val="0"/>
      <w:marBottom w:val="0"/>
      <w:divBdr>
        <w:top w:val="none" w:sz="0" w:space="0" w:color="auto"/>
        <w:left w:val="none" w:sz="0" w:space="0" w:color="auto"/>
        <w:bottom w:val="none" w:sz="0" w:space="0" w:color="auto"/>
        <w:right w:val="none" w:sz="0" w:space="0" w:color="auto"/>
      </w:divBdr>
    </w:div>
    <w:div w:id="764887179">
      <w:bodyDiv w:val="1"/>
      <w:marLeft w:val="0"/>
      <w:marRight w:val="0"/>
      <w:marTop w:val="0"/>
      <w:marBottom w:val="0"/>
      <w:divBdr>
        <w:top w:val="none" w:sz="0" w:space="0" w:color="auto"/>
        <w:left w:val="none" w:sz="0" w:space="0" w:color="auto"/>
        <w:bottom w:val="none" w:sz="0" w:space="0" w:color="auto"/>
        <w:right w:val="none" w:sz="0" w:space="0" w:color="auto"/>
      </w:divBdr>
    </w:div>
    <w:div w:id="765006191">
      <w:bodyDiv w:val="1"/>
      <w:marLeft w:val="0"/>
      <w:marRight w:val="0"/>
      <w:marTop w:val="0"/>
      <w:marBottom w:val="0"/>
      <w:divBdr>
        <w:top w:val="none" w:sz="0" w:space="0" w:color="auto"/>
        <w:left w:val="none" w:sz="0" w:space="0" w:color="auto"/>
        <w:bottom w:val="none" w:sz="0" w:space="0" w:color="auto"/>
        <w:right w:val="none" w:sz="0" w:space="0" w:color="auto"/>
      </w:divBdr>
    </w:div>
    <w:div w:id="765006646">
      <w:bodyDiv w:val="1"/>
      <w:marLeft w:val="0"/>
      <w:marRight w:val="0"/>
      <w:marTop w:val="0"/>
      <w:marBottom w:val="0"/>
      <w:divBdr>
        <w:top w:val="none" w:sz="0" w:space="0" w:color="auto"/>
        <w:left w:val="none" w:sz="0" w:space="0" w:color="auto"/>
        <w:bottom w:val="none" w:sz="0" w:space="0" w:color="auto"/>
        <w:right w:val="none" w:sz="0" w:space="0" w:color="auto"/>
      </w:divBdr>
    </w:div>
    <w:div w:id="765150616">
      <w:bodyDiv w:val="1"/>
      <w:marLeft w:val="0"/>
      <w:marRight w:val="0"/>
      <w:marTop w:val="0"/>
      <w:marBottom w:val="0"/>
      <w:divBdr>
        <w:top w:val="none" w:sz="0" w:space="0" w:color="auto"/>
        <w:left w:val="none" w:sz="0" w:space="0" w:color="auto"/>
        <w:bottom w:val="none" w:sz="0" w:space="0" w:color="auto"/>
        <w:right w:val="none" w:sz="0" w:space="0" w:color="auto"/>
      </w:divBdr>
    </w:div>
    <w:div w:id="765155934">
      <w:bodyDiv w:val="1"/>
      <w:marLeft w:val="0"/>
      <w:marRight w:val="0"/>
      <w:marTop w:val="0"/>
      <w:marBottom w:val="0"/>
      <w:divBdr>
        <w:top w:val="none" w:sz="0" w:space="0" w:color="auto"/>
        <w:left w:val="none" w:sz="0" w:space="0" w:color="auto"/>
        <w:bottom w:val="none" w:sz="0" w:space="0" w:color="auto"/>
        <w:right w:val="none" w:sz="0" w:space="0" w:color="auto"/>
      </w:divBdr>
    </w:div>
    <w:div w:id="765350681">
      <w:bodyDiv w:val="1"/>
      <w:marLeft w:val="0"/>
      <w:marRight w:val="0"/>
      <w:marTop w:val="0"/>
      <w:marBottom w:val="0"/>
      <w:divBdr>
        <w:top w:val="none" w:sz="0" w:space="0" w:color="auto"/>
        <w:left w:val="none" w:sz="0" w:space="0" w:color="auto"/>
        <w:bottom w:val="none" w:sz="0" w:space="0" w:color="auto"/>
        <w:right w:val="none" w:sz="0" w:space="0" w:color="auto"/>
      </w:divBdr>
    </w:div>
    <w:div w:id="765535841">
      <w:bodyDiv w:val="1"/>
      <w:marLeft w:val="0"/>
      <w:marRight w:val="0"/>
      <w:marTop w:val="0"/>
      <w:marBottom w:val="0"/>
      <w:divBdr>
        <w:top w:val="none" w:sz="0" w:space="0" w:color="auto"/>
        <w:left w:val="none" w:sz="0" w:space="0" w:color="auto"/>
        <w:bottom w:val="none" w:sz="0" w:space="0" w:color="auto"/>
        <w:right w:val="none" w:sz="0" w:space="0" w:color="auto"/>
      </w:divBdr>
    </w:div>
    <w:div w:id="765806386">
      <w:bodyDiv w:val="1"/>
      <w:marLeft w:val="0"/>
      <w:marRight w:val="0"/>
      <w:marTop w:val="0"/>
      <w:marBottom w:val="0"/>
      <w:divBdr>
        <w:top w:val="none" w:sz="0" w:space="0" w:color="auto"/>
        <w:left w:val="none" w:sz="0" w:space="0" w:color="auto"/>
        <w:bottom w:val="none" w:sz="0" w:space="0" w:color="auto"/>
        <w:right w:val="none" w:sz="0" w:space="0" w:color="auto"/>
      </w:divBdr>
    </w:div>
    <w:div w:id="766342799">
      <w:bodyDiv w:val="1"/>
      <w:marLeft w:val="0"/>
      <w:marRight w:val="0"/>
      <w:marTop w:val="0"/>
      <w:marBottom w:val="0"/>
      <w:divBdr>
        <w:top w:val="none" w:sz="0" w:space="0" w:color="auto"/>
        <w:left w:val="none" w:sz="0" w:space="0" w:color="auto"/>
        <w:bottom w:val="none" w:sz="0" w:space="0" w:color="auto"/>
        <w:right w:val="none" w:sz="0" w:space="0" w:color="auto"/>
      </w:divBdr>
    </w:div>
    <w:div w:id="766657469">
      <w:bodyDiv w:val="1"/>
      <w:marLeft w:val="0"/>
      <w:marRight w:val="0"/>
      <w:marTop w:val="0"/>
      <w:marBottom w:val="0"/>
      <w:divBdr>
        <w:top w:val="none" w:sz="0" w:space="0" w:color="auto"/>
        <w:left w:val="none" w:sz="0" w:space="0" w:color="auto"/>
        <w:bottom w:val="none" w:sz="0" w:space="0" w:color="auto"/>
        <w:right w:val="none" w:sz="0" w:space="0" w:color="auto"/>
      </w:divBdr>
    </w:div>
    <w:div w:id="766776264">
      <w:bodyDiv w:val="1"/>
      <w:marLeft w:val="0"/>
      <w:marRight w:val="0"/>
      <w:marTop w:val="0"/>
      <w:marBottom w:val="0"/>
      <w:divBdr>
        <w:top w:val="none" w:sz="0" w:space="0" w:color="auto"/>
        <w:left w:val="none" w:sz="0" w:space="0" w:color="auto"/>
        <w:bottom w:val="none" w:sz="0" w:space="0" w:color="auto"/>
        <w:right w:val="none" w:sz="0" w:space="0" w:color="auto"/>
      </w:divBdr>
    </w:div>
    <w:div w:id="766927840">
      <w:bodyDiv w:val="1"/>
      <w:marLeft w:val="0"/>
      <w:marRight w:val="0"/>
      <w:marTop w:val="0"/>
      <w:marBottom w:val="0"/>
      <w:divBdr>
        <w:top w:val="none" w:sz="0" w:space="0" w:color="auto"/>
        <w:left w:val="none" w:sz="0" w:space="0" w:color="auto"/>
        <w:bottom w:val="none" w:sz="0" w:space="0" w:color="auto"/>
        <w:right w:val="none" w:sz="0" w:space="0" w:color="auto"/>
      </w:divBdr>
    </w:div>
    <w:div w:id="767041638">
      <w:bodyDiv w:val="1"/>
      <w:marLeft w:val="0"/>
      <w:marRight w:val="0"/>
      <w:marTop w:val="0"/>
      <w:marBottom w:val="0"/>
      <w:divBdr>
        <w:top w:val="none" w:sz="0" w:space="0" w:color="auto"/>
        <w:left w:val="none" w:sz="0" w:space="0" w:color="auto"/>
        <w:bottom w:val="none" w:sz="0" w:space="0" w:color="auto"/>
        <w:right w:val="none" w:sz="0" w:space="0" w:color="auto"/>
      </w:divBdr>
    </w:div>
    <w:div w:id="767193188">
      <w:bodyDiv w:val="1"/>
      <w:marLeft w:val="0"/>
      <w:marRight w:val="0"/>
      <w:marTop w:val="0"/>
      <w:marBottom w:val="0"/>
      <w:divBdr>
        <w:top w:val="none" w:sz="0" w:space="0" w:color="auto"/>
        <w:left w:val="none" w:sz="0" w:space="0" w:color="auto"/>
        <w:bottom w:val="none" w:sz="0" w:space="0" w:color="auto"/>
        <w:right w:val="none" w:sz="0" w:space="0" w:color="auto"/>
      </w:divBdr>
    </w:div>
    <w:div w:id="767316372">
      <w:bodyDiv w:val="1"/>
      <w:marLeft w:val="0"/>
      <w:marRight w:val="0"/>
      <w:marTop w:val="0"/>
      <w:marBottom w:val="0"/>
      <w:divBdr>
        <w:top w:val="none" w:sz="0" w:space="0" w:color="auto"/>
        <w:left w:val="none" w:sz="0" w:space="0" w:color="auto"/>
        <w:bottom w:val="none" w:sz="0" w:space="0" w:color="auto"/>
        <w:right w:val="none" w:sz="0" w:space="0" w:color="auto"/>
      </w:divBdr>
    </w:div>
    <w:div w:id="767386101">
      <w:bodyDiv w:val="1"/>
      <w:marLeft w:val="0"/>
      <w:marRight w:val="0"/>
      <w:marTop w:val="0"/>
      <w:marBottom w:val="0"/>
      <w:divBdr>
        <w:top w:val="none" w:sz="0" w:space="0" w:color="auto"/>
        <w:left w:val="none" w:sz="0" w:space="0" w:color="auto"/>
        <w:bottom w:val="none" w:sz="0" w:space="0" w:color="auto"/>
        <w:right w:val="none" w:sz="0" w:space="0" w:color="auto"/>
      </w:divBdr>
    </w:div>
    <w:div w:id="767458316">
      <w:bodyDiv w:val="1"/>
      <w:marLeft w:val="0"/>
      <w:marRight w:val="0"/>
      <w:marTop w:val="0"/>
      <w:marBottom w:val="0"/>
      <w:divBdr>
        <w:top w:val="none" w:sz="0" w:space="0" w:color="auto"/>
        <w:left w:val="none" w:sz="0" w:space="0" w:color="auto"/>
        <w:bottom w:val="none" w:sz="0" w:space="0" w:color="auto"/>
        <w:right w:val="none" w:sz="0" w:space="0" w:color="auto"/>
      </w:divBdr>
    </w:div>
    <w:div w:id="767652677">
      <w:bodyDiv w:val="1"/>
      <w:marLeft w:val="0"/>
      <w:marRight w:val="0"/>
      <w:marTop w:val="0"/>
      <w:marBottom w:val="0"/>
      <w:divBdr>
        <w:top w:val="none" w:sz="0" w:space="0" w:color="auto"/>
        <w:left w:val="none" w:sz="0" w:space="0" w:color="auto"/>
        <w:bottom w:val="none" w:sz="0" w:space="0" w:color="auto"/>
        <w:right w:val="none" w:sz="0" w:space="0" w:color="auto"/>
      </w:divBdr>
    </w:div>
    <w:div w:id="767694458">
      <w:bodyDiv w:val="1"/>
      <w:marLeft w:val="0"/>
      <w:marRight w:val="0"/>
      <w:marTop w:val="0"/>
      <w:marBottom w:val="0"/>
      <w:divBdr>
        <w:top w:val="none" w:sz="0" w:space="0" w:color="auto"/>
        <w:left w:val="none" w:sz="0" w:space="0" w:color="auto"/>
        <w:bottom w:val="none" w:sz="0" w:space="0" w:color="auto"/>
        <w:right w:val="none" w:sz="0" w:space="0" w:color="auto"/>
      </w:divBdr>
    </w:div>
    <w:div w:id="767695632">
      <w:bodyDiv w:val="1"/>
      <w:marLeft w:val="0"/>
      <w:marRight w:val="0"/>
      <w:marTop w:val="0"/>
      <w:marBottom w:val="0"/>
      <w:divBdr>
        <w:top w:val="none" w:sz="0" w:space="0" w:color="auto"/>
        <w:left w:val="none" w:sz="0" w:space="0" w:color="auto"/>
        <w:bottom w:val="none" w:sz="0" w:space="0" w:color="auto"/>
        <w:right w:val="none" w:sz="0" w:space="0" w:color="auto"/>
      </w:divBdr>
    </w:div>
    <w:div w:id="767849065">
      <w:bodyDiv w:val="1"/>
      <w:marLeft w:val="0"/>
      <w:marRight w:val="0"/>
      <w:marTop w:val="0"/>
      <w:marBottom w:val="0"/>
      <w:divBdr>
        <w:top w:val="none" w:sz="0" w:space="0" w:color="auto"/>
        <w:left w:val="none" w:sz="0" w:space="0" w:color="auto"/>
        <w:bottom w:val="none" w:sz="0" w:space="0" w:color="auto"/>
        <w:right w:val="none" w:sz="0" w:space="0" w:color="auto"/>
      </w:divBdr>
    </w:div>
    <w:div w:id="768353536">
      <w:bodyDiv w:val="1"/>
      <w:marLeft w:val="0"/>
      <w:marRight w:val="0"/>
      <w:marTop w:val="0"/>
      <w:marBottom w:val="0"/>
      <w:divBdr>
        <w:top w:val="none" w:sz="0" w:space="0" w:color="auto"/>
        <w:left w:val="none" w:sz="0" w:space="0" w:color="auto"/>
        <w:bottom w:val="none" w:sz="0" w:space="0" w:color="auto"/>
        <w:right w:val="none" w:sz="0" w:space="0" w:color="auto"/>
      </w:divBdr>
    </w:div>
    <w:div w:id="768502428">
      <w:bodyDiv w:val="1"/>
      <w:marLeft w:val="0"/>
      <w:marRight w:val="0"/>
      <w:marTop w:val="0"/>
      <w:marBottom w:val="0"/>
      <w:divBdr>
        <w:top w:val="none" w:sz="0" w:space="0" w:color="auto"/>
        <w:left w:val="none" w:sz="0" w:space="0" w:color="auto"/>
        <w:bottom w:val="none" w:sz="0" w:space="0" w:color="auto"/>
        <w:right w:val="none" w:sz="0" w:space="0" w:color="auto"/>
      </w:divBdr>
    </w:div>
    <w:div w:id="768549730">
      <w:bodyDiv w:val="1"/>
      <w:marLeft w:val="0"/>
      <w:marRight w:val="0"/>
      <w:marTop w:val="0"/>
      <w:marBottom w:val="0"/>
      <w:divBdr>
        <w:top w:val="none" w:sz="0" w:space="0" w:color="auto"/>
        <w:left w:val="none" w:sz="0" w:space="0" w:color="auto"/>
        <w:bottom w:val="none" w:sz="0" w:space="0" w:color="auto"/>
        <w:right w:val="none" w:sz="0" w:space="0" w:color="auto"/>
      </w:divBdr>
    </w:div>
    <w:div w:id="768699612">
      <w:bodyDiv w:val="1"/>
      <w:marLeft w:val="0"/>
      <w:marRight w:val="0"/>
      <w:marTop w:val="0"/>
      <w:marBottom w:val="0"/>
      <w:divBdr>
        <w:top w:val="none" w:sz="0" w:space="0" w:color="auto"/>
        <w:left w:val="none" w:sz="0" w:space="0" w:color="auto"/>
        <w:bottom w:val="none" w:sz="0" w:space="0" w:color="auto"/>
        <w:right w:val="none" w:sz="0" w:space="0" w:color="auto"/>
      </w:divBdr>
    </w:div>
    <w:div w:id="768886651">
      <w:bodyDiv w:val="1"/>
      <w:marLeft w:val="0"/>
      <w:marRight w:val="0"/>
      <w:marTop w:val="0"/>
      <w:marBottom w:val="0"/>
      <w:divBdr>
        <w:top w:val="none" w:sz="0" w:space="0" w:color="auto"/>
        <w:left w:val="none" w:sz="0" w:space="0" w:color="auto"/>
        <w:bottom w:val="none" w:sz="0" w:space="0" w:color="auto"/>
        <w:right w:val="none" w:sz="0" w:space="0" w:color="auto"/>
      </w:divBdr>
    </w:div>
    <w:div w:id="768890882">
      <w:bodyDiv w:val="1"/>
      <w:marLeft w:val="0"/>
      <w:marRight w:val="0"/>
      <w:marTop w:val="0"/>
      <w:marBottom w:val="0"/>
      <w:divBdr>
        <w:top w:val="none" w:sz="0" w:space="0" w:color="auto"/>
        <w:left w:val="none" w:sz="0" w:space="0" w:color="auto"/>
        <w:bottom w:val="none" w:sz="0" w:space="0" w:color="auto"/>
        <w:right w:val="none" w:sz="0" w:space="0" w:color="auto"/>
      </w:divBdr>
    </w:div>
    <w:div w:id="769205305">
      <w:bodyDiv w:val="1"/>
      <w:marLeft w:val="0"/>
      <w:marRight w:val="0"/>
      <w:marTop w:val="0"/>
      <w:marBottom w:val="0"/>
      <w:divBdr>
        <w:top w:val="none" w:sz="0" w:space="0" w:color="auto"/>
        <w:left w:val="none" w:sz="0" w:space="0" w:color="auto"/>
        <w:bottom w:val="none" w:sz="0" w:space="0" w:color="auto"/>
        <w:right w:val="none" w:sz="0" w:space="0" w:color="auto"/>
      </w:divBdr>
    </w:div>
    <w:div w:id="769592904">
      <w:bodyDiv w:val="1"/>
      <w:marLeft w:val="0"/>
      <w:marRight w:val="0"/>
      <w:marTop w:val="0"/>
      <w:marBottom w:val="0"/>
      <w:divBdr>
        <w:top w:val="none" w:sz="0" w:space="0" w:color="auto"/>
        <w:left w:val="none" w:sz="0" w:space="0" w:color="auto"/>
        <w:bottom w:val="none" w:sz="0" w:space="0" w:color="auto"/>
        <w:right w:val="none" w:sz="0" w:space="0" w:color="auto"/>
      </w:divBdr>
    </w:div>
    <w:div w:id="769663885">
      <w:bodyDiv w:val="1"/>
      <w:marLeft w:val="0"/>
      <w:marRight w:val="0"/>
      <w:marTop w:val="0"/>
      <w:marBottom w:val="0"/>
      <w:divBdr>
        <w:top w:val="none" w:sz="0" w:space="0" w:color="auto"/>
        <w:left w:val="none" w:sz="0" w:space="0" w:color="auto"/>
        <w:bottom w:val="none" w:sz="0" w:space="0" w:color="auto"/>
        <w:right w:val="none" w:sz="0" w:space="0" w:color="auto"/>
      </w:divBdr>
    </w:div>
    <w:div w:id="770009427">
      <w:bodyDiv w:val="1"/>
      <w:marLeft w:val="0"/>
      <w:marRight w:val="0"/>
      <w:marTop w:val="0"/>
      <w:marBottom w:val="0"/>
      <w:divBdr>
        <w:top w:val="none" w:sz="0" w:space="0" w:color="auto"/>
        <w:left w:val="none" w:sz="0" w:space="0" w:color="auto"/>
        <w:bottom w:val="none" w:sz="0" w:space="0" w:color="auto"/>
        <w:right w:val="none" w:sz="0" w:space="0" w:color="auto"/>
      </w:divBdr>
    </w:div>
    <w:div w:id="770124372">
      <w:bodyDiv w:val="1"/>
      <w:marLeft w:val="0"/>
      <w:marRight w:val="0"/>
      <w:marTop w:val="0"/>
      <w:marBottom w:val="0"/>
      <w:divBdr>
        <w:top w:val="none" w:sz="0" w:space="0" w:color="auto"/>
        <w:left w:val="none" w:sz="0" w:space="0" w:color="auto"/>
        <w:bottom w:val="none" w:sz="0" w:space="0" w:color="auto"/>
        <w:right w:val="none" w:sz="0" w:space="0" w:color="auto"/>
      </w:divBdr>
    </w:div>
    <w:div w:id="770473267">
      <w:bodyDiv w:val="1"/>
      <w:marLeft w:val="0"/>
      <w:marRight w:val="0"/>
      <w:marTop w:val="0"/>
      <w:marBottom w:val="0"/>
      <w:divBdr>
        <w:top w:val="none" w:sz="0" w:space="0" w:color="auto"/>
        <w:left w:val="none" w:sz="0" w:space="0" w:color="auto"/>
        <w:bottom w:val="none" w:sz="0" w:space="0" w:color="auto"/>
        <w:right w:val="none" w:sz="0" w:space="0" w:color="auto"/>
      </w:divBdr>
    </w:div>
    <w:div w:id="770586233">
      <w:bodyDiv w:val="1"/>
      <w:marLeft w:val="0"/>
      <w:marRight w:val="0"/>
      <w:marTop w:val="0"/>
      <w:marBottom w:val="0"/>
      <w:divBdr>
        <w:top w:val="none" w:sz="0" w:space="0" w:color="auto"/>
        <w:left w:val="none" w:sz="0" w:space="0" w:color="auto"/>
        <w:bottom w:val="none" w:sz="0" w:space="0" w:color="auto"/>
        <w:right w:val="none" w:sz="0" w:space="0" w:color="auto"/>
      </w:divBdr>
    </w:div>
    <w:div w:id="770659929">
      <w:bodyDiv w:val="1"/>
      <w:marLeft w:val="0"/>
      <w:marRight w:val="0"/>
      <w:marTop w:val="0"/>
      <w:marBottom w:val="0"/>
      <w:divBdr>
        <w:top w:val="none" w:sz="0" w:space="0" w:color="auto"/>
        <w:left w:val="none" w:sz="0" w:space="0" w:color="auto"/>
        <w:bottom w:val="none" w:sz="0" w:space="0" w:color="auto"/>
        <w:right w:val="none" w:sz="0" w:space="0" w:color="auto"/>
      </w:divBdr>
    </w:div>
    <w:div w:id="770662134">
      <w:bodyDiv w:val="1"/>
      <w:marLeft w:val="0"/>
      <w:marRight w:val="0"/>
      <w:marTop w:val="0"/>
      <w:marBottom w:val="0"/>
      <w:divBdr>
        <w:top w:val="none" w:sz="0" w:space="0" w:color="auto"/>
        <w:left w:val="none" w:sz="0" w:space="0" w:color="auto"/>
        <w:bottom w:val="none" w:sz="0" w:space="0" w:color="auto"/>
        <w:right w:val="none" w:sz="0" w:space="0" w:color="auto"/>
      </w:divBdr>
    </w:div>
    <w:div w:id="770703664">
      <w:bodyDiv w:val="1"/>
      <w:marLeft w:val="0"/>
      <w:marRight w:val="0"/>
      <w:marTop w:val="0"/>
      <w:marBottom w:val="0"/>
      <w:divBdr>
        <w:top w:val="none" w:sz="0" w:space="0" w:color="auto"/>
        <w:left w:val="none" w:sz="0" w:space="0" w:color="auto"/>
        <w:bottom w:val="none" w:sz="0" w:space="0" w:color="auto"/>
        <w:right w:val="none" w:sz="0" w:space="0" w:color="auto"/>
      </w:divBdr>
    </w:div>
    <w:div w:id="770856458">
      <w:bodyDiv w:val="1"/>
      <w:marLeft w:val="0"/>
      <w:marRight w:val="0"/>
      <w:marTop w:val="0"/>
      <w:marBottom w:val="0"/>
      <w:divBdr>
        <w:top w:val="none" w:sz="0" w:space="0" w:color="auto"/>
        <w:left w:val="none" w:sz="0" w:space="0" w:color="auto"/>
        <w:bottom w:val="none" w:sz="0" w:space="0" w:color="auto"/>
        <w:right w:val="none" w:sz="0" w:space="0" w:color="auto"/>
      </w:divBdr>
    </w:div>
    <w:div w:id="770858648">
      <w:bodyDiv w:val="1"/>
      <w:marLeft w:val="0"/>
      <w:marRight w:val="0"/>
      <w:marTop w:val="0"/>
      <w:marBottom w:val="0"/>
      <w:divBdr>
        <w:top w:val="none" w:sz="0" w:space="0" w:color="auto"/>
        <w:left w:val="none" w:sz="0" w:space="0" w:color="auto"/>
        <w:bottom w:val="none" w:sz="0" w:space="0" w:color="auto"/>
        <w:right w:val="none" w:sz="0" w:space="0" w:color="auto"/>
      </w:divBdr>
    </w:div>
    <w:div w:id="770902682">
      <w:bodyDiv w:val="1"/>
      <w:marLeft w:val="0"/>
      <w:marRight w:val="0"/>
      <w:marTop w:val="0"/>
      <w:marBottom w:val="0"/>
      <w:divBdr>
        <w:top w:val="none" w:sz="0" w:space="0" w:color="auto"/>
        <w:left w:val="none" w:sz="0" w:space="0" w:color="auto"/>
        <w:bottom w:val="none" w:sz="0" w:space="0" w:color="auto"/>
        <w:right w:val="none" w:sz="0" w:space="0" w:color="auto"/>
      </w:divBdr>
    </w:div>
    <w:div w:id="770976715">
      <w:bodyDiv w:val="1"/>
      <w:marLeft w:val="0"/>
      <w:marRight w:val="0"/>
      <w:marTop w:val="0"/>
      <w:marBottom w:val="0"/>
      <w:divBdr>
        <w:top w:val="none" w:sz="0" w:space="0" w:color="auto"/>
        <w:left w:val="none" w:sz="0" w:space="0" w:color="auto"/>
        <w:bottom w:val="none" w:sz="0" w:space="0" w:color="auto"/>
        <w:right w:val="none" w:sz="0" w:space="0" w:color="auto"/>
      </w:divBdr>
    </w:div>
    <w:div w:id="771321474">
      <w:bodyDiv w:val="1"/>
      <w:marLeft w:val="0"/>
      <w:marRight w:val="0"/>
      <w:marTop w:val="0"/>
      <w:marBottom w:val="0"/>
      <w:divBdr>
        <w:top w:val="none" w:sz="0" w:space="0" w:color="auto"/>
        <w:left w:val="none" w:sz="0" w:space="0" w:color="auto"/>
        <w:bottom w:val="none" w:sz="0" w:space="0" w:color="auto"/>
        <w:right w:val="none" w:sz="0" w:space="0" w:color="auto"/>
      </w:divBdr>
    </w:div>
    <w:div w:id="771626496">
      <w:bodyDiv w:val="1"/>
      <w:marLeft w:val="0"/>
      <w:marRight w:val="0"/>
      <w:marTop w:val="0"/>
      <w:marBottom w:val="0"/>
      <w:divBdr>
        <w:top w:val="none" w:sz="0" w:space="0" w:color="auto"/>
        <w:left w:val="none" w:sz="0" w:space="0" w:color="auto"/>
        <w:bottom w:val="none" w:sz="0" w:space="0" w:color="auto"/>
        <w:right w:val="none" w:sz="0" w:space="0" w:color="auto"/>
      </w:divBdr>
    </w:div>
    <w:div w:id="772017573">
      <w:bodyDiv w:val="1"/>
      <w:marLeft w:val="0"/>
      <w:marRight w:val="0"/>
      <w:marTop w:val="0"/>
      <w:marBottom w:val="0"/>
      <w:divBdr>
        <w:top w:val="none" w:sz="0" w:space="0" w:color="auto"/>
        <w:left w:val="none" w:sz="0" w:space="0" w:color="auto"/>
        <w:bottom w:val="none" w:sz="0" w:space="0" w:color="auto"/>
        <w:right w:val="none" w:sz="0" w:space="0" w:color="auto"/>
      </w:divBdr>
    </w:div>
    <w:div w:id="772045715">
      <w:bodyDiv w:val="1"/>
      <w:marLeft w:val="0"/>
      <w:marRight w:val="0"/>
      <w:marTop w:val="0"/>
      <w:marBottom w:val="0"/>
      <w:divBdr>
        <w:top w:val="none" w:sz="0" w:space="0" w:color="auto"/>
        <w:left w:val="none" w:sz="0" w:space="0" w:color="auto"/>
        <w:bottom w:val="none" w:sz="0" w:space="0" w:color="auto"/>
        <w:right w:val="none" w:sz="0" w:space="0" w:color="auto"/>
      </w:divBdr>
    </w:div>
    <w:div w:id="772167940">
      <w:bodyDiv w:val="1"/>
      <w:marLeft w:val="0"/>
      <w:marRight w:val="0"/>
      <w:marTop w:val="0"/>
      <w:marBottom w:val="0"/>
      <w:divBdr>
        <w:top w:val="none" w:sz="0" w:space="0" w:color="auto"/>
        <w:left w:val="none" w:sz="0" w:space="0" w:color="auto"/>
        <w:bottom w:val="none" w:sz="0" w:space="0" w:color="auto"/>
        <w:right w:val="none" w:sz="0" w:space="0" w:color="auto"/>
      </w:divBdr>
    </w:div>
    <w:div w:id="772170974">
      <w:bodyDiv w:val="1"/>
      <w:marLeft w:val="0"/>
      <w:marRight w:val="0"/>
      <w:marTop w:val="0"/>
      <w:marBottom w:val="0"/>
      <w:divBdr>
        <w:top w:val="none" w:sz="0" w:space="0" w:color="auto"/>
        <w:left w:val="none" w:sz="0" w:space="0" w:color="auto"/>
        <w:bottom w:val="none" w:sz="0" w:space="0" w:color="auto"/>
        <w:right w:val="none" w:sz="0" w:space="0" w:color="auto"/>
      </w:divBdr>
    </w:div>
    <w:div w:id="772238332">
      <w:bodyDiv w:val="1"/>
      <w:marLeft w:val="0"/>
      <w:marRight w:val="0"/>
      <w:marTop w:val="0"/>
      <w:marBottom w:val="0"/>
      <w:divBdr>
        <w:top w:val="none" w:sz="0" w:space="0" w:color="auto"/>
        <w:left w:val="none" w:sz="0" w:space="0" w:color="auto"/>
        <w:bottom w:val="none" w:sz="0" w:space="0" w:color="auto"/>
        <w:right w:val="none" w:sz="0" w:space="0" w:color="auto"/>
      </w:divBdr>
    </w:div>
    <w:div w:id="772361241">
      <w:bodyDiv w:val="1"/>
      <w:marLeft w:val="0"/>
      <w:marRight w:val="0"/>
      <w:marTop w:val="0"/>
      <w:marBottom w:val="0"/>
      <w:divBdr>
        <w:top w:val="none" w:sz="0" w:space="0" w:color="auto"/>
        <w:left w:val="none" w:sz="0" w:space="0" w:color="auto"/>
        <w:bottom w:val="none" w:sz="0" w:space="0" w:color="auto"/>
        <w:right w:val="none" w:sz="0" w:space="0" w:color="auto"/>
      </w:divBdr>
    </w:div>
    <w:div w:id="772435295">
      <w:bodyDiv w:val="1"/>
      <w:marLeft w:val="0"/>
      <w:marRight w:val="0"/>
      <w:marTop w:val="0"/>
      <w:marBottom w:val="0"/>
      <w:divBdr>
        <w:top w:val="none" w:sz="0" w:space="0" w:color="auto"/>
        <w:left w:val="none" w:sz="0" w:space="0" w:color="auto"/>
        <w:bottom w:val="none" w:sz="0" w:space="0" w:color="auto"/>
        <w:right w:val="none" w:sz="0" w:space="0" w:color="auto"/>
      </w:divBdr>
    </w:div>
    <w:div w:id="772437835">
      <w:bodyDiv w:val="1"/>
      <w:marLeft w:val="0"/>
      <w:marRight w:val="0"/>
      <w:marTop w:val="0"/>
      <w:marBottom w:val="0"/>
      <w:divBdr>
        <w:top w:val="none" w:sz="0" w:space="0" w:color="auto"/>
        <w:left w:val="none" w:sz="0" w:space="0" w:color="auto"/>
        <w:bottom w:val="none" w:sz="0" w:space="0" w:color="auto"/>
        <w:right w:val="none" w:sz="0" w:space="0" w:color="auto"/>
      </w:divBdr>
    </w:div>
    <w:div w:id="772479795">
      <w:bodyDiv w:val="1"/>
      <w:marLeft w:val="0"/>
      <w:marRight w:val="0"/>
      <w:marTop w:val="0"/>
      <w:marBottom w:val="0"/>
      <w:divBdr>
        <w:top w:val="none" w:sz="0" w:space="0" w:color="auto"/>
        <w:left w:val="none" w:sz="0" w:space="0" w:color="auto"/>
        <w:bottom w:val="none" w:sz="0" w:space="0" w:color="auto"/>
        <w:right w:val="none" w:sz="0" w:space="0" w:color="auto"/>
      </w:divBdr>
    </w:div>
    <w:div w:id="772480859">
      <w:bodyDiv w:val="1"/>
      <w:marLeft w:val="0"/>
      <w:marRight w:val="0"/>
      <w:marTop w:val="0"/>
      <w:marBottom w:val="0"/>
      <w:divBdr>
        <w:top w:val="none" w:sz="0" w:space="0" w:color="auto"/>
        <w:left w:val="none" w:sz="0" w:space="0" w:color="auto"/>
        <w:bottom w:val="none" w:sz="0" w:space="0" w:color="auto"/>
        <w:right w:val="none" w:sz="0" w:space="0" w:color="auto"/>
      </w:divBdr>
    </w:div>
    <w:div w:id="772673350">
      <w:bodyDiv w:val="1"/>
      <w:marLeft w:val="0"/>
      <w:marRight w:val="0"/>
      <w:marTop w:val="0"/>
      <w:marBottom w:val="0"/>
      <w:divBdr>
        <w:top w:val="none" w:sz="0" w:space="0" w:color="auto"/>
        <w:left w:val="none" w:sz="0" w:space="0" w:color="auto"/>
        <w:bottom w:val="none" w:sz="0" w:space="0" w:color="auto"/>
        <w:right w:val="none" w:sz="0" w:space="0" w:color="auto"/>
      </w:divBdr>
    </w:div>
    <w:div w:id="772673808">
      <w:bodyDiv w:val="1"/>
      <w:marLeft w:val="0"/>
      <w:marRight w:val="0"/>
      <w:marTop w:val="0"/>
      <w:marBottom w:val="0"/>
      <w:divBdr>
        <w:top w:val="none" w:sz="0" w:space="0" w:color="auto"/>
        <w:left w:val="none" w:sz="0" w:space="0" w:color="auto"/>
        <w:bottom w:val="none" w:sz="0" w:space="0" w:color="auto"/>
        <w:right w:val="none" w:sz="0" w:space="0" w:color="auto"/>
      </w:divBdr>
    </w:div>
    <w:div w:id="773131897">
      <w:bodyDiv w:val="1"/>
      <w:marLeft w:val="0"/>
      <w:marRight w:val="0"/>
      <w:marTop w:val="0"/>
      <w:marBottom w:val="0"/>
      <w:divBdr>
        <w:top w:val="none" w:sz="0" w:space="0" w:color="auto"/>
        <w:left w:val="none" w:sz="0" w:space="0" w:color="auto"/>
        <w:bottom w:val="none" w:sz="0" w:space="0" w:color="auto"/>
        <w:right w:val="none" w:sz="0" w:space="0" w:color="auto"/>
      </w:divBdr>
    </w:div>
    <w:div w:id="773211931">
      <w:bodyDiv w:val="1"/>
      <w:marLeft w:val="0"/>
      <w:marRight w:val="0"/>
      <w:marTop w:val="0"/>
      <w:marBottom w:val="0"/>
      <w:divBdr>
        <w:top w:val="none" w:sz="0" w:space="0" w:color="auto"/>
        <w:left w:val="none" w:sz="0" w:space="0" w:color="auto"/>
        <w:bottom w:val="none" w:sz="0" w:space="0" w:color="auto"/>
        <w:right w:val="none" w:sz="0" w:space="0" w:color="auto"/>
      </w:divBdr>
    </w:div>
    <w:div w:id="773398186">
      <w:bodyDiv w:val="1"/>
      <w:marLeft w:val="0"/>
      <w:marRight w:val="0"/>
      <w:marTop w:val="0"/>
      <w:marBottom w:val="0"/>
      <w:divBdr>
        <w:top w:val="none" w:sz="0" w:space="0" w:color="auto"/>
        <w:left w:val="none" w:sz="0" w:space="0" w:color="auto"/>
        <w:bottom w:val="none" w:sz="0" w:space="0" w:color="auto"/>
        <w:right w:val="none" w:sz="0" w:space="0" w:color="auto"/>
      </w:divBdr>
    </w:div>
    <w:div w:id="773592874">
      <w:bodyDiv w:val="1"/>
      <w:marLeft w:val="0"/>
      <w:marRight w:val="0"/>
      <w:marTop w:val="0"/>
      <w:marBottom w:val="0"/>
      <w:divBdr>
        <w:top w:val="none" w:sz="0" w:space="0" w:color="auto"/>
        <w:left w:val="none" w:sz="0" w:space="0" w:color="auto"/>
        <w:bottom w:val="none" w:sz="0" w:space="0" w:color="auto"/>
        <w:right w:val="none" w:sz="0" w:space="0" w:color="auto"/>
      </w:divBdr>
    </w:div>
    <w:div w:id="773674287">
      <w:bodyDiv w:val="1"/>
      <w:marLeft w:val="0"/>
      <w:marRight w:val="0"/>
      <w:marTop w:val="0"/>
      <w:marBottom w:val="0"/>
      <w:divBdr>
        <w:top w:val="none" w:sz="0" w:space="0" w:color="auto"/>
        <w:left w:val="none" w:sz="0" w:space="0" w:color="auto"/>
        <w:bottom w:val="none" w:sz="0" w:space="0" w:color="auto"/>
        <w:right w:val="none" w:sz="0" w:space="0" w:color="auto"/>
      </w:divBdr>
    </w:div>
    <w:div w:id="773864754">
      <w:bodyDiv w:val="1"/>
      <w:marLeft w:val="0"/>
      <w:marRight w:val="0"/>
      <w:marTop w:val="0"/>
      <w:marBottom w:val="0"/>
      <w:divBdr>
        <w:top w:val="none" w:sz="0" w:space="0" w:color="auto"/>
        <w:left w:val="none" w:sz="0" w:space="0" w:color="auto"/>
        <w:bottom w:val="none" w:sz="0" w:space="0" w:color="auto"/>
        <w:right w:val="none" w:sz="0" w:space="0" w:color="auto"/>
      </w:divBdr>
    </w:div>
    <w:div w:id="773941408">
      <w:bodyDiv w:val="1"/>
      <w:marLeft w:val="0"/>
      <w:marRight w:val="0"/>
      <w:marTop w:val="0"/>
      <w:marBottom w:val="0"/>
      <w:divBdr>
        <w:top w:val="none" w:sz="0" w:space="0" w:color="auto"/>
        <w:left w:val="none" w:sz="0" w:space="0" w:color="auto"/>
        <w:bottom w:val="none" w:sz="0" w:space="0" w:color="auto"/>
        <w:right w:val="none" w:sz="0" w:space="0" w:color="auto"/>
      </w:divBdr>
    </w:div>
    <w:div w:id="774443101">
      <w:bodyDiv w:val="1"/>
      <w:marLeft w:val="0"/>
      <w:marRight w:val="0"/>
      <w:marTop w:val="0"/>
      <w:marBottom w:val="0"/>
      <w:divBdr>
        <w:top w:val="none" w:sz="0" w:space="0" w:color="auto"/>
        <w:left w:val="none" w:sz="0" w:space="0" w:color="auto"/>
        <w:bottom w:val="none" w:sz="0" w:space="0" w:color="auto"/>
        <w:right w:val="none" w:sz="0" w:space="0" w:color="auto"/>
      </w:divBdr>
    </w:div>
    <w:div w:id="774524080">
      <w:bodyDiv w:val="1"/>
      <w:marLeft w:val="0"/>
      <w:marRight w:val="0"/>
      <w:marTop w:val="0"/>
      <w:marBottom w:val="0"/>
      <w:divBdr>
        <w:top w:val="none" w:sz="0" w:space="0" w:color="auto"/>
        <w:left w:val="none" w:sz="0" w:space="0" w:color="auto"/>
        <w:bottom w:val="none" w:sz="0" w:space="0" w:color="auto"/>
        <w:right w:val="none" w:sz="0" w:space="0" w:color="auto"/>
      </w:divBdr>
    </w:div>
    <w:div w:id="774641971">
      <w:bodyDiv w:val="1"/>
      <w:marLeft w:val="0"/>
      <w:marRight w:val="0"/>
      <w:marTop w:val="0"/>
      <w:marBottom w:val="0"/>
      <w:divBdr>
        <w:top w:val="none" w:sz="0" w:space="0" w:color="auto"/>
        <w:left w:val="none" w:sz="0" w:space="0" w:color="auto"/>
        <w:bottom w:val="none" w:sz="0" w:space="0" w:color="auto"/>
        <w:right w:val="none" w:sz="0" w:space="0" w:color="auto"/>
      </w:divBdr>
    </w:div>
    <w:div w:id="774715060">
      <w:bodyDiv w:val="1"/>
      <w:marLeft w:val="0"/>
      <w:marRight w:val="0"/>
      <w:marTop w:val="0"/>
      <w:marBottom w:val="0"/>
      <w:divBdr>
        <w:top w:val="none" w:sz="0" w:space="0" w:color="auto"/>
        <w:left w:val="none" w:sz="0" w:space="0" w:color="auto"/>
        <w:bottom w:val="none" w:sz="0" w:space="0" w:color="auto"/>
        <w:right w:val="none" w:sz="0" w:space="0" w:color="auto"/>
      </w:divBdr>
    </w:div>
    <w:div w:id="774902724">
      <w:bodyDiv w:val="1"/>
      <w:marLeft w:val="0"/>
      <w:marRight w:val="0"/>
      <w:marTop w:val="0"/>
      <w:marBottom w:val="0"/>
      <w:divBdr>
        <w:top w:val="none" w:sz="0" w:space="0" w:color="auto"/>
        <w:left w:val="none" w:sz="0" w:space="0" w:color="auto"/>
        <w:bottom w:val="none" w:sz="0" w:space="0" w:color="auto"/>
        <w:right w:val="none" w:sz="0" w:space="0" w:color="auto"/>
      </w:divBdr>
    </w:div>
    <w:div w:id="774977817">
      <w:bodyDiv w:val="1"/>
      <w:marLeft w:val="0"/>
      <w:marRight w:val="0"/>
      <w:marTop w:val="0"/>
      <w:marBottom w:val="0"/>
      <w:divBdr>
        <w:top w:val="none" w:sz="0" w:space="0" w:color="auto"/>
        <w:left w:val="none" w:sz="0" w:space="0" w:color="auto"/>
        <w:bottom w:val="none" w:sz="0" w:space="0" w:color="auto"/>
        <w:right w:val="none" w:sz="0" w:space="0" w:color="auto"/>
      </w:divBdr>
    </w:div>
    <w:div w:id="774983352">
      <w:bodyDiv w:val="1"/>
      <w:marLeft w:val="0"/>
      <w:marRight w:val="0"/>
      <w:marTop w:val="0"/>
      <w:marBottom w:val="0"/>
      <w:divBdr>
        <w:top w:val="none" w:sz="0" w:space="0" w:color="auto"/>
        <w:left w:val="none" w:sz="0" w:space="0" w:color="auto"/>
        <w:bottom w:val="none" w:sz="0" w:space="0" w:color="auto"/>
        <w:right w:val="none" w:sz="0" w:space="0" w:color="auto"/>
      </w:divBdr>
    </w:div>
    <w:div w:id="775446804">
      <w:bodyDiv w:val="1"/>
      <w:marLeft w:val="0"/>
      <w:marRight w:val="0"/>
      <w:marTop w:val="0"/>
      <w:marBottom w:val="0"/>
      <w:divBdr>
        <w:top w:val="none" w:sz="0" w:space="0" w:color="auto"/>
        <w:left w:val="none" w:sz="0" w:space="0" w:color="auto"/>
        <w:bottom w:val="none" w:sz="0" w:space="0" w:color="auto"/>
        <w:right w:val="none" w:sz="0" w:space="0" w:color="auto"/>
      </w:divBdr>
    </w:div>
    <w:div w:id="775716142">
      <w:bodyDiv w:val="1"/>
      <w:marLeft w:val="0"/>
      <w:marRight w:val="0"/>
      <w:marTop w:val="0"/>
      <w:marBottom w:val="0"/>
      <w:divBdr>
        <w:top w:val="none" w:sz="0" w:space="0" w:color="auto"/>
        <w:left w:val="none" w:sz="0" w:space="0" w:color="auto"/>
        <w:bottom w:val="none" w:sz="0" w:space="0" w:color="auto"/>
        <w:right w:val="none" w:sz="0" w:space="0" w:color="auto"/>
      </w:divBdr>
    </w:div>
    <w:div w:id="775753579">
      <w:bodyDiv w:val="1"/>
      <w:marLeft w:val="0"/>
      <w:marRight w:val="0"/>
      <w:marTop w:val="0"/>
      <w:marBottom w:val="0"/>
      <w:divBdr>
        <w:top w:val="none" w:sz="0" w:space="0" w:color="auto"/>
        <w:left w:val="none" w:sz="0" w:space="0" w:color="auto"/>
        <w:bottom w:val="none" w:sz="0" w:space="0" w:color="auto"/>
        <w:right w:val="none" w:sz="0" w:space="0" w:color="auto"/>
      </w:divBdr>
    </w:div>
    <w:div w:id="775755456">
      <w:bodyDiv w:val="1"/>
      <w:marLeft w:val="0"/>
      <w:marRight w:val="0"/>
      <w:marTop w:val="0"/>
      <w:marBottom w:val="0"/>
      <w:divBdr>
        <w:top w:val="none" w:sz="0" w:space="0" w:color="auto"/>
        <w:left w:val="none" w:sz="0" w:space="0" w:color="auto"/>
        <w:bottom w:val="none" w:sz="0" w:space="0" w:color="auto"/>
        <w:right w:val="none" w:sz="0" w:space="0" w:color="auto"/>
      </w:divBdr>
    </w:div>
    <w:div w:id="775978487">
      <w:bodyDiv w:val="1"/>
      <w:marLeft w:val="0"/>
      <w:marRight w:val="0"/>
      <w:marTop w:val="0"/>
      <w:marBottom w:val="0"/>
      <w:divBdr>
        <w:top w:val="none" w:sz="0" w:space="0" w:color="auto"/>
        <w:left w:val="none" w:sz="0" w:space="0" w:color="auto"/>
        <w:bottom w:val="none" w:sz="0" w:space="0" w:color="auto"/>
        <w:right w:val="none" w:sz="0" w:space="0" w:color="auto"/>
      </w:divBdr>
    </w:div>
    <w:div w:id="776025298">
      <w:bodyDiv w:val="1"/>
      <w:marLeft w:val="0"/>
      <w:marRight w:val="0"/>
      <w:marTop w:val="0"/>
      <w:marBottom w:val="0"/>
      <w:divBdr>
        <w:top w:val="none" w:sz="0" w:space="0" w:color="auto"/>
        <w:left w:val="none" w:sz="0" w:space="0" w:color="auto"/>
        <w:bottom w:val="none" w:sz="0" w:space="0" w:color="auto"/>
        <w:right w:val="none" w:sz="0" w:space="0" w:color="auto"/>
      </w:divBdr>
    </w:div>
    <w:div w:id="776096820">
      <w:bodyDiv w:val="1"/>
      <w:marLeft w:val="0"/>
      <w:marRight w:val="0"/>
      <w:marTop w:val="0"/>
      <w:marBottom w:val="0"/>
      <w:divBdr>
        <w:top w:val="none" w:sz="0" w:space="0" w:color="auto"/>
        <w:left w:val="none" w:sz="0" w:space="0" w:color="auto"/>
        <w:bottom w:val="none" w:sz="0" w:space="0" w:color="auto"/>
        <w:right w:val="none" w:sz="0" w:space="0" w:color="auto"/>
      </w:divBdr>
    </w:div>
    <w:div w:id="776214205">
      <w:bodyDiv w:val="1"/>
      <w:marLeft w:val="0"/>
      <w:marRight w:val="0"/>
      <w:marTop w:val="0"/>
      <w:marBottom w:val="0"/>
      <w:divBdr>
        <w:top w:val="none" w:sz="0" w:space="0" w:color="auto"/>
        <w:left w:val="none" w:sz="0" w:space="0" w:color="auto"/>
        <w:bottom w:val="none" w:sz="0" w:space="0" w:color="auto"/>
        <w:right w:val="none" w:sz="0" w:space="0" w:color="auto"/>
      </w:divBdr>
    </w:div>
    <w:div w:id="776221737">
      <w:bodyDiv w:val="1"/>
      <w:marLeft w:val="0"/>
      <w:marRight w:val="0"/>
      <w:marTop w:val="0"/>
      <w:marBottom w:val="0"/>
      <w:divBdr>
        <w:top w:val="none" w:sz="0" w:space="0" w:color="auto"/>
        <w:left w:val="none" w:sz="0" w:space="0" w:color="auto"/>
        <w:bottom w:val="none" w:sz="0" w:space="0" w:color="auto"/>
        <w:right w:val="none" w:sz="0" w:space="0" w:color="auto"/>
      </w:divBdr>
    </w:div>
    <w:div w:id="776484564">
      <w:bodyDiv w:val="1"/>
      <w:marLeft w:val="0"/>
      <w:marRight w:val="0"/>
      <w:marTop w:val="0"/>
      <w:marBottom w:val="0"/>
      <w:divBdr>
        <w:top w:val="none" w:sz="0" w:space="0" w:color="auto"/>
        <w:left w:val="none" w:sz="0" w:space="0" w:color="auto"/>
        <w:bottom w:val="none" w:sz="0" w:space="0" w:color="auto"/>
        <w:right w:val="none" w:sz="0" w:space="0" w:color="auto"/>
      </w:divBdr>
    </w:div>
    <w:div w:id="776558523">
      <w:bodyDiv w:val="1"/>
      <w:marLeft w:val="0"/>
      <w:marRight w:val="0"/>
      <w:marTop w:val="0"/>
      <w:marBottom w:val="0"/>
      <w:divBdr>
        <w:top w:val="none" w:sz="0" w:space="0" w:color="auto"/>
        <w:left w:val="none" w:sz="0" w:space="0" w:color="auto"/>
        <w:bottom w:val="none" w:sz="0" w:space="0" w:color="auto"/>
        <w:right w:val="none" w:sz="0" w:space="0" w:color="auto"/>
      </w:divBdr>
    </w:div>
    <w:div w:id="776750395">
      <w:bodyDiv w:val="1"/>
      <w:marLeft w:val="0"/>
      <w:marRight w:val="0"/>
      <w:marTop w:val="0"/>
      <w:marBottom w:val="0"/>
      <w:divBdr>
        <w:top w:val="none" w:sz="0" w:space="0" w:color="auto"/>
        <w:left w:val="none" w:sz="0" w:space="0" w:color="auto"/>
        <w:bottom w:val="none" w:sz="0" w:space="0" w:color="auto"/>
        <w:right w:val="none" w:sz="0" w:space="0" w:color="auto"/>
      </w:divBdr>
    </w:div>
    <w:div w:id="777023183">
      <w:bodyDiv w:val="1"/>
      <w:marLeft w:val="0"/>
      <w:marRight w:val="0"/>
      <w:marTop w:val="0"/>
      <w:marBottom w:val="0"/>
      <w:divBdr>
        <w:top w:val="none" w:sz="0" w:space="0" w:color="auto"/>
        <w:left w:val="none" w:sz="0" w:space="0" w:color="auto"/>
        <w:bottom w:val="none" w:sz="0" w:space="0" w:color="auto"/>
        <w:right w:val="none" w:sz="0" w:space="0" w:color="auto"/>
      </w:divBdr>
    </w:div>
    <w:div w:id="777260389">
      <w:bodyDiv w:val="1"/>
      <w:marLeft w:val="0"/>
      <w:marRight w:val="0"/>
      <w:marTop w:val="0"/>
      <w:marBottom w:val="0"/>
      <w:divBdr>
        <w:top w:val="none" w:sz="0" w:space="0" w:color="auto"/>
        <w:left w:val="none" w:sz="0" w:space="0" w:color="auto"/>
        <w:bottom w:val="none" w:sz="0" w:space="0" w:color="auto"/>
        <w:right w:val="none" w:sz="0" w:space="0" w:color="auto"/>
      </w:divBdr>
    </w:div>
    <w:div w:id="777337203">
      <w:bodyDiv w:val="1"/>
      <w:marLeft w:val="0"/>
      <w:marRight w:val="0"/>
      <w:marTop w:val="0"/>
      <w:marBottom w:val="0"/>
      <w:divBdr>
        <w:top w:val="none" w:sz="0" w:space="0" w:color="auto"/>
        <w:left w:val="none" w:sz="0" w:space="0" w:color="auto"/>
        <w:bottom w:val="none" w:sz="0" w:space="0" w:color="auto"/>
        <w:right w:val="none" w:sz="0" w:space="0" w:color="auto"/>
      </w:divBdr>
    </w:div>
    <w:div w:id="777869819">
      <w:bodyDiv w:val="1"/>
      <w:marLeft w:val="0"/>
      <w:marRight w:val="0"/>
      <w:marTop w:val="0"/>
      <w:marBottom w:val="0"/>
      <w:divBdr>
        <w:top w:val="none" w:sz="0" w:space="0" w:color="auto"/>
        <w:left w:val="none" w:sz="0" w:space="0" w:color="auto"/>
        <w:bottom w:val="none" w:sz="0" w:space="0" w:color="auto"/>
        <w:right w:val="none" w:sz="0" w:space="0" w:color="auto"/>
      </w:divBdr>
    </w:div>
    <w:div w:id="777876370">
      <w:bodyDiv w:val="1"/>
      <w:marLeft w:val="0"/>
      <w:marRight w:val="0"/>
      <w:marTop w:val="0"/>
      <w:marBottom w:val="0"/>
      <w:divBdr>
        <w:top w:val="none" w:sz="0" w:space="0" w:color="auto"/>
        <w:left w:val="none" w:sz="0" w:space="0" w:color="auto"/>
        <w:bottom w:val="none" w:sz="0" w:space="0" w:color="auto"/>
        <w:right w:val="none" w:sz="0" w:space="0" w:color="auto"/>
      </w:divBdr>
    </w:div>
    <w:div w:id="777916753">
      <w:bodyDiv w:val="1"/>
      <w:marLeft w:val="0"/>
      <w:marRight w:val="0"/>
      <w:marTop w:val="0"/>
      <w:marBottom w:val="0"/>
      <w:divBdr>
        <w:top w:val="none" w:sz="0" w:space="0" w:color="auto"/>
        <w:left w:val="none" w:sz="0" w:space="0" w:color="auto"/>
        <w:bottom w:val="none" w:sz="0" w:space="0" w:color="auto"/>
        <w:right w:val="none" w:sz="0" w:space="0" w:color="auto"/>
      </w:divBdr>
    </w:div>
    <w:div w:id="778065123">
      <w:bodyDiv w:val="1"/>
      <w:marLeft w:val="0"/>
      <w:marRight w:val="0"/>
      <w:marTop w:val="0"/>
      <w:marBottom w:val="0"/>
      <w:divBdr>
        <w:top w:val="none" w:sz="0" w:space="0" w:color="auto"/>
        <w:left w:val="none" w:sz="0" w:space="0" w:color="auto"/>
        <w:bottom w:val="none" w:sz="0" w:space="0" w:color="auto"/>
        <w:right w:val="none" w:sz="0" w:space="0" w:color="auto"/>
      </w:divBdr>
    </w:div>
    <w:div w:id="778136654">
      <w:bodyDiv w:val="1"/>
      <w:marLeft w:val="0"/>
      <w:marRight w:val="0"/>
      <w:marTop w:val="0"/>
      <w:marBottom w:val="0"/>
      <w:divBdr>
        <w:top w:val="none" w:sz="0" w:space="0" w:color="auto"/>
        <w:left w:val="none" w:sz="0" w:space="0" w:color="auto"/>
        <w:bottom w:val="none" w:sz="0" w:space="0" w:color="auto"/>
        <w:right w:val="none" w:sz="0" w:space="0" w:color="auto"/>
      </w:divBdr>
    </w:div>
    <w:div w:id="778136983">
      <w:bodyDiv w:val="1"/>
      <w:marLeft w:val="0"/>
      <w:marRight w:val="0"/>
      <w:marTop w:val="0"/>
      <w:marBottom w:val="0"/>
      <w:divBdr>
        <w:top w:val="none" w:sz="0" w:space="0" w:color="auto"/>
        <w:left w:val="none" w:sz="0" w:space="0" w:color="auto"/>
        <w:bottom w:val="none" w:sz="0" w:space="0" w:color="auto"/>
        <w:right w:val="none" w:sz="0" w:space="0" w:color="auto"/>
      </w:divBdr>
    </w:div>
    <w:div w:id="778260702">
      <w:bodyDiv w:val="1"/>
      <w:marLeft w:val="0"/>
      <w:marRight w:val="0"/>
      <w:marTop w:val="0"/>
      <w:marBottom w:val="0"/>
      <w:divBdr>
        <w:top w:val="none" w:sz="0" w:space="0" w:color="auto"/>
        <w:left w:val="none" w:sz="0" w:space="0" w:color="auto"/>
        <w:bottom w:val="none" w:sz="0" w:space="0" w:color="auto"/>
        <w:right w:val="none" w:sz="0" w:space="0" w:color="auto"/>
      </w:divBdr>
    </w:div>
    <w:div w:id="778263223">
      <w:bodyDiv w:val="1"/>
      <w:marLeft w:val="0"/>
      <w:marRight w:val="0"/>
      <w:marTop w:val="0"/>
      <w:marBottom w:val="0"/>
      <w:divBdr>
        <w:top w:val="none" w:sz="0" w:space="0" w:color="auto"/>
        <w:left w:val="none" w:sz="0" w:space="0" w:color="auto"/>
        <w:bottom w:val="none" w:sz="0" w:space="0" w:color="auto"/>
        <w:right w:val="none" w:sz="0" w:space="0" w:color="auto"/>
      </w:divBdr>
    </w:div>
    <w:div w:id="778331730">
      <w:bodyDiv w:val="1"/>
      <w:marLeft w:val="0"/>
      <w:marRight w:val="0"/>
      <w:marTop w:val="0"/>
      <w:marBottom w:val="0"/>
      <w:divBdr>
        <w:top w:val="none" w:sz="0" w:space="0" w:color="auto"/>
        <w:left w:val="none" w:sz="0" w:space="0" w:color="auto"/>
        <w:bottom w:val="none" w:sz="0" w:space="0" w:color="auto"/>
        <w:right w:val="none" w:sz="0" w:space="0" w:color="auto"/>
      </w:divBdr>
    </w:div>
    <w:div w:id="778455482">
      <w:bodyDiv w:val="1"/>
      <w:marLeft w:val="0"/>
      <w:marRight w:val="0"/>
      <w:marTop w:val="0"/>
      <w:marBottom w:val="0"/>
      <w:divBdr>
        <w:top w:val="none" w:sz="0" w:space="0" w:color="auto"/>
        <w:left w:val="none" w:sz="0" w:space="0" w:color="auto"/>
        <w:bottom w:val="none" w:sz="0" w:space="0" w:color="auto"/>
        <w:right w:val="none" w:sz="0" w:space="0" w:color="auto"/>
      </w:divBdr>
    </w:div>
    <w:div w:id="778569609">
      <w:bodyDiv w:val="1"/>
      <w:marLeft w:val="0"/>
      <w:marRight w:val="0"/>
      <w:marTop w:val="0"/>
      <w:marBottom w:val="0"/>
      <w:divBdr>
        <w:top w:val="none" w:sz="0" w:space="0" w:color="auto"/>
        <w:left w:val="none" w:sz="0" w:space="0" w:color="auto"/>
        <w:bottom w:val="none" w:sz="0" w:space="0" w:color="auto"/>
        <w:right w:val="none" w:sz="0" w:space="0" w:color="auto"/>
      </w:divBdr>
    </w:div>
    <w:div w:id="778598035">
      <w:bodyDiv w:val="1"/>
      <w:marLeft w:val="0"/>
      <w:marRight w:val="0"/>
      <w:marTop w:val="0"/>
      <w:marBottom w:val="0"/>
      <w:divBdr>
        <w:top w:val="none" w:sz="0" w:space="0" w:color="auto"/>
        <w:left w:val="none" w:sz="0" w:space="0" w:color="auto"/>
        <w:bottom w:val="none" w:sz="0" w:space="0" w:color="auto"/>
        <w:right w:val="none" w:sz="0" w:space="0" w:color="auto"/>
      </w:divBdr>
    </w:div>
    <w:div w:id="778598718">
      <w:bodyDiv w:val="1"/>
      <w:marLeft w:val="0"/>
      <w:marRight w:val="0"/>
      <w:marTop w:val="0"/>
      <w:marBottom w:val="0"/>
      <w:divBdr>
        <w:top w:val="none" w:sz="0" w:space="0" w:color="auto"/>
        <w:left w:val="none" w:sz="0" w:space="0" w:color="auto"/>
        <w:bottom w:val="none" w:sz="0" w:space="0" w:color="auto"/>
        <w:right w:val="none" w:sz="0" w:space="0" w:color="auto"/>
      </w:divBdr>
    </w:div>
    <w:div w:id="778598963">
      <w:bodyDiv w:val="1"/>
      <w:marLeft w:val="0"/>
      <w:marRight w:val="0"/>
      <w:marTop w:val="0"/>
      <w:marBottom w:val="0"/>
      <w:divBdr>
        <w:top w:val="none" w:sz="0" w:space="0" w:color="auto"/>
        <w:left w:val="none" w:sz="0" w:space="0" w:color="auto"/>
        <w:bottom w:val="none" w:sz="0" w:space="0" w:color="auto"/>
        <w:right w:val="none" w:sz="0" w:space="0" w:color="auto"/>
      </w:divBdr>
    </w:div>
    <w:div w:id="778725043">
      <w:bodyDiv w:val="1"/>
      <w:marLeft w:val="0"/>
      <w:marRight w:val="0"/>
      <w:marTop w:val="0"/>
      <w:marBottom w:val="0"/>
      <w:divBdr>
        <w:top w:val="none" w:sz="0" w:space="0" w:color="auto"/>
        <w:left w:val="none" w:sz="0" w:space="0" w:color="auto"/>
        <w:bottom w:val="none" w:sz="0" w:space="0" w:color="auto"/>
        <w:right w:val="none" w:sz="0" w:space="0" w:color="auto"/>
      </w:divBdr>
    </w:div>
    <w:div w:id="778912554">
      <w:bodyDiv w:val="1"/>
      <w:marLeft w:val="0"/>
      <w:marRight w:val="0"/>
      <w:marTop w:val="0"/>
      <w:marBottom w:val="0"/>
      <w:divBdr>
        <w:top w:val="none" w:sz="0" w:space="0" w:color="auto"/>
        <w:left w:val="none" w:sz="0" w:space="0" w:color="auto"/>
        <w:bottom w:val="none" w:sz="0" w:space="0" w:color="auto"/>
        <w:right w:val="none" w:sz="0" w:space="0" w:color="auto"/>
      </w:divBdr>
    </w:div>
    <w:div w:id="779109459">
      <w:bodyDiv w:val="1"/>
      <w:marLeft w:val="0"/>
      <w:marRight w:val="0"/>
      <w:marTop w:val="0"/>
      <w:marBottom w:val="0"/>
      <w:divBdr>
        <w:top w:val="none" w:sz="0" w:space="0" w:color="auto"/>
        <w:left w:val="none" w:sz="0" w:space="0" w:color="auto"/>
        <w:bottom w:val="none" w:sz="0" w:space="0" w:color="auto"/>
        <w:right w:val="none" w:sz="0" w:space="0" w:color="auto"/>
      </w:divBdr>
    </w:div>
    <w:div w:id="779183195">
      <w:bodyDiv w:val="1"/>
      <w:marLeft w:val="0"/>
      <w:marRight w:val="0"/>
      <w:marTop w:val="0"/>
      <w:marBottom w:val="0"/>
      <w:divBdr>
        <w:top w:val="none" w:sz="0" w:space="0" w:color="auto"/>
        <w:left w:val="none" w:sz="0" w:space="0" w:color="auto"/>
        <w:bottom w:val="none" w:sz="0" w:space="0" w:color="auto"/>
        <w:right w:val="none" w:sz="0" w:space="0" w:color="auto"/>
      </w:divBdr>
    </w:div>
    <w:div w:id="779225031">
      <w:bodyDiv w:val="1"/>
      <w:marLeft w:val="0"/>
      <w:marRight w:val="0"/>
      <w:marTop w:val="0"/>
      <w:marBottom w:val="0"/>
      <w:divBdr>
        <w:top w:val="none" w:sz="0" w:space="0" w:color="auto"/>
        <w:left w:val="none" w:sz="0" w:space="0" w:color="auto"/>
        <w:bottom w:val="none" w:sz="0" w:space="0" w:color="auto"/>
        <w:right w:val="none" w:sz="0" w:space="0" w:color="auto"/>
      </w:divBdr>
    </w:div>
    <w:div w:id="779375023">
      <w:bodyDiv w:val="1"/>
      <w:marLeft w:val="0"/>
      <w:marRight w:val="0"/>
      <w:marTop w:val="0"/>
      <w:marBottom w:val="0"/>
      <w:divBdr>
        <w:top w:val="none" w:sz="0" w:space="0" w:color="auto"/>
        <w:left w:val="none" w:sz="0" w:space="0" w:color="auto"/>
        <w:bottom w:val="none" w:sz="0" w:space="0" w:color="auto"/>
        <w:right w:val="none" w:sz="0" w:space="0" w:color="auto"/>
      </w:divBdr>
    </w:div>
    <w:div w:id="779378827">
      <w:bodyDiv w:val="1"/>
      <w:marLeft w:val="0"/>
      <w:marRight w:val="0"/>
      <w:marTop w:val="0"/>
      <w:marBottom w:val="0"/>
      <w:divBdr>
        <w:top w:val="none" w:sz="0" w:space="0" w:color="auto"/>
        <w:left w:val="none" w:sz="0" w:space="0" w:color="auto"/>
        <w:bottom w:val="none" w:sz="0" w:space="0" w:color="auto"/>
        <w:right w:val="none" w:sz="0" w:space="0" w:color="auto"/>
      </w:divBdr>
    </w:div>
    <w:div w:id="779446464">
      <w:bodyDiv w:val="1"/>
      <w:marLeft w:val="0"/>
      <w:marRight w:val="0"/>
      <w:marTop w:val="0"/>
      <w:marBottom w:val="0"/>
      <w:divBdr>
        <w:top w:val="none" w:sz="0" w:space="0" w:color="auto"/>
        <w:left w:val="none" w:sz="0" w:space="0" w:color="auto"/>
        <w:bottom w:val="none" w:sz="0" w:space="0" w:color="auto"/>
        <w:right w:val="none" w:sz="0" w:space="0" w:color="auto"/>
      </w:divBdr>
    </w:div>
    <w:div w:id="779566386">
      <w:bodyDiv w:val="1"/>
      <w:marLeft w:val="0"/>
      <w:marRight w:val="0"/>
      <w:marTop w:val="0"/>
      <w:marBottom w:val="0"/>
      <w:divBdr>
        <w:top w:val="none" w:sz="0" w:space="0" w:color="auto"/>
        <w:left w:val="none" w:sz="0" w:space="0" w:color="auto"/>
        <w:bottom w:val="none" w:sz="0" w:space="0" w:color="auto"/>
        <w:right w:val="none" w:sz="0" w:space="0" w:color="auto"/>
      </w:divBdr>
    </w:div>
    <w:div w:id="779639640">
      <w:bodyDiv w:val="1"/>
      <w:marLeft w:val="0"/>
      <w:marRight w:val="0"/>
      <w:marTop w:val="0"/>
      <w:marBottom w:val="0"/>
      <w:divBdr>
        <w:top w:val="none" w:sz="0" w:space="0" w:color="auto"/>
        <w:left w:val="none" w:sz="0" w:space="0" w:color="auto"/>
        <w:bottom w:val="none" w:sz="0" w:space="0" w:color="auto"/>
        <w:right w:val="none" w:sz="0" w:space="0" w:color="auto"/>
      </w:divBdr>
    </w:div>
    <w:div w:id="779686058">
      <w:bodyDiv w:val="1"/>
      <w:marLeft w:val="0"/>
      <w:marRight w:val="0"/>
      <w:marTop w:val="0"/>
      <w:marBottom w:val="0"/>
      <w:divBdr>
        <w:top w:val="none" w:sz="0" w:space="0" w:color="auto"/>
        <w:left w:val="none" w:sz="0" w:space="0" w:color="auto"/>
        <w:bottom w:val="none" w:sz="0" w:space="0" w:color="auto"/>
        <w:right w:val="none" w:sz="0" w:space="0" w:color="auto"/>
      </w:divBdr>
    </w:div>
    <w:div w:id="779757909">
      <w:bodyDiv w:val="1"/>
      <w:marLeft w:val="0"/>
      <w:marRight w:val="0"/>
      <w:marTop w:val="0"/>
      <w:marBottom w:val="0"/>
      <w:divBdr>
        <w:top w:val="none" w:sz="0" w:space="0" w:color="auto"/>
        <w:left w:val="none" w:sz="0" w:space="0" w:color="auto"/>
        <w:bottom w:val="none" w:sz="0" w:space="0" w:color="auto"/>
        <w:right w:val="none" w:sz="0" w:space="0" w:color="auto"/>
      </w:divBdr>
    </w:div>
    <w:div w:id="780104537">
      <w:bodyDiv w:val="1"/>
      <w:marLeft w:val="0"/>
      <w:marRight w:val="0"/>
      <w:marTop w:val="0"/>
      <w:marBottom w:val="0"/>
      <w:divBdr>
        <w:top w:val="none" w:sz="0" w:space="0" w:color="auto"/>
        <w:left w:val="none" w:sz="0" w:space="0" w:color="auto"/>
        <w:bottom w:val="none" w:sz="0" w:space="0" w:color="auto"/>
        <w:right w:val="none" w:sz="0" w:space="0" w:color="auto"/>
      </w:divBdr>
    </w:div>
    <w:div w:id="780221016">
      <w:bodyDiv w:val="1"/>
      <w:marLeft w:val="0"/>
      <w:marRight w:val="0"/>
      <w:marTop w:val="0"/>
      <w:marBottom w:val="0"/>
      <w:divBdr>
        <w:top w:val="none" w:sz="0" w:space="0" w:color="auto"/>
        <w:left w:val="none" w:sz="0" w:space="0" w:color="auto"/>
        <w:bottom w:val="none" w:sz="0" w:space="0" w:color="auto"/>
        <w:right w:val="none" w:sz="0" w:space="0" w:color="auto"/>
      </w:divBdr>
    </w:div>
    <w:div w:id="780296073">
      <w:bodyDiv w:val="1"/>
      <w:marLeft w:val="0"/>
      <w:marRight w:val="0"/>
      <w:marTop w:val="0"/>
      <w:marBottom w:val="0"/>
      <w:divBdr>
        <w:top w:val="none" w:sz="0" w:space="0" w:color="auto"/>
        <w:left w:val="none" w:sz="0" w:space="0" w:color="auto"/>
        <w:bottom w:val="none" w:sz="0" w:space="0" w:color="auto"/>
        <w:right w:val="none" w:sz="0" w:space="0" w:color="auto"/>
      </w:divBdr>
    </w:div>
    <w:div w:id="780609493">
      <w:bodyDiv w:val="1"/>
      <w:marLeft w:val="0"/>
      <w:marRight w:val="0"/>
      <w:marTop w:val="0"/>
      <w:marBottom w:val="0"/>
      <w:divBdr>
        <w:top w:val="none" w:sz="0" w:space="0" w:color="auto"/>
        <w:left w:val="none" w:sz="0" w:space="0" w:color="auto"/>
        <w:bottom w:val="none" w:sz="0" w:space="0" w:color="auto"/>
        <w:right w:val="none" w:sz="0" w:space="0" w:color="auto"/>
      </w:divBdr>
    </w:div>
    <w:div w:id="780683441">
      <w:bodyDiv w:val="1"/>
      <w:marLeft w:val="0"/>
      <w:marRight w:val="0"/>
      <w:marTop w:val="0"/>
      <w:marBottom w:val="0"/>
      <w:divBdr>
        <w:top w:val="none" w:sz="0" w:space="0" w:color="auto"/>
        <w:left w:val="none" w:sz="0" w:space="0" w:color="auto"/>
        <w:bottom w:val="none" w:sz="0" w:space="0" w:color="auto"/>
        <w:right w:val="none" w:sz="0" w:space="0" w:color="auto"/>
      </w:divBdr>
    </w:div>
    <w:div w:id="780684979">
      <w:bodyDiv w:val="1"/>
      <w:marLeft w:val="0"/>
      <w:marRight w:val="0"/>
      <w:marTop w:val="0"/>
      <w:marBottom w:val="0"/>
      <w:divBdr>
        <w:top w:val="none" w:sz="0" w:space="0" w:color="auto"/>
        <w:left w:val="none" w:sz="0" w:space="0" w:color="auto"/>
        <w:bottom w:val="none" w:sz="0" w:space="0" w:color="auto"/>
        <w:right w:val="none" w:sz="0" w:space="0" w:color="auto"/>
      </w:divBdr>
    </w:div>
    <w:div w:id="780733335">
      <w:bodyDiv w:val="1"/>
      <w:marLeft w:val="0"/>
      <w:marRight w:val="0"/>
      <w:marTop w:val="0"/>
      <w:marBottom w:val="0"/>
      <w:divBdr>
        <w:top w:val="none" w:sz="0" w:space="0" w:color="auto"/>
        <w:left w:val="none" w:sz="0" w:space="0" w:color="auto"/>
        <w:bottom w:val="none" w:sz="0" w:space="0" w:color="auto"/>
        <w:right w:val="none" w:sz="0" w:space="0" w:color="auto"/>
      </w:divBdr>
    </w:div>
    <w:div w:id="780879329">
      <w:bodyDiv w:val="1"/>
      <w:marLeft w:val="0"/>
      <w:marRight w:val="0"/>
      <w:marTop w:val="0"/>
      <w:marBottom w:val="0"/>
      <w:divBdr>
        <w:top w:val="none" w:sz="0" w:space="0" w:color="auto"/>
        <w:left w:val="none" w:sz="0" w:space="0" w:color="auto"/>
        <w:bottom w:val="none" w:sz="0" w:space="0" w:color="auto"/>
        <w:right w:val="none" w:sz="0" w:space="0" w:color="auto"/>
      </w:divBdr>
    </w:div>
    <w:div w:id="780882413">
      <w:bodyDiv w:val="1"/>
      <w:marLeft w:val="0"/>
      <w:marRight w:val="0"/>
      <w:marTop w:val="0"/>
      <w:marBottom w:val="0"/>
      <w:divBdr>
        <w:top w:val="none" w:sz="0" w:space="0" w:color="auto"/>
        <w:left w:val="none" w:sz="0" w:space="0" w:color="auto"/>
        <w:bottom w:val="none" w:sz="0" w:space="0" w:color="auto"/>
        <w:right w:val="none" w:sz="0" w:space="0" w:color="auto"/>
      </w:divBdr>
    </w:div>
    <w:div w:id="780954731">
      <w:bodyDiv w:val="1"/>
      <w:marLeft w:val="0"/>
      <w:marRight w:val="0"/>
      <w:marTop w:val="0"/>
      <w:marBottom w:val="0"/>
      <w:divBdr>
        <w:top w:val="none" w:sz="0" w:space="0" w:color="auto"/>
        <w:left w:val="none" w:sz="0" w:space="0" w:color="auto"/>
        <w:bottom w:val="none" w:sz="0" w:space="0" w:color="auto"/>
        <w:right w:val="none" w:sz="0" w:space="0" w:color="auto"/>
      </w:divBdr>
    </w:div>
    <w:div w:id="781001312">
      <w:bodyDiv w:val="1"/>
      <w:marLeft w:val="0"/>
      <w:marRight w:val="0"/>
      <w:marTop w:val="0"/>
      <w:marBottom w:val="0"/>
      <w:divBdr>
        <w:top w:val="none" w:sz="0" w:space="0" w:color="auto"/>
        <w:left w:val="none" w:sz="0" w:space="0" w:color="auto"/>
        <w:bottom w:val="none" w:sz="0" w:space="0" w:color="auto"/>
        <w:right w:val="none" w:sz="0" w:space="0" w:color="auto"/>
      </w:divBdr>
    </w:div>
    <w:div w:id="781152217">
      <w:bodyDiv w:val="1"/>
      <w:marLeft w:val="0"/>
      <w:marRight w:val="0"/>
      <w:marTop w:val="0"/>
      <w:marBottom w:val="0"/>
      <w:divBdr>
        <w:top w:val="none" w:sz="0" w:space="0" w:color="auto"/>
        <w:left w:val="none" w:sz="0" w:space="0" w:color="auto"/>
        <w:bottom w:val="none" w:sz="0" w:space="0" w:color="auto"/>
        <w:right w:val="none" w:sz="0" w:space="0" w:color="auto"/>
      </w:divBdr>
    </w:div>
    <w:div w:id="781221863">
      <w:bodyDiv w:val="1"/>
      <w:marLeft w:val="0"/>
      <w:marRight w:val="0"/>
      <w:marTop w:val="0"/>
      <w:marBottom w:val="0"/>
      <w:divBdr>
        <w:top w:val="none" w:sz="0" w:space="0" w:color="auto"/>
        <w:left w:val="none" w:sz="0" w:space="0" w:color="auto"/>
        <w:bottom w:val="none" w:sz="0" w:space="0" w:color="auto"/>
        <w:right w:val="none" w:sz="0" w:space="0" w:color="auto"/>
      </w:divBdr>
    </w:div>
    <w:div w:id="781266112">
      <w:bodyDiv w:val="1"/>
      <w:marLeft w:val="0"/>
      <w:marRight w:val="0"/>
      <w:marTop w:val="0"/>
      <w:marBottom w:val="0"/>
      <w:divBdr>
        <w:top w:val="none" w:sz="0" w:space="0" w:color="auto"/>
        <w:left w:val="none" w:sz="0" w:space="0" w:color="auto"/>
        <w:bottom w:val="none" w:sz="0" w:space="0" w:color="auto"/>
        <w:right w:val="none" w:sz="0" w:space="0" w:color="auto"/>
      </w:divBdr>
    </w:div>
    <w:div w:id="781338279">
      <w:bodyDiv w:val="1"/>
      <w:marLeft w:val="0"/>
      <w:marRight w:val="0"/>
      <w:marTop w:val="0"/>
      <w:marBottom w:val="0"/>
      <w:divBdr>
        <w:top w:val="none" w:sz="0" w:space="0" w:color="auto"/>
        <w:left w:val="none" w:sz="0" w:space="0" w:color="auto"/>
        <w:bottom w:val="none" w:sz="0" w:space="0" w:color="auto"/>
        <w:right w:val="none" w:sz="0" w:space="0" w:color="auto"/>
      </w:divBdr>
    </w:div>
    <w:div w:id="781459289">
      <w:bodyDiv w:val="1"/>
      <w:marLeft w:val="0"/>
      <w:marRight w:val="0"/>
      <w:marTop w:val="0"/>
      <w:marBottom w:val="0"/>
      <w:divBdr>
        <w:top w:val="none" w:sz="0" w:space="0" w:color="auto"/>
        <w:left w:val="none" w:sz="0" w:space="0" w:color="auto"/>
        <w:bottom w:val="none" w:sz="0" w:space="0" w:color="auto"/>
        <w:right w:val="none" w:sz="0" w:space="0" w:color="auto"/>
      </w:divBdr>
    </w:div>
    <w:div w:id="781532694">
      <w:bodyDiv w:val="1"/>
      <w:marLeft w:val="0"/>
      <w:marRight w:val="0"/>
      <w:marTop w:val="0"/>
      <w:marBottom w:val="0"/>
      <w:divBdr>
        <w:top w:val="none" w:sz="0" w:space="0" w:color="auto"/>
        <w:left w:val="none" w:sz="0" w:space="0" w:color="auto"/>
        <w:bottom w:val="none" w:sz="0" w:space="0" w:color="auto"/>
        <w:right w:val="none" w:sz="0" w:space="0" w:color="auto"/>
      </w:divBdr>
    </w:div>
    <w:div w:id="781654684">
      <w:bodyDiv w:val="1"/>
      <w:marLeft w:val="0"/>
      <w:marRight w:val="0"/>
      <w:marTop w:val="0"/>
      <w:marBottom w:val="0"/>
      <w:divBdr>
        <w:top w:val="none" w:sz="0" w:space="0" w:color="auto"/>
        <w:left w:val="none" w:sz="0" w:space="0" w:color="auto"/>
        <w:bottom w:val="none" w:sz="0" w:space="0" w:color="auto"/>
        <w:right w:val="none" w:sz="0" w:space="0" w:color="auto"/>
      </w:divBdr>
    </w:div>
    <w:div w:id="782186313">
      <w:bodyDiv w:val="1"/>
      <w:marLeft w:val="0"/>
      <w:marRight w:val="0"/>
      <w:marTop w:val="0"/>
      <w:marBottom w:val="0"/>
      <w:divBdr>
        <w:top w:val="none" w:sz="0" w:space="0" w:color="auto"/>
        <w:left w:val="none" w:sz="0" w:space="0" w:color="auto"/>
        <w:bottom w:val="none" w:sz="0" w:space="0" w:color="auto"/>
        <w:right w:val="none" w:sz="0" w:space="0" w:color="auto"/>
      </w:divBdr>
    </w:div>
    <w:div w:id="782500705">
      <w:bodyDiv w:val="1"/>
      <w:marLeft w:val="0"/>
      <w:marRight w:val="0"/>
      <w:marTop w:val="0"/>
      <w:marBottom w:val="0"/>
      <w:divBdr>
        <w:top w:val="none" w:sz="0" w:space="0" w:color="auto"/>
        <w:left w:val="none" w:sz="0" w:space="0" w:color="auto"/>
        <w:bottom w:val="none" w:sz="0" w:space="0" w:color="auto"/>
        <w:right w:val="none" w:sz="0" w:space="0" w:color="auto"/>
      </w:divBdr>
    </w:div>
    <w:div w:id="782575502">
      <w:bodyDiv w:val="1"/>
      <w:marLeft w:val="0"/>
      <w:marRight w:val="0"/>
      <w:marTop w:val="0"/>
      <w:marBottom w:val="0"/>
      <w:divBdr>
        <w:top w:val="none" w:sz="0" w:space="0" w:color="auto"/>
        <w:left w:val="none" w:sz="0" w:space="0" w:color="auto"/>
        <w:bottom w:val="none" w:sz="0" w:space="0" w:color="auto"/>
        <w:right w:val="none" w:sz="0" w:space="0" w:color="auto"/>
      </w:divBdr>
    </w:div>
    <w:div w:id="782925342">
      <w:bodyDiv w:val="1"/>
      <w:marLeft w:val="0"/>
      <w:marRight w:val="0"/>
      <w:marTop w:val="0"/>
      <w:marBottom w:val="0"/>
      <w:divBdr>
        <w:top w:val="none" w:sz="0" w:space="0" w:color="auto"/>
        <w:left w:val="none" w:sz="0" w:space="0" w:color="auto"/>
        <w:bottom w:val="none" w:sz="0" w:space="0" w:color="auto"/>
        <w:right w:val="none" w:sz="0" w:space="0" w:color="auto"/>
      </w:divBdr>
    </w:div>
    <w:div w:id="783227070">
      <w:bodyDiv w:val="1"/>
      <w:marLeft w:val="0"/>
      <w:marRight w:val="0"/>
      <w:marTop w:val="0"/>
      <w:marBottom w:val="0"/>
      <w:divBdr>
        <w:top w:val="none" w:sz="0" w:space="0" w:color="auto"/>
        <w:left w:val="none" w:sz="0" w:space="0" w:color="auto"/>
        <w:bottom w:val="none" w:sz="0" w:space="0" w:color="auto"/>
        <w:right w:val="none" w:sz="0" w:space="0" w:color="auto"/>
      </w:divBdr>
    </w:div>
    <w:div w:id="783231421">
      <w:bodyDiv w:val="1"/>
      <w:marLeft w:val="0"/>
      <w:marRight w:val="0"/>
      <w:marTop w:val="0"/>
      <w:marBottom w:val="0"/>
      <w:divBdr>
        <w:top w:val="none" w:sz="0" w:space="0" w:color="auto"/>
        <w:left w:val="none" w:sz="0" w:space="0" w:color="auto"/>
        <w:bottom w:val="none" w:sz="0" w:space="0" w:color="auto"/>
        <w:right w:val="none" w:sz="0" w:space="0" w:color="auto"/>
      </w:divBdr>
    </w:div>
    <w:div w:id="783770145">
      <w:bodyDiv w:val="1"/>
      <w:marLeft w:val="0"/>
      <w:marRight w:val="0"/>
      <w:marTop w:val="0"/>
      <w:marBottom w:val="0"/>
      <w:divBdr>
        <w:top w:val="none" w:sz="0" w:space="0" w:color="auto"/>
        <w:left w:val="none" w:sz="0" w:space="0" w:color="auto"/>
        <w:bottom w:val="none" w:sz="0" w:space="0" w:color="auto"/>
        <w:right w:val="none" w:sz="0" w:space="0" w:color="auto"/>
      </w:divBdr>
    </w:div>
    <w:div w:id="783960253">
      <w:bodyDiv w:val="1"/>
      <w:marLeft w:val="0"/>
      <w:marRight w:val="0"/>
      <w:marTop w:val="0"/>
      <w:marBottom w:val="0"/>
      <w:divBdr>
        <w:top w:val="none" w:sz="0" w:space="0" w:color="auto"/>
        <w:left w:val="none" w:sz="0" w:space="0" w:color="auto"/>
        <w:bottom w:val="none" w:sz="0" w:space="0" w:color="auto"/>
        <w:right w:val="none" w:sz="0" w:space="0" w:color="auto"/>
      </w:divBdr>
    </w:div>
    <w:div w:id="784085286">
      <w:bodyDiv w:val="1"/>
      <w:marLeft w:val="0"/>
      <w:marRight w:val="0"/>
      <w:marTop w:val="0"/>
      <w:marBottom w:val="0"/>
      <w:divBdr>
        <w:top w:val="none" w:sz="0" w:space="0" w:color="auto"/>
        <w:left w:val="none" w:sz="0" w:space="0" w:color="auto"/>
        <w:bottom w:val="none" w:sz="0" w:space="0" w:color="auto"/>
        <w:right w:val="none" w:sz="0" w:space="0" w:color="auto"/>
      </w:divBdr>
    </w:div>
    <w:div w:id="784544387">
      <w:bodyDiv w:val="1"/>
      <w:marLeft w:val="0"/>
      <w:marRight w:val="0"/>
      <w:marTop w:val="0"/>
      <w:marBottom w:val="0"/>
      <w:divBdr>
        <w:top w:val="none" w:sz="0" w:space="0" w:color="auto"/>
        <w:left w:val="none" w:sz="0" w:space="0" w:color="auto"/>
        <w:bottom w:val="none" w:sz="0" w:space="0" w:color="auto"/>
        <w:right w:val="none" w:sz="0" w:space="0" w:color="auto"/>
      </w:divBdr>
    </w:div>
    <w:div w:id="784664389">
      <w:bodyDiv w:val="1"/>
      <w:marLeft w:val="0"/>
      <w:marRight w:val="0"/>
      <w:marTop w:val="0"/>
      <w:marBottom w:val="0"/>
      <w:divBdr>
        <w:top w:val="none" w:sz="0" w:space="0" w:color="auto"/>
        <w:left w:val="none" w:sz="0" w:space="0" w:color="auto"/>
        <w:bottom w:val="none" w:sz="0" w:space="0" w:color="auto"/>
        <w:right w:val="none" w:sz="0" w:space="0" w:color="auto"/>
      </w:divBdr>
    </w:div>
    <w:div w:id="784887047">
      <w:bodyDiv w:val="1"/>
      <w:marLeft w:val="0"/>
      <w:marRight w:val="0"/>
      <w:marTop w:val="0"/>
      <w:marBottom w:val="0"/>
      <w:divBdr>
        <w:top w:val="none" w:sz="0" w:space="0" w:color="auto"/>
        <w:left w:val="none" w:sz="0" w:space="0" w:color="auto"/>
        <w:bottom w:val="none" w:sz="0" w:space="0" w:color="auto"/>
        <w:right w:val="none" w:sz="0" w:space="0" w:color="auto"/>
      </w:divBdr>
    </w:div>
    <w:div w:id="785000092">
      <w:bodyDiv w:val="1"/>
      <w:marLeft w:val="0"/>
      <w:marRight w:val="0"/>
      <w:marTop w:val="0"/>
      <w:marBottom w:val="0"/>
      <w:divBdr>
        <w:top w:val="none" w:sz="0" w:space="0" w:color="auto"/>
        <w:left w:val="none" w:sz="0" w:space="0" w:color="auto"/>
        <w:bottom w:val="none" w:sz="0" w:space="0" w:color="auto"/>
        <w:right w:val="none" w:sz="0" w:space="0" w:color="auto"/>
      </w:divBdr>
    </w:div>
    <w:div w:id="785000334">
      <w:bodyDiv w:val="1"/>
      <w:marLeft w:val="0"/>
      <w:marRight w:val="0"/>
      <w:marTop w:val="0"/>
      <w:marBottom w:val="0"/>
      <w:divBdr>
        <w:top w:val="none" w:sz="0" w:space="0" w:color="auto"/>
        <w:left w:val="none" w:sz="0" w:space="0" w:color="auto"/>
        <w:bottom w:val="none" w:sz="0" w:space="0" w:color="auto"/>
        <w:right w:val="none" w:sz="0" w:space="0" w:color="auto"/>
      </w:divBdr>
    </w:div>
    <w:div w:id="785123691">
      <w:bodyDiv w:val="1"/>
      <w:marLeft w:val="0"/>
      <w:marRight w:val="0"/>
      <w:marTop w:val="0"/>
      <w:marBottom w:val="0"/>
      <w:divBdr>
        <w:top w:val="none" w:sz="0" w:space="0" w:color="auto"/>
        <w:left w:val="none" w:sz="0" w:space="0" w:color="auto"/>
        <w:bottom w:val="none" w:sz="0" w:space="0" w:color="auto"/>
        <w:right w:val="none" w:sz="0" w:space="0" w:color="auto"/>
      </w:divBdr>
    </w:div>
    <w:div w:id="785153250">
      <w:bodyDiv w:val="1"/>
      <w:marLeft w:val="0"/>
      <w:marRight w:val="0"/>
      <w:marTop w:val="0"/>
      <w:marBottom w:val="0"/>
      <w:divBdr>
        <w:top w:val="none" w:sz="0" w:space="0" w:color="auto"/>
        <w:left w:val="none" w:sz="0" w:space="0" w:color="auto"/>
        <w:bottom w:val="none" w:sz="0" w:space="0" w:color="auto"/>
        <w:right w:val="none" w:sz="0" w:space="0" w:color="auto"/>
      </w:divBdr>
    </w:div>
    <w:div w:id="785201278">
      <w:bodyDiv w:val="1"/>
      <w:marLeft w:val="0"/>
      <w:marRight w:val="0"/>
      <w:marTop w:val="0"/>
      <w:marBottom w:val="0"/>
      <w:divBdr>
        <w:top w:val="none" w:sz="0" w:space="0" w:color="auto"/>
        <w:left w:val="none" w:sz="0" w:space="0" w:color="auto"/>
        <w:bottom w:val="none" w:sz="0" w:space="0" w:color="auto"/>
        <w:right w:val="none" w:sz="0" w:space="0" w:color="auto"/>
      </w:divBdr>
    </w:div>
    <w:div w:id="785275379">
      <w:bodyDiv w:val="1"/>
      <w:marLeft w:val="0"/>
      <w:marRight w:val="0"/>
      <w:marTop w:val="0"/>
      <w:marBottom w:val="0"/>
      <w:divBdr>
        <w:top w:val="none" w:sz="0" w:space="0" w:color="auto"/>
        <w:left w:val="none" w:sz="0" w:space="0" w:color="auto"/>
        <w:bottom w:val="none" w:sz="0" w:space="0" w:color="auto"/>
        <w:right w:val="none" w:sz="0" w:space="0" w:color="auto"/>
      </w:divBdr>
    </w:div>
    <w:div w:id="785349803">
      <w:bodyDiv w:val="1"/>
      <w:marLeft w:val="0"/>
      <w:marRight w:val="0"/>
      <w:marTop w:val="0"/>
      <w:marBottom w:val="0"/>
      <w:divBdr>
        <w:top w:val="none" w:sz="0" w:space="0" w:color="auto"/>
        <w:left w:val="none" w:sz="0" w:space="0" w:color="auto"/>
        <w:bottom w:val="none" w:sz="0" w:space="0" w:color="auto"/>
        <w:right w:val="none" w:sz="0" w:space="0" w:color="auto"/>
      </w:divBdr>
    </w:div>
    <w:div w:id="785542651">
      <w:bodyDiv w:val="1"/>
      <w:marLeft w:val="0"/>
      <w:marRight w:val="0"/>
      <w:marTop w:val="0"/>
      <w:marBottom w:val="0"/>
      <w:divBdr>
        <w:top w:val="none" w:sz="0" w:space="0" w:color="auto"/>
        <w:left w:val="none" w:sz="0" w:space="0" w:color="auto"/>
        <w:bottom w:val="none" w:sz="0" w:space="0" w:color="auto"/>
        <w:right w:val="none" w:sz="0" w:space="0" w:color="auto"/>
      </w:divBdr>
    </w:div>
    <w:div w:id="785586615">
      <w:bodyDiv w:val="1"/>
      <w:marLeft w:val="0"/>
      <w:marRight w:val="0"/>
      <w:marTop w:val="0"/>
      <w:marBottom w:val="0"/>
      <w:divBdr>
        <w:top w:val="none" w:sz="0" w:space="0" w:color="auto"/>
        <w:left w:val="none" w:sz="0" w:space="0" w:color="auto"/>
        <w:bottom w:val="none" w:sz="0" w:space="0" w:color="auto"/>
        <w:right w:val="none" w:sz="0" w:space="0" w:color="auto"/>
      </w:divBdr>
    </w:div>
    <w:div w:id="785660600">
      <w:bodyDiv w:val="1"/>
      <w:marLeft w:val="0"/>
      <w:marRight w:val="0"/>
      <w:marTop w:val="0"/>
      <w:marBottom w:val="0"/>
      <w:divBdr>
        <w:top w:val="none" w:sz="0" w:space="0" w:color="auto"/>
        <w:left w:val="none" w:sz="0" w:space="0" w:color="auto"/>
        <w:bottom w:val="none" w:sz="0" w:space="0" w:color="auto"/>
        <w:right w:val="none" w:sz="0" w:space="0" w:color="auto"/>
      </w:divBdr>
    </w:div>
    <w:div w:id="785807282">
      <w:bodyDiv w:val="1"/>
      <w:marLeft w:val="0"/>
      <w:marRight w:val="0"/>
      <w:marTop w:val="0"/>
      <w:marBottom w:val="0"/>
      <w:divBdr>
        <w:top w:val="none" w:sz="0" w:space="0" w:color="auto"/>
        <w:left w:val="none" w:sz="0" w:space="0" w:color="auto"/>
        <w:bottom w:val="none" w:sz="0" w:space="0" w:color="auto"/>
        <w:right w:val="none" w:sz="0" w:space="0" w:color="auto"/>
      </w:divBdr>
    </w:div>
    <w:div w:id="785850855">
      <w:bodyDiv w:val="1"/>
      <w:marLeft w:val="0"/>
      <w:marRight w:val="0"/>
      <w:marTop w:val="0"/>
      <w:marBottom w:val="0"/>
      <w:divBdr>
        <w:top w:val="none" w:sz="0" w:space="0" w:color="auto"/>
        <w:left w:val="none" w:sz="0" w:space="0" w:color="auto"/>
        <w:bottom w:val="none" w:sz="0" w:space="0" w:color="auto"/>
        <w:right w:val="none" w:sz="0" w:space="0" w:color="auto"/>
      </w:divBdr>
    </w:div>
    <w:div w:id="785851978">
      <w:bodyDiv w:val="1"/>
      <w:marLeft w:val="0"/>
      <w:marRight w:val="0"/>
      <w:marTop w:val="0"/>
      <w:marBottom w:val="0"/>
      <w:divBdr>
        <w:top w:val="none" w:sz="0" w:space="0" w:color="auto"/>
        <w:left w:val="none" w:sz="0" w:space="0" w:color="auto"/>
        <w:bottom w:val="none" w:sz="0" w:space="0" w:color="auto"/>
        <w:right w:val="none" w:sz="0" w:space="0" w:color="auto"/>
      </w:divBdr>
    </w:div>
    <w:div w:id="785855565">
      <w:bodyDiv w:val="1"/>
      <w:marLeft w:val="0"/>
      <w:marRight w:val="0"/>
      <w:marTop w:val="0"/>
      <w:marBottom w:val="0"/>
      <w:divBdr>
        <w:top w:val="none" w:sz="0" w:space="0" w:color="auto"/>
        <w:left w:val="none" w:sz="0" w:space="0" w:color="auto"/>
        <w:bottom w:val="none" w:sz="0" w:space="0" w:color="auto"/>
        <w:right w:val="none" w:sz="0" w:space="0" w:color="auto"/>
      </w:divBdr>
    </w:div>
    <w:div w:id="785857744">
      <w:bodyDiv w:val="1"/>
      <w:marLeft w:val="0"/>
      <w:marRight w:val="0"/>
      <w:marTop w:val="0"/>
      <w:marBottom w:val="0"/>
      <w:divBdr>
        <w:top w:val="none" w:sz="0" w:space="0" w:color="auto"/>
        <w:left w:val="none" w:sz="0" w:space="0" w:color="auto"/>
        <w:bottom w:val="none" w:sz="0" w:space="0" w:color="auto"/>
        <w:right w:val="none" w:sz="0" w:space="0" w:color="auto"/>
      </w:divBdr>
    </w:div>
    <w:div w:id="786005320">
      <w:bodyDiv w:val="1"/>
      <w:marLeft w:val="0"/>
      <w:marRight w:val="0"/>
      <w:marTop w:val="0"/>
      <w:marBottom w:val="0"/>
      <w:divBdr>
        <w:top w:val="none" w:sz="0" w:space="0" w:color="auto"/>
        <w:left w:val="none" w:sz="0" w:space="0" w:color="auto"/>
        <w:bottom w:val="none" w:sz="0" w:space="0" w:color="auto"/>
        <w:right w:val="none" w:sz="0" w:space="0" w:color="auto"/>
      </w:divBdr>
    </w:div>
    <w:div w:id="786047559">
      <w:bodyDiv w:val="1"/>
      <w:marLeft w:val="0"/>
      <w:marRight w:val="0"/>
      <w:marTop w:val="0"/>
      <w:marBottom w:val="0"/>
      <w:divBdr>
        <w:top w:val="none" w:sz="0" w:space="0" w:color="auto"/>
        <w:left w:val="none" w:sz="0" w:space="0" w:color="auto"/>
        <w:bottom w:val="none" w:sz="0" w:space="0" w:color="auto"/>
        <w:right w:val="none" w:sz="0" w:space="0" w:color="auto"/>
      </w:divBdr>
    </w:div>
    <w:div w:id="786504109">
      <w:bodyDiv w:val="1"/>
      <w:marLeft w:val="0"/>
      <w:marRight w:val="0"/>
      <w:marTop w:val="0"/>
      <w:marBottom w:val="0"/>
      <w:divBdr>
        <w:top w:val="none" w:sz="0" w:space="0" w:color="auto"/>
        <w:left w:val="none" w:sz="0" w:space="0" w:color="auto"/>
        <w:bottom w:val="none" w:sz="0" w:space="0" w:color="auto"/>
        <w:right w:val="none" w:sz="0" w:space="0" w:color="auto"/>
      </w:divBdr>
    </w:div>
    <w:div w:id="786510470">
      <w:bodyDiv w:val="1"/>
      <w:marLeft w:val="0"/>
      <w:marRight w:val="0"/>
      <w:marTop w:val="0"/>
      <w:marBottom w:val="0"/>
      <w:divBdr>
        <w:top w:val="none" w:sz="0" w:space="0" w:color="auto"/>
        <w:left w:val="none" w:sz="0" w:space="0" w:color="auto"/>
        <w:bottom w:val="none" w:sz="0" w:space="0" w:color="auto"/>
        <w:right w:val="none" w:sz="0" w:space="0" w:color="auto"/>
      </w:divBdr>
    </w:div>
    <w:div w:id="786699752">
      <w:bodyDiv w:val="1"/>
      <w:marLeft w:val="0"/>
      <w:marRight w:val="0"/>
      <w:marTop w:val="0"/>
      <w:marBottom w:val="0"/>
      <w:divBdr>
        <w:top w:val="none" w:sz="0" w:space="0" w:color="auto"/>
        <w:left w:val="none" w:sz="0" w:space="0" w:color="auto"/>
        <w:bottom w:val="none" w:sz="0" w:space="0" w:color="auto"/>
        <w:right w:val="none" w:sz="0" w:space="0" w:color="auto"/>
      </w:divBdr>
    </w:div>
    <w:div w:id="786701931">
      <w:bodyDiv w:val="1"/>
      <w:marLeft w:val="0"/>
      <w:marRight w:val="0"/>
      <w:marTop w:val="0"/>
      <w:marBottom w:val="0"/>
      <w:divBdr>
        <w:top w:val="none" w:sz="0" w:space="0" w:color="auto"/>
        <w:left w:val="none" w:sz="0" w:space="0" w:color="auto"/>
        <w:bottom w:val="none" w:sz="0" w:space="0" w:color="auto"/>
        <w:right w:val="none" w:sz="0" w:space="0" w:color="auto"/>
      </w:divBdr>
    </w:div>
    <w:div w:id="786776428">
      <w:bodyDiv w:val="1"/>
      <w:marLeft w:val="0"/>
      <w:marRight w:val="0"/>
      <w:marTop w:val="0"/>
      <w:marBottom w:val="0"/>
      <w:divBdr>
        <w:top w:val="none" w:sz="0" w:space="0" w:color="auto"/>
        <w:left w:val="none" w:sz="0" w:space="0" w:color="auto"/>
        <w:bottom w:val="none" w:sz="0" w:space="0" w:color="auto"/>
        <w:right w:val="none" w:sz="0" w:space="0" w:color="auto"/>
      </w:divBdr>
    </w:div>
    <w:div w:id="786780303">
      <w:bodyDiv w:val="1"/>
      <w:marLeft w:val="0"/>
      <w:marRight w:val="0"/>
      <w:marTop w:val="0"/>
      <w:marBottom w:val="0"/>
      <w:divBdr>
        <w:top w:val="none" w:sz="0" w:space="0" w:color="auto"/>
        <w:left w:val="none" w:sz="0" w:space="0" w:color="auto"/>
        <w:bottom w:val="none" w:sz="0" w:space="0" w:color="auto"/>
        <w:right w:val="none" w:sz="0" w:space="0" w:color="auto"/>
      </w:divBdr>
    </w:div>
    <w:div w:id="786973861">
      <w:bodyDiv w:val="1"/>
      <w:marLeft w:val="0"/>
      <w:marRight w:val="0"/>
      <w:marTop w:val="0"/>
      <w:marBottom w:val="0"/>
      <w:divBdr>
        <w:top w:val="none" w:sz="0" w:space="0" w:color="auto"/>
        <w:left w:val="none" w:sz="0" w:space="0" w:color="auto"/>
        <w:bottom w:val="none" w:sz="0" w:space="0" w:color="auto"/>
        <w:right w:val="none" w:sz="0" w:space="0" w:color="auto"/>
      </w:divBdr>
    </w:div>
    <w:div w:id="786974212">
      <w:bodyDiv w:val="1"/>
      <w:marLeft w:val="0"/>
      <w:marRight w:val="0"/>
      <w:marTop w:val="0"/>
      <w:marBottom w:val="0"/>
      <w:divBdr>
        <w:top w:val="none" w:sz="0" w:space="0" w:color="auto"/>
        <w:left w:val="none" w:sz="0" w:space="0" w:color="auto"/>
        <w:bottom w:val="none" w:sz="0" w:space="0" w:color="auto"/>
        <w:right w:val="none" w:sz="0" w:space="0" w:color="auto"/>
      </w:divBdr>
    </w:div>
    <w:div w:id="787041625">
      <w:bodyDiv w:val="1"/>
      <w:marLeft w:val="0"/>
      <w:marRight w:val="0"/>
      <w:marTop w:val="0"/>
      <w:marBottom w:val="0"/>
      <w:divBdr>
        <w:top w:val="none" w:sz="0" w:space="0" w:color="auto"/>
        <w:left w:val="none" w:sz="0" w:space="0" w:color="auto"/>
        <w:bottom w:val="none" w:sz="0" w:space="0" w:color="auto"/>
        <w:right w:val="none" w:sz="0" w:space="0" w:color="auto"/>
      </w:divBdr>
    </w:div>
    <w:div w:id="787041789">
      <w:bodyDiv w:val="1"/>
      <w:marLeft w:val="0"/>
      <w:marRight w:val="0"/>
      <w:marTop w:val="0"/>
      <w:marBottom w:val="0"/>
      <w:divBdr>
        <w:top w:val="none" w:sz="0" w:space="0" w:color="auto"/>
        <w:left w:val="none" w:sz="0" w:space="0" w:color="auto"/>
        <w:bottom w:val="none" w:sz="0" w:space="0" w:color="auto"/>
        <w:right w:val="none" w:sz="0" w:space="0" w:color="auto"/>
      </w:divBdr>
    </w:div>
    <w:div w:id="787088225">
      <w:bodyDiv w:val="1"/>
      <w:marLeft w:val="0"/>
      <w:marRight w:val="0"/>
      <w:marTop w:val="0"/>
      <w:marBottom w:val="0"/>
      <w:divBdr>
        <w:top w:val="none" w:sz="0" w:space="0" w:color="auto"/>
        <w:left w:val="none" w:sz="0" w:space="0" w:color="auto"/>
        <w:bottom w:val="none" w:sz="0" w:space="0" w:color="auto"/>
        <w:right w:val="none" w:sz="0" w:space="0" w:color="auto"/>
      </w:divBdr>
    </w:div>
    <w:div w:id="787355955">
      <w:bodyDiv w:val="1"/>
      <w:marLeft w:val="0"/>
      <w:marRight w:val="0"/>
      <w:marTop w:val="0"/>
      <w:marBottom w:val="0"/>
      <w:divBdr>
        <w:top w:val="none" w:sz="0" w:space="0" w:color="auto"/>
        <w:left w:val="none" w:sz="0" w:space="0" w:color="auto"/>
        <w:bottom w:val="none" w:sz="0" w:space="0" w:color="auto"/>
        <w:right w:val="none" w:sz="0" w:space="0" w:color="auto"/>
      </w:divBdr>
    </w:div>
    <w:div w:id="787626787">
      <w:bodyDiv w:val="1"/>
      <w:marLeft w:val="0"/>
      <w:marRight w:val="0"/>
      <w:marTop w:val="0"/>
      <w:marBottom w:val="0"/>
      <w:divBdr>
        <w:top w:val="none" w:sz="0" w:space="0" w:color="auto"/>
        <w:left w:val="none" w:sz="0" w:space="0" w:color="auto"/>
        <w:bottom w:val="none" w:sz="0" w:space="0" w:color="auto"/>
        <w:right w:val="none" w:sz="0" w:space="0" w:color="auto"/>
      </w:divBdr>
    </w:div>
    <w:div w:id="787699075">
      <w:bodyDiv w:val="1"/>
      <w:marLeft w:val="0"/>
      <w:marRight w:val="0"/>
      <w:marTop w:val="0"/>
      <w:marBottom w:val="0"/>
      <w:divBdr>
        <w:top w:val="none" w:sz="0" w:space="0" w:color="auto"/>
        <w:left w:val="none" w:sz="0" w:space="0" w:color="auto"/>
        <w:bottom w:val="none" w:sz="0" w:space="0" w:color="auto"/>
        <w:right w:val="none" w:sz="0" w:space="0" w:color="auto"/>
      </w:divBdr>
    </w:div>
    <w:div w:id="787893221">
      <w:bodyDiv w:val="1"/>
      <w:marLeft w:val="0"/>
      <w:marRight w:val="0"/>
      <w:marTop w:val="0"/>
      <w:marBottom w:val="0"/>
      <w:divBdr>
        <w:top w:val="none" w:sz="0" w:space="0" w:color="auto"/>
        <w:left w:val="none" w:sz="0" w:space="0" w:color="auto"/>
        <w:bottom w:val="none" w:sz="0" w:space="0" w:color="auto"/>
        <w:right w:val="none" w:sz="0" w:space="0" w:color="auto"/>
      </w:divBdr>
    </w:div>
    <w:div w:id="787966306">
      <w:bodyDiv w:val="1"/>
      <w:marLeft w:val="0"/>
      <w:marRight w:val="0"/>
      <w:marTop w:val="0"/>
      <w:marBottom w:val="0"/>
      <w:divBdr>
        <w:top w:val="none" w:sz="0" w:space="0" w:color="auto"/>
        <w:left w:val="none" w:sz="0" w:space="0" w:color="auto"/>
        <w:bottom w:val="none" w:sz="0" w:space="0" w:color="auto"/>
        <w:right w:val="none" w:sz="0" w:space="0" w:color="auto"/>
      </w:divBdr>
    </w:div>
    <w:div w:id="788283550">
      <w:bodyDiv w:val="1"/>
      <w:marLeft w:val="0"/>
      <w:marRight w:val="0"/>
      <w:marTop w:val="0"/>
      <w:marBottom w:val="0"/>
      <w:divBdr>
        <w:top w:val="none" w:sz="0" w:space="0" w:color="auto"/>
        <w:left w:val="none" w:sz="0" w:space="0" w:color="auto"/>
        <w:bottom w:val="none" w:sz="0" w:space="0" w:color="auto"/>
        <w:right w:val="none" w:sz="0" w:space="0" w:color="auto"/>
      </w:divBdr>
    </w:div>
    <w:div w:id="788399213">
      <w:bodyDiv w:val="1"/>
      <w:marLeft w:val="0"/>
      <w:marRight w:val="0"/>
      <w:marTop w:val="0"/>
      <w:marBottom w:val="0"/>
      <w:divBdr>
        <w:top w:val="none" w:sz="0" w:space="0" w:color="auto"/>
        <w:left w:val="none" w:sz="0" w:space="0" w:color="auto"/>
        <w:bottom w:val="none" w:sz="0" w:space="0" w:color="auto"/>
        <w:right w:val="none" w:sz="0" w:space="0" w:color="auto"/>
      </w:divBdr>
    </w:div>
    <w:div w:id="788815407">
      <w:bodyDiv w:val="1"/>
      <w:marLeft w:val="0"/>
      <w:marRight w:val="0"/>
      <w:marTop w:val="0"/>
      <w:marBottom w:val="0"/>
      <w:divBdr>
        <w:top w:val="none" w:sz="0" w:space="0" w:color="auto"/>
        <w:left w:val="none" w:sz="0" w:space="0" w:color="auto"/>
        <w:bottom w:val="none" w:sz="0" w:space="0" w:color="auto"/>
        <w:right w:val="none" w:sz="0" w:space="0" w:color="auto"/>
      </w:divBdr>
    </w:div>
    <w:div w:id="789010592">
      <w:bodyDiv w:val="1"/>
      <w:marLeft w:val="0"/>
      <w:marRight w:val="0"/>
      <w:marTop w:val="0"/>
      <w:marBottom w:val="0"/>
      <w:divBdr>
        <w:top w:val="none" w:sz="0" w:space="0" w:color="auto"/>
        <w:left w:val="none" w:sz="0" w:space="0" w:color="auto"/>
        <w:bottom w:val="none" w:sz="0" w:space="0" w:color="auto"/>
        <w:right w:val="none" w:sz="0" w:space="0" w:color="auto"/>
      </w:divBdr>
    </w:div>
    <w:div w:id="789202012">
      <w:bodyDiv w:val="1"/>
      <w:marLeft w:val="0"/>
      <w:marRight w:val="0"/>
      <w:marTop w:val="0"/>
      <w:marBottom w:val="0"/>
      <w:divBdr>
        <w:top w:val="none" w:sz="0" w:space="0" w:color="auto"/>
        <w:left w:val="none" w:sz="0" w:space="0" w:color="auto"/>
        <w:bottom w:val="none" w:sz="0" w:space="0" w:color="auto"/>
        <w:right w:val="none" w:sz="0" w:space="0" w:color="auto"/>
      </w:divBdr>
    </w:div>
    <w:div w:id="789281705">
      <w:bodyDiv w:val="1"/>
      <w:marLeft w:val="0"/>
      <w:marRight w:val="0"/>
      <w:marTop w:val="0"/>
      <w:marBottom w:val="0"/>
      <w:divBdr>
        <w:top w:val="none" w:sz="0" w:space="0" w:color="auto"/>
        <w:left w:val="none" w:sz="0" w:space="0" w:color="auto"/>
        <w:bottom w:val="none" w:sz="0" w:space="0" w:color="auto"/>
        <w:right w:val="none" w:sz="0" w:space="0" w:color="auto"/>
      </w:divBdr>
    </w:div>
    <w:div w:id="789321747">
      <w:bodyDiv w:val="1"/>
      <w:marLeft w:val="0"/>
      <w:marRight w:val="0"/>
      <w:marTop w:val="0"/>
      <w:marBottom w:val="0"/>
      <w:divBdr>
        <w:top w:val="none" w:sz="0" w:space="0" w:color="auto"/>
        <w:left w:val="none" w:sz="0" w:space="0" w:color="auto"/>
        <w:bottom w:val="none" w:sz="0" w:space="0" w:color="auto"/>
        <w:right w:val="none" w:sz="0" w:space="0" w:color="auto"/>
      </w:divBdr>
    </w:div>
    <w:div w:id="789476164">
      <w:bodyDiv w:val="1"/>
      <w:marLeft w:val="0"/>
      <w:marRight w:val="0"/>
      <w:marTop w:val="0"/>
      <w:marBottom w:val="0"/>
      <w:divBdr>
        <w:top w:val="none" w:sz="0" w:space="0" w:color="auto"/>
        <w:left w:val="none" w:sz="0" w:space="0" w:color="auto"/>
        <w:bottom w:val="none" w:sz="0" w:space="0" w:color="auto"/>
        <w:right w:val="none" w:sz="0" w:space="0" w:color="auto"/>
      </w:divBdr>
    </w:div>
    <w:div w:id="790323595">
      <w:bodyDiv w:val="1"/>
      <w:marLeft w:val="0"/>
      <w:marRight w:val="0"/>
      <w:marTop w:val="0"/>
      <w:marBottom w:val="0"/>
      <w:divBdr>
        <w:top w:val="none" w:sz="0" w:space="0" w:color="auto"/>
        <w:left w:val="none" w:sz="0" w:space="0" w:color="auto"/>
        <w:bottom w:val="none" w:sz="0" w:space="0" w:color="auto"/>
        <w:right w:val="none" w:sz="0" w:space="0" w:color="auto"/>
      </w:divBdr>
    </w:div>
    <w:div w:id="790324014">
      <w:bodyDiv w:val="1"/>
      <w:marLeft w:val="0"/>
      <w:marRight w:val="0"/>
      <w:marTop w:val="0"/>
      <w:marBottom w:val="0"/>
      <w:divBdr>
        <w:top w:val="none" w:sz="0" w:space="0" w:color="auto"/>
        <w:left w:val="none" w:sz="0" w:space="0" w:color="auto"/>
        <w:bottom w:val="none" w:sz="0" w:space="0" w:color="auto"/>
        <w:right w:val="none" w:sz="0" w:space="0" w:color="auto"/>
      </w:divBdr>
    </w:div>
    <w:div w:id="790513130">
      <w:bodyDiv w:val="1"/>
      <w:marLeft w:val="0"/>
      <w:marRight w:val="0"/>
      <w:marTop w:val="0"/>
      <w:marBottom w:val="0"/>
      <w:divBdr>
        <w:top w:val="none" w:sz="0" w:space="0" w:color="auto"/>
        <w:left w:val="none" w:sz="0" w:space="0" w:color="auto"/>
        <w:bottom w:val="none" w:sz="0" w:space="0" w:color="auto"/>
        <w:right w:val="none" w:sz="0" w:space="0" w:color="auto"/>
      </w:divBdr>
    </w:div>
    <w:div w:id="790518652">
      <w:bodyDiv w:val="1"/>
      <w:marLeft w:val="0"/>
      <w:marRight w:val="0"/>
      <w:marTop w:val="0"/>
      <w:marBottom w:val="0"/>
      <w:divBdr>
        <w:top w:val="none" w:sz="0" w:space="0" w:color="auto"/>
        <w:left w:val="none" w:sz="0" w:space="0" w:color="auto"/>
        <w:bottom w:val="none" w:sz="0" w:space="0" w:color="auto"/>
        <w:right w:val="none" w:sz="0" w:space="0" w:color="auto"/>
      </w:divBdr>
    </w:div>
    <w:div w:id="790519131">
      <w:bodyDiv w:val="1"/>
      <w:marLeft w:val="0"/>
      <w:marRight w:val="0"/>
      <w:marTop w:val="0"/>
      <w:marBottom w:val="0"/>
      <w:divBdr>
        <w:top w:val="none" w:sz="0" w:space="0" w:color="auto"/>
        <w:left w:val="none" w:sz="0" w:space="0" w:color="auto"/>
        <w:bottom w:val="none" w:sz="0" w:space="0" w:color="auto"/>
        <w:right w:val="none" w:sz="0" w:space="0" w:color="auto"/>
      </w:divBdr>
    </w:div>
    <w:div w:id="790591808">
      <w:bodyDiv w:val="1"/>
      <w:marLeft w:val="0"/>
      <w:marRight w:val="0"/>
      <w:marTop w:val="0"/>
      <w:marBottom w:val="0"/>
      <w:divBdr>
        <w:top w:val="none" w:sz="0" w:space="0" w:color="auto"/>
        <w:left w:val="none" w:sz="0" w:space="0" w:color="auto"/>
        <w:bottom w:val="none" w:sz="0" w:space="0" w:color="auto"/>
        <w:right w:val="none" w:sz="0" w:space="0" w:color="auto"/>
      </w:divBdr>
    </w:div>
    <w:div w:id="790628848">
      <w:bodyDiv w:val="1"/>
      <w:marLeft w:val="0"/>
      <w:marRight w:val="0"/>
      <w:marTop w:val="0"/>
      <w:marBottom w:val="0"/>
      <w:divBdr>
        <w:top w:val="none" w:sz="0" w:space="0" w:color="auto"/>
        <w:left w:val="none" w:sz="0" w:space="0" w:color="auto"/>
        <w:bottom w:val="none" w:sz="0" w:space="0" w:color="auto"/>
        <w:right w:val="none" w:sz="0" w:space="0" w:color="auto"/>
      </w:divBdr>
    </w:div>
    <w:div w:id="790632104">
      <w:bodyDiv w:val="1"/>
      <w:marLeft w:val="0"/>
      <w:marRight w:val="0"/>
      <w:marTop w:val="0"/>
      <w:marBottom w:val="0"/>
      <w:divBdr>
        <w:top w:val="none" w:sz="0" w:space="0" w:color="auto"/>
        <w:left w:val="none" w:sz="0" w:space="0" w:color="auto"/>
        <w:bottom w:val="none" w:sz="0" w:space="0" w:color="auto"/>
        <w:right w:val="none" w:sz="0" w:space="0" w:color="auto"/>
      </w:divBdr>
    </w:div>
    <w:div w:id="790711396">
      <w:bodyDiv w:val="1"/>
      <w:marLeft w:val="0"/>
      <w:marRight w:val="0"/>
      <w:marTop w:val="0"/>
      <w:marBottom w:val="0"/>
      <w:divBdr>
        <w:top w:val="none" w:sz="0" w:space="0" w:color="auto"/>
        <w:left w:val="none" w:sz="0" w:space="0" w:color="auto"/>
        <w:bottom w:val="none" w:sz="0" w:space="0" w:color="auto"/>
        <w:right w:val="none" w:sz="0" w:space="0" w:color="auto"/>
      </w:divBdr>
    </w:div>
    <w:div w:id="790825001">
      <w:bodyDiv w:val="1"/>
      <w:marLeft w:val="0"/>
      <w:marRight w:val="0"/>
      <w:marTop w:val="0"/>
      <w:marBottom w:val="0"/>
      <w:divBdr>
        <w:top w:val="none" w:sz="0" w:space="0" w:color="auto"/>
        <w:left w:val="none" w:sz="0" w:space="0" w:color="auto"/>
        <w:bottom w:val="none" w:sz="0" w:space="0" w:color="auto"/>
        <w:right w:val="none" w:sz="0" w:space="0" w:color="auto"/>
      </w:divBdr>
    </w:div>
    <w:div w:id="790903337">
      <w:bodyDiv w:val="1"/>
      <w:marLeft w:val="0"/>
      <w:marRight w:val="0"/>
      <w:marTop w:val="0"/>
      <w:marBottom w:val="0"/>
      <w:divBdr>
        <w:top w:val="none" w:sz="0" w:space="0" w:color="auto"/>
        <w:left w:val="none" w:sz="0" w:space="0" w:color="auto"/>
        <w:bottom w:val="none" w:sz="0" w:space="0" w:color="auto"/>
        <w:right w:val="none" w:sz="0" w:space="0" w:color="auto"/>
      </w:divBdr>
    </w:div>
    <w:div w:id="790975619">
      <w:bodyDiv w:val="1"/>
      <w:marLeft w:val="0"/>
      <w:marRight w:val="0"/>
      <w:marTop w:val="0"/>
      <w:marBottom w:val="0"/>
      <w:divBdr>
        <w:top w:val="none" w:sz="0" w:space="0" w:color="auto"/>
        <w:left w:val="none" w:sz="0" w:space="0" w:color="auto"/>
        <w:bottom w:val="none" w:sz="0" w:space="0" w:color="auto"/>
        <w:right w:val="none" w:sz="0" w:space="0" w:color="auto"/>
      </w:divBdr>
    </w:div>
    <w:div w:id="791361059">
      <w:bodyDiv w:val="1"/>
      <w:marLeft w:val="0"/>
      <w:marRight w:val="0"/>
      <w:marTop w:val="0"/>
      <w:marBottom w:val="0"/>
      <w:divBdr>
        <w:top w:val="none" w:sz="0" w:space="0" w:color="auto"/>
        <w:left w:val="none" w:sz="0" w:space="0" w:color="auto"/>
        <w:bottom w:val="none" w:sz="0" w:space="0" w:color="auto"/>
        <w:right w:val="none" w:sz="0" w:space="0" w:color="auto"/>
      </w:divBdr>
    </w:div>
    <w:div w:id="791364767">
      <w:bodyDiv w:val="1"/>
      <w:marLeft w:val="0"/>
      <w:marRight w:val="0"/>
      <w:marTop w:val="0"/>
      <w:marBottom w:val="0"/>
      <w:divBdr>
        <w:top w:val="none" w:sz="0" w:space="0" w:color="auto"/>
        <w:left w:val="none" w:sz="0" w:space="0" w:color="auto"/>
        <w:bottom w:val="none" w:sz="0" w:space="0" w:color="auto"/>
        <w:right w:val="none" w:sz="0" w:space="0" w:color="auto"/>
      </w:divBdr>
    </w:div>
    <w:div w:id="791483996">
      <w:bodyDiv w:val="1"/>
      <w:marLeft w:val="0"/>
      <w:marRight w:val="0"/>
      <w:marTop w:val="0"/>
      <w:marBottom w:val="0"/>
      <w:divBdr>
        <w:top w:val="none" w:sz="0" w:space="0" w:color="auto"/>
        <w:left w:val="none" w:sz="0" w:space="0" w:color="auto"/>
        <w:bottom w:val="none" w:sz="0" w:space="0" w:color="auto"/>
        <w:right w:val="none" w:sz="0" w:space="0" w:color="auto"/>
      </w:divBdr>
    </w:div>
    <w:div w:id="791820975">
      <w:bodyDiv w:val="1"/>
      <w:marLeft w:val="0"/>
      <w:marRight w:val="0"/>
      <w:marTop w:val="0"/>
      <w:marBottom w:val="0"/>
      <w:divBdr>
        <w:top w:val="none" w:sz="0" w:space="0" w:color="auto"/>
        <w:left w:val="none" w:sz="0" w:space="0" w:color="auto"/>
        <w:bottom w:val="none" w:sz="0" w:space="0" w:color="auto"/>
        <w:right w:val="none" w:sz="0" w:space="0" w:color="auto"/>
      </w:divBdr>
    </w:div>
    <w:div w:id="791822763">
      <w:bodyDiv w:val="1"/>
      <w:marLeft w:val="0"/>
      <w:marRight w:val="0"/>
      <w:marTop w:val="0"/>
      <w:marBottom w:val="0"/>
      <w:divBdr>
        <w:top w:val="none" w:sz="0" w:space="0" w:color="auto"/>
        <w:left w:val="none" w:sz="0" w:space="0" w:color="auto"/>
        <w:bottom w:val="none" w:sz="0" w:space="0" w:color="auto"/>
        <w:right w:val="none" w:sz="0" w:space="0" w:color="auto"/>
      </w:divBdr>
    </w:div>
    <w:div w:id="791898536">
      <w:bodyDiv w:val="1"/>
      <w:marLeft w:val="0"/>
      <w:marRight w:val="0"/>
      <w:marTop w:val="0"/>
      <w:marBottom w:val="0"/>
      <w:divBdr>
        <w:top w:val="none" w:sz="0" w:space="0" w:color="auto"/>
        <w:left w:val="none" w:sz="0" w:space="0" w:color="auto"/>
        <w:bottom w:val="none" w:sz="0" w:space="0" w:color="auto"/>
        <w:right w:val="none" w:sz="0" w:space="0" w:color="auto"/>
      </w:divBdr>
    </w:div>
    <w:div w:id="792017284">
      <w:bodyDiv w:val="1"/>
      <w:marLeft w:val="0"/>
      <w:marRight w:val="0"/>
      <w:marTop w:val="0"/>
      <w:marBottom w:val="0"/>
      <w:divBdr>
        <w:top w:val="none" w:sz="0" w:space="0" w:color="auto"/>
        <w:left w:val="none" w:sz="0" w:space="0" w:color="auto"/>
        <w:bottom w:val="none" w:sz="0" w:space="0" w:color="auto"/>
        <w:right w:val="none" w:sz="0" w:space="0" w:color="auto"/>
      </w:divBdr>
    </w:div>
    <w:div w:id="792019580">
      <w:bodyDiv w:val="1"/>
      <w:marLeft w:val="0"/>
      <w:marRight w:val="0"/>
      <w:marTop w:val="0"/>
      <w:marBottom w:val="0"/>
      <w:divBdr>
        <w:top w:val="none" w:sz="0" w:space="0" w:color="auto"/>
        <w:left w:val="none" w:sz="0" w:space="0" w:color="auto"/>
        <w:bottom w:val="none" w:sz="0" w:space="0" w:color="auto"/>
        <w:right w:val="none" w:sz="0" w:space="0" w:color="auto"/>
      </w:divBdr>
    </w:div>
    <w:div w:id="792136806">
      <w:bodyDiv w:val="1"/>
      <w:marLeft w:val="0"/>
      <w:marRight w:val="0"/>
      <w:marTop w:val="0"/>
      <w:marBottom w:val="0"/>
      <w:divBdr>
        <w:top w:val="none" w:sz="0" w:space="0" w:color="auto"/>
        <w:left w:val="none" w:sz="0" w:space="0" w:color="auto"/>
        <w:bottom w:val="none" w:sz="0" w:space="0" w:color="auto"/>
        <w:right w:val="none" w:sz="0" w:space="0" w:color="auto"/>
      </w:divBdr>
    </w:div>
    <w:div w:id="792213644">
      <w:bodyDiv w:val="1"/>
      <w:marLeft w:val="0"/>
      <w:marRight w:val="0"/>
      <w:marTop w:val="0"/>
      <w:marBottom w:val="0"/>
      <w:divBdr>
        <w:top w:val="none" w:sz="0" w:space="0" w:color="auto"/>
        <w:left w:val="none" w:sz="0" w:space="0" w:color="auto"/>
        <w:bottom w:val="none" w:sz="0" w:space="0" w:color="auto"/>
        <w:right w:val="none" w:sz="0" w:space="0" w:color="auto"/>
      </w:divBdr>
    </w:div>
    <w:div w:id="792408512">
      <w:bodyDiv w:val="1"/>
      <w:marLeft w:val="0"/>
      <w:marRight w:val="0"/>
      <w:marTop w:val="0"/>
      <w:marBottom w:val="0"/>
      <w:divBdr>
        <w:top w:val="none" w:sz="0" w:space="0" w:color="auto"/>
        <w:left w:val="none" w:sz="0" w:space="0" w:color="auto"/>
        <w:bottom w:val="none" w:sz="0" w:space="0" w:color="auto"/>
        <w:right w:val="none" w:sz="0" w:space="0" w:color="auto"/>
      </w:divBdr>
    </w:div>
    <w:div w:id="792409533">
      <w:bodyDiv w:val="1"/>
      <w:marLeft w:val="0"/>
      <w:marRight w:val="0"/>
      <w:marTop w:val="0"/>
      <w:marBottom w:val="0"/>
      <w:divBdr>
        <w:top w:val="none" w:sz="0" w:space="0" w:color="auto"/>
        <w:left w:val="none" w:sz="0" w:space="0" w:color="auto"/>
        <w:bottom w:val="none" w:sz="0" w:space="0" w:color="auto"/>
        <w:right w:val="none" w:sz="0" w:space="0" w:color="auto"/>
      </w:divBdr>
    </w:div>
    <w:div w:id="792482015">
      <w:bodyDiv w:val="1"/>
      <w:marLeft w:val="0"/>
      <w:marRight w:val="0"/>
      <w:marTop w:val="0"/>
      <w:marBottom w:val="0"/>
      <w:divBdr>
        <w:top w:val="none" w:sz="0" w:space="0" w:color="auto"/>
        <w:left w:val="none" w:sz="0" w:space="0" w:color="auto"/>
        <w:bottom w:val="none" w:sz="0" w:space="0" w:color="auto"/>
        <w:right w:val="none" w:sz="0" w:space="0" w:color="auto"/>
      </w:divBdr>
    </w:div>
    <w:div w:id="792867363">
      <w:bodyDiv w:val="1"/>
      <w:marLeft w:val="0"/>
      <w:marRight w:val="0"/>
      <w:marTop w:val="0"/>
      <w:marBottom w:val="0"/>
      <w:divBdr>
        <w:top w:val="none" w:sz="0" w:space="0" w:color="auto"/>
        <w:left w:val="none" w:sz="0" w:space="0" w:color="auto"/>
        <w:bottom w:val="none" w:sz="0" w:space="0" w:color="auto"/>
        <w:right w:val="none" w:sz="0" w:space="0" w:color="auto"/>
      </w:divBdr>
    </w:div>
    <w:div w:id="792871132">
      <w:bodyDiv w:val="1"/>
      <w:marLeft w:val="0"/>
      <w:marRight w:val="0"/>
      <w:marTop w:val="0"/>
      <w:marBottom w:val="0"/>
      <w:divBdr>
        <w:top w:val="none" w:sz="0" w:space="0" w:color="auto"/>
        <w:left w:val="none" w:sz="0" w:space="0" w:color="auto"/>
        <w:bottom w:val="none" w:sz="0" w:space="0" w:color="auto"/>
        <w:right w:val="none" w:sz="0" w:space="0" w:color="auto"/>
      </w:divBdr>
    </w:div>
    <w:div w:id="793331675">
      <w:bodyDiv w:val="1"/>
      <w:marLeft w:val="0"/>
      <w:marRight w:val="0"/>
      <w:marTop w:val="0"/>
      <w:marBottom w:val="0"/>
      <w:divBdr>
        <w:top w:val="none" w:sz="0" w:space="0" w:color="auto"/>
        <w:left w:val="none" w:sz="0" w:space="0" w:color="auto"/>
        <w:bottom w:val="none" w:sz="0" w:space="0" w:color="auto"/>
        <w:right w:val="none" w:sz="0" w:space="0" w:color="auto"/>
      </w:divBdr>
    </w:div>
    <w:div w:id="793518381">
      <w:bodyDiv w:val="1"/>
      <w:marLeft w:val="0"/>
      <w:marRight w:val="0"/>
      <w:marTop w:val="0"/>
      <w:marBottom w:val="0"/>
      <w:divBdr>
        <w:top w:val="none" w:sz="0" w:space="0" w:color="auto"/>
        <w:left w:val="none" w:sz="0" w:space="0" w:color="auto"/>
        <w:bottom w:val="none" w:sz="0" w:space="0" w:color="auto"/>
        <w:right w:val="none" w:sz="0" w:space="0" w:color="auto"/>
      </w:divBdr>
    </w:div>
    <w:div w:id="793525887">
      <w:bodyDiv w:val="1"/>
      <w:marLeft w:val="0"/>
      <w:marRight w:val="0"/>
      <w:marTop w:val="0"/>
      <w:marBottom w:val="0"/>
      <w:divBdr>
        <w:top w:val="none" w:sz="0" w:space="0" w:color="auto"/>
        <w:left w:val="none" w:sz="0" w:space="0" w:color="auto"/>
        <w:bottom w:val="none" w:sz="0" w:space="0" w:color="auto"/>
        <w:right w:val="none" w:sz="0" w:space="0" w:color="auto"/>
      </w:divBdr>
    </w:div>
    <w:div w:id="793597210">
      <w:bodyDiv w:val="1"/>
      <w:marLeft w:val="0"/>
      <w:marRight w:val="0"/>
      <w:marTop w:val="0"/>
      <w:marBottom w:val="0"/>
      <w:divBdr>
        <w:top w:val="none" w:sz="0" w:space="0" w:color="auto"/>
        <w:left w:val="none" w:sz="0" w:space="0" w:color="auto"/>
        <w:bottom w:val="none" w:sz="0" w:space="0" w:color="auto"/>
        <w:right w:val="none" w:sz="0" w:space="0" w:color="auto"/>
      </w:divBdr>
    </w:div>
    <w:div w:id="793717696">
      <w:bodyDiv w:val="1"/>
      <w:marLeft w:val="0"/>
      <w:marRight w:val="0"/>
      <w:marTop w:val="0"/>
      <w:marBottom w:val="0"/>
      <w:divBdr>
        <w:top w:val="none" w:sz="0" w:space="0" w:color="auto"/>
        <w:left w:val="none" w:sz="0" w:space="0" w:color="auto"/>
        <w:bottom w:val="none" w:sz="0" w:space="0" w:color="auto"/>
        <w:right w:val="none" w:sz="0" w:space="0" w:color="auto"/>
      </w:divBdr>
    </w:div>
    <w:div w:id="793862372">
      <w:bodyDiv w:val="1"/>
      <w:marLeft w:val="0"/>
      <w:marRight w:val="0"/>
      <w:marTop w:val="0"/>
      <w:marBottom w:val="0"/>
      <w:divBdr>
        <w:top w:val="none" w:sz="0" w:space="0" w:color="auto"/>
        <w:left w:val="none" w:sz="0" w:space="0" w:color="auto"/>
        <w:bottom w:val="none" w:sz="0" w:space="0" w:color="auto"/>
        <w:right w:val="none" w:sz="0" w:space="0" w:color="auto"/>
      </w:divBdr>
    </w:div>
    <w:div w:id="793869668">
      <w:bodyDiv w:val="1"/>
      <w:marLeft w:val="0"/>
      <w:marRight w:val="0"/>
      <w:marTop w:val="0"/>
      <w:marBottom w:val="0"/>
      <w:divBdr>
        <w:top w:val="none" w:sz="0" w:space="0" w:color="auto"/>
        <w:left w:val="none" w:sz="0" w:space="0" w:color="auto"/>
        <w:bottom w:val="none" w:sz="0" w:space="0" w:color="auto"/>
        <w:right w:val="none" w:sz="0" w:space="0" w:color="auto"/>
      </w:divBdr>
    </w:div>
    <w:div w:id="794251841">
      <w:bodyDiv w:val="1"/>
      <w:marLeft w:val="0"/>
      <w:marRight w:val="0"/>
      <w:marTop w:val="0"/>
      <w:marBottom w:val="0"/>
      <w:divBdr>
        <w:top w:val="none" w:sz="0" w:space="0" w:color="auto"/>
        <w:left w:val="none" w:sz="0" w:space="0" w:color="auto"/>
        <w:bottom w:val="none" w:sz="0" w:space="0" w:color="auto"/>
        <w:right w:val="none" w:sz="0" w:space="0" w:color="auto"/>
      </w:divBdr>
    </w:div>
    <w:div w:id="794447423">
      <w:bodyDiv w:val="1"/>
      <w:marLeft w:val="0"/>
      <w:marRight w:val="0"/>
      <w:marTop w:val="0"/>
      <w:marBottom w:val="0"/>
      <w:divBdr>
        <w:top w:val="none" w:sz="0" w:space="0" w:color="auto"/>
        <w:left w:val="none" w:sz="0" w:space="0" w:color="auto"/>
        <w:bottom w:val="none" w:sz="0" w:space="0" w:color="auto"/>
        <w:right w:val="none" w:sz="0" w:space="0" w:color="auto"/>
      </w:divBdr>
    </w:div>
    <w:div w:id="794759035">
      <w:bodyDiv w:val="1"/>
      <w:marLeft w:val="0"/>
      <w:marRight w:val="0"/>
      <w:marTop w:val="0"/>
      <w:marBottom w:val="0"/>
      <w:divBdr>
        <w:top w:val="none" w:sz="0" w:space="0" w:color="auto"/>
        <w:left w:val="none" w:sz="0" w:space="0" w:color="auto"/>
        <w:bottom w:val="none" w:sz="0" w:space="0" w:color="auto"/>
        <w:right w:val="none" w:sz="0" w:space="0" w:color="auto"/>
      </w:divBdr>
    </w:div>
    <w:div w:id="794833063">
      <w:bodyDiv w:val="1"/>
      <w:marLeft w:val="0"/>
      <w:marRight w:val="0"/>
      <w:marTop w:val="0"/>
      <w:marBottom w:val="0"/>
      <w:divBdr>
        <w:top w:val="none" w:sz="0" w:space="0" w:color="auto"/>
        <w:left w:val="none" w:sz="0" w:space="0" w:color="auto"/>
        <w:bottom w:val="none" w:sz="0" w:space="0" w:color="auto"/>
        <w:right w:val="none" w:sz="0" w:space="0" w:color="auto"/>
      </w:divBdr>
      <w:divsChild>
        <w:div w:id="131408717">
          <w:marLeft w:val="1410"/>
          <w:marRight w:val="0"/>
          <w:marTop w:val="375"/>
          <w:marBottom w:val="1905"/>
          <w:divBdr>
            <w:top w:val="none" w:sz="0" w:space="0" w:color="auto"/>
            <w:left w:val="none" w:sz="0" w:space="0" w:color="auto"/>
            <w:bottom w:val="none" w:sz="0" w:space="0" w:color="auto"/>
            <w:right w:val="none" w:sz="0" w:space="0" w:color="auto"/>
          </w:divBdr>
        </w:div>
        <w:div w:id="452675096">
          <w:marLeft w:val="1410"/>
          <w:marRight w:val="0"/>
          <w:marTop w:val="390"/>
          <w:marBottom w:val="12720"/>
          <w:divBdr>
            <w:top w:val="none" w:sz="0" w:space="0" w:color="auto"/>
            <w:left w:val="none" w:sz="0" w:space="0" w:color="auto"/>
            <w:bottom w:val="none" w:sz="0" w:space="0" w:color="auto"/>
            <w:right w:val="none" w:sz="0" w:space="0" w:color="auto"/>
          </w:divBdr>
        </w:div>
        <w:div w:id="1669866064">
          <w:marLeft w:val="1410"/>
          <w:marRight w:val="0"/>
          <w:marTop w:val="435"/>
          <w:marBottom w:val="1500"/>
          <w:divBdr>
            <w:top w:val="none" w:sz="0" w:space="0" w:color="auto"/>
            <w:left w:val="none" w:sz="0" w:space="0" w:color="auto"/>
            <w:bottom w:val="none" w:sz="0" w:space="0" w:color="auto"/>
            <w:right w:val="none" w:sz="0" w:space="0" w:color="auto"/>
          </w:divBdr>
        </w:div>
        <w:div w:id="1683968907">
          <w:marLeft w:val="1410"/>
          <w:marRight w:val="0"/>
          <w:marTop w:val="360"/>
          <w:marBottom w:val="1860"/>
          <w:divBdr>
            <w:top w:val="none" w:sz="0" w:space="0" w:color="auto"/>
            <w:left w:val="none" w:sz="0" w:space="0" w:color="auto"/>
            <w:bottom w:val="none" w:sz="0" w:space="0" w:color="auto"/>
            <w:right w:val="none" w:sz="0" w:space="0" w:color="auto"/>
          </w:divBdr>
        </w:div>
      </w:divsChild>
    </w:div>
    <w:div w:id="794834355">
      <w:bodyDiv w:val="1"/>
      <w:marLeft w:val="0"/>
      <w:marRight w:val="0"/>
      <w:marTop w:val="0"/>
      <w:marBottom w:val="0"/>
      <w:divBdr>
        <w:top w:val="none" w:sz="0" w:space="0" w:color="auto"/>
        <w:left w:val="none" w:sz="0" w:space="0" w:color="auto"/>
        <w:bottom w:val="none" w:sz="0" w:space="0" w:color="auto"/>
        <w:right w:val="none" w:sz="0" w:space="0" w:color="auto"/>
      </w:divBdr>
    </w:div>
    <w:div w:id="794980012">
      <w:bodyDiv w:val="1"/>
      <w:marLeft w:val="0"/>
      <w:marRight w:val="0"/>
      <w:marTop w:val="0"/>
      <w:marBottom w:val="0"/>
      <w:divBdr>
        <w:top w:val="none" w:sz="0" w:space="0" w:color="auto"/>
        <w:left w:val="none" w:sz="0" w:space="0" w:color="auto"/>
        <w:bottom w:val="none" w:sz="0" w:space="0" w:color="auto"/>
        <w:right w:val="none" w:sz="0" w:space="0" w:color="auto"/>
      </w:divBdr>
    </w:div>
    <w:div w:id="795148962">
      <w:bodyDiv w:val="1"/>
      <w:marLeft w:val="0"/>
      <w:marRight w:val="0"/>
      <w:marTop w:val="0"/>
      <w:marBottom w:val="0"/>
      <w:divBdr>
        <w:top w:val="none" w:sz="0" w:space="0" w:color="auto"/>
        <w:left w:val="none" w:sz="0" w:space="0" w:color="auto"/>
        <w:bottom w:val="none" w:sz="0" w:space="0" w:color="auto"/>
        <w:right w:val="none" w:sz="0" w:space="0" w:color="auto"/>
      </w:divBdr>
    </w:div>
    <w:div w:id="795149578">
      <w:bodyDiv w:val="1"/>
      <w:marLeft w:val="0"/>
      <w:marRight w:val="0"/>
      <w:marTop w:val="0"/>
      <w:marBottom w:val="0"/>
      <w:divBdr>
        <w:top w:val="none" w:sz="0" w:space="0" w:color="auto"/>
        <w:left w:val="none" w:sz="0" w:space="0" w:color="auto"/>
        <w:bottom w:val="none" w:sz="0" w:space="0" w:color="auto"/>
        <w:right w:val="none" w:sz="0" w:space="0" w:color="auto"/>
      </w:divBdr>
    </w:div>
    <w:div w:id="795366156">
      <w:bodyDiv w:val="1"/>
      <w:marLeft w:val="0"/>
      <w:marRight w:val="0"/>
      <w:marTop w:val="0"/>
      <w:marBottom w:val="0"/>
      <w:divBdr>
        <w:top w:val="none" w:sz="0" w:space="0" w:color="auto"/>
        <w:left w:val="none" w:sz="0" w:space="0" w:color="auto"/>
        <w:bottom w:val="none" w:sz="0" w:space="0" w:color="auto"/>
        <w:right w:val="none" w:sz="0" w:space="0" w:color="auto"/>
      </w:divBdr>
    </w:div>
    <w:div w:id="795417217">
      <w:bodyDiv w:val="1"/>
      <w:marLeft w:val="0"/>
      <w:marRight w:val="0"/>
      <w:marTop w:val="0"/>
      <w:marBottom w:val="0"/>
      <w:divBdr>
        <w:top w:val="none" w:sz="0" w:space="0" w:color="auto"/>
        <w:left w:val="none" w:sz="0" w:space="0" w:color="auto"/>
        <w:bottom w:val="none" w:sz="0" w:space="0" w:color="auto"/>
        <w:right w:val="none" w:sz="0" w:space="0" w:color="auto"/>
      </w:divBdr>
    </w:div>
    <w:div w:id="795488028">
      <w:bodyDiv w:val="1"/>
      <w:marLeft w:val="0"/>
      <w:marRight w:val="0"/>
      <w:marTop w:val="0"/>
      <w:marBottom w:val="0"/>
      <w:divBdr>
        <w:top w:val="none" w:sz="0" w:space="0" w:color="auto"/>
        <w:left w:val="none" w:sz="0" w:space="0" w:color="auto"/>
        <w:bottom w:val="none" w:sz="0" w:space="0" w:color="auto"/>
        <w:right w:val="none" w:sz="0" w:space="0" w:color="auto"/>
      </w:divBdr>
    </w:div>
    <w:div w:id="795489727">
      <w:bodyDiv w:val="1"/>
      <w:marLeft w:val="0"/>
      <w:marRight w:val="0"/>
      <w:marTop w:val="0"/>
      <w:marBottom w:val="0"/>
      <w:divBdr>
        <w:top w:val="none" w:sz="0" w:space="0" w:color="auto"/>
        <w:left w:val="none" w:sz="0" w:space="0" w:color="auto"/>
        <w:bottom w:val="none" w:sz="0" w:space="0" w:color="auto"/>
        <w:right w:val="none" w:sz="0" w:space="0" w:color="auto"/>
      </w:divBdr>
    </w:div>
    <w:div w:id="795490553">
      <w:bodyDiv w:val="1"/>
      <w:marLeft w:val="0"/>
      <w:marRight w:val="0"/>
      <w:marTop w:val="0"/>
      <w:marBottom w:val="0"/>
      <w:divBdr>
        <w:top w:val="none" w:sz="0" w:space="0" w:color="auto"/>
        <w:left w:val="none" w:sz="0" w:space="0" w:color="auto"/>
        <w:bottom w:val="none" w:sz="0" w:space="0" w:color="auto"/>
        <w:right w:val="none" w:sz="0" w:space="0" w:color="auto"/>
      </w:divBdr>
    </w:div>
    <w:div w:id="795560378">
      <w:bodyDiv w:val="1"/>
      <w:marLeft w:val="0"/>
      <w:marRight w:val="0"/>
      <w:marTop w:val="0"/>
      <w:marBottom w:val="0"/>
      <w:divBdr>
        <w:top w:val="none" w:sz="0" w:space="0" w:color="auto"/>
        <w:left w:val="none" w:sz="0" w:space="0" w:color="auto"/>
        <w:bottom w:val="none" w:sz="0" w:space="0" w:color="auto"/>
        <w:right w:val="none" w:sz="0" w:space="0" w:color="auto"/>
      </w:divBdr>
    </w:div>
    <w:div w:id="795565371">
      <w:bodyDiv w:val="1"/>
      <w:marLeft w:val="0"/>
      <w:marRight w:val="0"/>
      <w:marTop w:val="0"/>
      <w:marBottom w:val="0"/>
      <w:divBdr>
        <w:top w:val="none" w:sz="0" w:space="0" w:color="auto"/>
        <w:left w:val="none" w:sz="0" w:space="0" w:color="auto"/>
        <w:bottom w:val="none" w:sz="0" w:space="0" w:color="auto"/>
        <w:right w:val="none" w:sz="0" w:space="0" w:color="auto"/>
      </w:divBdr>
    </w:div>
    <w:div w:id="795677653">
      <w:bodyDiv w:val="1"/>
      <w:marLeft w:val="0"/>
      <w:marRight w:val="0"/>
      <w:marTop w:val="0"/>
      <w:marBottom w:val="0"/>
      <w:divBdr>
        <w:top w:val="none" w:sz="0" w:space="0" w:color="auto"/>
        <w:left w:val="none" w:sz="0" w:space="0" w:color="auto"/>
        <w:bottom w:val="none" w:sz="0" w:space="0" w:color="auto"/>
        <w:right w:val="none" w:sz="0" w:space="0" w:color="auto"/>
      </w:divBdr>
    </w:div>
    <w:div w:id="795946853">
      <w:bodyDiv w:val="1"/>
      <w:marLeft w:val="0"/>
      <w:marRight w:val="0"/>
      <w:marTop w:val="0"/>
      <w:marBottom w:val="0"/>
      <w:divBdr>
        <w:top w:val="none" w:sz="0" w:space="0" w:color="auto"/>
        <w:left w:val="none" w:sz="0" w:space="0" w:color="auto"/>
        <w:bottom w:val="none" w:sz="0" w:space="0" w:color="auto"/>
        <w:right w:val="none" w:sz="0" w:space="0" w:color="auto"/>
      </w:divBdr>
    </w:div>
    <w:div w:id="795952562">
      <w:bodyDiv w:val="1"/>
      <w:marLeft w:val="0"/>
      <w:marRight w:val="0"/>
      <w:marTop w:val="0"/>
      <w:marBottom w:val="0"/>
      <w:divBdr>
        <w:top w:val="none" w:sz="0" w:space="0" w:color="auto"/>
        <w:left w:val="none" w:sz="0" w:space="0" w:color="auto"/>
        <w:bottom w:val="none" w:sz="0" w:space="0" w:color="auto"/>
        <w:right w:val="none" w:sz="0" w:space="0" w:color="auto"/>
      </w:divBdr>
    </w:div>
    <w:div w:id="796139163">
      <w:bodyDiv w:val="1"/>
      <w:marLeft w:val="0"/>
      <w:marRight w:val="0"/>
      <w:marTop w:val="0"/>
      <w:marBottom w:val="0"/>
      <w:divBdr>
        <w:top w:val="none" w:sz="0" w:space="0" w:color="auto"/>
        <w:left w:val="none" w:sz="0" w:space="0" w:color="auto"/>
        <w:bottom w:val="none" w:sz="0" w:space="0" w:color="auto"/>
        <w:right w:val="none" w:sz="0" w:space="0" w:color="auto"/>
      </w:divBdr>
    </w:div>
    <w:div w:id="796338250">
      <w:bodyDiv w:val="1"/>
      <w:marLeft w:val="0"/>
      <w:marRight w:val="0"/>
      <w:marTop w:val="0"/>
      <w:marBottom w:val="0"/>
      <w:divBdr>
        <w:top w:val="none" w:sz="0" w:space="0" w:color="auto"/>
        <w:left w:val="none" w:sz="0" w:space="0" w:color="auto"/>
        <w:bottom w:val="none" w:sz="0" w:space="0" w:color="auto"/>
        <w:right w:val="none" w:sz="0" w:space="0" w:color="auto"/>
      </w:divBdr>
    </w:div>
    <w:div w:id="796685653">
      <w:bodyDiv w:val="1"/>
      <w:marLeft w:val="0"/>
      <w:marRight w:val="0"/>
      <w:marTop w:val="0"/>
      <w:marBottom w:val="0"/>
      <w:divBdr>
        <w:top w:val="none" w:sz="0" w:space="0" w:color="auto"/>
        <w:left w:val="none" w:sz="0" w:space="0" w:color="auto"/>
        <w:bottom w:val="none" w:sz="0" w:space="0" w:color="auto"/>
        <w:right w:val="none" w:sz="0" w:space="0" w:color="auto"/>
      </w:divBdr>
    </w:div>
    <w:div w:id="796794490">
      <w:bodyDiv w:val="1"/>
      <w:marLeft w:val="0"/>
      <w:marRight w:val="0"/>
      <w:marTop w:val="0"/>
      <w:marBottom w:val="0"/>
      <w:divBdr>
        <w:top w:val="none" w:sz="0" w:space="0" w:color="auto"/>
        <w:left w:val="none" w:sz="0" w:space="0" w:color="auto"/>
        <w:bottom w:val="none" w:sz="0" w:space="0" w:color="auto"/>
        <w:right w:val="none" w:sz="0" w:space="0" w:color="auto"/>
      </w:divBdr>
    </w:div>
    <w:div w:id="796796379">
      <w:bodyDiv w:val="1"/>
      <w:marLeft w:val="0"/>
      <w:marRight w:val="0"/>
      <w:marTop w:val="0"/>
      <w:marBottom w:val="0"/>
      <w:divBdr>
        <w:top w:val="none" w:sz="0" w:space="0" w:color="auto"/>
        <w:left w:val="none" w:sz="0" w:space="0" w:color="auto"/>
        <w:bottom w:val="none" w:sz="0" w:space="0" w:color="auto"/>
        <w:right w:val="none" w:sz="0" w:space="0" w:color="auto"/>
      </w:divBdr>
    </w:div>
    <w:div w:id="797380391">
      <w:bodyDiv w:val="1"/>
      <w:marLeft w:val="0"/>
      <w:marRight w:val="0"/>
      <w:marTop w:val="0"/>
      <w:marBottom w:val="0"/>
      <w:divBdr>
        <w:top w:val="none" w:sz="0" w:space="0" w:color="auto"/>
        <w:left w:val="none" w:sz="0" w:space="0" w:color="auto"/>
        <w:bottom w:val="none" w:sz="0" w:space="0" w:color="auto"/>
        <w:right w:val="none" w:sz="0" w:space="0" w:color="auto"/>
      </w:divBdr>
    </w:div>
    <w:div w:id="797454771">
      <w:bodyDiv w:val="1"/>
      <w:marLeft w:val="0"/>
      <w:marRight w:val="0"/>
      <w:marTop w:val="0"/>
      <w:marBottom w:val="0"/>
      <w:divBdr>
        <w:top w:val="none" w:sz="0" w:space="0" w:color="auto"/>
        <w:left w:val="none" w:sz="0" w:space="0" w:color="auto"/>
        <w:bottom w:val="none" w:sz="0" w:space="0" w:color="auto"/>
        <w:right w:val="none" w:sz="0" w:space="0" w:color="auto"/>
      </w:divBdr>
    </w:div>
    <w:div w:id="797647548">
      <w:bodyDiv w:val="1"/>
      <w:marLeft w:val="0"/>
      <w:marRight w:val="0"/>
      <w:marTop w:val="0"/>
      <w:marBottom w:val="0"/>
      <w:divBdr>
        <w:top w:val="none" w:sz="0" w:space="0" w:color="auto"/>
        <w:left w:val="none" w:sz="0" w:space="0" w:color="auto"/>
        <w:bottom w:val="none" w:sz="0" w:space="0" w:color="auto"/>
        <w:right w:val="none" w:sz="0" w:space="0" w:color="auto"/>
      </w:divBdr>
    </w:div>
    <w:div w:id="798110156">
      <w:bodyDiv w:val="1"/>
      <w:marLeft w:val="0"/>
      <w:marRight w:val="0"/>
      <w:marTop w:val="0"/>
      <w:marBottom w:val="0"/>
      <w:divBdr>
        <w:top w:val="none" w:sz="0" w:space="0" w:color="auto"/>
        <w:left w:val="none" w:sz="0" w:space="0" w:color="auto"/>
        <w:bottom w:val="none" w:sz="0" w:space="0" w:color="auto"/>
        <w:right w:val="none" w:sz="0" w:space="0" w:color="auto"/>
      </w:divBdr>
    </w:div>
    <w:div w:id="798255833">
      <w:bodyDiv w:val="1"/>
      <w:marLeft w:val="0"/>
      <w:marRight w:val="0"/>
      <w:marTop w:val="0"/>
      <w:marBottom w:val="0"/>
      <w:divBdr>
        <w:top w:val="none" w:sz="0" w:space="0" w:color="auto"/>
        <w:left w:val="none" w:sz="0" w:space="0" w:color="auto"/>
        <w:bottom w:val="none" w:sz="0" w:space="0" w:color="auto"/>
        <w:right w:val="none" w:sz="0" w:space="0" w:color="auto"/>
      </w:divBdr>
    </w:div>
    <w:div w:id="798304154">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798566902">
      <w:bodyDiv w:val="1"/>
      <w:marLeft w:val="0"/>
      <w:marRight w:val="0"/>
      <w:marTop w:val="0"/>
      <w:marBottom w:val="0"/>
      <w:divBdr>
        <w:top w:val="none" w:sz="0" w:space="0" w:color="auto"/>
        <w:left w:val="none" w:sz="0" w:space="0" w:color="auto"/>
        <w:bottom w:val="none" w:sz="0" w:space="0" w:color="auto"/>
        <w:right w:val="none" w:sz="0" w:space="0" w:color="auto"/>
      </w:divBdr>
    </w:div>
    <w:div w:id="798835820">
      <w:bodyDiv w:val="1"/>
      <w:marLeft w:val="0"/>
      <w:marRight w:val="0"/>
      <w:marTop w:val="0"/>
      <w:marBottom w:val="0"/>
      <w:divBdr>
        <w:top w:val="none" w:sz="0" w:space="0" w:color="auto"/>
        <w:left w:val="none" w:sz="0" w:space="0" w:color="auto"/>
        <w:bottom w:val="none" w:sz="0" w:space="0" w:color="auto"/>
        <w:right w:val="none" w:sz="0" w:space="0" w:color="auto"/>
      </w:divBdr>
    </w:div>
    <w:div w:id="798837677">
      <w:bodyDiv w:val="1"/>
      <w:marLeft w:val="0"/>
      <w:marRight w:val="0"/>
      <w:marTop w:val="0"/>
      <w:marBottom w:val="0"/>
      <w:divBdr>
        <w:top w:val="none" w:sz="0" w:space="0" w:color="auto"/>
        <w:left w:val="none" w:sz="0" w:space="0" w:color="auto"/>
        <w:bottom w:val="none" w:sz="0" w:space="0" w:color="auto"/>
        <w:right w:val="none" w:sz="0" w:space="0" w:color="auto"/>
      </w:divBdr>
    </w:div>
    <w:div w:id="798838751">
      <w:bodyDiv w:val="1"/>
      <w:marLeft w:val="0"/>
      <w:marRight w:val="0"/>
      <w:marTop w:val="0"/>
      <w:marBottom w:val="0"/>
      <w:divBdr>
        <w:top w:val="none" w:sz="0" w:space="0" w:color="auto"/>
        <w:left w:val="none" w:sz="0" w:space="0" w:color="auto"/>
        <w:bottom w:val="none" w:sz="0" w:space="0" w:color="auto"/>
        <w:right w:val="none" w:sz="0" w:space="0" w:color="auto"/>
      </w:divBdr>
    </w:div>
    <w:div w:id="798957096">
      <w:bodyDiv w:val="1"/>
      <w:marLeft w:val="0"/>
      <w:marRight w:val="0"/>
      <w:marTop w:val="0"/>
      <w:marBottom w:val="0"/>
      <w:divBdr>
        <w:top w:val="none" w:sz="0" w:space="0" w:color="auto"/>
        <w:left w:val="none" w:sz="0" w:space="0" w:color="auto"/>
        <w:bottom w:val="none" w:sz="0" w:space="0" w:color="auto"/>
        <w:right w:val="none" w:sz="0" w:space="0" w:color="auto"/>
      </w:divBdr>
    </w:div>
    <w:div w:id="799036248">
      <w:bodyDiv w:val="1"/>
      <w:marLeft w:val="0"/>
      <w:marRight w:val="0"/>
      <w:marTop w:val="0"/>
      <w:marBottom w:val="0"/>
      <w:divBdr>
        <w:top w:val="none" w:sz="0" w:space="0" w:color="auto"/>
        <w:left w:val="none" w:sz="0" w:space="0" w:color="auto"/>
        <w:bottom w:val="none" w:sz="0" w:space="0" w:color="auto"/>
        <w:right w:val="none" w:sz="0" w:space="0" w:color="auto"/>
      </w:divBdr>
    </w:div>
    <w:div w:id="799104622">
      <w:bodyDiv w:val="1"/>
      <w:marLeft w:val="0"/>
      <w:marRight w:val="0"/>
      <w:marTop w:val="0"/>
      <w:marBottom w:val="0"/>
      <w:divBdr>
        <w:top w:val="none" w:sz="0" w:space="0" w:color="auto"/>
        <w:left w:val="none" w:sz="0" w:space="0" w:color="auto"/>
        <w:bottom w:val="none" w:sz="0" w:space="0" w:color="auto"/>
        <w:right w:val="none" w:sz="0" w:space="0" w:color="auto"/>
      </w:divBdr>
    </w:div>
    <w:div w:id="799225566">
      <w:bodyDiv w:val="1"/>
      <w:marLeft w:val="0"/>
      <w:marRight w:val="0"/>
      <w:marTop w:val="0"/>
      <w:marBottom w:val="0"/>
      <w:divBdr>
        <w:top w:val="none" w:sz="0" w:space="0" w:color="auto"/>
        <w:left w:val="none" w:sz="0" w:space="0" w:color="auto"/>
        <w:bottom w:val="none" w:sz="0" w:space="0" w:color="auto"/>
        <w:right w:val="none" w:sz="0" w:space="0" w:color="auto"/>
      </w:divBdr>
    </w:div>
    <w:div w:id="799373390">
      <w:bodyDiv w:val="1"/>
      <w:marLeft w:val="0"/>
      <w:marRight w:val="0"/>
      <w:marTop w:val="0"/>
      <w:marBottom w:val="0"/>
      <w:divBdr>
        <w:top w:val="none" w:sz="0" w:space="0" w:color="auto"/>
        <w:left w:val="none" w:sz="0" w:space="0" w:color="auto"/>
        <w:bottom w:val="none" w:sz="0" w:space="0" w:color="auto"/>
        <w:right w:val="none" w:sz="0" w:space="0" w:color="auto"/>
      </w:divBdr>
    </w:div>
    <w:div w:id="799760491">
      <w:bodyDiv w:val="1"/>
      <w:marLeft w:val="0"/>
      <w:marRight w:val="0"/>
      <w:marTop w:val="0"/>
      <w:marBottom w:val="0"/>
      <w:divBdr>
        <w:top w:val="none" w:sz="0" w:space="0" w:color="auto"/>
        <w:left w:val="none" w:sz="0" w:space="0" w:color="auto"/>
        <w:bottom w:val="none" w:sz="0" w:space="0" w:color="auto"/>
        <w:right w:val="none" w:sz="0" w:space="0" w:color="auto"/>
      </w:divBdr>
    </w:div>
    <w:div w:id="799808431">
      <w:bodyDiv w:val="1"/>
      <w:marLeft w:val="0"/>
      <w:marRight w:val="0"/>
      <w:marTop w:val="0"/>
      <w:marBottom w:val="0"/>
      <w:divBdr>
        <w:top w:val="none" w:sz="0" w:space="0" w:color="auto"/>
        <w:left w:val="none" w:sz="0" w:space="0" w:color="auto"/>
        <w:bottom w:val="none" w:sz="0" w:space="0" w:color="auto"/>
        <w:right w:val="none" w:sz="0" w:space="0" w:color="auto"/>
      </w:divBdr>
    </w:div>
    <w:div w:id="799999444">
      <w:bodyDiv w:val="1"/>
      <w:marLeft w:val="0"/>
      <w:marRight w:val="0"/>
      <w:marTop w:val="0"/>
      <w:marBottom w:val="0"/>
      <w:divBdr>
        <w:top w:val="none" w:sz="0" w:space="0" w:color="auto"/>
        <w:left w:val="none" w:sz="0" w:space="0" w:color="auto"/>
        <w:bottom w:val="none" w:sz="0" w:space="0" w:color="auto"/>
        <w:right w:val="none" w:sz="0" w:space="0" w:color="auto"/>
      </w:divBdr>
    </w:div>
    <w:div w:id="800000324">
      <w:bodyDiv w:val="1"/>
      <w:marLeft w:val="0"/>
      <w:marRight w:val="0"/>
      <w:marTop w:val="0"/>
      <w:marBottom w:val="0"/>
      <w:divBdr>
        <w:top w:val="none" w:sz="0" w:space="0" w:color="auto"/>
        <w:left w:val="none" w:sz="0" w:space="0" w:color="auto"/>
        <w:bottom w:val="none" w:sz="0" w:space="0" w:color="auto"/>
        <w:right w:val="none" w:sz="0" w:space="0" w:color="auto"/>
      </w:divBdr>
    </w:div>
    <w:div w:id="800146337">
      <w:bodyDiv w:val="1"/>
      <w:marLeft w:val="0"/>
      <w:marRight w:val="0"/>
      <w:marTop w:val="0"/>
      <w:marBottom w:val="0"/>
      <w:divBdr>
        <w:top w:val="none" w:sz="0" w:space="0" w:color="auto"/>
        <w:left w:val="none" w:sz="0" w:space="0" w:color="auto"/>
        <w:bottom w:val="none" w:sz="0" w:space="0" w:color="auto"/>
        <w:right w:val="none" w:sz="0" w:space="0" w:color="auto"/>
      </w:divBdr>
    </w:div>
    <w:div w:id="800224878">
      <w:bodyDiv w:val="1"/>
      <w:marLeft w:val="0"/>
      <w:marRight w:val="0"/>
      <w:marTop w:val="0"/>
      <w:marBottom w:val="0"/>
      <w:divBdr>
        <w:top w:val="none" w:sz="0" w:space="0" w:color="auto"/>
        <w:left w:val="none" w:sz="0" w:space="0" w:color="auto"/>
        <w:bottom w:val="none" w:sz="0" w:space="0" w:color="auto"/>
        <w:right w:val="none" w:sz="0" w:space="0" w:color="auto"/>
      </w:divBdr>
    </w:div>
    <w:div w:id="800610335">
      <w:bodyDiv w:val="1"/>
      <w:marLeft w:val="0"/>
      <w:marRight w:val="0"/>
      <w:marTop w:val="0"/>
      <w:marBottom w:val="0"/>
      <w:divBdr>
        <w:top w:val="none" w:sz="0" w:space="0" w:color="auto"/>
        <w:left w:val="none" w:sz="0" w:space="0" w:color="auto"/>
        <w:bottom w:val="none" w:sz="0" w:space="0" w:color="auto"/>
        <w:right w:val="none" w:sz="0" w:space="0" w:color="auto"/>
      </w:divBdr>
    </w:div>
    <w:div w:id="800617099">
      <w:bodyDiv w:val="1"/>
      <w:marLeft w:val="0"/>
      <w:marRight w:val="0"/>
      <w:marTop w:val="0"/>
      <w:marBottom w:val="0"/>
      <w:divBdr>
        <w:top w:val="none" w:sz="0" w:space="0" w:color="auto"/>
        <w:left w:val="none" w:sz="0" w:space="0" w:color="auto"/>
        <w:bottom w:val="none" w:sz="0" w:space="0" w:color="auto"/>
        <w:right w:val="none" w:sz="0" w:space="0" w:color="auto"/>
      </w:divBdr>
    </w:div>
    <w:div w:id="800807782">
      <w:bodyDiv w:val="1"/>
      <w:marLeft w:val="0"/>
      <w:marRight w:val="0"/>
      <w:marTop w:val="0"/>
      <w:marBottom w:val="0"/>
      <w:divBdr>
        <w:top w:val="none" w:sz="0" w:space="0" w:color="auto"/>
        <w:left w:val="none" w:sz="0" w:space="0" w:color="auto"/>
        <w:bottom w:val="none" w:sz="0" w:space="0" w:color="auto"/>
        <w:right w:val="none" w:sz="0" w:space="0" w:color="auto"/>
      </w:divBdr>
    </w:div>
    <w:div w:id="800926852">
      <w:bodyDiv w:val="1"/>
      <w:marLeft w:val="0"/>
      <w:marRight w:val="0"/>
      <w:marTop w:val="0"/>
      <w:marBottom w:val="0"/>
      <w:divBdr>
        <w:top w:val="none" w:sz="0" w:space="0" w:color="auto"/>
        <w:left w:val="none" w:sz="0" w:space="0" w:color="auto"/>
        <w:bottom w:val="none" w:sz="0" w:space="0" w:color="auto"/>
        <w:right w:val="none" w:sz="0" w:space="0" w:color="auto"/>
      </w:divBdr>
    </w:div>
    <w:div w:id="800997436">
      <w:bodyDiv w:val="1"/>
      <w:marLeft w:val="0"/>
      <w:marRight w:val="0"/>
      <w:marTop w:val="0"/>
      <w:marBottom w:val="0"/>
      <w:divBdr>
        <w:top w:val="none" w:sz="0" w:space="0" w:color="auto"/>
        <w:left w:val="none" w:sz="0" w:space="0" w:color="auto"/>
        <w:bottom w:val="none" w:sz="0" w:space="0" w:color="auto"/>
        <w:right w:val="none" w:sz="0" w:space="0" w:color="auto"/>
      </w:divBdr>
    </w:div>
    <w:div w:id="801002468">
      <w:bodyDiv w:val="1"/>
      <w:marLeft w:val="0"/>
      <w:marRight w:val="0"/>
      <w:marTop w:val="0"/>
      <w:marBottom w:val="0"/>
      <w:divBdr>
        <w:top w:val="none" w:sz="0" w:space="0" w:color="auto"/>
        <w:left w:val="none" w:sz="0" w:space="0" w:color="auto"/>
        <w:bottom w:val="none" w:sz="0" w:space="0" w:color="auto"/>
        <w:right w:val="none" w:sz="0" w:space="0" w:color="auto"/>
      </w:divBdr>
    </w:div>
    <w:div w:id="801004352">
      <w:bodyDiv w:val="1"/>
      <w:marLeft w:val="0"/>
      <w:marRight w:val="0"/>
      <w:marTop w:val="0"/>
      <w:marBottom w:val="0"/>
      <w:divBdr>
        <w:top w:val="none" w:sz="0" w:space="0" w:color="auto"/>
        <w:left w:val="none" w:sz="0" w:space="0" w:color="auto"/>
        <w:bottom w:val="none" w:sz="0" w:space="0" w:color="auto"/>
        <w:right w:val="none" w:sz="0" w:space="0" w:color="auto"/>
      </w:divBdr>
    </w:div>
    <w:div w:id="801114823">
      <w:bodyDiv w:val="1"/>
      <w:marLeft w:val="0"/>
      <w:marRight w:val="0"/>
      <w:marTop w:val="0"/>
      <w:marBottom w:val="0"/>
      <w:divBdr>
        <w:top w:val="none" w:sz="0" w:space="0" w:color="auto"/>
        <w:left w:val="none" w:sz="0" w:space="0" w:color="auto"/>
        <w:bottom w:val="none" w:sz="0" w:space="0" w:color="auto"/>
        <w:right w:val="none" w:sz="0" w:space="0" w:color="auto"/>
      </w:divBdr>
    </w:div>
    <w:div w:id="801114976">
      <w:bodyDiv w:val="1"/>
      <w:marLeft w:val="0"/>
      <w:marRight w:val="0"/>
      <w:marTop w:val="0"/>
      <w:marBottom w:val="0"/>
      <w:divBdr>
        <w:top w:val="none" w:sz="0" w:space="0" w:color="auto"/>
        <w:left w:val="none" w:sz="0" w:space="0" w:color="auto"/>
        <w:bottom w:val="none" w:sz="0" w:space="0" w:color="auto"/>
        <w:right w:val="none" w:sz="0" w:space="0" w:color="auto"/>
      </w:divBdr>
    </w:div>
    <w:div w:id="801121517">
      <w:bodyDiv w:val="1"/>
      <w:marLeft w:val="0"/>
      <w:marRight w:val="0"/>
      <w:marTop w:val="0"/>
      <w:marBottom w:val="0"/>
      <w:divBdr>
        <w:top w:val="none" w:sz="0" w:space="0" w:color="auto"/>
        <w:left w:val="none" w:sz="0" w:space="0" w:color="auto"/>
        <w:bottom w:val="none" w:sz="0" w:space="0" w:color="auto"/>
        <w:right w:val="none" w:sz="0" w:space="0" w:color="auto"/>
      </w:divBdr>
    </w:div>
    <w:div w:id="801189855">
      <w:bodyDiv w:val="1"/>
      <w:marLeft w:val="0"/>
      <w:marRight w:val="0"/>
      <w:marTop w:val="0"/>
      <w:marBottom w:val="0"/>
      <w:divBdr>
        <w:top w:val="none" w:sz="0" w:space="0" w:color="auto"/>
        <w:left w:val="none" w:sz="0" w:space="0" w:color="auto"/>
        <w:bottom w:val="none" w:sz="0" w:space="0" w:color="auto"/>
        <w:right w:val="none" w:sz="0" w:space="0" w:color="auto"/>
      </w:divBdr>
    </w:div>
    <w:div w:id="801195062">
      <w:bodyDiv w:val="1"/>
      <w:marLeft w:val="0"/>
      <w:marRight w:val="0"/>
      <w:marTop w:val="0"/>
      <w:marBottom w:val="0"/>
      <w:divBdr>
        <w:top w:val="none" w:sz="0" w:space="0" w:color="auto"/>
        <w:left w:val="none" w:sz="0" w:space="0" w:color="auto"/>
        <w:bottom w:val="none" w:sz="0" w:space="0" w:color="auto"/>
        <w:right w:val="none" w:sz="0" w:space="0" w:color="auto"/>
      </w:divBdr>
    </w:div>
    <w:div w:id="801381784">
      <w:bodyDiv w:val="1"/>
      <w:marLeft w:val="0"/>
      <w:marRight w:val="0"/>
      <w:marTop w:val="0"/>
      <w:marBottom w:val="0"/>
      <w:divBdr>
        <w:top w:val="none" w:sz="0" w:space="0" w:color="auto"/>
        <w:left w:val="none" w:sz="0" w:space="0" w:color="auto"/>
        <w:bottom w:val="none" w:sz="0" w:space="0" w:color="auto"/>
        <w:right w:val="none" w:sz="0" w:space="0" w:color="auto"/>
      </w:divBdr>
    </w:div>
    <w:div w:id="801382696">
      <w:bodyDiv w:val="1"/>
      <w:marLeft w:val="0"/>
      <w:marRight w:val="0"/>
      <w:marTop w:val="0"/>
      <w:marBottom w:val="0"/>
      <w:divBdr>
        <w:top w:val="none" w:sz="0" w:space="0" w:color="auto"/>
        <w:left w:val="none" w:sz="0" w:space="0" w:color="auto"/>
        <w:bottom w:val="none" w:sz="0" w:space="0" w:color="auto"/>
        <w:right w:val="none" w:sz="0" w:space="0" w:color="auto"/>
      </w:divBdr>
    </w:div>
    <w:div w:id="801466167">
      <w:bodyDiv w:val="1"/>
      <w:marLeft w:val="0"/>
      <w:marRight w:val="0"/>
      <w:marTop w:val="0"/>
      <w:marBottom w:val="0"/>
      <w:divBdr>
        <w:top w:val="none" w:sz="0" w:space="0" w:color="auto"/>
        <w:left w:val="none" w:sz="0" w:space="0" w:color="auto"/>
        <w:bottom w:val="none" w:sz="0" w:space="0" w:color="auto"/>
        <w:right w:val="none" w:sz="0" w:space="0" w:color="auto"/>
      </w:divBdr>
    </w:div>
    <w:div w:id="801579459">
      <w:bodyDiv w:val="1"/>
      <w:marLeft w:val="0"/>
      <w:marRight w:val="0"/>
      <w:marTop w:val="0"/>
      <w:marBottom w:val="0"/>
      <w:divBdr>
        <w:top w:val="none" w:sz="0" w:space="0" w:color="auto"/>
        <w:left w:val="none" w:sz="0" w:space="0" w:color="auto"/>
        <w:bottom w:val="none" w:sz="0" w:space="0" w:color="auto"/>
        <w:right w:val="none" w:sz="0" w:space="0" w:color="auto"/>
      </w:divBdr>
    </w:div>
    <w:div w:id="801846273">
      <w:bodyDiv w:val="1"/>
      <w:marLeft w:val="0"/>
      <w:marRight w:val="0"/>
      <w:marTop w:val="0"/>
      <w:marBottom w:val="0"/>
      <w:divBdr>
        <w:top w:val="none" w:sz="0" w:space="0" w:color="auto"/>
        <w:left w:val="none" w:sz="0" w:space="0" w:color="auto"/>
        <w:bottom w:val="none" w:sz="0" w:space="0" w:color="auto"/>
        <w:right w:val="none" w:sz="0" w:space="0" w:color="auto"/>
      </w:divBdr>
    </w:div>
    <w:div w:id="801964408">
      <w:bodyDiv w:val="1"/>
      <w:marLeft w:val="0"/>
      <w:marRight w:val="0"/>
      <w:marTop w:val="0"/>
      <w:marBottom w:val="0"/>
      <w:divBdr>
        <w:top w:val="none" w:sz="0" w:space="0" w:color="auto"/>
        <w:left w:val="none" w:sz="0" w:space="0" w:color="auto"/>
        <w:bottom w:val="none" w:sz="0" w:space="0" w:color="auto"/>
        <w:right w:val="none" w:sz="0" w:space="0" w:color="auto"/>
      </w:divBdr>
    </w:div>
    <w:div w:id="801970728">
      <w:bodyDiv w:val="1"/>
      <w:marLeft w:val="0"/>
      <w:marRight w:val="0"/>
      <w:marTop w:val="0"/>
      <w:marBottom w:val="0"/>
      <w:divBdr>
        <w:top w:val="none" w:sz="0" w:space="0" w:color="auto"/>
        <w:left w:val="none" w:sz="0" w:space="0" w:color="auto"/>
        <w:bottom w:val="none" w:sz="0" w:space="0" w:color="auto"/>
        <w:right w:val="none" w:sz="0" w:space="0" w:color="auto"/>
      </w:divBdr>
    </w:div>
    <w:div w:id="802187833">
      <w:bodyDiv w:val="1"/>
      <w:marLeft w:val="0"/>
      <w:marRight w:val="0"/>
      <w:marTop w:val="0"/>
      <w:marBottom w:val="0"/>
      <w:divBdr>
        <w:top w:val="none" w:sz="0" w:space="0" w:color="auto"/>
        <w:left w:val="none" w:sz="0" w:space="0" w:color="auto"/>
        <w:bottom w:val="none" w:sz="0" w:space="0" w:color="auto"/>
        <w:right w:val="none" w:sz="0" w:space="0" w:color="auto"/>
      </w:divBdr>
    </w:div>
    <w:div w:id="802231343">
      <w:bodyDiv w:val="1"/>
      <w:marLeft w:val="0"/>
      <w:marRight w:val="0"/>
      <w:marTop w:val="0"/>
      <w:marBottom w:val="0"/>
      <w:divBdr>
        <w:top w:val="none" w:sz="0" w:space="0" w:color="auto"/>
        <w:left w:val="none" w:sz="0" w:space="0" w:color="auto"/>
        <w:bottom w:val="none" w:sz="0" w:space="0" w:color="auto"/>
        <w:right w:val="none" w:sz="0" w:space="0" w:color="auto"/>
      </w:divBdr>
    </w:div>
    <w:div w:id="802310748">
      <w:bodyDiv w:val="1"/>
      <w:marLeft w:val="0"/>
      <w:marRight w:val="0"/>
      <w:marTop w:val="0"/>
      <w:marBottom w:val="0"/>
      <w:divBdr>
        <w:top w:val="none" w:sz="0" w:space="0" w:color="auto"/>
        <w:left w:val="none" w:sz="0" w:space="0" w:color="auto"/>
        <w:bottom w:val="none" w:sz="0" w:space="0" w:color="auto"/>
        <w:right w:val="none" w:sz="0" w:space="0" w:color="auto"/>
      </w:divBdr>
    </w:div>
    <w:div w:id="802386845">
      <w:bodyDiv w:val="1"/>
      <w:marLeft w:val="0"/>
      <w:marRight w:val="0"/>
      <w:marTop w:val="0"/>
      <w:marBottom w:val="0"/>
      <w:divBdr>
        <w:top w:val="none" w:sz="0" w:space="0" w:color="auto"/>
        <w:left w:val="none" w:sz="0" w:space="0" w:color="auto"/>
        <w:bottom w:val="none" w:sz="0" w:space="0" w:color="auto"/>
        <w:right w:val="none" w:sz="0" w:space="0" w:color="auto"/>
      </w:divBdr>
    </w:div>
    <w:div w:id="802502301">
      <w:bodyDiv w:val="1"/>
      <w:marLeft w:val="0"/>
      <w:marRight w:val="0"/>
      <w:marTop w:val="0"/>
      <w:marBottom w:val="0"/>
      <w:divBdr>
        <w:top w:val="none" w:sz="0" w:space="0" w:color="auto"/>
        <w:left w:val="none" w:sz="0" w:space="0" w:color="auto"/>
        <w:bottom w:val="none" w:sz="0" w:space="0" w:color="auto"/>
        <w:right w:val="none" w:sz="0" w:space="0" w:color="auto"/>
      </w:divBdr>
    </w:div>
    <w:div w:id="802505966">
      <w:bodyDiv w:val="1"/>
      <w:marLeft w:val="0"/>
      <w:marRight w:val="0"/>
      <w:marTop w:val="0"/>
      <w:marBottom w:val="0"/>
      <w:divBdr>
        <w:top w:val="none" w:sz="0" w:space="0" w:color="auto"/>
        <w:left w:val="none" w:sz="0" w:space="0" w:color="auto"/>
        <w:bottom w:val="none" w:sz="0" w:space="0" w:color="auto"/>
        <w:right w:val="none" w:sz="0" w:space="0" w:color="auto"/>
      </w:divBdr>
    </w:div>
    <w:div w:id="802770895">
      <w:bodyDiv w:val="1"/>
      <w:marLeft w:val="0"/>
      <w:marRight w:val="0"/>
      <w:marTop w:val="0"/>
      <w:marBottom w:val="0"/>
      <w:divBdr>
        <w:top w:val="none" w:sz="0" w:space="0" w:color="auto"/>
        <w:left w:val="none" w:sz="0" w:space="0" w:color="auto"/>
        <w:bottom w:val="none" w:sz="0" w:space="0" w:color="auto"/>
        <w:right w:val="none" w:sz="0" w:space="0" w:color="auto"/>
      </w:divBdr>
    </w:div>
    <w:div w:id="802774150">
      <w:bodyDiv w:val="1"/>
      <w:marLeft w:val="0"/>
      <w:marRight w:val="0"/>
      <w:marTop w:val="0"/>
      <w:marBottom w:val="0"/>
      <w:divBdr>
        <w:top w:val="none" w:sz="0" w:space="0" w:color="auto"/>
        <w:left w:val="none" w:sz="0" w:space="0" w:color="auto"/>
        <w:bottom w:val="none" w:sz="0" w:space="0" w:color="auto"/>
        <w:right w:val="none" w:sz="0" w:space="0" w:color="auto"/>
      </w:divBdr>
    </w:div>
    <w:div w:id="802816339">
      <w:bodyDiv w:val="1"/>
      <w:marLeft w:val="0"/>
      <w:marRight w:val="0"/>
      <w:marTop w:val="0"/>
      <w:marBottom w:val="0"/>
      <w:divBdr>
        <w:top w:val="none" w:sz="0" w:space="0" w:color="auto"/>
        <w:left w:val="none" w:sz="0" w:space="0" w:color="auto"/>
        <w:bottom w:val="none" w:sz="0" w:space="0" w:color="auto"/>
        <w:right w:val="none" w:sz="0" w:space="0" w:color="auto"/>
      </w:divBdr>
    </w:div>
    <w:div w:id="802842926">
      <w:bodyDiv w:val="1"/>
      <w:marLeft w:val="0"/>
      <w:marRight w:val="0"/>
      <w:marTop w:val="0"/>
      <w:marBottom w:val="0"/>
      <w:divBdr>
        <w:top w:val="none" w:sz="0" w:space="0" w:color="auto"/>
        <w:left w:val="none" w:sz="0" w:space="0" w:color="auto"/>
        <w:bottom w:val="none" w:sz="0" w:space="0" w:color="auto"/>
        <w:right w:val="none" w:sz="0" w:space="0" w:color="auto"/>
      </w:divBdr>
    </w:div>
    <w:div w:id="802846855">
      <w:bodyDiv w:val="1"/>
      <w:marLeft w:val="0"/>
      <w:marRight w:val="0"/>
      <w:marTop w:val="0"/>
      <w:marBottom w:val="0"/>
      <w:divBdr>
        <w:top w:val="none" w:sz="0" w:space="0" w:color="auto"/>
        <w:left w:val="none" w:sz="0" w:space="0" w:color="auto"/>
        <w:bottom w:val="none" w:sz="0" w:space="0" w:color="auto"/>
        <w:right w:val="none" w:sz="0" w:space="0" w:color="auto"/>
      </w:divBdr>
    </w:div>
    <w:div w:id="803045274">
      <w:bodyDiv w:val="1"/>
      <w:marLeft w:val="0"/>
      <w:marRight w:val="0"/>
      <w:marTop w:val="0"/>
      <w:marBottom w:val="0"/>
      <w:divBdr>
        <w:top w:val="none" w:sz="0" w:space="0" w:color="auto"/>
        <w:left w:val="none" w:sz="0" w:space="0" w:color="auto"/>
        <w:bottom w:val="none" w:sz="0" w:space="0" w:color="auto"/>
        <w:right w:val="none" w:sz="0" w:space="0" w:color="auto"/>
      </w:divBdr>
    </w:div>
    <w:div w:id="803079069">
      <w:bodyDiv w:val="1"/>
      <w:marLeft w:val="0"/>
      <w:marRight w:val="0"/>
      <w:marTop w:val="0"/>
      <w:marBottom w:val="0"/>
      <w:divBdr>
        <w:top w:val="none" w:sz="0" w:space="0" w:color="auto"/>
        <w:left w:val="none" w:sz="0" w:space="0" w:color="auto"/>
        <w:bottom w:val="none" w:sz="0" w:space="0" w:color="auto"/>
        <w:right w:val="none" w:sz="0" w:space="0" w:color="auto"/>
      </w:divBdr>
    </w:div>
    <w:div w:id="803157732">
      <w:bodyDiv w:val="1"/>
      <w:marLeft w:val="0"/>
      <w:marRight w:val="0"/>
      <w:marTop w:val="0"/>
      <w:marBottom w:val="0"/>
      <w:divBdr>
        <w:top w:val="none" w:sz="0" w:space="0" w:color="auto"/>
        <w:left w:val="none" w:sz="0" w:space="0" w:color="auto"/>
        <w:bottom w:val="none" w:sz="0" w:space="0" w:color="auto"/>
        <w:right w:val="none" w:sz="0" w:space="0" w:color="auto"/>
      </w:divBdr>
    </w:div>
    <w:div w:id="803159486">
      <w:bodyDiv w:val="1"/>
      <w:marLeft w:val="0"/>
      <w:marRight w:val="0"/>
      <w:marTop w:val="0"/>
      <w:marBottom w:val="0"/>
      <w:divBdr>
        <w:top w:val="none" w:sz="0" w:space="0" w:color="auto"/>
        <w:left w:val="none" w:sz="0" w:space="0" w:color="auto"/>
        <w:bottom w:val="none" w:sz="0" w:space="0" w:color="auto"/>
        <w:right w:val="none" w:sz="0" w:space="0" w:color="auto"/>
      </w:divBdr>
    </w:div>
    <w:div w:id="803473581">
      <w:bodyDiv w:val="1"/>
      <w:marLeft w:val="0"/>
      <w:marRight w:val="0"/>
      <w:marTop w:val="0"/>
      <w:marBottom w:val="0"/>
      <w:divBdr>
        <w:top w:val="none" w:sz="0" w:space="0" w:color="auto"/>
        <w:left w:val="none" w:sz="0" w:space="0" w:color="auto"/>
        <w:bottom w:val="none" w:sz="0" w:space="0" w:color="auto"/>
        <w:right w:val="none" w:sz="0" w:space="0" w:color="auto"/>
      </w:divBdr>
    </w:div>
    <w:div w:id="803503349">
      <w:bodyDiv w:val="1"/>
      <w:marLeft w:val="0"/>
      <w:marRight w:val="0"/>
      <w:marTop w:val="0"/>
      <w:marBottom w:val="0"/>
      <w:divBdr>
        <w:top w:val="none" w:sz="0" w:space="0" w:color="auto"/>
        <w:left w:val="none" w:sz="0" w:space="0" w:color="auto"/>
        <w:bottom w:val="none" w:sz="0" w:space="0" w:color="auto"/>
        <w:right w:val="none" w:sz="0" w:space="0" w:color="auto"/>
      </w:divBdr>
    </w:div>
    <w:div w:id="803540956">
      <w:bodyDiv w:val="1"/>
      <w:marLeft w:val="0"/>
      <w:marRight w:val="0"/>
      <w:marTop w:val="0"/>
      <w:marBottom w:val="0"/>
      <w:divBdr>
        <w:top w:val="none" w:sz="0" w:space="0" w:color="auto"/>
        <w:left w:val="none" w:sz="0" w:space="0" w:color="auto"/>
        <w:bottom w:val="none" w:sz="0" w:space="0" w:color="auto"/>
        <w:right w:val="none" w:sz="0" w:space="0" w:color="auto"/>
      </w:divBdr>
    </w:div>
    <w:div w:id="803620337">
      <w:bodyDiv w:val="1"/>
      <w:marLeft w:val="0"/>
      <w:marRight w:val="0"/>
      <w:marTop w:val="0"/>
      <w:marBottom w:val="0"/>
      <w:divBdr>
        <w:top w:val="none" w:sz="0" w:space="0" w:color="auto"/>
        <w:left w:val="none" w:sz="0" w:space="0" w:color="auto"/>
        <w:bottom w:val="none" w:sz="0" w:space="0" w:color="auto"/>
        <w:right w:val="none" w:sz="0" w:space="0" w:color="auto"/>
      </w:divBdr>
    </w:div>
    <w:div w:id="803809810">
      <w:bodyDiv w:val="1"/>
      <w:marLeft w:val="0"/>
      <w:marRight w:val="0"/>
      <w:marTop w:val="0"/>
      <w:marBottom w:val="0"/>
      <w:divBdr>
        <w:top w:val="none" w:sz="0" w:space="0" w:color="auto"/>
        <w:left w:val="none" w:sz="0" w:space="0" w:color="auto"/>
        <w:bottom w:val="none" w:sz="0" w:space="0" w:color="auto"/>
        <w:right w:val="none" w:sz="0" w:space="0" w:color="auto"/>
      </w:divBdr>
    </w:div>
    <w:div w:id="804129993">
      <w:bodyDiv w:val="1"/>
      <w:marLeft w:val="0"/>
      <w:marRight w:val="0"/>
      <w:marTop w:val="0"/>
      <w:marBottom w:val="0"/>
      <w:divBdr>
        <w:top w:val="none" w:sz="0" w:space="0" w:color="auto"/>
        <w:left w:val="none" w:sz="0" w:space="0" w:color="auto"/>
        <w:bottom w:val="none" w:sz="0" w:space="0" w:color="auto"/>
        <w:right w:val="none" w:sz="0" w:space="0" w:color="auto"/>
      </w:divBdr>
    </w:div>
    <w:div w:id="804200961">
      <w:bodyDiv w:val="1"/>
      <w:marLeft w:val="0"/>
      <w:marRight w:val="0"/>
      <w:marTop w:val="0"/>
      <w:marBottom w:val="0"/>
      <w:divBdr>
        <w:top w:val="none" w:sz="0" w:space="0" w:color="auto"/>
        <w:left w:val="none" w:sz="0" w:space="0" w:color="auto"/>
        <w:bottom w:val="none" w:sz="0" w:space="0" w:color="auto"/>
        <w:right w:val="none" w:sz="0" w:space="0" w:color="auto"/>
      </w:divBdr>
    </w:div>
    <w:div w:id="804352624">
      <w:bodyDiv w:val="1"/>
      <w:marLeft w:val="0"/>
      <w:marRight w:val="0"/>
      <w:marTop w:val="0"/>
      <w:marBottom w:val="0"/>
      <w:divBdr>
        <w:top w:val="none" w:sz="0" w:space="0" w:color="auto"/>
        <w:left w:val="none" w:sz="0" w:space="0" w:color="auto"/>
        <w:bottom w:val="none" w:sz="0" w:space="0" w:color="auto"/>
        <w:right w:val="none" w:sz="0" w:space="0" w:color="auto"/>
      </w:divBdr>
    </w:div>
    <w:div w:id="804355845">
      <w:bodyDiv w:val="1"/>
      <w:marLeft w:val="0"/>
      <w:marRight w:val="0"/>
      <w:marTop w:val="0"/>
      <w:marBottom w:val="0"/>
      <w:divBdr>
        <w:top w:val="none" w:sz="0" w:space="0" w:color="auto"/>
        <w:left w:val="none" w:sz="0" w:space="0" w:color="auto"/>
        <w:bottom w:val="none" w:sz="0" w:space="0" w:color="auto"/>
        <w:right w:val="none" w:sz="0" w:space="0" w:color="auto"/>
      </w:divBdr>
      <w:divsChild>
        <w:div w:id="1467360543">
          <w:marLeft w:val="0"/>
          <w:marRight w:val="0"/>
          <w:marTop w:val="0"/>
          <w:marBottom w:val="160"/>
          <w:divBdr>
            <w:top w:val="none" w:sz="0" w:space="0" w:color="auto"/>
            <w:left w:val="none" w:sz="0" w:space="0" w:color="auto"/>
            <w:bottom w:val="none" w:sz="0" w:space="0" w:color="auto"/>
            <w:right w:val="none" w:sz="0" w:space="0" w:color="auto"/>
          </w:divBdr>
        </w:div>
      </w:divsChild>
    </w:div>
    <w:div w:id="804663787">
      <w:bodyDiv w:val="1"/>
      <w:marLeft w:val="0"/>
      <w:marRight w:val="0"/>
      <w:marTop w:val="0"/>
      <w:marBottom w:val="0"/>
      <w:divBdr>
        <w:top w:val="none" w:sz="0" w:space="0" w:color="auto"/>
        <w:left w:val="none" w:sz="0" w:space="0" w:color="auto"/>
        <w:bottom w:val="none" w:sz="0" w:space="0" w:color="auto"/>
        <w:right w:val="none" w:sz="0" w:space="0" w:color="auto"/>
      </w:divBdr>
    </w:div>
    <w:div w:id="804734281">
      <w:bodyDiv w:val="1"/>
      <w:marLeft w:val="0"/>
      <w:marRight w:val="0"/>
      <w:marTop w:val="0"/>
      <w:marBottom w:val="0"/>
      <w:divBdr>
        <w:top w:val="none" w:sz="0" w:space="0" w:color="auto"/>
        <w:left w:val="none" w:sz="0" w:space="0" w:color="auto"/>
        <w:bottom w:val="none" w:sz="0" w:space="0" w:color="auto"/>
        <w:right w:val="none" w:sz="0" w:space="0" w:color="auto"/>
      </w:divBdr>
    </w:div>
    <w:div w:id="804734828">
      <w:bodyDiv w:val="1"/>
      <w:marLeft w:val="0"/>
      <w:marRight w:val="0"/>
      <w:marTop w:val="0"/>
      <w:marBottom w:val="0"/>
      <w:divBdr>
        <w:top w:val="none" w:sz="0" w:space="0" w:color="auto"/>
        <w:left w:val="none" w:sz="0" w:space="0" w:color="auto"/>
        <w:bottom w:val="none" w:sz="0" w:space="0" w:color="auto"/>
        <w:right w:val="none" w:sz="0" w:space="0" w:color="auto"/>
      </w:divBdr>
    </w:div>
    <w:div w:id="804812590">
      <w:bodyDiv w:val="1"/>
      <w:marLeft w:val="0"/>
      <w:marRight w:val="0"/>
      <w:marTop w:val="0"/>
      <w:marBottom w:val="0"/>
      <w:divBdr>
        <w:top w:val="none" w:sz="0" w:space="0" w:color="auto"/>
        <w:left w:val="none" w:sz="0" w:space="0" w:color="auto"/>
        <w:bottom w:val="none" w:sz="0" w:space="0" w:color="auto"/>
        <w:right w:val="none" w:sz="0" w:space="0" w:color="auto"/>
      </w:divBdr>
    </w:div>
    <w:div w:id="804854110">
      <w:bodyDiv w:val="1"/>
      <w:marLeft w:val="0"/>
      <w:marRight w:val="0"/>
      <w:marTop w:val="0"/>
      <w:marBottom w:val="0"/>
      <w:divBdr>
        <w:top w:val="none" w:sz="0" w:space="0" w:color="auto"/>
        <w:left w:val="none" w:sz="0" w:space="0" w:color="auto"/>
        <w:bottom w:val="none" w:sz="0" w:space="0" w:color="auto"/>
        <w:right w:val="none" w:sz="0" w:space="0" w:color="auto"/>
      </w:divBdr>
    </w:div>
    <w:div w:id="804928106">
      <w:bodyDiv w:val="1"/>
      <w:marLeft w:val="0"/>
      <w:marRight w:val="0"/>
      <w:marTop w:val="0"/>
      <w:marBottom w:val="0"/>
      <w:divBdr>
        <w:top w:val="none" w:sz="0" w:space="0" w:color="auto"/>
        <w:left w:val="none" w:sz="0" w:space="0" w:color="auto"/>
        <w:bottom w:val="none" w:sz="0" w:space="0" w:color="auto"/>
        <w:right w:val="none" w:sz="0" w:space="0" w:color="auto"/>
      </w:divBdr>
    </w:div>
    <w:div w:id="805273574">
      <w:bodyDiv w:val="1"/>
      <w:marLeft w:val="0"/>
      <w:marRight w:val="0"/>
      <w:marTop w:val="0"/>
      <w:marBottom w:val="0"/>
      <w:divBdr>
        <w:top w:val="none" w:sz="0" w:space="0" w:color="auto"/>
        <w:left w:val="none" w:sz="0" w:space="0" w:color="auto"/>
        <w:bottom w:val="none" w:sz="0" w:space="0" w:color="auto"/>
        <w:right w:val="none" w:sz="0" w:space="0" w:color="auto"/>
      </w:divBdr>
    </w:div>
    <w:div w:id="805322430">
      <w:bodyDiv w:val="1"/>
      <w:marLeft w:val="0"/>
      <w:marRight w:val="0"/>
      <w:marTop w:val="0"/>
      <w:marBottom w:val="0"/>
      <w:divBdr>
        <w:top w:val="none" w:sz="0" w:space="0" w:color="auto"/>
        <w:left w:val="none" w:sz="0" w:space="0" w:color="auto"/>
        <w:bottom w:val="none" w:sz="0" w:space="0" w:color="auto"/>
        <w:right w:val="none" w:sz="0" w:space="0" w:color="auto"/>
      </w:divBdr>
    </w:div>
    <w:div w:id="805388824">
      <w:bodyDiv w:val="1"/>
      <w:marLeft w:val="0"/>
      <w:marRight w:val="0"/>
      <w:marTop w:val="0"/>
      <w:marBottom w:val="0"/>
      <w:divBdr>
        <w:top w:val="none" w:sz="0" w:space="0" w:color="auto"/>
        <w:left w:val="none" w:sz="0" w:space="0" w:color="auto"/>
        <w:bottom w:val="none" w:sz="0" w:space="0" w:color="auto"/>
        <w:right w:val="none" w:sz="0" w:space="0" w:color="auto"/>
      </w:divBdr>
    </w:div>
    <w:div w:id="805582110">
      <w:bodyDiv w:val="1"/>
      <w:marLeft w:val="0"/>
      <w:marRight w:val="0"/>
      <w:marTop w:val="0"/>
      <w:marBottom w:val="0"/>
      <w:divBdr>
        <w:top w:val="none" w:sz="0" w:space="0" w:color="auto"/>
        <w:left w:val="none" w:sz="0" w:space="0" w:color="auto"/>
        <w:bottom w:val="none" w:sz="0" w:space="0" w:color="auto"/>
        <w:right w:val="none" w:sz="0" w:space="0" w:color="auto"/>
      </w:divBdr>
    </w:div>
    <w:div w:id="805665876">
      <w:bodyDiv w:val="1"/>
      <w:marLeft w:val="0"/>
      <w:marRight w:val="0"/>
      <w:marTop w:val="0"/>
      <w:marBottom w:val="0"/>
      <w:divBdr>
        <w:top w:val="none" w:sz="0" w:space="0" w:color="auto"/>
        <w:left w:val="none" w:sz="0" w:space="0" w:color="auto"/>
        <w:bottom w:val="none" w:sz="0" w:space="0" w:color="auto"/>
        <w:right w:val="none" w:sz="0" w:space="0" w:color="auto"/>
      </w:divBdr>
    </w:div>
    <w:div w:id="805857312">
      <w:bodyDiv w:val="1"/>
      <w:marLeft w:val="0"/>
      <w:marRight w:val="0"/>
      <w:marTop w:val="0"/>
      <w:marBottom w:val="0"/>
      <w:divBdr>
        <w:top w:val="none" w:sz="0" w:space="0" w:color="auto"/>
        <w:left w:val="none" w:sz="0" w:space="0" w:color="auto"/>
        <w:bottom w:val="none" w:sz="0" w:space="0" w:color="auto"/>
        <w:right w:val="none" w:sz="0" w:space="0" w:color="auto"/>
      </w:divBdr>
    </w:div>
    <w:div w:id="805898919">
      <w:bodyDiv w:val="1"/>
      <w:marLeft w:val="0"/>
      <w:marRight w:val="0"/>
      <w:marTop w:val="0"/>
      <w:marBottom w:val="0"/>
      <w:divBdr>
        <w:top w:val="none" w:sz="0" w:space="0" w:color="auto"/>
        <w:left w:val="none" w:sz="0" w:space="0" w:color="auto"/>
        <w:bottom w:val="none" w:sz="0" w:space="0" w:color="auto"/>
        <w:right w:val="none" w:sz="0" w:space="0" w:color="auto"/>
      </w:divBdr>
    </w:div>
    <w:div w:id="805969942">
      <w:bodyDiv w:val="1"/>
      <w:marLeft w:val="0"/>
      <w:marRight w:val="0"/>
      <w:marTop w:val="0"/>
      <w:marBottom w:val="0"/>
      <w:divBdr>
        <w:top w:val="none" w:sz="0" w:space="0" w:color="auto"/>
        <w:left w:val="none" w:sz="0" w:space="0" w:color="auto"/>
        <w:bottom w:val="none" w:sz="0" w:space="0" w:color="auto"/>
        <w:right w:val="none" w:sz="0" w:space="0" w:color="auto"/>
      </w:divBdr>
    </w:div>
    <w:div w:id="806053137">
      <w:bodyDiv w:val="1"/>
      <w:marLeft w:val="0"/>
      <w:marRight w:val="0"/>
      <w:marTop w:val="0"/>
      <w:marBottom w:val="0"/>
      <w:divBdr>
        <w:top w:val="none" w:sz="0" w:space="0" w:color="auto"/>
        <w:left w:val="none" w:sz="0" w:space="0" w:color="auto"/>
        <w:bottom w:val="none" w:sz="0" w:space="0" w:color="auto"/>
        <w:right w:val="none" w:sz="0" w:space="0" w:color="auto"/>
      </w:divBdr>
    </w:div>
    <w:div w:id="806123939">
      <w:bodyDiv w:val="1"/>
      <w:marLeft w:val="0"/>
      <w:marRight w:val="0"/>
      <w:marTop w:val="0"/>
      <w:marBottom w:val="0"/>
      <w:divBdr>
        <w:top w:val="none" w:sz="0" w:space="0" w:color="auto"/>
        <w:left w:val="none" w:sz="0" w:space="0" w:color="auto"/>
        <w:bottom w:val="none" w:sz="0" w:space="0" w:color="auto"/>
        <w:right w:val="none" w:sz="0" w:space="0" w:color="auto"/>
      </w:divBdr>
    </w:div>
    <w:div w:id="806361426">
      <w:bodyDiv w:val="1"/>
      <w:marLeft w:val="0"/>
      <w:marRight w:val="0"/>
      <w:marTop w:val="0"/>
      <w:marBottom w:val="0"/>
      <w:divBdr>
        <w:top w:val="none" w:sz="0" w:space="0" w:color="auto"/>
        <w:left w:val="none" w:sz="0" w:space="0" w:color="auto"/>
        <w:bottom w:val="none" w:sz="0" w:space="0" w:color="auto"/>
        <w:right w:val="none" w:sz="0" w:space="0" w:color="auto"/>
      </w:divBdr>
    </w:div>
    <w:div w:id="807012078">
      <w:bodyDiv w:val="1"/>
      <w:marLeft w:val="0"/>
      <w:marRight w:val="0"/>
      <w:marTop w:val="0"/>
      <w:marBottom w:val="0"/>
      <w:divBdr>
        <w:top w:val="none" w:sz="0" w:space="0" w:color="auto"/>
        <w:left w:val="none" w:sz="0" w:space="0" w:color="auto"/>
        <w:bottom w:val="none" w:sz="0" w:space="0" w:color="auto"/>
        <w:right w:val="none" w:sz="0" w:space="0" w:color="auto"/>
      </w:divBdr>
    </w:div>
    <w:div w:id="807086913">
      <w:bodyDiv w:val="1"/>
      <w:marLeft w:val="0"/>
      <w:marRight w:val="0"/>
      <w:marTop w:val="0"/>
      <w:marBottom w:val="0"/>
      <w:divBdr>
        <w:top w:val="none" w:sz="0" w:space="0" w:color="auto"/>
        <w:left w:val="none" w:sz="0" w:space="0" w:color="auto"/>
        <w:bottom w:val="none" w:sz="0" w:space="0" w:color="auto"/>
        <w:right w:val="none" w:sz="0" w:space="0" w:color="auto"/>
      </w:divBdr>
    </w:div>
    <w:div w:id="807237028">
      <w:bodyDiv w:val="1"/>
      <w:marLeft w:val="0"/>
      <w:marRight w:val="0"/>
      <w:marTop w:val="0"/>
      <w:marBottom w:val="0"/>
      <w:divBdr>
        <w:top w:val="none" w:sz="0" w:space="0" w:color="auto"/>
        <w:left w:val="none" w:sz="0" w:space="0" w:color="auto"/>
        <w:bottom w:val="none" w:sz="0" w:space="0" w:color="auto"/>
        <w:right w:val="none" w:sz="0" w:space="0" w:color="auto"/>
      </w:divBdr>
    </w:div>
    <w:div w:id="807278892">
      <w:bodyDiv w:val="1"/>
      <w:marLeft w:val="0"/>
      <w:marRight w:val="0"/>
      <w:marTop w:val="0"/>
      <w:marBottom w:val="0"/>
      <w:divBdr>
        <w:top w:val="none" w:sz="0" w:space="0" w:color="auto"/>
        <w:left w:val="none" w:sz="0" w:space="0" w:color="auto"/>
        <w:bottom w:val="none" w:sz="0" w:space="0" w:color="auto"/>
        <w:right w:val="none" w:sz="0" w:space="0" w:color="auto"/>
      </w:divBdr>
    </w:div>
    <w:div w:id="807359355">
      <w:bodyDiv w:val="1"/>
      <w:marLeft w:val="0"/>
      <w:marRight w:val="0"/>
      <w:marTop w:val="0"/>
      <w:marBottom w:val="0"/>
      <w:divBdr>
        <w:top w:val="none" w:sz="0" w:space="0" w:color="auto"/>
        <w:left w:val="none" w:sz="0" w:space="0" w:color="auto"/>
        <w:bottom w:val="none" w:sz="0" w:space="0" w:color="auto"/>
        <w:right w:val="none" w:sz="0" w:space="0" w:color="auto"/>
      </w:divBdr>
    </w:div>
    <w:div w:id="807472423">
      <w:bodyDiv w:val="1"/>
      <w:marLeft w:val="0"/>
      <w:marRight w:val="0"/>
      <w:marTop w:val="0"/>
      <w:marBottom w:val="0"/>
      <w:divBdr>
        <w:top w:val="none" w:sz="0" w:space="0" w:color="auto"/>
        <w:left w:val="none" w:sz="0" w:space="0" w:color="auto"/>
        <w:bottom w:val="none" w:sz="0" w:space="0" w:color="auto"/>
        <w:right w:val="none" w:sz="0" w:space="0" w:color="auto"/>
      </w:divBdr>
    </w:div>
    <w:div w:id="807741027">
      <w:bodyDiv w:val="1"/>
      <w:marLeft w:val="0"/>
      <w:marRight w:val="0"/>
      <w:marTop w:val="0"/>
      <w:marBottom w:val="0"/>
      <w:divBdr>
        <w:top w:val="none" w:sz="0" w:space="0" w:color="auto"/>
        <w:left w:val="none" w:sz="0" w:space="0" w:color="auto"/>
        <w:bottom w:val="none" w:sz="0" w:space="0" w:color="auto"/>
        <w:right w:val="none" w:sz="0" w:space="0" w:color="auto"/>
      </w:divBdr>
    </w:div>
    <w:div w:id="807893808">
      <w:bodyDiv w:val="1"/>
      <w:marLeft w:val="0"/>
      <w:marRight w:val="0"/>
      <w:marTop w:val="0"/>
      <w:marBottom w:val="0"/>
      <w:divBdr>
        <w:top w:val="none" w:sz="0" w:space="0" w:color="auto"/>
        <w:left w:val="none" w:sz="0" w:space="0" w:color="auto"/>
        <w:bottom w:val="none" w:sz="0" w:space="0" w:color="auto"/>
        <w:right w:val="none" w:sz="0" w:space="0" w:color="auto"/>
      </w:divBdr>
    </w:div>
    <w:div w:id="808018810">
      <w:bodyDiv w:val="1"/>
      <w:marLeft w:val="0"/>
      <w:marRight w:val="0"/>
      <w:marTop w:val="0"/>
      <w:marBottom w:val="0"/>
      <w:divBdr>
        <w:top w:val="none" w:sz="0" w:space="0" w:color="auto"/>
        <w:left w:val="none" w:sz="0" w:space="0" w:color="auto"/>
        <w:bottom w:val="none" w:sz="0" w:space="0" w:color="auto"/>
        <w:right w:val="none" w:sz="0" w:space="0" w:color="auto"/>
      </w:divBdr>
    </w:div>
    <w:div w:id="808084917">
      <w:bodyDiv w:val="1"/>
      <w:marLeft w:val="0"/>
      <w:marRight w:val="0"/>
      <w:marTop w:val="0"/>
      <w:marBottom w:val="0"/>
      <w:divBdr>
        <w:top w:val="none" w:sz="0" w:space="0" w:color="auto"/>
        <w:left w:val="none" w:sz="0" w:space="0" w:color="auto"/>
        <w:bottom w:val="none" w:sz="0" w:space="0" w:color="auto"/>
        <w:right w:val="none" w:sz="0" w:space="0" w:color="auto"/>
      </w:divBdr>
    </w:div>
    <w:div w:id="808209700">
      <w:bodyDiv w:val="1"/>
      <w:marLeft w:val="0"/>
      <w:marRight w:val="0"/>
      <w:marTop w:val="0"/>
      <w:marBottom w:val="0"/>
      <w:divBdr>
        <w:top w:val="none" w:sz="0" w:space="0" w:color="auto"/>
        <w:left w:val="none" w:sz="0" w:space="0" w:color="auto"/>
        <w:bottom w:val="none" w:sz="0" w:space="0" w:color="auto"/>
        <w:right w:val="none" w:sz="0" w:space="0" w:color="auto"/>
      </w:divBdr>
    </w:div>
    <w:div w:id="808326702">
      <w:bodyDiv w:val="1"/>
      <w:marLeft w:val="0"/>
      <w:marRight w:val="0"/>
      <w:marTop w:val="0"/>
      <w:marBottom w:val="0"/>
      <w:divBdr>
        <w:top w:val="none" w:sz="0" w:space="0" w:color="auto"/>
        <w:left w:val="none" w:sz="0" w:space="0" w:color="auto"/>
        <w:bottom w:val="none" w:sz="0" w:space="0" w:color="auto"/>
        <w:right w:val="none" w:sz="0" w:space="0" w:color="auto"/>
      </w:divBdr>
    </w:div>
    <w:div w:id="808330249">
      <w:bodyDiv w:val="1"/>
      <w:marLeft w:val="0"/>
      <w:marRight w:val="0"/>
      <w:marTop w:val="0"/>
      <w:marBottom w:val="0"/>
      <w:divBdr>
        <w:top w:val="none" w:sz="0" w:space="0" w:color="auto"/>
        <w:left w:val="none" w:sz="0" w:space="0" w:color="auto"/>
        <w:bottom w:val="none" w:sz="0" w:space="0" w:color="auto"/>
        <w:right w:val="none" w:sz="0" w:space="0" w:color="auto"/>
      </w:divBdr>
    </w:div>
    <w:div w:id="808520923">
      <w:bodyDiv w:val="1"/>
      <w:marLeft w:val="0"/>
      <w:marRight w:val="0"/>
      <w:marTop w:val="0"/>
      <w:marBottom w:val="0"/>
      <w:divBdr>
        <w:top w:val="none" w:sz="0" w:space="0" w:color="auto"/>
        <w:left w:val="none" w:sz="0" w:space="0" w:color="auto"/>
        <w:bottom w:val="none" w:sz="0" w:space="0" w:color="auto"/>
        <w:right w:val="none" w:sz="0" w:space="0" w:color="auto"/>
      </w:divBdr>
    </w:div>
    <w:div w:id="808547080">
      <w:bodyDiv w:val="1"/>
      <w:marLeft w:val="0"/>
      <w:marRight w:val="0"/>
      <w:marTop w:val="0"/>
      <w:marBottom w:val="0"/>
      <w:divBdr>
        <w:top w:val="none" w:sz="0" w:space="0" w:color="auto"/>
        <w:left w:val="none" w:sz="0" w:space="0" w:color="auto"/>
        <w:bottom w:val="none" w:sz="0" w:space="0" w:color="auto"/>
        <w:right w:val="none" w:sz="0" w:space="0" w:color="auto"/>
      </w:divBdr>
    </w:div>
    <w:div w:id="808592939">
      <w:bodyDiv w:val="1"/>
      <w:marLeft w:val="0"/>
      <w:marRight w:val="0"/>
      <w:marTop w:val="0"/>
      <w:marBottom w:val="0"/>
      <w:divBdr>
        <w:top w:val="none" w:sz="0" w:space="0" w:color="auto"/>
        <w:left w:val="none" w:sz="0" w:space="0" w:color="auto"/>
        <w:bottom w:val="none" w:sz="0" w:space="0" w:color="auto"/>
        <w:right w:val="none" w:sz="0" w:space="0" w:color="auto"/>
      </w:divBdr>
    </w:div>
    <w:div w:id="808791310">
      <w:bodyDiv w:val="1"/>
      <w:marLeft w:val="0"/>
      <w:marRight w:val="0"/>
      <w:marTop w:val="0"/>
      <w:marBottom w:val="0"/>
      <w:divBdr>
        <w:top w:val="none" w:sz="0" w:space="0" w:color="auto"/>
        <w:left w:val="none" w:sz="0" w:space="0" w:color="auto"/>
        <w:bottom w:val="none" w:sz="0" w:space="0" w:color="auto"/>
        <w:right w:val="none" w:sz="0" w:space="0" w:color="auto"/>
      </w:divBdr>
    </w:div>
    <w:div w:id="808942097">
      <w:bodyDiv w:val="1"/>
      <w:marLeft w:val="0"/>
      <w:marRight w:val="0"/>
      <w:marTop w:val="0"/>
      <w:marBottom w:val="0"/>
      <w:divBdr>
        <w:top w:val="none" w:sz="0" w:space="0" w:color="auto"/>
        <w:left w:val="none" w:sz="0" w:space="0" w:color="auto"/>
        <w:bottom w:val="none" w:sz="0" w:space="0" w:color="auto"/>
        <w:right w:val="none" w:sz="0" w:space="0" w:color="auto"/>
      </w:divBdr>
    </w:div>
    <w:div w:id="808985524">
      <w:bodyDiv w:val="1"/>
      <w:marLeft w:val="0"/>
      <w:marRight w:val="0"/>
      <w:marTop w:val="0"/>
      <w:marBottom w:val="0"/>
      <w:divBdr>
        <w:top w:val="none" w:sz="0" w:space="0" w:color="auto"/>
        <w:left w:val="none" w:sz="0" w:space="0" w:color="auto"/>
        <w:bottom w:val="none" w:sz="0" w:space="0" w:color="auto"/>
        <w:right w:val="none" w:sz="0" w:space="0" w:color="auto"/>
      </w:divBdr>
    </w:div>
    <w:div w:id="809319866">
      <w:bodyDiv w:val="1"/>
      <w:marLeft w:val="0"/>
      <w:marRight w:val="0"/>
      <w:marTop w:val="0"/>
      <w:marBottom w:val="0"/>
      <w:divBdr>
        <w:top w:val="none" w:sz="0" w:space="0" w:color="auto"/>
        <w:left w:val="none" w:sz="0" w:space="0" w:color="auto"/>
        <w:bottom w:val="none" w:sz="0" w:space="0" w:color="auto"/>
        <w:right w:val="none" w:sz="0" w:space="0" w:color="auto"/>
      </w:divBdr>
    </w:div>
    <w:div w:id="809399377">
      <w:bodyDiv w:val="1"/>
      <w:marLeft w:val="0"/>
      <w:marRight w:val="0"/>
      <w:marTop w:val="0"/>
      <w:marBottom w:val="0"/>
      <w:divBdr>
        <w:top w:val="none" w:sz="0" w:space="0" w:color="auto"/>
        <w:left w:val="none" w:sz="0" w:space="0" w:color="auto"/>
        <w:bottom w:val="none" w:sz="0" w:space="0" w:color="auto"/>
        <w:right w:val="none" w:sz="0" w:space="0" w:color="auto"/>
      </w:divBdr>
    </w:div>
    <w:div w:id="809439402">
      <w:bodyDiv w:val="1"/>
      <w:marLeft w:val="0"/>
      <w:marRight w:val="0"/>
      <w:marTop w:val="0"/>
      <w:marBottom w:val="0"/>
      <w:divBdr>
        <w:top w:val="none" w:sz="0" w:space="0" w:color="auto"/>
        <w:left w:val="none" w:sz="0" w:space="0" w:color="auto"/>
        <w:bottom w:val="none" w:sz="0" w:space="0" w:color="auto"/>
        <w:right w:val="none" w:sz="0" w:space="0" w:color="auto"/>
      </w:divBdr>
    </w:div>
    <w:div w:id="809639646">
      <w:bodyDiv w:val="1"/>
      <w:marLeft w:val="0"/>
      <w:marRight w:val="0"/>
      <w:marTop w:val="0"/>
      <w:marBottom w:val="0"/>
      <w:divBdr>
        <w:top w:val="none" w:sz="0" w:space="0" w:color="auto"/>
        <w:left w:val="none" w:sz="0" w:space="0" w:color="auto"/>
        <w:bottom w:val="none" w:sz="0" w:space="0" w:color="auto"/>
        <w:right w:val="none" w:sz="0" w:space="0" w:color="auto"/>
      </w:divBdr>
    </w:div>
    <w:div w:id="809785974">
      <w:bodyDiv w:val="1"/>
      <w:marLeft w:val="0"/>
      <w:marRight w:val="0"/>
      <w:marTop w:val="0"/>
      <w:marBottom w:val="0"/>
      <w:divBdr>
        <w:top w:val="none" w:sz="0" w:space="0" w:color="auto"/>
        <w:left w:val="none" w:sz="0" w:space="0" w:color="auto"/>
        <w:bottom w:val="none" w:sz="0" w:space="0" w:color="auto"/>
        <w:right w:val="none" w:sz="0" w:space="0" w:color="auto"/>
      </w:divBdr>
    </w:div>
    <w:div w:id="809906899">
      <w:bodyDiv w:val="1"/>
      <w:marLeft w:val="0"/>
      <w:marRight w:val="0"/>
      <w:marTop w:val="0"/>
      <w:marBottom w:val="0"/>
      <w:divBdr>
        <w:top w:val="none" w:sz="0" w:space="0" w:color="auto"/>
        <w:left w:val="none" w:sz="0" w:space="0" w:color="auto"/>
        <w:bottom w:val="none" w:sz="0" w:space="0" w:color="auto"/>
        <w:right w:val="none" w:sz="0" w:space="0" w:color="auto"/>
      </w:divBdr>
    </w:div>
    <w:div w:id="809982234">
      <w:bodyDiv w:val="1"/>
      <w:marLeft w:val="0"/>
      <w:marRight w:val="0"/>
      <w:marTop w:val="0"/>
      <w:marBottom w:val="0"/>
      <w:divBdr>
        <w:top w:val="none" w:sz="0" w:space="0" w:color="auto"/>
        <w:left w:val="none" w:sz="0" w:space="0" w:color="auto"/>
        <w:bottom w:val="none" w:sz="0" w:space="0" w:color="auto"/>
        <w:right w:val="none" w:sz="0" w:space="0" w:color="auto"/>
      </w:divBdr>
    </w:div>
    <w:div w:id="810096254">
      <w:bodyDiv w:val="1"/>
      <w:marLeft w:val="0"/>
      <w:marRight w:val="0"/>
      <w:marTop w:val="0"/>
      <w:marBottom w:val="0"/>
      <w:divBdr>
        <w:top w:val="none" w:sz="0" w:space="0" w:color="auto"/>
        <w:left w:val="none" w:sz="0" w:space="0" w:color="auto"/>
        <w:bottom w:val="none" w:sz="0" w:space="0" w:color="auto"/>
        <w:right w:val="none" w:sz="0" w:space="0" w:color="auto"/>
      </w:divBdr>
    </w:div>
    <w:div w:id="810096395">
      <w:bodyDiv w:val="1"/>
      <w:marLeft w:val="0"/>
      <w:marRight w:val="0"/>
      <w:marTop w:val="0"/>
      <w:marBottom w:val="0"/>
      <w:divBdr>
        <w:top w:val="none" w:sz="0" w:space="0" w:color="auto"/>
        <w:left w:val="none" w:sz="0" w:space="0" w:color="auto"/>
        <w:bottom w:val="none" w:sz="0" w:space="0" w:color="auto"/>
        <w:right w:val="none" w:sz="0" w:space="0" w:color="auto"/>
      </w:divBdr>
    </w:div>
    <w:div w:id="810169090">
      <w:bodyDiv w:val="1"/>
      <w:marLeft w:val="0"/>
      <w:marRight w:val="0"/>
      <w:marTop w:val="0"/>
      <w:marBottom w:val="0"/>
      <w:divBdr>
        <w:top w:val="none" w:sz="0" w:space="0" w:color="auto"/>
        <w:left w:val="none" w:sz="0" w:space="0" w:color="auto"/>
        <w:bottom w:val="none" w:sz="0" w:space="0" w:color="auto"/>
        <w:right w:val="none" w:sz="0" w:space="0" w:color="auto"/>
      </w:divBdr>
    </w:div>
    <w:div w:id="810252431">
      <w:bodyDiv w:val="1"/>
      <w:marLeft w:val="0"/>
      <w:marRight w:val="0"/>
      <w:marTop w:val="0"/>
      <w:marBottom w:val="0"/>
      <w:divBdr>
        <w:top w:val="none" w:sz="0" w:space="0" w:color="auto"/>
        <w:left w:val="none" w:sz="0" w:space="0" w:color="auto"/>
        <w:bottom w:val="none" w:sz="0" w:space="0" w:color="auto"/>
        <w:right w:val="none" w:sz="0" w:space="0" w:color="auto"/>
      </w:divBdr>
    </w:div>
    <w:div w:id="810289636">
      <w:bodyDiv w:val="1"/>
      <w:marLeft w:val="0"/>
      <w:marRight w:val="0"/>
      <w:marTop w:val="0"/>
      <w:marBottom w:val="0"/>
      <w:divBdr>
        <w:top w:val="none" w:sz="0" w:space="0" w:color="auto"/>
        <w:left w:val="none" w:sz="0" w:space="0" w:color="auto"/>
        <w:bottom w:val="none" w:sz="0" w:space="0" w:color="auto"/>
        <w:right w:val="none" w:sz="0" w:space="0" w:color="auto"/>
      </w:divBdr>
    </w:div>
    <w:div w:id="810444767">
      <w:bodyDiv w:val="1"/>
      <w:marLeft w:val="0"/>
      <w:marRight w:val="0"/>
      <w:marTop w:val="0"/>
      <w:marBottom w:val="0"/>
      <w:divBdr>
        <w:top w:val="none" w:sz="0" w:space="0" w:color="auto"/>
        <w:left w:val="none" w:sz="0" w:space="0" w:color="auto"/>
        <w:bottom w:val="none" w:sz="0" w:space="0" w:color="auto"/>
        <w:right w:val="none" w:sz="0" w:space="0" w:color="auto"/>
      </w:divBdr>
    </w:div>
    <w:div w:id="810445445">
      <w:bodyDiv w:val="1"/>
      <w:marLeft w:val="0"/>
      <w:marRight w:val="0"/>
      <w:marTop w:val="0"/>
      <w:marBottom w:val="0"/>
      <w:divBdr>
        <w:top w:val="none" w:sz="0" w:space="0" w:color="auto"/>
        <w:left w:val="none" w:sz="0" w:space="0" w:color="auto"/>
        <w:bottom w:val="none" w:sz="0" w:space="0" w:color="auto"/>
        <w:right w:val="none" w:sz="0" w:space="0" w:color="auto"/>
      </w:divBdr>
    </w:div>
    <w:div w:id="811095131">
      <w:bodyDiv w:val="1"/>
      <w:marLeft w:val="0"/>
      <w:marRight w:val="0"/>
      <w:marTop w:val="0"/>
      <w:marBottom w:val="0"/>
      <w:divBdr>
        <w:top w:val="none" w:sz="0" w:space="0" w:color="auto"/>
        <w:left w:val="none" w:sz="0" w:space="0" w:color="auto"/>
        <w:bottom w:val="none" w:sz="0" w:space="0" w:color="auto"/>
        <w:right w:val="none" w:sz="0" w:space="0" w:color="auto"/>
      </w:divBdr>
    </w:div>
    <w:div w:id="811099780">
      <w:bodyDiv w:val="1"/>
      <w:marLeft w:val="0"/>
      <w:marRight w:val="0"/>
      <w:marTop w:val="0"/>
      <w:marBottom w:val="0"/>
      <w:divBdr>
        <w:top w:val="none" w:sz="0" w:space="0" w:color="auto"/>
        <w:left w:val="none" w:sz="0" w:space="0" w:color="auto"/>
        <w:bottom w:val="none" w:sz="0" w:space="0" w:color="auto"/>
        <w:right w:val="none" w:sz="0" w:space="0" w:color="auto"/>
      </w:divBdr>
    </w:div>
    <w:div w:id="811170218">
      <w:bodyDiv w:val="1"/>
      <w:marLeft w:val="0"/>
      <w:marRight w:val="0"/>
      <w:marTop w:val="0"/>
      <w:marBottom w:val="0"/>
      <w:divBdr>
        <w:top w:val="none" w:sz="0" w:space="0" w:color="auto"/>
        <w:left w:val="none" w:sz="0" w:space="0" w:color="auto"/>
        <w:bottom w:val="none" w:sz="0" w:space="0" w:color="auto"/>
        <w:right w:val="none" w:sz="0" w:space="0" w:color="auto"/>
      </w:divBdr>
    </w:div>
    <w:div w:id="811363844">
      <w:bodyDiv w:val="1"/>
      <w:marLeft w:val="0"/>
      <w:marRight w:val="0"/>
      <w:marTop w:val="0"/>
      <w:marBottom w:val="0"/>
      <w:divBdr>
        <w:top w:val="none" w:sz="0" w:space="0" w:color="auto"/>
        <w:left w:val="none" w:sz="0" w:space="0" w:color="auto"/>
        <w:bottom w:val="none" w:sz="0" w:space="0" w:color="auto"/>
        <w:right w:val="none" w:sz="0" w:space="0" w:color="auto"/>
      </w:divBdr>
    </w:div>
    <w:div w:id="811407629">
      <w:bodyDiv w:val="1"/>
      <w:marLeft w:val="0"/>
      <w:marRight w:val="0"/>
      <w:marTop w:val="0"/>
      <w:marBottom w:val="0"/>
      <w:divBdr>
        <w:top w:val="none" w:sz="0" w:space="0" w:color="auto"/>
        <w:left w:val="none" w:sz="0" w:space="0" w:color="auto"/>
        <w:bottom w:val="none" w:sz="0" w:space="0" w:color="auto"/>
        <w:right w:val="none" w:sz="0" w:space="0" w:color="auto"/>
      </w:divBdr>
    </w:div>
    <w:div w:id="811556044">
      <w:bodyDiv w:val="1"/>
      <w:marLeft w:val="0"/>
      <w:marRight w:val="0"/>
      <w:marTop w:val="0"/>
      <w:marBottom w:val="0"/>
      <w:divBdr>
        <w:top w:val="none" w:sz="0" w:space="0" w:color="auto"/>
        <w:left w:val="none" w:sz="0" w:space="0" w:color="auto"/>
        <w:bottom w:val="none" w:sz="0" w:space="0" w:color="auto"/>
        <w:right w:val="none" w:sz="0" w:space="0" w:color="auto"/>
      </w:divBdr>
    </w:div>
    <w:div w:id="811602727">
      <w:bodyDiv w:val="1"/>
      <w:marLeft w:val="0"/>
      <w:marRight w:val="0"/>
      <w:marTop w:val="0"/>
      <w:marBottom w:val="0"/>
      <w:divBdr>
        <w:top w:val="none" w:sz="0" w:space="0" w:color="auto"/>
        <w:left w:val="none" w:sz="0" w:space="0" w:color="auto"/>
        <w:bottom w:val="none" w:sz="0" w:space="0" w:color="auto"/>
        <w:right w:val="none" w:sz="0" w:space="0" w:color="auto"/>
      </w:divBdr>
    </w:div>
    <w:div w:id="811749970">
      <w:bodyDiv w:val="1"/>
      <w:marLeft w:val="0"/>
      <w:marRight w:val="0"/>
      <w:marTop w:val="0"/>
      <w:marBottom w:val="0"/>
      <w:divBdr>
        <w:top w:val="none" w:sz="0" w:space="0" w:color="auto"/>
        <w:left w:val="none" w:sz="0" w:space="0" w:color="auto"/>
        <w:bottom w:val="none" w:sz="0" w:space="0" w:color="auto"/>
        <w:right w:val="none" w:sz="0" w:space="0" w:color="auto"/>
      </w:divBdr>
    </w:div>
    <w:div w:id="811871936">
      <w:bodyDiv w:val="1"/>
      <w:marLeft w:val="0"/>
      <w:marRight w:val="0"/>
      <w:marTop w:val="0"/>
      <w:marBottom w:val="0"/>
      <w:divBdr>
        <w:top w:val="none" w:sz="0" w:space="0" w:color="auto"/>
        <w:left w:val="none" w:sz="0" w:space="0" w:color="auto"/>
        <w:bottom w:val="none" w:sz="0" w:space="0" w:color="auto"/>
        <w:right w:val="none" w:sz="0" w:space="0" w:color="auto"/>
      </w:divBdr>
    </w:div>
    <w:div w:id="812016976">
      <w:bodyDiv w:val="1"/>
      <w:marLeft w:val="0"/>
      <w:marRight w:val="0"/>
      <w:marTop w:val="0"/>
      <w:marBottom w:val="0"/>
      <w:divBdr>
        <w:top w:val="none" w:sz="0" w:space="0" w:color="auto"/>
        <w:left w:val="none" w:sz="0" w:space="0" w:color="auto"/>
        <w:bottom w:val="none" w:sz="0" w:space="0" w:color="auto"/>
        <w:right w:val="none" w:sz="0" w:space="0" w:color="auto"/>
      </w:divBdr>
    </w:div>
    <w:div w:id="812020545">
      <w:bodyDiv w:val="1"/>
      <w:marLeft w:val="0"/>
      <w:marRight w:val="0"/>
      <w:marTop w:val="0"/>
      <w:marBottom w:val="0"/>
      <w:divBdr>
        <w:top w:val="none" w:sz="0" w:space="0" w:color="auto"/>
        <w:left w:val="none" w:sz="0" w:space="0" w:color="auto"/>
        <w:bottom w:val="none" w:sz="0" w:space="0" w:color="auto"/>
        <w:right w:val="none" w:sz="0" w:space="0" w:color="auto"/>
      </w:divBdr>
    </w:div>
    <w:div w:id="812214144">
      <w:bodyDiv w:val="1"/>
      <w:marLeft w:val="0"/>
      <w:marRight w:val="0"/>
      <w:marTop w:val="0"/>
      <w:marBottom w:val="0"/>
      <w:divBdr>
        <w:top w:val="none" w:sz="0" w:space="0" w:color="auto"/>
        <w:left w:val="none" w:sz="0" w:space="0" w:color="auto"/>
        <w:bottom w:val="none" w:sz="0" w:space="0" w:color="auto"/>
        <w:right w:val="none" w:sz="0" w:space="0" w:color="auto"/>
      </w:divBdr>
    </w:div>
    <w:div w:id="812406363">
      <w:bodyDiv w:val="1"/>
      <w:marLeft w:val="0"/>
      <w:marRight w:val="0"/>
      <w:marTop w:val="0"/>
      <w:marBottom w:val="0"/>
      <w:divBdr>
        <w:top w:val="none" w:sz="0" w:space="0" w:color="auto"/>
        <w:left w:val="none" w:sz="0" w:space="0" w:color="auto"/>
        <w:bottom w:val="none" w:sz="0" w:space="0" w:color="auto"/>
        <w:right w:val="none" w:sz="0" w:space="0" w:color="auto"/>
      </w:divBdr>
    </w:div>
    <w:div w:id="812408568">
      <w:bodyDiv w:val="1"/>
      <w:marLeft w:val="0"/>
      <w:marRight w:val="0"/>
      <w:marTop w:val="0"/>
      <w:marBottom w:val="0"/>
      <w:divBdr>
        <w:top w:val="none" w:sz="0" w:space="0" w:color="auto"/>
        <w:left w:val="none" w:sz="0" w:space="0" w:color="auto"/>
        <w:bottom w:val="none" w:sz="0" w:space="0" w:color="auto"/>
        <w:right w:val="none" w:sz="0" w:space="0" w:color="auto"/>
      </w:divBdr>
    </w:div>
    <w:div w:id="812521607">
      <w:bodyDiv w:val="1"/>
      <w:marLeft w:val="0"/>
      <w:marRight w:val="0"/>
      <w:marTop w:val="0"/>
      <w:marBottom w:val="0"/>
      <w:divBdr>
        <w:top w:val="none" w:sz="0" w:space="0" w:color="auto"/>
        <w:left w:val="none" w:sz="0" w:space="0" w:color="auto"/>
        <w:bottom w:val="none" w:sz="0" w:space="0" w:color="auto"/>
        <w:right w:val="none" w:sz="0" w:space="0" w:color="auto"/>
      </w:divBdr>
    </w:div>
    <w:div w:id="812986846">
      <w:bodyDiv w:val="1"/>
      <w:marLeft w:val="0"/>
      <w:marRight w:val="0"/>
      <w:marTop w:val="0"/>
      <w:marBottom w:val="0"/>
      <w:divBdr>
        <w:top w:val="none" w:sz="0" w:space="0" w:color="auto"/>
        <w:left w:val="none" w:sz="0" w:space="0" w:color="auto"/>
        <w:bottom w:val="none" w:sz="0" w:space="0" w:color="auto"/>
        <w:right w:val="none" w:sz="0" w:space="0" w:color="auto"/>
      </w:divBdr>
    </w:div>
    <w:div w:id="812992496">
      <w:bodyDiv w:val="1"/>
      <w:marLeft w:val="0"/>
      <w:marRight w:val="0"/>
      <w:marTop w:val="0"/>
      <w:marBottom w:val="0"/>
      <w:divBdr>
        <w:top w:val="none" w:sz="0" w:space="0" w:color="auto"/>
        <w:left w:val="none" w:sz="0" w:space="0" w:color="auto"/>
        <w:bottom w:val="none" w:sz="0" w:space="0" w:color="auto"/>
        <w:right w:val="none" w:sz="0" w:space="0" w:color="auto"/>
      </w:divBdr>
    </w:div>
    <w:div w:id="813137243">
      <w:bodyDiv w:val="1"/>
      <w:marLeft w:val="0"/>
      <w:marRight w:val="0"/>
      <w:marTop w:val="0"/>
      <w:marBottom w:val="0"/>
      <w:divBdr>
        <w:top w:val="none" w:sz="0" w:space="0" w:color="auto"/>
        <w:left w:val="none" w:sz="0" w:space="0" w:color="auto"/>
        <w:bottom w:val="none" w:sz="0" w:space="0" w:color="auto"/>
        <w:right w:val="none" w:sz="0" w:space="0" w:color="auto"/>
      </w:divBdr>
    </w:div>
    <w:div w:id="813254157">
      <w:bodyDiv w:val="1"/>
      <w:marLeft w:val="0"/>
      <w:marRight w:val="0"/>
      <w:marTop w:val="0"/>
      <w:marBottom w:val="0"/>
      <w:divBdr>
        <w:top w:val="none" w:sz="0" w:space="0" w:color="auto"/>
        <w:left w:val="none" w:sz="0" w:space="0" w:color="auto"/>
        <w:bottom w:val="none" w:sz="0" w:space="0" w:color="auto"/>
        <w:right w:val="none" w:sz="0" w:space="0" w:color="auto"/>
      </w:divBdr>
    </w:div>
    <w:div w:id="813374096">
      <w:bodyDiv w:val="1"/>
      <w:marLeft w:val="0"/>
      <w:marRight w:val="0"/>
      <w:marTop w:val="0"/>
      <w:marBottom w:val="0"/>
      <w:divBdr>
        <w:top w:val="none" w:sz="0" w:space="0" w:color="auto"/>
        <w:left w:val="none" w:sz="0" w:space="0" w:color="auto"/>
        <w:bottom w:val="none" w:sz="0" w:space="0" w:color="auto"/>
        <w:right w:val="none" w:sz="0" w:space="0" w:color="auto"/>
      </w:divBdr>
    </w:div>
    <w:div w:id="814025603">
      <w:bodyDiv w:val="1"/>
      <w:marLeft w:val="0"/>
      <w:marRight w:val="0"/>
      <w:marTop w:val="0"/>
      <w:marBottom w:val="0"/>
      <w:divBdr>
        <w:top w:val="none" w:sz="0" w:space="0" w:color="auto"/>
        <w:left w:val="none" w:sz="0" w:space="0" w:color="auto"/>
        <w:bottom w:val="none" w:sz="0" w:space="0" w:color="auto"/>
        <w:right w:val="none" w:sz="0" w:space="0" w:color="auto"/>
      </w:divBdr>
    </w:div>
    <w:div w:id="814026609">
      <w:bodyDiv w:val="1"/>
      <w:marLeft w:val="0"/>
      <w:marRight w:val="0"/>
      <w:marTop w:val="0"/>
      <w:marBottom w:val="0"/>
      <w:divBdr>
        <w:top w:val="none" w:sz="0" w:space="0" w:color="auto"/>
        <w:left w:val="none" w:sz="0" w:space="0" w:color="auto"/>
        <w:bottom w:val="none" w:sz="0" w:space="0" w:color="auto"/>
        <w:right w:val="none" w:sz="0" w:space="0" w:color="auto"/>
      </w:divBdr>
    </w:div>
    <w:div w:id="814033497">
      <w:bodyDiv w:val="1"/>
      <w:marLeft w:val="0"/>
      <w:marRight w:val="0"/>
      <w:marTop w:val="0"/>
      <w:marBottom w:val="0"/>
      <w:divBdr>
        <w:top w:val="none" w:sz="0" w:space="0" w:color="auto"/>
        <w:left w:val="none" w:sz="0" w:space="0" w:color="auto"/>
        <w:bottom w:val="none" w:sz="0" w:space="0" w:color="auto"/>
        <w:right w:val="none" w:sz="0" w:space="0" w:color="auto"/>
      </w:divBdr>
    </w:div>
    <w:div w:id="814103971">
      <w:bodyDiv w:val="1"/>
      <w:marLeft w:val="0"/>
      <w:marRight w:val="0"/>
      <w:marTop w:val="0"/>
      <w:marBottom w:val="0"/>
      <w:divBdr>
        <w:top w:val="none" w:sz="0" w:space="0" w:color="auto"/>
        <w:left w:val="none" w:sz="0" w:space="0" w:color="auto"/>
        <w:bottom w:val="none" w:sz="0" w:space="0" w:color="auto"/>
        <w:right w:val="none" w:sz="0" w:space="0" w:color="auto"/>
      </w:divBdr>
    </w:div>
    <w:div w:id="814179434">
      <w:bodyDiv w:val="1"/>
      <w:marLeft w:val="0"/>
      <w:marRight w:val="0"/>
      <w:marTop w:val="0"/>
      <w:marBottom w:val="0"/>
      <w:divBdr>
        <w:top w:val="none" w:sz="0" w:space="0" w:color="auto"/>
        <w:left w:val="none" w:sz="0" w:space="0" w:color="auto"/>
        <w:bottom w:val="none" w:sz="0" w:space="0" w:color="auto"/>
        <w:right w:val="none" w:sz="0" w:space="0" w:color="auto"/>
      </w:divBdr>
    </w:div>
    <w:div w:id="814297246">
      <w:bodyDiv w:val="1"/>
      <w:marLeft w:val="0"/>
      <w:marRight w:val="0"/>
      <w:marTop w:val="0"/>
      <w:marBottom w:val="0"/>
      <w:divBdr>
        <w:top w:val="none" w:sz="0" w:space="0" w:color="auto"/>
        <w:left w:val="none" w:sz="0" w:space="0" w:color="auto"/>
        <w:bottom w:val="none" w:sz="0" w:space="0" w:color="auto"/>
        <w:right w:val="none" w:sz="0" w:space="0" w:color="auto"/>
      </w:divBdr>
    </w:div>
    <w:div w:id="814300257">
      <w:bodyDiv w:val="1"/>
      <w:marLeft w:val="0"/>
      <w:marRight w:val="0"/>
      <w:marTop w:val="0"/>
      <w:marBottom w:val="0"/>
      <w:divBdr>
        <w:top w:val="none" w:sz="0" w:space="0" w:color="auto"/>
        <w:left w:val="none" w:sz="0" w:space="0" w:color="auto"/>
        <w:bottom w:val="none" w:sz="0" w:space="0" w:color="auto"/>
        <w:right w:val="none" w:sz="0" w:space="0" w:color="auto"/>
      </w:divBdr>
    </w:div>
    <w:div w:id="814301246">
      <w:bodyDiv w:val="1"/>
      <w:marLeft w:val="0"/>
      <w:marRight w:val="0"/>
      <w:marTop w:val="0"/>
      <w:marBottom w:val="0"/>
      <w:divBdr>
        <w:top w:val="none" w:sz="0" w:space="0" w:color="auto"/>
        <w:left w:val="none" w:sz="0" w:space="0" w:color="auto"/>
        <w:bottom w:val="none" w:sz="0" w:space="0" w:color="auto"/>
        <w:right w:val="none" w:sz="0" w:space="0" w:color="auto"/>
      </w:divBdr>
    </w:div>
    <w:div w:id="814493135">
      <w:bodyDiv w:val="1"/>
      <w:marLeft w:val="0"/>
      <w:marRight w:val="0"/>
      <w:marTop w:val="0"/>
      <w:marBottom w:val="0"/>
      <w:divBdr>
        <w:top w:val="none" w:sz="0" w:space="0" w:color="auto"/>
        <w:left w:val="none" w:sz="0" w:space="0" w:color="auto"/>
        <w:bottom w:val="none" w:sz="0" w:space="0" w:color="auto"/>
        <w:right w:val="none" w:sz="0" w:space="0" w:color="auto"/>
      </w:divBdr>
    </w:div>
    <w:div w:id="814567008">
      <w:bodyDiv w:val="1"/>
      <w:marLeft w:val="0"/>
      <w:marRight w:val="0"/>
      <w:marTop w:val="0"/>
      <w:marBottom w:val="0"/>
      <w:divBdr>
        <w:top w:val="none" w:sz="0" w:space="0" w:color="auto"/>
        <w:left w:val="none" w:sz="0" w:space="0" w:color="auto"/>
        <w:bottom w:val="none" w:sz="0" w:space="0" w:color="auto"/>
        <w:right w:val="none" w:sz="0" w:space="0" w:color="auto"/>
      </w:divBdr>
    </w:div>
    <w:div w:id="814614307">
      <w:bodyDiv w:val="1"/>
      <w:marLeft w:val="0"/>
      <w:marRight w:val="0"/>
      <w:marTop w:val="0"/>
      <w:marBottom w:val="0"/>
      <w:divBdr>
        <w:top w:val="none" w:sz="0" w:space="0" w:color="auto"/>
        <w:left w:val="none" w:sz="0" w:space="0" w:color="auto"/>
        <w:bottom w:val="none" w:sz="0" w:space="0" w:color="auto"/>
        <w:right w:val="none" w:sz="0" w:space="0" w:color="auto"/>
      </w:divBdr>
    </w:div>
    <w:div w:id="814641245">
      <w:bodyDiv w:val="1"/>
      <w:marLeft w:val="0"/>
      <w:marRight w:val="0"/>
      <w:marTop w:val="0"/>
      <w:marBottom w:val="0"/>
      <w:divBdr>
        <w:top w:val="none" w:sz="0" w:space="0" w:color="auto"/>
        <w:left w:val="none" w:sz="0" w:space="0" w:color="auto"/>
        <w:bottom w:val="none" w:sz="0" w:space="0" w:color="auto"/>
        <w:right w:val="none" w:sz="0" w:space="0" w:color="auto"/>
      </w:divBdr>
    </w:div>
    <w:div w:id="814758120">
      <w:bodyDiv w:val="1"/>
      <w:marLeft w:val="0"/>
      <w:marRight w:val="0"/>
      <w:marTop w:val="0"/>
      <w:marBottom w:val="0"/>
      <w:divBdr>
        <w:top w:val="none" w:sz="0" w:space="0" w:color="auto"/>
        <w:left w:val="none" w:sz="0" w:space="0" w:color="auto"/>
        <w:bottom w:val="none" w:sz="0" w:space="0" w:color="auto"/>
        <w:right w:val="none" w:sz="0" w:space="0" w:color="auto"/>
      </w:divBdr>
    </w:div>
    <w:div w:id="814761061">
      <w:bodyDiv w:val="1"/>
      <w:marLeft w:val="0"/>
      <w:marRight w:val="0"/>
      <w:marTop w:val="0"/>
      <w:marBottom w:val="0"/>
      <w:divBdr>
        <w:top w:val="none" w:sz="0" w:space="0" w:color="auto"/>
        <w:left w:val="none" w:sz="0" w:space="0" w:color="auto"/>
        <w:bottom w:val="none" w:sz="0" w:space="0" w:color="auto"/>
        <w:right w:val="none" w:sz="0" w:space="0" w:color="auto"/>
      </w:divBdr>
    </w:div>
    <w:div w:id="814840474">
      <w:bodyDiv w:val="1"/>
      <w:marLeft w:val="0"/>
      <w:marRight w:val="0"/>
      <w:marTop w:val="0"/>
      <w:marBottom w:val="0"/>
      <w:divBdr>
        <w:top w:val="none" w:sz="0" w:space="0" w:color="auto"/>
        <w:left w:val="none" w:sz="0" w:space="0" w:color="auto"/>
        <w:bottom w:val="none" w:sz="0" w:space="0" w:color="auto"/>
        <w:right w:val="none" w:sz="0" w:space="0" w:color="auto"/>
      </w:divBdr>
    </w:div>
    <w:div w:id="815222786">
      <w:bodyDiv w:val="1"/>
      <w:marLeft w:val="0"/>
      <w:marRight w:val="0"/>
      <w:marTop w:val="0"/>
      <w:marBottom w:val="0"/>
      <w:divBdr>
        <w:top w:val="none" w:sz="0" w:space="0" w:color="auto"/>
        <w:left w:val="none" w:sz="0" w:space="0" w:color="auto"/>
        <w:bottom w:val="none" w:sz="0" w:space="0" w:color="auto"/>
        <w:right w:val="none" w:sz="0" w:space="0" w:color="auto"/>
      </w:divBdr>
    </w:div>
    <w:div w:id="815296366">
      <w:bodyDiv w:val="1"/>
      <w:marLeft w:val="0"/>
      <w:marRight w:val="0"/>
      <w:marTop w:val="0"/>
      <w:marBottom w:val="0"/>
      <w:divBdr>
        <w:top w:val="none" w:sz="0" w:space="0" w:color="auto"/>
        <w:left w:val="none" w:sz="0" w:space="0" w:color="auto"/>
        <w:bottom w:val="none" w:sz="0" w:space="0" w:color="auto"/>
        <w:right w:val="none" w:sz="0" w:space="0" w:color="auto"/>
      </w:divBdr>
    </w:div>
    <w:div w:id="815299624">
      <w:bodyDiv w:val="1"/>
      <w:marLeft w:val="0"/>
      <w:marRight w:val="0"/>
      <w:marTop w:val="0"/>
      <w:marBottom w:val="0"/>
      <w:divBdr>
        <w:top w:val="none" w:sz="0" w:space="0" w:color="auto"/>
        <w:left w:val="none" w:sz="0" w:space="0" w:color="auto"/>
        <w:bottom w:val="none" w:sz="0" w:space="0" w:color="auto"/>
        <w:right w:val="none" w:sz="0" w:space="0" w:color="auto"/>
      </w:divBdr>
    </w:div>
    <w:div w:id="815605298">
      <w:bodyDiv w:val="1"/>
      <w:marLeft w:val="0"/>
      <w:marRight w:val="0"/>
      <w:marTop w:val="0"/>
      <w:marBottom w:val="0"/>
      <w:divBdr>
        <w:top w:val="none" w:sz="0" w:space="0" w:color="auto"/>
        <w:left w:val="none" w:sz="0" w:space="0" w:color="auto"/>
        <w:bottom w:val="none" w:sz="0" w:space="0" w:color="auto"/>
        <w:right w:val="none" w:sz="0" w:space="0" w:color="auto"/>
      </w:divBdr>
    </w:div>
    <w:div w:id="815611486">
      <w:bodyDiv w:val="1"/>
      <w:marLeft w:val="0"/>
      <w:marRight w:val="0"/>
      <w:marTop w:val="0"/>
      <w:marBottom w:val="0"/>
      <w:divBdr>
        <w:top w:val="none" w:sz="0" w:space="0" w:color="auto"/>
        <w:left w:val="none" w:sz="0" w:space="0" w:color="auto"/>
        <w:bottom w:val="none" w:sz="0" w:space="0" w:color="auto"/>
        <w:right w:val="none" w:sz="0" w:space="0" w:color="auto"/>
      </w:divBdr>
    </w:div>
    <w:div w:id="815996898">
      <w:bodyDiv w:val="1"/>
      <w:marLeft w:val="0"/>
      <w:marRight w:val="0"/>
      <w:marTop w:val="0"/>
      <w:marBottom w:val="0"/>
      <w:divBdr>
        <w:top w:val="none" w:sz="0" w:space="0" w:color="auto"/>
        <w:left w:val="none" w:sz="0" w:space="0" w:color="auto"/>
        <w:bottom w:val="none" w:sz="0" w:space="0" w:color="auto"/>
        <w:right w:val="none" w:sz="0" w:space="0" w:color="auto"/>
      </w:divBdr>
    </w:div>
    <w:div w:id="816144393">
      <w:bodyDiv w:val="1"/>
      <w:marLeft w:val="0"/>
      <w:marRight w:val="0"/>
      <w:marTop w:val="0"/>
      <w:marBottom w:val="0"/>
      <w:divBdr>
        <w:top w:val="none" w:sz="0" w:space="0" w:color="auto"/>
        <w:left w:val="none" w:sz="0" w:space="0" w:color="auto"/>
        <w:bottom w:val="none" w:sz="0" w:space="0" w:color="auto"/>
        <w:right w:val="none" w:sz="0" w:space="0" w:color="auto"/>
      </w:divBdr>
    </w:div>
    <w:div w:id="816267988">
      <w:bodyDiv w:val="1"/>
      <w:marLeft w:val="0"/>
      <w:marRight w:val="0"/>
      <w:marTop w:val="0"/>
      <w:marBottom w:val="0"/>
      <w:divBdr>
        <w:top w:val="none" w:sz="0" w:space="0" w:color="auto"/>
        <w:left w:val="none" w:sz="0" w:space="0" w:color="auto"/>
        <w:bottom w:val="none" w:sz="0" w:space="0" w:color="auto"/>
        <w:right w:val="none" w:sz="0" w:space="0" w:color="auto"/>
      </w:divBdr>
    </w:div>
    <w:div w:id="816655452">
      <w:bodyDiv w:val="1"/>
      <w:marLeft w:val="0"/>
      <w:marRight w:val="0"/>
      <w:marTop w:val="0"/>
      <w:marBottom w:val="0"/>
      <w:divBdr>
        <w:top w:val="none" w:sz="0" w:space="0" w:color="auto"/>
        <w:left w:val="none" w:sz="0" w:space="0" w:color="auto"/>
        <w:bottom w:val="none" w:sz="0" w:space="0" w:color="auto"/>
        <w:right w:val="none" w:sz="0" w:space="0" w:color="auto"/>
      </w:divBdr>
    </w:div>
    <w:div w:id="816729439">
      <w:bodyDiv w:val="1"/>
      <w:marLeft w:val="0"/>
      <w:marRight w:val="0"/>
      <w:marTop w:val="0"/>
      <w:marBottom w:val="0"/>
      <w:divBdr>
        <w:top w:val="none" w:sz="0" w:space="0" w:color="auto"/>
        <w:left w:val="none" w:sz="0" w:space="0" w:color="auto"/>
        <w:bottom w:val="none" w:sz="0" w:space="0" w:color="auto"/>
        <w:right w:val="none" w:sz="0" w:space="0" w:color="auto"/>
      </w:divBdr>
    </w:div>
    <w:div w:id="816923756">
      <w:bodyDiv w:val="1"/>
      <w:marLeft w:val="0"/>
      <w:marRight w:val="0"/>
      <w:marTop w:val="0"/>
      <w:marBottom w:val="0"/>
      <w:divBdr>
        <w:top w:val="none" w:sz="0" w:space="0" w:color="auto"/>
        <w:left w:val="none" w:sz="0" w:space="0" w:color="auto"/>
        <w:bottom w:val="none" w:sz="0" w:space="0" w:color="auto"/>
        <w:right w:val="none" w:sz="0" w:space="0" w:color="auto"/>
      </w:divBdr>
    </w:div>
    <w:div w:id="817037505">
      <w:bodyDiv w:val="1"/>
      <w:marLeft w:val="0"/>
      <w:marRight w:val="0"/>
      <w:marTop w:val="0"/>
      <w:marBottom w:val="0"/>
      <w:divBdr>
        <w:top w:val="none" w:sz="0" w:space="0" w:color="auto"/>
        <w:left w:val="none" w:sz="0" w:space="0" w:color="auto"/>
        <w:bottom w:val="none" w:sz="0" w:space="0" w:color="auto"/>
        <w:right w:val="none" w:sz="0" w:space="0" w:color="auto"/>
      </w:divBdr>
    </w:div>
    <w:div w:id="817260762">
      <w:bodyDiv w:val="1"/>
      <w:marLeft w:val="0"/>
      <w:marRight w:val="0"/>
      <w:marTop w:val="0"/>
      <w:marBottom w:val="0"/>
      <w:divBdr>
        <w:top w:val="none" w:sz="0" w:space="0" w:color="auto"/>
        <w:left w:val="none" w:sz="0" w:space="0" w:color="auto"/>
        <w:bottom w:val="none" w:sz="0" w:space="0" w:color="auto"/>
        <w:right w:val="none" w:sz="0" w:space="0" w:color="auto"/>
      </w:divBdr>
    </w:div>
    <w:div w:id="817456779">
      <w:bodyDiv w:val="1"/>
      <w:marLeft w:val="0"/>
      <w:marRight w:val="0"/>
      <w:marTop w:val="0"/>
      <w:marBottom w:val="0"/>
      <w:divBdr>
        <w:top w:val="none" w:sz="0" w:space="0" w:color="auto"/>
        <w:left w:val="none" w:sz="0" w:space="0" w:color="auto"/>
        <w:bottom w:val="none" w:sz="0" w:space="0" w:color="auto"/>
        <w:right w:val="none" w:sz="0" w:space="0" w:color="auto"/>
      </w:divBdr>
    </w:div>
    <w:div w:id="817496410">
      <w:bodyDiv w:val="1"/>
      <w:marLeft w:val="0"/>
      <w:marRight w:val="0"/>
      <w:marTop w:val="0"/>
      <w:marBottom w:val="0"/>
      <w:divBdr>
        <w:top w:val="none" w:sz="0" w:space="0" w:color="auto"/>
        <w:left w:val="none" w:sz="0" w:space="0" w:color="auto"/>
        <w:bottom w:val="none" w:sz="0" w:space="0" w:color="auto"/>
        <w:right w:val="none" w:sz="0" w:space="0" w:color="auto"/>
      </w:divBdr>
    </w:div>
    <w:div w:id="817501433">
      <w:bodyDiv w:val="1"/>
      <w:marLeft w:val="0"/>
      <w:marRight w:val="0"/>
      <w:marTop w:val="0"/>
      <w:marBottom w:val="0"/>
      <w:divBdr>
        <w:top w:val="none" w:sz="0" w:space="0" w:color="auto"/>
        <w:left w:val="none" w:sz="0" w:space="0" w:color="auto"/>
        <w:bottom w:val="none" w:sz="0" w:space="0" w:color="auto"/>
        <w:right w:val="none" w:sz="0" w:space="0" w:color="auto"/>
      </w:divBdr>
    </w:div>
    <w:div w:id="817697290">
      <w:bodyDiv w:val="1"/>
      <w:marLeft w:val="0"/>
      <w:marRight w:val="0"/>
      <w:marTop w:val="0"/>
      <w:marBottom w:val="0"/>
      <w:divBdr>
        <w:top w:val="none" w:sz="0" w:space="0" w:color="auto"/>
        <w:left w:val="none" w:sz="0" w:space="0" w:color="auto"/>
        <w:bottom w:val="none" w:sz="0" w:space="0" w:color="auto"/>
        <w:right w:val="none" w:sz="0" w:space="0" w:color="auto"/>
      </w:divBdr>
    </w:div>
    <w:div w:id="817771600">
      <w:bodyDiv w:val="1"/>
      <w:marLeft w:val="0"/>
      <w:marRight w:val="0"/>
      <w:marTop w:val="0"/>
      <w:marBottom w:val="0"/>
      <w:divBdr>
        <w:top w:val="none" w:sz="0" w:space="0" w:color="auto"/>
        <w:left w:val="none" w:sz="0" w:space="0" w:color="auto"/>
        <w:bottom w:val="none" w:sz="0" w:space="0" w:color="auto"/>
        <w:right w:val="none" w:sz="0" w:space="0" w:color="auto"/>
      </w:divBdr>
    </w:div>
    <w:div w:id="817920931">
      <w:bodyDiv w:val="1"/>
      <w:marLeft w:val="0"/>
      <w:marRight w:val="0"/>
      <w:marTop w:val="0"/>
      <w:marBottom w:val="0"/>
      <w:divBdr>
        <w:top w:val="none" w:sz="0" w:space="0" w:color="auto"/>
        <w:left w:val="none" w:sz="0" w:space="0" w:color="auto"/>
        <w:bottom w:val="none" w:sz="0" w:space="0" w:color="auto"/>
        <w:right w:val="none" w:sz="0" w:space="0" w:color="auto"/>
      </w:divBdr>
    </w:div>
    <w:div w:id="818116011">
      <w:bodyDiv w:val="1"/>
      <w:marLeft w:val="0"/>
      <w:marRight w:val="0"/>
      <w:marTop w:val="0"/>
      <w:marBottom w:val="0"/>
      <w:divBdr>
        <w:top w:val="none" w:sz="0" w:space="0" w:color="auto"/>
        <w:left w:val="none" w:sz="0" w:space="0" w:color="auto"/>
        <w:bottom w:val="none" w:sz="0" w:space="0" w:color="auto"/>
        <w:right w:val="none" w:sz="0" w:space="0" w:color="auto"/>
      </w:divBdr>
    </w:div>
    <w:div w:id="818349253">
      <w:bodyDiv w:val="1"/>
      <w:marLeft w:val="0"/>
      <w:marRight w:val="0"/>
      <w:marTop w:val="0"/>
      <w:marBottom w:val="0"/>
      <w:divBdr>
        <w:top w:val="none" w:sz="0" w:space="0" w:color="auto"/>
        <w:left w:val="none" w:sz="0" w:space="0" w:color="auto"/>
        <w:bottom w:val="none" w:sz="0" w:space="0" w:color="auto"/>
        <w:right w:val="none" w:sz="0" w:space="0" w:color="auto"/>
      </w:divBdr>
    </w:div>
    <w:div w:id="818495089">
      <w:bodyDiv w:val="1"/>
      <w:marLeft w:val="0"/>
      <w:marRight w:val="0"/>
      <w:marTop w:val="0"/>
      <w:marBottom w:val="0"/>
      <w:divBdr>
        <w:top w:val="none" w:sz="0" w:space="0" w:color="auto"/>
        <w:left w:val="none" w:sz="0" w:space="0" w:color="auto"/>
        <w:bottom w:val="none" w:sz="0" w:space="0" w:color="auto"/>
        <w:right w:val="none" w:sz="0" w:space="0" w:color="auto"/>
      </w:divBdr>
    </w:div>
    <w:div w:id="818499650">
      <w:bodyDiv w:val="1"/>
      <w:marLeft w:val="0"/>
      <w:marRight w:val="0"/>
      <w:marTop w:val="0"/>
      <w:marBottom w:val="0"/>
      <w:divBdr>
        <w:top w:val="none" w:sz="0" w:space="0" w:color="auto"/>
        <w:left w:val="none" w:sz="0" w:space="0" w:color="auto"/>
        <w:bottom w:val="none" w:sz="0" w:space="0" w:color="auto"/>
        <w:right w:val="none" w:sz="0" w:space="0" w:color="auto"/>
      </w:divBdr>
    </w:div>
    <w:div w:id="818503210">
      <w:bodyDiv w:val="1"/>
      <w:marLeft w:val="0"/>
      <w:marRight w:val="0"/>
      <w:marTop w:val="0"/>
      <w:marBottom w:val="0"/>
      <w:divBdr>
        <w:top w:val="none" w:sz="0" w:space="0" w:color="auto"/>
        <w:left w:val="none" w:sz="0" w:space="0" w:color="auto"/>
        <w:bottom w:val="none" w:sz="0" w:space="0" w:color="auto"/>
        <w:right w:val="none" w:sz="0" w:space="0" w:color="auto"/>
      </w:divBdr>
    </w:div>
    <w:div w:id="818621366">
      <w:bodyDiv w:val="1"/>
      <w:marLeft w:val="0"/>
      <w:marRight w:val="0"/>
      <w:marTop w:val="0"/>
      <w:marBottom w:val="0"/>
      <w:divBdr>
        <w:top w:val="none" w:sz="0" w:space="0" w:color="auto"/>
        <w:left w:val="none" w:sz="0" w:space="0" w:color="auto"/>
        <w:bottom w:val="none" w:sz="0" w:space="0" w:color="auto"/>
        <w:right w:val="none" w:sz="0" w:space="0" w:color="auto"/>
      </w:divBdr>
    </w:div>
    <w:div w:id="818695255">
      <w:bodyDiv w:val="1"/>
      <w:marLeft w:val="0"/>
      <w:marRight w:val="0"/>
      <w:marTop w:val="0"/>
      <w:marBottom w:val="0"/>
      <w:divBdr>
        <w:top w:val="none" w:sz="0" w:space="0" w:color="auto"/>
        <w:left w:val="none" w:sz="0" w:space="0" w:color="auto"/>
        <w:bottom w:val="none" w:sz="0" w:space="0" w:color="auto"/>
        <w:right w:val="none" w:sz="0" w:space="0" w:color="auto"/>
      </w:divBdr>
    </w:div>
    <w:div w:id="818766953">
      <w:bodyDiv w:val="1"/>
      <w:marLeft w:val="0"/>
      <w:marRight w:val="0"/>
      <w:marTop w:val="0"/>
      <w:marBottom w:val="0"/>
      <w:divBdr>
        <w:top w:val="none" w:sz="0" w:space="0" w:color="auto"/>
        <w:left w:val="none" w:sz="0" w:space="0" w:color="auto"/>
        <w:bottom w:val="none" w:sz="0" w:space="0" w:color="auto"/>
        <w:right w:val="none" w:sz="0" w:space="0" w:color="auto"/>
      </w:divBdr>
    </w:div>
    <w:div w:id="819032515">
      <w:bodyDiv w:val="1"/>
      <w:marLeft w:val="0"/>
      <w:marRight w:val="0"/>
      <w:marTop w:val="0"/>
      <w:marBottom w:val="0"/>
      <w:divBdr>
        <w:top w:val="none" w:sz="0" w:space="0" w:color="auto"/>
        <w:left w:val="none" w:sz="0" w:space="0" w:color="auto"/>
        <w:bottom w:val="none" w:sz="0" w:space="0" w:color="auto"/>
        <w:right w:val="none" w:sz="0" w:space="0" w:color="auto"/>
      </w:divBdr>
    </w:div>
    <w:div w:id="819074467">
      <w:bodyDiv w:val="1"/>
      <w:marLeft w:val="0"/>
      <w:marRight w:val="0"/>
      <w:marTop w:val="0"/>
      <w:marBottom w:val="0"/>
      <w:divBdr>
        <w:top w:val="none" w:sz="0" w:space="0" w:color="auto"/>
        <w:left w:val="none" w:sz="0" w:space="0" w:color="auto"/>
        <w:bottom w:val="none" w:sz="0" w:space="0" w:color="auto"/>
        <w:right w:val="none" w:sz="0" w:space="0" w:color="auto"/>
      </w:divBdr>
    </w:div>
    <w:div w:id="819080523">
      <w:bodyDiv w:val="1"/>
      <w:marLeft w:val="0"/>
      <w:marRight w:val="0"/>
      <w:marTop w:val="0"/>
      <w:marBottom w:val="0"/>
      <w:divBdr>
        <w:top w:val="none" w:sz="0" w:space="0" w:color="auto"/>
        <w:left w:val="none" w:sz="0" w:space="0" w:color="auto"/>
        <w:bottom w:val="none" w:sz="0" w:space="0" w:color="auto"/>
        <w:right w:val="none" w:sz="0" w:space="0" w:color="auto"/>
      </w:divBdr>
    </w:div>
    <w:div w:id="819154320">
      <w:bodyDiv w:val="1"/>
      <w:marLeft w:val="0"/>
      <w:marRight w:val="0"/>
      <w:marTop w:val="0"/>
      <w:marBottom w:val="0"/>
      <w:divBdr>
        <w:top w:val="none" w:sz="0" w:space="0" w:color="auto"/>
        <w:left w:val="none" w:sz="0" w:space="0" w:color="auto"/>
        <w:bottom w:val="none" w:sz="0" w:space="0" w:color="auto"/>
        <w:right w:val="none" w:sz="0" w:space="0" w:color="auto"/>
      </w:divBdr>
    </w:div>
    <w:div w:id="819270053">
      <w:bodyDiv w:val="1"/>
      <w:marLeft w:val="0"/>
      <w:marRight w:val="0"/>
      <w:marTop w:val="0"/>
      <w:marBottom w:val="0"/>
      <w:divBdr>
        <w:top w:val="none" w:sz="0" w:space="0" w:color="auto"/>
        <w:left w:val="none" w:sz="0" w:space="0" w:color="auto"/>
        <w:bottom w:val="none" w:sz="0" w:space="0" w:color="auto"/>
        <w:right w:val="none" w:sz="0" w:space="0" w:color="auto"/>
      </w:divBdr>
    </w:div>
    <w:div w:id="819420587">
      <w:bodyDiv w:val="1"/>
      <w:marLeft w:val="0"/>
      <w:marRight w:val="0"/>
      <w:marTop w:val="0"/>
      <w:marBottom w:val="0"/>
      <w:divBdr>
        <w:top w:val="none" w:sz="0" w:space="0" w:color="auto"/>
        <w:left w:val="none" w:sz="0" w:space="0" w:color="auto"/>
        <w:bottom w:val="none" w:sz="0" w:space="0" w:color="auto"/>
        <w:right w:val="none" w:sz="0" w:space="0" w:color="auto"/>
      </w:divBdr>
    </w:div>
    <w:div w:id="819425241">
      <w:bodyDiv w:val="1"/>
      <w:marLeft w:val="0"/>
      <w:marRight w:val="0"/>
      <w:marTop w:val="0"/>
      <w:marBottom w:val="0"/>
      <w:divBdr>
        <w:top w:val="none" w:sz="0" w:space="0" w:color="auto"/>
        <w:left w:val="none" w:sz="0" w:space="0" w:color="auto"/>
        <w:bottom w:val="none" w:sz="0" w:space="0" w:color="auto"/>
        <w:right w:val="none" w:sz="0" w:space="0" w:color="auto"/>
      </w:divBdr>
    </w:div>
    <w:div w:id="819737490">
      <w:bodyDiv w:val="1"/>
      <w:marLeft w:val="0"/>
      <w:marRight w:val="0"/>
      <w:marTop w:val="0"/>
      <w:marBottom w:val="0"/>
      <w:divBdr>
        <w:top w:val="none" w:sz="0" w:space="0" w:color="auto"/>
        <w:left w:val="none" w:sz="0" w:space="0" w:color="auto"/>
        <w:bottom w:val="none" w:sz="0" w:space="0" w:color="auto"/>
        <w:right w:val="none" w:sz="0" w:space="0" w:color="auto"/>
      </w:divBdr>
    </w:div>
    <w:div w:id="819879887">
      <w:bodyDiv w:val="1"/>
      <w:marLeft w:val="0"/>
      <w:marRight w:val="0"/>
      <w:marTop w:val="0"/>
      <w:marBottom w:val="0"/>
      <w:divBdr>
        <w:top w:val="none" w:sz="0" w:space="0" w:color="auto"/>
        <w:left w:val="none" w:sz="0" w:space="0" w:color="auto"/>
        <w:bottom w:val="none" w:sz="0" w:space="0" w:color="auto"/>
        <w:right w:val="none" w:sz="0" w:space="0" w:color="auto"/>
      </w:divBdr>
    </w:div>
    <w:div w:id="819885521">
      <w:bodyDiv w:val="1"/>
      <w:marLeft w:val="0"/>
      <w:marRight w:val="0"/>
      <w:marTop w:val="0"/>
      <w:marBottom w:val="0"/>
      <w:divBdr>
        <w:top w:val="none" w:sz="0" w:space="0" w:color="auto"/>
        <w:left w:val="none" w:sz="0" w:space="0" w:color="auto"/>
        <w:bottom w:val="none" w:sz="0" w:space="0" w:color="auto"/>
        <w:right w:val="none" w:sz="0" w:space="0" w:color="auto"/>
      </w:divBdr>
    </w:div>
    <w:div w:id="820006994">
      <w:bodyDiv w:val="1"/>
      <w:marLeft w:val="0"/>
      <w:marRight w:val="0"/>
      <w:marTop w:val="0"/>
      <w:marBottom w:val="0"/>
      <w:divBdr>
        <w:top w:val="none" w:sz="0" w:space="0" w:color="auto"/>
        <w:left w:val="none" w:sz="0" w:space="0" w:color="auto"/>
        <w:bottom w:val="none" w:sz="0" w:space="0" w:color="auto"/>
        <w:right w:val="none" w:sz="0" w:space="0" w:color="auto"/>
      </w:divBdr>
    </w:div>
    <w:div w:id="820122778">
      <w:bodyDiv w:val="1"/>
      <w:marLeft w:val="0"/>
      <w:marRight w:val="0"/>
      <w:marTop w:val="0"/>
      <w:marBottom w:val="0"/>
      <w:divBdr>
        <w:top w:val="none" w:sz="0" w:space="0" w:color="auto"/>
        <w:left w:val="none" w:sz="0" w:space="0" w:color="auto"/>
        <w:bottom w:val="none" w:sz="0" w:space="0" w:color="auto"/>
        <w:right w:val="none" w:sz="0" w:space="0" w:color="auto"/>
      </w:divBdr>
    </w:div>
    <w:div w:id="820317404">
      <w:bodyDiv w:val="1"/>
      <w:marLeft w:val="0"/>
      <w:marRight w:val="0"/>
      <w:marTop w:val="0"/>
      <w:marBottom w:val="0"/>
      <w:divBdr>
        <w:top w:val="none" w:sz="0" w:space="0" w:color="auto"/>
        <w:left w:val="none" w:sz="0" w:space="0" w:color="auto"/>
        <w:bottom w:val="none" w:sz="0" w:space="0" w:color="auto"/>
        <w:right w:val="none" w:sz="0" w:space="0" w:color="auto"/>
      </w:divBdr>
    </w:div>
    <w:div w:id="820392922">
      <w:bodyDiv w:val="1"/>
      <w:marLeft w:val="0"/>
      <w:marRight w:val="0"/>
      <w:marTop w:val="0"/>
      <w:marBottom w:val="0"/>
      <w:divBdr>
        <w:top w:val="none" w:sz="0" w:space="0" w:color="auto"/>
        <w:left w:val="none" w:sz="0" w:space="0" w:color="auto"/>
        <w:bottom w:val="none" w:sz="0" w:space="0" w:color="auto"/>
        <w:right w:val="none" w:sz="0" w:space="0" w:color="auto"/>
      </w:divBdr>
    </w:div>
    <w:div w:id="820922831">
      <w:bodyDiv w:val="1"/>
      <w:marLeft w:val="0"/>
      <w:marRight w:val="0"/>
      <w:marTop w:val="0"/>
      <w:marBottom w:val="0"/>
      <w:divBdr>
        <w:top w:val="none" w:sz="0" w:space="0" w:color="auto"/>
        <w:left w:val="none" w:sz="0" w:space="0" w:color="auto"/>
        <w:bottom w:val="none" w:sz="0" w:space="0" w:color="auto"/>
        <w:right w:val="none" w:sz="0" w:space="0" w:color="auto"/>
      </w:divBdr>
    </w:div>
    <w:div w:id="821241414">
      <w:bodyDiv w:val="1"/>
      <w:marLeft w:val="0"/>
      <w:marRight w:val="0"/>
      <w:marTop w:val="0"/>
      <w:marBottom w:val="0"/>
      <w:divBdr>
        <w:top w:val="none" w:sz="0" w:space="0" w:color="auto"/>
        <w:left w:val="none" w:sz="0" w:space="0" w:color="auto"/>
        <w:bottom w:val="none" w:sz="0" w:space="0" w:color="auto"/>
        <w:right w:val="none" w:sz="0" w:space="0" w:color="auto"/>
      </w:divBdr>
    </w:div>
    <w:div w:id="821316374">
      <w:bodyDiv w:val="1"/>
      <w:marLeft w:val="0"/>
      <w:marRight w:val="0"/>
      <w:marTop w:val="0"/>
      <w:marBottom w:val="0"/>
      <w:divBdr>
        <w:top w:val="none" w:sz="0" w:space="0" w:color="auto"/>
        <w:left w:val="none" w:sz="0" w:space="0" w:color="auto"/>
        <w:bottom w:val="none" w:sz="0" w:space="0" w:color="auto"/>
        <w:right w:val="none" w:sz="0" w:space="0" w:color="auto"/>
      </w:divBdr>
    </w:div>
    <w:div w:id="821849035">
      <w:bodyDiv w:val="1"/>
      <w:marLeft w:val="0"/>
      <w:marRight w:val="0"/>
      <w:marTop w:val="0"/>
      <w:marBottom w:val="0"/>
      <w:divBdr>
        <w:top w:val="none" w:sz="0" w:space="0" w:color="auto"/>
        <w:left w:val="none" w:sz="0" w:space="0" w:color="auto"/>
        <w:bottom w:val="none" w:sz="0" w:space="0" w:color="auto"/>
        <w:right w:val="none" w:sz="0" w:space="0" w:color="auto"/>
      </w:divBdr>
    </w:div>
    <w:div w:id="822047260">
      <w:bodyDiv w:val="1"/>
      <w:marLeft w:val="0"/>
      <w:marRight w:val="0"/>
      <w:marTop w:val="0"/>
      <w:marBottom w:val="0"/>
      <w:divBdr>
        <w:top w:val="none" w:sz="0" w:space="0" w:color="auto"/>
        <w:left w:val="none" w:sz="0" w:space="0" w:color="auto"/>
        <w:bottom w:val="none" w:sz="0" w:space="0" w:color="auto"/>
        <w:right w:val="none" w:sz="0" w:space="0" w:color="auto"/>
      </w:divBdr>
    </w:div>
    <w:div w:id="822084420">
      <w:bodyDiv w:val="1"/>
      <w:marLeft w:val="0"/>
      <w:marRight w:val="0"/>
      <w:marTop w:val="0"/>
      <w:marBottom w:val="0"/>
      <w:divBdr>
        <w:top w:val="none" w:sz="0" w:space="0" w:color="auto"/>
        <w:left w:val="none" w:sz="0" w:space="0" w:color="auto"/>
        <w:bottom w:val="none" w:sz="0" w:space="0" w:color="auto"/>
        <w:right w:val="none" w:sz="0" w:space="0" w:color="auto"/>
      </w:divBdr>
    </w:div>
    <w:div w:id="822233236">
      <w:bodyDiv w:val="1"/>
      <w:marLeft w:val="0"/>
      <w:marRight w:val="0"/>
      <w:marTop w:val="0"/>
      <w:marBottom w:val="0"/>
      <w:divBdr>
        <w:top w:val="none" w:sz="0" w:space="0" w:color="auto"/>
        <w:left w:val="none" w:sz="0" w:space="0" w:color="auto"/>
        <w:bottom w:val="none" w:sz="0" w:space="0" w:color="auto"/>
        <w:right w:val="none" w:sz="0" w:space="0" w:color="auto"/>
      </w:divBdr>
    </w:div>
    <w:div w:id="822234743">
      <w:bodyDiv w:val="1"/>
      <w:marLeft w:val="0"/>
      <w:marRight w:val="0"/>
      <w:marTop w:val="0"/>
      <w:marBottom w:val="0"/>
      <w:divBdr>
        <w:top w:val="none" w:sz="0" w:space="0" w:color="auto"/>
        <w:left w:val="none" w:sz="0" w:space="0" w:color="auto"/>
        <w:bottom w:val="none" w:sz="0" w:space="0" w:color="auto"/>
        <w:right w:val="none" w:sz="0" w:space="0" w:color="auto"/>
      </w:divBdr>
    </w:div>
    <w:div w:id="822353089">
      <w:bodyDiv w:val="1"/>
      <w:marLeft w:val="0"/>
      <w:marRight w:val="0"/>
      <w:marTop w:val="0"/>
      <w:marBottom w:val="0"/>
      <w:divBdr>
        <w:top w:val="none" w:sz="0" w:space="0" w:color="auto"/>
        <w:left w:val="none" w:sz="0" w:space="0" w:color="auto"/>
        <w:bottom w:val="none" w:sz="0" w:space="0" w:color="auto"/>
        <w:right w:val="none" w:sz="0" w:space="0" w:color="auto"/>
      </w:divBdr>
    </w:div>
    <w:div w:id="822357958">
      <w:bodyDiv w:val="1"/>
      <w:marLeft w:val="0"/>
      <w:marRight w:val="0"/>
      <w:marTop w:val="0"/>
      <w:marBottom w:val="0"/>
      <w:divBdr>
        <w:top w:val="none" w:sz="0" w:space="0" w:color="auto"/>
        <w:left w:val="none" w:sz="0" w:space="0" w:color="auto"/>
        <w:bottom w:val="none" w:sz="0" w:space="0" w:color="auto"/>
        <w:right w:val="none" w:sz="0" w:space="0" w:color="auto"/>
      </w:divBdr>
    </w:div>
    <w:div w:id="822430859">
      <w:bodyDiv w:val="1"/>
      <w:marLeft w:val="0"/>
      <w:marRight w:val="0"/>
      <w:marTop w:val="0"/>
      <w:marBottom w:val="0"/>
      <w:divBdr>
        <w:top w:val="none" w:sz="0" w:space="0" w:color="auto"/>
        <w:left w:val="none" w:sz="0" w:space="0" w:color="auto"/>
        <w:bottom w:val="none" w:sz="0" w:space="0" w:color="auto"/>
        <w:right w:val="none" w:sz="0" w:space="0" w:color="auto"/>
      </w:divBdr>
    </w:div>
    <w:div w:id="822501416">
      <w:bodyDiv w:val="1"/>
      <w:marLeft w:val="0"/>
      <w:marRight w:val="0"/>
      <w:marTop w:val="0"/>
      <w:marBottom w:val="0"/>
      <w:divBdr>
        <w:top w:val="none" w:sz="0" w:space="0" w:color="auto"/>
        <w:left w:val="none" w:sz="0" w:space="0" w:color="auto"/>
        <w:bottom w:val="none" w:sz="0" w:space="0" w:color="auto"/>
        <w:right w:val="none" w:sz="0" w:space="0" w:color="auto"/>
      </w:divBdr>
    </w:div>
    <w:div w:id="822544113">
      <w:bodyDiv w:val="1"/>
      <w:marLeft w:val="0"/>
      <w:marRight w:val="0"/>
      <w:marTop w:val="0"/>
      <w:marBottom w:val="0"/>
      <w:divBdr>
        <w:top w:val="none" w:sz="0" w:space="0" w:color="auto"/>
        <w:left w:val="none" w:sz="0" w:space="0" w:color="auto"/>
        <w:bottom w:val="none" w:sz="0" w:space="0" w:color="auto"/>
        <w:right w:val="none" w:sz="0" w:space="0" w:color="auto"/>
      </w:divBdr>
    </w:div>
    <w:div w:id="822619509">
      <w:bodyDiv w:val="1"/>
      <w:marLeft w:val="0"/>
      <w:marRight w:val="0"/>
      <w:marTop w:val="0"/>
      <w:marBottom w:val="0"/>
      <w:divBdr>
        <w:top w:val="none" w:sz="0" w:space="0" w:color="auto"/>
        <w:left w:val="none" w:sz="0" w:space="0" w:color="auto"/>
        <w:bottom w:val="none" w:sz="0" w:space="0" w:color="auto"/>
        <w:right w:val="none" w:sz="0" w:space="0" w:color="auto"/>
      </w:divBdr>
    </w:div>
    <w:div w:id="822742794">
      <w:bodyDiv w:val="1"/>
      <w:marLeft w:val="0"/>
      <w:marRight w:val="0"/>
      <w:marTop w:val="0"/>
      <w:marBottom w:val="0"/>
      <w:divBdr>
        <w:top w:val="none" w:sz="0" w:space="0" w:color="auto"/>
        <w:left w:val="none" w:sz="0" w:space="0" w:color="auto"/>
        <w:bottom w:val="none" w:sz="0" w:space="0" w:color="auto"/>
        <w:right w:val="none" w:sz="0" w:space="0" w:color="auto"/>
      </w:divBdr>
    </w:div>
    <w:div w:id="822936041">
      <w:bodyDiv w:val="1"/>
      <w:marLeft w:val="0"/>
      <w:marRight w:val="0"/>
      <w:marTop w:val="0"/>
      <w:marBottom w:val="0"/>
      <w:divBdr>
        <w:top w:val="none" w:sz="0" w:space="0" w:color="auto"/>
        <w:left w:val="none" w:sz="0" w:space="0" w:color="auto"/>
        <w:bottom w:val="none" w:sz="0" w:space="0" w:color="auto"/>
        <w:right w:val="none" w:sz="0" w:space="0" w:color="auto"/>
      </w:divBdr>
    </w:div>
    <w:div w:id="822963161">
      <w:bodyDiv w:val="1"/>
      <w:marLeft w:val="0"/>
      <w:marRight w:val="0"/>
      <w:marTop w:val="0"/>
      <w:marBottom w:val="0"/>
      <w:divBdr>
        <w:top w:val="none" w:sz="0" w:space="0" w:color="auto"/>
        <w:left w:val="none" w:sz="0" w:space="0" w:color="auto"/>
        <w:bottom w:val="none" w:sz="0" w:space="0" w:color="auto"/>
        <w:right w:val="none" w:sz="0" w:space="0" w:color="auto"/>
      </w:divBdr>
    </w:div>
    <w:div w:id="823160077">
      <w:bodyDiv w:val="1"/>
      <w:marLeft w:val="0"/>
      <w:marRight w:val="0"/>
      <w:marTop w:val="0"/>
      <w:marBottom w:val="0"/>
      <w:divBdr>
        <w:top w:val="none" w:sz="0" w:space="0" w:color="auto"/>
        <w:left w:val="none" w:sz="0" w:space="0" w:color="auto"/>
        <w:bottom w:val="none" w:sz="0" w:space="0" w:color="auto"/>
        <w:right w:val="none" w:sz="0" w:space="0" w:color="auto"/>
      </w:divBdr>
    </w:div>
    <w:div w:id="823206140">
      <w:bodyDiv w:val="1"/>
      <w:marLeft w:val="0"/>
      <w:marRight w:val="0"/>
      <w:marTop w:val="0"/>
      <w:marBottom w:val="0"/>
      <w:divBdr>
        <w:top w:val="none" w:sz="0" w:space="0" w:color="auto"/>
        <w:left w:val="none" w:sz="0" w:space="0" w:color="auto"/>
        <w:bottom w:val="none" w:sz="0" w:space="0" w:color="auto"/>
        <w:right w:val="none" w:sz="0" w:space="0" w:color="auto"/>
      </w:divBdr>
    </w:div>
    <w:div w:id="823622991">
      <w:bodyDiv w:val="1"/>
      <w:marLeft w:val="0"/>
      <w:marRight w:val="0"/>
      <w:marTop w:val="0"/>
      <w:marBottom w:val="0"/>
      <w:divBdr>
        <w:top w:val="none" w:sz="0" w:space="0" w:color="auto"/>
        <w:left w:val="none" w:sz="0" w:space="0" w:color="auto"/>
        <w:bottom w:val="none" w:sz="0" w:space="0" w:color="auto"/>
        <w:right w:val="none" w:sz="0" w:space="0" w:color="auto"/>
      </w:divBdr>
    </w:div>
    <w:div w:id="823860097">
      <w:bodyDiv w:val="1"/>
      <w:marLeft w:val="0"/>
      <w:marRight w:val="0"/>
      <w:marTop w:val="0"/>
      <w:marBottom w:val="0"/>
      <w:divBdr>
        <w:top w:val="none" w:sz="0" w:space="0" w:color="auto"/>
        <w:left w:val="none" w:sz="0" w:space="0" w:color="auto"/>
        <w:bottom w:val="none" w:sz="0" w:space="0" w:color="auto"/>
        <w:right w:val="none" w:sz="0" w:space="0" w:color="auto"/>
      </w:divBdr>
    </w:div>
    <w:div w:id="824051624">
      <w:bodyDiv w:val="1"/>
      <w:marLeft w:val="0"/>
      <w:marRight w:val="0"/>
      <w:marTop w:val="0"/>
      <w:marBottom w:val="0"/>
      <w:divBdr>
        <w:top w:val="none" w:sz="0" w:space="0" w:color="auto"/>
        <w:left w:val="none" w:sz="0" w:space="0" w:color="auto"/>
        <w:bottom w:val="none" w:sz="0" w:space="0" w:color="auto"/>
        <w:right w:val="none" w:sz="0" w:space="0" w:color="auto"/>
      </w:divBdr>
    </w:div>
    <w:div w:id="824122846">
      <w:bodyDiv w:val="1"/>
      <w:marLeft w:val="0"/>
      <w:marRight w:val="0"/>
      <w:marTop w:val="0"/>
      <w:marBottom w:val="0"/>
      <w:divBdr>
        <w:top w:val="none" w:sz="0" w:space="0" w:color="auto"/>
        <w:left w:val="none" w:sz="0" w:space="0" w:color="auto"/>
        <w:bottom w:val="none" w:sz="0" w:space="0" w:color="auto"/>
        <w:right w:val="none" w:sz="0" w:space="0" w:color="auto"/>
      </w:divBdr>
    </w:div>
    <w:div w:id="824202887">
      <w:bodyDiv w:val="1"/>
      <w:marLeft w:val="0"/>
      <w:marRight w:val="0"/>
      <w:marTop w:val="0"/>
      <w:marBottom w:val="0"/>
      <w:divBdr>
        <w:top w:val="none" w:sz="0" w:space="0" w:color="auto"/>
        <w:left w:val="none" w:sz="0" w:space="0" w:color="auto"/>
        <w:bottom w:val="none" w:sz="0" w:space="0" w:color="auto"/>
        <w:right w:val="none" w:sz="0" w:space="0" w:color="auto"/>
      </w:divBdr>
    </w:div>
    <w:div w:id="824207304">
      <w:bodyDiv w:val="1"/>
      <w:marLeft w:val="0"/>
      <w:marRight w:val="0"/>
      <w:marTop w:val="0"/>
      <w:marBottom w:val="0"/>
      <w:divBdr>
        <w:top w:val="none" w:sz="0" w:space="0" w:color="auto"/>
        <w:left w:val="none" w:sz="0" w:space="0" w:color="auto"/>
        <w:bottom w:val="none" w:sz="0" w:space="0" w:color="auto"/>
        <w:right w:val="none" w:sz="0" w:space="0" w:color="auto"/>
      </w:divBdr>
    </w:div>
    <w:div w:id="824392798">
      <w:bodyDiv w:val="1"/>
      <w:marLeft w:val="0"/>
      <w:marRight w:val="0"/>
      <w:marTop w:val="0"/>
      <w:marBottom w:val="0"/>
      <w:divBdr>
        <w:top w:val="none" w:sz="0" w:space="0" w:color="auto"/>
        <w:left w:val="none" w:sz="0" w:space="0" w:color="auto"/>
        <w:bottom w:val="none" w:sz="0" w:space="0" w:color="auto"/>
        <w:right w:val="none" w:sz="0" w:space="0" w:color="auto"/>
      </w:divBdr>
    </w:div>
    <w:div w:id="824474899">
      <w:bodyDiv w:val="1"/>
      <w:marLeft w:val="0"/>
      <w:marRight w:val="0"/>
      <w:marTop w:val="0"/>
      <w:marBottom w:val="0"/>
      <w:divBdr>
        <w:top w:val="none" w:sz="0" w:space="0" w:color="auto"/>
        <w:left w:val="none" w:sz="0" w:space="0" w:color="auto"/>
        <w:bottom w:val="none" w:sz="0" w:space="0" w:color="auto"/>
        <w:right w:val="none" w:sz="0" w:space="0" w:color="auto"/>
      </w:divBdr>
    </w:div>
    <w:div w:id="824585223">
      <w:bodyDiv w:val="1"/>
      <w:marLeft w:val="0"/>
      <w:marRight w:val="0"/>
      <w:marTop w:val="0"/>
      <w:marBottom w:val="0"/>
      <w:divBdr>
        <w:top w:val="none" w:sz="0" w:space="0" w:color="auto"/>
        <w:left w:val="none" w:sz="0" w:space="0" w:color="auto"/>
        <w:bottom w:val="none" w:sz="0" w:space="0" w:color="auto"/>
        <w:right w:val="none" w:sz="0" w:space="0" w:color="auto"/>
      </w:divBdr>
    </w:div>
    <w:div w:id="824587747">
      <w:bodyDiv w:val="1"/>
      <w:marLeft w:val="0"/>
      <w:marRight w:val="0"/>
      <w:marTop w:val="0"/>
      <w:marBottom w:val="0"/>
      <w:divBdr>
        <w:top w:val="none" w:sz="0" w:space="0" w:color="auto"/>
        <w:left w:val="none" w:sz="0" w:space="0" w:color="auto"/>
        <w:bottom w:val="none" w:sz="0" w:space="0" w:color="auto"/>
        <w:right w:val="none" w:sz="0" w:space="0" w:color="auto"/>
      </w:divBdr>
    </w:div>
    <w:div w:id="824663906">
      <w:bodyDiv w:val="1"/>
      <w:marLeft w:val="0"/>
      <w:marRight w:val="0"/>
      <w:marTop w:val="0"/>
      <w:marBottom w:val="0"/>
      <w:divBdr>
        <w:top w:val="none" w:sz="0" w:space="0" w:color="auto"/>
        <w:left w:val="none" w:sz="0" w:space="0" w:color="auto"/>
        <w:bottom w:val="none" w:sz="0" w:space="0" w:color="auto"/>
        <w:right w:val="none" w:sz="0" w:space="0" w:color="auto"/>
      </w:divBdr>
    </w:div>
    <w:div w:id="824669275">
      <w:bodyDiv w:val="1"/>
      <w:marLeft w:val="0"/>
      <w:marRight w:val="0"/>
      <w:marTop w:val="0"/>
      <w:marBottom w:val="0"/>
      <w:divBdr>
        <w:top w:val="none" w:sz="0" w:space="0" w:color="auto"/>
        <w:left w:val="none" w:sz="0" w:space="0" w:color="auto"/>
        <w:bottom w:val="none" w:sz="0" w:space="0" w:color="auto"/>
        <w:right w:val="none" w:sz="0" w:space="0" w:color="auto"/>
      </w:divBdr>
    </w:div>
    <w:div w:id="824709469">
      <w:bodyDiv w:val="1"/>
      <w:marLeft w:val="0"/>
      <w:marRight w:val="0"/>
      <w:marTop w:val="0"/>
      <w:marBottom w:val="0"/>
      <w:divBdr>
        <w:top w:val="none" w:sz="0" w:space="0" w:color="auto"/>
        <w:left w:val="none" w:sz="0" w:space="0" w:color="auto"/>
        <w:bottom w:val="none" w:sz="0" w:space="0" w:color="auto"/>
        <w:right w:val="none" w:sz="0" w:space="0" w:color="auto"/>
      </w:divBdr>
    </w:div>
    <w:div w:id="824858659">
      <w:bodyDiv w:val="1"/>
      <w:marLeft w:val="0"/>
      <w:marRight w:val="0"/>
      <w:marTop w:val="0"/>
      <w:marBottom w:val="0"/>
      <w:divBdr>
        <w:top w:val="none" w:sz="0" w:space="0" w:color="auto"/>
        <w:left w:val="none" w:sz="0" w:space="0" w:color="auto"/>
        <w:bottom w:val="none" w:sz="0" w:space="0" w:color="auto"/>
        <w:right w:val="none" w:sz="0" w:space="0" w:color="auto"/>
      </w:divBdr>
    </w:div>
    <w:div w:id="825441885">
      <w:bodyDiv w:val="1"/>
      <w:marLeft w:val="0"/>
      <w:marRight w:val="0"/>
      <w:marTop w:val="0"/>
      <w:marBottom w:val="0"/>
      <w:divBdr>
        <w:top w:val="none" w:sz="0" w:space="0" w:color="auto"/>
        <w:left w:val="none" w:sz="0" w:space="0" w:color="auto"/>
        <w:bottom w:val="none" w:sz="0" w:space="0" w:color="auto"/>
        <w:right w:val="none" w:sz="0" w:space="0" w:color="auto"/>
      </w:divBdr>
    </w:div>
    <w:div w:id="825584369">
      <w:bodyDiv w:val="1"/>
      <w:marLeft w:val="0"/>
      <w:marRight w:val="0"/>
      <w:marTop w:val="0"/>
      <w:marBottom w:val="0"/>
      <w:divBdr>
        <w:top w:val="none" w:sz="0" w:space="0" w:color="auto"/>
        <w:left w:val="none" w:sz="0" w:space="0" w:color="auto"/>
        <w:bottom w:val="none" w:sz="0" w:space="0" w:color="auto"/>
        <w:right w:val="none" w:sz="0" w:space="0" w:color="auto"/>
      </w:divBdr>
    </w:div>
    <w:div w:id="825821755">
      <w:bodyDiv w:val="1"/>
      <w:marLeft w:val="0"/>
      <w:marRight w:val="0"/>
      <w:marTop w:val="0"/>
      <w:marBottom w:val="0"/>
      <w:divBdr>
        <w:top w:val="none" w:sz="0" w:space="0" w:color="auto"/>
        <w:left w:val="none" w:sz="0" w:space="0" w:color="auto"/>
        <w:bottom w:val="none" w:sz="0" w:space="0" w:color="auto"/>
        <w:right w:val="none" w:sz="0" w:space="0" w:color="auto"/>
      </w:divBdr>
    </w:div>
    <w:div w:id="825824535">
      <w:bodyDiv w:val="1"/>
      <w:marLeft w:val="0"/>
      <w:marRight w:val="0"/>
      <w:marTop w:val="0"/>
      <w:marBottom w:val="0"/>
      <w:divBdr>
        <w:top w:val="none" w:sz="0" w:space="0" w:color="auto"/>
        <w:left w:val="none" w:sz="0" w:space="0" w:color="auto"/>
        <w:bottom w:val="none" w:sz="0" w:space="0" w:color="auto"/>
        <w:right w:val="none" w:sz="0" w:space="0" w:color="auto"/>
      </w:divBdr>
    </w:div>
    <w:div w:id="825903720">
      <w:bodyDiv w:val="1"/>
      <w:marLeft w:val="0"/>
      <w:marRight w:val="0"/>
      <w:marTop w:val="0"/>
      <w:marBottom w:val="0"/>
      <w:divBdr>
        <w:top w:val="none" w:sz="0" w:space="0" w:color="auto"/>
        <w:left w:val="none" w:sz="0" w:space="0" w:color="auto"/>
        <w:bottom w:val="none" w:sz="0" w:space="0" w:color="auto"/>
        <w:right w:val="none" w:sz="0" w:space="0" w:color="auto"/>
      </w:divBdr>
    </w:div>
    <w:div w:id="825976363">
      <w:bodyDiv w:val="1"/>
      <w:marLeft w:val="0"/>
      <w:marRight w:val="0"/>
      <w:marTop w:val="0"/>
      <w:marBottom w:val="0"/>
      <w:divBdr>
        <w:top w:val="none" w:sz="0" w:space="0" w:color="auto"/>
        <w:left w:val="none" w:sz="0" w:space="0" w:color="auto"/>
        <w:bottom w:val="none" w:sz="0" w:space="0" w:color="auto"/>
        <w:right w:val="none" w:sz="0" w:space="0" w:color="auto"/>
      </w:divBdr>
    </w:div>
    <w:div w:id="826018275">
      <w:bodyDiv w:val="1"/>
      <w:marLeft w:val="0"/>
      <w:marRight w:val="0"/>
      <w:marTop w:val="0"/>
      <w:marBottom w:val="0"/>
      <w:divBdr>
        <w:top w:val="none" w:sz="0" w:space="0" w:color="auto"/>
        <w:left w:val="none" w:sz="0" w:space="0" w:color="auto"/>
        <w:bottom w:val="none" w:sz="0" w:space="0" w:color="auto"/>
        <w:right w:val="none" w:sz="0" w:space="0" w:color="auto"/>
      </w:divBdr>
    </w:div>
    <w:div w:id="826089147">
      <w:bodyDiv w:val="1"/>
      <w:marLeft w:val="0"/>
      <w:marRight w:val="0"/>
      <w:marTop w:val="0"/>
      <w:marBottom w:val="0"/>
      <w:divBdr>
        <w:top w:val="none" w:sz="0" w:space="0" w:color="auto"/>
        <w:left w:val="none" w:sz="0" w:space="0" w:color="auto"/>
        <w:bottom w:val="none" w:sz="0" w:space="0" w:color="auto"/>
        <w:right w:val="none" w:sz="0" w:space="0" w:color="auto"/>
      </w:divBdr>
    </w:div>
    <w:div w:id="826290903">
      <w:bodyDiv w:val="1"/>
      <w:marLeft w:val="0"/>
      <w:marRight w:val="0"/>
      <w:marTop w:val="0"/>
      <w:marBottom w:val="0"/>
      <w:divBdr>
        <w:top w:val="none" w:sz="0" w:space="0" w:color="auto"/>
        <w:left w:val="none" w:sz="0" w:space="0" w:color="auto"/>
        <w:bottom w:val="none" w:sz="0" w:space="0" w:color="auto"/>
        <w:right w:val="none" w:sz="0" w:space="0" w:color="auto"/>
      </w:divBdr>
    </w:div>
    <w:div w:id="826362343">
      <w:bodyDiv w:val="1"/>
      <w:marLeft w:val="0"/>
      <w:marRight w:val="0"/>
      <w:marTop w:val="0"/>
      <w:marBottom w:val="0"/>
      <w:divBdr>
        <w:top w:val="none" w:sz="0" w:space="0" w:color="auto"/>
        <w:left w:val="none" w:sz="0" w:space="0" w:color="auto"/>
        <w:bottom w:val="none" w:sz="0" w:space="0" w:color="auto"/>
        <w:right w:val="none" w:sz="0" w:space="0" w:color="auto"/>
      </w:divBdr>
    </w:div>
    <w:div w:id="826440441">
      <w:bodyDiv w:val="1"/>
      <w:marLeft w:val="0"/>
      <w:marRight w:val="0"/>
      <w:marTop w:val="0"/>
      <w:marBottom w:val="0"/>
      <w:divBdr>
        <w:top w:val="none" w:sz="0" w:space="0" w:color="auto"/>
        <w:left w:val="none" w:sz="0" w:space="0" w:color="auto"/>
        <w:bottom w:val="none" w:sz="0" w:space="0" w:color="auto"/>
        <w:right w:val="none" w:sz="0" w:space="0" w:color="auto"/>
      </w:divBdr>
    </w:div>
    <w:div w:id="826552150">
      <w:bodyDiv w:val="1"/>
      <w:marLeft w:val="0"/>
      <w:marRight w:val="0"/>
      <w:marTop w:val="0"/>
      <w:marBottom w:val="0"/>
      <w:divBdr>
        <w:top w:val="none" w:sz="0" w:space="0" w:color="auto"/>
        <w:left w:val="none" w:sz="0" w:space="0" w:color="auto"/>
        <w:bottom w:val="none" w:sz="0" w:space="0" w:color="auto"/>
        <w:right w:val="none" w:sz="0" w:space="0" w:color="auto"/>
      </w:divBdr>
    </w:div>
    <w:div w:id="826746949">
      <w:bodyDiv w:val="1"/>
      <w:marLeft w:val="0"/>
      <w:marRight w:val="0"/>
      <w:marTop w:val="0"/>
      <w:marBottom w:val="0"/>
      <w:divBdr>
        <w:top w:val="none" w:sz="0" w:space="0" w:color="auto"/>
        <w:left w:val="none" w:sz="0" w:space="0" w:color="auto"/>
        <w:bottom w:val="none" w:sz="0" w:space="0" w:color="auto"/>
        <w:right w:val="none" w:sz="0" w:space="0" w:color="auto"/>
      </w:divBdr>
    </w:div>
    <w:div w:id="826899093">
      <w:bodyDiv w:val="1"/>
      <w:marLeft w:val="0"/>
      <w:marRight w:val="0"/>
      <w:marTop w:val="0"/>
      <w:marBottom w:val="0"/>
      <w:divBdr>
        <w:top w:val="none" w:sz="0" w:space="0" w:color="auto"/>
        <w:left w:val="none" w:sz="0" w:space="0" w:color="auto"/>
        <w:bottom w:val="none" w:sz="0" w:space="0" w:color="auto"/>
        <w:right w:val="none" w:sz="0" w:space="0" w:color="auto"/>
      </w:divBdr>
    </w:div>
    <w:div w:id="826942823">
      <w:bodyDiv w:val="1"/>
      <w:marLeft w:val="0"/>
      <w:marRight w:val="0"/>
      <w:marTop w:val="0"/>
      <w:marBottom w:val="0"/>
      <w:divBdr>
        <w:top w:val="none" w:sz="0" w:space="0" w:color="auto"/>
        <w:left w:val="none" w:sz="0" w:space="0" w:color="auto"/>
        <w:bottom w:val="none" w:sz="0" w:space="0" w:color="auto"/>
        <w:right w:val="none" w:sz="0" w:space="0" w:color="auto"/>
      </w:divBdr>
    </w:div>
    <w:div w:id="826946175">
      <w:bodyDiv w:val="1"/>
      <w:marLeft w:val="0"/>
      <w:marRight w:val="0"/>
      <w:marTop w:val="0"/>
      <w:marBottom w:val="0"/>
      <w:divBdr>
        <w:top w:val="none" w:sz="0" w:space="0" w:color="auto"/>
        <w:left w:val="none" w:sz="0" w:space="0" w:color="auto"/>
        <w:bottom w:val="none" w:sz="0" w:space="0" w:color="auto"/>
        <w:right w:val="none" w:sz="0" w:space="0" w:color="auto"/>
      </w:divBdr>
    </w:div>
    <w:div w:id="827087940">
      <w:bodyDiv w:val="1"/>
      <w:marLeft w:val="0"/>
      <w:marRight w:val="0"/>
      <w:marTop w:val="0"/>
      <w:marBottom w:val="0"/>
      <w:divBdr>
        <w:top w:val="none" w:sz="0" w:space="0" w:color="auto"/>
        <w:left w:val="none" w:sz="0" w:space="0" w:color="auto"/>
        <w:bottom w:val="none" w:sz="0" w:space="0" w:color="auto"/>
        <w:right w:val="none" w:sz="0" w:space="0" w:color="auto"/>
      </w:divBdr>
    </w:div>
    <w:div w:id="827329801">
      <w:bodyDiv w:val="1"/>
      <w:marLeft w:val="0"/>
      <w:marRight w:val="0"/>
      <w:marTop w:val="0"/>
      <w:marBottom w:val="0"/>
      <w:divBdr>
        <w:top w:val="none" w:sz="0" w:space="0" w:color="auto"/>
        <w:left w:val="none" w:sz="0" w:space="0" w:color="auto"/>
        <w:bottom w:val="none" w:sz="0" w:space="0" w:color="auto"/>
        <w:right w:val="none" w:sz="0" w:space="0" w:color="auto"/>
      </w:divBdr>
    </w:div>
    <w:div w:id="827482401">
      <w:bodyDiv w:val="1"/>
      <w:marLeft w:val="0"/>
      <w:marRight w:val="0"/>
      <w:marTop w:val="0"/>
      <w:marBottom w:val="0"/>
      <w:divBdr>
        <w:top w:val="none" w:sz="0" w:space="0" w:color="auto"/>
        <w:left w:val="none" w:sz="0" w:space="0" w:color="auto"/>
        <w:bottom w:val="none" w:sz="0" w:space="0" w:color="auto"/>
        <w:right w:val="none" w:sz="0" w:space="0" w:color="auto"/>
      </w:divBdr>
    </w:div>
    <w:div w:id="827599080">
      <w:bodyDiv w:val="1"/>
      <w:marLeft w:val="0"/>
      <w:marRight w:val="0"/>
      <w:marTop w:val="0"/>
      <w:marBottom w:val="0"/>
      <w:divBdr>
        <w:top w:val="none" w:sz="0" w:space="0" w:color="auto"/>
        <w:left w:val="none" w:sz="0" w:space="0" w:color="auto"/>
        <w:bottom w:val="none" w:sz="0" w:space="0" w:color="auto"/>
        <w:right w:val="none" w:sz="0" w:space="0" w:color="auto"/>
      </w:divBdr>
    </w:div>
    <w:div w:id="827719725">
      <w:bodyDiv w:val="1"/>
      <w:marLeft w:val="0"/>
      <w:marRight w:val="0"/>
      <w:marTop w:val="0"/>
      <w:marBottom w:val="0"/>
      <w:divBdr>
        <w:top w:val="none" w:sz="0" w:space="0" w:color="auto"/>
        <w:left w:val="none" w:sz="0" w:space="0" w:color="auto"/>
        <w:bottom w:val="none" w:sz="0" w:space="0" w:color="auto"/>
        <w:right w:val="none" w:sz="0" w:space="0" w:color="auto"/>
      </w:divBdr>
    </w:div>
    <w:div w:id="827749646">
      <w:bodyDiv w:val="1"/>
      <w:marLeft w:val="0"/>
      <w:marRight w:val="0"/>
      <w:marTop w:val="0"/>
      <w:marBottom w:val="0"/>
      <w:divBdr>
        <w:top w:val="none" w:sz="0" w:space="0" w:color="auto"/>
        <w:left w:val="none" w:sz="0" w:space="0" w:color="auto"/>
        <w:bottom w:val="none" w:sz="0" w:space="0" w:color="auto"/>
        <w:right w:val="none" w:sz="0" w:space="0" w:color="auto"/>
      </w:divBdr>
    </w:div>
    <w:div w:id="827942433">
      <w:bodyDiv w:val="1"/>
      <w:marLeft w:val="0"/>
      <w:marRight w:val="0"/>
      <w:marTop w:val="0"/>
      <w:marBottom w:val="0"/>
      <w:divBdr>
        <w:top w:val="none" w:sz="0" w:space="0" w:color="auto"/>
        <w:left w:val="none" w:sz="0" w:space="0" w:color="auto"/>
        <w:bottom w:val="none" w:sz="0" w:space="0" w:color="auto"/>
        <w:right w:val="none" w:sz="0" w:space="0" w:color="auto"/>
      </w:divBdr>
    </w:div>
    <w:div w:id="828208337">
      <w:bodyDiv w:val="1"/>
      <w:marLeft w:val="0"/>
      <w:marRight w:val="0"/>
      <w:marTop w:val="0"/>
      <w:marBottom w:val="0"/>
      <w:divBdr>
        <w:top w:val="none" w:sz="0" w:space="0" w:color="auto"/>
        <w:left w:val="none" w:sz="0" w:space="0" w:color="auto"/>
        <w:bottom w:val="none" w:sz="0" w:space="0" w:color="auto"/>
        <w:right w:val="none" w:sz="0" w:space="0" w:color="auto"/>
      </w:divBdr>
    </w:div>
    <w:div w:id="828209343">
      <w:bodyDiv w:val="1"/>
      <w:marLeft w:val="0"/>
      <w:marRight w:val="0"/>
      <w:marTop w:val="0"/>
      <w:marBottom w:val="0"/>
      <w:divBdr>
        <w:top w:val="none" w:sz="0" w:space="0" w:color="auto"/>
        <w:left w:val="none" w:sz="0" w:space="0" w:color="auto"/>
        <w:bottom w:val="none" w:sz="0" w:space="0" w:color="auto"/>
        <w:right w:val="none" w:sz="0" w:space="0" w:color="auto"/>
      </w:divBdr>
    </w:div>
    <w:div w:id="828211057">
      <w:bodyDiv w:val="1"/>
      <w:marLeft w:val="0"/>
      <w:marRight w:val="0"/>
      <w:marTop w:val="0"/>
      <w:marBottom w:val="0"/>
      <w:divBdr>
        <w:top w:val="none" w:sz="0" w:space="0" w:color="auto"/>
        <w:left w:val="none" w:sz="0" w:space="0" w:color="auto"/>
        <w:bottom w:val="none" w:sz="0" w:space="0" w:color="auto"/>
        <w:right w:val="none" w:sz="0" w:space="0" w:color="auto"/>
      </w:divBdr>
    </w:div>
    <w:div w:id="828254661">
      <w:bodyDiv w:val="1"/>
      <w:marLeft w:val="0"/>
      <w:marRight w:val="0"/>
      <w:marTop w:val="0"/>
      <w:marBottom w:val="0"/>
      <w:divBdr>
        <w:top w:val="none" w:sz="0" w:space="0" w:color="auto"/>
        <w:left w:val="none" w:sz="0" w:space="0" w:color="auto"/>
        <w:bottom w:val="none" w:sz="0" w:space="0" w:color="auto"/>
        <w:right w:val="none" w:sz="0" w:space="0" w:color="auto"/>
      </w:divBdr>
    </w:div>
    <w:div w:id="828525678">
      <w:bodyDiv w:val="1"/>
      <w:marLeft w:val="0"/>
      <w:marRight w:val="0"/>
      <w:marTop w:val="0"/>
      <w:marBottom w:val="0"/>
      <w:divBdr>
        <w:top w:val="none" w:sz="0" w:space="0" w:color="auto"/>
        <w:left w:val="none" w:sz="0" w:space="0" w:color="auto"/>
        <w:bottom w:val="none" w:sz="0" w:space="0" w:color="auto"/>
        <w:right w:val="none" w:sz="0" w:space="0" w:color="auto"/>
      </w:divBdr>
    </w:div>
    <w:div w:id="828641350">
      <w:bodyDiv w:val="1"/>
      <w:marLeft w:val="0"/>
      <w:marRight w:val="0"/>
      <w:marTop w:val="0"/>
      <w:marBottom w:val="0"/>
      <w:divBdr>
        <w:top w:val="none" w:sz="0" w:space="0" w:color="auto"/>
        <w:left w:val="none" w:sz="0" w:space="0" w:color="auto"/>
        <w:bottom w:val="none" w:sz="0" w:space="0" w:color="auto"/>
        <w:right w:val="none" w:sz="0" w:space="0" w:color="auto"/>
      </w:divBdr>
    </w:div>
    <w:div w:id="828713486">
      <w:bodyDiv w:val="1"/>
      <w:marLeft w:val="0"/>
      <w:marRight w:val="0"/>
      <w:marTop w:val="0"/>
      <w:marBottom w:val="0"/>
      <w:divBdr>
        <w:top w:val="none" w:sz="0" w:space="0" w:color="auto"/>
        <w:left w:val="none" w:sz="0" w:space="0" w:color="auto"/>
        <w:bottom w:val="none" w:sz="0" w:space="0" w:color="auto"/>
        <w:right w:val="none" w:sz="0" w:space="0" w:color="auto"/>
      </w:divBdr>
    </w:div>
    <w:div w:id="829056377">
      <w:bodyDiv w:val="1"/>
      <w:marLeft w:val="0"/>
      <w:marRight w:val="0"/>
      <w:marTop w:val="0"/>
      <w:marBottom w:val="0"/>
      <w:divBdr>
        <w:top w:val="none" w:sz="0" w:space="0" w:color="auto"/>
        <w:left w:val="none" w:sz="0" w:space="0" w:color="auto"/>
        <w:bottom w:val="none" w:sz="0" w:space="0" w:color="auto"/>
        <w:right w:val="none" w:sz="0" w:space="0" w:color="auto"/>
      </w:divBdr>
    </w:div>
    <w:div w:id="829440432">
      <w:bodyDiv w:val="1"/>
      <w:marLeft w:val="0"/>
      <w:marRight w:val="0"/>
      <w:marTop w:val="0"/>
      <w:marBottom w:val="0"/>
      <w:divBdr>
        <w:top w:val="none" w:sz="0" w:space="0" w:color="auto"/>
        <w:left w:val="none" w:sz="0" w:space="0" w:color="auto"/>
        <w:bottom w:val="none" w:sz="0" w:space="0" w:color="auto"/>
        <w:right w:val="none" w:sz="0" w:space="0" w:color="auto"/>
      </w:divBdr>
    </w:div>
    <w:div w:id="829443638">
      <w:bodyDiv w:val="1"/>
      <w:marLeft w:val="0"/>
      <w:marRight w:val="0"/>
      <w:marTop w:val="0"/>
      <w:marBottom w:val="0"/>
      <w:divBdr>
        <w:top w:val="none" w:sz="0" w:space="0" w:color="auto"/>
        <w:left w:val="none" w:sz="0" w:space="0" w:color="auto"/>
        <w:bottom w:val="none" w:sz="0" w:space="0" w:color="auto"/>
        <w:right w:val="none" w:sz="0" w:space="0" w:color="auto"/>
      </w:divBdr>
    </w:div>
    <w:div w:id="829902551">
      <w:bodyDiv w:val="1"/>
      <w:marLeft w:val="0"/>
      <w:marRight w:val="0"/>
      <w:marTop w:val="0"/>
      <w:marBottom w:val="0"/>
      <w:divBdr>
        <w:top w:val="none" w:sz="0" w:space="0" w:color="auto"/>
        <w:left w:val="none" w:sz="0" w:space="0" w:color="auto"/>
        <w:bottom w:val="none" w:sz="0" w:space="0" w:color="auto"/>
        <w:right w:val="none" w:sz="0" w:space="0" w:color="auto"/>
      </w:divBdr>
    </w:div>
    <w:div w:id="830171518">
      <w:bodyDiv w:val="1"/>
      <w:marLeft w:val="0"/>
      <w:marRight w:val="0"/>
      <w:marTop w:val="0"/>
      <w:marBottom w:val="0"/>
      <w:divBdr>
        <w:top w:val="none" w:sz="0" w:space="0" w:color="auto"/>
        <w:left w:val="none" w:sz="0" w:space="0" w:color="auto"/>
        <w:bottom w:val="none" w:sz="0" w:space="0" w:color="auto"/>
        <w:right w:val="none" w:sz="0" w:space="0" w:color="auto"/>
      </w:divBdr>
    </w:div>
    <w:div w:id="830294875">
      <w:bodyDiv w:val="1"/>
      <w:marLeft w:val="0"/>
      <w:marRight w:val="0"/>
      <w:marTop w:val="0"/>
      <w:marBottom w:val="0"/>
      <w:divBdr>
        <w:top w:val="none" w:sz="0" w:space="0" w:color="auto"/>
        <w:left w:val="none" w:sz="0" w:space="0" w:color="auto"/>
        <w:bottom w:val="none" w:sz="0" w:space="0" w:color="auto"/>
        <w:right w:val="none" w:sz="0" w:space="0" w:color="auto"/>
      </w:divBdr>
    </w:div>
    <w:div w:id="830481998">
      <w:bodyDiv w:val="1"/>
      <w:marLeft w:val="0"/>
      <w:marRight w:val="0"/>
      <w:marTop w:val="0"/>
      <w:marBottom w:val="0"/>
      <w:divBdr>
        <w:top w:val="none" w:sz="0" w:space="0" w:color="auto"/>
        <w:left w:val="none" w:sz="0" w:space="0" w:color="auto"/>
        <w:bottom w:val="none" w:sz="0" w:space="0" w:color="auto"/>
        <w:right w:val="none" w:sz="0" w:space="0" w:color="auto"/>
      </w:divBdr>
    </w:div>
    <w:div w:id="830561578">
      <w:bodyDiv w:val="1"/>
      <w:marLeft w:val="0"/>
      <w:marRight w:val="0"/>
      <w:marTop w:val="0"/>
      <w:marBottom w:val="0"/>
      <w:divBdr>
        <w:top w:val="none" w:sz="0" w:space="0" w:color="auto"/>
        <w:left w:val="none" w:sz="0" w:space="0" w:color="auto"/>
        <w:bottom w:val="none" w:sz="0" w:space="0" w:color="auto"/>
        <w:right w:val="none" w:sz="0" w:space="0" w:color="auto"/>
      </w:divBdr>
    </w:div>
    <w:div w:id="830870584">
      <w:bodyDiv w:val="1"/>
      <w:marLeft w:val="0"/>
      <w:marRight w:val="0"/>
      <w:marTop w:val="0"/>
      <w:marBottom w:val="0"/>
      <w:divBdr>
        <w:top w:val="none" w:sz="0" w:space="0" w:color="auto"/>
        <w:left w:val="none" w:sz="0" w:space="0" w:color="auto"/>
        <w:bottom w:val="none" w:sz="0" w:space="0" w:color="auto"/>
        <w:right w:val="none" w:sz="0" w:space="0" w:color="auto"/>
      </w:divBdr>
    </w:div>
    <w:div w:id="830875951">
      <w:bodyDiv w:val="1"/>
      <w:marLeft w:val="0"/>
      <w:marRight w:val="0"/>
      <w:marTop w:val="0"/>
      <w:marBottom w:val="0"/>
      <w:divBdr>
        <w:top w:val="none" w:sz="0" w:space="0" w:color="auto"/>
        <w:left w:val="none" w:sz="0" w:space="0" w:color="auto"/>
        <w:bottom w:val="none" w:sz="0" w:space="0" w:color="auto"/>
        <w:right w:val="none" w:sz="0" w:space="0" w:color="auto"/>
      </w:divBdr>
      <w:divsChild>
        <w:div w:id="1479808643">
          <w:marLeft w:val="0"/>
          <w:marRight w:val="0"/>
          <w:marTop w:val="0"/>
          <w:marBottom w:val="0"/>
          <w:divBdr>
            <w:top w:val="none" w:sz="0" w:space="0" w:color="auto"/>
            <w:left w:val="none" w:sz="0" w:space="0" w:color="auto"/>
            <w:bottom w:val="none" w:sz="0" w:space="0" w:color="auto"/>
            <w:right w:val="none" w:sz="0" w:space="0" w:color="auto"/>
          </w:divBdr>
        </w:div>
      </w:divsChild>
    </w:div>
    <w:div w:id="831027700">
      <w:bodyDiv w:val="1"/>
      <w:marLeft w:val="0"/>
      <w:marRight w:val="0"/>
      <w:marTop w:val="0"/>
      <w:marBottom w:val="0"/>
      <w:divBdr>
        <w:top w:val="none" w:sz="0" w:space="0" w:color="auto"/>
        <w:left w:val="none" w:sz="0" w:space="0" w:color="auto"/>
        <w:bottom w:val="none" w:sz="0" w:space="0" w:color="auto"/>
        <w:right w:val="none" w:sz="0" w:space="0" w:color="auto"/>
      </w:divBdr>
    </w:div>
    <w:div w:id="831063219">
      <w:bodyDiv w:val="1"/>
      <w:marLeft w:val="0"/>
      <w:marRight w:val="0"/>
      <w:marTop w:val="0"/>
      <w:marBottom w:val="0"/>
      <w:divBdr>
        <w:top w:val="none" w:sz="0" w:space="0" w:color="auto"/>
        <w:left w:val="none" w:sz="0" w:space="0" w:color="auto"/>
        <w:bottom w:val="none" w:sz="0" w:space="0" w:color="auto"/>
        <w:right w:val="none" w:sz="0" w:space="0" w:color="auto"/>
      </w:divBdr>
    </w:div>
    <w:div w:id="831065427">
      <w:bodyDiv w:val="1"/>
      <w:marLeft w:val="0"/>
      <w:marRight w:val="0"/>
      <w:marTop w:val="0"/>
      <w:marBottom w:val="0"/>
      <w:divBdr>
        <w:top w:val="none" w:sz="0" w:space="0" w:color="auto"/>
        <w:left w:val="none" w:sz="0" w:space="0" w:color="auto"/>
        <w:bottom w:val="none" w:sz="0" w:space="0" w:color="auto"/>
        <w:right w:val="none" w:sz="0" w:space="0" w:color="auto"/>
      </w:divBdr>
    </w:div>
    <w:div w:id="831065911">
      <w:bodyDiv w:val="1"/>
      <w:marLeft w:val="0"/>
      <w:marRight w:val="0"/>
      <w:marTop w:val="0"/>
      <w:marBottom w:val="0"/>
      <w:divBdr>
        <w:top w:val="none" w:sz="0" w:space="0" w:color="auto"/>
        <w:left w:val="none" w:sz="0" w:space="0" w:color="auto"/>
        <w:bottom w:val="none" w:sz="0" w:space="0" w:color="auto"/>
        <w:right w:val="none" w:sz="0" w:space="0" w:color="auto"/>
      </w:divBdr>
    </w:div>
    <w:div w:id="831217344">
      <w:bodyDiv w:val="1"/>
      <w:marLeft w:val="0"/>
      <w:marRight w:val="0"/>
      <w:marTop w:val="0"/>
      <w:marBottom w:val="0"/>
      <w:divBdr>
        <w:top w:val="none" w:sz="0" w:space="0" w:color="auto"/>
        <w:left w:val="none" w:sz="0" w:space="0" w:color="auto"/>
        <w:bottom w:val="none" w:sz="0" w:space="0" w:color="auto"/>
        <w:right w:val="none" w:sz="0" w:space="0" w:color="auto"/>
      </w:divBdr>
    </w:div>
    <w:div w:id="831264002">
      <w:bodyDiv w:val="1"/>
      <w:marLeft w:val="0"/>
      <w:marRight w:val="0"/>
      <w:marTop w:val="0"/>
      <w:marBottom w:val="0"/>
      <w:divBdr>
        <w:top w:val="none" w:sz="0" w:space="0" w:color="auto"/>
        <w:left w:val="none" w:sz="0" w:space="0" w:color="auto"/>
        <w:bottom w:val="none" w:sz="0" w:space="0" w:color="auto"/>
        <w:right w:val="none" w:sz="0" w:space="0" w:color="auto"/>
      </w:divBdr>
    </w:div>
    <w:div w:id="831525702">
      <w:bodyDiv w:val="1"/>
      <w:marLeft w:val="0"/>
      <w:marRight w:val="0"/>
      <w:marTop w:val="0"/>
      <w:marBottom w:val="0"/>
      <w:divBdr>
        <w:top w:val="none" w:sz="0" w:space="0" w:color="auto"/>
        <w:left w:val="none" w:sz="0" w:space="0" w:color="auto"/>
        <w:bottom w:val="none" w:sz="0" w:space="0" w:color="auto"/>
        <w:right w:val="none" w:sz="0" w:space="0" w:color="auto"/>
      </w:divBdr>
    </w:div>
    <w:div w:id="831793467">
      <w:bodyDiv w:val="1"/>
      <w:marLeft w:val="0"/>
      <w:marRight w:val="0"/>
      <w:marTop w:val="0"/>
      <w:marBottom w:val="0"/>
      <w:divBdr>
        <w:top w:val="none" w:sz="0" w:space="0" w:color="auto"/>
        <w:left w:val="none" w:sz="0" w:space="0" w:color="auto"/>
        <w:bottom w:val="none" w:sz="0" w:space="0" w:color="auto"/>
        <w:right w:val="none" w:sz="0" w:space="0" w:color="auto"/>
      </w:divBdr>
    </w:div>
    <w:div w:id="831796469">
      <w:bodyDiv w:val="1"/>
      <w:marLeft w:val="0"/>
      <w:marRight w:val="0"/>
      <w:marTop w:val="0"/>
      <w:marBottom w:val="0"/>
      <w:divBdr>
        <w:top w:val="none" w:sz="0" w:space="0" w:color="auto"/>
        <w:left w:val="none" w:sz="0" w:space="0" w:color="auto"/>
        <w:bottom w:val="none" w:sz="0" w:space="0" w:color="auto"/>
        <w:right w:val="none" w:sz="0" w:space="0" w:color="auto"/>
      </w:divBdr>
    </w:div>
    <w:div w:id="831873075">
      <w:bodyDiv w:val="1"/>
      <w:marLeft w:val="0"/>
      <w:marRight w:val="0"/>
      <w:marTop w:val="0"/>
      <w:marBottom w:val="0"/>
      <w:divBdr>
        <w:top w:val="none" w:sz="0" w:space="0" w:color="auto"/>
        <w:left w:val="none" w:sz="0" w:space="0" w:color="auto"/>
        <w:bottom w:val="none" w:sz="0" w:space="0" w:color="auto"/>
        <w:right w:val="none" w:sz="0" w:space="0" w:color="auto"/>
      </w:divBdr>
    </w:div>
    <w:div w:id="831876461">
      <w:bodyDiv w:val="1"/>
      <w:marLeft w:val="0"/>
      <w:marRight w:val="0"/>
      <w:marTop w:val="0"/>
      <w:marBottom w:val="0"/>
      <w:divBdr>
        <w:top w:val="none" w:sz="0" w:space="0" w:color="auto"/>
        <w:left w:val="none" w:sz="0" w:space="0" w:color="auto"/>
        <w:bottom w:val="none" w:sz="0" w:space="0" w:color="auto"/>
        <w:right w:val="none" w:sz="0" w:space="0" w:color="auto"/>
      </w:divBdr>
    </w:div>
    <w:div w:id="831986750">
      <w:bodyDiv w:val="1"/>
      <w:marLeft w:val="0"/>
      <w:marRight w:val="0"/>
      <w:marTop w:val="0"/>
      <w:marBottom w:val="0"/>
      <w:divBdr>
        <w:top w:val="none" w:sz="0" w:space="0" w:color="auto"/>
        <w:left w:val="none" w:sz="0" w:space="0" w:color="auto"/>
        <w:bottom w:val="none" w:sz="0" w:space="0" w:color="auto"/>
        <w:right w:val="none" w:sz="0" w:space="0" w:color="auto"/>
      </w:divBdr>
    </w:div>
    <w:div w:id="832139483">
      <w:bodyDiv w:val="1"/>
      <w:marLeft w:val="0"/>
      <w:marRight w:val="0"/>
      <w:marTop w:val="0"/>
      <w:marBottom w:val="0"/>
      <w:divBdr>
        <w:top w:val="none" w:sz="0" w:space="0" w:color="auto"/>
        <w:left w:val="none" w:sz="0" w:space="0" w:color="auto"/>
        <w:bottom w:val="none" w:sz="0" w:space="0" w:color="auto"/>
        <w:right w:val="none" w:sz="0" w:space="0" w:color="auto"/>
      </w:divBdr>
    </w:div>
    <w:div w:id="832381842">
      <w:bodyDiv w:val="1"/>
      <w:marLeft w:val="0"/>
      <w:marRight w:val="0"/>
      <w:marTop w:val="0"/>
      <w:marBottom w:val="0"/>
      <w:divBdr>
        <w:top w:val="none" w:sz="0" w:space="0" w:color="auto"/>
        <w:left w:val="none" w:sz="0" w:space="0" w:color="auto"/>
        <w:bottom w:val="none" w:sz="0" w:space="0" w:color="auto"/>
        <w:right w:val="none" w:sz="0" w:space="0" w:color="auto"/>
      </w:divBdr>
    </w:div>
    <w:div w:id="832456016">
      <w:bodyDiv w:val="1"/>
      <w:marLeft w:val="0"/>
      <w:marRight w:val="0"/>
      <w:marTop w:val="0"/>
      <w:marBottom w:val="0"/>
      <w:divBdr>
        <w:top w:val="none" w:sz="0" w:space="0" w:color="auto"/>
        <w:left w:val="none" w:sz="0" w:space="0" w:color="auto"/>
        <w:bottom w:val="none" w:sz="0" w:space="0" w:color="auto"/>
        <w:right w:val="none" w:sz="0" w:space="0" w:color="auto"/>
      </w:divBdr>
    </w:div>
    <w:div w:id="832649166">
      <w:bodyDiv w:val="1"/>
      <w:marLeft w:val="0"/>
      <w:marRight w:val="0"/>
      <w:marTop w:val="0"/>
      <w:marBottom w:val="0"/>
      <w:divBdr>
        <w:top w:val="none" w:sz="0" w:space="0" w:color="auto"/>
        <w:left w:val="none" w:sz="0" w:space="0" w:color="auto"/>
        <w:bottom w:val="none" w:sz="0" w:space="0" w:color="auto"/>
        <w:right w:val="none" w:sz="0" w:space="0" w:color="auto"/>
      </w:divBdr>
    </w:div>
    <w:div w:id="832719777">
      <w:bodyDiv w:val="1"/>
      <w:marLeft w:val="0"/>
      <w:marRight w:val="0"/>
      <w:marTop w:val="0"/>
      <w:marBottom w:val="0"/>
      <w:divBdr>
        <w:top w:val="none" w:sz="0" w:space="0" w:color="auto"/>
        <w:left w:val="none" w:sz="0" w:space="0" w:color="auto"/>
        <w:bottom w:val="none" w:sz="0" w:space="0" w:color="auto"/>
        <w:right w:val="none" w:sz="0" w:space="0" w:color="auto"/>
      </w:divBdr>
    </w:div>
    <w:div w:id="832987669">
      <w:bodyDiv w:val="1"/>
      <w:marLeft w:val="0"/>
      <w:marRight w:val="0"/>
      <w:marTop w:val="0"/>
      <w:marBottom w:val="0"/>
      <w:divBdr>
        <w:top w:val="none" w:sz="0" w:space="0" w:color="auto"/>
        <w:left w:val="none" w:sz="0" w:space="0" w:color="auto"/>
        <w:bottom w:val="none" w:sz="0" w:space="0" w:color="auto"/>
        <w:right w:val="none" w:sz="0" w:space="0" w:color="auto"/>
      </w:divBdr>
    </w:div>
    <w:div w:id="832988702">
      <w:bodyDiv w:val="1"/>
      <w:marLeft w:val="0"/>
      <w:marRight w:val="0"/>
      <w:marTop w:val="0"/>
      <w:marBottom w:val="0"/>
      <w:divBdr>
        <w:top w:val="none" w:sz="0" w:space="0" w:color="auto"/>
        <w:left w:val="none" w:sz="0" w:space="0" w:color="auto"/>
        <w:bottom w:val="none" w:sz="0" w:space="0" w:color="auto"/>
        <w:right w:val="none" w:sz="0" w:space="0" w:color="auto"/>
      </w:divBdr>
    </w:div>
    <w:div w:id="833181823">
      <w:bodyDiv w:val="1"/>
      <w:marLeft w:val="0"/>
      <w:marRight w:val="0"/>
      <w:marTop w:val="0"/>
      <w:marBottom w:val="0"/>
      <w:divBdr>
        <w:top w:val="none" w:sz="0" w:space="0" w:color="auto"/>
        <w:left w:val="none" w:sz="0" w:space="0" w:color="auto"/>
        <w:bottom w:val="none" w:sz="0" w:space="0" w:color="auto"/>
        <w:right w:val="none" w:sz="0" w:space="0" w:color="auto"/>
      </w:divBdr>
    </w:div>
    <w:div w:id="833257096">
      <w:bodyDiv w:val="1"/>
      <w:marLeft w:val="0"/>
      <w:marRight w:val="0"/>
      <w:marTop w:val="0"/>
      <w:marBottom w:val="0"/>
      <w:divBdr>
        <w:top w:val="none" w:sz="0" w:space="0" w:color="auto"/>
        <w:left w:val="none" w:sz="0" w:space="0" w:color="auto"/>
        <w:bottom w:val="none" w:sz="0" w:space="0" w:color="auto"/>
        <w:right w:val="none" w:sz="0" w:space="0" w:color="auto"/>
      </w:divBdr>
    </w:div>
    <w:div w:id="833297718">
      <w:bodyDiv w:val="1"/>
      <w:marLeft w:val="0"/>
      <w:marRight w:val="0"/>
      <w:marTop w:val="0"/>
      <w:marBottom w:val="0"/>
      <w:divBdr>
        <w:top w:val="none" w:sz="0" w:space="0" w:color="auto"/>
        <w:left w:val="none" w:sz="0" w:space="0" w:color="auto"/>
        <w:bottom w:val="none" w:sz="0" w:space="0" w:color="auto"/>
        <w:right w:val="none" w:sz="0" w:space="0" w:color="auto"/>
      </w:divBdr>
    </w:div>
    <w:div w:id="833490390">
      <w:bodyDiv w:val="1"/>
      <w:marLeft w:val="0"/>
      <w:marRight w:val="0"/>
      <w:marTop w:val="0"/>
      <w:marBottom w:val="0"/>
      <w:divBdr>
        <w:top w:val="none" w:sz="0" w:space="0" w:color="auto"/>
        <w:left w:val="none" w:sz="0" w:space="0" w:color="auto"/>
        <w:bottom w:val="none" w:sz="0" w:space="0" w:color="auto"/>
        <w:right w:val="none" w:sz="0" w:space="0" w:color="auto"/>
      </w:divBdr>
    </w:div>
    <w:div w:id="833492223">
      <w:bodyDiv w:val="1"/>
      <w:marLeft w:val="0"/>
      <w:marRight w:val="0"/>
      <w:marTop w:val="0"/>
      <w:marBottom w:val="0"/>
      <w:divBdr>
        <w:top w:val="none" w:sz="0" w:space="0" w:color="auto"/>
        <w:left w:val="none" w:sz="0" w:space="0" w:color="auto"/>
        <w:bottom w:val="none" w:sz="0" w:space="0" w:color="auto"/>
        <w:right w:val="none" w:sz="0" w:space="0" w:color="auto"/>
      </w:divBdr>
    </w:div>
    <w:div w:id="833493279">
      <w:bodyDiv w:val="1"/>
      <w:marLeft w:val="0"/>
      <w:marRight w:val="0"/>
      <w:marTop w:val="0"/>
      <w:marBottom w:val="0"/>
      <w:divBdr>
        <w:top w:val="none" w:sz="0" w:space="0" w:color="auto"/>
        <w:left w:val="none" w:sz="0" w:space="0" w:color="auto"/>
        <w:bottom w:val="none" w:sz="0" w:space="0" w:color="auto"/>
        <w:right w:val="none" w:sz="0" w:space="0" w:color="auto"/>
      </w:divBdr>
    </w:div>
    <w:div w:id="833648757">
      <w:bodyDiv w:val="1"/>
      <w:marLeft w:val="0"/>
      <w:marRight w:val="0"/>
      <w:marTop w:val="0"/>
      <w:marBottom w:val="0"/>
      <w:divBdr>
        <w:top w:val="none" w:sz="0" w:space="0" w:color="auto"/>
        <w:left w:val="none" w:sz="0" w:space="0" w:color="auto"/>
        <w:bottom w:val="none" w:sz="0" w:space="0" w:color="auto"/>
        <w:right w:val="none" w:sz="0" w:space="0" w:color="auto"/>
      </w:divBdr>
    </w:div>
    <w:div w:id="833691931">
      <w:bodyDiv w:val="1"/>
      <w:marLeft w:val="0"/>
      <w:marRight w:val="0"/>
      <w:marTop w:val="0"/>
      <w:marBottom w:val="0"/>
      <w:divBdr>
        <w:top w:val="none" w:sz="0" w:space="0" w:color="auto"/>
        <w:left w:val="none" w:sz="0" w:space="0" w:color="auto"/>
        <w:bottom w:val="none" w:sz="0" w:space="0" w:color="auto"/>
        <w:right w:val="none" w:sz="0" w:space="0" w:color="auto"/>
      </w:divBdr>
    </w:div>
    <w:div w:id="833716221">
      <w:bodyDiv w:val="1"/>
      <w:marLeft w:val="0"/>
      <w:marRight w:val="0"/>
      <w:marTop w:val="0"/>
      <w:marBottom w:val="0"/>
      <w:divBdr>
        <w:top w:val="none" w:sz="0" w:space="0" w:color="auto"/>
        <w:left w:val="none" w:sz="0" w:space="0" w:color="auto"/>
        <w:bottom w:val="none" w:sz="0" w:space="0" w:color="auto"/>
        <w:right w:val="none" w:sz="0" w:space="0" w:color="auto"/>
      </w:divBdr>
    </w:div>
    <w:div w:id="833762342">
      <w:bodyDiv w:val="1"/>
      <w:marLeft w:val="0"/>
      <w:marRight w:val="0"/>
      <w:marTop w:val="0"/>
      <w:marBottom w:val="0"/>
      <w:divBdr>
        <w:top w:val="none" w:sz="0" w:space="0" w:color="auto"/>
        <w:left w:val="none" w:sz="0" w:space="0" w:color="auto"/>
        <w:bottom w:val="none" w:sz="0" w:space="0" w:color="auto"/>
        <w:right w:val="none" w:sz="0" w:space="0" w:color="auto"/>
      </w:divBdr>
    </w:div>
    <w:div w:id="833835908">
      <w:bodyDiv w:val="1"/>
      <w:marLeft w:val="0"/>
      <w:marRight w:val="0"/>
      <w:marTop w:val="0"/>
      <w:marBottom w:val="0"/>
      <w:divBdr>
        <w:top w:val="none" w:sz="0" w:space="0" w:color="auto"/>
        <w:left w:val="none" w:sz="0" w:space="0" w:color="auto"/>
        <w:bottom w:val="none" w:sz="0" w:space="0" w:color="auto"/>
        <w:right w:val="none" w:sz="0" w:space="0" w:color="auto"/>
      </w:divBdr>
    </w:div>
    <w:div w:id="834227529">
      <w:bodyDiv w:val="1"/>
      <w:marLeft w:val="0"/>
      <w:marRight w:val="0"/>
      <w:marTop w:val="0"/>
      <w:marBottom w:val="0"/>
      <w:divBdr>
        <w:top w:val="none" w:sz="0" w:space="0" w:color="auto"/>
        <w:left w:val="none" w:sz="0" w:space="0" w:color="auto"/>
        <w:bottom w:val="none" w:sz="0" w:space="0" w:color="auto"/>
        <w:right w:val="none" w:sz="0" w:space="0" w:color="auto"/>
      </w:divBdr>
    </w:div>
    <w:div w:id="834346050">
      <w:bodyDiv w:val="1"/>
      <w:marLeft w:val="0"/>
      <w:marRight w:val="0"/>
      <w:marTop w:val="0"/>
      <w:marBottom w:val="0"/>
      <w:divBdr>
        <w:top w:val="none" w:sz="0" w:space="0" w:color="auto"/>
        <w:left w:val="none" w:sz="0" w:space="0" w:color="auto"/>
        <w:bottom w:val="none" w:sz="0" w:space="0" w:color="auto"/>
        <w:right w:val="none" w:sz="0" w:space="0" w:color="auto"/>
      </w:divBdr>
    </w:div>
    <w:div w:id="835002800">
      <w:bodyDiv w:val="1"/>
      <w:marLeft w:val="0"/>
      <w:marRight w:val="0"/>
      <w:marTop w:val="0"/>
      <w:marBottom w:val="0"/>
      <w:divBdr>
        <w:top w:val="none" w:sz="0" w:space="0" w:color="auto"/>
        <w:left w:val="none" w:sz="0" w:space="0" w:color="auto"/>
        <w:bottom w:val="none" w:sz="0" w:space="0" w:color="auto"/>
        <w:right w:val="none" w:sz="0" w:space="0" w:color="auto"/>
      </w:divBdr>
    </w:div>
    <w:div w:id="835075068">
      <w:bodyDiv w:val="1"/>
      <w:marLeft w:val="0"/>
      <w:marRight w:val="0"/>
      <w:marTop w:val="0"/>
      <w:marBottom w:val="0"/>
      <w:divBdr>
        <w:top w:val="none" w:sz="0" w:space="0" w:color="auto"/>
        <w:left w:val="none" w:sz="0" w:space="0" w:color="auto"/>
        <w:bottom w:val="none" w:sz="0" w:space="0" w:color="auto"/>
        <w:right w:val="none" w:sz="0" w:space="0" w:color="auto"/>
      </w:divBdr>
    </w:div>
    <w:div w:id="835151816">
      <w:bodyDiv w:val="1"/>
      <w:marLeft w:val="0"/>
      <w:marRight w:val="0"/>
      <w:marTop w:val="0"/>
      <w:marBottom w:val="0"/>
      <w:divBdr>
        <w:top w:val="none" w:sz="0" w:space="0" w:color="auto"/>
        <w:left w:val="none" w:sz="0" w:space="0" w:color="auto"/>
        <w:bottom w:val="none" w:sz="0" w:space="0" w:color="auto"/>
        <w:right w:val="none" w:sz="0" w:space="0" w:color="auto"/>
      </w:divBdr>
    </w:div>
    <w:div w:id="835413055">
      <w:bodyDiv w:val="1"/>
      <w:marLeft w:val="0"/>
      <w:marRight w:val="0"/>
      <w:marTop w:val="0"/>
      <w:marBottom w:val="0"/>
      <w:divBdr>
        <w:top w:val="none" w:sz="0" w:space="0" w:color="auto"/>
        <w:left w:val="none" w:sz="0" w:space="0" w:color="auto"/>
        <w:bottom w:val="none" w:sz="0" w:space="0" w:color="auto"/>
        <w:right w:val="none" w:sz="0" w:space="0" w:color="auto"/>
      </w:divBdr>
    </w:div>
    <w:div w:id="835415987">
      <w:bodyDiv w:val="1"/>
      <w:marLeft w:val="0"/>
      <w:marRight w:val="0"/>
      <w:marTop w:val="0"/>
      <w:marBottom w:val="0"/>
      <w:divBdr>
        <w:top w:val="none" w:sz="0" w:space="0" w:color="auto"/>
        <w:left w:val="none" w:sz="0" w:space="0" w:color="auto"/>
        <w:bottom w:val="none" w:sz="0" w:space="0" w:color="auto"/>
        <w:right w:val="none" w:sz="0" w:space="0" w:color="auto"/>
      </w:divBdr>
    </w:div>
    <w:div w:id="835807002">
      <w:bodyDiv w:val="1"/>
      <w:marLeft w:val="0"/>
      <w:marRight w:val="0"/>
      <w:marTop w:val="0"/>
      <w:marBottom w:val="0"/>
      <w:divBdr>
        <w:top w:val="none" w:sz="0" w:space="0" w:color="auto"/>
        <w:left w:val="none" w:sz="0" w:space="0" w:color="auto"/>
        <w:bottom w:val="none" w:sz="0" w:space="0" w:color="auto"/>
        <w:right w:val="none" w:sz="0" w:space="0" w:color="auto"/>
      </w:divBdr>
    </w:div>
    <w:div w:id="835807197">
      <w:bodyDiv w:val="1"/>
      <w:marLeft w:val="0"/>
      <w:marRight w:val="0"/>
      <w:marTop w:val="0"/>
      <w:marBottom w:val="0"/>
      <w:divBdr>
        <w:top w:val="none" w:sz="0" w:space="0" w:color="auto"/>
        <w:left w:val="none" w:sz="0" w:space="0" w:color="auto"/>
        <w:bottom w:val="none" w:sz="0" w:space="0" w:color="auto"/>
        <w:right w:val="none" w:sz="0" w:space="0" w:color="auto"/>
      </w:divBdr>
    </w:div>
    <w:div w:id="835849136">
      <w:bodyDiv w:val="1"/>
      <w:marLeft w:val="0"/>
      <w:marRight w:val="0"/>
      <w:marTop w:val="0"/>
      <w:marBottom w:val="0"/>
      <w:divBdr>
        <w:top w:val="none" w:sz="0" w:space="0" w:color="auto"/>
        <w:left w:val="none" w:sz="0" w:space="0" w:color="auto"/>
        <w:bottom w:val="none" w:sz="0" w:space="0" w:color="auto"/>
        <w:right w:val="none" w:sz="0" w:space="0" w:color="auto"/>
      </w:divBdr>
    </w:div>
    <w:div w:id="836072408">
      <w:bodyDiv w:val="1"/>
      <w:marLeft w:val="0"/>
      <w:marRight w:val="0"/>
      <w:marTop w:val="0"/>
      <w:marBottom w:val="0"/>
      <w:divBdr>
        <w:top w:val="none" w:sz="0" w:space="0" w:color="auto"/>
        <w:left w:val="none" w:sz="0" w:space="0" w:color="auto"/>
        <w:bottom w:val="none" w:sz="0" w:space="0" w:color="auto"/>
        <w:right w:val="none" w:sz="0" w:space="0" w:color="auto"/>
      </w:divBdr>
    </w:div>
    <w:div w:id="836186692">
      <w:bodyDiv w:val="1"/>
      <w:marLeft w:val="0"/>
      <w:marRight w:val="0"/>
      <w:marTop w:val="0"/>
      <w:marBottom w:val="0"/>
      <w:divBdr>
        <w:top w:val="none" w:sz="0" w:space="0" w:color="auto"/>
        <w:left w:val="none" w:sz="0" w:space="0" w:color="auto"/>
        <w:bottom w:val="none" w:sz="0" w:space="0" w:color="auto"/>
        <w:right w:val="none" w:sz="0" w:space="0" w:color="auto"/>
      </w:divBdr>
    </w:div>
    <w:div w:id="836192859">
      <w:bodyDiv w:val="1"/>
      <w:marLeft w:val="0"/>
      <w:marRight w:val="0"/>
      <w:marTop w:val="0"/>
      <w:marBottom w:val="0"/>
      <w:divBdr>
        <w:top w:val="none" w:sz="0" w:space="0" w:color="auto"/>
        <w:left w:val="none" w:sz="0" w:space="0" w:color="auto"/>
        <w:bottom w:val="none" w:sz="0" w:space="0" w:color="auto"/>
        <w:right w:val="none" w:sz="0" w:space="0" w:color="auto"/>
      </w:divBdr>
    </w:div>
    <w:div w:id="836531801">
      <w:bodyDiv w:val="1"/>
      <w:marLeft w:val="0"/>
      <w:marRight w:val="0"/>
      <w:marTop w:val="0"/>
      <w:marBottom w:val="0"/>
      <w:divBdr>
        <w:top w:val="none" w:sz="0" w:space="0" w:color="auto"/>
        <w:left w:val="none" w:sz="0" w:space="0" w:color="auto"/>
        <w:bottom w:val="none" w:sz="0" w:space="0" w:color="auto"/>
        <w:right w:val="none" w:sz="0" w:space="0" w:color="auto"/>
      </w:divBdr>
    </w:div>
    <w:div w:id="836729808">
      <w:bodyDiv w:val="1"/>
      <w:marLeft w:val="0"/>
      <w:marRight w:val="0"/>
      <w:marTop w:val="0"/>
      <w:marBottom w:val="0"/>
      <w:divBdr>
        <w:top w:val="none" w:sz="0" w:space="0" w:color="auto"/>
        <w:left w:val="none" w:sz="0" w:space="0" w:color="auto"/>
        <w:bottom w:val="none" w:sz="0" w:space="0" w:color="auto"/>
        <w:right w:val="none" w:sz="0" w:space="0" w:color="auto"/>
      </w:divBdr>
    </w:div>
    <w:div w:id="836770634">
      <w:bodyDiv w:val="1"/>
      <w:marLeft w:val="0"/>
      <w:marRight w:val="0"/>
      <w:marTop w:val="0"/>
      <w:marBottom w:val="0"/>
      <w:divBdr>
        <w:top w:val="none" w:sz="0" w:space="0" w:color="auto"/>
        <w:left w:val="none" w:sz="0" w:space="0" w:color="auto"/>
        <w:bottom w:val="none" w:sz="0" w:space="0" w:color="auto"/>
        <w:right w:val="none" w:sz="0" w:space="0" w:color="auto"/>
      </w:divBdr>
    </w:div>
    <w:div w:id="836844691">
      <w:bodyDiv w:val="1"/>
      <w:marLeft w:val="0"/>
      <w:marRight w:val="0"/>
      <w:marTop w:val="0"/>
      <w:marBottom w:val="0"/>
      <w:divBdr>
        <w:top w:val="none" w:sz="0" w:space="0" w:color="auto"/>
        <w:left w:val="none" w:sz="0" w:space="0" w:color="auto"/>
        <w:bottom w:val="none" w:sz="0" w:space="0" w:color="auto"/>
        <w:right w:val="none" w:sz="0" w:space="0" w:color="auto"/>
      </w:divBdr>
    </w:div>
    <w:div w:id="837187841">
      <w:bodyDiv w:val="1"/>
      <w:marLeft w:val="0"/>
      <w:marRight w:val="0"/>
      <w:marTop w:val="0"/>
      <w:marBottom w:val="0"/>
      <w:divBdr>
        <w:top w:val="none" w:sz="0" w:space="0" w:color="auto"/>
        <w:left w:val="none" w:sz="0" w:space="0" w:color="auto"/>
        <w:bottom w:val="none" w:sz="0" w:space="0" w:color="auto"/>
        <w:right w:val="none" w:sz="0" w:space="0" w:color="auto"/>
      </w:divBdr>
    </w:div>
    <w:div w:id="837230500">
      <w:bodyDiv w:val="1"/>
      <w:marLeft w:val="0"/>
      <w:marRight w:val="0"/>
      <w:marTop w:val="0"/>
      <w:marBottom w:val="0"/>
      <w:divBdr>
        <w:top w:val="none" w:sz="0" w:space="0" w:color="auto"/>
        <w:left w:val="none" w:sz="0" w:space="0" w:color="auto"/>
        <w:bottom w:val="none" w:sz="0" w:space="0" w:color="auto"/>
        <w:right w:val="none" w:sz="0" w:space="0" w:color="auto"/>
      </w:divBdr>
    </w:div>
    <w:div w:id="837235906">
      <w:bodyDiv w:val="1"/>
      <w:marLeft w:val="0"/>
      <w:marRight w:val="0"/>
      <w:marTop w:val="0"/>
      <w:marBottom w:val="0"/>
      <w:divBdr>
        <w:top w:val="none" w:sz="0" w:space="0" w:color="auto"/>
        <w:left w:val="none" w:sz="0" w:space="0" w:color="auto"/>
        <w:bottom w:val="none" w:sz="0" w:space="0" w:color="auto"/>
        <w:right w:val="none" w:sz="0" w:space="0" w:color="auto"/>
      </w:divBdr>
    </w:div>
    <w:div w:id="837385485">
      <w:bodyDiv w:val="1"/>
      <w:marLeft w:val="0"/>
      <w:marRight w:val="0"/>
      <w:marTop w:val="0"/>
      <w:marBottom w:val="0"/>
      <w:divBdr>
        <w:top w:val="none" w:sz="0" w:space="0" w:color="auto"/>
        <w:left w:val="none" w:sz="0" w:space="0" w:color="auto"/>
        <w:bottom w:val="none" w:sz="0" w:space="0" w:color="auto"/>
        <w:right w:val="none" w:sz="0" w:space="0" w:color="auto"/>
      </w:divBdr>
    </w:div>
    <w:div w:id="837616875">
      <w:bodyDiv w:val="1"/>
      <w:marLeft w:val="0"/>
      <w:marRight w:val="0"/>
      <w:marTop w:val="0"/>
      <w:marBottom w:val="0"/>
      <w:divBdr>
        <w:top w:val="none" w:sz="0" w:space="0" w:color="auto"/>
        <w:left w:val="none" w:sz="0" w:space="0" w:color="auto"/>
        <w:bottom w:val="none" w:sz="0" w:space="0" w:color="auto"/>
        <w:right w:val="none" w:sz="0" w:space="0" w:color="auto"/>
      </w:divBdr>
    </w:div>
    <w:div w:id="837841735">
      <w:bodyDiv w:val="1"/>
      <w:marLeft w:val="0"/>
      <w:marRight w:val="0"/>
      <w:marTop w:val="0"/>
      <w:marBottom w:val="0"/>
      <w:divBdr>
        <w:top w:val="none" w:sz="0" w:space="0" w:color="auto"/>
        <w:left w:val="none" w:sz="0" w:space="0" w:color="auto"/>
        <w:bottom w:val="none" w:sz="0" w:space="0" w:color="auto"/>
        <w:right w:val="none" w:sz="0" w:space="0" w:color="auto"/>
      </w:divBdr>
    </w:div>
    <w:div w:id="838040865">
      <w:bodyDiv w:val="1"/>
      <w:marLeft w:val="0"/>
      <w:marRight w:val="0"/>
      <w:marTop w:val="0"/>
      <w:marBottom w:val="0"/>
      <w:divBdr>
        <w:top w:val="none" w:sz="0" w:space="0" w:color="auto"/>
        <w:left w:val="none" w:sz="0" w:space="0" w:color="auto"/>
        <w:bottom w:val="none" w:sz="0" w:space="0" w:color="auto"/>
        <w:right w:val="none" w:sz="0" w:space="0" w:color="auto"/>
      </w:divBdr>
    </w:div>
    <w:div w:id="838082094">
      <w:bodyDiv w:val="1"/>
      <w:marLeft w:val="0"/>
      <w:marRight w:val="0"/>
      <w:marTop w:val="0"/>
      <w:marBottom w:val="0"/>
      <w:divBdr>
        <w:top w:val="none" w:sz="0" w:space="0" w:color="auto"/>
        <w:left w:val="none" w:sz="0" w:space="0" w:color="auto"/>
        <w:bottom w:val="none" w:sz="0" w:space="0" w:color="auto"/>
        <w:right w:val="none" w:sz="0" w:space="0" w:color="auto"/>
      </w:divBdr>
    </w:div>
    <w:div w:id="838083499">
      <w:bodyDiv w:val="1"/>
      <w:marLeft w:val="0"/>
      <w:marRight w:val="0"/>
      <w:marTop w:val="0"/>
      <w:marBottom w:val="0"/>
      <w:divBdr>
        <w:top w:val="none" w:sz="0" w:space="0" w:color="auto"/>
        <w:left w:val="none" w:sz="0" w:space="0" w:color="auto"/>
        <w:bottom w:val="none" w:sz="0" w:space="0" w:color="auto"/>
        <w:right w:val="none" w:sz="0" w:space="0" w:color="auto"/>
      </w:divBdr>
    </w:div>
    <w:div w:id="838934554">
      <w:bodyDiv w:val="1"/>
      <w:marLeft w:val="0"/>
      <w:marRight w:val="0"/>
      <w:marTop w:val="0"/>
      <w:marBottom w:val="0"/>
      <w:divBdr>
        <w:top w:val="none" w:sz="0" w:space="0" w:color="auto"/>
        <w:left w:val="none" w:sz="0" w:space="0" w:color="auto"/>
        <w:bottom w:val="none" w:sz="0" w:space="0" w:color="auto"/>
        <w:right w:val="none" w:sz="0" w:space="0" w:color="auto"/>
      </w:divBdr>
    </w:div>
    <w:div w:id="839006132">
      <w:bodyDiv w:val="1"/>
      <w:marLeft w:val="0"/>
      <w:marRight w:val="0"/>
      <w:marTop w:val="0"/>
      <w:marBottom w:val="0"/>
      <w:divBdr>
        <w:top w:val="none" w:sz="0" w:space="0" w:color="auto"/>
        <w:left w:val="none" w:sz="0" w:space="0" w:color="auto"/>
        <w:bottom w:val="none" w:sz="0" w:space="0" w:color="auto"/>
        <w:right w:val="none" w:sz="0" w:space="0" w:color="auto"/>
      </w:divBdr>
    </w:div>
    <w:div w:id="839393647">
      <w:bodyDiv w:val="1"/>
      <w:marLeft w:val="0"/>
      <w:marRight w:val="0"/>
      <w:marTop w:val="0"/>
      <w:marBottom w:val="0"/>
      <w:divBdr>
        <w:top w:val="none" w:sz="0" w:space="0" w:color="auto"/>
        <w:left w:val="none" w:sz="0" w:space="0" w:color="auto"/>
        <w:bottom w:val="none" w:sz="0" w:space="0" w:color="auto"/>
        <w:right w:val="none" w:sz="0" w:space="0" w:color="auto"/>
      </w:divBdr>
    </w:div>
    <w:div w:id="839472004">
      <w:bodyDiv w:val="1"/>
      <w:marLeft w:val="0"/>
      <w:marRight w:val="0"/>
      <w:marTop w:val="0"/>
      <w:marBottom w:val="0"/>
      <w:divBdr>
        <w:top w:val="none" w:sz="0" w:space="0" w:color="auto"/>
        <w:left w:val="none" w:sz="0" w:space="0" w:color="auto"/>
        <w:bottom w:val="none" w:sz="0" w:space="0" w:color="auto"/>
        <w:right w:val="none" w:sz="0" w:space="0" w:color="auto"/>
      </w:divBdr>
    </w:div>
    <w:div w:id="839589153">
      <w:bodyDiv w:val="1"/>
      <w:marLeft w:val="0"/>
      <w:marRight w:val="0"/>
      <w:marTop w:val="0"/>
      <w:marBottom w:val="0"/>
      <w:divBdr>
        <w:top w:val="none" w:sz="0" w:space="0" w:color="auto"/>
        <w:left w:val="none" w:sz="0" w:space="0" w:color="auto"/>
        <w:bottom w:val="none" w:sz="0" w:space="0" w:color="auto"/>
        <w:right w:val="none" w:sz="0" w:space="0" w:color="auto"/>
      </w:divBdr>
    </w:div>
    <w:div w:id="839778702">
      <w:bodyDiv w:val="1"/>
      <w:marLeft w:val="0"/>
      <w:marRight w:val="0"/>
      <w:marTop w:val="0"/>
      <w:marBottom w:val="0"/>
      <w:divBdr>
        <w:top w:val="none" w:sz="0" w:space="0" w:color="auto"/>
        <w:left w:val="none" w:sz="0" w:space="0" w:color="auto"/>
        <w:bottom w:val="none" w:sz="0" w:space="0" w:color="auto"/>
        <w:right w:val="none" w:sz="0" w:space="0" w:color="auto"/>
      </w:divBdr>
    </w:div>
    <w:div w:id="839850944">
      <w:bodyDiv w:val="1"/>
      <w:marLeft w:val="0"/>
      <w:marRight w:val="0"/>
      <w:marTop w:val="0"/>
      <w:marBottom w:val="0"/>
      <w:divBdr>
        <w:top w:val="none" w:sz="0" w:space="0" w:color="auto"/>
        <w:left w:val="none" w:sz="0" w:space="0" w:color="auto"/>
        <w:bottom w:val="none" w:sz="0" w:space="0" w:color="auto"/>
        <w:right w:val="none" w:sz="0" w:space="0" w:color="auto"/>
      </w:divBdr>
    </w:div>
    <w:div w:id="840007000">
      <w:bodyDiv w:val="1"/>
      <w:marLeft w:val="0"/>
      <w:marRight w:val="0"/>
      <w:marTop w:val="0"/>
      <w:marBottom w:val="0"/>
      <w:divBdr>
        <w:top w:val="none" w:sz="0" w:space="0" w:color="auto"/>
        <w:left w:val="none" w:sz="0" w:space="0" w:color="auto"/>
        <w:bottom w:val="none" w:sz="0" w:space="0" w:color="auto"/>
        <w:right w:val="none" w:sz="0" w:space="0" w:color="auto"/>
      </w:divBdr>
    </w:div>
    <w:div w:id="840237739">
      <w:bodyDiv w:val="1"/>
      <w:marLeft w:val="0"/>
      <w:marRight w:val="0"/>
      <w:marTop w:val="0"/>
      <w:marBottom w:val="0"/>
      <w:divBdr>
        <w:top w:val="none" w:sz="0" w:space="0" w:color="auto"/>
        <w:left w:val="none" w:sz="0" w:space="0" w:color="auto"/>
        <w:bottom w:val="none" w:sz="0" w:space="0" w:color="auto"/>
        <w:right w:val="none" w:sz="0" w:space="0" w:color="auto"/>
      </w:divBdr>
    </w:div>
    <w:div w:id="840438360">
      <w:bodyDiv w:val="1"/>
      <w:marLeft w:val="0"/>
      <w:marRight w:val="0"/>
      <w:marTop w:val="0"/>
      <w:marBottom w:val="0"/>
      <w:divBdr>
        <w:top w:val="none" w:sz="0" w:space="0" w:color="auto"/>
        <w:left w:val="none" w:sz="0" w:space="0" w:color="auto"/>
        <w:bottom w:val="none" w:sz="0" w:space="0" w:color="auto"/>
        <w:right w:val="none" w:sz="0" w:space="0" w:color="auto"/>
      </w:divBdr>
    </w:div>
    <w:div w:id="840506368">
      <w:bodyDiv w:val="1"/>
      <w:marLeft w:val="0"/>
      <w:marRight w:val="0"/>
      <w:marTop w:val="0"/>
      <w:marBottom w:val="0"/>
      <w:divBdr>
        <w:top w:val="none" w:sz="0" w:space="0" w:color="auto"/>
        <w:left w:val="none" w:sz="0" w:space="0" w:color="auto"/>
        <w:bottom w:val="none" w:sz="0" w:space="0" w:color="auto"/>
        <w:right w:val="none" w:sz="0" w:space="0" w:color="auto"/>
      </w:divBdr>
    </w:div>
    <w:div w:id="840585618">
      <w:bodyDiv w:val="1"/>
      <w:marLeft w:val="0"/>
      <w:marRight w:val="0"/>
      <w:marTop w:val="0"/>
      <w:marBottom w:val="0"/>
      <w:divBdr>
        <w:top w:val="none" w:sz="0" w:space="0" w:color="auto"/>
        <w:left w:val="none" w:sz="0" w:space="0" w:color="auto"/>
        <w:bottom w:val="none" w:sz="0" w:space="0" w:color="auto"/>
        <w:right w:val="none" w:sz="0" w:space="0" w:color="auto"/>
      </w:divBdr>
    </w:div>
    <w:div w:id="840659506">
      <w:bodyDiv w:val="1"/>
      <w:marLeft w:val="0"/>
      <w:marRight w:val="0"/>
      <w:marTop w:val="0"/>
      <w:marBottom w:val="0"/>
      <w:divBdr>
        <w:top w:val="none" w:sz="0" w:space="0" w:color="auto"/>
        <w:left w:val="none" w:sz="0" w:space="0" w:color="auto"/>
        <w:bottom w:val="none" w:sz="0" w:space="0" w:color="auto"/>
        <w:right w:val="none" w:sz="0" w:space="0" w:color="auto"/>
      </w:divBdr>
    </w:div>
    <w:div w:id="840850280">
      <w:bodyDiv w:val="1"/>
      <w:marLeft w:val="0"/>
      <w:marRight w:val="0"/>
      <w:marTop w:val="0"/>
      <w:marBottom w:val="0"/>
      <w:divBdr>
        <w:top w:val="none" w:sz="0" w:space="0" w:color="auto"/>
        <w:left w:val="none" w:sz="0" w:space="0" w:color="auto"/>
        <w:bottom w:val="none" w:sz="0" w:space="0" w:color="auto"/>
        <w:right w:val="none" w:sz="0" w:space="0" w:color="auto"/>
      </w:divBdr>
    </w:div>
    <w:div w:id="840896433">
      <w:bodyDiv w:val="1"/>
      <w:marLeft w:val="0"/>
      <w:marRight w:val="0"/>
      <w:marTop w:val="0"/>
      <w:marBottom w:val="0"/>
      <w:divBdr>
        <w:top w:val="none" w:sz="0" w:space="0" w:color="auto"/>
        <w:left w:val="none" w:sz="0" w:space="0" w:color="auto"/>
        <w:bottom w:val="none" w:sz="0" w:space="0" w:color="auto"/>
        <w:right w:val="none" w:sz="0" w:space="0" w:color="auto"/>
      </w:divBdr>
    </w:div>
    <w:div w:id="840897193">
      <w:bodyDiv w:val="1"/>
      <w:marLeft w:val="0"/>
      <w:marRight w:val="0"/>
      <w:marTop w:val="0"/>
      <w:marBottom w:val="0"/>
      <w:divBdr>
        <w:top w:val="none" w:sz="0" w:space="0" w:color="auto"/>
        <w:left w:val="none" w:sz="0" w:space="0" w:color="auto"/>
        <w:bottom w:val="none" w:sz="0" w:space="0" w:color="auto"/>
        <w:right w:val="none" w:sz="0" w:space="0" w:color="auto"/>
      </w:divBdr>
    </w:div>
    <w:div w:id="841041943">
      <w:bodyDiv w:val="1"/>
      <w:marLeft w:val="0"/>
      <w:marRight w:val="0"/>
      <w:marTop w:val="0"/>
      <w:marBottom w:val="0"/>
      <w:divBdr>
        <w:top w:val="none" w:sz="0" w:space="0" w:color="auto"/>
        <w:left w:val="none" w:sz="0" w:space="0" w:color="auto"/>
        <w:bottom w:val="none" w:sz="0" w:space="0" w:color="auto"/>
        <w:right w:val="none" w:sz="0" w:space="0" w:color="auto"/>
      </w:divBdr>
    </w:div>
    <w:div w:id="841116981">
      <w:bodyDiv w:val="1"/>
      <w:marLeft w:val="0"/>
      <w:marRight w:val="0"/>
      <w:marTop w:val="0"/>
      <w:marBottom w:val="0"/>
      <w:divBdr>
        <w:top w:val="none" w:sz="0" w:space="0" w:color="auto"/>
        <w:left w:val="none" w:sz="0" w:space="0" w:color="auto"/>
        <w:bottom w:val="none" w:sz="0" w:space="0" w:color="auto"/>
        <w:right w:val="none" w:sz="0" w:space="0" w:color="auto"/>
      </w:divBdr>
    </w:div>
    <w:div w:id="841235914">
      <w:bodyDiv w:val="1"/>
      <w:marLeft w:val="0"/>
      <w:marRight w:val="0"/>
      <w:marTop w:val="0"/>
      <w:marBottom w:val="0"/>
      <w:divBdr>
        <w:top w:val="none" w:sz="0" w:space="0" w:color="auto"/>
        <w:left w:val="none" w:sz="0" w:space="0" w:color="auto"/>
        <w:bottom w:val="none" w:sz="0" w:space="0" w:color="auto"/>
        <w:right w:val="none" w:sz="0" w:space="0" w:color="auto"/>
      </w:divBdr>
    </w:div>
    <w:div w:id="841361871">
      <w:bodyDiv w:val="1"/>
      <w:marLeft w:val="0"/>
      <w:marRight w:val="0"/>
      <w:marTop w:val="0"/>
      <w:marBottom w:val="0"/>
      <w:divBdr>
        <w:top w:val="none" w:sz="0" w:space="0" w:color="auto"/>
        <w:left w:val="none" w:sz="0" w:space="0" w:color="auto"/>
        <w:bottom w:val="none" w:sz="0" w:space="0" w:color="auto"/>
        <w:right w:val="none" w:sz="0" w:space="0" w:color="auto"/>
      </w:divBdr>
    </w:div>
    <w:div w:id="841362447">
      <w:bodyDiv w:val="1"/>
      <w:marLeft w:val="0"/>
      <w:marRight w:val="0"/>
      <w:marTop w:val="0"/>
      <w:marBottom w:val="0"/>
      <w:divBdr>
        <w:top w:val="none" w:sz="0" w:space="0" w:color="auto"/>
        <w:left w:val="none" w:sz="0" w:space="0" w:color="auto"/>
        <w:bottom w:val="none" w:sz="0" w:space="0" w:color="auto"/>
        <w:right w:val="none" w:sz="0" w:space="0" w:color="auto"/>
      </w:divBdr>
    </w:div>
    <w:div w:id="841436775">
      <w:bodyDiv w:val="1"/>
      <w:marLeft w:val="0"/>
      <w:marRight w:val="0"/>
      <w:marTop w:val="0"/>
      <w:marBottom w:val="0"/>
      <w:divBdr>
        <w:top w:val="none" w:sz="0" w:space="0" w:color="auto"/>
        <w:left w:val="none" w:sz="0" w:space="0" w:color="auto"/>
        <w:bottom w:val="none" w:sz="0" w:space="0" w:color="auto"/>
        <w:right w:val="none" w:sz="0" w:space="0" w:color="auto"/>
      </w:divBdr>
    </w:div>
    <w:div w:id="841745671">
      <w:bodyDiv w:val="1"/>
      <w:marLeft w:val="0"/>
      <w:marRight w:val="0"/>
      <w:marTop w:val="0"/>
      <w:marBottom w:val="0"/>
      <w:divBdr>
        <w:top w:val="none" w:sz="0" w:space="0" w:color="auto"/>
        <w:left w:val="none" w:sz="0" w:space="0" w:color="auto"/>
        <w:bottom w:val="none" w:sz="0" w:space="0" w:color="auto"/>
        <w:right w:val="none" w:sz="0" w:space="0" w:color="auto"/>
      </w:divBdr>
    </w:div>
    <w:div w:id="841820985">
      <w:bodyDiv w:val="1"/>
      <w:marLeft w:val="0"/>
      <w:marRight w:val="0"/>
      <w:marTop w:val="0"/>
      <w:marBottom w:val="0"/>
      <w:divBdr>
        <w:top w:val="none" w:sz="0" w:space="0" w:color="auto"/>
        <w:left w:val="none" w:sz="0" w:space="0" w:color="auto"/>
        <w:bottom w:val="none" w:sz="0" w:space="0" w:color="auto"/>
        <w:right w:val="none" w:sz="0" w:space="0" w:color="auto"/>
      </w:divBdr>
    </w:div>
    <w:div w:id="841822121">
      <w:bodyDiv w:val="1"/>
      <w:marLeft w:val="0"/>
      <w:marRight w:val="0"/>
      <w:marTop w:val="0"/>
      <w:marBottom w:val="0"/>
      <w:divBdr>
        <w:top w:val="none" w:sz="0" w:space="0" w:color="auto"/>
        <w:left w:val="none" w:sz="0" w:space="0" w:color="auto"/>
        <w:bottom w:val="none" w:sz="0" w:space="0" w:color="auto"/>
        <w:right w:val="none" w:sz="0" w:space="0" w:color="auto"/>
      </w:divBdr>
    </w:div>
    <w:div w:id="841893498">
      <w:bodyDiv w:val="1"/>
      <w:marLeft w:val="0"/>
      <w:marRight w:val="0"/>
      <w:marTop w:val="0"/>
      <w:marBottom w:val="0"/>
      <w:divBdr>
        <w:top w:val="none" w:sz="0" w:space="0" w:color="auto"/>
        <w:left w:val="none" w:sz="0" w:space="0" w:color="auto"/>
        <w:bottom w:val="none" w:sz="0" w:space="0" w:color="auto"/>
        <w:right w:val="none" w:sz="0" w:space="0" w:color="auto"/>
      </w:divBdr>
    </w:div>
    <w:div w:id="841898676">
      <w:bodyDiv w:val="1"/>
      <w:marLeft w:val="0"/>
      <w:marRight w:val="0"/>
      <w:marTop w:val="0"/>
      <w:marBottom w:val="0"/>
      <w:divBdr>
        <w:top w:val="none" w:sz="0" w:space="0" w:color="auto"/>
        <w:left w:val="none" w:sz="0" w:space="0" w:color="auto"/>
        <w:bottom w:val="none" w:sz="0" w:space="0" w:color="auto"/>
        <w:right w:val="none" w:sz="0" w:space="0" w:color="auto"/>
      </w:divBdr>
    </w:div>
    <w:div w:id="841969933">
      <w:bodyDiv w:val="1"/>
      <w:marLeft w:val="0"/>
      <w:marRight w:val="0"/>
      <w:marTop w:val="0"/>
      <w:marBottom w:val="0"/>
      <w:divBdr>
        <w:top w:val="none" w:sz="0" w:space="0" w:color="auto"/>
        <w:left w:val="none" w:sz="0" w:space="0" w:color="auto"/>
        <w:bottom w:val="none" w:sz="0" w:space="0" w:color="auto"/>
        <w:right w:val="none" w:sz="0" w:space="0" w:color="auto"/>
      </w:divBdr>
    </w:div>
    <w:div w:id="842163735">
      <w:bodyDiv w:val="1"/>
      <w:marLeft w:val="0"/>
      <w:marRight w:val="0"/>
      <w:marTop w:val="0"/>
      <w:marBottom w:val="0"/>
      <w:divBdr>
        <w:top w:val="none" w:sz="0" w:space="0" w:color="auto"/>
        <w:left w:val="none" w:sz="0" w:space="0" w:color="auto"/>
        <w:bottom w:val="none" w:sz="0" w:space="0" w:color="auto"/>
        <w:right w:val="none" w:sz="0" w:space="0" w:color="auto"/>
      </w:divBdr>
    </w:div>
    <w:div w:id="842283488">
      <w:bodyDiv w:val="1"/>
      <w:marLeft w:val="0"/>
      <w:marRight w:val="0"/>
      <w:marTop w:val="0"/>
      <w:marBottom w:val="0"/>
      <w:divBdr>
        <w:top w:val="none" w:sz="0" w:space="0" w:color="auto"/>
        <w:left w:val="none" w:sz="0" w:space="0" w:color="auto"/>
        <w:bottom w:val="none" w:sz="0" w:space="0" w:color="auto"/>
        <w:right w:val="none" w:sz="0" w:space="0" w:color="auto"/>
      </w:divBdr>
    </w:div>
    <w:div w:id="842471985">
      <w:bodyDiv w:val="1"/>
      <w:marLeft w:val="0"/>
      <w:marRight w:val="0"/>
      <w:marTop w:val="0"/>
      <w:marBottom w:val="0"/>
      <w:divBdr>
        <w:top w:val="none" w:sz="0" w:space="0" w:color="auto"/>
        <w:left w:val="none" w:sz="0" w:space="0" w:color="auto"/>
        <w:bottom w:val="none" w:sz="0" w:space="0" w:color="auto"/>
        <w:right w:val="none" w:sz="0" w:space="0" w:color="auto"/>
      </w:divBdr>
    </w:div>
    <w:div w:id="842818752">
      <w:bodyDiv w:val="1"/>
      <w:marLeft w:val="0"/>
      <w:marRight w:val="0"/>
      <w:marTop w:val="0"/>
      <w:marBottom w:val="0"/>
      <w:divBdr>
        <w:top w:val="none" w:sz="0" w:space="0" w:color="auto"/>
        <w:left w:val="none" w:sz="0" w:space="0" w:color="auto"/>
        <w:bottom w:val="none" w:sz="0" w:space="0" w:color="auto"/>
        <w:right w:val="none" w:sz="0" w:space="0" w:color="auto"/>
      </w:divBdr>
    </w:div>
    <w:div w:id="842932588">
      <w:bodyDiv w:val="1"/>
      <w:marLeft w:val="0"/>
      <w:marRight w:val="0"/>
      <w:marTop w:val="0"/>
      <w:marBottom w:val="0"/>
      <w:divBdr>
        <w:top w:val="none" w:sz="0" w:space="0" w:color="auto"/>
        <w:left w:val="none" w:sz="0" w:space="0" w:color="auto"/>
        <w:bottom w:val="none" w:sz="0" w:space="0" w:color="auto"/>
        <w:right w:val="none" w:sz="0" w:space="0" w:color="auto"/>
      </w:divBdr>
    </w:div>
    <w:div w:id="842938956">
      <w:bodyDiv w:val="1"/>
      <w:marLeft w:val="0"/>
      <w:marRight w:val="0"/>
      <w:marTop w:val="0"/>
      <w:marBottom w:val="0"/>
      <w:divBdr>
        <w:top w:val="none" w:sz="0" w:space="0" w:color="auto"/>
        <w:left w:val="none" w:sz="0" w:space="0" w:color="auto"/>
        <w:bottom w:val="none" w:sz="0" w:space="0" w:color="auto"/>
        <w:right w:val="none" w:sz="0" w:space="0" w:color="auto"/>
      </w:divBdr>
    </w:div>
    <w:div w:id="842939350">
      <w:bodyDiv w:val="1"/>
      <w:marLeft w:val="0"/>
      <w:marRight w:val="0"/>
      <w:marTop w:val="0"/>
      <w:marBottom w:val="0"/>
      <w:divBdr>
        <w:top w:val="none" w:sz="0" w:space="0" w:color="auto"/>
        <w:left w:val="none" w:sz="0" w:space="0" w:color="auto"/>
        <w:bottom w:val="none" w:sz="0" w:space="0" w:color="auto"/>
        <w:right w:val="none" w:sz="0" w:space="0" w:color="auto"/>
      </w:divBdr>
    </w:div>
    <w:div w:id="843055878">
      <w:bodyDiv w:val="1"/>
      <w:marLeft w:val="0"/>
      <w:marRight w:val="0"/>
      <w:marTop w:val="0"/>
      <w:marBottom w:val="0"/>
      <w:divBdr>
        <w:top w:val="none" w:sz="0" w:space="0" w:color="auto"/>
        <w:left w:val="none" w:sz="0" w:space="0" w:color="auto"/>
        <w:bottom w:val="none" w:sz="0" w:space="0" w:color="auto"/>
        <w:right w:val="none" w:sz="0" w:space="0" w:color="auto"/>
      </w:divBdr>
    </w:div>
    <w:div w:id="843130294">
      <w:bodyDiv w:val="1"/>
      <w:marLeft w:val="0"/>
      <w:marRight w:val="0"/>
      <w:marTop w:val="0"/>
      <w:marBottom w:val="0"/>
      <w:divBdr>
        <w:top w:val="none" w:sz="0" w:space="0" w:color="auto"/>
        <w:left w:val="none" w:sz="0" w:space="0" w:color="auto"/>
        <w:bottom w:val="none" w:sz="0" w:space="0" w:color="auto"/>
        <w:right w:val="none" w:sz="0" w:space="0" w:color="auto"/>
      </w:divBdr>
    </w:div>
    <w:div w:id="843134392">
      <w:bodyDiv w:val="1"/>
      <w:marLeft w:val="0"/>
      <w:marRight w:val="0"/>
      <w:marTop w:val="0"/>
      <w:marBottom w:val="0"/>
      <w:divBdr>
        <w:top w:val="none" w:sz="0" w:space="0" w:color="auto"/>
        <w:left w:val="none" w:sz="0" w:space="0" w:color="auto"/>
        <w:bottom w:val="none" w:sz="0" w:space="0" w:color="auto"/>
        <w:right w:val="none" w:sz="0" w:space="0" w:color="auto"/>
      </w:divBdr>
    </w:div>
    <w:div w:id="843204527">
      <w:bodyDiv w:val="1"/>
      <w:marLeft w:val="0"/>
      <w:marRight w:val="0"/>
      <w:marTop w:val="0"/>
      <w:marBottom w:val="0"/>
      <w:divBdr>
        <w:top w:val="none" w:sz="0" w:space="0" w:color="auto"/>
        <w:left w:val="none" w:sz="0" w:space="0" w:color="auto"/>
        <w:bottom w:val="none" w:sz="0" w:space="0" w:color="auto"/>
        <w:right w:val="none" w:sz="0" w:space="0" w:color="auto"/>
      </w:divBdr>
    </w:div>
    <w:div w:id="843320877">
      <w:bodyDiv w:val="1"/>
      <w:marLeft w:val="0"/>
      <w:marRight w:val="0"/>
      <w:marTop w:val="0"/>
      <w:marBottom w:val="0"/>
      <w:divBdr>
        <w:top w:val="none" w:sz="0" w:space="0" w:color="auto"/>
        <w:left w:val="none" w:sz="0" w:space="0" w:color="auto"/>
        <w:bottom w:val="none" w:sz="0" w:space="0" w:color="auto"/>
        <w:right w:val="none" w:sz="0" w:space="0" w:color="auto"/>
      </w:divBdr>
    </w:div>
    <w:div w:id="843594588">
      <w:bodyDiv w:val="1"/>
      <w:marLeft w:val="0"/>
      <w:marRight w:val="0"/>
      <w:marTop w:val="0"/>
      <w:marBottom w:val="0"/>
      <w:divBdr>
        <w:top w:val="none" w:sz="0" w:space="0" w:color="auto"/>
        <w:left w:val="none" w:sz="0" w:space="0" w:color="auto"/>
        <w:bottom w:val="none" w:sz="0" w:space="0" w:color="auto"/>
        <w:right w:val="none" w:sz="0" w:space="0" w:color="auto"/>
      </w:divBdr>
    </w:div>
    <w:div w:id="843788700">
      <w:bodyDiv w:val="1"/>
      <w:marLeft w:val="0"/>
      <w:marRight w:val="0"/>
      <w:marTop w:val="0"/>
      <w:marBottom w:val="0"/>
      <w:divBdr>
        <w:top w:val="none" w:sz="0" w:space="0" w:color="auto"/>
        <w:left w:val="none" w:sz="0" w:space="0" w:color="auto"/>
        <w:bottom w:val="none" w:sz="0" w:space="0" w:color="auto"/>
        <w:right w:val="none" w:sz="0" w:space="0" w:color="auto"/>
      </w:divBdr>
    </w:div>
    <w:div w:id="843931664">
      <w:bodyDiv w:val="1"/>
      <w:marLeft w:val="0"/>
      <w:marRight w:val="0"/>
      <w:marTop w:val="0"/>
      <w:marBottom w:val="0"/>
      <w:divBdr>
        <w:top w:val="none" w:sz="0" w:space="0" w:color="auto"/>
        <w:left w:val="none" w:sz="0" w:space="0" w:color="auto"/>
        <w:bottom w:val="none" w:sz="0" w:space="0" w:color="auto"/>
        <w:right w:val="none" w:sz="0" w:space="0" w:color="auto"/>
      </w:divBdr>
    </w:div>
    <w:div w:id="843981021">
      <w:bodyDiv w:val="1"/>
      <w:marLeft w:val="0"/>
      <w:marRight w:val="0"/>
      <w:marTop w:val="0"/>
      <w:marBottom w:val="0"/>
      <w:divBdr>
        <w:top w:val="none" w:sz="0" w:space="0" w:color="auto"/>
        <w:left w:val="none" w:sz="0" w:space="0" w:color="auto"/>
        <w:bottom w:val="none" w:sz="0" w:space="0" w:color="auto"/>
        <w:right w:val="none" w:sz="0" w:space="0" w:color="auto"/>
      </w:divBdr>
    </w:div>
    <w:div w:id="844244991">
      <w:bodyDiv w:val="1"/>
      <w:marLeft w:val="0"/>
      <w:marRight w:val="0"/>
      <w:marTop w:val="0"/>
      <w:marBottom w:val="0"/>
      <w:divBdr>
        <w:top w:val="none" w:sz="0" w:space="0" w:color="auto"/>
        <w:left w:val="none" w:sz="0" w:space="0" w:color="auto"/>
        <w:bottom w:val="none" w:sz="0" w:space="0" w:color="auto"/>
        <w:right w:val="none" w:sz="0" w:space="0" w:color="auto"/>
      </w:divBdr>
    </w:div>
    <w:div w:id="844633615">
      <w:bodyDiv w:val="1"/>
      <w:marLeft w:val="0"/>
      <w:marRight w:val="0"/>
      <w:marTop w:val="0"/>
      <w:marBottom w:val="0"/>
      <w:divBdr>
        <w:top w:val="none" w:sz="0" w:space="0" w:color="auto"/>
        <w:left w:val="none" w:sz="0" w:space="0" w:color="auto"/>
        <w:bottom w:val="none" w:sz="0" w:space="0" w:color="auto"/>
        <w:right w:val="none" w:sz="0" w:space="0" w:color="auto"/>
      </w:divBdr>
    </w:div>
    <w:div w:id="844634035">
      <w:bodyDiv w:val="1"/>
      <w:marLeft w:val="0"/>
      <w:marRight w:val="0"/>
      <w:marTop w:val="0"/>
      <w:marBottom w:val="0"/>
      <w:divBdr>
        <w:top w:val="none" w:sz="0" w:space="0" w:color="auto"/>
        <w:left w:val="none" w:sz="0" w:space="0" w:color="auto"/>
        <w:bottom w:val="none" w:sz="0" w:space="0" w:color="auto"/>
        <w:right w:val="none" w:sz="0" w:space="0" w:color="auto"/>
      </w:divBdr>
    </w:div>
    <w:div w:id="844636449">
      <w:bodyDiv w:val="1"/>
      <w:marLeft w:val="0"/>
      <w:marRight w:val="0"/>
      <w:marTop w:val="0"/>
      <w:marBottom w:val="0"/>
      <w:divBdr>
        <w:top w:val="none" w:sz="0" w:space="0" w:color="auto"/>
        <w:left w:val="none" w:sz="0" w:space="0" w:color="auto"/>
        <w:bottom w:val="none" w:sz="0" w:space="0" w:color="auto"/>
        <w:right w:val="none" w:sz="0" w:space="0" w:color="auto"/>
      </w:divBdr>
    </w:div>
    <w:div w:id="844974146">
      <w:bodyDiv w:val="1"/>
      <w:marLeft w:val="0"/>
      <w:marRight w:val="0"/>
      <w:marTop w:val="0"/>
      <w:marBottom w:val="0"/>
      <w:divBdr>
        <w:top w:val="none" w:sz="0" w:space="0" w:color="auto"/>
        <w:left w:val="none" w:sz="0" w:space="0" w:color="auto"/>
        <w:bottom w:val="none" w:sz="0" w:space="0" w:color="auto"/>
        <w:right w:val="none" w:sz="0" w:space="0" w:color="auto"/>
      </w:divBdr>
    </w:div>
    <w:div w:id="844974703">
      <w:bodyDiv w:val="1"/>
      <w:marLeft w:val="0"/>
      <w:marRight w:val="0"/>
      <w:marTop w:val="0"/>
      <w:marBottom w:val="0"/>
      <w:divBdr>
        <w:top w:val="none" w:sz="0" w:space="0" w:color="auto"/>
        <w:left w:val="none" w:sz="0" w:space="0" w:color="auto"/>
        <w:bottom w:val="none" w:sz="0" w:space="0" w:color="auto"/>
        <w:right w:val="none" w:sz="0" w:space="0" w:color="auto"/>
      </w:divBdr>
    </w:div>
    <w:div w:id="844975236">
      <w:bodyDiv w:val="1"/>
      <w:marLeft w:val="0"/>
      <w:marRight w:val="0"/>
      <w:marTop w:val="0"/>
      <w:marBottom w:val="0"/>
      <w:divBdr>
        <w:top w:val="none" w:sz="0" w:space="0" w:color="auto"/>
        <w:left w:val="none" w:sz="0" w:space="0" w:color="auto"/>
        <w:bottom w:val="none" w:sz="0" w:space="0" w:color="auto"/>
        <w:right w:val="none" w:sz="0" w:space="0" w:color="auto"/>
      </w:divBdr>
    </w:div>
    <w:div w:id="844981754">
      <w:bodyDiv w:val="1"/>
      <w:marLeft w:val="0"/>
      <w:marRight w:val="0"/>
      <w:marTop w:val="0"/>
      <w:marBottom w:val="0"/>
      <w:divBdr>
        <w:top w:val="none" w:sz="0" w:space="0" w:color="auto"/>
        <w:left w:val="none" w:sz="0" w:space="0" w:color="auto"/>
        <w:bottom w:val="none" w:sz="0" w:space="0" w:color="auto"/>
        <w:right w:val="none" w:sz="0" w:space="0" w:color="auto"/>
      </w:divBdr>
    </w:div>
    <w:div w:id="845098118">
      <w:bodyDiv w:val="1"/>
      <w:marLeft w:val="0"/>
      <w:marRight w:val="0"/>
      <w:marTop w:val="0"/>
      <w:marBottom w:val="0"/>
      <w:divBdr>
        <w:top w:val="none" w:sz="0" w:space="0" w:color="auto"/>
        <w:left w:val="none" w:sz="0" w:space="0" w:color="auto"/>
        <w:bottom w:val="none" w:sz="0" w:space="0" w:color="auto"/>
        <w:right w:val="none" w:sz="0" w:space="0" w:color="auto"/>
      </w:divBdr>
    </w:div>
    <w:div w:id="845286366">
      <w:bodyDiv w:val="1"/>
      <w:marLeft w:val="0"/>
      <w:marRight w:val="0"/>
      <w:marTop w:val="0"/>
      <w:marBottom w:val="0"/>
      <w:divBdr>
        <w:top w:val="none" w:sz="0" w:space="0" w:color="auto"/>
        <w:left w:val="none" w:sz="0" w:space="0" w:color="auto"/>
        <w:bottom w:val="none" w:sz="0" w:space="0" w:color="auto"/>
        <w:right w:val="none" w:sz="0" w:space="0" w:color="auto"/>
      </w:divBdr>
    </w:div>
    <w:div w:id="846018599">
      <w:bodyDiv w:val="1"/>
      <w:marLeft w:val="0"/>
      <w:marRight w:val="0"/>
      <w:marTop w:val="0"/>
      <w:marBottom w:val="0"/>
      <w:divBdr>
        <w:top w:val="none" w:sz="0" w:space="0" w:color="auto"/>
        <w:left w:val="none" w:sz="0" w:space="0" w:color="auto"/>
        <w:bottom w:val="none" w:sz="0" w:space="0" w:color="auto"/>
        <w:right w:val="none" w:sz="0" w:space="0" w:color="auto"/>
      </w:divBdr>
    </w:div>
    <w:div w:id="846094020">
      <w:bodyDiv w:val="1"/>
      <w:marLeft w:val="0"/>
      <w:marRight w:val="0"/>
      <w:marTop w:val="0"/>
      <w:marBottom w:val="0"/>
      <w:divBdr>
        <w:top w:val="none" w:sz="0" w:space="0" w:color="auto"/>
        <w:left w:val="none" w:sz="0" w:space="0" w:color="auto"/>
        <w:bottom w:val="none" w:sz="0" w:space="0" w:color="auto"/>
        <w:right w:val="none" w:sz="0" w:space="0" w:color="auto"/>
      </w:divBdr>
    </w:div>
    <w:div w:id="846166259">
      <w:bodyDiv w:val="1"/>
      <w:marLeft w:val="0"/>
      <w:marRight w:val="0"/>
      <w:marTop w:val="0"/>
      <w:marBottom w:val="0"/>
      <w:divBdr>
        <w:top w:val="none" w:sz="0" w:space="0" w:color="auto"/>
        <w:left w:val="none" w:sz="0" w:space="0" w:color="auto"/>
        <w:bottom w:val="none" w:sz="0" w:space="0" w:color="auto"/>
        <w:right w:val="none" w:sz="0" w:space="0" w:color="auto"/>
      </w:divBdr>
    </w:div>
    <w:div w:id="846211095">
      <w:bodyDiv w:val="1"/>
      <w:marLeft w:val="0"/>
      <w:marRight w:val="0"/>
      <w:marTop w:val="0"/>
      <w:marBottom w:val="0"/>
      <w:divBdr>
        <w:top w:val="none" w:sz="0" w:space="0" w:color="auto"/>
        <w:left w:val="none" w:sz="0" w:space="0" w:color="auto"/>
        <w:bottom w:val="none" w:sz="0" w:space="0" w:color="auto"/>
        <w:right w:val="none" w:sz="0" w:space="0" w:color="auto"/>
      </w:divBdr>
    </w:div>
    <w:div w:id="846482674">
      <w:bodyDiv w:val="1"/>
      <w:marLeft w:val="0"/>
      <w:marRight w:val="0"/>
      <w:marTop w:val="0"/>
      <w:marBottom w:val="0"/>
      <w:divBdr>
        <w:top w:val="none" w:sz="0" w:space="0" w:color="auto"/>
        <w:left w:val="none" w:sz="0" w:space="0" w:color="auto"/>
        <w:bottom w:val="none" w:sz="0" w:space="0" w:color="auto"/>
        <w:right w:val="none" w:sz="0" w:space="0" w:color="auto"/>
      </w:divBdr>
    </w:div>
    <w:div w:id="846749187">
      <w:bodyDiv w:val="1"/>
      <w:marLeft w:val="0"/>
      <w:marRight w:val="0"/>
      <w:marTop w:val="0"/>
      <w:marBottom w:val="0"/>
      <w:divBdr>
        <w:top w:val="none" w:sz="0" w:space="0" w:color="auto"/>
        <w:left w:val="none" w:sz="0" w:space="0" w:color="auto"/>
        <w:bottom w:val="none" w:sz="0" w:space="0" w:color="auto"/>
        <w:right w:val="none" w:sz="0" w:space="0" w:color="auto"/>
      </w:divBdr>
    </w:div>
    <w:div w:id="846947971">
      <w:bodyDiv w:val="1"/>
      <w:marLeft w:val="0"/>
      <w:marRight w:val="0"/>
      <w:marTop w:val="0"/>
      <w:marBottom w:val="0"/>
      <w:divBdr>
        <w:top w:val="none" w:sz="0" w:space="0" w:color="auto"/>
        <w:left w:val="none" w:sz="0" w:space="0" w:color="auto"/>
        <w:bottom w:val="none" w:sz="0" w:space="0" w:color="auto"/>
        <w:right w:val="none" w:sz="0" w:space="0" w:color="auto"/>
      </w:divBdr>
    </w:div>
    <w:div w:id="847018544">
      <w:bodyDiv w:val="1"/>
      <w:marLeft w:val="0"/>
      <w:marRight w:val="0"/>
      <w:marTop w:val="0"/>
      <w:marBottom w:val="0"/>
      <w:divBdr>
        <w:top w:val="none" w:sz="0" w:space="0" w:color="auto"/>
        <w:left w:val="none" w:sz="0" w:space="0" w:color="auto"/>
        <w:bottom w:val="none" w:sz="0" w:space="0" w:color="auto"/>
        <w:right w:val="none" w:sz="0" w:space="0" w:color="auto"/>
      </w:divBdr>
    </w:div>
    <w:div w:id="847211278">
      <w:bodyDiv w:val="1"/>
      <w:marLeft w:val="0"/>
      <w:marRight w:val="0"/>
      <w:marTop w:val="0"/>
      <w:marBottom w:val="0"/>
      <w:divBdr>
        <w:top w:val="none" w:sz="0" w:space="0" w:color="auto"/>
        <w:left w:val="none" w:sz="0" w:space="0" w:color="auto"/>
        <w:bottom w:val="none" w:sz="0" w:space="0" w:color="auto"/>
        <w:right w:val="none" w:sz="0" w:space="0" w:color="auto"/>
      </w:divBdr>
    </w:div>
    <w:div w:id="847211767">
      <w:bodyDiv w:val="1"/>
      <w:marLeft w:val="0"/>
      <w:marRight w:val="0"/>
      <w:marTop w:val="0"/>
      <w:marBottom w:val="0"/>
      <w:divBdr>
        <w:top w:val="none" w:sz="0" w:space="0" w:color="auto"/>
        <w:left w:val="none" w:sz="0" w:space="0" w:color="auto"/>
        <w:bottom w:val="none" w:sz="0" w:space="0" w:color="auto"/>
        <w:right w:val="none" w:sz="0" w:space="0" w:color="auto"/>
      </w:divBdr>
    </w:div>
    <w:div w:id="847251372">
      <w:bodyDiv w:val="1"/>
      <w:marLeft w:val="0"/>
      <w:marRight w:val="0"/>
      <w:marTop w:val="0"/>
      <w:marBottom w:val="0"/>
      <w:divBdr>
        <w:top w:val="none" w:sz="0" w:space="0" w:color="auto"/>
        <w:left w:val="none" w:sz="0" w:space="0" w:color="auto"/>
        <w:bottom w:val="none" w:sz="0" w:space="0" w:color="auto"/>
        <w:right w:val="none" w:sz="0" w:space="0" w:color="auto"/>
      </w:divBdr>
    </w:div>
    <w:div w:id="847258934">
      <w:bodyDiv w:val="1"/>
      <w:marLeft w:val="0"/>
      <w:marRight w:val="0"/>
      <w:marTop w:val="0"/>
      <w:marBottom w:val="0"/>
      <w:divBdr>
        <w:top w:val="none" w:sz="0" w:space="0" w:color="auto"/>
        <w:left w:val="none" w:sz="0" w:space="0" w:color="auto"/>
        <w:bottom w:val="none" w:sz="0" w:space="0" w:color="auto"/>
        <w:right w:val="none" w:sz="0" w:space="0" w:color="auto"/>
      </w:divBdr>
    </w:div>
    <w:div w:id="847329661">
      <w:bodyDiv w:val="1"/>
      <w:marLeft w:val="0"/>
      <w:marRight w:val="0"/>
      <w:marTop w:val="0"/>
      <w:marBottom w:val="0"/>
      <w:divBdr>
        <w:top w:val="none" w:sz="0" w:space="0" w:color="auto"/>
        <w:left w:val="none" w:sz="0" w:space="0" w:color="auto"/>
        <w:bottom w:val="none" w:sz="0" w:space="0" w:color="auto"/>
        <w:right w:val="none" w:sz="0" w:space="0" w:color="auto"/>
      </w:divBdr>
    </w:div>
    <w:div w:id="847331998">
      <w:bodyDiv w:val="1"/>
      <w:marLeft w:val="0"/>
      <w:marRight w:val="0"/>
      <w:marTop w:val="0"/>
      <w:marBottom w:val="0"/>
      <w:divBdr>
        <w:top w:val="none" w:sz="0" w:space="0" w:color="auto"/>
        <w:left w:val="none" w:sz="0" w:space="0" w:color="auto"/>
        <w:bottom w:val="none" w:sz="0" w:space="0" w:color="auto"/>
        <w:right w:val="none" w:sz="0" w:space="0" w:color="auto"/>
      </w:divBdr>
    </w:div>
    <w:div w:id="847788614">
      <w:bodyDiv w:val="1"/>
      <w:marLeft w:val="0"/>
      <w:marRight w:val="0"/>
      <w:marTop w:val="0"/>
      <w:marBottom w:val="0"/>
      <w:divBdr>
        <w:top w:val="none" w:sz="0" w:space="0" w:color="auto"/>
        <w:left w:val="none" w:sz="0" w:space="0" w:color="auto"/>
        <w:bottom w:val="none" w:sz="0" w:space="0" w:color="auto"/>
        <w:right w:val="none" w:sz="0" w:space="0" w:color="auto"/>
      </w:divBdr>
    </w:div>
    <w:div w:id="847987288">
      <w:bodyDiv w:val="1"/>
      <w:marLeft w:val="0"/>
      <w:marRight w:val="0"/>
      <w:marTop w:val="0"/>
      <w:marBottom w:val="0"/>
      <w:divBdr>
        <w:top w:val="none" w:sz="0" w:space="0" w:color="auto"/>
        <w:left w:val="none" w:sz="0" w:space="0" w:color="auto"/>
        <w:bottom w:val="none" w:sz="0" w:space="0" w:color="auto"/>
        <w:right w:val="none" w:sz="0" w:space="0" w:color="auto"/>
      </w:divBdr>
    </w:div>
    <w:div w:id="848251823">
      <w:bodyDiv w:val="1"/>
      <w:marLeft w:val="0"/>
      <w:marRight w:val="0"/>
      <w:marTop w:val="0"/>
      <w:marBottom w:val="0"/>
      <w:divBdr>
        <w:top w:val="none" w:sz="0" w:space="0" w:color="auto"/>
        <w:left w:val="none" w:sz="0" w:space="0" w:color="auto"/>
        <w:bottom w:val="none" w:sz="0" w:space="0" w:color="auto"/>
        <w:right w:val="none" w:sz="0" w:space="0" w:color="auto"/>
      </w:divBdr>
    </w:div>
    <w:div w:id="848369855">
      <w:bodyDiv w:val="1"/>
      <w:marLeft w:val="0"/>
      <w:marRight w:val="0"/>
      <w:marTop w:val="0"/>
      <w:marBottom w:val="0"/>
      <w:divBdr>
        <w:top w:val="none" w:sz="0" w:space="0" w:color="auto"/>
        <w:left w:val="none" w:sz="0" w:space="0" w:color="auto"/>
        <w:bottom w:val="none" w:sz="0" w:space="0" w:color="auto"/>
        <w:right w:val="none" w:sz="0" w:space="0" w:color="auto"/>
      </w:divBdr>
    </w:div>
    <w:div w:id="848446517">
      <w:bodyDiv w:val="1"/>
      <w:marLeft w:val="0"/>
      <w:marRight w:val="0"/>
      <w:marTop w:val="0"/>
      <w:marBottom w:val="0"/>
      <w:divBdr>
        <w:top w:val="none" w:sz="0" w:space="0" w:color="auto"/>
        <w:left w:val="none" w:sz="0" w:space="0" w:color="auto"/>
        <w:bottom w:val="none" w:sz="0" w:space="0" w:color="auto"/>
        <w:right w:val="none" w:sz="0" w:space="0" w:color="auto"/>
      </w:divBdr>
    </w:div>
    <w:div w:id="849176740">
      <w:bodyDiv w:val="1"/>
      <w:marLeft w:val="0"/>
      <w:marRight w:val="0"/>
      <w:marTop w:val="0"/>
      <w:marBottom w:val="0"/>
      <w:divBdr>
        <w:top w:val="none" w:sz="0" w:space="0" w:color="auto"/>
        <w:left w:val="none" w:sz="0" w:space="0" w:color="auto"/>
        <w:bottom w:val="none" w:sz="0" w:space="0" w:color="auto"/>
        <w:right w:val="none" w:sz="0" w:space="0" w:color="auto"/>
      </w:divBdr>
    </w:div>
    <w:div w:id="849294709">
      <w:bodyDiv w:val="1"/>
      <w:marLeft w:val="0"/>
      <w:marRight w:val="0"/>
      <w:marTop w:val="0"/>
      <w:marBottom w:val="0"/>
      <w:divBdr>
        <w:top w:val="none" w:sz="0" w:space="0" w:color="auto"/>
        <w:left w:val="none" w:sz="0" w:space="0" w:color="auto"/>
        <w:bottom w:val="none" w:sz="0" w:space="0" w:color="auto"/>
        <w:right w:val="none" w:sz="0" w:space="0" w:color="auto"/>
      </w:divBdr>
    </w:div>
    <w:div w:id="849488076">
      <w:bodyDiv w:val="1"/>
      <w:marLeft w:val="0"/>
      <w:marRight w:val="0"/>
      <w:marTop w:val="0"/>
      <w:marBottom w:val="0"/>
      <w:divBdr>
        <w:top w:val="none" w:sz="0" w:space="0" w:color="auto"/>
        <w:left w:val="none" w:sz="0" w:space="0" w:color="auto"/>
        <w:bottom w:val="none" w:sz="0" w:space="0" w:color="auto"/>
        <w:right w:val="none" w:sz="0" w:space="0" w:color="auto"/>
      </w:divBdr>
    </w:div>
    <w:div w:id="849687146">
      <w:bodyDiv w:val="1"/>
      <w:marLeft w:val="0"/>
      <w:marRight w:val="0"/>
      <w:marTop w:val="0"/>
      <w:marBottom w:val="0"/>
      <w:divBdr>
        <w:top w:val="none" w:sz="0" w:space="0" w:color="auto"/>
        <w:left w:val="none" w:sz="0" w:space="0" w:color="auto"/>
        <w:bottom w:val="none" w:sz="0" w:space="0" w:color="auto"/>
        <w:right w:val="none" w:sz="0" w:space="0" w:color="auto"/>
      </w:divBdr>
    </w:div>
    <w:div w:id="849753413">
      <w:bodyDiv w:val="1"/>
      <w:marLeft w:val="0"/>
      <w:marRight w:val="0"/>
      <w:marTop w:val="0"/>
      <w:marBottom w:val="0"/>
      <w:divBdr>
        <w:top w:val="none" w:sz="0" w:space="0" w:color="auto"/>
        <w:left w:val="none" w:sz="0" w:space="0" w:color="auto"/>
        <w:bottom w:val="none" w:sz="0" w:space="0" w:color="auto"/>
        <w:right w:val="none" w:sz="0" w:space="0" w:color="auto"/>
      </w:divBdr>
    </w:div>
    <w:div w:id="849872681">
      <w:bodyDiv w:val="1"/>
      <w:marLeft w:val="0"/>
      <w:marRight w:val="0"/>
      <w:marTop w:val="0"/>
      <w:marBottom w:val="0"/>
      <w:divBdr>
        <w:top w:val="none" w:sz="0" w:space="0" w:color="auto"/>
        <w:left w:val="none" w:sz="0" w:space="0" w:color="auto"/>
        <w:bottom w:val="none" w:sz="0" w:space="0" w:color="auto"/>
        <w:right w:val="none" w:sz="0" w:space="0" w:color="auto"/>
      </w:divBdr>
    </w:div>
    <w:div w:id="850069574">
      <w:bodyDiv w:val="1"/>
      <w:marLeft w:val="0"/>
      <w:marRight w:val="0"/>
      <w:marTop w:val="0"/>
      <w:marBottom w:val="0"/>
      <w:divBdr>
        <w:top w:val="none" w:sz="0" w:space="0" w:color="auto"/>
        <w:left w:val="none" w:sz="0" w:space="0" w:color="auto"/>
        <w:bottom w:val="none" w:sz="0" w:space="0" w:color="auto"/>
        <w:right w:val="none" w:sz="0" w:space="0" w:color="auto"/>
      </w:divBdr>
    </w:div>
    <w:div w:id="850222269">
      <w:bodyDiv w:val="1"/>
      <w:marLeft w:val="0"/>
      <w:marRight w:val="0"/>
      <w:marTop w:val="0"/>
      <w:marBottom w:val="0"/>
      <w:divBdr>
        <w:top w:val="none" w:sz="0" w:space="0" w:color="auto"/>
        <w:left w:val="none" w:sz="0" w:space="0" w:color="auto"/>
        <w:bottom w:val="none" w:sz="0" w:space="0" w:color="auto"/>
        <w:right w:val="none" w:sz="0" w:space="0" w:color="auto"/>
      </w:divBdr>
    </w:div>
    <w:div w:id="850333907">
      <w:bodyDiv w:val="1"/>
      <w:marLeft w:val="0"/>
      <w:marRight w:val="0"/>
      <w:marTop w:val="0"/>
      <w:marBottom w:val="0"/>
      <w:divBdr>
        <w:top w:val="none" w:sz="0" w:space="0" w:color="auto"/>
        <w:left w:val="none" w:sz="0" w:space="0" w:color="auto"/>
        <w:bottom w:val="none" w:sz="0" w:space="0" w:color="auto"/>
        <w:right w:val="none" w:sz="0" w:space="0" w:color="auto"/>
      </w:divBdr>
    </w:div>
    <w:div w:id="850602526">
      <w:bodyDiv w:val="1"/>
      <w:marLeft w:val="0"/>
      <w:marRight w:val="0"/>
      <w:marTop w:val="0"/>
      <w:marBottom w:val="0"/>
      <w:divBdr>
        <w:top w:val="none" w:sz="0" w:space="0" w:color="auto"/>
        <w:left w:val="none" w:sz="0" w:space="0" w:color="auto"/>
        <w:bottom w:val="none" w:sz="0" w:space="0" w:color="auto"/>
        <w:right w:val="none" w:sz="0" w:space="0" w:color="auto"/>
      </w:divBdr>
    </w:div>
    <w:div w:id="850680955">
      <w:bodyDiv w:val="1"/>
      <w:marLeft w:val="0"/>
      <w:marRight w:val="0"/>
      <w:marTop w:val="0"/>
      <w:marBottom w:val="0"/>
      <w:divBdr>
        <w:top w:val="none" w:sz="0" w:space="0" w:color="auto"/>
        <w:left w:val="none" w:sz="0" w:space="0" w:color="auto"/>
        <w:bottom w:val="none" w:sz="0" w:space="0" w:color="auto"/>
        <w:right w:val="none" w:sz="0" w:space="0" w:color="auto"/>
      </w:divBdr>
    </w:div>
    <w:div w:id="850728610">
      <w:bodyDiv w:val="1"/>
      <w:marLeft w:val="0"/>
      <w:marRight w:val="0"/>
      <w:marTop w:val="0"/>
      <w:marBottom w:val="0"/>
      <w:divBdr>
        <w:top w:val="none" w:sz="0" w:space="0" w:color="auto"/>
        <w:left w:val="none" w:sz="0" w:space="0" w:color="auto"/>
        <w:bottom w:val="none" w:sz="0" w:space="0" w:color="auto"/>
        <w:right w:val="none" w:sz="0" w:space="0" w:color="auto"/>
      </w:divBdr>
    </w:div>
    <w:div w:id="850946163">
      <w:bodyDiv w:val="1"/>
      <w:marLeft w:val="0"/>
      <w:marRight w:val="0"/>
      <w:marTop w:val="0"/>
      <w:marBottom w:val="0"/>
      <w:divBdr>
        <w:top w:val="none" w:sz="0" w:space="0" w:color="auto"/>
        <w:left w:val="none" w:sz="0" w:space="0" w:color="auto"/>
        <w:bottom w:val="none" w:sz="0" w:space="0" w:color="auto"/>
        <w:right w:val="none" w:sz="0" w:space="0" w:color="auto"/>
      </w:divBdr>
    </w:div>
    <w:div w:id="850951102">
      <w:bodyDiv w:val="1"/>
      <w:marLeft w:val="0"/>
      <w:marRight w:val="0"/>
      <w:marTop w:val="0"/>
      <w:marBottom w:val="0"/>
      <w:divBdr>
        <w:top w:val="none" w:sz="0" w:space="0" w:color="auto"/>
        <w:left w:val="none" w:sz="0" w:space="0" w:color="auto"/>
        <w:bottom w:val="none" w:sz="0" w:space="0" w:color="auto"/>
        <w:right w:val="none" w:sz="0" w:space="0" w:color="auto"/>
      </w:divBdr>
    </w:div>
    <w:div w:id="850994473">
      <w:bodyDiv w:val="1"/>
      <w:marLeft w:val="0"/>
      <w:marRight w:val="0"/>
      <w:marTop w:val="0"/>
      <w:marBottom w:val="0"/>
      <w:divBdr>
        <w:top w:val="none" w:sz="0" w:space="0" w:color="auto"/>
        <w:left w:val="none" w:sz="0" w:space="0" w:color="auto"/>
        <w:bottom w:val="none" w:sz="0" w:space="0" w:color="auto"/>
        <w:right w:val="none" w:sz="0" w:space="0" w:color="auto"/>
      </w:divBdr>
    </w:div>
    <w:div w:id="851068098">
      <w:bodyDiv w:val="1"/>
      <w:marLeft w:val="0"/>
      <w:marRight w:val="0"/>
      <w:marTop w:val="0"/>
      <w:marBottom w:val="0"/>
      <w:divBdr>
        <w:top w:val="none" w:sz="0" w:space="0" w:color="auto"/>
        <w:left w:val="none" w:sz="0" w:space="0" w:color="auto"/>
        <w:bottom w:val="none" w:sz="0" w:space="0" w:color="auto"/>
        <w:right w:val="none" w:sz="0" w:space="0" w:color="auto"/>
      </w:divBdr>
    </w:div>
    <w:div w:id="851069444">
      <w:bodyDiv w:val="1"/>
      <w:marLeft w:val="0"/>
      <w:marRight w:val="0"/>
      <w:marTop w:val="0"/>
      <w:marBottom w:val="0"/>
      <w:divBdr>
        <w:top w:val="none" w:sz="0" w:space="0" w:color="auto"/>
        <w:left w:val="none" w:sz="0" w:space="0" w:color="auto"/>
        <w:bottom w:val="none" w:sz="0" w:space="0" w:color="auto"/>
        <w:right w:val="none" w:sz="0" w:space="0" w:color="auto"/>
      </w:divBdr>
    </w:div>
    <w:div w:id="851182826">
      <w:bodyDiv w:val="1"/>
      <w:marLeft w:val="0"/>
      <w:marRight w:val="0"/>
      <w:marTop w:val="0"/>
      <w:marBottom w:val="0"/>
      <w:divBdr>
        <w:top w:val="none" w:sz="0" w:space="0" w:color="auto"/>
        <w:left w:val="none" w:sz="0" w:space="0" w:color="auto"/>
        <w:bottom w:val="none" w:sz="0" w:space="0" w:color="auto"/>
        <w:right w:val="none" w:sz="0" w:space="0" w:color="auto"/>
      </w:divBdr>
    </w:div>
    <w:div w:id="851186342">
      <w:bodyDiv w:val="1"/>
      <w:marLeft w:val="0"/>
      <w:marRight w:val="0"/>
      <w:marTop w:val="0"/>
      <w:marBottom w:val="0"/>
      <w:divBdr>
        <w:top w:val="none" w:sz="0" w:space="0" w:color="auto"/>
        <w:left w:val="none" w:sz="0" w:space="0" w:color="auto"/>
        <w:bottom w:val="none" w:sz="0" w:space="0" w:color="auto"/>
        <w:right w:val="none" w:sz="0" w:space="0" w:color="auto"/>
      </w:divBdr>
    </w:div>
    <w:div w:id="851534060">
      <w:bodyDiv w:val="1"/>
      <w:marLeft w:val="0"/>
      <w:marRight w:val="0"/>
      <w:marTop w:val="0"/>
      <w:marBottom w:val="0"/>
      <w:divBdr>
        <w:top w:val="none" w:sz="0" w:space="0" w:color="auto"/>
        <w:left w:val="none" w:sz="0" w:space="0" w:color="auto"/>
        <w:bottom w:val="none" w:sz="0" w:space="0" w:color="auto"/>
        <w:right w:val="none" w:sz="0" w:space="0" w:color="auto"/>
      </w:divBdr>
    </w:div>
    <w:div w:id="851577018">
      <w:bodyDiv w:val="1"/>
      <w:marLeft w:val="0"/>
      <w:marRight w:val="0"/>
      <w:marTop w:val="0"/>
      <w:marBottom w:val="0"/>
      <w:divBdr>
        <w:top w:val="none" w:sz="0" w:space="0" w:color="auto"/>
        <w:left w:val="none" w:sz="0" w:space="0" w:color="auto"/>
        <w:bottom w:val="none" w:sz="0" w:space="0" w:color="auto"/>
        <w:right w:val="none" w:sz="0" w:space="0" w:color="auto"/>
      </w:divBdr>
    </w:div>
    <w:div w:id="851837402">
      <w:bodyDiv w:val="1"/>
      <w:marLeft w:val="0"/>
      <w:marRight w:val="0"/>
      <w:marTop w:val="0"/>
      <w:marBottom w:val="0"/>
      <w:divBdr>
        <w:top w:val="none" w:sz="0" w:space="0" w:color="auto"/>
        <w:left w:val="none" w:sz="0" w:space="0" w:color="auto"/>
        <w:bottom w:val="none" w:sz="0" w:space="0" w:color="auto"/>
        <w:right w:val="none" w:sz="0" w:space="0" w:color="auto"/>
      </w:divBdr>
    </w:div>
    <w:div w:id="852114989">
      <w:bodyDiv w:val="1"/>
      <w:marLeft w:val="0"/>
      <w:marRight w:val="0"/>
      <w:marTop w:val="0"/>
      <w:marBottom w:val="0"/>
      <w:divBdr>
        <w:top w:val="none" w:sz="0" w:space="0" w:color="auto"/>
        <w:left w:val="none" w:sz="0" w:space="0" w:color="auto"/>
        <w:bottom w:val="none" w:sz="0" w:space="0" w:color="auto"/>
        <w:right w:val="none" w:sz="0" w:space="0" w:color="auto"/>
      </w:divBdr>
    </w:div>
    <w:div w:id="852186310">
      <w:bodyDiv w:val="1"/>
      <w:marLeft w:val="0"/>
      <w:marRight w:val="0"/>
      <w:marTop w:val="0"/>
      <w:marBottom w:val="0"/>
      <w:divBdr>
        <w:top w:val="none" w:sz="0" w:space="0" w:color="auto"/>
        <w:left w:val="none" w:sz="0" w:space="0" w:color="auto"/>
        <w:bottom w:val="none" w:sz="0" w:space="0" w:color="auto"/>
        <w:right w:val="none" w:sz="0" w:space="0" w:color="auto"/>
      </w:divBdr>
    </w:div>
    <w:div w:id="852381415">
      <w:bodyDiv w:val="1"/>
      <w:marLeft w:val="0"/>
      <w:marRight w:val="0"/>
      <w:marTop w:val="0"/>
      <w:marBottom w:val="0"/>
      <w:divBdr>
        <w:top w:val="none" w:sz="0" w:space="0" w:color="auto"/>
        <w:left w:val="none" w:sz="0" w:space="0" w:color="auto"/>
        <w:bottom w:val="none" w:sz="0" w:space="0" w:color="auto"/>
        <w:right w:val="none" w:sz="0" w:space="0" w:color="auto"/>
      </w:divBdr>
    </w:div>
    <w:div w:id="852571438">
      <w:bodyDiv w:val="1"/>
      <w:marLeft w:val="0"/>
      <w:marRight w:val="0"/>
      <w:marTop w:val="0"/>
      <w:marBottom w:val="0"/>
      <w:divBdr>
        <w:top w:val="none" w:sz="0" w:space="0" w:color="auto"/>
        <w:left w:val="none" w:sz="0" w:space="0" w:color="auto"/>
        <w:bottom w:val="none" w:sz="0" w:space="0" w:color="auto"/>
        <w:right w:val="none" w:sz="0" w:space="0" w:color="auto"/>
      </w:divBdr>
    </w:div>
    <w:div w:id="852963667">
      <w:bodyDiv w:val="1"/>
      <w:marLeft w:val="0"/>
      <w:marRight w:val="0"/>
      <w:marTop w:val="0"/>
      <w:marBottom w:val="0"/>
      <w:divBdr>
        <w:top w:val="none" w:sz="0" w:space="0" w:color="auto"/>
        <w:left w:val="none" w:sz="0" w:space="0" w:color="auto"/>
        <w:bottom w:val="none" w:sz="0" w:space="0" w:color="auto"/>
        <w:right w:val="none" w:sz="0" w:space="0" w:color="auto"/>
      </w:divBdr>
    </w:div>
    <w:div w:id="853037813">
      <w:bodyDiv w:val="1"/>
      <w:marLeft w:val="0"/>
      <w:marRight w:val="0"/>
      <w:marTop w:val="0"/>
      <w:marBottom w:val="0"/>
      <w:divBdr>
        <w:top w:val="none" w:sz="0" w:space="0" w:color="auto"/>
        <w:left w:val="none" w:sz="0" w:space="0" w:color="auto"/>
        <w:bottom w:val="none" w:sz="0" w:space="0" w:color="auto"/>
        <w:right w:val="none" w:sz="0" w:space="0" w:color="auto"/>
      </w:divBdr>
    </w:div>
    <w:div w:id="853347583">
      <w:bodyDiv w:val="1"/>
      <w:marLeft w:val="0"/>
      <w:marRight w:val="0"/>
      <w:marTop w:val="0"/>
      <w:marBottom w:val="0"/>
      <w:divBdr>
        <w:top w:val="none" w:sz="0" w:space="0" w:color="auto"/>
        <w:left w:val="none" w:sz="0" w:space="0" w:color="auto"/>
        <w:bottom w:val="none" w:sz="0" w:space="0" w:color="auto"/>
        <w:right w:val="none" w:sz="0" w:space="0" w:color="auto"/>
      </w:divBdr>
    </w:div>
    <w:div w:id="853419637">
      <w:bodyDiv w:val="1"/>
      <w:marLeft w:val="0"/>
      <w:marRight w:val="0"/>
      <w:marTop w:val="0"/>
      <w:marBottom w:val="0"/>
      <w:divBdr>
        <w:top w:val="none" w:sz="0" w:space="0" w:color="auto"/>
        <w:left w:val="none" w:sz="0" w:space="0" w:color="auto"/>
        <w:bottom w:val="none" w:sz="0" w:space="0" w:color="auto"/>
        <w:right w:val="none" w:sz="0" w:space="0" w:color="auto"/>
      </w:divBdr>
    </w:div>
    <w:div w:id="853495159">
      <w:bodyDiv w:val="1"/>
      <w:marLeft w:val="0"/>
      <w:marRight w:val="0"/>
      <w:marTop w:val="0"/>
      <w:marBottom w:val="0"/>
      <w:divBdr>
        <w:top w:val="none" w:sz="0" w:space="0" w:color="auto"/>
        <w:left w:val="none" w:sz="0" w:space="0" w:color="auto"/>
        <w:bottom w:val="none" w:sz="0" w:space="0" w:color="auto"/>
        <w:right w:val="none" w:sz="0" w:space="0" w:color="auto"/>
      </w:divBdr>
    </w:div>
    <w:div w:id="853541552">
      <w:bodyDiv w:val="1"/>
      <w:marLeft w:val="0"/>
      <w:marRight w:val="0"/>
      <w:marTop w:val="0"/>
      <w:marBottom w:val="0"/>
      <w:divBdr>
        <w:top w:val="none" w:sz="0" w:space="0" w:color="auto"/>
        <w:left w:val="none" w:sz="0" w:space="0" w:color="auto"/>
        <w:bottom w:val="none" w:sz="0" w:space="0" w:color="auto"/>
        <w:right w:val="none" w:sz="0" w:space="0" w:color="auto"/>
      </w:divBdr>
    </w:div>
    <w:div w:id="853570428">
      <w:bodyDiv w:val="1"/>
      <w:marLeft w:val="0"/>
      <w:marRight w:val="0"/>
      <w:marTop w:val="0"/>
      <w:marBottom w:val="0"/>
      <w:divBdr>
        <w:top w:val="none" w:sz="0" w:space="0" w:color="auto"/>
        <w:left w:val="none" w:sz="0" w:space="0" w:color="auto"/>
        <w:bottom w:val="none" w:sz="0" w:space="0" w:color="auto"/>
        <w:right w:val="none" w:sz="0" w:space="0" w:color="auto"/>
      </w:divBdr>
    </w:div>
    <w:div w:id="853571575">
      <w:bodyDiv w:val="1"/>
      <w:marLeft w:val="0"/>
      <w:marRight w:val="0"/>
      <w:marTop w:val="0"/>
      <w:marBottom w:val="0"/>
      <w:divBdr>
        <w:top w:val="none" w:sz="0" w:space="0" w:color="auto"/>
        <w:left w:val="none" w:sz="0" w:space="0" w:color="auto"/>
        <w:bottom w:val="none" w:sz="0" w:space="0" w:color="auto"/>
        <w:right w:val="none" w:sz="0" w:space="0" w:color="auto"/>
      </w:divBdr>
    </w:div>
    <w:div w:id="853689155">
      <w:bodyDiv w:val="1"/>
      <w:marLeft w:val="0"/>
      <w:marRight w:val="0"/>
      <w:marTop w:val="0"/>
      <w:marBottom w:val="0"/>
      <w:divBdr>
        <w:top w:val="none" w:sz="0" w:space="0" w:color="auto"/>
        <w:left w:val="none" w:sz="0" w:space="0" w:color="auto"/>
        <w:bottom w:val="none" w:sz="0" w:space="0" w:color="auto"/>
        <w:right w:val="none" w:sz="0" w:space="0" w:color="auto"/>
      </w:divBdr>
    </w:div>
    <w:div w:id="853805520">
      <w:bodyDiv w:val="1"/>
      <w:marLeft w:val="0"/>
      <w:marRight w:val="0"/>
      <w:marTop w:val="0"/>
      <w:marBottom w:val="0"/>
      <w:divBdr>
        <w:top w:val="none" w:sz="0" w:space="0" w:color="auto"/>
        <w:left w:val="none" w:sz="0" w:space="0" w:color="auto"/>
        <w:bottom w:val="none" w:sz="0" w:space="0" w:color="auto"/>
        <w:right w:val="none" w:sz="0" w:space="0" w:color="auto"/>
      </w:divBdr>
    </w:div>
    <w:div w:id="853808757">
      <w:bodyDiv w:val="1"/>
      <w:marLeft w:val="0"/>
      <w:marRight w:val="0"/>
      <w:marTop w:val="0"/>
      <w:marBottom w:val="0"/>
      <w:divBdr>
        <w:top w:val="none" w:sz="0" w:space="0" w:color="auto"/>
        <w:left w:val="none" w:sz="0" w:space="0" w:color="auto"/>
        <w:bottom w:val="none" w:sz="0" w:space="0" w:color="auto"/>
        <w:right w:val="none" w:sz="0" w:space="0" w:color="auto"/>
      </w:divBdr>
    </w:div>
    <w:div w:id="853878551">
      <w:bodyDiv w:val="1"/>
      <w:marLeft w:val="0"/>
      <w:marRight w:val="0"/>
      <w:marTop w:val="0"/>
      <w:marBottom w:val="0"/>
      <w:divBdr>
        <w:top w:val="none" w:sz="0" w:space="0" w:color="auto"/>
        <w:left w:val="none" w:sz="0" w:space="0" w:color="auto"/>
        <w:bottom w:val="none" w:sz="0" w:space="0" w:color="auto"/>
        <w:right w:val="none" w:sz="0" w:space="0" w:color="auto"/>
      </w:divBdr>
    </w:div>
    <w:div w:id="853880767">
      <w:bodyDiv w:val="1"/>
      <w:marLeft w:val="0"/>
      <w:marRight w:val="0"/>
      <w:marTop w:val="0"/>
      <w:marBottom w:val="0"/>
      <w:divBdr>
        <w:top w:val="none" w:sz="0" w:space="0" w:color="auto"/>
        <w:left w:val="none" w:sz="0" w:space="0" w:color="auto"/>
        <w:bottom w:val="none" w:sz="0" w:space="0" w:color="auto"/>
        <w:right w:val="none" w:sz="0" w:space="0" w:color="auto"/>
      </w:divBdr>
    </w:div>
    <w:div w:id="853881854">
      <w:bodyDiv w:val="1"/>
      <w:marLeft w:val="0"/>
      <w:marRight w:val="0"/>
      <w:marTop w:val="0"/>
      <w:marBottom w:val="0"/>
      <w:divBdr>
        <w:top w:val="none" w:sz="0" w:space="0" w:color="auto"/>
        <w:left w:val="none" w:sz="0" w:space="0" w:color="auto"/>
        <w:bottom w:val="none" w:sz="0" w:space="0" w:color="auto"/>
        <w:right w:val="none" w:sz="0" w:space="0" w:color="auto"/>
      </w:divBdr>
    </w:div>
    <w:div w:id="853955793">
      <w:bodyDiv w:val="1"/>
      <w:marLeft w:val="0"/>
      <w:marRight w:val="0"/>
      <w:marTop w:val="0"/>
      <w:marBottom w:val="0"/>
      <w:divBdr>
        <w:top w:val="none" w:sz="0" w:space="0" w:color="auto"/>
        <w:left w:val="none" w:sz="0" w:space="0" w:color="auto"/>
        <w:bottom w:val="none" w:sz="0" w:space="0" w:color="auto"/>
        <w:right w:val="none" w:sz="0" w:space="0" w:color="auto"/>
      </w:divBdr>
    </w:div>
    <w:div w:id="853961459">
      <w:bodyDiv w:val="1"/>
      <w:marLeft w:val="0"/>
      <w:marRight w:val="0"/>
      <w:marTop w:val="0"/>
      <w:marBottom w:val="0"/>
      <w:divBdr>
        <w:top w:val="none" w:sz="0" w:space="0" w:color="auto"/>
        <w:left w:val="none" w:sz="0" w:space="0" w:color="auto"/>
        <w:bottom w:val="none" w:sz="0" w:space="0" w:color="auto"/>
        <w:right w:val="none" w:sz="0" w:space="0" w:color="auto"/>
      </w:divBdr>
    </w:div>
    <w:div w:id="854152730">
      <w:bodyDiv w:val="1"/>
      <w:marLeft w:val="0"/>
      <w:marRight w:val="0"/>
      <w:marTop w:val="0"/>
      <w:marBottom w:val="0"/>
      <w:divBdr>
        <w:top w:val="none" w:sz="0" w:space="0" w:color="auto"/>
        <w:left w:val="none" w:sz="0" w:space="0" w:color="auto"/>
        <w:bottom w:val="none" w:sz="0" w:space="0" w:color="auto"/>
        <w:right w:val="none" w:sz="0" w:space="0" w:color="auto"/>
      </w:divBdr>
    </w:div>
    <w:div w:id="854155816">
      <w:bodyDiv w:val="1"/>
      <w:marLeft w:val="0"/>
      <w:marRight w:val="0"/>
      <w:marTop w:val="0"/>
      <w:marBottom w:val="0"/>
      <w:divBdr>
        <w:top w:val="none" w:sz="0" w:space="0" w:color="auto"/>
        <w:left w:val="none" w:sz="0" w:space="0" w:color="auto"/>
        <w:bottom w:val="none" w:sz="0" w:space="0" w:color="auto"/>
        <w:right w:val="none" w:sz="0" w:space="0" w:color="auto"/>
      </w:divBdr>
    </w:div>
    <w:div w:id="854346683">
      <w:bodyDiv w:val="1"/>
      <w:marLeft w:val="0"/>
      <w:marRight w:val="0"/>
      <w:marTop w:val="0"/>
      <w:marBottom w:val="0"/>
      <w:divBdr>
        <w:top w:val="none" w:sz="0" w:space="0" w:color="auto"/>
        <w:left w:val="none" w:sz="0" w:space="0" w:color="auto"/>
        <w:bottom w:val="none" w:sz="0" w:space="0" w:color="auto"/>
        <w:right w:val="none" w:sz="0" w:space="0" w:color="auto"/>
      </w:divBdr>
    </w:div>
    <w:div w:id="854417735">
      <w:bodyDiv w:val="1"/>
      <w:marLeft w:val="0"/>
      <w:marRight w:val="0"/>
      <w:marTop w:val="0"/>
      <w:marBottom w:val="0"/>
      <w:divBdr>
        <w:top w:val="none" w:sz="0" w:space="0" w:color="auto"/>
        <w:left w:val="none" w:sz="0" w:space="0" w:color="auto"/>
        <w:bottom w:val="none" w:sz="0" w:space="0" w:color="auto"/>
        <w:right w:val="none" w:sz="0" w:space="0" w:color="auto"/>
      </w:divBdr>
    </w:div>
    <w:div w:id="854535488">
      <w:bodyDiv w:val="1"/>
      <w:marLeft w:val="0"/>
      <w:marRight w:val="0"/>
      <w:marTop w:val="0"/>
      <w:marBottom w:val="0"/>
      <w:divBdr>
        <w:top w:val="none" w:sz="0" w:space="0" w:color="auto"/>
        <w:left w:val="none" w:sz="0" w:space="0" w:color="auto"/>
        <w:bottom w:val="none" w:sz="0" w:space="0" w:color="auto"/>
        <w:right w:val="none" w:sz="0" w:space="0" w:color="auto"/>
      </w:divBdr>
    </w:div>
    <w:div w:id="854540272">
      <w:bodyDiv w:val="1"/>
      <w:marLeft w:val="0"/>
      <w:marRight w:val="0"/>
      <w:marTop w:val="0"/>
      <w:marBottom w:val="0"/>
      <w:divBdr>
        <w:top w:val="none" w:sz="0" w:space="0" w:color="auto"/>
        <w:left w:val="none" w:sz="0" w:space="0" w:color="auto"/>
        <w:bottom w:val="none" w:sz="0" w:space="0" w:color="auto"/>
        <w:right w:val="none" w:sz="0" w:space="0" w:color="auto"/>
      </w:divBdr>
    </w:div>
    <w:div w:id="854736267">
      <w:bodyDiv w:val="1"/>
      <w:marLeft w:val="0"/>
      <w:marRight w:val="0"/>
      <w:marTop w:val="0"/>
      <w:marBottom w:val="0"/>
      <w:divBdr>
        <w:top w:val="none" w:sz="0" w:space="0" w:color="auto"/>
        <w:left w:val="none" w:sz="0" w:space="0" w:color="auto"/>
        <w:bottom w:val="none" w:sz="0" w:space="0" w:color="auto"/>
        <w:right w:val="none" w:sz="0" w:space="0" w:color="auto"/>
      </w:divBdr>
    </w:div>
    <w:div w:id="854922752">
      <w:bodyDiv w:val="1"/>
      <w:marLeft w:val="0"/>
      <w:marRight w:val="0"/>
      <w:marTop w:val="0"/>
      <w:marBottom w:val="0"/>
      <w:divBdr>
        <w:top w:val="none" w:sz="0" w:space="0" w:color="auto"/>
        <w:left w:val="none" w:sz="0" w:space="0" w:color="auto"/>
        <w:bottom w:val="none" w:sz="0" w:space="0" w:color="auto"/>
        <w:right w:val="none" w:sz="0" w:space="0" w:color="auto"/>
      </w:divBdr>
    </w:div>
    <w:div w:id="855073249">
      <w:bodyDiv w:val="1"/>
      <w:marLeft w:val="0"/>
      <w:marRight w:val="0"/>
      <w:marTop w:val="0"/>
      <w:marBottom w:val="0"/>
      <w:divBdr>
        <w:top w:val="none" w:sz="0" w:space="0" w:color="auto"/>
        <w:left w:val="none" w:sz="0" w:space="0" w:color="auto"/>
        <w:bottom w:val="none" w:sz="0" w:space="0" w:color="auto"/>
        <w:right w:val="none" w:sz="0" w:space="0" w:color="auto"/>
      </w:divBdr>
    </w:div>
    <w:div w:id="855189677">
      <w:bodyDiv w:val="1"/>
      <w:marLeft w:val="0"/>
      <w:marRight w:val="0"/>
      <w:marTop w:val="0"/>
      <w:marBottom w:val="0"/>
      <w:divBdr>
        <w:top w:val="none" w:sz="0" w:space="0" w:color="auto"/>
        <w:left w:val="none" w:sz="0" w:space="0" w:color="auto"/>
        <w:bottom w:val="none" w:sz="0" w:space="0" w:color="auto"/>
        <w:right w:val="none" w:sz="0" w:space="0" w:color="auto"/>
      </w:divBdr>
    </w:div>
    <w:div w:id="855273823">
      <w:bodyDiv w:val="1"/>
      <w:marLeft w:val="0"/>
      <w:marRight w:val="0"/>
      <w:marTop w:val="0"/>
      <w:marBottom w:val="0"/>
      <w:divBdr>
        <w:top w:val="none" w:sz="0" w:space="0" w:color="auto"/>
        <w:left w:val="none" w:sz="0" w:space="0" w:color="auto"/>
        <w:bottom w:val="none" w:sz="0" w:space="0" w:color="auto"/>
        <w:right w:val="none" w:sz="0" w:space="0" w:color="auto"/>
      </w:divBdr>
    </w:div>
    <w:div w:id="855657961">
      <w:bodyDiv w:val="1"/>
      <w:marLeft w:val="0"/>
      <w:marRight w:val="0"/>
      <w:marTop w:val="0"/>
      <w:marBottom w:val="0"/>
      <w:divBdr>
        <w:top w:val="none" w:sz="0" w:space="0" w:color="auto"/>
        <w:left w:val="none" w:sz="0" w:space="0" w:color="auto"/>
        <w:bottom w:val="none" w:sz="0" w:space="0" w:color="auto"/>
        <w:right w:val="none" w:sz="0" w:space="0" w:color="auto"/>
      </w:divBdr>
    </w:div>
    <w:div w:id="855735151">
      <w:bodyDiv w:val="1"/>
      <w:marLeft w:val="0"/>
      <w:marRight w:val="0"/>
      <w:marTop w:val="0"/>
      <w:marBottom w:val="0"/>
      <w:divBdr>
        <w:top w:val="none" w:sz="0" w:space="0" w:color="auto"/>
        <w:left w:val="none" w:sz="0" w:space="0" w:color="auto"/>
        <w:bottom w:val="none" w:sz="0" w:space="0" w:color="auto"/>
        <w:right w:val="none" w:sz="0" w:space="0" w:color="auto"/>
      </w:divBdr>
    </w:div>
    <w:div w:id="855769521">
      <w:bodyDiv w:val="1"/>
      <w:marLeft w:val="0"/>
      <w:marRight w:val="0"/>
      <w:marTop w:val="0"/>
      <w:marBottom w:val="0"/>
      <w:divBdr>
        <w:top w:val="none" w:sz="0" w:space="0" w:color="auto"/>
        <w:left w:val="none" w:sz="0" w:space="0" w:color="auto"/>
        <w:bottom w:val="none" w:sz="0" w:space="0" w:color="auto"/>
        <w:right w:val="none" w:sz="0" w:space="0" w:color="auto"/>
      </w:divBdr>
    </w:div>
    <w:div w:id="855919944">
      <w:bodyDiv w:val="1"/>
      <w:marLeft w:val="0"/>
      <w:marRight w:val="0"/>
      <w:marTop w:val="0"/>
      <w:marBottom w:val="0"/>
      <w:divBdr>
        <w:top w:val="none" w:sz="0" w:space="0" w:color="auto"/>
        <w:left w:val="none" w:sz="0" w:space="0" w:color="auto"/>
        <w:bottom w:val="none" w:sz="0" w:space="0" w:color="auto"/>
        <w:right w:val="none" w:sz="0" w:space="0" w:color="auto"/>
      </w:divBdr>
    </w:div>
    <w:div w:id="855924129">
      <w:bodyDiv w:val="1"/>
      <w:marLeft w:val="0"/>
      <w:marRight w:val="0"/>
      <w:marTop w:val="0"/>
      <w:marBottom w:val="0"/>
      <w:divBdr>
        <w:top w:val="none" w:sz="0" w:space="0" w:color="auto"/>
        <w:left w:val="none" w:sz="0" w:space="0" w:color="auto"/>
        <w:bottom w:val="none" w:sz="0" w:space="0" w:color="auto"/>
        <w:right w:val="none" w:sz="0" w:space="0" w:color="auto"/>
      </w:divBdr>
    </w:div>
    <w:div w:id="855995793">
      <w:bodyDiv w:val="1"/>
      <w:marLeft w:val="0"/>
      <w:marRight w:val="0"/>
      <w:marTop w:val="0"/>
      <w:marBottom w:val="0"/>
      <w:divBdr>
        <w:top w:val="none" w:sz="0" w:space="0" w:color="auto"/>
        <w:left w:val="none" w:sz="0" w:space="0" w:color="auto"/>
        <w:bottom w:val="none" w:sz="0" w:space="0" w:color="auto"/>
        <w:right w:val="none" w:sz="0" w:space="0" w:color="auto"/>
      </w:divBdr>
    </w:div>
    <w:div w:id="855998392">
      <w:bodyDiv w:val="1"/>
      <w:marLeft w:val="0"/>
      <w:marRight w:val="0"/>
      <w:marTop w:val="0"/>
      <w:marBottom w:val="0"/>
      <w:divBdr>
        <w:top w:val="none" w:sz="0" w:space="0" w:color="auto"/>
        <w:left w:val="none" w:sz="0" w:space="0" w:color="auto"/>
        <w:bottom w:val="none" w:sz="0" w:space="0" w:color="auto"/>
        <w:right w:val="none" w:sz="0" w:space="0" w:color="auto"/>
      </w:divBdr>
    </w:div>
    <w:div w:id="856042020">
      <w:bodyDiv w:val="1"/>
      <w:marLeft w:val="0"/>
      <w:marRight w:val="0"/>
      <w:marTop w:val="0"/>
      <w:marBottom w:val="0"/>
      <w:divBdr>
        <w:top w:val="none" w:sz="0" w:space="0" w:color="auto"/>
        <w:left w:val="none" w:sz="0" w:space="0" w:color="auto"/>
        <w:bottom w:val="none" w:sz="0" w:space="0" w:color="auto"/>
        <w:right w:val="none" w:sz="0" w:space="0" w:color="auto"/>
      </w:divBdr>
    </w:div>
    <w:div w:id="856235348">
      <w:bodyDiv w:val="1"/>
      <w:marLeft w:val="0"/>
      <w:marRight w:val="0"/>
      <w:marTop w:val="0"/>
      <w:marBottom w:val="0"/>
      <w:divBdr>
        <w:top w:val="none" w:sz="0" w:space="0" w:color="auto"/>
        <w:left w:val="none" w:sz="0" w:space="0" w:color="auto"/>
        <w:bottom w:val="none" w:sz="0" w:space="0" w:color="auto"/>
        <w:right w:val="none" w:sz="0" w:space="0" w:color="auto"/>
      </w:divBdr>
    </w:div>
    <w:div w:id="856501991">
      <w:bodyDiv w:val="1"/>
      <w:marLeft w:val="0"/>
      <w:marRight w:val="0"/>
      <w:marTop w:val="0"/>
      <w:marBottom w:val="0"/>
      <w:divBdr>
        <w:top w:val="none" w:sz="0" w:space="0" w:color="auto"/>
        <w:left w:val="none" w:sz="0" w:space="0" w:color="auto"/>
        <w:bottom w:val="none" w:sz="0" w:space="0" w:color="auto"/>
        <w:right w:val="none" w:sz="0" w:space="0" w:color="auto"/>
      </w:divBdr>
    </w:div>
    <w:div w:id="856508286">
      <w:bodyDiv w:val="1"/>
      <w:marLeft w:val="0"/>
      <w:marRight w:val="0"/>
      <w:marTop w:val="0"/>
      <w:marBottom w:val="0"/>
      <w:divBdr>
        <w:top w:val="none" w:sz="0" w:space="0" w:color="auto"/>
        <w:left w:val="none" w:sz="0" w:space="0" w:color="auto"/>
        <w:bottom w:val="none" w:sz="0" w:space="0" w:color="auto"/>
        <w:right w:val="none" w:sz="0" w:space="0" w:color="auto"/>
      </w:divBdr>
    </w:div>
    <w:div w:id="856769711">
      <w:bodyDiv w:val="1"/>
      <w:marLeft w:val="0"/>
      <w:marRight w:val="0"/>
      <w:marTop w:val="0"/>
      <w:marBottom w:val="0"/>
      <w:divBdr>
        <w:top w:val="none" w:sz="0" w:space="0" w:color="auto"/>
        <w:left w:val="none" w:sz="0" w:space="0" w:color="auto"/>
        <w:bottom w:val="none" w:sz="0" w:space="0" w:color="auto"/>
        <w:right w:val="none" w:sz="0" w:space="0" w:color="auto"/>
      </w:divBdr>
    </w:div>
    <w:div w:id="856770621">
      <w:bodyDiv w:val="1"/>
      <w:marLeft w:val="0"/>
      <w:marRight w:val="0"/>
      <w:marTop w:val="0"/>
      <w:marBottom w:val="0"/>
      <w:divBdr>
        <w:top w:val="none" w:sz="0" w:space="0" w:color="auto"/>
        <w:left w:val="none" w:sz="0" w:space="0" w:color="auto"/>
        <w:bottom w:val="none" w:sz="0" w:space="0" w:color="auto"/>
        <w:right w:val="none" w:sz="0" w:space="0" w:color="auto"/>
      </w:divBdr>
    </w:div>
    <w:div w:id="856773147">
      <w:bodyDiv w:val="1"/>
      <w:marLeft w:val="0"/>
      <w:marRight w:val="0"/>
      <w:marTop w:val="0"/>
      <w:marBottom w:val="0"/>
      <w:divBdr>
        <w:top w:val="none" w:sz="0" w:space="0" w:color="auto"/>
        <w:left w:val="none" w:sz="0" w:space="0" w:color="auto"/>
        <w:bottom w:val="none" w:sz="0" w:space="0" w:color="auto"/>
        <w:right w:val="none" w:sz="0" w:space="0" w:color="auto"/>
      </w:divBdr>
    </w:div>
    <w:div w:id="856777664">
      <w:bodyDiv w:val="1"/>
      <w:marLeft w:val="0"/>
      <w:marRight w:val="0"/>
      <w:marTop w:val="0"/>
      <w:marBottom w:val="0"/>
      <w:divBdr>
        <w:top w:val="none" w:sz="0" w:space="0" w:color="auto"/>
        <w:left w:val="none" w:sz="0" w:space="0" w:color="auto"/>
        <w:bottom w:val="none" w:sz="0" w:space="0" w:color="auto"/>
        <w:right w:val="none" w:sz="0" w:space="0" w:color="auto"/>
      </w:divBdr>
    </w:div>
    <w:div w:id="857426475">
      <w:bodyDiv w:val="1"/>
      <w:marLeft w:val="0"/>
      <w:marRight w:val="0"/>
      <w:marTop w:val="0"/>
      <w:marBottom w:val="0"/>
      <w:divBdr>
        <w:top w:val="none" w:sz="0" w:space="0" w:color="auto"/>
        <w:left w:val="none" w:sz="0" w:space="0" w:color="auto"/>
        <w:bottom w:val="none" w:sz="0" w:space="0" w:color="auto"/>
        <w:right w:val="none" w:sz="0" w:space="0" w:color="auto"/>
      </w:divBdr>
    </w:div>
    <w:div w:id="857738476">
      <w:bodyDiv w:val="1"/>
      <w:marLeft w:val="0"/>
      <w:marRight w:val="0"/>
      <w:marTop w:val="0"/>
      <w:marBottom w:val="0"/>
      <w:divBdr>
        <w:top w:val="none" w:sz="0" w:space="0" w:color="auto"/>
        <w:left w:val="none" w:sz="0" w:space="0" w:color="auto"/>
        <w:bottom w:val="none" w:sz="0" w:space="0" w:color="auto"/>
        <w:right w:val="none" w:sz="0" w:space="0" w:color="auto"/>
      </w:divBdr>
    </w:div>
    <w:div w:id="857743793">
      <w:bodyDiv w:val="1"/>
      <w:marLeft w:val="0"/>
      <w:marRight w:val="0"/>
      <w:marTop w:val="0"/>
      <w:marBottom w:val="0"/>
      <w:divBdr>
        <w:top w:val="none" w:sz="0" w:space="0" w:color="auto"/>
        <w:left w:val="none" w:sz="0" w:space="0" w:color="auto"/>
        <w:bottom w:val="none" w:sz="0" w:space="0" w:color="auto"/>
        <w:right w:val="none" w:sz="0" w:space="0" w:color="auto"/>
      </w:divBdr>
    </w:div>
    <w:div w:id="857885704">
      <w:bodyDiv w:val="1"/>
      <w:marLeft w:val="0"/>
      <w:marRight w:val="0"/>
      <w:marTop w:val="0"/>
      <w:marBottom w:val="0"/>
      <w:divBdr>
        <w:top w:val="none" w:sz="0" w:space="0" w:color="auto"/>
        <w:left w:val="none" w:sz="0" w:space="0" w:color="auto"/>
        <w:bottom w:val="none" w:sz="0" w:space="0" w:color="auto"/>
        <w:right w:val="none" w:sz="0" w:space="0" w:color="auto"/>
      </w:divBdr>
    </w:div>
    <w:div w:id="858153942">
      <w:bodyDiv w:val="1"/>
      <w:marLeft w:val="0"/>
      <w:marRight w:val="0"/>
      <w:marTop w:val="0"/>
      <w:marBottom w:val="0"/>
      <w:divBdr>
        <w:top w:val="none" w:sz="0" w:space="0" w:color="auto"/>
        <w:left w:val="none" w:sz="0" w:space="0" w:color="auto"/>
        <w:bottom w:val="none" w:sz="0" w:space="0" w:color="auto"/>
        <w:right w:val="none" w:sz="0" w:space="0" w:color="auto"/>
      </w:divBdr>
    </w:div>
    <w:div w:id="858158025">
      <w:bodyDiv w:val="1"/>
      <w:marLeft w:val="0"/>
      <w:marRight w:val="0"/>
      <w:marTop w:val="0"/>
      <w:marBottom w:val="0"/>
      <w:divBdr>
        <w:top w:val="none" w:sz="0" w:space="0" w:color="auto"/>
        <w:left w:val="none" w:sz="0" w:space="0" w:color="auto"/>
        <w:bottom w:val="none" w:sz="0" w:space="0" w:color="auto"/>
        <w:right w:val="none" w:sz="0" w:space="0" w:color="auto"/>
      </w:divBdr>
    </w:div>
    <w:div w:id="858197864">
      <w:bodyDiv w:val="1"/>
      <w:marLeft w:val="0"/>
      <w:marRight w:val="0"/>
      <w:marTop w:val="0"/>
      <w:marBottom w:val="0"/>
      <w:divBdr>
        <w:top w:val="none" w:sz="0" w:space="0" w:color="auto"/>
        <w:left w:val="none" w:sz="0" w:space="0" w:color="auto"/>
        <w:bottom w:val="none" w:sz="0" w:space="0" w:color="auto"/>
        <w:right w:val="none" w:sz="0" w:space="0" w:color="auto"/>
      </w:divBdr>
    </w:div>
    <w:div w:id="858279146">
      <w:bodyDiv w:val="1"/>
      <w:marLeft w:val="0"/>
      <w:marRight w:val="0"/>
      <w:marTop w:val="0"/>
      <w:marBottom w:val="0"/>
      <w:divBdr>
        <w:top w:val="none" w:sz="0" w:space="0" w:color="auto"/>
        <w:left w:val="none" w:sz="0" w:space="0" w:color="auto"/>
        <w:bottom w:val="none" w:sz="0" w:space="0" w:color="auto"/>
        <w:right w:val="none" w:sz="0" w:space="0" w:color="auto"/>
      </w:divBdr>
    </w:div>
    <w:div w:id="858472081">
      <w:bodyDiv w:val="1"/>
      <w:marLeft w:val="0"/>
      <w:marRight w:val="0"/>
      <w:marTop w:val="0"/>
      <w:marBottom w:val="0"/>
      <w:divBdr>
        <w:top w:val="none" w:sz="0" w:space="0" w:color="auto"/>
        <w:left w:val="none" w:sz="0" w:space="0" w:color="auto"/>
        <w:bottom w:val="none" w:sz="0" w:space="0" w:color="auto"/>
        <w:right w:val="none" w:sz="0" w:space="0" w:color="auto"/>
      </w:divBdr>
    </w:div>
    <w:div w:id="858588885">
      <w:bodyDiv w:val="1"/>
      <w:marLeft w:val="0"/>
      <w:marRight w:val="0"/>
      <w:marTop w:val="0"/>
      <w:marBottom w:val="0"/>
      <w:divBdr>
        <w:top w:val="none" w:sz="0" w:space="0" w:color="auto"/>
        <w:left w:val="none" w:sz="0" w:space="0" w:color="auto"/>
        <w:bottom w:val="none" w:sz="0" w:space="0" w:color="auto"/>
        <w:right w:val="none" w:sz="0" w:space="0" w:color="auto"/>
      </w:divBdr>
    </w:div>
    <w:div w:id="858861426">
      <w:bodyDiv w:val="1"/>
      <w:marLeft w:val="0"/>
      <w:marRight w:val="0"/>
      <w:marTop w:val="0"/>
      <w:marBottom w:val="0"/>
      <w:divBdr>
        <w:top w:val="none" w:sz="0" w:space="0" w:color="auto"/>
        <w:left w:val="none" w:sz="0" w:space="0" w:color="auto"/>
        <w:bottom w:val="none" w:sz="0" w:space="0" w:color="auto"/>
        <w:right w:val="none" w:sz="0" w:space="0" w:color="auto"/>
      </w:divBdr>
    </w:div>
    <w:div w:id="859002566">
      <w:bodyDiv w:val="1"/>
      <w:marLeft w:val="0"/>
      <w:marRight w:val="0"/>
      <w:marTop w:val="0"/>
      <w:marBottom w:val="0"/>
      <w:divBdr>
        <w:top w:val="none" w:sz="0" w:space="0" w:color="auto"/>
        <w:left w:val="none" w:sz="0" w:space="0" w:color="auto"/>
        <w:bottom w:val="none" w:sz="0" w:space="0" w:color="auto"/>
        <w:right w:val="none" w:sz="0" w:space="0" w:color="auto"/>
      </w:divBdr>
    </w:div>
    <w:div w:id="859050827">
      <w:bodyDiv w:val="1"/>
      <w:marLeft w:val="0"/>
      <w:marRight w:val="0"/>
      <w:marTop w:val="0"/>
      <w:marBottom w:val="0"/>
      <w:divBdr>
        <w:top w:val="none" w:sz="0" w:space="0" w:color="auto"/>
        <w:left w:val="none" w:sz="0" w:space="0" w:color="auto"/>
        <w:bottom w:val="none" w:sz="0" w:space="0" w:color="auto"/>
        <w:right w:val="none" w:sz="0" w:space="0" w:color="auto"/>
      </w:divBdr>
    </w:div>
    <w:div w:id="859121597">
      <w:bodyDiv w:val="1"/>
      <w:marLeft w:val="0"/>
      <w:marRight w:val="0"/>
      <w:marTop w:val="0"/>
      <w:marBottom w:val="0"/>
      <w:divBdr>
        <w:top w:val="none" w:sz="0" w:space="0" w:color="auto"/>
        <w:left w:val="none" w:sz="0" w:space="0" w:color="auto"/>
        <w:bottom w:val="none" w:sz="0" w:space="0" w:color="auto"/>
        <w:right w:val="none" w:sz="0" w:space="0" w:color="auto"/>
      </w:divBdr>
    </w:div>
    <w:div w:id="859395302">
      <w:bodyDiv w:val="1"/>
      <w:marLeft w:val="0"/>
      <w:marRight w:val="0"/>
      <w:marTop w:val="0"/>
      <w:marBottom w:val="0"/>
      <w:divBdr>
        <w:top w:val="none" w:sz="0" w:space="0" w:color="auto"/>
        <w:left w:val="none" w:sz="0" w:space="0" w:color="auto"/>
        <w:bottom w:val="none" w:sz="0" w:space="0" w:color="auto"/>
        <w:right w:val="none" w:sz="0" w:space="0" w:color="auto"/>
      </w:divBdr>
    </w:div>
    <w:div w:id="859464689">
      <w:bodyDiv w:val="1"/>
      <w:marLeft w:val="0"/>
      <w:marRight w:val="0"/>
      <w:marTop w:val="0"/>
      <w:marBottom w:val="0"/>
      <w:divBdr>
        <w:top w:val="none" w:sz="0" w:space="0" w:color="auto"/>
        <w:left w:val="none" w:sz="0" w:space="0" w:color="auto"/>
        <w:bottom w:val="none" w:sz="0" w:space="0" w:color="auto"/>
        <w:right w:val="none" w:sz="0" w:space="0" w:color="auto"/>
      </w:divBdr>
    </w:div>
    <w:div w:id="859859858">
      <w:bodyDiv w:val="1"/>
      <w:marLeft w:val="0"/>
      <w:marRight w:val="0"/>
      <w:marTop w:val="0"/>
      <w:marBottom w:val="0"/>
      <w:divBdr>
        <w:top w:val="none" w:sz="0" w:space="0" w:color="auto"/>
        <w:left w:val="none" w:sz="0" w:space="0" w:color="auto"/>
        <w:bottom w:val="none" w:sz="0" w:space="0" w:color="auto"/>
        <w:right w:val="none" w:sz="0" w:space="0" w:color="auto"/>
      </w:divBdr>
    </w:div>
    <w:div w:id="859899795">
      <w:bodyDiv w:val="1"/>
      <w:marLeft w:val="0"/>
      <w:marRight w:val="0"/>
      <w:marTop w:val="0"/>
      <w:marBottom w:val="0"/>
      <w:divBdr>
        <w:top w:val="none" w:sz="0" w:space="0" w:color="auto"/>
        <w:left w:val="none" w:sz="0" w:space="0" w:color="auto"/>
        <w:bottom w:val="none" w:sz="0" w:space="0" w:color="auto"/>
        <w:right w:val="none" w:sz="0" w:space="0" w:color="auto"/>
      </w:divBdr>
    </w:div>
    <w:div w:id="859902353">
      <w:bodyDiv w:val="1"/>
      <w:marLeft w:val="0"/>
      <w:marRight w:val="0"/>
      <w:marTop w:val="0"/>
      <w:marBottom w:val="0"/>
      <w:divBdr>
        <w:top w:val="none" w:sz="0" w:space="0" w:color="auto"/>
        <w:left w:val="none" w:sz="0" w:space="0" w:color="auto"/>
        <w:bottom w:val="none" w:sz="0" w:space="0" w:color="auto"/>
        <w:right w:val="none" w:sz="0" w:space="0" w:color="auto"/>
      </w:divBdr>
    </w:div>
    <w:div w:id="859928173">
      <w:bodyDiv w:val="1"/>
      <w:marLeft w:val="0"/>
      <w:marRight w:val="0"/>
      <w:marTop w:val="0"/>
      <w:marBottom w:val="0"/>
      <w:divBdr>
        <w:top w:val="none" w:sz="0" w:space="0" w:color="auto"/>
        <w:left w:val="none" w:sz="0" w:space="0" w:color="auto"/>
        <w:bottom w:val="none" w:sz="0" w:space="0" w:color="auto"/>
        <w:right w:val="none" w:sz="0" w:space="0" w:color="auto"/>
      </w:divBdr>
    </w:div>
    <w:div w:id="860045867">
      <w:bodyDiv w:val="1"/>
      <w:marLeft w:val="0"/>
      <w:marRight w:val="0"/>
      <w:marTop w:val="0"/>
      <w:marBottom w:val="0"/>
      <w:divBdr>
        <w:top w:val="none" w:sz="0" w:space="0" w:color="auto"/>
        <w:left w:val="none" w:sz="0" w:space="0" w:color="auto"/>
        <w:bottom w:val="none" w:sz="0" w:space="0" w:color="auto"/>
        <w:right w:val="none" w:sz="0" w:space="0" w:color="auto"/>
      </w:divBdr>
    </w:div>
    <w:div w:id="860124520">
      <w:bodyDiv w:val="1"/>
      <w:marLeft w:val="0"/>
      <w:marRight w:val="0"/>
      <w:marTop w:val="0"/>
      <w:marBottom w:val="0"/>
      <w:divBdr>
        <w:top w:val="none" w:sz="0" w:space="0" w:color="auto"/>
        <w:left w:val="none" w:sz="0" w:space="0" w:color="auto"/>
        <w:bottom w:val="none" w:sz="0" w:space="0" w:color="auto"/>
        <w:right w:val="none" w:sz="0" w:space="0" w:color="auto"/>
      </w:divBdr>
    </w:div>
    <w:div w:id="860164315">
      <w:bodyDiv w:val="1"/>
      <w:marLeft w:val="0"/>
      <w:marRight w:val="0"/>
      <w:marTop w:val="0"/>
      <w:marBottom w:val="0"/>
      <w:divBdr>
        <w:top w:val="none" w:sz="0" w:space="0" w:color="auto"/>
        <w:left w:val="none" w:sz="0" w:space="0" w:color="auto"/>
        <w:bottom w:val="none" w:sz="0" w:space="0" w:color="auto"/>
        <w:right w:val="none" w:sz="0" w:space="0" w:color="auto"/>
      </w:divBdr>
    </w:div>
    <w:div w:id="860238914">
      <w:bodyDiv w:val="1"/>
      <w:marLeft w:val="0"/>
      <w:marRight w:val="0"/>
      <w:marTop w:val="0"/>
      <w:marBottom w:val="0"/>
      <w:divBdr>
        <w:top w:val="none" w:sz="0" w:space="0" w:color="auto"/>
        <w:left w:val="none" w:sz="0" w:space="0" w:color="auto"/>
        <w:bottom w:val="none" w:sz="0" w:space="0" w:color="auto"/>
        <w:right w:val="none" w:sz="0" w:space="0" w:color="auto"/>
      </w:divBdr>
    </w:div>
    <w:div w:id="860239291">
      <w:bodyDiv w:val="1"/>
      <w:marLeft w:val="0"/>
      <w:marRight w:val="0"/>
      <w:marTop w:val="0"/>
      <w:marBottom w:val="0"/>
      <w:divBdr>
        <w:top w:val="none" w:sz="0" w:space="0" w:color="auto"/>
        <w:left w:val="none" w:sz="0" w:space="0" w:color="auto"/>
        <w:bottom w:val="none" w:sz="0" w:space="0" w:color="auto"/>
        <w:right w:val="none" w:sz="0" w:space="0" w:color="auto"/>
      </w:divBdr>
    </w:div>
    <w:div w:id="860362381">
      <w:bodyDiv w:val="1"/>
      <w:marLeft w:val="0"/>
      <w:marRight w:val="0"/>
      <w:marTop w:val="0"/>
      <w:marBottom w:val="0"/>
      <w:divBdr>
        <w:top w:val="none" w:sz="0" w:space="0" w:color="auto"/>
        <w:left w:val="none" w:sz="0" w:space="0" w:color="auto"/>
        <w:bottom w:val="none" w:sz="0" w:space="0" w:color="auto"/>
        <w:right w:val="none" w:sz="0" w:space="0" w:color="auto"/>
      </w:divBdr>
    </w:div>
    <w:div w:id="860777478">
      <w:bodyDiv w:val="1"/>
      <w:marLeft w:val="0"/>
      <w:marRight w:val="0"/>
      <w:marTop w:val="0"/>
      <w:marBottom w:val="0"/>
      <w:divBdr>
        <w:top w:val="none" w:sz="0" w:space="0" w:color="auto"/>
        <w:left w:val="none" w:sz="0" w:space="0" w:color="auto"/>
        <w:bottom w:val="none" w:sz="0" w:space="0" w:color="auto"/>
        <w:right w:val="none" w:sz="0" w:space="0" w:color="auto"/>
      </w:divBdr>
    </w:div>
    <w:div w:id="860824624">
      <w:bodyDiv w:val="1"/>
      <w:marLeft w:val="0"/>
      <w:marRight w:val="0"/>
      <w:marTop w:val="0"/>
      <w:marBottom w:val="0"/>
      <w:divBdr>
        <w:top w:val="none" w:sz="0" w:space="0" w:color="auto"/>
        <w:left w:val="none" w:sz="0" w:space="0" w:color="auto"/>
        <w:bottom w:val="none" w:sz="0" w:space="0" w:color="auto"/>
        <w:right w:val="none" w:sz="0" w:space="0" w:color="auto"/>
      </w:divBdr>
    </w:div>
    <w:div w:id="860900106">
      <w:bodyDiv w:val="1"/>
      <w:marLeft w:val="0"/>
      <w:marRight w:val="0"/>
      <w:marTop w:val="0"/>
      <w:marBottom w:val="0"/>
      <w:divBdr>
        <w:top w:val="none" w:sz="0" w:space="0" w:color="auto"/>
        <w:left w:val="none" w:sz="0" w:space="0" w:color="auto"/>
        <w:bottom w:val="none" w:sz="0" w:space="0" w:color="auto"/>
        <w:right w:val="none" w:sz="0" w:space="0" w:color="auto"/>
      </w:divBdr>
    </w:div>
    <w:div w:id="861162009">
      <w:bodyDiv w:val="1"/>
      <w:marLeft w:val="0"/>
      <w:marRight w:val="0"/>
      <w:marTop w:val="0"/>
      <w:marBottom w:val="0"/>
      <w:divBdr>
        <w:top w:val="none" w:sz="0" w:space="0" w:color="auto"/>
        <w:left w:val="none" w:sz="0" w:space="0" w:color="auto"/>
        <w:bottom w:val="none" w:sz="0" w:space="0" w:color="auto"/>
        <w:right w:val="none" w:sz="0" w:space="0" w:color="auto"/>
      </w:divBdr>
    </w:div>
    <w:div w:id="861167359">
      <w:bodyDiv w:val="1"/>
      <w:marLeft w:val="0"/>
      <w:marRight w:val="0"/>
      <w:marTop w:val="0"/>
      <w:marBottom w:val="0"/>
      <w:divBdr>
        <w:top w:val="none" w:sz="0" w:space="0" w:color="auto"/>
        <w:left w:val="none" w:sz="0" w:space="0" w:color="auto"/>
        <w:bottom w:val="none" w:sz="0" w:space="0" w:color="auto"/>
        <w:right w:val="none" w:sz="0" w:space="0" w:color="auto"/>
      </w:divBdr>
    </w:div>
    <w:div w:id="861432621">
      <w:bodyDiv w:val="1"/>
      <w:marLeft w:val="0"/>
      <w:marRight w:val="0"/>
      <w:marTop w:val="0"/>
      <w:marBottom w:val="0"/>
      <w:divBdr>
        <w:top w:val="none" w:sz="0" w:space="0" w:color="auto"/>
        <w:left w:val="none" w:sz="0" w:space="0" w:color="auto"/>
        <w:bottom w:val="none" w:sz="0" w:space="0" w:color="auto"/>
        <w:right w:val="none" w:sz="0" w:space="0" w:color="auto"/>
      </w:divBdr>
    </w:div>
    <w:div w:id="861433846">
      <w:bodyDiv w:val="1"/>
      <w:marLeft w:val="0"/>
      <w:marRight w:val="0"/>
      <w:marTop w:val="0"/>
      <w:marBottom w:val="0"/>
      <w:divBdr>
        <w:top w:val="none" w:sz="0" w:space="0" w:color="auto"/>
        <w:left w:val="none" w:sz="0" w:space="0" w:color="auto"/>
        <w:bottom w:val="none" w:sz="0" w:space="0" w:color="auto"/>
        <w:right w:val="none" w:sz="0" w:space="0" w:color="auto"/>
      </w:divBdr>
    </w:div>
    <w:div w:id="861549968">
      <w:bodyDiv w:val="1"/>
      <w:marLeft w:val="0"/>
      <w:marRight w:val="0"/>
      <w:marTop w:val="0"/>
      <w:marBottom w:val="0"/>
      <w:divBdr>
        <w:top w:val="none" w:sz="0" w:space="0" w:color="auto"/>
        <w:left w:val="none" w:sz="0" w:space="0" w:color="auto"/>
        <w:bottom w:val="none" w:sz="0" w:space="0" w:color="auto"/>
        <w:right w:val="none" w:sz="0" w:space="0" w:color="auto"/>
      </w:divBdr>
    </w:div>
    <w:div w:id="861867967">
      <w:bodyDiv w:val="1"/>
      <w:marLeft w:val="0"/>
      <w:marRight w:val="0"/>
      <w:marTop w:val="0"/>
      <w:marBottom w:val="0"/>
      <w:divBdr>
        <w:top w:val="none" w:sz="0" w:space="0" w:color="auto"/>
        <w:left w:val="none" w:sz="0" w:space="0" w:color="auto"/>
        <w:bottom w:val="none" w:sz="0" w:space="0" w:color="auto"/>
        <w:right w:val="none" w:sz="0" w:space="0" w:color="auto"/>
      </w:divBdr>
    </w:div>
    <w:div w:id="862132656">
      <w:bodyDiv w:val="1"/>
      <w:marLeft w:val="0"/>
      <w:marRight w:val="0"/>
      <w:marTop w:val="0"/>
      <w:marBottom w:val="0"/>
      <w:divBdr>
        <w:top w:val="none" w:sz="0" w:space="0" w:color="auto"/>
        <w:left w:val="none" w:sz="0" w:space="0" w:color="auto"/>
        <w:bottom w:val="none" w:sz="0" w:space="0" w:color="auto"/>
        <w:right w:val="none" w:sz="0" w:space="0" w:color="auto"/>
      </w:divBdr>
    </w:div>
    <w:div w:id="862132993">
      <w:bodyDiv w:val="1"/>
      <w:marLeft w:val="0"/>
      <w:marRight w:val="0"/>
      <w:marTop w:val="0"/>
      <w:marBottom w:val="0"/>
      <w:divBdr>
        <w:top w:val="none" w:sz="0" w:space="0" w:color="auto"/>
        <w:left w:val="none" w:sz="0" w:space="0" w:color="auto"/>
        <w:bottom w:val="none" w:sz="0" w:space="0" w:color="auto"/>
        <w:right w:val="none" w:sz="0" w:space="0" w:color="auto"/>
      </w:divBdr>
    </w:div>
    <w:div w:id="862206012">
      <w:bodyDiv w:val="1"/>
      <w:marLeft w:val="0"/>
      <w:marRight w:val="0"/>
      <w:marTop w:val="0"/>
      <w:marBottom w:val="0"/>
      <w:divBdr>
        <w:top w:val="none" w:sz="0" w:space="0" w:color="auto"/>
        <w:left w:val="none" w:sz="0" w:space="0" w:color="auto"/>
        <w:bottom w:val="none" w:sz="0" w:space="0" w:color="auto"/>
        <w:right w:val="none" w:sz="0" w:space="0" w:color="auto"/>
      </w:divBdr>
    </w:div>
    <w:div w:id="862327261">
      <w:bodyDiv w:val="1"/>
      <w:marLeft w:val="0"/>
      <w:marRight w:val="0"/>
      <w:marTop w:val="0"/>
      <w:marBottom w:val="0"/>
      <w:divBdr>
        <w:top w:val="none" w:sz="0" w:space="0" w:color="auto"/>
        <w:left w:val="none" w:sz="0" w:space="0" w:color="auto"/>
        <w:bottom w:val="none" w:sz="0" w:space="0" w:color="auto"/>
        <w:right w:val="none" w:sz="0" w:space="0" w:color="auto"/>
      </w:divBdr>
    </w:div>
    <w:div w:id="862403148">
      <w:bodyDiv w:val="1"/>
      <w:marLeft w:val="0"/>
      <w:marRight w:val="0"/>
      <w:marTop w:val="0"/>
      <w:marBottom w:val="0"/>
      <w:divBdr>
        <w:top w:val="none" w:sz="0" w:space="0" w:color="auto"/>
        <w:left w:val="none" w:sz="0" w:space="0" w:color="auto"/>
        <w:bottom w:val="none" w:sz="0" w:space="0" w:color="auto"/>
        <w:right w:val="none" w:sz="0" w:space="0" w:color="auto"/>
      </w:divBdr>
      <w:divsChild>
        <w:div w:id="168296963">
          <w:marLeft w:val="1800"/>
          <w:marRight w:val="0"/>
          <w:marTop w:val="720"/>
          <w:marBottom w:val="1815"/>
          <w:divBdr>
            <w:top w:val="none" w:sz="0" w:space="0" w:color="auto"/>
            <w:left w:val="none" w:sz="0" w:space="0" w:color="auto"/>
            <w:bottom w:val="none" w:sz="0" w:space="0" w:color="auto"/>
            <w:right w:val="none" w:sz="0" w:space="0" w:color="auto"/>
          </w:divBdr>
        </w:div>
        <w:div w:id="310334963">
          <w:marLeft w:val="1800"/>
          <w:marRight w:val="0"/>
          <w:marTop w:val="720"/>
          <w:marBottom w:val="1635"/>
          <w:divBdr>
            <w:top w:val="none" w:sz="0" w:space="0" w:color="auto"/>
            <w:left w:val="none" w:sz="0" w:space="0" w:color="auto"/>
            <w:bottom w:val="none" w:sz="0" w:space="0" w:color="auto"/>
            <w:right w:val="none" w:sz="0" w:space="0" w:color="auto"/>
          </w:divBdr>
        </w:div>
        <w:div w:id="959531339">
          <w:marLeft w:val="1800"/>
          <w:marRight w:val="0"/>
          <w:marTop w:val="720"/>
          <w:marBottom w:val="1755"/>
          <w:divBdr>
            <w:top w:val="none" w:sz="0" w:space="0" w:color="auto"/>
            <w:left w:val="none" w:sz="0" w:space="0" w:color="auto"/>
            <w:bottom w:val="none" w:sz="0" w:space="0" w:color="auto"/>
            <w:right w:val="none" w:sz="0" w:space="0" w:color="auto"/>
          </w:divBdr>
        </w:div>
        <w:div w:id="1543514463">
          <w:marLeft w:val="1800"/>
          <w:marRight w:val="0"/>
          <w:marTop w:val="720"/>
          <w:marBottom w:val="1500"/>
          <w:divBdr>
            <w:top w:val="none" w:sz="0" w:space="0" w:color="auto"/>
            <w:left w:val="none" w:sz="0" w:space="0" w:color="auto"/>
            <w:bottom w:val="none" w:sz="0" w:space="0" w:color="auto"/>
            <w:right w:val="none" w:sz="0" w:space="0" w:color="auto"/>
          </w:divBdr>
        </w:div>
        <w:div w:id="1862352223">
          <w:marLeft w:val="1800"/>
          <w:marRight w:val="0"/>
          <w:marTop w:val="720"/>
          <w:marBottom w:val="1860"/>
          <w:divBdr>
            <w:top w:val="none" w:sz="0" w:space="0" w:color="auto"/>
            <w:left w:val="none" w:sz="0" w:space="0" w:color="auto"/>
            <w:bottom w:val="none" w:sz="0" w:space="0" w:color="auto"/>
            <w:right w:val="none" w:sz="0" w:space="0" w:color="auto"/>
          </w:divBdr>
          <w:divsChild>
            <w:div w:id="1526869131">
              <w:marLeft w:val="0"/>
              <w:marRight w:val="0"/>
              <w:marTop w:val="0"/>
              <w:marBottom w:val="0"/>
              <w:divBdr>
                <w:top w:val="none" w:sz="0" w:space="0" w:color="auto"/>
                <w:left w:val="none" w:sz="0" w:space="0" w:color="auto"/>
                <w:bottom w:val="none" w:sz="0" w:space="0" w:color="auto"/>
                <w:right w:val="none" w:sz="0" w:space="0" w:color="auto"/>
              </w:divBdr>
            </w:div>
          </w:divsChild>
        </w:div>
        <w:div w:id="2127431599">
          <w:marLeft w:val="1800"/>
          <w:marRight w:val="0"/>
          <w:marTop w:val="720"/>
          <w:marBottom w:val="1605"/>
          <w:divBdr>
            <w:top w:val="none" w:sz="0" w:space="0" w:color="auto"/>
            <w:left w:val="none" w:sz="0" w:space="0" w:color="auto"/>
            <w:bottom w:val="none" w:sz="0" w:space="0" w:color="auto"/>
            <w:right w:val="none" w:sz="0" w:space="0" w:color="auto"/>
          </w:divBdr>
        </w:div>
      </w:divsChild>
    </w:div>
    <w:div w:id="862597899">
      <w:bodyDiv w:val="1"/>
      <w:marLeft w:val="0"/>
      <w:marRight w:val="0"/>
      <w:marTop w:val="0"/>
      <w:marBottom w:val="0"/>
      <w:divBdr>
        <w:top w:val="none" w:sz="0" w:space="0" w:color="auto"/>
        <w:left w:val="none" w:sz="0" w:space="0" w:color="auto"/>
        <w:bottom w:val="none" w:sz="0" w:space="0" w:color="auto"/>
        <w:right w:val="none" w:sz="0" w:space="0" w:color="auto"/>
      </w:divBdr>
    </w:div>
    <w:div w:id="862716204">
      <w:bodyDiv w:val="1"/>
      <w:marLeft w:val="0"/>
      <w:marRight w:val="0"/>
      <w:marTop w:val="0"/>
      <w:marBottom w:val="0"/>
      <w:divBdr>
        <w:top w:val="none" w:sz="0" w:space="0" w:color="auto"/>
        <w:left w:val="none" w:sz="0" w:space="0" w:color="auto"/>
        <w:bottom w:val="none" w:sz="0" w:space="0" w:color="auto"/>
        <w:right w:val="none" w:sz="0" w:space="0" w:color="auto"/>
      </w:divBdr>
    </w:div>
    <w:div w:id="862743055">
      <w:bodyDiv w:val="1"/>
      <w:marLeft w:val="0"/>
      <w:marRight w:val="0"/>
      <w:marTop w:val="0"/>
      <w:marBottom w:val="0"/>
      <w:divBdr>
        <w:top w:val="none" w:sz="0" w:space="0" w:color="auto"/>
        <w:left w:val="none" w:sz="0" w:space="0" w:color="auto"/>
        <w:bottom w:val="none" w:sz="0" w:space="0" w:color="auto"/>
        <w:right w:val="none" w:sz="0" w:space="0" w:color="auto"/>
      </w:divBdr>
    </w:div>
    <w:div w:id="862743609">
      <w:bodyDiv w:val="1"/>
      <w:marLeft w:val="0"/>
      <w:marRight w:val="0"/>
      <w:marTop w:val="0"/>
      <w:marBottom w:val="0"/>
      <w:divBdr>
        <w:top w:val="none" w:sz="0" w:space="0" w:color="auto"/>
        <w:left w:val="none" w:sz="0" w:space="0" w:color="auto"/>
        <w:bottom w:val="none" w:sz="0" w:space="0" w:color="auto"/>
        <w:right w:val="none" w:sz="0" w:space="0" w:color="auto"/>
      </w:divBdr>
    </w:div>
    <w:div w:id="862748522">
      <w:bodyDiv w:val="1"/>
      <w:marLeft w:val="0"/>
      <w:marRight w:val="0"/>
      <w:marTop w:val="0"/>
      <w:marBottom w:val="0"/>
      <w:divBdr>
        <w:top w:val="none" w:sz="0" w:space="0" w:color="auto"/>
        <w:left w:val="none" w:sz="0" w:space="0" w:color="auto"/>
        <w:bottom w:val="none" w:sz="0" w:space="0" w:color="auto"/>
        <w:right w:val="none" w:sz="0" w:space="0" w:color="auto"/>
      </w:divBdr>
    </w:div>
    <w:div w:id="862864886">
      <w:bodyDiv w:val="1"/>
      <w:marLeft w:val="0"/>
      <w:marRight w:val="0"/>
      <w:marTop w:val="0"/>
      <w:marBottom w:val="0"/>
      <w:divBdr>
        <w:top w:val="none" w:sz="0" w:space="0" w:color="auto"/>
        <w:left w:val="none" w:sz="0" w:space="0" w:color="auto"/>
        <w:bottom w:val="none" w:sz="0" w:space="0" w:color="auto"/>
        <w:right w:val="none" w:sz="0" w:space="0" w:color="auto"/>
      </w:divBdr>
    </w:div>
    <w:div w:id="863053183">
      <w:bodyDiv w:val="1"/>
      <w:marLeft w:val="0"/>
      <w:marRight w:val="0"/>
      <w:marTop w:val="0"/>
      <w:marBottom w:val="0"/>
      <w:divBdr>
        <w:top w:val="none" w:sz="0" w:space="0" w:color="auto"/>
        <w:left w:val="none" w:sz="0" w:space="0" w:color="auto"/>
        <w:bottom w:val="none" w:sz="0" w:space="0" w:color="auto"/>
        <w:right w:val="none" w:sz="0" w:space="0" w:color="auto"/>
      </w:divBdr>
    </w:div>
    <w:div w:id="863055987">
      <w:bodyDiv w:val="1"/>
      <w:marLeft w:val="0"/>
      <w:marRight w:val="0"/>
      <w:marTop w:val="0"/>
      <w:marBottom w:val="0"/>
      <w:divBdr>
        <w:top w:val="none" w:sz="0" w:space="0" w:color="auto"/>
        <w:left w:val="none" w:sz="0" w:space="0" w:color="auto"/>
        <w:bottom w:val="none" w:sz="0" w:space="0" w:color="auto"/>
        <w:right w:val="none" w:sz="0" w:space="0" w:color="auto"/>
      </w:divBdr>
    </w:div>
    <w:div w:id="863060067">
      <w:bodyDiv w:val="1"/>
      <w:marLeft w:val="0"/>
      <w:marRight w:val="0"/>
      <w:marTop w:val="0"/>
      <w:marBottom w:val="0"/>
      <w:divBdr>
        <w:top w:val="none" w:sz="0" w:space="0" w:color="auto"/>
        <w:left w:val="none" w:sz="0" w:space="0" w:color="auto"/>
        <w:bottom w:val="none" w:sz="0" w:space="0" w:color="auto"/>
        <w:right w:val="none" w:sz="0" w:space="0" w:color="auto"/>
      </w:divBdr>
    </w:div>
    <w:div w:id="863135066">
      <w:bodyDiv w:val="1"/>
      <w:marLeft w:val="0"/>
      <w:marRight w:val="0"/>
      <w:marTop w:val="0"/>
      <w:marBottom w:val="0"/>
      <w:divBdr>
        <w:top w:val="none" w:sz="0" w:space="0" w:color="auto"/>
        <w:left w:val="none" w:sz="0" w:space="0" w:color="auto"/>
        <w:bottom w:val="none" w:sz="0" w:space="0" w:color="auto"/>
        <w:right w:val="none" w:sz="0" w:space="0" w:color="auto"/>
      </w:divBdr>
    </w:div>
    <w:div w:id="863202672">
      <w:bodyDiv w:val="1"/>
      <w:marLeft w:val="0"/>
      <w:marRight w:val="0"/>
      <w:marTop w:val="0"/>
      <w:marBottom w:val="0"/>
      <w:divBdr>
        <w:top w:val="none" w:sz="0" w:space="0" w:color="auto"/>
        <w:left w:val="none" w:sz="0" w:space="0" w:color="auto"/>
        <w:bottom w:val="none" w:sz="0" w:space="0" w:color="auto"/>
        <w:right w:val="none" w:sz="0" w:space="0" w:color="auto"/>
      </w:divBdr>
    </w:div>
    <w:div w:id="863521904">
      <w:bodyDiv w:val="1"/>
      <w:marLeft w:val="0"/>
      <w:marRight w:val="0"/>
      <w:marTop w:val="0"/>
      <w:marBottom w:val="0"/>
      <w:divBdr>
        <w:top w:val="none" w:sz="0" w:space="0" w:color="auto"/>
        <w:left w:val="none" w:sz="0" w:space="0" w:color="auto"/>
        <w:bottom w:val="none" w:sz="0" w:space="0" w:color="auto"/>
        <w:right w:val="none" w:sz="0" w:space="0" w:color="auto"/>
      </w:divBdr>
    </w:div>
    <w:div w:id="863713344">
      <w:bodyDiv w:val="1"/>
      <w:marLeft w:val="0"/>
      <w:marRight w:val="0"/>
      <w:marTop w:val="0"/>
      <w:marBottom w:val="0"/>
      <w:divBdr>
        <w:top w:val="none" w:sz="0" w:space="0" w:color="auto"/>
        <w:left w:val="none" w:sz="0" w:space="0" w:color="auto"/>
        <w:bottom w:val="none" w:sz="0" w:space="0" w:color="auto"/>
        <w:right w:val="none" w:sz="0" w:space="0" w:color="auto"/>
      </w:divBdr>
    </w:div>
    <w:div w:id="863786842">
      <w:bodyDiv w:val="1"/>
      <w:marLeft w:val="0"/>
      <w:marRight w:val="0"/>
      <w:marTop w:val="0"/>
      <w:marBottom w:val="0"/>
      <w:divBdr>
        <w:top w:val="none" w:sz="0" w:space="0" w:color="auto"/>
        <w:left w:val="none" w:sz="0" w:space="0" w:color="auto"/>
        <w:bottom w:val="none" w:sz="0" w:space="0" w:color="auto"/>
        <w:right w:val="none" w:sz="0" w:space="0" w:color="auto"/>
      </w:divBdr>
    </w:div>
    <w:div w:id="863786857">
      <w:bodyDiv w:val="1"/>
      <w:marLeft w:val="0"/>
      <w:marRight w:val="0"/>
      <w:marTop w:val="0"/>
      <w:marBottom w:val="0"/>
      <w:divBdr>
        <w:top w:val="none" w:sz="0" w:space="0" w:color="auto"/>
        <w:left w:val="none" w:sz="0" w:space="0" w:color="auto"/>
        <w:bottom w:val="none" w:sz="0" w:space="0" w:color="auto"/>
        <w:right w:val="none" w:sz="0" w:space="0" w:color="auto"/>
      </w:divBdr>
    </w:div>
    <w:div w:id="864051812">
      <w:bodyDiv w:val="1"/>
      <w:marLeft w:val="0"/>
      <w:marRight w:val="0"/>
      <w:marTop w:val="0"/>
      <w:marBottom w:val="0"/>
      <w:divBdr>
        <w:top w:val="none" w:sz="0" w:space="0" w:color="auto"/>
        <w:left w:val="none" w:sz="0" w:space="0" w:color="auto"/>
        <w:bottom w:val="none" w:sz="0" w:space="0" w:color="auto"/>
        <w:right w:val="none" w:sz="0" w:space="0" w:color="auto"/>
      </w:divBdr>
    </w:div>
    <w:div w:id="864057885">
      <w:bodyDiv w:val="1"/>
      <w:marLeft w:val="0"/>
      <w:marRight w:val="0"/>
      <w:marTop w:val="0"/>
      <w:marBottom w:val="0"/>
      <w:divBdr>
        <w:top w:val="none" w:sz="0" w:space="0" w:color="auto"/>
        <w:left w:val="none" w:sz="0" w:space="0" w:color="auto"/>
        <w:bottom w:val="none" w:sz="0" w:space="0" w:color="auto"/>
        <w:right w:val="none" w:sz="0" w:space="0" w:color="auto"/>
      </w:divBdr>
    </w:div>
    <w:div w:id="864252836">
      <w:bodyDiv w:val="1"/>
      <w:marLeft w:val="0"/>
      <w:marRight w:val="0"/>
      <w:marTop w:val="0"/>
      <w:marBottom w:val="0"/>
      <w:divBdr>
        <w:top w:val="none" w:sz="0" w:space="0" w:color="auto"/>
        <w:left w:val="none" w:sz="0" w:space="0" w:color="auto"/>
        <w:bottom w:val="none" w:sz="0" w:space="0" w:color="auto"/>
        <w:right w:val="none" w:sz="0" w:space="0" w:color="auto"/>
      </w:divBdr>
    </w:div>
    <w:div w:id="864254082">
      <w:bodyDiv w:val="1"/>
      <w:marLeft w:val="0"/>
      <w:marRight w:val="0"/>
      <w:marTop w:val="0"/>
      <w:marBottom w:val="0"/>
      <w:divBdr>
        <w:top w:val="none" w:sz="0" w:space="0" w:color="auto"/>
        <w:left w:val="none" w:sz="0" w:space="0" w:color="auto"/>
        <w:bottom w:val="none" w:sz="0" w:space="0" w:color="auto"/>
        <w:right w:val="none" w:sz="0" w:space="0" w:color="auto"/>
      </w:divBdr>
    </w:div>
    <w:div w:id="864370988">
      <w:bodyDiv w:val="1"/>
      <w:marLeft w:val="0"/>
      <w:marRight w:val="0"/>
      <w:marTop w:val="0"/>
      <w:marBottom w:val="0"/>
      <w:divBdr>
        <w:top w:val="none" w:sz="0" w:space="0" w:color="auto"/>
        <w:left w:val="none" w:sz="0" w:space="0" w:color="auto"/>
        <w:bottom w:val="none" w:sz="0" w:space="0" w:color="auto"/>
        <w:right w:val="none" w:sz="0" w:space="0" w:color="auto"/>
      </w:divBdr>
    </w:div>
    <w:div w:id="864558671">
      <w:bodyDiv w:val="1"/>
      <w:marLeft w:val="0"/>
      <w:marRight w:val="0"/>
      <w:marTop w:val="0"/>
      <w:marBottom w:val="0"/>
      <w:divBdr>
        <w:top w:val="none" w:sz="0" w:space="0" w:color="auto"/>
        <w:left w:val="none" w:sz="0" w:space="0" w:color="auto"/>
        <w:bottom w:val="none" w:sz="0" w:space="0" w:color="auto"/>
        <w:right w:val="none" w:sz="0" w:space="0" w:color="auto"/>
      </w:divBdr>
    </w:div>
    <w:div w:id="864682494">
      <w:bodyDiv w:val="1"/>
      <w:marLeft w:val="0"/>
      <w:marRight w:val="0"/>
      <w:marTop w:val="0"/>
      <w:marBottom w:val="0"/>
      <w:divBdr>
        <w:top w:val="none" w:sz="0" w:space="0" w:color="auto"/>
        <w:left w:val="none" w:sz="0" w:space="0" w:color="auto"/>
        <w:bottom w:val="none" w:sz="0" w:space="0" w:color="auto"/>
        <w:right w:val="none" w:sz="0" w:space="0" w:color="auto"/>
      </w:divBdr>
    </w:div>
    <w:div w:id="864750219">
      <w:bodyDiv w:val="1"/>
      <w:marLeft w:val="0"/>
      <w:marRight w:val="0"/>
      <w:marTop w:val="0"/>
      <w:marBottom w:val="0"/>
      <w:divBdr>
        <w:top w:val="none" w:sz="0" w:space="0" w:color="auto"/>
        <w:left w:val="none" w:sz="0" w:space="0" w:color="auto"/>
        <w:bottom w:val="none" w:sz="0" w:space="0" w:color="auto"/>
        <w:right w:val="none" w:sz="0" w:space="0" w:color="auto"/>
      </w:divBdr>
    </w:div>
    <w:div w:id="864828155">
      <w:bodyDiv w:val="1"/>
      <w:marLeft w:val="0"/>
      <w:marRight w:val="0"/>
      <w:marTop w:val="0"/>
      <w:marBottom w:val="0"/>
      <w:divBdr>
        <w:top w:val="none" w:sz="0" w:space="0" w:color="auto"/>
        <w:left w:val="none" w:sz="0" w:space="0" w:color="auto"/>
        <w:bottom w:val="none" w:sz="0" w:space="0" w:color="auto"/>
        <w:right w:val="none" w:sz="0" w:space="0" w:color="auto"/>
      </w:divBdr>
    </w:div>
    <w:div w:id="865020258">
      <w:bodyDiv w:val="1"/>
      <w:marLeft w:val="0"/>
      <w:marRight w:val="0"/>
      <w:marTop w:val="0"/>
      <w:marBottom w:val="0"/>
      <w:divBdr>
        <w:top w:val="none" w:sz="0" w:space="0" w:color="auto"/>
        <w:left w:val="none" w:sz="0" w:space="0" w:color="auto"/>
        <w:bottom w:val="none" w:sz="0" w:space="0" w:color="auto"/>
        <w:right w:val="none" w:sz="0" w:space="0" w:color="auto"/>
      </w:divBdr>
    </w:div>
    <w:div w:id="865025561">
      <w:bodyDiv w:val="1"/>
      <w:marLeft w:val="0"/>
      <w:marRight w:val="0"/>
      <w:marTop w:val="0"/>
      <w:marBottom w:val="0"/>
      <w:divBdr>
        <w:top w:val="none" w:sz="0" w:space="0" w:color="auto"/>
        <w:left w:val="none" w:sz="0" w:space="0" w:color="auto"/>
        <w:bottom w:val="none" w:sz="0" w:space="0" w:color="auto"/>
        <w:right w:val="none" w:sz="0" w:space="0" w:color="auto"/>
      </w:divBdr>
    </w:div>
    <w:div w:id="865215315">
      <w:bodyDiv w:val="1"/>
      <w:marLeft w:val="0"/>
      <w:marRight w:val="0"/>
      <w:marTop w:val="0"/>
      <w:marBottom w:val="0"/>
      <w:divBdr>
        <w:top w:val="none" w:sz="0" w:space="0" w:color="auto"/>
        <w:left w:val="none" w:sz="0" w:space="0" w:color="auto"/>
        <w:bottom w:val="none" w:sz="0" w:space="0" w:color="auto"/>
        <w:right w:val="none" w:sz="0" w:space="0" w:color="auto"/>
      </w:divBdr>
    </w:div>
    <w:div w:id="865363083">
      <w:bodyDiv w:val="1"/>
      <w:marLeft w:val="0"/>
      <w:marRight w:val="0"/>
      <w:marTop w:val="0"/>
      <w:marBottom w:val="0"/>
      <w:divBdr>
        <w:top w:val="none" w:sz="0" w:space="0" w:color="auto"/>
        <w:left w:val="none" w:sz="0" w:space="0" w:color="auto"/>
        <w:bottom w:val="none" w:sz="0" w:space="0" w:color="auto"/>
        <w:right w:val="none" w:sz="0" w:space="0" w:color="auto"/>
      </w:divBdr>
    </w:div>
    <w:div w:id="865404595">
      <w:bodyDiv w:val="1"/>
      <w:marLeft w:val="0"/>
      <w:marRight w:val="0"/>
      <w:marTop w:val="0"/>
      <w:marBottom w:val="0"/>
      <w:divBdr>
        <w:top w:val="none" w:sz="0" w:space="0" w:color="auto"/>
        <w:left w:val="none" w:sz="0" w:space="0" w:color="auto"/>
        <w:bottom w:val="none" w:sz="0" w:space="0" w:color="auto"/>
        <w:right w:val="none" w:sz="0" w:space="0" w:color="auto"/>
      </w:divBdr>
    </w:div>
    <w:div w:id="865407186">
      <w:bodyDiv w:val="1"/>
      <w:marLeft w:val="0"/>
      <w:marRight w:val="0"/>
      <w:marTop w:val="0"/>
      <w:marBottom w:val="0"/>
      <w:divBdr>
        <w:top w:val="none" w:sz="0" w:space="0" w:color="auto"/>
        <w:left w:val="none" w:sz="0" w:space="0" w:color="auto"/>
        <w:bottom w:val="none" w:sz="0" w:space="0" w:color="auto"/>
        <w:right w:val="none" w:sz="0" w:space="0" w:color="auto"/>
      </w:divBdr>
    </w:div>
    <w:div w:id="865482515">
      <w:bodyDiv w:val="1"/>
      <w:marLeft w:val="0"/>
      <w:marRight w:val="0"/>
      <w:marTop w:val="0"/>
      <w:marBottom w:val="0"/>
      <w:divBdr>
        <w:top w:val="none" w:sz="0" w:space="0" w:color="auto"/>
        <w:left w:val="none" w:sz="0" w:space="0" w:color="auto"/>
        <w:bottom w:val="none" w:sz="0" w:space="0" w:color="auto"/>
        <w:right w:val="none" w:sz="0" w:space="0" w:color="auto"/>
      </w:divBdr>
    </w:div>
    <w:div w:id="865599686">
      <w:bodyDiv w:val="1"/>
      <w:marLeft w:val="0"/>
      <w:marRight w:val="0"/>
      <w:marTop w:val="0"/>
      <w:marBottom w:val="0"/>
      <w:divBdr>
        <w:top w:val="none" w:sz="0" w:space="0" w:color="auto"/>
        <w:left w:val="none" w:sz="0" w:space="0" w:color="auto"/>
        <w:bottom w:val="none" w:sz="0" w:space="0" w:color="auto"/>
        <w:right w:val="none" w:sz="0" w:space="0" w:color="auto"/>
      </w:divBdr>
    </w:div>
    <w:div w:id="865674596">
      <w:bodyDiv w:val="1"/>
      <w:marLeft w:val="0"/>
      <w:marRight w:val="0"/>
      <w:marTop w:val="0"/>
      <w:marBottom w:val="0"/>
      <w:divBdr>
        <w:top w:val="none" w:sz="0" w:space="0" w:color="auto"/>
        <w:left w:val="none" w:sz="0" w:space="0" w:color="auto"/>
        <w:bottom w:val="none" w:sz="0" w:space="0" w:color="auto"/>
        <w:right w:val="none" w:sz="0" w:space="0" w:color="auto"/>
      </w:divBdr>
    </w:div>
    <w:div w:id="865947334">
      <w:bodyDiv w:val="1"/>
      <w:marLeft w:val="0"/>
      <w:marRight w:val="0"/>
      <w:marTop w:val="0"/>
      <w:marBottom w:val="0"/>
      <w:divBdr>
        <w:top w:val="none" w:sz="0" w:space="0" w:color="auto"/>
        <w:left w:val="none" w:sz="0" w:space="0" w:color="auto"/>
        <w:bottom w:val="none" w:sz="0" w:space="0" w:color="auto"/>
        <w:right w:val="none" w:sz="0" w:space="0" w:color="auto"/>
      </w:divBdr>
    </w:div>
    <w:div w:id="866025249">
      <w:bodyDiv w:val="1"/>
      <w:marLeft w:val="0"/>
      <w:marRight w:val="0"/>
      <w:marTop w:val="0"/>
      <w:marBottom w:val="0"/>
      <w:divBdr>
        <w:top w:val="none" w:sz="0" w:space="0" w:color="auto"/>
        <w:left w:val="none" w:sz="0" w:space="0" w:color="auto"/>
        <w:bottom w:val="none" w:sz="0" w:space="0" w:color="auto"/>
        <w:right w:val="none" w:sz="0" w:space="0" w:color="auto"/>
      </w:divBdr>
    </w:div>
    <w:div w:id="866063421">
      <w:bodyDiv w:val="1"/>
      <w:marLeft w:val="0"/>
      <w:marRight w:val="0"/>
      <w:marTop w:val="0"/>
      <w:marBottom w:val="0"/>
      <w:divBdr>
        <w:top w:val="none" w:sz="0" w:space="0" w:color="auto"/>
        <w:left w:val="none" w:sz="0" w:space="0" w:color="auto"/>
        <w:bottom w:val="none" w:sz="0" w:space="0" w:color="auto"/>
        <w:right w:val="none" w:sz="0" w:space="0" w:color="auto"/>
      </w:divBdr>
    </w:div>
    <w:div w:id="866219594">
      <w:bodyDiv w:val="1"/>
      <w:marLeft w:val="0"/>
      <w:marRight w:val="0"/>
      <w:marTop w:val="0"/>
      <w:marBottom w:val="0"/>
      <w:divBdr>
        <w:top w:val="none" w:sz="0" w:space="0" w:color="auto"/>
        <w:left w:val="none" w:sz="0" w:space="0" w:color="auto"/>
        <w:bottom w:val="none" w:sz="0" w:space="0" w:color="auto"/>
        <w:right w:val="none" w:sz="0" w:space="0" w:color="auto"/>
      </w:divBdr>
    </w:div>
    <w:div w:id="866259158">
      <w:bodyDiv w:val="1"/>
      <w:marLeft w:val="0"/>
      <w:marRight w:val="0"/>
      <w:marTop w:val="0"/>
      <w:marBottom w:val="0"/>
      <w:divBdr>
        <w:top w:val="none" w:sz="0" w:space="0" w:color="auto"/>
        <w:left w:val="none" w:sz="0" w:space="0" w:color="auto"/>
        <w:bottom w:val="none" w:sz="0" w:space="0" w:color="auto"/>
        <w:right w:val="none" w:sz="0" w:space="0" w:color="auto"/>
      </w:divBdr>
    </w:div>
    <w:div w:id="866261482">
      <w:bodyDiv w:val="1"/>
      <w:marLeft w:val="0"/>
      <w:marRight w:val="0"/>
      <w:marTop w:val="0"/>
      <w:marBottom w:val="0"/>
      <w:divBdr>
        <w:top w:val="none" w:sz="0" w:space="0" w:color="auto"/>
        <w:left w:val="none" w:sz="0" w:space="0" w:color="auto"/>
        <w:bottom w:val="none" w:sz="0" w:space="0" w:color="auto"/>
        <w:right w:val="none" w:sz="0" w:space="0" w:color="auto"/>
      </w:divBdr>
    </w:div>
    <w:div w:id="866329046">
      <w:bodyDiv w:val="1"/>
      <w:marLeft w:val="0"/>
      <w:marRight w:val="0"/>
      <w:marTop w:val="0"/>
      <w:marBottom w:val="0"/>
      <w:divBdr>
        <w:top w:val="none" w:sz="0" w:space="0" w:color="auto"/>
        <w:left w:val="none" w:sz="0" w:space="0" w:color="auto"/>
        <w:bottom w:val="none" w:sz="0" w:space="0" w:color="auto"/>
        <w:right w:val="none" w:sz="0" w:space="0" w:color="auto"/>
      </w:divBdr>
    </w:div>
    <w:div w:id="866410661">
      <w:bodyDiv w:val="1"/>
      <w:marLeft w:val="0"/>
      <w:marRight w:val="0"/>
      <w:marTop w:val="0"/>
      <w:marBottom w:val="0"/>
      <w:divBdr>
        <w:top w:val="none" w:sz="0" w:space="0" w:color="auto"/>
        <w:left w:val="none" w:sz="0" w:space="0" w:color="auto"/>
        <w:bottom w:val="none" w:sz="0" w:space="0" w:color="auto"/>
        <w:right w:val="none" w:sz="0" w:space="0" w:color="auto"/>
      </w:divBdr>
    </w:div>
    <w:div w:id="866479298">
      <w:bodyDiv w:val="1"/>
      <w:marLeft w:val="0"/>
      <w:marRight w:val="0"/>
      <w:marTop w:val="0"/>
      <w:marBottom w:val="0"/>
      <w:divBdr>
        <w:top w:val="none" w:sz="0" w:space="0" w:color="auto"/>
        <w:left w:val="none" w:sz="0" w:space="0" w:color="auto"/>
        <w:bottom w:val="none" w:sz="0" w:space="0" w:color="auto"/>
        <w:right w:val="none" w:sz="0" w:space="0" w:color="auto"/>
      </w:divBdr>
    </w:div>
    <w:div w:id="866524414">
      <w:bodyDiv w:val="1"/>
      <w:marLeft w:val="0"/>
      <w:marRight w:val="0"/>
      <w:marTop w:val="0"/>
      <w:marBottom w:val="0"/>
      <w:divBdr>
        <w:top w:val="none" w:sz="0" w:space="0" w:color="auto"/>
        <w:left w:val="none" w:sz="0" w:space="0" w:color="auto"/>
        <w:bottom w:val="none" w:sz="0" w:space="0" w:color="auto"/>
        <w:right w:val="none" w:sz="0" w:space="0" w:color="auto"/>
      </w:divBdr>
    </w:div>
    <w:div w:id="866603634">
      <w:bodyDiv w:val="1"/>
      <w:marLeft w:val="0"/>
      <w:marRight w:val="0"/>
      <w:marTop w:val="0"/>
      <w:marBottom w:val="0"/>
      <w:divBdr>
        <w:top w:val="none" w:sz="0" w:space="0" w:color="auto"/>
        <w:left w:val="none" w:sz="0" w:space="0" w:color="auto"/>
        <w:bottom w:val="none" w:sz="0" w:space="0" w:color="auto"/>
        <w:right w:val="none" w:sz="0" w:space="0" w:color="auto"/>
      </w:divBdr>
    </w:div>
    <w:div w:id="866673793">
      <w:bodyDiv w:val="1"/>
      <w:marLeft w:val="0"/>
      <w:marRight w:val="0"/>
      <w:marTop w:val="0"/>
      <w:marBottom w:val="0"/>
      <w:divBdr>
        <w:top w:val="none" w:sz="0" w:space="0" w:color="auto"/>
        <w:left w:val="none" w:sz="0" w:space="0" w:color="auto"/>
        <w:bottom w:val="none" w:sz="0" w:space="0" w:color="auto"/>
        <w:right w:val="none" w:sz="0" w:space="0" w:color="auto"/>
      </w:divBdr>
    </w:div>
    <w:div w:id="867065146">
      <w:bodyDiv w:val="1"/>
      <w:marLeft w:val="0"/>
      <w:marRight w:val="0"/>
      <w:marTop w:val="0"/>
      <w:marBottom w:val="0"/>
      <w:divBdr>
        <w:top w:val="none" w:sz="0" w:space="0" w:color="auto"/>
        <w:left w:val="none" w:sz="0" w:space="0" w:color="auto"/>
        <w:bottom w:val="none" w:sz="0" w:space="0" w:color="auto"/>
        <w:right w:val="none" w:sz="0" w:space="0" w:color="auto"/>
      </w:divBdr>
    </w:div>
    <w:div w:id="867185019">
      <w:bodyDiv w:val="1"/>
      <w:marLeft w:val="0"/>
      <w:marRight w:val="0"/>
      <w:marTop w:val="0"/>
      <w:marBottom w:val="0"/>
      <w:divBdr>
        <w:top w:val="none" w:sz="0" w:space="0" w:color="auto"/>
        <w:left w:val="none" w:sz="0" w:space="0" w:color="auto"/>
        <w:bottom w:val="none" w:sz="0" w:space="0" w:color="auto"/>
        <w:right w:val="none" w:sz="0" w:space="0" w:color="auto"/>
      </w:divBdr>
    </w:div>
    <w:div w:id="867258002">
      <w:bodyDiv w:val="1"/>
      <w:marLeft w:val="0"/>
      <w:marRight w:val="0"/>
      <w:marTop w:val="0"/>
      <w:marBottom w:val="0"/>
      <w:divBdr>
        <w:top w:val="none" w:sz="0" w:space="0" w:color="auto"/>
        <w:left w:val="none" w:sz="0" w:space="0" w:color="auto"/>
        <w:bottom w:val="none" w:sz="0" w:space="0" w:color="auto"/>
        <w:right w:val="none" w:sz="0" w:space="0" w:color="auto"/>
      </w:divBdr>
    </w:div>
    <w:div w:id="867332952">
      <w:bodyDiv w:val="1"/>
      <w:marLeft w:val="0"/>
      <w:marRight w:val="0"/>
      <w:marTop w:val="0"/>
      <w:marBottom w:val="0"/>
      <w:divBdr>
        <w:top w:val="none" w:sz="0" w:space="0" w:color="auto"/>
        <w:left w:val="none" w:sz="0" w:space="0" w:color="auto"/>
        <w:bottom w:val="none" w:sz="0" w:space="0" w:color="auto"/>
        <w:right w:val="none" w:sz="0" w:space="0" w:color="auto"/>
      </w:divBdr>
    </w:div>
    <w:div w:id="867376237">
      <w:bodyDiv w:val="1"/>
      <w:marLeft w:val="0"/>
      <w:marRight w:val="0"/>
      <w:marTop w:val="0"/>
      <w:marBottom w:val="0"/>
      <w:divBdr>
        <w:top w:val="none" w:sz="0" w:space="0" w:color="auto"/>
        <w:left w:val="none" w:sz="0" w:space="0" w:color="auto"/>
        <w:bottom w:val="none" w:sz="0" w:space="0" w:color="auto"/>
        <w:right w:val="none" w:sz="0" w:space="0" w:color="auto"/>
      </w:divBdr>
    </w:div>
    <w:div w:id="867451203">
      <w:bodyDiv w:val="1"/>
      <w:marLeft w:val="0"/>
      <w:marRight w:val="0"/>
      <w:marTop w:val="0"/>
      <w:marBottom w:val="0"/>
      <w:divBdr>
        <w:top w:val="none" w:sz="0" w:space="0" w:color="auto"/>
        <w:left w:val="none" w:sz="0" w:space="0" w:color="auto"/>
        <w:bottom w:val="none" w:sz="0" w:space="0" w:color="auto"/>
        <w:right w:val="none" w:sz="0" w:space="0" w:color="auto"/>
      </w:divBdr>
    </w:div>
    <w:div w:id="867524535">
      <w:bodyDiv w:val="1"/>
      <w:marLeft w:val="0"/>
      <w:marRight w:val="0"/>
      <w:marTop w:val="0"/>
      <w:marBottom w:val="0"/>
      <w:divBdr>
        <w:top w:val="none" w:sz="0" w:space="0" w:color="auto"/>
        <w:left w:val="none" w:sz="0" w:space="0" w:color="auto"/>
        <w:bottom w:val="none" w:sz="0" w:space="0" w:color="auto"/>
        <w:right w:val="none" w:sz="0" w:space="0" w:color="auto"/>
      </w:divBdr>
    </w:div>
    <w:div w:id="867763430">
      <w:bodyDiv w:val="1"/>
      <w:marLeft w:val="0"/>
      <w:marRight w:val="0"/>
      <w:marTop w:val="0"/>
      <w:marBottom w:val="0"/>
      <w:divBdr>
        <w:top w:val="none" w:sz="0" w:space="0" w:color="auto"/>
        <w:left w:val="none" w:sz="0" w:space="0" w:color="auto"/>
        <w:bottom w:val="none" w:sz="0" w:space="0" w:color="auto"/>
        <w:right w:val="none" w:sz="0" w:space="0" w:color="auto"/>
      </w:divBdr>
    </w:div>
    <w:div w:id="867909358">
      <w:bodyDiv w:val="1"/>
      <w:marLeft w:val="0"/>
      <w:marRight w:val="0"/>
      <w:marTop w:val="0"/>
      <w:marBottom w:val="0"/>
      <w:divBdr>
        <w:top w:val="none" w:sz="0" w:space="0" w:color="auto"/>
        <w:left w:val="none" w:sz="0" w:space="0" w:color="auto"/>
        <w:bottom w:val="none" w:sz="0" w:space="0" w:color="auto"/>
        <w:right w:val="none" w:sz="0" w:space="0" w:color="auto"/>
      </w:divBdr>
    </w:div>
    <w:div w:id="868031352">
      <w:bodyDiv w:val="1"/>
      <w:marLeft w:val="0"/>
      <w:marRight w:val="0"/>
      <w:marTop w:val="0"/>
      <w:marBottom w:val="0"/>
      <w:divBdr>
        <w:top w:val="none" w:sz="0" w:space="0" w:color="auto"/>
        <w:left w:val="none" w:sz="0" w:space="0" w:color="auto"/>
        <w:bottom w:val="none" w:sz="0" w:space="0" w:color="auto"/>
        <w:right w:val="none" w:sz="0" w:space="0" w:color="auto"/>
      </w:divBdr>
    </w:div>
    <w:div w:id="868176602">
      <w:bodyDiv w:val="1"/>
      <w:marLeft w:val="0"/>
      <w:marRight w:val="0"/>
      <w:marTop w:val="0"/>
      <w:marBottom w:val="0"/>
      <w:divBdr>
        <w:top w:val="none" w:sz="0" w:space="0" w:color="auto"/>
        <w:left w:val="none" w:sz="0" w:space="0" w:color="auto"/>
        <w:bottom w:val="none" w:sz="0" w:space="0" w:color="auto"/>
        <w:right w:val="none" w:sz="0" w:space="0" w:color="auto"/>
      </w:divBdr>
    </w:div>
    <w:div w:id="868224444">
      <w:bodyDiv w:val="1"/>
      <w:marLeft w:val="0"/>
      <w:marRight w:val="0"/>
      <w:marTop w:val="0"/>
      <w:marBottom w:val="0"/>
      <w:divBdr>
        <w:top w:val="none" w:sz="0" w:space="0" w:color="auto"/>
        <w:left w:val="none" w:sz="0" w:space="0" w:color="auto"/>
        <w:bottom w:val="none" w:sz="0" w:space="0" w:color="auto"/>
        <w:right w:val="none" w:sz="0" w:space="0" w:color="auto"/>
      </w:divBdr>
    </w:div>
    <w:div w:id="868227012">
      <w:bodyDiv w:val="1"/>
      <w:marLeft w:val="0"/>
      <w:marRight w:val="0"/>
      <w:marTop w:val="0"/>
      <w:marBottom w:val="0"/>
      <w:divBdr>
        <w:top w:val="none" w:sz="0" w:space="0" w:color="auto"/>
        <w:left w:val="none" w:sz="0" w:space="0" w:color="auto"/>
        <w:bottom w:val="none" w:sz="0" w:space="0" w:color="auto"/>
        <w:right w:val="none" w:sz="0" w:space="0" w:color="auto"/>
      </w:divBdr>
    </w:div>
    <w:div w:id="868301798">
      <w:bodyDiv w:val="1"/>
      <w:marLeft w:val="0"/>
      <w:marRight w:val="0"/>
      <w:marTop w:val="0"/>
      <w:marBottom w:val="0"/>
      <w:divBdr>
        <w:top w:val="none" w:sz="0" w:space="0" w:color="auto"/>
        <w:left w:val="none" w:sz="0" w:space="0" w:color="auto"/>
        <w:bottom w:val="none" w:sz="0" w:space="0" w:color="auto"/>
        <w:right w:val="none" w:sz="0" w:space="0" w:color="auto"/>
      </w:divBdr>
    </w:div>
    <w:div w:id="868445109">
      <w:bodyDiv w:val="1"/>
      <w:marLeft w:val="0"/>
      <w:marRight w:val="0"/>
      <w:marTop w:val="0"/>
      <w:marBottom w:val="0"/>
      <w:divBdr>
        <w:top w:val="none" w:sz="0" w:space="0" w:color="auto"/>
        <w:left w:val="none" w:sz="0" w:space="0" w:color="auto"/>
        <w:bottom w:val="none" w:sz="0" w:space="0" w:color="auto"/>
        <w:right w:val="none" w:sz="0" w:space="0" w:color="auto"/>
      </w:divBdr>
    </w:div>
    <w:div w:id="868569043">
      <w:bodyDiv w:val="1"/>
      <w:marLeft w:val="0"/>
      <w:marRight w:val="0"/>
      <w:marTop w:val="0"/>
      <w:marBottom w:val="0"/>
      <w:divBdr>
        <w:top w:val="none" w:sz="0" w:space="0" w:color="auto"/>
        <w:left w:val="none" w:sz="0" w:space="0" w:color="auto"/>
        <w:bottom w:val="none" w:sz="0" w:space="0" w:color="auto"/>
        <w:right w:val="none" w:sz="0" w:space="0" w:color="auto"/>
      </w:divBdr>
    </w:div>
    <w:div w:id="868570662">
      <w:bodyDiv w:val="1"/>
      <w:marLeft w:val="0"/>
      <w:marRight w:val="0"/>
      <w:marTop w:val="0"/>
      <w:marBottom w:val="0"/>
      <w:divBdr>
        <w:top w:val="none" w:sz="0" w:space="0" w:color="auto"/>
        <w:left w:val="none" w:sz="0" w:space="0" w:color="auto"/>
        <w:bottom w:val="none" w:sz="0" w:space="0" w:color="auto"/>
        <w:right w:val="none" w:sz="0" w:space="0" w:color="auto"/>
      </w:divBdr>
    </w:div>
    <w:div w:id="868838429">
      <w:bodyDiv w:val="1"/>
      <w:marLeft w:val="0"/>
      <w:marRight w:val="0"/>
      <w:marTop w:val="0"/>
      <w:marBottom w:val="0"/>
      <w:divBdr>
        <w:top w:val="none" w:sz="0" w:space="0" w:color="auto"/>
        <w:left w:val="none" w:sz="0" w:space="0" w:color="auto"/>
        <w:bottom w:val="none" w:sz="0" w:space="0" w:color="auto"/>
        <w:right w:val="none" w:sz="0" w:space="0" w:color="auto"/>
      </w:divBdr>
    </w:div>
    <w:div w:id="868840420">
      <w:bodyDiv w:val="1"/>
      <w:marLeft w:val="0"/>
      <w:marRight w:val="0"/>
      <w:marTop w:val="0"/>
      <w:marBottom w:val="0"/>
      <w:divBdr>
        <w:top w:val="none" w:sz="0" w:space="0" w:color="auto"/>
        <w:left w:val="none" w:sz="0" w:space="0" w:color="auto"/>
        <w:bottom w:val="none" w:sz="0" w:space="0" w:color="auto"/>
        <w:right w:val="none" w:sz="0" w:space="0" w:color="auto"/>
      </w:divBdr>
    </w:div>
    <w:div w:id="868882552">
      <w:bodyDiv w:val="1"/>
      <w:marLeft w:val="0"/>
      <w:marRight w:val="0"/>
      <w:marTop w:val="0"/>
      <w:marBottom w:val="0"/>
      <w:divBdr>
        <w:top w:val="none" w:sz="0" w:space="0" w:color="auto"/>
        <w:left w:val="none" w:sz="0" w:space="0" w:color="auto"/>
        <w:bottom w:val="none" w:sz="0" w:space="0" w:color="auto"/>
        <w:right w:val="none" w:sz="0" w:space="0" w:color="auto"/>
      </w:divBdr>
    </w:div>
    <w:div w:id="869100301">
      <w:bodyDiv w:val="1"/>
      <w:marLeft w:val="0"/>
      <w:marRight w:val="0"/>
      <w:marTop w:val="0"/>
      <w:marBottom w:val="0"/>
      <w:divBdr>
        <w:top w:val="none" w:sz="0" w:space="0" w:color="auto"/>
        <w:left w:val="none" w:sz="0" w:space="0" w:color="auto"/>
        <w:bottom w:val="none" w:sz="0" w:space="0" w:color="auto"/>
        <w:right w:val="none" w:sz="0" w:space="0" w:color="auto"/>
      </w:divBdr>
    </w:div>
    <w:div w:id="869151548">
      <w:bodyDiv w:val="1"/>
      <w:marLeft w:val="0"/>
      <w:marRight w:val="0"/>
      <w:marTop w:val="0"/>
      <w:marBottom w:val="0"/>
      <w:divBdr>
        <w:top w:val="none" w:sz="0" w:space="0" w:color="auto"/>
        <w:left w:val="none" w:sz="0" w:space="0" w:color="auto"/>
        <w:bottom w:val="none" w:sz="0" w:space="0" w:color="auto"/>
        <w:right w:val="none" w:sz="0" w:space="0" w:color="auto"/>
      </w:divBdr>
    </w:div>
    <w:div w:id="869224796">
      <w:bodyDiv w:val="1"/>
      <w:marLeft w:val="0"/>
      <w:marRight w:val="0"/>
      <w:marTop w:val="0"/>
      <w:marBottom w:val="0"/>
      <w:divBdr>
        <w:top w:val="none" w:sz="0" w:space="0" w:color="auto"/>
        <w:left w:val="none" w:sz="0" w:space="0" w:color="auto"/>
        <w:bottom w:val="none" w:sz="0" w:space="0" w:color="auto"/>
        <w:right w:val="none" w:sz="0" w:space="0" w:color="auto"/>
      </w:divBdr>
    </w:div>
    <w:div w:id="869419560">
      <w:bodyDiv w:val="1"/>
      <w:marLeft w:val="0"/>
      <w:marRight w:val="0"/>
      <w:marTop w:val="0"/>
      <w:marBottom w:val="0"/>
      <w:divBdr>
        <w:top w:val="none" w:sz="0" w:space="0" w:color="auto"/>
        <w:left w:val="none" w:sz="0" w:space="0" w:color="auto"/>
        <w:bottom w:val="none" w:sz="0" w:space="0" w:color="auto"/>
        <w:right w:val="none" w:sz="0" w:space="0" w:color="auto"/>
      </w:divBdr>
    </w:div>
    <w:div w:id="869683333">
      <w:bodyDiv w:val="1"/>
      <w:marLeft w:val="0"/>
      <w:marRight w:val="0"/>
      <w:marTop w:val="0"/>
      <w:marBottom w:val="0"/>
      <w:divBdr>
        <w:top w:val="none" w:sz="0" w:space="0" w:color="auto"/>
        <w:left w:val="none" w:sz="0" w:space="0" w:color="auto"/>
        <w:bottom w:val="none" w:sz="0" w:space="0" w:color="auto"/>
        <w:right w:val="none" w:sz="0" w:space="0" w:color="auto"/>
      </w:divBdr>
    </w:div>
    <w:div w:id="869686023">
      <w:bodyDiv w:val="1"/>
      <w:marLeft w:val="0"/>
      <w:marRight w:val="0"/>
      <w:marTop w:val="0"/>
      <w:marBottom w:val="0"/>
      <w:divBdr>
        <w:top w:val="none" w:sz="0" w:space="0" w:color="auto"/>
        <w:left w:val="none" w:sz="0" w:space="0" w:color="auto"/>
        <w:bottom w:val="none" w:sz="0" w:space="0" w:color="auto"/>
        <w:right w:val="none" w:sz="0" w:space="0" w:color="auto"/>
      </w:divBdr>
    </w:div>
    <w:div w:id="869876644">
      <w:bodyDiv w:val="1"/>
      <w:marLeft w:val="0"/>
      <w:marRight w:val="0"/>
      <w:marTop w:val="0"/>
      <w:marBottom w:val="0"/>
      <w:divBdr>
        <w:top w:val="none" w:sz="0" w:space="0" w:color="auto"/>
        <w:left w:val="none" w:sz="0" w:space="0" w:color="auto"/>
        <w:bottom w:val="none" w:sz="0" w:space="0" w:color="auto"/>
        <w:right w:val="none" w:sz="0" w:space="0" w:color="auto"/>
      </w:divBdr>
    </w:div>
    <w:div w:id="869997103">
      <w:bodyDiv w:val="1"/>
      <w:marLeft w:val="0"/>
      <w:marRight w:val="0"/>
      <w:marTop w:val="0"/>
      <w:marBottom w:val="0"/>
      <w:divBdr>
        <w:top w:val="none" w:sz="0" w:space="0" w:color="auto"/>
        <w:left w:val="none" w:sz="0" w:space="0" w:color="auto"/>
        <w:bottom w:val="none" w:sz="0" w:space="0" w:color="auto"/>
        <w:right w:val="none" w:sz="0" w:space="0" w:color="auto"/>
      </w:divBdr>
    </w:div>
    <w:div w:id="870149298">
      <w:bodyDiv w:val="1"/>
      <w:marLeft w:val="0"/>
      <w:marRight w:val="0"/>
      <w:marTop w:val="0"/>
      <w:marBottom w:val="0"/>
      <w:divBdr>
        <w:top w:val="none" w:sz="0" w:space="0" w:color="auto"/>
        <w:left w:val="none" w:sz="0" w:space="0" w:color="auto"/>
        <w:bottom w:val="none" w:sz="0" w:space="0" w:color="auto"/>
        <w:right w:val="none" w:sz="0" w:space="0" w:color="auto"/>
      </w:divBdr>
    </w:div>
    <w:div w:id="870188036">
      <w:bodyDiv w:val="1"/>
      <w:marLeft w:val="0"/>
      <w:marRight w:val="0"/>
      <w:marTop w:val="0"/>
      <w:marBottom w:val="0"/>
      <w:divBdr>
        <w:top w:val="none" w:sz="0" w:space="0" w:color="auto"/>
        <w:left w:val="none" w:sz="0" w:space="0" w:color="auto"/>
        <w:bottom w:val="none" w:sz="0" w:space="0" w:color="auto"/>
        <w:right w:val="none" w:sz="0" w:space="0" w:color="auto"/>
      </w:divBdr>
    </w:div>
    <w:div w:id="870457886">
      <w:bodyDiv w:val="1"/>
      <w:marLeft w:val="0"/>
      <w:marRight w:val="0"/>
      <w:marTop w:val="0"/>
      <w:marBottom w:val="0"/>
      <w:divBdr>
        <w:top w:val="none" w:sz="0" w:space="0" w:color="auto"/>
        <w:left w:val="none" w:sz="0" w:space="0" w:color="auto"/>
        <w:bottom w:val="none" w:sz="0" w:space="0" w:color="auto"/>
        <w:right w:val="none" w:sz="0" w:space="0" w:color="auto"/>
      </w:divBdr>
    </w:div>
    <w:div w:id="870531186">
      <w:bodyDiv w:val="1"/>
      <w:marLeft w:val="0"/>
      <w:marRight w:val="0"/>
      <w:marTop w:val="0"/>
      <w:marBottom w:val="0"/>
      <w:divBdr>
        <w:top w:val="none" w:sz="0" w:space="0" w:color="auto"/>
        <w:left w:val="none" w:sz="0" w:space="0" w:color="auto"/>
        <w:bottom w:val="none" w:sz="0" w:space="0" w:color="auto"/>
        <w:right w:val="none" w:sz="0" w:space="0" w:color="auto"/>
      </w:divBdr>
    </w:div>
    <w:div w:id="870604722">
      <w:bodyDiv w:val="1"/>
      <w:marLeft w:val="0"/>
      <w:marRight w:val="0"/>
      <w:marTop w:val="0"/>
      <w:marBottom w:val="0"/>
      <w:divBdr>
        <w:top w:val="none" w:sz="0" w:space="0" w:color="auto"/>
        <w:left w:val="none" w:sz="0" w:space="0" w:color="auto"/>
        <w:bottom w:val="none" w:sz="0" w:space="0" w:color="auto"/>
        <w:right w:val="none" w:sz="0" w:space="0" w:color="auto"/>
      </w:divBdr>
    </w:div>
    <w:div w:id="870723748">
      <w:bodyDiv w:val="1"/>
      <w:marLeft w:val="0"/>
      <w:marRight w:val="0"/>
      <w:marTop w:val="0"/>
      <w:marBottom w:val="0"/>
      <w:divBdr>
        <w:top w:val="none" w:sz="0" w:space="0" w:color="auto"/>
        <w:left w:val="none" w:sz="0" w:space="0" w:color="auto"/>
        <w:bottom w:val="none" w:sz="0" w:space="0" w:color="auto"/>
        <w:right w:val="none" w:sz="0" w:space="0" w:color="auto"/>
      </w:divBdr>
    </w:div>
    <w:div w:id="870730721">
      <w:bodyDiv w:val="1"/>
      <w:marLeft w:val="0"/>
      <w:marRight w:val="0"/>
      <w:marTop w:val="0"/>
      <w:marBottom w:val="0"/>
      <w:divBdr>
        <w:top w:val="none" w:sz="0" w:space="0" w:color="auto"/>
        <w:left w:val="none" w:sz="0" w:space="0" w:color="auto"/>
        <w:bottom w:val="none" w:sz="0" w:space="0" w:color="auto"/>
        <w:right w:val="none" w:sz="0" w:space="0" w:color="auto"/>
      </w:divBdr>
    </w:div>
    <w:div w:id="870999877">
      <w:bodyDiv w:val="1"/>
      <w:marLeft w:val="0"/>
      <w:marRight w:val="0"/>
      <w:marTop w:val="0"/>
      <w:marBottom w:val="0"/>
      <w:divBdr>
        <w:top w:val="none" w:sz="0" w:space="0" w:color="auto"/>
        <w:left w:val="none" w:sz="0" w:space="0" w:color="auto"/>
        <w:bottom w:val="none" w:sz="0" w:space="0" w:color="auto"/>
        <w:right w:val="none" w:sz="0" w:space="0" w:color="auto"/>
      </w:divBdr>
    </w:div>
    <w:div w:id="871188104">
      <w:bodyDiv w:val="1"/>
      <w:marLeft w:val="0"/>
      <w:marRight w:val="0"/>
      <w:marTop w:val="0"/>
      <w:marBottom w:val="0"/>
      <w:divBdr>
        <w:top w:val="none" w:sz="0" w:space="0" w:color="auto"/>
        <w:left w:val="none" w:sz="0" w:space="0" w:color="auto"/>
        <w:bottom w:val="none" w:sz="0" w:space="0" w:color="auto"/>
        <w:right w:val="none" w:sz="0" w:space="0" w:color="auto"/>
      </w:divBdr>
    </w:div>
    <w:div w:id="871193039">
      <w:bodyDiv w:val="1"/>
      <w:marLeft w:val="0"/>
      <w:marRight w:val="0"/>
      <w:marTop w:val="0"/>
      <w:marBottom w:val="0"/>
      <w:divBdr>
        <w:top w:val="none" w:sz="0" w:space="0" w:color="auto"/>
        <w:left w:val="none" w:sz="0" w:space="0" w:color="auto"/>
        <w:bottom w:val="none" w:sz="0" w:space="0" w:color="auto"/>
        <w:right w:val="none" w:sz="0" w:space="0" w:color="auto"/>
      </w:divBdr>
    </w:div>
    <w:div w:id="871303963">
      <w:bodyDiv w:val="1"/>
      <w:marLeft w:val="0"/>
      <w:marRight w:val="0"/>
      <w:marTop w:val="0"/>
      <w:marBottom w:val="0"/>
      <w:divBdr>
        <w:top w:val="none" w:sz="0" w:space="0" w:color="auto"/>
        <w:left w:val="none" w:sz="0" w:space="0" w:color="auto"/>
        <w:bottom w:val="none" w:sz="0" w:space="0" w:color="auto"/>
        <w:right w:val="none" w:sz="0" w:space="0" w:color="auto"/>
      </w:divBdr>
    </w:div>
    <w:div w:id="871460784">
      <w:bodyDiv w:val="1"/>
      <w:marLeft w:val="0"/>
      <w:marRight w:val="0"/>
      <w:marTop w:val="0"/>
      <w:marBottom w:val="0"/>
      <w:divBdr>
        <w:top w:val="none" w:sz="0" w:space="0" w:color="auto"/>
        <w:left w:val="none" w:sz="0" w:space="0" w:color="auto"/>
        <w:bottom w:val="none" w:sz="0" w:space="0" w:color="auto"/>
        <w:right w:val="none" w:sz="0" w:space="0" w:color="auto"/>
      </w:divBdr>
    </w:div>
    <w:div w:id="871503375">
      <w:bodyDiv w:val="1"/>
      <w:marLeft w:val="0"/>
      <w:marRight w:val="0"/>
      <w:marTop w:val="0"/>
      <w:marBottom w:val="0"/>
      <w:divBdr>
        <w:top w:val="none" w:sz="0" w:space="0" w:color="auto"/>
        <w:left w:val="none" w:sz="0" w:space="0" w:color="auto"/>
        <w:bottom w:val="none" w:sz="0" w:space="0" w:color="auto"/>
        <w:right w:val="none" w:sz="0" w:space="0" w:color="auto"/>
      </w:divBdr>
    </w:div>
    <w:div w:id="872039772">
      <w:bodyDiv w:val="1"/>
      <w:marLeft w:val="0"/>
      <w:marRight w:val="0"/>
      <w:marTop w:val="0"/>
      <w:marBottom w:val="0"/>
      <w:divBdr>
        <w:top w:val="none" w:sz="0" w:space="0" w:color="auto"/>
        <w:left w:val="none" w:sz="0" w:space="0" w:color="auto"/>
        <w:bottom w:val="none" w:sz="0" w:space="0" w:color="auto"/>
        <w:right w:val="none" w:sz="0" w:space="0" w:color="auto"/>
      </w:divBdr>
    </w:div>
    <w:div w:id="872108820">
      <w:bodyDiv w:val="1"/>
      <w:marLeft w:val="0"/>
      <w:marRight w:val="0"/>
      <w:marTop w:val="0"/>
      <w:marBottom w:val="0"/>
      <w:divBdr>
        <w:top w:val="none" w:sz="0" w:space="0" w:color="auto"/>
        <w:left w:val="none" w:sz="0" w:space="0" w:color="auto"/>
        <w:bottom w:val="none" w:sz="0" w:space="0" w:color="auto"/>
        <w:right w:val="none" w:sz="0" w:space="0" w:color="auto"/>
      </w:divBdr>
    </w:div>
    <w:div w:id="872117526">
      <w:bodyDiv w:val="1"/>
      <w:marLeft w:val="0"/>
      <w:marRight w:val="0"/>
      <w:marTop w:val="0"/>
      <w:marBottom w:val="0"/>
      <w:divBdr>
        <w:top w:val="none" w:sz="0" w:space="0" w:color="auto"/>
        <w:left w:val="none" w:sz="0" w:space="0" w:color="auto"/>
        <w:bottom w:val="none" w:sz="0" w:space="0" w:color="auto"/>
        <w:right w:val="none" w:sz="0" w:space="0" w:color="auto"/>
      </w:divBdr>
    </w:div>
    <w:div w:id="872155145">
      <w:bodyDiv w:val="1"/>
      <w:marLeft w:val="0"/>
      <w:marRight w:val="0"/>
      <w:marTop w:val="0"/>
      <w:marBottom w:val="0"/>
      <w:divBdr>
        <w:top w:val="none" w:sz="0" w:space="0" w:color="auto"/>
        <w:left w:val="none" w:sz="0" w:space="0" w:color="auto"/>
        <w:bottom w:val="none" w:sz="0" w:space="0" w:color="auto"/>
        <w:right w:val="none" w:sz="0" w:space="0" w:color="auto"/>
      </w:divBdr>
    </w:div>
    <w:div w:id="872304360">
      <w:bodyDiv w:val="1"/>
      <w:marLeft w:val="0"/>
      <w:marRight w:val="0"/>
      <w:marTop w:val="0"/>
      <w:marBottom w:val="0"/>
      <w:divBdr>
        <w:top w:val="none" w:sz="0" w:space="0" w:color="auto"/>
        <w:left w:val="none" w:sz="0" w:space="0" w:color="auto"/>
        <w:bottom w:val="none" w:sz="0" w:space="0" w:color="auto"/>
        <w:right w:val="none" w:sz="0" w:space="0" w:color="auto"/>
      </w:divBdr>
    </w:div>
    <w:div w:id="872377709">
      <w:bodyDiv w:val="1"/>
      <w:marLeft w:val="0"/>
      <w:marRight w:val="0"/>
      <w:marTop w:val="0"/>
      <w:marBottom w:val="0"/>
      <w:divBdr>
        <w:top w:val="none" w:sz="0" w:space="0" w:color="auto"/>
        <w:left w:val="none" w:sz="0" w:space="0" w:color="auto"/>
        <w:bottom w:val="none" w:sz="0" w:space="0" w:color="auto"/>
        <w:right w:val="none" w:sz="0" w:space="0" w:color="auto"/>
      </w:divBdr>
    </w:div>
    <w:div w:id="872570949">
      <w:bodyDiv w:val="1"/>
      <w:marLeft w:val="0"/>
      <w:marRight w:val="0"/>
      <w:marTop w:val="0"/>
      <w:marBottom w:val="0"/>
      <w:divBdr>
        <w:top w:val="none" w:sz="0" w:space="0" w:color="auto"/>
        <w:left w:val="none" w:sz="0" w:space="0" w:color="auto"/>
        <w:bottom w:val="none" w:sz="0" w:space="0" w:color="auto"/>
        <w:right w:val="none" w:sz="0" w:space="0" w:color="auto"/>
      </w:divBdr>
    </w:div>
    <w:div w:id="872769183">
      <w:bodyDiv w:val="1"/>
      <w:marLeft w:val="0"/>
      <w:marRight w:val="0"/>
      <w:marTop w:val="0"/>
      <w:marBottom w:val="0"/>
      <w:divBdr>
        <w:top w:val="none" w:sz="0" w:space="0" w:color="auto"/>
        <w:left w:val="none" w:sz="0" w:space="0" w:color="auto"/>
        <w:bottom w:val="none" w:sz="0" w:space="0" w:color="auto"/>
        <w:right w:val="none" w:sz="0" w:space="0" w:color="auto"/>
      </w:divBdr>
    </w:div>
    <w:div w:id="872839344">
      <w:bodyDiv w:val="1"/>
      <w:marLeft w:val="0"/>
      <w:marRight w:val="0"/>
      <w:marTop w:val="0"/>
      <w:marBottom w:val="0"/>
      <w:divBdr>
        <w:top w:val="none" w:sz="0" w:space="0" w:color="auto"/>
        <w:left w:val="none" w:sz="0" w:space="0" w:color="auto"/>
        <w:bottom w:val="none" w:sz="0" w:space="0" w:color="auto"/>
        <w:right w:val="none" w:sz="0" w:space="0" w:color="auto"/>
      </w:divBdr>
    </w:div>
    <w:div w:id="872887877">
      <w:bodyDiv w:val="1"/>
      <w:marLeft w:val="0"/>
      <w:marRight w:val="0"/>
      <w:marTop w:val="0"/>
      <w:marBottom w:val="0"/>
      <w:divBdr>
        <w:top w:val="none" w:sz="0" w:space="0" w:color="auto"/>
        <w:left w:val="none" w:sz="0" w:space="0" w:color="auto"/>
        <w:bottom w:val="none" w:sz="0" w:space="0" w:color="auto"/>
        <w:right w:val="none" w:sz="0" w:space="0" w:color="auto"/>
      </w:divBdr>
    </w:div>
    <w:div w:id="872957258">
      <w:bodyDiv w:val="1"/>
      <w:marLeft w:val="0"/>
      <w:marRight w:val="0"/>
      <w:marTop w:val="0"/>
      <w:marBottom w:val="0"/>
      <w:divBdr>
        <w:top w:val="none" w:sz="0" w:space="0" w:color="auto"/>
        <w:left w:val="none" w:sz="0" w:space="0" w:color="auto"/>
        <w:bottom w:val="none" w:sz="0" w:space="0" w:color="auto"/>
        <w:right w:val="none" w:sz="0" w:space="0" w:color="auto"/>
      </w:divBdr>
    </w:div>
    <w:div w:id="873031946">
      <w:bodyDiv w:val="1"/>
      <w:marLeft w:val="0"/>
      <w:marRight w:val="0"/>
      <w:marTop w:val="0"/>
      <w:marBottom w:val="0"/>
      <w:divBdr>
        <w:top w:val="none" w:sz="0" w:space="0" w:color="auto"/>
        <w:left w:val="none" w:sz="0" w:space="0" w:color="auto"/>
        <w:bottom w:val="none" w:sz="0" w:space="0" w:color="auto"/>
        <w:right w:val="none" w:sz="0" w:space="0" w:color="auto"/>
      </w:divBdr>
    </w:div>
    <w:div w:id="873081865">
      <w:bodyDiv w:val="1"/>
      <w:marLeft w:val="0"/>
      <w:marRight w:val="0"/>
      <w:marTop w:val="0"/>
      <w:marBottom w:val="0"/>
      <w:divBdr>
        <w:top w:val="none" w:sz="0" w:space="0" w:color="auto"/>
        <w:left w:val="none" w:sz="0" w:space="0" w:color="auto"/>
        <w:bottom w:val="none" w:sz="0" w:space="0" w:color="auto"/>
        <w:right w:val="none" w:sz="0" w:space="0" w:color="auto"/>
      </w:divBdr>
    </w:div>
    <w:div w:id="873150510">
      <w:bodyDiv w:val="1"/>
      <w:marLeft w:val="0"/>
      <w:marRight w:val="0"/>
      <w:marTop w:val="0"/>
      <w:marBottom w:val="0"/>
      <w:divBdr>
        <w:top w:val="none" w:sz="0" w:space="0" w:color="auto"/>
        <w:left w:val="none" w:sz="0" w:space="0" w:color="auto"/>
        <w:bottom w:val="none" w:sz="0" w:space="0" w:color="auto"/>
        <w:right w:val="none" w:sz="0" w:space="0" w:color="auto"/>
      </w:divBdr>
    </w:div>
    <w:div w:id="873154174">
      <w:bodyDiv w:val="1"/>
      <w:marLeft w:val="0"/>
      <w:marRight w:val="0"/>
      <w:marTop w:val="0"/>
      <w:marBottom w:val="0"/>
      <w:divBdr>
        <w:top w:val="none" w:sz="0" w:space="0" w:color="auto"/>
        <w:left w:val="none" w:sz="0" w:space="0" w:color="auto"/>
        <w:bottom w:val="none" w:sz="0" w:space="0" w:color="auto"/>
        <w:right w:val="none" w:sz="0" w:space="0" w:color="auto"/>
      </w:divBdr>
    </w:div>
    <w:div w:id="873347731">
      <w:bodyDiv w:val="1"/>
      <w:marLeft w:val="0"/>
      <w:marRight w:val="0"/>
      <w:marTop w:val="0"/>
      <w:marBottom w:val="0"/>
      <w:divBdr>
        <w:top w:val="none" w:sz="0" w:space="0" w:color="auto"/>
        <w:left w:val="none" w:sz="0" w:space="0" w:color="auto"/>
        <w:bottom w:val="none" w:sz="0" w:space="0" w:color="auto"/>
        <w:right w:val="none" w:sz="0" w:space="0" w:color="auto"/>
      </w:divBdr>
    </w:div>
    <w:div w:id="873420794">
      <w:bodyDiv w:val="1"/>
      <w:marLeft w:val="0"/>
      <w:marRight w:val="0"/>
      <w:marTop w:val="0"/>
      <w:marBottom w:val="0"/>
      <w:divBdr>
        <w:top w:val="none" w:sz="0" w:space="0" w:color="auto"/>
        <w:left w:val="none" w:sz="0" w:space="0" w:color="auto"/>
        <w:bottom w:val="none" w:sz="0" w:space="0" w:color="auto"/>
        <w:right w:val="none" w:sz="0" w:space="0" w:color="auto"/>
      </w:divBdr>
    </w:div>
    <w:div w:id="873537994">
      <w:bodyDiv w:val="1"/>
      <w:marLeft w:val="0"/>
      <w:marRight w:val="0"/>
      <w:marTop w:val="0"/>
      <w:marBottom w:val="0"/>
      <w:divBdr>
        <w:top w:val="none" w:sz="0" w:space="0" w:color="auto"/>
        <w:left w:val="none" w:sz="0" w:space="0" w:color="auto"/>
        <w:bottom w:val="none" w:sz="0" w:space="0" w:color="auto"/>
        <w:right w:val="none" w:sz="0" w:space="0" w:color="auto"/>
      </w:divBdr>
    </w:div>
    <w:div w:id="873617845">
      <w:bodyDiv w:val="1"/>
      <w:marLeft w:val="0"/>
      <w:marRight w:val="0"/>
      <w:marTop w:val="0"/>
      <w:marBottom w:val="0"/>
      <w:divBdr>
        <w:top w:val="none" w:sz="0" w:space="0" w:color="auto"/>
        <w:left w:val="none" w:sz="0" w:space="0" w:color="auto"/>
        <w:bottom w:val="none" w:sz="0" w:space="0" w:color="auto"/>
        <w:right w:val="none" w:sz="0" w:space="0" w:color="auto"/>
      </w:divBdr>
    </w:div>
    <w:div w:id="873888423">
      <w:bodyDiv w:val="1"/>
      <w:marLeft w:val="0"/>
      <w:marRight w:val="0"/>
      <w:marTop w:val="0"/>
      <w:marBottom w:val="0"/>
      <w:divBdr>
        <w:top w:val="none" w:sz="0" w:space="0" w:color="auto"/>
        <w:left w:val="none" w:sz="0" w:space="0" w:color="auto"/>
        <w:bottom w:val="none" w:sz="0" w:space="0" w:color="auto"/>
        <w:right w:val="none" w:sz="0" w:space="0" w:color="auto"/>
      </w:divBdr>
    </w:div>
    <w:div w:id="873889308">
      <w:bodyDiv w:val="1"/>
      <w:marLeft w:val="0"/>
      <w:marRight w:val="0"/>
      <w:marTop w:val="0"/>
      <w:marBottom w:val="0"/>
      <w:divBdr>
        <w:top w:val="none" w:sz="0" w:space="0" w:color="auto"/>
        <w:left w:val="none" w:sz="0" w:space="0" w:color="auto"/>
        <w:bottom w:val="none" w:sz="0" w:space="0" w:color="auto"/>
        <w:right w:val="none" w:sz="0" w:space="0" w:color="auto"/>
      </w:divBdr>
    </w:div>
    <w:div w:id="874080271">
      <w:bodyDiv w:val="1"/>
      <w:marLeft w:val="0"/>
      <w:marRight w:val="0"/>
      <w:marTop w:val="0"/>
      <w:marBottom w:val="0"/>
      <w:divBdr>
        <w:top w:val="none" w:sz="0" w:space="0" w:color="auto"/>
        <w:left w:val="none" w:sz="0" w:space="0" w:color="auto"/>
        <w:bottom w:val="none" w:sz="0" w:space="0" w:color="auto"/>
        <w:right w:val="none" w:sz="0" w:space="0" w:color="auto"/>
      </w:divBdr>
    </w:div>
    <w:div w:id="874122202">
      <w:bodyDiv w:val="1"/>
      <w:marLeft w:val="0"/>
      <w:marRight w:val="0"/>
      <w:marTop w:val="0"/>
      <w:marBottom w:val="0"/>
      <w:divBdr>
        <w:top w:val="none" w:sz="0" w:space="0" w:color="auto"/>
        <w:left w:val="none" w:sz="0" w:space="0" w:color="auto"/>
        <w:bottom w:val="none" w:sz="0" w:space="0" w:color="auto"/>
        <w:right w:val="none" w:sz="0" w:space="0" w:color="auto"/>
      </w:divBdr>
    </w:div>
    <w:div w:id="874318629">
      <w:bodyDiv w:val="1"/>
      <w:marLeft w:val="0"/>
      <w:marRight w:val="0"/>
      <w:marTop w:val="0"/>
      <w:marBottom w:val="0"/>
      <w:divBdr>
        <w:top w:val="none" w:sz="0" w:space="0" w:color="auto"/>
        <w:left w:val="none" w:sz="0" w:space="0" w:color="auto"/>
        <w:bottom w:val="none" w:sz="0" w:space="0" w:color="auto"/>
        <w:right w:val="none" w:sz="0" w:space="0" w:color="auto"/>
      </w:divBdr>
    </w:div>
    <w:div w:id="874468354">
      <w:bodyDiv w:val="1"/>
      <w:marLeft w:val="0"/>
      <w:marRight w:val="0"/>
      <w:marTop w:val="0"/>
      <w:marBottom w:val="0"/>
      <w:divBdr>
        <w:top w:val="none" w:sz="0" w:space="0" w:color="auto"/>
        <w:left w:val="none" w:sz="0" w:space="0" w:color="auto"/>
        <w:bottom w:val="none" w:sz="0" w:space="0" w:color="auto"/>
        <w:right w:val="none" w:sz="0" w:space="0" w:color="auto"/>
      </w:divBdr>
    </w:div>
    <w:div w:id="874779338">
      <w:bodyDiv w:val="1"/>
      <w:marLeft w:val="0"/>
      <w:marRight w:val="0"/>
      <w:marTop w:val="0"/>
      <w:marBottom w:val="0"/>
      <w:divBdr>
        <w:top w:val="none" w:sz="0" w:space="0" w:color="auto"/>
        <w:left w:val="none" w:sz="0" w:space="0" w:color="auto"/>
        <w:bottom w:val="none" w:sz="0" w:space="0" w:color="auto"/>
        <w:right w:val="none" w:sz="0" w:space="0" w:color="auto"/>
      </w:divBdr>
    </w:div>
    <w:div w:id="874806142">
      <w:bodyDiv w:val="1"/>
      <w:marLeft w:val="0"/>
      <w:marRight w:val="0"/>
      <w:marTop w:val="0"/>
      <w:marBottom w:val="0"/>
      <w:divBdr>
        <w:top w:val="none" w:sz="0" w:space="0" w:color="auto"/>
        <w:left w:val="none" w:sz="0" w:space="0" w:color="auto"/>
        <w:bottom w:val="none" w:sz="0" w:space="0" w:color="auto"/>
        <w:right w:val="none" w:sz="0" w:space="0" w:color="auto"/>
      </w:divBdr>
    </w:div>
    <w:div w:id="874806691">
      <w:bodyDiv w:val="1"/>
      <w:marLeft w:val="0"/>
      <w:marRight w:val="0"/>
      <w:marTop w:val="0"/>
      <w:marBottom w:val="0"/>
      <w:divBdr>
        <w:top w:val="none" w:sz="0" w:space="0" w:color="auto"/>
        <w:left w:val="none" w:sz="0" w:space="0" w:color="auto"/>
        <w:bottom w:val="none" w:sz="0" w:space="0" w:color="auto"/>
        <w:right w:val="none" w:sz="0" w:space="0" w:color="auto"/>
      </w:divBdr>
    </w:div>
    <w:div w:id="874923172">
      <w:bodyDiv w:val="1"/>
      <w:marLeft w:val="0"/>
      <w:marRight w:val="0"/>
      <w:marTop w:val="0"/>
      <w:marBottom w:val="0"/>
      <w:divBdr>
        <w:top w:val="none" w:sz="0" w:space="0" w:color="auto"/>
        <w:left w:val="none" w:sz="0" w:space="0" w:color="auto"/>
        <w:bottom w:val="none" w:sz="0" w:space="0" w:color="auto"/>
        <w:right w:val="none" w:sz="0" w:space="0" w:color="auto"/>
      </w:divBdr>
    </w:div>
    <w:div w:id="875195889">
      <w:bodyDiv w:val="1"/>
      <w:marLeft w:val="0"/>
      <w:marRight w:val="0"/>
      <w:marTop w:val="0"/>
      <w:marBottom w:val="0"/>
      <w:divBdr>
        <w:top w:val="none" w:sz="0" w:space="0" w:color="auto"/>
        <w:left w:val="none" w:sz="0" w:space="0" w:color="auto"/>
        <w:bottom w:val="none" w:sz="0" w:space="0" w:color="auto"/>
        <w:right w:val="none" w:sz="0" w:space="0" w:color="auto"/>
      </w:divBdr>
    </w:div>
    <w:div w:id="875198276">
      <w:bodyDiv w:val="1"/>
      <w:marLeft w:val="0"/>
      <w:marRight w:val="0"/>
      <w:marTop w:val="0"/>
      <w:marBottom w:val="0"/>
      <w:divBdr>
        <w:top w:val="none" w:sz="0" w:space="0" w:color="auto"/>
        <w:left w:val="none" w:sz="0" w:space="0" w:color="auto"/>
        <w:bottom w:val="none" w:sz="0" w:space="0" w:color="auto"/>
        <w:right w:val="none" w:sz="0" w:space="0" w:color="auto"/>
      </w:divBdr>
    </w:div>
    <w:div w:id="875506559">
      <w:bodyDiv w:val="1"/>
      <w:marLeft w:val="0"/>
      <w:marRight w:val="0"/>
      <w:marTop w:val="0"/>
      <w:marBottom w:val="0"/>
      <w:divBdr>
        <w:top w:val="none" w:sz="0" w:space="0" w:color="auto"/>
        <w:left w:val="none" w:sz="0" w:space="0" w:color="auto"/>
        <w:bottom w:val="none" w:sz="0" w:space="0" w:color="auto"/>
        <w:right w:val="none" w:sz="0" w:space="0" w:color="auto"/>
      </w:divBdr>
    </w:div>
    <w:div w:id="875776830">
      <w:bodyDiv w:val="1"/>
      <w:marLeft w:val="0"/>
      <w:marRight w:val="0"/>
      <w:marTop w:val="0"/>
      <w:marBottom w:val="0"/>
      <w:divBdr>
        <w:top w:val="none" w:sz="0" w:space="0" w:color="auto"/>
        <w:left w:val="none" w:sz="0" w:space="0" w:color="auto"/>
        <w:bottom w:val="none" w:sz="0" w:space="0" w:color="auto"/>
        <w:right w:val="none" w:sz="0" w:space="0" w:color="auto"/>
      </w:divBdr>
    </w:div>
    <w:div w:id="875897219">
      <w:bodyDiv w:val="1"/>
      <w:marLeft w:val="0"/>
      <w:marRight w:val="0"/>
      <w:marTop w:val="0"/>
      <w:marBottom w:val="0"/>
      <w:divBdr>
        <w:top w:val="none" w:sz="0" w:space="0" w:color="auto"/>
        <w:left w:val="none" w:sz="0" w:space="0" w:color="auto"/>
        <w:bottom w:val="none" w:sz="0" w:space="0" w:color="auto"/>
        <w:right w:val="none" w:sz="0" w:space="0" w:color="auto"/>
      </w:divBdr>
    </w:div>
    <w:div w:id="875973676">
      <w:bodyDiv w:val="1"/>
      <w:marLeft w:val="0"/>
      <w:marRight w:val="0"/>
      <w:marTop w:val="0"/>
      <w:marBottom w:val="0"/>
      <w:divBdr>
        <w:top w:val="none" w:sz="0" w:space="0" w:color="auto"/>
        <w:left w:val="none" w:sz="0" w:space="0" w:color="auto"/>
        <w:bottom w:val="none" w:sz="0" w:space="0" w:color="auto"/>
        <w:right w:val="none" w:sz="0" w:space="0" w:color="auto"/>
      </w:divBdr>
    </w:div>
    <w:div w:id="876357097">
      <w:bodyDiv w:val="1"/>
      <w:marLeft w:val="0"/>
      <w:marRight w:val="0"/>
      <w:marTop w:val="0"/>
      <w:marBottom w:val="0"/>
      <w:divBdr>
        <w:top w:val="none" w:sz="0" w:space="0" w:color="auto"/>
        <w:left w:val="none" w:sz="0" w:space="0" w:color="auto"/>
        <w:bottom w:val="none" w:sz="0" w:space="0" w:color="auto"/>
        <w:right w:val="none" w:sz="0" w:space="0" w:color="auto"/>
      </w:divBdr>
    </w:div>
    <w:div w:id="876434245">
      <w:bodyDiv w:val="1"/>
      <w:marLeft w:val="0"/>
      <w:marRight w:val="0"/>
      <w:marTop w:val="0"/>
      <w:marBottom w:val="0"/>
      <w:divBdr>
        <w:top w:val="none" w:sz="0" w:space="0" w:color="auto"/>
        <w:left w:val="none" w:sz="0" w:space="0" w:color="auto"/>
        <w:bottom w:val="none" w:sz="0" w:space="0" w:color="auto"/>
        <w:right w:val="none" w:sz="0" w:space="0" w:color="auto"/>
      </w:divBdr>
      <w:divsChild>
        <w:div w:id="1022122862">
          <w:marLeft w:val="0"/>
          <w:marRight w:val="0"/>
          <w:marTop w:val="0"/>
          <w:marBottom w:val="0"/>
          <w:divBdr>
            <w:top w:val="none" w:sz="0" w:space="0" w:color="auto"/>
            <w:left w:val="none" w:sz="0" w:space="0" w:color="auto"/>
            <w:bottom w:val="none" w:sz="0" w:space="0" w:color="auto"/>
            <w:right w:val="none" w:sz="0" w:space="0" w:color="auto"/>
          </w:divBdr>
        </w:div>
      </w:divsChild>
    </w:div>
    <w:div w:id="876545581">
      <w:bodyDiv w:val="1"/>
      <w:marLeft w:val="0"/>
      <w:marRight w:val="0"/>
      <w:marTop w:val="0"/>
      <w:marBottom w:val="0"/>
      <w:divBdr>
        <w:top w:val="none" w:sz="0" w:space="0" w:color="auto"/>
        <w:left w:val="none" w:sz="0" w:space="0" w:color="auto"/>
        <w:bottom w:val="none" w:sz="0" w:space="0" w:color="auto"/>
        <w:right w:val="none" w:sz="0" w:space="0" w:color="auto"/>
      </w:divBdr>
    </w:div>
    <w:div w:id="876620101">
      <w:bodyDiv w:val="1"/>
      <w:marLeft w:val="0"/>
      <w:marRight w:val="0"/>
      <w:marTop w:val="0"/>
      <w:marBottom w:val="0"/>
      <w:divBdr>
        <w:top w:val="none" w:sz="0" w:space="0" w:color="auto"/>
        <w:left w:val="none" w:sz="0" w:space="0" w:color="auto"/>
        <w:bottom w:val="none" w:sz="0" w:space="0" w:color="auto"/>
        <w:right w:val="none" w:sz="0" w:space="0" w:color="auto"/>
      </w:divBdr>
    </w:div>
    <w:div w:id="876741156">
      <w:bodyDiv w:val="1"/>
      <w:marLeft w:val="0"/>
      <w:marRight w:val="0"/>
      <w:marTop w:val="0"/>
      <w:marBottom w:val="0"/>
      <w:divBdr>
        <w:top w:val="none" w:sz="0" w:space="0" w:color="auto"/>
        <w:left w:val="none" w:sz="0" w:space="0" w:color="auto"/>
        <w:bottom w:val="none" w:sz="0" w:space="0" w:color="auto"/>
        <w:right w:val="none" w:sz="0" w:space="0" w:color="auto"/>
      </w:divBdr>
    </w:div>
    <w:div w:id="876891446">
      <w:bodyDiv w:val="1"/>
      <w:marLeft w:val="0"/>
      <w:marRight w:val="0"/>
      <w:marTop w:val="0"/>
      <w:marBottom w:val="0"/>
      <w:divBdr>
        <w:top w:val="none" w:sz="0" w:space="0" w:color="auto"/>
        <w:left w:val="none" w:sz="0" w:space="0" w:color="auto"/>
        <w:bottom w:val="none" w:sz="0" w:space="0" w:color="auto"/>
        <w:right w:val="none" w:sz="0" w:space="0" w:color="auto"/>
      </w:divBdr>
    </w:div>
    <w:div w:id="877013884">
      <w:bodyDiv w:val="1"/>
      <w:marLeft w:val="0"/>
      <w:marRight w:val="0"/>
      <w:marTop w:val="0"/>
      <w:marBottom w:val="0"/>
      <w:divBdr>
        <w:top w:val="none" w:sz="0" w:space="0" w:color="auto"/>
        <w:left w:val="none" w:sz="0" w:space="0" w:color="auto"/>
        <w:bottom w:val="none" w:sz="0" w:space="0" w:color="auto"/>
        <w:right w:val="none" w:sz="0" w:space="0" w:color="auto"/>
      </w:divBdr>
    </w:div>
    <w:div w:id="877359393">
      <w:bodyDiv w:val="1"/>
      <w:marLeft w:val="0"/>
      <w:marRight w:val="0"/>
      <w:marTop w:val="0"/>
      <w:marBottom w:val="0"/>
      <w:divBdr>
        <w:top w:val="none" w:sz="0" w:space="0" w:color="auto"/>
        <w:left w:val="none" w:sz="0" w:space="0" w:color="auto"/>
        <w:bottom w:val="none" w:sz="0" w:space="0" w:color="auto"/>
        <w:right w:val="none" w:sz="0" w:space="0" w:color="auto"/>
      </w:divBdr>
    </w:div>
    <w:div w:id="877545272">
      <w:bodyDiv w:val="1"/>
      <w:marLeft w:val="0"/>
      <w:marRight w:val="0"/>
      <w:marTop w:val="0"/>
      <w:marBottom w:val="0"/>
      <w:divBdr>
        <w:top w:val="none" w:sz="0" w:space="0" w:color="auto"/>
        <w:left w:val="none" w:sz="0" w:space="0" w:color="auto"/>
        <w:bottom w:val="none" w:sz="0" w:space="0" w:color="auto"/>
        <w:right w:val="none" w:sz="0" w:space="0" w:color="auto"/>
      </w:divBdr>
    </w:div>
    <w:div w:id="877666227">
      <w:bodyDiv w:val="1"/>
      <w:marLeft w:val="0"/>
      <w:marRight w:val="0"/>
      <w:marTop w:val="0"/>
      <w:marBottom w:val="0"/>
      <w:divBdr>
        <w:top w:val="none" w:sz="0" w:space="0" w:color="auto"/>
        <w:left w:val="none" w:sz="0" w:space="0" w:color="auto"/>
        <w:bottom w:val="none" w:sz="0" w:space="0" w:color="auto"/>
        <w:right w:val="none" w:sz="0" w:space="0" w:color="auto"/>
      </w:divBdr>
    </w:div>
    <w:div w:id="877738031">
      <w:bodyDiv w:val="1"/>
      <w:marLeft w:val="0"/>
      <w:marRight w:val="0"/>
      <w:marTop w:val="0"/>
      <w:marBottom w:val="0"/>
      <w:divBdr>
        <w:top w:val="none" w:sz="0" w:space="0" w:color="auto"/>
        <w:left w:val="none" w:sz="0" w:space="0" w:color="auto"/>
        <w:bottom w:val="none" w:sz="0" w:space="0" w:color="auto"/>
        <w:right w:val="none" w:sz="0" w:space="0" w:color="auto"/>
      </w:divBdr>
    </w:div>
    <w:div w:id="877738245">
      <w:bodyDiv w:val="1"/>
      <w:marLeft w:val="0"/>
      <w:marRight w:val="0"/>
      <w:marTop w:val="0"/>
      <w:marBottom w:val="0"/>
      <w:divBdr>
        <w:top w:val="none" w:sz="0" w:space="0" w:color="auto"/>
        <w:left w:val="none" w:sz="0" w:space="0" w:color="auto"/>
        <w:bottom w:val="none" w:sz="0" w:space="0" w:color="auto"/>
        <w:right w:val="none" w:sz="0" w:space="0" w:color="auto"/>
      </w:divBdr>
    </w:div>
    <w:div w:id="878082484">
      <w:bodyDiv w:val="1"/>
      <w:marLeft w:val="0"/>
      <w:marRight w:val="0"/>
      <w:marTop w:val="0"/>
      <w:marBottom w:val="0"/>
      <w:divBdr>
        <w:top w:val="none" w:sz="0" w:space="0" w:color="auto"/>
        <w:left w:val="none" w:sz="0" w:space="0" w:color="auto"/>
        <w:bottom w:val="none" w:sz="0" w:space="0" w:color="auto"/>
        <w:right w:val="none" w:sz="0" w:space="0" w:color="auto"/>
      </w:divBdr>
    </w:div>
    <w:div w:id="878203936">
      <w:bodyDiv w:val="1"/>
      <w:marLeft w:val="0"/>
      <w:marRight w:val="0"/>
      <w:marTop w:val="0"/>
      <w:marBottom w:val="0"/>
      <w:divBdr>
        <w:top w:val="none" w:sz="0" w:space="0" w:color="auto"/>
        <w:left w:val="none" w:sz="0" w:space="0" w:color="auto"/>
        <w:bottom w:val="none" w:sz="0" w:space="0" w:color="auto"/>
        <w:right w:val="none" w:sz="0" w:space="0" w:color="auto"/>
      </w:divBdr>
    </w:div>
    <w:div w:id="878249875">
      <w:bodyDiv w:val="1"/>
      <w:marLeft w:val="0"/>
      <w:marRight w:val="0"/>
      <w:marTop w:val="0"/>
      <w:marBottom w:val="0"/>
      <w:divBdr>
        <w:top w:val="none" w:sz="0" w:space="0" w:color="auto"/>
        <w:left w:val="none" w:sz="0" w:space="0" w:color="auto"/>
        <w:bottom w:val="none" w:sz="0" w:space="0" w:color="auto"/>
        <w:right w:val="none" w:sz="0" w:space="0" w:color="auto"/>
      </w:divBdr>
    </w:div>
    <w:div w:id="878786582">
      <w:bodyDiv w:val="1"/>
      <w:marLeft w:val="0"/>
      <w:marRight w:val="0"/>
      <w:marTop w:val="0"/>
      <w:marBottom w:val="0"/>
      <w:divBdr>
        <w:top w:val="none" w:sz="0" w:space="0" w:color="auto"/>
        <w:left w:val="none" w:sz="0" w:space="0" w:color="auto"/>
        <w:bottom w:val="none" w:sz="0" w:space="0" w:color="auto"/>
        <w:right w:val="none" w:sz="0" w:space="0" w:color="auto"/>
      </w:divBdr>
    </w:div>
    <w:div w:id="878976815">
      <w:bodyDiv w:val="1"/>
      <w:marLeft w:val="0"/>
      <w:marRight w:val="0"/>
      <w:marTop w:val="0"/>
      <w:marBottom w:val="0"/>
      <w:divBdr>
        <w:top w:val="none" w:sz="0" w:space="0" w:color="auto"/>
        <w:left w:val="none" w:sz="0" w:space="0" w:color="auto"/>
        <w:bottom w:val="none" w:sz="0" w:space="0" w:color="auto"/>
        <w:right w:val="none" w:sz="0" w:space="0" w:color="auto"/>
      </w:divBdr>
    </w:div>
    <w:div w:id="879055277">
      <w:bodyDiv w:val="1"/>
      <w:marLeft w:val="0"/>
      <w:marRight w:val="0"/>
      <w:marTop w:val="0"/>
      <w:marBottom w:val="0"/>
      <w:divBdr>
        <w:top w:val="none" w:sz="0" w:space="0" w:color="auto"/>
        <w:left w:val="none" w:sz="0" w:space="0" w:color="auto"/>
        <w:bottom w:val="none" w:sz="0" w:space="0" w:color="auto"/>
        <w:right w:val="none" w:sz="0" w:space="0" w:color="auto"/>
      </w:divBdr>
    </w:div>
    <w:div w:id="879124480">
      <w:bodyDiv w:val="1"/>
      <w:marLeft w:val="0"/>
      <w:marRight w:val="0"/>
      <w:marTop w:val="0"/>
      <w:marBottom w:val="0"/>
      <w:divBdr>
        <w:top w:val="none" w:sz="0" w:space="0" w:color="auto"/>
        <w:left w:val="none" w:sz="0" w:space="0" w:color="auto"/>
        <w:bottom w:val="none" w:sz="0" w:space="0" w:color="auto"/>
        <w:right w:val="none" w:sz="0" w:space="0" w:color="auto"/>
      </w:divBdr>
    </w:div>
    <w:div w:id="879244406">
      <w:bodyDiv w:val="1"/>
      <w:marLeft w:val="0"/>
      <w:marRight w:val="0"/>
      <w:marTop w:val="0"/>
      <w:marBottom w:val="0"/>
      <w:divBdr>
        <w:top w:val="none" w:sz="0" w:space="0" w:color="auto"/>
        <w:left w:val="none" w:sz="0" w:space="0" w:color="auto"/>
        <w:bottom w:val="none" w:sz="0" w:space="0" w:color="auto"/>
        <w:right w:val="none" w:sz="0" w:space="0" w:color="auto"/>
      </w:divBdr>
    </w:div>
    <w:div w:id="879364915">
      <w:bodyDiv w:val="1"/>
      <w:marLeft w:val="0"/>
      <w:marRight w:val="0"/>
      <w:marTop w:val="0"/>
      <w:marBottom w:val="0"/>
      <w:divBdr>
        <w:top w:val="none" w:sz="0" w:space="0" w:color="auto"/>
        <w:left w:val="none" w:sz="0" w:space="0" w:color="auto"/>
        <w:bottom w:val="none" w:sz="0" w:space="0" w:color="auto"/>
        <w:right w:val="none" w:sz="0" w:space="0" w:color="auto"/>
      </w:divBdr>
    </w:div>
    <w:div w:id="879560721">
      <w:bodyDiv w:val="1"/>
      <w:marLeft w:val="0"/>
      <w:marRight w:val="0"/>
      <w:marTop w:val="0"/>
      <w:marBottom w:val="0"/>
      <w:divBdr>
        <w:top w:val="none" w:sz="0" w:space="0" w:color="auto"/>
        <w:left w:val="none" w:sz="0" w:space="0" w:color="auto"/>
        <w:bottom w:val="none" w:sz="0" w:space="0" w:color="auto"/>
        <w:right w:val="none" w:sz="0" w:space="0" w:color="auto"/>
      </w:divBdr>
    </w:div>
    <w:div w:id="879585608">
      <w:bodyDiv w:val="1"/>
      <w:marLeft w:val="0"/>
      <w:marRight w:val="0"/>
      <w:marTop w:val="0"/>
      <w:marBottom w:val="0"/>
      <w:divBdr>
        <w:top w:val="none" w:sz="0" w:space="0" w:color="auto"/>
        <w:left w:val="none" w:sz="0" w:space="0" w:color="auto"/>
        <w:bottom w:val="none" w:sz="0" w:space="0" w:color="auto"/>
        <w:right w:val="none" w:sz="0" w:space="0" w:color="auto"/>
      </w:divBdr>
    </w:div>
    <w:div w:id="879627019">
      <w:bodyDiv w:val="1"/>
      <w:marLeft w:val="0"/>
      <w:marRight w:val="0"/>
      <w:marTop w:val="0"/>
      <w:marBottom w:val="0"/>
      <w:divBdr>
        <w:top w:val="none" w:sz="0" w:space="0" w:color="auto"/>
        <w:left w:val="none" w:sz="0" w:space="0" w:color="auto"/>
        <w:bottom w:val="none" w:sz="0" w:space="0" w:color="auto"/>
        <w:right w:val="none" w:sz="0" w:space="0" w:color="auto"/>
      </w:divBdr>
    </w:div>
    <w:div w:id="879707282">
      <w:bodyDiv w:val="1"/>
      <w:marLeft w:val="0"/>
      <w:marRight w:val="0"/>
      <w:marTop w:val="0"/>
      <w:marBottom w:val="0"/>
      <w:divBdr>
        <w:top w:val="none" w:sz="0" w:space="0" w:color="auto"/>
        <w:left w:val="none" w:sz="0" w:space="0" w:color="auto"/>
        <w:bottom w:val="none" w:sz="0" w:space="0" w:color="auto"/>
        <w:right w:val="none" w:sz="0" w:space="0" w:color="auto"/>
      </w:divBdr>
    </w:div>
    <w:div w:id="879778165">
      <w:bodyDiv w:val="1"/>
      <w:marLeft w:val="0"/>
      <w:marRight w:val="0"/>
      <w:marTop w:val="0"/>
      <w:marBottom w:val="0"/>
      <w:divBdr>
        <w:top w:val="none" w:sz="0" w:space="0" w:color="auto"/>
        <w:left w:val="none" w:sz="0" w:space="0" w:color="auto"/>
        <w:bottom w:val="none" w:sz="0" w:space="0" w:color="auto"/>
        <w:right w:val="none" w:sz="0" w:space="0" w:color="auto"/>
      </w:divBdr>
    </w:div>
    <w:div w:id="879902408">
      <w:bodyDiv w:val="1"/>
      <w:marLeft w:val="0"/>
      <w:marRight w:val="0"/>
      <w:marTop w:val="0"/>
      <w:marBottom w:val="0"/>
      <w:divBdr>
        <w:top w:val="none" w:sz="0" w:space="0" w:color="auto"/>
        <w:left w:val="none" w:sz="0" w:space="0" w:color="auto"/>
        <w:bottom w:val="none" w:sz="0" w:space="0" w:color="auto"/>
        <w:right w:val="none" w:sz="0" w:space="0" w:color="auto"/>
      </w:divBdr>
    </w:div>
    <w:div w:id="879971157">
      <w:bodyDiv w:val="1"/>
      <w:marLeft w:val="0"/>
      <w:marRight w:val="0"/>
      <w:marTop w:val="0"/>
      <w:marBottom w:val="0"/>
      <w:divBdr>
        <w:top w:val="none" w:sz="0" w:space="0" w:color="auto"/>
        <w:left w:val="none" w:sz="0" w:space="0" w:color="auto"/>
        <w:bottom w:val="none" w:sz="0" w:space="0" w:color="auto"/>
        <w:right w:val="none" w:sz="0" w:space="0" w:color="auto"/>
      </w:divBdr>
    </w:div>
    <w:div w:id="879978941">
      <w:bodyDiv w:val="1"/>
      <w:marLeft w:val="0"/>
      <w:marRight w:val="0"/>
      <w:marTop w:val="0"/>
      <w:marBottom w:val="0"/>
      <w:divBdr>
        <w:top w:val="none" w:sz="0" w:space="0" w:color="auto"/>
        <w:left w:val="none" w:sz="0" w:space="0" w:color="auto"/>
        <w:bottom w:val="none" w:sz="0" w:space="0" w:color="auto"/>
        <w:right w:val="none" w:sz="0" w:space="0" w:color="auto"/>
      </w:divBdr>
    </w:div>
    <w:div w:id="880022148">
      <w:bodyDiv w:val="1"/>
      <w:marLeft w:val="0"/>
      <w:marRight w:val="0"/>
      <w:marTop w:val="0"/>
      <w:marBottom w:val="0"/>
      <w:divBdr>
        <w:top w:val="none" w:sz="0" w:space="0" w:color="auto"/>
        <w:left w:val="none" w:sz="0" w:space="0" w:color="auto"/>
        <w:bottom w:val="none" w:sz="0" w:space="0" w:color="auto"/>
        <w:right w:val="none" w:sz="0" w:space="0" w:color="auto"/>
      </w:divBdr>
    </w:div>
    <w:div w:id="880287292">
      <w:bodyDiv w:val="1"/>
      <w:marLeft w:val="0"/>
      <w:marRight w:val="0"/>
      <w:marTop w:val="0"/>
      <w:marBottom w:val="0"/>
      <w:divBdr>
        <w:top w:val="none" w:sz="0" w:space="0" w:color="auto"/>
        <w:left w:val="none" w:sz="0" w:space="0" w:color="auto"/>
        <w:bottom w:val="none" w:sz="0" w:space="0" w:color="auto"/>
        <w:right w:val="none" w:sz="0" w:space="0" w:color="auto"/>
      </w:divBdr>
    </w:div>
    <w:div w:id="880479758">
      <w:bodyDiv w:val="1"/>
      <w:marLeft w:val="0"/>
      <w:marRight w:val="0"/>
      <w:marTop w:val="0"/>
      <w:marBottom w:val="0"/>
      <w:divBdr>
        <w:top w:val="none" w:sz="0" w:space="0" w:color="auto"/>
        <w:left w:val="none" w:sz="0" w:space="0" w:color="auto"/>
        <w:bottom w:val="none" w:sz="0" w:space="0" w:color="auto"/>
        <w:right w:val="none" w:sz="0" w:space="0" w:color="auto"/>
      </w:divBdr>
    </w:div>
    <w:div w:id="880508477">
      <w:bodyDiv w:val="1"/>
      <w:marLeft w:val="0"/>
      <w:marRight w:val="0"/>
      <w:marTop w:val="0"/>
      <w:marBottom w:val="0"/>
      <w:divBdr>
        <w:top w:val="none" w:sz="0" w:space="0" w:color="auto"/>
        <w:left w:val="none" w:sz="0" w:space="0" w:color="auto"/>
        <w:bottom w:val="none" w:sz="0" w:space="0" w:color="auto"/>
        <w:right w:val="none" w:sz="0" w:space="0" w:color="auto"/>
      </w:divBdr>
    </w:div>
    <w:div w:id="880508793">
      <w:bodyDiv w:val="1"/>
      <w:marLeft w:val="0"/>
      <w:marRight w:val="0"/>
      <w:marTop w:val="0"/>
      <w:marBottom w:val="0"/>
      <w:divBdr>
        <w:top w:val="none" w:sz="0" w:space="0" w:color="auto"/>
        <w:left w:val="none" w:sz="0" w:space="0" w:color="auto"/>
        <w:bottom w:val="none" w:sz="0" w:space="0" w:color="auto"/>
        <w:right w:val="none" w:sz="0" w:space="0" w:color="auto"/>
      </w:divBdr>
    </w:div>
    <w:div w:id="880632815">
      <w:bodyDiv w:val="1"/>
      <w:marLeft w:val="0"/>
      <w:marRight w:val="0"/>
      <w:marTop w:val="0"/>
      <w:marBottom w:val="0"/>
      <w:divBdr>
        <w:top w:val="none" w:sz="0" w:space="0" w:color="auto"/>
        <w:left w:val="none" w:sz="0" w:space="0" w:color="auto"/>
        <w:bottom w:val="none" w:sz="0" w:space="0" w:color="auto"/>
        <w:right w:val="none" w:sz="0" w:space="0" w:color="auto"/>
      </w:divBdr>
    </w:div>
    <w:div w:id="880745738">
      <w:bodyDiv w:val="1"/>
      <w:marLeft w:val="0"/>
      <w:marRight w:val="0"/>
      <w:marTop w:val="0"/>
      <w:marBottom w:val="0"/>
      <w:divBdr>
        <w:top w:val="none" w:sz="0" w:space="0" w:color="auto"/>
        <w:left w:val="none" w:sz="0" w:space="0" w:color="auto"/>
        <w:bottom w:val="none" w:sz="0" w:space="0" w:color="auto"/>
        <w:right w:val="none" w:sz="0" w:space="0" w:color="auto"/>
      </w:divBdr>
    </w:div>
    <w:div w:id="880752492">
      <w:bodyDiv w:val="1"/>
      <w:marLeft w:val="0"/>
      <w:marRight w:val="0"/>
      <w:marTop w:val="0"/>
      <w:marBottom w:val="0"/>
      <w:divBdr>
        <w:top w:val="none" w:sz="0" w:space="0" w:color="auto"/>
        <w:left w:val="none" w:sz="0" w:space="0" w:color="auto"/>
        <w:bottom w:val="none" w:sz="0" w:space="0" w:color="auto"/>
        <w:right w:val="none" w:sz="0" w:space="0" w:color="auto"/>
      </w:divBdr>
    </w:div>
    <w:div w:id="880822128">
      <w:bodyDiv w:val="1"/>
      <w:marLeft w:val="0"/>
      <w:marRight w:val="0"/>
      <w:marTop w:val="0"/>
      <w:marBottom w:val="0"/>
      <w:divBdr>
        <w:top w:val="none" w:sz="0" w:space="0" w:color="auto"/>
        <w:left w:val="none" w:sz="0" w:space="0" w:color="auto"/>
        <w:bottom w:val="none" w:sz="0" w:space="0" w:color="auto"/>
        <w:right w:val="none" w:sz="0" w:space="0" w:color="auto"/>
      </w:divBdr>
    </w:div>
    <w:div w:id="880898496">
      <w:bodyDiv w:val="1"/>
      <w:marLeft w:val="0"/>
      <w:marRight w:val="0"/>
      <w:marTop w:val="0"/>
      <w:marBottom w:val="0"/>
      <w:divBdr>
        <w:top w:val="none" w:sz="0" w:space="0" w:color="auto"/>
        <w:left w:val="none" w:sz="0" w:space="0" w:color="auto"/>
        <w:bottom w:val="none" w:sz="0" w:space="0" w:color="auto"/>
        <w:right w:val="none" w:sz="0" w:space="0" w:color="auto"/>
      </w:divBdr>
    </w:div>
    <w:div w:id="881136356">
      <w:bodyDiv w:val="1"/>
      <w:marLeft w:val="0"/>
      <w:marRight w:val="0"/>
      <w:marTop w:val="0"/>
      <w:marBottom w:val="0"/>
      <w:divBdr>
        <w:top w:val="none" w:sz="0" w:space="0" w:color="auto"/>
        <w:left w:val="none" w:sz="0" w:space="0" w:color="auto"/>
        <w:bottom w:val="none" w:sz="0" w:space="0" w:color="auto"/>
        <w:right w:val="none" w:sz="0" w:space="0" w:color="auto"/>
      </w:divBdr>
    </w:div>
    <w:div w:id="881139807">
      <w:bodyDiv w:val="1"/>
      <w:marLeft w:val="0"/>
      <w:marRight w:val="0"/>
      <w:marTop w:val="0"/>
      <w:marBottom w:val="0"/>
      <w:divBdr>
        <w:top w:val="none" w:sz="0" w:space="0" w:color="auto"/>
        <w:left w:val="none" w:sz="0" w:space="0" w:color="auto"/>
        <w:bottom w:val="none" w:sz="0" w:space="0" w:color="auto"/>
        <w:right w:val="none" w:sz="0" w:space="0" w:color="auto"/>
      </w:divBdr>
    </w:div>
    <w:div w:id="881208496">
      <w:bodyDiv w:val="1"/>
      <w:marLeft w:val="0"/>
      <w:marRight w:val="0"/>
      <w:marTop w:val="0"/>
      <w:marBottom w:val="0"/>
      <w:divBdr>
        <w:top w:val="none" w:sz="0" w:space="0" w:color="auto"/>
        <w:left w:val="none" w:sz="0" w:space="0" w:color="auto"/>
        <w:bottom w:val="none" w:sz="0" w:space="0" w:color="auto"/>
        <w:right w:val="none" w:sz="0" w:space="0" w:color="auto"/>
      </w:divBdr>
    </w:div>
    <w:div w:id="881213724">
      <w:bodyDiv w:val="1"/>
      <w:marLeft w:val="0"/>
      <w:marRight w:val="0"/>
      <w:marTop w:val="0"/>
      <w:marBottom w:val="0"/>
      <w:divBdr>
        <w:top w:val="none" w:sz="0" w:space="0" w:color="auto"/>
        <w:left w:val="none" w:sz="0" w:space="0" w:color="auto"/>
        <w:bottom w:val="none" w:sz="0" w:space="0" w:color="auto"/>
        <w:right w:val="none" w:sz="0" w:space="0" w:color="auto"/>
      </w:divBdr>
    </w:div>
    <w:div w:id="881329830">
      <w:bodyDiv w:val="1"/>
      <w:marLeft w:val="0"/>
      <w:marRight w:val="0"/>
      <w:marTop w:val="0"/>
      <w:marBottom w:val="0"/>
      <w:divBdr>
        <w:top w:val="none" w:sz="0" w:space="0" w:color="auto"/>
        <w:left w:val="none" w:sz="0" w:space="0" w:color="auto"/>
        <w:bottom w:val="none" w:sz="0" w:space="0" w:color="auto"/>
        <w:right w:val="none" w:sz="0" w:space="0" w:color="auto"/>
      </w:divBdr>
    </w:div>
    <w:div w:id="881675582">
      <w:bodyDiv w:val="1"/>
      <w:marLeft w:val="0"/>
      <w:marRight w:val="0"/>
      <w:marTop w:val="0"/>
      <w:marBottom w:val="0"/>
      <w:divBdr>
        <w:top w:val="none" w:sz="0" w:space="0" w:color="auto"/>
        <w:left w:val="none" w:sz="0" w:space="0" w:color="auto"/>
        <w:bottom w:val="none" w:sz="0" w:space="0" w:color="auto"/>
        <w:right w:val="none" w:sz="0" w:space="0" w:color="auto"/>
      </w:divBdr>
    </w:div>
    <w:div w:id="881789338">
      <w:bodyDiv w:val="1"/>
      <w:marLeft w:val="0"/>
      <w:marRight w:val="0"/>
      <w:marTop w:val="0"/>
      <w:marBottom w:val="0"/>
      <w:divBdr>
        <w:top w:val="none" w:sz="0" w:space="0" w:color="auto"/>
        <w:left w:val="none" w:sz="0" w:space="0" w:color="auto"/>
        <w:bottom w:val="none" w:sz="0" w:space="0" w:color="auto"/>
        <w:right w:val="none" w:sz="0" w:space="0" w:color="auto"/>
      </w:divBdr>
    </w:div>
    <w:div w:id="882443401">
      <w:bodyDiv w:val="1"/>
      <w:marLeft w:val="0"/>
      <w:marRight w:val="0"/>
      <w:marTop w:val="0"/>
      <w:marBottom w:val="0"/>
      <w:divBdr>
        <w:top w:val="none" w:sz="0" w:space="0" w:color="auto"/>
        <w:left w:val="none" w:sz="0" w:space="0" w:color="auto"/>
        <w:bottom w:val="none" w:sz="0" w:space="0" w:color="auto"/>
        <w:right w:val="none" w:sz="0" w:space="0" w:color="auto"/>
      </w:divBdr>
    </w:div>
    <w:div w:id="882448897">
      <w:bodyDiv w:val="1"/>
      <w:marLeft w:val="0"/>
      <w:marRight w:val="0"/>
      <w:marTop w:val="0"/>
      <w:marBottom w:val="0"/>
      <w:divBdr>
        <w:top w:val="none" w:sz="0" w:space="0" w:color="auto"/>
        <w:left w:val="none" w:sz="0" w:space="0" w:color="auto"/>
        <w:bottom w:val="none" w:sz="0" w:space="0" w:color="auto"/>
        <w:right w:val="none" w:sz="0" w:space="0" w:color="auto"/>
      </w:divBdr>
    </w:div>
    <w:div w:id="882520945">
      <w:bodyDiv w:val="1"/>
      <w:marLeft w:val="0"/>
      <w:marRight w:val="0"/>
      <w:marTop w:val="0"/>
      <w:marBottom w:val="0"/>
      <w:divBdr>
        <w:top w:val="none" w:sz="0" w:space="0" w:color="auto"/>
        <w:left w:val="none" w:sz="0" w:space="0" w:color="auto"/>
        <w:bottom w:val="none" w:sz="0" w:space="0" w:color="auto"/>
        <w:right w:val="none" w:sz="0" w:space="0" w:color="auto"/>
      </w:divBdr>
    </w:div>
    <w:div w:id="882715888">
      <w:bodyDiv w:val="1"/>
      <w:marLeft w:val="0"/>
      <w:marRight w:val="0"/>
      <w:marTop w:val="0"/>
      <w:marBottom w:val="0"/>
      <w:divBdr>
        <w:top w:val="none" w:sz="0" w:space="0" w:color="auto"/>
        <w:left w:val="none" w:sz="0" w:space="0" w:color="auto"/>
        <w:bottom w:val="none" w:sz="0" w:space="0" w:color="auto"/>
        <w:right w:val="none" w:sz="0" w:space="0" w:color="auto"/>
      </w:divBdr>
    </w:div>
    <w:div w:id="882717019">
      <w:bodyDiv w:val="1"/>
      <w:marLeft w:val="0"/>
      <w:marRight w:val="0"/>
      <w:marTop w:val="0"/>
      <w:marBottom w:val="0"/>
      <w:divBdr>
        <w:top w:val="none" w:sz="0" w:space="0" w:color="auto"/>
        <w:left w:val="none" w:sz="0" w:space="0" w:color="auto"/>
        <w:bottom w:val="none" w:sz="0" w:space="0" w:color="auto"/>
        <w:right w:val="none" w:sz="0" w:space="0" w:color="auto"/>
      </w:divBdr>
    </w:div>
    <w:div w:id="882861671">
      <w:bodyDiv w:val="1"/>
      <w:marLeft w:val="0"/>
      <w:marRight w:val="0"/>
      <w:marTop w:val="0"/>
      <w:marBottom w:val="0"/>
      <w:divBdr>
        <w:top w:val="none" w:sz="0" w:space="0" w:color="auto"/>
        <w:left w:val="none" w:sz="0" w:space="0" w:color="auto"/>
        <w:bottom w:val="none" w:sz="0" w:space="0" w:color="auto"/>
        <w:right w:val="none" w:sz="0" w:space="0" w:color="auto"/>
      </w:divBdr>
    </w:div>
    <w:div w:id="882867413">
      <w:bodyDiv w:val="1"/>
      <w:marLeft w:val="0"/>
      <w:marRight w:val="0"/>
      <w:marTop w:val="0"/>
      <w:marBottom w:val="0"/>
      <w:divBdr>
        <w:top w:val="none" w:sz="0" w:space="0" w:color="auto"/>
        <w:left w:val="none" w:sz="0" w:space="0" w:color="auto"/>
        <w:bottom w:val="none" w:sz="0" w:space="0" w:color="auto"/>
        <w:right w:val="none" w:sz="0" w:space="0" w:color="auto"/>
      </w:divBdr>
    </w:div>
    <w:div w:id="882907643">
      <w:bodyDiv w:val="1"/>
      <w:marLeft w:val="0"/>
      <w:marRight w:val="0"/>
      <w:marTop w:val="0"/>
      <w:marBottom w:val="0"/>
      <w:divBdr>
        <w:top w:val="none" w:sz="0" w:space="0" w:color="auto"/>
        <w:left w:val="none" w:sz="0" w:space="0" w:color="auto"/>
        <w:bottom w:val="none" w:sz="0" w:space="0" w:color="auto"/>
        <w:right w:val="none" w:sz="0" w:space="0" w:color="auto"/>
      </w:divBdr>
    </w:div>
    <w:div w:id="882987930">
      <w:bodyDiv w:val="1"/>
      <w:marLeft w:val="0"/>
      <w:marRight w:val="0"/>
      <w:marTop w:val="0"/>
      <w:marBottom w:val="0"/>
      <w:divBdr>
        <w:top w:val="none" w:sz="0" w:space="0" w:color="auto"/>
        <w:left w:val="none" w:sz="0" w:space="0" w:color="auto"/>
        <w:bottom w:val="none" w:sz="0" w:space="0" w:color="auto"/>
        <w:right w:val="none" w:sz="0" w:space="0" w:color="auto"/>
      </w:divBdr>
    </w:div>
    <w:div w:id="883057140">
      <w:bodyDiv w:val="1"/>
      <w:marLeft w:val="0"/>
      <w:marRight w:val="0"/>
      <w:marTop w:val="0"/>
      <w:marBottom w:val="0"/>
      <w:divBdr>
        <w:top w:val="none" w:sz="0" w:space="0" w:color="auto"/>
        <w:left w:val="none" w:sz="0" w:space="0" w:color="auto"/>
        <w:bottom w:val="none" w:sz="0" w:space="0" w:color="auto"/>
        <w:right w:val="none" w:sz="0" w:space="0" w:color="auto"/>
      </w:divBdr>
    </w:div>
    <w:div w:id="883097781">
      <w:bodyDiv w:val="1"/>
      <w:marLeft w:val="0"/>
      <w:marRight w:val="0"/>
      <w:marTop w:val="0"/>
      <w:marBottom w:val="0"/>
      <w:divBdr>
        <w:top w:val="none" w:sz="0" w:space="0" w:color="auto"/>
        <w:left w:val="none" w:sz="0" w:space="0" w:color="auto"/>
        <w:bottom w:val="none" w:sz="0" w:space="0" w:color="auto"/>
        <w:right w:val="none" w:sz="0" w:space="0" w:color="auto"/>
      </w:divBdr>
    </w:div>
    <w:div w:id="883102687">
      <w:bodyDiv w:val="1"/>
      <w:marLeft w:val="0"/>
      <w:marRight w:val="0"/>
      <w:marTop w:val="0"/>
      <w:marBottom w:val="0"/>
      <w:divBdr>
        <w:top w:val="none" w:sz="0" w:space="0" w:color="auto"/>
        <w:left w:val="none" w:sz="0" w:space="0" w:color="auto"/>
        <w:bottom w:val="none" w:sz="0" w:space="0" w:color="auto"/>
        <w:right w:val="none" w:sz="0" w:space="0" w:color="auto"/>
      </w:divBdr>
    </w:div>
    <w:div w:id="883174922">
      <w:bodyDiv w:val="1"/>
      <w:marLeft w:val="0"/>
      <w:marRight w:val="0"/>
      <w:marTop w:val="0"/>
      <w:marBottom w:val="0"/>
      <w:divBdr>
        <w:top w:val="none" w:sz="0" w:space="0" w:color="auto"/>
        <w:left w:val="none" w:sz="0" w:space="0" w:color="auto"/>
        <w:bottom w:val="none" w:sz="0" w:space="0" w:color="auto"/>
        <w:right w:val="none" w:sz="0" w:space="0" w:color="auto"/>
      </w:divBdr>
    </w:div>
    <w:div w:id="883326855">
      <w:bodyDiv w:val="1"/>
      <w:marLeft w:val="0"/>
      <w:marRight w:val="0"/>
      <w:marTop w:val="0"/>
      <w:marBottom w:val="0"/>
      <w:divBdr>
        <w:top w:val="none" w:sz="0" w:space="0" w:color="auto"/>
        <w:left w:val="none" w:sz="0" w:space="0" w:color="auto"/>
        <w:bottom w:val="none" w:sz="0" w:space="0" w:color="auto"/>
        <w:right w:val="none" w:sz="0" w:space="0" w:color="auto"/>
      </w:divBdr>
    </w:div>
    <w:div w:id="883835096">
      <w:bodyDiv w:val="1"/>
      <w:marLeft w:val="0"/>
      <w:marRight w:val="0"/>
      <w:marTop w:val="0"/>
      <w:marBottom w:val="0"/>
      <w:divBdr>
        <w:top w:val="none" w:sz="0" w:space="0" w:color="auto"/>
        <w:left w:val="none" w:sz="0" w:space="0" w:color="auto"/>
        <w:bottom w:val="none" w:sz="0" w:space="0" w:color="auto"/>
        <w:right w:val="none" w:sz="0" w:space="0" w:color="auto"/>
      </w:divBdr>
    </w:div>
    <w:div w:id="884028730">
      <w:bodyDiv w:val="1"/>
      <w:marLeft w:val="0"/>
      <w:marRight w:val="0"/>
      <w:marTop w:val="0"/>
      <w:marBottom w:val="0"/>
      <w:divBdr>
        <w:top w:val="none" w:sz="0" w:space="0" w:color="auto"/>
        <w:left w:val="none" w:sz="0" w:space="0" w:color="auto"/>
        <w:bottom w:val="none" w:sz="0" w:space="0" w:color="auto"/>
        <w:right w:val="none" w:sz="0" w:space="0" w:color="auto"/>
      </w:divBdr>
    </w:div>
    <w:div w:id="884030320">
      <w:bodyDiv w:val="1"/>
      <w:marLeft w:val="0"/>
      <w:marRight w:val="0"/>
      <w:marTop w:val="0"/>
      <w:marBottom w:val="0"/>
      <w:divBdr>
        <w:top w:val="none" w:sz="0" w:space="0" w:color="auto"/>
        <w:left w:val="none" w:sz="0" w:space="0" w:color="auto"/>
        <w:bottom w:val="none" w:sz="0" w:space="0" w:color="auto"/>
        <w:right w:val="none" w:sz="0" w:space="0" w:color="auto"/>
      </w:divBdr>
    </w:div>
    <w:div w:id="884178276">
      <w:bodyDiv w:val="1"/>
      <w:marLeft w:val="0"/>
      <w:marRight w:val="0"/>
      <w:marTop w:val="0"/>
      <w:marBottom w:val="0"/>
      <w:divBdr>
        <w:top w:val="none" w:sz="0" w:space="0" w:color="auto"/>
        <w:left w:val="none" w:sz="0" w:space="0" w:color="auto"/>
        <w:bottom w:val="none" w:sz="0" w:space="0" w:color="auto"/>
        <w:right w:val="none" w:sz="0" w:space="0" w:color="auto"/>
      </w:divBdr>
    </w:div>
    <w:div w:id="884291934">
      <w:bodyDiv w:val="1"/>
      <w:marLeft w:val="0"/>
      <w:marRight w:val="0"/>
      <w:marTop w:val="0"/>
      <w:marBottom w:val="0"/>
      <w:divBdr>
        <w:top w:val="none" w:sz="0" w:space="0" w:color="auto"/>
        <w:left w:val="none" w:sz="0" w:space="0" w:color="auto"/>
        <w:bottom w:val="none" w:sz="0" w:space="0" w:color="auto"/>
        <w:right w:val="none" w:sz="0" w:space="0" w:color="auto"/>
      </w:divBdr>
    </w:div>
    <w:div w:id="884370146">
      <w:bodyDiv w:val="1"/>
      <w:marLeft w:val="0"/>
      <w:marRight w:val="0"/>
      <w:marTop w:val="0"/>
      <w:marBottom w:val="0"/>
      <w:divBdr>
        <w:top w:val="none" w:sz="0" w:space="0" w:color="auto"/>
        <w:left w:val="none" w:sz="0" w:space="0" w:color="auto"/>
        <w:bottom w:val="none" w:sz="0" w:space="0" w:color="auto"/>
        <w:right w:val="none" w:sz="0" w:space="0" w:color="auto"/>
      </w:divBdr>
    </w:div>
    <w:div w:id="884409218">
      <w:bodyDiv w:val="1"/>
      <w:marLeft w:val="0"/>
      <w:marRight w:val="0"/>
      <w:marTop w:val="0"/>
      <w:marBottom w:val="0"/>
      <w:divBdr>
        <w:top w:val="none" w:sz="0" w:space="0" w:color="auto"/>
        <w:left w:val="none" w:sz="0" w:space="0" w:color="auto"/>
        <w:bottom w:val="none" w:sz="0" w:space="0" w:color="auto"/>
        <w:right w:val="none" w:sz="0" w:space="0" w:color="auto"/>
      </w:divBdr>
    </w:div>
    <w:div w:id="884411506">
      <w:bodyDiv w:val="1"/>
      <w:marLeft w:val="0"/>
      <w:marRight w:val="0"/>
      <w:marTop w:val="0"/>
      <w:marBottom w:val="0"/>
      <w:divBdr>
        <w:top w:val="none" w:sz="0" w:space="0" w:color="auto"/>
        <w:left w:val="none" w:sz="0" w:space="0" w:color="auto"/>
        <w:bottom w:val="none" w:sz="0" w:space="0" w:color="auto"/>
        <w:right w:val="none" w:sz="0" w:space="0" w:color="auto"/>
      </w:divBdr>
    </w:div>
    <w:div w:id="884492079">
      <w:bodyDiv w:val="1"/>
      <w:marLeft w:val="0"/>
      <w:marRight w:val="0"/>
      <w:marTop w:val="0"/>
      <w:marBottom w:val="0"/>
      <w:divBdr>
        <w:top w:val="none" w:sz="0" w:space="0" w:color="auto"/>
        <w:left w:val="none" w:sz="0" w:space="0" w:color="auto"/>
        <w:bottom w:val="none" w:sz="0" w:space="0" w:color="auto"/>
        <w:right w:val="none" w:sz="0" w:space="0" w:color="auto"/>
      </w:divBdr>
    </w:div>
    <w:div w:id="884751423">
      <w:bodyDiv w:val="1"/>
      <w:marLeft w:val="0"/>
      <w:marRight w:val="0"/>
      <w:marTop w:val="0"/>
      <w:marBottom w:val="0"/>
      <w:divBdr>
        <w:top w:val="none" w:sz="0" w:space="0" w:color="auto"/>
        <w:left w:val="none" w:sz="0" w:space="0" w:color="auto"/>
        <w:bottom w:val="none" w:sz="0" w:space="0" w:color="auto"/>
        <w:right w:val="none" w:sz="0" w:space="0" w:color="auto"/>
      </w:divBdr>
    </w:div>
    <w:div w:id="884757761">
      <w:bodyDiv w:val="1"/>
      <w:marLeft w:val="0"/>
      <w:marRight w:val="0"/>
      <w:marTop w:val="0"/>
      <w:marBottom w:val="0"/>
      <w:divBdr>
        <w:top w:val="none" w:sz="0" w:space="0" w:color="auto"/>
        <w:left w:val="none" w:sz="0" w:space="0" w:color="auto"/>
        <w:bottom w:val="none" w:sz="0" w:space="0" w:color="auto"/>
        <w:right w:val="none" w:sz="0" w:space="0" w:color="auto"/>
      </w:divBdr>
    </w:div>
    <w:div w:id="884946675">
      <w:bodyDiv w:val="1"/>
      <w:marLeft w:val="0"/>
      <w:marRight w:val="0"/>
      <w:marTop w:val="0"/>
      <w:marBottom w:val="0"/>
      <w:divBdr>
        <w:top w:val="none" w:sz="0" w:space="0" w:color="auto"/>
        <w:left w:val="none" w:sz="0" w:space="0" w:color="auto"/>
        <w:bottom w:val="none" w:sz="0" w:space="0" w:color="auto"/>
        <w:right w:val="none" w:sz="0" w:space="0" w:color="auto"/>
      </w:divBdr>
    </w:div>
    <w:div w:id="885024586">
      <w:bodyDiv w:val="1"/>
      <w:marLeft w:val="0"/>
      <w:marRight w:val="0"/>
      <w:marTop w:val="0"/>
      <w:marBottom w:val="0"/>
      <w:divBdr>
        <w:top w:val="none" w:sz="0" w:space="0" w:color="auto"/>
        <w:left w:val="none" w:sz="0" w:space="0" w:color="auto"/>
        <w:bottom w:val="none" w:sz="0" w:space="0" w:color="auto"/>
        <w:right w:val="none" w:sz="0" w:space="0" w:color="auto"/>
      </w:divBdr>
    </w:div>
    <w:div w:id="885025241">
      <w:bodyDiv w:val="1"/>
      <w:marLeft w:val="0"/>
      <w:marRight w:val="0"/>
      <w:marTop w:val="0"/>
      <w:marBottom w:val="0"/>
      <w:divBdr>
        <w:top w:val="none" w:sz="0" w:space="0" w:color="auto"/>
        <w:left w:val="none" w:sz="0" w:space="0" w:color="auto"/>
        <w:bottom w:val="none" w:sz="0" w:space="0" w:color="auto"/>
        <w:right w:val="none" w:sz="0" w:space="0" w:color="auto"/>
      </w:divBdr>
    </w:div>
    <w:div w:id="885027010">
      <w:bodyDiv w:val="1"/>
      <w:marLeft w:val="0"/>
      <w:marRight w:val="0"/>
      <w:marTop w:val="0"/>
      <w:marBottom w:val="0"/>
      <w:divBdr>
        <w:top w:val="none" w:sz="0" w:space="0" w:color="auto"/>
        <w:left w:val="none" w:sz="0" w:space="0" w:color="auto"/>
        <w:bottom w:val="none" w:sz="0" w:space="0" w:color="auto"/>
        <w:right w:val="none" w:sz="0" w:space="0" w:color="auto"/>
      </w:divBdr>
    </w:div>
    <w:div w:id="885068750">
      <w:bodyDiv w:val="1"/>
      <w:marLeft w:val="0"/>
      <w:marRight w:val="0"/>
      <w:marTop w:val="0"/>
      <w:marBottom w:val="0"/>
      <w:divBdr>
        <w:top w:val="none" w:sz="0" w:space="0" w:color="auto"/>
        <w:left w:val="none" w:sz="0" w:space="0" w:color="auto"/>
        <w:bottom w:val="none" w:sz="0" w:space="0" w:color="auto"/>
        <w:right w:val="none" w:sz="0" w:space="0" w:color="auto"/>
      </w:divBdr>
    </w:div>
    <w:div w:id="885139561">
      <w:bodyDiv w:val="1"/>
      <w:marLeft w:val="0"/>
      <w:marRight w:val="0"/>
      <w:marTop w:val="0"/>
      <w:marBottom w:val="0"/>
      <w:divBdr>
        <w:top w:val="none" w:sz="0" w:space="0" w:color="auto"/>
        <w:left w:val="none" w:sz="0" w:space="0" w:color="auto"/>
        <w:bottom w:val="none" w:sz="0" w:space="0" w:color="auto"/>
        <w:right w:val="none" w:sz="0" w:space="0" w:color="auto"/>
      </w:divBdr>
    </w:div>
    <w:div w:id="885146057">
      <w:bodyDiv w:val="1"/>
      <w:marLeft w:val="0"/>
      <w:marRight w:val="0"/>
      <w:marTop w:val="0"/>
      <w:marBottom w:val="0"/>
      <w:divBdr>
        <w:top w:val="none" w:sz="0" w:space="0" w:color="auto"/>
        <w:left w:val="none" w:sz="0" w:space="0" w:color="auto"/>
        <w:bottom w:val="none" w:sz="0" w:space="0" w:color="auto"/>
        <w:right w:val="none" w:sz="0" w:space="0" w:color="auto"/>
      </w:divBdr>
    </w:div>
    <w:div w:id="886066220">
      <w:bodyDiv w:val="1"/>
      <w:marLeft w:val="0"/>
      <w:marRight w:val="0"/>
      <w:marTop w:val="0"/>
      <w:marBottom w:val="0"/>
      <w:divBdr>
        <w:top w:val="none" w:sz="0" w:space="0" w:color="auto"/>
        <w:left w:val="none" w:sz="0" w:space="0" w:color="auto"/>
        <w:bottom w:val="none" w:sz="0" w:space="0" w:color="auto"/>
        <w:right w:val="none" w:sz="0" w:space="0" w:color="auto"/>
      </w:divBdr>
    </w:div>
    <w:div w:id="886376494">
      <w:bodyDiv w:val="1"/>
      <w:marLeft w:val="0"/>
      <w:marRight w:val="0"/>
      <w:marTop w:val="0"/>
      <w:marBottom w:val="0"/>
      <w:divBdr>
        <w:top w:val="none" w:sz="0" w:space="0" w:color="auto"/>
        <w:left w:val="none" w:sz="0" w:space="0" w:color="auto"/>
        <w:bottom w:val="none" w:sz="0" w:space="0" w:color="auto"/>
        <w:right w:val="none" w:sz="0" w:space="0" w:color="auto"/>
      </w:divBdr>
    </w:div>
    <w:div w:id="886406356">
      <w:bodyDiv w:val="1"/>
      <w:marLeft w:val="0"/>
      <w:marRight w:val="0"/>
      <w:marTop w:val="0"/>
      <w:marBottom w:val="0"/>
      <w:divBdr>
        <w:top w:val="none" w:sz="0" w:space="0" w:color="auto"/>
        <w:left w:val="none" w:sz="0" w:space="0" w:color="auto"/>
        <w:bottom w:val="none" w:sz="0" w:space="0" w:color="auto"/>
        <w:right w:val="none" w:sz="0" w:space="0" w:color="auto"/>
      </w:divBdr>
    </w:div>
    <w:div w:id="886451728">
      <w:bodyDiv w:val="1"/>
      <w:marLeft w:val="0"/>
      <w:marRight w:val="0"/>
      <w:marTop w:val="0"/>
      <w:marBottom w:val="0"/>
      <w:divBdr>
        <w:top w:val="none" w:sz="0" w:space="0" w:color="auto"/>
        <w:left w:val="none" w:sz="0" w:space="0" w:color="auto"/>
        <w:bottom w:val="none" w:sz="0" w:space="0" w:color="auto"/>
        <w:right w:val="none" w:sz="0" w:space="0" w:color="auto"/>
      </w:divBdr>
    </w:div>
    <w:div w:id="886528292">
      <w:bodyDiv w:val="1"/>
      <w:marLeft w:val="0"/>
      <w:marRight w:val="0"/>
      <w:marTop w:val="0"/>
      <w:marBottom w:val="0"/>
      <w:divBdr>
        <w:top w:val="none" w:sz="0" w:space="0" w:color="auto"/>
        <w:left w:val="none" w:sz="0" w:space="0" w:color="auto"/>
        <w:bottom w:val="none" w:sz="0" w:space="0" w:color="auto"/>
        <w:right w:val="none" w:sz="0" w:space="0" w:color="auto"/>
      </w:divBdr>
    </w:div>
    <w:div w:id="886531174">
      <w:bodyDiv w:val="1"/>
      <w:marLeft w:val="0"/>
      <w:marRight w:val="0"/>
      <w:marTop w:val="0"/>
      <w:marBottom w:val="0"/>
      <w:divBdr>
        <w:top w:val="none" w:sz="0" w:space="0" w:color="auto"/>
        <w:left w:val="none" w:sz="0" w:space="0" w:color="auto"/>
        <w:bottom w:val="none" w:sz="0" w:space="0" w:color="auto"/>
        <w:right w:val="none" w:sz="0" w:space="0" w:color="auto"/>
      </w:divBdr>
    </w:div>
    <w:div w:id="886717110">
      <w:bodyDiv w:val="1"/>
      <w:marLeft w:val="0"/>
      <w:marRight w:val="0"/>
      <w:marTop w:val="0"/>
      <w:marBottom w:val="0"/>
      <w:divBdr>
        <w:top w:val="none" w:sz="0" w:space="0" w:color="auto"/>
        <w:left w:val="none" w:sz="0" w:space="0" w:color="auto"/>
        <w:bottom w:val="none" w:sz="0" w:space="0" w:color="auto"/>
        <w:right w:val="none" w:sz="0" w:space="0" w:color="auto"/>
      </w:divBdr>
    </w:div>
    <w:div w:id="886723693">
      <w:bodyDiv w:val="1"/>
      <w:marLeft w:val="0"/>
      <w:marRight w:val="0"/>
      <w:marTop w:val="0"/>
      <w:marBottom w:val="0"/>
      <w:divBdr>
        <w:top w:val="none" w:sz="0" w:space="0" w:color="auto"/>
        <w:left w:val="none" w:sz="0" w:space="0" w:color="auto"/>
        <w:bottom w:val="none" w:sz="0" w:space="0" w:color="auto"/>
        <w:right w:val="none" w:sz="0" w:space="0" w:color="auto"/>
      </w:divBdr>
    </w:div>
    <w:div w:id="886792329">
      <w:bodyDiv w:val="1"/>
      <w:marLeft w:val="0"/>
      <w:marRight w:val="0"/>
      <w:marTop w:val="0"/>
      <w:marBottom w:val="0"/>
      <w:divBdr>
        <w:top w:val="none" w:sz="0" w:space="0" w:color="auto"/>
        <w:left w:val="none" w:sz="0" w:space="0" w:color="auto"/>
        <w:bottom w:val="none" w:sz="0" w:space="0" w:color="auto"/>
        <w:right w:val="none" w:sz="0" w:space="0" w:color="auto"/>
      </w:divBdr>
    </w:div>
    <w:div w:id="886794644">
      <w:bodyDiv w:val="1"/>
      <w:marLeft w:val="0"/>
      <w:marRight w:val="0"/>
      <w:marTop w:val="0"/>
      <w:marBottom w:val="0"/>
      <w:divBdr>
        <w:top w:val="none" w:sz="0" w:space="0" w:color="auto"/>
        <w:left w:val="none" w:sz="0" w:space="0" w:color="auto"/>
        <w:bottom w:val="none" w:sz="0" w:space="0" w:color="auto"/>
        <w:right w:val="none" w:sz="0" w:space="0" w:color="auto"/>
      </w:divBdr>
    </w:div>
    <w:div w:id="886987910">
      <w:bodyDiv w:val="1"/>
      <w:marLeft w:val="0"/>
      <w:marRight w:val="0"/>
      <w:marTop w:val="0"/>
      <w:marBottom w:val="0"/>
      <w:divBdr>
        <w:top w:val="none" w:sz="0" w:space="0" w:color="auto"/>
        <w:left w:val="none" w:sz="0" w:space="0" w:color="auto"/>
        <w:bottom w:val="none" w:sz="0" w:space="0" w:color="auto"/>
        <w:right w:val="none" w:sz="0" w:space="0" w:color="auto"/>
      </w:divBdr>
    </w:div>
    <w:div w:id="887452789">
      <w:bodyDiv w:val="1"/>
      <w:marLeft w:val="0"/>
      <w:marRight w:val="0"/>
      <w:marTop w:val="0"/>
      <w:marBottom w:val="0"/>
      <w:divBdr>
        <w:top w:val="none" w:sz="0" w:space="0" w:color="auto"/>
        <w:left w:val="none" w:sz="0" w:space="0" w:color="auto"/>
        <w:bottom w:val="none" w:sz="0" w:space="0" w:color="auto"/>
        <w:right w:val="none" w:sz="0" w:space="0" w:color="auto"/>
      </w:divBdr>
    </w:div>
    <w:div w:id="887454809">
      <w:bodyDiv w:val="1"/>
      <w:marLeft w:val="0"/>
      <w:marRight w:val="0"/>
      <w:marTop w:val="0"/>
      <w:marBottom w:val="0"/>
      <w:divBdr>
        <w:top w:val="none" w:sz="0" w:space="0" w:color="auto"/>
        <w:left w:val="none" w:sz="0" w:space="0" w:color="auto"/>
        <w:bottom w:val="none" w:sz="0" w:space="0" w:color="auto"/>
        <w:right w:val="none" w:sz="0" w:space="0" w:color="auto"/>
      </w:divBdr>
    </w:div>
    <w:div w:id="887768251">
      <w:bodyDiv w:val="1"/>
      <w:marLeft w:val="0"/>
      <w:marRight w:val="0"/>
      <w:marTop w:val="0"/>
      <w:marBottom w:val="0"/>
      <w:divBdr>
        <w:top w:val="none" w:sz="0" w:space="0" w:color="auto"/>
        <w:left w:val="none" w:sz="0" w:space="0" w:color="auto"/>
        <w:bottom w:val="none" w:sz="0" w:space="0" w:color="auto"/>
        <w:right w:val="none" w:sz="0" w:space="0" w:color="auto"/>
      </w:divBdr>
    </w:div>
    <w:div w:id="887909750">
      <w:bodyDiv w:val="1"/>
      <w:marLeft w:val="0"/>
      <w:marRight w:val="0"/>
      <w:marTop w:val="0"/>
      <w:marBottom w:val="0"/>
      <w:divBdr>
        <w:top w:val="none" w:sz="0" w:space="0" w:color="auto"/>
        <w:left w:val="none" w:sz="0" w:space="0" w:color="auto"/>
        <w:bottom w:val="none" w:sz="0" w:space="0" w:color="auto"/>
        <w:right w:val="none" w:sz="0" w:space="0" w:color="auto"/>
      </w:divBdr>
    </w:div>
    <w:div w:id="887913978">
      <w:bodyDiv w:val="1"/>
      <w:marLeft w:val="0"/>
      <w:marRight w:val="0"/>
      <w:marTop w:val="0"/>
      <w:marBottom w:val="0"/>
      <w:divBdr>
        <w:top w:val="none" w:sz="0" w:space="0" w:color="auto"/>
        <w:left w:val="none" w:sz="0" w:space="0" w:color="auto"/>
        <w:bottom w:val="none" w:sz="0" w:space="0" w:color="auto"/>
        <w:right w:val="none" w:sz="0" w:space="0" w:color="auto"/>
      </w:divBdr>
    </w:div>
    <w:div w:id="887957569">
      <w:bodyDiv w:val="1"/>
      <w:marLeft w:val="0"/>
      <w:marRight w:val="0"/>
      <w:marTop w:val="0"/>
      <w:marBottom w:val="0"/>
      <w:divBdr>
        <w:top w:val="none" w:sz="0" w:space="0" w:color="auto"/>
        <w:left w:val="none" w:sz="0" w:space="0" w:color="auto"/>
        <w:bottom w:val="none" w:sz="0" w:space="0" w:color="auto"/>
        <w:right w:val="none" w:sz="0" w:space="0" w:color="auto"/>
      </w:divBdr>
    </w:div>
    <w:div w:id="888033255">
      <w:bodyDiv w:val="1"/>
      <w:marLeft w:val="0"/>
      <w:marRight w:val="0"/>
      <w:marTop w:val="0"/>
      <w:marBottom w:val="0"/>
      <w:divBdr>
        <w:top w:val="none" w:sz="0" w:space="0" w:color="auto"/>
        <w:left w:val="none" w:sz="0" w:space="0" w:color="auto"/>
        <w:bottom w:val="none" w:sz="0" w:space="0" w:color="auto"/>
        <w:right w:val="none" w:sz="0" w:space="0" w:color="auto"/>
      </w:divBdr>
    </w:div>
    <w:div w:id="888224782">
      <w:bodyDiv w:val="1"/>
      <w:marLeft w:val="0"/>
      <w:marRight w:val="0"/>
      <w:marTop w:val="0"/>
      <w:marBottom w:val="0"/>
      <w:divBdr>
        <w:top w:val="none" w:sz="0" w:space="0" w:color="auto"/>
        <w:left w:val="none" w:sz="0" w:space="0" w:color="auto"/>
        <w:bottom w:val="none" w:sz="0" w:space="0" w:color="auto"/>
        <w:right w:val="none" w:sz="0" w:space="0" w:color="auto"/>
      </w:divBdr>
    </w:div>
    <w:div w:id="888340616">
      <w:bodyDiv w:val="1"/>
      <w:marLeft w:val="0"/>
      <w:marRight w:val="0"/>
      <w:marTop w:val="0"/>
      <w:marBottom w:val="0"/>
      <w:divBdr>
        <w:top w:val="none" w:sz="0" w:space="0" w:color="auto"/>
        <w:left w:val="none" w:sz="0" w:space="0" w:color="auto"/>
        <w:bottom w:val="none" w:sz="0" w:space="0" w:color="auto"/>
        <w:right w:val="none" w:sz="0" w:space="0" w:color="auto"/>
      </w:divBdr>
    </w:div>
    <w:div w:id="888414241">
      <w:bodyDiv w:val="1"/>
      <w:marLeft w:val="0"/>
      <w:marRight w:val="0"/>
      <w:marTop w:val="0"/>
      <w:marBottom w:val="0"/>
      <w:divBdr>
        <w:top w:val="none" w:sz="0" w:space="0" w:color="auto"/>
        <w:left w:val="none" w:sz="0" w:space="0" w:color="auto"/>
        <w:bottom w:val="none" w:sz="0" w:space="0" w:color="auto"/>
        <w:right w:val="none" w:sz="0" w:space="0" w:color="auto"/>
      </w:divBdr>
    </w:div>
    <w:div w:id="888960611">
      <w:bodyDiv w:val="1"/>
      <w:marLeft w:val="0"/>
      <w:marRight w:val="0"/>
      <w:marTop w:val="0"/>
      <w:marBottom w:val="0"/>
      <w:divBdr>
        <w:top w:val="none" w:sz="0" w:space="0" w:color="auto"/>
        <w:left w:val="none" w:sz="0" w:space="0" w:color="auto"/>
        <w:bottom w:val="none" w:sz="0" w:space="0" w:color="auto"/>
        <w:right w:val="none" w:sz="0" w:space="0" w:color="auto"/>
      </w:divBdr>
    </w:div>
    <w:div w:id="889071026">
      <w:bodyDiv w:val="1"/>
      <w:marLeft w:val="0"/>
      <w:marRight w:val="0"/>
      <w:marTop w:val="0"/>
      <w:marBottom w:val="0"/>
      <w:divBdr>
        <w:top w:val="none" w:sz="0" w:space="0" w:color="auto"/>
        <w:left w:val="none" w:sz="0" w:space="0" w:color="auto"/>
        <w:bottom w:val="none" w:sz="0" w:space="0" w:color="auto"/>
        <w:right w:val="none" w:sz="0" w:space="0" w:color="auto"/>
      </w:divBdr>
    </w:div>
    <w:div w:id="889146135">
      <w:bodyDiv w:val="1"/>
      <w:marLeft w:val="0"/>
      <w:marRight w:val="0"/>
      <w:marTop w:val="0"/>
      <w:marBottom w:val="0"/>
      <w:divBdr>
        <w:top w:val="none" w:sz="0" w:space="0" w:color="auto"/>
        <w:left w:val="none" w:sz="0" w:space="0" w:color="auto"/>
        <w:bottom w:val="none" w:sz="0" w:space="0" w:color="auto"/>
        <w:right w:val="none" w:sz="0" w:space="0" w:color="auto"/>
      </w:divBdr>
    </w:div>
    <w:div w:id="889341977">
      <w:bodyDiv w:val="1"/>
      <w:marLeft w:val="0"/>
      <w:marRight w:val="0"/>
      <w:marTop w:val="0"/>
      <w:marBottom w:val="0"/>
      <w:divBdr>
        <w:top w:val="none" w:sz="0" w:space="0" w:color="auto"/>
        <w:left w:val="none" w:sz="0" w:space="0" w:color="auto"/>
        <w:bottom w:val="none" w:sz="0" w:space="0" w:color="auto"/>
        <w:right w:val="none" w:sz="0" w:space="0" w:color="auto"/>
      </w:divBdr>
    </w:div>
    <w:div w:id="889343448">
      <w:bodyDiv w:val="1"/>
      <w:marLeft w:val="0"/>
      <w:marRight w:val="0"/>
      <w:marTop w:val="0"/>
      <w:marBottom w:val="0"/>
      <w:divBdr>
        <w:top w:val="none" w:sz="0" w:space="0" w:color="auto"/>
        <w:left w:val="none" w:sz="0" w:space="0" w:color="auto"/>
        <w:bottom w:val="none" w:sz="0" w:space="0" w:color="auto"/>
        <w:right w:val="none" w:sz="0" w:space="0" w:color="auto"/>
      </w:divBdr>
    </w:div>
    <w:div w:id="889345855">
      <w:bodyDiv w:val="1"/>
      <w:marLeft w:val="0"/>
      <w:marRight w:val="0"/>
      <w:marTop w:val="0"/>
      <w:marBottom w:val="0"/>
      <w:divBdr>
        <w:top w:val="none" w:sz="0" w:space="0" w:color="auto"/>
        <w:left w:val="none" w:sz="0" w:space="0" w:color="auto"/>
        <w:bottom w:val="none" w:sz="0" w:space="0" w:color="auto"/>
        <w:right w:val="none" w:sz="0" w:space="0" w:color="auto"/>
      </w:divBdr>
    </w:div>
    <w:div w:id="889414156">
      <w:bodyDiv w:val="1"/>
      <w:marLeft w:val="0"/>
      <w:marRight w:val="0"/>
      <w:marTop w:val="0"/>
      <w:marBottom w:val="0"/>
      <w:divBdr>
        <w:top w:val="none" w:sz="0" w:space="0" w:color="auto"/>
        <w:left w:val="none" w:sz="0" w:space="0" w:color="auto"/>
        <w:bottom w:val="none" w:sz="0" w:space="0" w:color="auto"/>
        <w:right w:val="none" w:sz="0" w:space="0" w:color="auto"/>
      </w:divBdr>
    </w:div>
    <w:div w:id="889652541">
      <w:bodyDiv w:val="1"/>
      <w:marLeft w:val="0"/>
      <w:marRight w:val="0"/>
      <w:marTop w:val="0"/>
      <w:marBottom w:val="0"/>
      <w:divBdr>
        <w:top w:val="none" w:sz="0" w:space="0" w:color="auto"/>
        <w:left w:val="none" w:sz="0" w:space="0" w:color="auto"/>
        <w:bottom w:val="none" w:sz="0" w:space="0" w:color="auto"/>
        <w:right w:val="none" w:sz="0" w:space="0" w:color="auto"/>
      </w:divBdr>
    </w:div>
    <w:div w:id="889657269">
      <w:bodyDiv w:val="1"/>
      <w:marLeft w:val="0"/>
      <w:marRight w:val="0"/>
      <w:marTop w:val="0"/>
      <w:marBottom w:val="0"/>
      <w:divBdr>
        <w:top w:val="none" w:sz="0" w:space="0" w:color="auto"/>
        <w:left w:val="none" w:sz="0" w:space="0" w:color="auto"/>
        <w:bottom w:val="none" w:sz="0" w:space="0" w:color="auto"/>
        <w:right w:val="none" w:sz="0" w:space="0" w:color="auto"/>
      </w:divBdr>
    </w:div>
    <w:div w:id="889683747">
      <w:bodyDiv w:val="1"/>
      <w:marLeft w:val="0"/>
      <w:marRight w:val="0"/>
      <w:marTop w:val="0"/>
      <w:marBottom w:val="0"/>
      <w:divBdr>
        <w:top w:val="none" w:sz="0" w:space="0" w:color="auto"/>
        <w:left w:val="none" w:sz="0" w:space="0" w:color="auto"/>
        <w:bottom w:val="none" w:sz="0" w:space="0" w:color="auto"/>
        <w:right w:val="none" w:sz="0" w:space="0" w:color="auto"/>
      </w:divBdr>
    </w:div>
    <w:div w:id="889733757">
      <w:bodyDiv w:val="1"/>
      <w:marLeft w:val="0"/>
      <w:marRight w:val="0"/>
      <w:marTop w:val="0"/>
      <w:marBottom w:val="0"/>
      <w:divBdr>
        <w:top w:val="none" w:sz="0" w:space="0" w:color="auto"/>
        <w:left w:val="none" w:sz="0" w:space="0" w:color="auto"/>
        <w:bottom w:val="none" w:sz="0" w:space="0" w:color="auto"/>
        <w:right w:val="none" w:sz="0" w:space="0" w:color="auto"/>
      </w:divBdr>
    </w:div>
    <w:div w:id="890070857">
      <w:bodyDiv w:val="1"/>
      <w:marLeft w:val="0"/>
      <w:marRight w:val="0"/>
      <w:marTop w:val="0"/>
      <w:marBottom w:val="0"/>
      <w:divBdr>
        <w:top w:val="none" w:sz="0" w:space="0" w:color="auto"/>
        <w:left w:val="none" w:sz="0" w:space="0" w:color="auto"/>
        <w:bottom w:val="none" w:sz="0" w:space="0" w:color="auto"/>
        <w:right w:val="none" w:sz="0" w:space="0" w:color="auto"/>
      </w:divBdr>
    </w:div>
    <w:div w:id="890460117">
      <w:bodyDiv w:val="1"/>
      <w:marLeft w:val="0"/>
      <w:marRight w:val="0"/>
      <w:marTop w:val="0"/>
      <w:marBottom w:val="0"/>
      <w:divBdr>
        <w:top w:val="none" w:sz="0" w:space="0" w:color="auto"/>
        <w:left w:val="none" w:sz="0" w:space="0" w:color="auto"/>
        <w:bottom w:val="none" w:sz="0" w:space="0" w:color="auto"/>
        <w:right w:val="none" w:sz="0" w:space="0" w:color="auto"/>
      </w:divBdr>
    </w:div>
    <w:div w:id="890574940">
      <w:bodyDiv w:val="1"/>
      <w:marLeft w:val="0"/>
      <w:marRight w:val="0"/>
      <w:marTop w:val="0"/>
      <w:marBottom w:val="0"/>
      <w:divBdr>
        <w:top w:val="none" w:sz="0" w:space="0" w:color="auto"/>
        <w:left w:val="none" w:sz="0" w:space="0" w:color="auto"/>
        <w:bottom w:val="none" w:sz="0" w:space="0" w:color="auto"/>
        <w:right w:val="none" w:sz="0" w:space="0" w:color="auto"/>
      </w:divBdr>
    </w:div>
    <w:div w:id="890773508">
      <w:bodyDiv w:val="1"/>
      <w:marLeft w:val="0"/>
      <w:marRight w:val="0"/>
      <w:marTop w:val="0"/>
      <w:marBottom w:val="0"/>
      <w:divBdr>
        <w:top w:val="none" w:sz="0" w:space="0" w:color="auto"/>
        <w:left w:val="none" w:sz="0" w:space="0" w:color="auto"/>
        <w:bottom w:val="none" w:sz="0" w:space="0" w:color="auto"/>
        <w:right w:val="none" w:sz="0" w:space="0" w:color="auto"/>
      </w:divBdr>
    </w:div>
    <w:div w:id="890843726">
      <w:bodyDiv w:val="1"/>
      <w:marLeft w:val="0"/>
      <w:marRight w:val="0"/>
      <w:marTop w:val="0"/>
      <w:marBottom w:val="0"/>
      <w:divBdr>
        <w:top w:val="none" w:sz="0" w:space="0" w:color="auto"/>
        <w:left w:val="none" w:sz="0" w:space="0" w:color="auto"/>
        <w:bottom w:val="none" w:sz="0" w:space="0" w:color="auto"/>
        <w:right w:val="none" w:sz="0" w:space="0" w:color="auto"/>
      </w:divBdr>
    </w:div>
    <w:div w:id="890850662">
      <w:bodyDiv w:val="1"/>
      <w:marLeft w:val="0"/>
      <w:marRight w:val="0"/>
      <w:marTop w:val="0"/>
      <w:marBottom w:val="0"/>
      <w:divBdr>
        <w:top w:val="none" w:sz="0" w:space="0" w:color="auto"/>
        <w:left w:val="none" w:sz="0" w:space="0" w:color="auto"/>
        <w:bottom w:val="none" w:sz="0" w:space="0" w:color="auto"/>
        <w:right w:val="none" w:sz="0" w:space="0" w:color="auto"/>
      </w:divBdr>
    </w:div>
    <w:div w:id="890917840">
      <w:bodyDiv w:val="1"/>
      <w:marLeft w:val="0"/>
      <w:marRight w:val="0"/>
      <w:marTop w:val="0"/>
      <w:marBottom w:val="0"/>
      <w:divBdr>
        <w:top w:val="none" w:sz="0" w:space="0" w:color="auto"/>
        <w:left w:val="none" w:sz="0" w:space="0" w:color="auto"/>
        <w:bottom w:val="none" w:sz="0" w:space="0" w:color="auto"/>
        <w:right w:val="none" w:sz="0" w:space="0" w:color="auto"/>
      </w:divBdr>
    </w:div>
    <w:div w:id="890965246">
      <w:bodyDiv w:val="1"/>
      <w:marLeft w:val="0"/>
      <w:marRight w:val="0"/>
      <w:marTop w:val="0"/>
      <w:marBottom w:val="0"/>
      <w:divBdr>
        <w:top w:val="none" w:sz="0" w:space="0" w:color="auto"/>
        <w:left w:val="none" w:sz="0" w:space="0" w:color="auto"/>
        <w:bottom w:val="none" w:sz="0" w:space="0" w:color="auto"/>
        <w:right w:val="none" w:sz="0" w:space="0" w:color="auto"/>
      </w:divBdr>
    </w:div>
    <w:div w:id="891385471">
      <w:bodyDiv w:val="1"/>
      <w:marLeft w:val="0"/>
      <w:marRight w:val="0"/>
      <w:marTop w:val="0"/>
      <w:marBottom w:val="0"/>
      <w:divBdr>
        <w:top w:val="none" w:sz="0" w:space="0" w:color="auto"/>
        <w:left w:val="none" w:sz="0" w:space="0" w:color="auto"/>
        <w:bottom w:val="none" w:sz="0" w:space="0" w:color="auto"/>
        <w:right w:val="none" w:sz="0" w:space="0" w:color="auto"/>
      </w:divBdr>
    </w:div>
    <w:div w:id="891423960">
      <w:bodyDiv w:val="1"/>
      <w:marLeft w:val="0"/>
      <w:marRight w:val="0"/>
      <w:marTop w:val="0"/>
      <w:marBottom w:val="0"/>
      <w:divBdr>
        <w:top w:val="none" w:sz="0" w:space="0" w:color="auto"/>
        <w:left w:val="none" w:sz="0" w:space="0" w:color="auto"/>
        <w:bottom w:val="none" w:sz="0" w:space="0" w:color="auto"/>
        <w:right w:val="none" w:sz="0" w:space="0" w:color="auto"/>
      </w:divBdr>
    </w:div>
    <w:div w:id="891427784">
      <w:bodyDiv w:val="1"/>
      <w:marLeft w:val="0"/>
      <w:marRight w:val="0"/>
      <w:marTop w:val="0"/>
      <w:marBottom w:val="0"/>
      <w:divBdr>
        <w:top w:val="none" w:sz="0" w:space="0" w:color="auto"/>
        <w:left w:val="none" w:sz="0" w:space="0" w:color="auto"/>
        <w:bottom w:val="none" w:sz="0" w:space="0" w:color="auto"/>
        <w:right w:val="none" w:sz="0" w:space="0" w:color="auto"/>
      </w:divBdr>
    </w:div>
    <w:div w:id="891506007">
      <w:bodyDiv w:val="1"/>
      <w:marLeft w:val="0"/>
      <w:marRight w:val="0"/>
      <w:marTop w:val="0"/>
      <w:marBottom w:val="0"/>
      <w:divBdr>
        <w:top w:val="none" w:sz="0" w:space="0" w:color="auto"/>
        <w:left w:val="none" w:sz="0" w:space="0" w:color="auto"/>
        <w:bottom w:val="none" w:sz="0" w:space="0" w:color="auto"/>
        <w:right w:val="none" w:sz="0" w:space="0" w:color="auto"/>
      </w:divBdr>
    </w:div>
    <w:div w:id="891691536">
      <w:bodyDiv w:val="1"/>
      <w:marLeft w:val="0"/>
      <w:marRight w:val="0"/>
      <w:marTop w:val="0"/>
      <w:marBottom w:val="0"/>
      <w:divBdr>
        <w:top w:val="none" w:sz="0" w:space="0" w:color="auto"/>
        <w:left w:val="none" w:sz="0" w:space="0" w:color="auto"/>
        <w:bottom w:val="none" w:sz="0" w:space="0" w:color="auto"/>
        <w:right w:val="none" w:sz="0" w:space="0" w:color="auto"/>
      </w:divBdr>
    </w:div>
    <w:div w:id="892011511">
      <w:bodyDiv w:val="1"/>
      <w:marLeft w:val="0"/>
      <w:marRight w:val="0"/>
      <w:marTop w:val="0"/>
      <w:marBottom w:val="0"/>
      <w:divBdr>
        <w:top w:val="none" w:sz="0" w:space="0" w:color="auto"/>
        <w:left w:val="none" w:sz="0" w:space="0" w:color="auto"/>
        <w:bottom w:val="none" w:sz="0" w:space="0" w:color="auto"/>
        <w:right w:val="none" w:sz="0" w:space="0" w:color="auto"/>
      </w:divBdr>
    </w:div>
    <w:div w:id="892084811">
      <w:bodyDiv w:val="1"/>
      <w:marLeft w:val="0"/>
      <w:marRight w:val="0"/>
      <w:marTop w:val="0"/>
      <w:marBottom w:val="0"/>
      <w:divBdr>
        <w:top w:val="none" w:sz="0" w:space="0" w:color="auto"/>
        <w:left w:val="none" w:sz="0" w:space="0" w:color="auto"/>
        <w:bottom w:val="none" w:sz="0" w:space="0" w:color="auto"/>
        <w:right w:val="none" w:sz="0" w:space="0" w:color="auto"/>
      </w:divBdr>
    </w:div>
    <w:div w:id="892159994">
      <w:bodyDiv w:val="1"/>
      <w:marLeft w:val="0"/>
      <w:marRight w:val="0"/>
      <w:marTop w:val="0"/>
      <w:marBottom w:val="0"/>
      <w:divBdr>
        <w:top w:val="none" w:sz="0" w:space="0" w:color="auto"/>
        <w:left w:val="none" w:sz="0" w:space="0" w:color="auto"/>
        <w:bottom w:val="none" w:sz="0" w:space="0" w:color="auto"/>
        <w:right w:val="none" w:sz="0" w:space="0" w:color="auto"/>
      </w:divBdr>
    </w:div>
    <w:div w:id="892228541">
      <w:bodyDiv w:val="1"/>
      <w:marLeft w:val="0"/>
      <w:marRight w:val="0"/>
      <w:marTop w:val="0"/>
      <w:marBottom w:val="0"/>
      <w:divBdr>
        <w:top w:val="none" w:sz="0" w:space="0" w:color="auto"/>
        <w:left w:val="none" w:sz="0" w:space="0" w:color="auto"/>
        <w:bottom w:val="none" w:sz="0" w:space="0" w:color="auto"/>
        <w:right w:val="none" w:sz="0" w:space="0" w:color="auto"/>
      </w:divBdr>
    </w:div>
    <w:div w:id="892273361">
      <w:bodyDiv w:val="1"/>
      <w:marLeft w:val="0"/>
      <w:marRight w:val="0"/>
      <w:marTop w:val="0"/>
      <w:marBottom w:val="0"/>
      <w:divBdr>
        <w:top w:val="none" w:sz="0" w:space="0" w:color="auto"/>
        <w:left w:val="none" w:sz="0" w:space="0" w:color="auto"/>
        <w:bottom w:val="none" w:sz="0" w:space="0" w:color="auto"/>
        <w:right w:val="none" w:sz="0" w:space="0" w:color="auto"/>
      </w:divBdr>
    </w:div>
    <w:div w:id="892739886">
      <w:bodyDiv w:val="1"/>
      <w:marLeft w:val="0"/>
      <w:marRight w:val="0"/>
      <w:marTop w:val="0"/>
      <w:marBottom w:val="0"/>
      <w:divBdr>
        <w:top w:val="none" w:sz="0" w:space="0" w:color="auto"/>
        <w:left w:val="none" w:sz="0" w:space="0" w:color="auto"/>
        <w:bottom w:val="none" w:sz="0" w:space="0" w:color="auto"/>
        <w:right w:val="none" w:sz="0" w:space="0" w:color="auto"/>
      </w:divBdr>
    </w:div>
    <w:div w:id="892884780">
      <w:bodyDiv w:val="1"/>
      <w:marLeft w:val="0"/>
      <w:marRight w:val="0"/>
      <w:marTop w:val="0"/>
      <w:marBottom w:val="0"/>
      <w:divBdr>
        <w:top w:val="none" w:sz="0" w:space="0" w:color="auto"/>
        <w:left w:val="none" w:sz="0" w:space="0" w:color="auto"/>
        <w:bottom w:val="none" w:sz="0" w:space="0" w:color="auto"/>
        <w:right w:val="none" w:sz="0" w:space="0" w:color="auto"/>
      </w:divBdr>
    </w:div>
    <w:div w:id="892934426">
      <w:bodyDiv w:val="1"/>
      <w:marLeft w:val="0"/>
      <w:marRight w:val="0"/>
      <w:marTop w:val="0"/>
      <w:marBottom w:val="0"/>
      <w:divBdr>
        <w:top w:val="none" w:sz="0" w:space="0" w:color="auto"/>
        <w:left w:val="none" w:sz="0" w:space="0" w:color="auto"/>
        <w:bottom w:val="none" w:sz="0" w:space="0" w:color="auto"/>
        <w:right w:val="none" w:sz="0" w:space="0" w:color="auto"/>
      </w:divBdr>
    </w:div>
    <w:div w:id="893006536">
      <w:bodyDiv w:val="1"/>
      <w:marLeft w:val="0"/>
      <w:marRight w:val="0"/>
      <w:marTop w:val="0"/>
      <w:marBottom w:val="0"/>
      <w:divBdr>
        <w:top w:val="none" w:sz="0" w:space="0" w:color="auto"/>
        <w:left w:val="none" w:sz="0" w:space="0" w:color="auto"/>
        <w:bottom w:val="none" w:sz="0" w:space="0" w:color="auto"/>
        <w:right w:val="none" w:sz="0" w:space="0" w:color="auto"/>
      </w:divBdr>
    </w:div>
    <w:div w:id="893202073">
      <w:bodyDiv w:val="1"/>
      <w:marLeft w:val="0"/>
      <w:marRight w:val="0"/>
      <w:marTop w:val="0"/>
      <w:marBottom w:val="0"/>
      <w:divBdr>
        <w:top w:val="none" w:sz="0" w:space="0" w:color="auto"/>
        <w:left w:val="none" w:sz="0" w:space="0" w:color="auto"/>
        <w:bottom w:val="none" w:sz="0" w:space="0" w:color="auto"/>
        <w:right w:val="none" w:sz="0" w:space="0" w:color="auto"/>
      </w:divBdr>
    </w:div>
    <w:div w:id="893202408">
      <w:bodyDiv w:val="1"/>
      <w:marLeft w:val="0"/>
      <w:marRight w:val="0"/>
      <w:marTop w:val="0"/>
      <w:marBottom w:val="0"/>
      <w:divBdr>
        <w:top w:val="none" w:sz="0" w:space="0" w:color="auto"/>
        <w:left w:val="none" w:sz="0" w:space="0" w:color="auto"/>
        <w:bottom w:val="none" w:sz="0" w:space="0" w:color="auto"/>
        <w:right w:val="none" w:sz="0" w:space="0" w:color="auto"/>
      </w:divBdr>
    </w:div>
    <w:div w:id="893469478">
      <w:bodyDiv w:val="1"/>
      <w:marLeft w:val="0"/>
      <w:marRight w:val="0"/>
      <w:marTop w:val="0"/>
      <w:marBottom w:val="0"/>
      <w:divBdr>
        <w:top w:val="none" w:sz="0" w:space="0" w:color="auto"/>
        <w:left w:val="none" w:sz="0" w:space="0" w:color="auto"/>
        <w:bottom w:val="none" w:sz="0" w:space="0" w:color="auto"/>
        <w:right w:val="none" w:sz="0" w:space="0" w:color="auto"/>
      </w:divBdr>
    </w:div>
    <w:div w:id="893613826">
      <w:bodyDiv w:val="1"/>
      <w:marLeft w:val="0"/>
      <w:marRight w:val="0"/>
      <w:marTop w:val="0"/>
      <w:marBottom w:val="0"/>
      <w:divBdr>
        <w:top w:val="none" w:sz="0" w:space="0" w:color="auto"/>
        <w:left w:val="none" w:sz="0" w:space="0" w:color="auto"/>
        <w:bottom w:val="none" w:sz="0" w:space="0" w:color="auto"/>
        <w:right w:val="none" w:sz="0" w:space="0" w:color="auto"/>
      </w:divBdr>
    </w:div>
    <w:div w:id="893809847">
      <w:bodyDiv w:val="1"/>
      <w:marLeft w:val="0"/>
      <w:marRight w:val="0"/>
      <w:marTop w:val="0"/>
      <w:marBottom w:val="0"/>
      <w:divBdr>
        <w:top w:val="none" w:sz="0" w:space="0" w:color="auto"/>
        <w:left w:val="none" w:sz="0" w:space="0" w:color="auto"/>
        <w:bottom w:val="none" w:sz="0" w:space="0" w:color="auto"/>
        <w:right w:val="none" w:sz="0" w:space="0" w:color="auto"/>
      </w:divBdr>
    </w:div>
    <w:div w:id="893926132">
      <w:bodyDiv w:val="1"/>
      <w:marLeft w:val="0"/>
      <w:marRight w:val="0"/>
      <w:marTop w:val="0"/>
      <w:marBottom w:val="0"/>
      <w:divBdr>
        <w:top w:val="none" w:sz="0" w:space="0" w:color="auto"/>
        <w:left w:val="none" w:sz="0" w:space="0" w:color="auto"/>
        <w:bottom w:val="none" w:sz="0" w:space="0" w:color="auto"/>
        <w:right w:val="none" w:sz="0" w:space="0" w:color="auto"/>
      </w:divBdr>
    </w:div>
    <w:div w:id="894314541">
      <w:bodyDiv w:val="1"/>
      <w:marLeft w:val="0"/>
      <w:marRight w:val="0"/>
      <w:marTop w:val="0"/>
      <w:marBottom w:val="0"/>
      <w:divBdr>
        <w:top w:val="none" w:sz="0" w:space="0" w:color="auto"/>
        <w:left w:val="none" w:sz="0" w:space="0" w:color="auto"/>
        <w:bottom w:val="none" w:sz="0" w:space="0" w:color="auto"/>
        <w:right w:val="none" w:sz="0" w:space="0" w:color="auto"/>
      </w:divBdr>
    </w:div>
    <w:div w:id="894318173">
      <w:bodyDiv w:val="1"/>
      <w:marLeft w:val="0"/>
      <w:marRight w:val="0"/>
      <w:marTop w:val="0"/>
      <w:marBottom w:val="0"/>
      <w:divBdr>
        <w:top w:val="none" w:sz="0" w:space="0" w:color="auto"/>
        <w:left w:val="none" w:sz="0" w:space="0" w:color="auto"/>
        <w:bottom w:val="none" w:sz="0" w:space="0" w:color="auto"/>
        <w:right w:val="none" w:sz="0" w:space="0" w:color="auto"/>
      </w:divBdr>
    </w:div>
    <w:div w:id="894319106">
      <w:bodyDiv w:val="1"/>
      <w:marLeft w:val="0"/>
      <w:marRight w:val="0"/>
      <w:marTop w:val="0"/>
      <w:marBottom w:val="0"/>
      <w:divBdr>
        <w:top w:val="none" w:sz="0" w:space="0" w:color="auto"/>
        <w:left w:val="none" w:sz="0" w:space="0" w:color="auto"/>
        <w:bottom w:val="none" w:sz="0" w:space="0" w:color="auto"/>
        <w:right w:val="none" w:sz="0" w:space="0" w:color="auto"/>
      </w:divBdr>
    </w:div>
    <w:div w:id="894514410">
      <w:bodyDiv w:val="1"/>
      <w:marLeft w:val="0"/>
      <w:marRight w:val="0"/>
      <w:marTop w:val="0"/>
      <w:marBottom w:val="0"/>
      <w:divBdr>
        <w:top w:val="none" w:sz="0" w:space="0" w:color="auto"/>
        <w:left w:val="none" w:sz="0" w:space="0" w:color="auto"/>
        <w:bottom w:val="none" w:sz="0" w:space="0" w:color="auto"/>
        <w:right w:val="none" w:sz="0" w:space="0" w:color="auto"/>
      </w:divBdr>
    </w:div>
    <w:div w:id="894659611">
      <w:bodyDiv w:val="1"/>
      <w:marLeft w:val="0"/>
      <w:marRight w:val="0"/>
      <w:marTop w:val="0"/>
      <w:marBottom w:val="0"/>
      <w:divBdr>
        <w:top w:val="none" w:sz="0" w:space="0" w:color="auto"/>
        <w:left w:val="none" w:sz="0" w:space="0" w:color="auto"/>
        <w:bottom w:val="none" w:sz="0" w:space="0" w:color="auto"/>
        <w:right w:val="none" w:sz="0" w:space="0" w:color="auto"/>
      </w:divBdr>
    </w:div>
    <w:div w:id="894663717">
      <w:bodyDiv w:val="1"/>
      <w:marLeft w:val="0"/>
      <w:marRight w:val="0"/>
      <w:marTop w:val="0"/>
      <w:marBottom w:val="0"/>
      <w:divBdr>
        <w:top w:val="none" w:sz="0" w:space="0" w:color="auto"/>
        <w:left w:val="none" w:sz="0" w:space="0" w:color="auto"/>
        <w:bottom w:val="none" w:sz="0" w:space="0" w:color="auto"/>
        <w:right w:val="none" w:sz="0" w:space="0" w:color="auto"/>
      </w:divBdr>
    </w:div>
    <w:div w:id="894856814">
      <w:bodyDiv w:val="1"/>
      <w:marLeft w:val="0"/>
      <w:marRight w:val="0"/>
      <w:marTop w:val="0"/>
      <w:marBottom w:val="0"/>
      <w:divBdr>
        <w:top w:val="none" w:sz="0" w:space="0" w:color="auto"/>
        <w:left w:val="none" w:sz="0" w:space="0" w:color="auto"/>
        <w:bottom w:val="none" w:sz="0" w:space="0" w:color="auto"/>
        <w:right w:val="none" w:sz="0" w:space="0" w:color="auto"/>
      </w:divBdr>
    </w:div>
    <w:div w:id="894858256">
      <w:bodyDiv w:val="1"/>
      <w:marLeft w:val="0"/>
      <w:marRight w:val="0"/>
      <w:marTop w:val="0"/>
      <w:marBottom w:val="0"/>
      <w:divBdr>
        <w:top w:val="none" w:sz="0" w:space="0" w:color="auto"/>
        <w:left w:val="none" w:sz="0" w:space="0" w:color="auto"/>
        <w:bottom w:val="none" w:sz="0" w:space="0" w:color="auto"/>
        <w:right w:val="none" w:sz="0" w:space="0" w:color="auto"/>
      </w:divBdr>
    </w:div>
    <w:div w:id="895048227">
      <w:bodyDiv w:val="1"/>
      <w:marLeft w:val="0"/>
      <w:marRight w:val="0"/>
      <w:marTop w:val="0"/>
      <w:marBottom w:val="0"/>
      <w:divBdr>
        <w:top w:val="none" w:sz="0" w:space="0" w:color="auto"/>
        <w:left w:val="none" w:sz="0" w:space="0" w:color="auto"/>
        <w:bottom w:val="none" w:sz="0" w:space="0" w:color="auto"/>
        <w:right w:val="none" w:sz="0" w:space="0" w:color="auto"/>
      </w:divBdr>
    </w:div>
    <w:div w:id="895165690">
      <w:bodyDiv w:val="1"/>
      <w:marLeft w:val="0"/>
      <w:marRight w:val="0"/>
      <w:marTop w:val="0"/>
      <w:marBottom w:val="0"/>
      <w:divBdr>
        <w:top w:val="none" w:sz="0" w:space="0" w:color="auto"/>
        <w:left w:val="none" w:sz="0" w:space="0" w:color="auto"/>
        <w:bottom w:val="none" w:sz="0" w:space="0" w:color="auto"/>
        <w:right w:val="none" w:sz="0" w:space="0" w:color="auto"/>
      </w:divBdr>
    </w:div>
    <w:div w:id="895362089">
      <w:bodyDiv w:val="1"/>
      <w:marLeft w:val="0"/>
      <w:marRight w:val="0"/>
      <w:marTop w:val="0"/>
      <w:marBottom w:val="0"/>
      <w:divBdr>
        <w:top w:val="none" w:sz="0" w:space="0" w:color="auto"/>
        <w:left w:val="none" w:sz="0" w:space="0" w:color="auto"/>
        <w:bottom w:val="none" w:sz="0" w:space="0" w:color="auto"/>
        <w:right w:val="none" w:sz="0" w:space="0" w:color="auto"/>
      </w:divBdr>
    </w:div>
    <w:div w:id="895549885">
      <w:bodyDiv w:val="1"/>
      <w:marLeft w:val="0"/>
      <w:marRight w:val="0"/>
      <w:marTop w:val="0"/>
      <w:marBottom w:val="0"/>
      <w:divBdr>
        <w:top w:val="none" w:sz="0" w:space="0" w:color="auto"/>
        <w:left w:val="none" w:sz="0" w:space="0" w:color="auto"/>
        <w:bottom w:val="none" w:sz="0" w:space="0" w:color="auto"/>
        <w:right w:val="none" w:sz="0" w:space="0" w:color="auto"/>
      </w:divBdr>
    </w:div>
    <w:div w:id="895697970">
      <w:bodyDiv w:val="1"/>
      <w:marLeft w:val="0"/>
      <w:marRight w:val="0"/>
      <w:marTop w:val="0"/>
      <w:marBottom w:val="0"/>
      <w:divBdr>
        <w:top w:val="none" w:sz="0" w:space="0" w:color="auto"/>
        <w:left w:val="none" w:sz="0" w:space="0" w:color="auto"/>
        <w:bottom w:val="none" w:sz="0" w:space="0" w:color="auto"/>
        <w:right w:val="none" w:sz="0" w:space="0" w:color="auto"/>
      </w:divBdr>
    </w:div>
    <w:div w:id="895822358">
      <w:bodyDiv w:val="1"/>
      <w:marLeft w:val="0"/>
      <w:marRight w:val="0"/>
      <w:marTop w:val="0"/>
      <w:marBottom w:val="0"/>
      <w:divBdr>
        <w:top w:val="none" w:sz="0" w:space="0" w:color="auto"/>
        <w:left w:val="none" w:sz="0" w:space="0" w:color="auto"/>
        <w:bottom w:val="none" w:sz="0" w:space="0" w:color="auto"/>
        <w:right w:val="none" w:sz="0" w:space="0" w:color="auto"/>
      </w:divBdr>
    </w:div>
    <w:div w:id="895893371">
      <w:bodyDiv w:val="1"/>
      <w:marLeft w:val="0"/>
      <w:marRight w:val="0"/>
      <w:marTop w:val="0"/>
      <w:marBottom w:val="0"/>
      <w:divBdr>
        <w:top w:val="none" w:sz="0" w:space="0" w:color="auto"/>
        <w:left w:val="none" w:sz="0" w:space="0" w:color="auto"/>
        <w:bottom w:val="none" w:sz="0" w:space="0" w:color="auto"/>
        <w:right w:val="none" w:sz="0" w:space="0" w:color="auto"/>
      </w:divBdr>
    </w:div>
    <w:div w:id="895895289">
      <w:bodyDiv w:val="1"/>
      <w:marLeft w:val="0"/>
      <w:marRight w:val="0"/>
      <w:marTop w:val="0"/>
      <w:marBottom w:val="0"/>
      <w:divBdr>
        <w:top w:val="none" w:sz="0" w:space="0" w:color="auto"/>
        <w:left w:val="none" w:sz="0" w:space="0" w:color="auto"/>
        <w:bottom w:val="none" w:sz="0" w:space="0" w:color="auto"/>
        <w:right w:val="none" w:sz="0" w:space="0" w:color="auto"/>
      </w:divBdr>
    </w:div>
    <w:div w:id="896166852">
      <w:bodyDiv w:val="1"/>
      <w:marLeft w:val="0"/>
      <w:marRight w:val="0"/>
      <w:marTop w:val="0"/>
      <w:marBottom w:val="0"/>
      <w:divBdr>
        <w:top w:val="none" w:sz="0" w:space="0" w:color="auto"/>
        <w:left w:val="none" w:sz="0" w:space="0" w:color="auto"/>
        <w:bottom w:val="none" w:sz="0" w:space="0" w:color="auto"/>
        <w:right w:val="none" w:sz="0" w:space="0" w:color="auto"/>
      </w:divBdr>
    </w:div>
    <w:div w:id="896207185">
      <w:bodyDiv w:val="1"/>
      <w:marLeft w:val="0"/>
      <w:marRight w:val="0"/>
      <w:marTop w:val="0"/>
      <w:marBottom w:val="0"/>
      <w:divBdr>
        <w:top w:val="none" w:sz="0" w:space="0" w:color="auto"/>
        <w:left w:val="none" w:sz="0" w:space="0" w:color="auto"/>
        <w:bottom w:val="none" w:sz="0" w:space="0" w:color="auto"/>
        <w:right w:val="none" w:sz="0" w:space="0" w:color="auto"/>
      </w:divBdr>
    </w:div>
    <w:div w:id="896209954">
      <w:bodyDiv w:val="1"/>
      <w:marLeft w:val="0"/>
      <w:marRight w:val="0"/>
      <w:marTop w:val="0"/>
      <w:marBottom w:val="0"/>
      <w:divBdr>
        <w:top w:val="none" w:sz="0" w:space="0" w:color="auto"/>
        <w:left w:val="none" w:sz="0" w:space="0" w:color="auto"/>
        <w:bottom w:val="none" w:sz="0" w:space="0" w:color="auto"/>
        <w:right w:val="none" w:sz="0" w:space="0" w:color="auto"/>
      </w:divBdr>
    </w:div>
    <w:div w:id="896357088">
      <w:bodyDiv w:val="1"/>
      <w:marLeft w:val="0"/>
      <w:marRight w:val="0"/>
      <w:marTop w:val="0"/>
      <w:marBottom w:val="0"/>
      <w:divBdr>
        <w:top w:val="none" w:sz="0" w:space="0" w:color="auto"/>
        <w:left w:val="none" w:sz="0" w:space="0" w:color="auto"/>
        <w:bottom w:val="none" w:sz="0" w:space="0" w:color="auto"/>
        <w:right w:val="none" w:sz="0" w:space="0" w:color="auto"/>
      </w:divBdr>
    </w:div>
    <w:div w:id="896359551">
      <w:bodyDiv w:val="1"/>
      <w:marLeft w:val="0"/>
      <w:marRight w:val="0"/>
      <w:marTop w:val="0"/>
      <w:marBottom w:val="0"/>
      <w:divBdr>
        <w:top w:val="none" w:sz="0" w:space="0" w:color="auto"/>
        <w:left w:val="none" w:sz="0" w:space="0" w:color="auto"/>
        <w:bottom w:val="none" w:sz="0" w:space="0" w:color="auto"/>
        <w:right w:val="none" w:sz="0" w:space="0" w:color="auto"/>
      </w:divBdr>
    </w:div>
    <w:div w:id="896403035">
      <w:bodyDiv w:val="1"/>
      <w:marLeft w:val="0"/>
      <w:marRight w:val="0"/>
      <w:marTop w:val="0"/>
      <w:marBottom w:val="0"/>
      <w:divBdr>
        <w:top w:val="none" w:sz="0" w:space="0" w:color="auto"/>
        <w:left w:val="none" w:sz="0" w:space="0" w:color="auto"/>
        <w:bottom w:val="none" w:sz="0" w:space="0" w:color="auto"/>
        <w:right w:val="none" w:sz="0" w:space="0" w:color="auto"/>
      </w:divBdr>
    </w:div>
    <w:div w:id="896430297">
      <w:bodyDiv w:val="1"/>
      <w:marLeft w:val="0"/>
      <w:marRight w:val="0"/>
      <w:marTop w:val="0"/>
      <w:marBottom w:val="0"/>
      <w:divBdr>
        <w:top w:val="none" w:sz="0" w:space="0" w:color="auto"/>
        <w:left w:val="none" w:sz="0" w:space="0" w:color="auto"/>
        <w:bottom w:val="none" w:sz="0" w:space="0" w:color="auto"/>
        <w:right w:val="none" w:sz="0" w:space="0" w:color="auto"/>
      </w:divBdr>
    </w:div>
    <w:div w:id="896622365">
      <w:bodyDiv w:val="1"/>
      <w:marLeft w:val="0"/>
      <w:marRight w:val="0"/>
      <w:marTop w:val="0"/>
      <w:marBottom w:val="0"/>
      <w:divBdr>
        <w:top w:val="none" w:sz="0" w:space="0" w:color="auto"/>
        <w:left w:val="none" w:sz="0" w:space="0" w:color="auto"/>
        <w:bottom w:val="none" w:sz="0" w:space="0" w:color="auto"/>
        <w:right w:val="none" w:sz="0" w:space="0" w:color="auto"/>
      </w:divBdr>
    </w:div>
    <w:div w:id="896665370">
      <w:bodyDiv w:val="1"/>
      <w:marLeft w:val="0"/>
      <w:marRight w:val="0"/>
      <w:marTop w:val="0"/>
      <w:marBottom w:val="0"/>
      <w:divBdr>
        <w:top w:val="none" w:sz="0" w:space="0" w:color="auto"/>
        <w:left w:val="none" w:sz="0" w:space="0" w:color="auto"/>
        <w:bottom w:val="none" w:sz="0" w:space="0" w:color="auto"/>
        <w:right w:val="none" w:sz="0" w:space="0" w:color="auto"/>
      </w:divBdr>
    </w:div>
    <w:div w:id="896741054">
      <w:bodyDiv w:val="1"/>
      <w:marLeft w:val="0"/>
      <w:marRight w:val="0"/>
      <w:marTop w:val="0"/>
      <w:marBottom w:val="0"/>
      <w:divBdr>
        <w:top w:val="none" w:sz="0" w:space="0" w:color="auto"/>
        <w:left w:val="none" w:sz="0" w:space="0" w:color="auto"/>
        <w:bottom w:val="none" w:sz="0" w:space="0" w:color="auto"/>
        <w:right w:val="none" w:sz="0" w:space="0" w:color="auto"/>
      </w:divBdr>
    </w:div>
    <w:div w:id="896815869">
      <w:bodyDiv w:val="1"/>
      <w:marLeft w:val="0"/>
      <w:marRight w:val="0"/>
      <w:marTop w:val="0"/>
      <w:marBottom w:val="0"/>
      <w:divBdr>
        <w:top w:val="none" w:sz="0" w:space="0" w:color="auto"/>
        <w:left w:val="none" w:sz="0" w:space="0" w:color="auto"/>
        <w:bottom w:val="none" w:sz="0" w:space="0" w:color="auto"/>
        <w:right w:val="none" w:sz="0" w:space="0" w:color="auto"/>
      </w:divBdr>
    </w:div>
    <w:div w:id="896816144">
      <w:bodyDiv w:val="1"/>
      <w:marLeft w:val="0"/>
      <w:marRight w:val="0"/>
      <w:marTop w:val="0"/>
      <w:marBottom w:val="0"/>
      <w:divBdr>
        <w:top w:val="none" w:sz="0" w:space="0" w:color="auto"/>
        <w:left w:val="none" w:sz="0" w:space="0" w:color="auto"/>
        <w:bottom w:val="none" w:sz="0" w:space="0" w:color="auto"/>
        <w:right w:val="none" w:sz="0" w:space="0" w:color="auto"/>
      </w:divBdr>
    </w:div>
    <w:div w:id="896821784">
      <w:bodyDiv w:val="1"/>
      <w:marLeft w:val="0"/>
      <w:marRight w:val="0"/>
      <w:marTop w:val="0"/>
      <w:marBottom w:val="0"/>
      <w:divBdr>
        <w:top w:val="none" w:sz="0" w:space="0" w:color="auto"/>
        <w:left w:val="none" w:sz="0" w:space="0" w:color="auto"/>
        <w:bottom w:val="none" w:sz="0" w:space="0" w:color="auto"/>
        <w:right w:val="none" w:sz="0" w:space="0" w:color="auto"/>
      </w:divBdr>
    </w:div>
    <w:div w:id="897014119">
      <w:bodyDiv w:val="1"/>
      <w:marLeft w:val="0"/>
      <w:marRight w:val="0"/>
      <w:marTop w:val="0"/>
      <w:marBottom w:val="0"/>
      <w:divBdr>
        <w:top w:val="none" w:sz="0" w:space="0" w:color="auto"/>
        <w:left w:val="none" w:sz="0" w:space="0" w:color="auto"/>
        <w:bottom w:val="none" w:sz="0" w:space="0" w:color="auto"/>
        <w:right w:val="none" w:sz="0" w:space="0" w:color="auto"/>
      </w:divBdr>
    </w:div>
    <w:div w:id="897087746">
      <w:bodyDiv w:val="1"/>
      <w:marLeft w:val="0"/>
      <w:marRight w:val="0"/>
      <w:marTop w:val="0"/>
      <w:marBottom w:val="0"/>
      <w:divBdr>
        <w:top w:val="none" w:sz="0" w:space="0" w:color="auto"/>
        <w:left w:val="none" w:sz="0" w:space="0" w:color="auto"/>
        <w:bottom w:val="none" w:sz="0" w:space="0" w:color="auto"/>
        <w:right w:val="none" w:sz="0" w:space="0" w:color="auto"/>
      </w:divBdr>
    </w:div>
    <w:div w:id="897397727">
      <w:bodyDiv w:val="1"/>
      <w:marLeft w:val="0"/>
      <w:marRight w:val="0"/>
      <w:marTop w:val="0"/>
      <w:marBottom w:val="0"/>
      <w:divBdr>
        <w:top w:val="none" w:sz="0" w:space="0" w:color="auto"/>
        <w:left w:val="none" w:sz="0" w:space="0" w:color="auto"/>
        <w:bottom w:val="none" w:sz="0" w:space="0" w:color="auto"/>
        <w:right w:val="none" w:sz="0" w:space="0" w:color="auto"/>
      </w:divBdr>
    </w:div>
    <w:div w:id="897471848">
      <w:bodyDiv w:val="1"/>
      <w:marLeft w:val="0"/>
      <w:marRight w:val="0"/>
      <w:marTop w:val="0"/>
      <w:marBottom w:val="0"/>
      <w:divBdr>
        <w:top w:val="none" w:sz="0" w:space="0" w:color="auto"/>
        <w:left w:val="none" w:sz="0" w:space="0" w:color="auto"/>
        <w:bottom w:val="none" w:sz="0" w:space="0" w:color="auto"/>
        <w:right w:val="none" w:sz="0" w:space="0" w:color="auto"/>
      </w:divBdr>
    </w:div>
    <w:div w:id="897860096">
      <w:bodyDiv w:val="1"/>
      <w:marLeft w:val="0"/>
      <w:marRight w:val="0"/>
      <w:marTop w:val="0"/>
      <w:marBottom w:val="0"/>
      <w:divBdr>
        <w:top w:val="none" w:sz="0" w:space="0" w:color="auto"/>
        <w:left w:val="none" w:sz="0" w:space="0" w:color="auto"/>
        <w:bottom w:val="none" w:sz="0" w:space="0" w:color="auto"/>
        <w:right w:val="none" w:sz="0" w:space="0" w:color="auto"/>
      </w:divBdr>
    </w:div>
    <w:div w:id="897977435">
      <w:bodyDiv w:val="1"/>
      <w:marLeft w:val="0"/>
      <w:marRight w:val="0"/>
      <w:marTop w:val="0"/>
      <w:marBottom w:val="0"/>
      <w:divBdr>
        <w:top w:val="none" w:sz="0" w:space="0" w:color="auto"/>
        <w:left w:val="none" w:sz="0" w:space="0" w:color="auto"/>
        <w:bottom w:val="none" w:sz="0" w:space="0" w:color="auto"/>
        <w:right w:val="none" w:sz="0" w:space="0" w:color="auto"/>
      </w:divBdr>
    </w:div>
    <w:div w:id="898172718">
      <w:bodyDiv w:val="1"/>
      <w:marLeft w:val="0"/>
      <w:marRight w:val="0"/>
      <w:marTop w:val="0"/>
      <w:marBottom w:val="0"/>
      <w:divBdr>
        <w:top w:val="none" w:sz="0" w:space="0" w:color="auto"/>
        <w:left w:val="none" w:sz="0" w:space="0" w:color="auto"/>
        <w:bottom w:val="none" w:sz="0" w:space="0" w:color="auto"/>
        <w:right w:val="none" w:sz="0" w:space="0" w:color="auto"/>
      </w:divBdr>
    </w:div>
    <w:div w:id="898369969">
      <w:bodyDiv w:val="1"/>
      <w:marLeft w:val="0"/>
      <w:marRight w:val="0"/>
      <w:marTop w:val="0"/>
      <w:marBottom w:val="0"/>
      <w:divBdr>
        <w:top w:val="none" w:sz="0" w:space="0" w:color="auto"/>
        <w:left w:val="none" w:sz="0" w:space="0" w:color="auto"/>
        <w:bottom w:val="none" w:sz="0" w:space="0" w:color="auto"/>
        <w:right w:val="none" w:sz="0" w:space="0" w:color="auto"/>
      </w:divBdr>
    </w:div>
    <w:div w:id="898589779">
      <w:bodyDiv w:val="1"/>
      <w:marLeft w:val="0"/>
      <w:marRight w:val="0"/>
      <w:marTop w:val="0"/>
      <w:marBottom w:val="0"/>
      <w:divBdr>
        <w:top w:val="none" w:sz="0" w:space="0" w:color="auto"/>
        <w:left w:val="none" w:sz="0" w:space="0" w:color="auto"/>
        <w:bottom w:val="none" w:sz="0" w:space="0" w:color="auto"/>
        <w:right w:val="none" w:sz="0" w:space="0" w:color="auto"/>
      </w:divBdr>
    </w:div>
    <w:div w:id="898593880">
      <w:bodyDiv w:val="1"/>
      <w:marLeft w:val="0"/>
      <w:marRight w:val="0"/>
      <w:marTop w:val="0"/>
      <w:marBottom w:val="0"/>
      <w:divBdr>
        <w:top w:val="none" w:sz="0" w:space="0" w:color="auto"/>
        <w:left w:val="none" w:sz="0" w:space="0" w:color="auto"/>
        <w:bottom w:val="none" w:sz="0" w:space="0" w:color="auto"/>
        <w:right w:val="none" w:sz="0" w:space="0" w:color="auto"/>
      </w:divBdr>
    </w:div>
    <w:div w:id="898596290">
      <w:bodyDiv w:val="1"/>
      <w:marLeft w:val="0"/>
      <w:marRight w:val="0"/>
      <w:marTop w:val="0"/>
      <w:marBottom w:val="0"/>
      <w:divBdr>
        <w:top w:val="none" w:sz="0" w:space="0" w:color="auto"/>
        <w:left w:val="none" w:sz="0" w:space="0" w:color="auto"/>
        <w:bottom w:val="none" w:sz="0" w:space="0" w:color="auto"/>
        <w:right w:val="none" w:sz="0" w:space="0" w:color="auto"/>
      </w:divBdr>
    </w:div>
    <w:div w:id="898783015">
      <w:bodyDiv w:val="1"/>
      <w:marLeft w:val="0"/>
      <w:marRight w:val="0"/>
      <w:marTop w:val="0"/>
      <w:marBottom w:val="0"/>
      <w:divBdr>
        <w:top w:val="none" w:sz="0" w:space="0" w:color="auto"/>
        <w:left w:val="none" w:sz="0" w:space="0" w:color="auto"/>
        <w:bottom w:val="none" w:sz="0" w:space="0" w:color="auto"/>
        <w:right w:val="none" w:sz="0" w:space="0" w:color="auto"/>
      </w:divBdr>
    </w:div>
    <w:div w:id="898899239">
      <w:bodyDiv w:val="1"/>
      <w:marLeft w:val="0"/>
      <w:marRight w:val="0"/>
      <w:marTop w:val="0"/>
      <w:marBottom w:val="0"/>
      <w:divBdr>
        <w:top w:val="none" w:sz="0" w:space="0" w:color="auto"/>
        <w:left w:val="none" w:sz="0" w:space="0" w:color="auto"/>
        <w:bottom w:val="none" w:sz="0" w:space="0" w:color="auto"/>
        <w:right w:val="none" w:sz="0" w:space="0" w:color="auto"/>
      </w:divBdr>
    </w:div>
    <w:div w:id="898899857">
      <w:bodyDiv w:val="1"/>
      <w:marLeft w:val="0"/>
      <w:marRight w:val="0"/>
      <w:marTop w:val="0"/>
      <w:marBottom w:val="0"/>
      <w:divBdr>
        <w:top w:val="none" w:sz="0" w:space="0" w:color="auto"/>
        <w:left w:val="none" w:sz="0" w:space="0" w:color="auto"/>
        <w:bottom w:val="none" w:sz="0" w:space="0" w:color="auto"/>
        <w:right w:val="none" w:sz="0" w:space="0" w:color="auto"/>
      </w:divBdr>
    </w:div>
    <w:div w:id="899024080">
      <w:bodyDiv w:val="1"/>
      <w:marLeft w:val="0"/>
      <w:marRight w:val="0"/>
      <w:marTop w:val="0"/>
      <w:marBottom w:val="0"/>
      <w:divBdr>
        <w:top w:val="none" w:sz="0" w:space="0" w:color="auto"/>
        <w:left w:val="none" w:sz="0" w:space="0" w:color="auto"/>
        <w:bottom w:val="none" w:sz="0" w:space="0" w:color="auto"/>
        <w:right w:val="none" w:sz="0" w:space="0" w:color="auto"/>
      </w:divBdr>
    </w:div>
    <w:div w:id="899095326">
      <w:bodyDiv w:val="1"/>
      <w:marLeft w:val="0"/>
      <w:marRight w:val="0"/>
      <w:marTop w:val="0"/>
      <w:marBottom w:val="0"/>
      <w:divBdr>
        <w:top w:val="none" w:sz="0" w:space="0" w:color="auto"/>
        <w:left w:val="none" w:sz="0" w:space="0" w:color="auto"/>
        <w:bottom w:val="none" w:sz="0" w:space="0" w:color="auto"/>
        <w:right w:val="none" w:sz="0" w:space="0" w:color="auto"/>
      </w:divBdr>
    </w:div>
    <w:div w:id="899680691">
      <w:bodyDiv w:val="1"/>
      <w:marLeft w:val="0"/>
      <w:marRight w:val="0"/>
      <w:marTop w:val="0"/>
      <w:marBottom w:val="0"/>
      <w:divBdr>
        <w:top w:val="none" w:sz="0" w:space="0" w:color="auto"/>
        <w:left w:val="none" w:sz="0" w:space="0" w:color="auto"/>
        <w:bottom w:val="none" w:sz="0" w:space="0" w:color="auto"/>
        <w:right w:val="none" w:sz="0" w:space="0" w:color="auto"/>
      </w:divBdr>
    </w:div>
    <w:div w:id="899706329">
      <w:bodyDiv w:val="1"/>
      <w:marLeft w:val="0"/>
      <w:marRight w:val="0"/>
      <w:marTop w:val="0"/>
      <w:marBottom w:val="0"/>
      <w:divBdr>
        <w:top w:val="none" w:sz="0" w:space="0" w:color="auto"/>
        <w:left w:val="none" w:sz="0" w:space="0" w:color="auto"/>
        <w:bottom w:val="none" w:sz="0" w:space="0" w:color="auto"/>
        <w:right w:val="none" w:sz="0" w:space="0" w:color="auto"/>
      </w:divBdr>
    </w:div>
    <w:div w:id="899749351">
      <w:bodyDiv w:val="1"/>
      <w:marLeft w:val="0"/>
      <w:marRight w:val="0"/>
      <w:marTop w:val="0"/>
      <w:marBottom w:val="0"/>
      <w:divBdr>
        <w:top w:val="none" w:sz="0" w:space="0" w:color="auto"/>
        <w:left w:val="none" w:sz="0" w:space="0" w:color="auto"/>
        <w:bottom w:val="none" w:sz="0" w:space="0" w:color="auto"/>
        <w:right w:val="none" w:sz="0" w:space="0" w:color="auto"/>
      </w:divBdr>
    </w:div>
    <w:div w:id="899948221">
      <w:bodyDiv w:val="1"/>
      <w:marLeft w:val="0"/>
      <w:marRight w:val="0"/>
      <w:marTop w:val="0"/>
      <w:marBottom w:val="0"/>
      <w:divBdr>
        <w:top w:val="none" w:sz="0" w:space="0" w:color="auto"/>
        <w:left w:val="none" w:sz="0" w:space="0" w:color="auto"/>
        <w:bottom w:val="none" w:sz="0" w:space="0" w:color="auto"/>
        <w:right w:val="none" w:sz="0" w:space="0" w:color="auto"/>
      </w:divBdr>
    </w:div>
    <w:div w:id="900016315">
      <w:bodyDiv w:val="1"/>
      <w:marLeft w:val="0"/>
      <w:marRight w:val="0"/>
      <w:marTop w:val="0"/>
      <w:marBottom w:val="0"/>
      <w:divBdr>
        <w:top w:val="none" w:sz="0" w:space="0" w:color="auto"/>
        <w:left w:val="none" w:sz="0" w:space="0" w:color="auto"/>
        <w:bottom w:val="none" w:sz="0" w:space="0" w:color="auto"/>
        <w:right w:val="none" w:sz="0" w:space="0" w:color="auto"/>
      </w:divBdr>
    </w:div>
    <w:div w:id="900091382">
      <w:bodyDiv w:val="1"/>
      <w:marLeft w:val="0"/>
      <w:marRight w:val="0"/>
      <w:marTop w:val="0"/>
      <w:marBottom w:val="0"/>
      <w:divBdr>
        <w:top w:val="none" w:sz="0" w:space="0" w:color="auto"/>
        <w:left w:val="none" w:sz="0" w:space="0" w:color="auto"/>
        <w:bottom w:val="none" w:sz="0" w:space="0" w:color="auto"/>
        <w:right w:val="none" w:sz="0" w:space="0" w:color="auto"/>
      </w:divBdr>
    </w:div>
    <w:div w:id="900138773">
      <w:bodyDiv w:val="1"/>
      <w:marLeft w:val="0"/>
      <w:marRight w:val="0"/>
      <w:marTop w:val="0"/>
      <w:marBottom w:val="0"/>
      <w:divBdr>
        <w:top w:val="none" w:sz="0" w:space="0" w:color="auto"/>
        <w:left w:val="none" w:sz="0" w:space="0" w:color="auto"/>
        <w:bottom w:val="none" w:sz="0" w:space="0" w:color="auto"/>
        <w:right w:val="none" w:sz="0" w:space="0" w:color="auto"/>
      </w:divBdr>
    </w:div>
    <w:div w:id="900365186">
      <w:bodyDiv w:val="1"/>
      <w:marLeft w:val="0"/>
      <w:marRight w:val="0"/>
      <w:marTop w:val="0"/>
      <w:marBottom w:val="0"/>
      <w:divBdr>
        <w:top w:val="none" w:sz="0" w:space="0" w:color="auto"/>
        <w:left w:val="none" w:sz="0" w:space="0" w:color="auto"/>
        <w:bottom w:val="none" w:sz="0" w:space="0" w:color="auto"/>
        <w:right w:val="none" w:sz="0" w:space="0" w:color="auto"/>
      </w:divBdr>
    </w:div>
    <w:div w:id="900677198">
      <w:bodyDiv w:val="1"/>
      <w:marLeft w:val="0"/>
      <w:marRight w:val="0"/>
      <w:marTop w:val="0"/>
      <w:marBottom w:val="0"/>
      <w:divBdr>
        <w:top w:val="none" w:sz="0" w:space="0" w:color="auto"/>
        <w:left w:val="none" w:sz="0" w:space="0" w:color="auto"/>
        <w:bottom w:val="none" w:sz="0" w:space="0" w:color="auto"/>
        <w:right w:val="none" w:sz="0" w:space="0" w:color="auto"/>
      </w:divBdr>
    </w:div>
    <w:div w:id="900798557">
      <w:bodyDiv w:val="1"/>
      <w:marLeft w:val="0"/>
      <w:marRight w:val="0"/>
      <w:marTop w:val="0"/>
      <w:marBottom w:val="0"/>
      <w:divBdr>
        <w:top w:val="none" w:sz="0" w:space="0" w:color="auto"/>
        <w:left w:val="none" w:sz="0" w:space="0" w:color="auto"/>
        <w:bottom w:val="none" w:sz="0" w:space="0" w:color="auto"/>
        <w:right w:val="none" w:sz="0" w:space="0" w:color="auto"/>
      </w:divBdr>
    </w:div>
    <w:div w:id="900946168">
      <w:bodyDiv w:val="1"/>
      <w:marLeft w:val="0"/>
      <w:marRight w:val="0"/>
      <w:marTop w:val="0"/>
      <w:marBottom w:val="0"/>
      <w:divBdr>
        <w:top w:val="none" w:sz="0" w:space="0" w:color="auto"/>
        <w:left w:val="none" w:sz="0" w:space="0" w:color="auto"/>
        <w:bottom w:val="none" w:sz="0" w:space="0" w:color="auto"/>
        <w:right w:val="none" w:sz="0" w:space="0" w:color="auto"/>
      </w:divBdr>
    </w:div>
    <w:div w:id="900989986">
      <w:bodyDiv w:val="1"/>
      <w:marLeft w:val="0"/>
      <w:marRight w:val="0"/>
      <w:marTop w:val="0"/>
      <w:marBottom w:val="0"/>
      <w:divBdr>
        <w:top w:val="none" w:sz="0" w:space="0" w:color="auto"/>
        <w:left w:val="none" w:sz="0" w:space="0" w:color="auto"/>
        <w:bottom w:val="none" w:sz="0" w:space="0" w:color="auto"/>
        <w:right w:val="none" w:sz="0" w:space="0" w:color="auto"/>
      </w:divBdr>
    </w:div>
    <w:div w:id="901788831">
      <w:bodyDiv w:val="1"/>
      <w:marLeft w:val="0"/>
      <w:marRight w:val="0"/>
      <w:marTop w:val="0"/>
      <w:marBottom w:val="0"/>
      <w:divBdr>
        <w:top w:val="none" w:sz="0" w:space="0" w:color="auto"/>
        <w:left w:val="none" w:sz="0" w:space="0" w:color="auto"/>
        <w:bottom w:val="none" w:sz="0" w:space="0" w:color="auto"/>
        <w:right w:val="none" w:sz="0" w:space="0" w:color="auto"/>
      </w:divBdr>
    </w:div>
    <w:div w:id="901907407">
      <w:bodyDiv w:val="1"/>
      <w:marLeft w:val="0"/>
      <w:marRight w:val="0"/>
      <w:marTop w:val="0"/>
      <w:marBottom w:val="0"/>
      <w:divBdr>
        <w:top w:val="none" w:sz="0" w:space="0" w:color="auto"/>
        <w:left w:val="none" w:sz="0" w:space="0" w:color="auto"/>
        <w:bottom w:val="none" w:sz="0" w:space="0" w:color="auto"/>
        <w:right w:val="none" w:sz="0" w:space="0" w:color="auto"/>
      </w:divBdr>
    </w:div>
    <w:div w:id="901911326">
      <w:bodyDiv w:val="1"/>
      <w:marLeft w:val="0"/>
      <w:marRight w:val="0"/>
      <w:marTop w:val="0"/>
      <w:marBottom w:val="0"/>
      <w:divBdr>
        <w:top w:val="none" w:sz="0" w:space="0" w:color="auto"/>
        <w:left w:val="none" w:sz="0" w:space="0" w:color="auto"/>
        <w:bottom w:val="none" w:sz="0" w:space="0" w:color="auto"/>
        <w:right w:val="none" w:sz="0" w:space="0" w:color="auto"/>
      </w:divBdr>
    </w:div>
    <w:div w:id="901988266">
      <w:bodyDiv w:val="1"/>
      <w:marLeft w:val="0"/>
      <w:marRight w:val="0"/>
      <w:marTop w:val="0"/>
      <w:marBottom w:val="0"/>
      <w:divBdr>
        <w:top w:val="none" w:sz="0" w:space="0" w:color="auto"/>
        <w:left w:val="none" w:sz="0" w:space="0" w:color="auto"/>
        <w:bottom w:val="none" w:sz="0" w:space="0" w:color="auto"/>
        <w:right w:val="none" w:sz="0" w:space="0" w:color="auto"/>
      </w:divBdr>
    </w:div>
    <w:div w:id="902372792">
      <w:bodyDiv w:val="1"/>
      <w:marLeft w:val="0"/>
      <w:marRight w:val="0"/>
      <w:marTop w:val="0"/>
      <w:marBottom w:val="0"/>
      <w:divBdr>
        <w:top w:val="none" w:sz="0" w:space="0" w:color="auto"/>
        <w:left w:val="none" w:sz="0" w:space="0" w:color="auto"/>
        <w:bottom w:val="none" w:sz="0" w:space="0" w:color="auto"/>
        <w:right w:val="none" w:sz="0" w:space="0" w:color="auto"/>
      </w:divBdr>
    </w:div>
    <w:div w:id="902837774">
      <w:bodyDiv w:val="1"/>
      <w:marLeft w:val="0"/>
      <w:marRight w:val="0"/>
      <w:marTop w:val="0"/>
      <w:marBottom w:val="0"/>
      <w:divBdr>
        <w:top w:val="none" w:sz="0" w:space="0" w:color="auto"/>
        <w:left w:val="none" w:sz="0" w:space="0" w:color="auto"/>
        <w:bottom w:val="none" w:sz="0" w:space="0" w:color="auto"/>
        <w:right w:val="none" w:sz="0" w:space="0" w:color="auto"/>
      </w:divBdr>
    </w:div>
    <w:div w:id="902981215">
      <w:bodyDiv w:val="1"/>
      <w:marLeft w:val="0"/>
      <w:marRight w:val="0"/>
      <w:marTop w:val="0"/>
      <w:marBottom w:val="0"/>
      <w:divBdr>
        <w:top w:val="none" w:sz="0" w:space="0" w:color="auto"/>
        <w:left w:val="none" w:sz="0" w:space="0" w:color="auto"/>
        <w:bottom w:val="none" w:sz="0" w:space="0" w:color="auto"/>
        <w:right w:val="none" w:sz="0" w:space="0" w:color="auto"/>
      </w:divBdr>
    </w:div>
    <w:div w:id="903028020">
      <w:bodyDiv w:val="1"/>
      <w:marLeft w:val="0"/>
      <w:marRight w:val="0"/>
      <w:marTop w:val="0"/>
      <w:marBottom w:val="0"/>
      <w:divBdr>
        <w:top w:val="none" w:sz="0" w:space="0" w:color="auto"/>
        <w:left w:val="none" w:sz="0" w:space="0" w:color="auto"/>
        <w:bottom w:val="none" w:sz="0" w:space="0" w:color="auto"/>
        <w:right w:val="none" w:sz="0" w:space="0" w:color="auto"/>
      </w:divBdr>
    </w:div>
    <w:div w:id="903372877">
      <w:bodyDiv w:val="1"/>
      <w:marLeft w:val="0"/>
      <w:marRight w:val="0"/>
      <w:marTop w:val="0"/>
      <w:marBottom w:val="0"/>
      <w:divBdr>
        <w:top w:val="none" w:sz="0" w:space="0" w:color="auto"/>
        <w:left w:val="none" w:sz="0" w:space="0" w:color="auto"/>
        <w:bottom w:val="none" w:sz="0" w:space="0" w:color="auto"/>
        <w:right w:val="none" w:sz="0" w:space="0" w:color="auto"/>
      </w:divBdr>
    </w:div>
    <w:div w:id="903375784">
      <w:bodyDiv w:val="1"/>
      <w:marLeft w:val="0"/>
      <w:marRight w:val="0"/>
      <w:marTop w:val="0"/>
      <w:marBottom w:val="0"/>
      <w:divBdr>
        <w:top w:val="none" w:sz="0" w:space="0" w:color="auto"/>
        <w:left w:val="none" w:sz="0" w:space="0" w:color="auto"/>
        <w:bottom w:val="none" w:sz="0" w:space="0" w:color="auto"/>
        <w:right w:val="none" w:sz="0" w:space="0" w:color="auto"/>
      </w:divBdr>
    </w:div>
    <w:div w:id="903414767">
      <w:bodyDiv w:val="1"/>
      <w:marLeft w:val="0"/>
      <w:marRight w:val="0"/>
      <w:marTop w:val="0"/>
      <w:marBottom w:val="0"/>
      <w:divBdr>
        <w:top w:val="none" w:sz="0" w:space="0" w:color="auto"/>
        <w:left w:val="none" w:sz="0" w:space="0" w:color="auto"/>
        <w:bottom w:val="none" w:sz="0" w:space="0" w:color="auto"/>
        <w:right w:val="none" w:sz="0" w:space="0" w:color="auto"/>
      </w:divBdr>
    </w:div>
    <w:div w:id="903637025">
      <w:bodyDiv w:val="1"/>
      <w:marLeft w:val="0"/>
      <w:marRight w:val="0"/>
      <w:marTop w:val="0"/>
      <w:marBottom w:val="0"/>
      <w:divBdr>
        <w:top w:val="none" w:sz="0" w:space="0" w:color="auto"/>
        <w:left w:val="none" w:sz="0" w:space="0" w:color="auto"/>
        <w:bottom w:val="none" w:sz="0" w:space="0" w:color="auto"/>
        <w:right w:val="none" w:sz="0" w:space="0" w:color="auto"/>
      </w:divBdr>
    </w:div>
    <w:div w:id="903686984">
      <w:bodyDiv w:val="1"/>
      <w:marLeft w:val="0"/>
      <w:marRight w:val="0"/>
      <w:marTop w:val="0"/>
      <w:marBottom w:val="0"/>
      <w:divBdr>
        <w:top w:val="none" w:sz="0" w:space="0" w:color="auto"/>
        <w:left w:val="none" w:sz="0" w:space="0" w:color="auto"/>
        <w:bottom w:val="none" w:sz="0" w:space="0" w:color="auto"/>
        <w:right w:val="none" w:sz="0" w:space="0" w:color="auto"/>
      </w:divBdr>
    </w:div>
    <w:div w:id="903759520">
      <w:bodyDiv w:val="1"/>
      <w:marLeft w:val="0"/>
      <w:marRight w:val="0"/>
      <w:marTop w:val="0"/>
      <w:marBottom w:val="0"/>
      <w:divBdr>
        <w:top w:val="none" w:sz="0" w:space="0" w:color="auto"/>
        <w:left w:val="none" w:sz="0" w:space="0" w:color="auto"/>
        <w:bottom w:val="none" w:sz="0" w:space="0" w:color="auto"/>
        <w:right w:val="none" w:sz="0" w:space="0" w:color="auto"/>
      </w:divBdr>
    </w:div>
    <w:div w:id="903835565">
      <w:bodyDiv w:val="1"/>
      <w:marLeft w:val="0"/>
      <w:marRight w:val="0"/>
      <w:marTop w:val="0"/>
      <w:marBottom w:val="0"/>
      <w:divBdr>
        <w:top w:val="none" w:sz="0" w:space="0" w:color="auto"/>
        <w:left w:val="none" w:sz="0" w:space="0" w:color="auto"/>
        <w:bottom w:val="none" w:sz="0" w:space="0" w:color="auto"/>
        <w:right w:val="none" w:sz="0" w:space="0" w:color="auto"/>
      </w:divBdr>
    </w:div>
    <w:div w:id="904074809">
      <w:bodyDiv w:val="1"/>
      <w:marLeft w:val="0"/>
      <w:marRight w:val="0"/>
      <w:marTop w:val="0"/>
      <w:marBottom w:val="0"/>
      <w:divBdr>
        <w:top w:val="none" w:sz="0" w:space="0" w:color="auto"/>
        <w:left w:val="none" w:sz="0" w:space="0" w:color="auto"/>
        <w:bottom w:val="none" w:sz="0" w:space="0" w:color="auto"/>
        <w:right w:val="none" w:sz="0" w:space="0" w:color="auto"/>
      </w:divBdr>
    </w:div>
    <w:div w:id="904298350">
      <w:bodyDiv w:val="1"/>
      <w:marLeft w:val="0"/>
      <w:marRight w:val="0"/>
      <w:marTop w:val="0"/>
      <w:marBottom w:val="0"/>
      <w:divBdr>
        <w:top w:val="none" w:sz="0" w:space="0" w:color="auto"/>
        <w:left w:val="none" w:sz="0" w:space="0" w:color="auto"/>
        <w:bottom w:val="none" w:sz="0" w:space="0" w:color="auto"/>
        <w:right w:val="none" w:sz="0" w:space="0" w:color="auto"/>
      </w:divBdr>
    </w:div>
    <w:div w:id="904409778">
      <w:bodyDiv w:val="1"/>
      <w:marLeft w:val="0"/>
      <w:marRight w:val="0"/>
      <w:marTop w:val="0"/>
      <w:marBottom w:val="0"/>
      <w:divBdr>
        <w:top w:val="none" w:sz="0" w:space="0" w:color="auto"/>
        <w:left w:val="none" w:sz="0" w:space="0" w:color="auto"/>
        <w:bottom w:val="none" w:sz="0" w:space="0" w:color="auto"/>
        <w:right w:val="none" w:sz="0" w:space="0" w:color="auto"/>
      </w:divBdr>
    </w:div>
    <w:div w:id="904602521">
      <w:bodyDiv w:val="1"/>
      <w:marLeft w:val="0"/>
      <w:marRight w:val="0"/>
      <w:marTop w:val="0"/>
      <w:marBottom w:val="0"/>
      <w:divBdr>
        <w:top w:val="none" w:sz="0" w:space="0" w:color="auto"/>
        <w:left w:val="none" w:sz="0" w:space="0" w:color="auto"/>
        <w:bottom w:val="none" w:sz="0" w:space="0" w:color="auto"/>
        <w:right w:val="none" w:sz="0" w:space="0" w:color="auto"/>
      </w:divBdr>
    </w:div>
    <w:div w:id="904724816">
      <w:bodyDiv w:val="1"/>
      <w:marLeft w:val="0"/>
      <w:marRight w:val="0"/>
      <w:marTop w:val="0"/>
      <w:marBottom w:val="0"/>
      <w:divBdr>
        <w:top w:val="none" w:sz="0" w:space="0" w:color="auto"/>
        <w:left w:val="none" w:sz="0" w:space="0" w:color="auto"/>
        <w:bottom w:val="none" w:sz="0" w:space="0" w:color="auto"/>
        <w:right w:val="none" w:sz="0" w:space="0" w:color="auto"/>
      </w:divBdr>
    </w:div>
    <w:div w:id="904724871">
      <w:bodyDiv w:val="1"/>
      <w:marLeft w:val="0"/>
      <w:marRight w:val="0"/>
      <w:marTop w:val="0"/>
      <w:marBottom w:val="0"/>
      <w:divBdr>
        <w:top w:val="none" w:sz="0" w:space="0" w:color="auto"/>
        <w:left w:val="none" w:sz="0" w:space="0" w:color="auto"/>
        <w:bottom w:val="none" w:sz="0" w:space="0" w:color="auto"/>
        <w:right w:val="none" w:sz="0" w:space="0" w:color="auto"/>
      </w:divBdr>
    </w:div>
    <w:div w:id="904754591">
      <w:bodyDiv w:val="1"/>
      <w:marLeft w:val="0"/>
      <w:marRight w:val="0"/>
      <w:marTop w:val="0"/>
      <w:marBottom w:val="0"/>
      <w:divBdr>
        <w:top w:val="none" w:sz="0" w:space="0" w:color="auto"/>
        <w:left w:val="none" w:sz="0" w:space="0" w:color="auto"/>
        <w:bottom w:val="none" w:sz="0" w:space="0" w:color="auto"/>
        <w:right w:val="none" w:sz="0" w:space="0" w:color="auto"/>
      </w:divBdr>
    </w:div>
    <w:div w:id="904798266">
      <w:bodyDiv w:val="1"/>
      <w:marLeft w:val="0"/>
      <w:marRight w:val="0"/>
      <w:marTop w:val="0"/>
      <w:marBottom w:val="0"/>
      <w:divBdr>
        <w:top w:val="none" w:sz="0" w:space="0" w:color="auto"/>
        <w:left w:val="none" w:sz="0" w:space="0" w:color="auto"/>
        <w:bottom w:val="none" w:sz="0" w:space="0" w:color="auto"/>
        <w:right w:val="none" w:sz="0" w:space="0" w:color="auto"/>
      </w:divBdr>
    </w:div>
    <w:div w:id="904990660">
      <w:bodyDiv w:val="1"/>
      <w:marLeft w:val="0"/>
      <w:marRight w:val="0"/>
      <w:marTop w:val="0"/>
      <w:marBottom w:val="0"/>
      <w:divBdr>
        <w:top w:val="none" w:sz="0" w:space="0" w:color="auto"/>
        <w:left w:val="none" w:sz="0" w:space="0" w:color="auto"/>
        <w:bottom w:val="none" w:sz="0" w:space="0" w:color="auto"/>
        <w:right w:val="none" w:sz="0" w:space="0" w:color="auto"/>
      </w:divBdr>
    </w:div>
    <w:div w:id="904991160">
      <w:bodyDiv w:val="1"/>
      <w:marLeft w:val="0"/>
      <w:marRight w:val="0"/>
      <w:marTop w:val="0"/>
      <w:marBottom w:val="0"/>
      <w:divBdr>
        <w:top w:val="none" w:sz="0" w:space="0" w:color="auto"/>
        <w:left w:val="none" w:sz="0" w:space="0" w:color="auto"/>
        <w:bottom w:val="none" w:sz="0" w:space="0" w:color="auto"/>
        <w:right w:val="none" w:sz="0" w:space="0" w:color="auto"/>
      </w:divBdr>
    </w:div>
    <w:div w:id="905140647">
      <w:bodyDiv w:val="1"/>
      <w:marLeft w:val="0"/>
      <w:marRight w:val="0"/>
      <w:marTop w:val="0"/>
      <w:marBottom w:val="0"/>
      <w:divBdr>
        <w:top w:val="none" w:sz="0" w:space="0" w:color="auto"/>
        <w:left w:val="none" w:sz="0" w:space="0" w:color="auto"/>
        <w:bottom w:val="none" w:sz="0" w:space="0" w:color="auto"/>
        <w:right w:val="none" w:sz="0" w:space="0" w:color="auto"/>
      </w:divBdr>
    </w:div>
    <w:div w:id="905187959">
      <w:bodyDiv w:val="1"/>
      <w:marLeft w:val="0"/>
      <w:marRight w:val="0"/>
      <w:marTop w:val="0"/>
      <w:marBottom w:val="0"/>
      <w:divBdr>
        <w:top w:val="none" w:sz="0" w:space="0" w:color="auto"/>
        <w:left w:val="none" w:sz="0" w:space="0" w:color="auto"/>
        <w:bottom w:val="none" w:sz="0" w:space="0" w:color="auto"/>
        <w:right w:val="none" w:sz="0" w:space="0" w:color="auto"/>
      </w:divBdr>
    </w:div>
    <w:div w:id="905191699">
      <w:bodyDiv w:val="1"/>
      <w:marLeft w:val="0"/>
      <w:marRight w:val="0"/>
      <w:marTop w:val="0"/>
      <w:marBottom w:val="0"/>
      <w:divBdr>
        <w:top w:val="none" w:sz="0" w:space="0" w:color="auto"/>
        <w:left w:val="none" w:sz="0" w:space="0" w:color="auto"/>
        <w:bottom w:val="none" w:sz="0" w:space="0" w:color="auto"/>
        <w:right w:val="none" w:sz="0" w:space="0" w:color="auto"/>
      </w:divBdr>
    </w:div>
    <w:div w:id="905336881">
      <w:bodyDiv w:val="1"/>
      <w:marLeft w:val="0"/>
      <w:marRight w:val="0"/>
      <w:marTop w:val="0"/>
      <w:marBottom w:val="0"/>
      <w:divBdr>
        <w:top w:val="none" w:sz="0" w:space="0" w:color="auto"/>
        <w:left w:val="none" w:sz="0" w:space="0" w:color="auto"/>
        <w:bottom w:val="none" w:sz="0" w:space="0" w:color="auto"/>
        <w:right w:val="none" w:sz="0" w:space="0" w:color="auto"/>
      </w:divBdr>
    </w:div>
    <w:div w:id="905380152">
      <w:bodyDiv w:val="1"/>
      <w:marLeft w:val="0"/>
      <w:marRight w:val="0"/>
      <w:marTop w:val="0"/>
      <w:marBottom w:val="0"/>
      <w:divBdr>
        <w:top w:val="none" w:sz="0" w:space="0" w:color="auto"/>
        <w:left w:val="none" w:sz="0" w:space="0" w:color="auto"/>
        <w:bottom w:val="none" w:sz="0" w:space="0" w:color="auto"/>
        <w:right w:val="none" w:sz="0" w:space="0" w:color="auto"/>
      </w:divBdr>
    </w:div>
    <w:div w:id="905531473">
      <w:bodyDiv w:val="1"/>
      <w:marLeft w:val="0"/>
      <w:marRight w:val="0"/>
      <w:marTop w:val="0"/>
      <w:marBottom w:val="0"/>
      <w:divBdr>
        <w:top w:val="none" w:sz="0" w:space="0" w:color="auto"/>
        <w:left w:val="none" w:sz="0" w:space="0" w:color="auto"/>
        <w:bottom w:val="none" w:sz="0" w:space="0" w:color="auto"/>
        <w:right w:val="none" w:sz="0" w:space="0" w:color="auto"/>
      </w:divBdr>
    </w:div>
    <w:div w:id="905577187">
      <w:bodyDiv w:val="1"/>
      <w:marLeft w:val="0"/>
      <w:marRight w:val="0"/>
      <w:marTop w:val="0"/>
      <w:marBottom w:val="0"/>
      <w:divBdr>
        <w:top w:val="none" w:sz="0" w:space="0" w:color="auto"/>
        <w:left w:val="none" w:sz="0" w:space="0" w:color="auto"/>
        <w:bottom w:val="none" w:sz="0" w:space="0" w:color="auto"/>
        <w:right w:val="none" w:sz="0" w:space="0" w:color="auto"/>
      </w:divBdr>
    </w:div>
    <w:div w:id="905844273">
      <w:bodyDiv w:val="1"/>
      <w:marLeft w:val="0"/>
      <w:marRight w:val="0"/>
      <w:marTop w:val="0"/>
      <w:marBottom w:val="0"/>
      <w:divBdr>
        <w:top w:val="none" w:sz="0" w:space="0" w:color="auto"/>
        <w:left w:val="none" w:sz="0" w:space="0" w:color="auto"/>
        <w:bottom w:val="none" w:sz="0" w:space="0" w:color="auto"/>
        <w:right w:val="none" w:sz="0" w:space="0" w:color="auto"/>
      </w:divBdr>
    </w:div>
    <w:div w:id="905847324">
      <w:bodyDiv w:val="1"/>
      <w:marLeft w:val="0"/>
      <w:marRight w:val="0"/>
      <w:marTop w:val="0"/>
      <w:marBottom w:val="0"/>
      <w:divBdr>
        <w:top w:val="none" w:sz="0" w:space="0" w:color="auto"/>
        <w:left w:val="none" w:sz="0" w:space="0" w:color="auto"/>
        <w:bottom w:val="none" w:sz="0" w:space="0" w:color="auto"/>
        <w:right w:val="none" w:sz="0" w:space="0" w:color="auto"/>
      </w:divBdr>
    </w:div>
    <w:div w:id="905919405">
      <w:bodyDiv w:val="1"/>
      <w:marLeft w:val="0"/>
      <w:marRight w:val="0"/>
      <w:marTop w:val="0"/>
      <w:marBottom w:val="0"/>
      <w:divBdr>
        <w:top w:val="none" w:sz="0" w:space="0" w:color="auto"/>
        <w:left w:val="none" w:sz="0" w:space="0" w:color="auto"/>
        <w:bottom w:val="none" w:sz="0" w:space="0" w:color="auto"/>
        <w:right w:val="none" w:sz="0" w:space="0" w:color="auto"/>
      </w:divBdr>
    </w:div>
    <w:div w:id="906067858">
      <w:bodyDiv w:val="1"/>
      <w:marLeft w:val="0"/>
      <w:marRight w:val="0"/>
      <w:marTop w:val="0"/>
      <w:marBottom w:val="0"/>
      <w:divBdr>
        <w:top w:val="none" w:sz="0" w:space="0" w:color="auto"/>
        <w:left w:val="none" w:sz="0" w:space="0" w:color="auto"/>
        <w:bottom w:val="none" w:sz="0" w:space="0" w:color="auto"/>
        <w:right w:val="none" w:sz="0" w:space="0" w:color="auto"/>
      </w:divBdr>
    </w:div>
    <w:div w:id="906259141">
      <w:bodyDiv w:val="1"/>
      <w:marLeft w:val="0"/>
      <w:marRight w:val="0"/>
      <w:marTop w:val="0"/>
      <w:marBottom w:val="0"/>
      <w:divBdr>
        <w:top w:val="none" w:sz="0" w:space="0" w:color="auto"/>
        <w:left w:val="none" w:sz="0" w:space="0" w:color="auto"/>
        <w:bottom w:val="none" w:sz="0" w:space="0" w:color="auto"/>
        <w:right w:val="none" w:sz="0" w:space="0" w:color="auto"/>
      </w:divBdr>
    </w:div>
    <w:div w:id="906302900">
      <w:bodyDiv w:val="1"/>
      <w:marLeft w:val="0"/>
      <w:marRight w:val="0"/>
      <w:marTop w:val="0"/>
      <w:marBottom w:val="0"/>
      <w:divBdr>
        <w:top w:val="none" w:sz="0" w:space="0" w:color="auto"/>
        <w:left w:val="none" w:sz="0" w:space="0" w:color="auto"/>
        <w:bottom w:val="none" w:sz="0" w:space="0" w:color="auto"/>
        <w:right w:val="none" w:sz="0" w:space="0" w:color="auto"/>
      </w:divBdr>
    </w:div>
    <w:div w:id="906453233">
      <w:bodyDiv w:val="1"/>
      <w:marLeft w:val="0"/>
      <w:marRight w:val="0"/>
      <w:marTop w:val="0"/>
      <w:marBottom w:val="0"/>
      <w:divBdr>
        <w:top w:val="none" w:sz="0" w:space="0" w:color="auto"/>
        <w:left w:val="none" w:sz="0" w:space="0" w:color="auto"/>
        <w:bottom w:val="none" w:sz="0" w:space="0" w:color="auto"/>
        <w:right w:val="none" w:sz="0" w:space="0" w:color="auto"/>
      </w:divBdr>
    </w:div>
    <w:div w:id="906720238">
      <w:bodyDiv w:val="1"/>
      <w:marLeft w:val="0"/>
      <w:marRight w:val="0"/>
      <w:marTop w:val="0"/>
      <w:marBottom w:val="0"/>
      <w:divBdr>
        <w:top w:val="none" w:sz="0" w:space="0" w:color="auto"/>
        <w:left w:val="none" w:sz="0" w:space="0" w:color="auto"/>
        <w:bottom w:val="none" w:sz="0" w:space="0" w:color="auto"/>
        <w:right w:val="none" w:sz="0" w:space="0" w:color="auto"/>
      </w:divBdr>
    </w:div>
    <w:div w:id="906839016">
      <w:bodyDiv w:val="1"/>
      <w:marLeft w:val="0"/>
      <w:marRight w:val="0"/>
      <w:marTop w:val="0"/>
      <w:marBottom w:val="0"/>
      <w:divBdr>
        <w:top w:val="none" w:sz="0" w:space="0" w:color="auto"/>
        <w:left w:val="none" w:sz="0" w:space="0" w:color="auto"/>
        <w:bottom w:val="none" w:sz="0" w:space="0" w:color="auto"/>
        <w:right w:val="none" w:sz="0" w:space="0" w:color="auto"/>
      </w:divBdr>
    </w:div>
    <w:div w:id="906889251">
      <w:bodyDiv w:val="1"/>
      <w:marLeft w:val="0"/>
      <w:marRight w:val="0"/>
      <w:marTop w:val="0"/>
      <w:marBottom w:val="0"/>
      <w:divBdr>
        <w:top w:val="none" w:sz="0" w:space="0" w:color="auto"/>
        <w:left w:val="none" w:sz="0" w:space="0" w:color="auto"/>
        <w:bottom w:val="none" w:sz="0" w:space="0" w:color="auto"/>
        <w:right w:val="none" w:sz="0" w:space="0" w:color="auto"/>
      </w:divBdr>
    </w:div>
    <w:div w:id="907036827">
      <w:bodyDiv w:val="1"/>
      <w:marLeft w:val="0"/>
      <w:marRight w:val="0"/>
      <w:marTop w:val="0"/>
      <w:marBottom w:val="0"/>
      <w:divBdr>
        <w:top w:val="none" w:sz="0" w:space="0" w:color="auto"/>
        <w:left w:val="none" w:sz="0" w:space="0" w:color="auto"/>
        <w:bottom w:val="none" w:sz="0" w:space="0" w:color="auto"/>
        <w:right w:val="none" w:sz="0" w:space="0" w:color="auto"/>
      </w:divBdr>
    </w:div>
    <w:div w:id="907107170">
      <w:bodyDiv w:val="1"/>
      <w:marLeft w:val="0"/>
      <w:marRight w:val="0"/>
      <w:marTop w:val="0"/>
      <w:marBottom w:val="0"/>
      <w:divBdr>
        <w:top w:val="none" w:sz="0" w:space="0" w:color="auto"/>
        <w:left w:val="none" w:sz="0" w:space="0" w:color="auto"/>
        <w:bottom w:val="none" w:sz="0" w:space="0" w:color="auto"/>
        <w:right w:val="none" w:sz="0" w:space="0" w:color="auto"/>
      </w:divBdr>
    </w:div>
    <w:div w:id="907227055">
      <w:bodyDiv w:val="1"/>
      <w:marLeft w:val="0"/>
      <w:marRight w:val="0"/>
      <w:marTop w:val="0"/>
      <w:marBottom w:val="0"/>
      <w:divBdr>
        <w:top w:val="none" w:sz="0" w:space="0" w:color="auto"/>
        <w:left w:val="none" w:sz="0" w:space="0" w:color="auto"/>
        <w:bottom w:val="none" w:sz="0" w:space="0" w:color="auto"/>
        <w:right w:val="none" w:sz="0" w:space="0" w:color="auto"/>
      </w:divBdr>
    </w:div>
    <w:div w:id="907374584">
      <w:bodyDiv w:val="1"/>
      <w:marLeft w:val="0"/>
      <w:marRight w:val="0"/>
      <w:marTop w:val="0"/>
      <w:marBottom w:val="0"/>
      <w:divBdr>
        <w:top w:val="none" w:sz="0" w:space="0" w:color="auto"/>
        <w:left w:val="none" w:sz="0" w:space="0" w:color="auto"/>
        <w:bottom w:val="none" w:sz="0" w:space="0" w:color="auto"/>
        <w:right w:val="none" w:sz="0" w:space="0" w:color="auto"/>
      </w:divBdr>
    </w:div>
    <w:div w:id="907374674">
      <w:bodyDiv w:val="1"/>
      <w:marLeft w:val="0"/>
      <w:marRight w:val="0"/>
      <w:marTop w:val="0"/>
      <w:marBottom w:val="0"/>
      <w:divBdr>
        <w:top w:val="none" w:sz="0" w:space="0" w:color="auto"/>
        <w:left w:val="none" w:sz="0" w:space="0" w:color="auto"/>
        <w:bottom w:val="none" w:sz="0" w:space="0" w:color="auto"/>
        <w:right w:val="none" w:sz="0" w:space="0" w:color="auto"/>
      </w:divBdr>
    </w:div>
    <w:div w:id="907496009">
      <w:bodyDiv w:val="1"/>
      <w:marLeft w:val="0"/>
      <w:marRight w:val="0"/>
      <w:marTop w:val="0"/>
      <w:marBottom w:val="0"/>
      <w:divBdr>
        <w:top w:val="none" w:sz="0" w:space="0" w:color="auto"/>
        <w:left w:val="none" w:sz="0" w:space="0" w:color="auto"/>
        <w:bottom w:val="none" w:sz="0" w:space="0" w:color="auto"/>
        <w:right w:val="none" w:sz="0" w:space="0" w:color="auto"/>
      </w:divBdr>
    </w:div>
    <w:div w:id="907881254">
      <w:bodyDiv w:val="1"/>
      <w:marLeft w:val="0"/>
      <w:marRight w:val="0"/>
      <w:marTop w:val="0"/>
      <w:marBottom w:val="0"/>
      <w:divBdr>
        <w:top w:val="none" w:sz="0" w:space="0" w:color="auto"/>
        <w:left w:val="none" w:sz="0" w:space="0" w:color="auto"/>
        <w:bottom w:val="none" w:sz="0" w:space="0" w:color="auto"/>
        <w:right w:val="none" w:sz="0" w:space="0" w:color="auto"/>
      </w:divBdr>
    </w:div>
    <w:div w:id="907887412">
      <w:bodyDiv w:val="1"/>
      <w:marLeft w:val="0"/>
      <w:marRight w:val="0"/>
      <w:marTop w:val="0"/>
      <w:marBottom w:val="0"/>
      <w:divBdr>
        <w:top w:val="none" w:sz="0" w:space="0" w:color="auto"/>
        <w:left w:val="none" w:sz="0" w:space="0" w:color="auto"/>
        <w:bottom w:val="none" w:sz="0" w:space="0" w:color="auto"/>
        <w:right w:val="none" w:sz="0" w:space="0" w:color="auto"/>
      </w:divBdr>
    </w:div>
    <w:div w:id="908003886">
      <w:bodyDiv w:val="1"/>
      <w:marLeft w:val="0"/>
      <w:marRight w:val="0"/>
      <w:marTop w:val="0"/>
      <w:marBottom w:val="0"/>
      <w:divBdr>
        <w:top w:val="none" w:sz="0" w:space="0" w:color="auto"/>
        <w:left w:val="none" w:sz="0" w:space="0" w:color="auto"/>
        <w:bottom w:val="none" w:sz="0" w:space="0" w:color="auto"/>
        <w:right w:val="none" w:sz="0" w:space="0" w:color="auto"/>
      </w:divBdr>
    </w:div>
    <w:div w:id="908032575">
      <w:bodyDiv w:val="1"/>
      <w:marLeft w:val="0"/>
      <w:marRight w:val="0"/>
      <w:marTop w:val="0"/>
      <w:marBottom w:val="0"/>
      <w:divBdr>
        <w:top w:val="none" w:sz="0" w:space="0" w:color="auto"/>
        <w:left w:val="none" w:sz="0" w:space="0" w:color="auto"/>
        <w:bottom w:val="none" w:sz="0" w:space="0" w:color="auto"/>
        <w:right w:val="none" w:sz="0" w:space="0" w:color="auto"/>
      </w:divBdr>
    </w:div>
    <w:div w:id="908419988">
      <w:bodyDiv w:val="1"/>
      <w:marLeft w:val="0"/>
      <w:marRight w:val="0"/>
      <w:marTop w:val="0"/>
      <w:marBottom w:val="0"/>
      <w:divBdr>
        <w:top w:val="none" w:sz="0" w:space="0" w:color="auto"/>
        <w:left w:val="none" w:sz="0" w:space="0" w:color="auto"/>
        <w:bottom w:val="none" w:sz="0" w:space="0" w:color="auto"/>
        <w:right w:val="none" w:sz="0" w:space="0" w:color="auto"/>
      </w:divBdr>
    </w:div>
    <w:div w:id="908460358">
      <w:bodyDiv w:val="1"/>
      <w:marLeft w:val="0"/>
      <w:marRight w:val="0"/>
      <w:marTop w:val="0"/>
      <w:marBottom w:val="0"/>
      <w:divBdr>
        <w:top w:val="none" w:sz="0" w:space="0" w:color="auto"/>
        <w:left w:val="none" w:sz="0" w:space="0" w:color="auto"/>
        <w:bottom w:val="none" w:sz="0" w:space="0" w:color="auto"/>
        <w:right w:val="none" w:sz="0" w:space="0" w:color="auto"/>
      </w:divBdr>
    </w:div>
    <w:div w:id="908804801">
      <w:bodyDiv w:val="1"/>
      <w:marLeft w:val="0"/>
      <w:marRight w:val="0"/>
      <w:marTop w:val="0"/>
      <w:marBottom w:val="0"/>
      <w:divBdr>
        <w:top w:val="none" w:sz="0" w:space="0" w:color="auto"/>
        <w:left w:val="none" w:sz="0" w:space="0" w:color="auto"/>
        <w:bottom w:val="none" w:sz="0" w:space="0" w:color="auto"/>
        <w:right w:val="none" w:sz="0" w:space="0" w:color="auto"/>
      </w:divBdr>
    </w:div>
    <w:div w:id="908811439">
      <w:bodyDiv w:val="1"/>
      <w:marLeft w:val="0"/>
      <w:marRight w:val="0"/>
      <w:marTop w:val="0"/>
      <w:marBottom w:val="0"/>
      <w:divBdr>
        <w:top w:val="none" w:sz="0" w:space="0" w:color="auto"/>
        <w:left w:val="none" w:sz="0" w:space="0" w:color="auto"/>
        <w:bottom w:val="none" w:sz="0" w:space="0" w:color="auto"/>
        <w:right w:val="none" w:sz="0" w:space="0" w:color="auto"/>
      </w:divBdr>
    </w:div>
    <w:div w:id="908879435">
      <w:bodyDiv w:val="1"/>
      <w:marLeft w:val="0"/>
      <w:marRight w:val="0"/>
      <w:marTop w:val="0"/>
      <w:marBottom w:val="0"/>
      <w:divBdr>
        <w:top w:val="none" w:sz="0" w:space="0" w:color="auto"/>
        <w:left w:val="none" w:sz="0" w:space="0" w:color="auto"/>
        <w:bottom w:val="none" w:sz="0" w:space="0" w:color="auto"/>
        <w:right w:val="none" w:sz="0" w:space="0" w:color="auto"/>
      </w:divBdr>
    </w:div>
    <w:div w:id="908925377">
      <w:bodyDiv w:val="1"/>
      <w:marLeft w:val="0"/>
      <w:marRight w:val="0"/>
      <w:marTop w:val="0"/>
      <w:marBottom w:val="0"/>
      <w:divBdr>
        <w:top w:val="none" w:sz="0" w:space="0" w:color="auto"/>
        <w:left w:val="none" w:sz="0" w:space="0" w:color="auto"/>
        <w:bottom w:val="none" w:sz="0" w:space="0" w:color="auto"/>
        <w:right w:val="none" w:sz="0" w:space="0" w:color="auto"/>
      </w:divBdr>
    </w:div>
    <w:div w:id="909000090">
      <w:bodyDiv w:val="1"/>
      <w:marLeft w:val="0"/>
      <w:marRight w:val="0"/>
      <w:marTop w:val="0"/>
      <w:marBottom w:val="0"/>
      <w:divBdr>
        <w:top w:val="none" w:sz="0" w:space="0" w:color="auto"/>
        <w:left w:val="none" w:sz="0" w:space="0" w:color="auto"/>
        <w:bottom w:val="none" w:sz="0" w:space="0" w:color="auto"/>
        <w:right w:val="none" w:sz="0" w:space="0" w:color="auto"/>
      </w:divBdr>
    </w:div>
    <w:div w:id="909000753">
      <w:bodyDiv w:val="1"/>
      <w:marLeft w:val="0"/>
      <w:marRight w:val="0"/>
      <w:marTop w:val="0"/>
      <w:marBottom w:val="0"/>
      <w:divBdr>
        <w:top w:val="none" w:sz="0" w:space="0" w:color="auto"/>
        <w:left w:val="none" w:sz="0" w:space="0" w:color="auto"/>
        <w:bottom w:val="none" w:sz="0" w:space="0" w:color="auto"/>
        <w:right w:val="none" w:sz="0" w:space="0" w:color="auto"/>
      </w:divBdr>
    </w:div>
    <w:div w:id="909314138">
      <w:bodyDiv w:val="1"/>
      <w:marLeft w:val="0"/>
      <w:marRight w:val="0"/>
      <w:marTop w:val="0"/>
      <w:marBottom w:val="0"/>
      <w:divBdr>
        <w:top w:val="none" w:sz="0" w:space="0" w:color="auto"/>
        <w:left w:val="none" w:sz="0" w:space="0" w:color="auto"/>
        <w:bottom w:val="none" w:sz="0" w:space="0" w:color="auto"/>
        <w:right w:val="none" w:sz="0" w:space="0" w:color="auto"/>
      </w:divBdr>
    </w:div>
    <w:div w:id="909728572">
      <w:bodyDiv w:val="1"/>
      <w:marLeft w:val="0"/>
      <w:marRight w:val="0"/>
      <w:marTop w:val="0"/>
      <w:marBottom w:val="0"/>
      <w:divBdr>
        <w:top w:val="none" w:sz="0" w:space="0" w:color="auto"/>
        <w:left w:val="none" w:sz="0" w:space="0" w:color="auto"/>
        <w:bottom w:val="none" w:sz="0" w:space="0" w:color="auto"/>
        <w:right w:val="none" w:sz="0" w:space="0" w:color="auto"/>
      </w:divBdr>
    </w:div>
    <w:div w:id="909736143">
      <w:bodyDiv w:val="1"/>
      <w:marLeft w:val="0"/>
      <w:marRight w:val="0"/>
      <w:marTop w:val="0"/>
      <w:marBottom w:val="0"/>
      <w:divBdr>
        <w:top w:val="none" w:sz="0" w:space="0" w:color="auto"/>
        <w:left w:val="none" w:sz="0" w:space="0" w:color="auto"/>
        <w:bottom w:val="none" w:sz="0" w:space="0" w:color="auto"/>
        <w:right w:val="none" w:sz="0" w:space="0" w:color="auto"/>
      </w:divBdr>
    </w:div>
    <w:div w:id="909846002">
      <w:bodyDiv w:val="1"/>
      <w:marLeft w:val="0"/>
      <w:marRight w:val="0"/>
      <w:marTop w:val="0"/>
      <w:marBottom w:val="0"/>
      <w:divBdr>
        <w:top w:val="none" w:sz="0" w:space="0" w:color="auto"/>
        <w:left w:val="none" w:sz="0" w:space="0" w:color="auto"/>
        <w:bottom w:val="none" w:sz="0" w:space="0" w:color="auto"/>
        <w:right w:val="none" w:sz="0" w:space="0" w:color="auto"/>
      </w:divBdr>
    </w:div>
    <w:div w:id="909851316">
      <w:bodyDiv w:val="1"/>
      <w:marLeft w:val="0"/>
      <w:marRight w:val="0"/>
      <w:marTop w:val="0"/>
      <w:marBottom w:val="0"/>
      <w:divBdr>
        <w:top w:val="none" w:sz="0" w:space="0" w:color="auto"/>
        <w:left w:val="none" w:sz="0" w:space="0" w:color="auto"/>
        <w:bottom w:val="none" w:sz="0" w:space="0" w:color="auto"/>
        <w:right w:val="none" w:sz="0" w:space="0" w:color="auto"/>
      </w:divBdr>
    </w:div>
    <w:div w:id="909968055">
      <w:bodyDiv w:val="1"/>
      <w:marLeft w:val="0"/>
      <w:marRight w:val="0"/>
      <w:marTop w:val="0"/>
      <w:marBottom w:val="0"/>
      <w:divBdr>
        <w:top w:val="none" w:sz="0" w:space="0" w:color="auto"/>
        <w:left w:val="none" w:sz="0" w:space="0" w:color="auto"/>
        <w:bottom w:val="none" w:sz="0" w:space="0" w:color="auto"/>
        <w:right w:val="none" w:sz="0" w:space="0" w:color="auto"/>
      </w:divBdr>
    </w:div>
    <w:div w:id="909969585">
      <w:bodyDiv w:val="1"/>
      <w:marLeft w:val="0"/>
      <w:marRight w:val="0"/>
      <w:marTop w:val="0"/>
      <w:marBottom w:val="0"/>
      <w:divBdr>
        <w:top w:val="none" w:sz="0" w:space="0" w:color="auto"/>
        <w:left w:val="none" w:sz="0" w:space="0" w:color="auto"/>
        <w:bottom w:val="none" w:sz="0" w:space="0" w:color="auto"/>
        <w:right w:val="none" w:sz="0" w:space="0" w:color="auto"/>
      </w:divBdr>
    </w:div>
    <w:div w:id="910040664">
      <w:bodyDiv w:val="1"/>
      <w:marLeft w:val="0"/>
      <w:marRight w:val="0"/>
      <w:marTop w:val="0"/>
      <w:marBottom w:val="0"/>
      <w:divBdr>
        <w:top w:val="none" w:sz="0" w:space="0" w:color="auto"/>
        <w:left w:val="none" w:sz="0" w:space="0" w:color="auto"/>
        <w:bottom w:val="none" w:sz="0" w:space="0" w:color="auto"/>
        <w:right w:val="none" w:sz="0" w:space="0" w:color="auto"/>
      </w:divBdr>
    </w:div>
    <w:div w:id="910625736">
      <w:bodyDiv w:val="1"/>
      <w:marLeft w:val="0"/>
      <w:marRight w:val="0"/>
      <w:marTop w:val="0"/>
      <w:marBottom w:val="0"/>
      <w:divBdr>
        <w:top w:val="none" w:sz="0" w:space="0" w:color="auto"/>
        <w:left w:val="none" w:sz="0" w:space="0" w:color="auto"/>
        <w:bottom w:val="none" w:sz="0" w:space="0" w:color="auto"/>
        <w:right w:val="none" w:sz="0" w:space="0" w:color="auto"/>
      </w:divBdr>
    </w:div>
    <w:div w:id="910694768">
      <w:bodyDiv w:val="1"/>
      <w:marLeft w:val="0"/>
      <w:marRight w:val="0"/>
      <w:marTop w:val="0"/>
      <w:marBottom w:val="0"/>
      <w:divBdr>
        <w:top w:val="none" w:sz="0" w:space="0" w:color="auto"/>
        <w:left w:val="none" w:sz="0" w:space="0" w:color="auto"/>
        <w:bottom w:val="none" w:sz="0" w:space="0" w:color="auto"/>
        <w:right w:val="none" w:sz="0" w:space="0" w:color="auto"/>
      </w:divBdr>
    </w:div>
    <w:div w:id="910695198">
      <w:bodyDiv w:val="1"/>
      <w:marLeft w:val="0"/>
      <w:marRight w:val="0"/>
      <w:marTop w:val="0"/>
      <w:marBottom w:val="0"/>
      <w:divBdr>
        <w:top w:val="none" w:sz="0" w:space="0" w:color="auto"/>
        <w:left w:val="none" w:sz="0" w:space="0" w:color="auto"/>
        <w:bottom w:val="none" w:sz="0" w:space="0" w:color="auto"/>
        <w:right w:val="none" w:sz="0" w:space="0" w:color="auto"/>
      </w:divBdr>
    </w:div>
    <w:div w:id="910887685">
      <w:bodyDiv w:val="1"/>
      <w:marLeft w:val="0"/>
      <w:marRight w:val="0"/>
      <w:marTop w:val="0"/>
      <w:marBottom w:val="0"/>
      <w:divBdr>
        <w:top w:val="none" w:sz="0" w:space="0" w:color="auto"/>
        <w:left w:val="none" w:sz="0" w:space="0" w:color="auto"/>
        <w:bottom w:val="none" w:sz="0" w:space="0" w:color="auto"/>
        <w:right w:val="none" w:sz="0" w:space="0" w:color="auto"/>
      </w:divBdr>
    </w:div>
    <w:div w:id="911037274">
      <w:bodyDiv w:val="1"/>
      <w:marLeft w:val="0"/>
      <w:marRight w:val="0"/>
      <w:marTop w:val="0"/>
      <w:marBottom w:val="0"/>
      <w:divBdr>
        <w:top w:val="none" w:sz="0" w:space="0" w:color="auto"/>
        <w:left w:val="none" w:sz="0" w:space="0" w:color="auto"/>
        <w:bottom w:val="none" w:sz="0" w:space="0" w:color="auto"/>
        <w:right w:val="none" w:sz="0" w:space="0" w:color="auto"/>
      </w:divBdr>
    </w:div>
    <w:div w:id="911043029">
      <w:bodyDiv w:val="1"/>
      <w:marLeft w:val="0"/>
      <w:marRight w:val="0"/>
      <w:marTop w:val="0"/>
      <w:marBottom w:val="0"/>
      <w:divBdr>
        <w:top w:val="none" w:sz="0" w:space="0" w:color="auto"/>
        <w:left w:val="none" w:sz="0" w:space="0" w:color="auto"/>
        <w:bottom w:val="none" w:sz="0" w:space="0" w:color="auto"/>
        <w:right w:val="none" w:sz="0" w:space="0" w:color="auto"/>
      </w:divBdr>
    </w:div>
    <w:div w:id="911353724">
      <w:bodyDiv w:val="1"/>
      <w:marLeft w:val="0"/>
      <w:marRight w:val="0"/>
      <w:marTop w:val="0"/>
      <w:marBottom w:val="0"/>
      <w:divBdr>
        <w:top w:val="none" w:sz="0" w:space="0" w:color="auto"/>
        <w:left w:val="none" w:sz="0" w:space="0" w:color="auto"/>
        <w:bottom w:val="none" w:sz="0" w:space="0" w:color="auto"/>
        <w:right w:val="none" w:sz="0" w:space="0" w:color="auto"/>
      </w:divBdr>
    </w:div>
    <w:div w:id="911427211">
      <w:bodyDiv w:val="1"/>
      <w:marLeft w:val="0"/>
      <w:marRight w:val="0"/>
      <w:marTop w:val="0"/>
      <w:marBottom w:val="0"/>
      <w:divBdr>
        <w:top w:val="none" w:sz="0" w:space="0" w:color="auto"/>
        <w:left w:val="none" w:sz="0" w:space="0" w:color="auto"/>
        <w:bottom w:val="none" w:sz="0" w:space="0" w:color="auto"/>
        <w:right w:val="none" w:sz="0" w:space="0" w:color="auto"/>
      </w:divBdr>
    </w:div>
    <w:div w:id="911618705">
      <w:bodyDiv w:val="1"/>
      <w:marLeft w:val="0"/>
      <w:marRight w:val="0"/>
      <w:marTop w:val="0"/>
      <w:marBottom w:val="0"/>
      <w:divBdr>
        <w:top w:val="none" w:sz="0" w:space="0" w:color="auto"/>
        <w:left w:val="none" w:sz="0" w:space="0" w:color="auto"/>
        <w:bottom w:val="none" w:sz="0" w:space="0" w:color="auto"/>
        <w:right w:val="none" w:sz="0" w:space="0" w:color="auto"/>
      </w:divBdr>
      <w:divsChild>
        <w:div w:id="100298281">
          <w:marLeft w:val="1455"/>
          <w:marRight w:val="0"/>
          <w:marTop w:val="300"/>
          <w:marBottom w:val="1530"/>
          <w:divBdr>
            <w:top w:val="none" w:sz="0" w:space="0" w:color="auto"/>
            <w:left w:val="none" w:sz="0" w:space="0" w:color="auto"/>
            <w:bottom w:val="none" w:sz="0" w:space="0" w:color="auto"/>
            <w:right w:val="none" w:sz="0" w:space="0" w:color="auto"/>
          </w:divBdr>
        </w:div>
        <w:div w:id="193004585">
          <w:marLeft w:val="1455"/>
          <w:marRight w:val="0"/>
          <w:marTop w:val="300"/>
          <w:marBottom w:val="1965"/>
          <w:divBdr>
            <w:top w:val="none" w:sz="0" w:space="0" w:color="auto"/>
            <w:left w:val="none" w:sz="0" w:space="0" w:color="auto"/>
            <w:bottom w:val="none" w:sz="0" w:space="0" w:color="auto"/>
            <w:right w:val="none" w:sz="0" w:space="0" w:color="auto"/>
          </w:divBdr>
        </w:div>
        <w:div w:id="1760325578">
          <w:marLeft w:val="1455"/>
          <w:marRight w:val="0"/>
          <w:marTop w:val="300"/>
          <w:marBottom w:val="1905"/>
          <w:divBdr>
            <w:top w:val="none" w:sz="0" w:space="0" w:color="auto"/>
            <w:left w:val="none" w:sz="0" w:space="0" w:color="auto"/>
            <w:bottom w:val="none" w:sz="0" w:space="0" w:color="auto"/>
            <w:right w:val="none" w:sz="0" w:space="0" w:color="auto"/>
          </w:divBdr>
        </w:div>
      </w:divsChild>
    </w:div>
    <w:div w:id="911700032">
      <w:bodyDiv w:val="1"/>
      <w:marLeft w:val="0"/>
      <w:marRight w:val="0"/>
      <w:marTop w:val="0"/>
      <w:marBottom w:val="0"/>
      <w:divBdr>
        <w:top w:val="none" w:sz="0" w:space="0" w:color="auto"/>
        <w:left w:val="none" w:sz="0" w:space="0" w:color="auto"/>
        <w:bottom w:val="none" w:sz="0" w:space="0" w:color="auto"/>
        <w:right w:val="none" w:sz="0" w:space="0" w:color="auto"/>
      </w:divBdr>
    </w:div>
    <w:div w:id="911815552">
      <w:bodyDiv w:val="1"/>
      <w:marLeft w:val="0"/>
      <w:marRight w:val="0"/>
      <w:marTop w:val="0"/>
      <w:marBottom w:val="0"/>
      <w:divBdr>
        <w:top w:val="none" w:sz="0" w:space="0" w:color="auto"/>
        <w:left w:val="none" w:sz="0" w:space="0" w:color="auto"/>
        <w:bottom w:val="none" w:sz="0" w:space="0" w:color="auto"/>
        <w:right w:val="none" w:sz="0" w:space="0" w:color="auto"/>
      </w:divBdr>
    </w:div>
    <w:div w:id="911937780">
      <w:bodyDiv w:val="1"/>
      <w:marLeft w:val="0"/>
      <w:marRight w:val="0"/>
      <w:marTop w:val="0"/>
      <w:marBottom w:val="0"/>
      <w:divBdr>
        <w:top w:val="none" w:sz="0" w:space="0" w:color="auto"/>
        <w:left w:val="none" w:sz="0" w:space="0" w:color="auto"/>
        <w:bottom w:val="none" w:sz="0" w:space="0" w:color="auto"/>
        <w:right w:val="none" w:sz="0" w:space="0" w:color="auto"/>
      </w:divBdr>
    </w:div>
    <w:div w:id="912012780">
      <w:bodyDiv w:val="1"/>
      <w:marLeft w:val="0"/>
      <w:marRight w:val="0"/>
      <w:marTop w:val="0"/>
      <w:marBottom w:val="0"/>
      <w:divBdr>
        <w:top w:val="none" w:sz="0" w:space="0" w:color="auto"/>
        <w:left w:val="none" w:sz="0" w:space="0" w:color="auto"/>
        <w:bottom w:val="none" w:sz="0" w:space="0" w:color="auto"/>
        <w:right w:val="none" w:sz="0" w:space="0" w:color="auto"/>
      </w:divBdr>
    </w:div>
    <w:div w:id="912424153">
      <w:bodyDiv w:val="1"/>
      <w:marLeft w:val="0"/>
      <w:marRight w:val="0"/>
      <w:marTop w:val="0"/>
      <w:marBottom w:val="0"/>
      <w:divBdr>
        <w:top w:val="none" w:sz="0" w:space="0" w:color="auto"/>
        <w:left w:val="none" w:sz="0" w:space="0" w:color="auto"/>
        <w:bottom w:val="none" w:sz="0" w:space="0" w:color="auto"/>
        <w:right w:val="none" w:sz="0" w:space="0" w:color="auto"/>
      </w:divBdr>
    </w:div>
    <w:div w:id="912466896">
      <w:bodyDiv w:val="1"/>
      <w:marLeft w:val="0"/>
      <w:marRight w:val="0"/>
      <w:marTop w:val="0"/>
      <w:marBottom w:val="0"/>
      <w:divBdr>
        <w:top w:val="none" w:sz="0" w:space="0" w:color="auto"/>
        <w:left w:val="none" w:sz="0" w:space="0" w:color="auto"/>
        <w:bottom w:val="none" w:sz="0" w:space="0" w:color="auto"/>
        <w:right w:val="none" w:sz="0" w:space="0" w:color="auto"/>
      </w:divBdr>
    </w:div>
    <w:div w:id="912738961">
      <w:bodyDiv w:val="1"/>
      <w:marLeft w:val="0"/>
      <w:marRight w:val="0"/>
      <w:marTop w:val="0"/>
      <w:marBottom w:val="0"/>
      <w:divBdr>
        <w:top w:val="none" w:sz="0" w:space="0" w:color="auto"/>
        <w:left w:val="none" w:sz="0" w:space="0" w:color="auto"/>
        <w:bottom w:val="none" w:sz="0" w:space="0" w:color="auto"/>
        <w:right w:val="none" w:sz="0" w:space="0" w:color="auto"/>
      </w:divBdr>
    </w:div>
    <w:div w:id="912785540">
      <w:bodyDiv w:val="1"/>
      <w:marLeft w:val="0"/>
      <w:marRight w:val="0"/>
      <w:marTop w:val="0"/>
      <w:marBottom w:val="0"/>
      <w:divBdr>
        <w:top w:val="none" w:sz="0" w:space="0" w:color="auto"/>
        <w:left w:val="none" w:sz="0" w:space="0" w:color="auto"/>
        <w:bottom w:val="none" w:sz="0" w:space="0" w:color="auto"/>
        <w:right w:val="none" w:sz="0" w:space="0" w:color="auto"/>
      </w:divBdr>
    </w:div>
    <w:div w:id="912856863">
      <w:bodyDiv w:val="1"/>
      <w:marLeft w:val="0"/>
      <w:marRight w:val="0"/>
      <w:marTop w:val="0"/>
      <w:marBottom w:val="0"/>
      <w:divBdr>
        <w:top w:val="none" w:sz="0" w:space="0" w:color="auto"/>
        <w:left w:val="none" w:sz="0" w:space="0" w:color="auto"/>
        <w:bottom w:val="none" w:sz="0" w:space="0" w:color="auto"/>
        <w:right w:val="none" w:sz="0" w:space="0" w:color="auto"/>
      </w:divBdr>
    </w:div>
    <w:div w:id="913012797">
      <w:bodyDiv w:val="1"/>
      <w:marLeft w:val="0"/>
      <w:marRight w:val="0"/>
      <w:marTop w:val="0"/>
      <w:marBottom w:val="0"/>
      <w:divBdr>
        <w:top w:val="none" w:sz="0" w:space="0" w:color="auto"/>
        <w:left w:val="none" w:sz="0" w:space="0" w:color="auto"/>
        <w:bottom w:val="none" w:sz="0" w:space="0" w:color="auto"/>
        <w:right w:val="none" w:sz="0" w:space="0" w:color="auto"/>
      </w:divBdr>
    </w:div>
    <w:div w:id="913053863">
      <w:bodyDiv w:val="1"/>
      <w:marLeft w:val="0"/>
      <w:marRight w:val="0"/>
      <w:marTop w:val="0"/>
      <w:marBottom w:val="0"/>
      <w:divBdr>
        <w:top w:val="none" w:sz="0" w:space="0" w:color="auto"/>
        <w:left w:val="none" w:sz="0" w:space="0" w:color="auto"/>
        <w:bottom w:val="none" w:sz="0" w:space="0" w:color="auto"/>
        <w:right w:val="none" w:sz="0" w:space="0" w:color="auto"/>
      </w:divBdr>
    </w:div>
    <w:div w:id="913128965">
      <w:bodyDiv w:val="1"/>
      <w:marLeft w:val="0"/>
      <w:marRight w:val="0"/>
      <w:marTop w:val="0"/>
      <w:marBottom w:val="0"/>
      <w:divBdr>
        <w:top w:val="none" w:sz="0" w:space="0" w:color="auto"/>
        <w:left w:val="none" w:sz="0" w:space="0" w:color="auto"/>
        <w:bottom w:val="none" w:sz="0" w:space="0" w:color="auto"/>
        <w:right w:val="none" w:sz="0" w:space="0" w:color="auto"/>
      </w:divBdr>
    </w:div>
    <w:div w:id="913204528">
      <w:bodyDiv w:val="1"/>
      <w:marLeft w:val="0"/>
      <w:marRight w:val="0"/>
      <w:marTop w:val="0"/>
      <w:marBottom w:val="0"/>
      <w:divBdr>
        <w:top w:val="none" w:sz="0" w:space="0" w:color="auto"/>
        <w:left w:val="none" w:sz="0" w:space="0" w:color="auto"/>
        <w:bottom w:val="none" w:sz="0" w:space="0" w:color="auto"/>
        <w:right w:val="none" w:sz="0" w:space="0" w:color="auto"/>
      </w:divBdr>
    </w:div>
    <w:div w:id="913272527">
      <w:bodyDiv w:val="1"/>
      <w:marLeft w:val="0"/>
      <w:marRight w:val="0"/>
      <w:marTop w:val="0"/>
      <w:marBottom w:val="0"/>
      <w:divBdr>
        <w:top w:val="none" w:sz="0" w:space="0" w:color="auto"/>
        <w:left w:val="none" w:sz="0" w:space="0" w:color="auto"/>
        <w:bottom w:val="none" w:sz="0" w:space="0" w:color="auto"/>
        <w:right w:val="none" w:sz="0" w:space="0" w:color="auto"/>
      </w:divBdr>
    </w:div>
    <w:div w:id="913710281">
      <w:bodyDiv w:val="1"/>
      <w:marLeft w:val="0"/>
      <w:marRight w:val="0"/>
      <w:marTop w:val="0"/>
      <w:marBottom w:val="0"/>
      <w:divBdr>
        <w:top w:val="none" w:sz="0" w:space="0" w:color="auto"/>
        <w:left w:val="none" w:sz="0" w:space="0" w:color="auto"/>
        <w:bottom w:val="none" w:sz="0" w:space="0" w:color="auto"/>
        <w:right w:val="none" w:sz="0" w:space="0" w:color="auto"/>
      </w:divBdr>
    </w:div>
    <w:div w:id="914163360">
      <w:bodyDiv w:val="1"/>
      <w:marLeft w:val="0"/>
      <w:marRight w:val="0"/>
      <w:marTop w:val="0"/>
      <w:marBottom w:val="0"/>
      <w:divBdr>
        <w:top w:val="none" w:sz="0" w:space="0" w:color="auto"/>
        <w:left w:val="none" w:sz="0" w:space="0" w:color="auto"/>
        <w:bottom w:val="none" w:sz="0" w:space="0" w:color="auto"/>
        <w:right w:val="none" w:sz="0" w:space="0" w:color="auto"/>
      </w:divBdr>
    </w:div>
    <w:div w:id="914163513">
      <w:bodyDiv w:val="1"/>
      <w:marLeft w:val="0"/>
      <w:marRight w:val="0"/>
      <w:marTop w:val="0"/>
      <w:marBottom w:val="0"/>
      <w:divBdr>
        <w:top w:val="none" w:sz="0" w:space="0" w:color="auto"/>
        <w:left w:val="none" w:sz="0" w:space="0" w:color="auto"/>
        <w:bottom w:val="none" w:sz="0" w:space="0" w:color="auto"/>
        <w:right w:val="none" w:sz="0" w:space="0" w:color="auto"/>
      </w:divBdr>
    </w:div>
    <w:div w:id="914827866">
      <w:bodyDiv w:val="1"/>
      <w:marLeft w:val="0"/>
      <w:marRight w:val="0"/>
      <w:marTop w:val="0"/>
      <w:marBottom w:val="0"/>
      <w:divBdr>
        <w:top w:val="none" w:sz="0" w:space="0" w:color="auto"/>
        <w:left w:val="none" w:sz="0" w:space="0" w:color="auto"/>
        <w:bottom w:val="none" w:sz="0" w:space="0" w:color="auto"/>
        <w:right w:val="none" w:sz="0" w:space="0" w:color="auto"/>
      </w:divBdr>
    </w:div>
    <w:div w:id="914896089">
      <w:bodyDiv w:val="1"/>
      <w:marLeft w:val="0"/>
      <w:marRight w:val="0"/>
      <w:marTop w:val="0"/>
      <w:marBottom w:val="0"/>
      <w:divBdr>
        <w:top w:val="none" w:sz="0" w:space="0" w:color="auto"/>
        <w:left w:val="none" w:sz="0" w:space="0" w:color="auto"/>
        <w:bottom w:val="none" w:sz="0" w:space="0" w:color="auto"/>
        <w:right w:val="none" w:sz="0" w:space="0" w:color="auto"/>
      </w:divBdr>
    </w:div>
    <w:div w:id="914898801">
      <w:bodyDiv w:val="1"/>
      <w:marLeft w:val="0"/>
      <w:marRight w:val="0"/>
      <w:marTop w:val="0"/>
      <w:marBottom w:val="0"/>
      <w:divBdr>
        <w:top w:val="none" w:sz="0" w:space="0" w:color="auto"/>
        <w:left w:val="none" w:sz="0" w:space="0" w:color="auto"/>
        <w:bottom w:val="none" w:sz="0" w:space="0" w:color="auto"/>
        <w:right w:val="none" w:sz="0" w:space="0" w:color="auto"/>
      </w:divBdr>
    </w:div>
    <w:div w:id="915092683">
      <w:bodyDiv w:val="1"/>
      <w:marLeft w:val="0"/>
      <w:marRight w:val="0"/>
      <w:marTop w:val="0"/>
      <w:marBottom w:val="0"/>
      <w:divBdr>
        <w:top w:val="none" w:sz="0" w:space="0" w:color="auto"/>
        <w:left w:val="none" w:sz="0" w:space="0" w:color="auto"/>
        <w:bottom w:val="none" w:sz="0" w:space="0" w:color="auto"/>
        <w:right w:val="none" w:sz="0" w:space="0" w:color="auto"/>
      </w:divBdr>
    </w:div>
    <w:div w:id="915554196">
      <w:bodyDiv w:val="1"/>
      <w:marLeft w:val="0"/>
      <w:marRight w:val="0"/>
      <w:marTop w:val="0"/>
      <w:marBottom w:val="0"/>
      <w:divBdr>
        <w:top w:val="none" w:sz="0" w:space="0" w:color="auto"/>
        <w:left w:val="none" w:sz="0" w:space="0" w:color="auto"/>
        <w:bottom w:val="none" w:sz="0" w:space="0" w:color="auto"/>
        <w:right w:val="none" w:sz="0" w:space="0" w:color="auto"/>
      </w:divBdr>
    </w:div>
    <w:div w:id="915748674">
      <w:bodyDiv w:val="1"/>
      <w:marLeft w:val="0"/>
      <w:marRight w:val="0"/>
      <w:marTop w:val="0"/>
      <w:marBottom w:val="0"/>
      <w:divBdr>
        <w:top w:val="none" w:sz="0" w:space="0" w:color="auto"/>
        <w:left w:val="none" w:sz="0" w:space="0" w:color="auto"/>
        <w:bottom w:val="none" w:sz="0" w:space="0" w:color="auto"/>
        <w:right w:val="none" w:sz="0" w:space="0" w:color="auto"/>
      </w:divBdr>
    </w:div>
    <w:div w:id="915938367">
      <w:bodyDiv w:val="1"/>
      <w:marLeft w:val="0"/>
      <w:marRight w:val="0"/>
      <w:marTop w:val="0"/>
      <w:marBottom w:val="0"/>
      <w:divBdr>
        <w:top w:val="none" w:sz="0" w:space="0" w:color="auto"/>
        <w:left w:val="none" w:sz="0" w:space="0" w:color="auto"/>
        <w:bottom w:val="none" w:sz="0" w:space="0" w:color="auto"/>
        <w:right w:val="none" w:sz="0" w:space="0" w:color="auto"/>
      </w:divBdr>
    </w:div>
    <w:div w:id="915938861">
      <w:bodyDiv w:val="1"/>
      <w:marLeft w:val="0"/>
      <w:marRight w:val="0"/>
      <w:marTop w:val="0"/>
      <w:marBottom w:val="0"/>
      <w:divBdr>
        <w:top w:val="none" w:sz="0" w:space="0" w:color="auto"/>
        <w:left w:val="none" w:sz="0" w:space="0" w:color="auto"/>
        <w:bottom w:val="none" w:sz="0" w:space="0" w:color="auto"/>
        <w:right w:val="none" w:sz="0" w:space="0" w:color="auto"/>
      </w:divBdr>
    </w:div>
    <w:div w:id="915941335">
      <w:bodyDiv w:val="1"/>
      <w:marLeft w:val="0"/>
      <w:marRight w:val="0"/>
      <w:marTop w:val="0"/>
      <w:marBottom w:val="0"/>
      <w:divBdr>
        <w:top w:val="none" w:sz="0" w:space="0" w:color="auto"/>
        <w:left w:val="none" w:sz="0" w:space="0" w:color="auto"/>
        <w:bottom w:val="none" w:sz="0" w:space="0" w:color="auto"/>
        <w:right w:val="none" w:sz="0" w:space="0" w:color="auto"/>
      </w:divBdr>
    </w:div>
    <w:div w:id="915942643">
      <w:bodyDiv w:val="1"/>
      <w:marLeft w:val="0"/>
      <w:marRight w:val="0"/>
      <w:marTop w:val="0"/>
      <w:marBottom w:val="0"/>
      <w:divBdr>
        <w:top w:val="none" w:sz="0" w:space="0" w:color="auto"/>
        <w:left w:val="none" w:sz="0" w:space="0" w:color="auto"/>
        <w:bottom w:val="none" w:sz="0" w:space="0" w:color="auto"/>
        <w:right w:val="none" w:sz="0" w:space="0" w:color="auto"/>
      </w:divBdr>
    </w:div>
    <w:div w:id="916011709">
      <w:bodyDiv w:val="1"/>
      <w:marLeft w:val="0"/>
      <w:marRight w:val="0"/>
      <w:marTop w:val="0"/>
      <w:marBottom w:val="0"/>
      <w:divBdr>
        <w:top w:val="none" w:sz="0" w:space="0" w:color="auto"/>
        <w:left w:val="none" w:sz="0" w:space="0" w:color="auto"/>
        <w:bottom w:val="none" w:sz="0" w:space="0" w:color="auto"/>
        <w:right w:val="none" w:sz="0" w:space="0" w:color="auto"/>
      </w:divBdr>
    </w:div>
    <w:div w:id="916089411">
      <w:bodyDiv w:val="1"/>
      <w:marLeft w:val="0"/>
      <w:marRight w:val="0"/>
      <w:marTop w:val="0"/>
      <w:marBottom w:val="0"/>
      <w:divBdr>
        <w:top w:val="none" w:sz="0" w:space="0" w:color="auto"/>
        <w:left w:val="none" w:sz="0" w:space="0" w:color="auto"/>
        <w:bottom w:val="none" w:sz="0" w:space="0" w:color="auto"/>
        <w:right w:val="none" w:sz="0" w:space="0" w:color="auto"/>
      </w:divBdr>
    </w:div>
    <w:div w:id="916093492">
      <w:bodyDiv w:val="1"/>
      <w:marLeft w:val="0"/>
      <w:marRight w:val="0"/>
      <w:marTop w:val="0"/>
      <w:marBottom w:val="0"/>
      <w:divBdr>
        <w:top w:val="none" w:sz="0" w:space="0" w:color="auto"/>
        <w:left w:val="none" w:sz="0" w:space="0" w:color="auto"/>
        <w:bottom w:val="none" w:sz="0" w:space="0" w:color="auto"/>
        <w:right w:val="none" w:sz="0" w:space="0" w:color="auto"/>
      </w:divBdr>
    </w:div>
    <w:div w:id="916093842">
      <w:bodyDiv w:val="1"/>
      <w:marLeft w:val="0"/>
      <w:marRight w:val="0"/>
      <w:marTop w:val="0"/>
      <w:marBottom w:val="0"/>
      <w:divBdr>
        <w:top w:val="none" w:sz="0" w:space="0" w:color="auto"/>
        <w:left w:val="none" w:sz="0" w:space="0" w:color="auto"/>
        <w:bottom w:val="none" w:sz="0" w:space="0" w:color="auto"/>
        <w:right w:val="none" w:sz="0" w:space="0" w:color="auto"/>
      </w:divBdr>
    </w:div>
    <w:div w:id="916208843">
      <w:bodyDiv w:val="1"/>
      <w:marLeft w:val="0"/>
      <w:marRight w:val="0"/>
      <w:marTop w:val="0"/>
      <w:marBottom w:val="0"/>
      <w:divBdr>
        <w:top w:val="none" w:sz="0" w:space="0" w:color="auto"/>
        <w:left w:val="none" w:sz="0" w:space="0" w:color="auto"/>
        <w:bottom w:val="none" w:sz="0" w:space="0" w:color="auto"/>
        <w:right w:val="none" w:sz="0" w:space="0" w:color="auto"/>
      </w:divBdr>
    </w:div>
    <w:div w:id="916209834">
      <w:bodyDiv w:val="1"/>
      <w:marLeft w:val="0"/>
      <w:marRight w:val="0"/>
      <w:marTop w:val="0"/>
      <w:marBottom w:val="0"/>
      <w:divBdr>
        <w:top w:val="none" w:sz="0" w:space="0" w:color="auto"/>
        <w:left w:val="none" w:sz="0" w:space="0" w:color="auto"/>
        <w:bottom w:val="none" w:sz="0" w:space="0" w:color="auto"/>
        <w:right w:val="none" w:sz="0" w:space="0" w:color="auto"/>
      </w:divBdr>
    </w:div>
    <w:div w:id="916210315">
      <w:bodyDiv w:val="1"/>
      <w:marLeft w:val="0"/>
      <w:marRight w:val="0"/>
      <w:marTop w:val="0"/>
      <w:marBottom w:val="0"/>
      <w:divBdr>
        <w:top w:val="none" w:sz="0" w:space="0" w:color="auto"/>
        <w:left w:val="none" w:sz="0" w:space="0" w:color="auto"/>
        <w:bottom w:val="none" w:sz="0" w:space="0" w:color="auto"/>
        <w:right w:val="none" w:sz="0" w:space="0" w:color="auto"/>
      </w:divBdr>
    </w:div>
    <w:div w:id="916472942">
      <w:bodyDiv w:val="1"/>
      <w:marLeft w:val="0"/>
      <w:marRight w:val="0"/>
      <w:marTop w:val="0"/>
      <w:marBottom w:val="0"/>
      <w:divBdr>
        <w:top w:val="none" w:sz="0" w:space="0" w:color="auto"/>
        <w:left w:val="none" w:sz="0" w:space="0" w:color="auto"/>
        <w:bottom w:val="none" w:sz="0" w:space="0" w:color="auto"/>
        <w:right w:val="none" w:sz="0" w:space="0" w:color="auto"/>
      </w:divBdr>
    </w:div>
    <w:div w:id="916593960">
      <w:bodyDiv w:val="1"/>
      <w:marLeft w:val="0"/>
      <w:marRight w:val="0"/>
      <w:marTop w:val="0"/>
      <w:marBottom w:val="0"/>
      <w:divBdr>
        <w:top w:val="none" w:sz="0" w:space="0" w:color="auto"/>
        <w:left w:val="none" w:sz="0" w:space="0" w:color="auto"/>
        <w:bottom w:val="none" w:sz="0" w:space="0" w:color="auto"/>
        <w:right w:val="none" w:sz="0" w:space="0" w:color="auto"/>
      </w:divBdr>
    </w:div>
    <w:div w:id="916672718">
      <w:bodyDiv w:val="1"/>
      <w:marLeft w:val="0"/>
      <w:marRight w:val="0"/>
      <w:marTop w:val="0"/>
      <w:marBottom w:val="0"/>
      <w:divBdr>
        <w:top w:val="none" w:sz="0" w:space="0" w:color="auto"/>
        <w:left w:val="none" w:sz="0" w:space="0" w:color="auto"/>
        <w:bottom w:val="none" w:sz="0" w:space="0" w:color="auto"/>
        <w:right w:val="none" w:sz="0" w:space="0" w:color="auto"/>
      </w:divBdr>
    </w:div>
    <w:div w:id="916859916">
      <w:bodyDiv w:val="1"/>
      <w:marLeft w:val="0"/>
      <w:marRight w:val="0"/>
      <w:marTop w:val="0"/>
      <w:marBottom w:val="0"/>
      <w:divBdr>
        <w:top w:val="none" w:sz="0" w:space="0" w:color="auto"/>
        <w:left w:val="none" w:sz="0" w:space="0" w:color="auto"/>
        <w:bottom w:val="none" w:sz="0" w:space="0" w:color="auto"/>
        <w:right w:val="none" w:sz="0" w:space="0" w:color="auto"/>
      </w:divBdr>
    </w:div>
    <w:div w:id="916866034">
      <w:bodyDiv w:val="1"/>
      <w:marLeft w:val="0"/>
      <w:marRight w:val="0"/>
      <w:marTop w:val="0"/>
      <w:marBottom w:val="0"/>
      <w:divBdr>
        <w:top w:val="none" w:sz="0" w:space="0" w:color="auto"/>
        <w:left w:val="none" w:sz="0" w:space="0" w:color="auto"/>
        <w:bottom w:val="none" w:sz="0" w:space="0" w:color="auto"/>
        <w:right w:val="none" w:sz="0" w:space="0" w:color="auto"/>
      </w:divBdr>
    </w:div>
    <w:div w:id="917058952">
      <w:bodyDiv w:val="1"/>
      <w:marLeft w:val="0"/>
      <w:marRight w:val="0"/>
      <w:marTop w:val="0"/>
      <w:marBottom w:val="0"/>
      <w:divBdr>
        <w:top w:val="none" w:sz="0" w:space="0" w:color="auto"/>
        <w:left w:val="none" w:sz="0" w:space="0" w:color="auto"/>
        <w:bottom w:val="none" w:sz="0" w:space="0" w:color="auto"/>
        <w:right w:val="none" w:sz="0" w:space="0" w:color="auto"/>
      </w:divBdr>
    </w:div>
    <w:div w:id="917060299">
      <w:bodyDiv w:val="1"/>
      <w:marLeft w:val="0"/>
      <w:marRight w:val="0"/>
      <w:marTop w:val="0"/>
      <w:marBottom w:val="0"/>
      <w:divBdr>
        <w:top w:val="none" w:sz="0" w:space="0" w:color="auto"/>
        <w:left w:val="none" w:sz="0" w:space="0" w:color="auto"/>
        <w:bottom w:val="none" w:sz="0" w:space="0" w:color="auto"/>
        <w:right w:val="none" w:sz="0" w:space="0" w:color="auto"/>
      </w:divBdr>
    </w:div>
    <w:div w:id="917209046">
      <w:bodyDiv w:val="1"/>
      <w:marLeft w:val="0"/>
      <w:marRight w:val="0"/>
      <w:marTop w:val="0"/>
      <w:marBottom w:val="0"/>
      <w:divBdr>
        <w:top w:val="none" w:sz="0" w:space="0" w:color="auto"/>
        <w:left w:val="none" w:sz="0" w:space="0" w:color="auto"/>
        <w:bottom w:val="none" w:sz="0" w:space="0" w:color="auto"/>
        <w:right w:val="none" w:sz="0" w:space="0" w:color="auto"/>
      </w:divBdr>
    </w:div>
    <w:div w:id="917524083">
      <w:bodyDiv w:val="1"/>
      <w:marLeft w:val="0"/>
      <w:marRight w:val="0"/>
      <w:marTop w:val="0"/>
      <w:marBottom w:val="0"/>
      <w:divBdr>
        <w:top w:val="none" w:sz="0" w:space="0" w:color="auto"/>
        <w:left w:val="none" w:sz="0" w:space="0" w:color="auto"/>
        <w:bottom w:val="none" w:sz="0" w:space="0" w:color="auto"/>
        <w:right w:val="none" w:sz="0" w:space="0" w:color="auto"/>
      </w:divBdr>
    </w:div>
    <w:div w:id="917595633">
      <w:bodyDiv w:val="1"/>
      <w:marLeft w:val="0"/>
      <w:marRight w:val="0"/>
      <w:marTop w:val="0"/>
      <w:marBottom w:val="0"/>
      <w:divBdr>
        <w:top w:val="none" w:sz="0" w:space="0" w:color="auto"/>
        <w:left w:val="none" w:sz="0" w:space="0" w:color="auto"/>
        <w:bottom w:val="none" w:sz="0" w:space="0" w:color="auto"/>
        <w:right w:val="none" w:sz="0" w:space="0" w:color="auto"/>
      </w:divBdr>
    </w:div>
    <w:div w:id="917978848">
      <w:bodyDiv w:val="1"/>
      <w:marLeft w:val="0"/>
      <w:marRight w:val="0"/>
      <w:marTop w:val="0"/>
      <w:marBottom w:val="0"/>
      <w:divBdr>
        <w:top w:val="none" w:sz="0" w:space="0" w:color="auto"/>
        <w:left w:val="none" w:sz="0" w:space="0" w:color="auto"/>
        <w:bottom w:val="none" w:sz="0" w:space="0" w:color="auto"/>
        <w:right w:val="none" w:sz="0" w:space="0" w:color="auto"/>
      </w:divBdr>
    </w:div>
    <w:div w:id="918052878">
      <w:bodyDiv w:val="1"/>
      <w:marLeft w:val="0"/>
      <w:marRight w:val="0"/>
      <w:marTop w:val="0"/>
      <w:marBottom w:val="0"/>
      <w:divBdr>
        <w:top w:val="none" w:sz="0" w:space="0" w:color="auto"/>
        <w:left w:val="none" w:sz="0" w:space="0" w:color="auto"/>
        <w:bottom w:val="none" w:sz="0" w:space="0" w:color="auto"/>
        <w:right w:val="none" w:sz="0" w:space="0" w:color="auto"/>
      </w:divBdr>
    </w:div>
    <w:div w:id="918174725">
      <w:bodyDiv w:val="1"/>
      <w:marLeft w:val="0"/>
      <w:marRight w:val="0"/>
      <w:marTop w:val="0"/>
      <w:marBottom w:val="0"/>
      <w:divBdr>
        <w:top w:val="none" w:sz="0" w:space="0" w:color="auto"/>
        <w:left w:val="none" w:sz="0" w:space="0" w:color="auto"/>
        <w:bottom w:val="none" w:sz="0" w:space="0" w:color="auto"/>
        <w:right w:val="none" w:sz="0" w:space="0" w:color="auto"/>
      </w:divBdr>
    </w:div>
    <w:div w:id="918291650">
      <w:bodyDiv w:val="1"/>
      <w:marLeft w:val="0"/>
      <w:marRight w:val="0"/>
      <w:marTop w:val="0"/>
      <w:marBottom w:val="0"/>
      <w:divBdr>
        <w:top w:val="none" w:sz="0" w:space="0" w:color="auto"/>
        <w:left w:val="none" w:sz="0" w:space="0" w:color="auto"/>
        <w:bottom w:val="none" w:sz="0" w:space="0" w:color="auto"/>
        <w:right w:val="none" w:sz="0" w:space="0" w:color="auto"/>
      </w:divBdr>
    </w:div>
    <w:div w:id="918945945">
      <w:bodyDiv w:val="1"/>
      <w:marLeft w:val="0"/>
      <w:marRight w:val="0"/>
      <w:marTop w:val="0"/>
      <w:marBottom w:val="0"/>
      <w:divBdr>
        <w:top w:val="none" w:sz="0" w:space="0" w:color="auto"/>
        <w:left w:val="none" w:sz="0" w:space="0" w:color="auto"/>
        <w:bottom w:val="none" w:sz="0" w:space="0" w:color="auto"/>
        <w:right w:val="none" w:sz="0" w:space="0" w:color="auto"/>
      </w:divBdr>
    </w:div>
    <w:div w:id="918978269">
      <w:bodyDiv w:val="1"/>
      <w:marLeft w:val="0"/>
      <w:marRight w:val="0"/>
      <w:marTop w:val="0"/>
      <w:marBottom w:val="0"/>
      <w:divBdr>
        <w:top w:val="none" w:sz="0" w:space="0" w:color="auto"/>
        <w:left w:val="none" w:sz="0" w:space="0" w:color="auto"/>
        <w:bottom w:val="none" w:sz="0" w:space="0" w:color="auto"/>
        <w:right w:val="none" w:sz="0" w:space="0" w:color="auto"/>
      </w:divBdr>
    </w:div>
    <w:div w:id="919480829">
      <w:bodyDiv w:val="1"/>
      <w:marLeft w:val="0"/>
      <w:marRight w:val="0"/>
      <w:marTop w:val="0"/>
      <w:marBottom w:val="0"/>
      <w:divBdr>
        <w:top w:val="none" w:sz="0" w:space="0" w:color="auto"/>
        <w:left w:val="none" w:sz="0" w:space="0" w:color="auto"/>
        <w:bottom w:val="none" w:sz="0" w:space="0" w:color="auto"/>
        <w:right w:val="none" w:sz="0" w:space="0" w:color="auto"/>
      </w:divBdr>
    </w:div>
    <w:div w:id="919564318">
      <w:bodyDiv w:val="1"/>
      <w:marLeft w:val="0"/>
      <w:marRight w:val="0"/>
      <w:marTop w:val="0"/>
      <w:marBottom w:val="0"/>
      <w:divBdr>
        <w:top w:val="none" w:sz="0" w:space="0" w:color="auto"/>
        <w:left w:val="none" w:sz="0" w:space="0" w:color="auto"/>
        <w:bottom w:val="none" w:sz="0" w:space="0" w:color="auto"/>
        <w:right w:val="none" w:sz="0" w:space="0" w:color="auto"/>
      </w:divBdr>
    </w:div>
    <w:div w:id="919753086">
      <w:bodyDiv w:val="1"/>
      <w:marLeft w:val="0"/>
      <w:marRight w:val="0"/>
      <w:marTop w:val="0"/>
      <w:marBottom w:val="0"/>
      <w:divBdr>
        <w:top w:val="none" w:sz="0" w:space="0" w:color="auto"/>
        <w:left w:val="none" w:sz="0" w:space="0" w:color="auto"/>
        <w:bottom w:val="none" w:sz="0" w:space="0" w:color="auto"/>
        <w:right w:val="none" w:sz="0" w:space="0" w:color="auto"/>
      </w:divBdr>
    </w:div>
    <w:div w:id="919826652">
      <w:bodyDiv w:val="1"/>
      <w:marLeft w:val="0"/>
      <w:marRight w:val="0"/>
      <w:marTop w:val="0"/>
      <w:marBottom w:val="0"/>
      <w:divBdr>
        <w:top w:val="none" w:sz="0" w:space="0" w:color="auto"/>
        <w:left w:val="none" w:sz="0" w:space="0" w:color="auto"/>
        <w:bottom w:val="none" w:sz="0" w:space="0" w:color="auto"/>
        <w:right w:val="none" w:sz="0" w:space="0" w:color="auto"/>
      </w:divBdr>
    </w:div>
    <w:div w:id="919828554">
      <w:bodyDiv w:val="1"/>
      <w:marLeft w:val="0"/>
      <w:marRight w:val="0"/>
      <w:marTop w:val="0"/>
      <w:marBottom w:val="0"/>
      <w:divBdr>
        <w:top w:val="none" w:sz="0" w:space="0" w:color="auto"/>
        <w:left w:val="none" w:sz="0" w:space="0" w:color="auto"/>
        <w:bottom w:val="none" w:sz="0" w:space="0" w:color="auto"/>
        <w:right w:val="none" w:sz="0" w:space="0" w:color="auto"/>
      </w:divBdr>
    </w:div>
    <w:div w:id="919871862">
      <w:bodyDiv w:val="1"/>
      <w:marLeft w:val="0"/>
      <w:marRight w:val="0"/>
      <w:marTop w:val="0"/>
      <w:marBottom w:val="0"/>
      <w:divBdr>
        <w:top w:val="none" w:sz="0" w:space="0" w:color="auto"/>
        <w:left w:val="none" w:sz="0" w:space="0" w:color="auto"/>
        <w:bottom w:val="none" w:sz="0" w:space="0" w:color="auto"/>
        <w:right w:val="none" w:sz="0" w:space="0" w:color="auto"/>
      </w:divBdr>
    </w:div>
    <w:div w:id="920137495">
      <w:bodyDiv w:val="1"/>
      <w:marLeft w:val="0"/>
      <w:marRight w:val="0"/>
      <w:marTop w:val="0"/>
      <w:marBottom w:val="0"/>
      <w:divBdr>
        <w:top w:val="none" w:sz="0" w:space="0" w:color="auto"/>
        <w:left w:val="none" w:sz="0" w:space="0" w:color="auto"/>
        <w:bottom w:val="none" w:sz="0" w:space="0" w:color="auto"/>
        <w:right w:val="none" w:sz="0" w:space="0" w:color="auto"/>
      </w:divBdr>
    </w:div>
    <w:div w:id="920287201">
      <w:bodyDiv w:val="1"/>
      <w:marLeft w:val="0"/>
      <w:marRight w:val="0"/>
      <w:marTop w:val="0"/>
      <w:marBottom w:val="0"/>
      <w:divBdr>
        <w:top w:val="none" w:sz="0" w:space="0" w:color="auto"/>
        <w:left w:val="none" w:sz="0" w:space="0" w:color="auto"/>
        <w:bottom w:val="none" w:sz="0" w:space="0" w:color="auto"/>
        <w:right w:val="none" w:sz="0" w:space="0" w:color="auto"/>
      </w:divBdr>
    </w:div>
    <w:div w:id="920329771">
      <w:bodyDiv w:val="1"/>
      <w:marLeft w:val="0"/>
      <w:marRight w:val="0"/>
      <w:marTop w:val="0"/>
      <w:marBottom w:val="0"/>
      <w:divBdr>
        <w:top w:val="none" w:sz="0" w:space="0" w:color="auto"/>
        <w:left w:val="none" w:sz="0" w:space="0" w:color="auto"/>
        <w:bottom w:val="none" w:sz="0" w:space="0" w:color="auto"/>
        <w:right w:val="none" w:sz="0" w:space="0" w:color="auto"/>
      </w:divBdr>
    </w:div>
    <w:div w:id="920410212">
      <w:bodyDiv w:val="1"/>
      <w:marLeft w:val="0"/>
      <w:marRight w:val="0"/>
      <w:marTop w:val="0"/>
      <w:marBottom w:val="0"/>
      <w:divBdr>
        <w:top w:val="none" w:sz="0" w:space="0" w:color="auto"/>
        <w:left w:val="none" w:sz="0" w:space="0" w:color="auto"/>
        <w:bottom w:val="none" w:sz="0" w:space="0" w:color="auto"/>
        <w:right w:val="none" w:sz="0" w:space="0" w:color="auto"/>
      </w:divBdr>
    </w:div>
    <w:div w:id="920479902">
      <w:bodyDiv w:val="1"/>
      <w:marLeft w:val="0"/>
      <w:marRight w:val="0"/>
      <w:marTop w:val="0"/>
      <w:marBottom w:val="0"/>
      <w:divBdr>
        <w:top w:val="none" w:sz="0" w:space="0" w:color="auto"/>
        <w:left w:val="none" w:sz="0" w:space="0" w:color="auto"/>
        <w:bottom w:val="none" w:sz="0" w:space="0" w:color="auto"/>
        <w:right w:val="none" w:sz="0" w:space="0" w:color="auto"/>
      </w:divBdr>
    </w:div>
    <w:div w:id="920483464">
      <w:bodyDiv w:val="1"/>
      <w:marLeft w:val="0"/>
      <w:marRight w:val="0"/>
      <w:marTop w:val="0"/>
      <w:marBottom w:val="0"/>
      <w:divBdr>
        <w:top w:val="none" w:sz="0" w:space="0" w:color="auto"/>
        <w:left w:val="none" w:sz="0" w:space="0" w:color="auto"/>
        <w:bottom w:val="none" w:sz="0" w:space="0" w:color="auto"/>
        <w:right w:val="none" w:sz="0" w:space="0" w:color="auto"/>
      </w:divBdr>
    </w:div>
    <w:div w:id="920523991">
      <w:bodyDiv w:val="1"/>
      <w:marLeft w:val="0"/>
      <w:marRight w:val="0"/>
      <w:marTop w:val="0"/>
      <w:marBottom w:val="0"/>
      <w:divBdr>
        <w:top w:val="none" w:sz="0" w:space="0" w:color="auto"/>
        <w:left w:val="none" w:sz="0" w:space="0" w:color="auto"/>
        <w:bottom w:val="none" w:sz="0" w:space="0" w:color="auto"/>
        <w:right w:val="none" w:sz="0" w:space="0" w:color="auto"/>
      </w:divBdr>
    </w:div>
    <w:div w:id="920531665">
      <w:bodyDiv w:val="1"/>
      <w:marLeft w:val="0"/>
      <w:marRight w:val="0"/>
      <w:marTop w:val="0"/>
      <w:marBottom w:val="0"/>
      <w:divBdr>
        <w:top w:val="none" w:sz="0" w:space="0" w:color="auto"/>
        <w:left w:val="none" w:sz="0" w:space="0" w:color="auto"/>
        <w:bottom w:val="none" w:sz="0" w:space="0" w:color="auto"/>
        <w:right w:val="none" w:sz="0" w:space="0" w:color="auto"/>
      </w:divBdr>
    </w:div>
    <w:div w:id="920679607">
      <w:bodyDiv w:val="1"/>
      <w:marLeft w:val="0"/>
      <w:marRight w:val="0"/>
      <w:marTop w:val="0"/>
      <w:marBottom w:val="0"/>
      <w:divBdr>
        <w:top w:val="none" w:sz="0" w:space="0" w:color="auto"/>
        <w:left w:val="none" w:sz="0" w:space="0" w:color="auto"/>
        <w:bottom w:val="none" w:sz="0" w:space="0" w:color="auto"/>
        <w:right w:val="none" w:sz="0" w:space="0" w:color="auto"/>
      </w:divBdr>
    </w:div>
    <w:div w:id="920721433">
      <w:bodyDiv w:val="1"/>
      <w:marLeft w:val="0"/>
      <w:marRight w:val="0"/>
      <w:marTop w:val="0"/>
      <w:marBottom w:val="0"/>
      <w:divBdr>
        <w:top w:val="none" w:sz="0" w:space="0" w:color="auto"/>
        <w:left w:val="none" w:sz="0" w:space="0" w:color="auto"/>
        <w:bottom w:val="none" w:sz="0" w:space="0" w:color="auto"/>
        <w:right w:val="none" w:sz="0" w:space="0" w:color="auto"/>
      </w:divBdr>
    </w:div>
    <w:div w:id="921331917">
      <w:bodyDiv w:val="1"/>
      <w:marLeft w:val="0"/>
      <w:marRight w:val="0"/>
      <w:marTop w:val="0"/>
      <w:marBottom w:val="0"/>
      <w:divBdr>
        <w:top w:val="none" w:sz="0" w:space="0" w:color="auto"/>
        <w:left w:val="none" w:sz="0" w:space="0" w:color="auto"/>
        <w:bottom w:val="none" w:sz="0" w:space="0" w:color="auto"/>
        <w:right w:val="none" w:sz="0" w:space="0" w:color="auto"/>
      </w:divBdr>
    </w:div>
    <w:div w:id="921379554">
      <w:bodyDiv w:val="1"/>
      <w:marLeft w:val="0"/>
      <w:marRight w:val="0"/>
      <w:marTop w:val="0"/>
      <w:marBottom w:val="0"/>
      <w:divBdr>
        <w:top w:val="none" w:sz="0" w:space="0" w:color="auto"/>
        <w:left w:val="none" w:sz="0" w:space="0" w:color="auto"/>
        <w:bottom w:val="none" w:sz="0" w:space="0" w:color="auto"/>
        <w:right w:val="none" w:sz="0" w:space="0" w:color="auto"/>
      </w:divBdr>
    </w:div>
    <w:div w:id="921451012">
      <w:bodyDiv w:val="1"/>
      <w:marLeft w:val="0"/>
      <w:marRight w:val="0"/>
      <w:marTop w:val="0"/>
      <w:marBottom w:val="0"/>
      <w:divBdr>
        <w:top w:val="none" w:sz="0" w:space="0" w:color="auto"/>
        <w:left w:val="none" w:sz="0" w:space="0" w:color="auto"/>
        <w:bottom w:val="none" w:sz="0" w:space="0" w:color="auto"/>
        <w:right w:val="none" w:sz="0" w:space="0" w:color="auto"/>
      </w:divBdr>
    </w:div>
    <w:div w:id="921528613">
      <w:bodyDiv w:val="1"/>
      <w:marLeft w:val="0"/>
      <w:marRight w:val="0"/>
      <w:marTop w:val="0"/>
      <w:marBottom w:val="0"/>
      <w:divBdr>
        <w:top w:val="none" w:sz="0" w:space="0" w:color="auto"/>
        <w:left w:val="none" w:sz="0" w:space="0" w:color="auto"/>
        <w:bottom w:val="none" w:sz="0" w:space="0" w:color="auto"/>
        <w:right w:val="none" w:sz="0" w:space="0" w:color="auto"/>
      </w:divBdr>
    </w:div>
    <w:div w:id="921531032">
      <w:bodyDiv w:val="1"/>
      <w:marLeft w:val="0"/>
      <w:marRight w:val="0"/>
      <w:marTop w:val="0"/>
      <w:marBottom w:val="0"/>
      <w:divBdr>
        <w:top w:val="none" w:sz="0" w:space="0" w:color="auto"/>
        <w:left w:val="none" w:sz="0" w:space="0" w:color="auto"/>
        <w:bottom w:val="none" w:sz="0" w:space="0" w:color="auto"/>
        <w:right w:val="none" w:sz="0" w:space="0" w:color="auto"/>
      </w:divBdr>
    </w:div>
    <w:div w:id="921567393">
      <w:bodyDiv w:val="1"/>
      <w:marLeft w:val="0"/>
      <w:marRight w:val="0"/>
      <w:marTop w:val="0"/>
      <w:marBottom w:val="0"/>
      <w:divBdr>
        <w:top w:val="none" w:sz="0" w:space="0" w:color="auto"/>
        <w:left w:val="none" w:sz="0" w:space="0" w:color="auto"/>
        <w:bottom w:val="none" w:sz="0" w:space="0" w:color="auto"/>
        <w:right w:val="none" w:sz="0" w:space="0" w:color="auto"/>
      </w:divBdr>
    </w:div>
    <w:div w:id="921568777">
      <w:bodyDiv w:val="1"/>
      <w:marLeft w:val="0"/>
      <w:marRight w:val="0"/>
      <w:marTop w:val="0"/>
      <w:marBottom w:val="0"/>
      <w:divBdr>
        <w:top w:val="none" w:sz="0" w:space="0" w:color="auto"/>
        <w:left w:val="none" w:sz="0" w:space="0" w:color="auto"/>
        <w:bottom w:val="none" w:sz="0" w:space="0" w:color="auto"/>
        <w:right w:val="none" w:sz="0" w:space="0" w:color="auto"/>
      </w:divBdr>
    </w:div>
    <w:div w:id="921569542">
      <w:bodyDiv w:val="1"/>
      <w:marLeft w:val="0"/>
      <w:marRight w:val="0"/>
      <w:marTop w:val="0"/>
      <w:marBottom w:val="0"/>
      <w:divBdr>
        <w:top w:val="none" w:sz="0" w:space="0" w:color="auto"/>
        <w:left w:val="none" w:sz="0" w:space="0" w:color="auto"/>
        <w:bottom w:val="none" w:sz="0" w:space="0" w:color="auto"/>
        <w:right w:val="none" w:sz="0" w:space="0" w:color="auto"/>
      </w:divBdr>
    </w:div>
    <w:div w:id="921719284">
      <w:bodyDiv w:val="1"/>
      <w:marLeft w:val="0"/>
      <w:marRight w:val="0"/>
      <w:marTop w:val="0"/>
      <w:marBottom w:val="0"/>
      <w:divBdr>
        <w:top w:val="none" w:sz="0" w:space="0" w:color="auto"/>
        <w:left w:val="none" w:sz="0" w:space="0" w:color="auto"/>
        <w:bottom w:val="none" w:sz="0" w:space="0" w:color="auto"/>
        <w:right w:val="none" w:sz="0" w:space="0" w:color="auto"/>
      </w:divBdr>
    </w:div>
    <w:div w:id="921835559">
      <w:bodyDiv w:val="1"/>
      <w:marLeft w:val="0"/>
      <w:marRight w:val="0"/>
      <w:marTop w:val="0"/>
      <w:marBottom w:val="0"/>
      <w:divBdr>
        <w:top w:val="none" w:sz="0" w:space="0" w:color="auto"/>
        <w:left w:val="none" w:sz="0" w:space="0" w:color="auto"/>
        <w:bottom w:val="none" w:sz="0" w:space="0" w:color="auto"/>
        <w:right w:val="none" w:sz="0" w:space="0" w:color="auto"/>
      </w:divBdr>
    </w:div>
    <w:div w:id="921840584">
      <w:bodyDiv w:val="1"/>
      <w:marLeft w:val="0"/>
      <w:marRight w:val="0"/>
      <w:marTop w:val="0"/>
      <w:marBottom w:val="0"/>
      <w:divBdr>
        <w:top w:val="none" w:sz="0" w:space="0" w:color="auto"/>
        <w:left w:val="none" w:sz="0" w:space="0" w:color="auto"/>
        <w:bottom w:val="none" w:sz="0" w:space="0" w:color="auto"/>
        <w:right w:val="none" w:sz="0" w:space="0" w:color="auto"/>
      </w:divBdr>
    </w:div>
    <w:div w:id="921910329">
      <w:bodyDiv w:val="1"/>
      <w:marLeft w:val="0"/>
      <w:marRight w:val="0"/>
      <w:marTop w:val="0"/>
      <w:marBottom w:val="0"/>
      <w:divBdr>
        <w:top w:val="none" w:sz="0" w:space="0" w:color="auto"/>
        <w:left w:val="none" w:sz="0" w:space="0" w:color="auto"/>
        <w:bottom w:val="none" w:sz="0" w:space="0" w:color="auto"/>
        <w:right w:val="none" w:sz="0" w:space="0" w:color="auto"/>
      </w:divBdr>
    </w:div>
    <w:div w:id="921992247">
      <w:bodyDiv w:val="1"/>
      <w:marLeft w:val="0"/>
      <w:marRight w:val="0"/>
      <w:marTop w:val="0"/>
      <w:marBottom w:val="0"/>
      <w:divBdr>
        <w:top w:val="none" w:sz="0" w:space="0" w:color="auto"/>
        <w:left w:val="none" w:sz="0" w:space="0" w:color="auto"/>
        <w:bottom w:val="none" w:sz="0" w:space="0" w:color="auto"/>
        <w:right w:val="none" w:sz="0" w:space="0" w:color="auto"/>
      </w:divBdr>
    </w:div>
    <w:div w:id="922224814">
      <w:bodyDiv w:val="1"/>
      <w:marLeft w:val="0"/>
      <w:marRight w:val="0"/>
      <w:marTop w:val="0"/>
      <w:marBottom w:val="0"/>
      <w:divBdr>
        <w:top w:val="none" w:sz="0" w:space="0" w:color="auto"/>
        <w:left w:val="none" w:sz="0" w:space="0" w:color="auto"/>
        <w:bottom w:val="none" w:sz="0" w:space="0" w:color="auto"/>
        <w:right w:val="none" w:sz="0" w:space="0" w:color="auto"/>
      </w:divBdr>
    </w:div>
    <w:div w:id="922226429">
      <w:bodyDiv w:val="1"/>
      <w:marLeft w:val="0"/>
      <w:marRight w:val="0"/>
      <w:marTop w:val="0"/>
      <w:marBottom w:val="0"/>
      <w:divBdr>
        <w:top w:val="none" w:sz="0" w:space="0" w:color="auto"/>
        <w:left w:val="none" w:sz="0" w:space="0" w:color="auto"/>
        <w:bottom w:val="none" w:sz="0" w:space="0" w:color="auto"/>
        <w:right w:val="none" w:sz="0" w:space="0" w:color="auto"/>
      </w:divBdr>
    </w:div>
    <w:div w:id="922420344">
      <w:bodyDiv w:val="1"/>
      <w:marLeft w:val="0"/>
      <w:marRight w:val="0"/>
      <w:marTop w:val="0"/>
      <w:marBottom w:val="0"/>
      <w:divBdr>
        <w:top w:val="none" w:sz="0" w:space="0" w:color="auto"/>
        <w:left w:val="none" w:sz="0" w:space="0" w:color="auto"/>
        <w:bottom w:val="none" w:sz="0" w:space="0" w:color="auto"/>
        <w:right w:val="none" w:sz="0" w:space="0" w:color="auto"/>
      </w:divBdr>
    </w:div>
    <w:div w:id="922490984">
      <w:bodyDiv w:val="1"/>
      <w:marLeft w:val="0"/>
      <w:marRight w:val="0"/>
      <w:marTop w:val="0"/>
      <w:marBottom w:val="0"/>
      <w:divBdr>
        <w:top w:val="none" w:sz="0" w:space="0" w:color="auto"/>
        <w:left w:val="none" w:sz="0" w:space="0" w:color="auto"/>
        <w:bottom w:val="none" w:sz="0" w:space="0" w:color="auto"/>
        <w:right w:val="none" w:sz="0" w:space="0" w:color="auto"/>
      </w:divBdr>
    </w:div>
    <w:div w:id="922565322">
      <w:bodyDiv w:val="1"/>
      <w:marLeft w:val="0"/>
      <w:marRight w:val="0"/>
      <w:marTop w:val="0"/>
      <w:marBottom w:val="0"/>
      <w:divBdr>
        <w:top w:val="none" w:sz="0" w:space="0" w:color="auto"/>
        <w:left w:val="none" w:sz="0" w:space="0" w:color="auto"/>
        <w:bottom w:val="none" w:sz="0" w:space="0" w:color="auto"/>
        <w:right w:val="none" w:sz="0" w:space="0" w:color="auto"/>
      </w:divBdr>
    </w:div>
    <w:div w:id="922762855">
      <w:bodyDiv w:val="1"/>
      <w:marLeft w:val="0"/>
      <w:marRight w:val="0"/>
      <w:marTop w:val="0"/>
      <w:marBottom w:val="0"/>
      <w:divBdr>
        <w:top w:val="none" w:sz="0" w:space="0" w:color="auto"/>
        <w:left w:val="none" w:sz="0" w:space="0" w:color="auto"/>
        <w:bottom w:val="none" w:sz="0" w:space="0" w:color="auto"/>
        <w:right w:val="none" w:sz="0" w:space="0" w:color="auto"/>
      </w:divBdr>
    </w:div>
    <w:div w:id="922764912">
      <w:bodyDiv w:val="1"/>
      <w:marLeft w:val="0"/>
      <w:marRight w:val="0"/>
      <w:marTop w:val="0"/>
      <w:marBottom w:val="0"/>
      <w:divBdr>
        <w:top w:val="none" w:sz="0" w:space="0" w:color="auto"/>
        <w:left w:val="none" w:sz="0" w:space="0" w:color="auto"/>
        <w:bottom w:val="none" w:sz="0" w:space="0" w:color="auto"/>
        <w:right w:val="none" w:sz="0" w:space="0" w:color="auto"/>
      </w:divBdr>
    </w:div>
    <w:div w:id="922882972">
      <w:bodyDiv w:val="1"/>
      <w:marLeft w:val="0"/>
      <w:marRight w:val="0"/>
      <w:marTop w:val="0"/>
      <w:marBottom w:val="0"/>
      <w:divBdr>
        <w:top w:val="none" w:sz="0" w:space="0" w:color="auto"/>
        <w:left w:val="none" w:sz="0" w:space="0" w:color="auto"/>
        <w:bottom w:val="none" w:sz="0" w:space="0" w:color="auto"/>
        <w:right w:val="none" w:sz="0" w:space="0" w:color="auto"/>
      </w:divBdr>
    </w:div>
    <w:div w:id="922909533">
      <w:bodyDiv w:val="1"/>
      <w:marLeft w:val="0"/>
      <w:marRight w:val="0"/>
      <w:marTop w:val="0"/>
      <w:marBottom w:val="0"/>
      <w:divBdr>
        <w:top w:val="none" w:sz="0" w:space="0" w:color="auto"/>
        <w:left w:val="none" w:sz="0" w:space="0" w:color="auto"/>
        <w:bottom w:val="none" w:sz="0" w:space="0" w:color="auto"/>
        <w:right w:val="none" w:sz="0" w:space="0" w:color="auto"/>
      </w:divBdr>
    </w:div>
    <w:div w:id="922954766">
      <w:bodyDiv w:val="1"/>
      <w:marLeft w:val="0"/>
      <w:marRight w:val="0"/>
      <w:marTop w:val="0"/>
      <w:marBottom w:val="0"/>
      <w:divBdr>
        <w:top w:val="none" w:sz="0" w:space="0" w:color="auto"/>
        <w:left w:val="none" w:sz="0" w:space="0" w:color="auto"/>
        <w:bottom w:val="none" w:sz="0" w:space="0" w:color="auto"/>
        <w:right w:val="none" w:sz="0" w:space="0" w:color="auto"/>
      </w:divBdr>
    </w:div>
    <w:div w:id="922959384">
      <w:bodyDiv w:val="1"/>
      <w:marLeft w:val="0"/>
      <w:marRight w:val="0"/>
      <w:marTop w:val="0"/>
      <w:marBottom w:val="0"/>
      <w:divBdr>
        <w:top w:val="none" w:sz="0" w:space="0" w:color="auto"/>
        <w:left w:val="none" w:sz="0" w:space="0" w:color="auto"/>
        <w:bottom w:val="none" w:sz="0" w:space="0" w:color="auto"/>
        <w:right w:val="none" w:sz="0" w:space="0" w:color="auto"/>
      </w:divBdr>
    </w:div>
    <w:div w:id="923224035">
      <w:bodyDiv w:val="1"/>
      <w:marLeft w:val="0"/>
      <w:marRight w:val="0"/>
      <w:marTop w:val="0"/>
      <w:marBottom w:val="0"/>
      <w:divBdr>
        <w:top w:val="none" w:sz="0" w:space="0" w:color="auto"/>
        <w:left w:val="none" w:sz="0" w:space="0" w:color="auto"/>
        <w:bottom w:val="none" w:sz="0" w:space="0" w:color="auto"/>
        <w:right w:val="none" w:sz="0" w:space="0" w:color="auto"/>
      </w:divBdr>
    </w:div>
    <w:div w:id="923227987">
      <w:bodyDiv w:val="1"/>
      <w:marLeft w:val="0"/>
      <w:marRight w:val="0"/>
      <w:marTop w:val="0"/>
      <w:marBottom w:val="0"/>
      <w:divBdr>
        <w:top w:val="none" w:sz="0" w:space="0" w:color="auto"/>
        <w:left w:val="none" w:sz="0" w:space="0" w:color="auto"/>
        <w:bottom w:val="none" w:sz="0" w:space="0" w:color="auto"/>
        <w:right w:val="none" w:sz="0" w:space="0" w:color="auto"/>
      </w:divBdr>
    </w:div>
    <w:div w:id="923417198">
      <w:bodyDiv w:val="1"/>
      <w:marLeft w:val="0"/>
      <w:marRight w:val="0"/>
      <w:marTop w:val="0"/>
      <w:marBottom w:val="0"/>
      <w:divBdr>
        <w:top w:val="none" w:sz="0" w:space="0" w:color="auto"/>
        <w:left w:val="none" w:sz="0" w:space="0" w:color="auto"/>
        <w:bottom w:val="none" w:sz="0" w:space="0" w:color="auto"/>
        <w:right w:val="none" w:sz="0" w:space="0" w:color="auto"/>
      </w:divBdr>
    </w:div>
    <w:div w:id="923536121">
      <w:bodyDiv w:val="1"/>
      <w:marLeft w:val="0"/>
      <w:marRight w:val="0"/>
      <w:marTop w:val="0"/>
      <w:marBottom w:val="0"/>
      <w:divBdr>
        <w:top w:val="none" w:sz="0" w:space="0" w:color="auto"/>
        <w:left w:val="none" w:sz="0" w:space="0" w:color="auto"/>
        <w:bottom w:val="none" w:sz="0" w:space="0" w:color="auto"/>
        <w:right w:val="none" w:sz="0" w:space="0" w:color="auto"/>
      </w:divBdr>
    </w:div>
    <w:div w:id="923761993">
      <w:bodyDiv w:val="1"/>
      <w:marLeft w:val="0"/>
      <w:marRight w:val="0"/>
      <w:marTop w:val="0"/>
      <w:marBottom w:val="0"/>
      <w:divBdr>
        <w:top w:val="none" w:sz="0" w:space="0" w:color="auto"/>
        <w:left w:val="none" w:sz="0" w:space="0" w:color="auto"/>
        <w:bottom w:val="none" w:sz="0" w:space="0" w:color="auto"/>
        <w:right w:val="none" w:sz="0" w:space="0" w:color="auto"/>
      </w:divBdr>
    </w:div>
    <w:div w:id="923800033">
      <w:bodyDiv w:val="1"/>
      <w:marLeft w:val="0"/>
      <w:marRight w:val="0"/>
      <w:marTop w:val="0"/>
      <w:marBottom w:val="0"/>
      <w:divBdr>
        <w:top w:val="none" w:sz="0" w:space="0" w:color="auto"/>
        <w:left w:val="none" w:sz="0" w:space="0" w:color="auto"/>
        <w:bottom w:val="none" w:sz="0" w:space="0" w:color="auto"/>
        <w:right w:val="none" w:sz="0" w:space="0" w:color="auto"/>
      </w:divBdr>
    </w:div>
    <w:div w:id="923804696">
      <w:bodyDiv w:val="1"/>
      <w:marLeft w:val="0"/>
      <w:marRight w:val="0"/>
      <w:marTop w:val="0"/>
      <w:marBottom w:val="0"/>
      <w:divBdr>
        <w:top w:val="none" w:sz="0" w:space="0" w:color="auto"/>
        <w:left w:val="none" w:sz="0" w:space="0" w:color="auto"/>
        <w:bottom w:val="none" w:sz="0" w:space="0" w:color="auto"/>
        <w:right w:val="none" w:sz="0" w:space="0" w:color="auto"/>
      </w:divBdr>
    </w:div>
    <w:div w:id="923805215">
      <w:bodyDiv w:val="1"/>
      <w:marLeft w:val="0"/>
      <w:marRight w:val="0"/>
      <w:marTop w:val="0"/>
      <w:marBottom w:val="0"/>
      <w:divBdr>
        <w:top w:val="none" w:sz="0" w:space="0" w:color="auto"/>
        <w:left w:val="none" w:sz="0" w:space="0" w:color="auto"/>
        <w:bottom w:val="none" w:sz="0" w:space="0" w:color="auto"/>
        <w:right w:val="none" w:sz="0" w:space="0" w:color="auto"/>
      </w:divBdr>
    </w:div>
    <w:div w:id="923879331">
      <w:bodyDiv w:val="1"/>
      <w:marLeft w:val="0"/>
      <w:marRight w:val="0"/>
      <w:marTop w:val="0"/>
      <w:marBottom w:val="0"/>
      <w:divBdr>
        <w:top w:val="none" w:sz="0" w:space="0" w:color="auto"/>
        <w:left w:val="none" w:sz="0" w:space="0" w:color="auto"/>
        <w:bottom w:val="none" w:sz="0" w:space="0" w:color="auto"/>
        <w:right w:val="none" w:sz="0" w:space="0" w:color="auto"/>
      </w:divBdr>
    </w:div>
    <w:div w:id="923998031">
      <w:bodyDiv w:val="1"/>
      <w:marLeft w:val="0"/>
      <w:marRight w:val="0"/>
      <w:marTop w:val="0"/>
      <w:marBottom w:val="0"/>
      <w:divBdr>
        <w:top w:val="none" w:sz="0" w:space="0" w:color="auto"/>
        <w:left w:val="none" w:sz="0" w:space="0" w:color="auto"/>
        <w:bottom w:val="none" w:sz="0" w:space="0" w:color="auto"/>
        <w:right w:val="none" w:sz="0" w:space="0" w:color="auto"/>
      </w:divBdr>
    </w:div>
    <w:div w:id="924264367">
      <w:bodyDiv w:val="1"/>
      <w:marLeft w:val="0"/>
      <w:marRight w:val="0"/>
      <w:marTop w:val="0"/>
      <w:marBottom w:val="0"/>
      <w:divBdr>
        <w:top w:val="none" w:sz="0" w:space="0" w:color="auto"/>
        <w:left w:val="none" w:sz="0" w:space="0" w:color="auto"/>
        <w:bottom w:val="none" w:sz="0" w:space="0" w:color="auto"/>
        <w:right w:val="none" w:sz="0" w:space="0" w:color="auto"/>
      </w:divBdr>
    </w:div>
    <w:div w:id="924344978">
      <w:bodyDiv w:val="1"/>
      <w:marLeft w:val="0"/>
      <w:marRight w:val="0"/>
      <w:marTop w:val="0"/>
      <w:marBottom w:val="0"/>
      <w:divBdr>
        <w:top w:val="none" w:sz="0" w:space="0" w:color="auto"/>
        <w:left w:val="none" w:sz="0" w:space="0" w:color="auto"/>
        <w:bottom w:val="none" w:sz="0" w:space="0" w:color="auto"/>
        <w:right w:val="none" w:sz="0" w:space="0" w:color="auto"/>
      </w:divBdr>
    </w:div>
    <w:div w:id="924454967">
      <w:bodyDiv w:val="1"/>
      <w:marLeft w:val="0"/>
      <w:marRight w:val="0"/>
      <w:marTop w:val="0"/>
      <w:marBottom w:val="0"/>
      <w:divBdr>
        <w:top w:val="none" w:sz="0" w:space="0" w:color="auto"/>
        <w:left w:val="none" w:sz="0" w:space="0" w:color="auto"/>
        <w:bottom w:val="none" w:sz="0" w:space="0" w:color="auto"/>
        <w:right w:val="none" w:sz="0" w:space="0" w:color="auto"/>
      </w:divBdr>
    </w:div>
    <w:div w:id="924651242">
      <w:bodyDiv w:val="1"/>
      <w:marLeft w:val="0"/>
      <w:marRight w:val="0"/>
      <w:marTop w:val="0"/>
      <w:marBottom w:val="0"/>
      <w:divBdr>
        <w:top w:val="none" w:sz="0" w:space="0" w:color="auto"/>
        <w:left w:val="none" w:sz="0" w:space="0" w:color="auto"/>
        <w:bottom w:val="none" w:sz="0" w:space="0" w:color="auto"/>
        <w:right w:val="none" w:sz="0" w:space="0" w:color="auto"/>
      </w:divBdr>
    </w:div>
    <w:div w:id="924652252">
      <w:bodyDiv w:val="1"/>
      <w:marLeft w:val="0"/>
      <w:marRight w:val="0"/>
      <w:marTop w:val="0"/>
      <w:marBottom w:val="0"/>
      <w:divBdr>
        <w:top w:val="none" w:sz="0" w:space="0" w:color="auto"/>
        <w:left w:val="none" w:sz="0" w:space="0" w:color="auto"/>
        <w:bottom w:val="none" w:sz="0" w:space="0" w:color="auto"/>
        <w:right w:val="none" w:sz="0" w:space="0" w:color="auto"/>
      </w:divBdr>
    </w:div>
    <w:div w:id="924656096">
      <w:bodyDiv w:val="1"/>
      <w:marLeft w:val="0"/>
      <w:marRight w:val="0"/>
      <w:marTop w:val="0"/>
      <w:marBottom w:val="0"/>
      <w:divBdr>
        <w:top w:val="none" w:sz="0" w:space="0" w:color="auto"/>
        <w:left w:val="none" w:sz="0" w:space="0" w:color="auto"/>
        <w:bottom w:val="none" w:sz="0" w:space="0" w:color="auto"/>
        <w:right w:val="none" w:sz="0" w:space="0" w:color="auto"/>
      </w:divBdr>
    </w:div>
    <w:div w:id="924729224">
      <w:bodyDiv w:val="1"/>
      <w:marLeft w:val="0"/>
      <w:marRight w:val="0"/>
      <w:marTop w:val="0"/>
      <w:marBottom w:val="0"/>
      <w:divBdr>
        <w:top w:val="none" w:sz="0" w:space="0" w:color="auto"/>
        <w:left w:val="none" w:sz="0" w:space="0" w:color="auto"/>
        <w:bottom w:val="none" w:sz="0" w:space="0" w:color="auto"/>
        <w:right w:val="none" w:sz="0" w:space="0" w:color="auto"/>
      </w:divBdr>
    </w:div>
    <w:div w:id="924875063">
      <w:bodyDiv w:val="1"/>
      <w:marLeft w:val="0"/>
      <w:marRight w:val="0"/>
      <w:marTop w:val="0"/>
      <w:marBottom w:val="0"/>
      <w:divBdr>
        <w:top w:val="none" w:sz="0" w:space="0" w:color="auto"/>
        <w:left w:val="none" w:sz="0" w:space="0" w:color="auto"/>
        <w:bottom w:val="none" w:sz="0" w:space="0" w:color="auto"/>
        <w:right w:val="none" w:sz="0" w:space="0" w:color="auto"/>
      </w:divBdr>
    </w:div>
    <w:div w:id="925072670">
      <w:bodyDiv w:val="1"/>
      <w:marLeft w:val="0"/>
      <w:marRight w:val="0"/>
      <w:marTop w:val="0"/>
      <w:marBottom w:val="0"/>
      <w:divBdr>
        <w:top w:val="none" w:sz="0" w:space="0" w:color="auto"/>
        <w:left w:val="none" w:sz="0" w:space="0" w:color="auto"/>
        <w:bottom w:val="none" w:sz="0" w:space="0" w:color="auto"/>
        <w:right w:val="none" w:sz="0" w:space="0" w:color="auto"/>
      </w:divBdr>
    </w:div>
    <w:div w:id="925646511">
      <w:bodyDiv w:val="1"/>
      <w:marLeft w:val="0"/>
      <w:marRight w:val="0"/>
      <w:marTop w:val="0"/>
      <w:marBottom w:val="0"/>
      <w:divBdr>
        <w:top w:val="none" w:sz="0" w:space="0" w:color="auto"/>
        <w:left w:val="none" w:sz="0" w:space="0" w:color="auto"/>
        <w:bottom w:val="none" w:sz="0" w:space="0" w:color="auto"/>
        <w:right w:val="none" w:sz="0" w:space="0" w:color="auto"/>
      </w:divBdr>
    </w:div>
    <w:div w:id="925649442">
      <w:bodyDiv w:val="1"/>
      <w:marLeft w:val="0"/>
      <w:marRight w:val="0"/>
      <w:marTop w:val="0"/>
      <w:marBottom w:val="0"/>
      <w:divBdr>
        <w:top w:val="none" w:sz="0" w:space="0" w:color="auto"/>
        <w:left w:val="none" w:sz="0" w:space="0" w:color="auto"/>
        <w:bottom w:val="none" w:sz="0" w:space="0" w:color="auto"/>
        <w:right w:val="none" w:sz="0" w:space="0" w:color="auto"/>
      </w:divBdr>
    </w:div>
    <w:div w:id="925654476">
      <w:bodyDiv w:val="1"/>
      <w:marLeft w:val="0"/>
      <w:marRight w:val="0"/>
      <w:marTop w:val="0"/>
      <w:marBottom w:val="0"/>
      <w:divBdr>
        <w:top w:val="none" w:sz="0" w:space="0" w:color="auto"/>
        <w:left w:val="none" w:sz="0" w:space="0" w:color="auto"/>
        <w:bottom w:val="none" w:sz="0" w:space="0" w:color="auto"/>
        <w:right w:val="none" w:sz="0" w:space="0" w:color="auto"/>
      </w:divBdr>
    </w:div>
    <w:div w:id="925844984">
      <w:bodyDiv w:val="1"/>
      <w:marLeft w:val="0"/>
      <w:marRight w:val="0"/>
      <w:marTop w:val="0"/>
      <w:marBottom w:val="0"/>
      <w:divBdr>
        <w:top w:val="none" w:sz="0" w:space="0" w:color="auto"/>
        <w:left w:val="none" w:sz="0" w:space="0" w:color="auto"/>
        <w:bottom w:val="none" w:sz="0" w:space="0" w:color="auto"/>
        <w:right w:val="none" w:sz="0" w:space="0" w:color="auto"/>
      </w:divBdr>
    </w:div>
    <w:div w:id="925918937">
      <w:bodyDiv w:val="1"/>
      <w:marLeft w:val="0"/>
      <w:marRight w:val="0"/>
      <w:marTop w:val="0"/>
      <w:marBottom w:val="0"/>
      <w:divBdr>
        <w:top w:val="none" w:sz="0" w:space="0" w:color="auto"/>
        <w:left w:val="none" w:sz="0" w:space="0" w:color="auto"/>
        <w:bottom w:val="none" w:sz="0" w:space="0" w:color="auto"/>
        <w:right w:val="none" w:sz="0" w:space="0" w:color="auto"/>
      </w:divBdr>
    </w:div>
    <w:div w:id="926037823">
      <w:bodyDiv w:val="1"/>
      <w:marLeft w:val="0"/>
      <w:marRight w:val="0"/>
      <w:marTop w:val="0"/>
      <w:marBottom w:val="0"/>
      <w:divBdr>
        <w:top w:val="none" w:sz="0" w:space="0" w:color="auto"/>
        <w:left w:val="none" w:sz="0" w:space="0" w:color="auto"/>
        <w:bottom w:val="none" w:sz="0" w:space="0" w:color="auto"/>
        <w:right w:val="none" w:sz="0" w:space="0" w:color="auto"/>
      </w:divBdr>
    </w:div>
    <w:div w:id="926232721">
      <w:bodyDiv w:val="1"/>
      <w:marLeft w:val="0"/>
      <w:marRight w:val="0"/>
      <w:marTop w:val="0"/>
      <w:marBottom w:val="0"/>
      <w:divBdr>
        <w:top w:val="none" w:sz="0" w:space="0" w:color="auto"/>
        <w:left w:val="none" w:sz="0" w:space="0" w:color="auto"/>
        <w:bottom w:val="none" w:sz="0" w:space="0" w:color="auto"/>
        <w:right w:val="none" w:sz="0" w:space="0" w:color="auto"/>
      </w:divBdr>
    </w:div>
    <w:div w:id="926235988">
      <w:bodyDiv w:val="1"/>
      <w:marLeft w:val="0"/>
      <w:marRight w:val="0"/>
      <w:marTop w:val="0"/>
      <w:marBottom w:val="0"/>
      <w:divBdr>
        <w:top w:val="none" w:sz="0" w:space="0" w:color="auto"/>
        <w:left w:val="none" w:sz="0" w:space="0" w:color="auto"/>
        <w:bottom w:val="none" w:sz="0" w:space="0" w:color="auto"/>
        <w:right w:val="none" w:sz="0" w:space="0" w:color="auto"/>
      </w:divBdr>
    </w:div>
    <w:div w:id="926429202">
      <w:bodyDiv w:val="1"/>
      <w:marLeft w:val="0"/>
      <w:marRight w:val="0"/>
      <w:marTop w:val="0"/>
      <w:marBottom w:val="0"/>
      <w:divBdr>
        <w:top w:val="none" w:sz="0" w:space="0" w:color="auto"/>
        <w:left w:val="none" w:sz="0" w:space="0" w:color="auto"/>
        <w:bottom w:val="none" w:sz="0" w:space="0" w:color="auto"/>
        <w:right w:val="none" w:sz="0" w:space="0" w:color="auto"/>
      </w:divBdr>
    </w:div>
    <w:div w:id="926497457">
      <w:bodyDiv w:val="1"/>
      <w:marLeft w:val="0"/>
      <w:marRight w:val="0"/>
      <w:marTop w:val="0"/>
      <w:marBottom w:val="0"/>
      <w:divBdr>
        <w:top w:val="none" w:sz="0" w:space="0" w:color="auto"/>
        <w:left w:val="none" w:sz="0" w:space="0" w:color="auto"/>
        <w:bottom w:val="none" w:sz="0" w:space="0" w:color="auto"/>
        <w:right w:val="none" w:sz="0" w:space="0" w:color="auto"/>
      </w:divBdr>
    </w:div>
    <w:div w:id="926504807">
      <w:bodyDiv w:val="1"/>
      <w:marLeft w:val="0"/>
      <w:marRight w:val="0"/>
      <w:marTop w:val="0"/>
      <w:marBottom w:val="0"/>
      <w:divBdr>
        <w:top w:val="none" w:sz="0" w:space="0" w:color="auto"/>
        <w:left w:val="none" w:sz="0" w:space="0" w:color="auto"/>
        <w:bottom w:val="none" w:sz="0" w:space="0" w:color="auto"/>
        <w:right w:val="none" w:sz="0" w:space="0" w:color="auto"/>
      </w:divBdr>
    </w:div>
    <w:div w:id="926573412">
      <w:bodyDiv w:val="1"/>
      <w:marLeft w:val="0"/>
      <w:marRight w:val="0"/>
      <w:marTop w:val="0"/>
      <w:marBottom w:val="0"/>
      <w:divBdr>
        <w:top w:val="none" w:sz="0" w:space="0" w:color="auto"/>
        <w:left w:val="none" w:sz="0" w:space="0" w:color="auto"/>
        <w:bottom w:val="none" w:sz="0" w:space="0" w:color="auto"/>
        <w:right w:val="none" w:sz="0" w:space="0" w:color="auto"/>
      </w:divBdr>
    </w:div>
    <w:div w:id="927612867">
      <w:bodyDiv w:val="1"/>
      <w:marLeft w:val="0"/>
      <w:marRight w:val="0"/>
      <w:marTop w:val="0"/>
      <w:marBottom w:val="0"/>
      <w:divBdr>
        <w:top w:val="none" w:sz="0" w:space="0" w:color="auto"/>
        <w:left w:val="none" w:sz="0" w:space="0" w:color="auto"/>
        <w:bottom w:val="none" w:sz="0" w:space="0" w:color="auto"/>
        <w:right w:val="none" w:sz="0" w:space="0" w:color="auto"/>
      </w:divBdr>
    </w:div>
    <w:div w:id="927616638">
      <w:bodyDiv w:val="1"/>
      <w:marLeft w:val="0"/>
      <w:marRight w:val="0"/>
      <w:marTop w:val="0"/>
      <w:marBottom w:val="0"/>
      <w:divBdr>
        <w:top w:val="none" w:sz="0" w:space="0" w:color="auto"/>
        <w:left w:val="none" w:sz="0" w:space="0" w:color="auto"/>
        <w:bottom w:val="none" w:sz="0" w:space="0" w:color="auto"/>
        <w:right w:val="none" w:sz="0" w:space="0" w:color="auto"/>
      </w:divBdr>
    </w:div>
    <w:div w:id="927733626">
      <w:bodyDiv w:val="1"/>
      <w:marLeft w:val="0"/>
      <w:marRight w:val="0"/>
      <w:marTop w:val="0"/>
      <w:marBottom w:val="0"/>
      <w:divBdr>
        <w:top w:val="none" w:sz="0" w:space="0" w:color="auto"/>
        <w:left w:val="none" w:sz="0" w:space="0" w:color="auto"/>
        <w:bottom w:val="none" w:sz="0" w:space="0" w:color="auto"/>
        <w:right w:val="none" w:sz="0" w:space="0" w:color="auto"/>
      </w:divBdr>
    </w:div>
    <w:div w:id="927813379">
      <w:bodyDiv w:val="1"/>
      <w:marLeft w:val="0"/>
      <w:marRight w:val="0"/>
      <w:marTop w:val="0"/>
      <w:marBottom w:val="0"/>
      <w:divBdr>
        <w:top w:val="none" w:sz="0" w:space="0" w:color="auto"/>
        <w:left w:val="none" w:sz="0" w:space="0" w:color="auto"/>
        <w:bottom w:val="none" w:sz="0" w:space="0" w:color="auto"/>
        <w:right w:val="none" w:sz="0" w:space="0" w:color="auto"/>
      </w:divBdr>
    </w:div>
    <w:div w:id="927882915">
      <w:bodyDiv w:val="1"/>
      <w:marLeft w:val="0"/>
      <w:marRight w:val="0"/>
      <w:marTop w:val="0"/>
      <w:marBottom w:val="0"/>
      <w:divBdr>
        <w:top w:val="none" w:sz="0" w:space="0" w:color="auto"/>
        <w:left w:val="none" w:sz="0" w:space="0" w:color="auto"/>
        <w:bottom w:val="none" w:sz="0" w:space="0" w:color="auto"/>
        <w:right w:val="none" w:sz="0" w:space="0" w:color="auto"/>
      </w:divBdr>
    </w:div>
    <w:div w:id="927885727">
      <w:bodyDiv w:val="1"/>
      <w:marLeft w:val="0"/>
      <w:marRight w:val="0"/>
      <w:marTop w:val="0"/>
      <w:marBottom w:val="0"/>
      <w:divBdr>
        <w:top w:val="none" w:sz="0" w:space="0" w:color="auto"/>
        <w:left w:val="none" w:sz="0" w:space="0" w:color="auto"/>
        <w:bottom w:val="none" w:sz="0" w:space="0" w:color="auto"/>
        <w:right w:val="none" w:sz="0" w:space="0" w:color="auto"/>
      </w:divBdr>
    </w:div>
    <w:div w:id="927928722">
      <w:bodyDiv w:val="1"/>
      <w:marLeft w:val="0"/>
      <w:marRight w:val="0"/>
      <w:marTop w:val="0"/>
      <w:marBottom w:val="0"/>
      <w:divBdr>
        <w:top w:val="none" w:sz="0" w:space="0" w:color="auto"/>
        <w:left w:val="none" w:sz="0" w:space="0" w:color="auto"/>
        <w:bottom w:val="none" w:sz="0" w:space="0" w:color="auto"/>
        <w:right w:val="none" w:sz="0" w:space="0" w:color="auto"/>
      </w:divBdr>
    </w:div>
    <w:div w:id="928077126">
      <w:bodyDiv w:val="1"/>
      <w:marLeft w:val="0"/>
      <w:marRight w:val="0"/>
      <w:marTop w:val="0"/>
      <w:marBottom w:val="0"/>
      <w:divBdr>
        <w:top w:val="none" w:sz="0" w:space="0" w:color="auto"/>
        <w:left w:val="none" w:sz="0" w:space="0" w:color="auto"/>
        <w:bottom w:val="none" w:sz="0" w:space="0" w:color="auto"/>
        <w:right w:val="none" w:sz="0" w:space="0" w:color="auto"/>
      </w:divBdr>
    </w:div>
    <w:div w:id="928079890">
      <w:bodyDiv w:val="1"/>
      <w:marLeft w:val="0"/>
      <w:marRight w:val="0"/>
      <w:marTop w:val="0"/>
      <w:marBottom w:val="0"/>
      <w:divBdr>
        <w:top w:val="none" w:sz="0" w:space="0" w:color="auto"/>
        <w:left w:val="none" w:sz="0" w:space="0" w:color="auto"/>
        <w:bottom w:val="none" w:sz="0" w:space="0" w:color="auto"/>
        <w:right w:val="none" w:sz="0" w:space="0" w:color="auto"/>
      </w:divBdr>
    </w:div>
    <w:div w:id="928082427">
      <w:bodyDiv w:val="1"/>
      <w:marLeft w:val="0"/>
      <w:marRight w:val="0"/>
      <w:marTop w:val="0"/>
      <w:marBottom w:val="0"/>
      <w:divBdr>
        <w:top w:val="none" w:sz="0" w:space="0" w:color="auto"/>
        <w:left w:val="none" w:sz="0" w:space="0" w:color="auto"/>
        <w:bottom w:val="none" w:sz="0" w:space="0" w:color="auto"/>
        <w:right w:val="none" w:sz="0" w:space="0" w:color="auto"/>
      </w:divBdr>
    </w:div>
    <w:div w:id="928318179">
      <w:bodyDiv w:val="1"/>
      <w:marLeft w:val="0"/>
      <w:marRight w:val="0"/>
      <w:marTop w:val="0"/>
      <w:marBottom w:val="0"/>
      <w:divBdr>
        <w:top w:val="none" w:sz="0" w:space="0" w:color="auto"/>
        <w:left w:val="none" w:sz="0" w:space="0" w:color="auto"/>
        <w:bottom w:val="none" w:sz="0" w:space="0" w:color="auto"/>
        <w:right w:val="none" w:sz="0" w:space="0" w:color="auto"/>
      </w:divBdr>
    </w:div>
    <w:div w:id="928389860">
      <w:bodyDiv w:val="1"/>
      <w:marLeft w:val="0"/>
      <w:marRight w:val="0"/>
      <w:marTop w:val="0"/>
      <w:marBottom w:val="0"/>
      <w:divBdr>
        <w:top w:val="none" w:sz="0" w:space="0" w:color="auto"/>
        <w:left w:val="none" w:sz="0" w:space="0" w:color="auto"/>
        <w:bottom w:val="none" w:sz="0" w:space="0" w:color="auto"/>
        <w:right w:val="none" w:sz="0" w:space="0" w:color="auto"/>
      </w:divBdr>
    </w:div>
    <w:div w:id="928544936">
      <w:bodyDiv w:val="1"/>
      <w:marLeft w:val="0"/>
      <w:marRight w:val="0"/>
      <w:marTop w:val="0"/>
      <w:marBottom w:val="0"/>
      <w:divBdr>
        <w:top w:val="none" w:sz="0" w:space="0" w:color="auto"/>
        <w:left w:val="none" w:sz="0" w:space="0" w:color="auto"/>
        <w:bottom w:val="none" w:sz="0" w:space="0" w:color="auto"/>
        <w:right w:val="none" w:sz="0" w:space="0" w:color="auto"/>
      </w:divBdr>
    </w:div>
    <w:div w:id="928660428">
      <w:bodyDiv w:val="1"/>
      <w:marLeft w:val="0"/>
      <w:marRight w:val="0"/>
      <w:marTop w:val="0"/>
      <w:marBottom w:val="0"/>
      <w:divBdr>
        <w:top w:val="none" w:sz="0" w:space="0" w:color="auto"/>
        <w:left w:val="none" w:sz="0" w:space="0" w:color="auto"/>
        <w:bottom w:val="none" w:sz="0" w:space="0" w:color="auto"/>
        <w:right w:val="none" w:sz="0" w:space="0" w:color="auto"/>
      </w:divBdr>
    </w:div>
    <w:div w:id="928735841">
      <w:bodyDiv w:val="1"/>
      <w:marLeft w:val="0"/>
      <w:marRight w:val="0"/>
      <w:marTop w:val="0"/>
      <w:marBottom w:val="0"/>
      <w:divBdr>
        <w:top w:val="none" w:sz="0" w:space="0" w:color="auto"/>
        <w:left w:val="none" w:sz="0" w:space="0" w:color="auto"/>
        <w:bottom w:val="none" w:sz="0" w:space="0" w:color="auto"/>
        <w:right w:val="none" w:sz="0" w:space="0" w:color="auto"/>
      </w:divBdr>
    </w:div>
    <w:div w:id="929004635">
      <w:bodyDiv w:val="1"/>
      <w:marLeft w:val="0"/>
      <w:marRight w:val="0"/>
      <w:marTop w:val="0"/>
      <w:marBottom w:val="0"/>
      <w:divBdr>
        <w:top w:val="none" w:sz="0" w:space="0" w:color="auto"/>
        <w:left w:val="none" w:sz="0" w:space="0" w:color="auto"/>
        <w:bottom w:val="none" w:sz="0" w:space="0" w:color="auto"/>
        <w:right w:val="none" w:sz="0" w:space="0" w:color="auto"/>
      </w:divBdr>
    </w:div>
    <w:div w:id="929124289">
      <w:bodyDiv w:val="1"/>
      <w:marLeft w:val="0"/>
      <w:marRight w:val="0"/>
      <w:marTop w:val="0"/>
      <w:marBottom w:val="0"/>
      <w:divBdr>
        <w:top w:val="none" w:sz="0" w:space="0" w:color="auto"/>
        <w:left w:val="none" w:sz="0" w:space="0" w:color="auto"/>
        <w:bottom w:val="none" w:sz="0" w:space="0" w:color="auto"/>
        <w:right w:val="none" w:sz="0" w:space="0" w:color="auto"/>
      </w:divBdr>
    </w:div>
    <w:div w:id="929199140">
      <w:bodyDiv w:val="1"/>
      <w:marLeft w:val="0"/>
      <w:marRight w:val="0"/>
      <w:marTop w:val="0"/>
      <w:marBottom w:val="0"/>
      <w:divBdr>
        <w:top w:val="none" w:sz="0" w:space="0" w:color="auto"/>
        <w:left w:val="none" w:sz="0" w:space="0" w:color="auto"/>
        <w:bottom w:val="none" w:sz="0" w:space="0" w:color="auto"/>
        <w:right w:val="none" w:sz="0" w:space="0" w:color="auto"/>
      </w:divBdr>
    </w:div>
    <w:div w:id="929237111">
      <w:bodyDiv w:val="1"/>
      <w:marLeft w:val="0"/>
      <w:marRight w:val="0"/>
      <w:marTop w:val="0"/>
      <w:marBottom w:val="0"/>
      <w:divBdr>
        <w:top w:val="none" w:sz="0" w:space="0" w:color="auto"/>
        <w:left w:val="none" w:sz="0" w:space="0" w:color="auto"/>
        <w:bottom w:val="none" w:sz="0" w:space="0" w:color="auto"/>
        <w:right w:val="none" w:sz="0" w:space="0" w:color="auto"/>
      </w:divBdr>
    </w:div>
    <w:div w:id="929242164">
      <w:bodyDiv w:val="1"/>
      <w:marLeft w:val="0"/>
      <w:marRight w:val="0"/>
      <w:marTop w:val="0"/>
      <w:marBottom w:val="0"/>
      <w:divBdr>
        <w:top w:val="none" w:sz="0" w:space="0" w:color="auto"/>
        <w:left w:val="none" w:sz="0" w:space="0" w:color="auto"/>
        <w:bottom w:val="none" w:sz="0" w:space="0" w:color="auto"/>
        <w:right w:val="none" w:sz="0" w:space="0" w:color="auto"/>
      </w:divBdr>
    </w:div>
    <w:div w:id="929629559">
      <w:bodyDiv w:val="1"/>
      <w:marLeft w:val="0"/>
      <w:marRight w:val="0"/>
      <w:marTop w:val="0"/>
      <w:marBottom w:val="0"/>
      <w:divBdr>
        <w:top w:val="none" w:sz="0" w:space="0" w:color="auto"/>
        <w:left w:val="none" w:sz="0" w:space="0" w:color="auto"/>
        <w:bottom w:val="none" w:sz="0" w:space="0" w:color="auto"/>
        <w:right w:val="none" w:sz="0" w:space="0" w:color="auto"/>
      </w:divBdr>
    </w:div>
    <w:div w:id="929630126">
      <w:bodyDiv w:val="1"/>
      <w:marLeft w:val="0"/>
      <w:marRight w:val="0"/>
      <w:marTop w:val="0"/>
      <w:marBottom w:val="0"/>
      <w:divBdr>
        <w:top w:val="none" w:sz="0" w:space="0" w:color="auto"/>
        <w:left w:val="none" w:sz="0" w:space="0" w:color="auto"/>
        <w:bottom w:val="none" w:sz="0" w:space="0" w:color="auto"/>
        <w:right w:val="none" w:sz="0" w:space="0" w:color="auto"/>
      </w:divBdr>
    </w:div>
    <w:div w:id="929774320">
      <w:bodyDiv w:val="1"/>
      <w:marLeft w:val="0"/>
      <w:marRight w:val="0"/>
      <w:marTop w:val="0"/>
      <w:marBottom w:val="0"/>
      <w:divBdr>
        <w:top w:val="none" w:sz="0" w:space="0" w:color="auto"/>
        <w:left w:val="none" w:sz="0" w:space="0" w:color="auto"/>
        <w:bottom w:val="none" w:sz="0" w:space="0" w:color="auto"/>
        <w:right w:val="none" w:sz="0" w:space="0" w:color="auto"/>
      </w:divBdr>
    </w:div>
    <w:div w:id="929852073">
      <w:bodyDiv w:val="1"/>
      <w:marLeft w:val="0"/>
      <w:marRight w:val="0"/>
      <w:marTop w:val="0"/>
      <w:marBottom w:val="0"/>
      <w:divBdr>
        <w:top w:val="none" w:sz="0" w:space="0" w:color="auto"/>
        <w:left w:val="none" w:sz="0" w:space="0" w:color="auto"/>
        <w:bottom w:val="none" w:sz="0" w:space="0" w:color="auto"/>
        <w:right w:val="none" w:sz="0" w:space="0" w:color="auto"/>
      </w:divBdr>
    </w:div>
    <w:div w:id="929852763">
      <w:bodyDiv w:val="1"/>
      <w:marLeft w:val="0"/>
      <w:marRight w:val="0"/>
      <w:marTop w:val="0"/>
      <w:marBottom w:val="0"/>
      <w:divBdr>
        <w:top w:val="none" w:sz="0" w:space="0" w:color="auto"/>
        <w:left w:val="none" w:sz="0" w:space="0" w:color="auto"/>
        <w:bottom w:val="none" w:sz="0" w:space="0" w:color="auto"/>
        <w:right w:val="none" w:sz="0" w:space="0" w:color="auto"/>
      </w:divBdr>
    </w:div>
    <w:div w:id="930088611">
      <w:bodyDiv w:val="1"/>
      <w:marLeft w:val="0"/>
      <w:marRight w:val="0"/>
      <w:marTop w:val="0"/>
      <w:marBottom w:val="0"/>
      <w:divBdr>
        <w:top w:val="none" w:sz="0" w:space="0" w:color="auto"/>
        <w:left w:val="none" w:sz="0" w:space="0" w:color="auto"/>
        <w:bottom w:val="none" w:sz="0" w:space="0" w:color="auto"/>
        <w:right w:val="none" w:sz="0" w:space="0" w:color="auto"/>
      </w:divBdr>
    </w:div>
    <w:div w:id="930237265">
      <w:bodyDiv w:val="1"/>
      <w:marLeft w:val="0"/>
      <w:marRight w:val="0"/>
      <w:marTop w:val="0"/>
      <w:marBottom w:val="0"/>
      <w:divBdr>
        <w:top w:val="none" w:sz="0" w:space="0" w:color="auto"/>
        <w:left w:val="none" w:sz="0" w:space="0" w:color="auto"/>
        <w:bottom w:val="none" w:sz="0" w:space="0" w:color="auto"/>
        <w:right w:val="none" w:sz="0" w:space="0" w:color="auto"/>
      </w:divBdr>
    </w:div>
    <w:div w:id="930238710">
      <w:bodyDiv w:val="1"/>
      <w:marLeft w:val="0"/>
      <w:marRight w:val="0"/>
      <w:marTop w:val="0"/>
      <w:marBottom w:val="0"/>
      <w:divBdr>
        <w:top w:val="none" w:sz="0" w:space="0" w:color="auto"/>
        <w:left w:val="none" w:sz="0" w:space="0" w:color="auto"/>
        <w:bottom w:val="none" w:sz="0" w:space="0" w:color="auto"/>
        <w:right w:val="none" w:sz="0" w:space="0" w:color="auto"/>
      </w:divBdr>
    </w:div>
    <w:div w:id="930241989">
      <w:bodyDiv w:val="1"/>
      <w:marLeft w:val="0"/>
      <w:marRight w:val="0"/>
      <w:marTop w:val="0"/>
      <w:marBottom w:val="0"/>
      <w:divBdr>
        <w:top w:val="none" w:sz="0" w:space="0" w:color="auto"/>
        <w:left w:val="none" w:sz="0" w:space="0" w:color="auto"/>
        <w:bottom w:val="none" w:sz="0" w:space="0" w:color="auto"/>
        <w:right w:val="none" w:sz="0" w:space="0" w:color="auto"/>
      </w:divBdr>
    </w:div>
    <w:div w:id="930431792">
      <w:bodyDiv w:val="1"/>
      <w:marLeft w:val="0"/>
      <w:marRight w:val="0"/>
      <w:marTop w:val="0"/>
      <w:marBottom w:val="0"/>
      <w:divBdr>
        <w:top w:val="none" w:sz="0" w:space="0" w:color="auto"/>
        <w:left w:val="none" w:sz="0" w:space="0" w:color="auto"/>
        <w:bottom w:val="none" w:sz="0" w:space="0" w:color="auto"/>
        <w:right w:val="none" w:sz="0" w:space="0" w:color="auto"/>
      </w:divBdr>
    </w:div>
    <w:div w:id="930696291">
      <w:bodyDiv w:val="1"/>
      <w:marLeft w:val="0"/>
      <w:marRight w:val="0"/>
      <w:marTop w:val="0"/>
      <w:marBottom w:val="0"/>
      <w:divBdr>
        <w:top w:val="none" w:sz="0" w:space="0" w:color="auto"/>
        <w:left w:val="none" w:sz="0" w:space="0" w:color="auto"/>
        <w:bottom w:val="none" w:sz="0" w:space="0" w:color="auto"/>
        <w:right w:val="none" w:sz="0" w:space="0" w:color="auto"/>
      </w:divBdr>
    </w:div>
    <w:div w:id="930747525">
      <w:bodyDiv w:val="1"/>
      <w:marLeft w:val="0"/>
      <w:marRight w:val="0"/>
      <w:marTop w:val="0"/>
      <w:marBottom w:val="0"/>
      <w:divBdr>
        <w:top w:val="none" w:sz="0" w:space="0" w:color="auto"/>
        <w:left w:val="none" w:sz="0" w:space="0" w:color="auto"/>
        <w:bottom w:val="none" w:sz="0" w:space="0" w:color="auto"/>
        <w:right w:val="none" w:sz="0" w:space="0" w:color="auto"/>
      </w:divBdr>
    </w:div>
    <w:div w:id="930814667">
      <w:bodyDiv w:val="1"/>
      <w:marLeft w:val="0"/>
      <w:marRight w:val="0"/>
      <w:marTop w:val="0"/>
      <w:marBottom w:val="0"/>
      <w:divBdr>
        <w:top w:val="none" w:sz="0" w:space="0" w:color="auto"/>
        <w:left w:val="none" w:sz="0" w:space="0" w:color="auto"/>
        <w:bottom w:val="none" w:sz="0" w:space="0" w:color="auto"/>
        <w:right w:val="none" w:sz="0" w:space="0" w:color="auto"/>
      </w:divBdr>
    </w:div>
    <w:div w:id="930964083">
      <w:bodyDiv w:val="1"/>
      <w:marLeft w:val="0"/>
      <w:marRight w:val="0"/>
      <w:marTop w:val="0"/>
      <w:marBottom w:val="0"/>
      <w:divBdr>
        <w:top w:val="none" w:sz="0" w:space="0" w:color="auto"/>
        <w:left w:val="none" w:sz="0" w:space="0" w:color="auto"/>
        <w:bottom w:val="none" w:sz="0" w:space="0" w:color="auto"/>
        <w:right w:val="none" w:sz="0" w:space="0" w:color="auto"/>
      </w:divBdr>
    </w:div>
    <w:div w:id="931009024">
      <w:bodyDiv w:val="1"/>
      <w:marLeft w:val="0"/>
      <w:marRight w:val="0"/>
      <w:marTop w:val="0"/>
      <w:marBottom w:val="0"/>
      <w:divBdr>
        <w:top w:val="none" w:sz="0" w:space="0" w:color="auto"/>
        <w:left w:val="none" w:sz="0" w:space="0" w:color="auto"/>
        <w:bottom w:val="none" w:sz="0" w:space="0" w:color="auto"/>
        <w:right w:val="none" w:sz="0" w:space="0" w:color="auto"/>
      </w:divBdr>
    </w:div>
    <w:div w:id="931090321">
      <w:bodyDiv w:val="1"/>
      <w:marLeft w:val="0"/>
      <w:marRight w:val="0"/>
      <w:marTop w:val="0"/>
      <w:marBottom w:val="0"/>
      <w:divBdr>
        <w:top w:val="none" w:sz="0" w:space="0" w:color="auto"/>
        <w:left w:val="none" w:sz="0" w:space="0" w:color="auto"/>
        <w:bottom w:val="none" w:sz="0" w:space="0" w:color="auto"/>
        <w:right w:val="none" w:sz="0" w:space="0" w:color="auto"/>
      </w:divBdr>
    </w:div>
    <w:div w:id="931090763">
      <w:bodyDiv w:val="1"/>
      <w:marLeft w:val="0"/>
      <w:marRight w:val="0"/>
      <w:marTop w:val="0"/>
      <w:marBottom w:val="0"/>
      <w:divBdr>
        <w:top w:val="none" w:sz="0" w:space="0" w:color="auto"/>
        <w:left w:val="none" w:sz="0" w:space="0" w:color="auto"/>
        <w:bottom w:val="none" w:sz="0" w:space="0" w:color="auto"/>
        <w:right w:val="none" w:sz="0" w:space="0" w:color="auto"/>
      </w:divBdr>
    </w:div>
    <w:div w:id="931427409">
      <w:bodyDiv w:val="1"/>
      <w:marLeft w:val="0"/>
      <w:marRight w:val="0"/>
      <w:marTop w:val="0"/>
      <w:marBottom w:val="0"/>
      <w:divBdr>
        <w:top w:val="none" w:sz="0" w:space="0" w:color="auto"/>
        <w:left w:val="none" w:sz="0" w:space="0" w:color="auto"/>
        <w:bottom w:val="none" w:sz="0" w:space="0" w:color="auto"/>
        <w:right w:val="none" w:sz="0" w:space="0" w:color="auto"/>
      </w:divBdr>
    </w:div>
    <w:div w:id="931623575">
      <w:bodyDiv w:val="1"/>
      <w:marLeft w:val="0"/>
      <w:marRight w:val="0"/>
      <w:marTop w:val="0"/>
      <w:marBottom w:val="0"/>
      <w:divBdr>
        <w:top w:val="none" w:sz="0" w:space="0" w:color="auto"/>
        <w:left w:val="none" w:sz="0" w:space="0" w:color="auto"/>
        <w:bottom w:val="none" w:sz="0" w:space="0" w:color="auto"/>
        <w:right w:val="none" w:sz="0" w:space="0" w:color="auto"/>
      </w:divBdr>
    </w:div>
    <w:div w:id="931624505">
      <w:bodyDiv w:val="1"/>
      <w:marLeft w:val="0"/>
      <w:marRight w:val="0"/>
      <w:marTop w:val="0"/>
      <w:marBottom w:val="0"/>
      <w:divBdr>
        <w:top w:val="none" w:sz="0" w:space="0" w:color="auto"/>
        <w:left w:val="none" w:sz="0" w:space="0" w:color="auto"/>
        <w:bottom w:val="none" w:sz="0" w:space="0" w:color="auto"/>
        <w:right w:val="none" w:sz="0" w:space="0" w:color="auto"/>
      </w:divBdr>
      <w:divsChild>
        <w:div w:id="322315361">
          <w:marLeft w:val="0"/>
          <w:marRight w:val="0"/>
          <w:marTop w:val="0"/>
          <w:marBottom w:val="160"/>
          <w:divBdr>
            <w:top w:val="none" w:sz="0" w:space="0" w:color="auto"/>
            <w:left w:val="none" w:sz="0" w:space="0" w:color="auto"/>
            <w:bottom w:val="none" w:sz="0" w:space="0" w:color="auto"/>
            <w:right w:val="none" w:sz="0" w:space="0" w:color="auto"/>
          </w:divBdr>
        </w:div>
      </w:divsChild>
    </w:div>
    <w:div w:id="931670431">
      <w:bodyDiv w:val="1"/>
      <w:marLeft w:val="0"/>
      <w:marRight w:val="0"/>
      <w:marTop w:val="0"/>
      <w:marBottom w:val="0"/>
      <w:divBdr>
        <w:top w:val="none" w:sz="0" w:space="0" w:color="auto"/>
        <w:left w:val="none" w:sz="0" w:space="0" w:color="auto"/>
        <w:bottom w:val="none" w:sz="0" w:space="0" w:color="auto"/>
        <w:right w:val="none" w:sz="0" w:space="0" w:color="auto"/>
      </w:divBdr>
    </w:div>
    <w:div w:id="931745160">
      <w:bodyDiv w:val="1"/>
      <w:marLeft w:val="0"/>
      <w:marRight w:val="0"/>
      <w:marTop w:val="0"/>
      <w:marBottom w:val="0"/>
      <w:divBdr>
        <w:top w:val="none" w:sz="0" w:space="0" w:color="auto"/>
        <w:left w:val="none" w:sz="0" w:space="0" w:color="auto"/>
        <w:bottom w:val="none" w:sz="0" w:space="0" w:color="auto"/>
        <w:right w:val="none" w:sz="0" w:space="0" w:color="auto"/>
      </w:divBdr>
    </w:div>
    <w:div w:id="931816844">
      <w:bodyDiv w:val="1"/>
      <w:marLeft w:val="0"/>
      <w:marRight w:val="0"/>
      <w:marTop w:val="0"/>
      <w:marBottom w:val="0"/>
      <w:divBdr>
        <w:top w:val="none" w:sz="0" w:space="0" w:color="auto"/>
        <w:left w:val="none" w:sz="0" w:space="0" w:color="auto"/>
        <w:bottom w:val="none" w:sz="0" w:space="0" w:color="auto"/>
        <w:right w:val="none" w:sz="0" w:space="0" w:color="auto"/>
      </w:divBdr>
    </w:div>
    <w:div w:id="932124817">
      <w:bodyDiv w:val="1"/>
      <w:marLeft w:val="0"/>
      <w:marRight w:val="0"/>
      <w:marTop w:val="0"/>
      <w:marBottom w:val="0"/>
      <w:divBdr>
        <w:top w:val="none" w:sz="0" w:space="0" w:color="auto"/>
        <w:left w:val="none" w:sz="0" w:space="0" w:color="auto"/>
        <w:bottom w:val="none" w:sz="0" w:space="0" w:color="auto"/>
        <w:right w:val="none" w:sz="0" w:space="0" w:color="auto"/>
      </w:divBdr>
    </w:div>
    <w:div w:id="932199721">
      <w:bodyDiv w:val="1"/>
      <w:marLeft w:val="0"/>
      <w:marRight w:val="0"/>
      <w:marTop w:val="0"/>
      <w:marBottom w:val="0"/>
      <w:divBdr>
        <w:top w:val="none" w:sz="0" w:space="0" w:color="auto"/>
        <w:left w:val="none" w:sz="0" w:space="0" w:color="auto"/>
        <w:bottom w:val="none" w:sz="0" w:space="0" w:color="auto"/>
        <w:right w:val="none" w:sz="0" w:space="0" w:color="auto"/>
      </w:divBdr>
    </w:div>
    <w:div w:id="932393280">
      <w:bodyDiv w:val="1"/>
      <w:marLeft w:val="0"/>
      <w:marRight w:val="0"/>
      <w:marTop w:val="0"/>
      <w:marBottom w:val="0"/>
      <w:divBdr>
        <w:top w:val="none" w:sz="0" w:space="0" w:color="auto"/>
        <w:left w:val="none" w:sz="0" w:space="0" w:color="auto"/>
        <w:bottom w:val="none" w:sz="0" w:space="0" w:color="auto"/>
        <w:right w:val="none" w:sz="0" w:space="0" w:color="auto"/>
      </w:divBdr>
    </w:div>
    <w:div w:id="932401393">
      <w:bodyDiv w:val="1"/>
      <w:marLeft w:val="0"/>
      <w:marRight w:val="0"/>
      <w:marTop w:val="0"/>
      <w:marBottom w:val="0"/>
      <w:divBdr>
        <w:top w:val="none" w:sz="0" w:space="0" w:color="auto"/>
        <w:left w:val="none" w:sz="0" w:space="0" w:color="auto"/>
        <w:bottom w:val="none" w:sz="0" w:space="0" w:color="auto"/>
        <w:right w:val="none" w:sz="0" w:space="0" w:color="auto"/>
      </w:divBdr>
    </w:div>
    <w:div w:id="932469183">
      <w:bodyDiv w:val="1"/>
      <w:marLeft w:val="0"/>
      <w:marRight w:val="0"/>
      <w:marTop w:val="0"/>
      <w:marBottom w:val="0"/>
      <w:divBdr>
        <w:top w:val="none" w:sz="0" w:space="0" w:color="auto"/>
        <w:left w:val="none" w:sz="0" w:space="0" w:color="auto"/>
        <w:bottom w:val="none" w:sz="0" w:space="0" w:color="auto"/>
        <w:right w:val="none" w:sz="0" w:space="0" w:color="auto"/>
      </w:divBdr>
    </w:div>
    <w:div w:id="932512189">
      <w:bodyDiv w:val="1"/>
      <w:marLeft w:val="0"/>
      <w:marRight w:val="0"/>
      <w:marTop w:val="0"/>
      <w:marBottom w:val="0"/>
      <w:divBdr>
        <w:top w:val="none" w:sz="0" w:space="0" w:color="auto"/>
        <w:left w:val="none" w:sz="0" w:space="0" w:color="auto"/>
        <w:bottom w:val="none" w:sz="0" w:space="0" w:color="auto"/>
        <w:right w:val="none" w:sz="0" w:space="0" w:color="auto"/>
      </w:divBdr>
    </w:div>
    <w:div w:id="932588660">
      <w:bodyDiv w:val="1"/>
      <w:marLeft w:val="0"/>
      <w:marRight w:val="0"/>
      <w:marTop w:val="0"/>
      <w:marBottom w:val="0"/>
      <w:divBdr>
        <w:top w:val="none" w:sz="0" w:space="0" w:color="auto"/>
        <w:left w:val="none" w:sz="0" w:space="0" w:color="auto"/>
        <w:bottom w:val="none" w:sz="0" w:space="0" w:color="auto"/>
        <w:right w:val="none" w:sz="0" w:space="0" w:color="auto"/>
      </w:divBdr>
    </w:div>
    <w:div w:id="932670448">
      <w:bodyDiv w:val="1"/>
      <w:marLeft w:val="0"/>
      <w:marRight w:val="0"/>
      <w:marTop w:val="0"/>
      <w:marBottom w:val="0"/>
      <w:divBdr>
        <w:top w:val="none" w:sz="0" w:space="0" w:color="auto"/>
        <w:left w:val="none" w:sz="0" w:space="0" w:color="auto"/>
        <w:bottom w:val="none" w:sz="0" w:space="0" w:color="auto"/>
        <w:right w:val="none" w:sz="0" w:space="0" w:color="auto"/>
      </w:divBdr>
    </w:div>
    <w:div w:id="932713022">
      <w:bodyDiv w:val="1"/>
      <w:marLeft w:val="0"/>
      <w:marRight w:val="0"/>
      <w:marTop w:val="0"/>
      <w:marBottom w:val="0"/>
      <w:divBdr>
        <w:top w:val="none" w:sz="0" w:space="0" w:color="auto"/>
        <w:left w:val="none" w:sz="0" w:space="0" w:color="auto"/>
        <w:bottom w:val="none" w:sz="0" w:space="0" w:color="auto"/>
        <w:right w:val="none" w:sz="0" w:space="0" w:color="auto"/>
      </w:divBdr>
    </w:div>
    <w:div w:id="932786787">
      <w:bodyDiv w:val="1"/>
      <w:marLeft w:val="0"/>
      <w:marRight w:val="0"/>
      <w:marTop w:val="0"/>
      <w:marBottom w:val="0"/>
      <w:divBdr>
        <w:top w:val="none" w:sz="0" w:space="0" w:color="auto"/>
        <w:left w:val="none" w:sz="0" w:space="0" w:color="auto"/>
        <w:bottom w:val="none" w:sz="0" w:space="0" w:color="auto"/>
        <w:right w:val="none" w:sz="0" w:space="0" w:color="auto"/>
      </w:divBdr>
    </w:div>
    <w:div w:id="932787302">
      <w:bodyDiv w:val="1"/>
      <w:marLeft w:val="0"/>
      <w:marRight w:val="0"/>
      <w:marTop w:val="0"/>
      <w:marBottom w:val="0"/>
      <w:divBdr>
        <w:top w:val="none" w:sz="0" w:space="0" w:color="auto"/>
        <w:left w:val="none" w:sz="0" w:space="0" w:color="auto"/>
        <w:bottom w:val="none" w:sz="0" w:space="0" w:color="auto"/>
        <w:right w:val="none" w:sz="0" w:space="0" w:color="auto"/>
      </w:divBdr>
    </w:div>
    <w:div w:id="932935318">
      <w:bodyDiv w:val="1"/>
      <w:marLeft w:val="0"/>
      <w:marRight w:val="0"/>
      <w:marTop w:val="0"/>
      <w:marBottom w:val="0"/>
      <w:divBdr>
        <w:top w:val="none" w:sz="0" w:space="0" w:color="auto"/>
        <w:left w:val="none" w:sz="0" w:space="0" w:color="auto"/>
        <w:bottom w:val="none" w:sz="0" w:space="0" w:color="auto"/>
        <w:right w:val="none" w:sz="0" w:space="0" w:color="auto"/>
      </w:divBdr>
    </w:div>
    <w:div w:id="933126917">
      <w:bodyDiv w:val="1"/>
      <w:marLeft w:val="0"/>
      <w:marRight w:val="0"/>
      <w:marTop w:val="0"/>
      <w:marBottom w:val="0"/>
      <w:divBdr>
        <w:top w:val="none" w:sz="0" w:space="0" w:color="auto"/>
        <w:left w:val="none" w:sz="0" w:space="0" w:color="auto"/>
        <w:bottom w:val="none" w:sz="0" w:space="0" w:color="auto"/>
        <w:right w:val="none" w:sz="0" w:space="0" w:color="auto"/>
      </w:divBdr>
    </w:div>
    <w:div w:id="933247494">
      <w:bodyDiv w:val="1"/>
      <w:marLeft w:val="0"/>
      <w:marRight w:val="0"/>
      <w:marTop w:val="0"/>
      <w:marBottom w:val="0"/>
      <w:divBdr>
        <w:top w:val="none" w:sz="0" w:space="0" w:color="auto"/>
        <w:left w:val="none" w:sz="0" w:space="0" w:color="auto"/>
        <w:bottom w:val="none" w:sz="0" w:space="0" w:color="auto"/>
        <w:right w:val="none" w:sz="0" w:space="0" w:color="auto"/>
      </w:divBdr>
    </w:div>
    <w:div w:id="933321675">
      <w:bodyDiv w:val="1"/>
      <w:marLeft w:val="0"/>
      <w:marRight w:val="0"/>
      <w:marTop w:val="0"/>
      <w:marBottom w:val="0"/>
      <w:divBdr>
        <w:top w:val="none" w:sz="0" w:space="0" w:color="auto"/>
        <w:left w:val="none" w:sz="0" w:space="0" w:color="auto"/>
        <w:bottom w:val="none" w:sz="0" w:space="0" w:color="auto"/>
        <w:right w:val="none" w:sz="0" w:space="0" w:color="auto"/>
      </w:divBdr>
    </w:div>
    <w:div w:id="933633087">
      <w:bodyDiv w:val="1"/>
      <w:marLeft w:val="0"/>
      <w:marRight w:val="0"/>
      <w:marTop w:val="0"/>
      <w:marBottom w:val="0"/>
      <w:divBdr>
        <w:top w:val="none" w:sz="0" w:space="0" w:color="auto"/>
        <w:left w:val="none" w:sz="0" w:space="0" w:color="auto"/>
        <w:bottom w:val="none" w:sz="0" w:space="0" w:color="auto"/>
        <w:right w:val="none" w:sz="0" w:space="0" w:color="auto"/>
      </w:divBdr>
    </w:div>
    <w:div w:id="933778709">
      <w:bodyDiv w:val="1"/>
      <w:marLeft w:val="0"/>
      <w:marRight w:val="0"/>
      <w:marTop w:val="0"/>
      <w:marBottom w:val="0"/>
      <w:divBdr>
        <w:top w:val="none" w:sz="0" w:space="0" w:color="auto"/>
        <w:left w:val="none" w:sz="0" w:space="0" w:color="auto"/>
        <w:bottom w:val="none" w:sz="0" w:space="0" w:color="auto"/>
        <w:right w:val="none" w:sz="0" w:space="0" w:color="auto"/>
      </w:divBdr>
    </w:div>
    <w:div w:id="933905470">
      <w:bodyDiv w:val="1"/>
      <w:marLeft w:val="0"/>
      <w:marRight w:val="0"/>
      <w:marTop w:val="0"/>
      <w:marBottom w:val="0"/>
      <w:divBdr>
        <w:top w:val="none" w:sz="0" w:space="0" w:color="auto"/>
        <w:left w:val="none" w:sz="0" w:space="0" w:color="auto"/>
        <w:bottom w:val="none" w:sz="0" w:space="0" w:color="auto"/>
        <w:right w:val="none" w:sz="0" w:space="0" w:color="auto"/>
      </w:divBdr>
    </w:div>
    <w:div w:id="934023584">
      <w:bodyDiv w:val="1"/>
      <w:marLeft w:val="0"/>
      <w:marRight w:val="0"/>
      <w:marTop w:val="0"/>
      <w:marBottom w:val="0"/>
      <w:divBdr>
        <w:top w:val="none" w:sz="0" w:space="0" w:color="auto"/>
        <w:left w:val="none" w:sz="0" w:space="0" w:color="auto"/>
        <w:bottom w:val="none" w:sz="0" w:space="0" w:color="auto"/>
        <w:right w:val="none" w:sz="0" w:space="0" w:color="auto"/>
      </w:divBdr>
    </w:div>
    <w:div w:id="934051054">
      <w:bodyDiv w:val="1"/>
      <w:marLeft w:val="0"/>
      <w:marRight w:val="0"/>
      <w:marTop w:val="0"/>
      <w:marBottom w:val="0"/>
      <w:divBdr>
        <w:top w:val="none" w:sz="0" w:space="0" w:color="auto"/>
        <w:left w:val="none" w:sz="0" w:space="0" w:color="auto"/>
        <w:bottom w:val="none" w:sz="0" w:space="0" w:color="auto"/>
        <w:right w:val="none" w:sz="0" w:space="0" w:color="auto"/>
      </w:divBdr>
    </w:div>
    <w:div w:id="934092209">
      <w:bodyDiv w:val="1"/>
      <w:marLeft w:val="0"/>
      <w:marRight w:val="0"/>
      <w:marTop w:val="0"/>
      <w:marBottom w:val="0"/>
      <w:divBdr>
        <w:top w:val="none" w:sz="0" w:space="0" w:color="auto"/>
        <w:left w:val="none" w:sz="0" w:space="0" w:color="auto"/>
        <w:bottom w:val="none" w:sz="0" w:space="0" w:color="auto"/>
        <w:right w:val="none" w:sz="0" w:space="0" w:color="auto"/>
      </w:divBdr>
    </w:div>
    <w:div w:id="934245752">
      <w:bodyDiv w:val="1"/>
      <w:marLeft w:val="0"/>
      <w:marRight w:val="0"/>
      <w:marTop w:val="0"/>
      <w:marBottom w:val="0"/>
      <w:divBdr>
        <w:top w:val="none" w:sz="0" w:space="0" w:color="auto"/>
        <w:left w:val="none" w:sz="0" w:space="0" w:color="auto"/>
        <w:bottom w:val="none" w:sz="0" w:space="0" w:color="auto"/>
        <w:right w:val="none" w:sz="0" w:space="0" w:color="auto"/>
      </w:divBdr>
    </w:div>
    <w:div w:id="934552344">
      <w:bodyDiv w:val="1"/>
      <w:marLeft w:val="0"/>
      <w:marRight w:val="0"/>
      <w:marTop w:val="0"/>
      <w:marBottom w:val="0"/>
      <w:divBdr>
        <w:top w:val="none" w:sz="0" w:space="0" w:color="auto"/>
        <w:left w:val="none" w:sz="0" w:space="0" w:color="auto"/>
        <w:bottom w:val="none" w:sz="0" w:space="0" w:color="auto"/>
        <w:right w:val="none" w:sz="0" w:space="0" w:color="auto"/>
      </w:divBdr>
    </w:div>
    <w:div w:id="934676405">
      <w:bodyDiv w:val="1"/>
      <w:marLeft w:val="0"/>
      <w:marRight w:val="0"/>
      <w:marTop w:val="0"/>
      <w:marBottom w:val="0"/>
      <w:divBdr>
        <w:top w:val="none" w:sz="0" w:space="0" w:color="auto"/>
        <w:left w:val="none" w:sz="0" w:space="0" w:color="auto"/>
        <w:bottom w:val="none" w:sz="0" w:space="0" w:color="auto"/>
        <w:right w:val="none" w:sz="0" w:space="0" w:color="auto"/>
      </w:divBdr>
    </w:div>
    <w:div w:id="934823966">
      <w:bodyDiv w:val="1"/>
      <w:marLeft w:val="0"/>
      <w:marRight w:val="0"/>
      <w:marTop w:val="0"/>
      <w:marBottom w:val="0"/>
      <w:divBdr>
        <w:top w:val="none" w:sz="0" w:space="0" w:color="auto"/>
        <w:left w:val="none" w:sz="0" w:space="0" w:color="auto"/>
        <w:bottom w:val="none" w:sz="0" w:space="0" w:color="auto"/>
        <w:right w:val="none" w:sz="0" w:space="0" w:color="auto"/>
      </w:divBdr>
    </w:div>
    <w:div w:id="934943709">
      <w:bodyDiv w:val="1"/>
      <w:marLeft w:val="0"/>
      <w:marRight w:val="0"/>
      <w:marTop w:val="0"/>
      <w:marBottom w:val="0"/>
      <w:divBdr>
        <w:top w:val="none" w:sz="0" w:space="0" w:color="auto"/>
        <w:left w:val="none" w:sz="0" w:space="0" w:color="auto"/>
        <w:bottom w:val="none" w:sz="0" w:space="0" w:color="auto"/>
        <w:right w:val="none" w:sz="0" w:space="0" w:color="auto"/>
      </w:divBdr>
    </w:div>
    <w:div w:id="935138089">
      <w:bodyDiv w:val="1"/>
      <w:marLeft w:val="0"/>
      <w:marRight w:val="0"/>
      <w:marTop w:val="0"/>
      <w:marBottom w:val="0"/>
      <w:divBdr>
        <w:top w:val="none" w:sz="0" w:space="0" w:color="auto"/>
        <w:left w:val="none" w:sz="0" w:space="0" w:color="auto"/>
        <w:bottom w:val="none" w:sz="0" w:space="0" w:color="auto"/>
        <w:right w:val="none" w:sz="0" w:space="0" w:color="auto"/>
      </w:divBdr>
    </w:div>
    <w:div w:id="935214407">
      <w:bodyDiv w:val="1"/>
      <w:marLeft w:val="0"/>
      <w:marRight w:val="0"/>
      <w:marTop w:val="0"/>
      <w:marBottom w:val="0"/>
      <w:divBdr>
        <w:top w:val="none" w:sz="0" w:space="0" w:color="auto"/>
        <w:left w:val="none" w:sz="0" w:space="0" w:color="auto"/>
        <w:bottom w:val="none" w:sz="0" w:space="0" w:color="auto"/>
        <w:right w:val="none" w:sz="0" w:space="0" w:color="auto"/>
      </w:divBdr>
    </w:div>
    <w:div w:id="935404001">
      <w:bodyDiv w:val="1"/>
      <w:marLeft w:val="0"/>
      <w:marRight w:val="0"/>
      <w:marTop w:val="0"/>
      <w:marBottom w:val="0"/>
      <w:divBdr>
        <w:top w:val="none" w:sz="0" w:space="0" w:color="auto"/>
        <w:left w:val="none" w:sz="0" w:space="0" w:color="auto"/>
        <w:bottom w:val="none" w:sz="0" w:space="0" w:color="auto"/>
        <w:right w:val="none" w:sz="0" w:space="0" w:color="auto"/>
      </w:divBdr>
    </w:div>
    <w:div w:id="935409860">
      <w:bodyDiv w:val="1"/>
      <w:marLeft w:val="0"/>
      <w:marRight w:val="0"/>
      <w:marTop w:val="0"/>
      <w:marBottom w:val="0"/>
      <w:divBdr>
        <w:top w:val="none" w:sz="0" w:space="0" w:color="auto"/>
        <w:left w:val="none" w:sz="0" w:space="0" w:color="auto"/>
        <w:bottom w:val="none" w:sz="0" w:space="0" w:color="auto"/>
        <w:right w:val="none" w:sz="0" w:space="0" w:color="auto"/>
      </w:divBdr>
    </w:div>
    <w:div w:id="935675252">
      <w:bodyDiv w:val="1"/>
      <w:marLeft w:val="0"/>
      <w:marRight w:val="0"/>
      <w:marTop w:val="0"/>
      <w:marBottom w:val="0"/>
      <w:divBdr>
        <w:top w:val="none" w:sz="0" w:space="0" w:color="auto"/>
        <w:left w:val="none" w:sz="0" w:space="0" w:color="auto"/>
        <w:bottom w:val="none" w:sz="0" w:space="0" w:color="auto"/>
        <w:right w:val="none" w:sz="0" w:space="0" w:color="auto"/>
      </w:divBdr>
    </w:div>
    <w:div w:id="935677380">
      <w:bodyDiv w:val="1"/>
      <w:marLeft w:val="0"/>
      <w:marRight w:val="0"/>
      <w:marTop w:val="0"/>
      <w:marBottom w:val="0"/>
      <w:divBdr>
        <w:top w:val="none" w:sz="0" w:space="0" w:color="auto"/>
        <w:left w:val="none" w:sz="0" w:space="0" w:color="auto"/>
        <w:bottom w:val="none" w:sz="0" w:space="0" w:color="auto"/>
        <w:right w:val="none" w:sz="0" w:space="0" w:color="auto"/>
      </w:divBdr>
    </w:div>
    <w:div w:id="935746975">
      <w:bodyDiv w:val="1"/>
      <w:marLeft w:val="0"/>
      <w:marRight w:val="0"/>
      <w:marTop w:val="0"/>
      <w:marBottom w:val="0"/>
      <w:divBdr>
        <w:top w:val="none" w:sz="0" w:space="0" w:color="auto"/>
        <w:left w:val="none" w:sz="0" w:space="0" w:color="auto"/>
        <w:bottom w:val="none" w:sz="0" w:space="0" w:color="auto"/>
        <w:right w:val="none" w:sz="0" w:space="0" w:color="auto"/>
      </w:divBdr>
    </w:div>
    <w:div w:id="935986481">
      <w:bodyDiv w:val="1"/>
      <w:marLeft w:val="0"/>
      <w:marRight w:val="0"/>
      <w:marTop w:val="0"/>
      <w:marBottom w:val="0"/>
      <w:divBdr>
        <w:top w:val="none" w:sz="0" w:space="0" w:color="auto"/>
        <w:left w:val="none" w:sz="0" w:space="0" w:color="auto"/>
        <w:bottom w:val="none" w:sz="0" w:space="0" w:color="auto"/>
        <w:right w:val="none" w:sz="0" w:space="0" w:color="auto"/>
      </w:divBdr>
    </w:div>
    <w:div w:id="935988716">
      <w:bodyDiv w:val="1"/>
      <w:marLeft w:val="0"/>
      <w:marRight w:val="0"/>
      <w:marTop w:val="0"/>
      <w:marBottom w:val="0"/>
      <w:divBdr>
        <w:top w:val="none" w:sz="0" w:space="0" w:color="auto"/>
        <w:left w:val="none" w:sz="0" w:space="0" w:color="auto"/>
        <w:bottom w:val="none" w:sz="0" w:space="0" w:color="auto"/>
        <w:right w:val="none" w:sz="0" w:space="0" w:color="auto"/>
      </w:divBdr>
    </w:div>
    <w:div w:id="936057355">
      <w:bodyDiv w:val="1"/>
      <w:marLeft w:val="0"/>
      <w:marRight w:val="0"/>
      <w:marTop w:val="0"/>
      <w:marBottom w:val="0"/>
      <w:divBdr>
        <w:top w:val="none" w:sz="0" w:space="0" w:color="auto"/>
        <w:left w:val="none" w:sz="0" w:space="0" w:color="auto"/>
        <w:bottom w:val="none" w:sz="0" w:space="0" w:color="auto"/>
        <w:right w:val="none" w:sz="0" w:space="0" w:color="auto"/>
      </w:divBdr>
    </w:div>
    <w:div w:id="936062678">
      <w:bodyDiv w:val="1"/>
      <w:marLeft w:val="0"/>
      <w:marRight w:val="0"/>
      <w:marTop w:val="0"/>
      <w:marBottom w:val="0"/>
      <w:divBdr>
        <w:top w:val="none" w:sz="0" w:space="0" w:color="auto"/>
        <w:left w:val="none" w:sz="0" w:space="0" w:color="auto"/>
        <w:bottom w:val="none" w:sz="0" w:space="0" w:color="auto"/>
        <w:right w:val="none" w:sz="0" w:space="0" w:color="auto"/>
      </w:divBdr>
    </w:div>
    <w:div w:id="936327225">
      <w:bodyDiv w:val="1"/>
      <w:marLeft w:val="0"/>
      <w:marRight w:val="0"/>
      <w:marTop w:val="0"/>
      <w:marBottom w:val="0"/>
      <w:divBdr>
        <w:top w:val="none" w:sz="0" w:space="0" w:color="auto"/>
        <w:left w:val="none" w:sz="0" w:space="0" w:color="auto"/>
        <w:bottom w:val="none" w:sz="0" w:space="0" w:color="auto"/>
        <w:right w:val="none" w:sz="0" w:space="0" w:color="auto"/>
      </w:divBdr>
    </w:div>
    <w:div w:id="936403591">
      <w:bodyDiv w:val="1"/>
      <w:marLeft w:val="0"/>
      <w:marRight w:val="0"/>
      <w:marTop w:val="0"/>
      <w:marBottom w:val="0"/>
      <w:divBdr>
        <w:top w:val="none" w:sz="0" w:space="0" w:color="auto"/>
        <w:left w:val="none" w:sz="0" w:space="0" w:color="auto"/>
        <w:bottom w:val="none" w:sz="0" w:space="0" w:color="auto"/>
        <w:right w:val="none" w:sz="0" w:space="0" w:color="auto"/>
      </w:divBdr>
    </w:div>
    <w:div w:id="936518097">
      <w:bodyDiv w:val="1"/>
      <w:marLeft w:val="0"/>
      <w:marRight w:val="0"/>
      <w:marTop w:val="0"/>
      <w:marBottom w:val="0"/>
      <w:divBdr>
        <w:top w:val="none" w:sz="0" w:space="0" w:color="auto"/>
        <w:left w:val="none" w:sz="0" w:space="0" w:color="auto"/>
        <w:bottom w:val="none" w:sz="0" w:space="0" w:color="auto"/>
        <w:right w:val="none" w:sz="0" w:space="0" w:color="auto"/>
      </w:divBdr>
    </w:div>
    <w:div w:id="936669787">
      <w:bodyDiv w:val="1"/>
      <w:marLeft w:val="0"/>
      <w:marRight w:val="0"/>
      <w:marTop w:val="0"/>
      <w:marBottom w:val="0"/>
      <w:divBdr>
        <w:top w:val="none" w:sz="0" w:space="0" w:color="auto"/>
        <w:left w:val="none" w:sz="0" w:space="0" w:color="auto"/>
        <w:bottom w:val="none" w:sz="0" w:space="0" w:color="auto"/>
        <w:right w:val="none" w:sz="0" w:space="0" w:color="auto"/>
      </w:divBdr>
    </w:div>
    <w:div w:id="936718155">
      <w:bodyDiv w:val="1"/>
      <w:marLeft w:val="0"/>
      <w:marRight w:val="0"/>
      <w:marTop w:val="0"/>
      <w:marBottom w:val="0"/>
      <w:divBdr>
        <w:top w:val="none" w:sz="0" w:space="0" w:color="auto"/>
        <w:left w:val="none" w:sz="0" w:space="0" w:color="auto"/>
        <w:bottom w:val="none" w:sz="0" w:space="0" w:color="auto"/>
        <w:right w:val="none" w:sz="0" w:space="0" w:color="auto"/>
      </w:divBdr>
    </w:div>
    <w:div w:id="936790354">
      <w:bodyDiv w:val="1"/>
      <w:marLeft w:val="0"/>
      <w:marRight w:val="0"/>
      <w:marTop w:val="0"/>
      <w:marBottom w:val="0"/>
      <w:divBdr>
        <w:top w:val="none" w:sz="0" w:space="0" w:color="auto"/>
        <w:left w:val="none" w:sz="0" w:space="0" w:color="auto"/>
        <w:bottom w:val="none" w:sz="0" w:space="0" w:color="auto"/>
        <w:right w:val="none" w:sz="0" w:space="0" w:color="auto"/>
      </w:divBdr>
    </w:div>
    <w:div w:id="936866624">
      <w:bodyDiv w:val="1"/>
      <w:marLeft w:val="0"/>
      <w:marRight w:val="0"/>
      <w:marTop w:val="0"/>
      <w:marBottom w:val="0"/>
      <w:divBdr>
        <w:top w:val="none" w:sz="0" w:space="0" w:color="auto"/>
        <w:left w:val="none" w:sz="0" w:space="0" w:color="auto"/>
        <w:bottom w:val="none" w:sz="0" w:space="0" w:color="auto"/>
        <w:right w:val="none" w:sz="0" w:space="0" w:color="auto"/>
      </w:divBdr>
    </w:div>
    <w:div w:id="936911756">
      <w:bodyDiv w:val="1"/>
      <w:marLeft w:val="0"/>
      <w:marRight w:val="0"/>
      <w:marTop w:val="0"/>
      <w:marBottom w:val="0"/>
      <w:divBdr>
        <w:top w:val="none" w:sz="0" w:space="0" w:color="auto"/>
        <w:left w:val="none" w:sz="0" w:space="0" w:color="auto"/>
        <w:bottom w:val="none" w:sz="0" w:space="0" w:color="auto"/>
        <w:right w:val="none" w:sz="0" w:space="0" w:color="auto"/>
      </w:divBdr>
    </w:div>
    <w:div w:id="937103837">
      <w:bodyDiv w:val="1"/>
      <w:marLeft w:val="0"/>
      <w:marRight w:val="0"/>
      <w:marTop w:val="0"/>
      <w:marBottom w:val="0"/>
      <w:divBdr>
        <w:top w:val="none" w:sz="0" w:space="0" w:color="auto"/>
        <w:left w:val="none" w:sz="0" w:space="0" w:color="auto"/>
        <w:bottom w:val="none" w:sz="0" w:space="0" w:color="auto"/>
        <w:right w:val="none" w:sz="0" w:space="0" w:color="auto"/>
      </w:divBdr>
    </w:div>
    <w:div w:id="937366112">
      <w:bodyDiv w:val="1"/>
      <w:marLeft w:val="0"/>
      <w:marRight w:val="0"/>
      <w:marTop w:val="0"/>
      <w:marBottom w:val="0"/>
      <w:divBdr>
        <w:top w:val="none" w:sz="0" w:space="0" w:color="auto"/>
        <w:left w:val="none" w:sz="0" w:space="0" w:color="auto"/>
        <w:bottom w:val="none" w:sz="0" w:space="0" w:color="auto"/>
        <w:right w:val="none" w:sz="0" w:space="0" w:color="auto"/>
      </w:divBdr>
    </w:div>
    <w:div w:id="937371299">
      <w:bodyDiv w:val="1"/>
      <w:marLeft w:val="0"/>
      <w:marRight w:val="0"/>
      <w:marTop w:val="0"/>
      <w:marBottom w:val="0"/>
      <w:divBdr>
        <w:top w:val="none" w:sz="0" w:space="0" w:color="auto"/>
        <w:left w:val="none" w:sz="0" w:space="0" w:color="auto"/>
        <w:bottom w:val="none" w:sz="0" w:space="0" w:color="auto"/>
        <w:right w:val="none" w:sz="0" w:space="0" w:color="auto"/>
      </w:divBdr>
    </w:div>
    <w:div w:id="937642528">
      <w:bodyDiv w:val="1"/>
      <w:marLeft w:val="0"/>
      <w:marRight w:val="0"/>
      <w:marTop w:val="0"/>
      <w:marBottom w:val="0"/>
      <w:divBdr>
        <w:top w:val="none" w:sz="0" w:space="0" w:color="auto"/>
        <w:left w:val="none" w:sz="0" w:space="0" w:color="auto"/>
        <w:bottom w:val="none" w:sz="0" w:space="0" w:color="auto"/>
        <w:right w:val="none" w:sz="0" w:space="0" w:color="auto"/>
      </w:divBdr>
    </w:div>
    <w:div w:id="937644004">
      <w:bodyDiv w:val="1"/>
      <w:marLeft w:val="0"/>
      <w:marRight w:val="0"/>
      <w:marTop w:val="0"/>
      <w:marBottom w:val="0"/>
      <w:divBdr>
        <w:top w:val="none" w:sz="0" w:space="0" w:color="auto"/>
        <w:left w:val="none" w:sz="0" w:space="0" w:color="auto"/>
        <w:bottom w:val="none" w:sz="0" w:space="0" w:color="auto"/>
        <w:right w:val="none" w:sz="0" w:space="0" w:color="auto"/>
      </w:divBdr>
    </w:div>
    <w:div w:id="937712088">
      <w:bodyDiv w:val="1"/>
      <w:marLeft w:val="0"/>
      <w:marRight w:val="0"/>
      <w:marTop w:val="0"/>
      <w:marBottom w:val="0"/>
      <w:divBdr>
        <w:top w:val="none" w:sz="0" w:space="0" w:color="auto"/>
        <w:left w:val="none" w:sz="0" w:space="0" w:color="auto"/>
        <w:bottom w:val="none" w:sz="0" w:space="0" w:color="auto"/>
        <w:right w:val="none" w:sz="0" w:space="0" w:color="auto"/>
      </w:divBdr>
    </w:div>
    <w:div w:id="938029993">
      <w:bodyDiv w:val="1"/>
      <w:marLeft w:val="0"/>
      <w:marRight w:val="0"/>
      <w:marTop w:val="0"/>
      <w:marBottom w:val="0"/>
      <w:divBdr>
        <w:top w:val="none" w:sz="0" w:space="0" w:color="auto"/>
        <w:left w:val="none" w:sz="0" w:space="0" w:color="auto"/>
        <w:bottom w:val="none" w:sz="0" w:space="0" w:color="auto"/>
        <w:right w:val="none" w:sz="0" w:space="0" w:color="auto"/>
      </w:divBdr>
    </w:div>
    <w:div w:id="938179749">
      <w:bodyDiv w:val="1"/>
      <w:marLeft w:val="0"/>
      <w:marRight w:val="0"/>
      <w:marTop w:val="0"/>
      <w:marBottom w:val="0"/>
      <w:divBdr>
        <w:top w:val="none" w:sz="0" w:space="0" w:color="auto"/>
        <w:left w:val="none" w:sz="0" w:space="0" w:color="auto"/>
        <w:bottom w:val="none" w:sz="0" w:space="0" w:color="auto"/>
        <w:right w:val="none" w:sz="0" w:space="0" w:color="auto"/>
      </w:divBdr>
    </w:div>
    <w:div w:id="938296463">
      <w:bodyDiv w:val="1"/>
      <w:marLeft w:val="0"/>
      <w:marRight w:val="0"/>
      <w:marTop w:val="0"/>
      <w:marBottom w:val="0"/>
      <w:divBdr>
        <w:top w:val="none" w:sz="0" w:space="0" w:color="auto"/>
        <w:left w:val="none" w:sz="0" w:space="0" w:color="auto"/>
        <w:bottom w:val="none" w:sz="0" w:space="0" w:color="auto"/>
        <w:right w:val="none" w:sz="0" w:space="0" w:color="auto"/>
      </w:divBdr>
    </w:div>
    <w:div w:id="938372275">
      <w:bodyDiv w:val="1"/>
      <w:marLeft w:val="0"/>
      <w:marRight w:val="0"/>
      <w:marTop w:val="0"/>
      <w:marBottom w:val="0"/>
      <w:divBdr>
        <w:top w:val="none" w:sz="0" w:space="0" w:color="auto"/>
        <w:left w:val="none" w:sz="0" w:space="0" w:color="auto"/>
        <w:bottom w:val="none" w:sz="0" w:space="0" w:color="auto"/>
        <w:right w:val="none" w:sz="0" w:space="0" w:color="auto"/>
      </w:divBdr>
    </w:div>
    <w:div w:id="938373588">
      <w:bodyDiv w:val="1"/>
      <w:marLeft w:val="0"/>
      <w:marRight w:val="0"/>
      <w:marTop w:val="0"/>
      <w:marBottom w:val="0"/>
      <w:divBdr>
        <w:top w:val="none" w:sz="0" w:space="0" w:color="auto"/>
        <w:left w:val="none" w:sz="0" w:space="0" w:color="auto"/>
        <w:bottom w:val="none" w:sz="0" w:space="0" w:color="auto"/>
        <w:right w:val="none" w:sz="0" w:space="0" w:color="auto"/>
      </w:divBdr>
    </w:div>
    <w:div w:id="939072390">
      <w:bodyDiv w:val="1"/>
      <w:marLeft w:val="0"/>
      <w:marRight w:val="0"/>
      <w:marTop w:val="0"/>
      <w:marBottom w:val="0"/>
      <w:divBdr>
        <w:top w:val="none" w:sz="0" w:space="0" w:color="auto"/>
        <w:left w:val="none" w:sz="0" w:space="0" w:color="auto"/>
        <w:bottom w:val="none" w:sz="0" w:space="0" w:color="auto"/>
        <w:right w:val="none" w:sz="0" w:space="0" w:color="auto"/>
      </w:divBdr>
    </w:div>
    <w:div w:id="939263824">
      <w:bodyDiv w:val="1"/>
      <w:marLeft w:val="0"/>
      <w:marRight w:val="0"/>
      <w:marTop w:val="0"/>
      <w:marBottom w:val="0"/>
      <w:divBdr>
        <w:top w:val="none" w:sz="0" w:space="0" w:color="auto"/>
        <w:left w:val="none" w:sz="0" w:space="0" w:color="auto"/>
        <w:bottom w:val="none" w:sz="0" w:space="0" w:color="auto"/>
        <w:right w:val="none" w:sz="0" w:space="0" w:color="auto"/>
      </w:divBdr>
    </w:div>
    <w:div w:id="939289835">
      <w:bodyDiv w:val="1"/>
      <w:marLeft w:val="0"/>
      <w:marRight w:val="0"/>
      <w:marTop w:val="0"/>
      <w:marBottom w:val="0"/>
      <w:divBdr>
        <w:top w:val="none" w:sz="0" w:space="0" w:color="auto"/>
        <w:left w:val="none" w:sz="0" w:space="0" w:color="auto"/>
        <w:bottom w:val="none" w:sz="0" w:space="0" w:color="auto"/>
        <w:right w:val="none" w:sz="0" w:space="0" w:color="auto"/>
      </w:divBdr>
    </w:div>
    <w:div w:id="939291062">
      <w:bodyDiv w:val="1"/>
      <w:marLeft w:val="0"/>
      <w:marRight w:val="0"/>
      <w:marTop w:val="0"/>
      <w:marBottom w:val="0"/>
      <w:divBdr>
        <w:top w:val="none" w:sz="0" w:space="0" w:color="auto"/>
        <w:left w:val="none" w:sz="0" w:space="0" w:color="auto"/>
        <w:bottom w:val="none" w:sz="0" w:space="0" w:color="auto"/>
        <w:right w:val="none" w:sz="0" w:space="0" w:color="auto"/>
      </w:divBdr>
    </w:div>
    <w:div w:id="939601786">
      <w:bodyDiv w:val="1"/>
      <w:marLeft w:val="0"/>
      <w:marRight w:val="0"/>
      <w:marTop w:val="0"/>
      <w:marBottom w:val="0"/>
      <w:divBdr>
        <w:top w:val="none" w:sz="0" w:space="0" w:color="auto"/>
        <w:left w:val="none" w:sz="0" w:space="0" w:color="auto"/>
        <w:bottom w:val="none" w:sz="0" w:space="0" w:color="auto"/>
        <w:right w:val="none" w:sz="0" w:space="0" w:color="auto"/>
      </w:divBdr>
    </w:div>
    <w:div w:id="939607652">
      <w:bodyDiv w:val="1"/>
      <w:marLeft w:val="0"/>
      <w:marRight w:val="0"/>
      <w:marTop w:val="0"/>
      <w:marBottom w:val="0"/>
      <w:divBdr>
        <w:top w:val="none" w:sz="0" w:space="0" w:color="auto"/>
        <w:left w:val="none" w:sz="0" w:space="0" w:color="auto"/>
        <w:bottom w:val="none" w:sz="0" w:space="0" w:color="auto"/>
        <w:right w:val="none" w:sz="0" w:space="0" w:color="auto"/>
      </w:divBdr>
    </w:div>
    <w:div w:id="939993505">
      <w:bodyDiv w:val="1"/>
      <w:marLeft w:val="0"/>
      <w:marRight w:val="0"/>
      <w:marTop w:val="0"/>
      <w:marBottom w:val="0"/>
      <w:divBdr>
        <w:top w:val="none" w:sz="0" w:space="0" w:color="auto"/>
        <w:left w:val="none" w:sz="0" w:space="0" w:color="auto"/>
        <w:bottom w:val="none" w:sz="0" w:space="0" w:color="auto"/>
        <w:right w:val="none" w:sz="0" w:space="0" w:color="auto"/>
      </w:divBdr>
    </w:div>
    <w:div w:id="940071665">
      <w:bodyDiv w:val="1"/>
      <w:marLeft w:val="0"/>
      <w:marRight w:val="0"/>
      <w:marTop w:val="0"/>
      <w:marBottom w:val="0"/>
      <w:divBdr>
        <w:top w:val="none" w:sz="0" w:space="0" w:color="auto"/>
        <w:left w:val="none" w:sz="0" w:space="0" w:color="auto"/>
        <w:bottom w:val="none" w:sz="0" w:space="0" w:color="auto"/>
        <w:right w:val="none" w:sz="0" w:space="0" w:color="auto"/>
      </w:divBdr>
    </w:div>
    <w:div w:id="940143866">
      <w:bodyDiv w:val="1"/>
      <w:marLeft w:val="0"/>
      <w:marRight w:val="0"/>
      <w:marTop w:val="0"/>
      <w:marBottom w:val="0"/>
      <w:divBdr>
        <w:top w:val="none" w:sz="0" w:space="0" w:color="auto"/>
        <w:left w:val="none" w:sz="0" w:space="0" w:color="auto"/>
        <w:bottom w:val="none" w:sz="0" w:space="0" w:color="auto"/>
        <w:right w:val="none" w:sz="0" w:space="0" w:color="auto"/>
      </w:divBdr>
    </w:div>
    <w:div w:id="940143922">
      <w:bodyDiv w:val="1"/>
      <w:marLeft w:val="0"/>
      <w:marRight w:val="0"/>
      <w:marTop w:val="0"/>
      <w:marBottom w:val="0"/>
      <w:divBdr>
        <w:top w:val="none" w:sz="0" w:space="0" w:color="auto"/>
        <w:left w:val="none" w:sz="0" w:space="0" w:color="auto"/>
        <w:bottom w:val="none" w:sz="0" w:space="0" w:color="auto"/>
        <w:right w:val="none" w:sz="0" w:space="0" w:color="auto"/>
      </w:divBdr>
    </w:div>
    <w:div w:id="940182188">
      <w:bodyDiv w:val="1"/>
      <w:marLeft w:val="0"/>
      <w:marRight w:val="0"/>
      <w:marTop w:val="0"/>
      <w:marBottom w:val="0"/>
      <w:divBdr>
        <w:top w:val="none" w:sz="0" w:space="0" w:color="auto"/>
        <w:left w:val="none" w:sz="0" w:space="0" w:color="auto"/>
        <w:bottom w:val="none" w:sz="0" w:space="0" w:color="auto"/>
        <w:right w:val="none" w:sz="0" w:space="0" w:color="auto"/>
      </w:divBdr>
    </w:div>
    <w:div w:id="940526473">
      <w:bodyDiv w:val="1"/>
      <w:marLeft w:val="0"/>
      <w:marRight w:val="0"/>
      <w:marTop w:val="0"/>
      <w:marBottom w:val="0"/>
      <w:divBdr>
        <w:top w:val="none" w:sz="0" w:space="0" w:color="auto"/>
        <w:left w:val="none" w:sz="0" w:space="0" w:color="auto"/>
        <w:bottom w:val="none" w:sz="0" w:space="0" w:color="auto"/>
        <w:right w:val="none" w:sz="0" w:space="0" w:color="auto"/>
      </w:divBdr>
    </w:div>
    <w:div w:id="940530557">
      <w:bodyDiv w:val="1"/>
      <w:marLeft w:val="0"/>
      <w:marRight w:val="0"/>
      <w:marTop w:val="0"/>
      <w:marBottom w:val="0"/>
      <w:divBdr>
        <w:top w:val="none" w:sz="0" w:space="0" w:color="auto"/>
        <w:left w:val="none" w:sz="0" w:space="0" w:color="auto"/>
        <w:bottom w:val="none" w:sz="0" w:space="0" w:color="auto"/>
        <w:right w:val="none" w:sz="0" w:space="0" w:color="auto"/>
      </w:divBdr>
    </w:div>
    <w:div w:id="940913768">
      <w:bodyDiv w:val="1"/>
      <w:marLeft w:val="0"/>
      <w:marRight w:val="0"/>
      <w:marTop w:val="0"/>
      <w:marBottom w:val="0"/>
      <w:divBdr>
        <w:top w:val="none" w:sz="0" w:space="0" w:color="auto"/>
        <w:left w:val="none" w:sz="0" w:space="0" w:color="auto"/>
        <w:bottom w:val="none" w:sz="0" w:space="0" w:color="auto"/>
        <w:right w:val="none" w:sz="0" w:space="0" w:color="auto"/>
      </w:divBdr>
    </w:div>
    <w:div w:id="941304824">
      <w:bodyDiv w:val="1"/>
      <w:marLeft w:val="0"/>
      <w:marRight w:val="0"/>
      <w:marTop w:val="0"/>
      <w:marBottom w:val="0"/>
      <w:divBdr>
        <w:top w:val="none" w:sz="0" w:space="0" w:color="auto"/>
        <w:left w:val="none" w:sz="0" w:space="0" w:color="auto"/>
        <w:bottom w:val="none" w:sz="0" w:space="0" w:color="auto"/>
        <w:right w:val="none" w:sz="0" w:space="0" w:color="auto"/>
      </w:divBdr>
    </w:div>
    <w:div w:id="941456294">
      <w:bodyDiv w:val="1"/>
      <w:marLeft w:val="0"/>
      <w:marRight w:val="0"/>
      <w:marTop w:val="0"/>
      <w:marBottom w:val="0"/>
      <w:divBdr>
        <w:top w:val="none" w:sz="0" w:space="0" w:color="auto"/>
        <w:left w:val="none" w:sz="0" w:space="0" w:color="auto"/>
        <w:bottom w:val="none" w:sz="0" w:space="0" w:color="auto"/>
        <w:right w:val="none" w:sz="0" w:space="0" w:color="auto"/>
      </w:divBdr>
    </w:div>
    <w:div w:id="941492147">
      <w:bodyDiv w:val="1"/>
      <w:marLeft w:val="0"/>
      <w:marRight w:val="0"/>
      <w:marTop w:val="0"/>
      <w:marBottom w:val="0"/>
      <w:divBdr>
        <w:top w:val="none" w:sz="0" w:space="0" w:color="auto"/>
        <w:left w:val="none" w:sz="0" w:space="0" w:color="auto"/>
        <w:bottom w:val="none" w:sz="0" w:space="0" w:color="auto"/>
        <w:right w:val="none" w:sz="0" w:space="0" w:color="auto"/>
      </w:divBdr>
    </w:div>
    <w:div w:id="941566388">
      <w:bodyDiv w:val="1"/>
      <w:marLeft w:val="0"/>
      <w:marRight w:val="0"/>
      <w:marTop w:val="0"/>
      <w:marBottom w:val="0"/>
      <w:divBdr>
        <w:top w:val="none" w:sz="0" w:space="0" w:color="auto"/>
        <w:left w:val="none" w:sz="0" w:space="0" w:color="auto"/>
        <w:bottom w:val="none" w:sz="0" w:space="0" w:color="auto"/>
        <w:right w:val="none" w:sz="0" w:space="0" w:color="auto"/>
      </w:divBdr>
    </w:div>
    <w:div w:id="941765274">
      <w:bodyDiv w:val="1"/>
      <w:marLeft w:val="0"/>
      <w:marRight w:val="0"/>
      <w:marTop w:val="0"/>
      <w:marBottom w:val="0"/>
      <w:divBdr>
        <w:top w:val="none" w:sz="0" w:space="0" w:color="auto"/>
        <w:left w:val="none" w:sz="0" w:space="0" w:color="auto"/>
        <w:bottom w:val="none" w:sz="0" w:space="0" w:color="auto"/>
        <w:right w:val="none" w:sz="0" w:space="0" w:color="auto"/>
      </w:divBdr>
    </w:div>
    <w:div w:id="941957866">
      <w:bodyDiv w:val="1"/>
      <w:marLeft w:val="0"/>
      <w:marRight w:val="0"/>
      <w:marTop w:val="0"/>
      <w:marBottom w:val="0"/>
      <w:divBdr>
        <w:top w:val="none" w:sz="0" w:space="0" w:color="auto"/>
        <w:left w:val="none" w:sz="0" w:space="0" w:color="auto"/>
        <w:bottom w:val="none" w:sz="0" w:space="0" w:color="auto"/>
        <w:right w:val="none" w:sz="0" w:space="0" w:color="auto"/>
      </w:divBdr>
    </w:div>
    <w:div w:id="942036820">
      <w:bodyDiv w:val="1"/>
      <w:marLeft w:val="0"/>
      <w:marRight w:val="0"/>
      <w:marTop w:val="0"/>
      <w:marBottom w:val="0"/>
      <w:divBdr>
        <w:top w:val="none" w:sz="0" w:space="0" w:color="auto"/>
        <w:left w:val="none" w:sz="0" w:space="0" w:color="auto"/>
        <w:bottom w:val="none" w:sz="0" w:space="0" w:color="auto"/>
        <w:right w:val="none" w:sz="0" w:space="0" w:color="auto"/>
      </w:divBdr>
    </w:div>
    <w:div w:id="942109787">
      <w:bodyDiv w:val="1"/>
      <w:marLeft w:val="0"/>
      <w:marRight w:val="0"/>
      <w:marTop w:val="0"/>
      <w:marBottom w:val="0"/>
      <w:divBdr>
        <w:top w:val="none" w:sz="0" w:space="0" w:color="auto"/>
        <w:left w:val="none" w:sz="0" w:space="0" w:color="auto"/>
        <w:bottom w:val="none" w:sz="0" w:space="0" w:color="auto"/>
        <w:right w:val="none" w:sz="0" w:space="0" w:color="auto"/>
      </w:divBdr>
    </w:div>
    <w:div w:id="942152874">
      <w:bodyDiv w:val="1"/>
      <w:marLeft w:val="0"/>
      <w:marRight w:val="0"/>
      <w:marTop w:val="0"/>
      <w:marBottom w:val="0"/>
      <w:divBdr>
        <w:top w:val="none" w:sz="0" w:space="0" w:color="auto"/>
        <w:left w:val="none" w:sz="0" w:space="0" w:color="auto"/>
        <w:bottom w:val="none" w:sz="0" w:space="0" w:color="auto"/>
        <w:right w:val="none" w:sz="0" w:space="0" w:color="auto"/>
      </w:divBdr>
    </w:div>
    <w:div w:id="942227941">
      <w:bodyDiv w:val="1"/>
      <w:marLeft w:val="0"/>
      <w:marRight w:val="0"/>
      <w:marTop w:val="0"/>
      <w:marBottom w:val="0"/>
      <w:divBdr>
        <w:top w:val="none" w:sz="0" w:space="0" w:color="auto"/>
        <w:left w:val="none" w:sz="0" w:space="0" w:color="auto"/>
        <w:bottom w:val="none" w:sz="0" w:space="0" w:color="auto"/>
        <w:right w:val="none" w:sz="0" w:space="0" w:color="auto"/>
      </w:divBdr>
    </w:div>
    <w:div w:id="942416722">
      <w:bodyDiv w:val="1"/>
      <w:marLeft w:val="0"/>
      <w:marRight w:val="0"/>
      <w:marTop w:val="0"/>
      <w:marBottom w:val="0"/>
      <w:divBdr>
        <w:top w:val="none" w:sz="0" w:space="0" w:color="auto"/>
        <w:left w:val="none" w:sz="0" w:space="0" w:color="auto"/>
        <w:bottom w:val="none" w:sz="0" w:space="0" w:color="auto"/>
        <w:right w:val="none" w:sz="0" w:space="0" w:color="auto"/>
      </w:divBdr>
    </w:div>
    <w:div w:id="942568841">
      <w:bodyDiv w:val="1"/>
      <w:marLeft w:val="0"/>
      <w:marRight w:val="0"/>
      <w:marTop w:val="0"/>
      <w:marBottom w:val="0"/>
      <w:divBdr>
        <w:top w:val="none" w:sz="0" w:space="0" w:color="auto"/>
        <w:left w:val="none" w:sz="0" w:space="0" w:color="auto"/>
        <w:bottom w:val="none" w:sz="0" w:space="0" w:color="auto"/>
        <w:right w:val="none" w:sz="0" w:space="0" w:color="auto"/>
      </w:divBdr>
      <w:divsChild>
        <w:div w:id="954629293">
          <w:marLeft w:val="0"/>
          <w:marRight w:val="0"/>
          <w:marTop w:val="0"/>
          <w:marBottom w:val="240"/>
          <w:divBdr>
            <w:top w:val="none" w:sz="0" w:space="0" w:color="auto"/>
            <w:left w:val="none" w:sz="0" w:space="0" w:color="auto"/>
            <w:bottom w:val="none" w:sz="0" w:space="0" w:color="auto"/>
            <w:right w:val="none" w:sz="0" w:space="0" w:color="auto"/>
          </w:divBdr>
        </w:div>
      </w:divsChild>
    </w:div>
    <w:div w:id="942615069">
      <w:bodyDiv w:val="1"/>
      <w:marLeft w:val="0"/>
      <w:marRight w:val="0"/>
      <w:marTop w:val="0"/>
      <w:marBottom w:val="0"/>
      <w:divBdr>
        <w:top w:val="none" w:sz="0" w:space="0" w:color="auto"/>
        <w:left w:val="none" w:sz="0" w:space="0" w:color="auto"/>
        <w:bottom w:val="none" w:sz="0" w:space="0" w:color="auto"/>
        <w:right w:val="none" w:sz="0" w:space="0" w:color="auto"/>
      </w:divBdr>
    </w:div>
    <w:div w:id="942683544">
      <w:bodyDiv w:val="1"/>
      <w:marLeft w:val="0"/>
      <w:marRight w:val="0"/>
      <w:marTop w:val="0"/>
      <w:marBottom w:val="0"/>
      <w:divBdr>
        <w:top w:val="none" w:sz="0" w:space="0" w:color="auto"/>
        <w:left w:val="none" w:sz="0" w:space="0" w:color="auto"/>
        <w:bottom w:val="none" w:sz="0" w:space="0" w:color="auto"/>
        <w:right w:val="none" w:sz="0" w:space="0" w:color="auto"/>
      </w:divBdr>
    </w:div>
    <w:div w:id="942687628">
      <w:bodyDiv w:val="1"/>
      <w:marLeft w:val="0"/>
      <w:marRight w:val="0"/>
      <w:marTop w:val="0"/>
      <w:marBottom w:val="0"/>
      <w:divBdr>
        <w:top w:val="none" w:sz="0" w:space="0" w:color="auto"/>
        <w:left w:val="none" w:sz="0" w:space="0" w:color="auto"/>
        <w:bottom w:val="none" w:sz="0" w:space="0" w:color="auto"/>
        <w:right w:val="none" w:sz="0" w:space="0" w:color="auto"/>
      </w:divBdr>
    </w:div>
    <w:div w:id="942810457">
      <w:bodyDiv w:val="1"/>
      <w:marLeft w:val="0"/>
      <w:marRight w:val="0"/>
      <w:marTop w:val="0"/>
      <w:marBottom w:val="0"/>
      <w:divBdr>
        <w:top w:val="none" w:sz="0" w:space="0" w:color="auto"/>
        <w:left w:val="none" w:sz="0" w:space="0" w:color="auto"/>
        <w:bottom w:val="none" w:sz="0" w:space="0" w:color="auto"/>
        <w:right w:val="none" w:sz="0" w:space="0" w:color="auto"/>
      </w:divBdr>
    </w:div>
    <w:div w:id="942952666">
      <w:bodyDiv w:val="1"/>
      <w:marLeft w:val="0"/>
      <w:marRight w:val="0"/>
      <w:marTop w:val="0"/>
      <w:marBottom w:val="0"/>
      <w:divBdr>
        <w:top w:val="none" w:sz="0" w:space="0" w:color="auto"/>
        <w:left w:val="none" w:sz="0" w:space="0" w:color="auto"/>
        <w:bottom w:val="none" w:sz="0" w:space="0" w:color="auto"/>
        <w:right w:val="none" w:sz="0" w:space="0" w:color="auto"/>
      </w:divBdr>
    </w:div>
    <w:div w:id="942998768">
      <w:bodyDiv w:val="1"/>
      <w:marLeft w:val="0"/>
      <w:marRight w:val="0"/>
      <w:marTop w:val="0"/>
      <w:marBottom w:val="0"/>
      <w:divBdr>
        <w:top w:val="none" w:sz="0" w:space="0" w:color="auto"/>
        <w:left w:val="none" w:sz="0" w:space="0" w:color="auto"/>
        <w:bottom w:val="none" w:sz="0" w:space="0" w:color="auto"/>
        <w:right w:val="none" w:sz="0" w:space="0" w:color="auto"/>
      </w:divBdr>
    </w:div>
    <w:div w:id="943148067">
      <w:bodyDiv w:val="1"/>
      <w:marLeft w:val="0"/>
      <w:marRight w:val="0"/>
      <w:marTop w:val="0"/>
      <w:marBottom w:val="0"/>
      <w:divBdr>
        <w:top w:val="none" w:sz="0" w:space="0" w:color="auto"/>
        <w:left w:val="none" w:sz="0" w:space="0" w:color="auto"/>
        <w:bottom w:val="none" w:sz="0" w:space="0" w:color="auto"/>
        <w:right w:val="none" w:sz="0" w:space="0" w:color="auto"/>
      </w:divBdr>
    </w:div>
    <w:div w:id="943339575">
      <w:bodyDiv w:val="1"/>
      <w:marLeft w:val="0"/>
      <w:marRight w:val="0"/>
      <w:marTop w:val="0"/>
      <w:marBottom w:val="0"/>
      <w:divBdr>
        <w:top w:val="none" w:sz="0" w:space="0" w:color="auto"/>
        <w:left w:val="none" w:sz="0" w:space="0" w:color="auto"/>
        <w:bottom w:val="none" w:sz="0" w:space="0" w:color="auto"/>
        <w:right w:val="none" w:sz="0" w:space="0" w:color="auto"/>
      </w:divBdr>
    </w:div>
    <w:div w:id="943346101">
      <w:bodyDiv w:val="1"/>
      <w:marLeft w:val="0"/>
      <w:marRight w:val="0"/>
      <w:marTop w:val="0"/>
      <w:marBottom w:val="0"/>
      <w:divBdr>
        <w:top w:val="none" w:sz="0" w:space="0" w:color="auto"/>
        <w:left w:val="none" w:sz="0" w:space="0" w:color="auto"/>
        <w:bottom w:val="none" w:sz="0" w:space="0" w:color="auto"/>
        <w:right w:val="none" w:sz="0" w:space="0" w:color="auto"/>
      </w:divBdr>
    </w:div>
    <w:div w:id="943346634">
      <w:bodyDiv w:val="1"/>
      <w:marLeft w:val="0"/>
      <w:marRight w:val="0"/>
      <w:marTop w:val="0"/>
      <w:marBottom w:val="0"/>
      <w:divBdr>
        <w:top w:val="none" w:sz="0" w:space="0" w:color="auto"/>
        <w:left w:val="none" w:sz="0" w:space="0" w:color="auto"/>
        <w:bottom w:val="none" w:sz="0" w:space="0" w:color="auto"/>
        <w:right w:val="none" w:sz="0" w:space="0" w:color="auto"/>
      </w:divBdr>
    </w:div>
    <w:div w:id="943420735">
      <w:bodyDiv w:val="1"/>
      <w:marLeft w:val="0"/>
      <w:marRight w:val="0"/>
      <w:marTop w:val="0"/>
      <w:marBottom w:val="0"/>
      <w:divBdr>
        <w:top w:val="none" w:sz="0" w:space="0" w:color="auto"/>
        <w:left w:val="none" w:sz="0" w:space="0" w:color="auto"/>
        <w:bottom w:val="none" w:sz="0" w:space="0" w:color="auto"/>
        <w:right w:val="none" w:sz="0" w:space="0" w:color="auto"/>
      </w:divBdr>
    </w:div>
    <w:div w:id="943613541">
      <w:bodyDiv w:val="1"/>
      <w:marLeft w:val="0"/>
      <w:marRight w:val="0"/>
      <w:marTop w:val="0"/>
      <w:marBottom w:val="0"/>
      <w:divBdr>
        <w:top w:val="none" w:sz="0" w:space="0" w:color="auto"/>
        <w:left w:val="none" w:sz="0" w:space="0" w:color="auto"/>
        <w:bottom w:val="none" w:sz="0" w:space="0" w:color="auto"/>
        <w:right w:val="none" w:sz="0" w:space="0" w:color="auto"/>
      </w:divBdr>
    </w:div>
    <w:div w:id="943617126">
      <w:bodyDiv w:val="1"/>
      <w:marLeft w:val="0"/>
      <w:marRight w:val="0"/>
      <w:marTop w:val="0"/>
      <w:marBottom w:val="0"/>
      <w:divBdr>
        <w:top w:val="none" w:sz="0" w:space="0" w:color="auto"/>
        <w:left w:val="none" w:sz="0" w:space="0" w:color="auto"/>
        <w:bottom w:val="none" w:sz="0" w:space="0" w:color="auto"/>
        <w:right w:val="none" w:sz="0" w:space="0" w:color="auto"/>
      </w:divBdr>
    </w:div>
    <w:div w:id="943657151">
      <w:bodyDiv w:val="1"/>
      <w:marLeft w:val="0"/>
      <w:marRight w:val="0"/>
      <w:marTop w:val="0"/>
      <w:marBottom w:val="0"/>
      <w:divBdr>
        <w:top w:val="none" w:sz="0" w:space="0" w:color="auto"/>
        <w:left w:val="none" w:sz="0" w:space="0" w:color="auto"/>
        <w:bottom w:val="none" w:sz="0" w:space="0" w:color="auto"/>
        <w:right w:val="none" w:sz="0" w:space="0" w:color="auto"/>
      </w:divBdr>
    </w:div>
    <w:div w:id="943876825">
      <w:bodyDiv w:val="1"/>
      <w:marLeft w:val="0"/>
      <w:marRight w:val="0"/>
      <w:marTop w:val="0"/>
      <w:marBottom w:val="0"/>
      <w:divBdr>
        <w:top w:val="none" w:sz="0" w:space="0" w:color="auto"/>
        <w:left w:val="none" w:sz="0" w:space="0" w:color="auto"/>
        <w:bottom w:val="none" w:sz="0" w:space="0" w:color="auto"/>
        <w:right w:val="none" w:sz="0" w:space="0" w:color="auto"/>
      </w:divBdr>
    </w:div>
    <w:div w:id="943924288">
      <w:bodyDiv w:val="1"/>
      <w:marLeft w:val="0"/>
      <w:marRight w:val="0"/>
      <w:marTop w:val="0"/>
      <w:marBottom w:val="0"/>
      <w:divBdr>
        <w:top w:val="none" w:sz="0" w:space="0" w:color="auto"/>
        <w:left w:val="none" w:sz="0" w:space="0" w:color="auto"/>
        <w:bottom w:val="none" w:sz="0" w:space="0" w:color="auto"/>
        <w:right w:val="none" w:sz="0" w:space="0" w:color="auto"/>
      </w:divBdr>
    </w:div>
    <w:div w:id="944115903">
      <w:bodyDiv w:val="1"/>
      <w:marLeft w:val="0"/>
      <w:marRight w:val="0"/>
      <w:marTop w:val="0"/>
      <w:marBottom w:val="0"/>
      <w:divBdr>
        <w:top w:val="none" w:sz="0" w:space="0" w:color="auto"/>
        <w:left w:val="none" w:sz="0" w:space="0" w:color="auto"/>
        <w:bottom w:val="none" w:sz="0" w:space="0" w:color="auto"/>
        <w:right w:val="none" w:sz="0" w:space="0" w:color="auto"/>
      </w:divBdr>
    </w:div>
    <w:div w:id="944462443">
      <w:bodyDiv w:val="1"/>
      <w:marLeft w:val="0"/>
      <w:marRight w:val="0"/>
      <w:marTop w:val="0"/>
      <w:marBottom w:val="0"/>
      <w:divBdr>
        <w:top w:val="none" w:sz="0" w:space="0" w:color="auto"/>
        <w:left w:val="none" w:sz="0" w:space="0" w:color="auto"/>
        <w:bottom w:val="none" w:sz="0" w:space="0" w:color="auto"/>
        <w:right w:val="none" w:sz="0" w:space="0" w:color="auto"/>
      </w:divBdr>
    </w:div>
    <w:div w:id="944579863">
      <w:bodyDiv w:val="1"/>
      <w:marLeft w:val="0"/>
      <w:marRight w:val="0"/>
      <w:marTop w:val="0"/>
      <w:marBottom w:val="0"/>
      <w:divBdr>
        <w:top w:val="none" w:sz="0" w:space="0" w:color="auto"/>
        <w:left w:val="none" w:sz="0" w:space="0" w:color="auto"/>
        <w:bottom w:val="none" w:sz="0" w:space="0" w:color="auto"/>
        <w:right w:val="none" w:sz="0" w:space="0" w:color="auto"/>
      </w:divBdr>
    </w:div>
    <w:div w:id="944582375">
      <w:bodyDiv w:val="1"/>
      <w:marLeft w:val="0"/>
      <w:marRight w:val="0"/>
      <w:marTop w:val="0"/>
      <w:marBottom w:val="0"/>
      <w:divBdr>
        <w:top w:val="none" w:sz="0" w:space="0" w:color="auto"/>
        <w:left w:val="none" w:sz="0" w:space="0" w:color="auto"/>
        <w:bottom w:val="none" w:sz="0" w:space="0" w:color="auto"/>
        <w:right w:val="none" w:sz="0" w:space="0" w:color="auto"/>
      </w:divBdr>
    </w:div>
    <w:div w:id="944769299">
      <w:bodyDiv w:val="1"/>
      <w:marLeft w:val="0"/>
      <w:marRight w:val="0"/>
      <w:marTop w:val="0"/>
      <w:marBottom w:val="0"/>
      <w:divBdr>
        <w:top w:val="none" w:sz="0" w:space="0" w:color="auto"/>
        <w:left w:val="none" w:sz="0" w:space="0" w:color="auto"/>
        <w:bottom w:val="none" w:sz="0" w:space="0" w:color="auto"/>
        <w:right w:val="none" w:sz="0" w:space="0" w:color="auto"/>
      </w:divBdr>
    </w:div>
    <w:div w:id="945037719">
      <w:bodyDiv w:val="1"/>
      <w:marLeft w:val="0"/>
      <w:marRight w:val="0"/>
      <w:marTop w:val="0"/>
      <w:marBottom w:val="0"/>
      <w:divBdr>
        <w:top w:val="none" w:sz="0" w:space="0" w:color="auto"/>
        <w:left w:val="none" w:sz="0" w:space="0" w:color="auto"/>
        <w:bottom w:val="none" w:sz="0" w:space="0" w:color="auto"/>
        <w:right w:val="none" w:sz="0" w:space="0" w:color="auto"/>
      </w:divBdr>
    </w:div>
    <w:div w:id="945187194">
      <w:bodyDiv w:val="1"/>
      <w:marLeft w:val="0"/>
      <w:marRight w:val="0"/>
      <w:marTop w:val="0"/>
      <w:marBottom w:val="0"/>
      <w:divBdr>
        <w:top w:val="none" w:sz="0" w:space="0" w:color="auto"/>
        <w:left w:val="none" w:sz="0" w:space="0" w:color="auto"/>
        <w:bottom w:val="none" w:sz="0" w:space="0" w:color="auto"/>
        <w:right w:val="none" w:sz="0" w:space="0" w:color="auto"/>
      </w:divBdr>
    </w:div>
    <w:div w:id="945233068">
      <w:bodyDiv w:val="1"/>
      <w:marLeft w:val="0"/>
      <w:marRight w:val="0"/>
      <w:marTop w:val="0"/>
      <w:marBottom w:val="0"/>
      <w:divBdr>
        <w:top w:val="none" w:sz="0" w:space="0" w:color="auto"/>
        <w:left w:val="none" w:sz="0" w:space="0" w:color="auto"/>
        <w:bottom w:val="none" w:sz="0" w:space="0" w:color="auto"/>
        <w:right w:val="none" w:sz="0" w:space="0" w:color="auto"/>
      </w:divBdr>
    </w:div>
    <w:div w:id="945308304">
      <w:bodyDiv w:val="1"/>
      <w:marLeft w:val="0"/>
      <w:marRight w:val="0"/>
      <w:marTop w:val="0"/>
      <w:marBottom w:val="0"/>
      <w:divBdr>
        <w:top w:val="none" w:sz="0" w:space="0" w:color="auto"/>
        <w:left w:val="none" w:sz="0" w:space="0" w:color="auto"/>
        <w:bottom w:val="none" w:sz="0" w:space="0" w:color="auto"/>
        <w:right w:val="none" w:sz="0" w:space="0" w:color="auto"/>
      </w:divBdr>
    </w:div>
    <w:div w:id="945772727">
      <w:bodyDiv w:val="1"/>
      <w:marLeft w:val="0"/>
      <w:marRight w:val="0"/>
      <w:marTop w:val="0"/>
      <w:marBottom w:val="0"/>
      <w:divBdr>
        <w:top w:val="none" w:sz="0" w:space="0" w:color="auto"/>
        <w:left w:val="none" w:sz="0" w:space="0" w:color="auto"/>
        <w:bottom w:val="none" w:sz="0" w:space="0" w:color="auto"/>
        <w:right w:val="none" w:sz="0" w:space="0" w:color="auto"/>
      </w:divBdr>
    </w:div>
    <w:div w:id="945887870">
      <w:bodyDiv w:val="1"/>
      <w:marLeft w:val="0"/>
      <w:marRight w:val="0"/>
      <w:marTop w:val="0"/>
      <w:marBottom w:val="0"/>
      <w:divBdr>
        <w:top w:val="none" w:sz="0" w:space="0" w:color="auto"/>
        <w:left w:val="none" w:sz="0" w:space="0" w:color="auto"/>
        <w:bottom w:val="none" w:sz="0" w:space="0" w:color="auto"/>
        <w:right w:val="none" w:sz="0" w:space="0" w:color="auto"/>
      </w:divBdr>
    </w:div>
    <w:div w:id="946353000">
      <w:bodyDiv w:val="1"/>
      <w:marLeft w:val="0"/>
      <w:marRight w:val="0"/>
      <w:marTop w:val="0"/>
      <w:marBottom w:val="0"/>
      <w:divBdr>
        <w:top w:val="none" w:sz="0" w:space="0" w:color="auto"/>
        <w:left w:val="none" w:sz="0" w:space="0" w:color="auto"/>
        <w:bottom w:val="none" w:sz="0" w:space="0" w:color="auto"/>
        <w:right w:val="none" w:sz="0" w:space="0" w:color="auto"/>
      </w:divBdr>
    </w:div>
    <w:div w:id="946543302">
      <w:bodyDiv w:val="1"/>
      <w:marLeft w:val="0"/>
      <w:marRight w:val="0"/>
      <w:marTop w:val="0"/>
      <w:marBottom w:val="0"/>
      <w:divBdr>
        <w:top w:val="none" w:sz="0" w:space="0" w:color="auto"/>
        <w:left w:val="none" w:sz="0" w:space="0" w:color="auto"/>
        <w:bottom w:val="none" w:sz="0" w:space="0" w:color="auto"/>
        <w:right w:val="none" w:sz="0" w:space="0" w:color="auto"/>
      </w:divBdr>
    </w:div>
    <w:div w:id="946545867">
      <w:bodyDiv w:val="1"/>
      <w:marLeft w:val="0"/>
      <w:marRight w:val="0"/>
      <w:marTop w:val="0"/>
      <w:marBottom w:val="0"/>
      <w:divBdr>
        <w:top w:val="none" w:sz="0" w:space="0" w:color="auto"/>
        <w:left w:val="none" w:sz="0" w:space="0" w:color="auto"/>
        <w:bottom w:val="none" w:sz="0" w:space="0" w:color="auto"/>
        <w:right w:val="none" w:sz="0" w:space="0" w:color="auto"/>
      </w:divBdr>
    </w:div>
    <w:div w:id="946547827">
      <w:bodyDiv w:val="1"/>
      <w:marLeft w:val="0"/>
      <w:marRight w:val="0"/>
      <w:marTop w:val="0"/>
      <w:marBottom w:val="0"/>
      <w:divBdr>
        <w:top w:val="none" w:sz="0" w:space="0" w:color="auto"/>
        <w:left w:val="none" w:sz="0" w:space="0" w:color="auto"/>
        <w:bottom w:val="none" w:sz="0" w:space="0" w:color="auto"/>
        <w:right w:val="none" w:sz="0" w:space="0" w:color="auto"/>
      </w:divBdr>
    </w:div>
    <w:div w:id="946623863">
      <w:bodyDiv w:val="1"/>
      <w:marLeft w:val="0"/>
      <w:marRight w:val="0"/>
      <w:marTop w:val="0"/>
      <w:marBottom w:val="0"/>
      <w:divBdr>
        <w:top w:val="none" w:sz="0" w:space="0" w:color="auto"/>
        <w:left w:val="none" w:sz="0" w:space="0" w:color="auto"/>
        <w:bottom w:val="none" w:sz="0" w:space="0" w:color="auto"/>
        <w:right w:val="none" w:sz="0" w:space="0" w:color="auto"/>
      </w:divBdr>
    </w:div>
    <w:div w:id="946697355">
      <w:bodyDiv w:val="1"/>
      <w:marLeft w:val="0"/>
      <w:marRight w:val="0"/>
      <w:marTop w:val="0"/>
      <w:marBottom w:val="0"/>
      <w:divBdr>
        <w:top w:val="none" w:sz="0" w:space="0" w:color="auto"/>
        <w:left w:val="none" w:sz="0" w:space="0" w:color="auto"/>
        <w:bottom w:val="none" w:sz="0" w:space="0" w:color="auto"/>
        <w:right w:val="none" w:sz="0" w:space="0" w:color="auto"/>
      </w:divBdr>
    </w:div>
    <w:div w:id="946735412">
      <w:bodyDiv w:val="1"/>
      <w:marLeft w:val="0"/>
      <w:marRight w:val="0"/>
      <w:marTop w:val="0"/>
      <w:marBottom w:val="0"/>
      <w:divBdr>
        <w:top w:val="none" w:sz="0" w:space="0" w:color="auto"/>
        <w:left w:val="none" w:sz="0" w:space="0" w:color="auto"/>
        <w:bottom w:val="none" w:sz="0" w:space="0" w:color="auto"/>
        <w:right w:val="none" w:sz="0" w:space="0" w:color="auto"/>
      </w:divBdr>
    </w:div>
    <w:div w:id="946738400">
      <w:bodyDiv w:val="1"/>
      <w:marLeft w:val="0"/>
      <w:marRight w:val="0"/>
      <w:marTop w:val="0"/>
      <w:marBottom w:val="0"/>
      <w:divBdr>
        <w:top w:val="none" w:sz="0" w:space="0" w:color="auto"/>
        <w:left w:val="none" w:sz="0" w:space="0" w:color="auto"/>
        <w:bottom w:val="none" w:sz="0" w:space="0" w:color="auto"/>
        <w:right w:val="none" w:sz="0" w:space="0" w:color="auto"/>
      </w:divBdr>
    </w:div>
    <w:div w:id="946739672">
      <w:bodyDiv w:val="1"/>
      <w:marLeft w:val="0"/>
      <w:marRight w:val="0"/>
      <w:marTop w:val="0"/>
      <w:marBottom w:val="0"/>
      <w:divBdr>
        <w:top w:val="none" w:sz="0" w:space="0" w:color="auto"/>
        <w:left w:val="none" w:sz="0" w:space="0" w:color="auto"/>
        <w:bottom w:val="none" w:sz="0" w:space="0" w:color="auto"/>
        <w:right w:val="none" w:sz="0" w:space="0" w:color="auto"/>
      </w:divBdr>
    </w:div>
    <w:div w:id="946740166">
      <w:bodyDiv w:val="1"/>
      <w:marLeft w:val="0"/>
      <w:marRight w:val="0"/>
      <w:marTop w:val="0"/>
      <w:marBottom w:val="0"/>
      <w:divBdr>
        <w:top w:val="none" w:sz="0" w:space="0" w:color="auto"/>
        <w:left w:val="none" w:sz="0" w:space="0" w:color="auto"/>
        <w:bottom w:val="none" w:sz="0" w:space="0" w:color="auto"/>
        <w:right w:val="none" w:sz="0" w:space="0" w:color="auto"/>
      </w:divBdr>
    </w:div>
    <w:div w:id="946742236">
      <w:bodyDiv w:val="1"/>
      <w:marLeft w:val="0"/>
      <w:marRight w:val="0"/>
      <w:marTop w:val="0"/>
      <w:marBottom w:val="0"/>
      <w:divBdr>
        <w:top w:val="none" w:sz="0" w:space="0" w:color="auto"/>
        <w:left w:val="none" w:sz="0" w:space="0" w:color="auto"/>
        <w:bottom w:val="none" w:sz="0" w:space="0" w:color="auto"/>
        <w:right w:val="none" w:sz="0" w:space="0" w:color="auto"/>
      </w:divBdr>
    </w:div>
    <w:div w:id="947005471">
      <w:bodyDiv w:val="1"/>
      <w:marLeft w:val="0"/>
      <w:marRight w:val="0"/>
      <w:marTop w:val="0"/>
      <w:marBottom w:val="0"/>
      <w:divBdr>
        <w:top w:val="none" w:sz="0" w:space="0" w:color="auto"/>
        <w:left w:val="none" w:sz="0" w:space="0" w:color="auto"/>
        <w:bottom w:val="none" w:sz="0" w:space="0" w:color="auto"/>
        <w:right w:val="none" w:sz="0" w:space="0" w:color="auto"/>
      </w:divBdr>
    </w:div>
    <w:div w:id="947010823">
      <w:bodyDiv w:val="1"/>
      <w:marLeft w:val="0"/>
      <w:marRight w:val="0"/>
      <w:marTop w:val="0"/>
      <w:marBottom w:val="0"/>
      <w:divBdr>
        <w:top w:val="none" w:sz="0" w:space="0" w:color="auto"/>
        <w:left w:val="none" w:sz="0" w:space="0" w:color="auto"/>
        <w:bottom w:val="none" w:sz="0" w:space="0" w:color="auto"/>
        <w:right w:val="none" w:sz="0" w:space="0" w:color="auto"/>
      </w:divBdr>
    </w:div>
    <w:div w:id="947543092">
      <w:bodyDiv w:val="1"/>
      <w:marLeft w:val="0"/>
      <w:marRight w:val="0"/>
      <w:marTop w:val="0"/>
      <w:marBottom w:val="0"/>
      <w:divBdr>
        <w:top w:val="none" w:sz="0" w:space="0" w:color="auto"/>
        <w:left w:val="none" w:sz="0" w:space="0" w:color="auto"/>
        <w:bottom w:val="none" w:sz="0" w:space="0" w:color="auto"/>
        <w:right w:val="none" w:sz="0" w:space="0" w:color="auto"/>
      </w:divBdr>
    </w:div>
    <w:div w:id="947741768">
      <w:bodyDiv w:val="1"/>
      <w:marLeft w:val="0"/>
      <w:marRight w:val="0"/>
      <w:marTop w:val="0"/>
      <w:marBottom w:val="0"/>
      <w:divBdr>
        <w:top w:val="none" w:sz="0" w:space="0" w:color="auto"/>
        <w:left w:val="none" w:sz="0" w:space="0" w:color="auto"/>
        <w:bottom w:val="none" w:sz="0" w:space="0" w:color="auto"/>
        <w:right w:val="none" w:sz="0" w:space="0" w:color="auto"/>
      </w:divBdr>
    </w:div>
    <w:div w:id="947782461">
      <w:bodyDiv w:val="1"/>
      <w:marLeft w:val="0"/>
      <w:marRight w:val="0"/>
      <w:marTop w:val="0"/>
      <w:marBottom w:val="0"/>
      <w:divBdr>
        <w:top w:val="none" w:sz="0" w:space="0" w:color="auto"/>
        <w:left w:val="none" w:sz="0" w:space="0" w:color="auto"/>
        <w:bottom w:val="none" w:sz="0" w:space="0" w:color="auto"/>
        <w:right w:val="none" w:sz="0" w:space="0" w:color="auto"/>
      </w:divBdr>
    </w:div>
    <w:div w:id="948005515">
      <w:bodyDiv w:val="1"/>
      <w:marLeft w:val="0"/>
      <w:marRight w:val="0"/>
      <w:marTop w:val="0"/>
      <w:marBottom w:val="0"/>
      <w:divBdr>
        <w:top w:val="none" w:sz="0" w:space="0" w:color="auto"/>
        <w:left w:val="none" w:sz="0" w:space="0" w:color="auto"/>
        <w:bottom w:val="none" w:sz="0" w:space="0" w:color="auto"/>
        <w:right w:val="none" w:sz="0" w:space="0" w:color="auto"/>
      </w:divBdr>
    </w:div>
    <w:div w:id="948120854">
      <w:bodyDiv w:val="1"/>
      <w:marLeft w:val="0"/>
      <w:marRight w:val="0"/>
      <w:marTop w:val="0"/>
      <w:marBottom w:val="0"/>
      <w:divBdr>
        <w:top w:val="none" w:sz="0" w:space="0" w:color="auto"/>
        <w:left w:val="none" w:sz="0" w:space="0" w:color="auto"/>
        <w:bottom w:val="none" w:sz="0" w:space="0" w:color="auto"/>
        <w:right w:val="none" w:sz="0" w:space="0" w:color="auto"/>
      </w:divBdr>
    </w:div>
    <w:div w:id="948198472">
      <w:bodyDiv w:val="1"/>
      <w:marLeft w:val="0"/>
      <w:marRight w:val="0"/>
      <w:marTop w:val="0"/>
      <w:marBottom w:val="0"/>
      <w:divBdr>
        <w:top w:val="none" w:sz="0" w:space="0" w:color="auto"/>
        <w:left w:val="none" w:sz="0" w:space="0" w:color="auto"/>
        <w:bottom w:val="none" w:sz="0" w:space="0" w:color="auto"/>
        <w:right w:val="none" w:sz="0" w:space="0" w:color="auto"/>
      </w:divBdr>
    </w:div>
    <w:div w:id="948242765">
      <w:bodyDiv w:val="1"/>
      <w:marLeft w:val="0"/>
      <w:marRight w:val="0"/>
      <w:marTop w:val="0"/>
      <w:marBottom w:val="0"/>
      <w:divBdr>
        <w:top w:val="none" w:sz="0" w:space="0" w:color="auto"/>
        <w:left w:val="none" w:sz="0" w:space="0" w:color="auto"/>
        <w:bottom w:val="none" w:sz="0" w:space="0" w:color="auto"/>
        <w:right w:val="none" w:sz="0" w:space="0" w:color="auto"/>
      </w:divBdr>
    </w:div>
    <w:div w:id="948391595">
      <w:bodyDiv w:val="1"/>
      <w:marLeft w:val="0"/>
      <w:marRight w:val="0"/>
      <w:marTop w:val="0"/>
      <w:marBottom w:val="0"/>
      <w:divBdr>
        <w:top w:val="none" w:sz="0" w:space="0" w:color="auto"/>
        <w:left w:val="none" w:sz="0" w:space="0" w:color="auto"/>
        <w:bottom w:val="none" w:sz="0" w:space="0" w:color="auto"/>
        <w:right w:val="none" w:sz="0" w:space="0" w:color="auto"/>
      </w:divBdr>
    </w:div>
    <w:div w:id="948664909">
      <w:bodyDiv w:val="1"/>
      <w:marLeft w:val="0"/>
      <w:marRight w:val="0"/>
      <w:marTop w:val="0"/>
      <w:marBottom w:val="0"/>
      <w:divBdr>
        <w:top w:val="none" w:sz="0" w:space="0" w:color="auto"/>
        <w:left w:val="none" w:sz="0" w:space="0" w:color="auto"/>
        <w:bottom w:val="none" w:sz="0" w:space="0" w:color="auto"/>
        <w:right w:val="none" w:sz="0" w:space="0" w:color="auto"/>
      </w:divBdr>
    </w:div>
    <w:div w:id="948974578">
      <w:bodyDiv w:val="1"/>
      <w:marLeft w:val="0"/>
      <w:marRight w:val="0"/>
      <w:marTop w:val="0"/>
      <w:marBottom w:val="0"/>
      <w:divBdr>
        <w:top w:val="none" w:sz="0" w:space="0" w:color="auto"/>
        <w:left w:val="none" w:sz="0" w:space="0" w:color="auto"/>
        <w:bottom w:val="none" w:sz="0" w:space="0" w:color="auto"/>
        <w:right w:val="none" w:sz="0" w:space="0" w:color="auto"/>
      </w:divBdr>
    </w:div>
    <w:div w:id="949052167">
      <w:bodyDiv w:val="1"/>
      <w:marLeft w:val="0"/>
      <w:marRight w:val="0"/>
      <w:marTop w:val="0"/>
      <w:marBottom w:val="0"/>
      <w:divBdr>
        <w:top w:val="none" w:sz="0" w:space="0" w:color="auto"/>
        <w:left w:val="none" w:sz="0" w:space="0" w:color="auto"/>
        <w:bottom w:val="none" w:sz="0" w:space="0" w:color="auto"/>
        <w:right w:val="none" w:sz="0" w:space="0" w:color="auto"/>
      </w:divBdr>
    </w:div>
    <w:div w:id="949311983">
      <w:bodyDiv w:val="1"/>
      <w:marLeft w:val="0"/>
      <w:marRight w:val="0"/>
      <w:marTop w:val="0"/>
      <w:marBottom w:val="0"/>
      <w:divBdr>
        <w:top w:val="none" w:sz="0" w:space="0" w:color="auto"/>
        <w:left w:val="none" w:sz="0" w:space="0" w:color="auto"/>
        <w:bottom w:val="none" w:sz="0" w:space="0" w:color="auto"/>
        <w:right w:val="none" w:sz="0" w:space="0" w:color="auto"/>
      </w:divBdr>
    </w:div>
    <w:div w:id="949435900">
      <w:bodyDiv w:val="1"/>
      <w:marLeft w:val="0"/>
      <w:marRight w:val="0"/>
      <w:marTop w:val="0"/>
      <w:marBottom w:val="0"/>
      <w:divBdr>
        <w:top w:val="none" w:sz="0" w:space="0" w:color="auto"/>
        <w:left w:val="none" w:sz="0" w:space="0" w:color="auto"/>
        <w:bottom w:val="none" w:sz="0" w:space="0" w:color="auto"/>
        <w:right w:val="none" w:sz="0" w:space="0" w:color="auto"/>
      </w:divBdr>
    </w:div>
    <w:div w:id="949554717">
      <w:bodyDiv w:val="1"/>
      <w:marLeft w:val="0"/>
      <w:marRight w:val="0"/>
      <w:marTop w:val="0"/>
      <w:marBottom w:val="0"/>
      <w:divBdr>
        <w:top w:val="none" w:sz="0" w:space="0" w:color="auto"/>
        <w:left w:val="none" w:sz="0" w:space="0" w:color="auto"/>
        <w:bottom w:val="none" w:sz="0" w:space="0" w:color="auto"/>
        <w:right w:val="none" w:sz="0" w:space="0" w:color="auto"/>
      </w:divBdr>
    </w:div>
    <w:div w:id="949624448">
      <w:bodyDiv w:val="1"/>
      <w:marLeft w:val="0"/>
      <w:marRight w:val="0"/>
      <w:marTop w:val="0"/>
      <w:marBottom w:val="0"/>
      <w:divBdr>
        <w:top w:val="none" w:sz="0" w:space="0" w:color="auto"/>
        <w:left w:val="none" w:sz="0" w:space="0" w:color="auto"/>
        <w:bottom w:val="none" w:sz="0" w:space="0" w:color="auto"/>
        <w:right w:val="none" w:sz="0" w:space="0" w:color="auto"/>
      </w:divBdr>
    </w:div>
    <w:div w:id="949625830">
      <w:bodyDiv w:val="1"/>
      <w:marLeft w:val="0"/>
      <w:marRight w:val="0"/>
      <w:marTop w:val="0"/>
      <w:marBottom w:val="0"/>
      <w:divBdr>
        <w:top w:val="none" w:sz="0" w:space="0" w:color="auto"/>
        <w:left w:val="none" w:sz="0" w:space="0" w:color="auto"/>
        <w:bottom w:val="none" w:sz="0" w:space="0" w:color="auto"/>
        <w:right w:val="none" w:sz="0" w:space="0" w:color="auto"/>
      </w:divBdr>
    </w:div>
    <w:div w:id="949892243">
      <w:bodyDiv w:val="1"/>
      <w:marLeft w:val="0"/>
      <w:marRight w:val="0"/>
      <w:marTop w:val="0"/>
      <w:marBottom w:val="0"/>
      <w:divBdr>
        <w:top w:val="none" w:sz="0" w:space="0" w:color="auto"/>
        <w:left w:val="none" w:sz="0" w:space="0" w:color="auto"/>
        <w:bottom w:val="none" w:sz="0" w:space="0" w:color="auto"/>
        <w:right w:val="none" w:sz="0" w:space="0" w:color="auto"/>
      </w:divBdr>
    </w:div>
    <w:div w:id="949970927">
      <w:bodyDiv w:val="1"/>
      <w:marLeft w:val="0"/>
      <w:marRight w:val="0"/>
      <w:marTop w:val="0"/>
      <w:marBottom w:val="0"/>
      <w:divBdr>
        <w:top w:val="none" w:sz="0" w:space="0" w:color="auto"/>
        <w:left w:val="none" w:sz="0" w:space="0" w:color="auto"/>
        <w:bottom w:val="none" w:sz="0" w:space="0" w:color="auto"/>
        <w:right w:val="none" w:sz="0" w:space="0" w:color="auto"/>
      </w:divBdr>
    </w:div>
    <w:div w:id="950014116">
      <w:bodyDiv w:val="1"/>
      <w:marLeft w:val="0"/>
      <w:marRight w:val="0"/>
      <w:marTop w:val="0"/>
      <w:marBottom w:val="0"/>
      <w:divBdr>
        <w:top w:val="none" w:sz="0" w:space="0" w:color="auto"/>
        <w:left w:val="none" w:sz="0" w:space="0" w:color="auto"/>
        <w:bottom w:val="none" w:sz="0" w:space="0" w:color="auto"/>
        <w:right w:val="none" w:sz="0" w:space="0" w:color="auto"/>
      </w:divBdr>
    </w:div>
    <w:div w:id="950093262">
      <w:bodyDiv w:val="1"/>
      <w:marLeft w:val="0"/>
      <w:marRight w:val="0"/>
      <w:marTop w:val="0"/>
      <w:marBottom w:val="0"/>
      <w:divBdr>
        <w:top w:val="none" w:sz="0" w:space="0" w:color="auto"/>
        <w:left w:val="none" w:sz="0" w:space="0" w:color="auto"/>
        <w:bottom w:val="none" w:sz="0" w:space="0" w:color="auto"/>
        <w:right w:val="none" w:sz="0" w:space="0" w:color="auto"/>
      </w:divBdr>
    </w:div>
    <w:div w:id="950210483">
      <w:bodyDiv w:val="1"/>
      <w:marLeft w:val="0"/>
      <w:marRight w:val="0"/>
      <w:marTop w:val="0"/>
      <w:marBottom w:val="0"/>
      <w:divBdr>
        <w:top w:val="none" w:sz="0" w:space="0" w:color="auto"/>
        <w:left w:val="none" w:sz="0" w:space="0" w:color="auto"/>
        <w:bottom w:val="none" w:sz="0" w:space="0" w:color="auto"/>
        <w:right w:val="none" w:sz="0" w:space="0" w:color="auto"/>
      </w:divBdr>
    </w:div>
    <w:div w:id="950235592">
      <w:bodyDiv w:val="1"/>
      <w:marLeft w:val="0"/>
      <w:marRight w:val="0"/>
      <w:marTop w:val="0"/>
      <w:marBottom w:val="0"/>
      <w:divBdr>
        <w:top w:val="none" w:sz="0" w:space="0" w:color="auto"/>
        <w:left w:val="none" w:sz="0" w:space="0" w:color="auto"/>
        <w:bottom w:val="none" w:sz="0" w:space="0" w:color="auto"/>
        <w:right w:val="none" w:sz="0" w:space="0" w:color="auto"/>
      </w:divBdr>
    </w:div>
    <w:div w:id="950547555">
      <w:bodyDiv w:val="1"/>
      <w:marLeft w:val="0"/>
      <w:marRight w:val="0"/>
      <w:marTop w:val="0"/>
      <w:marBottom w:val="0"/>
      <w:divBdr>
        <w:top w:val="none" w:sz="0" w:space="0" w:color="auto"/>
        <w:left w:val="none" w:sz="0" w:space="0" w:color="auto"/>
        <w:bottom w:val="none" w:sz="0" w:space="0" w:color="auto"/>
        <w:right w:val="none" w:sz="0" w:space="0" w:color="auto"/>
      </w:divBdr>
    </w:div>
    <w:div w:id="950622085">
      <w:bodyDiv w:val="1"/>
      <w:marLeft w:val="0"/>
      <w:marRight w:val="0"/>
      <w:marTop w:val="0"/>
      <w:marBottom w:val="0"/>
      <w:divBdr>
        <w:top w:val="none" w:sz="0" w:space="0" w:color="auto"/>
        <w:left w:val="none" w:sz="0" w:space="0" w:color="auto"/>
        <w:bottom w:val="none" w:sz="0" w:space="0" w:color="auto"/>
        <w:right w:val="none" w:sz="0" w:space="0" w:color="auto"/>
      </w:divBdr>
    </w:div>
    <w:div w:id="950864159">
      <w:bodyDiv w:val="1"/>
      <w:marLeft w:val="0"/>
      <w:marRight w:val="0"/>
      <w:marTop w:val="0"/>
      <w:marBottom w:val="0"/>
      <w:divBdr>
        <w:top w:val="none" w:sz="0" w:space="0" w:color="auto"/>
        <w:left w:val="none" w:sz="0" w:space="0" w:color="auto"/>
        <w:bottom w:val="none" w:sz="0" w:space="0" w:color="auto"/>
        <w:right w:val="none" w:sz="0" w:space="0" w:color="auto"/>
      </w:divBdr>
    </w:div>
    <w:div w:id="950892357">
      <w:bodyDiv w:val="1"/>
      <w:marLeft w:val="0"/>
      <w:marRight w:val="0"/>
      <w:marTop w:val="0"/>
      <w:marBottom w:val="0"/>
      <w:divBdr>
        <w:top w:val="none" w:sz="0" w:space="0" w:color="auto"/>
        <w:left w:val="none" w:sz="0" w:space="0" w:color="auto"/>
        <w:bottom w:val="none" w:sz="0" w:space="0" w:color="auto"/>
        <w:right w:val="none" w:sz="0" w:space="0" w:color="auto"/>
      </w:divBdr>
    </w:div>
    <w:div w:id="950937318">
      <w:bodyDiv w:val="1"/>
      <w:marLeft w:val="0"/>
      <w:marRight w:val="0"/>
      <w:marTop w:val="0"/>
      <w:marBottom w:val="0"/>
      <w:divBdr>
        <w:top w:val="none" w:sz="0" w:space="0" w:color="auto"/>
        <w:left w:val="none" w:sz="0" w:space="0" w:color="auto"/>
        <w:bottom w:val="none" w:sz="0" w:space="0" w:color="auto"/>
        <w:right w:val="none" w:sz="0" w:space="0" w:color="auto"/>
      </w:divBdr>
    </w:div>
    <w:div w:id="950938135">
      <w:bodyDiv w:val="1"/>
      <w:marLeft w:val="0"/>
      <w:marRight w:val="0"/>
      <w:marTop w:val="0"/>
      <w:marBottom w:val="0"/>
      <w:divBdr>
        <w:top w:val="none" w:sz="0" w:space="0" w:color="auto"/>
        <w:left w:val="none" w:sz="0" w:space="0" w:color="auto"/>
        <w:bottom w:val="none" w:sz="0" w:space="0" w:color="auto"/>
        <w:right w:val="none" w:sz="0" w:space="0" w:color="auto"/>
      </w:divBdr>
    </w:div>
    <w:div w:id="951018396">
      <w:bodyDiv w:val="1"/>
      <w:marLeft w:val="0"/>
      <w:marRight w:val="0"/>
      <w:marTop w:val="0"/>
      <w:marBottom w:val="0"/>
      <w:divBdr>
        <w:top w:val="none" w:sz="0" w:space="0" w:color="auto"/>
        <w:left w:val="none" w:sz="0" w:space="0" w:color="auto"/>
        <w:bottom w:val="none" w:sz="0" w:space="0" w:color="auto"/>
        <w:right w:val="none" w:sz="0" w:space="0" w:color="auto"/>
      </w:divBdr>
    </w:div>
    <w:div w:id="951320754">
      <w:bodyDiv w:val="1"/>
      <w:marLeft w:val="0"/>
      <w:marRight w:val="0"/>
      <w:marTop w:val="0"/>
      <w:marBottom w:val="0"/>
      <w:divBdr>
        <w:top w:val="none" w:sz="0" w:space="0" w:color="auto"/>
        <w:left w:val="none" w:sz="0" w:space="0" w:color="auto"/>
        <w:bottom w:val="none" w:sz="0" w:space="0" w:color="auto"/>
        <w:right w:val="none" w:sz="0" w:space="0" w:color="auto"/>
      </w:divBdr>
    </w:div>
    <w:div w:id="951471728">
      <w:bodyDiv w:val="1"/>
      <w:marLeft w:val="0"/>
      <w:marRight w:val="0"/>
      <w:marTop w:val="0"/>
      <w:marBottom w:val="0"/>
      <w:divBdr>
        <w:top w:val="none" w:sz="0" w:space="0" w:color="auto"/>
        <w:left w:val="none" w:sz="0" w:space="0" w:color="auto"/>
        <w:bottom w:val="none" w:sz="0" w:space="0" w:color="auto"/>
        <w:right w:val="none" w:sz="0" w:space="0" w:color="auto"/>
      </w:divBdr>
    </w:div>
    <w:div w:id="951477971">
      <w:bodyDiv w:val="1"/>
      <w:marLeft w:val="0"/>
      <w:marRight w:val="0"/>
      <w:marTop w:val="0"/>
      <w:marBottom w:val="0"/>
      <w:divBdr>
        <w:top w:val="none" w:sz="0" w:space="0" w:color="auto"/>
        <w:left w:val="none" w:sz="0" w:space="0" w:color="auto"/>
        <w:bottom w:val="none" w:sz="0" w:space="0" w:color="auto"/>
        <w:right w:val="none" w:sz="0" w:space="0" w:color="auto"/>
      </w:divBdr>
    </w:div>
    <w:div w:id="951518375">
      <w:bodyDiv w:val="1"/>
      <w:marLeft w:val="0"/>
      <w:marRight w:val="0"/>
      <w:marTop w:val="0"/>
      <w:marBottom w:val="0"/>
      <w:divBdr>
        <w:top w:val="none" w:sz="0" w:space="0" w:color="auto"/>
        <w:left w:val="none" w:sz="0" w:space="0" w:color="auto"/>
        <w:bottom w:val="none" w:sz="0" w:space="0" w:color="auto"/>
        <w:right w:val="none" w:sz="0" w:space="0" w:color="auto"/>
      </w:divBdr>
    </w:div>
    <w:div w:id="951546935">
      <w:bodyDiv w:val="1"/>
      <w:marLeft w:val="0"/>
      <w:marRight w:val="0"/>
      <w:marTop w:val="0"/>
      <w:marBottom w:val="0"/>
      <w:divBdr>
        <w:top w:val="none" w:sz="0" w:space="0" w:color="auto"/>
        <w:left w:val="none" w:sz="0" w:space="0" w:color="auto"/>
        <w:bottom w:val="none" w:sz="0" w:space="0" w:color="auto"/>
        <w:right w:val="none" w:sz="0" w:space="0" w:color="auto"/>
      </w:divBdr>
    </w:div>
    <w:div w:id="951592647">
      <w:bodyDiv w:val="1"/>
      <w:marLeft w:val="0"/>
      <w:marRight w:val="0"/>
      <w:marTop w:val="0"/>
      <w:marBottom w:val="0"/>
      <w:divBdr>
        <w:top w:val="none" w:sz="0" w:space="0" w:color="auto"/>
        <w:left w:val="none" w:sz="0" w:space="0" w:color="auto"/>
        <w:bottom w:val="none" w:sz="0" w:space="0" w:color="auto"/>
        <w:right w:val="none" w:sz="0" w:space="0" w:color="auto"/>
      </w:divBdr>
    </w:div>
    <w:div w:id="951664682">
      <w:bodyDiv w:val="1"/>
      <w:marLeft w:val="0"/>
      <w:marRight w:val="0"/>
      <w:marTop w:val="0"/>
      <w:marBottom w:val="0"/>
      <w:divBdr>
        <w:top w:val="none" w:sz="0" w:space="0" w:color="auto"/>
        <w:left w:val="none" w:sz="0" w:space="0" w:color="auto"/>
        <w:bottom w:val="none" w:sz="0" w:space="0" w:color="auto"/>
        <w:right w:val="none" w:sz="0" w:space="0" w:color="auto"/>
      </w:divBdr>
    </w:div>
    <w:div w:id="951939319">
      <w:bodyDiv w:val="1"/>
      <w:marLeft w:val="0"/>
      <w:marRight w:val="0"/>
      <w:marTop w:val="0"/>
      <w:marBottom w:val="0"/>
      <w:divBdr>
        <w:top w:val="none" w:sz="0" w:space="0" w:color="auto"/>
        <w:left w:val="none" w:sz="0" w:space="0" w:color="auto"/>
        <w:bottom w:val="none" w:sz="0" w:space="0" w:color="auto"/>
        <w:right w:val="none" w:sz="0" w:space="0" w:color="auto"/>
      </w:divBdr>
    </w:div>
    <w:div w:id="952328766">
      <w:bodyDiv w:val="1"/>
      <w:marLeft w:val="0"/>
      <w:marRight w:val="0"/>
      <w:marTop w:val="0"/>
      <w:marBottom w:val="0"/>
      <w:divBdr>
        <w:top w:val="none" w:sz="0" w:space="0" w:color="auto"/>
        <w:left w:val="none" w:sz="0" w:space="0" w:color="auto"/>
        <w:bottom w:val="none" w:sz="0" w:space="0" w:color="auto"/>
        <w:right w:val="none" w:sz="0" w:space="0" w:color="auto"/>
      </w:divBdr>
    </w:div>
    <w:div w:id="952597316">
      <w:bodyDiv w:val="1"/>
      <w:marLeft w:val="0"/>
      <w:marRight w:val="0"/>
      <w:marTop w:val="0"/>
      <w:marBottom w:val="0"/>
      <w:divBdr>
        <w:top w:val="none" w:sz="0" w:space="0" w:color="auto"/>
        <w:left w:val="none" w:sz="0" w:space="0" w:color="auto"/>
        <w:bottom w:val="none" w:sz="0" w:space="0" w:color="auto"/>
        <w:right w:val="none" w:sz="0" w:space="0" w:color="auto"/>
      </w:divBdr>
    </w:div>
    <w:div w:id="953050505">
      <w:bodyDiv w:val="1"/>
      <w:marLeft w:val="0"/>
      <w:marRight w:val="0"/>
      <w:marTop w:val="0"/>
      <w:marBottom w:val="0"/>
      <w:divBdr>
        <w:top w:val="none" w:sz="0" w:space="0" w:color="auto"/>
        <w:left w:val="none" w:sz="0" w:space="0" w:color="auto"/>
        <w:bottom w:val="none" w:sz="0" w:space="0" w:color="auto"/>
        <w:right w:val="none" w:sz="0" w:space="0" w:color="auto"/>
      </w:divBdr>
    </w:div>
    <w:div w:id="953095585">
      <w:bodyDiv w:val="1"/>
      <w:marLeft w:val="0"/>
      <w:marRight w:val="0"/>
      <w:marTop w:val="0"/>
      <w:marBottom w:val="0"/>
      <w:divBdr>
        <w:top w:val="none" w:sz="0" w:space="0" w:color="auto"/>
        <w:left w:val="none" w:sz="0" w:space="0" w:color="auto"/>
        <w:bottom w:val="none" w:sz="0" w:space="0" w:color="auto"/>
        <w:right w:val="none" w:sz="0" w:space="0" w:color="auto"/>
      </w:divBdr>
    </w:div>
    <w:div w:id="953288396">
      <w:bodyDiv w:val="1"/>
      <w:marLeft w:val="0"/>
      <w:marRight w:val="0"/>
      <w:marTop w:val="0"/>
      <w:marBottom w:val="0"/>
      <w:divBdr>
        <w:top w:val="none" w:sz="0" w:space="0" w:color="auto"/>
        <w:left w:val="none" w:sz="0" w:space="0" w:color="auto"/>
        <w:bottom w:val="none" w:sz="0" w:space="0" w:color="auto"/>
        <w:right w:val="none" w:sz="0" w:space="0" w:color="auto"/>
      </w:divBdr>
    </w:div>
    <w:div w:id="953293057">
      <w:bodyDiv w:val="1"/>
      <w:marLeft w:val="0"/>
      <w:marRight w:val="0"/>
      <w:marTop w:val="0"/>
      <w:marBottom w:val="0"/>
      <w:divBdr>
        <w:top w:val="none" w:sz="0" w:space="0" w:color="auto"/>
        <w:left w:val="none" w:sz="0" w:space="0" w:color="auto"/>
        <w:bottom w:val="none" w:sz="0" w:space="0" w:color="auto"/>
        <w:right w:val="none" w:sz="0" w:space="0" w:color="auto"/>
      </w:divBdr>
    </w:div>
    <w:div w:id="953632809">
      <w:bodyDiv w:val="1"/>
      <w:marLeft w:val="0"/>
      <w:marRight w:val="0"/>
      <w:marTop w:val="0"/>
      <w:marBottom w:val="0"/>
      <w:divBdr>
        <w:top w:val="none" w:sz="0" w:space="0" w:color="auto"/>
        <w:left w:val="none" w:sz="0" w:space="0" w:color="auto"/>
        <w:bottom w:val="none" w:sz="0" w:space="0" w:color="auto"/>
        <w:right w:val="none" w:sz="0" w:space="0" w:color="auto"/>
      </w:divBdr>
    </w:div>
    <w:div w:id="953633620">
      <w:bodyDiv w:val="1"/>
      <w:marLeft w:val="0"/>
      <w:marRight w:val="0"/>
      <w:marTop w:val="0"/>
      <w:marBottom w:val="0"/>
      <w:divBdr>
        <w:top w:val="none" w:sz="0" w:space="0" w:color="auto"/>
        <w:left w:val="none" w:sz="0" w:space="0" w:color="auto"/>
        <w:bottom w:val="none" w:sz="0" w:space="0" w:color="auto"/>
        <w:right w:val="none" w:sz="0" w:space="0" w:color="auto"/>
      </w:divBdr>
    </w:div>
    <w:div w:id="953636123">
      <w:bodyDiv w:val="1"/>
      <w:marLeft w:val="0"/>
      <w:marRight w:val="0"/>
      <w:marTop w:val="0"/>
      <w:marBottom w:val="0"/>
      <w:divBdr>
        <w:top w:val="none" w:sz="0" w:space="0" w:color="auto"/>
        <w:left w:val="none" w:sz="0" w:space="0" w:color="auto"/>
        <w:bottom w:val="none" w:sz="0" w:space="0" w:color="auto"/>
        <w:right w:val="none" w:sz="0" w:space="0" w:color="auto"/>
      </w:divBdr>
    </w:div>
    <w:div w:id="953708062">
      <w:bodyDiv w:val="1"/>
      <w:marLeft w:val="0"/>
      <w:marRight w:val="0"/>
      <w:marTop w:val="0"/>
      <w:marBottom w:val="0"/>
      <w:divBdr>
        <w:top w:val="none" w:sz="0" w:space="0" w:color="auto"/>
        <w:left w:val="none" w:sz="0" w:space="0" w:color="auto"/>
        <w:bottom w:val="none" w:sz="0" w:space="0" w:color="auto"/>
        <w:right w:val="none" w:sz="0" w:space="0" w:color="auto"/>
      </w:divBdr>
    </w:div>
    <w:div w:id="953945663">
      <w:bodyDiv w:val="1"/>
      <w:marLeft w:val="0"/>
      <w:marRight w:val="0"/>
      <w:marTop w:val="0"/>
      <w:marBottom w:val="0"/>
      <w:divBdr>
        <w:top w:val="none" w:sz="0" w:space="0" w:color="auto"/>
        <w:left w:val="none" w:sz="0" w:space="0" w:color="auto"/>
        <w:bottom w:val="none" w:sz="0" w:space="0" w:color="auto"/>
        <w:right w:val="none" w:sz="0" w:space="0" w:color="auto"/>
      </w:divBdr>
    </w:div>
    <w:div w:id="953946087">
      <w:bodyDiv w:val="1"/>
      <w:marLeft w:val="0"/>
      <w:marRight w:val="0"/>
      <w:marTop w:val="0"/>
      <w:marBottom w:val="0"/>
      <w:divBdr>
        <w:top w:val="none" w:sz="0" w:space="0" w:color="auto"/>
        <w:left w:val="none" w:sz="0" w:space="0" w:color="auto"/>
        <w:bottom w:val="none" w:sz="0" w:space="0" w:color="auto"/>
        <w:right w:val="none" w:sz="0" w:space="0" w:color="auto"/>
      </w:divBdr>
    </w:div>
    <w:div w:id="954095510">
      <w:bodyDiv w:val="1"/>
      <w:marLeft w:val="0"/>
      <w:marRight w:val="0"/>
      <w:marTop w:val="0"/>
      <w:marBottom w:val="0"/>
      <w:divBdr>
        <w:top w:val="none" w:sz="0" w:space="0" w:color="auto"/>
        <w:left w:val="none" w:sz="0" w:space="0" w:color="auto"/>
        <w:bottom w:val="none" w:sz="0" w:space="0" w:color="auto"/>
        <w:right w:val="none" w:sz="0" w:space="0" w:color="auto"/>
      </w:divBdr>
    </w:div>
    <w:div w:id="954215849">
      <w:bodyDiv w:val="1"/>
      <w:marLeft w:val="0"/>
      <w:marRight w:val="0"/>
      <w:marTop w:val="0"/>
      <w:marBottom w:val="0"/>
      <w:divBdr>
        <w:top w:val="none" w:sz="0" w:space="0" w:color="auto"/>
        <w:left w:val="none" w:sz="0" w:space="0" w:color="auto"/>
        <w:bottom w:val="none" w:sz="0" w:space="0" w:color="auto"/>
        <w:right w:val="none" w:sz="0" w:space="0" w:color="auto"/>
      </w:divBdr>
    </w:div>
    <w:div w:id="954218496">
      <w:bodyDiv w:val="1"/>
      <w:marLeft w:val="0"/>
      <w:marRight w:val="0"/>
      <w:marTop w:val="0"/>
      <w:marBottom w:val="0"/>
      <w:divBdr>
        <w:top w:val="none" w:sz="0" w:space="0" w:color="auto"/>
        <w:left w:val="none" w:sz="0" w:space="0" w:color="auto"/>
        <w:bottom w:val="none" w:sz="0" w:space="0" w:color="auto"/>
        <w:right w:val="none" w:sz="0" w:space="0" w:color="auto"/>
      </w:divBdr>
    </w:div>
    <w:div w:id="954479081">
      <w:bodyDiv w:val="1"/>
      <w:marLeft w:val="0"/>
      <w:marRight w:val="0"/>
      <w:marTop w:val="0"/>
      <w:marBottom w:val="0"/>
      <w:divBdr>
        <w:top w:val="none" w:sz="0" w:space="0" w:color="auto"/>
        <w:left w:val="none" w:sz="0" w:space="0" w:color="auto"/>
        <w:bottom w:val="none" w:sz="0" w:space="0" w:color="auto"/>
        <w:right w:val="none" w:sz="0" w:space="0" w:color="auto"/>
      </w:divBdr>
    </w:div>
    <w:div w:id="954679642">
      <w:bodyDiv w:val="1"/>
      <w:marLeft w:val="0"/>
      <w:marRight w:val="0"/>
      <w:marTop w:val="0"/>
      <w:marBottom w:val="0"/>
      <w:divBdr>
        <w:top w:val="none" w:sz="0" w:space="0" w:color="auto"/>
        <w:left w:val="none" w:sz="0" w:space="0" w:color="auto"/>
        <w:bottom w:val="none" w:sz="0" w:space="0" w:color="auto"/>
        <w:right w:val="none" w:sz="0" w:space="0" w:color="auto"/>
      </w:divBdr>
      <w:divsChild>
        <w:div w:id="378555496">
          <w:marLeft w:val="0"/>
          <w:marRight w:val="180"/>
          <w:marTop w:val="0"/>
          <w:marBottom w:val="0"/>
          <w:divBdr>
            <w:top w:val="none" w:sz="0" w:space="0" w:color="auto"/>
            <w:left w:val="none" w:sz="0" w:space="0" w:color="auto"/>
            <w:bottom w:val="none" w:sz="0" w:space="0" w:color="auto"/>
            <w:right w:val="none" w:sz="0" w:space="0" w:color="auto"/>
          </w:divBdr>
        </w:div>
        <w:div w:id="1458642640">
          <w:marLeft w:val="0"/>
          <w:marRight w:val="180"/>
          <w:marTop w:val="0"/>
          <w:marBottom w:val="0"/>
          <w:divBdr>
            <w:top w:val="none" w:sz="0" w:space="0" w:color="auto"/>
            <w:left w:val="none" w:sz="0" w:space="0" w:color="auto"/>
            <w:bottom w:val="none" w:sz="0" w:space="0" w:color="auto"/>
            <w:right w:val="none" w:sz="0" w:space="0" w:color="auto"/>
          </w:divBdr>
        </w:div>
      </w:divsChild>
    </w:div>
    <w:div w:id="954749299">
      <w:bodyDiv w:val="1"/>
      <w:marLeft w:val="0"/>
      <w:marRight w:val="0"/>
      <w:marTop w:val="0"/>
      <w:marBottom w:val="0"/>
      <w:divBdr>
        <w:top w:val="none" w:sz="0" w:space="0" w:color="auto"/>
        <w:left w:val="none" w:sz="0" w:space="0" w:color="auto"/>
        <w:bottom w:val="none" w:sz="0" w:space="0" w:color="auto"/>
        <w:right w:val="none" w:sz="0" w:space="0" w:color="auto"/>
      </w:divBdr>
    </w:div>
    <w:div w:id="954797224">
      <w:bodyDiv w:val="1"/>
      <w:marLeft w:val="0"/>
      <w:marRight w:val="0"/>
      <w:marTop w:val="0"/>
      <w:marBottom w:val="0"/>
      <w:divBdr>
        <w:top w:val="none" w:sz="0" w:space="0" w:color="auto"/>
        <w:left w:val="none" w:sz="0" w:space="0" w:color="auto"/>
        <w:bottom w:val="none" w:sz="0" w:space="0" w:color="auto"/>
        <w:right w:val="none" w:sz="0" w:space="0" w:color="auto"/>
      </w:divBdr>
    </w:div>
    <w:div w:id="955058467">
      <w:bodyDiv w:val="1"/>
      <w:marLeft w:val="0"/>
      <w:marRight w:val="0"/>
      <w:marTop w:val="0"/>
      <w:marBottom w:val="0"/>
      <w:divBdr>
        <w:top w:val="none" w:sz="0" w:space="0" w:color="auto"/>
        <w:left w:val="none" w:sz="0" w:space="0" w:color="auto"/>
        <w:bottom w:val="none" w:sz="0" w:space="0" w:color="auto"/>
        <w:right w:val="none" w:sz="0" w:space="0" w:color="auto"/>
      </w:divBdr>
    </w:div>
    <w:div w:id="955061715">
      <w:bodyDiv w:val="1"/>
      <w:marLeft w:val="0"/>
      <w:marRight w:val="0"/>
      <w:marTop w:val="0"/>
      <w:marBottom w:val="0"/>
      <w:divBdr>
        <w:top w:val="none" w:sz="0" w:space="0" w:color="auto"/>
        <w:left w:val="none" w:sz="0" w:space="0" w:color="auto"/>
        <w:bottom w:val="none" w:sz="0" w:space="0" w:color="auto"/>
        <w:right w:val="none" w:sz="0" w:space="0" w:color="auto"/>
      </w:divBdr>
    </w:div>
    <w:div w:id="955140114">
      <w:bodyDiv w:val="1"/>
      <w:marLeft w:val="0"/>
      <w:marRight w:val="0"/>
      <w:marTop w:val="0"/>
      <w:marBottom w:val="0"/>
      <w:divBdr>
        <w:top w:val="none" w:sz="0" w:space="0" w:color="auto"/>
        <w:left w:val="none" w:sz="0" w:space="0" w:color="auto"/>
        <w:bottom w:val="none" w:sz="0" w:space="0" w:color="auto"/>
        <w:right w:val="none" w:sz="0" w:space="0" w:color="auto"/>
      </w:divBdr>
    </w:div>
    <w:div w:id="955140167">
      <w:bodyDiv w:val="1"/>
      <w:marLeft w:val="0"/>
      <w:marRight w:val="0"/>
      <w:marTop w:val="0"/>
      <w:marBottom w:val="0"/>
      <w:divBdr>
        <w:top w:val="none" w:sz="0" w:space="0" w:color="auto"/>
        <w:left w:val="none" w:sz="0" w:space="0" w:color="auto"/>
        <w:bottom w:val="none" w:sz="0" w:space="0" w:color="auto"/>
        <w:right w:val="none" w:sz="0" w:space="0" w:color="auto"/>
      </w:divBdr>
    </w:div>
    <w:div w:id="955211752">
      <w:bodyDiv w:val="1"/>
      <w:marLeft w:val="0"/>
      <w:marRight w:val="0"/>
      <w:marTop w:val="0"/>
      <w:marBottom w:val="0"/>
      <w:divBdr>
        <w:top w:val="none" w:sz="0" w:space="0" w:color="auto"/>
        <w:left w:val="none" w:sz="0" w:space="0" w:color="auto"/>
        <w:bottom w:val="none" w:sz="0" w:space="0" w:color="auto"/>
        <w:right w:val="none" w:sz="0" w:space="0" w:color="auto"/>
      </w:divBdr>
    </w:div>
    <w:div w:id="955212883">
      <w:bodyDiv w:val="1"/>
      <w:marLeft w:val="0"/>
      <w:marRight w:val="0"/>
      <w:marTop w:val="0"/>
      <w:marBottom w:val="0"/>
      <w:divBdr>
        <w:top w:val="none" w:sz="0" w:space="0" w:color="auto"/>
        <w:left w:val="none" w:sz="0" w:space="0" w:color="auto"/>
        <w:bottom w:val="none" w:sz="0" w:space="0" w:color="auto"/>
        <w:right w:val="none" w:sz="0" w:space="0" w:color="auto"/>
      </w:divBdr>
    </w:div>
    <w:div w:id="955259269">
      <w:bodyDiv w:val="1"/>
      <w:marLeft w:val="0"/>
      <w:marRight w:val="0"/>
      <w:marTop w:val="0"/>
      <w:marBottom w:val="0"/>
      <w:divBdr>
        <w:top w:val="none" w:sz="0" w:space="0" w:color="auto"/>
        <w:left w:val="none" w:sz="0" w:space="0" w:color="auto"/>
        <w:bottom w:val="none" w:sz="0" w:space="0" w:color="auto"/>
        <w:right w:val="none" w:sz="0" w:space="0" w:color="auto"/>
      </w:divBdr>
    </w:div>
    <w:div w:id="955334939">
      <w:bodyDiv w:val="1"/>
      <w:marLeft w:val="0"/>
      <w:marRight w:val="0"/>
      <w:marTop w:val="0"/>
      <w:marBottom w:val="0"/>
      <w:divBdr>
        <w:top w:val="none" w:sz="0" w:space="0" w:color="auto"/>
        <w:left w:val="none" w:sz="0" w:space="0" w:color="auto"/>
        <w:bottom w:val="none" w:sz="0" w:space="0" w:color="auto"/>
        <w:right w:val="none" w:sz="0" w:space="0" w:color="auto"/>
      </w:divBdr>
    </w:div>
    <w:div w:id="955410062">
      <w:bodyDiv w:val="1"/>
      <w:marLeft w:val="0"/>
      <w:marRight w:val="0"/>
      <w:marTop w:val="0"/>
      <w:marBottom w:val="0"/>
      <w:divBdr>
        <w:top w:val="none" w:sz="0" w:space="0" w:color="auto"/>
        <w:left w:val="none" w:sz="0" w:space="0" w:color="auto"/>
        <w:bottom w:val="none" w:sz="0" w:space="0" w:color="auto"/>
        <w:right w:val="none" w:sz="0" w:space="0" w:color="auto"/>
      </w:divBdr>
    </w:div>
    <w:div w:id="955522033">
      <w:bodyDiv w:val="1"/>
      <w:marLeft w:val="0"/>
      <w:marRight w:val="0"/>
      <w:marTop w:val="0"/>
      <w:marBottom w:val="0"/>
      <w:divBdr>
        <w:top w:val="none" w:sz="0" w:space="0" w:color="auto"/>
        <w:left w:val="none" w:sz="0" w:space="0" w:color="auto"/>
        <w:bottom w:val="none" w:sz="0" w:space="0" w:color="auto"/>
        <w:right w:val="none" w:sz="0" w:space="0" w:color="auto"/>
      </w:divBdr>
    </w:div>
    <w:div w:id="955597800">
      <w:bodyDiv w:val="1"/>
      <w:marLeft w:val="0"/>
      <w:marRight w:val="0"/>
      <w:marTop w:val="0"/>
      <w:marBottom w:val="0"/>
      <w:divBdr>
        <w:top w:val="none" w:sz="0" w:space="0" w:color="auto"/>
        <w:left w:val="none" w:sz="0" w:space="0" w:color="auto"/>
        <w:bottom w:val="none" w:sz="0" w:space="0" w:color="auto"/>
        <w:right w:val="none" w:sz="0" w:space="0" w:color="auto"/>
      </w:divBdr>
    </w:div>
    <w:div w:id="956058239">
      <w:bodyDiv w:val="1"/>
      <w:marLeft w:val="0"/>
      <w:marRight w:val="0"/>
      <w:marTop w:val="0"/>
      <w:marBottom w:val="0"/>
      <w:divBdr>
        <w:top w:val="none" w:sz="0" w:space="0" w:color="auto"/>
        <w:left w:val="none" w:sz="0" w:space="0" w:color="auto"/>
        <w:bottom w:val="none" w:sz="0" w:space="0" w:color="auto"/>
        <w:right w:val="none" w:sz="0" w:space="0" w:color="auto"/>
      </w:divBdr>
    </w:div>
    <w:div w:id="956062050">
      <w:bodyDiv w:val="1"/>
      <w:marLeft w:val="0"/>
      <w:marRight w:val="0"/>
      <w:marTop w:val="0"/>
      <w:marBottom w:val="0"/>
      <w:divBdr>
        <w:top w:val="none" w:sz="0" w:space="0" w:color="auto"/>
        <w:left w:val="none" w:sz="0" w:space="0" w:color="auto"/>
        <w:bottom w:val="none" w:sz="0" w:space="0" w:color="auto"/>
        <w:right w:val="none" w:sz="0" w:space="0" w:color="auto"/>
      </w:divBdr>
    </w:div>
    <w:div w:id="956133568">
      <w:bodyDiv w:val="1"/>
      <w:marLeft w:val="0"/>
      <w:marRight w:val="0"/>
      <w:marTop w:val="0"/>
      <w:marBottom w:val="0"/>
      <w:divBdr>
        <w:top w:val="none" w:sz="0" w:space="0" w:color="auto"/>
        <w:left w:val="none" w:sz="0" w:space="0" w:color="auto"/>
        <w:bottom w:val="none" w:sz="0" w:space="0" w:color="auto"/>
        <w:right w:val="none" w:sz="0" w:space="0" w:color="auto"/>
      </w:divBdr>
    </w:div>
    <w:div w:id="956326551">
      <w:bodyDiv w:val="1"/>
      <w:marLeft w:val="0"/>
      <w:marRight w:val="0"/>
      <w:marTop w:val="0"/>
      <w:marBottom w:val="0"/>
      <w:divBdr>
        <w:top w:val="none" w:sz="0" w:space="0" w:color="auto"/>
        <w:left w:val="none" w:sz="0" w:space="0" w:color="auto"/>
        <w:bottom w:val="none" w:sz="0" w:space="0" w:color="auto"/>
        <w:right w:val="none" w:sz="0" w:space="0" w:color="auto"/>
      </w:divBdr>
    </w:div>
    <w:div w:id="956374873">
      <w:bodyDiv w:val="1"/>
      <w:marLeft w:val="0"/>
      <w:marRight w:val="0"/>
      <w:marTop w:val="0"/>
      <w:marBottom w:val="0"/>
      <w:divBdr>
        <w:top w:val="none" w:sz="0" w:space="0" w:color="auto"/>
        <w:left w:val="none" w:sz="0" w:space="0" w:color="auto"/>
        <w:bottom w:val="none" w:sz="0" w:space="0" w:color="auto"/>
        <w:right w:val="none" w:sz="0" w:space="0" w:color="auto"/>
      </w:divBdr>
    </w:div>
    <w:div w:id="956375969">
      <w:bodyDiv w:val="1"/>
      <w:marLeft w:val="0"/>
      <w:marRight w:val="0"/>
      <w:marTop w:val="0"/>
      <w:marBottom w:val="0"/>
      <w:divBdr>
        <w:top w:val="none" w:sz="0" w:space="0" w:color="auto"/>
        <w:left w:val="none" w:sz="0" w:space="0" w:color="auto"/>
        <w:bottom w:val="none" w:sz="0" w:space="0" w:color="auto"/>
        <w:right w:val="none" w:sz="0" w:space="0" w:color="auto"/>
      </w:divBdr>
    </w:div>
    <w:div w:id="956448968">
      <w:bodyDiv w:val="1"/>
      <w:marLeft w:val="0"/>
      <w:marRight w:val="0"/>
      <w:marTop w:val="0"/>
      <w:marBottom w:val="0"/>
      <w:divBdr>
        <w:top w:val="none" w:sz="0" w:space="0" w:color="auto"/>
        <w:left w:val="none" w:sz="0" w:space="0" w:color="auto"/>
        <w:bottom w:val="none" w:sz="0" w:space="0" w:color="auto"/>
        <w:right w:val="none" w:sz="0" w:space="0" w:color="auto"/>
      </w:divBdr>
    </w:div>
    <w:div w:id="956526266">
      <w:bodyDiv w:val="1"/>
      <w:marLeft w:val="0"/>
      <w:marRight w:val="0"/>
      <w:marTop w:val="0"/>
      <w:marBottom w:val="0"/>
      <w:divBdr>
        <w:top w:val="none" w:sz="0" w:space="0" w:color="auto"/>
        <w:left w:val="none" w:sz="0" w:space="0" w:color="auto"/>
        <w:bottom w:val="none" w:sz="0" w:space="0" w:color="auto"/>
        <w:right w:val="none" w:sz="0" w:space="0" w:color="auto"/>
      </w:divBdr>
    </w:div>
    <w:div w:id="956571082">
      <w:bodyDiv w:val="1"/>
      <w:marLeft w:val="0"/>
      <w:marRight w:val="0"/>
      <w:marTop w:val="0"/>
      <w:marBottom w:val="0"/>
      <w:divBdr>
        <w:top w:val="none" w:sz="0" w:space="0" w:color="auto"/>
        <w:left w:val="none" w:sz="0" w:space="0" w:color="auto"/>
        <w:bottom w:val="none" w:sz="0" w:space="0" w:color="auto"/>
        <w:right w:val="none" w:sz="0" w:space="0" w:color="auto"/>
      </w:divBdr>
    </w:div>
    <w:div w:id="956721479">
      <w:bodyDiv w:val="1"/>
      <w:marLeft w:val="0"/>
      <w:marRight w:val="0"/>
      <w:marTop w:val="0"/>
      <w:marBottom w:val="0"/>
      <w:divBdr>
        <w:top w:val="none" w:sz="0" w:space="0" w:color="auto"/>
        <w:left w:val="none" w:sz="0" w:space="0" w:color="auto"/>
        <w:bottom w:val="none" w:sz="0" w:space="0" w:color="auto"/>
        <w:right w:val="none" w:sz="0" w:space="0" w:color="auto"/>
      </w:divBdr>
    </w:div>
    <w:div w:id="956908616">
      <w:bodyDiv w:val="1"/>
      <w:marLeft w:val="0"/>
      <w:marRight w:val="0"/>
      <w:marTop w:val="0"/>
      <w:marBottom w:val="0"/>
      <w:divBdr>
        <w:top w:val="none" w:sz="0" w:space="0" w:color="auto"/>
        <w:left w:val="none" w:sz="0" w:space="0" w:color="auto"/>
        <w:bottom w:val="none" w:sz="0" w:space="0" w:color="auto"/>
        <w:right w:val="none" w:sz="0" w:space="0" w:color="auto"/>
      </w:divBdr>
    </w:div>
    <w:div w:id="956912471">
      <w:bodyDiv w:val="1"/>
      <w:marLeft w:val="0"/>
      <w:marRight w:val="0"/>
      <w:marTop w:val="0"/>
      <w:marBottom w:val="0"/>
      <w:divBdr>
        <w:top w:val="none" w:sz="0" w:space="0" w:color="auto"/>
        <w:left w:val="none" w:sz="0" w:space="0" w:color="auto"/>
        <w:bottom w:val="none" w:sz="0" w:space="0" w:color="auto"/>
        <w:right w:val="none" w:sz="0" w:space="0" w:color="auto"/>
      </w:divBdr>
    </w:div>
    <w:div w:id="957447482">
      <w:bodyDiv w:val="1"/>
      <w:marLeft w:val="0"/>
      <w:marRight w:val="0"/>
      <w:marTop w:val="0"/>
      <w:marBottom w:val="0"/>
      <w:divBdr>
        <w:top w:val="none" w:sz="0" w:space="0" w:color="auto"/>
        <w:left w:val="none" w:sz="0" w:space="0" w:color="auto"/>
        <w:bottom w:val="none" w:sz="0" w:space="0" w:color="auto"/>
        <w:right w:val="none" w:sz="0" w:space="0" w:color="auto"/>
      </w:divBdr>
    </w:div>
    <w:div w:id="957487062">
      <w:bodyDiv w:val="1"/>
      <w:marLeft w:val="0"/>
      <w:marRight w:val="0"/>
      <w:marTop w:val="0"/>
      <w:marBottom w:val="0"/>
      <w:divBdr>
        <w:top w:val="none" w:sz="0" w:space="0" w:color="auto"/>
        <w:left w:val="none" w:sz="0" w:space="0" w:color="auto"/>
        <w:bottom w:val="none" w:sz="0" w:space="0" w:color="auto"/>
        <w:right w:val="none" w:sz="0" w:space="0" w:color="auto"/>
      </w:divBdr>
    </w:div>
    <w:div w:id="957562954">
      <w:bodyDiv w:val="1"/>
      <w:marLeft w:val="0"/>
      <w:marRight w:val="0"/>
      <w:marTop w:val="0"/>
      <w:marBottom w:val="0"/>
      <w:divBdr>
        <w:top w:val="none" w:sz="0" w:space="0" w:color="auto"/>
        <w:left w:val="none" w:sz="0" w:space="0" w:color="auto"/>
        <w:bottom w:val="none" w:sz="0" w:space="0" w:color="auto"/>
        <w:right w:val="none" w:sz="0" w:space="0" w:color="auto"/>
      </w:divBdr>
    </w:div>
    <w:div w:id="957613758">
      <w:bodyDiv w:val="1"/>
      <w:marLeft w:val="0"/>
      <w:marRight w:val="0"/>
      <w:marTop w:val="0"/>
      <w:marBottom w:val="0"/>
      <w:divBdr>
        <w:top w:val="none" w:sz="0" w:space="0" w:color="auto"/>
        <w:left w:val="none" w:sz="0" w:space="0" w:color="auto"/>
        <w:bottom w:val="none" w:sz="0" w:space="0" w:color="auto"/>
        <w:right w:val="none" w:sz="0" w:space="0" w:color="auto"/>
      </w:divBdr>
    </w:div>
    <w:div w:id="957637951">
      <w:bodyDiv w:val="1"/>
      <w:marLeft w:val="0"/>
      <w:marRight w:val="0"/>
      <w:marTop w:val="0"/>
      <w:marBottom w:val="0"/>
      <w:divBdr>
        <w:top w:val="none" w:sz="0" w:space="0" w:color="auto"/>
        <w:left w:val="none" w:sz="0" w:space="0" w:color="auto"/>
        <w:bottom w:val="none" w:sz="0" w:space="0" w:color="auto"/>
        <w:right w:val="none" w:sz="0" w:space="0" w:color="auto"/>
      </w:divBdr>
    </w:div>
    <w:div w:id="958073038">
      <w:bodyDiv w:val="1"/>
      <w:marLeft w:val="0"/>
      <w:marRight w:val="0"/>
      <w:marTop w:val="0"/>
      <w:marBottom w:val="0"/>
      <w:divBdr>
        <w:top w:val="none" w:sz="0" w:space="0" w:color="auto"/>
        <w:left w:val="none" w:sz="0" w:space="0" w:color="auto"/>
        <w:bottom w:val="none" w:sz="0" w:space="0" w:color="auto"/>
        <w:right w:val="none" w:sz="0" w:space="0" w:color="auto"/>
      </w:divBdr>
    </w:div>
    <w:div w:id="958294067">
      <w:bodyDiv w:val="1"/>
      <w:marLeft w:val="0"/>
      <w:marRight w:val="0"/>
      <w:marTop w:val="0"/>
      <w:marBottom w:val="0"/>
      <w:divBdr>
        <w:top w:val="none" w:sz="0" w:space="0" w:color="auto"/>
        <w:left w:val="none" w:sz="0" w:space="0" w:color="auto"/>
        <w:bottom w:val="none" w:sz="0" w:space="0" w:color="auto"/>
        <w:right w:val="none" w:sz="0" w:space="0" w:color="auto"/>
      </w:divBdr>
    </w:div>
    <w:div w:id="958340488">
      <w:bodyDiv w:val="1"/>
      <w:marLeft w:val="0"/>
      <w:marRight w:val="0"/>
      <w:marTop w:val="0"/>
      <w:marBottom w:val="0"/>
      <w:divBdr>
        <w:top w:val="none" w:sz="0" w:space="0" w:color="auto"/>
        <w:left w:val="none" w:sz="0" w:space="0" w:color="auto"/>
        <w:bottom w:val="none" w:sz="0" w:space="0" w:color="auto"/>
        <w:right w:val="none" w:sz="0" w:space="0" w:color="auto"/>
      </w:divBdr>
    </w:div>
    <w:div w:id="958489473">
      <w:bodyDiv w:val="1"/>
      <w:marLeft w:val="0"/>
      <w:marRight w:val="0"/>
      <w:marTop w:val="0"/>
      <w:marBottom w:val="0"/>
      <w:divBdr>
        <w:top w:val="none" w:sz="0" w:space="0" w:color="auto"/>
        <w:left w:val="none" w:sz="0" w:space="0" w:color="auto"/>
        <w:bottom w:val="none" w:sz="0" w:space="0" w:color="auto"/>
        <w:right w:val="none" w:sz="0" w:space="0" w:color="auto"/>
      </w:divBdr>
    </w:div>
    <w:div w:id="958490442">
      <w:bodyDiv w:val="1"/>
      <w:marLeft w:val="0"/>
      <w:marRight w:val="0"/>
      <w:marTop w:val="0"/>
      <w:marBottom w:val="0"/>
      <w:divBdr>
        <w:top w:val="none" w:sz="0" w:space="0" w:color="auto"/>
        <w:left w:val="none" w:sz="0" w:space="0" w:color="auto"/>
        <w:bottom w:val="none" w:sz="0" w:space="0" w:color="auto"/>
        <w:right w:val="none" w:sz="0" w:space="0" w:color="auto"/>
      </w:divBdr>
    </w:div>
    <w:div w:id="958530492">
      <w:bodyDiv w:val="1"/>
      <w:marLeft w:val="0"/>
      <w:marRight w:val="0"/>
      <w:marTop w:val="0"/>
      <w:marBottom w:val="0"/>
      <w:divBdr>
        <w:top w:val="none" w:sz="0" w:space="0" w:color="auto"/>
        <w:left w:val="none" w:sz="0" w:space="0" w:color="auto"/>
        <w:bottom w:val="none" w:sz="0" w:space="0" w:color="auto"/>
        <w:right w:val="none" w:sz="0" w:space="0" w:color="auto"/>
      </w:divBdr>
    </w:div>
    <w:div w:id="958612007">
      <w:bodyDiv w:val="1"/>
      <w:marLeft w:val="0"/>
      <w:marRight w:val="0"/>
      <w:marTop w:val="0"/>
      <w:marBottom w:val="0"/>
      <w:divBdr>
        <w:top w:val="none" w:sz="0" w:space="0" w:color="auto"/>
        <w:left w:val="none" w:sz="0" w:space="0" w:color="auto"/>
        <w:bottom w:val="none" w:sz="0" w:space="0" w:color="auto"/>
        <w:right w:val="none" w:sz="0" w:space="0" w:color="auto"/>
      </w:divBdr>
    </w:div>
    <w:div w:id="958684105">
      <w:bodyDiv w:val="1"/>
      <w:marLeft w:val="0"/>
      <w:marRight w:val="0"/>
      <w:marTop w:val="0"/>
      <w:marBottom w:val="0"/>
      <w:divBdr>
        <w:top w:val="none" w:sz="0" w:space="0" w:color="auto"/>
        <w:left w:val="none" w:sz="0" w:space="0" w:color="auto"/>
        <w:bottom w:val="none" w:sz="0" w:space="0" w:color="auto"/>
        <w:right w:val="none" w:sz="0" w:space="0" w:color="auto"/>
      </w:divBdr>
    </w:div>
    <w:div w:id="958801632">
      <w:bodyDiv w:val="1"/>
      <w:marLeft w:val="0"/>
      <w:marRight w:val="0"/>
      <w:marTop w:val="0"/>
      <w:marBottom w:val="0"/>
      <w:divBdr>
        <w:top w:val="none" w:sz="0" w:space="0" w:color="auto"/>
        <w:left w:val="none" w:sz="0" w:space="0" w:color="auto"/>
        <w:bottom w:val="none" w:sz="0" w:space="0" w:color="auto"/>
        <w:right w:val="none" w:sz="0" w:space="0" w:color="auto"/>
      </w:divBdr>
    </w:div>
    <w:div w:id="959337537">
      <w:bodyDiv w:val="1"/>
      <w:marLeft w:val="0"/>
      <w:marRight w:val="0"/>
      <w:marTop w:val="0"/>
      <w:marBottom w:val="0"/>
      <w:divBdr>
        <w:top w:val="none" w:sz="0" w:space="0" w:color="auto"/>
        <w:left w:val="none" w:sz="0" w:space="0" w:color="auto"/>
        <w:bottom w:val="none" w:sz="0" w:space="0" w:color="auto"/>
        <w:right w:val="none" w:sz="0" w:space="0" w:color="auto"/>
      </w:divBdr>
    </w:div>
    <w:div w:id="959384627">
      <w:bodyDiv w:val="1"/>
      <w:marLeft w:val="0"/>
      <w:marRight w:val="0"/>
      <w:marTop w:val="0"/>
      <w:marBottom w:val="0"/>
      <w:divBdr>
        <w:top w:val="none" w:sz="0" w:space="0" w:color="auto"/>
        <w:left w:val="none" w:sz="0" w:space="0" w:color="auto"/>
        <w:bottom w:val="none" w:sz="0" w:space="0" w:color="auto"/>
        <w:right w:val="none" w:sz="0" w:space="0" w:color="auto"/>
      </w:divBdr>
    </w:div>
    <w:div w:id="959534163">
      <w:bodyDiv w:val="1"/>
      <w:marLeft w:val="0"/>
      <w:marRight w:val="0"/>
      <w:marTop w:val="0"/>
      <w:marBottom w:val="0"/>
      <w:divBdr>
        <w:top w:val="none" w:sz="0" w:space="0" w:color="auto"/>
        <w:left w:val="none" w:sz="0" w:space="0" w:color="auto"/>
        <w:bottom w:val="none" w:sz="0" w:space="0" w:color="auto"/>
        <w:right w:val="none" w:sz="0" w:space="0" w:color="auto"/>
      </w:divBdr>
    </w:div>
    <w:div w:id="959726374">
      <w:bodyDiv w:val="1"/>
      <w:marLeft w:val="0"/>
      <w:marRight w:val="0"/>
      <w:marTop w:val="0"/>
      <w:marBottom w:val="0"/>
      <w:divBdr>
        <w:top w:val="none" w:sz="0" w:space="0" w:color="auto"/>
        <w:left w:val="none" w:sz="0" w:space="0" w:color="auto"/>
        <w:bottom w:val="none" w:sz="0" w:space="0" w:color="auto"/>
        <w:right w:val="none" w:sz="0" w:space="0" w:color="auto"/>
      </w:divBdr>
    </w:div>
    <w:div w:id="959795961">
      <w:bodyDiv w:val="1"/>
      <w:marLeft w:val="0"/>
      <w:marRight w:val="0"/>
      <w:marTop w:val="0"/>
      <w:marBottom w:val="0"/>
      <w:divBdr>
        <w:top w:val="none" w:sz="0" w:space="0" w:color="auto"/>
        <w:left w:val="none" w:sz="0" w:space="0" w:color="auto"/>
        <w:bottom w:val="none" w:sz="0" w:space="0" w:color="auto"/>
        <w:right w:val="none" w:sz="0" w:space="0" w:color="auto"/>
      </w:divBdr>
    </w:div>
    <w:div w:id="959800404">
      <w:bodyDiv w:val="1"/>
      <w:marLeft w:val="0"/>
      <w:marRight w:val="0"/>
      <w:marTop w:val="0"/>
      <w:marBottom w:val="0"/>
      <w:divBdr>
        <w:top w:val="none" w:sz="0" w:space="0" w:color="auto"/>
        <w:left w:val="none" w:sz="0" w:space="0" w:color="auto"/>
        <w:bottom w:val="none" w:sz="0" w:space="0" w:color="auto"/>
        <w:right w:val="none" w:sz="0" w:space="0" w:color="auto"/>
      </w:divBdr>
    </w:div>
    <w:div w:id="960068898">
      <w:bodyDiv w:val="1"/>
      <w:marLeft w:val="0"/>
      <w:marRight w:val="0"/>
      <w:marTop w:val="0"/>
      <w:marBottom w:val="0"/>
      <w:divBdr>
        <w:top w:val="none" w:sz="0" w:space="0" w:color="auto"/>
        <w:left w:val="none" w:sz="0" w:space="0" w:color="auto"/>
        <w:bottom w:val="none" w:sz="0" w:space="0" w:color="auto"/>
        <w:right w:val="none" w:sz="0" w:space="0" w:color="auto"/>
      </w:divBdr>
    </w:div>
    <w:div w:id="960109875">
      <w:bodyDiv w:val="1"/>
      <w:marLeft w:val="0"/>
      <w:marRight w:val="0"/>
      <w:marTop w:val="0"/>
      <w:marBottom w:val="0"/>
      <w:divBdr>
        <w:top w:val="none" w:sz="0" w:space="0" w:color="auto"/>
        <w:left w:val="none" w:sz="0" w:space="0" w:color="auto"/>
        <w:bottom w:val="none" w:sz="0" w:space="0" w:color="auto"/>
        <w:right w:val="none" w:sz="0" w:space="0" w:color="auto"/>
      </w:divBdr>
    </w:div>
    <w:div w:id="960190265">
      <w:bodyDiv w:val="1"/>
      <w:marLeft w:val="0"/>
      <w:marRight w:val="0"/>
      <w:marTop w:val="0"/>
      <w:marBottom w:val="0"/>
      <w:divBdr>
        <w:top w:val="none" w:sz="0" w:space="0" w:color="auto"/>
        <w:left w:val="none" w:sz="0" w:space="0" w:color="auto"/>
        <w:bottom w:val="none" w:sz="0" w:space="0" w:color="auto"/>
        <w:right w:val="none" w:sz="0" w:space="0" w:color="auto"/>
      </w:divBdr>
    </w:div>
    <w:div w:id="960306867">
      <w:bodyDiv w:val="1"/>
      <w:marLeft w:val="0"/>
      <w:marRight w:val="0"/>
      <w:marTop w:val="0"/>
      <w:marBottom w:val="0"/>
      <w:divBdr>
        <w:top w:val="none" w:sz="0" w:space="0" w:color="auto"/>
        <w:left w:val="none" w:sz="0" w:space="0" w:color="auto"/>
        <w:bottom w:val="none" w:sz="0" w:space="0" w:color="auto"/>
        <w:right w:val="none" w:sz="0" w:space="0" w:color="auto"/>
      </w:divBdr>
    </w:div>
    <w:div w:id="960456364">
      <w:bodyDiv w:val="1"/>
      <w:marLeft w:val="0"/>
      <w:marRight w:val="0"/>
      <w:marTop w:val="0"/>
      <w:marBottom w:val="0"/>
      <w:divBdr>
        <w:top w:val="none" w:sz="0" w:space="0" w:color="auto"/>
        <w:left w:val="none" w:sz="0" w:space="0" w:color="auto"/>
        <w:bottom w:val="none" w:sz="0" w:space="0" w:color="auto"/>
        <w:right w:val="none" w:sz="0" w:space="0" w:color="auto"/>
      </w:divBdr>
    </w:div>
    <w:div w:id="961157108">
      <w:bodyDiv w:val="1"/>
      <w:marLeft w:val="0"/>
      <w:marRight w:val="0"/>
      <w:marTop w:val="0"/>
      <w:marBottom w:val="0"/>
      <w:divBdr>
        <w:top w:val="none" w:sz="0" w:space="0" w:color="auto"/>
        <w:left w:val="none" w:sz="0" w:space="0" w:color="auto"/>
        <w:bottom w:val="none" w:sz="0" w:space="0" w:color="auto"/>
        <w:right w:val="none" w:sz="0" w:space="0" w:color="auto"/>
      </w:divBdr>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570118">
      <w:bodyDiv w:val="1"/>
      <w:marLeft w:val="0"/>
      <w:marRight w:val="0"/>
      <w:marTop w:val="0"/>
      <w:marBottom w:val="0"/>
      <w:divBdr>
        <w:top w:val="none" w:sz="0" w:space="0" w:color="auto"/>
        <w:left w:val="none" w:sz="0" w:space="0" w:color="auto"/>
        <w:bottom w:val="none" w:sz="0" w:space="0" w:color="auto"/>
        <w:right w:val="none" w:sz="0" w:space="0" w:color="auto"/>
      </w:divBdr>
    </w:div>
    <w:div w:id="961694956">
      <w:bodyDiv w:val="1"/>
      <w:marLeft w:val="0"/>
      <w:marRight w:val="0"/>
      <w:marTop w:val="0"/>
      <w:marBottom w:val="0"/>
      <w:divBdr>
        <w:top w:val="none" w:sz="0" w:space="0" w:color="auto"/>
        <w:left w:val="none" w:sz="0" w:space="0" w:color="auto"/>
        <w:bottom w:val="none" w:sz="0" w:space="0" w:color="auto"/>
        <w:right w:val="none" w:sz="0" w:space="0" w:color="auto"/>
      </w:divBdr>
    </w:div>
    <w:div w:id="961812505">
      <w:bodyDiv w:val="1"/>
      <w:marLeft w:val="0"/>
      <w:marRight w:val="0"/>
      <w:marTop w:val="0"/>
      <w:marBottom w:val="0"/>
      <w:divBdr>
        <w:top w:val="none" w:sz="0" w:space="0" w:color="auto"/>
        <w:left w:val="none" w:sz="0" w:space="0" w:color="auto"/>
        <w:bottom w:val="none" w:sz="0" w:space="0" w:color="auto"/>
        <w:right w:val="none" w:sz="0" w:space="0" w:color="auto"/>
      </w:divBdr>
    </w:div>
    <w:div w:id="961959879">
      <w:bodyDiv w:val="1"/>
      <w:marLeft w:val="0"/>
      <w:marRight w:val="0"/>
      <w:marTop w:val="0"/>
      <w:marBottom w:val="0"/>
      <w:divBdr>
        <w:top w:val="none" w:sz="0" w:space="0" w:color="auto"/>
        <w:left w:val="none" w:sz="0" w:space="0" w:color="auto"/>
        <w:bottom w:val="none" w:sz="0" w:space="0" w:color="auto"/>
        <w:right w:val="none" w:sz="0" w:space="0" w:color="auto"/>
      </w:divBdr>
    </w:div>
    <w:div w:id="962034217">
      <w:bodyDiv w:val="1"/>
      <w:marLeft w:val="0"/>
      <w:marRight w:val="0"/>
      <w:marTop w:val="0"/>
      <w:marBottom w:val="0"/>
      <w:divBdr>
        <w:top w:val="none" w:sz="0" w:space="0" w:color="auto"/>
        <w:left w:val="none" w:sz="0" w:space="0" w:color="auto"/>
        <w:bottom w:val="none" w:sz="0" w:space="0" w:color="auto"/>
        <w:right w:val="none" w:sz="0" w:space="0" w:color="auto"/>
      </w:divBdr>
    </w:div>
    <w:div w:id="962151654">
      <w:bodyDiv w:val="1"/>
      <w:marLeft w:val="0"/>
      <w:marRight w:val="0"/>
      <w:marTop w:val="0"/>
      <w:marBottom w:val="0"/>
      <w:divBdr>
        <w:top w:val="none" w:sz="0" w:space="0" w:color="auto"/>
        <w:left w:val="none" w:sz="0" w:space="0" w:color="auto"/>
        <w:bottom w:val="none" w:sz="0" w:space="0" w:color="auto"/>
        <w:right w:val="none" w:sz="0" w:space="0" w:color="auto"/>
      </w:divBdr>
    </w:div>
    <w:div w:id="962231445">
      <w:bodyDiv w:val="1"/>
      <w:marLeft w:val="0"/>
      <w:marRight w:val="0"/>
      <w:marTop w:val="0"/>
      <w:marBottom w:val="0"/>
      <w:divBdr>
        <w:top w:val="none" w:sz="0" w:space="0" w:color="auto"/>
        <w:left w:val="none" w:sz="0" w:space="0" w:color="auto"/>
        <w:bottom w:val="none" w:sz="0" w:space="0" w:color="auto"/>
        <w:right w:val="none" w:sz="0" w:space="0" w:color="auto"/>
      </w:divBdr>
    </w:div>
    <w:div w:id="962347042">
      <w:bodyDiv w:val="1"/>
      <w:marLeft w:val="0"/>
      <w:marRight w:val="0"/>
      <w:marTop w:val="0"/>
      <w:marBottom w:val="0"/>
      <w:divBdr>
        <w:top w:val="none" w:sz="0" w:space="0" w:color="auto"/>
        <w:left w:val="none" w:sz="0" w:space="0" w:color="auto"/>
        <w:bottom w:val="none" w:sz="0" w:space="0" w:color="auto"/>
        <w:right w:val="none" w:sz="0" w:space="0" w:color="auto"/>
      </w:divBdr>
    </w:div>
    <w:div w:id="962467574">
      <w:bodyDiv w:val="1"/>
      <w:marLeft w:val="0"/>
      <w:marRight w:val="0"/>
      <w:marTop w:val="0"/>
      <w:marBottom w:val="0"/>
      <w:divBdr>
        <w:top w:val="none" w:sz="0" w:space="0" w:color="auto"/>
        <w:left w:val="none" w:sz="0" w:space="0" w:color="auto"/>
        <w:bottom w:val="none" w:sz="0" w:space="0" w:color="auto"/>
        <w:right w:val="none" w:sz="0" w:space="0" w:color="auto"/>
      </w:divBdr>
    </w:div>
    <w:div w:id="962878948">
      <w:bodyDiv w:val="1"/>
      <w:marLeft w:val="0"/>
      <w:marRight w:val="0"/>
      <w:marTop w:val="0"/>
      <w:marBottom w:val="0"/>
      <w:divBdr>
        <w:top w:val="none" w:sz="0" w:space="0" w:color="auto"/>
        <w:left w:val="none" w:sz="0" w:space="0" w:color="auto"/>
        <w:bottom w:val="none" w:sz="0" w:space="0" w:color="auto"/>
        <w:right w:val="none" w:sz="0" w:space="0" w:color="auto"/>
      </w:divBdr>
    </w:div>
    <w:div w:id="963342863">
      <w:bodyDiv w:val="1"/>
      <w:marLeft w:val="0"/>
      <w:marRight w:val="0"/>
      <w:marTop w:val="0"/>
      <w:marBottom w:val="0"/>
      <w:divBdr>
        <w:top w:val="none" w:sz="0" w:space="0" w:color="auto"/>
        <w:left w:val="none" w:sz="0" w:space="0" w:color="auto"/>
        <w:bottom w:val="none" w:sz="0" w:space="0" w:color="auto"/>
        <w:right w:val="none" w:sz="0" w:space="0" w:color="auto"/>
      </w:divBdr>
    </w:div>
    <w:div w:id="963922061">
      <w:bodyDiv w:val="1"/>
      <w:marLeft w:val="0"/>
      <w:marRight w:val="0"/>
      <w:marTop w:val="0"/>
      <w:marBottom w:val="0"/>
      <w:divBdr>
        <w:top w:val="none" w:sz="0" w:space="0" w:color="auto"/>
        <w:left w:val="none" w:sz="0" w:space="0" w:color="auto"/>
        <w:bottom w:val="none" w:sz="0" w:space="0" w:color="auto"/>
        <w:right w:val="none" w:sz="0" w:space="0" w:color="auto"/>
      </w:divBdr>
    </w:div>
    <w:div w:id="963970542">
      <w:bodyDiv w:val="1"/>
      <w:marLeft w:val="0"/>
      <w:marRight w:val="0"/>
      <w:marTop w:val="0"/>
      <w:marBottom w:val="0"/>
      <w:divBdr>
        <w:top w:val="none" w:sz="0" w:space="0" w:color="auto"/>
        <w:left w:val="none" w:sz="0" w:space="0" w:color="auto"/>
        <w:bottom w:val="none" w:sz="0" w:space="0" w:color="auto"/>
        <w:right w:val="none" w:sz="0" w:space="0" w:color="auto"/>
      </w:divBdr>
    </w:div>
    <w:div w:id="964000133">
      <w:bodyDiv w:val="1"/>
      <w:marLeft w:val="0"/>
      <w:marRight w:val="0"/>
      <w:marTop w:val="0"/>
      <w:marBottom w:val="0"/>
      <w:divBdr>
        <w:top w:val="none" w:sz="0" w:space="0" w:color="auto"/>
        <w:left w:val="none" w:sz="0" w:space="0" w:color="auto"/>
        <w:bottom w:val="none" w:sz="0" w:space="0" w:color="auto"/>
        <w:right w:val="none" w:sz="0" w:space="0" w:color="auto"/>
      </w:divBdr>
    </w:div>
    <w:div w:id="964122243">
      <w:bodyDiv w:val="1"/>
      <w:marLeft w:val="0"/>
      <w:marRight w:val="0"/>
      <w:marTop w:val="0"/>
      <w:marBottom w:val="0"/>
      <w:divBdr>
        <w:top w:val="none" w:sz="0" w:space="0" w:color="auto"/>
        <w:left w:val="none" w:sz="0" w:space="0" w:color="auto"/>
        <w:bottom w:val="none" w:sz="0" w:space="0" w:color="auto"/>
        <w:right w:val="none" w:sz="0" w:space="0" w:color="auto"/>
      </w:divBdr>
    </w:div>
    <w:div w:id="964386373">
      <w:bodyDiv w:val="1"/>
      <w:marLeft w:val="0"/>
      <w:marRight w:val="0"/>
      <w:marTop w:val="0"/>
      <w:marBottom w:val="0"/>
      <w:divBdr>
        <w:top w:val="none" w:sz="0" w:space="0" w:color="auto"/>
        <w:left w:val="none" w:sz="0" w:space="0" w:color="auto"/>
        <w:bottom w:val="none" w:sz="0" w:space="0" w:color="auto"/>
        <w:right w:val="none" w:sz="0" w:space="0" w:color="auto"/>
      </w:divBdr>
    </w:div>
    <w:div w:id="964390299">
      <w:bodyDiv w:val="1"/>
      <w:marLeft w:val="0"/>
      <w:marRight w:val="0"/>
      <w:marTop w:val="0"/>
      <w:marBottom w:val="0"/>
      <w:divBdr>
        <w:top w:val="none" w:sz="0" w:space="0" w:color="auto"/>
        <w:left w:val="none" w:sz="0" w:space="0" w:color="auto"/>
        <w:bottom w:val="none" w:sz="0" w:space="0" w:color="auto"/>
        <w:right w:val="none" w:sz="0" w:space="0" w:color="auto"/>
      </w:divBdr>
    </w:div>
    <w:div w:id="964391882">
      <w:bodyDiv w:val="1"/>
      <w:marLeft w:val="0"/>
      <w:marRight w:val="0"/>
      <w:marTop w:val="0"/>
      <w:marBottom w:val="0"/>
      <w:divBdr>
        <w:top w:val="none" w:sz="0" w:space="0" w:color="auto"/>
        <w:left w:val="none" w:sz="0" w:space="0" w:color="auto"/>
        <w:bottom w:val="none" w:sz="0" w:space="0" w:color="auto"/>
        <w:right w:val="none" w:sz="0" w:space="0" w:color="auto"/>
      </w:divBdr>
    </w:div>
    <w:div w:id="964576756">
      <w:bodyDiv w:val="1"/>
      <w:marLeft w:val="0"/>
      <w:marRight w:val="0"/>
      <w:marTop w:val="0"/>
      <w:marBottom w:val="0"/>
      <w:divBdr>
        <w:top w:val="none" w:sz="0" w:space="0" w:color="auto"/>
        <w:left w:val="none" w:sz="0" w:space="0" w:color="auto"/>
        <w:bottom w:val="none" w:sz="0" w:space="0" w:color="auto"/>
        <w:right w:val="none" w:sz="0" w:space="0" w:color="auto"/>
      </w:divBdr>
    </w:div>
    <w:div w:id="964696365">
      <w:bodyDiv w:val="1"/>
      <w:marLeft w:val="0"/>
      <w:marRight w:val="0"/>
      <w:marTop w:val="0"/>
      <w:marBottom w:val="0"/>
      <w:divBdr>
        <w:top w:val="none" w:sz="0" w:space="0" w:color="auto"/>
        <w:left w:val="none" w:sz="0" w:space="0" w:color="auto"/>
        <w:bottom w:val="none" w:sz="0" w:space="0" w:color="auto"/>
        <w:right w:val="none" w:sz="0" w:space="0" w:color="auto"/>
      </w:divBdr>
    </w:div>
    <w:div w:id="964771685">
      <w:bodyDiv w:val="1"/>
      <w:marLeft w:val="0"/>
      <w:marRight w:val="0"/>
      <w:marTop w:val="0"/>
      <w:marBottom w:val="0"/>
      <w:divBdr>
        <w:top w:val="none" w:sz="0" w:space="0" w:color="auto"/>
        <w:left w:val="none" w:sz="0" w:space="0" w:color="auto"/>
        <w:bottom w:val="none" w:sz="0" w:space="0" w:color="auto"/>
        <w:right w:val="none" w:sz="0" w:space="0" w:color="auto"/>
      </w:divBdr>
    </w:div>
    <w:div w:id="964773656">
      <w:bodyDiv w:val="1"/>
      <w:marLeft w:val="0"/>
      <w:marRight w:val="0"/>
      <w:marTop w:val="0"/>
      <w:marBottom w:val="0"/>
      <w:divBdr>
        <w:top w:val="none" w:sz="0" w:space="0" w:color="auto"/>
        <w:left w:val="none" w:sz="0" w:space="0" w:color="auto"/>
        <w:bottom w:val="none" w:sz="0" w:space="0" w:color="auto"/>
        <w:right w:val="none" w:sz="0" w:space="0" w:color="auto"/>
      </w:divBdr>
    </w:div>
    <w:div w:id="964844849">
      <w:bodyDiv w:val="1"/>
      <w:marLeft w:val="0"/>
      <w:marRight w:val="0"/>
      <w:marTop w:val="0"/>
      <w:marBottom w:val="0"/>
      <w:divBdr>
        <w:top w:val="none" w:sz="0" w:space="0" w:color="auto"/>
        <w:left w:val="none" w:sz="0" w:space="0" w:color="auto"/>
        <w:bottom w:val="none" w:sz="0" w:space="0" w:color="auto"/>
        <w:right w:val="none" w:sz="0" w:space="0" w:color="auto"/>
      </w:divBdr>
    </w:div>
    <w:div w:id="964966592">
      <w:bodyDiv w:val="1"/>
      <w:marLeft w:val="0"/>
      <w:marRight w:val="0"/>
      <w:marTop w:val="0"/>
      <w:marBottom w:val="0"/>
      <w:divBdr>
        <w:top w:val="none" w:sz="0" w:space="0" w:color="auto"/>
        <w:left w:val="none" w:sz="0" w:space="0" w:color="auto"/>
        <w:bottom w:val="none" w:sz="0" w:space="0" w:color="auto"/>
        <w:right w:val="none" w:sz="0" w:space="0" w:color="auto"/>
      </w:divBdr>
    </w:div>
    <w:div w:id="965086469">
      <w:bodyDiv w:val="1"/>
      <w:marLeft w:val="0"/>
      <w:marRight w:val="0"/>
      <w:marTop w:val="0"/>
      <w:marBottom w:val="0"/>
      <w:divBdr>
        <w:top w:val="none" w:sz="0" w:space="0" w:color="auto"/>
        <w:left w:val="none" w:sz="0" w:space="0" w:color="auto"/>
        <w:bottom w:val="none" w:sz="0" w:space="0" w:color="auto"/>
        <w:right w:val="none" w:sz="0" w:space="0" w:color="auto"/>
      </w:divBdr>
    </w:div>
    <w:div w:id="965159716">
      <w:bodyDiv w:val="1"/>
      <w:marLeft w:val="0"/>
      <w:marRight w:val="0"/>
      <w:marTop w:val="0"/>
      <w:marBottom w:val="0"/>
      <w:divBdr>
        <w:top w:val="none" w:sz="0" w:space="0" w:color="auto"/>
        <w:left w:val="none" w:sz="0" w:space="0" w:color="auto"/>
        <w:bottom w:val="none" w:sz="0" w:space="0" w:color="auto"/>
        <w:right w:val="none" w:sz="0" w:space="0" w:color="auto"/>
      </w:divBdr>
    </w:div>
    <w:div w:id="965280054">
      <w:bodyDiv w:val="1"/>
      <w:marLeft w:val="0"/>
      <w:marRight w:val="0"/>
      <w:marTop w:val="0"/>
      <w:marBottom w:val="0"/>
      <w:divBdr>
        <w:top w:val="none" w:sz="0" w:space="0" w:color="auto"/>
        <w:left w:val="none" w:sz="0" w:space="0" w:color="auto"/>
        <w:bottom w:val="none" w:sz="0" w:space="0" w:color="auto"/>
        <w:right w:val="none" w:sz="0" w:space="0" w:color="auto"/>
      </w:divBdr>
    </w:div>
    <w:div w:id="965307809">
      <w:bodyDiv w:val="1"/>
      <w:marLeft w:val="0"/>
      <w:marRight w:val="0"/>
      <w:marTop w:val="0"/>
      <w:marBottom w:val="0"/>
      <w:divBdr>
        <w:top w:val="none" w:sz="0" w:space="0" w:color="auto"/>
        <w:left w:val="none" w:sz="0" w:space="0" w:color="auto"/>
        <w:bottom w:val="none" w:sz="0" w:space="0" w:color="auto"/>
        <w:right w:val="none" w:sz="0" w:space="0" w:color="auto"/>
      </w:divBdr>
    </w:div>
    <w:div w:id="965352620">
      <w:bodyDiv w:val="1"/>
      <w:marLeft w:val="0"/>
      <w:marRight w:val="0"/>
      <w:marTop w:val="0"/>
      <w:marBottom w:val="0"/>
      <w:divBdr>
        <w:top w:val="none" w:sz="0" w:space="0" w:color="auto"/>
        <w:left w:val="none" w:sz="0" w:space="0" w:color="auto"/>
        <w:bottom w:val="none" w:sz="0" w:space="0" w:color="auto"/>
        <w:right w:val="none" w:sz="0" w:space="0" w:color="auto"/>
      </w:divBdr>
    </w:div>
    <w:div w:id="965433344">
      <w:bodyDiv w:val="1"/>
      <w:marLeft w:val="0"/>
      <w:marRight w:val="0"/>
      <w:marTop w:val="0"/>
      <w:marBottom w:val="0"/>
      <w:divBdr>
        <w:top w:val="none" w:sz="0" w:space="0" w:color="auto"/>
        <w:left w:val="none" w:sz="0" w:space="0" w:color="auto"/>
        <w:bottom w:val="none" w:sz="0" w:space="0" w:color="auto"/>
        <w:right w:val="none" w:sz="0" w:space="0" w:color="auto"/>
      </w:divBdr>
    </w:div>
    <w:div w:id="965544947">
      <w:bodyDiv w:val="1"/>
      <w:marLeft w:val="0"/>
      <w:marRight w:val="0"/>
      <w:marTop w:val="0"/>
      <w:marBottom w:val="0"/>
      <w:divBdr>
        <w:top w:val="none" w:sz="0" w:space="0" w:color="auto"/>
        <w:left w:val="none" w:sz="0" w:space="0" w:color="auto"/>
        <w:bottom w:val="none" w:sz="0" w:space="0" w:color="auto"/>
        <w:right w:val="none" w:sz="0" w:space="0" w:color="auto"/>
      </w:divBdr>
    </w:div>
    <w:div w:id="965695885">
      <w:bodyDiv w:val="1"/>
      <w:marLeft w:val="0"/>
      <w:marRight w:val="0"/>
      <w:marTop w:val="0"/>
      <w:marBottom w:val="0"/>
      <w:divBdr>
        <w:top w:val="none" w:sz="0" w:space="0" w:color="auto"/>
        <w:left w:val="none" w:sz="0" w:space="0" w:color="auto"/>
        <w:bottom w:val="none" w:sz="0" w:space="0" w:color="auto"/>
        <w:right w:val="none" w:sz="0" w:space="0" w:color="auto"/>
      </w:divBdr>
    </w:div>
    <w:div w:id="965698194">
      <w:bodyDiv w:val="1"/>
      <w:marLeft w:val="0"/>
      <w:marRight w:val="0"/>
      <w:marTop w:val="0"/>
      <w:marBottom w:val="0"/>
      <w:divBdr>
        <w:top w:val="none" w:sz="0" w:space="0" w:color="auto"/>
        <w:left w:val="none" w:sz="0" w:space="0" w:color="auto"/>
        <w:bottom w:val="none" w:sz="0" w:space="0" w:color="auto"/>
        <w:right w:val="none" w:sz="0" w:space="0" w:color="auto"/>
      </w:divBdr>
    </w:div>
    <w:div w:id="965813021">
      <w:bodyDiv w:val="1"/>
      <w:marLeft w:val="0"/>
      <w:marRight w:val="0"/>
      <w:marTop w:val="0"/>
      <w:marBottom w:val="0"/>
      <w:divBdr>
        <w:top w:val="none" w:sz="0" w:space="0" w:color="auto"/>
        <w:left w:val="none" w:sz="0" w:space="0" w:color="auto"/>
        <w:bottom w:val="none" w:sz="0" w:space="0" w:color="auto"/>
        <w:right w:val="none" w:sz="0" w:space="0" w:color="auto"/>
      </w:divBdr>
    </w:div>
    <w:div w:id="965817570">
      <w:bodyDiv w:val="1"/>
      <w:marLeft w:val="0"/>
      <w:marRight w:val="0"/>
      <w:marTop w:val="0"/>
      <w:marBottom w:val="0"/>
      <w:divBdr>
        <w:top w:val="none" w:sz="0" w:space="0" w:color="auto"/>
        <w:left w:val="none" w:sz="0" w:space="0" w:color="auto"/>
        <w:bottom w:val="none" w:sz="0" w:space="0" w:color="auto"/>
        <w:right w:val="none" w:sz="0" w:space="0" w:color="auto"/>
      </w:divBdr>
    </w:div>
    <w:div w:id="965892065">
      <w:bodyDiv w:val="1"/>
      <w:marLeft w:val="0"/>
      <w:marRight w:val="0"/>
      <w:marTop w:val="0"/>
      <w:marBottom w:val="0"/>
      <w:divBdr>
        <w:top w:val="none" w:sz="0" w:space="0" w:color="auto"/>
        <w:left w:val="none" w:sz="0" w:space="0" w:color="auto"/>
        <w:bottom w:val="none" w:sz="0" w:space="0" w:color="auto"/>
        <w:right w:val="none" w:sz="0" w:space="0" w:color="auto"/>
      </w:divBdr>
    </w:div>
    <w:div w:id="966010538">
      <w:bodyDiv w:val="1"/>
      <w:marLeft w:val="0"/>
      <w:marRight w:val="0"/>
      <w:marTop w:val="0"/>
      <w:marBottom w:val="0"/>
      <w:divBdr>
        <w:top w:val="none" w:sz="0" w:space="0" w:color="auto"/>
        <w:left w:val="none" w:sz="0" w:space="0" w:color="auto"/>
        <w:bottom w:val="none" w:sz="0" w:space="0" w:color="auto"/>
        <w:right w:val="none" w:sz="0" w:space="0" w:color="auto"/>
      </w:divBdr>
    </w:div>
    <w:div w:id="966081810">
      <w:bodyDiv w:val="1"/>
      <w:marLeft w:val="0"/>
      <w:marRight w:val="0"/>
      <w:marTop w:val="0"/>
      <w:marBottom w:val="0"/>
      <w:divBdr>
        <w:top w:val="none" w:sz="0" w:space="0" w:color="auto"/>
        <w:left w:val="none" w:sz="0" w:space="0" w:color="auto"/>
        <w:bottom w:val="none" w:sz="0" w:space="0" w:color="auto"/>
        <w:right w:val="none" w:sz="0" w:space="0" w:color="auto"/>
      </w:divBdr>
    </w:div>
    <w:div w:id="966278191">
      <w:bodyDiv w:val="1"/>
      <w:marLeft w:val="0"/>
      <w:marRight w:val="0"/>
      <w:marTop w:val="0"/>
      <w:marBottom w:val="0"/>
      <w:divBdr>
        <w:top w:val="none" w:sz="0" w:space="0" w:color="auto"/>
        <w:left w:val="none" w:sz="0" w:space="0" w:color="auto"/>
        <w:bottom w:val="none" w:sz="0" w:space="0" w:color="auto"/>
        <w:right w:val="none" w:sz="0" w:space="0" w:color="auto"/>
      </w:divBdr>
    </w:div>
    <w:div w:id="966350339">
      <w:bodyDiv w:val="1"/>
      <w:marLeft w:val="0"/>
      <w:marRight w:val="0"/>
      <w:marTop w:val="0"/>
      <w:marBottom w:val="0"/>
      <w:divBdr>
        <w:top w:val="none" w:sz="0" w:space="0" w:color="auto"/>
        <w:left w:val="none" w:sz="0" w:space="0" w:color="auto"/>
        <w:bottom w:val="none" w:sz="0" w:space="0" w:color="auto"/>
        <w:right w:val="none" w:sz="0" w:space="0" w:color="auto"/>
      </w:divBdr>
    </w:div>
    <w:div w:id="966352870">
      <w:bodyDiv w:val="1"/>
      <w:marLeft w:val="0"/>
      <w:marRight w:val="0"/>
      <w:marTop w:val="0"/>
      <w:marBottom w:val="0"/>
      <w:divBdr>
        <w:top w:val="none" w:sz="0" w:space="0" w:color="auto"/>
        <w:left w:val="none" w:sz="0" w:space="0" w:color="auto"/>
        <w:bottom w:val="none" w:sz="0" w:space="0" w:color="auto"/>
        <w:right w:val="none" w:sz="0" w:space="0" w:color="auto"/>
      </w:divBdr>
    </w:div>
    <w:div w:id="966394702">
      <w:bodyDiv w:val="1"/>
      <w:marLeft w:val="0"/>
      <w:marRight w:val="0"/>
      <w:marTop w:val="0"/>
      <w:marBottom w:val="0"/>
      <w:divBdr>
        <w:top w:val="none" w:sz="0" w:space="0" w:color="auto"/>
        <w:left w:val="none" w:sz="0" w:space="0" w:color="auto"/>
        <w:bottom w:val="none" w:sz="0" w:space="0" w:color="auto"/>
        <w:right w:val="none" w:sz="0" w:space="0" w:color="auto"/>
      </w:divBdr>
    </w:div>
    <w:div w:id="966394728">
      <w:bodyDiv w:val="1"/>
      <w:marLeft w:val="0"/>
      <w:marRight w:val="0"/>
      <w:marTop w:val="0"/>
      <w:marBottom w:val="0"/>
      <w:divBdr>
        <w:top w:val="none" w:sz="0" w:space="0" w:color="auto"/>
        <w:left w:val="none" w:sz="0" w:space="0" w:color="auto"/>
        <w:bottom w:val="none" w:sz="0" w:space="0" w:color="auto"/>
        <w:right w:val="none" w:sz="0" w:space="0" w:color="auto"/>
      </w:divBdr>
    </w:div>
    <w:div w:id="966814480">
      <w:bodyDiv w:val="1"/>
      <w:marLeft w:val="0"/>
      <w:marRight w:val="0"/>
      <w:marTop w:val="0"/>
      <w:marBottom w:val="0"/>
      <w:divBdr>
        <w:top w:val="none" w:sz="0" w:space="0" w:color="auto"/>
        <w:left w:val="none" w:sz="0" w:space="0" w:color="auto"/>
        <w:bottom w:val="none" w:sz="0" w:space="0" w:color="auto"/>
        <w:right w:val="none" w:sz="0" w:space="0" w:color="auto"/>
      </w:divBdr>
    </w:div>
    <w:div w:id="966856516">
      <w:bodyDiv w:val="1"/>
      <w:marLeft w:val="0"/>
      <w:marRight w:val="0"/>
      <w:marTop w:val="0"/>
      <w:marBottom w:val="0"/>
      <w:divBdr>
        <w:top w:val="none" w:sz="0" w:space="0" w:color="auto"/>
        <w:left w:val="none" w:sz="0" w:space="0" w:color="auto"/>
        <w:bottom w:val="none" w:sz="0" w:space="0" w:color="auto"/>
        <w:right w:val="none" w:sz="0" w:space="0" w:color="auto"/>
      </w:divBdr>
    </w:div>
    <w:div w:id="967049685">
      <w:bodyDiv w:val="1"/>
      <w:marLeft w:val="0"/>
      <w:marRight w:val="0"/>
      <w:marTop w:val="0"/>
      <w:marBottom w:val="0"/>
      <w:divBdr>
        <w:top w:val="none" w:sz="0" w:space="0" w:color="auto"/>
        <w:left w:val="none" w:sz="0" w:space="0" w:color="auto"/>
        <w:bottom w:val="none" w:sz="0" w:space="0" w:color="auto"/>
        <w:right w:val="none" w:sz="0" w:space="0" w:color="auto"/>
      </w:divBdr>
    </w:div>
    <w:div w:id="967199309">
      <w:bodyDiv w:val="1"/>
      <w:marLeft w:val="0"/>
      <w:marRight w:val="0"/>
      <w:marTop w:val="0"/>
      <w:marBottom w:val="0"/>
      <w:divBdr>
        <w:top w:val="none" w:sz="0" w:space="0" w:color="auto"/>
        <w:left w:val="none" w:sz="0" w:space="0" w:color="auto"/>
        <w:bottom w:val="none" w:sz="0" w:space="0" w:color="auto"/>
        <w:right w:val="none" w:sz="0" w:space="0" w:color="auto"/>
      </w:divBdr>
    </w:div>
    <w:div w:id="967472295">
      <w:bodyDiv w:val="1"/>
      <w:marLeft w:val="0"/>
      <w:marRight w:val="0"/>
      <w:marTop w:val="0"/>
      <w:marBottom w:val="0"/>
      <w:divBdr>
        <w:top w:val="none" w:sz="0" w:space="0" w:color="auto"/>
        <w:left w:val="none" w:sz="0" w:space="0" w:color="auto"/>
        <w:bottom w:val="none" w:sz="0" w:space="0" w:color="auto"/>
        <w:right w:val="none" w:sz="0" w:space="0" w:color="auto"/>
      </w:divBdr>
    </w:div>
    <w:div w:id="967781423">
      <w:bodyDiv w:val="1"/>
      <w:marLeft w:val="0"/>
      <w:marRight w:val="0"/>
      <w:marTop w:val="0"/>
      <w:marBottom w:val="0"/>
      <w:divBdr>
        <w:top w:val="none" w:sz="0" w:space="0" w:color="auto"/>
        <w:left w:val="none" w:sz="0" w:space="0" w:color="auto"/>
        <w:bottom w:val="none" w:sz="0" w:space="0" w:color="auto"/>
        <w:right w:val="none" w:sz="0" w:space="0" w:color="auto"/>
      </w:divBdr>
    </w:div>
    <w:div w:id="967979387">
      <w:bodyDiv w:val="1"/>
      <w:marLeft w:val="0"/>
      <w:marRight w:val="0"/>
      <w:marTop w:val="0"/>
      <w:marBottom w:val="0"/>
      <w:divBdr>
        <w:top w:val="none" w:sz="0" w:space="0" w:color="auto"/>
        <w:left w:val="none" w:sz="0" w:space="0" w:color="auto"/>
        <w:bottom w:val="none" w:sz="0" w:space="0" w:color="auto"/>
        <w:right w:val="none" w:sz="0" w:space="0" w:color="auto"/>
      </w:divBdr>
    </w:div>
    <w:div w:id="968164371">
      <w:bodyDiv w:val="1"/>
      <w:marLeft w:val="0"/>
      <w:marRight w:val="0"/>
      <w:marTop w:val="0"/>
      <w:marBottom w:val="0"/>
      <w:divBdr>
        <w:top w:val="none" w:sz="0" w:space="0" w:color="auto"/>
        <w:left w:val="none" w:sz="0" w:space="0" w:color="auto"/>
        <w:bottom w:val="none" w:sz="0" w:space="0" w:color="auto"/>
        <w:right w:val="none" w:sz="0" w:space="0" w:color="auto"/>
      </w:divBdr>
    </w:div>
    <w:div w:id="968560000">
      <w:bodyDiv w:val="1"/>
      <w:marLeft w:val="0"/>
      <w:marRight w:val="0"/>
      <w:marTop w:val="0"/>
      <w:marBottom w:val="0"/>
      <w:divBdr>
        <w:top w:val="none" w:sz="0" w:space="0" w:color="auto"/>
        <w:left w:val="none" w:sz="0" w:space="0" w:color="auto"/>
        <w:bottom w:val="none" w:sz="0" w:space="0" w:color="auto"/>
        <w:right w:val="none" w:sz="0" w:space="0" w:color="auto"/>
      </w:divBdr>
    </w:div>
    <w:div w:id="968777060">
      <w:bodyDiv w:val="1"/>
      <w:marLeft w:val="0"/>
      <w:marRight w:val="0"/>
      <w:marTop w:val="0"/>
      <w:marBottom w:val="0"/>
      <w:divBdr>
        <w:top w:val="none" w:sz="0" w:space="0" w:color="auto"/>
        <w:left w:val="none" w:sz="0" w:space="0" w:color="auto"/>
        <w:bottom w:val="none" w:sz="0" w:space="0" w:color="auto"/>
        <w:right w:val="none" w:sz="0" w:space="0" w:color="auto"/>
      </w:divBdr>
    </w:div>
    <w:div w:id="968822868">
      <w:bodyDiv w:val="1"/>
      <w:marLeft w:val="0"/>
      <w:marRight w:val="0"/>
      <w:marTop w:val="0"/>
      <w:marBottom w:val="0"/>
      <w:divBdr>
        <w:top w:val="none" w:sz="0" w:space="0" w:color="auto"/>
        <w:left w:val="none" w:sz="0" w:space="0" w:color="auto"/>
        <w:bottom w:val="none" w:sz="0" w:space="0" w:color="auto"/>
        <w:right w:val="none" w:sz="0" w:space="0" w:color="auto"/>
      </w:divBdr>
    </w:div>
    <w:div w:id="968823507">
      <w:bodyDiv w:val="1"/>
      <w:marLeft w:val="0"/>
      <w:marRight w:val="0"/>
      <w:marTop w:val="0"/>
      <w:marBottom w:val="0"/>
      <w:divBdr>
        <w:top w:val="none" w:sz="0" w:space="0" w:color="auto"/>
        <w:left w:val="none" w:sz="0" w:space="0" w:color="auto"/>
        <w:bottom w:val="none" w:sz="0" w:space="0" w:color="auto"/>
        <w:right w:val="none" w:sz="0" w:space="0" w:color="auto"/>
      </w:divBdr>
    </w:div>
    <w:div w:id="968828413">
      <w:bodyDiv w:val="1"/>
      <w:marLeft w:val="0"/>
      <w:marRight w:val="0"/>
      <w:marTop w:val="0"/>
      <w:marBottom w:val="0"/>
      <w:divBdr>
        <w:top w:val="none" w:sz="0" w:space="0" w:color="auto"/>
        <w:left w:val="none" w:sz="0" w:space="0" w:color="auto"/>
        <w:bottom w:val="none" w:sz="0" w:space="0" w:color="auto"/>
        <w:right w:val="none" w:sz="0" w:space="0" w:color="auto"/>
      </w:divBdr>
    </w:div>
    <w:div w:id="968894320">
      <w:bodyDiv w:val="1"/>
      <w:marLeft w:val="0"/>
      <w:marRight w:val="0"/>
      <w:marTop w:val="0"/>
      <w:marBottom w:val="0"/>
      <w:divBdr>
        <w:top w:val="none" w:sz="0" w:space="0" w:color="auto"/>
        <w:left w:val="none" w:sz="0" w:space="0" w:color="auto"/>
        <w:bottom w:val="none" w:sz="0" w:space="0" w:color="auto"/>
        <w:right w:val="none" w:sz="0" w:space="0" w:color="auto"/>
      </w:divBdr>
    </w:div>
    <w:div w:id="968897904">
      <w:bodyDiv w:val="1"/>
      <w:marLeft w:val="0"/>
      <w:marRight w:val="0"/>
      <w:marTop w:val="0"/>
      <w:marBottom w:val="0"/>
      <w:divBdr>
        <w:top w:val="none" w:sz="0" w:space="0" w:color="auto"/>
        <w:left w:val="none" w:sz="0" w:space="0" w:color="auto"/>
        <w:bottom w:val="none" w:sz="0" w:space="0" w:color="auto"/>
        <w:right w:val="none" w:sz="0" w:space="0" w:color="auto"/>
      </w:divBdr>
    </w:div>
    <w:div w:id="969016977">
      <w:bodyDiv w:val="1"/>
      <w:marLeft w:val="0"/>
      <w:marRight w:val="0"/>
      <w:marTop w:val="0"/>
      <w:marBottom w:val="0"/>
      <w:divBdr>
        <w:top w:val="none" w:sz="0" w:space="0" w:color="auto"/>
        <w:left w:val="none" w:sz="0" w:space="0" w:color="auto"/>
        <w:bottom w:val="none" w:sz="0" w:space="0" w:color="auto"/>
        <w:right w:val="none" w:sz="0" w:space="0" w:color="auto"/>
      </w:divBdr>
    </w:div>
    <w:div w:id="969095852">
      <w:bodyDiv w:val="1"/>
      <w:marLeft w:val="0"/>
      <w:marRight w:val="0"/>
      <w:marTop w:val="0"/>
      <w:marBottom w:val="0"/>
      <w:divBdr>
        <w:top w:val="none" w:sz="0" w:space="0" w:color="auto"/>
        <w:left w:val="none" w:sz="0" w:space="0" w:color="auto"/>
        <w:bottom w:val="none" w:sz="0" w:space="0" w:color="auto"/>
        <w:right w:val="none" w:sz="0" w:space="0" w:color="auto"/>
      </w:divBdr>
    </w:div>
    <w:div w:id="969284144">
      <w:bodyDiv w:val="1"/>
      <w:marLeft w:val="0"/>
      <w:marRight w:val="0"/>
      <w:marTop w:val="0"/>
      <w:marBottom w:val="0"/>
      <w:divBdr>
        <w:top w:val="none" w:sz="0" w:space="0" w:color="auto"/>
        <w:left w:val="none" w:sz="0" w:space="0" w:color="auto"/>
        <w:bottom w:val="none" w:sz="0" w:space="0" w:color="auto"/>
        <w:right w:val="none" w:sz="0" w:space="0" w:color="auto"/>
      </w:divBdr>
    </w:div>
    <w:div w:id="969284478">
      <w:bodyDiv w:val="1"/>
      <w:marLeft w:val="0"/>
      <w:marRight w:val="0"/>
      <w:marTop w:val="0"/>
      <w:marBottom w:val="0"/>
      <w:divBdr>
        <w:top w:val="none" w:sz="0" w:space="0" w:color="auto"/>
        <w:left w:val="none" w:sz="0" w:space="0" w:color="auto"/>
        <w:bottom w:val="none" w:sz="0" w:space="0" w:color="auto"/>
        <w:right w:val="none" w:sz="0" w:space="0" w:color="auto"/>
      </w:divBdr>
    </w:div>
    <w:div w:id="969359191">
      <w:bodyDiv w:val="1"/>
      <w:marLeft w:val="0"/>
      <w:marRight w:val="0"/>
      <w:marTop w:val="0"/>
      <w:marBottom w:val="0"/>
      <w:divBdr>
        <w:top w:val="none" w:sz="0" w:space="0" w:color="auto"/>
        <w:left w:val="none" w:sz="0" w:space="0" w:color="auto"/>
        <w:bottom w:val="none" w:sz="0" w:space="0" w:color="auto"/>
        <w:right w:val="none" w:sz="0" w:space="0" w:color="auto"/>
      </w:divBdr>
    </w:div>
    <w:div w:id="969550825">
      <w:bodyDiv w:val="1"/>
      <w:marLeft w:val="0"/>
      <w:marRight w:val="0"/>
      <w:marTop w:val="0"/>
      <w:marBottom w:val="0"/>
      <w:divBdr>
        <w:top w:val="none" w:sz="0" w:space="0" w:color="auto"/>
        <w:left w:val="none" w:sz="0" w:space="0" w:color="auto"/>
        <w:bottom w:val="none" w:sz="0" w:space="0" w:color="auto"/>
        <w:right w:val="none" w:sz="0" w:space="0" w:color="auto"/>
      </w:divBdr>
    </w:div>
    <w:div w:id="969627887">
      <w:bodyDiv w:val="1"/>
      <w:marLeft w:val="0"/>
      <w:marRight w:val="0"/>
      <w:marTop w:val="0"/>
      <w:marBottom w:val="0"/>
      <w:divBdr>
        <w:top w:val="none" w:sz="0" w:space="0" w:color="auto"/>
        <w:left w:val="none" w:sz="0" w:space="0" w:color="auto"/>
        <w:bottom w:val="none" w:sz="0" w:space="0" w:color="auto"/>
        <w:right w:val="none" w:sz="0" w:space="0" w:color="auto"/>
      </w:divBdr>
    </w:div>
    <w:div w:id="969748912">
      <w:bodyDiv w:val="1"/>
      <w:marLeft w:val="0"/>
      <w:marRight w:val="0"/>
      <w:marTop w:val="0"/>
      <w:marBottom w:val="0"/>
      <w:divBdr>
        <w:top w:val="none" w:sz="0" w:space="0" w:color="auto"/>
        <w:left w:val="none" w:sz="0" w:space="0" w:color="auto"/>
        <w:bottom w:val="none" w:sz="0" w:space="0" w:color="auto"/>
        <w:right w:val="none" w:sz="0" w:space="0" w:color="auto"/>
      </w:divBdr>
    </w:div>
    <w:div w:id="969750452">
      <w:bodyDiv w:val="1"/>
      <w:marLeft w:val="0"/>
      <w:marRight w:val="0"/>
      <w:marTop w:val="0"/>
      <w:marBottom w:val="0"/>
      <w:divBdr>
        <w:top w:val="none" w:sz="0" w:space="0" w:color="auto"/>
        <w:left w:val="none" w:sz="0" w:space="0" w:color="auto"/>
        <w:bottom w:val="none" w:sz="0" w:space="0" w:color="auto"/>
        <w:right w:val="none" w:sz="0" w:space="0" w:color="auto"/>
      </w:divBdr>
    </w:div>
    <w:div w:id="970089952">
      <w:bodyDiv w:val="1"/>
      <w:marLeft w:val="0"/>
      <w:marRight w:val="0"/>
      <w:marTop w:val="0"/>
      <w:marBottom w:val="0"/>
      <w:divBdr>
        <w:top w:val="none" w:sz="0" w:space="0" w:color="auto"/>
        <w:left w:val="none" w:sz="0" w:space="0" w:color="auto"/>
        <w:bottom w:val="none" w:sz="0" w:space="0" w:color="auto"/>
        <w:right w:val="none" w:sz="0" w:space="0" w:color="auto"/>
      </w:divBdr>
    </w:div>
    <w:div w:id="970130777">
      <w:bodyDiv w:val="1"/>
      <w:marLeft w:val="0"/>
      <w:marRight w:val="0"/>
      <w:marTop w:val="0"/>
      <w:marBottom w:val="0"/>
      <w:divBdr>
        <w:top w:val="none" w:sz="0" w:space="0" w:color="auto"/>
        <w:left w:val="none" w:sz="0" w:space="0" w:color="auto"/>
        <w:bottom w:val="none" w:sz="0" w:space="0" w:color="auto"/>
        <w:right w:val="none" w:sz="0" w:space="0" w:color="auto"/>
      </w:divBdr>
    </w:div>
    <w:div w:id="970206375">
      <w:bodyDiv w:val="1"/>
      <w:marLeft w:val="0"/>
      <w:marRight w:val="0"/>
      <w:marTop w:val="0"/>
      <w:marBottom w:val="0"/>
      <w:divBdr>
        <w:top w:val="none" w:sz="0" w:space="0" w:color="auto"/>
        <w:left w:val="none" w:sz="0" w:space="0" w:color="auto"/>
        <w:bottom w:val="none" w:sz="0" w:space="0" w:color="auto"/>
        <w:right w:val="none" w:sz="0" w:space="0" w:color="auto"/>
      </w:divBdr>
    </w:div>
    <w:div w:id="970328513">
      <w:bodyDiv w:val="1"/>
      <w:marLeft w:val="0"/>
      <w:marRight w:val="0"/>
      <w:marTop w:val="0"/>
      <w:marBottom w:val="0"/>
      <w:divBdr>
        <w:top w:val="none" w:sz="0" w:space="0" w:color="auto"/>
        <w:left w:val="none" w:sz="0" w:space="0" w:color="auto"/>
        <w:bottom w:val="none" w:sz="0" w:space="0" w:color="auto"/>
        <w:right w:val="none" w:sz="0" w:space="0" w:color="auto"/>
      </w:divBdr>
    </w:div>
    <w:div w:id="970402320">
      <w:bodyDiv w:val="1"/>
      <w:marLeft w:val="0"/>
      <w:marRight w:val="0"/>
      <w:marTop w:val="0"/>
      <w:marBottom w:val="0"/>
      <w:divBdr>
        <w:top w:val="none" w:sz="0" w:space="0" w:color="auto"/>
        <w:left w:val="none" w:sz="0" w:space="0" w:color="auto"/>
        <w:bottom w:val="none" w:sz="0" w:space="0" w:color="auto"/>
        <w:right w:val="none" w:sz="0" w:space="0" w:color="auto"/>
      </w:divBdr>
    </w:div>
    <w:div w:id="970403700">
      <w:bodyDiv w:val="1"/>
      <w:marLeft w:val="0"/>
      <w:marRight w:val="0"/>
      <w:marTop w:val="0"/>
      <w:marBottom w:val="0"/>
      <w:divBdr>
        <w:top w:val="none" w:sz="0" w:space="0" w:color="auto"/>
        <w:left w:val="none" w:sz="0" w:space="0" w:color="auto"/>
        <w:bottom w:val="none" w:sz="0" w:space="0" w:color="auto"/>
        <w:right w:val="none" w:sz="0" w:space="0" w:color="auto"/>
      </w:divBdr>
    </w:div>
    <w:div w:id="970668894">
      <w:bodyDiv w:val="1"/>
      <w:marLeft w:val="0"/>
      <w:marRight w:val="0"/>
      <w:marTop w:val="0"/>
      <w:marBottom w:val="0"/>
      <w:divBdr>
        <w:top w:val="none" w:sz="0" w:space="0" w:color="auto"/>
        <w:left w:val="none" w:sz="0" w:space="0" w:color="auto"/>
        <w:bottom w:val="none" w:sz="0" w:space="0" w:color="auto"/>
        <w:right w:val="none" w:sz="0" w:space="0" w:color="auto"/>
      </w:divBdr>
    </w:div>
    <w:div w:id="970788371">
      <w:bodyDiv w:val="1"/>
      <w:marLeft w:val="0"/>
      <w:marRight w:val="0"/>
      <w:marTop w:val="0"/>
      <w:marBottom w:val="0"/>
      <w:divBdr>
        <w:top w:val="none" w:sz="0" w:space="0" w:color="auto"/>
        <w:left w:val="none" w:sz="0" w:space="0" w:color="auto"/>
        <w:bottom w:val="none" w:sz="0" w:space="0" w:color="auto"/>
        <w:right w:val="none" w:sz="0" w:space="0" w:color="auto"/>
      </w:divBdr>
    </w:div>
    <w:div w:id="970790666">
      <w:bodyDiv w:val="1"/>
      <w:marLeft w:val="0"/>
      <w:marRight w:val="0"/>
      <w:marTop w:val="0"/>
      <w:marBottom w:val="0"/>
      <w:divBdr>
        <w:top w:val="none" w:sz="0" w:space="0" w:color="auto"/>
        <w:left w:val="none" w:sz="0" w:space="0" w:color="auto"/>
        <w:bottom w:val="none" w:sz="0" w:space="0" w:color="auto"/>
        <w:right w:val="none" w:sz="0" w:space="0" w:color="auto"/>
      </w:divBdr>
    </w:div>
    <w:div w:id="970940115">
      <w:bodyDiv w:val="1"/>
      <w:marLeft w:val="0"/>
      <w:marRight w:val="0"/>
      <w:marTop w:val="0"/>
      <w:marBottom w:val="0"/>
      <w:divBdr>
        <w:top w:val="none" w:sz="0" w:space="0" w:color="auto"/>
        <w:left w:val="none" w:sz="0" w:space="0" w:color="auto"/>
        <w:bottom w:val="none" w:sz="0" w:space="0" w:color="auto"/>
        <w:right w:val="none" w:sz="0" w:space="0" w:color="auto"/>
      </w:divBdr>
    </w:div>
    <w:div w:id="971248160">
      <w:bodyDiv w:val="1"/>
      <w:marLeft w:val="0"/>
      <w:marRight w:val="0"/>
      <w:marTop w:val="0"/>
      <w:marBottom w:val="0"/>
      <w:divBdr>
        <w:top w:val="none" w:sz="0" w:space="0" w:color="auto"/>
        <w:left w:val="none" w:sz="0" w:space="0" w:color="auto"/>
        <w:bottom w:val="none" w:sz="0" w:space="0" w:color="auto"/>
        <w:right w:val="none" w:sz="0" w:space="0" w:color="auto"/>
      </w:divBdr>
    </w:div>
    <w:div w:id="971515736">
      <w:bodyDiv w:val="1"/>
      <w:marLeft w:val="0"/>
      <w:marRight w:val="0"/>
      <w:marTop w:val="0"/>
      <w:marBottom w:val="0"/>
      <w:divBdr>
        <w:top w:val="none" w:sz="0" w:space="0" w:color="auto"/>
        <w:left w:val="none" w:sz="0" w:space="0" w:color="auto"/>
        <w:bottom w:val="none" w:sz="0" w:space="0" w:color="auto"/>
        <w:right w:val="none" w:sz="0" w:space="0" w:color="auto"/>
      </w:divBdr>
    </w:div>
    <w:div w:id="971523509">
      <w:bodyDiv w:val="1"/>
      <w:marLeft w:val="0"/>
      <w:marRight w:val="0"/>
      <w:marTop w:val="0"/>
      <w:marBottom w:val="0"/>
      <w:divBdr>
        <w:top w:val="none" w:sz="0" w:space="0" w:color="auto"/>
        <w:left w:val="none" w:sz="0" w:space="0" w:color="auto"/>
        <w:bottom w:val="none" w:sz="0" w:space="0" w:color="auto"/>
        <w:right w:val="none" w:sz="0" w:space="0" w:color="auto"/>
      </w:divBdr>
    </w:div>
    <w:div w:id="971593965">
      <w:bodyDiv w:val="1"/>
      <w:marLeft w:val="0"/>
      <w:marRight w:val="0"/>
      <w:marTop w:val="0"/>
      <w:marBottom w:val="0"/>
      <w:divBdr>
        <w:top w:val="none" w:sz="0" w:space="0" w:color="auto"/>
        <w:left w:val="none" w:sz="0" w:space="0" w:color="auto"/>
        <w:bottom w:val="none" w:sz="0" w:space="0" w:color="auto"/>
        <w:right w:val="none" w:sz="0" w:space="0" w:color="auto"/>
      </w:divBdr>
    </w:div>
    <w:div w:id="971784032">
      <w:bodyDiv w:val="1"/>
      <w:marLeft w:val="0"/>
      <w:marRight w:val="0"/>
      <w:marTop w:val="0"/>
      <w:marBottom w:val="0"/>
      <w:divBdr>
        <w:top w:val="none" w:sz="0" w:space="0" w:color="auto"/>
        <w:left w:val="none" w:sz="0" w:space="0" w:color="auto"/>
        <w:bottom w:val="none" w:sz="0" w:space="0" w:color="auto"/>
        <w:right w:val="none" w:sz="0" w:space="0" w:color="auto"/>
      </w:divBdr>
    </w:div>
    <w:div w:id="971911214">
      <w:bodyDiv w:val="1"/>
      <w:marLeft w:val="0"/>
      <w:marRight w:val="0"/>
      <w:marTop w:val="0"/>
      <w:marBottom w:val="0"/>
      <w:divBdr>
        <w:top w:val="none" w:sz="0" w:space="0" w:color="auto"/>
        <w:left w:val="none" w:sz="0" w:space="0" w:color="auto"/>
        <w:bottom w:val="none" w:sz="0" w:space="0" w:color="auto"/>
        <w:right w:val="none" w:sz="0" w:space="0" w:color="auto"/>
      </w:divBdr>
    </w:div>
    <w:div w:id="972179195">
      <w:bodyDiv w:val="1"/>
      <w:marLeft w:val="0"/>
      <w:marRight w:val="0"/>
      <w:marTop w:val="0"/>
      <w:marBottom w:val="0"/>
      <w:divBdr>
        <w:top w:val="none" w:sz="0" w:space="0" w:color="auto"/>
        <w:left w:val="none" w:sz="0" w:space="0" w:color="auto"/>
        <w:bottom w:val="none" w:sz="0" w:space="0" w:color="auto"/>
        <w:right w:val="none" w:sz="0" w:space="0" w:color="auto"/>
      </w:divBdr>
    </w:div>
    <w:div w:id="972246025">
      <w:bodyDiv w:val="1"/>
      <w:marLeft w:val="0"/>
      <w:marRight w:val="0"/>
      <w:marTop w:val="0"/>
      <w:marBottom w:val="0"/>
      <w:divBdr>
        <w:top w:val="none" w:sz="0" w:space="0" w:color="auto"/>
        <w:left w:val="none" w:sz="0" w:space="0" w:color="auto"/>
        <w:bottom w:val="none" w:sz="0" w:space="0" w:color="auto"/>
        <w:right w:val="none" w:sz="0" w:space="0" w:color="auto"/>
      </w:divBdr>
    </w:div>
    <w:div w:id="972247128">
      <w:bodyDiv w:val="1"/>
      <w:marLeft w:val="0"/>
      <w:marRight w:val="0"/>
      <w:marTop w:val="0"/>
      <w:marBottom w:val="0"/>
      <w:divBdr>
        <w:top w:val="none" w:sz="0" w:space="0" w:color="auto"/>
        <w:left w:val="none" w:sz="0" w:space="0" w:color="auto"/>
        <w:bottom w:val="none" w:sz="0" w:space="0" w:color="auto"/>
        <w:right w:val="none" w:sz="0" w:space="0" w:color="auto"/>
      </w:divBdr>
    </w:div>
    <w:div w:id="972563773">
      <w:bodyDiv w:val="1"/>
      <w:marLeft w:val="0"/>
      <w:marRight w:val="0"/>
      <w:marTop w:val="0"/>
      <w:marBottom w:val="0"/>
      <w:divBdr>
        <w:top w:val="none" w:sz="0" w:space="0" w:color="auto"/>
        <w:left w:val="none" w:sz="0" w:space="0" w:color="auto"/>
        <w:bottom w:val="none" w:sz="0" w:space="0" w:color="auto"/>
        <w:right w:val="none" w:sz="0" w:space="0" w:color="auto"/>
      </w:divBdr>
    </w:div>
    <w:div w:id="973098451">
      <w:bodyDiv w:val="1"/>
      <w:marLeft w:val="0"/>
      <w:marRight w:val="0"/>
      <w:marTop w:val="0"/>
      <w:marBottom w:val="0"/>
      <w:divBdr>
        <w:top w:val="none" w:sz="0" w:space="0" w:color="auto"/>
        <w:left w:val="none" w:sz="0" w:space="0" w:color="auto"/>
        <w:bottom w:val="none" w:sz="0" w:space="0" w:color="auto"/>
        <w:right w:val="none" w:sz="0" w:space="0" w:color="auto"/>
      </w:divBdr>
    </w:div>
    <w:div w:id="973102176">
      <w:bodyDiv w:val="1"/>
      <w:marLeft w:val="0"/>
      <w:marRight w:val="0"/>
      <w:marTop w:val="0"/>
      <w:marBottom w:val="0"/>
      <w:divBdr>
        <w:top w:val="none" w:sz="0" w:space="0" w:color="auto"/>
        <w:left w:val="none" w:sz="0" w:space="0" w:color="auto"/>
        <w:bottom w:val="none" w:sz="0" w:space="0" w:color="auto"/>
        <w:right w:val="none" w:sz="0" w:space="0" w:color="auto"/>
      </w:divBdr>
    </w:div>
    <w:div w:id="973172639">
      <w:bodyDiv w:val="1"/>
      <w:marLeft w:val="0"/>
      <w:marRight w:val="0"/>
      <w:marTop w:val="0"/>
      <w:marBottom w:val="0"/>
      <w:divBdr>
        <w:top w:val="none" w:sz="0" w:space="0" w:color="auto"/>
        <w:left w:val="none" w:sz="0" w:space="0" w:color="auto"/>
        <w:bottom w:val="none" w:sz="0" w:space="0" w:color="auto"/>
        <w:right w:val="none" w:sz="0" w:space="0" w:color="auto"/>
      </w:divBdr>
    </w:div>
    <w:div w:id="973367063">
      <w:bodyDiv w:val="1"/>
      <w:marLeft w:val="0"/>
      <w:marRight w:val="0"/>
      <w:marTop w:val="0"/>
      <w:marBottom w:val="0"/>
      <w:divBdr>
        <w:top w:val="none" w:sz="0" w:space="0" w:color="auto"/>
        <w:left w:val="none" w:sz="0" w:space="0" w:color="auto"/>
        <w:bottom w:val="none" w:sz="0" w:space="0" w:color="auto"/>
        <w:right w:val="none" w:sz="0" w:space="0" w:color="auto"/>
      </w:divBdr>
    </w:div>
    <w:div w:id="973486421">
      <w:bodyDiv w:val="1"/>
      <w:marLeft w:val="0"/>
      <w:marRight w:val="0"/>
      <w:marTop w:val="0"/>
      <w:marBottom w:val="0"/>
      <w:divBdr>
        <w:top w:val="none" w:sz="0" w:space="0" w:color="auto"/>
        <w:left w:val="none" w:sz="0" w:space="0" w:color="auto"/>
        <w:bottom w:val="none" w:sz="0" w:space="0" w:color="auto"/>
        <w:right w:val="none" w:sz="0" w:space="0" w:color="auto"/>
      </w:divBdr>
    </w:div>
    <w:div w:id="973487643">
      <w:bodyDiv w:val="1"/>
      <w:marLeft w:val="0"/>
      <w:marRight w:val="0"/>
      <w:marTop w:val="0"/>
      <w:marBottom w:val="0"/>
      <w:divBdr>
        <w:top w:val="none" w:sz="0" w:space="0" w:color="auto"/>
        <w:left w:val="none" w:sz="0" w:space="0" w:color="auto"/>
        <w:bottom w:val="none" w:sz="0" w:space="0" w:color="auto"/>
        <w:right w:val="none" w:sz="0" w:space="0" w:color="auto"/>
      </w:divBdr>
    </w:div>
    <w:div w:id="973750218">
      <w:bodyDiv w:val="1"/>
      <w:marLeft w:val="0"/>
      <w:marRight w:val="0"/>
      <w:marTop w:val="0"/>
      <w:marBottom w:val="0"/>
      <w:divBdr>
        <w:top w:val="none" w:sz="0" w:space="0" w:color="auto"/>
        <w:left w:val="none" w:sz="0" w:space="0" w:color="auto"/>
        <w:bottom w:val="none" w:sz="0" w:space="0" w:color="auto"/>
        <w:right w:val="none" w:sz="0" w:space="0" w:color="auto"/>
      </w:divBdr>
    </w:div>
    <w:div w:id="973753237">
      <w:bodyDiv w:val="1"/>
      <w:marLeft w:val="0"/>
      <w:marRight w:val="0"/>
      <w:marTop w:val="0"/>
      <w:marBottom w:val="0"/>
      <w:divBdr>
        <w:top w:val="none" w:sz="0" w:space="0" w:color="auto"/>
        <w:left w:val="none" w:sz="0" w:space="0" w:color="auto"/>
        <w:bottom w:val="none" w:sz="0" w:space="0" w:color="auto"/>
        <w:right w:val="none" w:sz="0" w:space="0" w:color="auto"/>
      </w:divBdr>
    </w:div>
    <w:div w:id="973867794">
      <w:bodyDiv w:val="1"/>
      <w:marLeft w:val="0"/>
      <w:marRight w:val="0"/>
      <w:marTop w:val="0"/>
      <w:marBottom w:val="0"/>
      <w:divBdr>
        <w:top w:val="none" w:sz="0" w:space="0" w:color="auto"/>
        <w:left w:val="none" w:sz="0" w:space="0" w:color="auto"/>
        <w:bottom w:val="none" w:sz="0" w:space="0" w:color="auto"/>
        <w:right w:val="none" w:sz="0" w:space="0" w:color="auto"/>
      </w:divBdr>
    </w:div>
    <w:div w:id="973948062">
      <w:bodyDiv w:val="1"/>
      <w:marLeft w:val="0"/>
      <w:marRight w:val="0"/>
      <w:marTop w:val="0"/>
      <w:marBottom w:val="0"/>
      <w:divBdr>
        <w:top w:val="none" w:sz="0" w:space="0" w:color="auto"/>
        <w:left w:val="none" w:sz="0" w:space="0" w:color="auto"/>
        <w:bottom w:val="none" w:sz="0" w:space="0" w:color="auto"/>
        <w:right w:val="none" w:sz="0" w:space="0" w:color="auto"/>
      </w:divBdr>
    </w:div>
    <w:div w:id="974025924">
      <w:bodyDiv w:val="1"/>
      <w:marLeft w:val="0"/>
      <w:marRight w:val="0"/>
      <w:marTop w:val="0"/>
      <w:marBottom w:val="0"/>
      <w:divBdr>
        <w:top w:val="none" w:sz="0" w:space="0" w:color="auto"/>
        <w:left w:val="none" w:sz="0" w:space="0" w:color="auto"/>
        <w:bottom w:val="none" w:sz="0" w:space="0" w:color="auto"/>
        <w:right w:val="none" w:sz="0" w:space="0" w:color="auto"/>
      </w:divBdr>
    </w:div>
    <w:div w:id="974066802">
      <w:bodyDiv w:val="1"/>
      <w:marLeft w:val="0"/>
      <w:marRight w:val="0"/>
      <w:marTop w:val="0"/>
      <w:marBottom w:val="0"/>
      <w:divBdr>
        <w:top w:val="none" w:sz="0" w:space="0" w:color="auto"/>
        <w:left w:val="none" w:sz="0" w:space="0" w:color="auto"/>
        <w:bottom w:val="none" w:sz="0" w:space="0" w:color="auto"/>
        <w:right w:val="none" w:sz="0" w:space="0" w:color="auto"/>
      </w:divBdr>
    </w:div>
    <w:div w:id="974142057">
      <w:bodyDiv w:val="1"/>
      <w:marLeft w:val="0"/>
      <w:marRight w:val="0"/>
      <w:marTop w:val="0"/>
      <w:marBottom w:val="0"/>
      <w:divBdr>
        <w:top w:val="none" w:sz="0" w:space="0" w:color="auto"/>
        <w:left w:val="none" w:sz="0" w:space="0" w:color="auto"/>
        <w:bottom w:val="none" w:sz="0" w:space="0" w:color="auto"/>
        <w:right w:val="none" w:sz="0" w:space="0" w:color="auto"/>
      </w:divBdr>
    </w:div>
    <w:div w:id="974330795">
      <w:bodyDiv w:val="1"/>
      <w:marLeft w:val="0"/>
      <w:marRight w:val="0"/>
      <w:marTop w:val="0"/>
      <w:marBottom w:val="0"/>
      <w:divBdr>
        <w:top w:val="none" w:sz="0" w:space="0" w:color="auto"/>
        <w:left w:val="none" w:sz="0" w:space="0" w:color="auto"/>
        <w:bottom w:val="none" w:sz="0" w:space="0" w:color="auto"/>
        <w:right w:val="none" w:sz="0" w:space="0" w:color="auto"/>
      </w:divBdr>
    </w:div>
    <w:div w:id="974405925">
      <w:bodyDiv w:val="1"/>
      <w:marLeft w:val="0"/>
      <w:marRight w:val="0"/>
      <w:marTop w:val="0"/>
      <w:marBottom w:val="0"/>
      <w:divBdr>
        <w:top w:val="none" w:sz="0" w:space="0" w:color="auto"/>
        <w:left w:val="none" w:sz="0" w:space="0" w:color="auto"/>
        <w:bottom w:val="none" w:sz="0" w:space="0" w:color="auto"/>
        <w:right w:val="none" w:sz="0" w:space="0" w:color="auto"/>
      </w:divBdr>
    </w:div>
    <w:div w:id="974408862">
      <w:bodyDiv w:val="1"/>
      <w:marLeft w:val="0"/>
      <w:marRight w:val="0"/>
      <w:marTop w:val="0"/>
      <w:marBottom w:val="0"/>
      <w:divBdr>
        <w:top w:val="none" w:sz="0" w:space="0" w:color="auto"/>
        <w:left w:val="none" w:sz="0" w:space="0" w:color="auto"/>
        <w:bottom w:val="none" w:sz="0" w:space="0" w:color="auto"/>
        <w:right w:val="none" w:sz="0" w:space="0" w:color="auto"/>
      </w:divBdr>
    </w:div>
    <w:div w:id="975066145">
      <w:bodyDiv w:val="1"/>
      <w:marLeft w:val="0"/>
      <w:marRight w:val="0"/>
      <w:marTop w:val="0"/>
      <w:marBottom w:val="0"/>
      <w:divBdr>
        <w:top w:val="none" w:sz="0" w:space="0" w:color="auto"/>
        <w:left w:val="none" w:sz="0" w:space="0" w:color="auto"/>
        <w:bottom w:val="none" w:sz="0" w:space="0" w:color="auto"/>
        <w:right w:val="none" w:sz="0" w:space="0" w:color="auto"/>
      </w:divBdr>
    </w:div>
    <w:div w:id="975140524">
      <w:bodyDiv w:val="1"/>
      <w:marLeft w:val="0"/>
      <w:marRight w:val="0"/>
      <w:marTop w:val="0"/>
      <w:marBottom w:val="0"/>
      <w:divBdr>
        <w:top w:val="none" w:sz="0" w:space="0" w:color="auto"/>
        <w:left w:val="none" w:sz="0" w:space="0" w:color="auto"/>
        <w:bottom w:val="none" w:sz="0" w:space="0" w:color="auto"/>
        <w:right w:val="none" w:sz="0" w:space="0" w:color="auto"/>
      </w:divBdr>
    </w:div>
    <w:div w:id="975187783">
      <w:bodyDiv w:val="1"/>
      <w:marLeft w:val="0"/>
      <w:marRight w:val="0"/>
      <w:marTop w:val="0"/>
      <w:marBottom w:val="0"/>
      <w:divBdr>
        <w:top w:val="none" w:sz="0" w:space="0" w:color="auto"/>
        <w:left w:val="none" w:sz="0" w:space="0" w:color="auto"/>
        <w:bottom w:val="none" w:sz="0" w:space="0" w:color="auto"/>
        <w:right w:val="none" w:sz="0" w:space="0" w:color="auto"/>
      </w:divBdr>
    </w:div>
    <w:div w:id="975334721">
      <w:bodyDiv w:val="1"/>
      <w:marLeft w:val="0"/>
      <w:marRight w:val="0"/>
      <w:marTop w:val="0"/>
      <w:marBottom w:val="0"/>
      <w:divBdr>
        <w:top w:val="none" w:sz="0" w:space="0" w:color="auto"/>
        <w:left w:val="none" w:sz="0" w:space="0" w:color="auto"/>
        <w:bottom w:val="none" w:sz="0" w:space="0" w:color="auto"/>
        <w:right w:val="none" w:sz="0" w:space="0" w:color="auto"/>
      </w:divBdr>
    </w:div>
    <w:div w:id="975572077">
      <w:bodyDiv w:val="1"/>
      <w:marLeft w:val="0"/>
      <w:marRight w:val="0"/>
      <w:marTop w:val="0"/>
      <w:marBottom w:val="0"/>
      <w:divBdr>
        <w:top w:val="none" w:sz="0" w:space="0" w:color="auto"/>
        <w:left w:val="none" w:sz="0" w:space="0" w:color="auto"/>
        <w:bottom w:val="none" w:sz="0" w:space="0" w:color="auto"/>
        <w:right w:val="none" w:sz="0" w:space="0" w:color="auto"/>
      </w:divBdr>
    </w:div>
    <w:div w:id="975913950">
      <w:bodyDiv w:val="1"/>
      <w:marLeft w:val="0"/>
      <w:marRight w:val="0"/>
      <w:marTop w:val="0"/>
      <w:marBottom w:val="0"/>
      <w:divBdr>
        <w:top w:val="none" w:sz="0" w:space="0" w:color="auto"/>
        <w:left w:val="none" w:sz="0" w:space="0" w:color="auto"/>
        <w:bottom w:val="none" w:sz="0" w:space="0" w:color="auto"/>
        <w:right w:val="none" w:sz="0" w:space="0" w:color="auto"/>
      </w:divBdr>
    </w:div>
    <w:div w:id="975993203">
      <w:bodyDiv w:val="1"/>
      <w:marLeft w:val="0"/>
      <w:marRight w:val="0"/>
      <w:marTop w:val="0"/>
      <w:marBottom w:val="0"/>
      <w:divBdr>
        <w:top w:val="none" w:sz="0" w:space="0" w:color="auto"/>
        <w:left w:val="none" w:sz="0" w:space="0" w:color="auto"/>
        <w:bottom w:val="none" w:sz="0" w:space="0" w:color="auto"/>
        <w:right w:val="none" w:sz="0" w:space="0" w:color="auto"/>
      </w:divBdr>
    </w:div>
    <w:div w:id="976032394">
      <w:bodyDiv w:val="1"/>
      <w:marLeft w:val="0"/>
      <w:marRight w:val="0"/>
      <w:marTop w:val="0"/>
      <w:marBottom w:val="0"/>
      <w:divBdr>
        <w:top w:val="none" w:sz="0" w:space="0" w:color="auto"/>
        <w:left w:val="none" w:sz="0" w:space="0" w:color="auto"/>
        <w:bottom w:val="none" w:sz="0" w:space="0" w:color="auto"/>
        <w:right w:val="none" w:sz="0" w:space="0" w:color="auto"/>
      </w:divBdr>
    </w:div>
    <w:div w:id="976178324">
      <w:bodyDiv w:val="1"/>
      <w:marLeft w:val="0"/>
      <w:marRight w:val="0"/>
      <w:marTop w:val="0"/>
      <w:marBottom w:val="0"/>
      <w:divBdr>
        <w:top w:val="none" w:sz="0" w:space="0" w:color="auto"/>
        <w:left w:val="none" w:sz="0" w:space="0" w:color="auto"/>
        <w:bottom w:val="none" w:sz="0" w:space="0" w:color="auto"/>
        <w:right w:val="none" w:sz="0" w:space="0" w:color="auto"/>
      </w:divBdr>
    </w:div>
    <w:div w:id="976226448">
      <w:bodyDiv w:val="1"/>
      <w:marLeft w:val="0"/>
      <w:marRight w:val="0"/>
      <w:marTop w:val="0"/>
      <w:marBottom w:val="0"/>
      <w:divBdr>
        <w:top w:val="none" w:sz="0" w:space="0" w:color="auto"/>
        <w:left w:val="none" w:sz="0" w:space="0" w:color="auto"/>
        <w:bottom w:val="none" w:sz="0" w:space="0" w:color="auto"/>
        <w:right w:val="none" w:sz="0" w:space="0" w:color="auto"/>
      </w:divBdr>
    </w:div>
    <w:div w:id="976450926">
      <w:bodyDiv w:val="1"/>
      <w:marLeft w:val="0"/>
      <w:marRight w:val="0"/>
      <w:marTop w:val="0"/>
      <w:marBottom w:val="0"/>
      <w:divBdr>
        <w:top w:val="none" w:sz="0" w:space="0" w:color="auto"/>
        <w:left w:val="none" w:sz="0" w:space="0" w:color="auto"/>
        <w:bottom w:val="none" w:sz="0" w:space="0" w:color="auto"/>
        <w:right w:val="none" w:sz="0" w:space="0" w:color="auto"/>
      </w:divBdr>
    </w:div>
    <w:div w:id="976881293">
      <w:bodyDiv w:val="1"/>
      <w:marLeft w:val="0"/>
      <w:marRight w:val="0"/>
      <w:marTop w:val="0"/>
      <w:marBottom w:val="0"/>
      <w:divBdr>
        <w:top w:val="none" w:sz="0" w:space="0" w:color="auto"/>
        <w:left w:val="none" w:sz="0" w:space="0" w:color="auto"/>
        <w:bottom w:val="none" w:sz="0" w:space="0" w:color="auto"/>
        <w:right w:val="none" w:sz="0" w:space="0" w:color="auto"/>
      </w:divBdr>
    </w:div>
    <w:div w:id="976951865">
      <w:bodyDiv w:val="1"/>
      <w:marLeft w:val="0"/>
      <w:marRight w:val="0"/>
      <w:marTop w:val="0"/>
      <w:marBottom w:val="0"/>
      <w:divBdr>
        <w:top w:val="none" w:sz="0" w:space="0" w:color="auto"/>
        <w:left w:val="none" w:sz="0" w:space="0" w:color="auto"/>
        <w:bottom w:val="none" w:sz="0" w:space="0" w:color="auto"/>
        <w:right w:val="none" w:sz="0" w:space="0" w:color="auto"/>
      </w:divBdr>
    </w:div>
    <w:div w:id="976955507">
      <w:bodyDiv w:val="1"/>
      <w:marLeft w:val="0"/>
      <w:marRight w:val="0"/>
      <w:marTop w:val="0"/>
      <w:marBottom w:val="0"/>
      <w:divBdr>
        <w:top w:val="none" w:sz="0" w:space="0" w:color="auto"/>
        <w:left w:val="none" w:sz="0" w:space="0" w:color="auto"/>
        <w:bottom w:val="none" w:sz="0" w:space="0" w:color="auto"/>
        <w:right w:val="none" w:sz="0" w:space="0" w:color="auto"/>
      </w:divBdr>
    </w:div>
    <w:div w:id="976957744">
      <w:bodyDiv w:val="1"/>
      <w:marLeft w:val="0"/>
      <w:marRight w:val="0"/>
      <w:marTop w:val="0"/>
      <w:marBottom w:val="0"/>
      <w:divBdr>
        <w:top w:val="none" w:sz="0" w:space="0" w:color="auto"/>
        <w:left w:val="none" w:sz="0" w:space="0" w:color="auto"/>
        <w:bottom w:val="none" w:sz="0" w:space="0" w:color="auto"/>
        <w:right w:val="none" w:sz="0" w:space="0" w:color="auto"/>
      </w:divBdr>
    </w:div>
    <w:div w:id="976960445">
      <w:bodyDiv w:val="1"/>
      <w:marLeft w:val="0"/>
      <w:marRight w:val="0"/>
      <w:marTop w:val="0"/>
      <w:marBottom w:val="0"/>
      <w:divBdr>
        <w:top w:val="none" w:sz="0" w:space="0" w:color="auto"/>
        <w:left w:val="none" w:sz="0" w:space="0" w:color="auto"/>
        <w:bottom w:val="none" w:sz="0" w:space="0" w:color="auto"/>
        <w:right w:val="none" w:sz="0" w:space="0" w:color="auto"/>
      </w:divBdr>
    </w:div>
    <w:div w:id="977221039">
      <w:bodyDiv w:val="1"/>
      <w:marLeft w:val="0"/>
      <w:marRight w:val="0"/>
      <w:marTop w:val="0"/>
      <w:marBottom w:val="0"/>
      <w:divBdr>
        <w:top w:val="none" w:sz="0" w:space="0" w:color="auto"/>
        <w:left w:val="none" w:sz="0" w:space="0" w:color="auto"/>
        <w:bottom w:val="none" w:sz="0" w:space="0" w:color="auto"/>
        <w:right w:val="none" w:sz="0" w:space="0" w:color="auto"/>
      </w:divBdr>
    </w:div>
    <w:div w:id="977298056">
      <w:bodyDiv w:val="1"/>
      <w:marLeft w:val="0"/>
      <w:marRight w:val="0"/>
      <w:marTop w:val="0"/>
      <w:marBottom w:val="0"/>
      <w:divBdr>
        <w:top w:val="none" w:sz="0" w:space="0" w:color="auto"/>
        <w:left w:val="none" w:sz="0" w:space="0" w:color="auto"/>
        <w:bottom w:val="none" w:sz="0" w:space="0" w:color="auto"/>
        <w:right w:val="none" w:sz="0" w:space="0" w:color="auto"/>
      </w:divBdr>
    </w:div>
    <w:div w:id="977611926">
      <w:bodyDiv w:val="1"/>
      <w:marLeft w:val="0"/>
      <w:marRight w:val="0"/>
      <w:marTop w:val="0"/>
      <w:marBottom w:val="0"/>
      <w:divBdr>
        <w:top w:val="none" w:sz="0" w:space="0" w:color="auto"/>
        <w:left w:val="none" w:sz="0" w:space="0" w:color="auto"/>
        <w:bottom w:val="none" w:sz="0" w:space="0" w:color="auto"/>
        <w:right w:val="none" w:sz="0" w:space="0" w:color="auto"/>
      </w:divBdr>
    </w:div>
    <w:div w:id="977615734">
      <w:bodyDiv w:val="1"/>
      <w:marLeft w:val="0"/>
      <w:marRight w:val="0"/>
      <w:marTop w:val="0"/>
      <w:marBottom w:val="0"/>
      <w:divBdr>
        <w:top w:val="none" w:sz="0" w:space="0" w:color="auto"/>
        <w:left w:val="none" w:sz="0" w:space="0" w:color="auto"/>
        <w:bottom w:val="none" w:sz="0" w:space="0" w:color="auto"/>
        <w:right w:val="none" w:sz="0" w:space="0" w:color="auto"/>
      </w:divBdr>
    </w:div>
    <w:div w:id="977883743">
      <w:bodyDiv w:val="1"/>
      <w:marLeft w:val="0"/>
      <w:marRight w:val="0"/>
      <w:marTop w:val="0"/>
      <w:marBottom w:val="0"/>
      <w:divBdr>
        <w:top w:val="none" w:sz="0" w:space="0" w:color="auto"/>
        <w:left w:val="none" w:sz="0" w:space="0" w:color="auto"/>
        <w:bottom w:val="none" w:sz="0" w:space="0" w:color="auto"/>
        <w:right w:val="none" w:sz="0" w:space="0" w:color="auto"/>
      </w:divBdr>
    </w:div>
    <w:div w:id="977884437">
      <w:bodyDiv w:val="1"/>
      <w:marLeft w:val="0"/>
      <w:marRight w:val="0"/>
      <w:marTop w:val="0"/>
      <w:marBottom w:val="0"/>
      <w:divBdr>
        <w:top w:val="none" w:sz="0" w:space="0" w:color="auto"/>
        <w:left w:val="none" w:sz="0" w:space="0" w:color="auto"/>
        <w:bottom w:val="none" w:sz="0" w:space="0" w:color="auto"/>
        <w:right w:val="none" w:sz="0" w:space="0" w:color="auto"/>
      </w:divBdr>
    </w:div>
    <w:div w:id="977955749">
      <w:bodyDiv w:val="1"/>
      <w:marLeft w:val="0"/>
      <w:marRight w:val="0"/>
      <w:marTop w:val="0"/>
      <w:marBottom w:val="0"/>
      <w:divBdr>
        <w:top w:val="none" w:sz="0" w:space="0" w:color="auto"/>
        <w:left w:val="none" w:sz="0" w:space="0" w:color="auto"/>
        <w:bottom w:val="none" w:sz="0" w:space="0" w:color="auto"/>
        <w:right w:val="none" w:sz="0" w:space="0" w:color="auto"/>
      </w:divBdr>
    </w:div>
    <w:div w:id="978146405">
      <w:bodyDiv w:val="1"/>
      <w:marLeft w:val="0"/>
      <w:marRight w:val="0"/>
      <w:marTop w:val="0"/>
      <w:marBottom w:val="0"/>
      <w:divBdr>
        <w:top w:val="none" w:sz="0" w:space="0" w:color="auto"/>
        <w:left w:val="none" w:sz="0" w:space="0" w:color="auto"/>
        <w:bottom w:val="none" w:sz="0" w:space="0" w:color="auto"/>
        <w:right w:val="none" w:sz="0" w:space="0" w:color="auto"/>
      </w:divBdr>
    </w:div>
    <w:div w:id="978149367">
      <w:bodyDiv w:val="1"/>
      <w:marLeft w:val="0"/>
      <w:marRight w:val="0"/>
      <w:marTop w:val="0"/>
      <w:marBottom w:val="0"/>
      <w:divBdr>
        <w:top w:val="none" w:sz="0" w:space="0" w:color="auto"/>
        <w:left w:val="none" w:sz="0" w:space="0" w:color="auto"/>
        <w:bottom w:val="none" w:sz="0" w:space="0" w:color="auto"/>
        <w:right w:val="none" w:sz="0" w:space="0" w:color="auto"/>
      </w:divBdr>
    </w:div>
    <w:div w:id="978219814">
      <w:bodyDiv w:val="1"/>
      <w:marLeft w:val="0"/>
      <w:marRight w:val="0"/>
      <w:marTop w:val="0"/>
      <w:marBottom w:val="0"/>
      <w:divBdr>
        <w:top w:val="none" w:sz="0" w:space="0" w:color="auto"/>
        <w:left w:val="none" w:sz="0" w:space="0" w:color="auto"/>
        <w:bottom w:val="none" w:sz="0" w:space="0" w:color="auto"/>
        <w:right w:val="none" w:sz="0" w:space="0" w:color="auto"/>
      </w:divBdr>
    </w:div>
    <w:div w:id="978388899">
      <w:bodyDiv w:val="1"/>
      <w:marLeft w:val="0"/>
      <w:marRight w:val="0"/>
      <w:marTop w:val="0"/>
      <w:marBottom w:val="0"/>
      <w:divBdr>
        <w:top w:val="none" w:sz="0" w:space="0" w:color="auto"/>
        <w:left w:val="none" w:sz="0" w:space="0" w:color="auto"/>
        <w:bottom w:val="none" w:sz="0" w:space="0" w:color="auto"/>
        <w:right w:val="none" w:sz="0" w:space="0" w:color="auto"/>
      </w:divBdr>
    </w:div>
    <w:div w:id="978457152">
      <w:bodyDiv w:val="1"/>
      <w:marLeft w:val="0"/>
      <w:marRight w:val="0"/>
      <w:marTop w:val="0"/>
      <w:marBottom w:val="0"/>
      <w:divBdr>
        <w:top w:val="none" w:sz="0" w:space="0" w:color="auto"/>
        <w:left w:val="none" w:sz="0" w:space="0" w:color="auto"/>
        <w:bottom w:val="none" w:sz="0" w:space="0" w:color="auto"/>
        <w:right w:val="none" w:sz="0" w:space="0" w:color="auto"/>
      </w:divBdr>
    </w:div>
    <w:div w:id="978530976">
      <w:bodyDiv w:val="1"/>
      <w:marLeft w:val="0"/>
      <w:marRight w:val="0"/>
      <w:marTop w:val="0"/>
      <w:marBottom w:val="0"/>
      <w:divBdr>
        <w:top w:val="none" w:sz="0" w:space="0" w:color="auto"/>
        <w:left w:val="none" w:sz="0" w:space="0" w:color="auto"/>
        <w:bottom w:val="none" w:sz="0" w:space="0" w:color="auto"/>
        <w:right w:val="none" w:sz="0" w:space="0" w:color="auto"/>
      </w:divBdr>
    </w:div>
    <w:div w:id="978609726">
      <w:bodyDiv w:val="1"/>
      <w:marLeft w:val="0"/>
      <w:marRight w:val="0"/>
      <w:marTop w:val="0"/>
      <w:marBottom w:val="0"/>
      <w:divBdr>
        <w:top w:val="none" w:sz="0" w:space="0" w:color="auto"/>
        <w:left w:val="none" w:sz="0" w:space="0" w:color="auto"/>
        <w:bottom w:val="none" w:sz="0" w:space="0" w:color="auto"/>
        <w:right w:val="none" w:sz="0" w:space="0" w:color="auto"/>
      </w:divBdr>
    </w:div>
    <w:div w:id="978651217">
      <w:bodyDiv w:val="1"/>
      <w:marLeft w:val="0"/>
      <w:marRight w:val="0"/>
      <w:marTop w:val="0"/>
      <w:marBottom w:val="0"/>
      <w:divBdr>
        <w:top w:val="none" w:sz="0" w:space="0" w:color="auto"/>
        <w:left w:val="none" w:sz="0" w:space="0" w:color="auto"/>
        <w:bottom w:val="none" w:sz="0" w:space="0" w:color="auto"/>
        <w:right w:val="none" w:sz="0" w:space="0" w:color="auto"/>
      </w:divBdr>
    </w:div>
    <w:div w:id="978874632">
      <w:bodyDiv w:val="1"/>
      <w:marLeft w:val="0"/>
      <w:marRight w:val="0"/>
      <w:marTop w:val="0"/>
      <w:marBottom w:val="0"/>
      <w:divBdr>
        <w:top w:val="none" w:sz="0" w:space="0" w:color="auto"/>
        <w:left w:val="none" w:sz="0" w:space="0" w:color="auto"/>
        <w:bottom w:val="none" w:sz="0" w:space="0" w:color="auto"/>
        <w:right w:val="none" w:sz="0" w:space="0" w:color="auto"/>
      </w:divBdr>
    </w:div>
    <w:div w:id="979116760">
      <w:bodyDiv w:val="1"/>
      <w:marLeft w:val="0"/>
      <w:marRight w:val="0"/>
      <w:marTop w:val="0"/>
      <w:marBottom w:val="0"/>
      <w:divBdr>
        <w:top w:val="none" w:sz="0" w:space="0" w:color="auto"/>
        <w:left w:val="none" w:sz="0" w:space="0" w:color="auto"/>
        <w:bottom w:val="none" w:sz="0" w:space="0" w:color="auto"/>
        <w:right w:val="none" w:sz="0" w:space="0" w:color="auto"/>
      </w:divBdr>
    </w:div>
    <w:div w:id="979189542">
      <w:bodyDiv w:val="1"/>
      <w:marLeft w:val="0"/>
      <w:marRight w:val="0"/>
      <w:marTop w:val="0"/>
      <w:marBottom w:val="0"/>
      <w:divBdr>
        <w:top w:val="none" w:sz="0" w:space="0" w:color="auto"/>
        <w:left w:val="none" w:sz="0" w:space="0" w:color="auto"/>
        <w:bottom w:val="none" w:sz="0" w:space="0" w:color="auto"/>
        <w:right w:val="none" w:sz="0" w:space="0" w:color="auto"/>
      </w:divBdr>
    </w:div>
    <w:div w:id="979263928">
      <w:bodyDiv w:val="1"/>
      <w:marLeft w:val="0"/>
      <w:marRight w:val="0"/>
      <w:marTop w:val="0"/>
      <w:marBottom w:val="0"/>
      <w:divBdr>
        <w:top w:val="none" w:sz="0" w:space="0" w:color="auto"/>
        <w:left w:val="none" w:sz="0" w:space="0" w:color="auto"/>
        <w:bottom w:val="none" w:sz="0" w:space="0" w:color="auto"/>
        <w:right w:val="none" w:sz="0" w:space="0" w:color="auto"/>
      </w:divBdr>
    </w:div>
    <w:div w:id="979505262">
      <w:bodyDiv w:val="1"/>
      <w:marLeft w:val="0"/>
      <w:marRight w:val="0"/>
      <w:marTop w:val="0"/>
      <w:marBottom w:val="0"/>
      <w:divBdr>
        <w:top w:val="none" w:sz="0" w:space="0" w:color="auto"/>
        <w:left w:val="none" w:sz="0" w:space="0" w:color="auto"/>
        <w:bottom w:val="none" w:sz="0" w:space="0" w:color="auto"/>
        <w:right w:val="none" w:sz="0" w:space="0" w:color="auto"/>
      </w:divBdr>
    </w:div>
    <w:div w:id="979529520">
      <w:bodyDiv w:val="1"/>
      <w:marLeft w:val="0"/>
      <w:marRight w:val="0"/>
      <w:marTop w:val="0"/>
      <w:marBottom w:val="0"/>
      <w:divBdr>
        <w:top w:val="none" w:sz="0" w:space="0" w:color="auto"/>
        <w:left w:val="none" w:sz="0" w:space="0" w:color="auto"/>
        <w:bottom w:val="none" w:sz="0" w:space="0" w:color="auto"/>
        <w:right w:val="none" w:sz="0" w:space="0" w:color="auto"/>
      </w:divBdr>
    </w:div>
    <w:div w:id="979917119">
      <w:bodyDiv w:val="1"/>
      <w:marLeft w:val="0"/>
      <w:marRight w:val="0"/>
      <w:marTop w:val="0"/>
      <w:marBottom w:val="0"/>
      <w:divBdr>
        <w:top w:val="none" w:sz="0" w:space="0" w:color="auto"/>
        <w:left w:val="none" w:sz="0" w:space="0" w:color="auto"/>
        <w:bottom w:val="none" w:sz="0" w:space="0" w:color="auto"/>
        <w:right w:val="none" w:sz="0" w:space="0" w:color="auto"/>
      </w:divBdr>
    </w:div>
    <w:div w:id="980187305">
      <w:bodyDiv w:val="1"/>
      <w:marLeft w:val="0"/>
      <w:marRight w:val="0"/>
      <w:marTop w:val="0"/>
      <w:marBottom w:val="0"/>
      <w:divBdr>
        <w:top w:val="none" w:sz="0" w:space="0" w:color="auto"/>
        <w:left w:val="none" w:sz="0" w:space="0" w:color="auto"/>
        <w:bottom w:val="none" w:sz="0" w:space="0" w:color="auto"/>
        <w:right w:val="none" w:sz="0" w:space="0" w:color="auto"/>
      </w:divBdr>
    </w:div>
    <w:div w:id="980305522">
      <w:bodyDiv w:val="1"/>
      <w:marLeft w:val="0"/>
      <w:marRight w:val="0"/>
      <w:marTop w:val="0"/>
      <w:marBottom w:val="0"/>
      <w:divBdr>
        <w:top w:val="none" w:sz="0" w:space="0" w:color="auto"/>
        <w:left w:val="none" w:sz="0" w:space="0" w:color="auto"/>
        <w:bottom w:val="none" w:sz="0" w:space="0" w:color="auto"/>
        <w:right w:val="none" w:sz="0" w:space="0" w:color="auto"/>
      </w:divBdr>
    </w:div>
    <w:div w:id="980308018">
      <w:bodyDiv w:val="1"/>
      <w:marLeft w:val="0"/>
      <w:marRight w:val="0"/>
      <w:marTop w:val="0"/>
      <w:marBottom w:val="0"/>
      <w:divBdr>
        <w:top w:val="none" w:sz="0" w:space="0" w:color="auto"/>
        <w:left w:val="none" w:sz="0" w:space="0" w:color="auto"/>
        <w:bottom w:val="none" w:sz="0" w:space="0" w:color="auto"/>
        <w:right w:val="none" w:sz="0" w:space="0" w:color="auto"/>
      </w:divBdr>
    </w:div>
    <w:div w:id="980620847">
      <w:bodyDiv w:val="1"/>
      <w:marLeft w:val="0"/>
      <w:marRight w:val="0"/>
      <w:marTop w:val="0"/>
      <w:marBottom w:val="0"/>
      <w:divBdr>
        <w:top w:val="none" w:sz="0" w:space="0" w:color="auto"/>
        <w:left w:val="none" w:sz="0" w:space="0" w:color="auto"/>
        <w:bottom w:val="none" w:sz="0" w:space="0" w:color="auto"/>
        <w:right w:val="none" w:sz="0" w:space="0" w:color="auto"/>
      </w:divBdr>
    </w:div>
    <w:div w:id="980692516">
      <w:bodyDiv w:val="1"/>
      <w:marLeft w:val="0"/>
      <w:marRight w:val="0"/>
      <w:marTop w:val="0"/>
      <w:marBottom w:val="0"/>
      <w:divBdr>
        <w:top w:val="none" w:sz="0" w:space="0" w:color="auto"/>
        <w:left w:val="none" w:sz="0" w:space="0" w:color="auto"/>
        <w:bottom w:val="none" w:sz="0" w:space="0" w:color="auto"/>
        <w:right w:val="none" w:sz="0" w:space="0" w:color="auto"/>
      </w:divBdr>
    </w:div>
    <w:div w:id="980772531">
      <w:bodyDiv w:val="1"/>
      <w:marLeft w:val="0"/>
      <w:marRight w:val="0"/>
      <w:marTop w:val="0"/>
      <w:marBottom w:val="0"/>
      <w:divBdr>
        <w:top w:val="none" w:sz="0" w:space="0" w:color="auto"/>
        <w:left w:val="none" w:sz="0" w:space="0" w:color="auto"/>
        <w:bottom w:val="none" w:sz="0" w:space="0" w:color="auto"/>
        <w:right w:val="none" w:sz="0" w:space="0" w:color="auto"/>
      </w:divBdr>
    </w:div>
    <w:div w:id="980890556">
      <w:bodyDiv w:val="1"/>
      <w:marLeft w:val="0"/>
      <w:marRight w:val="0"/>
      <w:marTop w:val="0"/>
      <w:marBottom w:val="0"/>
      <w:divBdr>
        <w:top w:val="none" w:sz="0" w:space="0" w:color="auto"/>
        <w:left w:val="none" w:sz="0" w:space="0" w:color="auto"/>
        <w:bottom w:val="none" w:sz="0" w:space="0" w:color="auto"/>
        <w:right w:val="none" w:sz="0" w:space="0" w:color="auto"/>
      </w:divBdr>
    </w:div>
    <w:div w:id="981077166">
      <w:bodyDiv w:val="1"/>
      <w:marLeft w:val="0"/>
      <w:marRight w:val="0"/>
      <w:marTop w:val="0"/>
      <w:marBottom w:val="0"/>
      <w:divBdr>
        <w:top w:val="none" w:sz="0" w:space="0" w:color="auto"/>
        <w:left w:val="none" w:sz="0" w:space="0" w:color="auto"/>
        <w:bottom w:val="none" w:sz="0" w:space="0" w:color="auto"/>
        <w:right w:val="none" w:sz="0" w:space="0" w:color="auto"/>
      </w:divBdr>
    </w:div>
    <w:div w:id="981078742">
      <w:bodyDiv w:val="1"/>
      <w:marLeft w:val="0"/>
      <w:marRight w:val="0"/>
      <w:marTop w:val="0"/>
      <w:marBottom w:val="0"/>
      <w:divBdr>
        <w:top w:val="none" w:sz="0" w:space="0" w:color="auto"/>
        <w:left w:val="none" w:sz="0" w:space="0" w:color="auto"/>
        <w:bottom w:val="none" w:sz="0" w:space="0" w:color="auto"/>
        <w:right w:val="none" w:sz="0" w:space="0" w:color="auto"/>
      </w:divBdr>
    </w:div>
    <w:div w:id="981348699">
      <w:bodyDiv w:val="1"/>
      <w:marLeft w:val="0"/>
      <w:marRight w:val="0"/>
      <w:marTop w:val="0"/>
      <w:marBottom w:val="0"/>
      <w:divBdr>
        <w:top w:val="none" w:sz="0" w:space="0" w:color="auto"/>
        <w:left w:val="none" w:sz="0" w:space="0" w:color="auto"/>
        <w:bottom w:val="none" w:sz="0" w:space="0" w:color="auto"/>
        <w:right w:val="none" w:sz="0" w:space="0" w:color="auto"/>
      </w:divBdr>
    </w:div>
    <w:div w:id="981423336">
      <w:bodyDiv w:val="1"/>
      <w:marLeft w:val="0"/>
      <w:marRight w:val="0"/>
      <w:marTop w:val="0"/>
      <w:marBottom w:val="0"/>
      <w:divBdr>
        <w:top w:val="none" w:sz="0" w:space="0" w:color="auto"/>
        <w:left w:val="none" w:sz="0" w:space="0" w:color="auto"/>
        <w:bottom w:val="none" w:sz="0" w:space="0" w:color="auto"/>
        <w:right w:val="none" w:sz="0" w:space="0" w:color="auto"/>
      </w:divBdr>
    </w:div>
    <w:div w:id="981469071">
      <w:bodyDiv w:val="1"/>
      <w:marLeft w:val="0"/>
      <w:marRight w:val="0"/>
      <w:marTop w:val="0"/>
      <w:marBottom w:val="0"/>
      <w:divBdr>
        <w:top w:val="none" w:sz="0" w:space="0" w:color="auto"/>
        <w:left w:val="none" w:sz="0" w:space="0" w:color="auto"/>
        <w:bottom w:val="none" w:sz="0" w:space="0" w:color="auto"/>
        <w:right w:val="none" w:sz="0" w:space="0" w:color="auto"/>
      </w:divBdr>
    </w:div>
    <w:div w:id="981616133">
      <w:bodyDiv w:val="1"/>
      <w:marLeft w:val="0"/>
      <w:marRight w:val="0"/>
      <w:marTop w:val="0"/>
      <w:marBottom w:val="0"/>
      <w:divBdr>
        <w:top w:val="none" w:sz="0" w:space="0" w:color="auto"/>
        <w:left w:val="none" w:sz="0" w:space="0" w:color="auto"/>
        <w:bottom w:val="none" w:sz="0" w:space="0" w:color="auto"/>
        <w:right w:val="none" w:sz="0" w:space="0" w:color="auto"/>
      </w:divBdr>
    </w:div>
    <w:div w:id="981620246">
      <w:bodyDiv w:val="1"/>
      <w:marLeft w:val="0"/>
      <w:marRight w:val="0"/>
      <w:marTop w:val="0"/>
      <w:marBottom w:val="0"/>
      <w:divBdr>
        <w:top w:val="none" w:sz="0" w:space="0" w:color="auto"/>
        <w:left w:val="none" w:sz="0" w:space="0" w:color="auto"/>
        <w:bottom w:val="none" w:sz="0" w:space="0" w:color="auto"/>
        <w:right w:val="none" w:sz="0" w:space="0" w:color="auto"/>
      </w:divBdr>
    </w:div>
    <w:div w:id="982000218">
      <w:bodyDiv w:val="1"/>
      <w:marLeft w:val="0"/>
      <w:marRight w:val="0"/>
      <w:marTop w:val="0"/>
      <w:marBottom w:val="0"/>
      <w:divBdr>
        <w:top w:val="none" w:sz="0" w:space="0" w:color="auto"/>
        <w:left w:val="none" w:sz="0" w:space="0" w:color="auto"/>
        <w:bottom w:val="none" w:sz="0" w:space="0" w:color="auto"/>
        <w:right w:val="none" w:sz="0" w:space="0" w:color="auto"/>
      </w:divBdr>
    </w:div>
    <w:div w:id="982003060">
      <w:bodyDiv w:val="1"/>
      <w:marLeft w:val="0"/>
      <w:marRight w:val="0"/>
      <w:marTop w:val="0"/>
      <w:marBottom w:val="0"/>
      <w:divBdr>
        <w:top w:val="none" w:sz="0" w:space="0" w:color="auto"/>
        <w:left w:val="none" w:sz="0" w:space="0" w:color="auto"/>
        <w:bottom w:val="none" w:sz="0" w:space="0" w:color="auto"/>
        <w:right w:val="none" w:sz="0" w:space="0" w:color="auto"/>
      </w:divBdr>
    </w:div>
    <w:div w:id="982077826">
      <w:bodyDiv w:val="1"/>
      <w:marLeft w:val="0"/>
      <w:marRight w:val="0"/>
      <w:marTop w:val="0"/>
      <w:marBottom w:val="0"/>
      <w:divBdr>
        <w:top w:val="none" w:sz="0" w:space="0" w:color="auto"/>
        <w:left w:val="none" w:sz="0" w:space="0" w:color="auto"/>
        <w:bottom w:val="none" w:sz="0" w:space="0" w:color="auto"/>
        <w:right w:val="none" w:sz="0" w:space="0" w:color="auto"/>
      </w:divBdr>
    </w:div>
    <w:div w:id="982084202">
      <w:bodyDiv w:val="1"/>
      <w:marLeft w:val="0"/>
      <w:marRight w:val="0"/>
      <w:marTop w:val="0"/>
      <w:marBottom w:val="0"/>
      <w:divBdr>
        <w:top w:val="none" w:sz="0" w:space="0" w:color="auto"/>
        <w:left w:val="none" w:sz="0" w:space="0" w:color="auto"/>
        <w:bottom w:val="none" w:sz="0" w:space="0" w:color="auto"/>
        <w:right w:val="none" w:sz="0" w:space="0" w:color="auto"/>
      </w:divBdr>
    </w:div>
    <w:div w:id="982202700">
      <w:bodyDiv w:val="1"/>
      <w:marLeft w:val="0"/>
      <w:marRight w:val="0"/>
      <w:marTop w:val="0"/>
      <w:marBottom w:val="0"/>
      <w:divBdr>
        <w:top w:val="none" w:sz="0" w:space="0" w:color="auto"/>
        <w:left w:val="none" w:sz="0" w:space="0" w:color="auto"/>
        <w:bottom w:val="none" w:sz="0" w:space="0" w:color="auto"/>
        <w:right w:val="none" w:sz="0" w:space="0" w:color="auto"/>
      </w:divBdr>
    </w:div>
    <w:div w:id="982394281">
      <w:bodyDiv w:val="1"/>
      <w:marLeft w:val="0"/>
      <w:marRight w:val="0"/>
      <w:marTop w:val="0"/>
      <w:marBottom w:val="0"/>
      <w:divBdr>
        <w:top w:val="none" w:sz="0" w:space="0" w:color="auto"/>
        <w:left w:val="none" w:sz="0" w:space="0" w:color="auto"/>
        <w:bottom w:val="none" w:sz="0" w:space="0" w:color="auto"/>
        <w:right w:val="none" w:sz="0" w:space="0" w:color="auto"/>
      </w:divBdr>
    </w:div>
    <w:div w:id="982466801">
      <w:bodyDiv w:val="1"/>
      <w:marLeft w:val="0"/>
      <w:marRight w:val="0"/>
      <w:marTop w:val="0"/>
      <w:marBottom w:val="0"/>
      <w:divBdr>
        <w:top w:val="none" w:sz="0" w:space="0" w:color="auto"/>
        <w:left w:val="none" w:sz="0" w:space="0" w:color="auto"/>
        <w:bottom w:val="none" w:sz="0" w:space="0" w:color="auto"/>
        <w:right w:val="none" w:sz="0" w:space="0" w:color="auto"/>
      </w:divBdr>
    </w:div>
    <w:div w:id="982538502">
      <w:bodyDiv w:val="1"/>
      <w:marLeft w:val="0"/>
      <w:marRight w:val="0"/>
      <w:marTop w:val="0"/>
      <w:marBottom w:val="0"/>
      <w:divBdr>
        <w:top w:val="none" w:sz="0" w:space="0" w:color="auto"/>
        <w:left w:val="none" w:sz="0" w:space="0" w:color="auto"/>
        <w:bottom w:val="none" w:sz="0" w:space="0" w:color="auto"/>
        <w:right w:val="none" w:sz="0" w:space="0" w:color="auto"/>
      </w:divBdr>
    </w:div>
    <w:div w:id="982584563">
      <w:bodyDiv w:val="1"/>
      <w:marLeft w:val="0"/>
      <w:marRight w:val="0"/>
      <w:marTop w:val="0"/>
      <w:marBottom w:val="0"/>
      <w:divBdr>
        <w:top w:val="none" w:sz="0" w:space="0" w:color="auto"/>
        <w:left w:val="none" w:sz="0" w:space="0" w:color="auto"/>
        <w:bottom w:val="none" w:sz="0" w:space="0" w:color="auto"/>
        <w:right w:val="none" w:sz="0" w:space="0" w:color="auto"/>
      </w:divBdr>
    </w:div>
    <w:div w:id="982656540">
      <w:bodyDiv w:val="1"/>
      <w:marLeft w:val="0"/>
      <w:marRight w:val="0"/>
      <w:marTop w:val="0"/>
      <w:marBottom w:val="0"/>
      <w:divBdr>
        <w:top w:val="none" w:sz="0" w:space="0" w:color="auto"/>
        <w:left w:val="none" w:sz="0" w:space="0" w:color="auto"/>
        <w:bottom w:val="none" w:sz="0" w:space="0" w:color="auto"/>
        <w:right w:val="none" w:sz="0" w:space="0" w:color="auto"/>
      </w:divBdr>
    </w:div>
    <w:div w:id="982733147">
      <w:bodyDiv w:val="1"/>
      <w:marLeft w:val="0"/>
      <w:marRight w:val="0"/>
      <w:marTop w:val="0"/>
      <w:marBottom w:val="0"/>
      <w:divBdr>
        <w:top w:val="none" w:sz="0" w:space="0" w:color="auto"/>
        <w:left w:val="none" w:sz="0" w:space="0" w:color="auto"/>
        <w:bottom w:val="none" w:sz="0" w:space="0" w:color="auto"/>
        <w:right w:val="none" w:sz="0" w:space="0" w:color="auto"/>
      </w:divBdr>
    </w:div>
    <w:div w:id="982780658">
      <w:bodyDiv w:val="1"/>
      <w:marLeft w:val="0"/>
      <w:marRight w:val="0"/>
      <w:marTop w:val="0"/>
      <w:marBottom w:val="0"/>
      <w:divBdr>
        <w:top w:val="none" w:sz="0" w:space="0" w:color="auto"/>
        <w:left w:val="none" w:sz="0" w:space="0" w:color="auto"/>
        <w:bottom w:val="none" w:sz="0" w:space="0" w:color="auto"/>
        <w:right w:val="none" w:sz="0" w:space="0" w:color="auto"/>
      </w:divBdr>
    </w:div>
    <w:div w:id="982806903">
      <w:bodyDiv w:val="1"/>
      <w:marLeft w:val="0"/>
      <w:marRight w:val="0"/>
      <w:marTop w:val="0"/>
      <w:marBottom w:val="0"/>
      <w:divBdr>
        <w:top w:val="none" w:sz="0" w:space="0" w:color="auto"/>
        <w:left w:val="none" w:sz="0" w:space="0" w:color="auto"/>
        <w:bottom w:val="none" w:sz="0" w:space="0" w:color="auto"/>
        <w:right w:val="none" w:sz="0" w:space="0" w:color="auto"/>
      </w:divBdr>
    </w:div>
    <w:div w:id="982808688">
      <w:bodyDiv w:val="1"/>
      <w:marLeft w:val="0"/>
      <w:marRight w:val="0"/>
      <w:marTop w:val="0"/>
      <w:marBottom w:val="0"/>
      <w:divBdr>
        <w:top w:val="none" w:sz="0" w:space="0" w:color="auto"/>
        <w:left w:val="none" w:sz="0" w:space="0" w:color="auto"/>
        <w:bottom w:val="none" w:sz="0" w:space="0" w:color="auto"/>
        <w:right w:val="none" w:sz="0" w:space="0" w:color="auto"/>
      </w:divBdr>
    </w:div>
    <w:div w:id="982855439">
      <w:bodyDiv w:val="1"/>
      <w:marLeft w:val="0"/>
      <w:marRight w:val="0"/>
      <w:marTop w:val="0"/>
      <w:marBottom w:val="0"/>
      <w:divBdr>
        <w:top w:val="none" w:sz="0" w:space="0" w:color="auto"/>
        <w:left w:val="none" w:sz="0" w:space="0" w:color="auto"/>
        <w:bottom w:val="none" w:sz="0" w:space="0" w:color="auto"/>
        <w:right w:val="none" w:sz="0" w:space="0" w:color="auto"/>
      </w:divBdr>
    </w:div>
    <w:div w:id="982929406">
      <w:bodyDiv w:val="1"/>
      <w:marLeft w:val="0"/>
      <w:marRight w:val="0"/>
      <w:marTop w:val="0"/>
      <w:marBottom w:val="0"/>
      <w:divBdr>
        <w:top w:val="none" w:sz="0" w:space="0" w:color="auto"/>
        <w:left w:val="none" w:sz="0" w:space="0" w:color="auto"/>
        <w:bottom w:val="none" w:sz="0" w:space="0" w:color="auto"/>
        <w:right w:val="none" w:sz="0" w:space="0" w:color="auto"/>
      </w:divBdr>
    </w:div>
    <w:div w:id="982930857">
      <w:bodyDiv w:val="1"/>
      <w:marLeft w:val="0"/>
      <w:marRight w:val="0"/>
      <w:marTop w:val="0"/>
      <w:marBottom w:val="0"/>
      <w:divBdr>
        <w:top w:val="none" w:sz="0" w:space="0" w:color="auto"/>
        <w:left w:val="none" w:sz="0" w:space="0" w:color="auto"/>
        <w:bottom w:val="none" w:sz="0" w:space="0" w:color="auto"/>
        <w:right w:val="none" w:sz="0" w:space="0" w:color="auto"/>
      </w:divBdr>
    </w:div>
    <w:div w:id="983193501">
      <w:bodyDiv w:val="1"/>
      <w:marLeft w:val="0"/>
      <w:marRight w:val="0"/>
      <w:marTop w:val="0"/>
      <w:marBottom w:val="0"/>
      <w:divBdr>
        <w:top w:val="none" w:sz="0" w:space="0" w:color="auto"/>
        <w:left w:val="none" w:sz="0" w:space="0" w:color="auto"/>
        <w:bottom w:val="none" w:sz="0" w:space="0" w:color="auto"/>
        <w:right w:val="none" w:sz="0" w:space="0" w:color="auto"/>
      </w:divBdr>
    </w:div>
    <w:div w:id="983198359">
      <w:bodyDiv w:val="1"/>
      <w:marLeft w:val="0"/>
      <w:marRight w:val="0"/>
      <w:marTop w:val="0"/>
      <w:marBottom w:val="0"/>
      <w:divBdr>
        <w:top w:val="none" w:sz="0" w:space="0" w:color="auto"/>
        <w:left w:val="none" w:sz="0" w:space="0" w:color="auto"/>
        <w:bottom w:val="none" w:sz="0" w:space="0" w:color="auto"/>
        <w:right w:val="none" w:sz="0" w:space="0" w:color="auto"/>
      </w:divBdr>
    </w:div>
    <w:div w:id="983200548">
      <w:bodyDiv w:val="1"/>
      <w:marLeft w:val="0"/>
      <w:marRight w:val="0"/>
      <w:marTop w:val="0"/>
      <w:marBottom w:val="0"/>
      <w:divBdr>
        <w:top w:val="none" w:sz="0" w:space="0" w:color="auto"/>
        <w:left w:val="none" w:sz="0" w:space="0" w:color="auto"/>
        <w:bottom w:val="none" w:sz="0" w:space="0" w:color="auto"/>
        <w:right w:val="none" w:sz="0" w:space="0" w:color="auto"/>
      </w:divBdr>
    </w:div>
    <w:div w:id="983238736">
      <w:bodyDiv w:val="1"/>
      <w:marLeft w:val="0"/>
      <w:marRight w:val="0"/>
      <w:marTop w:val="0"/>
      <w:marBottom w:val="0"/>
      <w:divBdr>
        <w:top w:val="none" w:sz="0" w:space="0" w:color="auto"/>
        <w:left w:val="none" w:sz="0" w:space="0" w:color="auto"/>
        <w:bottom w:val="none" w:sz="0" w:space="0" w:color="auto"/>
        <w:right w:val="none" w:sz="0" w:space="0" w:color="auto"/>
      </w:divBdr>
    </w:div>
    <w:div w:id="983318398">
      <w:bodyDiv w:val="1"/>
      <w:marLeft w:val="0"/>
      <w:marRight w:val="0"/>
      <w:marTop w:val="0"/>
      <w:marBottom w:val="0"/>
      <w:divBdr>
        <w:top w:val="none" w:sz="0" w:space="0" w:color="auto"/>
        <w:left w:val="none" w:sz="0" w:space="0" w:color="auto"/>
        <w:bottom w:val="none" w:sz="0" w:space="0" w:color="auto"/>
        <w:right w:val="none" w:sz="0" w:space="0" w:color="auto"/>
      </w:divBdr>
    </w:div>
    <w:div w:id="983318726">
      <w:bodyDiv w:val="1"/>
      <w:marLeft w:val="0"/>
      <w:marRight w:val="0"/>
      <w:marTop w:val="0"/>
      <w:marBottom w:val="0"/>
      <w:divBdr>
        <w:top w:val="none" w:sz="0" w:space="0" w:color="auto"/>
        <w:left w:val="none" w:sz="0" w:space="0" w:color="auto"/>
        <w:bottom w:val="none" w:sz="0" w:space="0" w:color="auto"/>
        <w:right w:val="none" w:sz="0" w:space="0" w:color="auto"/>
      </w:divBdr>
    </w:div>
    <w:div w:id="983390280">
      <w:bodyDiv w:val="1"/>
      <w:marLeft w:val="0"/>
      <w:marRight w:val="0"/>
      <w:marTop w:val="0"/>
      <w:marBottom w:val="0"/>
      <w:divBdr>
        <w:top w:val="none" w:sz="0" w:space="0" w:color="auto"/>
        <w:left w:val="none" w:sz="0" w:space="0" w:color="auto"/>
        <w:bottom w:val="none" w:sz="0" w:space="0" w:color="auto"/>
        <w:right w:val="none" w:sz="0" w:space="0" w:color="auto"/>
      </w:divBdr>
    </w:div>
    <w:div w:id="983896961">
      <w:bodyDiv w:val="1"/>
      <w:marLeft w:val="0"/>
      <w:marRight w:val="0"/>
      <w:marTop w:val="0"/>
      <w:marBottom w:val="0"/>
      <w:divBdr>
        <w:top w:val="none" w:sz="0" w:space="0" w:color="auto"/>
        <w:left w:val="none" w:sz="0" w:space="0" w:color="auto"/>
        <w:bottom w:val="none" w:sz="0" w:space="0" w:color="auto"/>
        <w:right w:val="none" w:sz="0" w:space="0" w:color="auto"/>
      </w:divBdr>
    </w:div>
    <w:div w:id="983969441">
      <w:bodyDiv w:val="1"/>
      <w:marLeft w:val="0"/>
      <w:marRight w:val="0"/>
      <w:marTop w:val="0"/>
      <w:marBottom w:val="0"/>
      <w:divBdr>
        <w:top w:val="none" w:sz="0" w:space="0" w:color="auto"/>
        <w:left w:val="none" w:sz="0" w:space="0" w:color="auto"/>
        <w:bottom w:val="none" w:sz="0" w:space="0" w:color="auto"/>
        <w:right w:val="none" w:sz="0" w:space="0" w:color="auto"/>
      </w:divBdr>
    </w:div>
    <w:div w:id="983974988">
      <w:bodyDiv w:val="1"/>
      <w:marLeft w:val="0"/>
      <w:marRight w:val="0"/>
      <w:marTop w:val="0"/>
      <w:marBottom w:val="0"/>
      <w:divBdr>
        <w:top w:val="none" w:sz="0" w:space="0" w:color="auto"/>
        <w:left w:val="none" w:sz="0" w:space="0" w:color="auto"/>
        <w:bottom w:val="none" w:sz="0" w:space="0" w:color="auto"/>
        <w:right w:val="none" w:sz="0" w:space="0" w:color="auto"/>
      </w:divBdr>
    </w:div>
    <w:div w:id="984160369">
      <w:bodyDiv w:val="1"/>
      <w:marLeft w:val="0"/>
      <w:marRight w:val="0"/>
      <w:marTop w:val="0"/>
      <w:marBottom w:val="0"/>
      <w:divBdr>
        <w:top w:val="none" w:sz="0" w:space="0" w:color="auto"/>
        <w:left w:val="none" w:sz="0" w:space="0" w:color="auto"/>
        <w:bottom w:val="none" w:sz="0" w:space="0" w:color="auto"/>
        <w:right w:val="none" w:sz="0" w:space="0" w:color="auto"/>
      </w:divBdr>
    </w:div>
    <w:div w:id="984237931">
      <w:bodyDiv w:val="1"/>
      <w:marLeft w:val="0"/>
      <w:marRight w:val="0"/>
      <w:marTop w:val="0"/>
      <w:marBottom w:val="0"/>
      <w:divBdr>
        <w:top w:val="none" w:sz="0" w:space="0" w:color="auto"/>
        <w:left w:val="none" w:sz="0" w:space="0" w:color="auto"/>
        <w:bottom w:val="none" w:sz="0" w:space="0" w:color="auto"/>
        <w:right w:val="none" w:sz="0" w:space="0" w:color="auto"/>
      </w:divBdr>
    </w:div>
    <w:div w:id="984620855">
      <w:bodyDiv w:val="1"/>
      <w:marLeft w:val="0"/>
      <w:marRight w:val="0"/>
      <w:marTop w:val="0"/>
      <w:marBottom w:val="0"/>
      <w:divBdr>
        <w:top w:val="none" w:sz="0" w:space="0" w:color="auto"/>
        <w:left w:val="none" w:sz="0" w:space="0" w:color="auto"/>
        <w:bottom w:val="none" w:sz="0" w:space="0" w:color="auto"/>
        <w:right w:val="none" w:sz="0" w:space="0" w:color="auto"/>
      </w:divBdr>
    </w:div>
    <w:div w:id="984624654">
      <w:bodyDiv w:val="1"/>
      <w:marLeft w:val="0"/>
      <w:marRight w:val="0"/>
      <w:marTop w:val="0"/>
      <w:marBottom w:val="0"/>
      <w:divBdr>
        <w:top w:val="none" w:sz="0" w:space="0" w:color="auto"/>
        <w:left w:val="none" w:sz="0" w:space="0" w:color="auto"/>
        <w:bottom w:val="none" w:sz="0" w:space="0" w:color="auto"/>
        <w:right w:val="none" w:sz="0" w:space="0" w:color="auto"/>
      </w:divBdr>
    </w:div>
    <w:div w:id="984704922">
      <w:bodyDiv w:val="1"/>
      <w:marLeft w:val="0"/>
      <w:marRight w:val="0"/>
      <w:marTop w:val="0"/>
      <w:marBottom w:val="0"/>
      <w:divBdr>
        <w:top w:val="none" w:sz="0" w:space="0" w:color="auto"/>
        <w:left w:val="none" w:sz="0" w:space="0" w:color="auto"/>
        <w:bottom w:val="none" w:sz="0" w:space="0" w:color="auto"/>
        <w:right w:val="none" w:sz="0" w:space="0" w:color="auto"/>
      </w:divBdr>
    </w:div>
    <w:div w:id="984892422">
      <w:bodyDiv w:val="1"/>
      <w:marLeft w:val="0"/>
      <w:marRight w:val="0"/>
      <w:marTop w:val="0"/>
      <w:marBottom w:val="0"/>
      <w:divBdr>
        <w:top w:val="none" w:sz="0" w:space="0" w:color="auto"/>
        <w:left w:val="none" w:sz="0" w:space="0" w:color="auto"/>
        <w:bottom w:val="none" w:sz="0" w:space="0" w:color="auto"/>
        <w:right w:val="none" w:sz="0" w:space="0" w:color="auto"/>
      </w:divBdr>
    </w:div>
    <w:div w:id="985165514">
      <w:bodyDiv w:val="1"/>
      <w:marLeft w:val="0"/>
      <w:marRight w:val="0"/>
      <w:marTop w:val="0"/>
      <w:marBottom w:val="0"/>
      <w:divBdr>
        <w:top w:val="none" w:sz="0" w:space="0" w:color="auto"/>
        <w:left w:val="none" w:sz="0" w:space="0" w:color="auto"/>
        <w:bottom w:val="none" w:sz="0" w:space="0" w:color="auto"/>
        <w:right w:val="none" w:sz="0" w:space="0" w:color="auto"/>
      </w:divBdr>
    </w:div>
    <w:div w:id="985475402">
      <w:bodyDiv w:val="1"/>
      <w:marLeft w:val="0"/>
      <w:marRight w:val="0"/>
      <w:marTop w:val="0"/>
      <w:marBottom w:val="0"/>
      <w:divBdr>
        <w:top w:val="none" w:sz="0" w:space="0" w:color="auto"/>
        <w:left w:val="none" w:sz="0" w:space="0" w:color="auto"/>
        <w:bottom w:val="none" w:sz="0" w:space="0" w:color="auto"/>
        <w:right w:val="none" w:sz="0" w:space="0" w:color="auto"/>
      </w:divBdr>
    </w:div>
    <w:div w:id="985738941">
      <w:bodyDiv w:val="1"/>
      <w:marLeft w:val="0"/>
      <w:marRight w:val="0"/>
      <w:marTop w:val="0"/>
      <w:marBottom w:val="0"/>
      <w:divBdr>
        <w:top w:val="none" w:sz="0" w:space="0" w:color="auto"/>
        <w:left w:val="none" w:sz="0" w:space="0" w:color="auto"/>
        <w:bottom w:val="none" w:sz="0" w:space="0" w:color="auto"/>
        <w:right w:val="none" w:sz="0" w:space="0" w:color="auto"/>
      </w:divBdr>
    </w:div>
    <w:div w:id="985740678">
      <w:bodyDiv w:val="1"/>
      <w:marLeft w:val="0"/>
      <w:marRight w:val="0"/>
      <w:marTop w:val="0"/>
      <w:marBottom w:val="0"/>
      <w:divBdr>
        <w:top w:val="none" w:sz="0" w:space="0" w:color="auto"/>
        <w:left w:val="none" w:sz="0" w:space="0" w:color="auto"/>
        <w:bottom w:val="none" w:sz="0" w:space="0" w:color="auto"/>
        <w:right w:val="none" w:sz="0" w:space="0" w:color="auto"/>
      </w:divBdr>
    </w:div>
    <w:div w:id="985740965">
      <w:bodyDiv w:val="1"/>
      <w:marLeft w:val="0"/>
      <w:marRight w:val="0"/>
      <w:marTop w:val="0"/>
      <w:marBottom w:val="0"/>
      <w:divBdr>
        <w:top w:val="none" w:sz="0" w:space="0" w:color="auto"/>
        <w:left w:val="none" w:sz="0" w:space="0" w:color="auto"/>
        <w:bottom w:val="none" w:sz="0" w:space="0" w:color="auto"/>
        <w:right w:val="none" w:sz="0" w:space="0" w:color="auto"/>
      </w:divBdr>
    </w:div>
    <w:div w:id="985936034">
      <w:bodyDiv w:val="1"/>
      <w:marLeft w:val="0"/>
      <w:marRight w:val="0"/>
      <w:marTop w:val="0"/>
      <w:marBottom w:val="0"/>
      <w:divBdr>
        <w:top w:val="none" w:sz="0" w:space="0" w:color="auto"/>
        <w:left w:val="none" w:sz="0" w:space="0" w:color="auto"/>
        <w:bottom w:val="none" w:sz="0" w:space="0" w:color="auto"/>
        <w:right w:val="none" w:sz="0" w:space="0" w:color="auto"/>
      </w:divBdr>
    </w:div>
    <w:div w:id="986277834">
      <w:bodyDiv w:val="1"/>
      <w:marLeft w:val="0"/>
      <w:marRight w:val="0"/>
      <w:marTop w:val="0"/>
      <w:marBottom w:val="0"/>
      <w:divBdr>
        <w:top w:val="none" w:sz="0" w:space="0" w:color="auto"/>
        <w:left w:val="none" w:sz="0" w:space="0" w:color="auto"/>
        <w:bottom w:val="none" w:sz="0" w:space="0" w:color="auto"/>
        <w:right w:val="none" w:sz="0" w:space="0" w:color="auto"/>
      </w:divBdr>
    </w:div>
    <w:div w:id="986401196">
      <w:bodyDiv w:val="1"/>
      <w:marLeft w:val="0"/>
      <w:marRight w:val="0"/>
      <w:marTop w:val="0"/>
      <w:marBottom w:val="0"/>
      <w:divBdr>
        <w:top w:val="none" w:sz="0" w:space="0" w:color="auto"/>
        <w:left w:val="none" w:sz="0" w:space="0" w:color="auto"/>
        <w:bottom w:val="none" w:sz="0" w:space="0" w:color="auto"/>
        <w:right w:val="none" w:sz="0" w:space="0" w:color="auto"/>
      </w:divBdr>
    </w:div>
    <w:div w:id="986520418">
      <w:bodyDiv w:val="1"/>
      <w:marLeft w:val="0"/>
      <w:marRight w:val="0"/>
      <w:marTop w:val="0"/>
      <w:marBottom w:val="0"/>
      <w:divBdr>
        <w:top w:val="none" w:sz="0" w:space="0" w:color="auto"/>
        <w:left w:val="none" w:sz="0" w:space="0" w:color="auto"/>
        <w:bottom w:val="none" w:sz="0" w:space="0" w:color="auto"/>
        <w:right w:val="none" w:sz="0" w:space="0" w:color="auto"/>
      </w:divBdr>
    </w:div>
    <w:div w:id="986589014">
      <w:bodyDiv w:val="1"/>
      <w:marLeft w:val="0"/>
      <w:marRight w:val="0"/>
      <w:marTop w:val="0"/>
      <w:marBottom w:val="0"/>
      <w:divBdr>
        <w:top w:val="none" w:sz="0" w:space="0" w:color="auto"/>
        <w:left w:val="none" w:sz="0" w:space="0" w:color="auto"/>
        <w:bottom w:val="none" w:sz="0" w:space="0" w:color="auto"/>
        <w:right w:val="none" w:sz="0" w:space="0" w:color="auto"/>
      </w:divBdr>
    </w:div>
    <w:div w:id="986596236">
      <w:bodyDiv w:val="1"/>
      <w:marLeft w:val="0"/>
      <w:marRight w:val="0"/>
      <w:marTop w:val="0"/>
      <w:marBottom w:val="0"/>
      <w:divBdr>
        <w:top w:val="none" w:sz="0" w:space="0" w:color="auto"/>
        <w:left w:val="none" w:sz="0" w:space="0" w:color="auto"/>
        <w:bottom w:val="none" w:sz="0" w:space="0" w:color="auto"/>
        <w:right w:val="none" w:sz="0" w:space="0" w:color="auto"/>
      </w:divBdr>
    </w:div>
    <w:div w:id="986856436">
      <w:bodyDiv w:val="1"/>
      <w:marLeft w:val="0"/>
      <w:marRight w:val="0"/>
      <w:marTop w:val="0"/>
      <w:marBottom w:val="0"/>
      <w:divBdr>
        <w:top w:val="none" w:sz="0" w:space="0" w:color="auto"/>
        <w:left w:val="none" w:sz="0" w:space="0" w:color="auto"/>
        <w:bottom w:val="none" w:sz="0" w:space="0" w:color="auto"/>
        <w:right w:val="none" w:sz="0" w:space="0" w:color="auto"/>
      </w:divBdr>
    </w:div>
    <w:div w:id="986976577">
      <w:bodyDiv w:val="1"/>
      <w:marLeft w:val="0"/>
      <w:marRight w:val="0"/>
      <w:marTop w:val="0"/>
      <w:marBottom w:val="0"/>
      <w:divBdr>
        <w:top w:val="none" w:sz="0" w:space="0" w:color="auto"/>
        <w:left w:val="none" w:sz="0" w:space="0" w:color="auto"/>
        <w:bottom w:val="none" w:sz="0" w:space="0" w:color="auto"/>
        <w:right w:val="none" w:sz="0" w:space="0" w:color="auto"/>
      </w:divBdr>
    </w:div>
    <w:div w:id="987247740">
      <w:bodyDiv w:val="1"/>
      <w:marLeft w:val="0"/>
      <w:marRight w:val="0"/>
      <w:marTop w:val="0"/>
      <w:marBottom w:val="0"/>
      <w:divBdr>
        <w:top w:val="none" w:sz="0" w:space="0" w:color="auto"/>
        <w:left w:val="none" w:sz="0" w:space="0" w:color="auto"/>
        <w:bottom w:val="none" w:sz="0" w:space="0" w:color="auto"/>
        <w:right w:val="none" w:sz="0" w:space="0" w:color="auto"/>
      </w:divBdr>
    </w:div>
    <w:div w:id="987318102">
      <w:bodyDiv w:val="1"/>
      <w:marLeft w:val="0"/>
      <w:marRight w:val="0"/>
      <w:marTop w:val="0"/>
      <w:marBottom w:val="0"/>
      <w:divBdr>
        <w:top w:val="none" w:sz="0" w:space="0" w:color="auto"/>
        <w:left w:val="none" w:sz="0" w:space="0" w:color="auto"/>
        <w:bottom w:val="none" w:sz="0" w:space="0" w:color="auto"/>
        <w:right w:val="none" w:sz="0" w:space="0" w:color="auto"/>
      </w:divBdr>
    </w:div>
    <w:div w:id="987325061">
      <w:bodyDiv w:val="1"/>
      <w:marLeft w:val="0"/>
      <w:marRight w:val="0"/>
      <w:marTop w:val="0"/>
      <w:marBottom w:val="0"/>
      <w:divBdr>
        <w:top w:val="none" w:sz="0" w:space="0" w:color="auto"/>
        <w:left w:val="none" w:sz="0" w:space="0" w:color="auto"/>
        <w:bottom w:val="none" w:sz="0" w:space="0" w:color="auto"/>
        <w:right w:val="none" w:sz="0" w:space="0" w:color="auto"/>
      </w:divBdr>
    </w:div>
    <w:div w:id="987436550">
      <w:bodyDiv w:val="1"/>
      <w:marLeft w:val="0"/>
      <w:marRight w:val="0"/>
      <w:marTop w:val="0"/>
      <w:marBottom w:val="0"/>
      <w:divBdr>
        <w:top w:val="none" w:sz="0" w:space="0" w:color="auto"/>
        <w:left w:val="none" w:sz="0" w:space="0" w:color="auto"/>
        <w:bottom w:val="none" w:sz="0" w:space="0" w:color="auto"/>
        <w:right w:val="none" w:sz="0" w:space="0" w:color="auto"/>
      </w:divBdr>
    </w:div>
    <w:div w:id="987441310">
      <w:bodyDiv w:val="1"/>
      <w:marLeft w:val="0"/>
      <w:marRight w:val="0"/>
      <w:marTop w:val="0"/>
      <w:marBottom w:val="0"/>
      <w:divBdr>
        <w:top w:val="none" w:sz="0" w:space="0" w:color="auto"/>
        <w:left w:val="none" w:sz="0" w:space="0" w:color="auto"/>
        <w:bottom w:val="none" w:sz="0" w:space="0" w:color="auto"/>
        <w:right w:val="none" w:sz="0" w:space="0" w:color="auto"/>
      </w:divBdr>
    </w:div>
    <w:div w:id="987442404">
      <w:bodyDiv w:val="1"/>
      <w:marLeft w:val="0"/>
      <w:marRight w:val="0"/>
      <w:marTop w:val="0"/>
      <w:marBottom w:val="0"/>
      <w:divBdr>
        <w:top w:val="none" w:sz="0" w:space="0" w:color="auto"/>
        <w:left w:val="none" w:sz="0" w:space="0" w:color="auto"/>
        <w:bottom w:val="none" w:sz="0" w:space="0" w:color="auto"/>
        <w:right w:val="none" w:sz="0" w:space="0" w:color="auto"/>
      </w:divBdr>
    </w:div>
    <w:div w:id="987630868">
      <w:bodyDiv w:val="1"/>
      <w:marLeft w:val="0"/>
      <w:marRight w:val="0"/>
      <w:marTop w:val="0"/>
      <w:marBottom w:val="0"/>
      <w:divBdr>
        <w:top w:val="none" w:sz="0" w:space="0" w:color="auto"/>
        <w:left w:val="none" w:sz="0" w:space="0" w:color="auto"/>
        <w:bottom w:val="none" w:sz="0" w:space="0" w:color="auto"/>
        <w:right w:val="none" w:sz="0" w:space="0" w:color="auto"/>
      </w:divBdr>
    </w:div>
    <w:div w:id="987706460">
      <w:bodyDiv w:val="1"/>
      <w:marLeft w:val="0"/>
      <w:marRight w:val="0"/>
      <w:marTop w:val="0"/>
      <w:marBottom w:val="0"/>
      <w:divBdr>
        <w:top w:val="none" w:sz="0" w:space="0" w:color="auto"/>
        <w:left w:val="none" w:sz="0" w:space="0" w:color="auto"/>
        <w:bottom w:val="none" w:sz="0" w:space="0" w:color="auto"/>
        <w:right w:val="none" w:sz="0" w:space="0" w:color="auto"/>
      </w:divBdr>
    </w:div>
    <w:div w:id="987709343">
      <w:bodyDiv w:val="1"/>
      <w:marLeft w:val="0"/>
      <w:marRight w:val="0"/>
      <w:marTop w:val="0"/>
      <w:marBottom w:val="0"/>
      <w:divBdr>
        <w:top w:val="none" w:sz="0" w:space="0" w:color="auto"/>
        <w:left w:val="none" w:sz="0" w:space="0" w:color="auto"/>
        <w:bottom w:val="none" w:sz="0" w:space="0" w:color="auto"/>
        <w:right w:val="none" w:sz="0" w:space="0" w:color="auto"/>
      </w:divBdr>
    </w:div>
    <w:div w:id="987788537">
      <w:bodyDiv w:val="1"/>
      <w:marLeft w:val="0"/>
      <w:marRight w:val="0"/>
      <w:marTop w:val="0"/>
      <w:marBottom w:val="0"/>
      <w:divBdr>
        <w:top w:val="none" w:sz="0" w:space="0" w:color="auto"/>
        <w:left w:val="none" w:sz="0" w:space="0" w:color="auto"/>
        <w:bottom w:val="none" w:sz="0" w:space="0" w:color="auto"/>
        <w:right w:val="none" w:sz="0" w:space="0" w:color="auto"/>
      </w:divBdr>
    </w:div>
    <w:div w:id="987788591">
      <w:bodyDiv w:val="1"/>
      <w:marLeft w:val="0"/>
      <w:marRight w:val="0"/>
      <w:marTop w:val="0"/>
      <w:marBottom w:val="0"/>
      <w:divBdr>
        <w:top w:val="none" w:sz="0" w:space="0" w:color="auto"/>
        <w:left w:val="none" w:sz="0" w:space="0" w:color="auto"/>
        <w:bottom w:val="none" w:sz="0" w:space="0" w:color="auto"/>
        <w:right w:val="none" w:sz="0" w:space="0" w:color="auto"/>
      </w:divBdr>
    </w:div>
    <w:div w:id="987825518">
      <w:bodyDiv w:val="1"/>
      <w:marLeft w:val="0"/>
      <w:marRight w:val="0"/>
      <w:marTop w:val="0"/>
      <w:marBottom w:val="0"/>
      <w:divBdr>
        <w:top w:val="none" w:sz="0" w:space="0" w:color="auto"/>
        <w:left w:val="none" w:sz="0" w:space="0" w:color="auto"/>
        <w:bottom w:val="none" w:sz="0" w:space="0" w:color="auto"/>
        <w:right w:val="none" w:sz="0" w:space="0" w:color="auto"/>
      </w:divBdr>
    </w:div>
    <w:div w:id="987903890">
      <w:bodyDiv w:val="1"/>
      <w:marLeft w:val="0"/>
      <w:marRight w:val="0"/>
      <w:marTop w:val="0"/>
      <w:marBottom w:val="0"/>
      <w:divBdr>
        <w:top w:val="none" w:sz="0" w:space="0" w:color="auto"/>
        <w:left w:val="none" w:sz="0" w:space="0" w:color="auto"/>
        <w:bottom w:val="none" w:sz="0" w:space="0" w:color="auto"/>
        <w:right w:val="none" w:sz="0" w:space="0" w:color="auto"/>
      </w:divBdr>
    </w:div>
    <w:div w:id="987975668">
      <w:bodyDiv w:val="1"/>
      <w:marLeft w:val="0"/>
      <w:marRight w:val="0"/>
      <w:marTop w:val="0"/>
      <w:marBottom w:val="0"/>
      <w:divBdr>
        <w:top w:val="none" w:sz="0" w:space="0" w:color="auto"/>
        <w:left w:val="none" w:sz="0" w:space="0" w:color="auto"/>
        <w:bottom w:val="none" w:sz="0" w:space="0" w:color="auto"/>
        <w:right w:val="none" w:sz="0" w:space="0" w:color="auto"/>
      </w:divBdr>
    </w:div>
    <w:div w:id="987981091">
      <w:bodyDiv w:val="1"/>
      <w:marLeft w:val="0"/>
      <w:marRight w:val="0"/>
      <w:marTop w:val="0"/>
      <w:marBottom w:val="0"/>
      <w:divBdr>
        <w:top w:val="none" w:sz="0" w:space="0" w:color="auto"/>
        <w:left w:val="none" w:sz="0" w:space="0" w:color="auto"/>
        <w:bottom w:val="none" w:sz="0" w:space="0" w:color="auto"/>
        <w:right w:val="none" w:sz="0" w:space="0" w:color="auto"/>
      </w:divBdr>
    </w:div>
    <w:div w:id="988052498">
      <w:bodyDiv w:val="1"/>
      <w:marLeft w:val="0"/>
      <w:marRight w:val="0"/>
      <w:marTop w:val="0"/>
      <w:marBottom w:val="0"/>
      <w:divBdr>
        <w:top w:val="none" w:sz="0" w:space="0" w:color="auto"/>
        <w:left w:val="none" w:sz="0" w:space="0" w:color="auto"/>
        <w:bottom w:val="none" w:sz="0" w:space="0" w:color="auto"/>
        <w:right w:val="none" w:sz="0" w:space="0" w:color="auto"/>
      </w:divBdr>
    </w:div>
    <w:div w:id="988173220">
      <w:bodyDiv w:val="1"/>
      <w:marLeft w:val="0"/>
      <w:marRight w:val="0"/>
      <w:marTop w:val="0"/>
      <w:marBottom w:val="0"/>
      <w:divBdr>
        <w:top w:val="none" w:sz="0" w:space="0" w:color="auto"/>
        <w:left w:val="none" w:sz="0" w:space="0" w:color="auto"/>
        <w:bottom w:val="none" w:sz="0" w:space="0" w:color="auto"/>
        <w:right w:val="none" w:sz="0" w:space="0" w:color="auto"/>
      </w:divBdr>
    </w:div>
    <w:div w:id="988703500">
      <w:bodyDiv w:val="1"/>
      <w:marLeft w:val="0"/>
      <w:marRight w:val="0"/>
      <w:marTop w:val="0"/>
      <w:marBottom w:val="0"/>
      <w:divBdr>
        <w:top w:val="none" w:sz="0" w:space="0" w:color="auto"/>
        <w:left w:val="none" w:sz="0" w:space="0" w:color="auto"/>
        <w:bottom w:val="none" w:sz="0" w:space="0" w:color="auto"/>
        <w:right w:val="none" w:sz="0" w:space="0" w:color="auto"/>
      </w:divBdr>
    </w:div>
    <w:div w:id="988754345">
      <w:bodyDiv w:val="1"/>
      <w:marLeft w:val="0"/>
      <w:marRight w:val="0"/>
      <w:marTop w:val="0"/>
      <w:marBottom w:val="0"/>
      <w:divBdr>
        <w:top w:val="none" w:sz="0" w:space="0" w:color="auto"/>
        <w:left w:val="none" w:sz="0" w:space="0" w:color="auto"/>
        <w:bottom w:val="none" w:sz="0" w:space="0" w:color="auto"/>
        <w:right w:val="none" w:sz="0" w:space="0" w:color="auto"/>
      </w:divBdr>
    </w:div>
    <w:div w:id="988901732">
      <w:bodyDiv w:val="1"/>
      <w:marLeft w:val="0"/>
      <w:marRight w:val="0"/>
      <w:marTop w:val="0"/>
      <w:marBottom w:val="0"/>
      <w:divBdr>
        <w:top w:val="none" w:sz="0" w:space="0" w:color="auto"/>
        <w:left w:val="none" w:sz="0" w:space="0" w:color="auto"/>
        <w:bottom w:val="none" w:sz="0" w:space="0" w:color="auto"/>
        <w:right w:val="none" w:sz="0" w:space="0" w:color="auto"/>
      </w:divBdr>
    </w:div>
    <w:div w:id="989211593">
      <w:bodyDiv w:val="1"/>
      <w:marLeft w:val="0"/>
      <w:marRight w:val="0"/>
      <w:marTop w:val="0"/>
      <w:marBottom w:val="0"/>
      <w:divBdr>
        <w:top w:val="none" w:sz="0" w:space="0" w:color="auto"/>
        <w:left w:val="none" w:sz="0" w:space="0" w:color="auto"/>
        <w:bottom w:val="none" w:sz="0" w:space="0" w:color="auto"/>
        <w:right w:val="none" w:sz="0" w:space="0" w:color="auto"/>
      </w:divBdr>
    </w:div>
    <w:div w:id="989559449">
      <w:bodyDiv w:val="1"/>
      <w:marLeft w:val="0"/>
      <w:marRight w:val="0"/>
      <w:marTop w:val="0"/>
      <w:marBottom w:val="0"/>
      <w:divBdr>
        <w:top w:val="none" w:sz="0" w:space="0" w:color="auto"/>
        <w:left w:val="none" w:sz="0" w:space="0" w:color="auto"/>
        <w:bottom w:val="none" w:sz="0" w:space="0" w:color="auto"/>
        <w:right w:val="none" w:sz="0" w:space="0" w:color="auto"/>
      </w:divBdr>
    </w:div>
    <w:div w:id="989594802">
      <w:bodyDiv w:val="1"/>
      <w:marLeft w:val="0"/>
      <w:marRight w:val="0"/>
      <w:marTop w:val="0"/>
      <w:marBottom w:val="0"/>
      <w:divBdr>
        <w:top w:val="none" w:sz="0" w:space="0" w:color="auto"/>
        <w:left w:val="none" w:sz="0" w:space="0" w:color="auto"/>
        <w:bottom w:val="none" w:sz="0" w:space="0" w:color="auto"/>
        <w:right w:val="none" w:sz="0" w:space="0" w:color="auto"/>
      </w:divBdr>
      <w:divsChild>
        <w:div w:id="36928682">
          <w:marLeft w:val="0"/>
          <w:marRight w:val="0"/>
          <w:marTop w:val="0"/>
          <w:marBottom w:val="160"/>
          <w:divBdr>
            <w:top w:val="none" w:sz="0" w:space="0" w:color="auto"/>
            <w:left w:val="none" w:sz="0" w:space="0" w:color="auto"/>
            <w:bottom w:val="none" w:sz="0" w:space="0" w:color="auto"/>
            <w:right w:val="none" w:sz="0" w:space="0" w:color="auto"/>
          </w:divBdr>
        </w:div>
      </w:divsChild>
    </w:div>
    <w:div w:id="989601572">
      <w:bodyDiv w:val="1"/>
      <w:marLeft w:val="0"/>
      <w:marRight w:val="0"/>
      <w:marTop w:val="0"/>
      <w:marBottom w:val="0"/>
      <w:divBdr>
        <w:top w:val="none" w:sz="0" w:space="0" w:color="auto"/>
        <w:left w:val="none" w:sz="0" w:space="0" w:color="auto"/>
        <w:bottom w:val="none" w:sz="0" w:space="0" w:color="auto"/>
        <w:right w:val="none" w:sz="0" w:space="0" w:color="auto"/>
      </w:divBdr>
    </w:div>
    <w:div w:id="989677059">
      <w:bodyDiv w:val="1"/>
      <w:marLeft w:val="0"/>
      <w:marRight w:val="0"/>
      <w:marTop w:val="0"/>
      <w:marBottom w:val="0"/>
      <w:divBdr>
        <w:top w:val="none" w:sz="0" w:space="0" w:color="auto"/>
        <w:left w:val="none" w:sz="0" w:space="0" w:color="auto"/>
        <w:bottom w:val="none" w:sz="0" w:space="0" w:color="auto"/>
        <w:right w:val="none" w:sz="0" w:space="0" w:color="auto"/>
      </w:divBdr>
    </w:div>
    <w:div w:id="989746637">
      <w:bodyDiv w:val="1"/>
      <w:marLeft w:val="0"/>
      <w:marRight w:val="0"/>
      <w:marTop w:val="0"/>
      <w:marBottom w:val="0"/>
      <w:divBdr>
        <w:top w:val="none" w:sz="0" w:space="0" w:color="auto"/>
        <w:left w:val="none" w:sz="0" w:space="0" w:color="auto"/>
        <w:bottom w:val="none" w:sz="0" w:space="0" w:color="auto"/>
        <w:right w:val="none" w:sz="0" w:space="0" w:color="auto"/>
      </w:divBdr>
    </w:div>
    <w:div w:id="990253146">
      <w:bodyDiv w:val="1"/>
      <w:marLeft w:val="0"/>
      <w:marRight w:val="0"/>
      <w:marTop w:val="0"/>
      <w:marBottom w:val="0"/>
      <w:divBdr>
        <w:top w:val="none" w:sz="0" w:space="0" w:color="auto"/>
        <w:left w:val="none" w:sz="0" w:space="0" w:color="auto"/>
        <w:bottom w:val="none" w:sz="0" w:space="0" w:color="auto"/>
        <w:right w:val="none" w:sz="0" w:space="0" w:color="auto"/>
      </w:divBdr>
    </w:div>
    <w:div w:id="990401716">
      <w:bodyDiv w:val="1"/>
      <w:marLeft w:val="0"/>
      <w:marRight w:val="0"/>
      <w:marTop w:val="0"/>
      <w:marBottom w:val="0"/>
      <w:divBdr>
        <w:top w:val="none" w:sz="0" w:space="0" w:color="auto"/>
        <w:left w:val="none" w:sz="0" w:space="0" w:color="auto"/>
        <w:bottom w:val="none" w:sz="0" w:space="0" w:color="auto"/>
        <w:right w:val="none" w:sz="0" w:space="0" w:color="auto"/>
      </w:divBdr>
    </w:div>
    <w:div w:id="990409500">
      <w:bodyDiv w:val="1"/>
      <w:marLeft w:val="0"/>
      <w:marRight w:val="0"/>
      <w:marTop w:val="0"/>
      <w:marBottom w:val="0"/>
      <w:divBdr>
        <w:top w:val="none" w:sz="0" w:space="0" w:color="auto"/>
        <w:left w:val="none" w:sz="0" w:space="0" w:color="auto"/>
        <w:bottom w:val="none" w:sz="0" w:space="0" w:color="auto"/>
        <w:right w:val="none" w:sz="0" w:space="0" w:color="auto"/>
      </w:divBdr>
    </w:div>
    <w:div w:id="990450426">
      <w:bodyDiv w:val="1"/>
      <w:marLeft w:val="0"/>
      <w:marRight w:val="0"/>
      <w:marTop w:val="0"/>
      <w:marBottom w:val="0"/>
      <w:divBdr>
        <w:top w:val="none" w:sz="0" w:space="0" w:color="auto"/>
        <w:left w:val="none" w:sz="0" w:space="0" w:color="auto"/>
        <w:bottom w:val="none" w:sz="0" w:space="0" w:color="auto"/>
        <w:right w:val="none" w:sz="0" w:space="0" w:color="auto"/>
      </w:divBdr>
    </w:div>
    <w:div w:id="990865594">
      <w:bodyDiv w:val="1"/>
      <w:marLeft w:val="0"/>
      <w:marRight w:val="0"/>
      <w:marTop w:val="0"/>
      <w:marBottom w:val="0"/>
      <w:divBdr>
        <w:top w:val="none" w:sz="0" w:space="0" w:color="auto"/>
        <w:left w:val="none" w:sz="0" w:space="0" w:color="auto"/>
        <w:bottom w:val="none" w:sz="0" w:space="0" w:color="auto"/>
        <w:right w:val="none" w:sz="0" w:space="0" w:color="auto"/>
      </w:divBdr>
    </w:div>
    <w:div w:id="990912175">
      <w:bodyDiv w:val="1"/>
      <w:marLeft w:val="0"/>
      <w:marRight w:val="0"/>
      <w:marTop w:val="0"/>
      <w:marBottom w:val="0"/>
      <w:divBdr>
        <w:top w:val="none" w:sz="0" w:space="0" w:color="auto"/>
        <w:left w:val="none" w:sz="0" w:space="0" w:color="auto"/>
        <w:bottom w:val="none" w:sz="0" w:space="0" w:color="auto"/>
        <w:right w:val="none" w:sz="0" w:space="0" w:color="auto"/>
      </w:divBdr>
    </w:div>
    <w:div w:id="990982110">
      <w:bodyDiv w:val="1"/>
      <w:marLeft w:val="0"/>
      <w:marRight w:val="0"/>
      <w:marTop w:val="0"/>
      <w:marBottom w:val="0"/>
      <w:divBdr>
        <w:top w:val="none" w:sz="0" w:space="0" w:color="auto"/>
        <w:left w:val="none" w:sz="0" w:space="0" w:color="auto"/>
        <w:bottom w:val="none" w:sz="0" w:space="0" w:color="auto"/>
        <w:right w:val="none" w:sz="0" w:space="0" w:color="auto"/>
      </w:divBdr>
    </w:div>
    <w:div w:id="991326430">
      <w:bodyDiv w:val="1"/>
      <w:marLeft w:val="0"/>
      <w:marRight w:val="0"/>
      <w:marTop w:val="0"/>
      <w:marBottom w:val="0"/>
      <w:divBdr>
        <w:top w:val="none" w:sz="0" w:space="0" w:color="auto"/>
        <w:left w:val="none" w:sz="0" w:space="0" w:color="auto"/>
        <w:bottom w:val="none" w:sz="0" w:space="0" w:color="auto"/>
        <w:right w:val="none" w:sz="0" w:space="0" w:color="auto"/>
      </w:divBdr>
    </w:div>
    <w:div w:id="991445565">
      <w:bodyDiv w:val="1"/>
      <w:marLeft w:val="0"/>
      <w:marRight w:val="0"/>
      <w:marTop w:val="0"/>
      <w:marBottom w:val="0"/>
      <w:divBdr>
        <w:top w:val="none" w:sz="0" w:space="0" w:color="auto"/>
        <w:left w:val="none" w:sz="0" w:space="0" w:color="auto"/>
        <w:bottom w:val="none" w:sz="0" w:space="0" w:color="auto"/>
        <w:right w:val="none" w:sz="0" w:space="0" w:color="auto"/>
      </w:divBdr>
    </w:div>
    <w:div w:id="991519014">
      <w:bodyDiv w:val="1"/>
      <w:marLeft w:val="0"/>
      <w:marRight w:val="0"/>
      <w:marTop w:val="0"/>
      <w:marBottom w:val="0"/>
      <w:divBdr>
        <w:top w:val="none" w:sz="0" w:space="0" w:color="auto"/>
        <w:left w:val="none" w:sz="0" w:space="0" w:color="auto"/>
        <w:bottom w:val="none" w:sz="0" w:space="0" w:color="auto"/>
        <w:right w:val="none" w:sz="0" w:space="0" w:color="auto"/>
      </w:divBdr>
    </w:div>
    <w:div w:id="991786853">
      <w:bodyDiv w:val="1"/>
      <w:marLeft w:val="0"/>
      <w:marRight w:val="0"/>
      <w:marTop w:val="0"/>
      <w:marBottom w:val="0"/>
      <w:divBdr>
        <w:top w:val="none" w:sz="0" w:space="0" w:color="auto"/>
        <w:left w:val="none" w:sz="0" w:space="0" w:color="auto"/>
        <w:bottom w:val="none" w:sz="0" w:space="0" w:color="auto"/>
        <w:right w:val="none" w:sz="0" w:space="0" w:color="auto"/>
      </w:divBdr>
    </w:div>
    <w:div w:id="991833223">
      <w:bodyDiv w:val="1"/>
      <w:marLeft w:val="0"/>
      <w:marRight w:val="0"/>
      <w:marTop w:val="0"/>
      <w:marBottom w:val="0"/>
      <w:divBdr>
        <w:top w:val="none" w:sz="0" w:space="0" w:color="auto"/>
        <w:left w:val="none" w:sz="0" w:space="0" w:color="auto"/>
        <w:bottom w:val="none" w:sz="0" w:space="0" w:color="auto"/>
        <w:right w:val="none" w:sz="0" w:space="0" w:color="auto"/>
      </w:divBdr>
    </w:div>
    <w:div w:id="991904851">
      <w:bodyDiv w:val="1"/>
      <w:marLeft w:val="0"/>
      <w:marRight w:val="0"/>
      <w:marTop w:val="0"/>
      <w:marBottom w:val="0"/>
      <w:divBdr>
        <w:top w:val="none" w:sz="0" w:space="0" w:color="auto"/>
        <w:left w:val="none" w:sz="0" w:space="0" w:color="auto"/>
        <w:bottom w:val="none" w:sz="0" w:space="0" w:color="auto"/>
        <w:right w:val="none" w:sz="0" w:space="0" w:color="auto"/>
      </w:divBdr>
    </w:div>
    <w:div w:id="991910205">
      <w:bodyDiv w:val="1"/>
      <w:marLeft w:val="0"/>
      <w:marRight w:val="0"/>
      <w:marTop w:val="0"/>
      <w:marBottom w:val="0"/>
      <w:divBdr>
        <w:top w:val="none" w:sz="0" w:space="0" w:color="auto"/>
        <w:left w:val="none" w:sz="0" w:space="0" w:color="auto"/>
        <w:bottom w:val="none" w:sz="0" w:space="0" w:color="auto"/>
        <w:right w:val="none" w:sz="0" w:space="0" w:color="auto"/>
      </w:divBdr>
    </w:div>
    <w:div w:id="991912558">
      <w:bodyDiv w:val="1"/>
      <w:marLeft w:val="0"/>
      <w:marRight w:val="0"/>
      <w:marTop w:val="0"/>
      <w:marBottom w:val="0"/>
      <w:divBdr>
        <w:top w:val="none" w:sz="0" w:space="0" w:color="auto"/>
        <w:left w:val="none" w:sz="0" w:space="0" w:color="auto"/>
        <w:bottom w:val="none" w:sz="0" w:space="0" w:color="auto"/>
        <w:right w:val="none" w:sz="0" w:space="0" w:color="auto"/>
      </w:divBdr>
    </w:div>
    <w:div w:id="992098077">
      <w:bodyDiv w:val="1"/>
      <w:marLeft w:val="0"/>
      <w:marRight w:val="0"/>
      <w:marTop w:val="0"/>
      <w:marBottom w:val="0"/>
      <w:divBdr>
        <w:top w:val="none" w:sz="0" w:space="0" w:color="auto"/>
        <w:left w:val="none" w:sz="0" w:space="0" w:color="auto"/>
        <w:bottom w:val="none" w:sz="0" w:space="0" w:color="auto"/>
        <w:right w:val="none" w:sz="0" w:space="0" w:color="auto"/>
      </w:divBdr>
    </w:div>
    <w:div w:id="992173917">
      <w:bodyDiv w:val="1"/>
      <w:marLeft w:val="0"/>
      <w:marRight w:val="0"/>
      <w:marTop w:val="0"/>
      <w:marBottom w:val="0"/>
      <w:divBdr>
        <w:top w:val="none" w:sz="0" w:space="0" w:color="auto"/>
        <w:left w:val="none" w:sz="0" w:space="0" w:color="auto"/>
        <w:bottom w:val="none" w:sz="0" w:space="0" w:color="auto"/>
        <w:right w:val="none" w:sz="0" w:space="0" w:color="auto"/>
      </w:divBdr>
    </w:div>
    <w:div w:id="992222960">
      <w:bodyDiv w:val="1"/>
      <w:marLeft w:val="0"/>
      <w:marRight w:val="0"/>
      <w:marTop w:val="0"/>
      <w:marBottom w:val="0"/>
      <w:divBdr>
        <w:top w:val="none" w:sz="0" w:space="0" w:color="auto"/>
        <w:left w:val="none" w:sz="0" w:space="0" w:color="auto"/>
        <w:bottom w:val="none" w:sz="0" w:space="0" w:color="auto"/>
        <w:right w:val="none" w:sz="0" w:space="0" w:color="auto"/>
      </w:divBdr>
    </w:div>
    <w:div w:id="992292173">
      <w:bodyDiv w:val="1"/>
      <w:marLeft w:val="0"/>
      <w:marRight w:val="0"/>
      <w:marTop w:val="0"/>
      <w:marBottom w:val="0"/>
      <w:divBdr>
        <w:top w:val="none" w:sz="0" w:space="0" w:color="auto"/>
        <w:left w:val="none" w:sz="0" w:space="0" w:color="auto"/>
        <w:bottom w:val="none" w:sz="0" w:space="0" w:color="auto"/>
        <w:right w:val="none" w:sz="0" w:space="0" w:color="auto"/>
      </w:divBdr>
    </w:div>
    <w:div w:id="992413204">
      <w:bodyDiv w:val="1"/>
      <w:marLeft w:val="0"/>
      <w:marRight w:val="0"/>
      <w:marTop w:val="0"/>
      <w:marBottom w:val="0"/>
      <w:divBdr>
        <w:top w:val="none" w:sz="0" w:space="0" w:color="auto"/>
        <w:left w:val="none" w:sz="0" w:space="0" w:color="auto"/>
        <w:bottom w:val="none" w:sz="0" w:space="0" w:color="auto"/>
        <w:right w:val="none" w:sz="0" w:space="0" w:color="auto"/>
      </w:divBdr>
    </w:div>
    <w:div w:id="992487857">
      <w:bodyDiv w:val="1"/>
      <w:marLeft w:val="0"/>
      <w:marRight w:val="0"/>
      <w:marTop w:val="0"/>
      <w:marBottom w:val="0"/>
      <w:divBdr>
        <w:top w:val="none" w:sz="0" w:space="0" w:color="auto"/>
        <w:left w:val="none" w:sz="0" w:space="0" w:color="auto"/>
        <w:bottom w:val="none" w:sz="0" w:space="0" w:color="auto"/>
        <w:right w:val="none" w:sz="0" w:space="0" w:color="auto"/>
      </w:divBdr>
    </w:div>
    <w:div w:id="992762174">
      <w:bodyDiv w:val="1"/>
      <w:marLeft w:val="0"/>
      <w:marRight w:val="0"/>
      <w:marTop w:val="0"/>
      <w:marBottom w:val="0"/>
      <w:divBdr>
        <w:top w:val="none" w:sz="0" w:space="0" w:color="auto"/>
        <w:left w:val="none" w:sz="0" w:space="0" w:color="auto"/>
        <w:bottom w:val="none" w:sz="0" w:space="0" w:color="auto"/>
        <w:right w:val="none" w:sz="0" w:space="0" w:color="auto"/>
      </w:divBdr>
    </w:div>
    <w:div w:id="992831620">
      <w:bodyDiv w:val="1"/>
      <w:marLeft w:val="0"/>
      <w:marRight w:val="0"/>
      <w:marTop w:val="0"/>
      <w:marBottom w:val="0"/>
      <w:divBdr>
        <w:top w:val="none" w:sz="0" w:space="0" w:color="auto"/>
        <w:left w:val="none" w:sz="0" w:space="0" w:color="auto"/>
        <w:bottom w:val="none" w:sz="0" w:space="0" w:color="auto"/>
        <w:right w:val="none" w:sz="0" w:space="0" w:color="auto"/>
      </w:divBdr>
    </w:div>
    <w:div w:id="992951280">
      <w:bodyDiv w:val="1"/>
      <w:marLeft w:val="0"/>
      <w:marRight w:val="0"/>
      <w:marTop w:val="0"/>
      <w:marBottom w:val="0"/>
      <w:divBdr>
        <w:top w:val="none" w:sz="0" w:space="0" w:color="auto"/>
        <w:left w:val="none" w:sz="0" w:space="0" w:color="auto"/>
        <w:bottom w:val="none" w:sz="0" w:space="0" w:color="auto"/>
        <w:right w:val="none" w:sz="0" w:space="0" w:color="auto"/>
      </w:divBdr>
    </w:div>
    <w:div w:id="993097581">
      <w:bodyDiv w:val="1"/>
      <w:marLeft w:val="0"/>
      <w:marRight w:val="0"/>
      <w:marTop w:val="0"/>
      <w:marBottom w:val="0"/>
      <w:divBdr>
        <w:top w:val="none" w:sz="0" w:space="0" w:color="auto"/>
        <w:left w:val="none" w:sz="0" w:space="0" w:color="auto"/>
        <w:bottom w:val="none" w:sz="0" w:space="0" w:color="auto"/>
        <w:right w:val="none" w:sz="0" w:space="0" w:color="auto"/>
      </w:divBdr>
    </w:div>
    <w:div w:id="993295342">
      <w:bodyDiv w:val="1"/>
      <w:marLeft w:val="0"/>
      <w:marRight w:val="0"/>
      <w:marTop w:val="0"/>
      <w:marBottom w:val="0"/>
      <w:divBdr>
        <w:top w:val="none" w:sz="0" w:space="0" w:color="auto"/>
        <w:left w:val="none" w:sz="0" w:space="0" w:color="auto"/>
        <w:bottom w:val="none" w:sz="0" w:space="0" w:color="auto"/>
        <w:right w:val="none" w:sz="0" w:space="0" w:color="auto"/>
      </w:divBdr>
    </w:div>
    <w:div w:id="993492479">
      <w:bodyDiv w:val="1"/>
      <w:marLeft w:val="0"/>
      <w:marRight w:val="0"/>
      <w:marTop w:val="0"/>
      <w:marBottom w:val="0"/>
      <w:divBdr>
        <w:top w:val="none" w:sz="0" w:space="0" w:color="auto"/>
        <w:left w:val="none" w:sz="0" w:space="0" w:color="auto"/>
        <w:bottom w:val="none" w:sz="0" w:space="0" w:color="auto"/>
        <w:right w:val="none" w:sz="0" w:space="0" w:color="auto"/>
      </w:divBdr>
    </w:div>
    <w:div w:id="993725992">
      <w:bodyDiv w:val="1"/>
      <w:marLeft w:val="0"/>
      <w:marRight w:val="0"/>
      <w:marTop w:val="0"/>
      <w:marBottom w:val="0"/>
      <w:divBdr>
        <w:top w:val="none" w:sz="0" w:space="0" w:color="auto"/>
        <w:left w:val="none" w:sz="0" w:space="0" w:color="auto"/>
        <w:bottom w:val="none" w:sz="0" w:space="0" w:color="auto"/>
        <w:right w:val="none" w:sz="0" w:space="0" w:color="auto"/>
      </w:divBdr>
    </w:div>
    <w:div w:id="993794570">
      <w:bodyDiv w:val="1"/>
      <w:marLeft w:val="0"/>
      <w:marRight w:val="0"/>
      <w:marTop w:val="0"/>
      <w:marBottom w:val="0"/>
      <w:divBdr>
        <w:top w:val="none" w:sz="0" w:space="0" w:color="auto"/>
        <w:left w:val="none" w:sz="0" w:space="0" w:color="auto"/>
        <w:bottom w:val="none" w:sz="0" w:space="0" w:color="auto"/>
        <w:right w:val="none" w:sz="0" w:space="0" w:color="auto"/>
      </w:divBdr>
    </w:div>
    <w:div w:id="994186222">
      <w:bodyDiv w:val="1"/>
      <w:marLeft w:val="0"/>
      <w:marRight w:val="0"/>
      <w:marTop w:val="0"/>
      <w:marBottom w:val="0"/>
      <w:divBdr>
        <w:top w:val="none" w:sz="0" w:space="0" w:color="auto"/>
        <w:left w:val="none" w:sz="0" w:space="0" w:color="auto"/>
        <w:bottom w:val="none" w:sz="0" w:space="0" w:color="auto"/>
        <w:right w:val="none" w:sz="0" w:space="0" w:color="auto"/>
      </w:divBdr>
    </w:div>
    <w:div w:id="994383332">
      <w:bodyDiv w:val="1"/>
      <w:marLeft w:val="0"/>
      <w:marRight w:val="0"/>
      <w:marTop w:val="0"/>
      <w:marBottom w:val="0"/>
      <w:divBdr>
        <w:top w:val="none" w:sz="0" w:space="0" w:color="auto"/>
        <w:left w:val="none" w:sz="0" w:space="0" w:color="auto"/>
        <w:bottom w:val="none" w:sz="0" w:space="0" w:color="auto"/>
        <w:right w:val="none" w:sz="0" w:space="0" w:color="auto"/>
      </w:divBdr>
    </w:div>
    <w:div w:id="994409145">
      <w:bodyDiv w:val="1"/>
      <w:marLeft w:val="0"/>
      <w:marRight w:val="0"/>
      <w:marTop w:val="0"/>
      <w:marBottom w:val="0"/>
      <w:divBdr>
        <w:top w:val="none" w:sz="0" w:space="0" w:color="auto"/>
        <w:left w:val="none" w:sz="0" w:space="0" w:color="auto"/>
        <w:bottom w:val="none" w:sz="0" w:space="0" w:color="auto"/>
        <w:right w:val="none" w:sz="0" w:space="0" w:color="auto"/>
      </w:divBdr>
    </w:div>
    <w:div w:id="994451132">
      <w:bodyDiv w:val="1"/>
      <w:marLeft w:val="0"/>
      <w:marRight w:val="0"/>
      <w:marTop w:val="0"/>
      <w:marBottom w:val="0"/>
      <w:divBdr>
        <w:top w:val="none" w:sz="0" w:space="0" w:color="auto"/>
        <w:left w:val="none" w:sz="0" w:space="0" w:color="auto"/>
        <w:bottom w:val="none" w:sz="0" w:space="0" w:color="auto"/>
        <w:right w:val="none" w:sz="0" w:space="0" w:color="auto"/>
      </w:divBdr>
    </w:div>
    <w:div w:id="994459525">
      <w:bodyDiv w:val="1"/>
      <w:marLeft w:val="0"/>
      <w:marRight w:val="0"/>
      <w:marTop w:val="0"/>
      <w:marBottom w:val="0"/>
      <w:divBdr>
        <w:top w:val="none" w:sz="0" w:space="0" w:color="auto"/>
        <w:left w:val="none" w:sz="0" w:space="0" w:color="auto"/>
        <w:bottom w:val="none" w:sz="0" w:space="0" w:color="auto"/>
        <w:right w:val="none" w:sz="0" w:space="0" w:color="auto"/>
      </w:divBdr>
    </w:div>
    <w:div w:id="994576528">
      <w:bodyDiv w:val="1"/>
      <w:marLeft w:val="0"/>
      <w:marRight w:val="0"/>
      <w:marTop w:val="0"/>
      <w:marBottom w:val="0"/>
      <w:divBdr>
        <w:top w:val="none" w:sz="0" w:space="0" w:color="auto"/>
        <w:left w:val="none" w:sz="0" w:space="0" w:color="auto"/>
        <w:bottom w:val="none" w:sz="0" w:space="0" w:color="auto"/>
        <w:right w:val="none" w:sz="0" w:space="0" w:color="auto"/>
      </w:divBdr>
    </w:div>
    <w:div w:id="994601524">
      <w:bodyDiv w:val="1"/>
      <w:marLeft w:val="0"/>
      <w:marRight w:val="0"/>
      <w:marTop w:val="0"/>
      <w:marBottom w:val="0"/>
      <w:divBdr>
        <w:top w:val="none" w:sz="0" w:space="0" w:color="auto"/>
        <w:left w:val="none" w:sz="0" w:space="0" w:color="auto"/>
        <w:bottom w:val="none" w:sz="0" w:space="0" w:color="auto"/>
        <w:right w:val="none" w:sz="0" w:space="0" w:color="auto"/>
      </w:divBdr>
    </w:div>
    <w:div w:id="994602093">
      <w:bodyDiv w:val="1"/>
      <w:marLeft w:val="0"/>
      <w:marRight w:val="0"/>
      <w:marTop w:val="0"/>
      <w:marBottom w:val="0"/>
      <w:divBdr>
        <w:top w:val="none" w:sz="0" w:space="0" w:color="auto"/>
        <w:left w:val="none" w:sz="0" w:space="0" w:color="auto"/>
        <w:bottom w:val="none" w:sz="0" w:space="0" w:color="auto"/>
        <w:right w:val="none" w:sz="0" w:space="0" w:color="auto"/>
      </w:divBdr>
    </w:div>
    <w:div w:id="994647757">
      <w:bodyDiv w:val="1"/>
      <w:marLeft w:val="0"/>
      <w:marRight w:val="0"/>
      <w:marTop w:val="0"/>
      <w:marBottom w:val="0"/>
      <w:divBdr>
        <w:top w:val="none" w:sz="0" w:space="0" w:color="auto"/>
        <w:left w:val="none" w:sz="0" w:space="0" w:color="auto"/>
        <w:bottom w:val="none" w:sz="0" w:space="0" w:color="auto"/>
        <w:right w:val="none" w:sz="0" w:space="0" w:color="auto"/>
      </w:divBdr>
    </w:div>
    <w:div w:id="994917068">
      <w:bodyDiv w:val="1"/>
      <w:marLeft w:val="0"/>
      <w:marRight w:val="0"/>
      <w:marTop w:val="0"/>
      <w:marBottom w:val="0"/>
      <w:divBdr>
        <w:top w:val="none" w:sz="0" w:space="0" w:color="auto"/>
        <w:left w:val="none" w:sz="0" w:space="0" w:color="auto"/>
        <w:bottom w:val="none" w:sz="0" w:space="0" w:color="auto"/>
        <w:right w:val="none" w:sz="0" w:space="0" w:color="auto"/>
      </w:divBdr>
    </w:div>
    <w:div w:id="995036850">
      <w:bodyDiv w:val="1"/>
      <w:marLeft w:val="0"/>
      <w:marRight w:val="0"/>
      <w:marTop w:val="0"/>
      <w:marBottom w:val="0"/>
      <w:divBdr>
        <w:top w:val="none" w:sz="0" w:space="0" w:color="auto"/>
        <w:left w:val="none" w:sz="0" w:space="0" w:color="auto"/>
        <w:bottom w:val="none" w:sz="0" w:space="0" w:color="auto"/>
        <w:right w:val="none" w:sz="0" w:space="0" w:color="auto"/>
      </w:divBdr>
    </w:div>
    <w:div w:id="995112704">
      <w:bodyDiv w:val="1"/>
      <w:marLeft w:val="0"/>
      <w:marRight w:val="0"/>
      <w:marTop w:val="0"/>
      <w:marBottom w:val="0"/>
      <w:divBdr>
        <w:top w:val="none" w:sz="0" w:space="0" w:color="auto"/>
        <w:left w:val="none" w:sz="0" w:space="0" w:color="auto"/>
        <w:bottom w:val="none" w:sz="0" w:space="0" w:color="auto"/>
        <w:right w:val="none" w:sz="0" w:space="0" w:color="auto"/>
      </w:divBdr>
    </w:div>
    <w:div w:id="995188940">
      <w:bodyDiv w:val="1"/>
      <w:marLeft w:val="0"/>
      <w:marRight w:val="0"/>
      <w:marTop w:val="0"/>
      <w:marBottom w:val="0"/>
      <w:divBdr>
        <w:top w:val="none" w:sz="0" w:space="0" w:color="auto"/>
        <w:left w:val="none" w:sz="0" w:space="0" w:color="auto"/>
        <w:bottom w:val="none" w:sz="0" w:space="0" w:color="auto"/>
        <w:right w:val="none" w:sz="0" w:space="0" w:color="auto"/>
      </w:divBdr>
    </w:div>
    <w:div w:id="995256084">
      <w:bodyDiv w:val="1"/>
      <w:marLeft w:val="0"/>
      <w:marRight w:val="0"/>
      <w:marTop w:val="0"/>
      <w:marBottom w:val="0"/>
      <w:divBdr>
        <w:top w:val="none" w:sz="0" w:space="0" w:color="auto"/>
        <w:left w:val="none" w:sz="0" w:space="0" w:color="auto"/>
        <w:bottom w:val="none" w:sz="0" w:space="0" w:color="auto"/>
        <w:right w:val="none" w:sz="0" w:space="0" w:color="auto"/>
      </w:divBdr>
    </w:div>
    <w:div w:id="995380464">
      <w:bodyDiv w:val="1"/>
      <w:marLeft w:val="0"/>
      <w:marRight w:val="0"/>
      <w:marTop w:val="0"/>
      <w:marBottom w:val="0"/>
      <w:divBdr>
        <w:top w:val="none" w:sz="0" w:space="0" w:color="auto"/>
        <w:left w:val="none" w:sz="0" w:space="0" w:color="auto"/>
        <w:bottom w:val="none" w:sz="0" w:space="0" w:color="auto"/>
        <w:right w:val="none" w:sz="0" w:space="0" w:color="auto"/>
      </w:divBdr>
    </w:div>
    <w:div w:id="995493634">
      <w:bodyDiv w:val="1"/>
      <w:marLeft w:val="0"/>
      <w:marRight w:val="0"/>
      <w:marTop w:val="0"/>
      <w:marBottom w:val="0"/>
      <w:divBdr>
        <w:top w:val="none" w:sz="0" w:space="0" w:color="auto"/>
        <w:left w:val="none" w:sz="0" w:space="0" w:color="auto"/>
        <w:bottom w:val="none" w:sz="0" w:space="0" w:color="auto"/>
        <w:right w:val="none" w:sz="0" w:space="0" w:color="auto"/>
      </w:divBdr>
    </w:div>
    <w:div w:id="995574798">
      <w:bodyDiv w:val="1"/>
      <w:marLeft w:val="0"/>
      <w:marRight w:val="0"/>
      <w:marTop w:val="0"/>
      <w:marBottom w:val="0"/>
      <w:divBdr>
        <w:top w:val="none" w:sz="0" w:space="0" w:color="auto"/>
        <w:left w:val="none" w:sz="0" w:space="0" w:color="auto"/>
        <w:bottom w:val="none" w:sz="0" w:space="0" w:color="auto"/>
        <w:right w:val="none" w:sz="0" w:space="0" w:color="auto"/>
      </w:divBdr>
    </w:div>
    <w:div w:id="995719491">
      <w:bodyDiv w:val="1"/>
      <w:marLeft w:val="0"/>
      <w:marRight w:val="0"/>
      <w:marTop w:val="0"/>
      <w:marBottom w:val="0"/>
      <w:divBdr>
        <w:top w:val="none" w:sz="0" w:space="0" w:color="auto"/>
        <w:left w:val="none" w:sz="0" w:space="0" w:color="auto"/>
        <w:bottom w:val="none" w:sz="0" w:space="0" w:color="auto"/>
        <w:right w:val="none" w:sz="0" w:space="0" w:color="auto"/>
      </w:divBdr>
    </w:div>
    <w:div w:id="995841021">
      <w:bodyDiv w:val="1"/>
      <w:marLeft w:val="0"/>
      <w:marRight w:val="0"/>
      <w:marTop w:val="0"/>
      <w:marBottom w:val="0"/>
      <w:divBdr>
        <w:top w:val="none" w:sz="0" w:space="0" w:color="auto"/>
        <w:left w:val="none" w:sz="0" w:space="0" w:color="auto"/>
        <w:bottom w:val="none" w:sz="0" w:space="0" w:color="auto"/>
        <w:right w:val="none" w:sz="0" w:space="0" w:color="auto"/>
      </w:divBdr>
    </w:div>
    <w:div w:id="995961524">
      <w:bodyDiv w:val="1"/>
      <w:marLeft w:val="0"/>
      <w:marRight w:val="0"/>
      <w:marTop w:val="0"/>
      <w:marBottom w:val="0"/>
      <w:divBdr>
        <w:top w:val="none" w:sz="0" w:space="0" w:color="auto"/>
        <w:left w:val="none" w:sz="0" w:space="0" w:color="auto"/>
        <w:bottom w:val="none" w:sz="0" w:space="0" w:color="auto"/>
        <w:right w:val="none" w:sz="0" w:space="0" w:color="auto"/>
      </w:divBdr>
    </w:div>
    <w:div w:id="996222815">
      <w:bodyDiv w:val="1"/>
      <w:marLeft w:val="0"/>
      <w:marRight w:val="0"/>
      <w:marTop w:val="0"/>
      <w:marBottom w:val="0"/>
      <w:divBdr>
        <w:top w:val="none" w:sz="0" w:space="0" w:color="auto"/>
        <w:left w:val="none" w:sz="0" w:space="0" w:color="auto"/>
        <w:bottom w:val="none" w:sz="0" w:space="0" w:color="auto"/>
        <w:right w:val="none" w:sz="0" w:space="0" w:color="auto"/>
      </w:divBdr>
    </w:div>
    <w:div w:id="996226740">
      <w:bodyDiv w:val="1"/>
      <w:marLeft w:val="0"/>
      <w:marRight w:val="0"/>
      <w:marTop w:val="0"/>
      <w:marBottom w:val="0"/>
      <w:divBdr>
        <w:top w:val="none" w:sz="0" w:space="0" w:color="auto"/>
        <w:left w:val="none" w:sz="0" w:space="0" w:color="auto"/>
        <w:bottom w:val="none" w:sz="0" w:space="0" w:color="auto"/>
        <w:right w:val="none" w:sz="0" w:space="0" w:color="auto"/>
      </w:divBdr>
    </w:div>
    <w:div w:id="996349401">
      <w:bodyDiv w:val="1"/>
      <w:marLeft w:val="0"/>
      <w:marRight w:val="0"/>
      <w:marTop w:val="0"/>
      <w:marBottom w:val="0"/>
      <w:divBdr>
        <w:top w:val="none" w:sz="0" w:space="0" w:color="auto"/>
        <w:left w:val="none" w:sz="0" w:space="0" w:color="auto"/>
        <w:bottom w:val="none" w:sz="0" w:space="0" w:color="auto"/>
        <w:right w:val="none" w:sz="0" w:space="0" w:color="auto"/>
      </w:divBdr>
    </w:div>
    <w:div w:id="996423666">
      <w:bodyDiv w:val="1"/>
      <w:marLeft w:val="0"/>
      <w:marRight w:val="0"/>
      <w:marTop w:val="0"/>
      <w:marBottom w:val="0"/>
      <w:divBdr>
        <w:top w:val="none" w:sz="0" w:space="0" w:color="auto"/>
        <w:left w:val="none" w:sz="0" w:space="0" w:color="auto"/>
        <w:bottom w:val="none" w:sz="0" w:space="0" w:color="auto"/>
        <w:right w:val="none" w:sz="0" w:space="0" w:color="auto"/>
      </w:divBdr>
    </w:div>
    <w:div w:id="996493551">
      <w:bodyDiv w:val="1"/>
      <w:marLeft w:val="0"/>
      <w:marRight w:val="0"/>
      <w:marTop w:val="0"/>
      <w:marBottom w:val="0"/>
      <w:divBdr>
        <w:top w:val="none" w:sz="0" w:space="0" w:color="auto"/>
        <w:left w:val="none" w:sz="0" w:space="0" w:color="auto"/>
        <w:bottom w:val="none" w:sz="0" w:space="0" w:color="auto"/>
        <w:right w:val="none" w:sz="0" w:space="0" w:color="auto"/>
      </w:divBdr>
    </w:div>
    <w:div w:id="996685902">
      <w:bodyDiv w:val="1"/>
      <w:marLeft w:val="0"/>
      <w:marRight w:val="0"/>
      <w:marTop w:val="0"/>
      <w:marBottom w:val="0"/>
      <w:divBdr>
        <w:top w:val="none" w:sz="0" w:space="0" w:color="auto"/>
        <w:left w:val="none" w:sz="0" w:space="0" w:color="auto"/>
        <w:bottom w:val="none" w:sz="0" w:space="0" w:color="auto"/>
        <w:right w:val="none" w:sz="0" w:space="0" w:color="auto"/>
      </w:divBdr>
    </w:div>
    <w:div w:id="996689235">
      <w:bodyDiv w:val="1"/>
      <w:marLeft w:val="0"/>
      <w:marRight w:val="0"/>
      <w:marTop w:val="0"/>
      <w:marBottom w:val="0"/>
      <w:divBdr>
        <w:top w:val="none" w:sz="0" w:space="0" w:color="auto"/>
        <w:left w:val="none" w:sz="0" w:space="0" w:color="auto"/>
        <w:bottom w:val="none" w:sz="0" w:space="0" w:color="auto"/>
        <w:right w:val="none" w:sz="0" w:space="0" w:color="auto"/>
      </w:divBdr>
    </w:div>
    <w:div w:id="996878228">
      <w:bodyDiv w:val="1"/>
      <w:marLeft w:val="0"/>
      <w:marRight w:val="0"/>
      <w:marTop w:val="0"/>
      <w:marBottom w:val="0"/>
      <w:divBdr>
        <w:top w:val="none" w:sz="0" w:space="0" w:color="auto"/>
        <w:left w:val="none" w:sz="0" w:space="0" w:color="auto"/>
        <w:bottom w:val="none" w:sz="0" w:space="0" w:color="auto"/>
        <w:right w:val="none" w:sz="0" w:space="0" w:color="auto"/>
      </w:divBdr>
    </w:div>
    <w:div w:id="997005147">
      <w:bodyDiv w:val="1"/>
      <w:marLeft w:val="0"/>
      <w:marRight w:val="0"/>
      <w:marTop w:val="0"/>
      <w:marBottom w:val="0"/>
      <w:divBdr>
        <w:top w:val="none" w:sz="0" w:space="0" w:color="auto"/>
        <w:left w:val="none" w:sz="0" w:space="0" w:color="auto"/>
        <w:bottom w:val="none" w:sz="0" w:space="0" w:color="auto"/>
        <w:right w:val="none" w:sz="0" w:space="0" w:color="auto"/>
      </w:divBdr>
    </w:div>
    <w:div w:id="997418768">
      <w:bodyDiv w:val="1"/>
      <w:marLeft w:val="0"/>
      <w:marRight w:val="0"/>
      <w:marTop w:val="0"/>
      <w:marBottom w:val="0"/>
      <w:divBdr>
        <w:top w:val="none" w:sz="0" w:space="0" w:color="auto"/>
        <w:left w:val="none" w:sz="0" w:space="0" w:color="auto"/>
        <w:bottom w:val="none" w:sz="0" w:space="0" w:color="auto"/>
        <w:right w:val="none" w:sz="0" w:space="0" w:color="auto"/>
      </w:divBdr>
    </w:div>
    <w:div w:id="997464964">
      <w:bodyDiv w:val="1"/>
      <w:marLeft w:val="0"/>
      <w:marRight w:val="0"/>
      <w:marTop w:val="0"/>
      <w:marBottom w:val="0"/>
      <w:divBdr>
        <w:top w:val="none" w:sz="0" w:space="0" w:color="auto"/>
        <w:left w:val="none" w:sz="0" w:space="0" w:color="auto"/>
        <w:bottom w:val="none" w:sz="0" w:space="0" w:color="auto"/>
        <w:right w:val="none" w:sz="0" w:space="0" w:color="auto"/>
      </w:divBdr>
    </w:div>
    <w:div w:id="997611208">
      <w:bodyDiv w:val="1"/>
      <w:marLeft w:val="0"/>
      <w:marRight w:val="0"/>
      <w:marTop w:val="0"/>
      <w:marBottom w:val="0"/>
      <w:divBdr>
        <w:top w:val="none" w:sz="0" w:space="0" w:color="auto"/>
        <w:left w:val="none" w:sz="0" w:space="0" w:color="auto"/>
        <w:bottom w:val="none" w:sz="0" w:space="0" w:color="auto"/>
        <w:right w:val="none" w:sz="0" w:space="0" w:color="auto"/>
      </w:divBdr>
    </w:div>
    <w:div w:id="997614788">
      <w:bodyDiv w:val="1"/>
      <w:marLeft w:val="0"/>
      <w:marRight w:val="0"/>
      <w:marTop w:val="0"/>
      <w:marBottom w:val="0"/>
      <w:divBdr>
        <w:top w:val="none" w:sz="0" w:space="0" w:color="auto"/>
        <w:left w:val="none" w:sz="0" w:space="0" w:color="auto"/>
        <w:bottom w:val="none" w:sz="0" w:space="0" w:color="auto"/>
        <w:right w:val="none" w:sz="0" w:space="0" w:color="auto"/>
      </w:divBdr>
    </w:div>
    <w:div w:id="997733088">
      <w:bodyDiv w:val="1"/>
      <w:marLeft w:val="0"/>
      <w:marRight w:val="0"/>
      <w:marTop w:val="0"/>
      <w:marBottom w:val="0"/>
      <w:divBdr>
        <w:top w:val="none" w:sz="0" w:space="0" w:color="auto"/>
        <w:left w:val="none" w:sz="0" w:space="0" w:color="auto"/>
        <w:bottom w:val="none" w:sz="0" w:space="0" w:color="auto"/>
        <w:right w:val="none" w:sz="0" w:space="0" w:color="auto"/>
      </w:divBdr>
    </w:div>
    <w:div w:id="997879929">
      <w:bodyDiv w:val="1"/>
      <w:marLeft w:val="0"/>
      <w:marRight w:val="0"/>
      <w:marTop w:val="0"/>
      <w:marBottom w:val="0"/>
      <w:divBdr>
        <w:top w:val="none" w:sz="0" w:space="0" w:color="auto"/>
        <w:left w:val="none" w:sz="0" w:space="0" w:color="auto"/>
        <w:bottom w:val="none" w:sz="0" w:space="0" w:color="auto"/>
        <w:right w:val="none" w:sz="0" w:space="0" w:color="auto"/>
      </w:divBdr>
    </w:div>
    <w:div w:id="997882475">
      <w:bodyDiv w:val="1"/>
      <w:marLeft w:val="0"/>
      <w:marRight w:val="0"/>
      <w:marTop w:val="0"/>
      <w:marBottom w:val="0"/>
      <w:divBdr>
        <w:top w:val="none" w:sz="0" w:space="0" w:color="auto"/>
        <w:left w:val="none" w:sz="0" w:space="0" w:color="auto"/>
        <w:bottom w:val="none" w:sz="0" w:space="0" w:color="auto"/>
        <w:right w:val="none" w:sz="0" w:space="0" w:color="auto"/>
      </w:divBdr>
    </w:div>
    <w:div w:id="998190837">
      <w:bodyDiv w:val="1"/>
      <w:marLeft w:val="0"/>
      <w:marRight w:val="0"/>
      <w:marTop w:val="0"/>
      <w:marBottom w:val="0"/>
      <w:divBdr>
        <w:top w:val="none" w:sz="0" w:space="0" w:color="auto"/>
        <w:left w:val="none" w:sz="0" w:space="0" w:color="auto"/>
        <w:bottom w:val="none" w:sz="0" w:space="0" w:color="auto"/>
        <w:right w:val="none" w:sz="0" w:space="0" w:color="auto"/>
      </w:divBdr>
    </w:div>
    <w:div w:id="998342309">
      <w:bodyDiv w:val="1"/>
      <w:marLeft w:val="0"/>
      <w:marRight w:val="0"/>
      <w:marTop w:val="0"/>
      <w:marBottom w:val="0"/>
      <w:divBdr>
        <w:top w:val="none" w:sz="0" w:space="0" w:color="auto"/>
        <w:left w:val="none" w:sz="0" w:space="0" w:color="auto"/>
        <w:bottom w:val="none" w:sz="0" w:space="0" w:color="auto"/>
        <w:right w:val="none" w:sz="0" w:space="0" w:color="auto"/>
      </w:divBdr>
    </w:div>
    <w:div w:id="998388757">
      <w:bodyDiv w:val="1"/>
      <w:marLeft w:val="0"/>
      <w:marRight w:val="0"/>
      <w:marTop w:val="0"/>
      <w:marBottom w:val="0"/>
      <w:divBdr>
        <w:top w:val="none" w:sz="0" w:space="0" w:color="auto"/>
        <w:left w:val="none" w:sz="0" w:space="0" w:color="auto"/>
        <w:bottom w:val="none" w:sz="0" w:space="0" w:color="auto"/>
        <w:right w:val="none" w:sz="0" w:space="0" w:color="auto"/>
      </w:divBdr>
    </w:div>
    <w:div w:id="998463506">
      <w:bodyDiv w:val="1"/>
      <w:marLeft w:val="0"/>
      <w:marRight w:val="0"/>
      <w:marTop w:val="0"/>
      <w:marBottom w:val="0"/>
      <w:divBdr>
        <w:top w:val="none" w:sz="0" w:space="0" w:color="auto"/>
        <w:left w:val="none" w:sz="0" w:space="0" w:color="auto"/>
        <w:bottom w:val="none" w:sz="0" w:space="0" w:color="auto"/>
        <w:right w:val="none" w:sz="0" w:space="0" w:color="auto"/>
      </w:divBdr>
    </w:div>
    <w:div w:id="998577560">
      <w:bodyDiv w:val="1"/>
      <w:marLeft w:val="0"/>
      <w:marRight w:val="0"/>
      <w:marTop w:val="0"/>
      <w:marBottom w:val="0"/>
      <w:divBdr>
        <w:top w:val="none" w:sz="0" w:space="0" w:color="auto"/>
        <w:left w:val="none" w:sz="0" w:space="0" w:color="auto"/>
        <w:bottom w:val="none" w:sz="0" w:space="0" w:color="auto"/>
        <w:right w:val="none" w:sz="0" w:space="0" w:color="auto"/>
      </w:divBdr>
    </w:div>
    <w:div w:id="998774520">
      <w:bodyDiv w:val="1"/>
      <w:marLeft w:val="0"/>
      <w:marRight w:val="0"/>
      <w:marTop w:val="0"/>
      <w:marBottom w:val="0"/>
      <w:divBdr>
        <w:top w:val="none" w:sz="0" w:space="0" w:color="auto"/>
        <w:left w:val="none" w:sz="0" w:space="0" w:color="auto"/>
        <w:bottom w:val="none" w:sz="0" w:space="0" w:color="auto"/>
        <w:right w:val="none" w:sz="0" w:space="0" w:color="auto"/>
      </w:divBdr>
    </w:div>
    <w:div w:id="998849681">
      <w:bodyDiv w:val="1"/>
      <w:marLeft w:val="0"/>
      <w:marRight w:val="0"/>
      <w:marTop w:val="0"/>
      <w:marBottom w:val="0"/>
      <w:divBdr>
        <w:top w:val="none" w:sz="0" w:space="0" w:color="auto"/>
        <w:left w:val="none" w:sz="0" w:space="0" w:color="auto"/>
        <w:bottom w:val="none" w:sz="0" w:space="0" w:color="auto"/>
        <w:right w:val="none" w:sz="0" w:space="0" w:color="auto"/>
      </w:divBdr>
    </w:div>
    <w:div w:id="999115691">
      <w:bodyDiv w:val="1"/>
      <w:marLeft w:val="0"/>
      <w:marRight w:val="0"/>
      <w:marTop w:val="0"/>
      <w:marBottom w:val="0"/>
      <w:divBdr>
        <w:top w:val="none" w:sz="0" w:space="0" w:color="auto"/>
        <w:left w:val="none" w:sz="0" w:space="0" w:color="auto"/>
        <w:bottom w:val="none" w:sz="0" w:space="0" w:color="auto"/>
        <w:right w:val="none" w:sz="0" w:space="0" w:color="auto"/>
      </w:divBdr>
    </w:div>
    <w:div w:id="999194121">
      <w:bodyDiv w:val="1"/>
      <w:marLeft w:val="0"/>
      <w:marRight w:val="0"/>
      <w:marTop w:val="0"/>
      <w:marBottom w:val="0"/>
      <w:divBdr>
        <w:top w:val="none" w:sz="0" w:space="0" w:color="auto"/>
        <w:left w:val="none" w:sz="0" w:space="0" w:color="auto"/>
        <w:bottom w:val="none" w:sz="0" w:space="0" w:color="auto"/>
        <w:right w:val="none" w:sz="0" w:space="0" w:color="auto"/>
      </w:divBdr>
    </w:div>
    <w:div w:id="999238719">
      <w:bodyDiv w:val="1"/>
      <w:marLeft w:val="0"/>
      <w:marRight w:val="0"/>
      <w:marTop w:val="0"/>
      <w:marBottom w:val="0"/>
      <w:divBdr>
        <w:top w:val="none" w:sz="0" w:space="0" w:color="auto"/>
        <w:left w:val="none" w:sz="0" w:space="0" w:color="auto"/>
        <w:bottom w:val="none" w:sz="0" w:space="0" w:color="auto"/>
        <w:right w:val="none" w:sz="0" w:space="0" w:color="auto"/>
      </w:divBdr>
    </w:div>
    <w:div w:id="999306425">
      <w:bodyDiv w:val="1"/>
      <w:marLeft w:val="0"/>
      <w:marRight w:val="0"/>
      <w:marTop w:val="0"/>
      <w:marBottom w:val="0"/>
      <w:divBdr>
        <w:top w:val="none" w:sz="0" w:space="0" w:color="auto"/>
        <w:left w:val="none" w:sz="0" w:space="0" w:color="auto"/>
        <w:bottom w:val="none" w:sz="0" w:space="0" w:color="auto"/>
        <w:right w:val="none" w:sz="0" w:space="0" w:color="auto"/>
      </w:divBdr>
    </w:div>
    <w:div w:id="999502902">
      <w:bodyDiv w:val="1"/>
      <w:marLeft w:val="0"/>
      <w:marRight w:val="0"/>
      <w:marTop w:val="0"/>
      <w:marBottom w:val="0"/>
      <w:divBdr>
        <w:top w:val="none" w:sz="0" w:space="0" w:color="auto"/>
        <w:left w:val="none" w:sz="0" w:space="0" w:color="auto"/>
        <w:bottom w:val="none" w:sz="0" w:space="0" w:color="auto"/>
        <w:right w:val="none" w:sz="0" w:space="0" w:color="auto"/>
      </w:divBdr>
    </w:div>
    <w:div w:id="999504522">
      <w:bodyDiv w:val="1"/>
      <w:marLeft w:val="0"/>
      <w:marRight w:val="0"/>
      <w:marTop w:val="0"/>
      <w:marBottom w:val="0"/>
      <w:divBdr>
        <w:top w:val="none" w:sz="0" w:space="0" w:color="auto"/>
        <w:left w:val="none" w:sz="0" w:space="0" w:color="auto"/>
        <w:bottom w:val="none" w:sz="0" w:space="0" w:color="auto"/>
        <w:right w:val="none" w:sz="0" w:space="0" w:color="auto"/>
      </w:divBdr>
    </w:div>
    <w:div w:id="999768418">
      <w:bodyDiv w:val="1"/>
      <w:marLeft w:val="0"/>
      <w:marRight w:val="0"/>
      <w:marTop w:val="0"/>
      <w:marBottom w:val="0"/>
      <w:divBdr>
        <w:top w:val="none" w:sz="0" w:space="0" w:color="auto"/>
        <w:left w:val="none" w:sz="0" w:space="0" w:color="auto"/>
        <w:bottom w:val="none" w:sz="0" w:space="0" w:color="auto"/>
        <w:right w:val="none" w:sz="0" w:space="0" w:color="auto"/>
      </w:divBdr>
    </w:div>
    <w:div w:id="999770248">
      <w:bodyDiv w:val="1"/>
      <w:marLeft w:val="0"/>
      <w:marRight w:val="0"/>
      <w:marTop w:val="0"/>
      <w:marBottom w:val="0"/>
      <w:divBdr>
        <w:top w:val="none" w:sz="0" w:space="0" w:color="auto"/>
        <w:left w:val="none" w:sz="0" w:space="0" w:color="auto"/>
        <w:bottom w:val="none" w:sz="0" w:space="0" w:color="auto"/>
        <w:right w:val="none" w:sz="0" w:space="0" w:color="auto"/>
      </w:divBdr>
    </w:div>
    <w:div w:id="1000350341">
      <w:bodyDiv w:val="1"/>
      <w:marLeft w:val="0"/>
      <w:marRight w:val="0"/>
      <w:marTop w:val="0"/>
      <w:marBottom w:val="0"/>
      <w:divBdr>
        <w:top w:val="none" w:sz="0" w:space="0" w:color="auto"/>
        <w:left w:val="none" w:sz="0" w:space="0" w:color="auto"/>
        <w:bottom w:val="none" w:sz="0" w:space="0" w:color="auto"/>
        <w:right w:val="none" w:sz="0" w:space="0" w:color="auto"/>
      </w:divBdr>
    </w:div>
    <w:div w:id="1000353027">
      <w:bodyDiv w:val="1"/>
      <w:marLeft w:val="0"/>
      <w:marRight w:val="0"/>
      <w:marTop w:val="0"/>
      <w:marBottom w:val="0"/>
      <w:divBdr>
        <w:top w:val="none" w:sz="0" w:space="0" w:color="auto"/>
        <w:left w:val="none" w:sz="0" w:space="0" w:color="auto"/>
        <w:bottom w:val="none" w:sz="0" w:space="0" w:color="auto"/>
        <w:right w:val="none" w:sz="0" w:space="0" w:color="auto"/>
      </w:divBdr>
    </w:div>
    <w:div w:id="1000430089">
      <w:bodyDiv w:val="1"/>
      <w:marLeft w:val="0"/>
      <w:marRight w:val="0"/>
      <w:marTop w:val="0"/>
      <w:marBottom w:val="0"/>
      <w:divBdr>
        <w:top w:val="none" w:sz="0" w:space="0" w:color="auto"/>
        <w:left w:val="none" w:sz="0" w:space="0" w:color="auto"/>
        <w:bottom w:val="none" w:sz="0" w:space="0" w:color="auto"/>
        <w:right w:val="none" w:sz="0" w:space="0" w:color="auto"/>
      </w:divBdr>
    </w:div>
    <w:div w:id="1000697981">
      <w:bodyDiv w:val="1"/>
      <w:marLeft w:val="0"/>
      <w:marRight w:val="0"/>
      <w:marTop w:val="0"/>
      <w:marBottom w:val="0"/>
      <w:divBdr>
        <w:top w:val="none" w:sz="0" w:space="0" w:color="auto"/>
        <w:left w:val="none" w:sz="0" w:space="0" w:color="auto"/>
        <w:bottom w:val="none" w:sz="0" w:space="0" w:color="auto"/>
        <w:right w:val="none" w:sz="0" w:space="0" w:color="auto"/>
      </w:divBdr>
    </w:div>
    <w:div w:id="1000698397">
      <w:bodyDiv w:val="1"/>
      <w:marLeft w:val="0"/>
      <w:marRight w:val="0"/>
      <w:marTop w:val="0"/>
      <w:marBottom w:val="0"/>
      <w:divBdr>
        <w:top w:val="none" w:sz="0" w:space="0" w:color="auto"/>
        <w:left w:val="none" w:sz="0" w:space="0" w:color="auto"/>
        <w:bottom w:val="none" w:sz="0" w:space="0" w:color="auto"/>
        <w:right w:val="none" w:sz="0" w:space="0" w:color="auto"/>
      </w:divBdr>
    </w:div>
    <w:div w:id="1001003262">
      <w:bodyDiv w:val="1"/>
      <w:marLeft w:val="0"/>
      <w:marRight w:val="0"/>
      <w:marTop w:val="0"/>
      <w:marBottom w:val="0"/>
      <w:divBdr>
        <w:top w:val="none" w:sz="0" w:space="0" w:color="auto"/>
        <w:left w:val="none" w:sz="0" w:space="0" w:color="auto"/>
        <w:bottom w:val="none" w:sz="0" w:space="0" w:color="auto"/>
        <w:right w:val="none" w:sz="0" w:space="0" w:color="auto"/>
      </w:divBdr>
    </w:div>
    <w:div w:id="1001349438">
      <w:bodyDiv w:val="1"/>
      <w:marLeft w:val="0"/>
      <w:marRight w:val="0"/>
      <w:marTop w:val="0"/>
      <w:marBottom w:val="0"/>
      <w:divBdr>
        <w:top w:val="none" w:sz="0" w:space="0" w:color="auto"/>
        <w:left w:val="none" w:sz="0" w:space="0" w:color="auto"/>
        <w:bottom w:val="none" w:sz="0" w:space="0" w:color="auto"/>
        <w:right w:val="none" w:sz="0" w:space="0" w:color="auto"/>
      </w:divBdr>
    </w:div>
    <w:div w:id="1001353821">
      <w:bodyDiv w:val="1"/>
      <w:marLeft w:val="0"/>
      <w:marRight w:val="0"/>
      <w:marTop w:val="0"/>
      <w:marBottom w:val="0"/>
      <w:divBdr>
        <w:top w:val="none" w:sz="0" w:space="0" w:color="auto"/>
        <w:left w:val="none" w:sz="0" w:space="0" w:color="auto"/>
        <w:bottom w:val="none" w:sz="0" w:space="0" w:color="auto"/>
        <w:right w:val="none" w:sz="0" w:space="0" w:color="auto"/>
      </w:divBdr>
    </w:div>
    <w:div w:id="1001392204">
      <w:bodyDiv w:val="1"/>
      <w:marLeft w:val="0"/>
      <w:marRight w:val="0"/>
      <w:marTop w:val="0"/>
      <w:marBottom w:val="0"/>
      <w:divBdr>
        <w:top w:val="none" w:sz="0" w:space="0" w:color="auto"/>
        <w:left w:val="none" w:sz="0" w:space="0" w:color="auto"/>
        <w:bottom w:val="none" w:sz="0" w:space="0" w:color="auto"/>
        <w:right w:val="none" w:sz="0" w:space="0" w:color="auto"/>
      </w:divBdr>
    </w:div>
    <w:div w:id="1001472503">
      <w:bodyDiv w:val="1"/>
      <w:marLeft w:val="0"/>
      <w:marRight w:val="0"/>
      <w:marTop w:val="0"/>
      <w:marBottom w:val="0"/>
      <w:divBdr>
        <w:top w:val="none" w:sz="0" w:space="0" w:color="auto"/>
        <w:left w:val="none" w:sz="0" w:space="0" w:color="auto"/>
        <w:bottom w:val="none" w:sz="0" w:space="0" w:color="auto"/>
        <w:right w:val="none" w:sz="0" w:space="0" w:color="auto"/>
      </w:divBdr>
    </w:div>
    <w:div w:id="1001666614">
      <w:bodyDiv w:val="1"/>
      <w:marLeft w:val="0"/>
      <w:marRight w:val="0"/>
      <w:marTop w:val="0"/>
      <w:marBottom w:val="0"/>
      <w:divBdr>
        <w:top w:val="none" w:sz="0" w:space="0" w:color="auto"/>
        <w:left w:val="none" w:sz="0" w:space="0" w:color="auto"/>
        <w:bottom w:val="none" w:sz="0" w:space="0" w:color="auto"/>
        <w:right w:val="none" w:sz="0" w:space="0" w:color="auto"/>
      </w:divBdr>
    </w:div>
    <w:div w:id="1002126824">
      <w:bodyDiv w:val="1"/>
      <w:marLeft w:val="0"/>
      <w:marRight w:val="0"/>
      <w:marTop w:val="0"/>
      <w:marBottom w:val="0"/>
      <w:divBdr>
        <w:top w:val="none" w:sz="0" w:space="0" w:color="auto"/>
        <w:left w:val="none" w:sz="0" w:space="0" w:color="auto"/>
        <w:bottom w:val="none" w:sz="0" w:space="0" w:color="auto"/>
        <w:right w:val="none" w:sz="0" w:space="0" w:color="auto"/>
      </w:divBdr>
    </w:div>
    <w:div w:id="1002315031">
      <w:bodyDiv w:val="1"/>
      <w:marLeft w:val="0"/>
      <w:marRight w:val="0"/>
      <w:marTop w:val="0"/>
      <w:marBottom w:val="0"/>
      <w:divBdr>
        <w:top w:val="none" w:sz="0" w:space="0" w:color="auto"/>
        <w:left w:val="none" w:sz="0" w:space="0" w:color="auto"/>
        <w:bottom w:val="none" w:sz="0" w:space="0" w:color="auto"/>
        <w:right w:val="none" w:sz="0" w:space="0" w:color="auto"/>
      </w:divBdr>
    </w:div>
    <w:div w:id="1002317192">
      <w:bodyDiv w:val="1"/>
      <w:marLeft w:val="0"/>
      <w:marRight w:val="0"/>
      <w:marTop w:val="0"/>
      <w:marBottom w:val="0"/>
      <w:divBdr>
        <w:top w:val="none" w:sz="0" w:space="0" w:color="auto"/>
        <w:left w:val="none" w:sz="0" w:space="0" w:color="auto"/>
        <w:bottom w:val="none" w:sz="0" w:space="0" w:color="auto"/>
        <w:right w:val="none" w:sz="0" w:space="0" w:color="auto"/>
      </w:divBdr>
    </w:div>
    <w:div w:id="1002515985">
      <w:bodyDiv w:val="1"/>
      <w:marLeft w:val="0"/>
      <w:marRight w:val="0"/>
      <w:marTop w:val="0"/>
      <w:marBottom w:val="0"/>
      <w:divBdr>
        <w:top w:val="none" w:sz="0" w:space="0" w:color="auto"/>
        <w:left w:val="none" w:sz="0" w:space="0" w:color="auto"/>
        <w:bottom w:val="none" w:sz="0" w:space="0" w:color="auto"/>
        <w:right w:val="none" w:sz="0" w:space="0" w:color="auto"/>
      </w:divBdr>
    </w:div>
    <w:div w:id="1002582174">
      <w:bodyDiv w:val="1"/>
      <w:marLeft w:val="0"/>
      <w:marRight w:val="0"/>
      <w:marTop w:val="0"/>
      <w:marBottom w:val="0"/>
      <w:divBdr>
        <w:top w:val="none" w:sz="0" w:space="0" w:color="auto"/>
        <w:left w:val="none" w:sz="0" w:space="0" w:color="auto"/>
        <w:bottom w:val="none" w:sz="0" w:space="0" w:color="auto"/>
        <w:right w:val="none" w:sz="0" w:space="0" w:color="auto"/>
      </w:divBdr>
    </w:div>
    <w:div w:id="1002589584">
      <w:bodyDiv w:val="1"/>
      <w:marLeft w:val="0"/>
      <w:marRight w:val="0"/>
      <w:marTop w:val="0"/>
      <w:marBottom w:val="0"/>
      <w:divBdr>
        <w:top w:val="none" w:sz="0" w:space="0" w:color="auto"/>
        <w:left w:val="none" w:sz="0" w:space="0" w:color="auto"/>
        <w:bottom w:val="none" w:sz="0" w:space="0" w:color="auto"/>
        <w:right w:val="none" w:sz="0" w:space="0" w:color="auto"/>
      </w:divBdr>
    </w:div>
    <w:div w:id="1002701483">
      <w:bodyDiv w:val="1"/>
      <w:marLeft w:val="0"/>
      <w:marRight w:val="0"/>
      <w:marTop w:val="0"/>
      <w:marBottom w:val="0"/>
      <w:divBdr>
        <w:top w:val="none" w:sz="0" w:space="0" w:color="auto"/>
        <w:left w:val="none" w:sz="0" w:space="0" w:color="auto"/>
        <w:bottom w:val="none" w:sz="0" w:space="0" w:color="auto"/>
        <w:right w:val="none" w:sz="0" w:space="0" w:color="auto"/>
      </w:divBdr>
    </w:div>
    <w:div w:id="1002733295">
      <w:bodyDiv w:val="1"/>
      <w:marLeft w:val="0"/>
      <w:marRight w:val="0"/>
      <w:marTop w:val="0"/>
      <w:marBottom w:val="0"/>
      <w:divBdr>
        <w:top w:val="none" w:sz="0" w:space="0" w:color="auto"/>
        <w:left w:val="none" w:sz="0" w:space="0" w:color="auto"/>
        <w:bottom w:val="none" w:sz="0" w:space="0" w:color="auto"/>
        <w:right w:val="none" w:sz="0" w:space="0" w:color="auto"/>
      </w:divBdr>
    </w:div>
    <w:div w:id="1002851333">
      <w:bodyDiv w:val="1"/>
      <w:marLeft w:val="0"/>
      <w:marRight w:val="0"/>
      <w:marTop w:val="0"/>
      <w:marBottom w:val="0"/>
      <w:divBdr>
        <w:top w:val="none" w:sz="0" w:space="0" w:color="auto"/>
        <w:left w:val="none" w:sz="0" w:space="0" w:color="auto"/>
        <w:bottom w:val="none" w:sz="0" w:space="0" w:color="auto"/>
        <w:right w:val="none" w:sz="0" w:space="0" w:color="auto"/>
      </w:divBdr>
    </w:div>
    <w:div w:id="1003120692">
      <w:bodyDiv w:val="1"/>
      <w:marLeft w:val="0"/>
      <w:marRight w:val="0"/>
      <w:marTop w:val="0"/>
      <w:marBottom w:val="0"/>
      <w:divBdr>
        <w:top w:val="none" w:sz="0" w:space="0" w:color="auto"/>
        <w:left w:val="none" w:sz="0" w:space="0" w:color="auto"/>
        <w:bottom w:val="none" w:sz="0" w:space="0" w:color="auto"/>
        <w:right w:val="none" w:sz="0" w:space="0" w:color="auto"/>
      </w:divBdr>
    </w:div>
    <w:div w:id="1003357280">
      <w:bodyDiv w:val="1"/>
      <w:marLeft w:val="0"/>
      <w:marRight w:val="0"/>
      <w:marTop w:val="0"/>
      <w:marBottom w:val="0"/>
      <w:divBdr>
        <w:top w:val="none" w:sz="0" w:space="0" w:color="auto"/>
        <w:left w:val="none" w:sz="0" w:space="0" w:color="auto"/>
        <w:bottom w:val="none" w:sz="0" w:space="0" w:color="auto"/>
        <w:right w:val="none" w:sz="0" w:space="0" w:color="auto"/>
      </w:divBdr>
    </w:div>
    <w:div w:id="1003434770">
      <w:bodyDiv w:val="1"/>
      <w:marLeft w:val="0"/>
      <w:marRight w:val="0"/>
      <w:marTop w:val="0"/>
      <w:marBottom w:val="0"/>
      <w:divBdr>
        <w:top w:val="none" w:sz="0" w:space="0" w:color="auto"/>
        <w:left w:val="none" w:sz="0" w:space="0" w:color="auto"/>
        <w:bottom w:val="none" w:sz="0" w:space="0" w:color="auto"/>
        <w:right w:val="none" w:sz="0" w:space="0" w:color="auto"/>
      </w:divBdr>
    </w:div>
    <w:div w:id="1003512828">
      <w:bodyDiv w:val="1"/>
      <w:marLeft w:val="0"/>
      <w:marRight w:val="0"/>
      <w:marTop w:val="0"/>
      <w:marBottom w:val="0"/>
      <w:divBdr>
        <w:top w:val="none" w:sz="0" w:space="0" w:color="auto"/>
        <w:left w:val="none" w:sz="0" w:space="0" w:color="auto"/>
        <w:bottom w:val="none" w:sz="0" w:space="0" w:color="auto"/>
        <w:right w:val="none" w:sz="0" w:space="0" w:color="auto"/>
      </w:divBdr>
    </w:div>
    <w:div w:id="1003585401">
      <w:bodyDiv w:val="1"/>
      <w:marLeft w:val="0"/>
      <w:marRight w:val="0"/>
      <w:marTop w:val="0"/>
      <w:marBottom w:val="0"/>
      <w:divBdr>
        <w:top w:val="none" w:sz="0" w:space="0" w:color="auto"/>
        <w:left w:val="none" w:sz="0" w:space="0" w:color="auto"/>
        <w:bottom w:val="none" w:sz="0" w:space="0" w:color="auto"/>
        <w:right w:val="none" w:sz="0" w:space="0" w:color="auto"/>
      </w:divBdr>
    </w:div>
    <w:div w:id="1003702985">
      <w:bodyDiv w:val="1"/>
      <w:marLeft w:val="0"/>
      <w:marRight w:val="0"/>
      <w:marTop w:val="0"/>
      <w:marBottom w:val="0"/>
      <w:divBdr>
        <w:top w:val="none" w:sz="0" w:space="0" w:color="auto"/>
        <w:left w:val="none" w:sz="0" w:space="0" w:color="auto"/>
        <w:bottom w:val="none" w:sz="0" w:space="0" w:color="auto"/>
        <w:right w:val="none" w:sz="0" w:space="0" w:color="auto"/>
      </w:divBdr>
    </w:div>
    <w:div w:id="1003777180">
      <w:bodyDiv w:val="1"/>
      <w:marLeft w:val="0"/>
      <w:marRight w:val="0"/>
      <w:marTop w:val="0"/>
      <w:marBottom w:val="0"/>
      <w:divBdr>
        <w:top w:val="none" w:sz="0" w:space="0" w:color="auto"/>
        <w:left w:val="none" w:sz="0" w:space="0" w:color="auto"/>
        <w:bottom w:val="none" w:sz="0" w:space="0" w:color="auto"/>
        <w:right w:val="none" w:sz="0" w:space="0" w:color="auto"/>
      </w:divBdr>
    </w:div>
    <w:div w:id="1004013288">
      <w:bodyDiv w:val="1"/>
      <w:marLeft w:val="0"/>
      <w:marRight w:val="0"/>
      <w:marTop w:val="0"/>
      <w:marBottom w:val="0"/>
      <w:divBdr>
        <w:top w:val="none" w:sz="0" w:space="0" w:color="auto"/>
        <w:left w:val="none" w:sz="0" w:space="0" w:color="auto"/>
        <w:bottom w:val="none" w:sz="0" w:space="0" w:color="auto"/>
        <w:right w:val="none" w:sz="0" w:space="0" w:color="auto"/>
      </w:divBdr>
    </w:div>
    <w:div w:id="1004016266">
      <w:bodyDiv w:val="1"/>
      <w:marLeft w:val="0"/>
      <w:marRight w:val="0"/>
      <w:marTop w:val="0"/>
      <w:marBottom w:val="0"/>
      <w:divBdr>
        <w:top w:val="none" w:sz="0" w:space="0" w:color="auto"/>
        <w:left w:val="none" w:sz="0" w:space="0" w:color="auto"/>
        <w:bottom w:val="none" w:sz="0" w:space="0" w:color="auto"/>
        <w:right w:val="none" w:sz="0" w:space="0" w:color="auto"/>
      </w:divBdr>
    </w:div>
    <w:div w:id="1004165378">
      <w:bodyDiv w:val="1"/>
      <w:marLeft w:val="0"/>
      <w:marRight w:val="0"/>
      <w:marTop w:val="0"/>
      <w:marBottom w:val="0"/>
      <w:divBdr>
        <w:top w:val="none" w:sz="0" w:space="0" w:color="auto"/>
        <w:left w:val="none" w:sz="0" w:space="0" w:color="auto"/>
        <w:bottom w:val="none" w:sz="0" w:space="0" w:color="auto"/>
        <w:right w:val="none" w:sz="0" w:space="0" w:color="auto"/>
      </w:divBdr>
    </w:div>
    <w:div w:id="1004282527">
      <w:bodyDiv w:val="1"/>
      <w:marLeft w:val="0"/>
      <w:marRight w:val="0"/>
      <w:marTop w:val="0"/>
      <w:marBottom w:val="0"/>
      <w:divBdr>
        <w:top w:val="none" w:sz="0" w:space="0" w:color="auto"/>
        <w:left w:val="none" w:sz="0" w:space="0" w:color="auto"/>
        <w:bottom w:val="none" w:sz="0" w:space="0" w:color="auto"/>
        <w:right w:val="none" w:sz="0" w:space="0" w:color="auto"/>
      </w:divBdr>
    </w:div>
    <w:div w:id="1004360655">
      <w:bodyDiv w:val="1"/>
      <w:marLeft w:val="0"/>
      <w:marRight w:val="0"/>
      <w:marTop w:val="0"/>
      <w:marBottom w:val="0"/>
      <w:divBdr>
        <w:top w:val="none" w:sz="0" w:space="0" w:color="auto"/>
        <w:left w:val="none" w:sz="0" w:space="0" w:color="auto"/>
        <w:bottom w:val="none" w:sz="0" w:space="0" w:color="auto"/>
        <w:right w:val="none" w:sz="0" w:space="0" w:color="auto"/>
      </w:divBdr>
    </w:div>
    <w:div w:id="1004473355">
      <w:bodyDiv w:val="1"/>
      <w:marLeft w:val="0"/>
      <w:marRight w:val="0"/>
      <w:marTop w:val="0"/>
      <w:marBottom w:val="0"/>
      <w:divBdr>
        <w:top w:val="none" w:sz="0" w:space="0" w:color="auto"/>
        <w:left w:val="none" w:sz="0" w:space="0" w:color="auto"/>
        <w:bottom w:val="none" w:sz="0" w:space="0" w:color="auto"/>
        <w:right w:val="none" w:sz="0" w:space="0" w:color="auto"/>
      </w:divBdr>
    </w:div>
    <w:div w:id="1004675158">
      <w:bodyDiv w:val="1"/>
      <w:marLeft w:val="0"/>
      <w:marRight w:val="0"/>
      <w:marTop w:val="0"/>
      <w:marBottom w:val="0"/>
      <w:divBdr>
        <w:top w:val="none" w:sz="0" w:space="0" w:color="auto"/>
        <w:left w:val="none" w:sz="0" w:space="0" w:color="auto"/>
        <w:bottom w:val="none" w:sz="0" w:space="0" w:color="auto"/>
        <w:right w:val="none" w:sz="0" w:space="0" w:color="auto"/>
      </w:divBdr>
    </w:div>
    <w:div w:id="1004825654">
      <w:bodyDiv w:val="1"/>
      <w:marLeft w:val="0"/>
      <w:marRight w:val="0"/>
      <w:marTop w:val="0"/>
      <w:marBottom w:val="0"/>
      <w:divBdr>
        <w:top w:val="none" w:sz="0" w:space="0" w:color="auto"/>
        <w:left w:val="none" w:sz="0" w:space="0" w:color="auto"/>
        <w:bottom w:val="none" w:sz="0" w:space="0" w:color="auto"/>
        <w:right w:val="none" w:sz="0" w:space="0" w:color="auto"/>
      </w:divBdr>
    </w:div>
    <w:div w:id="1005013681">
      <w:bodyDiv w:val="1"/>
      <w:marLeft w:val="0"/>
      <w:marRight w:val="0"/>
      <w:marTop w:val="0"/>
      <w:marBottom w:val="0"/>
      <w:divBdr>
        <w:top w:val="none" w:sz="0" w:space="0" w:color="auto"/>
        <w:left w:val="none" w:sz="0" w:space="0" w:color="auto"/>
        <w:bottom w:val="none" w:sz="0" w:space="0" w:color="auto"/>
        <w:right w:val="none" w:sz="0" w:space="0" w:color="auto"/>
      </w:divBdr>
    </w:div>
    <w:div w:id="1005087869">
      <w:bodyDiv w:val="1"/>
      <w:marLeft w:val="0"/>
      <w:marRight w:val="0"/>
      <w:marTop w:val="0"/>
      <w:marBottom w:val="0"/>
      <w:divBdr>
        <w:top w:val="none" w:sz="0" w:space="0" w:color="auto"/>
        <w:left w:val="none" w:sz="0" w:space="0" w:color="auto"/>
        <w:bottom w:val="none" w:sz="0" w:space="0" w:color="auto"/>
        <w:right w:val="none" w:sz="0" w:space="0" w:color="auto"/>
      </w:divBdr>
    </w:div>
    <w:div w:id="1005091170">
      <w:bodyDiv w:val="1"/>
      <w:marLeft w:val="0"/>
      <w:marRight w:val="0"/>
      <w:marTop w:val="0"/>
      <w:marBottom w:val="0"/>
      <w:divBdr>
        <w:top w:val="none" w:sz="0" w:space="0" w:color="auto"/>
        <w:left w:val="none" w:sz="0" w:space="0" w:color="auto"/>
        <w:bottom w:val="none" w:sz="0" w:space="0" w:color="auto"/>
        <w:right w:val="none" w:sz="0" w:space="0" w:color="auto"/>
      </w:divBdr>
    </w:div>
    <w:div w:id="1005131668">
      <w:bodyDiv w:val="1"/>
      <w:marLeft w:val="0"/>
      <w:marRight w:val="0"/>
      <w:marTop w:val="0"/>
      <w:marBottom w:val="0"/>
      <w:divBdr>
        <w:top w:val="none" w:sz="0" w:space="0" w:color="auto"/>
        <w:left w:val="none" w:sz="0" w:space="0" w:color="auto"/>
        <w:bottom w:val="none" w:sz="0" w:space="0" w:color="auto"/>
        <w:right w:val="none" w:sz="0" w:space="0" w:color="auto"/>
      </w:divBdr>
    </w:div>
    <w:div w:id="1005286118">
      <w:bodyDiv w:val="1"/>
      <w:marLeft w:val="0"/>
      <w:marRight w:val="0"/>
      <w:marTop w:val="0"/>
      <w:marBottom w:val="0"/>
      <w:divBdr>
        <w:top w:val="none" w:sz="0" w:space="0" w:color="auto"/>
        <w:left w:val="none" w:sz="0" w:space="0" w:color="auto"/>
        <w:bottom w:val="none" w:sz="0" w:space="0" w:color="auto"/>
        <w:right w:val="none" w:sz="0" w:space="0" w:color="auto"/>
      </w:divBdr>
    </w:div>
    <w:div w:id="1005329292">
      <w:bodyDiv w:val="1"/>
      <w:marLeft w:val="0"/>
      <w:marRight w:val="0"/>
      <w:marTop w:val="0"/>
      <w:marBottom w:val="0"/>
      <w:divBdr>
        <w:top w:val="none" w:sz="0" w:space="0" w:color="auto"/>
        <w:left w:val="none" w:sz="0" w:space="0" w:color="auto"/>
        <w:bottom w:val="none" w:sz="0" w:space="0" w:color="auto"/>
        <w:right w:val="none" w:sz="0" w:space="0" w:color="auto"/>
      </w:divBdr>
    </w:div>
    <w:div w:id="1005481172">
      <w:bodyDiv w:val="1"/>
      <w:marLeft w:val="0"/>
      <w:marRight w:val="0"/>
      <w:marTop w:val="0"/>
      <w:marBottom w:val="0"/>
      <w:divBdr>
        <w:top w:val="none" w:sz="0" w:space="0" w:color="auto"/>
        <w:left w:val="none" w:sz="0" w:space="0" w:color="auto"/>
        <w:bottom w:val="none" w:sz="0" w:space="0" w:color="auto"/>
        <w:right w:val="none" w:sz="0" w:space="0" w:color="auto"/>
      </w:divBdr>
    </w:div>
    <w:div w:id="1005589458">
      <w:bodyDiv w:val="1"/>
      <w:marLeft w:val="0"/>
      <w:marRight w:val="0"/>
      <w:marTop w:val="0"/>
      <w:marBottom w:val="0"/>
      <w:divBdr>
        <w:top w:val="none" w:sz="0" w:space="0" w:color="auto"/>
        <w:left w:val="none" w:sz="0" w:space="0" w:color="auto"/>
        <w:bottom w:val="none" w:sz="0" w:space="0" w:color="auto"/>
        <w:right w:val="none" w:sz="0" w:space="0" w:color="auto"/>
      </w:divBdr>
    </w:div>
    <w:div w:id="1005590375">
      <w:bodyDiv w:val="1"/>
      <w:marLeft w:val="0"/>
      <w:marRight w:val="0"/>
      <w:marTop w:val="0"/>
      <w:marBottom w:val="0"/>
      <w:divBdr>
        <w:top w:val="none" w:sz="0" w:space="0" w:color="auto"/>
        <w:left w:val="none" w:sz="0" w:space="0" w:color="auto"/>
        <w:bottom w:val="none" w:sz="0" w:space="0" w:color="auto"/>
        <w:right w:val="none" w:sz="0" w:space="0" w:color="auto"/>
      </w:divBdr>
    </w:div>
    <w:div w:id="1005744668">
      <w:bodyDiv w:val="1"/>
      <w:marLeft w:val="0"/>
      <w:marRight w:val="0"/>
      <w:marTop w:val="0"/>
      <w:marBottom w:val="0"/>
      <w:divBdr>
        <w:top w:val="none" w:sz="0" w:space="0" w:color="auto"/>
        <w:left w:val="none" w:sz="0" w:space="0" w:color="auto"/>
        <w:bottom w:val="none" w:sz="0" w:space="0" w:color="auto"/>
        <w:right w:val="none" w:sz="0" w:space="0" w:color="auto"/>
      </w:divBdr>
    </w:div>
    <w:div w:id="1005936349">
      <w:bodyDiv w:val="1"/>
      <w:marLeft w:val="0"/>
      <w:marRight w:val="0"/>
      <w:marTop w:val="0"/>
      <w:marBottom w:val="0"/>
      <w:divBdr>
        <w:top w:val="none" w:sz="0" w:space="0" w:color="auto"/>
        <w:left w:val="none" w:sz="0" w:space="0" w:color="auto"/>
        <w:bottom w:val="none" w:sz="0" w:space="0" w:color="auto"/>
        <w:right w:val="none" w:sz="0" w:space="0" w:color="auto"/>
      </w:divBdr>
    </w:div>
    <w:div w:id="1005943041">
      <w:bodyDiv w:val="1"/>
      <w:marLeft w:val="0"/>
      <w:marRight w:val="0"/>
      <w:marTop w:val="0"/>
      <w:marBottom w:val="0"/>
      <w:divBdr>
        <w:top w:val="none" w:sz="0" w:space="0" w:color="auto"/>
        <w:left w:val="none" w:sz="0" w:space="0" w:color="auto"/>
        <w:bottom w:val="none" w:sz="0" w:space="0" w:color="auto"/>
        <w:right w:val="none" w:sz="0" w:space="0" w:color="auto"/>
      </w:divBdr>
    </w:div>
    <w:div w:id="1006249661">
      <w:bodyDiv w:val="1"/>
      <w:marLeft w:val="0"/>
      <w:marRight w:val="0"/>
      <w:marTop w:val="0"/>
      <w:marBottom w:val="0"/>
      <w:divBdr>
        <w:top w:val="none" w:sz="0" w:space="0" w:color="auto"/>
        <w:left w:val="none" w:sz="0" w:space="0" w:color="auto"/>
        <w:bottom w:val="none" w:sz="0" w:space="0" w:color="auto"/>
        <w:right w:val="none" w:sz="0" w:space="0" w:color="auto"/>
      </w:divBdr>
    </w:div>
    <w:div w:id="1006320338">
      <w:bodyDiv w:val="1"/>
      <w:marLeft w:val="0"/>
      <w:marRight w:val="0"/>
      <w:marTop w:val="0"/>
      <w:marBottom w:val="0"/>
      <w:divBdr>
        <w:top w:val="none" w:sz="0" w:space="0" w:color="auto"/>
        <w:left w:val="none" w:sz="0" w:space="0" w:color="auto"/>
        <w:bottom w:val="none" w:sz="0" w:space="0" w:color="auto"/>
        <w:right w:val="none" w:sz="0" w:space="0" w:color="auto"/>
      </w:divBdr>
    </w:div>
    <w:div w:id="1006326301">
      <w:bodyDiv w:val="1"/>
      <w:marLeft w:val="0"/>
      <w:marRight w:val="0"/>
      <w:marTop w:val="0"/>
      <w:marBottom w:val="0"/>
      <w:divBdr>
        <w:top w:val="none" w:sz="0" w:space="0" w:color="auto"/>
        <w:left w:val="none" w:sz="0" w:space="0" w:color="auto"/>
        <w:bottom w:val="none" w:sz="0" w:space="0" w:color="auto"/>
        <w:right w:val="none" w:sz="0" w:space="0" w:color="auto"/>
      </w:divBdr>
    </w:div>
    <w:div w:id="1006326386">
      <w:bodyDiv w:val="1"/>
      <w:marLeft w:val="0"/>
      <w:marRight w:val="0"/>
      <w:marTop w:val="0"/>
      <w:marBottom w:val="0"/>
      <w:divBdr>
        <w:top w:val="none" w:sz="0" w:space="0" w:color="auto"/>
        <w:left w:val="none" w:sz="0" w:space="0" w:color="auto"/>
        <w:bottom w:val="none" w:sz="0" w:space="0" w:color="auto"/>
        <w:right w:val="none" w:sz="0" w:space="0" w:color="auto"/>
      </w:divBdr>
    </w:div>
    <w:div w:id="1006399667">
      <w:bodyDiv w:val="1"/>
      <w:marLeft w:val="0"/>
      <w:marRight w:val="0"/>
      <w:marTop w:val="0"/>
      <w:marBottom w:val="0"/>
      <w:divBdr>
        <w:top w:val="none" w:sz="0" w:space="0" w:color="auto"/>
        <w:left w:val="none" w:sz="0" w:space="0" w:color="auto"/>
        <w:bottom w:val="none" w:sz="0" w:space="0" w:color="auto"/>
        <w:right w:val="none" w:sz="0" w:space="0" w:color="auto"/>
      </w:divBdr>
    </w:div>
    <w:div w:id="1006594105">
      <w:bodyDiv w:val="1"/>
      <w:marLeft w:val="0"/>
      <w:marRight w:val="0"/>
      <w:marTop w:val="0"/>
      <w:marBottom w:val="0"/>
      <w:divBdr>
        <w:top w:val="none" w:sz="0" w:space="0" w:color="auto"/>
        <w:left w:val="none" w:sz="0" w:space="0" w:color="auto"/>
        <w:bottom w:val="none" w:sz="0" w:space="0" w:color="auto"/>
        <w:right w:val="none" w:sz="0" w:space="0" w:color="auto"/>
      </w:divBdr>
    </w:div>
    <w:div w:id="1006708052">
      <w:bodyDiv w:val="1"/>
      <w:marLeft w:val="0"/>
      <w:marRight w:val="0"/>
      <w:marTop w:val="0"/>
      <w:marBottom w:val="0"/>
      <w:divBdr>
        <w:top w:val="none" w:sz="0" w:space="0" w:color="auto"/>
        <w:left w:val="none" w:sz="0" w:space="0" w:color="auto"/>
        <w:bottom w:val="none" w:sz="0" w:space="0" w:color="auto"/>
        <w:right w:val="none" w:sz="0" w:space="0" w:color="auto"/>
      </w:divBdr>
    </w:div>
    <w:div w:id="1006710133">
      <w:bodyDiv w:val="1"/>
      <w:marLeft w:val="0"/>
      <w:marRight w:val="0"/>
      <w:marTop w:val="0"/>
      <w:marBottom w:val="0"/>
      <w:divBdr>
        <w:top w:val="none" w:sz="0" w:space="0" w:color="auto"/>
        <w:left w:val="none" w:sz="0" w:space="0" w:color="auto"/>
        <w:bottom w:val="none" w:sz="0" w:space="0" w:color="auto"/>
        <w:right w:val="none" w:sz="0" w:space="0" w:color="auto"/>
      </w:divBdr>
    </w:div>
    <w:div w:id="1006984907">
      <w:bodyDiv w:val="1"/>
      <w:marLeft w:val="0"/>
      <w:marRight w:val="0"/>
      <w:marTop w:val="0"/>
      <w:marBottom w:val="0"/>
      <w:divBdr>
        <w:top w:val="none" w:sz="0" w:space="0" w:color="auto"/>
        <w:left w:val="none" w:sz="0" w:space="0" w:color="auto"/>
        <w:bottom w:val="none" w:sz="0" w:space="0" w:color="auto"/>
        <w:right w:val="none" w:sz="0" w:space="0" w:color="auto"/>
      </w:divBdr>
    </w:div>
    <w:div w:id="1007095114">
      <w:bodyDiv w:val="1"/>
      <w:marLeft w:val="0"/>
      <w:marRight w:val="0"/>
      <w:marTop w:val="0"/>
      <w:marBottom w:val="0"/>
      <w:divBdr>
        <w:top w:val="none" w:sz="0" w:space="0" w:color="auto"/>
        <w:left w:val="none" w:sz="0" w:space="0" w:color="auto"/>
        <w:bottom w:val="none" w:sz="0" w:space="0" w:color="auto"/>
        <w:right w:val="none" w:sz="0" w:space="0" w:color="auto"/>
      </w:divBdr>
    </w:div>
    <w:div w:id="1007247273">
      <w:bodyDiv w:val="1"/>
      <w:marLeft w:val="0"/>
      <w:marRight w:val="0"/>
      <w:marTop w:val="0"/>
      <w:marBottom w:val="0"/>
      <w:divBdr>
        <w:top w:val="none" w:sz="0" w:space="0" w:color="auto"/>
        <w:left w:val="none" w:sz="0" w:space="0" w:color="auto"/>
        <w:bottom w:val="none" w:sz="0" w:space="0" w:color="auto"/>
        <w:right w:val="none" w:sz="0" w:space="0" w:color="auto"/>
      </w:divBdr>
    </w:div>
    <w:div w:id="1007319278">
      <w:bodyDiv w:val="1"/>
      <w:marLeft w:val="0"/>
      <w:marRight w:val="0"/>
      <w:marTop w:val="0"/>
      <w:marBottom w:val="0"/>
      <w:divBdr>
        <w:top w:val="none" w:sz="0" w:space="0" w:color="auto"/>
        <w:left w:val="none" w:sz="0" w:space="0" w:color="auto"/>
        <w:bottom w:val="none" w:sz="0" w:space="0" w:color="auto"/>
        <w:right w:val="none" w:sz="0" w:space="0" w:color="auto"/>
      </w:divBdr>
    </w:div>
    <w:div w:id="1007441375">
      <w:bodyDiv w:val="1"/>
      <w:marLeft w:val="0"/>
      <w:marRight w:val="0"/>
      <w:marTop w:val="0"/>
      <w:marBottom w:val="0"/>
      <w:divBdr>
        <w:top w:val="none" w:sz="0" w:space="0" w:color="auto"/>
        <w:left w:val="none" w:sz="0" w:space="0" w:color="auto"/>
        <w:bottom w:val="none" w:sz="0" w:space="0" w:color="auto"/>
        <w:right w:val="none" w:sz="0" w:space="0" w:color="auto"/>
      </w:divBdr>
    </w:div>
    <w:div w:id="1007445725">
      <w:bodyDiv w:val="1"/>
      <w:marLeft w:val="0"/>
      <w:marRight w:val="0"/>
      <w:marTop w:val="0"/>
      <w:marBottom w:val="0"/>
      <w:divBdr>
        <w:top w:val="none" w:sz="0" w:space="0" w:color="auto"/>
        <w:left w:val="none" w:sz="0" w:space="0" w:color="auto"/>
        <w:bottom w:val="none" w:sz="0" w:space="0" w:color="auto"/>
        <w:right w:val="none" w:sz="0" w:space="0" w:color="auto"/>
      </w:divBdr>
    </w:div>
    <w:div w:id="1007757432">
      <w:bodyDiv w:val="1"/>
      <w:marLeft w:val="0"/>
      <w:marRight w:val="0"/>
      <w:marTop w:val="0"/>
      <w:marBottom w:val="0"/>
      <w:divBdr>
        <w:top w:val="none" w:sz="0" w:space="0" w:color="auto"/>
        <w:left w:val="none" w:sz="0" w:space="0" w:color="auto"/>
        <w:bottom w:val="none" w:sz="0" w:space="0" w:color="auto"/>
        <w:right w:val="none" w:sz="0" w:space="0" w:color="auto"/>
      </w:divBdr>
    </w:div>
    <w:div w:id="1008017923">
      <w:bodyDiv w:val="1"/>
      <w:marLeft w:val="0"/>
      <w:marRight w:val="0"/>
      <w:marTop w:val="0"/>
      <w:marBottom w:val="0"/>
      <w:divBdr>
        <w:top w:val="none" w:sz="0" w:space="0" w:color="auto"/>
        <w:left w:val="none" w:sz="0" w:space="0" w:color="auto"/>
        <w:bottom w:val="none" w:sz="0" w:space="0" w:color="auto"/>
        <w:right w:val="none" w:sz="0" w:space="0" w:color="auto"/>
      </w:divBdr>
    </w:div>
    <w:div w:id="1008100152">
      <w:bodyDiv w:val="1"/>
      <w:marLeft w:val="0"/>
      <w:marRight w:val="0"/>
      <w:marTop w:val="0"/>
      <w:marBottom w:val="0"/>
      <w:divBdr>
        <w:top w:val="none" w:sz="0" w:space="0" w:color="auto"/>
        <w:left w:val="none" w:sz="0" w:space="0" w:color="auto"/>
        <w:bottom w:val="none" w:sz="0" w:space="0" w:color="auto"/>
        <w:right w:val="none" w:sz="0" w:space="0" w:color="auto"/>
      </w:divBdr>
    </w:div>
    <w:div w:id="1008216881">
      <w:bodyDiv w:val="1"/>
      <w:marLeft w:val="0"/>
      <w:marRight w:val="0"/>
      <w:marTop w:val="0"/>
      <w:marBottom w:val="0"/>
      <w:divBdr>
        <w:top w:val="none" w:sz="0" w:space="0" w:color="auto"/>
        <w:left w:val="none" w:sz="0" w:space="0" w:color="auto"/>
        <w:bottom w:val="none" w:sz="0" w:space="0" w:color="auto"/>
        <w:right w:val="none" w:sz="0" w:space="0" w:color="auto"/>
      </w:divBdr>
    </w:div>
    <w:div w:id="1008219110">
      <w:bodyDiv w:val="1"/>
      <w:marLeft w:val="0"/>
      <w:marRight w:val="0"/>
      <w:marTop w:val="0"/>
      <w:marBottom w:val="0"/>
      <w:divBdr>
        <w:top w:val="none" w:sz="0" w:space="0" w:color="auto"/>
        <w:left w:val="none" w:sz="0" w:space="0" w:color="auto"/>
        <w:bottom w:val="none" w:sz="0" w:space="0" w:color="auto"/>
        <w:right w:val="none" w:sz="0" w:space="0" w:color="auto"/>
      </w:divBdr>
    </w:div>
    <w:div w:id="1008556026">
      <w:bodyDiv w:val="1"/>
      <w:marLeft w:val="0"/>
      <w:marRight w:val="0"/>
      <w:marTop w:val="0"/>
      <w:marBottom w:val="0"/>
      <w:divBdr>
        <w:top w:val="none" w:sz="0" w:space="0" w:color="auto"/>
        <w:left w:val="none" w:sz="0" w:space="0" w:color="auto"/>
        <w:bottom w:val="none" w:sz="0" w:space="0" w:color="auto"/>
        <w:right w:val="none" w:sz="0" w:space="0" w:color="auto"/>
      </w:divBdr>
    </w:div>
    <w:div w:id="1008560025">
      <w:bodyDiv w:val="1"/>
      <w:marLeft w:val="0"/>
      <w:marRight w:val="0"/>
      <w:marTop w:val="0"/>
      <w:marBottom w:val="0"/>
      <w:divBdr>
        <w:top w:val="none" w:sz="0" w:space="0" w:color="auto"/>
        <w:left w:val="none" w:sz="0" w:space="0" w:color="auto"/>
        <w:bottom w:val="none" w:sz="0" w:space="0" w:color="auto"/>
        <w:right w:val="none" w:sz="0" w:space="0" w:color="auto"/>
      </w:divBdr>
    </w:div>
    <w:div w:id="1009285114">
      <w:bodyDiv w:val="1"/>
      <w:marLeft w:val="0"/>
      <w:marRight w:val="0"/>
      <w:marTop w:val="0"/>
      <w:marBottom w:val="0"/>
      <w:divBdr>
        <w:top w:val="none" w:sz="0" w:space="0" w:color="auto"/>
        <w:left w:val="none" w:sz="0" w:space="0" w:color="auto"/>
        <w:bottom w:val="none" w:sz="0" w:space="0" w:color="auto"/>
        <w:right w:val="none" w:sz="0" w:space="0" w:color="auto"/>
      </w:divBdr>
    </w:div>
    <w:div w:id="1009527820">
      <w:bodyDiv w:val="1"/>
      <w:marLeft w:val="0"/>
      <w:marRight w:val="0"/>
      <w:marTop w:val="0"/>
      <w:marBottom w:val="0"/>
      <w:divBdr>
        <w:top w:val="none" w:sz="0" w:space="0" w:color="auto"/>
        <w:left w:val="none" w:sz="0" w:space="0" w:color="auto"/>
        <w:bottom w:val="none" w:sz="0" w:space="0" w:color="auto"/>
        <w:right w:val="none" w:sz="0" w:space="0" w:color="auto"/>
      </w:divBdr>
    </w:div>
    <w:div w:id="1009676818">
      <w:bodyDiv w:val="1"/>
      <w:marLeft w:val="0"/>
      <w:marRight w:val="0"/>
      <w:marTop w:val="0"/>
      <w:marBottom w:val="0"/>
      <w:divBdr>
        <w:top w:val="none" w:sz="0" w:space="0" w:color="auto"/>
        <w:left w:val="none" w:sz="0" w:space="0" w:color="auto"/>
        <w:bottom w:val="none" w:sz="0" w:space="0" w:color="auto"/>
        <w:right w:val="none" w:sz="0" w:space="0" w:color="auto"/>
      </w:divBdr>
    </w:div>
    <w:div w:id="1010108895">
      <w:bodyDiv w:val="1"/>
      <w:marLeft w:val="0"/>
      <w:marRight w:val="0"/>
      <w:marTop w:val="0"/>
      <w:marBottom w:val="0"/>
      <w:divBdr>
        <w:top w:val="none" w:sz="0" w:space="0" w:color="auto"/>
        <w:left w:val="none" w:sz="0" w:space="0" w:color="auto"/>
        <w:bottom w:val="none" w:sz="0" w:space="0" w:color="auto"/>
        <w:right w:val="none" w:sz="0" w:space="0" w:color="auto"/>
      </w:divBdr>
    </w:div>
    <w:div w:id="1010177368">
      <w:bodyDiv w:val="1"/>
      <w:marLeft w:val="0"/>
      <w:marRight w:val="0"/>
      <w:marTop w:val="0"/>
      <w:marBottom w:val="0"/>
      <w:divBdr>
        <w:top w:val="none" w:sz="0" w:space="0" w:color="auto"/>
        <w:left w:val="none" w:sz="0" w:space="0" w:color="auto"/>
        <w:bottom w:val="none" w:sz="0" w:space="0" w:color="auto"/>
        <w:right w:val="none" w:sz="0" w:space="0" w:color="auto"/>
      </w:divBdr>
    </w:div>
    <w:div w:id="1010184431">
      <w:bodyDiv w:val="1"/>
      <w:marLeft w:val="0"/>
      <w:marRight w:val="0"/>
      <w:marTop w:val="0"/>
      <w:marBottom w:val="0"/>
      <w:divBdr>
        <w:top w:val="none" w:sz="0" w:space="0" w:color="auto"/>
        <w:left w:val="none" w:sz="0" w:space="0" w:color="auto"/>
        <w:bottom w:val="none" w:sz="0" w:space="0" w:color="auto"/>
        <w:right w:val="none" w:sz="0" w:space="0" w:color="auto"/>
      </w:divBdr>
    </w:div>
    <w:div w:id="1010253022">
      <w:bodyDiv w:val="1"/>
      <w:marLeft w:val="0"/>
      <w:marRight w:val="0"/>
      <w:marTop w:val="0"/>
      <w:marBottom w:val="0"/>
      <w:divBdr>
        <w:top w:val="none" w:sz="0" w:space="0" w:color="auto"/>
        <w:left w:val="none" w:sz="0" w:space="0" w:color="auto"/>
        <w:bottom w:val="none" w:sz="0" w:space="0" w:color="auto"/>
        <w:right w:val="none" w:sz="0" w:space="0" w:color="auto"/>
      </w:divBdr>
    </w:div>
    <w:div w:id="1010333273">
      <w:bodyDiv w:val="1"/>
      <w:marLeft w:val="0"/>
      <w:marRight w:val="0"/>
      <w:marTop w:val="0"/>
      <w:marBottom w:val="0"/>
      <w:divBdr>
        <w:top w:val="none" w:sz="0" w:space="0" w:color="auto"/>
        <w:left w:val="none" w:sz="0" w:space="0" w:color="auto"/>
        <w:bottom w:val="none" w:sz="0" w:space="0" w:color="auto"/>
        <w:right w:val="none" w:sz="0" w:space="0" w:color="auto"/>
      </w:divBdr>
    </w:div>
    <w:div w:id="1010334631">
      <w:bodyDiv w:val="1"/>
      <w:marLeft w:val="0"/>
      <w:marRight w:val="0"/>
      <w:marTop w:val="0"/>
      <w:marBottom w:val="0"/>
      <w:divBdr>
        <w:top w:val="none" w:sz="0" w:space="0" w:color="auto"/>
        <w:left w:val="none" w:sz="0" w:space="0" w:color="auto"/>
        <w:bottom w:val="none" w:sz="0" w:space="0" w:color="auto"/>
        <w:right w:val="none" w:sz="0" w:space="0" w:color="auto"/>
      </w:divBdr>
    </w:div>
    <w:div w:id="1011108466">
      <w:bodyDiv w:val="1"/>
      <w:marLeft w:val="0"/>
      <w:marRight w:val="0"/>
      <w:marTop w:val="0"/>
      <w:marBottom w:val="0"/>
      <w:divBdr>
        <w:top w:val="none" w:sz="0" w:space="0" w:color="auto"/>
        <w:left w:val="none" w:sz="0" w:space="0" w:color="auto"/>
        <w:bottom w:val="none" w:sz="0" w:space="0" w:color="auto"/>
        <w:right w:val="none" w:sz="0" w:space="0" w:color="auto"/>
      </w:divBdr>
    </w:div>
    <w:div w:id="1011222158">
      <w:bodyDiv w:val="1"/>
      <w:marLeft w:val="0"/>
      <w:marRight w:val="0"/>
      <w:marTop w:val="0"/>
      <w:marBottom w:val="0"/>
      <w:divBdr>
        <w:top w:val="none" w:sz="0" w:space="0" w:color="auto"/>
        <w:left w:val="none" w:sz="0" w:space="0" w:color="auto"/>
        <w:bottom w:val="none" w:sz="0" w:space="0" w:color="auto"/>
        <w:right w:val="none" w:sz="0" w:space="0" w:color="auto"/>
      </w:divBdr>
    </w:div>
    <w:div w:id="1011251638">
      <w:bodyDiv w:val="1"/>
      <w:marLeft w:val="0"/>
      <w:marRight w:val="0"/>
      <w:marTop w:val="0"/>
      <w:marBottom w:val="0"/>
      <w:divBdr>
        <w:top w:val="none" w:sz="0" w:space="0" w:color="auto"/>
        <w:left w:val="none" w:sz="0" w:space="0" w:color="auto"/>
        <w:bottom w:val="none" w:sz="0" w:space="0" w:color="auto"/>
        <w:right w:val="none" w:sz="0" w:space="0" w:color="auto"/>
      </w:divBdr>
    </w:div>
    <w:div w:id="1011374759">
      <w:bodyDiv w:val="1"/>
      <w:marLeft w:val="0"/>
      <w:marRight w:val="0"/>
      <w:marTop w:val="0"/>
      <w:marBottom w:val="0"/>
      <w:divBdr>
        <w:top w:val="none" w:sz="0" w:space="0" w:color="auto"/>
        <w:left w:val="none" w:sz="0" w:space="0" w:color="auto"/>
        <w:bottom w:val="none" w:sz="0" w:space="0" w:color="auto"/>
        <w:right w:val="none" w:sz="0" w:space="0" w:color="auto"/>
      </w:divBdr>
      <w:divsChild>
        <w:div w:id="583684914">
          <w:marLeft w:val="0"/>
          <w:marRight w:val="0"/>
          <w:marTop w:val="0"/>
          <w:marBottom w:val="160"/>
          <w:divBdr>
            <w:top w:val="none" w:sz="0" w:space="0" w:color="auto"/>
            <w:left w:val="none" w:sz="0" w:space="0" w:color="auto"/>
            <w:bottom w:val="none" w:sz="0" w:space="0" w:color="auto"/>
            <w:right w:val="none" w:sz="0" w:space="0" w:color="auto"/>
          </w:divBdr>
        </w:div>
      </w:divsChild>
    </w:div>
    <w:div w:id="1011486981">
      <w:bodyDiv w:val="1"/>
      <w:marLeft w:val="0"/>
      <w:marRight w:val="0"/>
      <w:marTop w:val="0"/>
      <w:marBottom w:val="0"/>
      <w:divBdr>
        <w:top w:val="none" w:sz="0" w:space="0" w:color="auto"/>
        <w:left w:val="none" w:sz="0" w:space="0" w:color="auto"/>
        <w:bottom w:val="none" w:sz="0" w:space="0" w:color="auto"/>
        <w:right w:val="none" w:sz="0" w:space="0" w:color="auto"/>
      </w:divBdr>
    </w:div>
    <w:div w:id="1011491151">
      <w:bodyDiv w:val="1"/>
      <w:marLeft w:val="0"/>
      <w:marRight w:val="0"/>
      <w:marTop w:val="0"/>
      <w:marBottom w:val="0"/>
      <w:divBdr>
        <w:top w:val="none" w:sz="0" w:space="0" w:color="auto"/>
        <w:left w:val="none" w:sz="0" w:space="0" w:color="auto"/>
        <w:bottom w:val="none" w:sz="0" w:space="0" w:color="auto"/>
        <w:right w:val="none" w:sz="0" w:space="0" w:color="auto"/>
      </w:divBdr>
    </w:div>
    <w:div w:id="1011878585">
      <w:bodyDiv w:val="1"/>
      <w:marLeft w:val="0"/>
      <w:marRight w:val="0"/>
      <w:marTop w:val="0"/>
      <w:marBottom w:val="0"/>
      <w:divBdr>
        <w:top w:val="none" w:sz="0" w:space="0" w:color="auto"/>
        <w:left w:val="none" w:sz="0" w:space="0" w:color="auto"/>
        <w:bottom w:val="none" w:sz="0" w:space="0" w:color="auto"/>
        <w:right w:val="none" w:sz="0" w:space="0" w:color="auto"/>
      </w:divBdr>
    </w:div>
    <w:div w:id="1011949524">
      <w:bodyDiv w:val="1"/>
      <w:marLeft w:val="0"/>
      <w:marRight w:val="0"/>
      <w:marTop w:val="0"/>
      <w:marBottom w:val="0"/>
      <w:divBdr>
        <w:top w:val="none" w:sz="0" w:space="0" w:color="auto"/>
        <w:left w:val="none" w:sz="0" w:space="0" w:color="auto"/>
        <w:bottom w:val="none" w:sz="0" w:space="0" w:color="auto"/>
        <w:right w:val="none" w:sz="0" w:space="0" w:color="auto"/>
      </w:divBdr>
    </w:div>
    <w:div w:id="1012217383">
      <w:bodyDiv w:val="1"/>
      <w:marLeft w:val="0"/>
      <w:marRight w:val="0"/>
      <w:marTop w:val="0"/>
      <w:marBottom w:val="0"/>
      <w:divBdr>
        <w:top w:val="none" w:sz="0" w:space="0" w:color="auto"/>
        <w:left w:val="none" w:sz="0" w:space="0" w:color="auto"/>
        <w:bottom w:val="none" w:sz="0" w:space="0" w:color="auto"/>
        <w:right w:val="none" w:sz="0" w:space="0" w:color="auto"/>
      </w:divBdr>
    </w:div>
    <w:div w:id="1012611926">
      <w:bodyDiv w:val="1"/>
      <w:marLeft w:val="0"/>
      <w:marRight w:val="0"/>
      <w:marTop w:val="0"/>
      <w:marBottom w:val="0"/>
      <w:divBdr>
        <w:top w:val="none" w:sz="0" w:space="0" w:color="auto"/>
        <w:left w:val="none" w:sz="0" w:space="0" w:color="auto"/>
        <w:bottom w:val="none" w:sz="0" w:space="0" w:color="auto"/>
        <w:right w:val="none" w:sz="0" w:space="0" w:color="auto"/>
      </w:divBdr>
    </w:div>
    <w:div w:id="1012801377">
      <w:bodyDiv w:val="1"/>
      <w:marLeft w:val="0"/>
      <w:marRight w:val="0"/>
      <w:marTop w:val="0"/>
      <w:marBottom w:val="0"/>
      <w:divBdr>
        <w:top w:val="none" w:sz="0" w:space="0" w:color="auto"/>
        <w:left w:val="none" w:sz="0" w:space="0" w:color="auto"/>
        <w:bottom w:val="none" w:sz="0" w:space="0" w:color="auto"/>
        <w:right w:val="none" w:sz="0" w:space="0" w:color="auto"/>
      </w:divBdr>
    </w:div>
    <w:div w:id="1012801479">
      <w:bodyDiv w:val="1"/>
      <w:marLeft w:val="0"/>
      <w:marRight w:val="0"/>
      <w:marTop w:val="0"/>
      <w:marBottom w:val="0"/>
      <w:divBdr>
        <w:top w:val="none" w:sz="0" w:space="0" w:color="auto"/>
        <w:left w:val="none" w:sz="0" w:space="0" w:color="auto"/>
        <w:bottom w:val="none" w:sz="0" w:space="0" w:color="auto"/>
        <w:right w:val="none" w:sz="0" w:space="0" w:color="auto"/>
      </w:divBdr>
    </w:div>
    <w:div w:id="1012801842">
      <w:bodyDiv w:val="1"/>
      <w:marLeft w:val="0"/>
      <w:marRight w:val="0"/>
      <w:marTop w:val="0"/>
      <w:marBottom w:val="0"/>
      <w:divBdr>
        <w:top w:val="none" w:sz="0" w:space="0" w:color="auto"/>
        <w:left w:val="none" w:sz="0" w:space="0" w:color="auto"/>
        <w:bottom w:val="none" w:sz="0" w:space="0" w:color="auto"/>
        <w:right w:val="none" w:sz="0" w:space="0" w:color="auto"/>
      </w:divBdr>
    </w:div>
    <w:div w:id="1012802193">
      <w:bodyDiv w:val="1"/>
      <w:marLeft w:val="0"/>
      <w:marRight w:val="0"/>
      <w:marTop w:val="0"/>
      <w:marBottom w:val="0"/>
      <w:divBdr>
        <w:top w:val="none" w:sz="0" w:space="0" w:color="auto"/>
        <w:left w:val="none" w:sz="0" w:space="0" w:color="auto"/>
        <w:bottom w:val="none" w:sz="0" w:space="0" w:color="auto"/>
        <w:right w:val="none" w:sz="0" w:space="0" w:color="auto"/>
      </w:divBdr>
    </w:div>
    <w:div w:id="1013073578">
      <w:bodyDiv w:val="1"/>
      <w:marLeft w:val="0"/>
      <w:marRight w:val="0"/>
      <w:marTop w:val="0"/>
      <w:marBottom w:val="0"/>
      <w:divBdr>
        <w:top w:val="none" w:sz="0" w:space="0" w:color="auto"/>
        <w:left w:val="none" w:sz="0" w:space="0" w:color="auto"/>
        <w:bottom w:val="none" w:sz="0" w:space="0" w:color="auto"/>
        <w:right w:val="none" w:sz="0" w:space="0" w:color="auto"/>
      </w:divBdr>
    </w:div>
    <w:div w:id="1013145111">
      <w:bodyDiv w:val="1"/>
      <w:marLeft w:val="0"/>
      <w:marRight w:val="0"/>
      <w:marTop w:val="0"/>
      <w:marBottom w:val="0"/>
      <w:divBdr>
        <w:top w:val="none" w:sz="0" w:space="0" w:color="auto"/>
        <w:left w:val="none" w:sz="0" w:space="0" w:color="auto"/>
        <w:bottom w:val="none" w:sz="0" w:space="0" w:color="auto"/>
        <w:right w:val="none" w:sz="0" w:space="0" w:color="auto"/>
      </w:divBdr>
    </w:div>
    <w:div w:id="1013264619">
      <w:bodyDiv w:val="1"/>
      <w:marLeft w:val="0"/>
      <w:marRight w:val="0"/>
      <w:marTop w:val="0"/>
      <w:marBottom w:val="0"/>
      <w:divBdr>
        <w:top w:val="none" w:sz="0" w:space="0" w:color="auto"/>
        <w:left w:val="none" w:sz="0" w:space="0" w:color="auto"/>
        <w:bottom w:val="none" w:sz="0" w:space="0" w:color="auto"/>
        <w:right w:val="none" w:sz="0" w:space="0" w:color="auto"/>
      </w:divBdr>
    </w:div>
    <w:div w:id="1013412174">
      <w:bodyDiv w:val="1"/>
      <w:marLeft w:val="0"/>
      <w:marRight w:val="0"/>
      <w:marTop w:val="0"/>
      <w:marBottom w:val="0"/>
      <w:divBdr>
        <w:top w:val="none" w:sz="0" w:space="0" w:color="auto"/>
        <w:left w:val="none" w:sz="0" w:space="0" w:color="auto"/>
        <w:bottom w:val="none" w:sz="0" w:space="0" w:color="auto"/>
        <w:right w:val="none" w:sz="0" w:space="0" w:color="auto"/>
      </w:divBdr>
    </w:div>
    <w:div w:id="1013608276">
      <w:bodyDiv w:val="1"/>
      <w:marLeft w:val="0"/>
      <w:marRight w:val="0"/>
      <w:marTop w:val="0"/>
      <w:marBottom w:val="0"/>
      <w:divBdr>
        <w:top w:val="none" w:sz="0" w:space="0" w:color="auto"/>
        <w:left w:val="none" w:sz="0" w:space="0" w:color="auto"/>
        <w:bottom w:val="none" w:sz="0" w:space="0" w:color="auto"/>
        <w:right w:val="none" w:sz="0" w:space="0" w:color="auto"/>
      </w:divBdr>
    </w:div>
    <w:div w:id="1013915589">
      <w:bodyDiv w:val="1"/>
      <w:marLeft w:val="0"/>
      <w:marRight w:val="0"/>
      <w:marTop w:val="0"/>
      <w:marBottom w:val="0"/>
      <w:divBdr>
        <w:top w:val="none" w:sz="0" w:space="0" w:color="auto"/>
        <w:left w:val="none" w:sz="0" w:space="0" w:color="auto"/>
        <w:bottom w:val="none" w:sz="0" w:space="0" w:color="auto"/>
        <w:right w:val="none" w:sz="0" w:space="0" w:color="auto"/>
      </w:divBdr>
    </w:div>
    <w:div w:id="1014068467">
      <w:bodyDiv w:val="1"/>
      <w:marLeft w:val="0"/>
      <w:marRight w:val="0"/>
      <w:marTop w:val="0"/>
      <w:marBottom w:val="0"/>
      <w:divBdr>
        <w:top w:val="none" w:sz="0" w:space="0" w:color="auto"/>
        <w:left w:val="none" w:sz="0" w:space="0" w:color="auto"/>
        <w:bottom w:val="none" w:sz="0" w:space="0" w:color="auto"/>
        <w:right w:val="none" w:sz="0" w:space="0" w:color="auto"/>
      </w:divBdr>
    </w:div>
    <w:div w:id="1014190790">
      <w:bodyDiv w:val="1"/>
      <w:marLeft w:val="0"/>
      <w:marRight w:val="0"/>
      <w:marTop w:val="0"/>
      <w:marBottom w:val="0"/>
      <w:divBdr>
        <w:top w:val="none" w:sz="0" w:space="0" w:color="auto"/>
        <w:left w:val="none" w:sz="0" w:space="0" w:color="auto"/>
        <w:bottom w:val="none" w:sz="0" w:space="0" w:color="auto"/>
        <w:right w:val="none" w:sz="0" w:space="0" w:color="auto"/>
      </w:divBdr>
    </w:div>
    <w:div w:id="1014381159">
      <w:bodyDiv w:val="1"/>
      <w:marLeft w:val="0"/>
      <w:marRight w:val="0"/>
      <w:marTop w:val="0"/>
      <w:marBottom w:val="0"/>
      <w:divBdr>
        <w:top w:val="none" w:sz="0" w:space="0" w:color="auto"/>
        <w:left w:val="none" w:sz="0" w:space="0" w:color="auto"/>
        <w:bottom w:val="none" w:sz="0" w:space="0" w:color="auto"/>
        <w:right w:val="none" w:sz="0" w:space="0" w:color="auto"/>
      </w:divBdr>
    </w:div>
    <w:div w:id="1014458873">
      <w:bodyDiv w:val="1"/>
      <w:marLeft w:val="0"/>
      <w:marRight w:val="0"/>
      <w:marTop w:val="0"/>
      <w:marBottom w:val="0"/>
      <w:divBdr>
        <w:top w:val="none" w:sz="0" w:space="0" w:color="auto"/>
        <w:left w:val="none" w:sz="0" w:space="0" w:color="auto"/>
        <w:bottom w:val="none" w:sz="0" w:space="0" w:color="auto"/>
        <w:right w:val="none" w:sz="0" w:space="0" w:color="auto"/>
      </w:divBdr>
    </w:div>
    <w:div w:id="1014576472">
      <w:bodyDiv w:val="1"/>
      <w:marLeft w:val="0"/>
      <w:marRight w:val="0"/>
      <w:marTop w:val="0"/>
      <w:marBottom w:val="0"/>
      <w:divBdr>
        <w:top w:val="none" w:sz="0" w:space="0" w:color="auto"/>
        <w:left w:val="none" w:sz="0" w:space="0" w:color="auto"/>
        <w:bottom w:val="none" w:sz="0" w:space="0" w:color="auto"/>
        <w:right w:val="none" w:sz="0" w:space="0" w:color="auto"/>
      </w:divBdr>
    </w:div>
    <w:div w:id="1014648931">
      <w:bodyDiv w:val="1"/>
      <w:marLeft w:val="0"/>
      <w:marRight w:val="0"/>
      <w:marTop w:val="0"/>
      <w:marBottom w:val="0"/>
      <w:divBdr>
        <w:top w:val="none" w:sz="0" w:space="0" w:color="auto"/>
        <w:left w:val="none" w:sz="0" w:space="0" w:color="auto"/>
        <w:bottom w:val="none" w:sz="0" w:space="0" w:color="auto"/>
        <w:right w:val="none" w:sz="0" w:space="0" w:color="auto"/>
      </w:divBdr>
    </w:div>
    <w:div w:id="1014724514">
      <w:bodyDiv w:val="1"/>
      <w:marLeft w:val="0"/>
      <w:marRight w:val="0"/>
      <w:marTop w:val="0"/>
      <w:marBottom w:val="0"/>
      <w:divBdr>
        <w:top w:val="none" w:sz="0" w:space="0" w:color="auto"/>
        <w:left w:val="none" w:sz="0" w:space="0" w:color="auto"/>
        <w:bottom w:val="none" w:sz="0" w:space="0" w:color="auto"/>
        <w:right w:val="none" w:sz="0" w:space="0" w:color="auto"/>
      </w:divBdr>
    </w:div>
    <w:div w:id="1014843031">
      <w:bodyDiv w:val="1"/>
      <w:marLeft w:val="0"/>
      <w:marRight w:val="0"/>
      <w:marTop w:val="0"/>
      <w:marBottom w:val="0"/>
      <w:divBdr>
        <w:top w:val="none" w:sz="0" w:space="0" w:color="auto"/>
        <w:left w:val="none" w:sz="0" w:space="0" w:color="auto"/>
        <w:bottom w:val="none" w:sz="0" w:space="0" w:color="auto"/>
        <w:right w:val="none" w:sz="0" w:space="0" w:color="auto"/>
      </w:divBdr>
    </w:div>
    <w:div w:id="1015114929">
      <w:bodyDiv w:val="1"/>
      <w:marLeft w:val="0"/>
      <w:marRight w:val="0"/>
      <w:marTop w:val="0"/>
      <w:marBottom w:val="0"/>
      <w:divBdr>
        <w:top w:val="none" w:sz="0" w:space="0" w:color="auto"/>
        <w:left w:val="none" w:sz="0" w:space="0" w:color="auto"/>
        <w:bottom w:val="none" w:sz="0" w:space="0" w:color="auto"/>
        <w:right w:val="none" w:sz="0" w:space="0" w:color="auto"/>
      </w:divBdr>
    </w:div>
    <w:div w:id="1015183749">
      <w:bodyDiv w:val="1"/>
      <w:marLeft w:val="0"/>
      <w:marRight w:val="0"/>
      <w:marTop w:val="0"/>
      <w:marBottom w:val="0"/>
      <w:divBdr>
        <w:top w:val="none" w:sz="0" w:space="0" w:color="auto"/>
        <w:left w:val="none" w:sz="0" w:space="0" w:color="auto"/>
        <w:bottom w:val="none" w:sz="0" w:space="0" w:color="auto"/>
        <w:right w:val="none" w:sz="0" w:space="0" w:color="auto"/>
      </w:divBdr>
    </w:div>
    <w:div w:id="1015423416">
      <w:bodyDiv w:val="1"/>
      <w:marLeft w:val="0"/>
      <w:marRight w:val="0"/>
      <w:marTop w:val="0"/>
      <w:marBottom w:val="0"/>
      <w:divBdr>
        <w:top w:val="none" w:sz="0" w:space="0" w:color="auto"/>
        <w:left w:val="none" w:sz="0" w:space="0" w:color="auto"/>
        <w:bottom w:val="none" w:sz="0" w:space="0" w:color="auto"/>
        <w:right w:val="none" w:sz="0" w:space="0" w:color="auto"/>
      </w:divBdr>
    </w:div>
    <w:div w:id="1015424623">
      <w:bodyDiv w:val="1"/>
      <w:marLeft w:val="0"/>
      <w:marRight w:val="0"/>
      <w:marTop w:val="0"/>
      <w:marBottom w:val="0"/>
      <w:divBdr>
        <w:top w:val="none" w:sz="0" w:space="0" w:color="auto"/>
        <w:left w:val="none" w:sz="0" w:space="0" w:color="auto"/>
        <w:bottom w:val="none" w:sz="0" w:space="0" w:color="auto"/>
        <w:right w:val="none" w:sz="0" w:space="0" w:color="auto"/>
      </w:divBdr>
    </w:div>
    <w:div w:id="1015497145">
      <w:bodyDiv w:val="1"/>
      <w:marLeft w:val="0"/>
      <w:marRight w:val="0"/>
      <w:marTop w:val="0"/>
      <w:marBottom w:val="0"/>
      <w:divBdr>
        <w:top w:val="none" w:sz="0" w:space="0" w:color="auto"/>
        <w:left w:val="none" w:sz="0" w:space="0" w:color="auto"/>
        <w:bottom w:val="none" w:sz="0" w:space="0" w:color="auto"/>
        <w:right w:val="none" w:sz="0" w:space="0" w:color="auto"/>
      </w:divBdr>
    </w:div>
    <w:div w:id="1015880966">
      <w:bodyDiv w:val="1"/>
      <w:marLeft w:val="0"/>
      <w:marRight w:val="0"/>
      <w:marTop w:val="0"/>
      <w:marBottom w:val="0"/>
      <w:divBdr>
        <w:top w:val="none" w:sz="0" w:space="0" w:color="auto"/>
        <w:left w:val="none" w:sz="0" w:space="0" w:color="auto"/>
        <w:bottom w:val="none" w:sz="0" w:space="0" w:color="auto"/>
        <w:right w:val="none" w:sz="0" w:space="0" w:color="auto"/>
      </w:divBdr>
    </w:div>
    <w:div w:id="1016075671">
      <w:bodyDiv w:val="1"/>
      <w:marLeft w:val="0"/>
      <w:marRight w:val="0"/>
      <w:marTop w:val="0"/>
      <w:marBottom w:val="0"/>
      <w:divBdr>
        <w:top w:val="none" w:sz="0" w:space="0" w:color="auto"/>
        <w:left w:val="none" w:sz="0" w:space="0" w:color="auto"/>
        <w:bottom w:val="none" w:sz="0" w:space="0" w:color="auto"/>
        <w:right w:val="none" w:sz="0" w:space="0" w:color="auto"/>
      </w:divBdr>
    </w:div>
    <w:div w:id="1016150317">
      <w:bodyDiv w:val="1"/>
      <w:marLeft w:val="0"/>
      <w:marRight w:val="0"/>
      <w:marTop w:val="0"/>
      <w:marBottom w:val="0"/>
      <w:divBdr>
        <w:top w:val="none" w:sz="0" w:space="0" w:color="auto"/>
        <w:left w:val="none" w:sz="0" w:space="0" w:color="auto"/>
        <w:bottom w:val="none" w:sz="0" w:space="0" w:color="auto"/>
        <w:right w:val="none" w:sz="0" w:space="0" w:color="auto"/>
      </w:divBdr>
    </w:div>
    <w:div w:id="1016616395">
      <w:bodyDiv w:val="1"/>
      <w:marLeft w:val="0"/>
      <w:marRight w:val="0"/>
      <w:marTop w:val="0"/>
      <w:marBottom w:val="0"/>
      <w:divBdr>
        <w:top w:val="none" w:sz="0" w:space="0" w:color="auto"/>
        <w:left w:val="none" w:sz="0" w:space="0" w:color="auto"/>
        <w:bottom w:val="none" w:sz="0" w:space="0" w:color="auto"/>
        <w:right w:val="none" w:sz="0" w:space="0" w:color="auto"/>
      </w:divBdr>
    </w:div>
    <w:div w:id="1016616811">
      <w:bodyDiv w:val="1"/>
      <w:marLeft w:val="0"/>
      <w:marRight w:val="0"/>
      <w:marTop w:val="0"/>
      <w:marBottom w:val="0"/>
      <w:divBdr>
        <w:top w:val="none" w:sz="0" w:space="0" w:color="auto"/>
        <w:left w:val="none" w:sz="0" w:space="0" w:color="auto"/>
        <w:bottom w:val="none" w:sz="0" w:space="0" w:color="auto"/>
        <w:right w:val="none" w:sz="0" w:space="0" w:color="auto"/>
      </w:divBdr>
    </w:div>
    <w:div w:id="1016661761">
      <w:bodyDiv w:val="1"/>
      <w:marLeft w:val="0"/>
      <w:marRight w:val="0"/>
      <w:marTop w:val="0"/>
      <w:marBottom w:val="0"/>
      <w:divBdr>
        <w:top w:val="none" w:sz="0" w:space="0" w:color="auto"/>
        <w:left w:val="none" w:sz="0" w:space="0" w:color="auto"/>
        <w:bottom w:val="none" w:sz="0" w:space="0" w:color="auto"/>
        <w:right w:val="none" w:sz="0" w:space="0" w:color="auto"/>
      </w:divBdr>
    </w:div>
    <w:div w:id="1016811953">
      <w:bodyDiv w:val="1"/>
      <w:marLeft w:val="0"/>
      <w:marRight w:val="0"/>
      <w:marTop w:val="0"/>
      <w:marBottom w:val="0"/>
      <w:divBdr>
        <w:top w:val="none" w:sz="0" w:space="0" w:color="auto"/>
        <w:left w:val="none" w:sz="0" w:space="0" w:color="auto"/>
        <w:bottom w:val="none" w:sz="0" w:space="0" w:color="auto"/>
        <w:right w:val="none" w:sz="0" w:space="0" w:color="auto"/>
      </w:divBdr>
    </w:div>
    <w:div w:id="1016883301">
      <w:bodyDiv w:val="1"/>
      <w:marLeft w:val="0"/>
      <w:marRight w:val="0"/>
      <w:marTop w:val="0"/>
      <w:marBottom w:val="0"/>
      <w:divBdr>
        <w:top w:val="none" w:sz="0" w:space="0" w:color="auto"/>
        <w:left w:val="none" w:sz="0" w:space="0" w:color="auto"/>
        <w:bottom w:val="none" w:sz="0" w:space="0" w:color="auto"/>
        <w:right w:val="none" w:sz="0" w:space="0" w:color="auto"/>
      </w:divBdr>
    </w:div>
    <w:div w:id="1016926416">
      <w:bodyDiv w:val="1"/>
      <w:marLeft w:val="0"/>
      <w:marRight w:val="0"/>
      <w:marTop w:val="0"/>
      <w:marBottom w:val="0"/>
      <w:divBdr>
        <w:top w:val="none" w:sz="0" w:space="0" w:color="auto"/>
        <w:left w:val="none" w:sz="0" w:space="0" w:color="auto"/>
        <w:bottom w:val="none" w:sz="0" w:space="0" w:color="auto"/>
        <w:right w:val="none" w:sz="0" w:space="0" w:color="auto"/>
      </w:divBdr>
    </w:div>
    <w:div w:id="1017192395">
      <w:bodyDiv w:val="1"/>
      <w:marLeft w:val="0"/>
      <w:marRight w:val="0"/>
      <w:marTop w:val="0"/>
      <w:marBottom w:val="0"/>
      <w:divBdr>
        <w:top w:val="none" w:sz="0" w:space="0" w:color="auto"/>
        <w:left w:val="none" w:sz="0" w:space="0" w:color="auto"/>
        <w:bottom w:val="none" w:sz="0" w:space="0" w:color="auto"/>
        <w:right w:val="none" w:sz="0" w:space="0" w:color="auto"/>
      </w:divBdr>
    </w:div>
    <w:div w:id="1017269215">
      <w:bodyDiv w:val="1"/>
      <w:marLeft w:val="0"/>
      <w:marRight w:val="0"/>
      <w:marTop w:val="0"/>
      <w:marBottom w:val="0"/>
      <w:divBdr>
        <w:top w:val="none" w:sz="0" w:space="0" w:color="auto"/>
        <w:left w:val="none" w:sz="0" w:space="0" w:color="auto"/>
        <w:bottom w:val="none" w:sz="0" w:space="0" w:color="auto"/>
        <w:right w:val="none" w:sz="0" w:space="0" w:color="auto"/>
      </w:divBdr>
    </w:div>
    <w:div w:id="1017389526">
      <w:bodyDiv w:val="1"/>
      <w:marLeft w:val="0"/>
      <w:marRight w:val="0"/>
      <w:marTop w:val="0"/>
      <w:marBottom w:val="0"/>
      <w:divBdr>
        <w:top w:val="none" w:sz="0" w:space="0" w:color="auto"/>
        <w:left w:val="none" w:sz="0" w:space="0" w:color="auto"/>
        <w:bottom w:val="none" w:sz="0" w:space="0" w:color="auto"/>
        <w:right w:val="none" w:sz="0" w:space="0" w:color="auto"/>
      </w:divBdr>
    </w:div>
    <w:div w:id="1017392528">
      <w:bodyDiv w:val="1"/>
      <w:marLeft w:val="0"/>
      <w:marRight w:val="0"/>
      <w:marTop w:val="0"/>
      <w:marBottom w:val="0"/>
      <w:divBdr>
        <w:top w:val="none" w:sz="0" w:space="0" w:color="auto"/>
        <w:left w:val="none" w:sz="0" w:space="0" w:color="auto"/>
        <w:bottom w:val="none" w:sz="0" w:space="0" w:color="auto"/>
        <w:right w:val="none" w:sz="0" w:space="0" w:color="auto"/>
      </w:divBdr>
    </w:div>
    <w:div w:id="1017536483">
      <w:bodyDiv w:val="1"/>
      <w:marLeft w:val="0"/>
      <w:marRight w:val="0"/>
      <w:marTop w:val="0"/>
      <w:marBottom w:val="0"/>
      <w:divBdr>
        <w:top w:val="none" w:sz="0" w:space="0" w:color="auto"/>
        <w:left w:val="none" w:sz="0" w:space="0" w:color="auto"/>
        <w:bottom w:val="none" w:sz="0" w:space="0" w:color="auto"/>
        <w:right w:val="none" w:sz="0" w:space="0" w:color="auto"/>
      </w:divBdr>
      <w:divsChild>
        <w:div w:id="1522628534">
          <w:marLeft w:val="0"/>
          <w:marRight w:val="0"/>
          <w:marTop w:val="0"/>
          <w:marBottom w:val="0"/>
          <w:divBdr>
            <w:top w:val="none" w:sz="0" w:space="0" w:color="auto"/>
            <w:left w:val="none" w:sz="0" w:space="0" w:color="auto"/>
            <w:bottom w:val="none" w:sz="0" w:space="0" w:color="auto"/>
            <w:right w:val="none" w:sz="0" w:space="0" w:color="auto"/>
          </w:divBdr>
        </w:div>
      </w:divsChild>
    </w:div>
    <w:div w:id="1017537459">
      <w:bodyDiv w:val="1"/>
      <w:marLeft w:val="0"/>
      <w:marRight w:val="0"/>
      <w:marTop w:val="0"/>
      <w:marBottom w:val="0"/>
      <w:divBdr>
        <w:top w:val="none" w:sz="0" w:space="0" w:color="auto"/>
        <w:left w:val="none" w:sz="0" w:space="0" w:color="auto"/>
        <w:bottom w:val="none" w:sz="0" w:space="0" w:color="auto"/>
        <w:right w:val="none" w:sz="0" w:space="0" w:color="auto"/>
      </w:divBdr>
    </w:div>
    <w:div w:id="1017654489">
      <w:bodyDiv w:val="1"/>
      <w:marLeft w:val="0"/>
      <w:marRight w:val="0"/>
      <w:marTop w:val="0"/>
      <w:marBottom w:val="0"/>
      <w:divBdr>
        <w:top w:val="none" w:sz="0" w:space="0" w:color="auto"/>
        <w:left w:val="none" w:sz="0" w:space="0" w:color="auto"/>
        <w:bottom w:val="none" w:sz="0" w:space="0" w:color="auto"/>
        <w:right w:val="none" w:sz="0" w:space="0" w:color="auto"/>
      </w:divBdr>
    </w:div>
    <w:div w:id="1017655977">
      <w:bodyDiv w:val="1"/>
      <w:marLeft w:val="0"/>
      <w:marRight w:val="0"/>
      <w:marTop w:val="0"/>
      <w:marBottom w:val="0"/>
      <w:divBdr>
        <w:top w:val="none" w:sz="0" w:space="0" w:color="auto"/>
        <w:left w:val="none" w:sz="0" w:space="0" w:color="auto"/>
        <w:bottom w:val="none" w:sz="0" w:space="0" w:color="auto"/>
        <w:right w:val="none" w:sz="0" w:space="0" w:color="auto"/>
      </w:divBdr>
    </w:div>
    <w:div w:id="1017660590">
      <w:bodyDiv w:val="1"/>
      <w:marLeft w:val="0"/>
      <w:marRight w:val="0"/>
      <w:marTop w:val="0"/>
      <w:marBottom w:val="0"/>
      <w:divBdr>
        <w:top w:val="none" w:sz="0" w:space="0" w:color="auto"/>
        <w:left w:val="none" w:sz="0" w:space="0" w:color="auto"/>
        <w:bottom w:val="none" w:sz="0" w:space="0" w:color="auto"/>
        <w:right w:val="none" w:sz="0" w:space="0" w:color="auto"/>
      </w:divBdr>
    </w:div>
    <w:div w:id="1017728334">
      <w:bodyDiv w:val="1"/>
      <w:marLeft w:val="0"/>
      <w:marRight w:val="0"/>
      <w:marTop w:val="0"/>
      <w:marBottom w:val="0"/>
      <w:divBdr>
        <w:top w:val="none" w:sz="0" w:space="0" w:color="auto"/>
        <w:left w:val="none" w:sz="0" w:space="0" w:color="auto"/>
        <w:bottom w:val="none" w:sz="0" w:space="0" w:color="auto"/>
        <w:right w:val="none" w:sz="0" w:space="0" w:color="auto"/>
      </w:divBdr>
    </w:div>
    <w:div w:id="1017728434">
      <w:bodyDiv w:val="1"/>
      <w:marLeft w:val="0"/>
      <w:marRight w:val="0"/>
      <w:marTop w:val="0"/>
      <w:marBottom w:val="0"/>
      <w:divBdr>
        <w:top w:val="none" w:sz="0" w:space="0" w:color="auto"/>
        <w:left w:val="none" w:sz="0" w:space="0" w:color="auto"/>
        <w:bottom w:val="none" w:sz="0" w:space="0" w:color="auto"/>
        <w:right w:val="none" w:sz="0" w:space="0" w:color="auto"/>
      </w:divBdr>
    </w:div>
    <w:div w:id="1017731169">
      <w:bodyDiv w:val="1"/>
      <w:marLeft w:val="0"/>
      <w:marRight w:val="0"/>
      <w:marTop w:val="0"/>
      <w:marBottom w:val="0"/>
      <w:divBdr>
        <w:top w:val="none" w:sz="0" w:space="0" w:color="auto"/>
        <w:left w:val="none" w:sz="0" w:space="0" w:color="auto"/>
        <w:bottom w:val="none" w:sz="0" w:space="0" w:color="auto"/>
        <w:right w:val="none" w:sz="0" w:space="0" w:color="auto"/>
      </w:divBdr>
    </w:div>
    <w:div w:id="1017731640">
      <w:bodyDiv w:val="1"/>
      <w:marLeft w:val="0"/>
      <w:marRight w:val="0"/>
      <w:marTop w:val="0"/>
      <w:marBottom w:val="0"/>
      <w:divBdr>
        <w:top w:val="none" w:sz="0" w:space="0" w:color="auto"/>
        <w:left w:val="none" w:sz="0" w:space="0" w:color="auto"/>
        <w:bottom w:val="none" w:sz="0" w:space="0" w:color="auto"/>
        <w:right w:val="none" w:sz="0" w:space="0" w:color="auto"/>
      </w:divBdr>
    </w:div>
    <w:div w:id="1017735357">
      <w:bodyDiv w:val="1"/>
      <w:marLeft w:val="0"/>
      <w:marRight w:val="0"/>
      <w:marTop w:val="0"/>
      <w:marBottom w:val="0"/>
      <w:divBdr>
        <w:top w:val="none" w:sz="0" w:space="0" w:color="auto"/>
        <w:left w:val="none" w:sz="0" w:space="0" w:color="auto"/>
        <w:bottom w:val="none" w:sz="0" w:space="0" w:color="auto"/>
        <w:right w:val="none" w:sz="0" w:space="0" w:color="auto"/>
      </w:divBdr>
    </w:div>
    <w:div w:id="1017778533">
      <w:bodyDiv w:val="1"/>
      <w:marLeft w:val="0"/>
      <w:marRight w:val="0"/>
      <w:marTop w:val="0"/>
      <w:marBottom w:val="0"/>
      <w:divBdr>
        <w:top w:val="none" w:sz="0" w:space="0" w:color="auto"/>
        <w:left w:val="none" w:sz="0" w:space="0" w:color="auto"/>
        <w:bottom w:val="none" w:sz="0" w:space="0" w:color="auto"/>
        <w:right w:val="none" w:sz="0" w:space="0" w:color="auto"/>
      </w:divBdr>
    </w:div>
    <w:div w:id="1017804269">
      <w:bodyDiv w:val="1"/>
      <w:marLeft w:val="0"/>
      <w:marRight w:val="0"/>
      <w:marTop w:val="0"/>
      <w:marBottom w:val="0"/>
      <w:divBdr>
        <w:top w:val="none" w:sz="0" w:space="0" w:color="auto"/>
        <w:left w:val="none" w:sz="0" w:space="0" w:color="auto"/>
        <w:bottom w:val="none" w:sz="0" w:space="0" w:color="auto"/>
        <w:right w:val="none" w:sz="0" w:space="0" w:color="auto"/>
      </w:divBdr>
    </w:div>
    <w:div w:id="1017928027">
      <w:bodyDiv w:val="1"/>
      <w:marLeft w:val="0"/>
      <w:marRight w:val="0"/>
      <w:marTop w:val="0"/>
      <w:marBottom w:val="0"/>
      <w:divBdr>
        <w:top w:val="none" w:sz="0" w:space="0" w:color="auto"/>
        <w:left w:val="none" w:sz="0" w:space="0" w:color="auto"/>
        <w:bottom w:val="none" w:sz="0" w:space="0" w:color="auto"/>
        <w:right w:val="none" w:sz="0" w:space="0" w:color="auto"/>
      </w:divBdr>
    </w:div>
    <w:div w:id="1018001858">
      <w:bodyDiv w:val="1"/>
      <w:marLeft w:val="0"/>
      <w:marRight w:val="0"/>
      <w:marTop w:val="0"/>
      <w:marBottom w:val="0"/>
      <w:divBdr>
        <w:top w:val="none" w:sz="0" w:space="0" w:color="auto"/>
        <w:left w:val="none" w:sz="0" w:space="0" w:color="auto"/>
        <w:bottom w:val="none" w:sz="0" w:space="0" w:color="auto"/>
        <w:right w:val="none" w:sz="0" w:space="0" w:color="auto"/>
      </w:divBdr>
    </w:div>
    <w:div w:id="1018047150">
      <w:bodyDiv w:val="1"/>
      <w:marLeft w:val="0"/>
      <w:marRight w:val="0"/>
      <w:marTop w:val="0"/>
      <w:marBottom w:val="0"/>
      <w:divBdr>
        <w:top w:val="none" w:sz="0" w:space="0" w:color="auto"/>
        <w:left w:val="none" w:sz="0" w:space="0" w:color="auto"/>
        <w:bottom w:val="none" w:sz="0" w:space="0" w:color="auto"/>
        <w:right w:val="none" w:sz="0" w:space="0" w:color="auto"/>
      </w:divBdr>
    </w:div>
    <w:div w:id="1018509158">
      <w:bodyDiv w:val="1"/>
      <w:marLeft w:val="0"/>
      <w:marRight w:val="0"/>
      <w:marTop w:val="0"/>
      <w:marBottom w:val="0"/>
      <w:divBdr>
        <w:top w:val="none" w:sz="0" w:space="0" w:color="auto"/>
        <w:left w:val="none" w:sz="0" w:space="0" w:color="auto"/>
        <w:bottom w:val="none" w:sz="0" w:space="0" w:color="auto"/>
        <w:right w:val="none" w:sz="0" w:space="0" w:color="auto"/>
      </w:divBdr>
    </w:div>
    <w:div w:id="1018695609">
      <w:bodyDiv w:val="1"/>
      <w:marLeft w:val="0"/>
      <w:marRight w:val="0"/>
      <w:marTop w:val="0"/>
      <w:marBottom w:val="0"/>
      <w:divBdr>
        <w:top w:val="none" w:sz="0" w:space="0" w:color="auto"/>
        <w:left w:val="none" w:sz="0" w:space="0" w:color="auto"/>
        <w:bottom w:val="none" w:sz="0" w:space="0" w:color="auto"/>
        <w:right w:val="none" w:sz="0" w:space="0" w:color="auto"/>
      </w:divBdr>
    </w:div>
    <w:div w:id="1018704251">
      <w:bodyDiv w:val="1"/>
      <w:marLeft w:val="0"/>
      <w:marRight w:val="0"/>
      <w:marTop w:val="0"/>
      <w:marBottom w:val="0"/>
      <w:divBdr>
        <w:top w:val="none" w:sz="0" w:space="0" w:color="auto"/>
        <w:left w:val="none" w:sz="0" w:space="0" w:color="auto"/>
        <w:bottom w:val="none" w:sz="0" w:space="0" w:color="auto"/>
        <w:right w:val="none" w:sz="0" w:space="0" w:color="auto"/>
      </w:divBdr>
    </w:div>
    <w:div w:id="1019116840">
      <w:bodyDiv w:val="1"/>
      <w:marLeft w:val="0"/>
      <w:marRight w:val="0"/>
      <w:marTop w:val="0"/>
      <w:marBottom w:val="0"/>
      <w:divBdr>
        <w:top w:val="none" w:sz="0" w:space="0" w:color="auto"/>
        <w:left w:val="none" w:sz="0" w:space="0" w:color="auto"/>
        <w:bottom w:val="none" w:sz="0" w:space="0" w:color="auto"/>
        <w:right w:val="none" w:sz="0" w:space="0" w:color="auto"/>
      </w:divBdr>
    </w:div>
    <w:div w:id="1019355494">
      <w:bodyDiv w:val="1"/>
      <w:marLeft w:val="0"/>
      <w:marRight w:val="0"/>
      <w:marTop w:val="0"/>
      <w:marBottom w:val="0"/>
      <w:divBdr>
        <w:top w:val="none" w:sz="0" w:space="0" w:color="auto"/>
        <w:left w:val="none" w:sz="0" w:space="0" w:color="auto"/>
        <w:bottom w:val="none" w:sz="0" w:space="0" w:color="auto"/>
        <w:right w:val="none" w:sz="0" w:space="0" w:color="auto"/>
      </w:divBdr>
    </w:div>
    <w:div w:id="1019626467">
      <w:bodyDiv w:val="1"/>
      <w:marLeft w:val="0"/>
      <w:marRight w:val="0"/>
      <w:marTop w:val="0"/>
      <w:marBottom w:val="0"/>
      <w:divBdr>
        <w:top w:val="none" w:sz="0" w:space="0" w:color="auto"/>
        <w:left w:val="none" w:sz="0" w:space="0" w:color="auto"/>
        <w:bottom w:val="none" w:sz="0" w:space="0" w:color="auto"/>
        <w:right w:val="none" w:sz="0" w:space="0" w:color="auto"/>
      </w:divBdr>
    </w:div>
    <w:div w:id="1019694940">
      <w:bodyDiv w:val="1"/>
      <w:marLeft w:val="0"/>
      <w:marRight w:val="0"/>
      <w:marTop w:val="0"/>
      <w:marBottom w:val="0"/>
      <w:divBdr>
        <w:top w:val="none" w:sz="0" w:space="0" w:color="auto"/>
        <w:left w:val="none" w:sz="0" w:space="0" w:color="auto"/>
        <w:bottom w:val="none" w:sz="0" w:space="0" w:color="auto"/>
        <w:right w:val="none" w:sz="0" w:space="0" w:color="auto"/>
      </w:divBdr>
    </w:div>
    <w:div w:id="1019770005">
      <w:bodyDiv w:val="1"/>
      <w:marLeft w:val="0"/>
      <w:marRight w:val="0"/>
      <w:marTop w:val="0"/>
      <w:marBottom w:val="0"/>
      <w:divBdr>
        <w:top w:val="none" w:sz="0" w:space="0" w:color="auto"/>
        <w:left w:val="none" w:sz="0" w:space="0" w:color="auto"/>
        <w:bottom w:val="none" w:sz="0" w:space="0" w:color="auto"/>
        <w:right w:val="none" w:sz="0" w:space="0" w:color="auto"/>
      </w:divBdr>
    </w:div>
    <w:div w:id="1019813658">
      <w:bodyDiv w:val="1"/>
      <w:marLeft w:val="0"/>
      <w:marRight w:val="0"/>
      <w:marTop w:val="0"/>
      <w:marBottom w:val="0"/>
      <w:divBdr>
        <w:top w:val="none" w:sz="0" w:space="0" w:color="auto"/>
        <w:left w:val="none" w:sz="0" w:space="0" w:color="auto"/>
        <w:bottom w:val="none" w:sz="0" w:space="0" w:color="auto"/>
        <w:right w:val="none" w:sz="0" w:space="0" w:color="auto"/>
      </w:divBdr>
    </w:div>
    <w:div w:id="1020202022">
      <w:bodyDiv w:val="1"/>
      <w:marLeft w:val="0"/>
      <w:marRight w:val="0"/>
      <w:marTop w:val="0"/>
      <w:marBottom w:val="0"/>
      <w:divBdr>
        <w:top w:val="none" w:sz="0" w:space="0" w:color="auto"/>
        <w:left w:val="none" w:sz="0" w:space="0" w:color="auto"/>
        <w:bottom w:val="none" w:sz="0" w:space="0" w:color="auto"/>
        <w:right w:val="none" w:sz="0" w:space="0" w:color="auto"/>
      </w:divBdr>
    </w:div>
    <w:div w:id="1020207995">
      <w:bodyDiv w:val="1"/>
      <w:marLeft w:val="0"/>
      <w:marRight w:val="0"/>
      <w:marTop w:val="0"/>
      <w:marBottom w:val="0"/>
      <w:divBdr>
        <w:top w:val="none" w:sz="0" w:space="0" w:color="auto"/>
        <w:left w:val="none" w:sz="0" w:space="0" w:color="auto"/>
        <w:bottom w:val="none" w:sz="0" w:space="0" w:color="auto"/>
        <w:right w:val="none" w:sz="0" w:space="0" w:color="auto"/>
      </w:divBdr>
    </w:div>
    <w:div w:id="1020741742">
      <w:bodyDiv w:val="1"/>
      <w:marLeft w:val="0"/>
      <w:marRight w:val="0"/>
      <w:marTop w:val="0"/>
      <w:marBottom w:val="0"/>
      <w:divBdr>
        <w:top w:val="none" w:sz="0" w:space="0" w:color="auto"/>
        <w:left w:val="none" w:sz="0" w:space="0" w:color="auto"/>
        <w:bottom w:val="none" w:sz="0" w:space="0" w:color="auto"/>
        <w:right w:val="none" w:sz="0" w:space="0" w:color="auto"/>
      </w:divBdr>
    </w:div>
    <w:div w:id="1020813184">
      <w:bodyDiv w:val="1"/>
      <w:marLeft w:val="0"/>
      <w:marRight w:val="0"/>
      <w:marTop w:val="0"/>
      <w:marBottom w:val="0"/>
      <w:divBdr>
        <w:top w:val="none" w:sz="0" w:space="0" w:color="auto"/>
        <w:left w:val="none" w:sz="0" w:space="0" w:color="auto"/>
        <w:bottom w:val="none" w:sz="0" w:space="0" w:color="auto"/>
        <w:right w:val="none" w:sz="0" w:space="0" w:color="auto"/>
      </w:divBdr>
    </w:div>
    <w:div w:id="1020819919">
      <w:bodyDiv w:val="1"/>
      <w:marLeft w:val="0"/>
      <w:marRight w:val="0"/>
      <w:marTop w:val="0"/>
      <w:marBottom w:val="0"/>
      <w:divBdr>
        <w:top w:val="none" w:sz="0" w:space="0" w:color="auto"/>
        <w:left w:val="none" w:sz="0" w:space="0" w:color="auto"/>
        <w:bottom w:val="none" w:sz="0" w:space="0" w:color="auto"/>
        <w:right w:val="none" w:sz="0" w:space="0" w:color="auto"/>
      </w:divBdr>
    </w:div>
    <w:div w:id="1020858942">
      <w:bodyDiv w:val="1"/>
      <w:marLeft w:val="0"/>
      <w:marRight w:val="0"/>
      <w:marTop w:val="0"/>
      <w:marBottom w:val="0"/>
      <w:divBdr>
        <w:top w:val="none" w:sz="0" w:space="0" w:color="auto"/>
        <w:left w:val="none" w:sz="0" w:space="0" w:color="auto"/>
        <w:bottom w:val="none" w:sz="0" w:space="0" w:color="auto"/>
        <w:right w:val="none" w:sz="0" w:space="0" w:color="auto"/>
      </w:divBdr>
    </w:div>
    <w:div w:id="1020861887">
      <w:bodyDiv w:val="1"/>
      <w:marLeft w:val="0"/>
      <w:marRight w:val="0"/>
      <w:marTop w:val="0"/>
      <w:marBottom w:val="0"/>
      <w:divBdr>
        <w:top w:val="none" w:sz="0" w:space="0" w:color="auto"/>
        <w:left w:val="none" w:sz="0" w:space="0" w:color="auto"/>
        <w:bottom w:val="none" w:sz="0" w:space="0" w:color="auto"/>
        <w:right w:val="none" w:sz="0" w:space="0" w:color="auto"/>
      </w:divBdr>
    </w:div>
    <w:div w:id="1021470917">
      <w:bodyDiv w:val="1"/>
      <w:marLeft w:val="0"/>
      <w:marRight w:val="0"/>
      <w:marTop w:val="0"/>
      <w:marBottom w:val="0"/>
      <w:divBdr>
        <w:top w:val="none" w:sz="0" w:space="0" w:color="auto"/>
        <w:left w:val="none" w:sz="0" w:space="0" w:color="auto"/>
        <w:bottom w:val="none" w:sz="0" w:space="0" w:color="auto"/>
        <w:right w:val="none" w:sz="0" w:space="0" w:color="auto"/>
      </w:divBdr>
    </w:div>
    <w:div w:id="1021512947">
      <w:bodyDiv w:val="1"/>
      <w:marLeft w:val="0"/>
      <w:marRight w:val="0"/>
      <w:marTop w:val="0"/>
      <w:marBottom w:val="0"/>
      <w:divBdr>
        <w:top w:val="none" w:sz="0" w:space="0" w:color="auto"/>
        <w:left w:val="none" w:sz="0" w:space="0" w:color="auto"/>
        <w:bottom w:val="none" w:sz="0" w:space="0" w:color="auto"/>
        <w:right w:val="none" w:sz="0" w:space="0" w:color="auto"/>
      </w:divBdr>
    </w:div>
    <w:div w:id="1021855825">
      <w:bodyDiv w:val="1"/>
      <w:marLeft w:val="0"/>
      <w:marRight w:val="0"/>
      <w:marTop w:val="0"/>
      <w:marBottom w:val="0"/>
      <w:divBdr>
        <w:top w:val="none" w:sz="0" w:space="0" w:color="auto"/>
        <w:left w:val="none" w:sz="0" w:space="0" w:color="auto"/>
        <w:bottom w:val="none" w:sz="0" w:space="0" w:color="auto"/>
        <w:right w:val="none" w:sz="0" w:space="0" w:color="auto"/>
      </w:divBdr>
    </w:div>
    <w:div w:id="1021860597">
      <w:bodyDiv w:val="1"/>
      <w:marLeft w:val="0"/>
      <w:marRight w:val="0"/>
      <w:marTop w:val="0"/>
      <w:marBottom w:val="0"/>
      <w:divBdr>
        <w:top w:val="none" w:sz="0" w:space="0" w:color="auto"/>
        <w:left w:val="none" w:sz="0" w:space="0" w:color="auto"/>
        <w:bottom w:val="none" w:sz="0" w:space="0" w:color="auto"/>
        <w:right w:val="none" w:sz="0" w:space="0" w:color="auto"/>
      </w:divBdr>
    </w:div>
    <w:div w:id="1022047063">
      <w:bodyDiv w:val="1"/>
      <w:marLeft w:val="0"/>
      <w:marRight w:val="0"/>
      <w:marTop w:val="0"/>
      <w:marBottom w:val="0"/>
      <w:divBdr>
        <w:top w:val="none" w:sz="0" w:space="0" w:color="auto"/>
        <w:left w:val="none" w:sz="0" w:space="0" w:color="auto"/>
        <w:bottom w:val="none" w:sz="0" w:space="0" w:color="auto"/>
        <w:right w:val="none" w:sz="0" w:space="0" w:color="auto"/>
      </w:divBdr>
    </w:div>
    <w:div w:id="1022050274">
      <w:bodyDiv w:val="1"/>
      <w:marLeft w:val="0"/>
      <w:marRight w:val="0"/>
      <w:marTop w:val="0"/>
      <w:marBottom w:val="0"/>
      <w:divBdr>
        <w:top w:val="none" w:sz="0" w:space="0" w:color="auto"/>
        <w:left w:val="none" w:sz="0" w:space="0" w:color="auto"/>
        <w:bottom w:val="none" w:sz="0" w:space="0" w:color="auto"/>
        <w:right w:val="none" w:sz="0" w:space="0" w:color="auto"/>
      </w:divBdr>
    </w:div>
    <w:div w:id="1022130007">
      <w:bodyDiv w:val="1"/>
      <w:marLeft w:val="0"/>
      <w:marRight w:val="0"/>
      <w:marTop w:val="0"/>
      <w:marBottom w:val="0"/>
      <w:divBdr>
        <w:top w:val="none" w:sz="0" w:space="0" w:color="auto"/>
        <w:left w:val="none" w:sz="0" w:space="0" w:color="auto"/>
        <w:bottom w:val="none" w:sz="0" w:space="0" w:color="auto"/>
        <w:right w:val="none" w:sz="0" w:space="0" w:color="auto"/>
      </w:divBdr>
    </w:div>
    <w:div w:id="1022319292">
      <w:bodyDiv w:val="1"/>
      <w:marLeft w:val="0"/>
      <w:marRight w:val="0"/>
      <w:marTop w:val="0"/>
      <w:marBottom w:val="0"/>
      <w:divBdr>
        <w:top w:val="none" w:sz="0" w:space="0" w:color="auto"/>
        <w:left w:val="none" w:sz="0" w:space="0" w:color="auto"/>
        <w:bottom w:val="none" w:sz="0" w:space="0" w:color="auto"/>
        <w:right w:val="none" w:sz="0" w:space="0" w:color="auto"/>
      </w:divBdr>
    </w:div>
    <w:div w:id="1022321401">
      <w:bodyDiv w:val="1"/>
      <w:marLeft w:val="0"/>
      <w:marRight w:val="0"/>
      <w:marTop w:val="0"/>
      <w:marBottom w:val="0"/>
      <w:divBdr>
        <w:top w:val="none" w:sz="0" w:space="0" w:color="auto"/>
        <w:left w:val="none" w:sz="0" w:space="0" w:color="auto"/>
        <w:bottom w:val="none" w:sz="0" w:space="0" w:color="auto"/>
        <w:right w:val="none" w:sz="0" w:space="0" w:color="auto"/>
      </w:divBdr>
    </w:div>
    <w:div w:id="1022321703">
      <w:bodyDiv w:val="1"/>
      <w:marLeft w:val="0"/>
      <w:marRight w:val="0"/>
      <w:marTop w:val="0"/>
      <w:marBottom w:val="0"/>
      <w:divBdr>
        <w:top w:val="none" w:sz="0" w:space="0" w:color="auto"/>
        <w:left w:val="none" w:sz="0" w:space="0" w:color="auto"/>
        <w:bottom w:val="none" w:sz="0" w:space="0" w:color="auto"/>
        <w:right w:val="none" w:sz="0" w:space="0" w:color="auto"/>
      </w:divBdr>
    </w:div>
    <w:div w:id="1022363397">
      <w:bodyDiv w:val="1"/>
      <w:marLeft w:val="0"/>
      <w:marRight w:val="0"/>
      <w:marTop w:val="0"/>
      <w:marBottom w:val="0"/>
      <w:divBdr>
        <w:top w:val="none" w:sz="0" w:space="0" w:color="auto"/>
        <w:left w:val="none" w:sz="0" w:space="0" w:color="auto"/>
        <w:bottom w:val="none" w:sz="0" w:space="0" w:color="auto"/>
        <w:right w:val="none" w:sz="0" w:space="0" w:color="auto"/>
      </w:divBdr>
    </w:div>
    <w:div w:id="1022703522">
      <w:bodyDiv w:val="1"/>
      <w:marLeft w:val="0"/>
      <w:marRight w:val="0"/>
      <w:marTop w:val="0"/>
      <w:marBottom w:val="0"/>
      <w:divBdr>
        <w:top w:val="none" w:sz="0" w:space="0" w:color="auto"/>
        <w:left w:val="none" w:sz="0" w:space="0" w:color="auto"/>
        <w:bottom w:val="none" w:sz="0" w:space="0" w:color="auto"/>
        <w:right w:val="none" w:sz="0" w:space="0" w:color="auto"/>
      </w:divBdr>
    </w:div>
    <w:div w:id="1022709152">
      <w:bodyDiv w:val="1"/>
      <w:marLeft w:val="0"/>
      <w:marRight w:val="0"/>
      <w:marTop w:val="0"/>
      <w:marBottom w:val="0"/>
      <w:divBdr>
        <w:top w:val="none" w:sz="0" w:space="0" w:color="auto"/>
        <w:left w:val="none" w:sz="0" w:space="0" w:color="auto"/>
        <w:bottom w:val="none" w:sz="0" w:space="0" w:color="auto"/>
        <w:right w:val="none" w:sz="0" w:space="0" w:color="auto"/>
      </w:divBdr>
    </w:div>
    <w:div w:id="1022823499">
      <w:bodyDiv w:val="1"/>
      <w:marLeft w:val="0"/>
      <w:marRight w:val="0"/>
      <w:marTop w:val="0"/>
      <w:marBottom w:val="0"/>
      <w:divBdr>
        <w:top w:val="none" w:sz="0" w:space="0" w:color="auto"/>
        <w:left w:val="none" w:sz="0" w:space="0" w:color="auto"/>
        <w:bottom w:val="none" w:sz="0" w:space="0" w:color="auto"/>
        <w:right w:val="none" w:sz="0" w:space="0" w:color="auto"/>
      </w:divBdr>
    </w:div>
    <w:div w:id="1023477697">
      <w:bodyDiv w:val="1"/>
      <w:marLeft w:val="0"/>
      <w:marRight w:val="0"/>
      <w:marTop w:val="0"/>
      <w:marBottom w:val="0"/>
      <w:divBdr>
        <w:top w:val="none" w:sz="0" w:space="0" w:color="auto"/>
        <w:left w:val="none" w:sz="0" w:space="0" w:color="auto"/>
        <w:bottom w:val="none" w:sz="0" w:space="0" w:color="auto"/>
        <w:right w:val="none" w:sz="0" w:space="0" w:color="auto"/>
      </w:divBdr>
    </w:div>
    <w:div w:id="1023629375">
      <w:bodyDiv w:val="1"/>
      <w:marLeft w:val="0"/>
      <w:marRight w:val="0"/>
      <w:marTop w:val="0"/>
      <w:marBottom w:val="0"/>
      <w:divBdr>
        <w:top w:val="none" w:sz="0" w:space="0" w:color="auto"/>
        <w:left w:val="none" w:sz="0" w:space="0" w:color="auto"/>
        <w:bottom w:val="none" w:sz="0" w:space="0" w:color="auto"/>
        <w:right w:val="none" w:sz="0" w:space="0" w:color="auto"/>
      </w:divBdr>
    </w:div>
    <w:div w:id="1023677170">
      <w:bodyDiv w:val="1"/>
      <w:marLeft w:val="0"/>
      <w:marRight w:val="0"/>
      <w:marTop w:val="0"/>
      <w:marBottom w:val="0"/>
      <w:divBdr>
        <w:top w:val="none" w:sz="0" w:space="0" w:color="auto"/>
        <w:left w:val="none" w:sz="0" w:space="0" w:color="auto"/>
        <w:bottom w:val="none" w:sz="0" w:space="0" w:color="auto"/>
        <w:right w:val="none" w:sz="0" w:space="0" w:color="auto"/>
      </w:divBdr>
    </w:div>
    <w:div w:id="1023704158">
      <w:bodyDiv w:val="1"/>
      <w:marLeft w:val="0"/>
      <w:marRight w:val="0"/>
      <w:marTop w:val="0"/>
      <w:marBottom w:val="0"/>
      <w:divBdr>
        <w:top w:val="none" w:sz="0" w:space="0" w:color="auto"/>
        <w:left w:val="none" w:sz="0" w:space="0" w:color="auto"/>
        <w:bottom w:val="none" w:sz="0" w:space="0" w:color="auto"/>
        <w:right w:val="none" w:sz="0" w:space="0" w:color="auto"/>
      </w:divBdr>
    </w:div>
    <w:div w:id="1023746399">
      <w:bodyDiv w:val="1"/>
      <w:marLeft w:val="0"/>
      <w:marRight w:val="0"/>
      <w:marTop w:val="0"/>
      <w:marBottom w:val="0"/>
      <w:divBdr>
        <w:top w:val="none" w:sz="0" w:space="0" w:color="auto"/>
        <w:left w:val="none" w:sz="0" w:space="0" w:color="auto"/>
        <w:bottom w:val="none" w:sz="0" w:space="0" w:color="auto"/>
        <w:right w:val="none" w:sz="0" w:space="0" w:color="auto"/>
      </w:divBdr>
    </w:div>
    <w:div w:id="1023749789">
      <w:bodyDiv w:val="1"/>
      <w:marLeft w:val="0"/>
      <w:marRight w:val="0"/>
      <w:marTop w:val="0"/>
      <w:marBottom w:val="0"/>
      <w:divBdr>
        <w:top w:val="none" w:sz="0" w:space="0" w:color="auto"/>
        <w:left w:val="none" w:sz="0" w:space="0" w:color="auto"/>
        <w:bottom w:val="none" w:sz="0" w:space="0" w:color="auto"/>
        <w:right w:val="none" w:sz="0" w:space="0" w:color="auto"/>
      </w:divBdr>
    </w:div>
    <w:div w:id="1023818911">
      <w:bodyDiv w:val="1"/>
      <w:marLeft w:val="0"/>
      <w:marRight w:val="0"/>
      <w:marTop w:val="0"/>
      <w:marBottom w:val="0"/>
      <w:divBdr>
        <w:top w:val="none" w:sz="0" w:space="0" w:color="auto"/>
        <w:left w:val="none" w:sz="0" w:space="0" w:color="auto"/>
        <w:bottom w:val="none" w:sz="0" w:space="0" w:color="auto"/>
        <w:right w:val="none" w:sz="0" w:space="0" w:color="auto"/>
      </w:divBdr>
    </w:div>
    <w:div w:id="1023899979">
      <w:bodyDiv w:val="1"/>
      <w:marLeft w:val="0"/>
      <w:marRight w:val="0"/>
      <w:marTop w:val="0"/>
      <w:marBottom w:val="0"/>
      <w:divBdr>
        <w:top w:val="none" w:sz="0" w:space="0" w:color="auto"/>
        <w:left w:val="none" w:sz="0" w:space="0" w:color="auto"/>
        <w:bottom w:val="none" w:sz="0" w:space="0" w:color="auto"/>
        <w:right w:val="none" w:sz="0" w:space="0" w:color="auto"/>
      </w:divBdr>
    </w:div>
    <w:div w:id="1024014735">
      <w:bodyDiv w:val="1"/>
      <w:marLeft w:val="0"/>
      <w:marRight w:val="0"/>
      <w:marTop w:val="0"/>
      <w:marBottom w:val="0"/>
      <w:divBdr>
        <w:top w:val="none" w:sz="0" w:space="0" w:color="auto"/>
        <w:left w:val="none" w:sz="0" w:space="0" w:color="auto"/>
        <w:bottom w:val="none" w:sz="0" w:space="0" w:color="auto"/>
        <w:right w:val="none" w:sz="0" w:space="0" w:color="auto"/>
      </w:divBdr>
    </w:div>
    <w:div w:id="1024017048">
      <w:bodyDiv w:val="1"/>
      <w:marLeft w:val="0"/>
      <w:marRight w:val="0"/>
      <w:marTop w:val="0"/>
      <w:marBottom w:val="0"/>
      <w:divBdr>
        <w:top w:val="none" w:sz="0" w:space="0" w:color="auto"/>
        <w:left w:val="none" w:sz="0" w:space="0" w:color="auto"/>
        <w:bottom w:val="none" w:sz="0" w:space="0" w:color="auto"/>
        <w:right w:val="none" w:sz="0" w:space="0" w:color="auto"/>
      </w:divBdr>
    </w:div>
    <w:div w:id="1024020062">
      <w:bodyDiv w:val="1"/>
      <w:marLeft w:val="0"/>
      <w:marRight w:val="0"/>
      <w:marTop w:val="0"/>
      <w:marBottom w:val="0"/>
      <w:divBdr>
        <w:top w:val="none" w:sz="0" w:space="0" w:color="auto"/>
        <w:left w:val="none" w:sz="0" w:space="0" w:color="auto"/>
        <w:bottom w:val="none" w:sz="0" w:space="0" w:color="auto"/>
        <w:right w:val="none" w:sz="0" w:space="0" w:color="auto"/>
      </w:divBdr>
    </w:div>
    <w:div w:id="1024281816">
      <w:bodyDiv w:val="1"/>
      <w:marLeft w:val="0"/>
      <w:marRight w:val="0"/>
      <w:marTop w:val="0"/>
      <w:marBottom w:val="0"/>
      <w:divBdr>
        <w:top w:val="none" w:sz="0" w:space="0" w:color="auto"/>
        <w:left w:val="none" w:sz="0" w:space="0" w:color="auto"/>
        <w:bottom w:val="none" w:sz="0" w:space="0" w:color="auto"/>
        <w:right w:val="none" w:sz="0" w:space="0" w:color="auto"/>
      </w:divBdr>
    </w:div>
    <w:div w:id="1025059646">
      <w:bodyDiv w:val="1"/>
      <w:marLeft w:val="0"/>
      <w:marRight w:val="0"/>
      <w:marTop w:val="0"/>
      <w:marBottom w:val="0"/>
      <w:divBdr>
        <w:top w:val="none" w:sz="0" w:space="0" w:color="auto"/>
        <w:left w:val="none" w:sz="0" w:space="0" w:color="auto"/>
        <w:bottom w:val="none" w:sz="0" w:space="0" w:color="auto"/>
        <w:right w:val="none" w:sz="0" w:space="0" w:color="auto"/>
      </w:divBdr>
    </w:div>
    <w:div w:id="1025248806">
      <w:bodyDiv w:val="1"/>
      <w:marLeft w:val="0"/>
      <w:marRight w:val="0"/>
      <w:marTop w:val="0"/>
      <w:marBottom w:val="0"/>
      <w:divBdr>
        <w:top w:val="none" w:sz="0" w:space="0" w:color="auto"/>
        <w:left w:val="none" w:sz="0" w:space="0" w:color="auto"/>
        <w:bottom w:val="none" w:sz="0" w:space="0" w:color="auto"/>
        <w:right w:val="none" w:sz="0" w:space="0" w:color="auto"/>
      </w:divBdr>
    </w:div>
    <w:div w:id="1025328315">
      <w:bodyDiv w:val="1"/>
      <w:marLeft w:val="0"/>
      <w:marRight w:val="0"/>
      <w:marTop w:val="0"/>
      <w:marBottom w:val="0"/>
      <w:divBdr>
        <w:top w:val="none" w:sz="0" w:space="0" w:color="auto"/>
        <w:left w:val="none" w:sz="0" w:space="0" w:color="auto"/>
        <w:bottom w:val="none" w:sz="0" w:space="0" w:color="auto"/>
        <w:right w:val="none" w:sz="0" w:space="0" w:color="auto"/>
      </w:divBdr>
    </w:div>
    <w:div w:id="1025787772">
      <w:bodyDiv w:val="1"/>
      <w:marLeft w:val="0"/>
      <w:marRight w:val="0"/>
      <w:marTop w:val="0"/>
      <w:marBottom w:val="0"/>
      <w:divBdr>
        <w:top w:val="none" w:sz="0" w:space="0" w:color="auto"/>
        <w:left w:val="none" w:sz="0" w:space="0" w:color="auto"/>
        <w:bottom w:val="none" w:sz="0" w:space="0" w:color="auto"/>
        <w:right w:val="none" w:sz="0" w:space="0" w:color="auto"/>
      </w:divBdr>
    </w:div>
    <w:div w:id="1025835574">
      <w:bodyDiv w:val="1"/>
      <w:marLeft w:val="0"/>
      <w:marRight w:val="0"/>
      <w:marTop w:val="0"/>
      <w:marBottom w:val="0"/>
      <w:divBdr>
        <w:top w:val="none" w:sz="0" w:space="0" w:color="auto"/>
        <w:left w:val="none" w:sz="0" w:space="0" w:color="auto"/>
        <w:bottom w:val="none" w:sz="0" w:space="0" w:color="auto"/>
        <w:right w:val="none" w:sz="0" w:space="0" w:color="auto"/>
      </w:divBdr>
    </w:div>
    <w:div w:id="1025865639">
      <w:bodyDiv w:val="1"/>
      <w:marLeft w:val="0"/>
      <w:marRight w:val="0"/>
      <w:marTop w:val="0"/>
      <w:marBottom w:val="0"/>
      <w:divBdr>
        <w:top w:val="none" w:sz="0" w:space="0" w:color="auto"/>
        <w:left w:val="none" w:sz="0" w:space="0" w:color="auto"/>
        <w:bottom w:val="none" w:sz="0" w:space="0" w:color="auto"/>
        <w:right w:val="none" w:sz="0" w:space="0" w:color="auto"/>
      </w:divBdr>
    </w:div>
    <w:div w:id="1025867550">
      <w:bodyDiv w:val="1"/>
      <w:marLeft w:val="0"/>
      <w:marRight w:val="0"/>
      <w:marTop w:val="0"/>
      <w:marBottom w:val="0"/>
      <w:divBdr>
        <w:top w:val="none" w:sz="0" w:space="0" w:color="auto"/>
        <w:left w:val="none" w:sz="0" w:space="0" w:color="auto"/>
        <w:bottom w:val="none" w:sz="0" w:space="0" w:color="auto"/>
        <w:right w:val="none" w:sz="0" w:space="0" w:color="auto"/>
      </w:divBdr>
    </w:div>
    <w:div w:id="1026055077">
      <w:bodyDiv w:val="1"/>
      <w:marLeft w:val="0"/>
      <w:marRight w:val="0"/>
      <w:marTop w:val="0"/>
      <w:marBottom w:val="0"/>
      <w:divBdr>
        <w:top w:val="none" w:sz="0" w:space="0" w:color="auto"/>
        <w:left w:val="none" w:sz="0" w:space="0" w:color="auto"/>
        <w:bottom w:val="none" w:sz="0" w:space="0" w:color="auto"/>
        <w:right w:val="none" w:sz="0" w:space="0" w:color="auto"/>
      </w:divBdr>
    </w:div>
    <w:div w:id="1026057260">
      <w:bodyDiv w:val="1"/>
      <w:marLeft w:val="0"/>
      <w:marRight w:val="0"/>
      <w:marTop w:val="0"/>
      <w:marBottom w:val="0"/>
      <w:divBdr>
        <w:top w:val="none" w:sz="0" w:space="0" w:color="auto"/>
        <w:left w:val="none" w:sz="0" w:space="0" w:color="auto"/>
        <w:bottom w:val="none" w:sz="0" w:space="0" w:color="auto"/>
        <w:right w:val="none" w:sz="0" w:space="0" w:color="auto"/>
      </w:divBdr>
    </w:div>
    <w:div w:id="1026175762">
      <w:bodyDiv w:val="1"/>
      <w:marLeft w:val="0"/>
      <w:marRight w:val="0"/>
      <w:marTop w:val="0"/>
      <w:marBottom w:val="0"/>
      <w:divBdr>
        <w:top w:val="none" w:sz="0" w:space="0" w:color="auto"/>
        <w:left w:val="none" w:sz="0" w:space="0" w:color="auto"/>
        <w:bottom w:val="none" w:sz="0" w:space="0" w:color="auto"/>
        <w:right w:val="none" w:sz="0" w:space="0" w:color="auto"/>
      </w:divBdr>
    </w:div>
    <w:div w:id="1026448143">
      <w:bodyDiv w:val="1"/>
      <w:marLeft w:val="0"/>
      <w:marRight w:val="0"/>
      <w:marTop w:val="0"/>
      <w:marBottom w:val="0"/>
      <w:divBdr>
        <w:top w:val="none" w:sz="0" w:space="0" w:color="auto"/>
        <w:left w:val="none" w:sz="0" w:space="0" w:color="auto"/>
        <w:bottom w:val="none" w:sz="0" w:space="0" w:color="auto"/>
        <w:right w:val="none" w:sz="0" w:space="0" w:color="auto"/>
      </w:divBdr>
    </w:div>
    <w:div w:id="1026752681">
      <w:bodyDiv w:val="1"/>
      <w:marLeft w:val="0"/>
      <w:marRight w:val="0"/>
      <w:marTop w:val="0"/>
      <w:marBottom w:val="0"/>
      <w:divBdr>
        <w:top w:val="none" w:sz="0" w:space="0" w:color="auto"/>
        <w:left w:val="none" w:sz="0" w:space="0" w:color="auto"/>
        <w:bottom w:val="none" w:sz="0" w:space="0" w:color="auto"/>
        <w:right w:val="none" w:sz="0" w:space="0" w:color="auto"/>
      </w:divBdr>
    </w:div>
    <w:div w:id="1026758470">
      <w:bodyDiv w:val="1"/>
      <w:marLeft w:val="0"/>
      <w:marRight w:val="0"/>
      <w:marTop w:val="0"/>
      <w:marBottom w:val="0"/>
      <w:divBdr>
        <w:top w:val="none" w:sz="0" w:space="0" w:color="auto"/>
        <w:left w:val="none" w:sz="0" w:space="0" w:color="auto"/>
        <w:bottom w:val="none" w:sz="0" w:space="0" w:color="auto"/>
        <w:right w:val="none" w:sz="0" w:space="0" w:color="auto"/>
      </w:divBdr>
    </w:div>
    <w:div w:id="1026835824">
      <w:bodyDiv w:val="1"/>
      <w:marLeft w:val="0"/>
      <w:marRight w:val="0"/>
      <w:marTop w:val="0"/>
      <w:marBottom w:val="0"/>
      <w:divBdr>
        <w:top w:val="none" w:sz="0" w:space="0" w:color="auto"/>
        <w:left w:val="none" w:sz="0" w:space="0" w:color="auto"/>
        <w:bottom w:val="none" w:sz="0" w:space="0" w:color="auto"/>
        <w:right w:val="none" w:sz="0" w:space="0" w:color="auto"/>
      </w:divBdr>
    </w:div>
    <w:div w:id="1026902712">
      <w:bodyDiv w:val="1"/>
      <w:marLeft w:val="0"/>
      <w:marRight w:val="0"/>
      <w:marTop w:val="0"/>
      <w:marBottom w:val="0"/>
      <w:divBdr>
        <w:top w:val="none" w:sz="0" w:space="0" w:color="auto"/>
        <w:left w:val="none" w:sz="0" w:space="0" w:color="auto"/>
        <w:bottom w:val="none" w:sz="0" w:space="0" w:color="auto"/>
        <w:right w:val="none" w:sz="0" w:space="0" w:color="auto"/>
      </w:divBdr>
    </w:div>
    <w:div w:id="1027024957">
      <w:bodyDiv w:val="1"/>
      <w:marLeft w:val="0"/>
      <w:marRight w:val="0"/>
      <w:marTop w:val="0"/>
      <w:marBottom w:val="0"/>
      <w:divBdr>
        <w:top w:val="none" w:sz="0" w:space="0" w:color="auto"/>
        <w:left w:val="none" w:sz="0" w:space="0" w:color="auto"/>
        <w:bottom w:val="none" w:sz="0" w:space="0" w:color="auto"/>
        <w:right w:val="none" w:sz="0" w:space="0" w:color="auto"/>
      </w:divBdr>
    </w:div>
    <w:div w:id="1027222737">
      <w:bodyDiv w:val="1"/>
      <w:marLeft w:val="0"/>
      <w:marRight w:val="0"/>
      <w:marTop w:val="0"/>
      <w:marBottom w:val="0"/>
      <w:divBdr>
        <w:top w:val="none" w:sz="0" w:space="0" w:color="auto"/>
        <w:left w:val="none" w:sz="0" w:space="0" w:color="auto"/>
        <w:bottom w:val="none" w:sz="0" w:space="0" w:color="auto"/>
        <w:right w:val="none" w:sz="0" w:space="0" w:color="auto"/>
      </w:divBdr>
    </w:div>
    <w:div w:id="1027294028">
      <w:bodyDiv w:val="1"/>
      <w:marLeft w:val="0"/>
      <w:marRight w:val="0"/>
      <w:marTop w:val="0"/>
      <w:marBottom w:val="0"/>
      <w:divBdr>
        <w:top w:val="none" w:sz="0" w:space="0" w:color="auto"/>
        <w:left w:val="none" w:sz="0" w:space="0" w:color="auto"/>
        <w:bottom w:val="none" w:sz="0" w:space="0" w:color="auto"/>
        <w:right w:val="none" w:sz="0" w:space="0" w:color="auto"/>
      </w:divBdr>
    </w:div>
    <w:div w:id="1027877017">
      <w:bodyDiv w:val="1"/>
      <w:marLeft w:val="0"/>
      <w:marRight w:val="0"/>
      <w:marTop w:val="0"/>
      <w:marBottom w:val="0"/>
      <w:divBdr>
        <w:top w:val="none" w:sz="0" w:space="0" w:color="auto"/>
        <w:left w:val="none" w:sz="0" w:space="0" w:color="auto"/>
        <w:bottom w:val="none" w:sz="0" w:space="0" w:color="auto"/>
        <w:right w:val="none" w:sz="0" w:space="0" w:color="auto"/>
      </w:divBdr>
    </w:div>
    <w:div w:id="1028025256">
      <w:bodyDiv w:val="1"/>
      <w:marLeft w:val="0"/>
      <w:marRight w:val="0"/>
      <w:marTop w:val="0"/>
      <w:marBottom w:val="0"/>
      <w:divBdr>
        <w:top w:val="none" w:sz="0" w:space="0" w:color="auto"/>
        <w:left w:val="none" w:sz="0" w:space="0" w:color="auto"/>
        <w:bottom w:val="none" w:sz="0" w:space="0" w:color="auto"/>
        <w:right w:val="none" w:sz="0" w:space="0" w:color="auto"/>
      </w:divBdr>
    </w:div>
    <w:div w:id="1028141838">
      <w:bodyDiv w:val="1"/>
      <w:marLeft w:val="0"/>
      <w:marRight w:val="0"/>
      <w:marTop w:val="0"/>
      <w:marBottom w:val="0"/>
      <w:divBdr>
        <w:top w:val="none" w:sz="0" w:space="0" w:color="auto"/>
        <w:left w:val="none" w:sz="0" w:space="0" w:color="auto"/>
        <w:bottom w:val="none" w:sz="0" w:space="0" w:color="auto"/>
        <w:right w:val="none" w:sz="0" w:space="0" w:color="auto"/>
      </w:divBdr>
    </w:div>
    <w:div w:id="1028213079">
      <w:bodyDiv w:val="1"/>
      <w:marLeft w:val="0"/>
      <w:marRight w:val="0"/>
      <w:marTop w:val="0"/>
      <w:marBottom w:val="0"/>
      <w:divBdr>
        <w:top w:val="none" w:sz="0" w:space="0" w:color="auto"/>
        <w:left w:val="none" w:sz="0" w:space="0" w:color="auto"/>
        <w:bottom w:val="none" w:sz="0" w:space="0" w:color="auto"/>
        <w:right w:val="none" w:sz="0" w:space="0" w:color="auto"/>
      </w:divBdr>
    </w:div>
    <w:div w:id="1028216987">
      <w:bodyDiv w:val="1"/>
      <w:marLeft w:val="0"/>
      <w:marRight w:val="0"/>
      <w:marTop w:val="0"/>
      <w:marBottom w:val="0"/>
      <w:divBdr>
        <w:top w:val="none" w:sz="0" w:space="0" w:color="auto"/>
        <w:left w:val="none" w:sz="0" w:space="0" w:color="auto"/>
        <w:bottom w:val="none" w:sz="0" w:space="0" w:color="auto"/>
        <w:right w:val="none" w:sz="0" w:space="0" w:color="auto"/>
      </w:divBdr>
    </w:div>
    <w:div w:id="1028482540">
      <w:bodyDiv w:val="1"/>
      <w:marLeft w:val="0"/>
      <w:marRight w:val="0"/>
      <w:marTop w:val="0"/>
      <w:marBottom w:val="0"/>
      <w:divBdr>
        <w:top w:val="none" w:sz="0" w:space="0" w:color="auto"/>
        <w:left w:val="none" w:sz="0" w:space="0" w:color="auto"/>
        <w:bottom w:val="none" w:sz="0" w:space="0" w:color="auto"/>
        <w:right w:val="none" w:sz="0" w:space="0" w:color="auto"/>
      </w:divBdr>
    </w:div>
    <w:div w:id="1028527942">
      <w:bodyDiv w:val="1"/>
      <w:marLeft w:val="0"/>
      <w:marRight w:val="0"/>
      <w:marTop w:val="0"/>
      <w:marBottom w:val="0"/>
      <w:divBdr>
        <w:top w:val="none" w:sz="0" w:space="0" w:color="auto"/>
        <w:left w:val="none" w:sz="0" w:space="0" w:color="auto"/>
        <w:bottom w:val="none" w:sz="0" w:space="0" w:color="auto"/>
        <w:right w:val="none" w:sz="0" w:space="0" w:color="auto"/>
      </w:divBdr>
    </w:div>
    <w:div w:id="1028719862">
      <w:bodyDiv w:val="1"/>
      <w:marLeft w:val="0"/>
      <w:marRight w:val="0"/>
      <w:marTop w:val="0"/>
      <w:marBottom w:val="0"/>
      <w:divBdr>
        <w:top w:val="none" w:sz="0" w:space="0" w:color="auto"/>
        <w:left w:val="none" w:sz="0" w:space="0" w:color="auto"/>
        <w:bottom w:val="none" w:sz="0" w:space="0" w:color="auto"/>
        <w:right w:val="none" w:sz="0" w:space="0" w:color="auto"/>
      </w:divBdr>
    </w:div>
    <w:div w:id="1028867926">
      <w:bodyDiv w:val="1"/>
      <w:marLeft w:val="0"/>
      <w:marRight w:val="0"/>
      <w:marTop w:val="0"/>
      <w:marBottom w:val="0"/>
      <w:divBdr>
        <w:top w:val="none" w:sz="0" w:space="0" w:color="auto"/>
        <w:left w:val="none" w:sz="0" w:space="0" w:color="auto"/>
        <w:bottom w:val="none" w:sz="0" w:space="0" w:color="auto"/>
        <w:right w:val="none" w:sz="0" w:space="0" w:color="auto"/>
      </w:divBdr>
    </w:div>
    <w:div w:id="1028875109">
      <w:bodyDiv w:val="1"/>
      <w:marLeft w:val="0"/>
      <w:marRight w:val="0"/>
      <w:marTop w:val="0"/>
      <w:marBottom w:val="0"/>
      <w:divBdr>
        <w:top w:val="none" w:sz="0" w:space="0" w:color="auto"/>
        <w:left w:val="none" w:sz="0" w:space="0" w:color="auto"/>
        <w:bottom w:val="none" w:sz="0" w:space="0" w:color="auto"/>
        <w:right w:val="none" w:sz="0" w:space="0" w:color="auto"/>
      </w:divBdr>
    </w:div>
    <w:div w:id="1028876423">
      <w:bodyDiv w:val="1"/>
      <w:marLeft w:val="0"/>
      <w:marRight w:val="0"/>
      <w:marTop w:val="0"/>
      <w:marBottom w:val="0"/>
      <w:divBdr>
        <w:top w:val="none" w:sz="0" w:space="0" w:color="auto"/>
        <w:left w:val="none" w:sz="0" w:space="0" w:color="auto"/>
        <w:bottom w:val="none" w:sz="0" w:space="0" w:color="auto"/>
        <w:right w:val="none" w:sz="0" w:space="0" w:color="auto"/>
      </w:divBdr>
    </w:div>
    <w:div w:id="1029184683">
      <w:bodyDiv w:val="1"/>
      <w:marLeft w:val="0"/>
      <w:marRight w:val="0"/>
      <w:marTop w:val="0"/>
      <w:marBottom w:val="0"/>
      <w:divBdr>
        <w:top w:val="none" w:sz="0" w:space="0" w:color="auto"/>
        <w:left w:val="none" w:sz="0" w:space="0" w:color="auto"/>
        <w:bottom w:val="none" w:sz="0" w:space="0" w:color="auto"/>
        <w:right w:val="none" w:sz="0" w:space="0" w:color="auto"/>
      </w:divBdr>
    </w:div>
    <w:div w:id="1029257912">
      <w:bodyDiv w:val="1"/>
      <w:marLeft w:val="0"/>
      <w:marRight w:val="0"/>
      <w:marTop w:val="0"/>
      <w:marBottom w:val="0"/>
      <w:divBdr>
        <w:top w:val="none" w:sz="0" w:space="0" w:color="auto"/>
        <w:left w:val="none" w:sz="0" w:space="0" w:color="auto"/>
        <w:bottom w:val="none" w:sz="0" w:space="0" w:color="auto"/>
        <w:right w:val="none" w:sz="0" w:space="0" w:color="auto"/>
      </w:divBdr>
    </w:div>
    <w:div w:id="1029332142">
      <w:bodyDiv w:val="1"/>
      <w:marLeft w:val="0"/>
      <w:marRight w:val="0"/>
      <w:marTop w:val="0"/>
      <w:marBottom w:val="0"/>
      <w:divBdr>
        <w:top w:val="none" w:sz="0" w:space="0" w:color="auto"/>
        <w:left w:val="none" w:sz="0" w:space="0" w:color="auto"/>
        <w:bottom w:val="none" w:sz="0" w:space="0" w:color="auto"/>
        <w:right w:val="none" w:sz="0" w:space="0" w:color="auto"/>
      </w:divBdr>
    </w:div>
    <w:div w:id="1029334576">
      <w:bodyDiv w:val="1"/>
      <w:marLeft w:val="0"/>
      <w:marRight w:val="0"/>
      <w:marTop w:val="0"/>
      <w:marBottom w:val="0"/>
      <w:divBdr>
        <w:top w:val="none" w:sz="0" w:space="0" w:color="auto"/>
        <w:left w:val="none" w:sz="0" w:space="0" w:color="auto"/>
        <w:bottom w:val="none" w:sz="0" w:space="0" w:color="auto"/>
        <w:right w:val="none" w:sz="0" w:space="0" w:color="auto"/>
      </w:divBdr>
    </w:div>
    <w:div w:id="1029339458">
      <w:bodyDiv w:val="1"/>
      <w:marLeft w:val="0"/>
      <w:marRight w:val="0"/>
      <w:marTop w:val="0"/>
      <w:marBottom w:val="0"/>
      <w:divBdr>
        <w:top w:val="none" w:sz="0" w:space="0" w:color="auto"/>
        <w:left w:val="none" w:sz="0" w:space="0" w:color="auto"/>
        <w:bottom w:val="none" w:sz="0" w:space="0" w:color="auto"/>
        <w:right w:val="none" w:sz="0" w:space="0" w:color="auto"/>
      </w:divBdr>
    </w:div>
    <w:div w:id="1029405123">
      <w:bodyDiv w:val="1"/>
      <w:marLeft w:val="0"/>
      <w:marRight w:val="0"/>
      <w:marTop w:val="0"/>
      <w:marBottom w:val="0"/>
      <w:divBdr>
        <w:top w:val="none" w:sz="0" w:space="0" w:color="auto"/>
        <w:left w:val="none" w:sz="0" w:space="0" w:color="auto"/>
        <w:bottom w:val="none" w:sz="0" w:space="0" w:color="auto"/>
        <w:right w:val="none" w:sz="0" w:space="0" w:color="auto"/>
      </w:divBdr>
    </w:div>
    <w:div w:id="1029573840">
      <w:bodyDiv w:val="1"/>
      <w:marLeft w:val="0"/>
      <w:marRight w:val="0"/>
      <w:marTop w:val="0"/>
      <w:marBottom w:val="0"/>
      <w:divBdr>
        <w:top w:val="none" w:sz="0" w:space="0" w:color="auto"/>
        <w:left w:val="none" w:sz="0" w:space="0" w:color="auto"/>
        <w:bottom w:val="none" w:sz="0" w:space="0" w:color="auto"/>
        <w:right w:val="none" w:sz="0" w:space="0" w:color="auto"/>
      </w:divBdr>
    </w:div>
    <w:div w:id="1029648109">
      <w:bodyDiv w:val="1"/>
      <w:marLeft w:val="0"/>
      <w:marRight w:val="0"/>
      <w:marTop w:val="0"/>
      <w:marBottom w:val="0"/>
      <w:divBdr>
        <w:top w:val="none" w:sz="0" w:space="0" w:color="auto"/>
        <w:left w:val="none" w:sz="0" w:space="0" w:color="auto"/>
        <w:bottom w:val="none" w:sz="0" w:space="0" w:color="auto"/>
        <w:right w:val="none" w:sz="0" w:space="0" w:color="auto"/>
      </w:divBdr>
    </w:div>
    <w:div w:id="1029988917">
      <w:bodyDiv w:val="1"/>
      <w:marLeft w:val="0"/>
      <w:marRight w:val="0"/>
      <w:marTop w:val="0"/>
      <w:marBottom w:val="0"/>
      <w:divBdr>
        <w:top w:val="none" w:sz="0" w:space="0" w:color="auto"/>
        <w:left w:val="none" w:sz="0" w:space="0" w:color="auto"/>
        <w:bottom w:val="none" w:sz="0" w:space="0" w:color="auto"/>
        <w:right w:val="none" w:sz="0" w:space="0" w:color="auto"/>
      </w:divBdr>
    </w:div>
    <w:div w:id="1030105836">
      <w:bodyDiv w:val="1"/>
      <w:marLeft w:val="0"/>
      <w:marRight w:val="0"/>
      <w:marTop w:val="0"/>
      <w:marBottom w:val="0"/>
      <w:divBdr>
        <w:top w:val="none" w:sz="0" w:space="0" w:color="auto"/>
        <w:left w:val="none" w:sz="0" w:space="0" w:color="auto"/>
        <w:bottom w:val="none" w:sz="0" w:space="0" w:color="auto"/>
        <w:right w:val="none" w:sz="0" w:space="0" w:color="auto"/>
      </w:divBdr>
    </w:div>
    <w:div w:id="1030302779">
      <w:bodyDiv w:val="1"/>
      <w:marLeft w:val="0"/>
      <w:marRight w:val="0"/>
      <w:marTop w:val="0"/>
      <w:marBottom w:val="0"/>
      <w:divBdr>
        <w:top w:val="none" w:sz="0" w:space="0" w:color="auto"/>
        <w:left w:val="none" w:sz="0" w:space="0" w:color="auto"/>
        <w:bottom w:val="none" w:sz="0" w:space="0" w:color="auto"/>
        <w:right w:val="none" w:sz="0" w:space="0" w:color="auto"/>
      </w:divBdr>
    </w:div>
    <w:div w:id="1030303505">
      <w:bodyDiv w:val="1"/>
      <w:marLeft w:val="0"/>
      <w:marRight w:val="0"/>
      <w:marTop w:val="0"/>
      <w:marBottom w:val="0"/>
      <w:divBdr>
        <w:top w:val="none" w:sz="0" w:space="0" w:color="auto"/>
        <w:left w:val="none" w:sz="0" w:space="0" w:color="auto"/>
        <w:bottom w:val="none" w:sz="0" w:space="0" w:color="auto"/>
        <w:right w:val="none" w:sz="0" w:space="0" w:color="auto"/>
      </w:divBdr>
    </w:div>
    <w:div w:id="1030304133">
      <w:bodyDiv w:val="1"/>
      <w:marLeft w:val="0"/>
      <w:marRight w:val="0"/>
      <w:marTop w:val="0"/>
      <w:marBottom w:val="0"/>
      <w:divBdr>
        <w:top w:val="none" w:sz="0" w:space="0" w:color="auto"/>
        <w:left w:val="none" w:sz="0" w:space="0" w:color="auto"/>
        <w:bottom w:val="none" w:sz="0" w:space="0" w:color="auto"/>
        <w:right w:val="none" w:sz="0" w:space="0" w:color="auto"/>
      </w:divBdr>
    </w:div>
    <w:div w:id="1030304889">
      <w:bodyDiv w:val="1"/>
      <w:marLeft w:val="0"/>
      <w:marRight w:val="0"/>
      <w:marTop w:val="0"/>
      <w:marBottom w:val="0"/>
      <w:divBdr>
        <w:top w:val="none" w:sz="0" w:space="0" w:color="auto"/>
        <w:left w:val="none" w:sz="0" w:space="0" w:color="auto"/>
        <w:bottom w:val="none" w:sz="0" w:space="0" w:color="auto"/>
        <w:right w:val="none" w:sz="0" w:space="0" w:color="auto"/>
      </w:divBdr>
    </w:div>
    <w:div w:id="1030640982">
      <w:bodyDiv w:val="1"/>
      <w:marLeft w:val="0"/>
      <w:marRight w:val="0"/>
      <w:marTop w:val="0"/>
      <w:marBottom w:val="0"/>
      <w:divBdr>
        <w:top w:val="none" w:sz="0" w:space="0" w:color="auto"/>
        <w:left w:val="none" w:sz="0" w:space="0" w:color="auto"/>
        <w:bottom w:val="none" w:sz="0" w:space="0" w:color="auto"/>
        <w:right w:val="none" w:sz="0" w:space="0" w:color="auto"/>
      </w:divBdr>
    </w:div>
    <w:div w:id="1030840740">
      <w:bodyDiv w:val="1"/>
      <w:marLeft w:val="0"/>
      <w:marRight w:val="0"/>
      <w:marTop w:val="0"/>
      <w:marBottom w:val="0"/>
      <w:divBdr>
        <w:top w:val="none" w:sz="0" w:space="0" w:color="auto"/>
        <w:left w:val="none" w:sz="0" w:space="0" w:color="auto"/>
        <w:bottom w:val="none" w:sz="0" w:space="0" w:color="auto"/>
        <w:right w:val="none" w:sz="0" w:space="0" w:color="auto"/>
      </w:divBdr>
    </w:div>
    <w:div w:id="1030842676">
      <w:bodyDiv w:val="1"/>
      <w:marLeft w:val="0"/>
      <w:marRight w:val="0"/>
      <w:marTop w:val="0"/>
      <w:marBottom w:val="0"/>
      <w:divBdr>
        <w:top w:val="none" w:sz="0" w:space="0" w:color="auto"/>
        <w:left w:val="none" w:sz="0" w:space="0" w:color="auto"/>
        <w:bottom w:val="none" w:sz="0" w:space="0" w:color="auto"/>
        <w:right w:val="none" w:sz="0" w:space="0" w:color="auto"/>
      </w:divBdr>
    </w:div>
    <w:div w:id="1031030940">
      <w:bodyDiv w:val="1"/>
      <w:marLeft w:val="0"/>
      <w:marRight w:val="0"/>
      <w:marTop w:val="0"/>
      <w:marBottom w:val="0"/>
      <w:divBdr>
        <w:top w:val="none" w:sz="0" w:space="0" w:color="auto"/>
        <w:left w:val="none" w:sz="0" w:space="0" w:color="auto"/>
        <w:bottom w:val="none" w:sz="0" w:space="0" w:color="auto"/>
        <w:right w:val="none" w:sz="0" w:space="0" w:color="auto"/>
      </w:divBdr>
    </w:div>
    <w:div w:id="1031224139">
      <w:bodyDiv w:val="1"/>
      <w:marLeft w:val="0"/>
      <w:marRight w:val="0"/>
      <w:marTop w:val="0"/>
      <w:marBottom w:val="0"/>
      <w:divBdr>
        <w:top w:val="none" w:sz="0" w:space="0" w:color="auto"/>
        <w:left w:val="none" w:sz="0" w:space="0" w:color="auto"/>
        <w:bottom w:val="none" w:sz="0" w:space="0" w:color="auto"/>
        <w:right w:val="none" w:sz="0" w:space="0" w:color="auto"/>
      </w:divBdr>
    </w:div>
    <w:div w:id="1031228356">
      <w:bodyDiv w:val="1"/>
      <w:marLeft w:val="0"/>
      <w:marRight w:val="0"/>
      <w:marTop w:val="0"/>
      <w:marBottom w:val="0"/>
      <w:divBdr>
        <w:top w:val="none" w:sz="0" w:space="0" w:color="auto"/>
        <w:left w:val="none" w:sz="0" w:space="0" w:color="auto"/>
        <w:bottom w:val="none" w:sz="0" w:space="0" w:color="auto"/>
        <w:right w:val="none" w:sz="0" w:space="0" w:color="auto"/>
      </w:divBdr>
    </w:div>
    <w:div w:id="1031564325">
      <w:bodyDiv w:val="1"/>
      <w:marLeft w:val="0"/>
      <w:marRight w:val="0"/>
      <w:marTop w:val="0"/>
      <w:marBottom w:val="0"/>
      <w:divBdr>
        <w:top w:val="none" w:sz="0" w:space="0" w:color="auto"/>
        <w:left w:val="none" w:sz="0" w:space="0" w:color="auto"/>
        <w:bottom w:val="none" w:sz="0" w:space="0" w:color="auto"/>
        <w:right w:val="none" w:sz="0" w:space="0" w:color="auto"/>
      </w:divBdr>
    </w:div>
    <w:div w:id="1031879059">
      <w:bodyDiv w:val="1"/>
      <w:marLeft w:val="0"/>
      <w:marRight w:val="0"/>
      <w:marTop w:val="0"/>
      <w:marBottom w:val="0"/>
      <w:divBdr>
        <w:top w:val="none" w:sz="0" w:space="0" w:color="auto"/>
        <w:left w:val="none" w:sz="0" w:space="0" w:color="auto"/>
        <w:bottom w:val="none" w:sz="0" w:space="0" w:color="auto"/>
        <w:right w:val="none" w:sz="0" w:space="0" w:color="auto"/>
      </w:divBdr>
    </w:div>
    <w:div w:id="1032342459">
      <w:bodyDiv w:val="1"/>
      <w:marLeft w:val="0"/>
      <w:marRight w:val="0"/>
      <w:marTop w:val="0"/>
      <w:marBottom w:val="0"/>
      <w:divBdr>
        <w:top w:val="none" w:sz="0" w:space="0" w:color="auto"/>
        <w:left w:val="none" w:sz="0" w:space="0" w:color="auto"/>
        <w:bottom w:val="none" w:sz="0" w:space="0" w:color="auto"/>
        <w:right w:val="none" w:sz="0" w:space="0" w:color="auto"/>
      </w:divBdr>
    </w:div>
    <w:div w:id="1032419845">
      <w:bodyDiv w:val="1"/>
      <w:marLeft w:val="0"/>
      <w:marRight w:val="0"/>
      <w:marTop w:val="0"/>
      <w:marBottom w:val="0"/>
      <w:divBdr>
        <w:top w:val="none" w:sz="0" w:space="0" w:color="auto"/>
        <w:left w:val="none" w:sz="0" w:space="0" w:color="auto"/>
        <w:bottom w:val="none" w:sz="0" w:space="0" w:color="auto"/>
        <w:right w:val="none" w:sz="0" w:space="0" w:color="auto"/>
      </w:divBdr>
    </w:div>
    <w:div w:id="1033076378">
      <w:bodyDiv w:val="1"/>
      <w:marLeft w:val="0"/>
      <w:marRight w:val="0"/>
      <w:marTop w:val="0"/>
      <w:marBottom w:val="0"/>
      <w:divBdr>
        <w:top w:val="none" w:sz="0" w:space="0" w:color="auto"/>
        <w:left w:val="none" w:sz="0" w:space="0" w:color="auto"/>
        <w:bottom w:val="none" w:sz="0" w:space="0" w:color="auto"/>
        <w:right w:val="none" w:sz="0" w:space="0" w:color="auto"/>
      </w:divBdr>
    </w:div>
    <w:div w:id="1033312299">
      <w:bodyDiv w:val="1"/>
      <w:marLeft w:val="0"/>
      <w:marRight w:val="0"/>
      <w:marTop w:val="0"/>
      <w:marBottom w:val="0"/>
      <w:divBdr>
        <w:top w:val="none" w:sz="0" w:space="0" w:color="auto"/>
        <w:left w:val="none" w:sz="0" w:space="0" w:color="auto"/>
        <w:bottom w:val="none" w:sz="0" w:space="0" w:color="auto"/>
        <w:right w:val="none" w:sz="0" w:space="0" w:color="auto"/>
      </w:divBdr>
    </w:div>
    <w:div w:id="1033651412">
      <w:bodyDiv w:val="1"/>
      <w:marLeft w:val="0"/>
      <w:marRight w:val="0"/>
      <w:marTop w:val="0"/>
      <w:marBottom w:val="0"/>
      <w:divBdr>
        <w:top w:val="none" w:sz="0" w:space="0" w:color="auto"/>
        <w:left w:val="none" w:sz="0" w:space="0" w:color="auto"/>
        <w:bottom w:val="none" w:sz="0" w:space="0" w:color="auto"/>
        <w:right w:val="none" w:sz="0" w:space="0" w:color="auto"/>
      </w:divBdr>
    </w:div>
    <w:div w:id="1033699847">
      <w:bodyDiv w:val="1"/>
      <w:marLeft w:val="0"/>
      <w:marRight w:val="0"/>
      <w:marTop w:val="0"/>
      <w:marBottom w:val="0"/>
      <w:divBdr>
        <w:top w:val="none" w:sz="0" w:space="0" w:color="auto"/>
        <w:left w:val="none" w:sz="0" w:space="0" w:color="auto"/>
        <w:bottom w:val="none" w:sz="0" w:space="0" w:color="auto"/>
        <w:right w:val="none" w:sz="0" w:space="0" w:color="auto"/>
      </w:divBdr>
    </w:div>
    <w:div w:id="1033729758">
      <w:bodyDiv w:val="1"/>
      <w:marLeft w:val="0"/>
      <w:marRight w:val="0"/>
      <w:marTop w:val="0"/>
      <w:marBottom w:val="0"/>
      <w:divBdr>
        <w:top w:val="none" w:sz="0" w:space="0" w:color="auto"/>
        <w:left w:val="none" w:sz="0" w:space="0" w:color="auto"/>
        <w:bottom w:val="none" w:sz="0" w:space="0" w:color="auto"/>
        <w:right w:val="none" w:sz="0" w:space="0" w:color="auto"/>
      </w:divBdr>
    </w:div>
    <w:div w:id="1033847318">
      <w:bodyDiv w:val="1"/>
      <w:marLeft w:val="0"/>
      <w:marRight w:val="0"/>
      <w:marTop w:val="0"/>
      <w:marBottom w:val="0"/>
      <w:divBdr>
        <w:top w:val="none" w:sz="0" w:space="0" w:color="auto"/>
        <w:left w:val="none" w:sz="0" w:space="0" w:color="auto"/>
        <w:bottom w:val="none" w:sz="0" w:space="0" w:color="auto"/>
        <w:right w:val="none" w:sz="0" w:space="0" w:color="auto"/>
      </w:divBdr>
    </w:div>
    <w:div w:id="1033965039">
      <w:bodyDiv w:val="1"/>
      <w:marLeft w:val="0"/>
      <w:marRight w:val="0"/>
      <w:marTop w:val="0"/>
      <w:marBottom w:val="0"/>
      <w:divBdr>
        <w:top w:val="none" w:sz="0" w:space="0" w:color="auto"/>
        <w:left w:val="none" w:sz="0" w:space="0" w:color="auto"/>
        <w:bottom w:val="none" w:sz="0" w:space="0" w:color="auto"/>
        <w:right w:val="none" w:sz="0" w:space="0" w:color="auto"/>
      </w:divBdr>
    </w:div>
    <w:div w:id="1034118499">
      <w:bodyDiv w:val="1"/>
      <w:marLeft w:val="0"/>
      <w:marRight w:val="0"/>
      <w:marTop w:val="0"/>
      <w:marBottom w:val="0"/>
      <w:divBdr>
        <w:top w:val="none" w:sz="0" w:space="0" w:color="auto"/>
        <w:left w:val="none" w:sz="0" w:space="0" w:color="auto"/>
        <w:bottom w:val="none" w:sz="0" w:space="0" w:color="auto"/>
        <w:right w:val="none" w:sz="0" w:space="0" w:color="auto"/>
      </w:divBdr>
    </w:div>
    <w:div w:id="1034231184">
      <w:bodyDiv w:val="1"/>
      <w:marLeft w:val="0"/>
      <w:marRight w:val="0"/>
      <w:marTop w:val="0"/>
      <w:marBottom w:val="0"/>
      <w:divBdr>
        <w:top w:val="none" w:sz="0" w:space="0" w:color="auto"/>
        <w:left w:val="none" w:sz="0" w:space="0" w:color="auto"/>
        <w:bottom w:val="none" w:sz="0" w:space="0" w:color="auto"/>
        <w:right w:val="none" w:sz="0" w:space="0" w:color="auto"/>
      </w:divBdr>
    </w:div>
    <w:div w:id="1034379447">
      <w:bodyDiv w:val="1"/>
      <w:marLeft w:val="0"/>
      <w:marRight w:val="0"/>
      <w:marTop w:val="0"/>
      <w:marBottom w:val="0"/>
      <w:divBdr>
        <w:top w:val="none" w:sz="0" w:space="0" w:color="auto"/>
        <w:left w:val="none" w:sz="0" w:space="0" w:color="auto"/>
        <w:bottom w:val="none" w:sz="0" w:space="0" w:color="auto"/>
        <w:right w:val="none" w:sz="0" w:space="0" w:color="auto"/>
      </w:divBdr>
    </w:div>
    <w:div w:id="1034426646">
      <w:bodyDiv w:val="1"/>
      <w:marLeft w:val="0"/>
      <w:marRight w:val="0"/>
      <w:marTop w:val="0"/>
      <w:marBottom w:val="0"/>
      <w:divBdr>
        <w:top w:val="none" w:sz="0" w:space="0" w:color="auto"/>
        <w:left w:val="none" w:sz="0" w:space="0" w:color="auto"/>
        <w:bottom w:val="none" w:sz="0" w:space="0" w:color="auto"/>
        <w:right w:val="none" w:sz="0" w:space="0" w:color="auto"/>
      </w:divBdr>
    </w:div>
    <w:div w:id="1034579667">
      <w:bodyDiv w:val="1"/>
      <w:marLeft w:val="0"/>
      <w:marRight w:val="0"/>
      <w:marTop w:val="0"/>
      <w:marBottom w:val="0"/>
      <w:divBdr>
        <w:top w:val="none" w:sz="0" w:space="0" w:color="auto"/>
        <w:left w:val="none" w:sz="0" w:space="0" w:color="auto"/>
        <w:bottom w:val="none" w:sz="0" w:space="0" w:color="auto"/>
        <w:right w:val="none" w:sz="0" w:space="0" w:color="auto"/>
      </w:divBdr>
    </w:div>
    <w:div w:id="1034620620">
      <w:bodyDiv w:val="1"/>
      <w:marLeft w:val="0"/>
      <w:marRight w:val="0"/>
      <w:marTop w:val="0"/>
      <w:marBottom w:val="0"/>
      <w:divBdr>
        <w:top w:val="none" w:sz="0" w:space="0" w:color="auto"/>
        <w:left w:val="none" w:sz="0" w:space="0" w:color="auto"/>
        <w:bottom w:val="none" w:sz="0" w:space="0" w:color="auto"/>
        <w:right w:val="none" w:sz="0" w:space="0" w:color="auto"/>
      </w:divBdr>
    </w:div>
    <w:div w:id="1034892446">
      <w:bodyDiv w:val="1"/>
      <w:marLeft w:val="0"/>
      <w:marRight w:val="0"/>
      <w:marTop w:val="0"/>
      <w:marBottom w:val="0"/>
      <w:divBdr>
        <w:top w:val="none" w:sz="0" w:space="0" w:color="auto"/>
        <w:left w:val="none" w:sz="0" w:space="0" w:color="auto"/>
        <w:bottom w:val="none" w:sz="0" w:space="0" w:color="auto"/>
        <w:right w:val="none" w:sz="0" w:space="0" w:color="auto"/>
      </w:divBdr>
    </w:div>
    <w:div w:id="1035038171">
      <w:bodyDiv w:val="1"/>
      <w:marLeft w:val="0"/>
      <w:marRight w:val="0"/>
      <w:marTop w:val="0"/>
      <w:marBottom w:val="0"/>
      <w:divBdr>
        <w:top w:val="none" w:sz="0" w:space="0" w:color="auto"/>
        <w:left w:val="none" w:sz="0" w:space="0" w:color="auto"/>
        <w:bottom w:val="none" w:sz="0" w:space="0" w:color="auto"/>
        <w:right w:val="none" w:sz="0" w:space="0" w:color="auto"/>
      </w:divBdr>
    </w:div>
    <w:div w:id="1035085466">
      <w:bodyDiv w:val="1"/>
      <w:marLeft w:val="0"/>
      <w:marRight w:val="0"/>
      <w:marTop w:val="0"/>
      <w:marBottom w:val="0"/>
      <w:divBdr>
        <w:top w:val="none" w:sz="0" w:space="0" w:color="auto"/>
        <w:left w:val="none" w:sz="0" w:space="0" w:color="auto"/>
        <w:bottom w:val="none" w:sz="0" w:space="0" w:color="auto"/>
        <w:right w:val="none" w:sz="0" w:space="0" w:color="auto"/>
      </w:divBdr>
    </w:div>
    <w:div w:id="1035152874">
      <w:bodyDiv w:val="1"/>
      <w:marLeft w:val="0"/>
      <w:marRight w:val="0"/>
      <w:marTop w:val="0"/>
      <w:marBottom w:val="0"/>
      <w:divBdr>
        <w:top w:val="none" w:sz="0" w:space="0" w:color="auto"/>
        <w:left w:val="none" w:sz="0" w:space="0" w:color="auto"/>
        <w:bottom w:val="none" w:sz="0" w:space="0" w:color="auto"/>
        <w:right w:val="none" w:sz="0" w:space="0" w:color="auto"/>
      </w:divBdr>
    </w:div>
    <w:div w:id="1035228413">
      <w:bodyDiv w:val="1"/>
      <w:marLeft w:val="0"/>
      <w:marRight w:val="0"/>
      <w:marTop w:val="0"/>
      <w:marBottom w:val="0"/>
      <w:divBdr>
        <w:top w:val="none" w:sz="0" w:space="0" w:color="auto"/>
        <w:left w:val="none" w:sz="0" w:space="0" w:color="auto"/>
        <w:bottom w:val="none" w:sz="0" w:space="0" w:color="auto"/>
        <w:right w:val="none" w:sz="0" w:space="0" w:color="auto"/>
      </w:divBdr>
    </w:div>
    <w:div w:id="1035231814">
      <w:bodyDiv w:val="1"/>
      <w:marLeft w:val="0"/>
      <w:marRight w:val="0"/>
      <w:marTop w:val="0"/>
      <w:marBottom w:val="0"/>
      <w:divBdr>
        <w:top w:val="none" w:sz="0" w:space="0" w:color="auto"/>
        <w:left w:val="none" w:sz="0" w:space="0" w:color="auto"/>
        <w:bottom w:val="none" w:sz="0" w:space="0" w:color="auto"/>
        <w:right w:val="none" w:sz="0" w:space="0" w:color="auto"/>
      </w:divBdr>
    </w:div>
    <w:div w:id="1035303519">
      <w:bodyDiv w:val="1"/>
      <w:marLeft w:val="0"/>
      <w:marRight w:val="0"/>
      <w:marTop w:val="0"/>
      <w:marBottom w:val="0"/>
      <w:divBdr>
        <w:top w:val="none" w:sz="0" w:space="0" w:color="auto"/>
        <w:left w:val="none" w:sz="0" w:space="0" w:color="auto"/>
        <w:bottom w:val="none" w:sz="0" w:space="0" w:color="auto"/>
        <w:right w:val="none" w:sz="0" w:space="0" w:color="auto"/>
      </w:divBdr>
    </w:div>
    <w:div w:id="1035690837">
      <w:bodyDiv w:val="1"/>
      <w:marLeft w:val="0"/>
      <w:marRight w:val="0"/>
      <w:marTop w:val="0"/>
      <w:marBottom w:val="0"/>
      <w:divBdr>
        <w:top w:val="none" w:sz="0" w:space="0" w:color="auto"/>
        <w:left w:val="none" w:sz="0" w:space="0" w:color="auto"/>
        <w:bottom w:val="none" w:sz="0" w:space="0" w:color="auto"/>
        <w:right w:val="none" w:sz="0" w:space="0" w:color="auto"/>
      </w:divBdr>
    </w:div>
    <w:div w:id="1035691103">
      <w:bodyDiv w:val="1"/>
      <w:marLeft w:val="0"/>
      <w:marRight w:val="0"/>
      <w:marTop w:val="0"/>
      <w:marBottom w:val="0"/>
      <w:divBdr>
        <w:top w:val="none" w:sz="0" w:space="0" w:color="auto"/>
        <w:left w:val="none" w:sz="0" w:space="0" w:color="auto"/>
        <w:bottom w:val="none" w:sz="0" w:space="0" w:color="auto"/>
        <w:right w:val="none" w:sz="0" w:space="0" w:color="auto"/>
      </w:divBdr>
    </w:div>
    <w:div w:id="1036272597">
      <w:bodyDiv w:val="1"/>
      <w:marLeft w:val="0"/>
      <w:marRight w:val="0"/>
      <w:marTop w:val="0"/>
      <w:marBottom w:val="0"/>
      <w:divBdr>
        <w:top w:val="none" w:sz="0" w:space="0" w:color="auto"/>
        <w:left w:val="none" w:sz="0" w:space="0" w:color="auto"/>
        <w:bottom w:val="none" w:sz="0" w:space="0" w:color="auto"/>
        <w:right w:val="none" w:sz="0" w:space="0" w:color="auto"/>
      </w:divBdr>
    </w:div>
    <w:div w:id="1036392084">
      <w:bodyDiv w:val="1"/>
      <w:marLeft w:val="0"/>
      <w:marRight w:val="0"/>
      <w:marTop w:val="0"/>
      <w:marBottom w:val="0"/>
      <w:divBdr>
        <w:top w:val="none" w:sz="0" w:space="0" w:color="auto"/>
        <w:left w:val="none" w:sz="0" w:space="0" w:color="auto"/>
        <w:bottom w:val="none" w:sz="0" w:space="0" w:color="auto"/>
        <w:right w:val="none" w:sz="0" w:space="0" w:color="auto"/>
      </w:divBdr>
    </w:div>
    <w:div w:id="1036393425">
      <w:bodyDiv w:val="1"/>
      <w:marLeft w:val="0"/>
      <w:marRight w:val="0"/>
      <w:marTop w:val="0"/>
      <w:marBottom w:val="0"/>
      <w:divBdr>
        <w:top w:val="none" w:sz="0" w:space="0" w:color="auto"/>
        <w:left w:val="none" w:sz="0" w:space="0" w:color="auto"/>
        <w:bottom w:val="none" w:sz="0" w:space="0" w:color="auto"/>
        <w:right w:val="none" w:sz="0" w:space="0" w:color="auto"/>
      </w:divBdr>
    </w:div>
    <w:div w:id="1036394761">
      <w:bodyDiv w:val="1"/>
      <w:marLeft w:val="0"/>
      <w:marRight w:val="0"/>
      <w:marTop w:val="0"/>
      <w:marBottom w:val="0"/>
      <w:divBdr>
        <w:top w:val="none" w:sz="0" w:space="0" w:color="auto"/>
        <w:left w:val="none" w:sz="0" w:space="0" w:color="auto"/>
        <w:bottom w:val="none" w:sz="0" w:space="0" w:color="auto"/>
        <w:right w:val="none" w:sz="0" w:space="0" w:color="auto"/>
      </w:divBdr>
    </w:div>
    <w:div w:id="1036542607">
      <w:bodyDiv w:val="1"/>
      <w:marLeft w:val="0"/>
      <w:marRight w:val="0"/>
      <w:marTop w:val="0"/>
      <w:marBottom w:val="0"/>
      <w:divBdr>
        <w:top w:val="none" w:sz="0" w:space="0" w:color="auto"/>
        <w:left w:val="none" w:sz="0" w:space="0" w:color="auto"/>
        <w:bottom w:val="none" w:sz="0" w:space="0" w:color="auto"/>
        <w:right w:val="none" w:sz="0" w:space="0" w:color="auto"/>
      </w:divBdr>
    </w:div>
    <w:div w:id="1036659974">
      <w:bodyDiv w:val="1"/>
      <w:marLeft w:val="0"/>
      <w:marRight w:val="0"/>
      <w:marTop w:val="0"/>
      <w:marBottom w:val="0"/>
      <w:divBdr>
        <w:top w:val="none" w:sz="0" w:space="0" w:color="auto"/>
        <w:left w:val="none" w:sz="0" w:space="0" w:color="auto"/>
        <w:bottom w:val="none" w:sz="0" w:space="0" w:color="auto"/>
        <w:right w:val="none" w:sz="0" w:space="0" w:color="auto"/>
      </w:divBdr>
    </w:div>
    <w:div w:id="1036732236">
      <w:bodyDiv w:val="1"/>
      <w:marLeft w:val="0"/>
      <w:marRight w:val="0"/>
      <w:marTop w:val="0"/>
      <w:marBottom w:val="0"/>
      <w:divBdr>
        <w:top w:val="none" w:sz="0" w:space="0" w:color="auto"/>
        <w:left w:val="none" w:sz="0" w:space="0" w:color="auto"/>
        <w:bottom w:val="none" w:sz="0" w:space="0" w:color="auto"/>
        <w:right w:val="none" w:sz="0" w:space="0" w:color="auto"/>
      </w:divBdr>
    </w:div>
    <w:div w:id="1036734479">
      <w:bodyDiv w:val="1"/>
      <w:marLeft w:val="0"/>
      <w:marRight w:val="0"/>
      <w:marTop w:val="0"/>
      <w:marBottom w:val="0"/>
      <w:divBdr>
        <w:top w:val="none" w:sz="0" w:space="0" w:color="auto"/>
        <w:left w:val="none" w:sz="0" w:space="0" w:color="auto"/>
        <w:bottom w:val="none" w:sz="0" w:space="0" w:color="auto"/>
        <w:right w:val="none" w:sz="0" w:space="0" w:color="auto"/>
      </w:divBdr>
    </w:div>
    <w:div w:id="1037002585">
      <w:bodyDiv w:val="1"/>
      <w:marLeft w:val="0"/>
      <w:marRight w:val="0"/>
      <w:marTop w:val="0"/>
      <w:marBottom w:val="0"/>
      <w:divBdr>
        <w:top w:val="none" w:sz="0" w:space="0" w:color="auto"/>
        <w:left w:val="none" w:sz="0" w:space="0" w:color="auto"/>
        <w:bottom w:val="none" w:sz="0" w:space="0" w:color="auto"/>
        <w:right w:val="none" w:sz="0" w:space="0" w:color="auto"/>
      </w:divBdr>
    </w:div>
    <w:div w:id="1037050335">
      <w:bodyDiv w:val="1"/>
      <w:marLeft w:val="0"/>
      <w:marRight w:val="0"/>
      <w:marTop w:val="0"/>
      <w:marBottom w:val="0"/>
      <w:divBdr>
        <w:top w:val="none" w:sz="0" w:space="0" w:color="auto"/>
        <w:left w:val="none" w:sz="0" w:space="0" w:color="auto"/>
        <w:bottom w:val="none" w:sz="0" w:space="0" w:color="auto"/>
        <w:right w:val="none" w:sz="0" w:space="0" w:color="auto"/>
      </w:divBdr>
    </w:div>
    <w:div w:id="1037122103">
      <w:bodyDiv w:val="1"/>
      <w:marLeft w:val="0"/>
      <w:marRight w:val="0"/>
      <w:marTop w:val="0"/>
      <w:marBottom w:val="0"/>
      <w:divBdr>
        <w:top w:val="none" w:sz="0" w:space="0" w:color="auto"/>
        <w:left w:val="none" w:sz="0" w:space="0" w:color="auto"/>
        <w:bottom w:val="none" w:sz="0" w:space="0" w:color="auto"/>
        <w:right w:val="none" w:sz="0" w:space="0" w:color="auto"/>
      </w:divBdr>
    </w:div>
    <w:div w:id="1037193627">
      <w:bodyDiv w:val="1"/>
      <w:marLeft w:val="0"/>
      <w:marRight w:val="0"/>
      <w:marTop w:val="0"/>
      <w:marBottom w:val="0"/>
      <w:divBdr>
        <w:top w:val="none" w:sz="0" w:space="0" w:color="auto"/>
        <w:left w:val="none" w:sz="0" w:space="0" w:color="auto"/>
        <w:bottom w:val="none" w:sz="0" w:space="0" w:color="auto"/>
        <w:right w:val="none" w:sz="0" w:space="0" w:color="auto"/>
      </w:divBdr>
    </w:div>
    <w:div w:id="1037197481">
      <w:bodyDiv w:val="1"/>
      <w:marLeft w:val="0"/>
      <w:marRight w:val="0"/>
      <w:marTop w:val="0"/>
      <w:marBottom w:val="0"/>
      <w:divBdr>
        <w:top w:val="none" w:sz="0" w:space="0" w:color="auto"/>
        <w:left w:val="none" w:sz="0" w:space="0" w:color="auto"/>
        <w:bottom w:val="none" w:sz="0" w:space="0" w:color="auto"/>
        <w:right w:val="none" w:sz="0" w:space="0" w:color="auto"/>
      </w:divBdr>
    </w:div>
    <w:div w:id="1037202415">
      <w:bodyDiv w:val="1"/>
      <w:marLeft w:val="0"/>
      <w:marRight w:val="0"/>
      <w:marTop w:val="0"/>
      <w:marBottom w:val="0"/>
      <w:divBdr>
        <w:top w:val="none" w:sz="0" w:space="0" w:color="auto"/>
        <w:left w:val="none" w:sz="0" w:space="0" w:color="auto"/>
        <w:bottom w:val="none" w:sz="0" w:space="0" w:color="auto"/>
        <w:right w:val="none" w:sz="0" w:space="0" w:color="auto"/>
      </w:divBdr>
    </w:div>
    <w:div w:id="1037781694">
      <w:bodyDiv w:val="1"/>
      <w:marLeft w:val="0"/>
      <w:marRight w:val="0"/>
      <w:marTop w:val="0"/>
      <w:marBottom w:val="0"/>
      <w:divBdr>
        <w:top w:val="none" w:sz="0" w:space="0" w:color="auto"/>
        <w:left w:val="none" w:sz="0" w:space="0" w:color="auto"/>
        <w:bottom w:val="none" w:sz="0" w:space="0" w:color="auto"/>
        <w:right w:val="none" w:sz="0" w:space="0" w:color="auto"/>
      </w:divBdr>
    </w:div>
    <w:div w:id="1038042351">
      <w:bodyDiv w:val="1"/>
      <w:marLeft w:val="0"/>
      <w:marRight w:val="0"/>
      <w:marTop w:val="0"/>
      <w:marBottom w:val="0"/>
      <w:divBdr>
        <w:top w:val="none" w:sz="0" w:space="0" w:color="auto"/>
        <w:left w:val="none" w:sz="0" w:space="0" w:color="auto"/>
        <w:bottom w:val="none" w:sz="0" w:space="0" w:color="auto"/>
        <w:right w:val="none" w:sz="0" w:space="0" w:color="auto"/>
      </w:divBdr>
    </w:div>
    <w:div w:id="1038287119">
      <w:bodyDiv w:val="1"/>
      <w:marLeft w:val="0"/>
      <w:marRight w:val="0"/>
      <w:marTop w:val="0"/>
      <w:marBottom w:val="0"/>
      <w:divBdr>
        <w:top w:val="none" w:sz="0" w:space="0" w:color="auto"/>
        <w:left w:val="none" w:sz="0" w:space="0" w:color="auto"/>
        <w:bottom w:val="none" w:sz="0" w:space="0" w:color="auto"/>
        <w:right w:val="none" w:sz="0" w:space="0" w:color="auto"/>
      </w:divBdr>
    </w:div>
    <w:div w:id="1038356941">
      <w:bodyDiv w:val="1"/>
      <w:marLeft w:val="0"/>
      <w:marRight w:val="0"/>
      <w:marTop w:val="0"/>
      <w:marBottom w:val="0"/>
      <w:divBdr>
        <w:top w:val="none" w:sz="0" w:space="0" w:color="auto"/>
        <w:left w:val="none" w:sz="0" w:space="0" w:color="auto"/>
        <w:bottom w:val="none" w:sz="0" w:space="0" w:color="auto"/>
        <w:right w:val="none" w:sz="0" w:space="0" w:color="auto"/>
      </w:divBdr>
    </w:div>
    <w:div w:id="1038507170">
      <w:bodyDiv w:val="1"/>
      <w:marLeft w:val="0"/>
      <w:marRight w:val="0"/>
      <w:marTop w:val="0"/>
      <w:marBottom w:val="0"/>
      <w:divBdr>
        <w:top w:val="none" w:sz="0" w:space="0" w:color="auto"/>
        <w:left w:val="none" w:sz="0" w:space="0" w:color="auto"/>
        <w:bottom w:val="none" w:sz="0" w:space="0" w:color="auto"/>
        <w:right w:val="none" w:sz="0" w:space="0" w:color="auto"/>
      </w:divBdr>
    </w:div>
    <w:div w:id="1038579191">
      <w:bodyDiv w:val="1"/>
      <w:marLeft w:val="0"/>
      <w:marRight w:val="0"/>
      <w:marTop w:val="0"/>
      <w:marBottom w:val="0"/>
      <w:divBdr>
        <w:top w:val="none" w:sz="0" w:space="0" w:color="auto"/>
        <w:left w:val="none" w:sz="0" w:space="0" w:color="auto"/>
        <w:bottom w:val="none" w:sz="0" w:space="0" w:color="auto"/>
        <w:right w:val="none" w:sz="0" w:space="0" w:color="auto"/>
      </w:divBdr>
    </w:div>
    <w:div w:id="1038696810">
      <w:bodyDiv w:val="1"/>
      <w:marLeft w:val="0"/>
      <w:marRight w:val="0"/>
      <w:marTop w:val="0"/>
      <w:marBottom w:val="0"/>
      <w:divBdr>
        <w:top w:val="none" w:sz="0" w:space="0" w:color="auto"/>
        <w:left w:val="none" w:sz="0" w:space="0" w:color="auto"/>
        <w:bottom w:val="none" w:sz="0" w:space="0" w:color="auto"/>
        <w:right w:val="none" w:sz="0" w:space="0" w:color="auto"/>
      </w:divBdr>
    </w:div>
    <w:div w:id="1038966013">
      <w:bodyDiv w:val="1"/>
      <w:marLeft w:val="0"/>
      <w:marRight w:val="0"/>
      <w:marTop w:val="0"/>
      <w:marBottom w:val="0"/>
      <w:divBdr>
        <w:top w:val="none" w:sz="0" w:space="0" w:color="auto"/>
        <w:left w:val="none" w:sz="0" w:space="0" w:color="auto"/>
        <w:bottom w:val="none" w:sz="0" w:space="0" w:color="auto"/>
        <w:right w:val="none" w:sz="0" w:space="0" w:color="auto"/>
      </w:divBdr>
    </w:div>
    <w:div w:id="1038974205">
      <w:bodyDiv w:val="1"/>
      <w:marLeft w:val="0"/>
      <w:marRight w:val="0"/>
      <w:marTop w:val="0"/>
      <w:marBottom w:val="0"/>
      <w:divBdr>
        <w:top w:val="none" w:sz="0" w:space="0" w:color="auto"/>
        <w:left w:val="none" w:sz="0" w:space="0" w:color="auto"/>
        <w:bottom w:val="none" w:sz="0" w:space="0" w:color="auto"/>
        <w:right w:val="none" w:sz="0" w:space="0" w:color="auto"/>
      </w:divBdr>
    </w:div>
    <w:div w:id="1039167918">
      <w:bodyDiv w:val="1"/>
      <w:marLeft w:val="0"/>
      <w:marRight w:val="0"/>
      <w:marTop w:val="0"/>
      <w:marBottom w:val="0"/>
      <w:divBdr>
        <w:top w:val="none" w:sz="0" w:space="0" w:color="auto"/>
        <w:left w:val="none" w:sz="0" w:space="0" w:color="auto"/>
        <w:bottom w:val="none" w:sz="0" w:space="0" w:color="auto"/>
        <w:right w:val="none" w:sz="0" w:space="0" w:color="auto"/>
      </w:divBdr>
    </w:div>
    <w:div w:id="1039429582">
      <w:bodyDiv w:val="1"/>
      <w:marLeft w:val="0"/>
      <w:marRight w:val="0"/>
      <w:marTop w:val="0"/>
      <w:marBottom w:val="0"/>
      <w:divBdr>
        <w:top w:val="none" w:sz="0" w:space="0" w:color="auto"/>
        <w:left w:val="none" w:sz="0" w:space="0" w:color="auto"/>
        <w:bottom w:val="none" w:sz="0" w:space="0" w:color="auto"/>
        <w:right w:val="none" w:sz="0" w:space="0" w:color="auto"/>
      </w:divBdr>
    </w:div>
    <w:div w:id="1039432553">
      <w:bodyDiv w:val="1"/>
      <w:marLeft w:val="0"/>
      <w:marRight w:val="0"/>
      <w:marTop w:val="0"/>
      <w:marBottom w:val="0"/>
      <w:divBdr>
        <w:top w:val="none" w:sz="0" w:space="0" w:color="auto"/>
        <w:left w:val="none" w:sz="0" w:space="0" w:color="auto"/>
        <w:bottom w:val="none" w:sz="0" w:space="0" w:color="auto"/>
        <w:right w:val="none" w:sz="0" w:space="0" w:color="auto"/>
      </w:divBdr>
    </w:div>
    <w:div w:id="1039470522">
      <w:bodyDiv w:val="1"/>
      <w:marLeft w:val="0"/>
      <w:marRight w:val="0"/>
      <w:marTop w:val="0"/>
      <w:marBottom w:val="0"/>
      <w:divBdr>
        <w:top w:val="none" w:sz="0" w:space="0" w:color="auto"/>
        <w:left w:val="none" w:sz="0" w:space="0" w:color="auto"/>
        <w:bottom w:val="none" w:sz="0" w:space="0" w:color="auto"/>
        <w:right w:val="none" w:sz="0" w:space="0" w:color="auto"/>
      </w:divBdr>
    </w:div>
    <w:div w:id="1039476380">
      <w:bodyDiv w:val="1"/>
      <w:marLeft w:val="0"/>
      <w:marRight w:val="0"/>
      <w:marTop w:val="0"/>
      <w:marBottom w:val="0"/>
      <w:divBdr>
        <w:top w:val="none" w:sz="0" w:space="0" w:color="auto"/>
        <w:left w:val="none" w:sz="0" w:space="0" w:color="auto"/>
        <w:bottom w:val="none" w:sz="0" w:space="0" w:color="auto"/>
        <w:right w:val="none" w:sz="0" w:space="0" w:color="auto"/>
      </w:divBdr>
    </w:div>
    <w:div w:id="1039478334">
      <w:bodyDiv w:val="1"/>
      <w:marLeft w:val="0"/>
      <w:marRight w:val="0"/>
      <w:marTop w:val="0"/>
      <w:marBottom w:val="0"/>
      <w:divBdr>
        <w:top w:val="none" w:sz="0" w:space="0" w:color="auto"/>
        <w:left w:val="none" w:sz="0" w:space="0" w:color="auto"/>
        <w:bottom w:val="none" w:sz="0" w:space="0" w:color="auto"/>
        <w:right w:val="none" w:sz="0" w:space="0" w:color="auto"/>
      </w:divBdr>
    </w:div>
    <w:div w:id="1039666669">
      <w:bodyDiv w:val="1"/>
      <w:marLeft w:val="0"/>
      <w:marRight w:val="0"/>
      <w:marTop w:val="0"/>
      <w:marBottom w:val="0"/>
      <w:divBdr>
        <w:top w:val="none" w:sz="0" w:space="0" w:color="auto"/>
        <w:left w:val="none" w:sz="0" w:space="0" w:color="auto"/>
        <w:bottom w:val="none" w:sz="0" w:space="0" w:color="auto"/>
        <w:right w:val="none" w:sz="0" w:space="0" w:color="auto"/>
      </w:divBdr>
    </w:div>
    <w:div w:id="1040016827">
      <w:bodyDiv w:val="1"/>
      <w:marLeft w:val="0"/>
      <w:marRight w:val="0"/>
      <w:marTop w:val="0"/>
      <w:marBottom w:val="0"/>
      <w:divBdr>
        <w:top w:val="none" w:sz="0" w:space="0" w:color="auto"/>
        <w:left w:val="none" w:sz="0" w:space="0" w:color="auto"/>
        <w:bottom w:val="none" w:sz="0" w:space="0" w:color="auto"/>
        <w:right w:val="none" w:sz="0" w:space="0" w:color="auto"/>
      </w:divBdr>
    </w:div>
    <w:div w:id="1040318833">
      <w:bodyDiv w:val="1"/>
      <w:marLeft w:val="0"/>
      <w:marRight w:val="0"/>
      <w:marTop w:val="0"/>
      <w:marBottom w:val="0"/>
      <w:divBdr>
        <w:top w:val="none" w:sz="0" w:space="0" w:color="auto"/>
        <w:left w:val="none" w:sz="0" w:space="0" w:color="auto"/>
        <w:bottom w:val="none" w:sz="0" w:space="0" w:color="auto"/>
        <w:right w:val="none" w:sz="0" w:space="0" w:color="auto"/>
      </w:divBdr>
    </w:div>
    <w:div w:id="1040476979">
      <w:bodyDiv w:val="1"/>
      <w:marLeft w:val="0"/>
      <w:marRight w:val="0"/>
      <w:marTop w:val="0"/>
      <w:marBottom w:val="0"/>
      <w:divBdr>
        <w:top w:val="none" w:sz="0" w:space="0" w:color="auto"/>
        <w:left w:val="none" w:sz="0" w:space="0" w:color="auto"/>
        <w:bottom w:val="none" w:sz="0" w:space="0" w:color="auto"/>
        <w:right w:val="none" w:sz="0" w:space="0" w:color="auto"/>
      </w:divBdr>
    </w:div>
    <w:div w:id="1040590231">
      <w:bodyDiv w:val="1"/>
      <w:marLeft w:val="0"/>
      <w:marRight w:val="0"/>
      <w:marTop w:val="0"/>
      <w:marBottom w:val="0"/>
      <w:divBdr>
        <w:top w:val="none" w:sz="0" w:space="0" w:color="auto"/>
        <w:left w:val="none" w:sz="0" w:space="0" w:color="auto"/>
        <w:bottom w:val="none" w:sz="0" w:space="0" w:color="auto"/>
        <w:right w:val="none" w:sz="0" w:space="0" w:color="auto"/>
      </w:divBdr>
    </w:div>
    <w:div w:id="1040670194">
      <w:bodyDiv w:val="1"/>
      <w:marLeft w:val="0"/>
      <w:marRight w:val="0"/>
      <w:marTop w:val="0"/>
      <w:marBottom w:val="0"/>
      <w:divBdr>
        <w:top w:val="none" w:sz="0" w:space="0" w:color="auto"/>
        <w:left w:val="none" w:sz="0" w:space="0" w:color="auto"/>
        <w:bottom w:val="none" w:sz="0" w:space="0" w:color="auto"/>
        <w:right w:val="none" w:sz="0" w:space="0" w:color="auto"/>
      </w:divBdr>
    </w:div>
    <w:div w:id="1040739781">
      <w:bodyDiv w:val="1"/>
      <w:marLeft w:val="0"/>
      <w:marRight w:val="0"/>
      <w:marTop w:val="0"/>
      <w:marBottom w:val="0"/>
      <w:divBdr>
        <w:top w:val="none" w:sz="0" w:space="0" w:color="auto"/>
        <w:left w:val="none" w:sz="0" w:space="0" w:color="auto"/>
        <w:bottom w:val="none" w:sz="0" w:space="0" w:color="auto"/>
        <w:right w:val="none" w:sz="0" w:space="0" w:color="auto"/>
      </w:divBdr>
    </w:div>
    <w:div w:id="1040862653">
      <w:bodyDiv w:val="1"/>
      <w:marLeft w:val="0"/>
      <w:marRight w:val="0"/>
      <w:marTop w:val="0"/>
      <w:marBottom w:val="0"/>
      <w:divBdr>
        <w:top w:val="none" w:sz="0" w:space="0" w:color="auto"/>
        <w:left w:val="none" w:sz="0" w:space="0" w:color="auto"/>
        <w:bottom w:val="none" w:sz="0" w:space="0" w:color="auto"/>
        <w:right w:val="none" w:sz="0" w:space="0" w:color="auto"/>
      </w:divBdr>
    </w:div>
    <w:div w:id="1041050753">
      <w:bodyDiv w:val="1"/>
      <w:marLeft w:val="0"/>
      <w:marRight w:val="0"/>
      <w:marTop w:val="0"/>
      <w:marBottom w:val="0"/>
      <w:divBdr>
        <w:top w:val="none" w:sz="0" w:space="0" w:color="auto"/>
        <w:left w:val="none" w:sz="0" w:space="0" w:color="auto"/>
        <w:bottom w:val="none" w:sz="0" w:space="0" w:color="auto"/>
        <w:right w:val="none" w:sz="0" w:space="0" w:color="auto"/>
      </w:divBdr>
    </w:div>
    <w:div w:id="1041050943">
      <w:bodyDiv w:val="1"/>
      <w:marLeft w:val="0"/>
      <w:marRight w:val="0"/>
      <w:marTop w:val="0"/>
      <w:marBottom w:val="0"/>
      <w:divBdr>
        <w:top w:val="none" w:sz="0" w:space="0" w:color="auto"/>
        <w:left w:val="none" w:sz="0" w:space="0" w:color="auto"/>
        <w:bottom w:val="none" w:sz="0" w:space="0" w:color="auto"/>
        <w:right w:val="none" w:sz="0" w:space="0" w:color="auto"/>
      </w:divBdr>
    </w:div>
    <w:div w:id="1041440880">
      <w:bodyDiv w:val="1"/>
      <w:marLeft w:val="0"/>
      <w:marRight w:val="0"/>
      <w:marTop w:val="0"/>
      <w:marBottom w:val="0"/>
      <w:divBdr>
        <w:top w:val="none" w:sz="0" w:space="0" w:color="auto"/>
        <w:left w:val="none" w:sz="0" w:space="0" w:color="auto"/>
        <w:bottom w:val="none" w:sz="0" w:space="0" w:color="auto"/>
        <w:right w:val="none" w:sz="0" w:space="0" w:color="auto"/>
      </w:divBdr>
    </w:div>
    <w:div w:id="1041589049">
      <w:bodyDiv w:val="1"/>
      <w:marLeft w:val="0"/>
      <w:marRight w:val="0"/>
      <w:marTop w:val="0"/>
      <w:marBottom w:val="0"/>
      <w:divBdr>
        <w:top w:val="none" w:sz="0" w:space="0" w:color="auto"/>
        <w:left w:val="none" w:sz="0" w:space="0" w:color="auto"/>
        <w:bottom w:val="none" w:sz="0" w:space="0" w:color="auto"/>
        <w:right w:val="none" w:sz="0" w:space="0" w:color="auto"/>
      </w:divBdr>
    </w:div>
    <w:div w:id="1041629244">
      <w:bodyDiv w:val="1"/>
      <w:marLeft w:val="0"/>
      <w:marRight w:val="0"/>
      <w:marTop w:val="0"/>
      <w:marBottom w:val="0"/>
      <w:divBdr>
        <w:top w:val="none" w:sz="0" w:space="0" w:color="auto"/>
        <w:left w:val="none" w:sz="0" w:space="0" w:color="auto"/>
        <w:bottom w:val="none" w:sz="0" w:space="0" w:color="auto"/>
        <w:right w:val="none" w:sz="0" w:space="0" w:color="auto"/>
      </w:divBdr>
    </w:div>
    <w:div w:id="1041709915">
      <w:bodyDiv w:val="1"/>
      <w:marLeft w:val="0"/>
      <w:marRight w:val="0"/>
      <w:marTop w:val="0"/>
      <w:marBottom w:val="0"/>
      <w:divBdr>
        <w:top w:val="none" w:sz="0" w:space="0" w:color="auto"/>
        <w:left w:val="none" w:sz="0" w:space="0" w:color="auto"/>
        <w:bottom w:val="none" w:sz="0" w:space="0" w:color="auto"/>
        <w:right w:val="none" w:sz="0" w:space="0" w:color="auto"/>
      </w:divBdr>
    </w:div>
    <w:div w:id="1041781381">
      <w:bodyDiv w:val="1"/>
      <w:marLeft w:val="0"/>
      <w:marRight w:val="0"/>
      <w:marTop w:val="0"/>
      <w:marBottom w:val="0"/>
      <w:divBdr>
        <w:top w:val="none" w:sz="0" w:space="0" w:color="auto"/>
        <w:left w:val="none" w:sz="0" w:space="0" w:color="auto"/>
        <w:bottom w:val="none" w:sz="0" w:space="0" w:color="auto"/>
        <w:right w:val="none" w:sz="0" w:space="0" w:color="auto"/>
      </w:divBdr>
    </w:div>
    <w:div w:id="1042050084">
      <w:bodyDiv w:val="1"/>
      <w:marLeft w:val="0"/>
      <w:marRight w:val="0"/>
      <w:marTop w:val="0"/>
      <w:marBottom w:val="0"/>
      <w:divBdr>
        <w:top w:val="none" w:sz="0" w:space="0" w:color="auto"/>
        <w:left w:val="none" w:sz="0" w:space="0" w:color="auto"/>
        <w:bottom w:val="none" w:sz="0" w:space="0" w:color="auto"/>
        <w:right w:val="none" w:sz="0" w:space="0" w:color="auto"/>
      </w:divBdr>
    </w:div>
    <w:div w:id="1042250818">
      <w:bodyDiv w:val="1"/>
      <w:marLeft w:val="0"/>
      <w:marRight w:val="0"/>
      <w:marTop w:val="0"/>
      <w:marBottom w:val="0"/>
      <w:divBdr>
        <w:top w:val="none" w:sz="0" w:space="0" w:color="auto"/>
        <w:left w:val="none" w:sz="0" w:space="0" w:color="auto"/>
        <w:bottom w:val="none" w:sz="0" w:space="0" w:color="auto"/>
        <w:right w:val="none" w:sz="0" w:space="0" w:color="auto"/>
      </w:divBdr>
    </w:div>
    <w:div w:id="1042293416">
      <w:bodyDiv w:val="1"/>
      <w:marLeft w:val="0"/>
      <w:marRight w:val="0"/>
      <w:marTop w:val="0"/>
      <w:marBottom w:val="0"/>
      <w:divBdr>
        <w:top w:val="none" w:sz="0" w:space="0" w:color="auto"/>
        <w:left w:val="none" w:sz="0" w:space="0" w:color="auto"/>
        <w:bottom w:val="none" w:sz="0" w:space="0" w:color="auto"/>
        <w:right w:val="none" w:sz="0" w:space="0" w:color="auto"/>
      </w:divBdr>
    </w:div>
    <w:div w:id="1042512300">
      <w:bodyDiv w:val="1"/>
      <w:marLeft w:val="0"/>
      <w:marRight w:val="0"/>
      <w:marTop w:val="0"/>
      <w:marBottom w:val="0"/>
      <w:divBdr>
        <w:top w:val="none" w:sz="0" w:space="0" w:color="auto"/>
        <w:left w:val="none" w:sz="0" w:space="0" w:color="auto"/>
        <w:bottom w:val="none" w:sz="0" w:space="0" w:color="auto"/>
        <w:right w:val="none" w:sz="0" w:space="0" w:color="auto"/>
      </w:divBdr>
    </w:div>
    <w:div w:id="1042561960">
      <w:bodyDiv w:val="1"/>
      <w:marLeft w:val="0"/>
      <w:marRight w:val="0"/>
      <w:marTop w:val="0"/>
      <w:marBottom w:val="0"/>
      <w:divBdr>
        <w:top w:val="none" w:sz="0" w:space="0" w:color="auto"/>
        <w:left w:val="none" w:sz="0" w:space="0" w:color="auto"/>
        <w:bottom w:val="none" w:sz="0" w:space="0" w:color="auto"/>
        <w:right w:val="none" w:sz="0" w:space="0" w:color="auto"/>
      </w:divBdr>
    </w:div>
    <w:div w:id="1042824885">
      <w:bodyDiv w:val="1"/>
      <w:marLeft w:val="0"/>
      <w:marRight w:val="0"/>
      <w:marTop w:val="0"/>
      <w:marBottom w:val="0"/>
      <w:divBdr>
        <w:top w:val="none" w:sz="0" w:space="0" w:color="auto"/>
        <w:left w:val="none" w:sz="0" w:space="0" w:color="auto"/>
        <w:bottom w:val="none" w:sz="0" w:space="0" w:color="auto"/>
        <w:right w:val="none" w:sz="0" w:space="0" w:color="auto"/>
      </w:divBdr>
    </w:div>
    <w:div w:id="1042942740">
      <w:bodyDiv w:val="1"/>
      <w:marLeft w:val="0"/>
      <w:marRight w:val="0"/>
      <w:marTop w:val="0"/>
      <w:marBottom w:val="0"/>
      <w:divBdr>
        <w:top w:val="none" w:sz="0" w:space="0" w:color="auto"/>
        <w:left w:val="none" w:sz="0" w:space="0" w:color="auto"/>
        <w:bottom w:val="none" w:sz="0" w:space="0" w:color="auto"/>
        <w:right w:val="none" w:sz="0" w:space="0" w:color="auto"/>
      </w:divBdr>
    </w:div>
    <w:div w:id="1043141352">
      <w:bodyDiv w:val="1"/>
      <w:marLeft w:val="0"/>
      <w:marRight w:val="0"/>
      <w:marTop w:val="0"/>
      <w:marBottom w:val="0"/>
      <w:divBdr>
        <w:top w:val="none" w:sz="0" w:space="0" w:color="auto"/>
        <w:left w:val="none" w:sz="0" w:space="0" w:color="auto"/>
        <w:bottom w:val="none" w:sz="0" w:space="0" w:color="auto"/>
        <w:right w:val="none" w:sz="0" w:space="0" w:color="auto"/>
      </w:divBdr>
    </w:div>
    <w:div w:id="1043208495">
      <w:bodyDiv w:val="1"/>
      <w:marLeft w:val="0"/>
      <w:marRight w:val="0"/>
      <w:marTop w:val="0"/>
      <w:marBottom w:val="0"/>
      <w:divBdr>
        <w:top w:val="none" w:sz="0" w:space="0" w:color="auto"/>
        <w:left w:val="none" w:sz="0" w:space="0" w:color="auto"/>
        <w:bottom w:val="none" w:sz="0" w:space="0" w:color="auto"/>
        <w:right w:val="none" w:sz="0" w:space="0" w:color="auto"/>
      </w:divBdr>
    </w:div>
    <w:div w:id="1043210126">
      <w:bodyDiv w:val="1"/>
      <w:marLeft w:val="0"/>
      <w:marRight w:val="0"/>
      <w:marTop w:val="0"/>
      <w:marBottom w:val="0"/>
      <w:divBdr>
        <w:top w:val="none" w:sz="0" w:space="0" w:color="auto"/>
        <w:left w:val="none" w:sz="0" w:space="0" w:color="auto"/>
        <w:bottom w:val="none" w:sz="0" w:space="0" w:color="auto"/>
        <w:right w:val="none" w:sz="0" w:space="0" w:color="auto"/>
      </w:divBdr>
    </w:div>
    <w:div w:id="1043402230">
      <w:bodyDiv w:val="1"/>
      <w:marLeft w:val="0"/>
      <w:marRight w:val="0"/>
      <w:marTop w:val="0"/>
      <w:marBottom w:val="0"/>
      <w:divBdr>
        <w:top w:val="none" w:sz="0" w:space="0" w:color="auto"/>
        <w:left w:val="none" w:sz="0" w:space="0" w:color="auto"/>
        <w:bottom w:val="none" w:sz="0" w:space="0" w:color="auto"/>
        <w:right w:val="none" w:sz="0" w:space="0" w:color="auto"/>
      </w:divBdr>
    </w:div>
    <w:div w:id="1043478793">
      <w:bodyDiv w:val="1"/>
      <w:marLeft w:val="0"/>
      <w:marRight w:val="0"/>
      <w:marTop w:val="0"/>
      <w:marBottom w:val="0"/>
      <w:divBdr>
        <w:top w:val="none" w:sz="0" w:space="0" w:color="auto"/>
        <w:left w:val="none" w:sz="0" w:space="0" w:color="auto"/>
        <w:bottom w:val="none" w:sz="0" w:space="0" w:color="auto"/>
        <w:right w:val="none" w:sz="0" w:space="0" w:color="auto"/>
      </w:divBdr>
    </w:div>
    <w:div w:id="1043481785">
      <w:bodyDiv w:val="1"/>
      <w:marLeft w:val="0"/>
      <w:marRight w:val="0"/>
      <w:marTop w:val="0"/>
      <w:marBottom w:val="0"/>
      <w:divBdr>
        <w:top w:val="none" w:sz="0" w:space="0" w:color="auto"/>
        <w:left w:val="none" w:sz="0" w:space="0" w:color="auto"/>
        <w:bottom w:val="none" w:sz="0" w:space="0" w:color="auto"/>
        <w:right w:val="none" w:sz="0" w:space="0" w:color="auto"/>
      </w:divBdr>
    </w:div>
    <w:div w:id="1043562067">
      <w:bodyDiv w:val="1"/>
      <w:marLeft w:val="0"/>
      <w:marRight w:val="0"/>
      <w:marTop w:val="0"/>
      <w:marBottom w:val="0"/>
      <w:divBdr>
        <w:top w:val="none" w:sz="0" w:space="0" w:color="auto"/>
        <w:left w:val="none" w:sz="0" w:space="0" w:color="auto"/>
        <w:bottom w:val="none" w:sz="0" w:space="0" w:color="auto"/>
        <w:right w:val="none" w:sz="0" w:space="0" w:color="auto"/>
      </w:divBdr>
    </w:div>
    <w:div w:id="1043752047">
      <w:bodyDiv w:val="1"/>
      <w:marLeft w:val="0"/>
      <w:marRight w:val="0"/>
      <w:marTop w:val="0"/>
      <w:marBottom w:val="0"/>
      <w:divBdr>
        <w:top w:val="none" w:sz="0" w:space="0" w:color="auto"/>
        <w:left w:val="none" w:sz="0" w:space="0" w:color="auto"/>
        <w:bottom w:val="none" w:sz="0" w:space="0" w:color="auto"/>
        <w:right w:val="none" w:sz="0" w:space="0" w:color="auto"/>
      </w:divBdr>
    </w:div>
    <w:div w:id="1043865325">
      <w:bodyDiv w:val="1"/>
      <w:marLeft w:val="0"/>
      <w:marRight w:val="0"/>
      <w:marTop w:val="0"/>
      <w:marBottom w:val="0"/>
      <w:divBdr>
        <w:top w:val="none" w:sz="0" w:space="0" w:color="auto"/>
        <w:left w:val="none" w:sz="0" w:space="0" w:color="auto"/>
        <w:bottom w:val="none" w:sz="0" w:space="0" w:color="auto"/>
        <w:right w:val="none" w:sz="0" w:space="0" w:color="auto"/>
      </w:divBdr>
    </w:div>
    <w:div w:id="1044017035">
      <w:bodyDiv w:val="1"/>
      <w:marLeft w:val="0"/>
      <w:marRight w:val="0"/>
      <w:marTop w:val="0"/>
      <w:marBottom w:val="0"/>
      <w:divBdr>
        <w:top w:val="none" w:sz="0" w:space="0" w:color="auto"/>
        <w:left w:val="none" w:sz="0" w:space="0" w:color="auto"/>
        <w:bottom w:val="none" w:sz="0" w:space="0" w:color="auto"/>
        <w:right w:val="none" w:sz="0" w:space="0" w:color="auto"/>
      </w:divBdr>
    </w:div>
    <w:div w:id="1044064306">
      <w:bodyDiv w:val="1"/>
      <w:marLeft w:val="0"/>
      <w:marRight w:val="0"/>
      <w:marTop w:val="0"/>
      <w:marBottom w:val="0"/>
      <w:divBdr>
        <w:top w:val="none" w:sz="0" w:space="0" w:color="auto"/>
        <w:left w:val="none" w:sz="0" w:space="0" w:color="auto"/>
        <w:bottom w:val="none" w:sz="0" w:space="0" w:color="auto"/>
        <w:right w:val="none" w:sz="0" w:space="0" w:color="auto"/>
      </w:divBdr>
    </w:div>
    <w:div w:id="1044132321">
      <w:bodyDiv w:val="1"/>
      <w:marLeft w:val="0"/>
      <w:marRight w:val="0"/>
      <w:marTop w:val="0"/>
      <w:marBottom w:val="0"/>
      <w:divBdr>
        <w:top w:val="none" w:sz="0" w:space="0" w:color="auto"/>
        <w:left w:val="none" w:sz="0" w:space="0" w:color="auto"/>
        <w:bottom w:val="none" w:sz="0" w:space="0" w:color="auto"/>
        <w:right w:val="none" w:sz="0" w:space="0" w:color="auto"/>
      </w:divBdr>
    </w:div>
    <w:div w:id="1044136292">
      <w:bodyDiv w:val="1"/>
      <w:marLeft w:val="0"/>
      <w:marRight w:val="0"/>
      <w:marTop w:val="0"/>
      <w:marBottom w:val="0"/>
      <w:divBdr>
        <w:top w:val="none" w:sz="0" w:space="0" w:color="auto"/>
        <w:left w:val="none" w:sz="0" w:space="0" w:color="auto"/>
        <w:bottom w:val="none" w:sz="0" w:space="0" w:color="auto"/>
        <w:right w:val="none" w:sz="0" w:space="0" w:color="auto"/>
      </w:divBdr>
    </w:div>
    <w:div w:id="1044477608">
      <w:bodyDiv w:val="1"/>
      <w:marLeft w:val="0"/>
      <w:marRight w:val="0"/>
      <w:marTop w:val="0"/>
      <w:marBottom w:val="0"/>
      <w:divBdr>
        <w:top w:val="none" w:sz="0" w:space="0" w:color="auto"/>
        <w:left w:val="none" w:sz="0" w:space="0" w:color="auto"/>
        <w:bottom w:val="none" w:sz="0" w:space="0" w:color="auto"/>
        <w:right w:val="none" w:sz="0" w:space="0" w:color="auto"/>
      </w:divBdr>
    </w:div>
    <w:div w:id="1044479739">
      <w:bodyDiv w:val="1"/>
      <w:marLeft w:val="0"/>
      <w:marRight w:val="0"/>
      <w:marTop w:val="0"/>
      <w:marBottom w:val="0"/>
      <w:divBdr>
        <w:top w:val="none" w:sz="0" w:space="0" w:color="auto"/>
        <w:left w:val="none" w:sz="0" w:space="0" w:color="auto"/>
        <w:bottom w:val="none" w:sz="0" w:space="0" w:color="auto"/>
        <w:right w:val="none" w:sz="0" w:space="0" w:color="auto"/>
      </w:divBdr>
    </w:div>
    <w:div w:id="1044522555">
      <w:bodyDiv w:val="1"/>
      <w:marLeft w:val="0"/>
      <w:marRight w:val="0"/>
      <w:marTop w:val="0"/>
      <w:marBottom w:val="0"/>
      <w:divBdr>
        <w:top w:val="none" w:sz="0" w:space="0" w:color="auto"/>
        <w:left w:val="none" w:sz="0" w:space="0" w:color="auto"/>
        <w:bottom w:val="none" w:sz="0" w:space="0" w:color="auto"/>
        <w:right w:val="none" w:sz="0" w:space="0" w:color="auto"/>
      </w:divBdr>
    </w:div>
    <w:div w:id="1044594684">
      <w:bodyDiv w:val="1"/>
      <w:marLeft w:val="0"/>
      <w:marRight w:val="0"/>
      <w:marTop w:val="0"/>
      <w:marBottom w:val="0"/>
      <w:divBdr>
        <w:top w:val="none" w:sz="0" w:space="0" w:color="auto"/>
        <w:left w:val="none" w:sz="0" w:space="0" w:color="auto"/>
        <w:bottom w:val="none" w:sz="0" w:space="0" w:color="auto"/>
        <w:right w:val="none" w:sz="0" w:space="0" w:color="auto"/>
      </w:divBdr>
    </w:div>
    <w:div w:id="1044598685">
      <w:bodyDiv w:val="1"/>
      <w:marLeft w:val="0"/>
      <w:marRight w:val="0"/>
      <w:marTop w:val="0"/>
      <w:marBottom w:val="0"/>
      <w:divBdr>
        <w:top w:val="none" w:sz="0" w:space="0" w:color="auto"/>
        <w:left w:val="none" w:sz="0" w:space="0" w:color="auto"/>
        <w:bottom w:val="none" w:sz="0" w:space="0" w:color="auto"/>
        <w:right w:val="none" w:sz="0" w:space="0" w:color="auto"/>
      </w:divBdr>
    </w:div>
    <w:div w:id="1044788834">
      <w:bodyDiv w:val="1"/>
      <w:marLeft w:val="0"/>
      <w:marRight w:val="0"/>
      <w:marTop w:val="0"/>
      <w:marBottom w:val="0"/>
      <w:divBdr>
        <w:top w:val="none" w:sz="0" w:space="0" w:color="auto"/>
        <w:left w:val="none" w:sz="0" w:space="0" w:color="auto"/>
        <w:bottom w:val="none" w:sz="0" w:space="0" w:color="auto"/>
        <w:right w:val="none" w:sz="0" w:space="0" w:color="auto"/>
      </w:divBdr>
    </w:div>
    <w:div w:id="1044863236">
      <w:bodyDiv w:val="1"/>
      <w:marLeft w:val="0"/>
      <w:marRight w:val="0"/>
      <w:marTop w:val="0"/>
      <w:marBottom w:val="0"/>
      <w:divBdr>
        <w:top w:val="none" w:sz="0" w:space="0" w:color="auto"/>
        <w:left w:val="none" w:sz="0" w:space="0" w:color="auto"/>
        <w:bottom w:val="none" w:sz="0" w:space="0" w:color="auto"/>
        <w:right w:val="none" w:sz="0" w:space="0" w:color="auto"/>
      </w:divBdr>
    </w:div>
    <w:div w:id="1044910368">
      <w:bodyDiv w:val="1"/>
      <w:marLeft w:val="0"/>
      <w:marRight w:val="0"/>
      <w:marTop w:val="0"/>
      <w:marBottom w:val="0"/>
      <w:divBdr>
        <w:top w:val="none" w:sz="0" w:space="0" w:color="auto"/>
        <w:left w:val="none" w:sz="0" w:space="0" w:color="auto"/>
        <w:bottom w:val="none" w:sz="0" w:space="0" w:color="auto"/>
        <w:right w:val="none" w:sz="0" w:space="0" w:color="auto"/>
      </w:divBdr>
    </w:div>
    <w:div w:id="1044911094">
      <w:bodyDiv w:val="1"/>
      <w:marLeft w:val="0"/>
      <w:marRight w:val="0"/>
      <w:marTop w:val="0"/>
      <w:marBottom w:val="0"/>
      <w:divBdr>
        <w:top w:val="none" w:sz="0" w:space="0" w:color="auto"/>
        <w:left w:val="none" w:sz="0" w:space="0" w:color="auto"/>
        <w:bottom w:val="none" w:sz="0" w:space="0" w:color="auto"/>
        <w:right w:val="none" w:sz="0" w:space="0" w:color="auto"/>
      </w:divBdr>
    </w:div>
    <w:div w:id="1044938506">
      <w:bodyDiv w:val="1"/>
      <w:marLeft w:val="0"/>
      <w:marRight w:val="0"/>
      <w:marTop w:val="0"/>
      <w:marBottom w:val="0"/>
      <w:divBdr>
        <w:top w:val="none" w:sz="0" w:space="0" w:color="auto"/>
        <w:left w:val="none" w:sz="0" w:space="0" w:color="auto"/>
        <w:bottom w:val="none" w:sz="0" w:space="0" w:color="auto"/>
        <w:right w:val="none" w:sz="0" w:space="0" w:color="auto"/>
      </w:divBdr>
    </w:div>
    <w:div w:id="1044988381">
      <w:bodyDiv w:val="1"/>
      <w:marLeft w:val="0"/>
      <w:marRight w:val="0"/>
      <w:marTop w:val="0"/>
      <w:marBottom w:val="0"/>
      <w:divBdr>
        <w:top w:val="none" w:sz="0" w:space="0" w:color="auto"/>
        <w:left w:val="none" w:sz="0" w:space="0" w:color="auto"/>
        <w:bottom w:val="none" w:sz="0" w:space="0" w:color="auto"/>
        <w:right w:val="none" w:sz="0" w:space="0" w:color="auto"/>
      </w:divBdr>
    </w:div>
    <w:div w:id="1045061080">
      <w:bodyDiv w:val="1"/>
      <w:marLeft w:val="0"/>
      <w:marRight w:val="0"/>
      <w:marTop w:val="0"/>
      <w:marBottom w:val="0"/>
      <w:divBdr>
        <w:top w:val="none" w:sz="0" w:space="0" w:color="auto"/>
        <w:left w:val="none" w:sz="0" w:space="0" w:color="auto"/>
        <w:bottom w:val="none" w:sz="0" w:space="0" w:color="auto"/>
        <w:right w:val="none" w:sz="0" w:space="0" w:color="auto"/>
      </w:divBdr>
    </w:div>
    <w:div w:id="1045104925">
      <w:bodyDiv w:val="1"/>
      <w:marLeft w:val="0"/>
      <w:marRight w:val="0"/>
      <w:marTop w:val="0"/>
      <w:marBottom w:val="0"/>
      <w:divBdr>
        <w:top w:val="none" w:sz="0" w:space="0" w:color="auto"/>
        <w:left w:val="none" w:sz="0" w:space="0" w:color="auto"/>
        <w:bottom w:val="none" w:sz="0" w:space="0" w:color="auto"/>
        <w:right w:val="none" w:sz="0" w:space="0" w:color="auto"/>
      </w:divBdr>
    </w:div>
    <w:div w:id="1045255506">
      <w:bodyDiv w:val="1"/>
      <w:marLeft w:val="0"/>
      <w:marRight w:val="0"/>
      <w:marTop w:val="0"/>
      <w:marBottom w:val="0"/>
      <w:divBdr>
        <w:top w:val="none" w:sz="0" w:space="0" w:color="auto"/>
        <w:left w:val="none" w:sz="0" w:space="0" w:color="auto"/>
        <w:bottom w:val="none" w:sz="0" w:space="0" w:color="auto"/>
        <w:right w:val="none" w:sz="0" w:space="0" w:color="auto"/>
      </w:divBdr>
    </w:div>
    <w:div w:id="1045325571">
      <w:bodyDiv w:val="1"/>
      <w:marLeft w:val="0"/>
      <w:marRight w:val="0"/>
      <w:marTop w:val="0"/>
      <w:marBottom w:val="0"/>
      <w:divBdr>
        <w:top w:val="none" w:sz="0" w:space="0" w:color="auto"/>
        <w:left w:val="none" w:sz="0" w:space="0" w:color="auto"/>
        <w:bottom w:val="none" w:sz="0" w:space="0" w:color="auto"/>
        <w:right w:val="none" w:sz="0" w:space="0" w:color="auto"/>
      </w:divBdr>
    </w:div>
    <w:div w:id="1045329935">
      <w:bodyDiv w:val="1"/>
      <w:marLeft w:val="0"/>
      <w:marRight w:val="0"/>
      <w:marTop w:val="0"/>
      <w:marBottom w:val="0"/>
      <w:divBdr>
        <w:top w:val="none" w:sz="0" w:space="0" w:color="auto"/>
        <w:left w:val="none" w:sz="0" w:space="0" w:color="auto"/>
        <w:bottom w:val="none" w:sz="0" w:space="0" w:color="auto"/>
        <w:right w:val="none" w:sz="0" w:space="0" w:color="auto"/>
      </w:divBdr>
    </w:div>
    <w:div w:id="1045445213">
      <w:bodyDiv w:val="1"/>
      <w:marLeft w:val="0"/>
      <w:marRight w:val="0"/>
      <w:marTop w:val="0"/>
      <w:marBottom w:val="0"/>
      <w:divBdr>
        <w:top w:val="none" w:sz="0" w:space="0" w:color="auto"/>
        <w:left w:val="none" w:sz="0" w:space="0" w:color="auto"/>
        <w:bottom w:val="none" w:sz="0" w:space="0" w:color="auto"/>
        <w:right w:val="none" w:sz="0" w:space="0" w:color="auto"/>
      </w:divBdr>
    </w:div>
    <w:div w:id="1045520060">
      <w:bodyDiv w:val="1"/>
      <w:marLeft w:val="0"/>
      <w:marRight w:val="0"/>
      <w:marTop w:val="0"/>
      <w:marBottom w:val="0"/>
      <w:divBdr>
        <w:top w:val="none" w:sz="0" w:space="0" w:color="auto"/>
        <w:left w:val="none" w:sz="0" w:space="0" w:color="auto"/>
        <w:bottom w:val="none" w:sz="0" w:space="0" w:color="auto"/>
        <w:right w:val="none" w:sz="0" w:space="0" w:color="auto"/>
      </w:divBdr>
    </w:div>
    <w:div w:id="1045637507">
      <w:bodyDiv w:val="1"/>
      <w:marLeft w:val="0"/>
      <w:marRight w:val="0"/>
      <w:marTop w:val="0"/>
      <w:marBottom w:val="0"/>
      <w:divBdr>
        <w:top w:val="none" w:sz="0" w:space="0" w:color="auto"/>
        <w:left w:val="none" w:sz="0" w:space="0" w:color="auto"/>
        <w:bottom w:val="none" w:sz="0" w:space="0" w:color="auto"/>
        <w:right w:val="none" w:sz="0" w:space="0" w:color="auto"/>
      </w:divBdr>
    </w:div>
    <w:div w:id="1045717413">
      <w:bodyDiv w:val="1"/>
      <w:marLeft w:val="0"/>
      <w:marRight w:val="0"/>
      <w:marTop w:val="0"/>
      <w:marBottom w:val="0"/>
      <w:divBdr>
        <w:top w:val="none" w:sz="0" w:space="0" w:color="auto"/>
        <w:left w:val="none" w:sz="0" w:space="0" w:color="auto"/>
        <w:bottom w:val="none" w:sz="0" w:space="0" w:color="auto"/>
        <w:right w:val="none" w:sz="0" w:space="0" w:color="auto"/>
      </w:divBdr>
    </w:div>
    <w:div w:id="1045790463">
      <w:bodyDiv w:val="1"/>
      <w:marLeft w:val="0"/>
      <w:marRight w:val="0"/>
      <w:marTop w:val="0"/>
      <w:marBottom w:val="0"/>
      <w:divBdr>
        <w:top w:val="none" w:sz="0" w:space="0" w:color="auto"/>
        <w:left w:val="none" w:sz="0" w:space="0" w:color="auto"/>
        <w:bottom w:val="none" w:sz="0" w:space="0" w:color="auto"/>
        <w:right w:val="none" w:sz="0" w:space="0" w:color="auto"/>
      </w:divBdr>
    </w:div>
    <w:div w:id="1046224271">
      <w:bodyDiv w:val="1"/>
      <w:marLeft w:val="0"/>
      <w:marRight w:val="0"/>
      <w:marTop w:val="0"/>
      <w:marBottom w:val="0"/>
      <w:divBdr>
        <w:top w:val="none" w:sz="0" w:space="0" w:color="auto"/>
        <w:left w:val="none" w:sz="0" w:space="0" w:color="auto"/>
        <w:bottom w:val="none" w:sz="0" w:space="0" w:color="auto"/>
        <w:right w:val="none" w:sz="0" w:space="0" w:color="auto"/>
      </w:divBdr>
    </w:div>
    <w:div w:id="1046375338">
      <w:bodyDiv w:val="1"/>
      <w:marLeft w:val="0"/>
      <w:marRight w:val="0"/>
      <w:marTop w:val="0"/>
      <w:marBottom w:val="0"/>
      <w:divBdr>
        <w:top w:val="none" w:sz="0" w:space="0" w:color="auto"/>
        <w:left w:val="none" w:sz="0" w:space="0" w:color="auto"/>
        <w:bottom w:val="none" w:sz="0" w:space="0" w:color="auto"/>
        <w:right w:val="none" w:sz="0" w:space="0" w:color="auto"/>
      </w:divBdr>
    </w:div>
    <w:div w:id="1046486981">
      <w:bodyDiv w:val="1"/>
      <w:marLeft w:val="0"/>
      <w:marRight w:val="0"/>
      <w:marTop w:val="0"/>
      <w:marBottom w:val="0"/>
      <w:divBdr>
        <w:top w:val="none" w:sz="0" w:space="0" w:color="auto"/>
        <w:left w:val="none" w:sz="0" w:space="0" w:color="auto"/>
        <w:bottom w:val="none" w:sz="0" w:space="0" w:color="auto"/>
        <w:right w:val="none" w:sz="0" w:space="0" w:color="auto"/>
      </w:divBdr>
    </w:div>
    <w:div w:id="1046758608">
      <w:bodyDiv w:val="1"/>
      <w:marLeft w:val="0"/>
      <w:marRight w:val="0"/>
      <w:marTop w:val="0"/>
      <w:marBottom w:val="0"/>
      <w:divBdr>
        <w:top w:val="none" w:sz="0" w:space="0" w:color="auto"/>
        <w:left w:val="none" w:sz="0" w:space="0" w:color="auto"/>
        <w:bottom w:val="none" w:sz="0" w:space="0" w:color="auto"/>
        <w:right w:val="none" w:sz="0" w:space="0" w:color="auto"/>
      </w:divBdr>
    </w:div>
    <w:div w:id="1046833868">
      <w:bodyDiv w:val="1"/>
      <w:marLeft w:val="0"/>
      <w:marRight w:val="0"/>
      <w:marTop w:val="0"/>
      <w:marBottom w:val="0"/>
      <w:divBdr>
        <w:top w:val="none" w:sz="0" w:space="0" w:color="auto"/>
        <w:left w:val="none" w:sz="0" w:space="0" w:color="auto"/>
        <w:bottom w:val="none" w:sz="0" w:space="0" w:color="auto"/>
        <w:right w:val="none" w:sz="0" w:space="0" w:color="auto"/>
      </w:divBdr>
    </w:div>
    <w:div w:id="1046874245">
      <w:bodyDiv w:val="1"/>
      <w:marLeft w:val="0"/>
      <w:marRight w:val="0"/>
      <w:marTop w:val="0"/>
      <w:marBottom w:val="0"/>
      <w:divBdr>
        <w:top w:val="none" w:sz="0" w:space="0" w:color="auto"/>
        <w:left w:val="none" w:sz="0" w:space="0" w:color="auto"/>
        <w:bottom w:val="none" w:sz="0" w:space="0" w:color="auto"/>
        <w:right w:val="none" w:sz="0" w:space="0" w:color="auto"/>
      </w:divBdr>
    </w:div>
    <w:div w:id="1047140968">
      <w:bodyDiv w:val="1"/>
      <w:marLeft w:val="0"/>
      <w:marRight w:val="0"/>
      <w:marTop w:val="0"/>
      <w:marBottom w:val="0"/>
      <w:divBdr>
        <w:top w:val="none" w:sz="0" w:space="0" w:color="auto"/>
        <w:left w:val="none" w:sz="0" w:space="0" w:color="auto"/>
        <w:bottom w:val="none" w:sz="0" w:space="0" w:color="auto"/>
        <w:right w:val="none" w:sz="0" w:space="0" w:color="auto"/>
      </w:divBdr>
    </w:div>
    <w:div w:id="1047142904">
      <w:bodyDiv w:val="1"/>
      <w:marLeft w:val="0"/>
      <w:marRight w:val="0"/>
      <w:marTop w:val="0"/>
      <w:marBottom w:val="0"/>
      <w:divBdr>
        <w:top w:val="none" w:sz="0" w:space="0" w:color="auto"/>
        <w:left w:val="none" w:sz="0" w:space="0" w:color="auto"/>
        <w:bottom w:val="none" w:sz="0" w:space="0" w:color="auto"/>
        <w:right w:val="none" w:sz="0" w:space="0" w:color="auto"/>
      </w:divBdr>
    </w:div>
    <w:div w:id="1047219993">
      <w:bodyDiv w:val="1"/>
      <w:marLeft w:val="0"/>
      <w:marRight w:val="0"/>
      <w:marTop w:val="0"/>
      <w:marBottom w:val="0"/>
      <w:divBdr>
        <w:top w:val="none" w:sz="0" w:space="0" w:color="auto"/>
        <w:left w:val="none" w:sz="0" w:space="0" w:color="auto"/>
        <w:bottom w:val="none" w:sz="0" w:space="0" w:color="auto"/>
        <w:right w:val="none" w:sz="0" w:space="0" w:color="auto"/>
      </w:divBdr>
    </w:div>
    <w:div w:id="1047267152">
      <w:bodyDiv w:val="1"/>
      <w:marLeft w:val="0"/>
      <w:marRight w:val="0"/>
      <w:marTop w:val="0"/>
      <w:marBottom w:val="0"/>
      <w:divBdr>
        <w:top w:val="none" w:sz="0" w:space="0" w:color="auto"/>
        <w:left w:val="none" w:sz="0" w:space="0" w:color="auto"/>
        <w:bottom w:val="none" w:sz="0" w:space="0" w:color="auto"/>
        <w:right w:val="none" w:sz="0" w:space="0" w:color="auto"/>
      </w:divBdr>
    </w:div>
    <w:div w:id="1047486377">
      <w:bodyDiv w:val="1"/>
      <w:marLeft w:val="0"/>
      <w:marRight w:val="0"/>
      <w:marTop w:val="0"/>
      <w:marBottom w:val="0"/>
      <w:divBdr>
        <w:top w:val="none" w:sz="0" w:space="0" w:color="auto"/>
        <w:left w:val="none" w:sz="0" w:space="0" w:color="auto"/>
        <w:bottom w:val="none" w:sz="0" w:space="0" w:color="auto"/>
        <w:right w:val="none" w:sz="0" w:space="0" w:color="auto"/>
      </w:divBdr>
    </w:div>
    <w:div w:id="1047487262">
      <w:bodyDiv w:val="1"/>
      <w:marLeft w:val="0"/>
      <w:marRight w:val="0"/>
      <w:marTop w:val="0"/>
      <w:marBottom w:val="0"/>
      <w:divBdr>
        <w:top w:val="none" w:sz="0" w:space="0" w:color="auto"/>
        <w:left w:val="none" w:sz="0" w:space="0" w:color="auto"/>
        <w:bottom w:val="none" w:sz="0" w:space="0" w:color="auto"/>
        <w:right w:val="none" w:sz="0" w:space="0" w:color="auto"/>
      </w:divBdr>
    </w:div>
    <w:div w:id="1047534942">
      <w:bodyDiv w:val="1"/>
      <w:marLeft w:val="0"/>
      <w:marRight w:val="0"/>
      <w:marTop w:val="0"/>
      <w:marBottom w:val="0"/>
      <w:divBdr>
        <w:top w:val="none" w:sz="0" w:space="0" w:color="auto"/>
        <w:left w:val="none" w:sz="0" w:space="0" w:color="auto"/>
        <w:bottom w:val="none" w:sz="0" w:space="0" w:color="auto"/>
        <w:right w:val="none" w:sz="0" w:space="0" w:color="auto"/>
      </w:divBdr>
    </w:div>
    <w:div w:id="1047922345">
      <w:bodyDiv w:val="1"/>
      <w:marLeft w:val="0"/>
      <w:marRight w:val="0"/>
      <w:marTop w:val="0"/>
      <w:marBottom w:val="0"/>
      <w:divBdr>
        <w:top w:val="none" w:sz="0" w:space="0" w:color="auto"/>
        <w:left w:val="none" w:sz="0" w:space="0" w:color="auto"/>
        <w:bottom w:val="none" w:sz="0" w:space="0" w:color="auto"/>
        <w:right w:val="none" w:sz="0" w:space="0" w:color="auto"/>
      </w:divBdr>
    </w:div>
    <w:div w:id="1047950044">
      <w:bodyDiv w:val="1"/>
      <w:marLeft w:val="0"/>
      <w:marRight w:val="0"/>
      <w:marTop w:val="0"/>
      <w:marBottom w:val="0"/>
      <w:divBdr>
        <w:top w:val="none" w:sz="0" w:space="0" w:color="auto"/>
        <w:left w:val="none" w:sz="0" w:space="0" w:color="auto"/>
        <w:bottom w:val="none" w:sz="0" w:space="0" w:color="auto"/>
        <w:right w:val="none" w:sz="0" w:space="0" w:color="auto"/>
      </w:divBdr>
    </w:div>
    <w:div w:id="1047952229">
      <w:bodyDiv w:val="1"/>
      <w:marLeft w:val="0"/>
      <w:marRight w:val="0"/>
      <w:marTop w:val="0"/>
      <w:marBottom w:val="0"/>
      <w:divBdr>
        <w:top w:val="none" w:sz="0" w:space="0" w:color="auto"/>
        <w:left w:val="none" w:sz="0" w:space="0" w:color="auto"/>
        <w:bottom w:val="none" w:sz="0" w:space="0" w:color="auto"/>
        <w:right w:val="none" w:sz="0" w:space="0" w:color="auto"/>
      </w:divBdr>
    </w:div>
    <w:div w:id="1047995045">
      <w:bodyDiv w:val="1"/>
      <w:marLeft w:val="0"/>
      <w:marRight w:val="0"/>
      <w:marTop w:val="0"/>
      <w:marBottom w:val="0"/>
      <w:divBdr>
        <w:top w:val="none" w:sz="0" w:space="0" w:color="auto"/>
        <w:left w:val="none" w:sz="0" w:space="0" w:color="auto"/>
        <w:bottom w:val="none" w:sz="0" w:space="0" w:color="auto"/>
        <w:right w:val="none" w:sz="0" w:space="0" w:color="auto"/>
      </w:divBdr>
    </w:div>
    <w:div w:id="1048063870">
      <w:bodyDiv w:val="1"/>
      <w:marLeft w:val="0"/>
      <w:marRight w:val="0"/>
      <w:marTop w:val="0"/>
      <w:marBottom w:val="0"/>
      <w:divBdr>
        <w:top w:val="none" w:sz="0" w:space="0" w:color="auto"/>
        <w:left w:val="none" w:sz="0" w:space="0" w:color="auto"/>
        <w:bottom w:val="none" w:sz="0" w:space="0" w:color="auto"/>
        <w:right w:val="none" w:sz="0" w:space="0" w:color="auto"/>
      </w:divBdr>
    </w:div>
    <w:div w:id="1048073285">
      <w:bodyDiv w:val="1"/>
      <w:marLeft w:val="0"/>
      <w:marRight w:val="0"/>
      <w:marTop w:val="0"/>
      <w:marBottom w:val="0"/>
      <w:divBdr>
        <w:top w:val="none" w:sz="0" w:space="0" w:color="auto"/>
        <w:left w:val="none" w:sz="0" w:space="0" w:color="auto"/>
        <w:bottom w:val="none" w:sz="0" w:space="0" w:color="auto"/>
        <w:right w:val="none" w:sz="0" w:space="0" w:color="auto"/>
      </w:divBdr>
    </w:div>
    <w:div w:id="1048184969">
      <w:bodyDiv w:val="1"/>
      <w:marLeft w:val="0"/>
      <w:marRight w:val="0"/>
      <w:marTop w:val="0"/>
      <w:marBottom w:val="0"/>
      <w:divBdr>
        <w:top w:val="none" w:sz="0" w:space="0" w:color="auto"/>
        <w:left w:val="none" w:sz="0" w:space="0" w:color="auto"/>
        <w:bottom w:val="none" w:sz="0" w:space="0" w:color="auto"/>
        <w:right w:val="none" w:sz="0" w:space="0" w:color="auto"/>
      </w:divBdr>
    </w:div>
    <w:div w:id="1048332533">
      <w:bodyDiv w:val="1"/>
      <w:marLeft w:val="0"/>
      <w:marRight w:val="0"/>
      <w:marTop w:val="0"/>
      <w:marBottom w:val="0"/>
      <w:divBdr>
        <w:top w:val="none" w:sz="0" w:space="0" w:color="auto"/>
        <w:left w:val="none" w:sz="0" w:space="0" w:color="auto"/>
        <w:bottom w:val="none" w:sz="0" w:space="0" w:color="auto"/>
        <w:right w:val="none" w:sz="0" w:space="0" w:color="auto"/>
      </w:divBdr>
    </w:div>
    <w:div w:id="1048644197">
      <w:bodyDiv w:val="1"/>
      <w:marLeft w:val="0"/>
      <w:marRight w:val="0"/>
      <w:marTop w:val="0"/>
      <w:marBottom w:val="0"/>
      <w:divBdr>
        <w:top w:val="none" w:sz="0" w:space="0" w:color="auto"/>
        <w:left w:val="none" w:sz="0" w:space="0" w:color="auto"/>
        <w:bottom w:val="none" w:sz="0" w:space="0" w:color="auto"/>
        <w:right w:val="none" w:sz="0" w:space="0" w:color="auto"/>
      </w:divBdr>
    </w:div>
    <w:div w:id="1048797203">
      <w:bodyDiv w:val="1"/>
      <w:marLeft w:val="0"/>
      <w:marRight w:val="0"/>
      <w:marTop w:val="0"/>
      <w:marBottom w:val="0"/>
      <w:divBdr>
        <w:top w:val="none" w:sz="0" w:space="0" w:color="auto"/>
        <w:left w:val="none" w:sz="0" w:space="0" w:color="auto"/>
        <w:bottom w:val="none" w:sz="0" w:space="0" w:color="auto"/>
        <w:right w:val="none" w:sz="0" w:space="0" w:color="auto"/>
      </w:divBdr>
    </w:div>
    <w:div w:id="1049039323">
      <w:bodyDiv w:val="1"/>
      <w:marLeft w:val="0"/>
      <w:marRight w:val="0"/>
      <w:marTop w:val="0"/>
      <w:marBottom w:val="0"/>
      <w:divBdr>
        <w:top w:val="none" w:sz="0" w:space="0" w:color="auto"/>
        <w:left w:val="none" w:sz="0" w:space="0" w:color="auto"/>
        <w:bottom w:val="none" w:sz="0" w:space="0" w:color="auto"/>
        <w:right w:val="none" w:sz="0" w:space="0" w:color="auto"/>
      </w:divBdr>
    </w:div>
    <w:div w:id="1049110374">
      <w:bodyDiv w:val="1"/>
      <w:marLeft w:val="0"/>
      <w:marRight w:val="0"/>
      <w:marTop w:val="0"/>
      <w:marBottom w:val="0"/>
      <w:divBdr>
        <w:top w:val="none" w:sz="0" w:space="0" w:color="auto"/>
        <w:left w:val="none" w:sz="0" w:space="0" w:color="auto"/>
        <w:bottom w:val="none" w:sz="0" w:space="0" w:color="auto"/>
        <w:right w:val="none" w:sz="0" w:space="0" w:color="auto"/>
      </w:divBdr>
    </w:div>
    <w:div w:id="1049260445">
      <w:bodyDiv w:val="1"/>
      <w:marLeft w:val="0"/>
      <w:marRight w:val="0"/>
      <w:marTop w:val="0"/>
      <w:marBottom w:val="0"/>
      <w:divBdr>
        <w:top w:val="none" w:sz="0" w:space="0" w:color="auto"/>
        <w:left w:val="none" w:sz="0" w:space="0" w:color="auto"/>
        <w:bottom w:val="none" w:sz="0" w:space="0" w:color="auto"/>
        <w:right w:val="none" w:sz="0" w:space="0" w:color="auto"/>
      </w:divBdr>
    </w:div>
    <w:div w:id="1049301072">
      <w:bodyDiv w:val="1"/>
      <w:marLeft w:val="0"/>
      <w:marRight w:val="0"/>
      <w:marTop w:val="0"/>
      <w:marBottom w:val="0"/>
      <w:divBdr>
        <w:top w:val="none" w:sz="0" w:space="0" w:color="auto"/>
        <w:left w:val="none" w:sz="0" w:space="0" w:color="auto"/>
        <w:bottom w:val="none" w:sz="0" w:space="0" w:color="auto"/>
        <w:right w:val="none" w:sz="0" w:space="0" w:color="auto"/>
      </w:divBdr>
    </w:div>
    <w:div w:id="1049381259">
      <w:bodyDiv w:val="1"/>
      <w:marLeft w:val="0"/>
      <w:marRight w:val="0"/>
      <w:marTop w:val="0"/>
      <w:marBottom w:val="0"/>
      <w:divBdr>
        <w:top w:val="none" w:sz="0" w:space="0" w:color="auto"/>
        <w:left w:val="none" w:sz="0" w:space="0" w:color="auto"/>
        <w:bottom w:val="none" w:sz="0" w:space="0" w:color="auto"/>
        <w:right w:val="none" w:sz="0" w:space="0" w:color="auto"/>
      </w:divBdr>
    </w:div>
    <w:div w:id="1049383262">
      <w:bodyDiv w:val="1"/>
      <w:marLeft w:val="0"/>
      <w:marRight w:val="0"/>
      <w:marTop w:val="0"/>
      <w:marBottom w:val="0"/>
      <w:divBdr>
        <w:top w:val="none" w:sz="0" w:space="0" w:color="auto"/>
        <w:left w:val="none" w:sz="0" w:space="0" w:color="auto"/>
        <w:bottom w:val="none" w:sz="0" w:space="0" w:color="auto"/>
        <w:right w:val="none" w:sz="0" w:space="0" w:color="auto"/>
      </w:divBdr>
    </w:div>
    <w:div w:id="1049449939">
      <w:bodyDiv w:val="1"/>
      <w:marLeft w:val="0"/>
      <w:marRight w:val="0"/>
      <w:marTop w:val="0"/>
      <w:marBottom w:val="0"/>
      <w:divBdr>
        <w:top w:val="none" w:sz="0" w:space="0" w:color="auto"/>
        <w:left w:val="none" w:sz="0" w:space="0" w:color="auto"/>
        <w:bottom w:val="none" w:sz="0" w:space="0" w:color="auto"/>
        <w:right w:val="none" w:sz="0" w:space="0" w:color="auto"/>
      </w:divBdr>
    </w:div>
    <w:div w:id="1049498092">
      <w:bodyDiv w:val="1"/>
      <w:marLeft w:val="0"/>
      <w:marRight w:val="0"/>
      <w:marTop w:val="0"/>
      <w:marBottom w:val="0"/>
      <w:divBdr>
        <w:top w:val="none" w:sz="0" w:space="0" w:color="auto"/>
        <w:left w:val="none" w:sz="0" w:space="0" w:color="auto"/>
        <w:bottom w:val="none" w:sz="0" w:space="0" w:color="auto"/>
        <w:right w:val="none" w:sz="0" w:space="0" w:color="auto"/>
      </w:divBdr>
    </w:div>
    <w:div w:id="1049500945">
      <w:bodyDiv w:val="1"/>
      <w:marLeft w:val="0"/>
      <w:marRight w:val="0"/>
      <w:marTop w:val="0"/>
      <w:marBottom w:val="0"/>
      <w:divBdr>
        <w:top w:val="none" w:sz="0" w:space="0" w:color="auto"/>
        <w:left w:val="none" w:sz="0" w:space="0" w:color="auto"/>
        <w:bottom w:val="none" w:sz="0" w:space="0" w:color="auto"/>
        <w:right w:val="none" w:sz="0" w:space="0" w:color="auto"/>
      </w:divBdr>
    </w:div>
    <w:div w:id="1049645209">
      <w:bodyDiv w:val="1"/>
      <w:marLeft w:val="0"/>
      <w:marRight w:val="0"/>
      <w:marTop w:val="0"/>
      <w:marBottom w:val="0"/>
      <w:divBdr>
        <w:top w:val="none" w:sz="0" w:space="0" w:color="auto"/>
        <w:left w:val="none" w:sz="0" w:space="0" w:color="auto"/>
        <w:bottom w:val="none" w:sz="0" w:space="0" w:color="auto"/>
        <w:right w:val="none" w:sz="0" w:space="0" w:color="auto"/>
      </w:divBdr>
    </w:div>
    <w:div w:id="1049645517">
      <w:bodyDiv w:val="1"/>
      <w:marLeft w:val="0"/>
      <w:marRight w:val="0"/>
      <w:marTop w:val="0"/>
      <w:marBottom w:val="0"/>
      <w:divBdr>
        <w:top w:val="none" w:sz="0" w:space="0" w:color="auto"/>
        <w:left w:val="none" w:sz="0" w:space="0" w:color="auto"/>
        <w:bottom w:val="none" w:sz="0" w:space="0" w:color="auto"/>
        <w:right w:val="none" w:sz="0" w:space="0" w:color="auto"/>
      </w:divBdr>
    </w:div>
    <w:div w:id="1049763783">
      <w:bodyDiv w:val="1"/>
      <w:marLeft w:val="0"/>
      <w:marRight w:val="0"/>
      <w:marTop w:val="0"/>
      <w:marBottom w:val="0"/>
      <w:divBdr>
        <w:top w:val="none" w:sz="0" w:space="0" w:color="auto"/>
        <w:left w:val="none" w:sz="0" w:space="0" w:color="auto"/>
        <w:bottom w:val="none" w:sz="0" w:space="0" w:color="auto"/>
        <w:right w:val="none" w:sz="0" w:space="0" w:color="auto"/>
      </w:divBdr>
    </w:div>
    <w:div w:id="1049842633">
      <w:bodyDiv w:val="1"/>
      <w:marLeft w:val="0"/>
      <w:marRight w:val="0"/>
      <w:marTop w:val="0"/>
      <w:marBottom w:val="0"/>
      <w:divBdr>
        <w:top w:val="none" w:sz="0" w:space="0" w:color="auto"/>
        <w:left w:val="none" w:sz="0" w:space="0" w:color="auto"/>
        <w:bottom w:val="none" w:sz="0" w:space="0" w:color="auto"/>
        <w:right w:val="none" w:sz="0" w:space="0" w:color="auto"/>
      </w:divBdr>
    </w:div>
    <w:div w:id="1050108448">
      <w:bodyDiv w:val="1"/>
      <w:marLeft w:val="0"/>
      <w:marRight w:val="0"/>
      <w:marTop w:val="0"/>
      <w:marBottom w:val="0"/>
      <w:divBdr>
        <w:top w:val="none" w:sz="0" w:space="0" w:color="auto"/>
        <w:left w:val="none" w:sz="0" w:space="0" w:color="auto"/>
        <w:bottom w:val="none" w:sz="0" w:space="0" w:color="auto"/>
        <w:right w:val="none" w:sz="0" w:space="0" w:color="auto"/>
      </w:divBdr>
    </w:div>
    <w:div w:id="1050113793">
      <w:bodyDiv w:val="1"/>
      <w:marLeft w:val="0"/>
      <w:marRight w:val="0"/>
      <w:marTop w:val="0"/>
      <w:marBottom w:val="0"/>
      <w:divBdr>
        <w:top w:val="none" w:sz="0" w:space="0" w:color="auto"/>
        <w:left w:val="none" w:sz="0" w:space="0" w:color="auto"/>
        <w:bottom w:val="none" w:sz="0" w:space="0" w:color="auto"/>
        <w:right w:val="none" w:sz="0" w:space="0" w:color="auto"/>
      </w:divBdr>
    </w:div>
    <w:div w:id="1050419111">
      <w:bodyDiv w:val="1"/>
      <w:marLeft w:val="0"/>
      <w:marRight w:val="0"/>
      <w:marTop w:val="0"/>
      <w:marBottom w:val="0"/>
      <w:divBdr>
        <w:top w:val="none" w:sz="0" w:space="0" w:color="auto"/>
        <w:left w:val="none" w:sz="0" w:space="0" w:color="auto"/>
        <w:bottom w:val="none" w:sz="0" w:space="0" w:color="auto"/>
        <w:right w:val="none" w:sz="0" w:space="0" w:color="auto"/>
      </w:divBdr>
    </w:div>
    <w:div w:id="1050423378">
      <w:bodyDiv w:val="1"/>
      <w:marLeft w:val="0"/>
      <w:marRight w:val="0"/>
      <w:marTop w:val="0"/>
      <w:marBottom w:val="0"/>
      <w:divBdr>
        <w:top w:val="none" w:sz="0" w:space="0" w:color="auto"/>
        <w:left w:val="none" w:sz="0" w:space="0" w:color="auto"/>
        <w:bottom w:val="none" w:sz="0" w:space="0" w:color="auto"/>
        <w:right w:val="none" w:sz="0" w:space="0" w:color="auto"/>
      </w:divBdr>
    </w:div>
    <w:div w:id="1050574310">
      <w:bodyDiv w:val="1"/>
      <w:marLeft w:val="0"/>
      <w:marRight w:val="0"/>
      <w:marTop w:val="0"/>
      <w:marBottom w:val="0"/>
      <w:divBdr>
        <w:top w:val="none" w:sz="0" w:space="0" w:color="auto"/>
        <w:left w:val="none" w:sz="0" w:space="0" w:color="auto"/>
        <w:bottom w:val="none" w:sz="0" w:space="0" w:color="auto"/>
        <w:right w:val="none" w:sz="0" w:space="0" w:color="auto"/>
      </w:divBdr>
    </w:div>
    <w:div w:id="1050764175">
      <w:bodyDiv w:val="1"/>
      <w:marLeft w:val="0"/>
      <w:marRight w:val="0"/>
      <w:marTop w:val="0"/>
      <w:marBottom w:val="0"/>
      <w:divBdr>
        <w:top w:val="none" w:sz="0" w:space="0" w:color="auto"/>
        <w:left w:val="none" w:sz="0" w:space="0" w:color="auto"/>
        <w:bottom w:val="none" w:sz="0" w:space="0" w:color="auto"/>
        <w:right w:val="none" w:sz="0" w:space="0" w:color="auto"/>
      </w:divBdr>
    </w:div>
    <w:div w:id="1050885056">
      <w:bodyDiv w:val="1"/>
      <w:marLeft w:val="0"/>
      <w:marRight w:val="0"/>
      <w:marTop w:val="0"/>
      <w:marBottom w:val="0"/>
      <w:divBdr>
        <w:top w:val="none" w:sz="0" w:space="0" w:color="auto"/>
        <w:left w:val="none" w:sz="0" w:space="0" w:color="auto"/>
        <w:bottom w:val="none" w:sz="0" w:space="0" w:color="auto"/>
        <w:right w:val="none" w:sz="0" w:space="0" w:color="auto"/>
      </w:divBdr>
    </w:div>
    <w:div w:id="1050955936">
      <w:bodyDiv w:val="1"/>
      <w:marLeft w:val="0"/>
      <w:marRight w:val="0"/>
      <w:marTop w:val="0"/>
      <w:marBottom w:val="0"/>
      <w:divBdr>
        <w:top w:val="none" w:sz="0" w:space="0" w:color="auto"/>
        <w:left w:val="none" w:sz="0" w:space="0" w:color="auto"/>
        <w:bottom w:val="none" w:sz="0" w:space="0" w:color="auto"/>
        <w:right w:val="none" w:sz="0" w:space="0" w:color="auto"/>
      </w:divBdr>
    </w:div>
    <w:div w:id="1050961028">
      <w:bodyDiv w:val="1"/>
      <w:marLeft w:val="0"/>
      <w:marRight w:val="0"/>
      <w:marTop w:val="0"/>
      <w:marBottom w:val="0"/>
      <w:divBdr>
        <w:top w:val="none" w:sz="0" w:space="0" w:color="auto"/>
        <w:left w:val="none" w:sz="0" w:space="0" w:color="auto"/>
        <w:bottom w:val="none" w:sz="0" w:space="0" w:color="auto"/>
        <w:right w:val="none" w:sz="0" w:space="0" w:color="auto"/>
      </w:divBdr>
    </w:div>
    <w:div w:id="1051147535">
      <w:bodyDiv w:val="1"/>
      <w:marLeft w:val="0"/>
      <w:marRight w:val="0"/>
      <w:marTop w:val="0"/>
      <w:marBottom w:val="0"/>
      <w:divBdr>
        <w:top w:val="none" w:sz="0" w:space="0" w:color="auto"/>
        <w:left w:val="none" w:sz="0" w:space="0" w:color="auto"/>
        <w:bottom w:val="none" w:sz="0" w:space="0" w:color="auto"/>
        <w:right w:val="none" w:sz="0" w:space="0" w:color="auto"/>
      </w:divBdr>
    </w:div>
    <w:div w:id="1051224260">
      <w:bodyDiv w:val="1"/>
      <w:marLeft w:val="0"/>
      <w:marRight w:val="0"/>
      <w:marTop w:val="0"/>
      <w:marBottom w:val="0"/>
      <w:divBdr>
        <w:top w:val="none" w:sz="0" w:space="0" w:color="auto"/>
        <w:left w:val="none" w:sz="0" w:space="0" w:color="auto"/>
        <w:bottom w:val="none" w:sz="0" w:space="0" w:color="auto"/>
        <w:right w:val="none" w:sz="0" w:space="0" w:color="auto"/>
      </w:divBdr>
    </w:div>
    <w:div w:id="1051342107">
      <w:bodyDiv w:val="1"/>
      <w:marLeft w:val="0"/>
      <w:marRight w:val="0"/>
      <w:marTop w:val="0"/>
      <w:marBottom w:val="0"/>
      <w:divBdr>
        <w:top w:val="none" w:sz="0" w:space="0" w:color="auto"/>
        <w:left w:val="none" w:sz="0" w:space="0" w:color="auto"/>
        <w:bottom w:val="none" w:sz="0" w:space="0" w:color="auto"/>
        <w:right w:val="none" w:sz="0" w:space="0" w:color="auto"/>
      </w:divBdr>
    </w:div>
    <w:div w:id="1051344196">
      <w:bodyDiv w:val="1"/>
      <w:marLeft w:val="0"/>
      <w:marRight w:val="0"/>
      <w:marTop w:val="0"/>
      <w:marBottom w:val="0"/>
      <w:divBdr>
        <w:top w:val="none" w:sz="0" w:space="0" w:color="auto"/>
        <w:left w:val="none" w:sz="0" w:space="0" w:color="auto"/>
        <w:bottom w:val="none" w:sz="0" w:space="0" w:color="auto"/>
        <w:right w:val="none" w:sz="0" w:space="0" w:color="auto"/>
      </w:divBdr>
    </w:div>
    <w:div w:id="1051421593">
      <w:bodyDiv w:val="1"/>
      <w:marLeft w:val="0"/>
      <w:marRight w:val="0"/>
      <w:marTop w:val="0"/>
      <w:marBottom w:val="0"/>
      <w:divBdr>
        <w:top w:val="none" w:sz="0" w:space="0" w:color="auto"/>
        <w:left w:val="none" w:sz="0" w:space="0" w:color="auto"/>
        <w:bottom w:val="none" w:sz="0" w:space="0" w:color="auto"/>
        <w:right w:val="none" w:sz="0" w:space="0" w:color="auto"/>
      </w:divBdr>
    </w:div>
    <w:div w:id="1051617114">
      <w:bodyDiv w:val="1"/>
      <w:marLeft w:val="0"/>
      <w:marRight w:val="0"/>
      <w:marTop w:val="0"/>
      <w:marBottom w:val="0"/>
      <w:divBdr>
        <w:top w:val="none" w:sz="0" w:space="0" w:color="auto"/>
        <w:left w:val="none" w:sz="0" w:space="0" w:color="auto"/>
        <w:bottom w:val="none" w:sz="0" w:space="0" w:color="auto"/>
        <w:right w:val="none" w:sz="0" w:space="0" w:color="auto"/>
      </w:divBdr>
    </w:div>
    <w:div w:id="1051657985">
      <w:bodyDiv w:val="1"/>
      <w:marLeft w:val="0"/>
      <w:marRight w:val="0"/>
      <w:marTop w:val="0"/>
      <w:marBottom w:val="0"/>
      <w:divBdr>
        <w:top w:val="none" w:sz="0" w:space="0" w:color="auto"/>
        <w:left w:val="none" w:sz="0" w:space="0" w:color="auto"/>
        <w:bottom w:val="none" w:sz="0" w:space="0" w:color="auto"/>
        <w:right w:val="none" w:sz="0" w:space="0" w:color="auto"/>
      </w:divBdr>
    </w:div>
    <w:div w:id="1051733149">
      <w:bodyDiv w:val="1"/>
      <w:marLeft w:val="0"/>
      <w:marRight w:val="0"/>
      <w:marTop w:val="0"/>
      <w:marBottom w:val="0"/>
      <w:divBdr>
        <w:top w:val="none" w:sz="0" w:space="0" w:color="auto"/>
        <w:left w:val="none" w:sz="0" w:space="0" w:color="auto"/>
        <w:bottom w:val="none" w:sz="0" w:space="0" w:color="auto"/>
        <w:right w:val="none" w:sz="0" w:space="0" w:color="auto"/>
      </w:divBdr>
    </w:div>
    <w:div w:id="1051924438">
      <w:bodyDiv w:val="1"/>
      <w:marLeft w:val="0"/>
      <w:marRight w:val="0"/>
      <w:marTop w:val="0"/>
      <w:marBottom w:val="0"/>
      <w:divBdr>
        <w:top w:val="none" w:sz="0" w:space="0" w:color="auto"/>
        <w:left w:val="none" w:sz="0" w:space="0" w:color="auto"/>
        <w:bottom w:val="none" w:sz="0" w:space="0" w:color="auto"/>
        <w:right w:val="none" w:sz="0" w:space="0" w:color="auto"/>
      </w:divBdr>
    </w:div>
    <w:div w:id="1052121558">
      <w:bodyDiv w:val="1"/>
      <w:marLeft w:val="0"/>
      <w:marRight w:val="0"/>
      <w:marTop w:val="0"/>
      <w:marBottom w:val="0"/>
      <w:divBdr>
        <w:top w:val="none" w:sz="0" w:space="0" w:color="auto"/>
        <w:left w:val="none" w:sz="0" w:space="0" w:color="auto"/>
        <w:bottom w:val="none" w:sz="0" w:space="0" w:color="auto"/>
        <w:right w:val="none" w:sz="0" w:space="0" w:color="auto"/>
      </w:divBdr>
    </w:div>
    <w:div w:id="1052267178">
      <w:bodyDiv w:val="1"/>
      <w:marLeft w:val="0"/>
      <w:marRight w:val="0"/>
      <w:marTop w:val="0"/>
      <w:marBottom w:val="0"/>
      <w:divBdr>
        <w:top w:val="none" w:sz="0" w:space="0" w:color="auto"/>
        <w:left w:val="none" w:sz="0" w:space="0" w:color="auto"/>
        <w:bottom w:val="none" w:sz="0" w:space="0" w:color="auto"/>
        <w:right w:val="none" w:sz="0" w:space="0" w:color="auto"/>
      </w:divBdr>
    </w:div>
    <w:div w:id="1052389639">
      <w:bodyDiv w:val="1"/>
      <w:marLeft w:val="0"/>
      <w:marRight w:val="0"/>
      <w:marTop w:val="0"/>
      <w:marBottom w:val="0"/>
      <w:divBdr>
        <w:top w:val="none" w:sz="0" w:space="0" w:color="auto"/>
        <w:left w:val="none" w:sz="0" w:space="0" w:color="auto"/>
        <w:bottom w:val="none" w:sz="0" w:space="0" w:color="auto"/>
        <w:right w:val="none" w:sz="0" w:space="0" w:color="auto"/>
      </w:divBdr>
    </w:div>
    <w:div w:id="1052583355">
      <w:bodyDiv w:val="1"/>
      <w:marLeft w:val="0"/>
      <w:marRight w:val="0"/>
      <w:marTop w:val="0"/>
      <w:marBottom w:val="0"/>
      <w:divBdr>
        <w:top w:val="none" w:sz="0" w:space="0" w:color="auto"/>
        <w:left w:val="none" w:sz="0" w:space="0" w:color="auto"/>
        <w:bottom w:val="none" w:sz="0" w:space="0" w:color="auto"/>
        <w:right w:val="none" w:sz="0" w:space="0" w:color="auto"/>
      </w:divBdr>
    </w:div>
    <w:div w:id="1052733431">
      <w:bodyDiv w:val="1"/>
      <w:marLeft w:val="0"/>
      <w:marRight w:val="0"/>
      <w:marTop w:val="0"/>
      <w:marBottom w:val="0"/>
      <w:divBdr>
        <w:top w:val="none" w:sz="0" w:space="0" w:color="auto"/>
        <w:left w:val="none" w:sz="0" w:space="0" w:color="auto"/>
        <w:bottom w:val="none" w:sz="0" w:space="0" w:color="auto"/>
        <w:right w:val="none" w:sz="0" w:space="0" w:color="auto"/>
      </w:divBdr>
    </w:div>
    <w:div w:id="1052995644">
      <w:bodyDiv w:val="1"/>
      <w:marLeft w:val="0"/>
      <w:marRight w:val="0"/>
      <w:marTop w:val="0"/>
      <w:marBottom w:val="0"/>
      <w:divBdr>
        <w:top w:val="none" w:sz="0" w:space="0" w:color="auto"/>
        <w:left w:val="none" w:sz="0" w:space="0" w:color="auto"/>
        <w:bottom w:val="none" w:sz="0" w:space="0" w:color="auto"/>
        <w:right w:val="none" w:sz="0" w:space="0" w:color="auto"/>
      </w:divBdr>
    </w:div>
    <w:div w:id="1053164013">
      <w:bodyDiv w:val="1"/>
      <w:marLeft w:val="0"/>
      <w:marRight w:val="0"/>
      <w:marTop w:val="0"/>
      <w:marBottom w:val="0"/>
      <w:divBdr>
        <w:top w:val="none" w:sz="0" w:space="0" w:color="auto"/>
        <w:left w:val="none" w:sz="0" w:space="0" w:color="auto"/>
        <w:bottom w:val="none" w:sz="0" w:space="0" w:color="auto"/>
        <w:right w:val="none" w:sz="0" w:space="0" w:color="auto"/>
      </w:divBdr>
    </w:div>
    <w:div w:id="1053237886">
      <w:bodyDiv w:val="1"/>
      <w:marLeft w:val="0"/>
      <w:marRight w:val="0"/>
      <w:marTop w:val="0"/>
      <w:marBottom w:val="0"/>
      <w:divBdr>
        <w:top w:val="none" w:sz="0" w:space="0" w:color="auto"/>
        <w:left w:val="none" w:sz="0" w:space="0" w:color="auto"/>
        <w:bottom w:val="none" w:sz="0" w:space="0" w:color="auto"/>
        <w:right w:val="none" w:sz="0" w:space="0" w:color="auto"/>
      </w:divBdr>
    </w:div>
    <w:div w:id="1053310638">
      <w:bodyDiv w:val="1"/>
      <w:marLeft w:val="0"/>
      <w:marRight w:val="0"/>
      <w:marTop w:val="0"/>
      <w:marBottom w:val="0"/>
      <w:divBdr>
        <w:top w:val="none" w:sz="0" w:space="0" w:color="auto"/>
        <w:left w:val="none" w:sz="0" w:space="0" w:color="auto"/>
        <w:bottom w:val="none" w:sz="0" w:space="0" w:color="auto"/>
        <w:right w:val="none" w:sz="0" w:space="0" w:color="auto"/>
      </w:divBdr>
    </w:div>
    <w:div w:id="1053426250">
      <w:bodyDiv w:val="1"/>
      <w:marLeft w:val="0"/>
      <w:marRight w:val="0"/>
      <w:marTop w:val="0"/>
      <w:marBottom w:val="0"/>
      <w:divBdr>
        <w:top w:val="none" w:sz="0" w:space="0" w:color="auto"/>
        <w:left w:val="none" w:sz="0" w:space="0" w:color="auto"/>
        <w:bottom w:val="none" w:sz="0" w:space="0" w:color="auto"/>
        <w:right w:val="none" w:sz="0" w:space="0" w:color="auto"/>
      </w:divBdr>
    </w:div>
    <w:div w:id="1053583056">
      <w:bodyDiv w:val="1"/>
      <w:marLeft w:val="0"/>
      <w:marRight w:val="0"/>
      <w:marTop w:val="0"/>
      <w:marBottom w:val="0"/>
      <w:divBdr>
        <w:top w:val="none" w:sz="0" w:space="0" w:color="auto"/>
        <w:left w:val="none" w:sz="0" w:space="0" w:color="auto"/>
        <w:bottom w:val="none" w:sz="0" w:space="0" w:color="auto"/>
        <w:right w:val="none" w:sz="0" w:space="0" w:color="auto"/>
      </w:divBdr>
    </w:div>
    <w:div w:id="1053651473">
      <w:bodyDiv w:val="1"/>
      <w:marLeft w:val="0"/>
      <w:marRight w:val="0"/>
      <w:marTop w:val="0"/>
      <w:marBottom w:val="0"/>
      <w:divBdr>
        <w:top w:val="none" w:sz="0" w:space="0" w:color="auto"/>
        <w:left w:val="none" w:sz="0" w:space="0" w:color="auto"/>
        <w:bottom w:val="none" w:sz="0" w:space="0" w:color="auto"/>
        <w:right w:val="none" w:sz="0" w:space="0" w:color="auto"/>
      </w:divBdr>
    </w:div>
    <w:div w:id="1053970448">
      <w:bodyDiv w:val="1"/>
      <w:marLeft w:val="0"/>
      <w:marRight w:val="0"/>
      <w:marTop w:val="0"/>
      <w:marBottom w:val="0"/>
      <w:divBdr>
        <w:top w:val="none" w:sz="0" w:space="0" w:color="auto"/>
        <w:left w:val="none" w:sz="0" w:space="0" w:color="auto"/>
        <w:bottom w:val="none" w:sz="0" w:space="0" w:color="auto"/>
        <w:right w:val="none" w:sz="0" w:space="0" w:color="auto"/>
      </w:divBdr>
    </w:div>
    <w:div w:id="1054084884">
      <w:bodyDiv w:val="1"/>
      <w:marLeft w:val="0"/>
      <w:marRight w:val="0"/>
      <w:marTop w:val="0"/>
      <w:marBottom w:val="0"/>
      <w:divBdr>
        <w:top w:val="none" w:sz="0" w:space="0" w:color="auto"/>
        <w:left w:val="none" w:sz="0" w:space="0" w:color="auto"/>
        <w:bottom w:val="none" w:sz="0" w:space="0" w:color="auto"/>
        <w:right w:val="none" w:sz="0" w:space="0" w:color="auto"/>
      </w:divBdr>
    </w:div>
    <w:div w:id="1054158665">
      <w:bodyDiv w:val="1"/>
      <w:marLeft w:val="0"/>
      <w:marRight w:val="0"/>
      <w:marTop w:val="0"/>
      <w:marBottom w:val="0"/>
      <w:divBdr>
        <w:top w:val="none" w:sz="0" w:space="0" w:color="auto"/>
        <w:left w:val="none" w:sz="0" w:space="0" w:color="auto"/>
        <w:bottom w:val="none" w:sz="0" w:space="0" w:color="auto"/>
        <w:right w:val="none" w:sz="0" w:space="0" w:color="auto"/>
      </w:divBdr>
    </w:div>
    <w:div w:id="1054428413">
      <w:bodyDiv w:val="1"/>
      <w:marLeft w:val="0"/>
      <w:marRight w:val="0"/>
      <w:marTop w:val="0"/>
      <w:marBottom w:val="0"/>
      <w:divBdr>
        <w:top w:val="none" w:sz="0" w:space="0" w:color="auto"/>
        <w:left w:val="none" w:sz="0" w:space="0" w:color="auto"/>
        <w:bottom w:val="none" w:sz="0" w:space="0" w:color="auto"/>
        <w:right w:val="none" w:sz="0" w:space="0" w:color="auto"/>
      </w:divBdr>
    </w:div>
    <w:div w:id="1054624940">
      <w:bodyDiv w:val="1"/>
      <w:marLeft w:val="0"/>
      <w:marRight w:val="0"/>
      <w:marTop w:val="0"/>
      <w:marBottom w:val="0"/>
      <w:divBdr>
        <w:top w:val="none" w:sz="0" w:space="0" w:color="auto"/>
        <w:left w:val="none" w:sz="0" w:space="0" w:color="auto"/>
        <w:bottom w:val="none" w:sz="0" w:space="0" w:color="auto"/>
        <w:right w:val="none" w:sz="0" w:space="0" w:color="auto"/>
      </w:divBdr>
    </w:div>
    <w:div w:id="1054815051">
      <w:bodyDiv w:val="1"/>
      <w:marLeft w:val="0"/>
      <w:marRight w:val="0"/>
      <w:marTop w:val="0"/>
      <w:marBottom w:val="0"/>
      <w:divBdr>
        <w:top w:val="none" w:sz="0" w:space="0" w:color="auto"/>
        <w:left w:val="none" w:sz="0" w:space="0" w:color="auto"/>
        <w:bottom w:val="none" w:sz="0" w:space="0" w:color="auto"/>
        <w:right w:val="none" w:sz="0" w:space="0" w:color="auto"/>
      </w:divBdr>
    </w:div>
    <w:div w:id="1054888115">
      <w:bodyDiv w:val="1"/>
      <w:marLeft w:val="0"/>
      <w:marRight w:val="0"/>
      <w:marTop w:val="0"/>
      <w:marBottom w:val="0"/>
      <w:divBdr>
        <w:top w:val="none" w:sz="0" w:space="0" w:color="auto"/>
        <w:left w:val="none" w:sz="0" w:space="0" w:color="auto"/>
        <w:bottom w:val="none" w:sz="0" w:space="0" w:color="auto"/>
        <w:right w:val="none" w:sz="0" w:space="0" w:color="auto"/>
      </w:divBdr>
    </w:div>
    <w:div w:id="1055423159">
      <w:bodyDiv w:val="1"/>
      <w:marLeft w:val="0"/>
      <w:marRight w:val="0"/>
      <w:marTop w:val="0"/>
      <w:marBottom w:val="0"/>
      <w:divBdr>
        <w:top w:val="none" w:sz="0" w:space="0" w:color="auto"/>
        <w:left w:val="none" w:sz="0" w:space="0" w:color="auto"/>
        <w:bottom w:val="none" w:sz="0" w:space="0" w:color="auto"/>
        <w:right w:val="none" w:sz="0" w:space="0" w:color="auto"/>
      </w:divBdr>
    </w:div>
    <w:div w:id="1055541820">
      <w:bodyDiv w:val="1"/>
      <w:marLeft w:val="0"/>
      <w:marRight w:val="0"/>
      <w:marTop w:val="0"/>
      <w:marBottom w:val="0"/>
      <w:divBdr>
        <w:top w:val="none" w:sz="0" w:space="0" w:color="auto"/>
        <w:left w:val="none" w:sz="0" w:space="0" w:color="auto"/>
        <w:bottom w:val="none" w:sz="0" w:space="0" w:color="auto"/>
        <w:right w:val="none" w:sz="0" w:space="0" w:color="auto"/>
      </w:divBdr>
    </w:div>
    <w:div w:id="1055591291">
      <w:bodyDiv w:val="1"/>
      <w:marLeft w:val="0"/>
      <w:marRight w:val="0"/>
      <w:marTop w:val="0"/>
      <w:marBottom w:val="0"/>
      <w:divBdr>
        <w:top w:val="none" w:sz="0" w:space="0" w:color="auto"/>
        <w:left w:val="none" w:sz="0" w:space="0" w:color="auto"/>
        <w:bottom w:val="none" w:sz="0" w:space="0" w:color="auto"/>
        <w:right w:val="none" w:sz="0" w:space="0" w:color="auto"/>
      </w:divBdr>
    </w:div>
    <w:div w:id="1056052005">
      <w:bodyDiv w:val="1"/>
      <w:marLeft w:val="0"/>
      <w:marRight w:val="0"/>
      <w:marTop w:val="0"/>
      <w:marBottom w:val="0"/>
      <w:divBdr>
        <w:top w:val="none" w:sz="0" w:space="0" w:color="auto"/>
        <w:left w:val="none" w:sz="0" w:space="0" w:color="auto"/>
        <w:bottom w:val="none" w:sz="0" w:space="0" w:color="auto"/>
        <w:right w:val="none" w:sz="0" w:space="0" w:color="auto"/>
      </w:divBdr>
    </w:div>
    <w:div w:id="1056120590">
      <w:bodyDiv w:val="1"/>
      <w:marLeft w:val="0"/>
      <w:marRight w:val="0"/>
      <w:marTop w:val="0"/>
      <w:marBottom w:val="0"/>
      <w:divBdr>
        <w:top w:val="none" w:sz="0" w:space="0" w:color="auto"/>
        <w:left w:val="none" w:sz="0" w:space="0" w:color="auto"/>
        <w:bottom w:val="none" w:sz="0" w:space="0" w:color="auto"/>
        <w:right w:val="none" w:sz="0" w:space="0" w:color="auto"/>
      </w:divBdr>
    </w:div>
    <w:div w:id="1056129820">
      <w:bodyDiv w:val="1"/>
      <w:marLeft w:val="0"/>
      <w:marRight w:val="0"/>
      <w:marTop w:val="0"/>
      <w:marBottom w:val="0"/>
      <w:divBdr>
        <w:top w:val="none" w:sz="0" w:space="0" w:color="auto"/>
        <w:left w:val="none" w:sz="0" w:space="0" w:color="auto"/>
        <w:bottom w:val="none" w:sz="0" w:space="0" w:color="auto"/>
        <w:right w:val="none" w:sz="0" w:space="0" w:color="auto"/>
      </w:divBdr>
    </w:div>
    <w:div w:id="1056323249">
      <w:bodyDiv w:val="1"/>
      <w:marLeft w:val="0"/>
      <w:marRight w:val="0"/>
      <w:marTop w:val="0"/>
      <w:marBottom w:val="0"/>
      <w:divBdr>
        <w:top w:val="none" w:sz="0" w:space="0" w:color="auto"/>
        <w:left w:val="none" w:sz="0" w:space="0" w:color="auto"/>
        <w:bottom w:val="none" w:sz="0" w:space="0" w:color="auto"/>
        <w:right w:val="none" w:sz="0" w:space="0" w:color="auto"/>
      </w:divBdr>
    </w:div>
    <w:div w:id="1056395006">
      <w:bodyDiv w:val="1"/>
      <w:marLeft w:val="0"/>
      <w:marRight w:val="0"/>
      <w:marTop w:val="0"/>
      <w:marBottom w:val="0"/>
      <w:divBdr>
        <w:top w:val="none" w:sz="0" w:space="0" w:color="auto"/>
        <w:left w:val="none" w:sz="0" w:space="0" w:color="auto"/>
        <w:bottom w:val="none" w:sz="0" w:space="0" w:color="auto"/>
        <w:right w:val="none" w:sz="0" w:space="0" w:color="auto"/>
      </w:divBdr>
    </w:div>
    <w:div w:id="1056662019">
      <w:bodyDiv w:val="1"/>
      <w:marLeft w:val="0"/>
      <w:marRight w:val="0"/>
      <w:marTop w:val="0"/>
      <w:marBottom w:val="0"/>
      <w:divBdr>
        <w:top w:val="none" w:sz="0" w:space="0" w:color="auto"/>
        <w:left w:val="none" w:sz="0" w:space="0" w:color="auto"/>
        <w:bottom w:val="none" w:sz="0" w:space="0" w:color="auto"/>
        <w:right w:val="none" w:sz="0" w:space="0" w:color="auto"/>
      </w:divBdr>
    </w:div>
    <w:div w:id="1056664655">
      <w:bodyDiv w:val="1"/>
      <w:marLeft w:val="0"/>
      <w:marRight w:val="0"/>
      <w:marTop w:val="0"/>
      <w:marBottom w:val="0"/>
      <w:divBdr>
        <w:top w:val="none" w:sz="0" w:space="0" w:color="auto"/>
        <w:left w:val="none" w:sz="0" w:space="0" w:color="auto"/>
        <w:bottom w:val="none" w:sz="0" w:space="0" w:color="auto"/>
        <w:right w:val="none" w:sz="0" w:space="0" w:color="auto"/>
      </w:divBdr>
    </w:div>
    <w:div w:id="1056782826">
      <w:bodyDiv w:val="1"/>
      <w:marLeft w:val="0"/>
      <w:marRight w:val="0"/>
      <w:marTop w:val="0"/>
      <w:marBottom w:val="0"/>
      <w:divBdr>
        <w:top w:val="none" w:sz="0" w:space="0" w:color="auto"/>
        <w:left w:val="none" w:sz="0" w:space="0" w:color="auto"/>
        <w:bottom w:val="none" w:sz="0" w:space="0" w:color="auto"/>
        <w:right w:val="none" w:sz="0" w:space="0" w:color="auto"/>
      </w:divBdr>
    </w:div>
    <w:div w:id="1057053400">
      <w:bodyDiv w:val="1"/>
      <w:marLeft w:val="0"/>
      <w:marRight w:val="0"/>
      <w:marTop w:val="0"/>
      <w:marBottom w:val="0"/>
      <w:divBdr>
        <w:top w:val="none" w:sz="0" w:space="0" w:color="auto"/>
        <w:left w:val="none" w:sz="0" w:space="0" w:color="auto"/>
        <w:bottom w:val="none" w:sz="0" w:space="0" w:color="auto"/>
        <w:right w:val="none" w:sz="0" w:space="0" w:color="auto"/>
      </w:divBdr>
    </w:div>
    <w:div w:id="1057165600">
      <w:bodyDiv w:val="1"/>
      <w:marLeft w:val="0"/>
      <w:marRight w:val="0"/>
      <w:marTop w:val="0"/>
      <w:marBottom w:val="0"/>
      <w:divBdr>
        <w:top w:val="none" w:sz="0" w:space="0" w:color="auto"/>
        <w:left w:val="none" w:sz="0" w:space="0" w:color="auto"/>
        <w:bottom w:val="none" w:sz="0" w:space="0" w:color="auto"/>
        <w:right w:val="none" w:sz="0" w:space="0" w:color="auto"/>
      </w:divBdr>
    </w:div>
    <w:div w:id="1057318603">
      <w:bodyDiv w:val="1"/>
      <w:marLeft w:val="0"/>
      <w:marRight w:val="0"/>
      <w:marTop w:val="0"/>
      <w:marBottom w:val="0"/>
      <w:divBdr>
        <w:top w:val="none" w:sz="0" w:space="0" w:color="auto"/>
        <w:left w:val="none" w:sz="0" w:space="0" w:color="auto"/>
        <w:bottom w:val="none" w:sz="0" w:space="0" w:color="auto"/>
        <w:right w:val="none" w:sz="0" w:space="0" w:color="auto"/>
      </w:divBdr>
    </w:div>
    <w:div w:id="1057319876">
      <w:bodyDiv w:val="1"/>
      <w:marLeft w:val="0"/>
      <w:marRight w:val="0"/>
      <w:marTop w:val="0"/>
      <w:marBottom w:val="0"/>
      <w:divBdr>
        <w:top w:val="none" w:sz="0" w:space="0" w:color="auto"/>
        <w:left w:val="none" w:sz="0" w:space="0" w:color="auto"/>
        <w:bottom w:val="none" w:sz="0" w:space="0" w:color="auto"/>
        <w:right w:val="none" w:sz="0" w:space="0" w:color="auto"/>
      </w:divBdr>
    </w:div>
    <w:div w:id="1057557156">
      <w:bodyDiv w:val="1"/>
      <w:marLeft w:val="0"/>
      <w:marRight w:val="0"/>
      <w:marTop w:val="0"/>
      <w:marBottom w:val="0"/>
      <w:divBdr>
        <w:top w:val="none" w:sz="0" w:space="0" w:color="auto"/>
        <w:left w:val="none" w:sz="0" w:space="0" w:color="auto"/>
        <w:bottom w:val="none" w:sz="0" w:space="0" w:color="auto"/>
        <w:right w:val="none" w:sz="0" w:space="0" w:color="auto"/>
      </w:divBdr>
    </w:div>
    <w:div w:id="1057582399">
      <w:bodyDiv w:val="1"/>
      <w:marLeft w:val="0"/>
      <w:marRight w:val="0"/>
      <w:marTop w:val="0"/>
      <w:marBottom w:val="0"/>
      <w:divBdr>
        <w:top w:val="none" w:sz="0" w:space="0" w:color="auto"/>
        <w:left w:val="none" w:sz="0" w:space="0" w:color="auto"/>
        <w:bottom w:val="none" w:sz="0" w:space="0" w:color="auto"/>
        <w:right w:val="none" w:sz="0" w:space="0" w:color="auto"/>
      </w:divBdr>
    </w:div>
    <w:div w:id="1057582998">
      <w:bodyDiv w:val="1"/>
      <w:marLeft w:val="0"/>
      <w:marRight w:val="0"/>
      <w:marTop w:val="0"/>
      <w:marBottom w:val="0"/>
      <w:divBdr>
        <w:top w:val="none" w:sz="0" w:space="0" w:color="auto"/>
        <w:left w:val="none" w:sz="0" w:space="0" w:color="auto"/>
        <w:bottom w:val="none" w:sz="0" w:space="0" w:color="auto"/>
        <w:right w:val="none" w:sz="0" w:space="0" w:color="auto"/>
      </w:divBdr>
    </w:div>
    <w:div w:id="1057583768">
      <w:bodyDiv w:val="1"/>
      <w:marLeft w:val="0"/>
      <w:marRight w:val="0"/>
      <w:marTop w:val="0"/>
      <w:marBottom w:val="0"/>
      <w:divBdr>
        <w:top w:val="none" w:sz="0" w:space="0" w:color="auto"/>
        <w:left w:val="none" w:sz="0" w:space="0" w:color="auto"/>
        <w:bottom w:val="none" w:sz="0" w:space="0" w:color="auto"/>
        <w:right w:val="none" w:sz="0" w:space="0" w:color="auto"/>
      </w:divBdr>
    </w:div>
    <w:div w:id="1057820095">
      <w:bodyDiv w:val="1"/>
      <w:marLeft w:val="0"/>
      <w:marRight w:val="0"/>
      <w:marTop w:val="0"/>
      <w:marBottom w:val="0"/>
      <w:divBdr>
        <w:top w:val="none" w:sz="0" w:space="0" w:color="auto"/>
        <w:left w:val="none" w:sz="0" w:space="0" w:color="auto"/>
        <w:bottom w:val="none" w:sz="0" w:space="0" w:color="auto"/>
        <w:right w:val="none" w:sz="0" w:space="0" w:color="auto"/>
      </w:divBdr>
    </w:div>
    <w:div w:id="1057973978">
      <w:bodyDiv w:val="1"/>
      <w:marLeft w:val="0"/>
      <w:marRight w:val="0"/>
      <w:marTop w:val="0"/>
      <w:marBottom w:val="0"/>
      <w:divBdr>
        <w:top w:val="none" w:sz="0" w:space="0" w:color="auto"/>
        <w:left w:val="none" w:sz="0" w:space="0" w:color="auto"/>
        <w:bottom w:val="none" w:sz="0" w:space="0" w:color="auto"/>
        <w:right w:val="none" w:sz="0" w:space="0" w:color="auto"/>
      </w:divBdr>
    </w:div>
    <w:div w:id="1058086789">
      <w:bodyDiv w:val="1"/>
      <w:marLeft w:val="0"/>
      <w:marRight w:val="0"/>
      <w:marTop w:val="0"/>
      <w:marBottom w:val="0"/>
      <w:divBdr>
        <w:top w:val="none" w:sz="0" w:space="0" w:color="auto"/>
        <w:left w:val="none" w:sz="0" w:space="0" w:color="auto"/>
        <w:bottom w:val="none" w:sz="0" w:space="0" w:color="auto"/>
        <w:right w:val="none" w:sz="0" w:space="0" w:color="auto"/>
      </w:divBdr>
    </w:div>
    <w:div w:id="1058087990">
      <w:bodyDiv w:val="1"/>
      <w:marLeft w:val="0"/>
      <w:marRight w:val="0"/>
      <w:marTop w:val="0"/>
      <w:marBottom w:val="0"/>
      <w:divBdr>
        <w:top w:val="none" w:sz="0" w:space="0" w:color="auto"/>
        <w:left w:val="none" w:sz="0" w:space="0" w:color="auto"/>
        <w:bottom w:val="none" w:sz="0" w:space="0" w:color="auto"/>
        <w:right w:val="none" w:sz="0" w:space="0" w:color="auto"/>
      </w:divBdr>
    </w:div>
    <w:div w:id="1058170328">
      <w:bodyDiv w:val="1"/>
      <w:marLeft w:val="0"/>
      <w:marRight w:val="0"/>
      <w:marTop w:val="0"/>
      <w:marBottom w:val="0"/>
      <w:divBdr>
        <w:top w:val="none" w:sz="0" w:space="0" w:color="auto"/>
        <w:left w:val="none" w:sz="0" w:space="0" w:color="auto"/>
        <w:bottom w:val="none" w:sz="0" w:space="0" w:color="auto"/>
        <w:right w:val="none" w:sz="0" w:space="0" w:color="auto"/>
      </w:divBdr>
    </w:div>
    <w:div w:id="1058285392">
      <w:bodyDiv w:val="1"/>
      <w:marLeft w:val="0"/>
      <w:marRight w:val="0"/>
      <w:marTop w:val="0"/>
      <w:marBottom w:val="0"/>
      <w:divBdr>
        <w:top w:val="none" w:sz="0" w:space="0" w:color="auto"/>
        <w:left w:val="none" w:sz="0" w:space="0" w:color="auto"/>
        <w:bottom w:val="none" w:sz="0" w:space="0" w:color="auto"/>
        <w:right w:val="none" w:sz="0" w:space="0" w:color="auto"/>
      </w:divBdr>
    </w:div>
    <w:div w:id="1058361073">
      <w:bodyDiv w:val="1"/>
      <w:marLeft w:val="0"/>
      <w:marRight w:val="0"/>
      <w:marTop w:val="0"/>
      <w:marBottom w:val="0"/>
      <w:divBdr>
        <w:top w:val="none" w:sz="0" w:space="0" w:color="auto"/>
        <w:left w:val="none" w:sz="0" w:space="0" w:color="auto"/>
        <w:bottom w:val="none" w:sz="0" w:space="0" w:color="auto"/>
        <w:right w:val="none" w:sz="0" w:space="0" w:color="auto"/>
      </w:divBdr>
    </w:div>
    <w:div w:id="1058474165">
      <w:bodyDiv w:val="1"/>
      <w:marLeft w:val="0"/>
      <w:marRight w:val="0"/>
      <w:marTop w:val="0"/>
      <w:marBottom w:val="0"/>
      <w:divBdr>
        <w:top w:val="none" w:sz="0" w:space="0" w:color="auto"/>
        <w:left w:val="none" w:sz="0" w:space="0" w:color="auto"/>
        <w:bottom w:val="none" w:sz="0" w:space="0" w:color="auto"/>
        <w:right w:val="none" w:sz="0" w:space="0" w:color="auto"/>
      </w:divBdr>
    </w:div>
    <w:div w:id="1058632989">
      <w:bodyDiv w:val="1"/>
      <w:marLeft w:val="0"/>
      <w:marRight w:val="0"/>
      <w:marTop w:val="0"/>
      <w:marBottom w:val="0"/>
      <w:divBdr>
        <w:top w:val="none" w:sz="0" w:space="0" w:color="auto"/>
        <w:left w:val="none" w:sz="0" w:space="0" w:color="auto"/>
        <w:bottom w:val="none" w:sz="0" w:space="0" w:color="auto"/>
        <w:right w:val="none" w:sz="0" w:space="0" w:color="auto"/>
      </w:divBdr>
    </w:div>
    <w:div w:id="1058633055">
      <w:bodyDiv w:val="1"/>
      <w:marLeft w:val="0"/>
      <w:marRight w:val="0"/>
      <w:marTop w:val="0"/>
      <w:marBottom w:val="0"/>
      <w:divBdr>
        <w:top w:val="none" w:sz="0" w:space="0" w:color="auto"/>
        <w:left w:val="none" w:sz="0" w:space="0" w:color="auto"/>
        <w:bottom w:val="none" w:sz="0" w:space="0" w:color="auto"/>
        <w:right w:val="none" w:sz="0" w:space="0" w:color="auto"/>
      </w:divBdr>
    </w:div>
    <w:div w:id="1058826480">
      <w:bodyDiv w:val="1"/>
      <w:marLeft w:val="0"/>
      <w:marRight w:val="0"/>
      <w:marTop w:val="0"/>
      <w:marBottom w:val="0"/>
      <w:divBdr>
        <w:top w:val="none" w:sz="0" w:space="0" w:color="auto"/>
        <w:left w:val="none" w:sz="0" w:space="0" w:color="auto"/>
        <w:bottom w:val="none" w:sz="0" w:space="0" w:color="auto"/>
        <w:right w:val="none" w:sz="0" w:space="0" w:color="auto"/>
      </w:divBdr>
    </w:div>
    <w:div w:id="1059017669">
      <w:bodyDiv w:val="1"/>
      <w:marLeft w:val="0"/>
      <w:marRight w:val="0"/>
      <w:marTop w:val="0"/>
      <w:marBottom w:val="0"/>
      <w:divBdr>
        <w:top w:val="none" w:sz="0" w:space="0" w:color="auto"/>
        <w:left w:val="none" w:sz="0" w:space="0" w:color="auto"/>
        <w:bottom w:val="none" w:sz="0" w:space="0" w:color="auto"/>
        <w:right w:val="none" w:sz="0" w:space="0" w:color="auto"/>
      </w:divBdr>
    </w:div>
    <w:div w:id="1059285013">
      <w:bodyDiv w:val="1"/>
      <w:marLeft w:val="0"/>
      <w:marRight w:val="0"/>
      <w:marTop w:val="0"/>
      <w:marBottom w:val="0"/>
      <w:divBdr>
        <w:top w:val="none" w:sz="0" w:space="0" w:color="auto"/>
        <w:left w:val="none" w:sz="0" w:space="0" w:color="auto"/>
        <w:bottom w:val="none" w:sz="0" w:space="0" w:color="auto"/>
        <w:right w:val="none" w:sz="0" w:space="0" w:color="auto"/>
      </w:divBdr>
    </w:div>
    <w:div w:id="1059674549">
      <w:bodyDiv w:val="1"/>
      <w:marLeft w:val="0"/>
      <w:marRight w:val="0"/>
      <w:marTop w:val="0"/>
      <w:marBottom w:val="0"/>
      <w:divBdr>
        <w:top w:val="none" w:sz="0" w:space="0" w:color="auto"/>
        <w:left w:val="none" w:sz="0" w:space="0" w:color="auto"/>
        <w:bottom w:val="none" w:sz="0" w:space="0" w:color="auto"/>
        <w:right w:val="none" w:sz="0" w:space="0" w:color="auto"/>
      </w:divBdr>
    </w:div>
    <w:div w:id="1059740790">
      <w:bodyDiv w:val="1"/>
      <w:marLeft w:val="0"/>
      <w:marRight w:val="0"/>
      <w:marTop w:val="0"/>
      <w:marBottom w:val="0"/>
      <w:divBdr>
        <w:top w:val="none" w:sz="0" w:space="0" w:color="auto"/>
        <w:left w:val="none" w:sz="0" w:space="0" w:color="auto"/>
        <w:bottom w:val="none" w:sz="0" w:space="0" w:color="auto"/>
        <w:right w:val="none" w:sz="0" w:space="0" w:color="auto"/>
      </w:divBdr>
    </w:div>
    <w:div w:id="1059786379">
      <w:bodyDiv w:val="1"/>
      <w:marLeft w:val="0"/>
      <w:marRight w:val="0"/>
      <w:marTop w:val="0"/>
      <w:marBottom w:val="0"/>
      <w:divBdr>
        <w:top w:val="none" w:sz="0" w:space="0" w:color="auto"/>
        <w:left w:val="none" w:sz="0" w:space="0" w:color="auto"/>
        <w:bottom w:val="none" w:sz="0" w:space="0" w:color="auto"/>
        <w:right w:val="none" w:sz="0" w:space="0" w:color="auto"/>
      </w:divBdr>
    </w:div>
    <w:div w:id="1059935815">
      <w:bodyDiv w:val="1"/>
      <w:marLeft w:val="0"/>
      <w:marRight w:val="0"/>
      <w:marTop w:val="0"/>
      <w:marBottom w:val="0"/>
      <w:divBdr>
        <w:top w:val="none" w:sz="0" w:space="0" w:color="auto"/>
        <w:left w:val="none" w:sz="0" w:space="0" w:color="auto"/>
        <w:bottom w:val="none" w:sz="0" w:space="0" w:color="auto"/>
        <w:right w:val="none" w:sz="0" w:space="0" w:color="auto"/>
      </w:divBdr>
    </w:div>
    <w:div w:id="1059936281">
      <w:bodyDiv w:val="1"/>
      <w:marLeft w:val="0"/>
      <w:marRight w:val="0"/>
      <w:marTop w:val="0"/>
      <w:marBottom w:val="0"/>
      <w:divBdr>
        <w:top w:val="none" w:sz="0" w:space="0" w:color="auto"/>
        <w:left w:val="none" w:sz="0" w:space="0" w:color="auto"/>
        <w:bottom w:val="none" w:sz="0" w:space="0" w:color="auto"/>
        <w:right w:val="none" w:sz="0" w:space="0" w:color="auto"/>
      </w:divBdr>
    </w:div>
    <w:div w:id="1060053541">
      <w:bodyDiv w:val="1"/>
      <w:marLeft w:val="0"/>
      <w:marRight w:val="0"/>
      <w:marTop w:val="0"/>
      <w:marBottom w:val="0"/>
      <w:divBdr>
        <w:top w:val="none" w:sz="0" w:space="0" w:color="auto"/>
        <w:left w:val="none" w:sz="0" w:space="0" w:color="auto"/>
        <w:bottom w:val="none" w:sz="0" w:space="0" w:color="auto"/>
        <w:right w:val="none" w:sz="0" w:space="0" w:color="auto"/>
      </w:divBdr>
    </w:div>
    <w:div w:id="1060329834">
      <w:bodyDiv w:val="1"/>
      <w:marLeft w:val="0"/>
      <w:marRight w:val="0"/>
      <w:marTop w:val="0"/>
      <w:marBottom w:val="0"/>
      <w:divBdr>
        <w:top w:val="none" w:sz="0" w:space="0" w:color="auto"/>
        <w:left w:val="none" w:sz="0" w:space="0" w:color="auto"/>
        <w:bottom w:val="none" w:sz="0" w:space="0" w:color="auto"/>
        <w:right w:val="none" w:sz="0" w:space="0" w:color="auto"/>
      </w:divBdr>
    </w:div>
    <w:div w:id="1060591331">
      <w:bodyDiv w:val="1"/>
      <w:marLeft w:val="0"/>
      <w:marRight w:val="0"/>
      <w:marTop w:val="0"/>
      <w:marBottom w:val="0"/>
      <w:divBdr>
        <w:top w:val="none" w:sz="0" w:space="0" w:color="auto"/>
        <w:left w:val="none" w:sz="0" w:space="0" w:color="auto"/>
        <w:bottom w:val="none" w:sz="0" w:space="0" w:color="auto"/>
        <w:right w:val="none" w:sz="0" w:space="0" w:color="auto"/>
      </w:divBdr>
    </w:div>
    <w:div w:id="1060593049">
      <w:bodyDiv w:val="1"/>
      <w:marLeft w:val="0"/>
      <w:marRight w:val="0"/>
      <w:marTop w:val="0"/>
      <w:marBottom w:val="0"/>
      <w:divBdr>
        <w:top w:val="none" w:sz="0" w:space="0" w:color="auto"/>
        <w:left w:val="none" w:sz="0" w:space="0" w:color="auto"/>
        <w:bottom w:val="none" w:sz="0" w:space="0" w:color="auto"/>
        <w:right w:val="none" w:sz="0" w:space="0" w:color="auto"/>
      </w:divBdr>
    </w:div>
    <w:div w:id="1060788612">
      <w:bodyDiv w:val="1"/>
      <w:marLeft w:val="0"/>
      <w:marRight w:val="0"/>
      <w:marTop w:val="0"/>
      <w:marBottom w:val="0"/>
      <w:divBdr>
        <w:top w:val="none" w:sz="0" w:space="0" w:color="auto"/>
        <w:left w:val="none" w:sz="0" w:space="0" w:color="auto"/>
        <w:bottom w:val="none" w:sz="0" w:space="0" w:color="auto"/>
        <w:right w:val="none" w:sz="0" w:space="0" w:color="auto"/>
      </w:divBdr>
    </w:div>
    <w:div w:id="1060901403">
      <w:bodyDiv w:val="1"/>
      <w:marLeft w:val="0"/>
      <w:marRight w:val="0"/>
      <w:marTop w:val="0"/>
      <w:marBottom w:val="0"/>
      <w:divBdr>
        <w:top w:val="none" w:sz="0" w:space="0" w:color="auto"/>
        <w:left w:val="none" w:sz="0" w:space="0" w:color="auto"/>
        <w:bottom w:val="none" w:sz="0" w:space="0" w:color="auto"/>
        <w:right w:val="none" w:sz="0" w:space="0" w:color="auto"/>
      </w:divBdr>
    </w:div>
    <w:div w:id="1060982467">
      <w:bodyDiv w:val="1"/>
      <w:marLeft w:val="0"/>
      <w:marRight w:val="0"/>
      <w:marTop w:val="0"/>
      <w:marBottom w:val="0"/>
      <w:divBdr>
        <w:top w:val="none" w:sz="0" w:space="0" w:color="auto"/>
        <w:left w:val="none" w:sz="0" w:space="0" w:color="auto"/>
        <w:bottom w:val="none" w:sz="0" w:space="0" w:color="auto"/>
        <w:right w:val="none" w:sz="0" w:space="0" w:color="auto"/>
      </w:divBdr>
    </w:div>
    <w:div w:id="1060982621">
      <w:bodyDiv w:val="1"/>
      <w:marLeft w:val="0"/>
      <w:marRight w:val="0"/>
      <w:marTop w:val="0"/>
      <w:marBottom w:val="0"/>
      <w:divBdr>
        <w:top w:val="none" w:sz="0" w:space="0" w:color="auto"/>
        <w:left w:val="none" w:sz="0" w:space="0" w:color="auto"/>
        <w:bottom w:val="none" w:sz="0" w:space="0" w:color="auto"/>
        <w:right w:val="none" w:sz="0" w:space="0" w:color="auto"/>
      </w:divBdr>
    </w:div>
    <w:div w:id="1061517611">
      <w:bodyDiv w:val="1"/>
      <w:marLeft w:val="0"/>
      <w:marRight w:val="0"/>
      <w:marTop w:val="0"/>
      <w:marBottom w:val="0"/>
      <w:divBdr>
        <w:top w:val="none" w:sz="0" w:space="0" w:color="auto"/>
        <w:left w:val="none" w:sz="0" w:space="0" w:color="auto"/>
        <w:bottom w:val="none" w:sz="0" w:space="0" w:color="auto"/>
        <w:right w:val="none" w:sz="0" w:space="0" w:color="auto"/>
      </w:divBdr>
    </w:div>
    <w:div w:id="1061518505">
      <w:bodyDiv w:val="1"/>
      <w:marLeft w:val="0"/>
      <w:marRight w:val="0"/>
      <w:marTop w:val="0"/>
      <w:marBottom w:val="0"/>
      <w:divBdr>
        <w:top w:val="none" w:sz="0" w:space="0" w:color="auto"/>
        <w:left w:val="none" w:sz="0" w:space="0" w:color="auto"/>
        <w:bottom w:val="none" w:sz="0" w:space="0" w:color="auto"/>
        <w:right w:val="none" w:sz="0" w:space="0" w:color="auto"/>
      </w:divBdr>
    </w:div>
    <w:div w:id="1061754723">
      <w:bodyDiv w:val="1"/>
      <w:marLeft w:val="0"/>
      <w:marRight w:val="0"/>
      <w:marTop w:val="0"/>
      <w:marBottom w:val="0"/>
      <w:divBdr>
        <w:top w:val="none" w:sz="0" w:space="0" w:color="auto"/>
        <w:left w:val="none" w:sz="0" w:space="0" w:color="auto"/>
        <w:bottom w:val="none" w:sz="0" w:space="0" w:color="auto"/>
        <w:right w:val="none" w:sz="0" w:space="0" w:color="auto"/>
      </w:divBdr>
    </w:div>
    <w:div w:id="1061909580">
      <w:bodyDiv w:val="1"/>
      <w:marLeft w:val="0"/>
      <w:marRight w:val="0"/>
      <w:marTop w:val="0"/>
      <w:marBottom w:val="0"/>
      <w:divBdr>
        <w:top w:val="none" w:sz="0" w:space="0" w:color="auto"/>
        <w:left w:val="none" w:sz="0" w:space="0" w:color="auto"/>
        <w:bottom w:val="none" w:sz="0" w:space="0" w:color="auto"/>
        <w:right w:val="none" w:sz="0" w:space="0" w:color="auto"/>
      </w:divBdr>
    </w:div>
    <w:div w:id="1062212801">
      <w:bodyDiv w:val="1"/>
      <w:marLeft w:val="0"/>
      <w:marRight w:val="0"/>
      <w:marTop w:val="0"/>
      <w:marBottom w:val="0"/>
      <w:divBdr>
        <w:top w:val="none" w:sz="0" w:space="0" w:color="auto"/>
        <w:left w:val="none" w:sz="0" w:space="0" w:color="auto"/>
        <w:bottom w:val="none" w:sz="0" w:space="0" w:color="auto"/>
        <w:right w:val="none" w:sz="0" w:space="0" w:color="auto"/>
      </w:divBdr>
    </w:div>
    <w:div w:id="1062213642">
      <w:bodyDiv w:val="1"/>
      <w:marLeft w:val="0"/>
      <w:marRight w:val="0"/>
      <w:marTop w:val="0"/>
      <w:marBottom w:val="0"/>
      <w:divBdr>
        <w:top w:val="none" w:sz="0" w:space="0" w:color="auto"/>
        <w:left w:val="none" w:sz="0" w:space="0" w:color="auto"/>
        <w:bottom w:val="none" w:sz="0" w:space="0" w:color="auto"/>
        <w:right w:val="none" w:sz="0" w:space="0" w:color="auto"/>
      </w:divBdr>
    </w:div>
    <w:div w:id="1062289571">
      <w:bodyDiv w:val="1"/>
      <w:marLeft w:val="0"/>
      <w:marRight w:val="0"/>
      <w:marTop w:val="0"/>
      <w:marBottom w:val="0"/>
      <w:divBdr>
        <w:top w:val="none" w:sz="0" w:space="0" w:color="auto"/>
        <w:left w:val="none" w:sz="0" w:space="0" w:color="auto"/>
        <w:bottom w:val="none" w:sz="0" w:space="0" w:color="auto"/>
        <w:right w:val="none" w:sz="0" w:space="0" w:color="auto"/>
      </w:divBdr>
    </w:div>
    <w:div w:id="1062292691">
      <w:bodyDiv w:val="1"/>
      <w:marLeft w:val="0"/>
      <w:marRight w:val="0"/>
      <w:marTop w:val="0"/>
      <w:marBottom w:val="0"/>
      <w:divBdr>
        <w:top w:val="none" w:sz="0" w:space="0" w:color="auto"/>
        <w:left w:val="none" w:sz="0" w:space="0" w:color="auto"/>
        <w:bottom w:val="none" w:sz="0" w:space="0" w:color="auto"/>
        <w:right w:val="none" w:sz="0" w:space="0" w:color="auto"/>
      </w:divBdr>
    </w:div>
    <w:div w:id="1062602757">
      <w:bodyDiv w:val="1"/>
      <w:marLeft w:val="0"/>
      <w:marRight w:val="0"/>
      <w:marTop w:val="0"/>
      <w:marBottom w:val="0"/>
      <w:divBdr>
        <w:top w:val="none" w:sz="0" w:space="0" w:color="auto"/>
        <w:left w:val="none" w:sz="0" w:space="0" w:color="auto"/>
        <w:bottom w:val="none" w:sz="0" w:space="0" w:color="auto"/>
        <w:right w:val="none" w:sz="0" w:space="0" w:color="auto"/>
      </w:divBdr>
    </w:div>
    <w:div w:id="1062606991">
      <w:bodyDiv w:val="1"/>
      <w:marLeft w:val="0"/>
      <w:marRight w:val="0"/>
      <w:marTop w:val="0"/>
      <w:marBottom w:val="0"/>
      <w:divBdr>
        <w:top w:val="none" w:sz="0" w:space="0" w:color="auto"/>
        <w:left w:val="none" w:sz="0" w:space="0" w:color="auto"/>
        <w:bottom w:val="none" w:sz="0" w:space="0" w:color="auto"/>
        <w:right w:val="none" w:sz="0" w:space="0" w:color="auto"/>
      </w:divBdr>
    </w:div>
    <w:div w:id="1062673360">
      <w:bodyDiv w:val="1"/>
      <w:marLeft w:val="0"/>
      <w:marRight w:val="0"/>
      <w:marTop w:val="0"/>
      <w:marBottom w:val="0"/>
      <w:divBdr>
        <w:top w:val="none" w:sz="0" w:space="0" w:color="auto"/>
        <w:left w:val="none" w:sz="0" w:space="0" w:color="auto"/>
        <w:bottom w:val="none" w:sz="0" w:space="0" w:color="auto"/>
        <w:right w:val="none" w:sz="0" w:space="0" w:color="auto"/>
      </w:divBdr>
    </w:div>
    <w:div w:id="1062681848">
      <w:bodyDiv w:val="1"/>
      <w:marLeft w:val="0"/>
      <w:marRight w:val="0"/>
      <w:marTop w:val="0"/>
      <w:marBottom w:val="0"/>
      <w:divBdr>
        <w:top w:val="none" w:sz="0" w:space="0" w:color="auto"/>
        <w:left w:val="none" w:sz="0" w:space="0" w:color="auto"/>
        <w:bottom w:val="none" w:sz="0" w:space="0" w:color="auto"/>
        <w:right w:val="none" w:sz="0" w:space="0" w:color="auto"/>
      </w:divBdr>
    </w:div>
    <w:div w:id="1062869674">
      <w:bodyDiv w:val="1"/>
      <w:marLeft w:val="0"/>
      <w:marRight w:val="0"/>
      <w:marTop w:val="0"/>
      <w:marBottom w:val="0"/>
      <w:divBdr>
        <w:top w:val="none" w:sz="0" w:space="0" w:color="auto"/>
        <w:left w:val="none" w:sz="0" w:space="0" w:color="auto"/>
        <w:bottom w:val="none" w:sz="0" w:space="0" w:color="auto"/>
        <w:right w:val="none" w:sz="0" w:space="0" w:color="auto"/>
      </w:divBdr>
    </w:div>
    <w:div w:id="1062871305">
      <w:bodyDiv w:val="1"/>
      <w:marLeft w:val="0"/>
      <w:marRight w:val="0"/>
      <w:marTop w:val="0"/>
      <w:marBottom w:val="0"/>
      <w:divBdr>
        <w:top w:val="none" w:sz="0" w:space="0" w:color="auto"/>
        <w:left w:val="none" w:sz="0" w:space="0" w:color="auto"/>
        <w:bottom w:val="none" w:sz="0" w:space="0" w:color="auto"/>
        <w:right w:val="none" w:sz="0" w:space="0" w:color="auto"/>
      </w:divBdr>
    </w:div>
    <w:div w:id="1063522994">
      <w:bodyDiv w:val="1"/>
      <w:marLeft w:val="0"/>
      <w:marRight w:val="0"/>
      <w:marTop w:val="0"/>
      <w:marBottom w:val="0"/>
      <w:divBdr>
        <w:top w:val="none" w:sz="0" w:space="0" w:color="auto"/>
        <w:left w:val="none" w:sz="0" w:space="0" w:color="auto"/>
        <w:bottom w:val="none" w:sz="0" w:space="0" w:color="auto"/>
        <w:right w:val="none" w:sz="0" w:space="0" w:color="auto"/>
      </w:divBdr>
    </w:div>
    <w:div w:id="1063795306">
      <w:bodyDiv w:val="1"/>
      <w:marLeft w:val="0"/>
      <w:marRight w:val="0"/>
      <w:marTop w:val="0"/>
      <w:marBottom w:val="0"/>
      <w:divBdr>
        <w:top w:val="none" w:sz="0" w:space="0" w:color="auto"/>
        <w:left w:val="none" w:sz="0" w:space="0" w:color="auto"/>
        <w:bottom w:val="none" w:sz="0" w:space="0" w:color="auto"/>
        <w:right w:val="none" w:sz="0" w:space="0" w:color="auto"/>
      </w:divBdr>
    </w:div>
    <w:div w:id="1064257852">
      <w:bodyDiv w:val="1"/>
      <w:marLeft w:val="0"/>
      <w:marRight w:val="0"/>
      <w:marTop w:val="0"/>
      <w:marBottom w:val="0"/>
      <w:divBdr>
        <w:top w:val="none" w:sz="0" w:space="0" w:color="auto"/>
        <w:left w:val="none" w:sz="0" w:space="0" w:color="auto"/>
        <w:bottom w:val="none" w:sz="0" w:space="0" w:color="auto"/>
        <w:right w:val="none" w:sz="0" w:space="0" w:color="auto"/>
      </w:divBdr>
    </w:div>
    <w:div w:id="1064528814">
      <w:bodyDiv w:val="1"/>
      <w:marLeft w:val="0"/>
      <w:marRight w:val="0"/>
      <w:marTop w:val="0"/>
      <w:marBottom w:val="0"/>
      <w:divBdr>
        <w:top w:val="none" w:sz="0" w:space="0" w:color="auto"/>
        <w:left w:val="none" w:sz="0" w:space="0" w:color="auto"/>
        <w:bottom w:val="none" w:sz="0" w:space="0" w:color="auto"/>
        <w:right w:val="none" w:sz="0" w:space="0" w:color="auto"/>
      </w:divBdr>
    </w:div>
    <w:div w:id="1064645898">
      <w:bodyDiv w:val="1"/>
      <w:marLeft w:val="0"/>
      <w:marRight w:val="0"/>
      <w:marTop w:val="0"/>
      <w:marBottom w:val="0"/>
      <w:divBdr>
        <w:top w:val="none" w:sz="0" w:space="0" w:color="auto"/>
        <w:left w:val="none" w:sz="0" w:space="0" w:color="auto"/>
        <w:bottom w:val="none" w:sz="0" w:space="0" w:color="auto"/>
        <w:right w:val="none" w:sz="0" w:space="0" w:color="auto"/>
      </w:divBdr>
    </w:div>
    <w:div w:id="1064795630">
      <w:bodyDiv w:val="1"/>
      <w:marLeft w:val="0"/>
      <w:marRight w:val="0"/>
      <w:marTop w:val="0"/>
      <w:marBottom w:val="0"/>
      <w:divBdr>
        <w:top w:val="none" w:sz="0" w:space="0" w:color="auto"/>
        <w:left w:val="none" w:sz="0" w:space="0" w:color="auto"/>
        <w:bottom w:val="none" w:sz="0" w:space="0" w:color="auto"/>
        <w:right w:val="none" w:sz="0" w:space="0" w:color="auto"/>
      </w:divBdr>
    </w:div>
    <w:div w:id="1065103309">
      <w:bodyDiv w:val="1"/>
      <w:marLeft w:val="0"/>
      <w:marRight w:val="0"/>
      <w:marTop w:val="0"/>
      <w:marBottom w:val="0"/>
      <w:divBdr>
        <w:top w:val="none" w:sz="0" w:space="0" w:color="auto"/>
        <w:left w:val="none" w:sz="0" w:space="0" w:color="auto"/>
        <w:bottom w:val="none" w:sz="0" w:space="0" w:color="auto"/>
        <w:right w:val="none" w:sz="0" w:space="0" w:color="auto"/>
      </w:divBdr>
    </w:div>
    <w:div w:id="1065105527">
      <w:bodyDiv w:val="1"/>
      <w:marLeft w:val="0"/>
      <w:marRight w:val="0"/>
      <w:marTop w:val="0"/>
      <w:marBottom w:val="0"/>
      <w:divBdr>
        <w:top w:val="none" w:sz="0" w:space="0" w:color="auto"/>
        <w:left w:val="none" w:sz="0" w:space="0" w:color="auto"/>
        <w:bottom w:val="none" w:sz="0" w:space="0" w:color="auto"/>
        <w:right w:val="none" w:sz="0" w:space="0" w:color="auto"/>
      </w:divBdr>
    </w:div>
    <w:div w:id="1065107557">
      <w:bodyDiv w:val="1"/>
      <w:marLeft w:val="0"/>
      <w:marRight w:val="0"/>
      <w:marTop w:val="0"/>
      <w:marBottom w:val="0"/>
      <w:divBdr>
        <w:top w:val="none" w:sz="0" w:space="0" w:color="auto"/>
        <w:left w:val="none" w:sz="0" w:space="0" w:color="auto"/>
        <w:bottom w:val="none" w:sz="0" w:space="0" w:color="auto"/>
        <w:right w:val="none" w:sz="0" w:space="0" w:color="auto"/>
      </w:divBdr>
    </w:div>
    <w:div w:id="1065298449">
      <w:bodyDiv w:val="1"/>
      <w:marLeft w:val="0"/>
      <w:marRight w:val="0"/>
      <w:marTop w:val="0"/>
      <w:marBottom w:val="0"/>
      <w:divBdr>
        <w:top w:val="none" w:sz="0" w:space="0" w:color="auto"/>
        <w:left w:val="none" w:sz="0" w:space="0" w:color="auto"/>
        <w:bottom w:val="none" w:sz="0" w:space="0" w:color="auto"/>
        <w:right w:val="none" w:sz="0" w:space="0" w:color="auto"/>
      </w:divBdr>
    </w:div>
    <w:div w:id="1065949725">
      <w:bodyDiv w:val="1"/>
      <w:marLeft w:val="0"/>
      <w:marRight w:val="0"/>
      <w:marTop w:val="0"/>
      <w:marBottom w:val="0"/>
      <w:divBdr>
        <w:top w:val="none" w:sz="0" w:space="0" w:color="auto"/>
        <w:left w:val="none" w:sz="0" w:space="0" w:color="auto"/>
        <w:bottom w:val="none" w:sz="0" w:space="0" w:color="auto"/>
        <w:right w:val="none" w:sz="0" w:space="0" w:color="auto"/>
      </w:divBdr>
      <w:divsChild>
        <w:div w:id="2047022056">
          <w:marLeft w:val="0"/>
          <w:marRight w:val="0"/>
          <w:marTop w:val="100"/>
          <w:marBottom w:val="100"/>
          <w:divBdr>
            <w:top w:val="none" w:sz="0" w:space="0" w:color="auto"/>
            <w:left w:val="none" w:sz="0" w:space="0" w:color="auto"/>
            <w:bottom w:val="none" w:sz="0" w:space="0" w:color="auto"/>
            <w:right w:val="none" w:sz="0" w:space="0" w:color="auto"/>
          </w:divBdr>
        </w:div>
      </w:divsChild>
    </w:div>
    <w:div w:id="1066032082">
      <w:bodyDiv w:val="1"/>
      <w:marLeft w:val="0"/>
      <w:marRight w:val="0"/>
      <w:marTop w:val="0"/>
      <w:marBottom w:val="0"/>
      <w:divBdr>
        <w:top w:val="none" w:sz="0" w:space="0" w:color="auto"/>
        <w:left w:val="none" w:sz="0" w:space="0" w:color="auto"/>
        <w:bottom w:val="none" w:sz="0" w:space="0" w:color="auto"/>
        <w:right w:val="none" w:sz="0" w:space="0" w:color="auto"/>
      </w:divBdr>
    </w:div>
    <w:div w:id="1066075099">
      <w:bodyDiv w:val="1"/>
      <w:marLeft w:val="0"/>
      <w:marRight w:val="0"/>
      <w:marTop w:val="0"/>
      <w:marBottom w:val="0"/>
      <w:divBdr>
        <w:top w:val="none" w:sz="0" w:space="0" w:color="auto"/>
        <w:left w:val="none" w:sz="0" w:space="0" w:color="auto"/>
        <w:bottom w:val="none" w:sz="0" w:space="0" w:color="auto"/>
        <w:right w:val="none" w:sz="0" w:space="0" w:color="auto"/>
      </w:divBdr>
    </w:div>
    <w:div w:id="1066223348">
      <w:bodyDiv w:val="1"/>
      <w:marLeft w:val="0"/>
      <w:marRight w:val="0"/>
      <w:marTop w:val="0"/>
      <w:marBottom w:val="0"/>
      <w:divBdr>
        <w:top w:val="none" w:sz="0" w:space="0" w:color="auto"/>
        <w:left w:val="none" w:sz="0" w:space="0" w:color="auto"/>
        <w:bottom w:val="none" w:sz="0" w:space="0" w:color="auto"/>
        <w:right w:val="none" w:sz="0" w:space="0" w:color="auto"/>
      </w:divBdr>
    </w:div>
    <w:div w:id="1066296790">
      <w:bodyDiv w:val="1"/>
      <w:marLeft w:val="0"/>
      <w:marRight w:val="0"/>
      <w:marTop w:val="0"/>
      <w:marBottom w:val="0"/>
      <w:divBdr>
        <w:top w:val="none" w:sz="0" w:space="0" w:color="auto"/>
        <w:left w:val="none" w:sz="0" w:space="0" w:color="auto"/>
        <w:bottom w:val="none" w:sz="0" w:space="0" w:color="auto"/>
        <w:right w:val="none" w:sz="0" w:space="0" w:color="auto"/>
      </w:divBdr>
    </w:div>
    <w:div w:id="1066687683">
      <w:bodyDiv w:val="1"/>
      <w:marLeft w:val="0"/>
      <w:marRight w:val="0"/>
      <w:marTop w:val="0"/>
      <w:marBottom w:val="0"/>
      <w:divBdr>
        <w:top w:val="none" w:sz="0" w:space="0" w:color="auto"/>
        <w:left w:val="none" w:sz="0" w:space="0" w:color="auto"/>
        <w:bottom w:val="none" w:sz="0" w:space="0" w:color="auto"/>
        <w:right w:val="none" w:sz="0" w:space="0" w:color="auto"/>
      </w:divBdr>
    </w:div>
    <w:div w:id="1066877699">
      <w:bodyDiv w:val="1"/>
      <w:marLeft w:val="0"/>
      <w:marRight w:val="0"/>
      <w:marTop w:val="0"/>
      <w:marBottom w:val="0"/>
      <w:divBdr>
        <w:top w:val="none" w:sz="0" w:space="0" w:color="auto"/>
        <w:left w:val="none" w:sz="0" w:space="0" w:color="auto"/>
        <w:bottom w:val="none" w:sz="0" w:space="0" w:color="auto"/>
        <w:right w:val="none" w:sz="0" w:space="0" w:color="auto"/>
      </w:divBdr>
    </w:div>
    <w:div w:id="1066882241">
      <w:bodyDiv w:val="1"/>
      <w:marLeft w:val="0"/>
      <w:marRight w:val="0"/>
      <w:marTop w:val="0"/>
      <w:marBottom w:val="0"/>
      <w:divBdr>
        <w:top w:val="none" w:sz="0" w:space="0" w:color="auto"/>
        <w:left w:val="none" w:sz="0" w:space="0" w:color="auto"/>
        <w:bottom w:val="none" w:sz="0" w:space="0" w:color="auto"/>
        <w:right w:val="none" w:sz="0" w:space="0" w:color="auto"/>
      </w:divBdr>
    </w:div>
    <w:div w:id="1067067821">
      <w:bodyDiv w:val="1"/>
      <w:marLeft w:val="0"/>
      <w:marRight w:val="0"/>
      <w:marTop w:val="0"/>
      <w:marBottom w:val="0"/>
      <w:divBdr>
        <w:top w:val="none" w:sz="0" w:space="0" w:color="auto"/>
        <w:left w:val="none" w:sz="0" w:space="0" w:color="auto"/>
        <w:bottom w:val="none" w:sz="0" w:space="0" w:color="auto"/>
        <w:right w:val="none" w:sz="0" w:space="0" w:color="auto"/>
      </w:divBdr>
    </w:div>
    <w:div w:id="1067193614">
      <w:bodyDiv w:val="1"/>
      <w:marLeft w:val="0"/>
      <w:marRight w:val="0"/>
      <w:marTop w:val="0"/>
      <w:marBottom w:val="0"/>
      <w:divBdr>
        <w:top w:val="none" w:sz="0" w:space="0" w:color="auto"/>
        <w:left w:val="none" w:sz="0" w:space="0" w:color="auto"/>
        <w:bottom w:val="none" w:sz="0" w:space="0" w:color="auto"/>
        <w:right w:val="none" w:sz="0" w:space="0" w:color="auto"/>
      </w:divBdr>
    </w:div>
    <w:div w:id="1067533922">
      <w:bodyDiv w:val="1"/>
      <w:marLeft w:val="0"/>
      <w:marRight w:val="0"/>
      <w:marTop w:val="0"/>
      <w:marBottom w:val="0"/>
      <w:divBdr>
        <w:top w:val="none" w:sz="0" w:space="0" w:color="auto"/>
        <w:left w:val="none" w:sz="0" w:space="0" w:color="auto"/>
        <w:bottom w:val="none" w:sz="0" w:space="0" w:color="auto"/>
        <w:right w:val="none" w:sz="0" w:space="0" w:color="auto"/>
      </w:divBdr>
    </w:div>
    <w:div w:id="1067609535">
      <w:bodyDiv w:val="1"/>
      <w:marLeft w:val="0"/>
      <w:marRight w:val="0"/>
      <w:marTop w:val="0"/>
      <w:marBottom w:val="0"/>
      <w:divBdr>
        <w:top w:val="none" w:sz="0" w:space="0" w:color="auto"/>
        <w:left w:val="none" w:sz="0" w:space="0" w:color="auto"/>
        <w:bottom w:val="none" w:sz="0" w:space="0" w:color="auto"/>
        <w:right w:val="none" w:sz="0" w:space="0" w:color="auto"/>
      </w:divBdr>
    </w:div>
    <w:div w:id="1067654286">
      <w:bodyDiv w:val="1"/>
      <w:marLeft w:val="0"/>
      <w:marRight w:val="0"/>
      <w:marTop w:val="0"/>
      <w:marBottom w:val="0"/>
      <w:divBdr>
        <w:top w:val="none" w:sz="0" w:space="0" w:color="auto"/>
        <w:left w:val="none" w:sz="0" w:space="0" w:color="auto"/>
        <w:bottom w:val="none" w:sz="0" w:space="0" w:color="auto"/>
        <w:right w:val="none" w:sz="0" w:space="0" w:color="auto"/>
      </w:divBdr>
    </w:div>
    <w:div w:id="1067846794">
      <w:bodyDiv w:val="1"/>
      <w:marLeft w:val="0"/>
      <w:marRight w:val="0"/>
      <w:marTop w:val="0"/>
      <w:marBottom w:val="0"/>
      <w:divBdr>
        <w:top w:val="none" w:sz="0" w:space="0" w:color="auto"/>
        <w:left w:val="none" w:sz="0" w:space="0" w:color="auto"/>
        <w:bottom w:val="none" w:sz="0" w:space="0" w:color="auto"/>
        <w:right w:val="none" w:sz="0" w:space="0" w:color="auto"/>
      </w:divBdr>
    </w:div>
    <w:div w:id="1068110296">
      <w:bodyDiv w:val="1"/>
      <w:marLeft w:val="0"/>
      <w:marRight w:val="0"/>
      <w:marTop w:val="0"/>
      <w:marBottom w:val="0"/>
      <w:divBdr>
        <w:top w:val="none" w:sz="0" w:space="0" w:color="auto"/>
        <w:left w:val="none" w:sz="0" w:space="0" w:color="auto"/>
        <w:bottom w:val="none" w:sz="0" w:space="0" w:color="auto"/>
        <w:right w:val="none" w:sz="0" w:space="0" w:color="auto"/>
      </w:divBdr>
    </w:div>
    <w:div w:id="1068114392">
      <w:bodyDiv w:val="1"/>
      <w:marLeft w:val="0"/>
      <w:marRight w:val="0"/>
      <w:marTop w:val="0"/>
      <w:marBottom w:val="0"/>
      <w:divBdr>
        <w:top w:val="none" w:sz="0" w:space="0" w:color="auto"/>
        <w:left w:val="none" w:sz="0" w:space="0" w:color="auto"/>
        <w:bottom w:val="none" w:sz="0" w:space="0" w:color="auto"/>
        <w:right w:val="none" w:sz="0" w:space="0" w:color="auto"/>
      </w:divBdr>
    </w:div>
    <w:div w:id="1068118298">
      <w:bodyDiv w:val="1"/>
      <w:marLeft w:val="0"/>
      <w:marRight w:val="0"/>
      <w:marTop w:val="0"/>
      <w:marBottom w:val="0"/>
      <w:divBdr>
        <w:top w:val="none" w:sz="0" w:space="0" w:color="auto"/>
        <w:left w:val="none" w:sz="0" w:space="0" w:color="auto"/>
        <w:bottom w:val="none" w:sz="0" w:space="0" w:color="auto"/>
        <w:right w:val="none" w:sz="0" w:space="0" w:color="auto"/>
      </w:divBdr>
    </w:div>
    <w:div w:id="1068267923">
      <w:bodyDiv w:val="1"/>
      <w:marLeft w:val="0"/>
      <w:marRight w:val="0"/>
      <w:marTop w:val="0"/>
      <w:marBottom w:val="0"/>
      <w:divBdr>
        <w:top w:val="none" w:sz="0" w:space="0" w:color="auto"/>
        <w:left w:val="none" w:sz="0" w:space="0" w:color="auto"/>
        <w:bottom w:val="none" w:sz="0" w:space="0" w:color="auto"/>
        <w:right w:val="none" w:sz="0" w:space="0" w:color="auto"/>
      </w:divBdr>
    </w:div>
    <w:div w:id="1068306460">
      <w:bodyDiv w:val="1"/>
      <w:marLeft w:val="0"/>
      <w:marRight w:val="0"/>
      <w:marTop w:val="0"/>
      <w:marBottom w:val="0"/>
      <w:divBdr>
        <w:top w:val="none" w:sz="0" w:space="0" w:color="auto"/>
        <w:left w:val="none" w:sz="0" w:space="0" w:color="auto"/>
        <w:bottom w:val="none" w:sz="0" w:space="0" w:color="auto"/>
        <w:right w:val="none" w:sz="0" w:space="0" w:color="auto"/>
      </w:divBdr>
    </w:div>
    <w:div w:id="1068311050">
      <w:bodyDiv w:val="1"/>
      <w:marLeft w:val="0"/>
      <w:marRight w:val="0"/>
      <w:marTop w:val="0"/>
      <w:marBottom w:val="0"/>
      <w:divBdr>
        <w:top w:val="none" w:sz="0" w:space="0" w:color="auto"/>
        <w:left w:val="none" w:sz="0" w:space="0" w:color="auto"/>
        <w:bottom w:val="none" w:sz="0" w:space="0" w:color="auto"/>
        <w:right w:val="none" w:sz="0" w:space="0" w:color="auto"/>
      </w:divBdr>
    </w:div>
    <w:div w:id="1068382241">
      <w:bodyDiv w:val="1"/>
      <w:marLeft w:val="0"/>
      <w:marRight w:val="0"/>
      <w:marTop w:val="0"/>
      <w:marBottom w:val="0"/>
      <w:divBdr>
        <w:top w:val="none" w:sz="0" w:space="0" w:color="auto"/>
        <w:left w:val="none" w:sz="0" w:space="0" w:color="auto"/>
        <w:bottom w:val="none" w:sz="0" w:space="0" w:color="auto"/>
        <w:right w:val="none" w:sz="0" w:space="0" w:color="auto"/>
      </w:divBdr>
    </w:div>
    <w:div w:id="1068452974">
      <w:bodyDiv w:val="1"/>
      <w:marLeft w:val="0"/>
      <w:marRight w:val="0"/>
      <w:marTop w:val="0"/>
      <w:marBottom w:val="0"/>
      <w:divBdr>
        <w:top w:val="none" w:sz="0" w:space="0" w:color="auto"/>
        <w:left w:val="none" w:sz="0" w:space="0" w:color="auto"/>
        <w:bottom w:val="none" w:sz="0" w:space="0" w:color="auto"/>
        <w:right w:val="none" w:sz="0" w:space="0" w:color="auto"/>
      </w:divBdr>
    </w:div>
    <w:div w:id="1068575339">
      <w:bodyDiv w:val="1"/>
      <w:marLeft w:val="0"/>
      <w:marRight w:val="0"/>
      <w:marTop w:val="0"/>
      <w:marBottom w:val="0"/>
      <w:divBdr>
        <w:top w:val="none" w:sz="0" w:space="0" w:color="auto"/>
        <w:left w:val="none" w:sz="0" w:space="0" w:color="auto"/>
        <w:bottom w:val="none" w:sz="0" w:space="0" w:color="auto"/>
        <w:right w:val="none" w:sz="0" w:space="0" w:color="auto"/>
      </w:divBdr>
    </w:div>
    <w:div w:id="1068696382">
      <w:bodyDiv w:val="1"/>
      <w:marLeft w:val="0"/>
      <w:marRight w:val="0"/>
      <w:marTop w:val="0"/>
      <w:marBottom w:val="0"/>
      <w:divBdr>
        <w:top w:val="none" w:sz="0" w:space="0" w:color="auto"/>
        <w:left w:val="none" w:sz="0" w:space="0" w:color="auto"/>
        <w:bottom w:val="none" w:sz="0" w:space="0" w:color="auto"/>
        <w:right w:val="none" w:sz="0" w:space="0" w:color="auto"/>
      </w:divBdr>
    </w:div>
    <w:div w:id="1068726918">
      <w:bodyDiv w:val="1"/>
      <w:marLeft w:val="0"/>
      <w:marRight w:val="0"/>
      <w:marTop w:val="0"/>
      <w:marBottom w:val="0"/>
      <w:divBdr>
        <w:top w:val="none" w:sz="0" w:space="0" w:color="auto"/>
        <w:left w:val="none" w:sz="0" w:space="0" w:color="auto"/>
        <w:bottom w:val="none" w:sz="0" w:space="0" w:color="auto"/>
        <w:right w:val="none" w:sz="0" w:space="0" w:color="auto"/>
      </w:divBdr>
    </w:div>
    <w:div w:id="1068728020">
      <w:bodyDiv w:val="1"/>
      <w:marLeft w:val="0"/>
      <w:marRight w:val="0"/>
      <w:marTop w:val="0"/>
      <w:marBottom w:val="0"/>
      <w:divBdr>
        <w:top w:val="none" w:sz="0" w:space="0" w:color="auto"/>
        <w:left w:val="none" w:sz="0" w:space="0" w:color="auto"/>
        <w:bottom w:val="none" w:sz="0" w:space="0" w:color="auto"/>
        <w:right w:val="none" w:sz="0" w:space="0" w:color="auto"/>
      </w:divBdr>
    </w:div>
    <w:div w:id="1068845734">
      <w:bodyDiv w:val="1"/>
      <w:marLeft w:val="0"/>
      <w:marRight w:val="0"/>
      <w:marTop w:val="0"/>
      <w:marBottom w:val="0"/>
      <w:divBdr>
        <w:top w:val="none" w:sz="0" w:space="0" w:color="auto"/>
        <w:left w:val="none" w:sz="0" w:space="0" w:color="auto"/>
        <w:bottom w:val="none" w:sz="0" w:space="0" w:color="auto"/>
        <w:right w:val="none" w:sz="0" w:space="0" w:color="auto"/>
      </w:divBdr>
    </w:div>
    <w:div w:id="1068846090">
      <w:bodyDiv w:val="1"/>
      <w:marLeft w:val="0"/>
      <w:marRight w:val="0"/>
      <w:marTop w:val="0"/>
      <w:marBottom w:val="0"/>
      <w:divBdr>
        <w:top w:val="none" w:sz="0" w:space="0" w:color="auto"/>
        <w:left w:val="none" w:sz="0" w:space="0" w:color="auto"/>
        <w:bottom w:val="none" w:sz="0" w:space="0" w:color="auto"/>
        <w:right w:val="none" w:sz="0" w:space="0" w:color="auto"/>
      </w:divBdr>
    </w:div>
    <w:div w:id="1069032781">
      <w:bodyDiv w:val="1"/>
      <w:marLeft w:val="0"/>
      <w:marRight w:val="0"/>
      <w:marTop w:val="0"/>
      <w:marBottom w:val="0"/>
      <w:divBdr>
        <w:top w:val="none" w:sz="0" w:space="0" w:color="auto"/>
        <w:left w:val="none" w:sz="0" w:space="0" w:color="auto"/>
        <w:bottom w:val="none" w:sz="0" w:space="0" w:color="auto"/>
        <w:right w:val="none" w:sz="0" w:space="0" w:color="auto"/>
      </w:divBdr>
    </w:div>
    <w:div w:id="1069110028">
      <w:bodyDiv w:val="1"/>
      <w:marLeft w:val="0"/>
      <w:marRight w:val="0"/>
      <w:marTop w:val="0"/>
      <w:marBottom w:val="0"/>
      <w:divBdr>
        <w:top w:val="none" w:sz="0" w:space="0" w:color="auto"/>
        <w:left w:val="none" w:sz="0" w:space="0" w:color="auto"/>
        <w:bottom w:val="none" w:sz="0" w:space="0" w:color="auto"/>
        <w:right w:val="none" w:sz="0" w:space="0" w:color="auto"/>
      </w:divBdr>
    </w:div>
    <w:div w:id="1069159065">
      <w:bodyDiv w:val="1"/>
      <w:marLeft w:val="0"/>
      <w:marRight w:val="0"/>
      <w:marTop w:val="0"/>
      <w:marBottom w:val="0"/>
      <w:divBdr>
        <w:top w:val="none" w:sz="0" w:space="0" w:color="auto"/>
        <w:left w:val="none" w:sz="0" w:space="0" w:color="auto"/>
        <w:bottom w:val="none" w:sz="0" w:space="0" w:color="auto"/>
        <w:right w:val="none" w:sz="0" w:space="0" w:color="auto"/>
      </w:divBdr>
    </w:div>
    <w:div w:id="1069227960">
      <w:bodyDiv w:val="1"/>
      <w:marLeft w:val="0"/>
      <w:marRight w:val="0"/>
      <w:marTop w:val="0"/>
      <w:marBottom w:val="0"/>
      <w:divBdr>
        <w:top w:val="none" w:sz="0" w:space="0" w:color="auto"/>
        <w:left w:val="none" w:sz="0" w:space="0" w:color="auto"/>
        <w:bottom w:val="none" w:sz="0" w:space="0" w:color="auto"/>
        <w:right w:val="none" w:sz="0" w:space="0" w:color="auto"/>
      </w:divBdr>
    </w:div>
    <w:div w:id="1069230136">
      <w:bodyDiv w:val="1"/>
      <w:marLeft w:val="0"/>
      <w:marRight w:val="0"/>
      <w:marTop w:val="0"/>
      <w:marBottom w:val="0"/>
      <w:divBdr>
        <w:top w:val="none" w:sz="0" w:space="0" w:color="auto"/>
        <w:left w:val="none" w:sz="0" w:space="0" w:color="auto"/>
        <w:bottom w:val="none" w:sz="0" w:space="0" w:color="auto"/>
        <w:right w:val="none" w:sz="0" w:space="0" w:color="auto"/>
      </w:divBdr>
    </w:div>
    <w:div w:id="1069234877">
      <w:bodyDiv w:val="1"/>
      <w:marLeft w:val="0"/>
      <w:marRight w:val="0"/>
      <w:marTop w:val="0"/>
      <w:marBottom w:val="0"/>
      <w:divBdr>
        <w:top w:val="none" w:sz="0" w:space="0" w:color="auto"/>
        <w:left w:val="none" w:sz="0" w:space="0" w:color="auto"/>
        <w:bottom w:val="none" w:sz="0" w:space="0" w:color="auto"/>
        <w:right w:val="none" w:sz="0" w:space="0" w:color="auto"/>
      </w:divBdr>
    </w:div>
    <w:div w:id="1069305472">
      <w:bodyDiv w:val="1"/>
      <w:marLeft w:val="0"/>
      <w:marRight w:val="0"/>
      <w:marTop w:val="0"/>
      <w:marBottom w:val="0"/>
      <w:divBdr>
        <w:top w:val="none" w:sz="0" w:space="0" w:color="auto"/>
        <w:left w:val="none" w:sz="0" w:space="0" w:color="auto"/>
        <w:bottom w:val="none" w:sz="0" w:space="0" w:color="auto"/>
        <w:right w:val="none" w:sz="0" w:space="0" w:color="auto"/>
      </w:divBdr>
    </w:div>
    <w:div w:id="1069305692">
      <w:bodyDiv w:val="1"/>
      <w:marLeft w:val="0"/>
      <w:marRight w:val="0"/>
      <w:marTop w:val="0"/>
      <w:marBottom w:val="0"/>
      <w:divBdr>
        <w:top w:val="none" w:sz="0" w:space="0" w:color="auto"/>
        <w:left w:val="none" w:sz="0" w:space="0" w:color="auto"/>
        <w:bottom w:val="none" w:sz="0" w:space="0" w:color="auto"/>
        <w:right w:val="none" w:sz="0" w:space="0" w:color="auto"/>
      </w:divBdr>
    </w:div>
    <w:div w:id="1069305891">
      <w:bodyDiv w:val="1"/>
      <w:marLeft w:val="0"/>
      <w:marRight w:val="0"/>
      <w:marTop w:val="0"/>
      <w:marBottom w:val="0"/>
      <w:divBdr>
        <w:top w:val="none" w:sz="0" w:space="0" w:color="auto"/>
        <w:left w:val="none" w:sz="0" w:space="0" w:color="auto"/>
        <w:bottom w:val="none" w:sz="0" w:space="0" w:color="auto"/>
        <w:right w:val="none" w:sz="0" w:space="0" w:color="auto"/>
      </w:divBdr>
    </w:div>
    <w:div w:id="1069306438">
      <w:bodyDiv w:val="1"/>
      <w:marLeft w:val="0"/>
      <w:marRight w:val="0"/>
      <w:marTop w:val="0"/>
      <w:marBottom w:val="0"/>
      <w:divBdr>
        <w:top w:val="none" w:sz="0" w:space="0" w:color="auto"/>
        <w:left w:val="none" w:sz="0" w:space="0" w:color="auto"/>
        <w:bottom w:val="none" w:sz="0" w:space="0" w:color="auto"/>
        <w:right w:val="none" w:sz="0" w:space="0" w:color="auto"/>
      </w:divBdr>
    </w:div>
    <w:div w:id="1069308883">
      <w:bodyDiv w:val="1"/>
      <w:marLeft w:val="0"/>
      <w:marRight w:val="0"/>
      <w:marTop w:val="0"/>
      <w:marBottom w:val="0"/>
      <w:divBdr>
        <w:top w:val="none" w:sz="0" w:space="0" w:color="auto"/>
        <w:left w:val="none" w:sz="0" w:space="0" w:color="auto"/>
        <w:bottom w:val="none" w:sz="0" w:space="0" w:color="auto"/>
        <w:right w:val="none" w:sz="0" w:space="0" w:color="auto"/>
      </w:divBdr>
    </w:div>
    <w:div w:id="1069426372">
      <w:bodyDiv w:val="1"/>
      <w:marLeft w:val="0"/>
      <w:marRight w:val="0"/>
      <w:marTop w:val="0"/>
      <w:marBottom w:val="0"/>
      <w:divBdr>
        <w:top w:val="none" w:sz="0" w:space="0" w:color="auto"/>
        <w:left w:val="none" w:sz="0" w:space="0" w:color="auto"/>
        <w:bottom w:val="none" w:sz="0" w:space="0" w:color="auto"/>
        <w:right w:val="none" w:sz="0" w:space="0" w:color="auto"/>
      </w:divBdr>
    </w:div>
    <w:div w:id="1069494627">
      <w:bodyDiv w:val="1"/>
      <w:marLeft w:val="0"/>
      <w:marRight w:val="0"/>
      <w:marTop w:val="0"/>
      <w:marBottom w:val="0"/>
      <w:divBdr>
        <w:top w:val="none" w:sz="0" w:space="0" w:color="auto"/>
        <w:left w:val="none" w:sz="0" w:space="0" w:color="auto"/>
        <w:bottom w:val="none" w:sz="0" w:space="0" w:color="auto"/>
        <w:right w:val="none" w:sz="0" w:space="0" w:color="auto"/>
      </w:divBdr>
    </w:div>
    <w:div w:id="1069570831">
      <w:bodyDiv w:val="1"/>
      <w:marLeft w:val="0"/>
      <w:marRight w:val="0"/>
      <w:marTop w:val="0"/>
      <w:marBottom w:val="0"/>
      <w:divBdr>
        <w:top w:val="none" w:sz="0" w:space="0" w:color="auto"/>
        <w:left w:val="none" w:sz="0" w:space="0" w:color="auto"/>
        <w:bottom w:val="none" w:sz="0" w:space="0" w:color="auto"/>
        <w:right w:val="none" w:sz="0" w:space="0" w:color="auto"/>
      </w:divBdr>
    </w:div>
    <w:div w:id="1069571094">
      <w:bodyDiv w:val="1"/>
      <w:marLeft w:val="0"/>
      <w:marRight w:val="0"/>
      <w:marTop w:val="0"/>
      <w:marBottom w:val="0"/>
      <w:divBdr>
        <w:top w:val="none" w:sz="0" w:space="0" w:color="auto"/>
        <w:left w:val="none" w:sz="0" w:space="0" w:color="auto"/>
        <w:bottom w:val="none" w:sz="0" w:space="0" w:color="auto"/>
        <w:right w:val="none" w:sz="0" w:space="0" w:color="auto"/>
      </w:divBdr>
    </w:div>
    <w:div w:id="1069695291">
      <w:bodyDiv w:val="1"/>
      <w:marLeft w:val="0"/>
      <w:marRight w:val="0"/>
      <w:marTop w:val="0"/>
      <w:marBottom w:val="0"/>
      <w:divBdr>
        <w:top w:val="none" w:sz="0" w:space="0" w:color="auto"/>
        <w:left w:val="none" w:sz="0" w:space="0" w:color="auto"/>
        <w:bottom w:val="none" w:sz="0" w:space="0" w:color="auto"/>
        <w:right w:val="none" w:sz="0" w:space="0" w:color="auto"/>
      </w:divBdr>
    </w:div>
    <w:div w:id="1069884317">
      <w:bodyDiv w:val="1"/>
      <w:marLeft w:val="0"/>
      <w:marRight w:val="0"/>
      <w:marTop w:val="0"/>
      <w:marBottom w:val="0"/>
      <w:divBdr>
        <w:top w:val="none" w:sz="0" w:space="0" w:color="auto"/>
        <w:left w:val="none" w:sz="0" w:space="0" w:color="auto"/>
        <w:bottom w:val="none" w:sz="0" w:space="0" w:color="auto"/>
        <w:right w:val="none" w:sz="0" w:space="0" w:color="auto"/>
      </w:divBdr>
    </w:div>
    <w:div w:id="1069959445">
      <w:bodyDiv w:val="1"/>
      <w:marLeft w:val="0"/>
      <w:marRight w:val="0"/>
      <w:marTop w:val="0"/>
      <w:marBottom w:val="0"/>
      <w:divBdr>
        <w:top w:val="none" w:sz="0" w:space="0" w:color="auto"/>
        <w:left w:val="none" w:sz="0" w:space="0" w:color="auto"/>
        <w:bottom w:val="none" w:sz="0" w:space="0" w:color="auto"/>
        <w:right w:val="none" w:sz="0" w:space="0" w:color="auto"/>
      </w:divBdr>
    </w:div>
    <w:div w:id="1070034184">
      <w:bodyDiv w:val="1"/>
      <w:marLeft w:val="0"/>
      <w:marRight w:val="0"/>
      <w:marTop w:val="0"/>
      <w:marBottom w:val="0"/>
      <w:divBdr>
        <w:top w:val="none" w:sz="0" w:space="0" w:color="auto"/>
        <w:left w:val="none" w:sz="0" w:space="0" w:color="auto"/>
        <w:bottom w:val="none" w:sz="0" w:space="0" w:color="auto"/>
        <w:right w:val="none" w:sz="0" w:space="0" w:color="auto"/>
      </w:divBdr>
    </w:div>
    <w:div w:id="1070149879">
      <w:bodyDiv w:val="1"/>
      <w:marLeft w:val="0"/>
      <w:marRight w:val="0"/>
      <w:marTop w:val="0"/>
      <w:marBottom w:val="0"/>
      <w:divBdr>
        <w:top w:val="none" w:sz="0" w:space="0" w:color="auto"/>
        <w:left w:val="none" w:sz="0" w:space="0" w:color="auto"/>
        <w:bottom w:val="none" w:sz="0" w:space="0" w:color="auto"/>
        <w:right w:val="none" w:sz="0" w:space="0" w:color="auto"/>
      </w:divBdr>
    </w:div>
    <w:div w:id="1070158531">
      <w:bodyDiv w:val="1"/>
      <w:marLeft w:val="0"/>
      <w:marRight w:val="0"/>
      <w:marTop w:val="0"/>
      <w:marBottom w:val="0"/>
      <w:divBdr>
        <w:top w:val="none" w:sz="0" w:space="0" w:color="auto"/>
        <w:left w:val="none" w:sz="0" w:space="0" w:color="auto"/>
        <w:bottom w:val="none" w:sz="0" w:space="0" w:color="auto"/>
        <w:right w:val="none" w:sz="0" w:space="0" w:color="auto"/>
      </w:divBdr>
    </w:div>
    <w:div w:id="1070225290">
      <w:bodyDiv w:val="1"/>
      <w:marLeft w:val="0"/>
      <w:marRight w:val="0"/>
      <w:marTop w:val="0"/>
      <w:marBottom w:val="0"/>
      <w:divBdr>
        <w:top w:val="none" w:sz="0" w:space="0" w:color="auto"/>
        <w:left w:val="none" w:sz="0" w:space="0" w:color="auto"/>
        <w:bottom w:val="none" w:sz="0" w:space="0" w:color="auto"/>
        <w:right w:val="none" w:sz="0" w:space="0" w:color="auto"/>
      </w:divBdr>
    </w:div>
    <w:div w:id="1070346126">
      <w:bodyDiv w:val="1"/>
      <w:marLeft w:val="0"/>
      <w:marRight w:val="0"/>
      <w:marTop w:val="0"/>
      <w:marBottom w:val="0"/>
      <w:divBdr>
        <w:top w:val="none" w:sz="0" w:space="0" w:color="auto"/>
        <w:left w:val="none" w:sz="0" w:space="0" w:color="auto"/>
        <w:bottom w:val="none" w:sz="0" w:space="0" w:color="auto"/>
        <w:right w:val="none" w:sz="0" w:space="0" w:color="auto"/>
      </w:divBdr>
    </w:div>
    <w:div w:id="1070422451">
      <w:bodyDiv w:val="1"/>
      <w:marLeft w:val="0"/>
      <w:marRight w:val="0"/>
      <w:marTop w:val="0"/>
      <w:marBottom w:val="0"/>
      <w:divBdr>
        <w:top w:val="none" w:sz="0" w:space="0" w:color="auto"/>
        <w:left w:val="none" w:sz="0" w:space="0" w:color="auto"/>
        <w:bottom w:val="none" w:sz="0" w:space="0" w:color="auto"/>
        <w:right w:val="none" w:sz="0" w:space="0" w:color="auto"/>
      </w:divBdr>
    </w:div>
    <w:div w:id="1070497086">
      <w:bodyDiv w:val="1"/>
      <w:marLeft w:val="0"/>
      <w:marRight w:val="0"/>
      <w:marTop w:val="0"/>
      <w:marBottom w:val="0"/>
      <w:divBdr>
        <w:top w:val="none" w:sz="0" w:space="0" w:color="auto"/>
        <w:left w:val="none" w:sz="0" w:space="0" w:color="auto"/>
        <w:bottom w:val="none" w:sz="0" w:space="0" w:color="auto"/>
        <w:right w:val="none" w:sz="0" w:space="0" w:color="auto"/>
      </w:divBdr>
    </w:div>
    <w:div w:id="1070541028">
      <w:bodyDiv w:val="1"/>
      <w:marLeft w:val="0"/>
      <w:marRight w:val="0"/>
      <w:marTop w:val="0"/>
      <w:marBottom w:val="0"/>
      <w:divBdr>
        <w:top w:val="none" w:sz="0" w:space="0" w:color="auto"/>
        <w:left w:val="none" w:sz="0" w:space="0" w:color="auto"/>
        <w:bottom w:val="none" w:sz="0" w:space="0" w:color="auto"/>
        <w:right w:val="none" w:sz="0" w:space="0" w:color="auto"/>
      </w:divBdr>
    </w:div>
    <w:div w:id="1070690635">
      <w:bodyDiv w:val="1"/>
      <w:marLeft w:val="0"/>
      <w:marRight w:val="0"/>
      <w:marTop w:val="0"/>
      <w:marBottom w:val="0"/>
      <w:divBdr>
        <w:top w:val="none" w:sz="0" w:space="0" w:color="auto"/>
        <w:left w:val="none" w:sz="0" w:space="0" w:color="auto"/>
        <w:bottom w:val="none" w:sz="0" w:space="0" w:color="auto"/>
        <w:right w:val="none" w:sz="0" w:space="0" w:color="auto"/>
      </w:divBdr>
    </w:div>
    <w:div w:id="1070738422">
      <w:bodyDiv w:val="1"/>
      <w:marLeft w:val="0"/>
      <w:marRight w:val="0"/>
      <w:marTop w:val="0"/>
      <w:marBottom w:val="0"/>
      <w:divBdr>
        <w:top w:val="none" w:sz="0" w:space="0" w:color="auto"/>
        <w:left w:val="none" w:sz="0" w:space="0" w:color="auto"/>
        <w:bottom w:val="none" w:sz="0" w:space="0" w:color="auto"/>
        <w:right w:val="none" w:sz="0" w:space="0" w:color="auto"/>
      </w:divBdr>
    </w:div>
    <w:div w:id="1070804985">
      <w:bodyDiv w:val="1"/>
      <w:marLeft w:val="0"/>
      <w:marRight w:val="0"/>
      <w:marTop w:val="0"/>
      <w:marBottom w:val="0"/>
      <w:divBdr>
        <w:top w:val="none" w:sz="0" w:space="0" w:color="auto"/>
        <w:left w:val="none" w:sz="0" w:space="0" w:color="auto"/>
        <w:bottom w:val="none" w:sz="0" w:space="0" w:color="auto"/>
        <w:right w:val="none" w:sz="0" w:space="0" w:color="auto"/>
      </w:divBdr>
    </w:div>
    <w:div w:id="1070813369">
      <w:bodyDiv w:val="1"/>
      <w:marLeft w:val="0"/>
      <w:marRight w:val="0"/>
      <w:marTop w:val="0"/>
      <w:marBottom w:val="0"/>
      <w:divBdr>
        <w:top w:val="none" w:sz="0" w:space="0" w:color="auto"/>
        <w:left w:val="none" w:sz="0" w:space="0" w:color="auto"/>
        <w:bottom w:val="none" w:sz="0" w:space="0" w:color="auto"/>
        <w:right w:val="none" w:sz="0" w:space="0" w:color="auto"/>
      </w:divBdr>
    </w:div>
    <w:div w:id="1071006972">
      <w:bodyDiv w:val="1"/>
      <w:marLeft w:val="0"/>
      <w:marRight w:val="0"/>
      <w:marTop w:val="0"/>
      <w:marBottom w:val="0"/>
      <w:divBdr>
        <w:top w:val="none" w:sz="0" w:space="0" w:color="auto"/>
        <w:left w:val="none" w:sz="0" w:space="0" w:color="auto"/>
        <w:bottom w:val="none" w:sz="0" w:space="0" w:color="auto"/>
        <w:right w:val="none" w:sz="0" w:space="0" w:color="auto"/>
      </w:divBdr>
    </w:div>
    <w:div w:id="1071077065">
      <w:bodyDiv w:val="1"/>
      <w:marLeft w:val="0"/>
      <w:marRight w:val="0"/>
      <w:marTop w:val="0"/>
      <w:marBottom w:val="0"/>
      <w:divBdr>
        <w:top w:val="none" w:sz="0" w:space="0" w:color="auto"/>
        <w:left w:val="none" w:sz="0" w:space="0" w:color="auto"/>
        <w:bottom w:val="none" w:sz="0" w:space="0" w:color="auto"/>
        <w:right w:val="none" w:sz="0" w:space="0" w:color="auto"/>
      </w:divBdr>
    </w:div>
    <w:div w:id="1071120798">
      <w:bodyDiv w:val="1"/>
      <w:marLeft w:val="0"/>
      <w:marRight w:val="0"/>
      <w:marTop w:val="0"/>
      <w:marBottom w:val="0"/>
      <w:divBdr>
        <w:top w:val="none" w:sz="0" w:space="0" w:color="auto"/>
        <w:left w:val="none" w:sz="0" w:space="0" w:color="auto"/>
        <w:bottom w:val="none" w:sz="0" w:space="0" w:color="auto"/>
        <w:right w:val="none" w:sz="0" w:space="0" w:color="auto"/>
      </w:divBdr>
    </w:div>
    <w:div w:id="1071193018">
      <w:bodyDiv w:val="1"/>
      <w:marLeft w:val="0"/>
      <w:marRight w:val="0"/>
      <w:marTop w:val="0"/>
      <w:marBottom w:val="0"/>
      <w:divBdr>
        <w:top w:val="none" w:sz="0" w:space="0" w:color="auto"/>
        <w:left w:val="none" w:sz="0" w:space="0" w:color="auto"/>
        <w:bottom w:val="none" w:sz="0" w:space="0" w:color="auto"/>
        <w:right w:val="none" w:sz="0" w:space="0" w:color="auto"/>
      </w:divBdr>
    </w:div>
    <w:div w:id="1071193581">
      <w:bodyDiv w:val="1"/>
      <w:marLeft w:val="0"/>
      <w:marRight w:val="0"/>
      <w:marTop w:val="0"/>
      <w:marBottom w:val="0"/>
      <w:divBdr>
        <w:top w:val="none" w:sz="0" w:space="0" w:color="auto"/>
        <w:left w:val="none" w:sz="0" w:space="0" w:color="auto"/>
        <w:bottom w:val="none" w:sz="0" w:space="0" w:color="auto"/>
        <w:right w:val="none" w:sz="0" w:space="0" w:color="auto"/>
      </w:divBdr>
    </w:div>
    <w:div w:id="1071196294">
      <w:bodyDiv w:val="1"/>
      <w:marLeft w:val="0"/>
      <w:marRight w:val="0"/>
      <w:marTop w:val="0"/>
      <w:marBottom w:val="0"/>
      <w:divBdr>
        <w:top w:val="none" w:sz="0" w:space="0" w:color="auto"/>
        <w:left w:val="none" w:sz="0" w:space="0" w:color="auto"/>
        <w:bottom w:val="none" w:sz="0" w:space="0" w:color="auto"/>
        <w:right w:val="none" w:sz="0" w:space="0" w:color="auto"/>
      </w:divBdr>
    </w:div>
    <w:div w:id="1071196823">
      <w:bodyDiv w:val="1"/>
      <w:marLeft w:val="0"/>
      <w:marRight w:val="0"/>
      <w:marTop w:val="0"/>
      <w:marBottom w:val="0"/>
      <w:divBdr>
        <w:top w:val="none" w:sz="0" w:space="0" w:color="auto"/>
        <w:left w:val="none" w:sz="0" w:space="0" w:color="auto"/>
        <w:bottom w:val="none" w:sz="0" w:space="0" w:color="auto"/>
        <w:right w:val="none" w:sz="0" w:space="0" w:color="auto"/>
      </w:divBdr>
    </w:div>
    <w:div w:id="1071267969">
      <w:bodyDiv w:val="1"/>
      <w:marLeft w:val="0"/>
      <w:marRight w:val="0"/>
      <w:marTop w:val="0"/>
      <w:marBottom w:val="0"/>
      <w:divBdr>
        <w:top w:val="none" w:sz="0" w:space="0" w:color="auto"/>
        <w:left w:val="none" w:sz="0" w:space="0" w:color="auto"/>
        <w:bottom w:val="none" w:sz="0" w:space="0" w:color="auto"/>
        <w:right w:val="none" w:sz="0" w:space="0" w:color="auto"/>
      </w:divBdr>
    </w:div>
    <w:div w:id="1071275770">
      <w:bodyDiv w:val="1"/>
      <w:marLeft w:val="0"/>
      <w:marRight w:val="0"/>
      <w:marTop w:val="0"/>
      <w:marBottom w:val="0"/>
      <w:divBdr>
        <w:top w:val="none" w:sz="0" w:space="0" w:color="auto"/>
        <w:left w:val="none" w:sz="0" w:space="0" w:color="auto"/>
        <w:bottom w:val="none" w:sz="0" w:space="0" w:color="auto"/>
        <w:right w:val="none" w:sz="0" w:space="0" w:color="auto"/>
      </w:divBdr>
    </w:div>
    <w:div w:id="1071927247">
      <w:bodyDiv w:val="1"/>
      <w:marLeft w:val="0"/>
      <w:marRight w:val="0"/>
      <w:marTop w:val="0"/>
      <w:marBottom w:val="0"/>
      <w:divBdr>
        <w:top w:val="none" w:sz="0" w:space="0" w:color="auto"/>
        <w:left w:val="none" w:sz="0" w:space="0" w:color="auto"/>
        <w:bottom w:val="none" w:sz="0" w:space="0" w:color="auto"/>
        <w:right w:val="none" w:sz="0" w:space="0" w:color="auto"/>
      </w:divBdr>
    </w:div>
    <w:div w:id="1072041685">
      <w:bodyDiv w:val="1"/>
      <w:marLeft w:val="0"/>
      <w:marRight w:val="0"/>
      <w:marTop w:val="0"/>
      <w:marBottom w:val="0"/>
      <w:divBdr>
        <w:top w:val="none" w:sz="0" w:space="0" w:color="auto"/>
        <w:left w:val="none" w:sz="0" w:space="0" w:color="auto"/>
        <w:bottom w:val="none" w:sz="0" w:space="0" w:color="auto"/>
        <w:right w:val="none" w:sz="0" w:space="0" w:color="auto"/>
      </w:divBdr>
    </w:div>
    <w:div w:id="1072048513">
      <w:bodyDiv w:val="1"/>
      <w:marLeft w:val="0"/>
      <w:marRight w:val="0"/>
      <w:marTop w:val="0"/>
      <w:marBottom w:val="0"/>
      <w:divBdr>
        <w:top w:val="none" w:sz="0" w:space="0" w:color="auto"/>
        <w:left w:val="none" w:sz="0" w:space="0" w:color="auto"/>
        <w:bottom w:val="none" w:sz="0" w:space="0" w:color="auto"/>
        <w:right w:val="none" w:sz="0" w:space="0" w:color="auto"/>
      </w:divBdr>
    </w:div>
    <w:div w:id="1072385768">
      <w:bodyDiv w:val="1"/>
      <w:marLeft w:val="0"/>
      <w:marRight w:val="0"/>
      <w:marTop w:val="0"/>
      <w:marBottom w:val="0"/>
      <w:divBdr>
        <w:top w:val="none" w:sz="0" w:space="0" w:color="auto"/>
        <w:left w:val="none" w:sz="0" w:space="0" w:color="auto"/>
        <w:bottom w:val="none" w:sz="0" w:space="0" w:color="auto"/>
        <w:right w:val="none" w:sz="0" w:space="0" w:color="auto"/>
      </w:divBdr>
    </w:div>
    <w:div w:id="1072434790">
      <w:bodyDiv w:val="1"/>
      <w:marLeft w:val="0"/>
      <w:marRight w:val="0"/>
      <w:marTop w:val="0"/>
      <w:marBottom w:val="0"/>
      <w:divBdr>
        <w:top w:val="none" w:sz="0" w:space="0" w:color="auto"/>
        <w:left w:val="none" w:sz="0" w:space="0" w:color="auto"/>
        <w:bottom w:val="none" w:sz="0" w:space="0" w:color="auto"/>
        <w:right w:val="none" w:sz="0" w:space="0" w:color="auto"/>
      </w:divBdr>
    </w:div>
    <w:div w:id="1072435403">
      <w:bodyDiv w:val="1"/>
      <w:marLeft w:val="0"/>
      <w:marRight w:val="0"/>
      <w:marTop w:val="0"/>
      <w:marBottom w:val="0"/>
      <w:divBdr>
        <w:top w:val="none" w:sz="0" w:space="0" w:color="auto"/>
        <w:left w:val="none" w:sz="0" w:space="0" w:color="auto"/>
        <w:bottom w:val="none" w:sz="0" w:space="0" w:color="auto"/>
        <w:right w:val="none" w:sz="0" w:space="0" w:color="auto"/>
      </w:divBdr>
    </w:div>
    <w:div w:id="1072508386">
      <w:bodyDiv w:val="1"/>
      <w:marLeft w:val="0"/>
      <w:marRight w:val="0"/>
      <w:marTop w:val="0"/>
      <w:marBottom w:val="0"/>
      <w:divBdr>
        <w:top w:val="none" w:sz="0" w:space="0" w:color="auto"/>
        <w:left w:val="none" w:sz="0" w:space="0" w:color="auto"/>
        <w:bottom w:val="none" w:sz="0" w:space="0" w:color="auto"/>
        <w:right w:val="none" w:sz="0" w:space="0" w:color="auto"/>
      </w:divBdr>
    </w:div>
    <w:div w:id="1072628520">
      <w:bodyDiv w:val="1"/>
      <w:marLeft w:val="0"/>
      <w:marRight w:val="0"/>
      <w:marTop w:val="0"/>
      <w:marBottom w:val="0"/>
      <w:divBdr>
        <w:top w:val="none" w:sz="0" w:space="0" w:color="auto"/>
        <w:left w:val="none" w:sz="0" w:space="0" w:color="auto"/>
        <w:bottom w:val="none" w:sz="0" w:space="0" w:color="auto"/>
        <w:right w:val="none" w:sz="0" w:space="0" w:color="auto"/>
      </w:divBdr>
    </w:div>
    <w:div w:id="1072655354">
      <w:bodyDiv w:val="1"/>
      <w:marLeft w:val="0"/>
      <w:marRight w:val="0"/>
      <w:marTop w:val="0"/>
      <w:marBottom w:val="0"/>
      <w:divBdr>
        <w:top w:val="none" w:sz="0" w:space="0" w:color="auto"/>
        <w:left w:val="none" w:sz="0" w:space="0" w:color="auto"/>
        <w:bottom w:val="none" w:sz="0" w:space="0" w:color="auto"/>
        <w:right w:val="none" w:sz="0" w:space="0" w:color="auto"/>
      </w:divBdr>
    </w:div>
    <w:div w:id="1072659992">
      <w:bodyDiv w:val="1"/>
      <w:marLeft w:val="0"/>
      <w:marRight w:val="0"/>
      <w:marTop w:val="0"/>
      <w:marBottom w:val="0"/>
      <w:divBdr>
        <w:top w:val="none" w:sz="0" w:space="0" w:color="auto"/>
        <w:left w:val="none" w:sz="0" w:space="0" w:color="auto"/>
        <w:bottom w:val="none" w:sz="0" w:space="0" w:color="auto"/>
        <w:right w:val="none" w:sz="0" w:space="0" w:color="auto"/>
      </w:divBdr>
    </w:div>
    <w:div w:id="1072779789">
      <w:bodyDiv w:val="1"/>
      <w:marLeft w:val="0"/>
      <w:marRight w:val="0"/>
      <w:marTop w:val="0"/>
      <w:marBottom w:val="0"/>
      <w:divBdr>
        <w:top w:val="none" w:sz="0" w:space="0" w:color="auto"/>
        <w:left w:val="none" w:sz="0" w:space="0" w:color="auto"/>
        <w:bottom w:val="none" w:sz="0" w:space="0" w:color="auto"/>
        <w:right w:val="none" w:sz="0" w:space="0" w:color="auto"/>
      </w:divBdr>
    </w:div>
    <w:div w:id="1072967740">
      <w:bodyDiv w:val="1"/>
      <w:marLeft w:val="0"/>
      <w:marRight w:val="0"/>
      <w:marTop w:val="0"/>
      <w:marBottom w:val="0"/>
      <w:divBdr>
        <w:top w:val="none" w:sz="0" w:space="0" w:color="auto"/>
        <w:left w:val="none" w:sz="0" w:space="0" w:color="auto"/>
        <w:bottom w:val="none" w:sz="0" w:space="0" w:color="auto"/>
        <w:right w:val="none" w:sz="0" w:space="0" w:color="auto"/>
      </w:divBdr>
    </w:div>
    <w:div w:id="1073115147">
      <w:bodyDiv w:val="1"/>
      <w:marLeft w:val="0"/>
      <w:marRight w:val="0"/>
      <w:marTop w:val="0"/>
      <w:marBottom w:val="0"/>
      <w:divBdr>
        <w:top w:val="none" w:sz="0" w:space="0" w:color="auto"/>
        <w:left w:val="none" w:sz="0" w:space="0" w:color="auto"/>
        <w:bottom w:val="none" w:sz="0" w:space="0" w:color="auto"/>
        <w:right w:val="none" w:sz="0" w:space="0" w:color="auto"/>
      </w:divBdr>
    </w:div>
    <w:div w:id="1073233427">
      <w:bodyDiv w:val="1"/>
      <w:marLeft w:val="0"/>
      <w:marRight w:val="0"/>
      <w:marTop w:val="0"/>
      <w:marBottom w:val="0"/>
      <w:divBdr>
        <w:top w:val="none" w:sz="0" w:space="0" w:color="auto"/>
        <w:left w:val="none" w:sz="0" w:space="0" w:color="auto"/>
        <w:bottom w:val="none" w:sz="0" w:space="0" w:color="auto"/>
        <w:right w:val="none" w:sz="0" w:space="0" w:color="auto"/>
      </w:divBdr>
    </w:div>
    <w:div w:id="1073358491">
      <w:bodyDiv w:val="1"/>
      <w:marLeft w:val="0"/>
      <w:marRight w:val="0"/>
      <w:marTop w:val="0"/>
      <w:marBottom w:val="0"/>
      <w:divBdr>
        <w:top w:val="none" w:sz="0" w:space="0" w:color="auto"/>
        <w:left w:val="none" w:sz="0" w:space="0" w:color="auto"/>
        <w:bottom w:val="none" w:sz="0" w:space="0" w:color="auto"/>
        <w:right w:val="none" w:sz="0" w:space="0" w:color="auto"/>
      </w:divBdr>
    </w:div>
    <w:div w:id="1073435414">
      <w:bodyDiv w:val="1"/>
      <w:marLeft w:val="0"/>
      <w:marRight w:val="0"/>
      <w:marTop w:val="0"/>
      <w:marBottom w:val="0"/>
      <w:divBdr>
        <w:top w:val="none" w:sz="0" w:space="0" w:color="auto"/>
        <w:left w:val="none" w:sz="0" w:space="0" w:color="auto"/>
        <w:bottom w:val="none" w:sz="0" w:space="0" w:color="auto"/>
        <w:right w:val="none" w:sz="0" w:space="0" w:color="auto"/>
      </w:divBdr>
    </w:div>
    <w:div w:id="1073549782">
      <w:bodyDiv w:val="1"/>
      <w:marLeft w:val="0"/>
      <w:marRight w:val="0"/>
      <w:marTop w:val="0"/>
      <w:marBottom w:val="0"/>
      <w:divBdr>
        <w:top w:val="none" w:sz="0" w:space="0" w:color="auto"/>
        <w:left w:val="none" w:sz="0" w:space="0" w:color="auto"/>
        <w:bottom w:val="none" w:sz="0" w:space="0" w:color="auto"/>
        <w:right w:val="none" w:sz="0" w:space="0" w:color="auto"/>
      </w:divBdr>
    </w:div>
    <w:div w:id="1073702165">
      <w:bodyDiv w:val="1"/>
      <w:marLeft w:val="0"/>
      <w:marRight w:val="0"/>
      <w:marTop w:val="0"/>
      <w:marBottom w:val="0"/>
      <w:divBdr>
        <w:top w:val="none" w:sz="0" w:space="0" w:color="auto"/>
        <w:left w:val="none" w:sz="0" w:space="0" w:color="auto"/>
        <w:bottom w:val="none" w:sz="0" w:space="0" w:color="auto"/>
        <w:right w:val="none" w:sz="0" w:space="0" w:color="auto"/>
      </w:divBdr>
    </w:div>
    <w:div w:id="1073743595">
      <w:bodyDiv w:val="1"/>
      <w:marLeft w:val="0"/>
      <w:marRight w:val="0"/>
      <w:marTop w:val="0"/>
      <w:marBottom w:val="0"/>
      <w:divBdr>
        <w:top w:val="none" w:sz="0" w:space="0" w:color="auto"/>
        <w:left w:val="none" w:sz="0" w:space="0" w:color="auto"/>
        <w:bottom w:val="none" w:sz="0" w:space="0" w:color="auto"/>
        <w:right w:val="none" w:sz="0" w:space="0" w:color="auto"/>
      </w:divBdr>
    </w:div>
    <w:div w:id="1074009305">
      <w:bodyDiv w:val="1"/>
      <w:marLeft w:val="0"/>
      <w:marRight w:val="0"/>
      <w:marTop w:val="0"/>
      <w:marBottom w:val="0"/>
      <w:divBdr>
        <w:top w:val="none" w:sz="0" w:space="0" w:color="auto"/>
        <w:left w:val="none" w:sz="0" w:space="0" w:color="auto"/>
        <w:bottom w:val="none" w:sz="0" w:space="0" w:color="auto"/>
        <w:right w:val="none" w:sz="0" w:space="0" w:color="auto"/>
      </w:divBdr>
    </w:div>
    <w:div w:id="1074086324">
      <w:bodyDiv w:val="1"/>
      <w:marLeft w:val="0"/>
      <w:marRight w:val="0"/>
      <w:marTop w:val="0"/>
      <w:marBottom w:val="0"/>
      <w:divBdr>
        <w:top w:val="none" w:sz="0" w:space="0" w:color="auto"/>
        <w:left w:val="none" w:sz="0" w:space="0" w:color="auto"/>
        <w:bottom w:val="none" w:sz="0" w:space="0" w:color="auto"/>
        <w:right w:val="none" w:sz="0" w:space="0" w:color="auto"/>
      </w:divBdr>
    </w:div>
    <w:div w:id="1074088266">
      <w:bodyDiv w:val="1"/>
      <w:marLeft w:val="0"/>
      <w:marRight w:val="0"/>
      <w:marTop w:val="0"/>
      <w:marBottom w:val="0"/>
      <w:divBdr>
        <w:top w:val="none" w:sz="0" w:space="0" w:color="auto"/>
        <w:left w:val="none" w:sz="0" w:space="0" w:color="auto"/>
        <w:bottom w:val="none" w:sz="0" w:space="0" w:color="auto"/>
        <w:right w:val="none" w:sz="0" w:space="0" w:color="auto"/>
      </w:divBdr>
    </w:div>
    <w:div w:id="1074090681">
      <w:bodyDiv w:val="1"/>
      <w:marLeft w:val="0"/>
      <w:marRight w:val="0"/>
      <w:marTop w:val="0"/>
      <w:marBottom w:val="0"/>
      <w:divBdr>
        <w:top w:val="none" w:sz="0" w:space="0" w:color="auto"/>
        <w:left w:val="none" w:sz="0" w:space="0" w:color="auto"/>
        <w:bottom w:val="none" w:sz="0" w:space="0" w:color="auto"/>
        <w:right w:val="none" w:sz="0" w:space="0" w:color="auto"/>
      </w:divBdr>
    </w:div>
    <w:div w:id="1074202766">
      <w:bodyDiv w:val="1"/>
      <w:marLeft w:val="0"/>
      <w:marRight w:val="0"/>
      <w:marTop w:val="0"/>
      <w:marBottom w:val="0"/>
      <w:divBdr>
        <w:top w:val="none" w:sz="0" w:space="0" w:color="auto"/>
        <w:left w:val="none" w:sz="0" w:space="0" w:color="auto"/>
        <w:bottom w:val="none" w:sz="0" w:space="0" w:color="auto"/>
        <w:right w:val="none" w:sz="0" w:space="0" w:color="auto"/>
      </w:divBdr>
    </w:div>
    <w:div w:id="1074353117">
      <w:bodyDiv w:val="1"/>
      <w:marLeft w:val="0"/>
      <w:marRight w:val="0"/>
      <w:marTop w:val="0"/>
      <w:marBottom w:val="0"/>
      <w:divBdr>
        <w:top w:val="none" w:sz="0" w:space="0" w:color="auto"/>
        <w:left w:val="none" w:sz="0" w:space="0" w:color="auto"/>
        <w:bottom w:val="none" w:sz="0" w:space="0" w:color="auto"/>
        <w:right w:val="none" w:sz="0" w:space="0" w:color="auto"/>
      </w:divBdr>
    </w:div>
    <w:div w:id="1074400138">
      <w:bodyDiv w:val="1"/>
      <w:marLeft w:val="0"/>
      <w:marRight w:val="0"/>
      <w:marTop w:val="0"/>
      <w:marBottom w:val="0"/>
      <w:divBdr>
        <w:top w:val="none" w:sz="0" w:space="0" w:color="auto"/>
        <w:left w:val="none" w:sz="0" w:space="0" w:color="auto"/>
        <w:bottom w:val="none" w:sz="0" w:space="0" w:color="auto"/>
        <w:right w:val="none" w:sz="0" w:space="0" w:color="auto"/>
      </w:divBdr>
    </w:div>
    <w:div w:id="1074475181">
      <w:bodyDiv w:val="1"/>
      <w:marLeft w:val="0"/>
      <w:marRight w:val="0"/>
      <w:marTop w:val="0"/>
      <w:marBottom w:val="0"/>
      <w:divBdr>
        <w:top w:val="none" w:sz="0" w:space="0" w:color="auto"/>
        <w:left w:val="none" w:sz="0" w:space="0" w:color="auto"/>
        <w:bottom w:val="none" w:sz="0" w:space="0" w:color="auto"/>
        <w:right w:val="none" w:sz="0" w:space="0" w:color="auto"/>
      </w:divBdr>
    </w:div>
    <w:div w:id="1074863937">
      <w:bodyDiv w:val="1"/>
      <w:marLeft w:val="0"/>
      <w:marRight w:val="0"/>
      <w:marTop w:val="0"/>
      <w:marBottom w:val="0"/>
      <w:divBdr>
        <w:top w:val="none" w:sz="0" w:space="0" w:color="auto"/>
        <w:left w:val="none" w:sz="0" w:space="0" w:color="auto"/>
        <w:bottom w:val="none" w:sz="0" w:space="0" w:color="auto"/>
        <w:right w:val="none" w:sz="0" w:space="0" w:color="auto"/>
      </w:divBdr>
    </w:div>
    <w:div w:id="1074938607">
      <w:bodyDiv w:val="1"/>
      <w:marLeft w:val="0"/>
      <w:marRight w:val="0"/>
      <w:marTop w:val="0"/>
      <w:marBottom w:val="0"/>
      <w:divBdr>
        <w:top w:val="none" w:sz="0" w:space="0" w:color="auto"/>
        <w:left w:val="none" w:sz="0" w:space="0" w:color="auto"/>
        <w:bottom w:val="none" w:sz="0" w:space="0" w:color="auto"/>
        <w:right w:val="none" w:sz="0" w:space="0" w:color="auto"/>
      </w:divBdr>
    </w:div>
    <w:div w:id="1075014131">
      <w:bodyDiv w:val="1"/>
      <w:marLeft w:val="0"/>
      <w:marRight w:val="0"/>
      <w:marTop w:val="0"/>
      <w:marBottom w:val="0"/>
      <w:divBdr>
        <w:top w:val="none" w:sz="0" w:space="0" w:color="auto"/>
        <w:left w:val="none" w:sz="0" w:space="0" w:color="auto"/>
        <w:bottom w:val="none" w:sz="0" w:space="0" w:color="auto"/>
        <w:right w:val="none" w:sz="0" w:space="0" w:color="auto"/>
      </w:divBdr>
    </w:div>
    <w:div w:id="1075279027">
      <w:bodyDiv w:val="1"/>
      <w:marLeft w:val="0"/>
      <w:marRight w:val="0"/>
      <w:marTop w:val="0"/>
      <w:marBottom w:val="0"/>
      <w:divBdr>
        <w:top w:val="none" w:sz="0" w:space="0" w:color="auto"/>
        <w:left w:val="none" w:sz="0" w:space="0" w:color="auto"/>
        <w:bottom w:val="none" w:sz="0" w:space="0" w:color="auto"/>
        <w:right w:val="none" w:sz="0" w:space="0" w:color="auto"/>
      </w:divBdr>
    </w:div>
    <w:div w:id="1075395556">
      <w:bodyDiv w:val="1"/>
      <w:marLeft w:val="0"/>
      <w:marRight w:val="0"/>
      <w:marTop w:val="0"/>
      <w:marBottom w:val="0"/>
      <w:divBdr>
        <w:top w:val="none" w:sz="0" w:space="0" w:color="auto"/>
        <w:left w:val="none" w:sz="0" w:space="0" w:color="auto"/>
        <w:bottom w:val="none" w:sz="0" w:space="0" w:color="auto"/>
        <w:right w:val="none" w:sz="0" w:space="0" w:color="auto"/>
      </w:divBdr>
    </w:div>
    <w:div w:id="1075396958">
      <w:bodyDiv w:val="1"/>
      <w:marLeft w:val="0"/>
      <w:marRight w:val="0"/>
      <w:marTop w:val="0"/>
      <w:marBottom w:val="0"/>
      <w:divBdr>
        <w:top w:val="none" w:sz="0" w:space="0" w:color="auto"/>
        <w:left w:val="none" w:sz="0" w:space="0" w:color="auto"/>
        <w:bottom w:val="none" w:sz="0" w:space="0" w:color="auto"/>
        <w:right w:val="none" w:sz="0" w:space="0" w:color="auto"/>
      </w:divBdr>
    </w:div>
    <w:div w:id="1075476389">
      <w:bodyDiv w:val="1"/>
      <w:marLeft w:val="0"/>
      <w:marRight w:val="0"/>
      <w:marTop w:val="0"/>
      <w:marBottom w:val="0"/>
      <w:divBdr>
        <w:top w:val="none" w:sz="0" w:space="0" w:color="auto"/>
        <w:left w:val="none" w:sz="0" w:space="0" w:color="auto"/>
        <w:bottom w:val="none" w:sz="0" w:space="0" w:color="auto"/>
        <w:right w:val="none" w:sz="0" w:space="0" w:color="auto"/>
      </w:divBdr>
    </w:div>
    <w:div w:id="1075663239">
      <w:bodyDiv w:val="1"/>
      <w:marLeft w:val="0"/>
      <w:marRight w:val="0"/>
      <w:marTop w:val="0"/>
      <w:marBottom w:val="0"/>
      <w:divBdr>
        <w:top w:val="none" w:sz="0" w:space="0" w:color="auto"/>
        <w:left w:val="none" w:sz="0" w:space="0" w:color="auto"/>
        <w:bottom w:val="none" w:sz="0" w:space="0" w:color="auto"/>
        <w:right w:val="none" w:sz="0" w:space="0" w:color="auto"/>
      </w:divBdr>
    </w:div>
    <w:div w:id="1075787195">
      <w:bodyDiv w:val="1"/>
      <w:marLeft w:val="0"/>
      <w:marRight w:val="0"/>
      <w:marTop w:val="0"/>
      <w:marBottom w:val="0"/>
      <w:divBdr>
        <w:top w:val="none" w:sz="0" w:space="0" w:color="auto"/>
        <w:left w:val="none" w:sz="0" w:space="0" w:color="auto"/>
        <w:bottom w:val="none" w:sz="0" w:space="0" w:color="auto"/>
        <w:right w:val="none" w:sz="0" w:space="0" w:color="auto"/>
      </w:divBdr>
    </w:div>
    <w:div w:id="1075862947">
      <w:bodyDiv w:val="1"/>
      <w:marLeft w:val="0"/>
      <w:marRight w:val="0"/>
      <w:marTop w:val="0"/>
      <w:marBottom w:val="0"/>
      <w:divBdr>
        <w:top w:val="none" w:sz="0" w:space="0" w:color="auto"/>
        <w:left w:val="none" w:sz="0" w:space="0" w:color="auto"/>
        <w:bottom w:val="none" w:sz="0" w:space="0" w:color="auto"/>
        <w:right w:val="none" w:sz="0" w:space="0" w:color="auto"/>
      </w:divBdr>
    </w:div>
    <w:div w:id="1075932209">
      <w:bodyDiv w:val="1"/>
      <w:marLeft w:val="0"/>
      <w:marRight w:val="0"/>
      <w:marTop w:val="0"/>
      <w:marBottom w:val="0"/>
      <w:divBdr>
        <w:top w:val="none" w:sz="0" w:space="0" w:color="auto"/>
        <w:left w:val="none" w:sz="0" w:space="0" w:color="auto"/>
        <w:bottom w:val="none" w:sz="0" w:space="0" w:color="auto"/>
        <w:right w:val="none" w:sz="0" w:space="0" w:color="auto"/>
      </w:divBdr>
    </w:div>
    <w:div w:id="1075933436">
      <w:bodyDiv w:val="1"/>
      <w:marLeft w:val="0"/>
      <w:marRight w:val="0"/>
      <w:marTop w:val="0"/>
      <w:marBottom w:val="0"/>
      <w:divBdr>
        <w:top w:val="none" w:sz="0" w:space="0" w:color="auto"/>
        <w:left w:val="none" w:sz="0" w:space="0" w:color="auto"/>
        <w:bottom w:val="none" w:sz="0" w:space="0" w:color="auto"/>
        <w:right w:val="none" w:sz="0" w:space="0" w:color="auto"/>
      </w:divBdr>
    </w:div>
    <w:div w:id="1075975553">
      <w:bodyDiv w:val="1"/>
      <w:marLeft w:val="0"/>
      <w:marRight w:val="0"/>
      <w:marTop w:val="0"/>
      <w:marBottom w:val="0"/>
      <w:divBdr>
        <w:top w:val="none" w:sz="0" w:space="0" w:color="auto"/>
        <w:left w:val="none" w:sz="0" w:space="0" w:color="auto"/>
        <w:bottom w:val="none" w:sz="0" w:space="0" w:color="auto"/>
        <w:right w:val="none" w:sz="0" w:space="0" w:color="auto"/>
      </w:divBdr>
    </w:div>
    <w:div w:id="1076168806">
      <w:bodyDiv w:val="1"/>
      <w:marLeft w:val="0"/>
      <w:marRight w:val="0"/>
      <w:marTop w:val="0"/>
      <w:marBottom w:val="0"/>
      <w:divBdr>
        <w:top w:val="none" w:sz="0" w:space="0" w:color="auto"/>
        <w:left w:val="none" w:sz="0" w:space="0" w:color="auto"/>
        <w:bottom w:val="none" w:sz="0" w:space="0" w:color="auto"/>
        <w:right w:val="none" w:sz="0" w:space="0" w:color="auto"/>
      </w:divBdr>
    </w:div>
    <w:div w:id="1076169931">
      <w:bodyDiv w:val="1"/>
      <w:marLeft w:val="0"/>
      <w:marRight w:val="0"/>
      <w:marTop w:val="0"/>
      <w:marBottom w:val="0"/>
      <w:divBdr>
        <w:top w:val="none" w:sz="0" w:space="0" w:color="auto"/>
        <w:left w:val="none" w:sz="0" w:space="0" w:color="auto"/>
        <w:bottom w:val="none" w:sz="0" w:space="0" w:color="auto"/>
        <w:right w:val="none" w:sz="0" w:space="0" w:color="auto"/>
      </w:divBdr>
    </w:div>
    <w:div w:id="1076198694">
      <w:bodyDiv w:val="1"/>
      <w:marLeft w:val="0"/>
      <w:marRight w:val="0"/>
      <w:marTop w:val="0"/>
      <w:marBottom w:val="0"/>
      <w:divBdr>
        <w:top w:val="none" w:sz="0" w:space="0" w:color="auto"/>
        <w:left w:val="none" w:sz="0" w:space="0" w:color="auto"/>
        <w:bottom w:val="none" w:sz="0" w:space="0" w:color="auto"/>
        <w:right w:val="none" w:sz="0" w:space="0" w:color="auto"/>
      </w:divBdr>
    </w:div>
    <w:div w:id="1076241751">
      <w:bodyDiv w:val="1"/>
      <w:marLeft w:val="0"/>
      <w:marRight w:val="0"/>
      <w:marTop w:val="0"/>
      <w:marBottom w:val="0"/>
      <w:divBdr>
        <w:top w:val="none" w:sz="0" w:space="0" w:color="auto"/>
        <w:left w:val="none" w:sz="0" w:space="0" w:color="auto"/>
        <w:bottom w:val="none" w:sz="0" w:space="0" w:color="auto"/>
        <w:right w:val="none" w:sz="0" w:space="0" w:color="auto"/>
      </w:divBdr>
    </w:div>
    <w:div w:id="1076367284">
      <w:bodyDiv w:val="1"/>
      <w:marLeft w:val="0"/>
      <w:marRight w:val="0"/>
      <w:marTop w:val="0"/>
      <w:marBottom w:val="0"/>
      <w:divBdr>
        <w:top w:val="none" w:sz="0" w:space="0" w:color="auto"/>
        <w:left w:val="none" w:sz="0" w:space="0" w:color="auto"/>
        <w:bottom w:val="none" w:sz="0" w:space="0" w:color="auto"/>
        <w:right w:val="none" w:sz="0" w:space="0" w:color="auto"/>
      </w:divBdr>
    </w:div>
    <w:div w:id="1076853770">
      <w:bodyDiv w:val="1"/>
      <w:marLeft w:val="0"/>
      <w:marRight w:val="0"/>
      <w:marTop w:val="0"/>
      <w:marBottom w:val="0"/>
      <w:divBdr>
        <w:top w:val="none" w:sz="0" w:space="0" w:color="auto"/>
        <w:left w:val="none" w:sz="0" w:space="0" w:color="auto"/>
        <w:bottom w:val="none" w:sz="0" w:space="0" w:color="auto"/>
        <w:right w:val="none" w:sz="0" w:space="0" w:color="auto"/>
      </w:divBdr>
    </w:div>
    <w:div w:id="1077018757">
      <w:bodyDiv w:val="1"/>
      <w:marLeft w:val="0"/>
      <w:marRight w:val="0"/>
      <w:marTop w:val="0"/>
      <w:marBottom w:val="0"/>
      <w:divBdr>
        <w:top w:val="none" w:sz="0" w:space="0" w:color="auto"/>
        <w:left w:val="none" w:sz="0" w:space="0" w:color="auto"/>
        <w:bottom w:val="none" w:sz="0" w:space="0" w:color="auto"/>
        <w:right w:val="none" w:sz="0" w:space="0" w:color="auto"/>
      </w:divBdr>
    </w:div>
    <w:div w:id="1077047141">
      <w:bodyDiv w:val="1"/>
      <w:marLeft w:val="0"/>
      <w:marRight w:val="0"/>
      <w:marTop w:val="0"/>
      <w:marBottom w:val="0"/>
      <w:divBdr>
        <w:top w:val="none" w:sz="0" w:space="0" w:color="auto"/>
        <w:left w:val="none" w:sz="0" w:space="0" w:color="auto"/>
        <w:bottom w:val="none" w:sz="0" w:space="0" w:color="auto"/>
        <w:right w:val="none" w:sz="0" w:space="0" w:color="auto"/>
      </w:divBdr>
    </w:div>
    <w:div w:id="1077171050">
      <w:bodyDiv w:val="1"/>
      <w:marLeft w:val="0"/>
      <w:marRight w:val="0"/>
      <w:marTop w:val="0"/>
      <w:marBottom w:val="0"/>
      <w:divBdr>
        <w:top w:val="none" w:sz="0" w:space="0" w:color="auto"/>
        <w:left w:val="none" w:sz="0" w:space="0" w:color="auto"/>
        <w:bottom w:val="none" w:sz="0" w:space="0" w:color="auto"/>
        <w:right w:val="none" w:sz="0" w:space="0" w:color="auto"/>
      </w:divBdr>
    </w:div>
    <w:div w:id="1077215843">
      <w:bodyDiv w:val="1"/>
      <w:marLeft w:val="0"/>
      <w:marRight w:val="0"/>
      <w:marTop w:val="0"/>
      <w:marBottom w:val="0"/>
      <w:divBdr>
        <w:top w:val="none" w:sz="0" w:space="0" w:color="auto"/>
        <w:left w:val="none" w:sz="0" w:space="0" w:color="auto"/>
        <w:bottom w:val="none" w:sz="0" w:space="0" w:color="auto"/>
        <w:right w:val="none" w:sz="0" w:space="0" w:color="auto"/>
      </w:divBdr>
    </w:div>
    <w:div w:id="1077937638">
      <w:bodyDiv w:val="1"/>
      <w:marLeft w:val="0"/>
      <w:marRight w:val="0"/>
      <w:marTop w:val="0"/>
      <w:marBottom w:val="0"/>
      <w:divBdr>
        <w:top w:val="none" w:sz="0" w:space="0" w:color="auto"/>
        <w:left w:val="none" w:sz="0" w:space="0" w:color="auto"/>
        <w:bottom w:val="none" w:sz="0" w:space="0" w:color="auto"/>
        <w:right w:val="none" w:sz="0" w:space="0" w:color="auto"/>
      </w:divBdr>
    </w:div>
    <w:div w:id="1078022694">
      <w:bodyDiv w:val="1"/>
      <w:marLeft w:val="0"/>
      <w:marRight w:val="0"/>
      <w:marTop w:val="0"/>
      <w:marBottom w:val="0"/>
      <w:divBdr>
        <w:top w:val="none" w:sz="0" w:space="0" w:color="auto"/>
        <w:left w:val="none" w:sz="0" w:space="0" w:color="auto"/>
        <w:bottom w:val="none" w:sz="0" w:space="0" w:color="auto"/>
        <w:right w:val="none" w:sz="0" w:space="0" w:color="auto"/>
      </w:divBdr>
    </w:div>
    <w:div w:id="1078090708">
      <w:bodyDiv w:val="1"/>
      <w:marLeft w:val="0"/>
      <w:marRight w:val="0"/>
      <w:marTop w:val="0"/>
      <w:marBottom w:val="0"/>
      <w:divBdr>
        <w:top w:val="none" w:sz="0" w:space="0" w:color="auto"/>
        <w:left w:val="none" w:sz="0" w:space="0" w:color="auto"/>
        <w:bottom w:val="none" w:sz="0" w:space="0" w:color="auto"/>
        <w:right w:val="none" w:sz="0" w:space="0" w:color="auto"/>
      </w:divBdr>
    </w:div>
    <w:div w:id="1078138744">
      <w:bodyDiv w:val="1"/>
      <w:marLeft w:val="0"/>
      <w:marRight w:val="0"/>
      <w:marTop w:val="0"/>
      <w:marBottom w:val="0"/>
      <w:divBdr>
        <w:top w:val="none" w:sz="0" w:space="0" w:color="auto"/>
        <w:left w:val="none" w:sz="0" w:space="0" w:color="auto"/>
        <w:bottom w:val="none" w:sz="0" w:space="0" w:color="auto"/>
        <w:right w:val="none" w:sz="0" w:space="0" w:color="auto"/>
      </w:divBdr>
    </w:div>
    <w:div w:id="1078210713">
      <w:bodyDiv w:val="1"/>
      <w:marLeft w:val="0"/>
      <w:marRight w:val="0"/>
      <w:marTop w:val="0"/>
      <w:marBottom w:val="0"/>
      <w:divBdr>
        <w:top w:val="none" w:sz="0" w:space="0" w:color="auto"/>
        <w:left w:val="none" w:sz="0" w:space="0" w:color="auto"/>
        <w:bottom w:val="none" w:sz="0" w:space="0" w:color="auto"/>
        <w:right w:val="none" w:sz="0" w:space="0" w:color="auto"/>
      </w:divBdr>
    </w:div>
    <w:div w:id="1078483260">
      <w:bodyDiv w:val="1"/>
      <w:marLeft w:val="0"/>
      <w:marRight w:val="0"/>
      <w:marTop w:val="0"/>
      <w:marBottom w:val="0"/>
      <w:divBdr>
        <w:top w:val="none" w:sz="0" w:space="0" w:color="auto"/>
        <w:left w:val="none" w:sz="0" w:space="0" w:color="auto"/>
        <w:bottom w:val="none" w:sz="0" w:space="0" w:color="auto"/>
        <w:right w:val="none" w:sz="0" w:space="0" w:color="auto"/>
      </w:divBdr>
    </w:div>
    <w:div w:id="1078790442">
      <w:bodyDiv w:val="1"/>
      <w:marLeft w:val="0"/>
      <w:marRight w:val="0"/>
      <w:marTop w:val="0"/>
      <w:marBottom w:val="0"/>
      <w:divBdr>
        <w:top w:val="none" w:sz="0" w:space="0" w:color="auto"/>
        <w:left w:val="none" w:sz="0" w:space="0" w:color="auto"/>
        <w:bottom w:val="none" w:sz="0" w:space="0" w:color="auto"/>
        <w:right w:val="none" w:sz="0" w:space="0" w:color="auto"/>
      </w:divBdr>
    </w:div>
    <w:div w:id="1078865092">
      <w:bodyDiv w:val="1"/>
      <w:marLeft w:val="0"/>
      <w:marRight w:val="0"/>
      <w:marTop w:val="0"/>
      <w:marBottom w:val="0"/>
      <w:divBdr>
        <w:top w:val="none" w:sz="0" w:space="0" w:color="auto"/>
        <w:left w:val="none" w:sz="0" w:space="0" w:color="auto"/>
        <w:bottom w:val="none" w:sz="0" w:space="0" w:color="auto"/>
        <w:right w:val="none" w:sz="0" w:space="0" w:color="auto"/>
      </w:divBdr>
    </w:div>
    <w:div w:id="1079063093">
      <w:bodyDiv w:val="1"/>
      <w:marLeft w:val="0"/>
      <w:marRight w:val="0"/>
      <w:marTop w:val="0"/>
      <w:marBottom w:val="0"/>
      <w:divBdr>
        <w:top w:val="none" w:sz="0" w:space="0" w:color="auto"/>
        <w:left w:val="none" w:sz="0" w:space="0" w:color="auto"/>
        <w:bottom w:val="none" w:sz="0" w:space="0" w:color="auto"/>
        <w:right w:val="none" w:sz="0" w:space="0" w:color="auto"/>
      </w:divBdr>
    </w:div>
    <w:div w:id="1079131410">
      <w:bodyDiv w:val="1"/>
      <w:marLeft w:val="0"/>
      <w:marRight w:val="0"/>
      <w:marTop w:val="0"/>
      <w:marBottom w:val="0"/>
      <w:divBdr>
        <w:top w:val="none" w:sz="0" w:space="0" w:color="auto"/>
        <w:left w:val="none" w:sz="0" w:space="0" w:color="auto"/>
        <w:bottom w:val="none" w:sz="0" w:space="0" w:color="auto"/>
        <w:right w:val="none" w:sz="0" w:space="0" w:color="auto"/>
      </w:divBdr>
    </w:div>
    <w:div w:id="1079131638">
      <w:bodyDiv w:val="1"/>
      <w:marLeft w:val="0"/>
      <w:marRight w:val="0"/>
      <w:marTop w:val="0"/>
      <w:marBottom w:val="0"/>
      <w:divBdr>
        <w:top w:val="none" w:sz="0" w:space="0" w:color="auto"/>
        <w:left w:val="none" w:sz="0" w:space="0" w:color="auto"/>
        <w:bottom w:val="none" w:sz="0" w:space="0" w:color="auto"/>
        <w:right w:val="none" w:sz="0" w:space="0" w:color="auto"/>
      </w:divBdr>
    </w:div>
    <w:div w:id="1079208798">
      <w:bodyDiv w:val="1"/>
      <w:marLeft w:val="0"/>
      <w:marRight w:val="0"/>
      <w:marTop w:val="0"/>
      <w:marBottom w:val="0"/>
      <w:divBdr>
        <w:top w:val="none" w:sz="0" w:space="0" w:color="auto"/>
        <w:left w:val="none" w:sz="0" w:space="0" w:color="auto"/>
        <w:bottom w:val="none" w:sz="0" w:space="0" w:color="auto"/>
        <w:right w:val="none" w:sz="0" w:space="0" w:color="auto"/>
      </w:divBdr>
    </w:div>
    <w:div w:id="1079324841">
      <w:bodyDiv w:val="1"/>
      <w:marLeft w:val="0"/>
      <w:marRight w:val="0"/>
      <w:marTop w:val="0"/>
      <w:marBottom w:val="0"/>
      <w:divBdr>
        <w:top w:val="none" w:sz="0" w:space="0" w:color="auto"/>
        <w:left w:val="none" w:sz="0" w:space="0" w:color="auto"/>
        <w:bottom w:val="none" w:sz="0" w:space="0" w:color="auto"/>
        <w:right w:val="none" w:sz="0" w:space="0" w:color="auto"/>
      </w:divBdr>
    </w:div>
    <w:div w:id="1079329231">
      <w:bodyDiv w:val="1"/>
      <w:marLeft w:val="0"/>
      <w:marRight w:val="0"/>
      <w:marTop w:val="0"/>
      <w:marBottom w:val="0"/>
      <w:divBdr>
        <w:top w:val="none" w:sz="0" w:space="0" w:color="auto"/>
        <w:left w:val="none" w:sz="0" w:space="0" w:color="auto"/>
        <w:bottom w:val="none" w:sz="0" w:space="0" w:color="auto"/>
        <w:right w:val="none" w:sz="0" w:space="0" w:color="auto"/>
      </w:divBdr>
    </w:div>
    <w:div w:id="1079516960">
      <w:bodyDiv w:val="1"/>
      <w:marLeft w:val="0"/>
      <w:marRight w:val="0"/>
      <w:marTop w:val="0"/>
      <w:marBottom w:val="0"/>
      <w:divBdr>
        <w:top w:val="none" w:sz="0" w:space="0" w:color="auto"/>
        <w:left w:val="none" w:sz="0" w:space="0" w:color="auto"/>
        <w:bottom w:val="none" w:sz="0" w:space="0" w:color="auto"/>
        <w:right w:val="none" w:sz="0" w:space="0" w:color="auto"/>
      </w:divBdr>
    </w:div>
    <w:div w:id="1079518357">
      <w:bodyDiv w:val="1"/>
      <w:marLeft w:val="0"/>
      <w:marRight w:val="0"/>
      <w:marTop w:val="0"/>
      <w:marBottom w:val="0"/>
      <w:divBdr>
        <w:top w:val="none" w:sz="0" w:space="0" w:color="auto"/>
        <w:left w:val="none" w:sz="0" w:space="0" w:color="auto"/>
        <w:bottom w:val="none" w:sz="0" w:space="0" w:color="auto"/>
        <w:right w:val="none" w:sz="0" w:space="0" w:color="auto"/>
      </w:divBdr>
    </w:div>
    <w:div w:id="1079868530">
      <w:bodyDiv w:val="1"/>
      <w:marLeft w:val="0"/>
      <w:marRight w:val="0"/>
      <w:marTop w:val="0"/>
      <w:marBottom w:val="0"/>
      <w:divBdr>
        <w:top w:val="none" w:sz="0" w:space="0" w:color="auto"/>
        <w:left w:val="none" w:sz="0" w:space="0" w:color="auto"/>
        <w:bottom w:val="none" w:sz="0" w:space="0" w:color="auto"/>
        <w:right w:val="none" w:sz="0" w:space="0" w:color="auto"/>
      </w:divBdr>
    </w:div>
    <w:div w:id="1080058895">
      <w:bodyDiv w:val="1"/>
      <w:marLeft w:val="0"/>
      <w:marRight w:val="0"/>
      <w:marTop w:val="0"/>
      <w:marBottom w:val="0"/>
      <w:divBdr>
        <w:top w:val="none" w:sz="0" w:space="0" w:color="auto"/>
        <w:left w:val="none" w:sz="0" w:space="0" w:color="auto"/>
        <w:bottom w:val="none" w:sz="0" w:space="0" w:color="auto"/>
        <w:right w:val="none" w:sz="0" w:space="0" w:color="auto"/>
      </w:divBdr>
    </w:div>
    <w:div w:id="1080062990">
      <w:bodyDiv w:val="1"/>
      <w:marLeft w:val="0"/>
      <w:marRight w:val="0"/>
      <w:marTop w:val="0"/>
      <w:marBottom w:val="0"/>
      <w:divBdr>
        <w:top w:val="none" w:sz="0" w:space="0" w:color="auto"/>
        <w:left w:val="none" w:sz="0" w:space="0" w:color="auto"/>
        <w:bottom w:val="none" w:sz="0" w:space="0" w:color="auto"/>
        <w:right w:val="none" w:sz="0" w:space="0" w:color="auto"/>
      </w:divBdr>
    </w:div>
    <w:div w:id="1080102314">
      <w:bodyDiv w:val="1"/>
      <w:marLeft w:val="0"/>
      <w:marRight w:val="0"/>
      <w:marTop w:val="0"/>
      <w:marBottom w:val="0"/>
      <w:divBdr>
        <w:top w:val="none" w:sz="0" w:space="0" w:color="auto"/>
        <w:left w:val="none" w:sz="0" w:space="0" w:color="auto"/>
        <w:bottom w:val="none" w:sz="0" w:space="0" w:color="auto"/>
        <w:right w:val="none" w:sz="0" w:space="0" w:color="auto"/>
      </w:divBdr>
    </w:div>
    <w:div w:id="1080247580">
      <w:bodyDiv w:val="1"/>
      <w:marLeft w:val="0"/>
      <w:marRight w:val="0"/>
      <w:marTop w:val="0"/>
      <w:marBottom w:val="0"/>
      <w:divBdr>
        <w:top w:val="none" w:sz="0" w:space="0" w:color="auto"/>
        <w:left w:val="none" w:sz="0" w:space="0" w:color="auto"/>
        <w:bottom w:val="none" w:sz="0" w:space="0" w:color="auto"/>
        <w:right w:val="none" w:sz="0" w:space="0" w:color="auto"/>
      </w:divBdr>
    </w:div>
    <w:div w:id="1080297598">
      <w:bodyDiv w:val="1"/>
      <w:marLeft w:val="0"/>
      <w:marRight w:val="0"/>
      <w:marTop w:val="0"/>
      <w:marBottom w:val="0"/>
      <w:divBdr>
        <w:top w:val="none" w:sz="0" w:space="0" w:color="auto"/>
        <w:left w:val="none" w:sz="0" w:space="0" w:color="auto"/>
        <w:bottom w:val="none" w:sz="0" w:space="0" w:color="auto"/>
        <w:right w:val="none" w:sz="0" w:space="0" w:color="auto"/>
      </w:divBdr>
    </w:div>
    <w:div w:id="1080372517">
      <w:bodyDiv w:val="1"/>
      <w:marLeft w:val="0"/>
      <w:marRight w:val="0"/>
      <w:marTop w:val="0"/>
      <w:marBottom w:val="0"/>
      <w:divBdr>
        <w:top w:val="none" w:sz="0" w:space="0" w:color="auto"/>
        <w:left w:val="none" w:sz="0" w:space="0" w:color="auto"/>
        <w:bottom w:val="none" w:sz="0" w:space="0" w:color="auto"/>
        <w:right w:val="none" w:sz="0" w:space="0" w:color="auto"/>
      </w:divBdr>
    </w:div>
    <w:div w:id="1080635601">
      <w:bodyDiv w:val="1"/>
      <w:marLeft w:val="0"/>
      <w:marRight w:val="0"/>
      <w:marTop w:val="0"/>
      <w:marBottom w:val="0"/>
      <w:divBdr>
        <w:top w:val="none" w:sz="0" w:space="0" w:color="auto"/>
        <w:left w:val="none" w:sz="0" w:space="0" w:color="auto"/>
        <w:bottom w:val="none" w:sz="0" w:space="0" w:color="auto"/>
        <w:right w:val="none" w:sz="0" w:space="0" w:color="auto"/>
      </w:divBdr>
    </w:div>
    <w:div w:id="1080712490">
      <w:bodyDiv w:val="1"/>
      <w:marLeft w:val="0"/>
      <w:marRight w:val="0"/>
      <w:marTop w:val="0"/>
      <w:marBottom w:val="0"/>
      <w:divBdr>
        <w:top w:val="none" w:sz="0" w:space="0" w:color="auto"/>
        <w:left w:val="none" w:sz="0" w:space="0" w:color="auto"/>
        <w:bottom w:val="none" w:sz="0" w:space="0" w:color="auto"/>
        <w:right w:val="none" w:sz="0" w:space="0" w:color="auto"/>
      </w:divBdr>
    </w:div>
    <w:div w:id="1080714060">
      <w:bodyDiv w:val="1"/>
      <w:marLeft w:val="0"/>
      <w:marRight w:val="0"/>
      <w:marTop w:val="0"/>
      <w:marBottom w:val="0"/>
      <w:divBdr>
        <w:top w:val="none" w:sz="0" w:space="0" w:color="auto"/>
        <w:left w:val="none" w:sz="0" w:space="0" w:color="auto"/>
        <w:bottom w:val="none" w:sz="0" w:space="0" w:color="auto"/>
        <w:right w:val="none" w:sz="0" w:space="0" w:color="auto"/>
      </w:divBdr>
    </w:div>
    <w:div w:id="1080834436">
      <w:bodyDiv w:val="1"/>
      <w:marLeft w:val="0"/>
      <w:marRight w:val="0"/>
      <w:marTop w:val="0"/>
      <w:marBottom w:val="0"/>
      <w:divBdr>
        <w:top w:val="none" w:sz="0" w:space="0" w:color="auto"/>
        <w:left w:val="none" w:sz="0" w:space="0" w:color="auto"/>
        <w:bottom w:val="none" w:sz="0" w:space="0" w:color="auto"/>
        <w:right w:val="none" w:sz="0" w:space="0" w:color="auto"/>
      </w:divBdr>
    </w:div>
    <w:div w:id="1081369116">
      <w:bodyDiv w:val="1"/>
      <w:marLeft w:val="0"/>
      <w:marRight w:val="0"/>
      <w:marTop w:val="0"/>
      <w:marBottom w:val="0"/>
      <w:divBdr>
        <w:top w:val="none" w:sz="0" w:space="0" w:color="auto"/>
        <w:left w:val="none" w:sz="0" w:space="0" w:color="auto"/>
        <w:bottom w:val="none" w:sz="0" w:space="0" w:color="auto"/>
        <w:right w:val="none" w:sz="0" w:space="0" w:color="auto"/>
      </w:divBdr>
    </w:div>
    <w:div w:id="1081416071">
      <w:bodyDiv w:val="1"/>
      <w:marLeft w:val="0"/>
      <w:marRight w:val="0"/>
      <w:marTop w:val="0"/>
      <w:marBottom w:val="0"/>
      <w:divBdr>
        <w:top w:val="none" w:sz="0" w:space="0" w:color="auto"/>
        <w:left w:val="none" w:sz="0" w:space="0" w:color="auto"/>
        <w:bottom w:val="none" w:sz="0" w:space="0" w:color="auto"/>
        <w:right w:val="none" w:sz="0" w:space="0" w:color="auto"/>
      </w:divBdr>
    </w:div>
    <w:div w:id="1081638625">
      <w:bodyDiv w:val="1"/>
      <w:marLeft w:val="0"/>
      <w:marRight w:val="0"/>
      <w:marTop w:val="0"/>
      <w:marBottom w:val="0"/>
      <w:divBdr>
        <w:top w:val="none" w:sz="0" w:space="0" w:color="auto"/>
        <w:left w:val="none" w:sz="0" w:space="0" w:color="auto"/>
        <w:bottom w:val="none" w:sz="0" w:space="0" w:color="auto"/>
        <w:right w:val="none" w:sz="0" w:space="0" w:color="auto"/>
      </w:divBdr>
    </w:div>
    <w:div w:id="1081680432">
      <w:bodyDiv w:val="1"/>
      <w:marLeft w:val="0"/>
      <w:marRight w:val="0"/>
      <w:marTop w:val="0"/>
      <w:marBottom w:val="0"/>
      <w:divBdr>
        <w:top w:val="none" w:sz="0" w:space="0" w:color="auto"/>
        <w:left w:val="none" w:sz="0" w:space="0" w:color="auto"/>
        <w:bottom w:val="none" w:sz="0" w:space="0" w:color="auto"/>
        <w:right w:val="none" w:sz="0" w:space="0" w:color="auto"/>
      </w:divBdr>
    </w:div>
    <w:div w:id="1081803248">
      <w:bodyDiv w:val="1"/>
      <w:marLeft w:val="0"/>
      <w:marRight w:val="0"/>
      <w:marTop w:val="0"/>
      <w:marBottom w:val="0"/>
      <w:divBdr>
        <w:top w:val="none" w:sz="0" w:space="0" w:color="auto"/>
        <w:left w:val="none" w:sz="0" w:space="0" w:color="auto"/>
        <w:bottom w:val="none" w:sz="0" w:space="0" w:color="auto"/>
        <w:right w:val="none" w:sz="0" w:space="0" w:color="auto"/>
      </w:divBdr>
    </w:div>
    <w:div w:id="1081872793">
      <w:bodyDiv w:val="1"/>
      <w:marLeft w:val="0"/>
      <w:marRight w:val="0"/>
      <w:marTop w:val="0"/>
      <w:marBottom w:val="0"/>
      <w:divBdr>
        <w:top w:val="none" w:sz="0" w:space="0" w:color="auto"/>
        <w:left w:val="none" w:sz="0" w:space="0" w:color="auto"/>
        <w:bottom w:val="none" w:sz="0" w:space="0" w:color="auto"/>
        <w:right w:val="none" w:sz="0" w:space="0" w:color="auto"/>
      </w:divBdr>
    </w:div>
    <w:div w:id="1081952748">
      <w:bodyDiv w:val="1"/>
      <w:marLeft w:val="0"/>
      <w:marRight w:val="0"/>
      <w:marTop w:val="0"/>
      <w:marBottom w:val="0"/>
      <w:divBdr>
        <w:top w:val="none" w:sz="0" w:space="0" w:color="auto"/>
        <w:left w:val="none" w:sz="0" w:space="0" w:color="auto"/>
        <w:bottom w:val="none" w:sz="0" w:space="0" w:color="auto"/>
        <w:right w:val="none" w:sz="0" w:space="0" w:color="auto"/>
      </w:divBdr>
    </w:div>
    <w:div w:id="1082069778">
      <w:bodyDiv w:val="1"/>
      <w:marLeft w:val="0"/>
      <w:marRight w:val="0"/>
      <w:marTop w:val="0"/>
      <w:marBottom w:val="0"/>
      <w:divBdr>
        <w:top w:val="none" w:sz="0" w:space="0" w:color="auto"/>
        <w:left w:val="none" w:sz="0" w:space="0" w:color="auto"/>
        <w:bottom w:val="none" w:sz="0" w:space="0" w:color="auto"/>
        <w:right w:val="none" w:sz="0" w:space="0" w:color="auto"/>
      </w:divBdr>
    </w:div>
    <w:div w:id="1082146801">
      <w:bodyDiv w:val="1"/>
      <w:marLeft w:val="0"/>
      <w:marRight w:val="0"/>
      <w:marTop w:val="0"/>
      <w:marBottom w:val="0"/>
      <w:divBdr>
        <w:top w:val="none" w:sz="0" w:space="0" w:color="auto"/>
        <w:left w:val="none" w:sz="0" w:space="0" w:color="auto"/>
        <w:bottom w:val="none" w:sz="0" w:space="0" w:color="auto"/>
        <w:right w:val="none" w:sz="0" w:space="0" w:color="auto"/>
      </w:divBdr>
    </w:div>
    <w:div w:id="1082219650">
      <w:bodyDiv w:val="1"/>
      <w:marLeft w:val="0"/>
      <w:marRight w:val="0"/>
      <w:marTop w:val="0"/>
      <w:marBottom w:val="0"/>
      <w:divBdr>
        <w:top w:val="none" w:sz="0" w:space="0" w:color="auto"/>
        <w:left w:val="none" w:sz="0" w:space="0" w:color="auto"/>
        <w:bottom w:val="none" w:sz="0" w:space="0" w:color="auto"/>
        <w:right w:val="none" w:sz="0" w:space="0" w:color="auto"/>
      </w:divBdr>
    </w:div>
    <w:div w:id="1082602380">
      <w:bodyDiv w:val="1"/>
      <w:marLeft w:val="0"/>
      <w:marRight w:val="0"/>
      <w:marTop w:val="0"/>
      <w:marBottom w:val="0"/>
      <w:divBdr>
        <w:top w:val="none" w:sz="0" w:space="0" w:color="auto"/>
        <w:left w:val="none" w:sz="0" w:space="0" w:color="auto"/>
        <w:bottom w:val="none" w:sz="0" w:space="0" w:color="auto"/>
        <w:right w:val="none" w:sz="0" w:space="0" w:color="auto"/>
      </w:divBdr>
    </w:div>
    <w:div w:id="1082720279">
      <w:bodyDiv w:val="1"/>
      <w:marLeft w:val="0"/>
      <w:marRight w:val="0"/>
      <w:marTop w:val="0"/>
      <w:marBottom w:val="0"/>
      <w:divBdr>
        <w:top w:val="none" w:sz="0" w:space="0" w:color="auto"/>
        <w:left w:val="none" w:sz="0" w:space="0" w:color="auto"/>
        <w:bottom w:val="none" w:sz="0" w:space="0" w:color="auto"/>
        <w:right w:val="none" w:sz="0" w:space="0" w:color="auto"/>
      </w:divBdr>
    </w:div>
    <w:div w:id="1082798414">
      <w:bodyDiv w:val="1"/>
      <w:marLeft w:val="0"/>
      <w:marRight w:val="0"/>
      <w:marTop w:val="0"/>
      <w:marBottom w:val="0"/>
      <w:divBdr>
        <w:top w:val="none" w:sz="0" w:space="0" w:color="auto"/>
        <w:left w:val="none" w:sz="0" w:space="0" w:color="auto"/>
        <w:bottom w:val="none" w:sz="0" w:space="0" w:color="auto"/>
        <w:right w:val="none" w:sz="0" w:space="0" w:color="auto"/>
      </w:divBdr>
    </w:div>
    <w:div w:id="1082868884">
      <w:bodyDiv w:val="1"/>
      <w:marLeft w:val="0"/>
      <w:marRight w:val="0"/>
      <w:marTop w:val="0"/>
      <w:marBottom w:val="0"/>
      <w:divBdr>
        <w:top w:val="none" w:sz="0" w:space="0" w:color="auto"/>
        <w:left w:val="none" w:sz="0" w:space="0" w:color="auto"/>
        <w:bottom w:val="none" w:sz="0" w:space="0" w:color="auto"/>
        <w:right w:val="none" w:sz="0" w:space="0" w:color="auto"/>
      </w:divBdr>
    </w:div>
    <w:div w:id="1082875415">
      <w:bodyDiv w:val="1"/>
      <w:marLeft w:val="0"/>
      <w:marRight w:val="0"/>
      <w:marTop w:val="0"/>
      <w:marBottom w:val="0"/>
      <w:divBdr>
        <w:top w:val="none" w:sz="0" w:space="0" w:color="auto"/>
        <w:left w:val="none" w:sz="0" w:space="0" w:color="auto"/>
        <w:bottom w:val="none" w:sz="0" w:space="0" w:color="auto"/>
        <w:right w:val="none" w:sz="0" w:space="0" w:color="auto"/>
      </w:divBdr>
    </w:div>
    <w:div w:id="1083062382">
      <w:bodyDiv w:val="1"/>
      <w:marLeft w:val="0"/>
      <w:marRight w:val="0"/>
      <w:marTop w:val="0"/>
      <w:marBottom w:val="0"/>
      <w:divBdr>
        <w:top w:val="none" w:sz="0" w:space="0" w:color="auto"/>
        <w:left w:val="none" w:sz="0" w:space="0" w:color="auto"/>
        <w:bottom w:val="none" w:sz="0" w:space="0" w:color="auto"/>
        <w:right w:val="none" w:sz="0" w:space="0" w:color="auto"/>
      </w:divBdr>
    </w:div>
    <w:div w:id="1083448976">
      <w:bodyDiv w:val="1"/>
      <w:marLeft w:val="0"/>
      <w:marRight w:val="0"/>
      <w:marTop w:val="0"/>
      <w:marBottom w:val="0"/>
      <w:divBdr>
        <w:top w:val="none" w:sz="0" w:space="0" w:color="auto"/>
        <w:left w:val="none" w:sz="0" w:space="0" w:color="auto"/>
        <w:bottom w:val="none" w:sz="0" w:space="0" w:color="auto"/>
        <w:right w:val="none" w:sz="0" w:space="0" w:color="auto"/>
      </w:divBdr>
    </w:div>
    <w:div w:id="1083451230">
      <w:bodyDiv w:val="1"/>
      <w:marLeft w:val="0"/>
      <w:marRight w:val="0"/>
      <w:marTop w:val="0"/>
      <w:marBottom w:val="0"/>
      <w:divBdr>
        <w:top w:val="none" w:sz="0" w:space="0" w:color="auto"/>
        <w:left w:val="none" w:sz="0" w:space="0" w:color="auto"/>
        <w:bottom w:val="none" w:sz="0" w:space="0" w:color="auto"/>
        <w:right w:val="none" w:sz="0" w:space="0" w:color="auto"/>
      </w:divBdr>
    </w:div>
    <w:div w:id="1083524493">
      <w:bodyDiv w:val="1"/>
      <w:marLeft w:val="0"/>
      <w:marRight w:val="0"/>
      <w:marTop w:val="0"/>
      <w:marBottom w:val="0"/>
      <w:divBdr>
        <w:top w:val="none" w:sz="0" w:space="0" w:color="auto"/>
        <w:left w:val="none" w:sz="0" w:space="0" w:color="auto"/>
        <w:bottom w:val="none" w:sz="0" w:space="0" w:color="auto"/>
        <w:right w:val="none" w:sz="0" w:space="0" w:color="auto"/>
      </w:divBdr>
    </w:div>
    <w:div w:id="1083532335">
      <w:bodyDiv w:val="1"/>
      <w:marLeft w:val="0"/>
      <w:marRight w:val="0"/>
      <w:marTop w:val="0"/>
      <w:marBottom w:val="0"/>
      <w:divBdr>
        <w:top w:val="none" w:sz="0" w:space="0" w:color="auto"/>
        <w:left w:val="none" w:sz="0" w:space="0" w:color="auto"/>
        <w:bottom w:val="none" w:sz="0" w:space="0" w:color="auto"/>
        <w:right w:val="none" w:sz="0" w:space="0" w:color="auto"/>
      </w:divBdr>
    </w:div>
    <w:div w:id="1083648851">
      <w:bodyDiv w:val="1"/>
      <w:marLeft w:val="0"/>
      <w:marRight w:val="0"/>
      <w:marTop w:val="0"/>
      <w:marBottom w:val="0"/>
      <w:divBdr>
        <w:top w:val="none" w:sz="0" w:space="0" w:color="auto"/>
        <w:left w:val="none" w:sz="0" w:space="0" w:color="auto"/>
        <w:bottom w:val="none" w:sz="0" w:space="0" w:color="auto"/>
        <w:right w:val="none" w:sz="0" w:space="0" w:color="auto"/>
      </w:divBdr>
    </w:div>
    <w:div w:id="1083650650">
      <w:bodyDiv w:val="1"/>
      <w:marLeft w:val="0"/>
      <w:marRight w:val="0"/>
      <w:marTop w:val="0"/>
      <w:marBottom w:val="0"/>
      <w:divBdr>
        <w:top w:val="none" w:sz="0" w:space="0" w:color="auto"/>
        <w:left w:val="none" w:sz="0" w:space="0" w:color="auto"/>
        <w:bottom w:val="none" w:sz="0" w:space="0" w:color="auto"/>
        <w:right w:val="none" w:sz="0" w:space="0" w:color="auto"/>
      </w:divBdr>
    </w:div>
    <w:div w:id="1083794947">
      <w:bodyDiv w:val="1"/>
      <w:marLeft w:val="0"/>
      <w:marRight w:val="0"/>
      <w:marTop w:val="0"/>
      <w:marBottom w:val="0"/>
      <w:divBdr>
        <w:top w:val="none" w:sz="0" w:space="0" w:color="auto"/>
        <w:left w:val="none" w:sz="0" w:space="0" w:color="auto"/>
        <w:bottom w:val="none" w:sz="0" w:space="0" w:color="auto"/>
        <w:right w:val="none" w:sz="0" w:space="0" w:color="auto"/>
      </w:divBdr>
    </w:div>
    <w:div w:id="1083797706">
      <w:bodyDiv w:val="1"/>
      <w:marLeft w:val="0"/>
      <w:marRight w:val="0"/>
      <w:marTop w:val="0"/>
      <w:marBottom w:val="0"/>
      <w:divBdr>
        <w:top w:val="none" w:sz="0" w:space="0" w:color="auto"/>
        <w:left w:val="none" w:sz="0" w:space="0" w:color="auto"/>
        <w:bottom w:val="none" w:sz="0" w:space="0" w:color="auto"/>
        <w:right w:val="none" w:sz="0" w:space="0" w:color="auto"/>
      </w:divBdr>
    </w:div>
    <w:div w:id="1083993390">
      <w:bodyDiv w:val="1"/>
      <w:marLeft w:val="0"/>
      <w:marRight w:val="0"/>
      <w:marTop w:val="0"/>
      <w:marBottom w:val="0"/>
      <w:divBdr>
        <w:top w:val="none" w:sz="0" w:space="0" w:color="auto"/>
        <w:left w:val="none" w:sz="0" w:space="0" w:color="auto"/>
        <w:bottom w:val="none" w:sz="0" w:space="0" w:color="auto"/>
        <w:right w:val="none" w:sz="0" w:space="0" w:color="auto"/>
      </w:divBdr>
    </w:div>
    <w:div w:id="1084493277">
      <w:bodyDiv w:val="1"/>
      <w:marLeft w:val="0"/>
      <w:marRight w:val="0"/>
      <w:marTop w:val="0"/>
      <w:marBottom w:val="0"/>
      <w:divBdr>
        <w:top w:val="none" w:sz="0" w:space="0" w:color="auto"/>
        <w:left w:val="none" w:sz="0" w:space="0" w:color="auto"/>
        <w:bottom w:val="none" w:sz="0" w:space="0" w:color="auto"/>
        <w:right w:val="none" w:sz="0" w:space="0" w:color="auto"/>
      </w:divBdr>
    </w:div>
    <w:div w:id="1084571531">
      <w:bodyDiv w:val="1"/>
      <w:marLeft w:val="0"/>
      <w:marRight w:val="0"/>
      <w:marTop w:val="0"/>
      <w:marBottom w:val="0"/>
      <w:divBdr>
        <w:top w:val="none" w:sz="0" w:space="0" w:color="auto"/>
        <w:left w:val="none" w:sz="0" w:space="0" w:color="auto"/>
        <w:bottom w:val="none" w:sz="0" w:space="0" w:color="auto"/>
        <w:right w:val="none" w:sz="0" w:space="0" w:color="auto"/>
      </w:divBdr>
    </w:div>
    <w:div w:id="1084692092">
      <w:bodyDiv w:val="1"/>
      <w:marLeft w:val="0"/>
      <w:marRight w:val="0"/>
      <w:marTop w:val="0"/>
      <w:marBottom w:val="0"/>
      <w:divBdr>
        <w:top w:val="none" w:sz="0" w:space="0" w:color="auto"/>
        <w:left w:val="none" w:sz="0" w:space="0" w:color="auto"/>
        <w:bottom w:val="none" w:sz="0" w:space="0" w:color="auto"/>
        <w:right w:val="none" w:sz="0" w:space="0" w:color="auto"/>
      </w:divBdr>
    </w:div>
    <w:div w:id="1084766910">
      <w:bodyDiv w:val="1"/>
      <w:marLeft w:val="0"/>
      <w:marRight w:val="0"/>
      <w:marTop w:val="0"/>
      <w:marBottom w:val="0"/>
      <w:divBdr>
        <w:top w:val="none" w:sz="0" w:space="0" w:color="auto"/>
        <w:left w:val="none" w:sz="0" w:space="0" w:color="auto"/>
        <w:bottom w:val="none" w:sz="0" w:space="0" w:color="auto"/>
        <w:right w:val="none" w:sz="0" w:space="0" w:color="auto"/>
      </w:divBdr>
    </w:div>
    <w:div w:id="1084838021">
      <w:bodyDiv w:val="1"/>
      <w:marLeft w:val="0"/>
      <w:marRight w:val="0"/>
      <w:marTop w:val="0"/>
      <w:marBottom w:val="0"/>
      <w:divBdr>
        <w:top w:val="none" w:sz="0" w:space="0" w:color="auto"/>
        <w:left w:val="none" w:sz="0" w:space="0" w:color="auto"/>
        <w:bottom w:val="none" w:sz="0" w:space="0" w:color="auto"/>
        <w:right w:val="none" w:sz="0" w:space="0" w:color="auto"/>
      </w:divBdr>
    </w:div>
    <w:div w:id="1084914909">
      <w:bodyDiv w:val="1"/>
      <w:marLeft w:val="0"/>
      <w:marRight w:val="0"/>
      <w:marTop w:val="0"/>
      <w:marBottom w:val="0"/>
      <w:divBdr>
        <w:top w:val="none" w:sz="0" w:space="0" w:color="auto"/>
        <w:left w:val="none" w:sz="0" w:space="0" w:color="auto"/>
        <w:bottom w:val="none" w:sz="0" w:space="0" w:color="auto"/>
        <w:right w:val="none" w:sz="0" w:space="0" w:color="auto"/>
      </w:divBdr>
    </w:div>
    <w:div w:id="1084954718">
      <w:bodyDiv w:val="1"/>
      <w:marLeft w:val="0"/>
      <w:marRight w:val="0"/>
      <w:marTop w:val="0"/>
      <w:marBottom w:val="0"/>
      <w:divBdr>
        <w:top w:val="none" w:sz="0" w:space="0" w:color="auto"/>
        <w:left w:val="none" w:sz="0" w:space="0" w:color="auto"/>
        <w:bottom w:val="none" w:sz="0" w:space="0" w:color="auto"/>
        <w:right w:val="none" w:sz="0" w:space="0" w:color="auto"/>
      </w:divBdr>
    </w:div>
    <w:div w:id="1084958844">
      <w:bodyDiv w:val="1"/>
      <w:marLeft w:val="0"/>
      <w:marRight w:val="0"/>
      <w:marTop w:val="0"/>
      <w:marBottom w:val="0"/>
      <w:divBdr>
        <w:top w:val="none" w:sz="0" w:space="0" w:color="auto"/>
        <w:left w:val="none" w:sz="0" w:space="0" w:color="auto"/>
        <w:bottom w:val="none" w:sz="0" w:space="0" w:color="auto"/>
        <w:right w:val="none" w:sz="0" w:space="0" w:color="auto"/>
      </w:divBdr>
    </w:div>
    <w:div w:id="1085031370">
      <w:bodyDiv w:val="1"/>
      <w:marLeft w:val="0"/>
      <w:marRight w:val="0"/>
      <w:marTop w:val="0"/>
      <w:marBottom w:val="0"/>
      <w:divBdr>
        <w:top w:val="none" w:sz="0" w:space="0" w:color="auto"/>
        <w:left w:val="none" w:sz="0" w:space="0" w:color="auto"/>
        <w:bottom w:val="none" w:sz="0" w:space="0" w:color="auto"/>
        <w:right w:val="none" w:sz="0" w:space="0" w:color="auto"/>
      </w:divBdr>
    </w:div>
    <w:div w:id="1085147144">
      <w:bodyDiv w:val="1"/>
      <w:marLeft w:val="0"/>
      <w:marRight w:val="0"/>
      <w:marTop w:val="0"/>
      <w:marBottom w:val="0"/>
      <w:divBdr>
        <w:top w:val="none" w:sz="0" w:space="0" w:color="auto"/>
        <w:left w:val="none" w:sz="0" w:space="0" w:color="auto"/>
        <w:bottom w:val="none" w:sz="0" w:space="0" w:color="auto"/>
        <w:right w:val="none" w:sz="0" w:space="0" w:color="auto"/>
      </w:divBdr>
    </w:div>
    <w:div w:id="1085148494">
      <w:bodyDiv w:val="1"/>
      <w:marLeft w:val="0"/>
      <w:marRight w:val="0"/>
      <w:marTop w:val="0"/>
      <w:marBottom w:val="0"/>
      <w:divBdr>
        <w:top w:val="none" w:sz="0" w:space="0" w:color="auto"/>
        <w:left w:val="none" w:sz="0" w:space="0" w:color="auto"/>
        <w:bottom w:val="none" w:sz="0" w:space="0" w:color="auto"/>
        <w:right w:val="none" w:sz="0" w:space="0" w:color="auto"/>
      </w:divBdr>
    </w:div>
    <w:div w:id="1085149407">
      <w:bodyDiv w:val="1"/>
      <w:marLeft w:val="0"/>
      <w:marRight w:val="0"/>
      <w:marTop w:val="0"/>
      <w:marBottom w:val="0"/>
      <w:divBdr>
        <w:top w:val="none" w:sz="0" w:space="0" w:color="auto"/>
        <w:left w:val="none" w:sz="0" w:space="0" w:color="auto"/>
        <w:bottom w:val="none" w:sz="0" w:space="0" w:color="auto"/>
        <w:right w:val="none" w:sz="0" w:space="0" w:color="auto"/>
      </w:divBdr>
    </w:div>
    <w:div w:id="1085304410">
      <w:bodyDiv w:val="1"/>
      <w:marLeft w:val="0"/>
      <w:marRight w:val="0"/>
      <w:marTop w:val="0"/>
      <w:marBottom w:val="0"/>
      <w:divBdr>
        <w:top w:val="none" w:sz="0" w:space="0" w:color="auto"/>
        <w:left w:val="none" w:sz="0" w:space="0" w:color="auto"/>
        <w:bottom w:val="none" w:sz="0" w:space="0" w:color="auto"/>
        <w:right w:val="none" w:sz="0" w:space="0" w:color="auto"/>
      </w:divBdr>
    </w:div>
    <w:div w:id="1085539362">
      <w:bodyDiv w:val="1"/>
      <w:marLeft w:val="0"/>
      <w:marRight w:val="0"/>
      <w:marTop w:val="0"/>
      <w:marBottom w:val="0"/>
      <w:divBdr>
        <w:top w:val="none" w:sz="0" w:space="0" w:color="auto"/>
        <w:left w:val="none" w:sz="0" w:space="0" w:color="auto"/>
        <w:bottom w:val="none" w:sz="0" w:space="0" w:color="auto"/>
        <w:right w:val="none" w:sz="0" w:space="0" w:color="auto"/>
      </w:divBdr>
    </w:div>
    <w:div w:id="1085541156">
      <w:bodyDiv w:val="1"/>
      <w:marLeft w:val="0"/>
      <w:marRight w:val="0"/>
      <w:marTop w:val="0"/>
      <w:marBottom w:val="0"/>
      <w:divBdr>
        <w:top w:val="none" w:sz="0" w:space="0" w:color="auto"/>
        <w:left w:val="none" w:sz="0" w:space="0" w:color="auto"/>
        <w:bottom w:val="none" w:sz="0" w:space="0" w:color="auto"/>
        <w:right w:val="none" w:sz="0" w:space="0" w:color="auto"/>
      </w:divBdr>
    </w:div>
    <w:div w:id="1086027107">
      <w:bodyDiv w:val="1"/>
      <w:marLeft w:val="0"/>
      <w:marRight w:val="0"/>
      <w:marTop w:val="0"/>
      <w:marBottom w:val="0"/>
      <w:divBdr>
        <w:top w:val="none" w:sz="0" w:space="0" w:color="auto"/>
        <w:left w:val="none" w:sz="0" w:space="0" w:color="auto"/>
        <w:bottom w:val="none" w:sz="0" w:space="0" w:color="auto"/>
        <w:right w:val="none" w:sz="0" w:space="0" w:color="auto"/>
      </w:divBdr>
    </w:div>
    <w:div w:id="1086069676">
      <w:bodyDiv w:val="1"/>
      <w:marLeft w:val="0"/>
      <w:marRight w:val="0"/>
      <w:marTop w:val="0"/>
      <w:marBottom w:val="0"/>
      <w:divBdr>
        <w:top w:val="none" w:sz="0" w:space="0" w:color="auto"/>
        <w:left w:val="none" w:sz="0" w:space="0" w:color="auto"/>
        <w:bottom w:val="none" w:sz="0" w:space="0" w:color="auto"/>
        <w:right w:val="none" w:sz="0" w:space="0" w:color="auto"/>
      </w:divBdr>
    </w:div>
    <w:div w:id="1086266509">
      <w:bodyDiv w:val="1"/>
      <w:marLeft w:val="0"/>
      <w:marRight w:val="0"/>
      <w:marTop w:val="0"/>
      <w:marBottom w:val="0"/>
      <w:divBdr>
        <w:top w:val="none" w:sz="0" w:space="0" w:color="auto"/>
        <w:left w:val="none" w:sz="0" w:space="0" w:color="auto"/>
        <w:bottom w:val="none" w:sz="0" w:space="0" w:color="auto"/>
        <w:right w:val="none" w:sz="0" w:space="0" w:color="auto"/>
      </w:divBdr>
    </w:div>
    <w:div w:id="1086339010">
      <w:bodyDiv w:val="1"/>
      <w:marLeft w:val="0"/>
      <w:marRight w:val="0"/>
      <w:marTop w:val="0"/>
      <w:marBottom w:val="0"/>
      <w:divBdr>
        <w:top w:val="none" w:sz="0" w:space="0" w:color="auto"/>
        <w:left w:val="none" w:sz="0" w:space="0" w:color="auto"/>
        <w:bottom w:val="none" w:sz="0" w:space="0" w:color="auto"/>
        <w:right w:val="none" w:sz="0" w:space="0" w:color="auto"/>
      </w:divBdr>
    </w:div>
    <w:div w:id="1086922031">
      <w:bodyDiv w:val="1"/>
      <w:marLeft w:val="0"/>
      <w:marRight w:val="0"/>
      <w:marTop w:val="0"/>
      <w:marBottom w:val="0"/>
      <w:divBdr>
        <w:top w:val="none" w:sz="0" w:space="0" w:color="auto"/>
        <w:left w:val="none" w:sz="0" w:space="0" w:color="auto"/>
        <w:bottom w:val="none" w:sz="0" w:space="0" w:color="auto"/>
        <w:right w:val="none" w:sz="0" w:space="0" w:color="auto"/>
      </w:divBdr>
    </w:div>
    <w:div w:id="1087078399">
      <w:bodyDiv w:val="1"/>
      <w:marLeft w:val="0"/>
      <w:marRight w:val="0"/>
      <w:marTop w:val="0"/>
      <w:marBottom w:val="0"/>
      <w:divBdr>
        <w:top w:val="none" w:sz="0" w:space="0" w:color="auto"/>
        <w:left w:val="none" w:sz="0" w:space="0" w:color="auto"/>
        <w:bottom w:val="none" w:sz="0" w:space="0" w:color="auto"/>
        <w:right w:val="none" w:sz="0" w:space="0" w:color="auto"/>
      </w:divBdr>
    </w:div>
    <w:div w:id="1087187180">
      <w:bodyDiv w:val="1"/>
      <w:marLeft w:val="0"/>
      <w:marRight w:val="0"/>
      <w:marTop w:val="0"/>
      <w:marBottom w:val="0"/>
      <w:divBdr>
        <w:top w:val="none" w:sz="0" w:space="0" w:color="auto"/>
        <w:left w:val="none" w:sz="0" w:space="0" w:color="auto"/>
        <w:bottom w:val="none" w:sz="0" w:space="0" w:color="auto"/>
        <w:right w:val="none" w:sz="0" w:space="0" w:color="auto"/>
      </w:divBdr>
    </w:div>
    <w:div w:id="1087309464">
      <w:bodyDiv w:val="1"/>
      <w:marLeft w:val="0"/>
      <w:marRight w:val="0"/>
      <w:marTop w:val="0"/>
      <w:marBottom w:val="0"/>
      <w:divBdr>
        <w:top w:val="none" w:sz="0" w:space="0" w:color="auto"/>
        <w:left w:val="none" w:sz="0" w:space="0" w:color="auto"/>
        <w:bottom w:val="none" w:sz="0" w:space="0" w:color="auto"/>
        <w:right w:val="none" w:sz="0" w:space="0" w:color="auto"/>
      </w:divBdr>
    </w:div>
    <w:div w:id="1087776334">
      <w:bodyDiv w:val="1"/>
      <w:marLeft w:val="0"/>
      <w:marRight w:val="0"/>
      <w:marTop w:val="0"/>
      <w:marBottom w:val="0"/>
      <w:divBdr>
        <w:top w:val="none" w:sz="0" w:space="0" w:color="auto"/>
        <w:left w:val="none" w:sz="0" w:space="0" w:color="auto"/>
        <w:bottom w:val="none" w:sz="0" w:space="0" w:color="auto"/>
        <w:right w:val="none" w:sz="0" w:space="0" w:color="auto"/>
      </w:divBdr>
    </w:div>
    <w:div w:id="1088236685">
      <w:bodyDiv w:val="1"/>
      <w:marLeft w:val="0"/>
      <w:marRight w:val="0"/>
      <w:marTop w:val="0"/>
      <w:marBottom w:val="0"/>
      <w:divBdr>
        <w:top w:val="none" w:sz="0" w:space="0" w:color="auto"/>
        <w:left w:val="none" w:sz="0" w:space="0" w:color="auto"/>
        <w:bottom w:val="none" w:sz="0" w:space="0" w:color="auto"/>
        <w:right w:val="none" w:sz="0" w:space="0" w:color="auto"/>
      </w:divBdr>
    </w:div>
    <w:div w:id="1088379294">
      <w:bodyDiv w:val="1"/>
      <w:marLeft w:val="0"/>
      <w:marRight w:val="0"/>
      <w:marTop w:val="0"/>
      <w:marBottom w:val="0"/>
      <w:divBdr>
        <w:top w:val="none" w:sz="0" w:space="0" w:color="auto"/>
        <w:left w:val="none" w:sz="0" w:space="0" w:color="auto"/>
        <w:bottom w:val="none" w:sz="0" w:space="0" w:color="auto"/>
        <w:right w:val="none" w:sz="0" w:space="0" w:color="auto"/>
      </w:divBdr>
    </w:div>
    <w:div w:id="1088425719">
      <w:bodyDiv w:val="1"/>
      <w:marLeft w:val="0"/>
      <w:marRight w:val="0"/>
      <w:marTop w:val="0"/>
      <w:marBottom w:val="0"/>
      <w:divBdr>
        <w:top w:val="none" w:sz="0" w:space="0" w:color="auto"/>
        <w:left w:val="none" w:sz="0" w:space="0" w:color="auto"/>
        <w:bottom w:val="none" w:sz="0" w:space="0" w:color="auto"/>
        <w:right w:val="none" w:sz="0" w:space="0" w:color="auto"/>
      </w:divBdr>
    </w:div>
    <w:div w:id="1088573388">
      <w:bodyDiv w:val="1"/>
      <w:marLeft w:val="0"/>
      <w:marRight w:val="0"/>
      <w:marTop w:val="0"/>
      <w:marBottom w:val="0"/>
      <w:divBdr>
        <w:top w:val="none" w:sz="0" w:space="0" w:color="auto"/>
        <w:left w:val="none" w:sz="0" w:space="0" w:color="auto"/>
        <w:bottom w:val="none" w:sz="0" w:space="0" w:color="auto"/>
        <w:right w:val="none" w:sz="0" w:space="0" w:color="auto"/>
      </w:divBdr>
    </w:div>
    <w:div w:id="1088887160">
      <w:bodyDiv w:val="1"/>
      <w:marLeft w:val="0"/>
      <w:marRight w:val="0"/>
      <w:marTop w:val="0"/>
      <w:marBottom w:val="0"/>
      <w:divBdr>
        <w:top w:val="none" w:sz="0" w:space="0" w:color="auto"/>
        <w:left w:val="none" w:sz="0" w:space="0" w:color="auto"/>
        <w:bottom w:val="none" w:sz="0" w:space="0" w:color="auto"/>
        <w:right w:val="none" w:sz="0" w:space="0" w:color="auto"/>
      </w:divBdr>
    </w:div>
    <w:div w:id="1089228775">
      <w:bodyDiv w:val="1"/>
      <w:marLeft w:val="0"/>
      <w:marRight w:val="0"/>
      <w:marTop w:val="0"/>
      <w:marBottom w:val="0"/>
      <w:divBdr>
        <w:top w:val="none" w:sz="0" w:space="0" w:color="auto"/>
        <w:left w:val="none" w:sz="0" w:space="0" w:color="auto"/>
        <w:bottom w:val="none" w:sz="0" w:space="0" w:color="auto"/>
        <w:right w:val="none" w:sz="0" w:space="0" w:color="auto"/>
      </w:divBdr>
    </w:div>
    <w:div w:id="1089304624">
      <w:bodyDiv w:val="1"/>
      <w:marLeft w:val="0"/>
      <w:marRight w:val="0"/>
      <w:marTop w:val="0"/>
      <w:marBottom w:val="0"/>
      <w:divBdr>
        <w:top w:val="none" w:sz="0" w:space="0" w:color="auto"/>
        <w:left w:val="none" w:sz="0" w:space="0" w:color="auto"/>
        <w:bottom w:val="none" w:sz="0" w:space="0" w:color="auto"/>
        <w:right w:val="none" w:sz="0" w:space="0" w:color="auto"/>
      </w:divBdr>
    </w:div>
    <w:div w:id="1089472148">
      <w:bodyDiv w:val="1"/>
      <w:marLeft w:val="0"/>
      <w:marRight w:val="0"/>
      <w:marTop w:val="0"/>
      <w:marBottom w:val="0"/>
      <w:divBdr>
        <w:top w:val="none" w:sz="0" w:space="0" w:color="auto"/>
        <w:left w:val="none" w:sz="0" w:space="0" w:color="auto"/>
        <w:bottom w:val="none" w:sz="0" w:space="0" w:color="auto"/>
        <w:right w:val="none" w:sz="0" w:space="0" w:color="auto"/>
      </w:divBdr>
    </w:div>
    <w:div w:id="1089502930">
      <w:bodyDiv w:val="1"/>
      <w:marLeft w:val="0"/>
      <w:marRight w:val="0"/>
      <w:marTop w:val="0"/>
      <w:marBottom w:val="0"/>
      <w:divBdr>
        <w:top w:val="none" w:sz="0" w:space="0" w:color="auto"/>
        <w:left w:val="none" w:sz="0" w:space="0" w:color="auto"/>
        <w:bottom w:val="none" w:sz="0" w:space="0" w:color="auto"/>
        <w:right w:val="none" w:sz="0" w:space="0" w:color="auto"/>
      </w:divBdr>
    </w:div>
    <w:div w:id="1089736847">
      <w:bodyDiv w:val="1"/>
      <w:marLeft w:val="0"/>
      <w:marRight w:val="0"/>
      <w:marTop w:val="0"/>
      <w:marBottom w:val="0"/>
      <w:divBdr>
        <w:top w:val="none" w:sz="0" w:space="0" w:color="auto"/>
        <w:left w:val="none" w:sz="0" w:space="0" w:color="auto"/>
        <w:bottom w:val="none" w:sz="0" w:space="0" w:color="auto"/>
        <w:right w:val="none" w:sz="0" w:space="0" w:color="auto"/>
      </w:divBdr>
    </w:div>
    <w:div w:id="1089810279">
      <w:bodyDiv w:val="1"/>
      <w:marLeft w:val="0"/>
      <w:marRight w:val="0"/>
      <w:marTop w:val="0"/>
      <w:marBottom w:val="0"/>
      <w:divBdr>
        <w:top w:val="none" w:sz="0" w:space="0" w:color="auto"/>
        <w:left w:val="none" w:sz="0" w:space="0" w:color="auto"/>
        <w:bottom w:val="none" w:sz="0" w:space="0" w:color="auto"/>
        <w:right w:val="none" w:sz="0" w:space="0" w:color="auto"/>
      </w:divBdr>
    </w:div>
    <w:div w:id="1089813656">
      <w:bodyDiv w:val="1"/>
      <w:marLeft w:val="0"/>
      <w:marRight w:val="0"/>
      <w:marTop w:val="0"/>
      <w:marBottom w:val="0"/>
      <w:divBdr>
        <w:top w:val="none" w:sz="0" w:space="0" w:color="auto"/>
        <w:left w:val="none" w:sz="0" w:space="0" w:color="auto"/>
        <w:bottom w:val="none" w:sz="0" w:space="0" w:color="auto"/>
        <w:right w:val="none" w:sz="0" w:space="0" w:color="auto"/>
      </w:divBdr>
    </w:div>
    <w:div w:id="1089884183">
      <w:bodyDiv w:val="1"/>
      <w:marLeft w:val="0"/>
      <w:marRight w:val="0"/>
      <w:marTop w:val="0"/>
      <w:marBottom w:val="0"/>
      <w:divBdr>
        <w:top w:val="none" w:sz="0" w:space="0" w:color="auto"/>
        <w:left w:val="none" w:sz="0" w:space="0" w:color="auto"/>
        <w:bottom w:val="none" w:sz="0" w:space="0" w:color="auto"/>
        <w:right w:val="none" w:sz="0" w:space="0" w:color="auto"/>
      </w:divBdr>
    </w:div>
    <w:div w:id="1090126205">
      <w:bodyDiv w:val="1"/>
      <w:marLeft w:val="0"/>
      <w:marRight w:val="0"/>
      <w:marTop w:val="0"/>
      <w:marBottom w:val="0"/>
      <w:divBdr>
        <w:top w:val="none" w:sz="0" w:space="0" w:color="auto"/>
        <w:left w:val="none" w:sz="0" w:space="0" w:color="auto"/>
        <w:bottom w:val="none" w:sz="0" w:space="0" w:color="auto"/>
        <w:right w:val="none" w:sz="0" w:space="0" w:color="auto"/>
      </w:divBdr>
    </w:div>
    <w:div w:id="1090127102">
      <w:bodyDiv w:val="1"/>
      <w:marLeft w:val="0"/>
      <w:marRight w:val="0"/>
      <w:marTop w:val="0"/>
      <w:marBottom w:val="0"/>
      <w:divBdr>
        <w:top w:val="none" w:sz="0" w:space="0" w:color="auto"/>
        <w:left w:val="none" w:sz="0" w:space="0" w:color="auto"/>
        <w:bottom w:val="none" w:sz="0" w:space="0" w:color="auto"/>
        <w:right w:val="none" w:sz="0" w:space="0" w:color="auto"/>
      </w:divBdr>
    </w:div>
    <w:div w:id="1090346318">
      <w:bodyDiv w:val="1"/>
      <w:marLeft w:val="0"/>
      <w:marRight w:val="0"/>
      <w:marTop w:val="0"/>
      <w:marBottom w:val="0"/>
      <w:divBdr>
        <w:top w:val="none" w:sz="0" w:space="0" w:color="auto"/>
        <w:left w:val="none" w:sz="0" w:space="0" w:color="auto"/>
        <w:bottom w:val="none" w:sz="0" w:space="0" w:color="auto"/>
        <w:right w:val="none" w:sz="0" w:space="0" w:color="auto"/>
      </w:divBdr>
    </w:div>
    <w:div w:id="1090472754">
      <w:bodyDiv w:val="1"/>
      <w:marLeft w:val="0"/>
      <w:marRight w:val="0"/>
      <w:marTop w:val="0"/>
      <w:marBottom w:val="0"/>
      <w:divBdr>
        <w:top w:val="none" w:sz="0" w:space="0" w:color="auto"/>
        <w:left w:val="none" w:sz="0" w:space="0" w:color="auto"/>
        <w:bottom w:val="none" w:sz="0" w:space="0" w:color="auto"/>
        <w:right w:val="none" w:sz="0" w:space="0" w:color="auto"/>
      </w:divBdr>
    </w:div>
    <w:div w:id="1090541420">
      <w:bodyDiv w:val="1"/>
      <w:marLeft w:val="0"/>
      <w:marRight w:val="0"/>
      <w:marTop w:val="0"/>
      <w:marBottom w:val="0"/>
      <w:divBdr>
        <w:top w:val="none" w:sz="0" w:space="0" w:color="auto"/>
        <w:left w:val="none" w:sz="0" w:space="0" w:color="auto"/>
        <w:bottom w:val="none" w:sz="0" w:space="0" w:color="auto"/>
        <w:right w:val="none" w:sz="0" w:space="0" w:color="auto"/>
      </w:divBdr>
    </w:div>
    <w:div w:id="1090662511">
      <w:bodyDiv w:val="1"/>
      <w:marLeft w:val="0"/>
      <w:marRight w:val="0"/>
      <w:marTop w:val="0"/>
      <w:marBottom w:val="0"/>
      <w:divBdr>
        <w:top w:val="none" w:sz="0" w:space="0" w:color="auto"/>
        <w:left w:val="none" w:sz="0" w:space="0" w:color="auto"/>
        <w:bottom w:val="none" w:sz="0" w:space="0" w:color="auto"/>
        <w:right w:val="none" w:sz="0" w:space="0" w:color="auto"/>
      </w:divBdr>
    </w:div>
    <w:div w:id="1090783969">
      <w:bodyDiv w:val="1"/>
      <w:marLeft w:val="0"/>
      <w:marRight w:val="0"/>
      <w:marTop w:val="0"/>
      <w:marBottom w:val="0"/>
      <w:divBdr>
        <w:top w:val="none" w:sz="0" w:space="0" w:color="auto"/>
        <w:left w:val="none" w:sz="0" w:space="0" w:color="auto"/>
        <w:bottom w:val="none" w:sz="0" w:space="0" w:color="auto"/>
        <w:right w:val="none" w:sz="0" w:space="0" w:color="auto"/>
      </w:divBdr>
    </w:div>
    <w:div w:id="1090856146">
      <w:bodyDiv w:val="1"/>
      <w:marLeft w:val="0"/>
      <w:marRight w:val="0"/>
      <w:marTop w:val="0"/>
      <w:marBottom w:val="0"/>
      <w:divBdr>
        <w:top w:val="none" w:sz="0" w:space="0" w:color="auto"/>
        <w:left w:val="none" w:sz="0" w:space="0" w:color="auto"/>
        <w:bottom w:val="none" w:sz="0" w:space="0" w:color="auto"/>
        <w:right w:val="none" w:sz="0" w:space="0" w:color="auto"/>
      </w:divBdr>
    </w:div>
    <w:div w:id="1091000955">
      <w:bodyDiv w:val="1"/>
      <w:marLeft w:val="0"/>
      <w:marRight w:val="0"/>
      <w:marTop w:val="0"/>
      <w:marBottom w:val="0"/>
      <w:divBdr>
        <w:top w:val="none" w:sz="0" w:space="0" w:color="auto"/>
        <w:left w:val="none" w:sz="0" w:space="0" w:color="auto"/>
        <w:bottom w:val="none" w:sz="0" w:space="0" w:color="auto"/>
        <w:right w:val="none" w:sz="0" w:space="0" w:color="auto"/>
      </w:divBdr>
    </w:div>
    <w:div w:id="1091007307">
      <w:bodyDiv w:val="1"/>
      <w:marLeft w:val="0"/>
      <w:marRight w:val="0"/>
      <w:marTop w:val="0"/>
      <w:marBottom w:val="0"/>
      <w:divBdr>
        <w:top w:val="none" w:sz="0" w:space="0" w:color="auto"/>
        <w:left w:val="none" w:sz="0" w:space="0" w:color="auto"/>
        <w:bottom w:val="none" w:sz="0" w:space="0" w:color="auto"/>
        <w:right w:val="none" w:sz="0" w:space="0" w:color="auto"/>
      </w:divBdr>
    </w:div>
    <w:div w:id="1091049154">
      <w:bodyDiv w:val="1"/>
      <w:marLeft w:val="0"/>
      <w:marRight w:val="0"/>
      <w:marTop w:val="0"/>
      <w:marBottom w:val="0"/>
      <w:divBdr>
        <w:top w:val="none" w:sz="0" w:space="0" w:color="auto"/>
        <w:left w:val="none" w:sz="0" w:space="0" w:color="auto"/>
        <w:bottom w:val="none" w:sz="0" w:space="0" w:color="auto"/>
        <w:right w:val="none" w:sz="0" w:space="0" w:color="auto"/>
      </w:divBdr>
    </w:div>
    <w:div w:id="1091392726">
      <w:bodyDiv w:val="1"/>
      <w:marLeft w:val="0"/>
      <w:marRight w:val="0"/>
      <w:marTop w:val="0"/>
      <w:marBottom w:val="0"/>
      <w:divBdr>
        <w:top w:val="none" w:sz="0" w:space="0" w:color="auto"/>
        <w:left w:val="none" w:sz="0" w:space="0" w:color="auto"/>
        <w:bottom w:val="none" w:sz="0" w:space="0" w:color="auto"/>
        <w:right w:val="none" w:sz="0" w:space="0" w:color="auto"/>
      </w:divBdr>
    </w:div>
    <w:div w:id="1091394984">
      <w:bodyDiv w:val="1"/>
      <w:marLeft w:val="0"/>
      <w:marRight w:val="0"/>
      <w:marTop w:val="0"/>
      <w:marBottom w:val="0"/>
      <w:divBdr>
        <w:top w:val="none" w:sz="0" w:space="0" w:color="auto"/>
        <w:left w:val="none" w:sz="0" w:space="0" w:color="auto"/>
        <w:bottom w:val="none" w:sz="0" w:space="0" w:color="auto"/>
        <w:right w:val="none" w:sz="0" w:space="0" w:color="auto"/>
      </w:divBdr>
    </w:div>
    <w:div w:id="1091584690">
      <w:bodyDiv w:val="1"/>
      <w:marLeft w:val="0"/>
      <w:marRight w:val="0"/>
      <w:marTop w:val="0"/>
      <w:marBottom w:val="0"/>
      <w:divBdr>
        <w:top w:val="none" w:sz="0" w:space="0" w:color="auto"/>
        <w:left w:val="none" w:sz="0" w:space="0" w:color="auto"/>
        <w:bottom w:val="none" w:sz="0" w:space="0" w:color="auto"/>
        <w:right w:val="none" w:sz="0" w:space="0" w:color="auto"/>
      </w:divBdr>
    </w:div>
    <w:div w:id="1091856517">
      <w:bodyDiv w:val="1"/>
      <w:marLeft w:val="0"/>
      <w:marRight w:val="0"/>
      <w:marTop w:val="0"/>
      <w:marBottom w:val="0"/>
      <w:divBdr>
        <w:top w:val="none" w:sz="0" w:space="0" w:color="auto"/>
        <w:left w:val="none" w:sz="0" w:space="0" w:color="auto"/>
        <w:bottom w:val="none" w:sz="0" w:space="0" w:color="auto"/>
        <w:right w:val="none" w:sz="0" w:space="0" w:color="auto"/>
      </w:divBdr>
    </w:div>
    <w:div w:id="1091898527">
      <w:bodyDiv w:val="1"/>
      <w:marLeft w:val="0"/>
      <w:marRight w:val="0"/>
      <w:marTop w:val="0"/>
      <w:marBottom w:val="0"/>
      <w:divBdr>
        <w:top w:val="none" w:sz="0" w:space="0" w:color="auto"/>
        <w:left w:val="none" w:sz="0" w:space="0" w:color="auto"/>
        <w:bottom w:val="none" w:sz="0" w:space="0" w:color="auto"/>
        <w:right w:val="none" w:sz="0" w:space="0" w:color="auto"/>
      </w:divBdr>
    </w:div>
    <w:div w:id="1091968265">
      <w:bodyDiv w:val="1"/>
      <w:marLeft w:val="0"/>
      <w:marRight w:val="0"/>
      <w:marTop w:val="0"/>
      <w:marBottom w:val="0"/>
      <w:divBdr>
        <w:top w:val="none" w:sz="0" w:space="0" w:color="auto"/>
        <w:left w:val="none" w:sz="0" w:space="0" w:color="auto"/>
        <w:bottom w:val="none" w:sz="0" w:space="0" w:color="auto"/>
        <w:right w:val="none" w:sz="0" w:space="0" w:color="auto"/>
      </w:divBdr>
    </w:div>
    <w:div w:id="1092093011">
      <w:bodyDiv w:val="1"/>
      <w:marLeft w:val="0"/>
      <w:marRight w:val="0"/>
      <w:marTop w:val="0"/>
      <w:marBottom w:val="0"/>
      <w:divBdr>
        <w:top w:val="none" w:sz="0" w:space="0" w:color="auto"/>
        <w:left w:val="none" w:sz="0" w:space="0" w:color="auto"/>
        <w:bottom w:val="none" w:sz="0" w:space="0" w:color="auto"/>
        <w:right w:val="none" w:sz="0" w:space="0" w:color="auto"/>
      </w:divBdr>
    </w:div>
    <w:div w:id="1092122327">
      <w:bodyDiv w:val="1"/>
      <w:marLeft w:val="0"/>
      <w:marRight w:val="0"/>
      <w:marTop w:val="0"/>
      <w:marBottom w:val="0"/>
      <w:divBdr>
        <w:top w:val="none" w:sz="0" w:space="0" w:color="auto"/>
        <w:left w:val="none" w:sz="0" w:space="0" w:color="auto"/>
        <w:bottom w:val="none" w:sz="0" w:space="0" w:color="auto"/>
        <w:right w:val="none" w:sz="0" w:space="0" w:color="auto"/>
      </w:divBdr>
    </w:div>
    <w:div w:id="1092160607">
      <w:bodyDiv w:val="1"/>
      <w:marLeft w:val="0"/>
      <w:marRight w:val="0"/>
      <w:marTop w:val="0"/>
      <w:marBottom w:val="0"/>
      <w:divBdr>
        <w:top w:val="none" w:sz="0" w:space="0" w:color="auto"/>
        <w:left w:val="none" w:sz="0" w:space="0" w:color="auto"/>
        <w:bottom w:val="none" w:sz="0" w:space="0" w:color="auto"/>
        <w:right w:val="none" w:sz="0" w:space="0" w:color="auto"/>
      </w:divBdr>
    </w:div>
    <w:div w:id="1092236240">
      <w:bodyDiv w:val="1"/>
      <w:marLeft w:val="0"/>
      <w:marRight w:val="0"/>
      <w:marTop w:val="0"/>
      <w:marBottom w:val="0"/>
      <w:divBdr>
        <w:top w:val="none" w:sz="0" w:space="0" w:color="auto"/>
        <w:left w:val="none" w:sz="0" w:space="0" w:color="auto"/>
        <w:bottom w:val="none" w:sz="0" w:space="0" w:color="auto"/>
        <w:right w:val="none" w:sz="0" w:space="0" w:color="auto"/>
      </w:divBdr>
    </w:div>
    <w:div w:id="1092318007">
      <w:bodyDiv w:val="1"/>
      <w:marLeft w:val="0"/>
      <w:marRight w:val="0"/>
      <w:marTop w:val="0"/>
      <w:marBottom w:val="0"/>
      <w:divBdr>
        <w:top w:val="none" w:sz="0" w:space="0" w:color="auto"/>
        <w:left w:val="none" w:sz="0" w:space="0" w:color="auto"/>
        <w:bottom w:val="none" w:sz="0" w:space="0" w:color="auto"/>
        <w:right w:val="none" w:sz="0" w:space="0" w:color="auto"/>
      </w:divBdr>
    </w:div>
    <w:div w:id="1092363011">
      <w:bodyDiv w:val="1"/>
      <w:marLeft w:val="0"/>
      <w:marRight w:val="0"/>
      <w:marTop w:val="0"/>
      <w:marBottom w:val="0"/>
      <w:divBdr>
        <w:top w:val="none" w:sz="0" w:space="0" w:color="auto"/>
        <w:left w:val="none" w:sz="0" w:space="0" w:color="auto"/>
        <w:bottom w:val="none" w:sz="0" w:space="0" w:color="auto"/>
        <w:right w:val="none" w:sz="0" w:space="0" w:color="auto"/>
      </w:divBdr>
    </w:div>
    <w:div w:id="1092386393">
      <w:bodyDiv w:val="1"/>
      <w:marLeft w:val="0"/>
      <w:marRight w:val="0"/>
      <w:marTop w:val="0"/>
      <w:marBottom w:val="0"/>
      <w:divBdr>
        <w:top w:val="none" w:sz="0" w:space="0" w:color="auto"/>
        <w:left w:val="none" w:sz="0" w:space="0" w:color="auto"/>
        <w:bottom w:val="none" w:sz="0" w:space="0" w:color="auto"/>
        <w:right w:val="none" w:sz="0" w:space="0" w:color="auto"/>
      </w:divBdr>
    </w:div>
    <w:div w:id="1092431796">
      <w:bodyDiv w:val="1"/>
      <w:marLeft w:val="0"/>
      <w:marRight w:val="0"/>
      <w:marTop w:val="0"/>
      <w:marBottom w:val="0"/>
      <w:divBdr>
        <w:top w:val="none" w:sz="0" w:space="0" w:color="auto"/>
        <w:left w:val="none" w:sz="0" w:space="0" w:color="auto"/>
        <w:bottom w:val="none" w:sz="0" w:space="0" w:color="auto"/>
        <w:right w:val="none" w:sz="0" w:space="0" w:color="auto"/>
      </w:divBdr>
    </w:div>
    <w:div w:id="1092580690">
      <w:bodyDiv w:val="1"/>
      <w:marLeft w:val="0"/>
      <w:marRight w:val="0"/>
      <w:marTop w:val="0"/>
      <w:marBottom w:val="0"/>
      <w:divBdr>
        <w:top w:val="none" w:sz="0" w:space="0" w:color="auto"/>
        <w:left w:val="none" w:sz="0" w:space="0" w:color="auto"/>
        <w:bottom w:val="none" w:sz="0" w:space="0" w:color="auto"/>
        <w:right w:val="none" w:sz="0" w:space="0" w:color="auto"/>
      </w:divBdr>
    </w:div>
    <w:div w:id="1092625725">
      <w:bodyDiv w:val="1"/>
      <w:marLeft w:val="0"/>
      <w:marRight w:val="0"/>
      <w:marTop w:val="0"/>
      <w:marBottom w:val="0"/>
      <w:divBdr>
        <w:top w:val="none" w:sz="0" w:space="0" w:color="auto"/>
        <w:left w:val="none" w:sz="0" w:space="0" w:color="auto"/>
        <w:bottom w:val="none" w:sz="0" w:space="0" w:color="auto"/>
        <w:right w:val="none" w:sz="0" w:space="0" w:color="auto"/>
      </w:divBdr>
    </w:div>
    <w:div w:id="1092748221">
      <w:bodyDiv w:val="1"/>
      <w:marLeft w:val="0"/>
      <w:marRight w:val="0"/>
      <w:marTop w:val="0"/>
      <w:marBottom w:val="0"/>
      <w:divBdr>
        <w:top w:val="none" w:sz="0" w:space="0" w:color="auto"/>
        <w:left w:val="none" w:sz="0" w:space="0" w:color="auto"/>
        <w:bottom w:val="none" w:sz="0" w:space="0" w:color="auto"/>
        <w:right w:val="none" w:sz="0" w:space="0" w:color="auto"/>
      </w:divBdr>
    </w:div>
    <w:div w:id="1092773347">
      <w:bodyDiv w:val="1"/>
      <w:marLeft w:val="0"/>
      <w:marRight w:val="0"/>
      <w:marTop w:val="0"/>
      <w:marBottom w:val="0"/>
      <w:divBdr>
        <w:top w:val="none" w:sz="0" w:space="0" w:color="auto"/>
        <w:left w:val="none" w:sz="0" w:space="0" w:color="auto"/>
        <w:bottom w:val="none" w:sz="0" w:space="0" w:color="auto"/>
        <w:right w:val="none" w:sz="0" w:space="0" w:color="auto"/>
      </w:divBdr>
    </w:div>
    <w:div w:id="1092773616">
      <w:bodyDiv w:val="1"/>
      <w:marLeft w:val="0"/>
      <w:marRight w:val="0"/>
      <w:marTop w:val="0"/>
      <w:marBottom w:val="0"/>
      <w:divBdr>
        <w:top w:val="none" w:sz="0" w:space="0" w:color="auto"/>
        <w:left w:val="none" w:sz="0" w:space="0" w:color="auto"/>
        <w:bottom w:val="none" w:sz="0" w:space="0" w:color="auto"/>
        <w:right w:val="none" w:sz="0" w:space="0" w:color="auto"/>
      </w:divBdr>
    </w:div>
    <w:div w:id="1093012109">
      <w:bodyDiv w:val="1"/>
      <w:marLeft w:val="0"/>
      <w:marRight w:val="0"/>
      <w:marTop w:val="0"/>
      <w:marBottom w:val="0"/>
      <w:divBdr>
        <w:top w:val="none" w:sz="0" w:space="0" w:color="auto"/>
        <w:left w:val="none" w:sz="0" w:space="0" w:color="auto"/>
        <w:bottom w:val="none" w:sz="0" w:space="0" w:color="auto"/>
        <w:right w:val="none" w:sz="0" w:space="0" w:color="auto"/>
      </w:divBdr>
    </w:div>
    <w:div w:id="1093159527">
      <w:bodyDiv w:val="1"/>
      <w:marLeft w:val="0"/>
      <w:marRight w:val="0"/>
      <w:marTop w:val="0"/>
      <w:marBottom w:val="0"/>
      <w:divBdr>
        <w:top w:val="none" w:sz="0" w:space="0" w:color="auto"/>
        <w:left w:val="none" w:sz="0" w:space="0" w:color="auto"/>
        <w:bottom w:val="none" w:sz="0" w:space="0" w:color="auto"/>
        <w:right w:val="none" w:sz="0" w:space="0" w:color="auto"/>
      </w:divBdr>
    </w:div>
    <w:div w:id="1093161850">
      <w:bodyDiv w:val="1"/>
      <w:marLeft w:val="0"/>
      <w:marRight w:val="0"/>
      <w:marTop w:val="0"/>
      <w:marBottom w:val="0"/>
      <w:divBdr>
        <w:top w:val="none" w:sz="0" w:space="0" w:color="auto"/>
        <w:left w:val="none" w:sz="0" w:space="0" w:color="auto"/>
        <w:bottom w:val="none" w:sz="0" w:space="0" w:color="auto"/>
        <w:right w:val="none" w:sz="0" w:space="0" w:color="auto"/>
      </w:divBdr>
    </w:div>
    <w:div w:id="1093279053">
      <w:bodyDiv w:val="1"/>
      <w:marLeft w:val="0"/>
      <w:marRight w:val="0"/>
      <w:marTop w:val="0"/>
      <w:marBottom w:val="0"/>
      <w:divBdr>
        <w:top w:val="none" w:sz="0" w:space="0" w:color="auto"/>
        <w:left w:val="none" w:sz="0" w:space="0" w:color="auto"/>
        <w:bottom w:val="none" w:sz="0" w:space="0" w:color="auto"/>
        <w:right w:val="none" w:sz="0" w:space="0" w:color="auto"/>
      </w:divBdr>
    </w:div>
    <w:div w:id="1093356025">
      <w:bodyDiv w:val="1"/>
      <w:marLeft w:val="0"/>
      <w:marRight w:val="0"/>
      <w:marTop w:val="0"/>
      <w:marBottom w:val="0"/>
      <w:divBdr>
        <w:top w:val="none" w:sz="0" w:space="0" w:color="auto"/>
        <w:left w:val="none" w:sz="0" w:space="0" w:color="auto"/>
        <w:bottom w:val="none" w:sz="0" w:space="0" w:color="auto"/>
        <w:right w:val="none" w:sz="0" w:space="0" w:color="auto"/>
      </w:divBdr>
    </w:div>
    <w:div w:id="1093433809">
      <w:bodyDiv w:val="1"/>
      <w:marLeft w:val="0"/>
      <w:marRight w:val="0"/>
      <w:marTop w:val="0"/>
      <w:marBottom w:val="0"/>
      <w:divBdr>
        <w:top w:val="none" w:sz="0" w:space="0" w:color="auto"/>
        <w:left w:val="none" w:sz="0" w:space="0" w:color="auto"/>
        <w:bottom w:val="none" w:sz="0" w:space="0" w:color="auto"/>
        <w:right w:val="none" w:sz="0" w:space="0" w:color="auto"/>
      </w:divBdr>
    </w:div>
    <w:div w:id="1093625208">
      <w:bodyDiv w:val="1"/>
      <w:marLeft w:val="0"/>
      <w:marRight w:val="0"/>
      <w:marTop w:val="0"/>
      <w:marBottom w:val="0"/>
      <w:divBdr>
        <w:top w:val="none" w:sz="0" w:space="0" w:color="auto"/>
        <w:left w:val="none" w:sz="0" w:space="0" w:color="auto"/>
        <w:bottom w:val="none" w:sz="0" w:space="0" w:color="auto"/>
        <w:right w:val="none" w:sz="0" w:space="0" w:color="auto"/>
      </w:divBdr>
    </w:div>
    <w:div w:id="1093670481">
      <w:bodyDiv w:val="1"/>
      <w:marLeft w:val="0"/>
      <w:marRight w:val="0"/>
      <w:marTop w:val="0"/>
      <w:marBottom w:val="0"/>
      <w:divBdr>
        <w:top w:val="none" w:sz="0" w:space="0" w:color="auto"/>
        <w:left w:val="none" w:sz="0" w:space="0" w:color="auto"/>
        <w:bottom w:val="none" w:sz="0" w:space="0" w:color="auto"/>
        <w:right w:val="none" w:sz="0" w:space="0" w:color="auto"/>
      </w:divBdr>
    </w:div>
    <w:div w:id="1093866622">
      <w:bodyDiv w:val="1"/>
      <w:marLeft w:val="0"/>
      <w:marRight w:val="0"/>
      <w:marTop w:val="0"/>
      <w:marBottom w:val="0"/>
      <w:divBdr>
        <w:top w:val="none" w:sz="0" w:space="0" w:color="auto"/>
        <w:left w:val="none" w:sz="0" w:space="0" w:color="auto"/>
        <w:bottom w:val="none" w:sz="0" w:space="0" w:color="auto"/>
        <w:right w:val="none" w:sz="0" w:space="0" w:color="auto"/>
      </w:divBdr>
    </w:div>
    <w:div w:id="1093938542">
      <w:bodyDiv w:val="1"/>
      <w:marLeft w:val="0"/>
      <w:marRight w:val="0"/>
      <w:marTop w:val="0"/>
      <w:marBottom w:val="0"/>
      <w:divBdr>
        <w:top w:val="none" w:sz="0" w:space="0" w:color="auto"/>
        <w:left w:val="none" w:sz="0" w:space="0" w:color="auto"/>
        <w:bottom w:val="none" w:sz="0" w:space="0" w:color="auto"/>
        <w:right w:val="none" w:sz="0" w:space="0" w:color="auto"/>
      </w:divBdr>
    </w:div>
    <w:div w:id="1094060393">
      <w:bodyDiv w:val="1"/>
      <w:marLeft w:val="0"/>
      <w:marRight w:val="0"/>
      <w:marTop w:val="0"/>
      <w:marBottom w:val="0"/>
      <w:divBdr>
        <w:top w:val="none" w:sz="0" w:space="0" w:color="auto"/>
        <w:left w:val="none" w:sz="0" w:space="0" w:color="auto"/>
        <w:bottom w:val="none" w:sz="0" w:space="0" w:color="auto"/>
        <w:right w:val="none" w:sz="0" w:space="0" w:color="auto"/>
      </w:divBdr>
    </w:div>
    <w:div w:id="1094084845">
      <w:bodyDiv w:val="1"/>
      <w:marLeft w:val="0"/>
      <w:marRight w:val="0"/>
      <w:marTop w:val="0"/>
      <w:marBottom w:val="0"/>
      <w:divBdr>
        <w:top w:val="none" w:sz="0" w:space="0" w:color="auto"/>
        <w:left w:val="none" w:sz="0" w:space="0" w:color="auto"/>
        <w:bottom w:val="none" w:sz="0" w:space="0" w:color="auto"/>
        <w:right w:val="none" w:sz="0" w:space="0" w:color="auto"/>
      </w:divBdr>
    </w:div>
    <w:div w:id="1094088009">
      <w:bodyDiv w:val="1"/>
      <w:marLeft w:val="0"/>
      <w:marRight w:val="0"/>
      <w:marTop w:val="0"/>
      <w:marBottom w:val="0"/>
      <w:divBdr>
        <w:top w:val="none" w:sz="0" w:space="0" w:color="auto"/>
        <w:left w:val="none" w:sz="0" w:space="0" w:color="auto"/>
        <w:bottom w:val="none" w:sz="0" w:space="0" w:color="auto"/>
        <w:right w:val="none" w:sz="0" w:space="0" w:color="auto"/>
      </w:divBdr>
    </w:div>
    <w:div w:id="1094127378">
      <w:bodyDiv w:val="1"/>
      <w:marLeft w:val="0"/>
      <w:marRight w:val="0"/>
      <w:marTop w:val="0"/>
      <w:marBottom w:val="0"/>
      <w:divBdr>
        <w:top w:val="none" w:sz="0" w:space="0" w:color="auto"/>
        <w:left w:val="none" w:sz="0" w:space="0" w:color="auto"/>
        <w:bottom w:val="none" w:sz="0" w:space="0" w:color="auto"/>
        <w:right w:val="none" w:sz="0" w:space="0" w:color="auto"/>
      </w:divBdr>
    </w:div>
    <w:div w:id="1094277658">
      <w:bodyDiv w:val="1"/>
      <w:marLeft w:val="0"/>
      <w:marRight w:val="0"/>
      <w:marTop w:val="0"/>
      <w:marBottom w:val="0"/>
      <w:divBdr>
        <w:top w:val="none" w:sz="0" w:space="0" w:color="auto"/>
        <w:left w:val="none" w:sz="0" w:space="0" w:color="auto"/>
        <w:bottom w:val="none" w:sz="0" w:space="0" w:color="auto"/>
        <w:right w:val="none" w:sz="0" w:space="0" w:color="auto"/>
      </w:divBdr>
    </w:div>
    <w:div w:id="1094472241">
      <w:bodyDiv w:val="1"/>
      <w:marLeft w:val="0"/>
      <w:marRight w:val="0"/>
      <w:marTop w:val="0"/>
      <w:marBottom w:val="0"/>
      <w:divBdr>
        <w:top w:val="none" w:sz="0" w:space="0" w:color="auto"/>
        <w:left w:val="none" w:sz="0" w:space="0" w:color="auto"/>
        <w:bottom w:val="none" w:sz="0" w:space="0" w:color="auto"/>
        <w:right w:val="none" w:sz="0" w:space="0" w:color="auto"/>
      </w:divBdr>
    </w:div>
    <w:div w:id="1094472793">
      <w:bodyDiv w:val="1"/>
      <w:marLeft w:val="0"/>
      <w:marRight w:val="0"/>
      <w:marTop w:val="0"/>
      <w:marBottom w:val="0"/>
      <w:divBdr>
        <w:top w:val="none" w:sz="0" w:space="0" w:color="auto"/>
        <w:left w:val="none" w:sz="0" w:space="0" w:color="auto"/>
        <w:bottom w:val="none" w:sz="0" w:space="0" w:color="auto"/>
        <w:right w:val="none" w:sz="0" w:space="0" w:color="auto"/>
      </w:divBdr>
    </w:div>
    <w:div w:id="1094478194">
      <w:bodyDiv w:val="1"/>
      <w:marLeft w:val="0"/>
      <w:marRight w:val="0"/>
      <w:marTop w:val="0"/>
      <w:marBottom w:val="0"/>
      <w:divBdr>
        <w:top w:val="none" w:sz="0" w:space="0" w:color="auto"/>
        <w:left w:val="none" w:sz="0" w:space="0" w:color="auto"/>
        <w:bottom w:val="none" w:sz="0" w:space="0" w:color="auto"/>
        <w:right w:val="none" w:sz="0" w:space="0" w:color="auto"/>
      </w:divBdr>
    </w:div>
    <w:div w:id="1094668609">
      <w:bodyDiv w:val="1"/>
      <w:marLeft w:val="0"/>
      <w:marRight w:val="0"/>
      <w:marTop w:val="0"/>
      <w:marBottom w:val="0"/>
      <w:divBdr>
        <w:top w:val="none" w:sz="0" w:space="0" w:color="auto"/>
        <w:left w:val="none" w:sz="0" w:space="0" w:color="auto"/>
        <w:bottom w:val="none" w:sz="0" w:space="0" w:color="auto"/>
        <w:right w:val="none" w:sz="0" w:space="0" w:color="auto"/>
      </w:divBdr>
    </w:div>
    <w:div w:id="1094786429">
      <w:bodyDiv w:val="1"/>
      <w:marLeft w:val="0"/>
      <w:marRight w:val="0"/>
      <w:marTop w:val="0"/>
      <w:marBottom w:val="0"/>
      <w:divBdr>
        <w:top w:val="none" w:sz="0" w:space="0" w:color="auto"/>
        <w:left w:val="none" w:sz="0" w:space="0" w:color="auto"/>
        <w:bottom w:val="none" w:sz="0" w:space="0" w:color="auto"/>
        <w:right w:val="none" w:sz="0" w:space="0" w:color="auto"/>
      </w:divBdr>
    </w:div>
    <w:div w:id="1094856914">
      <w:bodyDiv w:val="1"/>
      <w:marLeft w:val="0"/>
      <w:marRight w:val="0"/>
      <w:marTop w:val="0"/>
      <w:marBottom w:val="0"/>
      <w:divBdr>
        <w:top w:val="none" w:sz="0" w:space="0" w:color="auto"/>
        <w:left w:val="none" w:sz="0" w:space="0" w:color="auto"/>
        <w:bottom w:val="none" w:sz="0" w:space="0" w:color="auto"/>
        <w:right w:val="none" w:sz="0" w:space="0" w:color="auto"/>
      </w:divBdr>
    </w:div>
    <w:div w:id="1094934917">
      <w:bodyDiv w:val="1"/>
      <w:marLeft w:val="0"/>
      <w:marRight w:val="0"/>
      <w:marTop w:val="0"/>
      <w:marBottom w:val="0"/>
      <w:divBdr>
        <w:top w:val="none" w:sz="0" w:space="0" w:color="auto"/>
        <w:left w:val="none" w:sz="0" w:space="0" w:color="auto"/>
        <w:bottom w:val="none" w:sz="0" w:space="0" w:color="auto"/>
        <w:right w:val="none" w:sz="0" w:space="0" w:color="auto"/>
      </w:divBdr>
    </w:div>
    <w:div w:id="1095058763">
      <w:bodyDiv w:val="1"/>
      <w:marLeft w:val="0"/>
      <w:marRight w:val="0"/>
      <w:marTop w:val="0"/>
      <w:marBottom w:val="0"/>
      <w:divBdr>
        <w:top w:val="none" w:sz="0" w:space="0" w:color="auto"/>
        <w:left w:val="none" w:sz="0" w:space="0" w:color="auto"/>
        <w:bottom w:val="none" w:sz="0" w:space="0" w:color="auto"/>
        <w:right w:val="none" w:sz="0" w:space="0" w:color="auto"/>
      </w:divBdr>
    </w:div>
    <w:div w:id="1095176390">
      <w:bodyDiv w:val="1"/>
      <w:marLeft w:val="0"/>
      <w:marRight w:val="0"/>
      <w:marTop w:val="0"/>
      <w:marBottom w:val="0"/>
      <w:divBdr>
        <w:top w:val="none" w:sz="0" w:space="0" w:color="auto"/>
        <w:left w:val="none" w:sz="0" w:space="0" w:color="auto"/>
        <w:bottom w:val="none" w:sz="0" w:space="0" w:color="auto"/>
        <w:right w:val="none" w:sz="0" w:space="0" w:color="auto"/>
      </w:divBdr>
    </w:div>
    <w:div w:id="1095204792">
      <w:bodyDiv w:val="1"/>
      <w:marLeft w:val="0"/>
      <w:marRight w:val="0"/>
      <w:marTop w:val="0"/>
      <w:marBottom w:val="0"/>
      <w:divBdr>
        <w:top w:val="none" w:sz="0" w:space="0" w:color="auto"/>
        <w:left w:val="none" w:sz="0" w:space="0" w:color="auto"/>
        <w:bottom w:val="none" w:sz="0" w:space="0" w:color="auto"/>
        <w:right w:val="none" w:sz="0" w:space="0" w:color="auto"/>
      </w:divBdr>
    </w:div>
    <w:div w:id="1095320205">
      <w:bodyDiv w:val="1"/>
      <w:marLeft w:val="0"/>
      <w:marRight w:val="0"/>
      <w:marTop w:val="0"/>
      <w:marBottom w:val="0"/>
      <w:divBdr>
        <w:top w:val="none" w:sz="0" w:space="0" w:color="auto"/>
        <w:left w:val="none" w:sz="0" w:space="0" w:color="auto"/>
        <w:bottom w:val="none" w:sz="0" w:space="0" w:color="auto"/>
        <w:right w:val="none" w:sz="0" w:space="0" w:color="auto"/>
      </w:divBdr>
    </w:div>
    <w:div w:id="1095321446">
      <w:bodyDiv w:val="1"/>
      <w:marLeft w:val="0"/>
      <w:marRight w:val="0"/>
      <w:marTop w:val="0"/>
      <w:marBottom w:val="0"/>
      <w:divBdr>
        <w:top w:val="none" w:sz="0" w:space="0" w:color="auto"/>
        <w:left w:val="none" w:sz="0" w:space="0" w:color="auto"/>
        <w:bottom w:val="none" w:sz="0" w:space="0" w:color="auto"/>
        <w:right w:val="none" w:sz="0" w:space="0" w:color="auto"/>
      </w:divBdr>
    </w:div>
    <w:div w:id="1095439286">
      <w:bodyDiv w:val="1"/>
      <w:marLeft w:val="0"/>
      <w:marRight w:val="0"/>
      <w:marTop w:val="0"/>
      <w:marBottom w:val="0"/>
      <w:divBdr>
        <w:top w:val="none" w:sz="0" w:space="0" w:color="auto"/>
        <w:left w:val="none" w:sz="0" w:space="0" w:color="auto"/>
        <w:bottom w:val="none" w:sz="0" w:space="0" w:color="auto"/>
        <w:right w:val="none" w:sz="0" w:space="0" w:color="auto"/>
      </w:divBdr>
    </w:div>
    <w:div w:id="1095513919">
      <w:bodyDiv w:val="1"/>
      <w:marLeft w:val="0"/>
      <w:marRight w:val="0"/>
      <w:marTop w:val="0"/>
      <w:marBottom w:val="0"/>
      <w:divBdr>
        <w:top w:val="none" w:sz="0" w:space="0" w:color="auto"/>
        <w:left w:val="none" w:sz="0" w:space="0" w:color="auto"/>
        <w:bottom w:val="none" w:sz="0" w:space="0" w:color="auto"/>
        <w:right w:val="none" w:sz="0" w:space="0" w:color="auto"/>
      </w:divBdr>
    </w:div>
    <w:div w:id="1095633899">
      <w:bodyDiv w:val="1"/>
      <w:marLeft w:val="0"/>
      <w:marRight w:val="0"/>
      <w:marTop w:val="0"/>
      <w:marBottom w:val="0"/>
      <w:divBdr>
        <w:top w:val="none" w:sz="0" w:space="0" w:color="auto"/>
        <w:left w:val="none" w:sz="0" w:space="0" w:color="auto"/>
        <w:bottom w:val="none" w:sz="0" w:space="0" w:color="auto"/>
        <w:right w:val="none" w:sz="0" w:space="0" w:color="auto"/>
      </w:divBdr>
    </w:div>
    <w:div w:id="1095706166">
      <w:bodyDiv w:val="1"/>
      <w:marLeft w:val="0"/>
      <w:marRight w:val="0"/>
      <w:marTop w:val="0"/>
      <w:marBottom w:val="0"/>
      <w:divBdr>
        <w:top w:val="none" w:sz="0" w:space="0" w:color="auto"/>
        <w:left w:val="none" w:sz="0" w:space="0" w:color="auto"/>
        <w:bottom w:val="none" w:sz="0" w:space="0" w:color="auto"/>
        <w:right w:val="none" w:sz="0" w:space="0" w:color="auto"/>
      </w:divBdr>
    </w:div>
    <w:div w:id="1095713381">
      <w:bodyDiv w:val="1"/>
      <w:marLeft w:val="0"/>
      <w:marRight w:val="0"/>
      <w:marTop w:val="0"/>
      <w:marBottom w:val="0"/>
      <w:divBdr>
        <w:top w:val="none" w:sz="0" w:space="0" w:color="auto"/>
        <w:left w:val="none" w:sz="0" w:space="0" w:color="auto"/>
        <w:bottom w:val="none" w:sz="0" w:space="0" w:color="auto"/>
        <w:right w:val="none" w:sz="0" w:space="0" w:color="auto"/>
      </w:divBdr>
    </w:div>
    <w:div w:id="1095789114">
      <w:bodyDiv w:val="1"/>
      <w:marLeft w:val="0"/>
      <w:marRight w:val="0"/>
      <w:marTop w:val="0"/>
      <w:marBottom w:val="0"/>
      <w:divBdr>
        <w:top w:val="none" w:sz="0" w:space="0" w:color="auto"/>
        <w:left w:val="none" w:sz="0" w:space="0" w:color="auto"/>
        <w:bottom w:val="none" w:sz="0" w:space="0" w:color="auto"/>
        <w:right w:val="none" w:sz="0" w:space="0" w:color="auto"/>
      </w:divBdr>
    </w:div>
    <w:div w:id="1095902540">
      <w:bodyDiv w:val="1"/>
      <w:marLeft w:val="0"/>
      <w:marRight w:val="0"/>
      <w:marTop w:val="0"/>
      <w:marBottom w:val="0"/>
      <w:divBdr>
        <w:top w:val="none" w:sz="0" w:space="0" w:color="auto"/>
        <w:left w:val="none" w:sz="0" w:space="0" w:color="auto"/>
        <w:bottom w:val="none" w:sz="0" w:space="0" w:color="auto"/>
        <w:right w:val="none" w:sz="0" w:space="0" w:color="auto"/>
      </w:divBdr>
    </w:div>
    <w:div w:id="1096051928">
      <w:bodyDiv w:val="1"/>
      <w:marLeft w:val="0"/>
      <w:marRight w:val="0"/>
      <w:marTop w:val="0"/>
      <w:marBottom w:val="0"/>
      <w:divBdr>
        <w:top w:val="none" w:sz="0" w:space="0" w:color="auto"/>
        <w:left w:val="none" w:sz="0" w:space="0" w:color="auto"/>
        <w:bottom w:val="none" w:sz="0" w:space="0" w:color="auto"/>
        <w:right w:val="none" w:sz="0" w:space="0" w:color="auto"/>
      </w:divBdr>
    </w:div>
    <w:div w:id="1096097041">
      <w:bodyDiv w:val="1"/>
      <w:marLeft w:val="0"/>
      <w:marRight w:val="0"/>
      <w:marTop w:val="0"/>
      <w:marBottom w:val="0"/>
      <w:divBdr>
        <w:top w:val="none" w:sz="0" w:space="0" w:color="auto"/>
        <w:left w:val="none" w:sz="0" w:space="0" w:color="auto"/>
        <w:bottom w:val="none" w:sz="0" w:space="0" w:color="auto"/>
        <w:right w:val="none" w:sz="0" w:space="0" w:color="auto"/>
      </w:divBdr>
    </w:div>
    <w:div w:id="1096248602">
      <w:bodyDiv w:val="1"/>
      <w:marLeft w:val="0"/>
      <w:marRight w:val="0"/>
      <w:marTop w:val="0"/>
      <w:marBottom w:val="0"/>
      <w:divBdr>
        <w:top w:val="none" w:sz="0" w:space="0" w:color="auto"/>
        <w:left w:val="none" w:sz="0" w:space="0" w:color="auto"/>
        <w:bottom w:val="none" w:sz="0" w:space="0" w:color="auto"/>
        <w:right w:val="none" w:sz="0" w:space="0" w:color="auto"/>
      </w:divBdr>
    </w:div>
    <w:div w:id="1096287916">
      <w:bodyDiv w:val="1"/>
      <w:marLeft w:val="0"/>
      <w:marRight w:val="0"/>
      <w:marTop w:val="0"/>
      <w:marBottom w:val="0"/>
      <w:divBdr>
        <w:top w:val="none" w:sz="0" w:space="0" w:color="auto"/>
        <w:left w:val="none" w:sz="0" w:space="0" w:color="auto"/>
        <w:bottom w:val="none" w:sz="0" w:space="0" w:color="auto"/>
        <w:right w:val="none" w:sz="0" w:space="0" w:color="auto"/>
      </w:divBdr>
    </w:div>
    <w:div w:id="1096363275">
      <w:bodyDiv w:val="1"/>
      <w:marLeft w:val="0"/>
      <w:marRight w:val="0"/>
      <w:marTop w:val="0"/>
      <w:marBottom w:val="0"/>
      <w:divBdr>
        <w:top w:val="none" w:sz="0" w:space="0" w:color="auto"/>
        <w:left w:val="none" w:sz="0" w:space="0" w:color="auto"/>
        <w:bottom w:val="none" w:sz="0" w:space="0" w:color="auto"/>
        <w:right w:val="none" w:sz="0" w:space="0" w:color="auto"/>
      </w:divBdr>
    </w:div>
    <w:div w:id="1096436220">
      <w:bodyDiv w:val="1"/>
      <w:marLeft w:val="0"/>
      <w:marRight w:val="0"/>
      <w:marTop w:val="0"/>
      <w:marBottom w:val="0"/>
      <w:divBdr>
        <w:top w:val="none" w:sz="0" w:space="0" w:color="auto"/>
        <w:left w:val="none" w:sz="0" w:space="0" w:color="auto"/>
        <w:bottom w:val="none" w:sz="0" w:space="0" w:color="auto"/>
        <w:right w:val="none" w:sz="0" w:space="0" w:color="auto"/>
      </w:divBdr>
    </w:div>
    <w:div w:id="1097141984">
      <w:bodyDiv w:val="1"/>
      <w:marLeft w:val="0"/>
      <w:marRight w:val="0"/>
      <w:marTop w:val="0"/>
      <w:marBottom w:val="0"/>
      <w:divBdr>
        <w:top w:val="none" w:sz="0" w:space="0" w:color="auto"/>
        <w:left w:val="none" w:sz="0" w:space="0" w:color="auto"/>
        <w:bottom w:val="none" w:sz="0" w:space="0" w:color="auto"/>
        <w:right w:val="none" w:sz="0" w:space="0" w:color="auto"/>
      </w:divBdr>
    </w:div>
    <w:div w:id="1097285035">
      <w:bodyDiv w:val="1"/>
      <w:marLeft w:val="0"/>
      <w:marRight w:val="0"/>
      <w:marTop w:val="0"/>
      <w:marBottom w:val="0"/>
      <w:divBdr>
        <w:top w:val="none" w:sz="0" w:space="0" w:color="auto"/>
        <w:left w:val="none" w:sz="0" w:space="0" w:color="auto"/>
        <w:bottom w:val="none" w:sz="0" w:space="0" w:color="auto"/>
        <w:right w:val="none" w:sz="0" w:space="0" w:color="auto"/>
      </w:divBdr>
    </w:div>
    <w:div w:id="1097285339">
      <w:bodyDiv w:val="1"/>
      <w:marLeft w:val="0"/>
      <w:marRight w:val="0"/>
      <w:marTop w:val="0"/>
      <w:marBottom w:val="0"/>
      <w:divBdr>
        <w:top w:val="none" w:sz="0" w:space="0" w:color="auto"/>
        <w:left w:val="none" w:sz="0" w:space="0" w:color="auto"/>
        <w:bottom w:val="none" w:sz="0" w:space="0" w:color="auto"/>
        <w:right w:val="none" w:sz="0" w:space="0" w:color="auto"/>
      </w:divBdr>
    </w:div>
    <w:div w:id="1097599763">
      <w:bodyDiv w:val="1"/>
      <w:marLeft w:val="0"/>
      <w:marRight w:val="0"/>
      <w:marTop w:val="0"/>
      <w:marBottom w:val="0"/>
      <w:divBdr>
        <w:top w:val="none" w:sz="0" w:space="0" w:color="auto"/>
        <w:left w:val="none" w:sz="0" w:space="0" w:color="auto"/>
        <w:bottom w:val="none" w:sz="0" w:space="0" w:color="auto"/>
        <w:right w:val="none" w:sz="0" w:space="0" w:color="auto"/>
      </w:divBdr>
    </w:div>
    <w:div w:id="1097672769">
      <w:bodyDiv w:val="1"/>
      <w:marLeft w:val="0"/>
      <w:marRight w:val="0"/>
      <w:marTop w:val="0"/>
      <w:marBottom w:val="0"/>
      <w:divBdr>
        <w:top w:val="none" w:sz="0" w:space="0" w:color="auto"/>
        <w:left w:val="none" w:sz="0" w:space="0" w:color="auto"/>
        <w:bottom w:val="none" w:sz="0" w:space="0" w:color="auto"/>
        <w:right w:val="none" w:sz="0" w:space="0" w:color="auto"/>
      </w:divBdr>
    </w:div>
    <w:div w:id="1097796915">
      <w:bodyDiv w:val="1"/>
      <w:marLeft w:val="0"/>
      <w:marRight w:val="0"/>
      <w:marTop w:val="0"/>
      <w:marBottom w:val="0"/>
      <w:divBdr>
        <w:top w:val="none" w:sz="0" w:space="0" w:color="auto"/>
        <w:left w:val="none" w:sz="0" w:space="0" w:color="auto"/>
        <w:bottom w:val="none" w:sz="0" w:space="0" w:color="auto"/>
        <w:right w:val="none" w:sz="0" w:space="0" w:color="auto"/>
      </w:divBdr>
    </w:div>
    <w:div w:id="1097946011">
      <w:bodyDiv w:val="1"/>
      <w:marLeft w:val="0"/>
      <w:marRight w:val="0"/>
      <w:marTop w:val="0"/>
      <w:marBottom w:val="0"/>
      <w:divBdr>
        <w:top w:val="none" w:sz="0" w:space="0" w:color="auto"/>
        <w:left w:val="none" w:sz="0" w:space="0" w:color="auto"/>
        <w:bottom w:val="none" w:sz="0" w:space="0" w:color="auto"/>
        <w:right w:val="none" w:sz="0" w:space="0" w:color="auto"/>
      </w:divBdr>
    </w:div>
    <w:div w:id="1098141476">
      <w:bodyDiv w:val="1"/>
      <w:marLeft w:val="0"/>
      <w:marRight w:val="0"/>
      <w:marTop w:val="0"/>
      <w:marBottom w:val="0"/>
      <w:divBdr>
        <w:top w:val="none" w:sz="0" w:space="0" w:color="auto"/>
        <w:left w:val="none" w:sz="0" w:space="0" w:color="auto"/>
        <w:bottom w:val="none" w:sz="0" w:space="0" w:color="auto"/>
        <w:right w:val="none" w:sz="0" w:space="0" w:color="auto"/>
      </w:divBdr>
    </w:div>
    <w:div w:id="1098332629">
      <w:bodyDiv w:val="1"/>
      <w:marLeft w:val="0"/>
      <w:marRight w:val="0"/>
      <w:marTop w:val="0"/>
      <w:marBottom w:val="0"/>
      <w:divBdr>
        <w:top w:val="none" w:sz="0" w:space="0" w:color="auto"/>
        <w:left w:val="none" w:sz="0" w:space="0" w:color="auto"/>
        <w:bottom w:val="none" w:sz="0" w:space="0" w:color="auto"/>
        <w:right w:val="none" w:sz="0" w:space="0" w:color="auto"/>
      </w:divBdr>
    </w:div>
    <w:div w:id="1098452628">
      <w:bodyDiv w:val="1"/>
      <w:marLeft w:val="0"/>
      <w:marRight w:val="0"/>
      <w:marTop w:val="0"/>
      <w:marBottom w:val="0"/>
      <w:divBdr>
        <w:top w:val="none" w:sz="0" w:space="0" w:color="auto"/>
        <w:left w:val="none" w:sz="0" w:space="0" w:color="auto"/>
        <w:bottom w:val="none" w:sz="0" w:space="0" w:color="auto"/>
        <w:right w:val="none" w:sz="0" w:space="0" w:color="auto"/>
      </w:divBdr>
    </w:div>
    <w:div w:id="1098794452">
      <w:bodyDiv w:val="1"/>
      <w:marLeft w:val="0"/>
      <w:marRight w:val="0"/>
      <w:marTop w:val="0"/>
      <w:marBottom w:val="0"/>
      <w:divBdr>
        <w:top w:val="none" w:sz="0" w:space="0" w:color="auto"/>
        <w:left w:val="none" w:sz="0" w:space="0" w:color="auto"/>
        <w:bottom w:val="none" w:sz="0" w:space="0" w:color="auto"/>
        <w:right w:val="none" w:sz="0" w:space="0" w:color="auto"/>
      </w:divBdr>
    </w:div>
    <w:div w:id="1098864468">
      <w:bodyDiv w:val="1"/>
      <w:marLeft w:val="0"/>
      <w:marRight w:val="0"/>
      <w:marTop w:val="0"/>
      <w:marBottom w:val="0"/>
      <w:divBdr>
        <w:top w:val="none" w:sz="0" w:space="0" w:color="auto"/>
        <w:left w:val="none" w:sz="0" w:space="0" w:color="auto"/>
        <w:bottom w:val="none" w:sz="0" w:space="0" w:color="auto"/>
        <w:right w:val="none" w:sz="0" w:space="0" w:color="auto"/>
      </w:divBdr>
    </w:div>
    <w:div w:id="1098910371">
      <w:bodyDiv w:val="1"/>
      <w:marLeft w:val="0"/>
      <w:marRight w:val="0"/>
      <w:marTop w:val="0"/>
      <w:marBottom w:val="0"/>
      <w:divBdr>
        <w:top w:val="none" w:sz="0" w:space="0" w:color="auto"/>
        <w:left w:val="none" w:sz="0" w:space="0" w:color="auto"/>
        <w:bottom w:val="none" w:sz="0" w:space="0" w:color="auto"/>
        <w:right w:val="none" w:sz="0" w:space="0" w:color="auto"/>
      </w:divBdr>
    </w:div>
    <w:div w:id="1098915314">
      <w:bodyDiv w:val="1"/>
      <w:marLeft w:val="0"/>
      <w:marRight w:val="0"/>
      <w:marTop w:val="0"/>
      <w:marBottom w:val="0"/>
      <w:divBdr>
        <w:top w:val="none" w:sz="0" w:space="0" w:color="auto"/>
        <w:left w:val="none" w:sz="0" w:space="0" w:color="auto"/>
        <w:bottom w:val="none" w:sz="0" w:space="0" w:color="auto"/>
        <w:right w:val="none" w:sz="0" w:space="0" w:color="auto"/>
      </w:divBdr>
    </w:div>
    <w:div w:id="1099057107">
      <w:bodyDiv w:val="1"/>
      <w:marLeft w:val="0"/>
      <w:marRight w:val="0"/>
      <w:marTop w:val="0"/>
      <w:marBottom w:val="0"/>
      <w:divBdr>
        <w:top w:val="none" w:sz="0" w:space="0" w:color="auto"/>
        <w:left w:val="none" w:sz="0" w:space="0" w:color="auto"/>
        <w:bottom w:val="none" w:sz="0" w:space="0" w:color="auto"/>
        <w:right w:val="none" w:sz="0" w:space="0" w:color="auto"/>
      </w:divBdr>
    </w:div>
    <w:div w:id="1099057945">
      <w:bodyDiv w:val="1"/>
      <w:marLeft w:val="0"/>
      <w:marRight w:val="0"/>
      <w:marTop w:val="0"/>
      <w:marBottom w:val="0"/>
      <w:divBdr>
        <w:top w:val="none" w:sz="0" w:space="0" w:color="auto"/>
        <w:left w:val="none" w:sz="0" w:space="0" w:color="auto"/>
        <w:bottom w:val="none" w:sz="0" w:space="0" w:color="auto"/>
        <w:right w:val="none" w:sz="0" w:space="0" w:color="auto"/>
      </w:divBdr>
    </w:div>
    <w:div w:id="1099060626">
      <w:bodyDiv w:val="1"/>
      <w:marLeft w:val="0"/>
      <w:marRight w:val="0"/>
      <w:marTop w:val="0"/>
      <w:marBottom w:val="0"/>
      <w:divBdr>
        <w:top w:val="none" w:sz="0" w:space="0" w:color="auto"/>
        <w:left w:val="none" w:sz="0" w:space="0" w:color="auto"/>
        <w:bottom w:val="none" w:sz="0" w:space="0" w:color="auto"/>
        <w:right w:val="none" w:sz="0" w:space="0" w:color="auto"/>
      </w:divBdr>
    </w:div>
    <w:div w:id="1099444566">
      <w:bodyDiv w:val="1"/>
      <w:marLeft w:val="0"/>
      <w:marRight w:val="0"/>
      <w:marTop w:val="0"/>
      <w:marBottom w:val="0"/>
      <w:divBdr>
        <w:top w:val="none" w:sz="0" w:space="0" w:color="auto"/>
        <w:left w:val="none" w:sz="0" w:space="0" w:color="auto"/>
        <w:bottom w:val="none" w:sz="0" w:space="0" w:color="auto"/>
        <w:right w:val="none" w:sz="0" w:space="0" w:color="auto"/>
      </w:divBdr>
    </w:div>
    <w:div w:id="1099565485">
      <w:bodyDiv w:val="1"/>
      <w:marLeft w:val="0"/>
      <w:marRight w:val="0"/>
      <w:marTop w:val="0"/>
      <w:marBottom w:val="0"/>
      <w:divBdr>
        <w:top w:val="none" w:sz="0" w:space="0" w:color="auto"/>
        <w:left w:val="none" w:sz="0" w:space="0" w:color="auto"/>
        <w:bottom w:val="none" w:sz="0" w:space="0" w:color="auto"/>
        <w:right w:val="none" w:sz="0" w:space="0" w:color="auto"/>
      </w:divBdr>
    </w:div>
    <w:div w:id="1099566915">
      <w:bodyDiv w:val="1"/>
      <w:marLeft w:val="0"/>
      <w:marRight w:val="0"/>
      <w:marTop w:val="0"/>
      <w:marBottom w:val="0"/>
      <w:divBdr>
        <w:top w:val="none" w:sz="0" w:space="0" w:color="auto"/>
        <w:left w:val="none" w:sz="0" w:space="0" w:color="auto"/>
        <w:bottom w:val="none" w:sz="0" w:space="0" w:color="auto"/>
        <w:right w:val="none" w:sz="0" w:space="0" w:color="auto"/>
      </w:divBdr>
    </w:div>
    <w:div w:id="1099642942">
      <w:bodyDiv w:val="1"/>
      <w:marLeft w:val="0"/>
      <w:marRight w:val="0"/>
      <w:marTop w:val="0"/>
      <w:marBottom w:val="0"/>
      <w:divBdr>
        <w:top w:val="none" w:sz="0" w:space="0" w:color="auto"/>
        <w:left w:val="none" w:sz="0" w:space="0" w:color="auto"/>
        <w:bottom w:val="none" w:sz="0" w:space="0" w:color="auto"/>
        <w:right w:val="none" w:sz="0" w:space="0" w:color="auto"/>
      </w:divBdr>
    </w:div>
    <w:div w:id="1099720826">
      <w:bodyDiv w:val="1"/>
      <w:marLeft w:val="0"/>
      <w:marRight w:val="0"/>
      <w:marTop w:val="0"/>
      <w:marBottom w:val="0"/>
      <w:divBdr>
        <w:top w:val="none" w:sz="0" w:space="0" w:color="auto"/>
        <w:left w:val="none" w:sz="0" w:space="0" w:color="auto"/>
        <w:bottom w:val="none" w:sz="0" w:space="0" w:color="auto"/>
        <w:right w:val="none" w:sz="0" w:space="0" w:color="auto"/>
      </w:divBdr>
    </w:div>
    <w:div w:id="1099837788">
      <w:bodyDiv w:val="1"/>
      <w:marLeft w:val="0"/>
      <w:marRight w:val="0"/>
      <w:marTop w:val="0"/>
      <w:marBottom w:val="0"/>
      <w:divBdr>
        <w:top w:val="none" w:sz="0" w:space="0" w:color="auto"/>
        <w:left w:val="none" w:sz="0" w:space="0" w:color="auto"/>
        <w:bottom w:val="none" w:sz="0" w:space="0" w:color="auto"/>
        <w:right w:val="none" w:sz="0" w:space="0" w:color="auto"/>
      </w:divBdr>
    </w:div>
    <w:div w:id="1099910964">
      <w:bodyDiv w:val="1"/>
      <w:marLeft w:val="0"/>
      <w:marRight w:val="0"/>
      <w:marTop w:val="0"/>
      <w:marBottom w:val="0"/>
      <w:divBdr>
        <w:top w:val="none" w:sz="0" w:space="0" w:color="auto"/>
        <w:left w:val="none" w:sz="0" w:space="0" w:color="auto"/>
        <w:bottom w:val="none" w:sz="0" w:space="0" w:color="auto"/>
        <w:right w:val="none" w:sz="0" w:space="0" w:color="auto"/>
      </w:divBdr>
    </w:div>
    <w:div w:id="1100024733">
      <w:bodyDiv w:val="1"/>
      <w:marLeft w:val="0"/>
      <w:marRight w:val="0"/>
      <w:marTop w:val="0"/>
      <w:marBottom w:val="0"/>
      <w:divBdr>
        <w:top w:val="none" w:sz="0" w:space="0" w:color="auto"/>
        <w:left w:val="none" w:sz="0" w:space="0" w:color="auto"/>
        <w:bottom w:val="none" w:sz="0" w:space="0" w:color="auto"/>
        <w:right w:val="none" w:sz="0" w:space="0" w:color="auto"/>
      </w:divBdr>
    </w:div>
    <w:div w:id="1100104052">
      <w:bodyDiv w:val="1"/>
      <w:marLeft w:val="0"/>
      <w:marRight w:val="0"/>
      <w:marTop w:val="0"/>
      <w:marBottom w:val="0"/>
      <w:divBdr>
        <w:top w:val="none" w:sz="0" w:space="0" w:color="auto"/>
        <w:left w:val="none" w:sz="0" w:space="0" w:color="auto"/>
        <w:bottom w:val="none" w:sz="0" w:space="0" w:color="auto"/>
        <w:right w:val="none" w:sz="0" w:space="0" w:color="auto"/>
      </w:divBdr>
    </w:div>
    <w:div w:id="1100105298">
      <w:bodyDiv w:val="1"/>
      <w:marLeft w:val="0"/>
      <w:marRight w:val="0"/>
      <w:marTop w:val="0"/>
      <w:marBottom w:val="0"/>
      <w:divBdr>
        <w:top w:val="none" w:sz="0" w:space="0" w:color="auto"/>
        <w:left w:val="none" w:sz="0" w:space="0" w:color="auto"/>
        <w:bottom w:val="none" w:sz="0" w:space="0" w:color="auto"/>
        <w:right w:val="none" w:sz="0" w:space="0" w:color="auto"/>
      </w:divBdr>
    </w:div>
    <w:div w:id="1100175526">
      <w:bodyDiv w:val="1"/>
      <w:marLeft w:val="0"/>
      <w:marRight w:val="0"/>
      <w:marTop w:val="0"/>
      <w:marBottom w:val="0"/>
      <w:divBdr>
        <w:top w:val="none" w:sz="0" w:space="0" w:color="auto"/>
        <w:left w:val="none" w:sz="0" w:space="0" w:color="auto"/>
        <w:bottom w:val="none" w:sz="0" w:space="0" w:color="auto"/>
        <w:right w:val="none" w:sz="0" w:space="0" w:color="auto"/>
      </w:divBdr>
    </w:div>
    <w:div w:id="1100223192">
      <w:bodyDiv w:val="1"/>
      <w:marLeft w:val="0"/>
      <w:marRight w:val="0"/>
      <w:marTop w:val="0"/>
      <w:marBottom w:val="0"/>
      <w:divBdr>
        <w:top w:val="none" w:sz="0" w:space="0" w:color="auto"/>
        <w:left w:val="none" w:sz="0" w:space="0" w:color="auto"/>
        <w:bottom w:val="none" w:sz="0" w:space="0" w:color="auto"/>
        <w:right w:val="none" w:sz="0" w:space="0" w:color="auto"/>
      </w:divBdr>
    </w:div>
    <w:div w:id="1100295703">
      <w:bodyDiv w:val="1"/>
      <w:marLeft w:val="0"/>
      <w:marRight w:val="0"/>
      <w:marTop w:val="0"/>
      <w:marBottom w:val="0"/>
      <w:divBdr>
        <w:top w:val="none" w:sz="0" w:space="0" w:color="auto"/>
        <w:left w:val="none" w:sz="0" w:space="0" w:color="auto"/>
        <w:bottom w:val="none" w:sz="0" w:space="0" w:color="auto"/>
        <w:right w:val="none" w:sz="0" w:space="0" w:color="auto"/>
      </w:divBdr>
    </w:div>
    <w:div w:id="1100371650">
      <w:bodyDiv w:val="1"/>
      <w:marLeft w:val="0"/>
      <w:marRight w:val="0"/>
      <w:marTop w:val="0"/>
      <w:marBottom w:val="0"/>
      <w:divBdr>
        <w:top w:val="none" w:sz="0" w:space="0" w:color="auto"/>
        <w:left w:val="none" w:sz="0" w:space="0" w:color="auto"/>
        <w:bottom w:val="none" w:sz="0" w:space="0" w:color="auto"/>
        <w:right w:val="none" w:sz="0" w:space="0" w:color="auto"/>
      </w:divBdr>
    </w:div>
    <w:div w:id="1100561488">
      <w:bodyDiv w:val="1"/>
      <w:marLeft w:val="0"/>
      <w:marRight w:val="0"/>
      <w:marTop w:val="0"/>
      <w:marBottom w:val="0"/>
      <w:divBdr>
        <w:top w:val="none" w:sz="0" w:space="0" w:color="auto"/>
        <w:left w:val="none" w:sz="0" w:space="0" w:color="auto"/>
        <w:bottom w:val="none" w:sz="0" w:space="0" w:color="auto"/>
        <w:right w:val="none" w:sz="0" w:space="0" w:color="auto"/>
      </w:divBdr>
    </w:div>
    <w:div w:id="1100833659">
      <w:bodyDiv w:val="1"/>
      <w:marLeft w:val="0"/>
      <w:marRight w:val="0"/>
      <w:marTop w:val="0"/>
      <w:marBottom w:val="0"/>
      <w:divBdr>
        <w:top w:val="none" w:sz="0" w:space="0" w:color="auto"/>
        <w:left w:val="none" w:sz="0" w:space="0" w:color="auto"/>
        <w:bottom w:val="none" w:sz="0" w:space="0" w:color="auto"/>
        <w:right w:val="none" w:sz="0" w:space="0" w:color="auto"/>
      </w:divBdr>
    </w:div>
    <w:div w:id="1100874432">
      <w:bodyDiv w:val="1"/>
      <w:marLeft w:val="0"/>
      <w:marRight w:val="0"/>
      <w:marTop w:val="0"/>
      <w:marBottom w:val="0"/>
      <w:divBdr>
        <w:top w:val="none" w:sz="0" w:space="0" w:color="auto"/>
        <w:left w:val="none" w:sz="0" w:space="0" w:color="auto"/>
        <w:bottom w:val="none" w:sz="0" w:space="0" w:color="auto"/>
        <w:right w:val="none" w:sz="0" w:space="0" w:color="auto"/>
      </w:divBdr>
    </w:div>
    <w:div w:id="1101142528">
      <w:bodyDiv w:val="1"/>
      <w:marLeft w:val="0"/>
      <w:marRight w:val="0"/>
      <w:marTop w:val="0"/>
      <w:marBottom w:val="0"/>
      <w:divBdr>
        <w:top w:val="none" w:sz="0" w:space="0" w:color="auto"/>
        <w:left w:val="none" w:sz="0" w:space="0" w:color="auto"/>
        <w:bottom w:val="none" w:sz="0" w:space="0" w:color="auto"/>
        <w:right w:val="none" w:sz="0" w:space="0" w:color="auto"/>
      </w:divBdr>
    </w:div>
    <w:div w:id="1101293688">
      <w:bodyDiv w:val="1"/>
      <w:marLeft w:val="0"/>
      <w:marRight w:val="0"/>
      <w:marTop w:val="0"/>
      <w:marBottom w:val="0"/>
      <w:divBdr>
        <w:top w:val="none" w:sz="0" w:space="0" w:color="auto"/>
        <w:left w:val="none" w:sz="0" w:space="0" w:color="auto"/>
        <w:bottom w:val="none" w:sz="0" w:space="0" w:color="auto"/>
        <w:right w:val="none" w:sz="0" w:space="0" w:color="auto"/>
      </w:divBdr>
    </w:div>
    <w:div w:id="1101343510">
      <w:bodyDiv w:val="1"/>
      <w:marLeft w:val="0"/>
      <w:marRight w:val="0"/>
      <w:marTop w:val="0"/>
      <w:marBottom w:val="0"/>
      <w:divBdr>
        <w:top w:val="none" w:sz="0" w:space="0" w:color="auto"/>
        <w:left w:val="none" w:sz="0" w:space="0" w:color="auto"/>
        <w:bottom w:val="none" w:sz="0" w:space="0" w:color="auto"/>
        <w:right w:val="none" w:sz="0" w:space="0" w:color="auto"/>
      </w:divBdr>
    </w:div>
    <w:div w:id="1101492477">
      <w:bodyDiv w:val="1"/>
      <w:marLeft w:val="0"/>
      <w:marRight w:val="0"/>
      <w:marTop w:val="0"/>
      <w:marBottom w:val="0"/>
      <w:divBdr>
        <w:top w:val="none" w:sz="0" w:space="0" w:color="auto"/>
        <w:left w:val="none" w:sz="0" w:space="0" w:color="auto"/>
        <w:bottom w:val="none" w:sz="0" w:space="0" w:color="auto"/>
        <w:right w:val="none" w:sz="0" w:space="0" w:color="auto"/>
      </w:divBdr>
    </w:div>
    <w:div w:id="1101604606">
      <w:bodyDiv w:val="1"/>
      <w:marLeft w:val="0"/>
      <w:marRight w:val="0"/>
      <w:marTop w:val="0"/>
      <w:marBottom w:val="0"/>
      <w:divBdr>
        <w:top w:val="none" w:sz="0" w:space="0" w:color="auto"/>
        <w:left w:val="none" w:sz="0" w:space="0" w:color="auto"/>
        <w:bottom w:val="none" w:sz="0" w:space="0" w:color="auto"/>
        <w:right w:val="none" w:sz="0" w:space="0" w:color="auto"/>
      </w:divBdr>
    </w:div>
    <w:div w:id="1101607920">
      <w:bodyDiv w:val="1"/>
      <w:marLeft w:val="0"/>
      <w:marRight w:val="0"/>
      <w:marTop w:val="0"/>
      <w:marBottom w:val="0"/>
      <w:divBdr>
        <w:top w:val="none" w:sz="0" w:space="0" w:color="auto"/>
        <w:left w:val="none" w:sz="0" w:space="0" w:color="auto"/>
        <w:bottom w:val="none" w:sz="0" w:space="0" w:color="auto"/>
        <w:right w:val="none" w:sz="0" w:space="0" w:color="auto"/>
      </w:divBdr>
    </w:div>
    <w:div w:id="1101683508">
      <w:bodyDiv w:val="1"/>
      <w:marLeft w:val="0"/>
      <w:marRight w:val="0"/>
      <w:marTop w:val="0"/>
      <w:marBottom w:val="0"/>
      <w:divBdr>
        <w:top w:val="none" w:sz="0" w:space="0" w:color="auto"/>
        <w:left w:val="none" w:sz="0" w:space="0" w:color="auto"/>
        <w:bottom w:val="none" w:sz="0" w:space="0" w:color="auto"/>
        <w:right w:val="none" w:sz="0" w:space="0" w:color="auto"/>
      </w:divBdr>
    </w:div>
    <w:div w:id="1101684209">
      <w:bodyDiv w:val="1"/>
      <w:marLeft w:val="0"/>
      <w:marRight w:val="0"/>
      <w:marTop w:val="0"/>
      <w:marBottom w:val="0"/>
      <w:divBdr>
        <w:top w:val="none" w:sz="0" w:space="0" w:color="auto"/>
        <w:left w:val="none" w:sz="0" w:space="0" w:color="auto"/>
        <w:bottom w:val="none" w:sz="0" w:space="0" w:color="auto"/>
        <w:right w:val="none" w:sz="0" w:space="0" w:color="auto"/>
      </w:divBdr>
    </w:div>
    <w:div w:id="1101685489">
      <w:bodyDiv w:val="1"/>
      <w:marLeft w:val="0"/>
      <w:marRight w:val="0"/>
      <w:marTop w:val="0"/>
      <w:marBottom w:val="0"/>
      <w:divBdr>
        <w:top w:val="none" w:sz="0" w:space="0" w:color="auto"/>
        <w:left w:val="none" w:sz="0" w:space="0" w:color="auto"/>
        <w:bottom w:val="none" w:sz="0" w:space="0" w:color="auto"/>
        <w:right w:val="none" w:sz="0" w:space="0" w:color="auto"/>
      </w:divBdr>
    </w:div>
    <w:div w:id="1101757541">
      <w:bodyDiv w:val="1"/>
      <w:marLeft w:val="0"/>
      <w:marRight w:val="0"/>
      <w:marTop w:val="0"/>
      <w:marBottom w:val="0"/>
      <w:divBdr>
        <w:top w:val="none" w:sz="0" w:space="0" w:color="auto"/>
        <w:left w:val="none" w:sz="0" w:space="0" w:color="auto"/>
        <w:bottom w:val="none" w:sz="0" w:space="0" w:color="auto"/>
        <w:right w:val="none" w:sz="0" w:space="0" w:color="auto"/>
      </w:divBdr>
    </w:div>
    <w:div w:id="1101991576">
      <w:bodyDiv w:val="1"/>
      <w:marLeft w:val="0"/>
      <w:marRight w:val="0"/>
      <w:marTop w:val="0"/>
      <w:marBottom w:val="0"/>
      <w:divBdr>
        <w:top w:val="none" w:sz="0" w:space="0" w:color="auto"/>
        <w:left w:val="none" w:sz="0" w:space="0" w:color="auto"/>
        <w:bottom w:val="none" w:sz="0" w:space="0" w:color="auto"/>
        <w:right w:val="none" w:sz="0" w:space="0" w:color="auto"/>
      </w:divBdr>
    </w:div>
    <w:div w:id="1102071958">
      <w:bodyDiv w:val="1"/>
      <w:marLeft w:val="0"/>
      <w:marRight w:val="0"/>
      <w:marTop w:val="0"/>
      <w:marBottom w:val="0"/>
      <w:divBdr>
        <w:top w:val="none" w:sz="0" w:space="0" w:color="auto"/>
        <w:left w:val="none" w:sz="0" w:space="0" w:color="auto"/>
        <w:bottom w:val="none" w:sz="0" w:space="0" w:color="auto"/>
        <w:right w:val="none" w:sz="0" w:space="0" w:color="auto"/>
      </w:divBdr>
    </w:div>
    <w:div w:id="1102146447">
      <w:bodyDiv w:val="1"/>
      <w:marLeft w:val="0"/>
      <w:marRight w:val="0"/>
      <w:marTop w:val="0"/>
      <w:marBottom w:val="0"/>
      <w:divBdr>
        <w:top w:val="none" w:sz="0" w:space="0" w:color="auto"/>
        <w:left w:val="none" w:sz="0" w:space="0" w:color="auto"/>
        <w:bottom w:val="none" w:sz="0" w:space="0" w:color="auto"/>
        <w:right w:val="none" w:sz="0" w:space="0" w:color="auto"/>
      </w:divBdr>
    </w:div>
    <w:div w:id="1102146930">
      <w:bodyDiv w:val="1"/>
      <w:marLeft w:val="0"/>
      <w:marRight w:val="0"/>
      <w:marTop w:val="0"/>
      <w:marBottom w:val="0"/>
      <w:divBdr>
        <w:top w:val="none" w:sz="0" w:space="0" w:color="auto"/>
        <w:left w:val="none" w:sz="0" w:space="0" w:color="auto"/>
        <w:bottom w:val="none" w:sz="0" w:space="0" w:color="auto"/>
        <w:right w:val="none" w:sz="0" w:space="0" w:color="auto"/>
      </w:divBdr>
    </w:div>
    <w:div w:id="1102451334">
      <w:bodyDiv w:val="1"/>
      <w:marLeft w:val="0"/>
      <w:marRight w:val="0"/>
      <w:marTop w:val="0"/>
      <w:marBottom w:val="0"/>
      <w:divBdr>
        <w:top w:val="none" w:sz="0" w:space="0" w:color="auto"/>
        <w:left w:val="none" w:sz="0" w:space="0" w:color="auto"/>
        <w:bottom w:val="none" w:sz="0" w:space="0" w:color="auto"/>
        <w:right w:val="none" w:sz="0" w:space="0" w:color="auto"/>
      </w:divBdr>
    </w:div>
    <w:div w:id="1102578239">
      <w:bodyDiv w:val="1"/>
      <w:marLeft w:val="0"/>
      <w:marRight w:val="0"/>
      <w:marTop w:val="0"/>
      <w:marBottom w:val="0"/>
      <w:divBdr>
        <w:top w:val="none" w:sz="0" w:space="0" w:color="auto"/>
        <w:left w:val="none" w:sz="0" w:space="0" w:color="auto"/>
        <w:bottom w:val="none" w:sz="0" w:space="0" w:color="auto"/>
        <w:right w:val="none" w:sz="0" w:space="0" w:color="auto"/>
      </w:divBdr>
    </w:div>
    <w:div w:id="1102796376">
      <w:bodyDiv w:val="1"/>
      <w:marLeft w:val="0"/>
      <w:marRight w:val="0"/>
      <w:marTop w:val="0"/>
      <w:marBottom w:val="0"/>
      <w:divBdr>
        <w:top w:val="none" w:sz="0" w:space="0" w:color="auto"/>
        <w:left w:val="none" w:sz="0" w:space="0" w:color="auto"/>
        <w:bottom w:val="none" w:sz="0" w:space="0" w:color="auto"/>
        <w:right w:val="none" w:sz="0" w:space="0" w:color="auto"/>
      </w:divBdr>
    </w:div>
    <w:div w:id="1102799641">
      <w:bodyDiv w:val="1"/>
      <w:marLeft w:val="0"/>
      <w:marRight w:val="0"/>
      <w:marTop w:val="0"/>
      <w:marBottom w:val="0"/>
      <w:divBdr>
        <w:top w:val="none" w:sz="0" w:space="0" w:color="auto"/>
        <w:left w:val="none" w:sz="0" w:space="0" w:color="auto"/>
        <w:bottom w:val="none" w:sz="0" w:space="0" w:color="auto"/>
        <w:right w:val="none" w:sz="0" w:space="0" w:color="auto"/>
      </w:divBdr>
    </w:div>
    <w:div w:id="1102844778">
      <w:bodyDiv w:val="1"/>
      <w:marLeft w:val="0"/>
      <w:marRight w:val="0"/>
      <w:marTop w:val="0"/>
      <w:marBottom w:val="0"/>
      <w:divBdr>
        <w:top w:val="none" w:sz="0" w:space="0" w:color="auto"/>
        <w:left w:val="none" w:sz="0" w:space="0" w:color="auto"/>
        <w:bottom w:val="none" w:sz="0" w:space="0" w:color="auto"/>
        <w:right w:val="none" w:sz="0" w:space="0" w:color="auto"/>
      </w:divBdr>
    </w:div>
    <w:div w:id="1103038599">
      <w:bodyDiv w:val="1"/>
      <w:marLeft w:val="0"/>
      <w:marRight w:val="0"/>
      <w:marTop w:val="0"/>
      <w:marBottom w:val="0"/>
      <w:divBdr>
        <w:top w:val="none" w:sz="0" w:space="0" w:color="auto"/>
        <w:left w:val="none" w:sz="0" w:space="0" w:color="auto"/>
        <w:bottom w:val="none" w:sz="0" w:space="0" w:color="auto"/>
        <w:right w:val="none" w:sz="0" w:space="0" w:color="auto"/>
      </w:divBdr>
    </w:div>
    <w:div w:id="1103182863">
      <w:bodyDiv w:val="1"/>
      <w:marLeft w:val="0"/>
      <w:marRight w:val="0"/>
      <w:marTop w:val="0"/>
      <w:marBottom w:val="0"/>
      <w:divBdr>
        <w:top w:val="none" w:sz="0" w:space="0" w:color="auto"/>
        <w:left w:val="none" w:sz="0" w:space="0" w:color="auto"/>
        <w:bottom w:val="none" w:sz="0" w:space="0" w:color="auto"/>
        <w:right w:val="none" w:sz="0" w:space="0" w:color="auto"/>
      </w:divBdr>
    </w:div>
    <w:div w:id="1103184385">
      <w:bodyDiv w:val="1"/>
      <w:marLeft w:val="0"/>
      <w:marRight w:val="0"/>
      <w:marTop w:val="0"/>
      <w:marBottom w:val="0"/>
      <w:divBdr>
        <w:top w:val="none" w:sz="0" w:space="0" w:color="auto"/>
        <w:left w:val="none" w:sz="0" w:space="0" w:color="auto"/>
        <w:bottom w:val="none" w:sz="0" w:space="0" w:color="auto"/>
        <w:right w:val="none" w:sz="0" w:space="0" w:color="auto"/>
      </w:divBdr>
    </w:div>
    <w:div w:id="1103265541">
      <w:bodyDiv w:val="1"/>
      <w:marLeft w:val="0"/>
      <w:marRight w:val="0"/>
      <w:marTop w:val="0"/>
      <w:marBottom w:val="0"/>
      <w:divBdr>
        <w:top w:val="none" w:sz="0" w:space="0" w:color="auto"/>
        <w:left w:val="none" w:sz="0" w:space="0" w:color="auto"/>
        <w:bottom w:val="none" w:sz="0" w:space="0" w:color="auto"/>
        <w:right w:val="none" w:sz="0" w:space="0" w:color="auto"/>
      </w:divBdr>
    </w:div>
    <w:div w:id="1103305391">
      <w:bodyDiv w:val="1"/>
      <w:marLeft w:val="0"/>
      <w:marRight w:val="0"/>
      <w:marTop w:val="0"/>
      <w:marBottom w:val="0"/>
      <w:divBdr>
        <w:top w:val="none" w:sz="0" w:space="0" w:color="auto"/>
        <w:left w:val="none" w:sz="0" w:space="0" w:color="auto"/>
        <w:bottom w:val="none" w:sz="0" w:space="0" w:color="auto"/>
        <w:right w:val="none" w:sz="0" w:space="0" w:color="auto"/>
      </w:divBdr>
    </w:div>
    <w:div w:id="1103305417">
      <w:bodyDiv w:val="1"/>
      <w:marLeft w:val="0"/>
      <w:marRight w:val="0"/>
      <w:marTop w:val="0"/>
      <w:marBottom w:val="0"/>
      <w:divBdr>
        <w:top w:val="none" w:sz="0" w:space="0" w:color="auto"/>
        <w:left w:val="none" w:sz="0" w:space="0" w:color="auto"/>
        <w:bottom w:val="none" w:sz="0" w:space="0" w:color="auto"/>
        <w:right w:val="none" w:sz="0" w:space="0" w:color="auto"/>
      </w:divBdr>
    </w:div>
    <w:div w:id="1103378023">
      <w:bodyDiv w:val="1"/>
      <w:marLeft w:val="0"/>
      <w:marRight w:val="0"/>
      <w:marTop w:val="0"/>
      <w:marBottom w:val="0"/>
      <w:divBdr>
        <w:top w:val="none" w:sz="0" w:space="0" w:color="auto"/>
        <w:left w:val="none" w:sz="0" w:space="0" w:color="auto"/>
        <w:bottom w:val="none" w:sz="0" w:space="0" w:color="auto"/>
        <w:right w:val="none" w:sz="0" w:space="0" w:color="auto"/>
      </w:divBdr>
    </w:div>
    <w:div w:id="1103379709">
      <w:bodyDiv w:val="1"/>
      <w:marLeft w:val="0"/>
      <w:marRight w:val="0"/>
      <w:marTop w:val="0"/>
      <w:marBottom w:val="0"/>
      <w:divBdr>
        <w:top w:val="none" w:sz="0" w:space="0" w:color="auto"/>
        <w:left w:val="none" w:sz="0" w:space="0" w:color="auto"/>
        <w:bottom w:val="none" w:sz="0" w:space="0" w:color="auto"/>
        <w:right w:val="none" w:sz="0" w:space="0" w:color="auto"/>
      </w:divBdr>
    </w:div>
    <w:div w:id="1103526542">
      <w:bodyDiv w:val="1"/>
      <w:marLeft w:val="0"/>
      <w:marRight w:val="0"/>
      <w:marTop w:val="0"/>
      <w:marBottom w:val="0"/>
      <w:divBdr>
        <w:top w:val="none" w:sz="0" w:space="0" w:color="auto"/>
        <w:left w:val="none" w:sz="0" w:space="0" w:color="auto"/>
        <w:bottom w:val="none" w:sz="0" w:space="0" w:color="auto"/>
        <w:right w:val="none" w:sz="0" w:space="0" w:color="auto"/>
      </w:divBdr>
    </w:div>
    <w:div w:id="1103572830">
      <w:bodyDiv w:val="1"/>
      <w:marLeft w:val="0"/>
      <w:marRight w:val="0"/>
      <w:marTop w:val="0"/>
      <w:marBottom w:val="0"/>
      <w:divBdr>
        <w:top w:val="none" w:sz="0" w:space="0" w:color="auto"/>
        <w:left w:val="none" w:sz="0" w:space="0" w:color="auto"/>
        <w:bottom w:val="none" w:sz="0" w:space="0" w:color="auto"/>
        <w:right w:val="none" w:sz="0" w:space="0" w:color="auto"/>
      </w:divBdr>
    </w:div>
    <w:div w:id="1103916393">
      <w:bodyDiv w:val="1"/>
      <w:marLeft w:val="0"/>
      <w:marRight w:val="0"/>
      <w:marTop w:val="0"/>
      <w:marBottom w:val="0"/>
      <w:divBdr>
        <w:top w:val="none" w:sz="0" w:space="0" w:color="auto"/>
        <w:left w:val="none" w:sz="0" w:space="0" w:color="auto"/>
        <w:bottom w:val="none" w:sz="0" w:space="0" w:color="auto"/>
        <w:right w:val="none" w:sz="0" w:space="0" w:color="auto"/>
      </w:divBdr>
    </w:div>
    <w:div w:id="1104112815">
      <w:bodyDiv w:val="1"/>
      <w:marLeft w:val="0"/>
      <w:marRight w:val="0"/>
      <w:marTop w:val="0"/>
      <w:marBottom w:val="0"/>
      <w:divBdr>
        <w:top w:val="none" w:sz="0" w:space="0" w:color="auto"/>
        <w:left w:val="none" w:sz="0" w:space="0" w:color="auto"/>
        <w:bottom w:val="none" w:sz="0" w:space="0" w:color="auto"/>
        <w:right w:val="none" w:sz="0" w:space="0" w:color="auto"/>
      </w:divBdr>
    </w:div>
    <w:div w:id="1104499584">
      <w:bodyDiv w:val="1"/>
      <w:marLeft w:val="0"/>
      <w:marRight w:val="0"/>
      <w:marTop w:val="0"/>
      <w:marBottom w:val="0"/>
      <w:divBdr>
        <w:top w:val="none" w:sz="0" w:space="0" w:color="auto"/>
        <w:left w:val="none" w:sz="0" w:space="0" w:color="auto"/>
        <w:bottom w:val="none" w:sz="0" w:space="0" w:color="auto"/>
        <w:right w:val="none" w:sz="0" w:space="0" w:color="auto"/>
      </w:divBdr>
    </w:div>
    <w:div w:id="1104501017">
      <w:bodyDiv w:val="1"/>
      <w:marLeft w:val="0"/>
      <w:marRight w:val="0"/>
      <w:marTop w:val="0"/>
      <w:marBottom w:val="0"/>
      <w:divBdr>
        <w:top w:val="none" w:sz="0" w:space="0" w:color="auto"/>
        <w:left w:val="none" w:sz="0" w:space="0" w:color="auto"/>
        <w:bottom w:val="none" w:sz="0" w:space="0" w:color="auto"/>
        <w:right w:val="none" w:sz="0" w:space="0" w:color="auto"/>
      </w:divBdr>
    </w:div>
    <w:div w:id="1104614220">
      <w:bodyDiv w:val="1"/>
      <w:marLeft w:val="0"/>
      <w:marRight w:val="0"/>
      <w:marTop w:val="0"/>
      <w:marBottom w:val="0"/>
      <w:divBdr>
        <w:top w:val="none" w:sz="0" w:space="0" w:color="auto"/>
        <w:left w:val="none" w:sz="0" w:space="0" w:color="auto"/>
        <w:bottom w:val="none" w:sz="0" w:space="0" w:color="auto"/>
        <w:right w:val="none" w:sz="0" w:space="0" w:color="auto"/>
      </w:divBdr>
    </w:div>
    <w:div w:id="1104812172">
      <w:bodyDiv w:val="1"/>
      <w:marLeft w:val="0"/>
      <w:marRight w:val="0"/>
      <w:marTop w:val="0"/>
      <w:marBottom w:val="0"/>
      <w:divBdr>
        <w:top w:val="none" w:sz="0" w:space="0" w:color="auto"/>
        <w:left w:val="none" w:sz="0" w:space="0" w:color="auto"/>
        <w:bottom w:val="none" w:sz="0" w:space="0" w:color="auto"/>
        <w:right w:val="none" w:sz="0" w:space="0" w:color="auto"/>
      </w:divBdr>
    </w:div>
    <w:div w:id="1105034919">
      <w:bodyDiv w:val="1"/>
      <w:marLeft w:val="0"/>
      <w:marRight w:val="0"/>
      <w:marTop w:val="0"/>
      <w:marBottom w:val="0"/>
      <w:divBdr>
        <w:top w:val="none" w:sz="0" w:space="0" w:color="auto"/>
        <w:left w:val="none" w:sz="0" w:space="0" w:color="auto"/>
        <w:bottom w:val="none" w:sz="0" w:space="0" w:color="auto"/>
        <w:right w:val="none" w:sz="0" w:space="0" w:color="auto"/>
      </w:divBdr>
    </w:div>
    <w:div w:id="1105229195">
      <w:bodyDiv w:val="1"/>
      <w:marLeft w:val="0"/>
      <w:marRight w:val="0"/>
      <w:marTop w:val="0"/>
      <w:marBottom w:val="0"/>
      <w:divBdr>
        <w:top w:val="none" w:sz="0" w:space="0" w:color="auto"/>
        <w:left w:val="none" w:sz="0" w:space="0" w:color="auto"/>
        <w:bottom w:val="none" w:sz="0" w:space="0" w:color="auto"/>
        <w:right w:val="none" w:sz="0" w:space="0" w:color="auto"/>
      </w:divBdr>
    </w:div>
    <w:div w:id="1105689747">
      <w:bodyDiv w:val="1"/>
      <w:marLeft w:val="0"/>
      <w:marRight w:val="0"/>
      <w:marTop w:val="0"/>
      <w:marBottom w:val="0"/>
      <w:divBdr>
        <w:top w:val="none" w:sz="0" w:space="0" w:color="auto"/>
        <w:left w:val="none" w:sz="0" w:space="0" w:color="auto"/>
        <w:bottom w:val="none" w:sz="0" w:space="0" w:color="auto"/>
        <w:right w:val="none" w:sz="0" w:space="0" w:color="auto"/>
      </w:divBdr>
    </w:div>
    <w:div w:id="1105997155">
      <w:bodyDiv w:val="1"/>
      <w:marLeft w:val="0"/>
      <w:marRight w:val="0"/>
      <w:marTop w:val="0"/>
      <w:marBottom w:val="0"/>
      <w:divBdr>
        <w:top w:val="none" w:sz="0" w:space="0" w:color="auto"/>
        <w:left w:val="none" w:sz="0" w:space="0" w:color="auto"/>
        <w:bottom w:val="none" w:sz="0" w:space="0" w:color="auto"/>
        <w:right w:val="none" w:sz="0" w:space="0" w:color="auto"/>
      </w:divBdr>
    </w:div>
    <w:div w:id="1105997182">
      <w:bodyDiv w:val="1"/>
      <w:marLeft w:val="0"/>
      <w:marRight w:val="0"/>
      <w:marTop w:val="0"/>
      <w:marBottom w:val="0"/>
      <w:divBdr>
        <w:top w:val="none" w:sz="0" w:space="0" w:color="auto"/>
        <w:left w:val="none" w:sz="0" w:space="0" w:color="auto"/>
        <w:bottom w:val="none" w:sz="0" w:space="0" w:color="auto"/>
        <w:right w:val="none" w:sz="0" w:space="0" w:color="auto"/>
      </w:divBdr>
    </w:div>
    <w:div w:id="1106002789">
      <w:bodyDiv w:val="1"/>
      <w:marLeft w:val="0"/>
      <w:marRight w:val="0"/>
      <w:marTop w:val="0"/>
      <w:marBottom w:val="0"/>
      <w:divBdr>
        <w:top w:val="none" w:sz="0" w:space="0" w:color="auto"/>
        <w:left w:val="none" w:sz="0" w:space="0" w:color="auto"/>
        <w:bottom w:val="none" w:sz="0" w:space="0" w:color="auto"/>
        <w:right w:val="none" w:sz="0" w:space="0" w:color="auto"/>
      </w:divBdr>
    </w:div>
    <w:div w:id="1106316034">
      <w:bodyDiv w:val="1"/>
      <w:marLeft w:val="0"/>
      <w:marRight w:val="0"/>
      <w:marTop w:val="0"/>
      <w:marBottom w:val="0"/>
      <w:divBdr>
        <w:top w:val="none" w:sz="0" w:space="0" w:color="auto"/>
        <w:left w:val="none" w:sz="0" w:space="0" w:color="auto"/>
        <w:bottom w:val="none" w:sz="0" w:space="0" w:color="auto"/>
        <w:right w:val="none" w:sz="0" w:space="0" w:color="auto"/>
      </w:divBdr>
    </w:div>
    <w:div w:id="1106534135">
      <w:bodyDiv w:val="1"/>
      <w:marLeft w:val="0"/>
      <w:marRight w:val="0"/>
      <w:marTop w:val="0"/>
      <w:marBottom w:val="0"/>
      <w:divBdr>
        <w:top w:val="none" w:sz="0" w:space="0" w:color="auto"/>
        <w:left w:val="none" w:sz="0" w:space="0" w:color="auto"/>
        <w:bottom w:val="none" w:sz="0" w:space="0" w:color="auto"/>
        <w:right w:val="none" w:sz="0" w:space="0" w:color="auto"/>
      </w:divBdr>
    </w:div>
    <w:div w:id="1106804477">
      <w:bodyDiv w:val="1"/>
      <w:marLeft w:val="0"/>
      <w:marRight w:val="0"/>
      <w:marTop w:val="0"/>
      <w:marBottom w:val="0"/>
      <w:divBdr>
        <w:top w:val="none" w:sz="0" w:space="0" w:color="auto"/>
        <w:left w:val="none" w:sz="0" w:space="0" w:color="auto"/>
        <w:bottom w:val="none" w:sz="0" w:space="0" w:color="auto"/>
        <w:right w:val="none" w:sz="0" w:space="0" w:color="auto"/>
      </w:divBdr>
    </w:div>
    <w:div w:id="1106926165">
      <w:bodyDiv w:val="1"/>
      <w:marLeft w:val="0"/>
      <w:marRight w:val="0"/>
      <w:marTop w:val="0"/>
      <w:marBottom w:val="0"/>
      <w:divBdr>
        <w:top w:val="none" w:sz="0" w:space="0" w:color="auto"/>
        <w:left w:val="none" w:sz="0" w:space="0" w:color="auto"/>
        <w:bottom w:val="none" w:sz="0" w:space="0" w:color="auto"/>
        <w:right w:val="none" w:sz="0" w:space="0" w:color="auto"/>
      </w:divBdr>
    </w:div>
    <w:div w:id="1106972235">
      <w:bodyDiv w:val="1"/>
      <w:marLeft w:val="0"/>
      <w:marRight w:val="0"/>
      <w:marTop w:val="0"/>
      <w:marBottom w:val="0"/>
      <w:divBdr>
        <w:top w:val="none" w:sz="0" w:space="0" w:color="auto"/>
        <w:left w:val="none" w:sz="0" w:space="0" w:color="auto"/>
        <w:bottom w:val="none" w:sz="0" w:space="0" w:color="auto"/>
        <w:right w:val="none" w:sz="0" w:space="0" w:color="auto"/>
      </w:divBdr>
    </w:div>
    <w:div w:id="1107165553">
      <w:bodyDiv w:val="1"/>
      <w:marLeft w:val="0"/>
      <w:marRight w:val="0"/>
      <w:marTop w:val="0"/>
      <w:marBottom w:val="0"/>
      <w:divBdr>
        <w:top w:val="none" w:sz="0" w:space="0" w:color="auto"/>
        <w:left w:val="none" w:sz="0" w:space="0" w:color="auto"/>
        <w:bottom w:val="none" w:sz="0" w:space="0" w:color="auto"/>
        <w:right w:val="none" w:sz="0" w:space="0" w:color="auto"/>
      </w:divBdr>
    </w:div>
    <w:div w:id="1107307574">
      <w:bodyDiv w:val="1"/>
      <w:marLeft w:val="0"/>
      <w:marRight w:val="0"/>
      <w:marTop w:val="0"/>
      <w:marBottom w:val="0"/>
      <w:divBdr>
        <w:top w:val="none" w:sz="0" w:space="0" w:color="auto"/>
        <w:left w:val="none" w:sz="0" w:space="0" w:color="auto"/>
        <w:bottom w:val="none" w:sz="0" w:space="0" w:color="auto"/>
        <w:right w:val="none" w:sz="0" w:space="0" w:color="auto"/>
      </w:divBdr>
    </w:div>
    <w:div w:id="1107314361">
      <w:bodyDiv w:val="1"/>
      <w:marLeft w:val="0"/>
      <w:marRight w:val="0"/>
      <w:marTop w:val="0"/>
      <w:marBottom w:val="0"/>
      <w:divBdr>
        <w:top w:val="none" w:sz="0" w:space="0" w:color="auto"/>
        <w:left w:val="none" w:sz="0" w:space="0" w:color="auto"/>
        <w:bottom w:val="none" w:sz="0" w:space="0" w:color="auto"/>
        <w:right w:val="none" w:sz="0" w:space="0" w:color="auto"/>
      </w:divBdr>
    </w:div>
    <w:div w:id="1107503611">
      <w:bodyDiv w:val="1"/>
      <w:marLeft w:val="0"/>
      <w:marRight w:val="0"/>
      <w:marTop w:val="0"/>
      <w:marBottom w:val="0"/>
      <w:divBdr>
        <w:top w:val="none" w:sz="0" w:space="0" w:color="auto"/>
        <w:left w:val="none" w:sz="0" w:space="0" w:color="auto"/>
        <w:bottom w:val="none" w:sz="0" w:space="0" w:color="auto"/>
        <w:right w:val="none" w:sz="0" w:space="0" w:color="auto"/>
      </w:divBdr>
    </w:div>
    <w:div w:id="1107580129">
      <w:bodyDiv w:val="1"/>
      <w:marLeft w:val="0"/>
      <w:marRight w:val="0"/>
      <w:marTop w:val="0"/>
      <w:marBottom w:val="0"/>
      <w:divBdr>
        <w:top w:val="none" w:sz="0" w:space="0" w:color="auto"/>
        <w:left w:val="none" w:sz="0" w:space="0" w:color="auto"/>
        <w:bottom w:val="none" w:sz="0" w:space="0" w:color="auto"/>
        <w:right w:val="none" w:sz="0" w:space="0" w:color="auto"/>
      </w:divBdr>
    </w:div>
    <w:div w:id="1107771181">
      <w:bodyDiv w:val="1"/>
      <w:marLeft w:val="0"/>
      <w:marRight w:val="0"/>
      <w:marTop w:val="0"/>
      <w:marBottom w:val="0"/>
      <w:divBdr>
        <w:top w:val="none" w:sz="0" w:space="0" w:color="auto"/>
        <w:left w:val="none" w:sz="0" w:space="0" w:color="auto"/>
        <w:bottom w:val="none" w:sz="0" w:space="0" w:color="auto"/>
        <w:right w:val="none" w:sz="0" w:space="0" w:color="auto"/>
      </w:divBdr>
    </w:div>
    <w:div w:id="1107888513">
      <w:bodyDiv w:val="1"/>
      <w:marLeft w:val="0"/>
      <w:marRight w:val="0"/>
      <w:marTop w:val="0"/>
      <w:marBottom w:val="0"/>
      <w:divBdr>
        <w:top w:val="none" w:sz="0" w:space="0" w:color="auto"/>
        <w:left w:val="none" w:sz="0" w:space="0" w:color="auto"/>
        <w:bottom w:val="none" w:sz="0" w:space="0" w:color="auto"/>
        <w:right w:val="none" w:sz="0" w:space="0" w:color="auto"/>
      </w:divBdr>
    </w:div>
    <w:div w:id="1107888571">
      <w:bodyDiv w:val="1"/>
      <w:marLeft w:val="0"/>
      <w:marRight w:val="0"/>
      <w:marTop w:val="0"/>
      <w:marBottom w:val="0"/>
      <w:divBdr>
        <w:top w:val="none" w:sz="0" w:space="0" w:color="auto"/>
        <w:left w:val="none" w:sz="0" w:space="0" w:color="auto"/>
        <w:bottom w:val="none" w:sz="0" w:space="0" w:color="auto"/>
        <w:right w:val="none" w:sz="0" w:space="0" w:color="auto"/>
      </w:divBdr>
    </w:div>
    <w:div w:id="1107889273">
      <w:bodyDiv w:val="1"/>
      <w:marLeft w:val="0"/>
      <w:marRight w:val="0"/>
      <w:marTop w:val="0"/>
      <w:marBottom w:val="0"/>
      <w:divBdr>
        <w:top w:val="none" w:sz="0" w:space="0" w:color="auto"/>
        <w:left w:val="none" w:sz="0" w:space="0" w:color="auto"/>
        <w:bottom w:val="none" w:sz="0" w:space="0" w:color="auto"/>
        <w:right w:val="none" w:sz="0" w:space="0" w:color="auto"/>
      </w:divBdr>
    </w:div>
    <w:div w:id="1108239292">
      <w:bodyDiv w:val="1"/>
      <w:marLeft w:val="0"/>
      <w:marRight w:val="0"/>
      <w:marTop w:val="0"/>
      <w:marBottom w:val="0"/>
      <w:divBdr>
        <w:top w:val="none" w:sz="0" w:space="0" w:color="auto"/>
        <w:left w:val="none" w:sz="0" w:space="0" w:color="auto"/>
        <w:bottom w:val="none" w:sz="0" w:space="0" w:color="auto"/>
        <w:right w:val="none" w:sz="0" w:space="0" w:color="auto"/>
      </w:divBdr>
    </w:div>
    <w:div w:id="1108506075">
      <w:bodyDiv w:val="1"/>
      <w:marLeft w:val="0"/>
      <w:marRight w:val="0"/>
      <w:marTop w:val="0"/>
      <w:marBottom w:val="0"/>
      <w:divBdr>
        <w:top w:val="none" w:sz="0" w:space="0" w:color="auto"/>
        <w:left w:val="none" w:sz="0" w:space="0" w:color="auto"/>
        <w:bottom w:val="none" w:sz="0" w:space="0" w:color="auto"/>
        <w:right w:val="none" w:sz="0" w:space="0" w:color="auto"/>
      </w:divBdr>
    </w:div>
    <w:div w:id="1108935434">
      <w:bodyDiv w:val="1"/>
      <w:marLeft w:val="0"/>
      <w:marRight w:val="0"/>
      <w:marTop w:val="0"/>
      <w:marBottom w:val="0"/>
      <w:divBdr>
        <w:top w:val="none" w:sz="0" w:space="0" w:color="auto"/>
        <w:left w:val="none" w:sz="0" w:space="0" w:color="auto"/>
        <w:bottom w:val="none" w:sz="0" w:space="0" w:color="auto"/>
        <w:right w:val="none" w:sz="0" w:space="0" w:color="auto"/>
      </w:divBdr>
    </w:div>
    <w:div w:id="1108962136">
      <w:bodyDiv w:val="1"/>
      <w:marLeft w:val="0"/>
      <w:marRight w:val="0"/>
      <w:marTop w:val="0"/>
      <w:marBottom w:val="0"/>
      <w:divBdr>
        <w:top w:val="none" w:sz="0" w:space="0" w:color="auto"/>
        <w:left w:val="none" w:sz="0" w:space="0" w:color="auto"/>
        <w:bottom w:val="none" w:sz="0" w:space="0" w:color="auto"/>
        <w:right w:val="none" w:sz="0" w:space="0" w:color="auto"/>
      </w:divBdr>
    </w:div>
    <w:div w:id="1109011913">
      <w:bodyDiv w:val="1"/>
      <w:marLeft w:val="0"/>
      <w:marRight w:val="0"/>
      <w:marTop w:val="0"/>
      <w:marBottom w:val="0"/>
      <w:divBdr>
        <w:top w:val="none" w:sz="0" w:space="0" w:color="auto"/>
        <w:left w:val="none" w:sz="0" w:space="0" w:color="auto"/>
        <w:bottom w:val="none" w:sz="0" w:space="0" w:color="auto"/>
        <w:right w:val="none" w:sz="0" w:space="0" w:color="auto"/>
      </w:divBdr>
    </w:div>
    <w:div w:id="1109131585">
      <w:bodyDiv w:val="1"/>
      <w:marLeft w:val="0"/>
      <w:marRight w:val="0"/>
      <w:marTop w:val="0"/>
      <w:marBottom w:val="0"/>
      <w:divBdr>
        <w:top w:val="none" w:sz="0" w:space="0" w:color="auto"/>
        <w:left w:val="none" w:sz="0" w:space="0" w:color="auto"/>
        <w:bottom w:val="none" w:sz="0" w:space="0" w:color="auto"/>
        <w:right w:val="none" w:sz="0" w:space="0" w:color="auto"/>
      </w:divBdr>
    </w:div>
    <w:div w:id="1109156973">
      <w:bodyDiv w:val="1"/>
      <w:marLeft w:val="0"/>
      <w:marRight w:val="0"/>
      <w:marTop w:val="0"/>
      <w:marBottom w:val="0"/>
      <w:divBdr>
        <w:top w:val="none" w:sz="0" w:space="0" w:color="auto"/>
        <w:left w:val="none" w:sz="0" w:space="0" w:color="auto"/>
        <w:bottom w:val="none" w:sz="0" w:space="0" w:color="auto"/>
        <w:right w:val="none" w:sz="0" w:space="0" w:color="auto"/>
      </w:divBdr>
    </w:div>
    <w:div w:id="1109352634">
      <w:bodyDiv w:val="1"/>
      <w:marLeft w:val="0"/>
      <w:marRight w:val="0"/>
      <w:marTop w:val="0"/>
      <w:marBottom w:val="0"/>
      <w:divBdr>
        <w:top w:val="none" w:sz="0" w:space="0" w:color="auto"/>
        <w:left w:val="none" w:sz="0" w:space="0" w:color="auto"/>
        <w:bottom w:val="none" w:sz="0" w:space="0" w:color="auto"/>
        <w:right w:val="none" w:sz="0" w:space="0" w:color="auto"/>
      </w:divBdr>
    </w:div>
    <w:div w:id="1109742512">
      <w:bodyDiv w:val="1"/>
      <w:marLeft w:val="0"/>
      <w:marRight w:val="0"/>
      <w:marTop w:val="0"/>
      <w:marBottom w:val="0"/>
      <w:divBdr>
        <w:top w:val="none" w:sz="0" w:space="0" w:color="auto"/>
        <w:left w:val="none" w:sz="0" w:space="0" w:color="auto"/>
        <w:bottom w:val="none" w:sz="0" w:space="0" w:color="auto"/>
        <w:right w:val="none" w:sz="0" w:space="0" w:color="auto"/>
      </w:divBdr>
    </w:div>
    <w:div w:id="1109855721">
      <w:bodyDiv w:val="1"/>
      <w:marLeft w:val="0"/>
      <w:marRight w:val="0"/>
      <w:marTop w:val="0"/>
      <w:marBottom w:val="0"/>
      <w:divBdr>
        <w:top w:val="none" w:sz="0" w:space="0" w:color="auto"/>
        <w:left w:val="none" w:sz="0" w:space="0" w:color="auto"/>
        <w:bottom w:val="none" w:sz="0" w:space="0" w:color="auto"/>
        <w:right w:val="none" w:sz="0" w:space="0" w:color="auto"/>
      </w:divBdr>
    </w:div>
    <w:div w:id="1109930306">
      <w:bodyDiv w:val="1"/>
      <w:marLeft w:val="0"/>
      <w:marRight w:val="0"/>
      <w:marTop w:val="0"/>
      <w:marBottom w:val="0"/>
      <w:divBdr>
        <w:top w:val="none" w:sz="0" w:space="0" w:color="auto"/>
        <w:left w:val="none" w:sz="0" w:space="0" w:color="auto"/>
        <w:bottom w:val="none" w:sz="0" w:space="0" w:color="auto"/>
        <w:right w:val="none" w:sz="0" w:space="0" w:color="auto"/>
      </w:divBdr>
    </w:div>
    <w:div w:id="1109937190">
      <w:bodyDiv w:val="1"/>
      <w:marLeft w:val="0"/>
      <w:marRight w:val="0"/>
      <w:marTop w:val="0"/>
      <w:marBottom w:val="0"/>
      <w:divBdr>
        <w:top w:val="none" w:sz="0" w:space="0" w:color="auto"/>
        <w:left w:val="none" w:sz="0" w:space="0" w:color="auto"/>
        <w:bottom w:val="none" w:sz="0" w:space="0" w:color="auto"/>
        <w:right w:val="none" w:sz="0" w:space="0" w:color="auto"/>
      </w:divBdr>
    </w:div>
    <w:div w:id="1110006305">
      <w:bodyDiv w:val="1"/>
      <w:marLeft w:val="0"/>
      <w:marRight w:val="0"/>
      <w:marTop w:val="0"/>
      <w:marBottom w:val="0"/>
      <w:divBdr>
        <w:top w:val="none" w:sz="0" w:space="0" w:color="auto"/>
        <w:left w:val="none" w:sz="0" w:space="0" w:color="auto"/>
        <w:bottom w:val="none" w:sz="0" w:space="0" w:color="auto"/>
        <w:right w:val="none" w:sz="0" w:space="0" w:color="auto"/>
      </w:divBdr>
    </w:div>
    <w:div w:id="1110658442">
      <w:bodyDiv w:val="1"/>
      <w:marLeft w:val="0"/>
      <w:marRight w:val="0"/>
      <w:marTop w:val="0"/>
      <w:marBottom w:val="0"/>
      <w:divBdr>
        <w:top w:val="none" w:sz="0" w:space="0" w:color="auto"/>
        <w:left w:val="none" w:sz="0" w:space="0" w:color="auto"/>
        <w:bottom w:val="none" w:sz="0" w:space="0" w:color="auto"/>
        <w:right w:val="none" w:sz="0" w:space="0" w:color="auto"/>
      </w:divBdr>
    </w:div>
    <w:div w:id="1110665140">
      <w:bodyDiv w:val="1"/>
      <w:marLeft w:val="0"/>
      <w:marRight w:val="0"/>
      <w:marTop w:val="0"/>
      <w:marBottom w:val="0"/>
      <w:divBdr>
        <w:top w:val="none" w:sz="0" w:space="0" w:color="auto"/>
        <w:left w:val="none" w:sz="0" w:space="0" w:color="auto"/>
        <w:bottom w:val="none" w:sz="0" w:space="0" w:color="auto"/>
        <w:right w:val="none" w:sz="0" w:space="0" w:color="auto"/>
      </w:divBdr>
    </w:div>
    <w:div w:id="1110851863">
      <w:bodyDiv w:val="1"/>
      <w:marLeft w:val="0"/>
      <w:marRight w:val="0"/>
      <w:marTop w:val="0"/>
      <w:marBottom w:val="0"/>
      <w:divBdr>
        <w:top w:val="none" w:sz="0" w:space="0" w:color="auto"/>
        <w:left w:val="none" w:sz="0" w:space="0" w:color="auto"/>
        <w:bottom w:val="none" w:sz="0" w:space="0" w:color="auto"/>
        <w:right w:val="none" w:sz="0" w:space="0" w:color="auto"/>
      </w:divBdr>
    </w:div>
    <w:div w:id="1111053124">
      <w:bodyDiv w:val="1"/>
      <w:marLeft w:val="0"/>
      <w:marRight w:val="0"/>
      <w:marTop w:val="0"/>
      <w:marBottom w:val="0"/>
      <w:divBdr>
        <w:top w:val="none" w:sz="0" w:space="0" w:color="auto"/>
        <w:left w:val="none" w:sz="0" w:space="0" w:color="auto"/>
        <w:bottom w:val="none" w:sz="0" w:space="0" w:color="auto"/>
        <w:right w:val="none" w:sz="0" w:space="0" w:color="auto"/>
      </w:divBdr>
    </w:div>
    <w:div w:id="1111172333">
      <w:bodyDiv w:val="1"/>
      <w:marLeft w:val="0"/>
      <w:marRight w:val="0"/>
      <w:marTop w:val="0"/>
      <w:marBottom w:val="0"/>
      <w:divBdr>
        <w:top w:val="none" w:sz="0" w:space="0" w:color="auto"/>
        <w:left w:val="none" w:sz="0" w:space="0" w:color="auto"/>
        <w:bottom w:val="none" w:sz="0" w:space="0" w:color="auto"/>
        <w:right w:val="none" w:sz="0" w:space="0" w:color="auto"/>
      </w:divBdr>
    </w:div>
    <w:div w:id="1111240680">
      <w:bodyDiv w:val="1"/>
      <w:marLeft w:val="0"/>
      <w:marRight w:val="0"/>
      <w:marTop w:val="0"/>
      <w:marBottom w:val="0"/>
      <w:divBdr>
        <w:top w:val="none" w:sz="0" w:space="0" w:color="auto"/>
        <w:left w:val="none" w:sz="0" w:space="0" w:color="auto"/>
        <w:bottom w:val="none" w:sz="0" w:space="0" w:color="auto"/>
        <w:right w:val="none" w:sz="0" w:space="0" w:color="auto"/>
      </w:divBdr>
    </w:div>
    <w:div w:id="1111785405">
      <w:bodyDiv w:val="1"/>
      <w:marLeft w:val="0"/>
      <w:marRight w:val="0"/>
      <w:marTop w:val="0"/>
      <w:marBottom w:val="0"/>
      <w:divBdr>
        <w:top w:val="none" w:sz="0" w:space="0" w:color="auto"/>
        <w:left w:val="none" w:sz="0" w:space="0" w:color="auto"/>
        <w:bottom w:val="none" w:sz="0" w:space="0" w:color="auto"/>
        <w:right w:val="none" w:sz="0" w:space="0" w:color="auto"/>
      </w:divBdr>
    </w:div>
    <w:div w:id="1111903138">
      <w:bodyDiv w:val="1"/>
      <w:marLeft w:val="0"/>
      <w:marRight w:val="0"/>
      <w:marTop w:val="0"/>
      <w:marBottom w:val="0"/>
      <w:divBdr>
        <w:top w:val="none" w:sz="0" w:space="0" w:color="auto"/>
        <w:left w:val="none" w:sz="0" w:space="0" w:color="auto"/>
        <w:bottom w:val="none" w:sz="0" w:space="0" w:color="auto"/>
        <w:right w:val="none" w:sz="0" w:space="0" w:color="auto"/>
      </w:divBdr>
    </w:div>
    <w:div w:id="1112019722">
      <w:bodyDiv w:val="1"/>
      <w:marLeft w:val="0"/>
      <w:marRight w:val="0"/>
      <w:marTop w:val="0"/>
      <w:marBottom w:val="0"/>
      <w:divBdr>
        <w:top w:val="none" w:sz="0" w:space="0" w:color="auto"/>
        <w:left w:val="none" w:sz="0" w:space="0" w:color="auto"/>
        <w:bottom w:val="none" w:sz="0" w:space="0" w:color="auto"/>
        <w:right w:val="none" w:sz="0" w:space="0" w:color="auto"/>
      </w:divBdr>
    </w:div>
    <w:div w:id="1112163123">
      <w:bodyDiv w:val="1"/>
      <w:marLeft w:val="0"/>
      <w:marRight w:val="0"/>
      <w:marTop w:val="0"/>
      <w:marBottom w:val="0"/>
      <w:divBdr>
        <w:top w:val="none" w:sz="0" w:space="0" w:color="auto"/>
        <w:left w:val="none" w:sz="0" w:space="0" w:color="auto"/>
        <w:bottom w:val="none" w:sz="0" w:space="0" w:color="auto"/>
        <w:right w:val="none" w:sz="0" w:space="0" w:color="auto"/>
      </w:divBdr>
    </w:div>
    <w:div w:id="1112213669">
      <w:bodyDiv w:val="1"/>
      <w:marLeft w:val="0"/>
      <w:marRight w:val="0"/>
      <w:marTop w:val="0"/>
      <w:marBottom w:val="0"/>
      <w:divBdr>
        <w:top w:val="none" w:sz="0" w:space="0" w:color="auto"/>
        <w:left w:val="none" w:sz="0" w:space="0" w:color="auto"/>
        <w:bottom w:val="none" w:sz="0" w:space="0" w:color="auto"/>
        <w:right w:val="none" w:sz="0" w:space="0" w:color="auto"/>
      </w:divBdr>
    </w:div>
    <w:div w:id="1112357847">
      <w:bodyDiv w:val="1"/>
      <w:marLeft w:val="0"/>
      <w:marRight w:val="0"/>
      <w:marTop w:val="0"/>
      <w:marBottom w:val="0"/>
      <w:divBdr>
        <w:top w:val="none" w:sz="0" w:space="0" w:color="auto"/>
        <w:left w:val="none" w:sz="0" w:space="0" w:color="auto"/>
        <w:bottom w:val="none" w:sz="0" w:space="0" w:color="auto"/>
        <w:right w:val="none" w:sz="0" w:space="0" w:color="auto"/>
      </w:divBdr>
    </w:div>
    <w:div w:id="1112431219">
      <w:bodyDiv w:val="1"/>
      <w:marLeft w:val="0"/>
      <w:marRight w:val="0"/>
      <w:marTop w:val="0"/>
      <w:marBottom w:val="0"/>
      <w:divBdr>
        <w:top w:val="none" w:sz="0" w:space="0" w:color="auto"/>
        <w:left w:val="none" w:sz="0" w:space="0" w:color="auto"/>
        <w:bottom w:val="none" w:sz="0" w:space="0" w:color="auto"/>
        <w:right w:val="none" w:sz="0" w:space="0" w:color="auto"/>
      </w:divBdr>
    </w:div>
    <w:div w:id="1112551157">
      <w:bodyDiv w:val="1"/>
      <w:marLeft w:val="0"/>
      <w:marRight w:val="0"/>
      <w:marTop w:val="0"/>
      <w:marBottom w:val="0"/>
      <w:divBdr>
        <w:top w:val="none" w:sz="0" w:space="0" w:color="auto"/>
        <w:left w:val="none" w:sz="0" w:space="0" w:color="auto"/>
        <w:bottom w:val="none" w:sz="0" w:space="0" w:color="auto"/>
        <w:right w:val="none" w:sz="0" w:space="0" w:color="auto"/>
      </w:divBdr>
    </w:div>
    <w:div w:id="1113015762">
      <w:bodyDiv w:val="1"/>
      <w:marLeft w:val="0"/>
      <w:marRight w:val="0"/>
      <w:marTop w:val="0"/>
      <w:marBottom w:val="0"/>
      <w:divBdr>
        <w:top w:val="none" w:sz="0" w:space="0" w:color="auto"/>
        <w:left w:val="none" w:sz="0" w:space="0" w:color="auto"/>
        <w:bottom w:val="none" w:sz="0" w:space="0" w:color="auto"/>
        <w:right w:val="none" w:sz="0" w:space="0" w:color="auto"/>
      </w:divBdr>
    </w:div>
    <w:div w:id="1113016490">
      <w:bodyDiv w:val="1"/>
      <w:marLeft w:val="0"/>
      <w:marRight w:val="0"/>
      <w:marTop w:val="0"/>
      <w:marBottom w:val="0"/>
      <w:divBdr>
        <w:top w:val="none" w:sz="0" w:space="0" w:color="auto"/>
        <w:left w:val="none" w:sz="0" w:space="0" w:color="auto"/>
        <w:bottom w:val="none" w:sz="0" w:space="0" w:color="auto"/>
        <w:right w:val="none" w:sz="0" w:space="0" w:color="auto"/>
      </w:divBdr>
    </w:div>
    <w:div w:id="1113548962">
      <w:bodyDiv w:val="1"/>
      <w:marLeft w:val="0"/>
      <w:marRight w:val="0"/>
      <w:marTop w:val="0"/>
      <w:marBottom w:val="0"/>
      <w:divBdr>
        <w:top w:val="none" w:sz="0" w:space="0" w:color="auto"/>
        <w:left w:val="none" w:sz="0" w:space="0" w:color="auto"/>
        <w:bottom w:val="none" w:sz="0" w:space="0" w:color="auto"/>
        <w:right w:val="none" w:sz="0" w:space="0" w:color="auto"/>
      </w:divBdr>
    </w:div>
    <w:div w:id="1114448198">
      <w:bodyDiv w:val="1"/>
      <w:marLeft w:val="0"/>
      <w:marRight w:val="0"/>
      <w:marTop w:val="0"/>
      <w:marBottom w:val="0"/>
      <w:divBdr>
        <w:top w:val="none" w:sz="0" w:space="0" w:color="auto"/>
        <w:left w:val="none" w:sz="0" w:space="0" w:color="auto"/>
        <w:bottom w:val="none" w:sz="0" w:space="0" w:color="auto"/>
        <w:right w:val="none" w:sz="0" w:space="0" w:color="auto"/>
      </w:divBdr>
    </w:div>
    <w:div w:id="1114788140">
      <w:bodyDiv w:val="1"/>
      <w:marLeft w:val="0"/>
      <w:marRight w:val="0"/>
      <w:marTop w:val="0"/>
      <w:marBottom w:val="0"/>
      <w:divBdr>
        <w:top w:val="none" w:sz="0" w:space="0" w:color="auto"/>
        <w:left w:val="none" w:sz="0" w:space="0" w:color="auto"/>
        <w:bottom w:val="none" w:sz="0" w:space="0" w:color="auto"/>
        <w:right w:val="none" w:sz="0" w:space="0" w:color="auto"/>
      </w:divBdr>
    </w:div>
    <w:div w:id="1114834158">
      <w:bodyDiv w:val="1"/>
      <w:marLeft w:val="0"/>
      <w:marRight w:val="0"/>
      <w:marTop w:val="0"/>
      <w:marBottom w:val="0"/>
      <w:divBdr>
        <w:top w:val="none" w:sz="0" w:space="0" w:color="auto"/>
        <w:left w:val="none" w:sz="0" w:space="0" w:color="auto"/>
        <w:bottom w:val="none" w:sz="0" w:space="0" w:color="auto"/>
        <w:right w:val="none" w:sz="0" w:space="0" w:color="auto"/>
      </w:divBdr>
    </w:div>
    <w:div w:id="1114859563">
      <w:bodyDiv w:val="1"/>
      <w:marLeft w:val="0"/>
      <w:marRight w:val="0"/>
      <w:marTop w:val="0"/>
      <w:marBottom w:val="0"/>
      <w:divBdr>
        <w:top w:val="none" w:sz="0" w:space="0" w:color="auto"/>
        <w:left w:val="none" w:sz="0" w:space="0" w:color="auto"/>
        <w:bottom w:val="none" w:sz="0" w:space="0" w:color="auto"/>
        <w:right w:val="none" w:sz="0" w:space="0" w:color="auto"/>
      </w:divBdr>
    </w:div>
    <w:div w:id="1114907991">
      <w:bodyDiv w:val="1"/>
      <w:marLeft w:val="0"/>
      <w:marRight w:val="0"/>
      <w:marTop w:val="0"/>
      <w:marBottom w:val="0"/>
      <w:divBdr>
        <w:top w:val="none" w:sz="0" w:space="0" w:color="auto"/>
        <w:left w:val="none" w:sz="0" w:space="0" w:color="auto"/>
        <w:bottom w:val="none" w:sz="0" w:space="0" w:color="auto"/>
        <w:right w:val="none" w:sz="0" w:space="0" w:color="auto"/>
      </w:divBdr>
    </w:div>
    <w:div w:id="1115057376">
      <w:bodyDiv w:val="1"/>
      <w:marLeft w:val="0"/>
      <w:marRight w:val="0"/>
      <w:marTop w:val="0"/>
      <w:marBottom w:val="0"/>
      <w:divBdr>
        <w:top w:val="none" w:sz="0" w:space="0" w:color="auto"/>
        <w:left w:val="none" w:sz="0" w:space="0" w:color="auto"/>
        <w:bottom w:val="none" w:sz="0" w:space="0" w:color="auto"/>
        <w:right w:val="none" w:sz="0" w:space="0" w:color="auto"/>
      </w:divBdr>
    </w:div>
    <w:div w:id="1115170514">
      <w:bodyDiv w:val="1"/>
      <w:marLeft w:val="0"/>
      <w:marRight w:val="0"/>
      <w:marTop w:val="0"/>
      <w:marBottom w:val="0"/>
      <w:divBdr>
        <w:top w:val="none" w:sz="0" w:space="0" w:color="auto"/>
        <w:left w:val="none" w:sz="0" w:space="0" w:color="auto"/>
        <w:bottom w:val="none" w:sz="0" w:space="0" w:color="auto"/>
        <w:right w:val="none" w:sz="0" w:space="0" w:color="auto"/>
      </w:divBdr>
    </w:div>
    <w:div w:id="1115174957">
      <w:bodyDiv w:val="1"/>
      <w:marLeft w:val="0"/>
      <w:marRight w:val="0"/>
      <w:marTop w:val="0"/>
      <w:marBottom w:val="0"/>
      <w:divBdr>
        <w:top w:val="none" w:sz="0" w:space="0" w:color="auto"/>
        <w:left w:val="none" w:sz="0" w:space="0" w:color="auto"/>
        <w:bottom w:val="none" w:sz="0" w:space="0" w:color="auto"/>
        <w:right w:val="none" w:sz="0" w:space="0" w:color="auto"/>
      </w:divBdr>
    </w:div>
    <w:div w:id="1115179690">
      <w:bodyDiv w:val="1"/>
      <w:marLeft w:val="0"/>
      <w:marRight w:val="0"/>
      <w:marTop w:val="0"/>
      <w:marBottom w:val="0"/>
      <w:divBdr>
        <w:top w:val="none" w:sz="0" w:space="0" w:color="auto"/>
        <w:left w:val="none" w:sz="0" w:space="0" w:color="auto"/>
        <w:bottom w:val="none" w:sz="0" w:space="0" w:color="auto"/>
        <w:right w:val="none" w:sz="0" w:space="0" w:color="auto"/>
      </w:divBdr>
    </w:div>
    <w:div w:id="1115446020">
      <w:bodyDiv w:val="1"/>
      <w:marLeft w:val="0"/>
      <w:marRight w:val="0"/>
      <w:marTop w:val="0"/>
      <w:marBottom w:val="0"/>
      <w:divBdr>
        <w:top w:val="none" w:sz="0" w:space="0" w:color="auto"/>
        <w:left w:val="none" w:sz="0" w:space="0" w:color="auto"/>
        <w:bottom w:val="none" w:sz="0" w:space="0" w:color="auto"/>
        <w:right w:val="none" w:sz="0" w:space="0" w:color="auto"/>
      </w:divBdr>
    </w:div>
    <w:div w:id="1115978007">
      <w:bodyDiv w:val="1"/>
      <w:marLeft w:val="0"/>
      <w:marRight w:val="0"/>
      <w:marTop w:val="0"/>
      <w:marBottom w:val="0"/>
      <w:divBdr>
        <w:top w:val="none" w:sz="0" w:space="0" w:color="auto"/>
        <w:left w:val="none" w:sz="0" w:space="0" w:color="auto"/>
        <w:bottom w:val="none" w:sz="0" w:space="0" w:color="auto"/>
        <w:right w:val="none" w:sz="0" w:space="0" w:color="auto"/>
      </w:divBdr>
    </w:div>
    <w:div w:id="1116024620">
      <w:bodyDiv w:val="1"/>
      <w:marLeft w:val="0"/>
      <w:marRight w:val="0"/>
      <w:marTop w:val="0"/>
      <w:marBottom w:val="0"/>
      <w:divBdr>
        <w:top w:val="none" w:sz="0" w:space="0" w:color="auto"/>
        <w:left w:val="none" w:sz="0" w:space="0" w:color="auto"/>
        <w:bottom w:val="none" w:sz="0" w:space="0" w:color="auto"/>
        <w:right w:val="none" w:sz="0" w:space="0" w:color="auto"/>
      </w:divBdr>
    </w:div>
    <w:div w:id="1116145469">
      <w:bodyDiv w:val="1"/>
      <w:marLeft w:val="0"/>
      <w:marRight w:val="0"/>
      <w:marTop w:val="0"/>
      <w:marBottom w:val="0"/>
      <w:divBdr>
        <w:top w:val="none" w:sz="0" w:space="0" w:color="auto"/>
        <w:left w:val="none" w:sz="0" w:space="0" w:color="auto"/>
        <w:bottom w:val="none" w:sz="0" w:space="0" w:color="auto"/>
        <w:right w:val="none" w:sz="0" w:space="0" w:color="auto"/>
      </w:divBdr>
    </w:div>
    <w:div w:id="1116293885">
      <w:bodyDiv w:val="1"/>
      <w:marLeft w:val="0"/>
      <w:marRight w:val="0"/>
      <w:marTop w:val="0"/>
      <w:marBottom w:val="0"/>
      <w:divBdr>
        <w:top w:val="none" w:sz="0" w:space="0" w:color="auto"/>
        <w:left w:val="none" w:sz="0" w:space="0" w:color="auto"/>
        <w:bottom w:val="none" w:sz="0" w:space="0" w:color="auto"/>
        <w:right w:val="none" w:sz="0" w:space="0" w:color="auto"/>
      </w:divBdr>
    </w:div>
    <w:div w:id="1116367596">
      <w:bodyDiv w:val="1"/>
      <w:marLeft w:val="0"/>
      <w:marRight w:val="0"/>
      <w:marTop w:val="0"/>
      <w:marBottom w:val="0"/>
      <w:divBdr>
        <w:top w:val="none" w:sz="0" w:space="0" w:color="auto"/>
        <w:left w:val="none" w:sz="0" w:space="0" w:color="auto"/>
        <w:bottom w:val="none" w:sz="0" w:space="0" w:color="auto"/>
        <w:right w:val="none" w:sz="0" w:space="0" w:color="auto"/>
      </w:divBdr>
    </w:div>
    <w:div w:id="1116371900">
      <w:bodyDiv w:val="1"/>
      <w:marLeft w:val="0"/>
      <w:marRight w:val="0"/>
      <w:marTop w:val="0"/>
      <w:marBottom w:val="0"/>
      <w:divBdr>
        <w:top w:val="none" w:sz="0" w:space="0" w:color="auto"/>
        <w:left w:val="none" w:sz="0" w:space="0" w:color="auto"/>
        <w:bottom w:val="none" w:sz="0" w:space="0" w:color="auto"/>
        <w:right w:val="none" w:sz="0" w:space="0" w:color="auto"/>
      </w:divBdr>
    </w:div>
    <w:div w:id="1116484225">
      <w:bodyDiv w:val="1"/>
      <w:marLeft w:val="0"/>
      <w:marRight w:val="0"/>
      <w:marTop w:val="0"/>
      <w:marBottom w:val="0"/>
      <w:divBdr>
        <w:top w:val="none" w:sz="0" w:space="0" w:color="auto"/>
        <w:left w:val="none" w:sz="0" w:space="0" w:color="auto"/>
        <w:bottom w:val="none" w:sz="0" w:space="0" w:color="auto"/>
        <w:right w:val="none" w:sz="0" w:space="0" w:color="auto"/>
      </w:divBdr>
    </w:div>
    <w:div w:id="1116824870">
      <w:bodyDiv w:val="1"/>
      <w:marLeft w:val="0"/>
      <w:marRight w:val="0"/>
      <w:marTop w:val="0"/>
      <w:marBottom w:val="0"/>
      <w:divBdr>
        <w:top w:val="none" w:sz="0" w:space="0" w:color="auto"/>
        <w:left w:val="none" w:sz="0" w:space="0" w:color="auto"/>
        <w:bottom w:val="none" w:sz="0" w:space="0" w:color="auto"/>
        <w:right w:val="none" w:sz="0" w:space="0" w:color="auto"/>
      </w:divBdr>
    </w:div>
    <w:div w:id="1116870163">
      <w:bodyDiv w:val="1"/>
      <w:marLeft w:val="0"/>
      <w:marRight w:val="0"/>
      <w:marTop w:val="0"/>
      <w:marBottom w:val="0"/>
      <w:divBdr>
        <w:top w:val="none" w:sz="0" w:space="0" w:color="auto"/>
        <w:left w:val="none" w:sz="0" w:space="0" w:color="auto"/>
        <w:bottom w:val="none" w:sz="0" w:space="0" w:color="auto"/>
        <w:right w:val="none" w:sz="0" w:space="0" w:color="auto"/>
      </w:divBdr>
    </w:div>
    <w:div w:id="1116947878">
      <w:bodyDiv w:val="1"/>
      <w:marLeft w:val="0"/>
      <w:marRight w:val="0"/>
      <w:marTop w:val="0"/>
      <w:marBottom w:val="0"/>
      <w:divBdr>
        <w:top w:val="none" w:sz="0" w:space="0" w:color="auto"/>
        <w:left w:val="none" w:sz="0" w:space="0" w:color="auto"/>
        <w:bottom w:val="none" w:sz="0" w:space="0" w:color="auto"/>
        <w:right w:val="none" w:sz="0" w:space="0" w:color="auto"/>
      </w:divBdr>
    </w:div>
    <w:div w:id="1117021225">
      <w:bodyDiv w:val="1"/>
      <w:marLeft w:val="0"/>
      <w:marRight w:val="0"/>
      <w:marTop w:val="0"/>
      <w:marBottom w:val="0"/>
      <w:divBdr>
        <w:top w:val="none" w:sz="0" w:space="0" w:color="auto"/>
        <w:left w:val="none" w:sz="0" w:space="0" w:color="auto"/>
        <w:bottom w:val="none" w:sz="0" w:space="0" w:color="auto"/>
        <w:right w:val="none" w:sz="0" w:space="0" w:color="auto"/>
      </w:divBdr>
    </w:div>
    <w:div w:id="1117144696">
      <w:bodyDiv w:val="1"/>
      <w:marLeft w:val="0"/>
      <w:marRight w:val="0"/>
      <w:marTop w:val="0"/>
      <w:marBottom w:val="0"/>
      <w:divBdr>
        <w:top w:val="none" w:sz="0" w:space="0" w:color="auto"/>
        <w:left w:val="none" w:sz="0" w:space="0" w:color="auto"/>
        <w:bottom w:val="none" w:sz="0" w:space="0" w:color="auto"/>
        <w:right w:val="none" w:sz="0" w:space="0" w:color="auto"/>
      </w:divBdr>
    </w:div>
    <w:div w:id="1117214297">
      <w:bodyDiv w:val="1"/>
      <w:marLeft w:val="0"/>
      <w:marRight w:val="0"/>
      <w:marTop w:val="0"/>
      <w:marBottom w:val="0"/>
      <w:divBdr>
        <w:top w:val="none" w:sz="0" w:space="0" w:color="auto"/>
        <w:left w:val="none" w:sz="0" w:space="0" w:color="auto"/>
        <w:bottom w:val="none" w:sz="0" w:space="0" w:color="auto"/>
        <w:right w:val="none" w:sz="0" w:space="0" w:color="auto"/>
      </w:divBdr>
    </w:div>
    <w:div w:id="1117220263">
      <w:bodyDiv w:val="1"/>
      <w:marLeft w:val="0"/>
      <w:marRight w:val="0"/>
      <w:marTop w:val="0"/>
      <w:marBottom w:val="0"/>
      <w:divBdr>
        <w:top w:val="none" w:sz="0" w:space="0" w:color="auto"/>
        <w:left w:val="none" w:sz="0" w:space="0" w:color="auto"/>
        <w:bottom w:val="none" w:sz="0" w:space="0" w:color="auto"/>
        <w:right w:val="none" w:sz="0" w:space="0" w:color="auto"/>
      </w:divBdr>
    </w:div>
    <w:div w:id="1117721760">
      <w:bodyDiv w:val="1"/>
      <w:marLeft w:val="0"/>
      <w:marRight w:val="0"/>
      <w:marTop w:val="0"/>
      <w:marBottom w:val="0"/>
      <w:divBdr>
        <w:top w:val="none" w:sz="0" w:space="0" w:color="auto"/>
        <w:left w:val="none" w:sz="0" w:space="0" w:color="auto"/>
        <w:bottom w:val="none" w:sz="0" w:space="0" w:color="auto"/>
        <w:right w:val="none" w:sz="0" w:space="0" w:color="auto"/>
      </w:divBdr>
    </w:div>
    <w:div w:id="1117916126">
      <w:bodyDiv w:val="1"/>
      <w:marLeft w:val="0"/>
      <w:marRight w:val="0"/>
      <w:marTop w:val="0"/>
      <w:marBottom w:val="0"/>
      <w:divBdr>
        <w:top w:val="none" w:sz="0" w:space="0" w:color="auto"/>
        <w:left w:val="none" w:sz="0" w:space="0" w:color="auto"/>
        <w:bottom w:val="none" w:sz="0" w:space="0" w:color="auto"/>
        <w:right w:val="none" w:sz="0" w:space="0" w:color="auto"/>
      </w:divBdr>
    </w:div>
    <w:div w:id="1117987271">
      <w:bodyDiv w:val="1"/>
      <w:marLeft w:val="0"/>
      <w:marRight w:val="0"/>
      <w:marTop w:val="0"/>
      <w:marBottom w:val="0"/>
      <w:divBdr>
        <w:top w:val="none" w:sz="0" w:space="0" w:color="auto"/>
        <w:left w:val="none" w:sz="0" w:space="0" w:color="auto"/>
        <w:bottom w:val="none" w:sz="0" w:space="0" w:color="auto"/>
        <w:right w:val="none" w:sz="0" w:space="0" w:color="auto"/>
      </w:divBdr>
    </w:div>
    <w:div w:id="1117991378">
      <w:bodyDiv w:val="1"/>
      <w:marLeft w:val="0"/>
      <w:marRight w:val="0"/>
      <w:marTop w:val="0"/>
      <w:marBottom w:val="0"/>
      <w:divBdr>
        <w:top w:val="none" w:sz="0" w:space="0" w:color="auto"/>
        <w:left w:val="none" w:sz="0" w:space="0" w:color="auto"/>
        <w:bottom w:val="none" w:sz="0" w:space="0" w:color="auto"/>
        <w:right w:val="none" w:sz="0" w:space="0" w:color="auto"/>
      </w:divBdr>
    </w:div>
    <w:div w:id="1118068028">
      <w:bodyDiv w:val="1"/>
      <w:marLeft w:val="0"/>
      <w:marRight w:val="0"/>
      <w:marTop w:val="0"/>
      <w:marBottom w:val="0"/>
      <w:divBdr>
        <w:top w:val="none" w:sz="0" w:space="0" w:color="auto"/>
        <w:left w:val="none" w:sz="0" w:space="0" w:color="auto"/>
        <w:bottom w:val="none" w:sz="0" w:space="0" w:color="auto"/>
        <w:right w:val="none" w:sz="0" w:space="0" w:color="auto"/>
      </w:divBdr>
    </w:div>
    <w:div w:id="1118254852">
      <w:bodyDiv w:val="1"/>
      <w:marLeft w:val="0"/>
      <w:marRight w:val="0"/>
      <w:marTop w:val="0"/>
      <w:marBottom w:val="0"/>
      <w:divBdr>
        <w:top w:val="none" w:sz="0" w:space="0" w:color="auto"/>
        <w:left w:val="none" w:sz="0" w:space="0" w:color="auto"/>
        <w:bottom w:val="none" w:sz="0" w:space="0" w:color="auto"/>
        <w:right w:val="none" w:sz="0" w:space="0" w:color="auto"/>
      </w:divBdr>
    </w:div>
    <w:div w:id="1118378530">
      <w:bodyDiv w:val="1"/>
      <w:marLeft w:val="0"/>
      <w:marRight w:val="0"/>
      <w:marTop w:val="0"/>
      <w:marBottom w:val="0"/>
      <w:divBdr>
        <w:top w:val="none" w:sz="0" w:space="0" w:color="auto"/>
        <w:left w:val="none" w:sz="0" w:space="0" w:color="auto"/>
        <w:bottom w:val="none" w:sz="0" w:space="0" w:color="auto"/>
        <w:right w:val="none" w:sz="0" w:space="0" w:color="auto"/>
      </w:divBdr>
    </w:div>
    <w:div w:id="1118719535">
      <w:bodyDiv w:val="1"/>
      <w:marLeft w:val="0"/>
      <w:marRight w:val="0"/>
      <w:marTop w:val="0"/>
      <w:marBottom w:val="0"/>
      <w:divBdr>
        <w:top w:val="none" w:sz="0" w:space="0" w:color="auto"/>
        <w:left w:val="none" w:sz="0" w:space="0" w:color="auto"/>
        <w:bottom w:val="none" w:sz="0" w:space="0" w:color="auto"/>
        <w:right w:val="none" w:sz="0" w:space="0" w:color="auto"/>
      </w:divBdr>
    </w:div>
    <w:div w:id="1118833506">
      <w:bodyDiv w:val="1"/>
      <w:marLeft w:val="0"/>
      <w:marRight w:val="0"/>
      <w:marTop w:val="0"/>
      <w:marBottom w:val="0"/>
      <w:divBdr>
        <w:top w:val="none" w:sz="0" w:space="0" w:color="auto"/>
        <w:left w:val="none" w:sz="0" w:space="0" w:color="auto"/>
        <w:bottom w:val="none" w:sz="0" w:space="0" w:color="auto"/>
        <w:right w:val="none" w:sz="0" w:space="0" w:color="auto"/>
      </w:divBdr>
    </w:div>
    <w:div w:id="1118988496">
      <w:bodyDiv w:val="1"/>
      <w:marLeft w:val="0"/>
      <w:marRight w:val="0"/>
      <w:marTop w:val="0"/>
      <w:marBottom w:val="0"/>
      <w:divBdr>
        <w:top w:val="none" w:sz="0" w:space="0" w:color="auto"/>
        <w:left w:val="none" w:sz="0" w:space="0" w:color="auto"/>
        <w:bottom w:val="none" w:sz="0" w:space="0" w:color="auto"/>
        <w:right w:val="none" w:sz="0" w:space="0" w:color="auto"/>
      </w:divBdr>
    </w:div>
    <w:div w:id="1119106849">
      <w:bodyDiv w:val="1"/>
      <w:marLeft w:val="0"/>
      <w:marRight w:val="0"/>
      <w:marTop w:val="0"/>
      <w:marBottom w:val="0"/>
      <w:divBdr>
        <w:top w:val="none" w:sz="0" w:space="0" w:color="auto"/>
        <w:left w:val="none" w:sz="0" w:space="0" w:color="auto"/>
        <w:bottom w:val="none" w:sz="0" w:space="0" w:color="auto"/>
        <w:right w:val="none" w:sz="0" w:space="0" w:color="auto"/>
      </w:divBdr>
    </w:div>
    <w:div w:id="1119374814">
      <w:bodyDiv w:val="1"/>
      <w:marLeft w:val="0"/>
      <w:marRight w:val="0"/>
      <w:marTop w:val="0"/>
      <w:marBottom w:val="0"/>
      <w:divBdr>
        <w:top w:val="none" w:sz="0" w:space="0" w:color="auto"/>
        <w:left w:val="none" w:sz="0" w:space="0" w:color="auto"/>
        <w:bottom w:val="none" w:sz="0" w:space="0" w:color="auto"/>
        <w:right w:val="none" w:sz="0" w:space="0" w:color="auto"/>
      </w:divBdr>
    </w:div>
    <w:div w:id="1119489577">
      <w:bodyDiv w:val="1"/>
      <w:marLeft w:val="0"/>
      <w:marRight w:val="0"/>
      <w:marTop w:val="0"/>
      <w:marBottom w:val="0"/>
      <w:divBdr>
        <w:top w:val="none" w:sz="0" w:space="0" w:color="auto"/>
        <w:left w:val="none" w:sz="0" w:space="0" w:color="auto"/>
        <w:bottom w:val="none" w:sz="0" w:space="0" w:color="auto"/>
        <w:right w:val="none" w:sz="0" w:space="0" w:color="auto"/>
      </w:divBdr>
    </w:div>
    <w:div w:id="1119491714">
      <w:bodyDiv w:val="1"/>
      <w:marLeft w:val="0"/>
      <w:marRight w:val="0"/>
      <w:marTop w:val="0"/>
      <w:marBottom w:val="0"/>
      <w:divBdr>
        <w:top w:val="none" w:sz="0" w:space="0" w:color="auto"/>
        <w:left w:val="none" w:sz="0" w:space="0" w:color="auto"/>
        <w:bottom w:val="none" w:sz="0" w:space="0" w:color="auto"/>
        <w:right w:val="none" w:sz="0" w:space="0" w:color="auto"/>
      </w:divBdr>
    </w:div>
    <w:div w:id="1119569324">
      <w:bodyDiv w:val="1"/>
      <w:marLeft w:val="0"/>
      <w:marRight w:val="0"/>
      <w:marTop w:val="0"/>
      <w:marBottom w:val="0"/>
      <w:divBdr>
        <w:top w:val="none" w:sz="0" w:space="0" w:color="auto"/>
        <w:left w:val="none" w:sz="0" w:space="0" w:color="auto"/>
        <w:bottom w:val="none" w:sz="0" w:space="0" w:color="auto"/>
        <w:right w:val="none" w:sz="0" w:space="0" w:color="auto"/>
      </w:divBdr>
    </w:div>
    <w:div w:id="1119763576">
      <w:bodyDiv w:val="1"/>
      <w:marLeft w:val="0"/>
      <w:marRight w:val="0"/>
      <w:marTop w:val="0"/>
      <w:marBottom w:val="0"/>
      <w:divBdr>
        <w:top w:val="none" w:sz="0" w:space="0" w:color="auto"/>
        <w:left w:val="none" w:sz="0" w:space="0" w:color="auto"/>
        <w:bottom w:val="none" w:sz="0" w:space="0" w:color="auto"/>
        <w:right w:val="none" w:sz="0" w:space="0" w:color="auto"/>
      </w:divBdr>
    </w:div>
    <w:div w:id="1119764649">
      <w:bodyDiv w:val="1"/>
      <w:marLeft w:val="0"/>
      <w:marRight w:val="0"/>
      <w:marTop w:val="0"/>
      <w:marBottom w:val="0"/>
      <w:divBdr>
        <w:top w:val="none" w:sz="0" w:space="0" w:color="auto"/>
        <w:left w:val="none" w:sz="0" w:space="0" w:color="auto"/>
        <w:bottom w:val="none" w:sz="0" w:space="0" w:color="auto"/>
        <w:right w:val="none" w:sz="0" w:space="0" w:color="auto"/>
      </w:divBdr>
    </w:div>
    <w:div w:id="1119834317">
      <w:bodyDiv w:val="1"/>
      <w:marLeft w:val="0"/>
      <w:marRight w:val="0"/>
      <w:marTop w:val="0"/>
      <w:marBottom w:val="0"/>
      <w:divBdr>
        <w:top w:val="none" w:sz="0" w:space="0" w:color="auto"/>
        <w:left w:val="none" w:sz="0" w:space="0" w:color="auto"/>
        <w:bottom w:val="none" w:sz="0" w:space="0" w:color="auto"/>
        <w:right w:val="none" w:sz="0" w:space="0" w:color="auto"/>
      </w:divBdr>
    </w:div>
    <w:div w:id="1119911183">
      <w:bodyDiv w:val="1"/>
      <w:marLeft w:val="0"/>
      <w:marRight w:val="0"/>
      <w:marTop w:val="0"/>
      <w:marBottom w:val="0"/>
      <w:divBdr>
        <w:top w:val="none" w:sz="0" w:space="0" w:color="auto"/>
        <w:left w:val="none" w:sz="0" w:space="0" w:color="auto"/>
        <w:bottom w:val="none" w:sz="0" w:space="0" w:color="auto"/>
        <w:right w:val="none" w:sz="0" w:space="0" w:color="auto"/>
      </w:divBdr>
    </w:div>
    <w:div w:id="1119911633">
      <w:bodyDiv w:val="1"/>
      <w:marLeft w:val="0"/>
      <w:marRight w:val="0"/>
      <w:marTop w:val="0"/>
      <w:marBottom w:val="0"/>
      <w:divBdr>
        <w:top w:val="none" w:sz="0" w:space="0" w:color="auto"/>
        <w:left w:val="none" w:sz="0" w:space="0" w:color="auto"/>
        <w:bottom w:val="none" w:sz="0" w:space="0" w:color="auto"/>
        <w:right w:val="none" w:sz="0" w:space="0" w:color="auto"/>
      </w:divBdr>
    </w:div>
    <w:div w:id="1120031447">
      <w:bodyDiv w:val="1"/>
      <w:marLeft w:val="0"/>
      <w:marRight w:val="0"/>
      <w:marTop w:val="0"/>
      <w:marBottom w:val="0"/>
      <w:divBdr>
        <w:top w:val="none" w:sz="0" w:space="0" w:color="auto"/>
        <w:left w:val="none" w:sz="0" w:space="0" w:color="auto"/>
        <w:bottom w:val="none" w:sz="0" w:space="0" w:color="auto"/>
        <w:right w:val="none" w:sz="0" w:space="0" w:color="auto"/>
      </w:divBdr>
    </w:div>
    <w:div w:id="1120033049">
      <w:bodyDiv w:val="1"/>
      <w:marLeft w:val="0"/>
      <w:marRight w:val="0"/>
      <w:marTop w:val="0"/>
      <w:marBottom w:val="0"/>
      <w:divBdr>
        <w:top w:val="none" w:sz="0" w:space="0" w:color="auto"/>
        <w:left w:val="none" w:sz="0" w:space="0" w:color="auto"/>
        <w:bottom w:val="none" w:sz="0" w:space="0" w:color="auto"/>
        <w:right w:val="none" w:sz="0" w:space="0" w:color="auto"/>
      </w:divBdr>
    </w:div>
    <w:div w:id="1120108288">
      <w:bodyDiv w:val="1"/>
      <w:marLeft w:val="0"/>
      <w:marRight w:val="0"/>
      <w:marTop w:val="0"/>
      <w:marBottom w:val="0"/>
      <w:divBdr>
        <w:top w:val="none" w:sz="0" w:space="0" w:color="auto"/>
        <w:left w:val="none" w:sz="0" w:space="0" w:color="auto"/>
        <w:bottom w:val="none" w:sz="0" w:space="0" w:color="auto"/>
        <w:right w:val="none" w:sz="0" w:space="0" w:color="auto"/>
      </w:divBdr>
    </w:div>
    <w:div w:id="1120152325">
      <w:bodyDiv w:val="1"/>
      <w:marLeft w:val="0"/>
      <w:marRight w:val="0"/>
      <w:marTop w:val="0"/>
      <w:marBottom w:val="0"/>
      <w:divBdr>
        <w:top w:val="none" w:sz="0" w:space="0" w:color="auto"/>
        <w:left w:val="none" w:sz="0" w:space="0" w:color="auto"/>
        <w:bottom w:val="none" w:sz="0" w:space="0" w:color="auto"/>
        <w:right w:val="none" w:sz="0" w:space="0" w:color="auto"/>
      </w:divBdr>
    </w:div>
    <w:div w:id="1120339969">
      <w:bodyDiv w:val="1"/>
      <w:marLeft w:val="0"/>
      <w:marRight w:val="0"/>
      <w:marTop w:val="0"/>
      <w:marBottom w:val="0"/>
      <w:divBdr>
        <w:top w:val="none" w:sz="0" w:space="0" w:color="auto"/>
        <w:left w:val="none" w:sz="0" w:space="0" w:color="auto"/>
        <w:bottom w:val="none" w:sz="0" w:space="0" w:color="auto"/>
        <w:right w:val="none" w:sz="0" w:space="0" w:color="auto"/>
      </w:divBdr>
    </w:div>
    <w:div w:id="1120416669">
      <w:bodyDiv w:val="1"/>
      <w:marLeft w:val="0"/>
      <w:marRight w:val="0"/>
      <w:marTop w:val="0"/>
      <w:marBottom w:val="0"/>
      <w:divBdr>
        <w:top w:val="none" w:sz="0" w:space="0" w:color="auto"/>
        <w:left w:val="none" w:sz="0" w:space="0" w:color="auto"/>
        <w:bottom w:val="none" w:sz="0" w:space="0" w:color="auto"/>
        <w:right w:val="none" w:sz="0" w:space="0" w:color="auto"/>
      </w:divBdr>
    </w:div>
    <w:div w:id="1120566738">
      <w:bodyDiv w:val="1"/>
      <w:marLeft w:val="0"/>
      <w:marRight w:val="0"/>
      <w:marTop w:val="0"/>
      <w:marBottom w:val="0"/>
      <w:divBdr>
        <w:top w:val="none" w:sz="0" w:space="0" w:color="auto"/>
        <w:left w:val="none" w:sz="0" w:space="0" w:color="auto"/>
        <w:bottom w:val="none" w:sz="0" w:space="0" w:color="auto"/>
        <w:right w:val="none" w:sz="0" w:space="0" w:color="auto"/>
      </w:divBdr>
    </w:div>
    <w:div w:id="1120611942">
      <w:bodyDiv w:val="1"/>
      <w:marLeft w:val="0"/>
      <w:marRight w:val="0"/>
      <w:marTop w:val="0"/>
      <w:marBottom w:val="0"/>
      <w:divBdr>
        <w:top w:val="none" w:sz="0" w:space="0" w:color="auto"/>
        <w:left w:val="none" w:sz="0" w:space="0" w:color="auto"/>
        <w:bottom w:val="none" w:sz="0" w:space="0" w:color="auto"/>
        <w:right w:val="none" w:sz="0" w:space="0" w:color="auto"/>
      </w:divBdr>
    </w:div>
    <w:div w:id="1120681352">
      <w:bodyDiv w:val="1"/>
      <w:marLeft w:val="0"/>
      <w:marRight w:val="0"/>
      <w:marTop w:val="0"/>
      <w:marBottom w:val="0"/>
      <w:divBdr>
        <w:top w:val="none" w:sz="0" w:space="0" w:color="auto"/>
        <w:left w:val="none" w:sz="0" w:space="0" w:color="auto"/>
        <w:bottom w:val="none" w:sz="0" w:space="0" w:color="auto"/>
        <w:right w:val="none" w:sz="0" w:space="0" w:color="auto"/>
      </w:divBdr>
    </w:div>
    <w:div w:id="1120996428">
      <w:bodyDiv w:val="1"/>
      <w:marLeft w:val="0"/>
      <w:marRight w:val="0"/>
      <w:marTop w:val="0"/>
      <w:marBottom w:val="0"/>
      <w:divBdr>
        <w:top w:val="none" w:sz="0" w:space="0" w:color="auto"/>
        <w:left w:val="none" w:sz="0" w:space="0" w:color="auto"/>
        <w:bottom w:val="none" w:sz="0" w:space="0" w:color="auto"/>
        <w:right w:val="none" w:sz="0" w:space="0" w:color="auto"/>
      </w:divBdr>
    </w:div>
    <w:div w:id="1121070229">
      <w:bodyDiv w:val="1"/>
      <w:marLeft w:val="0"/>
      <w:marRight w:val="0"/>
      <w:marTop w:val="0"/>
      <w:marBottom w:val="0"/>
      <w:divBdr>
        <w:top w:val="none" w:sz="0" w:space="0" w:color="auto"/>
        <w:left w:val="none" w:sz="0" w:space="0" w:color="auto"/>
        <w:bottom w:val="none" w:sz="0" w:space="0" w:color="auto"/>
        <w:right w:val="none" w:sz="0" w:space="0" w:color="auto"/>
      </w:divBdr>
    </w:div>
    <w:div w:id="1121148710">
      <w:bodyDiv w:val="1"/>
      <w:marLeft w:val="0"/>
      <w:marRight w:val="0"/>
      <w:marTop w:val="0"/>
      <w:marBottom w:val="0"/>
      <w:divBdr>
        <w:top w:val="none" w:sz="0" w:space="0" w:color="auto"/>
        <w:left w:val="none" w:sz="0" w:space="0" w:color="auto"/>
        <w:bottom w:val="none" w:sz="0" w:space="0" w:color="auto"/>
        <w:right w:val="none" w:sz="0" w:space="0" w:color="auto"/>
      </w:divBdr>
    </w:div>
    <w:div w:id="1121148964">
      <w:bodyDiv w:val="1"/>
      <w:marLeft w:val="0"/>
      <w:marRight w:val="0"/>
      <w:marTop w:val="0"/>
      <w:marBottom w:val="0"/>
      <w:divBdr>
        <w:top w:val="none" w:sz="0" w:space="0" w:color="auto"/>
        <w:left w:val="none" w:sz="0" w:space="0" w:color="auto"/>
        <w:bottom w:val="none" w:sz="0" w:space="0" w:color="auto"/>
        <w:right w:val="none" w:sz="0" w:space="0" w:color="auto"/>
      </w:divBdr>
    </w:div>
    <w:div w:id="1121534563">
      <w:bodyDiv w:val="1"/>
      <w:marLeft w:val="0"/>
      <w:marRight w:val="0"/>
      <w:marTop w:val="0"/>
      <w:marBottom w:val="0"/>
      <w:divBdr>
        <w:top w:val="none" w:sz="0" w:space="0" w:color="auto"/>
        <w:left w:val="none" w:sz="0" w:space="0" w:color="auto"/>
        <w:bottom w:val="none" w:sz="0" w:space="0" w:color="auto"/>
        <w:right w:val="none" w:sz="0" w:space="0" w:color="auto"/>
      </w:divBdr>
    </w:div>
    <w:div w:id="1121538922">
      <w:bodyDiv w:val="1"/>
      <w:marLeft w:val="0"/>
      <w:marRight w:val="0"/>
      <w:marTop w:val="0"/>
      <w:marBottom w:val="0"/>
      <w:divBdr>
        <w:top w:val="none" w:sz="0" w:space="0" w:color="auto"/>
        <w:left w:val="none" w:sz="0" w:space="0" w:color="auto"/>
        <w:bottom w:val="none" w:sz="0" w:space="0" w:color="auto"/>
        <w:right w:val="none" w:sz="0" w:space="0" w:color="auto"/>
      </w:divBdr>
    </w:div>
    <w:div w:id="1121649652">
      <w:bodyDiv w:val="1"/>
      <w:marLeft w:val="0"/>
      <w:marRight w:val="0"/>
      <w:marTop w:val="0"/>
      <w:marBottom w:val="0"/>
      <w:divBdr>
        <w:top w:val="none" w:sz="0" w:space="0" w:color="auto"/>
        <w:left w:val="none" w:sz="0" w:space="0" w:color="auto"/>
        <w:bottom w:val="none" w:sz="0" w:space="0" w:color="auto"/>
        <w:right w:val="none" w:sz="0" w:space="0" w:color="auto"/>
      </w:divBdr>
    </w:div>
    <w:div w:id="1121874772">
      <w:bodyDiv w:val="1"/>
      <w:marLeft w:val="0"/>
      <w:marRight w:val="0"/>
      <w:marTop w:val="0"/>
      <w:marBottom w:val="0"/>
      <w:divBdr>
        <w:top w:val="none" w:sz="0" w:space="0" w:color="auto"/>
        <w:left w:val="none" w:sz="0" w:space="0" w:color="auto"/>
        <w:bottom w:val="none" w:sz="0" w:space="0" w:color="auto"/>
        <w:right w:val="none" w:sz="0" w:space="0" w:color="auto"/>
      </w:divBdr>
    </w:div>
    <w:div w:id="1121991958">
      <w:bodyDiv w:val="1"/>
      <w:marLeft w:val="0"/>
      <w:marRight w:val="0"/>
      <w:marTop w:val="0"/>
      <w:marBottom w:val="0"/>
      <w:divBdr>
        <w:top w:val="none" w:sz="0" w:space="0" w:color="auto"/>
        <w:left w:val="none" w:sz="0" w:space="0" w:color="auto"/>
        <w:bottom w:val="none" w:sz="0" w:space="0" w:color="auto"/>
        <w:right w:val="none" w:sz="0" w:space="0" w:color="auto"/>
      </w:divBdr>
    </w:div>
    <w:div w:id="1121992983">
      <w:bodyDiv w:val="1"/>
      <w:marLeft w:val="0"/>
      <w:marRight w:val="0"/>
      <w:marTop w:val="0"/>
      <w:marBottom w:val="0"/>
      <w:divBdr>
        <w:top w:val="none" w:sz="0" w:space="0" w:color="auto"/>
        <w:left w:val="none" w:sz="0" w:space="0" w:color="auto"/>
        <w:bottom w:val="none" w:sz="0" w:space="0" w:color="auto"/>
        <w:right w:val="none" w:sz="0" w:space="0" w:color="auto"/>
      </w:divBdr>
    </w:div>
    <w:div w:id="1122185379">
      <w:bodyDiv w:val="1"/>
      <w:marLeft w:val="0"/>
      <w:marRight w:val="0"/>
      <w:marTop w:val="0"/>
      <w:marBottom w:val="0"/>
      <w:divBdr>
        <w:top w:val="none" w:sz="0" w:space="0" w:color="auto"/>
        <w:left w:val="none" w:sz="0" w:space="0" w:color="auto"/>
        <w:bottom w:val="none" w:sz="0" w:space="0" w:color="auto"/>
        <w:right w:val="none" w:sz="0" w:space="0" w:color="auto"/>
      </w:divBdr>
    </w:div>
    <w:div w:id="1122335349">
      <w:bodyDiv w:val="1"/>
      <w:marLeft w:val="0"/>
      <w:marRight w:val="0"/>
      <w:marTop w:val="0"/>
      <w:marBottom w:val="0"/>
      <w:divBdr>
        <w:top w:val="none" w:sz="0" w:space="0" w:color="auto"/>
        <w:left w:val="none" w:sz="0" w:space="0" w:color="auto"/>
        <w:bottom w:val="none" w:sz="0" w:space="0" w:color="auto"/>
        <w:right w:val="none" w:sz="0" w:space="0" w:color="auto"/>
      </w:divBdr>
    </w:div>
    <w:div w:id="1122574472">
      <w:bodyDiv w:val="1"/>
      <w:marLeft w:val="0"/>
      <w:marRight w:val="0"/>
      <w:marTop w:val="0"/>
      <w:marBottom w:val="0"/>
      <w:divBdr>
        <w:top w:val="none" w:sz="0" w:space="0" w:color="auto"/>
        <w:left w:val="none" w:sz="0" w:space="0" w:color="auto"/>
        <w:bottom w:val="none" w:sz="0" w:space="0" w:color="auto"/>
        <w:right w:val="none" w:sz="0" w:space="0" w:color="auto"/>
      </w:divBdr>
    </w:div>
    <w:div w:id="1122577824">
      <w:bodyDiv w:val="1"/>
      <w:marLeft w:val="0"/>
      <w:marRight w:val="0"/>
      <w:marTop w:val="0"/>
      <w:marBottom w:val="0"/>
      <w:divBdr>
        <w:top w:val="none" w:sz="0" w:space="0" w:color="auto"/>
        <w:left w:val="none" w:sz="0" w:space="0" w:color="auto"/>
        <w:bottom w:val="none" w:sz="0" w:space="0" w:color="auto"/>
        <w:right w:val="none" w:sz="0" w:space="0" w:color="auto"/>
      </w:divBdr>
    </w:div>
    <w:div w:id="1122771588">
      <w:bodyDiv w:val="1"/>
      <w:marLeft w:val="0"/>
      <w:marRight w:val="0"/>
      <w:marTop w:val="0"/>
      <w:marBottom w:val="0"/>
      <w:divBdr>
        <w:top w:val="none" w:sz="0" w:space="0" w:color="auto"/>
        <w:left w:val="none" w:sz="0" w:space="0" w:color="auto"/>
        <w:bottom w:val="none" w:sz="0" w:space="0" w:color="auto"/>
        <w:right w:val="none" w:sz="0" w:space="0" w:color="auto"/>
      </w:divBdr>
    </w:div>
    <w:div w:id="1123111947">
      <w:bodyDiv w:val="1"/>
      <w:marLeft w:val="0"/>
      <w:marRight w:val="0"/>
      <w:marTop w:val="0"/>
      <w:marBottom w:val="0"/>
      <w:divBdr>
        <w:top w:val="none" w:sz="0" w:space="0" w:color="auto"/>
        <w:left w:val="none" w:sz="0" w:space="0" w:color="auto"/>
        <w:bottom w:val="none" w:sz="0" w:space="0" w:color="auto"/>
        <w:right w:val="none" w:sz="0" w:space="0" w:color="auto"/>
      </w:divBdr>
    </w:div>
    <w:div w:id="1123421092">
      <w:bodyDiv w:val="1"/>
      <w:marLeft w:val="0"/>
      <w:marRight w:val="0"/>
      <w:marTop w:val="0"/>
      <w:marBottom w:val="0"/>
      <w:divBdr>
        <w:top w:val="none" w:sz="0" w:space="0" w:color="auto"/>
        <w:left w:val="none" w:sz="0" w:space="0" w:color="auto"/>
        <w:bottom w:val="none" w:sz="0" w:space="0" w:color="auto"/>
        <w:right w:val="none" w:sz="0" w:space="0" w:color="auto"/>
      </w:divBdr>
    </w:div>
    <w:div w:id="1123499293">
      <w:bodyDiv w:val="1"/>
      <w:marLeft w:val="0"/>
      <w:marRight w:val="0"/>
      <w:marTop w:val="0"/>
      <w:marBottom w:val="0"/>
      <w:divBdr>
        <w:top w:val="none" w:sz="0" w:space="0" w:color="auto"/>
        <w:left w:val="none" w:sz="0" w:space="0" w:color="auto"/>
        <w:bottom w:val="none" w:sz="0" w:space="0" w:color="auto"/>
        <w:right w:val="none" w:sz="0" w:space="0" w:color="auto"/>
      </w:divBdr>
    </w:div>
    <w:div w:id="1123576389">
      <w:bodyDiv w:val="1"/>
      <w:marLeft w:val="0"/>
      <w:marRight w:val="0"/>
      <w:marTop w:val="0"/>
      <w:marBottom w:val="0"/>
      <w:divBdr>
        <w:top w:val="none" w:sz="0" w:space="0" w:color="auto"/>
        <w:left w:val="none" w:sz="0" w:space="0" w:color="auto"/>
        <w:bottom w:val="none" w:sz="0" w:space="0" w:color="auto"/>
        <w:right w:val="none" w:sz="0" w:space="0" w:color="auto"/>
      </w:divBdr>
    </w:div>
    <w:div w:id="1123690510">
      <w:bodyDiv w:val="1"/>
      <w:marLeft w:val="0"/>
      <w:marRight w:val="0"/>
      <w:marTop w:val="0"/>
      <w:marBottom w:val="0"/>
      <w:divBdr>
        <w:top w:val="none" w:sz="0" w:space="0" w:color="auto"/>
        <w:left w:val="none" w:sz="0" w:space="0" w:color="auto"/>
        <w:bottom w:val="none" w:sz="0" w:space="0" w:color="auto"/>
        <w:right w:val="none" w:sz="0" w:space="0" w:color="auto"/>
      </w:divBdr>
    </w:div>
    <w:div w:id="1124275360">
      <w:bodyDiv w:val="1"/>
      <w:marLeft w:val="0"/>
      <w:marRight w:val="0"/>
      <w:marTop w:val="0"/>
      <w:marBottom w:val="0"/>
      <w:divBdr>
        <w:top w:val="none" w:sz="0" w:space="0" w:color="auto"/>
        <w:left w:val="none" w:sz="0" w:space="0" w:color="auto"/>
        <w:bottom w:val="none" w:sz="0" w:space="0" w:color="auto"/>
        <w:right w:val="none" w:sz="0" w:space="0" w:color="auto"/>
      </w:divBdr>
    </w:div>
    <w:div w:id="1124345280">
      <w:bodyDiv w:val="1"/>
      <w:marLeft w:val="0"/>
      <w:marRight w:val="0"/>
      <w:marTop w:val="0"/>
      <w:marBottom w:val="0"/>
      <w:divBdr>
        <w:top w:val="none" w:sz="0" w:space="0" w:color="auto"/>
        <w:left w:val="none" w:sz="0" w:space="0" w:color="auto"/>
        <w:bottom w:val="none" w:sz="0" w:space="0" w:color="auto"/>
        <w:right w:val="none" w:sz="0" w:space="0" w:color="auto"/>
      </w:divBdr>
    </w:div>
    <w:div w:id="1124345981">
      <w:bodyDiv w:val="1"/>
      <w:marLeft w:val="0"/>
      <w:marRight w:val="0"/>
      <w:marTop w:val="0"/>
      <w:marBottom w:val="0"/>
      <w:divBdr>
        <w:top w:val="none" w:sz="0" w:space="0" w:color="auto"/>
        <w:left w:val="none" w:sz="0" w:space="0" w:color="auto"/>
        <w:bottom w:val="none" w:sz="0" w:space="0" w:color="auto"/>
        <w:right w:val="none" w:sz="0" w:space="0" w:color="auto"/>
      </w:divBdr>
    </w:div>
    <w:div w:id="1124421257">
      <w:bodyDiv w:val="1"/>
      <w:marLeft w:val="0"/>
      <w:marRight w:val="0"/>
      <w:marTop w:val="0"/>
      <w:marBottom w:val="0"/>
      <w:divBdr>
        <w:top w:val="none" w:sz="0" w:space="0" w:color="auto"/>
        <w:left w:val="none" w:sz="0" w:space="0" w:color="auto"/>
        <w:bottom w:val="none" w:sz="0" w:space="0" w:color="auto"/>
        <w:right w:val="none" w:sz="0" w:space="0" w:color="auto"/>
      </w:divBdr>
    </w:div>
    <w:div w:id="1125738427">
      <w:bodyDiv w:val="1"/>
      <w:marLeft w:val="0"/>
      <w:marRight w:val="0"/>
      <w:marTop w:val="0"/>
      <w:marBottom w:val="0"/>
      <w:divBdr>
        <w:top w:val="none" w:sz="0" w:space="0" w:color="auto"/>
        <w:left w:val="none" w:sz="0" w:space="0" w:color="auto"/>
        <w:bottom w:val="none" w:sz="0" w:space="0" w:color="auto"/>
        <w:right w:val="none" w:sz="0" w:space="0" w:color="auto"/>
      </w:divBdr>
    </w:div>
    <w:div w:id="1125738706">
      <w:bodyDiv w:val="1"/>
      <w:marLeft w:val="0"/>
      <w:marRight w:val="0"/>
      <w:marTop w:val="0"/>
      <w:marBottom w:val="0"/>
      <w:divBdr>
        <w:top w:val="none" w:sz="0" w:space="0" w:color="auto"/>
        <w:left w:val="none" w:sz="0" w:space="0" w:color="auto"/>
        <w:bottom w:val="none" w:sz="0" w:space="0" w:color="auto"/>
        <w:right w:val="none" w:sz="0" w:space="0" w:color="auto"/>
      </w:divBdr>
    </w:div>
    <w:div w:id="1126192503">
      <w:bodyDiv w:val="1"/>
      <w:marLeft w:val="0"/>
      <w:marRight w:val="0"/>
      <w:marTop w:val="0"/>
      <w:marBottom w:val="0"/>
      <w:divBdr>
        <w:top w:val="none" w:sz="0" w:space="0" w:color="auto"/>
        <w:left w:val="none" w:sz="0" w:space="0" w:color="auto"/>
        <w:bottom w:val="none" w:sz="0" w:space="0" w:color="auto"/>
        <w:right w:val="none" w:sz="0" w:space="0" w:color="auto"/>
      </w:divBdr>
    </w:div>
    <w:div w:id="1126315430">
      <w:bodyDiv w:val="1"/>
      <w:marLeft w:val="0"/>
      <w:marRight w:val="0"/>
      <w:marTop w:val="0"/>
      <w:marBottom w:val="0"/>
      <w:divBdr>
        <w:top w:val="none" w:sz="0" w:space="0" w:color="auto"/>
        <w:left w:val="none" w:sz="0" w:space="0" w:color="auto"/>
        <w:bottom w:val="none" w:sz="0" w:space="0" w:color="auto"/>
        <w:right w:val="none" w:sz="0" w:space="0" w:color="auto"/>
      </w:divBdr>
    </w:div>
    <w:div w:id="1126315676">
      <w:bodyDiv w:val="1"/>
      <w:marLeft w:val="0"/>
      <w:marRight w:val="0"/>
      <w:marTop w:val="0"/>
      <w:marBottom w:val="0"/>
      <w:divBdr>
        <w:top w:val="none" w:sz="0" w:space="0" w:color="auto"/>
        <w:left w:val="none" w:sz="0" w:space="0" w:color="auto"/>
        <w:bottom w:val="none" w:sz="0" w:space="0" w:color="auto"/>
        <w:right w:val="none" w:sz="0" w:space="0" w:color="auto"/>
      </w:divBdr>
    </w:div>
    <w:div w:id="1126435728">
      <w:bodyDiv w:val="1"/>
      <w:marLeft w:val="0"/>
      <w:marRight w:val="0"/>
      <w:marTop w:val="0"/>
      <w:marBottom w:val="0"/>
      <w:divBdr>
        <w:top w:val="none" w:sz="0" w:space="0" w:color="auto"/>
        <w:left w:val="none" w:sz="0" w:space="0" w:color="auto"/>
        <w:bottom w:val="none" w:sz="0" w:space="0" w:color="auto"/>
        <w:right w:val="none" w:sz="0" w:space="0" w:color="auto"/>
      </w:divBdr>
    </w:div>
    <w:div w:id="1126511351">
      <w:bodyDiv w:val="1"/>
      <w:marLeft w:val="0"/>
      <w:marRight w:val="0"/>
      <w:marTop w:val="0"/>
      <w:marBottom w:val="0"/>
      <w:divBdr>
        <w:top w:val="none" w:sz="0" w:space="0" w:color="auto"/>
        <w:left w:val="none" w:sz="0" w:space="0" w:color="auto"/>
        <w:bottom w:val="none" w:sz="0" w:space="0" w:color="auto"/>
        <w:right w:val="none" w:sz="0" w:space="0" w:color="auto"/>
      </w:divBdr>
    </w:div>
    <w:div w:id="1126848263">
      <w:bodyDiv w:val="1"/>
      <w:marLeft w:val="0"/>
      <w:marRight w:val="0"/>
      <w:marTop w:val="0"/>
      <w:marBottom w:val="0"/>
      <w:divBdr>
        <w:top w:val="none" w:sz="0" w:space="0" w:color="auto"/>
        <w:left w:val="none" w:sz="0" w:space="0" w:color="auto"/>
        <w:bottom w:val="none" w:sz="0" w:space="0" w:color="auto"/>
        <w:right w:val="none" w:sz="0" w:space="0" w:color="auto"/>
      </w:divBdr>
    </w:div>
    <w:div w:id="1126855918">
      <w:bodyDiv w:val="1"/>
      <w:marLeft w:val="0"/>
      <w:marRight w:val="0"/>
      <w:marTop w:val="0"/>
      <w:marBottom w:val="0"/>
      <w:divBdr>
        <w:top w:val="none" w:sz="0" w:space="0" w:color="auto"/>
        <w:left w:val="none" w:sz="0" w:space="0" w:color="auto"/>
        <w:bottom w:val="none" w:sz="0" w:space="0" w:color="auto"/>
        <w:right w:val="none" w:sz="0" w:space="0" w:color="auto"/>
      </w:divBdr>
    </w:div>
    <w:div w:id="1126892125">
      <w:bodyDiv w:val="1"/>
      <w:marLeft w:val="0"/>
      <w:marRight w:val="0"/>
      <w:marTop w:val="0"/>
      <w:marBottom w:val="0"/>
      <w:divBdr>
        <w:top w:val="none" w:sz="0" w:space="0" w:color="auto"/>
        <w:left w:val="none" w:sz="0" w:space="0" w:color="auto"/>
        <w:bottom w:val="none" w:sz="0" w:space="0" w:color="auto"/>
        <w:right w:val="none" w:sz="0" w:space="0" w:color="auto"/>
      </w:divBdr>
    </w:div>
    <w:div w:id="1126894096">
      <w:bodyDiv w:val="1"/>
      <w:marLeft w:val="0"/>
      <w:marRight w:val="0"/>
      <w:marTop w:val="0"/>
      <w:marBottom w:val="0"/>
      <w:divBdr>
        <w:top w:val="none" w:sz="0" w:space="0" w:color="auto"/>
        <w:left w:val="none" w:sz="0" w:space="0" w:color="auto"/>
        <w:bottom w:val="none" w:sz="0" w:space="0" w:color="auto"/>
        <w:right w:val="none" w:sz="0" w:space="0" w:color="auto"/>
      </w:divBdr>
    </w:div>
    <w:div w:id="1127042035">
      <w:bodyDiv w:val="1"/>
      <w:marLeft w:val="0"/>
      <w:marRight w:val="0"/>
      <w:marTop w:val="0"/>
      <w:marBottom w:val="0"/>
      <w:divBdr>
        <w:top w:val="none" w:sz="0" w:space="0" w:color="auto"/>
        <w:left w:val="none" w:sz="0" w:space="0" w:color="auto"/>
        <w:bottom w:val="none" w:sz="0" w:space="0" w:color="auto"/>
        <w:right w:val="none" w:sz="0" w:space="0" w:color="auto"/>
      </w:divBdr>
    </w:div>
    <w:div w:id="1127048519">
      <w:bodyDiv w:val="1"/>
      <w:marLeft w:val="0"/>
      <w:marRight w:val="0"/>
      <w:marTop w:val="0"/>
      <w:marBottom w:val="0"/>
      <w:divBdr>
        <w:top w:val="none" w:sz="0" w:space="0" w:color="auto"/>
        <w:left w:val="none" w:sz="0" w:space="0" w:color="auto"/>
        <w:bottom w:val="none" w:sz="0" w:space="0" w:color="auto"/>
        <w:right w:val="none" w:sz="0" w:space="0" w:color="auto"/>
      </w:divBdr>
    </w:div>
    <w:div w:id="1127163408">
      <w:bodyDiv w:val="1"/>
      <w:marLeft w:val="0"/>
      <w:marRight w:val="0"/>
      <w:marTop w:val="0"/>
      <w:marBottom w:val="0"/>
      <w:divBdr>
        <w:top w:val="none" w:sz="0" w:space="0" w:color="auto"/>
        <w:left w:val="none" w:sz="0" w:space="0" w:color="auto"/>
        <w:bottom w:val="none" w:sz="0" w:space="0" w:color="auto"/>
        <w:right w:val="none" w:sz="0" w:space="0" w:color="auto"/>
      </w:divBdr>
    </w:div>
    <w:div w:id="1127242437">
      <w:bodyDiv w:val="1"/>
      <w:marLeft w:val="0"/>
      <w:marRight w:val="0"/>
      <w:marTop w:val="0"/>
      <w:marBottom w:val="0"/>
      <w:divBdr>
        <w:top w:val="none" w:sz="0" w:space="0" w:color="auto"/>
        <w:left w:val="none" w:sz="0" w:space="0" w:color="auto"/>
        <w:bottom w:val="none" w:sz="0" w:space="0" w:color="auto"/>
        <w:right w:val="none" w:sz="0" w:space="0" w:color="auto"/>
      </w:divBdr>
    </w:div>
    <w:div w:id="1127550571">
      <w:bodyDiv w:val="1"/>
      <w:marLeft w:val="0"/>
      <w:marRight w:val="0"/>
      <w:marTop w:val="0"/>
      <w:marBottom w:val="0"/>
      <w:divBdr>
        <w:top w:val="none" w:sz="0" w:space="0" w:color="auto"/>
        <w:left w:val="none" w:sz="0" w:space="0" w:color="auto"/>
        <w:bottom w:val="none" w:sz="0" w:space="0" w:color="auto"/>
        <w:right w:val="none" w:sz="0" w:space="0" w:color="auto"/>
      </w:divBdr>
    </w:div>
    <w:div w:id="1127817029">
      <w:bodyDiv w:val="1"/>
      <w:marLeft w:val="0"/>
      <w:marRight w:val="0"/>
      <w:marTop w:val="0"/>
      <w:marBottom w:val="0"/>
      <w:divBdr>
        <w:top w:val="none" w:sz="0" w:space="0" w:color="auto"/>
        <w:left w:val="none" w:sz="0" w:space="0" w:color="auto"/>
        <w:bottom w:val="none" w:sz="0" w:space="0" w:color="auto"/>
        <w:right w:val="none" w:sz="0" w:space="0" w:color="auto"/>
      </w:divBdr>
    </w:div>
    <w:div w:id="1127819733">
      <w:bodyDiv w:val="1"/>
      <w:marLeft w:val="0"/>
      <w:marRight w:val="0"/>
      <w:marTop w:val="0"/>
      <w:marBottom w:val="0"/>
      <w:divBdr>
        <w:top w:val="none" w:sz="0" w:space="0" w:color="auto"/>
        <w:left w:val="none" w:sz="0" w:space="0" w:color="auto"/>
        <w:bottom w:val="none" w:sz="0" w:space="0" w:color="auto"/>
        <w:right w:val="none" w:sz="0" w:space="0" w:color="auto"/>
      </w:divBdr>
    </w:div>
    <w:div w:id="1127891940">
      <w:bodyDiv w:val="1"/>
      <w:marLeft w:val="0"/>
      <w:marRight w:val="0"/>
      <w:marTop w:val="0"/>
      <w:marBottom w:val="0"/>
      <w:divBdr>
        <w:top w:val="none" w:sz="0" w:space="0" w:color="auto"/>
        <w:left w:val="none" w:sz="0" w:space="0" w:color="auto"/>
        <w:bottom w:val="none" w:sz="0" w:space="0" w:color="auto"/>
        <w:right w:val="none" w:sz="0" w:space="0" w:color="auto"/>
      </w:divBdr>
    </w:div>
    <w:div w:id="1128089177">
      <w:bodyDiv w:val="1"/>
      <w:marLeft w:val="0"/>
      <w:marRight w:val="0"/>
      <w:marTop w:val="0"/>
      <w:marBottom w:val="0"/>
      <w:divBdr>
        <w:top w:val="none" w:sz="0" w:space="0" w:color="auto"/>
        <w:left w:val="none" w:sz="0" w:space="0" w:color="auto"/>
        <w:bottom w:val="none" w:sz="0" w:space="0" w:color="auto"/>
        <w:right w:val="none" w:sz="0" w:space="0" w:color="auto"/>
      </w:divBdr>
    </w:div>
    <w:div w:id="1128204960">
      <w:bodyDiv w:val="1"/>
      <w:marLeft w:val="0"/>
      <w:marRight w:val="0"/>
      <w:marTop w:val="0"/>
      <w:marBottom w:val="0"/>
      <w:divBdr>
        <w:top w:val="none" w:sz="0" w:space="0" w:color="auto"/>
        <w:left w:val="none" w:sz="0" w:space="0" w:color="auto"/>
        <w:bottom w:val="none" w:sz="0" w:space="0" w:color="auto"/>
        <w:right w:val="none" w:sz="0" w:space="0" w:color="auto"/>
      </w:divBdr>
    </w:div>
    <w:div w:id="1128278425">
      <w:bodyDiv w:val="1"/>
      <w:marLeft w:val="0"/>
      <w:marRight w:val="0"/>
      <w:marTop w:val="0"/>
      <w:marBottom w:val="0"/>
      <w:divBdr>
        <w:top w:val="none" w:sz="0" w:space="0" w:color="auto"/>
        <w:left w:val="none" w:sz="0" w:space="0" w:color="auto"/>
        <w:bottom w:val="none" w:sz="0" w:space="0" w:color="auto"/>
        <w:right w:val="none" w:sz="0" w:space="0" w:color="auto"/>
      </w:divBdr>
    </w:div>
    <w:div w:id="1128279571">
      <w:bodyDiv w:val="1"/>
      <w:marLeft w:val="0"/>
      <w:marRight w:val="0"/>
      <w:marTop w:val="0"/>
      <w:marBottom w:val="0"/>
      <w:divBdr>
        <w:top w:val="none" w:sz="0" w:space="0" w:color="auto"/>
        <w:left w:val="none" w:sz="0" w:space="0" w:color="auto"/>
        <w:bottom w:val="none" w:sz="0" w:space="0" w:color="auto"/>
        <w:right w:val="none" w:sz="0" w:space="0" w:color="auto"/>
      </w:divBdr>
    </w:div>
    <w:div w:id="1128351840">
      <w:bodyDiv w:val="1"/>
      <w:marLeft w:val="0"/>
      <w:marRight w:val="0"/>
      <w:marTop w:val="0"/>
      <w:marBottom w:val="0"/>
      <w:divBdr>
        <w:top w:val="none" w:sz="0" w:space="0" w:color="auto"/>
        <w:left w:val="none" w:sz="0" w:space="0" w:color="auto"/>
        <w:bottom w:val="none" w:sz="0" w:space="0" w:color="auto"/>
        <w:right w:val="none" w:sz="0" w:space="0" w:color="auto"/>
      </w:divBdr>
    </w:div>
    <w:div w:id="1128473984">
      <w:bodyDiv w:val="1"/>
      <w:marLeft w:val="0"/>
      <w:marRight w:val="0"/>
      <w:marTop w:val="0"/>
      <w:marBottom w:val="0"/>
      <w:divBdr>
        <w:top w:val="none" w:sz="0" w:space="0" w:color="auto"/>
        <w:left w:val="none" w:sz="0" w:space="0" w:color="auto"/>
        <w:bottom w:val="none" w:sz="0" w:space="0" w:color="auto"/>
        <w:right w:val="none" w:sz="0" w:space="0" w:color="auto"/>
      </w:divBdr>
    </w:div>
    <w:div w:id="1128665253">
      <w:bodyDiv w:val="1"/>
      <w:marLeft w:val="0"/>
      <w:marRight w:val="0"/>
      <w:marTop w:val="0"/>
      <w:marBottom w:val="0"/>
      <w:divBdr>
        <w:top w:val="none" w:sz="0" w:space="0" w:color="auto"/>
        <w:left w:val="none" w:sz="0" w:space="0" w:color="auto"/>
        <w:bottom w:val="none" w:sz="0" w:space="0" w:color="auto"/>
        <w:right w:val="none" w:sz="0" w:space="0" w:color="auto"/>
      </w:divBdr>
    </w:div>
    <w:div w:id="1128739271">
      <w:bodyDiv w:val="1"/>
      <w:marLeft w:val="0"/>
      <w:marRight w:val="0"/>
      <w:marTop w:val="0"/>
      <w:marBottom w:val="0"/>
      <w:divBdr>
        <w:top w:val="none" w:sz="0" w:space="0" w:color="auto"/>
        <w:left w:val="none" w:sz="0" w:space="0" w:color="auto"/>
        <w:bottom w:val="none" w:sz="0" w:space="0" w:color="auto"/>
        <w:right w:val="none" w:sz="0" w:space="0" w:color="auto"/>
      </w:divBdr>
    </w:div>
    <w:div w:id="1128862916">
      <w:bodyDiv w:val="1"/>
      <w:marLeft w:val="0"/>
      <w:marRight w:val="0"/>
      <w:marTop w:val="0"/>
      <w:marBottom w:val="0"/>
      <w:divBdr>
        <w:top w:val="none" w:sz="0" w:space="0" w:color="auto"/>
        <w:left w:val="none" w:sz="0" w:space="0" w:color="auto"/>
        <w:bottom w:val="none" w:sz="0" w:space="0" w:color="auto"/>
        <w:right w:val="none" w:sz="0" w:space="0" w:color="auto"/>
      </w:divBdr>
    </w:div>
    <w:div w:id="1128936842">
      <w:bodyDiv w:val="1"/>
      <w:marLeft w:val="0"/>
      <w:marRight w:val="0"/>
      <w:marTop w:val="0"/>
      <w:marBottom w:val="0"/>
      <w:divBdr>
        <w:top w:val="none" w:sz="0" w:space="0" w:color="auto"/>
        <w:left w:val="none" w:sz="0" w:space="0" w:color="auto"/>
        <w:bottom w:val="none" w:sz="0" w:space="0" w:color="auto"/>
        <w:right w:val="none" w:sz="0" w:space="0" w:color="auto"/>
      </w:divBdr>
    </w:div>
    <w:div w:id="1129014586">
      <w:bodyDiv w:val="1"/>
      <w:marLeft w:val="0"/>
      <w:marRight w:val="0"/>
      <w:marTop w:val="0"/>
      <w:marBottom w:val="0"/>
      <w:divBdr>
        <w:top w:val="none" w:sz="0" w:space="0" w:color="auto"/>
        <w:left w:val="none" w:sz="0" w:space="0" w:color="auto"/>
        <w:bottom w:val="none" w:sz="0" w:space="0" w:color="auto"/>
        <w:right w:val="none" w:sz="0" w:space="0" w:color="auto"/>
      </w:divBdr>
    </w:div>
    <w:div w:id="1129084687">
      <w:bodyDiv w:val="1"/>
      <w:marLeft w:val="0"/>
      <w:marRight w:val="0"/>
      <w:marTop w:val="0"/>
      <w:marBottom w:val="0"/>
      <w:divBdr>
        <w:top w:val="none" w:sz="0" w:space="0" w:color="auto"/>
        <w:left w:val="none" w:sz="0" w:space="0" w:color="auto"/>
        <w:bottom w:val="none" w:sz="0" w:space="0" w:color="auto"/>
        <w:right w:val="none" w:sz="0" w:space="0" w:color="auto"/>
      </w:divBdr>
    </w:div>
    <w:div w:id="1129086725">
      <w:bodyDiv w:val="1"/>
      <w:marLeft w:val="0"/>
      <w:marRight w:val="0"/>
      <w:marTop w:val="0"/>
      <w:marBottom w:val="0"/>
      <w:divBdr>
        <w:top w:val="none" w:sz="0" w:space="0" w:color="auto"/>
        <w:left w:val="none" w:sz="0" w:space="0" w:color="auto"/>
        <w:bottom w:val="none" w:sz="0" w:space="0" w:color="auto"/>
        <w:right w:val="none" w:sz="0" w:space="0" w:color="auto"/>
      </w:divBdr>
    </w:div>
    <w:div w:id="1129124889">
      <w:bodyDiv w:val="1"/>
      <w:marLeft w:val="0"/>
      <w:marRight w:val="0"/>
      <w:marTop w:val="0"/>
      <w:marBottom w:val="0"/>
      <w:divBdr>
        <w:top w:val="none" w:sz="0" w:space="0" w:color="auto"/>
        <w:left w:val="none" w:sz="0" w:space="0" w:color="auto"/>
        <w:bottom w:val="none" w:sz="0" w:space="0" w:color="auto"/>
        <w:right w:val="none" w:sz="0" w:space="0" w:color="auto"/>
      </w:divBdr>
    </w:div>
    <w:div w:id="1129129862">
      <w:bodyDiv w:val="1"/>
      <w:marLeft w:val="0"/>
      <w:marRight w:val="0"/>
      <w:marTop w:val="0"/>
      <w:marBottom w:val="0"/>
      <w:divBdr>
        <w:top w:val="none" w:sz="0" w:space="0" w:color="auto"/>
        <w:left w:val="none" w:sz="0" w:space="0" w:color="auto"/>
        <w:bottom w:val="none" w:sz="0" w:space="0" w:color="auto"/>
        <w:right w:val="none" w:sz="0" w:space="0" w:color="auto"/>
      </w:divBdr>
    </w:div>
    <w:div w:id="1129467983">
      <w:bodyDiv w:val="1"/>
      <w:marLeft w:val="0"/>
      <w:marRight w:val="0"/>
      <w:marTop w:val="0"/>
      <w:marBottom w:val="0"/>
      <w:divBdr>
        <w:top w:val="none" w:sz="0" w:space="0" w:color="auto"/>
        <w:left w:val="none" w:sz="0" w:space="0" w:color="auto"/>
        <w:bottom w:val="none" w:sz="0" w:space="0" w:color="auto"/>
        <w:right w:val="none" w:sz="0" w:space="0" w:color="auto"/>
      </w:divBdr>
    </w:div>
    <w:div w:id="1129663363">
      <w:bodyDiv w:val="1"/>
      <w:marLeft w:val="0"/>
      <w:marRight w:val="0"/>
      <w:marTop w:val="0"/>
      <w:marBottom w:val="0"/>
      <w:divBdr>
        <w:top w:val="none" w:sz="0" w:space="0" w:color="auto"/>
        <w:left w:val="none" w:sz="0" w:space="0" w:color="auto"/>
        <w:bottom w:val="none" w:sz="0" w:space="0" w:color="auto"/>
        <w:right w:val="none" w:sz="0" w:space="0" w:color="auto"/>
      </w:divBdr>
    </w:div>
    <w:div w:id="1129713594">
      <w:bodyDiv w:val="1"/>
      <w:marLeft w:val="0"/>
      <w:marRight w:val="0"/>
      <w:marTop w:val="0"/>
      <w:marBottom w:val="0"/>
      <w:divBdr>
        <w:top w:val="none" w:sz="0" w:space="0" w:color="auto"/>
        <w:left w:val="none" w:sz="0" w:space="0" w:color="auto"/>
        <w:bottom w:val="none" w:sz="0" w:space="0" w:color="auto"/>
        <w:right w:val="none" w:sz="0" w:space="0" w:color="auto"/>
      </w:divBdr>
    </w:div>
    <w:div w:id="1129737141">
      <w:bodyDiv w:val="1"/>
      <w:marLeft w:val="0"/>
      <w:marRight w:val="0"/>
      <w:marTop w:val="0"/>
      <w:marBottom w:val="0"/>
      <w:divBdr>
        <w:top w:val="none" w:sz="0" w:space="0" w:color="auto"/>
        <w:left w:val="none" w:sz="0" w:space="0" w:color="auto"/>
        <w:bottom w:val="none" w:sz="0" w:space="0" w:color="auto"/>
        <w:right w:val="none" w:sz="0" w:space="0" w:color="auto"/>
      </w:divBdr>
    </w:div>
    <w:div w:id="1129740617">
      <w:bodyDiv w:val="1"/>
      <w:marLeft w:val="0"/>
      <w:marRight w:val="0"/>
      <w:marTop w:val="0"/>
      <w:marBottom w:val="0"/>
      <w:divBdr>
        <w:top w:val="none" w:sz="0" w:space="0" w:color="auto"/>
        <w:left w:val="none" w:sz="0" w:space="0" w:color="auto"/>
        <w:bottom w:val="none" w:sz="0" w:space="0" w:color="auto"/>
        <w:right w:val="none" w:sz="0" w:space="0" w:color="auto"/>
      </w:divBdr>
    </w:div>
    <w:div w:id="1129786268">
      <w:bodyDiv w:val="1"/>
      <w:marLeft w:val="0"/>
      <w:marRight w:val="0"/>
      <w:marTop w:val="0"/>
      <w:marBottom w:val="0"/>
      <w:divBdr>
        <w:top w:val="none" w:sz="0" w:space="0" w:color="auto"/>
        <w:left w:val="none" w:sz="0" w:space="0" w:color="auto"/>
        <w:bottom w:val="none" w:sz="0" w:space="0" w:color="auto"/>
        <w:right w:val="none" w:sz="0" w:space="0" w:color="auto"/>
      </w:divBdr>
    </w:div>
    <w:div w:id="1129860557">
      <w:bodyDiv w:val="1"/>
      <w:marLeft w:val="0"/>
      <w:marRight w:val="0"/>
      <w:marTop w:val="0"/>
      <w:marBottom w:val="0"/>
      <w:divBdr>
        <w:top w:val="none" w:sz="0" w:space="0" w:color="auto"/>
        <w:left w:val="none" w:sz="0" w:space="0" w:color="auto"/>
        <w:bottom w:val="none" w:sz="0" w:space="0" w:color="auto"/>
        <w:right w:val="none" w:sz="0" w:space="0" w:color="auto"/>
      </w:divBdr>
    </w:div>
    <w:div w:id="1129860899">
      <w:bodyDiv w:val="1"/>
      <w:marLeft w:val="0"/>
      <w:marRight w:val="0"/>
      <w:marTop w:val="0"/>
      <w:marBottom w:val="0"/>
      <w:divBdr>
        <w:top w:val="none" w:sz="0" w:space="0" w:color="auto"/>
        <w:left w:val="none" w:sz="0" w:space="0" w:color="auto"/>
        <w:bottom w:val="none" w:sz="0" w:space="0" w:color="auto"/>
        <w:right w:val="none" w:sz="0" w:space="0" w:color="auto"/>
      </w:divBdr>
    </w:div>
    <w:div w:id="1129938677">
      <w:bodyDiv w:val="1"/>
      <w:marLeft w:val="0"/>
      <w:marRight w:val="0"/>
      <w:marTop w:val="0"/>
      <w:marBottom w:val="0"/>
      <w:divBdr>
        <w:top w:val="none" w:sz="0" w:space="0" w:color="auto"/>
        <w:left w:val="none" w:sz="0" w:space="0" w:color="auto"/>
        <w:bottom w:val="none" w:sz="0" w:space="0" w:color="auto"/>
        <w:right w:val="none" w:sz="0" w:space="0" w:color="auto"/>
      </w:divBdr>
    </w:div>
    <w:div w:id="1129977277">
      <w:bodyDiv w:val="1"/>
      <w:marLeft w:val="0"/>
      <w:marRight w:val="0"/>
      <w:marTop w:val="0"/>
      <w:marBottom w:val="0"/>
      <w:divBdr>
        <w:top w:val="none" w:sz="0" w:space="0" w:color="auto"/>
        <w:left w:val="none" w:sz="0" w:space="0" w:color="auto"/>
        <w:bottom w:val="none" w:sz="0" w:space="0" w:color="auto"/>
        <w:right w:val="none" w:sz="0" w:space="0" w:color="auto"/>
      </w:divBdr>
    </w:div>
    <w:div w:id="1129980608">
      <w:bodyDiv w:val="1"/>
      <w:marLeft w:val="0"/>
      <w:marRight w:val="0"/>
      <w:marTop w:val="0"/>
      <w:marBottom w:val="0"/>
      <w:divBdr>
        <w:top w:val="none" w:sz="0" w:space="0" w:color="auto"/>
        <w:left w:val="none" w:sz="0" w:space="0" w:color="auto"/>
        <w:bottom w:val="none" w:sz="0" w:space="0" w:color="auto"/>
        <w:right w:val="none" w:sz="0" w:space="0" w:color="auto"/>
      </w:divBdr>
    </w:div>
    <w:div w:id="1130323855">
      <w:bodyDiv w:val="1"/>
      <w:marLeft w:val="0"/>
      <w:marRight w:val="0"/>
      <w:marTop w:val="0"/>
      <w:marBottom w:val="0"/>
      <w:divBdr>
        <w:top w:val="none" w:sz="0" w:space="0" w:color="auto"/>
        <w:left w:val="none" w:sz="0" w:space="0" w:color="auto"/>
        <w:bottom w:val="none" w:sz="0" w:space="0" w:color="auto"/>
        <w:right w:val="none" w:sz="0" w:space="0" w:color="auto"/>
      </w:divBdr>
    </w:div>
    <w:div w:id="1130437569">
      <w:bodyDiv w:val="1"/>
      <w:marLeft w:val="0"/>
      <w:marRight w:val="0"/>
      <w:marTop w:val="0"/>
      <w:marBottom w:val="0"/>
      <w:divBdr>
        <w:top w:val="none" w:sz="0" w:space="0" w:color="auto"/>
        <w:left w:val="none" w:sz="0" w:space="0" w:color="auto"/>
        <w:bottom w:val="none" w:sz="0" w:space="0" w:color="auto"/>
        <w:right w:val="none" w:sz="0" w:space="0" w:color="auto"/>
      </w:divBdr>
    </w:div>
    <w:div w:id="1130515725">
      <w:bodyDiv w:val="1"/>
      <w:marLeft w:val="0"/>
      <w:marRight w:val="0"/>
      <w:marTop w:val="0"/>
      <w:marBottom w:val="0"/>
      <w:divBdr>
        <w:top w:val="none" w:sz="0" w:space="0" w:color="auto"/>
        <w:left w:val="none" w:sz="0" w:space="0" w:color="auto"/>
        <w:bottom w:val="none" w:sz="0" w:space="0" w:color="auto"/>
        <w:right w:val="none" w:sz="0" w:space="0" w:color="auto"/>
      </w:divBdr>
    </w:div>
    <w:div w:id="1130592520">
      <w:bodyDiv w:val="1"/>
      <w:marLeft w:val="0"/>
      <w:marRight w:val="0"/>
      <w:marTop w:val="0"/>
      <w:marBottom w:val="0"/>
      <w:divBdr>
        <w:top w:val="none" w:sz="0" w:space="0" w:color="auto"/>
        <w:left w:val="none" w:sz="0" w:space="0" w:color="auto"/>
        <w:bottom w:val="none" w:sz="0" w:space="0" w:color="auto"/>
        <w:right w:val="none" w:sz="0" w:space="0" w:color="auto"/>
      </w:divBdr>
    </w:div>
    <w:div w:id="1130703445">
      <w:bodyDiv w:val="1"/>
      <w:marLeft w:val="0"/>
      <w:marRight w:val="0"/>
      <w:marTop w:val="0"/>
      <w:marBottom w:val="0"/>
      <w:divBdr>
        <w:top w:val="none" w:sz="0" w:space="0" w:color="auto"/>
        <w:left w:val="none" w:sz="0" w:space="0" w:color="auto"/>
        <w:bottom w:val="none" w:sz="0" w:space="0" w:color="auto"/>
        <w:right w:val="none" w:sz="0" w:space="0" w:color="auto"/>
      </w:divBdr>
    </w:div>
    <w:div w:id="1130705041">
      <w:bodyDiv w:val="1"/>
      <w:marLeft w:val="0"/>
      <w:marRight w:val="0"/>
      <w:marTop w:val="0"/>
      <w:marBottom w:val="0"/>
      <w:divBdr>
        <w:top w:val="none" w:sz="0" w:space="0" w:color="auto"/>
        <w:left w:val="none" w:sz="0" w:space="0" w:color="auto"/>
        <w:bottom w:val="none" w:sz="0" w:space="0" w:color="auto"/>
        <w:right w:val="none" w:sz="0" w:space="0" w:color="auto"/>
      </w:divBdr>
    </w:div>
    <w:div w:id="1130829707">
      <w:bodyDiv w:val="1"/>
      <w:marLeft w:val="0"/>
      <w:marRight w:val="0"/>
      <w:marTop w:val="0"/>
      <w:marBottom w:val="0"/>
      <w:divBdr>
        <w:top w:val="none" w:sz="0" w:space="0" w:color="auto"/>
        <w:left w:val="none" w:sz="0" w:space="0" w:color="auto"/>
        <w:bottom w:val="none" w:sz="0" w:space="0" w:color="auto"/>
        <w:right w:val="none" w:sz="0" w:space="0" w:color="auto"/>
      </w:divBdr>
    </w:div>
    <w:div w:id="1130830336">
      <w:bodyDiv w:val="1"/>
      <w:marLeft w:val="0"/>
      <w:marRight w:val="0"/>
      <w:marTop w:val="0"/>
      <w:marBottom w:val="0"/>
      <w:divBdr>
        <w:top w:val="none" w:sz="0" w:space="0" w:color="auto"/>
        <w:left w:val="none" w:sz="0" w:space="0" w:color="auto"/>
        <w:bottom w:val="none" w:sz="0" w:space="0" w:color="auto"/>
        <w:right w:val="none" w:sz="0" w:space="0" w:color="auto"/>
      </w:divBdr>
    </w:div>
    <w:div w:id="1130972180">
      <w:bodyDiv w:val="1"/>
      <w:marLeft w:val="0"/>
      <w:marRight w:val="0"/>
      <w:marTop w:val="0"/>
      <w:marBottom w:val="0"/>
      <w:divBdr>
        <w:top w:val="none" w:sz="0" w:space="0" w:color="auto"/>
        <w:left w:val="none" w:sz="0" w:space="0" w:color="auto"/>
        <w:bottom w:val="none" w:sz="0" w:space="0" w:color="auto"/>
        <w:right w:val="none" w:sz="0" w:space="0" w:color="auto"/>
      </w:divBdr>
    </w:div>
    <w:div w:id="1131092989">
      <w:bodyDiv w:val="1"/>
      <w:marLeft w:val="0"/>
      <w:marRight w:val="0"/>
      <w:marTop w:val="0"/>
      <w:marBottom w:val="0"/>
      <w:divBdr>
        <w:top w:val="none" w:sz="0" w:space="0" w:color="auto"/>
        <w:left w:val="none" w:sz="0" w:space="0" w:color="auto"/>
        <w:bottom w:val="none" w:sz="0" w:space="0" w:color="auto"/>
        <w:right w:val="none" w:sz="0" w:space="0" w:color="auto"/>
      </w:divBdr>
    </w:div>
    <w:div w:id="1131097261">
      <w:bodyDiv w:val="1"/>
      <w:marLeft w:val="0"/>
      <w:marRight w:val="0"/>
      <w:marTop w:val="0"/>
      <w:marBottom w:val="0"/>
      <w:divBdr>
        <w:top w:val="none" w:sz="0" w:space="0" w:color="auto"/>
        <w:left w:val="none" w:sz="0" w:space="0" w:color="auto"/>
        <w:bottom w:val="none" w:sz="0" w:space="0" w:color="auto"/>
        <w:right w:val="none" w:sz="0" w:space="0" w:color="auto"/>
      </w:divBdr>
    </w:div>
    <w:div w:id="1131097278">
      <w:bodyDiv w:val="1"/>
      <w:marLeft w:val="0"/>
      <w:marRight w:val="0"/>
      <w:marTop w:val="0"/>
      <w:marBottom w:val="0"/>
      <w:divBdr>
        <w:top w:val="none" w:sz="0" w:space="0" w:color="auto"/>
        <w:left w:val="none" w:sz="0" w:space="0" w:color="auto"/>
        <w:bottom w:val="none" w:sz="0" w:space="0" w:color="auto"/>
        <w:right w:val="none" w:sz="0" w:space="0" w:color="auto"/>
      </w:divBdr>
    </w:div>
    <w:div w:id="1131174503">
      <w:bodyDiv w:val="1"/>
      <w:marLeft w:val="0"/>
      <w:marRight w:val="0"/>
      <w:marTop w:val="0"/>
      <w:marBottom w:val="0"/>
      <w:divBdr>
        <w:top w:val="none" w:sz="0" w:space="0" w:color="auto"/>
        <w:left w:val="none" w:sz="0" w:space="0" w:color="auto"/>
        <w:bottom w:val="none" w:sz="0" w:space="0" w:color="auto"/>
        <w:right w:val="none" w:sz="0" w:space="0" w:color="auto"/>
      </w:divBdr>
    </w:div>
    <w:div w:id="1131553546">
      <w:bodyDiv w:val="1"/>
      <w:marLeft w:val="0"/>
      <w:marRight w:val="0"/>
      <w:marTop w:val="0"/>
      <w:marBottom w:val="0"/>
      <w:divBdr>
        <w:top w:val="none" w:sz="0" w:space="0" w:color="auto"/>
        <w:left w:val="none" w:sz="0" w:space="0" w:color="auto"/>
        <w:bottom w:val="none" w:sz="0" w:space="0" w:color="auto"/>
        <w:right w:val="none" w:sz="0" w:space="0" w:color="auto"/>
      </w:divBdr>
    </w:div>
    <w:div w:id="1131705770">
      <w:bodyDiv w:val="1"/>
      <w:marLeft w:val="0"/>
      <w:marRight w:val="0"/>
      <w:marTop w:val="0"/>
      <w:marBottom w:val="0"/>
      <w:divBdr>
        <w:top w:val="none" w:sz="0" w:space="0" w:color="auto"/>
        <w:left w:val="none" w:sz="0" w:space="0" w:color="auto"/>
        <w:bottom w:val="none" w:sz="0" w:space="0" w:color="auto"/>
        <w:right w:val="none" w:sz="0" w:space="0" w:color="auto"/>
      </w:divBdr>
    </w:div>
    <w:div w:id="1131746485">
      <w:bodyDiv w:val="1"/>
      <w:marLeft w:val="0"/>
      <w:marRight w:val="0"/>
      <w:marTop w:val="0"/>
      <w:marBottom w:val="0"/>
      <w:divBdr>
        <w:top w:val="none" w:sz="0" w:space="0" w:color="auto"/>
        <w:left w:val="none" w:sz="0" w:space="0" w:color="auto"/>
        <w:bottom w:val="none" w:sz="0" w:space="0" w:color="auto"/>
        <w:right w:val="none" w:sz="0" w:space="0" w:color="auto"/>
      </w:divBdr>
    </w:div>
    <w:div w:id="1131751360">
      <w:bodyDiv w:val="1"/>
      <w:marLeft w:val="0"/>
      <w:marRight w:val="0"/>
      <w:marTop w:val="0"/>
      <w:marBottom w:val="0"/>
      <w:divBdr>
        <w:top w:val="none" w:sz="0" w:space="0" w:color="auto"/>
        <w:left w:val="none" w:sz="0" w:space="0" w:color="auto"/>
        <w:bottom w:val="none" w:sz="0" w:space="0" w:color="auto"/>
        <w:right w:val="none" w:sz="0" w:space="0" w:color="auto"/>
      </w:divBdr>
    </w:div>
    <w:div w:id="1132015290">
      <w:bodyDiv w:val="1"/>
      <w:marLeft w:val="0"/>
      <w:marRight w:val="0"/>
      <w:marTop w:val="0"/>
      <w:marBottom w:val="0"/>
      <w:divBdr>
        <w:top w:val="none" w:sz="0" w:space="0" w:color="auto"/>
        <w:left w:val="none" w:sz="0" w:space="0" w:color="auto"/>
        <w:bottom w:val="none" w:sz="0" w:space="0" w:color="auto"/>
        <w:right w:val="none" w:sz="0" w:space="0" w:color="auto"/>
      </w:divBdr>
    </w:div>
    <w:div w:id="1132016288">
      <w:bodyDiv w:val="1"/>
      <w:marLeft w:val="0"/>
      <w:marRight w:val="0"/>
      <w:marTop w:val="0"/>
      <w:marBottom w:val="0"/>
      <w:divBdr>
        <w:top w:val="none" w:sz="0" w:space="0" w:color="auto"/>
        <w:left w:val="none" w:sz="0" w:space="0" w:color="auto"/>
        <w:bottom w:val="none" w:sz="0" w:space="0" w:color="auto"/>
        <w:right w:val="none" w:sz="0" w:space="0" w:color="auto"/>
      </w:divBdr>
    </w:div>
    <w:div w:id="1132020667">
      <w:bodyDiv w:val="1"/>
      <w:marLeft w:val="0"/>
      <w:marRight w:val="0"/>
      <w:marTop w:val="0"/>
      <w:marBottom w:val="0"/>
      <w:divBdr>
        <w:top w:val="none" w:sz="0" w:space="0" w:color="auto"/>
        <w:left w:val="none" w:sz="0" w:space="0" w:color="auto"/>
        <w:bottom w:val="none" w:sz="0" w:space="0" w:color="auto"/>
        <w:right w:val="none" w:sz="0" w:space="0" w:color="auto"/>
      </w:divBdr>
    </w:div>
    <w:div w:id="1132165938">
      <w:bodyDiv w:val="1"/>
      <w:marLeft w:val="0"/>
      <w:marRight w:val="0"/>
      <w:marTop w:val="0"/>
      <w:marBottom w:val="0"/>
      <w:divBdr>
        <w:top w:val="none" w:sz="0" w:space="0" w:color="auto"/>
        <w:left w:val="none" w:sz="0" w:space="0" w:color="auto"/>
        <w:bottom w:val="none" w:sz="0" w:space="0" w:color="auto"/>
        <w:right w:val="none" w:sz="0" w:space="0" w:color="auto"/>
      </w:divBdr>
    </w:div>
    <w:div w:id="1132286977">
      <w:bodyDiv w:val="1"/>
      <w:marLeft w:val="0"/>
      <w:marRight w:val="0"/>
      <w:marTop w:val="0"/>
      <w:marBottom w:val="0"/>
      <w:divBdr>
        <w:top w:val="none" w:sz="0" w:space="0" w:color="auto"/>
        <w:left w:val="none" w:sz="0" w:space="0" w:color="auto"/>
        <w:bottom w:val="none" w:sz="0" w:space="0" w:color="auto"/>
        <w:right w:val="none" w:sz="0" w:space="0" w:color="auto"/>
      </w:divBdr>
    </w:div>
    <w:div w:id="1132404452">
      <w:bodyDiv w:val="1"/>
      <w:marLeft w:val="0"/>
      <w:marRight w:val="0"/>
      <w:marTop w:val="0"/>
      <w:marBottom w:val="0"/>
      <w:divBdr>
        <w:top w:val="none" w:sz="0" w:space="0" w:color="auto"/>
        <w:left w:val="none" w:sz="0" w:space="0" w:color="auto"/>
        <w:bottom w:val="none" w:sz="0" w:space="0" w:color="auto"/>
        <w:right w:val="none" w:sz="0" w:space="0" w:color="auto"/>
      </w:divBdr>
    </w:div>
    <w:div w:id="1132483342">
      <w:bodyDiv w:val="1"/>
      <w:marLeft w:val="0"/>
      <w:marRight w:val="0"/>
      <w:marTop w:val="0"/>
      <w:marBottom w:val="0"/>
      <w:divBdr>
        <w:top w:val="none" w:sz="0" w:space="0" w:color="auto"/>
        <w:left w:val="none" w:sz="0" w:space="0" w:color="auto"/>
        <w:bottom w:val="none" w:sz="0" w:space="0" w:color="auto"/>
        <w:right w:val="none" w:sz="0" w:space="0" w:color="auto"/>
      </w:divBdr>
    </w:div>
    <w:div w:id="1132556150">
      <w:bodyDiv w:val="1"/>
      <w:marLeft w:val="0"/>
      <w:marRight w:val="0"/>
      <w:marTop w:val="0"/>
      <w:marBottom w:val="0"/>
      <w:divBdr>
        <w:top w:val="none" w:sz="0" w:space="0" w:color="auto"/>
        <w:left w:val="none" w:sz="0" w:space="0" w:color="auto"/>
        <w:bottom w:val="none" w:sz="0" w:space="0" w:color="auto"/>
        <w:right w:val="none" w:sz="0" w:space="0" w:color="auto"/>
      </w:divBdr>
    </w:div>
    <w:div w:id="1132557536">
      <w:bodyDiv w:val="1"/>
      <w:marLeft w:val="0"/>
      <w:marRight w:val="0"/>
      <w:marTop w:val="0"/>
      <w:marBottom w:val="0"/>
      <w:divBdr>
        <w:top w:val="none" w:sz="0" w:space="0" w:color="auto"/>
        <w:left w:val="none" w:sz="0" w:space="0" w:color="auto"/>
        <w:bottom w:val="none" w:sz="0" w:space="0" w:color="auto"/>
        <w:right w:val="none" w:sz="0" w:space="0" w:color="auto"/>
      </w:divBdr>
    </w:div>
    <w:div w:id="1132669681">
      <w:bodyDiv w:val="1"/>
      <w:marLeft w:val="0"/>
      <w:marRight w:val="0"/>
      <w:marTop w:val="0"/>
      <w:marBottom w:val="0"/>
      <w:divBdr>
        <w:top w:val="none" w:sz="0" w:space="0" w:color="auto"/>
        <w:left w:val="none" w:sz="0" w:space="0" w:color="auto"/>
        <w:bottom w:val="none" w:sz="0" w:space="0" w:color="auto"/>
        <w:right w:val="none" w:sz="0" w:space="0" w:color="auto"/>
      </w:divBdr>
    </w:div>
    <w:div w:id="1132671401">
      <w:bodyDiv w:val="1"/>
      <w:marLeft w:val="0"/>
      <w:marRight w:val="0"/>
      <w:marTop w:val="0"/>
      <w:marBottom w:val="0"/>
      <w:divBdr>
        <w:top w:val="none" w:sz="0" w:space="0" w:color="auto"/>
        <w:left w:val="none" w:sz="0" w:space="0" w:color="auto"/>
        <w:bottom w:val="none" w:sz="0" w:space="0" w:color="auto"/>
        <w:right w:val="none" w:sz="0" w:space="0" w:color="auto"/>
      </w:divBdr>
    </w:div>
    <w:div w:id="1133065200">
      <w:bodyDiv w:val="1"/>
      <w:marLeft w:val="0"/>
      <w:marRight w:val="0"/>
      <w:marTop w:val="0"/>
      <w:marBottom w:val="0"/>
      <w:divBdr>
        <w:top w:val="none" w:sz="0" w:space="0" w:color="auto"/>
        <w:left w:val="none" w:sz="0" w:space="0" w:color="auto"/>
        <w:bottom w:val="none" w:sz="0" w:space="0" w:color="auto"/>
        <w:right w:val="none" w:sz="0" w:space="0" w:color="auto"/>
      </w:divBdr>
    </w:div>
    <w:div w:id="1133208876">
      <w:bodyDiv w:val="1"/>
      <w:marLeft w:val="0"/>
      <w:marRight w:val="0"/>
      <w:marTop w:val="0"/>
      <w:marBottom w:val="0"/>
      <w:divBdr>
        <w:top w:val="none" w:sz="0" w:space="0" w:color="auto"/>
        <w:left w:val="none" w:sz="0" w:space="0" w:color="auto"/>
        <w:bottom w:val="none" w:sz="0" w:space="0" w:color="auto"/>
        <w:right w:val="none" w:sz="0" w:space="0" w:color="auto"/>
      </w:divBdr>
    </w:div>
    <w:div w:id="1133400530">
      <w:bodyDiv w:val="1"/>
      <w:marLeft w:val="0"/>
      <w:marRight w:val="0"/>
      <w:marTop w:val="0"/>
      <w:marBottom w:val="0"/>
      <w:divBdr>
        <w:top w:val="none" w:sz="0" w:space="0" w:color="auto"/>
        <w:left w:val="none" w:sz="0" w:space="0" w:color="auto"/>
        <w:bottom w:val="none" w:sz="0" w:space="0" w:color="auto"/>
        <w:right w:val="none" w:sz="0" w:space="0" w:color="auto"/>
      </w:divBdr>
    </w:div>
    <w:div w:id="1133518500">
      <w:bodyDiv w:val="1"/>
      <w:marLeft w:val="0"/>
      <w:marRight w:val="0"/>
      <w:marTop w:val="0"/>
      <w:marBottom w:val="0"/>
      <w:divBdr>
        <w:top w:val="none" w:sz="0" w:space="0" w:color="auto"/>
        <w:left w:val="none" w:sz="0" w:space="0" w:color="auto"/>
        <w:bottom w:val="none" w:sz="0" w:space="0" w:color="auto"/>
        <w:right w:val="none" w:sz="0" w:space="0" w:color="auto"/>
      </w:divBdr>
    </w:div>
    <w:div w:id="1133794216">
      <w:bodyDiv w:val="1"/>
      <w:marLeft w:val="0"/>
      <w:marRight w:val="0"/>
      <w:marTop w:val="0"/>
      <w:marBottom w:val="0"/>
      <w:divBdr>
        <w:top w:val="none" w:sz="0" w:space="0" w:color="auto"/>
        <w:left w:val="none" w:sz="0" w:space="0" w:color="auto"/>
        <w:bottom w:val="none" w:sz="0" w:space="0" w:color="auto"/>
        <w:right w:val="none" w:sz="0" w:space="0" w:color="auto"/>
      </w:divBdr>
    </w:div>
    <w:div w:id="1133981859">
      <w:bodyDiv w:val="1"/>
      <w:marLeft w:val="0"/>
      <w:marRight w:val="0"/>
      <w:marTop w:val="0"/>
      <w:marBottom w:val="0"/>
      <w:divBdr>
        <w:top w:val="none" w:sz="0" w:space="0" w:color="auto"/>
        <w:left w:val="none" w:sz="0" w:space="0" w:color="auto"/>
        <w:bottom w:val="none" w:sz="0" w:space="0" w:color="auto"/>
        <w:right w:val="none" w:sz="0" w:space="0" w:color="auto"/>
      </w:divBdr>
    </w:div>
    <w:div w:id="1134102706">
      <w:bodyDiv w:val="1"/>
      <w:marLeft w:val="0"/>
      <w:marRight w:val="0"/>
      <w:marTop w:val="0"/>
      <w:marBottom w:val="0"/>
      <w:divBdr>
        <w:top w:val="none" w:sz="0" w:space="0" w:color="auto"/>
        <w:left w:val="none" w:sz="0" w:space="0" w:color="auto"/>
        <w:bottom w:val="none" w:sz="0" w:space="0" w:color="auto"/>
        <w:right w:val="none" w:sz="0" w:space="0" w:color="auto"/>
      </w:divBdr>
    </w:div>
    <w:div w:id="1134131510">
      <w:bodyDiv w:val="1"/>
      <w:marLeft w:val="0"/>
      <w:marRight w:val="0"/>
      <w:marTop w:val="0"/>
      <w:marBottom w:val="0"/>
      <w:divBdr>
        <w:top w:val="none" w:sz="0" w:space="0" w:color="auto"/>
        <w:left w:val="none" w:sz="0" w:space="0" w:color="auto"/>
        <w:bottom w:val="none" w:sz="0" w:space="0" w:color="auto"/>
        <w:right w:val="none" w:sz="0" w:space="0" w:color="auto"/>
      </w:divBdr>
    </w:div>
    <w:div w:id="1134373363">
      <w:bodyDiv w:val="1"/>
      <w:marLeft w:val="0"/>
      <w:marRight w:val="0"/>
      <w:marTop w:val="0"/>
      <w:marBottom w:val="0"/>
      <w:divBdr>
        <w:top w:val="none" w:sz="0" w:space="0" w:color="auto"/>
        <w:left w:val="none" w:sz="0" w:space="0" w:color="auto"/>
        <w:bottom w:val="none" w:sz="0" w:space="0" w:color="auto"/>
        <w:right w:val="none" w:sz="0" w:space="0" w:color="auto"/>
      </w:divBdr>
    </w:div>
    <w:div w:id="1134374949">
      <w:bodyDiv w:val="1"/>
      <w:marLeft w:val="0"/>
      <w:marRight w:val="0"/>
      <w:marTop w:val="0"/>
      <w:marBottom w:val="0"/>
      <w:divBdr>
        <w:top w:val="none" w:sz="0" w:space="0" w:color="auto"/>
        <w:left w:val="none" w:sz="0" w:space="0" w:color="auto"/>
        <w:bottom w:val="none" w:sz="0" w:space="0" w:color="auto"/>
        <w:right w:val="none" w:sz="0" w:space="0" w:color="auto"/>
      </w:divBdr>
    </w:div>
    <w:div w:id="1135487016">
      <w:bodyDiv w:val="1"/>
      <w:marLeft w:val="0"/>
      <w:marRight w:val="0"/>
      <w:marTop w:val="0"/>
      <w:marBottom w:val="0"/>
      <w:divBdr>
        <w:top w:val="none" w:sz="0" w:space="0" w:color="auto"/>
        <w:left w:val="none" w:sz="0" w:space="0" w:color="auto"/>
        <w:bottom w:val="none" w:sz="0" w:space="0" w:color="auto"/>
        <w:right w:val="none" w:sz="0" w:space="0" w:color="auto"/>
      </w:divBdr>
    </w:div>
    <w:div w:id="1135947592">
      <w:bodyDiv w:val="1"/>
      <w:marLeft w:val="0"/>
      <w:marRight w:val="0"/>
      <w:marTop w:val="0"/>
      <w:marBottom w:val="0"/>
      <w:divBdr>
        <w:top w:val="none" w:sz="0" w:space="0" w:color="auto"/>
        <w:left w:val="none" w:sz="0" w:space="0" w:color="auto"/>
        <w:bottom w:val="none" w:sz="0" w:space="0" w:color="auto"/>
        <w:right w:val="none" w:sz="0" w:space="0" w:color="auto"/>
      </w:divBdr>
    </w:div>
    <w:div w:id="1136216382">
      <w:bodyDiv w:val="1"/>
      <w:marLeft w:val="0"/>
      <w:marRight w:val="0"/>
      <w:marTop w:val="0"/>
      <w:marBottom w:val="0"/>
      <w:divBdr>
        <w:top w:val="none" w:sz="0" w:space="0" w:color="auto"/>
        <w:left w:val="none" w:sz="0" w:space="0" w:color="auto"/>
        <w:bottom w:val="none" w:sz="0" w:space="0" w:color="auto"/>
        <w:right w:val="none" w:sz="0" w:space="0" w:color="auto"/>
      </w:divBdr>
    </w:div>
    <w:div w:id="1136223153">
      <w:bodyDiv w:val="1"/>
      <w:marLeft w:val="0"/>
      <w:marRight w:val="0"/>
      <w:marTop w:val="0"/>
      <w:marBottom w:val="0"/>
      <w:divBdr>
        <w:top w:val="none" w:sz="0" w:space="0" w:color="auto"/>
        <w:left w:val="none" w:sz="0" w:space="0" w:color="auto"/>
        <w:bottom w:val="none" w:sz="0" w:space="0" w:color="auto"/>
        <w:right w:val="none" w:sz="0" w:space="0" w:color="auto"/>
      </w:divBdr>
    </w:div>
    <w:div w:id="1136332302">
      <w:bodyDiv w:val="1"/>
      <w:marLeft w:val="0"/>
      <w:marRight w:val="0"/>
      <w:marTop w:val="0"/>
      <w:marBottom w:val="0"/>
      <w:divBdr>
        <w:top w:val="none" w:sz="0" w:space="0" w:color="auto"/>
        <w:left w:val="none" w:sz="0" w:space="0" w:color="auto"/>
        <w:bottom w:val="none" w:sz="0" w:space="0" w:color="auto"/>
        <w:right w:val="none" w:sz="0" w:space="0" w:color="auto"/>
      </w:divBdr>
    </w:div>
    <w:div w:id="1136334114">
      <w:bodyDiv w:val="1"/>
      <w:marLeft w:val="0"/>
      <w:marRight w:val="0"/>
      <w:marTop w:val="0"/>
      <w:marBottom w:val="0"/>
      <w:divBdr>
        <w:top w:val="none" w:sz="0" w:space="0" w:color="auto"/>
        <w:left w:val="none" w:sz="0" w:space="0" w:color="auto"/>
        <w:bottom w:val="none" w:sz="0" w:space="0" w:color="auto"/>
        <w:right w:val="none" w:sz="0" w:space="0" w:color="auto"/>
      </w:divBdr>
    </w:div>
    <w:div w:id="1136334218">
      <w:bodyDiv w:val="1"/>
      <w:marLeft w:val="0"/>
      <w:marRight w:val="0"/>
      <w:marTop w:val="0"/>
      <w:marBottom w:val="0"/>
      <w:divBdr>
        <w:top w:val="none" w:sz="0" w:space="0" w:color="auto"/>
        <w:left w:val="none" w:sz="0" w:space="0" w:color="auto"/>
        <w:bottom w:val="none" w:sz="0" w:space="0" w:color="auto"/>
        <w:right w:val="none" w:sz="0" w:space="0" w:color="auto"/>
      </w:divBdr>
    </w:div>
    <w:div w:id="1136489656">
      <w:bodyDiv w:val="1"/>
      <w:marLeft w:val="0"/>
      <w:marRight w:val="0"/>
      <w:marTop w:val="0"/>
      <w:marBottom w:val="0"/>
      <w:divBdr>
        <w:top w:val="none" w:sz="0" w:space="0" w:color="auto"/>
        <w:left w:val="none" w:sz="0" w:space="0" w:color="auto"/>
        <w:bottom w:val="none" w:sz="0" w:space="0" w:color="auto"/>
        <w:right w:val="none" w:sz="0" w:space="0" w:color="auto"/>
      </w:divBdr>
    </w:div>
    <w:div w:id="1136490334">
      <w:bodyDiv w:val="1"/>
      <w:marLeft w:val="0"/>
      <w:marRight w:val="0"/>
      <w:marTop w:val="0"/>
      <w:marBottom w:val="0"/>
      <w:divBdr>
        <w:top w:val="none" w:sz="0" w:space="0" w:color="auto"/>
        <w:left w:val="none" w:sz="0" w:space="0" w:color="auto"/>
        <w:bottom w:val="none" w:sz="0" w:space="0" w:color="auto"/>
        <w:right w:val="none" w:sz="0" w:space="0" w:color="auto"/>
      </w:divBdr>
    </w:div>
    <w:div w:id="1136683394">
      <w:bodyDiv w:val="1"/>
      <w:marLeft w:val="0"/>
      <w:marRight w:val="0"/>
      <w:marTop w:val="0"/>
      <w:marBottom w:val="0"/>
      <w:divBdr>
        <w:top w:val="none" w:sz="0" w:space="0" w:color="auto"/>
        <w:left w:val="none" w:sz="0" w:space="0" w:color="auto"/>
        <w:bottom w:val="none" w:sz="0" w:space="0" w:color="auto"/>
        <w:right w:val="none" w:sz="0" w:space="0" w:color="auto"/>
      </w:divBdr>
    </w:div>
    <w:div w:id="1136919428">
      <w:bodyDiv w:val="1"/>
      <w:marLeft w:val="0"/>
      <w:marRight w:val="0"/>
      <w:marTop w:val="0"/>
      <w:marBottom w:val="0"/>
      <w:divBdr>
        <w:top w:val="none" w:sz="0" w:space="0" w:color="auto"/>
        <w:left w:val="none" w:sz="0" w:space="0" w:color="auto"/>
        <w:bottom w:val="none" w:sz="0" w:space="0" w:color="auto"/>
        <w:right w:val="none" w:sz="0" w:space="0" w:color="auto"/>
      </w:divBdr>
    </w:div>
    <w:div w:id="1137139251">
      <w:bodyDiv w:val="1"/>
      <w:marLeft w:val="0"/>
      <w:marRight w:val="0"/>
      <w:marTop w:val="0"/>
      <w:marBottom w:val="0"/>
      <w:divBdr>
        <w:top w:val="none" w:sz="0" w:space="0" w:color="auto"/>
        <w:left w:val="none" w:sz="0" w:space="0" w:color="auto"/>
        <w:bottom w:val="none" w:sz="0" w:space="0" w:color="auto"/>
        <w:right w:val="none" w:sz="0" w:space="0" w:color="auto"/>
      </w:divBdr>
    </w:div>
    <w:div w:id="1137142223">
      <w:bodyDiv w:val="1"/>
      <w:marLeft w:val="0"/>
      <w:marRight w:val="0"/>
      <w:marTop w:val="0"/>
      <w:marBottom w:val="0"/>
      <w:divBdr>
        <w:top w:val="none" w:sz="0" w:space="0" w:color="auto"/>
        <w:left w:val="none" w:sz="0" w:space="0" w:color="auto"/>
        <w:bottom w:val="none" w:sz="0" w:space="0" w:color="auto"/>
        <w:right w:val="none" w:sz="0" w:space="0" w:color="auto"/>
      </w:divBdr>
    </w:div>
    <w:div w:id="1137259142">
      <w:bodyDiv w:val="1"/>
      <w:marLeft w:val="0"/>
      <w:marRight w:val="0"/>
      <w:marTop w:val="0"/>
      <w:marBottom w:val="0"/>
      <w:divBdr>
        <w:top w:val="none" w:sz="0" w:space="0" w:color="auto"/>
        <w:left w:val="none" w:sz="0" w:space="0" w:color="auto"/>
        <w:bottom w:val="none" w:sz="0" w:space="0" w:color="auto"/>
        <w:right w:val="none" w:sz="0" w:space="0" w:color="auto"/>
      </w:divBdr>
    </w:div>
    <w:div w:id="1137605178">
      <w:bodyDiv w:val="1"/>
      <w:marLeft w:val="0"/>
      <w:marRight w:val="0"/>
      <w:marTop w:val="0"/>
      <w:marBottom w:val="0"/>
      <w:divBdr>
        <w:top w:val="none" w:sz="0" w:space="0" w:color="auto"/>
        <w:left w:val="none" w:sz="0" w:space="0" w:color="auto"/>
        <w:bottom w:val="none" w:sz="0" w:space="0" w:color="auto"/>
        <w:right w:val="none" w:sz="0" w:space="0" w:color="auto"/>
      </w:divBdr>
    </w:div>
    <w:div w:id="1137797825">
      <w:bodyDiv w:val="1"/>
      <w:marLeft w:val="0"/>
      <w:marRight w:val="0"/>
      <w:marTop w:val="0"/>
      <w:marBottom w:val="0"/>
      <w:divBdr>
        <w:top w:val="none" w:sz="0" w:space="0" w:color="auto"/>
        <w:left w:val="none" w:sz="0" w:space="0" w:color="auto"/>
        <w:bottom w:val="none" w:sz="0" w:space="0" w:color="auto"/>
        <w:right w:val="none" w:sz="0" w:space="0" w:color="auto"/>
      </w:divBdr>
    </w:div>
    <w:div w:id="1137838850">
      <w:bodyDiv w:val="1"/>
      <w:marLeft w:val="0"/>
      <w:marRight w:val="0"/>
      <w:marTop w:val="0"/>
      <w:marBottom w:val="0"/>
      <w:divBdr>
        <w:top w:val="none" w:sz="0" w:space="0" w:color="auto"/>
        <w:left w:val="none" w:sz="0" w:space="0" w:color="auto"/>
        <w:bottom w:val="none" w:sz="0" w:space="0" w:color="auto"/>
        <w:right w:val="none" w:sz="0" w:space="0" w:color="auto"/>
      </w:divBdr>
    </w:div>
    <w:div w:id="1137987349">
      <w:bodyDiv w:val="1"/>
      <w:marLeft w:val="0"/>
      <w:marRight w:val="0"/>
      <w:marTop w:val="0"/>
      <w:marBottom w:val="0"/>
      <w:divBdr>
        <w:top w:val="none" w:sz="0" w:space="0" w:color="auto"/>
        <w:left w:val="none" w:sz="0" w:space="0" w:color="auto"/>
        <w:bottom w:val="none" w:sz="0" w:space="0" w:color="auto"/>
        <w:right w:val="none" w:sz="0" w:space="0" w:color="auto"/>
      </w:divBdr>
    </w:div>
    <w:div w:id="1137995348">
      <w:bodyDiv w:val="1"/>
      <w:marLeft w:val="0"/>
      <w:marRight w:val="0"/>
      <w:marTop w:val="0"/>
      <w:marBottom w:val="0"/>
      <w:divBdr>
        <w:top w:val="none" w:sz="0" w:space="0" w:color="auto"/>
        <w:left w:val="none" w:sz="0" w:space="0" w:color="auto"/>
        <w:bottom w:val="none" w:sz="0" w:space="0" w:color="auto"/>
        <w:right w:val="none" w:sz="0" w:space="0" w:color="auto"/>
      </w:divBdr>
    </w:div>
    <w:div w:id="1138034069">
      <w:bodyDiv w:val="1"/>
      <w:marLeft w:val="0"/>
      <w:marRight w:val="0"/>
      <w:marTop w:val="0"/>
      <w:marBottom w:val="0"/>
      <w:divBdr>
        <w:top w:val="none" w:sz="0" w:space="0" w:color="auto"/>
        <w:left w:val="none" w:sz="0" w:space="0" w:color="auto"/>
        <w:bottom w:val="none" w:sz="0" w:space="0" w:color="auto"/>
        <w:right w:val="none" w:sz="0" w:space="0" w:color="auto"/>
      </w:divBdr>
    </w:div>
    <w:div w:id="1138255403">
      <w:bodyDiv w:val="1"/>
      <w:marLeft w:val="0"/>
      <w:marRight w:val="0"/>
      <w:marTop w:val="0"/>
      <w:marBottom w:val="0"/>
      <w:divBdr>
        <w:top w:val="none" w:sz="0" w:space="0" w:color="auto"/>
        <w:left w:val="none" w:sz="0" w:space="0" w:color="auto"/>
        <w:bottom w:val="none" w:sz="0" w:space="0" w:color="auto"/>
        <w:right w:val="none" w:sz="0" w:space="0" w:color="auto"/>
      </w:divBdr>
    </w:div>
    <w:div w:id="1138375759">
      <w:bodyDiv w:val="1"/>
      <w:marLeft w:val="0"/>
      <w:marRight w:val="0"/>
      <w:marTop w:val="0"/>
      <w:marBottom w:val="0"/>
      <w:divBdr>
        <w:top w:val="none" w:sz="0" w:space="0" w:color="auto"/>
        <w:left w:val="none" w:sz="0" w:space="0" w:color="auto"/>
        <w:bottom w:val="none" w:sz="0" w:space="0" w:color="auto"/>
        <w:right w:val="none" w:sz="0" w:space="0" w:color="auto"/>
      </w:divBdr>
    </w:div>
    <w:div w:id="1138375999">
      <w:bodyDiv w:val="1"/>
      <w:marLeft w:val="0"/>
      <w:marRight w:val="0"/>
      <w:marTop w:val="0"/>
      <w:marBottom w:val="0"/>
      <w:divBdr>
        <w:top w:val="none" w:sz="0" w:space="0" w:color="auto"/>
        <w:left w:val="none" w:sz="0" w:space="0" w:color="auto"/>
        <w:bottom w:val="none" w:sz="0" w:space="0" w:color="auto"/>
        <w:right w:val="none" w:sz="0" w:space="0" w:color="auto"/>
      </w:divBdr>
    </w:div>
    <w:div w:id="1138497944">
      <w:bodyDiv w:val="1"/>
      <w:marLeft w:val="0"/>
      <w:marRight w:val="0"/>
      <w:marTop w:val="0"/>
      <w:marBottom w:val="0"/>
      <w:divBdr>
        <w:top w:val="none" w:sz="0" w:space="0" w:color="auto"/>
        <w:left w:val="none" w:sz="0" w:space="0" w:color="auto"/>
        <w:bottom w:val="none" w:sz="0" w:space="0" w:color="auto"/>
        <w:right w:val="none" w:sz="0" w:space="0" w:color="auto"/>
      </w:divBdr>
    </w:div>
    <w:div w:id="1138718218">
      <w:bodyDiv w:val="1"/>
      <w:marLeft w:val="0"/>
      <w:marRight w:val="0"/>
      <w:marTop w:val="0"/>
      <w:marBottom w:val="0"/>
      <w:divBdr>
        <w:top w:val="none" w:sz="0" w:space="0" w:color="auto"/>
        <w:left w:val="none" w:sz="0" w:space="0" w:color="auto"/>
        <w:bottom w:val="none" w:sz="0" w:space="0" w:color="auto"/>
        <w:right w:val="none" w:sz="0" w:space="0" w:color="auto"/>
      </w:divBdr>
    </w:div>
    <w:div w:id="1139106387">
      <w:bodyDiv w:val="1"/>
      <w:marLeft w:val="0"/>
      <w:marRight w:val="0"/>
      <w:marTop w:val="0"/>
      <w:marBottom w:val="0"/>
      <w:divBdr>
        <w:top w:val="none" w:sz="0" w:space="0" w:color="auto"/>
        <w:left w:val="none" w:sz="0" w:space="0" w:color="auto"/>
        <w:bottom w:val="none" w:sz="0" w:space="0" w:color="auto"/>
        <w:right w:val="none" w:sz="0" w:space="0" w:color="auto"/>
      </w:divBdr>
    </w:div>
    <w:div w:id="1139223102">
      <w:bodyDiv w:val="1"/>
      <w:marLeft w:val="0"/>
      <w:marRight w:val="0"/>
      <w:marTop w:val="0"/>
      <w:marBottom w:val="0"/>
      <w:divBdr>
        <w:top w:val="none" w:sz="0" w:space="0" w:color="auto"/>
        <w:left w:val="none" w:sz="0" w:space="0" w:color="auto"/>
        <w:bottom w:val="none" w:sz="0" w:space="0" w:color="auto"/>
        <w:right w:val="none" w:sz="0" w:space="0" w:color="auto"/>
      </w:divBdr>
    </w:div>
    <w:div w:id="1139542538">
      <w:bodyDiv w:val="1"/>
      <w:marLeft w:val="0"/>
      <w:marRight w:val="0"/>
      <w:marTop w:val="0"/>
      <w:marBottom w:val="0"/>
      <w:divBdr>
        <w:top w:val="none" w:sz="0" w:space="0" w:color="auto"/>
        <w:left w:val="none" w:sz="0" w:space="0" w:color="auto"/>
        <w:bottom w:val="none" w:sz="0" w:space="0" w:color="auto"/>
        <w:right w:val="none" w:sz="0" w:space="0" w:color="auto"/>
      </w:divBdr>
    </w:div>
    <w:div w:id="1139612835">
      <w:bodyDiv w:val="1"/>
      <w:marLeft w:val="0"/>
      <w:marRight w:val="0"/>
      <w:marTop w:val="0"/>
      <w:marBottom w:val="0"/>
      <w:divBdr>
        <w:top w:val="none" w:sz="0" w:space="0" w:color="auto"/>
        <w:left w:val="none" w:sz="0" w:space="0" w:color="auto"/>
        <w:bottom w:val="none" w:sz="0" w:space="0" w:color="auto"/>
        <w:right w:val="none" w:sz="0" w:space="0" w:color="auto"/>
      </w:divBdr>
    </w:div>
    <w:div w:id="1139802147">
      <w:bodyDiv w:val="1"/>
      <w:marLeft w:val="0"/>
      <w:marRight w:val="0"/>
      <w:marTop w:val="0"/>
      <w:marBottom w:val="0"/>
      <w:divBdr>
        <w:top w:val="none" w:sz="0" w:space="0" w:color="auto"/>
        <w:left w:val="none" w:sz="0" w:space="0" w:color="auto"/>
        <w:bottom w:val="none" w:sz="0" w:space="0" w:color="auto"/>
        <w:right w:val="none" w:sz="0" w:space="0" w:color="auto"/>
      </w:divBdr>
    </w:div>
    <w:div w:id="1139954016">
      <w:bodyDiv w:val="1"/>
      <w:marLeft w:val="0"/>
      <w:marRight w:val="0"/>
      <w:marTop w:val="0"/>
      <w:marBottom w:val="0"/>
      <w:divBdr>
        <w:top w:val="none" w:sz="0" w:space="0" w:color="auto"/>
        <w:left w:val="none" w:sz="0" w:space="0" w:color="auto"/>
        <w:bottom w:val="none" w:sz="0" w:space="0" w:color="auto"/>
        <w:right w:val="none" w:sz="0" w:space="0" w:color="auto"/>
      </w:divBdr>
    </w:div>
    <w:div w:id="1140148740">
      <w:bodyDiv w:val="1"/>
      <w:marLeft w:val="0"/>
      <w:marRight w:val="0"/>
      <w:marTop w:val="0"/>
      <w:marBottom w:val="0"/>
      <w:divBdr>
        <w:top w:val="none" w:sz="0" w:space="0" w:color="auto"/>
        <w:left w:val="none" w:sz="0" w:space="0" w:color="auto"/>
        <w:bottom w:val="none" w:sz="0" w:space="0" w:color="auto"/>
        <w:right w:val="none" w:sz="0" w:space="0" w:color="auto"/>
      </w:divBdr>
    </w:div>
    <w:div w:id="1140195416">
      <w:bodyDiv w:val="1"/>
      <w:marLeft w:val="0"/>
      <w:marRight w:val="0"/>
      <w:marTop w:val="0"/>
      <w:marBottom w:val="0"/>
      <w:divBdr>
        <w:top w:val="none" w:sz="0" w:space="0" w:color="auto"/>
        <w:left w:val="none" w:sz="0" w:space="0" w:color="auto"/>
        <w:bottom w:val="none" w:sz="0" w:space="0" w:color="auto"/>
        <w:right w:val="none" w:sz="0" w:space="0" w:color="auto"/>
      </w:divBdr>
    </w:div>
    <w:div w:id="1140226053">
      <w:bodyDiv w:val="1"/>
      <w:marLeft w:val="0"/>
      <w:marRight w:val="0"/>
      <w:marTop w:val="0"/>
      <w:marBottom w:val="0"/>
      <w:divBdr>
        <w:top w:val="none" w:sz="0" w:space="0" w:color="auto"/>
        <w:left w:val="none" w:sz="0" w:space="0" w:color="auto"/>
        <w:bottom w:val="none" w:sz="0" w:space="0" w:color="auto"/>
        <w:right w:val="none" w:sz="0" w:space="0" w:color="auto"/>
      </w:divBdr>
    </w:div>
    <w:div w:id="1140264010">
      <w:bodyDiv w:val="1"/>
      <w:marLeft w:val="0"/>
      <w:marRight w:val="0"/>
      <w:marTop w:val="0"/>
      <w:marBottom w:val="0"/>
      <w:divBdr>
        <w:top w:val="none" w:sz="0" w:space="0" w:color="auto"/>
        <w:left w:val="none" w:sz="0" w:space="0" w:color="auto"/>
        <w:bottom w:val="none" w:sz="0" w:space="0" w:color="auto"/>
        <w:right w:val="none" w:sz="0" w:space="0" w:color="auto"/>
      </w:divBdr>
    </w:div>
    <w:div w:id="1140417633">
      <w:bodyDiv w:val="1"/>
      <w:marLeft w:val="0"/>
      <w:marRight w:val="0"/>
      <w:marTop w:val="0"/>
      <w:marBottom w:val="0"/>
      <w:divBdr>
        <w:top w:val="none" w:sz="0" w:space="0" w:color="auto"/>
        <w:left w:val="none" w:sz="0" w:space="0" w:color="auto"/>
        <w:bottom w:val="none" w:sz="0" w:space="0" w:color="auto"/>
        <w:right w:val="none" w:sz="0" w:space="0" w:color="auto"/>
      </w:divBdr>
    </w:div>
    <w:div w:id="1140459604">
      <w:bodyDiv w:val="1"/>
      <w:marLeft w:val="0"/>
      <w:marRight w:val="0"/>
      <w:marTop w:val="0"/>
      <w:marBottom w:val="0"/>
      <w:divBdr>
        <w:top w:val="none" w:sz="0" w:space="0" w:color="auto"/>
        <w:left w:val="none" w:sz="0" w:space="0" w:color="auto"/>
        <w:bottom w:val="none" w:sz="0" w:space="0" w:color="auto"/>
        <w:right w:val="none" w:sz="0" w:space="0" w:color="auto"/>
      </w:divBdr>
    </w:div>
    <w:div w:id="1140611049">
      <w:bodyDiv w:val="1"/>
      <w:marLeft w:val="0"/>
      <w:marRight w:val="0"/>
      <w:marTop w:val="0"/>
      <w:marBottom w:val="0"/>
      <w:divBdr>
        <w:top w:val="none" w:sz="0" w:space="0" w:color="auto"/>
        <w:left w:val="none" w:sz="0" w:space="0" w:color="auto"/>
        <w:bottom w:val="none" w:sz="0" w:space="0" w:color="auto"/>
        <w:right w:val="none" w:sz="0" w:space="0" w:color="auto"/>
      </w:divBdr>
    </w:div>
    <w:div w:id="1140615941">
      <w:bodyDiv w:val="1"/>
      <w:marLeft w:val="0"/>
      <w:marRight w:val="0"/>
      <w:marTop w:val="0"/>
      <w:marBottom w:val="0"/>
      <w:divBdr>
        <w:top w:val="none" w:sz="0" w:space="0" w:color="auto"/>
        <w:left w:val="none" w:sz="0" w:space="0" w:color="auto"/>
        <w:bottom w:val="none" w:sz="0" w:space="0" w:color="auto"/>
        <w:right w:val="none" w:sz="0" w:space="0" w:color="auto"/>
      </w:divBdr>
    </w:div>
    <w:div w:id="1140656012">
      <w:bodyDiv w:val="1"/>
      <w:marLeft w:val="0"/>
      <w:marRight w:val="0"/>
      <w:marTop w:val="0"/>
      <w:marBottom w:val="0"/>
      <w:divBdr>
        <w:top w:val="none" w:sz="0" w:space="0" w:color="auto"/>
        <w:left w:val="none" w:sz="0" w:space="0" w:color="auto"/>
        <w:bottom w:val="none" w:sz="0" w:space="0" w:color="auto"/>
        <w:right w:val="none" w:sz="0" w:space="0" w:color="auto"/>
      </w:divBdr>
    </w:div>
    <w:div w:id="1140727029">
      <w:bodyDiv w:val="1"/>
      <w:marLeft w:val="0"/>
      <w:marRight w:val="0"/>
      <w:marTop w:val="0"/>
      <w:marBottom w:val="0"/>
      <w:divBdr>
        <w:top w:val="none" w:sz="0" w:space="0" w:color="auto"/>
        <w:left w:val="none" w:sz="0" w:space="0" w:color="auto"/>
        <w:bottom w:val="none" w:sz="0" w:space="0" w:color="auto"/>
        <w:right w:val="none" w:sz="0" w:space="0" w:color="auto"/>
      </w:divBdr>
    </w:div>
    <w:div w:id="1140727356">
      <w:bodyDiv w:val="1"/>
      <w:marLeft w:val="0"/>
      <w:marRight w:val="0"/>
      <w:marTop w:val="0"/>
      <w:marBottom w:val="0"/>
      <w:divBdr>
        <w:top w:val="none" w:sz="0" w:space="0" w:color="auto"/>
        <w:left w:val="none" w:sz="0" w:space="0" w:color="auto"/>
        <w:bottom w:val="none" w:sz="0" w:space="0" w:color="auto"/>
        <w:right w:val="none" w:sz="0" w:space="0" w:color="auto"/>
      </w:divBdr>
      <w:divsChild>
        <w:div w:id="158233520">
          <w:marLeft w:val="0"/>
          <w:marRight w:val="-705"/>
          <w:marTop w:val="0"/>
          <w:marBottom w:val="0"/>
          <w:divBdr>
            <w:top w:val="none" w:sz="0" w:space="0" w:color="auto"/>
            <w:left w:val="none" w:sz="0" w:space="0" w:color="auto"/>
            <w:bottom w:val="none" w:sz="0" w:space="0" w:color="auto"/>
            <w:right w:val="none" w:sz="0" w:space="0" w:color="auto"/>
          </w:divBdr>
        </w:div>
        <w:div w:id="400829235">
          <w:marLeft w:val="0"/>
          <w:marRight w:val="-705"/>
          <w:marTop w:val="0"/>
          <w:marBottom w:val="0"/>
          <w:divBdr>
            <w:top w:val="none" w:sz="0" w:space="0" w:color="auto"/>
            <w:left w:val="none" w:sz="0" w:space="0" w:color="auto"/>
            <w:bottom w:val="none" w:sz="0" w:space="0" w:color="auto"/>
            <w:right w:val="none" w:sz="0" w:space="0" w:color="auto"/>
          </w:divBdr>
        </w:div>
        <w:div w:id="916091848">
          <w:marLeft w:val="0"/>
          <w:marRight w:val="-705"/>
          <w:marTop w:val="0"/>
          <w:marBottom w:val="0"/>
          <w:divBdr>
            <w:top w:val="none" w:sz="0" w:space="0" w:color="auto"/>
            <w:left w:val="none" w:sz="0" w:space="0" w:color="auto"/>
            <w:bottom w:val="none" w:sz="0" w:space="0" w:color="auto"/>
            <w:right w:val="none" w:sz="0" w:space="0" w:color="auto"/>
          </w:divBdr>
        </w:div>
        <w:div w:id="1112751346">
          <w:marLeft w:val="0"/>
          <w:marRight w:val="-705"/>
          <w:marTop w:val="0"/>
          <w:marBottom w:val="0"/>
          <w:divBdr>
            <w:top w:val="none" w:sz="0" w:space="0" w:color="auto"/>
            <w:left w:val="none" w:sz="0" w:space="0" w:color="auto"/>
            <w:bottom w:val="none" w:sz="0" w:space="0" w:color="auto"/>
            <w:right w:val="none" w:sz="0" w:space="0" w:color="auto"/>
          </w:divBdr>
        </w:div>
        <w:div w:id="1192913339">
          <w:marLeft w:val="0"/>
          <w:marRight w:val="-705"/>
          <w:marTop w:val="0"/>
          <w:marBottom w:val="0"/>
          <w:divBdr>
            <w:top w:val="none" w:sz="0" w:space="0" w:color="auto"/>
            <w:left w:val="none" w:sz="0" w:space="0" w:color="auto"/>
            <w:bottom w:val="none" w:sz="0" w:space="0" w:color="auto"/>
            <w:right w:val="none" w:sz="0" w:space="0" w:color="auto"/>
          </w:divBdr>
        </w:div>
        <w:div w:id="1239829587">
          <w:marLeft w:val="0"/>
          <w:marRight w:val="-705"/>
          <w:marTop w:val="0"/>
          <w:marBottom w:val="0"/>
          <w:divBdr>
            <w:top w:val="none" w:sz="0" w:space="0" w:color="auto"/>
            <w:left w:val="none" w:sz="0" w:space="0" w:color="auto"/>
            <w:bottom w:val="none" w:sz="0" w:space="0" w:color="auto"/>
            <w:right w:val="none" w:sz="0" w:space="0" w:color="auto"/>
          </w:divBdr>
        </w:div>
        <w:div w:id="1274479800">
          <w:marLeft w:val="0"/>
          <w:marRight w:val="-705"/>
          <w:marTop w:val="0"/>
          <w:marBottom w:val="0"/>
          <w:divBdr>
            <w:top w:val="none" w:sz="0" w:space="0" w:color="auto"/>
            <w:left w:val="none" w:sz="0" w:space="0" w:color="auto"/>
            <w:bottom w:val="none" w:sz="0" w:space="0" w:color="auto"/>
            <w:right w:val="none" w:sz="0" w:space="0" w:color="auto"/>
          </w:divBdr>
        </w:div>
        <w:div w:id="1377698898">
          <w:marLeft w:val="0"/>
          <w:marRight w:val="-705"/>
          <w:marTop w:val="0"/>
          <w:marBottom w:val="0"/>
          <w:divBdr>
            <w:top w:val="none" w:sz="0" w:space="0" w:color="auto"/>
            <w:left w:val="none" w:sz="0" w:space="0" w:color="auto"/>
            <w:bottom w:val="none" w:sz="0" w:space="0" w:color="auto"/>
            <w:right w:val="none" w:sz="0" w:space="0" w:color="auto"/>
          </w:divBdr>
        </w:div>
        <w:div w:id="1422605141">
          <w:marLeft w:val="0"/>
          <w:marRight w:val="-705"/>
          <w:marTop w:val="0"/>
          <w:marBottom w:val="0"/>
          <w:divBdr>
            <w:top w:val="none" w:sz="0" w:space="0" w:color="auto"/>
            <w:left w:val="none" w:sz="0" w:space="0" w:color="auto"/>
            <w:bottom w:val="none" w:sz="0" w:space="0" w:color="auto"/>
            <w:right w:val="none" w:sz="0" w:space="0" w:color="auto"/>
          </w:divBdr>
        </w:div>
        <w:div w:id="1594514250">
          <w:marLeft w:val="0"/>
          <w:marRight w:val="-705"/>
          <w:marTop w:val="0"/>
          <w:marBottom w:val="0"/>
          <w:divBdr>
            <w:top w:val="none" w:sz="0" w:space="0" w:color="auto"/>
            <w:left w:val="none" w:sz="0" w:space="0" w:color="auto"/>
            <w:bottom w:val="none" w:sz="0" w:space="0" w:color="auto"/>
            <w:right w:val="none" w:sz="0" w:space="0" w:color="auto"/>
          </w:divBdr>
        </w:div>
        <w:div w:id="1603999262">
          <w:marLeft w:val="0"/>
          <w:marRight w:val="-705"/>
          <w:marTop w:val="0"/>
          <w:marBottom w:val="0"/>
          <w:divBdr>
            <w:top w:val="none" w:sz="0" w:space="0" w:color="auto"/>
            <w:left w:val="none" w:sz="0" w:space="0" w:color="auto"/>
            <w:bottom w:val="none" w:sz="0" w:space="0" w:color="auto"/>
            <w:right w:val="none" w:sz="0" w:space="0" w:color="auto"/>
          </w:divBdr>
        </w:div>
        <w:div w:id="2025741621">
          <w:marLeft w:val="0"/>
          <w:marRight w:val="-705"/>
          <w:marTop w:val="0"/>
          <w:marBottom w:val="0"/>
          <w:divBdr>
            <w:top w:val="none" w:sz="0" w:space="0" w:color="auto"/>
            <w:left w:val="none" w:sz="0" w:space="0" w:color="auto"/>
            <w:bottom w:val="none" w:sz="0" w:space="0" w:color="auto"/>
            <w:right w:val="none" w:sz="0" w:space="0" w:color="auto"/>
          </w:divBdr>
        </w:div>
        <w:div w:id="2099059069">
          <w:marLeft w:val="0"/>
          <w:marRight w:val="-705"/>
          <w:marTop w:val="0"/>
          <w:marBottom w:val="0"/>
          <w:divBdr>
            <w:top w:val="none" w:sz="0" w:space="0" w:color="auto"/>
            <w:left w:val="none" w:sz="0" w:space="0" w:color="auto"/>
            <w:bottom w:val="none" w:sz="0" w:space="0" w:color="auto"/>
            <w:right w:val="none" w:sz="0" w:space="0" w:color="auto"/>
          </w:divBdr>
        </w:div>
      </w:divsChild>
    </w:div>
    <w:div w:id="1140807460">
      <w:bodyDiv w:val="1"/>
      <w:marLeft w:val="0"/>
      <w:marRight w:val="0"/>
      <w:marTop w:val="0"/>
      <w:marBottom w:val="0"/>
      <w:divBdr>
        <w:top w:val="none" w:sz="0" w:space="0" w:color="auto"/>
        <w:left w:val="none" w:sz="0" w:space="0" w:color="auto"/>
        <w:bottom w:val="none" w:sz="0" w:space="0" w:color="auto"/>
        <w:right w:val="none" w:sz="0" w:space="0" w:color="auto"/>
      </w:divBdr>
    </w:div>
    <w:div w:id="1140919040">
      <w:bodyDiv w:val="1"/>
      <w:marLeft w:val="0"/>
      <w:marRight w:val="0"/>
      <w:marTop w:val="0"/>
      <w:marBottom w:val="0"/>
      <w:divBdr>
        <w:top w:val="none" w:sz="0" w:space="0" w:color="auto"/>
        <w:left w:val="none" w:sz="0" w:space="0" w:color="auto"/>
        <w:bottom w:val="none" w:sz="0" w:space="0" w:color="auto"/>
        <w:right w:val="none" w:sz="0" w:space="0" w:color="auto"/>
      </w:divBdr>
    </w:div>
    <w:div w:id="1140928112">
      <w:bodyDiv w:val="1"/>
      <w:marLeft w:val="0"/>
      <w:marRight w:val="0"/>
      <w:marTop w:val="0"/>
      <w:marBottom w:val="0"/>
      <w:divBdr>
        <w:top w:val="none" w:sz="0" w:space="0" w:color="auto"/>
        <w:left w:val="none" w:sz="0" w:space="0" w:color="auto"/>
        <w:bottom w:val="none" w:sz="0" w:space="0" w:color="auto"/>
        <w:right w:val="none" w:sz="0" w:space="0" w:color="auto"/>
      </w:divBdr>
    </w:div>
    <w:div w:id="1141119440">
      <w:bodyDiv w:val="1"/>
      <w:marLeft w:val="0"/>
      <w:marRight w:val="0"/>
      <w:marTop w:val="0"/>
      <w:marBottom w:val="0"/>
      <w:divBdr>
        <w:top w:val="none" w:sz="0" w:space="0" w:color="auto"/>
        <w:left w:val="none" w:sz="0" w:space="0" w:color="auto"/>
        <w:bottom w:val="none" w:sz="0" w:space="0" w:color="auto"/>
        <w:right w:val="none" w:sz="0" w:space="0" w:color="auto"/>
      </w:divBdr>
    </w:div>
    <w:div w:id="1141339666">
      <w:bodyDiv w:val="1"/>
      <w:marLeft w:val="0"/>
      <w:marRight w:val="0"/>
      <w:marTop w:val="0"/>
      <w:marBottom w:val="0"/>
      <w:divBdr>
        <w:top w:val="none" w:sz="0" w:space="0" w:color="auto"/>
        <w:left w:val="none" w:sz="0" w:space="0" w:color="auto"/>
        <w:bottom w:val="none" w:sz="0" w:space="0" w:color="auto"/>
        <w:right w:val="none" w:sz="0" w:space="0" w:color="auto"/>
      </w:divBdr>
    </w:div>
    <w:div w:id="1141456352">
      <w:bodyDiv w:val="1"/>
      <w:marLeft w:val="0"/>
      <w:marRight w:val="0"/>
      <w:marTop w:val="0"/>
      <w:marBottom w:val="0"/>
      <w:divBdr>
        <w:top w:val="none" w:sz="0" w:space="0" w:color="auto"/>
        <w:left w:val="none" w:sz="0" w:space="0" w:color="auto"/>
        <w:bottom w:val="none" w:sz="0" w:space="0" w:color="auto"/>
        <w:right w:val="none" w:sz="0" w:space="0" w:color="auto"/>
      </w:divBdr>
    </w:div>
    <w:div w:id="1141657396">
      <w:bodyDiv w:val="1"/>
      <w:marLeft w:val="0"/>
      <w:marRight w:val="0"/>
      <w:marTop w:val="0"/>
      <w:marBottom w:val="0"/>
      <w:divBdr>
        <w:top w:val="none" w:sz="0" w:space="0" w:color="auto"/>
        <w:left w:val="none" w:sz="0" w:space="0" w:color="auto"/>
        <w:bottom w:val="none" w:sz="0" w:space="0" w:color="auto"/>
        <w:right w:val="none" w:sz="0" w:space="0" w:color="auto"/>
      </w:divBdr>
    </w:div>
    <w:div w:id="1141773293">
      <w:bodyDiv w:val="1"/>
      <w:marLeft w:val="0"/>
      <w:marRight w:val="0"/>
      <w:marTop w:val="0"/>
      <w:marBottom w:val="0"/>
      <w:divBdr>
        <w:top w:val="none" w:sz="0" w:space="0" w:color="auto"/>
        <w:left w:val="none" w:sz="0" w:space="0" w:color="auto"/>
        <w:bottom w:val="none" w:sz="0" w:space="0" w:color="auto"/>
        <w:right w:val="none" w:sz="0" w:space="0" w:color="auto"/>
      </w:divBdr>
    </w:div>
    <w:div w:id="1141775022">
      <w:bodyDiv w:val="1"/>
      <w:marLeft w:val="0"/>
      <w:marRight w:val="0"/>
      <w:marTop w:val="0"/>
      <w:marBottom w:val="0"/>
      <w:divBdr>
        <w:top w:val="none" w:sz="0" w:space="0" w:color="auto"/>
        <w:left w:val="none" w:sz="0" w:space="0" w:color="auto"/>
        <w:bottom w:val="none" w:sz="0" w:space="0" w:color="auto"/>
        <w:right w:val="none" w:sz="0" w:space="0" w:color="auto"/>
      </w:divBdr>
    </w:div>
    <w:div w:id="1141775109">
      <w:bodyDiv w:val="1"/>
      <w:marLeft w:val="0"/>
      <w:marRight w:val="0"/>
      <w:marTop w:val="0"/>
      <w:marBottom w:val="0"/>
      <w:divBdr>
        <w:top w:val="none" w:sz="0" w:space="0" w:color="auto"/>
        <w:left w:val="none" w:sz="0" w:space="0" w:color="auto"/>
        <w:bottom w:val="none" w:sz="0" w:space="0" w:color="auto"/>
        <w:right w:val="none" w:sz="0" w:space="0" w:color="auto"/>
      </w:divBdr>
    </w:div>
    <w:div w:id="1141852454">
      <w:bodyDiv w:val="1"/>
      <w:marLeft w:val="0"/>
      <w:marRight w:val="0"/>
      <w:marTop w:val="0"/>
      <w:marBottom w:val="0"/>
      <w:divBdr>
        <w:top w:val="none" w:sz="0" w:space="0" w:color="auto"/>
        <w:left w:val="none" w:sz="0" w:space="0" w:color="auto"/>
        <w:bottom w:val="none" w:sz="0" w:space="0" w:color="auto"/>
        <w:right w:val="none" w:sz="0" w:space="0" w:color="auto"/>
      </w:divBdr>
    </w:div>
    <w:div w:id="1142162883">
      <w:bodyDiv w:val="1"/>
      <w:marLeft w:val="0"/>
      <w:marRight w:val="0"/>
      <w:marTop w:val="0"/>
      <w:marBottom w:val="0"/>
      <w:divBdr>
        <w:top w:val="none" w:sz="0" w:space="0" w:color="auto"/>
        <w:left w:val="none" w:sz="0" w:space="0" w:color="auto"/>
        <w:bottom w:val="none" w:sz="0" w:space="0" w:color="auto"/>
        <w:right w:val="none" w:sz="0" w:space="0" w:color="auto"/>
      </w:divBdr>
    </w:div>
    <w:div w:id="1142193564">
      <w:bodyDiv w:val="1"/>
      <w:marLeft w:val="0"/>
      <w:marRight w:val="0"/>
      <w:marTop w:val="0"/>
      <w:marBottom w:val="0"/>
      <w:divBdr>
        <w:top w:val="none" w:sz="0" w:space="0" w:color="auto"/>
        <w:left w:val="none" w:sz="0" w:space="0" w:color="auto"/>
        <w:bottom w:val="none" w:sz="0" w:space="0" w:color="auto"/>
        <w:right w:val="none" w:sz="0" w:space="0" w:color="auto"/>
      </w:divBdr>
    </w:div>
    <w:div w:id="1142305966">
      <w:bodyDiv w:val="1"/>
      <w:marLeft w:val="0"/>
      <w:marRight w:val="0"/>
      <w:marTop w:val="0"/>
      <w:marBottom w:val="0"/>
      <w:divBdr>
        <w:top w:val="none" w:sz="0" w:space="0" w:color="auto"/>
        <w:left w:val="none" w:sz="0" w:space="0" w:color="auto"/>
        <w:bottom w:val="none" w:sz="0" w:space="0" w:color="auto"/>
        <w:right w:val="none" w:sz="0" w:space="0" w:color="auto"/>
      </w:divBdr>
    </w:div>
    <w:div w:id="1142384117">
      <w:bodyDiv w:val="1"/>
      <w:marLeft w:val="0"/>
      <w:marRight w:val="0"/>
      <w:marTop w:val="0"/>
      <w:marBottom w:val="0"/>
      <w:divBdr>
        <w:top w:val="none" w:sz="0" w:space="0" w:color="auto"/>
        <w:left w:val="none" w:sz="0" w:space="0" w:color="auto"/>
        <w:bottom w:val="none" w:sz="0" w:space="0" w:color="auto"/>
        <w:right w:val="none" w:sz="0" w:space="0" w:color="auto"/>
      </w:divBdr>
    </w:div>
    <w:div w:id="1142505063">
      <w:bodyDiv w:val="1"/>
      <w:marLeft w:val="0"/>
      <w:marRight w:val="0"/>
      <w:marTop w:val="0"/>
      <w:marBottom w:val="0"/>
      <w:divBdr>
        <w:top w:val="none" w:sz="0" w:space="0" w:color="auto"/>
        <w:left w:val="none" w:sz="0" w:space="0" w:color="auto"/>
        <w:bottom w:val="none" w:sz="0" w:space="0" w:color="auto"/>
        <w:right w:val="none" w:sz="0" w:space="0" w:color="auto"/>
      </w:divBdr>
    </w:div>
    <w:div w:id="1142625133">
      <w:bodyDiv w:val="1"/>
      <w:marLeft w:val="0"/>
      <w:marRight w:val="0"/>
      <w:marTop w:val="0"/>
      <w:marBottom w:val="0"/>
      <w:divBdr>
        <w:top w:val="none" w:sz="0" w:space="0" w:color="auto"/>
        <w:left w:val="none" w:sz="0" w:space="0" w:color="auto"/>
        <w:bottom w:val="none" w:sz="0" w:space="0" w:color="auto"/>
        <w:right w:val="none" w:sz="0" w:space="0" w:color="auto"/>
      </w:divBdr>
    </w:div>
    <w:div w:id="1142886031">
      <w:bodyDiv w:val="1"/>
      <w:marLeft w:val="0"/>
      <w:marRight w:val="0"/>
      <w:marTop w:val="0"/>
      <w:marBottom w:val="0"/>
      <w:divBdr>
        <w:top w:val="none" w:sz="0" w:space="0" w:color="auto"/>
        <w:left w:val="none" w:sz="0" w:space="0" w:color="auto"/>
        <w:bottom w:val="none" w:sz="0" w:space="0" w:color="auto"/>
        <w:right w:val="none" w:sz="0" w:space="0" w:color="auto"/>
      </w:divBdr>
    </w:div>
    <w:div w:id="1142894103">
      <w:bodyDiv w:val="1"/>
      <w:marLeft w:val="0"/>
      <w:marRight w:val="0"/>
      <w:marTop w:val="0"/>
      <w:marBottom w:val="0"/>
      <w:divBdr>
        <w:top w:val="none" w:sz="0" w:space="0" w:color="auto"/>
        <w:left w:val="none" w:sz="0" w:space="0" w:color="auto"/>
        <w:bottom w:val="none" w:sz="0" w:space="0" w:color="auto"/>
        <w:right w:val="none" w:sz="0" w:space="0" w:color="auto"/>
      </w:divBdr>
    </w:div>
    <w:div w:id="1143079610">
      <w:bodyDiv w:val="1"/>
      <w:marLeft w:val="0"/>
      <w:marRight w:val="0"/>
      <w:marTop w:val="0"/>
      <w:marBottom w:val="0"/>
      <w:divBdr>
        <w:top w:val="none" w:sz="0" w:space="0" w:color="auto"/>
        <w:left w:val="none" w:sz="0" w:space="0" w:color="auto"/>
        <w:bottom w:val="none" w:sz="0" w:space="0" w:color="auto"/>
        <w:right w:val="none" w:sz="0" w:space="0" w:color="auto"/>
      </w:divBdr>
    </w:div>
    <w:div w:id="1143155010">
      <w:bodyDiv w:val="1"/>
      <w:marLeft w:val="0"/>
      <w:marRight w:val="0"/>
      <w:marTop w:val="0"/>
      <w:marBottom w:val="0"/>
      <w:divBdr>
        <w:top w:val="none" w:sz="0" w:space="0" w:color="auto"/>
        <w:left w:val="none" w:sz="0" w:space="0" w:color="auto"/>
        <w:bottom w:val="none" w:sz="0" w:space="0" w:color="auto"/>
        <w:right w:val="none" w:sz="0" w:space="0" w:color="auto"/>
      </w:divBdr>
    </w:div>
    <w:div w:id="1143235475">
      <w:bodyDiv w:val="1"/>
      <w:marLeft w:val="0"/>
      <w:marRight w:val="0"/>
      <w:marTop w:val="0"/>
      <w:marBottom w:val="0"/>
      <w:divBdr>
        <w:top w:val="none" w:sz="0" w:space="0" w:color="auto"/>
        <w:left w:val="none" w:sz="0" w:space="0" w:color="auto"/>
        <w:bottom w:val="none" w:sz="0" w:space="0" w:color="auto"/>
        <w:right w:val="none" w:sz="0" w:space="0" w:color="auto"/>
      </w:divBdr>
    </w:div>
    <w:div w:id="1143354047">
      <w:bodyDiv w:val="1"/>
      <w:marLeft w:val="0"/>
      <w:marRight w:val="0"/>
      <w:marTop w:val="0"/>
      <w:marBottom w:val="0"/>
      <w:divBdr>
        <w:top w:val="none" w:sz="0" w:space="0" w:color="auto"/>
        <w:left w:val="none" w:sz="0" w:space="0" w:color="auto"/>
        <w:bottom w:val="none" w:sz="0" w:space="0" w:color="auto"/>
        <w:right w:val="none" w:sz="0" w:space="0" w:color="auto"/>
      </w:divBdr>
    </w:div>
    <w:div w:id="1143423260">
      <w:bodyDiv w:val="1"/>
      <w:marLeft w:val="0"/>
      <w:marRight w:val="0"/>
      <w:marTop w:val="0"/>
      <w:marBottom w:val="0"/>
      <w:divBdr>
        <w:top w:val="none" w:sz="0" w:space="0" w:color="auto"/>
        <w:left w:val="none" w:sz="0" w:space="0" w:color="auto"/>
        <w:bottom w:val="none" w:sz="0" w:space="0" w:color="auto"/>
        <w:right w:val="none" w:sz="0" w:space="0" w:color="auto"/>
      </w:divBdr>
    </w:div>
    <w:div w:id="1143544662">
      <w:bodyDiv w:val="1"/>
      <w:marLeft w:val="0"/>
      <w:marRight w:val="0"/>
      <w:marTop w:val="0"/>
      <w:marBottom w:val="0"/>
      <w:divBdr>
        <w:top w:val="none" w:sz="0" w:space="0" w:color="auto"/>
        <w:left w:val="none" w:sz="0" w:space="0" w:color="auto"/>
        <w:bottom w:val="none" w:sz="0" w:space="0" w:color="auto"/>
        <w:right w:val="none" w:sz="0" w:space="0" w:color="auto"/>
      </w:divBdr>
    </w:div>
    <w:div w:id="1143808764">
      <w:bodyDiv w:val="1"/>
      <w:marLeft w:val="0"/>
      <w:marRight w:val="0"/>
      <w:marTop w:val="0"/>
      <w:marBottom w:val="0"/>
      <w:divBdr>
        <w:top w:val="none" w:sz="0" w:space="0" w:color="auto"/>
        <w:left w:val="none" w:sz="0" w:space="0" w:color="auto"/>
        <w:bottom w:val="none" w:sz="0" w:space="0" w:color="auto"/>
        <w:right w:val="none" w:sz="0" w:space="0" w:color="auto"/>
      </w:divBdr>
    </w:div>
    <w:div w:id="1143812193">
      <w:bodyDiv w:val="1"/>
      <w:marLeft w:val="0"/>
      <w:marRight w:val="0"/>
      <w:marTop w:val="0"/>
      <w:marBottom w:val="0"/>
      <w:divBdr>
        <w:top w:val="none" w:sz="0" w:space="0" w:color="auto"/>
        <w:left w:val="none" w:sz="0" w:space="0" w:color="auto"/>
        <w:bottom w:val="none" w:sz="0" w:space="0" w:color="auto"/>
        <w:right w:val="none" w:sz="0" w:space="0" w:color="auto"/>
      </w:divBdr>
    </w:div>
    <w:div w:id="1143884713">
      <w:bodyDiv w:val="1"/>
      <w:marLeft w:val="0"/>
      <w:marRight w:val="0"/>
      <w:marTop w:val="0"/>
      <w:marBottom w:val="0"/>
      <w:divBdr>
        <w:top w:val="none" w:sz="0" w:space="0" w:color="auto"/>
        <w:left w:val="none" w:sz="0" w:space="0" w:color="auto"/>
        <w:bottom w:val="none" w:sz="0" w:space="0" w:color="auto"/>
        <w:right w:val="none" w:sz="0" w:space="0" w:color="auto"/>
      </w:divBdr>
    </w:div>
    <w:div w:id="1143885597">
      <w:bodyDiv w:val="1"/>
      <w:marLeft w:val="0"/>
      <w:marRight w:val="0"/>
      <w:marTop w:val="0"/>
      <w:marBottom w:val="0"/>
      <w:divBdr>
        <w:top w:val="none" w:sz="0" w:space="0" w:color="auto"/>
        <w:left w:val="none" w:sz="0" w:space="0" w:color="auto"/>
        <w:bottom w:val="none" w:sz="0" w:space="0" w:color="auto"/>
        <w:right w:val="none" w:sz="0" w:space="0" w:color="auto"/>
      </w:divBdr>
    </w:div>
    <w:div w:id="1143962963">
      <w:bodyDiv w:val="1"/>
      <w:marLeft w:val="0"/>
      <w:marRight w:val="0"/>
      <w:marTop w:val="0"/>
      <w:marBottom w:val="0"/>
      <w:divBdr>
        <w:top w:val="none" w:sz="0" w:space="0" w:color="auto"/>
        <w:left w:val="none" w:sz="0" w:space="0" w:color="auto"/>
        <w:bottom w:val="none" w:sz="0" w:space="0" w:color="auto"/>
        <w:right w:val="none" w:sz="0" w:space="0" w:color="auto"/>
      </w:divBdr>
    </w:div>
    <w:div w:id="1144156192">
      <w:bodyDiv w:val="1"/>
      <w:marLeft w:val="0"/>
      <w:marRight w:val="0"/>
      <w:marTop w:val="0"/>
      <w:marBottom w:val="0"/>
      <w:divBdr>
        <w:top w:val="none" w:sz="0" w:space="0" w:color="auto"/>
        <w:left w:val="none" w:sz="0" w:space="0" w:color="auto"/>
        <w:bottom w:val="none" w:sz="0" w:space="0" w:color="auto"/>
        <w:right w:val="none" w:sz="0" w:space="0" w:color="auto"/>
      </w:divBdr>
    </w:div>
    <w:div w:id="1144279629">
      <w:bodyDiv w:val="1"/>
      <w:marLeft w:val="0"/>
      <w:marRight w:val="0"/>
      <w:marTop w:val="0"/>
      <w:marBottom w:val="0"/>
      <w:divBdr>
        <w:top w:val="none" w:sz="0" w:space="0" w:color="auto"/>
        <w:left w:val="none" w:sz="0" w:space="0" w:color="auto"/>
        <w:bottom w:val="none" w:sz="0" w:space="0" w:color="auto"/>
        <w:right w:val="none" w:sz="0" w:space="0" w:color="auto"/>
      </w:divBdr>
    </w:div>
    <w:div w:id="1144396759">
      <w:bodyDiv w:val="1"/>
      <w:marLeft w:val="0"/>
      <w:marRight w:val="0"/>
      <w:marTop w:val="0"/>
      <w:marBottom w:val="0"/>
      <w:divBdr>
        <w:top w:val="none" w:sz="0" w:space="0" w:color="auto"/>
        <w:left w:val="none" w:sz="0" w:space="0" w:color="auto"/>
        <w:bottom w:val="none" w:sz="0" w:space="0" w:color="auto"/>
        <w:right w:val="none" w:sz="0" w:space="0" w:color="auto"/>
      </w:divBdr>
    </w:div>
    <w:div w:id="1144589886">
      <w:bodyDiv w:val="1"/>
      <w:marLeft w:val="0"/>
      <w:marRight w:val="0"/>
      <w:marTop w:val="0"/>
      <w:marBottom w:val="0"/>
      <w:divBdr>
        <w:top w:val="none" w:sz="0" w:space="0" w:color="auto"/>
        <w:left w:val="none" w:sz="0" w:space="0" w:color="auto"/>
        <w:bottom w:val="none" w:sz="0" w:space="0" w:color="auto"/>
        <w:right w:val="none" w:sz="0" w:space="0" w:color="auto"/>
      </w:divBdr>
    </w:div>
    <w:div w:id="1144857922">
      <w:bodyDiv w:val="1"/>
      <w:marLeft w:val="0"/>
      <w:marRight w:val="0"/>
      <w:marTop w:val="0"/>
      <w:marBottom w:val="0"/>
      <w:divBdr>
        <w:top w:val="none" w:sz="0" w:space="0" w:color="auto"/>
        <w:left w:val="none" w:sz="0" w:space="0" w:color="auto"/>
        <w:bottom w:val="none" w:sz="0" w:space="0" w:color="auto"/>
        <w:right w:val="none" w:sz="0" w:space="0" w:color="auto"/>
      </w:divBdr>
    </w:div>
    <w:div w:id="1145004337">
      <w:bodyDiv w:val="1"/>
      <w:marLeft w:val="0"/>
      <w:marRight w:val="0"/>
      <w:marTop w:val="0"/>
      <w:marBottom w:val="0"/>
      <w:divBdr>
        <w:top w:val="none" w:sz="0" w:space="0" w:color="auto"/>
        <w:left w:val="none" w:sz="0" w:space="0" w:color="auto"/>
        <w:bottom w:val="none" w:sz="0" w:space="0" w:color="auto"/>
        <w:right w:val="none" w:sz="0" w:space="0" w:color="auto"/>
      </w:divBdr>
    </w:div>
    <w:div w:id="1145010214">
      <w:bodyDiv w:val="1"/>
      <w:marLeft w:val="0"/>
      <w:marRight w:val="0"/>
      <w:marTop w:val="0"/>
      <w:marBottom w:val="0"/>
      <w:divBdr>
        <w:top w:val="none" w:sz="0" w:space="0" w:color="auto"/>
        <w:left w:val="none" w:sz="0" w:space="0" w:color="auto"/>
        <w:bottom w:val="none" w:sz="0" w:space="0" w:color="auto"/>
        <w:right w:val="none" w:sz="0" w:space="0" w:color="auto"/>
      </w:divBdr>
    </w:div>
    <w:div w:id="1145128771">
      <w:bodyDiv w:val="1"/>
      <w:marLeft w:val="0"/>
      <w:marRight w:val="0"/>
      <w:marTop w:val="0"/>
      <w:marBottom w:val="0"/>
      <w:divBdr>
        <w:top w:val="none" w:sz="0" w:space="0" w:color="auto"/>
        <w:left w:val="none" w:sz="0" w:space="0" w:color="auto"/>
        <w:bottom w:val="none" w:sz="0" w:space="0" w:color="auto"/>
        <w:right w:val="none" w:sz="0" w:space="0" w:color="auto"/>
      </w:divBdr>
    </w:div>
    <w:div w:id="1145242125">
      <w:bodyDiv w:val="1"/>
      <w:marLeft w:val="0"/>
      <w:marRight w:val="0"/>
      <w:marTop w:val="0"/>
      <w:marBottom w:val="0"/>
      <w:divBdr>
        <w:top w:val="none" w:sz="0" w:space="0" w:color="auto"/>
        <w:left w:val="none" w:sz="0" w:space="0" w:color="auto"/>
        <w:bottom w:val="none" w:sz="0" w:space="0" w:color="auto"/>
        <w:right w:val="none" w:sz="0" w:space="0" w:color="auto"/>
      </w:divBdr>
    </w:div>
    <w:div w:id="1145512390">
      <w:bodyDiv w:val="1"/>
      <w:marLeft w:val="0"/>
      <w:marRight w:val="0"/>
      <w:marTop w:val="0"/>
      <w:marBottom w:val="0"/>
      <w:divBdr>
        <w:top w:val="none" w:sz="0" w:space="0" w:color="auto"/>
        <w:left w:val="none" w:sz="0" w:space="0" w:color="auto"/>
        <w:bottom w:val="none" w:sz="0" w:space="0" w:color="auto"/>
        <w:right w:val="none" w:sz="0" w:space="0" w:color="auto"/>
      </w:divBdr>
    </w:div>
    <w:div w:id="1145512780">
      <w:bodyDiv w:val="1"/>
      <w:marLeft w:val="0"/>
      <w:marRight w:val="0"/>
      <w:marTop w:val="0"/>
      <w:marBottom w:val="0"/>
      <w:divBdr>
        <w:top w:val="none" w:sz="0" w:space="0" w:color="auto"/>
        <w:left w:val="none" w:sz="0" w:space="0" w:color="auto"/>
        <w:bottom w:val="none" w:sz="0" w:space="0" w:color="auto"/>
        <w:right w:val="none" w:sz="0" w:space="0" w:color="auto"/>
      </w:divBdr>
    </w:div>
    <w:div w:id="1145583997">
      <w:bodyDiv w:val="1"/>
      <w:marLeft w:val="0"/>
      <w:marRight w:val="0"/>
      <w:marTop w:val="0"/>
      <w:marBottom w:val="0"/>
      <w:divBdr>
        <w:top w:val="none" w:sz="0" w:space="0" w:color="auto"/>
        <w:left w:val="none" w:sz="0" w:space="0" w:color="auto"/>
        <w:bottom w:val="none" w:sz="0" w:space="0" w:color="auto"/>
        <w:right w:val="none" w:sz="0" w:space="0" w:color="auto"/>
      </w:divBdr>
    </w:div>
    <w:div w:id="1145588935">
      <w:bodyDiv w:val="1"/>
      <w:marLeft w:val="0"/>
      <w:marRight w:val="0"/>
      <w:marTop w:val="0"/>
      <w:marBottom w:val="0"/>
      <w:divBdr>
        <w:top w:val="none" w:sz="0" w:space="0" w:color="auto"/>
        <w:left w:val="none" w:sz="0" w:space="0" w:color="auto"/>
        <w:bottom w:val="none" w:sz="0" w:space="0" w:color="auto"/>
        <w:right w:val="none" w:sz="0" w:space="0" w:color="auto"/>
      </w:divBdr>
    </w:div>
    <w:div w:id="1145589327">
      <w:bodyDiv w:val="1"/>
      <w:marLeft w:val="0"/>
      <w:marRight w:val="0"/>
      <w:marTop w:val="0"/>
      <w:marBottom w:val="0"/>
      <w:divBdr>
        <w:top w:val="none" w:sz="0" w:space="0" w:color="auto"/>
        <w:left w:val="none" w:sz="0" w:space="0" w:color="auto"/>
        <w:bottom w:val="none" w:sz="0" w:space="0" w:color="auto"/>
        <w:right w:val="none" w:sz="0" w:space="0" w:color="auto"/>
      </w:divBdr>
    </w:div>
    <w:div w:id="1146048638">
      <w:bodyDiv w:val="1"/>
      <w:marLeft w:val="0"/>
      <w:marRight w:val="0"/>
      <w:marTop w:val="0"/>
      <w:marBottom w:val="0"/>
      <w:divBdr>
        <w:top w:val="none" w:sz="0" w:space="0" w:color="auto"/>
        <w:left w:val="none" w:sz="0" w:space="0" w:color="auto"/>
        <w:bottom w:val="none" w:sz="0" w:space="0" w:color="auto"/>
        <w:right w:val="none" w:sz="0" w:space="0" w:color="auto"/>
      </w:divBdr>
    </w:div>
    <w:div w:id="1146121205">
      <w:bodyDiv w:val="1"/>
      <w:marLeft w:val="0"/>
      <w:marRight w:val="0"/>
      <w:marTop w:val="0"/>
      <w:marBottom w:val="0"/>
      <w:divBdr>
        <w:top w:val="none" w:sz="0" w:space="0" w:color="auto"/>
        <w:left w:val="none" w:sz="0" w:space="0" w:color="auto"/>
        <w:bottom w:val="none" w:sz="0" w:space="0" w:color="auto"/>
        <w:right w:val="none" w:sz="0" w:space="0" w:color="auto"/>
      </w:divBdr>
    </w:div>
    <w:div w:id="1146236293">
      <w:bodyDiv w:val="1"/>
      <w:marLeft w:val="0"/>
      <w:marRight w:val="0"/>
      <w:marTop w:val="0"/>
      <w:marBottom w:val="0"/>
      <w:divBdr>
        <w:top w:val="none" w:sz="0" w:space="0" w:color="auto"/>
        <w:left w:val="none" w:sz="0" w:space="0" w:color="auto"/>
        <w:bottom w:val="none" w:sz="0" w:space="0" w:color="auto"/>
        <w:right w:val="none" w:sz="0" w:space="0" w:color="auto"/>
      </w:divBdr>
    </w:div>
    <w:div w:id="1146317028">
      <w:bodyDiv w:val="1"/>
      <w:marLeft w:val="0"/>
      <w:marRight w:val="0"/>
      <w:marTop w:val="0"/>
      <w:marBottom w:val="0"/>
      <w:divBdr>
        <w:top w:val="none" w:sz="0" w:space="0" w:color="auto"/>
        <w:left w:val="none" w:sz="0" w:space="0" w:color="auto"/>
        <w:bottom w:val="none" w:sz="0" w:space="0" w:color="auto"/>
        <w:right w:val="none" w:sz="0" w:space="0" w:color="auto"/>
      </w:divBdr>
    </w:div>
    <w:div w:id="1146433332">
      <w:bodyDiv w:val="1"/>
      <w:marLeft w:val="0"/>
      <w:marRight w:val="0"/>
      <w:marTop w:val="0"/>
      <w:marBottom w:val="0"/>
      <w:divBdr>
        <w:top w:val="none" w:sz="0" w:space="0" w:color="auto"/>
        <w:left w:val="none" w:sz="0" w:space="0" w:color="auto"/>
        <w:bottom w:val="none" w:sz="0" w:space="0" w:color="auto"/>
        <w:right w:val="none" w:sz="0" w:space="0" w:color="auto"/>
      </w:divBdr>
    </w:div>
    <w:div w:id="1146556750">
      <w:bodyDiv w:val="1"/>
      <w:marLeft w:val="0"/>
      <w:marRight w:val="0"/>
      <w:marTop w:val="0"/>
      <w:marBottom w:val="0"/>
      <w:divBdr>
        <w:top w:val="none" w:sz="0" w:space="0" w:color="auto"/>
        <w:left w:val="none" w:sz="0" w:space="0" w:color="auto"/>
        <w:bottom w:val="none" w:sz="0" w:space="0" w:color="auto"/>
        <w:right w:val="none" w:sz="0" w:space="0" w:color="auto"/>
      </w:divBdr>
    </w:div>
    <w:div w:id="1146625397">
      <w:bodyDiv w:val="1"/>
      <w:marLeft w:val="0"/>
      <w:marRight w:val="0"/>
      <w:marTop w:val="0"/>
      <w:marBottom w:val="0"/>
      <w:divBdr>
        <w:top w:val="none" w:sz="0" w:space="0" w:color="auto"/>
        <w:left w:val="none" w:sz="0" w:space="0" w:color="auto"/>
        <w:bottom w:val="none" w:sz="0" w:space="0" w:color="auto"/>
        <w:right w:val="none" w:sz="0" w:space="0" w:color="auto"/>
      </w:divBdr>
    </w:div>
    <w:div w:id="1147212363">
      <w:bodyDiv w:val="1"/>
      <w:marLeft w:val="0"/>
      <w:marRight w:val="0"/>
      <w:marTop w:val="0"/>
      <w:marBottom w:val="0"/>
      <w:divBdr>
        <w:top w:val="none" w:sz="0" w:space="0" w:color="auto"/>
        <w:left w:val="none" w:sz="0" w:space="0" w:color="auto"/>
        <w:bottom w:val="none" w:sz="0" w:space="0" w:color="auto"/>
        <w:right w:val="none" w:sz="0" w:space="0" w:color="auto"/>
      </w:divBdr>
    </w:div>
    <w:div w:id="1147429900">
      <w:bodyDiv w:val="1"/>
      <w:marLeft w:val="0"/>
      <w:marRight w:val="0"/>
      <w:marTop w:val="0"/>
      <w:marBottom w:val="0"/>
      <w:divBdr>
        <w:top w:val="none" w:sz="0" w:space="0" w:color="auto"/>
        <w:left w:val="none" w:sz="0" w:space="0" w:color="auto"/>
        <w:bottom w:val="none" w:sz="0" w:space="0" w:color="auto"/>
        <w:right w:val="none" w:sz="0" w:space="0" w:color="auto"/>
      </w:divBdr>
    </w:div>
    <w:div w:id="1147472824">
      <w:bodyDiv w:val="1"/>
      <w:marLeft w:val="0"/>
      <w:marRight w:val="0"/>
      <w:marTop w:val="0"/>
      <w:marBottom w:val="0"/>
      <w:divBdr>
        <w:top w:val="none" w:sz="0" w:space="0" w:color="auto"/>
        <w:left w:val="none" w:sz="0" w:space="0" w:color="auto"/>
        <w:bottom w:val="none" w:sz="0" w:space="0" w:color="auto"/>
        <w:right w:val="none" w:sz="0" w:space="0" w:color="auto"/>
      </w:divBdr>
    </w:div>
    <w:div w:id="1147477500">
      <w:bodyDiv w:val="1"/>
      <w:marLeft w:val="0"/>
      <w:marRight w:val="0"/>
      <w:marTop w:val="0"/>
      <w:marBottom w:val="0"/>
      <w:divBdr>
        <w:top w:val="none" w:sz="0" w:space="0" w:color="auto"/>
        <w:left w:val="none" w:sz="0" w:space="0" w:color="auto"/>
        <w:bottom w:val="none" w:sz="0" w:space="0" w:color="auto"/>
        <w:right w:val="none" w:sz="0" w:space="0" w:color="auto"/>
      </w:divBdr>
    </w:div>
    <w:div w:id="1147823846">
      <w:bodyDiv w:val="1"/>
      <w:marLeft w:val="0"/>
      <w:marRight w:val="0"/>
      <w:marTop w:val="0"/>
      <w:marBottom w:val="0"/>
      <w:divBdr>
        <w:top w:val="none" w:sz="0" w:space="0" w:color="auto"/>
        <w:left w:val="none" w:sz="0" w:space="0" w:color="auto"/>
        <w:bottom w:val="none" w:sz="0" w:space="0" w:color="auto"/>
        <w:right w:val="none" w:sz="0" w:space="0" w:color="auto"/>
      </w:divBdr>
    </w:div>
    <w:div w:id="1148133428">
      <w:bodyDiv w:val="1"/>
      <w:marLeft w:val="0"/>
      <w:marRight w:val="0"/>
      <w:marTop w:val="0"/>
      <w:marBottom w:val="0"/>
      <w:divBdr>
        <w:top w:val="none" w:sz="0" w:space="0" w:color="auto"/>
        <w:left w:val="none" w:sz="0" w:space="0" w:color="auto"/>
        <w:bottom w:val="none" w:sz="0" w:space="0" w:color="auto"/>
        <w:right w:val="none" w:sz="0" w:space="0" w:color="auto"/>
      </w:divBdr>
    </w:div>
    <w:div w:id="1148278244">
      <w:bodyDiv w:val="1"/>
      <w:marLeft w:val="0"/>
      <w:marRight w:val="0"/>
      <w:marTop w:val="0"/>
      <w:marBottom w:val="0"/>
      <w:divBdr>
        <w:top w:val="none" w:sz="0" w:space="0" w:color="auto"/>
        <w:left w:val="none" w:sz="0" w:space="0" w:color="auto"/>
        <w:bottom w:val="none" w:sz="0" w:space="0" w:color="auto"/>
        <w:right w:val="none" w:sz="0" w:space="0" w:color="auto"/>
      </w:divBdr>
    </w:div>
    <w:div w:id="1148282600">
      <w:bodyDiv w:val="1"/>
      <w:marLeft w:val="0"/>
      <w:marRight w:val="0"/>
      <w:marTop w:val="0"/>
      <w:marBottom w:val="0"/>
      <w:divBdr>
        <w:top w:val="none" w:sz="0" w:space="0" w:color="auto"/>
        <w:left w:val="none" w:sz="0" w:space="0" w:color="auto"/>
        <w:bottom w:val="none" w:sz="0" w:space="0" w:color="auto"/>
        <w:right w:val="none" w:sz="0" w:space="0" w:color="auto"/>
      </w:divBdr>
    </w:div>
    <w:div w:id="1148284578">
      <w:bodyDiv w:val="1"/>
      <w:marLeft w:val="0"/>
      <w:marRight w:val="0"/>
      <w:marTop w:val="0"/>
      <w:marBottom w:val="0"/>
      <w:divBdr>
        <w:top w:val="none" w:sz="0" w:space="0" w:color="auto"/>
        <w:left w:val="none" w:sz="0" w:space="0" w:color="auto"/>
        <w:bottom w:val="none" w:sz="0" w:space="0" w:color="auto"/>
        <w:right w:val="none" w:sz="0" w:space="0" w:color="auto"/>
      </w:divBdr>
    </w:div>
    <w:div w:id="1148402704">
      <w:bodyDiv w:val="1"/>
      <w:marLeft w:val="0"/>
      <w:marRight w:val="0"/>
      <w:marTop w:val="0"/>
      <w:marBottom w:val="0"/>
      <w:divBdr>
        <w:top w:val="none" w:sz="0" w:space="0" w:color="auto"/>
        <w:left w:val="none" w:sz="0" w:space="0" w:color="auto"/>
        <w:bottom w:val="none" w:sz="0" w:space="0" w:color="auto"/>
        <w:right w:val="none" w:sz="0" w:space="0" w:color="auto"/>
      </w:divBdr>
    </w:div>
    <w:div w:id="1148521893">
      <w:bodyDiv w:val="1"/>
      <w:marLeft w:val="0"/>
      <w:marRight w:val="0"/>
      <w:marTop w:val="0"/>
      <w:marBottom w:val="0"/>
      <w:divBdr>
        <w:top w:val="none" w:sz="0" w:space="0" w:color="auto"/>
        <w:left w:val="none" w:sz="0" w:space="0" w:color="auto"/>
        <w:bottom w:val="none" w:sz="0" w:space="0" w:color="auto"/>
        <w:right w:val="none" w:sz="0" w:space="0" w:color="auto"/>
      </w:divBdr>
    </w:div>
    <w:div w:id="1149250184">
      <w:bodyDiv w:val="1"/>
      <w:marLeft w:val="0"/>
      <w:marRight w:val="0"/>
      <w:marTop w:val="0"/>
      <w:marBottom w:val="0"/>
      <w:divBdr>
        <w:top w:val="none" w:sz="0" w:space="0" w:color="auto"/>
        <w:left w:val="none" w:sz="0" w:space="0" w:color="auto"/>
        <w:bottom w:val="none" w:sz="0" w:space="0" w:color="auto"/>
        <w:right w:val="none" w:sz="0" w:space="0" w:color="auto"/>
      </w:divBdr>
    </w:div>
    <w:div w:id="1149440331">
      <w:bodyDiv w:val="1"/>
      <w:marLeft w:val="0"/>
      <w:marRight w:val="0"/>
      <w:marTop w:val="0"/>
      <w:marBottom w:val="0"/>
      <w:divBdr>
        <w:top w:val="none" w:sz="0" w:space="0" w:color="auto"/>
        <w:left w:val="none" w:sz="0" w:space="0" w:color="auto"/>
        <w:bottom w:val="none" w:sz="0" w:space="0" w:color="auto"/>
        <w:right w:val="none" w:sz="0" w:space="0" w:color="auto"/>
      </w:divBdr>
    </w:div>
    <w:div w:id="1149519467">
      <w:bodyDiv w:val="1"/>
      <w:marLeft w:val="0"/>
      <w:marRight w:val="0"/>
      <w:marTop w:val="0"/>
      <w:marBottom w:val="0"/>
      <w:divBdr>
        <w:top w:val="none" w:sz="0" w:space="0" w:color="auto"/>
        <w:left w:val="none" w:sz="0" w:space="0" w:color="auto"/>
        <w:bottom w:val="none" w:sz="0" w:space="0" w:color="auto"/>
        <w:right w:val="none" w:sz="0" w:space="0" w:color="auto"/>
      </w:divBdr>
    </w:div>
    <w:div w:id="1149591804">
      <w:bodyDiv w:val="1"/>
      <w:marLeft w:val="0"/>
      <w:marRight w:val="0"/>
      <w:marTop w:val="0"/>
      <w:marBottom w:val="0"/>
      <w:divBdr>
        <w:top w:val="none" w:sz="0" w:space="0" w:color="auto"/>
        <w:left w:val="none" w:sz="0" w:space="0" w:color="auto"/>
        <w:bottom w:val="none" w:sz="0" w:space="0" w:color="auto"/>
        <w:right w:val="none" w:sz="0" w:space="0" w:color="auto"/>
      </w:divBdr>
    </w:div>
    <w:div w:id="1149860419">
      <w:bodyDiv w:val="1"/>
      <w:marLeft w:val="0"/>
      <w:marRight w:val="0"/>
      <w:marTop w:val="0"/>
      <w:marBottom w:val="0"/>
      <w:divBdr>
        <w:top w:val="none" w:sz="0" w:space="0" w:color="auto"/>
        <w:left w:val="none" w:sz="0" w:space="0" w:color="auto"/>
        <w:bottom w:val="none" w:sz="0" w:space="0" w:color="auto"/>
        <w:right w:val="none" w:sz="0" w:space="0" w:color="auto"/>
      </w:divBdr>
    </w:div>
    <w:div w:id="1150369697">
      <w:bodyDiv w:val="1"/>
      <w:marLeft w:val="0"/>
      <w:marRight w:val="0"/>
      <w:marTop w:val="0"/>
      <w:marBottom w:val="0"/>
      <w:divBdr>
        <w:top w:val="none" w:sz="0" w:space="0" w:color="auto"/>
        <w:left w:val="none" w:sz="0" w:space="0" w:color="auto"/>
        <w:bottom w:val="none" w:sz="0" w:space="0" w:color="auto"/>
        <w:right w:val="none" w:sz="0" w:space="0" w:color="auto"/>
      </w:divBdr>
    </w:div>
    <w:div w:id="1150630673">
      <w:bodyDiv w:val="1"/>
      <w:marLeft w:val="0"/>
      <w:marRight w:val="0"/>
      <w:marTop w:val="0"/>
      <w:marBottom w:val="0"/>
      <w:divBdr>
        <w:top w:val="none" w:sz="0" w:space="0" w:color="auto"/>
        <w:left w:val="none" w:sz="0" w:space="0" w:color="auto"/>
        <w:bottom w:val="none" w:sz="0" w:space="0" w:color="auto"/>
        <w:right w:val="none" w:sz="0" w:space="0" w:color="auto"/>
      </w:divBdr>
    </w:div>
    <w:div w:id="1150638341">
      <w:bodyDiv w:val="1"/>
      <w:marLeft w:val="0"/>
      <w:marRight w:val="0"/>
      <w:marTop w:val="0"/>
      <w:marBottom w:val="0"/>
      <w:divBdr>
        <w:top w:val="none" w:sz="0" w:space="0" w:color="auto"/>
        <w:left w:val="none" w:sz="0" w:space="0" w:color="auto"/>
        <w:bottom w:val="none" w:sz="0" w:space="0" w:color="auto"/>
        <w:right w:val="none" w:sz="0" w:space="0" w:color="auto"/>
      </w:divBdr>
    </w:div>
    <w:div w:id="1150712064">
      <w:bodyDiv w:val="1"/>
      <w:marLeft w:val="0"/>
      <w:marRight w:val="0"/>
      <w:marTop w:val="0"/>
      <w:marBottom w:val="0"/>
      <w:divBdr>
        <w:top w:val="none" w:sz="0" w:space="0" w:color="auto"/>
        <w:left w:val="none" w:sz="0" w:space="0" w:color="auto"/>
        <w:bottom w:val="none" w:sz="0" w:space="0" w:color="auto"/>
        <w:right w:val="none" w:sz="0" w:space="0" w:color="auto"/>
      </w:divBdr>
    </w:div>
    <w:div w:id="1150948366">
      <w:bodyDiv w:val="1"/>
      <w:marLeft w:val="0"/>
      <w:marRight w:val="0"/>
      <w:marTop w:val="0"/>
      <w:marBottom w:val="0"/>
      <w:divBdr>
        <w:top w:val="none" w:sz="0" w:space="0" w:color="auto"/>
        <w:left w:val="none" w:sz="0" w:space="0" w:color="auto"/>
        <w:bottom w:val="none" w:sz="0" w:space="0" w:color="auto"/>
        <w:right w:val="none" w:sz="0" w:space="0" w:color="auto"/>
      </w:divBdr>
    </w:div>
    <w:div w:id="1151016568">
      <w:bodyDiv w:val="1"/>
      <w:marLeft w:val="0"/>
      <w:marRight w:val="0"/>
      <w:marTop w:val="0"/>
      <w:marBottom w:val="0"/>
      <w:divBdr>
        <w:top w:val="none" w:sz="0" w:space="0" w:color="auto"/>
        <w:left w:val="none" w:sz="0" w:space="0" w:color="auto"/>
        <w:bottom w:val="none" w:sz="0" w:space="0" w:color="auto"/>
        <w:right w:val="none" w:sz="0" w:space="0" w:color="auto"/>
      </w:divBdr>
    </w:div>
    <w:div w:id="1151097890">
      <w:bodyDiv w:val="1"/>
      <w:marLeft w:val="0"/>
      <w:marRight w:val="0"/>
      <w:marTop w:val="0"/>
      <w:marBottom w:val="0"/>
      <w:divBdr>
        <w:top w:val="none" w:sz="0" w:space="0" w:color="auto"/>
        <w:left w:val="none" w:sz="0" w:space="0" w:color="auto"/>
        <w:bottom w:val="none" w:sz="0" w:space="0" w:color="auto"/>
        <w:right w:val="none" w:sz="0" w:space="0" w:color="auto"/>
      </w:divBdr>
    </w:div>
    <w:div w:id="1151217021">
      <w:bodyDiv w:val="1"/>
      <w:marLeft w:val="0"/>
      <w:marRight w:val="0"/>
      <w:marTop w:val="0"/>
      <w:marBottom w:val="0"/>
      <w:divBdr>
        <w:top w:val="none" w:sz="0" w:space="0" w:color="auto"/>
        <w:left w:val="none" w:sz="0" w:space="0" w:color="auto"/>
        <w:bottom w:val="none" w:sz="0" w:space="0" w:color="auto"/>
        <w:right w:val="none" w:sz="0" w:space="0" w:color="auto"/>
      </w:divBdr>
    </w:div>
    <w:div w:id="1151218675">
      <w:bodyDiv w:val="1"/>
      <w:marLeft w:val="0"/>
      <w:marRight w:val="0"/>
      <w:marTop w:val="0"/>
      <w:marBottom w:val="0"/>
      <w:divBdr>
        <w:top w:val="none" w:sz="0" w:space="0" w:color="auto"/>
        <w:left w:val="none" w:sz="0" w:space="0" w:color="auto"/>
        <w:bottom w:val="none" w:sz="0" w:space="0" w:color="auto"/>
        <w:right w:val="none" w:sz="0" w:space="0" w:color="auto"/>
      </w:divBdr>
    </w:div>
    <w:div w:id="1151336970">
      <w:bodyDiv w:val="1"/>
      <w:marLeft w:val="0"/>
      <w:marRight w:val="0"/>
      <w:marTop w:val="0"/>
      <w:marBottom w:val="0"/>
      <w:divBdr>
        <w:top w:val="none" w:sz="0" w:space="0" w:color="auto"/>
        <w:left w:val="none" w:sz="0" w:space="0" w:color="auto"/>
        <w:bottom w:val="none" w:sz="0" w:space="0" w:color="auto"/>
        <w:right w:val="none" w:sz="0" w:space="0" w:color="auto"/>
      </w:divBdr>
    </w:div>
    <w:div w:id="1151366462">
      <w:bodyDiv w:val="1"/>
      <w:marLeft w:val="0"/>
      <w:marRight w:val="0"/>
      <w:marTop w:val="0"/>
      <w:marBottom w:val="0"/>
      <w:divBdr>
        <w:top w:val="none" w:sz="0" w:space="0" w:color="auto"/>
        <w:left w:val="none" w:sz="0" w:space="0" w:color="auto"/>
        <w:bottom w:val="none" w:sz="0" w:space="0" w:color="auto"/>
        <w:right w:val="none" w:sz="0" w:space="0" w:color="auto"/>
      </w:divBdr>
    </w:div>
    <w:div w:id="1151368605">
      <w:bodyDiv w:val="1"/>
      <w:marLeft w:val="0"/>
      <w:marRight w:val="0"/>
      <w:marTop w:val="0"/>
      <w:marBottom w:val="0"/>
      <w:divBdr>
        <w:top w:val="none" w:sz="0" w:space="0" w:color="auto"/>
        <w:left w:val="none" w:sz="0" w:space="0" w:color="auto"/>
        <w:bottom w:val="none" w:sz="0" w:space="0" w:color="auto"/>
        <w:right w:val="none" w:sz="0" w:space="0" w:color="auto"/>
      </w:divBdr>
    </w:div>
    <w:div w:id="1151409120">
      <w:bodyDiv w:val="1"/>
      <w:marLeft w:val="0"/>
      <w:marRight w:val="0"/>
      <w:marTop w:val="0"/>
      <w:marBottom w:val="0"/>
      <w:divBdr>
        <w:top w:val="none" w:sz="0" w:space="0" w:color="auto"/>
        <w:left w:val="none" w:sz="0" w:space="0" w:color="auto"/>
        <w:bottom w:val="none" w:sz="0" w:space="0" w:color="auto"/>
        <w:right w:val="none" w:sz="0" w:space="0" w:color="auto"/>
      </w:divBdr>
    </w:div>
    <w:div w:id="1151479138">
      <w:bodyDiv w:val="1"/>
      <w:marLeft w:val="0"/>
      <w:marRight w:val="0"/>
      <w:marTop w:val="0"/>
      <w:marBottom w:val="0"/>
      <w:divBdr>
        <w:top w:val="none" w:sz="0" w:space="0" w:color="auto"/>
        <w:left w:val="none" w:sz="0" w:space="0" w:color="auto"/>
        <w:bottom w:val="none" w:sz="0" w:space="0" w:color="auto"/>
        <w:right w:val="none" w:sz="0" w:space="0" w:color="auto"/>
      </w:divBdr>
    </w:div>
    <w:div w:id="1151629544">
      <w:bodyDiv w:val="1"/>
      <w:marLeft w:val="0"/>
      <w:marRight w:val="0"/>
      <w:marTop w:val="0"/>
      <w:marBottom w:val="0"/>
      <w:divBdr>
        <w:top w:val="none" w:sz="0" w:space="0" w:color="auto"/>
        <w:left w:val="none" w:sz="0" w:space="0" w:color="auto"/>
        <w:bottom w:val="none" w:sz="0" w:space="0" w:color="auto"/>
        <w:right w:val="none" w:sz="0" w:space="0" w:color="auto"/>
      </w:divBdr>
    </w:div>
    <w:div w:id="1151795493">
      <w:bodyDiv w:val="1"/>
      <w:marLeft w:val="0"/>
      <w:marRight w:val="0"/>
      <w:marTop w:val="0"/>
      <w:marBottom w:val="0"/>
      <w:divBdr>
        <w:top w:val="none" w:sz="0" w:space="0" w:color="auto"/>
        <w:left w:val="none" w:sz="0" w:space="0" w:color="auto"/>
        <w:bottom w:val="none" w:sz="0" w:space="0" w:color="auto"/>
        <w:right w:val="none" w:sz="0" w:space="0" w:color="auto"/>
      </w:divBdr>
    </w:div>
    <w:div w:id="1151799368">
      <w:bodyDiv w:val="1"/>
      <w:marLeft w:val="0"/>
      <w:marRight w:val="0"/>
      <w:marTop w:val="0"/>
      <w:marBottom w:val="0"/>
      <w:divBdr>
        <w:top w:val="none" w:sz="0" w:space="0" w:color="auto"/>
        <w:left w:val="none" w:sz="0" w:space="0" w:color="auto"/>
        <w:bottom w:val="none" w:sz="0" w:space="0" w:color="auto"/>
        <w:right w:val="none" w:sz="0" w:space="0" w:color="auto"/>
      </w:divBdr>
    </w:div>
    <w:div w:id="1151867580">
      <w:bodyDiv w:val="1"/>
      <w:marLeft w:val="0"/>
      <w:marRight w:val="0"/>
      <w:marTop w:val="0"/>
      <w:marBottom w:val="0"/>
      <w:divBdr>
        <w:top w:val="none" w:sz="0" w:space="0" w:color="auto"/>
        <w:left w:val="none" w:sz="0" w:space="0" w:color="auto"/>
        <w:bottom w:val="none" w:sz="0" w:space="0" w:color="auto"/>
        <w:right w:val="none" w:sz="0" w:space="0" w:color="auto"/>
      </w:divBdr>
    </w:div>
    <w:div w:id="1151945077">
      <w:bodyDiv w:val="1"/>
      <w:marLeft w:val="0"/>
      <w:marRight w:val="0"/>
      <w:marTop w:val="0"/>
      <w:marBottom w:val="0"/>
      <w:divBdr>
        <w:top w:val="none" w:sz="0" w:space="0" w:color="auto"/>
        <w:left w:val="none" w:sz="0" w:space="0" w:color="auto"/>
        <w:bottom w:val="none" w:sz="0" w:space="0" w:color="auto"/>
        <w:right w:val="none" w:sz="0" w:space="0" w:color="auto"/>
      </w:divBdr>
    </w:div>
    <w:div w:id="1152141301">
      <w:bodyDiv w:val="1"/>
      <w:marLeft w:val="0"/>
      <w:marRight w:val="0"/>
      <w:marTop w:val="0"/>
      <w:marBottom w:val="0"/>
      <w:divBdr>
        <w:top w:val="none" w:sz="0" w:space="0" w:color="auto"/>
        <w:left w:val="none" w:sz="0" w:space="0" w:color="auto"/>
        <w:bottom w:val="none" w:sz="0" w:space="0" w:color="auto"/>
        <w:right w:val="none" w:sz="0" w:space="0" w:color="auto"/>
      </w:divBdr>
    </w:div>
    <w:div w:id="1152260334">
      <w:bodyDiv w:val="1"/>
      <w:marLeft w:val="0"/>
      <w:marRight w:val="0"/>
      <w:marTop w:val="0"/>
      <w:marBottom w:val="0"/>
      <w:divBdr>
        <w:top w:val="none" w:sz="0" w:space="0" w:color="auto"/>
        <w:left w:val="none" w:sz="0" w:space="0" w:color="auto"/>
        <w:bottom w:val="none" w:sz="0" w:space="0" w:color="auto"/>
        <w:right w:val="none" w:sz="0" w:space="0" w:color="auto"/>
      </w:divBdr>
    </w:div>
    <w:div w:id="1152479318">
      <w:bodyDiv w:val="1"/>
      <w:marLeft w:val="0"/>
      <w:marRight w:val="0"/>
      <w:marTop w:val="0"/>
      <w:marBottom w:val="0"/>
      <w:divBdr>
        <w:top w:val="none" w:sz="0" w:space="0" w:color="auto"/>
        <w:left w:val="none" w:sz="0" w:space="0" w:color="auto"/>
        <w:bottom w:val="none" w:sz="0" w:space="0" w:color="auto"/>
        <w:right w:val="none" w:sz="0" w:space="0" w:color="auto"/>
      </w:divBdr>
    </w:div>
    <w:div w:id="1152797014">
      <w:bodyDiv w:val="1"/>
      <w:marLeft w:val="0"/>
      <w:marRight w:val="0"/>
      <w:marTop w:val="0"/>
      <w:marBottom w:val="0"/>
      <w:divBdr>
        <w:top w:val="none" w:sz="0" w:space="0" w:color="auto"/>
        <w:left w:val="none" w:sz="0" w:space="0" w:color="auto"/>
        <w:bottom w:val="none" w:sz="0" w:space="0" w:color="auto"/>
        <w:right w:val="none" w:sz="0" w:space="0" w:color="auto"/>
      </w:divBdr>
    </w:div>
    <w:div w:id="1152869720">
      <w:bodyDiv w:val="1"/>
      <w:marLeft w:val="0"/>
      <w:marRight w:val="0"/>
      <w:marTop w:val="0"/>
      <w:marBottom w:val="0"/>
      <w:divBdr>
        <w:top w:val="none" w:sz="0" w:space="0" w:color="auto"/>
        <w:left w:val="none" w:sz="0" w:space="0" w:color="auto"/>
        <w:bottom w:val="none" w:sz="0" w:space="0" w:color="auto"/>
        <w:right w:val="none" w:sz="0" w:space="0" w:color="auto"/>
      </w:divBdr>
    </w:div>
    <w:div w:id="1152871897">
      <w:bodyDiv w:val="1"/>
      <w:marLeft w:val="0"/>
      <w:marRight w:val="0"/>
      <w:marTop w:val="0"/>
      <w:marBottom w:val="0"/>
      <w:divBdr>
        <w:top w:val="none" w:sz="0" w:space="0" w:color="auto"/>
        <w:left w:val="none" w:sz="0" w:space="0" w:color="auto"/>
        <w:bottom w:val="none" w:sz="0" w:space="0" w:color="auto"/>
        <w:right w:val="none" w:sz="0" w:space="0" w:color="auto"/>
      </w:divBdr>
    </w:div>
    <w:div w:id="1153059839">
      <w:bodyDiv w:val="1"/>
      <w:marLeft w:val="0"/>
      <w:marRight w:val="0"/>
      <w:marTop w:val="0"/>
      <w:marBottom w:val="0"/>
      <w:divBdr>
        <w:top w:val="none" w:sz="0" w:space="0" w:color="auto"/>
        <w:left w:val="none" w:sz="0" w:space="0" w:color="auto"/>
        <w:bottom w:val="none" w:sz="0" w:space="0" w:color="auto"/>
        <w:right w:val="none" w:sz="0" w:space="0" w:color="auto"/>
      </w:divBdr>
    </w:div>
    <w:div w:id="1153254801">
      <w:bodyDiv w:val="1"/>
      <w:marLeft w:val="0"/>
      <w:marRight w:val="0"/>
      <w:marTop w:val="0"/>
      <w:marBottom w:val="0"/>
      <w:divBdr>
        <w:top w:val="none" w:sz="0" w:space="0" w:color="auto"/>
        <w:left w:val="none" w:sz="0" w:space="0" w:color="auto"/>
        <w:bottom w:val="none" w:sz="0" w:space="0" w:color="auto"/>
        <w:right w:val="none" w:sz="0" w:space="0" w:color="auto"/>
      </w:divBdr>
    </w:div>
    <w:div w:id="1153255876">
      <w:bodyDiv w:val="1"/>
      <w:marLeft w:val="0"/>
      <w:marRight w:val="0"/>
      <w:marTop w:val="0"/>
      <w:marBottom w:val="0"/>
      <w:divBdr>
        <w:top w:val="none" w:sz="0" w:space="0" w:color="auto"/>
        <w:left w:val="none" w:sz="0" w:space="0" w:color="auto"/>
        <w:bottom w:val="none" w:sz="0" w:space="0" w:color="auto"/>
        <w:right w:val="none" w:sz="0" w:space="0" w:color="auto"/>
      </w:divBdr>
    </w:div>
    <w:div w:id="1153369511">
      <w:bodyDiv w:val="1"/>
      <w:marLeft w:val="0"/>
      <w:marRight w:val="0"/>
      <w:marTop w:val="0"/>
      <w:marBottom w:val="0"/>
      <w:divBdr>
        <w:top w:val="none" w:sz="0" w:space="0" w:color="auto"/>
        <w:left w:val="none" w:sz="0" w:space="0" w:color="auto"/>
        <w:bottom w:val="none" w:sz="0" w:space="0" w:color="auto"/>
        <w:right w:val="none" w:sz="0" w:space="0" w:color="auto"/>
      </w:divBdr>
    </w:div>
    <w:div w:id="1153527391">
      <w:bodyDiv w:val="1"/>
      <w:marLeft w:val="0"/>
      <w:marRight w:val="0"/>
      <w:marTop w:val="0"/>
      <w:marBottom w:val="0"/>
      <w:divBdr>
        <w:top w:val="none" w:sz="0" w:space="0" w:color="auto"/>
        <w:left w:val="none" w:sz="0" w:space="0" w:color="auto"/>
        <w:bottom w:val="none" w:sz="0" w:space="0" w:color="auto"/>
        <w:right w:val="none" w:sz="0" w:space="0" w:color="auto"/>
      </w:divBdr>
    </w:div>
    <w:div w:id="1153567572">
      <w:bodyDiv w:val="1"/>
      <w:marLeft w:val="0"/>
      <w:marRight w:val="0"/>
      <w:marTop w:val="0"/>
      <w:marBottom w:val="0"/>
      <w:divBdr>
        <w:top w:val="none" w:sz="0" w:space="0" w:color="auto"/>
        <w:left w:val="none" w:sz="0" w:space="0" w:color="auto"/>
        <w:bottom w:val="none" w:sz="0" w:space="0" w:color="auto"/>
        <w:right w:val="none" w:sz="0" w:space="0" w:color="auto"/>
      </w:divBdr>
    </w:div>
    <w:div w:id="1153983630">
      <w:bodyDiv w:val="1"/>
      <w:marLeft w:val="0"/>
      <w:marRight w:val="0"/>
      <w:marTop w:val="0"/>
      <w:marBottom w:val="0"/>
      <w:divBdr>
        <w:top w:val="none" w:sz="0" w:space="0" w:color="auto"/>
        <w:left w:val="none" w:sz="0" w:space="0" w:color="auto"/>
        <w:bottom w:val="none" w:sz="0" w:space="0" w:color="auto"/>
        <w:right w:val="none" w:sz="0" w:space="0" w:color="auto"/>
      </w:divBdr>
    </w:div>
    <w:div w:id="1154033750">
      <w:bodyDiv w:val="1"/>
      <w:marLeft w:val="0"/>
      <w:marRight w:val="0"/>
      <w:marTop w:val="0"/>
      <w:marBottom w:val="0"/>
      <w:divBdr>
        <w:top w:val="none" w:sz="0" w:space="0" w:color="auto"/>
        <w:left w:val="none" w:sz="0" w:space="0" w:color="auto"/>
        <w:bottom w:val="none" w:sz="0" w:space="0" w:color="auto"/>
        <w:right w:val="none" w:sz="0" w:space="0" w:color="auto"/>
      </w:divBdr>
    </w:div>
    <w:div w:id="1154102312">
      <w:bodyDiv w:val="1"/>
      <w:marLeft w:val="0"/>
      <w:marRight w:val="0"/>
      <w:marTop w:val="0"/>
      <w:marBottom w:val="0"/>
      <w:divBdr>
        <w:top w:val="none" w:sz="0" w:space="0" w:color="auto"/>
        <w:left w:val="none" w:sz="0" w:space="0" w:color="auto"/>
        <w:bottom w:val="none" w:sz="0" w:space="0" w:color="auto"/>
        <w:right w:val="none" w:sz="0" w:space="0" w:color="auto"/>
      </w:divBdr>
    </w:div>
    <w:div w:id="1154372620">
      <w:bodyDiv w:val="1"/>
      <w:marLeft w:val="0"/>
      <w:marRight w:val="0"/>
      <w:marTop w:val="0"/>
      <w:marBottom w:val="0"/>
      <w:divBdr>
        <w:top w:val="none" w:sz="0" w:space="0" w:color="auto"/>
        <w:left w:val="none" w:sz="0" w:space="0" w:color="auto"/>
        <w:bottom w:val="none" w:sz="0" w:space="0" w:color="auto"/>
        <w:right w:val="none" w:sz="0" w:space="0" w:color="auto"/>
      </w:divBdr>
    </w:div>
    <w:div w:id="1154372757">
      <w:bodyDiv w:val="1"/>
      <w:marLeft w:val="0"/>
      <w:marRight w:val="0"/>
      <w:marTop w:val="0"/>
      <w:marBottom w:val="0"/>
      <w:divBdr>
        <w:top w:val="none" w:sz="0" w:space="0" w:color="auto"/>
        <w:left w:val="none" w:sz="0" w:space="0" w:color="auto"/>
        <w:bottom w:val="none" w:sz="0" w:space="0" w:color="auto"/>
        <w:right w:val="none" w:sz="0" w:space="0" w:color="auto"/>
      </w:divBdr>
    </w:div>
    <w:div w:id="1154374943">
      <w:bodyDiv w:val="1"/>
      <w:marLeft w:val="0"/>
      <w:marRight w:val="0"/>
      <w:marTop w:val="0"/>
      <w:marBottom w:val="0"/>
      <w:divBdr>
        <w:top w:val="none" w:sz="0" w:space="0" w:color="auto"/>
        <w:left w:val="none" w:sz="0" w:space="0" w:color="auto"/>
        <w:bottom w:val="none" w:sz="0" w:space="0" w:color="auto"/>
        <w:right w:val="none" w:sz="0" w:space="0" w:color="auto"/>
      </w:divBdr>
    </w:div>
    <w:div w:id="1154561754">
      <w:bodyDiv w:val="1"/>
      <w:marLeft w:val="0"/>
      <w:marRight w:val="0"/>
      <w:marTop w:val="0"/>
      <w:marBottom w:val="0"/>
      <w:divBdr>
        <w:top w:val="none" w:sz="0" w:space="0" w:color="auto"/>
        <w:left w:val="none" w:sz="0" w:space="0" w:color="auto"/>
        <w:bottom w:val="none" w:sz="0" w:space="0" w:color="auto"/>
        <w:right w:val="none" w:sz="0" w:space="0" w:color="auto"/>
      </w:divBdr>
    </w:div>
    <w:div w:id="1154639346">
      <w:bodyDiv w:val="1"/>
      <w:marLeft w:val="0"/>
      <w:marRight w:val="0"/>
      <w:marTop w:val="0"/>
      <w:marBottom w:val="0"/>
      <w:divBdr>
        <w:top w:val="none" w:sz="0" w:space="0" w:color="auto"/>
        <w:left w:val="none" w:sz="0" w:space="0" w:color="auto"/>
        <w:bottom w:val="none" w:sz="0" w:space="0" w:color="auto"/>
        <w:right w:val="none" w:sz="0" w:space="0" w:color="auto"/>
      </w:divBdr>
    </w:div>
    <w:div w:id="1154640208">
      <w:bodyDiv w:val="1"/>
      <w:marLeft w:val="0"/>
      <w:marRight w:val="0"/>
      <w:marTop w:val="0"/>
      <w:marBottom w:val="0"/>
      <w:divBdr>
        <w:top w:val="none" w:sz="0" w:space="0" w:color="auto"/>
        <w:left w:val="none" w:sz="0" w:space="0" w:color="auto"/>
        <w:bottom w:val="none" w:sz="0" w:space="0" w:color="auto"/>
        <w:right w:val="none" w:sz="0" w:space="0" w:color="auto"/>
      </w:divBdr>
    </w:div>
    <w:div w:id="1154640622">
      <w:bodyDiv w:val="1"/>
      <w:marLeft w:val="0"/>
      <w:marRight w:val="0"/>
      <w:marTop w:val="0"/>
      <w:marBottom w:val="0"/>
      <w:divBdr>
        <w:top w:val="none" w:sz="0" w:space="0" w:color="auto"/>
        <w:left w:val="none" w:sz="0" w:space="0" w:color="auto"/>
        <w:bottom w:val="none" w:sz="0" w:space="0" w:color="auto"/>
        <w:right w:val="none" w:sz="0" w:space="0" w:color="auto"/>
      </w:divBdr>
    </w:div>
    <w:div w:id="1154834210">
      <w:bodyDiv w:val="1"/>
      <w:marLeft w:val="0"/>
      <w:marRight w:val="0"/>
      <w:marTop w:val="0"/>
      <w:marBottom w:val="0"/>
      <w:divBdr>
        <w:top w:val="none" w:sz="0" w:space="0" w:color="auto"/>
        <w:left w:val="none" w:sz="0" w:space="0" w:color="auto"/>
        <w:bottom w:val="none" w:sz="0" w:space="0" w:color="auto"/>
        <w:right w:val="none" w:sz="0" w:space="0" w:color="auto"/>
      </w:divBdr>
    </w:div>
    <w:div w:id="1155144120">
      <w:bodyDiv w:val="1"/>
      <w:marLeft w:val="0"/>
      <w:marRight w:val="0"/>
      <w:marTop w:val="0"/>
      <w:marBottom w:val="0"/>
      <w:divBdr>
        <w:top w:val="none" w:sz="0" w:space="0" w:color="auto"/>
        <w:left w:val="none" w:sz="0" w:space="0" w:color="auto"/>
        <w:bottom w:val="none" w:sz="0" w:space="0" w:color="auto"/>
        <w:right w:val="none" w:sz="0" w:space="0" w:color="auto"/>
      </w:divBdr>
    </w:div>
    <w:div w:id="1155336537">
      <w:bodyDiv w:val="1"/>
      <w:marLeft w:val="0"/>
      <w:marRight w:val="0"/>
      <w:marTop w:val="0"/>
      <w:marBottom w:val="0"/>
      <w:divBdr>
        <w:top w:val="none" w:sz="0" w:space="0" w:color="auto"/>
        <w:left w:val="none" w:sz="0" w:space="0" w:color="auto"/>
        <w:bottom w:val="none" w:sz="0" w:space="0" w:color="auto"/>
        <w:right w:val="none" w:sz="0" w:space="0" w:color="auto"/>
      </w:divBdr>
      <w:divsChild>
        <w:div w:id="283343829">
          <w:marLeft w:val="0"/>
          <w:marRight w:val="0"/>
          <w:marTop w:val="0"/>
          <w:marBottom w:val="0"/>
          <w:divBdr>
            <w:top w:val="none" w:sz="0" w:space="0" w:color="auto"/>
            <w:left w:val="none" w:sz="0" w:space="0" w:color="auto"/>
            <w:bottom w:val="none" w:sz="0" w:space="0" w:color="auto"/>
            <w:right w:val="none" w:sz="0" w:space="0" w:color="auto"/>
          </w:divBdr>
          <w:divsChild>
            <w:div w:id="1386491874">
              <w:marLeft w:val="0"/>
              <w:marRight w:val="0"/>
              <w:marTop w:val="0"/>
              <w:marBottom w:val="40"/>
              <w:divBdr>
                <w:top w:val="none" w:sz="0" w:space="0" w:color="auto"/>
                <w:left w:val="none" w:sz="0" w:space="0" w:color="auto"/>
                <w:bottom w:val="none" w:sz="0" w:space="0" w:color="auto"/>
                <w:right w:val="none" w:sz="0" w:space="0" w:color="auto"/>
              </w:divBdr>
            </w:div>
          </w:divsChild>
        </w:div>
      </w:divsChild>
    </w:div>
    <w:div w:id="1155338369">
      <w:bodyDiv w:val="1"/>
      <w:marLeft w:val="0"/>
      <w:marRight w:val="0"/>
      <w:marTop w:val="0"/>
      <w:marBottom w:val="0"/>
      <w:divBdr>
        <w:top w:val="none" w:sz="0" w:space="0" w:color="auto"/>
        <w:left w:val="none" w:sz="0" w:space="0" w:color="auto"/>
        <w:bottom w:val="none" w:sz="0" w:space="0" w:color="auto"/>
        <w:right w:val="none" w:sz="0" w:space="0" w:color="auto"/>
      </w:divBdr>
    </w:div>
    <w:div w:id="1155531615">
      <w:bodyDiv w:val="1"/>
      <w:marLeft w:val="0"/>
      <w:marRight w:val="0"/>
      <w:marTop w:val="0"/>
      <w:marBottom w:val="0"/>
      <w:divBdr>
        <w:top w:val="none" w:sz="0" w:space="0" w:color="auto"/>
        <w:left w:val="none" w:sz="0" w:space="0" w:color="auto"/>
        <w:bottom w:val="none" w:sz="0" w:space="0" w:color="auto"/>
        <w:right w:val="none" w:sz="0" w:space="0" w:color="auto"/>
      </w:divBdr>
    </w:div>
    <w:div w:id="1155687369">
      <w:bodyDiv w:val="1"/>
      <w:marLeft w:val="0"/>
      <w:marRight w:val="0"/>
      <w:marTop w:val="0"/>
      <w:marBottom w:val="0"/>
      <w:divBdr>
        <w:top w:val="none" w:sz="0" w:space="0" w:color="auto"/>
        <w:left w:val="none" w:sz="0" w:space="0" w:color="auto"/>
        <w:bottom w:val="none" w:sz="0" w:space="0" w:color="auto"/>
        <w:right w:val="none" w:sz="0" w:space="0" w:color="auto"/>
      </w:divBdr>
    </w:div>
    <w:div w:id="1155800909">
      <w:bodyDiv w:val="1"/>
      <w:marLeft w:val="0"/>
      <w:marRight w:val="0"/>
      <w:marTop w:val="0"/>
      <w:marBottom w:val="0"/>
      <w:divBdr>
        <w:top w:val="none" w:sz="0" w:space="0" w:color="auto"/>
        <w:left w:val="none" w:sz="0" w:space="0" w:color="auto"/>
        <w:bottom w:val="none" w:sz="0" w:space="0" w:color="auto"/>
        <w:right w:val="none" w:sz="0" w:space="0" w:color="auto"/>
      </w:divBdr>
    </w:div>
    <w:div w:id="1155805705">
      <w:bodyDiv w:val="1"/>
      <w:marLeft w:val="0"/>
      <w:marRight w:val="0"/>
      <w:marTop w:val="0"/>
      <w:marBottom w:val="0"/>
      <w:divBdr>
        <w:top w:val="none" w:sz="0" w:space="0" w:color="auto"/>
        <w:left w:val="none" w:sz="0" w:space="0" w:color="auto"/>
        <w:bottom w:val="none" w:sz="0" w:space="0" w:color="auto"/>
        <w:right w:val="none" w:sz="0" w:space="0" w:color="auto"/>
      </w:divBdr>
    </w:div>
    <w:div w:id="1155879307">
      <w:bodyDiv w:val="1"/>
      <w:marLeft w:val="0"/>
      <w:marRight w:val="0"/>
      <w:marTop w:val="0"/>
      <w:marBottom w:val="0"/>
      <w:divBdr>
        <w:top w:val="none" w:sz="0" w:space="0" w:color="auto"/>
        <w:left w:val="none" w:sz="0" w:space="0" w:color="auto"/>
        <w:bottom w:val="none" w:sz="0" w:space="0" w:color="auto"/>
        <w:right w:val="none" w:sz="0" w:space="0" w:color="auto"/>
      </w:divBdr>
    </w:div>
    <w:div w:id="1155879824">
      <w:bodyDiv w:val="1"/>
      <w:marLeft w:val="0"/>
      <w:marRight w:val="0"/>
      <w:marTop w:val="0"/>
      <w:marBottom w:val="0"/>
      <w:divBdr>
        <w:top w:val="none" w:sz="0" w:space="0" w:color="auto"/>
        <w:left w:val="none" w:sz="0" w:space="0" w:color="auto"/>
        <w:bottom w:val="none" w:sz="0" w:space="0" w:color="auto"/>
        <w:right w:val="none" w:sz="0" w:space="0" w:color="auto"/>
      </w:divBdr>
    </w:div>
    <w:div w:id="1156070575">
      <w:bodyDiv w:val="1"/>
      <w:marLeft w:val="0"/>
      <w:marRight w:val="0"/>
      <w:marTop w:val="0"/>
      <w:marBottom w:val="0"/>
      <w:divBdr>
        <w:top w:val="none" w:sz="0" w:space="0" w:color="auto"/>
        <w:left w:val="none" w:sz="0" w:space="0" w:color="auto"/>
        <w:bottom w:val="none" w:sz="0" w:space="0" w:color="auto"/>
        <w:right w:val="none" w:sz="0" w:space="0" w:color="auto"/>
      </w:divBdr>
    </w:div>
    <w:div w:id="1156217500">
      <w:bodyDiv w:val="1"/>
      <w:marLeft w:val="0"/>
      <w:marRight w:val="0"/>
      <w:marTop w:val="0"/>
      <w:marBottom w:val="0"/>
      <w:divBdr>
        <w:top w:val="none" w:sz="0" w:space="0" w:color="auto"/>
        <w:left w:val="none" w:sz="0" w:space="0" w:color="auto"/>
        <w:bottom w:val="none" w:sz="0" w:space="0" w:color="auto"/>
        <w:right w:val="none" w:sz="0" w:space="0" w:color="auto"/>
      </w:divBdr>
    </w:div>
    <w:div w:id="1156726862">
      <w:bodyDiv w:val="1"/>
      <w:marLeft w:val="0"/>
      <w:marRight w:val="0"/>
      <w:marTop w:val="0"/>
      <w:marBottom w:val="0"/>
      <w:divBdr>
        <w:top w:val="none" w:sz="0" w:space="0" w:color="auto"/>
        <w:left w:val="none" w:sz="0" w:space="0" w:color="auto"/>
        <w:bottom w:val="none" w:sz="0" w:space="0" w:color="auto"/>
        <w:right w:val="none" w:sz="0" w:space="0" w:color="auto"/>
      </w:divBdr>
    </w:div>
    <w:div w:id="1156728918">
      <w:bodyDiv w:val="1"/>
      <w:marLeft w:val="0"/>
      <w:marRight w:val="0"/>
      <w:marTop w:val="0"/>
      <w:marBottom w:val="0"/>
      <w:divBdr>
        <w:top w:val="none" w:sz="0" w:space="0" w:color="auto"/>
        <w:left w:val="none" w:sz="0" w:space="0" w:color="auto"/>
        <w:bottom w:val="none" w:sz="0" w:space="0" w:color="auto"/>
        <w:right w:val="none" w:sz="0" w:space="0" w:color="auto"/>
      </w:divBdr>
    </w:div>
    <w:div w:id="1156798662">
      <w:bodyDiv w:val="1"/>
      <w:marLeft w:val="0"/>
      <w:marRight w:val="0"/>
      <w:marTop w:val="0"/>
      <w:marBottom w:val="0"/>
      <w:divBdr>
        <w:top w:val="none" w:sz="0" w:space="0" w:color="auto"/>
        <w:left w:val="none" w:sz="0" w:space="0" w:color="auto"/>
        <w:bottom w:val="none" w:sz="0" w:space="0" w:color="auto"/>
        <w:right w:val="none" w:sz="0" w:space="0" w:color="auto"/>
      </w:divBdr>
    </w:div>
    <w:div w:id="1156917652">
      <w:bodyDiv w:val="1"/>
      <w:marLeft w:val="0"/>
      <w:marRight w:val="0"/>
      <w:marTop w:val="0"/>
      <w:marBottom w:val="0"/>
      <w:divBdr>
        <w:top w:val="none" w:sz="0" w:space="0" w:color="auto"/>
        <w:left w:val="none" w:sz="0" w:space="0" w:color="auto"/>
        <w:bottom w:val="none" w:sz="0" w:space="0" w:color="auto"/>
        <w:right w:val="none" w:sz="0" w:space="0" w:color="auto"/>
      </w:divBdr>
    </w:div>
    <w:div w:id="1156921534">
      <w:bodyDiv w:val="1"/>
      <w:marLeft w:val="0"/>
      <w:marRight w:val="0"/>
      <w:marTop w:val="0"/>
      <w:marBottom w:val="0"/>
      <w:divBdr>
        <w:top w:val="none" w:sz="0" w:space="0" w:color="auto"/>
        <w:left w:val="none" w:sz="0" w:space="0" w:color="auto"/>
        <w:bottom w:val="none" w:sz="0" w:space="0" w:color="auto"/>
        <w:right w:val="none" w:sz="0" w:space="0" w:color="auto"/>
      </w:divBdr>
    </w:div>
    <w:div w:id="1157040533">
      <w:bodyDiv w:val="1"/>
      <w:marLeft w:val="0"/>
      <w:marRight w:val="0"/>
      <w:marTop w:val="0"/>
      <w:marBottom w:val="0"/>
      <w:divBdr>
        <w:top w:val="none" w:sz="0" w:space="0" w:color="auto"/>
        <w:left w:val="none" w:sz="0" w:space="0" w:color="auto"/>
        <w:bottom w:val="none" w:sz="0" w:space="0" w:color="auto"/>
        <w:right w:val="none" w:sz="0" w:space="0" w:color="auto"/>
      </w:divBdr>
    </w:div>
    <w:div w:id="1157067391">
      <w:bodyDiv w:val="1"/>
      <w:marLeft w:val="0"/>
      <w:marRight w:val="0"/>
      <w:marTop w:val="0"/>
      <w:marBottom w:val="0"/>
      <w:divBdr>
        <w:top w:val="none" w:sz="0" w:space="0" w:color="auto"/>
        <w:left w:val="none" w:sz="0" w:space="0" w:color="auto"/>
        <w:bottom w:val="none" w:sz="0" w:space="0" w:color="auto"/>
        <w:right w:val="none" w:sz="0" w:space="0" w:color="auto"/>
      </w:divBdr>
    </w:div>
    <w:div w:id="1157068198">
      <w:bodyDiv w:val="1"/>
      <w:marLeft w:val="0"/>
      <w:marRight w:val="0"/>
      <w:marTop w:val="0"/>
      <w:marBottom w:val="0"/>
      <w:divBdr>
        <w:top w:val="none" w:sz="0" w:space="0" w:color="auto"/>
        <w:left w:val="none" w:sz="0" w:space="0" w:color="auto"/>
        <w:bottom w:val="none" w:sz="0" w:space="0" w:color="auto"/>
        <w:right w:val="none" w:sz="0" w:space="0" w:color="auto"/>
      </w:divBdr>
    </w:div>
    <w:div w:id="1157109055">
      <w:bodyDiv w:val="1"/>
      <w:marLeft w:val="0"/>
      <w:marRight w:val="0"/>
      <w:marTop w:val="0"/>
      <w:marBottom w:val="0"/>
      <w:divBdr>
        <w:top w:val="none" w:sz="0" w:space="0" w:color="auto"/>
        <w:left w:val="none" w:sz="0" w:space="0" w:color="auto"/>
        <w:bottom w:val="none" w:sz="0" w:space="0" w:color="auto"/>
        <w:right w:val="none" w:sz="0" w:space="0" w:color="auto"/>
      </w:divBdr>
    </w:div>
    <w:div w:id="1157184033">
      <w:bodyDiv w:val="1"/>
      <w:marLeft w:val="0"/>
      <w:marRight w:val="0"/>
      <w:marTop w:val="0"/>
      <w:marBottom w:val="0"/>
      <w:divBdr>
        <w:top w:val="none" w:sz="0" w:space="0" w:color="auto"/>
        <w:left w:val="none" w:sz="0" w:space="0" w:color="auto"/>
        <w:bottom w:val="none" w:sz="0" w:space="0" w:color="auto"/>
        <w:right w:val="none" w:sz="0" w:space="0" w:color="auto"/>
      </w:divBdr>
    </w:div>
    <w:div w:id="1157265975">
      <w:bodyDiv w:val="1"/>
      <w:marLeft w:val="0"/>
      <w:marRight w:val="0"/>
      <w:marTop w:val="0"/>
      <w:marBottom w:val="0"/>
      <w:divBdr>
        <w:top w:val="none" w:sz="0" w:space="0" w:color="auto"/>
        <w:left w:val="none" w:sz="0" w:space="0" w:color="auto"/>
        <w:bottom w:val="none" w:sz="0" w:space="0" w:color="auto"/>
        <w:right w:val="none" w:sz="0" w:space="0" w:color="auto"/>
      </w:divBdr>
    </w:div>
    <w:div w:id="1157378512">
      <w:bodyDiv w:val="1"/>
      <w:marLeft w:val="0"/>
      <w:marRight w:val="0"/>
      <w:marTop w:val="0"/>
      <w:marBottom w:val="0"/>
      <w:divBdr>
        <w:top w:val="none" w:sz="0" w:space="0" w:color="auto"/>
        <w:left w:val="none" w:sz="0" w:space="0" w:color="auto"/>
        <w:bottom w:val="none" w:sz="0" w:space="0" w:color="auto"/>
        <w:right w:val="none" w:sz="0" w:space="0" w:color="auto"/>
      </w:divBdr>
    </w:div>
    <w:div w:id="1157460304">
      <w:bodyDiv w:val="1"/>
      <w:marLeft w:val="0"/>
      <w:marRight w:val="0"/>
      <w:marTop w:val="0"/>
      <w:marBottom w:val="0"/>
      <w:divBdr>
        <w:top w:val="none" w:sz="0" w:space="0" w:color="auto"/>
        <w:left w:val="none" w:sz="0" w:space="0" w:color="auto"/>
        <w:bottom w:val="none" w:sz="0" w:space="0" w:color="auto"/>
        <w:right w:val="none" w:sz="0" w:space="0" w:color="auto"/>
      </w:divBdr>
    </w:div>
    <w:div w:id="1157500855">
      <w:bodyDiv w:val="1"/>
      <w:marLeft w:val="0"/>
      <w:marRight w:val="0"/>
      <w:marTop w:val="0"/>
      <w:marBottom w:val="0"/>
      <w:divBdr>
        <w:top w:val="none" w:sz="0" w:space="0" w:color="auto"/>
        <w:left w:val="none" w:sz="0" w:space="0" w:color="auto"/>
        <w:bottom w:val="none" w:sz="0" w:space="0" w:color="auto"/>
        <w:right w:val="none" w:sz="0" w:space="0" w:color="auto"/>
      </w:divBdr>
    </w:div>
    <w:div w:id="1157501031">
      <w:bodyDiv w:val="1"/>
      <w:marLeft w:val="0"/>
      <w:marRight w:val="0"/>
      <w:marTop w:val="0"/>
      <w:marBottom w:val="0"/>
      <w:divBdr>
        <w:top w:val="none" w:sz="0" w:space="0" w:color="auto"/>
        <w:left w:val="none" w:sz="0" w:space="0" w:color="auto"/>
        <w:bottom w:val="none" w:sz="0" w:space="0" w:color="auto"/>
        <w:right w:val="none" w:sz="0" w:space="0" w:color="auto"/>
      </w:divBdr>
    </w:div>
    <w:div w:id="1157719967">
      <w:bodyDiv w:val="1"/>
      <w:marLeft w:val="0"/>
      <w:marRight w:val="0"/>
      <w:marTop w:val="0"/>
      <w:marBottom w:val="0"/>
      <w:divBdr>
        <w:top w:val="none" w:sz="0" w:space="0" w:color="auto"/>
        <w:left w:val="none" w:sz="0" w:space="0" w:color="auto"/>
        <w:bottom w:val="none" w:sz="0" w:space="0" w:color="auto"/>
        <w:right w:val="none" w:sz="0" w:space="0" w:color="auto"/>
      </w:divBdr>
    </w:div>
    <w:div w:id="1157721305">
      <w:bodyDiv w:val="1"/>
      <w:marLeft w:val="0"/>
      <w:marRight w:val="0"/>
      <w:marTop w:val="0"/>
      <w:marBottom w:val="0"/>
      <w:divBdr>
        <w:top w:val="none" w:sz="0" w:space="0" w:color="auto"/>
        <w:left w:val="none" w:sz="0" w:space="0" w:color="auto"/>
        <w:bottom w:val="none" w:sz="0" w:space="0" w:color="auto"/>
        <w:right w:val="none" w:sz="0" w:space="0" w:color="auto"/>
      </w:divBdr>
    </w:div>
    <w:div w:id="1157725137">
      <w:bodyDiv w:val="1"/>
      <w:marLeft w:val="0"/>
      <w:marRight w:val="0"/>
      <w:marTop w:val="0"/>
      <w:marBottom w:val="0"/>
      <w:divBdr>
        <w:top w:val="none" w:sz="0" w:space="0" w:color="auto"/>
        <w:left w:val="none" w:sz="0" w:space="0" w:color="auto"/>
        <w:bottom w:val="none" w:sz="0" w:space="0" w:color="auto"/>
        <w:right w:val="none" w:sz="0" w:space="0" w:color="auto"/>
      </w:divBdr>
    </w:div>
    <w:div w:id="1158032385">
      <w:bodyDiv w:val="1"/>
      <w:marLeft w:val="0"/>
      <w:marRight w:val="0"/>
      <w:marTop w:val="0"/>
      <w:marBottom w:val="0"/>
      <w:divBdr>
        <w:top w:val="none" w:sz="0" w:space="0" w:color="auto"/>
        <w:left w:val="none" w:sz="0" w:space="0" w:color="auto"/>
        <w:bottom w:val="none" w:sz="0" w:space="0" w:color="auto"/>
        <w:right w:val="none" w:sz="0" w:space="0" w:color="auto"/>
      </w:divBdr>
    </w:div>
    <w:div w:id="1158109729">
      <w:bodyDiv w:val="1"/>
      <w:marLeft w:val="0"/>
      <w:marRight w:val="0"/>
      <w:marTop w:val="0"/>
      <w:marBottom w:val="0"/>
      <w:divBdr>
        <w:top w:val="none" w:sz="0" w:space="0" w:color="auto"/>
        <w:left w:val="none" w:sz="0" w:space="0" w:color="auto"/>
        <w:bottom w:val="none" w:sz="0" w:space="0" w:color="auto"/>
        <w:right w:val="none" w:sz="0" w:space="0" w:color="auto"/>
      </w:divBdr>
    </w:div>
    <w:div w:id="1158230011">
      <w:bodyDiv w:val="1"/>
      <w:marLeft w:val="0"/>
      <w:marRight w:val="0"/>
      <w:marTop w:val="0"/>
      <w:marBottom w:val="0"/>
      <w:divBdr>
        <w:top w:val="none" w:sz="0" w:space="0" w:color="auto"/>
        <w:left w:val="none" w:sz="0" w:space="0" w:color="auto"/>
        <w:bottom w:val="none" w:sz="0" w:space="0" w:color="auto"/>
        <w:right w:val="none" w:sz="0" w:space="0" w:color="auto"/>
      </w:divBdr>
    </w:div>
    <w:div w:id="1158306253">
      <w:bodyDiv w:val="1"/>
      <w:marLeft w:val="0"/>
      <w:marRight w:val="0"/>
      <w:marTop w:val="0"/>
      <w:marBottom w:val="0"/>
      <w:divBdr>
        <w:top w:val="none" w:sz="0" w:space="0" w:color="auto"/>
        <w:left w:val="none" w:sz="0" w:space="0" w:color="auto"/>
        <w:bottom w:val="none" w:sz="0" w:space="0" w:color="auto"/>
        <w:right w:val="none" w:sz="0" w:space="0" w:color="auto"/>
      </w:divBdr>
    </w:div>
    <w:div w:id="1158379521">
      <w:bodyDiv w:val="1"/>
      <w:marLeft w:val="0"/>
      <w:marRight w:val="0"/>
      <w:marTop w:val="0"/>
      <w:marBottom w:val="0"/>
      <w:divBdr>
        <w:top w:val="none" w:sz="0" w:space="0" w:color="auto"/>
        <w:left w:val="none" w:sz="0" w:space="0" w:color="auto"/>
        <w:bottom w:val="none" w:sz="0" w:space="0" w:color="auto"/>
        <w:right w:val="none" w:sz="0" w:space="0" w:color="auto"/>
      </w:divBdr>
    </w:div>
    <w:div w:id="1158691727">
      <w:bodyDiv w:val="1"/>
      <w:marLeft w:val="0"/>
      <w:marRight w:val="0"/>
      <w:marTop w:val="0"/>
      <w:marBottom w:val="0"/>
      <w:divBdr>
        <w:top w:val="none" w:sz="0" w:space="0" w:color="auto"/>
        <w:left w:val="none" w:sz="0" w:space="0" w:color="auto"/>
        <w:bottom w:val="none" w:sz="0" w:space="0" w:color="auto"/>
        <w:right w:val="none" w:sz="0" w:space="0" w:color="auto"/>
      </w:divBdr>
    </w:div>
    <w:div w:id="1158764118">
      <w:bodyDiv w:val="1"/>
      <w:marLeft w:val="0"/>
      <w:marRight w:val="0"/>
      <w:marTop w:val="0"/>
      <w:marBottom w:val="0"/>
      <w:divBdr>
        <w:top w:val="none" w:sz="0" w:space="0" w:color="auto"/>
        <w:left w:val="none" w:sz="0" w:space="0" w:color="auto"/>
        <w:bottom w:val="none" w:sz="0" w:space="0" w:color="auto"/>
        <w:right w:val="none" w:sz="0" w:space="0" w:color="auto"/>
      </w:divBdr>
    </w:div>
    <w:div w:id="1158808933">
      <w:bodyDiv w:val="1"/>
      <w:marLeft w:val="0"/>
      <w:marRight w:val="0"/>
      <w:marTop w:val="0"/>
      <w:marBottom w:val="0"/>
      <w:divBdr>
        <w:top w:val="none" w:sz="0" w:space="0" w:color="auto"/>
        <w:left w:val="none" w:sz="0" w:space="0" w:color="auto"/>
        <w:bottom w:val="none" w:sz="0" w:space="0" w:color="auto"/>
        <w:right w:val="none" w:sz="0" w:space="0" w:color="auto"/>
      </w:divBdr>
    </w:div>
    <w:div w:id="1158887123">
      <w:bodyDiv w:val="1"/>
      <w:marLeft w:val="0"/>
      <w:marRight w:val="0"/>
      <w:marTop w:val="0"/>
      <w:marBottom w:val="0"/>
      <w:divBdr>
        <w:top w:val="none" w:sz="0" w:space="0" w:color="auto"/>
        <w:left w:val="none" w:sz="0" w:space="0" w:color="auto"/>
        <w:bottom w:val="none" w:sz="0" w:space="0" w:color="auto"/>
        <w:right w:val="none" w:sz="0" w:space="0" w:color="auto"/>
      </w:divBdr>
    </w:div>
    <w:div w:id="1159032906">
      <w:bodyDiv w:val="1"/>
      <w:marLeft w:val="0"/>
      <w:marRight w:val="0"/>
      <w:marTop w:val="0"/>
      <w:marBottom w:val="0"/>
      <w:divBdr>
        <w:top w:val="none" w:sz="0" w:space="0" w:color="auto"/>
        <w:left w:val="none" w:sz="0" w:space="0" w:color="auto"/>
        <w:bottom w:val="none" w:sz="0" w:space="0" w:color="auto"/>
        <w:right w:val="none" w:sz="0" w:space="0" w:color="auto"/>
      </w:divBdr>
    </w:div>
    <w:div w:id="1159034387">
      <w:bodyDiv w:val="1"/>
      <w:marLeft w:val="0"/>
      <w:marRight w:val="0"/>
      <w:marTop w:val="0"/>
      <w:marBottom w:val="0"/>
      <w:divBdr>
        <w:top w:val="none" w:sz="0" w:space="0" w:color="auto"/>
        <w:left w:val="none" w:sz="0" w:space="0" w:color="auto"/>
        <w:bottom w:val="none" w:sz="0" w:space="0" w:color="auto"/>
        <w:right w:val="none" w:sz="0" w:space="0" w:color="auto"/>
      </w:divBdr>
    </w:div>
    <w:div w:id="1159223828">
      <w:bodyDiv w:val="1"/>
      <w:marLeft w:val="0"/>
      <w:marRight w:val="0"/>
      <w:marTop w:val="0"/>
      <w:marBottom w:val="0"/>
      <w:divBdr>
        <w:top w:val="none" w:sz="0" w:space="0" w:color="auto"/>
        <w:left w:val="none" w:sz="0" w:space="0" w:color="auto"/>
        <w:bottom w:val="none" w:sz="0" w:space="0" w:color="auto"/>
        <w:right w:val="none" w:sz="0" w:space="0" w:color="auto"/>
      </w:divBdr>
    </w:div>
    <w:div w:id="1159229347">
      <w:bodyDiv w:val="1"/>
      <w:marLeft w:val="0"/>
      <w:marRight w:val="0"/>
      <w:marTop w:val="0"/>
      <w:marBottom w:val="0"/>
      <w:divBdr>
        <w:top w:val="none" w:sz="0" w:space="0" w:color="auto"/>
        <w:left w:val="none" w:sz="0" w:space="0" w:color="auto"/>
        <w:bottom w:val="none" w:sz="0" w:space="0" w:color="auto"/>
        <w:right w:val="none" w:sz="0" w:space="0" w:color="auto"/>
      </w:divBdr>
    </w:div>
    <w:div w:id="1159417429">
      <w:bodyDiv w:val="1"/>
      <w:marLeft w:val="0"/>
      <w:marRight w:val="0"/>
      <w:marTop w:val="0"/>
      <w:marBottom w:val="0"/>
      <w:divBdr>
        <w:top w:val="none" w:sz="0" w:space="0" w:color="auto"/>
        <w:left w:val="none" w:sz="0" w:space="0" w:color="auto"/>
        <w:bottom w:val="none" w:sz="0" w:space="0" w:color="auto"/>
        <w:right w:val="none" w:sz="0" w:space="0" w:color="auto"/>
      </w:divBdr>
    </w:div>
    <w:div w:id="1159660676">
      <w:bodyDiv w:val="1"/>
      <w:marLeft w:val="0"/>
      <w:marRight w:val="0"/>
      <w:marTop w:val="0"/>
      <w:marBottom w:val="0"/>
      <w:divBdr>
        <w:top w:val="none" w:sz="0" w:space="0" w:color="auto"/>
        <w:left w:val="none" w:sz="0" w:space="0" w:color="auto"/>
        <w:bottom w:val="none" w:sz="0" w:space="0" w:color="auto"/>
        <w:right w:val="none" w:sz="0" w:space="0" w:color="auto"/>
      </w:divBdr>
    </w:div>
    <w:div w:id="1159691279">
      <w:bodyDiv w:val="1"/>
      <w:marLeft w:val="0"/>
      <w:marRight w:val="0"/>
      <w:marTop w:val="0"/>
      <w:marBottom w:val="0"/>
      <w:divBdr>
        <w:top w:val="none" w:sz="0" w:space="0" w:color="auto"/>
        <w:left w:val="none" w:sz="0" w:space="0" w:color="auto"/>
        <w:bottom w:val="none" w:sz="0" w:space="0" w:color="auto"/>
        <w:right w:val="none" w:sz="0" w:space="0" w:color="auto"/>
      </w:divBdr>
    </w:div>
    <w:div w:id="1159810000">
      <w:bodyDiv w:val="1"/>
      <w:marLeft w:val="0"/>
      <w:marRight w:val="0"/>
      <w:marTop w:val="0"/>
      <w:marBottom w:val="0"/>
      <w:divBdr>
        <w:top w:val="none" w:sz="0" w:space="0" w:color="auto"/>
        <w:left w:val="none" w:sz="0" w:space="0" w:color="auto"/>
        <w:bottom w:val="none" w:sz="0" w:space="0" w:color="auto"/>
        <w:right w:val="none" w:sz="0" w:space="0" w:color="auto"/>
      </w:divBdr>
    </w:div>
    <w:div w:id="1159887077">
      <w:bodyDiv w:val="1"/>
      <w:marLeft w:val="0"/>
      <w:marRight w:val="0"/>
      <w:marTop w:val="0"/>
      <w:marBottom w:val="0"/>
      <w:divBdr>
        <w:top w:val="none" w:sz="0" w:space="0" w:color="auto"/>
        <w:left w:val="none" w:sz="0" w:space="0" w:color="auto"/>
        <w:bottom w:val="none" w:sz="0" w:space="0" w:color="auto"/>
        <w:right w:val="none" w:sz="0" w:space="0" w:color="auto"/>
      </w:divBdr>
    </w:div>
    <w:div w:id="1160191823">
      <w:bodyDiv w:val="1"/>
      <w:marLeft w:val="0"/>
      <w:marRight w:val="0"/>
      <w:marTop w:val="0"/>
      <w:marBottom w:val="0"/>
      <w:divBdr>
        <w:top w:val="none" w:sz="0" w:space="0" w:color="auto"/>
        <w:left w:val="none" w:sz="0" w:space="0" w:color="auto"/>
        <w:bottom w:val="none" w:sz="0" w:space="0" w:color="auto"/>
        <w:right w:val="none" w:sz="0" w:space="0" w:color="auto"/>
      </w:divBdr>
    </w:div>
    <w:div w:id="1160534445">
      <w:bodyDiv w:val="1"/>
      <w:marLeft w:val="0"/>
      <w:marRight w:val="0"/>
      <w:marTop w:val="0"/>
      <w:marBottom w:val="0"/>
      <w:divBdr>
        <w:top w:val="none" w:sz="0" w:space="0" w:color="auto"/>
        <w:left w:val="none" w:sz="0" w:space="0" w:color="auto"/>
        <w:bottom w:val="none" w:sz="0" w:space="0" w:color="auto"/>
        <w:right w:val="none" w:sz="0" w:space="0" w:color="auto"/>
      </w:divBdr>
    </w:div>
    <w:div w:id="1160540999">
      <w:bodyDiv w:val="1"/>
      <w:marLeft w:val="0"/>
      <w:marRight w:val="0"/>
      <w:marTop w:val="0"/>
      <w:marBottom w:val="0"/>
      <w:divBdr>
        <w:top w:val="none" w:sz="0" w:space="0" w:color="auto"/>
        <w:left w:val="none" w:sz="0" w:space="0" w:color="auto"/>
        <w:bottom w:val="none" w:sz="0" w:space="0" w:color="auto"/>
        <w:right w:val="none" w:sz="0" w:space="0" w:color="auto"/>
      </w:divBdr>
    </w:div>
    <w:div w:id="1160543746">
      <w:bodyDiv w:val="1"/>
      <w:marLeft w:val="0"/>
      <w:marRight w:val="0"/>
      <w:marTop w:val="0"/>
      <w:marBottom w:val="0"/>
      <w:divBdr>
        <w:top w:val="none" w:sz="0" w:space="0" w:color="auto"/>
        <w:left w:val="none" w:sz="0" w:space="0" w:color="auto"/>
        <w:bottom w:val="none" w:sz="0" w:space="0" w:color="auto"/>
        <w:right w:val="none" w:sz="0" w:space="0" w:color="auto"/>
      </w:divBdr>
    </w:div>
    <w:div w:id="1160578354">
      <w:bodyDiv w:val="1"/>
      <w:marLeft w:val="0"/>
      <w:marRight w:val="0"/>
      <w:marTop w:val="0"/>
      <w:marBottom w:val="0"/>
      <w:divBdr>
        <w:top w:val="none" w:sz="0" w:space="0" w:color="auto"/>
        <w:left w:val="none" w:sz="0" w:space="0" w:color="auto"/>
        <w:bottom w:val="none" w:sz="0" w:space="0" w:color="auto"/>
        <w:right w:val="none" w:sz="0" w:space="0" w:color="auto"/>
      </w:divBdr>
    </w:div>
    <w:div w:id="1160654731">
      <w:bodyDiv w:val="1"/>
      <w:marLeft w:val="0"/>
      <w:marRight w:val="0"/>
      <w:marTop w:val="0"/>
      <w:marBottom w:val="0"/>
      <w:divBdr>
        <w:top w:val="none" w:sz="0" w:space="0" w:color="auto"/>
        <w:left w:val="none" w:sz="0" w:space="0" w:color="auto"/>
        <w:bottom w:val="none" w:sz="0" w:space="0" w:color="auto"/>
        <w:right w:val="none" w:sz="0" w:space="0" w:color="auto"/>
      </w:divBdr>
    </w:div>
    <w:div w:id="1160658804">
      <w:bodyDiv w:val="1"/>
      <w:marLeft w:val="0"/>
      <w:marRight w:val="0"/>
      <w:marTop w:val="0"/>
      <w:marBottom w:val="0"/>
      <w:divBdr>
        <w:top w:val="none" w:sz="0" w:space="0" w:color="auto"/>
        <w:left w:val="none" w:sz="0" w:space="0" w:color="auto"/>
        <w:bottom w:val="none" w:sz="0" w:space="0" w:color="auto"/>
        <w:right w:val="none" w:sz="0" w:space="0" w:color="auto"/>
      </w:divBdr>
    </w:div>
    <w:div w:id="1160775666">
      <w:bodyDiv w:val="1"/>
      <w:marLeft w:val="0"/>
      <w:marRight w:val="0"/>
      <w:marTop w:val="0"/>
      <w:marBottom w:val="0"/>
      <w:divBdr>
        <w:top w:val="none" w:sz="0" w:space="0" w:color="auto"/>
        <w:left w:val="none" w:sz="0" w:space="0" w:color="auto"/>
        <w:bottom w:val="none" w:sz="0" w:space="0" w:color="auto"/>
        <w:right w:val="none" w:sz="0" w:space="0" w:color="auto"/>
      </w:divBdr>
    </w:div>
    <w:div w:id="1160851061">
      <w:bodyDiv w:val="1"/>
      <w:marLeft w:val="0"/>
      <w:marRight w:val="0"/>
      <w:marTop w:val="0"/>
      <w:marBottom w:val="0"/>
      <w:divBdr>
        <w:top w:val="none" w:sz="0" w:space="0" w:color="auto"/>
        <w:left w:val="none" w:sz="0" w:space="0" w:color="auto"/>
        <w:bottom w:val="none" w:sz="0" w:space="0" w:color="auto"/>
        <w:right w:val="none" w:sz="0" w:space="0" w:color="auto"/>
      </w:divBdr>
    </w:div>
    <w:div w:id="1160853058">
      <w:bodyDiv w:val="1"/>
      <w:marLeft w:val="0"/>
      <w:marRight w:val="0"/>
      <w:marTop w:val="0"/>
      <w:marBottom w:val="0"/>
      <w:divBdr>
        <w:top w:val="none" w:sz="0" w:space="0" w:color="auto"/>
        <w:left w:val="none" w:sz="0" w:space="0" w:color="auto"/>
        <w:bottom w:val="none" w:sz="0" w:space="0" w:color="auto"/>
        <w:right w:val="none" w:sz="0" w:space="0" w:color="auto"/>
      </w:divBdr>
    </w:div>
    <w:div w:id="1161234715">
      <w:bodyDiv w:val="1"/>
      <w:marLeft w:val="0"/>
      <w:marRight w:val="0"/>
      <w:marTop w:val="0"/>
      <w:marBottom w:val="0"/>
      <w:divBdr>
        <w:top w:val="none" w:sz="0" w:space="0" w:color="auto"/>
        <w:left w:val="none" w:sz="0" w:space="0" w:color="auto"/>
        <w:bottom w:val="none" w:sz="0" w:space="0" w:color="auto"/>
        <w:right w:val="none" w:sz="0" w:space="0" w:color="auto"/>
      </w:divBdr>
    </w:div>
    <w:div w:id="1161459837">
      <w:bodyDiv w:val="1"/>
      <w:marLeft w:val="0"/>
      <w:marRight w:val="0"/>
      <w:marTop w:val="0"/>
      <w:marBottom w:val="0"/>
      <w:divBdr>
        <w:top w:val="none" w:sz="0" w:space="0" w:color="auto"/>
        <w:left w:val="none" w:sz="0" w:space="0" w:color="auto"/>
        <w:bottom w:val="none" w:sz="0" w:space="0" w:color="auto"/>
        <w:right w:val="none" w:sz="0" w:space="0" w:color="auto"/>
      </w:divBdr>
    </w:div>
    <w:div w:id="1161507982">
      <w:bodyDiv w:val="1"/>
      <w:marLeft w:val="0"/>
      <w:marRight w:val="0"/>
      <w:marTop w:val="0"/>
      <w:marBottom w:val="0"/>
      <w:divBdr>
        <w:top w:val="none" w:sz="0" w:space="0" w:color="auto"/>
        <w:left w:val="none" w:sz="0" w:space="0" w:color="auto"/>
        <w:bottom w:val="none" w:sz="0" w:space="0" w:color="auto"/>
        <w:right w:val="none" w:sz="0" w:space="0" w:color="auto"/>
      </w:divBdr>
    </w:div>
    <w:div w:id="1161703075">
      <w:bodyDiv w:val="1"/>
      <w:marLeft w:val="0"/>
      <w:marRight w:val="0"/>
      <w:marTop w:val="0"/>
      <w:marBottom w:val="0"/>
      <w:divBdr>
        <w:top w:val="none" w:sz="0" w:space="0" w:color="auto"/>
        <w:left w:val="none" w:sz="0" w:space="0" w:color="auto"/>
        <w:bottom w:val="none" w:sz="0" w:space="0" w:color="auto"/>
        <w:right w:val="none" w:sz="0" w:space="0" w:color="auto"/>
      </w:divBdr>
    </w:div>
    <w:div w:id="1161769958">
      <w:bodyDiv w:val="1"/>
      <w:marLeft w:val="0"/>
      <w:marRight w:val="0"/>
      <w:marTop w:val="0"/>
      <w:marBottom w:val="0"/>
      <w:divBdr>
        <w:top w:val="none" w:sz="0" w:space="0" w:color="auto"/>
        <w:left w:val="none" w:sz="0" w:space="0" w:color="auto"/>
        <w:bottom w:val="none" w:sz="0" w:space="0" w:color="auto"/>
        <w:right w:val="none" w:sz="0" w:space="0" w:color="auto"/>
      </w:divBdr>
    </w:div>
    <w:div w:id="1161845959">
      <w:bodyDiv w:val="1"/>
      <w:marLeft w:val="0"/>
      <w:marRight w:val="0"/>
      <w:marTop w:val="0"/>
      <w:marBottom w:val="0"/>
      <w:divBdr>
        <w:top w:val="none" w:sz="0" w:space="0" w:color="auto"/>
        <w:left w:val="none" w:sz="0" w:space="0" w:color="auto"/>
        <w:bottom w:val="none" w:sz="0" w:space="0" w:color="auto"/>
        <w:right w:val="none" w:sz="0" w:space="0" w:color="auto"/>
      </w:divBdr>
    </w:div>
    <w:div w:id="1161852974">
      <w:bodyDiv w:val="1"/>
      <w:marLeft w:val="0"/>
      <w:marRight w:val="0"/>
      <w:marTop w:val="0"/>
      <w:marBottom w:val="0"/>
      <w:divBdr>
        <w:top w:val="none" w:sz="0" w:space="0" w:color="auto"/>
        <w:left w:val="none" w:sz="0" w:space="0" w:color="auto"/>
        <w:bottom w:val="none" w:sz="0" w:space="0" w:color="auto"/>
        <w:right w:val="none" w:sz="0" w:space="0" w:color="auto"/>
      </w:divBdr>
    </w:div>
    <w:div w:id="1161896447">
      <w:bodyDiv w:val="1"/>
      <w:marLeft w:val="0"/>
      <w:marRight w:val="0"/>
      <w:marTop w:val="0"/>
      <w:marBottom w:val="0"/>
      <w:divBdr>
        <w:top w:val="none" w:sz="0" w:space="0" w:color="auto"/>
        <w:left w:val="none" w:sz="0" w:space="0" w:color="auto"/>
        <w:bottom w:val="none" w:sz="0" w:space="0" w:color="auto"/>
        <w:right w:val="none" w:sz="0" w:space="0" w:color="auto"/>
      </w:divBdr>
    </w:div>
    <w:div w:id="1161969583">
      <w:bodyDiv w:val="1"/>
      <w:marLeft w:val="0"/>
      <w:marRight w:val="0"/>
      <w:marTop w:val="0"/>
      <w:marBottom w:val="0"/>
      <w:divBdr>
        <w:top w:val="none" w:sz="0" w:space="0" w:color="auto"/>
        <w:left w:val="none" w:sz="0" w:space="0" w:color="auto"/>
        <w:bottom w:val="none" w:sz="0" w:space="0" w:color="auto"/>
        <w:right w:val="none" w:sz="0" w:space="0" w:color="auto"/>
      </w:divBdr>
    </w:div>
    <w:div w:id="1162159135">
      <w:bodyDiv w:val="1"/>
      <w:marLeft w:val="0"/>
      <w:marRight w:val="0"/>
      <w:marTop w:val="0"/>
      <w:marBottom w:val="0"/>
      <w:divBdr>
        <w:top w:val="none" w:sz="0" w:space="0" w:color="auto"/>
        <w:left w:val="none" w:sz="0" w:space="0" w:color="auto"/>
        <w:bottom w:val="none" w:sz="0" w:space="0" w:color="auto"/>
        <w:right w:val="none" w:sz="0" w:space="0" w:color="auto"/>
      </w:divBdr>
    </w:div>
    <w:div w:id="1162159811">
      <w:bodyDiv w:val="1"/>
      <w:marLeft w:val="0"/>
      <w:marRight w:val="0"/>
      <w:marTop w:val="0"/>
      <w:marBottom w:val="0"/>
      <w:divBdr>
        <w:top w:val="none" w:sz="0" w:space="0" w:color="auto"/>
        <w:left w:val="none" w:sz="0" w:space="0" w:color="auto"/>
        <w:bottom w:val="none" w:sz="0" w:space="0" w:color="auto"/>
        <w:right w:val="none" w:sz="0" w:space="0" w:color="auto"/>
      </w:divBdr>
    </w:div>
    <w:div w:id="1162307778">
      <w:bodyDiv w:val="1"/>
      <w:marLeft w:val="0"/>
      <w:marRight w:val="0"/>
      <w:marTop w:val="0"/>
      <w:marBottom w:val="0"/>
      <w:divBdr>
        <w:top w:val="none" w:sz="0" w:space="0" w:color="auto"/>
        <w:left w:val="none" w:sz="0" w:space="0" w:color="auto"/>
        <w:bottom w:val="none" w:sz="0" w:space="0" w:color="auto"/>
        <w:right w:val="none" w:sz="0" w:space="0" w:color="auto"/>
      </w:divBdr>
    </w:div>
    <w:div w:id="1162312070">
      <w:bodyDiv w:val="1"/>
      <w:marLeft w:val="0"/>
      <w:marRight w:val="0"/>
      <w:marTop w:val="0"/>
      <w:marBottom w:val="0"/>
      <w:divBdr>
        <w:top w:val="none" w:sz="0" w:space="0" w:color="auto"/>
        <w:left w:val="none" w:sz="0" w:space="0" w:color="auto"/>
        <w:bottom w:val="none" w:sz="0" w:space="0" w:color="auto"/>
        <w:right w:val="none" w:sz="0" w:space="0" w:color="auto"/>
      </w:divBdr>
    </w:div>
    <w:div w:id="1162431446">
      <w:bodyDiv w:val="1"/>
      <w:marLeft w:val="0"/>
      <w:marRight w:val="0"/>
      <w:marTop w:val="0"/>
      <w:marBottom w:val="0"/>
      <w:divBdr>
        <w:top w:val="none" w:sz="0" w:space="0" w:color="auto"/>
        <w:left w:val="none" w:sz="0" w:space="0" w:color="auto"/>
        <w:bottom w:val="none" w:sz="0" w:space="0" w:color="auto"/>
        <w:right w:val="none" w:sz="0" w:space="0" w:color="auto"/>
      </w:divBdr>
    </w:div>
    <w:div w:id="1162547864">
      <w:bodyDiv w:val="1"/>
      <w:marLeft w:val="0"/>
      <w:marRight w:val="0"/>
      <w:marTop w:val="0"/>
      <w:marBottom w:val="0"/>
      <w:divBdr>
        <w:top w:val="none" w:sz="0" w:space="0" w:color="auto"/>
        <w:left w:val="none" w:sz="0" w:space="0" w:color="auto"/>
        <w:bottom w:val="none" w:sz="0" w:space="0" w:color="auto"/>
        <w:right w:val="none" w:sz="0" w:space="0" w:color="auto"/>
      </w:divBdr>
    </w:div>
    <w:div w:id="1162625514">
      <w:bodyDiv w:val="1"/>
      <w:marLeft w:val="0"/>
      <w:marRight w:val="0"/>
      <w:marTop w:val="0"/>
      <w:marBottom w:val="0"/>
      <w:divBdr>
        <w:top w:val="none" w:sz="0" w:space="0" w:color="auto"/>
        <w:left w:val="none" w:sz="0" w:space="0" w:color="auto"/>
        <w:bottom w:val="none" w:sz="0" w:space="0" w:color="auto"/>
        <w:right w:val="none" w:sz="0" w:space="0" w:color="auto"/>
      </w:divBdr>
    </w:div>
    <w:div w:id="1162702164">
      <w:bodyDiv w:val="1"/>
      <w:marLeft w:val="0"/>
      <w:marRight w:val="0"/>
      <w:marTop w:val="0"/>
      <w:marBottom w:val="0"/>
      <w:divBdr>
        <w:top w:val="none" w:sz="0" w:space="0" w:color="auto"/>
        <w:left w:val="none" w:sz="0" w:space="0" w:color="auto"/>
        <w:bottom w:val="none" w:sz="0" w:space="0" w:color="auto"/>
        <w:right w:val="none" w:sz="0" w:space="0" w:color="auto"/>
      </w:divBdr>
    </w:div>
    <w:div w:id="1162770440">
      <w:bodyDiv w:val="1"/>
      <w:marLeft w:val="0"/>
      <w:marRight w:val="0"/>
      <w:marTop w:val="0"/>
      <w:marBottom w:val="0"/>
      <w:divBdr>
        <w:top w:val="none" w:sz="0" w:space="0" w:color="auto"/>
        <w:left w:val="none" w:sz="0" w:space="0" w:color="auto"/>
        <w:bottom w:val="none" w:sz="0" w:space="0" w:color="auto"/>
        <w:right w:val="none" w:sz="0" w:space="0" w:color="auto"/>
      </w:divBdr>
    </w:div>
    <w:div w:id="1162889276">
      <w:bodyDiv w:val="1"/>
      <w:marLeft w:val="0"/>
      <w:marRight w:val="0"/>
      <w:marTop w:val="0"/>
      <w:marBottom w:val="0"/>
      <w:divBdr>
        <w:top w:val="none" w:sz="0" w:space="0" w:color="auto"/>
        <w:left w:val="none" w:sz="0" w:space="0" w:color="auto"/>
        <w:bottom w:val="none" w:sz="0" w:space="0" w:color="auto"/>
        <w:right w:val="none" w:sz="0" w:space="0" w:color="auto"/>
      </w:divBdr>
    </w:div>
    <w:div w:id="1162891668">
      <w:bodyDiv w:val="1"/>
      <w:marLeft w:val="0"/>
      <w:marRight w:val="0"/>
      <w:marTop w:val="0"/>
      <w:marBottom w:val="0"/>
      <w:divBdr>
        <w:top w:val="none" w:sz="0" w:space="0" w:color="auto"/>
        <w:left w:val="none" w:sz="0" w:space="0" w:color="auto"/>
        <w:bottom w:val="none" w:sz="0" w:space="0" w:color="auto"/>
        <w:right w:val="none" w:sz="0" w:space="0" w:color="auto"/>
      </w:divBdr>
    </w:div>
    <w:div w:id="1162966841">
      <w:bodyDiv w:val="1"/>
      <w:marLeft w:val="0"/>
      <w:marRight w:val="0"/>
      <w:marTop w:val="0"/>
      <w:marBottom w:val="0"/>
      <w:divBdr>
        <w:top w:val="none" w:sz="0" w:space="0" w:color="auto"/>
        <w:left w:val="none" w:sz="0" w:space="0" w:color="auto"/>
        <w:bottom w:val="none" w:sz="0" w:space="0" w:color="auto"/>
        <w:right w:val="none" w:sz="0" w:space="0" w:color="auto"/>
      </w:divBdr>
    </w:div>
    <w:div w:id="1163013585">
      <w:bodyDiv w:val="1"/>
      <w:marLeft w:val="0"/>
      <w:marRight w:val="0"/>
      <w:marTop w:val="0"/>
      <w:marBottom w:val="0"/>
      <w:divBdr>
        <w:top w:val="none" w:sz="0" w:space="0" w:color="auto"/>
        <w:left w:val="none" w:sz="0" w:space="0" w:color="auto"/>
        <w:bottom w:val="none" w:sz="0" w:space="0" w:color="auto"/>
        <w:right w:val="none" w:sz="0" w:space="0" w:color="auto"/>
      </w:divBdr>
    </w:div>
    <w:div w:id="1163426013">
      <w:bodyDiv w:val="1"/>
      <w:marLeft w:val="0"/>
      <w:marRight w:val="0"/>
      <w:marTop w:val="0"/>
      <w:marBottom w:val="0"/>
      <w:divBdr>
        <w:top w:val="none" w:sz="0" w:space="0" w:color="auto"/>
        <w:left w:val="none" w:sz="0" w:space="0" w:color="auto"/>
        <w:bottom w:val="none" w:sz="0" w:space="0" w:color="auto"/>
        <w:right w:val="none" w:sz="0" w:space="0" w:color="auto"/>
      </w:divBdr>
    </w:div>
    <w:div w:id="1163618247">
      <w:bodyDiv w:val="1"/>
      <w:marLeft w:val="0"/>
      <w:marRight w:val="0"/>
      <w:marTop w:val="0"/>
      <w:marBottom w:val="0"/>
      <w:divBdr>
        <w:top w:val="none" w:sz="0" w:space="0" w:color="auto"/>
        <w:left w:val="none" w:sz="0" w:space="0" w:color="auto"/>
        <w:bottom w:val="none" w:sz="0" w:space="0" w:color="auto"/>
        <w:right w:val="none" w:sz="0" w:space="0" w:color="auto"/>
      </w:divBdr>
    </w:div>
    <w:div w:id="1163735725">
      <w:bodyDiv w:val="1"/>
      <w:marLeft w:val="0"/>
      <w:marRight w:val="0"/>
      <w:marTop w:val="0"/>
      <w:marBottom w:val="0"/>
      <w:divBdr>
        <w:top w:val="none" w:sz="0" w:space="0" w:color="auto"/>
        <w:left w:val="none" w:sz="0" w:space="0" w:color="auto"/>
        <w:bottom w:val="none" w:sz="0" w:space="0" w:color="auto"/>
        <w:right w:val="none" w:sz="0" w:space="0" w:color="auto"/>
      </w:divBdr>
    </w:div>
    <w:div w:id="1164009851">
      <w:bodyDiv w:val="1"/>
      <w:marLeft w:val="0"/>
      <w:marRight w:val="0"/>
      <w:marTop w:val="0"/>
      <w:marBottom w:val="0"/>
      <w:divBdr>
        <w:top w:val="none" w:sz="0" w:space="0" w:color="auto"/>
        <w:left w:val="none" w:sz="0" w:space="0" w:color="auto"/>
        <w:bottom w:val="none" w:sz="0" w:space="0" w:color="auto"/>
        <w:right w:val="none" w:sz="0" w:space="0" w:color="auto"/>
      </w:divBdr>
    </w:div>
    <w:div w:id="1164051888">
      <w:bodyDiv w:val="1"/>
      <w:marLeft w:val="0"/>
      <w:marRight w:val="0"/>
      <w:marTop w:val="0"/>
      <w:marBottom w:val="0"/>
      <w:divBdr>
        <w:top w:val="none" w:sz="0" w:space="0" w:color="auto"/>
        <w:left w:val="none" w:sz="0" w:space="0" w:color="auto"/>
        <w:bottom w:val="none" w:sz="0" w:space="0" w:color="auto"/>
        <w:right w:val="none" w:sz="0" w:space="0" w:color="auto"/>
      </w:divBdr>
    </w:div>
    <w:div w:id="1164055533">
      <w:bodyDiv w:val="1"/>
      <w:marLeft w:val="0"/>
      <w:marRight w:val="0"/>
      <w:marTop w:val="0"/>
      <w:marBottom w:val="0"/>
      <w:divBdr>
        <w:top w:val="none" w:sz="0" w:space="0" w:color="auto"/>
        <w:left w:val="none" w:sz="0" w:space="0" w:color="auto"/>
        <w:bottom w:val="none" w:sz="0" w:space="0" w:color="auto"/>
        <w:right w:val="none" w:sz="0" w:space="0" w:color="auto"/>
      </w:divBdr>
    </w:div>
    <w:div w:id="1164080579">
      <w:bodyDiv w:val="1"/>
      <w:marLeft w:val="0"/>
      <w:marRight w:val="0"/>
      <w:marTop w:val="0"/>
      <w:marBottom w:val="0"/>
      <w:divBdr>
        <w:top w:val="none" w:sz="0" w:space="0" w:color="auto"/>
        <w:left w:val="none" w:sz="0" w:space="0" w:color="auto"/>
        <w:bottom w:val="none" w:sz="0" w:space="0" w:color="auto"/>
        <w:right w:val="none" w:sz="0" w:space="0" w:color="auto"/>
      </w:divBdr>
    </w:div>
    <w:div w:id="1164200480">
      <w:bodyDiv w:val="1"/>
      <w:marLeft w:val="0"/>
      <w:marRight w:val="0"/>
      <w:marTop w:val="0"/>
      <w:marBottom w:val="0"/>
      <w:divBdr>
        <w:top w:val="none" w:sz="0" w:space="0" w:color="auto"/>
        <w:left w:val="none" w:sz="0" w:space="0" w:color="auto"/>
        <w:bottom w:val="none" w:sz="0" w:space="0" w:color="auto"/>
        <w:right w:val="none" w:sz="0" w:space="0" w:color="auto"/>
      </w:divBdr>
    </w:div>
    <w:div w:id="1164318783">
      <w:bodyDiv w:val="1"/>
      <w:marLeft w:val="0"/>
      <w:marRight w:val="0"/>
      <w:marTop w:val="0"/>
      <w:marBottom w:val="0"/>
      <w:divBdr>
        <w:top w:val="none" w:sz="0" w:space="0" w:color="auto"/>
        <w:left w:val="none" w:sz="0" w:space="0" w:color="auto"/>
        <w:bottom w:val="none" w:sz="0" w:space="0" w:color="auto"/>
        <w:right w:val="none" w:sz="0" w:space="0" w:color="auto"/>
      </w:divBdr>
    </w:div>
    <w:div w:id="1164397019">
      <w:bodyDiv w:val="1"/>
      <w:marLeft w:val="0"/>
      <w:marRight w:val="0"/>
      <w:marTop w:val="0"/>
      <w:marBottom w:val="0"/>
      <w:divBdr>
        <w:top w:val="none" w:sz="0" w:space="0" w:color="auto"/>
        <w:left w:val="none" w:sz="0" w:space="0" w:color="auto"/>
        <w:bottom w:val="none" w:sz="0" w:space="0" w:color="auto"/>
        <w:right w:val="none" w:sz="0" w:space="0" w:color="auto"/>
      </w:divBdr>
    </w:div>
    <w:div w:id="1164468226">
      <w:bodyDiv w:val="1"/>
      <w:marLeft w:val="0"/>
      <w:marRight w:val="0"/>
      <w:marTop w:val="0"/>
      <w:marBottom w:val="0"/>
      <w:divBdr>
        <w:top w:val="none" w:sz="0" w:space="0" w:color="auto"/>
        <w:left w:val="none" w:sz="0" w:space="0" w:color="auto"/>
        <w:bottom w:val="none" w:sz="0" w:space="0" w:color="auto"/>
        <w:right w:val="none" w:sz="0" w:space="0" w:color="auto"/>
      </w:divBdr>
    </w:div>
    <w:div w:id="1164514867">
      <w:bodyDiv w:val="1"/>
      <w:marLeft w:val="0"/>
      <w:marRight w:val="0"/>
      <w:marTop w:val="0"/>
      <w:marBottom w:val="0"/>
      <w:divBdr>
        <w:top w:val="none" w:sz="0" w:space="0" w:color="auto"/>
        <w:left w:val="none" w:sz="0" w:space="0" w:color="auto"/>
        <w:bottom w:val="none" w:sz="0" w:space="0" w:color="auto"/>
        <w:right w:val="none" w:sz="0" w:space="0" w:color="auto"/>
      </w:divBdr>
    </w:div>
    <w:div w:id="1164587093">
      <w:bodyDiv w:val="1"/>
      <w:marLeft w:val="0"/>
      <w:marRight w:val="0"/>
      <w:marTop w:val="0"/>
      <w:marBottom w:val="0"/>
      <w:divBdr>
        <w:top w:val="none" w:sz="0" w:space="0" w:color="auto"/>
        <w:left w:val="none" w:sz="0" w:space="0" w:color="auto"/>
        <w:bottom w:val="none" w:sz="0" w:space="0" w:color="auto"/>
        <w:right w:val="none" w:sz="0" w:space="0" w:color="auto"/>
      </w:divBdr>
    </w:div>
    <w:div w:id="1164591826">
      <w:bodyDiv w:val="1"/>
      <w:marLeft w:val="0"/>
      <w:marRight w:val="0"/>
      <w:marTop w:val="0"/>
      <w:marBottom w:val="0"/>
      <w:divBdr>
        <w:top w:val="none" w:sz="0" w:space="0" w:color="auto"/>
        <w:left w:val="none" w:sz="0" w:space="0" w:color="auto"/>
        <w:bottom w:val="none" w:sz="0" w:space="0" w:color="auto"/>
        <w:right w:val="none" w:sz="0" w:space="0" w:color="auto"/>
      </w:divBdr>
    </w:div>
    <w:div w:id="1164660576">
      <w:bodyDiv w:val="1"/>
      <w:marLeft w:val="0"/>
      <w:marRight w:val="0"/>
      <w:marTop w:val="0"/>
      <w:marBottom w:val="0"/>
      <w:divBdr>
        <w:top w:val="none" w:sz="0" w:space="0" w:color="auto"/>
        <w:left w:val="none" w:sz="0" w:space="0" w:color="auto"/>
        <w:bottom w:val="none" w:sz="0" w:space="0" w:color="auto"/>
        <w:right w:val="none" w:sz="0" w:space="0" w:color="auto"/>
      </w:divBdr>
    </w:div>
    <w:div w:id="1164931437">
      <w:bodyDiv w:val="1"/>
      <w:marLeft w:val="0"/>
      <w:marRight w:val="0"/>
      <w:marTop w:val="0"/>
      <w:marBottom w:val="0"/>
      <w:divBdr>
        <w:top w:val="none" w:sz="0" w:space="0" w:color="auto"/>
        <w:left w:val="none" w:sz="0" w:space="0" w:color="auto"/>
        <w:bottom w:val="none" w:sz="0" w:space="0" w:color="auto"/>
        <w:right w:val="none" w:sz="0" w:space="0" w:color="auto"/>
      </w:divBdr>
    </w:div>
    <w:div w:id="1165049670">
      <w:bodyDiv w:val="1"/>
      <w:marLeft w:val="0"/>
      <w:marRight w:val="0"/>
      <w:marTop w:val="0"/>
      <w:marBottom w:val="0"/>
      <w:divBdr>
        <w:top w:val="none" w:sz="0" w:space="0" w:color="auto"/>
        <w:left w:val="none" w:sz="0" w:space="0" w:color="auto"/>
        <w:bottom w:val="none" w:sz="0" w:space="0" w:color="auto"/>
        <w:right w:val="none" w:sz="0" w:space="0" w:color="auto"/>
      </w:divBdr>
    </w:div>
    <w:div w:id="1165050512">
      <w:bodyDiv w:val="1"/>
      <w:marLeft w:val="0"/>
      <w:marRight w:val="0"/>
      <w:marTop w:val="0"/>
      <w:marBottom w:val="0"/>
      <w:divBdr>
        <w:top w:val="none" w:sz="0" w:space="0" w:color="auto"/>
        <w:left w:val="none" w:sz="0" w:space="0" w:color="auto"/>
        <w:bottom w:val="none" w:sz="0" w:space="0" w:color="auto"/>
        <w:right w:val="none" w:sz="0" w:space="0" w:color="auto"/>
      </w:divBdr>
    </w:div>
    <w:div w:id="1165168339">
      <w:bodyDiv w:val="1"/>
      <w:marLeft w:val="0"/>
      <w:marRight w:val="0"/>
      <w:marTop w:val="0"/>
      <w:marBottom w:val="0"/>
      <w:divBdr>
        <w:top w:val="none" w:sz="0" w:space="0" w:color="auto"/>
        <w:left w:val="none" w:sz="0" w:space="0" w:color="auto"/>
        <w:bottom w:val="none" w:sz="0" w:space="0" w:color="auto"/>
        <w:right w:val="none" w:sz="0" w:space="0" w:color="auto"/>
      </w:divBdr>
    </w:div>
    <w:div w:id="1165169130">
      <w:bodyDiv w:val="1"/>
      <w:marLeft w:val="0"/>
      <w:marRight w:val="0"/>
      <w:marTop w:val="0"/>
      <w:marBottom w:val="0"/>
      <w:divBdr>
        <w:top w:val="none" w:sz="0" w:space="0" w:color="auto"/>
        <w:left w:val="none" w:sz="0" w:space="0" w:color="auto"/>
        <w:bottom w:val="none" w:sz="0" w:space="0" w:color="auto"/>
        <w:right w:val="none" w:sz="0" w:space="0" w:color="auto"/>
      </w:divBdr>
    </w:div>
    <w:div w:id="1165317885">
      <w:bodyDiv w:val="1"/>
      <w:marLeft w:val="0"/>
      <w:marRight w:val="0"/>
      <w:marTop w:val="0"/>
      <w:marBottom w:val="0"/>
      <w:divBdr>
        <w:top w:val="none" w:sz="0" w:space="0" w:color="auto"/>
        <w:left w:val="none" w:sz="0" w:space="0" w:color="auto"/>
        <w:bottom w:val="none" w:sz="0" w:space="0" w:color="auto"/>
        <w:right w:val="none" w:sz="0" w:space="0" w:color="auto"/>
      </w:divBdr>
    </w:div>
    <w:div w:id="1165363517">
      <w:bodyDiv w:val="1"/>
      <w:marLeft w:val="0"/>
      <w:marRight w:val="0"/>
      <w:marTop w:val="0"/>
      <w:marBottom w:val="0"/>
      <w:divBdr>
        <w:top w:val="none" w:sz="0" w:space="0" w:color="auto"/>
        <w:left w:val="none" w:sz="0" w:space="0" w:color="auto"/>
        <w:bottom w:val="none" w:sz="0" w:space="0" w:color="auto"/>
        <w:right w:val="none" w:sz="0" w:space="0" w:color="auto"/>
      </w:divBdr>
    </w:div>
    <w:div w:id="1165585735">
      <w:bodyDiv w:val="1"/>
      <w:marLeft w:val="0"/>
      <w:marRight w:val="0"/>
      <w:marTop w:val="0"/>
      <w:marBottom w:val="0"/>
      <w:divBdr>
        <w:top w:val="none" w:sz="0" w:space="0" w:color="auto"/>
        <w:left w:val="none" w:sz="0" w:space="0" w:color="auto"/>
        <w:bottom w:val="none" w:sz="0" w:space="0" w:color="auto"/>
        <w:right w:val="none" w:sz="0" w:space="0" w:color="auto"/>
      </w:divBdr>
    </w:div>
    <w:div w:id="1165590244">
      <w:bodyDiv w:val="1"/>
      <w:marLeft w:val="0"/>
      <w:marRight w:val="0"/>
      <w:marTop w:val="0"/>
      <w:marBottom w:val="0"/>
      <w:divBdr>
        <w:top w:val="none" w:sz="0" w:space="0" w:color="auto"/>
        <w:left w:val="none" w:sz="0" w:space="0" w:color="auto"/>
        <w:bottom w:val="none" w:sz="0" w:space="0" w:color="auto"/>
        <w:right w:val="none" w:sz="0" w:space="0" w:color="auto"/>
      </w:divBdr>
    </w:div>
    <w:div w:id="1165629039">
      <w:bodyDiv w:val="1"/>
      <w:marLeft w:val="0"/>
      <w:marRight w:val="0"/>
      <w:marTop w:val="0"/>
      <w:marBottom w:val="0"/>
      <w:divBdr>
        <w:top w:val="none" w:sz="0" w:space="0" w:color="auto"/>
        <w:left w:val="none" w:sz="0" w:space="0" w:color="auto"/>
        <w:bottom w:val="none" w:sz="0" w:space="0" w:color="auto"/>
        <w:right w:val="none" w:sz="0" w:space="0" w:color="auto"/>
      </w:divBdr>
    </w:div>
    <w:div w:id="1165902088">
      <w:bodyDiv w:val="1"/>
      <w:marLeft w:val="0"/>
      <w:marRight w:val="0"/>
      <w:marTop w:val="0"/>
      <w:marBottom w:val="0"/>
      <w:divBdr>
        <w:top w:val="none" w:sz="0" w:space="0" w:color="auto"/>
        <w:left w:val="none" w:sz="0" w:space="0" w:color="auto"/>
        <w:bottom w:val="none" w:sz="0" w:space="0" w:color="auto"/>
        <w:right w:val="none" w:sz="0" w:space="0" w:color="auto"/>
      </w:divBdr>
    </w:div>
    <w:div w:id="1166021737">
      <w:bodyDiv w:val="1"/>
      <w:marLeft w:val="0"/>
      <w:marRight w:val="0"/>
      <w:marTop w:val="0"/>
      <w:marBottom w:val="0"/>
      <w:divBdr>
        <w:top w:val="none" w:sz="0" w:space="0" w:color="auto"/>
        <w:left w:val="none" w:sz="0" w:space="0" w:color="auto"/>
        <w:bottom w:val="none" w:sz="0" w:space="0" w:color="auto"/>
        <w:right w:val="none" w:sz="0" w:space="0" w:color="auto"/>
      </w:divBdr>
    </w:div>
    <w:div w:id="1166094475">
      <w:bodyDiv w:val="1"/>
      <w:marLeft w:val="0"/>
      <w:marRight w:val="0"/>
      <w:marTop w:val="0"/>
      <w:marBottom w:val="0"/>
      <w:divBdr>
        <w:top w:val="none" w:sz="0" w:space="0" w:color="auto"/>
        <w:left w:val="none" w:sz="0" w:space="0" w:color="auto"/>
        <w:bottom w:val="none" w:sz="0" w:space="0" w:color="auto"/>
        <w:right w:val="none" w:sz="0" w:space="0" w:color="auto"/>
      </w:divBdr>
    </w:div>
    <w:div w:id="1166239614">
      <w:bodyDiv w:val="1"/>
      <w:marLeft w:val="0"/>
      <w:marRight w:val="0"/>
      <w:marTop w:val="0"/>
      <w:marBottom w:val="0"/>
      <w:divBdr>
        <w:top w:val="none" w:sz="0" w:space="0" w:color="auto"/>
        <w:left w:val="none" w:sz="0" w:space="0" w:color="auto"/>
        <w:bottom w:val="none" w:sz="0" w:space="0" w:color="auto"/>
        <w:right w:val="none" w:sz="0" w:space="0" w:color="auto"/>
      </w:divBdr>
    </w:div>
    <w:div w:id="1166479718">
      <w:bodyDiv w:val="1"/>
      <w:marLeft w:val="0"/>
      <w:marRight w:val="0"/>
      <w:marTop w:val="0"/>
      <w:marBottom w:val="0"/>
      <w:divBdr>
        <w:top w:val="none" w:sz="0" w:space="0" w:color="auto"/>
        <w:left w:val="none" w:sz="0" w:space="0" w:color="auto"/>
        <w:bottom w:val="none" w:sz="0" w:space="0" w:color="auto"/>
        <w:right w:val="none" w:sz="0" w:space="0" w:color="auto"/>
      </w:divBdr>
    </w:div>
    <w:div w:id="1166558156">
      <w:bodyDiv w:val="1"/>
      <w:marLeft w:val="0"/>
      <w:marRight w:val="0"/>
      <w:marTop w:val="0"/>
      <w:marBottom w:val="0"/>
      <w:divBdr>
        <w:top w:val="none" w:sz="0" w:space="0" w:color="auto"/>
        <w:left w:val="none" w:sz="0" w:space="0" w:color="auto"/>
        <w:bottom w:val="none" w:sz="0" w:space="0" w:color="auto"/>
        <w:right w:val="none" w:sz="0" w:space="0" w:color="auto"/>
      </w:divBdr>
    </w:div>
    <w:div w:id="1166558456">
      <w:bodyDiv w:val="1"/>
      <w:marLeft w:val="0"/>
      <w:marRight w:val="0"/>
      <w:marTop w:val="0"/>
      <w:marBottom w:val="0"/>
      <w:divBdr>
        <w:top w:val="none" w:sz="0" w:space="0" w:color="auto"/>
        <w:left w:val="none" w:sz="0" w:space="0" w:color="auto"/>
        <w:bottom w:val="none" w:sz="0" w:space="0" w:color="auto"/>
        <w:right w:val="none" w:sz="0" w:space="0" w:color="auto"/>
      </w:divBdr>
    </w:div>
    <w:div w:id="1167132187">
      <w:bodyDiv w:val="1"/>
      <w:marLeft w:val="0"/>
      <w:marRight w:val="0"/>
      <w:marTop w:val="0"/>
      <w:marBottom w:val="0"/>
      <w:divBdr>
        <w:top w:val="none" w:sz="0" w:space="0" w:color="auto"/>
        <w:left w:val="none" w:sz="0" w:space="0" w:color="auto"/>
        <w:bottom w:val="none" w:sz="0" w:space="0" w:color="auto"/>
        <w:right w:val="none" w:sz="0" w:space="0" w:color="auto"/>
      </w:divBdr>
    </w:div>
    <w:div w:id="1167210449">
      <w:bodyDiv w:val="1"/>
      <w:marLeft w:val="0"/>
      <w:marRight w:val="0"/>
      <w:marTop w:val="0"/>
      <w:marBottom w:val="0"/>
      <w:divBdr>
        <w:top w:val="none" w:sz="0" w:space="0" w:color="auto"/>
        <w:left w:val="none" w:sz="0" w:space="0" w:color="auto"/>
        <w:bottom w:val="none" w:sz="0" w:space="0" w:color="auto"/>
        <w:right w:val="none" w:sz="0" w:space="0" w:color="auto"/>
      </w:divBdr>
    </w:div>
    <w:div w:id="1167283195">
      <w:bodyDiv w:val="1"/>
      <w:marLeft w:val="0"/>
      <w:marRight w:val="0"/>
      <w:marTop w:val="0"/>
      <w:marBottom w:val="0"/>
      <w:divBdr>
        <w:top w:val="none" w:sz="0" w:space="0" w:color="auto"/>
        <w:left w:val="none" w:sz="0" w:space="0" w:color="auto"/>
        <w:bottom w:val="none" w:sz="0" w:space="0" w:color="auto"/>
        <w:right w:val="none" w:sz="0" w:space="0" w:color="auto"/>
      </w:divBdr>
    </w:div>
    <w:div w:id="1167331362">
      <w:bodyDiv w:val="1"/>
      <w:marLeft w:val="0"/>
      <w:marRight w:val="0"/>
      <w:marTop w:val="0"/>
      <w:marBottom w:val="0"/>
      <w:divBdr>
        <w:top w:val="none" w:sz="0" w:space="0" w:color="auto"/>
        <w:left w:val="none" w:sz="0" w:space="0" w:color="auto"/>
        <w:bottom w:val="none" w:sz="0" w:space="0" w:color="auto"/>
        <w:right w:val="none" w:sz="0" w:space="0" w:color="auto"/>
      </w:divBdr>
    </w:div>
    <w:div w:id="1167482537">
      <w:bodyDiv w:val="1"/>
      <w:marLeft w:val="0"/>
      <w:marRight w:val="0"/>
      <w:marTop w:val="0"/>
      <w:marBottom w:val="0"/>
      <w:divBdr>
        <w:top w:val="none" w:sz="0" w:space="0" w:color="auto"/>
        <w:left w:val="none" w:sz="0" w:space="0" w:color="auto"/>
        <w:bottom w:val="none" w:sz="0" w:space="0" w:color="auto"/>
        <w:right w:val="none" w:sz="0" w:space="0" w:color="auto"/>
      </w:divBdr>
    </w:div>
    <w:div w:id="1167675215">
      <w:bodyDiv w:val="1"/>
      <w:marLeft w:val="0"/>
      <w:marRight w:val="0"/>
      <w:marTop w:val="0"/>
      <w:marBottom w:val="0"/>
      <w:divBdr>
        <w:top w:val="none" w:sz="0" w:space="0" w:color="auto"/>
        <w:left w:val="none" w:sz="0" w:space="0" w:color="auto"/>
        <w:bottom w:val="none" w:sz="0" w:space="0" w:color="auto"/>
        <w:right w:val="none" w:sz="0" w:space="0" w:color="auto"/>
      </w:divBdr>
    </w:div>
    <w:div w:id="1167868794">
      <w:bodyDiv w:val="1"/>
      <w:marLeft w:val="0"/>
      <w:marRight w:val="0"/>
      <w:marTop w:val="0"/>
      <w:marBottom w:val="0"/>
      <w:divBdr>
        <w:top w:val="none" w:sz="0" w:space="0" w:color="auto"/>
        <w:left w:val="none" w:sz="0" w:space="0" w:color="auto"/>
        <w:bottom w:val="none" w:sz="0" w:space="0" w:color="auto"/>
        <w:right w:val="none" w:sz="0" w:space="0" w:color="auto"/>
      </w:divBdr>
    </w:div>
    <w:div w:id="1167983083">
      <w:bodyDiv w:val="1"/>
      <w:marLeft w:val="0"/>
      <w:marRight w:val="0"/>
      <w:marTop w:val="0"/>
      <w:marBottom w:val="0"/>
      <w:divBdr>
        <w:top w:val="none" w:sz="0" w:space="0" w:color="auto"/>
        <w:left w:val="none" w:sz="0" w:space="0" w:color="auto"/>
        <w:bottom w:val="none" w:sz="0" w:space="0" w:color="auto"/>
        <w:right w:val="none" w:sz="0" w:space="0" w:color="auto"/>
      </w:divBdr>
    </w:div>
    <w:div w:id="1168011754">
      <w:bodyDiv w:val="1"/>
      <w:marLeft w:val="0"/>
      <w:marRight w:val="0"/>
      <w:marTop w:val="0"/>
      <w:marBottom w:val="0"/>
      <w:divBdr>
        <w:top w:val="none" w:sz="0" w:space="0" w:color="auto"/>
        <w:left w:val="none" w:sz="0" w:space="0" w:color="auto"/>
        <w:bottom w:val="none" w:sz="0" w:space="0" w:color="auto"/>
        <w:right w:val="none" w:sz="0" w:space="0" w:color="auto"/>
      </w:divBdr>
    </w:div>
    <w:div w:id="1168013815">
      <w:bodyDiv w:val="1"/>
      <w:marLeft w:val="0"/>
      <w:marRight w:val="0"/>
      <w:marTop w:val="0"/>
      <w:marBottom w:val="0"/>
      <w:divBdr>
        <w:top w:val="none" w:sz="0" w:space="0" w:color="auto"/>
        <w:left w:val="none" w:sz="0" w:space="0" w:color="auto"/>
        <w:bottom w:val="none" w:sz="0" w:space="0" w:color="auto"/>
        <w:right w:val="none" w:sz="0" w:space="0" w:color="auto"/>
      </w:divBdr>
    </w:div>
    <w:div w:id="1168131974">
      <w:bodyDiv w:val="1"/>
      <w:marLeft w:val="0"/>
      <w:marRight w:val="0"/>
      <w:marTop w:val="0"/>
      <w:marBottom w:val="0"/>
      <w:divBdr>
        <w:top w:val="none" w:sz="0" w:space="0" w:color="auto"/>
        <w:left w:val="none" w:sz="0" w:space="0" w:color="auto"/>
        <w:bottom w:val="none" w:sz="0" w:space="0" w:color="auto"/>
        <w:right w:val="none" w:sz="0" w:space="0" w:color="auto"/>
      </w:divBdr>
    </w:div>
    <w:div w:id="1168250720">
      <w:bodyDiv w:val="1"/>
      <w:marLeft w:val="0"/>
      <w:marRight w:val="0"/>
      <w:marTop w:val="0"/>
      <w:marBottom w:val="0"/>
      <w:divBdr>
        <w:top w:val="none" w:sz="0" w:space="0" w:color="auto"/>
        <w:left w:val="none" w:sz="0" w:space="0" w:color="auto"/>
        <w:bottom w:val="none" w:sz="0" w:space="0" w:color="auto"/>
        <w:right w:val="none" w:sz="0" w:space="0" w:color="auto"/>
      </w:divBdr>
    </w:div>
    <w:div w:id="1168252633">
      <w:bodyDiv w:val="1"/>
      <w:marLeft w:val="0"/>
      <w:marRight w:val="0"/>
      <w:marTop w:val="0"/>
      <w:marBottom w:val="0"/>
      <w:divBdr>
        <w:top w:val="none" w:sz="0" w:space="0" w:color="auto"/>
        <w:left w:val="none" w:sz="0" w:space="0" w:color="auto"/>
        <w:bottom w:val="none" w:sz="0" w:space="0" w:color="auto"/>
        <w:right w:val="none" w:sz="0" w:space="0" w:color="auto"/>
      </w:divBdr>
    </w:div>
    <w:div w:id="1168324454">
      <w:bodyDiv w:val="1"/>
      <w:marLeft w:val="0"/>
      <w:marRight w:val="0"/>
      <w:marTop w:val="0"/>
      <w:marBottom w:val="0"/>
      <w:divBdr>
        <w:top w:val="none" w:sz="0" w:space="0" w:color="auto"/>
        <w:left w:val="none" w:sz="0" w:space="0" w:color="auto"/>
        <w:bottom w:val="none" w:sz="0" w:space="0" w:color="auto"/>
        <w:right w:val="none" w:sz="0" w:space="0" w:color="auto"/>
      </w:divBdr>
    </w:div>
    <w:div w:id="1168325191">
      <w:bodyDiv w:val="1"/>
      <w:marLeft w:val="0"/>
      <w:marRight w:val="0"/>
      <w:marTop w:val="0"/>
      <w:marBottom w:val="0"/>
      <w:divBdr>
        <w:top w:val="none" w:sz="0" w:space="0" w:color="auto"/>
        <w:left w:val="none" w:sz="0" w:space="0" w:color="auto"/>
        <w:bottom w:val="none" w:sz="0" w:space="0" w:color="auto"/>
        <w:right w:val="none" w:sz="0" w:space="0" w:color="auto"/>
      </w:divBdr>
    </w:div>
    <w:div w:id="1168401715">
      <w:bodyDiv w:val="1"/>
      <w:marLeft w:val="0"/>
      <w:marRight w:val="0"/>
      <w:marTop w:val="0"/>
      <w:marBottom w:val="0"/>
      <w:divBdr>
        <w:top w:val="none" w:sz="0" w:space="0" w:color="auto"/>
        <w:left w:val="none" w:sz="0" w:space="0" w:color="auto"/>
        <w:bottom w:val="none" w:sz="0" w:space="0" w:color="auto"/>
        <w:right w:val="none" w:sz="0" w:space="0" w:color="auto"/>
      </w:divBdr>
    </w:div>
    <w:div w:id="1168444084">
      <w:bodyDiv w:val="1"/>
      <w:marLeft w:val="0"/>
      <w:marRight w:val="0"/>
      <w:marTop w:val="0"/>
      <w:marBottom w:val="0"/>
      <w:divBdr>
        <w:top w:val="none" w:sz="0" w:space="0" w:color="auto"/>
        <w:left w:val="none" w:sz="0" w:space="0" w:color="auto"/>
        <w:bottom w:val="none" w:sz="0" w:space="0" w:color="auto"/>
        <w:right w:val="none" w:sz="0" w:space="0" w:color="auto"/>
      </w:divBdr>
    </w:div>
    <w:div w:id="1168515853">
      <w:bodyDiv w:val="1"/>
      <w:marLeft w:val="0"/>
      <w:marRight w:val="0"/>
      <w:marTop w:val="0"/>
      <w:marBottom w:val="0"/>
      <w:divBdr>
        <w:top w:val="none" w:sz="0" w:space="0" w:color="auto"/>
        <w:left w:val="none" w:sz="0" w:space="0" w:color="auto"/>
        <w:bottom w:val="none" w:sz="0" w:space="0" w:color="auto"/>
        <w:right w:val="none" w:sz="0" w:space="0" w:color="auto"/>
      </w:divBdr>
    </w:div>
    <w:div w:id="1168666374">
      <w:bodyDiv w:val="1"/>
      <w:marLeft w:val="0"/>
      <w:marRight w:val="0"/>
      <w:marTop w:val="0"/>
      <w:marBottom w:val="0"/>
      <w:divBdr>
        <w:top w:val="none" w:sz="0" w:space="0" w:color="auto"/>
        <w:left w:val="none" w:sz="0" w:space="0" w:color="auto"/>
        <w:bottom w:val="none" w:sz="0" w:space="0" w:color="auto"/>
        <w:right w:val="none" w:sz="0" w:space="0" w:color="auto"/>
      </w:divBdr>
    </w:div>
    <w:div w:id="1168859823">
      <w:bodyDiv w:val="1"/>
      <w:marLeft w:val="0"/>
      <w:marRight w:val="0"/>
      <w:marTop w:val="0"/>
      <w:marBottom w:val="0"/>
      <w:divBdr>
        <w:top w:val="none" w:sz="0" w:space="0" w:color="auto"/>
        <w:left w:val="none" w:sz="0" w:space="0" w:color="auto"/>
        <w:bottom w:val="none" w:sz="0" w:space="0" w:color="auto"/>
        <w:right w:val="none" w:sz="0" w:space="0" w:color="auto"/>
      </w:divBdr>
    </w:div>
    <w:div w:id="1168907829">
      <w:bodyDiv w:val="1"/>
      <w:marLeft w:val="0"/>
      <w:marRight w:val="0"/>
      <w:marTop w:val="0"/>
      <w:marBottom w:val="0"/>
      <w:divBdr>
        <w:top w:val="none" w:sz="0" w:space="0" w:color="auto"/>
        <w:left w:val="none" w:sz="0" w:space="0" w:color="auto"/>
        <w:bottom w:val="none" w:sz="0" w:space="0" w:color="auto"/>
        <w:right w:val="none" w:sz="0" w:space="0" w:color="auto"/>
      </w:divBdr>
    </w:div>
    <w:div w:id="1168907840">
      <w:bodyDiv w:val="1"/>
      <w:marLeft w:val="0"/>
      <w:marRight w:val="0"/>
      <w:marTop w:val="0"/>
      <w:marBottom w:val="0"/>
      <w:divBdr>
        <w:top w:val="none" w:sz="0" w:space="0" w:color="auto"/>
        <w:left w:val="none" w:sz="0" w:space="0" w:color="auto"/>
        <w:bottom w:val="none" w:sz="0" w:space="0" w:color="auto"/>
        <w:right w:val="none" w:sz="0" w:space="0" w:color="auto"/>
      </w:divBdr>
    </w:div>
    <w:div w:id="1169104555">
      <w:bodyDiv w:val="1"/>
      <w:marLeft w:val="0"/>
      <w:marRight w:val="0"/>
      <w:marTop w:val="0"/>
      <w:marBottom w:val="0"/>
      <w:divBdr>
        <w:top w:val="none" w:sz="0" w:space="0" w:color="auto"/>
        <w:left w:val="none" w:sz="0" w:space="0" w:color="auto"/>
        <w:bottom w:val="none" w:sz="0" w:space="0" w:color="auto"/>
        <w:right w:val="none" w:sz="0" w:space="0" w:color="auto"/>
      </w:divBdr>
    </w:div>
    <w:div w:id="1169129380">
      <w:bodyDiv w:val="1"/>
      <w:marLeft w:val="0"/>
      <w:marRight w:val="0"/>
      <w:marTop w:val="0"/>
      <w:marBottom w:val="0"/>
      <w:divBdr>
        <w:top w:val="none" w:sz="0" w:space="0" w:color="auto"/>
        <w:left w:val="none" w:sz="0" w:space="0" w:color="auto"/>
        <w:bottom w:val="none" w:sz="0" w:space="0" w:color="auto"/>
        <w:right w:val="none" w:sz="0" w:space="0" w:color="auto"/>
      </w:divBdr>
    </w:div>
    <w:div w:id="1169255000">
      <w:bodyDiv w:val="1"/>
      <w:marLeft w:val="0"/>
      <w:marRight w:val="0"/>
      <w:marTop w:val="0"/>
      <w:marBottom w:val="0"/>
      <w:divBdr>
        <w:top w:val="none" w:sz="0" w:space="0" w:color="auto"/>
        <w:left w:val="none" w:sz="0" w:space="0" w:color="auto"/>
        <w:bottom w:val="none" w:sz="0" w:space="0" w:color="auto"/>
        <w:right w:val="none" w:sz="0" w:space="0" w:color="auto"/>
      </w:divBdr>
    </w:div>
    <w:div w:id="1169293364">
      <w:bodyDiv w:val="1"/>
      <w:marLeft w:val="0"/>
      <w:marRight w:val="0"/>
      <w:marTop w:val="0"/>
      <w:marBottom w:val="0"/>
      <w:divBdr>
        <w:top w:val="none" w:sz="0" w:space="0" w:color="auto"/>
        <w:left w:val="none" w:sz="0" w:space="0" w:color="auto"/>
        <w:bottom w:val="none" w:sz="0" w:space="0" w:color="auto"/>
        <w:right w:val="none" w:sz="0" w:space="0" w:color="auto"/>
      </w:divBdr>
    </w:div>
    <w:div w:id="1169514676">
      <w:bodyDiv w:val="1"/>
      <w:marLeft w:val="0"/>
      <w:marRight w:val="0"/>
      <w:marTop w:val="0"/>
      <w:marBottom w:val="0"/>
      <w:divBdr>
        <w:top w:val="none" w:sz="0" w:space="0" w:color="auto"/>
        <w:left w:val="none" w:sz="0" w:space="0" w:color="auto"/>
        <w:bottom w:val="none" w:sz="0" w:space="0" w:color="auto"/>
        <w:right w:val="none" w:sz="0" w:space="0" w:color="auto"/>
      </w:divBdr>
    </w:div>
    <w:div w:id="1169515371">
      <w:bodyDiv w:val="1"/>
      <w:marLeft w:val="0"/>
      <w:marRight w:val="0"/>
      <w:marTop w:val="0"/>
      <w:marBottom w:val="0"/>
      <w:divBdr>
        <w:top w:val="none" w:sz="0" w:space="0" w:color="auto"/>
        <w:left w:val="none" w:sz="0" w:space="0" w:color="auto"/>
        <w:bottom w:val="none" w:sz="0" w:space="0" w:color="auto"/>
        <w:right w:val="none" w:sz="0" w:space="0" w:color="auto"/>
      </w:divBdr>
    </w:div>
    <w:div w:id="1169711026">
      <w:bodyDiv w:val="1"/>
      <w:marLeft w:val="0"/>
      <w:marRight w:val="0"/>
      <w:marTop w:val="0"/>
      <w:marBottom w:val="0"/>
      <w:divBdr>
        <w:top w:val="none" w:sz="0" w:space="0" w:color="auto"/>
        <w:left w:val="none" w:sz="0" w:space="0" w:color="auto"/>
        <w:bottom w:val="none" w:sz="0" w:space="0" w:color="auto"/>
        <w:right w:val="none" w:sz="0" w:space="0" w:color="auto"/>
      </w:divBdr>
    </w:div>
    <w:div w:id="1169714598">
      <w:bodyDiv w:val="1"/>
      <w:marLeft w:val="0"/>
      <w:marRight w:val="0"/>
      <w:marTop w:val="0"/>
      <w:marBottom w:val="0"/>
      <w:divBdr>
        <w:top w:val="none" w:sz="0" w:space="0" w:color="auto"/>
        <w:left w:val="none" w:sz="0" w:space="0" w:color="auto"/>
        <w:bottom w:val="none" w:sz="0" w:space="0" w:color="auto"/>
        <w:right w:val="none" w:sz="0" w:space="0" w:color="auto"/>
      </w:divBdr>
    </w:div>
    <w:div w:id="1169831495">
      <w:bodyDiv w:val="1"/>
      <w:marLeft w:val="0"/>
      <w:marRight w:val="0"/>
      <w:marTop w:val="0"/>
      <w:marBottom w:val="0"/>
      <w:divBdr>
        <w:top w:val="none" w:sz="0" w:space="0" w:color="auto"/>
        <w:left w:val="none" w:sz="0" w:space="0" w:color="auto"/>
        <w:bottom w:val="none" w:sz="0" w:space="0" w:color="auto"/>
        <w:right w:val="none" w:sz="0" w:space="0" w:color="auto"/>
      </w:divBdr>
    </w:div>
    <w:div w:id="1170025042">
      <w:bodyDiv w:val="1"/>
      <w:marLeft w:val="0"/>
      <w:marRight w:val="0"/>
      <w:marTop w:val="0"/>
      <w:marBottom w:val="0"/>
      <w:divBdr>
        <w:top w:val="none" w:sz="0" w:space="0" w:color="auto"/>
        <w:left w:val="none" w:sz="0" w:space="0" w:color="auto"/>
        <w:bottom w:val="none" w:sz="0" w:space="0" w:color="auto"/>
        <w:right w:val="none" w:sz="0" w:space="0" w:color="auto"/>
      </w:divBdr>
    </w:div>
    <w:div w:id="1170366489">
      <w:bodyDiv w:val="1"/>
      <w:marLeft w:val="0"/>
      <w:marRight w:val="0"/>
      <w:marTop w:val="0"/>
      <w:marBottom w:val="0"/>
      <w:divBdr>
        <w:top w:val="none" w:sz="0" w:space="0" w:color="auto"/>
        <w:left w:val="none" w:sz="0" w:space="0" w:color="auto"/>
        <w:bottom w:val="none" w:sz="0" w:space="0" w:color="auto"/>
        <w:right w:val="none" w:sz="0" w:space="0" w:color="auto"/>
      </w:divBdr>
    </w:div>
    <w:div w:id="1170372622">
      <w:bodyDiv w:val="1"/>
      <w:marLeft w:val="0"/>
      <w:marRight w:val="0"/>
      <w:marTop w:val="0"/>
      <w:marBottom w:val="0"/>
      <w:divBdr>
        <w:top w:val="none" w:sz="0" w:space="0" w:color="auto"/>
        <w:left w:val="none" w:sz="0" w:space="0" w:color="auto"/>
        <w:bottom w:val="none" w:sz="0" w:space="0" w:color="auto"/>
        <w:right w:val="none" w:sz="0" w:space="0" w:color="auto"/>
      </w:divBdr>
    </w:div>
    <w:div w:id="1170633295">
      <w:bodyDiv w:val="1"/>
      <w:marLeft w:val="0"/>
      <w:marRight w:val="0"/>
      <w:marTop w:val="0"/>
      <w:marBottom w:val="0"/>
      <w:divBdr>
        <w:top w:val="none" w:sz="0" w:space="0" w:color="auto"/>
        <w:left w:val="none" w:sz="0" w:space="0" w:color="auto"/>
        <w:bottom w:val="none" w:sz="0" w:space="0" w:color="auto"/>
        <w:right w:val="none" w:sz="0" w:space="0" w:color="auto"/>
      </w:divBdr>
    </w:div>
    <w:div w:id="1170675403">
      <w:bodyDiv w:val="1"/>
      <w:marLeft w:val="0"/>
      <w:marRight w:val="0"/>
      <w:marTop w:val="0"/>
      <w:marBottom w:val="0"/>
      <w:divBdr>
        <w:top w:val="none" w:sz="0" w:space="0" w:color="auto"/>
        <w:left w:val="none" w:sz="0" w:space="0" w:color="auto"/>
        <w:bottom w:val="none" w:sz="0" w:space="0" w:color="auto"/>
        <w:right w:val="none" w:sz="0" w:space="0" w:color="auto"/>
      </w:divBdr>
    </w:div>
    <w:div w:id="1170681589">
      <w:bodyDiv w:val="1"/>
      <w:marLeft w:val="0"/>
      <w:marRight w:val="0"/>
      <w:marTop w:val="0"/>
      <w:marBottom w:val="0"/>
      <w:divBdr>
        <w:top w:val="none" w:sz="0" w:space="0" w:color="auto"/>
        <w:left w:val="none" w:sz="0" w:space="0" w:color="auto"/>
        <w:bottom w:val="none" w:sz="0" w:space="0" w:color="auto"/>
        <w:right w:val="none" w:sz="0" w:space="0" w:color="auto"/>
      </w:divBdr>
    </w:div>
    <w:div w:id="1170753427">
      <w:bodyDiv w:val="1"/>
      <w:marLeft w:val="0"/>
      <w:marRight w:val="0"/>
      <w:marTop w:val="0"/>
      <w:marBottom w:val="0"/>
      <w:divBdr>
        <w:top w:val="none" w:sz="0" w:space="0" w:color="auto"/>
        <w:left w:val="none" w:sz="0" w:space="0" w:color="auto"/>
        <w:bottom w:val="none" w:sz="0" w:space="0" w:color="auto"/>
        <w:right w:val="none" w:sz="0" w:space="0" w:color="auto"/>
      </w:divBdr>
    </w:div>
    <w:div w:id="1171067557">
      <w:bodyDiv w:val="1"/>
      <w:marLeft w:val="0"/>
      <w:marRight w:val="0"/>
      <w:marTop w:val="0"/>
      <w:marBottom w:val="0"/>
      <w:divBdr>
        <w:top w:val="none" w:sz="0" w:space="0" w:color="auto"/>
        <w:left w:val="none" w:sz="0" w:space="0" w:color="auto"/>
        <w:bottom w:val="none" w:sz="0" w:space="0" w:color="auto"/>
        <w:right w:val="none" w:sz="0" w:space="0" w:color="auto"/>
      </w:divBdr>
    </w:div>
    <w:div w:id="1171067757">
      <w:bodyDiv w:val="1"/>
      <w:marLeft w:val="0"/>
      <w:marRight w:val="0"/>
      <w:marTop w:val="0"/>
      <w:marBottom w:val="0"/>
      <w:divBdr>
        <w:top w:val="none" w:sz="0" w:space="0" w:color="auto"/>
        <w:left w:val="none" w:sz="0" w:space="0" w:color="auto"/>
        <w:bottom w:val="none" w:sz="0" w:space="0" w:color="auto"/>
        <w:right w:val="none" w:sz="0" w:space="0" w:color="auto"/>
      </w:divBdr>
    </w:div>
    <w:div w:id="1171212308">
      <w:bodyDiv w:val="1"/>
      <w:marLeft w:val="0"/>
      <w:marRight w:val="0"/>
      <w:marTop w:val="0"/>
      <w:marBottom w:val="0"/>
      <w:divBdr>
        <w:top w:val="none" w:sz="0" w:space="0" w:color="auto"/>
        <w:left w:val="none" w:sz="0" w:space="0" w:color="auto"/>
        <w:bottom w:val="none" w:sz="0" w:space="0" w:color="auto"/>
        <w:right w:val="none" w:sz="0" w:space="0" w:color="auto"/>
      </w:divBdr>
    </w:div>
    <w:div w:id="1171288160">
      <w:bodyDiv w:val="1"/>
      <w:marLeft w:val="0"/>
      <w:marRight w:val="0"/>
      <w:marTop w:val="0"/>
      <w:marBottom w:val="0"/>
      <w:divBdr>
        <w:top w:val="none" w:sz="0" w:space="0" w:color="auto"/>
        <w:left w:val="none" w:sz="0" w:space="0" w:color="auto"/>
        <w:bottom w:val="none" w:sz="0" w:space="0" w:color="auto"/>
        <w:right w:val="none" w:sz="0" w:space="0" w:color="auto"/>
      </w:divBdr>
    </w:div>
    <w:div w:id="1171412194">
      <w:bodyDiv w:val="1"/>
      <w:marLeft w:val="0"/>
      <w:marRight w:val="0"/>
      <w:marTop w:val="0"/>
      <w:marBottom w:val="0"/>
      <w:divBdr>
        <w:top w:val="none" w:sz="0" w:space="0" w:color="auto"/>
        <w:left w:val="none" w:sz="0" w:space="0" w:color="auto"/>
        <w:bottom w:val="none" w:sz="0" w:space="0" w:color="auto"/>
        <w:right w:val="none" w:sz="0" w:space="0" w:color="auto"/>
      </w:divBdr>
    </w:div>
    <w:div w:id="1171526197">
      <w:bodyDiv w:val="1"/>
      <w:marLeft w:val="0"/>
      <w:marRight w:val="0"/>
      <w:marTop w:val="0"/>
      <w:marBottom w:val="0"/>
      <w:divBdr>
        <w:top w:val="none" w:sz="0" w:space="0" w:color="auto"/>
        <w:left w:val="none" w:sz="0" w:space="0" w:color="auto"/>
        <w:bottom w:val="none" w:sz="0" w:space="0" w:color="auto"/>
        <w:right w:val="none" w:sz="0" w:space="0" w:color="auto"/>
      </w:divBdr>
    </w:div>
    <w:div w:id="1171532025">
      <w:bodyDiv w:val="1"/>
      <w:marLeft w:val="0"/>
      <w:marRight w:val="0"/>
      <w:marTop w:val="0"/>
      <w:marBottom w:val="0"/>
      <w:divBdr>
        <w:top w:val="none" w:sz="0" w:space="0" w:color="auto"/>
        <w:left w:val="none" w:sz="0" w:space="0" w:color="auto"/>
        <w:bottom w:val="none" w:sz="0" w:space="0" w:color="auto"/>
        <w:right w:val="none" w:sz="0" w:space="0" w:color="auto"/>
      </w:divBdr>
    </w:div>
    <w:div w:id="1171795057">
      <w:bodyDiv w:val="1"/>
      <w:marLeft w:val="0"/>
      <w:marRight w:val="0"/>
      <w:marTop w:val="0"/>
      <w:marBottom w:val="0"/>
      <w:divBdr>
        <w:top w:val="none" w:sz="0" w:space="0" w:color="auto"/>
        <w:left w:val="none" w:sz="0" w:space="0" w:color="auto"/>
        <w:bottom w:val="none" w:sz="0" w:space="0" w:color="auto"/>
        <w:right w:val="none" w:sz="0" w:space="0" w:color="auto"/>
      </w:divBdr>
    </w:div>
    <w:div w:id="1171916417">
      <w:bodyDiv w:val="1"/>
      <w:marLeft w:val="0"/>
      <w:marRight w:val="0"/>
      <w:marTop w:val="0"/>
      <w:marBottom w:val="0"/>
      <w:divBdr>
        <w:top w:val="none" w:sz="0" w:space="0" w:color="auto"/>
        <w:left w:val="none" w:sz="0" w:space="0" w:color="auto"/>
        <w:bottom w:val="none" w:sz="0" w:space="0" w:color="auto"/>
        <w:right w:val="none" w:sz="0" w:space="0" w:color="auto"/>
      </w:divBdr>
    </w:div>
    <w:div w:id="1171987317">
      <w:bodyDiv w:val="1"/>
      <w:marLeft w:val="0"/>
      <w:marRight w:val="0"/>
      <w:marTop w:val="0"/>
      <w:marBottom w:val="0"/>
      <w:divBdr>
        <w:top w:val="none" w:sz="0" w:space="0" w:color="auto"/>
        <w:left w:val="none" w:sz="0" w:space="0" w:color="auto"/>
        <w:bottom w:val="none" w:sz="0" w:space="0" w:color="auto"/>
        <w:right w:val="none" w:sz="0" w:space="0" w:color="auto"/>
      </w:divBdr>
    </w:div>
    <w:div w:id="1172178720">
      <w:bodyDiv w:val="1"/>
      <w:marLeft w:val="0"/>
      <w:marRight w:val="0"/>
      <w:marTop w:val="0"/>
      <w:marBottom w:val="0"/>
      <w:divBdr>
        <w:top w:val="none" w:sz="0" w:space="0" w:color="auto"/>
        <w:left w:val="none" w:sz="0" w:space="0" w:color="auto"/>
        <w:bottom w:val="none" w:sz="0" w:space="0" w:color="auto"/>
        <w:right w:val="none" w:sz="0" w:space="0" w:color="auto"/>
      </w:divBdr>
    </w:div>
    <w:div w:id="1172186312">
      <w:bodyDiv w:val="1"/>
      <w:marLeft w:val="0"/>
      <w:marRight w:val="0"/>
      <w:marTop w:val="0"/>
      <w:marBottom w:val="0"/>
      <w:divBdr>
        <w:top w:val="none" w:sz="0" w:space="0" w:color="auto"/>
        <w:left w:val="none" w:sz="0" w:space="0" w:color="auto"/>
        <w:bottom w:val="none" w:sz="0" w:space="0" w:color="auto"/>
        <w:right w:val="none" w:sz="0" w:space="0" w:color="auto"/>
      </w:divBdr>
    </w:div>
    <w:div w:id="1172253771">
      <w:bodyDiv w:val="1"/>
      <w:marLeft w:val="0"/>
      <w:marRight w:val="0"/>
      <w:marTop w:val="0"/>
      <w:marBottom w:val="0"/>
      <w:divBdr>
        <w:top w:val="none" w:sz="0" w:space="0" w:color="auto"/>
        <w:left w:val="none" w:sz="0" w:space="0" w:color="auto"/>
        <w:bottom w:val="none" w:sz="0" w:space="0" w:color="auto"/>
        <w:right w:val="none" w:sz="0" w:space="0" w:color="auto"/>
      </w:divBdr>
    </w:div>
    <w:div w:id="1172262360">
      <w:bodyDiv w:val="1"/>
      <w:marLeft w:val="0"/>
      <w:marRight w:val="0"/>
      <w:marTop w:val="0"/>
      <w:marBottom w:val="0"/>
      <w:divBdr>
        <w:top w:val="none" w:sz="0" w:space="0" w:color="auto"/>
        <w:left w:val="none" w:sz="0" w:space="0" w:color="auto"/>
        <w:bottom w:val="none" w:sz="0" w:space="0" w:color="auto"/>
        <w:right w:val="none" w:sz="0" w:space="0" w:color="auto"/>
      </w:divBdr>
    </w:div>
    <w:div w:id="1172337805">
      <w:bodyDiv w:val="1"/>
      <w:marLeft w:val="0"/>
      <w:marRight w:val="0"/>
      <w:marTop w:val="0"/>
      <w:marBottom w:val="0"/>
      <w:divBdr>
        <w:top w:val="none" w:sz="0" w:space="0" w:color="auto"/>
        <w:left w:val="none" w:sz="0" w:space="0" w:color="auto"/>
        <w:bottom w:val="none" w:sz="0" w:space="0" w:color="auto"/>
        <w:right w:val="none" w:sz="0" w:space="0" w:color="auto"/>
      </w:divBdr>
    </w:div>
    <w:div w:id="1172531950">
      <w:bodyDiv w:val="1"/>
      <w:marLeft w:val="0"/>
      <w:marRight w:val="0"/>
      <w:marTop w:val="0"/>
      <w:marBottom w:val="0"/>
      <w:divBdr>
        <w:top w:val="none" w:sz="0" w:space="0" w:color="auto"/>
        <w:left w:val="none" w:sz="0" w:space="0" w:color="auto"/>
        <w:bottom w:val="none" w:sz="0" w:space="0" w:color="auto"/>
        <w:right w:val="none" w:sz="0" w:space="0" w:color="auto"/>
      </w:divBdr>
    </w:div>
    <w:div w:id="1172724108">
      <w:bodyDiv w:val="1"/>
      <w:marLeft w:val="0"/>
      <w:marRight w:val="0"/>
      <w:marTop w:val="0"/>
      <w:marBottom w:val="0"/>
      <w:divBdr>
        <w:top w:val="none" w:sz="0" w:space="0" w:color="auto"/>
        <w:left w:val="none" w:sz="0" w:space="0" w:color="auto"/>
        <w:bottom w:val="none" w:sz="0" w:space="0" w:color="auto"/>
        <w:right w:val="none" w:sz="0" w:space="0" w:color="auto"/>
      </w:divBdr>
    </w:div>
    <w:div w:id="1172913818">
      <w:bodyDiv w:val="1"/>
      <w:marLeft w:val="0"/>
      <w:marRight w:val="0"/>
      <w:marTop w:val="0"/>
      <w:marBottom w:val="0"/>
      <w:divBdr>
        <w:top w:val="none" w:sz="0" w:space="0" w:color="auto"/>
        <w:left w:val="none" w:sz="0" w:space="0" w:color="auto"/>
        <w:bottom w:val="none" w:sz="0" w:space="0" w:color="auto"/>
        <w:right w:val="none" w:sz="0" w:space="0" w:color="auto"/>
      </w:divBdr>
    </w:div>
    <w:div w:id="1172984694">
      <w:bodyDiv w:val="1"/>
      <w:marLeft w:val="0"/>
      <w:marRight w:val="0"/>
      <w:marTop w:val="0"/>
      <w:marBottom w:val="0"/>
      <w:divBdr>
        <w:top w:val="none" w:sz="0" w:space="0" w:color="auto"/>
        <w:left w:val="none" w:sz="0" w:space="0" w:color="auto"/>
        <w:bottom w:val="none" w:sz="0" w:space="0" w:color="auto"/>
        <w:right w:val="none" w:sz="0" w:space="0" w:color="auto"/>
      </w:divBdr>
    </w:div>
    <w:div w:id="1172993069">
      <w:bodyDiv w:val="1"/>
      <w:marLeft w:val="0"/>
      <w:marRight w:val="0"/>
      <w:marTop w:val="0"/>
      <w:marBottom w:val="0"/>
      <w:divBdr>
        <w:top w:val="none" w:sz="0" w:space="0" w:color="auto"/>
        <w:left w:val="none" w:sz="0" w:space="0" w:color="auto"/>
        <w:bottom w:val="none" w:sz="0" w:space="0" w:color="auto"/>
        <w:right w:val="none" w:sz="0" w:space="0" w:color="auto"/>
      </w:divBdr>
    </w:div>
    <w:div w:id="1173181890">
      <w:bodyDiv w:val="1"/>
      <w:marLeft w:val="0"/>
      <w:marRight w:val="0"/>
      <w:marTop w:val="0"/>
      <w:marBottom w:val="0"/>
      <w:divBdr>
        <w:top w:val="none" w:sz="0" w:space="0" w:color="auto"/>
        <w:left w:val="none" w:sz="0" w:space="0" w:color="auto"/>
        <w:bottom w:val="none" w:sz="0" w:space="0" w:color="auto"/>
        <w:right w:val="none" w:sz="0" w:space="0" w:color="auto"/>
      </w:divBdr>
    </w:div>
    <w:div w:id="1173297008">
      <w:bodyDiv w:val="1"/>
      <w:marLeft w:val="0"/>
      <w:marRight w:val="0"/>
      <w:marTop w:val="0"/>
      <w:marBottom w:val="0"/>
      <w:divBdr>
        <w:top w:val="none" w:sz="0" w:space="0" w:color="auto"/>
        <w:left w:val="none" w:sz="0" w:space="0" w:color="auto"/>
        <w:bottom w:val="none" w:sz="0" w:space="0" w:color="auto"/>
        <w:right w:val="none" w:sz="0" w:space="0" w:color="auto"/>
      </w:divBdr>
    </w:div>
    <w:div w:id="1173491117">
      <w:bodyDiv w:val="1"/>
      <w:marLeft w:val="0"/>
      <w:marRight w:val="0"/>
      <w:marTop w:val="0"/>
      <w:marBottom w:val="0"/>
      <w:divBdr>
        <w:top w:val="none" w:sz="0" w:space="0" w:color="auto"/>
        <w:left w:val="none" w:sz="0" w:space="0" w:color="auto"/>
        <w:bottom w:val="none" w:sz="0" w:space="0" w:color="auto"/>
        <w:right w:val="none" w:sz="0" w:space="0" w:color="auto"/>
      </w:divBdr>
    </w:div>
    <w:div w:id="1173569315">
      <w:bodyDiv w:val="1"/>
      <w:marLeft w:val="0"/>
      <w:marRight w:val="0"/>
      <w:marTop w:val="0"/>
      <w:marBottom w:val="0"/>
      <w:divBdr>
        <w:top w:val="none" w:sz="0" w:space="0" w:color="auto"/>
        <w:left w:val="none" w:sz="0" w:space="0" w:color="auto"/>
        <w:bottom w:val="none" w:sz="0" w:space="0" w:color="auto"/>
        <w:right w:val="none" w:sz="0" w:space="0" w:color="auto"/>
      </w:divBdr>
    </w:div>
    <w:div w:id="1173687566">
      <w:bodyDiv w:val="1"/>
      <w:marLeft w:val="0"/>
      <w:marRight w:val="0"/>
      <w:marTop w:val="0"/>
      <w:marBottom w:val="0"/>
      <w:divBdr>
        <w:top w:val="none" w:sz="0" w:space="0" w:color="auto"/>
        <w:left w:val="none" w:sz="0" w:space="0" w:color="auto"/>
        <w:bottom w:val="none" w:sz="0" w:space="0" w:color="auto"/>
        <w:right w:val="none" w:sz="0" w:space="0" w:color="auto"/>
      </w:divBdr>
    </w:div>
    <w:div w:id="1173840550">
      <w:bodyDiv w:val="1"/>
      <w:marLeft w:val="0"/>
      <w:marRight w:val="0"/>
      <w:marTop w:val="0"/>
      <w:marBottom w:val="0"/>
      <w:divBdr>
        <w:top w:val="none" w:sz="0" w:space="0" w:color="auto"/>
        <w:left w:val="none" w:sz="0" w:space="0" w:color="auto"/>
        <w:bottom w:val="none" w:sz="0" w:space="0" w:color="auto"/>
        <w:right w:val="none" w:sz="0" w:space="0" w:color="auto"/>
      </w:divBdr>
    </w:div>
    <w:div w:id="1174029643">
      <w:bodyDiv w:val="1"/>
      <w:marLeft w:val="0"/>
      <w:marRight w:val="0"/>
      <w:marTop w:val="0"/>
      <w:marBottom w:val="0"/>
      <w:divBdr>
        <w:top w:val="none" w:sz="0" w:space="0" w:color="auto"/>
        <w:left w:val="none" w:sz="0" w:space="0" w:color="auto"/>
        <w:bottom w:val="none" w:sz="0" w:space="0" w:color="auto"/>
        <w:right w:val="none" w:sz="0" w:space="0" w:color="auto"/>
      </w:divBdr>
    </w:div>
    <w:div w:id="1174102928">
      <w:bodyDiv w:val="1"/>
      <w:marLeft w:val="0"/>
      <w:marRight w:val="0"/>
      <w:marTop w:val="0"/>
      <w:marBottom w:val="0"/>
      <w:divBdr>
        <w:top w:val="none" w:sz="0" w:space="0" w:color="auto"/>
        <w:left w:val="none" w:sz="0" w:space="0" w:color="auto"/>
        <w:bottom w:val="none" w:sz="0" w:space="0" w:color="auto"/>
        <w:right w:val="none" w:sz="0" w:space="0" w:color="auto"/>
      </w:divBdr>
    </w:div>
    <w:div w:id="1174148455">
      <w:bodyDiv w:val="1"/>
      <w:marLeft w:val="0"/>
      <w:marRight w:val="0"/>
      <w:marTop w:val="0"/>
      <w:marBottom w:val="0"/>
      <w:divBdr>
        <w:top w:val="none" w:sz="0" w:space="0" w:color="auto"/>
        <w:left w:val="none" w:sz="0" w:space="0" w:color="auto"/>
        <w:bottom w:val="none" w:sz="0" w:space="0" w:color="auto"/>
        <w:right w:val="none" w:sz="0" w:space="0" w:color="auto"/>
      </w:divBdr>
    </w:div>
    <w:div w:id="1174297194">
      <w:bodyDiv w:val="1"/>
      <w:marLeft w:val="0"/>
      <w:marRight w:val="0"/>
      <w:marTop w:val="0"/>
      <w:marBottom w:val="0"/>
      <w:divBdr>
        <w:top w:val="none" w:sz="0" w:space="0" w:color="auto"/>
        <w:left w:val="none" w:sz="0" w:space="0" w:color="auto"/>
        <w:bottom w:val="none" w:sz="0" w:space="0" w:color="auto"/>
        <w:right w:val="none" w:sz="0" w:space="0" w:color="auto"/>
      </w:divBdr>
    </w:div>
    <w:div w:id="1174340068">
      <w:bodyDiv w:val="1"/>
      <w:marLeft w:val="0"/>
      <w:marRight w:val="0"/>
      <w:marTop w:val="0"/>
      <w:marBottom w:val="0"/>
      <w:divBdr>
        <w:top w:val="none" w:sz="0" w:space="0" w:color="auto"/>
        <w:left w:val="none" w:sz="0" w:space="0" w:color="auto"/>
        <w:bottom w:val="none" w:sz="0" w:space="0" w:color="auto"/>
        <w:right w:val="none" w:sz="0" w:space="0" w:color="auto"/>
      </w:divBdr>
    </w:div>
    <w:div w:id="1174344036">
      <w:bodyDiv w:val="1"/>
      <w:marLeft w:val="0"/>
      <w:marRight w:val="0"/>
      <w:marTop w:val="0"/>
      <w:marBottom w:val="0"/>
      <w:divBdr>
        <w:top w:val="none" w:sz="0" w:space="0" w:color="auto"/>
        <w:left w:val="none" w:sz="0" w:space="0" w:color="auto"/>
        <w:bottom w:val="none" w:sz="0" w:space="0" w:color="auto"/>
        <w:right w:val="none" w:sz="0" w:space="0" w:color="auto"/>
      </w:divBdr>
    </w:div>
    <w:div w:id="1174370224">
      <w:bodyDiv w:val="1"/>
      <w:marLeft w:val="0"/>
      <w:marRight w:val="0"/>
      <w:marTop w:val="0"/>
      <w:marBottom w:val="0"/>
      <w:divBdr>
        <w:top w:val="none" w:sz="0" w:space="0" w:color="auto"/>
        <w:left w:val="none" w:sz="0" w:space="0" w:color="auto"/>
        <w:bottom w:val="none" w:sz="0" w:space="0" w:color="auto"/>
        <w:right w:val="none" w:sz="0" w:space="0" w:color="auto"/>
      </w:divBdr>
    </w:div>
    <w:div w:id="1174413345">
      <w:bodyDiv w:val="1"/>
      <w:marLeft w:val="0"/>
      <w:marRight w:val="0"/>
      <w:marTop w:val="0"/>
      <w:marBottom w:val="0"/>
      <w:divBdr>
        <w:top w:val="none" w:sz="0" w:space="0" w:color="auto"/>
        <w:left w:val="none" w:sz="0" w:space="0" w:color="auto"/>
        <w:bottom w:val="none" w:sz="0" w:space="0" w:color="auto"/>
        <w:right w:val="none" w:sz="0" w:space="0" w:color="auto"/>
      </w:divBdr>
    </w:div>
    <w:div w:id="1174417129">
      <w:bodyDiv w:val="1"/>
      <w:marLeft w:val="0"/>
      <w:marRight w:val="0"/>
      <w:marTop w:val="0"/>
      <w:marBottom w:val="0"/>
      <w:divBdr>
        <w:top w:val="none" w:sz="0" w:space="0" w:color="auto"/>
        <w:left w:val="none" w:sz="0" w:space="0" w:color="auto"/>
        <w:bottom w:val="none" w:sz="0" w:space="0" w:color="auto"/>
        <w:right w:val="none" w:sz="0" w:space="0" w:color="auto"/>
      </w:divBdr>
    </w:div>
    <w:div w:id="1174953128">
      <w:bodyDiv w:val="1"/>
      <w:marLeft w:val="0"/>
      <w:marRight w:val="0"/>
      <w:marTop w:val="0"/>
      <w:marBottom w:val="0"/>
      <w:divBdr>
        <w:top w:val="none" w:sz="0" w:space="0" w:color="auto"/>
        <w:left w:val="none" w:sz="0" w:space="0" w:color="auto"/>
        <w:bottom w:val="none" w:sz="0" w:space="0" w:color="auto"/>
        <w:right w:val="none" w:sz="0" w:space="0" w:color="auto"/>
      </w:divBdr>
    </w:div>
    <w:div w:id="1174957997">
      <w:bodyDiv w:val="1"/>
      <w:marLeft w:val="0"/>
      <w:marRight w:val="0"/>
      <w:marTop w:val="0"/>
      <w:marBottom w:val="0"/>
      <w:divBdr>
        <w:top w:val="none" w:sz="0" w:space="0" w:color="auto"/>
        <w:left w:val="none" w:sz="0" w:space="0" w:color="auto"/>
        <w:bottom w:val="none" w:sz="0" w:space="0" w:color="auto"/>
        <w:right w:val="none" w:sz="0" w:space="0" w:color="auto"/>
      </w:divBdr>
    </w:div>
    <w:div w:id="1175000603">
      <w:bodyDiv w:val="1"/>
      <w:marLeft w:val="0"/>
      <w:marRight w:val="0"/>
      <w:marTop w:val="0"/>
      <w:marBottom w:val="0"/>
      <w:divBdr>
        <w:top w:val="none" w:sz="0" w:space="0" w:color="auto"/>
        <w:left w:val="none" w:sz="0" w:space="0" w:color="auto"/>
        <w:bottom w:val="none" w:sz="0" w:space="0" w:color="auto"/>
        <w:right w:val="none" w:sz="0" w:space="0" w:color="auto"/>
      </w:divBdr>
    </w:div>
    <w:div w:id="1175193319">
      <w:bodyDiv w:val="1"/>
      <w:marLeft w:val="0"/>
      <w:marRight w:val="0"/>
      <w:marTop w:val="0"/>
      <w:marBottom w:val="0"/>
      <w:divBdr>
        <w:top w:val="none" w:sz="0" w:space="0" w:color="auto"/>
        <w:left w:val="none" w:sz="0" w:space="0" w:color="auto"/>
        <w:bottom w:val="none" w:sz="0" w:space="0" w:color="auto"/>
        <w:right w:val="none" w:sz="0" w:space="0" w:color="auto"/>
      </w:divBdr>
    </w:div>
    <w:div w:id="1175194815">
      <w:bodyDiv w:val="1"/>
      <w:marLeft w:val="0"/>
      <w:marRight w:val="0"/>
      <w:marTop w:val="0"/>
      <w:marBottom w:val="0"/>
      <w:divBdr>
        <w:top w:val="none" w:sz="0" w:space="0" w:color="auto"/>
        <w:left w:val="none" w:sz="0" w:space="0" w:color="auto"/>
        <w:bottom w:val="none" w:sz="0" w:space="0" w:color="auto"/>
        <w:right w:val="none" w:sz="0" w:space="0" w:color="auto"/>
      </w:divBdr>
    </w:div>
    <w:div w:id="1175535438">
      <w:bodyDiv w:val="1"/>
      <w:marLeft w:val="0"/>
      <w:marRight w:val="0"/>
      <w:marTop w:val="0"/>
      <w:marBottom w:val="0"/>
      <w:divBdr>
        <w:top w:val="none" w:sz="0" w:space="0" w:color="auto"/>
        <w:left w:val="none" w:sz="0" w:space="0" w:color="auto"/>
        <w:bottom w:val="none" w:sz="0" w:space="0" w:color="auto"/>
        <w:right w:val="none" w:sz="0" w:space="0" w:color="auto"/>
      </w:divBdr>
    </w:div>
    <w:div w:id="1175613312">
      <w:bodyDiv w:val="1"/>
      <w:marLeft w:val="0"/>
      <w:marRight w:val="0"/>
      <w:marTop w:val="0"/>
      <w:marBottom w:val="0"/>
      <w:divBdr>
        <w:top w:val="none" w:sz="0" w:space="0" w:color="auto"/>
        <w:left w:val="none" w:sz="0" w:space="0" w:color="auto"/>
        <w:bottom w:val="none" w:sz="0" w:space="0" w:color="auto"/>
        <w:right w:val="none" w:sz="0" w:space="0" w:color="auto"/>
      </w:divBdr>
    </w:div>
    <w:div w:id="1175850065">
      <w:bodyDiv w:val="1"/>
      <w:marLeft w:val="0"/>
      <w:marRight w:val="0"/>
      <w:marTop w:val="0"/>
      <w:marBottom w:val="0"/>
      <w:divBdr>
        <w:top w:val="none" w:sz="0" w:space="0" w:color="auto"/>
        <w:left w:val="none" w:sz="0" w:space="0" w:color="auto"/>
        <w:bottom w:val="none" w:sz="0" w:space="0" w:color="auto"/>
        <w:right w:val="none" w:sz="0" w:space="0" w:color="auto"/>
      </w:divBdr>
    </w:div>
    <w:div w:id="1176072537">
      <w:bodyDiv w:val="1"/>
      <w:marLeft w:val="0"/>
      <w:marRight w:val="0"/>
      <w:marTop w:val="0"/>
      <w:marBottom w:val="0"/>
      <w:divBdr>
        <w:top w:val="none" w:sz="0" w:space="0" w:color="auto"/>
        <w:left w:val="none" w:sz="0" w:space="0" w:color="auto"/>
        <w:bottom w:val="none" w:sz="0" w:space="0" w:color="auto"/>
        <w:right w:val="none" w:sz="0" w:space="0" w:color="auto"/>
      </w:divBdr>
    </w:div>
    <w:div w:id="1176115228">
      <w:bodyDiv w:val="1"/>
      <w:marLeft w:val="0"/>
      <w:marRight w:val="0"/>
      <w:marTop w:val="0"/>
      <w:marBottom w:val="0"/>
      <w:divBdr>
        <w:top w:val="none" w:sz="0" w:space="0" w:color="auto"/>
        <w:left w:val="none" w:sz="0" w:space="0" w:color="auto"/>
        <w:bottom w:val="none" w:sz="0" w:space="0" w:color="auto"/>
        <w:right w:val="none" w:sz="0" w:space="0" w:color="auto"/>
      </w:divBdr>
    </w:div>
    <w:div w:id="1176268048">
      <w:bodyDiv w:val="1"/>
      <w:marLeft w:val="0"/>
      <w:marRight w:val="0"/>
      <w:marTop w:val="0"/>
      <w:marBottom w:val="0"/>
      <w:divBdr>
        <w:top w:val="none" w:sz="0" w:space="0" w:color="auto"/>
        <w:left w:val="none" w:sz="0" w:space="0" w:color="auto"/>
        <w:bottom w:val="none" w:sz="0" w:space="0" w:color="auto"/>
        <w:right w:val="none" w:sz="0" w:space="0" w:color="auto"/>
      </w:divBdr>
    </w:div>
    <w:div w:id="1176379271">
      <w:bodyDiv w:val="1"/>
      <w:marLeft w:val="0"/>
      <w:marRight w:val="0"/>
      <w:marTop w:val="0"/>
      <w:marBottom w:val="0"/>
      <w:divBdr>
        <w:top w:val="none" w:sz="0" w:space="0" w:color="auto"/>
        <w:left w:val="none" w:sz="0" w:space="0" w:color="auto"/>
        <w:bottom w:val="none" w:sz="0" w:space="0" w:color="auto"/>
        <w:right w:val="none" w:sz="0" w:space="0" w:color="auto"/>
      </w:divBdr>
    </w:div>
    <w:div w:id="1176572492">
      <w:bodyDiv w:val="1"/>
      <w:marLeft w:val="0"/>
      <w:marRight w:val="0"/>
      <w:marTop w:val="0"/>
      <w:marBottom w:val="0"/>
      <w:divBdr>
        <w:top w:val="none" w:sz="0" w:space="0" w:color="auto"/>
        <w:left w:val="none" w:sz="0" w:space="0" w:color="auto"/>
        <w:bottom w:val="none" w:sz="0" w:space="0" w:color="auto"/>
        <w:right w:val="none" w:sz="0" w:space="0" w:color="auto"/>
      </w:divBdr>
    </w:div>
    <w:div w:id="1176843171">
      <w:bodyDiv w:val="1"/>
      <w:marLeft w:val="0"/>
      <w:marRight w:val="0"/>
      <w:marTop w:val="0"/>
      <w:marBottom w:val="0"/>
      <w:divBdr>
        <w:top w:val="none" w:sz="0" w:space="0" w:color="auto"/>
        <w:left w:val="none" w:sz="0" w:space="0" w:color="auto"/>
        <w:bottom w:val="none" w:sz="0" w:space="0" w:color="auto"/>
        <w:right w:val="none" w:sz="0" w:space="0" w:color="auto"/>
      </w:divBdr>
    </w:div>
    <w:div w:id="1176964371">
      <w:bodyDiv w:val="1"/>
      <w:marLeft w:val="0"/>
      <w:marRight w:val="0"/>
      <w:marTop w:val="0"/>
      <w:marBottom w:val="0"/>
      <w:divBdr>
        <w:top w:val="none" w:sz="0" w:space="0" w:color="auto"/>
        <w:left w:val="none" w:sz="0" w:space="0" w:color="auto"/>
        <w:bottom w:val="none" w:sz="0" w:space="0" w:color="auto"/>
        <w:right w:val="none" w:sz="0" w:space="0" w:color="auto"/>
      </w:divBdr>
    </w:div>
    <w:div w:id="1177113166">
      <w:bodyDiv w:val="1"/>
      <w:marLeft w:val="0"/>
      <w:marRight w:val="0"/>
      <w:marTop w:val="0"/>
      <w:marBottom w:val="0"/>
      <w:divBdr>
        <w:top w:val="none" w:sz="0" w:space="0" w:color="auto"/>
        <w:left w:val="none" w:sz="0" w:space="0" w:color="auto"/>
        <w:bottom w:val="none" w:sz="0" w:space="0" w:color="auto"/>
        <w:right w:val="none" w:sz="0" w:space="0" w:color="auto"/>
      </w:divBdr>
    </w:div>
    <w:div w:id="1177236081">
      <w:bodyDiv w:val="1"/>
      <w:marLeft w:val="0"/>
      <w:marRight w:val="0"/>
      <w:marTop w:val="0"/>
      <w:marBottom w:val="0"/>
      <w:divBdr>
        <w:top w:val="none" w:sz="0" w:space="0" w:color="auto"/>
        <w:left w:val="none" w:sz="0" w:space="0" w:color="auto"/>
        <w:bottom w:val="none" w:sz="0" w:space="0" w:color="auto"/>
        <w:right w:val="none" w:sz="0" w:space="0" w:color="auto"/>
      </w:divBdr>
    </w:div>
    <w:div w:id="1177427768">
      <w:bodyDiv w:val="1"/>
      <w:marLeft w:val="0"/>
      <w:marRight w:val="0"/>
      <w:marTop w:val="0"/>
      <w:marBottom w:val="0"/>
      <w:divBdr>
        <w:top w:val="none" w:sz="0" w:space="0" w:color="auto"/>
        <w:left w:val="none" w:sz="0" w:space="0" w:color="auto"/>
        <w:bottom w:val="none" w:sz="0" w:space="0" w:color="auto"/>
        <w:right w:val="none" w:sz="0" w:space="0" w:color="auto"/>
      </w:divBdr>
    </w:div>
    <w:div w:id="1177815778">
      <w:bodyDiv w:val="1"/>
      <w:marLeft w:val="0"/>
      <w:marRight w:val="0"/>
      <w:marTop w:val="0"/>
      <w:marBottom w:val="0"/>
      <w:divBdr>
        <w:top w:val="none" w:sz="0" w:space="0" w:color="auto"/>
        <w:left w:val="none" w:sz="0" w:space="0" w:color="auto"/>
        <w:bottom w:val="none" w:sz="0" w:space="0" w:color="auto"/>
        <w:right w:val="none" w:sz="0" w:space="0" w:color="auto"/>
      </w:divBdr>
    </w:div>
    <w:div w:id="1178034099">
      <w:bodyDiv w:val="1"/>
      <w:marLeft w:val="0"/>
      <w:marRight w:val="0"/>
      <w:marTop w:val="0"/>
      <w:marBottom w:val="0"/>
      <w:divBdr>
        <w:top w:val="none" w:sz="0" w:space="0" w:color="auto"/>
        <w:left w:val="none" w:sz="0" w:space="0" w:color="auto"/>
        <w:bottom w:val="none" w:sz="0" w:space="0" w:color="auto"/>
        <w:right w:val="none" w:sz="0" w:space="0" w:color="auto"/>
      </w:divBdr>
    </w:div>
    <w:div w:id="1178471993">
      <w:bodyDiv w:val="1"/>
      <w:marLeft w:val="0"/>
      <w:marRight w:val="0"/>
      <w:marTop w:val="0"/>
      <w:marBottom w:val="0"/>
      <w:divBdr>
        <w:top w:val="none" w:sz="0" w:space="0" w:color="auto"/>
        <w:left w:val="none" w:sz="0" w:space="0" w:color="auto"/>
        <w:bottom w:val="none" w:sz="0" w:space="0" w:color="auto"/>
        <w:right w:val="none" w:sz="0" w:space="0" w:color="auto"/>
      </w:divBdr>
    </w:div>
    <w:div w:id="1178619644">
      <w:bodyDiv w:val="1"/>
      <w:marLeft w:val="0"/>
      <w:marRight w:val="0"/>
      <w:marTop w:val="0"/>
      <w:marBottom w:val="0"/>
      <w:divBdr>
        <w:top w:val="none" w:sz="0" w:space="0" w:color="auto"/>
        <w:left w:val="none" w:sz="0" w:space="0" w:color="auto"/>
        <w:bottom w:val="none" w:sz="0" w:space="0" w:color="auto"/>
        <w:right w:val="none" w:sz="0" w:space="0" w:color="auto"/>
      </w:divBdr>
    </w:div>
    <w:div w:id="1178665076">
      <w:bodyDiv w:val="1"/>
      <w:marLeft w:val="0"/>
      <w:marRight w:val="0"/>
      <w:marTop w:val="0"/>
      <w:marBottom w:val="0"/>
      <w:divBdr>
        <w:top w:val="none" w:sz="0" w:space="0" w:color="auto"/>
        <w:left w:val="none" w:sz="0" w:space="0" w:color="auto"/>
        <w:bottom w:val="none" w:sz="0" w:space="0" w:color="auto"/>
        <w:right w:val="none" w:sz="0" w:space="0" w:color="auto"/>
      </w:divBdr>
    </w:div>
    <w:div w:id="1178692725">
      <w:bodyDiv w:val="1"/>
      <w:marLeft w:val="0"/>
      <w:marRight w:val="0"/>
      <w:marTop w:val="0"/>
      <w:marBottom w:val="0"/>
      <w:divBdr>
        <w:top w:val="none" w:sz="0" w:space="0" w:color="auto"/>
        <w:left w:val="none" w:sz="0" w:space="0" w:color="auto"/>
        <w:bottom w:val="none" w:sz="0" w:space="0" w:color="auto"/>
        <w:right w:val="none" w:sz="0" w:space="0" w:color="auto"/>
      </w:divBdr>
    </w:div>
    <w:div w:id="1178732036">
      <w:bodyDiv w:val="1"/>
      <w:marLeft w:val="0"/>
      <w:marRight w:val="0"/>
      <w:marTop w:val="0"/>
      <w:marBottom w:val="0"/>
      <w:divBdr>
        <w:top w:val="none" w:sz="0" w:space="0" w:color="auto"/>
        <w:left w:val="none" w:sz="0" w:space="0" w:color="auto"/>
        <w:bottom w:val="none" w:sz="0" w:space="0" w:color="auto"/>
        <w:right w:val="none" w:sz="0" w:space="0" w:color="auto"/>
      </w:divBdr>
    </w:div>
    <w:div w:id="1179001438">
      <w:bodyDiv w:val="1"/>
      <w:marLeft w:val="0"/>
      <w:marRight w:val="0"/>
      <w:marTop w:val="0"/>
      <w:marBottom w:val="0"/>
      <w:divBdr>
        <w:top w:val="none" w:sz="0" w:space="0" w:color="auto"/>
        <w:left w:val="none" w:sz="0" w:space="0" w:color="auto"/>
        <w:bottom w:val="none" w:sz="0" w:space="0" w:color="auto"/>
        <w:right w:val="none" w:sz="0" w:space="0" w:color="auto"/>
      </w:divBdr>
    </w:div>
    <w:div w:id="1179153566">
      <w:bodyDiv w:val="1"/>
      <w:marLeft w:val="0"/>
      <w:marRight w:val="0"/>
      <w:marTop w:val="0"/>
      <w:marBottom w:val="0"/>
      <w:divBdr>
        <w:top w:val="none" w:sz="0" w:space="0" w:color="auto"/>
        <w:left w:val="none" w:sz="0" w:space="0" w:color="auto"/>
        <w:bottom w:val="none" w:sz="0" w:space="0" w:color="auto"/>
        <w:right w:val="none" w:sz="0" w:space="0" w:color="auto"/>
      </w:divBdr>
    </w:div>
    <w:div w:id="1179352081">
      <w:bodyDiv w:val="1"/>
      <w:marLeft w:val="0"/>
      <w:marRight w:val="0"/>
      <w:marTop w:val="0"/>
      <w:marBottom w:val="0"/>
      <w:divBdr>
        <w:top w:val="none" w:sz="0" w:space="0" w:color="auto"/>
        <w:left w:val="none" w:sz="0" w:space="0" w:color="auto"/>
        <w:bottom w:val="none" w:sz="0" w:space="0" w:color="auto"/>
        <w:right w:val="none" w:sz="0" w:space="0" w:color="auto"/>
      </w:divBdr>
    </w:div>
    <w:div w:id="1179662891">
      <w:bodyDiv w:val="1"/>
      <w:marLeft w:val="0"/>
      <w:marRight w:val="0"/>
      <w:marTop w:val="0"/>
      <w:marBottom w:val="0"/>
      <w:divBdr>
        <w:top w:val="none" w:sz="0" w:space="0" w:color="auto"/>
        <w:left w:val="none" w:sz="0" w:space="0" w:color="auto"/>
        <w:bottom w:val="none" w:sz="0" w:space="0" w:color="auto"/>
        <w:right w:val="none" w:sz="0" w:space="0" w:color="auto"/>
      </w:divBdr>
    </w:div>
    <w:div w:id="1179734990">
      <w:bodyDiv w:val="1"/>
      <w:marLeft w:val="0"/>
      <w:marRight w:val="0"/>
      <w:marTop w:val="0"/>
      <w:marBottom w:val="0"/>
      <w:divBdr>
        <w:top w:val="none" w:sz="0" w:space="0" w:color="auto"/>
        <w:left w:val="none" w:sz="0" w:space="0" w:color="auto"/>
        <w:bottom w:val="none" w:sz="0" w:space="0" w:color="auto"/>
        <w:right w:val="none" w:sz="0" w:space="0" w:color="auto"/>
      </w:divBdr>
    </w:div>
    <w:div w:id="1179736273">
      <w:bodyDiv w:val="1"/>
      <w:marLeft w:val="0"/>
      <w:marRight w:val="0"/>
      <w:marTop w:val="0"/>
      <w:marBottom w:val="0"/>
      <w:divBdr>
        <w:top w:val="none" w:sz="0" w:space="0" w:color="auto"/>
        <w:left w:val="none" w:sz="0" w:space="0" w:color="auto"/>
        <w:bottom w:val="none" w:sz="0" w:space="0" w:color="auto"/>
        <w:right w:val="none" w:sz="0" w:space="0" w:color="auto"/>
      </w:divBdr>
    </w:div>
    <w:div w:id="1179850671">
      <w:bodyDiv w:val="1"/>
      <w:marLeft w:val="0"/>
      <w:marRight w:val="0"/>
      <w:marTop w:val="0"/>
      <w:marBottom w:val="0"/>
      <w:divBdr>
        <w:top w:val="none" w:sz="0" w:space="0" w:color="auto"/>
        <w:left w:val="none" w:sz="0" w:space="0" w:color="auto"/>
        <w:bottom w:val="none" w:sz="0" w:space="0" w:color="auto"/>
        <w:right w:val="none" w:sz="0" w:space="0" w:color="auto"/>
      </w:divBdr>
    </w:div>
    <w:div w:id="1179926048">
      <w:bodyDiv w:val="1"/>
      <w:marLeft w:val="0"/>
      <w:marRight w:val="0"/>
      <w:marTop w:val="0"/>
      <w:marBottom w:val="0"/>
      <w:divBdr>
        <w:top w:val="none" w:sz="0" w:space="0" w:color="auto"/>
        <w:left w:val="none" w:sz="0" w:space="0" w:color="auto"/>
        <w:bottom w:val="none" w:sz="0" w:space="0" w:color="auto"/>
        <w:right w:val="none" w:sz="0" w:space="0" w:color="auto"/>
      </w:divBdr>
    </w:div>
    <w:div w:id="1180042654">
      <w:bodyDiv w:val="1"/>
      <w:marLeft w:val="0"/>
      <w:marRight w:val="0"/>
      <w:marTop w:val="0"/>
      <w:marBottom w:val="0"/>
      <w:divBdr>
        <w:top w:val="none" w:sz="0" w:space="0" w:color="auto"/>
        <w:left w:val="none" w:sz="0" w:space="0" w:color="auto"/>
        <w:bottom w:val="none" w:sz="0" w:space="0" w:color="auto"/>
        <w:right w:val="none" w:sz="0" w:space="0" w:color="auto"/>
      </w:divBdr>
    </w:div>
    <w:div w:id="1180318866">
      <w:bodyDiv w:val="1"/>
      <w:marLeft w:val="0"/>
      <w:marRight w:val="0"/>
      <w:marTop w:val="0"/>
      <w:marBottom w:val="0"/>
      <w:divBdr>
        <w:top w:val="none" w:sz="0" w:space="0" w:color="auto"/>
        <w:left w:val="none" w:sz="0" w:space="0" w:color="auto"/>
        <w:bottom w:val="none" w:sz="0" w:space="0" w:color="auto"/>
        <w:right w:val="none" w:sz="0" w:space="0" w:color="auto"/>
      </w:divBdr>
    </w:div>
    <w:div w:id="1180466966">
      <w:bodyDiv w:val="1"/>
      <w:marLeft w:val="0"/>
      <w:marRight w:val="0"/>
      <w:marTop w:val="0"/>
      <w:marBottom w:val="0"/>
      <w:divBdr>
        <w:top w:val="none" w:sz="0" w:space="0" w:color="auto"/>
        <w:left w:val="none" w:sz="0" w:space="0" w:color="auto"/>
        <w:bottom w:val="none" w:sz="0" w:space="0" w:color="auto"/>
        <w:right w:val="none" w:sz="0" w:space="0" w:color="auto"/>
      </w:divBdr>
    </w:div>
    <w:div w:id="1180705995">
      <w:bodyDiv w:val="1"/>
      <w:marLeft w:val="0"/>
      <w:marRight w:val="0"/>
      <w:marTop w:val="0"/>
      <w:marBottom w:val="0"/>
      <w:divBdr>
        <w:top w:val="none" w:sz="0" w:space="0" w:color="auto"/>
        <w:left w:val="none" w:sz="0" w:space="0" w:color="auto"/>
        <w:bottom w:val="none" w:sz="0" w:space="0" w:color="auto"/>
        <w:right w:val="none" w:sz="0" w:space="0" w:color="auto"/>
      </w:divBdr>
    </w:div>
    <w:div w:id="1180706401">
      <w:bodyDiv w:val="1"/>
      <w:marLeft w:val="0"/>
      <w:marRight w:val="0"/>
      <w:marTop w:val="0"/>
      <w:marBottom w:val="0"/>
      <w:divBdr>
        <w:top w:val="none" w:sz="0" w:space="0" w:color="auto"/>
        <w:left w:val="none" w:sz="0" w:space="0" w:color="auto"/>
        <w:bottom w:val="none" w:sz="0" w:space="0" w:color="auto"/>
        <w:right w:val="none" w:sz="0" w:space="0" w:color="auto"/>
      </w:divBdr>
    </w:div>
    <w:div w:id="1180850831">
      <w:bodyDiv w:val="1"/>
      <w:marLeft w:val="0"/>
      <w:marRight w:val="0"/>
      <w:marTop w:val="0"/>
      <w:marBottom w:val="0"/>
      <w:divBdr>
        <w:top w:val="none" w:sz="0" w:space="0" w:color="auto"/>
        <w:left w:val="none" w:sz="0" w:space="0" w:color="auto"/>
        <w:bottom w:val="none" w:sz="0" w:space="0" w:color="auto"/>
        <w:right w:val="none" w:sz="0" w:space="0" w:color="auto"/>
      </w:divBdr>
    </w:div>
    <w:div w:id="1180970362">
      <w:bodyDiv w:val="1"/>
      <w:marLeft w:val="0"/>
      <w:marRight w:val="0"/>
      <w:marTop w:val="0"/>
      <w:marBottom w:val="0"/>
      <w:divBdr>
        <w:top w:val="none" w:sz="0" w:space="0" w:color="auto"/>
        <w:left w:val="none" w:sz="0" w:space="0" w:color="auto"/>
        <w:bottom w:val="none" w:sz="0" w:space="0" w:color="auto"/>
        <w:right w:val="none" w:sz="0" w:space="0" w:color="auto"/>
      </w:divBdr>
    </w:div>
    <w:div w:id="1181043783">
      <w:bodyDiv w:val="1"/>
      <w:marLeft w:val="0"/>
      <w:marRight w:val="0"/>
      <w:marTop w:val="0"/>
      <w:marBottom w:val="0"/>
      <w:divBdr>
        <w:top w:val="none" w:sz="0" w:space="0" w:color="auto"/>
        <w:left w:val="none" w:sz="0" w:space="0" w:color="auto"/>
        <w:bottom w:val="none" w:sz="0" w:space="0" w:color="auto"/>
        <w:right w:val="none" w:sz="0" w:space="0" w:color="auto"/>
      </w:divBdr>
    </w:div>
    <w:div w:id="1181234476">
      <w:bodyDiv w:val="1"/>
      <w:marLeft w:val="0"/>
      <w:marRight w:val="0"/>
      <w:marTop w:val="0"/>
      <w:marBottom w:val="0"/>
      <w:divBdr>
        <w:top w:val="none" w:sz="0" w:space="0" w:color="auto"/>
        <w:left w:val="none" w:sz="0" w:space="0" w:color="auto"/>
        <w:bottom w:val="none" w:sz="0" w:space="0" w:color="auto"/>
        <w:right w:val="none" w:sz="0" w:space="0" w:color="auto"/>
      </w:divBdr>
    </w:div>
    <w:div w:id="1181433344">
      <w:bodyDiv w:val="1"/>
      <w:marLeft w:val="0"/>
      <w:marRight w:val="0"/>
      <w:marTop w:val="0"/>
      <w:marBottom w:val="0"/>
      <w:divBdr>
        <w:top w:val="none" w:sz="0" w:space="0" w:color="auto"/>
        <w:left w:val="none" w:sz="0" w:space="0" w:color="auto"/>
        <w:bottom w:val="none" w:sz="0" w:space="0" w:color="auto"/>
        <w:right w:val="none" w:sz="0" w:space="0" w:color="auto"/>
      </w:divBdr>
    </w:div>
    <w:div w:id="1181551402">
      <w:bodyDiv w:val="1"/>
      <w:marLeft w:val="0"/>
      <w:marRight w:val="0"/>
      <w:marTop w:val="0"/>
      <w:marBottom w:val="0"/>
      <w:divBdr>
        <w:top w:val="none" w:sz="0" w:space="0" w:color="auto"/>
        <w:left w:val="none" w:sz="0" w:space="0" w:color="auto"/>
        <w:bottom w:val="none" w:sz="0" w:space="0" w:color="auto"/>
        <w:right w:val="none" w:sz="0" w:space="0" w:color="auto"/>
      </w:divBdr>
    </w:div>
    <w:div w:id="1181578545">
      <w:bodyDiv w:val="1"/>
      <w:marLeft w:val="0"/>
      <w:marRight w:val="0"/>
      <w:marTop w:val="0"/>
      <w:marBottom w:val="0"/>
      <w:divBdr>
        <w:top w:val="none" w:sz="0" w:space="0" w:color="auto"/>
        <w:left w:val="none" w:sz="0" w:space="0" w:color="auto"/>
        <w:bottom w:val="none" w:sz="0" w:space="0" w:color="auto"/>
        <w:right w:val="none" w:sz="0" w:space="0" w:color="auto"/>
      </w:divBdr>
    </w:div>
    <w:div w:id="1181896164">
      <w:bodyDiv w:val="1"/>
      <w:marLeft w:val="0"/>
      <w:marRight w:val="0"/>
      <w:marTop w:val="0"/>
      <w:marBottom w:val="0"/>
      <w:divBdr>
        <w:top w:val="none" w:sz="0" w:space="0" w:color="auto"/>
        <w:left w:val="none" w:sz="0" w:space="0" w:color="auto"/>
        <w:bottom w:val="none" w:sz="0" w:space="0" w:color="auto"/>
        <w:right w:val="none" w:sz="0" w:space="0" w:color="auto"/>
      </w:divBdr>
    </w:div>
    <w:div w:id="1181898510">
      <w:bodyDiv w:val="1"/>
      <w:marLeft w:val="0"/>
      <w:marRight w:val="0"/>
      <w:marTop w:val="0"/>
      <w:marBottom w:val="0"/>
      <w:divBdr>
        <w:top w:val="none" w:sz="0" w:space="0" w:color="auto"/>
        <w:left w:val="none" w:sz="0" w:space="0" w:color="auto"/>
        <w:bottom w:val="none" w:sz="0" w:space="0" w:color="auto"/>
        <w:right w:val="none" w:sz="0" w:space="0" w:color="auto"/>
      </w:divBdr>
    </w:div>
    <w:div w:id="1182208826">
      <w:bodyDiv w:val="1"/>
      <w:marLeft w:val="0"/>
      <w:marRight w:val="0"/>
      <w:marTop w:val="0"/>
      <w:marBottom w:val="0"/>
      <w:divBdr>
        <w:top w:val="none" w:sz="0" w:space="0" w:color="auto"/>
        <w:left w:val="none" w:sz="0" w:space="0" w:color="auto"/>
        <w:bottom w:val="none" w:sz="0" w:space="0" w:color="auto"/>
        <w:right w:val="none" w:sz="0" w:space="0" w:color="auto"/>
      </w:divBdr>
    </w:div>
    <w:div w:id="1182552285">
      <w:bodyDiv w:val="1"/>
      <w:marLeft w:val="0"/>
      <w:marRight w:val="0"/>
      <w:marTop w:val="0"/>
      <w:marBottom w:val="0"/>
      <w:divBdr>
        <w:top w:val="none" w:sz="0" w:space="0" w:color="auto"/>
        <w:left w:val="none" w:sz="0" w:space="0" w:color="auto"/>
        <w:bottom w:val="none" w:sz="0" w:space="0" w:color="auto"/>
        <w:right w:val="none" w:sz="0" w:space="0" w:color="auto"/>
      </w:divBdr>
    </w:div>
    <w:div w:id="1183007481">
      <w:bodyDiv w:val="1"/>
      <w:marLeft w:val="0"/>
      <w:marRight w:val="0"/>
      <w:marTop w:val="0"/>
      <w:marBottom w:val="0"/>
      <w:divBdr>
        <w:top w:val="none" w:sz="0" w:space="0" w:color="auto"/>
        <w:left w:val="none" w:sz="0" w:space="0" w:color="auto"/>
        <w:bottom w:val="none" w:sz="0" w:space="0" w:color="auto"/>
        <w:right w:val="none" w:sz="0" w:space="0" w:color="auto"/>
      </w:divBdr>
    </w:div>
    <w:div w:id="1183127951">
      <w:bodyDiv w:val="1"/>
      <w:marLeft w:val="0"/>
      <w:marRight w:val="0"/>
      <w:marTop w:val="0"/>
      <w:marBottom w:val="0"/>
      <w:divBdr>
        <w:top w:val="none" w:sz="0" w:space="0" w:color="auto"/>
        <w:left w:val="none" w:sz="0" w:space="0" w:color="auto"/>
        <w:bottom w:val="none" w:sz="0" w:space="0" w:color="auto"/>
        <w:right w:val="none" w:sz="0" w:space="0" w:color="auto"/>
      </w:divBdr>
    </w:div>
    <w:div w:id="1183204027">
      <w:bodyDiv w:val="1"/>
      <w:marLeft w:val="0"/>
      <w:marRight w:val="0"/>
      <w:marTop w:val="0"/>
      <w:marBottom w:val="0"/>
      <w:divBdr>
        <w:top w:val="none" w:sz="0" w:space="0" w:color="auto"/>
        <w:left w:val="none" w:sz="0" w:space="0" w:color="auto"/>
        <w:bottom w:val="none" w:sz="0" w:space="0" w:color="auto"/>
        <w:right w:val="none" w:sz="0" w:space="0" w:color="auto"/>
      </w:divBdr>
    </w:div>
    <w:div w:id="1183278291">
      <w:bodyDiv w:val="1"/>
      <w:marLeft w:val="0"/>
      <w:marRight w:val="0"/>
      <w:marTop w:val="0"/>
      <w:marBottom w:val="0"/>
      <w:divBdr>
        <w:top w:val="none" w:sz="0" w:space="0" w:color="auto"/>
        <w:left w:val="none" w:sz="0" w:space="0" w:color="auto"/>
        <w:bottom w:val="none" w:sz="0" w:space="0" w:color="auto"/>
        <w:right w:val="none" w:sz="0" w:space="0" w:color="auto"/>
      </w:divBdr>
    </w:div>
    <w:div w:id="1183284410">
      <w:bodyDiv w:val="1"/>
      <w:marLeft w:val="0"/>
      <w:marRight w:val="0"/>
      <w:marTop w:val="0"/>
      <w:marBottom w:val="0"/>
      <w:divBdr>
        <w:top w:val="none" w:sz="0" w:space="0" w:color="auto"/>
        <w:left w:val="none" w:sz="0" w:space="0" w:color="auto"/>
        <w:bottom w:val="none" w:sz="0" w:space="0" w:color="auto"/>
        <w:right w:val="none" w:sz="0" w:space="0" w:color="auto"/>
      </w:divBdr>
    </w:div>
    <w:div w:id="1183285088">
      <w:bodyDiv w:val="1"/>
      <w:marLeft w:val="0"/>
      <w:marRight w:val="0"/>
      <w:marTop w:val="0"/>
      <w:marBottom w:val="0"/>
      <w:divBdr>
        <w:top w:val="none" w:sz="0" w:space="0" w:color="auto"/>
        <w:left w:val="none" w:sz="0" w:space="0" w:color="auto"/>
        <w:bottom w:val="none" w:sz="0" w:space="0" w:color="auto"/>
        <w:right w:val="none" w:sz="0" w:space="0" w:color="auto"/>
      </w:divBdr>
    </w:div>
    <w:div w:id="1183518370">
      <w:bodyDiv w:val="1"/>
      <w:marLeft w:val="0"/>
      <w:marRight w:val="0"/>
      <w:marTop w:val="0"/>
      <w:marBottom w:val="0"/>
      <w:divBdr>
        <w:top w:val="none" w:sz="0" w:space="0" w:color="auto"/>
        <w:left w:val="none" w:sz="0" w:space="0" w:color="auto"/>
        <w:bottom w:val="none" w:sz="0" w:space="0" w:color="auto"/>
        <w:right w:val="none" w:sz="0" w:space="0" w:color="auto"/>
      </w:divBdr>
    </w:div>
    <w:div w:id="1183592104">
      <w:bodyDiv w:val="1"/>
      <w:marLeft w:val="0"/>
      <w:marRight w:val="0"/>
      <w:marTop w:val="0"/>
      <w:marBottom w:val="0"/>
      <w:divBdr>
        <w:top w:val="none" w:sz="0" w:space="0" w:color="auto"/>
        <w:left w:val="none" w:sz="0" w:space="0" w:color="auto"/>
        <w:bottom w:val="none" w:sz="0" w:space="0" w:color="auto"/>
        <w:right w:val="none" w:sz="0" w:space="0" w:color="auto"/>
      </w:divBdr>
    </w:div>
    <w:div w:id="1183662097">
      <w:bodyDiv w:val="1"/>
      <w:marLeft w:val="0"/>
      <w:marRight w:val="0"/>
      <w:marTop w:val="0"/>
      <w:marBottom w:val="0"/>
      <w:divBdr>
        <w:top w:val="none" w:sz="0" w:space="0" w:color="auto"/>
        <w:left w:val="none" w:sz="0" w:space="0" w:color="auto"/>
        <w:bottom w:val="none" w:sz="0" w:space="0" w:color="auto"/>
        <w:right w:val="none" w:sz="0" w:space="0" w:color="auto"/>
      </w:divBdr>
    </w:div>
    <w:div w:id="1183743724">
      <w:bodyDiv w:val="1"/>
      <w:marLeft w:val="0"/>
      <w:marRight w:val="0"/>
      <w:marTop w:val="0"/>
      <w:marBottom w:val="0"/>
      <w:divBdr>
        <w:top w:val="none" w:sz="0" w:space="0" w:color="auto"/>
        <w:left w:val="none" w:sz="0" w:space="0" w:color="auto"/>
        <w:bottom w:val="none" w:sz="0" w:space="0" w:color="auto"/>
        <w:right w:val="none" w:sz="0" w:space="0" w:color="auto"/>
      </w:divBdr>
    </w:div>
    <w:div w:id="1183864562">
      <w:bodyDiv w:val="1"/>
      <w:marLeft w:val="0"/>
      <w:marRight w:val="0"/>
      <w:marTop w:val="0"/>
      <w:marBottom w:val="0"/>
      <w:divBdr>
        <w:top w:val="none" w:sz="0" w:space="0" w:color="auto"/>
        <w:left w:val="none" w:sz="0" w:space="0" w:color="auto"/>
        <w:bottom w:val="none" w:sz="0" w:space="0" w:color="auto"/>
        <w:right w:val="none" w:sz="0" w:space="0" w:color="auto"/>
      </w:divBdr>
    </w:div>
    <w:div w:id="1183932801">
      <w:bodyDiv w:val="1"/>
      <w:marLeft w:val="0"/>
      <w:marRight w:val="0"/>
      <w:marTop w:val="0"/>
      <w:marBottom w:val="0"/>
      <w:divBdr>
        <w:top w:val="none" w:sz="0" w:space="0" w:color="auto"/>
        <w:left w:val="none" w:sz="0" w:space="0" w:color="auto"/>
        <w:bottom w:val="none" w:sz="0" w:space="0" w:color="auto"/>
        <w:right w:val="none" w:sz="0" w:space="0" w:color="auto"/>
      </w:divBdr>
    </w:div>
    <w:div w:id="1184323505">
      <w:bodyDiv w:val="1"/>
      <w:marLeft w:val="0"/>
      <w:marRight w:val="0"/>
      <w:marTop w:val="0"/>
      <w:marBottom w:val="0"/>
      <w:divBdr>
        <w:top w:val="none" w:sz="0" w:space="0" w:color="auto"/>
        <w:left w:val="none" w:sz="0" w:space="0" w:color="auto"/>
        <w:bottom w:val="none" w:sz="0" w:space="0" w:color="auto"/>
        <w:right w:val="none" w:sz="0" w:space="0" w:color="auto"/>
      </w:divBdr>
    </w:div>
    <w:div w:id="1184395656">
      <w:bodyDiv w:val="1"/>
      <w:marLeft w:val="0"/>
      <w:marRight w:val="0"/>
      <w:marTop w:val="0"/>
      <w:marBottom w:val="0"/>
      <w:divBdr>
        <w:top w:val="none" w:sz="0" w:space="0" w:color="auto"/>
        <w:left w:val="none" w:sz="0" w:space="0" w:color="auto"/>
        <w:bottom w:val="none" w:sz="0" w:space="0" w:color="auto"/>
        <w:right w:val="none" w:sz="0" w:space="0" w:color="auto"/>
      </w:divBdr>
    </w:div>
    <w:div w:id="1184443894">
      <w:bodyDiv w:val="1"/>
      <w:marLeft w:val="0"/>
      <w:marRight w:val="0"/>
      <w:marTop w:val="0"/>
      <w:marBottom w:val="0"/>
      <w:divBdr>
        <w:top w:val="none" w:sz="0" w:space="0" w:color="auto"/>
        <w:left w:val="none" w:sz="0" w:space="0" w:color="auto"/>
        <w:bottom w:val="none" w:sz="0" w:space="0" w:color="auto"/>
        <w:right w:val="none" w:sz="0" w:space="0" w:color="auto"/>
      </w:divBdr>
    </w:div>
    <w:div w:id="1184518719">
      <w:bodyDiv w:val="1"/>
      <w:marLeft w:val="0"/>
      <w:marRight w:val="0"/>
      <w:marTop w:val="0"/>
      <w:marBottom w:val="0"/>
      <w:divBdr>
        <w:top w:val="none" w:sz="0" w:space="0" w:color="auto"/>
        <w:left w:val="none" w:sz="0" w:space="0" w:color="auto"/>
        <w:bottom w:val="none" w:sz="0" w:space="0" w:color="auto"/>
        <w:right w:val="none" w:sz="0" w:space="0" w:color="auto"/>
      </w:divBdr>
    </w:div>
    <w:div w:id="1184520175">
      <w:bodyDiv w:val="1"/>
      <w:marLeft w:val="0"/>
      <w:marRight w:val="0"/>
      <w:marTop w:val="0"/>
      <w:marBottom w:val="0"/>
      <w:divBdr>
        <w:top w:val="none" w:sz="0" w:space="0" w:color="auto"/>
        <w:left w:val="none" w:sz="0" w:space="0" w:color="auto"/>
        <w:bottom w:val="none" w:sz="0" w:space="0" w:color="auto"/>
        <w:right w:val="none" w:sz="0" w:space="0" w:color="auto"/>
      </w:divBdr>
    </w:div>
    <w:div w:id="1184788198">
      <w:bodyDiv w:val="1"/>
      <w:marLeft w:val="0"/>
      <w:marRight w:val="0"/>
      <w:marTop w:val="0"/>
      <w:marBottom w:val="0"/>
      <w:divBdr>
        <w:top w:val="none" w:sz="0" w:space="0" w:color="auto"/>
        <w:left w:val="none" w:sz="0" w:space="0" w:color="auto"/>
        <w:bottom w:val="none" w:sz="0" w:space="0" w:color="auto"/>
        <w:right w:val="none" w:sz="0" w:space="0" w:color="auto"/>
      </w:divBdr>
    </w:div>
    <w:div w:id="1184972853">
      <w:bodyDiv w:val="1"/>
      <w:marLeft w:val="0"/>
      <w:marRight w:val="0"/>
      <w:marTop w:val="0"/>
      <w:marBottom w:val="0"/>
      <w:divBdr>
        <w:top w:val="none" w:sz="0" w:space="0" w:color="auto"/>
        <w:left w:val="none" w:sz="0" w:space="0" w:color="auto"/>
        <w:bottom w:val="none" w:sz="0" w:space="0" w:color="auto"/>
        <w:right w:val="none" w:sz="0" w:space="0" w:color="auto"/>
      </w:divBdr>
    </w:div>
    <w:div w:id="1184973700">
      <w:bodyDiv w:val="1"/>
      <w:marLeft w:val="0"/>
      <w:marRight w:val="0"/>
      <w:marTop w:val="0"/>
      <w:marBottom w:val="0"/>
      <w:divBdr>
        <w:top w:val="none" w:sz="0" w:space="0" w:color="auto"/>
        <w:left w:val="none" w:sz="0" w:space="0" w:color="auto"/>
        <w:bottom w:val="none" w:sz="0" w:space="0" w:color="auto"/>
        <w:right w:val="none" w:sz="0" w:space="0" w:color="auto"/>
      </w:divBdr>
    </w:div>
    <w:div w:id="1185052732">
      <w:bodyDiv w:val="1"/>
      <w:marLeft w:val="0"/>
      <w:marRight w:val="0"/>
      <w:marTop w:val="0"/>
      <w:marBottom w:val="0"/>
      <w:divBdr>
        <w:top w:val="none" w:sz="0" w:space="0" w:color="auto"/>
        <w:left w:val="none" w:sz="0" w:space="0" w:color="auto"/>
        <w:bottom w:val="none" w:sz="0" w:space="0" w:color="auto"/>
        <w:right w:val="none" w:sz="0" w:space="0" w:color="auto"/>
      </w:divBdr>
    </w:div>
    <w:div w:id="1185096466">
      <w:bodyDiv w:val="1"/>
      <w:marLeft w:val="0"/>
      <w:marRight w:val="0"/>
      <w:marTop w:val="0"/>
      <w:marBottom w:val="0"/>
      <w:divBdr>
        <w:top w:val="none" w:sz="0" w:space="0" w:color="auto"/>
        <w:left w:val="none" w:sz="0" w:space="0" w:color="auto"/>
        <w:bottom w:val="none" w:sz="0" w:space="0" w:color="auto"/>
        <w:right w:val="none" w:sz="0" w:space="0" w:color="auto"/>
      </w:divBdr>
    </w:div>
    <w:div w:id="1185483465">
      <w:bodyDiv w:val="1"/>
      <w:marLeft w:val="0"/>
      <w:marRight w:val="0"/>
      <w:marTop w:val="0"/>
      <w:marBottom w:val="0"/>
      <w:divBdr>
        <w:top w:val="none" w:sz="0" w:space="0" w:color="auto"/>
        <w:left w:val="none" w:sz="0" w:space="0" w:color="auto"/>
        <w:bottom w:val="none" w:sz="0" w:space="0" w:color="auto"/>
        <w:right w:val="none" w:sz="0" w:space="0" w:color="auto"/>
      </w:divBdr>
    </w:div>
    <w:div w:id="1185485675">
      <w:bodyDiv w:val="1"/>
      <w:marLeft w:val="0"/>
      <w:marRight w:val="0"/>
      <w:marTop w:val="0"/>
      <w:marBottom w:val="0"/>
      <w:divBdr>
        <w:top w:val="none" w:sz="0" w:space="0" w:color="auto"/>
        <w:left w:val="none" w:sz="0" w:space="0" w:color="auto"/>
        <w:bottom w:val="none" w:sz="0" w:space="0" w:color="auto"/>
        <w:right w:val="none" w:sz="0" w:space="0" w:color="auto"/>
      </w:divBdr>
    </w:div>
    <w:div w:id="1185628914">
      <w:bodyDiv w:val="1"/>
      <w:marLeft w:val="0"/>
      <w:marRight w:val="0"/>
      <w:marTop w:val="0"/>
      <w:marBottom w:val="0"/>
      <w:divBdr>
        <w:top w:val="none" w:sz="0" w:space="0" w:color="auto"/>
        <w:left w:val="none" w:sz="0" w:space="0" w:color="auto"/>
        <w:bottom w:val="none" w:sz="0" w:space="0" w:color="auto"/>
        <w:right w:val="none" w:sz="0" w:space="0" w:color="auto"/>
      </w:divBdr>
    </w:div>
    <w:div w:id="1185753016">
      <w:bodyDiv w:val="1"/>
      <w:marLeft w:val="0"/>
      <w:marRight w:val="0"/>
      <w:marTop w:val="0"/>
      <w:marBottom w:val="0"/>
      <w:divBdr>
        <w:top w:val="none" w:sz="0" w:space="0" w:color="auto"/>
        <w:left w:val="none" w:sz="0" w:space="0" w:color="auto"/>
        <w:bottom w:val="none" w:sz="0" w:space="0" w:color="auto"/>
        <w:right w:val="none" w:sz="0" w:space="0" w:color="auto"/>
      </w:divBdr>
    </w:div>
    <w:div w:id="1185754257">
      <w:bodyDiv w:val="1"/>
      <w:marLeft w:val="0"/>
      <w:marRight w:val="0"/>
      <w:marTop w:val="0"/>
      <w:marBottom w:val="0"/>
      <w:divBdr>
        <w:top w:val="none" w:sz="0" w:space="0" w:color="auto"/>
        <w:left w:val="none" w:sz="0" w:space="0" w:color="auto"/>
        <w:bottom w:val="none" w:sz="0" w:space="0" w:color="auto"/>
        <w:right w:val="none" w:sz="0" w:space="0" w:color="auto"/>
      </w:divBdr>
    </w:div>
    <w:div w:id="1185897236">
      <w:bodyDiv w:val="1"/>
      <w:marLeft w:val="0"/>
      <w:marRight w:val="0"/>
      <w:marTop w:val="0"/>
      <w:marBottom w:val="0"/>
      <w:divBdr>
        <w:top w:val="none" w:sz="0" w:space="0" w:color="auto"/>
        <w:left w:val="none" w:sz="0" w:space="0" w:color="auto"/>
        <w:bottom w:val="none" w:sz="0" w:space="0" w:color="auto"/>
        <w:right w:val="none" w:sz="0" w:space="0" w:color="auto"/>
      </w:divBdr>
    </w:div>
    <w:div w:id="1185944339">
      <w:bodyDiv w:val="1"/>
      <w:marLeft w:val="0"/>
      <w:marRight w:val="0"/>
      <w:marTop w:val="0"/>
      <w:marBottom w:val="0"/>
      <w:divBdr>
        <w:top w:val="none" w:sz="0" w:space="0" w:color="auto"/>
        <w:left w:val="none" w:sz="0" w:space="0" w:color="auto"/>
        <w:bottom w:val="none" w:sz="0" w:space="0" w:color="auto"/>
        <w:right w:val="none" w:sz="0" w:space="0" w:color="auto"/>
      </w:divBdr>
    </w:div>
    <w:div w:id="1186093344">
      <w:bodyDiv w:val="1"/>
      <w:marLeft w:val="0"/>
      <w:marRight w:val="0"/>
      <w:marTop w:val="0"/>
      <w:marBottom w:val="0"/>
      <w:divBdr>
        <w:top w:val="none" w:sz="0" w:space="0" w:color="auto"/>
        <w:left w:val="none" w:sz="0" w:space="0" w:color="auto"/>
        <w:bottom w:val="none" w:sz="0" w:space="0" w:color="auto"/>
        <w:right w:val="none" w:sz="0" w:space="0" w:color="auto"/>
      </w:divBdr>
    </w:div>
    <w:div w:id="1186214295">
      <w:bodyDiv w:val="1"/>
      <w:marLeft w:val="0"/>
      <w:marRight w:val="0"/>
      <w:marTop w:val="0"/>
      <w:marBottom w:val="0"/>
      <w:divBdr>
        <w:top w:val="none" w:sz="0" w:space="0" w:color="auto"/>
        <w:left w:val="none" w:sz="0" w:space="0" w:color="auto"/>
        <w:bottom w:val="none" w:sz="0" w:space="0" w:color="auto"/>
        <w:right w:val="none" w:sz="0" w:space="0" w:color="auto"/>
      </w:divBdr>
    </w:div>
    <w:div w:id="1186751228">
      <w:bodyDiv w:val="1"/>
      <w:marLeft w:val="0"/>
      <w:marRight w:val="0"/>
      <w:marTop w:val="0"/>
      <w:marBottom w:val="0"/>
      <w:divBdr>
        <w:top w:val="none" w:sz="0" w:space="0" w:color="auto"/>
        <w:left w:val="none" w:sz="0" w:space="0" w:color="auto"/>
        <w:bottom w:val="none" w:sz="0" w:space="0" w:color="auto"/>
        <w:right w:val="none" w:sz="0" w:space="0" w:color="auto"/>
      </w:divBdr>
    </w:div>
    <w:div w:id="1186792635">
      <w:bodyDiv w:val="1"/>
      <w:marLeft w:val="0"/>
      <w:marRight w:val="0"/>
      <w:marTop w:val="0"/>
      <w:marBottom w:val="0"/>
      <w:divBdr>
        <w:top w:val="none" w:sz="0" w:space="0" w:color="auto"/>
        <w:left w:val="none" w:sz="0" w:space="0" w:color="auto"/>
        <w:bottom w:val="none" w:sz="0" w:space="0" w:color="auto"/>
        <w:right w:val="none" w:sz="0" w:space="0" w:color="auto"/>
      </w:divBdr>
    </w:div>
    <w:div w:id="1186868091">
      <w:bodyDiv w:val="1"/>
      <w:marLeft w:val="0"/>
      <w:marRight w:val="0"/>
      <w:marTop w:val="0"/>
      <w:marBottom w:val="0"/>
      <w:divBdr>
        <w:top w:val="none" w:sz="0" w:space="0" w:color="auto"/>
        <w:left w:val="none" w:sz="0" w:space="0" w:color="auto"/>
        <w:bottom w:val="none" w:sz="0" w:space="0" w:color="auto"/>
        <w:right w:val="none" w:sz="0" w:space="0" w:color="auto"/>
      </w:divBdr>
    </w:div>
    <w:div w:id="1186940578">
      <w:bodyDiv w:val="1"/>
      <w:marLeft w:val="0"/>
      <w:marRight w:val="0"/>
      <w:marTop w:val="0"/>
      <w:marBottom w:val="0"/>
      <w:divBdr>
        <w:top w:val="none" w:sz="0" w:space="0" w:color="auto"/>
        <w:left w:val="none" w:sz="0" w:space="0" w:color="auto"/>
        <w:bottom w:val="none" w:sz="0" w:space="0" w:color="auto"/>
        <w:right w:val="none" w:sz="0" w:space="0" w:color="auto"/>
      </w:divBdr>
    </w:div>
    <w:div w:id="1186945444">
      <w:bodyDiv w:val="1"/>
      <w:marLeft w:val="0"/>
      <w:marRight w:val="0"/>
      <w:marTop w:val="0"/>
      <w:marBottom w:val="0"/>
      <w:divBdr>
        <w:top w:val="none" w:sz="0" w:space="0" w:color="auto"/>
        <w:left w:val="none" w:sz="0" w:space="0" w:color="auto"/>
        <w:bottom w:val="none" w:sz="0" w:space="0" w:color="auto"/>
        <w:right w:val="none" w:sz="0" w:space="0" w:color="auto"/>
      </w:divBdr>
    </w:div>
    <w:div w:id="1186989356">
      <w:bodyDiv w:val="1"/>
      <w:marLeft w:val="0"/>
      <w:marRight w:val="0"/>
      <w:marTop w:val="0"/>
      <w:marBottom w:val="0"/>
      <w:divBdr>
        <w:top w:val="none" w:sz="0" w:space="0" w:color="auto"/>
        <w:left w:val="none" w:sz="0" w:space="0" w:color="auto"/>
        <w:bottom w:val="none" w:sz="0" w:space="0" w:color="auto"/>
        <w:right w:val="none" w:sz="0" w:space="0" w:color="auto"/>
      </w:divBdr>
    </w:div>
    <w:div w:id="1187215721">
      <w:bodyDiv w:val="1"/>
      <w:marLeft w:val="0"/>
      <w:marRight w:val="0"/>
      <w:marTop w:val="0"/>
      <w:marBottom w:val="0"/>
      <w:divBdr>
        <w:top w:val="none" w:sz="0" w:space="0" w:color="auto"/>
        <w:left w:val="none" w:sz="0" w:space="0" w:color="auto"/>
        <w:bottom w:val="none" w:sz="0" w:space="0" w:color="auto"/>
        <w:right w:val="none" w:sz="0" w:space="0" w:color="auto"/>
      </w:divBdr>
    </w:div>
    <w:div w:id="1187253963">
      <w:bodyDiv w:val="1"/>
      <w:marLeft w:val="0"/>
      <w:marRight w:val="0"/>
      <w:marTop w:val="0"/>
      <w:marBottom w:val="0"/>
      <w:divBdr>
        <w:top w:val="none" w:sz="0" w:space="0" w:color="auto"/>
        <w:left w:val="none" w:sz="0" w:space="0" w:color="auto"/>
        <w:bottom w:val="none" w:sz="0" w:space="0" w:color="auto"/>
        <w:right w:val="none" w:sz="0" w:space="0" w:color="auto"/>
      </w:divBdr>
    </w:div>
    <w:div w:id="1187258572">
      <w:bodyDiv w:val="1"/>
      <w:marLeft w:val="0"/>
      <w:marRight w:val="0"/>
      <w:marTop w:val="0"/>
      <w:marBottom w:val="0"/>
      <w:divBdr>
        <w:top w:val="none" w:sz="0" w:space="0" w:color="auto"/>
        <w:left w:val="none" w:sz="0" w:space="0" w:color="auto"/>
        <w:bottom w:val="none" w:sz="0" w:space="0" w:color="auto"/>
        <w:right w:val="none" w:sz="0" w:space="0" w:color="auto"/>
      </w:divBdr>
    </w:div>
    <w:div w:id="1187329384">
      <w:bodyDiv w:val="1"/>
      <w:marLeft w:val="0"/>
      <w:marRight w:val="0"/>
      <w:marTop w:val="0"/>
      <w:marBottom w:val="0"/>
      <w:divBdr>
        <w:top w:val="none" w:sz="0" w:space="0" w:color="auto"/>
        <w:left w:val="none" w:sz="0" w:space="0" w:color="auto"/>
        <w:bottom w:val="none" w:sz="0" w:space="0" w:color="auto"/>
        <w:right w:val="none" w:sz="0" w:space="0" w:color="auto"/>
      </w:divBdr>
    </w:div>
    <w:div w:id="1187401933">
      <w:bodyDiv w:val="1"/>
      <w:marLeft w:val="0"/>
      <w:marRight w:val="0"/>
      <w:marTop w:val="0"/>
      <w:marBottom w:val="0"/>
      <w:divBdr>
        <w:top w:val="none" w:sz="0" w:space="0" w:color="auto"/>
        <w:left w:val="none" w:sz="0" w:space="0" w:color="auto"/>
        <w:bottom w:val="none" w:sz="0" w:space="0" w:color="auto"/>
        <w:right w:val="none" w:sz="0" w:space="0" w:color="auto"/>
      </w:divBdr>
    </w:div>
    <w:div w:id="1187522540">
      <w:bodyDiv w:val="1"/>
      <w:marLeft w:val="0"/>
      <w:marRight w:val="0"/>
      <w:marTop w:val="0"/>
      <w:marBottom w:val="0"/>
      <w:divBdr>
        <w:top w:val="none" w:sz="0" w:space="0" w:color="auto"/>
        <w:left w:val="none" w:sz="0" w:space="0" w:color="auto"/>
        <w:bottom w:val="none" w:sz="0" w:space="0" w:color="auto"/>
        <w:right w:val="none" w:sz="0" w:space="0" w:color="auto"/>
      </w:divBdr>
    </w:div>
    <w:div w:id="1187790379">
      <w:bodyDiv w:val="1"/>
      <w:marLeft w:val="0"/>
      <w:marRight w:val="0"/>
      <w:marTop w:val="0"/>
      <w:marBottom w:val="0"/>
      <w:divBdr>
        <w:top w:val="none" w:sz="0" w:space="0" w:color="auto"/>
        <w:left w:val="none" w:sz="0" w:space="0" w:color="auto"/>
        <w:bottom w:val="none" w:sz="0" w:space="0" w:color="auto"/>
        <w:right w:val="none" w:sz="0" w:space="0" w:color="auto"/>
      </w:divBdr>
    </w:div>
    <w:div w:id="1188065299">
      <w:bodyDiv w:val="1"/>
      <w:marLeft w:val="0"/>
      <w:marRight w:val="0"/>
      <w:marTop w:val="0"/>
      <w:marBottom w:val="0"/>
      <w:divBdr>
        <w:top w:val="none" w:sz="0" w:space="0" w:color="auto"/>
        <w:left w:val="none" w:sz="0" w:space="0" w:color="auto"/>
        <w:bottom w:val="none" w:sz="0" w:space="0" w:color="auto"/>
        <w:right w:val="none" w:sz="0" w:space="0" w:color="auto"/>
      </w:divBdr>
    </w:div>
    <w:div w:id="1188182285">
      <w:bodyDiv w:val="1"/>
      <w:marLeft w:val="0"/>
      <w:marRight w:val="0"/>
      <w:marTop w:val="0"/>
      <w:marBottom w:val="0"/>
      <w:divBdr>
        <w:top w:val="none" w:sz="0" w:space="0" w:color="auto"/>
        <w:left w:val="none" w:sz="0" w:space="0" w:color="auto"/>
        <w:bottom w:val="none" w:sz="0" w:space="0" w:color="auto"/>
        <w:right w:val="none" w:sz="0" w:space="0" w:color="auto"/>
      </w:divBdr>
    </w:div>
    <w:div w:id="1188182606">
      <w:bodyDiv w:val="1"/>
      <w:marLeft w:val="0"/>
      <w:marRight w:val="0"/>
      <w:marTop w:val="0"/>
      <w:marBottom w:val="0"/>
      <w:divBdr>
        <w:top w:val="none" w:sz="0" w:space="0" w:color="auto"/>
        <w:left w:val="none" w:sz="0" w:space="0" w:color="auto"/>
        <w:bottom w:val="none" w:sz="0" w:space="0" w:color="auto"/>
        <w:right w:val="none" w:sz="0" w:space="0" w:color="auto"/>
      </w:divBdr>
    </w:div>
    <w:div w:id="1188324320">
      <w:bodyDiv w:val="1"/>
      <w:marLeft w:val="0"/>
      <w:marRight w:val="0"/>
      <w:marTop w:val="0"/>
      <w:marBottom w:val="0"/>
      <w:divBdr>
        <w:top w:val="none" w:sz="0" w:space="0" w:color="auto"/>
        <w:left w:val="none" w:sz="0" w:space="0" w:color="auto"/>
        <w:bottom w:val="none" w:sz="0" w:space="0" w:color="auto"/>
        <w:right w:val="none" w:sz="0" w:space="0" w:color="auto"/>
      </w:divBdr>
    </w:div>
    <w:div w:id="1188376055">
      <w:bodyDiv w:val="1"/>
      <w:marLeft w:val="0"/>
      <w:marRight w:val="0"/>
      <w:marTop w:val="0"/>
      <w:marBottom w:val="0"/>
      <w:divBdr>
        <w:top w:val="none" w:sz="0" w:space="0" w:color="auto"/>
        <w:left w:val="none" w:sz="0" w:space="0" w:color="auto"/>
        <w:bottom w:val="none" w:sz="0" w:space="0" w:color="auto"/>
        <w:right w:val="none" w:sz="0" w:space="0" w:color="auto"/>
      </w:divBdr>
    </w:div>
    <w:div w:id="1188522956">
      <w:bodyDiv w:val="1"/>
      <w:marLeft w:val="0"/>
      <w:marRight w:val="0"/>
      <w:marTop w:val="0"/>
      <w:marBottom w:val="0"/>
      <w:divBdr>
        <w:top w:val="none" w:sz="0" w:space="0" w:color="auto"/>
        <w:left w:val="none" w:sz="0" w:space="0" w:color="auto"/>
        <w:bottom w:val="none" w:sz="0" w:space="0" w:color="auto"/>
        <w:right w:val="none" w:sz="0" w:space="0" w:color="auto"/>
      </w:divBdr>
    </w:div>
    <w:div w:id="1188642103">
      <w:bodyDiv w:val="1"/>
      <w:marLeft w:val="0"/>
      <w:marRight w:val="0"/>
      <w:marTop w:val="0"/>
      <w:marBottom w:val="0"/>
      <w:divBdr>
        <w:top w:val="none" w:sz="0" w:space="0" w:color="auto"/>
        <w:left w:val="none" w:sz="0" w:space="0" w:color="auto"/>
        <w:bottom w:val="none" w:sz="0" w:space="0" w:color="auto"/>
        <w:right w:val="none" w:sz="0" w:space="0" w:color="auto"/>
      </w:divBdr>
    </w:div>
    <w:div w:id="1188717160">
      <w:bodyDiv w:val="1"/>
      <w:marLeft w:val="0"/>
      <w:marRight w:val="0"/>
      <w:marTop w:val="0"/>
      <w:marBottom w:val="0"/>
      <w:divBdr>
        <w:top w:val="none" w:sz="0" w:space="0" w:color="auto"/>
        <w:left w:val="none" w:sz="0" w:space="0" w:color="auto"/>
        <w:bottom w:val="none" w:sz="0" w:space="0" w:color="auto"/>
        <w:right w:val="none" w:sz="0" w:space="0" w:color="auto"/>
      </w:divBdr>
    </w:div>
    <w:div w:id="1188835082">
      <w:bodyDiv w:val="1"/>
      <w:marLeft w:val="0"/>
      <w:marRight w:val="0"/>
      <w:marTop w:val="0"/>
      <w:marBottom w:val="0"/>
      <w:divBdr>
        <w:top w:val="none" w:sz="0" w:space="0" w:color="auto"/>
        <w:left w:val="none" w:sz="0" w:space="0" w:color="auto"/>
        <w:bottom w:val="none" w:sz="0" w:space="0" w:color="auto"/>
        <w:right w:val="none" w:sz="0" w:space="0" w:color="auto"/>
      </w:divBdr>
    </w:div>
    <w:div w:id="1189174165">
      <w:bodyDiv w:val="1"/>
      <w:marLeft w:val="0"/>
      <w:marRight w:val="0"/>
      <w:marTop w:val="0"/>
      <w:marBottom w:val="0"/>
      <w:divBdr>
        <w:top w:val="none" w:sz="0" w:space="0" w:color="auto"/>
        <w:left w:val="none" w:sz="0" w:space="0" w:color="auto"/>
        <w:bottom w:val="none" w:sz="0" w:space="0" w:color="auto"/>
        <w:right w:val="none" w:sz="0" w:space="0" w:color="auto"/>
      </w:divBdr>
    </w:div>
    <w:div w:id="1189221560">
      <w:bodyDiv w:val="1"/>
      <w:marLeft w:val="0"/>
      <w:marRight w:val="0"/>
      <w:marTop w:val="0"/>
      <w:marBottom w:val="0"/>
      <w:divBdr>
        <w:top w:val="none" w:sz="0" w:space="0" w:color="auto"/>
        <w:left w:val="none" w:sz="0" w:space="0" w:color="auto"/>
        <w:bottom w:val="none" w:sz="0" w:space="0" w:color="auto"/>
        <w:right w:val="none" w:sz="0" w:space="0" w:color="auto"/>
      </w:divBdr>
    </w:div>
    <w:div w:id="1189293014">
      <w:bodyDiv w:val="1"/>
      <w:marLeft w:val="0"/>
      <w:marRight w:val="0"/>
      <w:marTop w:val="0"/>
      <w:marBottom w:val="0"/>
      <w:divBdr>
        <w:top w:val="none" w:sz="0" w:space="0" w:color="auto"/>
        <w:left w:val="none" w:sz="0" w:space="0" w:color="auto"/>
        <w:bottom w:val="none" w:sz="0" w:space="0" w:color="auto"/>
        <w:right w:val="none" w:sz="0" w:space="0" w:color="auto"/>
      </w:divBdr>
    </w:div>
    <w:div w:id="1189417568">
      <w:bodyDiv w:val="1"/>
      <w:marLeft w:val="0"/>
      <w:marRight w:val="0"/>
      <w:marTop w:val="0"/>
      <w:marBottom w:val="0"/>
      <w:divBdr>
        <w:top w:val="none" w:sz="0" w:space="0" w:color="auto"/>
        <w:left w:val="none" w:sz="0" w:space="0" w:color="auto"/>
        <w:bottom w:val="none" w:sz="0" w:space="0" w:color="auto"/>
        <w:right w:val="none" w:sz="0" w:space="0" w:color="auto"/>
      </w:divBdr>
    </w:div>
    <w:div w:id="1189487629">
      <w:bodyDiv w:val="1"/>
      <w:marLeft w:val="0"/>
      <w:marRight w:val="0"/>
      <w:marTop w:val="0"/>
      <w:marBottom w:val="0"/>
      <w:divBdr>
        <w:top w:val="none" w:sz="0" w:space="0" w:color="auto"/>
        <w:left w:val="none" w:sz="0" w:space="0" w:color="auto"/>
        <w:bottom w:val="none" w:sz="0" w:space="0" w:color="auto"/>
        <w:right w:val="none" w:sz="0" w:space="0" w:color="auto"/>
      </w:divBdr>
      <w:divsChild>
        <w:div w:id="1646472754">
          <w:marLeft w:val="0"/>
          <w:marRight w:val="0"/>
          <w:marTop w:val="100"/>
          <w:marBottom w:val="100"/>
          <w:divBdr>
            <w:top w:val="none" w:sz="0" w:space="0" w:color="auto"/>
            <w:left w:val="none" w:sz="0" w:space="0" w:color="auto"/>
            <w:bottom w:val="none" w:sz="0" w:space="0" w:color="auto"/>
            <w:right w:val="none" w:sz="0" w:space="0" w:color="auto"/>
          </w:divBdr>
        </w:div>
      </w:divsChild>
    </w:div>
    <w:div w:id="1189566688">
      <w:bodyDiv w:val="1"/>
      <w:marLeft w:val="0"/>
      <w:marRight w:val="0"/>
      <w:marTop w:val="0"/>
      <w:marBottom w:val="0"/>
      <w:divBdr>
        <w:top w:val="none" w:sz="0" w:space="0" w:color="auto"/>
        <w:left w:val="none" w:sz="0" w:space="0" w:color="auto"/>
        <w:bottom w:val="none" w:sz="0" w:space="0" w:color="auto"/>
        <w:right w:val="none" w:sz="0" w:space="0" w:color="auto"/>
      </w:divBdr>
    </w:div>
    <w:div w:id="1189609743">
      <w:bodyDiv w:val="1"/>
      <w:marLeft w:val="0"/>
      <w:marRight w:val="0"/>
      <w:marTop w:val="0"/>
      <w:marBottom w:val="0"/>
      <w:divBdr>
        <w:top w:val="none" w:sz="0" w:space="0" w:color="auto"/>
        <w:left w:val="none" w:sz="0" w:space="0" w:color="auto"/>
        <w:bottom w:val="none" w:sz="0" w:space="0" w:color="auto"/>
        <w:right w:val="none" w:sz="0" w:space="0" w:color="auto"/>
      </w:divBdr>
    </w:div>
    <w:div w:id="1189639918">
      <w:bodyDiv w:val="1"/>
      <w:marLeft w:val="0"/>
      <w:marRight w:val="0"/>
      <w:marTop w:val="0"/>
      <w:marBottom w:val="0"/>
      <w:divBdr>
        <w:top w:val="none" w:sz="0" w:space="0" w:color="auto"/>
        <w:left w:val="none" w:sz="0" w:space="0" w:color="auto"/>
        <w:bottom w:val="none" w:sz="0" w:space="0" w:color="auto"/>
        <w:right w:val="none" w:sz="0" w:space="0" w:color="auto"/>
      </w:divBdr>
    </w:div>
    <w:div w:id="1189755885">
      <w:bodyDiv w:val="1"/>
      <w:marLeft w:val="0"/>
      <w:marRight w:val="0"/>
      <w:marTop w:val="0"/>
      <w:marBottom w:val="0"/>
      <w:divBdr>
        <w:top w:val="none" w:sz="0" w:space="0" w:color="auto"/>
        <w:left w:val="none" w:sz="0" w:space="0" w:color="auto"/>
        <w:bottom w:val="none" w:sz="0" w:space="0" w:color="auto"/>
        <w:right w:val="none" w:sz="0" w:space="0" w:color="auto"/>
      </w:divBdr>
    </w:div>
    <w:div w:id="1189836848">
      <w:bodyDiv w:val="1"/>
      <w:marLeft w:val="0"/>
      <w:marRight w:val="0"/>
      <w:marTop w:val="0"/>
      <w:marBottom w:val="0"/>
      <w:divBdr>
        <w:top w:val="none" w:sz="0" w:space="0" w:color="auto"/>
        <w:left w:val="none" w:sz="0" w:space="0" w:color="auto"/>
        <w:bottom w:val="none" w:sz="0" w:space="0" w:color="auto"/>
        <w:right w:val="none" w:sz="0" w:space="0" w:color="auto"/>
      </w:divBdr>
    </w:div>
    <w:div w:id="1189953142">
      <w:bodyDiv w:val="1"/>
      <w:marLeft w:val="0"/>
      <w:marRight w:val="0"/>
      <w:marTop w:val="0"/>
      <w:marBottom w:val="0"/>
      <w:divBdr>
        <w:top w:val="none" w:sz="0" w:space="0" w:color="auto"/>
        <w:left w:val="none" w:sz="0" w:space="0" w:color="auto"/>
        <w:bottom w:val="none" w:sz="0" w:space="0" w:color="auto"/>
        <w:right w:val="none" w:sz="0" w:space="0" w:color="auto"/>
      </w:divBdr>
    </w:div>
    <w:div w:id="1190071920">
      <w:bodyDiv w:val="1"/>
      <w:marLeft w:val="0"/>
      <w:marRight w:val="0"/>
      <w:marTop w:val="0"/>
      <w:marBottom w:val="0"/>
      <w:divBdr>
        <w:top w:val="none" w:sz="0" w:space="0" w:color="auto"/>
        <w:left w:val="none" w:sz="0" w:space="0" w:color="auto"/>
        <w:bottom w:val="none" w:sz="0" w:space="0" w:color="auto"/>
        <w:right w:val="none" w:sz="0" w:space="0" w:color="auto"/>
      </w:divBdr>
    </w:div>
    <w:div w:id="1190264879">
      <w:bodyDiv w:val="1"/>
      <w:marLeft w:val="0"/>
      <w:marRight w:val="0"/>
      <w:marTop w:val="0"/>
      <w:marBottom w:val="0"/>
      <w:divBdr>
        <w:top w:val="none" w:sz="0" w:space="0" w:color="auto"/>
        <w:left w:val="none" w:sz="0" w:space="0" w:color="auto"/>
        <w:bottom w:val="none" w:sz="0" w:space="0" w:color="auto"/>
        <w:right w:val="none" w:sz="0" w:space="0" w:color="auto"/>
      </w:divBdr>
    </w:div>
    <w:div w:id="1190290375">
      <w:bodyDiv w:val="1"/>
      <w:marLeft w:val="0"/>
      <w:marRight w:val="0"/>
      <w:marTop w:val="0"/>
      <w:marBottom w:val="0"/>
      <w:divBdr>
        <w:top w:val="none" w:sz="0" w:space="0" w:color="auto"/>
        <w:left w:val="none" w:sz="0" w:space="0" w:color="auto"/>
        <w:bottom w:val="none" w:sz="0" w:space="0" w:color="auto"/>
        <w:right w:val="none" w:sz="0" w:space="0" w:color="auto"/>
      </w:divBdr>
    </w:div>
    <w:div w:id="1190335453">
      <w:bodyDiv w:val="1"/>
      <w:marLeft w:val="0"/>
      <w:marRight w:val="0"/>
      <w:marTop w:val="0"/>
      <w:marBottom w:val="0"/>
      <w:divBdr>
        <w:top w:val="none" w:sz="0" w:space="0" w:color="auto"/>
        <w:left w:val="none" w:sz="0" w:space="0" w:color="auto"/>
        <w:bottom w:val="none" w:sz="0" w:space="0" w:color="auto"/>
        <w:right w:val="none" w:sz="0" w:space="0" w:color="auto"/>
      </w:divBdr>
    </w:div>
    <w:div w:id="1190407989">
      <w:bodyDiv w:val="1"/>
      <w:marLeft w:val="0"/>
      <w:marRight w:val="0"/>
      <w:marTop w:val="0"/>
      <w:marBottom w:val="0"/>
      <w:divBdr>
        <w:top w:val="none" w:sz="0" w:space="0" w:color="auto"/>
        <w:left w:val="none" w:sz="0" w:space="0" w:color="auto"/>
        <w:bottom w:val="none" w:sz="0" w:space="0" w:color="auto"/>
        <w:right w:val="none" w:sz="0" w:space="0" w:color="auto"/>
      </w:divBdr>
    </w:div>
    <w:div w:id="1190535127">
      <w:bodyDiv w:val="1"/>
      <w:marLeft w:val="0"/>
      <w:marRight w:val="0"/>
      <w:marTop w:val="0"/>
      <w:marBottom w:val="0"/>
      <w:divBdr>
        <w:top w:val="none" w:sz="0" w:space="0" w:color="auto"/>
        <w:left w:val="none" w:sz="0" w:space="0" w:color="auto"/>
        <w:bottom w:val="none" w:sz="0" w:space="0" w:color="auto"/>
        <w:right w:val="none" w:sz="0" w:space="0" w:color="auto"/>
      </w:divBdr>
    </w:div>
    <w:div w:id="1190558828">
      <w:bodyDiv w:val="1"/>
      <w:marLeft w:val="0"/>
      <w:marRight w:val="0"/>
      <w:marTop w:val="0"/>
      <w:marBottom w:val="0"/>
      <w:divBdr>
        <w:top w:val="none" w:sz="0" w:space="0" w:color="auto"/>
        <w:left w:val="none" w:sz="0" w:space="0" w:color="auto"/>
        <w:bottom w:val="none" w:sz="0" w:space="0" w:color="auto"/>
        <w:right w:val="none" w:sz="0" w:space="0" w:color="auto"/>
      </w:divBdr>
    </w:div>
    <w:div w:id="1190684964">
      <w:bodyDiv w:val="1"/>
      <w:marLeft w:val="0"/>
      <w:marRight w:val="0"/>
      <w:marTop w:val="0"/>
      <w:marBottom w:val="0"/>
      <w:divBdr>
        <w:top w:val="none" w:sz="0" w:space="0" w:color="auto"/>
        <w:left w:val="none" w:sz="0" w:space="0" w:color="auto"/>
        <w:bottom w:val="none" w:sz="0" w:space="0" w:color="auto"/>
        <w:right w:val="none" w:sz="0" w:space="0" w:color="auto"/>
      </w:divBdr>
    </w:div>
    <w:div w:id="1190754326">
      <w:bodyDiv w:val="1"/>
      <w:marLeft w:val="0"/>
      <w:marRight w:val="0"/>
      <w:marTop w:val="0"/>
      <w:marBottom w:val="0"/>
      <w:divBdr>
        <w:top w:val="none" w:sz="0" w:space="0" w:color="auto"/>
        <w:left w:val="none" w:sz="0" w:space="0" w:color="auto"/>
        <w:bottom w:val="none" w:sz="0" w:space="0" w:color="auto"/>
        <w:right w:val="none" w:sz="0" w:space="0" w:color="auto"/>
      </w:divBdr>
    </w:div>
    <w:div w:id="1190947734">
      <w:bodyDiv w:val="1"/>
      <w:marLeft w:val="0"/>
      <w:marRight w:val="0"/>
      <w:marTop w:val="0"/>
      <w:marBottom w:val="0"/>
      <w:divBdr>
        <w:top w:val="none" w:sz="0" w:space="0" w:color="auto"/>
        <w:left w:val="none" w:sz="0" w:space="0" w:color="auto"/>
        <w:bottom w:val="none" w:sz="0" w:space="0" w:color="auto"/>
        <w:right w:val="none" w:sz="0" w:space="0" w:color="auto"/>
      </w:divBdr>
    </w:div>
    <w:div w:id="1191142102">
      <w:bodyDiv w:val="1"/>
      <w:marLeft w:val="0"/>
      <w:marRight w:val="0"/>
      <w:marTop w:val="0"/>
      <w:marBottom w:val="0"/>
      <w:divBdr>
        <w:top w:val="none" w:sz="0" w:space="0" w:color="auto"/>
        <w:left w:val="none" w:sz="0" w:space="0" w:color="auto"/>
        <w:bottom w:val="none" w:sz="0" w:space="0" w:color="auto"/>
        <w:right w:val="none" w:sz="0" w:space="0" w:color="auto"/>
      </w:divBdr>
    </w:div>
    <w:div w:id="1191259415">
      <w:bodyDiv w:val="1"/>
      <w:marLeft w:val="0"/>
      <w:marRight w:val="0"/>
      <w:marTop w:val="0"/>
      <w:marBottom w:val="0"/>
      <w:divBdr>
        <w:top w:val="none" w:sz="0" w:space="0" w:color="auto"/>
        <w:left w:val="none" w:sz="0" w:space="0" w:color="auto"/>
        <w:bottom w:val="none" w:sz="0" w:space="0" w:color="auto"/>
        <w:right w:val="none" w:sz="0" w:space="0" w:color="auto"/>
      </w:divBdr>
    </w:div>
    <w:div w:id="1191380490">
      <w:bodyDiv w:val="1"/>
      <w:marLeft w:val="0"/>
      <w:marRight w:val="0"/>
      <w:marTop w:val="0"/>
      <w:marBottom w:val="0"/>
      <w:divBdr>
        <w:top w:val="none" w:sz="0" w:space="0" w:color="auto"/>
        <w:left w:val="none" w:sz="0" w:space="0" w:color="auto"/>
        <w:bottom w:val="none" w:sz="0" w:space="0" w:color="auto"/>
        <w:right w:val="none" w:sz="0" w:space="0" w:color="auto"/>
      </w:divBdr>
    </w:div>
    <w:div w:id="1191381878">
      <w:bodyDiv w:val="1"/>
      <w:marLeft w:val="0"/>
      <w:marRight w:val="0"/>
      <w:marTop w:val="0"/>
      <w:marBottom w:val="0"/>
      <w:divBdr>
        <w:top w:val="none" w:sz="0" w:space="0" w:color="auto"/>
        <w:left w:val="none" w:sz="0" w:space="0" w:color="auto"/>
        <w:bottom w:val="none" w:sz="0" w:space="0" w:color="auto"/>
        <w:right w:val="none" w:sz="0" w:space="0" w:color="auto"/>
      </w:divBdr>
    </w:div>
    <w:div w:id="1191454388">
      <w:bodyDiv w:val="1"/>
      <w:marLeft w:val="0"/>
      <w:marRight w:val="0"/>
      <w:marTop w:val="0"/>
      <w:marBottom w:val="0"/>
      <w:divBdr>
        <w:top w:val="none" w:sz="0" w:space="0" w:color="auto"/>
        <w:left w:val="none" w:sz="0" w:space="0" w:color="auto"/>
        <w:bottom w:val="none" w:sz="0" w:space="0" w:color="auto"/>
        <w:right w:val="none" w:sz="0" w:space="0" w:color="auto"/>
      </w:divBdr>
    </w:div>
    <w:div w:id="1191576351">
      <w:bodyDiv w:val="1"/>
      <w:marLeft w:val="0"/>
      <w:marRight w:val="0"/>
      <w:marTop w:val="0"/>
      <w:marBottom w:val="0"/>
      <w:divBdr>
        <w:top w:val="none" w:sz="0" w:space="0" w:color="auto"/>
        <w:left w:val="none" w:sz="0" w:space="0" w:color="auto"/>
        <w:bottom w:val="none" w:sz="0" w:space="0" w:color="auto"/>
        <w:right w:val="none" w:sz="0" w:space="0" w:color="auto"/>
      </w:divBdr>
    </w:div>
    <w:div w:id="1191647160">
      <w:bodyDiv w:val="1"/>
      <w:marLeft w:val="0"/>
      <w:marRight w:val="0"/>
      <w:marTop w:val="0"/>
      <w:marBottom w:val="0"/>
      <w:divBdr>
        <w:top w:val="none" w:sz="0" w:space="0" w:color="auto"/>
        <w:left w:val="none" w:sz="0" w:space="0" w:color="auto"/>
        <w:bottom w:val="none" w:sz="0" w:space="0" w:color="auto"/>
        <w:right w:val="none" w:sz="0" w:space="0" w:color="auto"/>
      </w:divBdr>
    </w:div>
    <w:div w:id="1191869342">
      <w:bodyDiv w:val="1"/>
      <w:marLeft w:val="0"/>
      <w:marRight w:val="0"/>
      <w:marTop w:val="0"/>
      <w:marBottom w:val="0"/>
      <w:divBdr>
        <w:top w:val="none" w:sz="0" w:space="0" w:color="auto"/>
        <w:left w:val="none" w:sz="0" w:space="0" w:color="auto"/>
        <w:bottom w:val="none" w:sz="0" w:space="0" w:color="auto"/>
        <w:right w:val="none" w:sz="0" w:space="0" w:color="auto"/>
      </w:divBdr>
    </w:div>
    <w:div w:id="1191914748">
      <w:bodyDiv w:val="1"/>
      <w:marLeft w:val="0"/>
      <w:marRight w:val="0"/>
      <w:marTop w:val="0"/>
      <w:marBottom w:val="0"/>
      <w:divBdr>
        <w:top w:val="none" w:sz="0" w:space="0" w:color="auto"/>
        <w:left w:val="none" w:sz="0" w:space="0" w:color="auto"/>
        <w:bottom w:val="none" w:sz="0" w:space="0" w:color="auto"/>
        <w:right w:val="none" w:sz="0" w:space="0" w:color="auto"/>
      </w:divBdr>
    </w:div>
    <w:div w:id="1192187002">
      <w:bodyDiv w:val="1"/>
      <w:marLeft w:val="0"/>
      <w:marRight w:val="0"/>
      <w:marTop w:val="0"/>
      <w:marBottom w:val="0"/>
      <w:divBdr>
        <w:top w:val="none" w:sz="0" w:space="0" w:color="auto"/>
        <w:left w:val="none" w:sz="0" w:space="0" w:color="auto"/>
        <w:bottom w:val="none" w:sz="0" w:space="0" w:color="auto"/>
        <w:right w:val="none" w:sz="0" w:space="0" w:color="auto"/>
      </w:divBdr>
    </w:div>
    <w:div w:id="1192259950">
      <w:bodyDiv w:val="1"/>
      <w:marLeft w:val="0"/>
      <w:marRight w:val="0"/>
      <w:marTop w:val="0"/>
      <w:marBottom w:val="0"/>
      <w:divBdr>
        <w:top w:val="none" w:sz="0" w:space="0" w:color="auto"/>
        <w:left w:val="none" w:sz="0" w:space="0" w:color="auto"/>
        <w:bottom w:val="none" w:sz="0" w:space="0" w:color="auto"/>
        <w:right w:val="none" w:sz="0" w:space="0" w:color="auto"/>
      </w:divBdr>
    </w:div>
    <w:div w:id="1192300362">
      <w:bodyDiv w:val="1"/>
      <w:marLeft w:val="0"/>
      <w:marRight w:val="0"/>
      <w:marTop w:val="0"/>
      <w:marBottom w:val="0"/>
      <w:divBdr>
        <w:top w:val="none" w:sz="0" w:space="0" w:color="auto"/>
        <w:left w:val="none" w:sz="0" w:space="0" w:color="auto"/>
        <w:bottom w:val="none" w:sz="0" w:space="0" w:color="auto"/>
        <w:right w:val="none" w:sz="0" w:space="0" w:color="auto"/>
      </w:divBdr>
    </w:div>
    <w:div w:id="1192381064">
      <w:bodyDiv w:val="1"/>
      <w:marLeft w:val="0"/>
      <w:marRight w:val="0"/>
      <w:marTop w:val="0"/>
      <w:marBottom w:val="0"/>
      <w:divBdr>
        <w:top w:val="none" w:sz="0" w:space="0" w:color="auto"/>
        <w:left w:val="none" w:sz="0" w:space="0" w:color="auto"/>
        <w:bottom w:val="none" w:sz="0" w:space="0" w:color="auto"/>
        <w:right w:val="none" w:sz="0" w:space="0" w:color="auto"/>
      </w:divBdr>
    </w:div>
    <w:div w:id="1192690609">
      <w:bodyDiv w:val="1"/>
      <w:marLeft w:val="0"/>
      <w:marRight w:val="0"/>
      <w:marTop w:val="0"/>
      <w:marBottom w:val="0"/>
      <w:divBdr>
        <w:top w:val="none" w:sz="0" w:space="0" w:color="auto"/>
        <w:left w:val="none" w:sz="0" w:space="0" w:color="auto"/>
        <w:bottom w:val="none" w:sz="0" w:space="0" w:color="auto"/>
        <w:right w:val="none" w:sz="0" w:space="0" w:color="auto"/>
      </w:divBdr>
    </w:div>
    <w:div w:id="1192917211">
      <w:bodyDiv w:val="1"/>
      <w:marLeft w:val="0"/>
      <w:marRight w:val="0"/>
      <w:marTop w:val="0"/>
      <w:marBottom w:val="0"/>
      <w:divBdr>
        <w:top w:val="none" w:sz="0" w:space="0" w:color="auto"/>
        <w:left w:val="none" w:sz="0" w:space="0" w:color="auto"/>
        <w:bottom w:val="none" w:sz="0" w:space="0" w:color="auto"/>
        <w:right w:val="none" w:sz="0" w:space="0" w:color="auto"/>
      </w:divBdr>
    </w:div>
    <w:div w:id="1193151450">
      <w:bodyDiv w:val="1"/>
      <w:marLeft w:val="0"/>
      <w:marRight w:val="0"/>
      <w:marTop w:val="0"/>
      <w:marBottom w:val="0"/>
      <w:divBdr>
        <w:top w:val="none" w:sz="0" w:space="0" w:color="auto"/>
        <w:left w:val="none" w:sz="0" w:space="0" w:color="auto"/>
        <w:bottom w:val="none" w:sz="0" w:space="0" w:color="auto"/>
        <w:right w:val="none" w:sz="0" w:space="0" w:color="auto"/>
      </w:divBdr>
    </w:div>
    <w:div w:id="1193307138">
      <w:bodyDiv w:val="1"/>
      <w:marLeft w:val="0"/>
      <w:marRight w:val="0"/>
      <w:marTop w:val="0"/>
      <w:marBottom w:val="0"/>
      <w:divBdr>
        <w:top w:val="none" w:sz="0" w:space="0" w:color="auto"/>
        <w:left w:val="none" w:sz="0" w:space="0" w:color="auto"/>
        <w:bottom w:val="none" w:sz="0" w:space="0" w:color="auto"/>
        <w:right w:val="none" w:sz="0" w:space="0" w:color="auto"/>
      </w:divBdr>
    </w:div>
    <w:div w:id="1193425180">
      <w:bodyDiv w:val="1"/>
      <w:marLeft w:val="0"/>
      <w:marRight w:val="0"/>
      <w:marTop w:val="0"/>
      <w:marBottom w:val="0"/>
      <w:divBdr>
        <w:top w:val="none" w:sz="0" w:space="0" w:color="auto"/>
        <w:left w:val="none" w:sz="0" w:space="0" w:color="auto"/>
        <w:bottom w:val="none" w:sz="0" w:space="0" w:color="auto"/>
        <w:right w:val="none" w:sz="0" w:space="0" w:color="auto"/>
      </w:divBdr>
    </w:div>
    <w:div w:id="1193613515">
      <w:bodyDiv w:val="1"/>
      <w:marLeft w:val="0"/>
      <w:marRight w:val="0"/>
      <w:marTop w:val="0"/>
      <w:marBottom w:val="0"/>
      <w:divBdr>
        <w:top w:val="none" w:sz="0" w:space="0" w:color="auto"/>
        <w:left w:val="none" w:sz="0" w:space="0" w:color="auto"/>
        <w:bottom w:val="none" w:sz="0" w:space="0" w:color="auto"/>
        <w:right w:val="none" w:sz="0" w:space="0" w:color="auto"/>
      </w:divBdr>
    </w:div>
    <w:div w:id="1193768478">
      <w:bodyDiv w:val="1"/>
      <w:marLeft w:val="0"/>
      <w:marRight w:val="0"/>
      <w:marTop w:val="0"/>
      <w:marBottom w:val="0"/>
      <w:divBdr>
        <w:top w:val="none" w:sz="0" w:space="0" w:color="auto"/>
        <w:left w:val="none" w:sz="0" w:space="0" w:color="auto"/>
        <w:bottom w:val="none" w:sz="0" w:space="0" w:color="auto"/>
        <w:right w:val="none" w:sz="0" w:space="0" w:color="auto"/>
      </w:divBdr>
    </w:div>
    <w:div w:id="1194001841">
      <w:bodyDiv w:val="1"/>
      <w:marLeft w:val="0"/>
      <w:marRight w:val="0"/>
      <w:marTop w:val="0"/>
      <w:marBottom w:val="0"/>
      <w:divBdr>
        <w:top w:val="none" w:sz="0" w:space="0" w:color="auto"/>
        <w:left w:val="none" w:sz="0" w:space="0" w:color="auto"/>
        <w:bottom w:val="none" w:sz="0" w:space="0" w:color="auto"/>
        <w:right w:val="none" w:sz="0" w:space="0" w:color="auto"/>
      </w:divBdr>
    </w:div>
    <w:div w:id="1194343355">
      <w:bodyDiv w:val="1"/>
      <w:marLeft w:val="0"/>
      <w:marRight w:val="0"/>
      <w:marTop w:val="0"/>
      <w:marBottom w:val="0"/>
      <w:divBdr>
        <w:top w:val="none" w:sz="0" w:space="0" w:color="auto"/>
        <w:left w:val="none" w:sz="0" w:space="0" w:color="auto"/>
        <w:bottom w:val="none" w:sz="0" w:space="0" w:color="auto"/>
        <w:right w:val="none" w:sz="0" w:space="0" w:color="auto"/>
      </w:divBdr>
    </w:div>
    <w:div w:id="1194535356">
      <w:bodyDiv w:val="1"/>
      <w:marLeft w:val="0"/>
      <w:marRight w:val="0"/>
      <w:marTop w:val="0"/>
      <w:marBottom w:val="0"/>
      <w:divBdr>
        <w:top w:val="none" w:sz="0" w:space="0" w:color="auto"/>
        <w:left w:val="none" w:sz="0" w:space="0" w:color="auto"/>
        <w:bottom w:val="none" w:sz="0" w:space="0" w:color="auto"/>
        <w:right w:val="none" w:sz="0" w:space="0" w:color="auto"/>
      </w:divBdr>
    </w:div>
    <w:div w:id="1194656593">
      <w:bodyDiv w:val="1"/>
      <w:marLeft w:val="0"/>
      <w:marRight w:val="0"/>
      <w:marTop w:val="0"/>
      <w:marBottom w:val="0"/>
      <w:divBdr>
        <w:top w:val="none" w:sz="0" w:space="0" w:color="auto"/>
        <w:left w:val="none" w:sz="0" w:space="0" w:color="auto"/>
        <w:bottom w:val="none" w:sz="0" w:space="0" w:color="auto"/>
        <w:right w:val="none" w:sz="0" w:space="0" w:color="auto"/>
      </w:divBdr>
    </w:div>
    <w:div w:id="1194734331">
      <w:bodyDiv w:val="1"/>
      <w:marLeft w:val="0"/>
      <w:marRight w:val="0"/>
      <w:marTop w:val="0"/>
      <w:marBottom w:val="0"/>
      <w:divBdr>
        <w:top w:val="none" w:sz="0" w:space="0" w:color="auto"/>
        <w:left w:val="none" w:sz="0" w:space="0" w:color="auto"/>
        <w:bottom w:val="none" w:sz="0" w:space="0" w:color="auto"/>
        <w:right w:val="none" w:sz="0" w:space="0" w:color="auto"/>
      </w:divBdr>
    </w:div>
    <w:div w:id="1194804957">
      <w:bodyDiv w:val="1"/>
      <w:marLeft w:val="0"/>
      <w:marRight w:val="0"/>
      <w:marTop w:val="0"/>
      <w:marBottom w:val="0"/>
      <w:divBdr>
        <w:top w:val="none" w:sz="0" w:space="0" w:color="auto"/>
        <w:left w:val="none" w:sz="0" w:space="0" w:color="auto"/>
        <w:bottom w:val="none" w:sz="0" w:space="0" w:color="auto"/>
        <w:right w:val="none" w:sz="0" w:space="0" w:color="auto"/>
      </w:divBdr>
    </w:div>
    <w:div w:id="1194881346">
      <w:bodyDiv w:val="1"/>
      <w:marLeft w:val="0"/>
      <w:marRight w:val="0"/>
      <w:marTop w:val="0"/>
      <w:marBottom w:val="0"/>
      <w:divBdr>
        <w:top w:val="none" w:sz="0" w:space="0" w:color="auto"/>
        <w:left w:val="none" w:sz="0" w:space="0" w:color="auto"/>
        <w:bottom w:val="none" w:sz="0" w:space="0" w:color="auto"/>
        <w:right w:val="none" w:sz="0" w:space="0" w:color="auto"/>
      </w:divBdr>
    </w:div>
    <w:div w:id="1194922960">
      <w:bodyDiv w:val="1"/>
      <w:marLeft w:val="0"/>
      <w:marRight w:val="0"/>
      <w:marTop w:val="0"/>
      <w:marBottom w:val="0"/>
      <w:divBdr>
        <w:top w:val="none" w:sz="0" w:space="0" w:color="auto"/>
        <w:left w:val="none" w:sz="0" w:space="0" w:color="auto"/>
        <w:bottom w:val="none" w:sz="0" w:space="0" w:color="auto"/>
        <w:right w:val="none" w:sz="0" w:space="0" w:color="auto"/>
      </w:divBdr>
    </w:div>
    <w:div w:id="1194924519">
      <w:bodyDiv w:val="1"/>
      <w:marLeft w:val="0"/>
      <w:marRight w:val="0"/>
      <w:marTop w:val="0"/>
      <w:marBottom w:val="0"/>
      <w:divBdr>
        <w:top w:val="none" w:sz="0" w:space="0" w:color="auto"/>
        <w:left w:val="none" w:sz="0" w:space="0" w:color="auto"/>
        <w:bottom w:val="none" w:sz="0" w:space="0" w:color="auto"/>
        <w:right w:val="none" w:sz="0" w:space="0" w:color="auto"/>
      </w:divBdr>
    </w:div>
    <w:div w:id="1195075315">
      <w:bodyDiv w:val="1"/>
      <w:marLeft w:val="0"/>
      <w:marRight w:val="0"/>
      <w:marTop w:val="0"/>
      <w:marBottom w:val="0"/>
      <w:divBdr>
        <w:top w:val="none" w:sz="0" w:space="0" w:color="auto"/>
        <w:left w:val="none" w:sz="0" w:space="0" w:color="auto"/>
        <w:bottom w:val="none" w:sz="0" w:space="0" w:color="auto"/>
        <w:right w:val="none" w:sz="0" w:space="0" w:color="auto"/>
      </w:divBdr>
    </w:div>
    <w:div w:id="1195121843">
      <w:bodyDiv w:val="1"/>
      <w:marLeft w:val="0"/>
      <w:marRight w:val="0"/>
      <w:marTop w:val="0"/>
      <w:marBottom w:val="0"/>
      <w:divBdr>
        <w:top w:val="none" w:sz="0" w:space="0" w:color="auto"/>
        <w:left w:val="none" w:sz="0" w:space="0" w:color="auto"/>
        <w:bottom w:val="none" w:sz="0" w:space="0" w:color="auto"/>
        <w:right w:val="none" w:sz="0" w:space="0" w:color="auto"/>
      </w:divBdr>
    </w:div>
    <w:div w:id="1195188410">
      <w:bodyDiv w:val="1"/>
      <w:marLeft w:val="0"/>
      <w:marRight w:val="0"/>
      <w:marTop w:val="0"/>
      <w:marBottom w:val="0"/>
      <w:divBdr>
        <w:top w:val="none" w:sz="0" w:space="0" w:color="auto"/>
        <w:left w:val="none" w:sz="0" w:space="0" w:color="auto"/>
        <w:bottom w:val="none" w:sz="0" w:space="0" w:color="auto"/>
        <w:right w:val="none" w:sz="0" w:space="0" w:color="auto"/>
      </w:divBdr>
    </w:div>
    <w:div w:id="1195534675">
      <w:bodyDiv w:val="1"/>
      <w:marLeft w:val="0"/>
      <w:marRight w:val="0"/>
      <w:marTop w:val="0"/>
      <w:marBottom w:val="0"/>
      <w:divBdr>
        <w:top w:val="none" w:sz="0" w:space="0" w:color="auto"/>
        <w:left w:val="none" w:sz="0" w:space="0" w:color="auto"/>
        <w:bottom w:val="none" w:sz="0" w:space="0" w:color="auto"/>
        <w:right w:val="none" w:sz="0" w:space="0" w:color="auto"/>
      </w:divBdr>
    </w:div>
    <w:div w:id="1195537738">
      <w:bodyDiv w:val="1"/>
      <w:marLeft w:val="0"/>
      <w:marRight w:val="0"/>
      <w:marTop w:val="0"/>
      <w:marBottom w:val="0"/>
      <w:divBdr>
        <w:top w:val="none" w:sz="0" w:space="0" w:color="auto"/>
        <w:left w:val="none" w:sz="0" w:space="0" w:color="auto"/>
        <w:bottom w:val="none" w:sz="0" w:space="0" w:color="auto"/>
        <w:right w:val="none" w:sz="0" w:space="0" w:color="auto"/>
      </w:divBdr>
    </w:div>
    <w:div w:id="1195576402">
      <w:bodyDiv w:val="1"/>
      <w:marLeft w:val="0"/>
      <w:marRight w:val="0"/>
      <w:marTop w:val="0"/>
      <w:marBottom w:val="0"/>
      <w:divBdr>
        <w:top w:val="none" w:sz="0" w:space="0" w:color="auto"/>
        <w:left w:val="none" w:sz="0" w:space="0" w:color="auto"/>
        <w:bottom w:val="none" w:sz="0" w:space="0" w:color="auto"/>
        <w:right w:val="none" w:sz="0" w:space="0" w:color="auto"/>
      </w:divBdr>
    </w:div>
    <w:div w:id="1195848172">
      <w:bodyDiv w:val="1"/>
      <w:marLeft w:val="0"/>
      <w:marRight w:val="0"/>
      <w:marTop w:val="0"/>
      <w:marBottom w:val="0"/>
      <w:divBdr>
        <w:top w:val="none" w:sz="0" w:space="0" w:color="auto"/>
        <w:left w:val="none" w:sz="0" w:space="0" w:color="auto"/>
        <w:bottom w:val="none" w:sz="0" w:space="0" w:color="auto"/>
        <w:right w:val="none" w:sz="0" w:space="0" w:color="auto"/>
      </w:divBdr>
    </w:div>
    <w:div w:id="1195969803">
      <w:bodyDiv w:val="1"/>
      <w:marLeft w:val="0"/>
      <w:marRight w:val="0"/>
      <w:marTop w:val="0"/>
      <w:marBottom w:val="0"/>
      <w:divBdr>
        <w:top w:val="none" w:sz="0" w:space="0" w:color="auto"/>
        <w:left w:val="none" w:sz="0" w:space="0" w:color="auto"/>
        <w:bottom w:val="none" w:sz="0" w:space="0" w:color="auto"/>
        <w:right w:val="none" w:sz="0" w:space="0" w:color="auto"/>
      </w:divBdr>
    </w:div>
    <w:div w:id="1196119556">
      <w:bodyDiv w:val="1"/>
      <w:marLeft w:val="0"/>
      <w:marRight w:val="0"/>
      <w:marTop w:val="0"/>
      <w:marBottom w:val="0"/>
      <w:divBdr>
        <w:top w:val="none" w:sz="0" w:space="0" w:color="auto"/>
        <w:left w:val="none" w:sz="0" w:space="0" w:color="auto"/>
        <w:bottom w:val="none" w:sz="0" w:space="0" w:color="auto"/>
        <w:right w:val="none" w:sz="0" w:space="0" w:color="auto"/>
      </w:divBdr>
    </w:div>
    <w:div w:id="1196163340">
      <w:bodyDiv w:val="1"/>
      <w:marLeft w:val="0"/>
      <w:marRight w:val="0"/>
      <w:marTop w:val="0"/>
      <w:marBottom w:val="0"/>
      <w:divBdr>
        <w:top w:val="none" w:sz="0" w:space="0" w:color="auto"/>
        <w:left w:val="none" w:sz="0" w:space="0" w:color="auto"/>
        <w:bottom w:val="none" w:sz="0" w:space="0" w:color="auto"/>
        <w:right w:val="none" w:sz="0" w:space="0" w:color="auto"/>
      </w:divBdr>
    </w:div>
    <w:div w:id="1196187878">
      <w:bodyDiv w:val="1"/>
      <w:marLeft w:val="0"/>
      <w:marRight w:val="0"/>
      <w:marTop w:val="0"/>
      <w:marBottom w:val="0"/>
      <w:divBdr>
        <w:top w:val="none" w:sz="0" w:space="0" w:color="auto"/>
        <w:left w:val="none" w:sz="0" w:space="0" w:color="auto"/>
        <w:bottom w:val="none" w:sz="0" w:space="0" w:color="auto"/>
        <w:right w:val="none" w:sz="0" w:space="0" w:color="auto"/>
      </w:divBdr>
    </w:div>
    <w:div w:id="1196189333">
      <w:bodyDiv w:val="1"/>
      <w:marLeft w:val="0"/>
      <w:marRight w:val="0"/>
      <w:marTop w:val="0"/>
      <w:marBottom w:val="0"/>
      <w:divBdr>
        <w:top w:val="none" w:sz="0" w:space="0" w:color="auto"/>
        <w:left w:val="none" w:sz="0" w:space="0" w:color="auto"/>
        <w:bottom w:val="none" w:sz="0" w:space="0" w:color="auto"/>
        <w:right w:val="none" w:sz="0" w:space="0" w:color="auto"/>
      </w:divBdr>
    </w:div>
    <w:div w:id="1196191489">
      <w:bodyDiv w:val="1"/>
      <w:marLeft w:val="0"/>
      <w:marRight w:val="0"/>
      <w:marTop w:val="0"/>
      <w:marBottom w:val="0"/>
      <w:divBdr>
        <w:top w:val="none" w:sz="0" w:space="0" w:color="auto"/>
        <w:left w:val="none" w:sz="0" w:space="0" w:color="auto"/>
        <w:bottom w:val="none" w:sz="0" w:space="0" w:color="auto"/>
        <w:right w:val="none" w:sz="0" w:space="0" w:color="auto"/>
      </w:divBdr>
    </w:div>
    <w:div w:id="1196386760">
      <w:bodyDiv w:val="1"/>
      <w:marLeft w:val="0"/>
      <w:marRight w:val="0"/>
      <w:marTop w:val="0"/>
      <w:marBottom w:val="0"/>
      <w:divBdr>
        <w:top w:val="none" w:sz="0" w:space="0" w:color="auto"/>
        <w:left w:val="none" w:sz="0" w:space="0" w:color="auto"/>
        <w:bottom w:val="none" w:sz="0" w:space="0" w:color="auto"/>
        <w:right w:val="none" w:sz="0" w:space="0" w:color="auto"/>
      </w:divBdr>
    </w:div>
    <w:div w:id="1196498843">
      <w:bodyDiv w:val="1"/>
      <w:marLeft w:val="0"/>
      <w:marRight w:val="0"/>
      <w:marTop w:val="0"/>
      <w:marBottom w:val="0"/>
      <w:divBdr>
        <w:top w:val="none" w:sz="0" w:space="0" w:color="auto"/>
        <w:left w:val="none" w:sz="0" w:space="0" w:color="auto"/>
        <w:bottom w:val="none" w:sz="0" w:space="0" w:color="auto"/>
        <w:right w:val="none" w:sz="0" w:space="0" w:color="auto"/>
      </w:divBdr>
    </w:div>
    <w:div w:id="1196504372">
      <w:bodyDiv w:val="1"/>
      <w:marLeft w:val="0"/>
      <w:marRight w:val="0"/>
      <w:marTop w:val="0"/>
      <w:marBottom w:val="0"/>
      <w:divBdr>
        <w:top w:val="none" w:sz="0" w:space="0" w:color="auto"/>
        <w:left w:val="none" w:sz="0" w:space="0" w:color="auto"/>
        <w:bottom w:val="none" w:sz="0" w:space="0" w:color="auto"/>
        <w:right w:val="none" w:sz="0" w:space="0" w:color="auto"/>
      </w:divBdr>
    </w:div>
    <w:div w:id="1196578192">
      <w:bodyDiv w:val="1"/>
      <w:marLeft w:val="0"/>
      <w:marRight w:val="0"/>
      <w:marTop w:val="0"/>
      <w:marBottom w:val="0"/>
      <w:divBdr>
        <w:top w:val="none" w:sz="0" w:space="0" w:color="auto"/>
        <w:left w:val="none" w:sz="0" w:space="0" w:color="auto"/>
        <w:bottom w:val="none" w:sz="0" w:space="0" w:color="auto"/>
        <w:right w:val="none" w:sz="0" w:space="0" w:color="auto"/>
      </w:divBdr>
    </w:div>
    <w:div w:id="1196769063">
      <w:bodyDiv w:val="1"/>
      <w:marLeft w:val="0"/>
      <w:marRight w:val="0"/>
      <w:marTop w:val="0"/>
      <w:marBottom w:val="0"/>
      <w:divBdr>
        <w:top w:val="none" w:sz="0" w:space="0" w:color="auto"/>
        <w:left w:val="none" w:sz="0" w:space="0" w:color="auto"/>
        <w:bottom w:val="none" w:sz="0" w:space="0" w:color="auto"/>
        <w:right w:val="none" w:sz="0" w:space="0" w:color="auto"/>
      </w:divBdr>
    </w:div>
    <w:div w:id="1196770122">
      <w:bodyDiv w:val="1"/>
      <w:marLeft w:val="0"/>
      <w:marRight w:val="0"/>
      <w:marTop w:val="0"/>
      <w:marBottom w:val="0"/>
      <w:divBdr>
        <w:top w:val="none" w:sz="0" w:space="0" w:color="auto"/>
        <w:left w:val="none" w:sz="0" w:space="0" w:color="auto"/>
        <w:bottom w:val="none" w:sz="0" w:space="0" w:color="auto"/>
        <w:right w:val="none" w:sz="0" w:space="0" w:color="auto"/>
      </w:divBdr>
    </w:div>
    <w:div w:id="1196774119">
      <w:bodyDiv w:val="1"/>
      <w:marLeft w:val="0"/>
      <w:marRight w:val="0"/>
      <w:marTop w:val="0"/>
      <w:marBottom w:val="0"/>
      <w:divBdr>
        <w:top w:val="none" w:sz="0" w:space="0" w:color="auto"/>
        <w:left w:val="none" w:sz="0" w:space="0" w:color="auto"/>
        <w:bottom w:val="none" w:sz="0" w:space="0" w:color="auto"/>
        <w:right w:val="none" w:sz="0" w:space="0" w:color="auto"/>
      </w:divBdr>
    </w:div>
    <w:div w:id="1196845533">
      <w:bodyDiv w:val="1"/>
      <w:marLeft w:val="0"/>
      <w:marRight w:val="0"/>
      <w:marTop w:val="0"/>
      <w:marBottom w:val="0"/>
      <w:divBdr>
        <w:top w:val="none" w:sz="0" w:space="0" w:color="auto"/>
        <w:left w:val="none" w:sz="0" w:space="0" w:color="auto"/>
        <w:bottom w:val="none" w:sz="0" w:space="0" w:color="auto"/>
        <w:right w:val="none" w:sz="0" w:space="0" w:color="auto"/>
      </w:divBdr>
    </w:div>
    <w:div w:id="1196887760">
      <w:bodyDiv w:val="1"/>
      <w:marLeft w:val="0"/>
      <w:marRight w:val="0"/>
      <w:marTop w:val="0"/>
      <w:marBottom w:val="0"/>
      <w:divBdr>
        <w:top w:val="none" w:sz="0" w:space="0" w:color="auto"/>
        <w:left w:val="none" w:sz="0" w:space="0" w:color="auto"/>
        <w:bottom w:val="none" w:sz="0" w:space="0" w:color="auto"/>
        <w:right w:val="none" w:sz="0" w:space="0" w:color="auto"/>
      </w:divBdr>
    </w:div>
    <w:div w:id="1196969198">
      <w:bodyDiv w:val="1"/>
      <w:marLeft w:val="0"/>
      <w:marRight w:val="0"/>
      <w:marTop w:val="0"/>
      <w:marBottom w:val="0"/>
      <w:divBdr>
        <w:top w:val="none" w:sz="0" w:space="0" w:color="auto"/>
        <w:left w:val="none" w:sz="0" w:space="0" w:color="auto"/>
        <w:bottom w:val="none" w:sz="0" w:space="0" w:color="auto"/>
        <w:right w:val="none" w:sz="0" w:space="0" w:color="auto"/>
      </w:divBdr>
    </w:div>
    <w:div w:id="1197159766">
      <w:bodyDiv w:val="1"/>
      <w:marLeft w:val="0"/>
      <w:marRight w:val="0"/>
      <w:marTop w:val="0"/>
      <w:marBottom w:val="0"/>
      <w:divBdr>
        <w:top w:val="none" w:sz="0" w:space="0" w:color="auto"/>
        <w:left w:val="none" w:sz="0" w:space="0" w:color="auto"/>
        <w:bottom w:val="none" w:sz="0" w:space="0" w:color="auto"/>
        <w:right w:val="none" w:sz="0" w:space="0" w:color="auto"/>
      </w:divBdr>
    </w:div>
    <w:div w:id="1197163417">
      <w:bodyDiv w:val="1"/>
      <w:marLeft w:val="0"/>
      <w:marRight w:val="0"/>
      <w:marTop w:val="0"/>
      <w:marBottom w:val="0"/>
      <w:divBdr>
        <w:top w:val="none" w:sz="0" w:space="0" w:color="auto"/>
        <w:left w:val="none" w:sz="0" w:space="0" w:color="auto"/>
        <w:bottom w:val="none" w:sz="0" w:space="0" w:color="auto"/>
        <w:right w:val="none" w:sz="0" w:space="0" w:color="auto"/>
      </w:divBdr>
    </w:div>
    <w:div w:id="1197233904">
      <w:bodyDiv w:val="1"/>
      <w:marLeft w:val="0"/>
      <w:marRight w:val="0"/>
      <w:marTop w:val="0"/>
      <w:marBottom w:val="0"/>
      <w:divBdr>
        <w:top w:val="none" w:sz="0" w:space="0" w:color="auto"/>
        <w:left w:val="none" w:sz="0" w:space="0" w:color="auto"/>
        <w:bottom w:val="none" w:sz="0" w:space="0" w:color="auto"/>
        <w:right w:val="none" w:sz="0" w:space="0" w:color="auto"/>
      </w:divBdr>
    </w:div>
    <w:div w:id="1197351497">
      <w:bodyDiv w:val="1"/>
      <w:marLeft w:val="0"/>
      <w:marRight w:val="0"/>
      <w:marTop w:val="0"/>
      <w:marBottom w:val="0"/>
      <w:divBdr>
        <w:top w:val="none" w:sz="0" w:space="0" w:color="auto"/>
        <w:left w:val="none" w:sz="0" w:space="0" w:color="auto"/>
        <w:bottom w:val="none" w:sz="0" w:space="0" w:color="auto"/>
        <w:right w:val="none" w:sz="0" w:space="0" w:color="auto"/>
      </w:divBdr>
    </w:div>
    <w:div w:id="1197499564">
      <w:bodyDiv w:val="1"/>
      <w:marLeft w:val="0"/>
      <w:marRight w:val="0"/>
      <w:marTop w:val="0"/>
      <w:marBottom w:val="0"/>
      <w:divBdr>
        <w:top w:val="none" w:sz="0" w:space="0" w:color="auto"/>
        <w:left w:val="none" w:sz="0" w:space="0" w:color="auto"/>
        <w:bottom w:val="none" w:sz="0" w:space="0" w:color="auto"/>
        <w:right w:val="none" w:sz="0" w:space="0" w:color="auto"/>
      </w:divBdr>
    </w:div>
    <w:div w:id="1197550301">
      <w:bodyDiv w:val="1"/>
      <w:marLeft w:val="0"/>
      <w:marRight w:val="0"/>
      <w:marTop w:val="0"/>
      <w:marBottom w:val="0"/>
      <w:divBdr>
        <w:top w:val="none" w:sz="0" w:space="0" w:color="auto"/>
        <w:left w:val="none" w:sz="0" w:space="0" w:color="auto"/>
        <w:bottom w:val="none" w:sz="0" w:space="0" w:color="auto"/>
        <w:right w:val="none" w:sz="0" w:space="0" w:color="auto"/>
      </w:divBdr>
    </w:div>
    <w:div w:id="1197691664">
      <w:bodyDiv w:val="1"/>
      <w:marLeft w:val="0"/>
      <w:marRight w:val="0"/>
      <w:marTop w:val="0"/>
      <w:marBottom w:val="0"/>
      <w:divBdr>
        <w:top w:val="none" w:sz="0" w:space="0" w:color="auto"/>
        <w:left w:val="none" w:sz="0" w:space="0" w:color="auto"/>
        <w:bottom w:val="none" w:sz="0" w:space="0" w:color="auto"/>
        <w:right w:val="none" w:sz="0" w:space="0" w:color="auto"/>
      </w:divBdr>
    </w:div>
    <w:div w:id="1197736461">
      <w:bodyDiv w:val="1"/>
      <w:marLeft w:val="0"/>
      <w:marRight w:val="0"/>
      <w:marTop w:val="0"/>
      <w:marBottom w:val="0"/>
      <w:divBdr>
        <w:top w:val="none" w:sz="0" w:space="0" w:color="auto"/>
        <w:left w:val="none" w:sz="0" w:space="0" w:color="auto"/>
        <w:bottom w:val="none" w:sz="0" w:space="0" w:color="auto"/>
        <w:right w:val="none" w:sz="0" w:space="0" w:color="auto"/>
      </w:divBdr>
    </w:div>
    <w:div w:id="1197742869">
      <w:bodyDiv w:val="1"/>
      <w:marLeft w:val="0"/>
      <w:marRight w:val="0"/>
      <w:marTop w:val="0"/>
      <w:marBottom w:val="0"/>
      <w:divBdr>
        <w:top w:val="none" w:sz="0" w:space="0" w:color="auto"/>
        <w:left w:val="none" w:sz="0" w:space="0" w:color="auto"/>
        <w:bottom w:val="none" w:sz="0" w:space="0" w:color="auto"/>
        <w:right w:val="none" w:sz="0" w:space="0" w:color="auto"/>
      </w:divBdr>
    </w:div>
    <w:div w:id="1197768055">
      <w:bodyDiv w:val="1"/>
      <w:marLeft w:val="0"/>
      <w:marRight w:val="0"/>
      <w:marTop w:val="0"/>
      <w:marBottom w:val="0"/>
      <w:divBdr>
        <w:top w:val="none" w:sz="0" w:space="0" w:color="auto"/>
        <w:left w:val="none" w:sz="0" w:space="0" w:color="auto"/>
        <w:bottom w:val="none" w:sz="0" w:space="0" w:color="auto"/>
        <w:right w:val="none" w:sz="0" w:space="0" w:color="auto"/>
      </w:divBdr>
    </w:div>
    <w:div w:id="1198158674">
      <w:bodyDiv w:val="1"/>
      <w:marLeft w:val="0"/>
      <w:marRight w:val="0"/>
      <w:marTop w:val="0"/>
      <w:marBottom w:val="0"/>
      <w:divBdr>
        <w:top w:val="none" w:sz="0" w:space="0" w:color="auto"/>
        <w:left w:val="none" w:sz="0" w:space="0" w:color="auto"/>
        <w:bottom w:val="none" w:sz="0" w:space="0" w:color="auto"/>
        <w:right w:val="none" w:sz="0" w:space="0" w:color="auto"/>
      </w:divBdr>
    </w:div>
    <w:div w:id="1198199470">
      <w:bodyDiv w:val="1"/>
      <w:marLeft w:val="0"/>
      <w:marRight w:val="0"/>
      <w:marTop w:val="0"/>
      <w:marBottom w:val="0"/>
      <w:divBdr>
        <w:top w:val="none" w:sz="0" w:space="0" w:color="auto"/>
        <w:left w:val="none" w:sz="0" w:space="0" w:color="auto"/>
        <w:bottom w:val="none" w:sz="0" w:space="0" w:color="auto"/>
        <w:right w:val="none" w:sz="0" w:space="0" w:color="auto"/>
      </w:divBdr>
    </w:div>
    <w:div w:id="1198202649">
      <w:bodyDiv w:val="1"/>
      <w:marLeft w:val="0"/>
      <w:marRight w:val="0"/>
      <w:marTop w:val="0"/>
      <w:marBottom w:val="0"/>
      <w:divBdr>
        <w:top w:val="none" w:sz="0" w:space="0" w:color="auto"/>
        <w:left w:val="none" w:sz="0" w:space="0" w:color="auto"/>
        <w:bottom w:val="none" w:sz="0" w:space="0" w:color="auto"/>
        <w:right w:val="none" w:sz="0" w:space="0" w:color="auto"/>
      </w:divBdr>
    </w:div>
    <w:div w:id="1198203946">
      <w:bodyDiv w:val="1"/>
      <w:marLeft w:val="0"/>
      <w:marRight w:val="0"/>
      <w:marTop w:val="0"/>
      <w:marBottom w:val="0"/>
      <w:divBdr>
        <w:top w:val="none" w:sz="0" w:space="0" w:color="auto"/>
        <w:left w:val="none" w:sz="0" w:space="0" w:color="auto"/>
        <w:bottom w:val="none" w:sz="0" w:space="0" w:color="auto"/>
        <w:right w:val="none" w:sz="0" w:space="0" w:color="auto"/>
      </w:divBdr>
    </w:div>
    <w:div w:id="1198351109">
      <w:bodyDiv w:val="1"/>
      <w:marLeft w:val="0"/>
      <w:marRight w:val="0"/>
      <w:marTop w:val="0"/>
      <w:marBottom w:val="0"/>
      <w:divBdr>
        <w:top w:val="none" w:sz="0" w:space="0" w:color="auto"/>
        <w:left w:val="none" w:sz="0" w:space="0" w:color="auto"/>
        <w:bottom w:val="none" w:sz="0" w:space="0" w:color="auto"/>
        <w:right w:val="none" w:sz="0" w:space="0" w:color="auto"/>
      </w:divBdr>
    </w:div>
    <w:div w:id="1198423312">
      <w:bodyDiv w:val="1"/>
      <w:marLeft w:val="0"/>
      <w:marRight w:val="0"/>
      <w:marTop w:val="0"/>
      <w:marBottom w:val="0"/>
      <w:divBdr>
        <w:top w:val="none" w:sz="0" w:space="0" w:color="auto"/>
        <w:left w:val="none" w:sz="0" w:space="0" w:color="auto"/>
        <w:bottom w:val="none" w:sz="0" w:space="0" w:color="auto"/>
        <w:right w:val="none" w:sz="0" w:space="0" w:color="auto"/>
      </w:divBdr>
    </w:div>
    <w:div w:id="1198590612">
      <w:bodyDiv w:val="1"/>
      <w:marLeft w:val="0"/>
      <w:marRight w:val="0"/>
      <w:marTop w:val="0"/>
      <w:marBottom w:val="0"/>
      <w:divBdr>
        <w:top w:val="none" w:sz="0" w:space="0" w:color="auto"/>
        <w:left w:val="none" w:sz="0" w:space="0" w:color="auto"/>
        <w:bottom w:val="none" w:sz="0" w:space="0" w:color="auto"/>
        <w:right w:val="none" w:sz="0" w:space="0" w:color="auto"/>
      </w:divBdr>
    </w:div>
    <w:div w:id="1198661623">
      <w:bodyDiv w:val="1"/>
      <w:marLeft w:val="0"/>
      <w:marRight w:val="0"/>
      <w:marTop w:val="0"/>
      <w:marBottom w:val="0"/>
      <w:divBdr>
        <w:top w:val="none" w:sz="0" w:space="0" w:color="auto"/>
        <w:left w:val="none" w:sz="0" w:space="0" w:color="auto"/>
        <w:bottom w:val="none" w:sz="0" w:space="0" w:color="auto"/>
        <w:right w:val="none" w:sz="0" w:space="0" w:color="auto"/>
      </w:divBdr>
    </w:div>
    <w:div w:id="1198735784">
      <w:bodyDiv w:val="1"/>
      <w:marLeft w:val="0"/>
      <w:marRight w:val="0"/>
      <w:marTop w:val="0"/>
      <w:marBottom w:val="0"/>
      <w:divBdr>
        <w:top w:val="none" w:sz="0" w:space="0" w:color="auto"/>
        <w:left w:val="none" w:sz="0" w:space="0" w:color="auto"/>
        <w:bottom w:val="none" w:sz="0" w:space="0" w:color="auto"/>
        <w:right w:val="none" w:sz="0" w:space="0" w:color="auto"/>
      </w:divBdr>
    </w:div>
    <w:div w:id="1198813295">
      <w:bodyDiv w:val="1"/>
      <w:marLeft w:val="0"/>
      <w:marRight w:val="0"/>
      <w:marTop w:val="0"/>
      <w:marBottom w:val="0"/>
      <w:divBdr>
        <w:top w:val="none" w:sz="0" w:space="0" w:color="auto"/>
        <w:left w:val="none" w:sz="0" w:space="0" w:color="auto"/>
        <w:bottom w:val="none" w:sz="0" w:space="0" w:color="auto"/>
        <w:right w:val="none" w:sz="0" w:space="0" w:color="auto"/>
      </w:divBdr>
    </w:div>
    <w:div w:id="1198931786">
      <w:bodyDiv w:val="1"/>
      <w:marLeft w:val="0"/>
      <w:marRight w:val="0"/>
      <w:marTop w:val="0"/>
      <w:marBottom w:val="0"/>
      <w:divBdr>
        <w:top w:val="none" w:sz="0" w:space="0" w:color="auto"/>
        <w:left w:val="none" w:sz="0" w:space="0" w:color="auto"/>
        <w:bottom w:val="none" w:sz="0" w:space="0" w:color="auto"/>
        <w:right w:val="none" w:sz="0" w:space="0" w:color="auto"/>
      </w:divBdr>
    </w:div>
    <w:div w:id="1199010068">
      <w:bodyDiv w:val="1"/>
      <w:marLeft w:val="0"/>
      <w:marRight w:val="0"/>
      <w:marTop w:val="0"/>
      <w:marBottom w:val="0"/>
      <w:divBdr>
        <w:top w:val="none" w:sz="0" w:space="0" w:color="auto"/>
        <w:left w:val="none" w:sz="0" w:space="0" w:color="auto"/>
        <w:bottom w:val="none" w:sz="0" w:space="0" w:color="auto"/>
        <w:right w:val="none" w:sz="0" w:space="0" w:color="auto"/>
      </w:divBdr>
    </w:div>
    <w:div w:id="1199313925">
      <w:bodyDiv w:val="1"/>
      <w:marLeft w:val="0"/>
      <w:marRight w:val="0"/>
      <w:marTop w:val="0"/>
      <w:marBottom w:val="0"/>
      <w:divBdr>
        <w:top w:val="none" w:sz="0" w:space="0" w:color="auto"/>
        <w:left w:val="none" w:sz="0" w:space="0" w:color="auto"/>
        <w:bottom w:val="none" w:sz="0" w:space="0" w:color="auto"/>
        <w:right w:val="none" w:sz="0" w:space="0" w:color="auto"/>
      </w:divBdr>
    </w:div>
    <w:div w:id="1199395220">
      <w:bodyDiv w:val="1"/>
      <w:marLeft w:val="0"/>
      <w:marRight w:val="0"/>
      <w:marTop w:val="0"/>
      <w:marBottom w:val="0"/>
      <w:divBdr>
        <w:top w:val="none" w:sz="0" w:space="0" w:color="auto"/>
        <w:left w:val="none" w:sz="0" w:space="0" w:color="auto"/>
        <w:bottom w:val="none" w:sz="0" w:space="0" w:color="auto"/>
        <w:right w:val="none" w:sz="0" w:space="0" w:color="auto"/>
      </w:divBdr>
    </w:div>
    <w:div w:id="1199396762">
      <w:bodyDiv w:val="1"/>
      <w:marLeft w:val="0"/>
      <w:marRight w:val="0"/>
      <w:marTop w:val="0"/>
      <w:marBottom w:val="0"/>
      <w:divBdr>
        <w:top w:val="none" w:sz="0" w:space="0" w:color="auto"/>
        <w:left w:val="none" w:sz="0" w:space="0" w:color="auto"/>
        <w:bottom w:val="none" w:sz="0" w:space="0" w:color="auto"/>
        <w:right w:val="none" w:sz="0" w:space="0" w:color="auto"/>
      </w:divBdr>
    </w:div>
    <w:div w:id="1199466157">
      <w:bodyDiv w:val="1"/>
      <w:marLeft w:val="0"/>
      <w:marRight w:val="0"/>
      <w:marTop w:val="0"/>
      <w:marBottom w:val="0"/>
      <w:divBdr>
        <w:top w:val="none" w:sz="0" w:space="0" w:color="auto"/>
        <w:left w:val="none" w:sz="0" w:space="0" w:color="auto"/>
        <w:bottom w:val="none" w:sz="0" w:space="0" w:color="auto"/>
        <w:right w:val="none" w:sz="0" w:space="0" w:color="auto"/>
      </w:divBdr>
    </w:div>
    <w:div w:id="1199466676">
      <w:bodyDiv w:val="1"/>
      <w:marLeft w:val="0"/>
      <w:marRight w:val="0"/>
      <w:marTop w:val="0"/>
      <w:marBottom w:val="0"/>
      <w:divBdr>
        <w:top w:val="none" w:sz="0" w:space="0" w:color="auto"/>
        <w:left w:val="none" w:sz="0" w:space="0" w:color="auto"/>
        <w:bottom w:val="none" w:sz="0" w:space="0" w:color="auto"/>
        <w:right w:val="none" w:sz="0" w:space="0" w:color="auto"/>
      </w:divBdr>
    </w:div>
    <w:div w:id="1199508944">
      <w:bodyDiv w:val="1"/>
      <w:marLeft w:val="0"/>
      <w:marRight w:val="0"/>
      <w:marTop w:val="0"/>
      <w:marBottom w:val="0"/>
      <w:divBdr>
        <w:top w:val="none" w:sz="0" w:space="0" w:color="auto"/>
        <w:left w:val="none" w:sz="0" w:space="0" w:color="auto"/>
        <w:bottom w:val="none" w:sz="0" w:space="0" w:color="auto"/>
        <w:right w:val="none" w:sz="0" w:space="0" w:color="auto"/>
      </w:divBdr>
    </w:div>
    <w:div w:id="1199513354">
      <w:bodyDiv w:val="1"/>
      <w:marLeft w:val="0"/>
      <w:marRight w:val="0"/>
      <w:marTop w:val="0"/>
      <w:marBottom w:val="0"/>
      <w:divBdr>
        <w:top w:val="none" w:sz="0" w:space="0" w:color="auto"/>
        <w:left w:val="none" w:sz="0" w:space="0" w:color="auto"/>
        <w:bottom w:val="none" w:sz="0" w:space="0" w:color="auto"/>
        <w:right w:val="none" w:sz="0" w:space="0" w:color="auto"/>
      </w:divBdr>
    </w:div>
    <w:div w:id="1199587491">
      <w:bodyDiv w:val="1"/>
      <w:marLeft w:val="0"/>
      <w:marRight w:val="0"/>
      <w:marTop w:val="0"/>
      <w:marBottom w:val="0"/>
      <w:divBdr>
        <w:top w:val="none" w:sz="0" w:space="0" w:color="auto"/>
        <w:left w:val="none" w:sz="0" w:space="0" w:color="auto"/>
        <w:bottom w:val="none" w:sz="0" w:space="0" w:color="auto"/>
        <w:right w:val="none" w:sz="0" w:space="0" w:color="auto"/>
      </w:divBdr>
    </w:div>
    <w:div w:id="1199590925">
      <w:bodyDiv w:val="1"/>
      <w:marLeft w:val="0"/>
      <w:marRight w:val="0"/>
      <w:marTop w:val="0"/>
      <w:marBottom w:val="0"/>
      <w:divBdr>
        <w:top w:val="none" w:sz="0" w:space="0" w:color="auto"/>
        <w:left w:val="none" w:sz="0" w:space="0" w:color="auto"/>
        <w:bottom w:val="none" w:sz="0" w:space="0" w:color="auto"/>
        <w:right w:val="none" w:sz="0" w:space="0" w:color="auto"/>
      </w:divBdr>
    </w:div>
    <w:div w:id="1199705074">
      <w:bodyDiv w:val="1"/>
      <w:marLeft w:val="0"/>
      <w:marRight w:val="0"/>
      <w:marTop w:val="0"/>
      <w:marBottom w:val="0"/>
      <w:divBdr>
        <w:top w:val="none" w:sz="0" w:space="0" w:color="auto"/>
        <w:left w:val="none" w:sz="0" w:space="0" w:color="auto"/>
        <w:bottom w:val="none" w:sz="0" w:space="0" w:color="auto"/>
        <w:right w:val="none" w:sz="0" w:space="0" w:color="auto"/>
      </w:divBdr>
    </w:div>
    <w:div w:id="1199733540">
      <w:bodyDiv w:val="1"/>
      <w:marLeft w:val="0"/>
      <w:marRight w:val="0"/>
      <w:marTop w:val="0"/>
      <w:marBottom w:val="0"/>
      <w:divBdr>
        <w:top w:val="none" w:sz="0" w:space="0" w:color="auto"/>
        <w:left w:val="none" w:sz="0" w:space="0" w:color="auto"/>
        <w:bottom w:val="none" w:sz="0" w:space="0" w:color="auto"/>
        <w:right w:val="none" w:sz="0" w:space="0" w:color="auto"/>
      </w:divBdr>
    </w:div>
    <w:div w:id="1199850635">
      <w:bodyDiv w:val="1"/>
      <w:marLeft w:val="0"/>
      <w:marRight w:val="0"/>
      <w:marTop w:val="0"/>
      <w:marBottom w:val="0"/>
      <w:divBdr>
        <w:top w:val="none" w:sz="0" w:space="0" w:color="auto"/>
        <w:left w:val="none" w:sz="0" w:space="0" w:color="auto"/>
        <w:bottom w:val="none" w:sz="0" w:space="0" w:color="auto"/>
        <w:right w:val="none" w:sz="0" w:space="0" w:color="auto"/>
      </w:divBdr>
    </w:div>
    <w:div w:id="1199972920">
      <w:bodyDiv w:val="1"/>
      <w:marLeft w:val="0"/>
      <w:marRight w:val="0"/>
      <w:marTop w:val="0"/>
      <w:marBottom w:val="0"/>
      <w:divBdr>
        <w:top w:val="none" w:sz="0" w:space="0" w:color="auto"/>
        <w:left w:val="none" w:sz="0" w:space="0" w:color="auto"/>
        <w:bottom w:val="none" w:sz="0" w:space="0" w:color="auto"/>
        <w:right w:val="none" w:sz="0" w:space="0" w:color="auto"/>
      </w:divBdr>
    </w:div>
    <w:div w:id="1200123521">
      <w:bodyDiv w:val="1"/>
      <w:marLeft w:val="0"/>
      <w:marRight w:val="0"/>
      <w:marTop w:val="0"/>
      <w:marBottom w:val="0"/>
      <w:divBdr>
        <w:top w:val="none" w:sz="0" w:space="0" w:color="auto"/>
        <w:left w:val="none" w:sz="0" w:space="0" w:color="auto"/>
        <w:bottom w:val="none" w:sz="0" w:space="0" w:color="auto"/>
        <w:right w:val="none" w:sz="0" w:space="0" w:color="auto"/>
      </w:divBdr>
    </w:div>
    <w:div w:id="1200239072">
      <w:bodyDiv w:val="1"/>
      <w:marLeft w:val="0"/>
      <w:marRight w:val="0"/>
      <w:marTop w:val="0"/>
      <w:marBottom w:val="0"/>
      <w:divBdr>
        <w:top w:val="none" w:sz="0" w:space="0" w:color="auto"/>
        <w:left w:val="none" w:sz="0" w:space="0" w:color="auto"/>
        <w:bottom w:val="none" w:sz="0" w:space="0" w:color="auto"/>
        <w:right w:val="none" w:sz="0" w:space="0" w:color="auto"/>
      </w:divBdr>
    </w:div>
    <w:div w:id="1200321683">
      <w:bodyDiv w:val="1"/>
      <w:marLeft w:val="0"/>
      <w:marRight w:val="0"/>
      <w:marTop w:val="0"/>
      <w:marBottom w:val="0"/>
      <w:divBdr>
        <w:top w:val="none" w:sz="0" w:space="0" w:color="auto"/>
        <w:left w:val="none" w:sz="0" w:space="0" w:color="auto"/>
        <w:bottom w:val="none" w:sz="0" w:space="0" w:color="auto"/>
        <w:right w:val="none" w:sz="0" w:space="0" w:color="auto"/>
      </w:divBdr>
    </w:div>
    <w:div w:id="1200363921">
      <w:bodyDiv w:val="1"/>
      <w:marLeft w:val="0"/>
      <w:marRight w:val="0"/>
      <w:marTop w:val="0"/>
      <w:marBottom w:val="0"/>
      <w:divBdr>
        <w:top w:val="none" w:sz="0" w:space="0" w:color="auto"/>
        <w:left w:val="none" w:sz="0" w:space="0" w:color="auto"/>
        <w:bottom w:val="none" w:sz="0" w:space="0" w:color="auto"/>
        <w:right w:val="none" w:sz="0" w:space="0" w:color="auto"/>
      </w:divBdr>
    </w:div>
    <w:div w:id="1200894782">
      <w:bodyDiv w:val="1"/>
      <w:marLeft w:val="0"/>
      <w:marRight w:val="0"/>
      <w:marTop w:val="0"/>
      <w:marBottom w:val="0"/>
      <w:divBdr>
        <w:top w:val="none" w:sz="0" w:space="0" w:color="auto"/>
        <w:left w:val="none" w:sz="0" w:space="0" w:color="auto"/>
        <w:bottom w:val="none" w:sz="0" w:space="0" w:color="auto"/>
        <w:right w:val="none" w:sz="0" w:space="0" w:color="auto"/>
      </w:divBdr>
    </w:div>
    <w:div w:id="1200896622">
      <w:bodyDiv w:val="1"/>
      <w:marLeft w:val="0"/>
      <w:marRight w:val="0"/>
      <w:marTop w:val="0"/>
      <w:marBottom w:val="0"/>
      <w:divBdr>
        <w:top w:val="none" w:sz="0" w:space="0" w:color="auto"/>
        <w:left w:val="none" w:sz="0" w:space="0" w:color="auto"/>
        <w:bottom w:val="none" w:sz="0" w:space="0" w:color="auto"/>
        <w:right w:val="none" w:sz="0" w:space="0" w:color="auto"/>
      </w:divBdr>
    </w:div>
    <w:div w:id="1200900297">
      <w:bodyDiv w:val="1"/>
      <w:marLeft w:val="0"/>
      <w:marRight w:val="0"/>
      <w:marTop w:val="0"/>
      <w:marBottom w:val="0"/>
      <w:divBdr>
        <w:top w:val="none" w:sz="0" w:space="0" w:color="auto"/>
        <w:left w:val="none" w:sz="0" w:space="0" w:color="auto"/>
        <w:bottom w:val="none" w:sz="0" w:space="0" w:color="auto"/>
        <w:right w:val="none" w:sz="0" w:space="0" w:color="auto"/>
      </w:divBdr>
    </w:div>
    <w:div w:id="1201091586">
      <w:bodyDiv w:val="1"/>
      <w:marLeft w:val="0"/>
      <w:marRight w:val="0"/>
      <w:marTop w:val="0"/>
      <w:marBottom w:val="0"/>
      <w:divBdr>
        <w:top w:val="none" w:sz="0" w:space="0" w:color="auto"/>
        <w:left w:val="none" w:sz="0" w:space="0" w:color="auto"/>
        <w:bottom w:val="none" w:sz="0" w:space="0" w:color="auto"/>
        <w:right w:val="none" w:sz="0" w:space="0" w:color="auto"/>
      </w:divBdr>
    </w:div>
    <w:div w:id="1201554340">
      <w:bodyDiv w:val="1"/>
      <w:marLeft w:val="0"/>
      <w:marRight w:val="0"/>
      <w:marTop w:val="0"/>
      <w:marBottom w:val="0"/>
      <w:divBdr>
        <w:top w:val="none" w:sz="0" w:space="0" w:color="auto"/>
        <w:left w:val="none" w:sz="0" w:space="0" w:color="auto"/>
        <w:bottom w:val="none" w:sz="0" w:space="0" w:color="auto"/>
        <w:right w:val="none" w:sz="0" w:space="0" w:color="auto"/>
      </w:divBdr>
    </w:div>
    <w:div w:id="1201625596">
      <w:bodyDiv w:val="1"/>
      <w:marLeft w:val="0"/>
      <w:marRight w:val="0"/>
      <w:marTop w:val="0"/>
      <w:marBottom w:val="0"/>
      <w:divBdr>
        <w:top w:val="none" w:sz="0" w:space="0" w:color="auto"/>
        <w:left w:val="none" w:sz="0" w:space="0" w:color="auto"/>
        <w:bottom w:val="none" w:sz="0" w:space="0" w:color="auto"/>
        <w:right w:val="none" w:sz="0" w:space="0" w:color="auto"/>
      </w:divBdr>
    </w:div>
    <w:div w:id="1201673946">
      <w:bodyDiv w:val="1"/>
      <w:marLeft w:val="0"/>
      <w:marRight w:val="0"/>
      <w:marTop w:val="0"/>
      <w:marBottom w:val="0"/>
      <w:divBdr>
        <w:top w:val="none" w:sz="0" w:space="0" w:color="auto"/>
        <w:left w:val="none" w:sz="0" w:space="0" w:color="auto"/>
        <w:bottom w:val="none" w:sz="0" w:space="0" w:color="auto"/>
        <w:right w:val="none" w:sz="0" w:space="0" w:color="auto"/>
      </w:divBdr>
    </w:div>
    <w:div w:id="1201895066">
      <w:bodyDiv w:val="1"/>
      <w:marLeft w:val="0"/>
      <w:marRight w:val="0"/>
      <w:marTop w:val="0"/>
      <w:marBottom w:val="0"/>
      <w:divBdr>
        <w:top w:val="none" w:sz="0" w:space="0" w:color="auto"/>
        <w:left w:val="none" w:sz="0" w:space="0" w:color="auto"/>
        <w:bottom w:val="none" w:sz="0" w:space="0" w:color="auto"/>
        <w:right w:val="none" w:sz="0" w:space="0" w:color="auto"/>
      </w:divBdr>
    </w:div>
    <w:div w:id="1202130685">
      <w:bodyDiv w:val="1"/>
      <w:marLeft w:val="0"/>
      <w:marRight w:val="0"/>
      <w:marTop w:val="0"/>
      <w:marBottom w:val="0"/>
      <w:divBdr>
        <w:top w:val="none" w:sz="0" w:space="0" w:color="auto"/>
        <w:left w:val="none" w:sz="0" w:space="0" w:color="auto"/>
        <w:bottom w:val="none" w:sz="0" w:space="0" w:color="auto"/>
        <w:right w:val="none" w:sz="0" w:space="0" w:color="auto"/>
      </w:divBdr>
    </w:div>
    <w:div w:id="1202206683">
      <w:bodyDiv w:val="1"/>
      <w:marLeft w:val="0"/>
      <w:marRight w:val="0"/>
      <w:marTop w:val="0"/>
      <w:marBottom w:val="0"/>
      <w:divBdr>
        <w:top w:val="none" w:sz="0" w:space="0" w:color="auto"/>
        <w:left w:val="none" w:sz="0" w:space="0" w:color="auto"/>
        <w:bottom w:val="none" w:sz="0" w:space="0" w:color="auto"/>
        <w:right w:val="none" w:sz="0" w:space="0" w:color="auto"/>
      </w:divBdr>
    </w:div>
    <w:div w:id="1202286073">
      <w:bodyDiv w:val="1"/>
      <w:marLeft w:val="0"/>
      <w:marRight w:val="0"/>
      <w:marTop w:val="0"/>
      <w:marBottom w:val="0"/>
      <w:divBdr>
        <w:top w:val="none" w:sz="0" w:space="0" w:color="auto"/>
        <w:left w:val="none" w:sz="0" w:space="0" w:color="auto"/>
        <w:bottom w:val="none" w:sz="0" w:space="0" w:color="auto"/>
        <w:right w:val="none" w:sz="0" w:space="0" w:color="auto"/>
      </w:divBdr>
    </w:div>
    <w:div w:id="1202286236">
      <w:bodyDiv w:val="1"/>
      <w:marLeft w:val="0"/>
      <w:marRight w:val="0"/>
      <w:marTop w:val="0"/>
      <w:marBottom w:val="0"/>
      <w:divBdr>
        <w:top w:val="none" w:sz="0" w:space="0" w:color="auto"/>
        <w:left w:val="none" w:sz="0" w:space="0" w:color="auto"/>
        <w:bottom w:val="none" w:sz="0" w:space="0" w:color="auto"/>
        <w:right w:val="none" w:sz="0" w:space="0" w:color="auto"/>
      </w:divBdr>
    </w:div>
    <w:div w:id="1202550347">
      <w:bodyDiv w:val="1"/>
      <w:marLeft w:val="0"/>
      <w:marRight w:val="0"/>
      <w:marTop w:val="0"/>
      <w:marBottom w:val="0"/>
      <w:divBdr>
        <w:top w:val="none" w:sz="0" w:space="0" w:color="auto"/>
        <w:left w:val="none" w:sz="0" w:space="0" w:color="auto"/>
        <w:bottom w:val="none" w:sz="0" w:space="0" w:color="auto"/>
        <w:right w:val="none" w:sz="0" w:space="0" w:color="auto"/>
      </w:divBdr>
    </w:div>
    <w:div w:id="1202589700">
      <w:bodyDiv w:val="1"/>
      <w:marLeft w:val="0"/>
      <w:marRight w:val="0"/>
      <w:marTop w:val="0"/>
      <w:marBottom w:val="0"/>
      <w:divBdr>
        <w:top w:val="none" w:sz="0" w:space="0" w:color="auto"/>
        <w:left w:val="none" w:sz="0" w:space="0" w:color="auto"/>
        <w:bottom w:val="none" w:sz="0" w:space="0" w:color="auto"/>
        <w:right w:val="none" w:sz="0" w:space="0" w:color="auto"/>
      </w:divBdr>
    </w:div>
    <w:div w:id="1202942642">
      <w:bodyDiv w:val="1"/>
      <w:marLeft w:val="0"/>
      <w:marRight w:val="0"/>
      <w:marTop w:val="0"/>
      <w:marBottom w:val="0"/>
      <w:divBdr>
        <w:top w:val="none" w:sz="0" w:space="0" w:color="auto"/>
        <w:left w:val="none" w:sz="0" w:space="0" w:color="auto"/>
        <w:bottom w:val="none" w:sz="0" w:space="0" w:color="auto"/>
        <w:right w:val="none" w:sz="0" w:space="0" w:color="auto"/>
      </w:divBdr>
    </w:div>
    <w:div w:id="1203009067">
      <w:bodyDiv w:val="1"/>
      <w:marLeft w:val="0"/>
      <w:marRight w:val="0"/>
      <w:marTop w:val="0"/>
      <w:marBottom w:val="0"/>
      <w:divBdr>
        <w:top w:val="none" w:sz="0" w:space="0" w:color="auto"/>
        <w:left w:val="none" w:sz="0" w:space="0" w:color="auto"/>
        <w:bottom w:val="none" w:sz="0" w:space="0" w:color="auto"/>
        <w:right w:val="none" w:sz="0" w:space="0" w:color="auto"/>
      </w:divBdr>
    </w:div>
    <w:div w:id="1203134440">
      <w:bodyDiv w:val="1"/>
      <w:marLeft w:val="0"/>
      <w:marRight w:val="0"/>
      <w:marTop w:val="0"/>
      <w:marBottom w:val="0"/>
      <w:divBdr>
        <w:top w:val="none" w:sz="0" w:space="0" w:color="auto"/>
        <w:left w:val="none" w:sz="0" w:space="0" w:color="auto"/>
        <w:bottom w:val="none" w:sz="0" w:space="0" w:color="auto"/>
        <w:right w:val="none" w:sz="0" w:space="0" w:color="auto"/>
      </w:divBdr>
    </w:div>
    <w:div w:id="1203515233">
      <w:bodyDiv w:val="1"/>
      <w:marLeft w:val="0"/>
      <w:marRight w:val="0"/>
      <w:marTop w:val="0"/>
      <w:marBottom w:val="0"/>
      <w:divBdr>
        <w:top w:val="none" w:sz="0" w:space="0" w:color="auto"/>
        <w:left w:val="none" w:sz="0" w:space="0" w:color="auto"/>
        <w:bottom w:val="none" w:sz="0" w:space="0" w:color="auto"/>
        <w:right w:val="none" w:sz="0" w:space="0" w:color="auto"/>
      </w:divBdr>
    </w:div>
    <w:div w:id="1203597668">
      <w:bodyDiv w:val="1"/>
      <w:marLeft w:val="0"/>
      <w:marRight w:val="0"/>
      <w:marTop w:val="0"/>
      <w:marBottom w:val="0"/>
      <w:divBdr>
        <w:top w:val="none" w:sz="0" w:space="0" w:color="auto"/>
        <w:left w:val="none" w:sz="0" w:space="0" w:color="auto"/>
        <w:bottom w:val="none" w:sz="0" w:space="0" w:color="auto"/>
        <w:right w:val="none" w:sz="0" w:space="0" w:color="auto"/>
      </w:divBdr>
    </w:div>
    <w:div w:id="1203716422">
      <w:bodyDiv w:val="1"/>
      <w:marLeft w:val="0"/>
      <w:marRight w:val="0"/>
      <w:marTop w:val="0"/>
      <w:marBottom w:val="0"/>
      <w:divBdr>
        <w:top w:val="none" w:sz="0" w:space="0" w:color="auto"/>
        <w:left w:val="none" w:sz="0" w:space="0" w:color="auto"/>
        <w:bottom w:val="none" w:sz="0" w:space="0" w:color="auto"/>
        <w:right w:val="none" w:sz="0" w:space="0" w:color="auto"/>
      </w:divBdr>
    </w:div>
    <w:div w:id="1203785391">
      <w:bodyDiv w:val="1"/>
      <w:marLeft w:val="0"/>
      <w:marRight w:val="0"/>
      <w:marTop w:val="0"/>
      <w:marBottom w:val="0"/>
      <w:divBdr>
        <w:top w:val="none" w:sz="0" w:space="0" w:color="auto"/>
        <w:left w:val="none" w:sz="0" w:space="0" w:color="auto"/>
        <w:bottom w:val="none" w:sz="0" w:space="0" w:color="auto"/>
        <w:right w:val="none" w:sz="0" w:space="0" w:color="auto"/>
      </w:divBdr>
    </w:div>
    <w:div w:id="1203787398">
      <w:bodyDiv w:val="1"/>
      <w:marLeft w:val="0"/>
      <w:marRight w:val="0"/>
      <w:marTop w:val="0"/>
      <w:marBottom w:val="0"/>
      <w:divBdr>
        <w:top w:val="none" w:sz="0" w:space="0" w:color="auto"/>
        <w:left w:val="none" w:sz="0" w:space="0" w:color="auto"/>
        <w:bottom w:val="none" w:sz="0" w:space="0" w:color="auto"/>
        <w:right w:val="none" w:sz="0" w:space="0" w:color="auto"/>
      </w:divBdr>
    </w:div>
    <w:div w:id="1203983488">
      <w:bodyDiv w:val="1"/>
      <w:marLeft w:val="0"/>
      <w:marRight w:val="0"/>
      <w:marTop w:val="0"/>
      <w:marBottom w:val="0"/>
      <w:divBdr>
        <w:top w:val="none" w:sz="0" w:space="0" w:color="auto"/>
        <w:left w:val="none" w:sz="0" w:space="0" w:color="auto"/>
        <w:bottom w:val="none" w:sz="0" w:space="0" w:color="auto"/>
        <w:right w:val="none" w:sz="0" w:space="0" w:color="auto"/>
      </w:divBdr>
    </w:div>
    <w:div w:id="1203983757">
      <w:bodyDiv w:val="1"/>
      <w:marLeft w:val="0"/>
      <w:marRight w:val="0"/>
      <w:marTop w:val="0"/>
      <w:marBottom w:val="0"/>
      <w:divBdr>
        <w:top w:val="none" w:sz="0" w:space="0" w:color="auto"/>
        <w:left w:val="none" w:sz="0" w:space="0" w:color="auto"/>
        <w:bottom w:val="none" w:sz="0" w:space="0" w:color="auto"/>
        <w:right w:val="none" w:sz="0" w:space="0" w:color="auto"/>
      </w:divBdr>
    </w:div>
    <w:div w:id="1204170935">
      <w:bodyDiv w:val="1"/>
      <w:marLeft w:val="0"/>
      <w:marRight w:val="0"/>
      <w:marTop w:val="0"/>
      <w:marBottom w:val="0"/>
      <w:divBdr>
        <w:top w:val="none" w:sz="0" w:space="0" w:color="auto"/>
        <w:left w:val="none" w:sz="0" w:space="0" w:color="auto"/>
        <w:bottom w:val="none" w:sz="0" w:space="0" w:color="auto"/>
        <w:right w:val="none" w:sz="0" w:space="0" w:color="auto"/>
      </w:divBdr>
    </w:div>
    <w:div w:id="1204290682">
      <w:bodyDiv w:val="1"/>
      <w:marLeft w:val="0"/>
      <w:marRight w:val="0"/>
      <w:marTop w:val="0"/>
      <w:marBottom w:val="0"/>
      <w:divBdr>
        <w:top w:val="none" w:sz="0" w:space="0" w:color="auto"/>
        <w:left w:val="none" w:sz="0" w:space="0" w:color="auto"/>
        <w:bottom w:val="none" w:sz="0" w:space="0" w:color="auto"/>
        <w:right w:val="none" w:sz="0" w:space="0" w:color="auto"/>
      </w:divBdr>
    </w:div>
    <w:div w:id="1204364069">
      <w:bodyDiv w:val="1"/>
      <w:marLeft w:val="0"/>
      <w:marRight w:val="0"/>
      <w:marTop w:val="0"/>
      <w:marBottom w:val="0"/>
      <w:divBdr>
        <w:top w:val="none" w:sz="0" w:space="0" w:color="auto"/>
        <w:left w:val="none" w:sz="0" w:space="0" w:color="auto"/>
        <w:bottom w:val="none" w:sz="0" w:space="0" w:color="auto"/>
        <w:right w:val="none" w:sz="0" w:space="0" w:color="auto"/>
      </w:divBdr>
    </w:div>
    <w:div w:id="1204904686">
      <w:bodyDiv w:val="1"/>
      <w:marLeft w:val="0"/>
      <w:marRight w:val="0"/>
      <w:marTop w:val="0"/>
      <w:marBottom w:val="0"/>
      <w:divBdr>
        <w:top w:val="none" w:sz="0" w:space="0" w:color="auto"/>
        <w:left w:val="none" w:sz="0" w:space="0" w:color="auto"/>
        <w:bottom w:val="none" w:sz="0" w:space="0" w:color="auto"/>
        <w:right w:val="none" w:sz="0" w:space="0" w:color="auto"/>
      </w:divBdr>
    </w:div>
    <w:div w:id="1204906659">
      <w:bodyDiv w:val="1"/>
      <w:marLeft w:val="0"/>
      <w:marRight w:val="0"/>
      <w:marTop w:val="0"/>
      <w:marBottom w:val="0"/>
      <w:divBdr>
        <w:top w:val="none" w:sz="0" w:space="0" w:color="auto"/>
        <w:left w:val="none" w:sz="0" w:space="0" w:color="auto"/>
        <w:bottom w:val="none" w:sz="0" w:space="0" w:color="auto"/>
        <w:right w:val="none" w:sz="0" w:space="0" w:color="auto"/>
      </w:divBdr>
    </w:div>
    <w:div w:id="1204907941">
      <w:bodyDiv w:val="1"/>
      <w:marLeft w:val="0"/>
      <w:marRight w:val="0"/>
      <w:marTop w:val="0"/>
      <w:marBottom w:val="0"/>
      <w:divBdr>
        <w:top w:val="none" w:sz="0" w:space="0" w:color="auto"/>
        <w:left w:val="none" w:sz="0" w:space="0" w:color="auto"/>
        <w:bottom w:val="none" w:sz="0" w:space="0" w:color="auto"/>
        <w:right w:val="none" w:sz="0" w:space="0" w:color="auto"/>
      </w:divBdr>
    </w:div>
    <w:div w:id="1204908095">
      <w:bodyDiv w:val="1"/>
      <w:marLeft w:val="0"/>
      <w:marRight w:val="0"/>
      <w:marTop w:val="0"/>
      <w:marBottom w:val="0"/>
      <w:divBdr>
        <w:top w:val="none" w:sz="0" w:space="0" w:color="auto"/>
        <w:left w:val="none" w:sz="0" w:space="0" w:color="auto"/>
        <w:bottom w:val="none" w:sz="0" w:space="0" w:color="auto"/>
        <w:right w:val="none" w:sz="0" w:space="0" w:color="auto"/>
      </w:divBdr>
    </w:div>
    <w:div w:id="1205144361">
      <w:bodyDiv w:val="1"/>
      <w:marLeft w:val="0"/>
      <w:marRight w:val="0"/>
      <w:marTop w:val="0"/>
      <w:marBottom w:val="0"/>
      <w:divBdr>
        <w:top w:val="none" w:sz="0" w:space="0" w:color="auto"/>
        <w:left w:val="none" w:sz="0" w:space="0" w:color="auto"/>
        <w:bottom w:val="none" w:sz="0" w:space="0" w:color="auto"/>
        <w:right w:val="none" w:sz="0" w:space="0" w:color="auto"/>
      </w:divBdr>
    </w:div>
    <w:div w:id="1205169305">
      <w:bodyDiv w:val="1"/>
      <w:marLeft w:val="0"/>
      <w:marRight w:val="0"/>
      <w:marTop w:val="0"/>
      <w:marBottom w:val="0"/>
      <w:divBdr>
        <w:top w:val="none" w:sz="0" w:space="0" w:color="auto"/>
        <w:left w:val="none" w:sz="0" w:space="0" w:color="auto"/>
        <w:bottom w:val="none" w:sz="0" w:space="0" w:color="auto"/>
        <w:right w:val="none" w:sz="0" w:space="0" w:color="auto"/>
      </w:divBdr>
    </w:div>
    <w:div w:id="1205169323">
      <w:bodyDiv w:val="1"/>
      <w:marLeft w:val="0"/>
      <w:marRight w:val="0"/>
      <w:marTop w:val="0"/>
      <w:marBottom w:val="0"/>
      <w:divBdr>
        <w:top w:val="none" w:sz="0" w:space="0" w:color="auto"/>
        <w:left w:val="none" w:sz="0" w:space="0" w:color="auto"/>
        <w:bottom w:val="none" w:sz="0" w:space="0" w:color="auto"/>
        <w:right w:val="none" w:sz="0" w:space="0" w:color="auto"/>
      </w:divBdr>
    </w:div>
    <w:div w:id="1205484136">
      <w:bodyDiv w:val="1"/>
      <w:marLeft w:val="0"/>
      <w:marRight w:val="0"/>
      <w:marTop w:val="0"/>
      <w:marBottom w:val="0"/>
      <w:divBdr>
        <w:top w:val="none" w:sz="0" w:space="0" w:color="auto"/>
        <w:left w:val="none" w:sz="0" w:space="0" w:color="auto"/>
        <w:bottom w:val="none" w:sz="0" w:space="0" w:color="auto"/>
        <w:right w:val="none" w:sz="0" w:space="0" w:color="auto"/>
      </w:divBdr>
    </w:div>
    <w:div w:id="1205555526">
      <w:bodyDiv w:val="1"/>
      <w:marLeft w:val="0"/>
      <w:marRight w:val="0"/>
      <w:marTop w:val="0"/>
      <w:marBottom w:val="0"/>
      <w:divBdr>
        <w:top w:val="none" w:sz="0" w:space="0" w:color="auto"/>
        <w:left w:val="none" w:sz="0" w:space="0" w:color="auto"/>
        <w:bottom w:val="none" w:sz="0" w:space="0" w:color="auto"/>
        <w:right w:val="none" w:sz="0" w:space="0" w:color="auto"/>
      </w:divBdr>
    </w:div>
    <w:div w:id="1205673356">
      <w:bodyDiv w:val="1"/>
      <w:marLeft w:val="0"/>
      <w:marRight w:val="0"/>
      <w:marTop w:val="0"/>
      <w:marBottom w:val="0"/>
      <w:divBdr>
        <w:top w:val="none" w:sz="0" w:space="0" w:color="auto"/>
        <w:left w:val="none" w:sz="0" w:space="0" w:color="auto"/>
        <w:bottom w:val="none" w:sz="0" w:space="0" w:color="auto"/>
        <w:right w:val="none" w:sz="0" w:space="0" w:color="auto"/>
      </w:divBdr>
    </w:div>
    <w:div w:id="1205677078">
      <w:bodyDiv w:val="1"/>
      <w:marLeft w:val="0"/>
      <w:marRight w:val="0"/>
      <w:marTop w:val="0"/>
      <w:marBottom w:val="0"/>
      <w:divBdr>
        <w:top w:val="none" w:sz="0" w:space="0" w:color="auto"/>
        <w:left w:val="none" w:sz="0" w:space="0" w:color="auto"/>
        <w:bottom w:val="none" w:sz="0" w:space="0" w:color="auto"/>
        <w:right w:val="none" w:sz="0" w:space="0" w:color="auto"/>
      </w:divBdr>
    </w:div>
    <w:div w:id="1205680858">
      <w:bodyDiv w:val="1"/>
      <w:marLeft w:val="0"/>
      <w:marRight w:val="0"/>
      <w:marTop w:val="0"/>
      <w:marBottom w:val="0"/>
      <w:divBdr>
        <w:top w:val="none" w:sz="0" w:space="0" w:color="auto"/>
        <w:left w:val="none" w:sz="0" w:space="0" w:color="auto"/>
        <w:bottom w:val="none" w:sz="0" w:space="0" w:color="auto"/>
        <w:right w:val="none" w:sz="0" w:space="0" w:color="auto"/>
      </w:divBdr>
    </w:div>
    <w:div w:id="1205751258">
      <w:bodyDiv w:val="1"/>
      <w:marLeft w:val="0"/>
      <w:marRight w:val="0"/>
      <w:marTop w:val="0"/>
      <w:marBottom w:val="0"/>
      <w:divBdr>
        <w:top w:val="none" w:sz="0" w:space="0" w:color="auto"/>
        <w:left w:val="none" w:sz="0" w:space="0" w:color="auto"/>
        <w:bottom w:val="none" w:sz="0" w:space="0" w:color="auto"/>
        <w:right w:val="none" w:sz="0" w:space="0" w:color="auto"/>
      </w:divBdr>
    </w:div>
    <w:div w:id="1205752894">
      <w:bodyDiv w:val="1"/>
      <w:marLeft w:val="0"/>
      <w:marRight w:val="0"/>
      <w:marTop w:val="0"/>
      <w:marBottom w:val="0"/>
      <w:divBdr>
        <w:top w:val="none" w:sz="0" w:space="0" w:color="auto"/>
        <w:left w:val="none" w:sz="0" w:space="0" w:color="auto"/>
        <w:bottom w:val="none" w:sz="0" w:space="0" w:color="auto"/>
        <w:right w:val="none" w:sz="0" w:space="0" w:color="auto"/>
      </w:divBdr>
    </w:div>
    <w:div w:id="1205824392">
      <w:bodyDiv w:val="1"/>
      <w:marLeft w:val="0"/>
      <w:marRight w:val="0"/>
      <w:marTop w:val="0"/>
      <w:marBottom w:val="0"/>
      <w:divBdr>
        <w:top w:val="none" w:sz="0" w:space="0" w:color="auto"/>
        <w:left w:val="none" w:sz="0" w:space="0" w:color="auto"/>
        <w:bottom w:val="none" w:sz="0" w:space="0" w:color="auto"/>
        <w:right w:val="none" w:sz="0" w:space="0" w:color="auto"/>
      </w:divBdr>
    </w:div>
    <w:div w:id="1206337298">
      <w:bodyDiv w:val="1"/>
      <w:marLeft w:val="0"/>
      <w:marRight w:val="0"/>
      <w:marTop w:val="0"/>
      <w:marBottom w:val="0"/>
      <w:divBdr>
        <w:top w:val="none" w:sz="0" w:space="0" w:color="auto"/>
        <w:left w:val="none" w:sz="0" w:space="0" w:color="auto"/>
        <w:bottom w:val="none" w:sz="0" w:space="0" w:color="auto"/>
        <w:right w:val="none" w:sz="0" w:space="0" w:color="auto"/>
      </w:divBdr>
    </w:div>
    <w:div w:id="1206482775">
      <w:bodyDiv w:val="1"/>
      <w:marLeft w:val="0"/>
      <w:marRight w:val="0"/>
      <w:marTop w:val="0"/>
      <w:marBottom w:val="0"/>
      <w:divBdr>
        <w:top w:val="none" w:sz="0" w:space="0" w:color="auto"/>
        <w:left w:val="none" w:sz="0" w:space="0" w:color="auto"/>
        <w:bottom w:val="none" w:sz="0" w:space="0" w:color="auto"/>
        <w:right w:val="none" w:sz="0" w:space="0" w:color="auto"/>
      </w:divBdr>
    </w:div>
    <w:div w:id="1206523479">
      <w:bodyDiv w:val="1"/>
      <w:marLeft w:val="0"/>
      <w:marRight w:val="0"/>
      <w:marTop w:val="0"/>
      <w:marBottom w:val="0"/>
      <w:divBdr>
        <w:top w:val="none" w:sz="0" w:space="0" w:color="auto"/>
        <w:left w:val="none" w:sz="0" w:space="0" w:color="auto"/>
        <w:bottom w:val="none" w:sz="0" w:space="0" w:color="auto"/>
        <w:right w:val="none" w:sz="0" w:space="0" w:color="auto"/>
      </w:divBdr>
    </w:div>
    <w:div w:id="1206526920">
      <w:bodyDiv w:val="1"/>
      <w:marLeft w:val="0"/>
      <w:marRight w:val="0"/>
      <w:marTop w:val="0"/>
      <w:marBottom w:val="0"/>
      <w:divBdr>
        <w:top w:val="none" w:sz="0" w:space="0" w:color="auto"/>
        <w:left w:val="none" w:sz="0" w:space="0" w:color="auto"/>
        <w:bottom w:val="none" w:sz="0" w:space="0" w:color="auto"/>
        <w:right w:val="none" w:sz="0" w:space="0" w:color="auto"/>
      </w:divBdr>
    </w:div>
    <w:div w:id="1206529369">
      <w:bodyDiv w:val="1"/>
      <w:marLeft w:val="0"/>
      <w:marRight w:val="0"/>
      <w:marTop w:val="0"/>
      <w:marBottom w:val="0"/>
      <w:divBdr>
        <w:top w:val="none" w:sz="0" w:space="0" w:color="auto"/>
        <w:left w:val="none" w:sz="0" w:space="0" w:color="auto"/>
        <w:bottom w:val="none" w:sz="0" w:space="0" w:color="auto"/>
        <w:right w:val="none" w:sz="0" w:space="0" w:color="auto"/>
      </w:divBdr>
    </w:div>
    <w:div w:id="1206605357">
      <w:bodyDiv w:val="1"/>
      <w:marLeft w:val="0"/>
      <w:marRight w:val="0"/>
      <w:marTop w:val="0"/>
      <w:marBottom w:val="0"/>
      <w:divBdr>
        <w:top w:val="none" w:sz="0" w:space="0" w:color="auto"/>
        <w:left w:val="none" w:sz="0" w:space="0" w:color="auto"/>
        <w:bottom w:val="none" w:sz="0" w:space="0" w:color="auto"/>
        <w:right w:val="none" w:sz="0" w:space="0" w:color="auto"/>
      </w:divBdr>
    </w:div>
    <w:div w:id="1206717075">
      <w:bodyDiv w:val="1"/>
      <w:marLeft w:val="0"/>
      <w:marRight w:val="0"/>
      <w:marTop w:val="0"/>
      <w:marBottom w:val="0"/>
      <w:divBdr>
        <w:top w:val="none" w:sz="0" w:space="0" w:color="auto"/>
        <w:left w:val="none" w:sz="0" w:space="0" w:color="auto"/>
        <w:bottom w:val="none" w:sz="0" w:space="0" w:color="auto"/>
        <w:right w:val="none" w:sz="0" w:space="0" w:color="auto"/>
      </w:divBdr>
    </w:div>
    <w:div w:id="1206721030">
      <w:bodyDiv w:val="1"/>
      <w:marLeft w:val="0"/>
      <w:marRight w:val="0"/>
      <w:marTop w:val="0"/>
      <w:marBottom w:val="0"/>
      <w:divBdr>
        <w:top w:val="none" w:sz="0" w:space="0" w:color="auto"/>
        <w:left w:val="none" w:sz="0" w:space="0" w:color="auto"/>
        <w:bottom w:val="none" w:sz="0" w:space="0" w:color="auto"/>
        <w:right w:val="none" w:sz="0" w:space="0" w:color="auto"/>
      </w:divBdr>
    </w:div>
    <w:div w:id="1206940925">
      <w:bodyDiv w:val="1"/>
      <w:marLeft w:val="0"/>
      <w:marRight w:val="0"/>
      <w:marTop w:val="0"/>
      <w:marBottom w:val="0"/>
      <w:divBdr>
        <w:top w:val="none" w:sz="0" w:space="0" w:color="auto"/>
        <w:left w:val="none" w:sz="0" w:space="0" w:color="auto"/>
        <w:bottom w:val="none" w:sz="0" w:space="0" w:color="auto"/>
        <w:right w:val="none" w:sz="0" w:space="0" w:color="auto"/>
      </w:divBdr>
    </w:div>
    <w:div w:id="1207061900">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181986">
      <w:bodyDiv w:val="1"/>
      <w:marLeft w:val="0"/>
      <w:marRight w:val="0"/>
      <w:marTop w:val="0"/>
      <w:marBottom w:val="0"/>
      <w:divBdr>
        <w:top w:val="none" w:sz="0" w:space="0" w:color="auto"/>
        <w:left w:val="none" w:sz="0" w:space="0" w:color="auto"/>
        <w:bottom w:val="none" w:sz="0" w:space="0" w:color="auto"/>
        <w:right w:val="none" w:sz="0" w:space="0" w:color="auto"/>
      </w:divBdr>
    </w:div>
    <w:div w:id="1207369844">
      <w:bodyDiv w:val="1"/>
      <w:marLeft w:val="0"/>
      <w:marRight w:val="0"/>
      <w:marTop w:val="0"/>
      <w:marBottom w:val="0"/>
      <w:divBdr>
        <w:top w:val="none" w:sz="0" w:space="0" w:color="auto"/>
        <w:left w:val="none" w:sz="0" w:space="0" w:color="auto"/>
        <w:bottom w:val="none" w:sz="0" w:space="0" w:color="auto"/>
        <w:right w:val="none" w:sz="0" w:space="0" w:color="auto"/>
      </w:divBdr>
    </w:div>
    <w:div w:id="1207376819">
      <w:bodyDiv w:val="1"/>
      <w:marLeft w:val="0"/>
      <w:marRight w:val="0"/>
      <w:marTop w:val="0"/>
      <w:marBottom w:val="0"/>
      <w:divBdr>
        <w:top w:val="none" w:sz="0" w:space="0" w:color="auto"/>
        <w:left w:val="none" w:sz="0" w:space="0" w:color="auto"/>
        <w:bottom w:val="none" w:sz="0" w:space="0" w:color="auto"/>
        <w:right w:val="none" w:sz="0" w:space="0" w:color="auto"/>
      </w:divBdr>
    </w:div>
    <w:div w:id="1207453000">
      <w:bodyDiv w:val="1"/>
      <w:marLeft w:val="0"/>
      <w:marRight w:val="0"/>
      <w:marTop w:val="0"/>
      <w:marBottom w:val="0"/>
      <w:divBdr>
        <w:top w:val="none" w:sz="0" w:space="0" w:color="auto"/>
        <w:left w:val="none" w:sz="0" w:space="0" w:color="auto"/>
        <w:bottom w:val="none" w:sz="0" w:space="0" w:color="auto"/>
        <w:right w:val="none" w:sz="0" w:space="0" w:color="auto"/>
      </w:divBdr>
    </w:div>
    <w:div w:id="1207454575">
      <w:bodyDiv w:val="1"/>
      <w:marLeft w:val="0"/>
      <w:marRight w:val="0"/>
      <w:marTop w:val="0"/>
      <w:marBottom w:val="0"/>
      <w:divBdr>
        <w:top w:val="none" w:sz="0" w:space="0" w:color="auto"/>
        <w:left w:val="none" w:sz="0" w:space="0" w:color="auto"/>
        <w:bottom w:val="none" w:sz="0" w:space="0" w:color="auto"/>
        <w:right w:val="none" w:sz="0" w:space="0" w:color="auto"/>
      </w:divBdr>
    </w:div>
    <w:div w:id="1207525462">
      <w:bodyDiv w:val="1"/>
      <w:marLeft w:val="0"/>
      <w:marRight w:val="0"/>
      <w:marTop w:val="0"/>
      <w:marBottom w:val="0"/>
      <w:divBdr>
        <w:top w:val="none" w:sz="0" w:space="0" w:color="auto"/>
        <w:left w:val="none" w:sz="0" w:space="0" w:color="auto"/>
        <w:bottom w:val="none" w:sz="0" w:space="0" w:color="auto"/>
        <w:right w:val="none" w:sz="0" w:space="0" w:color="auto"/>
      </w:divBdr>
    </w:div>
    <w:div w:id="1207570108">
      <w:bodyDiv w:val="1"/>
      <w:marLeft w:val="0"/>
      <w:marRight w:val="0"/>
      <w:marTop w:val="0"/>
      <w:marBottom w:val="0"/>
      <w:divBdr>
        <w:top w:val="none" w:sz="0" w:space="0" w:color="auto"/>
        <w:left w:val="none" w:sz="0" w:space="0" w:color="auto"/>
        <w:bottom w:val="none" w:sz="0" w:space="0" w:color="auto"/>
        <w:right w:val="none" w:sz="0" w:space="0" w:color="auto"/>
      </w:divBdr>
    </w:div>
    <w:div w:id="1207598602">
      <w:bodyDiv w:val="1"/>
      <w:marLeft w:val="0"/>
      <w:marRight w:val="0"/>
      <w:marTop w:val="0"/>
      <w:marBottom w:val="0"/>
      <w:divBdr>
        <w:top w:val="none" w:sz="0" w:space="0" w:color="auto"/>
        <w:left w:val="none" w:sz="0" w:space="0" w:color="auto"/>
        <w:bottom w:val="none" w:sz="0" w:space="0" w:color="auto"/>
        <w:right w:val="none" w:sz="0" w:space="0" w:color="auto"/>
      </w:divBdr>
    </w:div>
    <w:div w:id="1207646119">
      <w:bodyDiv w:val="1"/>
      <w:marLeft w:val="0"/>
      <w:marRight w:val="0"/>
      <w:marTop w:val="0"/>
      <w:marBottom w:val="0"/>
      <w:divBdr>
        <w:top w:val="none" w:sz="0" w:space="0" w:color="auto"/>
        <w:left w:val="none" w:sz="0" w:space="0" w:color="auto"/>
        <w:bottom w:val="none" w:sz="0" w:space="0" w:color="auto"/>
        <w:right w:val="none" w:sz="0" w:space="0" w:color="auto"/>
      </w:divBdr>
    </w:div>
    <w:div w:id="1207764215">
      <w:bodyDiv w:val="1"/>
      <w:marLeft w:val="0"/>
      <w:marRight w:val="0"/>
      <w:marTop w:val="0"/>
      <w:marBottom w:val="0"/>
      <w:divBdr>
        <w:top w:val="none" w:sz="0" w:space="0" w:color="auto"/>
        <w:left w:val="none" w:sz="0" w:space="0" w:color="auto"/>
        <w:bottom w:val="none" w:sz="0" w:space="0" w:color="auto"/>
        <w:right w:val="none" w:sz="0" w:space="0" w:color="auto"/>
      </w:divBdr>
    </w:div>
    <w:div w:id="1207908776">
      <w:bodyDiv w:val="1"/>
      <w:marLeft w:val="0"/>
      <w:marRight w:val="0"/>
      <w:marTop w:val="0"/>
      <w:marBottom w:val="0"/>
      <w:divBdr>
        <w:top w:val="none" w:sz="0" w:space="0" w:color="auto"/>
        <w:left w:val="none" w:sz="0" w:space="0" w:color="auto"/>
        <w:bottom w:val="none" w:sz="0" w:space="0" w:color="auto"/>
        <w:right w:val="none" w:sz="0" w:space="0" w:color="auto"/>
      </w:divBdr>
    </w:div>
    <w:div w:id="1208102805">
      <w:bodyDiv w:val="1"/>
      <w:marLeft w:val="0"/>
      <w:marRight w:val="0"/>
      <w:marTop w:val="0"/>
      <w:marBottom w:val="0"/>
      <w:divBdr>
        <w:top w:val="none" w:sz="0" w:space="0" w:color="auto"/>
        <w:left w:val="none" w:sz="0" w:space="0" w:color="auto"/>
        <w:bottom w:val="none" w:sz="0" w:space="0" w:color="auto"/>
        <w:right w:val="none" w:sz="0" w:space="0" w:color="auto"/>
      </w:divBdr>
    </w:div>
    <w:div w:id="1208253450">
      <w:bodyDiv w:val="1"/>
      <w:marLeft w:val="0"/>
      <w:marRight w:val="0"/>
      <w:marTop w:val="0"/>
      <w:marBottom w:val="0"/>
      <w:divBdr>
        <w:top w:val="none" w:sz="0" w:space="0" w:color="auto"/>
        <w:left w:val="none" w:sz="0" w:space="0" w:color="auto"/>
        <w:bottom w:val="none" w:sz="0" w:space="0" w:color="auto"/>
        <w:right w:val="none" w:sz="0" w:space="0" w:color="auto"/>
      </w:divBdr>
    </w:div>
    <w:div w:id="1208302381">
      <w:bodyDiv w:val="1"/>
      <w:marLeft w:val="0"/>
      <w:marRight w:val="0"/>
      <w:marTop w:val="0"/>
      <w:marBottom w:val="0"/>
      <w:divBdr>
        <w:top w:val="none" w:sz="0" w:space="0" w:color="auto"/>
        <w:left w:val="none" w:sz="0" w:space="0" w:color="auto"/>
        <w:bottom w:val="none" w:sz="0" w:space="0" w:color="auto"/>
        <w:right w:val="none" w:sz="0" w:space="0" w:color="auto"/>
      </w:divBdr>
    </w:div>
    <w:div w:id="1208449821">
      <w:bodyDiv w:val="1"/>
      <w:marLeft w:val="0"/>
      <w:marRight w:val="0"/>
      <w:marTop w:val="0"/>
      <w:marBottom w:val="0"/>
      <w:divBdr>
        <w:top w:val="none" w:sz="0" w:space="0" w:color="auto"/>
        <w:left w:val="none" w:sz="0" w:space="0" w:color="auto"/>
        <w:bottom w:val="none" w:sz="0" w:space="0" w:color="auto"/>
        <w:right w:val="none" w:sz="0" w:space="0" w:color="auto"/>
      </w:divBdr>
    </w:div>
    <w:div w:id="1208687011">
      <w:bodyDiv w:val="1"/>
      <w:marLeft w:val="0"/>
      <w:marRight w:val="0"/>
      <w:marTop w:val="0"/>
      <w:marBottom w:val="0"/>
      <w:divBdr>
        <w:top w:val="none" w:sz="0" w:space="0" w:color="auto"/>
        <w:left w:val="none" w:sz="0" w:space="0" w:color="auto"/>
        <w:bottom w:val="none" w:sz="0" w:space="0" w:color="auto"/>
        <w:right w:val="none" w:sz="0" w:space="0" w:color="auto"/>
      </w:divBdr>
    </w:div>
    <w:div w:id="1208948911">
      <w:bodyDiv w:val="1"/>
      <w:marLeft w:val="0"/>
      <w:marRight w:val="0"/>
      <w:marTop w:val="0"/>
      <w:marBottom w:val="0"/>
      <w:divBdr>
        <w:top w:val="none" w:sz="0" w:space="0" w:color="auto"/>
        <w:left w:val="none" w:sz="0" w:space="0" w:color="auto"/>
        <w:bottom w:val="none" w:sz="0" w:space="0" w:color="auto"/>
        <w:right w:val="none" w:sz="0" w:space="0" w:color="auto"/>
      </w:divBdr>
    </w:div>
    <w:div w:id="1209145744">
      <w:bodyDiv w:val="1"/>
      <w:marLeft w:val="0"/>
      <w:marRight w:val="0"/>
      <w:marTop w:val="0"/>
      <w:marBottom w:val="0"/>
      <w:divBdr>
        <w:top w:val="none" w:sz="0" w:space="0" w:color="auto"/>
        <w:left w:val="none" w:sz="0" w:space="0" w:color="auto"/>
        <w:bottom w:val="none" w:sz="0" w:space="0" w:color="auto"/>
        <w:right w:val="none" w:sz="0" w:space="0" w:color="auto"/>
      </w:divBdr>
    </w:div>
    <w:div w:id="1209226235">
      <w:bodyDiv w:val="1"/>
      <w:marLeft w:val="0"/>
      <w:marRight w:val="0"/>
      <w:marTop w:val="0"/>
      <w:marBottom w:val="0"/>
      <w:divBdr>
        <w:top w:val="none" w:sz="0" w:space="0" w:color="auto"/>
        <w:left w:val="none" w:sz="0" w:space="0" w:color="auto"/>
        <w:bottom w:val="none" w:sz="0" w:space="0" w:color="auto"/>
        <w:right w:val="none" w:sz="0" w:space="0" w:color="auto"/>
      </w:divBdr>
    </w:div>
    <w:div w:id="1209414262">
      <w:bodyDiv w:val="1"/>
      <w:marLeft w:val="0"/>
      <w:marRight w:val="0"/>
      <w:marTop w:val="0"/>
      <w:marBottom w:val="0"/>
      <w:divBdr>
        <w:top w:val="none" w:sz="0" w:space="0" w:color="auto"/>
        <w:left w:val="none" w:sz="0" w:space="0" w:color="auto"/>
        <w:bottom w:val="none" w:sz="0" w:space="0" w:color="auto"/>
        <w:right w:val="none" w:sz="0" w:space="0" w:color="auto"/>
      </w:divBdr>
    </w:div>
    <w:div w:id="1209561792">
      <w:bodyDiv w:val="1"/>
      <w:marLeft w:val="0"/>
      <w:marRight w:val="0"/>
      <w:marTop w:val="0"/>
      <w:marBottom w:val="0"/>
      <w:divBdr>
        <w:top w:val="none" w:sz="0" w:space="0" w:color="auto"/>
        <w:left w:val="none" w:sz="0" w:space="0" w:color="auto"/>
        <w:bottom w:val="none" w:sz="0" w:space="0" w:color="auto"/>
        <w:right w:val="none" w:sz="0" w:space="0" w:color="auto"/>
      </w:divBdr>
    </w:div>
    <w:div w:id="1209610147">
      <w:bodyDiv w:val="1"/>
      <w:marLeft w:val="0"/>
      <w:marRight w:val="0"/>
      <w:marTop w:val="0"/>
      <w:marBottom w:val="0"/>
      <w:divBdr>
        <w:top w:val="none" w:sz="0" w:space="0" w:color="auto"/>
        <w:left w:val="none" w:sz="0" w:space="0" w:color="auto"/>
        <w:bottom w:val="none" w:sz="0" w:space="0" w:color="auto"/>
        <w:right w:val="none" w:sz="0" w:space="0" w:color="auto"/>
      </w:divBdr>
    </w:div>
    <w:div w:id="1209880463">
      <w:bodyDiv w:val="1"/>
      <w:marLeft w:val="0"/>
      <w:marRight w:val="0"/>
      <w:marTop w:val="0"/>
      <w:marBottom w:val="0"/>
      <w:divBdr>
        <w:top w:val="none" w:sz="0" w:space="0" w:color="auto"/>
        <w:left w:val="none" w:sz="0" w:space="0" w:color="auto"/>
        <w:bottom w:val="none" w:sz="0" w:space="0" w:color="auto"/>
        <w:right w:val="none" w:sz="0" w:space="0" w:color="auto"/>
      </w:divBdr>
    </w:div>
    <w:div w:id="1209998987">
      <w:bodyDiv w:val="1"/>
      <w:marLeft w:val="0"/>
      <w:marRight w:val="0"/>
      <w:marTop w:val="0"/>
      <w:marBottom w:val="0"/>
      <w:divBdr>
        <w:top w:val="none" w:sz="0" w:space="0" w:color="auto"/>
        <w:left w:val="none" w:sz="0" w:space="0" w:color="auto"/>
        <w:bottom w:val="none" w:sz="0" w:space="0" w:color="auto"/>
        <w:right w:val="none" w:sz="0" w:space="0" w:color="auto"/>
      </w:divBdr>
    </w:div>
    <w:div w:id="1210334731">
      <w:bodyDiv w:val="1"/>
      <w:marLeft w:val="0"/>
      <w:marRight w:val="0"/>
      <w:marTop w:val="0"/>
      <w:marBottom w:val="0"/>
      <w:divBdr>
        <w:top w:val="none" w:sz="0" w:space="0" w:color="auto"/>
        <w:left w:val="none" w:sz="0" w:space="0" w:color="auto"/>
        <w:bottom w:val="none" w:sz="0" w:space="0" w:color="auto"/>
        <w:right w:val="none" w:sz="0" w:space="0" w:color="auto"/>
      </w:divBdr>
    </w:div>
    <w:div w:id="1210334800">
      <w:bodyDiv w:val="1"/>
      <w:marLeft w:val="0"/>
      <w:marRight w:val="0"/>
      <w:marTop w:val="0"/>
      <w:marBottom w:val="0"/>
      <w:divBdr>
        <w:top w:val="none" w:sz="0" w:space="0" w:color="auto"/>
        <w:left w:val="none" w:sz="0" w:space="0" w:color="auto"/>
        <w:bottom w:val="none" w:sz="0" w:space="0" w:color="auto"/>
        <w:right w:val="none" w:sz="0" w:space="0" w:color="auto"/>
      </w:divBdr>
    </w:div>
    <w:div w:id="1210726157">
      <w:bodyDiv w:val="1"/>
      <w:marLeft w:val="0"/>
      <w:marRight w:val="0"/>
      <w:marTop w:val="0"/>
      <w:marBottom w:val="0"/>
      <w:divBdr>
        <w:top w:val="none" w:sz="0" w:space="0" w:color="auto"/>
        <w:left w:val="none" w:sz="0" w:space="0" w:color="auto"/>
        <w:bottom w:val="none" w:sz="0" w:space="0" w:color="auto"/>
        <w:right w:val="none" w:sz="0" w:space="0" w:color="auto"/>
      </w:divBdr>
    </w:div>
    <w:div w:id="1210803327">
      <w:bodyDiv w:val="1"/>
      <w:marLeft w:val="0"/>
      <w:marRight w:val="0"/>
      <w:marTop w:val="0"/>
      <w:marBottom w:val="0"/>
      <w:divBdr>
        <w:top w:val="none" w:sz="0" w:space="0" w:color="auto"/>
        <w:left w:val="none" w:sz="0" w:space="0" w:color="auto"/>
        <w:bottom w:val="none" w:sz="0" w:space="0" w:color="auto"/>
        <w:right w:val="none" w:sz="0" w:space="0" w:color="auto"/>
      </w:divBdr>
    </w:div>
    <w:div w:id="1210992234">
      <w:bodyDiv w:val="1"/>
      <w:marLeft w:val="0"/>
      <w:marRight w:val="0"/>
      <w:marTop w:val="0"/>
      <w:marBottom w:val="0"/>
      <w:divBdr>
        <w:top w:val="none" w:sz="0" w:space="0" w:color="auto"/>
        <w:left w:val="none" w:sz="0" w:space="0" w:color="auto"/>
        <w:bottom w:val="none" w:sz="0" w:space="0" w:color="auto"/>
        <w:right w:val="none" w:sz="0" w:space="0" w:color="auto"/>
      </w:divBdr>
    </w:div>
    <w:div w:id="1211109502">
      <w:bodyDiv w:val="1"/>
      <w:marLeft w:val="0"/>
      <w:marRight w:val="0"/>
      <w:marTop w:val="0"/>
      <w:marBottom w:val="0"/>
      <w:divBdr>
        <w:top w:val="none" w:sz="0" w:space="0" w:color="auto"/>
        <w:left w:val="none" w:sz="0" w:space="0" w:color="auto"/>
        <w:bottom w:val="none" w:sz="0" w:space="0" w:color="auto"/>
        <w:right w:val="none" w:sz="0" w:space="0" w:color="auto"/>
      </w:divBdr>
    </w:div>
    <w:div w:id="1211258625">
      <w:bodyDiv w:val="1"/>
      <w:marLeft w:val="0"/>
      <w:marRight w:val="0"/>
      <w:marTop w:val="0"/>
      <w:marBottom w:val="0"/>
      <w:divBdr>
        <w:top w:val="none" w:sz="0" w:space="0" w:color="auto"/>
        <w:left w:val="none" w:sz="0" w:space="0" w:color="auto"/>
        <w:bottom w:val="none" w:sz="0" w:space="0" w:color="auto"/>
        <w:right w:val="none" w:sz="0" w:space="0" w:color="auto"/>
      </w:divBdr>
    </w:div>
    <w:div w:id="1211307992">
      <w:bodyDiv w:val="1"/>
      <w:marLeft w:val="0"/>
      <w:marRight w:val="0"/>
      <w:marTop w:val="0"/>
      <w:marBottom w:val="0"/>
      <w:divBdr>
        <w:top w:val="none" w:sz="0" w:space="0" w:color="auto"/>
        <w:left w:val="none" w:sz="0" w:space="0" w:color="auto"/>
        <w:bottom w:val="none" w:sz="0" w:space="0" w:color="auto"/>
        <w:right w:val="none" w:sz="0" w:space="0" w:color="auto"/>
      </w:divBdr>
    </w:div>
    <w:div w:id="1211458786">
      <w:bodyDiv w:val="1"/>
      <w:marLeft w:val="0"/>
      <w:marRight w:val="0"/>
      <w:marTop w:val="0"/>
      <w:marBottom w:val="0"/>
      <w:divBdr>
        <w:top w:val="none" w:sz="0" w:space="0" w:color="auto"/>
        <w:left w:val="none" w:sz="0" w:space="0" w:color="auto"/>
        <w:bottom w:val="none" w:sz="0" w:space="0" w:color="auto"/>
        <w:right w:val="none" w:sz="0" w:space="0" w:color="auto"/>
      </w:divBdr>
    </w:div>
    <w:div w:id="1211528258">
      <w:bodyDiv w:val="1"/>
      <w:marLeft w:val="0"/>
      <w:marRight w:val="0"/>
      <w:marTop w:val="0"/>
      <w:marBottom w:val="0"/>
      <w:divBdr>
        <w:top w:val="none" w:sz="0" w:space="0" w:color="auto"/>
        <w:left w:val="none" w:sz="0" w:space="0" w:color="auto"/>
        <w:bottom w:val="none" w:sz="0" w:space="0" w:color="auto"/>
        <w:right w:val="none" w:sz="0" w:space="0" w:color="auto"/>
      </w:divBdr>
    </w:div>
    <w:div w:id="1211576697">
      <w:bodyDiv w:val="1"/>
      <w:marLeft w:val="0"/>
      <w:marRight w:val="0"/>
      <w:marTop w:val="0"/>
      <w:marBottom w:val="0"/>
      <w:divBdr>
        <w:top w:val="none" w:sz="0" w:space="0" w:color="auto"/>
        <w:left w:val="none" w:sz="0" w:space="0" w:color="auto"/>
        <w:bottom w:val="none" w:sz="0" w:space="0" w:color="auto"/>
        <w:right w:val="none" w:sz="0" w:space="0" w:color="auto"/>
      </w:divBdr>
    </w:div>
    <w:div w:id="1211722348">
      <w:bodyDiv w:val="1"/>
      <w:marLeft w:val="0"/>
      <w:marRight w:val="0"/>
      <w:marTop w:val="0"/>
      <w:marBottom w:val="0"/>
      <w:divBdr>
        <w:top w:val="none" w:sz="0" w:space="0" w:color="auto"/>
        <w:left w:val="none" w:sz="0" w:space="0" w:color="auto"/>
        <w:bottom w:val="none" w:sz="0" w:space="0" w:color="auto"/>
        <w:right w:val="none" w:sz="0" w:space="0" w:color="auto"/>
      </w:divBdr>
    </w:div>
    <w:div w:id="1211766381">
      <w:bodyDiv w:val="1"/>
      <w:marLeft w:val="0"/>
      <w:marRight w:val="0"/>
      <w:marTop w:val="0"/>
      <w:marBottom w:val="0"/>
      <w:divBdr>
        <w:top w:val="none" w:sz="0" w:space="0" w:color="auto"/>
        <w:left w:val="none" w:sz="0" w:space="0" w:color="auto"/>
        <w:bottom w:val="none" w:sz="0" w:space="0" w:color="auto"/>
        <w:right w:val="none" w:sz="0" w:space="0" w:color="auto"/>
      </w:divBdr>
    </w:div>
    <w:div w:id="1211920264">
      <w:bodyDiv w:val="1"/>
      <w:marLeft w:val="0"/>
      <w:marRight w:val="0"/>
      <w:marTop w:val="0"/>
      <w:marBottom w:val="0"/>
      <w:divBdr>
        <w:top w:val="none" w:sz="0" w:space="0" w:color="auto"/>
        <w:left w:val="none" w:sz="0" w:space="0" w:color="auto"/>
        <w:bottom w:val="none" w:sz="0" w:space="0" w:color="auto"/>
        <w:right w:val="none" w:sz="0" w:space="0" w:color="auto"/>
      </w:divBdr>
    </w:div>
    <w:div w:id="1211921343">
      <w:bodyDiv w:val="1"/>
      <w:marLeft w:val="0"/>
      <w:marRight w:val="0"/>
      <w:marTop w:val="0"/>
      <w:marBottom w:val="0"/>
      <w:divBdr>
        <w:top w:val="none" w:sz="0" w:space="0" w:color="auto"/>
        <w:left w:val="none" w:sz="0" w:space="0" w:color="auto"/>
        <w:bottom w:val="none" w:sz="0" w:space="0" w:color="auto"/>
        <w:right w:val="none" w:sz="0" w:space="0" w:color="auto"/>
      </w:divBdr>
    </w:div>
    <w:div w:id="1212116675">
      <w:bodyDiv w:val="1"/>
      <w:marLeft w:val="0"/>
      <w:marRight w:val="0"/>
      <w:marTop w:val="0"/>
      <w:marBottom w:val="0"/>
      <w:divBdr>
        <w:top w:val="none" w:sz="0" w:space="0" w:color="auto"/>
        <w:left w:val="none" w:sz="0" w:space="0" w:color="auto"/>
        <w:bottom w:val="none" w:sz="0" w:space="0" w:color="auto"/>
        <w:right w:val="none" w:sz="0" w:space="0" w:color="auto"/>
      </w:divBdr>
    </w:div>
    <w:div w:id="1212499439">
      <w:bodyDiv w:val="1"/>
      <w:marLeft w:val="0"/>
      <w:marRight w:val="0"/>
      <w:marTop w:val="0"/>
      <w:marBottom w:val="0"/>
      <w:divBdr>
        <w:top w:val="none" w:sz="0" w:space="0" w:color="auto"/>
        <w:left w:val="none" w:sz="0" w:space="0" w:color="auto"/>
        <w:bottom w:val="none" w:sz="0" w:space="0" w:color="auto"/>
        <w:right w:val="none" w:sz="0" w:space="0" w:color="auto"/>
      </w:divBdr>
    </w:div>
    <w:div w:id="1212769214">
      <w:bodyDiv w:val="1"/>
      <w:marLeft w:val="0"/>
      <w:marRight w:val="0"/>
      <w:marTop w:val="0"/>
      <w:marBottom w:val="0"/>
      <w:divBdr>
        <w:top w:val="none" w:sz="0" w:space="0" w:color="auto"/>
        <w:left w:val="none" w:sz="0" w:space="0" w:color="auto"/>
        <w:bottom w:val="none" w:sz="0" w:space="0" w:color="auto"/>
        <w:right w:val="none" w:sz="0" w:space="0" w:color="auto"/>
      </w:divBdr>
    </w:div>
    <w:div w:id="1212812718">
      <w:bodyDiv w:val="1"/>
      <w:marLeft w:val="0"/>
      <w:marRight w:val="0"/>
      <w:marTop w:val="0"/>
      <w:marBottom w:val="0"/>
      <w:divBdr>
        <w:top w:val="none" w:sz="0" w:space="0" w:color="auto"/>
        <w:left w:val="none" w:sz="0" w:space="0" w:color="auto"/>
        <w:bottom w:val="none" w:sz="0" w:space="0" w:color="auto"/>
        <w:right w:val="none" w:sz="0" w:space="0" w:color="auto"/>
      </w:divBdr>
    </w:div>
    <w:div w:id="1212884539">
      <w:bodyDiv w:val="1"/>
      <w:marLeft w:val="0"/>
      <w:marRight w:val="0"/>
      <w:marTop w:val="0"/>
      <w:marBottom w:val="0"/>
      <w:divBdr>
        <w:top w:val="none" w:sz="0" w:space="0" w:color="auto"/>
        <w:left w:val="none" w:sz="0" w:space="0" w:color="auto"/>
        <w:bottom w:val="none" w:sz="0" w:space="0" w:color="auto"/>
        <w:right w:val="none" w:sz="0" w:space="0" w:color="auto"/>
      </w:divBdr>
    </w:div>
    <w:div w:id="1213037383">
      <w:bodyDiv w:val="1"/>
      <w:marLeft w:val="0"/>
      <w:marRight w:val="0"/>
      <w:marTop w:val="0"/>
      <w:marBottom w:val="0"/>
      <w:divBdr>
        <w:top w:val="none" w:sz="0" w:space="0" w:color="auto"/>
        <w:left w:val="none" w:sz="0" w:space="0" w:color="auto"/>
        <w:bottom w:val="none" w:sz="0" w:space="0" w:color="auto"/>
        <w:right w:val="none" w:sz="0" w:space="0" w:color="auto"/>
      </w:divBdr>
    </w:div>
    <w:div w:id="1213038219">
      <w:bodyDiv w:val="1"/>
      <w:marLeft w:val="0"/>
      <w:marRight w:val="0"/>
      <w:marTop w:val="0"/>
      <w:marBottom w:val="0"/>
      <w:divBdr>
        <w:top w:val="none" w:sz="0" w:space="0" w:color="auto"/>
        <w:left w:val="none" w:sz="0" w:space="0" w:color="auto"/>
        <w:bottom w:val="none" w:sz="0" w:space="0" w:color="auto"/>
        <w:right w:val="none" w:sz="0" w:space="0" w:color="auto"/>
      </w:divBdr>
    </w:div>
    <w:div w:id="1213078322">
      <w:bodyDiv w:val="1"/>
      <w:marLeft w:val="0"/>
      <w:marRight w:val="0"/>
      <w:marTop w:val="0"/>
      <w:marBottom w:val="0"/>
      <w:divBdr>
        <w:top w:val="none" w:sz="0" w:space="0" w:color="auto"/>
        <w:left w:val="none" w:sz="0" w:space="0" w:color="auto"/>
        <w:bottom w:val="none" w:sz="0" w:space="0" w:color="auto"/>
        <w:right w:val="none" w:sz="0" w:space="0" w:color="auto"/>
      </w:divBdr>
    </w:div>
    <w:div w:id="1213268046">
      <w:bodyDiv w:val="1"/>
      <w:marLeft w:val="0"/>
      <w:marRight w:val="0"/>
      <w:marTop w:val="0"/>
      <w:marBottom w:val="0"/>
      <w:divBdr>
        <w:top w:val="none" w:sz="0" w:space="0" w:color="auto"/>
        <w:left w:val="none" w:sz="0" w:space="0" w:color="auto"/>
        <w:bottom w:val="none" w:sz="0" w:space="0" w:color="auto"/>
        <w:right w:val="none" w:sz="0" w:space="0" w:color="auto"/>
      </w:divBdr>
    </w:div>
    <w:div w:id="1213268348">
      <w:bodyDiv w:val="1"/>
      <w:marLeft w:val="0"/>
      <w:marRight w:val="0"/>
      <w:marTop w:val="0"/>
      <w:marBottom w:val="0"/>
      <w:divBdr>
        <w:top w:val="none" w:sz="0" w:space="0" w:color="auto"/>
        <w:left w:val="none" w:sz="0" w:space="0" w:color="auto"/>
        <w:bottom w:val="none" w:sz="0" w:space="0" w:color="auto"/>
        <w:right w:val="none" w:sz="0" w:space="0" w:color="auto"/>
      </w:divBdr>
    </w:div>
    <w:div w:id="1213274955">
      <w:bodyDiv w:val="1"/>
      <w:marLeft w:val="0"/>
      <w:marRight w:val="0"/>
      <w:marTop w:val="0"/>
      <w:marBottom w:val="0"/>
      <w:divBdr>
        <w:top w:val="none" w:sz="0" w:space="0" w:color="auto"/>
        <w:left w:val="none" w:sz="0" w:space="0" w:color="auto"/>
        <w:bottom w:val="none" w:sz="0" w:space="0" w:color="auto"/>
        <w:right w:val="none" w:sz="0" w:space="0" w:color="auto"/>
      </w:divBdr>
    </w:div>
    <w:div w:id="1213809363">
      <w:bodyDiv w:val="1"/>
      <w:marLeft w:val="0"/>
      <w:marRight w:val="0"/>
      <w:marTop w:val="0"/>
      <w:marBottom w:val="0"/>
      <w:divBdr>
        <w:top w:val="none" w:sz="0" w:space="0" w:color="auto"/>
        <w:left w:val="none" w:sz="0" w:space="0" w:color="auto"/>
        <w:bottom w:val="none" w:sz="0" w:space="0" w:color="auto"/>
        <w:right w:val="none" w:sz="0" w:space="0" w:color="auto"/>
      </w:divBdr>
    </w:div>
    <w:div w:id="1213882295">
      <w:bodyDiv w:val="1"/>
      <w:marLeft w:val="0"/>
      <w:marRight w:val="0"/>
      <w:marTop w:val="0"/>
      <w:marBottom w:val="0"/>
      <w:divBdr>
        <w:top w:val="none" w:sz="0" w:space="0" w:color="auto"/>
        <w:left w:val="none" w:sz="0" w:space="0" w:color="auto"/>
        <w:bottom w:val="none" w:sz="0" w:space="0" w:color="auto"/>
        <w:right w:val="none" w:sz="0" w:space="0" w:color="auto"/>
      </w:divBdr>
    </w:div>
    <w:div w:id="1214006632">
      <w:bodyDiv w:val="1"/>
      <w:marLeft w:val="0"/>
      <w:marRight w:val="0"/>
      <w:marTop w:val="0"/>
      <w:marBottom w:val="0"/>
      <w:divBdr>
        <w:top w:val="none" w:sz="0" w:space="0" w:color="auto"/>
        <w:left w:val="none" w:sz="0" w:space="0" w:color="auto"/>
        <w:bottom w:val="none" w:sz="0" w:space="0" w:color="auto"/>
        <w:right w:val="none" w:sz="0" w:space="0" w:color="auto"/>
      </w:divBdr>
    </w:div>
    <w:div w:id="1214194634">
      <w:bodyDiv w:val="1"/>
      <w:marLeft w:val="0"/>
      <w:marRight w:val="0"/>
      <w:marTop w:val="0"/>
      <w:marBottom w:val="0"/>
      <w:divBdr>
        <w:top w:val="none" w:sz="0" w:space="0" w:color="auto"/>
        <w:left w:val="none" w:sz="0" w:space="0" w:color="auto"/>
        <w:bottom w:val="none" w:sz="0" w:space="0" w:color="auto"/>
        <w:right w:val="none" w:sz="0" w:space="0" w:color="auto"/>
      </w:divBdr>
    </w:div>
    <w:div w:id="1214391440">
      <w:bodyDiv w:val="1"/>
      <w:marLeft w:val="0"/>
      <w:marRight w:val="0"/>
      <w:marTop w:val="0"/>
      <w:marBottom w:val="0"/>
      <w:divBdr>
        <w:top w:val="none" w:sz="0" w:space="0" w:color="auto"/>
        <w:left w:val="none" w:sz="0" w:space="0" w:color="auto"/>
        <w:bottom w:val="none" w:sz="0" w:space="0" w:color="auto"/>
        <w:right w:val="none" w:sz="0" w:space="0" w:color="auto"/>
      </w:divBdr>
    </w:div>
    <w:div w:id="1214660171">
      <w:bodyDiv w:val="1"/>
      <w:marLeft w:val="0"/>
      <w:marRight w:val="0"/>
      <w:marTop w:val="0"/>
      <w:marBottom w:val="0"/>
      <w:divBdr>
        <w:top w:val="none" w:sz="0" w:space="0" w:color="auto"/>
        <w:left w:val="none" w:sz="0" w:space="0" w:color="auto"/>
        <w:bottom w:val="none" w:sz="0" w:space="0" w:color="auto"/>
        <w:right w:val="none" w:sz="0" w:space="0" w:color="auto"/>
      </w:divBdr>
    </w:div>
    <w:div w:id="1214780621">
      <w:bodyDiv w:val="1"/>
      <w:marLeft w:val="0"/>
      <w:marRight w:val="0"/>
      <w:marTop w:val="0"/>
      <w:marBottom w:val="0"/>
      <w:divBdr>
        <w:top w:val="none" w:sz="0" w:space="0" w:color="auto"/>
        <w:left w:val="none" w:sz="0" w:space="0" w:color="auto"/>
        <w:bottom w:val="none" w:sz="0" w:space="0" w:color="auto"/>
        <w:right w:val="none" w:sz="0" w:space="0" w:color="auto"/>
      </w:divBdr>
    </w:div>
    <w:div w:id="1214804251">
      <w:bodyDiv w:val="1"/>
      <w:marLeft w:val="0"/>
      <w:marRight w:val="0"/>
      <w:marTop w:val="0"/>
      <w:marBottom w:val="0"/>
      <w:divBdr>
        <w:top w:val="none" w:sz="0" w:space="0" w:color="auto"/>
        <w:left w:val="none" w:sz="0" w:space="0" w:color="auto"/>
        <w:bottom w:val="none" w:sz="0" w:space="0" w:color="auto"/>
        <w:right w:val="none" w:sz="0" w:space="0" w:color="auto"/>
      </w:divBdr>
    </w:div>
    <w:div w:id="1215042014">
      <w:bodyDiv w:val="1"/>
      <w:marLeft w:val="0"/>
      <w:marRight w:val="0"/>
      <w:marTop w:val="0"/>
      <w:marBottom w:val="0"/>
      <w:divBdr>
        <w:top w:val="none" w:sz="0" w:space="0" w:color="auto"/>
        <w:left w:val="none" w:sz="0" w:space="0" w:color="auto"/>
        <w:bottom w:val="none" w:sz="0" w:space="0" w:color="auto"/>
        <w:right w:val="none" w:sz="0" w:space="0" w:color="auto"/>
      </w:divBdr>
    </w:div>
    <w:div w:id="1215047824">
      <w:bodyDiv w:val="1"/>
      <w:marLeft w:val="0"/>
      <w:marRight w:val="0"/>
      <w:marTop w:val="0"/>
      <w:marBottom w:val="0"/>
      <w:divBdr>
        <w:top w:val="none" w:sz="0" w:space="0" w:color="auto"/>
        <w:left w:val="none" w:sz="0" w:space="0" w:color="auto"/>
        <w:bottom w:val="none" w:sz="0" w:space="0" w:color="auto"/>
        <w:right w:val="none" w:sz="0" w:space="0" w:color="auto"/>
      </w:divBdr>
    </w:div>
    <w:div w:id="1215119008">
      <w:bodyDiv w:val="1"/>
      <w:marLeft w:val="0"/>
      <w:marRight w:val="0"/>
      <w:marTop w:val="0"/>
      <w:marBottom w:val="0"/>
      <w:divBdr>
        <w:top w:val="none" w:sz="0" w:space="0" w:color="auto"/>
        <w:left w:val="none" w:sz="0" w:space="0" w:color="auto"/>
        <w:bottom w:val="none" w:sz="0" w:space="0" w:color="auto"/>
        <w:right w:val="none" w:sz="0" w:space="0" w:color="auto"/>
      </w:divBdr>
    </w:div>
    <w:div w:id="1215192120">
      <w:bodyDiv w:val="1"/>
      <w:marLeft w:val="0"/>
      <w:marRight w:val="0"/>
      <w:marTop w:val="0"/>
      <w:marBottom w:val="0"/>
      <w:divBdr>
        <w:top w:val="none" w:sz="0" w:space="0" w:color="auto"/>
        <w:left w:val="none" w:sz="0" w:space="0" w:color="auto"/>
        <w:bottom w:val="none" w:sz="0" w:space="0" w:color="auto"/>
        <w:right w:val="none" w:sz="0" w:space="0" w:color="auto"/>
      </w:divBdr>
    </w:div>
    <w:div w:id="1215459960">
      <w:bodyDiv w:val="1"/>
      <w:marLeft w:val="0"/>
      <w:marRight w:val="0"/>
      <w:marTop w:val="0"/>
      <w:marBottom w:val="0"/>
      <w:divBdr>
        <w:top w:val="none" w:sz="0" w:space="0" w:color="auto"/>
        <w:left w:val="none" w:sz="0" w:space="0" w:color="auto"/>
        <w:bottom w:val="none" w:sz="0" w:space="0" w:color="auto"/>
        <w:right w:val="none" w:sz="0" w:space="0" w:color="auto"/>
      </w:divBdr>
    </w:div>
    <w:div w:id="1215775878">
      <w:bodyDiv w:val="1"/>
      <w:marLeft w:val="0"/>
      <w:marRight w:val="0"/>
      <w:marTop w:val="0"/>
      <w:marBottom w:val="0"/>
      <w:divBdr>
        <w:top w:val="none" w:sz="0" w:space="0" w:color="auto"/>
        <w:left w:val="none" w:sz="0" w:space="0" w:color="auto"/>
        <w:bottom w:val="none" w:sz="0" w:space="0" w:color="auto"/>
        <w:right w:val="none" w:sz="0" w:space="0" w:color="auto"/>
      </w:divBdr>
    </w:div>
    <w:div w:id="1215849922">
      <w:bodyDiv w:val="1"/>
      <w:marLeft w:val="0"/>
      <w:marRight w:val="0"/>
      <w:marTop w:val="0"/>
      <w:marBottom w:val="0"/>
      <w:divBdr>
        <w:top w:val="none" w:sz="0" w:space="0" w:color="auto"/>
        <w:left w:val="none" w:sz="0" w:space="0" w:color="auto"/>
        <w:bottom w:val="none" w:sz="0" w:space="0" w:color="auto"/>
        <w:right w:val="none" w:sz="0" w:space="0" w:color="auto"/>
      </w:divBdr>
    </w:div>
    <w:div w:id="1215853278">
      <w:bodyDiv w:val="1"/>
      <w:marLeft w:val="0"/>
      <w:marRight w:val="0"/>
      <w:marTop w:val="0"/>
      <w:marBottom w:val="0"/>
      <w:divBdr>
        <w:top w:val="none" w:sz="0" w:space="0" w:color="auto"/>
        <w:left w:val="none" w:sz="0" w:space="0" w:color="auto"/>
        <w:bottom w:val="none" w:sz="0" w:space="0" w:color="auto"/>
        <w:right w:val="none" w:sz="0" w:space="0" w:color="auto"/>
      </w:divBdr>
    </w:div>
    <w:div w:id="1215972185">
      <w:bodyDiv w:val="1"/>
      <w:marLeft w:val="0"/>
      <w:marRight w:val="0"/>
      <w:marTop w:val="0"/>
      <w:marBottom w:val="0"/>
      <w:divBdr>
        <w:top w:val="none" w:sz="0" w:space="0" w:color="auto"/>
        <w:left w:val="none" w:sz="0" w:space="0" w:color="auto"/>
        <w:bottom w:val="none" w:sz="0" w:space="0" w:color="auto"/>
        <w:right w:val="none" w:sz="0" w:space="0" w:color="auto"/>
      </w:divBdr>
    </w:div>
    <w:div w:id="1216086458">
      <w:bodyDiv w:val="1"/>
      <w:marLeft w:val="0"/>
      <w:marRight w:val="0"/>
      <w:marTop w:val="0"/>
      <w:marBottom w:val="0"/>
      <w:divBdr>
        <w:top w:val="none" w:sz="0" w:space="0" w:color="auto"/>
        <w:left w:val="none" w:sz="0" w:space="0" w:color="auto"/>
        <w:bottom w:val="none" w:sz="0" w:space="0" w:color="auto"/>
        <w:right w:val="none" w:sz="0" w:space="0" w:color="auto"/>
      </w:divBdr>
    </w:div>
    <w:div w:id="1216309682">
      <w:bodyDiv w:val="1"/>
      <w:marLeft w:val="0"/>
      <w:marRight w:val="0"/>
      <w:marTop w:val="0"/>
      <w:marBottom w:val="0"/>
      <w:divBdr>
        <w:top w:val="none" w:sz="0" w:space="0" w:color="auto"/>
        <w:left w:val="none" w:sz="0" w:space="0" w:color="auto"/>
        <w:bottom w:val="none" w:sz="0" w:space="0" w:color="auto"/>
        <w:right w:val="none" w:sz="0" w:space="0" w:color="auto"/>
      </w:divBdr>
    </w:div>
    <w:div w:id="1216311137">
      <w:bodyDiv w:val="1"/>
      <w:marLeft w:val="0"/>
      <w:marRight w:val="0"/>
      <w:marTop w:val="0"/>
      <w:marBottom w:val="0"/>
      <w:divBdr>
        <w:top w:val="none" w:sz="0" w:space="0" w:color="auto"/>
        <w:left w:val="none" w:sz="0" w:space="0" w:color="auto"/>
        <w:bottom w:val="none" w:sz="0" w:space="0" w:color="auto"/>
        <w:right w:val="none" w:sz="0" w:space="0" w:color="auto"/>
      </w:divBdr>
    </w:div>
    <w:div w:id="1216315323">
      <w:bodyDiv w:val="1"/>
      <w:marLeft w:val="0"/>
      <w:marRight w:val="0"/>
      <w:marTop w:val="0"/>
      <w:marBottom w:val="0"/>
      <w:divBdr>
        <w:top w:val="none" w:sz="0" w:space="0" w:color="auto"/>
        <w:left w:val="none" w:sz="0" w:space="0" w:color="auto"/>
        <w:bottom w:val="none" w:sz="0" w:space="0" w:color="auto"/>
        <w:right w:val="none" w:sz="0" w:space="0" w:color="auto"/>
      </w:divBdr>
    </w:div>
    <w:div w:id="1216510043">
      <w:bodyDiv w:val="1"/>
      <w:marLeft w:val="0"/>
      <w:marRight w:val="0"/>
      <w:marTop w:val="0"/>
      <w:marBottom w:val="0"/>
      <w:divBdr>
        <w:top w:val="none" w:sz="0" w:space="0" w:color="auto"/>
        <w:left w:val="none" w:sz="0" w:space="0" w:color="auto"/>
        <w:bottom w:val="none" w:sz="0" w:space="0" w:color="auto"/>
        <w:right w:val="none" w:sz="0" w:space="0" w:color="auto"/>
      </w:divBdr>
    </w:div>
    <w:div w:id="1216619130">
      <w:bodyDiv w:val="1"/>
      <w:marLeft w:val="0"/>
      <w:marRight w:val="0"/>
      <w:marTop w:val="0"/>
      <w:marBottom w:val="0"/>
      <w:divBdr>
        <w:top w:val="none" w:sz="0" w:space="0" w:color="auto"/>
        <w:left w:val="none" w:sz="0" w:space="0" w:color="auto"/>
        <w:bottom w:val="none" w:sz="0" w:space="0" w:color="auto"/>
        <w:right w:val="none" w:sz="0" w:space="0" w:color="auto"/>
      </w:divBdr>
    </w:div>
    <w:div w:id="1216695287">
      <w:bodyDiv w:val="1"/>
      <w:marLeft w:val="0"/>
      <w:marRight w:val="0"/>
      <w:marTop w:val="0"/>
      <w:marBottom w:val="0"/>
      <w:divBdr>
        <w:top w:val="none" w:sz="0" w:space="0" w:color="auto"/>
        <w:left w:val="none" w:sz="0" w:space="0" w:color="auto"/>
        <w:bottom w:val="none" w:sz="0" w:space="0" w:color="auto"/>
        <w:right w:val="none" w:sz="0" w:space="0" w:color="auto"/>
      </w:divBdr>
    </w:div>
    <w:div w:id="1216703646">
      <w:bodyDiv w:val="1"/>
      <w:marLeft w:val="0"/>
      <w:marRight w:val="0"/>
      <w:marTop w:val="0"/>
      <w:marBottom w:val="0"/>
      <w:divBdr>
        <w:top w:val="none" w:sz="0" w:space="0" w:color="auto"/>
        <w:left w:val="none" w:sz="0" w:space="0" w:color="auto"/>
        <w:bottom w:val="none" w:sz="0" w:space="0" w:color="auto"/>
        <w:right w:val="none" w:sz="0" w:space="0" w:color="auto"/>
      </w:divBdr>
    </w:div>
    <w:div w:id="1216744981">
      <w:bodyDiv w:val="1"/>
      <w:marLeft w:val="0"/>
      <w:marRight w:val="0"/>
      <w:marTop w:val="0"/>
      <w:marBottom w:val="0"/>
      <w:divBdr>
        <w:top w:val="none" w:sz="0" w:space="0" w:color="auto"/>
        <w:left w:val="none" w:sz="0" w:space="0" w:color="auto"/>
        <w:bottom w:val="none" w:sz="0" w:space="0" w:color="auto"/>
        <w:right w:val="none" w:sz="0" w:space="0" w:color="auto"/>
      </w:divBdr>
    </w:div>
    <w:div w:id="1216967909">
      <w:bodyDiv w:val="1"/>
      <w:marLeft w:val="0"/>
      <w:marRight w:val="0"/>
      <w:marTop w:val="0"/>
      <w:marBottom w:val="0"/>
      <w:divBdr>
        <w:top w:val="none" w:sz="0" w:space="0" w:color="auto"/>
        <w:left w:val="none" w:sz="0" w:space="0" w:color="auto"/>
        <w:bottom w:val="none" w:sz="0" w:space="0" w:color="auto"/>
        <w:right w:val="none" w:sz="0" w:space="0" w:color="auto"/>
      </w:divBdr>
    </w:div>
    <w:div w:id="1217006147">
      <w:bodyDiv w:val="1"/>
      <w:marLeft w:val="0"/>
      <w:marRight w:val="0"/>
      <w:marTop w:val="0"/>
      <w:marBottom w:val="0"/>
      <w:divBdr>
        <w:top w:val="none" w:sz="0" w:space="0" w:color="auto"/>
        <w:left w:val="none" w:sz="0" w:space="0" w:color="auto"/>
        <w:bottom w:val="none" w:sz="0" w:space="0" w:color="auto"/>
        <w:right w:val="none" w:sz="0" w:space="0" w:color="auto"/>
      </w:divBdr>
    </w:div>
    <w:div w:id="1217232627">
      <w:bodyDiv w:val="1"/>
      <w:marLeft w:val="0"/>
      <w:marRight w:val="0"/>
      <w:marTop w:val="0"/>
      <w:marBottom w:val="0"/>
      <w:divBdr>
        <w:top w:val="none" w:sz="0" w:space="0" w:color="auto"/>
        <w:left w:val="none" w:sz="0" w:space="0" w:color="auto"/>
        <w:bottom w:val="none" w:sz="0" w:space="0" w:color="auto"/>
        <w:right w:val="none" w:sz="0" w:space="0" w:color="auto"/>
      </w:divBdr>
    </w:div>
    <w:div w:id="1217276195">
      <w:bodyDiv w:val="1"/>
      <w:marLeft w:val="0"/>
      <w:marRight w:val="0"/>
      <w:marTop w:val="0"/>
      <w:marBottom w:val="0"/>
      <w:divBdr>
        <w:top w:val="none" w:sz="0" w:space="0" w:color="auto"/>
        <w:left w:val="none" w:sz="0" w:space="0" w:color="auto"/>
        <w:bottom w:val="none" w:sz="0" w:space="0" w:color="auto"/>
        <w:right w:val="none" w:sz="0" w:space="0" w:color="auto"/>
      </w:divBdr>
    </w:div>
    <w:div w:id="1217359028">
      <w:bodyDiv w:val="1"/>
      <w:marLeft w:val="0"/>
      <w:marRight w:val="0"/>
      <w:marTop w:val="0"/>
      <w:marBottom w:val="0"/>
      <w:divBdr>
        <w:top w:val="none" w:sz="0" w:space="0" w:color="auto"/>
        <w:left w:val="none" w:sz="0" w:space="0" w:color="auto"/>
        <w:bottom w:val="none" w:sz="0" w:space="0" w:color="auto"/>
        <w:right w:val="none" w:sz="0" w:space="0" w:color="auto"/>
      </w:divBdr>
    </w:div>
    <w:div w:id="1217401295">
      <w:bodyDiv w:val="1"/>
      <w:marLeft w:val="0"/>
      <w:marRight w:val="0"/>
      <w:marTop w:val="0"/>
      <w:marBottom w:val="0"/>
      <w:divBdr>
        <w:top w:val="none" w:sz="0" w:space="0" w:color="auto"/>
        <w:left w:val="none" w:sz="0" w:space="0" w:color="auto"/>
        <w:bottom w:val="none" w:sz="0" w:space="0" w:color="auto"/>
        <w:right w:val="none" w:sz="0" w:space="0" w:color="auto"/>
      </w:divBdr>
    </w:div>
    <w:div w:id="1217472913">
      <w:bodyDiv w:val="1"/>
      <w:marLeft w:val="0"/>
      <w:marRight w:val="0"/>
      <w:marTop w:val="0"/>
      <w:marBottom w:val="0"/>
      <w:divBdr>
        <w:top w:val="none" w:sz="0" w:space="0" w:color="auto"/>
        <w:left w:val="none" w:sz="0" w:space="0" w:color="auto"/>
        <w:bottom w:val="none" w:sz="0" w:space="0" w:color="auto"/>
        <w:right w:val="none" w:sz="0" w:space="0" w:color="auto"/>
      </w:divBdr>
    </w:div>
    <w:div w:id="1217622285">
      <w:bodyDiv w:val="1"/>
      <w:marLeft w:val="0"/>
      <w:marRight w:val="0"/>
      <w:marTop w:val="0"/>
      <w:marBottom w:val="0"/>
      <w:divBdr>
        <w:top w:val="none" w:sz="0" w:space="0" w:color="auto"/>
        <w:left w:val="none" w:sz="0" w:space="0" w:color="auto"/>
        <w:bottom w:val="none" w:sz="0" w:space="0" w:color="auto"/>
        <w:right w:val="none" w:sz="0" w:space="0" w:color="auto"/>
      </w:divBdr>
    </w:div>
    <w:div w:id="1217667688">
      <w:bodyDiv w:val="1"/>
      <w:marLeft w:val="0"/>
      <w:marRight w:val="0"/>
      <w:marTop w:val="0"/>
      <w:marBottom w:val="0"/>
      <w:divBdr>
        <w:top w:val="none" w:sz="0" w:space="0" w:color="auto"/>
        <w:left w:val="none" w:sz="0" w:space="0" w:color="auto"/>
        <w:bottom w:val="none" w:sz="0" w:space="0" w:color="auto"/>
        <w:right w:val="none" w:sz="0" w:space="0" w:color="auto"/>
      </w:divBdr>
    </w:div>
    <w:div w:id="1217668941">
      <w:bodyDiv w:val="1"/>
      <w:marLeft w:val="0"/>
      <w:marRight w:val="0"/>
      <w:marTop w:val="0"/>
      <w:marBottom w:val="0"/>
      <w:divBdr>
        <w:top w:val="none" w:sz="0" w:space="0" w:color="auto"/>
        <w:left w:val="none" w:sz="0" w:space="0" w:color="auto"/>
        <w:bottom w:val="none" w:sz="0" w:space="0" w:color="auto"/>
        <w:right w:val="none" w:sz="0" w:space="0" w:color="auto"/>
      </w:divBdr>
    </w:div>
    <w:div w:id="1217862009">
      <w:bodyDiv w:val="1"/>
      <w:marLeft w:val="0"/>
      <w:marRight w:val="0"/>
      <w:marTop w:val="0"/>
      <w:marBottom w:val="0"/>
      <w:divBdr>
        <w:top w:val="none" w:sz="0" w:space="0" w:color="auto"/>
        <w:left w:val="none" w:sz="0" w:space="0" w:color="auto"/>
        <w:bottom w:val="none" w:sz="0" w:space="0" w:color="auto"/>
        <w:right w:val="none" w:sz="0" w:space="0" w:color="auto"/>
      </w:divBdr>
    </w:div>
    <w:div w:id="1218014169">
      <w:bodyDiv w:val="1"/>
      <w:marLeft w:val="0"/>
      <w:marRight w:val="0"/>
      <w:marTop w:val="0"/>
      <w:marBottom w:val="0"/>
      <w:divBdr>
        <w:top w:val="none" w:sz="0" w:space="0" w:color="auto"/>
        <w:left w:val="none" w:sz="0" w:space="0" w:color="auto"/>
        <w:bottom w:val="none" w:sz="0" w:space="0" w:color="auto"/>
        <w:right w:val="none" w:sz="0" w:space="0" w:color="auto"/>
      </w:divBdr>
    </w:div>
    <w:div w:id="1218080901">
      <w:bodyDiv w:val="1"/>
      <w:marLeft w:val="0"/>
      <w:marRight w:val="0"/>
      <w:marTop w:val="0"/>
      <w:marBottom w:val="0"/>
      <w:divBdr>
        <w:top w:val="none" w:sz="0" w:space="0" w:color="auto"/>
        <w:left w:val="none" w:sz="0" w:space="0" w:color="auto"/>
        <w:bottom w:val="none" w:sz="0" w:space="0" w:color="auto"/>
        <w:right w:val="none" w:sz="0" w:space="0" w:color="auto"/>
      </w:divBdr>
    </w:div>
    <w:div w:id="1218123692">
      <w:bodyDiv w:val="1"/>
      <w:marLeft w:val="0"/>
      <w:marRight w:val="0"/>
      <w:marTop w:val="0"/>
      <w:marBottom w:val="0"/>
      <w:divBdr>
        <w:top w:val="none" w:sz="0" w:space="0" w:color="auto"/>
        <w:left w:val="none" w:sz="0" w:space="0" w:color="auto"/>
        <w:bottom w:val="none" w:sz="0" w:space="0" w:color="auto"/>
        <w:right w:val="none" w:sz="0" w:space="0" w:color="auto"/>
      </w:divBdr>
    </w:div>
    <w:div w:id="1218277128">
      <w:bodyDiv w:val="1"/>
      <w:marLeft w:val="0"/>
      <w:marRight w:val="0"/>
      <w:marTop w:val="0"/>
      <w:marBottom w:val="0"/>
      <w:divBdr>
        <w:top w:val="none" w:sz="0" w:space="0" w:color="auto"/>
        <w:left w:val="none" w:sz="0" w:space="0" w:color="auto"/>
        <w:bottom w:val="none" w:sz="0" w:space="0" w:color="auto"/>
        <w:right w:val="none" w:sz="0" w:space="0" w:color="auto"/>
      </w:divBdr>
    </w:div>
    <w:div w:id="1218277986">
      <w:bodyDiv w:val="1"/>
      <w:marLeft w:val="0"/>
      <w:marRight w:val="0"/>
      <w:marTop w:val="0"/>
      <w:marBottom w:val="0"/>
      <w:divBdr>
        <w:top w:val="none" w:sz="0" w:space="0" w:color="auto"/>
        <w:left w:val="none" w:sz="0" w:space="0" w:color="auto"/>
        <w:bottom w:val="none" w:sz="0" w:space="0" w:color="auto"/>
        <w:right w:val="none" w:sz="0" w:space="0" w:color="auto"/>
      </w:divBdr>
    </w:div>
    <w:div w:id="1218320702">
      <w:bodyDiv w:val="1"/>
      <w:marLeft w:val="0"/>
      <w:marRight w:val="0"/>
      <w:marTop w:val="0"/>
      <w:marBottom w:val="0"/>
      <w:divBdr>
        <w:top w:val="none" w:sz="0" w:space="0" w:color="auto"/>
        <w:left w:val="none" w:sz="0" w:space="0" w:color="auto"/>
        <w:bottom w:val="none" w:sz="0" w:space="0" w:color="auto"/>
        <w:right w:val="none" w:sz="0" w:space="0" w:color="auto"/>
      </w:divBdr>
    </w:div>
    <w:div w:id="1218321400">
      <w:bodyDiv w:val="1"/>
      <w:marLeft w:val="0"/>
      <w:marRight w:val="0"/>
      <w:marTop w:val="0"/>
      <w:marBottom w:val="0"/>
      <w:divBdr>
        <w:top w:val="none" w:sz="0" w:space="0" w:color="auto"/>
        <w:left w:val="none" w:sz="0" w:space="0" w:color="auto"/>
        <w:bottom w:val="none" w:sz="0" w:space="0" w:color="auto"/>
        <w:right w:val="none" w:sz="0" w:space="0" w:color="auto"/>
      </w:divBdr>
    </w:div>
    <w:div w:id="1218325581">
      <w:bodyDiv w:val="1"/>
      <w:marLeft w:val="0"/>
      <w:marRight w:val="0"/>
      <w:marTop w:val="0"/>
      <w:marBottom w:val="0"/>
      <w:divBdr>
        <w:top w:val="none" w:sz="0" w:space="0" w:color="auto"/>
        <w:left w:val="none" w:sz="0" w:space="0" w:color="auto"/>
        <w:bottom w:val="none" w:sz="0" w:space="0" w:color="auto"/>
        <w:right w:val="none" w:sz="0" w:space="0" w:color="auto"/>
      </w:divBdr>
    </w:div>
    <w:div w:id="1218395803">
      <w:bodyDiv w:val="1"/>
      <w:marLeft w:val="0"/>
      <w:marRight w:val="0"/>
      <w:marTop w:val="0"/>
      <w:marBottom w:val="0"/>
      <w:divBdr>
        <w:top w:val="none" w:sz="0" w:space="0" w:color="auto"/>
        <w:left w:val="none" w:sz="0" w:space="0" w:color="auto"/>
        <w:bottom w:val="none" w:sz="0" w:space="0" w:color="auto"/>
        <w:right w:val="none" w:sz="0" w:space="0" w:color="auto"/>
      </w:divBdr>
    </w:div>
    <w:div w:id="1218512110">
      <w:bodyDiv w:val="1"/>
      <w:marLeft w:val="0"/>
      <w:marRight w:val="0"/>
      <w:marTop w:val="0"/>
      <w:marBottom w:val="0"/>
      <w:divBdr>
        <w:top w:val="none" w:sz="0" w:space="0" w:color="auto"/>
        <w:left w:val="none" w:sz="0" w:space="0" w:color="auto"/>
        <w:bottom w:val="none" w:sz="0" w:space="0" w:color="auto"/>
        <w:right w:val="none" w:sz="0" w:space="0" w:color="auto"/>
      </w:divBdr>
    </w:div>
    <w:div w:id="1218585478">
      <w:bodyDiv w:val="1"/>
      <w:marLeft w:val="0"/>
      <w:marRight w:val="0"/>
      <w:marTop w:val="0"/>
      <w:marBottom w:val="0"/>
      <w:divBdr>
        <w:top w:val="none" w:sz="0" w:space="0" w:color="auto"/>
        <w:left w:val="none" w:sz="0" w:space="0" w:color="auto"/>
        <w:bottom w:val="none" w:sz="0" w:space="0" w:color="auto"/>
        <w:right w:val="none" w:sz="0" w:space="0" w:color="auto"/>
      </w:divBdr>
    </w:div>
    <w:div w:id="1218930557">
      <w:bodyDiv w:val="1"/>
      <w:marLeft w:val="0"/>
      <w:marRight w:val="0"/>
      <w:marTop w:val="0"/>
      <w:marBottom w:val="0"/>
      <w:divBdr>
        <w:top w:val="none" w:sz="0" w:space="0" w:color="auto"/>
        <w:left w:val="none" w:sz="0" w:space="0" w:color="auto"/>
        <w:bottom w:val="none" w:sz="0" w:space="0" w:color="auto"/>
        <w:right w:val="none" w:sz="0" w:space="0" w:color="auto"/>
      </w:divBdr>
    </w:div>
    <w:div w:id="1219439681">
      <w:bodyDiv w:val="1"/>
      <w:marLeft w:val="0"/>
      <w:marRight w:val="0"/>
      <w:marTop w:val="0"/>
      <w:marBottom w:val="0"/>
      <w:divBdr>
        <w:top w:val="none" w:sz="0" w:space="0" w:color="auto"/>
        <w:left w:val="none" w:sz="0" w:space="0" w:color="auto"/>
        <w:bottom w:val="none" w:sz="0" w:space="0" w:color="auto"/>
        <w:right w:val="none" w:sz="0" w:space="0" w:color="auto"/>
      </w:divBdr>
    </w:div>
    <w:div w:id="1219703750">
      <w:bodyDiv w:val="1"/>
      <w:marLeft w:val="0"/>
      <w:marRight w:val="0"/>
      <w:marTop w:val="0"/>
      <w:marBottom w:val="0"/>
      <w:divBdr>
        <w:top w:val="none" w:sz="0" w:space="0" w:color="auto"/>
        <w:left w:val="none" w:sz="0" w:space="0" w:color="auto"/>
        <w:bottom w:val="none" w:sz="0" w:space="0" w:color="auto"/>
        <w:right w:val="none" w:sz="0" w:space="0" w:color="auto"/>
      </w:divBdr>
    </w:div>
    <w:div w:id="1219828512">
      <w:bodyDiv w:val="1"/>
      <w:marLeft w:val="0"/>
      <w:marRight w:val="0"/>
      <w:marTop w:val="0"/>
      <w:marBottom w:val="0"/>
      <w:divBdr>
        <w:top w:val="none" w:sz="0" w:space="0" w:color="auto"/>
        <w:left w:val="none" w:sz="0" w:space="0" w:color="auto"/>
        <w:bottom w:val="none" w:sz="0" w:space="0" w:color="auto"/>
        <w:right w:val="none" w:sz="0" w:space="0" w:color="auto"/>
      </w:divBdr>
    </w:div>
    <w:div w:id="1219901771">
      <w:bodyDiv w:val="1"/>
      <w:marLeft w:val="0"/>
      <w:marRight w:val="0"/>
      <w:marTop w:val="0"/>
      <w:marBottom w:val="0"/>
      <w:divBdr>
        <w:top w:val="none" w:sz="0" w:space="0" w:color="auto"/>
        <w:left w:val="none" w:sz="0" w:space="0" w:color="auto"/>
        <w:bottom w:val="none" w:sz="0" w:space="0" w:color="auto"/>
        <w:right w:val="none" w:sz="0" w:space="0" w:color="auto"/>
      </w:divBdr>
    </w:div>
    <w:div w:id="1220018572">
      <w:bodyDiv w:val="1"/>
      <w:marLeft w:val="0"/>
      <w:marRight w:val="0"/>
      <w:marTop w:val="0"/>
      <w:marBottom w:val="0"/>
      <w:divBdr>
        <w:top w:val="none" w:sz="0" w:space="0" w:color="auto"/>
        <w:left w:val="none" w:sz="0" w:space="0" w:color="auto"/>
        <w:bottom w:val="none" w:sz="0" w:space="0" w:color="auto"/>
        <w:right w:val="none" w:sz="0" w:space="0" w:color="auto"/>
      </w:divBdr>
    </w:div>
    <w:div w:id="1220047648">
      <w:bodyDiv w:val="1"/>
      <w:marLeft w:val="0"/>
      <w:marRight w:val="0"/>
      <w:marTop w:val="0"/>
      <w:marBottom w:val="0"/>
      <w:divBdr>
        <w:top w:val="none" w:sz="0" w:space="0" w:color="auto"/>
        <w:left w:val="none" w:sz="0" w:space="0" w:color="auto"/>
        <w:bottom w:val="none" w:sz="0" w:space="0" w:color="auto"/>
        <w:right w:val="none" w:sz="0" w:space="0" w:color="auto"/>
      </w:divBdr>
    </w:div>
    <w:div w:id="1220095616">
      <w:bodyDiv w:val="1"/>
      <w:marLeft w:val="0"/>
      <w:marRight w:val="0"/>
      <w:marTop w:val="0"/>
      <w:marBottom w:val="0"/>
      <w:divBdr>
        <w:top w:val="none" w:sz="0" w:space="0" w:color="auto"/>
        <w:left w:val="none" w:sz="0" w:space="0" w:color="auto"/>
        <w:bottom w:val="none" w:sz="0" w:space="0" w:color="auto"/>
        <w:right w:val="none" w:sz="0" w:space="0" w:color="auto"/>
      </w:divBdr>
    </w:div>
    <w:div w:id="1220168469">
      <w:bodyDiv w:val="1"/>
      <w:marLeft w:val="0"/>
      <w:marRight w:val="0"/>
      <w:marTop w:val="0"/>
      <w:marBottom w:val="0"/>
      <w:divBdr>
        <w:top w:val="none" w:sz="0" w:space="0" w:color="auto"/>
        <w:left w:val="none" w:sz="0" w:space="0" w:color="auto"/>
        <w:bottom w:val="none" w:sz="0" w:space="0" w:color="auto"/>
        <w:right w:val="none" w:sz="0" w:space="0" w:color="auto"/>
      </w:divBdr>
    </w:div>
    <w:div w:id="1220169622">
      <w:bodyDiv w:val="1"/>
      <w:marLeft w:val="0"/>
      <w:marRight w:val="0"/>
      <w:marTop w:val="0"/>
      <w:marBottom w:val="0"/>
      <w:divBdr>
        <w:top w:val="none" w:sz="0" w:space="0" w:color="auto"/>
        <w:left w:val="none" w:sz="0" w:space="0" w:color="auto"/>
        <w:bottom w:val="none" w:sz="0" w:space="0" w:color="auto"/>
        <w:right w:val="none" w:sz="0" w:space="0" w:color="auto"/>
      </w:divBdr>
    </w:div>
    <w:div w:id="1220247093">
      <w:bodyDiv w:val="1"/>
      <w:marLeft w:val="0"/>
      <w:marRight w:val="0"/>
      <w:marTop w:val="0"/>
      <w:marBottom w:val="0"/>
      <w:divBdr>
        <w:top w:val="none" w:sz="0" w:space="0" w:color="auto"/>
        <w:left w:val="none" w:sz="0" w:space="0" w:color="auto"/>
        <w:bottom w:val="none" w:sz="0" w:space="0" w:color="auto"/>
        <w:right w:val="none" w:sz="0" w:space="0" w:color="auto"/>
      </w:divBdr>
    </w:div>
    <w:div w:id="1220282119">
      <w:bodyDiv w:val="1"/>
      <w:marLeft w:val="0"/>
      <w:marRight w:val="0"/>
      <w:marTop w:val="0"/>
      <w:marBottom w:val="0"/>
      <w:divBdr>
        <w:top w:val="none" w:sz="0" w:space="0" w:color="auto"/>
        <w:left w:val="none" w:sz="0" w:space="0" w:color="auto"/>
        <w:bottom w:val="none" w:sz="0" w:space="0" w:color="auto"/>
        <w:right w:val="none" w:sz="0" w:space="0" w:color="auto"/>
      </w:divBdr>
    </w:div>
    <w:div w:id="1220290332">
      <w:bodyDiv w:val="1"/>
      <w:marLeft w:val="0"/>
      <w:marRight w:val="0"/>
      <w:marTop w:val="0"/>
      <w:marBottom w:val="0"/>
      <w:divBdr>
        <w:top w:val="none" w:sz="0" w:space="0" w:color="auto"/>
        <w:left w:val="none" w:sz="0" w:space="0" w:color="auto"/>
        <w:bottom w:val="none" w:sz="0" w:space="0" w:color="auto"/>
        <w:right w:val="none" w:sz="0" w:space="0" w:color="auto"/>
      </w:divBdr>
    </w:div>
    <w:div w:id="1220480664">
      <w:bodyDiv w:val="1"/>
      <w:marLeft w:val="0"/>
      <w:marRight w:val="0"/>
      <w:marTop w:val="0"/>
      <w:marBottom w:val="0"/>
      <w:divBdr>
        <w:top w:val="none" w:sz="0" w:space="0" w:color="auto"/>
        <w:left w:val="none" w:sz="0" w:space="0" w:color="auto"/>
        <w:bottom w:val="none" w:sz="0" w:space="0" w:color="auto"/>
        <w:right w:val="none" w:sz="0" w:space="0" w:color="auto"/>
      </w:divBdr>
    </w:div>
    <w:div w:id="1220482870">
      <w:bodyDiv w:val="1"/>
      <w:marLeft w:val="0"/>
      <w:marRight w:val="0"/>
      <w:marTop w:val="0"/>
      <w:marBottom w:val="0"/>
      <w:divBdr>
        <w:top w:val="none" w:sz="0" w:space="0" w:color="auto"/>
        <w:left w:val="none" w:sz="0" w:space="0" w:color="auto"/>
        <w:bottom w:val="none" w:sz="0" w:space="0" w:color="auto"/>
        <w:right w:val="none" w:sz="0" w:space="0" w:color="auto"/>
      </w:divBdr>
    </w:div>
    <w:div w:id="1220629606">
      <w:bodyDiv w:val="1"/>
      <w:marLeft w:val="0"/>
      <w:marRight w:val="0"/>
      <w:marTop w:val="0"/>
      <w:marBottom w:val="0"/>
      <w:divBdr>
        <w:top w:val="none" w:sz="0" w:space="0" w:color="auto"/>
        <w:left w:val="none" w:sz="0" w:space="0" w:color="auto"/>
        <w:bottom w:val="none" w:sz="0" w:space="0" w:color="auto"/>
        <w:right w:val="none" w:sz="0" w:space="0" w:color="auto"/>
      </w:divBdr>
    </w:div>
    <w:div w:id="1221089563">
      <w:bodyDiv w:val="1"/>
      <w:marLeft w:val="0"/>
      <w:marRight w:val="0"/>
      <w:marTop w:val="0"/>
      <w:marBottom w:val="0"/>
      <w:divBdr>
        <w:top w:val="none" w:sz="0" w:space="0" w:color="auto"/>
        <w:left w:val="none" w:sz="0" w:space="0" w:color="auto"/>
        <w:bottom w:val="none" w:sz="0" w:space="0" w:color="auto"/>
        <w:right w:val="none" w:sz="0" w:space="0" w:color="auto"/>
      </w:divBdr>
    </w:div>
    <w:div w:id="1221092915">
      <w:bodyDiv w:val="1"/>
      <w:marLeft w:val="0"/>
      <w:marRight w:val="0"/>
      <w:marTop w:val="0"/>
      <w:marBottom w:val="0"/>
      <w:divBdr>
        <w:top w:val="none" w:sz="0" w:space="0" w:color="auto"/>
        <w:left w:val="none" w:sz="0" w:space="0" w:color="auto"/>
        <w:bottom w:val="none" w:sz="0" w:space="0" w:color="auto"/>
        <w:right w:val="none" w:sz="0" w:space="0" w:color="auto"/>
      </w:divBdr>
    </w:div>
    <w:div w:id="1221163675">
      <w:bodyDiv w:val="1"/>
      <w:marLeft w:val="0"/>
      <w:marRight w:val="0"/>
      <w:marTop w:val="0"/>
      <w:marBottom w:val="0"/>
      <w:divBdr>
        <w:top w:val="none" w:sz="0" w:space="0" w:color="auto"/>
        <w:left w:val="none" w:sz="0" w:space="0" w:color="auto"/>
        <w:bottom w:val="none" w:sz="0" w:space="0" w:color="auto"/>
        <w:right w:val="none" w:sz="0" w:space="0" w:color="auto"/>
      </w:divBdr>
    </w:div>
    <w:div w:id="1221208289">
      <w:bodyDiv w:val="1"/>
      <w:marLeft w:val="0"/>
      <w:marRight w:val="0"/>
      <w:marTop w:val="0"/>
      <w:marBottom w:val="0"/>
      <w:divBdr>
        <w:top w:val="none" w:sz="0" w:space="0" w:color="auto"/>
        <w:left w:val="none" w:sz="0" w:space="0" w:color="auto"/>
        <w:bottom w:val="none" w:sz="0" w:space="0" w:color="auto"/>
        <w:right w:val="none" w:sz="0" w:space="0" w:color="auto"/>
      </w:divBdr>
    </w:div>
    <w:div w:id="1221329571">
      <w:bodyDiv w:val="1"/>
      <w:marLeft w:val="0"/>
      <w:marRight w:val="0"/>
      <w:marTop w:val="0"/>
      <w:marBottom w:val="0"/>
      <w:divBdr>
        <w:top w:val="none" w:sz="0" w:space="0" w:color="auto"/>
        <w:left w:val="none" w:sz="0" w:space="0" w:color="auto"/>
        <w:bottom w:val="none" w:sz="0" w:space="0" w:color="auto"/>
        <w:right w:val="none" w:sz="0" w:space="0" w:color="auto"/>
      </w:divBdr>
    </w:div>
    <w:div w:id="1221399384">
      <w:bodyDiv w:val="1"/>
      <w:marLeft w:val="0"/>
      <w:marRight w:val="0"/>
      <w:marTop w:val="0"/>
      <w:marBottom w:val="0"/>
      <w:divBdr>
        <w:top w:val="none" w:sz="0" w:space="0" w:color="auto"/>
        <w:left w:val="none" w:sz="0" w:space="0" w:color="auto"/>
        <w:bottom w:val="none" w:sz="0" w:space="0" w:color="auto"/>
        <w:right w:val="none" w:sz="0" w:space="0" w:color="auto"/>
      </w:divBdr>
    </w:div>
    <w:div w:id="1221404669">
      <w:bodyDiv w:val="1"/>
      <w:marLeft w:val="0"/>
      <w:marRight w:val="0"/>
      <w:marTop w:val="0"/>
      <w:marBottom w:val="0"/>
      <w:divBdr>
        <w:top w:val="none" w:sz="0" w:space="0" w:color="auto"/>
        <w:left w:val="none" w:sz="0" w:space="0" w:color="auto"/>
        <w:bottom w:val="none" w:sz="0" w:space="0" w:color="auto"/>
        <w:right w:val="none" w:sz="0" w:space="0" w:color="auto"/>
      </w:divBdr>
    </w:div>
    <w:div w:id="1221597240">
      <w:bodyDiv w:val="1"/>
      <w:marLeft w:val="0"/>
      <w:marRight w:val="0"/>
      <w:marTop w:val="0"/>
      <w:marBottom w:val="0"/>
      <w:divBdr>
        <w:top w:val="none" w:sz="0" w:space="0" w:color="auto"/>
        <w:left w:val="none" w:sz="0" w:space="0" w:color="auto"/>
        <w:bottom w:val="none" w:sz="0" w:space="0" w:color="auto"/>
        <w:right w:val="none" w:sz="0" w:space="0" w:color="auto"/>
      </w:divBdr>
    </w:div>
    <w:div w:id="1221789404">
      <w:bodyDiv w:val="1"/>
      <w:marLeft w:val="0"/>
      <w:marRight w:val="0"/>
      <w:marTop w:val="0"/>
      <w:marBottom w:val="0"/>
      <w:divBdr>
        <w:top w:val="none" w:sz="0" w:space="0" w:color="auto"/>
        <w:left w:val="none" w:sz="0" w:space="0" w:color="auto"/>
        <w:bottom w:val="none" w:sz="0" w:space="0" w:color="auto"/>
        <w:right w:val="none" w:sz="0" w:space="0" w:color="auto"/>
      </w:divBdr>
    </w:div>
    <w:div w:id="1221794936">
      <w:bodyDiv w:val="1"/>
      <w:marLeft w:val="0"/>
      <w:marRight w:val="0"/>
      <w:marTop w:val="0"/>
      <w:marBottom w:val="0"/>
      <w:divBdr>
        <w:top w:val="none" w:sz="0" w:space="0" w:color="auto"/>
        <w:left w:val="none" w:sz="0" w:space="0" w:color="auto"/>
        <w:bottom w:val="none" w:sz="0" w:space="0" w:color="auto"/>
        <w:right w:val="none" w:sz="0" w:space="0" w:color="auto"/>
      </w:divBdr>
    </w:div>
    <w:div w:id="1221941964">
      <w:bodyDiv w:val="1"/>
      <w:marLeft w:val="0"/>
      <w:marRight w:val="0"/>
      <w:marTop w:val="0"/>
      <w:marBottom w:val="0"/>
      <w:divBdr>
        <w:top w:val="none" w:sz="0" w:space="0" w:color="auto"/>
        <w:left w:val="none" w:sz="0" w:space="0" w:color="auto"/>
        <w:bottom w:val="none" w:sz="0" w:space="0" w:color="auto"/>
        <w:right w:val="none" w:sz="0" w:space="0" w:color="auto"/>
      </w:divBdr>
    </w:div>
    <w:div w:id="1222012933">
      <w:bodyDiv w:val="1"/>
      <w:marLeft w:val="0"/>
      <w:marRight w:val="0"/>
      <w:marTop w:val="0"/>
      <w:marBottom w:val="0"/>
      <w:divBdr>
        <w:top w:val="none" w:sz="0" w:space="0" w:color="auto"/>
        <w:left w:val="none" w:sz="0" w:space="0" w:color="auto"/>
        <w:bottom w:val="none" w:sz="0" w:space="0" w:color="auto"/>
        <w:right w:val="none" w:sz="0" w:space="0" w:color="auto"/>
      </w:divBdr>
    </w:div>
    <w:div w:id="1222138282">
      <w:bodyDiv w:val="1"/>
      <w:marLeft w:val="0"/>
      <w:marRight w:val="0"/>
      <w:marTop w:val="0"/>
      <w:marBottom w:val="0"/>
      <w:divBdr>
        <w:top w:val="none" w:sz="0" w:space="0" w:color="auto"/>
        <w:left w:val="none" w:sz="0" w:space="0" w:color="auto"/>
        <w:bottom w:val="none" w:sz="0" w:space="0" w:color="auto"/>
        <w:right w:val="none" w:sz="0" w:space="0" w:color="auto"/>
      </w:divBdr>
    </w:div>
    <w:div w:id="1222206880">
      <w:bodyDiv w:val="1"/>
      <w:marLeft w:val="0"/>
      <w:marRight w:val="0"/>
      <w:marTop w:val="0"/>
      <w:marBottom w:val="0"/>
      <w:divBdr>
        <w:top w:val="none" w:sz="0" w:space="0" w:color="auto"/>
        <w:left w:val="none" w:sz="0" w:space="0" w:color="auto"/>
        <w:bottom w:val="none" w:sz="0" w:space="0" w:color="auto"/>
        <w:right w:val="none" w:sz="0" w:space="0" w:color="auto"/>
      </w:divBdr>
    </w:div>
    <w:div w:id="1222403901">
      <w:bodyDiv w:val="1"/>
      <w:marLeft w:val="0"/>
      <w:marRight w:val="0"/>
      <w:marTop w:val="0"/>
      <w:marBottom w:val="0"/>
      <w:divBdr>
        <w:top w:val="none" w:sz="0" w:space="0" w:color="auto"/>
        <w:left w:val="none" w:sz="0" w:space="0" w:color="auto"/>
        <w:bottom w:val="none" w:sz="0" w:space="0" w:color="auto"/>
        <w:right w:val="none" w:sz="0" w:space="0" w:color="auto"/>
      </w:divBdr>
    </w:div>
    <w:div w:id="1222448870">
      <w:bodyDiv w:val="1"/>
      <w:marLeft w:val="0"/>
      <w:marRight w:val="0"/>
      <w:marTop w:val="0"/>
      <w:marBottom w:val="0"/>
      <w:divBdr>
        <w:top w:val="none" w:sz="0" w:space="0" w:color="auto"/>
        <w:left w:val="none" w:sz="0" w:space="0" w:color="auto"/>
        <w:bottom w:val="none" w:sz="0" w:space="0" w:color="auto"/>
        <w:right w:val="none" w:sz="0" w:space="0" w:color="auto"/>
      </w:divBdr>
    </w:div>
    <w:div w:id="1222594921">
      <w:bodyDiv w:val="1"/>
      <w:marLeft w:val="0"/>
      <w:marRight w:val="0"/>
      <w:marTop w:val="0"/>
      <w:marBottom w:val="0"/>
      <w:divBdr>
        <w:top w:val="none" w:sz="0" w:space="0" w:color="auto"/>
        <w:left w:val="none" w:sz="0" w:space="0" w:color="auto"/>
        <w:bottom w:val="none" w:sz="0" w:space="0" w:color="auto"/>
        <w:right w:val="none" w:sz="0" w:space="0" w:color="auto"/>
      </w:divBdr>
    </w:div>
    <w:div w:id="1222598912">
      <w:bodyDiv w:val="1"/>
      <w:marLeft w:val="0"/>
      <w:marRight w:val="0"/>
      <w:marTop w:val="0"/>
      <w:marBottom w:val="0"/>
      <w:divBdr>
        <w:top w:val="none" w:sz="0" w:space="0" w:color="auto"/>
        <w:left w:val="none" w:sz="0" w:space="0" w:color="auto"/>
        <w:bottom w:val="none" w:sz="0" w:space="0" w:color="auto"/>
        <w:right w:val="none" w:sz="0" w:space="0" w:color="auto"/>
      </w:divBdr>
    </w:div>
    <w:div w:id="1222642703">
      <w:bodyDiv w:val="1"/>
      <w:marLeft w:val="0"/>
      <w:marRight w:val="0"/>
      <w:marTop w:val="0"/>
      <w:marBottom w:val="0"/>
      <w:divBdr>
        <w:top w:val="none" w:sz="0" w:space="0" w:color="auto"/>
        <w:left w:val="none" w:sz="0" w:space="0" w:color="auto"/>
        <w:bottom w:val="none" w:sz="0" w:space="0" w:color="auto"/>
        <w:right w:val="none" w:sz="0" w:space="0" w:color="auto"/>
      </w:divBdr>
    </w:div>
    <w:div w:id="1222710929">
      <w:bodyDiv w:val="1"/>
      <w:marLeft w:val="0"/>
      <w:marRight w:val="0"/>
      <w:marTop w:val="0"/>
      <w:marBottom w:val="0"/>
      <w:divBdr>
        <w:top w:val="none" w:sz="0" w:space="0" w:color="auto"/>
        <w:left w:val="none" w:sz="0" w:space="0" w:color="auto"/>
        <w:bottom w:val="none" w:sz="0" w:space="0" w:color="auto"/>
        <w:right w:val="none" w:sz="0" w:space="0" w:color="auto"/>
      </w:divBdr>
    </w:div>
    <w:div w:id="1222787999">
      <w:bodyDiv w:val="1"/>
      <w:marLeft w:val="0"/>
      <w:marRight w:val="0"/>
      <w:marTop w:val="0"/>
      <w:marBottom w:val="0"/>
      <w:divBdr>
        <w:top w:val="none" w:sz="0" w:space="0" w:color="auto"/>
        <w:left w:val="none" w:sz="0" w:space="0" w:color="auto"/>
        <w:bottom w:val="none" w:sz="0" w:space="0" w:color="auto"/>
        <w:right w:val="none" w:sz="0" w:space="0" w:color="auto"/>
      </w:divBdr>
    </w:div>
    <w:div w:id="1223098508">
      <w:bodyDiv w:val="1"/>
      <w:marLeft w:val="0"/>
      <w:marRight w:val="0"/>
      <w:marTop w:val="0"/>
      <w:marBottom w:val="0"/>
      <w:divBdr>
        <w:top w:val="none" w:sz="0" w:space="0" w:color="auto"/>
        <w:left w:val="none" w:sz="0" w:space="0" w:color="auto"/>
        <w:bottom w:val="none" w:sz="0" w:space="0" w:color="auto"/>
        <w:right w:val="none" w:sz="0" w:space="0" w:color="auto"/>
      </w:divBdr>
    </w:div>
    <w:div w:id="1223324626">
      <w:bodyDiv w:val="1"/>
      <w:marLeft w:val="0"/>
      <w:marRight w:val="0"/>
      <w:marTop w:val="0"/>
      <w:marBottom w:val="0"/>
      <w:divBdr>
        <w:top w:val="none" w:sz="0" w:space="0" w:color="auto"/>
        <w:left w:val="none" w:sz="0" w:space="0" w:color="auto"/>
        <w:bottom w:val="none" w:sz="0" w:space="0" w:color="auto"/>
        <w:right w:val="none" w:sz="0" w:space="0" w:color="auto"/>
      </w:divBdr>
    </w:div>
    <w:div w:id="1223372309">
      <w:bodyDiv w:val="1"/>
      <w:marLeft w:val="0"/>
      <w:marRight w:val="0"/>
      <w:marTop w:val="0"/>
      <w:marBottom w:val="0"/>
      <w:divBdr>
        <w:top w:val="none" w:sz="0" w:space="0" w:color="auto"/>
        <w:left w:val="none" w:sz="0" w:space="0" w:color="auto"/>
        <w:bottom w:val="none" w:sz="0" w:space="0" w:color="auto"/>
        <w:right w:val="none" w:sz="0" w:space="0" w:color="auto"/>
      </w:divBdr>
    </w:div>
    <w:div w:id="1223443302">
      <w:bodyDiv w:val="1"/>
      <w:marLeft w:val="0"/>
      <w:marRight w:val="0"/>
      <w:marTop w:val="0"/>
      <w:marBottom w:val="0"/>
      <w:divBdr>
        <w:top w:val="none" w:sz="0" w:space="0" w:color="auto"/>
        <w:left w:val="none" w:sz="0" w:space="0" w:color="auto"/>
        <w:bottom w:val="none" w:sz="0" w:space="0" w:color="auto"/>
        <w:right w:val="none" w:sz="0" w:space="0" w:color="auto"/>
      </w:divBdr>
    </w:div>
    <w:div w:id="1223516789">
      <w:bodyDiv w:val="1"/>
      <w:marLeft w:val="0"/>
      <w:marRight w:val="0"/>
      <w:marTop w:val="0"/>
      <w:marBottom w:val="0"/>
      <w:divBdr>
        <w:top w:val="none" w:sz="0" w:space="0" w:color="auto"/>
        <w:left w:val="none" w:sz="0" w:space="0" w:color="auto"/>
        <w:bottom w:val="none" w:sz="0" w:space="0" w:color="auto"/>
        <w:right w:val="none" w:sz="0" w:space="0" w:color="auto"/>
      </w:divBdr>
    </w:div>
    <w:div w:id="1223562549">
      <w:bodyDiv w:val="1"/>
      <w:marLeft w:val="0"/>
      <w:marRight w:val="0"/>
      <w:marTop w:val="0"/>
      <w:marBottom w:val="0"/>
      <w:divBdr>
        <w:top w:val="none" w:sz="0" w:space="0" w:color="auto"/>
        <w:left w:val="none" w:sz="0" w:space="0" w:color="auto"/>
        <w:bottom w:val="none" w:sz="0" w:space="0" w:color="auto"/>
        <w:right w:val="none" w:sz="0" w:space="0" w:color="auto"/>
      </w:divBdr>
    </w:div>
    <w:div w:id="1223633798">
      <w:bodyDiv w:val="1"/>
      <w:marLeft w:val="0"/>
      <w:marRight w:val="0"/>
      <w:marTop w:val="0"/>
      <w:marBottom w:val="0"/>
      <w:divBdr>
        <w:top w:val="none" w:sz="0" w:space="0" w:color="auto"/>
        <w:left w:val="none" w:sz="0" w:space="0" w:color="auto"/>
        <w:bottom w:val="none" w:sz="0" w:space="0" w:color="auto"/>
        <w:right w:val="none" w:sz="0" w:space="0" w:color="auto"/>
      </w:divBdr>
    </w:div>
    <w:div w:id="1223638093">
      <w:bodyDiv w:val="1"/>
      <w:marLeft w:val="0"/>
      <w:marRight w:val="0"/>
      <w:marTop w:val="0"/>
      <w:marBottom w:val="0"/>
      <w:divBdr>
        <w:top w:val="none" w:sz="0" w:space="0" w:color="auto"/>
        <w:left w:val="none" w:sz="0" w:space="0" w:color="auto"/>
        <w:bottom w:val="none" w:sz="0" w:space="0" w:color="auto"/>
        <w:right w:val="none" w:sz="0" w:space="0" w:color="auto"/>
      </w:divBdr>
    </w:div>
    <w:div w:id="1223638749">
      <w:bodyDiv w:val="1"/>
      <w:marLeft w:val="0"/>
      <w:marRight w:val="0"/>
      <w:marTop w:val="0"/>
      <w:marBottom w:val="0"/>
      <w:divBdr>
        <w:top w:val="none" w:sz="0" w:space="0" w:color="auto"/>
        <w:left w:val="none" w:sz="0" w:space="0" w:color="auto"/>
        <w:bottom w:val="none" w:sz="0" w:space="0" w:color="auto"/>
        <w:right w:val="none" w:sz="0" w:space="0" w:color="auto"/>
      </w:divBdr>
    </w:div>
    <w:div w:id="1223950574">
      <w:bodyDiv w:val="1"/>
      <w:marLeft w:val="0"/>
      <w:marRight w:val="0"/>
      <w:marTop w:val="0"/>
      <w:marBottom w:val="0"/>
      <w:divBdr>
        <w:top w:val="none" w:sz="0" w:space="0" w:color="auto"/>
        <w:left w:val="none" w:sz="0" w:space="0" w:color="auto"/>
        <w:bottom w:val="none" w:sz="0" w:space="0" w:color="auto"/>
        <w:right w:val="none" w:sz="0" w:space="0" w:color="auto"/>
      </w:divBdr>
    </w:div>
    <w:div w:id="1224101322">
      <w:bodyDiv w:val="1"/>
      <w:marLeft w:val="0"/>
      <w:marRight w:val="0"/>
      <w:marTop w:val="0"/>
      <w:marBottom w:val="0"/>
      <w:divBdr>
        <w:top w:val="none" w:sz="0" w:space="0" w:color="auto"/>
        <w:left w:val="none" w:sz="0" w:space="0" w:color="auto"/>
        <w:bottom w:val="none" w:sz="0" w:space="0" w:color="auto"/>
        <w:right w:val="none" w:sz="0" w:space="0" w:color="auto"/>
      </w:divBdr>
    </w:div>
    <w:div w:id="1224176423">
      <w:bodyDiv w:val="1"/>
      <w:marLeft w:val="0"/>
      <w:marRight w:val="0"/>
      <w:marTop w:val="0"/>
      <w:marBottom w:val="0"/>
      <w:divBdr>
        <w:top w:val="none" w:sz="0" w:space="0" w:color="auto"/>
        <w:left w:val="none" w:sz="0" w:space="0" w:color="auto"/>
        <w:bottom w:val="none" w:sz="0" w:space="0" w:color="auto"/>
        <w:right w:val="none" w:sz="0" w:space="0" w:color="auto"/>
      </w:divBdr>
    </w:div>
    <w:div w:id="1224412384">
      <w:bodyDiv w:val="1"/>
      <w:marLeft w:val="0"/>
      <w:marRight w:val="0"/>
      <w:marTop w:val="0"/>
      <w:marBottom w:val="0"/>
      <w:divBdr>
        <w:top w:val="none" w:sz="0" w:space="0" w:color="auto"/>
        <w:left w:val="none" w:sz="0" w:space="0" w:color="auto"/>
        <w:bottom w:val="none" w:sz="0" w:space="0" w:color="auto"/>
        <w:right w:val="none" w:sz="0" w:space="0" w:color="auto"/>
      </w:divBdr>
    </w:div>
    <w:div w:id="1224415839">
      <w:bodyDiv w:val="1"/>
      <w:marLeft w:val="0"/>
      <w:marRight w:val="0"/>
      <w:marTop w:val="0"/>
      <w:marBottom w:val="0"/>
      <w:divBdr>
        <w:top w:val="none" w:sz="0" w:space="0" w:color="auto"/>
        <w:left w:val="none" w:sz="0" w:space="0" w:color="auto"/>
        <w:bottom w:val="none" w:sz="0" w:space="0" w:color="auto"/>
        <w:right w:val="none" w:sz="0" w:space="0" w:color="auto"/>
      </w:divBdr>
    </w:div>
    <w:div w:id="1224559616">
      <w:bodyDiv w:val="1"/>
      <w:marLeft w:val="0"/>
      <w:marRight w:val="0"/>
      <w:marTop w:val="0"/>
      <w:marBottom w:val="0"/>
      <w:divBdr>
        <w:top w:val="none" w:sz="0" w:space="0" w:color="auto"/>
        <w:left w:val="none" w:sz="0" w:space="0" w:color="auto"/>
        <w:bottom w:val="none" w:sz="0" w:space="0" w:color="auto"/>
        <w:right w:val="none" w:sz="0" w:space="0" w:color="auto"/>
      </w:divBdr>
    </w:div>
    <w:div w:id="1224635140">
      <w:bodyDiv w:val="1"/>
      <w:marLeft w:val="0"/>
      <w:marRight w:val="0"/>
      <w:marTop w:val="0"/>
      <w:marBottom w:val="0"/>
      <w:divBdr>
        <w:top w:val="none" w:sz="0" w:space="0" w:color="auto"/>
        <w:left w:val="none" w:sz="0" w:space="0" w:color="auto"/>
        <w:bottom w:val="none" w:sz="0" w:space="0" w:color="auto"/>
        <w:right w:val="none" w:sz="0" w:space="0" w:color="auto"/>
      </w:divBdr>
    </w:div>
    <w:div w:id="1224638238">
      <w:bodyDiv w:val="1"/>
      <w:marLeft w:val="0"/>
      <w:marRight w:val="0"/>
      <w:marTop w:val="0"/>
      <w:marBottom w:val="0"/>
      <w:divBdr>
        <w:top w:val="none" w:sz="0" w:space="0" w:color="auto"/>
        <w:left w:val="none" w:sz="0" w:space="0" w:color="auto"/>
        <w:bottom w:val="none" w:sz="0" w:space="0" w:color="auto"/>
        <w:right w:val="none" w:sz="0" w:space="0" w:color="auto"/>
      </w:divBdr>
    </w:div>
    <w:div w:id="1224757683">
      <w:bodyDiv w:val="1"/>
      <w:marLeft w:val="0"/>
      <w:marRight w:val="0"/>
      <w:marTop w:val="0"/>
      <w:marBottom w:val="0"/>
      <w:divBdr>
        <w:top w:val="none" w:sz="0" w:space="0" w:color="auto"/>
        <w:left w:val="none" w:sz="0" w:space="0" w:color="auto"/>
        <w:bottom w:val="none" w:sz="0" w:space="0" w:color="auto"/>
        <w:right w:val="none" w:sz="0" w:space="0" w:color="auto"/>
      </w:divBdr>
    </w:div>
    <w:div w:id="1224870120">
      <w:bodyDiv w:val="1"/>
      <w:marLeft w:val="0"/>
      <w:marRight w:val="0"/>
      <w:marTop w:val="0"/>
      <w:marBottom w:val="0"/>
      <w:divBdr>
        <w:top w:val="none" w:sz="0" w:space="0" w:color="auto"/>
        <w:left w:val="none" w:sz="0" w:space="0" w:color="auto"/>
        <w:bottom w:val="none" w:sz="0" w:space="0" w:color="auto"/>
        <w:right w:val="none" w:sz="0" w:space="0" w:color="auto"/>
      </w:divBdr>
    </w:div>
    <w:div w:id="1225524297">
      <w:bodyDiv w:val="1"/>
      <w:marLeft w:val="0"/>
      <w:marRight w:val="0"/>
      <w:marTop w:val="0"/>
      <w:marBottom w:val="0"/>
      <w:divBdr>
        <w:top w:val="none" w:sz="0" w:space="0" w:color="auto"/>
        <w:left w:val="none" w:sz="0" w:space="0" w:color="auto"/>
        <w:bottom w:val="none" w:sz="0" w:space="0" w:color="auto"/>
        <w:right w:val="none" w:sz="0" w:space="0" w:color="auto"/>
      </w:divBdr>
    </w:div>
    <w:div w:id="1225873899">
      <w:bodyDiv w:val="1"/>
      <w:marLeft w:val="0"/>
      <w:marRight w:val="0"/>
      <w:marTop w:val="0"/>
      <w:marBottom w:val="0"/>
      <w:divBdr>
        <w:top w:val="none" w:sz="0" w:space="0" w:color="auto"/>
        <w:left w:val="none" w:sz="0" w:space="0" w:color="auto"/>
        <w:bottom w:val="none" w:sz="0" w:space="0" w:color="auto"/>
        <w:right w:val="none" w:sz="0" w:space="0" w:color="auto"/>
      </w:divBdr>
    </w:div>
    <w:div w:id="1225992344">
      <w:bodyDiv w:val="1"/>
      <w:marLeft w:val="0"/>
      <w:marRight w:val="0"/>
      <w:marTop w:val="0"/>
      <w:marBottom w:val="0"/>
      <w:divBdr>
        <w:top w:val="none" w:sz="0" w:space="0" w:color="auto"/>
        <w:left w:val="none" w:sz="0" w:space="0" w:color="auto"/>
        <w:bottom w:val="none" w:sz="0" w:space="0" w:color="auto"/>
        <w:right w:val="none" w:sz="0" w:space="0" w:color="auto"/>
      </w:divBdr>
    </w:div>
    <w:div w:id="1226145537">
      <w:bodyDiv w:val="1"/>
      <w:marLeft w:val="0"/>
      <w:marRight w:val="0"/>
      <w:marTop w:val="0"/>
      <w:marBottom w:val="0"/>
      <w:divBdr>
        <w:top w:val="none" w:sz="0" w:space="0" w:color="auto"/>
        <w:left w:val="none" w:sz="0" w:space="0" w:color="auto"/>
        <w:bottom w:val="none" w:sz="0" w:space="0" w:color="auto"/>
        <w:right w:val="none" w:sz="0" w:space="0" w:color="auto"/>
      </w:divBdr>
    </w:div>
    <w:div w:id="1226181160">
      <w:bodyDiv w:val="1"/>
      <w:marLeft w:val="0"/>
      <w:marRight w:val="0"/>
      <w:marTop w:val="0"/>
      <w:marBottom w:val="0"/>
      <w:divBdr>
        <w:top w:val="none" w:sz="0" w:space="0" w:color="auto"/>
        <w:left w:val="none" w:sz="0" w:space="0" w:color="auto"/>
        <w:bottom w:val="none" w:sz="0" w:space="0" w:color="auto"/>
        <w:right w:val="none" w:sz="0" w:space="0" w:color="auto"/>
      </w:divBdr>
    </w:div>
    <w:div w:id="1226330529">
      <w:bodyDiv w:val="1"/>
      <w:marLeft w:val="0"/>
      <w:marRight w:val="0"/>
      <w:marTop w:val="0"/>
      <w:marBottom w:val="0"/>
      <w:divBdr>
        <w:top w:val="none" w:sz="0" w:space="0" w:color="auto"/>
        <w:left w:val="none" w:sz="0" w:space="0" w:color="auto"/>
        <w:bottom w:val="none" w:sz="0" w:space="0" w:color="auto"/>
        <w:right w:val="none" w:sz="0" w:space="0" w:color="auto"/>
      </w:divBdr>
    </w:div>
    <w:div w:id="1226454662">
      <w:bodyDiv w:val="1"/>
      <w:marLeft w:val="0"/>
      <w:marRight w:val="0"/>
      <w:marTop w:val="0"/>
      <w:marBottom w:val="0"/>
      <w:divBdr>
        <w:top w:val="none" w:sz="0" w:space="0" w:color="auto"/>
        <w:left w:val="none" w:sz="0" w:space="0" w:color="auto"/>
        <w:bottom w:val="none" w:sz="0" w:space="0" w:color="auto"/>
        <w:right w:val="none" w:sz="0" w:space="0" w:color="auto"/>
      </w:divBdr>
    </w:div>
    <w:div w:id="1226523552">
      <w:bodyDiv w:val="1"/>
      <w:marLeft w:val="0"/>
      <w:marRight w:val="0"/>
      <w:marTop w:val="0"/>
      <w:marBottom w:val="0"/>
      <w:divBdr>
        <w:top w:val="none" w:sz="0" w:space="0" w:color="auto"/>
        <w:left w:val="none" w:sz="0" w:space="0" w:color="auto"/>
        <w:bottom w:val="none" w:sz="0" w:space="0" w:color="auto"/>
        <w:right w:val="none" w:sz="0" w:space="0" w:color="auto"/>
      </w:divBdr>
    </w:div>
    <w:div w:id="1226574957">
      <w:bodyDiv w:val="1"/>
      <w:marLeft w:val="0"/>
      <w:marRight w:val="0"/>
      <w:marTop w:val="0"/>
      <w:marBottom w:val="0"/>
      <w:divBdr>
        <w:top w:val="none" w:sz="0" w:space="0" w:color="auto"/>
        <w:left w:val="none" w:sz="0" w:space="0" w:color="auto"/>
        <w:bottom w:val="none" w:sz="0" w:space="0" w:color="auto"/>
        <w:right w:val="none" w:sz="0" w:space="0" w:color="auto"/>
      </w:divBdr>
    </w:div>
    <w:div w:id="1226793380">
      <w:bodyDiv w:val="1"/>
      <w:marLeft w:val="0"/>
      <w:marRight w:val="0"/>
      <w:marTop w:val="0"/>
      <w:marBottom w:val="0"/>
      <w:divBdr>
        <w:top w:val="none" w:sz="0" w:space="0" w:color="auto"/>
        <w:left w:val="none" w:sz="0" w:space="0" w:color="auto"/>
        <w:bottom w:val="none" w:sz="0" w:space="0" w:color="auto"/>
        <w:right w:val="none" w:sz="0" w:space="0" w:color="auto"/>
      </w:divBdr>
    </w:div>
    <w:div w:id="1226987652">
      <w:bodyDiv w:val="1"/>
      <w:marLeft w:val="0"/>
      <w:marRight w:val="0"/>
      <w:marTop w:val="0"/>
      <w:marBottom w:val="0"/>
      <w:divBdr>
        <w:top w:val="none" w:sz="0" w:space="0" w:color="auto"/>
        <w:left w:val="none" w:sz="0" w:space="0" w:color="auto"/>
        <w:bottom w:val="none" w:sz="0" w:space="0" w:color="auto"/>
        <w:right w:val="none" w:sz="0" w:space="0" w:color="auto"/>
      </w:divBdr>
    </w:div>
    <w:div w:id="1227037205">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185363">
      <w:bodyDiv w:val="1"/>
      <w:marLeft w:val="0"/>
      <w:marRight w:val="0"/>
      <w:marTop w:val="0"/>
      <w:marBottom w:val="0"/>
      <w:divBdr>
        <w:top w:val="none" w:sz="0" w:space="0" w:color="auto"/>
        <w:left w:val="none" w:sz="0" w:space="0" w:color="auto"/>
        <w:bottom w:val="none" w:sz="0" w:space="0" w:color="auto"/>
        <w:right w:val="none" w:sz="0" w:space="0" w:color="auto"/>
      </w:divBdr>
    </w:div>
    <w:div w:id="1227254347">
      <w:bodyDiv w:val="1"/>
      <w:marLeft w:val="0"/>
      <w:marRight w:val="0"/>
      <w:marTop w:val="0"/>
      <w:marBottom w:val="0"/>
      <w:divBdr>
        <w:top w:val="none" w:sz="0" w:space="0" w:color="auto"/>
        <w:left w:val="none" w:sz="0" w:space="0" w:color="auto"/>
        <w:bottom w:val="none" w:sz="0" w:space="0" w:color="auto"/>
        <w:right w:val="none" w:sz="0" w:space="0" w:color="auto"/>
      </w:divBdr>
    </w:div>
    <w:div w:id="1227258066">
      <w:bodyDiv w:val="1"/>
      <w:marLeft w:val="0"/>
      <w:marRight w:val="0"/>
      <w:marTop w:val="0"/>
      <w:marBottom w:val="0"/>
      <w:divBdr>
        <w:top w:val="none" w:sz="0" w:space="0" w:color="auto"/>
        <w:left w:val="none" w:sz="0" w:space="0" w:color="auto"/>
        <w:bottom w:val="none" w:sz="0" w:space="0" w:color="auto"/>
        <w:right w:val="none" w:sz="0" w:space="0" w:color="auto"/>
      </w:divBdr>
    </w:div>
    <w:div w:id="1227378367">
      <w:bodyDiv w:val="1"/>
      <w:marLeft w:val="0"/>
      <w:marRight w:val="0"/>
      <w:marTop w:val="0"/>
      <w:marBottom w:val="0"/>
      <w:divBdr>
        <w:top w:val="none" w:sz="0" w:space="0" w:color="auto"/>
        <w:left w:val="none" w:sz="0" w:space="0" w:color="auto"/>
        <w:bottom w:val="none" w:sz="0" w:space="0" w:color="auto"/>
        <w:right w:val="none" w:sz="0" w:space="0" w:color="auto"/>
      </w:divBdr>
    </w:div>
    <w:div w:id="1227451299">
      <w:bodyDiv w:val="1"/>
      <w:marLeft w:val="0"/>
      <w:marRight w:val="0"/>
      <w:marTop w:val="0"/>
      <w:marBottom w:val="0"/>
      <w:divBdr>
        <w:top w:val="none" w:sz="0" w:space="0" w:color="auto"/>
        <w:left w:val="none" w:sz="0" w:space="0" w:color="auto"/>
        <w:bottom w:val="none" w:sz="0" w:space="0" w:color="auto"/>
        <w:right w:val="none" w:sz="0" w:space="0" w:color="auto"/>
      </w:divBdr>
    </w:div>
    <w:div w:id="1227645905">
      <w:bodyDiv w:val="1"/>
      <w:marLeft w:val="0"/>
      <w:marRight w:val="0"/>
      <w:marTop w:val="0"/>
      <w:marBottom w:val="0"/>
      <w:divBdr>
        <w:top w:val="none" w:sz="0" w:space="0" w:color="auto"/>
        <w:left w:val="none" w:sz="0" w:space="0" w:color="auto"/>
        <w:bottom w:val="none" w:sz="0" w:space="0" w:color="auto"/>
        <w:right w:val="none" w:sz="0" w:space="0" w:color="auto"/>
      </w:divBdr>
    </w:div>
    <w:div w:id="1227688648">
      <w:bodyDiv w:val="1"/>
      <w:marLeft w:val="0"/>
      <w:marRight w:val="0"/>
      <w:marTop w:val="0"/>
      <w:marBottom w:val="0"/>
      <w:divBdr>
        <w:top w:val="none" w:sz="0" w:space="0" w:color="auto"/>
        <w:left w:val="none" w:sz="0" w:space="0" w:color="auto"/>
        <w:bottom w:val="none" w:sz="0" w:space="0" w:color="auto"/>
        <w:right w:val="none" w:sz="0" w:space="0" w:color="auto"/>
      </w:divBdr>
    </w:div>
    <w:div w:id="1228107920">
      <w:bodyDiv w:val="1"/>
      <w:marLeft w:val="0"/>
      <w:marRight w:val="0"/>
      <w:marTop w:val="0"/>
      <w:marBottom w:val="0"/>
      <w:divBdr>
        <w:top w:val="none" w:sz="0" w:space="0" w:color="auto"/>
        <w:left w:val="none" w:sz="0" w:space="0" w:color="auto"/>
        <w:bottom w:val="none" w:sz="0" w:space="0" w:color="auto"/>
        <w:right w:val="none" w:sz="0" w:space="0" w:color="auto"/>
      </w:divBdr>
    </w:div>
    <w:div w:id="1228108862">
      <w:bodyDiv w:val="1"/>
      <w:marLeft w:val="0"/>
      <w:marRight w:val="0"/>
      <w:marTop w:val="0"/>
      <w:marBottom w:val="0"/>
      <w:divBdr>
        <w:top w:val="none" w:sz="0" w:space="0" w:color="auto"/>
        <w:left w:val="none" w:sz="0" w:space="0" w:color="auto"/>
        <w:bottom w:val="none" w:sz="0" w:space="0" w:color="auto"/>
        <w:right w:val="none" w:sz="0" w:space="0" w:color="auto"/>
      </w:divBdr>
    </w:div>
    <w:div w:id="1228149890">
      <w:bodyDiv w:val="1"/>
      <w:marLeft w:val="0"/>
      <w:marRight w:val="0"/>
      <w:marTop w:val="0"/>
      <w:marBottom w:val="0"/>
      <w:divBdr>
        <w:top w:val="none" w:sz="0" w:space="0" w:color="auto"/>
        <w:left w:val="none" w:sz="0" w:space="0" w:color="auto"/>
        <w:bottom w:val="none" w:sz="0" w:space="0" w:color="auto"/>
        <w:right w:val="none" w:sz="0" w:space="0" w:color="auto"/>
      </w:divBdr>
      <w:divsChild>
        <w:div w:id="1569223997">
          <w:marLeft w:val="0"/>
          <w:marRight w:val="0"/>
          <w:marTop w:val="0"/>
          <w:marBottom w:val="0"/>
          <w:divBdr>
            <w:top w:val="none" w:sz="0" w:space="0" w:color="auto"/>
            <w:left w:val="none" w:sz="0" w:space="0" w:color="auto"/>
            <w:bottom w:val="none" w:sz="0" w:space="0" w:color="auto"/>
            <w:right w:val="none" w:sz="0" w:space="0" w:color="auto"/>
          </w:divBdr>
        </w:div>
      </w:divsChild>
    </w:div>
    <w:div w:id="1228152938">
      <w:bodyDiv w:val="1"/>
      <w:marLeft w:val="0"/>
      <w:marRight w:val="0"/>
      <w:marTop w:val="0"/>
      <w:marBottom w:val="0"/>
      <w:divBdr>
        <w:top w:val="none" w:sz="0" w:space="0" w:color="auto"/>
        <w:left w:val="none" w:sz="0" w:space="0" w:color="auto"/>
        <w:bottom w:val="none" w:sz="0" w:space="0" w:color="auto"/>
        <w:right w:val="none" w:sz="0" w:space="0" w:color="auto"/>
      </w:divBdr>
    </w:div>
    <w:div w:id="1228492657">
      <w:bodyDiv w:val="1"/>
      <w:marLeft w:val="0"/>
      <w:marRight w:val="0"/>
      <w:marTop w:val="0"/>
      <w:marBottom w:val="0"/>
      <w:divBdr>
        <w:top w:val="none" w:sz="0" w:space="0" w:color="auto"/>
        <w:left w:val="none" w:sz="0" w:space="0" w:color="auto"/>
        <w:bottom w:val="none" w:sz="0" w:space="0" w:color="auto"/>
        <w:right w:val="none" w:sz="0" w:space="0" w:color="auto"/>
      </w:divBdr>
    </w:div>
    <w:div w:id="1228883281">
      <w:bodyDiv w:val="1"/>
      <w:marLeft w:val="0"/>
      <w:marRight w:val="0"/>
      <w:marTop w:val="0"/>
      <w:marBottom w:val="0"/>
      <w:divBdr>
        <w:top w:val="none" w:sz="0" w:space="0" w:color="auto"/>
        <w:left w:val="none" w:sz="0" w:space="0" w:color="auto"/>
        <w:bottom w:val="none" w:sz="0" w:space="0" w:color="auto"/>
        <w:right w:val="none" w:sz="0" w:space="0" w:color="auto"/>
      </w:divBdr>
    </w:div>
    <w:div w:id="1229069092">
      <w:bodyDiv w:val="1"/>
      <w:marLeft w:val="0"/>
      <w:marRight w:val="0"/>
      <w:marTop w:val="0"/>
      <w:marBottom w:val="0"/>
      <w:divBdr>
        <w:top w:val="none" w:sz="0" w:space="0" w:color="auto"/>
        <w:left w:val="none" w:sz="0" w:space="0" w:color="auto"/>
        <w:bottom w:val="none" w:sz="0" w:space="0" w:color="auto"/>
        <w:right w:val="none" w:sz="0" w:space="0" w:color="auto"/>
      </w:divBdr>
    </w:div>
    <w:div w:id="1229194395">
      <w:bodyDiv w:val="1"/>
      <w:marLeft w:val="0"/>
      <w:marRight w:val="0"/>
      <w:marTop w:val="0"/>
      <w:marBottom w:val="0"/>
      <w:divBdr>
        <w:top w:val="none" w:sz="0" w:space="0" w:color="auto"/>
        <w:left w:val="none" w:sz="0" w:space="0" w:color="auto"/>
        <w:bottom w:val="none" w:sz="0" w:space="0" w:color="auto"/>
        <w:right w:val="none" w:sz="0" w:space="0" w:color="auto"/>
      </w:divBdr>
    </w:div>
    <w:div w:id="1229221211">
      <w:bodyDiv w:val="1"/>
      <w:marLeft w:val="0"/>
      <w:marRight w:val="0"/>
      <w:marTop w:val="0"/>
      <w:marBottom w:val="0"/>
      <w:divBdr>
        <w:top w:val="none" w:sz="0" w:space="0" w:color="auto"/>
        <w:left w:val="none" w:sz="0" w:space="0" w:color="auto"/>
        <w:bottom w:val="none" w:sz="0" w:space="0" w:color="auto"/>
        <w:right w:val="none" w:sz="0" w:space="0" w:color="auto"/>
      </w:divBdr>
    </w:div>
    <w:div w:id="1229264226">
      <w:bodyDiv w:val="1"/>
      <w:marLeft w:val="0"/>
      <w:marRight w:val="0"/>
      <w:marTop w:val="0"/>
      <w:marBottom w:val="0"/>
      <w:divBdr>
        <w:top w:val="none" w:sz="0" w:space="0" w:color="auto"/>
        <w:left w:val="none" w:sz="0" w:space="0" w:color="auto"/>
        <w:bottom w:val="none" w:sz="0" w:space="0" w:color="auto"/>
        <w:right w:val="none" w:sz="0" w:space="0" w:color="auto"/>
      </w:divBdr>
    </w:div>
    <w:div w:id="1229270239">
      <w:bodyDiv w:val="1"/>
      <w:marLeft w:val="0"/>
      <w:marRight w:val="0"/>
      <w:marTop w:val="0"/>
      <w:marBottom w:val="0"/>
      <w:divBdr>
        <w:top w:val="none" w:sz="0" w:space="0" w:color="auto"/>
        <w:left w:val="none" w:sz="0" w:space="0" w:color="auto"/>
        <w:bottom w:val="none" w:sz="0" w:space="0" w:color="auto"/>
        <w:right w:val="none" w:sz="0" w:space="0" w:color="auto"/>
      </w:divBdr>
    </w:div>
    <w:div w:id="1229462779">
      <w:bodyDiv w:val="1"/>
      <w:marLeft w:val="0"/>
      <w:marRight w:val="0"/>
      <w:marTop w:val="0"/>
      <w:marBottom w:val="0"/>
      <w:divBdr>
        <w:top w:val="none" w:sz="0" w:space="0" w:color="auto"/>
        <w:left w:val="none" w:sz="0" w:space="0" w:color="auto"/>
        <w:bottom w:val="none" w:sz="0" w:space="0" w:color="auto"/>
        <w:right w:val="none" w:sz="0" w:space="0" w:color="auto"/>
      </w:divBdr>
    </w:div>
    <w:div w:id="1229924223">
      <w:bodyDiv w:val="1"/>
      <w:marLeft w:val="0"/>
      <w:marRight w:val="0"/>
      <w:marTop w:val="0"/>
      <w:marBottom w:val="0"/>
      <w:divBdr>
        <w:top w:val="none" w:sz="0" w:space="0" w:color="auto"/>
        <w:left w:val="none" w:sz="0" w:space="0" w:color="auto"/>
        <w:bottom w:val="none" w:sz="0" w:space="0" w:color="auto"/>
        <w:right w:val="none" w:sz="0" w:space="0" w:color="auto"/>
      </w:divBdr>
    </w:div>
    <w:div w:id="1230270166">
      <w:bodyDiv w:val="1"/>
      <w:marLeft w:val="0"/>
      <w:marRight w:val="0"/>
      <w:marTop w:val="0"/>
      <w:marBottom w:val="0"/>
      <w:divBdr>
        <w:top w:val="none" w:sz="0" w:space="0" w:color="auto"/>
        <w:left w:val="none" w:sz="0" w:space="0" w:color="auto"/>
        <w:bottom w:val="none" w:sz="0" w:space="0" w:color="auto"/>
        <w:right w:val="none" w:sz="0" w:space="0" w:color="auto"/>
      </w:divBdr>
    </w:div>
    <w:div w:id="1230533136">
      <w:bodyDiv w:val="1"/>
      <w:marLeft w:val="0"/>
      <w:marRight w:val="0"/>
      <w:marTop w:val="0"/>
      <w:marBottom w:val="0"/>
      <w:divBdr>
        <w:top w:val="none" w:sz="0" w:space="0" w:color="auto"/>
        <w:left w:val="none" w:sz="0" w:space="0" w:color="auto"/>
        <w:bottom w:val="none" w:sz="0" w:space="0" w:color="auto"/>
        <w:right w:val="none" w:sz="0" w:space="0" w:color="auto"/>
      </w:divBdr>
    </w:div>
    <w:div w:id="1230655633">
      <w:bodyDiv w:val="1"/>
      <w:marLeft w:val="0"/>
      <w:marRight w:val="0"/>
      <w:marTop w:val="0"/>
      <w:marBottom w:val="0"/>
      <w:divBdr>
        <w:top w:val="none" w:sz="0" w:space="0" w:color="auto"/>
        <w:left w:val="none" w:sz="0" w:space="0" w:color="auto"/>
        <w:bottom w:val="none" w:sz="0" w:space="0" w:color="auto"/>
        <w:right w:val="none" w:sz="0" w:space="0" w:color="auto"/>
      </w:divBdr>
    </w:div>
    <w:div w:id="1230766239">
      <w:bodyDiv w:val="1"/>
      <w:marLeft w:val="0"/>
      <w:marRight w:val="0"/>
      <w:marTop w:val="0"/>
      <w:marBottom w:val="0"/>
      <w:divBdr>
        <w:top w:val="none" w:sz="0" w:space="0" w:color="auto"/>
        <w:left w:val="none" w:sz="0" w:space="0" w:color="auto"/>
        <w:bottom w:val="none" w:sz="0" w:space="0" w:color="auto"/>
        <w:right w:val="none" w:sz="0" w:space="0" w:color="auto"/>
      </w:divBdr>
    </w:div>
    <w:div w:id="1230771075">
      <w:bodyDiv w:val="1"/>
      <w:marLeft w:val="0"/>
      <w:marRight w:val="0"/>
      <w:marTop w:val="0"/>
      <w:marBottom w:val="0"/>
      <w:divBdr>
        <w:top w:val="none" w:sz="0" w:space="0" w:color="auto"/>
        <w:left w:val="none" w:sz="0" w:space="0" w:color="auto"/>
        <w:bottom w:val="none" w:sz="0" w:space="0" w:color="auto"/>
        <w:right w:val="none" w:sz="0" w:space="0" w:color="auto"/>
      </w:divBdr>
    </w:div>
    <w:div w:id="1230772545">
      <w:bodyDiv w:val="1"/>
      <w:marLeft w:val="0"/>
      <w:marRight w:val="0"/>
      <w:marTop w:val="0"/>
      <w:marBottom w:val="0"/>
      <w:divBdr>
        <w:top w:val="none" w:sz="0" w:space="0" w:color="auto"/>
        <w:left w:val="none" w:sz="0" w:space="0" w:color="auto"/>
        <w:bottom w:val="none" w:sz="0" w:space="0" w:color="auto"/>
        <w:right w:val="none" w:sz="0" w:space="0" w:color="auto"/>
      </w:divBdr>
    </w:div>
    <w:div w:id="1230921782">
      <w:bodyDiv w:val="1"/>
      <w:marLeft w:val="0"/>
      <w:marRight w:val="0"/>
      <w:marTop w:val="0"/>
      <w:marBottom w:val="0"/>
      <w:divBdr>
        <w:top w:val="none" w:sz="0" w:space="0" w:color="auto"/>
        <w:left w:val="none" w:sz="0" w:space="0" w:color="auto"/>
        <w:bottom w:val="none" w:sz="0" w:space="0" w:color="auto"/>
        <w:right w:val="none" w:sz="0" w:space="0" w:color="auto"/>
      </w:divBdr>
    </w:div>
    <w:div w:id="1231111299">
      <w:bodyDiv w:val="1"/>
      <w:marLeft w:val="0"/>
      <w:marRight w:val="0"/>
      <w:marTop w:val="0"/>
      <w:marBottom w:val="0"/>
      <w:divBdr>
        <w:top w:val="none" w:sz="0" w:space="0" w:color="auto"/>
        <w:left w:val="none" w:sz="0" w:space="0" w:color="auto"/>
        <w:bottom w:val="none" w:sz="0" w:space="0" w:color="auto"/>
        <w:right w:val="none" w:sz="0" w:space="0" w:color="auto"/>
      </w:divBdr>
    </w:div>
    <w:div w:id="1231111878">
      <w:bodyDiv w:val="1"/>
      <w:marLeft w:val="0"/>
      <w:marRight w:val="0"/>
      <w:marTop w:val="0"/>
      <w:marBottom w:val="0"/>
      <w:divBdr>
        <w:top w:val="none" w:sz="0" w:space="0" w:color="auto"/>
        <w:left w:val="none" w:sz="0" w:space="0" w:color="auto"/>
        <w:bottom w:val="none" w:sz="0" w:space="0" w:color="auto"/>
        <w:right w:val="none" w:sz="0" w:space="0" w:color="auto"/>
      </w:divBdr>
    </w:div>
    <w:div w:id="1231119336">
      <w:bodyDiv w:val="1"/>
      <w:marLeft w:val="0"/>
      <w:marRight w:val="0"/>
      <w:marTop w:val="0"/>
      <w:marBottom w:val="0"/>
      <w:divBdr>
        <w:top w:val="none" w:sz="0" w:space="0" w:color="auto"/>
        <w:left w:val="none" w:sz="0" w:space="0" w:color="auto"/>
        <w:bottom w:val="none" w:sz="0" w:space="0" w:color="auto"/>
        <w:right w:val="none" w:sz="0" w:space="0" w:color="auto"/>
      </w:divBdr>
    </w:div>
    <w:div w:id="1231232873">
      <w:bodyDiv w:val="1"/>
      <w:marLeft w:val="0"/>
      <w:marRight w:val="0"/>
      <w:marTop w:val="0"/>
      <w:marBottom w:val="0"/>
      <w:divBdr>
        <w:top w:val="none" w:sz="0" w:space="0" w:color="auto"/>
        <w:left w:val="none" w:sz="0" w:space="0" w:color="auto"/>
        <w:bottom w:val="none" w:sz="0" w:space="0" w:color="auto"/>
        <w:right w:val="none" w:sz="0" w:space="0" w:color="auto"/>
      </w:divBdr>
    </w:div>
    <w:div w:id="1231310633">
      <w:bodyDiv w:val="1"/>
      <w:marLeft w:val="0"/>
      <w:marRight w:val="0"/>
      <w:marTop w:val="0"/>
      <w:marBottom w:val="0"/>
      <w:divBdr>
        <w:top w:val="none" w:sz="0" w:space="0" w:color="auto"/>
        <w:left w:val="none" w:sz="0" w:space="0" w:color="auto"/>
        <w:bottom w:val="none" w:sz="0" w:space="0" w:color="auto"/>
        <w:right w:val="none" w:sz="0" w:space="0" w:color="auto"/>
      </w:divBdr>
    </w:div>
    <w:div w:id="1231385358">
      <w:bodyDiv w:val="1"/>
      <w:marLeft w:val="0"/>
      <w:marRight w:val="0"/>
      <w:marTop w:val="0"/>
      <w:marBottom w:val="0"/>
      <w:divBdr>
        <w:top w:val="none" w:sz="0" w:space="0" w:color="auto"/>
        <w:left w:val="none" w:sz="0" w:space="0" w:color="auto"/>
        <w:bottom w:val="none" w:sz="0" w:space="0" w:color="auto"/>
        <w:right w:val="none" w:sz="0" w:space="0" w:color="auto"/>
      </w:divBdr>
    </w:div>
    <w:div w:id="1231580470">
      <w:bodyDiv w:val="1"/>
      <w:marLeft w:val="0"/>
      <w:marRight w:val="0"/>
      <w:marTop w:val="0"/>
      <w:marBottom w:val="0"/>
      <w:divBdr>
        <w:top w:val="none" w:sz="0" w:space="0" w:color="auto"/>
        <w:left w:val="none" w:sz="0" w:space="0" w:color="auto"/>
        <w:bottom w:val="none" w:sz="0" w:space="0" w:color="auto"/>
        <w:right w:val="none" w:sz="0" w:space="0" w:color="auto"/>
      </w:divBdr>
    </w:div>
    <w:div w:id="1231695420">
      <w:bodyDiv w:val="1"/>
      <w:marLeft w:val="0"/>
      <w:marRight w:val="0"/>
      <w:marTop w:val="0"/>
      <w:marBottom w:val="0"/>
      <w:divBdr>
        <w:top w:val="none" w:sz="0" w:space="0" w:color="auto"/>
        <w:left w:val="none" w:sz="0" w:space="0" w:color="auto"/>
        <w:bottom w:val="none" w:sz="0" w:space="0" w:color="auto"/>
        <w:right w:val="none" w:sz="0" w:space="0" w:color="auto"/>
      </w:divBdr>
    </w:div>
    <w:div w:id="1231891071">
      <w:bodyDiv w:val="1"/>
      <w:marLeft w:val="0"/>
      <w:marRight w:val="0"/>
      <w:marTop w:val="0"/>
      <w:marBottom w:val="0"/>
      <w:divBdr>
        <w:top w:val="none" w:sz="0" w:space="0" w:color="auto"/>
        <w:left w:val="none" w:sz="0" w:space="0" w:color="auto"/>
        <w:bottom w:val="none" w:sz="0" w:space="0" w:color="auto"/>
        <w:right w:val="none" w:sz="0" w:space="0" w:color="auto"/>
      </w:divBdr>
    </w:div>
    <w:div w:id="1232159013">
      <w:bodyDiv w:val="1"/>
      <w:marLeft w:val="0"/>
      <w:marRight w:val="0"/>
      <w:marTop w:val="0"/>
      <w:marBottom w:val="0"/>
      <w:divBdr>
        <w:top w:val="none" w:sz="0" w:space="0" w:color="auto"/>
        <w:left w:val="none" w:sz="0" w:space="0" w:color="auto"/>
        <w:bottom w:val="none" w:sz="0" w:space="0" w:color="auto"/>
        <w:right w:val="none" w:sz="0" w:space="0" w:color="auto"/>
      </w:divBdr>
    </w:div>
    <w:div w:id="1232275226">
      <w:bodyDiv w:val="1"/>
      <w:marLeft w:val="0"/>
      <w:marRight w:val="0"/>
      <w:marTop w:val="0"/>
      <w:marBottom w:val="0"/>
      <w:divBdr>
        <w:top w:val="none" w:sz="0" w:space="0" w:color="auto"/>
        <w:left w:val="none" w:sz="0" w:space="0" w:color="auto"/>
        <w:bottom w:val="none" w:sz="0" w:space="0" w:color="auto"/>
        <w:right w:val="none" w:sz="0" w:space="0" w:color="auto"/>
      </w:divBdr>
    </w:div>
    <w:div w:id="1232618523">
      <w:bodyDiv w:val="1"/>
      <w:marLeft w:val="0"/>
      <w:marRight w:val="0"/>
      <w:marTop w:val="0"/>
      <w:marBottom w:val="0"/>
      <w:divBdr>
        <w:top w:val="none" w:sz="0" w:space="0" w:color="auto"/>
        <w:left w:val="none" w:sz="0" w:space="0" w:color="auto"/>
        <w:bottom w:val="none" w:sz="0" w:space="0" w:color="auto"/>
        <w:right w:val="none" w:sz="0" w:space="0" w:color="auto"/>
      </w:divBdr>
    </w:div>
    <w:div w:id="1233076438">
      <w:bodyDiv w:val="1"/>
      <w:marLeft w:val="0"/>
      <w:marRight w:val="0"/>
      <w:marTop w:val="0"/>
      <w:marBottom w:val="0"/>
      <w:divBdr>
        <w:top w:val="none" w:sz="0" w:space="0" w:color="auto"/>
        <w:left w:val="none" w:sz="0" w:space="0" w:color="auto"/>
        <w:bottom w:val="none" w:sz="0" w:space="0" w:color="auto"/>
        <w:right w:val="none" w:sz="0" w:space="0" w:color="auto"/>
      </w:divBdr>
    </w:div>
    <w:div w:id="1233085568">
      <w:bodyDiv w:val="1"/>
      <w:marLeft w:val="0"/>
      <w:marRight w:val="0"/>
      <w:marTop w:val="0"/>
      <w:marBottom w:val="0"/>
      <w:divBdr>
        <w:top w:val="none" w:sz="0" w:space="0" w:color="auto"/>
        <w:left w:val="none" w:sz="0" w:space="0" w:color="auto"/>
        <w:bottom w:val="none" w:sz="0" w:space="0" w:color="auto"/>
        <w:right w:val="none" w:sz="0" w:space="0" w:color="auto"/>
      </w:divBdr>
    </w:div>
    <w:div w:id="1233396210">
      <w:bodyDiv w:val="1"/>
      <w:marLeft w:val="0"/>
      <w:marRight w:val="0"/>
      <w:marTop w:val="0"/>
      <w:marBottom w:val="0"/>
      <w:divBdr>
        <w:top w:val="none" w:sz="0" w:space="0" w:color="auto"/>
        <w:left w:val="none" w:sz="0" w:space="0" w:color="auto"/>
        <w:bottom w:val="none" w:sz="0" w:space="0" w:color="auto"/>
        <w:right w:val="none" w:sz="0" w:space="0" w:color="auto"/>
      </w:divBdr>
    </w:div>
    <w:div w:id="1233466116">
      <w:bodyDiv w:val="1"/>
      <w:marLeft w:val="0"/>
      <w:marRight w:val="0"/>
      <w:marTop w:val="0"/>
      <w:marBottom w:val="0"/>
      <w:divBdr>
        <w:top w:val="none" w:sz="0" w:space="0" w:color="auto"/>
        <w:left w:val="none" w:sz="0" w:space="0" w:color="auto"/>
        <w:bottom w:val="none" w:sz="0" w:space="0" w:color="auto"/>
        <w:right w:val="none" w:sz="0" w:space="0" w:color="auto"/>
      </w:divBdr>
    </w:div>
    <w:div w:id="1233467115">
      <w:bodyDiv w:val="1"/>
      <w:marLeft w:val="0"/>
      <w:marRight w:val="0"/>
      <w:marTop w:val="0"/>
      <w:marBottom w:val="0"/>
      <w:divBdr>
        <w:top w:val="none" w:sz="0" w:space="0" w:color="auto"/>
        <w:left w:val="none" w:sz="0" w:space="0" w:color="auto"/>
        <w:bottom w:val="none" w:sz="0" w:space="0" w:color="auto"/>
        <w:right w:val="none" w:sz="0" w:space="0" w:color="auto"/>
      </w:divBdr>
    </w:div>
    <w:div w:id="1233737449">
      <w:bodyDiv w:val="1"/>
      <w:marLeft w:val="0"/>
      <w:marRight w:val="0"/>
      <w:marTop w:val="0"/>
      <w:marBottom w:val="0"/>
      <w:divBdr>
        <w:top w:val="none" w:sz="0" w:space="0" w:color="auto"/>
        <w:left w:val="none" w:sz="0" w:space="0" w:color="auto"/>
        <w:bottom w:val="none" w:sz="0" w:space="0" w:color="auto"/>
        <w:right w:val="none" w:sz="0" w:space="0" w:color="auto"/>
      </w:divBdr>
    </w:div>
    <w:div w:id="1233737607">
      <w:bodyDiv w:val="1"/>
      <w:marLeft w:val="0"/>
      <w:marRight w:val="0"/>
      <w:marTop w:val="0"/>
      <w:marBottom w:val="0"/>
      <w:divBdr>
        <w:top w:val="none" w:sz="0" w:space="0" w:color="auto"/>
        <w:left w:val="none" w:sz="0" w:space="0" w:color="auto"/>
        <w:bottom w:val="none" w:sz="0" w:space="0" w:color="auto"/>
        <w:right w:val="none" w:sz="0" w:space="0" w:color="auto"/>
      </w:divBdr>
    </w:div>
    <w:div w:id="1233858599">
      <w:bodyDiv w:val="1"/>
      <w:marLeft w:val="0"/>
      <w:marRight w:val="0"/>
      <w:marTop w:val="0"/>
      <w:marBottom w:val="0"/>
      <w:divBdr>
        <w:top w:val="none" w:sz="0" w:space="0" w:color="auto"/>
        <w:left w:val="none" w:sz="0" w:space="0" w:color="auto"/>
        <w:bottom w:val="none" w:sz="0" w:space="0" w:color="auto"/>
        <w:right w:val="none" w:sz="0" w:space="0" w:color="auto"/>
      </w:divBdr>
    </w:div>
    <w:div w:id="1233927525">
      <w:bodyDiv w:val="1"/>
      <w:marLeft w:val="0"/>
      <w:marRight w:val="0"/>
      <w:marTop w:val="0"/>
      <w:marBottom w:val="0"/>
      <w:divBdr>
        <w:top w:val="none" w:sz="0" w:space="0" w:color="auto"/>
        <w:left w:val="none" w:sz="0" w:space="0" w:color="auto"/>
        <w:bottom w:val="none" w:sz="0" w:space="0" w:color="auto"/>
        <w:right w:val="none" w:sz="0" w:space="0" w:color="auto"/>
      </w:divBdr>
    </w:div>
    <w:div w:id="1234005775">
      <w:bodyDiv w:val="1"/>
      <w:marLeft w:val="0"/>
      <w:marRight w:val="0"/>
      <w:marTop w:val="0"/>
      <w:marBottom w:val="0"/>
      <w:divBdr>
        <w:top w:val="none" w:sz="0" w:space="0" w:color="auto"/>
        <w:left w:val="none" w:sz="0" w:space="0" w:color="auto"/>
        <w:bottom w:val="none" w:sz="0" w:space="0" w:color="auto"/>
        <w:right w:val="none" w:sz="0" w:space="0" w:color="auto"/>
      </w:divBdr>
    </w:div>
    <w:div w:id="1234007265">
      <w:bodyDiv w:val="1"/>
      <w:marLeft w:val="0"/>
      <w:marRight w:val="0"/>
      <w:marTop w:val="0"/>
      <w:marBottom w:val="0"/>
      <w:divBdr>
        <w:top w:val="none" w:sz="0" w:space="0" w:color="auto"/>
        <w:left w:val="none" w:sz="0" w:space="0" w:color="auto"/>
        <w:bottom w:val="none" w:sz="0" w:space="0" w:color="auto"/>
        <w:right w:val="none" w:sz="0" w:space="0" w:color="auto"/>
      </w:divBdr>
    </w:div>
    <w:div w:id="1234050145">
      <w:bodyDiv w:val="1"/>
      <w:marLeft w:val="0"/>
      <w:marRight w:val="0"/>
      <w:marTop w:val="0"/>
      <w:marBottom w:val="0"/>
      <w:divBdr>
        <w:top w:val="none" w:sz="0" w:space="0" w:color="auto"/>
        <w:left w:val="none" w:sz="0" w:space="0" w:color="auto"/>
        <w:bottom w:val="none" w:sz="0" w:space="0" w:color="auto"/>
        <w:right w:val="none" w:sz="0" w:space="0" w:color="auto"/>
      </w:divBdr>
    </w:div>
    <w:div w:id="1234271445">
      <w:bodyDiv w:val="1"/>
      <w:marLeft w:val="0"/>
      <w:marRight w:val="0"/>
      <w:marTop w:val="0"/>
      <w:marBottom w:val="0"/>
      <w:divBdr>
        <w:top w:val="none" w:sz="0" w:space="0" w:color="auto"/>
        <w:left w:val="none" w:sz="0" w:space="0" w:color="auto"/>
        <w:bottom w:val="none" w:sz="0" w:space="0" w:color="auto"/>
        <w:right w:val="none" w:sz="0" w:space="0" w:color="auto"/>
      </w:divBdr>
    </w:div>
    <w:div w:id="1234464346">
      <w:bodyDiv w:val="1"/>
      <w:marLeft w:val="0"/>
      <w:marRight w:val="0"/>
      <w:marTop w:val="0"/>
      <w:marBottom w:val="0"/>
      <w:divBdr>
        <w:top w:val="none" w:sz="0" w:space="0" w:color="auto"/>
        <w:left w:val="none" w:sz="0" w:space="0" w:color="auto"/>
        <w:bottom w:val="none" w:sz="0" w:space="0" w:color="auto"/>
        <w:right w:val="none" w:sz="0" w:space="0" w:color="auto"/>
      </w:divBdr>
    </w:div>
    <w:div w:id="1234706599">
      <w:bodyDiv w:val="1"/>
      <w:marLeft w:val="0"/>
      <w:marRight w:val="0"/>
      <w:marTop w:val="0"/>
      <w:marBottom w:val="0"/>
      <w:divBdr>
        <w:top w:val="none" w:sz="0" w:space="0" w:color="auto"/>
        <w:left w:val="none" w:sz="0" w:space="0" w:color="auto"/>
        <w:bottom w:val="none" w:sz="0" w:space="0" w:color="auto"/>
        <w:right w:val="none" w:sz="0" w:space="0" w:color="auto"/>
      </w:divBdr>
    </w:div>
    <w:div w:id="1234897721">
      <w:bodyDiv w:val="1"/>
      <w:marLeft w:val="0"/>
      <w:marRight w:val="0"/>
      <w:marTop w:val="0"/>
      <w:marBottom w:val="0"/>
      <w:divBdr>
        <w:top w:val="none" w:sz="0" w:space="0" w:color="auto"/>
        <w:left w:val="none" w:sz="0" w:space="0" w:color="auto"/>
        <w:bottom w:val="none" w:sz="0" w:space="0" w:color="auto"/>
        <w:right w:val="none" w:sz="0" w:space="0" w:color="auto"/>
      </w:divBdr>
    </w:div>
    <w:div w:id="1234970916">
      <w:bodyDiv w:val="1"/>
      <w:marLeft w:val="0"/>
      <w:marRight w:val="0"/>
      <w:marTop w:val="0"/>
      <w:marBottom w:val="0"/>
      <w:divBdr>
        <w:top w:val="none" w:sz="0" w:space="0" w:color="auto"/>
        <w:left w:val="none" w:sz="0" w:space="0" w:color="auto"/>
        <w:bottom w:val="none" w:sz="0" w:space="0" w:color="auto"/>
        <w:right w:val="none" w:sz="0" w:space="0" w:color="auto"/>
      </w:divBdr>
    </w:div>
    <w:div w:id="1235117811">
      <w:bodyDiv w:val="1"/>
      <w:marLeft w:val="0"/>
      <w:marRight w:val="0"/>
      <w:marTop w:val="0"/>
      <w:marBottom w:val="0"/>
      <w:divBdr>
        <w:top w:val="none" w:sz="0" w:space="0" w:color="auto"/>
        <w:left w:val="none" w:sz="0" w:space="0" w:color="auto"/>
        <w:bottom w:val="none" w:sz="0" w:space="0" w:color="auto"/>
        <w:right w:val="none" w:sz="0" w:space="0" w:color="auto"/>
      </w:divBdr>
    </w:div>
    <w:div w:id="1235122294">
      <w:bodyDiv w:val="1"/>
      <w:marLeft w:val="0"/>
      <w:marRight w:val="0"/>
      <w:marTop w:val="0"/>
      <w:marBottom w:val="0"/>
      <w:divBdr>
        <w:top w:val="none" w:sz="0" w:space="0" w:color="auto"/>
        <w:left w:val="none" w:sz="0" w:space="0" w:color="auto"/>
        <w:bottom w:val="none" w:sz="0" w:space="0" w:color="auto"/>
        <w:right w:val="none" w:sz="0" w:space="0" w:color="auto"/>
      </w:divBdr>
    </w:div>
    <w:div w:id="1235164980">
      <w:bodyDiv w:val="1"/>
      <w:marLeft w:val="0"/>
      <w:marRight w:val="0"/>
      <w:marTop w:val="0"/>
      <w:marBottom w:val="0"/>
      <w:divBdr>
        <w:top w:val="none" w:sz="0" w:space="0" w:color="auto"/>
        <w:left w:val="none" w:sz="0" w:space="0" w:color="auto"/>
        <w:bottom w:val="none" w:sz="0" w:space="0" w:color="auto"/>
        <w:right w:val="none" w:sz="0" w:space="0" w:color="auto"/>
      </w:divBdr>
    </w:div>
    <w:div w:id="1235239106">
      <w:bodyDiv w:val="1"/>
      <w:marLeft w:val="0"/>
      <w:marRight w:val="0"/>
      <w:marTop w:val="0"/>
      <w:marBottom w:val="0"/>
      <w:divBdr>
        <w:top w:val="none" w:sz="0" w:space="0" w:color="auto"/>
        <w:left w:val="none" w:sz="0" w:space="0" w:color="auto"/>
        <w:bottom w:val="none" w:sz="0" w:space="0" w:color="auto"/>
        <w:right w:val="none" w:sz="0" w:space="0" w:color="auto"/>
      </w:divBdr>
    </w:div>
    <w:div w:id="1235239721">
      <w:bodyDiv w:val="1"/>
      <w:marLeft w:val="0"/>
      <w:marRight w:val="0"/>
      <w:marTop w:val="0"/>
      <w:marBottom w:val="0"/>
      <w:divBdr>
        <w:top w:val="none" w:sz="0" w:space="0" w:color="auto"/>
        <w:left w:val="none" w:sz="0" w:space="0" w:color="auto"/>
        <w:bottom w:val="none" w:sz="0" w:space="0" w:color="auto"/>
        <w:right w:val="none" w:sz="0" w:space="0" w:color="auto"/>
      </w:divBdr>
    </w:div>
    <w:div w:id="1235310404">
      <w:bodyDiv w:val="1"/>
      <w:marLeft w:val="0"/>
      <w:marRight w:val="0"/>
      <w:marTop w:val="0"/>
      <w:marBottom w:val="0"/>
      <w:divBdr>
        <w:top w:val="none" w:sz="0" w:space="0" w:color="auto"/>
        <w:left w:val="none" w:sz="0" w:space="0" w:color="auto"/>
        <w:bottom w:val="none" w:sz="0" w:space="0" w:color="auto"/>
        <w:right w:val="none" w:sz="0" w:space="0" w:color="auto"/>
      </w:divBdr>
    </w:div>
    <w:div w:id="1235313379">
      <w:bodyDiv w:val="1"/>
      <w:marLeft w:val="0"/>
      <w:marRight w:val="0"/>
      <w:marTop w:val="0"/>
      <w:marBottom w:val="0"/>
      <w:divBdr>
        <w:top w:val="none" w:sz="0" w:space="0" w:color="auto"/>
        <w:left w:val="none" w:sz="0" w:space="0" w:color="auto"/>
        <w:bottom w:val="none" w:sz="0" w:space="0" w:color="auto"/>
        <w:right w:val="none" w:sz="0" w:space="0" w:color="auto"/>
      </w:divBdr>
    </w:div>
    <w:div w:id="1235433812">
      <w:bodyDiv w:val="1"/>
      <w:marLeft w:val="0"/>
      <w:marRight w:val="0"/>
      <w:marTop w:val="0"/>
      <w:marBottom w:val="0"/>
      <w:divBdr>
        <w:top w:val="none" w:sz="0" w:space="0" w:color="auto"/>
        <w:left w:val="none" w:sz="0" w:space="0" w:color="auto"/>
        <w:bottom w:val="none" w:sz="0" w:space="0" w:color="auto"/>
        <w:right w:val="none" w:sz="0" w:space="0" w:color="auto"/>
      </w:divBdr>
    </w:div>
    <w:div w:id="1235504454">
      <w:bodyDiv w:val="1"/>
      <w:marLeft w:val="0"/>
      <w:marRight w:val="0"/>
      <w:marTop w:val="0"/>
      <w:marBottom w:val="0"/>
      <w:divBdr>
        <w:top w:val="none" w:sz="0" w:space="0" w:color="auto"/>
        <w:left w:val="none" w:sz="0" w:space="0" w:color="auto"/>
        <w:bottom w:val="none" w:sz="0" w:space="0" w:color="auto"/>
        <w:right w:val="none" w:sz="0" w:space="0" w:color="auto"/>
      </w:divBdr>
    </w:div>
    <w:div w:id="1235508080">
      <w:bodyDiv w:val="1"/>
      <w:marLeft w:val="0"/>
      <w:marRight w:val="0"/>
      <w:marTop w:val="0"/>
      <w:marBottom w:val="0"/>
      <w:divBdr>
        <w:top w:val="none" w:sz="0" w:space="0" w:color="auto"/>
        <w:left w:val="none" w:sz="0" w:space="0" w:color="auto"/>
        <w:bottom w:val="none" w:sz="0" w:space="0" w:color="auto"/>
        <w:right w:val="none" w:sz="0" w:space="0" w:color="auto"/>
      </w:divBdr>
    </w:div>
    <w:div w:id="1235893461">
      <w:bodyDiv w:val="1"/>
      <w:marLeft w:val="0"/>
      <w:marRight w:val="0"/>
      <w:marTop w:val="0"/>
      <w:marBottom w:val="0"/>
      <w:divBdr>
        <w:top w:val="none" w:sz="0" w:space="0" w:color="auto"/>
        <w:left w:val="none" w:sz="0" w:space="0" w:color="auto"/>
        <w:bottom w:val="none" w:sz="0" w:space="0" w:color="auto"/>
        <w:right w:val="none" w:sz="0" w:space="0" w:color="auto"/>
      </w:divBdr>
    </w:div>
    <w:div w:id="1236160724">
      <w:bodyDiv w:val="1"/>
      <w:marLeft w:val="0"/>
      <w:marRight w:val="0"/>
      <w:marTop w:val="0"/>
      <w:marBottom w:val="0"/>
      <w:divBdr>
        <w:top w:val="none" w:sz="0" w:space="0" w:color="auto"/>
        <w:left w:val="none" w:sz="0" w:space="0" w:color="auto"/>
        <w:bottom w:val="none" w:sz="0" w:space="0" w:color="auto"/>
        <w:right w:val="none" w:sz="0" w:space="0" w:color="auto"/>
      </w:divBdr>
    </w:div>
    <w:div w:id="1236235182">
      <w:bodyDiv w:val="1"/>
      <w:marLeft w:val="0"/>
      <w:marRight w:val="0"/>
      <w:marTop w:val="0"/>
      <w:marBottom w:val="0"/>
      <w:divBdr>
        <w:top w:val="none" w:sz="0" w:space="0" w:color="auto"/>
        <w:left w:val="none" w:sz="0" w:space="0" w:color="auto"/>
        <w:bottom w:val="none" w:sz="0" w:space="0" w:color="auto"/>
        <w:right w:val="none" w:sz="0" w:space="0" w:color="auto"/>
      </w:divBdr>
    </w:div>
    <w:div w:id="1236238153">
      <w:bodyDiv w:val="1"/>
      <w:marLeft w:val="0"/>
      <w:marRight w:val="0"/>
      <w:marTop w:val="0"/>
      <w:marBottom w:val="0"/>
      <w:divBdr>
        <w:top w:val="none" w:sz="0" w:space="0" w:color="auto"/>
        <w:left w:val="none" w:sz="0" w:space="0" w:color="auto"/>
        <w:bottom w:val="none" w:sz="0" w:space="0" w:color="auto"/>
        <w:right w:val="none" w:sz="0" w:space="0" w:color="auto"/>
      </w:divBdr>
    </w:div>
    <w:div w:id="1236432675">
      <w:bodyDiv w:val="1"/>
      <w:marLeft w:val="0"/>
      <w:marRight w:val="0"/>
      <w:marTop w:val="0"/>
      <w:marBottom w:val="0"/>
      <w:divBdr>
        <w:top w:val="none" w:sz="0" w:space="0" w:color="auto"/>
        <w:left w:val="none" w:sz="0" w:space="0" w:color="auto"/>
        <w:bottom w:val="none" w:sz="0" w:space="0" w:color="auto"/>
        <w:right w:val="none" w:sz="0" w:space="0" w:color="auto"/>
      </w:divBdr>
    </w:div>
    <w:div w:id="1236433047">
      <w:bodyDiv w:val="1"/>
      <w:marLeft w:val="0"/>
      <w:marRight w:val="0"/>
      <w:marTop w:val="0"/>
      <w:marBottom w:val="0"/>
      <w:divBdr>
        <w:top w:val="none" w:sz="0" w:space="0" w:color="auto"/>
        <w:left w:val="none" w:sz="0" w:space="0" w:color="auto"/>
        <w:bottom w:val="none" w:sz="0" w:space="0" w:color="auto"/>
        <w:right w:val="none" w:sz="0" w:space="0" w:color="auto"/>
      </w:divBdr>
    </w:div>
    <w:div w:id="1236478132">
      <w:bodyDiv w:val="1"/>
      <w:marLeft w:val="0"/>
      <w:marRight w:val="0"/>
      <w:marTop w:val="0"/>
      <w:marBottom w:val="0"/>
      <w:divBdr>
        <w:top w:val="none" w:sz="0" w:space="0" w:color="auto"/>
        <w:left w:val="none" w:sz="0" w:space="0" w:color="auto"/>
        <w:bottom w:val="none" w:sz="0" w:space="0" w:color="auto"/>
        <w:right w:val="none" w:sz="0" w:space="0" w:color="auto"/>
      </w:divBdr>
    </w:div>
    <w:div w:id="1236625695">
      <w:bodyDiv w:val="1"/>
      <w:marLeft w:val="0"/>
      <w:marRight w:val="0"/>
      <w:marTop w:val="0"/>
      <w:marBottom w:val="0"/>
      <w:divBdr>
        <w:top w:val="none" w:sz="0" w:space="0" w:color="auto"/>
        <w:left w:val="none" w:sz="0" w:space="0" w:color="auto"/>
        <w:bottom w:val="none" w:sz="0" w:space="0" w:color="auto"/>
        <w:right w:val="none" w:sz="0" w:space="0" w:color="auto"/>
      </w:divBdr>
    </w:div>
    <w:div w:id="1236740916">
      <w:bodyDiv w:val="1"/>
      <w:marLeft w:val="0"/>
      <w:marRight w:val="0"/>
      <w:marTop w:val="0"/>
      <w:marBottom w:val="0"/>
      <w:divBdr>
        <w:top w:val="none" w:sz="0" w:space="0" w:color="auto"/>
        <w:left w:val="none" w:sz="0" w:space="0" w:color="auto"/>
        <w:bottom w:val="none" w:sz="0" w:space="0" w:color="auto"/>
        <w:right w:val="none" w:sz="0" w:space="0" w:color="auto"/>
      </w:divBdr>
    </w:div>
    <w:div w:id="1236744774">
      <w:bodyDiv w:val="1"/>
      <w:marLeft w:val="0"/>
      <w:marRight w:val="0"/>
      <w:marTop w:val="0"/>
      <w:marBottom w:val="0"/>
      <w:divBdr>
        <w:top w:val="none" w:sz="0" w:space="0" w:color="auto"/>
        <w:left w:val="none" w:sz="0" w:space="0" w:color="auto"/>
        <w:bottom w:val="none" w:sz="0" w:space="0" w:color="auto"/>
        <w:right w:val="none" w:sz="0" w:space="0" w:color="auto"/>
      </w:divBdr>
    </w:div>
    <w:div w:id="1236890889">
      <w:bodyDiv w:val="1"/>
      <w:marLeft w:val="0"/>
      <w:marRight w:val="0"/>
      <w:marTop w:val="0"/>
      <w:marBottom w:val="0"/>
      <w:divBdr>
        <w:top w:val="none" w:sz="0" w:space="0" w:color="auto"/>
        <w:left w:val="none" w:sz="0" w:space="0" w:color="auto"/>
        <w:bottom w:val="none" w:sz="0" w:space="0" w:color="auto"/>
        <w:right w:val="none" w:sz="0" w:space="0" w:color="auto"/>
      </w:divBdr>
    </w:div>
    <w:div w:id="1237127041">
      <w:bodyDiv w:val="1"/>
      <w:marLeft w:val="0"/>
      <w:marRight w:val="0"/>
      <w:marTop w:val="0"/>
      <w:marBottom w:val="0"/>
      <w:divBdr>
        <w:top w:val="none" w:sz="0" w:space="0" w:color="auto"/>
        <w:left w:val="none" w:sz="0" w:space="0" w:color="auto"/>
        <w:bottom w:val="none" w:sz="0" w:space="0" w:color="auto"/>
        <w:right w:val="none" w:sz="0" w:space="0" w:color="auto"/>
      </w:divBdr>
    </w:div>
    <w:div w:id="1237201453">
      <w:bodyDiv w:val="1"/>
      <w:marLeft w:val="0"/>
      <w:marRight w:val="0"/>
      <w:marTop w:val="0"/>
      <w:marBottom w:val="0"/>
      <w:divBdr>
        <w:top w:val="none" w:sz="0" w:space="0" w:color="auto"/>
        <w:left w:val="none" w:sz="0" w:space="0" w:color="auto"/>
        <w:bottom w:val="none" w:sz="0" w:space="0" w:color="auto"/>
        <w:right w:val="none" w:sz="0" w:space="0" w:color="auto"/>
      </w:divBdr>
    </w:div>
    <w:div w:id="1237325259">
      <w:bodyDiv w:val="1"/>
      <w:marLeft w:val="0"/>
      <w:marRight w:val="0"/>
      <w:marTop w:val="0"/>
      <w:marBottom w:val="0"/>
      <w:divBdr>
        <w:top w:val="none" w:sz="0" w:space="0" w:color="auto"/>
        <w:left w:val="none" w:sz="0" w:space="0" w:color="auto"/>
        <w:bottom w:val="none" w:sz="0" w:space="0" w:color="auto"/>
        <w:right w:val="none" w:sz="0" w:space="0" w:color="auto"/>
      </w:divBdr>
    </w:div>
    <w:div w:id="1237671701">
      <w:bodyDiv w:val="1"/>
      <w:marLeft w:val="0"/>
      <w:marRight w:val="0"/>
      <w:marTop w:val="0"/>
      <w:marBottom w:val="0"/>
      <w:divBdr>
        <w:top w:val="none" w:sz="0" w:space="0" w:color="auto"/>
        <w:left w:val="none" w:sz="0" w:space="0" w:color="auto"/>
        <w:bottom w:val="none" w:sz="0" w:space="0" w:color="auto"/>
        <w:right w:val="none" w:sz="0" w:space="0" w:color="auto"/>
      </w:divBdr>
    </w:div>
    <w:div w:id="1238053509">
      <w:bodyDiv w:val="1"/>
      <w:marLeft w:val="0"/>
      <w:marRight w:val="0"/>
      <w:marTop w:val="0"/>
      <w:marBottom w:val="0"/>
      <w:divBdr>
        <w:top w:val="none" w:sz="0" w:space="0" w:color="auto"/>
        <w:left w:val="none" w:sz="0" w:space="0" w:color="auto"/>
        <w:bottom w:val="none" w:sz="0" w:space="0" w:color="auto"/>
        <w:right w:val="none" w:sz="0" w:space="0" w:color="auto"/>
      </w:divBdr>
    </w:div>
    <w:div w:id="1238202431">
      <w:bodyDiv w:val="1"/>
      <w:marLeft w:val="0"/>
      <w:marRight w:val="0"/>
      <w:marTop w:val="0"/>
      <w:marBottom w:val="0"/>
      <w:divBdr>
        <w:top w:val="none" w:sz="0" w:space="0" w:color="auto"/>
        <w:left w:val="none" w:sz="0" w:space="0" w:color="auto"/>
        <w:bottom w:val="none" w:sz="0" w:space="0" w:color="auto"/>
        <w:right w:val="none" w:sz="0" w:space="0" w:color="auto"/>
      </w:divBdr>
    </w:div>
    <w:div w:id="1238203688">
      <w:bodyDiv w:val="1"/>
      <w:marLeft w:val="0"/>
      <w:marRight w:val="0"/>
      <w:marTop w:val="0"/>
      <w:marBottom w:val="0"/>
      <w:divBdr>
        <w:top w:val="none" w:sz="0" w:space="0" w:color="auto"/>
        <w:left w:val="none" w:sz="0" w:space="0" w:color="auto"/>
        <w:bottom w:val="none" w:sz="0" w:space="0" w:color="auto"/>
        <w:right w:val="none" w:sz="0" w:space="0" w:color="auto"/>
      </w:divBdr>
    </w:div>
    <w:div w:id="1238323394">
      <w:bodyDiv w:val="1"/>
      <w:marLeft w:val="0"/>
      <w:marRight w:val="0"/>
      <w:marTop w:val="0"/>
      <w:marBottom w:val="0"/>
      <w:divBdr>
        <w:top w:val="none" w:sz="0" w:space="0" w:color="auto"/>
        <w:left w:val="none" w:sz="0" w:space="0" w:color="auto"/>
        <w:bottom w:val="none" w:sz="0" w:space="0" w:color="auto"/>
        <w:right w:val="none" w:sz="0" w:space="0" w:color="auto"/>
      </w:divBdr>
    </w:div>
    <w:div w:id="1238437509">
      <w:bodyDiv w:val="1"/>
      <w:marLeft w:val="0"/>
      <w:marRight w:val="0"/>
      <w:marTop w:val="0"/>
      <w:marBottom w:val="0"/>
      <w:divBdr>
        <w:top w:val="none" w:sz="0" w:space="0" w:color="auto"/>
        <w:left w:val="none" w:sz="0" w:space="0" w:color="auto"/>
        <w:bottom w:val="none" w:sz="0" w:space="0" w:color="auto"/>
        <w:right w:val="none" w:sz="0" w:space="0" w:color="auto"/>
      </w:divBdr>
    </w:div>
    <w:div w:id="1239247139">
      <w:bodyDiv w:val="1"/>
      <w:marLeft w:val="0"/>
      <w:marRight w:val="0"/>
      <w:marTop w:val="0"/>
      <w:marBottom w:val="0"/>
      <w:divBdr>
        <w:top w:val="none" w:sz="0" w:space="0" w:color="auto"/>
        <w:left w:val="none" w:sz="0" w:space="0" w:color="auto"/>
        <w:bottom w:val="none" w:sz="0" w:space="0" w:color="auto"/>
        <w:right w:val="none" w:sz="0" w:space="0" w:color="auto"/>
      </w:divBdr>
    </w:div>
    <w:div w:id="1239250318">
      <w:bodyDiv w:val="1"/>
      <w:marLeft w:val="0"/>
      <w:marRight w:val="0"/>
      <w:marTop w:val="0"/>
      <w:marBottom w:val="0"/>
      <w:divBdr>
        <w:top w:val="none" w:sz="0" w:space="0" w:color="auto"/>
        <w:left w:val="none" w:sz="0" w:space="0" w:color="auto"/>
        <w:bottom w:val="none" w:sz="0" w:space="0" w:color="auto"/>
        <w:right w:val="none" w:sz="0" w:space="0" w:color="auto"/>
      </w:divBdr>
    </w:div>
    <w:div w:id="1239290473">
      <w:bodyDiv w:val="1"/>
      <w:marLeft w:val="0"/>
      <w:marRight w:val="0"/>
      <w:marTop w:val="0"/>
      <w:marBottom w:val="0"/>
      <w:divBdr>
        <w:top w:val="none" w:sz="0" w:space="0" w:color="auto"/>
        <w:left w:val="none" w:sz="0" w:space="0" w:color="auto"/>
        <w:bottom w:val="none" w:sz="0" w:space="0" w:color="auto"/>
        <w:right w:val="none" w:sz="0" w:space="0" w:color="auto"/>
      </w:divBdr>
    </w:div>
    <w:div w:id="1239636189">
      <w:bodyDiv w:val="1"/>
      <w:marLeft w:val="0"/>
      <w:marRight w:val="0"/>
      <w:marTop w:val="0"/>
      <w:marBottom w:val="0"/>
      <w:divBdr>
        <w:top w:val="none" w:sz="0" w:space="0" w:color="auto"/>
        <w:left w:val="none" w:sz="0" w:space="0" w:color="auto"/>
        <w:bottom w:val="none" w:sz="0" w:space="0" w:color="auto"/>
        <w:right w:val="none" w:sz="0" w:space="0" w:color="auto"/>
      </w:divBdr>
    </w:div>
    <w:div w:id="1239636240">
      <w:bodyDiv w:val="1"/>
      <w:marLeft w:val="0"/>
      <w:marRight w:val="0"/>
      <w:marTop w:val="0"/>
      <w:marBottom w:val="0"/>
      <w:divBdr>
        <w:top w:val="none" w:sz="0" w:space="0" w:color="auto"/>
        <w:left w:val="none" w:sz="0" w:space="0" w:color="auto"/>
        <w:bottom w:val="none" w:sz="0" w:space="0" w:color="auto"/>
        <w:right w:val="none" w:sz="0" w:space="0" w:color="auto"/>
      </w:divBdr>
    </w:div>
    <w:div w:id="1239829460">
      <w:bodyDiv w:val="1"/>
      <w:marLeft w:val="0"/>
      <w:marRight w:val="0"/>
      <w:marTop w:val="0"/>
      <w:marBottom w:val="0"/>
      <w:divBdr>
        <w:top w:val="none" w:sz="0" w:space="0" w:color="auto"/>
        <w:left w:val="none" w:sz="0" w:space="0" w:color="auto"/>
        <w:bottom w:val="none" w:sz="0" w:space="0" w:color="auto"/>
        <w:right w:val="none" w:sz="0" w:space="0" w:color="auto"/>
      </w:divBdr>
    </w:div>
    <w:div w:id="1239900847">
      <w:bodyDiv w:val="1"/>
      <w:marLeft w:val="0"/>
      <w:marRight w:val="0"/>
      <w:marTop w:val="0"/>
      <w:marBottom w:val="0"/>
      <w:divBdr>
        <w:top w:val="none" w:sz="0" w:space="0" w:color="auto"/>
        <w:left w:val="none" w:sz="0" w:space="0" w:color="auto"/>
        <w:bottom w:val="none" w:sz="0" w:space="0" w:color="auto"/>
        <w:right w:val="none" w:sz="0" w:space="0" w:color="auto"/>
      </w:divBdr>
    </w:div>
    <w:div w:id="1240091045">
      <w:bodyDiv w:val="1"/>
      <w:marLeft w:val="0"/>
      <w:marRight w:val="0"/>
      <w:marTop w:val="0"/>
      <w:marBottom w:val="0"/>
      <w:divBdr>
        <w:top w:val="none" w:sz="0" w:space="0" w:color="auto"/>
        <w:left w:val="none" w:sz="0" w:space="0" w:color="auto"/>
        <w:bottom w:val="none" w:sz="0" w:space="0" w:color="auto"/>
        <w:right w:val="none" w:sz="0" w:space="0" w:color="auto"/>
      </w:divBdr>
    </w:div>
    <w:div w:id="1240214801">
      <w:bodyDiv w:val="1"/>
      <w:marLeft w:val="0"/>
      <w:marRight w:val="0"/>
      <w:marTop w:val="0"/>
      <w:marBottom w:val="0"/>
      <w:divBdr>
        <w:top w:val="none" w:sz="0" w:space="0" w:color="auto"/>
        <w:left w:val="none" w:sz="0" w:space="0" w:color="auto"/>
        <w:bottom w:val="none" w:sz="0" w:space="0" w:color="auto"/>
        <w:right w:val="none" w:sz="0" w:space="0" w:color="auto"/>
      </w:divBdr>
    </w:div>
    <w:div w:id="1240409318">
      <w:bodyDiv w:val="1"/>
      <w:marLeft w:val="0"/>
      <w:marRight w:val="0"/>
      <w:marTop w:val="0"/>
      <w:marBottom w:val="0"/>
      <w:divBdr>
        <w:top w:val="none" w:sz="0" w:space="0" w:color="auto"/>
        <w:left w:val="none" w:sz="0" w:space="0" w:color="auto"/>
        <w:bottom w:val="none" w:sz="0" w:space="0" w:color="auto"/>
        <w:right w:val="none" w:sz="0" w:space="0" w:color="auto"/>
      </w:divBdr>
    </w:div>
    <w:div w:id="1240480943">
      <w:bodyDiv w:val="1"/>
      <w:marLeft w:val="0"/>
      <w:marRight w:val="0"/>
      <w:marTop w:val="0"/>
      <w:marBottom w:val="0"/>
      <w:divBdr>
        <w:top w:val="none" w:sz="0" w:space="0" w:color="auto"/>
        <w:left w:val="none" w:sz="0" w:space="0" w:color="auto"/>
        <w:bottom w:val="none" w:sz="0" w:space="0" w:color="auto"/>
        <w:right w:val="none" w:sz="0" w:space="0" w:color="auto"/>
      </w:divBdr>
    </w:div>
    <w:div w:id="1240796159">
      <w:bodyDiv w:val="1"/>
      <w:marLeft w:val="0"/>
      <w:marRight w:val="0"/>
      <w:marTop w:val="0"/>
      <w:marBottom w:val="0"/>
      <w:divBdr>
        <w:top w:val="none" w:sz="0" w:space="0" w:color="auto"/>
        <w:left w:val="none" w:sz="0" w:space="0" w:color="auto"/>
        <w:bottom w:val="none" w:sz="0" w:space="0" w:color="auto"/>
        <w:right w:val="none" w:sz="0" w:space="0" w:color="auto"/>
      </w:divBdr>
    </w:div>
    <w:div w:id="1240824485">
      <w:bodyDiv w:val="1"/>
      <w:marLeft w:val="0"/>
      <w:marRight w:val="0"/>
      <w:marTop w:val="0"/>
      <w:marBottom w:val="0"/>
      <w:divBdr>
        <w:top w:val="none" w:sz="0" w:space="0" w:color="auto"/>
        <w:left w:val="none" w:sz="0" w:space="0" w:color="auto"/>
        <w:bottom w:val="none" w:sz="0" w:space="0" w:color="auto"/>
        <w:right w:val="none" w:sz="0" w:space="0" w:color="auto"/>
      </w:divBdr>
    </w:div>
    <w:div w:id="1240868445">
      <w:bodyDiv w:val="1"/>
      <w:marLeft w:val="0"/>
      <w:marRight w:val="0"/>
      <w:marTop w:val="0"/>
      <w:marBottom w:val="0"/>
      <w:divBdr>
        <w:top w:val="none" w:sz="0" w:space="0" w:color="auto"/>
        <w:left w:val="none" w:sz="0" w:space="0" w:color="auto"/>
        <w:bottom w:val="none" w:sz="0" w:space="0" w:color="auto"/>
        <w:right w:val="none" w:sz="0" w:space="0" w:color="auto"/>
      </w:divBdr>
    </w:div>
    <w:div w:id="1240948008">
      <w:bodyDiv w:val="1"/>
      <w:marLeft w:val="0"/>
      <w:marRight w:val="0"/>
      <w:marTop w:val="0"/>
      <w:marBottom w:val="0"/>
      <w:divBdr>
        <w:top w:val="none" w:sz="0" w:space="0" w:color="auto"/>
        <w:left w:val="none" w:sz="0" w:space="0" w:color="auto"/>
        <w:bottom w:val="none" w:sz="0" w:space="0" w:color="auto"/>
        <w:right w:val="none" w:sz="0" w:space="0" w:color="auto"/>
      </w:divBdr>
    </w:div>
    <w:div w:id="1241015220">
      <w:bodyDiv w:val="1"/>
      <w:marLeft w:val="0"/>
      <w:marRight w:val="0"/>
      <w:marTop w:val="0"/>
      <w:marBottom w:val="0"/>
      <w:divBdr>
        <w:top w:val="none" w:sz="0" w:space="0" w:color="auto"/>
        <w:left w:val="none" w:sz="0" w:space="0" w:color="auto"/>
        <w:bottom w:val="none" w:sz="0" w:space="0" w:color="auto"/>
        <w:right w:val="none" w:sz="0" w:space="0" w:color="auto"/>
      </w:divBdr>
    </w:div>
    <w:div w:id="1241017865">
      <w:bodyDiv w:val="1"/>
      <w:marLeft w:val="0"/>
      <w:marRight w:val="0"/>
      <w:marTop w:val="0"/>
      <w:marBottom w:val="0"/>
      <w:divBdr>
        <w:top w:val="none" w:sz="0" w:space="0" w:color="auto"/>
        <w:left w:val="none" w:sz="0" w:space="0" w:color="auto"/>
        <w:bottom w:val="none" w:sz="0" w:space="0" w:color="auto"/>
        <w:right w:val="none" w:sz="0" w:space="0" w:color="auto"/>
      </w:divBdr>
    </w:div>
    <w:div w:id="1241019013">
      <w:bodyDiv w:val="1"/>
      <w:marLeft w:val="0"/>
      <w:marRight w:val="0"/>
      <w:marTop w:val="0"/>
      <w:marBottom w:val="0"/>
      <w:divBdr>
        <w:top w:val="none" w:sz="0" w:space="0" w:color="auto"/>
        <w:left w:val="none" w:sz="0" w:space="0" w:color="auto"/>
        <w:bottom w:val="none" w:sz="0" w:space="0" w:color="auto"/>
        <w:right w:val="none" w:sz="0" w:space="0" w:color="auto"/>
      </w:divBdr>
    </w:div>
    <w:div w:id="1241259294">
      <w:bodyDiv w:val="1"/>
      <w:marLeft w:val="0"/>
      <w:marRight w:val="0"/>
      <w:marTop w:val="0"/>
      <w:marBottom w:val="0"/>
      <w:divBdr>
        <w:top w:val="none" w:sz="0" w:space="0" w:color="auto"/>
        <w:left w:val="none" w:sz="0" w:space="0" w:color="auto"/>
        <w:bottom w:val="none" w:sz="0" w:space="0" w:color="auto"/>
        <w:right w:val="none" w:sz="0" w:space="0" w:color="auto"/>
      </w:divBdr>
    </w:div>
    <w:div w:id="1241596594">
      <w:bodyDiv w:val="1"/>
      <w:marLeft w:val="0"/>
      <w:marRight w:val="0"/>
      <w:marTop w:val="0"/>
      <w:marBottom w:val="0"/>
      <w:divBdr>
        <w:top w:val="none" w:sz="0" w:space="0" w:color="auto"/>
        <w:left w:val="none" w:sz="0" w:space="0" w:color="auto"/>
        <w:bottom w:val="none" w:sz="0" w:space="0" w:color="auto"/>
        <w:right w:val="none" w:sz="0" w:space="0" w:color="auto"/>
      </w:divBdr>
    </w:div>
    <w:div w:id="1241673120">
      <w:bodyDiv w:val="1"/>
      <w:marLeft w:val="0"/>
      <w:marRight w:val="0"/>
      <w:marTop w:val="0"/>
      <w:marBottom w:val="0"/>
      <w:divBdr>
        <w:top w:val="none" w:sz="0" w:space="0" w:color="auto"/>
        <w:left w:val="none" w:sz="0" w:space="0" w:color="auto"/>
        <w:bottom w:val="none" w:sz="0" w:space="0" w:color="auto"/>
        <w:right w:val="none" w:sz="0" w:space="0" w:color="auto"/>
      </w:divBdr>
    </w:div>
    <w:div w:id="1241910431">
      <w:bodyDiv w:val="1"/>
      <w:marLeft w:val="0"/>
      <w:marRight w:val="0"/>
      <w:marTop w:val="0"/>
      <w:marBottom w:val="0"/>
      <w:divBdr>
        <w:top w:val="none" w:sz="0" w:space="0" w:color="auto"/>
        <w:left w:val="none" w:sz="0" w:space="0" w:color="auto"/>
        <w:bottom w:val="none" w:sz="0" w:space="0" w:color="auto"/>
        <w:right w:val="none" w:sz="0" w:space="0" w:color="auto"/>
      </w:divBdr>
    </w:div>
    <w:div w:id="1241915023">
      <w:bodyDiv w:val="1"/>
      <w:marLeft w:val="0"/>
      <w:marRight w:val="0"/>
      <w:marTop w:val="0"/>
      <w:marBottom w:val="0"/>
      <w:divBdr>
        <w:top w:val="none" w:sz="0" w:space="0" w:color="auto"/>
        <w:left w:val="none" w:sz="0" w:space="0" w:color="auto"/>
        <w:bottom w:val="none" w:sz="0" w:space="0" w:color="auto"/>
        <w:right w:val="none" w:sz="0" w:space="0" w:color="auto"/>
      </w:divBdr>
    </w:div>
    <w:div w:id="1242133117">
      <w:bodyDiv w:val="1"/>
      <w:marLeft w:val="0"/>
      <w:marRight w:val="0"/>
      <w:marTop w:val="0"/>
      <w:marBottom w:val="0"/>
      <w:divBdr>
        <w:top w:val="none" w:sz="0" w:space="0" w:color="auto"/>
        <w:left w:val="none" w:sz="0" w:space="0" w:color="auto"/>
        <w:bottom w:val="none" w:sz="0" w:space="0" w:color="auto"/>
        <w:right w:val="none" w:sz="0" w:space="0" w:color="auto"/>
      </w:divBdr>
    </w:div>
    <w:div w:id="1242254417">
      <w:bodyDiv w:val="1"/>
      <w:marLeft w:val="0"/>
      <w:marRight w:val="0"/>
      <w:marTop w:val="0"/>
      <w:marBottom w:val="0"/>
      <w:divBdr>
        <w:top w:val="none" w:sz="0" w:space="0" w:color="auto"/>
        <w:left w:val="none" w:sz="0" w:space="0" w:color="auto"/>
        <w:bottom w:val="none" w:sz="0" w:space="0" w:color="auto"/>
        <w:right w:val="none" w:sz="0" w:space="0" w:color="auto"/>
      </w:divBdr>
    </w:div>
    <w:div w:id="1242376873">
      <w:bodyDiv w:val="1"/>
      <w:marLeft w:val="0"/>
      <w:marRight w:val="0"/>
      <w:marTop w:val="0"/>
      <w:marBottom w:val="0"/>
      <w:divBdr>
        <w:top w:val="none" w:sz="0" w:space="0" w:color="auto"/>
        <w:left w:val="none" w:sz="0" w:space="0" w:color="auto"/>
        <w:bottom w:val="none" w:sz="0" w:space="0" w:color="auto"/>
        <w:right w:val="none" w:sz="0" w:space="0" w:color="auto"/>
      </w:divBdr>
    </w:div>
    <w:div w:id="1242637496">
      <w:bodyDiv w:val="1"/>
      <w:marLeft w:val="0"/>
      <w:marRight w:val="0"/>
      <w:marTop w:val="0"/>
      <w:marBottom w:val="0"/>
      <w:divBdr>
        <w:top w:val="none" w:sz="0" w:space="0" w:color="auto"/>
        <w:left w:val="none" w:sz="0" w:space="0" w:color="auto"/>
        <w:bottom w:val="none" w:sz="0" w:space="0" w:color="auto"/>
        <w:right w:val="none" w:sz="0" w:space="0" w:color="auto"/>
      </w:divBdr>
    </w:div>
    <w:div w:id="1242641287">
      <w:bodyDiv w:val="1"/>
      <w:marLeft w:val="0"/>
      <w:marRight w:val="0"/>
      <w:marTop w:val="0"/>
      <w:marBottom w:val="0"/>
      <w:divBdr>
        <w:top w:val="none" w:sz="0" w:space="0" w:color="auto"/>
        <w:left w:val="none" w:sz="0" w:space="0" w:color="auto"/>
        <w:bottom w:val="none" w:sz="0" w:space="0" w:color="auto"/>
        <w:right w:val="none" w:sz="0" w:space="0" w:color="auto"/>
      </w:divBdr>
    </w:div>
    <w:div w:id="1242715332">
      <w:bodyDiv w:val="1"/>
      <w:marLeft w:val="0"/>
      <w:marRight w:val="0"/>
      <w:marTop w:val="0"/>
      <w:marBottom w:val="0"/>
      <w:divBdr>
        <w:top w:val="none" w:sz="0" w:space="0" w:color="auto"/>
        <w:left w:val="none" w:sz="0" w:space="0" w:color="auto"/>
        <w:bottom w:val="none" w:sz="0" w:space="0" w:color="auto"/>
        <w:right w:val="none" w:sz="0" w:space="0" w:color="auto"/>
      </w:divBdr>
    </w:div>
    <w:div w:id="1242836871">
      <w:bodyDiv w:val="1"/>
      <w:marLeft w:val="0"/>
      <w:marRight w:val="0"/>
      <w:marTop w:val="0"/>
      <w:marBottom w:val="0"/>
      <w:divBdr>
        <w:top w:val="none" w:sz="0" w:space="0" w:color="auto"/>
        <w:left w:val="none" w:sz="0" w:space="0" w:color="auto"/>
        <w:bottom w:val="none" w:sz="0" w:space="0" w:color="auto"/>
        <w:right w:val="none" w:sz="0" w:space="0" w:color="auto"/>
      </w:divBdr>
    </w:div>
    <w:div w:id="1242956988">
      <w:bodyDiv w:val="1"/>
      <w:marLeft w:val="0"/>
      <w:marRight w:val="0"/>
      <w:marTop w:val="0"/>
      <w:marBottom w:val="0"/>
      <w:divBdr>
        <w:top w:val="none" w:sz="0" w:space="0" w:color="auto"/>
        <w:left w:val="none" w:sz="0" w:space="0" w:color="auto"/>
        <w:bottom w:val="none" w:sz="0" w:space="0" w:color="auto"/>
        <w:right w:val="none" w:sz="0" w:space="0" w:color="auto"/>
      </w:divBdr>
    </w:div>
    <w:div w:id="1242982119">
      <w:bodyDiv w:val="1"/>
      <w:marLeft w:val="0"/>
      <w:marRight w:val="0"/>
      <w:marTop w:val="0"/>
      <w:marBottom w:val="0"/>
      <w:divBdr>
        <w:top w:val="none" w:sz="0" w:space="0" w:color="auto"/>
        <w:left w:val="none" w:sz="0" w:space="0" w:color="auto"/>
        <w:bottom w:val="none" w:sz="0" w:space="0" w:color="auto"/>
        <w:right w:val="none" w:sz="0" w:space="0" w:color="auto"/>
      </w:divBdr>
    </w:div>
    <w:div w:id="1243219083">
      <w:bodyDiv w:val="1"/>
      <w:marLeft w:val="0"/>
      <w:marRight w:val="0"/>
      <w:marTop w:val="0"/>
      <w:marBottom w:val="0"/>
      <w:divBdr>
        <w:top w:val="none" w:sz="0" w:space="0" w:color="auto"/>
        <w:left w:val="none" w:sz="0" w:space="0" w:color="auto"/>
        <w:bottom w:val="none" w:sz="0" w:space="0" w:color="auto"/>
        <w:right w:val="none" w:sz="0" w:space="0" w:color="auto"/>
      </w:divBdr>
    </w:div>
    <w:div w:id="1243370013">
      <w:bodyDiv w:val="1"/>
      <w:marLeft w:val="0"/>
      <w:marRight w:val="0"/>
      <w:marTop w:val="0"/>
      <w:marBottom w:val="0"/>
      <w:divBdr>
        <w:top w:val="none" w:sz="0" w:space="0" w:color="auto"/>
        <w:left w:val="none" w:sz="0" w:space="0" w:color="auto"/>
        <w:bottom w:val="none" w:sz="0" w:space="0" w:color="auto"/>
        <w:right w:val="none" w:sz="0" w:space="0" w:color="auto"/>
      </w:divBdr>
    </w:div>
    <w:div w:id="1243370247">
      <w:bodyDiv w:val="1"/>
      <w:marLeft w:val="0"/>
      <w:marRight w:val="0"/>
      <w:marTop w:val="0"/>
      <w:marBottom w:val="0"/>
      <w:divBdr>
        <w:top w:val="none" w:sz="0" w:space="0" w:color="auto"/>
        <w:left w:val="none" w:sz="0" w:space="0" w:color="auto"/>
        <w:bottom w:val="none" w:sz="0" w:space="0" w:color="auto"/>
        <w:right w:val="none" w:sz="0" w:space="0" w:color="auto"/>
      </w:divBdr>
    </w:div>
    <w:div w:id="1243485668">
      <w:bodyDiv w:val="1"/>
      <w:marLeft w:val="0"/>
      <w:marRight w:val="0"/>
      <w:marTop w:val="0"/>
      <w:marBottom w:val="0"/>
      <w:divBdr>
        <w:top w:val="none" w:sz="0" w:space="0" w:color="auto"/>
        <w:left w:val="none" w:sz="0" w:space="0" w:color="auto"/>
        <w:bottom w:val="none" w:sz="0" w:space="0" w:color="auto"/>
        <w:right w:val="none" w:sz="0" w:space="0" w:color="auto"/>
      </w:divBdr>
    </w:div>
    <w:div w:id="1243485930">
      <w:bodyDiv w:val="1"/>
      <w:marLeft w:val="0"/>
      <w:marRight w:val="0"/>
      <w:marTop w:val="0"/>
      <w:marBottom w:val="0"/>
      <w:divBdr>
        <w:top w:val="none" w:sz="0" w:space="0" w:color="auto"/>
        <w:left w:val="none" w:sz="0" w:space="0" w:color="auto"/>
        <w:bottom w:val="none" w:sz="0" w:space="0" w:color="auto"/>
        <w:right w:val="none" w:sz="0" w:space="0" w:color="auto"/>
      </w:divBdr>
    </w:div>
    <w:div w:id="1243569157">
      <w:bodyDiv w:val="1"/>
      <w:marLeft w:val="0"/>
      <w:marRight w:val="0"/>
      <w:marTop w:val="0"/>
      <w:marBottom w:val="0"/>
      <w:divBdr>
        <w:top w:val="none" w:sz="0" w:space="0" w:color="auto"/>
        <w:left w:val="none" w:sz="0" w:space="0" w:color="auto"/>
        <w:bottom w:val="none" w:sz="0" w:space="0" w:color="auto"/>
        <w:right w:val="none" w:sz="0" w:space="0" w:color="auto"/>
      </w:divBdr>
    </w:div>
    <w:div w:id="1243640699">
      <w:bodyDiv w:val="1"/>
      <w:marLeft w:val="0"/>
      <w:marRight w:val="0"/>
      <w:marTop w:val="0"/>
      <w:marBottom w:val="0"/>
      <w:divBdr>
        <w:top w:val="none" w:sz="0" w:space="0" w:color="auto"/>
        <w:left w:val="none" w:sz="0" w:space="0" w:color="auto"/>
        <w:bottom w:val="none" w:sz="0" w:space="0" w:color="auto"/>
        <w:right w:val="none" w:sz="0" w:space="0" w:color="auto"/>
      </w:divBdr>
    </w:div>
    <w:div w:id="1243680492">
      <w:bodyDiv w:val="1"/>
      <w:marLeft w:val="0"/>
      <w:marRight w:val="0"/>
      <w:marTop w:val="0"/>
      <w:marBottom w:val="0"/>
      <w:divBdr>
        <w:top w:val="none" w:sz="0" w:space="0" w:color="auto"/>
        <w:left w:val="none" w:sz="0" w:space="0" w:color="auto"/>
        <w:bottom w:val="none" w:sz="0" w:space="0" w:color="auto"/>
        <w:right w:val="none" w:sz="0" w:space="0" w:color="auto"/>
      </w:divBdr>
    </w:div>
    <w:div w:id="1243878333">
      <w:bodyDiv w:val="1"/>
      <w:marLeft w:val="0"/>
      <w:marRight w:val="0"/>
      <w:marTop w:val="0"/>
      <w:marBottom w:val="0"/>
      <w:divBdr>
        <w:top w:val="none" w:sz="0" w:space="0" w:color="auto"/>
        <w:left w:val="none" w:sz="0" w:space="0" w:color="auto"/>
        <w:bottom w:val="none" w:sz="0" w:space="0" w:color="auto"/>
        <w:right w:val="none" w:sz="0" w:space="0" w:color="auto"/>
      </w:divBdr>
    </w:div>
    <w:div w:id="1244144650">
      <w:bodyDiv w:val="1"/>
      <w:marLeft w:val="0"/>
      <w:marRight w:val="0"/>
      <w:marTop w:val="0"/>
      <w:marBottom w:val="0"/>
      <w:divBdr>
        <w:top w:val="none" w:sz="0" w:space="0" w:color="auto"/>
        <w:left w:val="none" w:sz="0" w:space="0" w:color="auto"/>
        <w:bottom w:val="none" w:sz="0" w:space="0" w:color="auto"/>
        <w:right w:val="none" w:sz="0" w:space="0" w:color="auto"/>
      </w:divBdr>
    </w:div>
    <w:div w:id="1244217551">
      <w:bodyDiv w:val="1"/>
      <w:marLeft w:val="0"/>
      <w:marRight w:val="0"/>
      <w:marTop w:val="0"/>
      <w:marBottom w:val="0"/>
      <w:divBdr>
        <w:top w:val="none" w:sz="0" w:space="0" w:color="auto"/>
        <w:left w:val="none" w:sz="0" w:space="0" w:color="auto"/>
        <w:bottom w:val="none" w:sz="0" w:space="0" w:color="auto"/>
        <w:right w:val="none" w:sz="0" w:space="0" w:color="auto"/>
      </w:divBdr>
    </w:div>
    <w:div w:id="1244298154">
      <w:bodyDiv w:val="1"/>
      <w:marLeft w:val="0"/>
      <w:marRight w:val="0"/>
      <w:marTop w:val="0"/>
      <w:marBottom w:val="0"/>
      <w:divBdr>
        <w:top w:val="none" w:sz="0" w:space="0" w:color="auto"/>
        <w:left w:val="none" w:sz="0" w:space="0" w:color="auto"/>
        <w:bottom w:val="none" w:sz="0" w:space="0" w:color="auto"/>
        <w:right w:val="none" w:sz="0" w:space="0" w:color="auto"/>
      </w:divBdr>
    </w:div>
    <w:div w:id="1244535639">
      <w:bodyDiv w:val="1"/>
      <w:marLeft w:val="0"/>
      <w:marRight w:val="0"/>
      <w:marTop w:val="0"/>
      <w:marBottom w:val="0"/>
      <w:divBdr>
        <w:top w:val="none" w:sz="0" w:space="0" w:color="auto"/>
        <w:left w:val="none" w:sz="0" w:space="0" w:color="auto"/>
        <w:bottom w:val="none" w:sz="0" w:space="0" w:color="auto"/>
        <w:right w:val="none" w:sz="0" w:space="0" w:color="auto"/>
      </w:divBdr>
    </w:div>
    <w:div w:id="1244683558">
      <w:bodyDiv w:val="1"/>
      <w:marLeft w:val="0"/>
      <w:marRight w:val="0"/>
      <w:marTop w:val="0"/>
      <w:marBottom w:val="0"/>
      <w:divBdr>
        <w:top w:val="none" w:sz="0" w:space="0" w:color="auto"/>
        <w:left w:val="none" w:sz="0" w:space="0" w:color="auto"/>
        <w:bottom w:val="none" w:sz="0" w:space="0" w:color="auto"/>
        <w:right w:val="none" w:sz="0" w:space="0" w:color="auto"/>
      </w:divBdr>
    </w:div>
    <w:div w:id="1244804137">
      <w:bodyDiv w:val="1"/>
      <w:marLeft w:val="0"/>
      <w:marRight w:val="0"/>
      <w:marTop w:val="0"/>
      <w:marBottom w:val="0"/>
      <w:divBdr>
        <w:top w:val="none" w:sz="0" w:space="0" w:color="auto"/>
        <w:left w:val="none" w:sz="0" w:space="0" w:color="auto"/>
        <w:bottom w:val="none" w:sz="0" w:space="0" w:color="auto"/>
        <w:right w:val="none" w:sz="0" w:space="0" w:color="auto"/>
      </w:divBdr>
    </w:div>
    <w:div w:id="1244950933">
      <w:bodyDiv w:val="1"/>
      <w:marLeft w:val="0"/>
      <w:marRight w:val="0"/>
      <w:marTop w:val="0"/>
      <w:marBottom w:val="0"/>
      <w:divBdr>
        <w:top w:val="none" w:sz="0" w:space="0" w:color="auto"/>
        <w:left w:val="none" w:sz="0" w:space="0" w:color="auto"/>
        <w:bottom w:val="none" w:sz="0" w:space="0" w:color="auto"/>
        <w:right w:val="none" w:sz="0" w:space="0" w:color="auto"/>
      </w:divBdr>
    </w:div>
    <w:div w:id="1244993009">
      <w:bodyDiv w:val="1"/>
      <w:marLeft w:val="0"/>
      <w:marRight w:val="0"/>
      <w:marTop w:val="0"/>
      <w:marBottom w:val="0"/>
      <w:divBdr>
        <w:top w:val="none" w:sz="0" w:space="0" w:color="auto"/>
        <w:left w:val="none" w:sz="0" w:space="0" w:color="auto"/>
        <w:bottom w:val="none" w:sz="0" w:space="0" w:color="auto"/>
        <w:right w:val="none" w:sz="0" w:space="0" w:color="auto"/>
      </w:divBdr>
    </w:div>
    <w:div w:id="1245145133">
      <w:bodyDiv w:val="1"/>
      <w:marLeft w:val="0"/>
      <w:marRight w:val="0"/>
      <w:marTop w:val="0"/>
      <w:marBottom w:val="0"/>
      <w:divBdr>
        <w:top w:val="none" w:sz="0" w:space="0" w:color="auto"/>
        <w:left w:val="none" w:sz="0" w:space="0" w:color="auto"/>
        <w:bottom w:val="none" w:sz="0" w:space="0" w:color="auto"/>
        <w:right w:val="none" w:sz="0" w:space="0" w:color="auto"/>
      </w:divBdr>
    </w:div>
    <w:div w:id="1245189625">
      <w:bodyDiv w:val="1"/>
      <w:marLeft w:val="0"/>
      <w:marRight w:val="0"/>
      <w:marTop w:val="0"/>
      <w:marBottom w:val="0"/>
      <w:divBdr>
        <w:top w:val="none" w:sz="0" w:space="0" w:color="auto"/>
        <w:left w:val="none" w:sz="0" w:space="0" w:color="auto"/>
        <w:bottom w:val="none" w:sz="0" w:space="0" w:color="auto"/>
        <w:right w:val="none" w:sz="0" w:space="0" w:color="auto"/>
      </w:divBdr>
    </w:div>
    <w:div w:id="1245262611">
      <w:bodyDiv w:val="1"/>
      <w:marLeft w:val="0"/>
      <w:marRight w:val="0"/>
      <w:marTop w:val="0"/>
      <w:marBottom w:val="0"/>
      <w:divBdr>
        <w:top w:val="none" w:sz="0" w:space="0" w:color="auto"/>
        <w:left w:val="none" w:sz="0" w:space="0" w:color="auto"/>
        <w:bottom w:val="none" w:sz="0" w:space="0" w:color="auto"/>
        <w:right w:val="none" w:sz="0" w:space="0" w:color="auto"/>
      </w:divBdr>
    </w:div>
    <w:div w:id="1245338139">
      <w:bodyDiv w:val="1"/>
      <w:marLeft w:val="0"/>
      <w:marRight w:val="0"/>
      <w:marTop w:val="0"/>
      <w:marBottom w:val="0"/>
      <w:divBdr>
        <w:top w:val="none" w:sz="0" w:space="0" w:color="auto"/>
        <w:left w:val="none" w:sz="0" w:space="0" w:color="auto"/>
        <w:bottom w:val="none" w:sz="0" w:space="0" w:color="auto"/>
        <w:right w:val="none" w:sz="0" w:space="0" w:color="auto"/>
      </w:divBdr>
    </w:div>
    <w:div w:id="1245602117">
      <w:bodyDiv w:val="1"/>
      <w:marLeft w:val="0"/>
      <w:marRight w:val="0"/>
      <w:marTop w:val="0"/>
      <w:marBottom w:val="0"/>
      <w:divBdr>
        <w:top w:val="none" w:sz="0" w:space="0" w:color="auto"/>
        <w:left w:val="none" w:sz="0" w:space="0" w:color="auto"/>
        <w:bottom w:val="none" w:sz="0" w:space="0" w:color="auto"/>
        <w:right w:val="none" w:sz="0" w:space="0" w:color="auto"/>
      </w:divBdr>
    </w:div>
    <w:div w:id="1245721103">
      <w:bodyDiv w:val="1"/>
      <w:marLeft w:val="0"/>
      <w:marRight w:val="0"/>
      <w:marTop w:val="0"/>
      <w:marBottom w:val="0"/>
      <w:divBdr>
        <w:top w:val="none" w:sz="0" w:space="0" w:color="auto"/>
        <w:left w:val="none" w:sz="0" w:space="0" w:color="auto"/>
        <w:bottom w:val="none" w:sz="0" w:space="0" w:color="auto"/>
        <w:right w:val="none" w:sz="0" w:space="0" w:color="auto"/>
      </w:divBdr>
    </w:div>
    <w:div w:id="1245799799">
      <w:bodyDiv w:val="1"/>
      <w:marLeft w:val="0"/>
      <w:marRight w:val="0"/>
      <w:marTop w:val="0"/>
      <w:marBottom w:val="0"/>
      <w:divBdr>
        <w:top w:val="none" w:sz="0" w:space="0" w:color="auto"/>
        <w:left w:val="none" w:sz="0" w:space="0" w:color="auto"/>
        <w:bottom w:val="none" w:sz="0" w:space="0" w:color="auto"/>
        <w:right w:val="none" w:sz="0" w:space="0" w:color="auto"/>
      </w:divBdr>
    </w:div>
    <w:div w:id="1245917030">
      <w:bodyDiv w:val="1"/>
      <w:marLeft w:val="0"/>
      <w:marRight w:val="0"/>
      <w:marTop w:val="0"/>
      <w:marBottom w:val="0"/>
      <w:divBdr>
        <w:top w:val="none" w:sz="0" w:space="0" w:color="auto"/>
        <w:left w:val="none" w:sz="0" w:space="0" w:color="auto"/>
        <w:bottom w:val="none" w:sz="0" w:space="0" w:color="auto"/>
        <w:right w:val="none" w:sz="0" w:space="0" w:color="auto"/>
      </w:divBdr>
    </w:div>
    <w:div w:id="1246301504">
      <w:bodyDiv w:val="1"/>
      <w:marLeft w:val="0"/>
      <w:marRight w:val="0"/>
      <w:marTop w:val="0"/>
      <w:marBottom w:val="0"/>
      <w:divBdr>
        <w:top w:val="none" w:sz="0" w:space="0" w:color="auto"/>
        <w:left w:val="none" w:sz="0" w:space="0" w:color="auto"/>
        <w:bottom w:val="none" w:sz="0" w:space="0" w:color="auto"/>
        <w:right w:val="none" w:sz="0" w:space="0" w:color="auto"/>
      </w:divBdr>
    </w:div>
    <w:div w:id="1246378429">
      <w:bodyDiv w:val="1"/>
      <w:marLeft w:val="0"/>
      <w:marRight w:val="0"/>
      <w:marTop w:val="0"/>
      <w:marBottom w:val="0"/>
      <w:divBdr>
        <w:top w:val="none" w:sz="0" w:space="0" w:color="auto"/>
        <w:left w:val="none" w:sz="0" w:space="0" w:color="auto"/>
        <w:bottom w:val="none" w:sz="0" w:space="0" w:color="auto"/>
        <w:right w:val="none" w:sz="0" w:space="0" w:color="auto"/>
      </w:divBdr>
    </w:div>
    <w:div w:id="1246380422">
      <w:bodyDiv w:val="1"/>
      <w:marLeft w:val="0"/>
      <w:marRight w:val="0"/>
      <w:marTop w:val="0"/>
      <w:marBottom w:val="0"/>
      <w:divBdr>
        <w:top w:val="none" w:sz="0" w:space="0" w:color="auto"/>
        <w:left w:val="none" w:sz="0" w:space="0" w:color="auto"/>
        <w:bottom w:val="none" w:sz="0" w:space="0" w:color="auto"/>
        <w:right w:val="none" w:sz="0" w:space="0" w:color="auto"/>
      </w:divBdr>
    </w:div>
    <w:div w:id="1246496802">
      <w:bodyDiv w:val="1"/>
      <w:marLeft w:val="0"/>
      <w:marRight w:val="0"/>
      <w:marTop w:val="0"/>
      <w:marBottom w:val="0"/>
      <w:divBdr>
        <w:top w:val="none" w:sz="0" w:space="0" w:color="auto"/>
        <w:left w:val="none" w:sz="0" w:space="0" w:color="auto"/>
        <w:bottom w:val="none" w:sz="0" w:space="0" w:color="auto"/>
        <w:right w:val="none" w:sz="0" w:space="0" w:color="auto"/>
      </w:divBdr>
    </w:div>
    <w:div w:id="1246499708">
      <w:bodyDiv w:val="1"/>
      <w:marLeft w:val="0"/>
      <w:marRight w:val="0"/>
      <w:marTop w:val="0"/>
      <w:marBottom w:val="0"/>
      <w:divBdr>
        <w:top w:val="none" w:sz="0" w:space="0" w:color="auto"/>
        <w:left w:val="none" w:sz="0" w:space="0" w:color="auto"/>
        <w:bottom w:val="none" w:sz="0" w:space="0" w:color="auto"/>
        <w:right w:val="none" w:sz="0" w:space="0" w:color="auto"/>
      </w:divBdr>
    </w:div>
    <w:div w:id="1246576205">
      <w:bodyDiv w:val="1"/>
      <w:marLeft w:val="0"/>
      <w:marRight w:val="0"/>
      <w:marTop w:val="0"/>
      <w:marBottom w:val="0"/>
      <w:divBdr>
        <w:top w:val="none" w:sz="0" w:space="0" w:color="auto"/>
        <w:left w:val="none" w:sz="0" w:space="0" w:color="auto"/>
        <w:bottom w:val="none" w:sz="0" w:space="0" w:color="auto"/>
        <w:right w:val="none" w:sz="0" w:space="0" w:color="auto"/>
      </w:divBdr>
    </w:div>
    <w:div w:id="1246914512">
      <w:bodyDiv w:val="1"/>
      <w:marLeft w:val="0"/>
      <w:marRight w:val="0"/>
      <w:marTop w:val="0"/>
      <w:marBottom w:val="0"/>
      <w:divBdr>
        <w:top w:val="none" w:sz="0" w:space="0" w:color="auto"/>
        <w:left w:val="none" w:sz="0" w:space="0" w:color="auto"/>
        <w:bottom w:val="none" w:sz="0" w:space="0" w:color="auto"/>
        <w:right w:val="none" w:sz="0" w:space="0" w:color="auto"/>
      </w:divBdr>
    </w:div>
    <w:div w:id="1247153939">
      <w:bodyDiv w:val="1"/>
      <w:marLeft w:val="0"/>
      <w:marRight w:val="0"/>
      <w:marTop w:val="0"/>
      <w:marBottom w:val="0"/>
      <w:divBdr>
        <w:top w:val="none" w:sz="0" w:space="0" w:color="auto"/>
        <w:left w:val="none" w:sz="0" w:space="0" w:color="auto"/>
        <w:bottom w:val="none" w:sz="0" w:space="0" w:color="auto"/>
        <w:right w:val="none" w:sz="0" w:space="0" w:color="auto"/>
      </w:divBdr>
    </w:div>
    <w:div w:id="1247377565">
      <w:bodyDiv w:val="1"/>
      <w:marLeft w:val="0"/>
      <w:marRight w:val="0"/>
      <w:marTop w:val="0"/>
      <w:marBottom w:val="0"/>
      <w:divBdr>
        <w:top w:val="none" w:sz="0" w:space="0" w:color="auto"/>
        <w:left w:val="none" w:sz="0" w:space="0" w:color="auto"/>
        <w:bottom w:val="none" w:sz="0" w:space="0" w:color="auto"/>
        <w:right w:val="none" w:sz="0" w:space="0" w:color="auto"/>
      </w:divBdr>
    </w:div>
    <w:div w:id="1247495764">
      <w:bodyDiv w:val="1"/>
      <w:marLeft w:val="0"/>
      <w:marRight w:val="0"/>
      <w:marTop w:val="100"/>
      <w:marBottom w:val="100"/>
      <w:divBdr>
        <w:top w:val="none" w:sz="0" w:space="0" w:color="auto"/>
        <w:left w:val="none" w:sz="0" w:space="0" w:color="auto"/>
        <w:bottom w:val="none" w:sz="0" w:space="0" w:color="auto"/>
        <w:right w:val="none" w:sz="0" w:space="0" w:color="auto"/>
      </w:divBdr>
      <w:divsChild>
        <w:div w:id="1801147103">
          <w:marLeft w:val="0"/>
          <w:marRight w:val="0"/>
          <w:marTop w:val="0"/>
          <w:marBottom w:val="0"/>
          <w:divBdr>
            <w:top w:val="none" w:sz="0" w:space="0" w:color="auto"/>
            <w:left w:val="none" w:sz="0" w:space="0" w:color="auto"/>
            <w:bottom w:val="none" w:sz="0" w:space="0" w:color="auto"/>
            <w:right w:val="none" w:sz="0" w:space="0" w:color="auto"/>
          </w:divBdr>
          <w:divsChild>
            <w:div w:id="612790292">
              <w:marLeft w:val="0"/>
              <w:marRight w:val="0"/>
              <w:marTop w:val="0"/>
              <w:marBottom w:val="0"/>
              <w:divBdr>
                <w:top w:val="none" w:sz="0" w:space="0" w:color="auto"/>
                <w:left w:val="none" w:sz="0" w:space="0" w:color="auto"/>
                <w:bottom w:val="none" w:sz="0" w:space="0" w:color="auto"/>
                <w:right w:val="none" w:sz="0" w:space="0" w:color="auto"/>
              </w:divBdr>
              <w:divsChild>
                <w:div w:id="252470820">
                  <w:marLeft w:val="0"/>
                  <w:marRight w:val="0"/>
                  <w:marTop w:val="0"/>
                  <w:marBottom w:val="0"/>
                  <w:divBdr>
                    <w:top w:val="none" w:sz="0" w:space="0" w:color="auto"/>
                    <w:left w:val="none" w:sz="0" w:space="0" w:color="auto"/>
                    <w:bottom w:val="none" w:sz="0" w:space="0" w:color="auto"/>
                    <w:right w:val="none" w:sz="0" w:space="0" w:color="auto"/>
                  </w:divBdr>
                  <w:divsChild>
                    <w:div w:id="1634140961">
                      <w:marLeft w:val="0"/>
                      <w:marRight w:val="0"/>
                      <w:marTop w:val="0"/>
                      <w:marBottom w:val="0"/>
                      <w:divBdr>
                        <w:top w:val="none" w:sz="0" w:space="0" w:color="auto"/>
                        <w:left w:val="none" w:sz="0" w:space="0" w:color="auto"/>
                        <w:bottom w:val="none" w:sz="0" w:space="0" w:color="auto"/>
                        <w:right w:val="none" w:sz="0" w:space="0" w:color="auto"/>
                      </w:divBdr>
                      <w:divsChild>
                        <w:div w:id="1531727650">
                          <w:marLeft w:val="0"/>
                          <w:marRight w:val="0"/>
                          <w:marTop w:val="0"/>
                          <w:marBottom w:val="0"/>
                          <w:divBdr>
                            <w:top w:val="none" w:sz="0" w:space="0" w:color="auto"/>
                            <w:left w:val="none" w:sz="0" w:space="0" w:color="auto"/>
                            <w:bottom w:val="none" w:sz="0" w:space="0" w:color="auto"/>
                            <w:right w:val="none" w:sz="0" w:space="0" w:color="auto"/>
                          </w:divBdr>
                          <w:divsChild>
                            <w:div w:id="21136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768493">
      <w:bodyDiv w:val="1"/>
      <w:marLeft w:val="0"/>
      <w:marRight w:val="0"/>
      <w:marTop w:val="0"/>
      <w:marBottom w:val="0"/>
      <w:divBdr>
        <w:top w:val="none" w:sz="0" w:space="0" w:color="auto"/>
        <w:left w:val="none" w:sz="0" w:space="0" w:color="auto"/>
        <w:bottom w:val="none" w:sz="0" w:space="0" w:color="auto"/>
        <w:right w:val="none" w:sz="0" w:space="0" w:color="auto"/>
      </w:divBdr>
    </w:div>
    <w:div w:id="1247881075">
      <w:bodyDiv w:val="1"/>
      <w:marLeft w:val="0"/>
      <w:marRight w:val="0"/>
      <w:marTop w:val="0"/>
      <w:marBottom w:val="0"/>
      <w:divBdr>
        <w:top w:val="none" w:sz="0" w:space="0" w:color="auto"/>
        <w:left w:val="none" w:sz="0" w:space="0" w:color="auto"/>
        <w:bottom w:val="none" w:sz="0" w:space="0" w:color="auto"/>
        <w:right w:val="none" w:sz="0" w:space="0" w:color="auto"/>
      </w:divBdr>
    </w:div>
    <w:div w:id="1247888097">
      <w:bodyDiv w:val="1"/>
      <w:marLeft w:val="0"/>
      <w:marRight w:val="0"/>
      <w:marTop w:val="0"/>
      <w:marBottom w:val="0"/>
      <w:divBdr>
        <w:top w:val="none" w:sz="0" w:space="0" w:color="auto"/>
        <w:left w:val="none" w:sz="0" w:space="0" w:color="auto"/>
        <w:bottom w:val="none" w:sz="0" w:space="0" w:color="auto"/>
        <w:right w:val="none" w:sz="0" w:space="0" w:color="auto"/>
      </w:divBdr>
    </w:div>
    <w:div w:id="1248034640">
      <w:bodyDiv w:val="1"/>
      <w:marLeft w:val="0"/>
      <w:marRight w:val="0"/>
      <w:marTop w:val="0"/>
      <w:marBottom w:val="0"/>
      <w:divBdr>
        <w:top w:val="none" w:sz="0" w:space="0" w:color="auto"/>
        <w:left w:val="none" w:sz="0" w:space="0" w:color="auto"/>
        <w:bottom w:val="none" w:sz="0" w:space="0" w:color="auto"/>
        <w:right w:val="none" w:sz="0" w:space="0" w:color="auto"/>
      </w:divBdr>
    </w:div>
    <w:div w:id="1248271549">
      <w:bodyDiv w:val="1"/>
      <w:marLeft w:val="0"/>
      <w:marRight w:val="0"/>
      <w:marTop w:val="0"/>
      <w:marBottom w:val="0"/>
      <w:divBdr>
        <w:top w:val="none" w:sz="0" w:space="0" w:color="auto"/>
        <w:left w:val="none" w:sz="0" w:space="0" w:color="auto"/>
        <w:bottom w:val="none" w:sz="0" w:space="0" w:color="auto"/>
        <w:right w:val="none" w:sz="0" w:space="0" w:color="auto"/>
      </w:divBdr>
    </w:div>
    <w:div w:id="1248341846">
      <w:bodyDiv w:val="1"/>
      <w:marLeft w:val="0"/>
      <w:marRight w:val="0"/>
      <w:marTop w:val="0"/>
      <w:marBottom w:val="0"/>
      <w:divBdr>
        <w:top w:val="none" w:sz="0" w:space="0" w:color="auto"/>
        <w:left w:val="none" w:sz="0" w:space="0" w:color="auto"/>
        <w:bottom w:val="none" w:sz="0" w:space="0" w:color="auto"/>
        <w:right w:val="none" w:sz="0" w:space="0" w:color="auto"/>
      </w:divBdr>
    </w:div>
    <w:div w:id="1248420312">
      <w:bodyDiv w:val="1"/>
      <w:marLeft w:val="0"/>
      <w:marRight w:val="0"/>
      <w:marTop w:val="0"/>
      <w:marBottom w:val="0"/>
      <w:divBdr>
        <w:top w:val="none" w:sz="0" w:space="0" w:color="auto"/>
        <w:left w:val="none" w:sz="0" w:space="0" w:color="auto"/>
        <w:bottom w:val="none" w:sz="0" w:space="0" w:color="auto"/>
        <w:right w:val="none" w:sz="0" w:space="0" w:color="auto"/>
      </w:divBdr>
    </w:div>
    <w:div w:id="1248616902">
      <w:bodyDiv w:val="1"/>
      <w:marLeft w:val="0"/>
      <w:marRight w:val="0"/>
      <w:marTop w:val="0"/>
      <w:marBottom w:val="0"/>
      <w:divBdr>
        <w:top w:val="none" w:sz="0" w:space="0" w:color="auto"/>
        <w:left w:val="none" w:sz="0" w:space="0" w:color="auto"/>
        <w:bottom w:val="none" w:sz="0" w:space="0" w:color="auto"/>
        <w:right w:val="none" w:sz="0" w:space="0" w:color="auto"/>
      </w:divBdr>
    </w:div>
    <w:div w:id="1248803746">
      <w:bodyDiv w:val="1"/>
      <w:marLeft w:val="0"/>
      <w:marRight w:val="0"/>
      <w:marTop w:val="0"/>
      <w:marBottom w:val="0"/>
      <w:divBdr>
        <w:top w:val="none" w:sz="0" w:space="0" w:color="auto"/>
        <w:left w:val="none" w:sz="0" w:space="0" w:color="auto"/>
        <w:bottom w:val="none" w:sz="0" w:space="0" w:color="auto"/>
        <w:right w:val="none" w:sz="0" w:space="0" w:color="auto"/>
      </w:divBdr>
    </w:div>
    <w:div w:id="1248883501">
      <w:bodyDiv w:val="1"/>
      <w:marLeft w:val="0"/>
      <w:marRight w:val="0"/>
      <w:marTop w:val="0"/>
      <w:marBottom w:val="0"/>
      <w:divBdr>
        <w:top w:val="none" w:sz="0" w:space="0" w:color="auto"/>
        <w:left w:val="none" w:sz="0" w:space="0" w:color="auto"/>
        <w:bottom w:val="none" w:sz="0" w:space="0" w:color="auto"/>
        <w:right w:val="none" w:sz="0" w:space="0" w:color="auto"/>
      </w:divBdr>
    </w:div>
    <w:div w:id="1249146991">
      <w:bodyDiv w:val="1"/>
      <w:marLeft w:val="0"/>
      <w:marRight w:val="0"/>
      <w:marTop w:val="0"/>
      <w:marBottom w:val="0"/>
      <w:divBdr>
        <w:top w:val="none" w:sz="0" w:space="0" w:color="auto"/>
        <w:left w:val="none" w:sz="0" w:space="0" w:color="auto"/>
        <w:bottom w:val="none" w:sz="0" w:space="0" w:color="auto"/>
        <w:right w:val="none" w:sz="0" w:space="0" w:color="auto"/>
      </w:divBdr>
    </w:div>
    <w:div w:id="1249196703">
      <w:bodyDiv w:val="1"/>
      <w:marLeft w:val="0"/>
      <w:marRight w:val="0"/>
      <w:marTop w:val="0"/>
      <w:marBottom w:val="0"/>
      <w:divBdr>
        <w:top w:val="none" w:sz="0" w:space="0" w:color="auto"/>
        <w:left w:val="none" w:sz="0" w:space="0" w:color="auto"/>
        <w:bottom w:val="none" w:sz="0" w:space="0" w:color="auto"/>
        <w:right w:val="none" w:sz="0" w:space="0" w:color="auto"/>
      </w:divBdr>
    </w:div>
    <w:div w:id="1249265241">
      <w:bodyDiv w:val="1"/>
      <w:marLeft w:val="0"/>
      <w:marRight w:val="0"/>
      <w:marTop w:val="0"/>
      <w:marBottom w:val="0"/>
      <w:divBdr>
        <w:top w:val="none" w:sz="0" w:space="0" w:color="auto"/>
        <w:left w:val="none" w:sz="0" w:space="0" w:color="auto"/>
        <w:bottom w:val="none" w:sz="0" w:space="0" w:color="auto"/>
        <w:right w:val="none" w:sz="0" w:space="0" w:color="auto"/>
      </w:divBdr>
    </w:div>
    <w:div w:id="1249271649">
      <w:bodyDiv w:val="1"/>
      <w:marLeft w:val="0"/>
      <w:marRight w:val="0"/>
      <w:marTop w:val="0"/>
      <w:marBottom w:val="0"/>
      <w:divBdr>
        <w:top w:val="none" w:sz="0" w:space="0" w:color="auto"/>
        <w:left w:val="none" w:sz="0" w:space="0" w:color="auto"/>
        <w:bottom w:val="none" w:sz="0" w:space="0" w:color="auto"/>
        <w:right w:val="none" w:sz="0" w:space="0" w:color="auto"/>
      </w:divBdr>
    </w:div>
    <w:div w:id="1249461747">
      <w:bodyDiv w:val="1"/>
      <w:marLeft w:val="0"/>
      <w:marRight w:val="0"/>
      <w:marTop w:val="0"/>
      <w:marBottom w:val="0"/>
      <w:divBdr>
        <w:top w:val="none" w:sz="0" w:space="0" w:color="auto"/>
        <w:left w:val="none" w:sz="0" w:space="0" w:color="auto"/>
        <w:bottom w:val="none" w:sz="0" w:space="0" w:color="auto"/>
        <w:right w:val="none" w:sz="0" w:space="0" w:color="auto"/>
      </w:divBdr>
    </w:div>
    <w:div w:id="1249509899">
      <w:bodyDiv w:val="1"/>
      <w:marLeft w:val="0"/>
      <w:marRight w:val="0"/>
      <w:marTop w:val="0"/>
      <w:marBottom w:val="0"/>
      <w:divBdr>
        <w:top w:val="none" w:sz="0" w:space="0" w:color="auto"/>
        <w:left w:val="none" w:sz="0" w:space="0" w:color="auto"/>
        <w:bottom w:val="none" w:sz="0" w:space="0" w:color="auto"/>
        <w:right w:val="none" w:sz="0" w:space="0" w:color="auto"/>
      </w:divBdr>
    </w:div>
    <w:div w:id="1249654544">
      <w:bodyDiv w:val="1"/>
      <w:marLeft w:val="0"/>
      <w:marRight w:val="0"/>
      <w:marTop w:val="0"/>
      <w:marBottom w:val="0"/>
      <w:divBdr>
        <w:top w:val="none" w:sz="0" w:space="0" w:color="auto"/>
        <w:left w:val="none" w:sz="0" w:space="0" w:color="auto"/>
        <w:bottom w:val="none" w:sz="0" w:space="0" w:color="auto"/>
        <w:right w:val="none" w:sz="0" w:space="0" w:color="auto"/>
      </w:divBdr>
    </w:div>
    <w:div w:id="1249925232">
      <w:bodyDiv w:val="1"/>
      <w:marLeft w:val="0"/>
      <w:marRight w:val="0"/>
      <w:marTop w:val="0"/>
      <w:marBottom w:val="0"/>
      <w:divBdr>
        <w:top w:val="none" w:sz="0" w:space="0" w:color="auto"/>
        <w:left w:val="none" w:sz="0" w:space="0" w:color="auto"/>
        <w:bottom w:val="none" w:sz="0" w:space="0" w:color="auto"/>
        <w:right w:val="none" w:sz="0" w:space="0" w:color="auto"/>
      </w:divBdr>
    </w:div>
    <w:div w:id="1249968517">
      <w:bodyDiv w:val="1"/>
      <w:marLeft w:val="0"/>
      <w:marRight w:val="0"/>
      <w:marTop w:val="0"/>
      <w:marBottom w:val="0"/>
      <w:divBdr>
        <w:top w:val="none" w:sz="0" w:space="0" w:color="auto"/>
        <w:left w:val="none" w:sz="0" w:space="0" w:color="auto"/>
        <w:bottom w:val="none" w:sz="0" w:space="0" w:color="auto"/>
        <w:right w:val="none" w:sz="0" w:space="0" w:color="auto"/>
      </w:divBdr>
    </w:div>
    <w:div w:id="1250037962">
      <w:bodyDiv w:val="1"/>
      <w:marLeft w:val="0"/>
      <w:marRight w:val="0"/>
      <w:marTop w:val="0"/>
      <w:marBottom w:val="0"/>
      <w:divBdr>
        <w:top w:val="none" w:sz="0" w:space="0" w:color="auto"/>
        <w:left w:val="none" w:sz="0" w:space="0" w:color="auto"/>
        <w:bottom w:val="none" w:sz="0" w:space="0" w:color="auto"/>
        <w:right w:val="none" w:sz="0" w:space="0" w:color="auto"/>
      </w:divBdr>
    </w:div>
    <w:div w:id="1250121264">
      <w:bodyDiv w:val="1"/>
      <w:marLeft w:val="0"/>
      <w:marRight w:val="0"/>
      <w:marTop w:val="0"/>
      <w:marBottom w:val="0"/>
      <w:divBdr>
        <w:top w:val="none" w:sz="0" w:space="0" w:color="auto"/>
        <w:left w:val="none" w:sz="0" w:space="0" w:color="auto"/>
        <w:bottom w:val="none" w:sz="0" w:space="0" w:color="auto"/>
        <w:right w:val="none" w:sz="0" w:space="0" w:color="auto"/>
      </w:divBdr>
      <w:divsChild>
        <w:div w:id="2055542274">
          <w:marLeft w:val="142"/>
          <w:marRight w:val="0"/>
          <w:marTop w:val="0"/>
          <w:marBottom w:val="0"/>
          <w:divBdr>
            <w:top w:val="none" w:sz="0" w:space="0" w:color="auto"/>
            <w:left w:val="none" w:sz="0" w:space="0" w:color="auto"/>
            <w:bottom w:val="none" w:sz="0" w:space="0" w:color="auto"/>
            <w:right w:val="none" w:sz="0" w:space="0" w:color="auto"/>
          </w:divBdr>
        </w:div>
      </w:divsChild>
    </w:div>
    <w:div w:id="1250237971">
      <w:bodyDiv w:val="1"/>
      <w:marLeft w:val="0"/>
      <w:marRight w:val="0"/>
      <w:marTop w:val="0"/>
      <w:marBottom w:val="0"/>
      <w:divBdr>
        <w:top w:val="none" w:sz="0" w:space="0" w:color="auto"/>
        <w:left w:val="none" w:sz="0" w:space="0" w:color="auto"/>
        <w:bottom w:val="none" w:sz="0" w:space="0" w:color="auto"/>
        <w:right w:val="none" w:sz="0" w:space="0" w:color="auto"/>
      </w:divBdr>
    </w:div>
    <w:div w:id="1250429589">
      <w:bodyDiv w:val="1"/>
      <w:marLeft w:val="0"/>
      <w:marRight w:val="0"/>
      <w:marTop w:val="0"/>
      <w:marBottom w:val="0"/>
      <w:divBdr>
        <w:top w:val="none" w:sz="0" w:space="0" w:color="auto"/>
        <w:left w:val="none" w:sz="0" w:space="0" w:color="auto"/>
        <w:bottom w:val="none" w:sz="0" w:space="0" w:color="auto"/>
        <w:right w:val="none" w:sz="0" w:space="0" w:color="auto"/>
      </w:divBdr>
    </w:div>
    <w:div w:id="1250507409">
      <w:bodyDiv w:val="1"/>
      <w:marLeft w:val="0"/>
      <w:marRight w:val="0"/>
      <w:marTop w:val="0"/>
      <w:marBottom w:val="0"/>
      <w:divBdr>
        <w:top w:val="none" w:sz="0" w:space="0" w:color="auto"/>
        <w:left w:val="none" w:sz="0" w:space="0" w:color="auto"/>
        <w:bottom w:val="none" w:sz="0" w:space="0" w:color="auto"/>
        <w:right w:val="none" w:sz="0" w:space="0" w:color="auto"/>
      </w:divBdr>
    </w:div>
    <w:div w:id="1250653821">
      <w:bodyDiv w:val="1"/>
      <w:marLeft w:val="0"/>
      <w:marRight w:val="0"/>
      <w:marTop w:val="0"/>
      <w:marBottom w:val="0"/>
      <w:divBdr>
        <w:top w:val="none" w:sz="0" w:space="0" w:color="auto"/>
        <w:left w:val="none" w:sz="0" w:space="0" w:color="auto"/>
        <w:bottom w:val="none" w:sz="0" w:space="0" w:color="auto"/>
        <w:right w:val="none" w:sz="0" w:space="0" w:color="auto"/>
      </w:divBdr>
    </w:div>
    <w:div w:id="1250697192">
      <w:bodyDiv w:val="1"/>
      <w:marLeft w:val="0"/>
      <w:marRight w:val="0"/>
      <w:marTop w:val="0"/>
      <w:marBottom w:val="0"/>
      <w:divBdr>
        <w:top w:val="none" w:sz="0" w:space="0" w:color="auto"/>
        <w:left w:val="none" w:sz="0" w:space="0" w:color="auto"/>
        <w:bottom w:val="none" w:sz="0" w:space="0" w:color="auto"/>
        <w:right w:val="none" w:sz="0" w:space="0" w:color="auto"/>
      </w:divBdr>
    </w:div>
    <w:div w:id="1250697425">
      <w:bodyDiv w:val="1"/>
      <w:marLeft w:val="0"/>
      <w:marRight w:val="0"/>
      <w:marTop w:val="0"/>
      <w:marBottom w:val="0"/>
      <w:divBdr>
        <w:top w:val="none" w:sz="0" w:space="0" w:color="auto"/>
        <w:left w:val="none" w:sz="0" w:space="0" w:color="auto"/>
        <w:bottom w:val="none" w:sz="0" w:space="0" w:color="auto"/>
        <w:right w:val="none" w:sz="0" w:space="0" w:color="auto"/>
      </w:divBdr>
    </w:div>
    <w:div w:id="1250700315">
      <w:bodyDiv w:val="1"/>
      <w:marLeft w:val="0"/>
      <w:marRight w:val="0"/>
      <w:marTop w:val="0"/>
      <w:marBottom w:val="0"/>
      <w:divBdr>
        <w:top w:val="none" w:sz="0" w:space="0" w:color="auto"/>
        <w:left w:val="none" w:sz="0" w:space="0" w:color="auto"/>
        <w:bottom w:val="none" w:sz="0" w:space="0" w:color="auto"/>
        <w:right w:val="none" w:sz="0" w:space="0" w:color="auto"/>
      </w:divBdr>
    </w:div>
    <w:div w:id="1250768703">
      <w:bodyDiv w:val="1"/>
      <w:marLeft w:val="0"/>
      <w:marRight w:val="0"/>
      <w:marTop w:val="0"/>
      <w:marBottom w:val="0"/>
      <w:divBdr>
        <w:top w:val="none" w:sz="0" w:space="0" w:color="auto"/>
        <w:left w:val="none" w:sz="0" w:space="0" w:color="auto"/>
        <w:bottom w:val="none" w:sz="0" w:space="0" w:color="auto"/>
        <w:right w:val="none" w:sz="0" w:space="0" w:color="auto"/>
      </w:divBdr>
    </w:div>
    <w:div w:id="1251280250">
      <w:bodyDiv w:val="1"/>
      <w:marLeft w:val="0"/>
      <w:marRight w:val="0"/>
      <w:marTop w:val="0"/>
      <w:marBottom w:val="0"/>
      <w:divBdr>
        <w:top w:val="none" w:sz="0" w:space="0" w:color="auto"/>
        <w:left w:val="none" w:sz="0" w:space="0" w:color="auto"/>
        <w:bottom w:val="none" w:sz="0" w:space="0" w:color="auto"/>
        <w:right w:val="none" w:sz="0" w:space="0" w:color="auto"/>
      </w:divBdr>
    </w:div>
    <w:div w:id="1251423536">
      <w:bodyDiv w:val="1"/>
      <w:marLeft w:val="0"/>
      <w:marRight w:val="0"/>
      <w:marTop w:val="0"/>
      <w:marBottom w:val="0"/>
      <w:divBdr>
        <w:top w:val="none" w:sz="0" w:space="0" w:color="auto"/>
        <w:left w:val="none" w:sz="0" w:space="0" w:color="auto"/>
        <w:bottom w:val="none" w:sz="0" w:space="0" w:color="auto"/>
        <w:right w:val="none" w:sz="0" w:space="0" w:color="auto"/>
      </w:divBdr>
    </w:div>
    <w:div w:id="1251475591">
      <w:bodyDiv w:val="1"/>
      <w:marLeft w:val="0"/>
      <w:marRight w:val="0"/>
      <w:marTop w:val="0"/>
      <w:marBottom w:val="0"/>
      <w:divBdr>
        <w:top w:val="none" w:sz="0" w:space="0" w:color="auto"/>
        <w:left w:val="none" w:sz="0" w:space="0" w:color="auto"/>
        <w:bottom w:val="none" w:sz="0" w:space="0" w:color="auto"/>
        <w:right w:val="none" w:sz="0" w:space="0" w:color="auto"/>
      </w:divBdr>
    </w:div>
    <w:div w:id="1251503387">
      <w:bodyDiv w:val="1"/>
      <w:marLeft w:val="0"/>
      <w:marRight w:val="0"/>
      <w:marTop w:val="0"/>
      <w:marBottom w:val="0"/>
      <w:divBdr>
        <w:top w:val="none" w:sz="0" w:space="0" w:color="auto"/>
        <w:left w:val="none" w:sz="0" w:space="0" w:color="auto"/>
        <w:bottom w:val="none" w:sz="0" w:space="0" w:color="auto"/>
        <w:right w:val="none" w:sz="0" w:space="0" w:color="auto"/>
      </w:divBdr>
    </w:div>
    <w:div w:id="1251543762">
      <w:bodyDiv w:val="1"/>
      <w:marLeft w:val="0"/>
      <w:marRight w:val="0"/>
      <w:marTop w:val="0"/>
      <w:marBottom w:val="0"/>
      <w:divBdr>
        <w:top w:val="none" w:sz="0" w:space="0" w:color="auto"/>
        <w:left w:val="none" w:sz="0" w:space="0" w:color="auto"/>
        <w:bottom w:val="none" w:sz="0" w:space="0" w:color="auto"/>
        <w:right w:val="none" w:sz="0" w:space="0" w:color="auto"/>
      </w:divBdr>
    </w:div>
    <w:div w:id="1251621087">
      <w:bodyDiv w:val="1"/>
      <w:marLeft w:val="0"/>
      <w:marRight w:val="0"/>
      <w:marTop w:val="0"/>
      <w:marBottom w:val="0"/>
      <w:divBdr>
        <w:top w:val="none" w:sz="0" w:space="0" w:color="auto"/>
        <w:left w:val="none" w:sz="0" w:space="0" w:color="auto"/>
        <w:bottom w:val="none" w:sz="0" w:space="0" w:color="auto"/>
        <w:right w:val="none" w:sz="0" w:space="0" w:color="auto"/>
      </w:divBdr>
    </w:div>
    <w:div w:id="1251626338">
      <w:bodyDiv w:val="1"/>
      <w:marLeft w:val="0"/>
      <w:marRight w:val="0"/>
      <w:marTop w:val="0"/>
      <w:marBottom w:val="0"/>
      <w:divBdr>
        <w:top w:val="none" w:sz="0" w:space="0" w:color="auto"/>
        <w:left w:val="none" w:sz="0" w:space="0" w:color="auto"/>
        <w:bottom w:val="none" w:sz="0" w:space="0" w:color="auto"/>
        <w:right w:val="none" w:sz="0" w:space="0" w:color="auto"/>
      </w:divBdr>
    </w:div>
    <w:div w:id="1251769656">
      <w:bodyDiv w:val="1"/>
      <w:marLeft w:val="0"/>
      <w:marRight w:val="0"/>
      <w:marTop w:val="0"/>
      <w:marBottom w:val="0"/>
      <w:divBdr>
        <w:top w:val="none" w:sz="0" w:space="0" w:color="auto"/>
        <w:left w:val="none" w:sz="0" w:space="0" w:color="auto"/>
        <w:bottom w:val="none" w:sz="0" w:space="0" w:color="auto"/>
        <w:right w:val="none" w:sz="0" w:space="0" w:color="auto"/>
      </w:divBdr>
    </w:div>
    <w:div w:id="1251888103">
      <w:bodyDiv w:val="1"/>
      <w:marLeft w:val="0"/>
      <w:marRight w:val="0"/>
      <w:marTop w:val="0"/>
      <w:marBottom w:val="0"/>
      <w:divBdr>
        <w:top w:val="none" w:sz="0" w:space="0" w:color="auto"/>
        <w:left w:val="none" w:sz="0" w:space="0" w:color="auto"/>
        <w:bottom w:val="none" w:sz="0" w:space="0" w:color="auto"/>
        <w:right w:val="none" w:sz="0" w:space="0" w:color="auto"/>
      </w:divBdr>
    </w:div>
    <w:div w:id="1251934694">
      <w:bodyDiv w:val="1"/>
      <w:marLeft w:val="0"/>
      <w:marRight w:val="0"/>
      <w:marTop w:val="0"/>
      <w:marBottom w:val="0"/>
      <w:divBdr>
        <w:top w:val="none" w:sz="0" w:space="0" w:color="auto"/>
        <w:left w:val="none" w:sz="0" w:space="0" w:color="auto"/>
        <w:bottom w:val="none" w:sz="0" w:space="0" w:color="auto"/>
        <w:right w:val="none" w:sz="0" w:space="0" w:color="auto"/>
      </w:divBdr>
    </w:div>
    <w:div w:id="1252008587">
      <w:bodyDiv w:val="1"/>
      <w:marLeft w:val="0"/>
      <w:marRight w:val="0"/>
      <w:marTop w:val="0"/>
      <w:marBottom w:val="0"/>
      <w:divBdr>
        <w:top w:val="none" w:sz="0" w:space="0" w:color="auto"/>
        <w:left w:val="none" w:sz="0" w:space="0" w:color="auto"/>
        <w:bottom w:val="none" w:sz="0" w:space="0" w:color="auto"/>
        <w:right w:val="none" w:sz="0" w:space="0" w:color="auto"/>
      </w:divBdr>
    </w:div>
    <w:div w:id="1252157007">
      <w:bodyDiv w:val="1"/>
      <w:marLeft w:val="0"/>
      <w:marRight w:val="0"/>
      <w:marTop w:val="0"/>
      <w:marBottom w:val="0"/>
      <w:divBdr>
        <w:top w:val="none" w:sz="0" w:space="0" w:color="auto"/>
        <w:left w:val="none" w:sz="0" w:space="0" w:color="auto"/>
        <w:bottom w:val="none" w:sz="0" w:space="0" w:color="auto"/>
        <w:right w:val="none" w:sz="0" w:space="0" w:color="auto"/>
      </w:divBdr>
    </w:div>
    <w:div w:id="1252549517">
      <w:bodyDiv w:val="1"/>
      <w:marLeft w:val="0"/>
      <w:marRight w:val="0"/>
      <w:marTop w:val="0"/>
      <w:marBottom w:val="0"/>
      <w:divBdr>
        <w:top w:val="none" w:sz="0" w:space="0" w:color="auto"/>
        <w:left w:val="none" w:sz="0" w:space="0" w:color="auto"/>
        <w:bottom w:val="none" w:sz="0" w:space="0" w:color="auto"/>
        <w:right w:val="none" w:sz="0" w:space="0" w:color="auto"/>
      </w:divBdr>
    </w:div>
    <w:div w:id="1252617438">
      <w:bodyDiv w:val="1"/>
      <w:marLeft w:val="0"/>
      <w:marRight w:val="0"/>
      <w:marTop w:val="0"/>
      <w:marBottom w:val="0"/>
      <w:divBdr>
        <w:top w:val="none" w:sz="0" w:space="0" w:color="auto"/>
        <w:left w:val="none" w:sz="0" w:space="0" w:color="auto"/>
        <w:bottom w:val="none" w:sz="0" w:space="0" w:color="auto"/>
        <w:right w:val="none" w:sz="0" w:space="0" w:color="auto"/>
      </w:divBdr>
    </w:div>
    <w:div w:id="1252810893">
      <w:bodyDiv w:val="1"/>
      <w:marLeft w:val="0"/>
      <w:marRight w:val="0"/>
      <w:marTop w:val="0"/>
      <w:marBottom w:val="0"/>
      <w:divBdr>
        <w:top w:val="none" w:sz="0" w:space="0" w:color="auto"/>
        <w:left w:val="none" w:sz="0" w:space="0" w:color="auto"/>
        <w:bottom w:val="none" w:sz="0" w:space="0" w:color="auto"/>
        <w:right w:val="none" w:sz="0" w:space="0" w:color="auto"/>
      </w:divBdr>
    </w:div>
    <w:div w:id="1253008338">
      <w:bodyDiv w:val="1"/>
      <w:marLeft w:val="0"/>
      <w:marRight w:val="0"/>
      <w:marTop w:val="0"/>
      <w:marBottom w:val="0"/>
      <w:divBdr>
        <w:top w:val="none" w:sz="0" w:space="0" w:color="auto"/>
        <w:left w:val="none" w:sz="0" w:space="0" w:color="auto"/>
        <w:bottom w:val="none" w:sz="0" w:space="0" w:color="auto"/>
        <w:right w:val="none" w:sz="0" w:space="0" w:color="auto"/>
      </w:divBdr>
    </w:div>
    <w:div w:id="1253050962">
      <w:bodyDiv w:val="1"/>
      <w:marLeft w:val="0"/>
      <w:marRight w:val="0"/>
      <w:marTop w:val="0"/>
      <w:marBottom w:val="0"/>
      <w:divBdr>
        <w:top w:val="none" w:sz="0" w:space="0" w:color="auto"/>
        <w:left w:val="none" w:sz="0" w:space="0" w:color="auto"/>
        <w:bottom w:val="none" w:sz="0" w:space="0" w:color="auto"/>
        <w:right w:val="none" w:sz="0" w:space="0" w:color="auto"/>
      </w:divBdr>
    </w:div>
    <w:div w:id="1253203923">
      <w:bodyDiv w:val="1"/>
      <w:marLeft w:val="0"/>
      <w:marRight w:val="0"/>
      <w:marTop w:val="0"/>
      <w:marBottom w:val="0"/>
      <w:divBdr>
        <w:top w:val="none" w:sz="0" w:space="0" w:color="auto"/>
        <w:left w:val="none" w:sz="0" w:space="0" w:color="auto"/>
        <w:bottom w:val="none" w:sz="0" w:space="0" w:color="auto"/>
        <w:right w:val="none" w:sz="0" w:space="0" w:color="auto"/>
      </w:divBdr>
    </w:div>
    <w:div w:id="1253271501">
      <w:bodyDiv w:val="1"/>
      <w:marLeft w:val="0"/>
      <w:marRight w:val="0"/>
      <w:marTop w:val="0"/>
      <w:marBottom w:val="0"/>
      <w:divBdr>
        <w:top w:val="none" w:sz="0" w:space="0" w:color="auto"/>
        <w:left w:val="none" w:sz="0" w:space="0" w:color="auto"/>
        <w:bottom w:val="none" w:sz="0" w:space="0" w:color="auto"/>
        <w:right w:val="none" w:sz="0" w:space="0" w:color="auto"/>
      </w:divBdr>
    </w:div>
    <w:div w:id="1253313826">
      <w:bodyDiv w:val="1"/>
      <w:marLeft w:val="0"/>
      <w:marRight w:val="0"/>
      <w:marTop w:val="0"/>
      <w:marBottom w:val="0"/>
      <w:divBdr>
        <w:top w:val="none" w:sz="0" w:space="0" w:color="auto"/>
        <w:left w:val="none" w:sz="0" w:space="0" w:color="auto"/>
        <w:bottom w:val="none" w:sz="0" w:space="0" w:color="auto"/>
        <w:right w:val="none" w:sz="0" w:space="0" w:color="auto"/>
      </w:divBdr>
    </w:div>
    <w:div w:id="1253319186">
      <w:bodyDiv w:val="1"/>
      <w:marLeft w:val="0"/>
      <w:marRight w:val="0"/>
      <w:marTop w:val="0"/>
      <w:marBottom w:val="0"/>
      <w:divBdr>
        <w:top w:val="none" w:sz="0" w:space="0" w:color="auto"/>
        <w:left w:val="none" w:sz="0" w:space="0" w:color="auto"/>
        <w:bottom w:val="none" w:sz="0" w:space="0" w:color="auto"/>
        <w:right w:val="none" w:sz="0" w:space="0" w:color="auto"/>
      </w:divBdr>
    </w:div>
    <w:div w:id="1253659775">
      <w:bodyDiv w:val="1"/>
      <w:marLeft w:val="0"/>
      <w:marRight w:val="0"/>
      <w:marTop w:val="0"/>
      <w:marBottom w:val="0"/>
      <w:divBdr>
        <w:top w:val="none" w:sz="0" w:space="0" w:color="auto"/>
        <w:left w:val="none" w:sz="0" w:space="0" w:color="auto"/>
        <w:bottom w:val="none" w:sz="0" w:space="0" w:color="auto"/>
        <w:right w:val="none" w:sz="0" w:space="0" w:color="auto"/>
      </w:divBdr>
    </w:div>
    <w:div w:id="1253927231">
      <w:bodyDiv w:val="1"/>
      <w:marLeft w:val="0"/>
      <w:marRight w:val="0"/>
      <w:marTop w:val="0"/>
      <w:marBottom w:val="0"/>
      <w:divBdr>
        <w:top w:val="none" w:sz="0" w:space="0" w:color="auto"/>
        <w:left w:val="none" w:sz="0" w:space="0" w:color="auto"/>
        <w:bottom w:val="none" w:sz="0" w:space="0" w:color="auto"/>
        <w:right w:val="none" w:sz="0" w:space="0" w:color="auto"/>
      </w:divBdr>
    </w:div>
    <w:div w:id="1253971599">
      <w:bodyDiv w:val="1"/>
      <w:marLeft w:val="0"/>
      <w:marRight w:val="0"/>
      <w:marTop w:val="0"/>
      <w:marBottom w:val="0"/>
      <w:divBdr>
        <w:top w:val="none" w:sz="0" w:space="0" w:color="auto"/>
        <w:left w:val="none" w:sz="0" w:space="0" w:color="auto"/>
        <w:bottom w:val="none" w:sz="0" w:space="0" w:color="auto"/>
        <w:right w:val="none" w:sz="0" w:space="0" w:color="auto"/>
      </w:divBdr>
    </w:div>
    <w:div w:id="1254126129">
      <w:bodyDiv w:val="1"/>
      <w:marLeft w:val="0"/>
      <w:marRight w:val="0"/>
      <w:marTop w:val="0"/>
      <w:marBottom w:val="0"/>
      <w:divBdr>
        <w:top w:val="none" w:sz="0" w:space="0" w:color="auto"/>
        <w:left w:val="none" w:sz="0" w:space="0" w:color="auto"/>
        <w:bottom w:val="none" w:sz="0" w:space="0" w:color="auto"/>
        <w:right w:val="none" w:sz="0" w:space="0" w:color="auto"/>
      </w:divBdr>
    </w:div>
    <w:div w:id="1254246408">
      <w:bodyDiv w:val="1"/>
      <w:marLeft w:val="0"/>
      <w:marRight w:val="0"/>
      <w:marTop w:val="0"/>
      <w:marBottom w:val="0"/>
      <w:divBdr>
        <w:top w:val="none" w:sz="0" w:space="0" w:color="auto"/>
        <w:left w:val="none" w:sz="0" w:space="0" w:color="auto"/>
        <w:bottom w:val="none" w:sz="0" w:space="0" w:color="auto"/>
        <w:right w:val="none" w:sz="0" w:space="0" w:color="auto"/>
      </w:divBdr>
    </w:div>
    <w:div w:id="1254364373">
      <w:bodyDiv w:val="1"/>
      <w:marLeft w:val="0"/>
      <w:marRight w:val="0"/>
      <w:marTop w:val="0"/>
      <w:marBottom w:val="0"/>
      <w:divBdr>
        <w:top w:val="none" w:sz="0" w:space="0" w:color="auto"/>
        <w:left w:val="none" w:sz="0" w:space="0" w:color="auto"/>
        <w:bottom w:val="none" w:sz="0" w:space="0" w:color="auto"/>
        <w:right w:val="none" w:sz="0" w:space="0" w:color="auto"/>
      </w:divBdr>
    </w:div>
    <w:div w:id="1254511603">
      <w:bodyDiv w:val="1"/>
      <w:marLeft w:val="0"/>
      <w:marRight w:val="0"/>
      <w:marTop w:val="0"/>
      <w:marBottom w:val="0"/>
      <w:divBdr>
        <w:top w:val="none" w:sz="0" w:space="0" w:color="auto"/>
        <w:left w:val="none" w:sz="0" w:space="0" w:color="auto"/>
        <w:bottom w:val="none" w:sz="0" w:space="0" w:color="auto"/>
        <w:right w:val="none" w:sz="0" w:space="0" w:color="auto"/>
      </w:divBdr>
    </w:div>
    <w:div w:id="1255090228">
      <w:bodyDiv w:val="1"/>
      <w:marLeft w:val="0"/>
      <w:marRight w:val="0"/>
      <w:marTop w:val="0"/>
      <w:marBottom w:val="0"/>
      <w:divBdr>
        <w:top w:val="none" w:sz="0" w:space="0" w:color="auto"/>
        <w:left w:val="none" w:sz="0" w:space="0" w:color="auto"/>
        <w:bottom w:val="none" w:sz="0" w:space="0" w:color="auto"/>
        <w:right w:val="none" w:sz="0" w:space="0" w:color="auto"/>
      </w:divBdr>
    </w:div>
    <w:div w:id="1255362406">
      <w:bodyDiv w:val="1"/>
      <w:marLeft w:val="0"/>
      <w:marRight w:val="0"/>
      <w:marTop w:val="0"/>
      <w:marBottom w:val="0"/>
      <w:divBdr>
        <w:top w:val="none" w:sz="0" w:space="0" w:color="auto"/>
        <w:left w:val="none" w:sz="0" w:space="0" w:color="auto"/>
        <w:bottom w:val="none" w:sz="0" w:space="0" w:color="auto"/>
        <w:right w:val="none" w:sz="0" w:space="0" w:color="auto"/>
      </w:divBdr>
    </w:div>
    <w:div w:id="1255482485">
      <w:bodyDiv w:val="1"/>
      <w:marLeft w:val="0"/>
      <w:marRight w:val="0"/>
      <w:marTop w:val="0"/>
      <w:marBottom w:val="0"/>
      <w:divBdr>
        <w:top w:val="none" w:sz="0" w:space="0" w:color="auto"/>
        <w:left w:val="none" w:sz="0" w:space="0" w:color="auto"/>
        <w:bottom w:val="none" w:sz="0" w:space="0" w:color="auto"/>
        <w:right w:val="none" w:sz="0" w:space="0" w:color="auto"/>
      </w:divBdr>
    </w:div>
    <w:div w:id="1255672041">
      <w:bodyDiv w:val="1"/>
      <w:marLeft w:val="0"/>
      <w:marRight w:val="0"/>
      <w:marTop w:val="0"/>
      <w:marBottom w:val="0"/>
      <w:divBdr>
        <w:top w:val="none" w:sz="0" w:space="0" w:color="auto"/>
        <w:left w:val="none" w:sz="0" w:space="0" w:color="auto"/>
        <w:bottom w:val="none" w:sz="0" w:space="0" w:color="auto"/>
        <w:right w:val="none" w:sz="0" w:space="0" w:color="auto"/>
      </w:divBdr>
    </w:div>
    <w:div w:id="1255818043">
      <w:bodyDiv w:val="1"/>
      <w:marLeft w:val="0"/>
      <w:marRight w:val="0"/>
      <w:marTop w:val="0"/>
      <w:marBottom w:val="0"/>
      <w:divBdr>
        <w:top w:val="none" w:sz="0" w:space="0" w:color="auto"/>
        <w:left w:val="none" w:sz="0" w:space="0" w:color="auto"/>
        <w:bottom w:val="none" w:sz="0" w:space="0" w:color="auto"/>
        <w:right w:val="none" w:sz="0" w:space="0" w:color="auto"/>
      </w:divBdr>
    </w:div>
    <w:div w:id="1255819126">
      <w:bodyDiv w:val="1"/>
      <w:marLeft w:val="0"/>
      <w:marRight w:val="0"/>
      <w:marTop w:val="0"/>
      <w:marBottom w:val="0"/>
      <w:divBdr>
        <w:top w:val="none" w:sz="0" w:space="0" w:color="auto"/>
        <w:left w:val="none" w:sz="0" w:space="0" w:color="auto"/>
        <w:bottom w:val="none" w:sz="0" w:space="0" w:color="auto"/>
        <w:right w:val="none" w:sz="0" w:space="0" w:color="auto"/>
      </w:divBdr>
    </w:div>
    <w:div w:id="1255898682">
      <w:bodyDiv w:val="1"/>
      <w:marLeft w:val="0"/>
      <w:marRight w:val="0"/>
      <w:marTop w:val="0"/>
      <w:marBottom w:val="0"/>
      <w:divBdr>
        <w:top w:val="none" w:sz="0" w:space="0" w:color="auto"/>
        <w:left w:val="none" w:sz="0" w:space="0" w:color="auto"/>
        <w:bottom w:val="none" w:sz="0" w:space="0" w:color="auto"/>
        <w:right w:val="none" w:sz="0" w:space="0" w:color="auto"/>
      </w:divBdr>
    </w:div>
    <w:div w:id="1256086571">
      <w:bodyDiv w:val="1"/>
      <w:marLeft w:val="0"/>
      <w:marRight w:val="0"/>
      <w:marTop w:val="0"/>
      <w:marBottom w:val="0"/>
      <w:divBdr>
        <w:top w:val="none" w:sz="0" w:space="0" w:color="auto"/>
        <w:left w:val="none" w:sz="0" w:space="0" w:color="auto"/>
        <w:bottom w:val="none" w:sz="0" w:space="0" w:color="auto"/>
        <w:right w:val="none" w:sz="0" w:space="0" w:color="auto"/>
      </w:divBdr>
    </w:div>
    <w:div w:id="1256129829">
      <w:bodyDiv w:val="1"/>
      <w:marLeft w:val="0"/>
      <w:marRight w:val="0"/>
      <w:marTop w:val="0"/>
      <w:marBottom w:val="0"/>
      <w:divBdr>
        <w:top w:val="none" w:sz="0" w:space="0" w:color="auto"/>
        <w:left w:val="none" w:sz="0" w:space="0" w:color="auto"/>
        <w:bottom w:val="none" w:sz="0" w:space="0" w:color="auto"/>
        <w:right w:val="none" w:sz="0" w:space="0" w:color="auto"/>
      </w:divBdr>
    </w:div>
    <w:div w:id="1256134209">
      <w:bodyDiv w:val="1"/>
      <w:marLeft w:val="0"/>
      <w:marRight w:val="0"/>
      <w:marTop w:val="0"/>
      <w:marBottom w:val="0"/>
      <w:divBdr>
        <w:top w:val="none" w:sz="0" w:space="0" w:color="auto"/>
        <w:left w:val="none" w:sz="0" w:space="0" w:color="auto"/>
        <w:bottom w:val="none" w:sz="0" w:space="0" w:color="auto"/>
        <w:right w:val="none" w:sz="0" w:space="0" w:color="auto"/>
      </w:divBdr>
    </w:div>
    <w:div w:id="1256357057">
      <w:bodyDiv w:val="1"/>
      <w:marLeft w:val="0"/>
      <w:marRight w:val="0"/>
      <w:marTop w:val="0"/>
      <w:marBottom w:val="0"/>
      <w:divBdr>
        <w:top w:val="none" w:sz="0" w:space="0" w:color="auto"/>
        <w:left w:val="none" w:sz="0" w:space="0" w:color="auto"/>
        <w:bottom w:val="none" w:sz="0" w:space="0" w:color="auto"/>
        <w:right w:val="none" w:sz="0" w:space="0" w:color="auto"/>
      </w:divBdr>
    </w:div>
    <w:div w:id="1256397475">
      <w:bodyDiv w:val="1"/>
      <w:marLeft w:val="0"/>
      <w:marRight w:val="0"/>
      <w:marTop w:val="0"/>
      <w:marBottom w:val="0"/>
      <w:divBdr>
        <w:top w:val="none" w:sz="0" w:space="0" w:color="auto"/>
        <w:left w:val="none" w:sz="0" w:space="0" w:color="auto"/>
        <w:bottom w:val="none" w:sz="0" w:space="0" w:color="auto"/>
        <w:right w:val="none" w:sz="0" w:space="0" w:color="auto"/>
      </w:divBdr>
    </w:div>
    <w:div w:id="1256522977">
      <w:bodyDiv w:val="1"/>
      <w:marLeft w:val="0"/>
      <w:marRight w:val="0"/>
      <w:marTop w:val="0"/>
      <w:marBottom w:val="0"/>
      <w:divBdr>
        <w:top w:val="none" w:sz="0" w:space="0" w:color="auto"/>
        <w:left w:val="none" w:sz="0" w:space="0" w:color="auto"/>
        <w:bottom w:val="none" w:sz="0" w:space="0" w:color="auto"/>
        <w:right w:val="none" w:sz="0" w:space="0" w:color="auto"/>
      </w:divBdr>
    </w:div>
    <w:div w:id="1256591854">
      <w:bodyDiv w:val="1"/>
      <w:marLeft w:val="0"/>
      <w:marRight w:val="0"/>
      <w:marTop w:val="0"/>
      <w:marBottom w:val="0"/>
      <w:divBdr>
        <w:top w:val="none" w:sz="0" w:space="0" w:color="auto"/>
        <w:left w:val="none" w:sz="0" w:space="0" w:color="auto"/>
        <w:bottom w:val="none" w:sz="0" w:space="0" w:color="auto"/>
        <w:right w:val="none" w:sz="0" w:space="0" w:color="auto"/>
      </w:divBdr>
    </w:div>
    <w:div w:id="1256787664">
      <w:bodyDiv w:val="1"/>
      <w:marLeft w:val="0"/>
      <w:marRight w:val="0"/>
      <w:marTop w:val="0"/>
      <w:marBottom w:val="0"/>
      <w:divBdr>
        <w:top w:val="none" w:sz="0" w:space="0" w:color="auto"/>
        <w:left w:val="none" w:sz="0" w:space="0" w:color="auto"/>
        <w:bottom w:val="none" w:sz="0" w:space="0" w:color="auto"/>
        <w:right w:val="none" w:sz="0" w:space="0" w:color="auto"/>
      </w:divBdr>
    </w:div>
    <w:div w:id="1256862474">
      <w:bodyDiv w:val="1"/>
      <w:marLeft w:val="0"/>
      <w:marRight w:val="0"/>
      <w:marTop w:val="0"/>
      <w:marBottom w:val="0"/>
      <w:divBdr>
        <w:top w:val="none" w:sz="0" w:space="0" w:color="auto"/>
        <w:left w:val="none" w:sz="0" w:space="0" w:color="auto"/>
        <w:bottom w:val="none" w:sz="0" w:space="0" w:color="auto"/>
        <w:right w:val="none" w:sz="0" w:space="0" w:color="auto"/>
      </w:divBdr>
    </w:div>
    <w:div w:id="1256985176">
      <w:bodyDiv w:val="1"/>
      <w:marLeft w:val="0"/>
      <w:marRight w:val="0"/>
      <w:marTop w:val="0"/>
      <w:marBottom w:val="0"/>
      <w:divBdr>
        <w:top w:val="none" w:sz="0" w:space="0" w:color="auto"/>
        <w:left w:val="none" w:sz="0" w:space="0" w:color="auto"/>
        <w:bottom w:val="none" w:sz="0" w:space="0" w:color="auto"/>
        <w:right w:val="none" w:sz="0" w:space="0" w:color="auto"/>
      </w:divBdr>
    </w:div>
    <w:div w:id="1257127838">
      <w:bodyDiv w:val="1"/>
      <w:marLeft w:val="0"/>
      <w:marRight w:val="0"/>
      <w:marTop w:val="0"/>
      <w:marBottom w:val="0"/>
      <w:divBdr>
        <w:top w:val="none" w:sz="0" w:space="0" w:color="auto"/>
        <w:left w:val="none" w:sz="0" w:space="0" w:color="auto"/>
        <w:bottom w:val="none" w:sz="0" w:space="0" w:color="auto"/>
        <w:right w:val="none" w:sz="0" w:space="0" w:color="auto"/>
      </w:divBdr>
    </w:div>
    <w:div w:id="1257129965">
      <w:bodyDiv w:val="1"/>
      <w:marLeft w:val="0"/>
      <w:marRight w:val="0"/>
      <w:marTop w:val="0"/>
      <w:marBottom w:val="0"/>
      <w:divBdr>
        <w:top w:val="none" w:sz="0" w:space="0" w:color="auto"/>
        <w:left w:val="none" w:sz="0" w:space="0" w:color="auto"/>
        <w:bottom w:val="none" w:sz="0" w:space="0" w:color="auto"/>
        <w:right w:val="none" w:sz="0" w:space="0" w:color="auto"/>
      </w:divBdr>
    </w:div>
    <w:div w:id="1257321629">
      <w:bodyDiv w:val="1"/>
      <w:marLeft w:val="0"/>
      <w:marRight w:val="0"/>
      <w:marTop w:val="0"/>
      <w:marBottom w:val="0"/>
      <w:divBdr>
        <w:top w:val="none" w:sz="0" w:space="0" w:color="auto"/>
        <w:left w:val="none" w:sz="0" w:space="0" w:color="auto"/>
        <w:bottom w:val="none" w:sz="0" w:space="0" w:color="auto"/>
        <w:right w:val="none" w:sz="0" w:space="0" w:color="auto"/>
      </w:divBdr>
    </w:div>
    <w:div w:id="1257323707">
      <w:bodyDiv w:val="1"/>
      <w:marLeft w:val="0"/>
      <w:marRight w:val="0"/>
      <w:marTop w:val="0"/>
      <w:marBottom w:val="0"/>
      <w:divBdr>
        <w:top w:val="none" w:sz="0" w:space="0" w:color="auto"/>
        <w:left w:val="none" w:sz="0" w:space="0" w:color="auto"/>
        <w:bottom w:val="none" w:sz="0" w:space="0" w:color="auto"/>
        <w:right w:val="none" w:sz="0" w:space="0" w:color="auto"/>
      </w:divBdr>
    </w:div>
    <w:div w:id="1257641487">
      <w:bodyDiv w:val="1"/>
      <w:marLeft w:val="0"/>
      <w:marRight w:val="0"/>
      <w:marTop w:val="0"/>
      <w:marBottom w:val="0"/>
      <w:divBdr>
        <w:top w:val="none" w:sz="0" w:space="0" w:color="auto"/>
        <w:left w:val="none" w:sz="0" w:space="0" w:color="auto"/>
        <w:bottom w:val="none" w:sz="0" w:space="0" w:color="auto"/>
        <w:right w:val="none" w:sz="0" w:space="0" w:color="auto"/>
      </w:divBdr>
    </w:div>
    <w:div w:id="1257791575">
      <w:bodyDiv w:val="1"/>
      <w:marLeft w:val="0"/>
      <w:marRight w:val="0"/>
      <w:marTop w:val="0"/>
      <w:marBottom w:val="0"/>
      <w:divBdr>
        <w:top w:val="none" w:sz="0" w:space="0" w:color="auto"/>
        <w:left w:val="none" w:sz="0" w:space="0" w:color="auto"/>
        <w:bottom w:val="none" w:sz="0" w:space="0" w:color="auto"/>
        <w:right w:val="none" w:sz="0" w:space="0" w:color="auto"/>
      </w:divBdr>
    </w:div>
    <w:div w:id="1257905281">
      <w:bodyDiv w:val="1"/>
      <w:marLeft w:val="0"/>
      <w:marRight w:val="0"/>
      <w:marTop w:val="0"/>
      <w:marBottom w:val="0"/>
      <w:divBdr>
        <w:top w:val="none" w:sz="0" w:space="0" w:color="auto"/>
        <w:left w:val="none" w:sz="0" w:space="0" w:color="auto"/>
        <w:bottom w:val="none" w:sz="0" w:space="0" w:color="auto"/>
        <w:right w:val="none" w:sz="0" w:space="0" w:color="auto"/>
      </w:divBdr>
    </w:div>
    <w:div w:id="1257976470">
      <w:bodyDiv w:val="1"/>
      <w:marLeft w:val="0"/>
      <w:marRight w:val="0"/>
      <w:marTop w:val="0"/>
      <w:marBottom w:val="0"/>
      <w:divBdr>
        <w:top w:val="none" w:sz="0" w:space="0" w:color="auto"/>
        <w:left w:val="none" w:sz="0" w:space="0" w:color="auto"/>
        <w:bottom w:val="none" w:sz="0" w:space="0" w:color="auto"/>
        <w:right w:val="none" w:sz="0" w:space="0" w:color="auto"/>
      </w:divBdr>
    </w:div>
    <w:div w:id="1257979039">
      <w:bodyDiv w:val="1"/>
      <w:marLeft w:val="0"/>
      <w:marRight w:val="0"/>
      <w:marTop w:val="0"/>
      <w:marBottom w:val="0"/>
      <w:divBdr>
        <w:top w:val="none" w:sz="0" w:space="0" w:color="auto"/>
        <w:left w:val="none" w:sz="0" w:space="0" w:color="auto"/>
        <w:bottom w:val="none" w:sz="0" w:space="0" w:color="auto"/>
        <w:right w:val="none" w:sz="0" w:space="0" w:color="auto"/>
      </w:divBdr>
    </w:div>
    <w:div w:id="1258171520">
      <w:bodyDiv w:val="1"/>
      <w:marLeft w:val="0"/>
      <w:marRight w:val="0"/>
      <w:marTop w:val="0"/>
      <w:marBottom w:val="0"/>
      <w:divBdr>
        <w:top w:val="none" w:sz="0" w:space="0" w:color="auto"/>
        <w:left w:val="none" w:sz="0" w:space="0" w:color="auto"/>
        <w:bottom w:val="none" w:sz="0" w:space="0" w:color="auto"/>
        <w:right w:val="none" w:sz="0" w:space="0" w:color="auto"/>
      </w:divBdr>
    </w:div>
    <w:div w:id="1258321309">
      <w:bodyDiv w:val="1"/>
      <w:marLeft w:val="0"/>
      <w:marRight w:val="0"/>
      <w:marTop w:val="0"/>
      <w:marBottom w:val="0"/>
      <w:divBdr>
        <w:top w:val="none" w:sz="0" w:space="0" w:color="auto"/>
        <w:left w:val="none" w:sz="0" w:space="0" w:color="auto"/>
        <w:bottom w:val="none" w:sz="0" w:space="0" w:color="auto"/>
        <w:right w:val="none" w:sz="0" w:space="0" w:color="auto"/>
      </w:divBdr>
    </w:div>
    <w:div w:id="1258441301">
      <w:bodyDiv w:val="1"/>
      <w:marLeft w:val="0"/>
      <w:marRight w:val="0"/>
      <w:marTop w:val="0"/>
      <w:marBottom w:val="0"/>
      <w:divBdr>
        <w:top w:val="none" w:sz="0" w:space="0" w:color="auto"/>
        <w:left w:val="none" w:sz="0" w:space="0" w:color="auto"/>
        <w:bottom w:val="none" w:sz="0" w:space="0" w:color="auto"/>
        <w:right w:val="none" w:sz="0" w:space="0" w:color="auto"/>
      </w:divBdr>
    </w:div>
    <w:div w:id="1258710432">
      <w:bodyDiv w:val="1"/>
      <w:marLeft w:val="0"/>
      <w:marRight w:val="0"/>
      <w:marTop w:val="0"/>
      <w:marBottom w:val="0"/>
      <w:divBdr>
        <w:top w:val="none" w:sz="0" w:space="0" w:color="auto"/>
        <w:left w:val="none" w:sz="0" w:space="0" w:color="auto"/>
        <w:bottom w:val="none" w:sz="0" w:space="0" w:color="auto"/>
        <w:right w:val="none" w:sz="0" w:space="0" w:color="auto"/>
      </w:divBdr>
    </w:div>
    <w:div w:id="1258755189">
      <w:bodyDiv w:val="1"/>
      <w:marLeft w:val="0"/>
      <w:marRight w:val="0"/>
      <w:marTop w:val="0"/>
      <w:marBottom w:val="0"/>
      <w:divBdr>
        <w:top w:val="none" w:sz="0" w:space="0" w:color="auto"/>
        <w:left w:val="none" w:sz="0" w:space="0" w:color="auto"/>
        <w:bottom w:val="none" w:sz="0" w:space="0" w:color="auto"/>
        <w:right w:val="none" w:sz="0" w:space="0" w:color="auto"/>
      </w:divBdr>
    </w:div>
    <w:div w:id="1259023032">
      <w:bodyDiv w:val="1"/>
      <w:marLeft w:val="0"/>
      <w:marRight w:val="0"/>
      <w:marTop w:val="0"/>
      <w:marBottom w:val="0"/>
      <w:divBdr>
        <w:top w:val="none" w:sz="0" w:space="0" w:color="auto"/>
        <w:left w:val="none" w:sz="0" w:space="0" w:color="auto"/>
        <w:bottom w:val="none" w:sz="0" w:space="0" w:color="auto"/>
        <w:right w:val="none" w:sz="0" w:space="0" w:color="auto"/>
      </w:divBdr>
    </w:div>
    <w:div w:id="1259143690">
      <w:bodyDiv w:val="1"/>
      <w:marLeft w:val="0"/>
      <w:marRight w:val="0"/>
      <w:marTop w:val="0"/>
      <w:marBottom w:val="0"/>
      <w:divBdr>
        <w:top w:val="none" w:sz="0" w:space="0" w:color="auto"/>
        <w:left w:val="none" w:sz="0" w:space="0" w:color="auto"/>
        <w:bottom w:val="none" w:sz="0" w:space="0" w:color="auto"/>
        <w:right w:val="none" w:sz="0" w:space="0" w:color="auto"/>
      </w:divBdr>
    </w:div>
    <w:div w:id="1259212262">
      <w:bodyDiv w:val="1"/>
      <w:marLeft w:val="0"/>
      <w:marRight w:val="0"/>
      <w:marTop w:val="0"/>
      <w:marBottom w:val="0"/>
      <w:divBdr>
        <w:top w:val="none" w:sz="0" w:space="0" w:color="auto"/>
        <w:left w:val="none" w:sz="0" w:space="0" w:color="auto"/>
        <w:bottom w:val="none" w:sz="0" w:space="0" w:color="auto"/>
        <w:right w:val="none" w:sz="0" w:space="0" w:color="auto"/>
      </w:divBdr>
    </w:div>
    <w:div w:id="1259829060">
      <w:bodyDiv w:val="1"/>
      <w:marLeft w:val="0"/>
      <w:marRight w:val="0"/>
      <w:marTop w:val="0"/>
      <w:marBottom w:val="0"/>
      <w:divBdr>
        <w:top w:val="none" w:sz="0" w:space="0" w:color="auto"/>
        <w:left w:val="none" w:sz="0" w:space="0" w:color="auto"/>
        <w:bottom w:val="none" w:sz="0" w:space="0" w:color="auto"/>
        <w:right w:val="none" w:sz="0" w:space="0" w:color="auto"/>
      </w:divBdr>
    </w:div>
    <w:div w:id="1260061641">
      <w:bodyDiv w:val="1"/>
      <w:marLeft w:val="0"/>
      <w:marRight w:val="0"/>
      <w:marTop w:val="0"/>
      <w:marBottom w:val="0"/>
      <w:divBdr>
        <w:top w:val="none" w:sz="0" w:space="0" w:color="auto"/>
        <w:left w:val="none" w:sz="0" w:space="0" w:color="auto"/>
        <w:bottom w:val="none" w:sz="0" w:space="0" w:color="auto"/>
        <w:right w:val="none" w:sz="0" w:space="0" w:color="auto"/>
      </w:divBdr>
    </w:div>
    <w:div w:id="1260064727">
      <w:bodyDiv w:val="1"/>
      <w:marLeft w:val="0"/>
      <w:marRight w:val="0"/>
      <w:marTop w:val="0"/>
      <w:marBottom w:val="0"/>
      <w:divBdr>
        <w:top w:val="none" w:sz="0" w:space="0" w:color="auto"/>
        <w:left w:val="none" w:sz="0" w:space="0" w:color="auto"/>
        <w:bottom w:val="none" w:sz="0" w:space="0" w:color="auto"/>
        <w:right w:val="none" w:sz="0" w:space="0" w:color="auto"/>
      </w:divBdr>
    </w:div>
    <w:div w:id="1260453962">
      <w:bodyDiv w:val="1"/>
      <w:marLeft w:val="0"/>
      <w:marRight w:val="0"/>
      <w:marTop w:val="0"/>
      <w:marBottom w:val="0"/>
      <w:divBdr>
        <w:top w:val="none" w:sz="0" w:space="0" w:color="auto"/>
        <w:left w:val="none" w:sz="0" w:space="0" w:color="auto"/>
        <w:bottom w:val="none" w:sz="0" w:space="0" w:color="auto"/>
        <w:right w:val="none" w:sz="0" w:space="0" w:color="auto"/>
      </w:divBdr>
    </w:div>
    <w:div w:id="1260479540">
      <w:bodyDiv w:val="1"/>
      <w:marLeft w:val="0"/>
      <w:marRight w:val="0"/>
      <w:marTop w:val="0"/>
      <w:marBottom w:val="0"/>
      <w:divBdr>
        <w:top w:val="none" w:sz="0" w:space="0" w:color="auto"/>
        <w:left w:val="none" w:sz="0" w:space="0" w:color="auto"/>
        <w:bottom w:val="none" w:sz="0" w:space="0" w:color="auto"/>
        <w:right w:val="none" w:sz="0" w:space="0" w:color="auto"/>
      </w:divBdr>
    </w:div>
    <w:div w:id="1260601345">
      <w:bodyDiv w:val="1"/>
      <w:marLeft w:val="0"/>
      <w:marRight w:val="0"/>
      <w:marTop w:val="0"/>
      <w:marBottom w:val="0"/>
      <w:divBdr>
        <w:top w:val="none" w:sz="0" w:space="0" w:color="auto"/>
        <w:left w:val="none" w:sz="0" w:space="0" w:color="auto"/>
        <w:bottom w:val="none" w:sz="0" w:space="0" w:color="auto"/>
        <w:right w:val="none" w:sz="0" w:space="0" w:color="auto"/>
      </w:divBdr>
    </w:div>
    <w:div w:id="1260792286">
      <w:bodyDiv w:val="1"/>
      <w:marLeft w:val="0"/>
      <w:marRight w:val="0"/>
      <w:marTop w:val="0"/>
      <w:marBottom w:val="0"/>
      <w:divBdr>
        <w:top w:val="none" w:sz="0" w:space="0" w:color="auto"/>
        <w:left w:val="none" w:sz="0" w:space="0" w:color="auto"/>
        <w:bottom w:val="none" w:sz="0" w:space="0" w:color="auto"/>
        <w:right w:val="none" w:sz="0" w:space="0" w:color="auto"/>
      </w:divBdr>
    </w:div>
    <w:div w:id="1260989257">
      <w:bodyDiv w:val="1"/>
      <w:marLeft w:val="0"/>
      <w:marRight w:val="0"/>
      <w:marTop w:val="0"/>
      <w:marBottom w:val="0"/>
      <w:divBdr>
        <w:top w:val="none" w:sz="0" w:space="0" w:color="auto"/>
        <w:left w:val="none" w:sz="0" w:space="0" w:color="auto"/>
        <w:bottom w:val="none" w:sz="0" w:space="0" w:color="auto"/>
        <w:right w:val="none" w:sz="0" w:space="0" w:color="auto"/>
      </w:divBdr>
    </w:div>
    <w:div w:id="1261373080">
      <w:bodyDiv w:val="1"/>
      <w:marLeft w:val="0"/>
      <w:marRight w:val="0"/>
      <w:marTop w:val="0"/>
      <w:marBottom w:val="0"/>
      <w:divBdr>
        <w:top w:val="none" w:sz="0" w:space="0" w:color="auto"/>
        <w:left w:val="none" w:sz="0" w:space="0" w:color="auto"/>
        <w:bottom w:val="none" w:sz="0" w:space="0" w:color="auto"/>
        <w:right w:val="none" w:sz="0" w:space="0" w:color="auto"/>
      </w:divBdr>
    </w:div>
    <w:div w:id="1261378988">
      <w:bodyDiv w:val="1"/>
      <w:marLeft w:val="0"/>
      <w:marRight w:val="0"/>
      <w:marTop w:val="0"/>
      <w:marBottom w:val="0"/>
      <w:divBdr>
        <w:top w:val="none" w:sz="0" w:space="0" w:color="auto"/>
        <w:left w:val="none" w:sz="0" w:space="0" w:color="auto"/>
        <w:bottom w:val="none" w:sz="0" w:space="0" w:color="auto"/>
        <w:right w:val="none" w:sz="0" w:space="0" w:color="auto"/>
      </w:divBdr>
    </w:div>
    <w:div w:id="1261523812">
      <w:bodyDiv w:val="1"/>
      <w:marLeft w:val="0"/>
      <w:marRight w:val="0"/>
      <w:marTop w:val="0"/>
      <w:marBottom w:val="0"/>
      <w:divBdr>
        <w:top w:val="none" w:sz="0" w:space="0" w:color="auto"/>
        <w:left w:val="none" w:sz="0" w:space="0" w:color="auto"/>
        <w:bottom w:val="none" w:sz="0" w:space="0" w:color="auto"/>
        <w:right w:val="none" w:sz="0" w:space="0" w:color="auto"/>
      </w:divBdr>
    </w:div>
    <w:div w:id="1261837601">
      <w:bodyDiv w:val="1"/>
      <w:marLeft w:val="0"/>
      <w:marRight w:val="0"/>
      <w:marTop w:val="0"/>
      <w:marBottom w:val="0"/>
      <w:divBdr>
        <w:top w:val="none" w:sz="0" w:space="0" w:color="auto"/>
        <w:left w:val="none" w:sz="0" w:space="0" w:color="auto"/>
        <w:bottom w:val="none" w:sz="0" w:space="0" w:color="auto"/>
        <w:right w:val="none" w:sz="0" w:space="0" w:color="auto"/>
      </w:divBdr>
    </w:div>
    <w:div w:id="1261989723">
      <w:bodyDiv w:val="1"/>
      <w:marLeft w:val="0"/>
      <w:marRight w:val="0"/>
      <w:marTop w:val="0"/>
      <w:marBottom w:val="0"/>
      <w:divBdr>
        <w:top w:val="none" w:sz="0" w:space="0" w:color="auto"/>
        <w:left w:val="none" w:sz="0" w:space="0" w:color="auto"/>
        <w:bottom w:val="none" w:sz="0" w:space="0" w:color="auto"/>
        <w:right w:val="none" w:sz="0" w:space="0" w:color="auto"/>
      </w:divBdr>
    </w:div>
    <w:div w:id="1261991145">
      <w:bodyDiv w:val="1"/>
      <w:marLeft w:val="0"/>
      <w:marRight w:val="0"/>
      <w:marTop w:val="0"/>
      <w:marBottom w:val="0"/>
      <w:divBdr>
        <w:top w:val="none" w:sz="0" w:space="0" w:color="auto"/>
        <w:left w:val="none" w:sz="0" w:space="0" w:color="auto"/>
        <w:bottom w:val="none" w:sz="0" w:space="0" w:color="auto"/>
        <w:right w:val="none" w:sz="0" w:space="0" w:color="auto"/>
      </w:divBdr>
    </w:div>
    <w:div w:id="1262028963">
      <w:bodyDiv w:val="1"/>
      <w:marLeft w:val="0"/>
      <w:marRight w:val="0"/>
      <w:marTop w:val="0"/>
      <w:marBottom w:val="0"/>
      <w:divBdr>
        <w:top w:val="none" w:sz="0" w:space="0" w:color="auto"/>
        <w:left w:val="none" w:sz="0" w:space="0" w:color="auto"/>
        <w:bottom w:val="none" w:sz="0" w:space="0" w:color="auto"/>
        <w:right w:val="none" w:sz="0" w:space="0" w:color="auto"/>
      </w:divBdr>
    </w:div>
    <w:div w:id="1262032916">
      <w:bodyDiv w:val="1"/>
      <w:marLeft w:val="0"/>
      <w:marRight w:val="0"/>
      <w:marTop w:val="0"/>
      <w:marBottom w:val="0"/>
      <w:divBdr>
        <w:top w:val="none" w:sz="0" w:space="0" w:color="auto"/>
        <w:left w:val="none" w:sz="0" w:space="0" w:color="auto"/>
        <w:bottom w:val="none" w:sz="0" w:space="0" w:color="auto"/>
        <w:right w:val="none" w:sz="0" w:space="0" w:color="auto"/>
      </w:divBdr>
    </w:div>
    <w:div w:id="1262035015">
      <w:bodyDiv w:val="1"/>
      <w:marLeft w:val="0"/>
      <w:marRight w:val="0"/>
      <w:marTop w:val="0"/>
      <w:marBottom w:val="0"/>
      <w:divBdr>
        <w:top w:val="none" w:sz="0" w:space="0" w:color="auto"/>
        <w:left w:val="none" w:sz="0" w:space="0" w:color="auto"/>
        <w:bottom w:val="none" w:sz="0" w:space="0" w:color="auto"/>
        <w:right w:val="none" w:sz="0" w:space="0" w:color="auto"/>
      </w:divBdr>
    </w:div>
    <w:div w:id="1262301263">
      <w:bodyDiv w:val="1"/>
      <w:marLeft w:val="0"/>
      <w:marRight w:val="0"/>
      <w:marTop w:val="0"/>
      <w:marBottom w:val="0"/>
      <w:divBdr>
        <w:top w:val="none" w:sz="0" w:space="0" w:color="auto"/>
        <w:left w:val="none" w:sz="0" w:space="0" w:color="auto"/>
        <w:bottom w:val="none" w:sz="0" w:space="0" w:color="auto"/>
        <w:right w:val="none" w:sz="0" w:space="0" w:color="auto"/>
      </w:divBdr>
    </w:div>
    <w:div w:id="1262376028">
      <w:bodyDiv w:val="1"/>
      <w:marLeft w:val="0"/>
      <w:marRight w:val="0"/>
      <w:marTop w:val="0"/>
      <w:marBottom w:val="0"/>
      <w:divBdr>
        <w:top w:val="none" w:sz="0" w:space="0" w:color="auto"/>
        <w:left w:val="none" w:sz="0" w:space="0" w:color="auto"/>
        <w:bottom w:val="none" w:sz="0" w:space="0" w:color="auto"/>
        <w:right w:val="none" w:sz="0" w:space="0" w:color="auto"/>
      </w:divBdr>
    </w:div>
    <w:div w:id="1262445826">
      <w:bodyDiv w:val="1"/>
      <w:marLeft w:val="0"/>
      <w:marRight w:val="0"/>
      <w:marTop w:val="0"/>
      <w:marBottom w:val="0"/>
      <w:divBdr>
        <w:top w:val="none" w:sz="0" w:space="0" w:color="auto"/>
        <w:left w:val="none" w:sz="0" w:space="0" w:color="auto"/>
        <w:bottom w:val="none" w:sz="0" w:space="0" w:color="auto"/>
        <w:right w:val="none" w:sz="0" w:space="0" w:color="auto"/>
      </w:divBdr>
    </w:div>
    <w:div w:id="1262571902">
      <w:bodyDiv w:val="1"/>
      <w:marLeft w:val="0"/>
      <w:marRight w:val="0"/>
      <w:marTop w:val="0"/>
      <w:marBottom w:val="0"/>
      <w:divBdr>
        <w:top w:val="none" w:sz="0" w:space="0" w:color="auto"/>
        <w:left w:val="none" w:sz="0" w:space="0" w:color="auto"/>
        <w:bottom w:val="none" w:sz="0" w:space="0" w:color="auto"/>
        <w:right w:val="none" w:sz="0" w:space="0" w:color="auto"/>
      </w:divBdr>
    </w:div>
    <w:div w:id="1262641515">
      <w:bodyDiv w:val="1"/>
      <w:marLeft w:val="0"/>
      <w:marRight w:val="0"/>
      <w:marTop w:val="0"/>
      <w:marBottom w:val="0"/>
      <w:divBdr>
        <w:top w:val="none" w:sz="0" w:space="0" w:color="auto"/>
        <w:left w:val="none" w:sz="0" w:space="0" w:color="auto"/>
        <w:bottom w:val="none" w:sz="0" w:space="0" w:color="auto"/>
        <w:right w:val="none" w:sz="0" w:space="0" w:color="auto"/>
      </w:divBdr>
    </w:div>
    <w:div w:id="1262687875">
      <w:bodyDiv w:val="1"/>
      <w:marLeft w:val="0"/>
      <w:marRight w:val="0"/>
      <w:marTop w:val="0"/>
      <w:marBottom w:val="0"/>
      <w:divBdr>
        <w:top w:val="none" w:sz="0" w:space="0" w:color="auto"/>
        <w:left w:val="none" w:sz="0" w:space="0" w:color="auto"/>
        <w:bottom w:val="none" w:sz="0" w:space="0" w:color="auto"/>
        <w:right w:val="none" w:sz="0" w:space="0" w:color="auto"/>
      </w:divBdr>
    </w:div>
    <w:div w:id="1262765261">
      <w:bodyDiv w:val="1"/>
      <w:marLeft w:val="0"/>
      <w:marRight w:val="0"/>
      <w:marTop w:val="0"/>
      <w:marBottom w:val="0"/>
      <w:divBdr>
        <w:top w:val="none" w:sz="0" w:space="0" w:color="auto"/>
        <w:left w:val="none" w:sz="0" w:space="0" w:color="auto"/>
        <w:bottom w:val="none" w:sz="0" w:space="0" w:color="auto"/>
        <w:right w:val="none" w:sz="0" w:space="0" w:color="auto"/>
      </w:divBdr>
    </w:div>
    <w:div w:id="1262838990">
      <w:bodyDiv w:val="1"/>
      <w:marLeft w:val="0"/>
      <w:marRight w:val="0"/>
      <w:marTop w:val="0"/>
      <w:marBottom w:val="0"/>
      <w:divBdr>
        <w:top w:val="none" w:sz="0" w:space="0" w:color="auto"/>
        <w:left w:val="none" w:sz="0" w:space="0" w:color="auto"/>
        <w:bottom w:val="none" w:sz="0" w:space="0" w:color="auto"/>
        <w:right w:val="none" w:sz="0" w:space="0" w:color="auto"/>
      </w:divBdr>
    </w:div>
    <w:div w:id="1262840488">
      <w:bodyDiv w:val="1"/>
      <w:marLeft w:val="0"/>
      <w:marRight w:val="0"/>
      <w:marTop w:val="0"/>
      <w:marBottom w:val="0"/>
      <w:divBdr>
        <w:top w:val="none" w:sz="0" w:space="0" w:color="auto"/>
        <w:left w:val="none" w:sz="0" w:space="0" w:color="auto"/>
        <w:bottom w:val="none" w:sz="0" w:space="0" w:color="auto"/>
        <w:right w:val="none" w:sz="0" w:space="0" w:color="auto"/>
      </w:divBdr>
    </w:div>
    <w:div w:id="1263102092">
      <w:bodyDiv w:val="1"/>
      <w:marLeft w:val="0"/>
      <w:marRight w:val="0"/>
      <w:marTop w:val="0"/>
      <w:marBottom w:val="0"/>
      <w:divBdr>
        <w:top w:val="none" w:sz="0" w:space="0" w:color="auto"/>
        <w:left w:val="none" w:sz="0" w:space="0" w:color="auto"/>
        <w:bottom w:val="none" w:sz="0" w:space="0" w:color="auto"/>
        <w:right w:val="none" w:sz="0" w:space="0" w:color="auto"/>
      </w:divBdr>
    </w:div>
    <w:div w:id="1263220054">
      <w:bodyDiv w:val="1"/>
      <w:marLeft w:val="0"/>
      <w:marRight w:val="0"/>
      <w:marTop w:val="0"/>
      <w:marBottom w:val="0"/>
      <w:divBdr>
        <w:top w:val="none" w:sz="0" w:space="0" w:color="auto"/>
        <w:left w:val="none" w:sz="0" w:space="0" w:color="auto"/>
        <w:bottom w:val="none" w:sz="0" w:space="0" w:color="auto"/>
        <w:right w:val="none" w:sz="0" w:space="0" w:color="auto"/>
      </w:divBdr>
    </w:div>
    <w:div w:id="1263297084">
      <w:bodyDiv w:val="1"/>
      <w:marLeft w:val="0"/>
      <w:marRight w:val="0"/>
      <w:marTop w:val="0"/>
      <w:marBottom w:val="0"/>
      <w:divBdr>
        <w:top w:val="none" w:sz="0" w:space="0" w:color="auto"/>
        <w:left w:val="none" w:sz="0" w:space="0" w:color="auto"/>
        <w:bottom w:val="none" w:sz="0" w:space="0" w:color="auto"/>
        <w:right w:val="none" w:sz="0" w:space="0" w:color="auto"/>
      </w:divBdr>
    </w:div>
    <w:div w:id="1263300747">
      <w:bodyDiv w:val="1"/>
      <w:marLeft w:val="0"/>
      <w:marRight w:val="0"/>
      <w:marTop w:val="0"/>
      <w:marBottom w:val="0"/>
      <w:divBdr>
        <w:top w:val="none" w:sz="0" w:space="0" w:color="auto"/>
        <w:left w:val="none" w:sz="0" w:space="0" w:color="auto"/>
        <w:bottom w:val="none" w:sz="0" w:space="0" w:color="auto"/>
        <w:right w:val="none" w:sz="0" w:space="0" w:color="auto"/>
      </w:divBdr>
    </w:div>
    <w:div w:id="1263413164">
      <w:bodyDiv w:val="1"/>
      <w:marLeft w:val="0"/>
      <w:marRight w:val="0"/>
      <w:marTop w:val="0"/>
      <w:marBottom w:val="0"/>
      <w:divBdr>
        <w:top w:val="none" w:sz="0" w:space="0" w:color="auto"/>
        <w:left w:val="none" w:sz="0" w:space="0" w:color="auto"/>
        <w:bottom w:val="none" w:sz="0" w:space="0" w:color="auto"/>
        <w:right w:val="none" w:sz="0" w:space="0" w:color="auto"/>
      </w:divBdr>
    </w:div>
    <w:div w:id="1263607346">
      <w:bodyDiv w:val="1"/>
      <w:marLeft w:val="0"/>
      <w:marRight w:val="0"/>
      <w:marTop w:val="0"/>
      <w:marBottom w:val="0"/>
      <w:divBdr>
        <w:top w:val="none" w:sz="0" w:space="0" w:color="auto"/>
        <w:left w:val="none" w:sz="0" w:space="0" w:color="auto"/>
        <w:bottom w:val="none" w:sz="0" w:space="0" w:color="auto"/>
        <w:right w:val="none" w:sz="0" w:space="0" w:color="auto"/>
      </w:divBdr>
    </w:div>
    <w:div w:id="1263680669">
      <w:bodyDiv w:val="1"/>
      <w:marLeft w:val="0"/>
      <w:marRight w:val="0"/>
      <w:marTop w:val="0"/>
      <w:marBottom w:val="0"/>
      <w:divBdr>
        <w:top w:val="none" w:sz="0" w:space="0" w:color="auto"/>
        <w:left w:val="none" w:sz="0" w:space="0" w:color="auto"/>
        <w:bottom w:val="none" w:sz="0" w:space="0" w:color="auto"/>
        <w:right w:val="none" w:sz="0" w:space="0" w:color="auto"/>
      </w:divBdr>
    </w:div>
    <w:div w:id="1263687755">
      <w:bodyDiv w:val="1"/>
      <w:marLeft w:val="0"/>
      <w:marRight w:val="0"/>
      <w:marTop w:val="0"/>
      <w:marBottom w:val="0"/>
      <w:divBdr>
        <w:top w:val="none" w:sz="0" w:space="0" w:color="auto"/>
        <w:left w:val="none" w:sz="0" w:space="0" w:color="auto"/>
        <w:bottom w:val="none" w:sz="0" w:space="0" w:color="auto"/>
        <w:right w:val="none" w:sz="0" w:space="0" w:color="auto"/>
      </w:divBdr>
    </w:div>
    <w:div w:id="1263732313">
      <w:bodyDiv w:val="1"/>
      <w:marLeft w:val="0"/>
      <w:marRight w:val="0"/>
      <w:marTop w:val="0"/>
      <w:marBottom w:val="0"/>
      <w:divBdr>
        <w:top w:val="none" w:sz="0" w:space="0" w:color="auto"/>
        <w:left w:val="none" w:sz="0" w:space="0" w:color="auto"/>
        <w:bottom w:val="none" w:sz="0" w:space="0" w:color="auto"/>
        <w:right w:val="none" w:sz="0" w:space="0" w:color="auto"/>
      </w:divBdr>
    </w:div>
    <w:div w:id="1263756684">
      <w:bodyDiv w:val="1"/>
      <w:marLeft w:val="0"/>
      <w:marRight w:val="0"/>
      <w:marTop w:val="0"/>
      <w:marBottom w:val="0"/>
      <w:divBdr>
        <w:top w:val="none" w:sz="0" w:space="0" w:color="auto"/>
        <w:left w:val="none" w:sz="0" w:space="0" w:color="auto"/>
        <w:bottom w:val="none" w:sz="0" w:space="0" w:color="auto"/>
        <w:right w:val="none" w:sz="0" w:space="0" w:color="auto"/>
      </w:divBdr>
    </w:div>
    <w:div w:id="1263760968">
      <w:bodyDiv w:val="1"/>
      <w:marLeft w:val="0"/>
      <w:marRight w:val="0"/>
      <w:marTop w:val="0"/>
      <w:marBottom w:val="0"/>
      <w:divBdr>
        <w:top w:val="none" w:sz="0" w:space="0" w:color="auto"/>
        <w:left w:val="none" w:sz="0" w:space="0" w:color="auto"/>
        <w:bottom w:val="none" w:sz="0" w:space="0" w:color="auto"/>
        <w:right w:val="none" w:sz="0" w:space="0" w:color="auto"/>
      </w:divBdr>
    </w:div>
    <w:div w:id="1263800426">
      <w:bodyDiv w:val="1"/>
      <w:marLeft w:val="0"/>
      <w:marRight w:val="0"/>
      <w:marTop w:val="0"/>
      <w:marBottom w:val="0"/>
      <w:divBdr>
        <w:top w:val="none" w:sz="0" w:space="0" w:color="auto"/>
        <w:left w:val="none" w:sz="0" w:space="0" w:color="auto"/>
        <w:bottom w:val="none" w:sz="0" w:space="0" w:color="auto"/>
        <w:right w:val="none" w:sz="0" w:space="0" w:color="auto"/>
      </w:divBdr>
    </w:div>
    <w:div w:id="1263876350">
      <w:bodyDiv w:val="1"/>
      <w:marLeft w:val="0"/>
      <w:marRight w:val="0"/>
      <w:marTop w:val="0"/>
      <w:marBottom w:val="0"/>
      <w:divBdr>
        <w:top w:val="none" w:sz="0" w:space="0" w:color="auto"/>
        <w:left w:val="none" w:sz="0" w:space="0" w:color="auto"/>
        <w:bottom w:val="none" w:sz="0" w:space="0" w:color="auto"/>
        <w:right w:val="none" w:sz="0" w:space="0" w:color="auto"/>
      </w:divBdr>
    </w:div>
    <w:div w:id="1264221738">
      <w:bodyDiv w:val="1"/>
      <w:marLeft w:val="0"/>
      <w:marRight w:val="0"/>
      <w:marTop w:val="0"/>
      <w:marBottom w:val="0"/>
      <w:divBdr>
        <w:top w:val="none" w:sz="0" w:space="0" w:color="auto"/>
        <w:left w:val="none" w:sz="0" w:space="0" w:color="auto"/>
        <w:bottom w:val="none" w:sz="0" w:space="0" w:color="auto"/>
        <w:right w:val="none" w:sz="0" w:space="0" w:color="auto"/>
      </w:divBdr>
    </w:div>
    <w:div w:id="1264418168">
      <w:bodyDiv w:val="1"/>
      <w:marLeft w:val="0"/>
      <w:marRight w:val="0"/>
      <w:marTop w:val="0"/>
      <w:marBottom w:val="0"/>
      <w:divBdr>
        <w:top w:val="none" w:sz="0" w:space="0" w:color="auto"/>
        <w:left w:val="none" w:sz="0" w:space="0" w:color="auto"/>
        <w:bottom w:val="none" w:sz="0" w:space="0" w:color="auto"/>
        <w:right w:val="none" w:sz="0" w:space="0" w:color="auto"/>
      </w:divBdr>
    </w:div>
    <w:div w:id="1264455163">
      <w:bodyDiv w:val="1"/>
      <w:marLeft w:val="0"/>
      <w:marRight w:val="0"/>
      <w:marTop w:val="0"/>
      <w:marBottom w:val="0"/>
      <w:divBdr>
        <w:top w:val="none" w:sz="0" w:space="0" w:color="auto"/>
        <w:left w:val="none" w:sz="0" w:space="0" w:color="auto"/>
        <w:bottom w:val="none" w:sz="0" w:space="0" w:color="auto"/>
        <w:right w:val="none" w:sz="0" w:space="0" w:color="auto"/>
      </w:divBdr>
    </w:div>
    <w:div w:id="1264725487">
      <w:bodyDiv w:val="1"/>
      <w:marLeft w:val="0"/>
      <w:marRight w:val="0"/>
      <w:marTop w:val="0"/>
      <w:marBottom w:val="0"/>
      <w:divBdr>
        <w:top w:val="none" w:sz="0" w:space="0" w:color="auto"/>
        <w:left w:val="none" w:sz="0" w:space="0" w:color="auto"/>
        <w:bottom w:val="none" w:sz="0" w:space="0" w:color="auto"/>
        <w:right w:val="none" w:sz="0" w:space="0" w:color="auto"/>
      </w:divBdr>
    </w:div>
    <w:div w:id="1264726408">
      <w:bodyDiv w:val="1"/>
      <w:marLeft w:val="0"/>
      <w:marRight w:val="0"/>
      <w:marTop w:val="0"/>
      <w:marBottom w:val="0"/>
      <w:divBdr>
        <w:top w:val="none" w:sz="0" w:space="0" w:color="auto"/>
        <w:left w:val="none" w:sz="0" w:space="0" w:color="auto"/>
        <w:bottom w:val="none" w:sz="0" w:space="0" w:color="auto"/>
        <w:right w:val="none" w:sz="0" w:space="0" w:color="auto"/>
      </w:divBdr>
    </w:div>
    <w:div w:id="1264874920">
      <w:bodyDiv w:val="1"/>
      <w:marLeft w:val="0"/>
      <w:marRight w:val="0"/>
      <w:marTop w:val="0"/>
      <w:marBottom w:val="0"/>
      <w:divBdr>
        <w:top w:val="none" w:sz="0" w:space="0" w:color="auto"/>
        <w:left w:val="none" w:sz="0" w:space="0" w:color="auto"/>
        <w:bottom w:val="none" w:sz="0" w:space="0" w:color="auto"/>
        <w:right w:val="none" w:sz="0" w:space="0" w:color="auto"/>
      </w:divBdr>
    </w:div>
    <w:div w:id="1264916727">
      <w:bodyDiv w:val="1"/>
      <w:marLeft w:val="0"/>
      <w:marRight w:val="0"/>
      <w:marTop w:val="0"/>
      <w:marBottom w:val="0"/>
      <w:divBdr>
        <w:top w:val="none" w:sz="0" w:space="0" w:color="auto"/>
        <w:left w:val="none" w:sz="0" w:space="0" w:color="auto"/>
        <w:bottom w:val="none" w:sz="0" w:space="0" w:color="auto"/>
        <w:right w:val="none" w:sz="0" w:space="0" w:color="auto"/>
      </w:divBdr>
    </w:div>
    <w:div w:id="1265458150">
      <w:bodyDiv w:val="1"/>
      <w:marLeft w:val="0"/>
      <w:marRight w:val="0"/>
      <w:marTop w:val="0"/>
      <w:marBottom w:val="0"/>
      <w:divBdr>
        <w:top w:val="none" w:sz="0" w:space="0" w:color="auto"/>
        <w:left w:val="none" w:sz="0" w:space="0" w:color="auto"/>
        <w:bottom w:val="none" w:sz="0" w:space="0" w:color="auto"/>
        <w:right w:val="none" w:sz="0" w:space="0" w:color="auto"/>
      </w:divBdr>
    </w:div>
    <w:div w:id="1265570698">
      <w:bodyDiv w:val="1"/>
      <w:marLeft w:val="0"/>
      <w:marRight w:val="0"/>
      <w:marTop w:val="0"/>
      <w:marBottom w:val="0"/>
      <w:divBdr>
        <w:top w:val="none" w:sz="0" w:space="0" w:color="auto"/>
        <w:left w:val="none" w:sz="0" w:space="0" w:color="auto"/>
        <w:bottom w:val="none" w:sz="0" w:space="0" w:color="auto"/>
        <w:right w:val="none" w:sz="0" w:space="0" w:color="auto"/>
      </w:divBdr>
    </w:div>
    <w:div w:id="1265724883">
      <w:bodyDiv w:val="1"/>
      <w:marLeft w:val="0"/>
      <w:marRight w:val="0"/>
      <w:marTop w:val="0"/>
      <w:marBottom w:val="0"/>
      <w:divBdr>
        <w:top w:val="none" w:sz="0" w:space="0" w:color="auto"/>
        <w:left w:val="none" w:sz="0" w:space="0" w:color="auto"/>
        <w:bottom w:val="none" w:sz="0" w:space="0" w:color="auto"/>
        <w:right w:val="none" w:sz="0" w:space="0" w:color="auto"/>
      </w:divBdr>
    </w:div>
    <w:div w:id="1265990112">
      <w:bodyDiv w:val="1"/>
      <w:marLeft w:val="0"/>
      <w:marRight w:val="0"/>
      <w:marTop w:val="0"/>
      <w:marBottom w:val="0"/>
      <w:divBdr>
        <w:top w:val="none" w:sz="0" w:space="0" w:color="auto"/>
        <w:left w:val="none" w:sz="0" w:space="0" w:color="auto"/>
        <w:bottom w:val="none" w:sz="0" w:space="0" w:color="auto"/>
        <w:right w:val="none" w:sz="0" w:space="0" w:color="auto"/>
      </w:divBdr>
    </w:div>
    <w:div w:id="1266111015">
      <w:bodyDiv w:val="1"/>
      <w:marLeft w:val="0"/>
      <w:marRight w:val="0"/>
      <w:marTop w:val="0"/>
      <w:marBottom w:val="0"/>
      <w:divBdr>
        <w:top w:val="none" w:sz="0" w:space="0" w:color="auto"/>
        <w:left w:val="none" w:sz="0" w:space="0" w:color="auto"/>
        <w:bottom w:val="none" w:sz="0" w:space="0" w:color="auto"/>
        <w:right w:val="none" w:sz="0" w:space="0" w:color="auto"/>
      </w:divBdr>
    </w:div>
    <w:div w:id="1266226160">
      <w:bodyDiv w:val="1"/>
      <w:marLeft w:val="0"/>
      <w:marRight w:val="0"/>
      <w:marTop w:val="0"/>
      <w:marBottom w:val="0"/>
      <w:divBdr>
        <w:top w:val="none" w:sz="0" w:space="0" w:color="auto"/>
        <w:left w:val="none" w:sz="0" w:space="0" w:color="auto"/>
        <w:bottom w:val="none" w:sz="0" w:space="0" w:color="auto"/>
        <w:right w:val="none" w:sz="0" w:space="0" w:color="auto"/>
      </w:divBdr>
    </w:div>
    <w:div w:id="1266306745">
      <w:bodyDiv w:val="1"/>
      <w:marLeft w:val="0"/>
      <w:marRight w:val="0"/>
      <w:marTop w:val="0"/>
      <w:marBottom w:val="0"/>
      <w:divBdr>
        <w:top w:val="none" w:sz="0" w:space="0" w:color="auto"/>
        <w:left w:val="none" w:sz="0" w:space="0" w:color="auto"/>
        <w:bottom w:val="none" w:sz="0" w:space="0" w:color="auto"/>
        <w:right w:val="none" w:sz="0" w:space="0" w:color="auto"/>
      </w:divBdr>
    </w:div>
    <w:div w:id="1266307382">
      <w:bodyDiv w:val="1"/>
      <w:marLeft w:val="0"/>
      <w:marRight w:val="0"/>
      <w:marTop w:val="0"/>
      <w:marBottom w:val="0"/>
      <w:divBdr>
        <w:top w:val="none" w:sz="0" w:space="0" w:color="auto"/>
        <w:left w:val="none" w:sz="0" w:space="0" w:color="auto"/>
        <w:bottom w:val="none" w:sz="0" w:space="0" w:color="auto"/>
        <w:right w:val="none" w:sz="0" w:space="0" w:color="auto"/>
      </w:divBdr>
    </w:div>
    <w:div w:id="1266378118">
      <w:bodyDiv w:val="1"/>
      <w:marLeft w:val="0"/>
      <w:marRight w:val="0"/>
      <w:marTop w:val="0"/>
      <w:marBottom w:val="0"/>
      <w:divBdr>
        <w:top w:val="none" w:sz="0" w:space="0" w:color="auto"/>
        <w:left w:val="none" w:sz="0" w:space="0" w:color="auto"/>
        <w:bottom w:val="none" w:sz="0" w:space="0" w:color="auto"/>
        <w:right w:val="none" w:sz="0" w:space="0" w:color="auto"/>
      </w:divBdr>
    </w:div>
    <w:div w:id="1266422158">
      <w:bodyDiv w:val="1"/>
      <w:marLeft w:val="0"/>
      <w:marRight w:val="0"/>
      <w:marTop w:val="0"/>
      <w:marBottom w:val="0"/>
      <w:divBdr>
        <w:top w:val="none" w:sz="0" w:space="0" w:color="auto"/>
        <w:left w:val="none" w:sz="0" w:space="0" w:color="auto"/>
        <w:bottom w:val="none" w:sz="0" w:space="0" w:color="auto"/>
        <w:right w:val="none" w:sz="0" w:space="0" w:color="auto"/>
      </w:divBdr>
    </w:div>
    <w:div w:id="1266427304">
      <w:bodyDiv w:val="1"/>
      <w:marLeft w:val="0"/>
      <w:marRight w:val="0"/>
      <w:marTop w:val="0"/>
      <w:marBottom w:val="0"/>
      <w:divBdr>
        <w:top w:val="none" w:sz="0" w:space="0" w:color="auto"/>
        <w:left w:val="none" w:sz="0" w:space="0" w:color="auto"/>
        <w:bottom w:val="none" w:sz="0" w:space="0" w:color="auto"/>
        <w:right w:val="none" w:sz="0" w:space="0" w:color="auto"/>
      </w:divBdr>
    </w:div>
    <w:div w:id="1266695148">
      <w:bodyDiv w:val="1"/>
      <w:marLeft w:val="0"/>
      <w:marRight w:val="0"/>
      <w:marTop w:val="0"/>
      <w:marBottom w:val="0"/>
      <w:divBdr>
        <w:top w:val="none" w:sz="0" w:space="0" w:color="auto"/>
        <w:left w:val="none" w:sz="0" w:space="0" w:color="auto"/>
        <w:bottom w:val="none" w:sz="0" w:space="0" w:color="auto"/>
        <w:right w:val="none" w:sz="0" w:space="0" w:color="auto"/>
      </w:divBdr>
    </w:div>
    <w:div w:id="1266962010">
      <w:bodyDiv w:val="1"/>
      <w:marLeft w:val="0"/>
      <w:marRight w:val="0"/>
      <w:marTop w:val="0"/>
      <w:marBottom w:val="0"/>
      <w:divBdr>
        <w:top w:val="none" w:sz="0" w:space="0" w:color="auto"/>
        <w:left w:val="none" w:sz="0" w:space="0" w:color="auto"/>
        <w:bottom w:val="none" w:sz="0" w:space="0" w:color="auto"/>
        <w:right w:val="none" w:sz="0" w:space="0" w:color="auto"/>
      </w:divBdr>
    </w:div>
    <w:div w:id="1267008816">
      <w:bodyDiv w:val="1"/>
      <w:marLeft w:val="0"/>
      <w:marRight w:val="0"/>
      <w:marTop w:val="0"/>
      <w:marBottom w:val="0"/>
      <w:divBdr>
        <w:top w:val="none" w:sz="0" w:space="0" w:color="auto"/>
        <w:left w:val="none" w:sz="0" w:space="0" w:color="auto"/>
        <w:bottom w:val="none" w:sz="0" w:space="0" w:color="auto"/>
        <w:right w:val="none" w:sz="0" w:space="0" w:color="auto"/>
      </w:divBdr>
    </w:div>
    <w:div w:id="1267276133">
      <w:bodyDiv w:val="1"/>
      <w:marLeft w:val="0"/>
      <w:marRight w:val="0"/>
      <w:marTop w:val="0"/>
      <w:marBottom w:val="0"/>
      <w:divBdr>
        <w:top w:val="none" w:sz="0" w:space="0" w:color="auto"/>
        <w:left w:val="none" w:sz="0" w:space="0" w:color="auto"/>
        <w:bottom w:val="none" w:sz="0" w:space="0" w:color="auto"/>
        <w:right w:val="none" w:sz="0" w:space="0" w:color="auto"/>
      </w:divBdr>
    </w:div>
    <w:div w:id="1267425001">
      <w:bodyDiv w:val="1"/>
      <w:marLeft w:val="0"/>
      <w:marRight w:val="0"/>
      <w:marTop w:val="0"/>
      <w:marBottom w:val="0"/>
      <w:divBdr>
        <w:top w:val="none" w:sz="0" w:space="0" w:color="auto"/>
        <w:left w:val="none" w:sz="0" w:space="0" w:color="auto"/>
        <w:bottom w:val="none" w:sz="0" w:space="0" w:color="auto"/>
        <w:right w:val="none" w:sz="0" w:space="0" w:color="auto"/>
      </w:divBdr>
    </w:div>
    <w:div w:id="1267539555">
      <w:bodyDiv w:val="1"/>
      <w:marLeft w:val="0"/>
      <w:marRight w:val="0"/>
      <w:marTop w:val="0"/>
      <w:marBottom w:val="0"/>
      <w:divBdr>
        <w:top w:val="none" w:sz="0" w:space="0" w:color="auto"/>
        <w:left w:val="none" w:sz="0" w:space="0" w:color="auto"/>
        <w:bottom w:val="none" w:sz="0" w:space="0" w:color="auto"/>
        <w:right w:val="none" w:sz="0" w:space="0" w:color="auto"/>
      </w:divBdr>
    </w:div>
    <w:div w:id="1268005753">
      <w:bodyDiv w:val="1"/>
      <w:marLeft w:val="0"/>
      <w:marRight w:val="0"/>
      <w:marTop w:val="0"/>
      <w:marBottom w:val="0"/>
      <w:divBdr>
        <w:top w:val="none" w:sz="0" w:space="0" w:color="auto"/>
        <w:left w:val="none" w:sz="0" w:space="0" w:color="auto"/>
        <w:bottom w:val="none" w:sz="0" w:space="0" w:color="auto"/>
        <w:right w:val="none" w:sz="0" w:space="0" w:color="auto"/>
      </w:divBdr>
    </w:div>
    <w:div w:id="1268077227">
      <w:bodyDiv w:val="1"/>
      <w:marLeft w:val="0"/>
      <w:marRight w:val="0"/>
      <w:marTop w:val="0"/>
      <w:marBottom w:val="0"/>
      <w:divBdr>
        <w:top w:val="none" w:sz="0" w:space="0" w:color="auto"/>
        <w:left w:val="none" w:sz="0" w:space="0" w:color="auto"/>
        <w:bottom w:val="none" w:sz="0" w:space="0" w:color="auto"/>
        <w:right w:val="none" w:sz="0" w:space="0" w:color="auto"/>
      </w:divBdr>
    </w:div>
    <w:div w:id="1268346800">
      <w:bodyDiv w:val="1"/>
      <w:marLeft w:val="0"/>
      <w:marRight w:val="0"/>
      <w:marTop w:val="0"/>
      <w:marBottom w:val="0"/>
      <w:divBdr>
        <w:top w:val="none" w:sz="0" w:space="0" w:color="auto"/>
        <w:left w:val="none" w:sz="0" w:space="0" w:color="auto"/>
        <w:bottom w:val="none" w:sz="0" w:space="0" w:color="auto"/>
        <w:right w:val="none" w:sz="0" w:space="0" w:color="auto"/>
      </w:divBdr>
    </w:div>
    <w:div w:id="1268544673">
      <w:bodyDiv w:val="1"/>
      <w:marLeft w:val="0"/>
      <w:marRight w:val="0"/>
      <w:marTop w:val="0"/>
      <w:marBottom w:val="0"/>
      <w:divBdr>
        <w:top w:val="none" w:sz="0" w:space="0" w:color="auto"/>
        <w:left w:val="none" w:sz="0" w:space="0" w:color="auto"/>
        <w:bottom w:val="none" w:sz="0" w:space="0" w:color="auto"/>
        <w:right w:val="none" w:sz="0" w:space="0" w:color="auto"/>
      </w:divBdr>
    </w:div>
    <w:div w:id="1268545450">
      <w:bodyDiv w:val="1"/>
      <w:marLeft w:val="0"/>
      <w:marRight w:val="0"/>
      <w:marTop w:val="0"/>
      <w:marBottom w:val="0"/>
      <w:divBdr>
        <w:top w:val="none" w:sz="0" w:space="0" w:color="auto"/>
        <w:left w:val="none" w:sz="0" w:space="0" w:color="auto"/>
        <w:bottom w:val="none" w:sz="0" w:space="0" w:color="auto"/>
        <w:right w:val="none" w:sz="0" w:space="0" w:color="auto"/>
      </w:divBdr>
    </w:div>
    <w:div w:id="1268612998">
      <w:bodyDiv w:val="1"/>
      <w:marLeft w:val="0"/>
      <w:marRight w:val="0"/>
      <w:marTop w:val="0"/>
      <w:marBottom w:val="0"/>
      <w:divBdr>
        <w:top w:val="none" w:sz="0" w:space="0" w:color="auto"/>
        <w:left w:val="none" w:sz="0" w:space="0" w:color="auto"/>
        <w:bottom w:val="none" w:sz="0" w:space="0" w:color="auto"/>
        <w:right w:val="none" w:sz="0" w:space="0" w:color="auto"/>
      </w:divBdr>
    </w:div>
    <w:div w:id="1268729778">
      <w:bodyDiv w:val="1"/>
      <w:marLeft w:val="0"/>
      <w:marRight w:val="0"/>
      <w:marTop w:val="0"/>
      <w:marBottom w:val="0"/>
      <w:divBdr>
        <w:top w:val="none" w:sz="0" w:space="0" w:color="auto"/>
        <w:left w:val="none" w:sz="0" w:space="0" w:color="auto"/>
        <w:bottom w:val="none" w:sz="0" w:space="0" w:color="auto"/>
        <w:right w:val="none" w:sz="0" w:space="0" w:color="auto"/>
      </w:divBdr>
    </w:div>
    <w:div w:id="1269200420">
      <w:bodyDiv w:val="1"/>
      <w:marLeft w:val="0"/>
      <w:marRight w:val="0"/>
      <w:marTop w:val="0"/>
      <w:marBottom w:val="0"/>
      <w:divBdr>
        <w:top w:val="none" w:sz="0" w:space="0" w:color="auto"/>
        <w:left w:val="none" w:sz="0" w:space="0" w:color="auto"/>
        <w:bottom w:val="none" w:sz="0" w:space="0" w:color="auto"/>
        <w:right w:val="none" w:sz="0" w:space="0" w:color="auto"/>
      </w:divBdr>
    </w:div>
    <w:div w:id="1269312870">
      <w:bodyDiv w:val="1"/>
      <w:marLeft w:val="0"/>
      <w:marRight w:val="0"/>
      <w:marTop w:val="0"/>
      <w:marBottom w:val="0"/>
      <w:divBdr>
        <w:top w:val="none" w:sz="0" w:space="0" w:color="auto"/>
        <w:left w:val="none" w:sz="0" w:space="0" w:color="auto"/>
        <w:bottom w:val="none" w:sz="0" w:space="0" w:color="auto"/>
        <w:right w:val="none" w:sz="0" w:space="0" w:color="auto"/>
      </w:divBdr>
    </w:div>
    <w:div w:id="1269434362">
      <w:bodyDiv w:val="1"/>
      <w:marLeft w:val="0"/>
      <w:marRight w:val="0"/>
      <w:marTop w:val="0"/>
      <w:marBottom w:val="0"/>
      <w:divBdr>
        <w:top w:val="none" w:sz="0" w:space="0" w:color="auto"/>
        <w:left w:val="none" w:sz="0" w:space="0" w:color="auto"/>
        <w:bottom w:val="none" w:sz="0" w:space="0" w:color="auto"/>
        <w:right w:val="none" w:sz="0" w:space="0" w:color="auto"/>
      </w:divBdr>
    </w:div>
    <w:div w:id="1269583243">
      <w:bodyDiv w:val="1"/>
      <w:marLeft w:val="0"/>
      <w:marRight w:val="0"/>
      <w:marTop w:val="0"/>
      <w:marBottom w:val="0"/>
      <w:divBdr>
        <w:top w:val="none" w:sz="0" w:space="0" w:color="auto"/>
        <w:left w:val="none" w:sz="0" w:space="0" w:color="auto"/>
        <w:bottom w:val="none" w:sz="0" w:space="0" w:color="auto"/>
        <w:right w:val="none" w:sz="0" w:space="0" w:color="auto"/>
      </w:divBdr>
    </w:div>
    <w:div w:id="1269586333">
      <w:bodyDiv w:val="1"/>
      <w:marLeft w:val="0"/>
      <w:marRight w:val="0"/>
      <w:marTop w:val="0"/>
      <w:marBottom w:val="0"/>
      <w:divBdr>
        <w:top w:val="none" w:sz="0" w:space="0" w:color="auto"/>
        <w:left w:val="none" w:sz="0" w:space="0" w:color="auto"/>
        <w:bottom w:val="none" w:sz="0" w:space="0" w:color="auto"/>
        <w:right w:val="none" w:sz="0" w:space="0" w:color="auto"/>
      </w:divBdr>
    </w:div>
    <w:div w:id="1269778729">
      <w:bodyDiv w:val="1"/>
      <w:marLeft w:val="0"/>
      <w:marRight w:val="0"/>
      <w:marTop w:val="0"/>
      <w:marBottom w:val="0"/>
      <w:divBdr>
        <w:top w:val="none" w:sz="0" w:space="0" w:color="auto"/>
        <w:left w:val="none" w:sz="0" w:space="0" w:color="auto"/>
        <w:bottom w:val="none" w:sz="0" w:space="0" w:color="auto"/>
        <w:right w:val="none" w:sz="0" w:space="0" w:color="auto"/>
      </w:divBdr>
    </w:div>
    <w:div w:id="1269850153">
      <w:bodyDiv w:val="1"/>
      <w:marLeft w:val="0"/>
      <w:marRight w:val="0"/>
      <w:marTop w:val="0"/>
      <w:marBottom w:val="0"/>
      <w:divBdr>
        <w:top w:val="none" w:sz="0" w:space="0" w:color="auto"/>
        <w:left w:val="none" w:sz="0" w:space="0" w:color="auto"/>
        <w:bottom w:val="none" w:sz="0" w:space="0" w:color="auto"/>
        <w:right w:val="none" w:sz="0" w:space="0" w:color="auto"/>
      </w:divBdr>
    </w:div>
    <w:div w:id="1269852014">
      <w:bodyDiv w:val="1"/>
      <w:marLeft w:val="0"/>
      <w:marRight w:val="0"/>
      <w:marTop w:val="0"/>
      <w:marBottom w:val="0"/>
      <w:divBdr>
        <w:top w:val="none" w:sz="0" w:space="0" w:color="auto"/>
        <w:left w:val="none" w:sz="0" w:space="0" w:color="auto"/>
        <w:bottom w:val="none" w:sz="0" w:space="0" w:color="auto"/>
        <w:right w:val="none" w:sz="0" w:space="0" w:color="auto"/>
      </w:divBdr>
    </w:div>
    <w:div w:id="1269968687">
      <w:bodyDiv w:val="1"/>
      <w:marLeft w:val="0"/>
      <w:marRight w:val="0"/>
      <w:marTop w:val="0"/>
      <w:marBottom w:val="0"/>
      <w:divBdr>
        <w:top w:val="none" w:sz="0" w:space="0" w:color="auto"/>
        <w:left w:val="none" w:sz="0" w:space="0" w:color="auto"/>
        <w:bottom w:val="none" w:sz="0" w:space="0" w:color="auto"/>
        <w:right w:val="none" w:sz="0" w:space="0" w:color="auto"/>
      </w:divBdr>
    </w:div>
    <w:div w:id="1270044826">
      <w:bodyDiv w:val="1"/>
      <w:marLeft w:val="0"/>
      <w:marRight w:val="0"/>
      <w:marTop w:val="0"/>
      <w:marBottom w:val="0"/>
      <w:divBdr>
        <w:top w:val="none" w:sz="0" w:space="0" w:color="auto"/>
        <w:left w:val="none" w:sz="0" w:space="0" w:color="auto"/>
        <w:bottom w:val="none" w:sz="0" w:space="0" w:color="auto"/>
        <w:right w:val="none" w:sz="0" w:space="0" w:color="auto"/>
      </w:divBdr>
    </w:div>
    <w:div w:id="1270162340">
      <w:bodyDiv w:val="1"/>
      <w:marLeft w:val="0"/>
      <w:marRight w:val="0"/>
      <w:marTop w:val="0"/>
      <w:marBottom w:val="0"/>
      <w:divBdr>
        <w:top w:val="none" w:sz="0" w:space="0" w:color="auto"/>
        <w:left w:val="none" w:sz="0" w:space="0" w:color="auto"/>
        <w:bottom w:val="none" w:sz="0" w:space="0" w:color="auto"/>
        <w:right w:val="none" w:sz="0" w:space="0" w:color="auto"/>
      </w:divBdr>
    </w:div>
    <w:div w:id="1270433375">
      <w:bodyDiv w:val="1"/>
      <w:marLeft w:val="0"/>
      <w:marRight w:val="0"/>
      <w:marTop w:val="0"/>
      <w:marBottom w:val="0"/>
      <w:divBdr>
        <w:top w:val="none" w:sz="0" w:space="0" w:color="auto"/>
        <w:left w:val="none" w:sz="0" w:space="0" w:color="auto"/>
        <w:bottom w:val="none" w:sz="0" w:space="0" w:color="auto"/>
        <w:right w:val="none" w:sz="0" w:space="0" w:color="auto"/>
      </w:divBdr>
    </w:div>
    <w:div w:id="1270503870">
      <w:bodyDiv w:val="1"/>
      <w:marLeft w:val="0"/>
      <w:marRight w:val="0"/>
      <w:marTop w:val="0"/>
      <w:marBottom w:val="0"/>
      <w:divBdr>
        <w:top w:val="none" w:sz="0" w:space="0" w:color="auto"/>
        <w:left w:val="none" w:sz="0" w:space="0" w:color="auto"/>
        <w:bottom w:val="none" w:sz="0" w:space="0" w:color="auto"/>
        <w:right w:val="none" w:sz="0" w:space="0" w:color="auto"/>
      </w:divBdr>
    </w:div>
    <w:div w:id="1270508415">
      <w:bodyDiv w:val="1"/>
      <w:marLeft w:val="0"/>
      <w:marRight w:val="0"/>
      <w:marTop w:val="0"/>
      <w:marBottom w:val="0"/>
      <w:divBdr>
        <w:top w:val="none" w:sz="0" w:space="0" w:color="auto"/>
        <w:left w:val="none" w:sz="0" w:space="0" w:color="auto"/>
        <w:bottom w:val="none" w:sz="0" w:space="0" w:color="auto"/>
        <w:right w:val="none" w:sz="0" w:space="0" w:color="auto"/>
      </w:divBdr>
    </w:div>
    <w:div w:id="1270553638">
      <w:bodyDiv w:val="1"/>
      <w:marLeft w:val="0"/>
      <w:marRight w:val="0"/>
      <w:marTop w:val="0"/>
      <w:marBottom w:val="0"/>
      <w:divBdr>
        <w:top w:val="none" w:sz="0" w:space="0" w:color="auto"/>
        <w:left w:val="none" w:sz="0" w:space="0" w:color="auto"/>
        <w:bottom w:val="none" w:sz="0" w:space="0" w:color="auto"/>
        <w:right w:val="none" w:sz="0" w:space="0" w:color="auto"/>
      </w:divBdr>
    </w:div>
    <w:div w:id="1270700059">
      <w:bodyDiv w:val="1"/>
      <w:marLeft w:val="0"/>
      <w:marRight w:val="0"/>
      <w:marTop w:val="0"/>
      <w:marBottom w:val="0"/>
      <w:divBdr>
        <w:top w:val="none" w:sz="0" w:space="0" w:color="auto"/>
        <w:left w:val="none" w:sz="0" w:space="0" w:color="auto"/>
        <w:bottom w:val="none" w:sz="0" w:space="0" w:color="auto"/>
        <w:right w:val="none" w:sz="0" w:space="0" w:color="auto"/>
      </w:divBdr>
    </w:div>
    <w:div w:id="1270817324">
      <w:bodyDiv w:val="1"/>
      <w:marLeft w:val="0"/>
      <w:marRight w:val="0"/>
      <w:marTop w:val="0"/>
      <w:marBottom w:val="0"/>
      <w:divBdr>
        <w:top w:val="none" w:sz="0" w:space="0" w:color="auto"/>
        <w:left w:val="none" w:sz="0" w:space="0" w:color="auto"/>
        <w:bottom w:val="none" w:sz="0" w:space="0" w:color="auto"/>
        <w:right w:val="none" w:sz="0" w:space="0" w:color="auto"/>
      </w:divBdr>
    </w:div>
    <w:div w:id="1270819528">
      <w:bodyDiv w:val="1"/>
      <w:marLeft w:val="0"/>
      <w:marRight w:val="0"/>
      <w:marTop w:val="0"/>
      <w:marBottom w:val="0"/>
      <w:divBdr>
        <w:top w:val="none" w:sz="0" w:space="0" w:color="auto"/>
        <w:left w:val="none" w:sz="0" w:space="0" w:color="auto"/>
        <w:bottom w:val="none" w:sz="0" w:space="0" w:color="auto"/>
        <w:right w:val="none" w:sz="0" w:space="0" w:color="auto"/>
      </w:divBdr>
    </w:div>
    <w:div w:id="1270888443">
      <w:bodyDiv w:val="1"/>
      <w:marLeft w:val="0"/>
      <w:marRight w:val="0"/>
      <w:marTop w:val="0"/>
      <w:marBottom w:val="0"/>
      <w:divBdr>
        <w:top w:val="none" w:sz="0" w:space="0" w:color="auto"/>
        <w:left w:val="none" w:sz="0" w:space="0" w:color="auto"/>
        <w:bottom w:val="none" w:sz="0" w:space="0" w:color="auto"/>
        <w:right w:val="none" w:sz="0" w:space="0" w:color="auto"/>
      </w:divBdr>
    </w:div>
    <w:div w:id="1271087564">
      <w:bodyDiv w:val="1"/>
      <w:marLeft w:val="0"/>
      <w:marRight w:val="0"/>
      <w:marTop w:val="0"/>
      <w:marBottom w:val="0"/>
      <w:divBdr>
        <w:top w:val="none" w:sz="0" w:space="0" w:color="auto"/>
        <w:left w:val="none" w:sz="0" w:space="0" w:color="auto"/>
        <w:bottom w:val="none" w:sz="0" w:space="0" w:color="auto"/>
        <w:right w:val="none" w:sz="0" w:space="0" w:color="auto"/>
      </w:divBdr>
    </w:div>
    <w:div w:id="1271234001">
      <w:bodyDiv w:val="1"/>
      <w:marLeft w:val="0"/>
      <w:marRight w:val="0"/>
      <w:marTop w:val="0"/>
      <w:marBottom w:val="0"/>
      <w:divBdr>
        <w:top w:val="none" w:sz="0" w:space="0" w:color="auto"/>
        <w:left w:val="none" w:sz="0" w:space="0" w:color="auto"/>
        <w:bottom w:val="none" w:sz="0" w:space="0" w:color="auto"/>
        <w:right w:val="none" w:sz="0" w:space="0" w:color="auto"/>
      </w:divBdr>
    </w:div>
    <w:div w:id="1271428531">
      <w:bodyDiv w:val="1"/>
      <w:marLeft w:val="0"/>
      <w:marRight w:val="0"/>
      <w:marTop w:val="0"/>
      <w:marBottom w:val="0"/>
      <w:divBdr>
        <w:top w:val="none" w:sz="0" w:space="0" w:color="auto"/>
        <w:left w:val="none" w:sz="0" w:space="0" w:color="auto"/>
        <w:bottom w:val="none" w:sz="0" w:space="0" w:color="auto"/>
        <w:right w:val="none" w:sz="0" w:space="0" w:color="auto"/>
      </w:divBdr>
    </w:div>
    <w:div w:id="1271618842">
      <w:bodyDiv w:val="1"/>
      <w:marLeft w:val="0"/>
      <w:marRight w:val="0"/>
      <w:marTop w:val="0"/>
      <w:marBottom w:val="0"/>
      <w:divBdr>
        <w:top w:val="none" w:sz="0" w:space="0" w:color="auto"/>
        <w:left w:val="none" w:sz="0" w:space="0" w:color="auto"/>
        <w:bottom w:val="none" w:sz="0" w:space="0" w:color="auto"/>
        <w:right w:val="none" w:sz="0" w:space="0" w:color="auto"/>
      </w:divBdr>
    </w:div>
    <w:div w:id="1271670916">
      <w:bodyDiv w:val="1"/>
      <w:marLeft w:val="0"/>
      <w:marRight w:val="0"/>
      <w:marTop w:val="0"/>
      <w:marBottom w:val="0"/>
      <w:divBdr>
        <w:top w:val="none" w:sz="0" w:space="0" w:color="auto"/>
        <w:left w:val="none" w:sz="0" w:space="0" w:color="auto"/>
        <w:bottom w:val="none" w:sz="0" w:space="0" w:color="auto"/>
        <w:right w:val="none" w:sz="0" w:space="0" w:color="auto"/>
      </w:divBdr>
    </w:div>
    <w:div w:id="1271737694">
      <w:bodyDiv w:val="1"/>
      <w:marLeft w:val="0"/>
      <w:marRight w:val="0"/>
      <w:marTop w:val="0"/>
      <w:marBottom w:val="0"/>
      <w:divBdr>
        <w:top w:val="none" w:sz="0" w:space="0" w:color="auto"/>
        <w:left w:val="none" w:sz="0" w:space="0" w:color="auto"/>
        <w:bottom w:val="none" w:sz="0" w:space="0" w:color="auto"/>
        <w:right w:val="none" w:sz="0" w:space="0" w:color="auto"/>
      </w:divBdr>
    </w:div>
    <w:div w:id="1271739373">
      <w:bodyDiv w:val="1"/>
      <w:marLeft w:val="0"/>
      <w:marRight w:val="0"/>
      <w:marTop w:val="0"/>
      <w:marBottom w:val="0"/>
      <w:divBdr>
        <w:top w:val="none" w:sz="0" w:space="0" w:color="auto"/>
        <w:left w:val="none" w:sz="0" w:space="0" w:color="auto"/>
        <w:bottom w:val="none" w:sz="0" w:space="0" w:color="auto"/>
        <w:right w:val="none" w:sz="0" w:space="0" w:color="auto"/>
      </w:divBdr>
    </w:div>
    <w:div w:id="1271934332">
      <w:bodyDiv w:val="1"/>
      <w:marLeft w:val="0"/>
      <w:marRight w:val="0"/>
      <w:marTop w:val="0"/>
      <w:marBottom w:val="0"/>
      <w:divBdr>
        <w:top w:val="none" w:sz="0" w:space="0" w:color="auto"/>
        <w:left w:val="none" w:sz="0" w:space="0" w:color="auto"/>
        <w:bottom w:val="none" w:sz="0" w:space="0" w:color="auto"/>
        <w:right w:val="none" w:sz="0" w:space="0" w:color="auto"/>
      </w:divBdr>
    </w:div>
    <w:div w:id="1272012421">
      <w:bodyDiv w:val="1"/>
      <w:marLeft w:val="0"/>
      <w:marRight w:val="0"/>
      <w:marTop w:val="0"/>
      <w:marBottom w:val="0"/>
      <w:divBdr>
        <w:top w:val="none" w:sz="0" w:space="0" w:color="auto"/>
        <w:left w:val="none" w:sz="0" w:space="0" w:color="auto"/>
        <w:bottom w:val="none" w:sz="0" w:space="0" w:color="auto"/>
        <w:right w:val="none" w:sz="0" w:space="0" w:color="auto"/>
      </w:divBdr>
    </w:div>
    <w:div w:id="1272013084">
      <w:bodyDiv w:val="1"/>
      <w:marLeft w:val="0"/>
      <w:marRight w:val="0"/>
      <w:marTop w:val="0"/>
      <w:marBottom w:val="0"/>
      <w:divBdr>
        <w:top w:val="none" w:sz="0" w:space="0" w:color="auto"/>
        <w:left w:val="none" w:sz="0" w:space="0" w:color="auto"/>
        <w:bottom w:val="none" w:sz="0" w:space="0" w:color="auto"/>
        <w:right w:val="none" w:sz="0" w:space="0" w:color="auto"/>
      </w:divBdr>
    </w:div>
    <w:div w:id="1272013253">
      <w:bodyDiv w:val="1"/>
      <w:marLeft w:val="0"/>
      <w:marRight w:val="0"/>
      <w:marTop w:val="0"/>
      <w:marBottom w:val="0"/>
      <w:divBdr>
        <w:top w:val="none" w:sz="0" w:space="0" w:color="auto"/>
        <w:left w:val="none" w:sz="0" w:space="0" w:color="auto"/>
        <w:bottom w:val="none" w:sz="0" w:space="0" w:color="auto"/>
        <w:right w:val="none" w:sz="0" w:space="0" w:color="auto"/>
      </w:divBdr>
    </w:div>
    <w:div w:id="1272202426">
      <w:bodyDiv w:val="1"/>
      <w:marLeft w:val="0"/>
      <w:marRight w:val="0"/>
      <w:marTop w:val="0"/>
      <w:marBottom w:val="0"/>
      <w:divBdr>
        <w:top w:val="none" w:sz="0" w:space="0" w:color="auto"/>
        <w:left w:val="none" w:sz="0" w:space="0" w:color="auto"/>
        <w:bottom w:val="none" w:sz="0" w:space="0" w:color="auto"/>
        <w:right w:val="none" w:sz="0" w:space="0" w:color="auto"/>
      </w:divBdr>
    </w:div>
    <w:div w:id="1272276801">
      <w:bodyDiv w:val="1"/>
      <w:marLeft w:val="0"/>
      <w:marRight w:val="0"/>
      <w:marTop w:val="0"/>
      <w:marBottom w:val="0"/>
      <w:divBdr>
        <w:top w:val="none" w:sz="0" w:space="0" w:color="auto"/>
        <w:left w:val="none" w:sz="0" w:space="0" w:color="auto"/>
        <w:bottom w:val="none" w:sz="0" w:space="0" w:color="auto"/>
        <w:right w:val="none" w:sz="0" w:space="0" w:color="auto"/>
      </w:divBdr>
    </w:div>
    <w:div w:id="1272279163">
      <w:bodyDiv w:val="1"/>
      <w:marLeft w:val="0"/>
      <w:marRight w:val="0"/>
      <w:marTop w:val="0"/>
      <w:marBottom w:val="0"/>
      <w:divBdr>
        <w:top w:val="none" w:sz="0" w:space="0" w:color="auto"/>
        <w:left w:val="none" w:sz="0" w:space="0" w:color="auto"/>
        <w:bottom w:val="none" w:sz="0" w:space="0" w:color="auto"/>
        <w:right w:val="none" w:sz="0" w:space="0" w:color="auto"/>
      </w:divBdr>
    </w:div>
    <w:div w:id="1272476786">
      <w:bodyDiv w:val="1"/>
      <w:marLeft w:val="0"/>
      <w:marRight w:val="0"/>
      <w:marTop w:val="0"/>
      <w:marBottom w:val="0"/>
      <w:divBdr>
        <w:top w:val="none" w:sz="0" w:space="0" w:color="auto"/>
        <w:left w:val="none" w:sz="0" w:space="0" w:color="auto"/>
        <w:bottom w:val="none" w:sz="0" w:space="0" w:color="auto"/>
        <w:right w:val="none" w:sz="0" w:space="0" w:color="auto"/>
      </w:divBdr>
    </w:div>
    <w:div w:id="1272542686">
      <w:bodyDiv w:val="1"/>
      <w:marLeft w:val="0"/>
      <w:marRight w:val="0"/>
      <w:marTop w:val="0"/>
      <w:marBottom w:val="0"/>
      <w:divBdr>
        <w:top w:val="none" w:sz="0" w:space="0" w:color="auto"/>
        <w:left w:val="none" w:sz="0" w:space="0" w:color="auto"/>
        <w:bottom w:val="none" w:sz="0" w:space="0" w:color="auto"/>
        <w:right w:val="none" w:sz="0" w:space="0" w:color="auto"/>
      </w:divBdr>
    </w:div>
    <w:div w:id="1272669441">
      <w:bodyDiv w:val="1"/>
      <w:marLeft w:val="0"/>
      <w:marRight w:val="0"/>
      <w:marTop w:val="0"/>
      <w:marBottom w:val="0"/>
      <w:divBdr>
        <w:top w:val="none" w:sz="0" w:space="0" w:color="auto"/>
        <w:left w:val="none" w:sz="0" w:space="0" w:color="auto"/>
        <w:bottom w:val="none" w:sz="0" w:space="0" w:color="auto"/>
        <w:right w:val="none" w:sz="0" w:space="0" w:color="auto"/>
      </w:divBdr>
    </w:div>
    <w:div w:id="1272712600">
      <w:bodyDiv w:val="1"/>
      <w:marLeft w:val="0"/>
      <w:marRight w:val="0"/>
      <w:marTop w:val="0"/>
      <w:marBottom w:val="0"/>
      <w:divBdr>
        <w:top w:val="none" w:sz="0" w:space="0" w:color="auto"/>
        <w:left w:val="none" w:sz="0" w:space="0" w:color="auto"/>
        <w:bottom w:val="none" w:sz="0" w:space="0" w:color="auto"/>
        <w:right w:val="none" w:sz="0" w:space="0" w:color="auto"/>
      </w:divBdr>
    </w:div>
    <w:div w:id="1272738693">
      <w:bodyDiv w:val="1"/>
      <w:marLeft w:val="0"/>
      <w:marRight w:val="0"/>
      <w:marTop w:val="0"/>
      <w:marBottom w:val="0"/>
      <w:divBdr>
        <w:top w:val="none" w:sz="0" w:space="0" w:color="auto"/>
        <w:left w:val="none" w:sz="0" w:space="0" w:color="auto"/>
        <w:bottom w:val="none" w:sz="0" w:space="0" w:color="auto"/>
        <w:right w:val="none" w:sz="0" w:space="0" w:color="auto"/>
      </w:divBdr>
    </w:div>
    <w:div w:id="1272781967">
      <w:bodyDiv w:val="1"/>
      <w:marLeft w:val="0"/>
      <w:marRight w:val="0"/>
      <w:marTop w:val="0"/>
      <w:marBottom w:val="0"/>
      <w:divBdr>
        <w:top w:val="none" w:sz="0" w:space="0" w:color="auto"/>
        <w:left w:val="none" w:sz="0" w:space="0" w:color="auto"/>
        <w:bottom w:val="none" w:sz="0" w:space="0" w:color="auto"/>
        <w:right w:val="none" w:sz="0" w:space="0" w:color="auto"/>
      </w:divBdr>
    </w:div>
    <w:div w:id="1272783529">
      <w:bodyDiv w:val="1"/>
      <w:marLeft w:val="0"/>
      <w:marRight w:val="0"/>
      <w:marTop w:val="0"/>
      <w:marBottom w:val="0"/>
      <w:divBdr>
        <w:top w:val="none" w:sz="0" w:space="0" w:color="auto"/>
        <w:left w:val="none" w:sz="0" w:space="0" w:color="auto"/>
        <w:bottom w:val="none" w:sz="0" w:space="0" w:color="auto"/>
        <w:right w:val="none" w:sz="0" w:space="0" w:color="auto"/>
      </w:divBdr>
    </w:div>
    <w:div w:id="1272932248">
      <w:bodyDiv w:val="1"/>
      <w:marLeft w:val="0"/>
      <w:marRight w:val="0"/>
      <w:marTop w:val="0"/>
      <w:marBottom w:val="0"/>
      <w:divBdr>
        <w:top w:val="none" w:sz="0" w:space="0" w:color="auto"/>
        <w:left w:val="none" w:sz="0" w:space="0" w:color="auto"/>
        <w:bottom w:val="none" w:sz="0" w:space="0" w:color="auto"/>
        <w:right w:val="none" w:sz="0" w:space="0" w:color="auto"/>
      </w:divBdr>
    </w:div>
    <w:div w:id="1273434561">
      <w:bodyDiv w:val="1"/>
      <w:marLeft w:val="0"/>
      <w:marRight w:val="0"/>
      <w:marTop w:val="0"/>
      <w:marBottom w:val="0"/>
      <w:divBdr>
        <w:top w:val="none" w:sz="0" w:space="0" w:color="auto"/>
        <w:left w:val="none" w:sz="0" w:space="0" w:color="auto"/>
        <w:bottom w:val="none" w:sz="0" w:space="0" w:color="auto"/>
        <w:right w:val="none" w:sz="0" w:space="0" w:color="auto"/>
      </w:divBdr>
    </w:div>
    <w:div w:id="1273633800">
      <w:bodyDiv w:val="1"/>
      <w:marLeft w:val="0"/>
      <w:marRight w:val="0"/>
      <w:marTop w:val="0"/>
      <w:marBottom w:val="0"/>
      <w:divBdr>
        <w:top w:val="none" w:sz="0" w:space="0" w:color="auto"/>
        <w:left w:val="none" w:sz="0" w:space="0" w:color="auto"/>
        <w:bottom w:val="none" w:sz="0" w:space="0" w:color="auto"/>
        <w:right w:val="none" w:sz="0" w:space="0" w:color="auto"/>
      </w:divBdr>
    </w:div>
    <w:div w:id="1273703849">
      <w:bodyDiv w:val="1"/>
      <w:marLeft w:val="0"/>
      <w:marRight w:val="0"/>
      <w:marTop w:val="0"/>
      <w:marBottom w:val="0"/>
      <w:divBdr>
        <w:top w:val="none" w:sz="0" w:space="0" w:color="auto"/>
        <w:left w:val="none" w:sz="0" w:space="0" w:color="auto"/>
        <w:bottom w:val="none" w:sz="0" w:space="0" w:color="auto"/>
        <w:right w:val="none" w:sz="0" w:space="0" w:color="auto"/>
      </w:divBdr>
    </w:div>
    <w:div w:id="1273853420">
      <w:bodyDiv w:val="1"/>
      <w:marLeft w:val="0"/>
      <w:marRight w:val="0"/>
      <w:marTop w:val="0"/>
      <w:marBottom w:val="0"/>
      <w:divBdr>
        <w:top w:val="none" w:sz="0" w:space="0" w:color="auto"/>
        <w:left w:val="none" w:sz="0" w:space="0" w:color="auto"/>
        <w:bottom w:val="none" w:sz="0" w:space="0" w:color="auto"/>
        <w:right w:val="none" w:sz="0" w:space="0" w:color="auto"/>
      </w:divBdr>
    </w:div>
    <w:div w:id="1273896264">
      <w:bodyDiv w:val="1"/>
      <w:marLeft w:val="0"/>
      <w:marRight w:val="0"/>
      <w:marTop w:val="0"/>
      <w:marBottom w:val="0"/>
      <w:divBdr>
        <w:top w:val="none" w:sz="0" w:space="0" w:color="auto"/>
        <w:left w:val="none" w:sz="0" w:space="0" w:color="auto"/>
        <w:bottom w:val="none" w:sz="0" w:space="0" w:color="auto"/>
        <w:right w:val="none" w:sz="0" w:space="0" w:color="auto"/>
      </w:divBdr>
    </w:div>
    <w:div w:id="1274285538">
      <w:bodyDiv w:val="1"/>
      <w:marLeft w:val="0"/>
      <w:marRight w:val="0"/>
      <w:marTop w:val="0"/>
      <w:marBottom w:val="0"/>
      <w:divBdr>
        <w:top w:val="none" w:sz="0" w:space="0" w:color="auto"/>
        <w:left w:val="none" w:sz="0" w:space="0" w:color="auto"/>
        <w:bottom w:val="none" w:sz="0" w:space="0" w:color="auto"/>
        <w:right w:val="none" w:sz="0" w:space="0" w:color="auto"/>
      </w:divBdr>
    </w:div>
    <w:div w:id="1274823448">
      <w:bodyDiv w:val="1"/>
      <w:marLeft w:val="0"/>
      <w:marRight w:val="0"/>
      <w:marTop w:val="0"/>
      <w:marBottom w:val="0"/>
      <w:divBdr>
        <w:top w:val="none" w:sz="0" w:space="0" w:color="auto"/>
        <w:left w:val="none" w:sz="0" w:space="0" w:color="auto"/>
        <w:bottom w:val="none" w:sz="0" w:space="0" w:color="auto"/>
        <w:right w:val="none" w:sz="0" w:space="0" w:color="auto"/>
      </w:divBdr>
    </w:div>
    <w:div w:id="1274827856">
      <w:bodyDiv w:val="1"/>
      <w:marLeft w:val="0"/>
      <w:marRight w:val="0"/>
      <w:marTop w:val="0"/>
      <w:marBottom w:val="0"/>
      <w:divBdr>
        <w:top w:val="none" w:sz="0" w:space="0" w:color="auto"/>
        <w:left w:val="none" w:sz="0" w:space="0" w:color="auto"/>
        <w:bottom w:val="none" w:sz="0" w:space="0" w:color="auto"/>
        <w:right w:val="none" w:sz="0" w:space="0" w:color="auto"/>
      </w:divBdr>
    </w:div>
    <w:div w:id="1274941803">
      <w:bodyDiv w:val="1"/>
      <w:marLeft w:val="0"/>
      <w:marRight w:val="0"/>
      <w:marTop w:val="0"/>
      <w:marBottom w:val="0"/>
      <w:divBdr>
        <w:top w:val="none" w:sz="0" w:space="0" w:color="auto"/>
        <w:left w:val="none" w:sz="0" w:space="0" w:color="auto"/>
        <w:bottom w:val="none" w:sz="0" w:space="0" w:color="auto"/>
        <w:right w:val="none" w:sz="0" w:space="0" w:color="auto"/>
      </w:divBdr>
    </w:div>
    <w:div w:id="1275285116">
      <w:bodyDiv w:val="1"/>
      <w:marLeft w:val="0"/>
      <w:marRight w:val="0"/>
      <w:marTop w:val="0"/>
      <w:marBottom w:val="0"/>
      <w:divBdr>
        <w:top w:val="none" w:sz="0" w:space="0" w:color="auto"/>
        <w:left w:val="none" w:sz="0" w:space="0" w:color="auto"/>
        <w:bottom w:val="none" w:sz="0" w:space="0" w:color="auto"/>
        <w:right w:val="none" w:sz="0" w:space="0" w:color="auto"/>
      </w:divBdr>
    </w:div>
    <w:div w:id="1275286997">
      <w:bodyDiv w:val="1"/>
      <w:marLeft w:val="0"/>
      <w:marRight w:val="0"/>
      <w:marTop w:val="0"/>
      <w:marBottom w:val="0"/>
      <w:divBdr>
        <w:top w:val="none" w:sz="0" w:space="0" w:color="auto"/>
        <w:left w:val="none" w:sz="0" w:space="0" w:color="auto"/>
        <w:bottom w:val="none" w:sz="0" w:space="0" w:color="auto"/>
        <w:right w:val="none" w:sz="0" w:space="0" w:color="auto"/>
      </w:divBdr>
    </w:div>
    <w:div w:id="1275554872">
      <w:bodyDiv w:val="1"/>
      <w:marLeft w:val="0"/>
      <w:marRight w:val="0"/>
      <w:marTop w:val="0"/>
      <w:marBottom w:val="0"/>
      <w:divBdr>
        <w:top w:val="none" w:sz="0" w:space="0" w:color="auto"/>
        <w:left w:val="none" w:sz="0" w:space="0" w:color="auto"/>
        <w:bottom w:val="none" w:sz="0" w:space="0" w:color="auto"/>
        <w:right w:val="none" w:sz="0" w:space="0" w:color="auto"/>
      </w:divBdr>
    </w:div>
    <w:div w:id="1275555693">
      <w:bodyDiv w:val="1"/>
      <w:marLeft w:val="0"/>
      <w:marRight w:val="0"/>
      <w:marTop w:val="0"/>
      <w:marBottom w:val="0"/>
      <w:divBdr>
        <w:top w:val="none" w:sz="0" w:space="0" w:color="auto"/>
        <w:left w:val="none" w:sz="0" w:space="0" w:color="auto"/>
        <w:bottom w:val="none" w:sz="0" w:space="0" w:color="auto"/>
        <w:right w:val="none" w:sz="0" w:space="0" w:color="auto"/>
      </w:divBdr>
    </w:div>
    <w:div w:id="1275675846">
      <w:bodyDiv w:val="1"/>
      <w:marLeft w:val="0"/>
      <w:marRight w:val="0"/>
      <w:marTop w:val="0"/>
      <w:marBottom w:val="0"/>
      <w:divBdr>
        <w:top w:val="none" w:sz="0" w:space="0" w:color="auto"/>
        <w:left w:val="none" w:sz="0" w:space="0" w:color="auto"/>
        <w:bottom w:val="none" w:sz="0" w:space="0" w:color="auto"/>
        <w:right w:val="none" w:sz="0" w:space="0" w:color="auto"/>
      </w:divBdr>
    </w:div>
    <w:div w:id="1275747536">
      <w:bodyDiv w:val="1"/>
      <w:marLeft w:val="0"/>
      <w:marRight w:val="0"/>
      <w:marTop w:val="0"/>
      <w:marBottom w:val="0"/>
      <w:divBdr>
        <w:top w:val="none" w:sz="0" w:space="0" w:color="auto"/>
        <w:left w:val="none" w:sz="0" w:space="0" w:color="auto"/>
        <w:bottom w:val="none" w:sz="0" w:space="0" w:color="auto"/>
        <w:right w:val="none" w:sz="0" w:space="0" w:color="auto"/>
      </w:divBdr>
    </w:div>
    <w:div w:id="1275750733">
      <w:bodyDiv w:val="1"/>
      <w:marLeft w:val="0"/>
      <w:marRight w:val="0"/>
      <w:marTop w:val="0"/>
      <w:marBottom w:val="0"/>
      <w:divBdr>
        <w:top w:val="none" w:sz="0" w:space="0" w:color="auto"/>
        <w:left w:val="none" w:sz="0" w:space="0" w:color="auto"/>
        <w:bottom w:val="none" w:sz="0" w:space="0" w:color="auto"/>
        <w:right w:val="none" w:sz="0" w:space="0" w:color="auto"/>
      </w:divBdr>
    </w:div>
    <w:div w:id="1275937738">
      <w:bodyDiv w:val="1"/>
      <w:marLeft w:val="0"/>
      <w:marRight w:val="0"/>
      <w:marTop w:val="0"/>
      <w:marBottom w:val="0"/>
      <w:divBdr>
        <w:top w:val="none" w:sz="0" w:space="0" w:color="auto"/>
        <w:left w:val="none" w:sz="0" w:space="0" w:color="auto"/>
        <w:bottom w:val="none" w:sz="0" w:space="0" w:color="auto"/>
        <w:right w:val="none" w:sz="0" w:space="0" w:color="auto"/>
      </w:divBdr>
    </w:div>
    <w:div w:id="1276055011">
      <w:bodyDiv w:val="1"/>
      <w:marLeft w:val="0"/>
      <w:marRight w:val="0"/>
      <w:marTop w:val="0"/>
      <w:marBottom w:val="0"/>
      <w:divBdr>
        <w:top w:val="none" w:sz="0" w:space="0" w:color="auto"/>
        <w:left w:val="none" w:sz="0" w:space="0" w:color="auto"/>
        <w:bottom w:val="none" w:sz="0" w:space="0" w:color="auto"/>
        <w:right w:val="none" w:sz="0" w:space="0" w:color="auto"/>
      </w:divBdr>
    </w:div>
    <w:div w:id="1276133583">
      <w:bodyDiv w:val="1"/>
      <w:marLeft w:val="0"/>
      <w:marRight w:val="0"/>
      <w:marTop w:val="0"/>
      <w:marBottom w:val="0"/>
      <w:divBdr>
        <w:top w:val="none" w:sz="0" w:space="0" w:color="auto"/>
        <w:left w:val="none" w:sz="0" w:space="0" w:color="auto"/>
        <w:bottom w:val="none" w:sz="0" w:space="0" w:color="auto"/>
        <w:right w:val="none" w:sz="0" w:space="0" w:color="auto"/>
      </w:divBdr>
    </w:div>
    <w:div w:id="1276403323">
      <w:bodyDiv w:val="1"/>
      <w:marLeft w:val="0"/>
      <w:marRight w:val="0"/>
      <w:marTop w:val="0"/>
      <w:marBottom w:val="0"/>
      <w:divBdr>
        <w:top w:val="none" w:sz="0" w:space="0" w:color="auto"/>
        <w:left w:val="none" w:sz="0" w:space="0" w:color="auto"/>
        <w:bottom w:val="none" w:sz="0" w:space="0" w:color="auto"/>
        <w:right w:val="none" w:sz="0" w:space="0" w:color="auto"/>
      </w:divBdr>
    </w:div>
    <w:div w:id="1277129771">
      <w:bodyDiv w:val="1"/>
      <w:marLeft w:val="0"/>
      <w:marRight w:val="0"/>
      <w:marTop w:val="0"/>
      <w:marBottom w:val="0"/>
      <w:divBdr>
        <w:top w:val="none" w:sz="0" w:space="0" w:color="auto"/>
        <w:left w:val="none" w:sz="0" w:space="0" w:color="auto"/>
        <w:bottom w:val="none" w:sz="0" w:space="0" w:color="auto"/>
        <w:right w:val="none" w:sz="0" w:space="0" w:color="auto"/>
      </w:divBdr>
    </w:div>
    <w:div w:id="1277130824">
      <w:bodyDiv w:val="1"/>
      <w:marLeft w:val="0"/>
      <w:marRight w:val="0"/>
      <w:marTop w:val="0"/>
      <w:marBottom w:val="0"/>
      <w:divBdr>
        <w:top w:val="none" w:sz="0" w:space="0" w:color="auto"/>
        <w:left w:val="none" w:sz="0" w:space="0" w:color="auto"/>
        <w:bottom w:val="none" w:sz="0" w:space="0" w:color="auto"/>
        <w:right w:val="none" w:sz="0" w:space="0" w:color="auto"/>
      </w:divBdr>
    </w:div>
    <w:div w:id="1277181671">
      <w:bodyDiv w:val="1"/>
      <w:marLeft w:val="0"/>
      <w:marRight w:val="0"/>
      <w:marTop w:val="0"/>
      <w:marBottom w:val="0"/>
      <w:divBdr>
        <w:top w:val="none" w:sz="0" w:space="0" w:color="auto"/>
        <w:left w:val="none" w:sz="0" w:space="0" w:color="auto"/>
        <w:bottom w:val="none" w:sz="0" w:space="0" w:color="auto"/>
        <w:right w:val="none" w:sz="0" w:space="0" w:color="auto"/>
      </w:divBdr>
    </w:div>
    <w:div w:id="1277181774">
      <w:bodyDiv w:val="1"/>
      <w:marLeft w:val="0"/>
      <w:marRight w:val="0"/>
      <w:marTop w:val="0"/>
      <w:marBottom w:val="0"/>
      <w:divBdr>
        <w:top w:val="none" w:sz="0" w:space="0" w:color="auto"/>
        <w:left w:val="none" w:sz="0" w:space="0" w:color="auto"/>
        <w:bottom w:val="none" w:sz="0" w:space="0" w:color="auto"/>
        <w:right w:val="none" w:sz="0" w:space="0" w:color="auto"/>
      </w:divBdr>
    </w:div>
    <w:div w:id="1277327547">
      <w:bodyDiv w:val="1"/>
      <w:marLeft w:val="0"/>
      <w:marRight w:val="0"/>
      <w:marTop w:val="0"/>
      <w:marBottom w:val="0"/>
      <w:divBdr>
        <w:top w:val="none" w:sz="0" w:space="0" w:color="auto"/>
        <w:left w:val="none" w:sz="0" w:space="0" w:color="auto"/>
        <w:bottom w:val="none" w:sz="0" w:space="0" w:color="auto"/>
        <w:right w:val="none" w:sz="0" w:space="0" w:color="auto"/>
      </w:divBdr>
    </w:div>
    <w:div w:id="1277373313">
      <w:bodyDiv w:val="1"/>
      <w:marLeft w:val="0"/>
      <w:marRight w:val="0"/>
      <w:marTop w:val="0"/>
      <w:marBottom w:val="0"/>
      <w:divBdr>
        <w:top w:val="none" w:sz="0" w:space="0" w:color="auto"/>
        <w:left w:val="none" w:sz="0" w:space="0" w:color="auto"/>
        <w:bottom w:val="none" w:sz="0" w:space="0" w:color="auto"/>
        <w:right w:val="none" w:sz="0" w:space="0" w:color="auto"/>
      </w:divBdr>
    </w:div>
    <w:div w:id="1277519362">
      <w:bodyDiv w:val="1"/>
      <w:marLeft w:val="0"/>
      <w:marRight w:val="0"/>
      <w:marTop w:val="0"/>
      <w:marBottom w:val="0"/>
      <w:divBdr>
        <w:top w:val="none" w:sz="0" w:space="0" w:color="auto"/>
        <w:left w:val="none" w:sz="0" w:space="0" w:color="auto"/>
        <w:bottom w:val="none" w:sz="0" w:space="0" w:color="auto"/>
        <w:right w:val="none" w:sz="0" w:space="0" w:color="auto"/>
      </w:divBdr>
    </w:div>
    <w:div w:id="1277640766">
      <w:bodyDiv w:val="1"/>
      <w:marLeft w:val="0"/>
      <w:marRight w:val="0"/>
      <w:marTop w:val="0"/>
      <w:marBottom w:val="0"/>
      <w:divBdr>
        <w:top w:val="none" w:sz="0" w:space="0" w:color="auto"/>
        <w:left w:val="none" w:sz="0" w:space="0" w:color="auto"/>
        <w:bottom w:val="none" w:sz="0" w:space="0" w:color="auto"/>
        <w:right w:val="none" w:sz="0" w:space="0" w:color="auto"/>
      </w:divBdr>
    </w:div>
    <w:div w:id="1277719142">
      <w:bodyDiv w:val="1"/>
      <w:marLeft w:val="0"/>
      <w:marRight w:val="0"/>
      <w:marTop w:val="0"/>
      <w:marBottom w:val="0"/>
      <w:divBdr>
        <w:top w:val="none" w:sz="0" w:space="0" w:color="auto"/>
        <w:left w:val="none" w:sz="0" w:space="0" w:color="auto"/>
        <w:bottom w:val="none" w:sz="0" w:space="0" w:color="auto"/>
        <w:right w:val="none" w:sz="0" w:space="0" w:color="auto"/>
      </w:divBdr>
    </w:div>
    <w:div w:id="1277832497">
      <w:bodyDiv w:val="1"/>
      <w:marLeft w:val="0"/>
      <w:marRight w:val="0"/>
      <w:marTop w:val="0"/>
      <w:marBottom w:val="0"/>
      <w:divBdr>
        <w:top w:val="none" w:sz="0" w:space="0" w:color="auto"/>
        <w:left w:val="none" w:sz="0" w:space="0" w:color="auto"/>
        <w:bottom w:val="none" w:sz="0" w:space="0" w:color="auto"/>
        <w:right w:val="none" w:sz="0" w:space="0" w:color="auto"/>
      </w:divBdr>
    </w:div>
    <w:div w:id="1277905655">
      <w:bodyDiv w:val="1"/>
      <w:marLeft w:val="0"/>
      <w:marRight w:val="0"/>
      <w:marTop w:val="0"/>
      <w:marBottom w:val="0"/>
      <w:divBdr>
        <w:top w:val="none" w:sz="0" w:space="0" w:color="auto"/>
        <w:left w:val="none" w:sz="0" w:space="0" w:color="auto"/>
        <w:bottom w:val="none" w:sz="0" w:space="0" w:color="auto"/>
        <w:right w:val="none" w:sz="0" w:space="0" w:color="auto"/>
      </w:divBdr>
    </w:div>
    <w:div w:id="1277908445">
      <w:bodyDiv w:val="1"/>
      <w:marLeft w:val="0"/>
      <w:marRight w:val="0"/>
      <w:marTop w:val="0"/>
      <w:marBottom w:val="0"/>
      <w:divBdr>
        <w:top w:val="none" w:sz="0" w:space="0" w:color="auto"/>
        <w:left w:val="none" w:sz="0" w:space="0" w:color="auto"/>
        <w:bottom w:val="none" w:sz="0" w:space="0" w:color="auto"/>
        <w:right w:val="none" w:sz="0" w:space="0" w:color="auto"/>
      </w:divBdr>
    </w:div>
    <w:div w:id="1278105108">
      <w:bodyDiv w:val="1"/>
      <w:marLeft w:val="0"/>
      <w:marRight w:val="0"/>
      <w:marTop w:val="0"/>
      <w:marBottom w:val="0"/>
      <w:divBdr>
        <w:top w:val="none" w:sz="0" w:space="0" w:color="auto"/>
        <w:left w:val="none" w:sz="0" w:space="0" w:color="auto"/>
        <w:bottom w:val="none" w:sz="0" w:space="0" w:color="auto"/>
        <w:right w:val="none" w:sz="0" w:space="0" w:color="auto"/>
      </w:divBdr>
    </w:div>
    <w:div w:id="1278105574">
      <w:bodyDiv w:val="1"/>
      <w:marLeft w:val="0"/>
      <w:marRight w:val="0"/>
      <w:marTop w:val="0"/>
      <w:marBottom w:val="0"/>
      <w:divBdr>
        <w:top w:val="none" w:sz="0" w:space="0" w:color="auto"/>
        <w:left w:val="none" w:sz="0" w:space="0" w:color="auto"/>
        <w:bottom w:val="none" w:sz="0" w:space="0" w:color="auto"/>
        <w:right w:val="none" w:sz="0" w:space="0" w:color="auto"/>
      </w:divBdr>
    </w:div>
    <w:div w:id="1278443323">
      <w:bodyDiv w:val="1"/>
      <w:marLeft w:val="0"/>
      <w:marRight w:val="0"/>
      <w:marTop w:val="0"/>
      <w:marBottom w:val="0"/>
      <w:divBdr>
        <w:top w:val="none" w:sz="0" w:space="0" w:color="auto"/>
        <w:left w:val="none" w:sz="0" w:space="0" w:color="auto"/>
        <w:bottom w:val="none" w:sz="0" w:space="0" w:color="auto"/>
        <w:right w:val="none" w:sz="0" w:space="0" w:color="auto"/>
      </w:divBdr>
    </w:div>
    <w:div w:id="1278871370">
      <w:bodyDiv w:val="1"/>
      <w:marLeft w:val="0"/>
      <w:marRight w:val="0"/>
      <w:marTop w:val="0"/>
      <w:marBottom w:val="0"/>
      <w:divBdr>
        <w:top w:val="none" w:sz="0" w:space="0" w:color="auto"/>
        <w:left w:val="none" w:sz="0" w:space="0" w:color="auto"/>
        <w:bottom w:val="none" w:sz="0" w:space="0" w:color="auto"/>
        <w:right w:val="none" w:sz="0" w:space="0" w:color="auto"/>
      </w:divBdr>
    </w:div>
    <w:div w:id="1278953829">
      <w:bodyDiv w:val="1"/>
      <w:marLeft w:val="0"/>
      <w:marRight w:val="0"/>
      <w:marTop w:val="0"/>
      <w:marBottom w:val="0"/>
      <w:divBdr>
        <w:top w:val="none" w:sz="0" w:space="0" w:color="auto"/>
        <w:left w:val="none" w:sz="0" w:space="0" w:color="auto"/>
        <w:bottom w:val="none" w:sz="0" w:space="0" w:color="auto"/>
        <w:right w:val="none" w:sz="0" w:space="0" w:color="auto"/>
      </w:divBdr>
    </w:div>
    <w:div w:id="1279026055">
      <w:bodyDiv w:val="1"/>
      <w:marLeft w:val="0"/>
      <w:marRight w:val="0"/>
      <w:marTop w:val="0"/>
      <w:marBottom w:val="0"/>
      <w:divBdr>
        <w:top w:val="none" w:sz="0" w:space="0" w:color="auto"/>
        <w:left w:val="none" w:sz="0" w:space="0" w:color="auto"/>
        <w:bottom w:val="none" w:sz="0" w:space="0" w:color="auto"/>
        <w:right w:val="none" w:sz="0" w:space="0" w:color="auto"/>
      </w:divBdr>
    </w:div>
    <w:div w:id="1279533419">
      <w:bodyDiv w:val="1"/>
      <w:marLeft w:val="0"/>
      <w:marRight w:val="0"/>
      <w:marTop w:val="0"/>
      <w:marBottom w:val="0"/>
      <w:divBdr>
        <w:top w:val="none" w:sz="0" w:space="0" w:color="auto"/>
        <w:left w:val="none" w:sz="0" w:space="0" w:color="auto"/>
        <w:bottom w:val="none" w:sz="0" w:space="0" w:color="auto"/>
        <w:right w:val="none" w:sz="0" w:space="0" w:color="auto"/>
      </w:divBdr>
    </w:div>
    <w:div w:id="1279609018">
      <w:bodyDiv w:val="1"/>
      <w:marLeft w:val="0"/>
      <w:marRight w:val="0"/>
      <w:marTop w:val="0"/>
      <w:marBottom w:val="0"/>
      <w:divBdr>
        <w:top w:val="none" w:sz="0" w:space="0" w:color="auto"/>
        <w:left w:val="none" w:sz="0" w:space="0" w:color="auto"/>
        <w:bottom w:val="none" w:sz="0" w:space="0" w:color="auto"/>
        <w:right w:val="none" w:sz="0" w:space="0" w:color="auto"/>
      </w:divBdr>
    </w:div>
    <w:div w:id="1279676820">
      <w:bodyDiv w:val="1"/>
      <w:marLeft w:val="0"/>
      <w:marRight w:val="0"/>
      <w:marTop w:val="0"/>
      <w:marBottom w:val="0"/>
      <w:divBdr>
        <w:top w:val="none" w:sz="0" w:space="0" w:color="auto"/>
        <w:left w:val="none" w:sz="0" w:space="0" w:color="auto"/>
        <w:bottom w:val="none" w:sz="0" w:space="0" w:color="auto"/>
        <w:right w:val="none" w:sz="0" w:space="0" w:color="auto"/>
      </w:divBdr>
    </w:div>
    <w:div w:id="1279753532">
      <w:bodyDiv w:val="1"/>
      <w:marLeft w:val="0"/>
      <w:marRight w:val="0"/>
      <w:marTop w:val="0"/>
      <w:marBottom w:val="0"/>
      <w:divBdr>
        <w:top w:val="none" w:sz="0" w:space="0" w:color="auto"/>
        <w:left w:val="none" w:sz="0" w:space="0" w:color="auto"/>
        <w:bottom w:val="none" w:sz="0" w:space="0" w:color="auto"/>
        <w:right w:val="none" w:sz="0" w:space="0" w:color="auto"/>
      </w:divBdr>
    </w:div>
    <w:div w:id="1280185594">
      <w:bodyDiv w:val="1"/>
      <w:marLeft w:val="0"/>
      <w:marRight w:val="0"/>
      <w:marTop w:val="0"/>
      <w:marBottom w:val="0"/>
      <w:divBdr>
        <w:top w:val="none" w:sz="0" w:space="0" w:color="auto"/>
        <w:left w:val="none" w:sz="0" w:space="0" w:color="auto"/>
        <w:bottom w:val="none" w:sz="0" w:space="0" w:color="auto"/>
        <w:right w:val="none" w:sz="0" w:space="0" w:color="auto"/>
      </w:divBdr>
    </w:div>
    <w:div w:id="1280382640">
      <w:bodyDiv w:val="1"/>
      <w:marLeft w:val="0"/>
      <w:marRight w:val="0"/>
      <w:marTop w:val="0"/>
      <w:marBottom w:val="0"/>
      <w:divBdr>
        <w:top w:val="none" w:sz="0" w:space="0" w:color="auto"/>
        <w:left w:val="none" w:sz="0" w:space="0" w:color="auto"/>
        <w:bottom w:val="none" w:sz="0" w:space="0" w:color="auto"/>
        <w:right w:val="none" w:sz="0" w:space="0" w:color="auto"/>
      </w:divBdr>
    </w:div>
    <w:div w:id="1280408235">
      <w:bodyDiv w:val="1"/>
      <w:marLeft w:val="0"/>
      <w:marRight w:val="0"/>
      <w:marTop w:val="0"/>
      <w:marBottom w:val="0"/>
      <w:divBdr>
        <w:top w:val="none" w:sz="0" w:space="0" w:color="auto"/>
        <w:left w:val="none" w:sz="0" w:space="0" w:color="auto"/>
        <w:bottom w:val="none" w:sz="0" w:space="0" w:color="auto"/>
        <w:right w:val="none" w:sz="0" w:space="0" w:color="auto"/>
      </w:divBdr>
    </w:div>
    <w:div w:id="1280451053">
      <w:bodyDiv w:val="1"/>
      <w:marLeft w:val="0"/>
      <w:marRight w:val="0"/>
      <w:marTop w:val="0"/>
      <w:marBottom w:val="0"/>
      <w:divBdr>
        <w:top w:val="none" w:sz="0" w:space="0" w:color="auto"/>
        <w:left w:val="none" w:sz="0" w:space="0" w:color="auto"/>
        <w:bottom w:val="none" w:sz="0" w:space="0" w:color="auto"/>
        <w:right w:val="none" w:sz="0" w:space="0" w:color="auto"/>
      </w:divBdr>
    </w:div>
    <w:div w:id="1280527424">
      <w:bodyDiv w:val="1"/>
      <w:marLeft w:val="0"/>
      <w:marRight w:val="0"/>
      <w:marTop w:val="0"/>
      <w:marBottom w:val="0"/>
      <w:divBdr>
        <w:top w:val="none" w:sz="0" w:space="0" w:color="auto"/>
        <w:left w:val="none" w:sz="0" w:space="0" w:color="auto"/>
        <w:bottom w:val="none" w:sz="0" w:space="0" w:color="auto"/>
        <w:right w:val="none" w:sz="0" w:space="0" w:color="auto"/>
      </w:divBdr>
    </w:div>
    <w:div w:id="1280646444">
      <w:bodyDiv w:val="1"/>
      <w:marLeft w:val="0"/>
      <w:marRight w:val="0"/>
      <w:marTop w:val="0"/>
      <w:marBottom w:val="0"/>
      <w:divBdr>
        <w:top w:val="none" w:sz="0" w:space="0" w:color="auto"/>
        <w:left w:val="none" w:sz="0" w:space="0" w:color="auto"/>
        <w:bottom w:val="none" w:sz="0" w:space="0" w:color="auto"/>
        <w:right w:val="none" w:sz="0" w:space="0" w:color="auto"/>
      </w:divBdr>
      <w:divsChild>
        <w:div w:id="429352921">
          <w:marLeft w:val="0"/>
          <w:marRight w:val="0"/>
          <w:marTop w:val="0"/>
          <w:marBottom w:val="0"/>
          <w:divBdr>
            <w:top w:val="none" w:sz="0" w:space="0" w:color="auto"/>
            <w:left w:val="none" w:sz="0" w:space="0" w:color="auto"/>
            <w:bottom w:val="none" w:sz="0" w:space="0" w:color="auto"/>
            <w:right w:val="none" w:sz="0" w:space="0" w:color="auto"/>
          </w:divBdr>
        </w:div>
        <w:div w:id="661352356">
          <w:marLeft w:val="0"/>
          <w:marRight w:val="0"/>
          <w:marTop w:val="0"/>
          <w:marBottom w:val="0"/>
          <w:divBdr>
            <w:top w:val="none" w:sz="0" w:space="0" w:color="auto"/>
            <w:left w:val="none" w:sz="0" w:space="0" w:color="auto"/>
            <w:bottom w:val="none" w:sz="0" w:space="0" w:color="auto"/>
            <w:right w:val="none" w:sz="0" w:space="0" w:color="auto"/>
          </w:divBdr>
        </w:div>
        <w:div w:id="1039014521">
          <w:marLeft w:val="0"/>
          <w:marRight w:val="0"/>
          <w:marTop w:val="0"/>
          <w:marBottom w:val="0"/>
          <w:divBdr>
            <w:top w:val="none" w:sz="0" w:space="0" w:color="auto"/>
            <w:left w:val="none" w:sz="0" w:space="0" w:color="auto"/>
            <w:bottom w:val="none" w:sz="0" w:space="0" w:color="auto"/>
            <w:right w:val="none" w:sz="0" w:space="0" w:color="auto"/>
          </w:divBdr>
        </w:div>
        <w:div w:id="1738043450">
          <w:marLeft w:val="0"/>
          <w:marRight w:val="0"/>
          <w:marTop w:val="0"/>
          <w:marBottom w:val="0"/>
          <w:divBdr>
            <w:top w:val="none" w:sz="0" w:space="0" w:color="auto"/>
            <w:left w:val="none" w:sz="0" w:space="0" w:color="auto"/>
            <w:bottom w:val="none" w:sz="0" w:space="0" w:color="auto"/>
            <w:right w:val="none" w:sz="0" w:space="0" w:color="auto"/>
          </w:divBdr>
        </w:div>
        <w:div w:id="2139106812">
          <w:marLeft w:val="0"/>
          <w:marRight w:val="0"/>
          <w:marTop w:val="0"/>
          <w:marBottom w:val="0"/>
          <w:divBdr>
            <w:top w:val="none" w:sz="0" w:space="0" w:color="auto"/>
            <w:left w:val="none" w:sz="0" w:space="0" w:color="auto"/>
            <w:bottom w:val="none" w:sz="0" w:space="0" w:color="auto"/>
            <w:right w:val="none" w:sz="0" w:space="0" w:color="auto"/>
          </w:divBdr>
        </w:div>
      </w:divsChild>
    </w:div>
    <w:div w:id="1280725390">
      <w:bodyDiv w:val="1"/>
      <w:marLeft w:val="0"/>
      <w:marRight w:val="0"/>
      <w:marTop w:val="0"/>
      <w:marBottom w:val="0"/>
      <w:divBdr>
        <w:top w:val="none" w:sz="0" w:space="0" w:color="auto"/>
        <w:left w:val="none" w:sz="0" w:space="0" w:color="auto"/>
        <w:bottom w:val="none" w:sz="0" w:space="0" w:color="auto"/>
        <w:right w:val="none" w:sz="0" w:space="0" w:color="auto"/>
      </w:divBdr>
    </w:div>
    <w:div w:id="1281105224">
      <w:bodyDiv w:val="1"/>
      <w:marLeft w:val="0"/>
      <w:marRight w:val="0"/>
      <w:marTop w:val="0"/>
      <w:marBottom w:val="0"/>
      <w:divBdr>
        <w:top w:val="none" w:sz="0" w:space="0" w:color="auto"/>
        <w:left w:val="none" w:sz="0" w:space="0" w:color="auto"/>
        <w:bottom w:val="none" w:sz="0" w:space="0" w:color="auto"/>
        <w:right w:val="none" w:sz="0" w:space="0" w:color="auto"/>
      </w:divBdr>
    </w:div>
    <w:div w:id="1281456010">
      <w:bodyDiv w:val="1"/>
      <w:marLeft w:val="0"/>
      <w:marRight w:val="0"/>
      <w:marTop w:val="0"/>
      <w:marBottom w:val="0"/>
      <w:divBdr>
        <w:top w:val="none" w:sz="0" w:space="0" w:color="auto"/>
        <w:left w:val="none" w:sz="0" w:space="0" w:color="auto"/>
        <w:bottom w:val="none" w:sz="0" w:space="0" w:color="auto"/>
        <w:right w:val="none" w:sz="0" w:space="0" w:color="auto"/>
      </w:divBdr>
    </w:div>
    <w:div w:id="1281692829">
      <w:bodyDiv w:val="1"/>
      <w:marLeft w:val="0"/>
      <w:marRight w:val="0"/>
      <w:marTop w:val="0"/>
      <w:marBottom w:val="0"/>
      <w:divBdr>
        <w:top w:val="none" w:sz="0" w:space="0" w:color="auto"/>
        <w:left w:val="none" w:sz="0" w:space="0" w:color="auto"/>
        <w:bottom w:val="none" w:sz="0" w:space="0" w:color="auto"/>
        <w:right w:val="none" w:sz="0" w:space="0" w:color="auto"/>
      </w:divBdr>
    </w:div>
    <w:div w:id="1281716795">
      <w:bodyDiv w:val="1"/>
      <w:marLeft w:val="0"/>
      <w:marRight w:val="0"/>
      <w:marTop w:val="0"/>
      <w:marBottom w:val="0"/>
      <w:divBdr>
        <w:top w:val="none" w:sz="0" w:space="0" w:color="auto"/>
        <w:left w:val="none" w:sz="0" w:space="0" w:color="auto"/>
        <w:bottom w:val="none" w:sz="0" w:space="0" w:color="auto"/>
        <w:right w:val="none" w:sz="0" w:space="0" w:color="auto"/>
      </w:divBdr>
    </w:div>
    <w:div w:id="1281916818">
      <w:bodyDiv w:val="1"/>
      <w:marLeft w:val="0"/>
      <w:marRight w:val="0"/>
      <w:marTop w:val="0"/>
      <w:marBottom w:val="0"/>
      <w:divBdr>
        <w:top w:val="none" w:sz="0" w:space="0" w:color="auto"/>
        <w:left w:val="none" w:sz="0" w:space="0" w:color="auto"/>
        <w:bottom w:val="none" w:sz="0" w:space="0" w:color="auto"/>
        <w:right w:val="none" w:sz="0" w:space="0" w:color="auto"/>
      </w:divBdr>
    </w:div>
    <w:div w:id="1282222653">
      <w:bodyDiv w:val="1"/>
      <w:marLeft w:val="0"/>
      <w:marRight w:val="0"/>
      <w:marTop w:val="0"/>
      <w:marBottom w:val="0"/>
      <w:divBdr>
        <w:top w:val="none" w:sz="0" w:space="0" w:color="auto"/>
        <w:left w:val="none" w:sz="0" w:space="0" w:color="auto"/>
        <w:bottom w:val="none" w:sz="0" w:space="0" w:color="auto"/>
        <w:right w:val="none" w:sz="0" w:space="0" w:color="auto"/>
      </w:divBdr>
    </w:div>
    <w:div w:id="1282227657">
      <w:bodyDiv w:val="1"/>
      <w:marLeft w:val="0"/>
      <w:marRight w:val="0"/>
      <w:marTop w:val="0"/>
      <w:marBottom w:val="0"/>
      <w:divBdr>
        <w:top w:val="none" w:sz="0" w:space="0" w:color="auto"/>
        <w:left w:val="none" w:sz="0" w:space="0" w:color="auto"/>
        <w:bottom w:val="none" w:sz="0" w:space="0" w:color="auto"/>
        <w:right w:val="none" w:sz="0" w:space="0" w:color="auto"/>
      </w:divBdr>
    </w:div>
    <w:div w:id="1282374054">
      <w:bodyDiv w:val="1"/>
      <w:marLeft w:val="0"/>
      <w:marRight w:val="0"/>
      <w:marTop w:val="0"/>
      <w:marBottom w:val="0"/>
      <w:divBdr>
        <w:top w:val="none" w:sz="0" w:space="0" w:color="auto"/>
        <w:left w:val="none" w:sz="0" w:space="0" w:color="auto"/>
        <w:bottom w:val="none" w:sz="0" w:space="0" w:color="auto"/>
        <w:right w:val="none" w:sz="0" w:space="0" w:color="auto"/>
      </w:divBdr>
    </w:div>
    <w:div w:id="1282497969">
      <w:bodyDiv w:val="1"/>
      <w:marLeft w:val="0"/>
      <w:marRight w:val="0"/>
      <w:marTop w:val="0"/>
      <w:marBottom w:val="0"/>
      <w:divBdr>
        <w:top w:val="none" w:sz="0" w:space="0" w:color="auto"/>
        <w:left w:val="none" w:sz="0" w:space="0" w:color="auto"/>
        <w:bottom w:val="none" w:sz="0" w:space="0" w:color="auto"/>
        <w:right w:val="none" w:sz="0" w:space="0" w:color="auto"/>
      </w:divBdr>
    </w:div>
    <w:div w:id="1282691564">
      <w:bodyDiv w:val="1"/>
      <w:marLeft w:val="0"/>
      <w:marRight w:val="0"/>
      <w:marTop w:val="0"/>
      <w:marBottom w:val="0"/>
      <w:divBdr>
        <w:top w:val="none" w:sz="0" w:space="0" w:color="auto"/>
        <w:left w:val="none" w:sz="0" w:space="0" w:color="auto"/>
        <w:bottom w:val="none" w:sz="0" w:space="0" w:color="auto"/>
        <w:right w:val="none" w:sz="0" w:space="0" w:color="auto"/>
      </w:divBdr>
    </w:div>
    <w:div w:id="1282759056">
      <w:bodyDiv w:val="1"/>
      <w:marLeft w:val="0"/>
      <w:marRight w:val="0"/>
      <w:marTop w:val="0"/>
      <w:marBottom w:val="0"/>
      <w:divBdr>
        <w:top w:val="none" w:sz="0" w:space="0" w:color="auto"/>
        <w:left w:val="none" w:sz="0" w:space="0" w:color="auto"/>
        <w:bottom w:val="none" w:sz="0" w:space="0" w:color="auto"/>
        <w:right w:val="none" w:sz="0" w:space="0" w:color="auto"/>
      </w:divBdr>
    </w:div>
    <w:div w:id="1282808712">
      <w:bodyDiv w:val="1"/>
      <w:marLeft w:val="0"/>
      <w:marRight w:val="0"/>
      <w:marTop w:val="0"/>
      <w:marBottom w:val="0"/>
      <w:divBdr>
        <w:top w:val="none" w:sz="0" w:space="0" w:color="auto"/>
        <w:left w:val="none" w:sz="0" w:space="0" w:color="auto"/>
        <w:bottom w:val="none" w:sz="0" w:space="0" w:color="auto"/>
        <w:right w:val="none" w:sz="0" w:space="0" w:color="auto"/>
      </w:divBdr>
    </w:div>
    <w:div w:id="1282881075">
      <w:bodyDiv w:val="1"/>
      <w:marLeft w:val="0"/>
      <w:marRight w:val="0"/>
      <w:marTop w:val="0"/>
      <w:marBottom w:val="0"/>
      <w:divBdr>
        <w:top w:val="none" w:sz="0" w:space="0" w:color="auto"/>
        <w:left w:val="none" w:sz="0" w:space="0" w:color="auto"/>
        <w:bottom w:val="none" w:sz="0" w:space="0" w:color="auto"/>
        <w:right w:val="none" w:sz="0" w:space="0" w:color="auto"/>
      </w:divBdr>
    </w:div>
    <w:div w:id="1282885151">
      <w:bodyDiv w:val="1"/>
      <w:marLeft w:val="0"/>
      <w:marRight w:val="0"/>
      <w:marTop w:val="0"/>
      <w:marBottom w:val="0"/>
      <w:divBdr>
        <w:top w:val="none" w:sz="0" w:space="0" w:color="auto"/>
        <w:left w:val="none" w:sz="0" w:space="0" w:color="auto"/>
        <w:bottom w:val="none" w:sz="0" w:space="0" w:color="auto"/>
        <w:right w:val="none" w:sz="0" w:space="0" w:color="auto"/>
      </w:divBdr>
    </w:div>
    <w:div w:id="1283073848">
      <w:bodyDiv w:val="1"/>
      <w:marLeft w:val="0"/>
      <w:marRight w:val="0"/>
      <w:marTop w:val="0"/>
      <w:marBottom w:val="0"/>
      <w:divBdr>
        <w:top w:val="none" w:sz="0" w:space="0" w:color="auto"/>
        <w:left w:val="none" w:sz="0" w:space="0" w:color="auto"/>
        <w:bottom w:val="none" w:sz="0" w:space="0" w:color="auto"/>
        <w:right w:val="none" w:sz="0" w:space="0" w:color="auto"/>
      </w:divBdr>
    </w:div>
    <w:div w:id="1283147988">
      <w:bodyDiv w:val="1"/>
      <w:marLeft w:val="0"/>
      <w:marRight w:val="0"/>
      <w:marTop w:val="0"/>
      <w:marBottom w:val="0"/>
      <w:divBdr>
        <w:top w:val="none" w:sz="0" w:space="0" w:color="auto"/>
        <w:left w:val="none" w:sz="0" w:space="0" w:color="auto"/>
        <w:bottom w:val="none" w:sz="0" w:space="0" w:color="auto"/>
        <w:right w:val="none" w:sz="0" w:space="0" w:color="auto"/>
      </w:divBdr>
    </w:div>
    <w:div w:id="1283224949">
      <w:bodyDiv w:val="1"/>
      <w:marLeft w:val="0"/>
      <w:marRight w:val="0"/>
      <w:marTop w:val="0"/>
      <w:marBottom w:val="0"/>
      <w:divBdr>
        <w:top w:val="none" w:sz="0" w:space="0" w:color="auto"/>
        <w:left w:val="none" w:sz="0" w:space="0" w:color="auto"/>
        <w:bottom w:val="none" w:sz="0" w:space="0" w:color="auto"/>
        <w:right w:val="none" w:sz="0" w:space="0" w:color="auto"/>
      </w:divBdr>
    </w:div>
    <w:div w:id="1283263683">
      <w:bodyDiv w:val="1"/>
      <w:marLeft w:val="0"/>
      <w:marRight w:val="0"/>
      <w:marTop w:val="0"/>
      <w:marBottom w:val="0"/>
      <w:divBdr>
        <w:top w:val="none" w:sz="0" w:space="0" w:color="auto"/>
        <w:left w:val="none" w:sz="0" w:space="0" w:color="auto"/>
        <w:bottom w:val="none" w:sz="0" w:space="0" w:color="auto"/>
        <w:right w:val="none" w:sz="0" w:space="0" w:color="auto"/>
      </w:divBdr>
    </w:div>
    <w:div w:id="1283609149">
      <w:bodyDiv w:val="1"/>
      <w:marLeft w:val="0"/>
      <w:marRight w:val="0"/>
      <w:marTop w:val="0"/>
      <w:marBottom w:val="0"/>
      <w:divBdr>
        <w:top w:val="none" w:sz="0" w:space="0" w:color="auto"/>
        <w:left w:val="none" w:sz="0" w:space="0" w:color="auto"/>
        <w:bottom w:val="none" w:sz="0" w:space="0" w:color="auto"/>
        <w:right w:val="none" w:sz="0" w:space="0" w:color="auto"/>
      </w:divBdr>
    </w:div>
    <w:div w:id="1283682455">
      <w:bodyDiv w:val="1"/>
      <w:marLeft w:val="0"/>
      <w:marRight w:val="0"/>
      <w:marTop w:val="0"/>
      <w:marBottom w:val="0"/>
      <w:divBdr>
        <w:top w:val="none" w:sz="0" w:space="0" w:color="auto"/>
        <w:left w:val="none" w:sz="0" w:space="0" w:color="auto"/>
        <w:bottom w:val="none" w:sz="0" w:space="0" w:color="auto"/>
        <w:right w:val="none" w:sz="0" w:space="0" w:color="auto"/>
      </w:divBdr>
    </w:div>
    <w:div w:id="1283726227">
      <w:bodyDiv w:val="1"/>
      <w:marLeft w:val="0"/>
      <w:marRight w:val="0"/>
      <w:marTop w:val="0"/>
      <w:marBottom w:val="0"/>
      <w:divBdr>
        <w:top w:val="none" w:sz="0" w:space="0" w:color="auto"/>
        <w:left w:val="none" w:sz="0" w:space="0" w:color="auto"/>
        <w:bottom w:val="none" w:sz="0" w:space="0" w:color="auto"/>
        <w:right w:val="none" w:sz="0" w:space="0" w:color="auto"/>
      </w:divBdr>
    </w:div>
    <w:div w:id="1283734436">
      <w:bodyDiv w:val="1"/>
      <w:marLeft w:val="0"/>
      <w:marRight w:val="0"/>
      <w:marTop w:val="0"/>
      <w:marBottom w:val="0"/>
      <w:divBdr>
        <w:top w:val="none" w:sz="0" w:space="0" w:color="auto"/>
        <w:left w:val="none" w:sz="0" w:space="0" w:color="auto"/>
        <w:bottom w:val="none" w:sz="0" w:space="0" w:color="auto"/>
        <w:right w:val="none" w:sz="0" w:space="0" w:color="auto"/>
      </w:divBdr>
    </w:div>
    <w:div w:id="1283876110">
      <w:bodyDiv w:val="1"/>
      <w:marLeft w:val="0"/>
      <w:marRight w:val="0"/>
      <w:marTop w:val="0"/>
      <w:marBottom w:val="0"/>
      <w:divBdr>
        <w:top w:val="none" w:sz="0" w:space="0" w:color="auto"/>
        <w:left w:val="none" w:sz="0" w:space="0" w:color="auto"/>
        <w:bottom w:val="none" w:sz="0" w:space="0" w:color="auto"/>
        <w:right w:val="none" w:sz="0" w:space="0" w:color="auto"/>
      </w:divBdr>
    </w:div>
    <w:div w:id="1284001587">
      <w:bodyDiv w:val="1"/>
      <w:marLeft w:val="0"/>
      <w:marRight w:val="0"/>
      <w:marTop w:val="0"/>
      <w:marBottom w:val="0"/>
      <w:divBdr>
        <w:top w:val="none" w:sz="0" w:space="0" w:color="auto"/>
        <w:left w:val="none" w:sz="0" w:space="0" w:color="auto"/>
        <w:bottom w:val="none" w:sz="0" w:space="0" w:color="auto"/>
        <w:right w:val="none" w:sz="0" w:space="0" w:color="auto"/>
      </w:divBdr>
    </w:div>
    <w:div w:id="1284070888">
      <w:bodyDiv w:val="1"/>
      <w:marLeft w:val="0"/>
      <w:marRight w:val="0"/>
      <w:marTop w:val="0"/>
      <w:marBottom w:val="0"/>
      <w:divBdr>
        <w:top w:val="none" w:sz="0" w:space="0" w:color="auto"/>
        <w:left w:val="none" w:sz="0" w:space="0" w:color="auto"/>
        <w:bottom w:val="none" w:sz="0" w:space="0" w:color="auto"/>
        <w:right w:val="none" w:sz="0" w:space="0" w:color="auto"/>
      </w:divBdr>
    </w:div>
    <w:div w:id="1284115820">
      <w:bodyDiv w:val="1"/>
      <w:marLeft w:val="0"/>
      <w:marRight w:val="0"/>
      <w:marTop w:val="0"/>
      <w:marBottom w:val="0"/>
      <w:divBdr>
        <w:top w:val="none" w:sz="0" w:space="0" w:color="auto"/>
        <w:left w:val="none" w:sz="0" w:space="0" w:color="auto"/>
        <w:bottom w:val="none" w:sz="0" w:space="0" w:color="auto"/>
        <w:right w:val="none" w:sz="0" w:space="0" w:color="auto"/>
      </w:divBdr>
    </w:div>
    <w:div w:id="1284118710">
      <w:bodyDiv w:val="1"/>
      <w:marLeft w:val="0"/>
      <w:marRight w:val="0"/>
      <w:marTop w:val="0"/>
      <w:marBottom w:val="0"/>
      <w:divBdr>
        <w:top w:val="none" w:sz="0" w:space="0" w:color="auto"/>
        <w:left w:val="none" w:sz="0" w:space="0" w:color="auto"/>
        <w:bottom w:val="none" w:sz="0" w:space="0" w:color="auto"/>
        <w:right w:val="none" w:sz="0" w:space="0" w:color="auto"/>
      </w:divBdr>
    </w:div>
    <w:div w:id="1284270041">
      <w:bodyDiv w:val="1"/>
      <w:marLeft w:val="0"/>
      <w:marRight w:val="0"/>
      <w:marTop w:val="0"/>
      <w:marBottom w:val="0"/>
      <w:divBdr>
        <w:top w:val="none" w:sz="0" w:space="0" w:color="auto"/>
        <w:left w:val="none" w:sz="0" w:space="0" w:color="auto"/>
        <w:bottom w:val="none" w:sz="0" w:space="0" w:color="auto"/>
        <w:right w:val="none" w:sz="0" w:space="0" w:color="auto"/>
      </w:divBdr>
    </w:div>
    <w:div w:id="1284339826">
      <w:bodyDiv w:val="1"/>
      <w:marLeft w:val="0"/>
      <w:marRight w:val="0"/>
      <w:marTop w:val="0"/>
      <w:marBottom w:val="0"/>
      <w:divBdr>
        <w:top w:val="none" w:sz="0" w:space="0" w:color="auto"/>
        <w:left w:val="none" w:sz="0" w:space="0" w:color="auto"/>
        <w:bottom w:val="none" w:sz="0" w:space="0" w:color="auto"/>
        <w:right w:val="none" w:sz="0" w:space="0" w:color="auto"/>
      </w:divBdr>
    </w:div>
    <w:div w:id="1284580040">
      <w:bodyDiv w:val="1"/>
      <w:marLeft w:val="0"/>
      <w:marRight w:val="0"/>
      <w:marTop w:val="0"/>
      <w:marBottom w:val="0"/>
      <w:divBdr>
        <w:top w:val="none" w:sz="0" w:space="0" w:color="auto"/>
        <w:left w:val="none" w:sz="0" w:space="0" w:color="auto"/>
        <w:bottom w:val="none" w:sz="0" w:space="0" w:color="auto"/>
        <w:right w:val="none" w:sz="0" w:space="0" w:color="auto"/>
      </w:divBdr>
    </w:div>
    <w:div w:id="1284993726">
      <w:bodyDiv w:val="1"/>
      <w:marLeft w:val="0"/>
      <w:marRight w:val="0"/>
      <w:marTop w:val="0"/>
      <w:marBottom w:val="0"/>
      <w:divBdr>
        <w:top w:val="none" w:sz="0" w:space="0" w:color="auto"/>
        <w:left w:val="none" w:sz="0" w:space="0" w:color="auto"/>
        <w:bottom w:val="none" w:sz="0" w:space="0" w:color="auto"/>
        <w:right w:val="none" w:sz="0" w:space="0" w:color="auto"/>
      </w:divBdr>
    </w:div>
    <w:div w:id="1285038167">
      <w:bodyDiv w:val="1"/>
      <w:marLeft w:val="0"/>
      <w:marRight w:val="0"/>
      <w:marTop w:val="0"/>
      <w:marBottom w:val="0"/>
      <w:divBdr>
        <w:top w:val="none" w:sz="0" w:space="0" w:color="auto"/>
        <w:left w:val="none" w:sz="0" w:space="0" w:color="auto"/>
        <w:bottom w:val="none" w:sz="0" w:space="0" w:color="auto"/>
        <w:right w:val="none" w:sz="0" w:space="0" w:color="auto"/>
      </w:divBdr>
    </w:div>
    <w:div w:id="1285114988">
      <w:bodyDiv w:val="1"/>
      <w:marLeft w:val="0"/>
      <w:marRight w:val="0"/>
      <w:marTop w:val="0"/>
      <w:marBottom w:val="0"/>
      <w:divBdr>
        <w:top w:val="none" w:sz="0" w:space="0" w:color="auto"/>
        <w:left w:val="none" w:sz="0" w:space="0" w:color="auto"/>
        <w:bottom w:val="none" w:sz="0" w:space="0" w:color="auto"/>
        <w:right w:val="none" w:sz="0" w:space="0" w:color="auto"/>
      </w:divBdr>
    </w:div>
    <w:div w:id="1285163036">
      <w:bodyDiv w:val="1"/>
      <w:marLeft w:val="0"/>
      <w:marRight w:val="0"/>
      <w:marTop w:val="0"/>
      <w:marBottom w:val="0"/>
      <w:divBdr>
        <w:top w:val="none" w:sz="0" w:space="0" w:color="auto"/>
        <w:left w:val="none" w:sz="0" w:space="0" w:color="auto"/>
        <w:bottom w:val="none" w:sz="0" w:space="0" w:color="auto"/>
        <w:right w:val="none" w:sz="0" w:space="0" w:color="auto"/>
      </w:divBdr>
    </w:div>
    <w:div w:id="1285232702">
      <w:bodyDiv w:val="1"/>
      <w:marLeft w:val="0"/>
      <w:marRight w:val="0"/>
      <w:marTop w:val="0"/>
      <w:marBottom w:val="0"/>
      <w:divBdr>
        <w:top w:val="none" w:sz="0" w:space="0" w:color="auto"/>
        <w:left w:val="none" w:sz="0" w:space="0" w:color="auto"/>
        <w:bottom w:val="none" w:sz="0" w:space="0" w:color="auto"/>
        <w:right w:val="none" w:sz="0" w:space="0" w:color="auto"/>
      </w:divBdr>
    </w:div>
    <w:div w:id="1285582088">
      <w:bodyDiv w:val="1"/>
      <w:marLeft w:val="0"/>
      <w:marRight w:val="0"/>
      <w:marTop w:val="0"/>
      <w:marBottom w:val="0"/>
      <w:divBdr>
        <w:top w:val="none" w:sz="0" w:space="0" w:color="auto"/>
        <w:left w:val="none" w:sz="0" w:space="0" w:color="auto"/>
        <w:bottom w:val="none" w:sz="0" w:space="0" w:color="auto"/>
        <w:right w:val="none" w:sz="0" w:space="0" w:color="auto"/>
      </w:divBdr>
    </w:div>
    <w:div w:id="1285621763">
      <w:bodyDiv w:val="1"/>
      <w:marLeft w:val="0"/>
      <w:marRight w:val="0"/>
      <w:marTop w:val="0"/>
      <w:marBottom w:val="0"/>
      <w:divBdr>
        <w:top w:val="none" w:sz="0" w:space="0" w:color="auto"/>
        <w:left w:val="none" w:sz="0" w:space="0" w:color="auto"/>
        <w:bottom w:val="none" w:sz="0" w:space="0" w:color="auto"/>
        <w:right w:val="none" w:sz="0" w:space="0" w:color="auto"/>
      </w:divBdr>
    </w:div>
    <w:div w:id="1285693868">
      <w:bodyDiv w:val="1"/>
      <w:marLeft w:val="0"/>
      <w:marRight w:val="0"/>
      <w:marTop w:val="0"/>
      <w:marBottom w:val="0"/>
      <w:divBdr>
        <w:top w:val="none" w:sz="0" w:space="0" w:color="auto"/>
        <w:left w:val="none" w:sz="0" w:space="0" w:color="auto"/>
        <w:bottom w:val="none" w:sz="0" w:space="0" w:color="auto"/>
        <w:right w:val="none" w:sz="0" w:space="0" w:color="auto"/>
      </w:divBdr>
    </w:div>
    <w:div w:id="1285697444">
      <w:bodyDiv w:val="1"/>
      <w:marLeft w:val="0"/>
      <w:marRight w:val="0"/>
      <w:marTop w:val="0"/>
      <w:marBottom w:val="0"/>
      <w:divBdr>
        <w:top w:val="none" w:sz="0" w:space="0" w:color="auto"/>
        <w:left w:val="none" w:sz="0" w:space="0" w:color="auto"/>
        <w:bottom w:val="none" w:sz="0" w:space="0" w:color="auto"/>
        <w:right w:val="none" w:sz="0" w:space="0" w:color="auto"/>
      </w:divBdr>
    </w:div>
    <w:div w:id="1285766928">
      <w:bodyDiv w:val="1"/>
      <w:marLeft w:val="0"/>
      <w:marRight w:val="0"/>
      <w:marTop w:val="0"/>
      <w:marBottom w:val="0"/>
      <w:divBdr>
        <w:top w:val="none" w:sz="0" w:space="0" w:color="auto"/>
        <w:left w:val="none" w:sz="0" w:space="0" w:color="auto"/>
        <w:bottom w:val="none" w:sz="0" w:space="0" w:color="auto"/>
        <w:right w:val="none" w:sz="0" w:space="0" w:color="auto"/>
      </w:divBdr>
    </w:div>
    <w:div w:id="1286043605">
      <w:bodyDiv w:val="1"/>
      <w:marLeft w:val="0"/>
      <w:marRight w:val="0"/>
      <w:marTop w:val="0"/>
      <w:marBottom w:val="0"/>
      <w:divBdr>
        <w:top w:val="none" w:sz="0" w:space="0" w:color="auto"/>
        <w:left w:val="none" w:sz="0" w:space="0" w:color="auto"/>
        <w:bottom w:val="none" w:sz="0" w:space="0" w:color="auto"/>
        <w:right w:val="none" w:sz="0" w:space="0" w:color="auto"/>
      </w:divBdr>
    </w:div>
    <w:div w:id="1286043650">
      <w:bodyDiv w:val="1"/>
      <w:marLeft w:val="0"/>
      <w:marRight w:val="0"/>
      <w:marTop w:val="0"/>
      <w:marBottom w:val="0"/>
      <w:divBdr>
        <w:top w:val="none" w:sz="0" w:space="0" w:color="auto"/>
        <w:left w:val="none" w:sz="0" w:space="0" w:color="auto"/>
        <w:bottom w:val="none" w:sz="0" w:space="0" w:color="auto"/>
        <w:right w:val="none" w:sz="0" w:space="0" w:color="auto"/>
      </w:divBdr>
    </w:div>
    <w:div w:id="1286277288">
      <w:bodyDiv w:val="1"/>
      <w:marLeft w:val="0"/>
      <w:marRight w:val="0"/>
      <w:marTop w:val="0"/>
      <w:marBottom w:val="0"/>
      <w:divBdr>
        <w:top w:val="none" w:sz="0" w:space="0" w:color="auto"/>
        <w:left w:val="none" w:sz="0" w:space="0" w:color="auto"/>
        <w:bottom w:val="none" w:sz="0" w:space="0" w:color="auto"/>
        <w:right w:val="none" w:sz="0" w:space="0" w:color="auto"/>
      </w:divBdr>
    </w:div>
    <w:div w:id="1286303985">
      <w:bodyDiv w:val="1"/>
      <w:marLeft w:val="0"/>
      <w:marRight w:val="0"/>
      <w:marTop w:val="0"/>
      <w:marBottom w:val="0"/>
      <w:divBdr>
        <w:top w:val="none" w:sz="0" w:space="0" w:color="auto"/>
        <w:left w:val="none" w:sz="0" w:space="0" w:color="auto"/>
        <w:bottom w:val="none" w:sz="0" w:space="0" w:color="auto"/>
        <w:right w:val="none" w:sz="0" w:space="0" w:color="auto"/>
      </w:divBdr>
    </w:div>
    <w:div w:id="1286352177">
      <w:bodyDiv w:val="1"/>
      <w:marLeft w:val="0"/>
      <w:marRight w:val="0"/>
      <w:marTop w:val="0"/>
      <w:marBottom w:val="0"/>
      <w:divBdr>
        <w:top w:val="none" w:sz="0" w:space="0" w:color="auto"/>
        <w:left w:val="none" w:sz="0" w:space="0" w:color="auto"/>
        <w:bottom w:val="none" w:sz="0" w:space="0" w:color="auto"/>
        <w:right w:val="none" w:sz="0" w:space="0" w:color="auto"/>
      </w:divBdr>
    </w:div>
    <w:div w:id="1286739320">
      <w:bodyDiv w:val="1"/>
      <w:marLeft w:val="0"/>
      <w:marRight w:val="0"/>
      <w:marTop w:val="0"/>
      <w:marBottom w:val="0"/>
      <w:divBdr>
        <w:top w:val="none" w:sz="0" w:space="0" w:color="auto"/>
        <w:left w:val="none" w:sz="0" w:space="0" w:color="auto"/>
        <w:bottom w:val="none" w:sz="0" w:space="0" w:color="auto"/>
        <w:right w:val="none" w:sz="0" w:space="0" w:color="auto"/>
      </w:divBdr>
    </w:div>
    <w:div w:id="1286766050">
      <w:bodyDiv w:val="1"/>
      <w:marLeft w:val="0"/>
      <w:marRight w:val="0"/>
      <w:marTop w:val="0"/>
      <w:marBottom w:val="0"/>
      <w:divBdr>
        <w:top w:val="none" w:sz="0" w:space="0" w:color="auto"/>
        <w:left w:val="none" w:sz="0" w:space="0" w:color="auto"/>
        <w:bottom w:val="none" w:sz="0" w:space="0" w:color="auto"/>
        <w:right w:val="none" w:sz="0" w:space="0" w:color="auto"/>
      </w:divBdr>
    </w:div>
    <w:div w:id="1286813663">
      <w:bodyDiv w:val="1"/>
      <w:marLeft w:val="0"/>
      <w:marRight w:val="0"/>
      <w:marTop w:val="0"/>
      <w:marBottom w:val="0"/>
      <w:divBdr>
        <w:top w:val="none" w:sz="0" w:space="0" w:color="auto"/>
        <w:left w:val="none" w:sz="0" w:space="0" w:color="auto"/>
        <w:bottom w:val="none" w:sz="0" w:space="0" w:color="auto"/>
        <w:right w:val="none" w:sz="0" w:space="0" w:color="auto"/>
      </w:divBdr>
    </w:div>
    <w:div w:id="1286962408">
      <w:bodyDiv w:val="1"/>
      <w:marLeft w:val="0"/>
      <w:marRight w:val="0"/>
      <w:marTop w:val="0"/>
      <w:marBottom w:val="0"/>
      <w:divBdr>
        <w:top w:val="none" w:sz="0" w:space="0" w:color="auto"/>
        <w:left w:val="none" w:sz="0" w:space="0" w:color="auto"/>
        <w:bottom w:val="none" w:sz="0" w:space="0" w:color="auto"/>
        <w:right w:val="none" w:sz="0" w:space="0" w:color="auto"/>
      </w:divBdr>
    </w:div>
    <w:div w:id="1287002021">
      <w:bodyDiv w:val="1"/>
      <w:marLeft w:val="0"/>
      <w:marRight w:val="0"/>
      <w:marTop w:val="0"/>
      <w:marBottom w:val="0"/>
      <w:divBdr>
        <w:top w:val="none" w:sz="0" w:space="0" w:color="auto"/>
        <w:left w:val="none" w:sz="0" w:space="0" w:color="auto"/>
        <w:bottom w:val="none" w:sz="0" w:space="0" w:color="auto"/>
        <w:right w:val="none" w:sz="0" w:space="0" w:color="auto"/>
      </w:divBdr>
    </w:div>
    <w:div w:id="1287008984">
      <w:bodyDiv w:val="1"/>
      <w:marLeft w:val="0"/>
      <w:marRight w:val="0"/>
      <w:marTop w:val="0"/>
      <w:marBottom w:val="0"/>
      <w:divBdr>
        <w:top w:val="none" w:sz="0" w:space="0" w:color="auto"/>
        <w:left w:val="none" w:sz="0" w:space="0" w:color="auto"/>
        <w:bottom w:val="none" w:sz="0" w:space="0" w:color="auto"/>
        <w:right w:val="none" w:sz="0" w:space="0" w:color="auto"/>
      </w:divBdr>
    </w:div>
    <w:div w:id="1287128751">
      <w:bodyDiv w:val="1"/>
      <w:marLeft w:val="0"/>
      <w:marRight w:val="0"/>
      <w:marTop w:val="0"/>
      <w:marBottom w:val="0"/>
      <w:divBdr>
        <w:top w:val="none" w:sz="0" w:space="0" w:color="auto"/>
        <w:left w:val="none" w:sz="0" w:space="0" w:color="auto"/>
        <w:bottom w:val="none" w:sz="0" w:space="0" w:color="auto"/>
        <w:right w:val="none" w:sz="0" w:space="0" w:color="auto"/>
      </w:divBdr>
    </w:div>
    <w:div w:id="1287812766">
      <w:bodyDiv w:val="1"/>
      <w:marLeft w:val="0"/>
      <w:marRight w:val="0"/>
      <w:marTop w:val="0"/>
      <w:marBottom w:val="0"/>
      <w:divBdr>
        <w:top w:val="none" w:sz="0" w:space="0" w:color="auto"/>
        <w:left w:val="none" w:sz="0" w:space="0" w:color="auto"/>
        <w:bottom w:val="none" w:sz="0" w:space="0" w:color="auto"/>
        <w:right w:val="none" w:sz="0" w:space="0" w:color="auto"/>
      </w:divBdr>
    </w:div>
    <w:div w:id="1287927708">
      <w:bodyDiv w:val="1"/>
      <w:marLeft w:val="0"/>
      <w:marRight w:val="0"/>
      <w:marTop w:val="0"/>
      <w:marBottom w:val="0"/>
      <w:divBdr>
        <w:top w:val="none" w:sz="0" w:space="0" w:color="auto"/>
        <w:left w:val="none" w:sz="0" w:space="0" w:color="auto"/>
        <w:bottom w:val="none" w:sz="0" w:space="0" w:color="auto"/>
        <w:right w:val="none" w:sz="0" w:space="0" w:color="auto"/>
      </w:divBdr>
    </w:div>
    <w:div w:id="1288048706">
      <w:bodyDiv w:val="1"/>
      <w:marLeft w:val="0"/>
      <w:marRight w:val="0"/>
      <w:marTop w:val="0"/>
      <w:marBottom w:val="0"/>
      <w:divBdr>
        <w:top w:val="none" w:sz="0" w:space="0" w:color="auto"/>
        <w:left w:val="none" w:sz="0" w:space="0" w:color="auto"/>
        <w:bottom w:val="none" w:sz="0" w:space="0" w:color="auto"/>
        <w:right w:val="none" w:sz="0" w:space="0" w:color="auto"/>
      </w:divBdr>
    </w:div>
    <w:div w:id="1288121609">
      <w:bodyDiv w:val="1"/>
      <w:marLeft w:val="0"/>
      <w:marRight w:val="0"/>
      <w:marTop w:val="0"/>
      <w:marBottom w:val="0"/>
      <w:divBdr>
        <w:top w:val="none" w:sz="0" w:space="0" w:color="auto"/>
        <w:left w:val="none" w:sz="0" w:space="0" w:color="auto"/>
        <w:bottom w:val="none" w:sz="0" w:space="0" w:color="auto"/>
        <w:right w:val="none" w:sz="0" w:space="0" w:color="auto"/>
      </w:divBdr>
    </w:div>
    <w:div w:id="1288438432">
      <w:bodyDiv w:val="1"/>
      <w:marLeft w:val="0"/>
      <w:marRight w:val="0"/>
      <w:marTop w:val="0"/>
      <w:marBottom w:val="0"/>
      <w:divBdr>
        <w:top w:val="none" w:sz="0" w:space="0" w:color="auto"/>
        <w:left w:val="none" w:sz="0" w:space="0" w:color="auto"/>
        <w:bottom w:val="none" w:sz="0" w:space="0" w:color="auto"/>
        <w:right w:val="none" w:sz="0" w:space="0" w:color="auto"/>
      </w:divBdr>
    </w:div>
    <w:div w:id="1288510509">
      <w:bodyDiv w:val="1"/>
      <w:marLeft w:val="0"/>
      <w:marRight w:val="0"/>
      <w:marTop w:val="0"/>
      <w:marBottom w:val="0"/>
      <w:divBdr>
        <w:top w:val="none" w:sz="0" w:space="0" w:color="auto"/>
        <w:left w:val="none" w:sz="0" w:space="0" w:color="auto"/>
        <w:bottom w:val="none" w:sz="0" w:space="0" w:color="auto"/>
        <w:right w:val="none" w:sz="0" w:space="0" w:color="auto"/>
      </w:divBdr>
    </w:div>
    <w:div w:id="1288514504">
      <w:bodyDiv w:val="1"/>
      <w:marLeft w:val="0"/>
      <w:marRight w:val="0"/>
      <w:marTop w:val="0"/>
      <w:marBottom w:val="0"/>
      <w:divBdr>
        <w:top w:val="none" w:sz="0" w:space="0" w:color="auto"/>
        <w:left w:val="none" w:sz="0" w:space="0" w:color="auto"/>
        <w:bottom w:val="none" w:sz="0" w:space="0" w:color="auto"/>
        <w:right w:val="none" w:sz="0" w:space="0" w:color="auto"/>
      </w:divBdr>
    </w:div>
    <w:div w:id="1288776236">
      <w:bodyDiv w:val="1"/>
      <w:marLeft w:val="0"/>
      <w:marRight w:val="0"/>
      <w:marTop w:val="0"/>
      <w:marBottom w:val="0"/>
      <w:divBdr>
        <w:top w:val="none" w:sz="0" w:space="0" w:color="auto"/>
        <w:left w:val="none" w:sz="0" w:space="0" w:color="auto"/>
        <w:bottom w:val="none" w:sz="0" w:space="0" w:color="auto"/>
        <w:right w:val="none" w:sz="0" w:space="0" w:color="auto"/>
      </w:divBdr>
    </w:div>
    <w:div w:id="1288971894">
      <w:bodyDiv w:val="1"/>
      <w:marLeft w:val="0"/>
      <w:marRight w:val="0"/>
      <w:marTop w:val="0"/>
      <w:marBottom w:val="0"/>
      <w:divBdr>
        <w:top w:val="none" w:sz="0" w:space="0" w:color="auto"/>
        <w:left w:val="none" w:sz="0" w:space="0" w:color="auto"/>
        <w:bottom w:val="none" w:sz="0" w:space="0" w:color="auto"/>
        <w:right w:val="none" w:sz="0" w:space="0" w:color="auto"/>
      </w:divBdr>
    </w:div>
    <w:div w:id="1289236476">
      <w:bodyDiv w:val="1"/>
      <w:marLeft w:val="0"/>
      <w:marRight w:val="0"/>
      <w:marTop w:val="0"/>
      <w:marBottom w:val="0"/>
      <w:divBdr>
        <w:top w:val="none" w:sz="0" w:space="0" w:color="auto"/>
        <w:left w:val="none" w:sz="0" w:space="0" w:color="auto"/>
        <w:bottom w:val="none" w:sz="0" w:space="0" w:color="auto"/>
        <w:right w:val="none" w:sz="0" w:space="0" w:color="auto"/>
      </w:divBdr>
    </w:div>
    <w:div w:id="1289243194">
      <w:bodyDiv w:val="1"/>
      <w:marLeft w:val="0"/>
      <w:marRight w:val="0"/>
      <w:marTop w:val="0"/>
      <w:marBottom w:val="0"/>
      <w:divBdr>
        <w:top w:val="none" w:sz="0" w:space="0" w:color="auto"/>
        <w:left w:val="none" w:sz="0" w:space="0" w:color="auto"/>
        <w:bottom w:val="none" w:sz="0" w:space="0" w:color="auto"/>
        <w:right w:val="none" w:sz="0" w:space="0" w:color="auto"/>
      </w:divBdr>
    </w:div>
    <w:div w:id="1289386846">
      <w:bodyDiv w:val="1"/>
      <w:marLeft w:val="0"/>
      <w:marRight w:val="0"/>
      <w:marTop w:val="0"/>
      <w:marBottom w:val="0"/>
      <w:divBdr>
        <w:top w:val="none" w:sz="0" w:space="0" w:color="auto"/>
        <w:left w:val="none" w:sz="0" w:space="0" w:color="auto"/>
        <w:bottom w:val="none" w:sz="0" w:space="0" w:color="auto"/>
        <w:right w:val="none" w:sz="0" w:space="0" w:color="auto"/>
      </w:divBdr>
    </w:div>
    <w:div w:id="1289508913">
      <w:bodyDiv w:val="1"/>
      <w:marLeft w:val="0"/>
      <w:marRight w:val="0"/>
      <w:marTop w:val="0"/>
      <w:marBottom w:val="0"/>
      <w:divBdr>
        <w:top w:val="none" w:sz="0" w:space="0" w:color="auto"/>
        <w:left w:val="none" w:sz="0" w:space="0" w:color="auto"/>
        <w:bottom w:val="none" w:sz="0" w:space="0" w:color="auto"/>
        <w:right w:val="none" w:sz="0" w:space="0" w:color="auto"/>
      </w:divBdr>
    </w:div>
    <w:div w:id="1289511108">
      <w:bodyDiv w:val="1"/>
      <w:marLeft w:val="0"/>
      <w:marRight w:val="0"/>
      <w:marTop w:val="0"/>
      <w:marBottom w:val="0"/>
      <w:divBdr>
        <w:top w:val="none" w:sz="0" w:space="0" w:color="auto"/>
        <w:left w:val="none" w:sz="0" w:space="0" w:color="auto"/>
        <w:bottom w:val="none" w:sz="0" w:space="0" w:color="auto"/>
        <w:right w:val="none" w:sz="0" w:space="0" w:color="auto"/>
      </w:divBdr>
    </w:div>
    <w:div w:id="1289582648">
      <w:bodyDiv w:val="1"/>
      <w:marLeft w:val="0"/>
      <w:marRight w:val="0"/>
      <w:marTop w:val="0"/>
      <w:marBottom w:val="0"/>
      <w:divBdr>
        <w:top w:val="none" w:sz="0" w:space="0" w:color="auto"/>
        <w:left w:val="none" w:sz="0" w:space="0" w:color="auto"/>
        <w:bottom w:val="none" w:sz="0" w:space="0" w:color="auto"/>
        <w:right w:val="none" w:sz="0" w:space="0" w:color="auto"/>
      </w:divBdr>
    </w:div>
    <w:div w:id="1289698644">
      <w:bodyDiv w:val="1"/>
      <w:marLeft w:val="0"/>
      <w:marRight w:val="0"/>
      <w:marTop w:val="0"/>
      <w:marBottom w:val="0"/>
      <w:divBdr>
        <w:top w:val="none" w:sz="0" w:space="0" w:color="auto"/>
        <w:left w:val="none" w:sz="0" w:space="0" w:color="auto"/>
        <w:bottom w:val="none" w:sz="0" w:space="0" w:color="auto"/>
        <w:right w:val="none" w:sz="0" w:space="0" w:color="auto"/>
      </w:divBdr>
    </w:div>
    <w:div w:id="1289820395">
      <w:bodyDiv w:val="1"/>
      <w:marLeft w:val="0"/>
      <w:marRight w:val="0"/>
      <w:marTop w:val="0"/>
      <w:marBottom w:val="0"/>
      <w:divBdr>
        <w:top w:val="none" w:sz="0" w:space="0" w:color="auto"/>
        <w:left w:val="none" w:sz="0" w:space="0" w:color="auto"/>
        <w:bottom w:val="none" w:sz="0" w:space="0" w:color="auto"/>
        <w:right w:val="none" w:sz="0" w:space="0" w:color="auto"/>
      </w:divBdr>
    </w:div>
    <w:div w:id="1289893706">
      <w:bodyDiv w:val="1"/>
      <w:marLeft w:val="0"/>
      <w:marRight w:val="0"/>
      <w:marTop w:val="0"/>
      <w:marBottom w:val="0"/>
      <w:divBdr>
        <w:top w:val="none" w:sz="0" w:space="0" w:color="auto"/>
        <w:left w:val="none" w:sz="0" w:space="0" w:color="auto"/>
        <w:bottom w:val="none" w:sz="0" w:space="0" w:color="auto"/>
        <w:right w:val="none" w:sz="0" w:space="0" w:color="auto"/>
      </w:divBdr>
    </w:div>
    <w:div w:id="1289970220">
      <w:bodyDiv w:val="1"/>
      <w:marLeft w:val="0"/>
      <w:marRight w:val="0"/>
      <w:marTop w:val="0"/>
      <w:marBottom w:val="0"/>
      <w:divBdr>
        <w:top w:val="none" w:sz="0" w:space="0" w:color="auto"/>
        <w:left w:val="none" w:sz="0" w:space="0" w:color="auto"/>
        <w:bottom w:val="none" w:sz="0" w:space="0" w:color="auto"/>
        <w:right w:val="none" w:sz="0" w:space="0" w:color="auto"/>
      </w:divBdr>
    </w:div>
    <w:div w:id="1289970724">
      <w:bodyDiv w:val="1"/>
      <w:marLeft w:val="0"/>
      <w:marRight w:val="0"/>
      <w:marTop w:val="0"/>
      <w:marBottom w:val="0"/>
      <w:divBdr>
        <w:top w:val="none" w:sz="0" w:space="0" w:color="auto"/>
        <w:left w:val="none" w:sz="0" w:space="0" w:color="auto"/>
        <w:bottom w:val="none" w:sz="0" w:space="0" w:color="auto"/>
        <w:right w:val="none" w:sz="0" w:space="0" w:color="auto"/>
      </w:divBdr>
    </w:div>
    <w:div w:id="1289972093">
      <w:bodyDiv w:val="1"/>
      <w:marLeft w:val="0"/>
      <w:marRight w:val="0"/>
      <w:marTop w:val="0"/>
      <w:marBottom w:val="0"/>
      <w:divBdr>
        <w:top w:val="none" w:sz="0" w:space="0" w:color="auto"/>
        <w:left w:val="none" w:sz="0" w:space="0" w:color="auto"/>
        <w:bottom w:val="none" w:sz="0" w:space="0" w:color="auto"/>
        <w:right w:val="none" w:sz="0" w:space="0" w:color="auto"/>
      </w:divBdr>
    </w:div>
    <w:div w:id="1289972348">
      <w:bodyDiv w:val="1"/>
      <w:marLeft w:val="0"/>
      <w:marRight w:val="0"/>
      <w:marTop w:val="0"/>
      <w:marBottom w:val="0"/>
      <w:divBdr>
        <w:top w:val="none" w:sz="0" w:space="0" w:color="auto"/>
        <w:left w:val="none" w:sz="0" w:space="0" w:color="auto"/>
        <w:bottom w:val="none" w:sz="0" w:space="0" w:color="auto"/>
        <w:right w:val="none" w:sz="0" w:space="0" w:color="auto"/>
      </w:divBdr>
    </w:div>
    <w:div w:id="1290011271">
      <w:bodyDiv w:val="1"/>
      <w:marLeft w:val="0"/>
      <w:marRight w:val="0"/>
      <w:marTop w:val="0"/>
      <w:marBottom w:val="0"/>
      <w:divBdr>
        <w:top w:val="none" w:sz="0" w:space="0" w:color="auto"/>
        <w:left w:val="none" w:sz="0" w:space="0" w:color="auto"/>
        <w:bottom w:val="none" w:sz="0" w:space="0" w:color="auto"/>
        <w:right w:val="none" w:sz="0" w:space="0" w:color="auto"/>
      </w:divBdr>
    </w:div>
    <w:div w:id="1290163356">
      <w:bodyDiv w:val="1"/>
      <w:marLeft w:val="0"/>
      <w:marRight w:val="0"/>
      <w:marTop w:val="0"/>
      <w:marBottom w:val="0"/>
      <w:divBdr>
        <w:top w:val="none" w:sz="0" w:space="0" w:color="auto"/>
        <w:left w:val="none" w:sz="0" w:space="0" w:color="auto"/>
        <w:bottom w:val="none" w:sz="0" w:space="0" w:color="auto"/>
        <w:right w:val="none" w:sz="0" w:space="0" w:color="auto"/>
      </w:divBdr>
    </w:div>
    <w:div w:id="1290554279">
      <w:bodyDiv w:val="1"/>
      <w:marLeft w:val="0"/>
      <w:marRight w:val="0"/>
      <w:marTop w:val="0"/>
      <w:marBottom w:val="0"/>
      <w:divBdr>
        <w:top w:val="none" w:sz="0" w:space="0" w:color="auto"/>
        <w:left w:val="none" w:sz="0" w:space="0" w:color="auto"/>
        <w:bottom w:val="none" w:sz="0" w:space="0" w:color="auto"/>
        <w:right w:val="none" w:sz="0" w:space="0" w:color="auto"/>
      </w:divBdr>
    </w:div>
    <w:div w:id="1290742872">
      <w:bodyDiv w:val="1"/>
      <w:marLeft w:val="0"/>
      <w:marRight w:val="0"/>
      <w:marTop w:val="0"/>
      <w:marBottom w:val="0"/>
      <w:divBdr>
        <w:top w:val="none" w:sz="0" w:space="0" w:color="auto"/>
        <w:left w:val="none" w:sz="0" w:space="0" w:color="auto"/>
        <w:bottom w:val="none" w:sz="0" w:space="0" w:color="auto"/>
        <w:right w:val="none" w:sz="0" w:space="0" w:color="auto"/>
      </w:divBdr>
    </w:div>
    <w:div w:id="1290746401">
      <w:bodyDiv w:val="1"/>
      <w:marLeft w:val="0"/>
      <w:marRight w:val="0"/>
      <w:marTop w:val="0"/>
      <w:marBottom w:val="0"/>
      <w:divBdr>
        <w:top w:val="none" w:sz="0" w:space="0" w:color="auto"/>
        <w:left w:val="none" w:sz="0" w:space="0" w:color="auto"/>
        <w:bottom w:val="none" w:sz="0" w:space="0" w:color="auto"/>
        <w:right w:val="none" w:sz="0" w:space="0" w:color="auto"/>
      </w:divBdr>
    </w:div>
    <w:div w:id="1290814854">
      <w:bodyDiv w:val="1"/>
      <w:marLeft w:val="0"/>
      <w:marRight w:val="0"/>
      <w:marTop w:val="0"/>
      <w:marBottom w:val="0"/>
      <w:divBdr>
        <w:top w:val="none" w:sz="0" w:space="0" w:color="auto"/>
        <w:left w:val="none" w:sz="0" w:space="0" w:color="auto"/>
        <w:bottom w:val="none" w:sz="0" w:space="0" w:color="auto"/>
        <w:right w:val="none" w:sz="0" w:space="0" w:color="auto"/>
      </w:divBdr>
    </w:div>
    <w:div w:id="1291128235">
      <w:bodyDiv w:val="1"/>
      <w:marLeft w:val="0"/>
      <w:marRight w:val="0"/>
      <w:marTop w:val="0"/>
      <w:marBottom w:val="0"/>
      <w:divBdr>
        <w:top w:val="none" w:sz="0" w:space="0" w:color="auto"/>
        <w:left w:val="none" w:sz="0" w:space="0" w:color="auto"/>
        <w:bottom w:val="none" w:sz="0" w:space="0" w:color="auto"/>
        <w:right w:val="none" w:sz="0" w:space="0" w:color="auto"/>
      </w:divBdr>
    </w:div>
    <w:div w:id="1291206950">
      <w:bodyDiv w:val="1"/>
      <w:marLeft w:val="0"/>
      <w:marRight w:val="0"/>
      <w:marTop w:val="0"/>
      <w:marBottom w:val="0"/>
      <w:divBdr>
        <w:top w:val="none" w:sz="0" w:space="0" w:color="auto"/>
        <w:left w:val="none" w:sz="0" w:space="0" w:color="auto"/>
        <w:bottom w:val="none" w:sz="0" w:space="0" w:color="auto"/>
        <w:right w:val="none" w:sz="0" w:space="0" w:color="auto"/>
      </w:divBdr>
    </w:div>
    <w:div w:id="1291209462">
      <w:bodyDiv w:val="1"/>
      <w:marLeft w:val="0"/>
      <w:marRight w:val="0"/>
      <w:marTop w:val="0"/>
      <w:marBottom w:val="0"/>
      <w:divBdr>
        <w:top w:val="none" w:sz="0" w:space="0" w:color="auto"/>
        <w:left w:val="none" w:sz="0" w:space="0" w:color="auto"/>
        <w:bottom w:val="none" w:sz="0" w:space="0" w:color="auto"/>
        <w:right w:val="none" w:sz="0" w:space="0" w:color="auto"/>
      </w:divBdr>
    </w:div>
    <w:div w:id="1291401716">
      <w:bodyDiv w:val="1"/>
      <w:marLeft w:val="0"/>
      <w:marRight w:val="0"/>
      <w:marTop w:val="0"/>
      <w:marBottom w:val="0"/>
      <w:divBdr>
        <w:top w:val="none" w:sz="0" w:space="0" w:color="auto"/>
        <w:left w:val="none" w:sz="0" w:space="0" w:color="auto"/>
        <w:bottom w:val="none" w:sz="0" w:space="0" w:color="auto"/>
        <w:right w:val="none" w:sz="0" w:space="0" w:color="auto"/>
      </w:divBdr>
    </w:div>
    <w:div w:id="1291668368">
      <w:bodyDiv w:val="1"/>
      <w:marLeft w:val="0"/>
      <w:marRight w:val="0"/>
      <w:marTop w:val="0"/>
      <w:marBottom w:val="0"/>
      <w:divBdr>
        <w:top w:val="none" w:sz="0" w:space="0" w:color="auto"/>
        <w:left w:val="none" w:sz="0" w:space="0" w:color="auto"/>
        <w:bottom w:val="none" w:sz="0" w:space="0" w:color="auto"/>
        <w:right w:val="none" w:sz="0" w:space="0" w:color="auto"/>
      </w:divBdr>
    </w:div>
    <w:div w:id="1291936847">
      <w:bodyDiv w:val="1"/>
      <w:marLeft w:val="0"/>
      <w:marRight w:val="0"/>
      <w:marTop w:val="0"/>
      <w:marBottom w:val="0"/>
      <w:divBdr>
        <w:top w:val="none" w:sz="0" w:space="0" w:color="auto"/>
        <w:left w:val="none" w:sz="0" w:space="0" w:color="auto"/>
        <w:bottom w:val="none" w:sz="0" w:space="0" w:color="auto"/>
        <w:right w:val="none" w:sz="0" w:space="0" w:color="auto"/>
      </w:divBdr>
    </w:div>
    <w:div w:id="1292201681">
      <w:bodyDiv w:val="1"/>
      <w:marLeft w:val="0"/>
      <w:marRight w:val="0"/>
      <w:marTop w:val="0"/>
      <w:marBottom w:val="0"/>
      <w:divBdr>
        <w:top w:val="none" w:sz="0" w:space="0" w:color="auto"/>
        <w:left w:val="none" w:sz="0" w:space="0" w:color="auto"/>
        <w:bottom w:val="none" w:sz="0" w:space="0" w:color="auto"/>
        <w:right w:val="none" w:sz="0" w:space="0" w:color="auto"/>
      </w:divBdr>
    </w:div>
    <w:div w:id="1292248107">
      <w:bodyDiv w:val="1"/>
      <w:marLeft w:val="0"/>
      <w:marRight w:val="0"/>
      <w:marTop w:val="0"/>
      <w:marBottom w:val="0"/>
      <w:divBdr>
        <w:top w:val="none" w:sz="0" w:space="0" w:color="auto"/>
        <w:left w:val="none" w:sz="0" w:space="0" w:color="auto"/>
        <w:bottom w:val="none" w:sz="0" w:space="0" w:color="auto"/>
        <w:right w:val="none" w:sz="0" w:space="0" w:color="auto"/>
      </w:divBdr>
    </w:div>
    <w:div w:id="1292320503">
      <w:bodyDiv w:val="1"/>
      <w:marLeft w:val="0"/>
      <w:marRight w:val="0"/>
      <w:marTop w:val="0"/>
      <w:marBottom w:val="0"/>
      <w:divBdr>
        <w:top w:val="none" w:sz="0" w:space="0" w:color="auto"/>
        <w:left w:val="none" w:sz="0" w:space="0" w:color="auto"/>
        <w:bottom w:val="none" w:sz="0" w:space="0" w:color="auto"/>
        <w:right w:val="none" w:sz="0" w:space="0" w:color="auto"/>
      </w:divBdr>
    </w:div>
    <w:div w:id="1292397079">
      <w:bodyDiv w:val="1"/>
      <w:marLeft w:val="0"/>
      <w:marRight w:val="0"/>
      <w:marTop w:val="0"/>
      <w:marBottom w:val="0"/>
      <w:divBdr>
        <w:top w:val="none" w:sz="0" w:space="0" w:color="auto"/>
        <w:left w:val="none" w:sz="0" w:space="0" w:color="auto"/>
        <w:bottom w:val="none" w:sz="0" w:space="0" w:color="auto"/>
        <w:right w:val="none" w:sz="0" w:space="0" w:color="auto"/>
      </w:divBdr>
    </w:div>
    <w:div w:id="1292513528">
      <w:bodyDiv w:val="1"/>
      <w:marLeft w:val="0"/>
      <w:marRight w:val="0"/>
      <w:marTop w:val="0"/>
      <w:marBottom w:val="0"/>
      <w:divBdr>
        <w:top w:val="none" w:sz="0" w:space="0" w:color="auto"/>
        <w:left w:val="none" w:sz="0" w:space="0" w:color="auto"/>
        <w:bottom w:val="none" w:sz="0" w:space="0" w:color="auto"/>
        <w:right w:val="none" w:sz="0" w:space="0" w:color="auto"/>
      </w:divBdr>
    </w:div>
    <w:div w:id="1292588941">
      <w:bodyDiv w:val="1"/>
      <w:marLeft w:val="0"/>
      <w:marRight w:val="0"/>
      <w:marTop w:val="0"/>
      <w:marBottom w:val="0"/>
      <w:divBdr>
        <w:top w:val="none" w:sz="0" w:space="0" w:color="auto"/>
        <w:left w:val="none" w:sz="0" w:space="0" w:color="auto"/>
        <w:bottom w:val="none" w:sz="0" w:space="0" w:color="auto"/>
        <w:right w:val="none" w:sz="0" w:space="0" w:color="auto"/>
      </w:divBdr>
    </w:div>
    <w:div w:id="1292632976">
      <w:bodyDiv w:val="1"/>
      <w:marLeft w:val="0"/>
      <w:marRight w:val="0"/>
      <w:marTop w:val="0"/>
      <w:marBottom w:val="0"/>
      <w:divBdr>
        <w:top w:val="none" w:sz="0" w:space="0" w:color="auto"/>
        <w:left w:val="none" w:sz="0" w:space="0" w:color="auto"/>
        <w:bottom w:val="none" w:sz="0" w:space="0" w:color="auto"/>
        <w:right w:val="none" w:sz="0" w:space="0" w:color="auto"/>
      </w:divBdr>
    </w:div>
    <w:div w:id="1292904194">
      <w:bodyDiv w:val="1"/>
      <w:marLeft w:val="0"/>
      <w:marRight w:val="0"/>
      <w:marTop w:val="0"/>
      <w:marBottom w:val="0"/>
      <w:divBdr>
        <w:top w:val="none" w:sz="0" w:space="0" w:color="auto"/>
        <w:left w:val="none" w:sz="0" w:space="0" w:color="auto"/>
        <w:bottom w:val="none" w:sz="0" w:space="0" w:color="auto"/>
        <w:right w:val="none" w:sz="0" w:space="0" w:color="auto"/>
      </w:divBdr>
    </w:div>
    <w:div w:id="1293052590">
      <w:bodyDiv w:val="1"/>
      <w:marLeft w:val="0"/>
      <w:marRight w:val="0"/>
      <w:marTop w:val="0"/>
      <w:marBottom w:val="0"/>
      <w:divBdr>
        <w:top w:val="none" w:sz="0" w:space="0" w:color="auto"/>
        <w:left w:val="none" w:sz="0" w:space="0" w:color="auto"/>
        <w:bottom w:val="none" w:sz="0" w:space="0" w:color="auto"/>
        <w:right w:val="none" w:sz="0" w:space="0" w:color="auto"/>
      </w:divBdr>
    </w:div>
    <w:div w:id="1293054694">
      <w:bodyDiv w:val="1"/>
      <w:marLeft w:val="0"/>
      <w:marRight w:val="0"/>
      <w:marTop w:val="0"/>
      <w:marBottom w:val="0"/>
      <w:divBdr>
        <w:top w:val="none" w:sz="0" w:space="0" w:color="auto"/>
        <w:left w:val="none" w:sz="0" w:space="0" w:color="auto"/>
        <w:bottom w:val="none" w:sz="0" w:space="0" w:color="auto"/>
        <w:right w:val="none" w:sz="0" w:space="0" w:color="auto"/>
      </w:divBdr>
    </w:div>
    <w:div w:id="1293095525">
      <w:bodyDiv w:val="1"/>
      <w:marLeft w:val="0"/>
      <w:marRight w:val="0"/>
      <w:marTop w:val="0"/>
      <w:marBottom w:val="0"/>
      <w:divBdr>
        <w:top w:val="none" w:sz="0" w:space="0" w:color="auto"/>
        <w:left w:val="none" w:sz="0" w:space="0" w:color="auto"/>
        <w:bottom w:val="none" w:sz="0" w:space="0" w:color="auto"/>
        <w:right w:val="none" w:sz="0" w:space="0" w:color="auto"/>
      </w:divBdr>
    </w:div>
    <w:div w:id="1293250125">
      <w:bodyDiv w:val="1"/>
      <w:marLeft w:val="0"/>
      <w:marRight w:val="0"/>
      <w:marTop w:val="0"/>
      <w:marBottom w:val="0"/>
      <w:divBdr>
        <w:top w:val="none" w:sz="0" w:space="0" w:color="auto"/>
        <w:left w:val="none" w:sz="0" w:space="0" w:color="auto"/>
        <w:bottom w:val="none" w:sz="0" w:space="0" w:color="auto"/>
        <w:right w:val="none" w:sz="0" w:space="0" w:color="auto"/>
      </w:divBdr>
      <w:divsChild>
        <w:div w:id="96803243">
          <w:marLeft w:val="0"/>
          <w:marRight w:val="0"/>
          <w:marTop w:val="0"/>
          <w:marBottom w:val="240"/>
          <w:divBdr>
            <w:top w:val="none" w:sz="0" w:space="0" w:color="auto"/>
            <w:left w:val="none" w:sz="0" w:space="0" w:color="auto"/>
            <w:bottom w:val="none" w:sz="0" w:space="0" w:color="auto"/>
            <w:right w:val="none" w:sz="0" w:space="0" w:color="auto"/>
          </w:divBdr>
        </w:div>
      </w:divsChild>
    </w:div>
    <w:div w:id="1293437276">
      <w:bodyDiv w:val="1"/>
      <w:marLeft w:val="0"/>
      <w:marRight w:val="0"/>
      <w:marTop w:val="0"/>
      <w:marBottom w:val="0"/>
      <w:divBdr>
        <w:top w:val="none" w:sz="0" w:space="0" w:color="auto"/>
        <w:left w:val="none" w:sz="0" w:space="0" w:color="auto"/>
        <w:bottom w:val="none" w:sz="0" w:space="0" w:color="auto"/>
        <w:right w:val="none" w:sz="0" w:space="0" w:color="auto"/>
      </w:divBdr>
    </w:div>
    <w:div w:id="1293512587">
      <w:bodyDiv w:val="1"/>
      <w:marLeft w:val="0"/>
      <w:marRight w:val="0"/>
      <w:marTop w:val="0"/>
      <w:marBottom w:val="0"/>
      <w:divBdr>
        <w:top w:val="none" w:sz="0" w:space="0" w:color="auto"/>
        <w:left w:val="none" w:sz="0" w:space="0" w:color="auto"/>
        <w:bottom w:val="none" w:sz="0" w:space="0" w:color="auto"/>
        <w:right w:val="none" w:sz="0" w:space="0" w:color="auto"/>
      </w:divBdr>
    </w:div>
    <w:div w:id="1293553963">
      <w:bodyDiv w:val="1"/>
      <w:marLeft w:val="0"/>
      <w:marRight w:val="0"/>
      <w:marTop w:val="0"/>
      <w:marBottom w:val="0"/>
      <w:divBdr>
        <w:top w:val="none" w:sz="0" w:space="0" w:color="auto"/>
        <w:left w:val="none" w:sz="0" w:space="0" w:color="auto"/>
        <w:bottom w:val="none" w:sz="0" w:space="0" w:color="auto"/>
        <w:right w:val="none" w:sz="0" w:space="0" w:color="auto"/>
      </w:divBdr>
    </w:div>
    <w:div w:id="1293709689">
      <w:bodyDiv w:val="1"/>
      <w:marLeft w:val="0"/>
      <w:marRight w:val="0"/>
      <w:marTop w:val="0"/>
      <w:marBottom w:val="0"/>
      <w:divBdr>
        <w:top w:val="none" w:sz="0" w:space="0" w:color="auto"/>
        <w:left w:val="none" w:sz="0" w:space="0" w:color="auto"/>
        <w:bottom w:val="none" w:sz="0" w:space="0" w:color="auto"/>
        <w:right w:val="none" w:sz="0" w:space="0" w:color="auto"/>
      </w:divBdr>
    </w:div>
    <w:div w:id="1293945920">
      <w:bodyDiv w:val="1"/>
      <w:marLeft w:val="0"/>
      <w:marRight w:val="0"/>
      <w:marTop w:val="0"/>
      <w:marBottom w:val="0"/>
      <w:divBdr>
        <w:top w:val="none" w:sz="0" w:space="0" w:color="auto"/>
        <w:left w:val="none" w:sz="0" w:space="0" w:color="auto"/>
        <w:bottom w:val="none" w:sz="0" w:space="0" w:color="auto"/>
        <w:right w:val="none" w:sz="0" w:space="0" w:color="auto"/>
      </w:divBdr>
    </w:div>
    <w:div w:id="1293948135">
      <w:bodyDiv w:val="1"/>
      <w:marLeft w:val="0"/>
      <w:marRight w:val="0"/>
      <w:marTop w:val="0"/>
      <w:marBottom w:val="0"/>
      <w:divBdr>
        <w:top w:val="none" w:sz="0" w:space="0" w:color="auto"/>
        <w:left w:val="none" w:sz="0" w:space="0" w:color="auto"/>
        <w:bottom w:val="none" w:sz="0" w:space="0" w:color="auto"/>
        <w:right w:val="none" w:sz="0" w:space="0" w:color="auto"/>
      </w:divBdr>
    </w:div>
    <w:div w:id="1293949619">
      <w:bodyDiv w:val="1"/>
      <w:marLeft w:val="0"/>
      <w:marRight w:val="0"/>
      <w:marTop w:val="0"/>
      <w:marBottom w:val="0"/>
      <w:divBdr>
        <w:top w:val="none" w:sz="0" w:space="0" w:color="auto"/>
        <w:left w:val="none" w:sz="0" w:space="0" w:color="auto"/>
        <w:bottom w:val="none" w:sz="0" w:space="0" w:color="auto"/>
        <w:right w:val="none" w:sz="0" w:space="0" w:color="auto"/>
      </w:divBdr>
    </w:div>
    <w:div w:id="1294289177">
      <w:bodyDiv w:val="1"/>
      <w:marLeft w:val="0"/>
      <w:marRight w:val="0"/>
      <w:marTop w:val="0"/>
      <w:marBottom w:val="0"/>
      <w:divBdr>
        <w:top w:val="none" w:sz="0" w:space="0" w:color="auto"/>
        <w:left w:val="none" w:sz="0" w:space="0" w:color="auto"/>
        <w:bottom w:val="none" w:sz="0" w:space="0" w:color="auto"/>
        <w:right w:val="none" w:sz="0" w:space="0" w:color="auto"/>
      </w:divBdr>
    </w:div>
    <w:div w:id="1294364174">
      <w:bodyDiv w:val="1"/>
      <w:marLeft w:val="0"/>
      <w:marRight w:val="0"/>
      <w:marTop w:val="0"/>
      <w:marBottom w:val="0"/>
      <w:divBdr>
        <w:top w:val="none" w:sz="0" w:space="0" w:color="auto"/>
        <w:left w:val="none" w:sz="0" w:space="0" w:color="auto"/>
        <w:bottom w:val="none" w:sz="0" w:space="0" w:color="auto"/>
        <w:right w:val="none" w:sz="0" w:space="0" w:color="auto"/>
      </w:divBdr>
    </w:div>
    <w:div w:id="1294410911">
      <w:bodyDiv w:val="1"/>
      <w:marLeft w:val="0"/>
      <w:marRight w:val="0"/>
      <w:marTop w:val="0"/>
      <w:marBottom w:val="0"/>
      <w:divBdr>
        <w:top w:val="none" w:sz="0" w:space="0" w:color="auto"/>
        <w:left w:val="none" w:sz="0" w:space="0" w:color="auto"/>
        <w:bottom w:val="none" w:sz="0" w:space="0" w:color="auto"/>
        <w:right w:val="none" w:sz="0" w:space="0" w:color="auto"/>
      </w:divBdr>
    </w:div>
    <w:div w:id="1294795697">
      <w:bodyDiv w:val="1"/>
      <w:marLeft w:val="0"/>
      <w:marRight w:val="0"/>
      <w:marTop w:val="0"/>
      <w:marBottom w:val="0"/>
      <w:divBdr>
        <w:top w:val="none" w:sz="0" w:space="0" w:color="auto"/>
        <w:left w:val="none" w:sz="0" w:space="0" w:color="auto"/>
        <w:bottom w:val="none" w:sz="0" w:space="0" w:color="auto"/>
        <w:right w:val="none" w:sz="0" w:space="0" w:color="auto"/>
      </w:divBdr>
    </w:div>
    <w:div w:id="1295021687">
      <w:bodyDiv w:val="1"/>
      <w:marLeft w:val="0"/>
      <w:marRight w:val="0"/>
      <w:marTop w:val="0"/>
      <w:marBottom w:val="0"/>
      <w:divBdr>
        <w:top w:val="none" w:sz="0" w:space="0" w:color="auto"/>
        <w:left w:val="none" w:sz="0" w:space="0" w:color="auto"/>
        <w:bottom w:val="none" w:sz="0" w:space="0" w:color="auto"/>
        <w:right w:val="none" w:sz="0" w:space="0" w:color="auto"/>
      </w:divBdr>
    </w:div>
    <w:div w:id="1295066496">
      <w:bodyDiv w:val="1"/>
      <w:marLeft w:val="0"/>
      <w:marRight w:val="0"/>
      <w:marTop w:val="0"/>
      <w:marBottom w:val="0"/>
      <w:divBdr>
        <w:top w:val="none" w:sz="0" w:space="0" w:color="auto"/>
        <w:left w:val="none" w:sz="0" w:space="0" w:color="auto"/>
        <w:bottom w:val="none" w:sz="0" w:space="0" w:color="auto"/>
        <w:right w:val="none" w:sz="0" w:space="0" w:color="auto"/>
      </w:divBdr>
    </w:div>
    <w:div w:id="1295211580">
      <w:bodyDiv w:val="1"/>
      <w:marLeft w:val="0"/>
      <w:marRight w:val="0"/>
      <w:marTop w:val="0"/>
      <w:marBottom w:val="0"/>
      <w:divBdr>
        <w:top w:val="none" w:sz="0" w:space="0" w:color="auto"/>
        <w:left w:val="none" w:sz="0" w:space="0" w:color="auto"/>
        <w:bottom w:val="none" w:sz="0" w:space="0" w:color="auto"/>
        <w:right w:val="none" w:sz="0" w:space="0" w:color="auto"/>
      </w:divBdr>
    </w:div>
    <w:div w:id="1295258346">
      <w:bodyDiv w:val="1"/>
      <w:marLeft w:val="0"/>
      <w:marRight w:val="0"/>
      <w:marTop w:val="0"/>
      <w:marBottom w:val="0"/>
      <w:divBdr>
        <w:top w:val="none" w:sz="0" w:space="0" w:color="auto"/>
        <w:left w:val="none" w:sz="0" w:space="0" w:color="auto"/>
        <w:bottom w:val="none" w:sz="0" w:space="0" w:color="auto"/>
        <w:right w:val="none" w:sz="0" w:space="0" w:color="auto"/>
      </w:divBdr>
    </w:div>
    <w:div w:id="1295259926">
      <w:bodyDiv w:val="1"/>
      <w:marLeft w:val="0"/>
      <w:marRight w:val="0"/>
      <w:marTop w:val="0"/>
      <w:marBottom w:val="0"/>
      <w:divBdr>
        <w:top w:val="none" w:sz="0" w:space="0" w:color="auto"/>
        <w:left w:val="none" w:sz="0" w:space="0" w:color="auto"/>
        <w:bottom w:val="none" w:sz="0" w:space="0" w:color="auto"/>
        <w:right w:val="none" w:sz="0" w:space="0" w:color="auto"/>
      </w:divBdr>
    </w:div>
    <w:div w:id="1295527611">
      <w:bodyDiv w:val="1"/>
      <w:marLeft w:val="0"/>
      <w:marRight w:val="0"/>
      <w:marTop w:val="0"/>
      <w:marBottom w:val="0"/>
      <w:divBdr>
        <w:top w:val="none" w:sz="0" w:space="0" w:color="auto"/>
        <w:left w:val="none" w:sz="0" w:space="0" w:color="auto"/>
        <w:bottom w:val="none" w:sz="0" w:space="0" w:color="auto"/>
        <w:right w:val="none" w:sz="0" w:space="0" w:color="auto"/>
      </w:divBdr>
    </w:div>
    <w:div w:id="1295673760">
      <w:bodyDiv w:val="1"/>
      <w:marLeft w:val="0"/>
      <w:marRight w:val="0"/>
      <w:marTop w:val="0"/>
      <w:marBottom w:val="0"/>
      <w:divBdr>
        <w:top w:val="none" w:sz="0" w:space="0" w:color="auto"/>
        <w:left w:val="none" w:sz="0" w:space="0" w:color="auto"/>
        <w:bottom w:val="none" w:sz="0" w:space="0" w:color="auto"/>
        <w:right w:val="none" w:sz="0" w:space="0" w:color="auto"/>
      </w:divBdr>
    </w:div>
    <w:div w:id="1295863966">
      <w:bodyDiv w:val="1"/>
      <w:marLeft w:val="0"/>
      <w:marRight w:val="0"/>
      <w:marTop w:val="0"/>
      <w:marBottom w:val="0"/>
      <w:divBdr>
        <w:top w:val="none" w:sz="0" w:space="0" w:color="auto"/>
        <w:left w:val="none" w:sz="0" w:space="0" w:color="auto"/>
        <w:bottom w:val="none" w:sz="0" w:space="0" w:color="auto"/>
        <w:right w:val="none" w:sz="0" w:space="0" w:color="auto"/>
      </w:divBdr>
    </w:div>
    <w:div w:id="1295868643">
      <w:bodyDiv w:val="1"/>
      <w:marLeft w:val="0"/>
      <w:marRight w:val="0"/>
      <w:marTop w:val="0"/>
      <w:marBottom w:val="0"/>
      <w:divBdr>
        <w:top w:val="none" w:sz="0" w:space="0" w:color="auto"/>
        <w:left w:val="none" w:sz="0" w:space="0" w:color="auto"/>
        <w:bottom w:val="none" w:sz="0" w:space="0" w:color="auto"/>
        <w:right w:val="none" w:sz="0" w:space="0" w:color="auto"/>
      </w:divBdr>
    </w:div>
    <w:div w:id="1296108911">
      <w:bodyDiv w:val="1"/>
      <w:marLeft w:val="0"/>
      <w:marRight w:val="0"/>
      <w:marTop w:val="0"/>
      <w:marBottom w:val="0"/>
      <w:divBdr>
        <w:top w:val="none" w:sz="0" w:space="0" w:color="auto"/>
        <w:left w:val="none" w:sz="0" w:space="0" w:color="auto"/>
        <w:bottom w:val="none" w:sz="0" w:space="0" w:color="auto"/>
        <w:right w:val="none" w:sz="0" w:space="0" w:color="auto"/>
      </w:divBdr>
    </w:div>
    <w:div w:id="1296136878">
      <w:bodyDiv w:val="1"/>
      <w:marLeft w:val="0"/>
      <w:marRight w:val="0"/>
      <w:marTop w:val="0"/>
      <w:marBottom w:val="0"/>
      <w:divBdr>
        <w:top w:val="none" w:sz="0" w:space="0" w:color="auto"/>
        <w:left w:val="none" w:sz="0" w:space="0" w:color="auto"/>
        <w:bottom w:val="none" w:sz="0" w:space="0" w:color="auto"/>
        <w:right w:val="none" w:sz="0" w:space="0" w:color="auto"/>
      </w:divBdr>
    </w:div>
    <w:div w:id="1296369301">
      <w:bodyDiv w:val="1"/>
      <w:marLeft w:val="0"/>
      <w:marRight w:val="0"/>
      <w:marTop w:val="0"/>
      <w:marBottom w:val="0"/>
      <w:divBdr>
        <w:top w:val="none" w:sz="0" w:space="0" w:color="auto"/>
        <w:left w:val="none" w:sz="0" w:space="0" w:color="auto"/>
        <w:bottom w:val="none" w:sz="0" w:space="0" w:color="auto"/>
        <w:right w:val="none" w:sz="0" w:space="0" w:color="auto"/>
      </w:divBdr>
    </w:div>
    <w:div w:id="1296451996">
      <w:bodyDiv w:val="1"/>
      <w:marLeft w:val="0"/>
      <w:marRight w:val="0"/>
      <w:marTop w:val="0"/>
      <w:marBottom w:val="0"/>
      <w:divBdr>
        <w:top w:val="none" w:sz="0" w:space="0" w:color="auto"/>
        <w:left w:val="none" w:sz="0" w:space="0" w:color="auto"/>
        <w:bottom w:val="none" w:sz="0" w:space="0" w:color="auto"/>
        <w:right w:val="none" w:sz="0" w:space="0" w:color="auto"/>
      </w:divBdr>
    </w:div>
    <w:div w:id="1296640466">
      <w:bodyDiv w:val="1"/>
      <w:marLeft w:val="0"/>
      <w:marRight w:val="0"/>
      <w:marTop w:val="0"/>
      <w:marBottom w:val="0"/>
      <w:divBdr>
        <w:top w:val="none" w:sz="0" w:space="0" w:color="auto"/>
        <w:left w:val="none" w:sz="0" w:space="0" w:color="auto"/>
        <w:bottom w:val="none" w:sz="0" w:space="0" w:color="auto"/>
        <w:right w:val="none" w:sz="0" w:space="0" w:color="auto"/>
      </w:divBdr>
    </w:div>
    <w:div w:id="1296642608">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6789141">
      <w:bodyDiv w:val="1"/>
      <w:marLeft w:val="0"/>
      <w:marRight w:val="0"/>
      <w:marTop w:val="0"/>
      <w:marBottom w:val="0"/>
      <w:divBdr>
        <w:top w:val="none" w:sz="0" w:space="0" w:color="auto"/>
        <w:left w:val="none" w:sz="0" w:space="0" w:color="auto"/>
        <w:bottom w:val="none" w:sz="0" w:space="0" w:color="auto"/>
        <w:right w:val="none" w:sz="0" w:space="0" w:color="auto"/>
      </w:divBdr>
    </w:div>
    <w:div w:id="1297027021">
      <w:bodyDiv w:val="1"/>
      <w:marLeft w:val="0"/>
      <w:marRight w:val="0"/>
      <w:marTop w:val="0"/>
      <w:marBottom w:val="0"/>
      <w:divBdr>
        <w:top w:val="none" w:sz="0" w:space="0" w:color="auto"/>
        <w:left w:val="none" w:sz="0" w:space="0" w:color="auto"/>
        <w:bottom w:val="none" w:sz="0" w:space="0" w:color="auto"/>
        <w:right w:val="none" w:sz="0" w:space="0" w:color="auto"/>
      </w:divBdr>
    </w:div>
    <w:div w:id="1297027772">
      <w:bodyDiv w:val="1"/>
      <w:marLeft w:val="0"/>
      <w:marRight w:val="0"/>
      <w:marTop w:val="0"/>
      <w:marBottom w:val="0"/>
      <w:divBdr>
        <w:top w:val="none" w:sz="0" w:space="0" w:color="auto"/>
        <w:left w:val="none" w:sz="0" w:space="0" w:color="auto"/>
        <w:bottom w:val="none" w:sz="0" w:space="0" w:color="auto"/>
        <w:right w:val="none" w:sz="0" w:space="0" w:color="auto"/>
      </w:divBdr>
    </w:div>
    <w:div w:id="1297297719">
      <w:bodyDiv w:val="1"/>
      <w:marLeft w:val="0"/>
      <w:marRight w:val="0"/>
      <w:marTop w:val="0"/>
      <w:marBottom w:val="0"/>
      <w:divBdr>
        <w:top w:val="none" w:sz="0" w:space="0" w:color="auto"/>
        <w:left w:val="none" w:sz="0" w:space="0" w:color="auto"/>
        <w:bottom w:val="none" w:sz="0" w:space="0" w:color="auto"/>
        <w:right w:val="none" w:sz="0" w:space="0" w:color="auto"/>
      </w:divBdr>
    </w:div>
    <w:div w:id="1297761171">
      <w:bodyDiv w:val="1"/>
      <w:marLeft w:val="0"/>
      <w:marRight w:val="0"/>
      <w:marTop w:val="0"/>
      <w:marBottom w:val="0"/>
      <w:divBdr>
        <w:top w:val="none" w:sz="0" w:space="0" w:color="auto"/>
        <w:left w:val="none" w:sz="0" w:space="0" w:color="auto"/>
        <w:bottom w:val="none" w:sz="0" w:space="0" w:color="auto"/>
        <w:right w:val="none" w:sz="0" w:space="0" w:color="auto"/>
      </w:divBdr>
    </w:div>
    <w:div w:id="1297763868">
      <w:bodyDiv w:val="1"/>
      <w:marLeft w:val="0"/>
      <w:marRight w:val="0"/>
      <w:marTop w:val="0"/>
      <w:marBottom w:val="0"/>
      <w:divBdr>
        <w:top w:val="none" w:sz="0" w:space="0" w:color="auto"/>
        <w:left w:val="none" w:sz="0" w:space="0" w:color="auto"/>
        <w:bottom w:val="none" w:sz="0" w:space="0" w:color="auto"/>
        <w:right w:val="none" w:sz="0" w:space="0" w:color="auto"/>
      </w:divBdr>
    </w:div>
    <w:div w:id="1297876434">
      <w:bodyDiv w:val="1"/>
      <w:marLeft w:val="0"/>
      <w:marRight w:val="0"/>
      <w:marTop w:val="0"/>
      <w:marBottom w:val="0"/>
      <w:divBdr>
        <w:top w:val="none" w:sz="0" w:space="0" w:color="auto"/>
        <w:left w:val="none" w:sz="0" w:space="0" w:color="auto"/>
        <w:bottom w:val="none" w:sz="0" w:space="0" w:color="auto"/>
        <w:right w:val="none" w:sz="0" w:space="0" w:color="auto"/>
      </w:divBdr>
    </w:div>
    <w:div w:id="1298072538">
      <w:bodyDiv w:val="1"/>
      <w:marLeft w:val="0"/>
      <w:marRight w:val="0"/>
      <w:marTop w:val="0"/>
      <w:marBottom w:val="0"/>
      <w:divBdr>
        <w:top w:val="none" w:sz="0" w:space="0" w:color="auto"/>
        <w:left w:val="none" w:sz="0" w:space="0" w:color="auto"/>
        <w:bottom w:val="none" w:sz="0" w:space="0" w:color="auto"/>
        <w:right w:val="none" w:sz="0" w:space="0" w:color="auto"/>
      </w:divBdr>
    </w:div>
    <w:div w:id="1298073708">
      <w:bodyDiv w:val="1"/>
      <w:marLeft w:val="0"/>
      <w:marRight w:val="0"/>
      <w:marTop w:val="0"/>
      <w:marBottom w:val="0"/>
      <w:divBdr>
        <w:top w:val="none" w:sz="0" w:space="0" w:color="auto"/>
        <w:left w:val="none" w:sz="0" w:space="0" w:color="auto"/>
        <w:bottom w:val="none" w:sz="0" w:space="0" w:color="auto"/>
        <w:right w:val="none" w:sz="0" w:space="0" w:color="auto"/>
      </w:divBdr>
    </w:div>
    <w:div w:id="1298224125">
      <w:bodyDiv w:val="1"/>
      <w:marLeft w:val="0"/>
      <w:marRight w:val="0"/>
      <w:marTop w:val="0"/>
      <w:marBottom w:val="0"/>
      <w:divBdr>
        <w:top w:val="none" w:sz="0" w:space="0" w:color="auto"/>
        <w:left w:val="none" w:sz="0" w:space="0" w:color="auto"/>
        <w:bottom w:val="none" w:sz="0" w:space="0" w:color="auto"/>
        <w:right w:val="none" w:sz="0" w:space="0" w:color="auto"/>
      </w:divBdr>
    </w:div>
    <w:div w:id="1298535694">
      <w:bodyDiv w:val="1"/>
      <w:marLeft w:val="0"/>
      <w:marRight w:val="0"/>
      <w:marTop w:val="0"/>
      <w:marBottom w:val="0"/>
      <w:divBdr>
        <w:top w:val="none" w:sz="0" w:space="0" w:color="auto"/>
        <w:left w:val="none" w:sz="0" w:space="0" w:color="auto"/>
        <w:bottom w:val="none" w:sz="0" w:space="0" w:color="auto"/>
        <w:right w:val="none" w:sz="0" w:space="0" w:color="auto"/>
      </w:divBdr>
    </w:div>
    <w:div w:id="1298602948">
      <w:bodyDiv w:val="1"/>
      <w:marLeft w:val="0"/>
      <w:marRight w:val="0"/>
      <w:marTop w:val="0"/>
      <w:marBottom w:val="0"/>
      <w:divBdr>
        <w:top w:val="none" w:sz="0" w:space="0" w:color="auto"/>
        <w:left w:val="none" w:sz="0" w:space="0" w:color="auto"/>
        <w:bottom w:val="none" w:sz="0" w:space="0" w:color="auto"/>
        <w:right w:val="none" w:sz="0" w:space="0" w:color="auto"/>
      </w:divBdr>
    </w:div>
    <w:div w:id="1298729378">
      <w:bodyDiv w:val="1"/>
      <w:marLeft w:val="0"/>
      <w:marRight w:val="0"/>
      <w:marTop w:val="0"/>
      <w:marBottom w:val="0"/>
      <w:divBdr>
        <w:top w:val="none" w:sz="0" w:space="0" w:color="auto"/>
        <w:left w:val="none" w:sz="0" w:space="0" w:color="auto"/>
        <w:bottom w:val="none" w:sz="0" w:space="0" w:color="auto"/>
        <w:right w:val="none" w:sz="0" w:space="0" w:color="auto"/>
      </w:divBdr>
    </w:div>
    <w:div w:id="1298756935">
      <w:bodyDiv w:val="1"/>
      <w:marLeft w:val="0"/>
      <w:marRight w:val="0"/>
      <w:marTop w:val="0"/>
      <w:marBottom w:val="0"/>
      <w:divBdr>
        <w:top w:val="none" w:sz="0" w:space="0" w:color="auto"/>
        <w:left w:val="none" w:sz="0" w:space="0" w:color="auto"/>
        <w:bottom w:val="none" w:sz="0" w:space="0" w:color="auto"/>
        <w:right w:val="none" w:sz="0" w:space="0" w:color="auto"/>
      </w:divBdr>
    </w:div>
    <w:div w:id="1298796259">
      <w:bodyDiv w:val="1"/>
      <w:marLeft w:val="0"/>
      <w:marRight w:val="0"/>
      <w:marTop w:val="0"/>
      <w:marBottom w:val="0"/>
      <w:divBdr>
        <w:top w:val="none" w:sz="0" w:space="0" w:color="auto"/>
        <w:left w:val="none" w:sz="0" w:space="0" w:color="auto"/>
        <w:bottom w:val="none" w:sz="0" w:space="0" w:color="auto"/>
        <w:right w:val="none" w:sz="0" w:space="0" w:color="auto"/>
      </w:divBdr>
    </w:div>
    <w:div w:id="1298797342">
      <w:bodyDiv w:val="1"/>
      <w:marLeft w:val="0"/>
      <w:marRight w:val="0"/>
      <w:marTop w:val="0"/>
      <w:marBottom w:val="0"/>
      <w:divBdr>
        <w:top w:val="none" w:sz="0" w:space="0" w:color="auto"/>
        <w:left w:val="none" w:sz="0" w:space="0" w:color="auto"/>
        <w:bottom w:val="none" w:sz="0" w:space="0" w:color="auto"/>
        <w:right w:val="none" w:sz="0" w:space="0" w:color="auto"/>
      </w:divBdr>
    </w:div>
    <w:div w:id="1298876646">
      <w:bodyDiv w:val="1"/>
      <w:marLeft w:val="0"/>
      <w:marRight w:val="0"/>
      <w:marTop w:val="0"/>
      <w:marBottom w:val="0"/>
      <w:divBdr>
        <w:top w:val="none" w:sz="0" w:space="0" w:color="auto"/>
        <w:left w:val="none" w:sz="0" w:space="0" w:color="auto"/>
        <w:bottom w:val="none" w:sz="0" w:space="0" w:color="auto"/>
        <w:right w:val="none" w:sz="0" w:space="0" w:color="auto"/>
      </w:divBdr>
    </w:div>
    <w:div w:id="1298879233">
      <w:bodyDiv w:val="1"/>
      <w:marLeft w:val="0"/>
      <w:marRight w:val="0"/>
      <w:marTop w:val="0"/>
      <w:marBottom w:val="0"/>
      <w:divBdr>
        <w:top w:val="none" w:sz="0" w:space="0" w:color="auto"/>
        <w:left w:val="none" w:sz="0" w:space="0" w:color="auto"/>
        <w:bottom w:val="none" w:sz="0" w:space="0" w:color="auto"/>
        <w:right w:val="none" w:sz="0" w:space="0" w:color="auto"/>
      </w:divBdr>
    </w:div>
    <w:div w:id="1298880549">
      <w:bodyDiv w:val="1"/>
      <w:marLeft w:val="0"/>
      <w:marRight w:val="0"/>
      <w:marTop w:val="0"/>
      <w:marBottom w:val="0"/>
      <w:divBdr>
        <w:top w:val="none" w:sz="0" w:space="0" w:color="auto"/>
        <w:left w:val="none" w:sz="0" w:space="0" w:color="auto"/>
        <w:bottom w:val="none" w:sz="0" w:space="0" w:color="auto"/>
        <w:right w:val="none" w:sz="0" w:space="0" w:color="auto"/>
      </w:divBdr>
    </w:div>
    <w:div w:id="1298995258">
      <w:bodyDiv w:val="1"/>
      <w:marLeft w:val="0"/>
      <w:marRight w:val="0"/>
      <w:marTop w:val="0"/>
      <w:marBottom w:val="0"/>
      <w:divBdr>
        <w:top w:val="none" w:sz="0" w:space="0" w:color="auto"/>
        <w:left w:val="none" w:sz="0" w:space="0" w:color="auto"/>
        <w:bottom w:val="none" w:sz="0" w:space="0" w:color="auto"/>
        <w:right w:val="none" w:sz="0" w:space="0" w:color="auto"/>
      </w:divBdr>
    </w:div>
    <w:div w:id="1298998253">
      <w:bodyDiv w:val="1"/>
      <w:marLeft w:val="0"/>
      <w:marRight w:val="0"/>
      <w:marTop w:val="0"/>
      <w:marBottom w:val="0"/>
      <w:divBdr>
        <w:top w:val="none" w:sz="0" w:space="0" w:color="auto"/>
        <w:left w:val="none" w:sz="0" w:space="0" w:color="auto"/>
        <w:bottom w:val="none" w:sz="0" w:space="0" w:color="auto"/>
        <w:right w:val="none" w:sz="0" w:space="0" w:color="auto"/>
      </w:divBdr>
    </w:div>
    <w:div w:id="1299186552">
      <w:bodyDiv w:val="1"/>
      <w:marLeft w:val="0"/>
      <w:marRight w:val="0"/>
      <w:marTop w:val="0"/>
      <w:marBottom w:val="0"/>
      <w:divBdr>
        <w:top w:val="none" w:sz="0" w:space="0" w:color="auto"/>
        <w:left w:val="none" w:sz="0" w:space="0" w:color="auto"/>
        <w:bottom w:val="none" w:sz="0" w:space="0" w:color="auto"/>
        <w:right w:val="none" w:sz="0" w:space="0" w:color="auto"/>
      </w:divBdr>
    </w:div>
    <w:div w:id="1299337358">
      <w:bodyDiv w:val="1"/>
      <w:marLeft w:val="0"/>
      <w:marRight w:val="0"/>
      <w:marTop w:val="0"/>
      <w:marBottom w:val="0"/>
      <w:divBdr>
        <w:top w:val="none" w:sz="0" w:space="0" w:color="auto"/>
        <w:left w:val="none" w:sz="0" w:space="0" w:color="auto"/>
        <w:bottom w:val="none" w:sz="0" w:space="0" w:color="auto"/>
        <w:right w:val="none" w:sz="0" w:space="0" w:color="auto"/>
      </w:divBdr>
    </w:div>
    <w:div w:id="1299412007">
      <w:bodyDiv w:val="1"/>
      <w:marLeft w:val="0"/>
      <w:marRight w:val="0"/>
      <w:marTop w:val="0"/>
      <w:marBottom w:val="0"/>
      <w:divBdr>
        <w:top w:val="none" w:sz="0" w:space="0" w:color="auto"/>
        <w:left w:val="none" w:sz="0" w:space="0" w:color="auto"/>
        <w:bottom w:val="none" w:sz="0" w:space="0" w:color="auto"/>
        <w:right w:val="none" w:sz="0" w:space="0" w:color="auto"/>
      </w:divBdr>
    </w:div>
    <w:div w:id="1299413697">
      <w:bodyDiv w:val="1"/>
      <w:marLeft w:val="0"/>
      <w:marRight w:val="0"/>
      <w:marTop w:val="0"/>
      <w:marBottom w:val="0"/>
      <w:divBdr>
        <w:top w:val="none" w:sz="0" w:space="0" w:color="auto"/>
        <w:left w:val="none" w:sz="0" w:space="0" w:color="auto"/>
        <w:bottom w:val="none" w:sz="0" w:space="0" w:color="auto"/>
        <w:right w:val="none" w:sz="0" w:space="0" w:color="auto"/>
      </w:divBdr>
    </w:div>
    <w:div w:id="1299527840">
      <w:bodyDiv w:val="1"/>
      <w:marLeft w:val="0"/>
      <w:marRight w:val="0"/>
      <w:marTop w:val="0"/>
      <w:marBottom w:val="0"/>
      <w:divBdr>
        <w:top w:val="none" w:sz="0" w:space="0" w:color="auto"/>
        <w:left w:val="none" w:sz="0" w:space="0" w:color="auto"/>
        <w:bottom w:val="none" w:sz="0" w:space="0" w:color="auto"/>
        <w:right w:val="none" w:sz="0" w:space="0" w:color="auto"/>
      </w:divBdr>
    </w:div>
    <w:div w:id="1299534825">
      <w:bodyDiv w:val="1"/>
      <w:marLeft w:val="0"/>
      <w:marRight w:val="0"/>
      <w:marTop w:val="0"/>
      <w:marBottom w:val="0"/>
      <w:divBdr>
        <w:top w:val="none" w:sz="0" w:space="0" w:color="auto"/>
        <w:left w:val="none" w:sz="0" w:space="0" w:color="auto"/>
        <w:bottom w:val="none" w:sz="0" w:space="0" w:color="auto"/>
        <w:right w:val="none" w:sz="0" w:space="0" w:color="auto"/>
      </w:divBdr>
    </w:div>
    <w:div w:id="1299799311">
      <w:bodyDiv w:val="1"/>
      <w:marLeft w:val="0"/>
      <w:marRight w:val="0"/>
      <w:marTop w:val="0"/>
      <w:marBottom w:val="0"/>
      <w:divBdr>
        <w:top w:val="none" w:sz="0" w:space="0" w:color="auto"/>
        <w:left w:val="none" w:sz="0" w:space="0" w:color="auto"/>
        <w:bottom w:val="none" w:sz="0" w:space="0" w:color="auto"/>
        <w:right w:val="none" w:sz="0" w:space="0" w:color="auto"/>
      </w:divBdr>
    </w:div>
    <w:div w:id="1299799368">
      <w:bodyDiv w:val="1"/>
      <w:marLeft w:val="0"/>
      <w:marRight w:val="0"/>
      <w:marTop w:val="0"/>
      <w:marBottom w:val="0"/>
      <w:divBdr>
        <w:top w:val="none" w:sz="0" w:space="0" w:color="auto"/>
        <w:left w:val="none" w:sz="0" w:space="0" w:color="auto"/>
        <w:bottom w:val="none" w:sz="0" w:space="0" w:color="auto"/>
        <w:right w:val="none" w:sz="0" w:space="0" w:color="auto"/>
      </w:divBdr>
    </w:div>
    <w:div w:id="1299804487">
      <w:bodyDiv w:val="1"/>
      <w:marLeft w:val="0"/>
      <w:marRight w:val="0"/>
      <w:marTop w:val="0"/>
      <w:marBottom w:val="0"/>
      <w:divBdr>
        <w:top w:val="none" w:sz="0" w:space="0" w:color="auto"/>
        <w:left w:val="none" w:sz="0" w:space="0" w:color="auto"/>
        <w:bottom w:val="none" w:sz="0" w:space="0" w:color="auto"/>
        <w:right w:val="none" w:sz="0" w:space="0" w:color="auto"/>
      </w:divBdr>
    </w:div>
    <w:div w:id="1299995252">
      <w:bodyDiv w:val="1"/>
      <w:marLeft w:val="0"/>
      <w:marRight w:val="0"/>
      <w:marTop w:val="0"/>
      <w:marBottom w:val="0"/>
      <w:divBdr>
        <w:top w:val="none" w:sz="0" w:space="0" w:color="auto"/>
        <w:left w:val="none" w:sz="0" w:space="0" w:color="auto"/>
        <w:bottom w:val="none" w:sz="0" w:space="0" w:color="auto"/>
        <w:right w:val="none" w:sz="0" w:space="0" w:color="auto"/>
      </w:divBdr>
    </w:div>
    <w:div w:id="1300115507">
      <w:bodyDiv w:val="1"/>
      <w:marLeft w:val="0"/>
      <w:marRight w:val="0"/>
      <w:marTop w:val="0"/>
      <w:marBottom w:val="0"/>
      <w:divBdr>
        <w:top w:val="none" w:sz="0" w:space="0" w:color="auto"/>
        <w:left w:val="none" w:sz="0" w:space="0" w:color="auto"/>
        <w:bottom w:val="none" w:sz="0" w:space="0" w:color="auto"/>
        <w:right w:val="none" w:sz="0" w:space="0" w:color="auto"/>
      </w:divBdr>
    </w:div>
    <w:div w:id="1300300140">
      <w:bodyDiv w:val="1"/>
      <w:marLeft w:val="0"/>
      <w:marRight w:val="0"/>
      <w:marTop w:val="0"/>
      <w:marBottom w:val="0"/>
      <w:divBdr>
        <w:top w:val="none" w:sz="0" w:space="0" w:color="auto"/>
        <w:left w:val="none" w:sz="0" w:space="0" w:color="auto"/>
        <w:bottom w:val="none" w:sz="0" w:space="0" w:color="auto"/>
        <w:right w:val="none" w:sz="0" w:space="0" w:color="auto"/>
      </w:divBdr>
    </w:div>
    <w:div w:id="1300457083">
      <w:bodyDiv w:val="1"/>
      <w:marLeft w:val="0"/>
      <w:marRight w:val="0"/>
      <w:marTop w:val="0"/>
      <w:marBottom w:val="0"/>
      <w:divBdr>
        <w:top w:val="none" w:sz="0" w:space="0" w:color="auto"/>
        <w:left w:val="none" w:sz="0" w:space="0" w:color="auto"/>
        <w:bottom w:val="none" w:sz="0" w:space="0" w:color="auto"/>
        <w:right w:val="none" w:sz="0" w:space="0" w:color="auto"/>
      </w:divBdr>
    </w:div>
    <w:div w:id="1300571975">
      <w:bodyDiv w:val="1"/>
      <w:marLeft w:val="0"/>
      <w:marRight w:val="0"/>
      <w:marTop w:val="0"/>
      <w:marBottom w:val="0"/>
      <w:divBdr>
        <w:top w:val="none" w:sz="0" w:space="0" w:color="auto"/>
        <w:left w:val="none" w:sz="0" w:space="0" w:color="auto"/>
        <w:bottom w:val="none" w:sz="0" w:space="0" w:color="auto"/>
        <w:right w:val="none" w:sz="0" w:space="0" w:color="auto"/>
      </w:divBdr>
      <w:divsChild>
        <w:div w:id="1511794009">
          <w:marLeft w:val="0"/>
          <w:marRight w:val="0"/>
          <w:marTop w:val="0"/>
          <w:marBottom w:val="0"/>
          <w:divBdr>
            <w:top w:val="none" w:sz="0" w:space="0" w:color="auto"/>
            <w:left w:val="none" w:sz="0" w:space="0" w:color="auto"/>
            <w:bottom w:val="none" w:sz="0" w:space="0" w:color="auto"/>
            <w:right w:val="none" w:sz="0" w:space="0" w:color="auto"/>
          </w:divBdr>
        </w:div>
      </w:divsChild>
    </w:div>
    <w:div w:id="1300769752">
      <w:bodyDiv w:val="1"/>
      <w:marLeft w:val="0"/>
      <w:marRight w:val="0"/>
      <w:marTop w:val="0"/>
      <w:marBottom w:val="0"/>
      <w:divBdr>
        <w:top w:val="none" w:sz="0" w:space="0" w:color="auto"/>
        <w:left w:val="none" w:sz="0" w:space="0" w:color="auto"/>
        <w:bottom w:val="none" w:sz="0" w:space="0" w:color="auto"/>
        <w:right w:val="none" w:sz="0" w:space="0" w:color="auto"/>
      </w:divBdr>
    </w:div>
    <w:div w:id="1300839257">
      <w:bodyDiv w:val="1"/>
      <w:marLeft w:val="0"/>
      <w:marRight w:val="0"/>
      <w:marTop w:val="0"/>
      <w:marBottom w:val="0"/>
      <w:divBdr>
        <w:top w:val="none" w:sz="0" w:space="0" w:color="auto"/>
        <w:left w:val="none" w:sz="0" w:space="0" w:color="auto"/>
        <w:bottom w:val="none" w:sz="0" w:space="0" w:color="auto"/>
        <w:right w:val="none" w:sz="0" w:space="0" w:color="auto"/>
      </w:divBdr>
    </w:div>
    <w:div w:id="1300841441">
      <w:bodyDiv w:val="1"/>
      <w:marLeft w:val="0"/>
      <w:marRight w:val="0"/>
      <w:marTop w:val="0"/>
      <w:marBottom w:val="0"/>
      <w:divBdr>
        <w:top w:val="none" w:sz="0" w:space="0" w:color="auto"/>
        <w:left w:val="none" w:sz="0" w:space="0" w:color="auto"/>
        <w:bottom w:val="none" w:sz="0" w:space="0" w:color="auto"/>
        <w:right w:val="none" w:sz="0" w:space="0" w:color="auto"/>
      </w:divBdr>
    </w:div>
    <w:div w:id="1300960496">
      <w:bodyDiv w:val="1"/>
      <w:marLeft w:val="0"/>
      <w:marRight w:val="0"/>
      <w:marTop w:val="0"/>
      <w:marBottom w:val="0"/>
      <w:divBdr>
        <w:top w:val="none" w:sz="0" w:space="0" w:color="auto"/>
        <w:left w:val="none" w:sz="0" w:space="0" w:color="auto"/>
        <w:bottom w:val="none" w:sz="0" w:space="0" w:color="auto"/>
        <w:right w:val="none" w:sz="0" w:space="0" w:color="auto"/>
      </w:divBdr>
    </w:div>
    <w:div w:id="1301037908">
      <w:bodyDiv w:val="1"/>
      <w:marLeft w:val="0"/>
      <w:marRight w:val="0"/>
      <w:marTop w:val="0"/>
      <w:marBottom w:val="0"/>
      <w:divBdr>
        <w:top w:val="none" w:sz="0" w:space="0" w:color="auto"/>
        <w:left w:val="none" w:sz="0" w:space="0" w:color="auto"/>
        <w:bottom w:val="none" w:sz="0" w:space="0" w:color="auto"/>
        <w:right w:val="none" w:sz="0" w:space="0" w:color="auto"/>
      </w:divBdr>
    </w:div>
    <w:div w:id="1301113770">
      <w:bodyDiv w:val="1"/>
      <w:marLeft w:val="0"/>
      <w:marRight w:val="0"/>
      <w:marTop w:val="0"/>
      <w:marBottom w:val="0"/>
      <w:divBdr>
        <w:top w:val="none" w:sz="0" w:space="0" w:color="auto"/>
        <w:left w:val="none" w:sz="0" w:space="0" w:color="auto"/>
        <w:bottom w:val="none" w:sz="0" w:space="0" w:color="auto"/>
        <w:right w:val="none" w:sz="0" w:space="0" w:color="auto"/>
      </w:divBdr>
    </w:div>
    <w:div w:id="1301500199">
      <w:bodyDiv w:val="1"/>
      <w:marLeft w:val="0"/>
      <w:marRight w:val="0"/>
      <w:marTop w:val="0"/>
      <w:marBottom w:val="0"/>
      <w:divBdr>
        <w:top w:val="none" w:sz="0" w:space="0" w:color="auto"/>
        <w:left w:val="none" w:sz="0" w:space="0" w:color="auto"/>
        <w:bottom w:val="none" w:sz="0" w:space="0" w:color="auto"/>
        <w:right w:val="none" w:sz="0" w:space="0" w:color="auto"/>
      </w:divBdr>
    </w:div>
    <w:div w:id="1301572568">
      <w:bodyDiv w:val="1"/>
      <w:marLeft w:val="0"/>
      <w:marRight w:val="0"/>
      <w:marTop w:val="0"/>
      <w:marBottom w:val="0"/>
      <w:divBdr>
        <w:top w:val="none" w:sz="0" w:space="0" w:color="auto"/>
        <w:left w:val="none" w:sz="0" w:space="0" w:color="auto"/>
        <w:bottom w:val="none" w:sz="0" w:space="0" w:color="auto"/>
        <w:right w:val="none" w:sz="0" w:space="0" w:color="auto"/>
      </w:divBdr>
    </w:div>
    <w:div w:id="1301618669">
      <w:bodyDiv w:val="1"/>
      <w:marLeft w:val="0"/>
      <w:marRight w:val="0"/>
      <w:marTop w:val="0"/>
      <w:marBottom w:val="0"/>
      <w:divBdr>
        <w:top w:val="none" w:sz="0" w:space="0" w:color="auto"/>
        <w:left w:val="none" w:sz="0" w:space="0" w:color="auto"/>
        <w:bottom w:val="none" w:sz="0" w:space="0" w:color="auto"/>
        <w:right w:val="none" w:sz="0" w:space="0" w:color="auto"/>
      </w:divBdr>
    </w:div>
    <w:div w:id="1301688922">
      <w:bodyDiv w:val="1"/>
      <w:marLeft w:val="0"/>
      <w:marRight w:val="0"/>
      <w:marTop w:val="0"/>
      <w:marBottom w:val="0"/>
      <w:divBdr>
        <w:top w:val="none" w:sz="0" w:space="0" w:color="auto"/>
        <w:left w:val="none" w:sz="0" w:space="0" w:color="auto"/>
        <w:bottom w:val="none" w:sz="0" w:space="0" w:color="auto"/>
        <w:right w:val="none" w:sz="0" w:space="0" w:color="auto"/>
      </w:divBdr>
    </w:div>
    <w:div w:id="1301807972">
      <w:bodyDiv w:val="1"/>
      <w:marLeft w:val="0"/>
      <w:marRight w:val="0"/>
      <w:marTop w:val="0"/>
      <w:marBottom w:val="0"/>
      <w:divBdr>
        <w:top w:val="none" w:sz="0" w:space="0" w:color="auto"/>
        <w:left w:val="none" w:sz="0" w:space="0" w:color="auto"/>
        <w:bottom w:val="none" w:sz="0" w:space="0" w:color="auto"/>
        <w:right w:val="none" w:sz="0" w:space="0" w:color="auto"/>
      </w:divBdr>
    </w:div>
    <w:div w:id="1301838250">
      <w:bodyDiv w:val="1"/>
      <w:marLeft w:val="0"/>
      <w:marRight w:val="0"/>
      <w:marTop w:val="0"/>
      <w:marBottom w:val="0"/>
      <w:divBdr>
        <w:top w:val="none" w:sz="0" w:space="0" w:color="auto"/>
        <w:left w:val="none" w:sz="0" w:space="0" w:color="auto"/>
        <w:bottom w:val="none" w:sz="0" w:space="0" w:color="auto"/>
        <w:right w:val="none" w:sz="0" w:space="0" w:color="auto"/>
      </w:divBdr>
    </w:div>
    <w:div w:id="1302151917">
      <w:bodyDiv w:val="1"/>
      <w:marLeft w:val="0"/>
      <w:marRight w:val="0"/>
      <w:marTop w:val="0"/>
      <w:marBottom w:val="0"/>
      <w:divBdr>
        <w:top w:val="none" w:sz="0" w:space="0" w:color="auto"/>
        <w:left w:val="none" w:sz="0" w:space="0" w:color="auto"/>
        <w:bottom w:val="none" w:sz="0" w:space="0" w:color="auto"/>
        <w:right w:val="none" w:sz="0" w:space="0" w:color="auto"/>
      </w:divBdr>
    </w:div>
    <w:div w:id="1302224162">
      <w:bodyDiv w:val="1"/>
      <w:marLeft w:val="0"/>
      <w:marRight w:val="0"/>
      <w:marTop w:val="0"/>
      <w:marBottom w:val="0"/>
      <w:divBdr>
        <w:top w:val="none" w:sz="0" w:space="0" w:color="auto"/>
        <w:left w:val="none" w:sz="0" w:space="0" w:color="auto"/>
        <w:bottom w:val="none" w:sz="0" w:space="0" w:color="auto"/>
        <w:right w:val="none" w:sz="0" w:space="0" w:color="auto"/>
      </w:divBdr>
    </w:div>
    <w:div w:id="1302268477">
      <w:bodyDiv w:val="1"/>
      <w:marLeft w:val="0"/>
      <w:marRight w:val="0"/>
      <w:marTop w:val="0"/>
      <w:marBottom w:val="0"/>
      <w:divBdr>
        <w:top w:val="none" w:sz="0" w:space="0" w:color="auto"/>
        <w:left w:val="none" w:sz="0" w:space="0" w:color="auto"/>
        <w:bottom w:val="none" w:sz="0" w:space="0" w:color="auto"/>
        <w:right w:val="none" w:sz="0" w:space="0" w:color="auto"/>
      </w:divBdr>
    </w:div>
    <w:div w:id="1302347663">
      <w:bodyDiv w:val="1"/>
      <w:marLeft w:val="0"/>
      <w:marRight w:val="0"/>
      <w:marTop w:val="0"/>
      <w:marBottom w:val="0"/>
      <w:divBdr>
        <w:top w:val="none" w:sz="0" w:space="0" w:color="auto"/>
        <w:left w:val="none" w:sz="0" w:space="0" w:color="auto"/>
        <w:bottom w:val="none" w:sz="0" w:space="0" w:color="auto"/>
        <w:right w:val="none" w:sz="0" w:space="0" w:color="auto"/>
      </w:divBdr>
    </w:div>
    <w:div w:id="1302347866">
      <w:bodyDiv w:val="1"/>
      <w:marLeft w:val="0"/>
      <w:marRight w:val="0"/>
      <w:marTop w:val="0"/>
      <w:marBottom w:val="0"/>
      <w:divBdr>
        <w:top w:val="none" w:sz="0" w:space="0" w:color="auto"/>
        <w:left w:val="none" w:sz="0" w:space="0" w:color="auto"/>
        <w:bottom w:val="none" w:sz="0" w:space="0" w:color="auto"/>
        <w:right w:val="none" w:sz="0" w:space="0" w:color="auto"/>
      </w:divBdr>
    </w:div>
    <w:div w:id="1302424536">
      <w:bodyDiv w:val="1"/>
      <w:marLeft w:val="0"/>
      <w:marRight w:val="0"/>
      <w:marTop w:val="0"/>
      <w:marBottom w:val="0"/>
      <w:divBdr>
        <w:top w:val="none" w:sz="0" w:space="0" w:color="auto"/>
        <w:left w:val="none" w:sz="0" w:space="0" w:color="auto"/>
        <w:bottom w:val="none" w:sz="0" w:space="0" w:color="auto"/>
        <w:right w:val="none" w:sz="0" w:space="0" w:color="auto"/>
      </w:divBdr>
    </w:div>
    <w:div w:id="1302467060">
      <w:bodyDiv w:val="1"/>
      <w:marLeft w:val="0"/>
      <w:marRight w:val="0"/>
      <w:marTop w:val="0"/>
      <w:marBottom w:val="0"/>
      <w:divBdr>
        <w:top w:val="none" w:sz="0" w:space="0" w:color="auto"/>
        <w:left w:val="none" w:sz="0" w:space="0" w:color="auto"/>
        <w:bottom w:val="none" w:sz="0" w:space="0" w:color="auto"/>
        <w:right w:val="none" w:sz="0" w:space="0" w:color="auto"/>
      </w:divBdr>
    </w:div>
    <w:div w:id="1303075194">
      <w:bodyDiv w:val="1"/>
      <w:marLeft w:val="0"/>
      <w:marRight w:val="0"/>
      <w:marTop w:val="0"/>
      <w:marBottom w:val="0"/>
      <w:divBdr>
        <w:top w:val="none" w:sz="0" w:space="0" w:color="auto"/>
        <w:left w:val="none" w:sz="0" w:space="0" w:color="auto"/>
        <w:bottom w:val="none" w:sz="0" w:space="0" w:color="auto"/>
        <w:right w:val="none" w:sz="0" w:space="0" w:color="auto"/>
      </w:divBdr>
    </w:div>
    <w:div w:id="1303075468">
      <w:bodyDiv w:val="1"/>
      <w:marLeft w:val="0"/>
      <w:marRight w:val="0"/>
      <w:marTop w:val="0"/>
      <w:marBottom w:val="0"/>
      <w:divBdr>
        <w:top w:val="none" w:sz="0" w:space="0" w:color="auto"/>
        <w:left w:val="none" w:sz="0" w:space="0" w:color="auto"/>
        <w:bottom w:val="none" w:sz="0" w:space="0" w:color="auto"/>
        <w:right w:val="none" w:sz="0" w:space="0" w:color="auto"/>
      </w:divBdr>
    </w:div>
    <w:div w:id="1303315799">
      <w:bodyDiv w:val="1"/>
      <w:marLeft w:val="0"/>
      <w:marRight w:val="0"/>
      <w:marTop w:val="0"/>
      <w:marBottom w:val="0"/>
      <w:divBdr>
        <w:top w:val="none" w:sz="0" w:space="0" w:color="auto"/>
        <w:left w:val="none" w:sz="0" w:space="0" w:color="auto"/>
        <w:bottom w:val="none" w:sz="0" w:space="0" w:color="auto"/>
        <w:right w:val="none" w:sz="0" w:space="0" w:color="auto"/>
      </w:divBdr>
    </w:div>
    <w:div w:id="1303459141">
      <w:bodyDiv w:val="1"/>
      <w:marLeft w:val="0"/>
      <w:marRight w:val="0"/>
      <w:marTop w:val="0"/>
      <w:marBottom w:val="0"/>
      <w:divBdr>
        <w:top w:val="none" w:sz="0" w:space="0" w:color="auto"/>
        <w:left w:val="none" w:sz="0" w:space="0" w:color="auto"/>
        <w:bottom w:val="none" w:sz="0" w:space="0" w:color="auto"/>
        <w:right w:val="none" w:sz="0" w:space="0" w:color="auto"/>
      </w:divBdr>
    </w:div>
    <w:div w:id="1303462563">
      <w:bodyDiv w:val="1"/>
      <w:marLeft w:val="0"/>
      <w:marRight w:val="0"/>
      <w:marTop w:val="0"/>
      <w:marBottom w:val="0"/>
      <w:divBdr>
        <w:top w:val="none" w:sz="0" w:space="0" w:color="auto"/>
        <w:left w:val="none" w:sz="0" w:space="0" w:color="auto"/>
        <w:bottom w:val="none" w:sz="0" w:space="0" w:color="auto"/>
        <w:right w:val="none" w:sz="0" w:space="0" w:color="auto"/>
      </w:divBdr>
    </w:div>
    <w:div w:id="1303465299">
      <w:bodyDiv w:val="1"/>
      <w:marLeft w:val="0"/>
      <w:marRight w:val="0"/>
      <w:marTop w:val="0"/>
      <w:marBottom w:val="0"/>
      <w:divBdr>
        <w:top w:val="none" w:sz="0" w:space="0" w:color="auto"/>
        <w:left w:val="none" w:sz="0" w:space="0" w:color="auto"/>
        <w:bottom w:val="none" w:sz="0" w:space="0" w:color="auto"/>
        <w:right w:val="none" w:sz="0" w:space="0" w:color="auto"/>
      </w:divBdr>
    </w:div>
    <w:div w:id="1303466987">
      <w:bodyDiv w:val="1"/>
      <w:marLeft w:val="0"/>
      <w:marRight w:val="0"/>
      <w:marTop w:val="0"/>
      <w:marBottom w:val="0"/>
      <w:divBdr>
        <w:top w:val="none" w:sz="0" w:space="0" w:color="auto"/>
        <w:left w:val="none" w:sz="0" w:space="0" w:color="auto"/>
        <w:bottom w:val="none" w:sz="0" w:space="0" w:color="auto"/>
        <w:right w:val="none" w:sz="0" w:space="0" w:color="auto"/>
      </w:divBdr>
    </w:div>
    <w:div w:id="1303734033">
      <w:bodyDiv w:val="1"/>
      <w:marLeft w:val="0"/>
      <w:marRight w:val="0"/>
      <w:marTop w:val="0"/>
      <w:marBottom w:val="0"/>
      <w:divBdr>
        <w:top w:val="none" w:sz="0" w:space="0" w:color="auto"/>
        <w:left w:val="none" w:sz="0" w:space="0" w:color="auto"/>
        <w:bottom w:val="none" w:sz="0" w:space="0" w:color="auto"/>
        <w:right w:val="none" w:sz="0" w:space="0" w:color="auto"/>
      </w:divBdr>
    </w:div>
    <w:div w:id="1303848036">
      <w:bodyDiv w:val="1"/>
      <w:marLeft w:val="0"/>
      <w:marRight w:val="0"/>
      <w:marTop w:val="0"/>
      <w:marBottom w:val="0"/>
      <w:divBdr>
        <w:top w:val="none" w:sz="0" w:space="0" w:color="auto"/>
        <w:left w:val="none" w:sz="0" w:space="0" w:color="auto"/>
        <w:bottom w:val="none" w:sz="0" w:space="0" w:color="auto"/>
        <w:right w:val="none" w:sz="0" w:space="0" w:color="auto"/>
      </w:divBdr>
    </w:div>
    <w:div w:id="1303854553">
      <w:bodyDiv w:val="1"/>
      <w:marLeft w:val="0"/>
      <w:marRight w:val="0"/>
      <w:marTop w:val="0"/>
      <w:marBottom w:val="0"/>
      <w:divBdr>
        <w:top w:val="none" w:sz="0" w:space="0" w:color="auto"/>
        <w:left w:val="none" w:sz="0" w:space="0" w:color="auto"/>
        <w:bottom w:val="none" w:sz="0" w:space="0" w:color="auto"/>
        <w:right w:val="none" w:sz="0" w:space="0" w:color="auto"/>
      </w:divBdr>
    </w:div>
    <w:div w:id="1303921224">
      <w:bodyDiv w:val="1"/>
      <w:marLeft w:val="0"/>
      <w:marRight w:val="0"/>
      <w:marTop w:val="0"/>
      <w:marBottom w:val="0"/>
      <w:divBdr>
        <w:top w:val="none" w:sz="0" w:space="0" w:color="auto"/>
        <w:left w:val="none" w:sz="0" w:space="0" w:color="auto"/>
        <w:bottom w:val="none" w:sz="0" w:space="0" w:color="auto"/>
        <w:right w:val="none" w:sz="0" w:space="0" w:color="auto"/>
      </w:divBdr>
    </w:div>
    <w:div w:id="1304192720">
      <w:bodyDiv w:val="1"/>
      <w:marLeft w:val="0"/>
      <w:marRight w:val="0"/>
      <w:marTop w:val="0"/>
      <w:marBottom w:val="0"/>
      <w:divBdr>
        <w:top w:val="none" w:sz="0" w:space="0" w:color="auto"/>
        <w:left w:val="none" w:sz="0" w:space="0" w:color="auto"/>
        <w:bottom w:val="none" w:sz="0" w:space="0" w:color="auto"/>
        <w:right w:val="none" w:sz="0" w:space="0" w:color="auto"/>
      </w:divBdr>
    </w:div>
    <w:div w:id="1304390665">
      <w:bodyDiv w:val="1"/>
      <w:marLeft w:val="0"/>
      <w:marRight w:val="0"/>
      <w:marTop w:val="0"/>
      <w:marBottom w:val="0"/>
      <w:divBdr>
        <w:top w:val="none" w:sz="0" w:space="0" w:color="auto"/>
        <w:left w:val="none" w:sz="0" w:space="0" w:color="auto"/>
        <w:bottom w:val="none" w:sz="0" w:space="0" w:color="auto"/>
        <w:right w:val="none" w:sz="0" w:space="0" w:color="auto"/>
      </w:divBdr>
    </w:div>
    <w:div w:id="1304695312">
      <w:bodyDiv w:val="1"/>
      <w:marLeft w:val="0"/>
      <w:marRight w:val="0"/>
      <w:marTop w:val="0"/>
      <w:marBottom w:val="0"/>
      <w:divBdr>
        <w:top w:val="none" w:sz="0" w:space="0" w:color="auto"/>
        <w:left w:val="none" w:sz="0" w:space="0" w:color="auto"/>
        <w:bottom w:val="none" w:sz="0" w:space="0" w:color="auto"/>
        <w:right w:val="none" w:sz="0" w:space="0" w:color="auto"/>
      </w:divBdr>
    </w:div>
    <w:div w:id="1304699116">
      <w:bodyDiv w:val="1"/>
      <w:marLeft w:val="0"/>
      <w:marRight w:val="0"/>
      <w:marTop w:val="0"/>
      <w:marBottom w:val="0"/>
      <w:divBdr>
        <w:top w:val="none" w:sz="0" w:space="0" w:color="auto"/>
        <w:left w:val="none" w:sz="0" w:space="0" w:color="auto"/>
        <w:bottom w:val="none" w:sz="0" w:space="0" w:color="auto"/>
        <w:right w:val="none" w:sz="0" w:space="0" w:color="auto"/>
      </w:divBdr>
      <w:divsChild>
        <w:div w:id="1265646605">
          <w:marLeft w:val="0"/>
          <w:marRight w:val="0"/>
          <w:marTop w:val="0"/>
          <w:marBottom w:val="160"/>
          <w:divBdr>
            <w:top w:val="none" w:sz="0" w:space="0" w:color="auto"/>
            <w:left w:val="none" w:sz="0" w:space="0" w:color="auto"/>
            <w:bottom w:val="none" w:sz="0" w:space="0" w:color="auto"/>
            <w:right w:val="none" w:sz="0" w:space="0" w:color="auto"/>
          </w:divBdr>
        </w:div>
        <w:div w:id="1397631531">
          <w:marLeft w:val="0"/>
          <w:marRight w:val="0"/>
          <w:marTop w:val="0"/>
          <w:marBottom w:val="160"/>
          <w:divBdr>
            <w:top w:val="none" w:sz="0" w:space="0" w:color="auto"/>
            <w:left w:val="none" w:sz="0" w:space="0" w:color="auto"/>
            <w:bottom w:val="none" w:sz="0" w:space="0" w:color="auto"/>
            <w:right w:val="none" w:sz="0" w:space="0" w:color="auto"/>
          </w:divBdr>
        </w:div>
      </w:divsChild>
    </w:div>
    <w:div w:id="1304770091">
      <w:bodyDiv w:val="1"/>
      <w:marLeft w:val="0"/>
      <w:marRight w:val="0"/>
      <w:marTop w:val="0"/>
      <w:marBottom w:val="0"/>
      <w:divBdr>
        <w:top w:val="none" w:sz="0" w:space="0" w:color="auto"/>
        <w:left w:val="none" w:sz="0" w:space="0" w:color="auto"/>
        <w:bottom w:val="none" w:sz="0" w:space="0" w:color="auto"/>
        <w:right w:val="none" w:sz="0" w:space="0" w:color="auto"/>
      </w:divBdr>
    </w:div>
    <w:div w:id="1304893325">
      <w:bodyDiv w:val="1"/>
      <w:marLeft w:val="0"/>
      <w:marRight w:val="0"/>
      <w:marTop w:val="0"/>
      <w:marBottom w:val="0"/>
      <w:divBdr>
        <w:top w:val="none" w:sz="0" w:space="0" w:color="auto"/>
        <w:left w:val="none" w:sz="0" w:space="0" w:color="auto"/>
        <w:bottom w:val="none" w:sz="0" w:space="0" w:color="auto"/>
        <w:right w:val="none" w:sz="0" w:space="0" w:color="auto"/>
      </w:divBdr>
    </w:div>
    <w:div w:id="1305046352">
      <w:bodyDiv w:val="1"/>
      <w:marLeft w:val="0"/>
      <w:marRight w:val="0"/>
      <w:marTop w:val="0"/>
      <w:marBottom w:val="0"/>
      <w:divBdr>
        <w:top w:val="none" w:sz="0" w:space="0" w:color="auto"/>
        <w:left w:val="none" w:sz="0" w:space="0" w:color="auto"/>
        <w:bottom w:val="none" w:sz="0" w:space="0" w:color="auto"/>
        <w:right w:val="none" w:sz="0" w:space="0" w:color="auto"/>
      </w:divBdr>
    </w:div>
    <w:div w:id="1305116151">
      <w:bodyDiv w:val="1"/>
      <w:marLeft w:val="0"/>
      <w:marRight w:val="0"/>
      <w:marTop w:val="0"/>
      <w:marBottom w:val="0"/>
      <w:divBdr>
        <w:top w:val="none" w:sz="0" w:space="0" w:color="auto"/>
        <w:left w:val="none" w:sz="0" w:space="0" w:color="auto"/>
        <w:bottom w:val="none" w:sz="0" w:space="0" w:color="auto"/>
        <w:right w:val="none" w:sz="0" w:space="0" w:color="auto"/>
      </w:divBdr>
    </w:div>
    <w:div w:id="1305161996">
      <w:bodyDiv w:val="1"/>
      <w:marLeft w:val="0"/>
      <w:marRight w:val="0"/>
      <w:marTop w:val="0"/>
      <w:marBottom w:val="0"/>
      <w:divBdr>
        <w:top w:val="none" w:sz="0" w:space="0" w:color="auto"/>
        <w:left w:val="none" w:sz="0" w:space="0" w:color="auto"/>
        <w:bottom w:val="none" w:sz="0" w:space="0" w:color="auto"/>
        <w:right w:val="none" w:sz="0" w:space="0" w:color="auto"/>
      </w:divBdr>
    </w:div>
    <w:div w:id="1305162271">
      <w:bodyDiv w:val="1"/>
      <w:marLeft w:val="0"/>
      <w:marRight w:val="0"/>
      <w:marTop w:val="0"/>
      <w:marBottom w:val="0"/>
      <w:divBdr>
        <w:top w:val="none" w:sz="0" w:space="0" w:color="auto"/>
        <w:left w:val="none" w:sz="0" w:space="0" w:color="auto"/>
        <w:bottom w:val="none" w:sz="0" w:space="0" w:color="auto"/>
        <w:right w:val="none" w:sz="0" w:space="0" w:color="auto"/>
      </w:divBdr>
    </w:div>
    <w:div w:id="1305353971">
      <w:bodyDiv w:val="1"/>
      <w:marLeft w:val="0"/>
      <w:marRight w:val="0"/>
      <w:marTop w:val="0"/>
      <w:marBottom w:val="0"/>
      <w:divBdr>
        <w:top w:val="none" w:sz="0" w:space="0" w:color="auto"/>
        <w:left w:val="none" w:sz="0" w:space="0" w:color="auto"/>
        <w:bottom w:val="none" w:sz="0" w:space="0" w:color="auto"/>
        <w:right w:val="none" w:sz="0" w:space="0" w:color="auto"/>
      </w:divBdr>
    </w:div>
    <w:div w:id="1305506877">
      <w:bodyDiv w:val="1"/>
      <w:marLeft w:val="0"/>
      <w:marRight w:val="0"/>
      <w:marTop w:val="0"/>
      <w:marBottom w:val="0"/>
      <w:divBdr>
        <w:top w:val="none" w:sz="0" w:space="0" w:color="auto"/>
        <w:left w:val="none" w:sz="0" w:space="0" w:color="auto"/>
        <w:bottom w:val="none" w:sz="0" w:space="0" w:color="auto"/>
        <w:right w:val="none" w:sz="0" w:space="0" w:color="auto"/>
      </w:divBdr>
    </w:div>
    <w:div w:id="1305624197">
      <w:bodyDiv w:val="1"/>
      <w:marLeft w:val="0"/>
      <w:marRight w:val="0"/>
      <w:marTop w:val="0"/>
      <w:marBottom w:val="0"/>
      <w:divBdr>
        <w:top w:val="none" w:sz="0" w:space="0" w:color="auto"/>
        <w:left w:val="none" w:sz="0" w:space="0" w:color="auto"/>
        <w:bottom w:val="none" w:sz="0" w:space="0" w:color="auto"/>
        <w:right w:val="none" w:sz="0" w:space="0" w:color="auto"/>
      </w:divBdr>
    </w:div>
    <w:div w:id="1305696237">
      <w:bodyDiv w:val="1"/>
      <w:marLeft w:val="0"/>
      <w:marRight w:val="0"/>
      <w:marTop w:val="0"/>
      <w:marBottom w:val="0"/>
      <w:divBdr>
        <w:top w:val="none" w:sz="0" w:space="0" w:color="auto"/>
        <w:left w:val="none" w:sz="0" w:space="0" w:color="auto"/>
        <w:bottom w:val="none" w:sz="0" w:space="0" w:color="auto"/>
        <w:right w:val="none" w:sz="0" w:space="0" w:color="auto"/>
      </w:divBdr>
    </w:div>
    <w:div w:id="1305891215">
      <w:bodyDiv w:val="1"/>
      <w:marLeft w:val="0"/>
      <w:marRight w:val="0"/>
      <w:marTop w:val="0"/>
      <w:marBottom w:val="0"/>
      <w:divBdr>
        <w:top w:val="none" w:sz="0" w:space="0" w:color="auto"/>
        <w:left w:val="none" w:sz="0" w:space="0" w:color="auto"/>
        <w:bottom w:val="none" w:sz="0" w:space="0" w:color="auto"/>
        <w:right w:val="none" w:sz="0" w:space="0" w:color="auto"/>
      </w:divBdr>
    </w:div>
    <w:div w:id="1305936870">
      <w:bodyDiv w:val="1"/>
      <w:marLeft w:val="0"/>
      <w:marRight w:val="0"/>
      <w:marTop w:val="0"/>
      <w:marBottom w:val="0"/>
      <w:divBdr>
        <w:top w:val="none" w:sz="0" w:space="0" w:color="auto"/>
        <w:left w:val="none" w:sz="0" w:space="0" w:color="auto"/>
        <w:bottom w:val="none" w:sz="0" w:space="0" w:color="auto"/>
        <w:right w:val="none" w:sz="0" w:space="0" w:color="auto"/>
      </w:divBdr>
    </w:div>
    <w:div w:id="1306081379">
      <w:bodyDiv w:val="1"/>
      <w:marLeft w:val="0"/>
      <w:marRight w:val="0"/>
      <w:marTop w:val="0"/>
      <w:marBottom w:val="0"/>
      <w:divBdr>
        <w:top w:val="none" w:sz="0" w:space="0" w:color="auto"/>
        <w:left w:val="none" w:sz="0" w:space="0" w:color="auto"/>
        <w:bottom w:val="none" w:sz="0" w:space="0" w:color="auto"/>
        <w:right w:val="none" w:sz="0" w:space="0" w:color="auto"/>
      </w:divBdr>
    </w:div>
    <w:div w:id="1306280006">
      <w:bodyDiv w:val="1"/>
      <w:marLeft w:val="0"/>
      <w:marRight w:val="0"/>
      <w:marTop w:val="0"/>
      <w:marBottom w:val="0"/>
      <w:divBdr>
        <w:top w:val="none" w:sz="0" w:space="0" w:color="auto"/>
        <w:left w:val="none" w:sz="0" w:space="0" w:color="auto"/>
        <w:bottom w:val="none" w:sz="0" w:space="0" w:color="auto"/>
        <w:right w:val="none" w:sz="0" w:space="0" w:color="auto"/>
      </w:divBdr>
    </w:div>
    <w:div w:id="1306351605">
      <w:bodyDiv w:val="1"/>
      <w:marLeft w:val="0"/>
      <w:marRight w:val="0"/>
      <w:marTop w:val="0"/>
      <w:marBottom w:val="0"/>
      <w:divBdr>
        <w:top w:val="none" w:sz="0" w:space="0" w:color="auto"/>
        <w:left w:val="none" w:sz="0" w:space="0" w:color="auto"/>
        <w:bottom w:val="none" w:sz="0" w:space="0" w:color="auto"/>
        <w:right w:val="none" w:sz="0" w:space="0" w:color="auto"/>
      </w:divBdr>
    </w:div>
    <w:div w:id="1306592119">
      <w:bodyDiv w:val="1"/>
      <w:marLeft w:val="0"/>
      <w:marRight w:val="0"/>
      <w:marTop w:val="0"/>
      <w:marBottom w:val="0"/>
      <w:divBdr>
        <w:top w:val="none" w:sz="0" w:space="0" w:color="auto"/>
        <w:left w:val="none" w:sz="0" w:space="0" w:color="auto"/>
        <w:bottom w:val="none" w:sz="0" w:space="0" w:color="auto"/>
        <w:right w:val="none" w:sz="0" w:space="0" w:color="auto"/>
      </w:divBdr>
    </w:div>
    <w:div w:id="1306811665">
      <w:bodyDiv w:val="1"/>
      <w:marLeft w:val="0"/>
      <w:marRight w:val="0"/>
      <w:marTop w:val="0"/>
      <w:marBottom w:val="0"/>
      <w:divBdr>
        <w:top w:val="none" w:sz="0" w:space="0" w:color="auto"/>
        <w:left w:val="none" w:sz="0" w:space="0" w:color="auto"/>
        <w:bottom w:val="none" w:sz="0" w:space="0" w:color="auto"/>
        <w:right w:val="none" w:sz="0" w:space="0" w:color="auto"/>
      </w:divBdr>
    </w:div>
    <w:div w:id="1306854161">
      <w:bodyDiv w:val="1"/>
      <w:marLeft w:val="0"/>
      <w:marRight w:val="0"/>
      <w:marTop w:val="0"/>
      <w:marBottom w:val="0"/>
      <w:divBdr>
        <w:top w:val="none" w:sz="0" w:space="0" w:color="auto"/>
        <w:left w:val="none" w:sz="0" w:space="0" w:color="auto"/>
        <w:bottom w:val="none" w:sz="0" w:space="0" w:color="auto"/>
        <w:right w:val="none" w:sz="0" w:space="0" w:color="auto"/>
      </w:divBdr>
    </w:div>
    <w:div w:id="1306856792">
      <w:bodyDiv w:val="1"/>
      <w:marLeft w:val="0"/>
      <w:marRight w:val="0"/>
      <w:marTop w:val="0"/>
      <w:marBottom w:val="0"/>
      <w:divBdr>
        <w:top w:val="none" w:sz="0" w:space="0" w:color="auto"/>
        <w:left w:val="none" w:sz="0" w:space="0" w:color="auto"/>
        <w:bottom w:val="none" w:sz="0" w:space="0" w:color="auto"/>
        <w:right w:val="none" w:sz="0" w:space="0" w:color="auto"/>
      </w:divBdr>
    </w:div>
    <w:div w:id="1306858075">
      <w:bodyDiv w:val="1"/>
      <w:marLeft w:val="0"/>
      <w:marRight w:val="0"/>
      <w:marTop w:val="0"/>
      <w:marBottom w:val="0"/>
      <w:divBdr>
        <w:top w:val="none" w:sz="0" w:space="0" w:color="auto"/>
        <w:left w:val="none" w:sz="0" w:space="0" w:color="auto"/>
        <w:bottom w:val="none" w:sz="0" w:space="0" w:color="auto"/>
        <w:right w:val="none" w:sz="0" w:space="0" w:color="auto"/>
      </w:divBdr>
    </w:div>
    <w:div w:id="1307004625">
      <w:bodyDiv w:val="1"/>
      <w:marLeft w:val="0"/>
      <w:marRight w:val="0"/>
      <w:marTop w:val="0"/>
      <w:marBottom w:val="0"/>
      <w:divBdr>
        <w:top w:val="none" w:sz="0" w:space="0" w:color="auto"/>
        <w:left w:val="none" w:sz="0" w:space="0" w:color="auto"/>
        <w:bottom w:val="none" w:sz="0" w:space="0" w:color="auto"/>
        <w:right w:val="none" w:sz="0" w:space="0" w:color="auto"/>
      </w:divBdr>
    </w:div>
    <w:div w:id="1307272893">
      <w:bodyDiv w:val="1"/>
      <w:marLeft w:val="0"/>
      <w:marRight w:val="0"/>
      <w:marTop w:val="0"/>
      <w:marBottom w:val="0"/>
      <w:divBdr>
        <w:top w:val="none" w:sz="0" w:space="0" w:color="auto"/>
        <w:left w:val="none" w:sz="0" w:space="0" w:color="auto"/>
        <w:bottom w:val="none" w:sz="0" w:space="0" w:color="auto"/>
        <w:right w:val="none" w:sz="0" w:space="0" w:color="auto"/>
      </w:divBdr>
    </w:div>
    <w:div w:id="1307273220">
      <w:bodyDiv w:val="1"/>
      <w:marLeft w:val="0"/>
      <w:marRight w:val="0"/>
      <w:marTop w:val="0"/>
      <w:marBottom w:val="0"/>
      <w:divBdr>
        <w:top w:val="none" w:sz="0" w:space="0" w:color="auto"/>
        <w:left w:val="none" w:sz="0" w:space="0" w:color="auto"/>
        <w:bottom w:val="none" w:sz="0" w:space="0" w:color="auto"/>
        <w:right w:val="none" w:sz="0" w:space="0" w:color="auto"/>
      </w:divBdr>
    </w:div>
    <w:div w:id="1307390968">
      <w:bodyDiv w:val="1"/>
      <w:marLeft w:val="0"/>
      <w:marRight w:val="0"/>
      <w:marTop w:val="0"/>
      <w:marBottom w:val="0"/>
      <w:divBdr>
        <w:top w:val="none" w:sz="0" w:space="0" w:color="auto"/>
        <w:left w:val="none" w:sz="0" w:space="0" w:color="auto"/>
        <w:bottom w:val="none" w:sz="0" w:space="0" w:color="auto"/>
        <w:right w:val="none" w:sz="0" w:space="0" w:color="auto"/>
      </w:divBdr>
    </w:div>
    <w:div w:id="1307392299">
      <w:bodyDiv w:val="1"/>
      <w:marLeft w:val="0"/>
      <w:marRight w:val="0"/>
      <w:marTop w:val="0"/>
      <w:marBottom w:val="0"/>
      <w:divBdr>
        <w:top w:val="none" w:sz="0" w:space="0" w:color="auto"/>
        <w:left w:val="none" w:sz="0" w:space="0" w:color="auto"/>
        <w:bottom w:val="none" w:sz="0" w:space="0" w:color="auto"/>
        <w:right w:val="none" w:sz="0" w:space="0" w:color="auto"/>
      </w:divBdr>
    </w:div>
    <w:div w:id="1307707672">
      <w:bodyDiv w:val="1"/>
      <w:marLeft w:val="0"/>
      <w:marRight w:val="0"/>
      <w:marTop w:val="0"/>
      <w:marBottom w:val="0"/>
      <w:divBdr>
        <w:top w:val="none" w:sz="0" w:space="0" w:color="auto"/>
        <w:left w:val="none" w:sz="0" w:space="0" w:color="auto"/>
        <w:bottom w:val="none" w:sz="0" w:space="0" w:color="auto"/>
        <w:right w:val="none" w:sz="0" w:space="0" w:color="auto"/>
      </w:divBdr>
    </w:div>
    <w:div w:id="1307855954">
      <w:bodyDiv w:val="1"/>
      <w:marLeft w:val="0"/>
      <w:marRight w:val="0"/>
      <w:marTop w:val="0"/>
      <w:marBottom w:val="0"/>
      <w:divBdr>
        <w:top w:val="none" w:sz="0" w:space="0" w:color="auto"/>
        <w:left w:val="none" w:sz="0" w:space="0" w:color="auto"/>
        <w:bottom w:val="none" w:sz="0" w:space="0" w:color="auto"/>
        <w:right w:val="none" w:sz="0" w:space="0" w:color="auto"/>
      </w:divBdr>
    </w:div>
    <w:div w:id="1307934441">
      <w:bodyDiv w:val="1"/>
      <w:marLeft w:val="0"/>
      <w:marRight w:val="0"/>
      <w:marTop w:val="0"/>
      <w:marBottom w:val="0"/>
      <w:divBdr>
        <w:top w:val="none" w:sz="0" w:space="0" w:color="auto"/>
        <w:left w:val="none" w:sz="0" w:space="0" w:color="auto"/>
        <w:bottom w:val="none" w:sz="0" w:space="0" w:color="auto"/>
        <w:right w:val="none" w:sz="0" w:space="0" w:color="auto"/>
      </w:divBdr>
    </w:div>
    <w:div w:id="1308051475">
      <w:bodyDiv w:val="1"/>
      <w:marLeft w:val="0"/>
      <w:marRight w:val="0"/>
      <w:marTop w:val="0"/>
      <w:marBottom w:val="0"/>
      <w:divBdr>
        <w:top w:val="none" w:sz="0" w:space="0" w:color="auto"/>
        <w:left w:val="none" w:sz="0" w:space="0" w:color="auto"/>
        <w:bottom w:val="none" w:sz="0" w:space="0" w:color="auto"/>
        <w:right w:val="none" w:sz="0" w:space="0" w:color="auto"/>
      </w:divBdr>
    </w:div>
    <w:div w:id="1308435569">
      <w:bodyDiv w:val="1"/>
      <w:marLeft w:val="0"/>
      <w:marRight w:val="0"/>
      <w:marTop w:val="0"/>
      <w:marBottom w:val="0"/>
      <w:divBdr>
        <w:top w:val="none" w:sz="0" w:space="0" w:color="auto"/>
        <w:left w:val="none" w:sz="0" w:space="0" w:color="auto"/>
        <w:bottom w:val="none" w:sz="0" w:space="0" w:color="auto"/>
        <w:right w:val="none" w:sz="0" w:space="0" w:color="auto"/>
      </w:divBdr>
    </w:div>
    <w:div w:id="1308509011">
      <w:bodyDiv w:val="1"/>
      <w:marLeft w:val="0"/>
      <w:marRight w:val="0"/>
      <w:marTop w:val="0"/>
      <w:marBottom w:val="0"/>
      <w:divBdr>
        <w:top w:val="none" w:sz="0" w:space="0" w:color="auto"/>
        <w:left w:val="none" w:sz="0" w:space="0" w:color="auto"/>
        <w:bottom w:val="none" w:sz="0" w:space="0" w:color="auto"/>
        <w:right w:val="none" w:sz="0" w:space="0" w:color="auto"/>
      </w:divBdr>
    </w:div>
    <w:div w:id="1309164829">
      <w:bodyDiv w:val="1"/>
      <w:marLeft w:val="0"/>
      <w:marRight w:val="0"/>
      <w:marTop w:val="0"/>
      <w:marBottom w:val="0"/>
      <w:divBdr>
        <w:top w:val="none" w:sz="0" w:space="0" w:color="auto"/>
        <w:left w:val="none" w:sz="0" w:space="0" w:color="auto"/>
        <w:bottom w:val="none" w:sz="0" w:space="0" w:color="auto"/>
        <w:right w:val="none" w:sz="0" w:space="0" w:color="auto"/>
      </w:divBdr>
    </w:div>
    <w:div w:id="1309239773">
      <w:bodyDiv w:val="1"/>
      <w:marLeft w:val="0"/>
      <w:marRight w:val="0"/>
      <w:marTop w:val="0"/>
      <w:marBottom w:val="0"/>
      <w:divBdr>
        <w:top w:val="none" w:sz="0" w:space="0" w:color="auto"/>
        <w:left w:val="none" w:sz="0" w:space="0" w:color="auto"/>
        <w:bottom w:val="none" w:sz="0" w:space="0" w:color="auto"/>
        <w:right w:val="none" w:sz="0" w:space="0" w:color="auto"/>
      </w:divBdr>
    </w:div>
    <w:div w:id="1309241602">
      <w:bodyDiv w:val="1"/>
      <w:marLeft w:val="0"/>
      <w:marRight w:val="0"/>
      <w:marTop w:val="0"/>
      <w:marBottom w:val="0"/>
      <w:divBdr>
        <w:top w:val="none" w:sz="0" w:space="0" w:color="auto"/>
        <w:left w:val="none" w:sz="0" w:space="0" w:color="auto"/>
        <w:bottom w:val="none" w:sz="0" w:space="0" w:color="auto"/>
        <w:right w:val="none" w:sz="0" w:space="0" w:color="auto"/>
      </w:divBdr>
    </w:div>
    <w:div w:id="1309357803">
      <w:bodyDiv w:val="1"/>
      <w:marLeft w:val="0"/>
      <w:marRight w:val="0"/>
      <w:marTop w:val="0"/>
      <w:marBottom w:val="0"/>
      <w:divBdr>
        <w:top w:val="none" w:sz="0" w:space="0" w:color="auto"/>
        <w:left w:val="none" w:sz="0" w:space="0" w:color="auto"/>
        <w:bottom w:val="none" w:sz="0" w:space="0" w:color="auto"/>
        <w:right w:val="none" w:sz="0" w:space="0" w:color="auto"/>
      </w:divBdr>
    </w:div>
    <w:div w:id="1309673039">
      <w:bodyDiv w:val="1"/>
      <w:marLeft w:val="0"/>
      <w:marRight w:val="0"/>
      <w:marTop w:val="0"/>
      <w:marBottom w:val="0"/>
      <w:divBdr>
        <w:top w:val="none" w:sz="0" w:space="0" w:color="auto"/>
        <w:left w:val="none" w:sz="0" w:space="0" w:color="auto"/>
        <w:bottom w:val="none" w:sz="0" w:space="0" w:color="auto"/>
        <w:right w:val="none" w:sz="0" w:space="0" w:color="auto"/>
      </w:divBdr>
    </w:div>
    <w:div w:id="1309747015">
      <w:bodyDiv w:val="1"/>
      <w:marLeft w:val="0"/>
      <w:marRight w:val="0"/>
      <w:marTop w:val="0"/>
      <w:marBottom w:val="0"/>
      <w:divBdr>
        <w:top w:val="none" w:sz="0" w:space="0" w:color="auto"/>
        <w:left w:val="none" w:sz="0" w:space="0" w:color="auto"/>
        <w:bottom w:val="none" w:sz="0" w:space="0" w:color="auto"/>
        <w:right w:val="none" w:sz="0" w:space="0" w:color="auto"/>
      </w:divBdr>
    </w:div>
    <w:div w:id="1309825251">
      <w:bodyDiv w:val="1"/>
      <w:marLeft w:val="0"/>
      <w:marRight w:val="0"/>
      <w:marTop w:val="0"/>
      <w:marBottom w:val="0"/>
      <w:divBdr>
        <w:top w:val="none" w:sz="0" w:space="0" w:color="auto"/>
        <w:left w:val="none" w:sz="0" w:space="0" w:color="auto"/>
        <w:bottom w:val="none" w:sz="0" w:space="0" w:color="auto"/>
        <w:right w:val="none" w:sz="0" w:space="0" w:color="auto"/>
      </w:divBdr>
    </w:div>
    <w:div w:id="1309897388">
      <w:bodyDiv w:val="1"/>
      <w:marLeft w:val="0"/>
      <w:marRight w:val="0"/>
      <w:marTop w:val="0"/>
      <w:marBottom w:val="0"/>
      <w:divBdr>
        <w:top w:val="none" w:sz="0" w:space="0" w:color="auto"/>
        <w:left w:val="none" w:sz="0" w:space="0" w:color="auto"/>
        <w:bottom w:val="none" w:sz="0" w:space="0" w:color="auto"/>
        <w:right w:val="none" w:sz="0" w:space="0" w:color="auto"/>
      </w:divBdr>
    </w:div>
    <w:div w:id="1310013068">
      <w:bodyDiv w:val="1"/>
      <w:marLeft w:val="0"/>
      <w:marRight w:val="0"/>
      <w:marTop w:val="0"/>
      <w:marBottom w:val="0"/>
      <w:divBdr>
        <w:top w:val="none" w:sz="0" w:space="0" w:color="auto"/>
        <w:left w:val="none" w:sz="0" w:space="0" w:color="auto"/>
        <w:bottom w:val="none" w:sz="0" w:space="0" w:color="auto"/>
        <w:right w:val="none" w:sz="0" w:space="0" w:color="auto"/>
      </w:divBdr>
    </w:div>
    <w:div w:id="1310137295">
      <w:bodyDiv w:val="1"/>
      <w:marLeft w:val="0"/>
      <w:marRight w:val="0"/>
      <w:marTop w:val="0"/>
      <w:marBottom w:val="0"/>
      <w:divBdr>
        <w:top w:val="none" w:sz="0" w:space="0" w:color="auto"/>
        <w:left w:val="none" w:sz="0" w:space="0" w:color="auto"/>
        <w:bottom w:val="none" w:sz="0" w:space="0" w:color="auto"/>
        <w:right w:val="none" w:sz="0" w:space="0" w:color="auto"/>
      </w:divBdr>
    </w:div>
    <w:div w:id="1310327336">
      <w:bodyDiv w:val="1"/>
      <w:marLeft w:val="0"/>
      <w:marRight w:val="0"/>
      <w:marTop w:val="0"/>
      <w:marBottom w:val="0"/>
      <w:divBdr>
        <w:top w:val="none" w:sz="0" w:space="0" w:color="auto"/>
        <w:left w:val="none" w:sz="0" w:space="0" w:color="auto"/>
        <w:bottom w:val="none" w:sz="0" w:space="0" w:color="auto"/>
        <w:right w:val="none" w:sz="0" w:space="0" w:color="auto"/>
      </w:divBdr>
    </w:div>
    <w:div w:id="1310667026">
      <w:bodyDiv w:val="1"/>
      <w:marLeft w:val="0"/>
      <w:marRight w:val="0"/>
      <w:marTop w:val="0"/>
      <w:marBottom w:val="0"/>
      <w:divBdr>
        <w:top w:val="none" w:sz="0" w:space="0" w:color="auto"/>
        <w:left w:val="none" w:sz="0" w:space="0" w:color="auto"/>
        <w:bottom w:val="none" w:sz="0" w:space="0" w:color="auto"/>
        <w:right w:val="none" w:sz="0" w:space="0" w:color="auto"/>
      </w:divBdr>
    </w:div>
    <w:div w:id="1310667636">
      <w:bodyDiv w:val="1"/>
      <w:marLeft w:val="0"/>
      <w:marRight w:val="0"/>
      <w:marTop w:val="0"/>
      <w:marBottom w:val="0"/>
      <w:divBdr>
        <w:top w:val="none" w:sz="0" w:space="0" w:color="auto"/>
        <w:left w:val="none" w:sz="0" w:space="0" w:color="auto"/>
        <w:bottom w:val="none" w:sz="0" w:space="0" w:color="auto"/>
        <w:right w:val="none" w:sz="0" w:space="0" w:color="auto"/>
      </w:divBdr>
    </w:div>
    <w:div w:id="1310668254">
      <w:bodyDiv w:val="1"/>
      <w:marLeft w:val="0"/>
      <w:marRight w:val="0"/>
      <w:marTop w:val="0"/>
      <w:marBottom w:val="0"/>
      <w:divBdr>
        <w:top w:val="none" w:sz="0" w:space="0" w:color="auto"/>
        <w:left w:val="none" w:sz="0" w:space="0" w:color="auto"/>
        <w:bottom w:val="none" w:sz="0" w:space="0" w:color="auto"/>
        <w:right w:val="none" w:sz="0" w:space="0" w:color="auto"/>
      </w:divBdr>
    </w:div>
    <w:div w:id="1311208514">
      <w:bodyDiv w:val="1"/>
      <w:marLeft w:val="0"/>
      <w:marRight w:val="0"/>
      <w:marTop w:val="0"/>
      <w:marBottom w:val="0"/>
      <w:divBdr>
        <w:top w:val="none" w:sz="0" w:space="0" w:color="auto"/>
        <w:left w:val="none" w:sz="0" w:space="0" w:color="auto"/>
        <w:bottom w:val="none" w:sz="0" w:space="0" w:color="auto"/>
        <w:right w:val="none" w:sz="0" w:space="0" w:color="auto"/>
      </w:divBdr>
    </w:div>
    <w:div w:id="1311248638">
      <w:bodyDiv w:val="1"/>
      <w:marLeft w:val="0"/>
      <w:marRight w:val="0"/>
      <w:marTop w:val="0"/>
      <w:marBottom w:val="0"/>
      <w:divBdr>
        <w:top w:val="none" w:sz="0" w:space="0" w:color="auto"/>
        <w:left w:val="none" w:sz="0" w:space="0" w:color="auto"/>
        <w:bottom w:val="none" w:sz="0" w:space="0" w:color="auto"/>
        <w:right w:val="none" w:sz="0" w:space="0" w:color="auto"/>
      </w:divBdr>
    </w:div>
    <w:div w:id="1311249515">
      <w:bodyDiv w:val="1"/>
      <w:marLeft w:val="0"/>
      <w:marRight w:val="0"/>
      <w:marTop w:val="0"/>
      <w:marBottom w:val="0"/>
      <w:divBdr>
        <w:top w:val="none" w:sz="0" w:space="0" w:color="auto"/>
        <w:left w:val="none" w:sz="0" w:space="0" w:color="auto"/>
        <w:bottom w:val="none" w:sz="0" w:space="0" w:color="auto"/>
        <w:right w:val="none" w:sz="0" w:space="0" w:color="auto"/>
      </w:divBdr>
    </w:div>
    <w:div w:id="1311254707">
      <w:bodyDiv w:val="1"/>
      <w:marLeft w:val="0"/>
      <w:marRight w:val="0"/>
      <w:marTop w:val="0"/>
      <w:marBottom w:val="0"/>
      <w:divBdr>
        <w:top w:val="none" w:sz="0" w:space="0" w:color="auto"/>
        <w:left w:val="none" w:sz="0" w:space="0" w:color="auto"/>
        <w:bottom w:val="none" w:sz="0" w:space="0" w:color="auto"/>
        <w:right w:val="none" w:sz="0" w:space="0" w:color="auto"/>
      </w:divBdr>
    </w:div>
    <w:div w:id="1311326830">
      <w:bodyDiv w:val="1"/>
      <w:marLeft w:val="0"/>
      <w:marRight w:val="0"/>
      <w:marTop w:val="0"/>
      <w:marBottom w:val="0"/>
      <w:divBdr>
        <w:top w:val="none" w:sz="0" w:space="0" w:color="auto"/>
        <w:left w:val="none" w:sz="0" w:space="0" w:color="auto"/>
        <w:bottom w:val="none" w:sz="0" w:space="0" w:color="auto"/>
        <w:right w:val="none" w:sz="0" w:space="0" w:color="auto"/>
      </w:divBdr>
    </w:div>
    <w:div w:id="1311329220">
      <w:bodyDiv w:val="1"/>
      <w:marLeft w:val="0"/>
      <w:marRight w:val="0"/>
      <w:marTop w:val="0"/>
      <w:marBottom w:val="0"/>
      <w:divBdr>
        <w:top w:val="none" w:sz="0" w:space="0" w:color="auto"/>
        <w:left w:val="none" w:sz="0" w:space="0" w:color="auto"/>
        <w:bottom w:val="none" w:sz="0" w:space="0" w:color="auto"/>
        <w:right w:val="none" w:sz="0" w:space="0" w:color="auto"/>
      </w:divBdr>
    </w:div>
    <w:div w:id="1311404988">
      <w:bodyDiv w:val="1"/>
      <w:marLeft w:val="0"/>
      <w:marRight w:val="0"/>
      <w:marTop w:val="0"/>
      <w:marBottom w:val="0"/>
      <w:divBdr>
        <w:top w:val="none" w:sz="0" w:space="0" w:color="auto"/>
        <w:left w:val="none" w:sz="0" w:space="0" w:color="auto"/>
        <w:bottom w:val="none" w:sz="0" w:space="0" w:color="auto"/>
        <w:right w:val="none" w:sz="0" w:space="0" w:color="auto"/>
      </w:divBdr>
    </w:div>
    <w:div w:id="1311473418">
      <w:bodyDiv w:val="1"/>
      <w:marLeft w:val="0"/>
      <w:marRight w:val="0"/>
      <w:marTop w:val="0"/>
      <w:marBottom w:val="0"/>
      <w:divBdr>
        <w:top w:val="none" w:sz="0" w:space="0" w:color="auto"/>
        <w:left w:val="none" w:sz="0" w:space="0" w:color="auto"/>
        <w:bottom w:val="none" w:sz="0" w:space="0" w:color="auto"/>
        <w:right w:val="none" w:sz="0" w:space="0" w:color="auto"/>
      </w:divBdr>
    </w:div>
    <w:div w:id="1311599638">
      <w:bodyDiv w:val="1"/>
      <w:marLeft w:val="0"/>
      <w:marRight w:val="0"/>
      <w:marTop w:val="0"/>
      <w:marBottom w:val="0"/>
      <w:divBdr>
        <w:top w:val="none" w:sz="0" w:space="0" w:color="auto"/>
        <w:left w:val="none" w:sz="0" w:space="0" w:color="auto"/>
        <w:bottom w:val="none" w:sz="0" w:space="0" w:color="auto"/>
        <w:right w:val="none" w:sz="0" w:space="0" w:color="auto"/>
      </w:divBdr>
    </w:div>
    <w:div w:id="1311712607">
      <w:bodyDiv w:val="1"/>
      <w:marLeft w:val="0"/>
      <w:marRight w:val="0"/>
      <w:marTop w:val="0"/>
      <w:marBottom w:val="0"/>
      <w:divBdr>
        <w:top w:val="none" w:sz="0" w:space="0" w:color="auto"/>
        <w:left w:val="none" w:sz="0" w:space="0" w:color="auto"/>
        <w:bottom w:val="none" w:sz="0" w:space="0" w:color="auto"/>
        <w:right w:val="none" w:sz="0" w:space="0" w:color="auto"/>
      </w:divBdr>
    </w:div>
    <w:div w:id="1311792586">
      <w:bodyDiv w:val="1"/>
      <w:marLeft w:val="0"/>
      <w:marRight w:val="0"/>
      <w:marTop w:val="0"/>
      <w:marBottom w:val="0"/>
      <w:divBdr>
        <w:top w:val="none" w:sz="0" w:space="0" w:color="auto"/>
        <w:left w:val="none" w:sz="0" w:space="0" w:color="auto"/>
        <w:bottom w:val="none" w:sz="0" w:space="0" w:color="auto"/>
        <w:right w:val="none" w:sz="0" w:space="0" w:color="auto"/>
      </w:divBdr>
    </w:div>
    <w:div w:id="1312056751">
      <w:bodyDiv w:val="1"/>
      <w:marLeft w:val="0"/>
      <w:marRight w:val="0"/>
      <w:marTop w:val="0"/>
      <w:marBottom w:val="0"/>
      <w:divBdr>
        <w:top w:val="none" w:sz="0" w:space="0" w:color="auto"/>
        <w:left w:val="none" w:sz="0" w:space="0" w:color="auto"/>
        <w:bottom w:val="none" w:sz="0" w:space="0" w:color="auto"/>
        <w:right w:val="none" w:sz="0" w:space="0" w:color="auto"/>
      </w:divBdr>
    </w:div>
    <w:div w:id="1312246256">
      <w:bodyDiv w:val="1"/>
      <w:marLeft w:val="0"/>
      <w:marRight w:val="0"/>
      <w:marTop w:val="0"/>
      <w:marBottom w:val="0"/>
      <w:divBdr>
        <w:top w:val="none" w:sz="0" w:space="0" w:color="auto"/>
        <w:left w:val="none" w:sz="0" w:space="0" w:color="auto"/>
        <w:bottom w:val="none" w:sz="0" w:space="0" w:color="auto"/>
        <w:right w:val="none" w:sz="0" w:space="0" w:color="auto"/>
      </w:divBdr>
    </w:div>
    <w:div w:id="1312757555">
      <w:bodyDiv w:val="1"/>
      <w:marLeft w:val="0"/>
      <w:marRight w:val="0"/>
      <w:marTop w:val="0"/>
      <w:marBottom w:val="0"/>
      <w:divBdr>
        <w:top w:val="none" w:sz="0" w:space="0" w:color="auto"/>
        <w:left w:val="none" w:sz="0" w:space="0" w:color="auto"/>
        <w:bottom w:val="none" w:sz="0" w:space="0" w:color="auto"/>
        <w:right w:val="none" w:sz="0" w:space="0" w:color="auto"/>
      </w:divBdr>
    </w:div>
    <w:div w:id="1313019575">
      <w:bodyDiv w:val="1"/>
      <w:marLeft w:val="0"/>
      <w:marRight w:val="0"/>
      <w:marTop w:val="0"/>
      <w:marBottom w:val="0"/>
      <w:divBdr>
        <w:top w:val="none" w:sz="0" w:space="0" w:color="auto"/>
        <w:left w:val="none" w:sz="0" w:space="0" w:color="auto"/>
        <w:bottom w:val="none" w:sz="0" w:space="0" w:color="auto"/>
        <w:right w:val="none" w:sz="0" w:space="0" w:color="auto"/>
      </w:divBdr>
    </w:div>
    <w:div w:id="1313171770">
      <w:bodyDiv w:val="1"/>
      <w:marLeft w:val="0"/>
      <w:marRight w:val="0"/>
      <w:marTop w:val="0"/>
      <w:marBottom w:val="0"/>
      <w:divBdr>
        <w:top w:val="none" w:sz="0" w:space="0" w:color="auto"/>
        <w:left w:val="none" w:sz="0" w:space="0" w:color="auto"/>
        <w:bottom w:val="none" w:sz="0" w:space="0" w:color="auto"/>
        <w:right w:val="none" w:sz="0" w:space="0" w:color="auto"/>
      </w:divBdr>
    </w:div>
    <w:div w:id="1313289181">
      <w:bodyDiv w:val="1"/>
      <w:marLeft w:val="0"/>
      <w:marRight w:val="0"/>
      <w:marTop w:val="0"/>
      <w:marBottom w:val="0"/>
      <w:divBdr>
        <w:top w:val="none" w:sz="0" w:space="0" w:color="auto"/>
        <w:left w:val="none" w:sz="0" w:space="0" w:color="auto"/>
        <w:bottom w:val="none" w:sz="0" w:space="0" w:color="auto"/>
        <w:right w:val="none" w:sz="0" w:space="0" w:color="auto"/>
      </w:divBdr>
    </w:div>
    <w:div w:id="1313410192">
      <w:bodyDiv w:val="1"/>
      <w:marLeft w:val="0"/>
      <w:marRight w:val="0"/>
      <w:marTop w:val="0"/>
      <w:marBottom w:val="0"/>
      <w:divBdr>
        <w:top w:val="none" w:sz="0" w:space="0" w:color="auto"/>
        <w:left w:val="none" w:sz="0" w:space="0" w:color="auto"/>
        <w:bottom w:val="none" w:sz="0" w:space="0" w:color="auto"/>
        <w:right w:val="none" w:sz="0" w:space="0" w:color="auto"/>
      </w:divBdr>
    </w:div>
    <w:div w:id="1313564001">
      <w:bodyDiv w:val="1"/>
      <w:marLeft w:val="0"/>
      <w:marRight w:val="0"/>
      <w:marTop w:val="0"/>
      <w:marBottom w:val="0"/>
      <w:divBdr>
        <w:top w:val="none" w:sz="0" w:space="0" w:color="auto"/>
        <w:left w:val="none" w:sz="0" w:space="0" w:color="auto"/>
        <w:bottom w:val="none" w:sz="0" w:space="0" w:color="auto"/>
        <w:right w:val="none" w:sz="0" w:space="0" w:color="auto"/>
      </w:divBdr>
    </w:div>
    <w:div w:id="1313633717">
      <w:bodyDiv w:val="1"/>
      <w:marLeft w:val="0"/>
      <w:marRight w:val="0"/>
      <w:marTop w:val="0"/>
      <w:marBottom w:val="0"/>
      <w:divBdr>
        <w:top w:val="none" w:sz="0" w:space="0" w:color="auto"/>
        <w:left w:val="none" w:sz="0" w:space="0" w:color="auto"/>
        <w:bottom w:val="none" w:sz="0" w:space="0" w:color="auto"/>
        <w:right w:val="none" w:sz="0" w:space="0" w:color="auto"/>
      </w:divBdr>
    </w:div>
    <w:div w:id="1314018447">
      <w:bodyDiv w:val="1"/>
      <w:marLeft w:val="0"/>
      <w:marRight w:val="0"/>
      <w:marTop w:val="0"/>
      <w:marBottom w:val="0"/>
      <w:divBdr>
        <w:top w:val="none" w:sz="0" w:space="0" w:color="auto"/>
        <w:left w:val="none" w:sz="0" w:space="0" w:color="auto"/>
        <w:bottom w:val="none" w:sz="0" w:space="0" w:color="auto"/>
        <w:right w:val="none" w:sz="0" w:space="0" w:color="auto"/>
      </w:divBdr>
    </w:div>
    <w:div w:id="1314214293">
      <w:bodyDiv w:val="1"/>
      <w:marLeft w:val="0"/>
      <w:marRight w:val="0"/>
      <w:marTop w:val="0"/>
      <w:marBottom w:val="0"/>
      <w:divBdr>
        <w:top w:val="none" w:sz="0" w:space="0" w:color="auto"/>
        <w:left w:val="none" w:sz="0" w:space="0" w:color="auto"/>
        <w:bottom w:val="none" w:sz="0" w:space="0" w:color="auto"/>
        <w:right w:val="none" w:sz="0" w:space="0" w:color="auto"/>
      </w:divBdr>
    </w:div>
    <w:div w:id="1314481743">
      <w:bodyDiv w:val="1"/>
      <w:marLeft w:val="0"/>
      <w:marRight w:val="0"/>
      <w:marTop w:val="0"/>
      <w:marBottom w:val="0"/>
      <w:divBdr>
        <w:top w:val="none" w:sz="0" w:space="0" w:color="auto"/>
        <w:left w:val="none" w:sz="0" w:space="0" w:color="auto"/>
        <w:bottom w:val="none" w:sz="0" w:space="0" w:color="auto"/>
        <w:right w:val="none" w:sz="0" w:space="0" w:color="auto"/>
      </w:divBdr>
    </w:div>
    <w:div w:id="1314750406">
      <w:bodyDiv w:val="1"/>
      <w:marLeft w:val="0"/>
      <w:marRight w:val="0"/>
      <w:marTop w:val="0"/>
      <w:marBottom w:val="0"/>
      <w:divBdr>
        <w:top w:val="none" w:sz="0" w:space="0" w:color="auto"/>
        <w:left w:val="none" w:sz="0" w:space="0" w:color="auto"/>
        <w:bottom w:val="none" w:sz="0" w:space="0" w:color="auto"/>
        <w:right w:val="none" w:sz="0" w:space="0" w:color="auto"/>
      </w:divBdr>
    </w:div>
    <w:div w:id="1314794271">
      <w:bodyDiv w:val="1"/>
      <w:marLeft w:val="0"/>
      <w:marRight w:val="0"/>
      <w:marTop w:val="0"/>
      <w:marBottom w:val="0"/>
      <w:divBdr>
        <w:top w:val="none" w:sz="0" w:space="0" w:color="auto"/>
        <w:left w:val="none" w:sz="0" w:space="0" w:color="auto"/>
        <w:bottom w:val="none" w:sz="0" w:space="0" w:color="auto"/>
        <w:right w:val="none" w:sz="0" w:space="0" w:color="auto"/>
      </w:divBdr>
    </w:div>
    <w:div w:id="1314800663">
      <w:bodyDiv w:val="1"/>
      <w:marLeft w:val="0"/>
      <w:marRight w:val="0"/>
      <w:marTop w:val="0"/>
      <w:marBottom w:val="0"/>
      <w:divBdr>
        <w:top w:val="none" w:sz="0" w:space="0" w:color="auto"/>
        <w:left w:val="none" w:sz="0" w:space="0" w:color="auto"/>
        <w:bottom w:val="none" w:sz="0" w:space="0" w:color="auto"/>
        <w:right w:val="none" w:sz="0" w:space="0" w:color="auto"/>
      </w:divBdr>
    </w:div>
    <w:div w:id="1314871481">
      <w:bodyDiv w:val="1"/>
      <w:marLeft w:val="0"/>
      <w:marRight w:val="0"/>
      <w:marTop w:val="0"/>
      <w:marBottom w:val="0"/>
      <w:divBdr>
        <w:top w:val="none" w:sz="0" w:space="0" w:color="auto"/>
        <w:left w:val="none" w:sz="0" w:space="0" w:color="auto"/>
        <w:bottom w:val="none" w:sz="0" w:space="0" w:color="auto"/>
        <w:right w:val="none" w:sz="0" w:space="0" w:color="auto"/>
      </w:divBdr>
    </w:div>
    <w:div w:id="1314916428">
      <w:bodyDiv w:val="1"/>
      <w:marLeft w:val="0"/>
      <w:marRight w:val="0"/>
      <w:marTop w:val="0"/>
      <w:marBottom w:val="0"/>
      <w:divBdr>
        <w:top w:val="none" w:sz="0" w:space="0" w:color="auto"/>
        <w:left w:val="none" w:sz="0" w:space="0" w:color="auto"/>
        <w:bottom w:val="none" w:sz="0" w:space="0" w:color="auto"/>
        <w:right w:val="none" w:sz="0" w:space="0" w:color="auto"/>
      </w:divBdr>
    </w:div>
    <w:div w:id="1314992869">
      <w:bodyDiv w:val="1"/>
      <w:marLeft w:val="0"/>
      <w:marRight w:val="0"/>
      <w:marTop w:val="0"/>
      <w:marBottom w:val="0"/>
      <w:divBdr>
        <w:top w:val="none" w:sz="0" w:space="0" w:color="auto"/>
        <w:left w:val="none" w:sz="0" w:space="0" w:color="auto"/>
        <w:bottom w:val="none" w:sz="0" w:space="0" w:color="auto"/>
        <w:right w:val="none" w:sz="0" w:space="0" w:color="auto"/>
      </w:divBdr>
    </w:div>
    <w:div w:id="1315139067">
      <w:bodyDiv w:val="1"/>
      <w:marLeft w:val="0"/>
      <w:marRight w:val="0"/>
      <w:marTop w:val="0"/>
      <w:marBottom w:val="0"/>
      <w:divBdr>
        <w:top w:val="none" w:sz="0" w:space="0" w:color="auto"/>
        <w:left w:val="none" w:sz="0" w:space="0" w:color="auto"/>
        <w:bottom w:val="none" w:sz="0" w:space="0" w:color="auto"/>
        <w:right w:val="none" w:sz="0" w:space="0" w:color="auto"/>
      </w:divBdr>
    </w:div>
    <w:div w:id="1315139146">
      <w:bodyDiv w:val="1"/>
      <w:marLeft w:val="0"/>
      <w:marRight w:val="0"/>
      <w:marTop w:val="0"/>
      <w:marBottom w:val="0"/>
      <w:divBdr>
        <w:top w:val="none" w:sz="0" w:space="0" w:color="auto"/>
        <w:left w:val="none" w:sz="0" w:space="0" w:color="auto"/>
        <w:bottom w:val="none" w:sz="0" w:space="0" w:color="auto"/>
        <w:right w:val="none" w:sz="0" w:space="0" w:color="auto"/>
      </w:divBdr>
    </w:div>
    <w:div w:id="1315258453">
      <w:bodyDiv w:val="1"/>
      <w:marLeft w:val="0"/>
      <w:marRight w:val="0"/>
      <w:marTop w:val="0"/>
      <w:marBottom w:val="0"/>
      <w:divBdr>
        <w:top w:val="none" w:sz="0" w:space="0" w:color="auto"/>
        <w:left w:val="none" w:sz="0" w:space="0" w:color="auto"/>
        <w:bottom w:val="none" w:sz="0" w:space="0" w:color="auto"/>
        <w:right w:val="none" w:sz="0" w:space="0" w:color="auto"/>
      </w:divBdr>
    </w:div>
    <w:div w:id="1315375382">
      <w:bodyDiv w:val="1"/>
      <w:marLeft w:val="0"/>
      <w:marRight w:val="0"/>
      <w:marTop w:val="0"/>
      <w:marBottom w:val="0"/>
      <w:divBdr>
        <w:top w:val="none" w:sz="0" w:space="0" w:color="auto"/>
        <w:left w:val="none" w:sz="0" w:space="0" w:color="auto"/>
        <w:bottom w:val="none" w:sz="0" w:space="0" w:color="auto"/>
        <w:right w:val="none" w:sz="0" w:space="0" w:color="auto"/>
      </w:divBdr>
    </w:div>
    <w:div w:id="1315404356">
      <w:bodyDiv w:val="1"/>
      <w:marLeft w:val="0"/>
      <w:marRight w:val="0"/>
      <w:marTop w:val="0"/>
      <w:marBottom w:val="0"/>
      <w:divBdr>
        <w:top w:val="none" w:sz="0" w:space="0" w:color="auto"/>
        <w:left w:val="none" w:sz="0" w:space="0" w:color="auto"/>
        <w:bottom w:val="none" w:sz="0" w:space="0" w:color="auto"/>
        <w:right w:val="none" w:sz="0" w:space="0" w:color="auto"/>
      </w:divBdr>
    </w:div>
    <w:div w:id="1315525664">
      <w:bodyDiv w:val="1"/>
      <w:marLeft w:val="0"/>
      <w:marRight w:val="0"/>
      <w:marTop w:val="0"/>
      <w:marBottom w:val="0"/>
      <w:divBdr>
        <w:top w:val="none" w:sz="0" w:space="0" w:color="auto"/>
        <w:left w:val="none" w:sz="0" w:space="0" w:color="auto"/>
        <w:bottom w:val="none" w:sz="0" w:space="0" w:color="auto"/>
        <w:right w:val="none" w:sz="0" w:space="0" w:color="auto"/>
      </w:divBdr>
    </w:div>
    <w:div w:id="1315572403">
      <w:bodyDiv w:val="1"/>
      <w:marLeft w:val="0"/>
      <w:marRight w:val="0"/>
      <w:marTop w:val="0"/>
      <w:marBottom w:val="0"/>
      <w:divBdr>
        <w:top w:val="none" w:sz="0" w:space="0" w:color="auto"/>
        <w:left w:val="none" w:sz="0" w:space="0" w:color="auto"/>
        <w:bottom w:val="none" w:sz="0" w:space="0" w:color="auto"/>
        <w:right w:val="none" w:sz="0" w:space="0" w:color="auto"/>
      </w:divBdr>
    </w:div>
    <w:div w:id="1315646810">
      <w:bodyDiv w:val="1"/>
      <w:marLeft w:val="0"/>
      <w:marRight w:val="0"/>
      <w:marTop w:val="0"/>
      <w:marBottom w:val="0"/>
      <w:divBdr>
        <w:top w:val="none" w:sz="0" w:space="0" w:color="auto"/>
        <w:left w:val="none" w:sz="0" w:space="0" w:color="auto"/>
        <w:bottom w:val="none" w:sz="0" w:space="0" w:color="auto"/>
        <w:right w:val="none" w:sz="0" w:space="0" w:color="auto"/>
      </w:divBdr>
    </w:div>
    <w:div w:id="1315842749">
      <w:bodyDiv w:val="1"/>
      <w:marLeft w:val="0"/>
      <w:marRight w:val="0"/>
      <w:marTop w:val="0"/>
      <w:marBottom w:val="0"/>
      <w:divBdr>
        <w:top w:val="none" w:sz="0" w:space="0" w:color="auto"/>
        <w:left w:val="none" w:sz="0" w:space="0" w:color="auto"/>
        <w:bottom w:val="none" w:sz="0" w:space="0" w:color="auto"/>
        <w:right w:val="none" w:sz="0" w:space="0" w:color="auto"/>
      </w:divBdr>
    </w:div>
    <w:div w:id="1316179878">
      <w:bodyDiv w:val="1"/>
      <w:marLeft w:val="0"/>
      <w:marRight w:val="0"/>
      <w:marTop w:val="0"/>
      <w:marBottom w:val="0"/>
      <w:divBdr>
        <w:top w:val="none" w:sz="0" w:space="0" w:color="auto"/>
        <w:left w:val="none" w:sz="0" w:space="0" w:color="auto"/>
        <w:bottom w:val="none" w:sz="0" w:space="0" w:color="auto"/>
        <w:right w:val="none" w:sz="0" w:space="0" w:color="auto"/>
      </w:divBdr>
    </w:div>
    <w:div w:id="1316452420">
      <w:bodyDiv w:val="1"/>
      <w:marLeft w:val="0"/>
      <w:marRight w:val="0"/>
      <w:marTop w:val="0"/>
      <w:marBottom w:val="0"/>
      <w:divBdr>
        <w:top w:val="none" w:sz="0" w:space="0" w:color="auto"/>
        <w:left w:val="none" w:sz="0" w:space="0" w:color="auto"/>
        <w:bottom w:val="none" w:sz="0" w:space="0" w:color="auto"/>
        <w:right w:val="none" w:sz="0" w:space="0" w:color="auto"/>
      </w:divBdr>
    </w:div>
    <w:div w:id="1316494551">
      <w:bodyDiv w:val="1"/>
      <w:marLeft w:val="0"/>
      <w:marRight w:val="0"/>
      <w:marTop w:val="0"/>
      <w:marBottom w:val="0"/>
      <w:divBdr>
        <w:top w:val="none" w:sz="0" w:space="0" w:color="auto"/>
        <w:left w:val="none" w:sz="0" w:space="0" w:color="auto"/>
        <w:bottom w:val="none" w:sz="0" w:space="0" w:color="auto"/>
        <w:right w:val="none" w:sz="0" w:space="0" w:color="auto"/>
      </w:divBdr>
    </w:div>
    <w:div w:id="1316564337">
      <w:bodyDiv w:val="1"/>
      <w:marLeft w:val="0"/>
      <w:marRight w:val="0"/>
      <w:marTop w:val="0"/>
      <w:marBottom w:val="0"/>
      <w:divBdr>
        <w:top w:val="none" w:sz="0" w:space="0" w:color="auto"/>
        <w:left w:val="none" w:sz="0" w:space="0" w:color="auto"/>
        <w:bottom w:val="none" w:sz="0" w:space="0" w:color="auto"/>
        <w:right w:val="none" w:sz="0" w:space="0" w:color="auto"/>
      </w:divBdr>
    </w:div>
    <w:div w:id="1316644332">
      <w:bodyDiv w:val="1"/>
      <w:marLeft w:val="0"/>
      <w:marRight w:val="0"/>
      <w:marTop w:val="0"/>
      <w:marBottom w:val="0"/>
      <w:divBdr>
        <w:top w:val="none" w:sz="0" w:space="0" w:color="auto"/>
        <w:left w:val="none" w:sz="0" w:space="0" w:color="auto"/>
        <w:bottom w:val="none" w:sz="0" w:space="0" w:color="auto"/>
        <w:right w:val="none" w:sz="0" w:space="0" w:color="auto"/>
      </w:divBdr>
    </w:div>
    <w:div w:id="1316764109">
      <w:bodyDiv w:val="1"/>
      <w:marLeft w:val="0"/>
      <w:marRight w:val="0"/>
      <w:marTop w:val="0"/>
      <w:marBottom w:val="0"/>
      <w:divBdr>
        <w:top w:val="none" w:sz="0" w:space="0" w:color="auto"/>
        <w:left w:val="none" w:sz="0" w:space="0" w:color="auto"/>
        <w:bottom w:val="none" w:sz="0" w:space="0" w:color="auto"/>
        <w:right w:val="none" w:sz="0" w:space="0" w:color="auto"/>
      </w:divBdr>
    </w:div>
    <w:div w:id="1316832258">
      <w:bodyDiv w:val="1"/>
      <w:marLeft w:val="0"/>
      <w:marRight w:val="0"/>
      <w:marTop w:val="0"/>
      <w:marBottom w:val="0"/>
      <w:divBdr>
        <w:top w:val="none" w:sz="0" w:space="0" w:color="auto"/>
        <w:left w:val="none" w:sz="0" w:space="0" w:color="auto"/>
        <w:bottom w:val="none" w:sz="0" w:space="0" w:color="auto"/>
        <w:right w:val="none" w:sz="0" w:space="0" w:color="auto"/>
      </w:divBdr>
    </w:div>
    <w:div w:id="1317145716">
      <w:bodyDiv w:val="1"/>
      <w:marLeft w:val="0"/>
      <w:marRight w:val="0"/>
      <w:marTop w:val="0"/>
      <w:marBottom w:val="0"/>
      <w:divBdr>
        <w:top w:val="none" w:sz="0" w:space="0" w:color="auto"/>
        <w:left w:val="none" w:sz="0" w:space="0" w:color="auto"/>
        <w:bottom w:val="none" w:sz="0" w:space="0" w:color="auto"/>
        <w:right w:val="none" w:sz="0" w:space="0" w:color="auto"/>
      </w:divBdr>
    </w:div>
    <w:div w:id="1317414919">
      <w:bodyDiv w:val="1"/>
      <w:marLeft w:val="0"/>
      <w:marRight w:val="0"/>
      <w:marTop w:val="0"/>
      <w:marBottom w:val="0"/>
      <w:divBdr>
        <w:top w:val="none" w:sz="0" w:space="0" w:color="auto"/>
        <w:left w:val="none" w:sz="0" w:space="0" w:color="auto"/>
        <w:bottom w:val="none" w:sz="0" w:space="0" w:color="auto"/>
        <w:right w:val="none" w:sz="0" w:space="0" w:color="auto"/>
      </w:divBdr>
    </w:div>
    <w:div w:id="1317416832">
      <w:bodyDiv w:val="1"/>
      <w:marLeft w:val="0"/>
      <w:marRight w:val="0"/>
      <w:marTop w:val="0"/>
      <w:marBottom w:val="0"/>
      <w:divBdr>
        <w:top w:val="none" w:sz="0" w:space="0" w:color="auto"/>
        <w:left w:val="none" w:sz="0" w:space="0" w:color="auto"/>
        <w:bottom w:val="none" w:sz="0" w:space="0" w:color="auto"/>
        <w:right w:val="none" w:sz="0" w:space="0" w:color="auto"/>
      </w:divBdr>
    </w:div>
    <w:div w:id="1317539607">
      <w:bodyDiv w:val="1"/>
      <w:marLeft w:val="0"/>
      <w:marRight w:val="0"/>
      <w:marTop w:val="0"/>
      <w:marBottom w:val="0"/>
      <w:divBdr>
        <w:top w:val="none" w:sz="0" w:space="0" w:color="auto"/>
        <w:left w:val="none" w:sz="0" w:space="0" w:color="auto"/>
        <w:bottom w:val="none" w:sz="0" w:space="0" w:color="auto"/>
        <w:right w:val="none" w:sz="0" w:space="0" w:color="auto"/>
      </w:divBdr>
    </w:div>
    <w:div w:id="1317566993">
      <w:bodyDiv w:val="1"/>
      <w:marLeft w:val="0"/>
      <w:marRight w:val="0"/>
      <w:marTop w:val="0"/>
      <w:marBottom w:val="0"/>
      <w:divBdr>
        <w:top w:val="none" w:sz="0" w:space="0" w:color="auto"/>
        <w:left w:val="none" w:sz="0" w:space="0" w:color="auto"/>
        <w:bottom w:val="none" w:sz="0" w:space="0" w:color="auto"/>
        <w:right w:val="none" w:sz="0" w:space="0" w:color="auto"/>
      </w:divBdr>
    </w:div>
    <w:div w:id="1317611830">
      <w:bodyDiv w:val="1"/>
      <w:marLeft w:val="0"/>
      <w:marRight w:val="0"/>
      <w:marTop w:val="0"/>
      <w:marBottom w:val="0"/>
      <w:divBdr>
        <w:top w:val="none" w:sz="0" w:space="0" w:color="auto"/>
        <w:left w:val="none" w:sz="0" w:space="0" w:color="auto"/>
        <w:bottom w:val="none" w:sz="0" w:space="0" w:color="auto"/>
        <w:right w:val="none" w:sz="0" w:space="0" w:color="auto"/>
      </w:divBdr>
    </w:div>
    <w:div w:id="1318026068">
      <w:bodyDiv w:val="1"/>
      <w:marLeft w:val="0"/>
      <w:marRight w:val="0"/>
      <w:marTop w:val="0"/>
      <w:marBottom w:val="0"/>
      <w:divBdr>
        <w:top w:val="none" w:sz="0" w:space="0" w:color="auto"/>
        <w:left w:val="none" w:sz="0" w:space="0" w:color="auto"/>
        <w:bottom w:val="none" w:sz="0" w:space="0" w:color="auto"/>
        <w:right w:val="none" w:sz="0" w:space="0" w:color="auto"/>
      </w:divBdr>
    </w:div>
    <w:div w:id="1318191146">
      <w:bodyDiv w:val="1"/>
      <w:marLeft w:val="0"/>
      <w:marRight w:val="0"/>
      <w:marTop w:val="0"/>
      <w:marBottom w:val="0"/>
      <w:divBdr>
        <w:top w:val="none" w:sz="0" w:space="0" w:color="auto"/>
        <w:left w:val="none" w:sz="0" w:space="0" w:color="auto"/>
        <w:bottom w:val="none" w:sz="0" w:space="0" w:color="auto"/>
        <w:right w:val="none" w:sz="0" w:space="0" w:color="auto"/>
      </w:divBdr>
    </w:div>
    <w:div w:id="1318609466">
      <w:bodyDiv w:val="1"/>
      <w:marLeft w:val="0"/>
      <w:marRight w:val="0"/>
      <w:marTop w:val="0"/>
      <w:marBottom w:val="0"/>
      <w:divBdr>
        <w:top w:val="none" w:sz="0" w:space="0" w:color="auto"/>
        <w:left w:val="none" w:sz="0" w:space="0" w:color="auto"/>
        <w:bottom w:val="none" w:sz="0" w:space="0" w:color="auto"/>
        <w:right w:val="none" w:sz="0" w:space="0" w:color="auto"/>
      </w:divBdr>
    </w:div>
    <w:div w:id="1318799262">
      <w:bodyDiv w:val="1"/>
      <w:marLeft w:val="0"/>
      <w:marRight w:val="0"/>
      <w:marTop w:val="0"/>
      <w:marBottom w:val="0"/>
      <w:divBdr>
        <w:top w:val="none" w:sz="0" w:space="0" w:color="auto"/>
        <w:left w:val="none" w:sz="0" w:space="0" w:color="auto"/>
        <w:bottom w:val="none" w:sz="0" w:space="0" w:color="auto"/>
        <w:right w:val="none" w:sz="0" w:space="0" w:color="auto"/>
      </w:divBdr>
    </w:div>
    <w:div w:id="1318806746">
      <w:bodyDiv w:val="1"/>
      <w:marLeft w:val="0"/>
      <w:marRight w:val="0"/>
      <w:marTop w:val="0"/>
      <w:marBottom w:val="0"/>
      <w:divBdr>
        <w:top w:val="none" w:sz="0" w:space="0" w:color="auto"/>
        <w:left w:val="none" w:sz="0" w:space="0" w:color="auto"/>
        <w:bottom w:val="none" w:sz="0" w:space="0" w:color="auto"/>
        <w:right w:val="none" w:sz="0" w:space="0" w:color="auto"/>
      </w:divBdr>
    </w:div>
    <w:div w:id="1318877394">
      <w:bodyDiv w:val="1"/>
      <w:marLeft w:val="0"/>
      <w:marRight w:val="0"/>
      <w:marTop w:val="0"/>
      <w:marBottom w:val="0"/>
      <w:divBdr>
        <w:top w:val="none" w:sz="0" w:space="0" w:color="auto"/>
        <w:left w:val="none" w:sz="0" w:space="0" w:color="auto"/>
        <w:bottom w:val="none" w:sz="0" w:space="0" w:color="auto"/>
        <w:right w:val="none" w:sz="0" w:space="0" w:color="auto"/>
      </w:divBdr>
    </w:div>
    <w:div w:id="1318921986">
      <w:bodyDiv w:val="1"/>
      <w:marLeft w:val="0"/>
      <w:marRight w:val="0"/>
      <w:marTop w:val="0"/>
      <w:marBottom w:val="0"/>
      <w:divBdr>
        <w:top w:val="none" w:sz="0" w:space="0" w:color="auto"/>
        <w:left w:val="none" w:sz="0" w:space="0" w:color="auto"/>
        <w:bottom w:val="none" w:sz="0" w:space="0" w:color="auto"/>
        <w:right w:val="none" w:sz="0" w:space="0" w:color="auto"/>
      </w:divBdr>
    </w:div>
    <w:div w:id="1319379768">
      <w:bodyDiv w:val="1"/>
      <w:marLeft w:val="0"/>
      <w:marRight w:val="0"/>
      <w:marTop w:val="0"/>
      <w:marBottom w:val="0"/>
      <w:divBdr>
        <w:top w:val="none" w:sz="0" w:space="0" w:color="auto"/>
        <w:left w:val="none" w:sz="0" w:space="0" w:color="auto"/>
        <w:bottom w:val="none" w:sz="0" w:space="0" w:color="auto"/>
        <w:right w:val="none" w:sz="0" w:space="0" w:color="auto"/>
      </w:divBdr>
    </w:div>
    <w:div w:id="1319386336">
      <w:bodyDiv w:val="1"/>
      <w:marLeft w:val="0"/>
      <w:marRight w:val="0"/>
      <w:marTop w:val="0"/>
      <w:marBottom w:val="0"/>
      <w:divBdr>
        <w:top w:val="none" w:sz="0" w:space="0" w:color="auto"/>
        <w:left w:val="none" w:sz="0" w:space="0" w:color="auto"/>
        <w:bottom w:val="none" w:sz="0" w:space="0" w:color="auto"/>
        <w:right w:val="none" w:sz="0" w:space="0" w:color="auto"/>
      </w:divBdr>
    </w:div>
    <w:div w:id="1319576533">
      <w:bodyDiv w:val="1"/>
      <w:marLeft w:val="0"/>
      <w:marRight w:val="0"/>
      <w:marTop w:val="0"/>
      <w:marBottom w:val="0"/>
      <w:divBdr>
        <w:top w:val="none" w:sz="0" w:space="0" w:color="auto"/>
        <w:left w:val="none" w:sz="0" w:space="0" w:color="auto"/>
        <w:bottom w:val="none" w:sz="0" w:space="0" w:color="auto"/>
        <w:right w:val="none" w:sz="0" w:space="0" w:color="auto"/>
      </w:divBdr>
    </w:div>
    <w:div w:id="1319920610">
      <w:bodyDiv w:val="1"/>
      <w:marLeft w:val="0"/>
      <w:marRight w:val="0"/>
      <w:marTop w:val="0"/>
      <w:marBottom w:val="0"/>
      <w:divBdr>
        <w:top w:val="none" w:sz="0" w:space="0" w:color="auto"/>
        <w:left w:val="none" w:sz="0" w:space="0" w:color="auto"/>
        <w:bottom w:val="none" w:sz="0" w:space="0" w:color="auto"/>
        <w:right w:val="none" w:sz="0" w:space="0" w:color="auto"/>
      </w:divBdr>
    </w:div>
    <w:div w:id="1319920625">
      <w:bodyDiv w:val="1"/>
      <w:marLeft w:val="0"/>
      <w:marRight w:val="0"/>
      <w:marTop w:val="0"/>
      <w:marBottom w:val="0"/>
      <w:divBdr>
        <w:top w:val="none" w:sz="0" w:space="0" w:color="auto"/>
        <w:left w:val="none" w:sz="0" w:space="0" w:color="auto"/>
        <w:bottom w:val="none" w:sz="0" w:space="0" w:color="auto"/>
        <w:right w:val="none" w:sz="0" w:space="0" w:color="auto"/>
      </w:divBdr>
    </w:div>
    <w:div w:id="1319966526">
      <w:bodyDiv w:val="1"/>
      <w:marLeft w:val="0"/>
      <w:marRight w:val="0"/>
      <w:marTop w:val="0"/>
      <w:marBottom w:val="0"/>
      <w:divBdr>
        <w:top w:val="none" w:sz="0" w:space="0" w:color="auto"/>
        <w:left w:val="none" w:sz="0" w:space="0" w:color="auto"/>
        <w:bottom w:val="none" w:sz="0" w:space="0" w:color="auto"/>
        <w:right w:val="none" w:sz="0" w:space="0" w:color="auto"/>
      </w:divBdr>
    </w:div>
    <w:div w:id="1320229947">
      <w:bodyDiv w:val="1"/>
      <w:marLeft w:val="0"/>
      <w:marRight w:val="0"/>
      <w:marTop w:val="0"/>
      <w:marBottom w:val="0"/>
      <w:divBdr>
        <w:top w:val="none" w:sz="0" w:space="0" w:color="auto"/>
        <w:left w:val="none" w:sz="0" w:space="0" w:color="auto"/>
        <w:bottom w:val="none" w:sz="0" w:space="0" w:color="auto"/>
        <w:right w:val="none" w:sz="0" w:space="0" w:color="auto"/>
      </w:divBdr>
    </w:div>
    <w:div w:id="1320230386">
      <w:bodyDiv w:val="1"/>
      <w:marLeft w:val="0"/>
      <w:marRight w:val="0"/>
      <w:marTop w:val="0"/>
      <w:marBottom w:val="0"/>
      <w:divBdr>
        <w:top w:val="none" w:sz="0" w:space="0" w:color="auto"/>
        <w:left w:val="none" w:sz="0" w:space="0" w:color="auto"/>
        <w:bottom w:val="none" w:sz="0" w:space="0" w:color="auto"/>
        <w:right w:val="none" w:sz="0" w:space="0" w:color="auto"/>
      </w:divBdr>
    </w:div>
    <w:div w:id="1320230664">
      <w:bodyDiv w:val="1"/>
      <w:marLeft w:val="0"/>
      <w:marRight w:val="0"/>
      <w:marTop w:val="0"/>
      <w:marBottom w:val="0"/>
      <w:divBdr>
        <w:top w:val="none" w:sz="0" w:space="0" w:color="auto"/>
        <w:left w:val="none" w:sz="0" w:space="0" w:color="auto"/>
        <w:bottom w:val="none" w:sz="0" w:space="0" w:color="auto"/>
        <w:right w:val="none" w:sz="0" w:space="0" w:color="auto"/>
      </w:divBdr>
    </w:div>
    <w:div w:id="1320307221">
      <w:bodyDiv w:val="1"/>
      <w:marLeft w:val="0"/>
      <w:marRight w:val="0"/>
      <w:marTop w:val="0"/>
      <w:marBottom w:val="0"/>
      <w:divBdr>
        <w:top w:val="none" w:sz="0" w:space="0" w:color="auto"/>
        <w:left w:val="none" w:sz="0" w:space="0" w:color="auto"/>
        <w:bottom w:val="none" w:sz="0" w:space="0" w:color="auto"/>
        <w:right w:val="none" w:sz="0" w:space="0" w:color="auto"/>
      </w:divBdr>
    </w:div>
    <w:div w:id="1320381518">
      <w:bodyDiv w:val="1"/>
      <w:marLeft w:val="0"/>
      <w:marRight w:val="0"/>
      <w:marTop w:val="0"/>
      <w:marBottom w:val="0"/>
      <w:divBdr>
        <w:top w:val="none" w:sz="0" w:space="0" w:color="auto"/>
        <w:left w:val="none" w:sz="0" w:space="0" w:color="auto"/>
        <w:bottom w:val="none" w:sz="0" w:space="0" w:color="auto"/>
        <w:right w:val="none" w:sz="0" w:space="0" w:color="auto"/>
      </w:divBdr>
    </w:div>
    <w:div w:id="1320383526">
      <w:bodyDiv w:val="1"/>
      <w:marLeft w:val="0"/>
      <w:marRight w:val="0"/>
      <w:marTop w:val="0"/>
      <w:marBottom w:val="0"/>
      <w:divBdr>
        <w:top w:val="none" w:sz="0" w:space="0" w:color="auto"/>
        <w:left w:val="none" w:sz="0" w:space="0" w:color="auto"/>
        <w:bottom w:val="none" w:sz="0" w:space="0" w:color="auto"/>
        <w:right w:val="none" w:sz="0" w:space="0" w:color="auto"/>
      </w:divBdr>
    </w:div>
    <w:div w:id="1320571647">
      <w:bodyDiv w:val="1"/>
      <w:marLeft w:val="0"/>
      <w:marRight w:val="0"/>
      <w:marTop w:val="0"/>
      <w:marBottom w:val="0"/>
      <w:divBdr>
        <w:top w:val="none" w:sz="0" w:space="0" w:color="auto"/>
        <w:left w:val="none" w:sz="0" w:space="0" w:color="auto"/>
        <w:bottom w:val="none" w:sz="0" w:space="0" w:color="auto"/>
        <w:right w:val="none" w:sz="0" w:space="0" w:color="auto"/>
      </w:divBdr>
    </w:div>
    <w:div w:id="1320571764">
      <w:bodyDiv w:val="1"/>
      <w:marLeft w:val="0"/>
      <w:marRight w:val="0"/>
      <w:marTop w:val="0"/>
      <w:marBottom w:val="0"/>
      <w:divBdr>
        <w:top w:val="none" w:sz="0" w:space="0" w:color="auto"/>
        <w:left w:val="none" w:sz="0" w:space="0" w:color="auto"/>
        <w:bottom w:val="none" w:sz="0" w:space="0" w:color="auto"/>
        <w:right w:val="none" w:sz="0" w:space="0" w:color="auto"/>
      </w:divBdr>
    </w:div>
    <w:div w:id="1320884096">
      <w:bodyDiv w:val="1"/>
      <w:marLeft w:val="0"/>
      <w:marRight w:val="0"/>
      <w:marTop w:val="0"/>
      <w:marBottom w:val="0"/>
      <w:divBdr>
        <w:top w:val="none" w:sz="0" w:space="0" w:color="auto"/>
        <w:left w:val="none" w:sz="0" w:space="0" w:color="auto"/>
        <w:bottom w:val="none" w:sz="0" w:space="0" w:color="auto"/>
        <w:right w:val="none" w:sz="0" w:space="0" w:color="auto"/>
      </w:divBdr>
    </w:div>
    <w:div w:id="1320886722">
      <w:bodyDiv w:val="1"/>
      <w:marLeft w:val="0"/>
      <w:marRight w:val="0"/>
      <w:marTop w:val="0"/>
      <w:marBottom w:val="0"/>
      <w:divBdr>
        <w:top w:val="none" w:sz="0" w:space="0" w:color="auto"/>
        <w:left w:val="none" w:sz="0" w:space="0" w:color="auto"/>
        <w:bottom w:val="none" w:sz="0" w:space="0" w:color="auto"/>
        <w:right w:val="none" w:sz="0" w:space="0" w:color="auto"/>
      </w:divBdr>
    </w:div>
    <w:div w:id="1320888440">
      <w:bodyDiv w:val="1"/>
      <w:marLeft w:val="0"/>
      <w:marRight w:val="0"/>
      <w:marTop w:val="0"/>
      <w:marBottom w:val="0"/>
      <w:divBdr>
        <w:top w:val="none" w:sz="0" w:space="0" w:color="auto"/>
        <w:left w:val="none" w:sz="0" w:space="0" w:color="auto"/>
        <w:bottom w:val="none" w:sz="0" w:space="0" w:color="auto"/>
        <w:right w:val="none" w:sz="0" w:space="0" w:color="auto"/>
      </w:divBdr>
    </w:div>
    <w:div w:id="1321037910">
      <w:bodyDiv w:val="1"/>
      <w:marLeft w:val="0"/>
      <w:marRight w:val="0"/>
      <w:marTop w:val="0"/>
      <w:marBottom w:val="0"/>
      <w:divBdr>
        <w:top w:val="none" w:sz="0" w:space="0" w:color="auto"/>
        <w:left w:val="none" w:sz="0" w:space="0" w:color="auto"/>
        <w:bottom w:val="none" w:sz="0" w:space="0" w:color="auto"/>
        <w:right w:val="none" w:sz="0" w:space="0" w:color="auto"/>
      </w:divBdr>
    </w:div>
    <w:div w:id="1321080034">
      <w:bodyDiv w:val="1"/>
      <w:marLeft w:val="0"/>
      <w:marRight w:val="0"/>
      <w:marTop w:val="0"/>
      <w:marBottom w:val="0"/>
      <w:divBdr>
        <w:top w:val="none" w:sz="0" w:space="0" w:color="auto"/>
        <w:left w:val="none" w:sz="0" w:space="0" w:color="auto"/>
        <w:bottom w:val="none" w:sz="0" w:space="0" w:color="auto"/>
        <w:right w:val="none" w:sz="0" w:space="0" w:color="auto"/>
      </w:divBdr>
    </w:div>
    <w:div w:id="1321233278">
      <w:bodyDiv w:val="1"/>
      <w:marLeft w:val="0"/>
      <w:marRight w:val="0"/>
      <w:marTop w:val="0"/>
      <w:marBottom w:val="0"/>
      <w:divBdr>
        <w:top w:val="none" w:sz="0" w:space="0" w:color="auto"/>
        <w:left w:val="none" w:sz="0" w:space="0" w:color="auto"/>
        <w:bottom w:val="none" w:sz="0" w:space="0" w:color="auto"/>
        <w:right w:val="none" w:sz="0" w:space="0" w:color="auto"/>
      </w:divBdr>
    </w:div>
    <w:div w:id="1321275997">
      <w:bodyDiv w:val="1"/>
      <w:marLeft w:val="0"/>
      <w:marRight w:val="0"/>
      <w:marTop w:val="0"/>
      <w:marBottom w:val="0"/>
      <w:divBdr>
        <w:top w:val="none" w:sz="0" w:space="0" w:color="auto"/>
        <w:left w:val="none" w:sz="0" w:space="0" w:color="auto"/>
        <w:bottom w:val="none" w:sz="0" w:space="0" w:color="auto"/>
        <w:right w:val="none" w:sz="0" w:space="0" w:color="auto"/>
      </w:divBdr>
    </w:div>
    <w:div w:id="1321348986">
      <w:bodyDiv w:val="1"/>
      <w:marLeft w:val="0"/>
      <w:marRight w:val="0"/>
      <w:marTop w:val="0"/>
      <w:marBottom w:val="0"/>
      <w:divBdr>
        <w:top w:val="none" w:sz="0" w:space="0" w:color="auto"/>
        <w:left w:val="none" w:sz="0" w:space="0" w:color="auto"/>
        <w:bottom w:val="none" w:sz="0" w:space="0" w:color="auto"/>
        <w:right w:val="none" w:sz="0" w:space="0" w:color="auto"/>
      </w:divBdr>
    </w:div>
    <w:div w:id="1321349311">
      <w:bodyDiv w:val="1"/>
      <w:marLeft w:val="0"/>
      <w:marRight w:val="0"/>
      <w:marTop w:val="0"/>
      <w:marBottom w:val="0"/>
      <w:divBdr>
        <w:top w:val="none" w:sz="0" w:space="0" w:color="auto"/>
        <w:left w:val="none" w:sz="0" w:space="0" w:color="auto"/>
        <w:bottom w:val="none" w:sz="0" w:space="0" w:color="auto"/>
        <w:right w:val="none" w:sz="0" w:space="0" w:color="auto"/>
      </w:divBdr>
    </w:div>
    <w:div w:id="1321426736">
      <w:bodyDiv w:val="1"/>
      <w:marLeft w:val="0"/>
      <w:marRight w:val="0"/>
      <w:marTop w:val="0"/>
      <w:marBottom w:val="0"/>
      <w:divBdr>
        <w:top w:val="none" w:sz="0" w:space="0" w:color="auto"/>
        <w:left w:val="none" w:sz="0" w:space="0" w:color="auto"/>
        <w:bottom w:val="none" w:sz="0" w:space="0" w:color="auto"/>
        <w:right w:val="none" w:sz="0" w:space="0" w:color="auto"/>
      </w:divBdr>
    </w:div>
    <w:div w:id="1322001308">
      <w:bodyDiv w:val="1"/>
      <w:marLeft w:val="0"/>
      <w:marRight w:val="0"/>
      <w:marTop w:val="0"/>
      <w:marBottom w:val="0"/>
      <w:divBdr>
        <w:top w:val="none" w:sz="0" w:space="0" w:color="auto"/>
        <w:left w:val="none" w:sz="0" w:space="0" w:color="auto"/>
        <w:bottom w:val="none" w:sz="0" w:space="0" w:color="auto"/>
        <w:right w:val="none" w:sz="0" w:space="0" w:color="auto"/>
      </w:divBdr>
    </w:div>
    <w:div w:id="1322002343">
      <w:bodyDiv w:val="1"/>
      <w:marLeft w:val="0"/>
      <w:marRight w:val="0"/>
      <w:marTop w:val="0"/>
      <w:marBottom w:val="0"/>
      <w:divBdr>
        <w:top w:val="none" w:sz="0" w:space="0" w:color="auto"/>
        <w:left w:val="none" w:sz="0" w:space="0" w:color="auto"/>
        <w:bottom w:val="none" w:sz="0" w:space="0" w:color="auto"/>
        <w:right w:val="none" w:sz="0" w:space="0" w:color="auto"/>
      </w:divBdr>
    </w:div>
    <w:div w:id="1322003128">
      <w:bodyDiv w:val="1"/>
      <w:marLeft w:val="0"/>
      <w:marRight w:val="0"/>
      <w:marTop w:val="0"/>
      <w:marBottom w:val="0"/>
      <w:divBdr>
        <w:top w:val="none" w:sz="0" w:space="0" w:color="auto"/>
        <w:left w:val="none" w:sz="0" w:space="0" w:color="auto"/>
        <w:bottom w:val="none" w:sz="0" w:space="0" w:color="auto"/>
        <w:right w:val="none" w:sz="0" w:space="0" w:color="auto"/>
      </w:divBdr>
    </w:div>
    <w:div w:id="1322005234">
      <w:bodyDiv w:val="1"/>
      <w:marLeft w:val="0"/>
      <w:marRight w:val="0"/>
      <w:marTop w:val="0"/>
      <w:marBottom w:val="0"/>
      <w:divBdr>
        <w:top w:val="none" w:sz="0" w:space="0" w:color="auto"/>
        <w:left w:val="none" w:sz="0" w:space="0" w:color="auto"/>
        <w:bottom w:val="none" w:sz="0" w:space="0" w:color="auto"/>
        <w:right w:val="none" w:sz="0" w:space="0" w:color="auto"/>
      </w:divBdr>
    </w:div>
    <w:div w:id="1322389348">
      <w:bodyDiv w:val="1"/>
      <w:marLeft w:val="0"/>
      <w:marRight w:val="0"/>
      <w:marTop w:val="0"/>
      <w:marBottom w:val="0"/>
      <w:divBdr>
        <w:top w:val="none" w:sz="0" w:space="0" w:color="auto"/>
        <w:left w:val="none" w:sz="0" w:space="0" w:color="auto"/>
        <w:bottom w:val="none" w:sz="0" w:space="0" w:color="auto"/>
        <w:right w:val="none" w:sz="0" w:space="0" w:color="auto"/>
      </w:divBdr>
    </w:div>
    <w:div w:id="1322734089">
      <w:bodyDiv w:val="1"/>
      <w:marLeft w:val="0"/>
      <w:marRight w:val="0"/>
      <w:marTop w:val="0"/>
      <w:marBottom w:val="0"/>
      <w:divBdr>
        <w:top w:val="none" w:sz="0" w:space="0" w:color="auto"/>
        <w:left w:val="none" w:sz="0" w:space="0" w:color="auto"/>
        <w:bottom w:val="none" w:sz="0" w:space="0" w:color="auto"/>
        <w:right w:val="none" w:sz="0" w:space="0" w:color="auto"/>
      </w:divBdr>
    </w:div>
    <w:div w:id="1322852799">
      <w:bodyDiv w:val="1"/>
      <w:marLeft w:val="0"/>
      <w:marRight w:val="0"/>
      <w:marTop w:val="0"/>
      <w:marBottom w:val="0"/>
      <w:divBdr>
        <w:top w:val="none" w:sz="0" w:space="0" w:color="auto"/>
        <w:left w:val="none" w:sz="0" w:space="0" w:color="auto"/>
        <w:bottom w:val="none" w:sz="0" w:space="0" w:color="auto"/>
        <w:right w:val="none" w:sz="0" w:space="0" w:color="auto"/>
      </w:divBdr>
    </w:div>
    <w:div w:id="1323002868">
      <w:bodyDiv w:val="1"/>
      <w:marLeft w:val="0"/>
      <w:marRight w:val="0"/>
      <w:marTop w:val="0"/>
      <w:marBottom w:val="0"/>
      <w:divBdr>
        <w:top w:val="none" w:sz="0" w:space="0" w:color="auto"/>
        <w:left w:val="none" w:sz="0" w:space="0" w:color="auto"/>
        <w:bottom w:val="none" w:sz="0" w:space="0" w:color="auto"/>
        <w:right w:val="none" w:sz="0" w:space="0" w:color="auto"/>
      </w:divBdr>
    </w:div>
    <w:div w:id="1323004724">
      <w:bodyDiv w:val="1"/>
      <w:marLeft w:val="0"/>
      <w:marRight w:val="0"/>
      <w:marTop w:val="0"/>
      <w:marBottom w:val="0"/>
      <w:divBdr>
        <w:top w:val="none" w:sz="0" w:space="0" w:color="auto"/>
        <w:left w:val="none" w:sz="0" w:space="0" w:color="auto"/>
        <w:bottom w:val="none" w:sz="0" w:space="0" w:color="auto"/>
        <w:right w:val="none" w:sz="0" w:space="0" w:color="auto"/>
      </w:divBdr>
    </w:div>
    <w:div w:id="1323123949">
      <w:bodyDiv w:val="1"/>
      <w:marLeft w:val="0"/>
      <w:marRight w:val="0"/>
      <w:marTop w:val="0"/>
      <w:marBottom w:val="0"/>
      <w:divBdr>
        <w:top w:val="none" w:sz="0" w:space="0" w:color="auto"/>
        <w:left w:val="none" w:sz="0" w:space="0" w:color="auto"/>
        <w:bottom w:val="none" w:sz="0" w:space="0" w:color="auto"/>
        <w:right w:val="none" w:sz="0" w:space="0" w:color="auto"/>
      </w:divBdr>
    </w:div>
    <w:div w:id="1323269612">
      <w:bodyDiv w:val="1"/>
      <w:marLeft w:val="0"/>
      <w:marRight w:val="0"/>
      <w:marTop w:val="0"/>
      <w:marBottom w:val="0"/>
      <w:divBdr>
        <w:top w:val="none" w:sz="0" w:space="0" w:color="auto"/>
        <w:left w:val="none" w:sz="0" w:space="0" w:color="auto"/>
        <w:bottom w:val="none" w:sz="0" w:space="0" w:color="auto"/>
        <w:right w:val="none" w:sz="0" w:space="0" w:color="auto"/>
      </w:divBdr>
    </w:div>
    <w:div w:id="1323388490">
      <w:bodyDiv w:val="1"/>
      <w:marLeft w:val="0"/>
      <w:marRight w:val="0"/>
      <w:marTop w:val="0"/>
      <w:marBottom w:val="0"/>
      <w:divBdr>
        <w:top w:val="none" w:sz="0" w:space="0" w:color="auto"/>
        <w:left w:val="none" w:sz="0" w:space="0" w:color="auto"/>
        <w:bottom w:val="none" w:sz="0" w:space="0" w:color="auto"/>
        <w:right w:val="none" w:sz="0" w:space="0" w:color="auto"/>
      </w:divBdr>
    </w:div>
    <w:div w:id="1323393258">
      <w:bodyDiv w:val="1"/>
      <w:marLeft w:val="0"/>
      <w:marRight w:val="0"/>
      <w:marTop w:val="0"/>
      <w:marBottom w:val="0"/>
      <w:divBdr>
        <w:top w:val="none" w:sz="0" w:space="0" w:color="auto"/>
        <w:left w:val="none" w:sz="0" w:space="0" w:color="auto"/>
        <w:bottom w:val="none" w:sz="0" w:space="0" w:color="auto"/>
        <w:right w:val="none" w:sz="0" w:space="0" w:color="auto"/>
      </w:divBdr>
    </w:div>
    <w:div w:id="1323584965">
      <w:bodyDiv w:val="1"/>
      <w:marLeft w:val="0"/>
      <w:marRight w:val="0"/>
      <w:marTop w:val="0"/>
      <w:marBottom w:val="0"/>
      <w:divBdr>
        <w:top w:val="none" w:sz="0" w:space="0" w:color="auto"/>
        <w:left w:val="none" w:sz="0" w:space="0" w:color="auto"/>
        <w:bottom w:val="none" w:sz="0" w:space="0" w:color="auto"/>
        <w:right w:val="none" w:sz="0" w:space="0" w:color="auto"/>
      </w:divBdr>
    </w:div>
    <w:div w:id="1323965953">
      <w:bodyDiv w:val="1"/>
      <w:marLeft w:val="0"/>
      <w:marRight w:val="0"/>
      <w:marTop w:val="0"/>
      <w:marBottom w:val="0"/>
      <w:divBdr>
        <w:top w:val="none" w:sz="0" w:space="0" w:color="auto"/>
        <w:left w:val="none" w:sz="0" w:space="0" w:color="auto"/>
        <w:bottom w:val="none" w:sz="0" w:space="0" w:color="auto"/>
        <w:right w:val="none" w:sz="0" w:space="0" w:color="auto"/>
      </w:divBdr>
    </w:div>
    <w:div w:id="1324047553">
      <w:bodyDiv w:val="1"/>
      <w:marLeft w:val="0"/>
      <w:marRight w:val="0"/>
      <w:marTop w:val="0"/>
      <w:marBottom w:val="0"/>
      <w:divBdr>
        <w:top w:val="none" w:sz="0" w:space="0" w:color="auto"/>
        <w:left w:val="none" w:sz="0" w:space="0" w:color="auto"/>
        <w:bottom w:val="none" w:sz="0" w:space="0" w:color="auto"/>
        <w:right w:val="none" w:sz="0" w:space="0" w:color="auto"/>
      </w:divBdr>
    </w:div>
    <w:div w:id="1324090494">
      <w:bodyDiv w:val="1"/>
      <w:marLeft w:val="0"/>
      <w:marRight w:val="0"/>
      <w:marTop w:val="0"/>
      <w:marBottom w:val="0"/>
      <w:divBdr>
        <w:top w:val="none" w:sz="0" w:space="0" w:color="auto"/>
        <w:left w:val="none" w:sz="0" w:space="0" w:color="auto"/>
        <w:bottom w:val="none" w:sz="0" w:space="0" w:color="auto"/>
        <w:right w:val="none" w:sz="0" w:space="0" w:color="auto"/>
      </w:divBdr>
    </w:div>
    <w:div w:id="1324579543">
      <w:bodyDiv w:val="1"/>
      <w:marLeft w:val="0"/>
      <w:marRight w:val="0"/>
      <w:marTop w:val="0"/>
      <w:marBottom w:val="0"/>
      <w:divBdr>
        <w:top w:val="none" w:sz="0" w:space="0" w:color="auto"/>
        <w:left w:val="none" w:sz="0" w:space="0" w:color="auto"/>
        <w:bottom w:val="none" w:sz="0" w:space="0" w:color="auto"/>
        <w:right w:val="none" w:sz="0" w:space="0" w:color="auto"/>
      </w:divBdr>
    </w:div>
    <w:div w:id="1324971541">
      <w:bodyDiv w:val="1"/>
      <w:marLeft w:val="0"/>
      <w:marRight w:val="0"/>
      <w:marTop w:val="0"/>
      <w:marBottom w:val="0"/>
      <w:divBdr>
        <w:top w:val="none" w:sz="0" w:space="0" w:color="auto"/>
        <w:left w:val="none" w:sz="0" w:space="0" w:color="auto"/>
        <w:bottom w:val="none" w:sz="0" w:space="0" w:color="auto"/>
        <w:right w:val="none" w:sz="0" w:space="0" w:color="auto"/>
      </w:divBdr>
    </w:div>
    <w:div w:id="1325088075">
      <w:bodyDiv w:val="1"/>
      <w:marLeft w:val="0"/>
      <w:marRight w:val="0"/>
      <w:marTop w:val="0"/>
      <w:marBottom w:val="0"/>
      <w:divBdr>
        <w:top w:val="none" w:sz="0" w:space="0" w:color="auto"/>
        <w:left w:val="none" w:sz="0" w:space="0" w:color="auto"/>
        <w:bottom w:val="none" w:sz="0" w:space="0" w:color="auto"/>
        <w:right w:val="none" w:sz="0" w:space="0" w:color="auto"/>
      </w:divBdr>
    </w:div>
    <w:div w:id="1325938665">
      <w:bodyDiv w:val="1"/>
      <w:marLeft w:val="0"/>
      <w:marRight w:val="0"/>
      <w:marTop w:val="0"/>
      <w:marBottom w:val="0"/>
      <w:divBdr>
        <w:top w:val="none" w:sz="0" w:space="0" w:color="auto"/>
        <w:left w:val="none" w:sz="0" w:space="0" w:color="auto"/>
        <w:bottom w:val="none" w:sz="0" w:space="0" w:color="auto"/>
        <w:right w:val="none" w:sz="0" w:space="0" w:color="auto"/>
      </w:divBdr>
    </w:div>
    <w:div w:id="1325939093">
      <w:bodyDiv w:val="1"/>
      <w:marLeft w:val="0"/>
      <w:marRight w:val="0"/>
      <w:marTop w:val="0"/>
      <w:marBottom w:val="0"/>
      <w:divBdr>
        <w:top w:val="none" w:sz="0" w:space="0" w:color="auto"/>
        <w:left w:val="none" w:sz="0" w:space="0" w:color="auto"/>
        <w:bottom w:val="none" w:sz="0" w:space="0" w:color="auto"/>
        <w:right w:val="none" w:sz="0" w:space="0" w:color="auto"/>
      </w:divBdr>
    </w:div>
    <w:div w:id="1326081729">
      <w:bodyDiv w:val="1"/>
      <w:marLeft w:val="0"/>
      <w:marRight w:val="0"/>
      <w:marTop w:val="0"/>
      <w:marBottom w:val="0"/>
      <w:divBdr>
        <w:top w:val="none" w:sz="0" w:space="0" w:color="auto"/>
        <w:left w:val="none" w:sz="0" w:space="0" w:color="auto"/>
        <w:bottom w:val="none" w:sz="0" w:space="0" w:color="auto"/>
        <w:right w:val="none" w:sz="0" w:space="0" w:color="auto"/>
      </w:divBdr>
    </w:div>
    <w:div w:id="1326320023">
      <w:bodyDiv w:val="1"/>
      <w:marLeft w:val="0"/>
      <w:marRight w:val="0"/>
      <w:marTop w:val="0"/>
      <w:marBottom w:val="0"/>
      <w:divBdr>
        <w:top w:val="none" w:sz="0" w:space="0" w:color="auto"/>
        <w:left w:val="none" w:sz="0" w:space="0" w:color="auto"/>
        <w:bottom w:val="none" w:sz="0" w:space="0" w:color="auto"/>
        <w:right w:val="none" w:sz="0" w:space="0" w:color="auto"/>
      </w:divBdr>
    </w:div>
    <w:div w:id="1326321323">
      <w:bodyDiv w:val="1"/>
      <w:marLeft w:val="0"/>
      <w:marRight w:val="0"/>
      <w:marTop w:val="0"/>
      <w:marBottom w:val="0"/>
      <w:divBdr>
        <w:top w:val="none" w:sz="0" w:space="0" w:color="auto"/>
        <w:left w:val="none" w:sz="0" w:space="0" w:color="auto"/>
        <w:bottom w:val="none" w:sz="0" w:space="0" w:color="auto"/>
        <w:right w:val="none" w:sz="0" w:space="0" w:color="auto"/>
      </w:divBdr>
    </w:div>
    <w:div w:id="1326590116">
      <w:bodyDiv w:val="1"/>
      <w:marLeft w:val="0"/>
      <w:marRight w:val="0"/>
      <w:marTop w:val="0"/>
      <w:marBottom w:val="0"/>
      <w:divBdr>
        <w:top w:val="none" w:sz="0" w:space="0" w:color="auto"/>
        <w:left w:val="none" w:sz="0" w:space="0" w:color="auto"/>
        <w:bottom w:val="none" w:sz="0" w:space="0" w:color="auto"/>
        <w:right w:val="none" w:sz="0" w:space="0" w:color="auto"/>
      </w:divBdr>
    </w:div>
    <w:div w:id="1326594304">
      <w:bodyDiv w:val="1"/>
      <w:marLeft w:val="0"/>
      <w:marRight w:val="0"/>
      <w:marTop w:val="0"/>
      <w:marBottom w:val="0"/>
      <w:divBdr>
        <w:top w:val="none" w:sz="0" w:space="0" w:color="auto"/>
        <w:left w:val="none" w:sz="0" w:space="0" w:color="auto"/>
        <w:bottom w:val="none" w:sz="0" w:space="0" w:color="auto"/>
        <w:right w:val="none" w:sz="0" w:space="0" w:color="auto"/>
      </w:divBdr>
    </w:div>
    <w:div w:id="1326860441">
      <w:bodyDiv w:val="1"/>
      <w:marLeft w:val="0"/>
      <w:marRight w:val="0"/>
      <w:marTop w:val="0"/>
      <w:marBottom w:val="0"/>
      <w:divBdr>
        <w:top w:val="none" w:sz="0" w:space="0" w:color="auto"/>
        <w:left w:val="none" w:sz="0" w:space="0" w:color="auto"/>
        <w:bottom w:val="none" w:sz="0" w:space="0" w:color="auto"/>
        <w:right w:val="none" w:sz="0" w:space="0" w:color="auto"/>
      </w:divBdr>
    </w:div>
    <w:div w:id="1326980183">
      <w:bodyDiv w:val="1"/>
      <w:marLeft w:val="0"/>
      <w:marRight w:val="0"/>
      <w:marTop w:val="0"/>
      <w:marBottom w:val="0"/>
      <w:divBdr>
        <w:top w:val="none" w:sz="0" w:space="0" w:color="auto"/>
        <w:left w:val="none" w:sz="0" w:space="0" w:color="auto"/>
        <w:bottom w:val="none" w:sz="0" w:space="0" w:color="auto"/>
        <w:right w:val="none" w:sz="0" w:space="0" w:color="auto"/>
      </w:divBdr>
    </w:div>
    <w:div w:id="1327052950">
      <w:bodyDiv w:val="1"/>
      <w:marLeft w:val="0"/>
      <w:marRight w:val="0"/>
      <w:marTop w:val="0"/>
      <w:marBottom w:val="0"/>
      <w:divBdr>
        <w:top w:val="none" w:sz="0" w:space="0" w:color="auto"/>
        <w:left w:val="none" w:sz="0" w:space="0" w:color="auto"/>
        <w:bottom w:val="none" w:sz="0" w:space="0" w:color="auto"/>
        <w:right w:val="none" w:sz="0" w:space="0" w:color="auto"/>
      </w:divBdr>
    </w:div>
    <w:div w:id="1327057266">
      <w:bodyDiv w:val="1"/>
      <w:marLeft w:val="0"/>
      <w:marRight w:val="0"/>
      <w:marTop w:val="0"/>
      <w:marBottom w:val="0"/>
      <w:divBdr>
        <w:top w:val="none" w:sz="0" w:space="0" w:color="auto"/>
        <w:left w:val="none" w:sz="0" w:space="0" w:color="auto"/>
        <w:bottom w:val="none" w:sz="0" w:space="0" w:color="auto"/>
        <w:right w:val="none" w:sz="0" w:space="0" w:color="auto"/>
      </w:divBdr>
    </w:div>
    <w:div w:id="1327125392">
      <w:bodyDiv w:val="1"/>
      <w:marLeft w:val="0"/>
      <w:marRight w:val="0"/>
      <w:marTop w:val="0"/>
      <w:marBottom w:val="0"/>
      <w:divBdr>
        <w:top w:val="none" w:sz="0" w:space="0" w:color="auto"/>
        <w:left w:val="none" w:sz="0" w:space="0" w:color="auto"/>
        <w:bottom w:val="none" w:sz="0" w:space="0" w:color="auto"/>
        <w:right w:val="none" w:sz="0" w:space="0" w:color="auto"/>
      </w:divBdr>
    </w:div>
    <w:div w:id="1327438386">
      <w:bodyDiv w:val="1"/>
      <w:marLeft w:val="0"/>
      <w:marRight w:val="0"/>
      <w:marTop w:val="0"/>
      <w:marBottom w:val="0"/>
      <w:divBdr>
        <w:top w:val="none" w:sz="0" w:space="0" w:color="auto"/>
        <w:left w:val="none" w:sz="0" w:space="0" w:color="auto"/>
        <w:bottom w:val="none" w:sz="0" w:space="0" w:color="auto"/>
        <w:right w:val="none" w:sz="0" w:space="0" w:color="auto"/>
      </w:divBdr>
    </w:div>
    <w:div w:id="1327637375">
      <w:bodyDiv w:val="1"/>
      <w:marLeft w:val="0"/>
      <w:marRight w:val="0"/>
      <w:marTop w:val="0"/>
      <w:marBottom w:val="0"/>
      <w:divBdr>
        <w:top w:val="none" w:sz="0" w:space="0" w:color="auto"/>
        <w:left w:val="none" w:sz="0" w:space="0" w:color="auto"/>
        <w:bottom w:val="none" w:sz="0" w:space="0" w:color="auto"/>
        <w:right w:val="none" w:sz="0" w:space="0" w:color="auto"/>
      </w:divBdr>
    </w:div>
    <w:div w:id="1327705457">
      <w:bodyDiv w:val="1"/>
      <w:marLeft w:val="0"/>
      <w:marRight w:val="0"/>
      <w:marTop w:val="0"/>
      <w:marBottom w:val="0"/>
      <w:divBdr>
        <w:top w:val="none" w:sz="0" w:space="0" w:color="auto"/>
        <w:left w:val="none" w:sz="0" w:space="0" w:color="auto"/>
        <w:bottom w:val="none" w:sz="0" w:space="0" w:color="auto"/>
        <w:right w:val="none" w:sz="0" w:space="0" w:color="auto"/>
      </w:divBdr>
    </w:div>
    <w:div w:id="1327782204">
      <w:bodyDiv w:val="1"/>
      <w:marLeft w:val="0"/>
      <w:marRight w:val="0"/>
      <w:marTop w:val="0"/>
      <w:marBottom w:val="0"/>
      <w:divBdr>
        <w:top w:val="none" w:sz="0" w:space="0" w:color="auto"/>
        <w:left w:val="none" w:sz="0" w:space="0" w:color="auto"/>
        <w:bottom w:val="none" w:sz="0" w:space="0" w:color="auto"/>
        <w:right w:val="none" w:sz="0" w:space="0" w:color="auto"/>
      </w:divBdr>
    </w:div>
    <w:div w:id="1327787540">
      <w:bodyDiv w:val="1"/>
      <w:marLeft w:val="0"/>
      <w:marRight w:val="0"/>
      <w:marTop w:val="0"/>
      <w:marBottom w:val="0"/>
      <w:divBdr>
        <w:top w:val="none" w:sz="0" w:space="0" w:color="auto"/>
        <w:left w:val="none" w:sz="0" w:space="0" w:color="auto"/>
        <w:bottom w:val="none" w:sz="0" w:space="0" w:color="auto"/>
        <w:right w:val="none" w:sz="0" w:space="0" w:color="auto"/>
      </w:divBdr>
    </w:div>
    <w:div w:id="1327901635">
      <w:bodyDiv w:val="1"/>
      <w:marLeft w:val="0"/>
      <w:marRight w:val="0"/>
      <w:marTop w:val="0"/>
      <w:marBottom w:val="0"/>
      <w:divBdr>
        <w:top w:val="none" w:sz="0" w:space="0" w:color="auto"/>
        <w:left w:val="none" w:sz="0" w:space="0" w:color="auto"/>
        <w:bottom w:val="none" w:sz="0" w:space="0" w:color="auto"/>
        <w:right w:val="none" w:sz="0" w:space="0" w:color="auto"/>
      </w:divBdr>
    </w:div>
    <w:div w:id="1327975415">
      <w:bodyDiv w:val="1"/>
      <w:marLeft w:val="0"/>
      <w:marRight w:val="0"/>
      <w:marTop w:val="0"/>
      <w:marBottom w:val="0"/>
      <w:divBdr>
        <w:top w:val="none" w:sz="0" w:space="0" w:color="auto"/>
        <w:left w:val="none" w:sz="0" w:space="0" w:color="auto"/>
        <w:bottom w:val="none" w:sz="0" w:space="0" w:color="auto"/>
        <w:right w:val="none" w:sz="0" w:space="0" w:color="auto"/>
      </w:divBdr>
    </w:div>
    <w:div w:id="1328168809">
      <w:bodyDiv w:val="1"/>
      <w:marLeft w:val="0"/>
      <w:marRight w:val="0"/>
      <w:marTop w:val="0"/>
      <w:marBottom w:val="0"/>
      <w:divBdr>
        <w:top w:val="none" w:sz="0" w:space="0" w:color="auto"/>
        <w:left w:val="none" w:sz="0" w:space="0" w:color="auto"/>
        <w:bottom w:val="none" w:sz="0" w:space="0" w:color="auto"/>
        <w:right w:val="none" w:sz="0" w:space="0" w:color="auto"/>
      </w:divBdr>
    </w:div>
    <w:div w:id="1328240773">
      <w:bodyDiv w:val="1"/>
      <w:marLeft w:val="0"/>
      <w:marRight w:val="0"/>
      <w:marTop w:val="0"/>
      <w:marBottom w:val="0"/>
      <w:divBdr>
        <w:top w:val="none" w:sz="0" w:space="0" w:color="auto"/>
        <w:left w:val="none" w:sz="0" w:space="0" w:color="auto"/>
        <w:bottom w:val="none" w:sz="0" w:space="0" w:color="auto"/>
        <w:right w:val="none" w:sz="0" w:space="0" w:color="auto"/>
      </w:divBdr>
    </w:div>
    <w:div w:id="1328246799">
      <w:bodyDiv w:val="1"/>
      <w:marLeft w:val="0"/>
      <w:marRight w:val="0"/>
      <w:marTop w:val="0"/>
      <w:marBottom w:val="0"/>
      <w:divBdr>
        <w:top w:val="none" w:sz="0" w:space="0" w:color="auto"/>
        <w:left w:val="none" w:sz="0" w:space="0" w:color="auto"/>
        <w:bottom w:val="none" w:sz="0" w:space="0" w:color="auto"/>
        <w:right w:val="none" w:sz="0" w:space="0" w:color="auto"/>
      </w:divBdr>
    </w:div>
    <w:div w:id="1328248868">
      <w:bodyDiv w:val="1"/>
      <w:marLeft w:val="0"/>
      <w:marRight w:val="0"/>
      <w:marTop w:val="0"/>
      <w:marBottom w:val="0"/>
      <w:divBdr>
        <w:top w:val="none" w:sz="0" w:space="0" w:color="auto"/>
        <w:left w:val="none" w:sz="0" w:space="0" w:color="auto"/>
        <w:bottom w:val="none" w:sz="0" w:space="0" w:color="auto"/>
        <w:right w:val="none" w:sz="0" w:space="0" w:color="auto"/>
      </w:divBdr>
    </w:div>
    <w:div w:id="1328289556">
      <w:bodyDiv w:val="1"/>
      <w:marLeft w:val="0"/>
      <w:marRight w:val="0"/>
      <w:marTop w:val="0"/>
      <w:marBottom w:val="0"/>
      <w:divBdr>
        <w:top w:val="none" w:sz="0" w:space="0" w:color="auto"/>
        <w:left w:val="none" w:sz="0" w:space="0" w:color="auto"/>
        <w:bottom w:val="none" w:sz="0" w:space="0" w:color="auto"/>
        <w:right w:val="none" w:sz="0" w:space="0" w:color="auto"/>
      </w:divBdr>
    </w:div>
    <w:div w:id="1328440714">
      <w:bodyDiv w:val="1"/>
      <w:marLeft w:val="0"/>
      <w:marRight w:val="0"/>
      <w:marTop w:val="0"/>
      <w:marBottom w:val="0"/>
      <w:divBdr>
        <w:top w:val="none" w:sz="0" w:space="0" w:color="auto"/>
        <w:left w:val="none" w:sz="0" w:space="0" w:color="auto"/>
        <w:bottom w:val="none" w:sz="0" w:space="0" w:color="auto"/>
        <w:right w:val="none" w:sz="0" w:space="0" w:color="auto"/>
      </w:divBdr>
    </w:div>
    <w:div w:id="1328486027">
      <w:bodyDiv w:val="1"/>
      <w:marLeft w:val="0"/>
      <w:marRight w:val="0"/>
      <w:marTop w:val="0"/>
      <w:marBottom w:val="0"/>
      <w:divBdr>
        <w:top w:val="none" w:sz="0" w:space="0" w:color="auto"/>
        <w:left w:val="none" w:sz="0" w:space="0" w:color="auto"/>
        <w:bottom w:val="none" w:sz="0" w:space="0" w:color="auto"/>
        <w:right w:val="none" w:sz="0" w:space="0" w:color="auto"/>
      </w:divBdr>
    </w:div>
    <w:div w:id="1328512609">
      <w:bodyDiv w:val="1"/>
      <w:marLeft w:val="0"/>
      <w:marRight w:val="0"/>
      <w:marTop w:val="0"/>
      <w:marBottom w:val="0"/>
      <w:divBdr>
        <w:top w:val="none" w:sz="0" w:space="0" w:color="auto"/>
        <w:left w:val="none" w:sz="0" w:space="0" w:color="auto"/>
        <w:bottom w:val="none" w:sz="0" w:space="0" w:color="auto"/>
        <w:right w:val="none" w:sz="0" w:space="0" w:color="auto"/>
      </w:divBdr>
    </w:div>
    <w:div w:id="1328560355">
      <w:bodyDiv w:val="1"/>
      <w:marLeft w:val="0"/>
      <w:marRight w:val="0"/>
      <w:marTop w:val="0"/>
      <w:marBottom w:val="0"/>
      <w:divBdr>
        <w:top w:val="none" w:sz="0" w:space="0" w:color="auto"/>
        <w:left w:val="none" w:sz="0" w:space="0" w:color="auto"/>
        <w:bottom w:val="none" w:sz="0" w:space="0" w:color="auto"/>
        <w:right w:val="none" w:sz="0" w:space="0" w:color="auto"/>
      </w:divBdr>
    </w:div>
    <w:div w:id="1328706529">
      <w:bodyDiv w:val="1"/>
      <w:marLeft w:val="0"/>
      <w:marRight w:val="0"/>
      <w:marTop w:val="0"/>
      <w:marBottom w:val="0"/>
      <w:divBdr>
        <w:top w:val="none" w:sz="0" w:space="0" w:color="auto"/>
        <w:left w:val="none" w:sz="0" w:space="0" w:color="auto"/>
        <w:bottom w:val="none" w:sz="0" w:space="0" w:color="auto"/>
        <w:right w:val="none" w:sz="0" w:space="0" w:color="auto"/>
      </w:divBdr>
    </w:div>
    <w:div w:id="1328707036">
      <w:bodyDiv w:val="1"/>
      <w:marLeft w:val="0"/>
      <w:marRight w:val="0"/>
      <w:marTop w:val="0"/>
      <w:marBottom w:val="0"/>
      <w:divBdr>
        <w:top w:val="none" w:sz="0" w:space="0" w:color="auto"/>
        <w:left w:val="none" w:sz="0" w:space="0" w:color="auto"/>
        <w:bottom w:val="none" w:sz="0" w:space="0" w:color="auto"/>
        <w:right w:val="none" w:sz="0" w:space="0" w:color="auto"/>
      </w:divBdr>
    </w:div>
    <w:div w:id="1329016964">
      <w:bodyDiv w:val="1"/>
      <w:marLeft w:val="0"/>
      <w:marRight w:val="0"/>
      <w:marTop w:val="0"/>
      <w:marBottom w:val="0"/>
      <w:divBdr>
        <w:top w:val="none" w:sz="0" w:space="0" w:color="auto"/>
        <w:left w:val="none" w:sz="0" w:space="0" w:color="auto"/>
        <w:bottom w:val="none" w:sz="0" w:space="0" w:color="auto"/>
        <w:right w:val="none" w:sz="0" w:space="0" w:color="auto"/>
      </w:divBdr>
    </w:div>
    <w:div w:id="1329091216">
      <w:bodyDiv w:val="1"/>
      <w:marLeft w:val="0"/>
      <w:marRight w:val="0"/>
      <w:marTop w:val="0"/>
      <w:marBottom w:val="0"/>
      <w:divBdr>
        <w:top w:val="none" w:sz="0" w:space="0" w:color="auto"/>
        <w:left w:val="none" w:sz="0" w:space="0" w:color="auto"/>
        <w:bottom w:val="none" w:sz="0" w:space="0" w:color="auto"/>
        <w:right w:val="none" w:sz="0" w:space="0" w:color="auto"/>
      </w:divBdr>
    </w:div>
    <w:div w:id="1329216806">
      <w:bodyDiv w:val="1"/>
      <w:marLeft w:val="0"/>
      <w:marRight w:val="0"/>
      <w:marTop w:val="0"/>
      <w:marBottom w:val="0"/>
      <w:divBdr>
        <w:top w:val="none" w:sz="0" w:space="0" w:color="auto"/>
        <w:left w:val="none" w:sz="0" w:space="0" w:color="auto"/>
        <w:bottom w:val="none" w:sz="0" w:space="0" w:color="auto"/>
        <w:right w:val="none" w:sz="0" w:space="0" w:color="auto"/>
      </w:divBdr>
    </w:div>
    <w:div w:id="1329359310">
      <w:bodyDiv w:val="1"/>
      <w:marLeft w:val="0"/>
      <w:marRight w:val="0"/>
      <w:marTop w:val="0"/>
      <w:marBottom w:val="0"/>
      <w:divBdr>
        <w:top w:val="none" w:sz="0" w:space="0" w:color="auto"/>
        <w:left w:val="none" w:sz="0" w:space="0" w:color="auto"/>
        <w:bottom w:val="none" w:sz="0" w:space="0" w:color="auto"/>
        <w:right w:val="none" w:sz="0" w:space="0" w:color="auto"/>
      </w:divBdr>
    </w:div>
    <w:div w:id="1329476716">
      <w:bodyDiv w:val="1"/>
      <w:marLeft w:val="0"/>
      <w:marRight w:val="0"/>
      <w:marTop w:val="0"/>
      <w:marBottom w:val="0"/>
      <w:divBdr>
        <w:top w:val="none" w:sz="0" w:space="0" w:color="auto"/>
        <w:left w:val="none" w:sz="0" w:space="0" w:color="auto"/>
        <w:bottom w:val="none" w:sz="0" w:space="0" w:color="auto"/>
        <w:right w:val="none" w:sz="0" w:space="0" w:color="auto"/>
      </w:divBdr>
    </w:div>
    <w:div w:id="1329478830">
      <w:bodyDiv w:val="1"/>
      <w:marLeft w:val="0"/>
      <w:marRight w:val="0"/>
      <w:marTop w:val="0"/>
      <w:marBottom w:val="0"/>
      <w:divBdr>
        <w:top w:val="none" w:sz="0" w:space="0" w:color="auto"/>
        <w:left w:val="none" w:sz="0" w:space="0" w:color="auto"/>
        <w:bottom w:val="none" w:sz="0" w:space="0" w:color="auto"/>
        <w:right w:val="none" w:sz="0" w:space="0" w:color="auto"/>
      </w:divBdr>
      <w:divsChild>
        <w:div w:id="2124226841">
          <w:marLeft w:val="0"/>
          <w:marRight w:val="0"/>
          <w:marTop w:val="0"/>
          <w:marBottom w:val="0"/>
          <w:divBdr>
            <w:top w:val="none" w:sz="0" w:space="0" w:color="auto"/>
            <w:left w:val="none" w:sz="0" w:space="0" w:color="auto"/>
            <w:bottom w:val="none" w:sz="0" w:space="0" w:color="auto"/>
            <w:right w:val="none" w:sz="0" w:space="0" w:color="auto"/>
          </w:divBdr>
        </w:div>
      </w:divsChild>
    </w:div>
    <w:div w:id="1329483206">
      <w:bodyDiv w:val="1"/>
      <w:marLeft w:val="0"/>
      <w:marRight w:val="0"/>
      <w:marTop w:val="0"/>
      <w:marBottom w:val="0"/>
      <w:divBdr>
        <w:top w:val="none" w:sz="0" w:space="0" w:color="auto"/>
        <w:left w:val="none" w:sz="0" w:space="0" w:color="auto"/>
        <w:bottom w:val="none" w:sz="0" w:space="0" w:color="auto"/>
        <w:right w:val="none" w:sz="0" w:space="0" w:color="auto"/>
      </w:divBdr>
    </w:div>
    <w:div w:id="1329864417">
      <w:bodyDiv w:val="1"/>
      <w:marLeft w:val="0"/>
      <w:marRight w:val="0"/>
      <w:marTop w:val="0"/>
      <w:marBottom w:val="0"/>
      <w:divBdr>
        <w:top w:val="none" w:sz="0" w:space="0" w:color="auto"/>
        <w:left w:val="none" w:sz="0" w:space="0" w:color="auto"/>
        <w:bottom w:val="none" w:sz="0" w:space="0" w:color="auto"/>
        <w:right w:val="none" w:sz="0" w:space="0" w:color="auto"/>
      </w:divBdr>
    </w:div>
    <w:div w:id="1329870938">
      <w:bodyDiv w:val="1"/>
      <w:marLeft w:val="0"/>
      <w:marRight w:val="0"/>
      <w:marTop w:val="0"/>
      <w:marBottom w:val="0"/>
      <w:divBdr>
        <w:top w:val="none" w:sz="0" w:space="0" w:color="auto"/>
        <w:left w:val="none" w:sz="0" w:space="0" w:color="auto"/>
        <w:bottom w:val="none" w:sz="0" w:space="0" w:color="auto"/>
        <w:right w:val="none" w:sz="0" w:space="0" w:color="auto"/>
      </w:divBdr>
    </w:div>
    <w:div w:id="1329939769">
      <w:bodyDiv w:val="1"/>
      <w:marLeft w:val="0"/>
      <w:marRight w:val="0"/>
      <w:marTop w:val="0"/>
      <w:marBottom w:val="0"/>
      <w:divBdr>
        <w:top w:val="none" w:sz="0" w:space="0" w:color="auto"/>
        <w:left w:val="none" w:sz="0" w:space="0" w:color="auto"/>
        <w:bottom w:val="none" w:sz="0" w:space="0" w:color="auto"/>
        <w:right w:val="none" w:sz="0" w:space="0" w:color="auto"/>
      </w:divBdr>
    </w:div>
    <w:div w:id="1330250103">
      <w:bodyDiv w:val="1"/>
      <w:marLeft w:val="0"/>
      <w:marRight w:val="0"/>
      <w:marTop w:val="0"/>
      <w:marBottom w:val="0"/>
      <w:divBdr>
        <w:top w:val="none" w:sz="0" w:space="0" w:color="auto"/>
        <w:left w:val="none" w:sz="0" w:space="0" w:color="auto"/>
        <w:bottom w:val="none" w:sz="0" w:space="0" w:color="auto"/>
        <w:right w:val="none" w:sz="0" w:space="0" w:color="auto"/>
      </w:divBdr>
    </w:div>
    <w:div w:id="1330252679">
      <w:bodyDiv w:val="1"/>
      <w:marLeft w:val="0"/>
      <w:marRight w:val="0"/>
      <w:marTop w:val="0"/>
      <w:marBottom w:val="0"/>
      <w:divBdr>
        <w:top w:val="none" w:sz="0" w:space="0" w:color="auto"/>
        <w:left w:val="none" w:sz="0" w:space="0" w:color="auto"/>
        <w:bottom w:val="none" w:sz="0" w:space="0" w:color="auto"/>
        <w:right w:val="none" w:sz="0" w:space="0" w:color="auto"/>
      </w:divBdr>
    </w:div>
    <w:div w:id="1330400295">
      <w:bodyDiv w:val="1"/>
      <w:marLeft w:val="0"/>
      <w:marRight w:val="0"/>
      <w:marTop w:val="0"/>
      <w:marBottom w:val="0"/>
      <w:divBdr>
        <w:top w:val="none" w:sz="0" w:space="0" w:color="auto"/>
        <w:left w:val="none" w:sz="0" w:space="0" w:color="auto"/>
        <w:bottom w:val="none" w:sz="0" w:space="0" w:color="auto"/>
        <w:right w:val="none" w:sz="0" w:space="0" w:color="auto"/>
      </w:divBdr>
    </w:div>
    <w:div w:id="1330475715">
      <w:bodyDiv w:val="1"/>
      <w:marLeft w:val="0"/>
      <w:marRight w:val="0"/>
      <w:marTop w:val="0"/>
      <w:marBottom w:val="0"/>
      <w:divBdr>
        <w:top w:val="none" w:sz="0" w:space="0" w:color="auto"/>
        <w:left w:val="none" w:sz="0" w:space="0" w:color="auto"/>
        <w:bottom w:val="none" w:sz="0" w:space="0" w:color="auto"/>
        <w:right w:val="none" w:sz="0" w:space="0" w:color="auto"/>
      </w:divBdr>
    </w:div>
    <w:div w:id="1330519374">
      <w:bodyDiv w:val="1"/>
      <w:marLeft w:val="0"/>
      <w:marRight w:val="0"/>
      <w:marTop w:val="0"/>
      <w:marBottom w:val="0"/>
      <w:divBdr>
        <w:top w:val="none" w:sz="0" w:space="0" w:color="auto"/>
        <w:left w:val="none" w:sz="0" w:space="0" w:color="auto"/>
        <w:bottom w:val="none" w:sz="0" w:space="0" w:color="auto"/>
        <w:right w:val="none" w:sz="0" w:space="0" w:color="auto"/>
      </w:divBdr>
    </w:div>
    <w:div w:id="1330718529">
      <w:bodyDiv w:val="1"/>
      <w:marLeft w:val="0"/>
      <w:marRight w:val="0"/>
      <w:marTop w:val="0"/>
      <w:marBottom w:val="0"/>
      <w:divBdr>
        <w:top w:val="none" w:sz="0" w:space="0" w:color="auto"/>
        <w:left w:val="none" w:sz="0" w:space="0" w:color="auto"/>
        <w:bottom w:val="none" w:sz="0" w:space="0" w:color="auto"/>
        <w:right w:val="none" w:sz="0" w:space="0" w:color="auto"/>
      </w:divBdr>
    </w:div>
    <w:div w:id="1331175410">
      <w:bodyDiv w:val="1"/>
      <w:marLeft w:val="0"/>
      <w:marRight w:val="0"/>
      <w:marTop w:val="0"/>
      <w:marBottom w:val="0"/>
      <w:divBdr>
        <w:top w:val="none" w:sz="0" w:space="0" w:color="auto"/>
        <w:left w:val="none" w:sz="0" w:space="0" w:color="auto"/>
        <w:bottom w:val="none" w:sz="0" w:space="0" w:color="auto"/>
        <w:right w:val="none" w:sz="0" w:space="0" w:color="auto"/>
      </w:divBdr>
    </w:div>
    <w:div w:id="1331374621">
      <w:bodyDiv w:val="1"/>
      <w:marLeft w:val="0"/>
      <w:marRight w:val="0"/>
      <w:marTop w:val="0"/>
      <w:marBottom w:val="0"/>
      <w:divBdr>
        <w:top w:val="none" w:sz="0" w:space="0" w:color="auto"/>
        <w:left w:val="none" w:sz="0" w:space="0" w:color="auto"/>
        <w:bottom w:val="none" w:sz="0" w:space="0" w:color="auto"/>
        <w:right w:val="none" w:sz="0" w:space="0" w:color="auto"/>
      </w:divBdr>
    </w:div>
    <w:div w:id="1331442067">
      <w:bodyDiv w:val="1"/>
      <w:marLeft w:val="0"/>
      <w:marRight w:val="0"/>
      <w:marTop w:val="0"/>
      <w:marBottom w:val="0"/>
      <w:divBdr>
        <w:top w:val="none" w:sz="0" w:space="0" w:color="auto"/>
        <w:left w:val="none" w:sz="0" w:space="0" w:color="auto"/>
        <w:bottom w:val="none" w:sz="0" w:space="0" w:color="auto"/>
        <w:right w:val="none" w:sz="0" w:space="0" w:color="auto"/>
      </w:divBdr>
    </w:div>
    <w:div w:id="1331712424">
      <w:bodyDiv w:val="1"/>
      <w:marLeft w:val="0"/>
      <w:marRight w:val="0"/>
      <w:marTop w:val="0"/>
      <w:marBottom w:val="0"/>
      <w:divBdr>
        <w:top w:val="none" w:sz="0" w:space="0" w:color="auto"/>
        <w:left w:val="none" w:sz="0" w:space="0" w:color="auto"/>
        <w:bottom w:val="none" w:sz="0" w:space="0" w:color="auto"/>
        <w:right w:val="none" w:sz="0" w:space="0" w:color="auto"/>
      </w:divBdr>
    </w:div>
    <w:div w:id="1332021505">
      <w:bodyDiv w:val="1"/>
      <w:marLeft w:val="0"/>
      <w:marRight w:val="0"/>
      <w:marTop w:val="0"/>
      <w:marBottom w:val="0"/>
      <w:divBdr>
        <w:top w:val="none" w:sz="0" w:space="0" w:color="auto"/>
        <w:left w:val="none" w:sz="0" w:space="0" w:color="auto"/>
        <w:bottom w:val="none" w:sz="0" w:space="0" w:color="auto"/>
        <w:right w:val="none" w:sz="0" w:space="0" w:color="auto"/>
      </w:divBdr>
    </w:div>
    <w:div w:id="1332098884">
      <w:bodyDiv w:val="1"/>
      <w:marLeft w:val="0"/>
      <w:marRight w:val="0"/>
      <w:marTop w:val="0"/>
      <w:marBottom w:val="0"/>
      <w:divBdr>
        <w:top w:val="none" w:sz="0" w:space="0" w:color="auto"/>
        <w:left w:val="none" w:sz="0" w:space="0" w:color="auto"/>
        <w:bottom w:val="none" w:sz="0" w:space="0" w:color="auto"/>
        <w:right w:val="none" w:sz="0" w:space="0" w:color="auto"/>
      </w:divBdr>
    </w:div>
    <w:div w:id="1332216176">
      <w:bodyDiv w:val="1"/>
      <w:marLeft w:val="0"/>
      <w:marRight w:val="0"/>
      <w:marTop w:val="0"/>
      <w:marBottom w:val="0"/>
      <w:divBdr>
        <w:top w:val="none" w:sz="0" w:space="0" w:color="auto"/>
        <w:left w:val="none" w:sz="0" w:space="0" w:color="auto"/>
        <w:bottom w:val="none" w:sz="0" w:space="0" w:color="auto"/>
        <w:right w:val="none" w:sz="0" w:space="0" w:color="auto"/>
      </w:divBdr>
    </w:div>
    <w:div w:id="1332297004">
      <w:bodyDiv w:val="1"/>
      <w:marLeft w:val="0"/>
      <w:marRight w:val="0"/>
      <w:marTop w:val="0"/>
      <w:marBottom w:val="0"/>
      <w:divBdr>
        <w:top w:val="none" w:sz="0" w:space="0" w:color="auto"/>
        <w:left w:val="none" w:sz="0" w:space="0" w:color="auto"/>
        <w:bottom w:val="none" w:sz="0" w:space="0" w:color="auto"/>
        <w:right w:val="none" w:sz="0" w:space="0" w:color="auto"/>
      </w:divBdr>
    </w:div>
    <w:div w:id="1332414386">
      <w:bodyDiv w:val="1"/>
      <w:marLeft w:val="0"/>
      <w:marRight w:val="0"/>
      <w:marTop w:val="0"/>
      <w:marBottom w:val="0"/>
      <w:divBdr>
        <w:top w:val="none" w:sz="0" w:space="0" w:color="auto"/>
        <w:left w:val="none" w:sz="0" w:space="0" w:color="auto"/>
        <w:bottom w:val="none" w:sz="0" w:space="0" w:color="auto"/>
        <w:right w:val="none" w:sz="0" w:space="0" w:color="auto"/>
      </w:divBdr>
    </w:div>
    <w:div w:id="1332565901">
      <w:bodyDiv w:val="1"/>
      <w:marLeft w:val="0"/>
      <w:marRight w:val="0"/>
      <w:marTop w:val="0"/>
      <w:marBottom w:val="0"/>
      <w:divBdr>
        <w:top w:val="none" w:sz="0" w:space="0" w:color="auto"/>
        <w:left w:val="none" w:sz="0" w:space="0" w:color="auto"/>
        <w:bottom w:val="none" w:sz="0" w:space="0" w:color="auto"/>
        <w:right w:val="none" w:sz="0" w:space="0" w:color="auto"/>
      </w:divBdr>
    </w:div>
    <w:div w:id="1332609375">
      <w:bodyDiv w:val="1"/>
      <w:marLeft w:val="0"/>
      <w:marRight w:val="0"/>
      <w:marTop w:val="0"/>
      <w:marBottom w:val="0"/>
      <w:divBdr>
        <w:top w:val="none" w:sz="0" w:space="0" w:color="auto"/>
        <w:left w:val="none" w:sz="0" w:space="0" w:color="auto"/>
        <w:bottom w:val="none" w:sz="0" w:space="0" w:color="auto"/>
        <w:right w:val="none" w:sz="0" w:space="0" w:color="auto"/>
      </w:divBdr>
    </w:div>
    <w:div w:id="1332758351">
      <w:bodyDiv w:val="1"/>
      <w:marLeft w:val="0"/>
      <w:marRight w:val="0"/>
      <w:marTop w:val="0"/>
      <w:marBottom w:val="0"/>
      <w:divBdr>
        <w:top w:val="none" w:sz="0" w:space="0" w:color="auto"/>
        <w:left w:val="none" w:sz="0" w:space="0" w:color="auto"/>
        <w:bottom w:val="none" w:sz="0" w:space="0" w:color="auto"/>
        <w:right w:val="none" w:sz="0" w:space="0" w:color="auto"/>
      </w:divBdr>
    </w:div>
    <w:div w:id="1332872698">
      <w:bodyDiv w:val="1"/>
      <w:marLeft w:val="0"/>
      <w:marRight w:val="0"/>
      <w:marTop w:val="0"/>
      <w:marBottom w:val="0"/>
      <w:divBdr>
        <w:top w:val="none" w:sz="0" w:space="0" w:color="auto"/>
        <w:left w:val="none" w:sz="0" w:space="0" w:color="auto"/>
        <w:bottom w:val="none" w:sz="0" w:space="0" w:color="auto"/>
        <w:right w:val="none" w:sz="0" w:space="0" w:color="auto"/>
      </w:divBdr>
    </w:div>
    <w:div w:id="1332879063">
      <w:bodyDiv w:val="1"/>
      <w:marLeft w:val="0"/>
      <w:marRight w:val="0"/>
      <w:marTop w:val="0"/>
      <w:marBottom w:val="0"/>
      <w:divBdr>
        <w:top w:val="none" w:sz="0" w:space="0" w:color="auto"/>
        <w:left w:val="none" w:sz="0" w:space="0" w:color="auto"/>
        <w:bottom w:val="none" w:sz="0" w:space="0" w:color="auto"/>
        <w:right w:val="none" w:sz="0" w:space="0" w:color="auto"/>
      </w:divBdr>
    </w:div>
    <w:div w:id="1333098758">
      <w:bodyDiv w:val="1"/>
      <w:marLeft w:val="0"/>
      <w:marRight w:val="0"/>
      <w:marTop w:val="0"/>
      <w:marBottom w:val="0"/>
      <w:divBdr>
        <w:top w:val="none" w:sz="0" w:space="0" w:color="auto"/>
        <w:left w:val="none" w:sz="0" w:space="0" w:color="auto"/>
        <w:bottom w:val="none" w:sz="0" w:space="0" w:color="auto"/>
        <w:right w:val="none" w:sz="0" w:space="0" w:color="auto"/>
      </w:divBdr>
    </w:div>
    <w:div w:id="1333222729">
      <w:bodyDiv w:val="1"/>
      <w:marLeft w:val="0"/>
      <w:marRight w:val="0"/>
      <w:marTop w:val="0"/>
      <w:marBottom w:val="0"/>
      <w:divBdr>
        <w:top w:val="none" w:sz="0" w:space="0" w:color="auto"/>
        <w:left w:val="none" w:sz="0" w:space="0" w:color="auto"/>
        <w:bottom w:val="none" w:sz="0" w:space="0" w:color="auto"/>
        <w:right w:val="none" w:sz="0" w:space="0" w:color="auto"/>
      </w:divBdr>
    </w:div>
    <w:div w:id="1333726246">
      <w:bodyDiv w:val="1"/>
      <w:marLeft w:val="0"/>
      <w:marRight w:val="0"/>
      <w:marTop w:val="0"/>
      <w:marBottom w:val="0"/>
      <w:divBdr>
        <w:top w:val="none" w:sz="0" w:space="0" w:color="auto"/>
        <w:left w:val="none" w:sz="0" w:space="0" w:color="auto"/>
        <w:bottom w:val="none" w:sz="0" w:space="0" w:color="auto"/>
        <w:right w:val="none" w:sz="0" w:space="0" w:color="auto"/>
      </w:divBdr>
    </w:div>
    <w:div w:id="1333751631">
      <w:bodyDiv w:val="1"/>
      <w:marLeft w:val="0"/>
      <w:marRight w:val="0"/>
      <w:marTop w:val="0"/>
      <w:marBottom w:val="0"/>
      <w:divBdr>
        <w:top w:val="none" w:sz="0" w:space="0" w:color="auto"/>
        <w:left w:val="none" w:sz="0" w:space="0" w:color="auto"/>
        <w:bottom w:val="none" w:sz="0" w:space="0" w:color="auto"/>
        <w:right w:val="none" w:sz="0" w:space="0" w:color="auto"/>
      </w:divBdr>
    </w:div>
    <w:div w:id="1333949999">
      <w:bodyDiv w:val="1"/>
      <w:marLeft w:val="0"/>
      <w:marRight w:val="0"/>
      <w:marTop w:val="0"/>
      <w:marBottom w:val="0"/>
      <w:divBdr>
        <w:top w:val="none" w:sz="0" w:space="0" w:color="auto"/>
        <w:left w:val="none" w:sz="0" w:space="0" w:color="auto"/>
        <w:bottom w:val="none" w:sz="0" w:space="0" w:color="auto"/>
        <w:right w:val="none" w:sz="0" w:space="0" w:color="auto"/>
      </w:divBdr>
    </w:div>
    <w:div w:id="1334334188">
      <w:bodyDiv w:val="1"/>
      <w:marLeft w:val="0"/>
      <w:marRight w:val="0"/>
      <w:marTop w:val="0"/>
      <w:marBottom w:val="0"/>
      <w:divBdr>
        <w:top w:val="none" w:sz="0" w:space="0" w:color="auto"/>
        <w:left w:val="none" w:sz="0" w:space="0" w:color="auto"/>
        <w:bottom w:val="none" w:sz="0" w:space="0" w:color="auto"/>
        <w:right w:val="none" w:sz="0" w:space="0" w:color="auto"/>
      </w:divBdr>
    </w:div>
    <w:div w:id="1334918049">
      <w:bodyDiv w:val="1"/>
      <w:marLeft w:val="0"/>
      <w:marRight w:val="0"/>
      <w:marTop w:val="0"/>
      <w:marBottom w:val="0"/>
      <w:divBdr>
        <w:top w:val="none" w:sz="0" w:space="0" w:color="auto"/>
        <w:left w:val="none" w:sz="0" w:space="0" w:color="auto"/>
        <w:bottom w:val="none" w:sz="0" w:space="0" w:color="auto"/>
        <w:right w:val="none" w:sz="0" w:space="0" w:color="auto"/>
      </w:divBdr>
    </w:div>
    <w:div w:id="1334996214">
      <w:bodyDiv w:val="1"/>
      <w:marLeft w:val="0"/>
      <w:marRight w:val="0"/>
      <w:marTop w:val="0"/>
      <w:marBottom w:val="0"/>
      <w:divBdr>
        <w:top w:val="none" w:sz="0" w:space="0" w:color="auto"/>
        <w:left w:val="none" w:sz="0" w:space="0" w:color="auto"/>
        <w:bottom w:val="none" w:sz="0" w:space="0" w:color="auto"/>
        <w:right w:val="none" w:sz="0" w:space="0" w:color="auto"/>
      </w:divBdr>
    </w:div>
    <w:div w:id="1335263107">
      <w:bodyDiv w:val="1"/>
      <w:marLeft w:val="0"/>
      <w:marRight w:val="0"/>
      <w:marTop w:val="0"/>
      <w:marBottom w:val="0"/>
      <w:divBdr>
        <w:top w:val="none" w:sz="0" w:space="0" w:color="auto"/>
        <w:left w:val="none" w:sz="0" w:space="0" w:color="auto"/>
        <w:bottom w:val="none" w:sz="0" w:space="0" w:color="auto"/>
        <w:right w:val="none" w:sz="0" w:space="0" w:color="auto"/>
      </w:divBdr>
    </w:div>
    <w:div w:id="1335301661">
      <w:bodyDiv w:val="1"/>
      <w:marLeft w:val="0"/>
      <w:marRight w:val="0"/>
      <w:marTop w:val="0"/>
      <w:marBottom w:val="0"/>
      <w:divBdr>
        <w:top w:val="none" w:sz="0" w:space="0" w:color="auto"/>
        <w:left w:val="none" w:sz="0" w:space="0" w:color="auto"/>
        <w:bottom w:val="none" w:sz="0" w:space="0" w:color="auto"/>
        <w:right w:val="none" w:sz="0" w:space="0" w:color="auto"/>
      </w:divBdr>
    </w:div>
    <w:div w:id="1335302061">
      <w:bodyDiv w:val="1"/>
      <w:marLeft w:val="0"/>
      <w:marRight w:val="0"/>
      <w:marTop w:val="0"/>
      <w:marBottom w:val="0"/>
      <w:divBdr>
        <w:top w:val="none" w:sz="0" w:space="0" w:color="auto"/>
        <w:left w:val="none" w:sz="0" w:space="0" w:color="auto"/>
        <w:bottom w:val="none" w:sz="0" w:space="0" w:color="auto"/>
        <w:right w:val="none" w:sz="0" w:space="0" w:color="auto"/>
      </w:divBdr>
    </w:div>
    <w:div w:id="1335304738">
      <w:bodyDiv w:val="1"/>
      <w:marLeft w:val="0"/>
      <w:marRight w:val="0"/>
      <w:marTop w:val="0"/>
      <w:marBottom w:val="0"/>
      <w:divBdr>
        <w:top w:val="none" w:sz="0" w:space="0" w:color="auto"/>
        <w:left w:val="none" w:sz="0" w:space="0" w:color="auto"/>
        <w:bottom w:val="none" w:sz="0" w:space="0" w:color="auto"/>
        <w:right w:val="none" w:sz="0" w:space="0" w:color="auto"/>
      </w:divBdr>
    </w:div>
    <w:div w:id="1335494882">
      <w:bodyDiv w:val="1"/>
      <w:marLeft w:val="0"/>
      <w:marRight w:val="0"/>
      <w:marTop w:val="0"/>
      <w:marBottom w:val="0"/>
      <w:divBdr>
        <w:top w:val="none" w:sz="0" w:space="0" w:color="auto"/>
        <w:left w:val="none" w:sz="0" w:space="0" w:color="auto"/>
        <w:bottom w:val="none" w:sz="0" w:space="0" w:color="auto"/>
        <w:right w:val="none" w:sz="0" w:space="0" w:color="auto"/>
      </w:divBdr>
    </w:div>
    <w:div w:id="1335765214">
      <w:bodyDiv w:val="1"/>
      <w:marLeft w:val="0"/>
      <w:marRight w:val="0"/>
      <w:marTop w:val="0"/>
      <w:marBottom w:val="0"/>
      <w:divBdr>
        <w:top w:val="none" w:sz="0" w:space="0" w:color="auto"/>
        <w:left w:val="none" w:sz="0" w:space="0" w:color="auto"/>
        <w:bottom w:val="none" w:sz="0" w:space="0" w:color="auto"/>
        <w:right w:val="none" w:sz="0" w:space="0" w:color="auto"/>
      </w:divBdr>
    </w:div>
    <w:div w:id="1335838943">
      <w:bodyDiv w:val="1"/>
      <w:marLeft w:val="0"/>
      <w:marRight w:val="0"/>
      <w:marTop w:val="0"/>
      <w:marBottom w:val="0"/>
      <w:divBdr>
        <w:top w:val="none" w:sz="0" w:space="0" w:color="auto"/>
        <w:left w:val="none" w:sz="0" w:space="0" w:color="auto"/>
        <w:bottom w:val="none" w:sz="0" w:space="0" w:color="auto"/>
        <w:right w:val="none" w:sz="0" w:space="0" w:color="auto"/>
      </w:divBdr>
    </w:div>
    <w:div w:id="1335912677">
      <w:bodyDiv w:val="1"/>
      <w:marLeft w:val="0"/>
      <w:marRight w:val="0"/>
      <w:marTop w:val="0"/>
      <w:marBottom w:val="0"/>
      <w:divBdr>
        <w:top w:val="none" w:sz="0" w:space="0" w:color="auto"/>
        <w:left w:val="none" w:sz="0" w:space="0" w:color="auto"/>
        <w:bottom w:val="none" w:sz="0" w:space="0" w:color="auto"/>
        <w:right w:val="none" w:sz="0" w:space="0" w:color="auto"/>
      </w:divBdr>
    </w:div>
    <w:div w:id="1336107009">
      <w:bodyDiv w:val="1"/>
      <w:marLeft w:val="0"/>
      <w:marRight w:val="0"/>
      <w:marTop w:val="0"/>
      <w:marBottom w:val="0"/>
      <w:divBdr>
        <w:top w:val="none" w:sz="0" w:space="0" w:color="auto"/>
        <w:left w:val="none" w:sz="0" w:space="0" w:color="auto"/>
        <w:bottom w:val="none" w:sz="0" w:space="0" w:color="auto"/>
        <w:right w:val="none" w:sz="0" w:space="0" w:color="auto"/>
      </w:divBdr>
    </w:div>
    <w:div w:id="1336152192">
      <w:bodyDiv w:val="1"/>
      <w:marLeft w:val="0"/>
      <w:marRight w:val="0"/>
      <w:marTop w:val="0"/>
      <w:marBottom w:val="0"/>
      <w:divBdr>
        <w:top w:val="none" w:sz="0" w:space="0" w:color="auto"/>
        <w:left w:val="none" w:sz="0" w:space="0" w:color="auto"/>
        <w:bottom w:val="none" w:sz="0" w:space="0" w:color="auto"/>
        <w:right w:val="none" w:sz="0" w:space="0" w:color="auto"/>
      </w:divBdr>
    </w:div>
    <w:div w:id="1336179379">
      <w:bodyDiv w:val="1"/>
      <w:marLeft w:val="0"/>
      <w:marRight w:val="0"/>
      <w:marTop w:val="0"/>
      <w:marBottom w:val="0"/>
      <w:divBdr>
        <w:top w:val="none" w:sz="0" w:space="0" w:color="auto"/>
        <w:left w:val="none" w:sz="0" w:space="0" w:color="auto"/>
        <w:bottom w:val="none" w:sz="0" w:space="0" w:color="auto"/>
        <w:right w:val="none" w:sz="0" w:space="0" w:color="auto"/>
      </w:divBdr>
    </w:div>
    <w:div w:id="1336229324">
      <w:bodyDiv w:val="1"/>
      <w:marLeft w:val="0"/>
      <w:marRight w:val="0"/>
      <w:marTop w:val="0"/>
      <w:marBottom w:val="0"/>
      <w:divBdr>
        <w:top w:val="none" w:sz="0" w:space="0" w:color="auto"/>
        <w:left w:val="none" w:sz="0" w:space="0" w:color="auto"/>
        <w:bottom w:val="none" w:sz="0" w:space="0" w:color="auto"/>
        <w:right w:val="none" w:sz="0" w:space="0" w:color="auto"/>
      </w:divBdr>
    </w:div>
    <w:div w:id="1336490556">
      <w:bodyDiv w:val="1"/>
      <w:marLeft w:val="0"/>
      <w:marRight w:val="0"/>
      <w:marTop w:val="0"/>
      <w:marBottom w:val="0"/>
      <w:divBdr>
        <w:top w:val="none" w:sz="0" w:space="0" w:color="auto"/>
        <w:left w:val="none" w:sz="0" w:space="0" w:color="auto"/>
        <w:bottom w:val="none" w:sz="0" w:space="0" w:color="auto"/>
        <w:right w:val="none" w:sz="0" w:space="0" w:color="auto"/>
      </w:divBdr>
    </w:div>
    <w:div w:id="1336687394">
      <w:bodyDiv w:val="1"/>
      <w:marLeft w:val="0"/>
      <w:marRight w:val="0"/>
      <w:marTop w:val="0"/>
      <w:marBottom w:val="0"/>
      <w:divBdr>
        <w:top w:val="none" w:sz="0" w:space="0" w:color="auto"/>
        <w:left w:val="none" w:sz="0" w:space="0" w:color="auto"/>
        <w:bottom w:val="none" w:sz="0" w:space="0" w:color="auto"/>
        <w:right w:val="none" w:sz="0" w:space="0" w:color="auto"/>
      </w:divBdr>
    </w:div>
    <w:div w:id="1336954022">
      <w:bodyDiv w:val="1"/>
      <w:marLeft w:val="0"/>
      <w:marRight w:val="0"/>
      <w:marTop w:val="0"/>
      <w:marBottom w:val="0"/>
      <w:divBdr>
        <w:top w:val="none" w:sz="0" w:space="0" w:color="auto"/>
        <w:left w:val="none" w:sz="0" w:space="0" w:color="auto"/>
        <w:bottom w:val="none" w:sz="0" w:space="0" w:color="auto"/>
        <w:right w:val="none" w:sz="0" w:space="0" w:color="auto"/>
      </w:divBdr>
    </w:div>
    <w:div w:id="1337076395">
      <w:bodyDiv w:val="1"/>
      <w:marLeft w:val="0"/>
      <w:marRight w:val="0"/>
      <w:marTop w:val="0"/>
      <w:marBottom w:val="0"/>
      <w:divBdr>
        <w:top w:val="none" w:sz="0" w:space="0" w:color="auto"/>
        <w:left w:val="none" w:sz="0" w:space="0" w:color="auto"/>
        <w:bottom w:val="none" w:sz="0" w:space="0" w:color="auto"/>
        <w:right w:val="none" w:sz="0" w:space="0" w:color="auto"/>
      </w:divBdr>
    </w:div>
    <w:div w:id="1337153032">
      <w:bodyDiv w:val="1"/>
      <w:marLeft w:val="0"/>
      <w:marRight w:val="0"/>
      <w:marTop w:val="0"/>
      <w:marBottom w:val="0"/>
      <w:divBdr>
        <w:top w:val="none" w:sz="0" w:space="0" w:color="auto"/>
        <w:left w:val="none" w:sz="0" w:space="0" w:color="auto"/>
        <w:bottom w:val="none" w:sz="0" w:space="0" w:color="auto"/>
        <w:right w:val="none" w:sz="0" w:space="0" w:color="auto"/>
      </w:divBdr>
    </w:div>
    <w:div w:id="1337224887">
      <w:bodyDiv w:val="1"/>
      <w:marLeft w:val="0"/>
      <w:marRight w:val="0"/>
      <w:marTop w:val="0"/>
      <w:marBottom w:val="0"/>
      <w:divBdr>
        <w:top w:val="none" w:sz="0" w:space="0" w:color="auto"/>
        <w:left w:val="none" w:sz="0" w:space="0" w:color="auto"/>
        <w:bottom w:val="none" w:sz="0" w:space="0" w:color="auto"/>
        <w:right w:val="none" w:sz="0" w:space="0" w:color="auto"/>
      </w:divBdr>
    </w:div>
    <w:div w:id="1337225872">
      <w:bodyDiv w:val="1"/>
      <w:marLeft w:val="0"/>
      <w:marRight w:val="0"/>
      <w:marTop w:val="0"/>
      <w:marBottom w:val="0"/>
      <w:divBdr>
        <w:top w:val="none" w:sz="0" w:space="0" w:color="auto"/>
        <w:left w:val="none" w:sz="0" w:space="0" w:color="auto"/>
        <w:bottom w:val="none" w:sz="0" w:space="0" w:color="auto"/>
        <w:right w:val="none" w:sz="0" w:space="0" w:color="auto"/>
      </w:divBdr>
    </w:div>
    <w:div w:id="1337422491">
      <w:bodyDiv w:val="1"/>
      <w:marLeft w:val="0"/>
      <w:marRight w:val="0"/>
      <w:marTop w:val="0"/>
      <w:marBottom w:val="0"/>
      <w:divBdr>
        <w:top w:val="none" w:sz="0" w:space="0" w:color="auto"/>
        <w:left w:val="none" w:sz="0" w:space="0" w:color="auto"/>
        <w:bottom w:val="none" w:sz="0" w:space="0" w:color="auto"/>
        <w:right w:val="none" w:sz="0" w:space="0" w:color="auto"/>
      </w:divBdr>
    </w:div>
    <w:div w:id="1337459035">
      <w:bodyDiv w:val="1"/>
      <w:marLeft w:val="0"/>
      <w:marRight w:val="0"/>
      <w:marTop w:val="0"/>
      <w:marBottom w:val="0"/>
      <w:divBdr>
        <w:top w:val="none" w:sz="0" w:space="0" w:color="auto"/>
        <w:left w:val="none" w:sz="0" w:space="0" w:color="auto"/>
        <w:bottom w:val="none" w:sz="0" w:space="0" w:color="auto"/>
        <w:right w:val="none" w:sz="0" w:space="0" w:color="auto"/>
      </w:divBdr>
    </w:div>
    <w:div w:id="1338001155">
      <w:bodyDiv w:val="1"/>
      <w:marLeft w:val="0"/>
      <w:marRight w:val="0"/>
      <w:marTop w:val="0"/>
      <w:marBottom w:val="0"/>
      <w:divBdr>
        <w:top w:val="none" w:sz="0" w:space="0" w:color="auto"/>
        <w:left w:val="none" w:sz="0" w:space="0" w:color="auto"/>
        <w:bottom w:val="none" w:sz="0" w:space="0" w:color="auto"/>
        <w:right w:val="none" w:sz="0" w:space="0" w:color="auto"/>
      </w:divBdr>
    </w:div>
    <w:div w:id="1338077943">
      <w:bodyDiv w:val="1"/>
      <w:marLeft w:val="0"/>
      <w:marRight w:val="0"/>
      <w:marTop w:val="0"/>
      <w:marBottom w:val="0"/>
      <w:divBdr>
        <w:top w:val="none" w:sz="0" w:space="0" w:color="auto"/>
        <w:left w:val="none" w:sz="0" w:space="0" w:color="auto"/>
        <w:bottom w:val="none" w:sz="0" w:space="0" w:color="auto"/>
        <w:right w:val="none" w:sz="0" w:space="0" w:color="auto"/>
      </w:divBdr>
    </w:div>
    <w:div w:id="1338188687">
      <w:bodyDiv w:val="1"/>
      <w:marLeft w:val="0"/>
      <w:marRight w:val="0"/>
      <w:marTop w:val="0"/>
      <w:marBottom w:val="0"/>
      <w:divBdr>
        <w:top w:val="none" w:sz="0" w:space="0" w:color="auto"/>
        <w:left w:val="none" w:sz="0" w:space="0" w:color="auto"/>
        <w:bottom w:val="none" w:sz="0" w:space="0" w:color="auto"/>
        <w:right w:val="none" w:sz="0" w:space="0" w:color="auto"/>
      </w:divBdr>
    </w:div>
    <w:div w:id="1338272612">
      <w:bodyDiv w:val="1"/>
      <w:marLeft w:val="0"/>
      <w:marRight w:val="0"/>
      <w:marTop w:val="0"/>
      <w:marBottom w:val="0"/>
      <w:divBdr>
        <w:top w:val="none" w:sz="0" w:space="0" w:color="auto"/>
        <w:left w:val="none" w:sz="0" w:space="0" w:color="auto"/>
        <w:bottom w:val="none" w:sz="0" w:space="0" w:color="auto"/>
        <w:right w:val="none" w:sz="0" w:space="0" w:color="auto"/>
      </w:divBdr>
    </w:div>
    <w:div w:id="1338342950">
      <w:bodyDiv w:val="1"/>
      <w:marLeft w:val="0"/>
      <w:marRight w:val="0"/>
      <w:marTop w:val="0"/>
      <w:marBottom w:val="0"/>
      <w:divBdr>
        <w:top w:val="none" w:sz="0" w:space="0" w:color="auto"/>
        <w:left w:val="none" w:sz="0" w:space="0" w:color="auto"/>
        <w:bottom w:val="none" w:sz="0" w:space="0" w:color="auto"/>
        <w:right w:val="none" w:sz="0" w:space="0" w:color="auto"/>
      </w:divBdr>
    </w:div>
    <w:div w:id="1338532526">
      <w:bodyDiv w:val="1"/>
      <w:marLeft w:val="0"/>
      <w:marRight w:val="0"/>
      <w:marTop w:val="0"/>
      <w:marBottom w:val="0"/>
      <w:divBdr>
        <w:top w:val="none" w:sz="0" w:space="0" w:color="auto"/>
        <w:left w:val="none" w:sz="0" w:space="0" w:color="auto"/>
        <w:bottom w:val="none" w:sz="0" w:space="0" w:color="auto"/>
        <w:right w:val="none" w:sz="0" w:space="0" w:color="auto"/>
      </w:divBdr>
    </w:div>
    <w:div w:id="1338534390">
      <w:bodyDiv w:val="1"/>
      <w:marLeft w:val="0"/>
      <w:marRight w:val="0"/>
      <w:marTop w:val="0"/>
      <w:marBottom w:val="0"/>
      <w:divBdr>
        <w:top w:val="none" w:sz="0" w:space="0" w:color="auto"/>
        <w:left w:val="none" w:sz="0" w:space="0" w:color="auto"/>
        <w:bottom w:val="none" w:sz="0" w:space="0" w:color="auto"/>
        <w:right w:val="none" w:sz="0" w:space="0" w:color="auto"/>
      </w:divBdr>
    </w:div>
    <w:div w:id="1338775755">
      <w:bodyDiv w:val="1"/>
      <w:marLeft w:val="0"/>
      <w:marRight w:val="0"/>
      <w:marTop w:val="0"/>
      <w:marBottom w:val="0"/>
      <w:divBdr>
        <w:top w:val="none" w:sz="0" w:space="0" w:color="auto"/>
        <w:left w:val="none" w:sz="0" w:space="0" w:color="auto"/>
        <w:bottom w:val="none" w:sz="0" w:space="0" w:color="auto"/>
        <w:right w:val="none" w:sz="0" w:space="0" w:color="auto"/>
      </w:divBdr>
    </w:div>
    <w:div w:id="1338800998">
      <w:bodyDiv w:val="1"/>
      <w:marLeft w:val="0"/>
      <w:marRight w:val="0"/>
      <w:marTop w:val="0"/>
      <w:marBottom w:val="0"/>
      <w:divBdr>
        <w:top w:val="none" w:sz="0" w:space="0" w:color="auto"/>
        <w:left w:val="none" w:sz="0" w:space="0" w:color="auto"/>
        <w:bottom w:val="none" w:sz="0" w:space="0" w:color="auto"/>
        <w:right w:val="none" w:sz="0" w:space="0" w:color="auto"/>
      </w:divBdr>
    </w:div>
    <w:div w:id="1338847125">
      <w:bodyDiv w:val="1"/>
      <w:marLeft w:val="0"/>
      <w:marRight w:val="0"/>
      <w:marTop w:val="0"/>
      <w:marBottom w:val="0"/>
      <w:divBdr>
        <w:top w:val="none" w:sz="0" w:space="0" w:color="auto"/>
        <w:left w:val="none" w:sz="0" w:space="0" w:color="auto"/>
        <w:bottom w:val="none" w:sz="0" w:space="0" w:color="auto"/>
        <w:right w:val="none" w:sz="0" w:space="0" w:color="auto"/>
      </w:divBdr>
    </w:div>
    <w:div w:id="1339037651">
      <w:bodyDiv w:val="1"/>
      <w:marLeft w:val="0"/>
      <w:marRight w:val="0"/>
      <w:marTop w:val="0"/>
      <w:marBottom w:val="0"/>
      <w:divBdr>
        <w:top w:val="none" w:sz="0" w:space="0" w:color="auto"/>
        <w:left w:val="none" w:sz="0" w:space="0" w:color="auto"/>
        <w:bottom w:val="none" w:sz="0" w:space="0" w:color="auto"/>
        <w:right w:val="none" w:sz="0" w:space="0" w:color="auto"/>
      </w:divBdr>
    </w:div>
    <w:div w:id="1339115027">
      <w:bodyDiv w:val="1"/>
      <w:marLeft w:val="0"/>
      <w:marRight w:val="0"/>
      <w:marTop w:val="0"/>
      <w:marBottom w:val="0"/>
      <w:divBdr>
        <w:top w:val="none" w:sz="0" w:space="0" w:color="auto"/>
        <w:left w:val="none" w:sz="0" w:space="0" w:color="auto"/>
        <w:bottom w:val="none" w:sz="0" w:space="0" w:color="auto"/>
        <w:right w:val="none" w:sz="0" w:space="0" w:color="auto"/>
      </w:divBdr>
    </w:div>
    <w:div w:id="1339232211">
      <w:bodyDiv w:val="1"/>
      <w:marLeft w:val="0"/>
      <w:marRight w:val="0"/>
      <w:marTop w:val="0"/>
      <w:marBottom w:val="0"/>
      <w:divBdr>
        <w:top w:val="none" w:sz="0" w:space="0" w:color="auto"/>
        <w:left w:val="none" w:sz="0" w:space="0" w:color="auto"/>
        <w:bottom w:val="none" w:sz="0" w:space="0" w:color="auto"/>
        <w:right w:val="none" w:sz="0" w:space="0" w:color="auto"/>
      </w:divBdr>
    </w:div>
    <w:div w:id="1339305585">
      <w:bodyDiv w:val="1"/>
      <w:marLeft w:val="0"/>
      <w:marRight w:val="0"/>
      <w:marTop w:val="0"/>
      <w:marBottom w:val="0"/>
      <w:divBdr>
        <w:top w:val="none" w:sz="0" w:space="0" w:color="auto"/>
        <w:left w:val="none" w:sz="0" w:space="0" w:color="auto"/>
        <w:bottom w:val="none" w:sz="0" w:space="0" w:color="auto"/>
        <w:right w:val="none" w:sz="0" w:space="0" w:color="auto"/>
      </w:divBdr>
    </w:div>
    <w:div w:id="1339887906">
      <w:bodyDiv w:val="1"/>
      <w:marLeft w:val="0"/>
      <w:marRight w:val="0"/>
      <w:marTop w:val="0"/>
      <w:marBottom w:val="0"/>
      <w:divBdr>
        <w:top w:val="none" w:sz="0" w:space="0" w:color="auto"/>
        <w:left w:val="none" w:sz="0" w:space="0" w:color="auto"/>
        <w:bottom w:val="none" w:sz="0" w:space="0" w:color="auto"/>
        <w:right w:val="none" w:sz="0" w:space="0" w:color="auto"/>
      </w:divBdr>
    </w:div>
    <w:div w:id="1340230385">
      <w:bodyDiv w:val="1"/>
      <w:marLeft w:val="0"/>
      <w:marRight w:val="0"/>
      <w:marTop w:val="0"/>
      <w:marBottom w:val="0"/>
      <w:divBdr>
        <w:top w:val="none" w:sz="0" w:space="0" w:color="auto"/>
        <w:left w:val="none" w:sz="0" w:space="0" w:color="auto"/>
        <w:bottom w:val="none" w:sz="0" w:space="0" w:color="auto"/>
        <w:right w:val="none" w:sz="0" w:space="0" w:color="auto"/>
      </w:divBdr>
    </w:div>
    <w:div w:id="1340351070">
      <w:bodyDiv w:val="1"/>
      <w:marLeft w:val="0"/>
      <w:marRight w:val="0"/>
      <w:marTop w:val="0"/>
      <w:marBottom w:val="0"/>
      <w:divBdr>
        <w:top w:val="none" w:sz="0" w:space="0" w:color="auto"/>
        <w:left w:val="none" w:sz="0" w:space="0" w:color="auto"/>
        <w:bottom w:val="none" w:sz="0" w:space="0" w:color="auto"/>
        <w:right w:val="none" w:sz="0" w:space="0" w:color="auto"/>
      </w:divBdr>
    </w:div>
    <w:div w:id="1340352850">
      <w:bodyDiv w:val="1"/>
      <w:marLeft w:val="0"/>
      <w:marRight w:val="0"/>
      <w:marTop w:val="0"/>
      <w:marBottom w:val="0"/>
      <w:divBdr>
        <w:top w:val="none" w:sz="0" w:space="0" w:color="auto"/>
        <w:left w:val="none" w:sz="0" w:space="0" w:color="auto"/>
        <w:bottom w:val="none" w:sz="0" w:space="0" w:color="auto"/>
        <w:right w:val="none" w:sz="0" w:space="0" w:color="auto"/>
      </w:divBdr>
    </w:div>
    <w:div w:id="1340430621">
      <w:bodyDiv w:val="1"/>
      <w:marLeft w:val="0"/>
      <w:marRight w:val="0"/>
      <w:marTop w:val="0"/>
      <w:marBottom w:val="0"/>
      <w:divBdr>
        <w:top w:val="none" w:sz="0" w:space="0" w:color="auto"/>
        <w:left w:val="none" w:sz="0" w:space="0" w:color="auto"/>
        <w:bottom w:val="none" w:sz="0" w:space="0" w:color="auto"/>
        <w:right w:val="none" w:sz="0" w:space="0" w:color="auto"/>
      </w:divBdr>
    </w:div>
    <w:div w:id="1340549272">
      <w:bodyDiv w:val="1"/>
      <w:marLeft w:val="0"/>
      <w:marRight w:val="0"/>
      <w:marTop w:val="0"/>
      <w:marBottom w:val="0"/>
      <w:divBdr>
        <w:top w:val="none" w:sz="0" w:space="0" w:color="auto"/>
        <w:left w:val="none" w:sz="0" w:space="0" w:color="auto"/>
        <w:bottom w:val="none" w:sz="0" w:space="0" w:color="auto"/>
        <w:right w:val="none" w:sz="0" w:space="0" w:color="auto"/>
      </w:divBdr>
    </w:div>
    <w:div w:id="1340808981">
      <w:bodyDiv w:val="1"/>
      <w:marLeft w:val="0"/>
      <w:marRight w:val="0"/>
      <w:marTop w:val="0"/>
      <w:marBottom w:val="0"/>
      <w:divBdr>
        <w:top w:val="none" w:sz="0" w:space="0" w:color="auto"/>
        <w:left w:val="none" w:sz="0" w:space="0" w:color="auto"/>
        <w:bottom w:val="none" w:sz="0" w:space="0" w:color="auto"/>
        <w:right w:val="none" w:sz="0" w:space="0" w:color="auto"/>
      </w:divBdr>
    </w:div>
    <w:div w:id="1340935613">
      <w:bodyDiv w:val="1"/>
      <w:marLeft w:val="0"/>
      <w:marRight w:val="0"/>
      <w:marTop w:val="0"/>
      <w:marBottom w:val="0"/>
      <w:divBdr>
        <w:top w:val="none" w:sz="0" w:space="0" w:color="auto"/>
        <w:left w:val="none" w:sz="0" w:space="0" w:color="auto"/>
        <w:bottom w:val="none" w:sz="0" w:space="0" w:color="auto"/>
        <w:right w:val="none" w:sz="0" w:space="0" w:color="auto"/>
      </w:divBdr>
    </w:div>
    <w:div w:id="1341396485">
      <w:bodyDiv w:val="1"/>
      <w:marLeft w:val="0"/>
      <w:marRight w:val="0"/>
      <w:marTop w:val="0"/>
      <w:marBottom w:val="0"/>
      <w:divBdr>
        <w:top w:val="none" w:sz="0" w:space="0" w:color="auto"/>
        <w:left w:val="none" w:sz="0" w:space="0" w:color="auto"/>
        <w:bottom w:val="none" w:sz="0" w:space="0" w:color="auto"/>
        <w:right w:val="none" w:sz="0" w:space="0" w:color="auto"/>
      </w:divBdr>
    </w:div>
    <w:div w:id="1341543497">
      <w:bodyDiv w:val="1"/>
      <w:marLeft w:val="0"/>
      <w:marRight w:val="0"/>
      <w:marTop w:val="0"/>
      <w:marBottom w:val="0"/>
      <w:divBdr>
        <w:top w:val="none" w:sz="0" w:space="0" w:color="auto"/>
        <w:left w:val="none" w:sz="0" w:space="0" w:color="auto"/>
        <w:bottom w:val="none" w:sz="0" w:space="0" w:color="auto"/>
        <w:right w:val="none" w:sz="0" w:space="0" w:color="auto"/>
      </w:divBdr>
    </w:div>
    <w:div w:id="1341587910">
      <w:bodyDiv w:val="1"/>
      <w:marLeft w:val="0"/>
      <w:marRight w:val="0"/>
      <w:marTop w:val="0"/>
      <w:marBottom w:val="0"/>
      <w:divBdr>
        <w:top w:val="none" w:sz="0" w:space="0" w:color="auto"/>
        <w:left w:val="none" w:sz="0" w:space="0" w:color="auto"/>
        <w:bottom w:val="none" w:sz="0" w:space="0" w:color="auto"/>
        <w:right w:val="none" w:sz="0" w:space="0" w:color="auto"/>
      </w:divBdr>
    </w:div>
    <w:div w:id="1341616977">
      <w:bodyDiv w:val="1"/>
      <w:marLeft w:val="0"/>
      <w:marRight w:val="0"/>
      <w:marTop w:val="0"/>
      <w:marBottom w:val="0"/>
      <w:divBdr>
        <w:top w:val="none" w:sz="0" w:space="0" w:color="auto"/>
        <w:left w:val="none" w:sz="0" w:space="0" w:color="auto"/>
        <w:bottom w:val="none" w:sz="0" w:space="0" w:color="auto"/>
        <w:right w:val="none" w:sz="0" w:space="0" w:color="auto"/>
      </w:divBdr>
    </w:div>
    <w:div w:id="1341617218">
      <w:bodyDiv w:val="1"/>
      <w:marLeft w:val="0"/>
      <w:marRight w:val="0"/>
      <w:marTop w:val="0"/>
      <w:marBottom w:val="0"/>
      <w:divBdr>
        <w:top w:val="none" w:sz="0" w:space="0" w:color="auto"/>
        <w:left w:val="none" w:sz="0" w:space="0" w:color="auto"/>
        <w:bottom w:val="none" w:sz="0" w:space="0" w:color="auto"/>
        <w:right w:val="none" w:sz="0" w:space="0" w:color="auto"/>
      </w:divBdr>
    </w:div>
    <w:div w:id="1341618778">
      <w:bodyDiv w:val="1"/>
      <w:marLeft w:val="0"/>
      <w:marRight w:val="0"/>
      <w:marTop w:val="0"/>
      <w:marBottom w:val="0"/>
      <w:divBdr>
        <w:top w:val="none" w:sz="0" w:space="0" w:color="auto"/>
        <w:left w:val="none" w:sz="0" w:space="0" w:color="auto"/>
        <w:bottom w:val="none" w:sz="0" w:space="0" w:color="auto"/>
        <w:right w:val="none" w:sz="0" w:space="0" w:color="auto"/>
      </w:divBdr>
    </w:div>
    <w:div w:id="1341663912">
      <w:bodyDiv w:val="1"/>
      <w:marLeft w:val="0"/>
      <w:marRight w:val="0"/>
      <w:marTop w:val="0"/>
      <w:marBottom w:val="0"/>
      <w:divBdr>
        <w:top w:val="none" w:sz="0" w:space="0" w:color="auto"/>
        <w:left w:val="none" w:sz="0" w:space="0" w:color="auto"/>
        <w:bottom w:val="none" w:sz="0" w:space="0" w:color="auto"/>
        <w:right w:val="none" w:sz="0" w:space="0" w:color="auto"/>
      </w:divBdr>
    </w:div>
    <w:div w:id="1341736779">
      <w:bodyDiv w:val="1"/>
      <w:marLeft w:val="0"/>
      <w:marRight w:val="0"/>
      <w:marTop w:val="0"/>
      <w:marBottom w:val="0"/>
      <w:divBdr>
        <w:top w:val="none" w:sz="0" w:space="0" w:color="auto"/>
        <w:left w:val="none" w:sz="0" w:space="0" w:color="auto"/>
        <w:bottom w:val="none" w:sz="0" w:space="0" w:color="auto"/>
        <w:right w:val="none" w:sz="0" w:space="0" w:color="auto"/>
      </w:divBdr>
    </w:div>
    <w:div w:id="1341741209">
      <w:bodyDiv w:val="1"/>
      <w:marLeft w:val="0"/>
      <w:marRight w:val="0"/>
      <w:marTop w:val="0"/>
      <w:marBottom w:val="0"/>
      <w:divBdr>
        <w:top w:val="none" w:sz="0" w:space="0" w:color="auto"/>
        <w:left w:val="none" w:sz="0" w:space="0" w:color="auto"/>
        <w:bottom w:val="none" w:sz="0" w:space="0" w:color="auto"/>
        <w:right w:val="none" w:sz="0" w:space="0" w:color="auto"/>
      </w:divBdr>
    </w:div>
    <w:div w:id="1342006412">
      <w:bodyDiv w:val="1"/>
      <w:marLeft w:val="0"/>
      <w:marRight w:val="0"/>
      <w:marTop w:val="0"/>
      <w:marBottom w:val="0"/>
      <w:divBdr>
        <w:top w:val="none" w:sz="0" w:space="0" w:color="auto"/>
        <w:left w:val="none" w:sz="0" w:space="0" w:color="auto"/>
        <w:bottom w:val="none" w:sz="0" w:space="0" w:color="auto"/>
        <w:right w:val="none" w:sz="0" w:space="0" w:color="auto"/>
      </w:divBdr>
    </w:div>
    <w:div w:id="1342009881">
      <w:bodyDiv w:val="1"/>
      <w:marLeft w:val="0"/>
      <w:marRight w:val="0"/>
      <w:marTop w:val="0"/>
      <w:marBottom w:val="0"/>
      <w:divBdr>
        <w:top w:val="none" w:sz="0" w:space="0" w:color="auto"/>
        <w:left w:val="none" w:sz="0" w:space="0" w:color="auto"/>
        <w:bottom w:val="none" w:sz="0" w:space="0" w:color="auto"/>
        <w:right w:val="none" w:sz="0" w:space="0" w:color="auto"/>
      </w:divBdr>
    </w:div>
    <w:div w:id="1342048373">
      <w:bodyDiv w:val="1"/>
      <w:marLeft w:val="0"/>
      <w:marRight w:val="0"/>
      <w:marTop w:val="0"/>
      <w:marBottom w:val="0"/>
      <w:divBdr>
        <w:top w:val="none" w:sz="0" w:space="0" w:color="auto"/>
        <w:left w:val="none" w:sz="0" w:space="0" w:color="auto"/>
        <w:bottom w:val="none" w:sz="0" w:space="0" w:color="auto"/>
        <w:right w:val="none" w:sz="0" w:space="0" w:color="auto"/>
      </w:divBdr>
    </w:div>
    <w:div w:id="1342203979">
      <w:bodyDiv w:val="1"/>
      <w:marLeft w:val="0"/>
      <w:marRight w:val="0"/>
      <w:marTop w:val="0"/>
      <w:marBottom w:val="0"/>
      <w:divBdr>
        <w:top w:val="none" w:sz="0" w:space="0" w:color="auto"/>
        <w:left w:val="none" w:sz="0" w:space="0" w:color="auto"/>
        <w:bottom w:val="none" w:sz="0" w:space="0" w:color="auto"/>
        <w:right w:val="none" w:sz="0" w:space="0" w:color="auto"/>
      </w:divBdr>
    </w:div>
    <w:div w:id="1342243503">
      <w:bodyDiv w:val="1"/>
      <w:marLeft w:val="0"/>
      <w:marRight w:val="0"/>
      <w:marTop w:val="0"/>
      <w:marBottom w:val="0"/>
      <w:divBdr>
        <w:top w:val="none" w:sz="0" w:space="0" w:color="auto"/>
        <w:left w:val="none" w:sz="0" w:space="0" w:color="auto"/>
        <w:bottom w:val="none" w:sz="0" w:space="0" w:color="auto"/>
        <w:right w:val="none" w:sz="0" w:space="0" w:color="auto"/>
      </w:divBdr>
    </w:div>
    <w:div w:id="1342587146">
      <w:bodyDiv w:val="1"/>
      <w:marLeft w:val="0"/>
      <w:marRight w:val="0"/>
      <w:marTop w:val="0"/>
      <w:marBottom w:val="0"/>
      <w:divBdr>
        <w:top w:val="none" w:sz="0" w:space="0" w:color="auto"/>
        <w:left w:val="none" w:sz="0" w:space="0" w:color="auto"/>
        <w:bottom w:val="none" w:sz="0" w:space="0" w:color="auto"/>
        <w:right w:val="none" w:sz="0" w:space="0" w:color="auto"/>
      </w:divBdr>
    </w:div>
    <w:div w:id="1342783403">
      <w:bodyDiv w:val="1"/>
      <w:marLeft w:val="0"/>
      <w:marRight w:val="0"/>
      <w:marTop w:val="0"/>
      <w:marBottom w:val="0"/>
      <w:divBdr>
        <w:top w:val="none" w:sz="0" w:space="0" w:color="auto"/>
        <w:left w:val="none" w:sz="0" w:space="0" w:color="auto"/>
        <w:bottom w:val="none" w:sz="0" w:space="0" w:color="auto"/>
        <w:right w:val="none" w:sz="0" w:space="0" w:color="auto"/>
      </w:divBdr>
    </w:div>
    <w:div w:id="1342970036">
      <w:bodyDiv w:val="1"/>
      <w:marLeft w:val="0"/>
      <w:marRight w:val="0"/>
      <w:marTop w:val="0"/>
      <w:marBottom w:val="0"/>
      <w:divBdr>
        <w:top w:val="none" w:sz="0" w:space="0" w:color="auto"/>
        <w:left w:val="none" w:sz="0" w:space="0" w:color="auto"/>
        <w:bottom w:val="none" w:sz="0" w:space="0" w:color="auto"/>
        <w:right w:val="none" w:sz="0" w:space="0" w:color="auto"/>
      </w:divBdr>
    </w:div>
    <w:div w:id="1342971778">
      <w:bodyDiv w:val="1"/>
      <w:marLeft w:val="0"/>
      <w:marRight w:val="0"/>
      <w:marTop w:val="0"/>
      <w:marBottom w:val="0"/>
      <w:divBdr>
        <w:top w:val="none" w:sz="0" w:space="0" w:color="auto"/>
        <w:left w:val="none" w:sz="0" w:space="0" w:color="auto"/>
        <w:bottom w:val="none" w:sz="0" w:space="0" w:color="auto"/>
        <w:right w:val="none" w:sz="0" w:space="0" w:color="auto"/>
      </w:divBdr>
    </w:div>
    <w:div w:id="1343166221">
      <w:bodyDiv w:val="1"/>
      <w:marLeft w:val="0"/>
      <w:marRight w:val="0"/>
      <w:marTop w:val="0"/>
      <w:marBottom w:val="0"/>
      <w:divBdr>
        <w:top w:val="none" w:sz="0" w:space="0" w:color="auto"/>
        <w:left w:val="none" w:sz="0" w:space="0" w:color="auto"/>
        <w:bottom w:val="none" w:sz="0" w:space="0" w:color="auto"/>
        <w:right w:val="none" w:sz="0" w:space="0" w:color="auto"/>
      </w:divBdr>
    </w:div>
    <w:div w:id="1343514322">
      <w:bodyDiv w:val="1"/>
      <w:marLeft w:val="0"/>
      <w:marRight w:val="0"/>
      <w:marTop w:val="0"/>
      <w:marBottom w:val="0"/>
      <w:divBdr>
        <w:top w:val="none" w:sz="0" w:space="0" w:color="auto"/>
        <w:left w:val="none" w:sz="0" w:space="0" w:color="auto"/>
        <w:bottom w:val="none" w:sz="0" w:space="0" w:color="auto"/>
        <w:right w:val="none" w:sz="0" w:space="0" w:color="auto"/>
      </w:divBdr>
    </w:div>
    <w:div w:id="1343582705">
      <w:bodyDiv w:val="1"/>
      <w:marLeft w:val="0"/>
      <w:marRight w:val="0"/>
      <w:marTop w:val="0"/>
      <w:marBottom w:val="0"/>
      <w:divBdr>
        <w:top w:val="none" w:sz="0" w:space="0" w:color="auto"/>
        <w:left w:val="none" w:sz="0" w:space="0" w:color="auto"/>
        <w:bottom w:val="none" w:sz="0" w:space="0" w:color="auto"/>
        <w:right w:val="none" w:sz="0" w:space="0" w:color="auto"/>
      </w:divBdr>
    </w:div>
    <w:div w:id="1343698628">
      <w:bodyDiv w:val="1"/>
      <w:marLeft w:val="0"/>
      <w:marRight w:val="0"/>
      <w:marTop w:val="0"/>
      <w:marBottom w:val="0"/>
      <w:divBdr>
        <w:top w:val="none" w:sz="0" w:space="0" w:color="auto"/>
        <w:left w:val="none" w:sz="0" w:space="0" w:color="auto"/>
        <w:bottom w:val="none" w:sz="0" w:space="0" w:color="auto"/>
        <w:right w:val="none" w:sz="0" w:space="0" w:color="auto"/>
      </w:divBdr>
    </w:div>
    <w:div w:id="1343775195">
      <w:bodyDiv w:val="1"/>
      <w:marLeft w:val="0"/>
      <w:marRight w:val="0"/>
      <w:marTop w:val="0"/>
      <w:marBottom w:val="0"/>
      <w:divBdr>
        <w:top w:val="none" w:sz="0" w:space="0" w:color="auto"/>
        <w:left w:val="none" w:sz="0" w:space="0" w:color="auto"/>
        <w:bottom w:val="none" w:sz="0" w:space="0" w:color="auto"/>
        <w:right w:val="none" w:sz="0" w:space="0" w:color="auto"/>
      </w:divBdr>
    </w:div>
    <w:div w:id="1343820836">
      <w:bodyDiv w:val="1"/>
      <w:marLeft w:val="0"/>
      <w:marRight w:val="0"/>
      <w:marTop w:val="0"/>
      <w:marBottom w:val="0"/>
      <w:divBdr>
        <w:top w:val="none" w:sz="0" w:space="0" w:color="auto"/>
        <w:left w:val="none" w:sz="0" w:space="0" w:color="auto"/>
        <w:bottom w:val="none" w:sz="0" w:space="0" w:color="auto"/>
        <w:right w:val="none" w:sz="0" w:space="0" w:color="auto"/>
      </w:divBdr>
    </w:div>
    <w:div w:id="1343967872">
      <w:bodyDiv w:val="1"/>
      <w:marLeft w:val="0"/>
      <w:marRight w:val="0"/>
      <w:marTop w:val="0"/>
      <w:marBottom w:val="0"/>
      <w:divBdr>
        <w:top w:val="none" w:sz="0" w:space="0" w:color="auto"/>
        <w:left w:val="none" w:sz="0" w:space="0" w:color="auto"/>
        <w:bottom w:val="none" w:sz="0" w:space="0" w:color="auto"/>
        <w:right w:val="none" w:sz="0" w:space="0" w:color="auto"/>
      </w:divBdr>
    </w:div>
    <w:div w:id="1343974872">
      <w:bodyDiv w:val="1"/>
      <w:marLeft w:val="0"/>
      <w:marRight w:val="0"/>
      <w:marTop w:val="0"/>
      <w:marBottom w:val="0"/>
      <w:divBdr>
        <w:top w:val="none" w:sz="0" w:space="0" w:color="auto"/>
        <w:left w:val="none" w:sz="0" w:space="0" w:color="auto"/>
        <w:bottom w:val="none" w:sz="0" w:space="0" w:color="auto"/>
        <w:right w:val="none" w:sz="0" w:space="0" w:color="auto"/>
      </w:divBdr>
    </w:div>
    <w:div w:id="1344085472">
      <w:bodyDiv w:val="1"/>
      <w:marLeft w:val="0"/>
      <w:marRight w:val="0"/>
      <w:marTop w:val="0"/>
      <w:marBottom w:val="0"/>
      <w:divBdr>
        <w:top w:val="none" w:sz="0" w:space="0" w:color="auto"/>
        <w:left w:val="none" w:sz="0" w:space="0" w:color="auto"/>
        <w:bottom w:val="none" w:sz="0" w:space="0" w:color="auto"/>
        <w:right w:val="none" w:sz="0" w:space="0" w:color="auto"/>
      </w:divBdr>
    </w:div>
    <w:div w:id="1344479692">
      <w:bodyDiv w:val="1"/>
      <w:marLeft w:val="0"/>
      <w:marRight w:val="0"/>
      <w:marTop w:val="0"/>
      <w:marBottom w:val="0"/>
      <w:divBdr>
        <w:top w:val="none" w:sz="0" w:space="0" w:color="auto"/>
        <w:left w:val="none" w:sz="0" w:space="0" w:color="auto"/>
        <w:bottom w:val="none" w:sz="0" w:space="0" w:color="auto"/>
        <w:right w:val="none" w:sz="0" w:space="0" w:color="auto"/>
      </w:divBdr>
    </w:div>
    <w:div w:id="1344555842">
      <w:bodyDiv w:val="1"/>
      <w:marLeft w:val="0"/>
      <w:marRight w:val="0"/>
      <w:marTop w:val="0"/>
      <w:marBottom w:val="0"/>
      <w:divBdr>
        <w:top w:val="none" w:sz="0" w:space="0" w:color="auto"/>
        <w:left w:val="none" w:sz="0" w:space="0" w:color="auto"/>
        <w:bottom w:val="none" w:sz="0" w:space="0" w:color="auto"/>
        <w:right w:val="none" w:sz="0" w:space="0" w:color="auto"/>
      </w:divBdr>
    </w:div>
    <w:div w:id="1344623333">
      <w:bodyDiv w:val="1"/>
      <w:marLeft w:val="0"/>
      <w:marRight w:val="0"/>
      <w:marTop w:val="0"/>
      <w:marBottom w:val="0"/>
      <w:divBdr>
        <w:top w:val="none" w:sz="0" w:space="0" w:color="auto"/>
        <w:left w:val="none" w:sz="0" w:space="0" w:color="auto"/>
        <w:bottom w:val="none" w:sz="0" w:space="0" w:color="auto"/>
        <w:right w:val="none" w:sz="0" w:space="0" w:color="auto"/>
      </w:divBdr>
    </w:div>
    <w:div w:id="1344934565">
      <w:bodyDiv w:val="1"/>
      <w:marLeft w:val="0"/>
      <w:marRight w:val="0"/>
      <w:marTop w:val="0"/>
      <w:marBottom w:val="0"/>
      <w:divBdr>
        <w:top w:val="none" w:sz="0" w:space="0" w:color="auto"/>
        <w:left w:val="none" w:sz="0" w:space="0" w:color="auto"/>
        <w:bottom w:val="none" w:sz="0" w:space="0" w:color="auto"/>
        <w:right w:val="none" w:sz="0" w:space="0" w:color="auto"/>
      </w:divBdr>
    </w:div>
    <w:div w:id="1344936010">
      <w:bodyDiv w:val="1"/>
      <w:marLeft w:val="0"/>
      <w:marRight w:val="0"/>
      <w:marTop w:val="0"/>
      <w:marBottom w:val="0"/>
      <w:divBdr>
        <w:top w:val="none" w:sz="0" w:space="0" w:color="auto"/>
        <w:left w:val="none" w:sz="0" w:space="0" w:color="auto"/>
        <w:bottom w:val="none" w:sz="0" w:space="0" w:color="auto"/>
        <w:right w:val="none" w:sz="0" w:space="0" w:color="auto"/>
      </w:divBdr>
    </w:div>
    <w:div w:id="1345010009">
      <w:bodyDiv w:val="1"/>
      <w:marLeft w:val="0"/>
      <w:marRight w:val="0"/>
      <w:marTop w:val="0"/>
      <w:marBottom w:val="0"/>
      <w:divBdr>
        <w:top w:val="none" w:sz="0" w:space="0" w:color="auto"/>
        <w:left w:val="none" w:sz="0" w:space="0" w:color="auto"/>
        <w:bottom w:val="none" w:sz="0" w:space="0" w:color="auto"/>
        <w:right w:val="none" w:sz="0" w:space="0" w:color="auto"/>
      </w:divBdr>
    </w:div>
    <w:div w:id="1345134542">
      <w:bodyDiv w:val="1"/>
      <w:marLeft w:val="0"/>
      <w:marRight w:val="0"/>
      <w:marTop w:val="0"/>
      <w:marBottom w:val="0"/>
      <w:divBdr>
        <w:top w:val="none" w:sz="0" w:space="0" w:color="auto"/>
        <w:left w:val="none" w:sz="0" w:space="0" w:color="auto"/>
        <w:bottom w:val="none" w:sz="0" w:space="0" w:color="auto"/>
        <w:right w:val="none" w:sz="0" w:space="0" w:color="auto"/>
      </w:divBdr>
    </w:div>
    <w:div w:id="1345206075">
      <w:bodyDiv w:val="1"/>
      <w:marLeft w:val="0"/>
      <w:marRight w:val="0"/>
      <w:marTop w:val="0"/>
      <w:marBottom w:val="0"/>
      <w:divBdr>
        <w:top w:val="none" w:sz="0" w:space="0" w:color="auto"/>
        <w:left w:val="none" w:sz="0" w:space="0" w:color="auto"/>
        <w:bottom w:val="none" w:sz="0" w:space="0" w:color="auto"/>
        <w:right w:val="none" w:sz="0" w:space="0" w:color="auto"/>
      </w:divBdr>
    </w:div>
    <w:div w:id="1345206266">
      <w:bodyDiv w:val="1"/>
      <w:marLeft w:val="0"/>
      <w:marRight w:val="0"/>
      <w:marTop w:val="0"/>
      <w:marBottom w:val="0"/>
      <w:divBdr>
        <w:top w:val="none" w:sz="0" w:space="0" w:color="auto"/>
        <w:left w:val="none" w:sz="0" w:space="0" w:color="auto"/>
        <w:bottom w:val="none" w:sz="0" w:space="0" w:color="auto"/>
        <w:right w:val="none" w:sz="0" w:space="0" w:color="auto"/>
      </w:divBdr>
    </w:div>
    <w:div w:id="1345284658">
      <w:bodyDiv w:val="1"/>
      <w:marLeft w:val="0"/>
      <w:marRight w:val="0"/>
      <w:marTop w:val="0"/>
      <w:marBottom w:val="0"/>
      <w:divBdr>
        <w:top w:val="none" w:sz="0" w:space="0" w:color="auto"/>
        <w:left w:val="none" w:sz="0" w:space="0" w:color="auto"/>
        <w:bottom w:val="none" w:sz="0" w:space="0" w:color="auto"/>
        <w:right w:val="none" w:sz="0" w:space="0" w:color="auto"/>
      </w:divBdr>
    </w:div>
    <w:div w:id="1345355031">
      <w:bodyDiv w:val="1"/>
      <w:marLeft w:val="0"/>
      <w:marRight w:val="0"/>
      <w:marTop w:val="0"/>
      <w:marBottom w:val="0"/>
      <w:divBdr>
        <w:top w:val="none" w:sz="0" w:space="0" w:color="auto"/>
        <w:left w:val="none" w:sz="0" w:space="0" w:color="auto"/>
        <w:bottom w:val="none" w:sz="0" w:space="0" w:color="auto"/>
        <w:right w:val="none" w:sz="0" w:space="0" w:color="auto"/>
      </w:divBdr>
    </w:div>
    <w:div w:id="1345397038">
      <w:bodyDiv w:val="1"/>
      <w:marLeft w:val="0"/>
      <w:marRight w:val="0"/>
      <w:marTop w:val="0"/>
      <w:marBottom w:val="0"/>
      <w:divBdr>
        <w:top w:val="none" w:sz="0" w:space="0" w:color="auto"/>
        <w:left w:val="none" w:sz="0" w:space="0" w:color="auto"/>
        <w:bottom w:val="none" w:sz="0" w:space="0" w:color="auto"/>
        <w:right w:val="none" w:sz="0" w:space="0" w:color="auto"/>
      </w:divBdr>
    </w:div>
    <w:div w:id="1345667589">
      <w:bodyDiv w:val="1"/>
      <w:marLeft w:val="0"/>
      <w:marRight w:val="0"/>
      <w:marTop w:val="0"/>
      <w:marBottom w:val="0"/>
      <w:divBdr>
        <w:top w:val="none" w:sz="0" w:space="0" w:color="auto"/>
        <w:left w:val="none" w:sz="0" w:space="0" w:color="auto"/>
        <w:bottom w:val="none" w:sz="0" w:space="0" w:color="auto"/>
        <w:right w:val="none" w:sz="0" w:space="0" w:color="auto"/>
      </w:divBdr>
    </w:div>
    <w:div w:id="1345740643">
      <w:bodyDiv w:val="1"/>
      <w:marLeft w:val="0"/>
      <w:marRight w:val="0"/>
      <w:marTop w:val="0"/>
      <w:marBottom w:val="0"/>
      <w:divBdr>
        <w:top w:val="none" w:sz="0" w:space="0" w:color="auto"/>
        <w:left w:val="none" w:sz="0" w:space="0" w:color="auto"/>
        <w:bottom w:val="none" w:sz="0" w:space="0" w:color="auto"/>
        <w:right w:val="none" w:sz="0" w:space="0" w:color="auto"/>
      </w:divBdr>
    </w:div>
    <w:div w:id="1345747097">
      <w:bodyDiv w:val="1"/>
      <w:marLeft w:val="0"/>
      <w:marRight w:val="0"/>
      <w:marTop w:val="0"/>
      <w:marBottom w:val="0"/>
      <w:divBdr>
        <w:top w:val="none" w:sz="0" w:space="0" w:color="auto"/>
        <w:left w:val="none" w:sz="0" w:space="0" w:color="auto"/>
        <w:bottom w:val="none" w:sz="0" w:space="0" w:color="auto"/>
        <w:right w:val="none" w:sz="0" w:space="0" w:color="auto"/>
      </w:divBdr>
    </w:div>
    <w:div w:id="1345941343">
      <w:bodyDiv w:val="1"/>
      <w:marLeft w:val="0"/>
      <w:marRight w:val="0"/>
      <w:marTop w:val="0"/>
      <w:marBottom w:val="0"/>
      <w:divBdr>
        <w:top w:val="none" w:sz="0" w:space="0" w:color="auto"/>
        <w:left w:val="none" w:sz="0" w:space="0" w:color="auto"/>
        <w:bottom w:val="none" w:sz="0" w:space="0" w:color="auto"/>
        <w:right w:val="none" w:sz="0" w:space="0" w:color="auto"/>
      </w:divBdr>
    </w:div>
    <w:div w:id="1345980688">
      <w:bodyDiv w:val="1"/>
      <w:marLeft w:val="0"/>
      <w:marRight w:val="0"/>
      <w:marTop w:val="0"/>
      <w:marBottom w:val="0"/>
      <w:divBdr>
        <w:top w:val="none" w:sz="0" w:space="0" w:color="auto"/>
        <w:left w:val="none" w:sz="0" w:space="0" w:color="auto"/>
        <w:bottom w:val="none" w:sz="0" w:space="0" w:color="auto"/>
        <w:right w:val="none" w:sz="0" w:space="0" w:color="auto"/>
      </w:divBdr>
    </w:div>
    <w:div w:id="1346052523">
      <w:bodyDiv w:val="1"/>
      <w:marLeft w:val="0"/>
      <w:marRight w:val="0"/>
      <w:marTop w:val="0"/>
      <w:marBottom w:val="0"/>
      <w:divBdr>
        <w:top w:val="none" w:sz="0" w:space="0" w:color="auto"/>
        <w:left w:val="none" w:sz="0" w:space="0" w:color="auto"/>
        <w:bottom w:val="none" w:sz="0" w:space="0" w:color="auto"/>
        <w:right w:val="none" w:sz="0" w:space="0" w:color="auto"/>
      </w:divBdr>
    </w:div>
    <w:div w:id="1346056114">
      <w:bodyDiv w:val="1"/>
      <w:marLeft w:val="0"/>
      <w:marRight w:val="0"/>
      <w:marTop w:val="0"/>
      <w:marBottom w:val="0"/>
      <w:divBdr>
        <w:top w:val="none" w:sz="0" w:space="0" w:color="auto"/>
        <w:left w:val="none" w:sz="0" w:space="0" w:color="auto"/>
        <w:bottom w:val="none" w:sz="0" w:space="0" w:color="auto"/>
        <w:right w:val="none" w:sz="0" w:space="0" w:color="auto"/>
      </w:divBdr>
    </w:div>
    <w:div w:id="1346248246">
      <w:bodyDiv w:val="1"/>
      <w:marLeft w:val="0"/>
      <w:marRight w:val="0"/>
      <w:marTop w:val="0"/>
      <w:marBottom w:val="0"/>
      <w:divBdr>
        <w:top w:val="none" w:sz="0" w:space="0" w:color="auto"/>
        <w:left w:val="none" w:sz="0" w:space="0" w:color="auto"/>
        <w:bottom w:val="none" w:sz="0" w:space="0" w:color="auto"/>
        <w:right w:val="none" w:sz="0" w:space="0" w:color="auto"/>
      </w:divBdr>
    </w:div>
    <w:div w:id="1346252282">
      <w:bodyDiv w:val="1"/>
      <w:marLeft w:val="0"/>
      <w:marRight w:val="0"/>
      <w:marTop w:val="0"/>
      <w:marBottom w:val="0"/>
      <w:divBdr>
        <w:top w:val="none" w:sz="0" w:space="0" w:color="auto"/>
        <w:left w:val="none" w:sz="0" w:space="0" w:color="auto"/>
        <w:bottom w:val="none" w:sz="0" w:space="0" w:color="auto"/>
        <w:right w:val="none" w:sz="0" w:space="0" w:color="auto"/>
      </w:divBdr>
    </w:div>
    <w:div w:id="1346322290">
      <w:bodyDiv w:val="1"/>
      <w:marLeft w:val="0"/>
      <w:marRight w:val="0"/>
      <w:marTop w:val="0"/>
      <w:marBottom w:val="0"/>
      <w:divBdr>
        <w:top w:val="none" w:sz="0" w:space="0" w:color="auto"/>
        <w:left w:val="none" w:sz="0" w:space="0" w:color="auto"/>
        <w:bottom w:val="none" w:sz="0" w:space="0" w:color="auto"/>
        <w:right w:val="none" w:sz="0" w:space="0" w:color="auto"/>
      </w:divBdr>
    </w:div>
    <w:div w:id="1346519296">
      <w:bodyDiv w:val="1"/>
      <w:marLeft w:val="0"/>
      <w:marRight w:val="0"/>
      <w:marTop w:val="0"/>
      <w:marBottom w:val="0"/>
      <w:divBdr>
        <w:top w:val="none" w:sz="0" w:space="0" w:color="auto"/>
        <w:left w:val="none" w:sz="0" w:space="0" w:color="auto"/>
        <w:bottom w:val="none" w:sz="0" w:space="0" w:color="auto"/>
        <w:right w:val="none" w:sz="0" w:space="0" w:color="auto"/>
      </w:divBdr>
    </w:div>
    <w:div w:id="1346637273">
      <w:bodyDiv w:val="1"/>
      <w:marLeft w:val="0"/>
      <w:marRight w:val="0"/>
      <w:marTop w:val="0"/>
      <w:marBottom w:val="0"/>
      <w:divBdr>
        <w:top w:val="none" w:sz="0" w:space="0" w:color="auto"/>
        <w:left w:val="none" w:sz="0" w:space="0" w:color="auto"/>
        <w:bottom w:val="none" w:sz="0" w:space="0" w:color="auto"/>
        <w:right w:val="none" w:sz="0" w:space="0" w:color="auto"/>
      </w:divBdr>
    </w:div>
    <w:div w:id="1346708589">
      <w:bodyDiv w:val="1"/>
      <w:marLeft w:val="0"/>
      <w:marRight w:val="0"/>
      <w:marTop w:val="0"/>
      <w:marBottom w:val="0"/>
      <w:divBdr>
        <w:top w:val="none" w:sz="0" w:space="0" w:color="auto"/>
        <w:left w:val="none" w:sz="0" w:space="0" w:color="auto"/>
        <w:bottom w:val="none" w:sz="0" w:space="0" w:color="auto"/>
        <w:right w:val="none" w:sz="0" w:space="0" w:color="auto"/>
      </w:divBdr>
    </w:div>
    <w:div w:id="1346831396">
      <w:bodyDiv w:val="1"/>
      <w:marLeft w:val="0"/>
      <w:marRight w:val="0"/>
      <w:marTop w:val="0"/>
      <w:marBottom w:val="0"/>
      <w:divBdr>
        <w:top w:val="none" w:sz="0" w:space="0" w:color="auto"/>
        <w:left w:val="none" w:sz="0" w:space="0" w:color="auto"/>
        <w:bottom w:val="none" w:sz="0" w:space="0" w:color="auto"/>
        <w:right w:val="none" w:sz="0" w:space="0" w:color="auto"/>
      </w:divBdr>
    </w:div>
    <w:div w:id="1347054509">
      <w:bodyDiv w:val="1"/>
      <w:marLeft w:val="0"/>
      <w:marRight w:val="0"/>
      <w:marTop w:val="0"/>
      <w:marBottom w:val="0"/>
      <w:divBdr>
        <w:top w:val="none" w:sz="0" w:space="0" w:color="auto"/>
        <w:left w:val="none" w:sz="0" w:space="0" w:color="auto"/>
        <w:bottom w:val="none" w:sz="0" w:space="0" w:color="auto"/>
        <w:right w:val="none" w:sz="0" w:space="0" w:color="auto"/>
      </w:divBdr>
    </w:div>
    <w:div w:id="1347168272">
      <w:bodyDiv w:val="1"/>
      <w:marLeft w:val="0"/>
      <w:marRight w:val="0"/>
      <w:marTop w:val="0"/>
      <w:marBottom w:val="0"/>
      <w:divBdr>
        <w:top w:val="none" w:sz="0" w:space="0" w:color="auto"/>
        <w:left w:val="none" w:sz="0" w:space="0" w:color="auto"/>
        <w:bottom w:val="none" w:sz="0" w:space="0" w:color="auto"/>
        <w:right w:val="none" w:sz="0" w:space="0" w:color="auto"/>
      </w:divBdr>
    </w:div>
    <w:div w:id="1347290628">
      <w:bodyDiv w:val="1"/>
      <w:marLeft w:val="0"/>
      <w:marRight w:val="0"/>
      <w:marTop w:val="0"/>
      <w:marBottom w:val="0"/>
      <w:divBdr>
        <w:top w:val="none" w:sz="0" w:space="0" w:color="auto"/>
        <w:left w:val="none" w:sz="0" w:space="0" w:color="auto"/>
        <w:bottom w:val="none" w:sz="0" w:space="0" w:color="auto"/>
        <w:right w:val="none" w:sz="0" w:space="0" w:color="auto"/>
      </w:divBdr>
    </w:div>
    <w:div w:id="1347748615">
      <w:bodyDiv w:val="1"/>
      <w:marLeft w:val="0"/>
      <w:marRight w:val="0"/>
      <w:marTop w:val="0"/>
      <w:marBottom w:val="0"/>
      <w:divBdr>
        <w:top w:val="none" w:sz="0" w:space="0" w:color="auto"/>
        <w:left w:val="none" w:sz="0" w:space="0" w:color="auto"/>
        <w:bottom w:val="none" w:sz="0" w:space="0" w:color="auto"/>
        <w:right w:val="none" w:sz="0" w:space="0" w:color="auto"/>
      </w:divBdr>
    </w:div>
    <w:div w:id="1347830076">
      <w:bodyDiv w:val="1"/>
      <w:marLeft w:val="0"/>
      <w:marRight w:val="0"/>
      <w:marTop w:val="0"/>
      <w:marBottom w:val="0"/>
      <w:divBdr>
        <w:top w:val="none" w:sz="0" w:space="0" w:color="auto"/>
        <w:left w:val="none" w:sz="0" w:space="0" w:color="auto"/>
        <w:bottom w:val="none" w:sz="0" w:space="0" w:color="auto"/>
        <w:right w:val="none" w:sz="0" w:space="0" w:color="auto"/>
      </w:divBdr>
    </w:div>
    <w:div w:id="1347947482">
      <w:bodyDiv w:val="1"/>
      <w:marLeft w:val="0"/>
      <w:marRight w:val="0"/>
      <w:marTop w:val="0"/>
      <w:marBottom w:val="0"/>
      <w:divBdr>
        <w:top w:val="none" w:sz="0" w:space="0" w:color="auto"/>
        <w:left w:val="none" w:sz="0" w:space="0" w:color="auto"/>
        <w:bottom w:val="none" w:sz="0" w:space="0" w:color="auto"/>
        <w:right w:val="none" w:sz="0" w:space="0" w:color="auto"/>
      </w:divBdr>
    </w:div>
    <w:div w:id="1348291109">
      <w:bodyDiv w:val="1"/>
      <w:marLeft w:val="0"/>
      <w:marRight w:val="0"/>
      <w:marTop w:val="0"/>
      <w:marBottom w:val="0"/>
      <w:divBdr>
        <w:top w:val="none" w:sz="0" w:space="0" w:color="auto"/>
        <w:left w:val="none" w:sz="0" w:space="0" w:color="auto"/>
        <w:bottom w:val="none" w:sz="0" w:space="0" w:color="auto"/>
        <w:right w:val="none" w:sz="0" w:space="0" w:color="auto"/>
      </w:divBdr>
    </w:div>
    <w:div w:id="1348360535">
      <w:bodyDiv w:val="1"/>
      <w:marLeft w:val="0"/>
      <w:marRight w:val="0"/>
      <w:marTop w:val="0"/>
      <w:marBottom w:val="0"/>
      <w:divBdr>
        <w:top w:val="none" w:sz="0" w:space="0" w:color="auto"/>
        <w:left w:val="none" w:sz="0" w:space="0" w:color="auto"/>
        <w:bottom w:val="none" w:sz="0" w:space="0" w:color="auto"/>
        <w:right w:val="none" w:sz="0" w:space="0" w:color="auto"/>
      </w:divBdr>
    </w:div>
    <w:div w:id="1348410584">
      <w:bodyDiv w:val="1"/>
      <w:marLeft w:val="0"/>
      <w:marRight w:val="0"/>
      <w:marTop w:val="0"/>
      <w:marBottom w:val="0"/>
      <w:divBdr>
        <w:top w:val="none" w:sz="0" w:space="0" w:color="auto"/>
        <w:left w:val="none" w:sz="0" w:space="0" w:color="auto"/>
        <w:bottom w:val="none" w:sz="0" w:space="0" w:color="auto"/>
        <w:right w:val="none" w:sz="0" w:space="0" w:color="auto"/>
      </w:divBdr>
    </w:div>
    <w:div w:id="1348562132">
      <w:bodyDiv w:val="1"/>
      <w:marLeft w:val="0"/>
      <w:marRight w:val="0"/>
      <w:marTop w:val="0"/>
      <w:marBottom w:val="0"/>
      <w:divBdr>
        <w:top w:val="none" w:sz="0" w:space="0" w:color="auto"/>
        <w:left w:val="none" w:sz="0" w:space="0" w:color="auto"/>
        <w:bottom w:val="none" w:sz="0" w:space="0" w:color="auto"/>
        <w:right w:val="none" w:sz="0" w:space="0" w:color="auto"/>
      </w:divBdr>
    </w:div>
    <w:div w:id="1348752878">
      <w:bodyDiv w:val="1"/>
      <w:marLeft w:val="0"/>
      <w:marRight w:val="0"/>
      <w:marTop w:val="0"/>
      <w:marBottom w:val="0"/>
      <w:divBdr>
        <w:top w:val="none" w:sz="0" w:space="0" w:color="auto"/>
        <w:left w:val="none" w:sz="0" w:space="0" w:color="auto"/>
        <w:bottom w:val="none" w:sz="0" w:space="0" w:color="auto"/>
        <w:right w:val="none" w:sz="0" w:space="0" w:color="auto"/>
      </w:divBdr>
    </w:div>
    <w:div w:id="1348824976">
      <w:bodyDiv w:val="1"/>
      <w:marLeft w:val="0"/>
      <w:marRight w:val="0"/>
      <w:marTop w:val="0"/>
      <w:marBottom w:val="0"/>
      <w:divBdr>
        <w:top w:val="none" w:sz="0" w:space="0" w:color="auto"/>
        <w:left w:val="none" w:sz="0" w:space="0" w:color="auto"/>
        <w:bottom w:val="none" w:sz="0" w:space="0" w:color="auto"/>
        <w:right w:val="none" w:sz="0" w:space="0" w:color="auto"/>
      </w:divBdr>
    </w:div>
    <w:div w:id="1349021273">
      <w:bodyDiv w:val="1"/>
      <w:marLeft w:val="0"/>
      <w:marRight w:val="0"/>
      <w:marTop w:val="0"/>
      <w:marBottom w:val="0"/>
      <w:divBdr>
        <w:top w:val="none" w:sz="0" w:space="0" w:color="auto"/>
        <w:left w:val="none" w:sz="0" w:space="0" w:color="auto"/>
        <w:bottom w:val="none" w:sz="0" w:space="0" w:color="auto"/>
        <w:right w:val="none" w:sz="0" w:space="0" w:color="auto"/>
      </w:divBdr>
    </w:div>
    <w:div w:id="1349066821">
      <w:bodyDiv w:val="1"/>
      <w:marLeft w:val="0"/>
      <w:marRight w:val="0"/>
      <w:marTop w:val="0"/>
      <w:marBottom w:val="0"/>
      <w:divBdr>
        <w:top w:val="none" w:sz="0" w:space="0" w:color="auto"/>
        <w:left w:val="none" w:sz="0" w:space="0" w:color="auto"/>
        <w:bottom w:val="none" w:sz="0" w:space="0" w:color="auto"/>
        <w:right w:val="none" w:sz="0" w:space="0" w:color="auto"/>
      </w:divBdr>
    </w:div>
    <w:div w:id="1349141433">
      <w:bodyDiv w:val="1"/>
      <w:marLeft w:val="0"/>
      <w:marRight w:val="0"/>
      <w:marTop w:val="0"/>
      <w:marBottom w:val="0"/>
      <w:divBdr>
        <w:top w:val="none" w:sz="0" w:space="0" w:color="auto"/>
        <w:left w:val="none" w:sz="0" w:space="0" w:color="auto"/>
        <w:bottom w:val="none" w:sz="0" w:space="0" w:color="auto"/>
        <w:right w:val="none" w:sz="0" w:space="0" w:color="auto"/>
      </w:divBdr>
    </w:div>
    <w:div w:id="1349257174">
      <w:bodyDiv w:val="1"/>
      <w:marLeft w:val="0"/>
      <w:marRight w:val="0"/>
      <w:marTop w:val="0"/>
      <w:marBottom w:val="0"/>
      <w:divBdr>
        <w:top w:val="none" w:sz="0" w:space="0" w:color="auto"/>
        <w:left w:val="none" w:sz="0" w:space="0" w:color="auto"/>
        <w:bottom w:val="none" w:sz="0" w:space="0" w:color="auto"/>
        <w:right w:val="none" w:sz="0" w:space="0" w:color="auto"/>
      </w:divBdr>
    </w:div>
    <w:div w:id="1349286790">
      <w:bodyDiv w:val="1"/>
      <w:marLeft w:val="0"/>
      <w:marRight w:val="0"/>
      <w:marTop w:val="0"/>
      <w:marBottom w:val="0"/>
      <w:divBdr>
        <w:top w:val="none" w:sz="0" w:space="0" w:color="auto"/>
        <w:left w:val="none" w:sz="0" w:space="0" w:color="auto"/>
        <w:bottom w:val="none" w:sz="0" w:space="0" w:color="auto"/>
        <w:right w:val="none" w:sz="0" w:space="0" w:color="auto"/>
      </w:divBdr>
    </w:div>
    <w:div w:id="1349597029">
      <w:bodyDiv w:val="1"/>
      <w:marLeft w:val="0"/>
      <w:marRight w:val="0"/>
      <w:marTop w:val="0"/>
      <w:marBottom w:val="0"/>
      <w:divBdr>
        <w:top w:val="none" w:sz="0" w:space="0" w:color="auto"/>
        <w:left w:val="none" w:sz="0" w:space="0" w:color="auto"/>
        <w:bottom w:val="none" w:sz="0" w:space="0" w:color="auto"/>
        <w:right w:val="none" w:sz="0" w:space="0" w:color="auto"/>
      </w:divBdr>
    </w:div>
    <w:div w:id="1349716977">
      <w:bodyDiv w:val="1"/>
      <w:marLeft w:val="0"/>
      <w:marRight w:val="0"/>
      <w:marTop w:val="0"/>
      <w:marBottom w:val="0"/>
      <w:divBdr>
        <w:top w:val="none" w:sz="0" w:space="0" w:color="auto"/>
        <w:left w:val="none" w:sz="0" w:space="0" w:color="auto"/>
        <w:bottom w:val="none" w:sz="0" w:space="0" w:color="auto"/>
        <w:right w:val="none" w:sz="0" w:space="0" w:color="auto"/>
      </w:divBdr>
    </w:div>
    <w:div w:id="1349982424">
      <w:bodyDiv w:val="1"/>
      <w:marLeft w:val="0"/>
      <w:marRight w:val="0"/>
      <w:marTop w:val="0"/>
      <w:marBottom w:val="0"/>
      <w:divBdr>
        <w:top w:val="none" w:sz="0" w:space="0" w:color="auto"/>
        <w:left w:val="none" w:sz="0" w:space="0" w:color="auto"/>
        <w:bottom w:val="none" w:sz="0" w:space="0" w:color="auto"/>
        <w:right w:val="none" w:sz="0" w:space="0" w:color="auto"/>
      </w:divBdr>
    </w:div>
    <w:div w:id="1349986818">
      <w:bodyDiv w:val="1"/>
      <w:marLeft w:val="0"/>
      <w:marRight w:val="0"/>
      <w:marTop w:val="0"/>
      <w:marBottom w:val="0"/>
      <w:divBdr>
        <w:top w:val="none" w:sz="0" w:space="0" w:color="auto"/>
        <w:left w:val="none" w:sz="0" w:space="0" w:color="auto"/>
        <w:bottom w:val="none" w:sz="0" w:space="0" w:color="auto"/>
        <w:right w:val="none" w:sz="0" w:space="0" w:color="auto"/>
      </w:divBdr>
    </w:div>
    <w:div w:id="1350062534">
      <w:bodyDiv w:val="1"/>
      <w:marLeft w:val="0"/>
      <w:marRight w:val="0"/>
      <w:marTop w:val="0"/>
      <w:marBottom w:val="0"/>
      <w:divBdr>
        <w:top w:val="none" w:sz="0" w:space="0" w:color="auto"/>
        <w:left w:val="none" w:sz="0" w:space="0" w:color="auto"/>
        <w:bottom w:val="none" w:sz="0" w:space="0" w:color="auto"/>
        <w:right w:val="none" w:sz="0" w:space="0" w:color="auto"/>
      </w:divBdr>
    </w:div>
    <w:div w:id="1350109242">
      <w:bodyDiv w:val="1"/>
      <w:marLeft w:val="0"/>
      <w:marRight w:val="0"/>
      <w:marTop w:val="0"/>
      <w:marBottom w:val="0"/>
      <w:divBdr>
        <w:top w:val="none" w:sz="0" w:space="0" w:color="auto"/>
        <w:left w:val="none" w:sz="0" w:space="0" w:color="auto"/>
        <w:bottom w:val="none" w:sz="0" w:space="0" w:color="auto"/>
        <w:right w:val="none" w:sz="0" w:space="0" w:color="auto"/>
      </w:divBdr>
    </w:div>
    <w:div w:id="1350251147">
      <w:bodyDiv w:val="1"/>
      <w:marLeft w:val="0"/>
      <w:marRight w:val="0"/>
      <w:marTop w:val="0"/>
      <w:marBottom w:val="0"/>
      <w:divBdr>
        <w:top w:val="none" w:sz="0" w:space="0" w:color="auto"/>
        <w:left w:val="none" w:sz="0" w:space="0" w:color="auto"/>
        <w:bottom w:val="none" w:sz="0" w:space="0" w:color="auto"/>
        <w:right w:val="none" w:sz="0" w:space="0" w:color="auto"/>
      </w:divBdr>
    </w:div>
    <w:div w:id="1350571140">
      <w:bodyDiv w:val="1"/>
      <w:marLeft w:val="0"/>
      <w:marRight w:val="0"/>
      <w:marTop w:val="0"/>
      <w:marBottom w:val="0"/>
      <w:divBdr>
        <w:top w:val="none" w:sz="0" w:space="0" w:color="auto"/>
        <w:left w:val="none" w:sz="0" w:space="0" w:color="auto"/>
        <w:bottom w:val="none" w:sz="0" w:space="0" w:color="auto"/>
        <w:right w:val="none" w:sz="0" w:space="0" w:color="auto"/>
      </w:divBdr>
    </w:div>
    <w:div w:id="1350571758">
      <w:bodyDiv w:val="1"/>
      <w:marLeft w:val="0"/>
      <w:marRight w:val="0"/>
      <w:marTop w:val="0"/>
      <w:marBottom w:val="0"/>
      <w:divBdr>
        <w:top w:val="none" w:sz="0" w:space="0" w:color="auto"/>
        <w:left w:val="none" w:sz="0" w:space="0" w:color="auto"/>
        <w:bottom w:val="none" w:sz="0" w:space="0" w:color="auto"/>
        <w:right w:val="none" w:sz="0" w:space="0" w:color="auto"/>
      </w:divBdr>
    </w:div>
    <w:div w:id="1350598416">
      <w:bodyDiv w:val="1"/>
      <w:marLeft w:val="0"/>
      <w:marRight w:val="0"/>
      <w:marTop w:val="0"/>
      <w:marBottom w:val="0"/>
      <w:divBdr>
        <w:top w:val="none" w:sz="0" w:space="0" w:color="auto"/>
        <w:left w:val="none" w:sz="0" w:space="0" w:color="auto"/>
        <w:bottom w:val="none" w:sz="0" w:space="0" w:color="auto"/>
        <w:right w:val="none" w:sz="0" w:space="0" w:color="auto"/>
      </w:divBdr>
    </w:div>
    <w:div w:id="1350838426">
      <w:bodyDiv w:val="1"/>
      <w:marLeft w:val="0"/>
      <w:marRight w:val="0"/>
      <w:marTop w:val="0"/>
      <w:marBottom w:val="0"/>
      <w:divBdr>
        <w:top w:val="none" w:sz="0" w:space="0" w:color="auto"/>
        <w:left w:val="none" w:sz="0" w:space="0" w:color="auto"/>
        <w:bottom w:val="none" w:sz="0" w:space="0" w:color="auto"/>
        <w:right w:val="none" w:sz="0" w:space="0" w:color="auto"/>
      </w:divBdr>
    </w:div>
    <w:div w:id="1351105979">
      <w:bodyDiv w:val="1"/>
      <w:marLeft w:val="0"/>
      <w:marRight w:val="0"/>
      <w:marTop w:val="0"/>
      <w:marBottom w:val="0"/>
      <w:divBdr>
        <w:top w:val="none" w:sz="0" w:space="0" w:color="auto"/>
        <w:left w:val="none" w:sz="0" w:space="0" w:color="auto"/>
        <w:bottom w:val="none" w:sz="0" w:space="0" w:color="auto"/>
        <w:right w:val="none" w:sz="0" w:space="0" w:color="auto"/>
      </w:divBdr>
    </w:div>
    <w:div w:id="1351106339">
      <w:bodyDiv w:val="1"/>
      <w:marLeft w:val="0"/>
      <w:marRight w:val="0"/>
      <w:marTop w:val="0"/>
      <w:marBottom w:val="0"/>
      <w:divBdr>
        <w:top w:val="none" w:sz="0" w:space="0" w:color="auto"/>
        <w:left w:val="none" w:sz="0" w:space="0" w:color="auto"/>
        <w:bottom w:val="none" w:sz="0" w:space="0" w:color="auto"/>
        <w:right w:val="none" w:sz="0" w:space="0" w:color="auto"/>
      </w:divBdr>
    </w:div>
    <w:div w:id="1351107977">
      <w:bodyDiv w:val="1"/>
      <w:marLeft w:val="0"/>
      <w:marRight w:val="0"/>
      <w:marTop w:val="0"/>
      <w:marBottom w:val="0"/>
      <w:divBdr>
        <w:top w:val="none" w:sz="0" w:space="0" w:color="auto"/>
        <w:left w:val="none" w:sz="0" w:space="0" w:color="auto"/>
        <w:bottom w:val="none" w:sz="0" w:space="0" w:color="auto"/>
        <w:right w:val="none" w:sz="0" w:space="0" w:color="auto"/>
      </w:divBdr>
    </w:div>
    <w:div w:id="1351756644">
      <w:bodyDiv w:val="1"/>
      <w:marLeft w:val="0"/>
      <w:marRight w:val="0"/>
      <w:marTop w:val="0"/>
      <w:marBottom w:val="0"/>
      <w:divBdr>
        <w:top w:val="none" w:sz="0" w:space="0" w:color="auto"/>
        <w:left w:val="none" w:sz="0" w:space="0" w:color="auto"/>
        <w:bottom w:val="none" w:sz="0" w:space="0" w:color="auto"/>
        <w:right w:val="none" w:sz="0" w:space="0" w:color="auto"/>
      </w:divBdr>
    </w:div>
    <w:div w:id="1351951021">
      <w:bodyDiv w:val="1"/>
      <w:marLeft w:val="0"/>
      <w:marRight w:val="0"/>
      <w:marTop w:val="0"/>
      <w:marBottom w:val="0"/>
      <w:divBdr>
        <w:top w:val="none" w:sz="0" w:space="0" w:color="auto"/>
        <w:left w:val="none" w:sz="0" w:space="0" w:color="auto"/>
        <w:bottom w:val="none" w:sz="0" w:space="0" w:color="auto"/>
        <w:right w:val="none" w:sz="0" w:space="0" w:color="auto"/>
      </w:divBdr>
    </w:div>
    <w:div w:id="1351955420">
      <w:bodyDiv w:val="1"/>
      <w:marLeft w:val="0"/>
      <w:marRight w:val="0"/>
      <w:marTop w:val="0"/>
      <w:marBottom w:val="0"/>
      <w:divBdr>
        <w:top w:val="none" w:sz="0" w:space="0" w:color="auto"/>
        <w:left w:val="none" w:sz="0" w:space="0" w:color="auto"/>
        <w:bottom w:val="none" w:sz="0" w:space="0" w:color="auto"/>
        <w:right w:val="none" w:sz="0" w:space="0" w:color="auto"/>
      </w:divBdr>
    </w:div>
    <w:div w:id="1351955759">
      <w:bodyDiv w:val="1"/>
      <w:marLeft w:val="0"/>
      <w:marRight w:val="0"/>
      <w:marTop w:val="0"/>
      <w:marBottom w:val="0"/>
      <w:divBdr>
        <w:top w:val="none" w:sz="0" w:space="0" w:color="auto"/>
        <w:left w:val="none" w:sz="0" w:space="0" w:color="auto"/>
        <w:bottom w:val="none" w:sz="0" w:space="0" w:color="auto"/>
        <w:right w:val="none" w:sz="0" w:space="0" w:color="auto"/>
      </w:divBdr>
    </w:div>
    <w:div w:id="1352342751">
      <w:bodyDiv w:val="1"/>
      <w:marLeft w:val="0"/>
      <w:marRight w:val="0"/>
      <w:marTop w:val="0"/>
      <w:marBottom w:val="0"/>
      <w:divBdr>
        <w:top w:val="none" w:sz="0" w:space="0" w:color="auto"/>
        <w:left w:val="none" w:sz="0" w:space="0" w:color="auto"/>
        <w:bottom w:val="none" w:sz="0" w:space="0" w:color="auto"/>
        <w:right w:val="none" w:sz="0" w:space="0" w:color="auto"/>
      </w:divBdr>
    </w:div>
    <w:div w:id="1352491743">
      <w:bodyDiv w:val="1"/>
      <w:marLeft w:val="0"/>
      <w:marRight w:val="0"/>
      <w:marTop w:val="0"/>
      <w:marBottom w:val="0"/>
      <w:divBdr>
        <w:top w:val="none" w:sz="0" w:space="0" w:color="auto"/>
        <w:left w:val="none" w:sz="0" w:space="0" w:color="auto"/>
        <w:bottom w:val="none" w:sz="0" w:space="0" w:color="auto"/>
        <w:right w:val="none" w:sz="0" w:space="0" w:color="auto"/>
      </w:divBdr>
    </w:div>
    <w:div w:id="1352533529">
      <w:bodyDiv w:val="1"/>
      <w:marLeft w:val="0"/>
      <w:marRight w:val="0"/>
      <w:marTop w:val="0"/>
      <w:marBottom w:val="0"/>
      <w:divBdr>
        <w:top w:val="none" w:sz="0" w:space="0" w:color="auto"/>
        <w:left w:val="none" w:sz="0" w:space="0" w:color="auto"/>
        <w:bottom w:val="none" w:sz="0" w:space="0" w:color="auto"/>
        <w:right w:val="none" w:sz="0" w:space="0" w:color="auto"/>
      </w:divBdr>
    </w:div>
    <w:div w:id="1352612600">
      <w:bodyDiv w:val="1"/>
      <w:marLeft w:val="0"/>
      <w:marRight w:val="0"/>
      <w:marTop w:val="0"/>
      <w:marBottom w:val="0"/>
      <w:divBdr>
        <w:top w:val="none" w:sz="0" w:space="0" w:color="auto"/>
        <w:left w:val="none" w:sz="0" w:space="0" w:color="auto"/>
        <w:bottom w:val="none" w:sz="0" w:space="0" w:color="auto"/>
        <w:right w:val="none" w:sz="0" w:space="0" w:color="auto"/>
      </w:divBdr>
    </w:div>
    <w:div w:id="1352881746">
      <w:bodyDiv w:val="1"/>
      <w:marLeft w:val="0"/>
      <w:marRight w:val="0"/>
      <w:marTop w:val="0"/>
      <w:marBottom w:val="0"/>
      <w:divBdr>
        <w:top w:val="none" w:sz="0" w:space="0" w:color="auto"/>
        <w:left w:val="none" w:sz="0" w:space="0" w:color="auto"/>
        <w:bottom w:val="none" w:sz="0" w:space="0" w:color="auto"/>
        <w:right w:val="none" w:sz="0" w:space="0" w:color="auto"/>
      </w:divBdr>
    </w:div>
    <w:div w:id="1353065422">
      <w:bodyDiv w:val="1"/>
      <w:marLeft w:val="0"/>
      <w:marRight w:val="0"/>
      <w:marTop w:val="0"/>
      <w:marBottom w:val="0"/>
      <w:divBdr>
        <w:top w:val="none" w:sz="0" w:space="0" w:color="auto"/>
        <w:left w:val="none" w:sz="0" w:space="0" w:color="auto"/>
        <w:bottom w:val="none" w:sz="0" w:space="0" w:color="auto"/>
        <w:right w:val="none" w:sz="0" w:space="0" w:color="auto"/>
      </w:divBdr>
    </w:div>
    <w:div w:id="1353143694">
      <w:bodyDiv w:val="1"/>
      <w:marLeft w:val="0"/>
      <w:marRight w:val="0"/>
      <w:marTop w:val="0"/>
      <w:marBottom w:val="0"/>
      <w:divBdr>
        <w:top w:val="none" w:sz="0" w:space="0" w:color="auto"/>
        <w:left w:val="none" w:sz="0" w:space="0" w:color="auto"/>
        <w:bottom w:val="none" w:sz="0" w:space="0" w:color="auto"/>
        <w:right w:val="none" w:sz="0" w:space="0" w:color="auto"/>
      </w:divBdr>
    </w:div>
    <w:div w:id="1353187779">
      <w:bodyDiv w:val="1"/>
      <w:marLeft w:val="0"/>
      <w:marRight w:val="0"/>
      <w:marTop w:val="0"/>
      <w:marBottom w:val="0"/>
      <w:divBdr>
        <w:top w:val="none" w:sz="0" w:space="0" w:color="auto"/>
        <w:left w:val="none" w:sz="0" w:space="0" w:color="auto"/>
        <w:bottom w:val="none" w:sz="0" w:space="0" w:color="auto"/>
        <w:right w:val="none" w:sz="0" w:space="0" w:color="auto"/>
      </w:divBdr>
    </w:div>
    <w:div w:id="1353191618">
      <w:bodyDiv w:val="1"/>
      <w:marLeft w:val="0"/>
      <w:marRight w:val="0"/>
      <w:marTop w:val="0"/>
      <w:marBottom w:val="0"/>
      <w:divBdr>
        <w:top w:val="none" w:sz="0" w:space="0" w:color="auto"/>
        <w:left w:val="none" w:sz="0" w:space="0" w:color="auto"/>
        <w:bottom w:val="none" w:sz="0" w:space="0" w:color="auto"/>
        <w:right w:val="none" w:sz="0" w:space="0" w:color="auto"/>
      </w:divBdr>
    </w:div>
    <w:div w:id="1353217839">
      <w:bodyDiv w:val="1"/>
      <w:marLeft w:val="0"/>
      <w:marRight w:val="0"/>
      <w:marTop w:val="0"/>
      <w:marBottom w:val="0"/>
      <w:divBdr>
        <w:top w:val="none" w:sz="0" w:space="0" w:color="auto"/>
        <w:left w:val="none" w:sz="0" w:space="0" w:color="auto"/>
        <w:bottom w:val="none" w:sz="0" w:space="0" w:color="auto"/>
        <w:right w:val="none" w:sz="0" w:space="0" w:color="auto"/>
      </w:divBdr>
    </w:div>
    <w:div w:id="1353460454">
      <w:bodyDiv w:val="1"/>
      <w:marLeft w:val="0"/>
      <w:marRight w:val="0"/>
      <w:marTop w:val="0"/>
      <w:marBottom w:val="0"/>
      <w:divBdr>
        <w:top w:val="none" w:sz="0" w:space="0" w:color="auto"/>
        <w:left w:val="none" w:sz="0" w:space="0" w:color="auto"/>
        <w:bottom w:val="none" w:sz="0" w:space="0" w:color="auto"/>
        <w:right w:val="none" w:sz="0" w:space="0" w:color="auto"/>
      </w:divBdr>
    </w:div>
    <w:div w:id="1353534645">
      <w:bodyDiv w:val="1"/>
      <w:marLeft w:val="0"/>
      <w:marRight w:val="0"/>
      <w:marTop w:val="0"/>
      <w:marBottom w:val="0"/>
      <w:divBdr>
        <w:top w:val="none" w:sz="0" w:space="0" w:color="auto"/>
        <w:left w:val="none" w:sz="0" w:space="0" w:color="auto"/>
        <w:bottom w:val="none" w:sz="0" w:space="0" w:color="auto"/>
        <w:right w:val="none" w:sz="0" w:space="0" w:color="auto"/>
      </w:divBdr>
    </w:div>
    <w:div w:id="1353652744">
      <w:bodyDiv w:val="1"/>
      <w:marLeft w:val="0"/>
      <w:marRight w:val="0"/>
      <w:marTop w:val="0"/>
      <w:marBottom w:val="0"/>
      <w:divBdr>
        <w:top w:val="none" w:sz="0" w:space="0" w:color="auto"/>
        <w:left w:val="none" w:sz="0" w:space="0" w:color="auto"/>
        <w:bottom w:val="none" w:sz="0" w:space="0" w:color="auto"/>
        <w:right w:val="none" w:sz="0" w:space="0" w:color="auto"/>
      </w:divBdr>
    </w:div>
    <w:div w:id="1353914155">
      <w:bodyDiv w:val="1"/>
      <w:marLeft w:val="0"/>
      <w:marRight w:val="0"/>
      <w:marTop w:val="0"/>
      <w:marBottom w:val="0"/>
      <w:divBdr>
        <w:top w:val="none" w:sz="0" w:space="0" w:color="auto"/>
        <w:left w:val="none" w:sz="0" w:space="0" w:color="auto"/>
        <w:bottom w:val="none" w:sz="0" w:space="0" w:color="auto"/>
        <w:right w:val="none" w:sz="0" w:space="0" w:color="auto"/>
      </w:divBdr>
    </w:div>
    <w:div w:id="1353989785">
      <w:bodyDiv w:val="1"/>
      <w:marLeft w:val="0"/>
      <w:marRight w:val="0"/>
      <w:marTop w:val="0"/>
      <w:marBottom w:val="0"/>
      <w:divBdr>
        <w:top w:val="none" w:sz="0" w:space="0" w:color="auto"/>
        <w:left w:val="none" w:sz="0" w:space="0" w:color="auto"/>
        <w:bottom w:val="none" w:sz="0" w:space="0" w:color="auto"/>
        <w:right w:val="none" w:sz="0" w:space="0" w:color="auto"/>
      </w:divBdr>
    </w:div>
    <w:div w:id="1354308346">
      <w:bodyDiv w:val="1"/>
      <w:marLeft w:val="0"/>
      <w:marRight w:val="0"/>
      <w:marTop w:val="0"/>
      <w:marBottom w:val="0"/>
      <w:divBdr>
        <w:top w:val="none" w:sz="0" w:space="0" w:color="auto"/>
        <w:left w:val="none" w:sz="0" w:space="0" w:color="auto"/>
        <w:bottom w:val="none" w:sz="0" w:space="0" w:color="auto"/>
        <w:right w:val="none" w:sz="0" w:space="0" w:color="auto"/>
      </w:divBdr>
    </w:div>
    <w:div w:id="1354454530">
      <w:bodyDiv w:val="1"/>
      <w:marLeft w:val="0"/>
      <w:marRight w:val="0"/>
      <w:marTop w:val="0"/>
      <w:marBottom w:val="0"/>
      <w:divBdr>
        <w:top w:val="none" w:sz="0" w:space="0" w:color="auto"/>
        <w:left w:val="none" w:sz="0" w:space="0" w:color="auto"/>
        <w:bottom w:val="none" w:sz="0" w:space="0" w:color="auto"/>
        <w:right w:val="none" w:sz="0" w:space="0" w:color="auto"/>
      </w:divBdr>
    </w:div>
    <w:div w:id="1354455379">
      <w:bodyDiv w:val="1"/>
      <w:marLeft w:val="0"/>
      <w:marRight w:val="0"/>
      <w:marTop w:val="0"/>
      <w:marBottom w:val="0"/>
      <w:divBdr>
        <w:top w:val="none" w:sz="0" w:space="0" w:color="auto"/>
        <w:left w:val="none" w:sz="0" w:space="0" w:color="auto"/>
        <w:bottom w:val="none" w:sz="0" w:space="0" w:color="auto"/>
        <w:right w:val="none" w:sz="0" w:space="0" w:color="auto"/>
      </w:divBdr>
    </w:div>
    <w:div w:id="1354459134">
      <w:bodyDiv w:val="1"/>
      <w:marLeft w:val="0"/>
      <w:marRight w:val="0"/>
      <w:marTop w:val="0"/>
      <w:marBottom w:val="0"/>
      <w:divBdr>
        <w:top w:val="none" w:sz="0" w:space="0" w:color="auto"/>
        <w:left w:val="none" w:sz="0" w:space="0" w:color="auto"/>
        <w:bottom w:val="none" w:sz="0" w:space="0" w:color="auto"/>
        <w:right w:val="none" w:sz="0" w:space="0" w:color="auto"/>
      </w:divBdr>
    </w:div>
    <w:div w:id="1354649799">
      <w:bodyDiv w:val="1"/>
      <w:marLeft w:val="0"/>
      <w:marRight w:val="0"/>
      <w:marTop w:val="0"/>
      <w:marBottom w:val="0"/>
      <w:divBdr>
        <w:top w:val="none" w:sz="0" w:space="0" w:color="auto"/>
        <w:left w:val="none" w:sz="0" w:space="0" w:color="auto"/>
        <w:bottom w:val="none" w:sz="0" w:space="0" w:color="auto"/>
        <w:right w:val="none" w:sz="0" w:space="0" w:color="auto"/>
      </w:divBdr>
    </w:div>
    <w:div w:id="1354920133">
      <w:bodyDiv w:val="1"/>
      <w:marLeft w:val="0"/>
      <w:marRight w:val="0"/>
      <w:marTop w:val="0"/>
      <w:marBottom w:val="0"/>
      <w:divBdr>
        <w:top w:val="none" w:sz="0" w:space="0" w:color="auto"/>
        <w:left w:val="none" w:sz="0" w:space="0" w:color="auto"/>
        <w:bottom w:val="none" w:sz="0" w:space="0" w:color="auto"/>
        <w:right w:val="none" w:sz="0" w:space="0" w:color="auto"/>
      </w:divBdr>
    </w:div>
    <w:div w:id="1355417869">
      <w:bodyDiv w:val="1"/>
      <w:marLeft w:val="0"/>
      <w:marRight w:val="0"/>
      <w:marTop w:val="0"/>
      <w:marBottom w:val="0"/>
      <w:divBdr>
        <w:top w:val="none" w:sz="0" w:space="0" w:color="auto"/>
        <w:left w:val="none" w:sz="0" w:space="0" w:color="auto"/>
        <w:bottom w:val="none" w:sz="0" w:space="0" w:color="auto"/>
        <w:right w:val="none" w:sz="0" w:space="0" w:color="auto"/>
      </w:divBdr>
    </w:div>
    <w:div w:id="1355837656">
      <w:bodyDiv w:val="1"/>
      <w:marLeft w:val="0"/>
      <w:marRight w:val="0"/>
      <w:marTop w:val="0"/>
      <w:marBottom w:val="0"/>
      <w:divBdr>
        <w:top w:val="none" w:sz="0" w:space="0" w:color="auto"/>
        <w:left w:val="none" w:sz="0" w:space="0" w:color="auto"/>
        <w:bottom w:val="none" w:sz="0" w:space="0" w:color="auto"/>
        <w:right w:val="none" w:sz="0" w:space="0" w:color="auto"/>
      </w:divBdr>
    </w:div>
    <w:div w:id="1355839669">
      <w:bodyDiv w:val="1"/>
      <w:marLeft w:val="0"/>
      <w:marRight w:val="0"/>
      <w:marTop w:val="0"/>
      <w:marBottom w:val="0"/>
      <w:divBdr>
        <w:top w:val="none" w:sz="0" w:space="0" w:color="auto"/>
        <w:left w:val="none" w:sz="0" w:space="0" w:color="auto"/>
        <w:bottom w:val="none" w:sz="0" w:space="0" w:color="auto"/>
        <w:right w:val="none" w:sz="0" w:space="0" w:color="auto"/>
      </w:divBdr>
    </w:div>
    <w:div w:id="1355879765">
      <w:bodyDiv w:val="1"/>
      <w:marLeft w:val="0"/>
      <w:marRight w:val="0"/>
      <w:marTop w:val="0"/>
      <w:marBottom w:val="0"/>
      <w:divBdr>
        <w:top w:val="none" w:sz="0" w:space="0" w:color="auto"/>
        <w:left w:val="none" w:sz="0" w:space="0" w:color="auto"/>
        <w:bottom w:val="none" w:sz="0" w:space="0" w:color="auto"/>
        <w:right w:val="none" w:sz="0" w:space="0" w:color="auto"/>
      </w:divBdr>
    </w:div>
    <w:div w:id="1356080513">
      <w:bodyDiv w:val="1"/>
      <w:marLeft w:val="0"/>
      <w:marRight w:val="0"/>
      <w:marTop w:val="0"/>
      <w:marBottom w:val="0"/>
      <w:divBdr>
        <w:top w:val="none" w:sz="0" w:space="0" w:color="auto"/>
        <w:left w:val="none" w:sz="0" w:space="0" w:color="auto"/>
        <w:bottom w:val="none" w:sz="0" w:space="0" w:color="auto"/>
        <w:right w:val="none" w:sz="0" w:space="0" w:color="auto"/>
      </w:divBdr>
    </w:div>
    <w:div w:id="1356231062">
      <w:bodyDiv w:val="1"/>
      <w:marLeft w:val="0"/>
      <w:marRight w:val="0"/>
      <w:marTop w:val="0"/>
      <w:marBottom w:val="0"/>
      <w:divBdr>
        <w:top w:val="none" w:sz="0" w:space="0" w:color="auto"/>
        <w:left w:val="none" w:sz="0" w:space="0" w:color="auto"/>
        <w:bottom w:val="none" w:sz="0" w:space="0" w:color="auto"/>
        <w:right w:val="none" w:sz="0" w:space="0" w:color="auto"/>
      </w:divBdr>
    </w:div>
    <w:div w:id="1356232134">
      <w:bodyDiv w:val="1"/>
      <w:marLeft w:val="0"/>
      <w:marRight w:val="0"/>
      <w:marTop w:val="0"/>
      <w:marBottom w:val="0"/>
      <w:divBdr>
        <w:top w:val="none" w:sz="0" w:space="0" w:color="auto"/>
        <w:left w:val="none" w:sz="0" w:space="0" w:color="auto"/>
        <w:bottom w:val="none" w:sz="0" w:space="0" w:color="auto"/>
        <w:right w:val="none" w:sz="0" w:space="0" w:color="auto"/>
      </w:divBdr>
    </w:div>
    <w:div w:id="1356493687">
      <w:bodyDiv w:val="1"/>
      <w:marLeft w:val="0"/>
      <w:marRight w:val="0"/>
      <w:marTop w:val="0"/>
      <w:marBottom w:val="0"/>
      <w:divBdr>
        <w:top w:val="none" w:sz="0" w:space="0" w:color="auto"/>
        <w:left w:val="none" w:sz="0" w:space="0" w:color="auto"/>
        <w:bottom w:val="none" w:sz="0" w:space="0" w:color="auto"/>
        <w:right w:val="none" w:sz="0" w:space="0" w:color="auto"/>
      </w:divBdr>
    </w:div>
    <w:div w:id="1356661450">
      <w:bodyDiv w:val="1"/>
      <w:marLeft w:val="0"/>
      <w:marRight w:val="0"/>
      <w:marTop w:val="0"/>
      <w:marBottom w:val="0"/>
      <w:divBdr>
        <w:top w:val="none" w:sz="0" w:space="0" w:color="auto"/>
        <w:left w:val="none" w:sz="0" w:space="0" w:color="auto"/>
        <w:bottom w:val="none" w:sz="0" w:space="0" w:color="auto"/>
        <w:right w:val="none" w:sz="0" w:space="0" w:color="auto"/>
      </w:divBdr>
    </w:div>
    <w:div w:id="1356732979">
      <w:bodyDiv w:val="1"/>
      <w:marLeft w:val="0"/>
      <w:marRight w:val="0"/>
      <w:marTop w:val="0"/>
      <w:marBottom w:val="0"/>
      <w:divBdr>
        <w:top w:val="none" w:sz="0" w:space="0" w:color="auto"/>
        <w:left w:val="none" w:sz="0" w:space="0" w:color="auto"/>
        <w:bottom w:val="none" w:sz="0" w:space="0" w:color="auto"/>
        <w:right w:val="none" w:sz="0" w:space="0" w:color="auto"/>
      </w:divBdr>
    </w:div>
    <w:div w:id="1356736224">
      <w:bodyDiv w:val="1"/>
      <w:marLeft w:val="0"/>
      <w:marRight w:val="0"/>
      <w:marTop w:val="0"/>
      <w:marBottom w:val="0"/>
      <w:divBdr>
        <w:top w:val="none" w:sz="0" w:space="0" w:color="auto"/>
        <w:left w:val="none" w:sz="0" w:space="0" w:color="auto"/>
        <w:bottom w:val="none" w:sz="0" w:space="0" w:color="auto"/>
        <w:right w:val="none" w:sz="0" w:space="0" w:color="auto"/>
      </w:divBdr>
    </w:div>
    <w:div w:id="1356884423">
      <w:bodyDiv w:val="1"/>
      <w:marLeft w:val="0"/>
      <w:marRight w:val="0"/>
      <w:marTop w:val="0"/>
      <w:marBottom w:val="0"/>
      <w:divBdr>
        <w:top w:val="none" w:sz="0" w:space="0" w:color="auto"/>
        <w:left w:val="none" w:sz="0" w:space="0" w:color="auto"/>
        <w:bottom w:val="none" w:sz="0" w:space="0" w:color="auto"/>
        <w:right w:val="none" w:sz="0" w:space="0" w:color="auto"/>
      </w:divBdr>
    </w:div>
    <w:div w:id="1357001729">
      <w:bodyDiv w:val="1"/>
      <w:marLeft w:val="0"/>
      <w:marRight w:val="0"/>
      <w:marTop w:val="0"/>
      <w:marBottom w:val="0"/>
      <w:divBdr>
        <w:top w:val="none" w:sz="0" w:space="0" w:color="auto"/>
        <w:left w:val="none" w:sz="0" w:space="0" w:color="auto"/>
        <w:bottom w:val="none" w:sz="0" w:space="0" w:color="auto"/>
        <w:right w:val="none" w:sz="0" w:space="0" w:color="auto"/>
      </w:divBdr>
    </w:div>
    <w:div w:id="1357081763">
      <w:bodyDiv w:val="1"/>
      <w:marLeft w:val="0"/>
      <w:marRight w:val="0"/>
      <w:marTop w:val="0"/>
      <w:marBottom w:val="0"/>
      <w:divBdr>
        <w:top w:val="none" w:sz="0" w:space="0" w:color="auto"/>
        <w:left w:val="none" w:sz="0" w:space="0" w:color="auto"/>
        <w:bottom w:val="none" w:sz="0" w:space="0" w:color="auto"/>
        <w:right w:val="none" w:sz="0" w:space="0" w:color="auto"/>
      </w:divBdr>
    </w:div>
    <w:div w:id="1357147863">
      <w:bodyDiv w:val="1"/>
      <w:marLeft w:val="0"/>
      <w:marRight w:val="0"/>
      <w:marTop w:val="0"/>
      <w:marBottom w:val="0"/>
      <w:divBdr>
        <w:top w:val="none" w:sz="0" w:space="0" w:color="auto"/>
        <w:left w:val="none" w:sz="0" w:space="0" w:color="auto"/>
        <w:bottom w:val="none" w:sz="0" w:space="0" w:color="auto"/>
        <w:right w:val="none" w:sz="0" w:space="0" w:color="auto"/>
      </w:divBdr>
    </w:div>
    <w:div w:id="1357149510">
      <w:bodyDiv w:val="1"/>
      <w:marLeft w:val="0"/>
      <w:marRight w:val="0"/>
      <w:marTop w:val="0"/>
      <w:marBottom w:val="0"/>
      <w:divBdr>
        <w:top w:val="none" w:sz="0" w:space="0" w:color="auto"/>
        <w:left w:val="none" w:sz="0" w:space="0" w:color="auto"/>
        <w:bottom w:val="none" w:sz="0" w:space="0" w:color="auto"/>
        <w:right w:val="none" w:sz="0" w:space="0" w:color="auto"/>
      </w:divBdr>
    </w:div>
    <w:div w:id="1357345079">
      <w:bodyDiv w:val="1"/>
      <w:marLeft w:val="0"/>
      <w:marRight w:val="0"/>
      <w:marTop w:val="0"/>
      <w:marBottom w:val="0"/>
      <w:divBdr>
        <w:top w:val="none" w:sz="0" w:space="0" w:color="auto"/>
        <w:left w:val="none" w:sz="0" w:space="0" w:color="auto"/>
        <w:bottom w:val="none" w:sz="0" w:space="0" w:color="auto"/>
        <w:right w:val="none" w:sz="0" w:space="0" w:color="auto"/>
      </w:divBdr>
    </w:div>
    <w:div w:id="1357657914">
      <w:bodyDiv w:val="1"/>
      <w:marLeft w:val="0"/>
      <w:marRight w:val="0"/>
      <w:marTop w:val="0"/>
      <w:marBottom w:val="0"/>
      <w:divBdr>
        <w:top w:val="none" w:sz="0" w:space="0" w:color="auto"/>
        <w:left w:val="none" w:sz="0" w:space="0" w:color="auto"/>
        <w:bottom w:val="none" w:sz="0" w:space="0" w:color="auto"/>
        <w:right w:val="none" w:sz="0" w:space="0" w:color="auto"/>
      </w:divBdr>
    </w:div>
    <w:div w:id="1357728054">
      <w:bodyDiv w:val="1"/>
      <w:marLeft w:val="0"/>
      <w:marRight w:val="0"/>
      <w:marTop w:val="0"/>
      <w:marBottom w:val="0"/>
      <w:divBdr>
        <w:top w:val="none" w:sz="0" w:space="0" w:color="auto"/>
        <w:left w:val="none" w:sz="0" w:space="0" w:color="auto"/>
        <w:bottom w:val="none" w:sz="0" w:space="0" w:color="auto"/>
        <w:right w:val="none" w:sz="0" w:space="0" w:color="auto"/>
      </w:divBdr>
    </w:div>
    <w:div w:id="1357998569">
      <w:bodyDiv w:val="1"/>
      <w:marLeft w:val="0"/>
      <w:marRight w:val="0"/>
      <w:marTop w:val="0"/>
      <w:marBottom w:val="0"/>
      <w:divBdr>
        <w:top w:val="none" w:sz="0" w:space="0" w:color="auto"/>
        <w:left w:val="none" w:sz="0" w:space="0" w:color="auto"/>
        <w:bottom w:val="none" w:sz="0" w:space="0" w:color="auto"/>
        <w:right w:val="none" w:sz="0" w:space="0" w:color="auto"/>
      </w:divBdr>
    </w:div>
    <w:div w:id="1358045469">
      <w:bodyDiv w:val="1"/>
      <w:marLeft w:val="0"/>
      <w:marRight w:val="0"/>
      <w:marTop w:val="0"/>
      <w:marBottom w:val="0"/>
      <w:divBdr>
        <w:top w:val="none" w:sz="0" w:space="0" w:color="auto"/>
        <w:left w:val="none" w:sz="0" w:space="0" w:color="auto"/>
        <w:bottom w:val="none" w:sz="0" w:space="0" w:color="auto"/>
        <w:right w:val="none" w:sz="0" w:space="0" w:color="auto"/>
      </w:divBdr>
    </w:div>
    <w:div w:id="1358308678">
      <w:bodyDiv w:val="1"/>
      <w:marLeft w:val="0"/>
      <w:marRight w:val="0"/>
      <w:marTop w:val="0"/>
      <w:marBottom w:val="0"/>
      <w:divBdr>
        <w:top w:val="none" w:sz="0" w:space="0" w:color="auto"/>
        <w:left w:val="none" w:sz="0" w:space="0" w:color="auto"/>
        <w:bottom w:val="none" w:sz="0" w:space="0" w:color="auto"/>
        <w:right w:val="none" w:sz="0" w:space="0" w:color="auto"/>
      </w:divBdr>
    </w:div>
    <w:div w:id="1358383953">
      <w:bodyDiv w:val="1"/>
      <w:marLeft w:val="0"/>
      <w:marRight w:val="0"/>
      <w:marTop w:val="0"/>
      <w:marBottom w:val="0"/>
      <w:divBdr>
        <w:top w:val="none" w:sz="0" w:space="0" w:color="auto"/>
        <w:left w:val="none" w:sz="0" w:space="0" w:color="auto"/>
        <w:bottom w:val="none" w:sz="0" w:space="0" w:color="auto"/>
        <w:right w:val="none" w:sz="0" w:space="0" w:color="auto"/>
      </w:divBdr>
    </w:div>
    <w:div w:id="1358388355">
      <w:bodyDiv w:val="1"/>
      <w:marLeft w:val="0"/>
      <w:marRight w:val="0"/>
      <w:marTop w:val="0"/>
      <w:marBottom w:val="0"/>
      <w:divBdr>
        <w:top w:val="none" w:sz="0" w:space="0" w:color="auto"/>
        <w:left w:val="none" w:sz="0" w:space="0" w:color="auto"/>
        <w:bottom w:val="none" w:sz="0" w:space="0" w:color="auto"/>
        <w:right w:val="none" w:sz="0" w:space="0" w:color="auto"/>
      </w:divBdr>
    </w:div>
    <w:div w:id="1358390317">
      <w:bodyDiv w:val="1"/>
      <w:marLeft w:val="0"/>
      <w:marRight w:val="0"/>
      <w:marTop w:val="0"/>
      <w:marBottom w:val="0"/>
      <w:divBdr>
        <w:top w:val="none" w:sz="0" w:space="0" w:color="auto"/>
        <w:left w:val="none" w:sz="0" w:space="0" w:color="auto"/>
        <w:bottom w:val="none" w:sz="0" w:space="0" w:color="auto"/>
        <w:right w:val="none" w:sz="0" w:space="0" w:color="auto"/>
      </w:divBdr>
    </w:div>
    <w:div w:id="1358433648">
      <w:bodyDiv w:val="1"/>
      <w:marLeft w:val="0"/>
      <w:marRight w:val="0"/>
      <w:marTop w:val="0"/>
      <w:marBottom w:val="0"/>
      <w:divBdr>
        <w:top w:val="none" w:sz="0" w:space="0" w:color="auto"/>
        <w:left w:val="none" w:sz="0" w:space="0" w:color="auto"/>
        <w:bottom w:val="none" w:sz="0" w:space="0" w:color="auto"/>
        <w:right w:val="none" w:sz="0" w:space="0" w:color="auto"/>
      </w:divBdr>
    </w:div>
    <w:div w:id="1358462816">
      <w:bodyDiv w:val="1"/>
      <w:marLeft w:val="0"/>
      <w:marRight w:val="0"/>
      <w:marTop w:val="0"/>
      <w:marBottom w:val="0"/>
      <w:divBdr>
        <w:top w:val="none" w:sz="0" w:space="0" w:color="auto"/>
        <w:left w:val="none" w:sz="0" w:space="0" w:color="auto"/>
        <w:bottom w:val="none" w:sz="0" w:space="0" w:color="auto"/>
        <w:right w:val="none" w:sz="0" w:space="0" w:color="auto"/>
      </w:divBdr>
    </w:div>
    <w:div w:id="1358773639">
      <w:bodyDiv w:val="1"/>
      <w:marLeft w:val="0"/>
      <w:marRight w:val="0"/>
      <w:marTop w:val="0"/>
      <w:marBottom w:val="0"/>
      <w:divBdr>
        <w:top w:val="none" w:sz="0" w:space="0" w:color="auto"/>
        <w:left w:val="none" w:sz="0" w:space="0" w:color="auto"/>
        <w:bottom w:val="none" w:sz="0" w:space="0" w:color="auto"/>
        <w:right w:val="none" w:sz="0" w:space="0" w:color="auto"/>
      </w:divBdr>
    </w:div>
    <w:div w:id="1358969585">
      <w:bodyDiv w:val="1"/>
      <w:marLeft w:val="0"/>
      <w:marRight w:val="0"/>
      <w:marTop w:val="0"/>
      <w:marBottom w:val="0"/>
      <w:divBdr>
        <w:top w:val="none" w:sz="0" w:space="0" w:color="auto"/>
        <w:left w:val="none" w:sz="0" w:space="0" w:color="auto"/>
        <w:bottom w:val="none" w:sz="0" w:space="0" w:color="auto"/>
        <w:right w:val="none" w:sz="0" w:space="0" w:color="auto"/>
      </w:divBdr>
    </w:div>
    <w:div w:id="1359043709">
      <w:bodyDiv w:val="1"/>
      <w:marLeft w:val="0"/>
      <w:marRight w:val="0"/>
      <w:marTop w:val="0"/>
      <w:marBottom w:val="0"/>
      <w:divBdr>
        <w:top w:val="none" w:sz="0" w:space="0" w:color="auto"/>
        <w:left w:val="none" w:sz="0" w:space="0" w:color="auto"/>
        <w:bottom w:val="none" w:sz="0" w:space="0" w:color="auto"/>
        <w:right w:val="none" w:sz="0" w:space="0" w:color="auto"/>
      </w:divBdr>
    </w:div>
    <w:div w:id="1359090106">
      <w:bodyDiv w:val="1"/>
      <w:marLeft w:val="0"/>
      <w:marRight w:val="0"/>
      <w:marTop w:val="0"/>
      <w:marBottom w:val="0"/>
      <w:divBdr>
        <w:top w:val="none" w:sz="0" w:space="0" w:color="auto"/>
        <w:left w:val="none" w:sz="0" w:space="0" w:color="auto"/>
        <w:bottom w:val="none" w:sz="0" w:space="0" w:color="auto"/>
        <w:right w:val="none" w:sz="0" w:space="0" w:color="auto"/>
      </w:divBdr>
    </w:div>
    <w:div w:id="1359116662">
      <w:bodyDiv w:val="1"/>
      <w:marLeft w:val="0"/>
      <w:marRight w:val="0"/>
      <w:marTop w:val="0"/>
      <w:marBottom w:val="0"/>
      <w:divBdr>
        <w:top w:val="none" w:sz="0" w:space="0" w:color="auto"/>
        <w:left w:val="none" w:sz="0" w:space="0" w:color="auto"/>
        <w:bottom w:val="none" w:sz="0" w:space="0" w:color="auto"/>
        <w:right w:val="none" w:sz="0" w:space="0" w:color="auto"/>
      </w:divBdr>
    </w:div>
    <w:div w:id="1359165428">
      <w:bodyDiv w:val="1"/>
      <w:marLeft w:val="0"/>
      <w:marRight w:val="0"/>
      <w:marTop w:val="0"/>
      <w:marBottom w:val="0"/>
      <w:divBdr>
        <w:top w:val="none" w:sz="0" w:space="0" w:color="auto"/>
        <w:left w:val="none" w:sz="0" w:space="0" w:color="auto"/>
        <w:bottom w:val="none" w:sz="0" w:space="0" w:color="auto"/>
        <w:right w:val="none" w:sz="0" w:space="0" w:color="auto"/>
      </w:divBdr>
    </w:div>
    <w:div w:id="1359231443">
      <w:bodyDiv w:val="1"/>
      <w:marLeft w:val="0"/>
      <w:marRight w:val="0"/>
      <w:marTop w:val="0"/>
      <w:marBottom w:val="0"/>
      <w:divBdr>
        <w:top w:val="none" w:sz="0" w:space="0" w:color="auto"/>
        <w:left w:val="none" w:sz="0" w:space="0" w:color="auto"/>
        <w:bottom w:val="none" w:sz="0" w:space="0" w:color="auto"/>
        <w:right w:val="none" w:sz="0" w:space="0" w:color="auto"/>
      </w:divBdr>
    </w:div>
    <w:div w:id="1359283352">
      <w:bodyDiv w:val="1"/>
      <w:marLeft w:val="0"/>
      <w:marRight w:val="0"/>
      <w:marTop w:val="0"/>
      <w:marBottom w:val="0"/>
      <w:divBdr>
        <w:top w:val="none" w:sz="0" w:space="0" w:color="auto"/>
        <w:left w:val="none" w:sz="0" w:space="0" w:color="auto"/>
        <w:bottom w:val="none" w:sz="0" w:space="0" w:color="auto"/>
        <w:right w:val="none" w:sz="0" w:space="0" w:color="auto"/>
      </w:divBdr>
    </w:div>
    <w:div w:id="1359349958">
      <w:bodyDiv w:val="1"/>
      <w:marLeft w:val="0"/>
      <w:marRight w:val="0"/>
      <w:marTop w:val="0"/>
      <w:marBottom w:val="0"/>
      <w:divBdr>
        <w:top w:val="none" w:sz="0" w:space="0" w:color="auto"/>
        <w:left w:val="none" w:sz="0" w:space="0" w:color="auto"/>
        <w:bottom w:val="none" w:sz="0" w:space="0" w:color="auto"/>
        <w:right w:val="none" w:sz="0" w:space="0" w:color="auto"/>
      </w:divBdr>
    </w:div>
    <w:div w:id="1359429560">
      <w:bodyDiv w:val="1"/>
      <w:marLeft w:val="0"/>
      <w:marRight w:val="0"/>
      <w:marTop w:val="0"/>
      <w:marBottom w:val="0"/>
      <w:divBdr>
        <w:top w:val="none" w:sz="0" w:space="0" w:color="auto"/>
        <w:left w:val="none" w:sz="0" w:space="0" w:color="auto"/>
        <w:bottom w:val="none" w:sz="0" w:space="0" w:color="auto"/>
        <w:right w:val="none" w:sz="0" w:space="0" w:color="auto"/>
      </w:divBdr>
    </w:div>
    <w:div w:id="1360547552">
      <w:bodyDiv w:val="1"/>
      <w:marLeft w:val="0"/>
      <w:marRight w:val="0"/>
      <w:marTop w:val="0"/>
      <w:marBottom w:val="0"/>
      <w:divBdr>
        <w:top w:val="none" w:sz="0" w:space="0" w:color="auto"/>
        <w:left w:val="none" w:sz="0" w:space="0" w:color="auto"/>
        <w:bottom w:val="none" w:sz="0" w:space="0" w:color="auto"/>
        <w:right w:val="none" w:sz="0" w:space="0" w:color="auto"/>
      </w:divBdr>
    </w:div>
    <w:div w:id="1360887763">
      <w:bodyDiv w:val="1"/>
      <w:marLeft w:val="0"/>
      <w:marRight w:val="0"/>
      <w:marTop w:val="0"/>
      <w:marBottom w:val="0"/>
      <w:divBdr>
        <w:top w:val="none" w:sz="0" w:space="0" w:color="auto"/>
        <w:left w:val="none" w:sz="0" w:space="0" w:color="auto"/>
        <w:bottom w:val="none" w:sz="0" w:space="0" w:color="auto"/>
        <w:right w:val="none" w:sz="0" w:space="0" w:color="auto"/>
      </w:divBdr>
    </w:div>
    <w:div w:id="1361055939">
      <w:bodyDiv w:val="1"/>
      <w:marLeft w:val="0"/>
      <w:marRight w:val="0"/>
      <w:marTop w:val="0"/>
      <w:marBottom w:val="0"/>
      <w:divBdr>
        <w:top w:val="none" w:sz="0" w:space="0" w:color="auto"/>
        <w:left w:val="none" w:sz="0" w:space="0" w:color="auto"/>
        <w:bottom w:val="none" w:sz="0" w:space="0" w:color="auto"/>
        <w:right w:val="none" w:sz="0" w:space="0" w:color="auto"/>
      </w:divBdr>
    </w:div>
    <w:div w:id="1361128998">
      <w:bodyDiv w:val="1"/>
      <w:marLeft w:val="0"/>
      <w:marRight w:val="0"/>
      <w:marTop w:val="0"/>
      <w:marBottom w:val="0"/>
      <w:divBdr>
        <w:top w:val="none" w:sz="0" w:space="0" w:color="auto"/>
        <w:left w:val="none" w:sz="0" w:space="0" w:color="auto"/>
        <w:bottom w:val="none" w:sz="0" w:space="0" w:color="auto"/>
        <w:right w:val="none" w:sz="0" w:space="0" w:color="auto"/>
      </w:divBdr>
    </w:div>
    <w:div w:id="1361323716">
      <w:bodyDiv w:val="1"/>
      <w:marLeft w:val="0"/>
      <w:marRight w:val="0"/>
      <w:marTop w:val="0"/>
      <w:marBottom w:val="0"/>
      <w:divBdr>
        <w:top w:val="none" w:sz="0" w:space="0" w:color="auto"/>
        <w:left w:val="none" w:sz="0" w:space="0" w:color="auto"/>
        <w:bottom w:val="none" w:sz="0" w:space="0" w:color="auto"/>
        <w:right w:val="none" w:sz="0" w:space="0" w:color="auto"/>
      </w:divBdr>
    </w:div>
    <w:div w:id="1361398500">
      <w:bodyDiv w:val="1"/>
      <w:marLeft w:val="0"/>
      <w:marRight w:val="0"/>
      <w:marTop w:val="0"/>
      <w:marBottom w:val="0"/>
      <w:divBdr>
        <w:top w:val="none" w:sz="0" w:space="0" w:color="auto"/>
        <w:left w:val="none" w:sz="0" w:space="0" w:color="auto"/>
        <w:bottom w:val="none" w:sz="0" w:space="0" w:color="auto"/>
        <w:right w:val="none" w:sz="0" w:space="0" w:color="auto"/>
      </w:divBdr>
    </w:div>
    <w:div w:id="1361513668">
      <w:bodyDiv w:val="1"/>
      <w:marLeft w:val="0"/>
      <w:marRight w:val="0"/>
      <w:marTop w:val="0"/>
      <w:marBottom w:val="0"/>
      <w:divBdr>
        <w:top w:val="none" w:sz="0" w:space="0" w:color="auto"/>
        <w:left w:val="none" w:sz="0" w:space="0" w:color="auto"/>
        <w:bottom w:val="none" w:sz="0" w:space="0" w:color="auto"/>
        <w:right w:val="none" w:sz="0" w:space="0" w:color="auto"/>
      </w:divBdr>
    </w:div>
    <w:div w:id="1361663639">
      <w:bodyDiv w:val="1"/>
      <w:marLeft w:val="0"/>
      <w:marRight w:val="0"/>
      <w:marTop w:val="0"/>
      <w:marBottom w:val="0"/>
      <w:divBdr>
        <w:top w:val="none" w:sz="0" w:space="0" w:color="auto"/>
        <w:left w:val="none" w:sz="0" w:space="0" w:color="auto"/>
        <w:bottom w:val="none" w:sz="0" w:space="0" w:color="auto"/>
        <w:right w:val="none" w:sz="0" w:space="0" w:color="auto"/>
      </w:divBdr>
    </w:div>
    <w:div w:id="1361779653">
      <w:bodyDiv w:val="1"/>
      <w:marLeft w:val="0"/>
      <w:marRight w:val="0"/>
      <w:marTop w:val="0"/>
      <w:marBottom w:val="0"/>
      <w:divBdr>
        <w:top w:val="none" w:sz="0" w:space="0" w:color="auto"/>
        <w:left w:val="none" w:sz="0" w:space="0" w:color="auto"/>
        <w:bottom w:val="none" w:sz="0" w:space="0" w:color="auto"/>
        <w:right w:val="none" w:sz="0" w:space="0" w:color="auto"/>
      </w:divBdr>
    </w:div>
    <w:div w:id="1361780727">
      <w:bodyDiv w:val="1"/>
      <w:marLeft w:val="0"/>
      <w:marRight w:val="0"/>
      <w:marTop w:val="0"/>
      <w:marBottom w:val="0"/>
      <w:divBdr>
        <w:top w:val="none" w:sz="0" w:space="0" w:color="auto"/>
        <w:left w:val="none" w:sz="0" w:space="0" w:color="auto"/>
        <w:bottom w:val="none" w:sz="0" w:space="0" w:color="auto"/>
        <w:right w:val="none" w:sz="0" w:space="0" w:color="auto"/>
      </w:divBdr>
    </w:div>
    <w:div w:id="1361781161">
      <w:bodyDiv w:val="1"/>
      <w:marLeft w:val="0"/>
      <w:marRight w:val="0"/>
      <w:marTop w:val="0"/>
      <w:marBottom w:val="0"/>
      <w:divBdr>
        <w:top w:val="none" w:sz="0" w:space="0" w:color="auto"/>
        <w:left w:val="none" w:sz="0" w:space="0" w:color="auto"/>
        <w:bottom w:val="none" w:sz="0" w:space="0" w:color="auto"/>
        <w:right w:val="none" w:sz="0" w:space="0" w:color="auto"/>
      </w:divBdr>
    </w:div>
    <w:div w:id="1361972471">
      <w:bodyDiv w:val="1"/>
      <w:marLeft w:val="0"/>
      <w:marRight w:val="0"/>
      <w:marTop w:val="0"/>
      <w:marBottom w:val="0"/>
      <w:divBdr>
        <w:top w:val="none" w:sz="0" w:space="0" w:color="auto"/>
        <w:left w:val="none" w:sz="0" w:space="0" w:color="auto"/>
        <w:bottom w:val="none" w:sz="0" w:space="0" w:color="auto"/>
        <w:right w:val="none" w:sz="0" w:space="0" w:color="auto"/>
      </w:divBdr>
    </w:div>
    <w:div w:id="1362048883">
      <w:bodyDiv w:val="1"/>
      <w:marLeft w:val="0"/>
      <w:marRight w:val="0"/>
      <w:marTop w:val="0"/>
      <w:marBottom w:val="0"/>
      <w:divBdr>
        <w:top w:val="none" w:sz="0" w:space="0" w:color="auto"/>
        <w:left w:val="none" w:sz="0" w:space="0" w:color="auto"/>
        <w:bottom w:val="none" w:sz="0" w:space="0" w:color="auto"/>
        <w:right w:val="none" w:sz="0" w:space="0" w:color="auto"/>
      </w:divBdr>
    </w:div>
    <w:div w:id="1362240204">
      <w:bodyDiv w:val="1"/>
      <w:marLeft w:val="0"/>
      <w:marRight w:val="0"/>
      <w:marTop w:val="0"/>
      <w:marBottom w:val="0"/>
      <w:divBdr>
        <w:top w:val="none" w:sz="0" w:space="0" w:color="auto"/>
        <w:left w:val="none" w:sz="0" w:space="0" w:color="auto"/>
        <w:bottom w:val="none" w:sz="0" w:space="0" w:color="auto"/>
        <w:right w:val="none" w:sz="0" w:space="0" w:color="auto"/>
      </w:divBdr>
    </w:div>
    <w:div w:id="1362390451">
      <w:bodyDiv w:val="1"/>
      <w:marLeft w:val="0"/>
      <w:marRight w:val="0"/>
      <w:marTop w:val="0"/>
      <w:marBottom w:val="0"/>
      <w:divBdr>
        <w:top w:val="none" w:sz="0" w:space="0" w:color="auto"/>
        <w:left w:val="none" w:sz="0" w:space="0" w:color="auto"/>
        <w:bottom w:val="none" w:sz="0" w:space="0" w:color="auto"/>
        <w:right w:val="none" w:sz="0" w:space="0" w:color="auto"/>
      </w:divBdr>
    </w:div>
    <w:div w:id="1362587576">
      <w:bodyDiv w:val="1"/>
      <w:marLeft w:val="0"/>
      <w:marRight w:val="0"/>
      <w:marTop w:val="0"/>
      <w:marBottom w:val="0"/>
      <w:divBdr>
        <w:top w:val="none" w:sz="0" w:space="0" w:color="auto"/>
        <w:left w:val="none" w:sz="0" w:space="0" w:color="auto"/>
        <w:bottom w:val="none" w:sz="0" w:space="0" w:color="auto"/>
        <w:right w:val="none" w:sz="0" w:space="0" w:color="auto"/>
      </w:divBdr>
    </w:div>
    <w:div w:id="1362587647">
      <w:bodyDiv w:val="1"/>
      <w:marLeft w:val="0"/>
      <w:marRight w:val="0"/>
      <w:marTop w:val="0"/>
      <w:marBottom w:val="0"/>
      <w:divBdr>
        <w:top w:val="none" w:sz="0" w:space="0" w:color="auto"/>
        <w:left w:val="none" w:sz="0" w:space="0" w:color="auto"/>
        <w:bottom w:val="none" w:sz="0" w:space="0" w:color="auto"/>
        <w:right w:val="none" w:sz="0" w:space="0" w:color="auto"/>
      </w:divBdr>
    </w:div>
    <w:div w:id="1362705413">
      <w:bodyDiv w:val="1"/>
      <w:marLeft w:val="0"/>
      <w:marRight w:val="0"/>
      <w:marTop w:val="0"/>
      <w:marBottom w:val="0"/>
      <w:divBdr>
        <w:top w:val="none" w:sz="0" w:space="0" w:color="auto"/>
        <w:left w:val="none" w:sz="0" w:space="0" w:color="auto"/>
        <w:bottom w:val="none" w:sz="0" w:space="0" w:color="auto"/>
        <w:right w:val="none" w:sz="0" w:space="0" w:color="auto"/>
      </w:divBdr>
    </w:div>
    <w:div w:id="1362706540">
      <w:bodyDiv w:val="1"/>
      <w:marLeft w:val="0"/>
      <w:marRight w:val="0"/>
      <w:marTop w:val="0"/>
      <w:marBottom w:val="0"/>
      <w:divBdr>
        <w:top w:val="none" w:sz="0" w:space="0" w:color="auto"/>
        <w:left w:val="none" w:sz="0" w:space="0" w:color="auto"/>
        <w:bottom w:val="none" w:sz="0" w:space="0" w:color="auto"/>
        <w:right w:val="none" w:sz="0" w:space="0" w:color="auto"/>
      </w:divBdr>
    </w:div>
    <w:div w:id="1362709376">
      <w:bodyDiv w:val="1"/>
      <w:marLeft w:val="0"/>
      <w:marRight w:val="0"/>
      <w:marTop w:val="0"/>
      <w:marBottom w:val="0"/>
      <w:divBdr>
        <w:top w:val="none" w:sz="0" w:space="0" w:color="auto"/>
        <w:left w:val="none" w:sz="0" w:space="0" w:color="auto"/>
        <w:bottom w:val="none" w:sz="0" w:space="0" w:color="auto"/>
        <w:right w:val="none" w:sz="0" w:space="0" w:color="auto"/>
      </w:divBdr>
    </w:div>
    <w:div w:id="1362853103">
      <w:bodyDiv w:val="1"/>
      <w:marLeft w:val="0"/>
      <w:marRight w:val="0"/>
      <w:marTop w:val="0"/>
      <w:marBottom w:val="0"/>
      <w:divBdr>
        <w:top w:val="none" w:sz="0" w:space="0" w:color="auto"/>
        <w:left w:val="none" w:sz="0" w:space="0" w:color="auto"/>
        <w:bottom w:val="none" w:sz="0" w:space="0" w:color="auto"/>
        <w:right w:val="none" w:sz="0" w:space="0" w:color="auto"/>
      </w:divBdr>
    </w:div>
    <w:div w:id="1363238840">
      <w:bodyDiv w:val="1"/>
      <w:marLeft w:val="0"/>
      <w:marRight w:val="0"/>
      <w:marTop w:val="0"/>
      <w:marBottom w:val="0"/>
      <w:divBdr>
        <w:top w:val="none" w:sz="0" w:space="0" w:color="auto"/>
        <w:left w:val="none" w:sz="0" w:space="0" w:color="auto"/>
        <w:bottom w:val="none" w:sz="0" w:space="0" w:color="auto"/>
        <w:right w:val="none" w:sz="0" w:space="0" w:color="auto"/>
      </w:divBdr>
    </w:div>
    <w:div w:id="1363432078">
      <w:bodyDiv w:val="1"/>
      <w:marLeft w:val="0"/>
      <w:marRight w:val="0"/>
      <w:marTop w:val="0"/>
      <w:marBottom w:val="0"/>
      <w:divBdr>
        <w:top w:val="none" w:sz="0" w:space="0" w:color="auto"/>
        <w:left w:val="none" w:sz="0" w:space="0" w:color="auto"/>
        <w:bottom w:val="none" w:sz="0" w:space="0" w:color="auto"/>
        <w:right w:val="none" w:sz="0" w:space="0" w:color="auto"/>
      </w:divBdr>
    </w:div>
    <w:div w:id="1363434123">
      <w:bodyDiv w:val="1"/>
      <w:marLeft w:val="0"/>
      <w:marRight w:val="0"/>
      <w:marTop w:val="0"/>
      <w:marBottom w:val="0"/>
      <w:divBdr>
        <w:top w:val="none" w:sz="0" w:space="0" w:color="auto"/>
        <w:left w:val="none" w:sz="0" w:space="0" w:color="auto"/>
        <w:bottom w:val="none" w:sz="0" w:space="0" w:color="auto"/>
        <w:right w:val="none" w:sz="0" w:space="0" w:color="auto"/>
      </w:divBdr>
    </w:div>
    <w:div w:id="1363944955">
      <w:bodyDiv w:val="1"/>
      <w:marLeft w:val="0"/>
      <w:marRight w:val="0"/>
      <w:marTop w:val="0"/>
      <w:marBottom w:val="0"/>
      <w:divBdr>
        <w:top w:val="none" w:sz="0" w:space="0" w:color="auto"/>
        <w:left w:val="none" w:sz="0" w:space="0" w:color="auto"/>
        <w:bottom w:val="none" w:sz="0" w:space="0" w:color="auto"/>
        <w:right w:val="none" w:sz="0" w:space="0" w:color="auto"/>
      </w:divBdr>
    </w:div>
    <w:div w:id="1364132798">
      <w:bodyDiv w:val="1"/>
      <w:marLeft w:val="0"/>
      <w:marRight w:val="0"/>
      <w:marTop w:val="0"/>
      <w:marBottom w:val="0"/>
      <w:divBdr>
        <w:top w:val="none" w:sz="0" w:space="0" w:color="auto"/>
        <w:left w:val="none" w:sz="0" w:space="0" w:color="auto"/>
        <w:bottom w:val="none" w:sz="0" w:space="0" w:color="auto"/>
        <w:right w:val="none" w:sz="0" w:space="0" w:color="auto"/>
      </w:divBdr>
    </w:div>
    <w:div w:id="1364138357">
      <w:bodyDiv w:val="1"/>
      <w:marLeft w:val="0"/>
      <w:marRight w:val="0"/>
      <w:marTop w:val="0"/>
      <w:marBottom w:val="0"/>
      <w:divBdr>
        <w:top w:val="none" w:sz="0" w:space="0" w:color="auto"/>
        <w:left w:val="none" w:sz="0" w:space="0" w:color="auto"/>
        <w:bottom w:val="none" w:sz="0" w:space="0" w:color="auto"/>
        <w:right w:val="none" w:sz="0" w:space="0" w:color="auto"/>
      </w:divBdr>
    </w:div>
    <w:div w:id="1364214271">
      <w:bodyDiv w:val="1"/>
      <w:marLeft w:val="0"/>
      <w:marRight w:val="0"/>
      <w:marTop w:val="0"/>
      <w:marBottom w:val="0"/>
      <w:divBdr>
        <w:top w:val="none" w:sz="0" w:space="0" w:color="auto"/>
        <w:left w:val="none" w:sz="0" w:space="0" w:color="auto"/>
        <w:bottom w:val="none" w:sz="0" w:space="0" w:color="auto"/>
        <w:right w:val="none" w:sz="0" w:space="0" w:color="auto"/>
      </w:divBdr>
    </w:div>
    <w:div w:id="1364282472">
      <w:bodyDiv w:val="1"/>
      <w:marLeft w:val="0"/>
      <w:marRight w:val="0"/>
      <w:marTop w:val="0"/>
      <w:marBottom w:val="0"/>
      <w:divBdr>
        <w:top w:val="none" w:sz="0" w:space="0" w:color="auto"/>
        <w:left w:val="none" w:sz="0" w:space="0" w:color="auto"/>
        <w:bottom w:val="none" w:sz="0" w:space="0" w:color="auto"/>
        <w:right w:val="none" w:sz="0" w:space="0" w:color="auto"/>
      </w:divBdr>
    </w:div>
    <w:div w:id="1364668222">
      <w:bodyDiv w:val="1"/>
      <w:marLeft w:val="0"/>
      <w:marRight w:val="0"/>
      <w:marTop w:val="0"/>
      <w:marBottom w:val="0"/>
      <w:divBdr>
        <w:top w:val="none" w:sz="0" w:space="0" w:color="auto"/>
        <w:left w:val="none" w:sz="0" w:space="0" w:color="auto"/>
        <w:bottom w:val="none" w:sz="0" w:space="0" w:color="auto"/>
        <w:right w:val="none" w:sz="0" w:space="0" w:color="auto"/>
      </w:divBdr>
    </w:div>
    <w:div w:id="1364746029">
      <w:bodyDiv w:val="1"/>
      <w:marLeft w:val="0"/>
      <w:marRight w:val="0"/>
      <w:marTop w:val="0"/>
      <w:marBottom w:val="0"/>
      <w:divBdr>
        <w:top w:val="none" w:sz="0" w:space="0" w:color="auto"/>
        <w:left w:val="none" w:sz="0" w:space="0" w:color="auto"/>
        <w:bottom w:val="none" w:sz="0" w:space="0" w:color="auto"/>
        <w:right w:val="none" w:sz="0" w:space="0" w:color="auto"/>
      </w:divBdr>
    </w:div>
    <w:div w:id="1364751592">
      <w:bodyDiv w:val="1"/>
      <w:marLeft w:val="0"/>
      <w:marRight w:val="0"/>
      <w:marTop w:val="0"/>
      <w:marBottom w:val="0"/>
      <w:divBdr>
        <w:top w:val="none" w:sz="0" w:space="0" w:color="auto"/>
        <w:left w:val="none" w:sz="0" w:space="0" w:color="auto"/>
        <w:bottom w:val="none" w:sz="0" w:space="0" w:color="auto"/>
        <w:right w:val="none" w:sz="0" w:space="0" w:color="auto"/>
      </w:divBdr>
    </w:div>
    <w:div w:id="1364752013">
      <w:bodyDiv w:val="1"/>
      <w:marLeft w:val="0"/>
      <w:marRight w:val="0"/>
      <w:marTop w:val="0"/>
      <w:marBottom w:val="0"/>
      <w:divBdr>
        <w:top w:val="none" w:sz="0" w:space="0" w:color="auto"/>
        <w:left w:val="none" w:sz="0" w:space="0" w:color="auto"/>
        <w:bottom w:val="none" w:sz="0" w:space="0" w:color="auto"/>
        <w:right w:val="none" w:sz="0" w:space="0" w:color="auto"/>
      </w:divBdr>
    </w:div>
    <w:div w:id="1364867117">
      <w:bodyDiv w:val="1"/>
      <w:marLeft w:val="0"/>
      <w:marRight w:val="0"/>
      <w:marTop w:val="0"/>
      <w:marBottom w:val="0"/>
      <w:divBdr>
        <w:top w:val="none" w:sz="0" w:space="0" w:color="auto"/>
        <w:left w:val="none" w:sz="0" w:space="0" w:color="auto"/>
        <w:bottom w:val="none" w:sz="0" w:space="0" w:color="auto"/>
        <w:right w:val="none" w:sz="0" w:space="0" w:color="auto"/>
      </w:divBdr>
    </w:div>
    <w:div w:id="1365133040">
      <w:bodyDiv w:val="1"/>
      <w:marLeft w:val="0"/>
      <w:marRight w:val="0"/>
      <w:marTop w:val="0"/>
      <w:marBottom w:val="0"/>
      <w:divBdr>
        <w:top w:val="none" w:sz="0" w:space="0" w:color="auto"/>
        <w:left w:val="none" w:sz="0" w:space="0" w:color="auto"/>
        <w:bottom w:val="none" w:sz="0" w:space="0" w:color="auto"/>
        <w:right w:val="none" w:sz="0" w:space="0" w:color="auto"/>
      </w:divBdr>
    </w:div>
    <w:div w:id="1365328198">
      <w:bodyDiv w:val="1"/>
      <w:marLeft w:val="0"/>
      <w:marRight w:val="0"/>
      <w:marTop w:val="0"/>
      <w:marBottom w:val="0"/>
      <w:divBdr>
        <w:top w:val="none" w:sz="0" w:space="0" w:color="auto"/>
        <w:left w:val="none" w:sz="0" w:space="0" w:color="auto"/>
        <w:bottom w:val="none" w:sz="0" w:space="0" w:color="auto"/>
        <w:right w:val="none" w:sz="0" w:space="0" w:color="auto"/>
      </w:divBdr>
    </w:div>
    <w:div w:id="1365597726">
      <w:bodyDiv w:val="1"/>
      <w:marLeft w:val="0"/>
      <w:marRight w:val="0"/>
      <w:marTop w:val="0"/>
      <w:marBottom w:val="0"/>
      <w:divBdr>
        <w:top w:val="none" w:sz="0" w:space="0" w:color="auto"/>
        <w:left w:val="none" w:sz="0" w:space="0" w:color="auto"/>
        <w:bottom w:val="none" w:sz="0" w:space="0" w:color="auto"/>
        <w:right w:val="none" w:sz="0" w:space="0" w:color="auto"/>
      </w:divBdr>
    </w:div>
    <w:div w:id="1365862767">
      <w:bodyDiv w:val="1"/>
      <w:marLeft w:val="0"/>
      <w:marRight w:val="0"/>
      <w:marTop w:val="0"/>
      <w:marBottom w:val="0"/>
      <w:divBdr>
        <w:top w:val="none" w:sz="0" w:space="0" w:color="auto"/>
        <w:left w:val="none" w:sz="0" w:space="0" w:color="auto"/>
        <w:bottom w:val="none" w:sz="0" w:space="0" w:color="auto"/>
        <w:right w:val="none" w:sz="0" w:space="0" w:color="auto"/>
      </w:divBdr>
    </w:div>
    <w:div w:id="1365904711">
      <w:bodyDiv w:val="1"/>
      <w:marLeft w:val="0"/>
      <w:marRight w:val="0"/>
      <w:marTop w:val="0"/>
      <w:marBottom w:val="0"/>
      <w:divBdr>
        <w:top w:val="none" w:sz="0" w:space="0" w:color="auto"/>
        <w:left w:val="none" w:sz="0" w:space="0" w:color="auto"/>
        <w:bottom w:val="none" w:sz="0" w:space="0" w:color="auto"/>
        <w:right w:val="none" w:sz="0" w:space="0" w:color="auto"/>
      </w:divBdr>
    </w:div>
    <w:div w:id="1366059040">
      <w:bodyDiv w:val="1"/>
      <w:marLeft w:val="0"/>
      <w:marRight w:val="0"/>
      <w:marTop w:val="0"/>
      <w:marBottom w:val="0"/>
      <w:divBdr>
        <w:top w:val="none" w:sz="0" w:space="0" w:color="auto"/>
        <w:left w:val="none" w:sz="0" w:space="0" w:color="auto"/>
        <w:bottom w:val="none" w:sz="0" w:space="0" w:color="auto"/>
        <w:right w:val="none" w:sz="0" w:space="0" w:color="auto"/>
      </w:divBdr>
    </w:div>
    <w:div w:id="1366061539">
      <w:bodyDiv w:val="1"/>
      <w:marLeft w:val="0"/>
      <w:marRight w:val="0"/>
      <w:marTop w:val="0"/>
      <w:marBottom w:val="0"/>
      <w:divBdr>
        <w:top w:val="none" w:sz="0" w:space="0" w:color="auto"/>
        <w:left w:val="none" w:sz="0" w:space="0" w:color="auto"/>
        <w:bottom w:val="none" w:sz="0" w:space="0" w:color="auto"/>
        <w:right w:val="none" w:sz="0" w:space="0" w:color="auto"/>
      </w:divBdr>
    </w:div>
    <w:div w:id="1366178743">
      <w:bodyDiv w:val="1"/>
      <w:marLeft w:val="0"/>
      <w:marRight w:val="0"/>
      <w:marTop w:val="0"/>
      <w:marBottom w:val="0"/>
      <w:divBdr>
        <w:top w:val="none" w:sz="0" w:space="0" w:color="auto"/>
        <w:left w:val="none" w:sz="0" w:space="0" w:color="auto"/>
        <w:bottom w:val="none" w:sz="0" w:space="0" w:color="auto"/>
        <w:right w:val="none" w:sz="0" w:space="0" w:color="auto"/>
      </w:divBdr>
    </w:div>
    <w:div w:id="1366326257">
      <w:bodyDiv w:val="1"/>
      <w:marLeft w:val="0"/>
      <w:marRight w:val="0"/>
      <w:marTop w:val="0"/>
      <w:marBottom w:val="0"/>
      <w:divBdr>
        <w:top w:val="none" w:sz="0" w:space="0" w:color="auto"/>
        <w:left w:val="none" w:sz="0" w:space="0" w:color="auto"/>
        <w:bottom w:val="none" w:sz="0" w:space="0" w:color="auto"/>
        <w:right w:val="none" w:sz="0" w:space="0" w:color="auto"/>
      </w:divBdr>
    </w:div>
    <w:div w:id="1366326384">
      <w:bodyDiv w:val="1"/>
      <w:marLeft w:val="0"/>
      <w:marRight w:val="0"/>
      <w:marTop w:val="0"/>
      <w:marBottom w:val="0"/>
      <w:divBdr>
        <w:top w:val="none" w:sz="0" w:space="0" w:color="auto"/>
        <w:left w:val="none" w:sz="0" w:space="0" w:color="auto"/>
        <w:bottom w:val="none" w:sz="0" w:space="0" w:color="auto"/>
        <w:right w:val="none" w:sz="0" w:space="0" w:color="auto"/>
      </w:divBdr>
    </w:div>
    <w:div w:id="1366521470">
      <w:bodyDiv w:val="1"/>
      <w:marLeft w:val="0"/>
      <w:marRight w:val="0"/>
      <w:marTop w:val="0"/>
      <w:marBottom w:val="0"/>
      <w:divBdr>
        <w:top w:val="none" w:sz="0" w:space="0" w:color="auto"/>
        <w:left w:val="none" w:sz="0" w:space="0" w:color="auto"/>
        <w:bottom w:val="none" w:sz="0" w:space="0" w:color="auto"/>
        <w:right w:val="none" w:sz="0" w:space="0" w:color="auto"/>
      </w:divBdr>
    </w:div>
    <w:div w:id="1366715698">
      <w:bodyDiv w:val="1"/>
      <w:marLeft w:val="0"/>
      <w:marRight w:val="0"/>
      <w:marTop w:val="0"/>
      <w:marBottom w:val="0"/>
      <w:divBdr>
        <w:top w:val="none" w:sz="0" w:space="0" w:color="auto"/>
        <w:left w:val="none" w:sz="0" w:space="0" w:color="auto"/>
        <w:bottom w:val="none" w:sz="0" w:space="0" w:color="auto"/>
        <w:right w:val="none" w:sz="0" w:space="0" w:color="auto"/>
      </w:divBdr>
    </w:div>
    <w:div w:id="1366786047">
      <w:bodyDiv w:val="1"/>
      <w:marLeft w:val="0"/>
      <w:marRight w:val="0"/>
      <w:marTop w:val="0"/>
      <w:marBottom w:val="0"/>
      <w:divBdr>
        <w:top w:val="none" w:sz="0" w:space="0" w:color="auto"/>
        <w:left w:val="none" w:sz="0" w:space="0" w:color="auto"/>
        <w:bottom w:val="none" w:sz="0" w:space="0" w:color="auto"/>
        <w:right w:val="none" w:sz="0" w:space="0" w:color="auto"/>
      </w:divBdr>
    </w:div>
    <w:div w:id="1366832351">
      <w:bodyDiv w:val="1"/>
      <w:marLeft w:val="0"/>
      <w:marRight w:val="0"/>
      <w:marTop w:val="0"/>
      <w:marBottom w:val="0"/>
      <w:divBdr>
        <w:top w:val="none" w:sz="0" w:space="0" w:color="auto"/>
        <w:left w:val="none" w:sz="0" w:space="0" w:color="auto"/>
        <w:bottom w:val="none" w:sz="0" w:space="0" w:color="auto"/>
        <w:right w:val="none" w:sz="0" w:space="0" w:color="auto"/>
      </w:divBdr>
    </w:div>
    <w:div w:id="1366952818">
      <w:bodyDiv w:val="1"/>
      <w:marLeft w:val="0"/>
      <w:marRight w:val="0"/>
      <w:marTop w:val="0"/>
      <w:marBottom w:val="0"/>
      <w:divBdr>
        <w:top w:val="none" w:sz="0" w:space="0" w:color="auto"/>
        <w:left w:val="none" w:sz="0" w:space="0" w:color="auto"/>
        <w:bottom w:val="none" w:sz="0" w:space="0" w:color="auto"/>
        <w:right w:val="none" w:sz="0" w:space="0" w:color="auto"/>
      </w:divBdr>
    </w:div>
    <w:div w:id="1367101274">
      <w:bodyDiv w:val="1"/>
      <w:marLeft w:val="0"/>
      <w:marRight w:val="0"/>
      <w:marTop w:val="0"/>
      <w:marBottom w:val="0"/>
      <w:divBdr>
        <w:top w:val="none" w:sz="0" w:space="0" w:color="auto"/>
        <w:left w:val="none" w:sz="0" w:space="0" w:color="auto"/>
        <w:bottom w:val="none" w:sz="0" w:space="0" w:color="auto"/>
        <w:right w:val="none" w:sz="0" w:space="0" w:color="auto"/>
      </w:divBdr>
    </w:div>
    <w:div w:id="1367170252">
      <w:bodyDiv w:val="1"/>
      <w:marLeft w:val="0"/>
      <w:marRight w:val="0"/>
      <w:marTop w:val="0"/>
      <w:marBottom w:val="0"/>
      <w:divBdr>
        <w:top w:val="none" w:sz="0" w:space="0" w:color="auto"/>
        <w:left w:val="none" w:sz="0" w:space="0" w:color="auto"/>
        <w:bottom w:val="none" w:sz="0" w:space="0" w:color="auto"/>
        <w:right w:val="none" w:sz="0" w:space="0" w:color="auto"/>
      </w:divBdr>
    </w:div>
    <w:div w:id="1367175820">
      <w:bodyDiv w:val="1"/>
      <w:marLeft w:val="0"/>
      <w:marRight w:val="0"/>
      <w:marTop w:val="0"/>
      <w:marBottom w:val="0"/>
      <w:divBdr>
        <w:top w:val="none" w:sz="0" w:space="0" w:color="auto"/>
        <w:left w:val="none" w:sz="0" w:space="0" w:color="auto"/>
        <w:bottom w:val="none" w:sz="0" w:space="0" w:color="auto"/>
        <w:right w:val="none" w:sz="0" w:space="0" w:color="auto"/>
      </w:divBdr>
    </w:div>
    <w:div w:id="1367221245">
      <w:bodyDiv w:val="1"/>
      <w:marLeft w:val="0"/>
      <w:marRight w:val="0"/>
      <w:marTop w:val="0"/>
      <w:marBottom w:val="0"/>
      <w:divBdr>
        <w:top w:val="none" w:sz="0" w:space="0" w:color="auto"/>
        <w:left w:val="none" w:sz="0" w:space="0" w:color="auto"/>
        <w:bottom w:val="none" w:sz="0" w:space="0" w:color="auto"/>
        <w:right w:val="none" w:sz="0" w:space="0" w:color="auto"/>
      </w:divBdr>
    </w:div>
    <w:div w:id="1367288183">
      <w:bodyDiv w:val="1"/>
      <w:marLeft w:val="0"/>
      <w:marRight w:val="0"/>
      <w:marTop w:val="0"/>
      <w:marBottom w:val="0"/>
      <w:divBdr>
        <w:top w:val="none" w:sz="0" w:space="0" w:color="auto"/>
        <w:left w:val="none" w:sz="0" w:space="0" w:color="auto"/>
        <w:bottom w:val="none" w:sz="0" w:space="0" w:color="auto"/>
        <w:right w:val="none" w:sz="0" w:space="0" w:color="auto"/>
      </w:divBdr>
    </w:div>
    <w:div w:id="1367291895">
      <w:bodyDiv w:val="1"/>
      <w:marLeft w:val="0"/>
      <w:marRight w:val="0"/>
      <w:marTop w:val="0"/>
      <w:marBottom w:val="0"/>
      <w:divBdr>
        <w:top w:val="none" w:sz="0" w:space="0" w:color="auto"/>
        <w:left w:val="none" w:sz="0" w:space="0" w:color="auto"/>
        <w:bottom w:val="none" w:sz="0" w:space="0" w:color="auto"/>
        <w:right w:val="none" w:sz="0" w:space="0" w:color="auto"/>
      </w:divBdr>
    </w:div>
    <w:div w:id="1367371962">
      <w:bodyDiv w:val="1"/>
      <w:marLeft w:val="0"/>
      <w:marRight w:val="0"/>
      <w:marTop w:val="0"/>
      <w:marBottom w:val="0"/>
      <w:divBdr>
        <w:top w:val="none" w:sz="0" w:space="0" w:color="auto"/>
        <w:left w:val="none" w:sz="0" w:space="0" w:color="auto"/>
        <w:bottom w:val="none" w:sz="0" w:space="0" w:color="auto"/>
        <w:right w:val="none" w:sz="0" w:space="0" w:color="auto"/>
      </w:divBdr>
    </w:div>
    <w:div w:id="1367414757">
      <w:bodyDiv w:val="1"/>
      <w:marLeft w:val="0"/>
      <w:marRight w:val="0"/>
      <w:marTop w:val="0"/>
      <w:marBottom w:val="0"/>
      <w:divBdr>
        <w:top w:val="none" w:sz="0" w:space="0" w:color="auto"/>
        <w:left w:val="none" w:sz="0" w:space="0" w:color="auto"/>
        <w:bottom w:val="none" w:sz="0" w:space="0" w:color="auto"/>
        <w:right w:val="none" w:sz="0" w:space="0" w:color="auto"/>
      </w:divBdr>
    </w:div>
    <w:div w:id="1367415527">
      <w:bodyDiv w:val="1"/>
      <w:marLeft w:val="0"/>
      <w:marRight w:val="0"/>
      <w:marTop w:val="0"/>
      <w:marBottom w:val="0"/>
      <w:divBdr>
        <w:top w:val="none" w:sz="0" w:space="0" w:color="auto"/>
        <w:left w:val="none" w:sz="0" w:space="0" w:color="auto"/>
        <w:bottom w:val="none" w:sz="0" w:space="0" w:color="auto"/>
        <w:right w:val="none" w:sz="0" w:space="0" w:color="auto"/>
      </w:divBdr>
    </w:div>
    <w:div w:id="1367440234">
      <w:bodyDiv w:val="1"/>
      <w:marLeft w:val="0"/>
      <w:marRight w:val="0"/>
      <w:marTop w:val="0"/>
      <w:marBottom w:val="0"/>
      <w:divBdr>
        <w:top w:val="none" w:sz="0" w:space="0" w:color="auto"/>
        <w:left w:val="none" w:sz="0" w:space="0" w:color="auto"/>
        <w:bottom w:val="none" w:sz="0" w:space="0" w:color="auto"/>
        <w:right w:val="none" w:sz="0" w:space="0" w:color="auto"/>
      </w:divBdr>
    </w:div>
    <w:div w:id="1367605684">
      <w:bodyDiv w:val="1"/>
      <w:marLeft w:val="0"/>
      <w:marRight w:val="0"/>
      <w:marTop w:val="0"/>
      <w:marBottom w:val="0"/>
      <w:divBdr>
        <w:top w:val="none" w:sz="0" w:space="0" w:color="auto"/>
        <w:left w:val="none" w:sz="0" w:space="0" w:color="auto"/>
        <w:bottom w:val="none" w:sz="0" w:space="0" w:color="auto"/>
        <w:right w:val="none" w:sz="0" w:space="0" w:color="auto"/>
      </w:divBdr>
    </w:div>
    <w:div w:id="1367606543">
      <w:bodyDiv w:val="1"/>
      <w:marLeft w:val="0"/>
      <w:marRight w:val="0"/>
      <w:marTop w:val="0"/>
      <w:marBottom w:val="0"/>
      <w:divBdr>
        <w:top w:val="none" w:sz="0" w:space="0" w:color="auto"/>
        <w:left w:val="none" w:sz="0" w:space="0" w:color="auto"/>
        <w:bottom w:val="none" w:sz="0" w:space="0" w:color="auto"/>
        <w:right w:val="none" w:sz="0" w:space="0" w:color="auto"/>
      </w:divBdr>
    </w:div>
    <w:div w:id="1367607639">
      <w:bodyDiv w:val="1"/>
      <w:marLeft w:val="0"/>
      <w:marRight w:val="0"/>
      <w:marTop w:val="0"/>
      <w:marBottom w:val="0"/>
      <w:divBdr>
        <w:top w:val="none" w:sz="0" w:space="0" w:color="auto"/>
        <w:left w:val="none" w:sz="0" w:space="0" w:color="auto"/>
        <w:bottom w:val="none" w:sz="0" w:space="0" w:color="auto"/>
        <w:right w:val="none" w:sz="0" w:space="0" w:color="auto"/>
      </w:divBdr>
    </w:div>
    <w:div w:id="1367681619">
      <w:bodyDiv w:val="1"/>
      <w:marLeft w:val="0"/>
      <w:marRight w:val="0"/>
      <w:marTop w:val="0"/>
      <w:marBottom w:val="0"/>
      <w:divBdr>
        <w:top w:val="none" w:sz="0" w:space="0" w:color="auto"/>
        <w:left w:val="none" w:sz="0" w:space="0" w:color="auto"/>
        <w:bottom w:val="none" w:sz="0" w:space="0" w:color="auto"/>
        <w:right w:val="none" w:sz="0" w:space="0" w:color="auto"/>
      </w:divBdr>
    </w:div>
    <w:div w:id="1367750574">
      <w:bodyDiv w:val="1"/>
      <w:marLeft w:val="0"/>
      <w:marRight w:val="0"/>
      <w:marTop w:val="0"/>
      <w:marBottom w:val="0"/>
      <w:divBdr>
        <w:top w:val="none" w:sz="0" w:space="0" w:color="auto"/>
        <w:left w:val="none" w:sz="0" w:space="0" w:color="auto"/>
        <w:bottom w:val="none" w:sz="0" w:space="0" w:color="auto"/>
        <w:right w:val="none" w:sz="0" w:space="0" w:color="auto"/>
      </w:divBdr>
    </w:div>
    <w:div w:id="1368019086">
      <w:bodyDiv w:val="1"/>
      <w:marLeft w:val="0"/>
      <w:marRight w:val="0"/>
      <w:marTop w:val="0"/>
      <w:marBottom w:val="0"/>
      <w:divBdr>
        <w:top w:val="none" w:sz="0" w:space="0" w:color="auto"/>
        <w:left w:val="none" w:sz="0" w:space="0" w:color="auto"/>
        <w:bottom w:val="none" w:sz="0" w:space="0" w:color="auto"/>
        <w:right w:val="none" w:sz="0" w:space="0" w:color="auto"/>
      </w:divBdr>
    </w:div>
    <w:div w:id="1368139237">
      <w:bodyDiv w:val="1"/>
      <w:marLeft w:val="0"/>
      <w:marRight w:val="0"/>
      <w:marTop w:val="0"/>
      <w:marBottom w:val="0"/>
      <w:divBdr>
        <w:top w:val="none" w:sz="0" w:space="0" w:color="auto"/>
        <w:left w:val="none" w:sz="0" w:space="0" w:color="auto"/>
        <w:bottom w:val="none" w:sz="0" w:space="0" w:color="auto"/>
        <w:right w:val="none" w:sz="0" w:space="0" w:color="auto"/>
      </w:divBdr>
    </w:div>
    <w:div w:id="1368607918">
      <w:bodyDiv w:val="1"/>
      <w:marLeft w:val="0"/>
      <w:marRight w:val="0"/>
      <w:marTop w:val="0"/>
      <w:marBottom w:val="0"/>
      <w:divBdr>
        <w:top w:val="none" w:sz="0" w:space="0" w:color="auto"/>
        <w:left w:val="none" w:sz="0" w:space="0" w:color="auto"/>
        <w:bottom w:val="none" w:sz="0" w:space="0" w:color="auto"/>
        <w:right w:val="none" w:sz="0" w:space="0" w:color="auto"/>
      </w:divBdr>
    </w:div>
    <w:div w:id="1368676616">
      <w:bodyDiv w:val="1"/>
      <w:marLeft w:val="0"/>
      <w:marRight w:val="0"/>
      <w:marTop w:val="0"/>
      <w:marBottom w:val="0"/>
      <w:divBdr>
        <w:top w:val="none" w:sz="0" w:space="0" w:color="auto"/>
        <w:left w:val="none" w:sz="0" w:space="0" w:color="auto"/>
        <w:bottom w:val="none" w:sz="0" w:space="0" w:color="auto"/>
        <w:right w:val="none" w:sz="0" w:space="0" w:color="auto"/>
      </w:divBdr>
    </w:div>
    <w:div w:id="1368872471">
      <w:bodyDiv w:val="1"/>
      <w:marLeft w:val="0"/>
      <w:marRight w:val="0"/>
      <w:marTop w:val="0"/>
      <w:marBottom w:val="0"/>
      <w:divBdr>
        <w:top w:val="none" w:sz="0" w:space="0" w:color="auto"/>
        <w:left w:val="none" w:sz="0" w:space="0" w:color="auto"/>
        <w:bottom w:val="none" w:sz="0" w:space="0" w:color="auto"/>
        <w:right w:val="none" w:sz="0" w:space="0" w:color="auto"/>
      </w:divBdr>
    </w:div>
    <w:div w:id="1368943924">
      <w:bodyDiv w:val="1"/>
      <w:marLeft w:val="0"/>
      <w:marRight w:val="0"/>
      <w:marTop w:val="0"/>
      <w:marBottom w:val="0"/>
      <w:divBdr>
        <w:top w:val="none" w:sz="0" w:space="0" w:color="auto"/>
        <w:left w:val="none" w:sz="0" w:space="0" w:color="auto"/>
        <w:bottom w:val="none" w:sz="0" w:space="0" w:color="auto"/>
        <w:right w:val="none" w:sz="0" w:space="0" w:color="auto"/>
      </w:divBdr>
    </w:div>
    <w:div w:id="1368946512">
      <w:bodyDiv w:val="1"/>
      <w:marLeft w:val="0"/>
      <w:marRight w:val="0"/>
      <w:marTop w:val="0"/>
      <w:marBottom w:val="0"/>
      <w:divBdr>
        <w:top w:val="none" w:sz="0" w:space="0" w:color="auto"/>
        <w:left w:val="none" w:sz="0" w:space="0" w:color="auto"/>
        <w:bottom w:val="none" w:sz="0" w:space="0" w:color="auto"/>
        <w:right w:val="none" w:sz="0" w:space="0" w:color="auto"/>
      </w:divBdr>
    </w:div>
    <w:div w:id="1369060833">
      <w:bodyDiv w:val="1"/>
      <w:marLeft w:val="0"/>
      <w:marRight w:val="0"/>
      <w:marTop w:val="0"/>
      <w:marBottom w:val="0"/>
      <w:divBdr>
        <w:top w:val="none" w:sz="0" w:space="0" w:color="auto"/>
        <w:left w:val="none" w:sz="0" w:space="0" w:color="auto"/>
        <w:bottom w:val="none" w:sz="0" w:space="0" w:color="auto"/>
        <w:right w:val="none" w:sz="0" w:space="0" w:color="auto"/>
      </w:divBdr>
    </w:div>
    <w:div w:id="1369061879">
      <w:bodyDiv w:val="1"/>
      <w:marLeft w:val="0"/>
      <w:marRight w:val="0"/>
      <w:marTop w:val="0"/>
      <w:marBottom w:val="0"/>
      <w:divBdr>
        <w:top w:val="none" w:sz="0" w:space="0" w:color="auto"/>
        <w:left w:val="none" w:sz="0" w:space="0" w:color="auto"/>
        <w:bottom w:val="none" w:sz="0" w:space="0" w:color="auto"/>
        <w:right w:val="none" w:sz="0" w:space="0" w:color="auto"/>
      </w:divBdr>
    </w:div>
    <w:div w:id="1369135962">
      <w:bodyDiv w:val="1"/>
      <w:marLeft w:val="0"/>
      <w:marRight w:val="0"/>
      <w:marTop w:val="0"/>
      <w:marBottom w:val="0"/>
      <w:divBdr>
        <w:top w:val="none" w:sz="0" w:space="0" w:color="auto"/>
        <w:left w:val="none" w:sz="0" w:space="0" w:color="auto"/>
        <w:bottom w:val="none" w:sz="0" w:space="0" w:color="auto"/>
        <w:right w:val="none" w:sz="0" w:space="0" w:color="auto"/>
      </w:divBdr>
    </w:div>
    <w:div w:id="1369181194">
      <w:bodyDiv w:val="1"/>
      <w:marLeft w:val="0"/>
      <w:marRight w:val="0"/>
      <w:marTop w:val="0"/>
      <w:marBottom w:val="0"/>
      <w:divBdr>
        <w:top w:val="none" w:sz="0" w:space="0" w:color="auto"/>
        <w:left w:val="none" w:sz="0" w:space="0" w:color="auto"/>
        <w:bottom w:val="none" w:sz="0" w:space="0" w:color="auto"/>
        <w:right w:val="none" w:sz="0" w:space="0" w:color="auto"/>
      </w:divBdr>
    </w:div>
    <w:div w:id="1369573168">
      <w:bodyDiv w:val="1"/>
      <w:marLeft w:val="0"/>
      <w:marRight w:val="0"/>
      <w:marTop w:val="0"/>
      <w:marBottom w:val="0"/>
      <w:divBdr>
        <w:top w:val="none" w:sz="0" w:space="0" w:color="auto"/>
        <w:left w:val="none" w:sz="0" w:space="0" w:color="auto"/>
        <w:bottom w:val="none" w:sz="0" w:space="0" w:color="auto"/>
        <w:right w:val="none" w:sz="0" w:space="0" w:color="auto"/>
      </w:divBdr>
    </w:div>
    <w:div w:id="1370104567">
      <w:bodyDiv w:val="1"/>
      <w:marLeft w:val="0"/>
      <w:marRight w:val="0"/>
      <w:marTop w:val="0"/>
      <w:marBottom w:val="0"/>
      <w:divBdr>
        <w:top w:val="none" w:sz="0" w:space="0" w:color="auto"/>
        <w:left w:val="none" w:sz="0" w:space="0" w:color="auto"/>
        <w:bottom w:val="none" w:sz="0" w:space="0" w:color="auto"/>
        <w:right w:val="none" w:sz="0" w:space="0" w:color="auto"/>
      </w:divBdr>
    </w:div>
    <w:div w:id="1370108614">
      <w:bodyDiv w:val="1"/>
      <w:marLeft w:val="0"/>
      <w:marRight w:val="0"/>
      <w:marTop w:val="0"/>
      <w:marBottom w:val="0"/>
      <w:divBdr>
        <w:top w:val="none" w:sz="0" w:space="0" w:color="auto"/>
        <w:left w:val="none" w:sz="0" w:space="0" w:color="auto"/>
        <w:bottom w:val="none" w:sz="0" w:space="0" w:color="auto"/>
        <w:right w:val="none" w:sz="0" w:space="0" w:color="auto"/>
      </w:divBdr>
    </w:div>
    <w:div w:id="1370110112">
      <w:bodyDiv w:val="1"/>
      <w:marLeft w:val="0"/>
      <w:marRight w:val="0"/>
      <w:marTop w:val="0"/>
      <w:marBottom w:val="0"/>
      <w:divBdr>
        <w:top w:val="none" w:sz="0" w:space="0" w:color="auto"/>
        <w:left w:val="none" w:sz="0" w:space="0" w:color="auto"/>
        <w:bottom w:val="none" w:sz="0" w:space="0" w:color="auto"/>
        <w:right w:val="none" w:sz="0" w:space="0" w:color="auto"/>
      </w:divBdr>
    </w:div>
    <w:div w:id="1370226795">
      <w:bodyDiv w:val="1"/>
      <w:marLeft w:val="0"/>
      <w:marRight w:val="0"/>
      <w:marTop w:val="0"/>
      <w:marBottom w:val="0"/>
      <w:divBdr>
        <w:top w:val="none" w:sz="0" w:space="0" w:color="auto"/>
        <w:left w:val="none" w:sz="0" w:space="0" w:color="auto"/>
        <w:bottom w:val="none" w:sz="0" w:space="0" w:color="auto"/>
        <w:right w:val="none" w:sz="0" w:space="0" w:color="auto"/>
      </w:divBdr>
    </w:div>
    <w:div w:id="1370495212">
      <w:bodyDiv w:val="1"/>
      <w:marLeft w:val="0"/>
      <w:marRight w:val="0"/>
      <w:marTop w:val="0"/>
      <w:marBottom w:val="0"/>
      <w:divBdr>
        <w:top w:val="none" w:sz="0" w:space="0" w:color="auto"/>
        <w:left w:val="none" w:sz="0" w:space="0" w:color="auto"/>
        <w:bottom w:val="none" w:sz="0" w:space="0" w:color="auto"/>
        <w:right w:val="none" w:sz="0" w:space="0" w:color="auto"/>
      </w:divBdr>
    </w:div>
    <w:div w:id="1370762104">
      <w:bodyDiv w:val="1"/>
      <w:marLeft w:val="0"/>
      <w:marRight w:val="0"/>
      <w:marTop w:val="0"/>
      <w:marBottom w:val="0"/>
      <w:divBdr>
        <w:top w:val="none" w:sz="0" w:space="0" w:color="auto"/>
        <w:left w:val="none" w:sz="0" w:space="0" w:color="auto"/>
        <w:bottom w:val="none" w:sz="0" w:space="0" w:color="auto"/>
        <w:right w:val="none" w:sz="0" w:space="0" w:color="auto"/>
      </w:divBdr>
    </w:div>
    <w:div w:id="1370840866">
      <w:bodyDiv w:val="1"/>
      <w:marLeft w:val="0"/>
      <w:marRight w:val="0"/>
      <w:marTop w:val="0"/>
      <w:marBottom w:val="0"/>
      <w:divBdr>
        <w:top w:val="none" w:sz="0" w:space="0" w:color="auto"/>
        <w:left w:val="none" w:sz="0" w:space="0" w:color="auto"/>
        <w:bottom w:val="none" w:sz="0" w:space="0" w:color="auto"/>
        <w:right w:val="none" w:sz="0" w:space="0" w:color="auto"/>
      </w:divBdr>
    </w:div>
    <w:div w:id="1370952819">
      <w:bodyDiv w:val="1"/>
      <w:marLeft w:val="0"/>
      <w:marRight w:val="0"/>
      <w:marTop w:val="0"/>
      <w:marBottom w:val="0"/>
      <w:divBdr>
        <w:top w:val="none" w:sz="0" w:space="0" w:color="auto"/>
        <w:left w:val="none" w:sz="0" w:space="0" w:color="auto"/>
        <w:bottom w:val="none" w:sz="0" w:space="0" w:color="auto"/>
        <w:right w:val="none" w:sz="0" w:space="0" w:color="auto"/>
      </w:divBdr>
    </w:div>
    <w:div w:id="1371033876">
      <w:bodyDiv w:val="1"/>
      <w:marLeft w:val="0"/>
      <w:marRight w:val="0"/>
      <w:marTop w:val="0"/>
      <w:marBottom w:val="0"/>
      <w:divBdr>
        <w:top w:val="none" w:sz="0" w:space="0" w:color="auto"/>
        <w:left w:val="none" w:sz="0" w:space="0" w:color="auto"/>
        <w:bottom w:val="none" w:sz="0" w:space="0" w:color="auto"/>
        <w:right w:val="none" w:sz="0" w:space="0" w:color="auto"/>
      </w:divBdr>
    </w:div>
    <w:div w:id="1371147340">
      <w:bodyDiv w:val="1"/>
      <w:marLeft w:val="0"/>
      <w:marRight w:val="0"/>
      <w:marTop w:val="0"/>
      <w:marBottom w:val="0"/>
      <w:divBdr>
        <w:top w:val="none" w:sz="0" w:space="0" w:color="auto"/>
        <w:left w:val="none" w:sz="0" w:space="0" w:color="auto"/>
        <w:bottom w:val="none" w:sz="0" w:space="0" w:color="auto"/>
        <w:right w:val="none" w:sz="0" w:space="0" w:color="auto"/>
      </w:divBdr>
    </w:div>
    <w:div w:id="1371152627">
      <w:bodyDiv w:val="1"/>
      <w:marLeft w:val="0"/>
      <w:marRight w:val="0"/>
      <w:marTop w:val="0"/>
      <w:marBottom w:val="0"/>
      <w:divBdr>
        <w:top w:val="none" w:sz="0" w:space="0" w:color="auto"/>
        <w:left w:val="none" w:sz="0" w:space="0" w:color="auto"/>
        <w:bottom w:val="none" w:sz="0" w:space="0" w:color="auto"/>
        <w:right w:val="none" w:sz="0" w:space="0" w:color="auto"/>
      </w:divBdr>
    </w:div>
    <w:div w:id="1371227103">
      <w:bodyDiv w:val="1"/>
      <w:marLeft w:val="0"/>
      <w:marRight w:val="0"/>
      <w:marTop w:val="0"/>
      <w:marBottom w:val="0"/>
      <w:divBdr>
        <w:top w:val="none" w:sz="0" w:space="0" w:color="auto"/>
        <w:left w:val="none" w:sz="0" w:space="0" w:color="auto"/>
        <w:bottom w:val="none" w:sz="0" w:space="0" w:color="auto"/>
        <w:right w:val="none" w:sz="0" w:space="0" w:color="auto"/>
      </w:divBdr>
    </w:div>
    <w:div w:id="1371608389">
      <w:bodyDiv w:val="1"/>
      <w:marLeft w:val="0"/>
      <w:marRight w:val="0"/>
      <w:marTop w:val="0"/>
      <w:marBottom w:val="0"/>
      <w:divBdr>
        <w:top w:val="none" w:sz="0" w:space="0" w:color="auto"/>
        <w:left w:val="none" w:sz="0" w:space="0" w:color="auto"/>
        <w:bottom w:val="none" w:sz="0" w:space="0" w:color="auto"/>
        <w:right w:val="none" w:sz="0" w:space="0" w:color="auto"/>
      </w:divBdr>
    </w:div>
    <w:div w:id="1371612073">
      <w:bodyDiv w:val="1"/>
      <w:marLeft w:val="0"/>
      <w:marRight w:val="0"/>
      <w:marTop w:val="0"/>
      <w:marBottom w:val="0"/>
      <w:divBdr>
        <w:top w:val="none" w:sz="0" w:space="0" w:color="auto"/>
        <w:left w:val="none" w:sz="0" w:space="0" w:color="auto"/>
        <w:bottom w:val="none" w:sz="0" w:space="0" w:color="auto"/>
        <w:right w:val="none" w:sz="0" w:space="0" w:color="auto"/>
      </w:divBdr>
    </w:div>
    <w:div w:id="1371614773">
      <w:bodyDiv w:val="1"/>
      <w:marLeft w:val="0"/>
      <w:marRight w:val="0"/>
      <w:marTop w:val="0"/>
      <w:marBottom w:val="0"/>
      <w:divBdr>
        <w:top w:val="none" w:sz="0" w:space="0" w:color="auto"/>
        <w:left w:val="none" w:sz="0" w:space="0" w:color="auto"/>
        <w:bottom w:val="none" w:sz="0" w:space="0" w:color="auto"/>
        <w:right w:val="none" w:sz="0" w:space="0" w:color="auto"/>
      </w:divBdr>
    </w:div>
    <w:div w:id="1371801906">
      <w:bodyDiv w:val="1"/>
      <w:marLeft w:val="0"/>
      <w:marRight w:val="0"/>
      <w:marTop w:val="0"/>
      <w:marBottom w:val="0"/>
      <w:divBdr>
        <w:top w:val="none" w:sz="0" w:space="0" w:color="auto"/>
        <w:left w:val="none" w:sz="0" w:space="0" w:color="auto"/>
        <w:bottom w:val="none" w:sz="0" w:space="0" w:color="auto"/>
        <w:right w:val="none" w:sz="0" w:space="0" w:color="auto"/>
      </w:divBdr>
    </w:div>
    <w:div w:id="1372076836">
      <w:bodyDiv w:val="1"/>
      <w:marLeft w:val="0"/>
      <w:marRight w:val="0"/>
      <w:marTop w:val="0"/>
      <w:marBottom w:val="0"/>
      <w:divBdr>
        <w:top w:val="none" w:sz="0" w:space="0" w:color="auto"/>
        <w:left w:val="none" w:sz="0" w:space="0" w:color="auto"/>
        <w:bottom w:val="none" w:sz="0" w:space="0" w:color="auto"/>
        <w:right w:val="none" w:sz="0" w:space="0" w:color="auto"/>
      </w:divBdr>
    </w:div>
    <w:div w:id="1372192801">
      <w:bodyDiv w:val="1"/>
      <w:marLeft w:val="0"/>
      <w:marRight w:val="0"/>
      <w:marTop w:val="0"/>
      <w:marBottom w:val="0"/>
      <w:divBdr>
        <w:top w:val="none" w:sz="0" w:space="0" w:color="auto"/>
        <w:left w:val="none" w:sz="0" w:space="0" w:color="auto"/>
        <w:bottom w:val="none" w:sz="0" w:space="0" w:color="auto"/>
        <w:right w:val="none" w:sz="0" w:space="0" w:color="auto"/>
      </w:divBdr>
    </w:div>
    <w:div w:id="1372266502">
      <w:bodyDiv w:val="1"/>
      <w:marLeft w:val="0"/>
      <w:marRight w:val="0"/>
      <w:marTop w:val="0"/>
      <w:marBottom w:val="0"/>
      <w:divBdr>
        <w:top w:val="none" w:sz="0" w:space="0" w:color="auto"/>
        <w:left w:val="none" w:sz="0" w:space="0" w:color="auto"/>
        <w:bottom w:val="none" w:sz="0" w:space="0" w:color="auto"/>
        <w:right w:val="none" w:sz="0" w:space="0" w:color="auto"/>
      </w:divBdr>
    </w:div>
    <w:div w:id="1372456728">
      <w:bodyDiv w:val="1"/>
      <w:marLeft w:val="0"/>
      <w:marRight w:val="0"/>
      <w:marTop w:val="0"/>
      <w:marBottom w:val="0"/>
      <w:divBdr>
        <w:top w:val="none" w:sz="0" w:space="0" w:color="auto"/>
        <w:left w:val="none" w:sz="0" w:space="0" w:color="auto"/>
        <w:bottom w:val="none" w:sz="0" w:space="0" w:color="auto"/>
        <w:right w:val="none" w:sz="0" w:space="0" w:color="auto"/>
      </w:divBdr>
    </w:div>
    <w:div w:id="1372608840">
      <w:bodyDiv w:val="1"/>
      <w:marLeft w:val="0"/>
      <w:marRight w:val="0"/>
      <w:marTop w:val="0"/>
      <w:marBottom w:val="0"/>
      <w:divBdr>
        <w:top w:val="none" w:sz="0" w:space="0" w:color="auto"/>
        <w:left w:val="none" w:sz="0" w:space="0" w:color="auto"/>
        <w:bottom w:val="none" w:sz="0" w:space="0" w:color="auto"/>
        <w:right w:val="none" w:sz="0" w:space="0" w:color="auto"/>
      </w:divBdr>
    </w:div>
    <w:div w:id="1372655681">
      <w:bodyDiv w:val="1"/>
      <w:marLeft w:val="0"/>
      <w:marRight w:val="0"/>
      <w:marTop w:val="0"/>
      <w:marBottom w:val="0"/>
      <w:divBdr>
        <w:top w:val="none" w:sz="0" w:space="0" w:color="auto"/>
        <w:left w:val="none" w:sz="0" w:space="0" w:color="auto"/>
        <w:bottom w:val="none" w:sz="0" w:space="0" w:color="auto"/>
        <w:right w:val="none" w:sz="0" w:space="0" w:color="auto"/>
      </w:divBdr>
    </w:div>
    <w:div w:id="1372730366">
      <w:bodyDiv w:val="1"/>
      <w:marLeft w:val="0"/>
      <w:marRight w:val="0"/>
      <w:marTop w:val="0"/>
      <w:marBottom w:val="0"/>
      <w:divBdr>
        <w:top w:val="none" w:sz="0" w:space="0" w:color="auto"/>
        <w:left w:val="none" w:sz="0" w:space="0" w:color="auto"/>
        <w:bottom w:val="none" w:sz="0" w:space="0" w:color="auto"/>
        <w:right w:val="none" w:sz="0" w:space="0" w:color="auto"/>
      </w:divBdr>
    </w:div>
    <w:div w:id="1372800950">
      <w:bodyDiv w:val="1"/>
      <w:marLeft w:val="0"/>
      <w:marRight w:val="0"/>
      <w:marTop w:val="0"/>
      <w:marBottom w:val="0"/>
      <w:divBdr>
        <w:top w:val="none" w:sz="0" w:space="0" w:color="auto"/>
        <w:left w:val="none" w:sz="0" w:space="0" w:color="auto"/>
        <w:bottom w:val="none" w:sz="0" w:space="0" w:color="auto"/>
        <w:right w:val="none" w:sz="0" w:space="0" w:color="auto"/>
      </w:divBdr>
    </w:div>
    <w:div w:id="1373067665">
      <w:bodyDiv w:val="1"/>
      <w:marLeft w:val="0"/>
      <w:marRight w:val="0"/>
      <w:marTop w:val="0"/>
      <w:marBottom w:val="0"/>
      <w:divBdr>
        <w:top w:val="none" w:sz="0" w:space="0" w:color="auto"/>
        <w:left w:val="none" w:sz="0" w:space="0" w:color="auto"/>
        <w:bottom w:val="none" w:sz="0" w:space="0" w:color="auto"/>
        <w:right w:val="none" w:sz="0" w:space="0" w:color="auto"/>
      </w:divBdr>
    </w:div>
    <w:div w:id="1373067892">
      <w:bodyDiv w:val="1"/>
      <w:marLeft w:val="0"/>
      <w:marRight w:val="0"/>
      <w:marTop w:val="0"/>
      <w:marBottom w:val="0"/>
      <w:divBdr>
        <w:top w:val="none" w:sz="0" w:space="0" w:color="auto"/>
        <w:left w:val="none" w:sz="0" w:space="0" w:color="auto"/>
        <w:bottom w:val="none" w:sz="0" w:space="0" w:color="auto"/>
        <w:right w:val="none" w:sz="0" w:space="0" w:color="auto"/>
      </w:divBdr>
    </w:div>
    <w:div w:id="1373267915">
      <w:bodyDiv w:val="1"/>
      <w:marLeft w:val="0"/>
      <w:marRight w:val="0"/>
      <w:marTop w:val="0"/>
      <w:marBottom w:val="0"/>
      <w:divBdr>
        <w:top w:val="none" w:sz="0" w:space="0" w:color="auto"/>
        <w:left w:val="none" w:sz="0" w:space="0" w:color="auto"/>
        <w:bottom w:val="none" w:sz="0" w:space="0" w:color="auto"/>
        <w:right w:val="none" w:sz="0" w:space="0" w:color="auto"/>
      </w:divBdr>
    </w:div>
    <w:div w:id="1373309486">
      <w:bodyDiv w:val="1"/>
      <w:marLeft w:val="0"/>
      <w:marRight w:val="0"/>
      <w:marTop w:val="0"/>
      <w:marBottom w:val="0"/>
      <w:divBdr>
        <w:top w:val="none" w:sz="0" w:space="0" w:color="auto"/>
        <w:left w:val="none" w:sz="0" w:space="0" w:color="auto"/>
        <w:bottom w:val="none" w:sz="0" w:space="0" w:color="auto"/>
        <w:right w:val="none" w:sz="0" w:space="0" w:color="auto"/>
      </w:divBdr>
    </w:div>
    <w:div w:id="1374039464">
      <w:bodyDiv w:val="1"/>
      <w:marLeft w:val="0"/>
      <w:marRight w:val="0"/>
      <w:marTop w:val="0"/>
      <w:marBottom w:val="0"/>
      <w:divBdr>
        <w:top w:val="none" w:sz="0" w:space="0" w:color="auto"/>
        <w:left w:val="none" w:sz="0" w:space="0" w:color="auto"/>
        <w:bottom w:val="none" w:sz="0" w:space="0" w:color="auto"/>
        <w:right w:val="none" w:sz="0" w:space="0" w:color="auto"/>
      </w:divBdr>
    </w:div>
    <w:div w:id="1374040993">
      <w:bodyDiv w:val="1"/>
      <w:marLeft w:val="0"/>
      <w:marRight w:val="0"/>
      <w:marTop w:val="0"/>
      <w:marBottom w:val="0"/>
      <w:divBdr>
        <w:top w:val="none" w:sz="0" w:space="0" w:color="auto"/>
        <w:left w:val="none" w:sz="0" w:space="0" w:color="auto"/>
        <w:bottom w:val="none" w:sz="0" w:space="0" w:color="auto"/>
        <w:right w:val="none" w:sz="0" w:space="0" w:color="auto"/>
      </w:divBdr>
    </w:div>
    <w:div w:id="1374117334">
      <w:bodyDiv w:val="1"/>
      <w:marLeft w:val="0"/>
      <w:marRight w:val="0"/>
      <w:marTop w:val="0"/>
      <w:marBottom w:val="0"/>
      <w:divBdr>
        <w:top w:val="none" w:sz="0" w:space="0" w:color="auto"/>
        <w:left w:val="none" w:sz="0" w:space="0" w:color="auto"/>
        <w:bottom w:val="none" w:sz="0" w:space="0" w:color="auto"/>
        <w:right w:val="none" w:sz="0" w:space="0" w:color="auto"/>
      </w:divBdr>
    </w:div>
    <w:div w:id="1374380921">
      <w:bodyDiv w:val="1"/>
      <w:marLeft w:val="0"/>
      <w:marRight w:val="0"/>
      <w:marTop w:val="0"/>
      <w:marBottom w:val="0"/>
      <w:divBdr>
        <w:top w:val="none" w:sz="0" w:space="0" w:color="auto"/>
        <w:left w:val="none" w:sz="0" w:space="0" w:color="auto"/>
        <w:bottom w:val="none" w:sz="0" w:space="0" w:color="auto"/>
        <w:right w:val="none" w:sz="0" w:space="0" w:color="auto"/>
      </w:divBdr>
    </w:div>
    <w:div w:id="1374845215">
      <w:bodyDiv w:val="1"/>
      <w:marLeft w:val="0"/>
      <w:marRight w:val="0"/>
      <w:marTop w:val="0"/>
      <w:marBottom w:val="0"/>
      <w:divBdr>
        <w:top w:val="none" w:sz="0" w:space="0" w:color="auto"/>
        <w:left w:val="none" w:sz="0" w:space="0" w:color="auto"/>
        <w:bottom w:val="none" w:sz="0" w:space="0" w:color="auto"/>
        <w:right w:val="none" w:sz="0" w:space="0" w:color="auto"/>
      </w:divBdr>
    </w:div>
    <w:div w:id="1375076540">
      <w:bodyDiv w:val="1"/>
      <w:marLeft w:val="0"/>
      <w:marRight w:val="0"/>
      <w:marTop w:val="0"/>
      <w:marBottom w:val="0"/>
      <w:divBdr>
        <w:top w:val="none" w:sz="0" w:space="0" w:color="auto"/>
        <w:left w:val="none" w:sz="0" w:space="0" w:color="auto"/>
        <w:bottom w:val="none" w:sz="0" w:space="0" w:color="auto"/>
        <w:right w:val="none" w:sz="0" w:space="0" w:color="auto"/>
      </w:divBdr>
    </w:div>
    <w:div w:id="1375153908">
      <w:bodyDiv w:val="1"/>
      <w:marLeft w:val="0"/>
      <w:marRight w:val="0"/>
      <w:marTop w:val="0"/>
      <w:marBottom w:val="0"/>
      <w:divBdr>
        <w:top w:val="none" w:sz="0" w:space="0" w:color="auto"/>
        <w:left w:val="none" w:sz="0" w:space="0" w:color="auto"/>
        <w:bottom w:val="none" w:sz="0" w:space="0" w:color="auto"/>
        <w:right w:val="none" w:sz="0" w:space="0" w:color="auto"/>
      </w:divBdr>
    </w:div>
    <w:div w:id="1375157199">
      <w:bodyDiv w:val="1"/>
      <w:marLeft w:val="0"/>
      <w:marRight w:val="0"/>
      <w:marTop w:val="0"/>
      <w:marBottom w:val="0"/>
      <w:divBdr>
        <w:top w:val="none" w:sz="0" w:space="0" w:color="auto"/>
        <w:left w:val="none" w:sz="0" w:space="0" w:color="auto"/>
        <w:bottom w:val="none" w:sz="0" w:space="0" w:color="auto"/>
        <w:right w:val="none" w:sz="0" w:space="0" w:color="auto"/>
      </w:divBdr>
    </w:div>
    <w:div w:id="1375273558">
      <w:bodyDiv w:val="1"/>
      <w:marLeft w:val="0"/>
      <w:marRight w:val="0"/>
      <w:marTop w:val="0"/>
      <w:marBottom w:val="0"/>
      <w:divBdr>
        <w:top w:val="none" w:sz="0" w:space="0" w:color="auto"/>
        <w:left w:val="none" w:sz="0" w:space="0" w:color="auto"/>
        <w:bottom w:val="none" w:sz="0" w:space="0" w:color="auto"/>
        <w:right w:val="none" w:sz="0" w:space="0" w:color="auto"/>
      </w:divBdr>
    </w:div>
    <w:div w:id="1375354041">
      <w:bodyDiv w:val="1"/>
      <w:marLeft w:val="0"/>
      <w:marRight w:val="0"/>
      <w:marTop w:val="0"/>
      <w:marBottom w:val="0"/>
      <w:divBdr>
        <w:top w:val="none" w:sz="0" w:space="0" w:color="auto"/>
        <w:left w:val="none" w:sz="0" w:space="0" w:color="auto"/>
        <w:bottom w:val="none" w:sz="0" w:space="0" w:color="auto"/>
        <w:right w:val="none" w:sz="0" w:space="0" w:color="auto"/>
      </w:divBdr>
    </w:div>
    <w:div w:id="1375427363">
      <w:bodyDiv w:val="1"/>
      <w:marLeft w:val="0"/>
      <w:marRight w:val="0"/>
      <w:marTop w:val="0"/>
      <w:marBottom w:val="0"/>
      <w:divBdr>
        <w:top w:val="none" w:sz="0" w:space="0" w:color="auto"/>
        <w:left w:val="none" w:sz="0" w:space="0" w:color="auto"/>
        <w:bottom w:val="none" w:sz="0" w:space="0" w:color="auto"/>
        <w:right w:val="none" w:sz="0" w:space="0" w:color="auto"/>
      </w:divBdr>
    </w:div>
    <w:div w:id="1375614715">
      <w:bodyDiv w:val="1"/>
      <w:marLeft w:val="0"/>
      <w:marRight w:val="0"/>
      <w:marTop w:val="0"/>
      <w:marBottom w:val="0"/>
      <w:divBdr>
        <w:top w:val="none" w:sz="0" w:space="0" w:color="auto"/>
        <w:left w:val="none" w:sz="0" w:space="0" w:color="auto"/>
        <w:bottom w:val="none" w:sz="0" w:space="0" w:color="auto"/>
        <w:right w:val="none" w:sz="0" w:space="0" w:color="auto"/>
      </w:divBdr>
    </w:div>
    <w:div w:id="1375621186">
      <w:bodyDiv w:val="1"/>
      <w:marLeft w:val="0"/>
      <w:marRight w:val="0"/>
      <w:marTop w:val="0"/>
      <w:marBottom w:val="0"/>
      <w:divBdr>
        <w:top w:val="none" w:sz="0" w:space="0" w:color="auto"/>
        <w:left w:val="none" w:sz="0" w:space="0" w:color="auto"/>
        <w:bottom w:val="none" w:sz="0" w:space="0" w:color="auto"/>
        <w:right w:val="none" w:sz="0" w:space="0" w:color="auto"/>
      </w:divBdr>
    </w:div>
    <w:div w:id="1375621247">
      <w:bodyDiv w:val="1"/>
      <w:marLeft w:val="0"/>
      <w:marRight w:val="0"/>
      <w:marTop w:val="0"/>
      <w:marBottom w:val="0"/>
      <w:divBdr>
        <w:top w:val="none" w:sz="0" w:space="0" w:color="auto"/>
        <w:left w:val="none" w:sz="0" w:space="0" w:color="auto"/>
        <w:bottom w:val="none" w:sz="0" w:space="0" w:color="auto"/>
        <w:right w:val="none" w:sz="0" w:space="0" w:color="auto"/>
      </w:divBdr>
    </w:div>
    <w:div w:id="1375689697">
      <w:bodyDiv w:val="1"/>
      <w:marLeft w:val="0"/>
      <w:marRight w:val="0"/>
      <w:marTop w:val="0"/>
      <w:marBottom w:val="0"/>
      <w:divBdr>
        <w:top w:val="none" w:sz="0" w:space="0" w:color="auto"/>
        <w:left w:val="none" w:sz="0" w:space="0" w:color="auto"/>
        <w:bottom w:val="none" w:sz="0" w:space="0" w:color="auto"/>
        <w:right w:val="none" w:sz="0" w:space="0" w:color="auto"/>
      </w:divBdr>
    </w:div>
    <w:div w:id="1375692987">
      <w:bodyDiv w:val="1"/>
      <w:marLeft w:val="0"/>
      <w:marRight w:val="0"/>
      <w:marTop w:val="0"/>
      <w:marBottom w:val="0"/>
      <w:divBdr>
        <w:top w:val="none" w:sz="0" w:space="0" w:color="auto"/>
        <w:left w:val="none" w:sz="0" w:space="0" w:color="auto"/>
        <w:bottom w:val="none" w:sz="0" w:space="0" w:color="auto"/>
        <w:right w:val="none" w:sz="0" w:space="0" w:color="auto"/>
      </w:divBdr>
    </w:div>
    <w:div w:id="1375811339">
      <w:bodyDiv w:val="1"/>
      <w:marLeft w:val="0"/>
      <w:marRight w:val="0"/>
      <w:marTop w:val="0"/>
      <w:marBottom w:val="0"/>
      <w:divBdr>
        <w:top w:val="none" w:sz="0" w:space="0" w:color="auto"/>
        <w:left w:val="none" w:sz="0" w:space="0" w:color="auto"/>
        <w:bottom w:val="none" w:sz="0" w:space="0" w:color="auto"/>
        <w:right w:val="none" w:sz="0" w:space="0" w:color="auto"/>
      </w:divBdr>
    </w:div>
    <w:div w:id="1375814623">
      <w:bodyDiv w:val="1"/>
      <w:marLeft w:val="0"/>
      <w:marRight w:val="0"/>
      <w:marTop w:val="0"/>
      <w:marBottom w:val="0"/>
      <w:divBdr>
        <w:top w:val="none" w:sz="0" w:space="0" w:color="auto"/>
        <w:left w:val="none" w:sz="0" w:space="0" w:color="auto"/>
        <w:bottom w:val="none" w:sz="0" w:space="0" w:color="auto"/>
        <w:right w:val="none" w:sz="0" w:space="0" w:color="auto"/>
      </w:divBdr>
    </w:div>
    <w:div w:id="1375933380">
      <w:bodyDiv w:val="1"/>
      <w:marLeft w:val="0"/>
      <w:marRight w:val="0"/>
      <w:marTop w:val="0"/>
      <w:marBottom w:val="0"/>
      <w:divBdr>
        <w:top w:val="none" w:sz="0" w:space="0" w:color="auto"/>
        <w:left w:val="none" w:sz="0" w:space="0" w:color="auto"/>
        <w:bottom w:val="none" w:sz="0" w:space="0" w:color="auto"/>
        <w:right w:val="none" w:sz="0" w:space="0" w:color="auto"/>
      </w:divBdr>
    </w:div>
    <w:div w:id="1376000487">
      <w:bodyDiv w:val="1"/>
      <w:marLeft w:val="0"/>
      <w:marRight w:val="0"/>
      <w:marTop w:val="0"/>
      <w:marBottom w:val="0"/>
      <w:divBdr>
        <w:top w:val="none" w:sz="0" w:space="0" w:color="auto"/>
        <w:left w:val="none" w:sz="0" w:space="0" w:color="auto"/>
        <w:bottom w:val="none" w:sz="0" w:space="0" w:color="auto"/>
        <w:right w:val="none" w:sz="0" w:space="0" w:color="auto"/>
      </w:divBdr>
    </w:div>
    <w:div w:id="1376081599">
      <w:bodyDiv w:val="1"/>
      <w:marLeft w:val="0"/>
      <w:marRight w:val="0"/>
      <w:marTop w:val="0"/>
      <w:marBottom w:val="0"/>
      <w:divBdr>
        <w:top w:val="none" w:sz="0" w:space="0" w:color="auto"/>
        <w:left w:val="none" w:sz="0" w:space="0" w:color="auto"/>
        <w:bottom w:val="none" w:sz="0" w:space="0" w:color="auto"/>
        <w:right w:val="none" w:sz="0" w:space="0" w:color="auto"/>
      </w:divBdr>
    </w:div>
    <w:div w:id="1376275277">
      <w:bodyDiv w:val="1"/>
      <w:marLeft w:val="0"/>
      <w:marRight w:val="0"/>
      <w:marTop w:val="0"/>
      <w:marBottom w:val="0"/>
      <w:divBdr>
        <w:top w:val="none" w:sz="0" w:space="0" w:color="auto"/>
        <w:left w:val="none" w:sz="0" w:space="0" w:color="auto"/>
        <w:bottom w:val="none" w:sz="0" w:space="0" w:color="auto"/>
        <w:right w:val="none" w:sz="0" w:space="0" w:color="auto"/>
      </w:divBdr>
    </w:div>
    <w:div w:id="1376352205">
      <w:bodyDiv w:val="1"/>
      <w:marLeft w:val="0"/>
      <w:marRight w:val="0"/>
      <w:marTop w:val="0"/>
      <w:marBottom w:val="0"/>
      <w:divBdr>
        <w:top w:val="none" w:sz="0" w:space="0" w:color="auto"/>
        <w:left w:val="none" w:sz="0" w:space="0" w:color="auto"/>
        <w:bottom w:val="none" w:sz="0" w:space="0" w:color="auto"/>
        <w:right w:val="none" w:sz="0" w:space="0" w:color="auto"/>
      </w:divBdr>
    </w:div>
    <w:div w:id="1376470429">
      <w:bodyDiv w:val="1"/>
      <w:marLeft w:val="0"/>
      <w:marRight w:val="0"/>
      <w:marTop w:val="0"/>
      <w:marBottom w:val="0"/>
      <w:divBdr>
        <w:top w:val="none" w:sz="0" w:space="0" w:color="auto"/>
        <w:left w:val="none" w:sz="0" w:space="0" w:color="auto"/>
        <w:bottom w:val="none" w:sz="0" w:space="0" w:color="auto"/>
        <w:right w:val="none" w:sz="0" w:space="0" w:color="auto"/>
      </w:divBdr>
    </w:div>
    <w:div w:id="1376546436">
      <w:bodyDiv w:val="1"/>
      <w:marLeft w:val="0"/>
      <w:marRight w:val="0"/>
      <w:marTop w:val="0"/>
      <w:marBottom w:val="0"/>
      <w:divBdr>
        <w:top w:val="none" w:sz="0" w:space="0" w:color="auto"/>
        <w:left w:val="none" w:sz="0" w:space="0" w:color="auto"/>
        <w:bottom w:val="none" w:sz="0" w:space="0" w:color="auto"/>
        <w:right w:val="none" w:sz="0" w:space="0" w:color="auto"/>
      </w:divBdr>
    </w:div>
    <w:div w:id="1376853244">
      <w:bodyDiv w:val="1"/>
      <w:marLeft w:val="0"/>
      <w:marRight w:val="0"/>
      <w:marTop w:val="0"/>
      <w:marBottom w:val="0"/>
      <w:divBdr>
        <w:top w:val="none" w:sz="0" w:space="0" w:color="auto"/>
        <w:left w:val="none" w:sz="0" w:space="0" w:color="auto"/>
        <w:bottom w:val="none" w:sz="0" w:space="0" w:color="auto"/>
        <w:right w:val="none" w:sz="0" w:space="0" w:color="auto"/>
      </w:divBdr>
    </w:div>
    <w:div w:id="1377007787">
      <w:bodyDiv w:val="1"/>
      <w:marLeft w:val="0"/>
      <w:marRight w:val="0"/>
      <w:marTop w:val="0"/>
      <w:marBottom w:val="0"/>
      <w:divBdr>
        <w:top w:val="none" w:sz="0" w:space="0" w:color="auto"/>
        <w:left w:val="none" w:sz="0" w:space="0" w:color="auto"/>
        <w:bottom w:val="none" w:sz="0" w:space="0" w:color="auto"/>
        <w:right w:val="none" w:sz="0" w:space="0" w:color="auto"/>
      </w:divBdr>
    </w:div>
    <w:div w:id="1377049984">
      <w:bodyDiv w:val="1"/>
      <w:marLeft w:val="0"/>
      <w:marRight w:val="0"/>
      <w:marTop w:val="0"/>
      <w:marBottom w:val="0"/>
      <w:divBdr>
        <w:top w:val="none" w:sz="0" w:space="0" w:color="auto"/>
        <w:left w:val="none" w:sz="0" w:space="0" w:color="auto"/>
        <w:bottom w:val="none" w:sz="0" w:space="0" w:color="auto"/>
        <w:right w:val="none" w:sz="0" w:space="0" w:color="auto"/>
      </w:divBdr>
    </w:div>
    <w:div w:id="1377195029">
      <w:bodyDiv w:val="1"/>
      <w:marLeft w:val="0"/>
      <w:marRight w:val="0"/>
      <w:marTop w:val="0"/>
      <w:marBottom w:val="0"/>
      <w:divBdr>
        <w:top w:val="none" w:sz="0" w:space="0" w:color="auto"/>
        <w:left w:val="none" w:sz="0" w:space="0" w:color="auto"/>
        <w:bottom w:val="none" w:sz="0" w:space="0" w:color="auto"/>
        <w:right w:val="none" w:sz="0" w:space="0" w:color="auto"/>
      </w:divBdr>
    </w:div>
    <w:div w:id="1377394445">
      <w:bodyDiv w:val="1"/>
      <w:marLeft w:val="0"/>
      <w:marRight w:val="0"/>
      <w:marTop w:val="0"/>
      <w:marBottom w:val="0"/>
      <w:divBdr>
        <w:top w:val="none" w:sz="0" w:space="0" w:color="auto"/>
        <w:left w:val="none" w:sz="0" w:space="0" w:color="auto"/>
        <w:bottom w:val="none" w:sz="0" w:space="0" w:color="auto"/>
        <w:right w:val="none" w:sz="0" w:space="0" w:color="auto"/>
      </w:divBdr>
    </w:div>
    <w:div w:id="1377435721">
      <w:bodyDiv w:val="1"/>
      <w:marLeft w:val="0"/>
      <w:marRight w:val="0"/>
      <w:marTop w:val="0"/>
      <w:marBottom w:val="0"/>
      <w:divBdr>
        <w:top w:val="none" w:sz="0" w:space="0" w:color="auto"/>
        <w:left w:val="none" w:sz="0" w:space="0" w:color="auto"/>
        <w:bottom w:val="none" w:sz="0" w:space="0" w:color="auto"/>
        <w:right w:val="none" w:sz="0" w:space="0" w:color="auto"/>
      </w:divBdr>
    </w:div>
    <w:div w:id="1377509895">
      <w:bodyDiv w:val="1"/>
      <w:marLeft w:val="0"/>
      <w:marRight w:val="0"/>
      <w:marTop w:val="0"/>
      <w:marBottom w:val="0"/>
      <w:divBdr>
        <w:top w:val="none" w:sz="0" w:space="0" w:color="auto"/>
        <w:left w:val="none" w:sz="0" w:space="0" w:color="auto"/>
        <w:bottom w:val="none" w:sz="0" w:space="0" w:color="auto"/>
        <w:right w:val="none" w:sz="0" w:space="0" w:color="auto"/>
      </w:divBdr>
    </w:div>
    <w:div w:id="1377587515">
      <w:bodyDiv w:val="1"/>
      <w:marLeft w:val="0"/>
      <w:marRight w:val="0"/>
      <w:marTop w:val="0"/>
      <w:marBottom w:val="0"/>
      <w:divBdr>
        <w:top w:val="none" w:sz="0" w:space="0" w:color="auto"/>
        <w:left w:val="none" w:sz="0" w:space="0" w:color="auto"/>
        <w:bottom w:val="none" w:sz="0" w:space="0" w:color="auto"/>
        <w:right w:val="none" w:sz="0" w:space="0" w:color="auto"/>
      </w:divBdr>
    </w:div>
    <w:div w:id="1377657565">
      <w:bodyDiv w:val="1"/>
      <w:marLeft w:val="0"/>
      <w:marRight w:val="0"/>
      <w:marTop w:val="0"/>
      <w:marBottom w:val="0"/>
      <w:divBdr>
        <w:top w:val="none" w:sz="0" w:space="0" w:color="auto"/>
        <w:left w:val="none" w:sz="0" w:space="0" w:color="auto"/>
        <w:bottom w:val="none" w:sz="0" w:space="0" w:color="auto"/>
        <w:right w:val="none" w:sz="0" w:space="0" w:color="auto"/>
      </w:divBdr>
    </w:div>
    <w:div w:id="1377706090">
      <w:bodyDiv w:val="1"/>
      <w:marLeft w:val="0"/>
      <w:marRight w:val="0"/>
      <w:marTop w:val="0"/>
      <w:marBottom w:val="0"/>
      <w:divBdr>
        <w:top w:val="none" w:sz="0" w:space="0" w:color="auto"/>
        <w:left w:val="none" w:sz="0" w:space="0" w:color="auto"/>
        <w:bottom w:val="none" w:sz="0" w:space="0" w:color="auto"/>
        <w:right w:val="none" w:sz="0" w:space="0" w:color="auto"/>
      </w:divBdr>
    </w:div>
    <w:div w:id="1377972833">
      <w:bodyDiv w:val="1"/>
      <w:marLeft w:val="0"/>
      <w:marRight w:val="0"/>
      <w:marTop w:val="0"/>
      <w:marBottom w:val="0"/>
      <w:divBdr>
        <w:top w:val="none" w:sz="0" w:space="0" w:color="auto"/>
        <w:left w:val="none" w:sz="0" w:space="0" w:color="auto"/>
        <w:bottom w:val="none" w:sz="0" w:space="0" w:color="auto"/>
        <w:right w:val="none" w:sz="0" w:space="0" w:color="auto"/>
      </w:divBdr>
    </w:div>
    <w:div w:id="1378238661">
      <w:bodyDiv w:val="1"/>
      <w:marLeft w:val="0"/>
      <w:marRight w:val="0"/>
      <w:marTop w:val="0"/>
      <w:marBottom w:val="0"/>
      <w:divBdr>
        <w:top w:val="none" w:sz="0" w:space="0" w:color="auto"/>
        <w:left w:val="none" w:sz="0" w:space="0" w:color="auto"/>
        <w:bottom w:val="none" w:sz="0" w:space="0" w:color="auto"/>
        <w:right w:val="none" w:sz="0" w:space="0" w:color="auto"/>
      </w:divBdr>
    </w:div>
    <w:div w:id="1378238961">
      <w:bodyDiv w:val="1"/>
      <w:marLeft w:val="0"/>
      <w:marRight w:val="0"/>
      <w:marTop w:val="0"/>
      <w:marBottom w:val="0"/>
      <w:divBdr>
        <w:top w:val="none" w:sz="0" w:space="0" w:color="auto"/>
        <w:left w:val="none" w:sz="0" w:space="0" w:color="auto"/>
        <w:bottom w:val="none" w:sz="0" w:space="0" w:color="auto"/>
        <w:right w:val="none" w:sz="0" w:space="0" w:color="auto"/>
      </w:divBdr>
    </w:div>
    <w:div w:id="1378311365">
      <w:bodyDiv w:val="1"/>
      <w:marLeft w:val="0"/>
      <w:marRight w:val="0"/>
      <w:marTop w:val="0"/>
      <w:marBottom w:val="0"/>
      <w:divBdr>
        <w:top w:val="none" w:sz="0" w:space="0" w:color="auto"/>
        <w:left w:val="none" w:sz="0" w:space="0" w:color="auto"/>
        <w:bottom w:val="none" w:sz="0" w:space="0" w:color="auto"/>
        <w:right w:val="none" w:sz="0" w:space="0" w:color="auto"/>
      </w:divBdr>
    </w:div>
    <w:div w:id="1378356007">
      <w:bodyDiv w:val="1"/>
      <w:marLeft w:val="0"/>
      <w:marRight w:val="0"/>
      <w:marTop w:val="0"/>
      <w:marBottom w:val="0"/>
      <w:divBdr>
        <w:top w:val="none" w:sz="0" w:space="0" w:color="auto"/>
        <w:left w:val="none" w:sz="0" w:space="0" w:color="auto"/>
        <w:bottom w:val="none" w:sz="0" w:space="0" w:color="auto"/>
        <w:right w:val="none" w:sz="0" w:space="0" w:color="auto"/>
      </w:divBdr>
    </w:div>
    <w:div w:id="1378358444">
      <w:bodyDiv w:val="1"/>
      <w:marLeft w:val="0"/>
      <w:marRight w:val="0"/>
      <w:marTop w:val="0"/>
      <w:marBottom w:val="0"/>
      <w:divBdr>
        <w:top w:val="none" w:sz="0" w:space="0" w:color="auto"/>
        <w:left w:val="none" w:sz="0" w:space="0" w:color="auto"/>
        <w:bottom w:val="none" w:sz="0" w:space="0" w:color="auto"/>
        <w:right w:val="none" w:sz="0" w:space="0" w:color="auto"/>
      </w:divBdr>
    </w:div>
    <w:div w:id="1378433468">
      <w:bodyDiv w:val="1"/>
      <w:marLeft w:val="0"/>
      <w:marRight w:val="0"/>
      <w:marTop w:val="0"/>
      <w:marBottom w:val="0"/>
      <w:divBdr>
        <w:top w:val="none" w:sz="0" w:space="0" w:color="auto"/>
        <w:left w:val="none" w:sz="0" w:space="0" w:color="auto"/>
        <w:bottom w:val="none" w:sz="0" w:space="0" w:color="auto"/>
        <w:right w:val="none" w:sz="0" w:space="0" w:color="auto"/>
      </w:divBdr>
    </w:div>
    <w:div w:id="1378698824">
      <w:bodyDiv w:val="1"/>
      <w:marLeft w:val="0"/>
      <w:marRight w:val="0"/>
      <w:marTop w:val="0"/>
      <w:marBottom w:val="0"/>
      <w:divBdr>
        <w:top w:val="none" w:sz="0" w:space="0" w:color="auto"/>
        <w:left w:val="none" w:sz="0" w:space="0" w:color="auto"/>
        <w:bottom w:val="none" w:sz="0" w:space="0" w:color="auto"/>
        <w:right w:val="none" w:sz="0" w:space="0" w:color="auto"/>
      </w:divBdr>
    </w:div>
    <w:div w:id="1378815596">
      <w:bodyDiv w:val="1"/>
      <w:marLeft w:val="0"/>
      <w:marRight w:val="0"/>
      <w:marTop w:val="0"/>
      <w:marBottom w:val="0"/>
      <w:divBdr>
        <w:top w:val="none" w:sz="0" w:space="0" w:color="auto"/>
        <w:left w:val="none" w:sz="0" w:space="0" w:color="auto"/>
        <w:bottom w:val="none" w:sz="0" w:space="0" w:color="auto"/>
        <w:right w:val="none" w:sz="0" w:space="0" w:color="auto"/>
      </w:divBdr>
    </w:div>
    <w:div w:id="1378822942">
      <w:bodyDiv w:val="1"/>
      <w:marLeft w:val="0"/>
      <w:marRight w:val="0"/>
      <w:marTop w:val="0"/>
      <w:marBottom w:val="0"/>
      <w:divBdr>
        <w:top w:val="none" w:sz="0" w:space="0" w:color="auto"/>
        <w:left w:val="none" w:sz="0" w:space="0" w:color="auto"/>
        <w:bottom w:val="none" w:sz="0" w:space="0" w:color="auto"/>
        <w:right w:val="none" w:sz="0" w:space="0" w:color="auto"/>
      </w:divBdr>
    </w:div>
    <w:div w:id="1378823088">
      <w:bodyDiv w:val="1"/>
      <w:marLeft w:val="0"/>
      <w:marRight w:val="0"/>
      <w:marTop w:val="0"/>
      <w:marBottom w:val="0"/>
      <w:divBdr>
        <w:top w:val="none" w:sz="0" w:space="0" w:color="auto"/>
        <w:left w:val="none" w:sz="0" w:space="0" w:color="auto"/>
        <w:bottom w:val="none" w:sz="0" w:space="0" w:color="auto"/>
        <w:right w:val="none" w:sz="0" w:space="0" w:color="auto"/>
      </w:divBdr>
    </w:div>
    <w:div w:id="1378895683">
      <w:bodyDiv w:val="1"/>
      <w:marLeft w:val="0"/>
      <w:marRight w:val="0"/>
      <w:marTop w:val="0"/>
      <w:marBottom w:val="0"/>
      <w:divBdr>
        <w:top w:val="none" w:sz="0" w:space="0" w:color="auto"/>
        <w:left w:val="none" w:sz="0" w:space="0" w:color="auto"/>
        <w:bottom w:val="none" w:sz="0" w:space="0" w:color="auto"/>
        <w:right w:val="none" w:sz="0" w:space="0" w:color="auto"/>
      </w:divBdr>
    </w:div>
    <w:div w:id="1378898097">
      <w:bodyDiv w:val="1"/>
      <w:marLeft w:val="0"/>
      <w:marRight w:val="0"/>
      <w:marTop w:val="0"/>
      <w:marBottom w:val="0"/>
      <w:divBdr>
        <w:top w:val="none" w:sz="0" w:space="0" w:color="auto"/>
        <w:left w:val="none" w:sz="0" w:space="0" w:color="auto"/>
        <w:bottom w:val="none" w:sz="0" w:space="0" w:color="auto"/>
        <w:right w:val="none" w:sz="0" w:space="0" w:color="auto"/>
      </w:divBdr>
    </w:div>
    <w:div w:id="1378967023">
      <w:bodyDiv w:val="1"/>
      <w:marLeft w:val="0"/>
      <w:marRight w:val="0"/>
      <w:marTop w:val="0"/>
      <w:marBottom w:val="0"/>
      <w:divBdr>
        <w:top w:val="none" w:sz="0" w:space="0" w:color="auto"/>
        <w:left w:val="none" w:sz="0" w:space="0" w:color="auto"/>
        <w:bottom w:val="none" w:sz="0" w:space="0" w:color="auto"/>
        <w:right w:val="none" w:sz="0" w:space="0" w:color="auto"/>
      </w:divBdr>
    </w:div>
    <w:div w:id="1378968923">
      <w:bodyDiv w:val="1"/>
      <w:marLeft w:val="0"/>
      <w:marRight w:val="0"/>
      <w:marTop w:val="0"/>
      <w:marBottom w:val="0"/>
      <w:divBdr>
        <w:top w:val="none" w:sz="0" w:space="0" w:color="auto"/>
        <w:left w:val="none" w:sz="0" w:space="0" w:color="auto"/>
        <w:bottom w:val="none" w:sz="0" w:space="0" w:color="auto"/>
        <w:right w:val="none" w:sz="0" w:space="0" w:color="auto"/>
      </w:divBdr>
    </w:div>
    <w:div w:id="1379284232">
      <w:bodyDiv w:val="1"/>
      <w:marLeft w:val="0"/>
      <w:marRight w:val="0"/>
      <w:marTop w:val="0"/>
      <w:marBottom w:val="0"/>
      <w:divBdr>
        <w:top w:val="none" w:sz="0" w:space="0" w:color="auto"/>
        <w:left w:val="none" w:sz="0" w:space="0" w:color="auto"/>
        <w:bottom w:val="none" w:sz="0" w:space="0" w:color="auto"/>
        <w:right w:val="none" w:sz="0" w:space="0" w:color="auto"/>
      </w:divBdr>
    </w:div>
    <w:div w:id="1379354063">
      <w:bodyDiv w:val="1"/>
      <w:marLeft w:val="0"/>
      <w:marRight w:val="0"/>
      <w:marTop w:val="0"/>
      <w:marBottom w:val="0"/>
      <w:divBdr>
        <w:top w:val="none" w:sz="0" w:space="0" w:color="auto"/>
        <w:left w:val="none" w:sz="0" w:space="0" w:color="auto"/>
        <w:bottom w:val="none" w:sz="0" w:space="0" w:color="auto"/>
        <w:right w:val="none" w:sz="0" w:space="0" w:color="auto"/>
      </w:divBdr>
    </w:div>
    <w:div w:id="1379864449">
      <w:bodyDiv w:val="1"/>
      <w:marLeft w:val="0"/>
      <w:marRight w:val="0"/>
      <w:marTop w:val="0"/>
      <w:marBottom w:val="0"/>
      <w:divBdr>
        <w:top w:val="none" w:sz="0" w:space="0" w:color="auto"/>
        <w:left w:val="none" w:sz="0" w:space="0" w:color="auto"/>
        <w:bottom w:val="none" w:sz="0" w:space="0" w:color="auto"/>
        <w:right w:val="none" w:sz="0" w:space="0" w:color="auto"/>
      </w:divBdr>
    </w:div>
    <w:div w:id="1380016196">
      <w:bodyDiv w:val="1"/>
      <w:marLeft w:val="0"/>
      <w:marRight w:val="0"/>
      <w:marTop w:val="0"/>
      <w:marBottom w:val="0"/>
      <w:divBdr>
        <w:top w:val="none" w:sz="0" w:space="0" w:color="auto"/>
        <w:left w:val="none" w:sz="0" w:space="0" w:color="auto"/>
        <w:bottom w:val="none" w:sz="0" w:space="0" w:color="auto"/>
        <w:right w:val="none" w:sz="0" w:space="0" w:color="auto"/>
      </w:divBdr>
    </w:div>
    <w:div w:id="1380083415">
      <w:bodyDiv w:val="1"/>
      <w:marLeft w:val="0"/>
      <w:marRight w:val="0"/>
      <w:marTop w:val="0"/>
      <w:marBottom w:val="0"/>
      <w:divBdr>
        <w:top w:val="none" w:sz="0" w:space="0" w:color="auto"/>
        <w:left w:val="none" w:sz="0" w:space="0" w:color="auto"/>
        <w:bottom w:val="none" w:sz="0" w:space="0" w:color="auto"/>
        <w:right w:val="none" w:sz="0" w:space="0" w:color="auto"/>
      </w:divBdr>
    </w:div>
    <w:div w:id="1380125405">
      <w:bodyDiv w:val="1"/>
      <w:marLeft w:val="0"/>
      <w:marRight w:val="0"/>
      <w:marTop w:val="0"/>
      <w:marBottom w:val="0"/>
      <w:divBdr>
        <w:top w:val="none" w:sz="0" w:space="0" w:color="auto"/>
        <w:left w:val="none" w:sz="0" w:space="0" w:color="auto"/>
        <w:bottom w:val="none" w:sz="0" w:space="0" w:color="auto"/>
        <w:right w:val="none" w:sz="0" w:space="0" w:color="auto"/>
      </w:divBdr>
    </w:div>
    <w:div w:id="1380478414">
      <w:bodyDiv w:val="1"/>
      <w:marLeft w:val="0"/>
      <w:marRight w:val="0"/>
      <w:marTop w:val="0"/>
      <w:marBottom w:val="0"/>
      <w:divBdr>
        <w:top w:val="none" w:sz="0" w:space="0" w:color="auto"/>
        <w:left w:val="none" w:sz="0" w:space="0" w:color="auto"/>
        <w:bottom w:val="none" w:sz="0" w:space="0" w:color="auto"/>
        <w:right w:val="none" w:sz="0" w:space="0" w:color="auto"/>
      </w:divBdr>
    </w:div>
    <w:div w:id="1380667427">
      <w:bodyDiv w:val="1"/>
      <w:marLeft w:val="0"/>
      <w:marRight w:val="0"/>
      <w:marTop w:val="0"/>
      <w:marBottom w:val="0"/>
      <w:divBdr>
        <w:top w:val="none" w:sz="0" w:space="0" w:color="auto"/>
        <w:left w:val="none" w:sz="0" w:space="0" w:color="auto"/>
        <w:bottom w:val="none" w:sz="0" w:space="0" w:color="auto"/>
        <w:right w:val="none" w:sz="0" w:space="0" w:color="auto"/>
      </w:divBdr>
    </w:div>
    <w:div w:id="1380935987">
      <w:bodyDiv w:val="1"/>
      <w:marLeft w:val="0"/>
      <w:marRight w:val="0"/>
      <w:marTop w:val="0"/>
      <w:marBottom w:val="0"/>
      <w:divBdr>
        <w:top w:val="none" w:sz="0" w:space="0" w:color="auto"/>
        <w:left w:val="none" w:sz="0" w:space="0" w:color="auto"/>
        <w:bottom w:val="none" w:sz="0" w:space="0" w:color="auto"/>
        <w:right w:val="none" w:sz="0" w:space="0" w:color="auto"/>
      </w:divBdr>
    </w:div>
    <w:div w:id="1380977852">
      <w:bodyDiv w:val="1"/>
      <w:marLeft w:val="0"/>
      <w:marRight w:val="0"/>
      <w:marTop w:val="0"/>
      <w:marBottom w:val="0"/>
      <w:divBdr>
        <w:top w:val="none" w:sz="0" w:space="0" w:color="auto"/>
        <w:left w:val="none" w:sz="0" w:space="0" w:color="auto"/>
        <w:bottom w:val="none" w:sz="0" w:space="0" w:color="auto"/>
        <w:right w:val="none" w:sz="0" w:space="0" w:color="auto"/>
      </w:divBdr>
    </w:div>
    <w:div w:id="1380979155">
      <w:bodyDiv w:val="1"/>
      <w:marLeft w:val="0"/>
      <w:marRight w:val="0"/>
      <w:marTop w:val="0"/>
      <w:marBottom w:val="0"/>
      <w:divBdr>
        <w:top w:val="none" w:sz="0" w:space="0" w:color="auto"/>
        <w:left w:val="none" w:sz="0" w:space="0" w:color="auto"/>
        <w:bottom w:val="none" w:sz="0" w:space="0" w:color="auto"/>
        <w:right w:val="none" w:sz="0" w:space="0" w:color="auto"/>
      </w:divBdr>
    </w:div>
    <w:div w:id="1381124161">
      <w:bodyDiv w:val="1"/>
      <w:marLeft w:val="0"/>
      <w:marRight w:val="0"/>
      <w:marTop w:val="0"/>
      <w:marBottom w:val="0"/>
      <w:divBdr>
        <w:top w:val="none" w:sz="0" w:space="0" w:color="auto"/>
        <w:left w:val="none" w:sz="0" w:space="0" w:color="auto"/>
        <w:bottom w:val="none" w:sz="0" w:space="0" w:color="auto"/>
        <w:right w:val="none" w:sz="0" w:space="0" w:color="auto"/>
      </w:divBdr>
    </w:div>
    <w:div w:id="1381243485">
      <w:bodyDiv w:val="1"/>
      <w:marLeft w:val="0"/>
      <w:marRight w:val="0"/>
      <w:marTop w:val="0"/>
      <w:marBottom w:val="0"/>
      <w:divBdr>
        <w:top w:val="none" w:sz="0" w:space="0" w:color="auto"/>
        <w:left w:val="none" w:sz="0" w:space="0" w:color="auto"/>
        <w:bottom w:val="none" w:sz="0" w:space="0" w:color="auto"/>
        <w:right w:val="none" w:sz="0" w:space="0" w:color="auto"/>
      </w:divBdr>
    </w:div>
    <w:div w:id="1381245002">
      <w:bodyDiv w:val="1"/>
      <w:marLeft w:val="0"/>
      <w:marRight w:val="0"/>
      <w:marTop w:val="0"/>
      <w:marBottom w:val="0"/>
      <w:divBdr>
        <w:top w:val="none" w:sz="0" w:space="0" w:color="auto"/>
        <w:left w:val="none" w:sz="0" w:space="0" w:color="auto"/>
        <w:bottom w:val="none" w:sz="0" w:space="0" w:color="auto"/>
        <w:right w:val="none" w:sz="0" w:space="0" w:color="auto"/>
      </w:divBdr>
    </w:div>
    <w:div w:id="1381326716">
      <w:bodyDiv w:val="1"/>
      <w:marLeft w:val="0"/>
      <w:marRight w:val="0"/>
      <w:marTop w:val="0"/>
      <w:marBottom w:val="0"/>
      <w:divBdr>
        <w:top w:val="none" w:sz="0" w:space="0" w:color="auto"/>
        <w:left w:val="none" w:sz="0" w:space="0" w:color="auto"/>
        <w:bottom w:val="none" w:sz="0" w:space="0" w:color="auto"/>
        <w:right w:val="none" w:sz="0" w:space="0" w:color="auto"/>
      </w:divBdr>
    </w:div>
    <w:div w:id="1381400053">
      <w:bodyDiv w:val="1"/>
      <w:marLeft w:val="0"/>
      <w:marRight w:val="0"/>
      <w:marTop w:val="0"/>
      <w:marBottom w:val="0"/>
      <w:divBdr>
        <w:top w:val="none" w:sz="0" w:space="0" w:color="auto"/>
        <w:left w:val="none" w:sz="0" w:space="0" w:color="auto"/>
        <w:bottom w:val="none" w:sz="0" w:space="0" w:color="auto"/>
        <w:right w:val="none" w:sz="0" w:space="0" w:color="auto"/>
      </w:divBdr>
    </w:div>
    <w:div w:id="1381515691">
      <w:bodyDiv w:val="1"/>
      <w:marLeft w:val="0"/>
      <w:marRight w:val="0"/>
      <w:marTop w:val="0"/>
      <w:marBottom w:val="0"/>
      <w:divBdr>
        <w:top w:val="none" w:sz="0" w:space="0" w:color="auto"/>
        <w:left w:val="none" w:sz="0" w:space="0" w:color="auto"/>
        <w:bottom w:val="none" w:sz="0" w:space="0" w:color="auto"/>
        <w:right w:val="none" w:sz="0" w:space="0" w:color="auto"/>
      </w:divBdr>
    </w:div>
    <w:div w:id="1381515817">
      <w:bodyDiv w:val="1"/>
      <w:marLeft w:val="0"/>
      <w:marRight w:val="0"/>
      <w:marTop w:val="0"/>
      <w:marBottom w:val="0"/>
      <w:divBdr>
        <w:top w:val="none" w:sz="0" w:space="0" w:color="auto"/>
        <w:left w:val="none" w:sz="0" w:space="0" w:color="auto"/>
        <w:bottom w:val="none" w:sz="0" w:space="0" w:color="auto"/>
        <w:right w:val="none" w:sz="0" w:space="0" w:color="auto"/>
      </w:divBdr>
    </w:div>
    <w:div w:id="1381517511">
      <w:bodyDiv w:val="1"/>
      <w:marLeft w:val="0"/>
      <w:marRight w:val="0"/>
      <w:marTop w:val="0"/>
      <w:marBottom w:val="0"/>
      <w:divBdr>
        <w:top w:val="none" w:sz="0" w:space="0" w:color="auto"/>
        <w:left w:val="none" w:sz="0" w:space="0" w:color="auto"/>
        <w:bottom w:val="none" w:sz="0" w:space="0" w:color="auto"/>
        <w:right w:val="none" w:sz="0" w:space="0" w:color="auto"/>
      </w:divBdr>
    </w:div>
    <w:div w:id="1381587808">
      <w:bodyDiv w:val="1"/>
      <w:marLeft w:val="0"/>
      <w:marRight w:val="0"/>
      <w:marTop w:val="0"/>
      <w:marBottom w:val="0"/>
      <w:divBdr>
        <w:top w:val="none" w:sz="0" w:space="0" w:color="auto"/>
        <w:left w:val="none" w:sz="0" w:space="0" w:color="auto"/>
        <w:bottom w:val="none" w:sz="0" w:space="0" w:color="auto"/>
        <w:right w:val="none" w:sz="0" w:space="0" w:color="auto"/>
      </w:divBdr>
    </w:div>
    <w:div w:id="1381631358">
      <w:bodyDiv w:val="1"/>
      <w:marLeft w:val="0"/>
      <w:marRight w:val="0"/>
      <w:marTop w:val="0"/>
      <w:marBottom w:val="0"/>
      <w:divBdr>
        <w:top w:val="none" w:sz="0" w:space="0" w:color="auto"/>
        <w:left w:val="none" w:sz="0" w:space="0" w:color="auto"/>
        <w:bottom w:val="none" w:sz="0" w:space="0" w:color="auto"/>
        <w:right w:val="none" w:sz="0" w:space="0" w:color="auto"/>
      </w:divBdr>
    </w:div>
    <w:div w:id="1381858744">
      <w:bodyDiv w:val="1"/>
      <w:marLeft w:val="0"/>
      <w:marRight w:val="0"/>
      <w:marTop w:val="0"/>
      <w:marBottom w:val="0"/>
      <w:divBdr>
        <w:top w:val="none" w:sz="0" w:space="0" w:color="auto"/>
        <w:left w:val="none" w:sz="0" w:space="0" w:color="auto"/>
        <w:bottom w:val="none" w:sz="0" w:space="0" w:color="auto"/>
        <w:right w:val="none" w:sz="0" w:space="0" w:color="auto"/>
      </w:divBdr>
    </w:div>
    <w:div w:id="1381981976">
      <w:bodyDiv w:val="1"/>
      <w:marLeft w:val="0"/>
      <w:marRight w:val="0"/>
      <w:marTop w:val="0"/>
      <w:marBottom w:val="0"/>
      <w:divBdr>
        <w:top w:val="none" w:sz="0" w:space="0" w:color="auto"/>
        <w:left w:val="none" w:sz="0" w:space="0" w:color="auto"/>
        <w:bottom w:val="none" w:sz="0" w:space="0" w:color="auto"/>
        <w:right w:val="none" w:sz="0" w:space="0" w:color="auto"/>
      </w:divBdr>
    </w:div>
    <w:div w:id="1382555256">
      <w:bodyDiv w:val="1"/>
      <w:marLeft w:val="0"/>
      <w:marRight w:val="0"/>
      <w:marTop w:val="0"/>
      <w:marBottom w:val="0"/>
      <w:divBdr>
        <w:top w:val="none" w:sz="0" w:space="0" w:color="auto"/>
        <w:left w:val="none" w:sz="0" w:space="0" w:color="auto"/>
        <w:bottom w:val="none" w:sz="0" w:space="0" w:color="auto"/>
        <w:right w:val="none" w:sz="0" w:space="0" w:color="auto"/>
      </w:divBdr>
    </w:div>
    <w:div w:id="1382747608">
      <w:bodyDiv w:val="1"/>
      <w:marLeft w:val="0"/>
      <w:marRight w:val="0"/>
      <w:marTop w:val="0"/>
      <w:marBottom w:val="0"/>
      <w:divBdr>
        <w:top w:val="none" w:sz="0" w:space="0" w:color="auto"/>
        <w:left w:val="none" w:sz="0" w:space="0" w:color="auto"/>
        <w:bottom w:val="none" w:sz="0" w:space="0" w:color="auto"/>
        <w:right w:val="none" w:sz="0" w:space="0" w:color="auto"/>
      </w:divBdr>
    </w:div>
    <w:div w:id="1382944212">
      <w:bodyDiv w:val="1"/>
      <w:marLeft w:val="0"/>
      <w:marRight w:val="0"/>
      <w:marTop w:val="0"/>
      <w:marBottom w:val="0"/>
      <w:divBdr>
        <w:top w:val="none" w:sz="0" w:space="0" w:color="auto"/>
        <w:left w:val="none" w:sz="0" w:space="0" w:color="auto"/>
        <w:bottom w:val="none" w:sz="0" w:space="0" w:color="auto"/>
        <w:right w:val="none" w:sz="0" w:space="0" w:color="auto"/>
      </w:divBdr>
    </w:div>
    <w:div w:id="1382946184">
      <w:bodyDiv w:val="1"/>
      <w:marLeft w:val="0"/>
      <w:marRight w:val="0"/>
      <w:marTop w:val="0"/>
      <w:marBottom w:val="0"/>
      <w:divBdr>
        <w:top w:val="none" w:sz="0" w:space="0" w:color="auto"/>
        <w:left w:val="none" w:sz="0" w:space="0" w:color="auto"/>
        <w:bottom w:val="none" w:sz="0" w:space="0" w:color="auto"/>
        <w:right w:val="none" w:sz="0" w:space="0" w:color="auto"/>
      </w:divBdr>
    </w:div>
    <w:div w:id="1383024032">
      <w:bodyDiv w:val="1"/>
      <w:marLeft w:val="0"/>
      <w:marRight w:val="0"/>
      <w:marTop w:val="0"/>
      <w:marBottom w:val="0"/>
      <w:divBdr>
        <w:top w:val="none" w:sz="0" w:space="0" w:color="auto"/>
        <w:left w:val="none" w:sz="0" w:space="0" w:color="auto"/>
        <w:bottom w:val="none" w:sz="0" w:space="0" w:color="auto"/>
        <w:right w:val="none" w:sz="0" w:space="0" w:color="auto"/>
      </w:divBdr>
    </w:div>
    <w:div w:id="1383138178">
      <w:bodyDiv w:val="1"/>
      <w:marLeft w:val="0"/>
      <w:marRight w:val="0"/>
      <w:marTop w:val="0"/>
      <w:marBottom w:val="0"/>
      <w:divBdr>
        <w:top w:val="none" w:sz="0" w:space="0" w:color="auto"/>
        <w:left w:val="none" w:sz="0" w:space="0" w:color="auto"/>
        <w:bottom w:val="none" w:sz="0" w:space="0" w:color="auto"/>
        <w:right w:val="none" w:sz="0" w:space="0" w:color="auto"/>
      </w:divBdr>
    </w:div>
    <w:div w:id="1383165417">
      <w:bodyDiv w:val="1"/>
      <w:marLeft w:val="0"/>
      <w:marRight w:val="0"/>
      <w:marTop w:val="0"/>
      <w:marBottom w:val="0"/>
      <w:divBdr>
        <w:top w:val="none" w:sz="0" w:space="0" w:color="auto"/>
        <w:left w:val="none" w:sz="0" w:space="0" w:color="auto"/>
        <w:bottom w:val="none" w:sz="0" w:space="0" w:color="auto"/>
        <w:right w:val="none" w:sz="0" w:space="0" w:color="auto"/>
      </w:divBdr>
    </w:div>
    <w:div w:id="1383677607">
      <w:bodyDiv w:val="1"/>
      <w:marLeft w:val="0"/>
      <w:marRight w:val="0"/>
      <w:marTop w:val="0"/>
      <w:marBottom w:val="0"/>
      <w:divBdr>
        <w:top w:val="none" w:sz="0" w:space="0" w:color="auto"/>
        <w:left w:val="none" w:sz="0" w:space="0" w:color="auto"/>
        <w:bottom w:val="none" w:sz="0" w:space="0" w:color="auto"/>
        <w:right w:val="none" w:sz="0" w:space="0" w:color="auto"/>
      </w:divBdr>
    </w:div>
    <w:div w:id="1383749353">
      <w:bodyDiv w:val="1"/>
      <w:marLeft w:val="0"/>
      <w:marRight w:val="0"/>
      <w:marTop w:val="0"/>
      <w:marBottom w:val="0"/>
      <w:divBdr>
        <w:top w:val="none" w:sz="0" w:space="0" w:color="auto"/>
        <w:left w:val="none" w:sz="0" w:space="0" w:color="auto"/>
        <w:bottom w:val="none" w:sz="0" w:space="0" w:color="auto"/>
        <w:right w:val="none" w:sz="0" w:space="0" w:color="auto"/>
      </w:divBdr>
    </w:div>
    <w:div w:id="1383795428">
      <w:bodyDiv w:val="1"/>
      <w:marLeft w:val="0"/>
      <w:marRight w:val="0"/>
      <w:marTop w:val="0"/>
      <w:marBottom w:val="0"/>
      <w:divBdr>
        <w:top w:val="none" w:sz="0" w:space="0" w:color="auto"/>
        <w:left w:val="none" w:sz="0" w:space="0" w:color="auto"/>
        <w:bottom w:val="none" w:sz="0" w:space="0" w:color="auto"/>
        <w:right w:val="none" w:sz="0" w:space="0" w:color="auto"/>
      </w:divBdr>
    </w:div>
    <w:div w:id="1383867699">
      <w:bodyDiv w:val="1"/>
      <w:marLeft w:val="0"/>
      <w:marRight w:val="0"/>
      <w:marTop w:val="0"/>
      <w:marBottom w:val="0"/>
      <w:divBdr>
        <w:top w:val="none" w:sz="0" w:space="0" w:color="auto"/>
        <w:left w:val="none" w:sz="0" w:space="0" w:color="auto"/>
        <w:bottom w:val="none" w:sz="0" w:space="0" w:color="auto"/>
        <w:right w:val="none" w:sz="0" w:space="0" w:color="auto"/>
      </w:divBdr>
    </w:div>
    <w:div w:id="1384139227">
      <w:bodyDiv w:val="1"/>
      <w:marLeft w:val="0"/>
      <w:marRight w:val="0"/>
      <w:marTop w:val="0"/>
      <w:marBottom w:val="0"/>
      <w:divBdr>
        <w:top w:val="none" w:sz="0" w:space="0" w:color="auto"/>
        <w:left w:val="none" w:sz="0" w:space="0" w:color="auto"/>
        <w:bottom w:val="none" w:sz="0" w:space="0" w:color="auto"/>
        <w:right w:val="none" w:sz="0" w:space="0" w:color="auto"/>
      </w:divBdr>
    </w:div>
    <w:div w:id="1384210673">
      <w:bodyDiv w:val="1"/>
      <w:marLeft w:val="0"/>
      <w:marRight w:val="0"/>
      <w:marTop w:val="0"/>
      <w:marBottom w:val="0"/>
      <w:divBdr>
        <w:top w:val="none" w:sz="0" w:space="0" w:color="auto"/>
        <w:left w:val="none" w:sz="0" w:space="0" w:color="auto"/>
        <w:bottom w:val="none" w:sz="0" w:space="0" w:color="auto"/>
        <w:right w:val="none" w:sz="0" w:space="0" w:color="auto"/>
      </w:divBdr>
    </w:div>
    <w:div w:id="1384476204">
      <w:bodyDiv w:val="1"/>
      <w:marLeft w:val="0"/>
      <w:marRight w:val="0"/>
      <w:marTop w:val="0"/>
      <w:marBottom w:val="0"/>
      <w:divBdr>
        <w:top w:val="none" w:sz="0" w:space="0" w:color="auto"/>
        <w:left w:val="none" w:sz="0" w:space="0" w:color="auto"/>
        <w:bottom w:val="none" w:sz="0" w:space="0" w:color="auto"/>
        <w:right w:val="none" w:sz="0" w:space="0" w:color="auto"/>
      </w:divBdr>
    </w:div>
    <w:div w:id="1384712594">
      <w:bodyDiv w:val="1"/>
      <w:marLeft w:val="0"/>
      <w:marRight w:val="0"/>
      <w:marTop w:val="0"/>
      <w:marBottom w:val="0"/>
      <w:divBdr>
        <w:top w:val="none" w:sz="0" w:space="0" w:color="auto"/>
        <w:left w:val="none" w:sz="0" w:space="0" w:color="auto"/>
        <w:bottom w:val="none" w:sz="0" w:space="0" w:color="auto"/>
        <w:right w:val="none" w:sz="0" w:space="0" w:color="auto"/>
      </w:divBdr>
    </w:div>
    <w:div w:id="1384796597">
      <w:bodyDiv w:val="1"/>
      <w:marLeft w:val="0"/>
      <w:marRight w:val="0"/>
      <w:marTop w:val="0"/>
      <w:marBottom w:val="0"/>
      <w:divBdr>
        <w:top w:val="none" w:sz="0" w:space="0" w:color="auto"/>
        <w:left w:val="none" w:sz="0" w:space="0" w:color="auto"/>
        <w:bottom w:val="none" w:sz="0" w:space="0" w:color="auto"/>
        <w:right w:val="none" w:sz="0" w:space="0" w:color="auto"/>
      </w:divBdr>
    </w:div>
    <w:div w:id="1384866579">
      <w:bodyDiv w:val="1"/>
      <w:marLeft w:val="0"/>
      <w:marRight w:val="0"/>
      <w:marTop w:val="0"/>
      <w:marBottom w:val="0"/>
      <w:divBdr>
        <w:top w:val="none" w:sz="0" w:space="0" w:color="auto"/>
        <w:left w:val="none" w:sz="0" w:space="0" w:color="auto"/>
        <w:bottom w:val="none" w:sz="0" w:space="0" w:color="auto"/>
        <w:right w:val="none" w:sz="0" w:space="0" w:color="auto"/>
      </w:divBdr>
    </w:div>
    <w:div w:id="1384908552">
      <w:bodyDiv w:val="1"/>
      <w:marLeft w:val="0"/>
      <w:marRight w:val="0"/>
      <w:marTop w:val="0"/>
      <w:marBottom w:val="0"/>
      <w:divBdr>
        <w:top w:val="none" w:sz="0" w:space="0" w:color="auto"/>
        <w:left w:val="none" w:sz="0" w:space="0" w:color="auto"/>
        <w:bottom w:val="none" w:sz="0" w:space="0" w:color="auto"/>
        <w:right w:val="none" w:sz="0" w:space="0" w:color="auto"/>
      </w:divBdr>
    </w:div>
    <w:div w:id="1384981259">
      <w:bodyDiv w:val="1"/>
      <w:marLeft w:val="0"/>
      <w:marRight w:val="0"/>
      <w:marTop w:val="0"/>
      <w:marBottom w:val="0"/>
      <w:divBdr>
        <w:top w:val="none" w:sz="0" w:space="0" w:color="auto"/>
        <w:left w:val="none" w:sz="0" w:space="0" w:color="auto"/>
        <w:bottom w:val="none" w:sz="0" w:space="0" w:color="auto"/>
        <w:right w:val="none" w:sz="0" w:space="0" w:color="auto"/>
      </w:divBdr>
    </w:div>
    <w:div w:id="1385133362">
      <w:bodyDiv w:val="1"/>
      <w:marLeft w:val="0"/>
      <w:marRight w:val="0"/>
      <w:marTop w:val="0"/>
      <w:marBottom w:val="0"/>
      <w:divBdr>
        <w:top w:val="none" w:sz="0" w:space="0" w:color="auto"/>
        <w:left w:val="none" w:sz="0" w:space="0" w:color="auto"/>
        <w:bottom w:val="none" w:sz="0" w:space="0" w:color="auto"/>
        <w:right w:val="none" w:sz="0" w:space="0" w:color="auto"/>
      </w:divBdr>
    </w:div>
    <w:div w:id="1385177875">
      <w:bodyDiv w:val="1"/>
      <w:marLeft w:val="0"/>
      <w:marRight w:val="0"/>
      <w:marTop w:val="0"/>
      <w:marBottom w:val="0"/>
      <w:divBdr>
        <w:top w:val="none" w:sz="0" w:space="0" w:color="auto"/>
        <w:left w:val="none" w:sz="0" w:space="0" w:color="auto"/>
        <w:bottom w:val="none" w:sz="0" w:space="0" w:color="auto"/>
        <w:right w:val="none" w:sz="0" w:space="0" w:color="auto"/>
      </w:divBdr>
    </w:div>
    <w:div w:id="1385565899">
      <w:bodyDiv w:val="1"/>
      <w:marLeft w:val="0"/>
      <w:marRight w:val="0"/>
      <w:marTop w:val="0"/>
      <w:marBottom w:val="0"/>
      <w:divBdr>
        <w:top w:val="none" w:sz="0" w:space="0" w:color="auto"/>
        <w:left w:val="none" w:sz="0" w:space="0" w:color="auto"/>
        <w:bottom w:val="none" w:sz="0" w:space="0" w:color="auto"/>
        <w:right w:val="none" w:sz="0" w:space="0" w:color="auto"/>
      </w:divBdr>
    </w:div>
    <w:div w:id="1385635604">
      <w:bodyDiv w:val="1"/>
      <w:marLeft w:val="0"/>
      <w:marRight w:val="0"/>
      <w:marTop w:val="0"/>
      <w:marBottom w:val="0"/>
      <w:divBdr>
        <w:top w:val="none" w:sz="0" w:space="0" w:color="auto"/>
        <w:left w:val="none" w:sz="0" w:space="0" w:color="auto"/>
        <w:bottom w:val="none" w:sz="0" w:space="0" w:color="auto"/>
        <w:right w:val="none" w:sz="0" w:space="0" w:color="auto"/>
      </w:divBdr>
    </w:div>
    <w:div w:id="1385837349">
      <w:bodyDiv w:val="1"/>
      <w:marLeft w:val="0"/>
      <w:marRight w:val="0"/>
      <w:marTop w:val="0"/>
      <w:marBottom w:val="0"/>
      <w:divBdr>
        <w:top w:val="none" w:sz="0" w:space="0" w:color="auto"/>
        <w:left w:val="none" w:sz="0" w:space="0" w:color="auto"/>
        <w:bottom w:val="none" w:sz="0" w:space="0" w:color="auto"/>
        <w:right w:val="none" w:sz="0" w:space="0" w:color="auto"/>
      </w:divBdr>
    </w:div>
    <w:div w:id="1385909916">
      <w:bodyDiv w:val="1"/>
      <w:marLeft w:val="0"/>
      <w:marRight w:val="0"/>
      <w:marTop w:val="0"/>
      <w:marBottom w:val="0"/>
      <w:divBdr>
        <w:top w:val="none" w:sz="0" w:space="0" w:color="auto"/>
        <w:left w:val="none" w:sz="0" w:space="0" w:color="auto"/>
        <w:bottom w:val="none" w:sz="0" w:space="0" w:color="auto"/>
        <w:right w:val="none" w:sz="0" w:space="0" w:color="auto"/>
      </w:divBdr>
    </w:div>
    <w:div w:id="1386297383">
      <w:bodyDiv w:val="1"/>
      <w:marLeft w:val="0"/>
      <w:marRight w:val="0"/>
      <w:marTop w:val="0"/>
      <w:marBottom w:val="0"/>
      <w:divBdr>
        <w:top w:val="none" w:sz="0" w:space="0" w:color="auto"/>
        <w:left w:val="none" w:sz="0" w:space="0" w:color="auto"/>
        <w:bottom w:val="none" w:sz="0" w:space="0" w:color="auto"/>
        <w:right w:val="none" w:sz="0" w:space="0" w:color="auto"/>
      </w:divBdr>
    </w:div>
    <w:div w:id="1386442866">
      <w:bodyDiv w:val="1"/>
      <w:marLeft w:val="0"/>
      <w:marRight w:val="0"/>
      <w:marTop w:val="0"/>
      <w:marBottom w:val="0"/>
      <w:divBdr>
        <w:top w:val="none" w:sz="0" w:space="0" w:color="auto"/>
        <w:left w:val="none" w:sz="0" w:space="0" w:color="auto"/>
        <w:bottom w:val="none" w:sz="0" w:space="0" w:color="auto"/>
        <w:right w:val="none" w:sz="0" w:space="0" w:color="auto"/>
      </w:divBdr>
    </w:div>
    <w:div w:id="1386493179">
      <w:bodyDiv w:val="1"/>
      <w:marLeft w:val="0"/>
      <w:marRight w:val="0"/>
      <w:marTop w:val="0"/>
      <w:marBottom w:val="0"/>
      <w:divBdr>
        <w:top w:val="none" w:sz="0" w:space="0" w:color="auto"/>
        <w:left w:val="none" w:sz="0" w:space="0" w:color="auto"/>
        <w:bottom w:val="none" w:sz="0" w:space="0" w:color="auto"/>
        <w:right w:val="none" w:sz="0" w:space="0" w:color="auto"/>
      </w:divBdr>
    </w:div>
    <w:div w:id="1386639512">
      <w:bodyDiv w:val="1"/>
      <w:marLeft w:val="0"/>
      <w:marRight w:val="0"/>
      <w:marTop w:val="0"/>
      <w:marBottom w:val="0"/>
      <w:divBdr>
        <w:top w:val="none" w:sz="0" w:space="0" w:color="auto"/>
        <w:left w:val="none" w:sz="0" w:space="0" w:color="auto"/>
        <w:bottom w:val="none" w:sz="0" w:space="0" w:color="auto"/>
        <w:right w:val="none" w:sz="0" w:space="0" w:color="auto"/>
      </w:divBdr>
    </w:div>
    <w:div w:id="1386755317">
      <w:bodyDiv w:val="1"/>
      <w:marLeft w:val="0"/>
      <w:marRight w:val="0"/>
      <w:marTop w:val="0"/>
      <w:marBottom w:val="0"/>
      <w:divBdr>
        <w:top w:val="none" w:sz="0" w:space="0" w:color="auto"/>
        <w:left w:val="none" w:sz="0" w:space="0" w:color="auto"/>
        <w:bottom w:val="none" w:sz="0" w:space="0" w:color="auto"/>
        <w:right w:val="none" w:sz="0" w:space="0" w:color="auto"/>
      </w:divBdr>
    </w:div>
    <w:div w:id="1386828310">
      <w:bodyDiv w:val="1"/>
      <w:marLeft w:val="0"/>
      <w:marRight w:val="0"/>
      <w:marTop w:val="0"/>
      <w:marBottom w:val="0"/>
      <w:divBdr>
        <w:top w:val="none" w:sz="0" w:space="0" w:color="auto"/>
        <w:left w:val="none" w:sz="0" w:space="0" w:color="auto"/>
        <w:bottom w:val="none" w:sz="0" w:space="0" w:color="auto"/>
        <w:right w:val="none" w:sz="0" w:space="0" w:color="auto"/>
      </w:divBdr>
    </w:div>
    <w:div w:id="1386830061">
      <w:bodyDiv w:val="1"/>
      <w:marLeft w:val="0"/>
      <w:marRight w:val="0"/>
      <w:marTop w:val="0"/>
      <w:marBottom w:val="0"/>
      <w:divBdr>
        <w:top w:val="none" w:sz="0" w:space="0" w:color="auto"/>
        <w:left w:val="none" w:sz="0" w:space="0" w:color="auto"/>
        <w:bottom w:val="none" w:sz="0" w:space="0" w:color="auto"/>
        <w:right w:val="none" w:sz="0" w:space="0" w:color="auto"/>
      </w:divBdr>
    </w:div>
    <w:div w:id="1386836773">
      <w:bodyDiv w:val="1"/>
      <w:marLeft w:val="0"/>
      <w:marRight w:val="0"/>
      <w:marTop w:val="0"/>
      <w:marBottom w:val="0"/>
      <w:divBdr>
        <w:top w:val="none" w:sz="0" w:space="0" w:color="auto"/>
        <w:left w:val="none" w:sz="0" w:space="0" w:color="auto"/>
        <w:bottom w:val="none" w:sz="0" w:space="0" w:color="auto"/>
        <w:right w:val="none" w:sz="0" w:space="0" w:color="auto"/>
      </w:divBdr>
    </w:div>
    <w:div w:id="1386875083">
      <w:bodyDiv w:val="1"/>
      <w:marLeft w:val="0"/>
      <w:marRight w:val="0"/>
      <w:marTop w:val="0"/>
      <w:marBottom w:val="0"/>
      <w:divBdr>
        <w:top w:val="none" w:sz="0" w:space="0" w:color="auto"/>
        <w:left w:val="none" w:sz="0" w:space="0" w:color="auto"/>
        <w:bottom w:val="none" w:sz="0" w:space="0" w:color="auto"/>
        <w:right w:val="none" w:sz="0" w:space="0" w:color="auto"/>
      </w:divBdr>
    </w:div>
    <w:div w:id="1386879901">
      <w:bodyDiv w:val="1"/>
      <w:marLeft w:val="0"/>
      <w:marRight w:val="0"/>
      <w:marTop w:val="0"/>
      <w:marBottom w:val="0"/>
      <w:divBdr>
        <w:top w:val="none" w:sz="0" w:space="0" w:color="auto"/>
        <w:left w:val="none" w:sz="0" w:space="0" w:color="auto"/>
        <w:bottom w:val="none" w:sz="0" w:space="0" w:color="auto"/>
        <w:right w:val="none" w:sz="0" w:space="0" w:color="auto"/>
      </w:divBdr>
    </w:div>
    <w:div w:id="1386953690">
      <w:bodyDiv w:val="1"/>
      <w:marLeft w:val="0"/>
      <w:marRight w:val="0"/>
      <w:marTop w:val="0"/>
      <w:marBottom w:val="0"/>
      <w:divBdr>
        <w:top w:val="none" w:sz="0" w:space="0" w:color="auto"/>
        <w:left w:val="none" w:sz="0" w:space="0" w:color="auto"/>
        <w:bottom w:val="none" w:sz="0" w:space="0" w:color="auto"/>
        <w:right w:val="none" w:sz="0" w:space="0" w:color="auto"/>
      </w:divBdr>
    </w:div>
    <w:div w:id="1387485406">
      <w:bodyDiv w:val="1"/>
      <w:marLeft w:val="0"/>
      <w:marRight w:val="0"/>
      <w:marTop w:val="0"/>
      <w:marBottom w:val="0"/>
      <w:divBdr>
        <w:top w:val="none" w:sz="0" w:space="0" w:color="auto"/>
        <w:left w:val="none" w:sz="0" w:space="0" w:color="auto"/>
        <w:bottom w:val="none" w:sz="0" w:space="0" w:color="auto"/>
        <w:right w:val="none" w:sz="0" w:space="0" w:color="auto"/>
      </w:divBdr>
    </w:div>
    <w:div w:id="1387725446">
      <w:bodyDiv w:val="1"/>
      <w:marLeft w:val="0"/>
      <w:marRight w:val="0"/>
      <w:marTop w:val="0"/>
      <w:marBottom w:val="0"/>
      <w:divBdr>
        <w:top w:val="none" w:sz="0" w:space="0" w:color="auto"/>
        <w:left w:val="none" w:sz="0" w:space="0" w:color="auto"/>
        <w:bottom w:val="none" w:sz="0" w:space="0" w:color="auto"/>
        <w:right w:val="none" w:sz="0" w:space="0" w:color="auto"/>
      </w:divBdr>
    </w:div>
    <w:div w:id="1387871192">
      <w:bodyDiv w:val="1"/>
      <w:marLeft w:val="0"/>
      <w:marRight w:val="0"/>
      <w:marTop w:val="0"/>
      <w:marBottom w:val="0"/>
      <w:divBdr>
        <w:top w:val="none" w:sz="0" w:space="0" w:color="auto"/>
        <w:left w:val="none" w:sz="0" w:space="0" w:color="auto"/>
        <w:bottom w:val="none" w:sz="0" w:space="0" w:color="auto"/>
        <w:right w:val="none" w:sz="0" w:space="0" w:color="auto"/>
      </w:divBdr>
    </w:div>
    <w:div w:id="1387996773">
      <w:bodyDiv w:val="1"/>
      <w:marLeft w:val="0"/>
      <w:marRight w:val="0"/>
      <w:marTop w:val="0"/>
      <w:marBottom w:val="0"/>
      <w:divBdr>
        <w:top w:val="none" w:sz="0" w:space="0" w:color="auto"/>
        <w:left w:val="none" w:sz="0" w:space="0" w:color="auto"/>
        <w:bottom w:val="none" w:sz="0" w:space="0" w:color="auto"/>
        <w:right w:val="none" w:sz="0" w:space="0" w:color="auto"/>
      </w:divBdr>
    </w:div>
    <w:div w:id="1388145152">
      <w:bodyDiv w:val="1"/>
      <w:marLeft w:val="0"/>
      <w:marRight w:val="0"/>
      <w:marTop w:val="0"/>
      <w:marBottom w:val="0"/>
      <w:divBdr>
        <w:top w:val="none" w:sz="0" w:space="0" w:color="auto"/>
        <w:left w:val="none" w:sz="0" w:space="0" w:color="auto"/>
        <w:bottom w:val="none" w:sz="0" w:space="0" w:color="auto"/>
        <w:right w:val="none" w:sz="0" w:space="0" w:color="auto"/>
      </w:divBdr>
    </w:div>
    <w:div w:id="1388190172">
      <w:bodyDiv w:val="1"/>
      <w:marLeft w:val="0"/>
      <w:marRight w:val="0"/>
      <w:marTop w:val="0"/>
      <w:marBottom w:val="0"/>
      <w:divBdr>
        <w:top w:val="none" w:sz="0" w:space="0" w:color="auto"/>
        <w:left w:val="none" w:sz="0" w:space="0" w:color="auto"/>
        <w:bottom w:val="none" w:sz="0" w:space="0" w:color="auto"/>
        <w:right w:val="none" w:sz="0" w:space="0" w:color="auto"/>
      </w:divBdr>
    </w:div>
    <w:div w:id="1388256939">
      <w:bodyDiv w:val="1"/>
      <w:marLeft w:val="0"/>
      <w:marRight w:val="0"/>
      <w:marTop w:val="0"/>
      <w:marBottom w:val="0"/>
      <w:divBdr>
        <w:top w:val="none" w:sz="0" w:space="0" w:color="auto"/>
        <w:left w:val="none" w:sz="0" w:space="0" w:color="auto"/>
        <w:bottom w:val="none" w:sz="0" w:space="0" w:color="auto"/>
        <w:right w:val="none" w:sz="0" w:space="0" w:color="auto"/>
      </w:divBdr>
    </w:div>
    <w:div w:id="1388381990">
      <w:bodyDiv w:val="1"/>
      <w:marLeft w:val="0"/>
      <w:marRight w:val="0"/>
      <w:marTop w:val="0"/>
      <w:marBottom w:val="0"/>
      <w:divBdr>
        <w:top w:val="none" w:sz="0" w:space="0" w:color="auto"/>
        <w:left w:val="none" w:sz="0" w:space="0" w:color="auto"/>
        <w:bottom w:val="none" w:sz="0" w:space="0" w:color="auto"/>
        <w:right w:val="none" w:sz="0" w:space="0" w:color="auto"/>
      </w:divBdr>
    </w:div>
    <w:div w:id="1388915586">
      <w:bodyDiv w:val="1"/>
      <w:marLeft w:val="0"/>
      <w:marRight w:val="0"/>
      <w:marTop w:val="0"/>
      <w:marBottom w:val="0"/>
      <w:divBdr>
        <w:top w:val="none" w:sz="0" w:space="0" w:color="auto"/>
        <w:left w:val="none" w:sz="0" w:space="0" w:color="auto"/>
        <w:bottom w:val="none" w:sz="0" w:space="0" w:color="auto"/>
        <w:right w:val="none" w:sz="0" w:space="0" w:color="auto"/>
      </w:divBdr>
    </w:div>
    <w:div w:id="1389255981">
      <w:bodyDiv w:val="1"/>
      <w:marLeft w:val="0"/>
      <w:marRight w:val="0"/>
      <w:marTop w:val="0"/>
      <w:marBottom w:val="0"/>
      <w:divBdr>
        <w:top w:val="none" w:sz="0" w:space="0" w:color="auto"/>
        <w:left w:val="none" w:sz="0" w:space="0" w:color="auto"/>
        <w:bottom w:val="none" w:sz="0" w:space="0" w:color="auto"/>
        <w:right w:val="none" w:sz="0" w:space="0" w:color="auto"/>
      </w:divBdr>
    </w:div>
    <w:div w:id="1389298901">
      <w:bodyDiv w:val="1"/>
      <w:marLeft w:val="0"/>
      <w:marRight w:val="0"/>
      <w:marTop w:val="0"/>
      <w:marBottom w:val="0"/>
      <w:divBdr>
        <w:top w:val="none" w:sz="0" w:space="0" w:color="auto"/>
        <w:left w:val="none" w:sz="0" w:space="0" w:color="auto"/>
        <w:bottom w:val="none" w:sz="0" w:space="0" w:color="auto"/>
        <w:right w:val="none" w:sz="0" w:space="0" w:color="auto"/>
      </w:divBdr>
    </w:div>
    <w:div w:id="1389305825">
      <w:bodyDiv w:val="1"/>
      <w:marLeft w:val="0"/>
      <w:marRight w:val="0"/>
      <w:marTop w:val="0"/>
      <w:marBottom w:val="0"/>
      <w:divBdr>
        <w:top w:val="none" w:sz="0" w:space="0" w:color="auto"/>
        <w:left w:val="none" w:sz="0" w:space="0" w:color="auto"/>
        <w:bottom w:val="none" w:sz="0" w:space="0" w:color="auto"/>
        <w:right w:val="none" w:sz="0" w:space="0" w:color="auto"/>
      </w:divBdr>
    </w:div>
    <w:div w:id="1389379791">
      <w:bodyDiv w:val="1"/>
      <w:marLeft w:val="0"/>
      <w:marRight w:val="0"/>
      <w:marTop w:val="0"/>
      <w:marBottom w:val="0"/>
      <w:divBdr>
        <w:top w:val="none" w:sz="0" w:space="0" w:color="auto"/>
        <w:left w:val="none" w:sz="0" w:space="0" w:color="auto"/>
        <w:bottom w:val="none" w:sz="0" w:space="0" w:color="auto"/>
        <w:right w:val="none" w:sz="0" w:space="0" w:color="auto"/>
      </w:divBdr>
    </w:div>
    <w:div w:id="1389497275">
      <w:bodyDiv w:val="1"/>
      <w:marLeft w:val="0"/>
      <w:marRight w:val="0"/>
      <w:marTop w:val="0"/>
      <w:marBottom w:val="0"/>
      <w:divBdr>
        <w:top w:val="none" w:sz="0" w:space="0" w:color="auto"/>
        <w:left w:val="none" w:sz="0" w:space="0" w:color="auto"/>
        <w:bottom w:val="none" w:sz="0" w:space="0" w:color="auto"/>
        <w:right w:val="none" w:sz="0" w:space="0" w:color="auto"/>
      </w:divBdr>
    </w:div>
    <w:div w:id="1389499551">
      <w:bodyDiv w:val="1"/>
      <w:marLeft w:val="0"/>
      <w:marRight w:val="0"/>
      <w:marTop w:val="0"/>
      <w:marBottom w:val="0"/>
      <w:divBdr>
        <w:top w:val="none" w:sz="0" w:space="0" w:color="auto"/>
        <w:left w:val="none" w:sz="0" w:space="0" w:color="auto"/>
        <w:bottom w:val="none" w:sz="0" w:space="0" w:color="auto"/>
        <w:right w:val="none" w:sz="0" w:space="0" w:color="auto"/>
      </w:divBdr>
    </w:div>
    <w:div w:id="1389499777">
      <w:bodyDiv w:val="1"/>
      <w:marLeft w:val="0"/>
      <w:marRight w:val="0"/>
      <w:marTop w:val="0"/>
      <w:marBottom w:val="0"/>
      <w:divBdr>
        <w:top w:val="none" w:sz="0" w:space="0" w:color="auto"/>
        <w:left w:val="none" w:sz="0" w:space="0" w:color="auto"/>
        <w:bottom w:val="none" w:sz="0" w:space="0" w:color="auto"/>
        <w:right w:val="none" w:sz="0" w:space="0" w:color="auto"/>
      </w:divBdr>
    </w:div>
    <w:div w:id="1389574306">
      <w:bodyDiv w:val="1"/>
      <w:marLeft w:val="0"/>
      <w:marRight w:val="0"/>
      <w:marTop w:val="0"/>
      <w:marBottom w:val="0"/>
      <w:divBdr>
        <w:top w:val="none" w:sz="0" w:space="0" w:color="auto"/>
        <w:left w:val="none" w:sz="0" w:space="0" w:color="auto"/>
        <w:bottom w:val="none" w:sz="0" w:space="0" w:color="auto"/>
        <w:right w:val="none" w:sz="0" w:space="0" w:color="auto"/>
      </w:divBdr>
    </w:div>
    <w:div w:id="1389762705">
      <w:bodyDiv w:val="1"/>
      <w:marLeft w:val="0"/>
      <w:marRight w:val="0"/>
      <w:marTop w:val="0"/>
      <w:marBottom w:val="0"/>
      <w:divBdr>
        <w:top w:val="none" w:sz="0" w:space="0" w:color="auto"/>
        <w:left w:val="none" w:sz="0" w:space="0" w:color="auto"/>
        <w:bottom w:val="none" w:sz="0" w:space="0" w:color="auto"/>
        <w:right w:val="none" w:sz="0" w:space="0" w:color="auto"/>
      </w:divBdr>
    </w:div>
    <w:div w:id="1389770119">
      <w:bodyDiv w:val="1"/>
      <w:marLeft w:val="0"/>
      <w:marRight w:val="0"/>
      <w:marTop w:val="0"/>
      <w:marBottom w:val="0"/>
      <w:divBdr>
        <w:top w:val="none" w:sz="0" w:space="0" w:color="auto"/>
        <w:left w:val="none" w:sz="0" w:space="0" w:color="auto"/>
        <w:bottom w:val="none" w:sz="0" w:space="0" w:color="auto"/>
        <w:right w:val="none" w:sz="0" w:space="0" w:color="auto"/>
      </w:divBdr>
    </w:div>
    <w:div w:id="1389837332">
      <w:bodyDiv w:val="1"/>
      <w:marLeft w:val="0"/>
      <w:marRight w:val="0"/>
      <w:marTop w:val="0"/>
      <w:marBottom w:val="0"/>
      <w:divBdr>
        <w:top w:val="none" w:sz="0" w:space="0" w:color="auto"/>
        <w:left w:val="none" w:sz="0" w:space="0" w:color="auto"/>
        <w:bottom w:val="none" w:sz="0" w:space="0" w:color="auto"/>
        <w:right w:val="none" w:sz="0" w:space="0" w:color="auto"/>
      </w:divBdr>
    </w:div>
    <w:div w:id="1389845328">
      <w:bodyDiv w:val="1"/>
      <w:marLeft w:val="0"/>
      <w:marRight w:val="0"/>
      <w:marTop w:val="0"/>
      <w:marBottom w:val="0"/>
      <w:divBdr>
        <w:top w:val="none" w:sz="0" w:space="0" w:color="auto"/>
        <w:left w:val="none" w:sz="0" w:space="0" w:color="auto"/>
        <w:bottom w:val="none" w:sz="0" w:space="0" w:color="auto"/>
        <w:right w:val="none" w:sz="0" w:space="0" w:color="auto"/>
      </w:divBdr>
    </w:div>
    <w:div w:id="1389916732">
      <w:bodyDiv w:val="1"/>
      <w:marLeft w:val="0"/>
      <w:marRight w:val="0"/>
      <w:marTop w:val="0"/>
      <w:marBottom w:val="0"/>
      <w:divBdr>
        <w:top w:val="none" w:sz="0" w:space="0" w:color="auto"/>
        <w:left w:val="none" w:sz="0" w:space="0" w:color="auto"/>
        <w:bottom w:val="none" w:sz="0" w:space="0" w:color="auto"/>
        <w:right w:val="none" w:sz="0" w:space="0" w:color="auto"/>
      </w:divBdr>
    </w:div>
    <w:div w:id="1389954478">
      <w:bodyDiv w:val="1"/>
      <w:marLeft w:val="0"/>
      <w:marRight w:val="0"/>
      <w:marTop w:val="0"/>
      <w:marBottom w:val="0"/>
      <w:divBdr>
        <w:top w:val="none" w:sz="0" w:space="0" w:color="auto"/>
        <w:left w:val="none" w:sz="0" w:space="0" w:color="auto"/>
        <w:bottom w:val="none" w:sz="0" w:space="0" w:color="auto"/>
        <w:right w:val="none" w:sz="0" w:space="0" w:color="auto"/>
      </w:divBdr>
    </w:div>
    <w:div w:id="1390033307">
      <w:bodyDiv w:val="1"/>
      <w:marLeft w:val="0"/>
      <w:marRight w:val="0"/>
      <w:marTop w:val="0"/>
      <w:marBottom w:val="0"/>
      <w:divBdr>
        <w:top w:val="none" w:sz="0" w:space="0" w:color="auto"/>
        <w:left w:val="none" w:sz="0" w:space="0" w:color="auto"/>
        <w:bottom w:val="none" w:sz="0" w:space="0" w:color="auto"/>
        <w:right w:val="none" w:sz="0" w:space="0" w:color="auto"/>
      </w:divBdr>
    </w:div>
    <w:div w:id="1390034705">
      <w:bodyDiv w:val="1"/>
      <w:marLeft w:val="0"/>
      <w:marRight w:val="0"/>
      <w:marTop w:val="0"/>
      <w:marBottom w:val="0"/>
      <w:divBdr>
        <w:top w:val="none" w:sz="0" w:space="0" w:color="auto"/>
        <w:left w:val="none" w:sz="0" w:space="0" w:color="auto"/>
        <w:bottom w:val="none" w:sz="0" w:space="0" w:color="auto"/>
        <w:right w:val="none" w:sz="0" w:space="0" w:color="auto"/>
      </w:divBdr>
    </w:div>
    <w:div w:id="1390112391">
      <w:bodyDiv w:val="1"/>
      <w:marLeft w:val="0"/>
      <w:marRight w:val="0"/>
      <w:marTop w:val="0"/>
      <w:marBottom w:val="0"/>
      <w:divBdr>
        <w:top w:val="none" w:sz="0" w:space="0" w:color="auto"/>
        <w:left w:val="none" w:sz="0" w:space="0" w:color="auto"/>
        <w:bottom w:val="none" w:sz="0" w:space="0" w:color="auto"/>
        <w:right w:val="none" w:sz="0" w:space="0" w:color="auto"/>
      </w:divBdr>
    </w:div>
    <w:div w:id="1390151916">
      <w:bodyDiv w:val="1"/>
      <w:marLeft w:val="0"/>
      <w:marRight w:val="0"/>
      <w:marTop w:val="0"/>
      <w:marBottom w:val="0"/>
      <w:divBdr>
        <w:top w:val="none" w:sz="0" w:space="0" w:color="auto"/>
        <w:left w:val="none" w:sz="0" w:space="0" w:color="auto"/>
        <w:bottom w:val="none" w:sz="0" w:space="0" w:color="auto"/>
        <w:right w:val="none" w:sz="0" w:space="0" w:color="auto"/>
      </w:divBdr>
    </w:div>
    <w:div w:id="1390180487">
      <w:bodyDiv w:val="1"/>
      <w:marLeft w:val="0"/>
      <w:marRight w:val="0"/>
      <w:marTop w:val="0"/>
      <w:marBottom w:val="0"/>
      <w:divBdr>
        <w:top w:val="none" w:sz="0" w:space="0" w:color="auto"/>
        <w:left w:val="none" w:sz="0" w:space="0" w:color="auto"/>
        <w:bottom w:val="none" w:sz="0" w:space="0" w:color="auto"/>
        <w:right w:val="none" w:sz="0" w:space="0" w:color="auto"/>
      </w:divBdr>
    </w:div>
    <w:div w:id="1390181305">
      <w:bodyDiv w:val="1"/>
      <w:marLeft w:val="0"/>
      <w:marRight w:val="0"/>
      <w:marTop w:val="0"/>
      <w:marBottom w:val="0"/>
      <w:divBdr>
        <w:top w:val="none" w:sz="0" w:space="0" w:color="auto"/>
        <w:left w:val="none" w:sz="0" w:space="0" w:color="auto"/>
        <w:bottom w:val="none" w:sz="0" w:space="0" w:color="auto"/>
        <w:right w:val="none" w:sz="0" w:space="0" w:color="auto"/>
      </w:divBdr>
    </w:div>
    <w:div w:id="1390416890">
      <w:bodyDiv w:val="1"/>
      <w:marLeft w:val="0"/>
      <w:marRight w:val="0"/>
      <w:marTop w:val="0"/>
      <w:marBottom w:val="0"/>
      <w:divBdr>
        <w:top w:val="none" w:sz="0" w:space="0" w:color="auto"/>
        <w:left w:val="none" w:sz="0" w:space="0" w:color="auto"/>
        <w:bottom w:val="none" w:sz="0" w:space="0" w:color="auto"/>
        <w:right w:val="none" w:sz="0" w:space="0" w:color="auto"/>
      </w:divBdr>
    </w:div>
    <w:div w:id="1390615849">
      <w:bodyDiv w:val="1"/>
      <w:marLeft w:val="0"/>
      <w:marRight w:val="0"/>
      <w:marTop w:val="0"/>
      <w:marBottom w:val="0"/>
      <w:divBdr>
        <w:top w:val="none" w:sz="0" w:space="0" w:color="auto"/>
        <w:left w:val="none" w:sz="0" w:space="0" w:color="auto"/>
        <w:bottom w:val="none" w:sz="0" w:space="0" w:color="auto"/>
        <w:right w:val="none" w:sz="0" w:space="0" w:color="auto"/>
      </w:divBdr>
    </w:div>
    <w:div w:id="1390685522">
      <w:bodyDiv w:val="1"/>
      <w:marLeft w:val="0"/>
      <w:marRight w:val="0"/>
      <w:marTop w:val="0"/>
      <w:marBottom w:val="0"/>
      <w:divBdr>
        <w:top w:val="none" w:sz="0" w:space="0" w:color="auto"/>
        <w:left w:val="none" w:sz="0" w:space="0" w:color="auto"/>
        <w:bottom w:val="none" w:sz="0" w:space="0" w:color="auto"/>
        <w:right w:val="none" w:sz="0" w:space="0" w:color="auto"/>
      </w:divBdr>
    </w:div>
    <w:div w:id="1390835243">
      <w:bodyDiv w:val="1"/>
      <w:marLeft w:val="0"/>
      <w:marRight w:val="0"/>
      <w:marTop w:val="0"/>
      <w:marBottom w:val="0"/>
      <w:divBdr>
        <w:top w:val="none" w:sz="0" w:space="0" w:color="auto"/>
        <w:left w:val="none" w:sz="0" w:space="0" w:color="auto"/>
        <w:bottom w:val="none" w:sz="0" w:space="0" w:color="auto"/>
        <w:right w:val="none" w:sz="0" w:space="0" w:color="auto"/>
      </w:divBdr>
    </w:div>
    <w:div w:id="1391148362">
      <w:bodyDiv w:val="1"/>
      <w:marLeft w:val="0"/>
      <w:marRight w:val="0"/>
      <w:marTop w:val="0"/>
      <w:marBottom w:val="0"/>
      <w:divBdr>
        <w:top w:val="none" w:sz="0" w:space="0" w:color="auto"/>
        <w:left w:val="none" w:sz="0" w:space="0" w:color="auto"/>
        <w:bottom w:val="none" w:sz="0" w:space="0" w:color="auto"/>
        <w:right w:val="none" w:sz="0" w:space="0" w:color="auto"/>
      </w:divBdr>
    </w:div>
    <w:div w:id="1391223396">
      <w:bodyDiv w:val="1"/>
      <w:marLeft w:val="0"/>
      <w:marRight w:val="0"/>
      <w:marTop w:val="0"/>
      <w:marBottom w:val="0"/>
      <w:divBdr>
        <w:top w:val="none" w:sz="0" w:space="0" w:color="auto"/>
        <w:left w:val="none" w:sz="0" w:space="0" w:color="auto"/>
        <w:bottom w:val="none" w:sz="0" w:space="0" w:color="auto"/>
        <w:right w:val="none" w:sz="0" w:space="0" w:color="auto"/>
      </w:divBdr>
    </w:div>
    <w:div w:id="1391267433">
      <w:bodyDiv w:val="1"/>
      <w:marLeft w:val="0"/>
      <w:marRight w:val="0"/>
      <w:marTop w:val="0"/>
      <w:marBottom w:val="0"/>
      <w:divBdr>
        <w:top w:val="none" w:sz="0" w:space="0" w:color="auto"/>
        <w:left w:val="none" w:sz="0" w:space="0" w:color="auto"/>
        <w:bottom w:val="none" w:sz="0" w:space="0" w:color="auto"/>
        <w:right w:val="none" w:sz="0" w:space="0" w:color="auto"/>
      </w:divBdr>
    </w:div>
    <w:div w:id="1391271925">
      <w:bodyDiv w:val="1"/>
      <w:marLeft w:val="0"/>
      <w:marRight w:val="0"/>
      <w:marTop w:val="0"/>
      <w:marBottom w:val="0"/>
      <w:divBdr>
        <w:top w:val="none" w:sz="0" w:space="0" w:color="auto"/>
        <w:left w:val="none" w:sz="0" w:space="0" w:color="auto"/>
        <w:bottom w:val="none" w:sz="0" w:space="0" w:color="auto"/>
        <w:right w:val="none" w:sz="0" w:space="0" w:color="auto"/>
      </w:divBdr>
    </w:div>
    <w:div w:id="1391274013">
      <w:bodyDiv w:val="1"/>
      <w:marLeft w:val="0"/>
      <w:marRight w:val="0"/>
      <w:marTop w:val="0"/>
      <w:marBottom w:val="0"/>
      <w:divBdr>
        <w:top w:val="none" w:sz="0" w:space="0" w:color="auto"/>
        <w:left w:val="none" w:sz="0" w:space="0" w:color="auto"/>
        <w:bottom w:val="none" w:sz="0" w:space="0" w:color="auto"/>
        <w:right w:val="none" w:sz="0" w:space="0" w:color="auto"/>
      </w:divBdr>
    </w:div>
    <w:div w:id="1391345977">
      <w:bodyDiv w:val="1"/>
      <w:marLeft w:val="0"/>
      <w:marRight w:val="0"/>
      <w:marTop w:val="0"/>
      <w:marBottom w:val="0"/>
      <w:divBdr>
        <w:top w:val="none" w:sz="0" w:space="0" w:color="auto"/>
        <w:left w:val="none" w:sz="0" w:space="0" w:color="auto"/>
        <w:bottom w:val="none" w:sz="0" w:space="0" w:color="auto"/>
        <w:right w:val="none" w:sz="0" w:space="0" w:color="auto"/>
      </w:divBdr>
    </w:div>
    <w:div w:id="1391533822">
      <w:bodyDiv w:val="1"/>
      <w:marLeft w:val="0"/>
      <w:marRight w:val="0"/>
      <w:marTop w:val="0"/>
      <w:marBottom w:val="0"/>
      <w:divBdr>
        <w:top w:val="none" w:sz="0" w:space="0" w:color="auto"/>
        <w:left w:val="none" w:sz="0" w:space="0" w:color="auto"/>
        <w:bottom w:val="none" w:sz="0" w:space="0" w:color="auto"/>
        <w:right w:val="none" w:sz="0" w:space="0" w:color="auto"/>
      </w:divBdr>
    </w:div>
    <w:div w:id="1391539377">
      <w:bodyDiv w:val="1"/>
      <w:marLeft w:val="0"/>
      <w:marRight w:val="0"/>
      <w:marTop w:val="0"/>
      <w:marBottom w:val="0"/>
      <w:divBdr>
        <w:top w:val="none" w:sz="0" w:space="0" w:color="auto"/>
        <w:left w:val="none" w:sz="0" w:space="0" w:color="auto"/>
        <w:bottom w:val="none" w:sz="0" w:space="0" w:color="auto"/>
        <w:right w:val="none" w:sz="0" w:space="0" w:color="auto"/>
      </w:divBdr>
    </w:div>
    <w:div w:id="1391920394">
      <w:bodyDiv w:val="1"/>
      <w:marLeft w:val="0"/>
      <w:marRight w:val="0"/>
      <w:marTop w:val="0"/>
      <w:marBottom w:val="0"/>
      <w:divBdr>
        <w:top w:val="none" w:sz="0" w:space="0" w:color="auto"/>
        <w:left w:val="none" w:sz="0" w:space="0" w:color="auto"/>
        <w:bottom w:val="none" w:sz="0" w:space="0" w:color="auto"/>
        <w:right w:val="none" w:sz="0" w:space="0" w:color="auto"/>
      </w:divBdr>
    </w:div>
    <w:div w:id="1392002045">
      <w:bodyDiv w:val="1"/>
      <w:marLeft w:val="0"/>
      <w:marRight w:val="0"/>
      <w:marTop w:val="0"/>
      <w:marBottom w:val="0"/>
      <w:divBdr>
        <w:top w:val="none" w:sz="0" w:space="0" w:color="auto"/>
        <w:left w:val="none" w:sz="0" w:space="0" w:color="auto"/>
        <w:bottom w:val="none" w:sz="0" w:space="0" w:color="auto"/>
        <w:right w:val="none" w:sz="0" w:space="0" w:color="auto"/>
      </w:divBdr>
    </w:div>
    <w:div w:id="1392077128">
      <w:bodyDiv w:val="1"/>
      <w:marLeft w:val="0"/>
      <w:marRight w:val="0"/>
      <w:marTop w:val="0"/>
      <w:marBottom w:val="0"/>
      <w:divBdr>
        <w:top w:val="none" w:sz="0" w:space="0" w:color="auto"/>
        <w:left w:val="none" w:sz="0" w:space="0" w:color="auto"/>
        <w:bottom w:val="none" w:sz="0" w:space="0" w:color="auto"/>
        <w:right w:val="none" w:sz="0" w:space="0" w:color="auto"/>
      </w:divBdr>
    </w:div>
    <w:div w:id="1392078824">
      <w:bodyDiv w:val="1"/>
      <w:marLeft w:val="0"/>
      <w:marRight w:val="0"/>
      <w:marTop w:val="0"/>
      <w:marBottom w:val="0"/>
      <w:divBdr>
        <w:top w:val="none" w:sz="0" w:space="0" w:color="auto"/>
        <w:left w:val="none" w:sz="0" w:space="0" w:color="auto"/>
        <w:bottom w:val="none" w:sz="0" w:space="0" w:color="auto"/>
        <w:right w:val="none" w:sz="0" w:space="0" w:color="auto"/>
      </w:divBdr>
    </w:div>
    <w:div w:id="1392116240">
      <w:bodyDiv w:val="1"/>
      <w:marLeft w:val="0"/>
      <w:marRight w:val="0"/>
      <w:marTop w:val="0"/>
      <w:marBottom w:val="0"/>
      <w:divBdr>
        <w:top w:val="none" w:sz="0" w:space="0" w:color="auto"/>
        <w:left w:val="none" w:sz="0" w:space="0" w:color="auto"/>
        <w:bottom w:val="none" w:sz="0" w:space="0" w:color="auto"/>
        <w:right w:val="none" w:sz="0" w:space="0" w:color="auto"/>
      </w:divBdr>
    </w:div>
    <w:div w:id="1392271558">
      <w:bodyDiv w:val="1"/>
      <w:marLeft w:val="0"/>
      <w:marRight w:val="0"/>
      <w:marTop w:val="0"/>
      <w:marBottom w:val="0"/>
      <w:divBdr>
        <w:top w:val="none" w:sz="0" w:space="0" w:color="auto"/>
        <w:left w:val="none" w:sz="0" w:space="0" w:color="auto"/>
        <w:bottom w:val="none" w:sz="0" w:space="0" w:color="auto"/>
        <w:right w:val="none" w:sz="0" w:space="0" w:color="auto"/>
      </w:divBdr>
    </w:div>
    <w:div w:id="1392314902">
      <w:bodyDiv w:val="1"/>
      <w:marLeft w:val="0"/>
      <w:marRight w:val="0"/>
      <w:marTop w:val="0"/>
      <w:marBottom w:val="0"/>
      <w:divBdr>
        <w:top w:val="none" w:sz="0" w:space="0" w:color="auto"/>
        <w:left w:val="none" w:sz="0" w:space="0" w:color="auto"/>
        <w:bottom w:val="none" w:sz="0" w:space="0" w:color="auto"/>
        <w:right w:val="none" w:sz="0" w:space="0" w:color="auto"/>
      </w:divBdr>
    </w:div>
    <w:div w:id="1392386719">
      <w:bodyDiv w:val="1"/>
      <w:marLeft w:val="0"/>
      <w:marRight w:val="0"/>
      <w:marTop w:val="0"/>
      <w:marBottom w:val="0"/>
      <w:divBdr>
        <w:top w:val="none" w:sz="0" w:space="0" w:color="auto"/>
        <w:left w:val="none" w:sz="0" w:space="0" w:color="auto"/>
        <w:bottom w:val="none" w:sz="0" w:space="0" w:color="auto"/>
        <w:right w:val="none" w:sz="0" w:space="0" w:color="auto"/>
      </w:divBdr>
    </w:div>
    <w:div w:id="1392534383">
      <w:bodyDiv w:val="1"/>
      <w:marLeft w:val="0"/>
      <w:marRight w:val="0"/>
      <w:marTop w:val="0"/>
      <w:marBottom w:val="0"/>
      <w:divBdr>
        <w:top w:val="none" w:sz="0" w:space="0" w:color="auto"/>
        <w:left w:val="none" w:sz="0" w:space="0" w:color="auto"/>
        <w:bottom w:val="none" w:sz="0" w:space="0" w:color="auto"/>
        <w:right w:val="none" w:sz="0" w:space="0" w:color="auto"/>
      </w:divBdr>
    </w:div>
    <w:div w:id="1392574946">
      <w:bodyDiv w:val="1"/>
      <w:marLeft w:val="0"/>
      <w:marRight w:val="0"/>
      <w:marTop w:val="0"/>
      <w:marBottom w:val="0"/>
      <w:divBdr>
        <w:top w:val="none" w:sz="0" w:space="0" w:color="auto"/>
        <w:left w:val="none" w:sz="0" w:space="0" w:color="auto"/>
        <w:bottom w:val="none" w:sz="0" w:space="0" w:color="auto"/>
        <w:right w:val="none" w:sz="0" w:space="0" w:color="auto"/>
      </w:divBdr>
    </w:div>
    <w:div w:id="1392584435">
      <w:bodyDiv w:val="1"/>
      <w:marLeft w:val="0"/>
      <w:marRight w:val="0"/>
      <w:marTop w:val="0"/>
      <w:marBottom w:val="0"/>
      <w:divBdr>
        <w:top w:val="none" w:sz="0" w:space="0" w:color="auto"/>
        <w:left w:val="none" w:sz="0" w:space="0" w:color="auto"/>
        <w:bottom w:val="none" w:sz="0" w:space="0" w:color="auto"/>
        <w:right w:val="none" w:sz="0" w:space="0" w:color="auto"/>
      </w:divBdr>
    </w:div>
    <w:div w:id="1392730758">
      <w:bodyDiv w:val="1"/>
      <w:marLeft w:val="0"/>
      <w:marRight w:val="0"/>
      <w:marTop w:val="0"/>
      <w:marBottom w:val="0"/>
      <w:divBdr>
        <w:top w:val="none" w:sz="0" w:space="0" w:color="auto"/>
        <w:left w:val="none" w:sz="0" w:space="0" w:color="auto"/>
        <w:bottom w:val="none" w:sz="0" w:space="0" w:color="auto"/>
        <w:right w:val="none" w:sz="0" w:space="0" w:color="auto"/>
      </w:divBdr>
    </w:div>
    <w:div w:id="1392968103">
      <w:bodyDiv w:val="1"/>
      <w:marLeft w:val="0"/>
      <w:marRight w:val="0"/>
      <w:marTop w:val="0"/>
      <w:marBottom w:val="0"/>
      <w:divBdr>
        <w:top w:val="none" w:sz="0" w:space="0" w:color="auto"/>
        <w:left w:val="none" w:sz="0" w:space="0" w:color="auto"/>
        <w:bottom w:val="none" w:sz="0" w:space="0" w:color="auto"/>
        <w:right w:val="none" w:sz="0" w:space="0" w:color="auto"/>
      </w:divBdr>
    </w:div>
    <w:div w:id="1393188702">
      <w:bodyDiv w:val="1"/>
      <w:marLeft w:val="0"/>
      <w:marRight w:val="0"/>
      <w:marTop w:val="0"/>
      <w:marBottom w:val="0"/>
      <w:divBdr>
        <w:top w:val="none" w:sz="0" w:space="0" w:color="auto"/>
        <w:left w:val="none" w:sz="0" w:space="0" w:color="auto"/>
        <w:bottom w:val="none" w:sz="0" w:space="0" w:color="auto"/>
        <w:right w:val="none" w:sz="0" w:space="0" w:color="auto"/>
      </w:divBdr>
    </w:div>
    <w:div w:id="1393502732">
      <w:bodyDiv w:val="1"/>
      <w:marLeft w:val="0"/>
      <w:marRight w:val="0"/>
      <w:marTop w:val="0"/>
      <w:marBottom w:val="0"/>
      <w:divBdr>
        <w:top w:val="none" w:sz="0" w:space="0" w:color="auto"/>
        <w:left w:val="none" w:sz="0" w:space="0" w:color="auto"/>
        <w:bottom w:val="none" w:sz="0" w:space="0" w:color="auto"/>
        <w:right w:val="none" w:sz="0" w:space="0" w:color="auto"/>
      </w:divBdr>
    </w:div>
    <w:div w:id="1393507099">
      <w:bodyDiv w:val="1"/>
      <w:marLeft w:val="0"/>
      <w:marRight w:val="0"/>
      <w:marTop w:val="0"/>
      <w:marBottom w:val="0"/>
      <w:divBdr>
        <w:top w:val="none" w:sz="0" w:space="0" w:color="auto"/>
        <w:left w:val="none" w:sz="0" w:space="0" w:color="auto"/>
        <w:bottom w:val="none" w:sz="0" w:space="0" w:color="auto"/>
        <w:right w:val="none" w:sz="0" w:space="0" w:color="auto"/>
      </w:divBdr>
    </w:div>
    <w:div w:id="1393774374">
      <w:bodyDiv w:val="1"/>
      <w:marLeft w:val="0"/>
      <w:marRight w:val="0"/>
      <w:marTop w:val="0"/>
      <w:marBottom w:val="0"/>
      <w:divBdr>
        <w:top w:val="none" w:sz="0" w:space="0" w:color="auto"/>
        <w:left w:val="none" w:sz="0" w:space="0" w:color="auto"/>
        <w:bottom w:val="none" w:sz="0" w:space="0" w:color="auto"/>
        <w:right w:val="none" w:sz="0" w:space="0" w:color="auto"/>
      </w:divBdr>
    </w:div>
    <w:div w:id="1393965618">
      <w:bodyDiv w:val="1"/>
      <w:marLeft w:val="0"/>
      <w:marRight w:val="0"/>
      <w:marTop w:val="0"/>
      <w:marBottom w:val="0"/>
      <w:divBdr>
        <w:top w:val="none" w:sz="0" w:space="0" w:color="auto"/>
        <w:left w:val="none" w:sz="0" w:space="0" w:color="auto"/>
        <w:bottom w:val="none" w:sz="0" w:space="0" w:color="auto"/>
        <w:right w:val="none" w:sz="0" w:space="0" w:color="auto"/>
      </w:divBdr>
    </w:div>
    <w:div w:id="1393966185">
      <w:bodyDiv w:val="1"/>
      <w:marLeft w:val="0"/>
      <w:marRight w:val="0"/>
      <w:marTop w:val="0"/>
      <w:marBottom w:val="0"/>
      <w:divBdr>
        <w:top w:val="none" w:sz="0" w:space="0" w:color="auto"/>
        <w:left w:val="none" w:sz="0" w:space="0" w:color="auto"/>
        <w:bottom w:val="none" w:sz="0" w:space="0" w:color="auto"/>
        <w:right w:val="none" w:sz="0" w:space="0" w:color="auto"/>
      </w:divBdr>
    </w:div>
    <w:div w:id="1394037879">
      <w:bodyDiv w:val="1"/>
      <w:marLeft w:val="0"/>
      <w:marRight w:val="0"/>
      <w:marTop w:val="0"/>
      <w:marBottom w:val="0"/>
      <w:divBdr>
        <w:top w:val="none" w:sz="0" w:space="0" w:color="auto"/>
        <w:left w:val="none" w:sz="0" w:space="0" w:color="auto"/>
        <w:bottom w:val="none" w:sz="0" w:space="0" w:color="auto"/>
        <w:right w:val="none" w:sz="0" w:space="0" w:color="auto"/>
      </w:divBdr>
    </w:div>
    <w:div w:id="1394231997">
      <w:bodyDiv w:val="1"/>
      <w:marLeft w:val="0"/>
      <w:marRight w:val="0"/>
      <w:marTop w:val="0"/>
      <w:marBottom w:val="0"/>
      <w:divBdr>
        <w:top w:val="none" w:sz="0" w:space="0" w:color="auto"/>
        <w:left w:val="none" w:sz="0" w:space="0" w:color="auto"/>
        <w:bottom w:val="none" w:sz="0" w:space="0" w:color="auto"/>
        <w:right w:val="none" w:sz="0" w:space="0" w:color="auto"/>
      </w:divBdr>
    </w:div>
    <w:div w:id="1394425707">
      <w:bodyDiv w:val="1"/>
      <w:marLeft w:val="0"/>
      <w:marRight w:val="0"/>
      <w:marTop w:val="0"/>
      <w:marBottom w:val="0"/>
      <w:divBdr>
        <w:top w:val="none" w:sz="0" w:space="0" w:color="auto"/>
        <w:left w:val="none" w:sz="0" w:space="0" w:color="auto"/>
        <w:bottom w:val="none" w:sz="0" w:space="0" w:color="auto"/>
        <w:right w:val="none" w:sz="0" w:space="0" w:color="auto"/>
      </w:divBdr>
    </w:div>
    <w:div w:id="1394429533">
      <w:bodyDiv w:val="1"/>
      <w:marLeft w:val="0"/>
      <w:marRight w:val="0"/>
      <w:marTop w:val="0"/>
      <w:marBottom w:val="0"/>
      <w:divBdr>
        <w:top w:val="none" w:sz="0" w:space="0" w:color="auto"/>
        <w:left w:val="none" w:sz="0" w:space="0" w:color="auto"/>
        <w:bottom w:val="none" w:sz="0" w:space="0" w:color="auto"/>
        <w:right w:val="none" w:sz="0" w:space="0" w:color="auto"/>
      </w:divBdr>
    </w:div>
    <w:div w:id="1394499946">
      <w:bodyDiv w:val="1"/>
      <w:marLeft w:val="0"/>
      <w:marRight w:val="0"/>
      <w:marTop w:val="0"/>
      <w:marBottom w:val="0"/>
      <w:divBdr>
        <w:top w:val="none" w:sz="0" w:space="0" w:color="auto"/>
        <w:left w:val="none" w:sz="0" w:space="0" w:color="auto"/>
        <w:bottom w:val="none" w:sz="0" w:space="0" w:color="auto"/>
        <w:right w:val="none" w:sz="0" w:space="0" w:color="auto"/>
      </w:divBdr>
    </w:div>
    <w:div w:id="1394541067">
      <w:bodyDiv w:val="1"/>
      <w:marLeft w:val="0"/>
      <w:marRight w:val="0"/>
      <w:marTop w:val="0"/>
      <w:marBottom w:val="0"/>
      <w:divBdr>
        <w:top w:val="none" w:sz="0" w:space="0" w:color="auto"/>
        <w:left w:val="none" w:sz="0" w:space="0" w:color="auto"/>
        <w:bottom w:val="none" w:sz="0" w:space="0" w:color="auto"/>
        <w:right w:val="none" w:sz="0" w:space="0" w:color="auto"/>
      </w:divBdr>
    </w:div>
    <w:div w:id="1394545431">
      <w:bodyDiv w:val="1"/>
      <w:marLeft w:val="0"/>
      <w:marRight w:val="0"/>
      <w:marTop w:val="0"/>
      <w:marBottom w:val="0"/>
      <w:divBdr>
        <w:top w:val="none" w:sz="0" w:space="0" w:color="auto"/>
        <w:left w:val="none" w:sz="0" w:space="0" w:color="auto"/>
        <w:bottom w:val="none" w:sz="0" w:space="0" w:color="auto"/>
        <w:right w:val="none" w:sz="0" w:space="0" w:color="auto"/>
      </w:divBdr>
    </w:div>
    <w:div w:id="1394740492">
      <w:bodyDiv w:val="1"/>
      <w:marLeft w:val="0"/>
      <w:marRight w:val="0"/>
      <w:marTop w:val="0"/>
      <w:marBottom w:val="0"/>
      <w:divBdr>
        <w:top w:val="none" w:sz="0" w:space="0" w:color="auto"/>
        <w:left w:val="none" w:sz="0" w:space="0" w:color="auto"/>
        <w:bottom w:val="none" w:sz="0" w:space="0" w:color="auto"/>
        <w:right w:val="none" w:sz="0" w:space="0" w:color="auto"/>
      </w:divBdr>
    </w:div>
    <w:div w:id="1394936174">
      <w:bodyDiv w:val="1"/>
      <w:marLeft w:val="0"/>
      <w:marRight w:val="0"/>
      <w:marTop w:val="0"/>
      <w:marBottom w:val="0"/>
      <w:divBdr>
        <w:top w:val="none" w:sz="0" w:space="0" w:color="auto"/>
        <w:left w:val="none" w:sz="0" w:space="0" w:color="auto"/>
        <w:bottom w:val="none" w:sz="0" w:space="0" w:color="auto"/>
        <w:right w:val="none" w:sz="0" w:space="0" w:color="auto"/>
      </w:divBdr>
    </w:div>
    <w:div w:id="1395081587">
      <w:bodyDiv w:val="1"/>
      <w:marLeft w:val="0"/>
      <w:marRight w:val="0"/>
      <w:marTop w:val="0"/>
      <w:marBottom w:val="0"/>
      <w:divBdr>
        <w:top w:val="none" w:sz="0" w:space="0" w:color="auto"/>
        <w:left w:val="none" w:sz="0" w:space="0" w:color="auto"/>
        <w:bottom w:val="none" w:sz="0" w:space="0" w:color="auto"/>
        <w:right w:val="none" w:sz="0" w:space="0" w:color="auto"/>
      </w:divBdr>
    </w:div>
    <w:div w:id="1395083256">
      <w:bodyDiv w:val="1"/>
      <w:marLeft w:val="0"/>
      <w:marRight w:val="0"/>
      <w:marTop w:val="0"/>
      <w:marBottom w:val="0"/>
      <w:divBdr>
        <w:top w:val="none" w:sz="0" w:space="0" w:color="auto"/>
        <w:left w:val="none" w:sz="0" w:space="0" w:color="auto"/>
        <w:bottom w:val="none" w:sz="0" w:space="0" w:color="auto"/>
        <w:right w:val="none" w:sz="0" w:space="0" w:color="auto"/>
      </w:divBdr>
    </w:div>
    <w:div w:id="1395196588">
      <w:bodyDiv w:val="1"/>
      <w:marLeft w:val="0"/>
      <w:marRight w:val="0"/>
      <w:marTop w:val="0"/>
      <w:marBottom w:val="0"/>
      <w:divBdr>
        <w:top w:val="none" w:sz="0" w:space="0" w:color="auto"/>
        <w:left w:val="none" w:sz="0" w:space="0" w:color="auto"/>
        <w:bottom w:val="none" w:sz="0" w:space="0" w:color="auto"/>
        <w:right w:val="none" w:sz="0" w:space="0" w:color="auto"/>
      </w:divBdr>
    </w:div>
    <w:div w:id="1395466317">
      <w:bodyDiv w:val="1"/>
      <w:marLeft w:val="0"/>
      <w:marRight w:val="0"/>
      <w:marTop w:val="0"/>
      <w:marBottom w:val="0"/>
      <w:divBdr>
        <w:top w:val="none" w:sz="0" w:space="0" w:color="auto"/>
        <w:left w:val="none" w:sz="0" w:space="0" w:color="auto"/>
        <w:bottom w:val="none" w:sz="0" w:space="0" w:color="auto"/>
        <w:right w:val="none" w:sz="0" w:space="0" w:color="auto"/>
      </w:divBdr>
    </w:div>
    <w:div w:id="1395466930">
      <w:bodyDiv w:val="1"/>
      <w:marLeft w:val="0"/>
      <w:marRight w:val="0"/>
      <w:marTop w:val="0"/>
      <w:marBottom w:val="0"/>
      <w:divBdr>
        <w:top w:val="none" w:sz="0" w:space="0" w:color="auto"/>
        <w:left w:val="none" w:sz="0" w:space="0" w:color="auto"/>
        <w:bottom w:val="none" w:sz="0" w:space="0" w:color="auto"/>
        <w:right w:val="none" w:sz="0" w:space="0" w:color="auto"/>
      </w:divBdr>
    </w:div>
    <w:div w:id="1395660730">
      <w:bodyDiv w:val="1"/>
      <w:marLeft w:val="0"/>
      <w:marRight w:val="0"/>
      <w:marTop w:val="0"/>
      <w:marBottom w:val="0"/>
      <w:divBdr>
        <w:top w:val="none" w:sz="0" w:space="0" w:color="auto"/>
        <w:left w:val="none" w:sz="0" w:space="0" w:color="auto"/>
        <w:bottom w:val="none" w:sz="0" w:space="0" w:color="auto"/>
        <w:right w:val="none" w:sz="0" w:space="0" w:color="auto"/>
      </w:divBdr>
    </w:div>
    <w:div w:id="1395734116">
      <w:bodyDiv w:val="1"/>
      <w:marLeft w:val="0"/>
      <w:marRight w:val="0"/>
      <w:marTop w:val="0"/>
      <w:marBottom w:val="0"/>
      <w:divBdr>
        <w:top w:val="none" w:sz="0" w:space="0" w:color="auto"/>
        <w:left w:val="none" w:sz="0" w:space="0" w:color="auto"/>
        <w:bottom w:val="none" w:sz="0" w:space="0" w:color="auto"/>
        <w:right w:val="none" w:sz="0" w:space="0" w:color="auto"/>
      </w:divBdr>
    </w:div>
    <w:div w:id="1395935593">
      <w:bodyDiv w:val="1"/>
      <w:marLeft w:val="0"/>
      <w:marRight w:val="0"/>
      <w:marTop w:val="0"/>
      <w:marBottom w:val="0"/>
      <w:divBdr>
        <w:top w:val="none" w:sz="0" w:space="0" w:color="auto"/>
        <w:left w:val="none" w:sz="0" w:space="0" w:color="auto"/>
        <w:bottom w:val="none" w:sz="0" w:space="0" w:color="auto"/>
        <w:right w:val="none" w:sz="0" w:space="0" w:color="auto"/>
      </w:divBdr>
    </w:div>
    <w:div w:id="1396048196">
      <w:bodyDiv w:val="1"/>
      <w:marLeft w:val="0"/>
      <w:marRight w:val="0"/>
      <w:marTop w:val="0"/>
      <w:marBottom w:val="0"/>
      <w:divBdr>
        <w:top w:val="none" w:sz="0" w:space="0" w:color="auto"/>
        <w:left w:val="none" w:sz="0" w:space="0" w:color="auto"/>
        <w:bottom w:val="none" w:sz="0" w:space="0" w:color="auto"/>
        <w:right w:val="none" w:sz="0" w:space="0" w:color="auto"/>
      </w:divBdr>
    </w:div>
    <w:div w:id="1396123020">
      <w:bodyDiv w:val="1"/>
      <w:marLeft w:val="0"/>
      <w:marRight w:val="0"/>
      <w:marTop w:val="0"/>
      <w:marBottom w:val="0"/>
      <w:divBdr>
        <w:top w:val="none" w:sz="0" w:space="0" w:color="auto"/>
        <w:left w:val="none" w:sz="0" w:space="0" w:color="auto"/>
        <w:bottom w:val="none" w:sz="0" w:space="0" w:color="auto"/>
        <w:right w:val="none" w:sz="0" w:space="0" w:color="auto"/>
      </w:divBdr>
    </w:div>
    <w:div w:id="1396515477">
      <w:bodyDiv w:val="1"/>
      <w:marLeft w:val="0"/>
      <w:marRight w:val="0"/>
      <w:marTop w:val="0"/>
      <w:marBottom w:val="0"/>
      <w:divBdr>
        <w:top w:val="none" w:sz="0" w:space="0" w:color="auto"/>
        <w:left w:val="none" w:sz="0" w:space="0" w:color="auto"/>
        <w:bottom w:val="none" w:sz="0" w:space="0" w:color="auto"/>
        <w:right w:val="none" w:sz="0" w:space="0" w:color="auto"/>
      </w:divBdr>
    </w:div>
    <w:div w:id="1396587711">
      <w:bodyDiv w:val="1"/>
      <w:marLeft w:val="0"/>
      <w:marRight w:val="0"/>
      <w:marTop w:val="0"/>
      <w:marBottom w:val="0"/>
      <w:divBdr>
        <w:top w:val="none" w:sz="0" w:space="0" w:color="auto"/>
        <w:left w:val="none" w:sz="0" w:space="0" w:color="auto"/>
        <w:bottom w:val="none" w:sz="0" w:space="0" w:color="auto"/>
        <w:right w:val="none" w:sz="0" w:space="0" w:color="auto"/>
      </w:divBdr>
    </w:div>
    <w:div w:id="1396588266">
      <w:bodyDiv w:val="1"/>
      <w:marLeft w:val="0"/>
      <w:marRight w:val="0"/>
      <w:marTop w:val="0"/>
      <w:marBottom w:val="0"/>
      <w:divBdr>
        <w:top w:val="none" w:sz="0" w:space="0" w:color="auto"/>
        <w:left w:val="none" w:sz="0" w:space="0" w:color="auto"/>
        <w:bottom w:val="none" w:sz="0" w:space="0" w:color="auto"/>
        <w:right w:val="none" w:sz="0" w:space="0" w:color="auto"/>
      </w:divBdr>
    </w:div>
    <w:div w:id="1396661629">
      <w:bodyDiv w:val="1"/>
      <w:marLeft w:val="0"/>
      <w:marRight w:val="0"/>
      <w:marTop w:val="0"/>
      <w:marBottom w:val="0"/>
      <w:divBdr>
        <w:top w:val="none" w:sz="0" w:space="0" w:color="auto"/>
        <w:left w:val="none" w:sz="0" w:space="0" w:color="auto"/>
        <w:bottom w:val="none" w:sz="0" w:space="0" w:color="auto"/>
        <w:right w:val="none" w:sz="0" w:space="0" w:color="auto"/>
      </w:divBdr>
    </w:div>
    <w:div w:id="1396663297">
      <w:bodyDiv w:val="1"/>
      <w:marLeft w:val="0"/>
      <w:marRight w:val="0"/>
      <w:marTop w:val="0"/>
      <w:marBottom w:val="0"/>
      <w:divBdr>
        <w:top w:val="none" w:sz="0" w:space="0" w:color="auto"/>
        <w:left w:val="none" w:sz="0" w:space="0" w:color="auto"/>
        <w:bottom w:val="none" w:sz="0" w:space="0" w:color="auto"/>
        <w:right w:val="none" w:sz="0" w:space="0" w:color="auto"/>
      </w:divBdr>
    </w:div>
    <w:div w:id="1396734915">
      <w:bodyDiv w:val="1"/>
      <w:marLeft w:val="0"/>
      <w:marRight w:val="0"/>
      <w:marTop w:val="0"/>
      <w:marBottom w:val="0"/>
      <w:divBdr>
        <w:top w:val="none" w:sz="0" w:space="0" w:color="auto"/>
        <w:left w:val="none" w:sz="0" w:space="0" w:color="auto"/>
        <w:bottom w:val="none" w:sz="0" w:space="0" w:color="auto"/>
        <w:right w:val="none" w:sz="0" w:space="0" w:color="auto"/>
      </w:divBdr>
    </w:div>
    <w:div w:id="1396781307">
      <w:bodyDiv w:val="1"/>
      <w:marLeft w:val="0"/>
      <w:marRight w:val="0"/>
      <w:marTop w:val="0"/>
      <w:marBottom w:val="0"/>
      <w:divBdr>
        <w:top w:val="none" w:sz="0" w:space="0" w:color="auto"/>
        <w:left w:val="none" w:sz="0" w:space="0" w:color="auto"/>
        <w:bottom w:val="none" w:sz="0" w:space="0" w:color="auto"/>
        <w:right w:val="none" w:sz="0" w:space="0" w:color="auto"/>
      </w:divBdr>
    </w:div>
    <w:div w:id="1396931622">
      <w:bodyDiv w:val="1"/>
      <w:marLeft w:val="0"/>
      <w:marRight w:val="0"/>
      <w:marTop w:val="0"/>
      <w:marBottom w:val="0"/>
      <w:divBdr>
        <w:top w:val="none" w:sz="0" w:space="0" w:color="auto"/>
        <w:left w:val="none" w:sz="0" w:space="0" w:color="auto"/>
        <w:bottom w:val="none" w:sz="0" w:space="0" w:color="auto"/>
        <w:right w:val="none" w:sz="0" w:space="0" w:color="auto"/>
      </w:divBdr>
    </w:div>
    <w:div w:id="1397167550">
      <w:bodyDiv w:val="1"/>
      <w:marLeft w:val="0"/>
      <w:marRight w:val="0"/>
      <w:marTop w:val="0"/>
      <w:marBottom w:val="0"/>
      <w:divBdr>
        <w:top w:val="none" w:sz="0" w:space="0" w:color="auto"/>
        <w:left w:val="none" w:sz="0" w:space="0" w:color="auto"/>
        <w:bottom w:val="none" w:sz="0" w:space="0" w:color="auto"/>
        <w:right w:val="none" w:sz="0" w:space="0" w:color="auto"/>
      </w:divBdr>
    </w:div>
    <w:div w:id="1397246459">
      <w:bodyDiv w:val="1"/>
      <w:marLeft w:val="0"/>
      <w:marRight w:val="0"/>
      <w:marTop w:val="0"/>
      <w:marBottom w:val="0"/>
      <w:divBdr>
        <w:top w:val="none" w:sz="0" w:space="0" w:color="auto"/>
        <w:left w:val="none" w:sz="0" w:space="0" w:color="auto"/>
        <w:bottom w:val="none" w:sz="0" w:space="0" w:color="auto"/>
        <w:right w:val="none" w:sz="0" w:space="0" w:color="auto"/>
      </w:divBdr>
    </w:div>
    <w:div w:id="1397432756">
      <w:bodyDiv w:val="1"/>
      <w:marLeft w:val="0"/>
      <w:marRight w:val="0"/>
      <w:marTop w:val="0"/>
      <w:marBottom w:val="0"/>
      <w:divBdr>
        <w:top w:val="none" w:sz="0" w:space="0" w:color="auto"/>
        <w:left w:val="none" w:sz="0" w:space="0" w:color="auto"/>
        <w:bottom w:val="none" w:sz="0" w:space="0" w:color="auto"/>
        <w:right w:val="none" w:sz="0" w:space="0" w:color="auto"/>
      </w:divBdr>
    </w:div>
    <w:div w:id="1397507378">
      <w:bodyDiv w:val="1"/>
      <w:marLeft w:val="0"/>
      <w:marRight w:val="0"/>
      <w:marTop w:val="0"/>
      <w:marBottom w:val="0"/>
      <w:divBdr>
        <w:top w:val="none" w:sz="0" w:space="0" w:color="auto"/>
        <w:left w:val="none" w:sz="0" w:space="0" w:color="auto"/>
        <w:bottom w:val="none" w:sz="0" w:space="0" w:color="auto"/>
        <w:right w:val="none" w:sz="0" w:space="0" w:color="auto"/>
      </w:divBdr>
    </w:div>
    <w:div w:id="1397587168">
      <w:bodyDiv w:val="1"/>
      <w:marLeft w:val="0"/>
      <w:marRight w:val="0"/>
      <w:marTop w:val="0"/>
      <w:marBottom w:val="0"/>
      <w:divBdr>
        <w:top w:val="none" w:sz="0" w:space="0" w:color="auto"/>
        <w:left w:val="none" w:sz="0" w:space="0" w:color="auto"/>
        <w:bottom w:val="none" w:sz="0" w:space="0" w:color="auto"/>
        <w:right w:val="none" w:sz="0" w:space="0" w:color="auto"/>
      </w:divBdr>
    </w:div>
    <w:div w:id="1397629376">
      <w:bodyDiv w:val="1"/>
      <w:marLeft w:val="0"/>
      <w:marRight w:val="0"/>
      <w:marTop w:val="0"/>
      <w:marBottom w:val="0"/>
      <w:divBdr>
        <w:top w:val="none" w:sz="0" w:space="0" w:color="auto"/>
        <w:left w:val="none" w:sz="0" w:space="0" w:color="auto"/>
        <w:bottom w:val="none" w:sz="0" w:space="0" w:color="auto"/>
        <w:right w:val="none" w:sz="0" w:space="0" w:color="auto"/>
      </w:divBdr>
    </w:div>
    <w:div w:id="1397818256">
      <w:bodyDiv w:val="1"/>
      <w:marLeft w:val="0"/>
      <w:marRight w:val="0"/>
      <w:marTop w:val="0"/>
      <w:marBottom w:val="0"/>
      <w:divBdr>
        <w:top w:val="none" w:sz="0" w:space="0" w:color="auto"/>
        <w:left w:val="none" w:sz="0" w:space="0" w:color="auto"/>
        <w:bottom w:val="none" w:sz="0" w:space="0" w:color="auto"/>
        <w:right w:val="none" w:sz="0" w:space="0" w:color="auto"/>
      </w:divBdr>
    </w:div>
    <w:div w:id="1397897604">
      <w:bodyDiv w:val="1"/>
      <w:marLeft w:val="0"/>
      <w:marRight w:val="0"/>
      <w:marTop w:val="0"/>
      <w:marBottom w:val="0"/>
      <w:divBdr>
        <w:top w:val="none" w:sz="0" w:space="0" w:color="auto"/>
        <w:left w:val="none" w:sz="0" w:space="0" w:color="auto"/>
        <w:bottom w:val="none" w:sz="0" w:space="0" w:color="auto"/>
        <w:right w:val="none" w:sz="0" w:space="0" w:color="auto"/>
      </w:divBdr>
    </w:div>
    <w:div w:id="1397900643">
      <w:bodyDiv w:val="1"/>
      <w:marLeft w:val="0"/>
      <w:marRight w:val="0"/>
      <w:marTop w:val="0"/>
      <w:marBottom w:val="0"/>
      <w:divBdr>
        <w:top w:val="none" w:sz="0" w:space="0" w:color="auto"/>
        <w:left w:val="none" w:sz="0" w:space="0" w:color="auto"/>
        <w:bottom w:val="none" w:sz="0" w:space="0" w:color="auto"/>
        <w:right w:val="none" w:sz="0" w:space="0" w:color="auto"/>
      </w:divBdr>
    </w:div>
    <w:div w:id="1398549074">
      <w:bodyDiv w:val="1"/>
      <w:marLeft w:val="0"/>
      <w:marRight w:val="0"/>
      <w:marTop w:val="0"/>
      <w:marBottom w:val="0"/>
      <w:divBdr>
        <w:top w:val="none" w:sz="0" w:space="0" w:color="auto"/>
        <w:left w:val="none" w:sz="0" w:space="0" w:color="auto"/>
        <w:bottom w:val="none" w:sz="0" w:space="0" w:color="auto"/>
        <w:right w:val="none" w:sz="0" w:space="0" w:color="auto"/>
      </w:divBdr>
    </w:div>
    <w:div w:id="1398551429">
      <w:bodyDiv w:val="1"/>
      <w:marLeft w:val="0"/>
      <w:marRight w:val="0"/>
      <w:marTop w:val="0"/>
      <w:marBottom w:val="0"/>
      <w:divBdr>
        <w:top w:val="none" w:sz="0" w:space="0" w:color="auto"/>
        <w:left w:val="none" w:sz="0" w:space="0" w:color="auto"/>
        <w:bottom w:val="none" w:sz="0" w:space="0" w:color="auto"/>
        <w:right w:val="none" w:sz="0" w:space="0" w:color="auto"/>
      </w:divBdr>
    </w:div>
    <w:div w:id="1398671156">
      <w:bodyDiv w:val="1"/>
      <w:marLeft w:val="0"/>
      <w:marRight w:val="0"/>
      <w:marTop w:val="0"/>
      <w:marBottom w:val="0"/>
      <w:divBdr>
        <w:top w:val="none" w:sz="0" w:space="0" w:color="auto"/>
        <w:left w:val="none" w:sz="0" w:space="0" w:color="auto"/>
        <w:bottom w:val="none" w:sz="0" w:space="0" w:color="auto"/>
        <w:right w:val="none" w:sz="0" w:space="0" w:color="auto"/>
      </w:divBdr>
    </w:div>
    <w:div w:id="1398741149">
      <w:bodyDiv w:val="1"/>
      <w:marLeft w:val="0"/>
      <w:marRight w:val="0"/>
      <w:marTop w:val="0"/>
      <w:marBottom w:val="0"/>
      <w:divBdr>
        <w:top w:val="none" w:sz="0" w:space="0" w:color="auto"/>
        <w:left w:val="none" w:sz="0" w:space="0" w:color="auto"/>
        <w:bottom w:val="none" w:sz="0" w:space="0" w:color="auto"/>
        <w:right w:val="none" w:sz="0" w:space="0" w:color="auto"/>
      </w:divBdr>
    </w:div>
    <w:div w:id="1398895826">
      <w:bodyDiv w:val="1"/>
      <w:marLeft w:val="0"/>
      <w:marRight w:val="0"/>
      <w:marTop w:val="0"/>
      <w:marBottom w:val="0"/>
      <w:divBdr>
        <w:top w:val="none" w:sz="0" w:space="0" w:color="auto"/>
        <w:left w:val="none" w:sz="0" w:space="0" w:color="auto"/>
        <w:bottom w:val="none" w:sz="0" w:space="0" w:color="auto"/>
        <w:right w:val="none" w:sz="0" w:space="0" w:color="auto"/>
      </w:divBdr>
    </w:div>
    <w:div w:id="1398934702">
      <w:bodyDiv w:val="1"/>
      <w:marLeft w:val="0"/>
      <w:marRight w:val="0"/>
      <w:marTop w:val="0"/>
      <w:marBottom w:val="0"/>
      <w:divBdr>
        <w:top w:val="none" w:sz="0" w:space="0" w:color="auto"/>
        <w:left w:val="none" w:sz="0" w:space="0" w:color="auto"/>
        <w:bottom w:val="none" w:sz="0" w:space="0" w:color="auto"/>
        <w:right w:val="none" w:sz="0" w:space="0" w:color="auto"/>
      </w:divBdr>
    </w:div>
    <w:div w:id="1398943658">
      <w:bodyDiv w:val="1"/>
      <w:marLeft w:val="0"/>
      <w:marRight w:val="0"/>
      <w:marTop w:val="0"/>
      <w:marBottom w:val="0"/>
      <w:divBdr>
        <w:top w:val="none" w:sz="0" w:space="0" w:color="auto"/>
        <w:left w:val="none" w:sz="0" w:space="0" w:color="auto"/>
        <w:bottom w:val="none" w:sz="0" w:space="0" w:color="auto"/>
        <w:right w:val="none" w:sz="0" w:space="0" w:color="auto"/>
      </w:divBdr>
    </w:div>
    <w:div w:id="1399208754">
      <w:bodyDiv w:val="1"/>
      <w:marLeft w:val="0"/>
      <w:marRight w:val="0"/>
      <w:marTop w:val="0"/>
      <w:marBottom w:val="0"/>
      <w:divBdr>
        <w:top w:val="none" w:sz="0" w:space="0" w:color="auto"/>
        <w:left w:val="none" w:sz="0" w:space="0" w:color="auto"/>
        <w:bottom w:val="none" w:sz="0" w:space="0" w:color="auto"/>
        <w:right w:val="none" w:sz="0" w:space="0" w:color="auto"/>
      </w:divBdr>
    </w:div>
    <w:div w:id="1399209428">
      <w:bodyDiv w:val="1"/>
      <w:marLeft w:val="0"/>
      <w:marRight w:val="0"/>
      <w:marTop w:val="0"/>
      <w:marBottom w:val="0"/>
      <w:divBdr>
        <w:top w:val="none" w:sz="0" w:space="0" w:color="auto"/>
        <w:left w:val="none" w:sz="0" w:space="0" w:color="auto"/>
        <w:bottom w:val="none" w:sz="0" w:space="0" w:color="auto"/>
        <w:right w:val="none" w:sz="0" w:space="0" w:color="auto"/>
      </w:divBdr>
    </w:div>
    <w:div w:id="1399284786">
      <w:bodyDiv w:val="1"/>
      <w:marLeft w:val="0"/>
      <w:marRight w:val="0"/>
      <w:marTop w:val="0"/>
      <w:marBottom w:val="0"/>
      <w:divBdr>
        <w:top w:val="none" w:sz="0" w:space="0" w:color="auto"/>
        <w:left w:val="none" w:sz="0" w:space="0" w:color="auto"/>
        <w:bottom w:val="none" w:sz="0" w:space="0" w:color="auto"/>
        <w:right w:val="none" w:sz="0" w:space="0" w:color="auto"/>
      </w:divBdr>
    </w:div>
    <w:div w:id="1399401471">
      <w:bodyDiv w:val="1"/>
      <w:marLeft w:val="0"/>
      <w:marRight w:val="0"/>
      <w:marTop w:val="0"/>
      <w:marBottom w:val="0"/>
      <w:divBdr>
        <w:top w:val="none" w:sz="0" w:space="0" w:color="auto"/>
        <w:left w:val="none" w:sz="0" w:space="0" w:color="auto"/>
        <w:bottom w:val="none" w:sz="0" w:space="0" w:color="auto"/>
        <w:right w:val="none" w:sz="0" w:space="0" w:color="auto"/>
      </w:divBdr>
    </w:div>
    <w:div w:id="1399666691">
      <w:bodyDiv w:val="1"/>
      <w:marLeft w:val="0"/>
      <w:marRight w:val="0"/>
      <w:marTop w:val="0"/>
      <w:marBottom w:val="0"/>
      <w:divBdr>
        <w:top w:val="none" w:sz="0" w:space="0" w:color="auto"/>
        <w:left w:val="none" w:sz="0" w:space="0" w:color="auto"/>
        <w:bottom w:val="none" w:sz="0" w:space="0" w:color="auto"/>
        <w:right w:val="none" w:sz="0" w:space="0" w:color="auto"/>
      </w:divBdr>
    </w:div>
    <w:div w:id="1399668868">
      <w:bodyDiv w:val="1"/>
      <w:marLeft w:val="0"/>
      <w:marRight w:val="0"/>
      <w:marTop w:val="0"/>
      <w:marBottom w:val="0"/>
      <w:divBdr>
        <w:top w:val="none" w:sz="0" w:space="0" w:color="auto"/>
        <w:left w:val="none" w:sz="0" w:space="0" w:color="auto"/>
        <w:bottom w:val="none" w:sz="0" w:space="0" w:color="auto"/>
        <w:right w:val="none" w:sz="0" w:space="0" w:color="auto"/>
      </w:divBdr>
    </w:div>
    <w:div w:id="1399671367">
      <w:bodyDiv w:val="1"/>
      <w:marLeft w:val="0"/>
      <w:marRight w:val="0"/>
      <w:marTop w:val="0"/>
      <w:marBottom w:val="0"/>
      <w:divBdr>
        <w:top w:val="none" w:sz="0" w:space="0" w:color="auto"/>
        <w:left w:val="none" w:sz="0" w:space="0" w:color="auto"/>
        <w:bottom w:val="none" w:sz="0" w:space="0" w:color="auto"/>
        <w:right w:val="none" w:sz="0" w:space="0" w:color="auto"/>
      </w:divBdr>
    </w:div>
    <w:div w:id="1399671858">
      <w:bodyDiv w:val="1"/>
      <w:marLeft w:val="0"/>
      <w:marRight w:val="0"/>
      <w:marTop w:val="0"/>
      <w:marBottom w:val="0"/>
      <w:divBdr>
        <w:top w:val="none" w:sz="0" w:space="0" w:color="auto"/>
        <w:left w:val="none" w:sz="0" w:space="0" w:color="auto"/>
        <w:bottom w:val="none" w:sz="0" w:space="0" w:color="auto"/>
        <w:right w:val="none" w:sz="0" w:space="0" w:color="auto"/>
      </w:divBdr>
    </w:div>
    <w:div w:id="1400012286">
      <w:bodyDiv w:val="1"/>
      <w:marLeft w:val="0"/>
      <w:marRight w:val="0"/>
      <w:marTop w:val="0"/>
      <w:marBottom w:val="0"/>
      <w:divBdr>
        <w:top w:val="none" w:sz="0" w:space="0" w:color="auto"/>
        <w:left w:val="none" w:sz="0" w:space="0" w:color="auto"/>
        <w:bottom w:val="none" w:sz="0" w:space="0" w:color="auto"/>
        <w:right w:val="none" w:sz="0" w:space="0" w:color="auto"/>
      </w:divBdr>
    </w:div>
    <w:div w:id="1400058998">
      <w:bodyDiv w:val="1"/>
      <w:marLeft w:val="0"/>
      <w:marRight w:val="0"/>
      <w:marTop w:val="0"/>
      <w:marBottom w:val="0"/>
      <w:divBdr>
        <w:top w:val="none" w:sz="0" w:space="0" w:color="auto"/>
        <w:left w:val="none" w:sz="0" w:space="0" w:color="auto"/>
        <w:bottom w:val="none" w:sz="0" w:space="0" w:color="auto"/>
        <w:right w:val="none" w:sz="0" w:space="0" w:color="auto"/>
      </w:divBdr>
    </w:div>
    <w:div w:id="1400320932">
      <w:bodyDiv w:val="1"/>
      <w:marLeft w:val="0"/>
      <w:marRight w:val="0"/>
      <w:marTop w:val="0"/>
      <w:marBottom w:val="0"/>
      <w:divBdr>
        <w:top w:val="none" w:sz="0" w:space="0" w:color="auto"/>
        <w:left w:val="none" w:sz="0" w:space="0" w:color="auto"/>
        <w:bottom w:val="none" w:sz="0" w:space="0" w:color="auto"/>
        <w:right w:val="none" w:sz="0" w:space="0" w:color="auto"/>
      </w:divBdr>
    </w:div>
    <w:div w:id="1400403425">
      <w:bodyDiv w:val="1"/>
      <w:marLeft w:val="0"/>
      <w:marRight w:val="0"/>
      <w:marTop w:val="0"/>
      <w:marBottom w:val="0"/>
      <w:divBdr>
        <w:top w:val="none" w:sz="0" w:space="0" w:color="auto"/>
        <w:left w:val="none" w:sz="0" w:space="0" w:color="auto"/>
        <w:bottom w:val="none" w:sz="0" w:space="0" w:color="auto"/>
        <w:right w:val="none" w:sz="0" w:space="0" w:color="auto"/>
      </w:divBdr>
    </w:div>
    <w:div w:id="1400404380">
      <w:bodyDiv w:val="1"/>
      <w:marLeft w:val="0"/>
      <w:marRight w:val="0"/>
      <w:marTop w:val="0"/>
      <w:marBottom w:val="0"/>
      <w:divBdr>
        <w:top w:val="none" w:sz="0" w:space="0" w:color="auto"/>
        <w:left w:val="none" w:sz="0" w:space="0" w:color="auto"/>
        <w:bottom w:val="none" w:sz="0" w:space="0" w:color="auto"/>
        <w:right w:val="none" w:sz="0" w:space="0" w:color="auto"/>
      </w:divBdr>
    </w:div>
    <w:div w:id="1400635548">
      <w:bodyDiv w:val="1"/>
      <w:marLeft w:val="0"/>
      <w:marRight w:val="0"/>
      <w:marTop w:val="0"/>
      <w:marBottom w:val="0"/>
      <w:divBdr>
        <w:top w:val="none" w:sz="0" w:space="0" w:color="auto"/>
        <w:left w:val="none" w:sz="0" w:space="0" w:color="auto"/>
        <w:bottom w:val="none" w:sz="0" w:space="0" w:color="auto"/>
        <w:right w:val="none" w:sz="0" w:space="0" w:color="auto"/>
      </w:divBdr>
    </w:div>
    <w:div w:id="1400783068">
      <w:bodyDiv w:val="1"/>
      <w:marLeft w:val="0"/>
      <w:marRight w:val="0"/>
      <w:marTop w:val="0"/>
      <w:marBottom w:val="0"/>
      <w:divBdr>
        <w:top w:val="none" w:sz="0" w:space="0" w:color="auto"/>
        <w:left w:val="none" w:sz="0" w:space="0" w:color="auto"/>
        <w:bottom w:val="none" w:sz="0" w:space="0" w:color="auto"/>
        <w:right w:val="none" w:sz="0" w:space="0" w:color="auto"/>
      </w:divBdr>
    </w:div>
    <w:div w:id="1401126625">
      <w:bodyDiv w:val="1"/>
      <w:marLeft w:val="0"/>
      <w:marRight w:val="0"/>
      <w:marTop w:val="0"/>
      <w:marBottom w:val="0"/>
      <w:divBdr>
        <w:top w:val="none" w:sz="0" w:space="0" w:color="auto"/>
        <w:left w:val="none" w:sz="0" w:space="0" w:color="auto"/>
        <w:bottom w:val="none" w:sz="0" w:space="0" w:color="auto"/>
        <w:right w:val="none" w:sz="0" w:space="0" w:color="auto"/>
      </w:divBdr>
    </w:div>
    <w:div w:id="1401365289">
      <w:bodyDiv w:val="1"/>
      <w:marLeft w:val="0"/>
      <w:marRight w:val="0"/>
      <w:marTop w:val="0"/>
      <w:marBottom w:val="0"/>
      <w:divBdr>
        <w:top w:val="none" w:sz="0" w:space="0" w:color="auto"/>
        <w:left w:val="none" w:sz="0" w:space="0" w:color="auto"/>
        <w:bottom w:val="none" w:sz="0" w:space="0" w:color="auto"/>
        <w:right w:val="none" w:sz="0" w:space="0" w:color="auto"/>
      </w:divBdr>
    </w:div>
    <w:div w:id="1401446294">
      <w:bodyDiv w:val="1"/>
      <w:marLeft w:val="0"/>
      <w:marRight w:val="0"/>
      <w:marTop w:val="0"/>
      <w:marBottom w:val="0"/>
      <w:divBdr>
        <w:top w:val="none" w:sz="0" w:space="0" w:color="auto"/>
        <w:left w:val="none" w:sz="0" w:space="0" w:color="auto"/>
        <w:bottom w:val="none" w:sz="0" w:space="0" w:color="auto"/>
        <w:right w:val="none" w:sz="0" w:space="0" w:color="auto"/>
      </w:divBdr>
    </w:div>
    <w:div w:id="1401630629">
      <w:bodyDiv w:val="1"/>
      <w:marLeft w:val="0"/>
      <w:marRight w:val="0"/>
      <w:marTop w:val="0"/>
      <w:marBottom w:val="0"/>
      <w:divBdr>
        <w:top w:val="none" w:sz="0" w:space="0" w:color="auto"/>
        <w:left w:val="none" w:sz="0" w:space="0" w:color="auto"/>
        <w:bottom w:val="none" w:sz="0" w:space="0" w:color="auto"/>
        <w:right w:val="none" w:sz="0" w:space="0" w:color="auto"/>
      </w:divBdr>
    </w:div>
    <w:div w:id="1401635979">
      <w:bodyDiv w:val="1"/>
      <w:marLeft w:val="0"/>
      <w:marRight w:val="0"/>
      <w:marTop w:val="0"/>
      <w:marBottom w:val="0"/>
      <w:divBdr>
        <w:top w:val="none" w:sz="0" w:space="0" w:color="auto"/>
        <w:left w:val="none" w:sz="0" w:space="0" w:color="auto"/>
        <w:bottom w:val="none" w:sz="0" w:space="0" w:color="auto"/>
        <w:right w:val="none" w:sz="0" w:space="0" w:color="auto"/>
      </w:divBdr>
    </w:div>
    <w:div w:id="1401709158">
      <w:bodyDiv w:val="1"/>
      <w:marLeft w:val="0"/>
      <w:marRight w:val="0"/>
      <w:marTop w:val="0"/>
      <w:marBottom w:val="0"/>
      <w:divBdr>
        <w:top w:val="none" w:sz="0" w:space="0" w:color="auto"/>
        <w:left w:val="none" w:sz="0" w:space="0" w:color="auto"/>
        <w:bottom w:val="none" w:sz="0" w:space="0" w:color="auto"/>
        <w:right w:val="none" w:sz="0" w:space="0" w:color="auto"/>
      </w:divBdr>
    </w:div>
    <w:div w:id="1401974846">
      <w:bodyDiv w:val="1"/>
      <w:marLeft w:val="0"/>
      <w:marRight w:val="0"/>
      <w:marTop w:val="0"/>
      <w:marBottom w:val="0"/>
      <w:divBdr>
        <w:top w:val="none" w:sz="0" w:space="0" w:color="auto"/>
        <w:left w:val="none" w:sz="0" w:space="0" w:color="auto"/>
        <w:bottom w:val="none" w:sz="0" w:space="0" w:color="auto"/>
        <w:right w:val="none" w:sz="0" w:space="0" w:color="auto"/>
      </w:divBdr>
    </w:div>
    <w:div w:id="1402017803">
      <w:bodyDiv w:val="1"/>
      <w:marLeft w:val="0"/>
      <w:marRight w:val="0"/>
      <w:marTop w:val="0"/>
      <w:marBottom w:val="0"/>
      <w:divBdr>
        <w:top w:val="none" w:sz="0" w:space="0" w:color="auto"/>
        <w:left w:val="none" w:sz="0" w:space="0" w:color="auto"/>
        <w:bottom w:val="none" w:sz="0" w:space="0" w:color="auto"/>
        <w:right w:val="none" w:sz="0" w:space="0" w:color="auto"/>
      </w:divBdr>
    </w:div>
    <w:div w:id="1402290513">
      <w:bodyDiv w:val="1"/>
      <w:marLeft w:val="0"/>
      <w:marRight w:val="0"/>
      <w:marTop w:val="0"/>
      <w:marBottom w:val="0"/>
      <w:divBdr>
        <w:top w:val="none" w:sz="0" w:space="0" w:color="auto"/>
        <w:left w:val="none" w:sz="0" w:space="0" w:color="auto"/>
        <w:bottom w:val="none" w:sz="0" w:space="0" w:color="auto"/>
        <w:right w:val="none" w:sz="0" w:space="0" w:color="auto"/>
      </w:divBdr>
    </w:div>
    <w:div w:id="1402405899">
      <w:bodyDiv w:val="1"/>
      <w:marLeft w:val="0"/>
      <w:marRight w:val="0"/>
      <w:marTop w:val="0"/>
      <w:marBottom w:val="0"/>
      <w:divBdr>
        <w:top w:val="none" w:sz="0" w:space="0" w:color="auto"/>
        <w:left w:val="none" w:sz="0" w:space="0" w:color="auto"/>
        <w:bottom w:val="none" w:sz="0" w:space="0" w:color="auto"/>
        <w:right w:val="none" w:sz="0" w:space="0" w:color="auto"/>
      </w:divBdr>
    </w:div>
    <w:div w:id="1402409548">
      <w:bodyDiv w:val="1"/>
      <w:marLeft w:val="0"/>
      <w:marRight w:val="0"/>
      <w:marTop w:val="0"/>
      <w:marBottom w:val="0"/>
      <w:divBdr>
        <w:top w:val="none" w:sz="0" w:space="0" w:color="auto"/>
        <w:left w:val="none" w:sz="0" w:space="0" w:color="auto"/>
        <w:bottom w:val="none" w:sz="0" w:space="0" w:color="auto"/>
        <w:right w:val="none" w:sz="0" w:space="0" w:color="auto"/>
      </w:divBdr>
    </w:div>
    <w:div w:id="1402487968">
      <w:bodyDiv w:val="1"/>
      <w:marLeft w:val="0"/>
      <w:marRight w:val="0"/>
      <w:marTop w:val="0"/>
      <w:marBottom w:val="0"/>
      <w:divBdr>
        <w:top w:val="none" w:sz="0" w:space="0" w:color="auto"/>
        <w:left w:val="none" w:sz="0" w:space="0" w:color="auto"/>
        <w:bottom w:val="none" w:sz="0" w:space="0" w:color="auto"/>
        <w:right w:val="none" w:sz="0" w:space="0" w:color="auto"/>
      </w:divBdr>
    </w:div>
    <w:div w:id="1402556409">
      <w:bodyDiv w:val="1"/>
      <w:marLeft w:val="0"/>
      <w:marRight w:val="0"/>
      <w:marTop w:val="0"/>
      <w:marBottom w:val="0"/>
      <w:divBdr>
        <w:top w:val="none" w:sz="0" w:space="0" w:color="auto"/>
        <w:left w:val="none" w:sz="0" w:space="0" w:color="auto"/>
        <w:bottom w:val="none" w:sz="0" w:space="0" w:color="auto"/>
        <w:right w:val="none" w:sz="0" w:space="0" w:color="auto"/>
      </w:divBdr>
    </w:div>
    <w:div w:id="1402946088">
      <w:bodyDiv w:val="1"/>
      <w:marLeft w:val="0"/>
      <w:marRight w:val="0"/>
      <w:marTop w:val="0"/>
      <w:marBottom w:val="0"/>
      <w:divBdr>
        <w:top w:val="none" w:sz="0" w:space="0" w:color="auto"/>
        <w:left w:val="none" w:sz="0" w:space="0" w:color="auto"/>
        <w:bottom w:val="none" w:sz="0" w:space="0" w:color="auto"/>
        <w:right w:val="none" w:sz="0" w:space="0" w:color="auto"/>
      </w:divBdr>
    </w:div>
    <w:div w:id="1403061788">
      <w:bodyDiv w:val="1"/>
      <w:marLeft w:val="0"/>
      <w:marRight w:val="0"/>
      <w:marTop w:val="0"/>
      <w:marBottom w:val="0"/>
      <w:divBdr>
        <w:top w:val="none" w:sz="0" w:space="0" w:color="auto"/>
        <w:left w:val="none" w:sz="0" w:space="0" w:color="auto"/>
        <w:bottom w:val="none" w:sz="0" w:space="0" w:color="auto"/>
        <w:right w:val="none" w:sz="0" w:space="0" w:color="auto"/>
      </w:divBdr>
    </w:div>
    <w:div w:id="1403408993">
      <w:bodyDiv w:val="1"/>
      <w:marLeft w:val="0"/>
      <w:marRight w:val="0"/>
      <w:marTop w:val="0"/>
      <w:marBottom w:val="0"/>
      <w:divBdr>
        <w:top w:val="none" w:sz="0" w:space="0" w:color="auto"/>
        <w:left w:val="none" w:sz="0" w:space="0" w:color="auto"/>
        <w:bottom w:val="none" w:sz="0" w:space="0" w:color="auto"/>
        <w:right w:val="none" w:sz="0" w:space="0" w:color="auto"/>
      </w:divBdr>
    </w:div>
    <w:div w:id="1403604696">
      <w:bodyDiv w:val="1"/>
      <w:marLeft w:val="0"/>
      <w:marRight w:val="0"/>
      <w:marTop w:val="0"/>
      <w:marBottom w:val="0"/>
      <w:divBdr>
        <w:top w:val="none" w:sz="0" w:space="0" w:color="auto"/>
        <w:left w:val="none" w:sz="0" w:space="0" w:color="auto"/>
        <w:bottom w:val="none" w:sz="0" w:space="0" w:color="auto"/>
        <w:right w:val="none" w:sz="0" w:space="0" w:color="auto"/>
      </w:divBdr>
    </w:div>
    <w:div w:id="1403798043">
      <w:bodyDiv w:val="1"/>
      <w:marLeft w:val="0"/>
      <w:marRight w:val="0"/>
      <w:marTop w:val="0"/>
      <w:marBottom w:val="0"/>
      <w:divBdr>
        <w:top w:val="none" w:sz="0" w:space="0" w:color="auto"/>
        <w:left w:val="none" w:sz="0" w:space="0" w:color="auto"/>
        <w:bottom w:val="none" w:sz="0" w:space="0" w:color="auto"/>
        <w:right w:val="none" w:sz="0" w:space="0" w:color="auto"/>
      </w:divBdr>
    </w:div>
    <w:div w:id="1403984625">
      <w:bodyDiv w:val="1"/>
      <w:marLeft w:val="0"/>
      <w:marRight w:val="0"/>
      <w:marTop w:val="0"/>
      <w:marBottom w:val="0"/>
      <w:divBdr>
        <w:top w:val="none" w:sz="0" w:space="0" w:color="auto"/>
        <w:left w:val="none" w:sz="0" w:space="0" w:color="auto"/>
        <w:bottom w:val="none" w:sz="0" w:space="0" w:color="auto"/>
        <w:right w:val="none" w:sz="0" w:space="0" w:color="auto"/>
      </w:divBdr>
    </w:div>
    <w:div w:id="1404178136">
      <w:bodyDiv w:val="1"/>
      <w:marLeft w:val="0"/>
      <w:marRight w:val="0"/>
      <w:marTop w:val="0"/>
      <w:marBottom w:val="0"/>
      <w:divBdr>
        <w:top w:val="none" w:sz="0" w:space="0" w:color="auto"/>
        <w:left w:val="none" w:sz="0" w:space="0" w:color="auto"/>
        <w:bottom w:val="none" w:sz="0" w:space="0" w:color="auto"/>
        <w:right w:val="none" w:sz="0" w:space="0" w:color="auto"/>
      </w:divBdr>
    </w:div>
    <w:div w:id="1404403642">
      <w:bodyDiv w:val="1"/>
      <w:marLeft w:val="0"/>
      <w:marRight w:val="0"/>
      <w:marTop w:val="0"/>
      <w:marBottom w:val="0"/>
      <w:divBdr>
        <w:top w:val="none" w:sz="0" w:space="0" w:color="auto"/>
        <w:left w:val="none" w:sz="0" w:space="0" w:color="auto"/>
        <w:bottom w:val="none" w:sz="0" w:space="0" w:color="auto"/>
        <w:right w:val="none" w:sz="0" w:space="0" w:color="auto"/>
      </w:divBdr>
    </w:div>
    <w:div w:id="1404643015">
      <w:bodyDiv w:val="1"/>
      <w:marLeft w:val="0"/>
      <w:marRight w:val="0"/>
      <w:marTop w:val="0"/>
      <w:marBottom w:val="0"/>
      <w:divBdr>
        <w:top w:val="none" w:sz="0" w:space="0" w:color="auto"/>
        <w:left w:val="none" w:sz="0" w:space="0" w:color="auto"/>
        <w:bottom w:val="none" w:sz="0" w:space="0" w:color="auto"/>
        <w:right w:val="none" w:sz="0" w:space="0" w:color="auto"/>
      </w:divBdr>
    </w:div>
    <w:div w:id="1404715121">
      <w:bodyDiv w:val="1"/>
      <w:marLeft w:val="0"/>
      <w:marRight w:val="0"/>
      <w:marTop w:val="0"/>
      <w:marBottom w:val="0"/>
      <w:divBdr>
        <w:top w:val="none" w:sz="0" w:space="0" w:color="auto"/>
        <w:left w:val="none" w:sz="0" w:space="0" w:color="auto"/>
        <w:bottom w:val="none" w:sz="0" w:space="0" w:color="auto"/>
        <w:right w:val="none" w:sz="0" w:space="0" w:color="auto"/>
      </w:divBdr>
    </w:div>
    <w:div w:id="1404789804">
      <w:bodyDiv w:val="1"/>
      <w:marLeft w:val="0"/>
      <w:marRight w:val="0"/>
      <w:marTop w:val="0"/>
      <w:marBottom w:val="0"/>
      <w:divBdr>
        <w:top w:val="none" w:sz="0" w:space="0" w:color="auto"/>
        <w:left w:val="none" w:sz="0" w:space="0" w:color="auto"/>
        <w:bottom w:val="none" w:sz="0" w:space="0" w:color="auto"/>
        <w:right w:val="none" w:sz="0" w:space="0" w:color="auto"/>
      </w:divBdr>
    </w:div>
    <w:div w:id="1404793553">
      <w:bodyDiv w:val="1"/>
      <w:marLeft w:val="0"/>
      <w:marRight w:val="0"/>
      <w:marTop w:val="0"/>
      <w:marBottom w:val="0"/>
      <w:divBdr>
        <w:top w:val="none" w:sz="0" w:space="0" w:color="auto"/>
        <w:left w:val="none" w:sz="0" w:space="0" w:color="auto"/>
        <w:bottom w:val="none" w:sz="0" w:space="0" w:color="auto"/>
        <w:right w:val="none" w:sz="0" w:space="0" w:color="auto"/>
      </w:divBdr>
    </w:div>
    <w:div w:id="1404838129">
      <w:bodyDiv w:val="1"/>
      <w:marLeft w:val="0"/>
      <w:marRight w:val="0"/>
      <w:marTop w:val="0"/>
      <w:marBottom w:val="0"/>
      <w:divBdr>
        <w:top w:val="none" w:sz="0" w:space="0" w:color="auto"/>
        <w:left w:val="none" w:sz="0" w:space="0" w:color="auto"/>
        <w:bottom w:val="none" w:sz="0" w:space="0" w:color="auto"/>
        <w:right w:val="none" w:sz="0" w:space="0" w:color="auto"/>
      </w:divBdr>
    </w:div>
    <w:div w:id="1405178134">
      <w:bodyDiv w:val="1"/>
      <w:marLeft w:val="0"/>
      <w:marRight w:val="0"/>
      <w:marTop w:val="0"/>
      <w:marBottom w:val="0"/>
      <w:divBdr>
        <w:top w:val="none" w:sz="0" w:space="0" w:color="auto"/>
        <w:left w:val="none" w:sz="0" w:space="0" w:color="auto"/>
        <w:bottom w:val="none" w:sz="0" w:space="0" w:color="auto"/>
        <w:right w:val="none" w:sz="0" w:space="0" w:color="auto"/>
      </w:divBdr>
    </w:div>
    <w:div w:id="1405645953">
      <w:bodyDiv w:val="1"/>
      <w:marLeft w:val="0"/>
      <w:marRight w:val="0"/>
      <w:marTop w:val="0"/>
      <w:marBottom w:val="0"/>
      <w:divBdr>
        <w:top w:val="none" w:sz="0" w:space="0" w:color="auto"/>
        <w:left w:val="none" w:sz="0" w:space="0" w:color="auto"/>
        <w:bottom w:val="none" w:sz="0" w:space="0" w:color="auto"/>
        <w:right w:val="none" w:sz="0" w:space="0" w:color="auto"/>
      </w:divBdr>
    </w:div>
    <w:div w:id="1405759149">
      <w:bodyDiv w:val="1"/>
      <w:marLeft w:val="0"/>
      <w:marRight w:val="0"/>
      <w:marTop w:val="0"/>
      <w:marBottom w:val="0"/>
      <w:divBdr>
        <w:top w:val="none" w:sz="0" w:space="0" w:color="auto"/>
        <w:left w:val="none" w:sz="0" w:space="0" w:color="auto"/>
        <w:bottom w:val="none" w:sz="0" w:space="0" w:color="auto"/>
        <w:right w:val="none" w:sz="0" w:space="0" w:color="auto"/>
      </w:divBdr>
    </w:div>
    <w:div w:id="1405955708">
      <w:bodyDiv w:val="1"/>
      <w:marLeft w:val="0"/>
      <w:marRight w:val="0"/>
      <w:marTop w:val="0"/>
      <w:marBottom w:val="0"/>
      <w:divBdr>
        <w:top w:val="none" w:sz="0" w:space="0" w:color="auto"/>
        <w:left w:val="none" w:sz="0" w:space="0" w:color="auto"/>
        <w:bottom w:val="none" w:sz="0" w:space="0" w:color="auto"/>
        <w:right w:val="none" w:sz="0" w:space="0" w:color="auto"/>
      </w:divBdr>
    </w:div>
    <w:div w:id="1406025316">
      <w:bodyDiv w:val="1"/>
      <w:marLeft w:val="0"/>
      <w:marRight w:val="0"/>
      <w:marTop w:val="0"/>
      <w:marBottom w:val="0"/>
      <w:divBdr>
        <w:top w:val="none" w:sz="0" w:space="0" w:color="auto"/>
        <w:left w:val="none" w:sz="0" w:space="0" w:color="auto"/>
        <w:bottom w:val="none" w:sz="0" w:space="0" w:color="auto"/>
        <w:right w:val="none" w:sz="0" w:space="0" w:color="auto"/>
      </w:divBdr>
    </w:div>
    <w:div w:id="1406029260">
      <w:bodyDiv w:val="1"/>
      <w:marLeft w:val="0"/>
      <w:marRight w:val="0"/>
      <w:marTop w:val="0"/>
      <w:marBottom w:val="0"/>
      <w:divBdr>
        <w:top w:val="none" w:sz="0" w:space="0" w:color="auto"/>
        <w:left w:val="none" w:sz="0" w:space="0" w:color="auto"/>
        <w:bottom w:val="none" w:sz="0" w:space="0" w:color="auto"/>
        <w:right w:val="none" w:sz="0" w:space="0" w:color="auto"/>
      </w:divBdr>
    </w:div>
    <w:div w:id="1406033746">
      <w:bodyDiv w:val="1"/>
      <w:marLeft w:val="0"/>
      <w:marRight w:val="0"/>
      <w:marTop w:val="0"/>
      <w:marBottom w:val="0"/>
      <w:divBdr>
        <w:top w:val="none" w:sz="0" w:space="0" w:color="auto"/>
        <w:left w:val="none" w:sz="0" w:space="0" w:color="auto"/>
        <w:bottom w:val="none" w:sz="0" w:space="0" w:color="auto"/>
        <w:right w:val="none" w:sz="0" w:space="0" w:color="auto"/>
      </w:divBdr>
    </w:div>
    <w:div w:id="1406075352">
      <w:bodyDiv w:val="1"/>
      <w:marLeft w:val="0"/>
      <w:marRight w:val="0"/>
      <w:marTop w:val="0"/>
      <w:marBottom w:val="0"/>
      <w:divBdr>
        <w:top w:val="none" w:sz="0" w:space="0" w:color="auto"/>
        <w:left w:val="none" w:sz="0" w:space="0" w:color="auto"/>
        <w:bottom w:val="none" w:sz="0" w:space="0" w:color="auto"/>
        <w:right w:val="none" w:sz="0" w:space="0" w:color="auto"/>
      </w:divBdr>
    </w:div>
    <w:div w:id="1406150160">
      <w:bodyDiv w:val="1"/>
      <w:marLeft w:val="0"/>
      <w:marRight w:val="0"/>
      <w:marTop w:val="0"/>
      <w:marBottom w:val="0"/>
      <w:divBdr>
        <w:top w:val="none" w:sz="0" w:space="0" w:color="auto"/>
        <w:left w:val="none" w:sz="0" w:space="0" w:color="auto"/>
        <w:bottom w:val="none" w:sz="0" w:space="0" w:color="auto"/>
        <w:right w:val="none" w:sz="0" w:space="0" w:color="auto"/>
      </w:divBdr>
    </w:div>
    <w:div w:id="1406150374">
      <w:bodyDiv w:val="1"/>
      <w:marLeft w:val="0"/>
      <w:marRight w:val="0"/>
      <w:marTop w:val="0"/>
      <w:marBottom w:val="0"/>
      <w:divBdr>
        <w:top w:val="none" w:sz="0" w:space="0" w:color="auto"/>
        <w:left w:val="none" w:sz="0" w:space="0" w:color="auto"/>
        <w:bottom w:val="none" w:sz="0" w:space="0" w:color="auto"/>
        <w:right w:val="none" w:sz="0" w:space="0" w:color="auto"/>
      </w:divBdr>
    </w:div>
    <w:div w:id="1406296815">
      <w:bodyDiv w:val="1"/>
      <w:marLeft w:val="0"/>
      <w:marRight w:val="0"/>
      <w:marTop w:val="0"/>
      <w:marBottom w:val="0"/>
      <w:divBdr>
        <w:top w:val="none" w:sz="0" w:space="0" w:color="auto"/>
        <w:left w:val="none" w:sz="0" w:space="0" w:color="auto"/>
        <w:bottom w:val="none" w:sz="0" w:space="0" w:color="auto"/>
        <w:right w:val="none" w:sz="0" w:space="0" w:color="auto"/>
      </w:divBdr>
    </w:div>
    <w:div w:id="1406342307">
      <w:bodyDiv w:val="1"/>
      <w:marLeft w:val="0"/>
      <w:marRight w:val="0"/>
      <w:marTop w:val="0"/>
      <w:marBottom w:val="0"/>
      <w:divBdr>
        <w:top w:val="none" w:sz="0" w:space="0" w:color="auto"/>
        <w:left w:val="none" w:sz="0" w:space="0" w:color="auto"/>
        <w:bottom w:val="none" w:sz="0" w:space="0" w:color="auto"/>
        <w:right w:val="none" w:sz="0" w:space="0" w:color="auto"/>
      </w:divBdr>
    </w:div>
    <w:div w:id="1406418406">
      <w:bodyDiv w:val="1"/>
      <w:marLeft w:val="0"/>
      <w:marRight w:val="0"/>
      <w:marTop w:val="0"/>
      <w:marBottom w:val="0"/>
      <w:divBdr>
        <w:top w:val="none" w:sz="0" w:space="0" w:color="auto"/>
        <w:left w:val="none" w:sz="0" w:space="0" w:color="auto"/>
        <w:bottom w:val="none" w:sz="0" w:space="0" w:color="auto"/>
        <w:right w:val="none" w:sz="0" w:space="0" w:color="auto"/>
      </w:divBdr>
    </w:div>
    <w:div w:id="1406490932">
      <w:bodyDiv w:val="1"/>
      <w:marLeft w:val="0"/>
      <w:marRight w:val="0"/>
      <w:marTop w:val="0"/>
      <w:marBottom w:val="0"/>
      <w:divBdr>
        <w:top w:val="none" w:sz="0" w:space="0" w:color="auto"/>
        <w:left w:val="none" w:sz="0" w:space="0" w:color="auto"/>
        <w:bottom w:val="none" w:sz="0" w:space="0" w:color="auto"/>
        <w:right w:val="none" w:sz="0" w:space="0" w:color="auto"/>
      </w:divBdr>
    </w:div>
    <w:div w:id="1406492351">
      <w:bodyDiv w:val="1"/>
      <w:marLeft w:val="0"/>
      <w:marRight w:val="0"/>
      <w:marTop w:val="0"/>
      <w:marBottom w:val="0"/>
      <w:divBdr>
        <w:top w:val="none" w:sz="0" w:space="0" w:color="auto"/>
        <w:left w:val="none" w:sz="0" w:space="0" w:color="auto"/>
        <w:bottom w:val="none" w:sz="0" w:space="0" w:color="auto"/>
        <w:right w:val="none" w:sz="0" w:space="0" w:color="auto"/>
      </w:divBdr>
    </w:div>
    <w:div w:id="1406535714">
      <w:bodyDiv w:val="1"/>
      <w:marLeft w:val="0"/>
      <w:marRight w:val="0"/>
      <w:marTop w:val="0"/>
      <w:marBottom w:val="0"/>
      <w:divBdr>
        <w:top w:val="none" w:sz="0" w:space="0" w:color="auto"/>
        <w:left w:val="none" w:sz="0" w:space="0" w:color="auto"/>
        <w:bottom w:val="none" w:sz="0" w:space="0" w:color="auto"/>
        <w:right w:val="none" w:sz="0" w:space="0" w:color="auto"/>
      </w:divBdr>
    </w:div>
    <w:div w:id="1406537578">
      <w:bodyDiv w:val="1"/>
      <w:marLeft w:val="0"/>
      <w:marRight w:val="0"/>
      <w:marTop w:val="0"/>
      <w:marBottom w:val="0"/>
      <w:divBdr>
        <w:top w:val="none" w:sz="0" w:space="0" w:color="auto"/>
        <w:left w:val="none" w:sz="0" w:space="0" w:color="auto"/>
        <w:bottom w:val="none" w:sz="0" w:space="0" w:color="auto"/>
        <w:right w:val="none" w:sz="0" w:space="0" w:color="auto"/>
      </w:divBdr>
    </w:div>
    <w:div w:id="1406880707">
      <w:bodyDiv w:val="1"/>
      <w:marLeft w:val="0"/>
      <w:marRight w:val="0"/>
      <w:marTop w:val="0"/>
      <w:marBottom w:val="0"/>
      <w:divBdr>
        <w:top w:val="none" w:sz="0" w:space="0" w:color="auto"/>
        <w:left w:val="none" w:sz="0" w:space="0" w:color="auto"/>
        <w:bottom w:val="none" w:sz="0" w:space="0" w:color="auto"/>
        <w:right w:val="none" w:sz="0" w:space="0" w:color="auto"/>
      </w:divBdr>
    </w:div>
    <w:div w:id="1406957523">
      <w:bodyDiv w:val="1"/>
      <w:marLeft w:val="0"/>
      <w:marRight w:val="0"/>
      <w:marTop w:val="0"/>
      <w:marBottom w:val="0"/>
      <w:divBdr>
        <w:top w:val="none" w:sz="0" w:space="0" w:color="auto"/>
        <w:left w:val="none" w:sz="0" w:space="0" w:color="auto"/>
        <w:bottom w:val="none" w:sz="0" w:space="0" w:color="auto"/>
        <w:right w:val="none" w:sz="0" w:space="0" w:color="auto"/>
      </w:divBdr>
    </w:div>
    <w:div w:id="1407073475">
      <w:bodyDiv w:val="1"/>
      <w:marLeft w:val="0"/>
      <w:marRight w:val="0"/>
      <w:marTop w:val="0"/>
      <w:marBottom w:val="0"/>
      <w:divBdr>
        <w:top w:val="none" w:sz="0" w:space="0" w:color="auto"/>
        <w:left w:val="none" w:sz="0" w:space="0" w:color="auto"/>
        <w:bottom w:val="none" w:sz="0" w:space="0" w:color="auto"/>
        <w:right w:val="none" w:sz="0" w:space="0" w:color="auto"/>
      </w:divBdr>
    </w:div>
    <w:div w:id="1407147385">
      <w:bodyDiv w:val="1"/>
      <w:marLeft w:val="0"/>
      <w:marRight w:val="0"/>
      <w:marTop w:val="0"/>
      <w:marBottom w:val="0"/>
      <w:divBdr>
        <w:top w:val="none" w:sz="0" w:space="0" w:color="auto"/>
        <w:left w:val="none" w:sz="0" w:space="0" w:color="auto"/>
        <w:bottom w:val="none" w:sz="0" w:space="0" w:color="auto"/>
        <w:right w:val="none" w:sz="0" w:space="0" w:color="auto"/>
      </w:divBdr>
    </w:div>
    <w:div w:id="1407337761">
      <w:bodyDiv w:val="1"/>
      <w:marLeft w:val="0"/>
      <w:marRight w:val="0"/>
      <w:marTop w:val="0"/>
      <w:marBottom w:val="0"/>
      <w:divBdr>
        <w:top w:val="none" w:sz="0" w:space="0" w:color="auto"/>
        <w:left w:val="none" w:sz="0" w:space="0" w:color="auto"/>
        <w:bottom w:val="none" w:sz="0" w:space="0" w:color="auto"/>
        <w:right w:val="none" w:sz="0" w:space="0" w:color="auto"/>
      </w:divBdr>
    </w:div>
    <w:div w:id="1407452724">
      <w:bodyDiv w:val="1"/>
      <w:marLeft w:val="0"/>
      <w:marRight w:val="0"/>
      <w:marTop w:val="0"/>
      <w:marBottom w:val="0"/>
      <w:divBdr>
        <w:top w:val="none" w:sz="0" w:space="0" w:color="auto"/>
        <w:left w:val="none" w:sz="0" w:space="0" w:color="auto"/>
        <w:bottom w:val="none" w:sz="0" w:space="0" w:color="auto"/>
        <w:right w:val="none" w:sz="0" w:space="0" w:color="auto"/>
      </w:divBdr>
    </w:div>
    <w:div w:id="1407460780">
      <w:bodyDiv w:val="1"/>
      <w:marLeft w:val="0"/>
      <w:marRight w:val="0"/>
      <w:marTop w:val="0"/>
      <w:marBottom w:val="0"/>
      <w:divBdr>
        <w:top w:val="none" w:sz="0" w:space="0" w:color="auto"/>
        <w:left w:val="none" w:sz="0" w:space="0" w:color="auto"/>
        <w:bottom w:val="none" w:sz="0" w:space="0" w:color="auto"/>
        <w:right w:val="none" w:sz="0" w:space="0" w:color="auto"/>
      </w:divBdr>
    </w:div>
    <w:div w:id="1407536274">
      <w:bodyDiv w:val="1"/>
      <w:marLeft w:val="0"/>
      <w:marRight w:val="0"/>
      <w:marTop w:val="0"/>
      <w:marBottom w:val="0"/>
      <w:divBdr>
        <w:top w:val="none" w:sz="0" w:space="0" w:color="auto"/>
        <w:left w:val="none" w:sz="0" w:space="0" w:color="auto"/>
        <w:bottom w:val="none" w:sz="0" w:space="0" w:color="auto"/>
        <w:right w:val="none" w:sz="0" w:space="0" w:color="auto"/>
      </w:divBdr>
    </w:div>
    <w:div w:id="1407537087">
      <w:bodyDiv w:val="1"/>
      <w:marLeft w:val="0"/>
      <w:marRight w:val="0"/>
      <w:marTop w:val="0"/>
      <w:marBottom w:val="0"/>
      <w:divBdr>
        <w:top w:val="none" w:sz="0" w:space="0" w:color="auto"/>
        <w:left w:val="none" w:sz="0" w:space="0" w:color="auto"/>
        <w:bottom w:val="none" w:sz="0" w:space="0" w:color="auto"/>
        <w:right w:val="none" w:sz="0" w:space="0" w:color="auto"/>
      </w:divBdr>
    </w:div>
    <w:div w:id="1407605844">
      <w:bodyDiv w:val="1"/>
      <w:marLeft w:val="0"/>
      <w:marRight w:val="0"/>
      <w:marTop w:val="0"/>
      <w:marBottom w:val="0"/>
      <w:divBdr>
        <w:top w:val="none" w:sz="0" w:space="0" w:color="auto"/>
        <w:left w:val="none" w:sz="0" w:space="0" w:color="auto"/>
        <w:bottom w:val="none" w:sz="0" w:space="0" w:color="auto"/>
        <w:right w:val="none" w:sz="0" w:space="0" w:color="auto"/>
      </w:divBdr>
    </w:div>
    <w:div w:id="1407607906">
      <w:bodyDiv w:val="1"/>
      <w:marLeft w:val="0"/>
      <w:marRight w:val="0"/>
      <w:marTop w:val="0"/>
      <w:marBottom w:val="0"/>
      <w:divBdr>
        <w:top w:val="none" w:sz="0" w:space="0" w:color="auto"/>
        <w:left w:val="none" w:sz="0" w:space="0" w:color="auto"/>
        <w:bottom w:val="none" w:sz="0" w:space="0" w:color="auto"/>
        <w:right w:val="none" w:sz="0" w:space="0" w:color="auto"/>
      </w:divBdr>
    </w:div>
    <w:div w:id="1407729808">
      <w:bodyDiv w:val="1"/>
      <w:marLeft w:val="0"/>
      <w:marRight w:val="0"/>
      <w:marTop w:val="0"/>
      <w:marBottom w:val="0"/>
      <w:divBdr>
        <w:top w:val="none" w:sz="0" w:space="0" w:color="auto"/>
        <w:left w:val="none" w:sz="0" w:space="0" w:color="auto"/>
        <w:bottom w:val="none" w:sz="0" w:space="0" w:color="auto"/>
        <w:right w:val="none" w:sz="0" w:space="0" w:color="auto"/>
      </w:divBdr>
    </w:div>
    <w:div w:id="1408065895">
      <w:bodyDiv w:val="1"/>
      <w:marLeft w:val="0"/>
      <w:marRight w:val="0"/>
      <w:marTop w:val="0"/>
      <w:marBottom w:val="0"/>
      <w:divBdr>
        <w:top w:val="none" w:sz="0" w:space="0" w:color="auto"/>
        <w:left w:val="none" w:sz="0" w:space="0" w:color="auto"/>
        <w:bottom w:val="none" w:sz="0" w:space="0" w:color="auto"/>
        <w:right w:val="none" w:sz="0" w:space="0" w:color="auto"/>
      </w:divBdr>
    </w:div>
    <w:div w:id="1408113968">
      <w:bodyDiv w:val="1"/>
      <w:marLeft w:val="0"/>
      <w:marRight w:val="0"/>
      <w:marTop w:val="0"/>
      <w:marBottom w:val="0"/>
      <w:divBdr>
        <w:top w:val="none" w:sz="0" w:space="0" w:color="auto"/>
        <w:left w:val="none" w:sz="0" w:space="0" w:color="auto"/>
        <w:bottom w:val="none" w:sz="0" w:space="0" w:color="auto"/>
        <w:right w:val="none" w:sz="0" w:space="0" w:color="auto"/>
      </w:divBdr>
    </w:div>
    <w:div w:id="1408307941">
      <w:bodyDiv w:val="1"/>
      <w:marLeft w:val="0"/>
      <w:marRight w:val="0"/>
      <w:marTop w:val="0"/>
      <w:marBottom w:val="0"/>
      <w:divBdr>
        <w:top w:val="none" w:sz="0" w:space="0" w:color="auto"/>
        <w:left w:val="none" w:sz="0" w:space="0" w:color="auto"/>
        <w:bottom w:val="none" w:sz="0" w:space="0" w:color="auto"/>
        <w:right w:val="none" w:sz="0" w:space="0" w:color="auto"/>
      </w:divBdr>
    </w:div>
    <w:div w:id="1408500698">
      <w:bodyDiv w:val="1"/>
      <w:marLeft w:val="0"/>
      <w:marRight w:val="0"/>
      <w:marTop w:val="0"/>
      <w:marBottom w:val="0"/>
      <w:divBdr>
        <w:top w:val="none" w:sz="0" w:space="0" w:color="auto"/>
        <w:left w:val="none" w:sz="0" w:space="0" w:color="auto"/>
        <w:bottom w:val="none" w:sz="0" w:space="0" w:color="auto"/>
        <w:right w:val="none" w:sz="0" w:space="0" w:color="auto"/>
      </w:divBdr>
    </w:div>
    <w:div w:id="1408504044">
      <w:bodyDiv w:val="1"/>
      <w:marLeft w:val="0"/>
      <w:marRight w:val="0"/>
      <w:marTop w:val="0"/>
      <w:marBottom w:val="0"/>
      <w:divBdr>
        <w:top w:val="none" w:sz="0" w:space="0" w:color="auto"/>
        <w:left w:val="none" w:sz="0" w:space="0" w:color="auto"/>
        <w:bottom w:val="none" w:sz="0" w:space="0" w:color="auto"/>
        <w:right w:val="none" w:sz="0" w:space="0" w:color="auto"/>
      </w:divBdr>
    </w:div>
    <w:div w:id="1408771371">
      <w:bodyDiv w:val="1"/>
      <w:marLeft w:val="0"/>
      <w:marRight w:val="0"/>
      <w:marTop w:val="0"/>
      <w:marBottom w:val="0"/>
      <w:divBdr>
        <w:top w:val="none" w:sz="0" w:space="0" w:color="auto"/>
        <w:left w:val="none" w:sz="0" w:space="0" w:color="auto"/>
        <w:bottom w:val="none" w:sz="0" w:space="0" w:color="auto"/>
        <w:right w:val="none" w:sz="0" w:space="0" w:color="auto"/>
      </w:divBdr>
    </w:div>
    <w:div w:id="1408841891">
      <w:bodyDiv w:val="1"/>
      <w:marLeft w:val="0"/>
      <w:marRight w:val="0"/>
      <w:marTop w:val="0"/>
      <w:marBottom w:val="0"/>
      <w:divBdr>
        <w:top w:val="none" w:sz="0" w:space="0" w:color="auto"/>
        <w:left w:val="none" w:sz="0" w:space="0" w:color="auto"/>
        <w:bottom w:val="none" w:sz="0" w:space="0" w:color="auto"/>
        <w:right w:val="none" w:sz="0" w:space="0" w:color="auto"/>
      </w:divBdr>
    </w:div>
    <w:div w:id="1409038168">
      <w:bodyDiv w:val="1"/>
      <w:marLeft w:val="0"/>
      <w:marRight w:val="0"/>
      <w:marTop w:val="0"/>
      <w:marBottom w:val="0"/>
      <w:divBdr>
        <w:top w:val="none" w:sz="0" w:space="0" w:color="auto"/>
        <w:left w:val="none" w:sz="0" w:space="0" w:color="auto"/>
        <w:bottom w:val="none" w:sz="0" w:space="0" w:color="auto"/>
        <w:right w:val="none" w:sz="0" w:space="0" w:color="auto"/>
      </w:divBdr>
    </w:div>
    <w:div w:id="1409108999">
      <w:bodyDiv w:val="1"/>
      <w:marLeft w:val="0"/>
      <w:marRight w:val="0"/>
      <w:marTop w:val="0"/>
      <w:marBottom w:val="0"/>
      <w:divBdr>
        <w:top w:val="none" w:sz="0" w:space="0" w:color="auto"/>
        <w:left w:val="none" w:sz="0" w:space="0" w:color="auto"/>
        <w:bottom w:val="none" w:sz="0" w:space="0" w:color="auto"/>
        <w:right w:val="none" w:sz="0" w:space="0" w:color="auto"/>
      </w:divBdr>
    </w:div>
    <w:div w:id="1409113511">
      <w:bodyDiv w:val="1"/>
      <w:marLeft w:val="0"/>
      <w:marRight w:val="0"/>
      <w:marTop w:val="0"/>
      <w:marBottom w:val="0"/>
      <w:divBdr>
        <w:top w:val="none" w:sz="0" w:space="0" w:color="auto"/>
        <w:left w:val="none" w:sz="0" w:space="0" w:color="auto"/>
        <w:bottom w:val="none" w:sz="0" w:space="0" w:color="auto"/>
        <w:right w:val="none" w:sz="0" w:space="0" w:color="auto"/>
      </w:divBdr>
    </w:div>
    <w:div w:id="1409305706">
      <w:bodyDiv w:val="1"/>
      <w:marLeft w:val="0"/>
      <w:marRight w:val="0"/>
      <w:marTop w:val="0"/>
      <w:marBottom w:val="0"/>
      <w:divBdr>
        <w:top w:val="none" w:sz="0" w:space="0" w:color="auto"/>
        <w:left w:val="none" w:sz="0" w:space="0" w:color="auto"/>
        <w:bottom w:val="none" w:sz="0" w:space="0" w:color="auto"/>
        <w:right w:val="none" w:sz="0" w:space="0" w:color="auto"/>
      </w:divBdr>
    </w:div>
    <w:div w:id="1409381478">
      <w:bodyDiv w:val="1"/>
      <w:marLeft w:val="0"/>
      <w:marRight w:val="0"/>
      <w:marTop w:val="0"/>
      <w:marBottom w:val="0"/>
      <w:divBdr>
        <w:top w:val="none" w:sz="0" w:space="0" w:color="auto"/>
        <w:left w:val="none" w:sz="0" w:space="0" w:color="auto"/>
        <w:bottom w:val="none" w:sz="0" w:space="0" w:color="auto"/>
        <w:right w:val="none" w:sz="0" w:space="0" w:color="auto"/>
      </w:divBdr>
    </w:div>
    <w:div w:id="1409572898">
      <w:bodyDiv w:val="1"/>
      <w:marLeft w:val="0"/>
      <w:marRight w:val="0"/>
      <w:marTop w:val="0"/>
      <w:marBottom w:val="0"/>
      <w:divBdr>
        <w:top w:val="none" w:sz="0" w:space="0" w:color="auto"/>
        <w:left w:val="none" w:sz="0" w:space="0" w:color="auto"/>
        <w:bottom w:val="none" w:sz="0" w:space="0" w:color="auto"/>
        <w:right w:val="none" w:sz="0" w:space="0" w:color="auto"/>
      </w:divBdr>
    </w:div>
    <w:div w:id="1409617891">
      <w:bodyDiv w:val="1"/>
      <w:marLeft w:val="0"/>
      <w:marRight w:val="0"/>
      <w:marTop w:val="0"/>
      <w:marBottom w:val="0"/>
      <w:divBdr>
        <w:top w:val="none" w:sz="0" w:space="0" w:color="auto"/>
        <w:left w:val="none" w:sz="0" w:space="0" w:color="auto"/>
        <w:bottom w:val="none" w:sz="0" w:space="0" w:color="auto"/>
        <w:right w:val="none" w:sz="0" w:space="0" w:color="auto"/>
      </w:divBdr>
    </w:div>
    <w:div w:id="1409690312">
      <w:bodyDiv w:val="1"/>
      <w:marLeft w:val="0"/>
      <w:marRight w:val="0"/>
      <w:marTop w:val="0"/>
      <w:marBottom w:val="0"/>
      <w:divBdr>
        <w:top w:val="none" w:sz="0" w:space="0" w:color="auto"/>
        <w:left w:val="none" w:sz="0" w:space="0" w:color="auto"/>
        <w:bottom w:val="none" w:sz="0" w:space="0" w:color="auto"/>
        <w:right w:val="none" w:sz="0" w:space="0" w:color="auto"/>
      </w:divBdr>
    </w:div>
    <w:div w:id="1409769799">
      <w:bodyDiv w:val="1"/>
      <w:marLeft w:val="0"/>
      <w:marRight w:val="0"/>
      <w:marTop w:val="0"/>
      <w:marBottom w:val="0"/>
      <w:divBdr>
        <w:top w:val="none" w:sz="0" w:space="0" w:color="auto"/>
        <w:left w:val="none" w:sz="0" w:space="0" w:color="auto"/>
        <w:bottom w:val="none" w:sz="0" w:space="0" w:color="auto"/>
        <w:right w:val="none" w:sz="0" w:space="0" w:color="auto"/>
      </w:divBdr>
    </w:div>
    <w:div w:id="1409885202">
      <w:bodyDiv w:val="1"/>
      <w:marLeft w:val="0"/>
      <w:marRight w:val="0"/>
      <w:marTop w:val="0"/>
      <w:marBottom w:val="0"/>
      <w:divBdr>
        <w:top w:val="none" w:sz="0" w:space="0" w:color="auto"/>
        <w:left w:val="none" w:sz="0" w:space="0" w:color="auto"/>
        <w:bottom w:val="none" w:sz="0" w:space="0" w:color="auto"/>
        <w:right w:val="none" w:sz="0" w:space="0" w:color="auto"/>
      </w:divBdr>
    </w:div>
    <w:div w:id="1410039444">
      <w:bodyDiv w:val="1"/>
      <w:marLeft w:val="0"/>
      <w:marRight w:val="0"/>
      <w:marTop w:val="0"/>
      <w:marBottom w:val="0"/>
      <w:divBdr>
        <w:top w:val="none" w:sz="0" w:space="0" w:color="auto"/>
        <w:left w:val="none" w:sz="0" w:space="0" w:color="auto"/>
        <w:bottom w:val="none" w:sz="0" w:space="0" w:color="auto"/>
        <w:right w:val="none" w:sz="0" w:space="0" w:color="auto"/>
      </w:divBdr>
    </w:div>
    <w:div w:id="1410152800">
      <w:bodyDiv w:val="1"/>
      <w:marLeft w:val="0"/>
      <w:marRight w:val="0"/>
      <w:marTop w:val="0"/>
      <w:marBottom w:val="0"/>
      <w:divBdr>
        <w:top w:val="none" w:sz="0" w:space="0" w:color="auto"/>
        <w:left w:val="none" w:sz="0" w:space="0" w:color="auto"/>
        <w:bottom w:val="none" w:sz="0" w:space="0" w:color="auto"/>
        <w:right w:val="none" w:sz="0" w:space="0" w:color="auto"/>
      </w:divBdr>
    </w:div>
    <w:div w:id="1410618926">
      <w:bodyDiv w:val="1"/>
      <w:marLeft w:val="0"/>
      <w:marRight w:val="0"/>
      <w:marTop w:val="0"/>
      <w:marBottom w:val="0"/>
      <w:divBdr>
        <w:top w:val="none" w:sz="0" w:space="0" w:color="auto"/>
        <w:left w:val="none" w:sz="0" w:space="0" w:color="auto"/>
        <w:bottom w:val="none" w:sz="0" w:space="0" w:color="auto"/>
        <w:right w:val="none" w:sz="0" w:space="0" w:color="auto"/>
      </w:divBdr>
    </w:div>
    <w:div w:id="1410883603">
      <w:bodyDiv w:val="1"/>
      <w:marLeft w:val="0"/>
      <w:marRight w:val="0"/>
      <w:marTop w:val="0"/>
      <w:marBottom w:val="0"/>
      <w:divBdr>
        <w:top w:val="none" w:sz="0" w:space="0" w:color="auto"/>
        <w:left w:val="none" w:sz="0" w:space="0" w:color="auto"/>
        <w:bottom w:val="none" w:sz="0" w:space="0" w:color="auto"/>
        <w:right w:val="none" w:sz="0" w:space="0" w:color="auto"/>
      </w:divBdr>
    </w:div>
    <w:div w:id="1410956520">
      <w:bodyDiv w:val="1"/>
      <w:marLeft w:val="0"/>
      <w:marRight w:val="0"/>
      <w:marTop w:val="0"/>
      <w:marBottom w:val="0"/>
      <w:divBdr>
        <w:top w:val="none" w:sz="0" w:space="0" w:color="auto"/>
        <w:left w:val="none" w:sz="0" w:space="0" w:color="auto"/>
        <w:bottom w:val="none" w:sz="0" w:space="0" w:color="auto"/>
        <w:right w:val="none" w:sz="0" w:space="0" w:color="auto"/>
      </w:divBdr>
    </w:div>
    <w:div w:id="1411003457">
      <w:bodyDiv w:val="1"/>
      <w:marLeft w:val="0"/>
      <w:marRight w:val="0"/>
      <w:marTop w:val="0"/>
      <w:marBottom w:val="0"/>
      <w:divBdr>
        <w:top w:val="none" w:sz="0" w:space="0" w:color="auto"/>
        <w:left w:val="none" w:sz="0" w:space="0" w:color="auto"/>
        <w:bottom w:val="none" w:sz="0" w:space="0" w:color="auto"/>
        <w:right w:val="none" w:sz="0" w:space="0" w:color="auto"/>
      </w:divBdr>
    </w:div>
    <w:div w:id="1411075298">
      <w:bodyDiv w:val="1"/>
      <w:marLeft w:val="0"/>
      <w:marRight w:val="0"/>
      <w:marTop w:val="0"/>
      <w:marBottom w:val="0"/>
      <w:divBdr>
        <w:top w:val="none" w:sz="0" w:space="0" w:color="auto"/>
        <w:left w:val="none" w:sz="0" w:space="0" w:color="auto"/>
        <w:bottom w:val="none" w:sz="0" w:space="0" w:color="auto"/>
        <w:right w:val="none" w:sz="0" w:space="0" w:color="auto"/>
      </w:divBdr>
    </w:div>
    <w:div w:id="1411123096">
      <w:bodyDiv w:val="1"/>
      <w:marLeft w:val="0"/>
      <w:marRight w:val="0"/>
      <w:marTop w:val="0"/>
      <w:marBottom w:val="0"/>
      <w:divBdr>
        <w:top w:val="none" w:sz="0" w:space="0" w:color="auto"/>
        <w:left w:val="none" w:sz="0" w:space="0" w:color="auto"/>
        <w:bottom w:val="none" w:sz="0" w:space="0" w:color="auto"/>
        <w:right w:val="none" w:sz="0" w:space="0" w:color="auto"/>
      </w:divBdr>
    </w:div>
    <w:div w:id="1411148723">
      <w:bodyDiv w:val="1"/>
      <w:marLeft w:val="0"/>
      <w:marRight w:val="0"/>
      <w:marTop w:val="0"/>
      <w:marBottom w:val="0"/>
      <w:divBdr>
        <w:top w:val="none" w:sz="0" w:space="0" w:color="auto"/>
        <w:left w:val="none" w:sz="0" w:space="0" w:color="auto"/>
        <w:bottom w:val="none" w:sz="0" w:space="0" w:color="auto"/>
        <w:right w:val="none" w:sz="0" w:space="0" w:color="auto"/>
      </w:divBdr>
    </w:div>
    <w:div w:id="1411194623">
      <w:bodyDiv w:val="1"/>
      <w:marLeft w:val="0"/>
      <w:marRight w:val="0"/>
      <w:marTop w:val="0"/>
      <w:marBottom w:val="0"/>
      <w:divBdr>
        <w:top w:val="none" w:sz="0" w:space="0" w:color="auto"/>
        <w:left w:val="none" w:sz="0" w:space="0" w:color="auto"/>
        <w:bottom w:val="none" w:sz="0" w:space="0" w:color="auto"/>
        <w:right w:val="none" w:sz="0" w:space="0" w:color="auto"/>
      </w:divBdr>
    </w:div>
    <w:div w:id="1411544606">
      <w:bodyDiv w:val="1"/>
      <w:marLeft w:val="0"/>
      <w:marRight w:val="0"/>
      <w:marTop w:val="0"/>
      <w:marBottom w:val="0"/>
      <w:divBdr>
        <w:top w:val="none" w:sz="0" w:space="0" w:color="auto"/>
        <w:left w:val="none" w:sz="0" w:space="0" w:color="auto"/>
        <w:bottom w:val="none" w:sz="0" w:space="0" w:color="auto"/>
        <w:right w:val="none" w:sz="0" w:space="0" w:color="auto"/>
      </w:divBdr>
    </w:div>
    <w:div w:id="1411731668">
      <w:bodyDiv w:val="1"/>
      <w:marLeft w:val="0"/>
      <w:marRight w:val="0"/>
      <w:marTop w:val="0"/>
      <w:marBottom w:val="0"/>
      <w:divBdr>
        <w:top w:val="none" w:sz="0" w:space="0" w:color="auto"/>
        <w:left w:val="none" w:sz="0" w:space="0" w:color="auto"/>
        <w:bottom w:val="none" w:sz="0" w:space="0" w:color="auto"/>
        <w:right w:val="none" w:sz="0" w:space="0" w:color="auto"/>
      </w:divBdr>
    </w:div>
    <w:div w:id="1412042014">
      <w:bodyDiv w:val="1"/>
      <w:marLeft w:val="0"/>
      <w:marRight w:val="0"/>
      <w:marTop w:val="0"/>
      <w:marBottom w:val="0"/>
      <w:divBdr>
        <w:top w:val="none" w:sz="0" w:space="0" w:color="auto"/>
        <w:left w:val="none" w:sz="0" w:space="0" w:color="auto"/>
        <w:bottom w:val="none" w:sz="0" w:space="0" w:color="auto"/>
        <w:right w:val="none" w:sz="0" w:space="0" w:color="auto"/>
      </w:divBdr>
    </w:div>
    <w:div w:id="1412239047">
      <w:bodyDiv w:val="1"/>
      <w:marLeft w:val="0"/>
      <w:marRight w:val="0"/>
      <w:marTop w:val="0"/>
      <w:marBottom w:val="0"/>
      <w:divBdr>
        <w:top w:val="none" w:sz="0" w:space="0" w:color="auto"/>
        <w:left w:val="none" w:sz="0" w:space="0" w:color="auto"/>
        <w:bottom w:val="none" w:sz="0" w:space="0" w:color="auto"/>
        <w:right w:val="none" w:sz="0" w:space="0" w:color="auto"/>
      </w:divBdr>
    </w:div>
    <w:div w:id="1412239479">
      <w:bodyDiv w:val="1"/>
      <w:marLeft w:val="0"/>
      <w:marRight w:val="0"/>
      <w:marTop w:val="0"/>
      <w:marBottom w:val="0"/>
      <w:divBdr>
        <w:top w:val="none" w:sz="0" w:space="0" w:color="auto"/>
        <w:left w:val="none" w:sz="0" w:space="0" w:color="auto"/>
        <w:bottom w:val="none" w:sz="0" w:space="0" w:color="auto"/>
        <w:right w:val="none" w:sz="0" w:space="0" w:color="auto"/>
      </w:divBdr>
    </w:div>
    <w:div w:id="1412316470">
      <w:bodyDiv w:val="1"/>
      <w:marLeft w:val="0"/>
      <w:marRight w:val="0"/>
      <w:marTop w:val="0"/>
      <w:marBottom w:val="0"/>
      <w:divBdr>
        <w:top w:val="none" w:sz="0" w:space="0" w:color="auto"/>
        <w:left w:val="none" w:sz="0" w:space="0" w:color="auto"/>
        <w:bottom w:val="none" w:sz="0" w:space="0" w:color="auto"/>
        <w:right w:val="none" w:sz="0" w:space="0" w:color="auto"/>
      </w:divBdr>
    </w:div>
    <w:div w:id="1412504736">
      <w:bodyDiv w:val="1"/>
      <w:marLeft w:val="0"/>
      <w:marRight w:val="0"/>
      <w:marTop w:val="0"/>
      <w:marBottom w:val="0"/>
      <w:divBdr>
        <w:top w:val="none" w:sz="0" w:space="0" w:color="auto"/>
        <w:left w:val="none" w:sz="0" w:space="0" w:color="auto"/>
        <w:bottom w:val="none" w:sz="0" w:space="0" w:color="auto"/>
        <w:right w:val="none" w:sz="0" w:space="0" w:color="auto"/>
      </w:divBdr>
    </w:div>
    <w:div w:id="1412580168">
      <w:bodyDiv w:val="1"/>
      <w:marLeft w:val="0"/>
      <w:marRight w:val="0"/>
      <w:marTop w:val="0"/>
      <w:marBottom w:val="0"/>
      <w:divBdr>
        <w:top w:val="none" w:sz="0" w:space="0" w:color="auto"/>
        <w:left w:val="none" w:sz="0" w:space="0" w:color="auto"/>
        <w:bottom w:val="none" w:sz="0" w:space="0" w:color="auto"/>
        <w:right w:val="none" w:sz="0" w:space="0" w:color="auto"/>
      </w:divBdr>
    </w:div>
    <w:div w:id="1412580398">
      <w:bodyDiv w:val="1"/>
      <w:marLeft w:val="0"/>
      <w:marRight w:val="0"/>
      <w:marTop w:val="0"/>
      <w:marBottom w:val="0"/>
      <w:divBdr>
        <w:top w:val="none" w:sz="0" w:space="0" w:color="auto"/>
        <w:left w:val="none" w:sz="0" w:space="0" w:color="auto"/>
        <w:bottom w:val="none" w:sz="0" w:space="0" w:color="auto"/>
        <w:right w:val="none" w:sz="0" w:space="0" w:color="auto"/>
      </w:divBdr>
    </w:div>
    <w:div w:id="1412704512">
      <w:bodyDiv w:val="1"/>
      <w:marLeft w:val="0"/>
      <w:marRight w:val="0"/>
      <w:marTop w:val="0"/>
      <w:marBottom w:val="0"/>
      <w:divBdr>
        <w:top w:val="none" w:sz="0" w:space="0" w:color="auto"/>
        <w:left w:val="none" w:sz="0" w:space="0" w:color="auto"/>
        <w:bottom w:val="none" w:sz="0" w:space="0" w:color="auto"/>
        <w:right w:val="none" w:sz="0" w:space="0" w:color="auto"/>
      </w:divBdr>
    </w:div>
    <w:div w:id="1413039107">
      <w:bodyDiv w:val="1"/>
      <w:marLeft w:val="0"/>
      <w:marRight w:val="0"/>
      <w:marTop w:val="0"/>
      <w:marBottom w:val="0"/>
      <w:divBdr>
        <w:top w:val="none" w:sz="0" w:space="0" w:color="auto"/>
        <w:left w:val="none" w:sz="0" w:space="0" w:color="auto"/>
        <w:bottom w:val="none" w:sz="0" w:space="0" w:color="auto"/>
        <w:right w:val="none" w:sz="0" w:space="0" w:color="auto"/>
      </w:divBdr>
    </w:div>
    <w:div w:id="1413235762">
      <w:bodyDiv w:val="1"/>
      <w:marLeft w:val="0"/>
      <w:marRight w:val="0"/>
      <w:marTop w:val="0"/>
      <w:marBottom w:val="0"/>
      <w:divBdr>
        <w:top w:val="none" w:sz="0" w:space="0" w:color="auto"/>
        <w:left w:val="none" w:sz="0" w:space="0" w:color="auto"/>
        <w:bottom w:val="none" w:sz="0" w:space="0" w:color="auto"/>
        <w:right w:val="none" w:sz="0" w:space="0" w:color="auto"/>
      </w:divBdr>
    </w:div>
    <w:div w:id="1413431240">
      <w:bodyDiv w:val="1"/>
      <w:marLeft w:val="0"/>
      <w:marRight w:val="0"/>
      <w:marTop w:val="0"/>
      <w:marBottom w:val="0"/>
      <w:divBdr>
        <w:top w:val="none" w:sz="0" w:space="0" w:color="auto"/>
        <w:left w:val="none" w:sz="0" w:space="0" w:color="auto"/>
        <w:bottom w:val="none" w:sz="0" w:space="0" w:color="auto"/>
        <w:right w:val="none" w:sz="0" w:space="0" w:color="auto"/>
      </w:divBdr>
    </w:div>
    <w:div w:id="1413627724">
      <w:bodyDiv w:val="1"/>
      <w:marLeft w:val="0"/>
      <w:marRight w:val="0"/>
      <w:marTop w:val="0"/>
      <w:marBottom w:val="0"/>
      <w:divBdr>
        <w:top w:val="none" w:sz="0" w:space="0" w:color="auto"/>
        <w:left w:val="none" w:sz="0" w:space="0" w:color="auto"/>
        <w:bottom w:val="none" w:sz="0" w:space="0" w:color="auto"/>
        <w:right w:val="none" w:sz="0" w:space="0" w:color="auto"/>
      </w:divBdr>
    </w:div>
    <w:div w:id="1413816359">
      <w:bodyDiv w:val="1"/>
      <w:marLeft w:val="0"/>
      <w:marRight w:val="0"/>
      <w:marTop w:val="0"/>
      <w:marBottom w:val="0"/>
      <w:divBdr>
        <w:top w:val="none" w:sz="0" w:space="0" w:color="auto"/>
        <w:left w:val="none" w:sz="0" w:space="0" w:color="auto"/>
        <w:bottom w:val="none" w:sz="0" w:space="0" w:color="auto"/>
        <w:right w:val="none" w:sz="0" w:space="0" w:color="auto"/>
      </w:divBdr>
    </w:div>
    <w:div w:id="1414279736">
      <w:bodyDiv w:val="1"/>
      <w:marLeft w:val="0"/>
      <w:marRight w:val="0"/>
      <w:marTop w:val="0"/>
      <w:marBottom w:val="0"/>
      <w:divBdr>
        <w:top w:val="none" w:sz="0" w:space="0" w:color="auto"/>
        <w:left w:val="none" w:sz="0" w:space="0" w:color="auto"/>
        <w:bottom w:val="none" w:sz="0" w:space="0" w:color="auto"/>
        <w:right w:val="none" w:sz="0" w:space="0" w:color="auto"/>
      </w:divBdr>
    </w:div>
    <w:div w:id="1414354299">
      <w:bodyDiv w:val="1"/>
      <w:marLeft w:val="0"/>
      <w:marRight w:val="0"/>
      <w:marTop w:val="0"/>
      <w:marBottom w:val="0"/>
      <w:divBdr>
        <w:top w:val="none" w:sz="0" w:space="0" w:color="auto"/>
        <w:left w:val="none" w:sz="0" w:space="0" w:color="auto"/>
        <w:bottom w:val="none" w:sz="0" w:space="0" w:color="auto"/>
        <w:right w:val="none" w:sz="0" w:space="0" w:color="auto"/>
      </w:divBdr>
    </w:div>
    <w:div w:id="1414548164">
      <w:bodyDiv w:val="1"/>
      <w:marLeft w:val="0"/>
      <w:marRight w:val="0"/>
      <w:marTop w:val="0"/>
      <w:marBottom w:val="0"/>
      <w:divBdr>
        <w:top w:val="none" w:sz="0" w:space="0" w:color="auto"/>
        <w:left w:val="none" w:sz="0" w:space="0" w:color="auto"/>
        <w:bottom w:val="none" w:sz="0" w:space="0" w:color="auto"/>
        <w:right w:val="none" w:sz="0" w:space="0" w:color="auto"/>
      </w:divBdr>
    </w:div>
    <w:div w:id="1414820419">
      <w:bodyDiv w:val="1"/>
      <w:marLeft w:val="0"/>
      <w:marRight w:val="0"/>
      <w:marTop w:val="0"/>
      <w:marBottom w:val="0"/>
      <w:divBdr>
        <w:top w:val="none" w:sz="0" w:space="0" w:color="auto"/>
        <w:left w:val="none" w:sz="0" w:space="0" w:color="auto"/>
        <w:bottom w:val="none" w:sz="0" w:space="0" w:color="auto"/>
        <w:right w:val="none" w:sz="0" w:space="0" w:color="auto"/>
      </w:divBdr>
    </w:div>
    <w:div w:id="1414857519">
      <w:bodyDiv w:val="1"/>
      <w:marLeft w:val="0"/>
      <w:marRight w:val="0"/>
      <w:marTop w:val="0"/>
      <w:marBottom w:val="0"/>
      <w:divBdr>
        <w:top w:val="none" w:sz="0" w:space="0" w:color="auto"/>
        <w:left w:val="none" w:sz="0" w:space="0" w:color="auto"/>
        <w:bottom w:val="none" w:sz="0" w:space="0" w:color="auto"/>
        <w:right w:val="none" w:sz="0" w:space="0" w:color="auto"/>
      </w:divBdr>
    </w:div>
    <w:div w:id="1414938312">
      <w:bodyDiv w:val="1"/>
      <w:marLeft w:val="0"/>
      <w:marRight w:val="0"/>
      <w:marTop w:val="0"/>
      <w:marBottom w:val="0"/>
      <w:divBdr>
        <w:top w:val="none" w:sz="0" w:space="0" w:color="auto"/>
        <w:left w:val="none" w:sz="0" w:space="0" w:color="auto"/>
        <w:bottom w:val="none" w:sz="0" w:space="0" w:color="auto"/>
        <w:right w:val="none" w:sz="0" w:space="0" w:color="auto"/>
      </w:divBdr>
    </w:div>
    <w:div w:id="1415006921">
      <w:bodyDiv w:val="1"/>
      <w:marLeft w:val="0"/>
      <w:marRight w:val="0"/>
      <w:marTop w:val="0"/>
      <w:marBottom w:val="0"/>
      <w:divBdr>
        <w:top w:val="none" w:sz="0" w:space="0" w:color="auto"/>
        <w:left w:val="none" w:sz="0" w:space="0" w:color="auto"/>
        <w:bottom w:val="none" w:sz="0" w:space="0" w:color="auto"/>
        <w:right w:val="none" w:sz="0" w:space="0" w:color="auto"/>
      </w:divBdr>
    </w:div>
    <w:div w:id="1415008566">
      <w:bodyDiv w:val="1"/>
      <w:marLeft w:val="0"/>
      <w:marRight w:val="0"/>
      <w:marTop w:val="0"/>
      <w:marBottom w:val="0"/>
      <w:divBdr>
        <w:top w:val="none" w:sz="0" w:space="0" w:color="auto"/>
        <w:left w:val="none" w:sz="0" w:space="0" w:color="auto"/>
        <w:bottom w:val="none" w:sz="0" w:space="0" w:color="auto"/>
        <w:right w:val="none" w:sz="0" w:space="0" w:color="auto"/>
      </w:divBdr>
    </w:div>
    <w:div w:id="1415203025">
      <w:bodyDiv w:val="1"/>
      <w:marLeft w:val="0"/>
      <w:marRight w:val="0"/>
      <w:marTop w:val="0"/>
      <w:marBottom w:val="0"/>
      <w:divBdr>
        <w:top w:val="none" w:sz="0" w:space="0" w:color="auto"/>
        <w:left w:val="none" w:sz="0" w:space="0" w:color="auto"/>
        <w:bottom w:val="none" w:sz="0" w:space="0" w:color="auto"/>
        <w:right w:val="none" w:sz="0" w:space="0" w:color="auto"/>
      </w:divBdr>
    </w:div>
    <w:div w:id="1415394387">
      <w:bodyDiv w:val="1"/>
      <w:marLeft w:val="0"/>
      <w:marRight w:val="0"/>
      <w:marTop w:val="0"/>
      <w:marBottom w:val="0"/>
      <w:divBdr>
        <w:top w:val="none" w:sz="0" w:space="0" w:color="auto"/>
        <w:left w:val="none" w:sz="0" w:space="0" w:color="auto"/>
        <w:bottom w:val="none" w:sz="0" w:space="0" w:color="auto"/>
        <w:right w:val="none" w:sz="0" w:space="0" w:color="auto"/>
      </w:divBdr>
    </w:div>
    <w:div w:id="1415591160">
      <w:bodyDiv w:val="1"/>
      <w:marLeft w:val="0"/>
      <w:marRight w:val="0"/>
      <w:marTop w:val="0"/>
      <w:marBottom w:val="0"/>
      <w:divBdr>
        <w:top w:val="none" w:sz="0" w:space="0" w:color="auto"/>
        <w:left w:val="none" w:sz="0" w:space="0" w:color="auto"/>
        <w:bottom w:val="none" w:sz="0" w:space="0" w:color="auto"/>
        <w:right w:val="none" w:sz="0" w:space="0" w:color="auto"/>
      </w:divBdr>
    </w:div>
    <w:div w:id="1415710085">
      <w:bodyDiv w:val="1"/>
      <w:marLeft w:val="0"/>
      <w:marRight w:val="0"/>
      <w:marTop w:val="0"/>
      <w:marBottom w:val="0"/>
      <w:divBdr>
        <w:top w:val="none" w:sz="0" w:space="0" w:color="auto"/>
        <w:left w:val="none" w:sz="0" w:space="0" w:color="auto"/>
        <w:bottom w:val="none" w:sz="0" w:space="0" w:color="auto"/>
        <w:right w:val="none" w:sz="0" w:space="0" w:color="auto"/>
      </w:divBdr>
    </w:div>
    <w:div w:id="1415862532">
      <w:bodyDiv w:val="1"/>
      <w:marLeft w:val="0"/>
      <w:marRight w:val="0"/>
      <w:marTop w:val="0"/>
      <w:marBottom w:val="0"/>
      <w:divBdr>
        <w:top w:val="none" w:sz="0" w:space="0" w:color="auto"/>
        <w:left w:val="none" w:sz="0" w:space="0" w:color="auto"/>
        <w:bottom w:val="none" w:sz="0" w:space="0" w:color="auto"/>
        <w:right w:val="none" w:sz="0" w:space="0" w:color="auto"/>
      </w:divBdr>
    </w:div>
    <w:div w:id="1416516391">
      <w:bodyDiv w:val="1"/>
      <w:marLeft w:val="0"/>
      <w:marRight w:val="0"/>
      <w:marTop w:val="0"/>
      <w:marBottom w:val="0"/>
      <w:divBdr>
        <w:top w:val="none" w:sz="0" w:space="0" w:color="auto"/>
        <w:left w:val="none" w:sz="0" w:space="0" w:color="auto"/>
        <w:bottom w:val="none" w:sz="0" w:space="0" w:color="auto"/>
        <w:right w:val="none" w:sz="0" w:space="0" w:color="auto"/>
      </w:divBdr>
    </w:div>
    <w:div w:id="1416784345">
      <w:bodyDiv w:val="1"/>
      <w:marLeft w:val="0"/>
      <w:marRight w:val="0"/>
      <w:marTop w:val="0"/>
      <w:marBottom w:val="0"/>
      <w:divBdr>
        <w:top w:val="none" w:sz="0" w:space="0" w:color="auto"/>
        <w:left w:val="none" w:sz="0" w:space="0" w:color="auto"/>
        <w:bottom w:val="none" w:sz="0" w:space="0" w:color="auto"/>
        <w:right w:val="none" w:sz="0" w:space="0" w:color="auto"/>
      </w:divBdr>
    </w:div>
    <w:div w:id="1416829330">
      <w:bodyDiv w:val="1"/>
      <w:marLeft w:val="0"/>
      <w:marRight w:val="0"/>
      <w:marTop w:val="0"/>
      <w:marBottom w:val="0"/>
      <w:divBdr>
        <w:top w:val="none" w:sz="0" w:space="0" w:color="auto"/>
        <w:left w:val="none" w:sz="0" w:space="0" w:color="auto"/>
        <w:bottom w:val="none" w:sz="0" w:space="0" w:color="auto"/>
        <w:right w:val="none" w:sz="0" w:space="0" w:color="auto"/>
      </w:divBdr>
    </w:div>
    <w:div w:id="1417020529">
      <w:bodyDiv w:val="1"/>
      <w:marLeft w:val="0"/>
      <w:marRight w:val="0"/>
      <w:marTop w:val="0"/>
      <w:marBottom w:val="0"/>
      <w:divBdr>
        <w:top w:val="none" w:sz="0" w:space="0" w:color="auto"/>
        <w:left w:val="none" w:sz="0" w:space="0" w:color="auto"/>
        <w:bottom w:val="none" w:sz="0" w:space="0" w:color="auto"/>
        <w:right w:val="none" w:sz="0" w:space="0" w:color="auto"/>
      </w:divBdr>
    </w:div>
    <w:div w:id="1417094965">
      <w:bodyDiv w:val="1"/>
      <w:marLeft w:val="0"/>
      <w:marRight w:val="0"/>
      <w:marTop w:val="0"/>
      <w:marBottom w:val="0"/>
      <w:divBdr>
        <w:top w:val="none" w:sz="0" w:space="0" w:color="auto"/>
        <w:left w:val="none" w:sz="0" w:space="0" w:color="auto"/>
        <w:bottom w:val="none" w:sz="0" w:space="0" w:color="auto"/>
        <w:right w:val="none" w:sz="0" w:space="0" w:color="auto"/>
      </w:divBdr>
    </w:div>
    <w:div w:id="1417096175">
      <w:bodyDiv w:val="1"/>
      <w:marLeft w:val="0"/>
      <w:marRight w:val="0"/>
      <w:marTop w:val="0"/>
      <w:marBottom w:val="0"/>
      <w:divBdr>
        <w:top w:val="none" w:sz="0" w:space="0" w:color="auto"/>
        <w:left w:val="none" w:sz="0" w:space="0" w:color="auto"/>
        <w:bottom w:val="none" w:sz="0" w:space="0" w:color="auto"/>
        <w:right w:val="none" w:sz="0" w:space="0" w:color="auto"/>
      </w:divBdr>
    </w:div>
    <w:div w:id="1417167304">
      <w:bodyDiv w:val="1"/>
      <w:marLeft w:val="0"/>
      <w:marRight w:val="0"/>
      <w:marTop w:val="0"/>
      <w:marBottom w:val="0"/>
      <w:divBdr>
        <w:top w:val="none" w:sz="0" w:space="0" w:color="auto"/>
        <w:left w:val="none" w:sz="0" w:space="0" w:color="auto"/>
        <w:bottom w:val="none" w:sz="0" w:space="0" w:color="auto"/>
        <w:right w:val="none" w:sz="0" w:space="0" w:color="auto"/>
      </w:divBdr>
    </w:div>
    <w:div w:id="1417285667">
      <w:bodyDiv w:val="1"/>
      <w:marLeft w:val="0"/>
      <w:marRight w:val="0"/>
      <w:marTop w:val="0"/>
      <w:marBottom w:val="0"/>
      <w:divBdr>
        <w:top w:val="none" w:sz="0" w:space="0" w:color="auto"/>
        <w:left w:val="none" w:sz="0" w:space="0" w:color="auto"/>
        <w:bottom w:val="none" w:sz="0" w:space="0" w:color="auto"/>
        <w:right w:val="none" w:sz="0" w:space="0" w:color="auto"/>
      </w:divBdr>
    </w:div>
    <w:div w:id="1417359617">
      <w:bodyDiv w:val="1"/>
      <w:marLeft w:val="0"/>
      <w:marRight w:val="0"/>
      <w:marTop w:val="0"/>
      <w:marBottom w:val="0"/>
      <w:divBdr>
        <w:top w:val="none" w:sz="0" w:space="0" w:color="auto"/>
        <w:left w:val="none" w:sz="0" w:space="0" w:color="auto"/>
        <w:bottom w:val="none" w:sz="0" w:space="0" w:color="auto"/>
        <w:right w:val="none" w:sz="0" w:space="0" w:color="auto"/>
      </w:divBdr>
    </w:div>
    <w:div w:id="1417819998">
      <w:bodyDiv w:val="1"/>
      <w:marLeft w:val="0"/>
      <w:marRight w:val="0"/>
      <w:marTop w:val="0"/>
      <w:marBottom w:val="0"/>
      <w:divBdr>
        <w:top w:val="none" w:sz="0" w:space="0" w:color="auto"/>
        <w:left w:val="none" w:sz="0" w:space="0" w:color="auto"/>
        <w:bottom w:val="none" w:sz="0" w:space="0" w:color="auto"/>
        <w:right w:val="none" w:sz="0" w:space="0" w:color="auto"/>
      </w:divBdr>
    </w:div>
    <w:div w:id="1418089556">
      <w:bodyDiv w:val="1"/>
      <w:marLeft w:val="0"/>
      <w:marRight w:val="0"/>
      <w:marTop w:val="0"/>
      <w:marBottom w:val="0"/>
      <w:divBdr>
        <w:top w:val="none" w:sz="0" w:space="0" w:color="auto"/>
        <w:left w:val="none" w:sz="0" w:space="0" w:color="auto"/>
        <w:bottom w:val="none" w:sz="0" w:space="0" w:color="auto"/>
        <w:right w:val="none" w:sz="0" w:space="0" w:color="auto"/>
      </w:divBdr>
    </w:div>
    <w:div w:id="1418089993">
      <w:bodyDiv w:val="1"/>
      <w:marLeft w:val="0"/>
      <w:marRight w:val="0"/>
      <w:marTop w:val="0"/>
      <w:marBottom w:val="0"/>
      <w:divBdr>
        <w:top w:val="none" w:sz="0" w:space="0" w:color="auto"/>
        <w:left w:val="none" w:sz="0" w:space="0" w:color="auto"/>
        <w:bottom w:val="none" w:sz="0" w:space="0" w:color="auto"/>
        <w:right w:val="none" w:sz="0" w:space="0" w:color="auto"/>
      </w:divBdr>
    </w:div>
    <w:div w:id="1418360410">
      <w:bodyDiv w:val="1"/>
      <w:marLeft w:val="0"/>
      <w:marRight w:val="0"/>
      <w:marTop w:val="0"/>
      <w:marBottom w:val="0"/>
      <w:divBdr>
        <w:top w:val="none" w:sz="0" w:space="0" w:color="auto"/>
        <w:left w:val="none" w:sz="0" w:space="0" w:color="auto"/>
        <w:bottom w:val="none" w:sz="0" w:space="0" w:color="auto"/>
        <w:right w:val="none" w:sz="0" w:space="0" w:color="auto"/>
      </w:divBdr>
    </w:div>
    <w:div w:id="1418594879">
      <w:bodyDiv w:val="1"/>
      <w:marLeft w:val="0"/>
      <w:marRight w:val="0"/>
      <w:marTop w:val="0"/>
      <w:marBottom w:val="0"/>
      <w:divBdr>
        <w:top w:val="none" w:sz="0" w:space="0" w:color="auto"/>
        <w:left w:val="none" w:sz="0" w:space="0" w:color="auto"/>
        <w:bottom w:val="none" w:sz="0" w:space="0" w:color="auto"/>
        <w:right w:val="none" w:sz="0" w:space="0" w:color="auto"/>
      </w:divBdr>
    </w:div>
    <w:div w:id="1418751343">
      <w:bodyDiv w:val="1"/>
      <w:marLeft w:val="0"/>
      <w:marRight w:val="0"/>
      <w:marTop w:val="0"/>
      <w:marBottom w:val="0"/>
      <w:divBdr>
        <w:top w:val="none" w:sz="0" w:space="0" w:color="auto"/>
        <w:left w:val="none" w:sz="0" w:space="0" w:color="auto"/>
        <w:bottom w:val="none" w:sz="0" w:space="0" w:color="auto"/>
        <w:right w:val="none" w:sz="0" w:space="0" w:color="auto"/>
      </w:divBdr>
    </w:div>
    <w:div w:id="1418790609">
      <w:bodyDiv w:val="1"/>
      <w:marLeft w:val="0"/>
      <w:marRight w:val="0"/>
      <w:marTop w:val="0"/>
      <w:marBottom w:val="0"/>
      <w:divBdr>
        <w:top w:val="none" w:sz="0" w:space="0" w:color="auto"/>
        <w:left w:val="none" w:sz="0" w:space="0" w:color="auto"/>
        <w:bottom w:val="none" w:sz="0" w:space="0" w:color="auto"/>
        <w:right w:val="none" w:sz="0" w:space="0" w:color="auto"/>
      </w:divBdr>
    </w:div>
    <w:div w:id="1418940280">
      <w:bodyDiv w:val="1"/>
      <w:marLeft w:val="0"/>
      <w:marRight w:val="0"/>
      <w:marTop w:val="0"/>
      <w:marBottom w:val="0"/>
      <w:divBdr>
        <w:top w:val="none" w:sz="0" w:space="0" w:color="auto"/>
        <w:left w:val="none" w:sz="0" w:space="0" w:color="auto"/>
        <w:bottom w:val="none" w:sz="0" w:space="0" w:color="auto"/>
        <w:right w:val="none" w:sz="0" w:space="0" w:color="auto"/>
      </w:divBdr>
    </w:div>
    <w:div w:id="1418945206">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19405935">
      <w:bodyDiv w:val="1"/>
      <w:marLeft w:val="0"/>
      <w:marRight w:val="0"/>
      <w:marTop w:val="0"/>
      <w:marBottom w:val="0"/>
      <w:divBdr>
        <w:top w:val="none" w:sz="0" w:space="0" w:color="auto"/>
        <w:left w:val="none" w:sz="0" w:space="0" w:color="auto"/>
        <w:bottom w:val="none" w:sz="0" w:space="0" w:color="auto"/>
        <w:right w:val="none" w:sz="0" w:space="0" w:color="auto"/>
      </w:divBdr>
    </w:div>
    <w:div w:id="1419446825">
      <w:bodyDiv w:val="1"/>
      <w:marLeft w:val="0"/>
      <w:marRight w:val="0"/>
      <w:marTop w:val="0"/>
      <w:marBottom w:val="0"/>
      <w:divBdr>
        <w:top w:val="none" w:sz="0" w:space="0" w:color="auto"/>
        <w:left w:val="none" w:sz="0" w:space="0" w:color="auto"/>
        <w:bottom w:val="none" w:sz="0" w:space="0" w:color="auto"/>
        <w:right w:val="none" w:sz="0" w:space="0" w:color="auto"/>
      </w:divBdr>
    </w:div>
    <w:div w:id="1419599058">
      <w:bodyDiv w:val="1"/>
      <w:marLeft w:val="0"/>
      <w:marRight w:val="0"/>
      <w:marTop w:val="0"/>
      <w:marBottom w:val="0"/>
      <w:divBdr>
        <w:top w:val="none" w:sz="0" w:space="0" w:color="auto"/>
        <w:left w:val="none" w:sz="0" w:space="0" w:color="auto"/>
        <w:bottom w:val="none" w:sz="0" w:space="0" w:color="auto"/>
        <w:right w:val="none" w:sz="0" w:space="0" w:color="auto"/>
      </w:divBdr>
    </w:div>
    <w:div w:id="1419710719">
      <w:bodyDiv w:val="1"/>
      <w:marLeft w:val="0"/>
      <w:marRight w:val="0"/>
      <w:marTop w:val="0"/>
      <w:marBottom w:val="0"/>
      <w:divBdr>
        <w:top w:val="none" w:sz="0" w:space="0" w:color="auto"/>
        <w:left w:val="none" w:sz="0" w:space="0" w:color="auto"/>
        <w:bottom w:val="none" w:sz="0" w:space="0" w:color="auto"/>
        <w:right w:val="none" w:sz="0" w:space="0" w:color="auto"/>
      </w:divBdr>
    </w:div>
    <w:div w:id="1419713222">
      <w:bodyDiv w:val="1"/>
      <w:marLeft w:val="0"/>
      <w:marRight w:val="0"/>
      <w:marTop w:val="0"/>
      <w:marBottom w:val="0"/>
      <w:divBdr>
        <w:top w:val="none" w:sz="0" w:space="0" w:color="auto"/>
        <w:left w:val="none" w:sz="0" w:space="0" w:color="auto"/>
        <w:bottom w:val="none" w:sz="0" w:space="0" w:color="auto"/>
        <w:right w:val="none" w:sz="0" w:space="0" w:color="auto"/>
      </w:divBdr>
    </w:div>
    <w:div w:id="1419790738">
      <w:bodyDiv w:val="1"/>
      <w:marLeft w:val="0"/>
      <w:marRight w:val="0"/>
      <w:marTop w:val="0"/>
      <w:marBottom w:val="0"/>
      <w:divBdr>
        <w:top w:val="none" w:sz="0" w:space="0" w:color="auto"/>
        <w:left w:val="none" w:sz="0" w:space="0" w:color="auto"/>
        <w:bottom w:val="none" w:sz="0" w:space="0" w:color="auto"/>
        <w:right w:val="none" w:sz="0" w:space="0" w:color="auto"/>
      </w:divBdr>
    </w:div>
    <w:div w:id="1419907777">
      <w:bodyDiv w:val="1"/>
      <w:marLeft w:val="0"/>
      <w:marRight w:val="0"/>
      <w:marTop w:val="0"/>
      <w:marBottom w:val="0"/>
      <w:divBdr>
        <w:top w:val="none" w:sz="0" w:space="0" w:color="auto"/>
        <w:left w:val="none" w:sz="0" w:space="0" w:color="auto"/>
        <w:bottom w:val="none" w:sz="0" w:space="0" w:color="auto"/>
        <w:right w:val="none" w:sz="0" w:space="0" w:color="auto"/>
      </w:divBdr>
    </w:div>
    <w:div w:id="1420129398">
      <w:bodyDiv w:val="1"/>
      <w:marLeft w:val="0"/>
      <w:marRight w:val="0"/>
      <w:marTop w:val="0"/>
      <w:marBottom w:val="0"/>
      <w:divBdr>
        <w:top w:val="none" w:sz="0" w:space="0" w:color="auto"/>
        <w:left w:val="none" w:sz="0" w:space="0" w:color="auto"/>
        <w:bottom w:val="none" w:sz="0" w:space="0" w:color="auto"/>
        <w:right w:val="none" w:sz="0" w:space="0" w:color="auto"/>
      </w:divBdr>
    </w:div>
    <w:div w:id="1420250673">
      <w:bodyDiv w:val="1"/>
      <w:marLeft w:val="0"/>
      <w:marRight w:val="0"/>
      <w:marTop w:val="0"/>
      <w:marBottom w:val="0"/>
      <w:divBdr>
        <w:top w:val="none" w:sz="0" w:space="0" w:color="auto"/>
        <w:left w:val="none" w:sz="0" w:space="0" w:color="auto"/>
        <w:bottom w:val="none" w:sz="0" w:space="0" w:color="auto"/>
        <w:right w:val="none" w:sz="0" w:space="0" w:color="auto"/>
      </w:divBdr>
    </w:div>
    <w:div w:id="1420328235">
      <w:bodyDiv w:val="1"/>
      <w:marLeft w:val="0"/>
      <w:marRight w:val="0"/>
      <w:marTop w:val="0"/>
      <w:marBottom w:val="0"/>
      <w:divBdr>
        <w:top w:val="none" w:sz="0" w:space="0" w:color="auto"/>
        <w:left w:val="none" w:sz="0" w:space="0" w:color="auto"/>
        <w:bottom w:val="none" w:sz="0" w:space="0" w:color="auto"/>
        <w:right w:val="none" w:sz="0" w:space="0" w:color="auto"/>
      </w:divBdr>
    </w:div>
    <w:div w:id="1420442014">
      <w:bodyDiv w:val="1"/>
      <w:marLeft w:val="0"/>
      <w:marRight w:val="0"/>
      <w:marTop w:val="0"/>
      <w:marBottom w:val="0"/>
      <w:divBdr>
        <w:top w:val="none" w:sz="0" w:space="0" w:color="auto"/>
        <w:left w:val="none" w:sz="0" w:space="0" w:color="auto"/>
        <w:bottom w:val="none" w:sz="0" w:space="0" w:color="auto"/>
        <w:right w:val="none" w:sz="0" w:space="0" w:color="auto"/>
      </w:divBdr>
    </w:div>
    <w:div w:id="1421099811">
      <w:bodyDiv w:val="1"/>
      <w:marLeft w:val="0"/>
      <w:marRight w:val="0"/>
      <w:marTop w:val="0"/>
      <w:marBottom w:val="0"/>
      <w:divBdr>
        <w:top w:val="none" w:sz="0" w:space="0" w:color="auto"/>
        <w:left w:val="none" w:sz="0" w:space="0" w:color="auto"/>
        <w:bottom w:val="none" w:sz="0" w:space="0" w:color="auto"/>
        <w:right w:val="none" w:sz="0" w:space="0" w:color="auto"/>
      </w:divBdr>
    </w:div>
    <w:div w:id="1421222644">
      <w:bodyDiv w:val="1"/>
      <w:marLeft w:val="0"/>
      <w:marRight w:val="0"/>
      <w:marTop w:val="0"/>
      <w:marBottom w:val="0"/>
      <w:divBdr>
        <w:top w:val="none" w:sz="0" w:space="0" w:color="auto"/>
        <w:left w:val="none" w:sz="0" w:space="0" w:color="auto"/>
        <w:bottom w:val="none" w:sz="0" w:space="0" w:color="auto"/>
        <w:right w:val="none" w:sz="0" w:space="0" w:color="auto"/>
      </w:divBdr>
    </w:div>
    <w:div w:id="1421295691">
      <w:bodyDiv w:val="1"/>
      <w:marLeft w:val="0"/>
      <w:marRight w:val="0"/>
      <w:marTop w:val="0"/>
      <w:marBottom w:val="0"/>
      <w:divBdr>
        <w:top w:val="none" w:sz="0" w:space="0" w:color="auto"/>
        <w:left w:val="none" w:sz="0" w:space="0" w:color="auto"/>
        <w:bottom w:val="none" w:sz="0" w:space="0" w:color="auto"/>
        <w:right w:val="none" w:sz="0" w:space="0" w:color="auto"/>
      </w:divBdr>
    </w:div>
    <w:div w:id="1421367688">
      <w:bodyDiv w:val="1"/>
      <w:marLeft w:val="0"/>
      <w:marRight w:val="0"/>
      <w:marTop w:val="0"/>
      <w:marBottom w:val="0"/>
      <w:divBdr>
        <w:top w:val="none" w:sz="0" w:space="0" w:color="auto"/>
        <w:left w:val="none" w:sz="0" w:space="0" w:color="auto"/>
        <w:bottom w:val="none" w:sz="0" w:space="0" w:color="auto"/>
        <w:right w:val="none" w:sz="0" w:space="0" w:color="auto"/>
      </w:divBdr>
    </w:div>
    <w:div w:id="1421414715">
      <w:bodyDiv w:val="1"/>
      <w:marLeft w:val="0"/>
      <w:marRight w:val="0"/>
      <w:marTop w:val="0"/>
      <w:marBottom w:val="0"/>
      <w:divBdr>
        <w:top w:val="none" w:sz="0" w:space="0" w:color="auto"/>
        <w:left w:val="none" w:sz="0" w:space="0" w:color="auto"/>
        <w:bottom w:val="none" w:sz="0" w:space="0" w:color="auto"/>
        <w:right w:val="none" w:sz="0" w:space="0" w:color="auto"/>
      </w:divBdr>
    </w:div>
    <w:div w:id="1421561986">
      <w:bodyDiv w:val="1"/>
      <w:marLeft w:val="0"/>
      <w:marRight w:val="0"/>
      <w:marTop w:val="0"/>
      <w:marBottom w:val="0"/>
      <w:divBdr>
        <w:top w:val="none" w:sz="0" w:space="0" w:color="auto"/>
        <w:left w:val="none" w:sz="0" w:space="0" w:color="auto"/>
        <w:bottom w:val="none" w:sz="0" w:space="0" w:color="auto"/>
        <w:right w:val="none" w:sz="0" w:space="0" w:color="auto"/>
      </w:divBdr>
    </w:div>
    <w:div w:id="1421633069">
      <w:bodyDiv w:val="1"/>
      <w:marLeft w:val="0"/>
      <w:marRight w:val="0"/>
      <w:marTop w:val="0"/>
      <w:marBottom w:val="0"/>
      <w:divBdr>
        <w:top w:val="none" w:sz="0" w:space="0" w:color="auto"/>
        <w:left w:val="none" w:sz="0" w:space="0" w:color="auto"/>
        <w:bottom w:val="none" w:sz="0" w:space="0" w:color="auto"/>
        <w:right w:val="none" w:sz="0" w:space="0" w:color="auto"/>
      </w:divBdr>
    </w:div>
    <w:div w:id="1421681090">
      <w:bodyDiv w:val="1"/>
      <w:marLeft w:val="0"/>
      <w:marRight w:val="0"/>
      <w:marTop w:val="0"/>
      <w:marBottom w:val="0"/>
      <w:divBdr>
        <w:top w:val="none" w:sz="0" w:space="0" w:color="auto"/>
        <w:left w:val="none" w:sz="0" w:space="0" w:color="auto"/>
        <w:bottom w:val="none" w:sz="0" w:space="0" w:color="auto"/>
        <w:right w:val="none" w:sz="0" w:space="0" w:color="auto"/>
      </w:divBdr>
    </w:div>
    <w:div w:id="1421681973">
      <w:bodyDiv w:val="1"/>
      <w:marLeft w:val="0"/>
      <w:marRight w:val="0"/>
      <w:marTop w:val="0"/>
      <w:marBottom w:val="0"/>
      <w:divBdr>
        <w:top w:val="none" w:sz="0" w:space="0" w:color="auto"/>
        <w:left w:val="none" w:sz="0" w:space="0" w:color="auto"/>
        <w:bottom w:val="none" w:sz="0" w:space="0" w:color="auto"/>
        <w:right w:val="none" w:sz="0" w:space="0" w:color="auto"/>
      </w:divBdr>
    </w:div>
    <w:div w:id="1421754476">
      <w:bodyDiv w:val="1"/>
      <w:marLeft w:val="0"/>
      <w:marRight w:val="0"/>
      <w:marTop w:val="0"/>
      <w:marBottom w:val="0"/>
      <w:divBdr>
        <w:top w:val="none" w:sz="0" w:space="0" w:color="auto"/>
        <w:left w:val="none" w:sz="0" w:space="0" w:color="auto"/>
        <w:bottom w:val="none" w:sz="0" w:space="0" w:color="auto"/>
        <w:right w:val="none" w:sz="0" w:space="0" w:color="auto"/>
      </w:divBdr>
    </w:div>
    <w:div w:id="1421827983">
      <w:bodyDiv w:val="1"/>
      <w:marLeft w:val="0"/>
      <w:marRight w:val="0"/>
      <w:marTop w:val="0"/>
      <w:marBottom w:val="0"/>
      <w:divBdr>
        <w:top w:val="none" w:sz="0" w:space="0" w:color="auto"/>
        <w:left w:val="none" w:sz="0" w:space="0" w:color="auto"/>
        <w:bottom w:val="none" w:sz="0" w:space="0" w:color="auto"/>
        <w:right w:val="none" w:sz="0" w:space="0" w:color="auto"/>
      </w:divBdr>
    </w:div>
    <w:div w:id="1421949781">
      <w:bodyDiv w:val="1"/>
      <w:marLeft w:val="0"/>
      <w:marRight w:val="0"/>
      <w:marTop w:val="0"/>
      <w:marBottom w:val="0"/>
      <w:divBdr>
        <w:top w:val="none" w:sz="0" w:space="0" w:color="auto"/>
        <w:left w:val="none" w:sz="0" w:space="0" w:color="auto"/>
        <w:bottom w:val="none" w:sz="0" w:space="0" w:color="auto"/>
        <w:right w:val="none" w:sz="0" w:space="0" w:color="auto"/>
      </w:divBdr>
    </w:div>
    <w:div w:id="1422070092">
      <w:bodyDiv w:val="1"/>
      <w:marLeft w:val="0"/>
      <w:marRight w:val="0"/>
      <w:marTop w:val="0"/>
      <w:marBottom w:val="0"/>
      <w:divBdr>
        <w:top w:val="none" w:sz="0" w:space="0" w:color="auto"/>
        <w:left w:val="none" w:sz="0" w:space="0" w:color="auto"/>
        <w:bottom w:val="none" w:sz="0" w:space="0" w:color="auto"/>
        <w:right w:val="none" w:sz="0" w:space="0" w:color="auto"/>
      </w:divBdr>
    </w:div>
    <w:div w:id="1422142771">
      <w:bodyDiv w:val="1"/>
      <w:marLeft w:val="0"/>
      <w:marRight w:val="0"/>
      <w:marTop w:val="0"/>
      <w:marBottom w:val="0"/>
      <w:divBdr>
        <w:top w:val="none" w:sz="0" w:space="0" w:color="auto"/>
        <w:left w:val="none" w:sz="0" w:space="0" w:color="auto"/>
        <w:bottom w:val="none" w:sz="0" w:space="0" w:color="auto"/>
        <w:right w:val="none" w:sz="0" w:space="0" w:color="auto"/>
      </w:divBdr>
    </w:div>
    <w:div w:id="1422331567">
      <w:bodyDiv w:val="1"/>
      <w:marLeft w:val="0"/>
      <w:marRight w:val="0"/>
      <w:marTop w:val="0"/>
      <w:marBottom w:val="0"/>
      <w:divBdr>
        <w:top w:val="none" w:sz="0" w:space="0" w:color="auto"/>
        <w:left w:val="none" w:sz="0" w:space="0" w:color="auto"/>
        <w:bottom w:val="none" w:sz="0" w:space="0" w:color="auto"/>
        <w:right w:val="none" w:sz="0" w:space="0" w:color="auto"/>
      </w:divBdr>
    </w:div>
    <w:div w:id="1422411477">
      <w:bodyDiv w:val="1"/>
      <w:marLeft w:val="0"/>
      <w:marRight w:val="0"/>
      <w:marTop w:val="0"/>
      <w:marBottom w:val="0"/>
      <w:divBdr>
        <w:top w:val="none" w:sz="0" w:space="0" w:color="auto"/>
        <w:left w:val="none" w:sz="0" w:space="0" w:color="auto"/>
        <w:bottom w:val="none" w:sz="0" w:space="0" w:color="auto"/>
        <w:right w:val="none" w:sz="0" w:space="0" w:color="auto"/>
      </w:divBdr>
    </w:div>
    <w:div w:id="1422604179">
      <w:bodyDiv w:val="1"/>
      <w:marLeft w:val="0"/>
      <w:marRight w:val="0"/>
      <w:marTop w:val="0"/>
      <w:marBottom w:val="0"/>
      <w:divBdr>
        <w:top w:val="none" w:sz="0" w:space="0" w:color="auto"/>
        <w:left w:val="none" w:sz="0" w:space="0" w:color="auto"/>
        <w:bottom w:val="none" w:sz="0" w:space="0" w:color="auto"/>
        <w:right w:val="none" w:sz="0" w:space="0" w:color="auto"/>
      </w:divBdr>
    </w:div>
    <w:div w:id="1422607760">
      <w:bodyDiv w:val="1"/>
      <w:marLeft w:val="0"/>
      <w:marRight w:val="0"/>
      <w:marTop w:val="0"/>
      <w:marBottom w:val="0"/>
      <w:divBdr>
        <w:top w:val="none" w:sz="0" w:space="0" w:color="auto"/>
        <w:left w:val="none" w:sz="0" w:space="0" w:color="auto"/>
        <w:bottom w:val="none" w:sz="0" w:space="0" w:color="auto"/>
        <w:right w:val="none" w:sz="0" w:space="0" w:color="auto"/>
      </w:divBdr>
    </w:div>
    <w:div w:id="1422991587">
      <w:bodyDiv w:val="1"/>
      <w:marLeft w:val="0"/>
      <w:marRight w:val="0"/>
      <w:marTop w:val="0"/>
      <w:marBottom w:val="0"/>
      <w:divBdr>
        <w:top w:val="none" w:sz="0" w:space="0" w:color="auto"/>
        <w:left w:val="none" w:sz="0" w:space="0" w:color="auto"/>
        <w:bottom w:val="none" w:sz="0" w:space="0" w:color="auto"/>
        <w:right w:val="none" w:sz="0" w:space="0" w:color="auto"/>
      </w:divBdr>
    </w:div>
    <w:div w:id="1423531766">
      <w:bodyDiv w:val="1"/>
      <w:marLeft w:val="0"/>
      <w:marRight w:val="0"/>
      <w:marTop w:val="0"/>
      <w:marBottom w:val="0"/>
      <w:divBdr>
        <w:top w:val="none" w:sz="0" w:space="0" w:color="auto"/>
        <w:left w:val="none" w:sz="0" w:space="0" w:color="auto"/>
        <w:bottom w:val="none" w:sz="0" w:space="0" w:color="auto"/>
        <w:right w:val="none" w:sz="0" w:space="0" w:color="auto"/>
      </w:divBdr>
    </w:div>
    <w:div w:id="1423605441">
      <w:bodyDiv w:val="1"/>
      <w:marLeft w:val="0"/>
      <w:marRight w:val="0"/>
      <w:marTop w:val="0"/>
      <w:marBottom w:val="0"/>
      <w:divBdr>
        <w:top w:val="none" w:sz="0" w:space="0" w:color="auto"/>
        <w:left w:val="none" w:sz="0" w:space="0" w:color="auto"/>
        <w:bottom w:val="none" w:sz="0" w:space="0" w:color="auto"/>
        <w:right w:val="none" w:sz="0" w:space="0" w:color="auto"/>
      </w:divBdr>
    </w:div>
    <w:div w:id="1423645610">
      <w:bodyDiv w:val="1"/>
      <w:marLeft w:val="0"/>
      <w:marRight w:val="0"/>
      <w:marTop w:val="0"/>
      <w:marBottom w:val="0"/>
      <w:divBdr>
        <w:top w:val="none" w:sz="0" w:space="0" w:color="auto"/>
        <w:left w:val="none" w:sz="0" w:space="0" w:color="auto"/>
        <w:bottom w:val="none" w:sz="0" w:space="0" w:color="auto"/>
        <w:right w:val="none" w:sz="0" w:space="0" w:color="auto"/>
      </w:divBdr>
    </w:div>
    <w:div w:id="1423794952">
      <w:bodyDiv w:val="1"/>
      <w:marLeft w:val="0"/>
      <w:marRight w:val="0"/>
      <w:marTop w:val="0"/>
      <w:marBottom w:val="0"/>
      <w:divBdr>
        <w:top w:val="none" w:sz="0" w:space="0" w:color="auto"/>
        <w:left w:val="none" w:sz="0" w:space="0" w:color="auto"/>
        <w:bottom w:val="none" w:sz="0" w:space="0" w:color="auto"/>
        <w:right w:val="none" w:sz="0" w:space="0" w:color="auto"/>
      </w:divBdr>
    </w:div>
    <w:div w:id="1423798526">
      <w:bodyDiv w:val="1"/>
      <w:marLeft w:val="0"/>
      <w:marRight w:val="0"/>
      <w:marTop w:val="0"/>
      <w:marBottom w:val="0"/>
      <w:divBdr>
        <w:top w:val="none" w:sz="0" w:space="0" w:color="auto"/>
        <w:left w:val="none" w:sz="0" w:space="0" w:color="auto"/>
        <w:bottom w:val="none" w:sz="0" w:space="0" w:color="auto"/>
        <w:right w:val="none" w:sz="0" w:space="0" w:color="auto"/>
      </w:divBdr>
    </w:div>
    <w:div w:id="1423800853">
      <w:bodyDiv w:val="1"/>
      <w:marLeft w:val="0"/>
      <w:marRight w:val="0"/>
      <w:marTop w:val="0"/>
      <w:marBottom w:val="0"/>
      <w:divBdr>
        <w:top w:val="none" w:sz="0" w:space="0" w:color="auto"/>
        <w:left w:val="none" w:sz="0" w:space="0" w:color="auto"/>
        <w:bottom w:val="none" w:sz="0" w:space="0" w:color="auto"/>
        <w:right w:val="none" w:sz="0" w:space="0" w:color="auto"/>
      </w:divBdr>
    </w:div>
    <w:div w:id="1423910494">
      <w:bodyDiv w:val="1"/>
      <w:marLeft w:val="0"/>
      <w:marRight w:val="0"/>
      <w:marTop w:val="0"/>
      <w:marBottom w:val="0"/>
      <w:divBdr>
        <w:top w:val="none" w:sz="0" w:space="0" w:color="auto"/>
        <w:left w:val="none" w:sz="0" w:space="0" w:color="auto"/>
        <w:bottom w:val="none" w:sz="0" w:space="0" w:color="auto"/>
        <w:right w:val="none" w:sz="0" w:space="0" w:color="auto"/>
      </w:divBdr>
    </w:div>
    <w:div w:id="1424111026">
      <w:bodyDiv w:val="1"/>
      <w:marLeft w:val="0"/>
      <w:marRight w:val="0"/>
      <w:marTop w:val="0"/>
      <w:marBottom w:val="0"/>
      <w:divBdr>
        <w:top w:val="none" w:sz="0" w:space="0" w:color="auto"/>
        <w:left w:val="none" w:sz="0" w:space="0" w:color="auto"/>
        <w:bottom w:val="none" w:sz="0" w:space="0" w:color="auto"/>
        <w:right w:val="none" w:sz="0" w:space="0" w:color="auto"/>
      </w:divBdr>
    </w:div>
    <w:div w:id="1424230458">
      <w:bodyDiv w:val="1"/>
      <w:marLeft w:val="0"/>
      <w:marRight w:val="0"/>
      <w:marTop w:val="0"/>
      <w:marBottom w:val="0"/>
      <w:divBdr>
        <w:top w:val="none" w:sz="0" w:space="0" w:color="auto"/>
        <w:left w:val="none" w:sz="0" w:space="0" w:color="auto"/>
        <w:bottom w:val="none" w:sz="0" w:space="0" w:color="auto"/>
        <w:right w:val="none" w:sz="0" w:space="0" w:color="auto"/>
      </w:divBdr>
    </w:div>
    <w:div w:id="1424453182">
      <w:bodyDiv w:val="1"/>
      <w:marLeft w:val="0"/>
      <w:marRight w:val="0"/>
      <w:marTop w:val="0"/>
      <w:marBottom w:val="0"/>
      <w:divBdr>
        <w:top w:val="none" w:sz="0" w:space="0" w:color="auto"/>
        <w:left w:val="none" w:sz="0" w:space="0" w:color="auto"/>
        <w:bottom w:val="none" w:sz="0" w:space="0" w:color="auto"/>
        <w:right w:val="none" w:sz="0" w:space="0" w:color="auto"/>
      </w:divBdr>
    </w:div>
    <w:div w:id="1424719360">
      <w:bodyDiv w:val="1"/>
      <w:marLeft w:val="0"/>
      <w:marRight w:val="0"/>
      <w:marTop w:val="0"/>
      <w:marBottom w:val="0"/>
      <w:divBdr>
        <w:top w:val="none" w:sz="0" w:space="0" w:color="auto"/>
        <w:left w:val="none" w:sz="0" w:space="0" w:color="auto"/>
        <w:bottom w:val="none" w:sz="0" w:space="0" w:color="auto"/>
        <w:right w:val="none" w:sz="0" w:space="0" w:color="auto"/>
      </w:divBdr>
    </w:div>
    <w:div w:id="1424838462">
      <w:bodyDiv w:val="1"/>
      <w:marLeft w:val="0"/>
      <w:marRight w:val="0"/>
      <w:marTop w:val="0"/>
      <w:marBottom w:val="0"/>
      <w:divBdr>
        <w:top w:val="none" w:sz="0" w:space="0" w:color="auto"/>
        <w:left w:val="none" w:sz="0" w:space="0" w:color="auto"/>
        <w:bottom w:val="none" w:sz="0" w:space="0" w:color="auto"/>
        <w:right w:val="none" w:sz="0" w:space="0" w:color="auto"/>
      </w:divBdr>
    </w:div>
    <w:div w:id="1425421610">
      <w:bodyDiv w:val="1"/>
      <w:marLeft w:val="0"/>
      <w:marRight w:val="0"/>
      <w:marTop w:val="0"/>
      <w:marBottom w:val="0"/>
      <w:divBdr>
        <w:top w:val="none" w:sz="0" w:space="0" w:color="auto"/>
        <w:left w:val="none" w:sz="0" w:space="0" w:color="auto"/>
        <w:bottom w:val="none" w:sz="0" w:space="0" w:color="auto"/>
        <w:right w:val="none" w:sz="0" w:space="0" w:color="auto"/>
      </w:divBdr>
    </w:div>
    <w:div w:id="1425688344">
      <w:bodyDiv w:val="1"/>
      <w:marLeft w:val="0"/>
      <w:marRight w:val="0"/>
      <w:marTop w:val="0"/>
      <w:marBottom w:val="0"/>
      <w:divBdr>
        <w:top w:val="none" w:sz="0" w:space="0" w:color="auto"/>
        <w:left w:val="none" w:sz="0" w:space="0" w:color="auto"/>
        <w:bottom w:val="none" w:sz="0" w:space="0" w:color="auto"/>
        <w:right w:val="none" w:sz="0" w:space="0" w:color="auto"/>
      </w:divBdr>
    </w:div>
    <w:div w:id="1425764912">
      <w:bodyDiv w:val="1"/>
      <w:marLeft w:val="0"/>
      <w:marRight w:val="0"/>
      <w:marTop w:val="0"/>
      <w:marBottom w:val="0"/>
      <w:divBdr>
        <w:top w:val="none" w:sz="0" w:space="0" w:color="auto"/>
        <w:left w:val="none" w:sz="0" w:space="0" w:color="auto"/>
        <w:bottom w:val="none" w:sz="0" w:space="0" w:color="auto"/>
        <w:right w:val="none" w:sz="0" w:space="0" w:color="auto"/>
      </w:divBdr>
    </w:div>
    <w:div w:id="1425766147">
      <w:bodyDiv w:val="1"/>
      <w:marLeft w:val="0"/>
      <w:marRight w:val="0"/>
      <w:marTop w:val="0"/>
      <w:marBottom w:val="0"/>
      <w:divBdr>
        <w:top w:val="none" w:sz="0" w:space="0" w:color="auto"/>
        <w:left w:val="none" w:sz="0" w:space="0" w:color="auto"/>
        <w:bottom w:val="none" w:sz="0" w:space="0" w:color="auto"/>
        <w:right w:val="none" w:sz="0" w:space="0" w:color="auto"/>
      </w:divBdr>
    </w:div>
    <w:div w:id="1426225952">
      <w:bodyDiv w:val="1"/>
      <w:marLeft w:val="0"/>
      <w:marRight w:val="0"/>
      <w:marTop w:val="0"/>
      <w:marBottom w:val="0"/>
      <w:divBdr>
        <w:top w:val="none" w:sz="0" w:space="0" w:color="auto"/>
        <w:left w:val="none" w:sz="0" w:space="0" w:color="auto"/>
        <w:bottom w:val="none" w:sz="0" w:space="0" w:color="auto"/>
        <w:right w:val="none" w:sz="0" w:space="0" w:color="auto"/>
      </w:divBdr>
    </w:div>
    <w:div w:id="1426346819">
      <w:bodyDiv w:val="1"/>
      <w:marLeft w:val="0"/>
      <w:marRight w:val="0"/>
      <w:marTop w:val="0"/>
      <w:marBottom w:val="0"/>
      <w:divBdr>
        <w:top w:val="none" w:sz="0" w:space="0" w:color="auto"/>
        <w:left w:val="none" w:sz="0" w:space="0" w:color="auto"/>
        <w:bottom w:val="none" w:sz="0" w:space="0" w:color="auto"/>
        <w:right w:val="none" w:sz="0" w:space="0" w:color="auto"/>
      </w:divBdr>
    </w:div>
    <w:div w:id="1426533608">
      <w:bodyDiv w:val="1"/>
      <w:marLeft w:val="0"/>
      <w:marRight w:val="0"/>
      <w:marTop w:val="0"/>
      <w:marBottom w:val="0"/>
      <w:divBdr>
        <w:top w:val="none" w:sz="0" w:space="0" w:color="auto"/>
        <w:left w:val="none" w:sz="0" w:space="0" w:color="auto"/>
        <w:bottom w:val="none" w:sz="0" w:space="0" w:color="auto"/>
        <w:right w:val="none" w:sz="0" w:space="0" w:color="auto"/>
      </w:divBdr>
    </w:div>
    <w:div w:id="1426726583">
      <w:bodyDiv w:val="1"/>
      <w:marLeft w:val="0"/>
      <w:marRight w:val="0"/>
      <w:marTop w:val="0"/>
      <w:marBottom w:val="0"/>
      <w:divBdr>
        <w:top w:val="none" w:sz="0" w:space="0" w:color="auto"/>
        <w:left w:val="none" w:sz="0" w:space="0" w:color="auto"/>
        <w:bottom w:val="none" w:sz="0" w:space="0" w:color="auto"/>
        <w:right w:val="none" w:sz="0" w:space="0" w:color="auto"/>
      </w:divBdr>
    </w:div>
    <w:div w:id="1426804198">
      <w:bodyDiv w:val="1"/>
      <w:marLeft w:val="0"/>
      <w:marRight w:val="0"/>
      <w:marTop w:val="0"/>
      <w:marBottom w:val="0"/>
      <w:divBdr>
        <w:top w:val="none" w:sz="0" w:space="0" w:color="auto"/>
        <w:left w:val="none" w:sz="0" w:space="0" w:color="auto"/>
        <w:bottom w:val="none" w:sz="0" w:space="0" w:color="auto"/>
        <w:right w:val="none" w:sz="0" w:space="0" w:color="auto"/>
      </w:divBdr>
    </w:div>
    <w:div w:id="1426925426">
      <w:bodyDiv w:val="1"/>
      <w:marLeft w:val="0"/>
      <w:marRight w:val="0"/>
      <w:marTop w:val="0"/>
      <w:marBottom w:val="0"/>
      <w:divBdr>
        <w:top w:val="none" w:sz="0" w:space="0" w:color="auto"/>
        <w:left w:val="none" w:sz="0" w:space="0" w:color="auto"/>
        <w:bottom w:val="none" w:sz="0" w:space="0" w:color="auto"/>
        <w:right w:val="none" w:sz="0" w:space="0" w:color="auto"/>
      </w:divBdr>
    </w:div>
    <w:div w:id="1427266745">
      <w:bodyDiv w:val="1"/>
      <w:marLeft w:val="0"/>
      <w:marRight w:val="0"/>
      <w:marTop w:val="0"/>
      <w:marBottom w:val="0"/>
      <w:divBdr>
        <w:top w:val="none" w:sz="0" w:space="0" w:color="auto"/>
        <w:left w:val="none" w:sz="0" w:space="0" w:color="auto"/>
        <w:bottom w:val="none" w:sz="0" w:space="0" w:color="auto"/>
        <w:right w:val="none" w:sz="0" w:space="0" w:color="auto"/>
      </w:divBdr>
    </w:div>
    <w:div w:id="1427650520">
      <w:bodyDiv w:val="1"/>
      <w:marLeft w:val="0"/>
      <w:marRight w:val="0"/>
      <w:marTop w:val="0"/>
      <w:marBottom w:val="0"/>
      <w:divBdr>
        <w:top w:val="none" w:sz="0" w:space="0" w:color="auto"/>
        <w:left w:val="none" w:sz="0" w:space="0" w:color="auto"/>
        <w:bottom w:val="none" w:sz="0" w:space="0" w:color="auto"/>
        <w:right w:val="none" w:sz="0" w:space="0" w:color="auto"/>
      </w:divBdr>
    </w:div>
    <w:div w:id="1427771581">
      <w:bodyDiv w:val="1"/>
      <w:marLeft w:val="0"/>
      <w:marRight w:val="0"/>
      <w:marTop w:val="0"/>
      <w:marBottom w:val="0"/>
      <w:divBdr>
        <w:top w:val="none" w:sz="0" w:space="0" w:color="auto"/>
        <w:left w:val="none" w:sz="0" w:space="0" w:color="auto"/>
        <w:bottom w:val="none" w:sz="0" w:space="0" w:color="auto"/>
        <w:right w:val="none" w:sz="0" w:space="0" w:color="auto"/>
      </w:divBdr>
    </w:div>
    <w:div w:id="1427847652">
      <w:bodyDiv w:val="1"/>
      <w:marLeft w:val="0"/>
      <w:marRight w:val="0"/>
      <w:marTop w:val="0"/>
      <w:marBottom w:val="0"/>
      <w:divBdr>
        <w:top w:val="none" w:sz="0" w:space="0" w:color="auto"/>
        <w:left w:val="none" w:sz="0" w:space="0" w:color="auto"/>
        <w:bottom w:val="none" w:sz="0" w:space="0" w:color="auto"/>
        <w:right w:val="none" w:sz="0" w:space="0" w:color="auto"/>
      </w:divBdr>
    </w:div>
    <w:div w:id="1428039549">
      <w:bodyDiv w:val="1"/>
      <w:marLeft w:val="0"/>
      <w:marRight w:val="0"/>
      <w:marTop w:val="0"/>
      <w:marBottom w:val="0"/>
      <w:divBdr>
        <w:top w:val="none" w:sz="0" w:space="0" w:color="auto"/>
        <w:left w:val="none" w:sz="0" w:space="0" w:color="auto"/>
        <w:bottom w:val="none" w:sz="0" w:space="0" w:color="auto"/>
        <w:right w:val="none" w:sz="0" w:space="0" w:color="auto"/>
      </w:divBdr>
    </w:div>
    <w:div w:id="1428110660">
      <w:bodyDiv w:val="1"/>
      <w:marLeft w:val="0"/>
      <w:marRight w:val="0"/>
      <w:marTop w:val="0"/>
      <w:marBottom w:val="0"/>
      <w:divBdr>
        <w:top w:val="none" w:sz="0" w:space="0" w:color="auto"/>
        <w:left w:val="none" w:sz="0" w:space="0" w:color="auto"/>
        <w:bottom w:val="none" w:sz="0" w:space="0" w:color="auto"/>
        <w:right w:val="none" w:sz="0" w:space="0" w:color="auto"/>
      </w:divBdr>
    </w:div>
    <w:div w:id="1428230869">
      <w:bodyDiv w:val="1"/>
      <w:marLeft w:val="0"/>
      <w:marRight w:val="0"/>
      <w:marTop w:val="0"/>
      <w:marBottom w:val="0"/>
      <w:divBdr>
        <w:top w:val="none" w:sz="0" w:space="0" w:color="auto"/>
        <w:left w:val="none" w:sz="0" w:space="0" w:color="auto"/>
        <w:bottom w:val="none" w:sz="0" w:space="0" w:color="auto"/>
        <w:right w:val="none" w:sz="0" w:space="0" w:color="auto"/>
      </w:divBdr>
    </w:div>
    <w:div w:id="1428308370">
      <w:bodyDiv w:val="1"/>
      <w:marLeft w:val="0"/>
      <w:marRight w:val="0"/>
      <w:marTop w:val="0"/>
      <w:marBottom w:val="0"/>
      <w:divBdr>
        <w:top w:val="none" w:sz="0" w:space="0" w:color="auto"/>
        <w:left w:val="none" w:sz="0" w:space="0" w:color="auto"/>
        <w:bottom w:val="none" w:sz="0" w:space="0" w:color="auto"/>
        <w:right w:val="none" w:sz="0" w:space="0" w:color="auto"/>
      </w:divBdr>
    </w:div>
    <w:div w:id="1428381224">
      <w:bodyDiv w:val="1"/>
      <w:marLeft w:val="0"/>
      <w:marRight w:val="0"/>
      <w:marTop w:val="0"/>
      <w:marBottom w:val="0"/>
      <w:divBdr>
        <w:top w:val="none" w:sz="0" w:space="0" w:color="auto"/>
        <w:left w:val="none" w:sz="0" w:space="0" w:color="auto"/>
        <w:bottom w:val="none" w:sz="0" w:space="0" w:color="auto"/>
        <w:right w:val="none" w:sz="0" w:space="0" w:color="auto"/>
      </w:divBdr>
    </w:div>
    <w:div w:id="1428770572">
      <w:bodyDiv w:val="1"/>
      <w:marLeft w:val="0"/>
      <w:marRight w:val="0"/>
      <w:marTop w:val="0"/>
      <w:marBottom w:val="0"/>
      <w:divBdr>
        <w:top w:val="none" w:sz="0" w:space="0" w:color="auto"/>
        <w:left w:val="none" w:sz="0" w:space="0" w:color="auto"/>
        <w:bottom w:val="none" w:sz="0" w:space="0" w:color="auto"/>
        <w:right w:val="none" w:sz="0" w:space="0" w:color="auto"/>
      </w:divBdr>
    </w:div>
    <w:div w:id="1428888038">
      <w:bodyDiv w:val="1"/>
      <w:marLeft w:val="0"/>
      <w:marRight w:val="0"/>
      <w:marTop w:val="0"/>
      <w:marBottom w:val="0"/>
      <w:divBdr>
        <w:top w:val="none" w:sz="0" w:space="0" w:color="auto"/>
        <w:left w:val="none" w:sz="0" w:space="0" w:color="auto"/>
        <w:bottom w:val="none" w:sz="0" w:space="0" w:color="auto"/>
        <w:right w:val="none" w:sz="0" w:space="0" w:color="auto"/>
      </w:divBdr>
    </w:div>
    <w:div w:id="1428959897">
      <w:bodyDiv w:val="1"/>
      <w:marLeft w:val="0"/>
      <w:marRight w:val="0"/>
      <w:marTop w:val="0"/>
      <w:marBottom w:val="0"/>
      <w:divBdr>
        <w:top w:val="none" w:sz="0" w:space="0" w:color="auto"/>
        <w:left w:val="none" w:sz="0" w:space="0" w:color="auto"/>
        <w:bottom w:val="none" w:sz="0" w:space="0" w:color="auto"/>
        <w:right w:val="none" w:sz="0" w:space="0" w:color="auto"/>
      </w:divBdr>
    </w:div>
    <w:div w:id="1428960326">
      <w:bodyDiv w:val="1"/>
      <w:marLeft w:val="0"/>
      <w:marRight w:val="0"/>
      <w:marTop w:val="0"/>
      <w:marBottom w:val="0"/>
      <w:divBdr>
        <w:top w:val="none" w:sz="0" w:space="0" w:color="auto"/>
        <w:left w:val="none" w:sz="0" w:space="0" w:color="auto"/>
        <w:bottom w:val="none" w:sz="0" w:space="0" w:color="auto"/>
        <w:right w:val="none" w:sz="0" w:space="0" w:color="auto"/>
      </w:divBdr>
    </w:div>
    <w:div w:id="1429035150">
      <w:bodyDiv w:val="1"/>
      <w:marLeft w:val="0"/>
      <w:marRight w:val="0"/>
      <w:marTop w:val="0"/>
      <w:marBottom w:val="0"/>
      <w:divBdr>
        <w:top w:val="none" w:sz="0" w:space="0" w:color="auto"/>
        <w:left w:val="none" w:sz="0" w:space="0" w:color="auto"/>
        <w:bottom w:val="none" w:sz="0" w:space="0" w:color="auto"/>
        <w:right w:val="none" w:sz="0" w:space="0" w:color="auto"/>
      </w:divBdr>
    </w:div>
    <w:div w:id="1429040400">
      <w:bodyDiv w:val="1"/>
      <w:marLeft w:val="0"/>
      <w:marRight w:val="0"/>
      <w:marTop w:val="0"/>
      <w:marBottom w:val="0"/>
      <w:divBdr>
        <w:top w:val="none" w:sz="0" w:space="0" w:color="auto"/>
        <w:left w:val="none" w:sz="0" w:space="0" w:color="auto"/>
        <w:bottom w:val="none" w:sz="0" w:space="0" w:color="auto"/>
        <w:right w:val="none" w:sz="0" w:space="0" w:color="auto"/>
      </w:divBdr>
    </w:div>
    <w:div w:id="1429041812">
      <w:bodyDiv w:val="1"/>
      <w:marLeft w:val="0"/>
      <w:marRight w:val="0"/>
      <w:marTop w:val="0"/>
      <w:marBottom w:val="0"/>
      <w:divBdr>
        <w:top w:val="none" w:sz="0" w:space="0" w:color="auto"/>
        <w:left w:val="none" w:sz="0" w:space="0" w:color="auto"/>
        <w:bottom w:val="none" w:sz="0" w:space="0" w:color="auto"/>
        <w:right w:val="none" w:sz="0" w:space="0" w:color="auto"/>
      </w:divBdr>
    </w:div>
    <w:div w:id="1429229745">
      <w:bodyDiv w:val="1"/>
      <w:marLeft w:val="0"/>
      <w:marRight w:val="0"/>
      <w:marTop w:val="0"/>
      <w:marBottom w:val="0"/>
      <w:divBdr>
        <w:top w:val="none" w:sz="0" w:space="0" w:color="auto"/>
        <w:left w:val="none" w:sz="0" w:space="0" w:color="auto"/>
        <w:bottom w:val="none" w:sz="0" w:space="0" w:color="auto"/>
        <w:right w:val="none" w:sz="0" w:space="0" w:color="auto"/>
      </w:divBdr>
    </w:div>
    <w:div w:id="1429275492">
      <w:bodyDiv w:val="1"/>
      <w:marLeft w:val="0"/>
      <w:marRight w:val="0"/>
      <w:marTop w:val="0"/>
      <w:marBottom w:val="0"/>
      <w:divBdr>
        <w:top w:val="none" w:sz="0" w:space="0" w:color="auto"/>
        <w:left w:val="none" w:sz="0" w:space="0" w:color="auto"/>
        <w:bottom w:val="none" w:sz="0" w:space="0" w:color="auto"/>
        <w:right w:val="none" w:sz="0" w:space="0" w:color="auto"/>
      </w:divBdr>
    </w:div>
    <w:div w:id="1429499060">
      <w:bodyDiv w:val="1"/>
      <w:marLeft w:val="0"/>
      <w:marRight w:val="0"/>
      <w:marTop w:val="0"/>
      <w:marBottom w:val="0"/>
      <w:divBdr>
        <w:top w:val="none" w:sz="0" w:space="0" w:color="auto"/>
        <w:left w:val="none" w:sz="0" w:space="0" w:color="auto"/>
        <w:bottom w:val="none" w:sz="0" w:space="0" w:color="auto"/>
        <w:right w:val="none" w:sz="0" w:space="0" w:color="auto"/>
      </w:divBdr>
    </w:div>
    <w:div w:id="1429542002">
      <w:bodyDiv w:val="1"/>
      <w:marLeft w:val="0"/>
      <w:marRight w:val="0"/>
      <w:marTop w:val="0"/>
      <w:marBottom w:val="0"/>
      <w:divBdr>
        <w:top w:val="none" w:sz="0" w:space="0" w:color="auto"/>
        <w:left w:val="none" w:sz="0" w:space="0" w:color="auto"/>
        <w:bottom w:val="none" w:sz="0" w:space="0" w:color="auto"/>
        <w:right w:val="none" w:sz="0" w:space="0" w:color="auto"/>
      </w:divBdr>
    </w:div>
    <w:div w:id="1429693088">
      <w:bodyDiv w:val="1"/>
      <w:marLeft w:val="0"/>
      <w:marRight w:val="0"/>
      <w:marTop w:val="0"/>
      <w:marBottom w:val="0"/>
      <w:divBdr>
        <w:top w:val="none" w:sz="0" w:space="0" w:color="auto"/>
        <w:left w:val="none" w:sz="0" w:space="0" w:color="auto"/>
        <w:bottom w:val="none" w:sz="0" w:space="0" w:color="auto"/>
        <w:right w:val="none" w:sz="0" w:space="0" w:color="auto"/>
      </w:divBdr>
    </w:div>
    <w:div w:id="1429696923">
      <w:bodyDiv w:val="1"/>
      <w:marLeft w:val="0"/>
      <w:marRight w:val="0"/>
      <w:marTop w:val="0"/>
      <w:marBottom w:val="0"/>
      <w:divBdr>
        <w:top w:val="none" w:sz="0" w:space="0" w:color="auto"/>
        <w:left w:val="none" w:sz="0" w:space="0" w:color="auto"/>
        <w:bottom w:val="none" w:sz="0" w:space="0" w:color="auto"/>
        <w:right w:val="none" w:sz="0" w:space="0" w:color="auto"/>
      </w:divBdr>
    </w:div>
    <w:div w:id="1429813196">
      <w:bodyDiv w:val="1"/>
      <w:marLeft w:val="0"/>
      <w:marRight w:val="0"/>
      <w:marTop w:val="0"/>
      <w:marBottom w:val="0"/>
      <w:divBdr>
        <w:top w:val="none" w:sz="0" w:space="0" w:color="auto"/>
        <w:left w:val="none" w:sz="0" w:space="0" w:color="auto"/>
        <w:bottom w:val="none" w:sz="0" w:space="0" w:color="auto"/>
        <w:right w:val="none" w:sz="0" w:space="0" w:color="auto"/>
      </w:divBdr>
    </w:div>
    <w:div w:id="1429957962">
      <w:bodyDiv w:val="1"/>
      <w:marLeft w:val="0"/>
      <w:marRight w:val="0"/>
      <w:marTop w:val="0"/>
      <w:marBottom w:val="0"/>
      <w:divBdr>
        <w:top w:val="none" w:sz="0" w:space="0" w:color="auto"/>
        <w:left w:val="none" w:sz="0" w:space="0" w:color="auto"/>
        <w:bottom w:val="none" w:sz="0" w:space="0" w:color="auto"/>
        <w:right w:val="none" w:sz="0" w:space="0" w:color="auto"/>
      </w:divBdr>
    </w:div>
    <w:div w:id="1430392369">
      <w:bodyDiv w:val="1"/>
      <w:marLeft w:val="0"/>
      <w:marRight w:val="0"/>
      <w:marTop w:val="0"/>
      <w:marBottom w:val="0"/>
      <w:divBdr>
        <w:top w:val="none" w:sz="0" w:space="0" w:color="auto"/>
        <w:left w:val="none" w:sz="0" w:space="0" w:color="auto"/>
        <w:bottom w:val="none" w:sz="0" w:space="0" w:color="auto"/>
        <w:right w:val="none" w:sz="0" w:space="0" w:color="auto"/>
      </w:divBdr>
    </w:div>
    <w:div w:id="1430587728">
      <w:bodyDiv w:val="1"/>
      <w:marLeft w:val="0"/>
      <w:marRight w:val="0"/>
      <w:marTop w:val="0"/>
      <w:marBottom w:val="0"/>
      <w:divBdr>
        <w:top w:val="none" w:sz="0" w:space="0" w:color="auto"/>
        <w:left w:val="none" w:sz="0" w:space="0" w:color="auto"/>
        <w:bottom w:val="none" w:sz="0" w:space="0" w:color="auto"/>
        <w:right w:val="none" w:sz="0" w:space="0" w:color="auto"/>
      </w:divBdr>
    </w:div>
    <w:div w:id="1430849676">
      <w:bodyDiv w:val="1"/>
      <w:marLeft w:val="0"/>
      <w:marRight w:val="0"/>
      <w:marTop w:val="0"/>
      <w:marBottom w:val="0"/>
      <w:divBdr>
        <w:top w:val="none" w:sz="0" w:space="0" w:color="auto"/>
        <w:left w:val="none" w:sz="0" w:space="0" w:color="auto"/>
        <w:bottom w:val="none" w:sz="0" w:space="0" w:color="auto"/>
        <w:right w:val="none" w:sz="0" w:space="0" w:color="auto"/>
      </w:divBdr>
    </w:div>
    <w:div w:id="1430853192">
      <w:bodyDiv w:val="1"/>
      <w:marLeft w:val="0"/>
      <w:marRight w:val="0"/>
      <w:marTop w:val="0"/>
      <w:marBottom w:val="0"/>
      <w:divBdr>
        <w:top w:val="none" w:sz="0" w:space="0" w:color="auto"/>
        <w:left w:val="none" w:sz="0" w:space="0" w:color="auto"/>
        <w:bottom w:val="none" w:sz="0" w:space="0" w:color="auto"/>
        <w:right w:val="none" w:sz="0" w:space="0" w:color="auto"/>
      </w:divBdr>
    </w:div>
    <w:div w:id="1431243356">
      <w:bodyDiv w:val="1"/>
      <w:marLeft w:val="0"/>
      <w:marRight w:val="0"/>
      <w:marTop w:val="0"/>
      <w:marBottom w:val="0"/>
      <w:divBdr>
        <w:top w:val="none" w:sz="0" w:space="0" w:color="auto"/>
        <w:left w:val="none" w:sz="0" w:space="0" w:color="auto"/>
        <w:bottom w:val="none" w:sz="0" w:space="0" w:color="auto"/>
        <w:right w:val="none" w:sz="0" w:space="0" w:color="auto"/>
      </w:divBdr>
    </w:div>
    <w:div w:id="1431391791">
      <w:bodyDiv w:val="1"/>
      <w:marLeft w:val="0"/>
      <w:marRight w:val="0"/>
      <w:marTop w:val="0"/>
      <w:marBottom w:val="0"/>
      <w:divBdr>
        <w:top w:val="none" w:sz="0" w:space="0" w:color="auto"/>
        <w:left w:val="none" w:sz="0" w:space="0" w:color="auto"/>
        <w:bottom w:val="none" w:sz="0" w:space="0" w:color="auto"/>
        <w:right w:val="none" w:sz="0" w:space="0" w:color="auto"/>
      </w:divBdr>
    </w:div>
    <w:div w:id="1431580981">
      <w:bodyDiv w:val="1"/>
      <w:marLeft w:val="0"/>
      <w:marRight w:val="0"/>
      <w:marTop w:val="0"/>
      <w:marBottom w:val="0"/>
      <w:divBdr>
        <w:top w:val="none" w:sz="0" w:space="0" w:color="auto"/>
        <w:left w:val="none" w:sz="0" w:space="0" w:color="auto"/>
        <w:bottom w:val="none" w:sz="0" w:space="0" w:color="auto"/>
        <w:right w:val="none" w:sz="0" w:space="0" w:color="auto"/>
      </w:divBdr>
    </w:div>
    <w:div w:id="1431584609">
      <w:bodyDiv w:val="1"/>
      <w:marLeft w:val="0"/>
      <w:marRight w:val="0"/>
      <w:marTop w:val="0"/>
      <w:marBottom w:val="0"/>
      <w:divBdr>
        <w:top w:val="none" w:sz="0" w:space="0" w:color="auto"/>
        <w:left w:val="none" w:sz="0" w:space="0" w:color="auto"/>
        <w:bottom w:val="none" w:sz="0" w:space="0" w:color="auto"/>
        <w:right w:val="none" w:sz="0" w:space="0" w:color="auto"/>
      </w:divBdr>
    </w:div>
    <w:div w:id="1431587600">
      <w:bodyDiv w:val="1"/>
      <w:marLeft w:val="0"/>
      <w:marRight w:val="0"/>
      <w:marTop w:val="0"/>
      <w:marBottom w:val="0"/>
      <w:divBdr>
        <w:top w:val="none" w:sz="0" w:space="0" w:color="auto"/>
        <w:left w:val="none" w:sz="0" w:space="0" w:color="auto"/>
        <w:bottom w:val="none" w:sz="0" w:space="0" w:color="auto"/>
        <w:right w:val="none" w:sz="0" w:space="0" w:color="auto"/>
      </w:divBdr>
    </w:div>
    <w:div w:id="1431703043">
      <w:bodyDiv w:val="1"/>
      <w:marLeft w:val="0"/>
      <w:marRight w:val="0"/>
      <w:marTop w:val="0"/>
      <w:marBottom w:val="0"/>
      <w:divBdr>
        <w:top w:val="none" w:sz="0" w:space="0" w:color="auto"/>
        <w:left w:val="none" w:sz="0" w:space="0" w:color="auto"/>
        <w:bottom w:val="none" w:sz="0" w:space="0" w:color="auto"/>
        <w:right w:val="none" w:sz="0" w:space="0" w:color="auto"/>
      </w:divBdr>
    </w:div>
    <w:div w:id="1431704638">
      <w:bodyDiv w:val="1"/>
      <w:marLeft w:val="0"/>
      <w:marRight w:val="0"/>
      <w:marTop w:val="0"/>
      <w:marBottom w:val="0"/>
      <w:divBdr>
        <w:top w:val="none" w:sz="0" w:space="0" w:color="auto"/>
        <w:left w:val="none" w:sz="0" w:space="0" w:color="auto"/>
        <w:bottom w:val="none" w:sz="0" w:space="0" w:color="auto"/>
        <w:right w:val="none" w:sz="0" w:space="0" w:color="auto"/>
      </w:divBdr>
    </w:div>
    <w:div w:id="1431780813">
      <w:bodyDiv w:val="1"/>
      <w:marLeft w:val="0"/>
      <w:marRight w:val="0"/>
      <w:marTop w:val="0"/>
      <w:marBottom w:val="0"/>
      <w:divBdr>
        <w:top w:val="none" w:sz="0" w:space="0" w:color="auto"/>
        <w:left w:val="none" w:sz="0" w:space="0" w:color="auto"/>
        <w:bottom w:val="none" w:sz="0" w:space="0" w:color="auto"/>
        <w:right w:val="none" w:sz="0" w:space="0" w:color="auto"/>
      </w:divBdr>
    </w:div>
    <w:div w:id="1431968541">
      <w:bodyDiv w:val="1"/>
      <w:marLeft w:val="0"/>
      <w:marRight w:val="0"/>
      <w:marTop w:val="0"/>
      <w:marBottom w:val="0"/>
      <w:divBdr>
        <w:top w:val="none" w:sz="0" w:space="0" w:color="auto"/>
        <w:left w:val="none" w:sz="0" w:space="0" w:color="auto"/>
        <w:bottom w:val="none" w:sz="0" w:space="0" w:color="auto"/>
        <w:right w:val="none" w:sz="0" w:space="0" w:color="auto"/>
      </w:divBdr>
    </w:div>
    <w:div w:id="1431968616">
      <w:bodyDiv w:val="1"/>
      <w:marLeft w:val="0"/>
      <w:marRight w:val="0"/>
      <w:marTop w:val="0"/>
      <w:marBottom w:val="0"/>
      <w:divBdr>
        <w:top w:val="none" w:sz="0" w:space="0" w:color="auto"/>
        <w:left w:val="none" w:sz="0" w:space="0" w:color="auto"/>
        <w:bottom w:val="none" w:sz="0" w:space="0" w:color="auto"/>
        <w:right w:val="none" w:sz="0" w:space="0" w:color="auto"/>
      </w:divBdr>
    </w:div>
    <w:div w:id="1431974605">
      <w:bodyDiv w:val="1"/>
      <w:marLeft w:val="0"/>
      <w:marRight w:val="0"/>
      <w:marTop w:val="0"/>
      <w:marBottom w:val="0"/>
      <w:divBdr>
        <w:top w:val="none" w:sz="0" w:space="0" w:color="auto"/>
        <w:left w:val="none" w:sz="0" w:space="0" w:color="auto"/>
        <w:bottom w:val="none" w:sz="0" w:space="0" w:color="auto"/>
        <w:right w:val="none" w:sz="0" w:space="0" w:color="auto"/>
      </w:divBdr>
    </w:div>
    <w:div w:id="1432242734">
      <w:bodyDiv w:val="1"/>
      <w:marLeft w:val="0"/>
      <w:marRight w:val="0"/>
      <w:marTop w:val="0"/>
      <w:marBottom w:val="0"/>
      <w:divBdr>
        <w:top w:val="none" w:sz="0" w:space="0" w:color="auto"/>
        <w:left w:val="none" w:sz="0" w:space="0" w:color="auto"/>
        <w:bottom w:val="none" w:sz="0" w:space="0" w:color="auto"/>
        <w:right w:val="none" w:sz="0" w:space="0" w:color="auto"/>
      </w:divBdr>
    </w:div>
    <w:div w:id="1432505369">
      <w:bodyDiv w:val="1"/>
      <w:marLeft w:val="0"/>
      <w:marRight w:val="0"/>
      <w:marTop w:val="0"/>
      <w:marBottom w:val="0"/>
      <w:divBdr>
        <w:top w:val="none" w:sz="0" w:space="0" w:color="auto"/>
        <w:left w:val="none" w:sz="0" w:space="0" w:color="auto"/>
        <w:bottom w:val="none" w:sz="0" w:space="0" w:color="auto"/>
        <w:right w:val="none" w:sz="0" w:space="0" w:color="auto"/>
      </w:divBdr>
    </w:div>
    <w:div w:id="1432627661">
      <w:bodyDiv w:val="1"/>
      <w:marLeft w:val="0"/>
      <w:marRight w:val="0"/>
      <w:marTop w:val="0"/>
      <w:marBottom w:val="0"/>
      <w:divBdr>
        <w:top w:val="none" w:sz="0" w:space="0" w:color="auto"/>
        <w:left w:val="none" w:sz="0" w:space="0" w:color="auto"/>
        <w:bottom w:val="none" w:sz="0" w:space="0" w:color="auto"/>
        <w:right w:val="none" w:sz="0" w:space="0" w:color="auto"/>
      </w:divBdr>
    </w:div>
    <w:div w:id="1432699044">
      <w:bodyDiv w:val="1"/>
      <w:marLeft w:val="0"/>
      <w:marRight w:val="0"/>
      <w:marTop w:val="0"/>
      <w:marBottom w:val="0"/>
      <w:divBdr>
        <w:top w:val="none" w:sz="0" w:space="0" w:color="auto"/>
        <w:left w:val="none" w:sz="0" w:space="0" w:color="auto"/>
        <w:bottom w:val="none" w:sz="0" w:space="0" w:color="auto"/>
        <w:right w:val="none" w:sz="0" w:space="0" w:color="auto"/>
      </w:divBdr>
    </w:div>
    <w:div w:id="1432702239">
      <w:bodyDiv w:val="1"/>
      <w:marLeft w:val="0"/>
      <w:marRight w:val="0"/>
      <w:marTop w:val="0"/>
      <w:marBottom w:val="0"/>
      <w:divBdr>
        <w:top w:val="none" w:sz="0" w:space="0" w:color="auto"/>
        <w:left w:val="none" w:sz="0" w:space="0" w:color="auto"/>
        <w:bottom w:val="none" w:sz="0" w:space="0" w:color="auto"/>
        <w:right w:val="none" w:sz="0" w:space="0" w:color="auto"/>
      </w:divBdr>
    </w:div>
    <w:div w:id="1432779011">
      <w:bodyDiv w:val="1"/>
      <w:marLeft w:val="0"/>
      <w:marRight w:val="0"/>
      <w:marTop w:val="0"/>
      <w:marBottom w:val="0"/>
      <w:divBdr>
        <w:top w:val="none" w:sz="0" w:space="0" w:color="auto"/>
        <w:left w:val="none" w:sz="0" w:space="0" w:color="auto"/>
        <w:bottom w:val="none" w:sz="0" w:space="0" w:color="auto"/>
        <w:right w:val="none" w:sz="0" w:space="0" w:color="auto"/>
      </w:divBdr>
    </w:div>
    <w:div w:id="1432816326">
      <w:bodyDiv w:val="1"/>
      <w:marLeft w:val="0"/>
      <w:marRight w:val="0"/>
      <w:marTop w:val="0"/>
      <w:marBottom w:val="0"/>
      <w:divBdr>
        <w:top w:val="none" w:sz="0" w:space="0" w:color="auto"/>
        <w:left w:val="none" w:sz="0" w:space="0" w:color="auto"/>
        <w:bottom w:val="none" w:sz="0" w:space="0" w:color="auto"/>
        <w:right w:val="none" w:sz="0" w:space="0" w:color="auto"/>
      </w:divBdr>
    </w:div>
    <w:div w:id="1432970517">
      <w:bodyDiv w:val="1"/>
      <w:marLeft w:val="0"/>
      <w:marRight w:val="0"/>
      <w:marTop w:val="0"/>
      <w:marBottom w:val="0"/>
      <w:divBdr>
        <w:top w:val="none" w:sz="0" w:space="0" w:color="auto"/>
        <w:left w:val="none" w:sz="0" w:space="0" w:color="auto"/>
        <w:bottom w:val="none" w:sz="0" w:space="0" w:color="auto"/>
        <w:right w:val="none" w:sz="0" w:space="0" w:color="auto"/>
      </w:divBdr>
    </w:div>
    <w:div w:id="1433088734">
      <w:bodyDiv w:val="1"/>
      <w:marLeft w:val="0"/>
      <w:marRight w:val="0"/>
      <w:marTop w:val="0"/>
      <w:marBottom w:val="0"/>
      <w:divBdr>
        <w:top w:val="none" w:sz="0" w:space="0" w:color="auto"/>
        <w:left w:val="none" w:sz="0" w:space="0" w:color="auto"/>
        <w:bottom w:val="none" w:sz="0" w:space="0" w:color="auto"/>
        <w:right w:val="none" w:sz="0" w:space="0" w:color="auto"/>
      </w:divBdr>
    </w:div>
    <w:div w:id="1433361667">
      <w:bodyDiv w:val="1"/>
      <w:marLeft w:val="0"/>
      <w:marRight w:val="0"/>
      <w:marTop w:val="0"/>
      <w:marBottom w:val="0"/>
      <w:divBdr>
        <w:top w:val="none" w:sz="0" w:space="0" w:color="auto"/>
        <w:left w:val="none" w:sz="0" w:space="0" w:color="auto"/>
        <w:bottom w:val="none" w:sz="0" w:space="0" w:color="auto"/>
        <w:right w:val="none" w:sz="0" w:space="0" w:color="auto"/>
      </w:divBdr>
    </w:div>
    <w:div w:id="1433361948">
      <w:bodyDiv w:val="1"/>
      <w:marLeft w:val="0"/>
      <w:marRight w:val="0"/>
      <w:marTop w:val="0"/>
      <w:marBottom w:val="0"/>
      <w:divBdr>
        <w:top w:val="none" w:sz="0" w:space="0" w:color="auto"/>
        <w:left w:val="none" w:sz="0" w:space="0" w:color="auto"/>
        <w:bottom w:val="none" w:sz="0" w:space="0" w:color="auto"/>
        <w:right w:val="none" w:sz="0" w:space="0" w:color="auto"/>
      </w:divBdr>
    </w:div>
    <w:div w:id="1433473500">
      <w:bodyDiv w:val="1"/>
      <w:marLeft w:val="0"/>
      <w:marRight w:val="0"/>
      <w:marTop w:val="0"/>
      <w:marBottom w:val="0"/>
      <w:divBdr>
        <w:top w:val="none" w:sz="0" w:space="0" w:color="auto"/>
        <w:left w:val="none" w:sz="0" w:space="0" w:color="auto"/>
        <w:bottom w:val="none" w:sz="0" w:space="0" w:color="auto"/>
        <w:right w:val="none" w:sz="0" w:space="0" w:color="auto"/>
      </w:divBdr>
    </w:div>
    <w:div w:id="1433696756">
      <w:bodyDiv w:val="1"/>
      <w:marLeft w:val="0"/>
      <w:marRight w:val="0"/>
      <w:marTop w:val="0"/>
      <w:marBottom w:val="0"/>
      <w:divBdr>
        <w:top w:val="none" w:sz="0" w:space="0" w:color="auto"/>
        <w:left w:val="none" w:sz="0" w:space="0" w:color="auto"/>
        <w:bottom w:val="none" w:sz="0" w:space="0" w:color="auto"/>
        <w:right w:val="none" w:sz="0" w:space="0" w:color="auto"/>
      </w:divBdr>
    </w:div>
    <w:div w:id="1433742548">
      <w:bodyDiv w:val="1"/>
      <w:marLeft w:val="0"/>
      <w:marRight w:val="0"/>
      <w:marTop w:val="0"/>
      <w:marBottom w:val="0"/>
      <w:divBdr>
        <w:top w:val="none" w:sz="0" w:space="0" w:color="auto"/>
        <w:left w:val="none" w:sz="0" w:space="0" w:color="auto"/>
        <w:bottom w:val="none" w:sz="0" w:space="0" w:color="auto"/>
        <w:right w:val="none" w:sz="0" w:space="0" w:color="auto"/>
      </w:divBdr>
    </w:div>
    <w:div w:id="1433744465">
      <w:bodyDiv w:val="1"/>
      <w:marLeft w:val="0"/>
      <w:marRight w:val="0"/>
      <w:marTop w:val="0"/>
      <w:marBottom w:val="0"/>
      <w:divBdr>
        <w:top w:val="none" w:sz="0" w:space="0" w:color="auto"/>
        <w:left w:val="none" w:sz="0" w:space="0" w:color="auto"/>
        <w:bottom w:val="none" w:sz="0" w:space="0" w:color="auto"/>
        <w:right w:val="none" w:sz="0" w:space="0" w:color="auto"/>
      </w:divBdr>
    </w:div>
    <w:div w:id="1433890077">
      <w:bodyDiv w:val="1"/>
      <w:marLeft w:val="0"/>
      <w:marRight w:val="0"/>
      <w:marTop w:val="0"/>
      <w:marBottom w:val="0"/>
      <w:divBdr>
        <w:top w:val="none" w:sz="0" w:space="0" w:color="auto"/>
        <w:left w:val="none" w:sz="0" w:space="0" w:color="auto"/>
        <w:bottom w:val="none" w:sz="0" w:space="0" w:color="auto"/>
        <w:right w:val="none" w:sz="0" w:space="0" w:color="auto"/>
      </w:divBdr>
    </w:div>
    <w:div w:id="1434011406">
      <w:bodyDiv w:val="1"/>
      <w:marLeft w:val="0"/>
      <w:marRight w:val="0"/>
      <w:marTop w:val="0"/>
      <w:marBottom w:val="0"/>
      <w:divBdr>
        <w:top w:val="none" w:sz="0" w:space="0" w:color="auto"/>
        <w:left w:val="none" w:sz="0" w:space="0" w:color="auto"/>
        <w:bottom w:val="none" w:sz="0" w:space="0" w:color="auto"/>
        <w:right w:val="none" w:sz="0" w:space="0" w:color="auto"/>
      </w:divBdr>
    </w:div>
    <w:div w:id="1434084295">
      <w:bodyDiv w:val="1"/>
      <w:marLeft w:val="0"/>
      <w:marRight w:val="0"/>
      <w:marTop w:val="0"/>
      <w:marBottom w:val="0"/>
      <w:divBdr>
        <w:top w:val="none" w:sz="0" w:space="0" w:color="auto"/>
        <w:left w:val="none" w:sz="0" w:space="0" w:color="auto"/>
        <w:bottom w:val="none" w:sz="0" w:space="0" w:color="auto"/>
        <w:right w:val="none" w:sz="0" w:space="0" w:color="auto"/>
      </w:divBdr>
    </w:div>
    <w:div w:id="1434126570">
      <w:bodyDiv w:val="1"/>
      <w:marLeft w:val="0"/>
      <w:marRight w:val="0"/>
      <w:marTop w:val="0"/>
      <w:marBottom w:val="0"/>
      <w:divBdr>
        <w:top w:val="none" w:sz="0" w:space="0" w:color="auto"/>
        <w:left w:val="none" w:sz="0" w:space="0" w:color="auto"/>
        <w:bottom w:val="none" w:sz="0" w:space="0" w:color="auto"/>
        <w:right w:val="none" w:sz="0" w:space="0" w:color="auto"/>
      </w:divBdr>
    </w:div>
    <w:div w:id="1434132733">
      <w:bodyDiv w:val="1"/>
      <w:marLeft w:val="0"/>
      <w:marRight w:val="0"/>
      <w:marTop w:val="0"/>
      <w:marBottom w:val="0"/>
      <w:divBdr>
        <w:top w:val="none" w:sz="0" w:space="0" w:color="auto"/>
        <w:left w:val="none" w:sz="0" w:space="0" w:color="auto"/>
        <w:bottom w:val="none" w:sz="0" w:space="0" w:color="auto"/>
        <w:right w:val="none" w:sz="0" w:space="0" w:color="auto"/>
      </w:divBdr>
    </w:div>
    <w:div w:id="1434278842">
      <w:bodyDiv w:val="1"/>
      <w:marLeft w:val="0"/>
      <w:marRight w:val="0"/>
      <w:marTop w:val="0"/>
      <w:marBottom w:val="0"/>
      <w:divBdr>
        <w:top w:val="none" w:sz="0" w:space="0" w:color="auto"/>
        <w:left w:val="none" w:sz="0" w:space="0" w:color="auto"/>
        <w:bottom w:val="none" w:sz="0" w:space="0" w:color="auto"/>
        <w:right w:val="none" w:sz="0" w:space="0" w:color="auto"/>
      </w:divBdr>
    </w:div>
    <w:div w:id="1434322465">
      <w:bodyDiv w:val="1"/>
      <w:marLeft w:val="0"/>
      <w:marRight w:val="0"/>
      <w:marTop w:val="0"/>
      <w:marBottom w:val="0"/>
      <w:divBdr>
        <w:top w:val="none" w:sz="0" w:space="0" w:color="auto"/>
        <w:left w:val="none" w:sz="0" w:space="0" w:color="auto"/>
        <w:bottom w:val="none" w:sz="0" w:space="0" w:color="auto"/>
        <w:right w:val="none" w:sz="0" w:space="0" w:color="auto"/>
      </w:divBdr>
    </w:div>
    <w:div w:id="1434786664">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35511325">
      <w:bodyDiv w:val="1"/>
      <w:marLeft w:val="0"/>
      <w:marRight w:val="0"/>
      <w:marTop w:val="0"/>
      <w:marBottom w:val="0"/>
      <w:divBdr>
        <w:top w:val="none" w:sz="0" w:space="0" w:color="auto"/>
        <w:left w:val="none" w:sz="0" w:space="0" w:color="auto"/>
        <w:bottom w:val="none" w:sz="0" w:space="0" w:color="auto"/>
        <w:right w:val="none" w:sz="0" w:space="0" w:color="auto"/>
      </w:divBdr>
    </w:div>
    <w:div w:id="1435587068">
      <w:bodyDiv w:val="1"/>
      <w:marLeft w:val="0"/>
      <w:marRight w:val="0"/>
      <w:marTop w:val="0"/>
      <w:marBottom w:val="0"/>
      <w:divBdr>
        <w:top w:val="none" w:sz="0" w:space="0" w:color="auto"/>
        <w:left w:val="none" w:sz="0" w:space="0" w:color="auto"/>
        <w:bottom w:val="none" w:sz="0" w:space="0" w:color="auto"/>
        <w:right w:val="none" w:sz="0" w:space="0" w:color="auto"/>
      </w:divBdr>
    </w:div>
    <w:div w:id="1435901374">
      <w:bodyDiv w:val="1"/>
      <w:marLeft w:val="0"/>
      <w:marRight w:val="0"/>
      <w:marTop w:val="0"/>
      <w:marBottom w:val="0"/>
      <w:divBdr>
        <w:top w:val="none" w:sz="0" w:space="0" w:color="auto"/>
        <w:left w:val="none" w:sz="0" w:space="0" w:color="auto"/>
        <w:bottom w:val="none" w:sz="0" w:space="0" w:color="auto"/>
        <w:right w:val="none" w:sz="0" w:space="0" w:color="auto"/>
      </w:divBdr>
    </w:div>
    <w:div w:id="1435980367">
      <w:bodyDiv w:val="1"/>
      <w:marLeft w:val="0"/>
      <w:marRight w:val="0"/>
      <w:marTop w:val="0"/>
      <w:marBottom w:val="0"/>
      <w:divBdr>
        <w:top w:val="none" w:sz="0" w:space="0" w:color="auto"/>
        <w:left w:val="none" w:sz="0" w:space="0" w:color="auto"/>
        <w:bottom w:val="none" w:sz="0" w:space="0" w:color="auto"/>
        <w:right w:val="none" w:sz="0" w:space="0" w:color="auto"/>
      </w:divBdr>
    </w:div>
    <w:div w:id="1435982084">
      <w:bodyDiv w:val="1"/>
      <w:marLeft w:val="0"/>
      <w:marRight w:val="0"/>
      <w:marTop w:val="0"/>
      <w:marBottom w:val="0"/>
      <w:divBdr>
        <w:top w:val="none" w:sz="0" w:space="0" w:color="auto"/>
        <w:left w:val="none" w:sz="0" w:space="0" w:color="auto"/>
        <w:bottom w:val="none" w:sz="0" w:space="0" w:color="auto"/>
        <w:right w:val="none" w:sz="0" w:space="0" w:color="auto"/>
      </w:divBdr>
    </w:div>
    <w:div w:id="1436364370">
      <w:bodyDiv w:val="1"/>
      <w:marLeft w:val="0"/>
      <w:marRight w:val="0"/>
      <w:marTop w:val="0"/>
      <w:marBottom w:val="0"/>
      <w:divBdr>
        <w:top w:val="none" w:sz="0" w:space="0" w:color="auto"/>
        <w:left w:val="none" w:sz="0" w:space="0" w:color="auto"/>
        <w:bottom w:val="none" w:sz="0" w:space="0" w:color="auto"/>
        <w:right w:val="none" w:sz="0" w:space="0" w:color="auto"/>
      </w:divBdr>
    </w:div>
    <w:div w:id="1436515182">
      <w:bodyDiv w:val="1"/>
      <w:marLeft w:val="0"/>
      <w:marRight w:val="0"/>
      <w:marTop w:val="0"/>
      <w:marBottom w:val="0"/>
      <w:divBdr>
        <w:top w:val="none" w:sz="0" w:space="0" w:color="auto"/>
        <w:left w:val="none" w:sz="0" w:space="0" w:color="auto"/>
        <w:bottom w:val="none" w:sz="0" w:space="0" w:color="auto"/>
        <w:right w:val="none" w:sz="0" w:space="0" w:color="auto"/>
      </w:divBdr>
    </w:div>
    <w:div w:id="1436555138">
      <w:bodyDiv w:val="1"/>
      <w:marLeft w:val="0"/>
      <w:marRight w:val="0"/>
      <w:marTop w:val="0"/>
      <w:marBottom w:val="0"/>
      <w:divBdr>
        <w:top w:val="none" w:sz="0" w:space="0" w:color="auto"/>
        <w:left w:val="none" w:sz="0" w:space="0" w:color="auto"/>
        <w:bottom w:val="none" w:sz="0" w:space="0" w:color="auto"/>
        <w:right w:val="none" w:sz="0" w:space="0" w:color="auto"/>
      </w:divBdr>
    </w:div>
    <w:div w:id="1436630925">
      <w:bodyDiv w:val="1"/>
      <w:marLeft w:val="0"/>
      <w:marRight w:val="0"/>
      <w:marTop w:val="0"/>
      <w:marBottom w:val="0"/>
      <w:divBdr>
        <w:top w:val="none" w:sz="0" w:space="0" w:color="auto"/>
        <w:left w:val="none" w:sz="0" w:space="0" w:color="auto"/>
        <w:bottom w:val="none" w:sz="0" w:space="0" w:color="auto"/>
        <w:right w:val="none" w:sz="0" w:space="0" w:color="auto"/>
      </w:divBdr>
    </w:div>
    <w:div w:id="1436637495">
      <w:bodyDiv w:val="1"/>
      <w:marLeft w:val="0"/>
      <w:marRight w:val="0"/>
      <w:marTop w:val="0"/>
      <w:marBottom w:val="0"/>
      <w:divBdr>
        <w:top w:val="none" w:sz="0" w:space="0" w:color="auto"/>
        <w:left w:val="none" w:sz="0" w:space="0" w:color="auto"/>
        <w:bottom w:val="none" w:sz="0" w:space="0" w:color="auto"/>
        <w:right w:val="none" w:sz="0" w:space="0" w:color="auto"/>
      </w:divBdr>
    </w:div>
    <w:div w:id="1436824027">
      <w:bodyDiv w:val="1"/>
      <w:marLeft w:val="0"/>
      <w:marRight w:val="0"/>
      <w:marTop w:val="0"/>
      <w:marBottom w:val="0"/>
      <w:divBdr>
        <w:top w:val="none" w:sz="0" w:space="0" w:color="auto"/>
        <w:left w:val="none" w:sz="0" w:space="0" w:color="auto"/>
        <w:bottom w:val="none" w:sz="0" w:space="0" w:color="auto"/>
        <w:right w:val="none" w:sz="0" w:space="0" w:color="auto"/>
      </w:divBdr>
    </w:div>
    <w:div w:id="1436825225">
      <w:bodyDiv w:val="1"/>
      <w:marLeft w:val="0"/>
      <w:marRight w:val="0"/>
      <w:marTop w:val="0"/>
      <w:marBottom w:val="0"/>
      <w:divBdr>
        <w:top w:val="none" w:sz="0" w:space="0" w:color="auto"/>
        <w:left w:val="none" w:sz="0" w:space="0" w:color="auto"/>
        <w:bottom w:val="none" w:sz="0" w:space="0" w:color="auto"/>
        <w:right w:val="none" w:sz="0" w:space="0" w:color="auto"/>
      </w:divBdr>
    </w:div>
    <w:div w:id="1436829326">
      <w:bodyDiv w:val="1"/>
      <w:marLeft w:val="0"/>
      <w:marRight w:val="0"/>
      <w:marTop w:val="0"/>
      <w:marBottom w:val="0"/>
      <w:divBdr>
        <w:top w:val="none" w:sz="0" w:space="0" w:color="auto"/>
        <w:left w:val="none" w:sz="0" w:space="0" w:color="auto"/>
        <w:bottom w:val="none" w:sz="0" w:space="0" w:color="auto"/>
        <w:right w:val="none" w:sz="0" w:space="0" w:color="auto"/>
      </w:divBdr>
    </w:div>
    <w:div w:id="1437021420">
      <w:bodyDiv w:val="1"/>
      <w:marLeft w:val="0"/>
      <w:marRight w:val="0"/>
      <w:marTop w:val="0"/>
      <w:marBottom w:val="0"/>
      <w:divBdr>
        <w:top w:val="none" w:sz="0" w:space="0" w:color="auto"/>
        <w:left w:val="none" w:sz="0" w:space="0" w:color="auto"/>
        <w:bottom w:val="none" w:sz="0" w:space="0" w:color="auto"/>
        <w:right w:val="none" w:sz="0" w:space="0" w:color="auto"/>
      </w:divBdr>
    </w:div>
    <w:div w:id="1437098498">
      <w:bodyDiv w:val="1"/>
      <w:marLeft w:val="0"/>
      <w:marRight w:val="0"/>
      <w:marTop w:val="0"/>
      <w:marBottom w:val="0"/>
      <w:divBdr>
        <w:top w:val="none" w:sz="0" w:space="0" w:color="auto"/>
        <w:left w:val="none" w:sz="0" w:space="0" w:color="auto"/>
        <w:bottom w:val="none" w:sz="0" w:space="0" w:color="auto"/>
        <w:right w:val="none" w:sz="0" w:space="0" w:color="auto"/>
      </w:divBdr>
    </w:div>
    <w:div w:id="1437336029">
      <w:bodyDiv w:val="1"/>
      <w:marLeft w:val="0"/>
      <w:marRight w:val="0"/>
      <w:marTop w:val="0"/>
      <w:marBottom w:val="0"/>
      <w:divBdr>
        <w:top w:val="none" w:sz="0" w:space="0" w:color="auto"/>
        <w:left w:val="none" w:sz="0" w:space="0" w:color="auto"/>
        <w:bottom w:val="none" w:sz="0" w:space="0" w:color="auto"/>
        <w:right w:val="none" w:sz="0" w:space="0" w:color="auto"/>
      </w:divBdr>
    </w:div>
    <w:div w:id="1437558328">
      <w:bodyDiv w:val="1"/>
      <w:marLeft w:val="0"/>
      <w:marRight w:val="0"/>
      <w:marTop w:val="0"/>
      <w:marBottom w:val="0"/>
      <w:divBdr>
        <w:top w:val="none" w:sz="0" w:space="0" w:color="auto"/>
        <w:left w:val="none" w:sz="0" w:space="0" w:color="auto"/>
        <w:bottom w:val="none" w:sz="0" w:space="0" w:color="auto"/>
        <w:right w:val="none" w:sz="0" w:space="0" w:color="auto"/>
      </w:divBdr>
    </w:div>
    <w:div w:id="1437747779">
      <w:bodyDiv w:val="1"/>
      <w:marLeft w:val="0"/>
      <w:marRight w:val="0"/>
      <w:marTop w:val="0"/>
      <w:marBottom w:val="0"/>
      <w:divBdr>
        <w:top w:val="none" w:sz="0" w:space="0" w:color="auto"/>
        <w:left w:val="none" w:sz="0" w:space="0" w:color="auto"/>
        <w:bottom w:val="none" w:sz="0" w:space="0" w:color="auto"/>
        <w:right w:val="none" w:sz="0" w:space="0" w:color="auto"/>
      </w:divBdr>
    </w:div>
    <w:div w:id="1437797234">
      <w:bodyDiv w:val="1"/>
      <w:marLeft w:val="0"/>
      <w:marRight w:val="0"/>
      <w:marTop w:val="0"/>
      <w:marBottom w:val="0"/>
      <w:divBdr>
        <w:top w:val="none" w:sz="0" w:space="0" w:color="auto"/>
        <w:left w:val="none" w:sz="0" w:space="0" w:color="auto"/>
        <w:bottom w:val="none" w:sz="0" w:space="0" w:color="auto"/>
        <w:right w:val="none" w:sz="0" w:space="0" w:color="auto"/>
      </w:divBdr>
    </w:div>
    <w:div w:id="1437945455">
      <w:bodyDiv w:val="1"/>
      <w:marLeft w:val="0"/>
      <w:marRight w:val="0"/>
      <w:marTop w:val="0"/>
      <w:marBottom w:val="0"/>
      <w:divBdr>
        <w:top w:val="none" w:sz="0" w:space="0" w:color="auto"/>
        <w:left w:val="none" w:sz="0" w:space="0" w:color="auto"/>
        <w:bottom w:val="none" w:sz="0" w:space="0" w:color="auto"/>
        <w:right w:val="none" w:sz="0" w:space="0" w:color="auto"/>
      </w:divBdr>
    </w:div>
    <w:div w:id="1438208675">
      <w:bodyDiv w:val="1"/>
      <w:marLeft w:val="0"/>
      <w:marRight w:val="0"/>
      <w:marTop w:val="0"/>
      <w:marBottom w:val="0"/>
      <w:divBdr>
        <w:top w:val="none" w:sz="0" w:space="0" w:color="auto"/>
        <w:left w:val="none" w:sz="0" w:space="0" w:color="auto"/>
        <w:bottom w:val="none" w:sz="0" w:space="0" w:color="auto"/>
        <w:right w:val="none" w:sz="0" w:space="0" w:color="auto"/>
      </w:divBdr>
    </w:div>
    <w:div w:id="1438255790">
      <w:bodyDiv w:val="1"/>
      <w:marLeft w:val="0"/>
      <w:marRight w:val="0"/>
      <w:marTop w:val="0"/>
      <w:marBottom w:val="0"/>
      <w:divBdr>
        <w:top w:val="none" w:sz="0" w:space="0" w:color="auto"/>
        <w:left w:val="none" w:sz="0" w:space="0" w:color="auto"/>
        <w:bottom w:val="none" w:sz="0" w:space="0" w:color="auto"/>
        <w:right w:val="none" w:sz="0" w:space="0" w:color="auto"/>
      </w:divBdr>
    </w:div>
    <w:div w:id="1438259103">
      <w:bodyDiv w:val="1"/>
      <w:marLeft w:val="0"/>
      <w:marRight w:val="0"/>
      <w:marTop w:val="0"/>
      <w:marBottom w:val="0"/>
      <w:divBdr>
        <w:top w:val="none" w:sz="0" w:space="0" w:color="auto"/>
        <w:left w:val="none" w:sz="0" w:space="0" w:color="auto"/>
        <w:bottom w:val="none" w:sz="0" w:space="0" w:color="auto"/>
        <w:right w:val="none" w:sz="0" w:space="0" w:color="auto"/>
      </w:divBdr>
    </w:div>
    <w:div w:id="1438329349">
      <w:bodyDiv w:val="1"/>
      <w:marLeft w:val="0"/>
      <w:marRight w:val="0"/>
      <w:marTop w:val="0"/>
      <w:marBottom w:val="0"/>
      <w:divBdr>
        <w:top w:val="none" w:sz="0" w:space="0" w:color="auto"/>
        <w:left w:val="none" w:sz="0" w:space="0" w:color="auto"/>
        <w:bottom w:val="none" w:sz="0" w:space="0" w:color="auto"/>
        <w:right w:val="none" w:sz="0" w:space="0" w:color="auto"/>
      </w:divBdr>
    </w:div>
    <w:div w:id="1438334192">
      <w:bodyDiv w:val="1"/>
      <w:marLeft w:val="0"/>
      <w:marRight w:val="0"/>
      <w:marTop w:val="0"/>
      <w:marBottom w:val="0"/>
      <w:divBdr>
        <w:top w:val="none" w:sz="0" w:space="0" w:color="auto"/>
        <w:left w:val="none" w:sz="0" w:space="0" w:color="auto"/>
        <w:bottom w:val="none" w:sz="0" w:space="0" w:color="auto"/>
        <w:right w:val="none" w:sz="0" w:space="0" w:color="auto"/>
      </w:divBdr>
    </w:div>
    <w:div w:id="1438791208">
      <w:bodyDiv w:val="1"/>
      <w:marLeft w:val="0"/>
      <w:marRight w:val="0"/>
      <w:marTop w:val="0"/>
      <w:marBottom w:val="0"/>
      <w:divBdr>
        <w:top w:val="none" w:sz="0" w:space="0" w:color="auto"/>
        <w:left w:val="none" w:sz="0" w:space="0" w:color="auto"/>
        <w:bottom w:val="none" w:sz="0" w:space="0" w:color="auto"/>
        <w:right w:val="none" w:sz="0" w:space="0" w:color="auto"/>
      </w:divBdr>
    </w:div>
    <w:div w:id="1438870914">
      <w:bodyDiv w:val="1"/>
      <w:marLeft w:val="0"/>
      <w:marRight w:val="0"/>
      <w:marTop w:val="0"/>
      <w:marBottom w:val="0"/>
      <w:divBdr>
        <w:top w:val="none" w:sz="0" w:space="0" w:color="auto"/>
        <w:left w:val="none" w:sz="0" w:space="0" w:color="auto"/>
        <w:bottom w:val="none" w:sz="0" w:space="0" w:color="auto"/>
        <w:right w:val="none" w:sz="0" w:space="0" w:color="auto"/>
      </w:divBdr>
    </w:div>
    <w:div w:id="1439137091">
      <w:bodyDiv w:val="1"/>
      <w:marLeft w:val="0"/>
      <w:marRight w:val="0"/>
      <w:marTop w:val="0"/>
      <w:marBottom w:val="0"/>
      <w:divBdr>
        <w:top w:val="none" w:sz="0" w:space="0" w:color="auto"/>
        <w:left w:val="none" w:sz="0" w:space="0" w:color="auto"/>
        <w:bottom w:val="none" w:sz="0" w:space="0" w:color="auto"/>
        <w:right w:val="none" w:sz="0" w:space="0" w:color="auto"/>
      </w:divBdr>
    </w:div>
    <w:div w:id="1439254725">
      <w:bodyDiv w:val="1"/>
      <w:marLeft w:val="0"/>
      <w:marRight w:val="0"/>
      <w:marTop w:val="0"/>
      <w:marBottom w:val="0"/>
      <w:divBdr>
        <w:top w:val="none" w:sz="0" w:space="0" w:color="auto"/>
        <w:left w:val="none" w:sz="0" w:space="0" w:color="auto"/>
        <w:bottom w:val="none" w:sz="0" w:space="0" w:color="auto"/>
        <w:right w:val="none" w:sz="0" w:space="0" w:color="auto"/>
      </w:divBdr>
    </w:div>
    <w:div w:id="1439331605">
      <w:bodyDiv w:val="1"/>
      <w:marLeft w:val="0"/>
      <w:marRight w:val="0"/>
      <w:marTop w:val="0"/>
      <w:marBottom w:val="0"/>
      <w:divBdr>
        <w:top w:val="none" w:sz="0" w:space="0" w:color="auto"/>
        <w:left w:val="none" w:sz="0" w:space="0" w:color="auto"/>
        <w:bottom w:val="none" w:sz="0" w:space="0" w:color="auto"/>
        <w:right w:val="none" w:sz="0" w:space="0" w:color="auto"/>
      </w:divBdr>
    </w:div>
    <w:div w:id="1439333681">
      <w:bodyDiv w:val="1"/>
      <w:marLeft w:val="0"/>
      <w:marRight w:val="0"/>
      <w:marTop w:val="0"/>
      <w:marBottom w:val="0"/>
      <w:divBdr>
        <w:top w:val="none" w:sz="0" w:space="0" w:color="auto"/>
        <w:left w:val="none" w:sz="0" w:space="0" w:color="auto"/>
        <w:bottom w:val="none" w:sz="0" w:space="0" w:color="auto"/>
        <w:right w:val="none" w:sz="0" w:space="0" w:color="auto"/>
      </w:divBdr>
    </w:div>
    <w:div w:id="1439519556">
      <w:bodyDiv w:val="1"/>
      <w:marLeft w:val="0"/>
      <w:marRight w:val="0"/>
      <w:marTop w:val="0"/>
      <w:marBottom w:val="0"/>
      <w:divBdr>
        <w:top w:val="none" w:sz="0" w:space="0" w:color="auto"/>
        <w:left w:val="none" w:sz="0" w:space="0" w:color="auto"/>
        <w:bottom w:val="none" w:sz="0" w:space="0" w:color="auto"/>
        <w:right w:val="none" w:sz="0" w:space="0" w:color="auto"/>
      </w:divBdr>
    </w:div>
    <w:div w:id="1439527953">
      <w:bodyDiv w:val="1"/>
      <w:marLeft w:val="0"/>
      <w:marRight w:val="0"/>
      <w:marTop w:val="0"/>
      <w:marBottom w:val="0"/>
      <w:divBdr>
        <w:top w:val="none" w:sz="0" w:space="0" w:color="auto"/>
        <w:left w:val="none" w:sz="0" w:space="0" w:color="auto"/>
        <w:bottom w:val="none" w:sz="0" w:space="0" w:color="auto"/>
        <w:right w:val="none" w:sz="0" w:space="0" w:color="auto"/>
      </w:divBdr>
    </w:div>
    <w:div w:id="1439567361">
      <w:bodyDiv w:val="1"/>
      <w:marLeft w:val="0"/>
      <w:marRight w:val="0"/>
      <w:marTop w:val="0"/>
      <w:marBottom w:val="0"/>
      <w:divBdr>
        <w:top w:val="none" w:sz="0" w:space="0" w:color="auto"/>
        <w:left w:val="none" w:sz="0" w:space="0" w:color="auto"/>
        <w:bottom w:val="none" w:sz="0" w:space="0" w:color="auto"/>
        <w:right w:val="none" w:sz="0" w:space="0" w:color="auto"/>
      </w:divBdr>
    </w:div>
    <w:div w:id="1439838282">
      <w:bodyDiv w:val="1"/>
      <w:marLeft w:val="0"/>
      <w:marRight w:val="0"/>
      <w:marTop w:val="0"/>
      <w:marBottom w:val="0"/>
      <w:divBdr>
        <w:top w:val="none" w:sz="0" w:space="0" w:color="auto"/>
        <w:left w:val="none" w:sz="0" w:space="0" w:color="auto"/>
        <w:bottom w:val="none" w:sz="0" w:space="0" w:color="auto"/>
        <w:right w:val="none" w:sz="0" w:space="0" w:color="auto"/>
      </w:divBdr>
    </w:div>
    <w:div w:id="1440099937">
      <w:bodyDiv w:val="1"/>
      <w:marLeft w:val="0"/>
      <w:marRight w:val="0"/>
      <w:marTop w:val="0"/>
      <w:marBottom w:val="0"/>
      <w:divBdr>
        <w:top w:val="none" w:sz="0" w:space="0" w:color="auto"/>
        <w:left w:val="none" w:sz="0" w:space="0" w:color="auto"/>
        <w:bottom w:val="none" w:sz="0" w:space="0" w:color="auto"/>
        <w:right w:val="none" w:sz="0" w:space="0" w:color="auto"/>
      </w:divBdr>
    </w:div>
    <w:div w:id="1440104323">
      <w:bodyDiv w:val="1"/>
      <w:marLeft w:val="0"/>
      <w:marRight w:val="0"/>
      <w:marTop w:val="0"/>
      <w:marBottom w:val="0"/>
      <w:divBdr>
        <w:top w:val="none" w:sz="0" w:space="0" w:color="auto"/>
        <w:left w:val="none" w:sz="0" w:space="0" w:color="auto"/>
        <w:bottom w:val="none" w:sz="0" w:space="0" w:color="auto"/>
        <w:right w:val="none" w:sz="0" w:space="0" w:color="auto"/>
      </w:divBdr>
    </w:div>
    <w:div w:id="1440177563">
      <w:bodyDiv w:val="1"/>
      <w:marLeft w:val="0"/>
      <w:marRight w:val="0"/>
      <w:marTop w:val="0"/>
      <w:marBottom w:val="0"/>
      <w:divBdr>
        <w:top w:val="none" w:sz="0" w:space="0" w:color="auto"/>
        <w:left w:val="none" w:sz="0" w:space="0" w:color="auto"/>
        <w:bottom w:val="none" w:sz="0" w:space="0" w:color="auto"/>
        <w:right w:val="none" w:sz="0" w:space="0" w:color="auto"/>
      </w:divBdr>
    </w:div>
    <w:div w:id="1440561868">
      <w:bodyDiv w:val="1"/>
      <w:marLeft w:val="0"/>
      <w:marRight w:val="0"/>
      <w:marTop w:val="0"/>
      <w:marBottom w:val="0"/>
      <w:divBdr>
        <w:top w:val="none" w:sz="0" w:space="0" w:color="auto"/>
        <w:left w:val="none" w:sz="0" w:space="0" w:color="auto"/>
        <w:bottom w:val="none" w:sz="0" w:space="0" w:color="auto"/>
        <w:right w:val="none" w:sz="0" w:space="0" w:color="auto"/>
      </w:divBdr>
    </w:div>
    <w:div w:id="1440637113">
      <w:bodyDiv w:val="1"/>
      <w:marLeft w:val="0"/>
      <w:marRight w:val="0"/>
      <w:marTop w:val="0"/>
      <w:marBottom w:val="0"/>
      <w:divBdr>
        <w:top w:val="none" w:sz="0" w:space="0" w:color="auto"/>
        <w:left w:val="none" w:sz="0" w:space="0" w:color="auto"/>
        <w:bottom w:val="none" w:sz="0" w:space="0" w:color="auto"/>
        <w:right w:val="none" w:sz="0" w:space="0" w:color="auto"/>
      </w:divBdr>
    </w:div>
    <w:div w:id="1440837162">
      <w:bodyDiv w:val="1"/>
      <w:marLeft w:val="0"/>
      <w:marRight w:val="0"/>
      <w:marTop w:val="0"/>
      <w:marBottom w:val="0"/>
      <w:divBdr>
        <w:top w:val="none" w:sz="0" w:space="0" w:color="auto"/>
        <w:left w:val="none" w:sz="0" w:space="0" w:color="auto"/>
        <w:bottom w:val="none" w:sz="0" w:space="0" w:color="auto"/>
        <w:right w:val="none" w:sz="0" w:space="0" w:color="auto"/>
      </w:divBdr>
    </w:div>
    <w:div w:id="1440879373">
      <w:bodyDiv w:val="1"/>
      <w:marLeft w:val="0"/>
      <w:marRight w:val="0"/>
      <w:marTop w:val="0"/>
      <w:marBottom w:val="0"/>
      <w:divBdr>
        <w:top w:val="none" w:sz="0" w:space="0" w:color="auto"/>
        <w:left w:val="none" w:sz="0" w:space="0" w:color="auto"/>
        <w:bottom w:val="none" w:sz="0" w:space="0" w:color="auto"/>
        <w:right w:val="none" w:sz="0" w:space="0" w:color="auto"/>
      </w:divBdr>
    </w:div>
    <w:div w:id="1441072538">
      <w:bodyDiv w:val="1"/>
      <w:marLeft w:val="0"/>
      <w:marRight w:val="0"/>
      <w:marTop w:val="0"/>
      <w:marBottom w:val="0"/>
      <w:divBdr>
        <w:top w:val="none" w:sz="0" w:space="0" w:color="auto"/>
        <w:left w:val="none" w:sz="0" w:space="0" w:color="auto"/>
        <w:bottom w:val="none" w:sz="0" w:space="0" w:color="auto"/>
        <w:right w:val="none" w:sz="0" w:space="0" w:color="auto"/>
      </w:divBdr>
    </w:div>
    <w:div w:id="1441099315">
      <w:bodyDiv w:val="1"/>
      <w:marLeft w:val="0"/>
      <w:marRight w:val="0"/>
      <w:marTop w:val="0"/>
      <w:marBottom w:val="0"/>
      <w:divBdr>
        <w:top w:val="none" w:sz="0" w:space="0" w:color="auto"/>
        <w:left w:val="none" w:sz="0" w:space="0" w:color="auto"/>
        <w:bottom w:val="none" w:sz="0" w:space="0" w:color="auto"/>
        <w:right w:val="none" w:sz="0" w:space="0" w:color="auto"/>
      </w:divBdr>
    </w:div>
    <w:div w:id="1441953843">
      <w:bodyDiv w:val="1"/>
      <w:marLeft w:val="0"/>
      <w:marRight w:val="0"/>
      <w:marTop w:val="0"/>
      <w:marBottom w:val="0"/>
      <w:divBdr>
        <w:top w:val="none" w:sz="0" w:space="0" w:color="auto"/>
        <w:left w:val="none" w:sz="0" w:space="0" w:color="auto"/>
        <w:bottom w:val="none" w:sz="0" w:space="0" w:color="auto"/>
        <w:right w:val="none" w:sz="0" w:space="0" w:color="auto"/>
      </w:divBdr>
    </w:div>
    <w:div w:id="1441991326">
      <w:bodyDiv w:val="1"/>
      <w:marLeft w:val="0"/>
      <w:marRight w:val="0"/>
      <w:marTop w:val="0"/>
      <w:marBottom w:val="0"/>
      <w:divBdr>
        <w:top w:val="none" w:sz="0" w:space="0" w:color="auto"/>
        <w:left w:val="none" w:sz="0" w:space="0" w:color="auto"/>
        <w:bottom w:val="none" w:sz="0" w:space="0" w:color="auto"/>
        <w:right w:val="none" w:sz="0" w:space="0" w:color="auto"/>
      </w:divBdr>
    </w:div>
    <w:div w:id="1441992420">
      <w:bodyDiv w:val="1"/>
      <w:marLeft w:val="0"/>
      <w:marRight w:val="0"/>
      <w:marTop w:val="0"/>
      <w:marBottom w:val="0"/>
      <w:divBdr>
        <w:top w:val="none" w:sz="0" w:space="0" w:color="auto"/>
        <w:left w:val="none" w:sz="0" w:space="0" w:color="auto"/>
        <w:bottom w:val="none" w:sz="0" w:space="0" w:color="auto"/>
        <w:right w:val="none" w:sz="0" w:space="0" w:color="auto"/>
      </w:divBdr>
    </w:div>
    <w:div w:id="1442383261">
      <w:bodyDiv w:val="1"/>
      <w:marLeft w:val="0"/>
      <w:marRight w:val="0"/>
      <w:marTop w:val="0"/>
      <w:marBottom w:val="0"/>
      <w:divBdr>
        <w:top w:val="none" w:sz="0" w:space="0" w:color="auto"/>
        <w:left w:val="none" w:sz="0" w:space="0" w:color="auto"/>
        <w:bottom w:val="none" w:sz="0" w:space="0" w:color="auto"/>
        <w:right w:val="none" w:sz="0" w:space="0" w:color="auto"/>
      </w:divBdr>
    </w:div>
    <w:div w:id="1442455012">
      <w:bodyDiv w:val="1"/>
      <w:marLeft w:val="0"/>
      <w:marRight w:val="0"/>
      <w:marTop w:val="0"/>
      <w:marBottom w:val="0"/>
      <w:divBdr>
        <w:top w:val="none" w:sz="0" w:space="0" w:color="auto"/>
        <w:left w:val="none" w:sz="0" w:space="0" w:color="auto"/>
        <w:bottom w:val="none" w:sz="0" w:space="0" w:color="auto"/>
        <w:right w:val="none" w:sz="0" w:space="0" w:color="auto"/>
      </w:divBdr>
    </w:div>
    <w:div w:id="1442527645">
      <w:bodyDiv w:val="1"/>
      <w:marLeft w:val="0"/>
      <w:marRight w:val="0"/>
      <w:marTop w:val="0"/>
      <w:marBottom w:val="0"/>
      <w:divBdr>
        <w:top w:val="none" w:sz="0" w:space="0" w:color="auto"/>
        <w:left w:val="none" w:sz="0" w:space="0" w:color="auto"/>
        <w:bottom w:val="none" w:sz="0" w:space="0" w:color="auto"/>
        <w:right w:val="none" w:sz="0" w:space="0" w:color="auto"/>
      </w:divBdr>
    </w:div>
    <w:div w:id="1442601661">
      <w:bodyDiv w:val="1"/>
      <w:marLeft w:val="0"/>
      <w:marRight w:val="0"/>
      <w:marTop w:val="0"/>
      <w:marBottom w:val="0"/>
      <w:divBdr>
        <w:top w:val="none" w:sz="0" w:space="0" w:color="auto"/>
        <w:left w:val="none" w:sz="0" w:space="0" w:color="auto"/>
        <w:bottom w:val="none" w:sz="0" w:space="0" w:color="auto"/>
        <w:right w:val="none" w:sz="0" w:space="0" w:color="auto"/>
      </w:divBdr>
    </w:div>
    <w:div w:id="1442724686">
      <w:bodyDiv w:val="1"/>
      <w:marLeft w:val="0"/>
      <w:marRight w:val="0"/>
      <w:marTop w:val="0"/>
      <w:marBottom w:val="0"/>
      <w:divBdr>
        <w:top w:val="none" w:sz="0" w:space="0" w:color="auto"/>
        <w:left w:val="none" w:sz="0" w:space="0" w:color="auto"/>
        <w:bottom w:val="none" w:sz="0" w:space="0" w:color="auto"/>
        <w:right w:val="none" w:sz="0" w:space="0" w:color="auto"/>
      </w:divBdr>
    </w:div>
    <w:div w:id="1442725573">
      <w:bodyDiv w:val="1"/>
      <w:marLeft w:val="0"/>
      <w:marRight w:val="0"/>
      <w:marTop w:val="0"/>
      <w:marBottom w:val="0"/>
      <w:divBdr>
        <w:top w:val="none" w:sz="0" w:space="0" w:color="auto"/>
        <w:left w:val="none" w:sz="0" w:space="0" w:color="auto"/>
        <w:bottom w:val="none" w:sz="0" w:space="0" w:color="auto"/>
        <w:right w:val="none" w:sz="0" w:space="0" w:color="auto"/>
      </w:divBdr>
    </w:div>
    <w:div w:id="1442800060">
      <w:bodyDiv w:val="1"/>
      <w:marLeft w:val="0"/>
      <w:marRight w:val="0"/>
      <w:marTop w:val="0"/>
      <w:marBottom w:val="0"/>
      <w:divBdr>
        <w:top w:val="none" w:sz="0" w:space="0" w:color="auto"/>
        <w:left w:val="none" w:sz="0" w:space="0" w:color="auto"/>
        <w:bottom w:val="none" w:sz="0" w:space="0" w:color="auto"/>
        <w:right w:val="none" w:sz="0" w:space="0" w:color="auto"/>
      </w:divBdr>
    </w:div>
    <w:div w:id="1442841743">
      <w:bodyDiv w:val="1"/>
      <w:marLeft w:val="0"/>
      <w:marRight w:val="0"/>
      <w:marTop w:val="0"/>
      <w:marBottom w:val="0"/>
      <w:divBdr>
        <w:top w:val="none" w:sz="0" w:space="0" w:color="auto"/>
        <w:left w:val="none" w:sz="0" w:space="0" w:color="auto"/>
        <w:bottom w:val="none" w:sz="0" w:space="0" w:color="auto"/>
        <w:right w:val="none" w:sz="0" w:space="0" w:color="auto"/>
      </w:divBdr>
    </w:div>
    <w:div w:id="1442873335">
      <w:bodyDiv w:val="1"/>
      <w:marLeft w:val="0"/>
      <w:marRight w:val="0"/>
      <w:marTop w:val="0"/>
      <w:marBottom w:val="0"/>
      <w:divBdr>
        <w:top w:val="none" w:sz="0" w:space="0" w:color="auto"/>
        <w:left w:val="none" w:sz="0" w:space="0" w:color="auto"/>
        <w:bottom w:val="none" w:sz="0" w:space="0" w:color="auto"/>
        <w:right w:val="none" w:sz="0" w:space="0" w:color="auto"/>
      </w:divBdr>
    </w:div>
    <w:div w:id="1442920819">
      <w:bodyDiv w:val="1"/>
      <w:marLeft w:val="0"/>
      <w:marRight w:val="0"/>
      <w:marTop w:val="0"/>
      <w:marBottom w:val="0"/>
      <w:divBdr>
        <w:top w:val="none" w:sz="0" w:space="0" w:color="auto"/>
        <w:left w:val="none" w:sz="0" w:space="0" w:color="auto"/>
        <w:bottom w:val="none" w:sz="0" w:space="0" w:color="auto"/>
        <w:right w:val="none" w:sz="0" w:space="0" w:color="auto"/>
      </w:divBdr>
    </w:div>
    <w:div w:id="1442989423">
      <w:bodyDiv w:val="1"/>
      <w:marLeft w:val="0"/>
      <w:marRight w:val="0"/>
      <w:marTop w:val="0"/>
      <w:marBottom w:val="0"/>
      <w:divBdr>
        <w:top w:val="none" w:sz="0" w:space="0" w:color="auto"/>
        <w:left w:val="none" w:sz="0" w:space="0" w:color="auto"/>
        <w:bottom w:val="none" w:sz="0" w:space="0" w:color="auto"/>
        <w:right w:val="none" w:sz="0" w:space="0" w:color="auto"/>
      </w:divBdr>
    </w:div>
    <w:div w:id="1442995528">
      <w:bodyDiv w:val="1"/>
      <w:marLeft w:val="0"/>
      <w:marRight w:val="0"/>
      <w:marTop w:val="0"/>
      <w:marBottom w:val="0"/>
      <w:divBdr>
        <w:top w:val="none" w:sz="0" w:space="0" w:color="auto"/>
        <w:left w:val="none" w:sz="0" w:space="0" w:color="auto"/>
        <w:bottom w:val="none" w:sz="0" w:space="0" w:color="auto"/>
        <w:right w:val="none" w:sz="0" w:space="0" w:color="auto"/>
      </w:divBdr>
    </w:div>
    <w:div w:id="1443063970">
      <w:bodyDiv w:val="1"/>
      <w:marLeft w:val="0"/>
      <w:marRight w:val="0"/>
      <w:marTop w:val="0"/>
      <w:marBottom w:val="0"/>
      <w:divBdr>
        <w:top w:val="none" w:sz="0" w:space="0" w:color="auto"/>
        <w:left w:val="none" w:sz="0" w:space="0" w:color="auto"/>
        <w:bottom w:val="none" w:sz="0" w:space="0" w:color="auto"/>
        <w:right w:val="none" w:sz="0" w:space="0" w:color="auto"/>
      </w:divBdr>
    </w:div>
    <w:div w:id="1443107616">
      <w:bodyDiv w:val="1"/>
      <w:marLeft w:val="0"/>
      <w:marRight w:val="0"/>
      <w:marTop w:val="0"/>
      <w:marBottom w:val="0"/>
      <w:divBdr>
        <w:top w:val="none" w:sz="0" w:space="0" w:color="auto"/>
        <w:left w:val="none" w:sz="0" w:space="0" w:color="auto"/>
        <w:bottom w:val="none" w:sz="0" w:space="0" w:color="auto"/>
        <w:right w:val="none" w:sz="0" w:space="0" w:color="auto"/>
      </w:divBdr>
    </w:div>
    <w:div w:id="1443182578">
      <w:bodyDiv w:val="1"/>
      <w:marLeft w:val="0"/>
      <w:marRight w:val="0"/>
      <w:marTop w:val="0"/>
      <w:marBottom w:val="0"/>
      <w:divBdr>
        <w:top w:val="none" w:sz="0" w:space="0" w:color="auto"/>
        <w:left w:val="none" w:sz="0" w:space="0" w:color="auto"/>
        <w:bottom w:val="none" w:sz="0" w:space="0" w:color="auto"/>
        <w:right w:val="none" w:sz="0" w:space="0" w:color="auto"/>
      </w:divBdr>
    </w:div>
    <w:div w:id="1443183332">
      <w:bodyDiv w:val="1"/>
      <w:marLeft w:val="0"/>
      <w:marRight w:val="0"/>
      <w:marTop w:val="0"/>
      <w:marBottom w:val="0"/>
      <w:divBdr>
        <w:top w:val="none" w:sz="0" w:space="0" w:color="auto"/>
        <w:left w:val="none" w:sz="0" w:space="0" w:color="auto"/>
        <w:bottom w:val="none" w:sz="0" w:space="0" w:color="auto"/>
        <w:right w:val="none" w:sz="0" w:space="0" w:color="auto"/>
      </w:divBdr>
    </w:div>
    <w:div w:id="1443190468">
      <w:bodyDiv w:val="1"/>
      <w:marLeft w:val="0"/>
      <w:marRight w:val="0"/>
      <w:marTop w:val="0"/>
      <w:marBottom w:val="0"/>
      <w:divBdr>
        <w:top w:val="none" w:sz="0" w:space="0" w:color="auto"/>
        <w:left w:val="none" w:sz="0" w:space="0" w:color="auto"/>
        <w:bottom w:val="none" w:sz="0" w:space="0" w:color="auto"/>
        <w:right w:val="none" w:sz="0" w:space="0" w:color="auto"/>
      </w:divBdr>
    </w:div>
    <w:div w:id="1443261253">
      <w:bodyDiv w:val="1"/>
      <w:marLeft w:val="0"/>
      <w:marRight w:val="0"/>
      <w:marTop w:val="0"/>
      <w:marBottom w:val="0"/>
      <w:divBdr>
        <w:top w:val="none" w:sz="0" w:space="0" w:color="auto"/>
        <w:left w:val="none" w:sz="0" w:space="0" w:color="auto"/>
        <w:bottom w:val="none" w:sz="0" w:space="0" w:color="auto"/>
        <w:right w:val="none" w:sz="0" w:space="0" w:color="auto"/>
      </w:divBdr>
    </w:div>
    <w:div w:id="1443261300">
      <w:bodyDiv w:val="1"/>
      <w:marLeft w:val="0"/>
      <w:marRight w:val="0"/>
      <w:marTop w:val="0"/>
      <w:marBottom w:val="0"/>
      <w:divBdr>
        <w:top w:val="none" w:sz="0" w:space="0" w:color="auto"/>
        <w:left w:val="none" w:sz="0" w:space="0" w:color="auto"/>
        <w:bottom w:val="none" w:sz="0" w:space="0" w:color="auto"/>
        <w:right w:val="none" w:sz="0" w:space="0" w:color="auto"/>
      </w:divBdr>
    </w:div>
    <w:div w:id="1443378780">
      <w:bodyDiv w:val="1"/>
      <w:marLeft w:val="0"/>
      <w:marRight w:val="0"/>
      <w:marTop w:val="0"/>
      <w:marBottom w:val="0"/>
      <w:divBdr>
        <w:top w:val="none" w:sz="0" w:space="0" w:color="auto"/>
        <w:left w:val="none" w:sz="0" w:space="0" w:color="auto"/>
        <w:bottom w:val="none" w:sz="0" w:space="0" w:color="auto"/>
        <w:right w:val="none" w:sz="0" w:space="0" w:color="auto"/>
      </w:divBdr>
    </w:div>
    <w:div w:id="1443379836">
      <w:bodyDiv w:val="1"/>
      <w:marLeft w:val="0"/>
      <w:marRight w:val="0"/>
      <w:marTop w:val="0"/>
      <w:marBottom w:val="0"/>
      <w:divBdr>
        <w:top w:val="none" w:sz="0" w:space="0" w:color="auto"/>
        <w:left w:val="none" w:sz="0" w:space="0" w:color="auto"/>
        <w:bottom w:val="none" w:sz="0" w:space="0" w:color="auto"/>
        <w:right w:val="none" w:sz="0" w:space="0" w:color="auto"/>
      </w:divBdr>
    </w:div>
    <w:div w:id="1443452255">
      <w:bodyDiv w:val="1"/>
      <w:marLeft w:val="0"/>
      <w:marRight w:val="0"/>
      <w:marTop w:val="0"/>
      <w:marBottom w:val="0"/>
      <w:divBdr>
        <w:top w:val="none" w:sz="0" w:space="0" w:color="auto"/>
        <w:left w:val="none" w:sz="0" w:space="0" w:color="auto"/>
        <w:bottom w:val="none" w:sz="0" w:space="0" w:color="auto"/>
        <w:right w:val="none" w:sz="0" w:space="0" w:color="auto"/>
      </w:divBdr>
    </w:div>
    <w:div w:id="1443570201">
      <w:bodyDiv w:val="1"/>
      <w:marLeft w:val="0"/>
      <w:marRight w:val="0"/>
      <w:marTop w:val="0"/>
      <w:marBottom w:val="0"/>
      <w:divBdr>
        <w:top w:val="none" w:sz="0" w:space="0" w:color="auto"/>
        <w:left w:val="none" w:sz="0" w:space="0" w:color="auto"/>
        <w:bottom w:val="none" w:sz="0" w:space="0" w:color="auto"/>
        <w:right w:val="none" w:sz="0" w:space="0" w:color="auto"/>
      </w:divBdr>
    </w:div>
    <w:div w:id="1443573698">
      <w:bodyDiv w:val="1"/>
      <w:marLeft w:val="0"/>
      <w:marRight w:val="0"/>
      <w:marTop w:val="0"/>
      <w:marBottom w:val="0"/>
      <w:divBdr>
        <w:top w:val="none" w:sz="0" w:space="0" w:color="auto"/>
        <w:left w:val="none" w:sz="0" w:space="0" w:color="auto"/>
        <w:bottom w:val="none" w:sz="0" w:space="0" w:color="auto"/>
        <w:right w:val="none" w:sz="0" w:space="0" w:color="auto"/>
      </w:divBdr>
    </w:div>
    <w:div w:id="1443644514">
      <w:bodyDiv w:val="1"/>
      <w:marLeft w:val="0"/>
      <w:marRight w:val="0"/>
      <w:marTop w:val="0"/>
      <w:marBottom w:val="0"/>
      <w:divBdr>
        <w:top w:val="none" w:sz="0" w:space="0" w:color="auto"/>
        <w:left w:val="none" w:sz="0" w:space="0" w:color="auto"/>
        <w:bottom w:val="none" w:sz="0" w:space="0" w:color="auto"/>
        <w:right w:val="none" w:sz="0" w:space="0" w:color="auto"/>
      </w:divBdr>
    </w:div>
    <w:div w:id="1443646595">
      <w:bodyDiv w:val="1"/>
      <w:marLeft w:val="0"/>
      <w:marRight w:val="0"/>
      <w:marTop w:val="0"/>
      <w:marBottom w:val="0"/>
      <w:divBdr>
        <w:top w:val="none" w:sz="0" w:space="0" w:color="auto"/>
        <w:left w:val="none" w:sz="0" w:space="0" w:color="auto"/>
        <w:bottom w:val="none" w:sz="0" w:space="0" w:color="auto"/>
        <w:right w:val="none" w:sz="0" w:space="0" w:color="auto"/>
      </w:divBdr>
    </w:div>
    <w:div w:id="1443722801">
      <w:bodyDiv w:val="1"/>
      <w:marLeft w:val="0"/>
      <w:marRight w:val="0"/>
      <w:marTop w:val="0"/>
      <w:marBottom w:val="0"/>
      <w:divBdr>
        <w:top w:val="none" w:sz="0" w:space="0" w:color="auto"/>
        <w:left w:val="none" w:sz="0" w:space="0" w:color="auto"/>
        <w:bottom w:val="none" w:sz="0" w:space="0" w:color="auto"/>
        <w:right w:val="none" w:sz="0" w:space="0" w:color="auto"/>
      </w:divBdr>
    </w:div>
    <w:div w:id="1443723814">
      <w:bodyDiv w:val="1"/>
      <w:marLeft w:val="0"/>
      <w:marRight w:val="0"/>
      <w:marTop w:val="0"/>
      <w:marBottom w:val="0"/>
      <w:divBdr>
        <w:top w:val="none" w:sz="0" w:space="0" w:color="auto"/>
        <w:left w:val="none" w:sz="0" w:space="0" w:color="auto"/>
        <w:bottom w:val="none" w:sz="0" w:space="0" w:color="auto"/>
        <w:right w:val="none" w:sz="0" w:space="0" w:color="auto"/>
      </w:divBdr>
    </w:div>
    <w:div w:id="1443845309">
      <w:bodyDiv w:val="1"/>
      <w:marLeft w:val="0"/>
      <w:marRight w:val="0"/>
      <w:marTop w:val="0"/>
      <w:marBottom w:val="0"/>
      <w:divBdr>
        <w:top w:val="none" w:sz="0" w:space="0" w:color="auto"/>
        <w:left w:val="none" w:sz="0" w:space="0" w:color="auto"/>
        <w:bottom w:val="none" w:sz="0" w:space="0" w:color="auto"/>
        <w:right w:val="none" w:sz="0" w:space="0" w:color="auto"/>
      </w:divBdr>
    </w:div>
    <w:div w:id="1444348855">
      <w:bodyDiv w:val="1"/>
      <w:marLeft w:val="0"/>
      <w:marRight w:val="0"/>
      <w:marTop w:val="0"/>
      <w:marBottom w:val="0"/>
      <w:divBdr>
        <w:top w:val="none" w:sz="0" w:space="0" w:color="auto"/>
        <w:left w:val="none" w:sz="0" w:space="0" w:color="auto"/>
        <w:bottom w:val="none" w:sz="0" w:space="0" w:color="auto"/>
        <w:right w:val="none" w:sz="0" w:space="0" w:color="auto"/>
      </w:divBdr>
    </w:div>
    <w:div w:id="1444494822">
      <w:bodyDiv w:val="1"/>
      <w:marLeft w:val="0"/>
      <w:marRight w:val="0"/>
      <w:marTop w:val="0"/>
      <w:marBottom w:val="0"/>
      <w:divBdr>
        <w:top w:val="none" w:sz="0" w:space="0" w:color="auto"/>
        <w:left w:val="none" w:sz="0" w:space="0" w:color="auto"/>
        <w:bottom w:val="none" w:sz="0" w:space="0" w:color="auto"/>
        <w:right w:val="none" w:sz="0" w:space="0" w:color="auto"/>
      </w:divBdr>
    </w:div>
    <w:div w:id="1444570321">
      <w:bodyDiv w:val="1"/>
      <w:marLeft w:val="0"/>
      <w:marRight w:val="0"/>
      <w:marTop w:val="0"/>
      <w:marBottom w:val="0"/>
      <w:divBdr>
        <w:top w:val="none" w:sz="0" w:space="0" w:color="auto"/>
        <w:left w:val="none" w:sz="0" w:space="0" w:color="auto"/>
        <w:bottom w:val="none" w:sz="0" w:space="0" w:color="auto"/>
        <w:right w:val="none" w:sz="0" w:space="0" w:color="auto"/>
      </w:divBdr>
    </w:div>
    <w:div w:id="1444612449">
      <w:bodyDiv w:val="1"/>
      <w:marLeft w:val="0"/>
      <w:marRight w:val="0"/>
      <w:marTop w:val="0"/>
      <w:marBottom w:val="0"/>
      <w:divBdr>
        <w:top w:val="none" w:sz="0" w:space="0" w:color="auto"/>
        <w:left w:val="none" w:sz="0" w:space="0" w:color="auto"/>
        <w:bottom w:val="none" w:sz="0" w:space="0" w:color="auto"/>
        <w:right w:val="none" w:sz="0" w:space="0" w:color="auto"/>
      </w:divBdr>
    </w:div>
    <w:div w:id="1444878898">
      <w:bodyDiv w:val="1"/>
      <w:marLeft w:val="0"/>
      <w:marRight w:val="0"/>
      <w:marTop w:val="0"/>
      <w:marBottom w:val="0"/>
      <w:divBdr>
        <w:top w:val="none" w:sz="0" w:space="0" w:color="auto"/>
        <w:left w:val="none" w:sz="0" w:space="0" w:color="auto"/>
        <w:bottom w:val="none" w:sz="0" w:space="0" w:color="auto"/>
        <w:right w:val="none" w:sz="0" w:space="0" w:color="auto"/>
      </w:divBdr>
    </w:div>
    <w:div w:id="1444957320">
      <w:bodyDiv w:val="1"/>
      <w:marLeft w:val="0"/>
      <w:marRight w:val="0"/>
      <w:marTop w:val="0"/>
      <w:marBottom w:val="0"/>
      <w:divBdr>
        <w:top w:val="none" w:sz="0" w:space="0" w:color="auto"/>
        <w:left w:val="none" w:sz="0" w:space="0" w:color="auto"/>
        <w:bottom w:val="none" w:sz="0" w:space="0" w:color="auto"/>
        <w:right w:val="none" w:sz="0" w:space="0" w:color="auto"/>
      </w:divBdr>
    </w:div>
    <w:div w:id="1444963260">
      <w:bodyDiv w:val="1"/>
      <w:marLeft w:val="0"/>
      <w:marRight w:val="0"/>
      <w:marTop w:val="0"/>
      <w:marBottom w:val="0"/>
      <w:divBdr>
        <w:top w:val="none" w:sz="0" w:space="0" w:color="auto"/>
        <w:left w:val="none" w:sz="0" w:space="0" w:color="auto"/>
        <w:bottom w:val="none" w:sz="0" w:space="0" w:color="auto"/>
        <w:right w:val="none" w:sz="0" w:space="0" w:color="auto"/>
      </w:divBdr>
    </w:div>
    <w:div w:id="1445004571">
      <w:bodyDiv w:val="1"/>
      <w:marLeft w:val="0"/>
      <w:marRight w:val="0"/>
      <w:marTop w:val="0"/>
      <w:marBottom w:val="0"/>
      <w:divBdr>
        <w:top w:val="none" w:sz="0" w:space="0" w:color="auto"/>
        <w:left w:val="none" w:sz="0" w:space="0" w:color="auto"/>
        <w:bottom w:val="none" w:sz="0" w:space="0" w:color="auto"/>
        <w:right w:val="none" w:sz="0" w:space="0" w:color="auto"/>
      </w:divBdr>
    </w:div>
    <w:div w:id="1445493569">
      <w:bodyDiv w:val="1"/>
      <w:marLeft w:val="0"/>
      <w:marRight w:val="0"/>
      <w:marTop w:val="0"/>
      <w:marBottom w:val="0"/>
      <w:divBdr>
        <w:top w:val="none" w:sz="0" w:space="0" w:color="auto"/>
        <w:left w:val="none" w:sz="0" w:space="0" w:color="auto"/>
        <w:bottom w:val="none" w:sz="0" w:space="0" w:color="auto"/>
        <w:right w:val="none" w:sz="0" w:space="0" w:color="auto"/>
      </w:divBdr>
    </w:div>
    <w:div w:id="1445539870">
      <w:bodyDiv w:val="1"/>
      <w:marLeft w:val="0"/>
      <w:marRight w:val="0"/>
      <w:marTop w:val="0"/>
      <w:marBottom w:val="0"/>
      <w:divBdr>
        <w:top w:val="none" w:sz="0" w:space="0" w:color="auto"/>
        <w:left w:val="none" w:sz="0" w:space="0" w:color="auto"/>
        <w:bottom w:val="none" w:sz="0" w:space="0" w:color="auto"/>
        <w:right w:val="none" w:sz="0" w:space="0" w:color="auto"/>
      </w:divBdr>
    </w:div>
    <w:div w:id="1446149070">
      <w:bodyDiv w:val="1"/>
      <w:marLeft w:val="0"/>
      <w:marRight w:val="0"/>
      <w:marTop w:val="0"/>
      <w:marBottom w:val="0"/>
      <w:divBdr>
        <w:top w:val="none" w:sz="0" w:space="0" w:color="auto"/>
        <w:left w:val="none" w:sz="0" w:space="0" w:color="auto"/>
        <w:bottom w:val="none" w:sz="0" w:space="0" w:color="auto"/>
        <w:right w:val="none" w:sz="0" w:space="0" w:color="auto"/>
      </w:divBdr>
    </w:div>
    <w:div w:id="1446382988">
      <w:bodyDiv w:val="1"/>
      <w:marLeft w:val="0"/>
      <w:marRight w:val="0"/>
      <w:marTop w:val="0"/>
      <w:marBottom w:val="0"/>
      <w:divBdr>
        <w:top w:val="none" w:sz="0" w:space="0" w:color="auto"/>
        <w:left w:val="none" w:sz="0" w:space="0" w:color="auto"/>
        <w:bottom w:val="none" w:sz="0" w:space="0" w:color="auto"/>
        <w:right w:val="none" w:sz="0" w:space="0" w:color="auto"/>
      </w:divBdr>
    </w:div>
    <w:div w:id="1446384737">
      <w:bodyDiv w:val="1"/>
      <w:marLeft w:val="0"/>
      <w:marRight w:val="0"/>
      <w:marTop w:val="0"/>
      <w:marBottom w:val="0"/>
      <w:divBdr>
        <w:top w:val="none" w:sz="0" w:space="0" w:color="auto"/>
        <w:left w:val="none" w:sz="0" w:space="0" w:color="auto"/>
        <w:bottom w:val="none" w:sz="0" w:space="0" w:color="auto"/>
        <w:right w:val="none" w:sz="0" w:space="0" w:color="auto"/>
      </w:divBdr>
    </w:div>
    <w:div w:id="1446533547">
      <w:bodyDiv w:val="1"/>
      <w:marLeft w:val="0"/>
      <w:marRight w:val="0"/>
      <w:marTop w:val="0"/>
      <w:marBottom w:val="0"/>
      <w:divBdr>
        <w:top w:val="none" w:sz="0" w:space="0" w:color="auto"/>
        <w:left w:val="none" w:sz="0" w:space="0" w:color="auto"/>
        <w:bottom w:val="none" w:sz="0" w:space="0" w:color="auto"/>
        <w:right w:val="none" w:sz="0" w:space="0" w:color="auto"/>
      </w:divBdr>
    </w:div>
    <w:div w:id="1446537871">
      <w:bodyDiv w:val="1"/>
      <w:marLeft w:val="0"/>
      <w:marRight w:val="0"/>
      <w:marTop w:val="0"/>
      <w:marBottom w:val="0"/>
      <w:divBdr>
        <w:top w:val="none" w:sz="0" w:space="0" w:color="auto"/>
        <w:left w:val="none" w:sz="0" w:space="0" w:color="auto"/>
        <w:bottom w:val="none" w:sz="0" w:space="0" w:color="auto"/>
        <w:right w:val="none" w:sz="0" w:space="0" w:color="auto"/>
      </w:divBdr>
    </w:div>
    <w:div w:id="1446540903">
      <w:bodyDiv w:val="1"/>
      <w:marLeft w:val="0"/>
      <w:marRight w:val="0"/>
      <w:marTop w:val="0"/>
      <w:marBottom w:val="0"/>
      <w:divBdr>
        <w:top w:val="none" w:sz="0" w:space="0" w:color="auto"/>
        <w:left w:val="none" w:sz="0" w:space="0" w:color="auto"/>
        <w:bottom w:val="none" w:sz="0" w:space="0" w:color="auto"/>
        <w:right w:val="none" w:sz="0" w:space="0" w:color="auto"/>
      </w:divBdr>
    </w:div>
    <w:div w:id="1446576366">
      <w:bodyDiv w:val="1"/>
      <w:marLeft w:val="0"/>
      <w:marRight w:val="0"/>
      <w:marTop w:val="0"/>
      <w:marBottom w:val="0"/>
      <w:divBdr>
        <w:top w:val="none" w:sz="0" w:space="0" w:color="auto"/>
        <w:left w:val="none" w:sz="0" w:space="0" w:color="auto"/>
        <w:bottom w:val="none" w:sz="0" w:space="0" w:color="auto"/>
        <w:right w:val="none" w:sz="0" w:space="0" w:color="auto"/>
      </w:divBdr>
    </w:div>
    <w:div w:id="1446584571">
      <w:bodyDiv w:val="1"/>
      <w:marLeft w:val="0"/>
      <w:marRight w:val="0"/>
      <w:marTop w:val="0"/>
      <w:marBottom w:val="0"/>
      <w:divBdr>
        <w:top w:val="none" w:sz="0" w:space="0" w:color="auto"/>
        <w:left w:val="none" w:sz="0" w:space="0" w:color="auto"/>
        <w:bottom w:val="none" w:sz="0" w:space="0" w:color="auto"/>
        <w:right w:val="none" w:sz="0" w:space="0" w:color="auto"/>
      </w:divBdr>
    </w:div>
    <w:div w:id="1446927966">
      <w:bodyDiv w:val="1"/>
      <w:marLeft w:val="0"/>
      <w:marRight w:val="0"/>
      <w:marTop w:val="0"/>
      <w:marBottom w:val="0"/>
      <w:divBdr>
        <w:top w:val="none" w:sz="0" w:space="0" w:color="auto"/>
        <w:left w:val="none" w:sz="0" w:space="0" w:color="auto"/>
        <w:bottom w:val="none" w:sz="0" w:space="0" w:color="auto"/>
        <w:right w:val="none" w:sz="0" w:space="0" w:color="auto"/>
      </w:divBdr>
    </w:div>
    <w:div w:id="1447115385">
      <w:bodyDiv w:val="1"/>
      <w:marLeft w:val="0"/>
      <w:marRight w:val="0"/>
      <w:marTop w:val="0"/>
      <w:marBottom w:val="0"/>
      <w:divBdr>
        <w:top w:val="none" w:sz="0" w:space="0" w:color="auto"/>
        <w:left w:val="none" w:sz="0" w:space="0" w:color="auto"/>
        <w:bottom w:val="none" w:sz="0" w:space="0" w:color="auto"/>
        <w:right w:val="none" w:sz="0" w:space="0" w:color="auto"/>
      </w:divBdr>
    </w:div>
    <w:div w:id="1447236679">
      <w:bodyDiv w:val="1"/>
      <w:marLeft w:val="0"/>
      <w:marRight w:val="0"/>
      <w:marTop w:val="0"/>
      <w:marBottom w:val="0"/>
      <w:divBdr>
        <w:top w:val="none" w:sz="0" w:space="0" w:color="auto"/>
        <w:left w:val="none" w:sz="0" w:space="0" w:color="auto"/>
        <w:bottom w:val="none" w:sz="0" w:space="0" w:color="auto"/>
        <w:right w:val="none" w:sz="0" w:space="0" w:color="auto"/>
      </w:divBdr>
    </w:div>
    <w:div w:id="1447307088">
      <w:bodyDiv w:val="1"/>
      <w:marLeft w:val="0"/>
      <w:marRight w:val="0"/>
      <w:marTop w:val="0"/>
      <w:marBottom w:val="0"/>
      <w:divBdr>
        <w:top w:val="none" w:sz="0" w:space="0" w:color="auto"/>
        <w:left w:val="none" w:sz="0" w:space="0" w:color="auto"/>
        <w:bottom w:val="none" w:sz="0" w:space="0" w:color="auto"/>
        <w:right w:val="none" w:sz="0" w:space="0" w:color="auto"/>
      </w:divBdr>
    </w:div>
    <w:div w:id="1447314883">
      <w:bodyDiv w:val="1"/>
      <w:marLeft w:val="0"/>
      <w:marRight w:val="0"/>
      <w:marTop w:val="0"/>
      <w:marBottom w:val="0"/>
      <w:divBdr>
        <w:top w:val="none" w:sz="0" w:space="0" w:color="auto"/>
        <w:left w:val="none" w:sz="0" w:space="0" w:color="auto"/>
        <w:bottom w:val="none" w:sz="0" w:space="0" w:color="auto"/>
        <w:right w:val="none" w:sz="0" w:space="0" w:color="auto"/>
      </w:divBdr>
    </w:div>
    <w:div w:id="1447382987">
      <w:bodyDiv w:val="1"/>
      <w:marLeft w:val="0"/>
      <w:marRight w:val="0"/>
      <w:marTop w:val="0"/>
      <w:marBottom w:val="0"/>
      <w:divBdr>
        <w:top w:val="none" w:sz="0" w:space="0" w:color="auto"/>
        <w:left w:val="none" w:sz="0" w:space="0" w:color="auto"/>
        <w:bottom w:val="none" w:sz="0" w:space="0" w:color="auto"/>
        <w:right w:val="none" w:sz="0" w:space="0" w:color="auto"/>
      </w:divBdr>
    </w:div>
    <w:div w:id="1447457391">
      <w:bodyDiv w:val="1"/>
      <w:marLeft w:val="0"/>
      <w:marRight w:val="0"/>
      <w:marTop w:val="0"/>
      <w:marBottom w:val="0"/>
      <w:divBdr>
        <w:top w:val="none" w:sz="0" w:space="0" w:color="auto"/>
        <w:left w:val="none" w:sz="0" w:space="0" w:color="auto"/>
        <w:bottom w:val="none" w:sz="0" w:space="0" w:color="auto"/>
        <w:right w:val="none" w:sz="0" w:space="0" w:color="auto"/>
      </w:divBdr>
    </w:div>
    <w:div w:id="1447500107">
      <w:bodyDiv w:val="1"/>
      <w:marLeft w:val="0"/>
      <w:marRight w:val="0"/>
      <w:marTop w:val="0"/>
      <w:marBottom w:val="0"/>
      <w:divBdr>
        <w:top w:val="none" w:sz="0" w:space="0" w:color="auto"/>
        <w:left w:val="none" w:sz="0" w:space="0" w:color="auto"/>
        <w:bottom w:val="none" w:sz="0" w:space="0" w:color="auto"/>
        <w:right w:val="none" w:sz="0" w:space="0" w:color="auto"/>
      </w:divBdr>
    </w:div>
    <w:div w:id="1447502287">
      <w:bodyDiv w:val="1"/>
      <w:marLeft w:val="0"/>
      <w:marRight w:val="0"/>
      <w:marTop w:val="0"/>
      <w:marBottom w:val="0"/>
      <w:divBdr>
        <w:top w:val="none" w:sz="0" w:space="0" w:color="auto"/>
        <w:left w:val="none" w:sz="0" w:space="0" w:color="auto"/>
        <w:bottom w:val="none" w:sz="0" w:space="0" w:color="auto"/>
        <w:right w:val="none" w:sz="0" w:space="0" w:color="auto"/>
      </w:divBdr>
    </w:div>
    <w:div w:id="1447503837">
      <w:bodyDiv w:val="1"/>
      <w:marLeft w:val="0"/>
      <w:marRight w:val="0"/>
      <w:marTop w:val="0"/>
      <w:marBottom w:val="0"/>
      <w:divBdr>
        <w:top w:val="none" w:sz="0" w:space="0" w:color="auto"/>
        <w:left w:val="none" w:sz="0" w:space="0" w:color="auto"/>
        <w:bottom w:val="none" w:sz="0" w:space="0" w:color="auto"/>
        <w:right w:val="none" w:sz="0" w:space="0" w:color="auto"/>
      </w:divBdr>
    </w:div>
    <w:div w:id="1447507346">
      <w:bodyDiv w:val="1"/>
      <w:marLeft w:val="0"/>
      <w:marRight w:val="0"/>
      <w:marTop w:val="0"/>
      <w:marBottom w:val="0"/>
      <w:divBdr>
        <w:top w:val="none" w:sz="0" w:space="0" w:color="auto"/>
        <w:left w:val="none" w:sz="0" w:space="0" w:color="auto"/>
        <w:bottom w:val="none" w:sz="0" w:space="0" w:color="auto"/>
        <w:right w:val="none" w:sz="0" w:space="0" w:color="auto"/>
      </w:divBdr>
    </w:div>
    <w:div w:id="1447651486">
      <w:bodyDiv w:val="1"/>
      <w:marLeft w:val="0"/>
      <w:marRight w:val="0"/>
      <w:marTop w:val="0"/>
      <w:marBottom w:val="0"/>
      <w:divBdr>
        <w:top w:val="none" w:sz="0" w:space="0" w:color="auto"/>
        <w:left w:val="none" w:sz="0" w:space="0" w:color="auto"/>
        <w:bottom w:val="none" w:sz="0" w:space="0" w:color="auto"/>
        <w:right w:val="none" w:sz="0" w:space="0" w:color="auto"/>
      </w:divBdr>
    </w:div>
    <w:div w:id="1447692944">
      <w:bodyDiv w:val="1"/>
      <w:marLeft w:val="0"/>
      <w:marRight w:val="0"/>
      <w:marTop w:val="0"/>
      <w:marBottom w:val="0"/>
      <w:divBdr>
        <w:top w:val="none" w:sz="0" w:space="0" w:color="auto"/>
        <w:left w:val="none" w:sz="0" w:space="0" w:color="auto"/>
        <w:bottom w:val="none" w:sz="0" w:space="0" w:color="auto"/>
        <w:right w:val="none" w:sz="0" w:space="0" w:color="auto"/>
      </w:divBdr>
    </w:div>
    <w:div w:id="1447964961">
      <w:bodyDiv w:val="1"/>
      <w:marLeft w:val="0"/>
      <w:marRight w:val="0"/>
      <w:marTop w:val="0"/>
      <w:marBottom w:val="0"/>
      <w:divBdr>
        <w:top w:val="none" w:sz="0" w:space="0" w:color="auto"/>
        <w:left w:val="none" w:sz="0" w:space="0" w:color="auto"/>
        <w:bottom w:val="none" w:sz="0" w:space="0" w:color="auto"/>
        <w:right w:val="none" w:sz="0" w:space="0" w:color="auto"/>
      </w:divBdr>
    </w:div>
    <w:div w:id="1448817794">
      <w:bodyDiv w:val="1"/>
      <w:marLeft w:val="0"/>
      <w:marRight w:val="0"/>
      <w:marTop w:val="0"/>
      <w:marBottom w:val="0"/>
      <w:divBdr>
        <w:top w:val="none" w:sz="0" w:space="0" w:color="auto"/>
        <w:left w:val="none" w:sz="0" w:space="0" w:color="auto"/>
        <w:bottom w:val="none" w:sz="0" w:space="0" w:color="auto"/>
        <w:right w:val="none" w:sz="0" w:space="0" w:color="auto"/>
      </w:divBdr>
    </w:div>
    <w:div w:id="1448961174">
      <w:bodyDiv w:val="1"/>
      <w:marLeft w:val="0"/>
      <w:marRight w:val="0"/>
      <w:marTop w:val="0"/>
      <w:marBottom w:val="0"/>
      <w:divBdr>
        <w:top w:val="none" w:sz="0" w:space="0" w:color="auto"/>
        <w:left w:val="none" w:sz="0" w:space="0" w:color="auto"/>
        <w:bottom w:val="none" w:sz="0" w:space="0" w:color="auto"/>
        <w:right w:val="none" w:sz="0" w:space="0" w:color="auto"/>
      </w:divBdr>
    </w:div>
    <w:div w:id="1448963123">
      <w:bodyDiv w:val="1"/>
      <w:marLeft w:val="0"/>
      <w:marRight w:val="0"/>
      <w:marTop w:val="0"/>
      <w:marBottom w:val="0"/>
      <w:divBdr>
        <w:top w:val="none" w:sz="0" w:space="0" w:color="auto"/>
        <w:left w:val="none" w:sz="0" w:space="0" w:color="auto"/>
        <w:bottom w:val="none" w:sz="0" w:space="0" w:color="auto"/>
        <w:right w:val="none" w:sz="0" w:space="0" w:color="auto"/>
      </w:divBdr>
    </w:div>
    <w:div w:id="1448966921">
      <w:bodyDiv w:val="1"/>
      <w:marLeft w:val="0"/>
      <w:marRight w:val="0"/>
      <w:marTop w:val="0"/>
      <w:marBottom w:val="0"/>
      <w:divBdr>
        <w:top w:val="none" w:sz="0" w:space="0" w:color="auto"/>
        <w:left w:val="none" w:sz="0" w:space="0" w:color="auto"/>
        <w:bottom w:val="none" w:sz="0" w:space="0" w:color="auto"/>
        <w:right w:val="none" w:sz="0" w:space="0" w:color="auto"/>
      </w:divBdr>
    </w:div>
    <w:div w:id="1449080291">
      <w:bodyDiv w:val="1"/>
      <w:marLeft w:val="0"/>
      <w:marRight w:val="0"/>
      <w:marTop w:val="0"/>
      <w:marBottom w:val="0"/>
      <w:divBdr>
        <w:top w:val="none" w:sz="0" w:space="0" w:color="auto"/>
        <w:left w:val="none" w:sz="0" w:space="0" w:color="auto"/>
        <w:bottom w:val="none" w:sz="0" w:space="0" w:color="auto"/>
        <w:right w:val="none" w:sz="0" w:space="0" w:color="auto"/>
      </w:divBdr>
    </w:div>
    <w:div w:id="1449082390">
      <w:bodyDiv w:val="1"/>
      <w:marLeft w:val="0"/>
      <w:marRight w:val="0"/>
      <w:marTop w:val="0"/>
      <w:marBottom w:val="0"/>
      <w:divBdr>
        <w:top w:val="none" w:sz="0" w:space="0" w:color="auto"/>
        <w:left w:val="none" w:sz="0" w:space="0" w:color="auto"/>
        <w:bottom w:val="none" w:sz="0" w:space="0" w:color="auto"/>
        <w:right w:val="none" w:sz="0" w:space="0" w:color="auto"/>
      </w:divBdr>
    </w:div>
    <w:div w:id="1449201251">
      <w:bodyDiv w:val="1"/>
      <w:marLeft w:val="0"/>
      <w:marRight w:val="0"/>
      <w:marTop w:val="0"/>
      <w:marBottom w:val="0"/>
      <w:divBdr>
        <w:top w:val="none" w:sz="0" w:space="0" w:color="auto"/>
        <w:left w:val="none" w:sz="0" w:space="0" w:color="auto"/>
        <w:bottom w:val="none" w:sz="0" w:space="0" w:color="auto"/>
        <w:right w:val="none" w:sz="0" w:space="0" w:color="auto"/>
      </w:divBdr>
    </w:div>
    <w:div w:id="1449351431">
      <w:bodyDiv w:val="1"/>
      <w:marLeft w:val="0"/>
      <w:marRight w:val="0"/>
      <w:marTop w:val="0"/>
      <w:marBottom w:val="0"/>
      <w:divBdr>
        <w:top w:val="none" w:sz="0" w:space="0" w:color="auto"/>
        <w:left w:val="none" w:sz="0" w:space="0" w:color="auto"/>
        <w:bottom w:val="none" w:sz="0" w:space="0" w:color="auto"/>
        <w:right w:val="none" w:sz="0" w:space="0" w:color="auto"/>
      </w:divBdr>
    </w:div>
    <w:div w:id="1449813479">
      <w:bodyDiv w:val="1"/>
      <w:marLeft w:val="0"/>
      <w:marRight w:val="0"/>
      <w:marTop w:val="0"/>
      <w:marBottom w:val="0"/>
      <w:divBdr>
        <w:top w:val="none" w:sz="0" w:space="0" w:color="auto"/>
        <w:left w:val="none" w:sz="0" w:space="0" w:color="auto"/>
        <w:bottom w:val="none" w:sz="0" w:space="0" w:color="auto"/>
        <w:right w:val="none" w:sz="0" w:space="0" w:color="auto"/>
      </w:divBdr>
    </w:div>
    <w:div w:id="1449927567">
      <w:bodyDiv w:val="1"/>
      <w:marLeft w:val="0"/>
      <w:marRight w:val="0"/>
      <w:marTop w:val="0"/>
      <w:marBottom w:val="0"/>
      <w:divBdr>
        <w:top w:val="none" w:sz="0" w:space="0" w:color="auto"/>
        <w:left w:val="none" w:sz="0" w:space="0" w:color="auto"/>
        <w:bottom w:val="none" w:sz="0" w:space="0" w:color="auto"/>
        <w:right w:val="none" w:sz="0" w:space="0" w:color="auto"/>
      </w:divBdr>
    </w:div>
    <w:div w:id="1450201622">
      <w:bodyDiv w:val="1"/>
      <w:marLeft w:val="0"/>
      <w:marRight w:val="0"/>
      <w:marTop w:val="0"/>
      <w:marBottom w:val="0"/>
      <w:divBdr>
        <w:top w:val="none" w:sz="0" w:space="0" w:color="auto"/>
        <w:left w:val="none" w:sz="0" w:space="0" w:color="auto"/>
        <w:bottom w:val="none" w:sz="0" w:space="0" w:color="auto"/>
        <w:right w:val="none" w:sz="0" w:space="0" w:color="auto"/>
      </w:divBdr>
    </w:div>
    <w:div w:id="1450247615">
      <w:bodyDiv w:val="1"/>
      <w:marLeft w:val="0"/>
      <w:marRight w:val="0"/>
      <w:marTop w:val="0"/>
      <w:marBottom w:val="0"/>
      <w:divBdr>
        <w:top w:val="none" w:sz="0" w:space="0" w:color="auto"/>
        <w:left w:val="none" w:sz="0" w:space="0" w:color="auto"/>
        <w:bottom w:val="none" w:sz="0" w:space="0" w:color="auto"/>
        <w:right w:val="none" w:sz="0" w:space="0" w:color="auto"/>
      </w:divBdr>
    </w:div>
    <w:div w:id="1450588474">
      <w:bodyDiv w:val="1"/>
      <w:marLeft w:val="0"/>
      <w:marRight w:val="0"/>
      <w:marTop w:val="0"/>
      <w:marBottom w:val="0"/>
      <w:divBdr>
        <w:top w:val="none" w:sz="0" w:space="0" w:color="auto"/>
        <w:left w:val="none" w:sz="0" w:space="0" w:color="auto"/>
        <w:bottom w:val="none" w:sz="0" w:space="0" w:color="auto"/>
        <w:right w:val="none" w:sz="0" w:space="0" w:color="auto"/>
      </w:divBdr>
    </w:div>
    <w:div w:id="1450590147">
      <w:bodyDiv w:val="1"/>
      <w:marLeft w:val="0"/>
      <w:marRight w:val="0"/>
      <w:marTop w:val="0"/>
      <w:marBottom w:val="0"/>
      <w:divBdr>
        <w:top w:val="none" w:sz="0" w:space="0" w:color="auto"/>
        <w:left w:val="none" w:sz="0" w:space="0" w:color="auto"/>
        <w:bottom w:val="none" w:sz="0" w:space="0" w:color="auto"/>
        <w:right w:val="none" w:sz="0" w:space="0" w:color="auto"/>
      </w:divBdr>
    </w:div>
    <w:div w:id="1450590536">
      <w:bodyDiv w:val="1"/>
      <w:marLeft w:val="0"/>
      <w:marRight w:val="0"/>
      <w:marTop w:val="0"/>
      <w:marBottom w:val="0"/>
      <w:divBdr>
        <w:top w:val="none" w:sz="0" w:space="0" w:color="auto"/>
        <w:left w:val="none" w:sz="0" w:space="0" w:color="auto"/>
        <w:bottom w:val="none" w:sz="0" w:space="0" w:color="auto"/>
        <w:right w:val="none" w:sz="0" w:space="0" w:color="auto"/>
      </w:divBdr>
    </w:div>
    <w:div w:id="1450706411">
      <w:bodyDiv w:val="1"/>
      <w:marLeft w:val="0"/>
      <w:marRight w:val="0"/>
      <w:marTop w:val="0"/>
      <w:marBottom w:val="0"/>
      <w:divBdr>
        <w:top w:val="none" w:sz="0" w:space="0" w:color="auto"/>
        <w:left w:val="none" w:sz="0" w:space="0" w:color="auto"/>
        <w:bottom w:val="none" w:sz="0" w:space="0" w:color="auto"/>
        <w:right w:val="none" w:sz="0" w:space="0" w:color="auto"/>
      </w:divBdr>
    </w:div>
    <w:div w:id="1450776707">
      <w:bodyDiv w:val="1"/>
      <w:marLeft w:val="0"/>
      <w:marRight w:val="0"/>
      <w:marTop w:val="0"/>
      <w:marBottom w:val="0"/>
      <w:divBdr>
        <w:top w:val="none" w:sz="0" w:space="0" w:color="auto"/>
        <w:left w:val="none" w:sz="0" w:space="0" w:color="auto"/>
        <w:bottom w:val="none" w:sz="0" w:space="0" w:color="auto"/>
        <w:right w:val="none" w:sz="0" w:space="0" w:color="auto"/>
      </w:divBdr>
    </w:div>
    <w:div w:id="1450854331">
      <w:bodyDiv w:val="1"/>
      <w:marLeft w:val="0"/>
      <w:marRight w:val="0"/>
      <w:marTop w:val="0"/>
      <w:marBottom w:val="0"/>
      <w:divBdr>
        <w:top w:val="none" w:sz="0" w:space="0" w:color="auto"/>
        <w:left w:val="none" w:sz="0" w:space="0" w:color="auto"/>
        <w:bottom w:val="none" w:sz="0" w:space="0" w:color="auto"/>
        <w:right w:val="none" w:sz="0" w:space="0" w:color="auto"/>
      </w:divBdr>
    </w:div>
    <w:div w:id="1450860244">
      <w:bodyDiv w:val="1"/>
      <w:marLeft w:val="0"/>
      <w:marRight w:val="0"/>
      <w:marTop w:val="0"/>
      <w:marBottom w:val="0"/>
      <w:divBdr>
        <w:top w:val="none" w:sz="0" w:space="0" w:color="auto"/>
        <w:left w:val="none" w:sz="0" w:space="0" w:color="auto"/>
        <w:bottom w:val="none" w:sz="0" w:space="0" w:color="auto"/>
        <w:right w:val="none" w:sz="0" w:space="0" w:color="auto"/>
      </w:divBdr>
    </w:div>
    <w:div w:id="1451050462">
      <w:bodyDiv w:val="1"/>
      <w:marLeft w:val="0"/>
      <w:marRight w:val="0"/>
      <w:marTop w:val="0"/>
      <w:marBottom w:val="0"/>
      <w:divBdr>
        <w:top w:val="none" w:sz="0" w:space="0" w:color="auto"/>
        <w:left w:val="none" w:sz="0" w:space="0" w:color="auto"/>
        <w:bottom w:val="none" w:sz="0" w:space="0" w:color="auto"/>
        <w:right w:val="none" w:sz="0" w:space="0" w:color="auto"/>
      </w:divBdr>
    </w:div>
    <w:div w:id="1451243956">
      <w:bodyDiv w:val="1"/>
      <w:marLeft w:val="0"/>
      <w:marRight w:val="0"/>
      <w:marTop w:val="0"/>
      <w:marBottom w:val="0"/>
      <w:divBdr>
        <w:top w:val="none" w:sz="0" w:space="0" w:color="auto"/>
        <w:left w:val="none" w:sz="0" w:space="0" w:color="auto"/>
        <w:bottom w:val="none" w:sz="0" w:space="0" w:color="auto"/>
        <w:right w:val="none" w:sz="0" w:space="0" w:color="auto"/>
      </w:divBdr>
    </w:div>
    <w:div w:id="1451315930">
      <w:bodyDiv w:val="1"/>
      <w:marLeft w:val="0"/>
      <w:marRight w:val="0"/>
      <w:marTop w:val="0"/>
      <w:marBottom w:val="0"/>
      <w:divBdr>
        <w:top w:val="none" w:sz="0" w:space="0" w:color="auto"/>
        <w:left w:val="none" w:sz="0" w:space="0" w:color="auto"/>
        <w:bottom w:val="none" w:sz="0" w:space="0" w:color="auto"/>
        <w:right w:val="none" w:sz="0" w:space="0" w:color="auto"/>
      </w:divBdr>
    </w:div>
    <w:div w:id="1451388850">
      <w:bodyDiv w:val="1"/>
      <w:marLeft w:val="0"/>
      <w:marRight w:val="0"/>
      <w:marTop w:val="0"/>
      <w:marBottom w:val="0"/>
      <w:divBdr>
        <w:top w:val="none" w:sz="0" w:space="0" w:color="auto"/>
        <w:left w:val="none" w:sz="0" w:space="0" w:color="auto"/>
        <w:bottom w:val="none" w:sz="0" w:space="0" w:color="auto"/>
        <w:right w:val="none" w:sz="0" w:space="0" w:color="auto"/>
      </w:divBdr>
    </w:div>
    <w:div w:id="1451392879">
      <w:bodyDiv w:val="1"/>
      <w:marLeft w:val="0"/>
      <w:marRight w:val="0"/>
      <w:marTop w:val="0"/>
      <w:marBottom w:val="0"/>
      <w:divBdr>
        <w:top w:val="none" w:sz="0" w:space="0" w:color="auto"/>
        <w:left w:val="none" w:sz="0" w:space="0" w:color="auto"/>
        <w:bottom w:val="none" w:sz="0" w:space="0" w:color="auto"/>
        <w:right w:val="none" w:sz="0" w:space="0" w:color="auto"/>
      </w:divBdr>
    </w:div>
    <w:div w:id="1451433513">
      <w:bodyDiv w:val="1"/>
      <w:marLeft w:val="0"/>
      <w:marRight w:val="0"/>
      <w:marTop w:val="0"/>
      <w:marBottom w:val="0"/>
      <w:divBdr>
        <w:top w:val="none" w:sz="0" w:space="0" w:color="auto"/>
        <w:left w:val="none" w:sz="0" w:space="0" w:color="auto"/>
        <w:bottom w:val="none" w:sz="0" w:space="0" w:color="auto"/>
        <w:right w:val="none" w:sz="0" w:space="0" w:color="auto"/>
      </w:divBdr>
    </w:div>
    <w:div w:id="1451587851">
      <w:bodyDiv w:val="1"/>
      <w:marLeft w:val="0"/>
      <w:marRight w:val="0"/>
      <w:marTop w:val="0"/>
      <w:marBottom w:val="0"/>
      <w:divBdr>
        <w:top w:val="none" w:sz="0" w:space="0" w:color="auto"/>
        <w:left w:val="none" w:sz="0" w:space="0" w:color="auto"/>
        <w:bottom w:val="none" w:sz="0" w:space="0" w:color="auto"/>
        <w:right w:val="none" w:sz="0" w:space="0" w:color="auto"/>
      </w:divBdr>
    </w:div>
    <w:div w:id="1451627260">
      <w:bodyDiv w:val="1"/>
      <w:marLeft w:val="0"/>
      <w:marRight w:val="0"/>
      <w:marTop w:val="0"/>
      <w:marBottom w:val="0"/>
      <w:divBdr>
        <w:top w:val="none" w:sz="0" w:space="0" w:color="auto"/>
        <w:left w:val="none" w:sz="0" w:space="0" w:color="auto"/>
        <w:bottom w:val="none" w:sz="0" w:space="0" w:color="auto"/>
        <w:right w:val="none" w:sz="0" w:space="0" w:color="auto"/>
      </w:divBdr>
    </w:div>
    <w:div w:id="1451779038">
      <w:bodyDiv w:val="1"/>
      <w:marLeft w:val="0"/>
      <w:marRight w:val="0"/>
      <w:marTop w:val="0"/>
      <w:marBottom w:val="0"/>
      <w:divBdr>
        <w:top w:val="none" w:sz="0" w:space="0" w:color="auto"/>
        <w:left w:val="none" w:sz="0" w:space="0" w:color="auto"/>
        <w:bottom w:val="none" w:sz="0" w:space="0" w:color="auto"/>
        <w:right w:val="none" w:sz="0" w:space="0" w:color="auto"/>
      </w:divBdr>
    </w:div>
    <w:div w:id="1452096115">
      <w:bodyDiv w:val="1"/>
      <w:marLeft w:val="0"/>
      <w:marRight w:val="0"/>
      <w:marTop w:val="0"/>
      <w:marBottom w:val="0"/>
      <w:divBdr>
        <w:top w:val="none" w:sz="0" w:space="0" w:color="auto"/>
        <w:left w:val="none" w:sz="0" w:space="0" w:color="auto"/>
        <w:bottom w:val="none" w:sz="0" w:space="0" w:color="auto"/>
        <w:right w:val="none" w:sz="0" w:space="0" w:color="auto"/>
      </w:divBdr>
    </w:div>
    <w:div w:id="1452167523">
      <w:bodyDiv w:val="1"/>
      <w:marLeft w:val="0"/>
      <w:marRight w:val="0"/>
      <w:marTop w:val="0"/>
      <w:marBottom w:val="0"/>
      <w:divBdr>
        <w:top w:val="none" w:sz="0" w:space="0" w:color="auto"/>
        <w:left w:val="none" w:sz="0" w:space="0" w:color="auto"/>
        <w:bottom w:val="none" w:sz="0" w:space="0" w:color="auto"/>
        <w:right w:val="none" w:sz="0" w:space="0" w:color="auto"/>
      </w:divBdr>
    </w:div>
    <w:div w:id="1452244356">
      <w:bodyDiv w:val="1"/>
      <w:marLeft w:val="0"/>
      <w:marRight w:val="0"/>
      <w:marTop w:val="0"/>
      <w:marBottom w:val="0"/>
      <w:divBdr>
        <w:top w:val="none" w:sz="0" w:space="0" w:color="auto"/>
        <w:left w:val="none" w:sz="0" w:space="0" w:color="auto"/>
        <w:bottom w:val="none" w:sz="0" w:space="0" w:color="auto"/>
        <w:right w:val="none" w:sz="0" w:space="0" w:color="auto"/>
      </w:divBdr>
    </w:div>
    <w:div w:id="1452556336">
      <w:bodyDiv w:val="1"/>
      <w:marLeft w:val="0"/>
      <w:marRight w:val="0"/>
      <w:marTop w:val="0"/>
      <w:marBottom w:val="0"/>
      <w:divBdr>
        <w:top w:val="none" w:sz="0" w:space="0" w:color="auto"/>
        <w:left w:val="none" w:sz="0" w:space="0" w:color="auto"/>
        <w:bottom w:val="none" w:sz="0" w:space="0" w:color="auto"/>
        <w:right w:val="none" w:sz="0" w:space="0" w:color="auto"/>
      </w:divBdr>
    </w:div>
    <w:div w:id="1452822617">
      <w:bodyDiv w:val="1"/>
      <w:marLeft w:val="0"/>
      <w:marRight w:val="0"/>
      <w:marTop w:val="0"/>
      <w:marBottom w:val="0"/>
      <w:divBdr>
        <w:top w:val="none" w:sz="0" w:space="0" w:color="auto"/>
        <w:left w:val="none" w:sz="0" w:space="0" w:color="auto"/>
        <w:bottom w:val="none" w:sz="0" w:space="0" w:color="auto"/>
        <w:right w:val="none" w:sz="0" w:space="0" w:color="auto"/>
      </w:divBdr>
    </w:div>
    <w:div w:id="1453094052">
      <w:bodyDiv w:val="1"/>
      <w:marLeft w:val="0"/>
      <w:marRight w:val="0"/>
      <w:marTop w:val="0"/>
      <w:marBottom w:val="0"/>
      <w:divBdr>
        <w:top w:val="none" w:sz="0" w:space="0" w:color="auto"/>
        <w:left w:val="none" w:sz="0" w:space="0" w:color="auto"/>
        <w:bottom w:val="none" w:sz="0" w:space="0" w:color="auto"/>
        <w:right w:val="none" w:sz="0" w:space="0" w:color="auto"/>
      </w:divBdr>
    </w:div>
    <w:div w:id="1453211980">
      <w:bodyDiv w:val="1"/>
      <w:marLeft w:val="0"/>
      <w:marRight w:val="0"/>
      <w:marTop w:val="0"/>
      <w:marBottom w:val="0"/>
      <w:divBdr>
        <w:top w:val="none" w:sz="0" w:space="0" w:color="auto"/>
        <w:left w:val="none" w:sz="0" w:space="0" w:color="auto"/>
        <w:bottom w:val="none" w:sz="0" w:space="0" w:color="auto"/>
        <w:right w:val="none" w:sz="0" w:space="0" w:color="auto"/>
      </w:divBdr>
    </w:div>
    <w:div w:id="1453282240">
      <w:bodyDiv w:val="1"/>
      <w:marLeft w:val="0"/>
      <w:marRight w:val="0"/>
      <w:marTop w:val="0"/>
      <w:marBottom w:val="0"/>
      <w:divBdr>
        <w:top w:val="none" w:sz="0" w:space="0" w:color="auto"/>
        <w:left w:val="none" w:sz="0" w:space="0" w:color="auto"/>
        <w:bottom w:val="none" w:sz="0" w:space="0" w:color="auto"/>
        <w:right w:val="none" w:sz="0" w:space="0" w:color="auto"/>
      </w:divBdr>
    </w:div>
    <w:div w:id="1453285344">
      <w:bodyDiv w:val="1"/>
      <w:marLeft w:val="0"/>
      <w:marRight w:val="0"/>
      <w:marTop w:val="0"/>
      <w:marBottom w:val="0"/>
      <w:divBdr>
        <w:top w:val="none" w:sz="0" w:space="0" w:color="auto"/>
        <w:left w:val="none" w:sz="0" w:space="0" w:color="auto"/>
        <w:bottom w:val="none" w:sz="0" w:space="0" w:color="auto"/>
        <w:right w:val="none" w:sz="0" w:space="0" w:color="auto"/>
      </w:divBdr>
    </w:div>
    <w:div w:id="1453938850">
      <w:bodyDiv w:val="1"/>
      <w:marLeft w:val="0"/>
      <w:marRight w:val="0"/>
      <w:marTop w:val="0"/>
      <w:marBottom w:val="0"/>
      <w:divBdr>
        <w:top w:val="none" w:sz="0" w:space="0" w:color="auto"/>
        <w:left w:val="none" w:sz="0" w:space="0" w:color="auto"/>
        <w:bottom w:val="none" w:sz="0" w:space="0" w:color="auto"/>
        <w:right w:val="none" w:sz="0" w:space="0" w:color="auto"/>
      </w:divBdr>
    </w:div>
    <w:div w:id="1453940795">
      <w:bodyDiv w:val="1"/>
      <w:marLeft w:val="0"/>
      <w:marRight w:val="0"/>
      <w:marTop w:val="0"/>
      <w:marBottom w:val="0"/>
      <w:divBdr>
        <w:top w:val="none" w:sz="0" w:space="0" w:color="auto"/>
        <w:left w:val="none" w:sz="0" w:space="0" w:color="auto"/>
        <w:bottom w:val="none" w:sz="0" w:space="0" w:color="auto"/>
        <w:right w:val="none" w:sz="0" w:space="0" w:color="auto"/>
      </w:divBdr>
    </w:div>
    <w:div w:id="1454055844">
      <w:bodyDiv w:val="1"/>
      <w:marLeft w:val="0"/>
      <w:marRight w:val="0"/>
      <w:marTop w:val="0"/>
      <w:marBottom w:val="0"/>
      <w:divBdr>
        <w:top w:val="none" w:sz="0" w:space="0" w:color="auto"/>
        <w:left w:val="none" w:sz="0" w:space="0" w:color="auto"/>
        <w:bottom w:val="none" w:sz="0" w:space="0" w:color="auto"/>
        <w:right w:val="none" w:sz="0" w:space="0" w:color="auto"/>
      </w:divBdr>
    </w:div>
    <w:div w:id="1454055890">
      <w:bodyDiv w:val="1"/>
      <w:marLeft w:val="0"/>
      <w:marRight w:val="0"/>
      <w:marTop w:val="0"/>
      <w:marBottom w:val="0"/>
      <w:divBdr>
        <w:top w:val="none" w:sz="0" w:space="0" w:color="auto"/>
        <w:left w:val="none" w:sz="0" w:space="0" w:color="auto"/>
        <w:bottom w:val="none" w:sz="0" w:space="0" w:color="auto"/>
        <w:right w:val="none" w:sz="0" w:space="0" w:color="auto"/>
      </w:divBdr>
    </w:div>
    <w:div w:id="1454444016">
      <w:bodyDiv w:val="1"/>
      <w:marLeft w:val="0"/>
      <w:marRight w:val="0"/>
      <w:marTop w:val="0"/>
      <w:marBottom w:val="0"/>
      <w:divBdr>
        <w:top w:val="none" w:sz="0" w:space="0" w:color="auto"/>
        <w:left w:val="none" w:sz="0" w:space="0" w:color="auto"/>
        <w:bottom w:val="none" w:sz="0" w:space="0" w:color="auto"/>
        <w:right w:val="none" w:sz="0" w:space="0" w:color="auto"/>
      </w:divBdr>
    </w:div>
    <w:div w:id="1454517098">
      <w:bodyDiv w:val="1"/>
      <w:marLeft w:val="0"/>
      <w:marRight w:val="0"/>
      <w:marTop w:val="0"/>
      <w:marBottom w:val="0"/>
      <w:divBdr>
        <w:top w:val="none" w:sz="0" w:space="0" w:color="auto"/>
        <w:left w:val="none" w:sz="0" w:space="0" w:color="auto"/>
        <w:bottom w:val="none" w:sz="0" w:space="0" w:color="auto"/>
        <w:right w:val="none" w:sz="0" w:space="0" w:color="auto"/>
      </w:divBdr>
    </w:div>
    <w:div w:id="1454590381">
      <w:bodyDiv w:val="1"/>
      <w:marLeft w:val="0"/>
      <w:marRight w:val="0"/>
      <w:marTop w:val="0"/>
      <w:marBottom w:val="0"/>
      <w:divBdr>
        <w:top w:val="none" w:sz="0" w:space="0" w:color="auto"/>
        <w:left w:val="none" w:sz="0" w:space="0" w:color="auto"/>
        <w:bottom w:val="none" w:sz="0" w:space="0" w:color="auto"/>
        <w:right w:val="none" w:sz="0" w:space="0" w:color="auto"/>
      </w:divBdr>
    </w:div>
    <w:div w:id="1454709493">
      <w:bodyDiv w:val="1"/>
      <w:marLeft w:val="0"/>
      <w:marRight w:val="0"/>
      <w:marTop w:val="0"/>
      <w:marBottom w:val="0"/>
      <w:divBdr>
        <w:top w:val="none" w:sz="0" w:space="0" w:color="auto"/>
        <w:left w:val="none" w:sz="0" w:space="0" w:color="auto"/>
        <w:bottom w:val="none" w:sz="0" w:space="0" w:color="auto"/>
        <w:right w:val="none" w:sz="0" w:space="0" w:color="auto"/>
      </w:divBdr>
    </w:div>
    <w:div w:id="1454714832">
      <w:bodyDiv w:val="1"/>
      <w:marLeft w:val="0"/>
      <w:marRight w:val="0"/>
      <w:marTop w:val="0"/>
      <w:marBottom w:val="0"/>
      <w:divBdr>
        <w:top w:val="none" w:sz="0" w:space="0" w:color="auto"/>
        <w:left w:val="none" w:sz="0" w:space="0" w:color="auto"/>
        <w:bottom w:val="none" w:sz="0" w:space="0" w:color="auto"/>
        <w:right w:val="none" w:sz="0" w:space="0" w:color="auto"/>
      </w:divBdr>
    </w:div>
    <w:div w:id="1454903621">
      <w:bodyDiv w:val="1"/>
      <w:marLeft w:val="0"/>
      <w:marRight w:val="0"/>
      <w:marTop w:val="0"/>
      <w:marBottom w:val="0"/>
      <w:divBdr>
        <w:top w:val="none" w:sz="0" w:space="0" w:color="auto"/>
        <w:left w:val="none" w:sz="0" w:space="0" w:color="auto"/>
        <w:bottom w:val="none" w:sz="0" w:space="0" w:color="auto"/>
        <w:right w:val="none" w:sz="0" w:space="0" w:color="auto"/>
      </w:divBdr>
    </w:div>
    <w:div w:id="1454980894">
      <w:bodyDiv w:val="1"/>
      <w:marLeft w:val="0"/>
      <w:marRight w:val="0"/>
      <w:marTop w:val="0"/>
      <w:marBottom w:val="0"/>
      <w:divBdr>
        <w:top w:val="none" w:sz="0" w:space="0" w:color="auto"/>
        <w:left w:val="none" w:sz="0" w:space="0" w:color="auto"/>
        <w:bottom w:val="none" w:sz="0" w:space="0" w:color="auto"/>
        <w:right w:val="none" w:sz="0" w:space="0" w:color="auto"/>
      </w:divBdr>
    </w:div>
    <w:div w:id="1455098791">
      <w:bodyDiv w:val="1"/>
      <w:marLeft w:val="0"/>
      <w:marRight w:val="0"/>
      <w:marTop w:val="0"/>
      <w:marBottom w:val="0"/>
      <w:divBdr>
        <w:top w:val="none" w:sz="0" w:space="0" w:color="auto"/>
        <w:left w:val="none" w:sz="0" w:space="0" w:color="auto"/>
        <w:bottom w:val="none" w:sz="0" w:space="0" w:color="auto"/>
        <w:right w:val="none" w:sz="0" w:space="0" w:color="auto"/>
      </w:divBdr>
    </w:div>
    <w:div w:id="1455174036">
      <w:bodyDiv w:val="1"/>
      <w:marLeft w:val="0"/>
      <w:marRight w:val="0"/>
      <w:marTop w:val="0"/>
      <w:marBottom w:val="0"/>
      <w:divBdr>
        <w:top w:val="none" w:sz="0" w:space="0" w:color="auto"/>
        <w:left w:val="none" w:sz="0" w:space="0" w:color="auto"/>
        <w:bottom w:val="none" w:sz="0" w:space="0" w:color="auto"/>
        <w:right w:val="none" w:sz="0" w:space="0" w:color="auto"/>
      </w:divBdr>
    </w:div>
    <w:div w:id="1455247039">
      <w:bodyDiv w:val="1"/>
      <w:marLeft w:val="0"/>
      <w:marRight w:val="0"/>
      <w:marTop w:val="0"/>
      <w:marBottom w:val="0"/>
      <w:divBdr>
        <w:top w:val="none" w:sz="0" w:space="0" w:color="auto"/>
        <w:left w:val="none" w:sz="0" w:space="0" w:color="auto"/>
        <w:bottom w:val="none" w:sz="0" w:space="0" w:color="auto"/>
        <w:right w:val="none" w:sz="0" w:space="0" w:color="auto"/>
      </w:divBdr>
    </w:div>
    <w:div w:id="1455252848">
      <w:bodyDiv w:val="1"/>
      <w:marLeft w:val="0"/>
      <w:marRight w:val="0"/>
      <w:marTop w:val="0"/>
      <w:marBottom w:val="0"/>
      <w:divBdr>
        <w:top w:val="none" w:sz="0" w:space="0" w:color="auto"/>
        <w:left w:val="none" w:sz="0" w:space="0" w:color="auto"/>
        <w:bottom w:val="none" w:sz="0" w:space="0" w:color="auto"/>
        <w:right w:val="none" w:sz="0" w:space="0" w:color="auto"/>
      </w:divBdr>
    </w:div>
    <w:div w:id="1455368658">
      <w:bodyDiv w:val="1"/>
      <w:marLeft w:val="0"/>
      <w:marRight w:val="0"/>
      <w:marTop w:val="0"/>
      <w:marBottom w:val="0"/>
      <w:divBdr>
        <w:top w:val="none" w:sz="0" w:space="0" w:color="auto"/>
        <w:left w:val="none" w:sz="0" w:space="0" w:color="auto"/>
        <w:bottom w:val="none" w:sz="0" w:space="0" w:color="auto"/>
        <w:right w:val="none" w:sz="0" w:space="0" w:color="auto"/>
      </w:divBdr>
    </w:div>
    <w:div w:id="1455371005">
      <w:bodyDiv w:val="1"/>
      <w:marLeft w:val="0"/>
      <w:marRight w:val="0"/>
      <w:marTop w:val="0"/>
      <w:marBottom w:val="0"/>
      <w:divBdr>
        <w:top w:val="none" w:sz="0" w:space="0" w:color="auto"/>
        <w:left w:val="none" w:sz="0" w:space="0" w:color="auto"/>
        <w:bottom w:val="none" w:sz="0" w:space="0" w:color="auto"/>
        <w:right w:val="none" w:sz="0" w:space="0" w:color="auto"/>
      </w:divBdr>
    </w:div>
    <w:div w:id="1455445473">
      <w:bodyDiv w:val="1"/>
      <w:marLeft w:val="0"/>
      <w:marRight w:val="0"/>
      <w:marTop w:val="0"/>
      <w:marBottom w:val="0"/>
      <w:divBdr>
        <w:top w:val="none" w:sz="0" w:space="0" w:color="auto"/>
        <w:left w:val="none" w:sz="0" w:space="0" w:color="auto"/>
        <w:bottom w:val="none" w:sz="0" w:space="0" w:color="auto"/>
        <w:right w:val="none" w:sz="0" w:space="0" w:color="auto"/>
      </w:divBdr>
    </w:div>
    <w:div w:id="1455517635">
      <w:bodyDiv w:val="1"/>
      <w:marLeft w:val="0"/>
      <w:marRight w:val="0"/>
      <w:marTop w:val="0"/>
      <w:marBottom w:val="0"/>
      <w:divBdr>
        <w:top w:val="none" w:sz="0" w:space="0" w:color="auto"/>
        <w:left w:val="none" w:sz="0" w:space="0" w:color="auto"/>
        <w:bottom w:val="none" w:sz="0" w:space="0" w:color="auto"/>
        <w:right w:val="none" w:sz="0" w:space="0" w:color="auto"/>
      </w:divBdr>
    </w:div>
    <w:div w:id="1455756046">
      <w:bodyDiv w:val="1"/>
      <w:marLeft w:val="0"/>
      <w:marRight w:val="0"/>
      <w:marTop w:val="0"/>
      <w:marBottom w:val="0"/>
      <w:divBdr>
        <w:top w:val="none" w:sz="0" w:space="0" w:color="auto"/>
        <w:left w:val="none" w:sz="0" w:space="0" w:color="auto"/>
        <w:bottom w:val="none" w:sz="0" w:space="0" w:color="auto"/>
        <w:right w:val="none" w:sz="0" w:space="0" w:color="auto"/>
      </w:divBdr>
    </w:div>
    <w:div w:id="1455948884">
      <w:bodyDiv w:val="1"/>
      <w:marLeft w:val="0"/>
      <w:marRight w:val="0"/>
      <w:marTop w:val="0"/>
      <w:marBottom w:val="0"/>
      <w:divBdr>
        <w:top w:val="none" w:sz="0" w:space="0" w:color="auto"/>
        <w:left w:val="none" w:sz="0" w:space="0" w:color="auto"/>
        <w:bottom w:val="none" w:sz="0" w:space="0" w:color="auto"/>
        <w:right w:val="none" w:sz="0" w:space="0" w:color="auto"/>
      </w:divBdr>
    </w:div>
    <w:div w:id="1456101335">
      <w:bodyDiv w:val="1"/>
      <w:marLeft w:val="0"/>
      <w:marRight w:val="0"/>
      <w:marTop w:val="0"/>
      <w:marBottom w:val="0"/>
      <w:divBdr>
        <w:top w:val="none" w:sz="0" w:space="0" w:color="auto"/>
        <w:left w:val="none" w:sz="0" w:space="0" w:color="auto"/>
        <w:bottom w:val="none" w:sz="0" w:space="0" w:color="auto"/>
        <w:right w:val="none" w:sz="0" w:space="0" w:color="auto"/>
      </w:divBdr>
    </w:div>
    <w:div w:id="1456169479">
      <w:bodyDiv w:val="1"/>
      <w:marLeft w:val="0"/>
      <w:marRight w:val="0"/>
      <w:marTop w:val="0"/>
      <w:marBottom w:val="0"/>
      <w:divBdr>
        <w:top w:val="none" w:sz="0" w:space="0" w:color="auto"/>
        <w:left w:val="none" w:sz="0" w:space="0" w:color="auto"/>
        <w:bottom w:val="none" w:sz="0" w:space="0" w:color="auto"/>
        <w:right w:val="none" w:sz="0" w:space="0" w:color="auto"/>
      </w:divBdr>
    </w:div>
    <w:div w:id="1456173974">
      <w:bodyDiv w:val="1"/>
      <w:marLeft w:val="0"/>
      <w:marRight w:val="0"/>
      <w:marTop w:val="0"/>
      <w:marBottom w:val="0"/>
      <w:divBdr>
        <w:top w:val="none" w:sz="0" w:space="0" w:color="auto"/>
        <w:left w:val="none" w:sz="0" w:space="0" w:color="auto"/>
        <w:bottom w:val="none" w:sz="0" w:space="0" w:color="auto"/>
        <w:right w:val="none" w:sz="0" w:space="0" w:color="auto"/>
      </w:divBdr>
    </w:div>
    <w:div w:id="1456370879">
      <w:bodyDiv w:val="1"/>
      <w:marLeft w:val="0"/>
      <w:marRight w:val="0"/>
      <w:marTop w:val="0"/>
      <w:marBottom w:val="0"/>
      <w:divBdr>
        <w:top w:val="none" w:sz="0" w:space="0" w:color="auto"/>
        <w:left w:val="none" w:sz="0" w:space="0" w:color="auto"/>
        <w:bottom w:val="none" w:sz="0" w:space="0" w:color="auto"/>
        <w:right w:val="none" w:sz="0" w:space="0" w:color="auto"/>
      </w:divBdr>
    </w:div>
    <w:div w:id="1456480822">
      <w:bodyDiv w:val="1"/>
      <w:marLeft w:val="0"/>
      <w:marRight w:val="0"/>
      <w:marTop w:val="0"/>
      <w:marBottom w:val="0"/>
      <w:divBdr>
        <w:top w:val="none" w:sz="0" w:space="0" w:color="auto"/>
        <w:left w:val="none" w:sz="0" w:space="0" w:color="auto"/>
        <w:bottom w:val="none" w:sz="0" w:space="0" w:color="auto"/>
        <w:right w:val="none" w:sz="0" w:space="0" w:color="auto"/>
      </w:divBdr>
    </w:div>
    <w:div w:id="1456752949">
      <w:bodyDiv w:val="1"/>
      <w:marLeft w:val="0"/>
      <w:marRight w:val="0"/>
      <w:marTop w:val="0"/>
      <w:marBottom w:val="0"/>
      <w:divBdr>
        <w:top w:val="none" w:sz="0" w:space="0" w:color="auto"/>
        <w:left w:val="none" w:sz="0" w:space="0" w:color="auto"/>
        <w:bottom w:val="none" w:sz="0" w:space="0" w:color="auto"/>
        <w:right w:val="none" w:sz="0" w:space="0" w:color="auto"/>
      </w:divBdr>
    </w:div>
    <w:div w:id="1456756491">
      <w:bodyDiv w:val="1"/>
      <w:marLeft w:val="0"/>
      <w:marRight w:val="0"/>
      <w:marTop w:val="0"/>
      <w:marBottom w:val="0"/>
      <w:divBdr>
        <w:top w:val="none" w:sz="0" w:space="0" w:color="auto"/>
        <w:left w:val="none" w:sz="0" w:space="0" w:color="auto"/>
        <w:bottom w:val="none" w:sz="0" w:space="0" w:color="auto"/>
        <w:right w:val="none" w:sz="0" w:space="0" w:color="auto"/>
      </w:divBdr>
    </w:div>
    <w:div w:id="1456825165">
      <w:bodyDiv w:val="1"/>
      <w:marLeft w:val="0"/>
      <w:marRight w:val="0"/>
      <w:marTop w:val="0"/>
      <w:marBottom w:val="0"/>
      <w:divBdr>
        <w:top w:val="none" w:sz="0" w:space="0" w:color="auto"/>
        <w:left w:val="none" w:sz="0" w:space="0" w:color="auto"/>
        <w:bottom w:val="none" w:sz="0" w:space="0" w:color="auto"/>
        <w:right w:val="none" w:sz="0" w:space="0" w:color="auto"/>
      </w:divBdr>
    </w:div>
    <w:div w:id="1456831212">
      <w:bodyDiv w:val="1"/>
      <w:marLeft w:val="0"/>
      <w:marRight w:val="0"/>
      <w:marTop w:val="0"/>
      <w:marBottom w:val="0"/>
      <w:divBdr>
        <w:top w:val="none" w:sz="0" w:space="0" w:color="auto"/>
        <w:left w:val="none" w:sz="0" w:space="0" w:color="auto"/>
        <w:bottom w:val="none" w:sz="0" w:space="0" w:color="auto"/>
        <w:right w:val="none" w:sz="0" w:space="0" w:color="auto"/>
      </w:divBdr>
    </w:div>
    <w:div w:id="1456869817">
      <w:bodyDiv w:val="1"/>
      <w:marLeft w:val="0"/>
      <w:marRight w:val="0"/>
      <w:marTop w:val="0"/>
      <w:marBottom w:val="0"/>
      <w:divBdr>
        <w:top w:val="none" w:sz="0" w:space="0" w:color="auto"/>
        <w:left w:val="none" w:sz="0" w:space="0" w:color="auto"/>
        <w:bottom w:val="none" w:sz="0" w:space="0" w:color="auto"/>
        <w:right w:val="none" w:sz="0" w:space="0" w:color="auto"/>
      </w:divBdr>
    </w:div>
    <w:div w:id="1456943436">
      <w:bodyDiv w:val="1"/>
      <w:marLeft w:val="0"/>
      <w:marRight w:val="0"/>
      <w:marTop w:val="0"/>
      <w:marBottom w:val="0"/>
      <w:divBdr>
        <w:top w:val="none" w:sz="0" w:space="0" w:color="auto"/>
        <w:left w:val="none" w:sz="0" w:space="0" w:color="auto"/>
        <w:bottom w:val="none" w:sz="0" w:space="0" w:color="auto"/>
        <w:right w:val="none" w:sz="0" w:space="0" w:color="auto"/>
      </w:divBdr>
    </w:div>
    <w:div w:id="1456950638">
      <w:bodyDiv w:val="1"/>
      <w:marLeft w:val="0"/>
      <w:marRight w:val="0"/>
      <w:marTop w:val="0"/>
      <w:marBottom w:val="0"/>
      <w:divBdr>
        <w:top w:val="none" w:sz="0" w:space="0" w:color="auto"/>
        <w:left w:val="none" w:sz="0" w:space="0" w:color="auto"/>
        <w:bottom w:val="none" w:sz="0" w:space="0" w:color="auto"/>
        <w:right w:val="none" w:sz="0" w:space="0" w:color="auto"/>
      </w:divBdr>
    </w:div>
    <w:div w:id="1457019512">
      <w:bodyDiv w:val="1"/>
      <w:marLeft w:val="0"/>
      <w:marRight w:val="0"/>
      <w:marTop w:val="0"/>
      <w:marBottom w:val="0"/>
      <w:divBdr>
        <w:top w:val="none" w:sz="0" w:space="0" w:color="auto"/>
        <w:left w:val="none" w:sz="0" w:space="0" w:color="auto"/>
        <w:bottom w:val="none" w:sz="0" w:space="0" w:color="auto"/>
        <w:right w:val="none" w:sz="0" w:space="0" w:color="auto"/>
      </w:divBdr>
    </w:div>
    <w:div w:id="1457093047">
      <w:bodyDiv w:val="1"/>
      <w:marLeft w:val="0"/>
      <w:marRight w:val="0"/>
      <w:marTop w:val="0"/>
      <w:marBottom w:val="0"/>
      <w:divBdr>
        <w:top w:val="none" w:sz="0" w:space="0" w:color="auto"/>
        <w:left w:val="none" w:sz="0" w:space="0" w:color="auto"/>
        <w:bottom w:val="none" w:sz="0" w:space="0" w:color="auto"/>
        <w:right w:val="none" w:sz="0" w:space="0" w:color="auto"/>
      </w:divBdr>
    </w:div>
    <w:div w:id="1457138756">
      <w:bodyDiv w:val="1"/>
      <w:marLeft w:val="0"/>
      <w:marRight w:val="0"/>
      <w:marTop w:val="0"/>
      <w:marBottom w:val="0"/>
      <w:divBdr>
        <w:top w:val="none" w:sz="0" w:space="0" w:color="auto"/>
        <w:left w:val="none" w:sz="0" w:space="0" w:color="auto"/>
        <w:bottom w:val="none" w:sz="0" w:space="0" w:color="auto"/>
        <w:right w:val="none" w:sz="0" w:space="0" w:color="auto"/>
      </w:divBdr>
    </w:div>
    <w:div w:id="1457138830">
      <w:bodyDiv w:val="1"/>
      <w:marLeft w:val="0"/>
      <w:marRight w:val="0"/>
      <w:marTop w:val="0"/>
      <w:marBottom w:val="0"/>
      <w:divBdr>
        <w:top w:val="none" w:sz="0" w:space="0" w:color="auto"/>
        <w:left w:val="none" w:sz="0" w:space="0" w:color="auto"/>
        <w:bottom w:val="none" w:sz="0" w:space="0" w:color="auto"/>
        <w:right w:val="none" w:sz="0" w:space="0" w:color="auto"/>
      </w:divBdr>
    </w:div>
    <w:div w:id="1457289865">
      <w:bodyDiv w:val="1"/>
      <w:marLeft w:val="0"/>
      <w:marRight w:val="0"/>
      <w:marTop w:val="0"/>
      <w:marBottom w:val="0"/>
      <w:divBdr>
        <w:top w:val="none" w:sz="0" w:space="0" w:color="auto"/>
        <w:left w:val="none" w:sz="0" w:space="0" w:color="auto"/>
        <w:bottom w:val="none" w:sz="0" w:space="0" w:color="auto"/>
        <w:right w:val="none" w:sz="0" w:space="0" w:color="auto"/>
      </w:divBdr>
    </w:div>
    <w:div w:id="1457290875">
      <w:bodyDiv w:val="1"/>
      <w:marLeft w:val="0"/>
      <w:marRight w:val="0"/>
      <w:marTop w:val="0"/>
      <w:marBottom w:val="0"/>
      <w:divBdr>
        <w:top w:val="none" w:sz="0" w:space="0" w:color="auto"/>
        <w:left w:val="none" w:sz="0" w:space="0" w:color="auto"/>
        <w:bottom w:val="none" w:sz="0" w:space="0" w:color="auto"/>
        <w:right w:val="none" w:sz="0" w:space="0" w:color="auto"/>
      </w:divBdr>
    </w:div>
    <w:div w:id="1457408529">
      <w:bodyDiv w:val="1"/>
      <w:marLeft w:val="0"/>
      <w:marRight w:val="0"/>
      <w:marTop w:val="0"/>
      <w:marBottom w:val="0"/>
      <w:divBdr>
        <w:top w:val="none" w:sz="0" w:space="0" w:color="auto"/>
        <w:left w:val="none" w:sz="0" w:space="0" w:color="auto"/>
        <w:bottom w:val="none" w:sz="0" w:space="0" w:color="auto"/>
        <w:right w:val="none" w:sz="0" w:space="0" w:color="auto"/>
      </w:divBdr>
    </w:div>
    <w:div w:id="1457523525">
      <w:bodyDiv w:val="1"/>
      <w:marLeft w:val="0"/>
      <w:marRight w:val="0"/>
      <w:marTop w:val="0"/>
      <w:marBottom w:val="0"/>
      <w:divBdr>
        <w:top w:val="none" w:sz="0" w:space="0" w:color="auto"/>
        <w:left w:val="none" w:sz="0" w:space="0" w:color="auto"/>
        <w:bottom w:val="none" w:sz="0" w:space="0" w:color="auto"/>
        <w:right w:val="none" w:sz="0" w:space="0" w:color="auto"/>
      </w:divBdr>
    </w:div>
    <w:div w:id="1457599693">
      <w:bodyDiv w:val="1"/>
      <w:marLeft w:val="0"/>
      <w:marRight w:val="0"/>
      <w:marTop w:val="0"/>
      <w:marBottom w:val="0"/>
      <w:divBdr>
        <w:top w:val="none" w:sz="0" w:space="0" w:color="auto"/>
        <w:left w:val="none" w:sz="0" w:space="0" w:color="auto"/>
        <w:bottom w:val="none" w:sz="0" w:space="0" w:color="auto"/>
        <w:right w:val="none" w:sz="0" w:space="0" w:color="auto"/>
      </w:divBdr>
    </w:div>
    <w:div w:id="1457603761">
      <w:bodyDiv w:val="1"/>
      <w:marLeft w:val="0"/>
      <w:marRight w:val="0"/>
      <w:marTop w:val="0"/>
      <w:marBottom w:val="0"/>
      <w:divBdr>
        <w:top w:val="none" w:sz="0" w:space="0" w:color="auto"/>
        <w:left w:val="none" w:sz="0" w:space="0" w:color="auto"/>
        <w:bottom w:val="none" w:sz="0" w:space="0" w:color="auto"/>
        <w:right w:val="none" w:sz="0" w:space="0" w:color="auto"/>
      </w:divBdr>
    </w:div>
    <w:div w:id="1457986110">
      <w:bodyDiv w:val="1"/>
      <w:marLeft w:val="0"/>
      <w:marRight w:val="0"/>
      <w:marTop w:val="0"/>
      <w:marBottom w:val="0"/>
      <w:divBdr>
        <w:top w:val="none" w:sz="0" w:space="0" w:color="auto"/>
        <w:left w:val="none" w:sz="0" w:space="0" w:color="auto"/>
        <w:bottom w:val="none" w:sz="0" w:space="0" w:color="auto"/>
        <w:right w:val="none" w:sz="0" w:space="0" w:color="auto"/>
      </w:divBdr>
    </w:div>
    <w:div w:id="1457989357">
      <w:bodyDiv w:val="1"/>
      <w:marLeft w:val="0"/>
      <w:marRight w:val="0"/>
      <w:marTop w:val="0"/>
      <w:marBottom w:val="0"/>
      <w:divBdr>
        <w:top w:val="none" w:sz="0" w:space="0" w:color="auto"/>
        <w:left w:val="none" w:sz="0" w:space="0" w:color="auto"/>
        <w:bottom w:val="none" w:sz="0" w:space="0" w:color="auto"/>
        <w:right w:val="none" w:sz="0" w:space="0" w:color="auto"/>
      </w:divBdr>
    </w:div>
    <w:div w:id="1458256819">
      <w:bodyDiv w:val="1"/>
      <w:marLeft w:val="0"/>
      <w:marRight w:val="0"/>
      <w:marTop w:val="0"/>
      <w:marBottom w:val="0"/>
      <w:divBdr>
        <w:top w:val="none" w:sz="0" w:space="0" w:color="auto"/>
        <w:left w:val="none" w:sz="0" w:space="0" w:color="auto"/>
        <w:bottom w:val="none" w:sz="0" w:space="0" w:color="auto"/>
        <w:right w:val="none" w:sz="0" w:space="0" w:color="auto"/>
      </w:divBdr>
    </w:div>
    <w:div w:id="1458722955">
      <w:bodyDiv w:val="1"/>
      <w:marLeft w:val="0"/>
      <w:marRight w:val="0"/>
      <w:marTop w:val="0"/>
      <w:marBottom w:val="0"/>
      <w:divBdr>
        <w:top w:val="none" w:sz="0" w:space="0" w:color="auto"/>
        <w:left w:val="none" w:sz="0" w:space="0" w:color="auto"/>
        <w:bottom w:val="none" w:sz="0" w:space="0" w:color="auto"/>
        <w:right w:val="none" w:sz="0" w:space="0" w:color="auto"/>
      </w:divBdr>
    </w:div>
    <w:div w:id="1458989195">
      <w:bodyDiv w:val="1"/>
      <w:marLeft w:val="0"/>
      <w:marRight w:val="0"/>
      <w:marTop w:val="0"/>
      <w:marBottom w:val="0"/>
      <w:divBdr>
        <w:top w:val="none" w:sz="0" w:space="0" w:color="auto"/>
        <w:left w:val="none" w:sz="0" w:space="0" w:color="auto"/>
        <w:bottom w:val="none" w:sz="0" w:space="0" w:color="auto"/>
        <w:right w:val="none" w:sz="0" w:space="0" w:color="auto"/>
      </w:divBdr>
    </w:div>
    <w:div w:id="1459028232">
      <w:bodyDiv w:val="1"/>
      <w:marLeft w:val="0"/>
      <w:marRight w:val="0"/>
      <w:marTop w:val="0"/>
      <w:marBottom w:val="0"/>
      <w:divBdr>
        <w:top w:val="none" w:sz="0" w:space="0" w:color="auto"/>
        <w:left w:val="none" w:sz="0" w:space="0" w:color="auto"/>
        <w:bottom w:val="none" w:sz="0" w:space="0" w:color="auto"/>
        <w:right w:val="none" w:sz="0" w:space="0" w:color="auto"/>
      </w:divBdr>
    </w:div>
    <w:div w:id="1459034937">
      <w:bodyDiv w:val="1"/>
      <w:marLeft w:val="0"/>
      <w:marRight w:val="0"/>
      <w:marTop w:val="0"/>
      <w:marBottom w:val="0"/>
      <w:divBdr>
        <w:top w:val="none" w:sz="0" w:space="0" w:color="auto"/>
        <w:left w:val="none" w:sz="0" w:space="0" w:color="auto"/>
        <w:bottom w:val="none" w:sz="0" w:space="0" w:color="auto"/>
        <w:right w:val="none" w:sz="0" w:space="0" w:color="auto"/>
      </w:divBdr>
    </w:div>
    <w:div w:id="1459227204">
      <w:bodyDiv w:val="1"/>
      <w:marLeft w:val="0"/>
      <w:marRight w:val="0"/>
      <w:marTop w:val="0"/>
      <w:marBottom w:val="0"/>
      <w:divBdr>
        <w:top w:val="none" w:sz="0" w:space="0" w:color="auto"/>
        <w:left w:val="none" w:sz="0" w:space="0" w:color="auto"/>
        <w:bottom w:val="none" w:sz="0" w:space="0" w:color="auto"/>
        <w:right w:val="none" w:sz="0" w:space="0" w:color="auto"/>
      </w:divBdr>
    </w:div>
    <w:div w:id="1459377058">
      <w:bodyDiv w:val="1"/>
      <w:marLeft w:val="0"/>
      <w:marRight w:val="0"/>
      <w:marTop w:val="0"/>
      <w:marBottom w:val="0"/>
      <w:divBdr>
        <w:top w:val="none" w:sz="0" w:space="0" w:color="auto"/>
        <w:left w:val="none" w:sz="0" w:space="0" w:color="auto"/>
        <w:bottom w:val="none" w:sz="0" w:space="0" w:color="auto"/>
        <w:right w:val="none" w:sz="0" w:space="0" w:color="auto"/>
      </w:divBdr>
    </w:div>
    <w:div w:id="1459377230">
      <w:bodyDiv w:val="1"/>
      <w:marLeft w:val="0"/>
      <w:marRight w:val="0"/>
      <w:marTop w:val="0"/>
      <w:marBottom w:val="0"/>
      <w:divBdr>
        <w:top w:val="none" w:sz="0" w:space="0" w:color="auto"/>
        <w:left w:val="none" w:sz="0" w:space="0" w:color="auto"/>
        <w:bottom w:val="none" w:sz="0" w:space="0" w:color="auto"/>
        <w:right w:val="none" w:sz="0" w:space="0" w:color="auto"/>
      </w:divBdr>
    </w:div>
    <w:div w:id="1459490162">
      <w:bodyDiv w:val="1"/>
      <w:marLeft w:val="0"/>
      <w:marRight w:val="0"/>
      <w:marTop w:val="0"/>
      <w:marBottom w:val="0"/>
      <w:divBdr>
        <w:top w:val="none" w:sz="0" w:space="0" w:color="auto"/>
        <w:left w:val="none" w:sz="0" w:space="0" w:color="auto"/>
        <w:bottom w:val="none" w:sz="0" w:space="0" w:color="auto"/>
        <w:right w:val="none" w:sz="0" w:space="0" w:color="auto"/>
      </w:divBdr>
    </w:div>
    <w:div w:id="1459492377">
      <w:bodyDiv w:val="1"/>
      <w:marLeft w:val="0"/>
      <w:marRight w:val="0"/>
      <w:marTop w:val="0"/>
      <w:marBottom w:val="0"/>
      <w:divBdr>
        <w:top w:val="none" w:sz="0" w:space="0" w:color="auto"/>
        <w:left w:val="none" w:sz="0" w:space="0" w:color="auto"/>
        <w:bottom w:val="none" w:sz="0" w:space="0" w:color="auto"/>
        <w:right w:val="none" w:sz="0" w:space="0" w:color="auto"/>
      </w:divBdr>
    </w:div>
    <w:div w:id="1459683711">
      <w:bodyDiv w:val="1"/>
      <w:marLeft w:val="0"/>
      <w:marRight w:val="0"/>
      <w:marTop w:val="0"/>
      <w:marBottom w:val="0"/>
      <w:divBdr>
        <w:top w:val="none" w:sz="0" w:space="0" w:color="auto"/>
        <w:left w:val="none" w:sz="0" w:space="0" w:color="auto"/>
        <w:bottom w:val="none" w:sz="0" w:space="0" w:color="auto"/>
        <w:right w:val="none" w:sz="0" w:space="0" w:color="auto"/>
      </w:divBdr>
    </w:div>
    <w:div w:id="1459882640">
      <w:bodyDiv w:val="1"/>
      <w:marLeft w:val="0"/>
      <w:marRight w:val="0"/>
      <w:marTop w:val="0"/>
      <w:marBottom w:val="0"/>
      <w:divBdr>
        <w:top w:val="none" w:sz="0" w:space="0" w:color="auto"/>
        <w:left w:val="none" w:sz="0" w:space="0" w:color="auto"/>
        <w:bottom w:val="none" w:sz="0" w:space="0" w:color="auto"/>
        <w:right w:val="none" w:sz="0" w:space="0" w:color="auto"/>
      </w:divBdr>
    </w:div>
    <w:div w:id="1459949670">
      <w:bodyDiv w:val="1"/>
      <w:marLeft w:val="0"/>
      <w:marRight w:val="0"/>
      <w:marTop w:val="0"/>
      <w:marBottom w:val="0"/>
      <w:divBdr>
        <w:top w:val="none" w:sz="0" w:space="0" w:color="auto"/>
        <w:left w:val="none" w:sz="0" w:space="0" w:color="auto"/>
        <w:bottom w:val="none" w:sz="0" w:space="0" w:color="auto"/>
        <w:right w:val="none" w:sz="0" w:space="0" w:color="auto"/>
      </w:divBdr>
    </w:div>
    <w:div w:id="1460103433">
      <w:bodyDiv w:val="1"/>
      <w:marLeft w:val="0"/>
      <w:marRight w:val="0"/>
      <w:marTop w:val="0"/>
      <w:marBottom w:val="0"/>
      <w:divBdr>
        <w:top w:val="none" w:sz="0" w:space="0" w:color="auto"/>
        <w:left w:val="none" w:sz="0" w:space="0" w:color="auto"/>
        <w:bottom w:val="none" w:sz="0" w:space="0" w:color="auto"/>
        <w:right w:val="none" w:sz="0" w:space="0" w:color="auto"/>
      </w:divBdr>
    </w:div>
    <w:div w:id="1460106311">
      <w:bodyDiv w:val="1"/>
      <w:marLeft w:val="0"/>
      <w:marRight w:val="0"/>
      <w:marTop w:val="0"/>
      <w:marBottom w:val="0"/>
      <w:divBdr>
        <w:top w:val="none" w:sz="0" w:space="0" w:color="auto"/>
        <w:left w:val="none" w:sz="0" w:space="0" w:color="auto"/>
        <w:bottom w:val="none" w:sz="0" w:space="0" w:color="auto"/>
        <w:right w:val="none" w:sz="0" w:space="0" w:color="auto"/>
      </w:divBdr>
    </w:div>
    <w:div w:id="1460142995">
      <w:bodyDiv w:val="1"/>
      <w:marLeft w:val="0"/>
      <w:marRight w:val="0"/>
      <w:marTop w:val="0"/>
      <w:marBottom w:val="0"/>
      <w:divBdr>
        <w:top w:val="none" w:sz="0" w:space="0" w:color="auto"/>
        <w:left w:val="none" w:sz="0" w:space="0" w:color="auto"/>
        <w:bottom w:val="none" w:sz="0" w:space="0" w:color="auto"/>
        <w:right w:val="none" w:sz="0" w:space="0" w:color="auto"/>
      </w:divBdr>
    </w:div>
    <w:div w:id="1460151989">
      <w:bodyDiv w:val="1"/>
      <w:marLeft w:val="0"/>
      <w:marRight w:val="0"/>
      <w:marTop w:val="0"/>
      <w:marBottom w:val="0"/>
      <w:divBdr>
        <w:top w:val="none" w:sz="0" w:space="0" w:color="auto"/>
        <w:left w:val="none" w:sz="0" w:space="0" w:color="auto"/>
        <w:bottom w:val="none" w:sz="0" w:space="0" w:color="auto"/>
        <w:right w:val="none" w:sz="0" w:space="0" w:color="auto"/>
      </w:divBdr>
    </w:div>
    <w:div w:id="1460220950">
      <w:bodyDiv w:val="1"/>
      <w:marLeft w:val="0"/>
      <w:marRight w:val="0"/>
      <w:marTop w:val="0"/>
      <w:marBottom w:val="0"/>
      <w:divBdr>
        <w:top w:val="none" w:sz="0" w:space="0" w:color="auto"/>
        <w:left w:val="none" w:sz="0" w:space="0" w:color="auto"/>
        <w:bottom w:val="none" w:sz="0" w:space="0" w:color="auto"/>
        <w:right w:val="none" w:sz="0" w:space="0" w:color="auto"/>
      </w:divBdr>
    </w:div>
    <w:div w:id="1460296591">
      <w:bodyDiv w:val="1"/>
      <w:marLeft w:val="0"/>
      <w:marRight w:val="0"/>
      <w:marTop w:val="0"/>
      <w:marBottom w:val="0"/>
      <w:divBdr>
        <w:top w:val="none" w:sz="0" w:space="0" w:color="auto"/>
        <w:left w:val="none" w:sz="0" w:space="0" w:color="auto"/>
        <w:bottom w:val="none" w:sz="0" w:space="0" w:color="auto"/>
        <w:right w:val="none" w:sz="0" w:space="0" w:color="auto"/>
      </w:divBdr>
    </w:div>
    <w:div w:id="1460298969">
      <w:bodyDiv w:val="1"/>
      <w:marLeft w:val="0"/>
      <w:marRight w:val="0"/>
      <w:marTop w:val="0"/>
      <w:marBottom w:val="0"/>
      <w:divBdr>
        <w:top w:val="none" w:sz="0" w:space="0" w:color="auto"/>
        <w:left w:val="none" w:sz="0" w:space="0" w:color="auto"/>
        <w:bottom w:val="none" w:sz="0" w:space="0" w:color="auto"/>
        <w:right w:val="none" w:sz="0" w:space="0" w:color="auto"/>
      </w:divBdr>
    </w:div>
    <w:div w:id="1460412646">
      <w:bodyDiv w:val="1"/>
      <w:marLeft w:val="0"/>
      <w:marRight w:val="0"/>
      <w:marTop w:val="0"/>
      <w:marBottom w:val="0"/>
      <w:divBdr>
        <w:top w:val="none" w:sz="0" w:space="0" w:color="auto"/>
        <w:left w:val="none" w:sz="0" w:space="0" w:color="auto"/>
        <w:bottom w:val="none" w:sz="0" w:space="0" w:color="auto"/>
        <w:right w:val="none" w:sz="0" w:space="0" w:color="auto"/>
      </w:divBdr>
    </w:div>
    <w:div w:id="1460537453">
      <w:bodyDiv w:val="1"/>
      <w:marLeft w:val="0"/>
      <w:marRight w:val="0"/>
      <w:marTop w:val="0"/>
      <w:marBottom w:val="0"/>
      <w:divBdr>
        <w:top w:val="none" w:sz="0" w:space="0" w:color="auto"/>
        <w:left w:val="none" w:sz="0" w:space="0" w:color="auto"/>
        <w:bottom w:val="none" w:sz="0" w:space="0" w:color="auto"/>
        <w:right w:val="none" w:sz="0" w:space="0" w:color="auto"/>
      </w:divBdr>
    </w:div>
    <w:div w:id="1460688255">
      <w:bodyDiv w:val="1"/>
      <w:marLeft w:val="0"/>
      <w:marRight w:val="0"/>
      <w:marTop w:val="0"/>
      <w:marBottom w:val="0"/>
      <w:divBdr>
        <w:top w:val="none" w:sz="0" w:space="0" w:color="auto"/>
        <w:left w:val="none" w:sz="0" w:space="0" w:color="auto"/>
        <w:bottom w:val="none" w:sz="0" w:space="0" w:color="auto"/>
        <w:right w:val="none" w:sz="0" w:space="0" w:color="auto"/>
      </w:divBdr>
    </w:div>
    <w:div w:id="1460688469">
      <w:bodyDiv w:val="1"/>
      <w:marLeft w:val="0"/>
      <w:marRight w:val="0"/>
      <w:marTop w:val="0"/>
      <w:marBottom w:val="0"/>
      <w:divBdr>
        <w:top w:val="none" w:sz="0" w:space="0" w:color="auto"/>
        <w:left w:val="none" w:sz="0" w:space="0" w:color="auto"/>
        <w:bottom w:val="none" w:sz="0" w:space="0" w:color="auto"/>
        <w:right w:val="none" w:sz="0" w:space="0" w:color="auto"/>
      </w:divBdr>
    </w:div>
    <w:div w:id="1460760925">
      <w:bodyDiv w:val="1"/>
      <w:marLeft w:val="0"/>
      <w:marRight w:val="0"/>
      <w:marTop w:val="0"/>
      <w:marBottom w:val="0"/>
      <w:divBdr>
        <w:top w:val="none" w:sz="0" w:space="0" w:color="auto"/>
        <w:left w:val="none" w:sz="0" w:space="0" w:color="auto"/>
        <w:bottom w:val="none" w:sz="0" w:space="0" w:color="auto"/>
        <w:right w:val="none" w:sz="0" w:space="0" w:color="auto"/>
      </w:divBdr>
    </w:div>
    <w:div w:id="1460874906">
      <w:bodyDiv w:val="1"/>
      <w:marLeft w:val="0"/>
      <w:marRight w:val="0"/>
      <w:marTop w:val="0"/>
      <w:marBottom w:val="0"/>
      <w:divBdr>
        <w:top w:val="none" w:sz="0" w:space="0" w:color="auto"/>
        <w:left w:val="none" w:sz="0" w:space="0" w:color="auto"/>
        <w:bottom w:val="none" w:sz="0" w:space="0" w:color="auto"/>
        <w:right w:val="none" w:sz="0" w:space="0" w:color="auto"/>
      </w:divBdr>
    </w:div>
    <w:div w:id="1461075397">
      <w:bodyDiv w:val="1"/>
      <w:marLeft w:val="0"/>
      <w:marRight w:val="0"/>
      <w:marTop w:val="0"/>
      <w:marBottom w:val="0"/>
      <w:divBdr>
        <w:top w:val="none" w:sz="0" w:space="0" w:color="auto"/>
        <w:left w:val="none" w:sz="0" w:space="0" w:color="auto"/>
        <w:bottom w:val="none" w:sz="0" w:space="0" w:color="auto"/>
        <w:right w:val="none" w:sz="0" w:space="0" w:color="auto"/>
      </w:divBdr>
    </w:div>
    <w:div w:id="1461147290">
      <w:bodyDiv w:val="1"/>
      <w:marLeft w:val="0"/>
      <w:marRight w:val="0"/>
      <w:marTop w:val="0"/>
      <w:marBottom w:val="0"/>
      <w:divBdr>
        <w:top w:val="none" w:sz="0" w:space="0" w:color="auto"/>
        <w:left w:val="none" w:sz="0" w:space="0" w:color="auto"/>
        <w:bottom w:val="none" w:sz="0" w:space="0" w:color="auto"/>
        <w:right w:val="none" w:sz="0" w:space="0" w:color="auto"/>
      </w:divBdr>
    </w:div>
    <w:div w:id="1461149620">
      <w:bodyDiv w:val="1"/>
      <w:marLeft w:val="0"/>
      <w:marRight w:val="0"/>
      <w:marTop w:val="0"/>
      <w:marBottom w:val="0"/>
      <w:divBdr>
        <w:top w:val="none" w:sz="0" w:space="0" w:color="auto"/>
        <w:left w:val="none" w:sz="0" w:space="0" w:color="auto"/>
        <w:bottom w:val="none" w:sz="0" w:space="0" w:color="auto"/>
        <w:right w:val="none" w:sz="0" w:space="0" w:color="auto"/>
      </w:divBdr>
    </w:div>
    <w:div w:id="1461220897">
      <w:bodyDiv w:val="1"/>
      <w:marLeft w:val="0"/>
      <w:marRight w:val="0"/>
      <w:marTop w:val="0"/>
      <w:marBottom w:val="0"/>
      <w:divBdr>
        <w:top w:val="none" w:sz="0" w:space="0" w:color="auto"/>
        <w:left w:val="none" w:sz="0" w:space="0" w:color="auto"/>
        <w:bottom w:val="none" w:sz="0" w:space="0" w:color="auto"/>
        <w:right w:val="none" w:sz="0" w:space="0" w:color="auto"/>
      </w:divBdr>
    </w:div>
    <w:div w:id="1461220941">
      <w:bodyDiv w:val="1"/>
      <w:marLeft w:val="0"/>
      <w:marRight w:val="0"/>
      <w:marTop w:val="0"/>
      <w:marBottom w:val="0"/>
      <w:divBdr>
        <w:top w:val="none" w:sz="0" w:space="0" w:color="auto"/>
        <w:left w:val="none" w:sz="0" w:space="0" w:color="auto"/>
        <w:bottom w:val="none" w:sz="0" w:space="0" w:color="auto"/>
        <w:right w:val="none" w:sz="0" w:space="0" w:color="auto"/>
      </w:divBdr>
    </w:div>
    <w:div w:id="1461679876">
      <w:bodyDiv w:val="1"/>
      <w:marLeft w:val="0"/>
      <w:marRight w:val="0"/>
      <w:marTop w:val="0"/>
      <w:marBottom w:val="0"/>
      <w:divBdr>
        <w:top w:val="none" w:sz="0" w:space="0" w:color="auto"/>
        <w:left w:val="none" w:sz="0" w:space="0" w:color="auto"/>
        <w:bottom w:val="none" w:sz="0" w:space="0" w:color="auto"/>
        <w:right w:val="none" w:sz="0" w:space="0" w:color="auto"/>
      </w:divBdr>
    </w:div>
    <w:div w:id="1461803909">
      <w:bodyDiv w:val="1"/>
      <w:marLeft w:val="0"/>
      <w:marRight w:val="0"/>
      <w:marTop w:val="0"/>
      <w:marBottom w:val="0"/>
      <w:divBdr>
        <w:top w:val="none" w:sz="0" w:space="0" w:color="auto"/>
        <w:left w:val="none" w:sz="0" w:space="0" w:color="auto"/>
        <w:bottom w:val="none" w:sz="0" w:space="0" w:color="auto"/>
        <w:right w:val="none" w:sz="0" w:space="0" w:color="auto"/>
      </w:divBdr>
    </w:div>
    <w:div w:id="1462113398">
      <w:bodyDiv w:val="1"/>
      <w:marLeft w:val="0"/>
      <w:marRight w:val="0"/>
      <w:marTop w:val="0"/>
      <w:marBottom w:val="0"/>
      <w:divBdr>
        <w:top w:val="none" w:sz="0" w:space="0" w:color="auto"/>
        <w:left w:val="none" w:sz="0" w:space="0" w:color="auto"/>
        <w:bottom w:val="none" w:sz="0" w:space="0" w:color="auto"/>
        <w:right w:val="none" w:sz="0" w:space="0" w:color="auto"/>
      </w:divBdr>
    </w:div>
    <w:div w:id="1462382922">
      <w:bodyDiv w:val="1"/>
      <w:marLeft w:val="0"/>
      <w:marRight w:val="0"/>
      <w:marTop w:val="0"/>
      <w:marBottom w:val="0"/>
      <w:divBdr>
        <w:top w:val="none" w:sz="0" w:space="0" w:color="auto"/>
        <w:left w:val="none" w:sz="0" w:space="0" w:color="auto"/>
        <w:bottom w:val="none" w:sz="0" w:space="0" w:color="auto"/>
        <w:right w:val="none" w:sz="0" w:space="0" w:color="auto"/>
      </w:divBdr>
    </w:div>
    <w:div w:id="1462383925">
      <w:bodyDiv w:val="1"/>
      <w:marLeft w:val="0"/>
      <w:marRight w:val="0"/>
      <w:marTop w:val="0"/>
      <w:marBottom w:val="0"/>
      <w:divBdr>
        <w:top w:val="none" w:sz="0" w:space="0" w:color="auto"/>
        <w:left w:val="none" w:sz="0" w:space="0" w:color="auto"/>
        <w:bottom w:val="none" w:sz="0" w:space="0" w:color="auto"/>
        <w:right w:val="none" w:sz="0" w:space="0" w:color="auto"/>
      </w:divBdr>
    </w:div>
    <w:div w:id="1462384123">
      <w:bodyDiv w:val="1"/>
      <w:marLeft w:val="0"/>
      <w:marRight w:val="0"/>
      <w:marTop w:val="0"/>
      <w:marBottom w:val="0"/>
      <w:divBdr>
        <w:top w:val="none" w:sz="0" w:space="0" w:color="auto"/>
        <w:left w:val="none" w:sz="0" w:space="0" w:color="auto"/>
        <w:bottom w:val="none" w:sz="0" w:space="0" w:color="auto"/>
        <w:right w:val="none" w:sz="0" w:space="0" w:color="auto"/>
      </w:divBdr>
    </w:div>
    <w:div w:id="1462848061">
      <w:bodyDiv w:val="1"/>
      <w:marLeft w:val="0"/>
      <w:marRight w:val="0"/>
      <w:marTop w:val="0"/>
      <w:marBottom w:val="0"/>
      <w:divBdr>
        <w:top w:val="none" w:sz="0" w:space="0" w:color="auto"/>
        <w:left w:val="none" w:sz="0" w:space="0" w:color="auto"/>
        <w:bottom w:val="none" w:sz="0" w:space="0" w:color="auto"/>
        <w:right w:val="none" w:sz="0" w:space="0" w:color="auto"/>
      </w:divBdr>
    </w:div>
    <w:div w:id="1462917075">
      <w:bodyDiv w:val="1"/>
      <w:marLeft w:val="0"/>
      <w:marRight w:val="0"/>
      <w:marTop w:val="0"/>
      <w:marBottom w:val="0"/>
      <w:divBdr>
        <w:top w:val="none" w:sz="0" w:space="0" w:color="auto"/>
        <w:left w:val="none" w:sz="0" w:space="0" w:color="auto"/>
        <w:bottom w:val="none" w:sz="0" w:space="0" w:color="auto"/>
        <w:right w:val="none" w:sz="0" w:space="0" w:color="auto"/>
      </w:divBdr>
    </w:div>
    <w:div w:id="1463228728">
      <w:bodyDiv w:val="1"/>
      <w:marLeft w:val="0"/>
      <w:marRight w:val="0"/>
      <w:marTop w:val="0"/>
      <w:marBottom w:val="0"/>
      <w:divBdr>
        <w:top w:val="none" w:sz="0" w:space="0" w:color="auto"/>
        <w:left w:val="none" w:sz="0" w:space="0" w:color="auto"/>
        <w:bottom w:val="none" w:sz="0" w:space="0" w:color="auto"/>
        <w:right w:val="none" w:sz="0" w:space="0" w:color="auto"/>
      </w:divBdr>
    </w:div>
    <w:div w:id="1463301283">
      <w:bodyDiv w:val="1"/>
      <w:marLeft w:val="0"/>
      <w:marRight w:val="0"/>
      <w:marTop w:val="0"/>
      <w:marBottom w:val="0"/>
      <w:divBdr>
        <w:top w:val="none" w:sz="0" w:space="0" w:color="auto"/>
        <w:left w:val="none" w:sz="0" w:space="0" w:color="auto"/>
        <w:bottom w:val="none" w:sz="0" w:space="0" w:color="auto"/>
        <w:right w:val="none" w:sz="0" w:space="0" w:color="auto"/>
      </w:divBdr>
    </w:div>
    <w:div w:id="1463502224">
      <w:bodyDiv w:val="1"/>
      <w:marLeft w:val="0"/>
      <w:marRight w:val="0"/>
      <w:marTop w:val="0"/>
      <w:marBottom w:val="0"/>
      <w:divBdr>
        <w:top w:val="none" w:sz="0" w:space="0" w:color="auto"/>
        <w:left w:val="none" w:sz="0" w:space="0" w:color="auto"/>
        <w:bottom w:val="none" w:sz="0" w:space="0" w:color="auto"/>
        <w:right w:val="none" w:sz="0" w:space="0" w:color="auto"/>
      </w:divBdr>
    </w:div>
    <w:div w:id="1463813063">
      <w:bodyDiv w:val="1"/>
      <w:marLeft w:val="0"/>
      <w:marRight w:val="0"/>
      <w:marTop w:val="0"/>
      <w:marBottom w:val="0"/>
      <w:divBdr>
        <w:top w:val="none" w:sz="0" w:space="0" w:color="auto"/>
        <w:left w:val="none" w:sz="0" w:space="0" w:color="auto"/>
        <w:bottom w:val="none" w:sz="0" w:space="0" w:color="auto"/>
        <w:right w:val="none" w:sz="0" w:space="0" w:color="auto"/>
      </w:divBdr>
    </w:div>
    <w:div w:id="1463814303">
      <w:bodyDiv w:val="1"/>
      <w:marLeft w:val="0"/>
      <w:marRight w:val="0"/>
      <w:marTop w:val="0"/>
      <w:marBottom w:val="0"/>
      <w:divBdr>
        <w:top w:val="none" w:sz="0" w:space="0" w:color="auto"/>
        <w:left w:val="none" w:sz="0" w:space="0" w:color="auto"/>
        <w:bottom w:val="none" w:sz="0" w:space="0" w:color="auto"/>
        <w:right w:val="none" w:sz="0" w:space="0" w:color="auto"/>
      </w:divBdr>
    </w:div>
    <w:div w:id="1463958165">
      <w:bodyDiv w:val="1"/>
      <w:marLeft w:val="0"/>
      <w:marRight w:val="0"/>
      <w:marTop w:val="0"/>
      <w:marBottom w:val="0"/>
      <w:divBdr>
        <w:top w:val="none" w:sz="0" w:space="0" w:color="auto"/>
        <w:left w:val="none" w:sz="0" w:space="0" w:color="auto"/>
        <w:bottom w:val="none" w:sz="0" w:space="0" w:color="auto"/>
        <w:right w:val="none" w:sz="0" w:space="0" w:color="auto"/>
      </w:divBdr>
    </w:div>
    <w:div w:id="1464079378">
      <w:bodyDiv w:val="1"/>
      <w:marLeft w:val="0"/>
      <w:marRight w:val="0"/>
      <w:marTop w:val="0"/>
      <w:marBottom w:val="0"/>
      <w:divBdr>
        <w:top w:val="none" w:sz="0" w:space="0" w:color="auto"/>
        <w:left w:val="none" w:sz="0" w:space="0" w:color="auto"/>
        <w:bottom w:val="none" w:sz="0" w:space="0" w:color="auto"/>
        <w:right w:val="none" w:sz="0" w:space="0" w:color="auto"/>
      </w:divBdr>
    </w:div>
    <w:div w:id="1464234699">
      <w:bodyDiv w:val="1"/>
      <w:marLeft w:val="0"/>
      <w:marRight w:val="0"/>
      <w:marTop w:val="0"/>
      <w:marBottom w:val="0"/>
      <w:divBdr>
        <w:top w:val="none" w:sz="0" w:space="0" w:color="auto"/>
        <w:left w:val="none" w:sz="0" w:space="0" w:color="auto"/>
        <w:bottom w:val="none" w:sz="0" w:space="0" w:color="auto"/>
        <w:right w:val="none" w:sz="0" w:space="0" w:color="auto"/>
      </w:divBdr>
    </w:div>
    <w:div w:id="1464543543">
      <w:bodyDiv w:val="1"/>
      <w:marLeft w:val="0"/>
      <w:marRight w:val="0"/>
      <w:marTop w:val="0"/>
      <w:marBottom w:val="0"/>
      <w:divBdr>
        <w:top w:val="none" w:sz="0" w:space="0" w:color="auto"/>
        <w:left w:val="none" w:sz="0" w:space="0" w:color="auto"/>
        <w:bottom w:val="none" w:sz="0" w:space="0" w:color="auto"/>
        <w:right w:val="none" w:sz="0" w:space="0" w:color="auto"/>
      </w:divBdr>
    </w:div>
    <w:div w:id="1464687327">
      <w:bodyDiv w:val="1"/>
      <w:marLeft w:val="0"/>
      <w:marRight w:val="0"/>
      <w:marTop w:val="0"/>
      <w:marBottom w:val="0"/>
      <w:divBdr>
        <w:top w:val="none" w:sz="0" w:space="0" w:color="auto"/>
        <w:left w:val="none" w:sz="0" w:space="0" w:color="auto"/>
        <w:bottom w:val="none" w:sz="0" w:space="0" w:color="auto"/>
        <w:right w:val="none" w:sz="0" w:space="0" w:color="auto"/>
      </w:divBdr>
    </w:div>
    <w:div w:id="1464737079">
      <w:bodyDiv w:val="1"/>
      <w:marLeft w:val="0"/>
      <w:marRight w:val="0"/>
      <w:marTop w:val="0"/>
      <w:marBottom w:val="0"/>
      <w:divBdr>
        <w:top w:val="none" w:sz="0" w:space="0" w:color="auto"/>
        <w:left w:val="none" w:sz="0" w:space="0" w:color="auto"/>
        <w:bottom w:val="none" w:sz="0" w:space="0" w:color="auto"/>
        <w:right w:val="none" w:sz="0" w:space="0" w:color="auto"/>
      </w:divBdr>
    </w:div>
    <w:div w:id="1465006624">
      <w:bodyDiv w:val="1"/>
      <w:marLeft w:val="0"/>
      <w:marRight w:val="0"/>
      <w:marTop w:val="0"/>
      <w:marBottom w:val="0"/>
      <w:divBdr>
        <w:top w:val="none" w:sz="0" w:space="0" w:color="auto"/>
        <w:left w:val="none" w:sz="0" w:space="0" w:color="auto"/>
        <w:bottom w:val="none" w:sz="0" w:space="0" w:color="auto"/>
        <w:right w:val="none" w:sz="0" w:space="0" w:color="auto"/>
      </w:divBdr>
    </w:div>
    <w:div w:id="1465152793">
      <w:bodyDiv w:val="1"/>
      <w:marLeft w:val="0"/>
      <w:marRight w:val="0"/>
      <w:marTop w:val="0"/>
      <w:marBottom w:val="0"/>
      <w:divBdr>
        <w:top w:val="none" w:sz="0" w:space="0" w:color="auto"/>
        <w:left w:val="none" w:sz="0" w:space="0" w:color="auto"/>
        <w:bottom w:val="none" w:sz="0" w:space="0" w:color="auto"/>
        <w:right w:val="none" w:sz="0" w:space="0" w:color="auto"/>
      </w:divBdr>
    </w:div>
    <w:div w:id="1465347516">
      <w:bodyDiv w:val="1"/>
      <w:marLeft w:val="0"/>
      <w:marRight w:val="0"/>
      <w:marTop w:val="0"/>
      <w:marBottom w:val="0"/>
      <w:divBdr>
        <w:top w:val="none" w:sz="0" w:space="0" w:color="auto"/>
        <w:left w:val="none" w:sz="0" w:space="0" w:color="auto"/>
        <w:bottom w:val="none" w:sz="0" w:space="0" w:color="auto"/>
        <w:right w:val="none" w:sz="0" w:space="0" w:color="auto"/>
      </w:divBdr>
    </w:div>
    <w:div w:id="1465351422">
      <w:bodyDiv w:val="1"/>
      <w:marLeft w:val="0"/>
      <w:marRight w:val="0"/>
      <w:marTop w:val="0"/>
      <w:marBottom w:val="0"/>
      <w:divBdr>
        <w:top w:val="none" w:sz="0" w:space="0" w:color="auto"/>
        <w:left w:val="none" w:sz="0" w:space="0" w:color="auto"/>
        <w:bottom w:val="none" w:sz="0" w:space="0" w:color="auto"/>
        <w:right w:val="none" w:sz="0" w:space="0" w:color="auto"/>
      </w:divBdr>
    </w:div>
    <w:div w:id="1465387619">
      <w:bodyDiv w:val="1"/>
      <w:marLeft w:val="0"/>
      <w:marRight w:val="0"/>
      <w:marTop w:val="0"/>
      <w:marBottom w:val="0"/>
      <w:divBdr>
        <w:top w:val="none" w:sz="0" w:space="0" w:color="auto"/>
        <w:left w:val="none" w:sz="0" w:space="0" w:color="auto"/>
        <w:bottom w:val="none" w:sz="0" w:space="0" w:color="auto"/>
        <w:right w:val="none" w:sz="0" w:space="0" w:color="auto"/>
      </w:divBdr>
    </w:div>
    <w:div w:id="1465660621">
      <w:bodyDiv w:val="1"/>
      <w:marLeft w:val="0"/>
      <w:marRight w:val="0"/>
      <w:marTop w:val="0"/>
      <w:marBottom w:val="0"/>
      <w:divBdr>
        <w:top w:val="none" w:sz="0" w:space="0" w:color="auto"/>
        <w:left w:val="none" w:sz="0" w:space="0" w:color="auto"/>
        <w:bottom w:val="none" w:sz="0" w:space="0" w:color="auto"/>
        <w:right w:val="none" w:sz="0" w:space="0" w:color="auto"/>
      </w:divBdr>
    </w:div>
    <w:div w:id="1465925058">
      <w:bodyDiv w:val="1"/>
      <w:marLeft w:val="0"/>
      <w:marRight w:val="0"/>
      <w:marTop w:val="0"/>
      <w:marBottom w:val="0"/>
      <w:divBdr>
        <w:top w:val="none" w:sz="0" w:space="0" w:color="auto"/>
        <w:left w:val="none" w:sz="0" w:space="0" w:color="auto"/>
        <w:bottom w:val="none" w:sz="0" w:space="0" w:color="auto"/>
        <w:right w:val="none" w:sz="0" w:space="0" w:color="auto"/>
      </w:divBdr>
    </w:div>
    <w:div w:id="1465929696">
      <w:bodyDiv w:val="1"/>
      <w:marLeft w:val="0"/>
      <w:marRight w:val="0"/>
      <w:marTop w:val="0"/>
      <w:marBottom w:val="0"/>
      <w:divBdr>
        <w:top w:val="none" w:sz="0" w:space="0" w:color="auto"/>
        <w:left w:val="none" w:sz="0" w:space="0" w:color="auto"/>
        <w:bottom w:val="none" w:sz="0" w:space="0" w:color="auto"/>
        <w:right w:val="none" w:sz="0" w:space="0" w:color="auto"/>
      </w:divBdr>
    </w:div>
    <w:div w:id="1466313950">
      <w:bodyDiv w:val="1"/>
      <w:marLeft w:val="0"/>
      <w:marRight w:val="0"/>
      <w:marTop w:val="0"/>
      <w:marBottom w:val="0"/>
      <w:divBdr>
        <w:top w:val="none" w:sz="0" w:space="0" w:color="auto"/>
        <w:left w:val="none" w:sz="0" w:space="0" w:color="auto"/>
        <w:bottom w:val="none" w:sz="0" w:space="0" w:color="auto"/>
        <w:right w:val="none" w:sz="0" w:space="0" w:color="auto"/>
      </w:divBdr>
    </w:div>
    <w:div w:id="1466317583">
      <w:bodyDiv w:val="1"/>
      <w:marLeft w:val="0"/>
      <w:marRight w:val="0"/>
      <w:marTop w:val="0"/>
      <w:marBottom w:val="0"/>
      <w:divBdr>
        <w:top w:val="none" w:sz="0" w:space="0" w:color="auto"/>
        <w:left w:val="none" w:sz="0" w:space="0" w:color="auto"/>
        <w:bottom w:val="none" w:sz="0" w:space="0" w:color="auto"/>
        <w:right w:val="none" w:sz="0" w:space="0" w:color="auto"/>
      </w:divBdr>
    </w:div>
    <w:div w:id="1466387253">
      <w:bodyDiv w:val="1"/>
      <w:marLeft w:val="0"/>
      <w:marRight w:val="0"/>
      <w:marTop w:val="0"/>
      <w:marBottom w:val="0"/>
      <w:divBdr>
        <w:top w:val="none" w:sz="0" w:space="0" w:color="auto"/>
        <w:left w:val="none" w:sz="0" w:space="0" w:color="auto"/>
        <w:bottom w:val="none" w:sz="0" w:space="0" w:color="auto"/>
        <w:right w:val="none" w:sz="0" w:space="0" w:color="auto"/>
      </w:divBdr>
    </w:div>
    <w:div w:id="1466577865">
      <w:bodyDiv w:val="1"/>
      <w:marLeft w:val="0"/>
      <w:marRight w:val="0"/>
      <w:marTop w:val="0"/>
      <w:marBottom w:val="0"/>
      <w:divBdr>
        <w:top w:val="none" w:sz="0" w:space="0" w:color="auto"/>
        <w:left w:val="none" w:sz="0" w:space="0" w:color="auto"/>
        <w:bottom w:val="none" w:sz="0" w:space="0" w:color="auto"/>
        <w:right w:val="none" w:sz="0" w:space="0" w:color="auto"/>
      </w:divBdr>
    </w:div>
    <w:div w:id="1466697308">
      <w:bodyDiv w:val="1"/>
      <w:marLeft w:val="0"/>
      <w:marRight w:val="0"/>
      <w:marTop w:val="0"/>
      <w:marBottom w:val="0"/>
      <w:divBdr>
        <w:top w:val="none" w:sz="0" w:space="0" w:color="auto"/>
        <w:left w:val="none" w:sz="0" w:space="0" w:color="auto"/>
        <w:bottom w:val="none" w:sz="0" w:space="0" w:color="auto"/>
        <w:right w:val="none" w:sz="0" w:space="0" w:color="auto"/>
      </w:divBdr>
    </w:div>
    <w:div w:id="1466772497">
      <w:bodyDiv w:val="1"/>
      <w:marLeft w:val="0"/>
      <w:marRight w:val="0"/>
      <w:marTop w:val="0"/>
      <w:marBottom w:val="0"/>
      <w:divBdr>
        <w:top w:val="none" w:sz="0" w:space="0" w:color="auto"/>
        <w:left w:val="none" w:sz="0" w:space="0" w:color="auto"/>
        <w:bottom w:val="none" w:sz="0" w:space="0" w:color="auto"/>
        <w:right w:val="none" w:sz="0" w:space="0" w:color="auto"/>
      </w:divBdr>
    </w:div>
    <w:div w:id="1467040161">
      <w:bodyDiv w:val="1"/>
      <w:marLeft w:val="0"/>
      <w:marRight w:val="0"/>
      <w:marTop w:val="0"/>
      <w:marBottom w:val="0"/>
      <w:divBdr>
        <w:top w:val="none" w:sz="0" w:space="0" w:color="auto"/>
        <w:left w:val="none" w:sz="0" w:space="0" w:color="auto"/>
        <w:bottom w:val="none" w:sz="0" w:space="0" w:color="auto"/>
        <w:right w:val="none" w:sz="0" w:space="0" w:color="auto"/>
      </w:divBdr>
    </w:div>
    <w:div w:id="1467044723">
      <w:bodyDiv w:val="1"/>
      <w:marLeft w:val="0"/>
      <w:marRight w:val="0"/>
      <w:marTop w:val="0"/>
      <w:marBottom w:val="0"/>
      <w:divBdr>
        <w:top w:val="none" w:sz="0" w:space="0" w:color="auto"/>
        <w:left w:val="none" w:sz="0" w:space="0" w:color="auto"/>
        <w:bottom w:val="none" w:sz="0" w:space="0" w:color="auto"/>
        <w:right w:val="none" w:sz="0" w:space="0" w:color="auto"/>
      </w:divBdr>
    </w:div>
    <w:div w:id="1467046800">
      <w:bodyDiv w:val="1"/>
      <w:marLeft w:val="0"/>
      <w:marRight w:val="0"/>
      <w:marTop w:val="0"/>
      <w:marBottom w:val="0"/>
      <w:divBdr>
        <w:top w:val="none" w:sz="0" w:space="0" w:color="auto"/>
        <w:left w:val="none" w:sz="0" w:space="0" w:color="auto"/>
        <w:bottom w:val="none" w:sz="0" w:space="0" w:color="auto"/>
        <w:right w:val="none" w:sz="0" w:space="0" w:color="auto"/>
      </w:divBdr>
    </w:div>
    <w:div w:id="1467091940">
      <w:bodyDiv w:val="1"/>
      <w:marLeft w:val="0"/>
      <w:marRight w:val="0"/>
      <w:marTop w:val="0"/>
      <w:marBottom w:val="0"/>
      <w:divBdr>
        <w:top w:val="none" w:sz="0" w:space="0" w:color="auto"/>
        <w:left w:val="none" w:sz="0" w:space="0" w:color="auto"/>
        <w:bottom w:val="none" w:sz="0" w:space="0" w:color="auto"/>
        <w:right w:val="none" w:sz="0" w:space="0" w:color="auto"/>
      </w:divBdr>
    </w:div>
    <w:div w:id="1467354446">
      <w:bodyDiv w:val="1"/>
      <w:marLeft w:val="0"/>
      <w:marRight w:val="0"/>
      <w:marTop w:val="0"/>
      <w:marBottom w:val="0"/>
      <w:divBdr>
        <w:top w:val="none" w:sz="0" w:space="0" w:color="auto"/>
        <w:left w:val="none" w:sz="0" w:space="0" w:color="auto"/>
        <w:bottom w:val="none" w:sz="0" w:space="0" w:color="auto"/>
        <w:right w:val="none" w:sz="0" w:space="0" w:color="auto"/>
      </w:divBdr>
    </w:div>
    <w:div w:id="1467696131">
      <w:bodyDiv w:val="1"/>
      <w:marLeft w:val="0"/>
      <w:marRight w:val="0"/>
      <w:marTop w:val="0"/>
      <w:marBottom w:val="0"/>
      <w:divBdr>
        <w:top w:val="none" w:sz="0" w:space="0" w:color="auto"/>
        <w:left w:val="none" w:sz="0" w:space="0" w:color="auto"/>
        <w:bottom w:val="none" w:sz="0" w:space="0" w:color="auto"/>
        <w:right w:val="none" w:sz="0" w:space="0" w:color="auto"/>
      </w:divBdr>
    </w:div>
    <w:div w:id="1467896773">
      <w:bodyDiv w:val="1"/>
      <w:marLeft w:val="0"/>
      <w:marRight w:val="0"/>
      <w:marTop w:val="0"/>
      <w:marBottom w:val="0"/>
      <w:divBdr>
        <w:top w:val="none" w:sz="0" w:space="0" w:color="auto"/>
        <w:left w:val="none" w:sz="0" w:space="0" w:color="auto"/>
        <w:bottom w:val="none" w:sz="0" w:space="0" w:color="auto"/>
        <w:right w:val="none" w:sz="0" w:space="0" w:color="auto"/>
      </w:divBdr>
    </w:div>
    <w:div w:id="1467965924">
      <w:bodyDiv w:val="1"/>
      <w:marLeft w:val="0"/>
      <w:marRight w:val="0"/>
      <w:marTop w:val="0"/>
      <w:marBottom w:val="0"/>
      <w:divBdr>
        <w:top w:val="none" w:sz="0" w:space="0" w:color="auto"/>
        <w:left w:val="none" w:sz="0" w:space="0" w:color="auto"/>
        <w:bottom w:val="none" w:sz="0" w:space="0" w:color="auto"/>
        <w:right w:val="none" w:sz="0" w:space="0" w:color="auto"/>
      </w:divBdr>
    </w:div>
    <w:div w:id="1468278706">
      <w:bodyDiv w:val="1"/>
      <w:marLeft w:val="0"/>
      <w:marRight w:val="0"/>
      <w:marTop w:val="0"/>
      <w:marBottom w:val="0"/>
      <w:divBdr>
        <w:top w:val="none" w:sz="0" w:space="0" w:color="auto"/>
        <w:left w:val="none" w:sz="0" w:space="0" w:color="auto"/>
        <w:bottom w:val="none" w:sz="0" w:space="0" w:color="auto"/>
        <w:right w:val="none" w:sz="0" w:space="0" w:color="auto"/>
      </w:divBdr>
    </w:div>
    <w:div w:id="1468354715">
      <w:bodyDiv w:val="1"/>
      <w:marLeft w:val="0"/>
      <w:marRight w:val="0"/>
      <w:marTop w:val="0"/>
      <w:marBottom w:val="0"/>
      <w:divBdr>
        <w:top w:val="none" w:sz="0" w:space="0" w:color="auto"/>
        <w:left w:val="none" w:sz="0" w:space="0" w:color="auto"/>
        <w:bottom w:val="none" w:sz="0" w:space="0" w:color="auto"/>
        <w:right w:val="none" w:sz="0" w:space="0" w:color="auto"/>
      </w:divBdr>
    </w:div>
    <w:div w:id="1468862639">
      <w:bodyDiv w:val="1"/>
      <w:marLeft w:val="0"/>
      <w:marRight w:val="0"/>
      <w:marTop w:val="0"/>
      <w:marBottom w:val="0"/>
      <w:divBdr>
        <w:top w:val="none" w:sz="0" w:space="0" w:color="auto"/>
        <w:left w:val="none" w:sz="0" w:space="0" w:color="auto"/>
        <w:bottom w:val="none" w:sz="0" w:space="0" w:color="auto"/>
        <w:right w:val="none" w:sz="0" w:space="0" w:color="auto"/>
      </w:divBdr>
    </w:div>
    <w:div w:id="1468887794">
      <w:bodyDiv w:val="1"/>
      <w:marLeft w:val="0"/>
      <w:marRight w:val="0"/>
      <w:marTop w:val="0"/>
      <w:marBottom w:val="0"/>
      <w:divBdr>
        <w:top w:val="none" w:sz="0" w:space="0" w:color="auto"/>
        <w:left w:val="none" w:sz="0" w:space="0" w:color="auto"/>
        <w:bottom w:val="none" w:sz="0" w:space="0" w:color="auto"/>
        <w:right w:val="none" w:sz="0" w:space="0" w:color="auto"/>
      </w:divBdr>
    </w:div>
    <w:div w:id="1469124851">
      <w:bodyDiv w:val="1"/>
      <w:marLeft w:val="0"/>
      <w:marRight w:val="0"/>
      <w:marTop w:val="0"/>
      <w:marBottom w:val="0"/>
      <w:divBdr>
        <w:top w:val="none" w:sz="0" w:space="0" w:color="auto"/>
        <w:left w:val="none" w:sz="0" w:space="0" w:color="auto"/>
        <w:bottom w:val="none" w:sz="0" w:space="0" w:color="auto"/>
        <w:right w:val="none" w:sz="0" w:space="0" w:color="auto"/>
      </w:divBdr>
    </w:div>
    <w:div w:id="1469317783">
      <w:bodyDiv w:val="1"/>
      <w:marLeft w:val="0"/>
      <w:marRight w:val="0"/>
      <w:marTop w:val="0"/>
      <w:marBottom w:val="0"/>
      <w:divBdr>
        <w:top w:val="none" w:sz="0" w:space="0" w:color="auto"/>
        <w:left w:val="none" w:sz="0" w:space="0" w:color="auto"/>
        <w:bottom w:val="none" w:sz="0" w:space="0" w:color="auto"/>
        <w:right w:val="none" w:sz="0" w:space="0" w:color="auto"/>
      </w:divBdr>
    </w:div>
    <w:div w:id="1469324363">
      <w:bodyDiv w:val="1"/>
      <w:marLeft w:val="0"/>
      <w:marRight w:val="0"/>
      <w:marTop w:val="0"/>
      <w:marBottom w:val="0"/>
      <w:divBdr>
        <w:top w:val="none" w:sz="0" w:space="0" w:color="auto"/>
        <w:left w:val="none" w:sz="0" w:space="0" w:color="auto"/>
        <w:bottom w:val="none" w:sz="0" w:space="0" w:color="auto"/>
        <w:right w:val="none" w:sz="0" w:space="0" w:color="auto"/>
      </w:divBdr>
    </w:div>
    <w:div w:id="1469349747">
      <w:bodyDiv w:val="1"/>
      <w:marLeft w:val="0"/>
      <w:marRight w:val="0"/>
      <w:marTop w:val="0"/>
      <w:marBottom w:val="0"/>
      <w:divBdr>
        <w:top w:val="none" w:sz="0" w:space="0" w:color="auto"/>
        <w:left w:val="none" w:sz="0" w:space="0" w:color="auto"/>
        <w:bottom w:val="none" w:sz="0" w:space="0" w:color="auto"/>
        <w:right w:val="none" w:sz="0" w:space="0" w:color="auto"/>
      </w:divBdr>
    </w:div>
    <w:div w:id="1469392634">
      <w:bodyDiv w:val="1"/>
      <w:marLeft w:val="0"/>
      <w:marRight w:val="0"/>
      <w:marTop w:val="0"/>
      <w:marBottom w:val="0"/>
      <w:divBdr>
        <w:top w:val="none" w:sz="0" w:space="0" w:color="auto"/>
        <w:left w:val="none" w:sz="0" w:space="0" w:color="auto"/>
        <w:bottom w:val="none" w:sz="0" w:space="0" w:color="auto"/>
        <w:right w:val="none" w:sz="0" w:space="0" w:color="auto"/>
      </w:divBdr>
    </w:div>
    <w:div w:id="1469398033">
      <w:bodyDiv w:val="1"/>
      <w:marLeft w:val="0"/>
      <w:marRight w:val="0"/>
      <w:marTop w:val="0"/>
      <w:marBottom w:val="0"/>
      <w:divBdr>
        <w:top w:val="none" w:sz="0" w:space="0" w:color="auto"/>
        <w:left w:val="none" w:sz="0" w:space="0" w:color="auto"/>
        <w:bottom w:val="none" w:sz="0" w:space="0" w:color="auto"/>
        <w:right w:val="none" w:sz="0" w:space="0" w:color="auto"/>
      </w:divBdr>
    </w:div>
    <w:div w:id="1469398251">
      <w:bodyDiv w:val="1"/>
      <w:marLeft w:val="0"/>
      <w:marRight w:val="0"/>
      <w:marTop w:val="0"/>
      <w:marBottom w:val="0"/>
      <w:divBdr>
        <w:top w:val="none" w:sz="0" w:space="0" w:color="auto"/>
        <w:left w:val="none" w:sz="0" w:space="0" w:color="auto"/>
        <w:bottom w:val="none" w:sz="0" w:space="0" w:color="auto"/>
        <w:right w:val="none" w:sz="0" w:space="0" w:color="auto"/>
      </w:divBdr>
    </w:div>
    <w:div w:id="1469666517">
      <w:bodyDiv w:val="1"/>
      <w:marLeft w:val="0"/>
      <w:marRight w:val="0"/>
      <w:marTop w:val="0"/>
      <w:marBottom w:val="0"/>
      <w:divBdr>
        <w:top w:val="none" w:sz="0" w:space="0" w:color="auto"/>
        <w:left w:val="none" w:sz="0" w:space="0" w:color="auto"/>
        <w:bottom w:val="none" w:sz="0" w:space="0" w:color="auto"/>
        <w:right w:val="none" w:sz="0" w:space="0" w:color="auto"/>
      </w:divBdr>
    </w:div>
    <w:div w:id="1469857508">
      <w:bodyDiv w:val="1"/>
      <w:marLeft w:val="0"/>
      <w:marRight w:val="0"/>
      <w:marTop w:val="0"/>
      <w:marBottom w:val="0"/>
      <w:divBdr>
        <w:top w:val="none" w:sz="0" w:space="0" w:color="auto"/>
        <w:left w:val="none" w:sz="0" w:space="0" w:color="auto"/>
        <w:bottom w:val="none" w:sz="0" w:space="0" w:color="auto"/>
        <w:right w:val="none" w:sz="0" w:space="0" w:color="auto"/>
      </w:divBdr>
    </w:div>
    <w:div w:id="1470048644">
      <w:bodyDiv w:val="1"/>
      <w:marLeft w:val="0"/>
      <w:marRight w:val="0"/>
      <w:marTop w:val="0"/>
      <w:marBottom w:val="0"/>
      <w:divBdr>
        <w:top w:val="none" w:sz="0" w:space="0" w:color="auto"/>
        <w:left w:val="none" w:sz="0" w:space="0" w:color="auto"/>
        <w:bottom w:val="none" w:sz="0" w:space="0" w:color="auto"/>
        <w:right w:val="none" w:sz="0" w:space="0" w:color="auto"/>
      </w:divBdr>
    </w:div>
    <w:div w:id="1470241492">
      <w:bodyDiv w:val="1"/>
      <w:marLeft w:val="0"/>
      <w:marRight w:val="0"/>
      <w:marTop w:val="0"/>
      <w:marBottom w:val="0"/>
      <w:divBdr>
        <w:top w:val="none" w:sz="0" w:space="0" w:color="auto"/>
        <w:left w:val="none" w:sz="0" w:space="0" w:color="auto"/>
        <w:bottom w:val="none" w:sz="0" w:space="0" w:color="auto"/>
        <w:right w:val="none" w:sz="0" w:space="0" w:color="auto"/>
      </w:divBdr>
    </w:div>
    <w:div w:id="1470243670">
      <w:bodyDiv w:val="1"/>
      <w:marLeft w:val="0"/>
      <w:marRight w:val="0"/>
      <w:marTop w:val="0"/>
      <w:marBottom w:val="0"/>
      <w:divBdr>
        <w:top w:val="none" w:sz="0" w:space="0" w:color="auto"/>
        <w:left w:val="none" w:sz="0" w:space="0" w:color="auto"/>
        <w:bottom w:val="none" w:sz="0" w:space="0" w:color="auto"/>
        <w:right w:val="none" w:sz="0" w:space="0" w:color="auto"/>
      </w:divBdr>
    </w:div>
    <w:div w:id="1470243684">
      <w:bodyDiv w:val="1"/>
      <w:marLeft w:val="0"/>
      <w:marRight w:val="0"/>
      <w:marTop w:val="0"/>
      <w:marBottom w:val="0"/>
      <w:divBdr>
        <w:top w:val="none" w:sz="0" w:space="0" w:color="auto"/>
        <w:left w:val="none" w:sz="0" w:space="0" w:color="auto"/>
        <w:bottom w:val="none" w:sz="0" w:space="0" w:color="auto"/>
        <w:right w:val="none" w:sz="0" w:space="0" w:color="auto"/>
      </w:divBdr>
    </w:div>
    <w:div w:id="1470702646">
      <w:bodyDiv w:val="1"/>
      <w:marLeft w:val="0"/>
      <w:marRight w:val="0"/>
      <w:marTop w:val="0"/>
      <w:marBottom w:val="0"/>
      <w:divBdr>
        <w:top w:val="none" w:sz="0" w:space="0" w:color="auto"/>
        <w:left w:val="none" w:sz="0" w:space="0" w:color="auto"/>
        <w:bottom w:val="none" w:sz="0" w:space="0" w:color="auto"/>
        <w:right w:val="none" w:sz="0" w:space="0" w:color="auto"/>
      </w:divBdr>
    </w:div>
    <w:div w:id="1470904766">
      <w:bodyDiv w:val="1"/>
      <w:marLeft w:val="0"/>
      <w:marRight w:val="0"/>
      <w:marTop w:val="0"/>
      <w:marBottom w:val="0"/>
      <w:divBdr>
        <w:top w:val="none" w:sz="0" w:space="0" w:color="auto"/>
        <w:left w:val="none" w:sz="0" w:space="0" w:color="auto"/>
        <w:bottom w:val="none" w:sz="0" w:space="0" w:color="auto"/>
        <w:right w:val="none" w:sz="0" w:space="0" w:color="auto"/>
      </w:divBdr>
    </w:div>
    <w:div w:id="1471436335">
      <w:bodyDiv w:val="1"/>
      <w:marLeft w:val="0"/>
      <w:marRight w:val="0"/>
      <w:marTop w:val="0"/>
      <w:marBottom w:val="0"/>
      <w:divBdr>
        <w:top w:val="none" w:sz="0" w:space="0" w:color="auto"/>
        <w:left w:val="none" w:sz="0" w:space="0" w:color="auto"/>
        <w:bottom w:val="none" w:sz="0" w:space="0" w:color="auto"/>
        <w:right w:val="none" w:sz="0" w:space="0" w:color="auto"/>
      </w:divBdr>
    </w:div>
    <w:div w:id="1471560177">
      <w:bodyDiv w:val="1"/>
      <w:marLeft w:val="0"/>
      <w:marRight w:val="0"/>
      <w:marTop w:val="0"/>
      <w:marBottom w:val="0"/>
      <w:divBdr>
        <w:top w:val="none" w:sz="0" w:space="0" w:color="auto"/>
        <w:left w:val="none" w:sz="0" w:space="0" w:color="auto"/>
        <w:bottom w:val="none" w:sz="0" w:space="0" w:color="auto"/>
        <w:right w:val="none" w:sz="0" w:space="0" w:color="auto"/>
      </w:divBdr>
    </w:div>
    <w:div w:id="1471708969">
      <w:bodyDiv w:val="1"/>
      <w:marLeft w:val="0"/>
      <w:marRight w:val="0"/>
      <w:marTop w:val="0"/>
      <w:marBottom w:val="0"/>
      <w:divBdr>
        <w:top w:val="none" w:sz="0" w:space="0" w:color="auto"/>
        <w:left w:val="none" w:sz="0" w:space="0" w:color="auto"/>
        <w:bottom w:val="none" w:sz="0" w:space="0" w:color="auto"/>
        <w:right w:val="none" w:sz="0" w:space="0" w:color="auto"/>
      </w:divBdr>
    </w:div>
    <w:div w:id="1471746152">
      <w:bodyDiv w:val="1"/>
      <w:marLeft w:val="0"/>
      <w:marRight w:val="0"/>
      <w:marTop w:val="0"/>
      <w:marBottom w:val="0"/>
      <w:divBdr>
        <w:top w:val="none" w:sz="0" w:space="0" w:color="auto"/>
        <w:left w:val="none" w:sz="0" w:space="0" w:color="auto"/>
        <w:bottom w:val="none" w:sz="0" w:space="0" w:color="auto"/>
        <w:right w:val="none" w:sz="0" w:space="0" w:color="auto"/>
      </w:divBdr>
    </w:div>
    <w:div w:id="1471746364">
      <w:bodyDiv w:val="1"/>
      <w:marLeft w:val="0"/>
      <w:marRight w:val="0"/>
      <w:marTop w:val="0"/>
      <w:marBottom w:val="0"/>
      <w:divBdr>
        <w:top w:val="none" w:sz="0" w:space="0" w:color="auto"/>
        <w:left w:val="none" w:sz="0" w:space="0" w:color="auto"/>
        <w:bottom w:val="none" w:sz="0" w:space="0" w:color="auto"/>
        <w:right w:val="none" w:sz="0" w:space="0" w:color="auto"/>
      </w:divBdr>
    </w:div>
    <w:div w:id="1471825038">
      <w:bodyDiv w:val="1"/>
      <w:marLeft w:val="0"/>
      <w:marRight w:val="0"/>
      <w:marTop w:val="0"/>
      <w:marBottom w:val="0"/>
      <w:divBdr>
        <w:top w:val="none" w:sz="0" w:space="0" w:color="auto"/>
        <w:left w:val="none" w:sz="0" w:space="0" w:color="auto"/>
        <w:bottom w:val="none" w:sz="0" w:space="0" w:color="auto"/>
        <w:right w:val="none" w:sz="0" w:space="0" w:color="auto"/>
      </w:divBdr>
    </w:div>
    <w:div w:id="1472097657">
      <w:bodyDiv w:val="1"/>
      <w:marLeft w:val="0"/>
      <w:marRight w:val="0"/>
      <w:marTop w:val="0"/>
      <w:marBottom w:val="0"/>
      <w:divBdr>
        <w:top w:val="none" w:sz="0" w:space="0" w:color="auto"/>
        <w:left w:val="none" w:sz="0" w:space="0" w:color="auto"/>
        <w:bottom w:val="none" w:sz="0" w:space="0" w:color="auto"/>
        <w:right w:val="none" w:sz="0" w:space="0" w:color="auto"/>
      </w:divBdr>
    </w:div>
    <w:div w:id="1472136199">
      <w:bodyDiv w:val="1"/>
      <w:marLeft w:val="0"/>
      <w:marRight w:val="0"/>
      <w:marTop w:val="0"/>
      <w:marBottom w:val="0"/>
      <w:divBdr>
        <w:top w:val="none" w:sz="0" w:space="0" w:color="auto"/>
        <w:left w:val="none" w:sz="0" w:space="0" w:color="auto"/>
        <w:bottom w:val="none" w:sz="0" w:space="0" w:color="auto"/>
        <w:right w:val="none" w:sz="0" w:space="0" w:color="auto"/>
      </w:divBdr>
    </w:div>
    <w:div w:id="1472208123">
      <w:bodyDiv w:val="1"/>
      <w:marLeft w:val="0"/>
      <w:marRight w:val="0"/>
      <w:marTop w:val="0"/>
      <w:marBottom w:val="0"/>
      <w:divBdr>
        <w:top w:val="none" w:sz="0" w:space="0" w:color="auto"/>
        <w:left w:val="none" w:sz="0" w:space="0" w:color="auto"/>
        <w:bottom w:val="none" w:sz="0" w:space="0" w:color="auto"/>
        <w:right w:val="none" w:sz="0" w:space="0" w:color="auto"/>
      </w:divBdr>
    </w:div>
    <w:div w:id="1472400208">
      <w:bodyDiv w:val="1"/>
      <w:marLeft w:val="0"/>
      <w:marRight w:val="0"/>
      <w:marTop w:val="0"/>
      <w:marBottom w:val="0"/>
      <w:divBdr>
        <w:top w:val="none" w:sz="0" w:space="0" w:color="auto"/>
        <w:left w:val="none" w:sz="0" w:space="0" w:color="auto"/>
        <w:bottom w:val="none" w:sz="0" w:space="0" w:color="auto"/>
        <w:right w:val="none" w:sz="0" w:space="0" w:color="auto"/>
      </w:divBdr>
    </w:div>
    <w:div w:id="1472598542">
      <w:bodyDiv w:val="1"/>
      <w:marLeft w:val="0"/>
      <w:marRight w:val="0"/>
      <w:marTop w:val="0"/>
      <w:marBottom w:val="0"/>
      <w:divBdr>
        <w:top w:val="none" w:sz="0" w:space="0" w:color="auto"/>
        <w:left w:val="none" w:sz="0" w:space="0" w:color="auto"/>
        <w:bottom w:val="none" w:sz="0" w:space="0" w:color="auto"/>
        <w:right w:val="none" w:sz="0" w:space="0" w:color="auto"/>
      </w:divBdr>
    </w:div>
    <w:div w:id="1472677233">
      <w:bodyDiv w:val="1"/>
      <w:marLeft w:val="0"/>
      <w:marRight w:val="0"/>
      <w:marTop w:val="0"/>
      <w:marBottom w:val="0"/>
      <w:divBdr>
        <w:top w:val="none" w:sz="0" w:space="0" w:color="auto"/>
        <w:left w:val="none" w:sz="0" w:space="0" w:color="auto"/>
        <w:bottom w:val="none" w:sz="0" w:space="0" w:color="auto"/>
        <w:right w:val="none" w:sz="0" w:space="0" w:color="auto"/>
      </w:divBdr>
    </w:div>
    <w:div w:id="1472677886">
      <w:bodyDiv w:val="1"/>
      <w:marLeft w:val="0"/>
      <w:marRight w:val="0"/>
      <w:marTop w:val="0"/>
      <w:marBottom w:val="0"/>
      <w:divBdr>
        <w:top w:val="none" w:sz="0" w:space="0" w:color="auto"/>
        <w:left w:val="none" w:sz="0" w:space="0" w:color="auto"/>
        <w:bottom w:val="none" w:sz="0" w:space="0" w:color="auto"/>
        <w:right w:val="none" w:sz="0" w:space="0" w:color="auto"/>
      </w:divBdr>
    </w:div>
    <w:div w:id="1472869885">
      <w:bodyDiv w:val="1"/>
      <w:marLeft w:val="0"/>
      <w:marRight w:val="0"/>
      <w:marTop w:val="0"/>
      <w:marBottom w:val="0"/>
      <w:divBdr>
        <w:top w:val="none" w:sz="0" w:space="0" w:color="auto"/>
        <w:left w:val="none" w:sz="0" w:space="0" w:color="auto"/>
        <w:bottom w:val="none" w:sz="0" w:space="0" w:color="auto"/>
        <w:right w:val="none" w:sz="0" w:space="0" w:color="auto"/>
      </w:divBdr>
    </w:div>
    <w:div w:id="1472941208">
      <w:bodyDiv w:val="1"/>
      <w:marLeft w:val="0"/>
      <w:marRight w:val="0"/>
      <w:marTop w:val="0"/>
      <w:marBottom w:val="0"/>
      <w:divBdr>
        <w:top w:val="none" w:sz="0" w:space="0" w:color="auto"/>
        <w:left w:val="none" w:sz="0" w:space="0" w:color="auto"/>
        <w:bottom w:val="none" w:sz="0" w:space="0" w:color="auto"/>
        <w:right w:val="none" w:sz="0" w:space="0" w:color="auto"/>
      </w:divBdr>
    </w:div>
    <w:div w:id="1472942445">
      <w:bodyDiv w:val="1"/>
      <w:marLeft w:val="0"/>
      <w:marRight w:val="0"/>
      <w:marTop w:val="0"/>
      <w:marBottom w:val="0"/>
      <w:divBdr>
        <w:top w:val="none" w:sz="0" w:space="0" w:color="auto"/>
        <w:left w:val="none" w:sz="0" w:space="0" w:color="auto"/>
        <w:bottom w:val="none" w:sz="0" w:space="0" w:color="auto"/>
        <w:right w:val="none" w:sz="0" w:space="0" w:color="auto"/>
      </w:divBdr>
    </w:div>
    <w:div w:id="1473018830">
      <w:bodyDiv w:val="1"/>
      <w:marLeft w:val="0"/>
      <w:marRight w:val="0"/>
      <w:marTop w:val="0"/>
      <w:marBottom w:val="0"/>
      <w:divBdr>
        <w:top w:val="none" w:sz="0" w:space="0" w:color="auto"/>
        <w:left w:val="none" w:sz="0" w:space="0" w:color="auto"/>
        <w:bottom w:val="none" w:sz="0" w:space="0" w:color="auto"/>
        <w:right w:val="none" w:sz="0" w:space="0" w:color="auto"/>
      </w:divBdr>
    </w:div>
    <w:div w:id="1473134399">
      <w:bodyDiv w:val="1"/>
      <w:marLeft w:val="0"/>
      <w:marRight w:val="0"/>
      <w:marTop w:val="0"/>
      <w:marBottom w:val="0"/>
      <w:divBdr>
        <w:top w:val="none" w:sz="0" w:space="0" w:color="auto"/>
        <w:left w:val="none" w:sz="0" w:space="0" w:color="auto"/>
        <w:bottom w:val="none" w:sz="0" w:space="0" w:color="auto"/>
        <w:right w:val="none" w:sz="0" w:space="0" w:color="auto"/>
      </w:divBdr>
    </w:div>
    <w:div w:id="1473209946">
      <w:bodyDiv w:val="1"/>
      <w:marLeft w:val="0"/>
      <w:marRight w:val="0"/>
      <w:marTop w:val="0"/>
      <w:marBottom w:val="0"/>
      <w:divBdr>
        <w:top w:val="none" w:sz="0" w:space="0" w:color="auto"/>
        <w:left w:val="none" w:sz="0" w:space="0" w:color="auto"/>
        <w:bottom w:val="none" w:sz="0" w:space="0" w:color="auto"/>
        <w:right w:val="none" w:sz="0" w:space="0" w:color="auto"/>
      </w:divBdr>
    </w:div>
    <w:div w:id="1473210424">
      <w:bodyDiv w:val="1"/>
      <w:marLeft w:val="0"/>
      <w:marRight w:val="0"/>
      <w:marTop w:val="0"/>
      <w:marBottom w:val="0"/>
      <w:divBdr>
        <w:top w:val="none" w:sz="0" w:space="0" w:color="auto"/>
        <w:left w:val="none" w:sz="0" w:space="0" w:color="auto"/>
        <w:bottom w:val="none" w:sz="0" w:space="0" w:color="auto"/>
        <w:right w:val="none" w:sz="0" w:space="0" w:color="auto"/>
      </w:divBdr>
    </w:div>
    <w:div w:id="1473331061">
      <w:bodyDiv w:val="1"/>
      <w:marLeft w:val="0"/>
      <w:marRight w:val="0"/>
      <w:marTop w:val="0"/>
      <w:marBottom w:val="0"/>
      <w:divBdr>
        <w:top w:val="none" w:sz="0" w:space="0" w:color="auto"/>
        <w:left w:val="none" w:sz="0" w:space="0" w:color="auto"/>
        <w:bottom w:val="none" w:sz="0" w:space="0" w:color="auto"/>
        <w:right w:val="none" w:sz="0" w:space="0" w:color="auto"/>
      </w:divBdr>
    </w:div>
    <w:div w:id="1473517667">
      <w:bodyDiv w:val="1"/>
      <w:marLeft w:val="0"/>
      <w:marRight w:val="0"/>
      <w:marTop w:val="0"/>
      <w:marBottom w:val="0"/>
      <w:divBdr>
        <w:top w:val="none" w:sz="0" w:space="0" w:color="auto"/>
        <w:left w:val="none" w:sz="0" w:space="0" w:color="auto"/>
        <w:bottom w:val="none" w:sz="0" w:space="0" w:color="auto"/>
        <w:right w:val="none" w:sz="0" w:space="0" w:color="auto"/>
      </w:divBdr>
    </w:div>
    <w:div w:id="1473521172">
      <w:bodyDiv w:val="1"/>
      <w:marLeft w:val="0"/>
      <w:marRight w:val="0"/>
      <w:marTop w:val="0"/>
      <w:marBottom w:val="0"/>
      <w:divBdr>
        <w:top w:val="none" w:sz="0" w:space="0" w:color="auto"/>
        <w:left w:val="none" w:sz="0" w:space="0" w:color="auto"/>
        <w:bottom w:val="none" w:sz="0" w:space="0" w:color="auto"/>
        <w:right w:val="none" w:sz="0" w:space="0" w:color="auto"/>
      </w:divBdr>
    </w:div>
    <w:div w:id="1473601499">
      <w:bodyDiv w:val="1"/>
      <w:marLeft w:val="0"/>
      <w:marRight w:val="0"/>
      <w:marTop w:val="0"/>
      <w:marBottom w:val="0"/>
      <w:divBdr>
        <w:top w:val="none" w:sz="0" w:space="0" w:color="auto"/>
        <w:left w:val="none" w:sz="0" w:space="0" w:color="auto"/>
        <w:bottom w:val="none" w:sz="0" w:space="0" w:color="auto"/>
        <w:right w:val="none" w:sz="0" w:space="0" w:color="auto"/>
      </w:divBdr>
    </w:div>
    <w:div w:id="1474176299">
      <w:bodyDiv w:val="1"/>
      <w:marLeft w:val="0"/>
      <w:marRight w:val="0"/>
      <w:marTop w:val="0"/>
      <w:marBottom w:val="0"/>
      <w:divBdr>
        <w:top w:val="none" w:sz="0" w:space="0" w:color="auto"/>
        <w:left w:val="none" w:sz="0" w:space="0" w:color="auto"/>
        <w:bottom w:val="none" w:sz="0" w:space="0" w:color="auto"/>
        <w:right w:val="none" w:sz="0" w:space="0" w:color="auto"/>
      </w:divBdr>
    </w:div>
    <w:div w:id="1474563072">
      <w:bodyDiv w:val="1"/>
      <w:marLeft w:val="0"/>
      <w:marRight w:val="0"/>
      <w:marTop w:val="0"/>
      <w:marBottom w:val="0"/>
      <w:divBdr>
        <w:top w:val="none" w:sz="0" w:space="0" w:color="auto"/>
        <w:left w:val="none" w:sz="0" w:space="0" w:color="auto"/>
        <w:bottom w:val="none" w:sz="0" w:space="0" w:color="auto"/>
        <w:right w:val="none" w:sz="0" w:space="0" w:color="auto"/>
      </w:divBdr>
    </w:div>
    <w:div w:id="1474638412">
      <w:bodyDiv w:val="1"/>
      <w:marLeft w:val="0"/>
      <w:marRight w:val="0"/>
      <w:marTop w:val="0"/>
      <w:marBottom w:val="0"/>
      <w:divBdr>
        <w:top w:val="none" w:sz="0" w:space="0" w:color="auto"/>
        <w:left w:val="none" w:sz="0" w:space="0" w:color="auto"/>
        <w:bottom w:val="none" w:sz="0" w:space="0" w:color="auto"/>
        <w:right w:val="none" w:sz="0" w:space="0" w:color="auto"/>
      </w:divBdr>
    </w:div>
    <w:div w:id="1474715393">
      <w:bodyDiv w:val="1"/>
      <w:marLeft w:val="0"/>
      <w:marRight w:val="0"/>
      <w:marTop w:val="0"/>
      <w:marBottom w:val="0"/>
      <w:divBdr>
        <w:top w:val="none" w:sz="0" w:space="0" w:color="auto"/>
        <w:left w:val="none" w:sz="0" w:space="0" w:color="auto"/>
        <w:bottom w:val="none" w:sz="0" w:space="0" w:color="auto"/>
        <w:right w:val="none" w:sz="0" w:space="0" w:color="auto"/>
      </w:divBdr>
    </w:div>
    <w:div w:id="1474787325">
      <w:bodyDiv w:val="1"/>
      <w:marLeft w:val="0"/>
      <w:marRight w:val="0"/>
      <w:marTop w:val="0"/>
      <w:marBottom w:val="0"/>
      <w:divBdr>
        <w:top w:val="none" w:sz="0" w:space="0" w:color="auto"/>
        <w:left w:val="none" w:sz="0" w:space="0" w:color="auto"/>
        <w:bottom w:val="none" w:sz="0" w:space="0" w:color="auto"/>
        <w:right w:val="none" w:sz="0" w:space="0" w:color="auto"/>
      </w:divBdr>
    </w:div>
    <w:div w:id="1474828373">
      <w:bodyDiv w:val="1"/>
      <w:marLeft w:val="0"/>
      <w:marRight w:val="0"/>
      <w:marTop w:val="0"/>
      <w:marBottom w:val="0"/>
      <w:divBdr>
        <w:top w:val="none" w:sz="0" w:space="0" w:color="auto"/>
        <w:left w:val="none" w:sz="0" w:space="0" w:color="auto"/>
        <w:bottom w:val="none" w:sz="0" w:space="0" w:color="auto"/>
        <w:right w:val="none" w:sz="0" w:space="0" w:color="auto"/>
      </w:divBdr>
    </w:div>
    <w:div w:id="1474907465">
      <w:bodyDiv w:val="1"/>
      <w:marLeft w:val="0"/>
      <w:marRight w:val="0"/>
      <w:marTop w:val="0"/>
      <w:marBottom w:val="0"/>
      <w:divBdr>
        <w:top w:val="none" w:sz="0" w:space="0" w:color="auto"/>
        <w:left w:val="none" w:sz="0" w:space="0" w:color="auto"/>
        <w:bottom w:val="none" w:sz="0" w:space="0" w:color="auto"/>
        <w:right w:val="none" w:sz="0" w:space="0" w:color="auto"/>
      </w:divBdr>
    </w:div>
    <w:div w:id="1474910839">
      <w:bodyDiv w:val="1"/>
      <w:marLeft w:val="0"/>
      <w:marRight w:val="0"/>
      <w:marTop w:val="0"/>
      <w:marBottom w:val="0"/>
      <w:divBdr>
        <w:top w:val="none" w:sz="0" w:space="0" w:color="auto"/>
        <w:left w:val="none" w:sz="0" w:space="0" w:color="auto"/>
        <w:bottom w:val="none" w:sz="0" w:space="0" w:color="auto"/>
        <w:right w:val="none" w:sz="0" w:space="0" w:color="auto"/>
      </w:divBdr>
    </w:div>
    <w:div w:id="1475096941">
      <w:bodyDiv w:val="1"/>
      <w:marLeft w:val="0"/>
      <w:marRight w:val="0"/>
      <w:marTop w:val="0"/>
      <w:marBottom w:val="0"/>
      <w:divBdr>
        <w:top w:val="none" w:sz="0" w:space="0" w:color="auto"/>
        <w:left w:val="none" w:sz="0" w:space="0" w:color="auto"/>
        <w:bottom w:val="none" w:sz="0" w:space="0" w:color="auto"/>
        <w:right w:val="none" w:sz="0" w:space="0" w:color="auto"/>
      </w:divBdr>
    </w:div>
    <w:div w:id="1475171591">
      <w:bodyDiv w:val="1"/>
      <w:marLeft w:val="0"/>
      <w:marRight w:val="0"/>
      <w:marTop w:val="0"/>
      <w:marBottom w:val="0"/>
      <w:divBdr>
        <w:top w:val="none" w:sz="0" w:space="0" w:color="auto"/>
        <w:left w:val="none" w:sz="0" w:space="0" w:color="auto"/>
        <w:bottom w:val="none" w:sz="0" w:space="0" w:color="auto"/>
        <w:right w:val="none" w:sz="0" w:space="0" w:color="auto"/>
      </w:divBdr>
    </w:div>
    <w:div w:id="1475366057">
      <w:bodyDiv w:val="1"/>
      <w:marLeft w:val="0"/>
      <w:marRight w:val="0"/>
      <w:marTop w:val="0"/>
      <w:marBottom w:val="0"/>
      <w:divBdr>
        <w:top w:val="none" w:sz="0" w:space="0" w:color="auto"/>
        <w:left w:val="none" w:sz="0" w:space="0" w:color="auto"/>
        <w:bottom w:val="none" w:sz="0" w:space="0" w:color="auto"/>
        <w:right w:val="none" w:sz="0" w:space="0" w:color="auto"/>
      </w:divBdr>
    </w:div>
    <w:div w:id="1475485002">
      <w:bodyDiv w:val="1"/>
      <w:marLeft w:val="0"/>
      <w:marRight w:val="0"/>
      <w:marTop w:val="0"/>
      <w:marBottom w:val="0"/>
      <w:divBdr>
        <w:top w:val="none" w:sz="0" w:space="0" w:color="auto"/>
        <w:left w:val="none" w:sz="0" w:space="0" w:color="auto"/>
        <w:bottom w:val="none" w:sz="0" w:space="0" w:color="auto"/>
        <w:right w:val="none" w:sz="0" w:space="0" w:color="auto"/>
      </w:divBdr>
    </w:div>
    <w:div w:id="1475827472">
      <w:bodyDiv w:val="1"/>
      <w:marLeft w:val="0"/>
      <w:marRight w:val="0"/>
      <w:marTop w:val="0"/>
      <w:marBottom w:val="0"/>
      <w:divBdr>
        <w:top w:val="none" w:sz="0" w:space="0" w:color="auto"/>
        <w:left w:val="none" w:sz="0" w:space="0" w:color="auto"/>
        <w:bottom w:val="none" w:sz="0" w:space="0" w:color="auto"/>
        <w:right w:val="none" w:sz="0" w:space="0" w:color="auto"/>
      </w:divBdr>
    </w:div>
    <w:div w:id="1475832755">
      <w:bodyDiv w:val="1"/>
      <w:marLeft w:val="0"/>
      <w:marRight w:val="0"/>
      <w:marTop w:val="0"/>
      <w:marBottom w:val="0"/>
      <w:divBdr>
        <w:top w:val="none" w:sz="0" w:space="0" w:color="auto"/>
        <w:left w:val="none" w:sz="0" w:space="0" w:color="auto"/>
        <w:bottom w:val="none" w:sz="0" w:space="0" w:color="auto"/>
        <w:right w:val="none" w:sz="0" w:space="0" w:color="auto"/>
      </w:divBdr>
    </w:div>
    <w:div w:id="1475947194">
      <w:bodyDiv w:val="1"/>
      <w:marLeft w:val="0"/>
      <w:marRight w:val="0"/>
      <w:marTop w:val="0"/>
      <w:marBottom w:val="0"/>
      <w:divBdr>
        <w:top w:val="none" w:sz="0" w:space="0" w:color="auto"/>
        <w:left w:val="none" w:sz="0" w:space="0" w:color="auto"/>
        <w:bottom w:val="none" w:sz="0" w:space="0" w:color="auto"/>
        <w:right w:val="none" w:sz="0" w:space="0" w:color="auto"/>
      </w:divBdr>
    </w:div>
    <w:div w:id="1475949172">
      <w:bodyDiv w:val="1"/>
      <w:marLeft w:val="0"/>
      <w:marRight w:val="0"/>
      <w:marTop w:val="0"/>
      <w:marBottom w:val="0"/>
      <w:divBdr>
        <w:top w:val="none" w:sz="0" w:space="0" w:color="auto"/>
        <w:left w:val="none" w:sz="0" w:space="0" w:color="auto"/>
        <w:bottom w:val="none" w:sz="0" w:space="0" w:color="auto"/>
        <w:right w:val="none" w:sz="0" w:space="0" w:color="auto"/>
      </w:divBdr>
    </w:div>
    <w:div w:id="1475949350">
      <w:bodyDiv w:val="1"/>
      <w:marLeft w:val="0"/>
      <w:marRight w:val="0"/>
      <w:marTop w:val="0"/>
      <w:marBottom w:val="0"/>
      <w:divBdr>
        <w:top w:val="none" w:sz="0" w:space="0" w:color="auto"/>
        <w:left w:val="none" w:sz="0" w:space="0" w:color="auto"/>
        <w:bottom w:val="none" w:sz="0" w:space="0" w:color="auto"/>
        <w:right w:val="none" w:sz="0" w:space="0" w:color="auto"/>
      </w:divBdr>
    </w:div>
    <w:div w:id="1475950352">
      <w:bodyDiv w:val="1"/>
      <w:marLeft w:val="0"/>
      <w:marRight w:val="0"/>
      <w:marTop w:val="0"/>
      <w:marBottom w:val="0"/>
      <w:divBdr>
        <w:top w:val="none" w:sz="0" w:space="0" w:color="auto"/>
        <w:left w:val="none" w:sz="0" w:space="0" w:color="auto"/>
        <w:bottom w:val="none" w:sz="0" w:space="0" w:color="auto"/>
        <w:right w:val="none" w:sz="0" w:space="0" w:color="auto"/>
      </w:divBdr>
    </w:div>
    <w:div w:id="1476071152">
      <w:bodyDiv w:val="1"/>
      <w:marLeft w:val="0"/>
      <w:marRight w:val="0"/>
      <w:marTop w:val="0"/>
      <w:marBottom w:val="0"/>
      <w:divBdr>
        <w:top w:val="none" w:sz="0" w:space="0" w:color="auto"/>
        <w:left w:val="none" w:sz="0" w:space="0" w:color="auto"/>
        <w:bottom w:val="none" w:sz="0" w:space="0" w:color="auto"/>
        <w:right w:val="none" w:sz="0" w:space="0" w:color="auto"/>
      </w:divBdr>
    </w:div>
    <w:div w:id="1476097785">
      <w:bodyDiv w:val="1"/>
      <w:marLeft w:val="0"/>
      <w:marRight w:val="0"/>
      <w:marTop w:val="0"/>
      <w:marBottom w:val="0"/>
      <w:divBdr>
        <w:top w:val="none" w:sz="0" w:space="0" w:color="auto"/>
        <w:left w:val="none" w:sz="0" w:space="0" w:color="auto"/>
        <w:bottom w:val="none" w:sz="0" w:space="0" w:color="auto"/>
        <w:right w:val="none" w:sz="0" w:space="0" w:color="auto"/>
      </w:divBdr>
    </w:div>
    <w:div w:id="1476416060">
      <w:bodyDiv w:val="1"/>
      <w:marLeft w:val="0"/>
      <w:marRight w:val="0"/>
      <w:marTop w:val="0"/>
      <w:marBottom w:val="0"/>
      <w:divBdr>
        <w:top w:val="none" w:sz="0" w:space="0" w:color="auto"/>
        <w:left w:val="none" w:sz="0" w:space="0" w:color="auto"/>
        <w:bottom w:val="none" w:sz="0" w:space="0" w:color="auto"/>
        <w:right w:val="none" w:sz="0" w:space="0" w:color="auto"/>
      </w:divBdr>
    </w:div>
    <w:div w:id="1476752644">
      <w:bodyDiv w:val="1"/>
      <w:marLeft w:val="0"/>
      <w:marRight w:val="0"/>
      <w:marTop w:val="0"/>
      <w:marBottom w:val="0"/>
      <w:divBdr>
        <w:top w:val="none" w:sz="0" w:space="0" w:color="auto"/>
        <w:left w:val="none" w:sz="0" w:space="0" w:color="auto"/>
        <w:bottom w:val="none" w:sz="0" w:space="0" w:color="auto"/>
        <w:right w:val="none" w:sz="0" w:space="0" w:color="auto"/>
      </w:divBdr>
    </w:div>
    <w:div w:id="1476800759">
      <w:bodyDiv w:val="1"/>
      <w:marLeft w:val="0"/>
      <w:marRight w:val="0"/>
      <w:marTop w:val="0"/>
      <w:marBottom w:val="0"/>
      <w:divBdr>
        <w:top w:val="none" w:sz="0" w:space="0" w:color="auto"/>
        <w:left w:val="none" w:sz="0" w:space="0" w:color="auto"/>
        <w:bottom w:val="none" w:sz="0" w:space="0" w:color="auto"/>
        <w:right w:val="none" w:sz="0" w:space="0" w:color="auto"/>
      </w:divBdr>
    </w:div>
    <w:div w:id="1476878027">
      <w:bodyDiv w:val="1"/>
      <w:marLeft w:val="0"/>
      <w:marRight w:val="0"/>
      <w:marTop w:val="0"/>
      <w:marBottom w:val="0"/>
      <w:divBdr>
        <w:top w:val="none" w:sz="0" w:space="0" w:color="auto"/>
        <w:left w:val="none" w:sz="0" w:space="0" w:color="auto"/>
        <w:bottom w:val="none" w:sz="0" w:space="0" w:color="auto"/>
        <w:right w:val="none" w:sz="0" w:space="0" w:color="auto"/>
      </w:divBdr>
    </w:div>
    <w:div w:id="1476987130">
      <w:bodyDiv w:val="1"/>
      <w:marLeft w:val="0"/>
      <w:marRight w:val="0"/>
      <w:marTop w:val="0"/>
      <w:marBottom w:val="0"/>
      <w:divBdr>
        <w:top w:val="none" w:sz="0" w:space="0" w:color="auto"/>
        <w:left w:val="none" w:sz="0" w:space="0" w:color="auto"/>
        <w:bottom w:val="none" w:sz="0" w:space="0" w:color="auto"/>
        <w:right w:val="none" w:sz="0" w:space="0" w:color="auto"/>
      </w:divBdr>
    </w:div>
    <w:div w:id="1476989661">
      <w:bodyDiv w:val="1"/>
      <w:marLeft w:val="0"/>
      <w:marRight w:val="0"/>
      <w:marTop w:val="0"/>
      <w:marBottom w:val="0"/>
      <w:divBdr>
        <w:top w:val="none" w:sz="0" w:space="0" w:color="auto"/>
        <w:left w:val="none" w:sz="0" w:space="0" w:color="auto"/>
        <w:bottom w:val="none" w:sz="0" w:space="0" w:color="auto"/>
        <w:right w:val="none" w:sz="0" w:space="0" w:color="auto"/>
      </w:divBdr>
    </w:div>
    <w:div w:id="1477144895">
      <w:bodyDiv w:val="1"/>
      <w:marLeft w:val="0"/>
      <w:marRight w:val="0"/>
      <w:marTop w:val="0"/>
      <w:marBottom w:val="0"/>
      <w:divBdr>
        <w:top w:val="none" w:sz="0" w:space="0" w:color="auto"/>
        <w:left w:val="none" w:sz="0" w:space="0" w:color="auto"/>
        <w:bottom w:val="none" w:sz="0" w:space="0" w:color="auto"/>
        <w:right w:val="none" w:sz="0" w:space="0" w:color="auto"/>
      </w:divBdr>
    </w:div>
    <w:div w:id="1477188475">
      <w:bodyDiv w:val="1"/>
      <w:marLeft w:val="0"/>
      <w:marRight w:val="0"/>
      <w:marTop w:val="0"/>
      <w:marBottom w:val="0"/>
      <w:divBdr>
        <w:top w:val="none" w:sz="0" w:space="0" w:color="auto"/>
        <w:left w:val="none" w:sz="0" w:space="0" w:color="auto"/>
        <w:bottom w:val="none" w:sz="0" w:space="0" w:color="auto"/>
        <w:right w:val="none" w:sz="0" w:space="0" w:color="auto"/>
      </w:divBdr>
    </w:div>
    <w:div w:id="1477189562">
      <w:bodyDiv w:val="1"/>
      <w:marLeft w:val="0"/>
      <w:marRight w:val="0"/>
      <w:marTop w:val="0"/>
      <w:marBottom w:val="0"/>
      <w:divBdr>
        <w:top w:val="none" w:sz="0" w:space="0" w:color="auto"/>
        <w:left w:val="none" w:sz="0" w:space="0" w:color="auto"/>
        <w:bottom w:val="none" w:sz="0" w:space="0" w:color="auto"/>
        <w:right w:val="none" w:sz="0" w:space="0" w:color="auto"/>
      </w:divBdr>
    </w:div>
    <w:div w:id="1477334391">
      <w:bodyDiv w:val="1"/>
      <w:marLeft w:val="0"/>
      <w:marRight w:val="0"/>
      <w:marTop w:val="0"/>
      <w:marBottom w:val="0"/>
      <w:divBdr>
        <w:top w:val="none" w:sz="0" w:space="0" w:color="auto"/>
        <w:left w:val="none" w:sz="0" w:space="0" w:color="auto"/>
        <w:bottom w:val="none" w:sz="0" w:space="0" w:color="auto"/>
        <w:right w:val="none" w:sz="0" w:space="0" w:color="auto"/>
      </w:divBdr>
    </w:div>
    <w:div w:id="1477599961">
      <w:bodyDiv w:val="1"/>
      <w:marLeft w:val="0"/>
      <w:marRight w:val="0"/>
      <w:marTop w:val="0"/>
      <w:marBottom w:val="0"/>
      <w:divBdr>
        <w:top w:val="none" w:sz="0" w:space="0" w:color="auto"/>
        <w:left w:val="none" w:sz="0" w:space="0" w:color="auto"/>
        <w:bottom w:val="none" w:sz="0" w:space="0" w:color="auto"/>
        <w:right w:val="none" w:sz="0" w:space="0" w:color="auto"/>
      </w:divBdr>
    </w:div>
    <w:div w:id="1477605878">
      <w:bodyDiv w:val="1"/>
      <w:marLeft w:val="0"/>
      <w:marRight w:val="0"/>
      <w:marTop w:val="0"/>
      <w:marBottom w:val="0"/>
      <w:divBdr>
        <w:top w:val="none" w:sz="0" w:space="0" w:color="auto"/>
        <w:left w:val="none" w:sz="0" w:space="0" w:color="auto"/>
        <w:bottom w:val="none" w:sz="0" w:space="0" w:color="auto"/>
        <w:right w:val="none" w:sz="0" w:space="0" w:color="auto"/>
      </w:divBdr>
    </w:div>
    <w:div w:id="1477794733">
      <w:bodyDiv w:val="1"/>
      <w:marLeft w:val="0"/>
      <w:marRight w:val="0"/>
      <w:marTop w:val="0"/>
      <w:marBottom w:val="0"/>
      <w:divBdr>
        <w:top w:val="none" w:sz="0" w:space="0" w:color="auto"/>
        <w:left w:val="none" w:sz="0" w:space="0" w:color="auto"/>
        <w:bottom w:val="none" w:sz="0" w:space="0" w:color="auto"/>
        <w:right w:val="none" w:sz="0" w:space="0" w:color="auto"/>
      </w:divBdr>
    </w:div>
    <w:div w:id="1477797497">
      <w:bodyDiv w:val="1"/>
      <w:marLeft w:val="0"/>
      <w:marRight w:val="0"/>
      <w:marTop w:val="0"/>
      <w:marBottom w:val="0"/>
      <w:divBdr>
        <w:top w:val="none" w:sz="0" w:space="0" w:color="auto"/>
        <w:left w:val="none" w:sz="0" w:space="0" w:color="auto"/>
        <w:bottom w:val="none" w:sz="0" w:space="0" w:color="auto"/>
        <w:right w:val="none" w:sz="0" w:space="0" w:color="auto"/>
      </w:divBdr>
    </w:div>
    <w:div w:id="1477868549">
      <w:bodyDiv w:val="1"/>
      <w:marLeft w:val="0"/>
      <w:marRight w:val="0"/>
      <w:marTop w:val="0"/>
      <w:marBottom w:val="0"/>
      <w:divBdr>
        <w:top w:val="none" w:sz="0" w:space="0" w:color="auto"/>
        <w:left w:val="none" w:sz="0" w:space="0" w:color="auto"/>
        <w:bottom w:val="none" w:sz="0" w:space="0" w:color="auto"/>
        <w:right w:val="none" w:sz="0" w:space="0" w:color="auto"/>
      </w:divBdr>
    </w:div>
    <w:div w:id="1477989621">
      <w:bodyDiv w:val="1"/>
      <w:marLeft w:val="0"/>
      <w:marRight w:val="0"/>
      <w:marTop w:val="0"/>
      <w:marBottom w:val="0"/>
      <w:divBdr>
        <w:top w:val="none" w:sz="0" w:space="0" w:color="auto"/>
        <w:left w:val="none" w:sz="0" w:space="0" w:color="auto"/>
        <w:bottom w:val="none" w:sz="0" w:space="0" w:color="auto"/>
        <w:right w:val="none" w:sz="0" w:space="0" w:color="auto"/>
      </w:divBdr>
    </w:div>
    <w:div w:id="1478108338">
      <w:bodyDiv w:val="1"/>
      <w:marLeft w:val="0"/>
      <w:marRight w:val="0"/>
      <w:marTop w:val="0"/>
      <w:marBottom w:val="0"/>
      <w:divBdr>
        <w:top w:val="none" w:sz="0" w:space="0" w:color="auto"/>
        <w:left w:val="none" w:sz="0" w:space="0" w:color="auto"/>
        <w:bottom w:val="none" w:sz="0" w:space="0" w:color="auto"/>
        <w:right w:val="none" w:sz="0" w:space="0" w:color="auto"/>
      </w:divBdr>
    </w:div>
    <w:div w:id="1478306701">
      <w:bodyDiv w:val="1"/>
      <w:marLeft w:val="0"/>
      <w:marRight w:val="0"/>
      <w:marTop w:val="0"/>
      <w:marBottom w:val="0"/>
      <w:divBdr>
        <w:top w:val="none" w:sz="0" w:space="0" w:color="auto"/>
        <w:left w:val="none" w:sz="0" w:space="0" w:color="auto"/>
        <w:bottom w:val="none" w:sz="0" w:space="0" w:color="auto"/>
        <w:right w:val="none" w:sz="0" w:space="0" w:color="auto"/>
      </w:divBdr>
    </w:div>
    <w:div w:id="1478448739">
      <w:bodyDiv w:val="1"/>
      <w:marLeft w:val="0"/>
      <w:marRight w:val="0"/>
      <w:marTop w:val="0"/>
      <w:marBottom w:val="0"/>
      <w:divBdr>
        <w:top w:val="none" w:sz="0" w:space="0" w:color="auto"/>
        <w:left w:val="none" w:sz="0" w:space="0" w:color="auto"/>
        <w:bottom w:val="none" w:sz="0" w:space="0" w:color="auto"/>
        <w:right w:val="none" w:sz="0" w:space="0" w:color="auto"/>
      </w:divBdr>
    </w:div>
    <w:div w:id="1478450142">
      <w:bodyDiv w:val="1"/>
      <w:marLeft w:val="0"/>
      <w:marRight w:val="0"/>
      <w:marTop w:val="0"/>
      <w:marBottom w:val="0"/>
      <w:divBdr>
        <w:top w:val="none" w:sz="0" w:space="0" w:color="auto"/>
        <w:left w:val="none" w:sz="0" w:space="0" w:color="auto"/>
        <w:bottom w:val="none" w:sz="0" w:space="0" w:color="auto"/>
        <w:right w:val="none" w:sz="0" w:space="0" w:color="auto"/>
      </w:divBdr>
    </w:div>
    <w:div w:id="1478567361">
      <w:bodyDiv w:val="1"/>
      <w:marLeft w:val="0"/>
      <w:marRight w:val="0"/>
      <w:marTop w:val="0"/>
      <w:marBottom w:val="0"/>
      <w:divBdr>
        <w:top w:val="none" w:sz="0" w:space="0" w:color="auto"/>
        <w:left w:val="none" w:sz="0" w:space="0" w:color="auto"/>
        <w:bottom w:val="none" w:sz="0" w:space="0" w:color="auto"/>
        <w:right w:val="none" w:sz="0" w:space="0" w:color="auto"/>
      </w:divBdr>
    </w:div>
    <w:div w:id="1478571602">
      <w:bodyDiv w:val="1"/>
      <w:marLeft w:val="0"/>
      <w:marRight w:val="0"/>
      <w:marTop w:val="0"/>
      <w:marBottom w:val="0"/>
      <w:divBdr>
        <w:top w:val="none" w:sz="0" w:space="0" w:color="auto"/>
        <w:left w:val="none" w:sz="0" w:space="0" w:color="auto"/>
        <w:bottom w:val="none" w:sz="0" w:space="0" w:color="auto"/>
        <w:right w:val="none" w:sz="0" w:space="0" w:color="auto"/>
      </w:divBdr>
    </w:div>
    <w:div w:id="1478766097">
      <w:bodyDiv w:val="1"/>
      <w:marLeft w:val="0"/>
      <w:marRight w:val="0"/>
      <w:marTop w:val="0"/>
      <w:marBottom w:val="0"/>
      <w:divBdr>
        <w:top w:val="none" w:sz="0" w:space="0" w:color="auto"/>
        <w:left w:val="none" w:sz="0" w:space="0" w:color="auto"/>
        <w:bottom w:val="none" w:sz="0" w:space="0" w:color="auto"/>
        <w:right w:val="none" w:sz="0" w:space="0" w:color="auto"/>
      </w:divBdr>
    </w:div>
    <w:div w:id="1478956875">
      <w:bodyDiv w:val="1"/>
      <w:marLeft w:val="0"/>
      <w:marRight w:val="0"/>
      <w:marTop w:val="0"/>
      <w:marBottom w:val="0"/>
      <w:divBdr>
        <w:top w:val="none" w:sz="0" w:space="0" w:color="auto"/>
        <w:left w:val="none" w:sz="0" w:space="0" w:color="auto"/>
        <w:bottom w:val="none" w:sz="0" w:space="0" w:color="auto"/>
        <w:right w:val="none" w:sz="0" w:space="0" w:color="auto"/>
      </w:divBdr>
    </w:div>
    <w:div w:id="1479036442">
      <w:bodyDiv w:val="1"/>
      <w:marLeft w:val="0"/>
      <w:marRight w:val="0"/>
      <w:marTop w:val="0"/>
      <w:marBottom w:val="0"/>
      <w:divBdr>
        <w:top w:val="none" w:sz="0" w:space="0" w:color="auto"/>
        <w:left w:val="none" w:sz="0" w:space="0" w:color="auto"/>
        <w:bottom w:val="none" w:sz="0" w:space="0" w:color="auto"/>
        <w:right w:val="none" w:sz="0" w:space="0" w:color="auto"/>
      </w:divBdr>
    </w:div>
    <w:div w:id="1479421139">
      <w:bodyDiv w:val="1"/>
      <w:marLeft w:val="0"/>
      <w:marRight w:val="0"/>
      <w:marTop w:val="0"/>
      <w:marBottom w:val="0"/>
      <w:divBdr>
        <w:top w:val="none" w:sz="0" w:space="0" w:color="auto"/>
        <w:left w:val="none" w:sz="0" w:space="0" w:color="auto"/>
        <w:bottom w:val="none" w:sz="0" w:space="0" w:color="auto"/>
        <w:right w:val="none" w:sz="0" w:space="0" w:color="auto"/>
      </w:divBdr>
    </w:div>
    <w:div w:id="1479495315">
      <w:bodyDiv w:val="1"/>
      <w:marLeft w:val="0"/>
      <w:marRight w:val="0"/>
      <w:marTop w:val="0"/>
      <w:marBottom w:val="0"/>
      <w:divBdr>
        <w:top w:val="none" w:sz="0" w:space="0" w:color="auto"/>
        <w:left w:val="none" w:sz="0" w:space="0" w:color="auto"/>
        <w:bottom w:val="none" w:sz="0" w:space="0" w:color="auto"/>
        <w:right w:val="none" w:sz="0" w:space="0" w:color="auto"/>
      </w:divBdr>
    </w:div>
    <w:div w:id="1479572475">
      <w:bodyDiv w:val="1"/>
      <w:marLeft w:val="0"/>
      <w:marRight w:val="0"/>
      <w:marTop w:val="0"/>
      <w:marBottom w:val="0"/>
      <w:divBdr>
        <w:top w:val="none" w:sz="0" w:space="0" w:color="auto"/>
        <w:left w:val="none" w:sz="0" w:space="0" w:color="auto"/>
        <w:bottom w:val="none" w:sz="0" w:space="0" w:color="auto"/>
        <w:right w:val="none" w:sz="0" w:space="0" w:color="auto"/>
      </w:divBdr>
    </w:div>
    <w:div w:id="1479683916">
      <w:bodyDiv w:val="1"/>
      <w:marLeft w:val="0"/>
      <w:marRight w:val="0"/>
      <w:marTop w:val="0"/>
      <w:marBottom w:val="0"/>
      <w:divBdr>
        <w:top w:val="none" w:sz="0" w:space="0" w:color="auto"/>
        <w:left w:val="none" w:sz="0" w:space="0" w:color="auto"/>
        <w:bottom w:val="none" w:sz="0" w:space="0" w:color="auto"/>
        <w:right w:val="none" w:sz="0" w:space="0" w:color="auto"/>
      </w:divBdr>
    </w:div>
    <w:div w:id="1479684862">
      <w:bodyDiv w:val="1"/>
      <w:marLeft w:val="0"/>
      <w:marRight w:val="0"/>
      <w:marTop w:val="0"/>
      <w:marBottom w:val="0"/>
      <w:divBdr>
        <w:top w:val="none" w:sz="0" w:space="0" w:color="auto"/>
        <w:left w:val="none" w:sz="0" w:space="0" w:color="auto"/>
        <w:bottom w:val="none" w:sz="0" w:space="0" w:color="auto"/>
        <w:right w:val="none" w:sz="0" w:space="0" w:color="auto"/>
      </w:divBdr>
    </w:div>
    <w:div w:id="1480070897">
      <w:bodyDiv w:val="1"/>
      <w:marLeft w:val="0"/>
      <w:marRight w:val="0"/>
      <w:marTop w:val="0"/>
      <w:marBottom w:val="0"/>
      <w:divBdr>
        <w:top w:val="none" w:sz="0" w:space="0" w:color="auto"/>
        <w:left w:val="none" w:sz="0" w:space="0" w:color="auto"/>
        <w:bottom w:val="none" w:sz="0" w:space="0" w:color="auto"/>
        <w:right w:val="none" w:sz="0" w:space="0" w:color="auto"/>
      </w:divBdr>
    </w:div>
    <w:div w:id="1480147670">
      <w:bodyDiv w:val="1"/>
      <w:marLeft w:val="0"/>
      <w:marRight w:val="0"/>
      <w:marTop w:val="0"/>
      <w:marBottom w:val="0"/>
      <w:divBdr>
        <w:top w:val="none" w:sz="0" w:space="0" w:color="auto"/>
        <w:left w:val="none" w:sz="0" w:space="0" w:color="auto"/>
        <w:bottom w:val="none" w:sz="0" w:space="0" w:color="auto"/>
        <w:right w:val="none" w:sz="0" w:space="0" w:color="auto"/>
      </w:divBdr>
    </w:div>
    <w:div w:id="1480226607">
      <w:bodyDiv w:val="1"/>
      <w:marLeft w:val="0"/>
      <w:marRight w:val="0"/>
      <w:marTop w:val="0"/>
      <w:marBottom w:val="0"/>
      <w:divBdr>
        <w:top w:val="none" w:sz="0" w:space="0" w:color="auto"/>
        <w:left w:val="none" w:sz="0" w:space="0" w:color="auto"/>
        <w:bottom w:val="none" w:sz="0" w:space="0" w:color="auto"/>
        <w:right w:val="none" w:sz="0" w:space="0" w:color="auto"/>
      </w:divBdr>
    </w:div>
    <w:div w:id="1480611894">
      <w:bodyDiv w:val="1"/>
      <w:marLeft w:val="0"/>
      <w:marRight w:val="0"/>
      <w:marTop w:val="0"/>
      <w:marBottom w:val="0"/>
      <w:divBdr>
        <w:top w:val="none" w:sz="0" w:space="0" w:color="auto"/>
        <w:left w:val="none" w:sz="0" w:space="0" w:color="auto"/>
        <w:bottom w:val="none" w:sz="0" w:space="0" w:color="auto"/>
        <w:right w:val="none" w:sz="0" w:space="0" w:color="auto"/>
      </w:divBdr>
    </w:div>
    <w:div w:id="1480612778">
      <w:bodyDiv w:val="1"/>
      <w:marLeft w:val="0"/>
      <w:marRight w:val="0"/>
      <w:marTop w:val="0"/>
      <w:marBottom w:val="0"/>
      <w:divBdr>
        <w:top w:val="none" w:sz="0" w:space="0" w:color="auto"/>
        <w:left w:val="none" w:sz="0" w:space="0" w:color="auto"/>
        <w:bottom w:val="none" w:sz="0" w:space="0" w:color="auto"/>
        <w:right w:val="none" w:sz="0" w:space="0" w:color="auto"/>
      </w:divBdr>
    </w:div>
    <w:div w:id="1480656137">
      <w:bodyDiv w:val="1"/>
      <w:marLeft w:val="0"/>
      <w:marRight w:val="0"/>
      <w:marTop w:val="0"/>
      <w:marBottom w:val="0"/>
      <w:divBdr>
        <w:top w:val="none" w:sz="0" w:space="0" w:color="auto"/>
        <w:left w:val="none" w:sz="0" w:space="0" w:color="auto"/>
        <w:bottom w:val="none" w:sz="0" w:space="0" w:color="auto"/>
        <w:right w:val="none" w:sz="0" w:space="0" w:color="auto"/>
      </w:divBdr>
    </w:div>
    <w:div w:id="1480804947">
      <w:bodyDiv w:val="1"/>
      <w:marLeft w:val="0"/>
      <w:marRight w:val="0"/>
      <w:marTop w:val="0"/>
      <w:marBottom w:val="0"/>
      <w:divBdr>
        <w:top w:val="none" w:sz="0" w:space="0" w:color="auto"/>
        <w:left w:val="none" w:sz="0" w:space="0" w:color="auto"/>
        <w:bottom w:val="none" w:sz="0" w:space="0" w:color="auto"/>
        <w:right w:val="none" w:sz="0" w:space="0" w:color="auto"/>
      </w:divBdr>
    </w:div>
    <w:div w:id="1480918652">
      <w:bodyDiv w:val="1"/>
      <w:marLeft w:val="0"/>
      <w:marRight w:val="0"/>
      <w:marTop w:val="0"/>
      <w:marBottom w:val="0"/>
      <w:divBdr>
        <w:top w:val="none" w:sz="0" w:space="0" w:color="auto"/>
        <w:left w:val="none" w:sz="0" w:space="0" w:color="auto"/>
        <w:bottom w:val="none" w:sz="0" w:space="0" w:color="auto"/>
        <w:right w:val="none" w:sz="0" w:space="0" w:color="auto"/>
      </w:divBdr>
    </w:div>
    <w:div w:id="1481121247">
      <w:bodyDiv w:val="1"/>
      <w:marLeft w:val="0"/>
      <w:marRight w:val="0"/>
      <w:marTop w:val="0"/>
      <w:marBottom w:val="0"/>
      <w:divBdr>
        <w:top w:val="none" w:sz="0" w:space="0" w:color="auto"/>
        <w:left w:val="none" w:sz="0" w:space="0" w:color="auto"/>
        <w:bottom w:val="none" w:sz="0" w:space="0" w:color="auto"/>
        <w:right w:val="none" w:sz="0" w:space="0" w:color="auto"/>
      </w:divBdr>
    </w:div>
    <w:div w:id="1481314142">
      <w:bodyDiv w:val="1"/>
      <w:marLeft w:val="0"/>
      <w:marRight w:val="0"/>
      <w:marTop w:val="0"/>
      <w:marBottom w:val="0"/>
      <w:divBdr>
        <w:top w:val="none" w:sz="0" w:space="0" w:color="auto"/>
        <w:left w:val="none" w:sz="0" w:space="0" w:color="auto"/>
        <w:bottom w:val="none" w:sz="0" w:space="0" w:color="auto"/>
        <w:right w:val="none" w:sz="0" w:space="0" w:color="auto"/>
      </w:divBdr>
    </w:div>
    <w:div w:id="1481385489">
      <w:bodyDiv w:val="1"/>
      <w:marLeft w:val="0"/>
      <w:marRight w:val="0"/>
      <w:marTop w:val="0"/>
      <w:marBottom w:val="0"/>
      <w:divBdr>
        <w:top w:val="none" w:sz="0" w:space="0" w:color="auto"/>
        <w:left w:val="none" w:sz="0" w:space="0" w:color="auto"/>
        <w:bottom w:val="none" w:sz="0" w:space="0" w:color="auto"/>
        <w:right w:val="none" w:sz="0" w:space="0" w:color="auto"/>
      </w:divBdr>
    </w:div>
    <w:div w:id="1481389912">
      <w:bodyDiv w:val="1"/>
      <w:marLeft w:val="0"/>
      <w:marRight w:val="0"/>
      <w:marTop w:val="0"/>
      <w:marBottom w:val="0"/>
      <w:divBdr>
        <w:top w:val="none" w:sz="0" w:space="0" w:color="auto"/>
        <w:left w:val="none" w:sz="0" w:space="0" w:color="auto"/>
        <w:bottom w:val="none" w:sz="0" w:space="0" w:color="auto"/>
        <w:right w:val="none" w:sz="0" w:space="0" w:color="auto"/>
      </w:divBdr>
    </w:div>
    <w:div w:id="1481535067">
      <w:bodyDiv w:val="1"/>
      <w:marLeft w:val="0"/>
      <w:marRight w:val="0"/>
      <w:marTop w:val="0"/>
      <w:marBottom w:val="0"/>
      <w:divBdr>
        <w:top w:val="none" w:sz="0" w:space="0" w:color="auto"/>
        <w:left w:val="none" w:sz="0" w:space="0" w:color="auto"/>
        <w:bottom w:val="none" w:sz="0" w:space="0" w:color="auto"/>
        <w:right w:val="none" w:sz="0" w:space="0" w:color="auto"/>
      </w:divBdr>
    </w:div>
    <w:div w:id="1481919518">
      <w:bodyDiv w:val="1"/>
      <w:marLeft w:val="0"/>
      <w:marRight w:val="0"/>
      <w:marTop w:val="0"/>
      <w:marBottom w:val="0"/>
      <w:divBdr>
        <w:top w:val="none" w:sz="0" w:space="0" w:color="auto"/>
        <w:left w:val="none" w:sz="0" w:space="0" w:color="auto"/>
        <w:bottom w:val="none" w:sz="0" w:space="0" w:color="auto"/>
        <w:right w:val="none" w:sz="0" w:space="0" w:color="auto"/>
      </w:divBdr>
    </w:div>
    <w:div w:id="1482231940">
      <w:bodyDiv w:val="1"/>
      <w:marLeft w:val="0"/>
      <w:marRight w:val="0"/>
      <w:marTop w:val="0"/>
      <w:marBottom w:val="0"/>
      <w:divBdr>
        <w:top w:val="none" w:sz="0" w:space="0" w:color="auto"/>
        <w:left w:val="none" w:sz="0" w:space="0" w:color="auto"/>
        <w:bottom w:val="none" w:sz="0" w:space="0" w:color="auto"/>
        <w:right w:val="none" w:sz="0" w:space="0" w:color="auto"/>
      </w:divBdr>
    </w:div>
    <w:div w:id="1482234880">
      <w:bodyDiv w:val="1"/>
      <w:marLeft w:val="0"/>
      <w:marRight w:val="0"/>
      <w:marTop w:val="0"/>
      <w:marBottom w:val="0"/>
      <w:divBdr>
        <w:top w:val="none" w:sz="0" w:space="0" w:color="auto"/>
        <w:left w:val="none" w:sz="0" w:space="0" w:color="auto"/>
        <w:bottom w:val="none" w:sz="0" w:space="0" w:color="auto"/>
        <w:right w:val="none" w:sz="0" w:space="0" w:color="auto"/>
      </w:divBdr>
    </w:div>
    <w:div w:id="1482304311">
      <w:bodyDiv w:val="1"/>
      <w:marLeft w:val="0"/>
      <w:marRight w:val="0"/>
      <w:marTop w:val="0"/>
      <w:marBottom w:val="0"/>
      <w:divBdr>
        <w:top w:val="none" w:sz="0" w:space="0" w:color="auto"/>
        <w:left w:val="none" w:sz="0" w:space="0" w:color="auto"/>
        <w:bottom w:val="none" w:sz="0" w:space="0" w:color="auto"/>
        <w:right w:val="none" w:sz="0" w:space="0" w:color="auto"/>
      </w:divBdr>
    </w:div>
    <w:div w:id="1482389085">
      <w:bodyDiv w:val="1"/>
      <w:marLeft w:val="0"/>
      <w:marRight w:val="0"/>
      <w:marTop w:val="0"/>
      <w:marBottom w:val="0"/>
      <w:divBdr>
        <w:top w:val="none" w:sz="0" w:space="0" w:color="auto"/>
        <w:left w:val="none" w:sz="0" w:space="0" w:color="auto"/>
        <w:bottom w:val="none" w:sz="0" w:space="0" w:color="auto"/>
        <w:right w:val="none" w:sz="0" w:space="0" w:color="auto"/>
      </w:divBdr>
    </w:div>
    <w:div w:id="1482427169">
      <w:bodyDiv w:val="1"/>
      <w:marLeft w:val="0"/>
      <w:marRight w:val="0"/>
      <w:marTop w:val="0"/>
      <w:marBottom w:val="0"/>
      <w:divBdr>
        <w:top w:val="none" w:sz="0" w:space="0" w:color="auto"/>
        <w:left w:val="none" w:sz="0" w:space="0" w:color="auto"/>
        <w:bottom w:val="none" w:sz="0" w:space="0" w:color="auto"/>
        <w:right w:val="none" w:sz="0" w:space="0" w:color="auto"/>
      </w:divBdr>
    </w:div>
    <w:div w:id="1482650665">
      <w:bodyDiv w:val="1"/>
      <w:marLeft w:val="0"/>
      <w:marRight w:val="0"/>
      <w:marTop w:val="0"/>
      <w:marBottom w:val="0"/>
      <w:divBdr>
        <w:top w:val="none" w:sz="0" w:space="0" w:color="auto"/>
        <w:left w:val="none" w:sz="0" w:space="0" w:color="auto"/>
        <w:bottom w:val="none" w:sz="0" w:space="0" w:color="auto"/>
        <w:right w:val="none" w:sz="0" w:space="0" w:color="auto"/>
      </w:divBdr>
    </w:div>
    <w:div w:id="1482697583">
      <w:bodyDiv w:val="1"/>
      <w:marLeft w:val="0"/>
      <w:marRight w:val="0"/>
      <w:marTop w:val="0"/>
      <w:marBottom w:val="0"/>
      <w:divBdr>
        <w:top w:val="none" w:sz="0" w:space="0" w:color="auto"/>
        <w:left w:val="none" w:sz="0" w:space="0" w:color="auto"/>
        <w:bottom w:val="none" w:sz="0" w:space="0" w:color="auto"/>
        <w:right w:val="none" w:sz="0" w:space="0" w:color="auto"/>
      </w:divBdr>
    </w:div>
    <w:div w:id="1482884305">
      <w:bodyDiv w:val="1"/>
      <w:marLeft w:val="0"/>
      <w:marRight w:val="0"/>
      <w:marTop w:val="0"/>
      <w:marBottom w:val="0"/>
      <w:divBdr>
        <w:top w:val="none" w:sz="0" w:space="0" w:color="auto"/>
        <w:left w:val="none" w:sz="0" w:space="0" w:color="auto"/>
        <w:bottom w:val="none" w:sz="0" w:space="0" w:color="auto"/>
        <w:right w:val="none" w:sz="0" w:space="0" w:color="auto"/>
      </w:divBdr>
    </w:div>
    <w:div w:id="1483426018">
      <w:bodyDiv w:val="1"/>
      <w:marLeft w:val="0"/>
      <w:marRight w:val="0"/>
      <w:marTop w:val="0"/>
      <w:marBottom w:val="0"/>
      <w:divBdr>
        <w:top w:val="none" w:sz="0" w:space="0" w:color="auto"/>
        <w:left w:val="none" w:sz="0" w:space="0" w:color="auto"/>
        <w:bottom w:val="none" w:sz="0" w:space="0" w:color="auto"/>
        <w:right w:val="none" w:sz="0" w:space="0" w:color="auto"/>
      </w:divBdr>
    </w:div>
    <w:div w:id="1483427598">
      <w:bodyDiv w:val="1"/>
      <w:marLeft w:val="0"/>
      <w:marRight w:val="0"/>
      <w:marTop w:val="0"/>
      <w:marBottom w:val="0"/>
      <w:divBdr>
        <w:top w:val="none" w:sz="0" w:space="0" w:color="auto"/>
        <w:left w:val="none" w:sz="0" w:space="0" w:color="auto"/>
        <w:bottom w:val="none" w:sz="0" w:space="0" w:color="auto"/>
        <w:right w:val="none" w:sz="0" w:space="0" w:color="auto"/>
      </w:divBdr>
    </w:div>
    <w:div w:id="1483473139">
      <w:bodyDiv w:val="1"/>
      <w:marLeft w:val="0"/>
      <w:marRight w:val="0"/>
      <w:marTop w:val="0"/>
      <w:marBottom w:val="0"/>
      <w:divBdr>
        <w:top w:val="none" w:sz="0" w:space="0" w:color="auto"/>
        <w:left w:val="none" w:sz="0" w:space="0" w:color="auto"/>
        <w:bottom w:val="none" w:sz="0" w:space="0" w:color="auto"/>
        <w:right w:val="none" w:sz="0" w:space="0" w:color="auto"/>
      </w:divBdr>
    </w:div>
    <w:div w:id="1483621778">
      <w:bodyDiv w:val="1"/>
      <w:marLeft w:val="0"/>
      <w:marRight w:val="0"/>
      <w:marTop w:val="0"/>
      <w:marBottom w:val="0"/>
      <w:divBdr>
        <w:top w:val="none" w:sz="0" w:space="0" w:color="auto"/>
        <w:left w:val="none" w:sz="0" w:space="0" w:color="auto"/>
        <w:bottom w:val="none" w:sz="0" w:space="0" w:color="auto"/>
        <w:right w:val="none" w:sz="0" w:space="0" w:color="auto"/>
      </w:divBdr>
    </w:div>
    <w:div w:id="1483698141">
      <w:bodyDiv w:val="1"/>
      <w:marLeft w:val="0"/>
      <w:marRight w:val="0"/>
      <w:marTop w:val="0"/>
      <w:marBottom w:val="0"/>
      <w:divBdr>
        <w:top w:val="none" w:sz="0" w:space="0" w:color="auto"/>
        <w:left w:val="none" w:sz="0" w:space="0" w:color="auto"/>
        <w:bottom w:val="none" w:sz="0" w:space="0" w:color="auto"/>
        <w:right w:val="none" w:sz="0" w:space="0" w:color="auto"/>
      </w:divBdr>
    </w:div>
    <w:div w:id="1483815687">
      <w:bodyDiv w:val="1"/>
      <w:marLeft w:val="0"/>
      <w:marRight w:val="0"/>
      <w:marTop w:val="0"/>
      <w:marBottom w:val="0"/>
      <w:divBdr>
        <w:top w:val="none" w:sz="0" w:space="0" w:color="auto"/>
        <w:left w:val="none" w:sz="0" w:space="0" w:color="auto"/>
        <w:bottom w:val="none" w:sz="0" w:space="0" w:color="auto"/>
        <w:right w:val="none" w:sz="0" w:space="0" w:color="auto"/>
      </w:divBdr>
    </w:div>
    <w:div w:id="1484080592">
      <w:bodyDiv w:val="1"/>
      <w:marLeft w:val="0"/>
      <w:marRight w:val="0"/>
      <w:marTop w:val="0"/>
      <w:marBottom w:val="0"/>
      <w:divBdr>
        <w:top w:val="none" w:sz="0" w:space="0" w:color="auto"/>
        <w:left w:val="none" w:sz="0" w:space="0" w:color="auto"/>
        <w:bottom w:val="none" w:sz="0" w:space="0" w:color="auto"/>
        <w:right w:val="none" w:sz="0" w:space="0" w:color="auto"/>
      </w:divBdr>
    </w:div>
    <w:div w:id="1484275188">
      <w:bodyDiv w:val="1"/>
      <w:marLeft w:val="0"/>
      <w:marRight w:val="0"/>
      <w:marTop w:val="0"/>
      <w:marBottom w:val="0"/>
      <w:divBdr>
        <w:top w:val="none" w:sz="0" w:space="0" w:color="auto"/>
        <w:left w:val="none" w:sz="0" w:space="0" w:color="auto"/>
        <w:bottom w:val="none" w:sz="0" w:space="0" w:color="auto"/>
        <w:right w:val="none" w:sz="0" w:space="0" w:color="auto"/>
      </w:divBdr>
    </w:div>
    <w:div w:id="1484395805">
      <w:bodyDiv w:val="1"/>
      <w:marLeft w:val="0"/>
      <w:marRight w:val="0"/>
      <w:marTop w:val="0"/>
      <w:marBottom w:val="0"/>
      <w:divBdr>
        <w:top w:val="none" w:sz="0" w:space="0" w:color="auto"/>
        <w:left w:val="none" w:sz="0" w:space="0" w:color="auto"/>
        <w:bottom w:val="none" w:sz="0" w:space="0" w:color="auto"/>
        <w:right w:val="none" w:sz="0" w:space="0" w:color="auto"/>
      </w:divBdr>
    </w:div>
    <w:div w:id="1484666123">
      <w:bodyDiv w:val="1"/>
      <w:marLeft w:val="0"/>
      <w:marRight w:val="0"/>
      <w:marTop w:val="0"/>
      <w:marBottom w:val="0"/>
      <w:divBdr>
        <w:top w:val="none" w:sz="0" w:space="0" w:color="auto"/>
        <w:left w:val="none" w:sz="0" w:space="0" w:color="auto"/>
        <w:bottom w:val="none" w:sz="0" w:space="0" w:color="auto"/>
        <w:right w:val="none" w:sz="0" w:space="0" w:color="auto"/>
      </w:divBdr>
    </w:div>
    <w:div w:id="1484857019">
      <w:bodyDiv w:val="1"/>
      <w:marLeft w:val="0"/>
      <w:marRight w:val="0"/>
      <w:marTop w:val="0"/>
      <w:marBottom w:val="0"/>
      <w:divBdr>
        <w:top w:val="none" w:sz="0" w:space="0" w:color="auto"/>
        <w:left w:val="none" w:sz="0" w:space="0" w:color="auto"/>
        <w:bottom w:val="none" w:sz="0" w:space="0" w:color="auto"/>
        <w:right w:val="none" w:sz="0" w:space="0" w:color="auto"/>
      </w:divBdr>
    </w:div>
    <w:div w:id="1485049887">
      <w:bodyDiv w:val="1"/>
      <w:marLeft w:val="0"/>
      <w:marRight w:val="0"/>
      <w:marTop w:val="0"/>
      <w:marBottom w:val="0"/>
      <w:divBdr>
        <w:top w:val="none" w:sz="0" w:space="0" w:color="auto"/>
        <w:left w:val="none" w:sz="0" w:space="0" w:color="auto"/>
        <w:bottom w:val="none" w:sz="0" w:space="0" w:color="auto"/>
        <w:right w:val="none" w:sz="0" w:space="0" w:color="auto"/>
      </w:divBdr>
    </w:div>
    <w:div w:id="1485119600">
      <w:bodyDiv w:val="1"/>
      <w:marLeft w:val="0"/>
      <w:marRight w:val="0"/>
      <w:marTop w:val="0"/>
      <w:marBottom w:val="0"/>
      <w:divBdr>
        <w:top w:val="none" w:sz="0" w:space="0" w:color="auto"/>
        <w:left w:val="none" w:sz="0" w:space="0" w:color="auto"/>
        <w:bottom w:val="none" w:sz="0" w:space="0" w:color="auto"/>
        <w:right w:val="none" w:sz="0" w:space="0" w:color="auto"/>
      </w:divBdr>
    </w:div>
    <w:div w:id="1485122498">
      <w:bodyDiv w:val="1"/>
      <w:marLeft w:val="0"/>
      <w:marRight w:val="0"/>
      <w:marTop w:val="0"/>
      <w:marBottom w:val="0"/>
      <w:divBdr>
        <w:top w:val="none" w:sz="0" w:space="0" w:color="auto"/>
        <w:left w:val="none" w:sz="0" w:space="0" w:color="auto"/>
        <w:bottom w:val="none" w:sz="0" w:space="0" w:color="auto"/>
        <w:right w:val="none" w:sz="0" w:space="0" w:color="auto"/>
      </w:divBdr>
    </w:div>
    <w:div w:id="1485201759">
      <w:bodyDiv w:val="1"/>
      <w:marLeft w:val="0"/>
      <w:marRight w:val="0"/>
      <w:marTop w:val="0"/>
      <w:marBottom w:val="0"/>
      <w:divBdr>
        <w:top w:val="none" w:sz="0" w:space="0" w:color="auto"/>
        <w:left w:val="none" w:sz="0" w:space="0" w:color="auto"/>
        <w:bottom w:val="none" w:sz="0" w:space="0" w:color="auto"/>
        <w:right w:val="none" w:sz="0" w:space="0" w:color="auto"/>
      </w:divBdr>
    </w:div>
    <w:div w:id="1485273154">
      <w:bodyDiv w:val="1"/>
      <w:marLeft w:val="0"/>
      <w:marRight w:val="0"/>
      <w:marTop w:val="0"/>
      <w:marBottom w:val="0"/>
      <w:divBdr>
        <w:top w:val="none" w:sz="0" w:space="0" w:color="auto"/>
        <w:left w:val="none" w:sz="0" w:space="0" w:color="auto"/>
        <w:bottom w:val="none" w:sz="0" w:space="0" w:color="auto"/>
        <w:right w:val="none" w:sz="0" w:space="0" w:color="auto"/>
      </w:divBdr>
    </w:div>
    <w:div w:id="1485316950">
      <w:bodyDiv w:val="1"/>
      <w:marLeft w:val="0"/>
      <w:marRight w:val="0"/>
      <w:marTop w:val="0"/>
      <w:marBottom w:val="0"/>
      <w:divBdr>
        <w:top w:val="none" w:sz="0" w:space="0" w:color="auto"/>
        <w:left w:val="none" w:sz="0" w:space="0" w:color="auto"/>
        <w:bottom w:val="none" w:sz="0" w:space="0" w:color="auto"/>
        <w:right w:val="none" w:sz="0" w:space="0" w:color="auto"/>
      </w:divBdr>
    </w:div>
    <w:div w:id="1485507915">
      <w:bodyDiv w:val="1"/>
      <w:marLeft w:val="0"/>
      <w:marRight w:val="0"/>
      <w:marTop w:val="0"/>
      <w:marBottom w:val="0"/>
      <w:divBdr>
        <w:top w:val="none" w:sz="0" w:space="0" w:color="auto"/>
        <w:left w:val="none" w:sz="0" w:space="0" w:color="auto"/>
        <w:bottom w:val="none" w:sz="0" w:space="0" w:color="auto"/>
        <w:right w:val="none" w:sz="0" w:space="0" w:color="auto"/>
      </w:divBdr>
    </w:div>
    <w:div w:id="1485659130">
      <w:bodyDiv w:val="1"/>
      <w:marLeft w:val="0"/>
      <w:marRight w:val="0"/>
      <w:marTop w:val="0"/>
      <w:marBottom w:val="0"/>
      <w:divBdr>
        <w:top w:val="none" w:sz="0" w:space="0" w:color="auto"/>
        <w:left w:val="none" w:sz="0" w:space="0" w:color="auto"/>
        <w:bottom w:val="none" w:sz="0" w:space="0" w:color="auto"/>
        <w:right w:val="none" w:sz="0" w:space="0" w:color="auto"/>
      </w:divBdr>
    </w:div>
    <w:div w:id="1485664494">
      <w:bodyDiv w:val="1"/>
      <w:marLeft w:val="0"/>
      <w:marRight w:val="0"/>
      <w:marTop w:val="0"/>
      <w:marBottom w:val="0"/>
      <w:divBdr>
        <w:top w:val="none" w:sz="0" w:space="0" w:color="auto"/>
        <w:left w:val="none" w:sz="0" w:space="0" w:color="auto"/>
        <w:bottom w:val="none" w:sz="0" w:space="0" w:color="auto"/>
        <w:right w:val="none" w:sz="0" w:space="0" w:color="auto"/>
      </w:divBdr>
    </w:div>
    <w:div w:id="1485774910">
      <w:bodyDiv w:val="1"/>
      <w:marLeft w:val="0"/>
      <w:marRight w:val="0"/>
      <w:marTop w:val="0"/>
      <w:marBottom w:val="0"/>
      <w:divBdr>
        <w:top w:val="none" w:sz="0" w:space="0" w:color="auto"/>
        <w:left w:val="none" w:sz="0" w:space="0" w:color="auto"/>
        <w:bottom w:val="none" w:sz="0" w:space="0" w:color="auto"/>
        <w:right w:val="none" w:sz="0" w:space="0" w:color="auto"/>
      </w:divBdr>
    </w:div>
    <w:div w:id="1485849439">
      <w:bodyDiv w:val="1"/>
      <w:marLeft w:val="0"/>
      <w:marRight w:val="0"/>
      <w:marTop w:val="0"/>
      <w:marBottom w:val="0"/>
      <w:divBdr>
        <w:top w:val="none" w:sz="0" w:space="0" w:color="auto"/>
        <w:left w:val="none" w:sz="0" w:space="0" w:color="auto"/>
        <w:bottom w:val="none" w:sz="0" w:space="0" w:color="auto"/>
        <w:right w:val="none" w:sz="0" w:space="0" w:color="auto"/>
      </w:divBdr>
    </w:div>
    <w:div w:id="1486163578">
      <w:bodyDiv w:val="1"/>
      <w:marLeft w:val="0"/>
      <w:marRight w:val="0"/>
      <w:marTop w:val="0"/>
      <w:marBottom w:val="0"/>
      <w:divBdr>
        <w:top w:val="none" w:sz="0" w:space="0" w:color="auto"/>
        <w:left w:val="none" w:sz="0" w:space="0" w:color="auto"/>
        <w:bottom w:val="none" w:sz="0" w:space="0" w:color="auto"/>
        <w:right w:val="none" w:sz="0" w:space="0" w:color="auto"/>
      </w:divBdr>
    </w:div>
    <w:div w:id="1486167654">
      <w:bodyDiv w:val="1"/>
      <w:marLeft w:val="0"/>
      <w:marRight w:val="0"/>
      <w:marTop w:val="0"/>
      <w:marBottom w:val="0"/>
      <w:divBdr>
        <w:top w:val="none" w:sz="0" w:space="0" w:color="auto"/>
        <w:left w:val="none" w:sz="0" w:space="0" w:color="auto"/>
        <w:bottom w:val="none" w:sz="0" w:space="0" w:color="auto"/>
        <w:right w:val="none" w:sz="0" w:space="0" w:color="auto"/>
      </w:divBdr>
    </w:div>
    <w:div w:id="1486236131">
      <w:bodyDiv w:val="1"/>
      <w:marLeft w:val="0"/>
      <w:marRight w:val="0"/>
      <w:marTop w:val="0"/>
      <w:marBottom w:val="0"/>
      <w:divBdr>
        <w:top w:val="none" w:sz="0" w:space="0" w:color="auto"/>
        <w:left w:val="none" w:sz="0" w:space="0" w:color="auto"/>
        <w:bottom w:val="none" w:sz="0" w:space="0" w:color="auto"/>
        <w:right w:val="none" w:sz="0" w:space="0" w:color="auto"/>
      </w:divBdr>
    </w:div>
    <w:div w:id="1486698128">
      <w:bodyDiv w:val="1"/>
      <w:marLeft w:val="0"/>
      <w:marRight w:val="0"/>
      <w:marTop w:val="0"/>
      <w:marBottom w:val="0"/>
      <w:divBdr>
        <w:top w:val="none" w:sz="0" w:space="0" w:color="auto"/>
        <w:left w:val="none" w:sz="0" w:space="0" w:color="auto"/>
        <w:bottom w:val="none" w:sz="0" w:space="0" w:color="auto"/>
        <w:right w:val="none" w:sz="0" w:space="0" w:color="auto"/>
      </w:divBdr>
    </w:div>
    <w:div w:id="1486895998">
      <w:bodyDiv w:val="1"/>
      <w:marLeft w:val="0"/>
      <w:marRight w:val="0"/>
      <w:marTop w:val="0"/>
      <w:marBottom w:val="0"/>
      <w:divBdr>
        <w:top w:val="none" w:sz="0" w:space="0" w:color="auto"/>
        <w:left w:val="none" w:sz="0" w:space="0" w:color="auto"/>
        <w:bottom w:val="none" w:sz="0" w:space="0" w:color="auto"/>
        <w:right w:val="none" w:sz="0" w:space="0" w:color="auto"/>
      </w:divBdr>
    </w:div>
    <w:div w:id="1486898965">
      <w:bodyDiv w:val="1"/>
      <w:marLeft w:val="0"/>
      <w:marRight w:val="0"/>
      <w:marTop w:val="0"/>
      <w:marBottom w:val="0"/>
      <w:divBdr>
        <w:top w:val="none" w:sz="0" w:space="0" w:color="auto"/>
        <w:left w:val="none" w:sz="0" w:space="0" w:color="auto"/>
        <w:bottom w:val="none" w:sz="0" w:space="0" w:color="auto"/>
        <w:right w:val="none" w:sz="0" w:space="0" w:color="auto"/>
      </w:divBdr>
    </w:div>
    <w:div w:id="1486973291">
      <w:bodyDiv w:val="1"/>
      <w:marLeft w:val="0"/>
      <w:marRight w:val="0"/>
      <w:marTop w:val="0"/>
      <w:marBottom w:val="0"/>
      <w:divBdr>
        <w:top w:val="none" w:sz="0" w:space="0" w:color="auto"/>
        <w:left w:val="none" w:sz="0" w:space="0" w:color="auto"/>
        <w:bottom w:val="none" w:sz="0" w:space="0" w:color="auto"/>
        <w:right w:val="none" w:sz="0" w:space="0" w:color="auto"/>
      </w:divBdr>
    </w:div>
    <w:div w:id="1487044560">
      <w:bodyDiv w:val="1"/>
      <w:marLeft w:val="0"/>
      <w:marRight w:val="0"/>
      <w:marTop w:val="0"/>
      <w:marBottom w:val="0"/>
      <w:divBdr>
        <w:top w:val="none" w:sz="0" w:space="0" w:color="auto"/>
        <w:left w:val="none" w:sz="0" w:space="0" w:color="auto"/>
        <w:bottom w:val="none" w:sz="0" w:space="0" w:color="auto"/>
        <w:right w:val="none" w:sz="0" w:space="0" w:color="auto"/>
      </w:divBdr>
    </w:div>
    <w:div w:id="1487354660">
      <w:bodyDiv w:val="1"/>
      <w:marLeft w:val="0"/>
      <w:marRight w:val="0"/>
      <w:marTop w:val="0"/>
      <w:marBottom w:val="0"/>
      <w:divBdr>
        <w:top w:val="none" w:sz="0" w:space="0" w:color="auto"/>
        <w:left w:val="none" w:sz="0" w:space="0" w:color="auto"/>
        <w:bottom w:val="none" w:sz="0" w:space="0" w:color="auto"/>
        <w:right w:val="none" w:sz="0" w:space="0" w:color="auto"/>
      </w:divBdr>
    </w:div>
    <w:div w:id="1487359694">
      <w:bodyDiv w:val="1"/>
      <w:marLeft w:val="0"/>
      <w:marRight w:val="0"/>
      <w:marTop w:val="0"/>
      <w:marBottom w:val="0"/>
      <w:divBdr>
        <w:top w:val="none" w:sz="0" w:space="0" w:color="auto"/>
        <w:left w:val="none" w:sz="0" w:space="0" w:color="auto"/>
        <w:bottom w:val="none" w:sz="0" w:space="0" w:color="auto"/>
        <w:right w:val="none" w:sz="0" w:space="0" w:color="auto"/>
      </w:divBdr>
    </w:div>
    <w:div w:id="1487670882">
      <w:bodyDiv w:val="1"/>
      <w:marLeft w:val="0"/>
      <w:marRight w:val="0"/>
      <w:marTop w:val="0"/>
      <w:marBottom w:val="0"/>
      <w:divBdr>
        <w:top w:val="none" w:sz="0" w:space="0" w:color="auto"/>
        <w:left w:val="none" w:sz="0" w:space="0" w:color="auto"/>
        <w:bottom w:val="none" w:sz="0" w:space="0" w:color="auto"/>
        <w:right w:val="none" w:sz="0" w:space="0" w:color="auto"/>
      </w:divBdr>
    </w:div>
    <w:div w:id="1487673408">
      <w:bodyDiv w:val="1"/>
      <w:marLeft w:val="0"/>
      <w:marRight w:val="0"/>
      <w:marTop w:val="0"/>
      <w:marBottom w:val="0"/>
      <w:divBdr>
        <w:top w:val="none" w:sz="0" w:space="0" w:color="auto"/>
        <w:left w:val="none" w:sz="0" w:space="0" w:color="auto"/>
        <w:bottom w:val="none" w:sz="0" w:space="0" w:color="auto"/>
        <w:right w:val="none" w:sz="0" w:space="0" w:color="auto"/>
      </w:divBdr>
    </w:div>
    <w:div w:id="1487747646">
      <w:bodyDiv w:val="1"/>
      <w:marLeft w:val="0"/>
      <w:marRight w:val="0"/>
      <w:marTop w:val="0"/>
      <w:marBottom w:val="0"/>
      <w:divBdr>
        <w:top w:val="none" w:sz="0" w:space="0" w:color="auto"/>
        <w:left w:val="none" w:sz="0" w:space="0" w:color="auto"/>
        <w:bottom w:val="none" w:sz="0" w:space="0" w:color="auto"/>
        <w:right w:val="none" w:sz="0" w:space="0" w:color="auto"/>
      </w:divBdr>
    </w:div>
    <w:div w:id="1487936614">
      <w:bodyDiv w:val="1"/>
      <w:marLeft w:val="0"/>
      <w:marRight w:val="0"/>
      <w:marTop w:val="0"/>
      <w:marBottom w:val="0"/>
      <w:divBdr>
        <w:top w:val="none" w:sz="0" w:space="0" w:color="auto"/>
        <w:left w:val="none" w:sz="0" w:space="0" w:color="auto"/>
        <w:bottom w:val="none" w:sz="0" w:space="0" w:color="auto"/>
        <w:right w:val="none" w:sz="0" w:space="0" w:color="auto"/>
      </w:divBdr>
    </w:div>
    <w:div w:id="1488017766">
      <w:bodyDiv w:val="1"/>
      <w:marLeft w:val="0"/>
      <w:marRight w:val="0"/>
      <w:marTop w:val="0"/>
      <w:marBottom w:val="0"/>
      <w:divBdr>
        <w:top w:val="none" w:sz="0" w:space="0" w:color="auto"/>
        <w:left w:val="none" w:sz="0" w:space="0" w:color="auto"/>
        <w:bottom w:val="none" w:sz="0" w:space="0" w:color="auto"/>
        <w:right w:val="none" w:sz="0" w:space="0" w:color="auto"/>
      </w:divBdr>
    </w:div>
    <w:div w:id="1488133561">
      <w:bodyDiv w:val="1"/>
      <w:marLeft w:val="0"/>
      <w:marRight w:val="0"/>
      <w:marTop w:val="0"/>
      <w:marBottom w:val="0"/>
      <w:divBdr>
        <w:top w:val="none" w:sz="0" w:space="0" w:color="auto"/>
        <w:left w:val="none" w:sz="0" w:space="0" w:color="auto"/>
        <w:bottom w:val="none" w:sz="0" w:space="0" w:color="auto"/>
        <w:right w:val="none" w:sz="0" w:space="0" w:color="auto"/>
      </w:divBdr>
    </w:div>
    <w:div w:id="1488202538">
      <w:bodyDiv w:val="1"/>
      <w:marLeft w:val="0"/>
      <w:marRight w:val="0"/>
      <w:marTop w:val="0"/>
      <w:marBottom w:val="0"/>
      <w:divBdr>
        <w:top w:val="none" w:sz="0" w:space="0" w:color="auto"/>
        <w:left w:val="none" w:sz="0" w:space="0" w:color="auto"/>
        <w:bottom w:val="none" w:sz="0" w:space="0" w:color="auto"/>
        <w:right w:val="none" w:sz="0" w:space="0" w:color="auto"/>
      </w:divBdr>
    </w:div>
    <w:div w:id="1488401130">
      <w:bodyDiv w:val="1"/>
      <w:marLeft w:val="0"/>
      <w:marRight w:val="0"/>
      <w:marTop w:val="0"/>
      <w:marBottom w:val="0"/>
      <w:divBdr>
        <w:top w:val="none" w:sz="0" w:space="0" w:color="auto"/>
        <w:left w:val="none" w:sz="0" w:space="0" w:color="auto"/>
        <w:bottom w:val="none" w:sz="0" w:space="0" w:color="auto"/>
        <w:right w:val="none" w:sz="0" w:space="0" w:color="auto"/>
      </w:divBdr>
    </w:div>
    <w:div w:id="1488590190">
      <w:bodyDiv w:val="1"/>
      <w:marLeft w:val="0"/>
      <w:marRight w:val="0"/>
      <w:marTop w:val="0"/>
      <w:marBottom w:val="0"/>
      <w:divBdr>
        <w:top w:val="none" w:sz="0" w:space="0" w:color="auto"/>
        <w:left w:val="none" w:sz="0" w:space="0" w:color="auto"/>
        <w:bottom w:val="none" w:sz="0" w:space="0" w:color="auto"/>
        <w:right w:val="none" w:sz="0" w:space="0" w:color="auto"/>
      </w:divBdr>
    </w:div>
    <w:div w:id="1488593233">
      <w:bodyDiv w:val="1"/>
      <w:marLeft w:val="0"/>
      <w:marRight w:val="0"/>
      <w:marTop w:val="0"/>
      <w:marBottom w:val="0"/>
      <w:divBdr>
        <w:top w:val="none" w:sz="0" w:space="0" w:color="auto"/>
        <w:left w:val="none" w:sz="0" w:space="0" w:color="auto"/>
        <w:bottom w:val="none" w:sz="0" w:space="0" w:color="auto"/>
        <w:right w:val="none" w:sz="0" w:space="0" w:color="auto"/>
      </w:divBdr>
    </w:div>
    <w:div w:id="1488666638">
      <w:bodyDiv w:val="1"/>
      <w:marLeft w:val="0"/>
      <w:marRight w:val="0"/>
      <w:marTop w:val="0"/>
      <w:marBottom w:val="0"/>
      <w:divBdr>
        <w:top w:val="none" w:sz="0" w:space="0" w:color="auto"/>
        <w:left w:val="none" w:sz="0" w:space="0" w:color="auto"/>
        <w:bottom w:val="none" w:sz="0" w:space="0" w:color="auto"/>
        <w:right w:val="none" w:sz="0" w:space="0" w:color="auto"/>
      </w:divBdr>
    </w:div>
    <w:div w:id="1488980471">
      <w:bodyDiv w:val="1"/>
      <w:marLeft w:val="0"/>
      <w:marRight w:val="0"/>
      <w:marTop w:val="0"/>
      <w:marBottom w:val="0"/>
      <w:divBdr>
        <w:top w:val="none" w:sz="0" w:space="0" w:color="auto"/>
        <w:left w:val="none" w:sz="0" w:space="0" w:color="auto"/>
        <w:bottom w:val="none" w:sz="0" w:space="0" w:color="auto"/>
        <w:right w:val="none" w:sz="0" w:space="0" w:color="auto"/>
      </w:divBdr>
    </w:div>
    <w:div w:id="1489131451">
      <w:bodyDiv w:val="1"/>
      <w:marLeft w:val="0"/>
      <w:marRight w:val="0"/>
      <w:marTop w:val="0"/>
      <w:marBottom w:val="0"/>
      <w:divBdr>
        <w:top w:val="none" w:sz="0" w:space="0" w:color="auto"/>
        <w:left w:val="none" w:sz="0" w:space="0" w:color="auto"/>
        <w:bottom w:val="none" w:sz="0" w:space="0" w:color="auto"/>
        <w:right w:val="none" w:sz="0" w:space="0" w:color="auto"/>
      </w:divBdr>
    </w:div>
    <w:div w:id="1489395321">
      <w:bodyDiv w:val="1"/>
      <w:marLeft w:val="0"/>
      <w:marRight w:val="0"/>
      <w:marTop w:val="0"/>
      <w:marBottom w:val="0"/>
      <w:divBdr>
        <w:top w:val="none" w:sz="0" w:space="0" w:color="auto"/>
        <w:left w:val="none" w:sz="0" w:space="0" w:color="auto"/>
        <w:bottom w:val="none" w:sz="0" w:space="0" w:color="auto"/>
        <w:right w:val="none" w:sz="0" w:space="0" w:color="auto"/>
      </w:divBdr>
    </w:div>
    <w:div w:id="1489438073">
      <w:bodyDiv w:val="1"/>
      <w:marLeft w:val="0"/>
      <w:marRight w:val="0"/>
      <w:marTop w:val="0"/>
      <w:marBottom w:val="0"/>
      <w:divBdr>
        <w:top w:val="none" w:sz="0" w:space="0" w:color="auto"/>
        <w:left w:val="none" w:sz="0" w:space="0" w:color="auto"/>
        <w:bottom w:val="none" w:sz="0" w:space="0" w:color="auto"/>
        <w:right w:val="none" w:sz="0" w:space="0" w:color="auto"/>
      </w:divBdr>
    </w:div>
    <w:div w:id="1489446102">
      <w:bodyDiv w:val="1"/>
      <w:marLeft w:val="0"/>
      <w:marRight w:val="0"/>
      <w:marTop w:val="0"/>
      <w:marBottom w:val="0"/>
      <w:divBdr>
        <w:top w:val="none" w:sz="0" w:space="0" w:color="auto"/>
        <w:left w:val="none" w:sz="0" w:space="0" w:color="auto"/>
        <w:bottom w:val="none" w:sz="0" w:space="0" w:color="auto"/>
        <w:right w:val="none" w:sz="0" w:space="0" w:color="auto"/>
      </w:divBdr>
    </w:div>
    <w:div w:id="1489519017">
      <w:bodyDiv w:val="1"/>
      <w:marLeft w:val="0"/>
      <w:marRight w:val="0"/>
      <w:marTop w:val="0"/>
      <w:marBottom w:val="0"/>
      <w:divBdr>
        <w:top w:val="none" w:sz="0" w:space="0" w:color="auto"/>
        <w:left w:val="none" w:sz="0" w:space="0" w:color="auto"/>
        <w:bottom w:val="none" w:sz="0" w:space="0" w:color="auto"/>
        <w:right w:val="none" w:sz="0" w:space="0" w:color="auto"/>
      </w:divBdr>
    </w:div>
    <w:div w:id="1489589921">
      <w:bodyDiv w:val="1"/>
      <w:marLeft w:val="0"/>
      <w:marRight w:val="0"/>
      <w:marTop w:val="0"/>
      <w:marBottom w:val="0"/>
      <w:divBdr>
        <w:top w:val="none" w:sz="0" w:space="0" w:color="auto"/>
        <w:left w:val="none" w:sz="0" w:space="0" w:color="auto"/>
        <w:bottom w:val="none" w:sz="0" w:space="0" w:color="auto"/>
        <w:right w:val="none" w:sz="0" w:space="0" w:color="auto"/>
      </w:divBdr>
    </w:div>
    <w:div w:id="1489639673">
      <w:bodyDiv w:val="1"/>
      <w:marLeft w:val="0"/>
      <w:marRight w:val="0"/>
      <w:marTop w:val="0"/>
      <w:marBottom w:val="0"/>
      <w:divBdr>
        <w:top w:val="none" w:sz="0" w:space="0" w:color="auto"/>
        <w:left w:val="none" w:sz="0" w:space="0" w:color="auto"/>
        <w:bottom w:val="none" w:sz="0" w:space="0" w:color="auto"/>
        <w:right w:val="none" w:sz="0" w:space="0" w:color="auto"/>
      </w:divBdr>
    </w:div>
    <w:div w:id="1489787976">
      <w:bodyDiv w:val="1"/>
      <w:marLeft w:val="0"/>
      <w:marRight w:val="0"/>
      <w:marTop w:val="0"/>
      <w:marBottom w:val="0"/>
      <w:divBdr>
        <w:top w:val="none" w:sz="0" w:space="0" w:color="auto"/>
        <w:left w:val="none" w:sz="0" w:space="0" w:color="auto"/>
        <w:bottom w:val="none" w:sz="0" w:space="0" w:color="auto"/>
        <w:right w:val="none" w:sz="0" w:space="0" w:color="auto"/>
      </w:divBdr>
    </w:div>
    <w:div w:id="1489857734">
      <w:bodyDiv w:val="1"/>
      <w:marLeft w:val="0"/>
      <w:marRight w:val="0"/>
      <w:marTop w:val="0"/>
      <w:marBottom w:val="0"/>
      <w:divBdr>
        <w:top w:val="none" w:sz="0" w:space="0" w:color="auto"/>
        <w:left w:val="none" w:sz="0" w:space="0" w:color="auto"/>
        <w:bottom w:val="none" w:sz="0" w:space="0" w:color="auto"/>
        <w:right w:val="none" w:sz="0" w:space="0" w:color="auto"/>
      </w:divBdr>
    </w:div>
    <w:div w:id="1489982700">
      <w:bodyDiv w:val="1"/>
      <w:marLeft w:val="0"/>
      <w:marRight w:val="0"/>
      <w:marTop w:val="0"/>
      <w:marBottom w:val="0"/>
      <w:divBdr>
        <w:top w:val="none" w:sz="0" w:space="0" w:color="auto"/>
        <w:left w:val="none" w:sz="0" w:space="0" w:color="auto"/>
        <w:bottom w:val="none" w:sz="0" w:space="0" w:color="auto"/>
        <w:right w:val="none" w:sz="0" w:space="0" w:color="auto"/>
      </w:divBdr>
    </w:div>
    <w:div w:id="1490100208">
      <w:bodyDiv w:val="1"/>
      <w:marLeft w:val="0"/>
      <w:marRight w:val="0"/>
      <w:marTop w:val="0"/>
      <w:marBottom w:val="0"/>
      <w:divBdr>
        <w:top w:val="none" w:sz="0" w:space="0" w:color="auto"/>
        <w:left w:val="none" w:sz="0" w:space="0" w:color="auto"/>
        <w:bottom w:val="none" w:sz="0" w:space="0" w:color="auto"/>
        <w:right w:val="none" w:sz="0" w:space="0" w:color="auto"/>
      </w:divBdr>
    </w:div>
    <w:div w:id="1490245747">
      <w:bodyDiv w:val="1"/>
      <w:marLeft w:val="0"/>
      <w:marRight w:val="0"/>
      <w:marTop w:val="0"/>
      <w:marBottom w:val="0"/>
      <w:divBdr>
        <w:top w:val="none" w:sz="0" w:space="0" w:color="auto"/>
        <w:left w:val="none" w:sz="0" w:space="0" w:color="auto"/>
        <w:bottom w:val="none" w:sz="0" w:space="0" w:color="auto"/>
        <w:right w:val="none" w:sz="0" w:space="0" w:color="auto"/>
      </w:divBdr>
    </w:div>
    <w:div w:id="1490288812">
      <w:bodyDiv w:val="1"/>
      <w:marLeft w:val="0"/>
      <w:marRight w:val="0"/>
      <w:marTop w:val="0"/>
      <w:marBottom w:val="0"/>
      <w:divBdr>
        <w:top w:val="none" w:sz="0" w:space="0" w:color="auto"/>
        <w:left w:val="none" w:sz="0" w:space="0" w:color="auto"/>
        <w:bottom w:val="none" w:sz="0" w:space="0" w:color="auto"/>
        <w:right w:val="none" w:sz="0" w:space="0" w:color="auto"/>
      </w:divBdr>
    </w:div>
    <w:div w:id="1490318799">
      <w:bodyDiv w:val="1"/>
      <w:marLeft w:val="0"/>
      <w:marRight w:val="0"/>
      <w:marTop w:val="0"/>
      <w:marBottom w:val="0"/>
      <w:divBdr>
        <w:top w:val="none" w:sz="0" w:space="0" w:color="auto"/>
        <w:left w:val="none" w:sz="0" w:space="0" w:color="auto"/>
        <w:bottom w:val="none" w:sz="0" w:space="0" w:color="auto"/>
        <w:right w:val="none" w:sz="0" w:space="0" w:color="auto"/>
      </w:divBdr>
    </w:div>
    <w:div w:id="1490370074">
      <w:bodyDiv w:val="1"/>
      <w:marLeft w:val="0"/>
      <w:marRight w:val="0"/>
      <w:marTop w:val="0"/>
      <w:marBottom w:val="0"/>
      <w:divBdr>
        <w:top w:val="none" w:sz="0" w:space="0" w:color="auto"/>
        <w:left w:val="none" w:sz="0" w:space="0" w:color="auto"/>
        <w:bottom w:val="none" w:sz="0" w:space="0" w:color="auto"/>
        <w:right w:val="none" w:sz="0" w:space="0" w:color="auto"/>
      </w:divBdr>
    </w:div>
    <w:div w:id="1490442353">
      <w:bodyDiv w:val="1"/>
      <w:marLeft w:val="0"/>
      <w:marRight w:val="0"/>
      <w:marTop w:val="0"/>
      <w:marBottom w:val="0"/>
      <w:divBdr>
        <w:top w:val="none" w:sz="0" w:space="0" w:color="auto"/>
        <w:left w:val="none" w:sz="0" w:space="0" w:color="auto"/>
        <w:bottom w:val="none" w:sz="0" w:space="0" w:color="auto"/>
        <w:right w:val="none" w:sz="0" w:space="0" w:color="auto"/>
      </w:divBdr>
    </w:div>
    <w:div w:id="1490443071">
      <w:bodyDiv w:val="1"/>
      <w:marLeft w:val="0"/>
      <w:marRight w:val="0"/>
      <w:marTop w:val="0"/>
      <w:marBottom w:val="0"/>
      <w:divBdr>
        <w:top w:val="none" w:sz="0" w:space="0" w:color="auto"/>
        <w:left w:val="none" w:sz="0" w:space="0" w:color="auto"/>
        <w:bottom w:val="none" w:sz="0" w:space="0" w:color="auto"/>
        <w:right w:val="none" w:sz="0" w:space="0" w:color="auto"/>
      </w:divBdr>
    </w:div>
    <w:div w:id="1490556338">
      <w:bodyDiv w:val="1"/>
      <w:marLeft w:val="0"/>
      <w:marRight w:val="0"/>
      <w:marTop w:val="0"/>
      <w:marBottom w:val="0"/>
      <w:divBdr>
        <w:top w:val="none" w:sz="0" w:space="0" w:color="auto"/>
        <w:left w:val="none" w:sz="0" w:space="0" w:color="auto"/>
        <w:bottom w:val="none" w:sz="0" w:space="0" w:color="auto"/>
        <w:right w:val="none" w:sz="0" w:space="0" w:color="auto"/>
      </w:divBdr>
    </w:div>
    <w:div w:id="1490705350">
      <w:bodyDiv w:val="1"/>
      <w:marLeft w:val="0"/>
      <w:marRight w:val="0"/>
      <w:marTop w:val="0"/>
      <w:marBottom w:val="0"/>
      <w:divBdr>
        <w:top w:val="none" w:sz="0" w:space="0" w:color="auto"/>
        <w:left w:val="none" w:sz="0" w:space="0" w:color="auto"/>
        <w:bottom w:val="none" w:sz="0" w:space="0" w:color="auto"/>
        <w:right w:val="none" w:sz="0" w:space="0" w:color="auto"/>
      </w:divBdr>
    </w:div>
    <w:div w:id="1490753190">
      <w:bodyDiv w:val="1"/>
      <w:marLeft w:val="0"/>
      <w:marRight w:val="0"/>
      <w:marTop w:val="0"/>
      <w:marBottom w:val="0"/>
      <w:divBdr>
        <w:top w:val="none" w:sz="0" w:space="0" w:color="auto"/>
        <w:left w:val="none" w:sz="0" w:space="0" w:color="auto"/>
        <w:bottom w:val="none" w:sz="0" w:space="0" w:color="auto"/>
        <w:right w:val="none" w:sz="0" w:space="0" w:color="auto"/>
      </w:divBdr>
    </w:div>
    <w:div w:id="1490907222">
      <w:bodyDiv w:val="1"/>
      <w:marLeft w:val="0"/>
      <w:marRight w:val="0"/>
      <w:marTop w:val="0"/>
      <w:marBottom w:val="0"/>
      <w:divBdr>
        <w:top w:val="none" w:sz="0" w:space="0" w:color="auto"/>
        <w:left w:val="none" w:sz="0" w:space="0" w:color="auto"/>
        <w:bottom w:val="none" w:sz="0" w:space="0" w:color="auto"/>
        <w:right w:val="none" w:sz="0" w:space="0" w:color="auto"/>
      </w:divBdr>
    </w:div>
    <w:div w:id="1490976182">
      <w:bodyDiv w:val="1"/>
      <w:marLeft w:val="0"/>
      <w:marRight w:val="0"/>
      <w:marTop w:val="0"/>
      <w:marBottom w:val="0"/>
      <w:divBdr>
        <w:top w:val="none" w:sz="0" w:space="0" w:color="auto"/>
        <w:left w:val="none" w:sz="0" w:space="0" w:color="auto"/>
        <w:bottom w:val="none" w:sz="0" w:space="0" w:color="auto"/>
        <w:right w:val="none" w:sz="0" w:space="0" w:color="auto"/>
      </w:divBdr>
    </w:div>
    <w:div w:id="1491016387">
      <w:bodyDiv w:val="1"/>
      <w:marLeft w:val="0"/>
      <w:marRight w:val="0"/>
      <w:marTop w:val="0"/>
      <w:marBottom w:val="0"/>
      <w:divBdr>
        <w:top w:val="none" w:sz="0" w:space="0" w:color="auto"/>
        <w:left w:val="none" w:sz="0" w:space="0" w:color="auto"/>
        <w:bottom w:val="none" w:sz="0" w:space="0" w:color="auto"/>
        <w:right w:val="none" w:sz="0" w:space="0" w:color="auto"/>
      </w:divBdr>
    </w:div>
    <w:div w:id="1491096122">
      <w:bodyDiv w:val="1"/>
      <w:marLeft w:val="0"/>
      <w:marRight w:val="0"/>
      <w:marTop w:val="0"/>
      <w:marBottom w:val="0"/>
      <w:divBdr>
        <w:top w:val="none" w:sz="0" w:space="0" w:color="auto"/>
        <w:left w:val="none" w:sz="0" w:space="0" w:color="auto"/>
        <w:bottom w:val="none" w:sz="0" w:space="0" w:color="auto"/>
        <w:right w:val="none" w:sz="0" w:space="0" w:color="auto"/>
      </w:divBdr>
    </w:div>
    <w:div w:id="1491097759">
      <w:bodyDiv w:val="1"/>
      <w:marLeft w:val="0"/>
      <w:marRight w:val="0"/>
      <w:marTop w:val="0"/>
      <w:marBottom w:val="0"/>
      <w:divBdr>
        <w:top w:val="none" w:sz="0" w:space="0" w:color="auto"/>
        <w:left w:val="none" w:sz="0" w:space="0" w:color="auto"/>
        <w:bottom w:val="none" w:sz="0" w:space="0" w:color="auto"/>
        <w:right w:val="none" w:sz="0" w:space="0" w:color="auto"/>
      </w:divBdr>
    </w:div>
    <w:div w:id="1491169309">
      <w:bodyDiv w:val="1"/>
      <w:marLeft w:val="0"/>
      <w:marRight w:val="0"/>
      <w:marTop w:val="0"/>
      <w:marBottom w:val="0"/>
      <w:divBdr>
        <w:top w:val="none" w:sz="0" w:space="0" w:color="auto"/>
        <w:left w:val="none" w:sz="0" w:space="0" w:color="auto"/>
        <w:bottom w:val="none" w:sz="0" w:space="0" w:color="auto"/>
        <w:right w:val="none" w:sz="0" w:space="0" w:color="auto"/>
      </w:divBdr>
    </w:div>
    <w:div w:id="1491209278">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478601">
      <w:bodyDiv w:val="1"/>
      <w:marLeft w:val="0"/>
      <w:marRight w:val="0"/>
      <w:marTop w:val="0"/>
      <w:marBottom w:val="0"/>
      <w:divBdr>
        <w:top w:val="none" w:sz="0" w:space="0" w:color="auto"/>
        <w:left w:val="none" w:sz="0" w:space="0" w:color="auto"/>
        <w:bottom w:val="none" w:sz="0" w:space="0" w:color="auto"/>
        <w:right w:val="none" w:sz="0" w:space="0" w:color="auto"/>
      </w:divBdr>
    </w:div>
    <w:div w:id="1491562749">
      <w:bodyDiv w:val="1"/>
      <w:marLeft w:val="0"/>
      <w:marRight w:val="0"/>
      <w:marTop w:val="0"/>
      <w:marBottom w:val="0"/>
      <w:divBdr>
        <w:top w:val="none" w:sz="0" w:space="0" w:color="auto"/>
        <w:left w:val="none" w:sz="0" w:space="0" w:color="auto"/>
        <w:bottom w:val="none" w:sz="0" w:space="0" w:color="auto"/>
        <w:right w:val="none" w:sz="0" w:space="0" w:color="auto"/>
      </w:divBdr>
    </w:div>
    <w:div w:id="1491948669">
      <w:bodyDiv w:val="1"/>
      <w:marLeft w:val="0"/>
      <w:marRight w:val="0"/>
      <w:marTop w:val="0"/>
      <w:marBottom w:val="0"/>
      <w:divBdr>
        <w:top w:val="none" w:sz="0" w:space="0" w:color="auto"/>
        <w:left w:val="none" w:sz="0" w:space="0" w:color="auto"/>
        <w:bottom w:val="none" w:sz="0" w:space="0" w:color="auto"/>
        <w:right w:val="none" w:sz="0" w:space="0" w:color="auto"/>
      </w:divBdr>
    </w:div>
    <w:div w:id="1492256791">
      <w:bodyDiv w:val="1"/>
      <w:marLeft w:val="0"/>
      <w:marRight w:val="0"/>
      <w:marTop w:val="0"/>
      <w:marBottom w:val="0"/>
      <w:divBdr>
        <w:top w:val="none" w:sz="0" w:space="0" w:color="auto"/>
        <w:left w:val="none" w:sz="0" w:space="0" w:color="auto"/>
        <w:bottom w:val="none" w:sz="0" w:space="0" w:color="auto"/>
        <w:right w:val="none" w:sz="0" w:space="0" w:color="auto"/>
      </w:divBdr>
    </w:div>
    <w:div w:id="1492521325">
      <w:bodyDiv w:val="1"/>
      <w:marLeft w:val="0"/>
      <w:marRight w:val="0"/>
      <w:marTop w:val="0"/>
      <w:marBottom w:val="0"/>
      <w:divBdr>
        <w:top w:val="none" w:sz="0" w:space="0" w:color="auto"/>
        <w:left w:val="none" w:sz="0" w:space="0" w:color="auto"/>
        <w:bottom w:val="none" w:sz="0" w:space="0" w:color="auto"/>
        <w:right w:val="none" w:sz="0" w:space="0" w:color="auto"/>
      </w:divBdr>
    </w:div>
    <w:div w:id="1492988794">
      <w:bodyDiv w:val="1"/>
      <w:marLeft w:val="0"/>
      <w:marRight w:val="0"/>
      <w:marTop w:val="0"/>
      <w:marBottom w:val="0"/>
      <w:divBdr>
        <w:top w:val="none" w:sz="0" w:space="0" w:color="auto"/>
        <w:left w:val="none" w:sz="0" w:space="0" w:color="auto"/>
        <w:bottom w:val="none" w:sz="0" w:space="0" w:color="auto"/>
        <w:right w:val="none" w:sz="0" w:space="0" w:color="auto"/>
      </w:divBdr>
    </w:div>
    <w:div w:id="1493062201">
      <w:bodyDiv w:val="1"/>
      <w:marLeft w:val="0"/>
      <w:marRight w:val="0"/>
      <w:marTop w:val="0"/>
      <w:marBottom w:val="0"/>
      <w:divBdr>
        <w:top w:val="none" w:sz="0" w:space="0" w:color="auto"/>
        <w:left w:val="none" w:sz="0" w:space="0" w:color="auto"/>
        <w:bottom w:val="none" w:sz="0" w:space="0" w:color="auto"/>
        <w:right w:val="none" w:sz="0" w:space="0" w:color="auto"/>
      </w:divBdr>
    </w:div>
    <w:div w:id="1493333782">
      <w:bodyDiv w:val="1"/>
      <w:marLeft w:val="0"/>
      <w:marRight w:val="0"/>
      <w:marTop w:val="0"/>
      <w:marBottom w:val="0"/>
      <w:divBdr>
        <w:top w:val="none" w:sz="0" w:space="0" w:color="auto"/>
        <w:left w:val="none" w:sz="0" w:space="0" w:color="auto"/>
        <w:bottom w:val="none" w:sz="0" w:space="0" w:color="auto"/>
        <w:right w:val="none" w:sz="0" w:space="0" w:color="auto"/>
      </w:divBdr>
    </w:div>
    <w:div w:id="1493713591">
      <w:bodyDiv w:val="1"/>
      <w:marLeft w:val="0"/>
      <w:marRight w:val="0"/>
      <w:marTop w:val="0"/>
      <w:marBottom w:val="0"/>
      <w:divBdr>
        <w:top w:val="none" w:sz="0" w:space="0" w:color="auto"/>
        <w:left w:val="none" w:sz="0" w:space="0" w:color="auto"/>
        <w:bottom w:val="none" w:sz="0" w:space="0" w:color="auto"/>
        <w:right w:val="none" w:sz="0" w:space="0" w:color="auto"/>
      </w:divBdr>
    </w:div>
    <w:div w:id="1493714944">
      <w:bodyDiv w:val="1"/>
      <w:marLeft w:val="0"/>
      <w:marRight w:val="0"/>
      <w:marTop w:val="0"/>
      <w:marBottom w:val="0"/>
      <w:divBdr>
        <w:top w:val="none" w:sz="0" w:space="0" w:color="auto"/>
        <w:left w:val="none" w:sz="0" w:space="0" w:color="auto"/>
        <w:bottom w:val="none" w:sz="0" w:space="0" w:color="auto"/>
        <w:right w:val="none" w:sz="0" w:space="0" w:color="auto"/>
      </w:divBdr>
    </w:div>
    <w:div w:id="1493790181">
      <w:bodyDiv w:val="1"/>
      <w:marLeft w:val="0"/>
      <w:marRight w:val="0"/>
      <w:marTop w:val="0"/>
      <w:marBottom w:val="0"/>
      <w:divBdr>
        <w:top w:val="none" w:sz="0" w:space="0" w:color="auto"/>
        <w:left w:val="none" w:sz="0" w:space="0" w:color="auto"/>
        <w:bottom w:val="none" w:sz="0" w:space="0" w:color="auto"/>
        <w:right w:val="none" w:sz="0" w:space="0" w:color="auto"/>
      </w:divBdr>
    </w:div>
    <w:div w:id="1493907484">
      <w:bodyDiv w:val="1"/>
      <w:marLeft w:val="0"/>
      <w:marRight w:val="0"/>
      <w:marTop w:val="0"/>
      <w:marBottom w:val="0"/>
      <w:divBdr>
        <w:top w:val="none" w:sz="0" w:space="0" w:color="auto"/>
        <w:left w:val="none" w:sz="0" w:space="0" w:color="auto"/>
        <w:bottom w:val="none" w:sz="0" w:space="0" w:color="auto"/>
        <w:right w:val="none" w:sz="0" w:space="0" w:color="auto"/>
      </w:divBdr>
    </w:div>
    <w:div w:id="1493907959">
      <w:bodyDiv w:val="1"/>
      <w:marLeft w:val="0"/>
      <w:marRight w:val="0"/>
      <w:marTop w:val="0"/>
      <w:marBottom w:val="0"/>
      <w:divBdr>
        <w:top w:val="none" w:sz="0" w:space="0" w:color="auto"/>
        <w:left w:val="none" w:sz="0" w:space="0" w:color="auto"/>
        <w:bottom w:val="none" w:sz="0" w:space="0" w:color="auto"/>
        <w:right w:val="none" w:sz="0" w:space="0" w:color="auto"/>
      </w:divBdr>
    </w:div>
    <w:div w:id="1493912753">
      <w:bodyDiv w:val="1"/>
      <w:marLeft w:val="0"/>
      <w:marRight w:val="0"/>
      <w:marTop w:val="0"/>
      <w:marBottom w:val="0"/>
      <w:divBdr>
        <w:top w:val="none" w:sz="0" w:space="0" w:color="auto"/>
        <w:left w:val="none" w:sz="0" w:space="0" w:color="auto"/>
        <w:bottom w:val="none" w:sz="0" w:space="0" w:color="auto"/>
        <w:right w:val="none" w:sz="0" w:space="0" w:color="auto"/>
      </w:divBdr>
    </w:div>
    <w:div w:id="1493981310">
      <w:bodyDiv w:val="1"/>
      <w:marLeft w:val="0"/>
      <w:marRight w:val="0"/>
      <w:marTop w:val="0"/>
      <w:marBottom w:val="0"/>
      <w:divBdr>
        <w:top w:val="none" w:sz="0" w:space="0" w:color="auto"/>
        <w:left w:val="none" w:sz="0" w:space="0" w:color="auto"/>
        <w:bottom w:val="none" w:sz="0" w:space="0" w:color="auto"/>
        <w:right w:val="none" w:sz="0" w:space="0" w:color="auto"/>
      </w:divBdr>
    </w:div>
    <w:div w:id="1494183907">
      <w:bodyDiv w:val="1"/>
      <w:marLeft w:val="0"/>
      <w:marRight w:val="0"/>
      <w:marTop w:val="0"/>
      <w:marBottom w:val="0"/>
      <w:divBdr>
        <w:top w:val="none" w:sz="0" w:space="0" w:color="auto"/>
        <w:left w:val="none" w:sz="0" w:space="0" w:color="auto"/>
        <w:bottom w:val="none" w:sz="0" w:space="0" w:color="auto"/>
        <w:right w:val="none" w:sz="0" w:space="0" w:color="auto"/>
      </w:divBdr>
    </w:div>
    <w:div w:id="1494294779">
      <w:bodyDiv w:val="1"/>
      <w:marLeft w:val="0"/>
      <w:marRight w:val="0"/>
      <w:marTop w:val="0"/>
      <w:marBottom w:val="0"/>
      <w:divBdr>
        <w:top w:val="none" w:sz="0" w:space="0" w:color="auto"/>
        <w:left w:val="none" w:sz="0" w:space="0" w:color="auto"/>
        <w:bottom w:val="none" w:sz="0" w:space="0" w:color="auto"/>
        <w:right w:val="none" w:sz="0" w:space="0" w:color="auto"/>
      </w:divBdr>
    </w:div>
    <w:div w:id="1494298805">
      <w:bodyDiv w:val="1"/>
      <w:marLeft w:val="0"/>
      <w:marRight w:val="0"/>
      <w:marTop w:val="0"/>
      <w:marBottom w:val="0"/>
      <w:divBdr>
        <w:top w:val="none" w:sz="0" w:space="0" w:color="auto"/>
        <w:left w:val="none" w:sz="0" w:space="0" w:color="auto"/>
        <w:bottom w:val="none" w:sz="0" w:space="0" w:color="auto"/>
        <w:right w:val="none" w:sz="0" w:space="0" w:color="auto"/>
      </w:divBdr>
    </w:div>
    <w:div w:id="1494444285">
      <w:bodyDiv w:val="1"/>
      <w:marLeft w:val="0"/>
      <w:marRight w:val="0"/>
      <w:marTop w:val="0"/>
      <w:marBottom w:val="0"/>
      <w:divBdr>
        <w:top w:val="none" w:sz="0" w:space="0" w:color="auto"/>
        <w:left w:val="none" w:sz="0" w:space="0" w:color="auto"/>
        <w:bottom w:val="none" w:sz="0" w:space="0" w:color="auto"/>
        <w:right w:val="none" w:sz="0" w:space="0" w:color="auto"/>
      </w:divBdr>
    </w:div>
    <w:div w:id="1494488818">
      <w:bodyDiv w:val="1"/>
      <w:marLeft w:val="0"/>
      <w:marRight w:val="0"/>
      <w:marTop w:val="0"/>
      <w:marBottom w:val="0"/>
      <w:divBdr>
        <w:top w:val="none" w:sz="0" w:space="0" w:color="auto"/>
        <w:left w:val="none" w:sz="0" w:space="0" w:color="auto"/>
        <w:bottom w:val="none" w:sz="0" w:space="0" w:color="auto"/>
        <w:right w:val="none" w:sz="0" w:space="0" w:color="auto"/>
      </w:divBdr>
    </w:div>
    <w:div w:id="1494491415">
      <w:bodyDiv w:val="1"/>
      <w:marLeft w:val="0"/>
      <w:marRight w:val="0"/>
      <w:marTop w:val="0"/>
      <w:marBottom w:val="0"/>
      <w:divBdr>
        <w:top w:val="none" w:sz="0" w:space="0" w:color="auto"/>
        <w:left w:val="none" w:sz="0" w:space="0" w:color="auto"/>
        <w:bottom w:val="none" w:sz="0" w:space="0" w:color="auto"/>
        <w:right w:val="none" w:sz="0" w:space="0" w:color="auto"/>
      </w:divBdr>
    </w:div>
    <w:div w:id="1494564443">
      <w:bodyDiv w:val="1"/>
      <w:marLeft w:val="0"/>
      <w:marRight w:val="0"/>
      <w:marTop w:val="0"/>
      <w:marBottom w:val="0"/>
      <w:divBdr>
        <w:top w:val="none" w:sz="0" w:space="0" w:color="auto"/>
        <w:left w:val="none" w:sz="0" w:space="0" w:color="auto"/>
        <w:bottom w:val="none" w:sz="0" w:space="0" w:color="auto"/>
        <w:right w:val="none" w:sz="0" w:space="0" w:color="auto"/>
      </w:divBdr>
    </w:div>
    <w:div w:id="1494643856">
      <w:bodyDiv w:val="1"/>
      <w:marLeft w:val="0"/>
      <w:marRight w:val="0"/>
      <w:marTop w:val="0"/>
      <w:marBottom w:val="0"/>
      <w:divBdr>
        <w:top w:val="none" w:sz="0" w:space="0" w:color="auto"/>
        <w:left w:val="none" w:sz="0" w:space="0" w:color="auto"/>
        <w:bottom w:val="none" w:sz="0" w:space="0" w:color="auto"/>
        <w:right w:val="none" w:sz="0" w:space="0" w:color="auto"/>
      </w:divBdr>
    </w:div>
    <w:div w:id="1494829982">
      <w:bodyDiv w:val="1"/>
      <w:marLeft w:val="0"/>
      <w:marRight w:val="0"/>
      <w:marTop w:val="0"/>
      <w:marBottom w:val="0"/>
      <w:divBdr>
        <w:top w:val="none" w:sz="0" w:space="0" w:color="auto"/>
        <w:left w:val="none" w:sz="0" w:space="0" w:color="auto"/>
        <w:bottom w:val="none" w:sz="0" w:space="0" w:color="auto"/>
        <w:right w:val="none" w:sz="0" w:space="0" w:color="auto"/>
      </w:divBdr>
    </w:div>
    <w:div w:id="1495031888">
      <w:bodyDiv w:val="1"/>
      <w:marLeft w:val="0"/>
      <w:marRight w:val="0"/>
      <w:marTop w:val="0"/>
      <w:marBottom w:val="0"/>
      <w:divBdr>
        <w:top w:val="none" w:sz="0" w:space="0" w:color="auto"/>
        <w:left w:val="none" w:sz="0" w:space="0" w:color="auto"/>
        <w:bottom w:val="none" w:sz="0" w:space="0" w:color="auto"/>
        <w:right w:val="none" w:sz="0" w:space="0" w:color="auto"/>
      </w:divBdr>
    </w:div>
    <w:div w:id="1495410432">
      <w:bodyDiv w:val="1"/>
      <w:marLeft w:val="0"/>
      <w:marRight w:val="0"/>
      <w:marTop w:val="0"/>
      <w:marBottom w:val="0"/>
      <w:divBdr>
        <w:top w:val="none" w:sz="0" w:space="0" w:color="auto"/>
        <w:left w:val="none" w:sz="0" w:space="0" w:color="auto"/>
        <w:bottom w:val="none" w:sz="0" w:space="0" w:color="auto"/>
        <w:right w:val="none" w:sz="0" w:space="0" w:color="auto"/>
      </w:divBdr>
    </w:div>
    <w:div w:id="1495488294">
      <w:bodyDiv w:val="1"/>
      <w:marLeft w:val="0"/>
      <w:marRight w:val="0"/>
      <w:marTop w:val="0"/>
      <w:marBottom w:val="0"/>
      <w:divBdr>
        <w:top w:val="none" w:sz="0" w:space="0" w:color="auto"/>
        <w:left w:val="none" w:sz="0" w:space="0" w:color="auto"/>
        <w:bottom w:val="none" w:sz="0" w:space="0" w:color="auto"/>
        <w:right w:val="none" w:sz="0" w:space="0" w:color="auto"/>
      </w:divBdr>
    </w:div>
    <w:div w:id="1495534767">
      <w:bodyDiv w:val="1"/>
      <w:marLeft w:val="0"/>
      <w:marRight w:val="0"/>
      <w:marTop w:val="0"/>
      <w:marBottom w:val="0"/>
      <w:divBdr>
        <w:top w:val="none" w:sz="0" w:space="0" w:color="auto"/>
        <w:left w:val="none" w:sz="0" w:space="0" w:color="auto"/>
        <w:bottom w:val="none" w:sz="0" w:space="0" w:color="auto"/>
        <w:right w:val="none" w:sz="0" w:space="0" w:color="auto"/>
      </w:divBdr>
    </w:div>
    <w:div w:id="1495678225">
      <w:bodyDiv w:val="1"/>
      <w:marLeft w:val="0"/>
      <w:marRight w:val="0"/>
      <w:marTop w:val="0"/>
      <w:marBottom w:val="0"/>
      <w:divBdr>
        <w:top w:val="none" w:sz="0" w:space="0" w:color="auto"/>
        <w:left w:val="none" w:sz="0" w:space="0" w:color="auto"/>
        <w:bottom w:val="none" w:sz="0" w:space="0" w:color="auto"/>
        <w:right w:val="none" w:sz="0" w:space="0" w:color="auto"/>
      </w:divBdr>
    </w:div>
    <w:div w:id="1495872043">
      <w:bodyDiv w:val="1"/>
      <w:marLeft w:val="0"/>
      <w:marRight w:val="0"/>
      <w:marTop w:val="0"/>
      <w:marBottom w:val="0"/>
      <w:divBdr>
        <w:top w:val="none" w:sz="0" w:space="0" w:color="auto"/>
        <w:left w:val="none" w:sz="0" w:space="0" w:color="auto"/>
        <w:bottom w:val="none" w:sz="0" w:space="0" w:color="auto"/>
        <w:right w:val="none" w:sz="0" w:space="0" w:color="auto"/>
      </w:divBdr>
    </w:div>
    <w:div w:id="1495872868">
      <w:bodyDiv w:val="1"/>
      <w:marLeft w:val="0"/>
      <w:marRight w:val="0"/>
      <w:marTop w:val="0"/>
      <w:marBottom w:val="0"/>
      <w:divBdr>
        <w:top w:val="none" w:sz="0" w:space="0" w:color="auto"/>
        <w:left w:val="none" w:sz="0" w:space="0" w:color="auto"/>
        <w:bottom w:val="none" w:sz="0" w:space="0" w:color="auto"/>
        <w:right w:val="none" w:sz="0" w:space="0" w:color="auto"/>
      </w:divBdr>
    </w:div>
    <w:div w:id="1495995873">
      <w:bodyDiv w:val="1"/>
      <w:marLeft w:val="0"/>
      <w:marRight w:val="0"/>
      <w:marTop w:val="0"/>
      <w:marBottom w:val="0"/>
      <w:divBdr>
        <w:top w:val="none" w:sz="0" w:space="0" w:color="auto"/>
        <w:left w:val="none" w:sz="0" w:space="0" w:color="auto"/>
        <w:bottom w:val="none" w:sz="0" w:space="0" w:color="auto"/>
        <w:right w:val="none" w:sz="0" w:space="0" w:color="auto"/>
      </w:divBdr>
    </w:div>
    <w:div w:id="1496064770">
      <w:bodyDiv w:val="1"/>
      <w:marLeft w:val="0"/>
      <w:marRight w:val="0"/>
      <w:marTop w:val="0"/>
      <w:marBottom w:val="0"/>
      <w:divBdr>
        <w:top w:val="none" w:sz="0" w:space="0" w:color="auto"/>
        <w:left w:val="none" w:sz="0" w:space="0" w:color="auto"/>
        <w:bottom w:val="none" w:sz="0" w:space="0" w:color="auto"/>
        <w:right w:val="none" w:sz="0" w:space="0" w:color="auto"/>
      </w:divBdr>
    </w:div>
    <w:div w:id="1496071453">
      <w:bodyDiv w:val="1"/>
      <w:marLeft w:val="0"/>
      <w:marRight w:val="0"/>
      <w:marTop w:val="0"/>
      <w:marBottom w:val="0"/>
      <w:divBdr>
        <w:top w:val="none" w:sz="0" w:space="0" w:color="auto"/>
        <w:left w:val="none" w:sz="0" w:space="0" w:color="auto"/>
        <w:bottom w:val="none" w:sz="0" w:space="0" w:color="auto"/>
        <w:right w:val="none" w:sz="0" w:space="0" w:color="auto"/>
      </w:divBdr>
    </w:div>
    <w:div w:id="1496143000">
      <w:bodyDiv w:val="1"/>
      <w:marLeft w:val="0"/>
      <w:marRight w:val="0"/>
      <w:marTop w:val="0"/>
      <w:marBottom w:val="0"/>
      <w:divBdr>
        <w:top w:val="none" w:sz="0" w:space="0" w:color="auto"/>
        <w:left w:val="none" w:sz="0" w:space="0" w:color="auto"/>
        <w:bottom w:val="none" w:sz="0" w:space="0" w:color="auto"/>
        <w:right w:val="none" w:sz="0" w:space="0" w:color="auto"/>
      </w:divBdr>
    </w:div>
    <w:div w:id="1496343052">
      <w:bodyDiv w:val="1"/>
      <w:marLeft w:val="0"/>
      <w:marRight w:val="0"/>
      <w:marTop w:val="0"/>
      <w:marBottom w:val="0"/>
      <w:divBdr>
        <w:top w:val="none" w:sz="0" w:space="0" w:color="auto"/>
        <w:left w:val="none" w:sz="0" w:space="0" w:color="auto"/>
        <w:bottom w:val="none" w:sz="0" w:space="0" w:color="auto"/>
        <w:right w:val="none" w:sz="0" w:space="0" w:color="auto"/>
      </w:divBdr>
    </w:div>
    <w:div w:id="1496415679">
      <w:bodyDiv w:val="1"/>
      <w:marLeft w:val="0"/>
      <w:marRight w:val="0"/>
      <w:marTop w:val="0"/>
      <w:marBottom w:val="0"/>
      <w:divBdr>
        <w:top w:val="none" w:sz="0" w:space="0" w:color="auto"/>
        <w:left w:val="none" w:sz="0" w:space="0" w:color="auto"/>
        <w:bottom w:val="none" w:sz="0" w:space="0" w:color="auto"/>
        <w:right w:val="none" w:sz="0" w:space="0" w:color="auto"/>
      </w:divBdr>
    </w:div>
    <w:div w:id="1496456247">
      <w:bodyDiv w:val="1"/>
      <w:marLeft w:val="0"/>
      <w:marRight w:val="0"/>
      <w:marTop w:val="0"/>
      <w:marBottom w:val="0"/>
      <w:divBdr>
        <w:top w:val="none" w:sz="0" w:space="0" w:color="auto"/>
        <w:left w:val="none" w:sz="0" w:space="0" w:color="auto"/>
        <w:bottom w:val="none" w:sz="0" w:space="0" w:color="auto"/>
        <w:right w:val="none" w:sz="0" w:space="0" w:color="auto"/>
      </w:divBdr>
    </w:div>
    <w:div w:id="1496607370">
      <w:bodyDiv w:val="1"/>
      <w:marLeft w:val="0"/>
      <w:marRight w:val="0"/>
      <w:marTop w:val="0"/>
      <w:marBottom w:val="0"/>
      <w:divBdr>
        <w:top w:val="none" w:sz="0" w:space="0" w:color="auto"/>
        <w:left w:val="none" w:sz="0" w:space="0" w:color="auto"/>
        <w:bottom w:val="none" w:sz="0" w:space="0" w:color="auto"/>
        <w:right w:val="none" w:sz="0" w:space="0" w:color="auto"/>
      </w:divBdr>
    </w:div>
    <w:div w:id="1496845256">
      <w:bodyDiv w:val="1"/>
      <w:marLeft w:val="0"/>
      <w:marRight w:val="0"/>
      <w:marTop w:val="0"/>
      <w:marBottom w:val="0"/>
      <w:divBdr>
        <w:top w:val="none" w:sz="0" w:space="0" w:color="auto"/>
        <w:left w:val="none" w:sz="0" w:space="0" w:color="auto"/>
        <w:bottom w:val="none" w:sz="0" w:space="0" w:color="auto"/>
        <w:right w:val="none" w:sz="0" w:space="0" w:color="auto"/>
      </w:divBdr>
    </w:div>
    <w:div w:id="1496997488">
      <w:bodyDiv w:val="1"/>
      <w:marLeft w:val="0"/>
      <w:marRight w:val="0"/>
      <w:marTop w:val="0"/>
      <w:marBottom w:val="0"/>
      <w:divBdr>
        <w:top w:val="none" w:sz="0" w:space="0" w:color="auto"/>
        <w:left w:val="none" w:sz="0" w:space="0" w:color="auto"/>
        <w:bottom w:val="none" w:sz="0" w:space="0" w:color="auto"/>
        <w:right w:val="none" w:sz="0" w:space="0" w:color="auto"/>
      </w:divBdr>
    </w:div>
    <w:div w:id="1497572032">
      <w:bodyDiv w:val="1"/>
      <w:marLeft w:val="0"/>
      <w:marRight w:val="0"/>
      <w:marTop w:val="0"/>
      <w:marBottom w:val="0"/>
      <w:divBdr>
        <w:top w:val="none" w:sz="0" w:space="0" w:color="auto"/>
        <w:left w:val="none" w:sz="0" w:space="0" w:color="auto"/>
        <w:bottom w:val="none" w:sz="0" w:space="0" w:color="auto"/>
        <w:right w:val="none" w:sz="0" w:space="0" w:color="auto"/>
      </w:divBdr>
    </w:div>
    <w:div w:id="1497646611">
      <w:bodyDiv w:val="1"/>
      <w:marLeft w:val="0"/>
      <w:marRight w:val="0"/>
      <w:marTop w:val="0"/>
      <w:marBottom w:val="0"/>
      <w:divBdr>
        <w:top w:val="none" w:sz="0" w:space="0" w:color="auto"/>
        <w:left w:val="none" w:sz="0" w:space="0" w:color="auto"/>
        <w:bottom w:val="none" w:sz="0" w:space="0" w:color="auto"/>
        <w:right w:val="none" w:sz="0" w:space="0" w:color="auto"/>
      </w:divBdr>
    </w:div>
    <w:div w:id="1497768538">
      <w:bodyDiv w:val="1"/>
      <w:marLeft w:val="0"/>
      <w:marRight w:val="0"/>
      <w:marTop w:val="0"/>
      <w:marBottom w:val="0"/>
      <w:divBdr>
        <w:top w:val="none" w:sz="0" w:space="0" w:color="auto"/>
        <w:left w:val="none" w:sz="0" w:space="0" w:color="auto"/>
        <w:bottom w:val="none" w:sz="0" w:space="0" w:color="auto"/>
        <w:right w:val="none" w:sz="0" w:space="0" w:color="auto"/>
      </w:divBdr>
    </w:div>
    <w:div w:id="1498157201">
      <w:bodyDiv w:val="1"/>
      <w:marLeft w:val="0"/>
      <w:marRight w:val="0"/>
      <w:marTop w:val="0"/>
      <w:marBottom w:val="0"/>
      <w:divBdr>
        <w:top w:val="none" w:sz="0" w:space="0" w:color="auto"/>
        <w:left w:val="none" w:sz="0" w:space="0" w:color="auto"/>
        <w:bottom w:val="none" w:sz="0" w:space="0" w:color="auto"/>
        <w:right w:val="none" w:sz="0" w:space="0" w:color="auto"/>
      </w:divBdr>
    </w:div>
    <w:div w:id="1498183329">
      <w:bodyDiv w:val="1"/>
      <w:marLeft w:val="0"/>
      <w:marRight w:val="0"/>
      <w:marTop w:val="0"/>
      <w:marBottom w:val="0"/>
      <w:divBdr>
        <w:top w:val="none" w:sz="0" w:space="0" w:color="auto"/>
        <w:left w:val="none" w:sz="0" w:space="0" w:color="auto"/>
        <w:bottom w:val="none" w:sz="0" w:space="0" w:color="auto"/>
        <w:right w:val="none" w:sz="0" w:space="0" w:color="auto"/>
      </w:divBdr>
    </w:div>
    <w:div w:id="1498226721">
      <w:bodyDiv w:val="1"/>
      <w:marLeft w:val="0"/>
      <w:marRight w:val="0"/>
      <w:marTop w:val="0"/>
      <w:marBottom w:val="0"/>
      <w:divBdr>
        <w:top w:val="none" w:sz="0" w:space="0" w:color="auto"/>
        <w:left w:val="none" w:sz="0" w:space="0" w:color="auto"/>
        <w:bottom w:val="none" w:sz="0" w:space="0" w:color="auto"/>
        <w:right w:val="none" w:sz="0" w:space="0" w:color="auto"/>
      </w:divBdr>
    </w:div>
    <w:div w:id="1498380837">
      <w:bodyDiv w:val="1"/>
      <w:marLeft w:val="0"/>
      <w:marRight w:val="0"/>
      <w:marTop w:val="0"/>
      <w:marBottom w:val="0"/>
      <w:divBdr>
        <w:top w:val="none" w:sz="0" w:space="0" w:color="auto"/>
        <w:left w:val="none" w:sz="0" w:space="0" w:color="auto"/>
        <w:bottom w:val="none" w:sz="0" w:space="0" w:color="auto"/>
        <w:right w:val="none" w:sz="0" w:space="0" w:color="auto"/>
      </w:divBdr>
    </w:div>
    <w:div w:id="1498422386">
      <w:bodyDiv w:val="1"/>
      <w:marLeft w:val="0"/>
      <w:marRight w:val="0"/>
      <w:marTop w:val="0"/>
      <w:marBottom w:val="0"/>
      <w:divBdr>
        <w:top w:val="none" w:sz="0" w:space="0" w:color="auto"/>
        <w:left w:val="none" w:sz="0" w:space="0" w:color="auto"/>
        <w:bottom w:val="none" w:sz="0" w:space="0" w:color="auto"/>
        <w:right w:val="none" w:sz="0" w:space="0" w:color="auto"/>
      </w:divBdr>
    </w:div>
    <w:div w:id="1498425441">
      <w:bodyDiv w:val="1"/>
      <w:marLeft w:val="0"/>
      <w:marRight w:val="0"/>
      <w:marTop w:val="0"/>
      <w:marBottom w:val="0"/>
      <w:divBdr>
        <w:top w:val="none" w:sz="0" w:space="0" w:color="auto"/>
        <w:left w:val="none" w:sz="0" w:space="0" w:color="auto"/>
        <w:bottom w:val="none" w:sz="0" w:space="0" w:color="auto"/>
        <w:right w:val="none" w:sz="0" w:space="0" w:color="auto"/>
      </w:divBdr>
    </w:div>
    <w:div w:id="1498498458">
      <w:bodyDiv w:val="1"/>
      <w:marLeft w:val="0"/>
      <w:marRight w:val="0"/>
      <w:marTop w:val="0"/>
      <w:marBottom w:val="0"/>
      <w:divBdr>
        <w:top w:val="none" w:sz="0" w:space="0" w:color="auto"/>
        <w:left w:val="none" w:sz="0" w:space="0" w:color="auto"/>
        <w:bottom w:val="none" w:sz="0" w:space="0" w:color="auto"/>
        <w:right w:val="none" w:sz="0" w:space="0" w:color="auto"/>
      </w:divBdr>
    </w:div>
    <w:div w:id="1498574086">
      <w:bodyDiv w:val="1"/>
      <w:marLeft w:val="0"/>
      <w:marRight w:val="0"/>
      <w:marTop w:val="0"/>
      <w:marBottom w:val="0"/>
      <w:divBdr>
        <w:top w:val="none" w:sz="0" w:space="0" w:color="auto"/>
        <w:left w:val="none" w:sz="0" w:space="0" w:color="auto"/>
        <w:bottom w:val="none" w:sz="0" w:space="0" w:color="auto"/>
        <w:right w:val="none" w:sz="0" w:space="0" w:color="auto"/>
      </w:divBdr>
    </w:div>
    <w:div w:id="1498614920">
      <w:bodyDiv w:val="1"/>
      <w:marLeft w:val="0"/>
      <w:marRight w:val="0"/>
      <w:marTop w:val="0"/>
      <w:marBottom w:val="0"/>
      <w:divBdr>
        <w:top w:val="none" w:sz="0" w:space="0" w:color="auto"/>
        <w:left w:val="none" w:sz="0" w:space="0" w:color="auto"/>
        <w:bottom w:val="none" w:sz="0" w:space="0" w:color="auto"/>
        <w:right w:val="none" w:sz="0" w:space="0" w:color="auto"/>
      </w:divBdr>
    </w:div>
    <w:div w:id="1498768416">
      <w:bodyDiv w:val="1"/>
      <w:marLeft w:val="0"/>
      <w:marRight w:val="0"/>
      <w:marTop w:val="0"/>
      <w:marBottom w:val="0"/>
      <w:divBdr>
        <w:top w:val="none" w:sz="0" w:space="0" w:color="auto"/>
        <w:left w:val="none" w:sz="0" w:space="0" w:color="auto"/>
        <w:bottom w:val="none" w:sz="0" w:space="0" w:color="auto"/>
        <w:right w:val="none" w:sz="0" w:space="0" w:color="auto"/>
      </w:divBdr>
    </w:div>
    <w:div w:id="1498810047">
      <w:bodyDiv w:val="1"/>
      <w:marLeft w:val="0"/>
      <w:marRight w:val="0"/>
      <w:marTop w:val="0"/>
      <w:marBottom w:val="0"/>
      <w:divBdr>
        <w:top w:val="none" w:sz="0" w:space="0" w:color="auto"/>
        <w:left w:val="none" w:sz="0" w:space="0" w:color="auto"/>
        <w:bottom w:val="none" w:sz="0" w:space="0" w:color="auto"/>
        <w:right w:val="none" w:sz="0" w:space="0" w:color="auto"/>
      </w:divBdr>
    </w:div>
    <w:div w:id="1498963062">
      <w:bodyDiv w:val="1"/>
      <w:marLeft w:val="0"/>
      <w:marRight w:val="0"/>
      <w:marTop w:val="0"/>
      <w:marBottom w:val="0"/>
      <w:divBdr>
        <w:top w:val="none" w:sz="0" w:space="0" w:color="auto"/>
        <w:left w:val="none" w:sz="0" w:space="0" w:color="auto"/>
        <w:bottom w:val="none" w:sz="0" w:space="0" w:color="auto"/>
        <w:right w:val="none" w:sz="0" w:space="0" w:color="auto"/>
      </w:divBdr>
    </w:div>
    <w:div w:id="1499152917">
      <w:bodyDiv w:val="1"/>
      <w:marLeft w:val="0"/>
      <w:marRight w:val="0"/>
      <w:marTop w:val="0"/>
      <w:marBottom w:val="0"/>
      <w:divBdr>
        <w:top w:val="none" w:sz="0" w:space="0" w:color="auto"/>
        <w:left w:val="none" w:sz="0" w:space="0" w:color="auto"/>
        <w:bottom w:val="none" w:sz="0" w:space="0" w:color="auto"/>
        <w:right w:val="none" w:sz="0" w:space="0" w:color="auto"/>
      </w:divBdr>
    </w:div>
    <w:div w:id="1499418380">
      <w:bodyDiv w:val="1"/>
      <w:marLeft w:val="0"/>
      <w:marRight w:val="0"/>
      <w:marTop w:val="0"/>
      <w:marBottom w:val="0"/>
      <w:divBdr>
        <w:top w:val="none" w:sz="0" w:space="0" w:color="auto"/>
        <w:left w:val="none" w:sz="0" w:space="0" w:color="auto"/>
        <w:bottom w:val="none" w:sz="0" w:space="0" w:color="auto"/>
        <w:right w:val="none" w:sz="0" w:space="0" w:color="auto"/>
      </w:divBdr>
    </w:div>
    <w:div w:id="1499422023">
      <w:bodyDiv w:val="1"/>
      <w:marLeft w:val="0"/>
      <w:marRight w:val="0"/>
      <w:marTop w:val="0"/>
      <w:marBottom w:val="0"/>
      <w:divBdr>
        <w:top w:val="none" w:sz="0" w:space="0" w:color="auto"/>
        <w:left w:val="none" w:sz="0" w:space="0" w:color="auto"/>
        <w:bottom w:val="none" w:sz="0" w:space="0" w:color="auto"/>
        <w:right w:val="none" w:sz="0" w:space="0" w:color="auto"/>
      </w:divBdr>
    </w:div>
    <w:div w:id="1499614741">
      <w:bodyDiv w:val="1"/>
      <w:marLeft w:val="0"/>
      <w:marRight w:val="0"/>
      <w:marTop w:val="0"/>
      <w:marBottom w:val="0"/>
      <w:divBdr>
        <w:top w:val="none" w:sz="0" w:space="0" w:color="auto"/>
        <w:left w:val="none" w:sz="0" w:space="0" w:color="auto"/>
        <w:bottom w:val="none" w:sz="0" w:space="0" w:color="auto"/>
        <w:right w:val="none" w:sz="0" w:space="0" w:color="auto"/>
      </w:divBdr>
    </w:div>
    <w:div w:id="1499616909">
      <w:bodyDiv w:val="1"/>
      <w:marLeft w:val="0"/>
      <w:marRight w:val="0"/>
      <w:marTop w:val="0"/>
      <w:marBottom w:val="0"/>
      <w:divBdr>
        <w:top w:val="none" w:sz="0" w:space="0" w:color="auto"/>
        <w:left w:val="none" w:sz="0" w:space="0" w:color="auto"/>
        <w:bottom w:val="none" w:sz="0" w:space="0" w:color="auto"/>
        <w:right w:val="none" w:sz="0" w:space="0" w:color="auto"/>
      </w:divBdr>
    </w:div>
    <w:div w:id="1500005498">
      <w:bodyDiv w:val="1"/>
      <w:marLeft w:val="0"/>
      <w:marRight w:val="0"/>
      <w:marTop w:val="0"/>
      <w:marBottom w:val="0"/>
      <w:divBdr>
        <w:top w:val="none" w:sz="0" w:space="0" w:color="auto"/>
        <w:left w:val="none" w:sz="0" w:space="0" w:color="auto"/>
        <w:bottom w:val="none" w:sz="0" w:space="0" w:color="auto"/>
        <w:right w:val="none" w:sz="0" w:space="0" w:color="auto"/>
      </w:divBdr>
    </w:div>
    <w:div w:id="1500268751">
      <w:bodyDiv w:val="1"/>
      <w:marLeft w:val="0"/>
      <w:marRight w:val="0"/>
      <w:marTop w:val="0"/>
      <w:marBottom w:val="0"/>
      <w:divBdr>
        <w:top w:val="none" w:sz="0" w:space="0" w:color="auto"/>
        <w:left w:val="none" w:sz="0" w:space="0" w:color="auto"/>
        <w:bottom w:val="none" w:sz="0" w:space="0" w:color="auto"/>
        <w:right w:val="none" w:sz="0" w:space="0" w:color="auto"/>
      </w:divBdr>
    </w:div>
    <w:div w:id="1500340595">
      <w:bodyDiv w:val="1"/>
      <w:marLeft w:val="0"/>
      <w:marRight w:val="0"/>
      <w:marTop w:val="0"/>
      <w:marBottom w:val="0"/>
      <w:divBdr>
        <w:top w:val="none" w:sz="0" w:space="0" w:color="auto"/>
        <w:left w:val="none" w:sz="0" w:space="0" w:color="auto"/>
        <w:bottom w:val="none" w:sz="0" w:space="0" w:color="auto"/>
        <w:right w:val="none" w:sz="0" w:space="0" w:color="auto"/>
      </w:divBdr>
    </w:div>
    <w:div w:id="1500343256">
      <w:bodyDiv w:val="1"/>
      <w:marLeft w:val="0"/>
      <w:marRight w:val="0"/>
      <w:marTop w:val="0"/>
      <w:marBottom w:val="0"/>
      <w:divBdr>
        <w:top w:val="none" w:sz="0" w:space="0" w:color="auto"/>
        <w:left w:val="none" w:sz="0" w:space="0" w:color="auto"/>
        <w:bottom w:val="none" w:sz="0" w:space="0" w:color="auto"/>
        <w:right w:val="none" w:sz="0" w:space="0" w:color="auto"/>
      </w:divBdr>
    </w:div>
    <w:div w:id="1500583310">
      <w:bodyDiv w:val="1"/>
      <w:marLeft w:val="0"/>
      <w:marRight w:val="0"/>
      <w:marTop w:val="0"/>
      <w:marBottom w:val="0"/>
      <w:divBdr>
        <w:top w:val="none" w:sz="0" w:space="0" w:color="auto"/>
        <w:left w:val="none" w:sz="0" w:space="0" w:color="auto"/>
        <w:bottom w:val="none" w:sz="0" w:space="0" w:color="auto"/>
        <w:right w:val="none" w:sz="0" w:space="0" w:color="auto"/>
      </w:divBdr>
    </w:div>
    <w:div w:id="1500728936">
      <w:bodyDiv w:val="1"/>
      <w:marLeft w:val="0"/>
      <w:marRight w:val="0"/>
      <w:marTop w:val="0"/>
      <w:marBottom w:val="0"/>
      <w:divBdr>
        <w:top w:val="none" w:sz="0" w:space="0" w:color="auto"/>
        <w:left w:val="none" w:sz="0" w:space="0" w:color="auto"/>
        <w:bottom w:val="none" w:sz="0" w:space="0" w:color="auto"/>
        <w:right w:val="none" w:sz="0" w:space="0" w:color="auto"/>
      </w:divBdr>
    </w:div>
    <w:div w:id="1500777344">
      <w:bodyDiv w:val="1"/>
      <w:marLeft w:val="0"/>
      <w:marRight w:val="0"/>
      <w:marTop w:val="0"/>
      <w:marBottom w:val="0"/>
      <w:divBdr>
        <w:top w:val="none" w:sz="0" w:space="0" w:color="auto"/>
        <w:left w:val="none" w:sz="0" w:space="0" w:color="auto"/>
        <w:bottom w:val="none" w:sz="0" w:space="0" w:color="auto"/>
        <w:right w:val="none" w:sz="0" w:space="0" w:color="auto"/>
      </w:divBdr>
    </w:div>
    <w:div w:id="1500803914">
      <w:bodyDiv w:val="1"/>
      <w:marLeft w:val="0"/>
      <w:marRight w:val="0"/>
      <w:marTop w:val="0"/>
      <w:marBottom w:val="0"/>
      <w:divBdr>
        <w:top w:val="none" w:sz="0" w:space="0" w:color="auto"/>
        <w:left w:val="none" w:sz="0" w:space="0" w:color="auto"/>
        <w:bottom w:val="none" w:sz="0" w:space="0" w:color="auto"/>
        <w:right w:val="none" w:sz="0" w:space="0" w:color="auto"/>
      </w:divBdr>
    </w:div>
    <w:div w:id="1501196916">
      <w:bodyDiv w:val="1"/>
      <w:marLeft w:val="0"/>
      <w:marRight w:val="0"/>
      <w:marTop w:val="0"/>
      <w:marBottom w:val="0"/>
      <w:divBdr>
        <w:top w:val="none" w:sz="0" w:space="0" w:color="auto"/>
        <w:left w:val="none" w:sz="0" w:space="0" w:color="auto"/>
        <w:bottom w:val="none" w:sz="0" w:space="0" w:color="auto"/>
        <w:right w:val="none" w:sz="0" w:space="0" w:color="auto"/>
      </w:divBdr>
    </w:div>
    <w:div w:id="1501313537">
      <w:bodyDiv w:val="1"/>
      <w:marLeft w:val="0"/>
      <w:marRight w:val="0"/>
      <w:marTop w:val="0"/>
      <w:marBottom w:val="0"/>
      <w:divBdr>
        <w:top w:val="none" w:sz="0" w:space="0" w:color="auto"/>
        <w:left w:val="none" w:sz="0" w:space="0" w:color="auto"/>
        <w:bottom w:val="none" w:sz="0" w:space="0" w:color="auto"/>
        <w:right w:val="none" w:sz="0" w:space="0" w:color="auto"/>
      </w:divBdr>
    </w:div>
    <w:div w:id="1501508777">
      <w:bodyDiv w:val="1"/>
      <w:marLeft w:val="0"/>
      <w:marRight w:val="0"/>
      <w:marTop w:val="0"/>
      <w:marBottom w:val="0"/>
      <w:divBdr>
        <w:top w:val="none" w:sz="0" w:space="0" w:color="auto"/>
        <w:left w:val="none" w:sz="0" w:space="0" w:color="auto"/>
        <w:bottom w:val="none" w:sz="0" w:space="0" w:color="auto"/>
        <w:right w:val="none" w:sz="0" w:space="0" w:color="auto"/>
      </w:divBdr>
    </w:div>
    <w:div w:id="1501699198">
      <w:bodyDiv w:val="1"/>
      <w:marLeft w:val="0"/>
      <w:marRight w:val="0"/>
      <w:marTop w:val="0"/>
      <w:marBottom w:val="0"/>
      <w:divBdr>
        <w:top w:val="none" w:sz="0" w:space="0" w:color="auto"/>
        <w:left w:val="none" w:sz="0" w:space="0" w:color="auto"/>
        <w:bottom w:val="none" w:sz="0" w:space="0" w:color="auto"/>
        <w:right w:val="none" w:sz="0" w:space="0" w:color="auto"/>
      </w:divBdr>
    </w:div>
    <w:div w:id="1501776676">
      <w:bodyDiv w:val="1"/>
      <w:marLeft w:val="0"/>
      <w:marRight w:val="0"/>
      <w:marTop w:val="0"/>
      <w:marBottom w:val="0"/>
      <w:divBdr>
        <w:top w:val="none" w:sz="0" w:space="0" w:color="auto"/>
        <w:left w:val="none" w:sz="0" w:space="0" w:color="auto"/>
        <w:bottom w:val="none" w:sz="0" w:space="0" w:color="auto"/>
        <w:right w:val="none" w:sz="0" w:space="0" w:color="auto"/>
      </w:divBdr>
    </w:div>
    <w:div w:id="1501895957">
      <w:bodyDiv w:val="1"/>
      <w:marLeft w:val="0"/>
      <w:marRight w:val="0"/>
      <w:marTop w:val="0"/>
      <w:marBottom w:val="0"/>
      <w:divBdr>
        <w:top w:val="none" w:sz="0" w:space="0" w:color="auto"/>
        <w:left w:val="none" w:sz="0" w:space="0" w:color="auto"/>
        <w:bottom w:val="none" w:sz="0" w:space="0" w:color="auto"/>
        <w:right w:val="none" w:sz="0" w:space="0" w:color="auto"/>
      </w:divBdr>
    </w:div>
    <w:div w:id="1501966905">
      <w:bodyDiv w:val="1"/>
      <w:marLeft w:val="0"/>
      <w:marRight w:val="0"/>
      <w:marTop w:val="0"/>
      <w:marBottom w:val="0"/>
      <w:divBdr>
        <w:top w:val="none" w:sz="0" w:space="0" w:color="auto"/>
        <w:left w:val="none" w:sz="0" w:space="0" w:color="auto"/>
        <w:bottom w:val="none" w:sz="0" w:space="0" w:color="auto"/>
        <w:right w:val="none" w:sz="0" w:space="0" w:color="auto"/>
      </w:divBdr>
    </w:div>
    <w:div w:id="1502357141">
      <w:bodyDiv w:val="1"/>
      <w:marLeft w:val="0"/>
      <w:marRight w:val="0"/>
      <w:marTop w:val="0"/>
      <w:marBottom w:val="0"/>
      <w:divBdr>
        <w:top w:val="none" w:sz="0" w:space="0" w:color="auto"/>
        <w:left w:val="none" w:sz="0" w:space="0" w:color="auto"/>
        <w:bottom w:val="none" w:sz="0" w:space="0" w:color="auto"/>
        <w:right w:val="none" w:sz="0" w:space="0" w:color="auto"/>
      </w:divBdr>
    </w:div>
    <w:div w:id="1502500451">
      <w:bodyDiv w:val="1"/>
      <w:marLeft w:val="0"/>
      <w:marRight w:val="0"/>
      <w:marTop w:val="0"/>
      <w:marBottom w:val="0"/>
      <w:divBdr>
        <w:top w:val="none" w:sz="0" w:space="0" w:color="auto"/>
        <w:left w:val="none" w:sz="0" w:space="0" w:color="auto"/>
        <w:bottom w:val="none" w:sz="0" w:space="0" w:color="auto"/>
        <w:right w:val="none" w:sz="0" w:space="0" w:color="auto"/>
      </w:divBdr>
    </w:div>
    <w:div w:id="1502620806">
      <w:bodyDiv w:val="1"/>
      <w:marLeft w:val="0"/>
      <w:marRight w:val="0"/>
      <w:marTop w:val="0"/>
      <w:marBottom w:val="0"/>
      <w:divBdr>
        <w:top w:val="none" w:sz="0" w:space="0" w:color="auto"/>
        <w:left w:val="none" w:sz="0" w:space="0" w:color="auto"/>
        <w:bottom w:val="none" w:sz="0" w:space="0" w:color="auto"/>
        <w:right w:val="none" w:sz="0" w:space="0" w:color="auto"/>
      </w:divBdr>
    </w:div>
    <w:div w:id="1502892980">
      <w:bodyDiv w:val="1"/>
      <w:marLeft w:val="0"/>
      <w:marRight w:val="0"/>
      <w:marTop w:val="0"/>
      <w:marBottom w:val="0"/>
      <w:divBdr>
        <w:top w:val="none" w:sz="0" w:space="0" w:color="auto"/>
        <w:left w:val="none" w:sz="0" w:space="0" w:color="auto"/>
        <w:bottom w:val="none" w:sz="0" w:space="0" w:color="auto"/>
        <w:right w:val="none" w:sz="0" w:space="0" w:color="auto"/>
      </w:divBdr>
    </w:div>
    <w:div w:id="1502962388">
      <w:bodyDiv w:val="1"/>
      <w:marLeft w:val="0"/>
      <w:marRight w:val="0"/>
      <w:marTop w:val="0"/>
      <w:marBottom w:val="0"/>
      <w:divBdr>
        <w:top w:val="none" w:sz="0" w:space="0" w:color="auto"/>
        <w:left w:val="none" w:sz="0" w:space="0" w:color="auto"/>
        <w:bottom w:val="none" w:sz="0" w:space="0" w:color="auto"/>
        <w:right w:val="none" w:sz="0" w:space="0" w:color="auto"/>
      </w:divBdr>
    </w:div>
    <w:div w:id="1503012801">
      <w:bodyDiv w:val="1"/>
      <w:marLeft w:val="0"/>
      <w:marRight w:val="0"/>
      <w:marTop w:val="0"/>
      <w:marBottom w:val="0"/>
      <w:divBdr>
        <w:top w:val="none" w:sz="0" w:space="0" w:color="auto"/>
        <w:left w:val="none" w:sz="0" w:space="0" w:color="auto"/>
        <w:bottom w:val="none" w:sz="0" w:space="0" w:color="auto"/>
        <w:right w:val="none" w:sz="0" w:space="0" w:color="auto"/>
      </w:divBdr>
    </w:div>
    <w:div w:id="1503081923">
      <w:bodyDiv w:val="1"/>
      <w:marLeft w:val="0"/>
      <w:marRight w:val="0"/>
      <w:marTop w:val="0"/>
      <w:marBottom w:val="0"/>
      <w:divBdr>
        <w:top w:val="none" w:sz="0" w:space="0" w:color="auto"/>
        <w:left w:val="none" w:sz="0" w:space="0" w:color="auto"/>
        <w:bottom w:val="none" w:sz="0" w:space="0" w:color="auto"/>
        <w:right w:val="none" w:sz="0" w:space="0" w:color="auto"/>
      </w:divBdr>
    </w:div>
    <w:div w:id="1503086009">
      <w:bodyDiv w:val="1"/>
      <w:marLeft w:val="0"/>
      <w:marRight w:val="0"/>
      <w:marTop w:val="0"/>
      <w:marBottom w:val="0"/>
      <w:divBdr>
        <w:top w:val="none" w:sz="0" w:space="0" w:color="auto"/>
        <w:left w:val="none" w:sz="0" w:space="0" w:color="auto"/>
        <w:bottom w:val="none" w:sz="0" w:space="0" w:color="auto"/>
        <w:right w:val="none" w:sz="0" w:space="0" w:color="auto"/>
      </w:divBdr>
    </w:div>
    <w:div w:id="1503468262">
      <w:bodyDiv w:val="1"/>
      <w:marLeft w:val="0"/>
      <w:marRight w:val="0"/>
      <w:marTop w:val="0"/>
      <w:marBottom w:val="0"/>
      <w:divBdr>
        <w:top w:val="none" w:sz="0" w:space="0" w:color="auto"/>
        <w:left w:val="none" w:sz="0" w:space="0" w:color="auto"/>
        <w:bottom w:val="none" w:sz="0" w:space="0" w:color="auto"/>
        <w:right w:val="none" w:sz="0" w:space="0" w:color="auto"/>
      </w:divBdr>
    </w:div>
    <w:div w:id="1503740859">
      <w:bodyDiv w:val="1"/>
      <w:marLeft w:val="0"/>
      <w:marRight w:val="0"/>
      <w:marTop w:val="0"/>
      <w:marBottom w:val="0"/>
      <w:divBdr>
        <w:top w:val="none" w:sz="0" w:space="0" w:color="auto"/>
        <w:left w:val="none" w:sz="0" w:space="0" w:color="auto"/>
        <w:bottom w:val="none" w:sz="0" w:space="0" w:color="auto"/>
        <w:right w:val="none" w:sz="0" w:space="0" w:color="auto"/>
      </w:divBdr>
    </w:div>
    <w:div w:id="1503861502">
      <w:bodyDiv w:val="1"/>
      <w:marLeft w:val="0"/>
      <w:marRight w:val="0"/>
      <w:marTop w:val="0"/>
      <w:marBottom w:val="0"/>
      <w:divBdr>
        <w:top w:val="none" w:sz="0" w:space="0" w:color="auto"/>
        <w:left w:val="none" w:sz="0" w:space="0" w:color="auto"/>
        <w:bottom w:val="none" w:sz="0" w:space="0" w:color="auto"/>
        <w:right w:val="none" w:sz="0" w:space="0" w:color="auto"/>
      </w:divBdr>
    </w:div>
    <w:div w:id="1504273626">
      <w:bodyDiv w:val="1"/>
      <w:marLeft w:val="0"/>
      <w:marRight w:val="0"/>
      <w:marTop w:val="0"/>
      <w:marBottom w:val="0"/>
      <w:divBdr>
        <w:top w:val="none" w:sz="0" w:space="0" w:color="auto"/>
        <w:left w:val="none" w:sz="0" w:space="0" w:color="auto"/>
        <w:bottom w:val="none" w:sz="0" w:space="0" w:color="auto"/>
        <w:right w:val="none" w:sz="0" w:space="0" w:color="auto"/>
      </w:divBdr>
    </w:div>
    <w:div w:id="1504472246">
      <w:bodyDiv w:val="1"/>
      <w:marLeft w:val="0"/>
      <w:marRight w:val="0"/>
      <w:marTop w:val="0"/>
      <w:marBottom w:val="0"/>
      <w:divBdr>
        <w:top w:val="none" w:sz="0" w:space="0" w:color="auto"/>
        <w:left w:val="none" w:sz="0" w:space="0" w:color="auto"/>
        <w:bottom w:val="none" w:sz="0" w:space="0" w:color="auto"/>
        <w:right w:val="none" w:sz="0" w:space="0" w:color="auto"/>
      </w:divBdr>
    </w:div>
    <w:div w:id="1504541742">
      <w:bodyDiv w:val="1"/>
      <w:marLeft w:val="0"/>
      <w:marRight w:val="0"/>
      <w:marTop w:val="0"/>
      <w:marBottom w:val="0"/>
      <w:divBdr>
        <w:top w:val="none" w:sz="0" w:space="0" w:color="auto"/>
        <w:left w:val="none" w:sz="0" w:space="0" w:color="auto"/>
        <w:bottom w:val="none" w:sz="0" w:space="0" w:color="auto"/>
        <w:right w:val="none" w:sz="0" w:space="0" w:color="auto"/>
      </w:divBdr>
    </w:div>
    <w:div w:id="1504660812">
      <w:bodyDiv w:val="1"/>
      <w:marLeft w:val="0"/>
      <w:marRight w:val="0"/>
      <w:marTop w:val="0"/>
      <w:marBottom w:val="0"/>
      <w:divBdr>
        <w:top w:val="none" w:sz="0" w:space="0" w:color="auto"/>
        <w:left w:val="none" w:sz="0" w:space="0" w:color="auto"/>
        <w:bottom w:val="none" w:sz="0" w:space="0" w:color="auto"/>
        <w:right w:val="none" w:sz="0" w:space="0" w:color="auto"/>
      </w:divBdr>
    </w:div>
    <w:div w:id="1504738558">
      <w:bodyDiv w:val="1"/>
      <w:marLeft w:val="0"/>
      <w:marRight w:val="0"/>
      <w:marTop w:val="0"/>
      <w:marBottom w:val="0"/>
      <w:divBdr>
        <w:top w:val="none" w:sz="0" w:space="0" w:color="auto"/>
        <w:left w:val="none" w:sz="0" w:space="0" w:color="auto"/>
        <w:bottom w:val="none" w:sz="0" w:space="0" w:color="auto"/>
        <w:right w:val="none" w:sz="0" w:space="0" w:color="auto"/>
      </w:divBdr>
    </w:div>
    <w:div w:id="1504778945">
      <w:bodyDiv w:val="1"/>
      <w:marLeft w:val="0"/>
      <w:marRight w:val="0"/>
      <w:marTop w:val="0"/>
      <w:marBottom w:val="0"/>
      <w:divBdr>
        <w:top w:val="none" w:sz="0" w:space="0" w:color="auto"/>
        <w:left w:val="none" w:sz="0" w:space="0" w:color="auto"/>
        <w:bottom w:val="none" w:sz="0" w:space="0" w:color="auto"/>
        <w:right w:val="none" w:sz="0" w:space="0" w:color="auto"/>
      </w:divBdr>
    </w:div>
    <w:div w:id="1505047089">
      <w:bodyDiv w:val="1"/>
      <w:marLeft w:val="0"/>
      <w:marRight w:val="0"/>
      <w:marTop w:val="0"/>
      <w:marBottom w:val="0"/>
      <w:divBdr>
        <w:top w:val="none" w:sz="0" w:space="0" w:color="auto"/>
        <w:left w:val="none" w:sz="0" w:space="0" w:color="auto"/>
        <w:bottom w:val="none" w:sz="0" w:space="0" w:color="auto"/>
        <w:right w:val="none" w:sz="0" w:space="0" w:color="auto"/>
      </w:divBdr>
    </w:div>
    <w:div w:id="1505316066">
      <w:bodyDiv w:val="1"/>
      <w:marLeft w:val="0"/>
      <w:marRight w:val="0"/>
      <w:marTop w:val="0"/>
      <w:marBottom w:val="0"/>
      <w:divBdr>
        <w:top w:val="none" w:sz="0" w:space="0" w:color="auto"/>
        <w:left w:val="none" w:sz="0" w:space="0" w:color="auto"/>
        <w:bottom w:val="none" w:sz="0" w:space="0" w:color="auto"/>
        <w:right w:val="none" w:sz="0" w:space="0" w:color="auto"/>
      </w:divBdr>
    </w:div>
    <w:div w:id="1505508889">
      <w:bodyDiv w:val="1"/>
      <w:marLeft w:val="0"/>
      <w:marRight w:val="0"/>
      <w:marTop w:val="0"/>
      <w:marBottom w:val="0"/>
      <w:divBdr>
        <w:top w:val="none" w:sz="0" w:space="0" w:color="auto"/>
        <w:left w:val="none" w:sz="0" w:space="0" w:color="auto"/>
        <w:bottom w:val="none" w:sz="0" w:space="0" w:color="auto"/>
        <w:right w:val="none" w:sz="0" w:space="0" w:color="auto"/>
      </w:divBdr>
    </w:div>
    <w:div w:id="1505510895">
      <w:bodyDiv w:val="1"/>
      <w:marLeft w:val="0"/>
      <w:marRight w:val="0"/>
      <w:marTop w:val="0"/>
      <w:marBottom w:val="0"/>
      <w:divBdr>
        <w:top w:val="none" w:sz="0" w:space="0" w:color="auto"/>
        <w:left w:val="none" w:sz="0" w:space="0" w:color="auto"/>
        <w:bottom w:val="none" w:sz="0" w:space="0" w:color="auto"/>
        <w:right w:val="none" w:sz="0" w:space="0" w:color="auto"/>
      </w:divBdr>
    </w:div>
    <w:div w:id="1505516887">
      <w:bodyDiv w:val="1"/>
      <w:marLeft w:val="0"/>
      <w:marRight w:val="0"/>
      <w:marTop w:val="0"/>
      <w:marBottom w:val="0"/>
      <w:divBdr>
        <w:top w:val="none" w:sz="0" w:space="0" w:color="auto"/>
        <w:left w:val="none" w:sz="0" w:space="0" w:color="auto"/>
        <w:bottom w:val="none" w:sz="0" w:space="0" w:color="auto"/>
        <w:right w:val="none" w:sz="0" w:space="0" w:color="auto"/>
      </w:divBdr>
    </w:div>
    <w:div w:id="1505583084">
      <w:bodyDiv w:val="1"/>
      <w:marLeft w:val="0"/>
      <w:marRight w:val="0"/>
      <w:marTop w:val="0"/>
      <w:marBottom w:val="0"/>
      <w:divBdr>
        <w:top w:val="none" w:sz="0" w:space="0" w:color="auto"/>
        <w:left w:val="none" w:sz="0" w:space="0" w:color="auto"/>
        <w:bottom w:val="none" w:sz="0" w:space="0" w:color="auto"/>
        <w:right w:val="none" w:sz="0" w:space="0" w:color="auto"/>
      </w:divBdr>
    </w:div>
    <w:div w:id="1505631469">
      <w:bodyDiv w:val="1"/>
      <w:marLeft w:val="0"/>
      <w:marRight w:val="0"/>
      <w:marTop w:val="0"/>
      <w:marBottom w:val="0"/>
      <w:divBdr>
        <w:top w:val="none" w:sz="0" w:space="0" w:color="auto"/>
        <w:left w:val="none" w:sz="0" w:space="0" w:color="auto"/>
        <w:bottom w:val="none" w:sz="0" w:space="0" w:color="auto"/>
        <w:right w:val="none" w:sz="0" w:space="0" w:color="auto"/>
      </w:divBdr>
    </w:div>
    <w:div w:id="1505706935">
      <w:bodyDiv w:val="1"/>
      <w:marLeft w:val="0"/>
      <w:marRight w:val="0"/>
      <w:marTop w:val="0"/>
      <w:marBottom w:val="0"/>
      <w:divBdr>
        <w:top w:val="none" w:sz="0" w:space="0" w:color="auto"/>
        <w:left w:val="none" w:sz="0" w:space="0" w:color="auto"/>
        <w:bottom w:val="none" w:sz="0" w:space="0" w:color="auto"/>
        <w:right w:val="none" w:sz="0" w:space="0" w:color="auto"/>
      </w:divBdr>
    </w:div>
    <w:div w:id="1506092719">
      <w:bodyDiv w:val="1"/>
      <w:marLeft w:val="0"/>
      <w:marRight w:val="0"/>
      <w:marTop w:val="0"/>
      <w:marBottom w:val="0"/>
      <w:divBdr>
        <w:top w:val="none" w:sz="0" w:space="0" w:color="auto"/>
        <w:left w:val="none" w:sz="0" w:space="0" w:color="auto"/>
        <w:bottom w:val="none" w:sz="0" w:space="0" w:color="auto"/>
        <w:right w:val="none" w:sz="0" w:space="0" w:color="auto"/>
      </w:divBdr>
    </w:div>
    <w:div w:id="1506170316">
      <w:bodyDiv w:val="1"/>
      <w:marLeft w:val="0"/>
      <w:marRight w:val="0"/>
      <w:marTop w:val="0"/>
      <w:marBottom w:val="0"/>
      <w:divBdr>
        <w:top w:val="none" w:sz="0" w:space="0" w:color="auto"/>
        <w:left w:val="none" w:sz="0" w:space="0" w:color="auto"/>
        <w:bottom w:val="none" w:sz="0" w:space="0" w:color="auto"/>
        <w:right w:val="none" w:sz="0" w:space="0" w:color="auto"/>
      </w:divBdr>
    </w:div>
    <w:div w:id="1506170501">
      <w:bodyDiv w:val="1"/>
      <w:marLeft w:val="0"/>
      <w:marRight w:val="0"/>
      <w:marTop w:val="0"/>
      <w:marBottom w:val="0"/>
      <w:divBdr>
        <w:top w:val="none" w:sz="0" w:space="0" w:color="auto"/>
        <w:left w:val="none" w:sz="0" w:space="0" w:color="auto"/>
        <w:bottom w:val="none" w:sz="0" w:space="0" w:color="auto"/>
        <w:right w:val="none" w:sz="0" w:space="0" w:color="auto"/>
      </w:divBdr>
    </w:div>
    <w:div w:id="1506214352">
      <w:bodyDiv w:val="1"/>
      <w:marLeft w:val="0"/>
      <w:marRight w:val="0"/>
      <w:marTop w:val="0"/>
      <w:marBottom w:val="0"/>
      <w:divBdr>
        <w:top w:val="none" w:sz="0" w:space="0" w:color="auto"/>
        <w:left w:val="none" w:sz="0" w:space="0" w:color="auto"/>
        <w:bottom w:val="none" w:sz="0" w:space="0" w:color="auto"/>
        <w:right w:val="none" w:sz="0" w:space="0" w:color="auto"/>
      </w:divBdr>
    </w:div>
    <w:div w:id="1506289528">
      <w:bodyDiv w:val="1"/>
      <w:marLeft w:val="0"/>
      <w:marRight w:val="0"/>
      <w:marTop w:val="0"/>
      <w:marBottom w:val="0"/>
      <w:divBdr>
        <w:top w:val="none" w:sz="0" w:space="0" w:color="auto"/>
        <w:left w:val="none" w:sz="0" w:space="0" w:color="auto"/>
        <w:bottom w:val="none" w:sz="0" w:space="0" w:color="auto"/>
        <w:right w:val="none" w:sz="0" w:space="0" w:color="auto"/>
      </w:divBdr>
    </w:div>
    <w:div w:id="1506363721">
      <w:bodyDiv w:val="1"/>
      <w:marLeft w:val="0"/>
      <w:marRight w:val="0"/>
      <w:marTop w:val="0"/>
      <w:marBottom w:val="0"/>
      <w:divBdr>
        <w:top w:val="none" w:sz="0" w:space="0" w:color="auto"/>
        <w:left w:val="none" w:sz="0" w:space="0" w:color="auto"/>
        <w:bottom w:val="none" w:sz="0" w:space="0" w:color="auto"/>
        <w:right w:val="none" w:sz="0" w:space="0" w:color="auto"/>
      </w:divBdr>
    </w:div>
    <w:div w:id="1506363948">
      <w:bodyDiv w:val="1"/>
      <w:marLeft w:val="0"/>
      <w:marRight w:val="0"/>
      <w:marTop w:val="0"/>
      <w:marBottom w:val="0"/>
      <w:divBdr>
        <w:top w:val="none" w:sz="0" w:space="0" w:color="auto"/>
        <w:left w:val="none" w:sz="0" w:space="0" w:color="auto"/>
        <w:bottom w:val="none" w:sz="0" w:space="0" w:color="auto"/>
        <w:right w:val="none" w:sz="0" w:space="0" w:color="auto"/>
      </w:divBdr>
    </w:div>
    <w:div w:id="1506478824">
      <w:bodyDiv w:val="1"/>
      <w:marLeft w:val="0"/>
      <w:marRight w:val="0"/>
      <w:marTop w:val="0"/>
      <w:marBottom w:val="0"/>
      <w:divBdr>
        <w:top w:val="none" w:sz="0" w:space="0" w:color="auto"/>
        <w:left w:val="none" w:sz="0" w:space="0" w:color="auto"/>
        <w:bottom w:val="none" w:sz="0" w:space="0" w:color="auto"/>
        <w:right w:val="none" w:sz="0" w:space="0" w:color="auto"/>
      </w:divBdr>
    </w:div>
    <w:div w:id="1506549921">
      <w:bodyDiv w:val="1"/>
      <w:marLeft w:val="0"/>
      <w:marRight w:val="0"/>
      <w:marTop w:val="0"/>
      <w:marBottom w:val="0"/>
      <w:divBdr>
        <w:top w:val="none" w:sz="0" w:space="0" w:color="auto"/>
        <w:left w:val="none" w:sz="0" w:space="0" w:color="auto"/>
        <w:bottom w:val="none" w:sz="0" w:space="0" w:color="auto"/>
        <w:right w:val="none" w:sz="0" w:space="0" w:color="auto"/>
      </w:divBdr>
    </w:div>
    <w:div w:id="1506819832">
      <w:bodyDiv w:val="1"/>
      <w:marLeft w:val="0"/>
      <w:marRight w:val="0"/>
      <w:marTop w:val="0"/>
      <w:marBottom w:val="0"/>
      <w:divBdr>
        <w:top w:val="none" w:sz="0" w:space="0" w:color="auto"/>
        <w:left w:val="none" w:sz="0" w:space="0" w:color="auto"/>
        <w:bottom w:val="none" w:sz="0" w:space="0" w:color="auto"/>
        <w:right w:val="none" w:sz="0" w:space="0" w:color="auto"/>
      </w:divBdr>
    </w:div>
    <w:div w:id="1506939717">
      <w:bodyDiv w:val="1"/>
      <w:marLeft w:val="0"/>
      <w:marRight w:val="0"/>
      <w:marTop w:val="0"/>
      <w:marBottom w:val="0"/>
      <w:divBdr>
        <w:top w:val="none" w:sz="0" w:space="0" w:color="auto"/>
        <w:left w:val="none" w:sz="0" w:space="0" w:color="auto"/>
        <w:bottom w:val="none" w:sz="0" w:space="0" w:color="auto"/>
        <w:right w:val="none" w:sz="0" w:space="0" w:color="auto"/>
      </w:divBdr>
    </w:div>
    <w:div w:id="1507162536">
      <w:bodyDiv w:val="1"/>
      <w:marLeft w:val="0"/>
      <w:marRight w:val="0"/>
      <w:marTop w:val="0"/>
      <w:marBottom w:val="0"/>
      <w:divBdr>
        <w:top w:val="none" w:sz="0" w:space="0" w:color="auto"/>
        <w:left w:val="none" w:sz="0" w:space="0" w:color="auto"/>
        <w:bottom w:val="none" w:sz="0" w:space="0" w:color="auto"/>
        <w:right w:val="none" w:sz="0" w:space="0" w:color="auto"/>
      </w:divBdr>
    </w:div>
    <w:div w:id="1507211554">
      <w:bodyDiv w:val="1"/>
      <w:marLeft w:val="0"/>
      <w:marRight w:val="0"/>
      <w:marTop w:val="0"/>
      <w:marBottom w:val="0"/>
      <w:divBdr>
        <w:top w:val="none" w:sz="0" w:space="0" w:color="auto"/>
        <w:left w:val="none" w:sz="0" w:space="0" w:color="auto"/>
        <w:bottom w:val="none" w:sz="0" w:space="0" w:color="auto"/>
        <w:right w:val="none" w:sz="0" w:space="0" w:color="auto"/>
      </w:divBdr>
    </w:div>
    <w:div w:id="1507401522">
      <w:bodyDiv w:val="1"/>
      <w:marLeft w:val="0"/>
      <w:marRight w:val="0"/>
      <w:marTop w:val="0"/>
      <w:marBottom w:val="0"/>
      <w:divBdr>
        <w:top w:val="none" w:sz="0" w:space="0" w:color="auto"/>
        <w:left w:val="none" w:sz="0" w:space="0" w:color="auto"/>
        <w:bottom w:val="none" w:sz="0" w:space="0" w:color="auto"/>
        <w:right w:val="none" w:sz="0" w:space="0" w:color="auto"/>
      </w:divBdr>
    </w:div>
    <w:div w:id="1507671691">
      <w:bodyDiv w:val="1"/>
      <w:marLeft w:val="0"/>
      <w:marRight w:val="0"/>
      <w:marTop w:val="0"/>
      <w:marBottom w:val="0"/>
      <w:divBdr>
        <w:top w:val="none" w:sz="0" w:space="0" w:color="auto"/>
        <w:left w:val="none" w:sz="0" w:space="0" w:color="auto"/>
        <w:bottom w:val="none" w:sz="0" w:space="0" w:color="auto"/>
        <w:right w:val="none" w:sz="0" w:space="0" w:color="auto"/>
      </w:divBdr>
    </w:div>
    <w:div w:id="1508133885">
      <w:bodyDiv w:val="1"/>
      <w:marLeft w:val="0"/>
      <w:marRight w:val="0"/>
      <w:marTop w:val="0"/>
      <w:marBottom w:val="0"/>
      <w:divBdr>
        <w:top w:val="none" w:sz="0" w:space="0" w:color="auto"/>
        <w:left w:val="none" w:sz="0" w:space="0" w:color="auto"/>
        <w:bottom w:val="none" w:sz="0" w:space="0" w:color="auto"/>
        <w:right w:val="none" w:sz="0" w:space="0" w:color="auto"/>
      </w:divBdr>
    </w:div>
    <w:div w:id="1508521855">
      <w:bodyDiv w:val="1"/>
      <w:marLeft w:val="0"/>
      <w:marRight w:val="0"/>
      <w:marTop w:val="0"/>
      <w:marBottom w:val="0"/>
      <w:divBdr>
        <w:top w:val="none" w:sz="0" w:space="0" w:color="auto"/>
        <w:left w:val="none" w:sz="0" w:space="0" w:color="auto"/>
        <w:bottom w:val="none" w:sz="0" w:space="0" w:color="auto"/>
        <w:right w:val="none" w:sz="0" w:space="0" w:color="auto"/>
      </w:divBdr>
    </w:div>
    <w:div w:id="1508785623">
      <w:bodyDiv w:val="1"/>
      <w:marLeft w:val="0"/>
      <w:marRight w:val="0"/>
      <w:marTop w:val="0"/>
      <w:marBottom w:val="0"/>
      <w:divBdr>
        <w:top w:val="none" w:sz="0" w:space="0" w:color="auto"/>
        <w:left w:val="none" w:sz="0" w:space="0" w:color="auto"/>
        <w:bottom w:val="none" w:sz="0" w:space="0" w:color="auto"/>
        <w:right w:val="none" w:sz="0" w:space="0" w:color="auto"/>
      </w:divBdr>
    </w:div>
    <w:div w:id="1508906901">
      <w:bodyDiv w:val="1"/>
      <w:marLeft w:val="0"/>
      <w:marRight w:val="0"/>
      <w:marTop w:val="0"/>
      <w:marBottom w:val="0"/>
      <w:divBdr>
        <w:top w:val="none" w:sz="0" w:space="0" w:color="auto"/>
        <w:left w:val="none" w:sz="0" w:space="0" w:color="auto"/>
        <w:bottom w:val="none" w:sz="0" w:space="0" w:color="auto"/>
        <w:right w:val="none" w:sz="0" w:space="0" w:color="auto"/>
      </w:divBdr>
    </w:div>
    <w:div w:id="1508910380">
      <w:bodyDiv w:val="1"/>
      <w:marLeft w:val="0"/>
      <w:marRight w:val="0"/>
      <w:marTop w:val="0"/>
      <w:marBottom w:val="0"/>
      <w:divBdr>
        <w:top w:val="none" w:sz="0" w:space="0" w:color="auto"/>
        <w:left w:val="none" w:sz="0" w:space="0" w:color="auto"/>
        <w:bottom w:val="none" w:sz="0" w:space="0" w:color="auto"/>
        <w:right w:val="none" w:sz="0" w:space="0" w:color="auto"/>
      </w:divBdr>
    </w:div>
    <w:div w:id="1509248321">
      <w:bodyDiv w:val="1"/>
      <w:marLeft w:val="0"/>
      <w:marRight w:val="0"/>
      <w:marTop w:val="0"/>
      <w:marBottom w:val="0"/>
      <w:divBdr>
        <w:top w:val="none" w:sz="0" w:space="0" w:color="auto"/>
        <w:left w:val="none" w:sz="0" w:space="0" w:color="auto"/>
        <w:bottom w:val="none" w:sz="0" w:space="0" w:color="auto"/>
        <w:right w:val="none" w:sz="0" w:space="0" w:color="auto"/>
      </w:divBdr>
    </w:div>
    <w:div w:id="1509366135">
      <w:bodyDiv w:val="1"/>
      <w:marLeft w:val="0"/>
      <w:marRight w:val="0"/>
      <w:marTop w:val="0"/>
      <w:marBottom w:val="0"/>
      <w:divBdr>
        <w:top w:val="none" w:sz="0" w:space="0" w:color="auto"/>
        <w:left w:val="none" w:sz="0" w:space="0" w:color="auto"/>
        <w:bottom w:val="none" w:sz="0" w:space="0" w:color="auto"/>
        <w:right w:val="none" w:sz="0" w:space="0" w:color="auto"/>
      </w:divBdr>
    </w:div>
    <w:div w:id="1509446124">
      <w:bodyDiv w:val="1"/>
      <w:marLeft w:val="0"/>
      <w:marRight w:val="0"/>
      <w:marTop w:val="0"/>
      <w:marBottom w:val="0"/>
      <w:divBdr>
        <w:top w:val="none" w:sz="0" w:space="0" w:color="auto"/>
        <w:left w:val="none" w:sz="0" w:space="0" w:color="auto"/>
        <w:bottom w:val="none" w:sz="0" w:space="0" w:color="auto"/>
        <w:right w:val="none" w:sz="0" w:space="0" w:color="auto"/>
      </w:divBdr>
    </w:div>
    <w:div w:id="1509759524">
      <w:bodyDiv w:val="1"/>
      <w:marLeft w:val="0"/>
      <w:marRight w:val="0"/>
      <w:marTop w:val="0"/>
      <w:marBottom w:val="0"/>
      <w:divBdr>
        <w:top w:val="none" w:sz="0" w:space="0" w:color="auto"/>
        <w:left w:val="none" w:sz="0" w:space="0" w:color="auto"/>
        <w:bottom w:val="none" w:sz="0" w:space="0" w:color="auto"/>
        <w:right w:val="none" w:sz="0" w:space="0" w:color="auto"/>
      </w:divBdr>
    </w:div>
    <w:div w:id="1509909509">
      <w:bodyDiv w:val="1"/>
      <w:marLeft w:val="0"/>
      <w:marRight w:val="0"/>
      <w:marTop w:val="0"/>
      <w:marBottom w:val="0"/>
      <w:divBdr>
        <w:top w:val="none" w:sz="0" w:space="0" w:color="auto"/>
        <w:left w:val="none" w:sz="0" w:space="0" w:color="auto"/>
        <w:bottom w:val="none" w:sz="0" w:space="0" w:color="auto"/>
        <w:right w:val="none" w:sz="0" w:space="0" w:color="auto"/>
      </w:divBdr>
    </w:div>
    <w:div w:id="1509977970">
      <w:bodyDiv w:val="1"/>
      <w:marLeft w:val="0"/>
      <w:marRight w:val="0"/>
      <w:marTop w:val="0"/>
      <w:marBottom w:val="0"/>
      <w:divBdr>
        <w:top w:val="none" w:sz="0" w:space="0" w:color="auto"/>
        <w:left w:val="none" w:sz="0" w:space="0" w:color="auto"/>
        <w:bottom w:val="none" w:sz="0" w:space="0" w:color="auto"/>
        <w:right w:val="none" w:sz="0" w:space="0" w:color="auto"/>
      </w:divBdr>
    </w:div>
    <w:div w:id="1510220816">
      <w:bodyDiv w:val="1"/>
      <w:marLeft w:val="0"/>
      <w:marRight w:val="0"/>
      <w:marTop w:val="0"/>
      <w:marBottom w:val="0"/>
      <w:divBdr>
        <w:top w:val="none" w:sz="0" w:space="0" w:color="auto"/>
        <w:left w:val="none" w:sz="0" w:space="0" w:color="auto"/>
        <w:bottom w:val="none" w:sz="0" w:space="0" w:color="auto"/>
        <w:right w:val="none" w:sz="0" w:space="0" w:color="auto"/>
      </w:divBdr>
    </w:div>
    <w:div w:id="1510288242">
      <w:bodyDiv w:val="1"/>
      <w:marLeft w:val="0"/>
      <w:marRight w:val="0"/>
      <w:marTop w:val="0"/>
      <w:marBottom w:val="0"/>
      <w:divBdr>
        <w:top w:val="none" w:sz="0" w:space="0" w:color="auto"/>
        <w:left w:val="none" w:sz="0" w:space="0" w:color="auto"/>
        <w:bottom w:val="none" w:sz="0" w:space="0" w:color="auto"/>
        <w:right w:val="none" w:sz="0" w:space="0" w:color="auto"/>
      </w:divBdr>
    </w:div>
    <w:div w:id="1510370422">
      <w:bodyDiv w:val="1"/>
      <w:marLeft w:val="0"/>
      <w:marRight w:val="0"/>
      <w:marTop w:val="0"/>
      <w:marBottom w:val="0"/>
      <w:divBdr>
        <w:top w:val="none" w:sz="0" w:space="0" w:color="auto"/>
        <w:left w:val="none" w:sz="0" w:space="0" w:color="auto"/>
        <w:bottom w:val="none" w:sz="0" w:space="0" w:color="auto"/>
        <w:right w:val="none" w:sz="0" w:space="0" w:color="auto"/>
      </w:divBdr>
    </w:div>
    <w:div w:id="1510440263">
      <w:bodyDiv w:val="1"/>
      <w:marLeft w:val="0"/>
      <w:marRight w:val="0"/>
      <w:marTop w:val="0"/>
      <w:marBottom w:val="0"/>
      <w:divBdr>
        <w:top w:val="none" w:sz="0" w:space="0" w:color="auto"/>
        <w:left w:val="none" w:sz="0" w:space="0" w:color="auto"/>
        <w:bottom w:val="none" w:sz="0" w:space="0" w:color="auto"/>
        <w:right w:val="none" w:sz="0" w:space="0" w:color="auto"/>
      </w:divBdr>
    </w:div>
    <w:div w:id="1510560794">
      <w:bodyDiv w:val="1"/>
      <w:marLeft w:val="0"/>
      <w:marRight w:val="0"/>
      <w:marTop w:val="0"/>
      <w:marBottom w:val="0"/>
      <w:divBdr>
        <w:top w:val="none" w:sz="0" w:space="0" w:color="auto"/>
        <w:left w:val="none" w:sz="0" w:space="0" w:color="auto"/>
        <w:bottom w:val="none" w:sz="0" w:space="0" w:color="auto"/>
        <w:right w:val="none" w:sz="0" w:space="0" w:color="auto"/>
      </w:divBdr>
    </w:div>
    <w:div w:id="1510869566">
      <w:bodyDiv w:val="1"/>
      <w:marLeft w:val="0"/>
      <w:marRight w:val="0"/>
      <w:marTop w:val="0"/>
      <w:marBottom w:val="0"/>
      <w:divBdr>
        <w:top w:val="none" w:sz="0" w:space="0" w:color="auto"/>
        <w:left w:val="none" w:sz="0" w:space="0" w:color="auto"/>
        <w:bottom w:val="none" w:sz="0" w:space="0" w:color="auto"/>
        <w:right w:val="none" w:sz="0" w:space="0" w:color="auto"/>
      </w:divBdr>
    </w:div>
    <w:div w:id="1510870737">
      <w:bodyDiv w:val="1"/>
      <w:marLeft w:val="0"/>
      <w:marRight w:val="0"/>
      <w:marTop w:val="0"/>
      <w:marBottom w:val="0"/>
      <w:divBdr>
        <w:top w:val="none" w:sz="0" w:space="0" w:color="auto"/>
        <w:left w:val="none" w:sz="0" w:space="0" w:color="auto"/>
        <w:bottom w:val="none" w:sz="0" w:space="0" w:color="auto"/>
        <w:right w:val="none" w:sz="0" w:space="0" w:color="auto"/>
      </w:divBdr>
    </w:div>
    <w:div w:id="1511064992">
      <w:bodyDiv w:val="1"/>
      <w:marLeft w:val="0"/>
      <w:marRight w:val="0"/>
      <w:marTop w:val="0"/>
      <w:marBottom w:val="0"/>
      <w:divBdr>
        <w:top w:val="none" w:sz="0" w:space="0" w:color="auto"/>
        <w:left w:val="none" w:sz="0" w:space="0" w:color="auto"/>
        <w:bottom w:val="none" w:sz="0" w:space="0" w:color="auto"/>
        <w:right w:val="none" w:sz="0" w:space="0" w:color="auto"/>
      </w:divBdr>
    </w:div>
    <w:div w:id="1511336578">
      <w:bodyDiv w:val="1"/>
      <w:marLeft w:val="0"/>
      <w:marRight w:val="0"/>
      <w:marTop w:val="0"/>
      <w:marBottom w:val="0"/>
      <w:divBdr>
        <w:top w:val="none" w:sz="0" w:space="0" w:color="auto"/>
        <w:left w:val="none" w:sz="0" w:space="0" w:color="auto"/>
        <w:bottom w:val="none" w:sz="0" w:space="0" w:color="auto"/>
        <w:right w:val="none" w:sz="0" w:space="0" w:color="auto"/>
      </w:divBdr>
    </w:div>
    <w:div w:id="1511410868">
      <w:bodyDiv w:val="1"/>
      <w:marLeft w:val="0"/>
      <w:marRight w:val="0"/>
      <w:marTop w:val="0"/>
      <w:marBottom w:val="0"/>
      <w:divBdr>
        <w:top w:val="none" w:sz="0" w:space="0" w:color="auto"/>
        <w:left w:val="none" w:sz="0" w:space="0" w:color="auto"/>
        <w:bottom w:val="none" w:sz="0" w:space="0" w:color="auto"/>
        <w:right w:val="none" w:sz="0" w:space="0" w:color="auto"/>
      </w:divBdr>
    </w:div>
    <w:div w:id="1511530636">
      <w:bodyDiv w:val="1"/>
      <w:marLeft w:val="0"/>
      <w:marRight w:val="0"/>
      <w:marTop w:val="0"/>
      <w:marBottom w:val="0"/>
      <w:divBdr>
        <w:top w:val="none" w:sz="0" w:space="0" w:color="auto"/>
        <w:left w:val="none" w:sz="0" w:space="0" w:color="auto"/>
        <w:bottom w:val="none" w:sz="0" w:space="0" w:color="auto"/>
        <w:right w:val="none" w:sz="0" w:space="0" w:color="auto"/>
      </w:divBdr>
    </w:div>
    <w:div w:id="1511601617">
      <w:bodyDiv w:val="1"/>
      <w:marLeft w:val="0"/>
      <w:marRight w:val="0"/>
      <w:marTop w:val="0"/>
      <w:marBottom w:val="0"/>
      <w:divBdr>
        <w:top w:val="none" w:sz="0" w:space="0" w:color="auto"/>
        <w:left w:val="none" w:sz="0" w:space="0" w:color="auto"/>
        <w:bottom w:val="none" w:sz="0" w:space="0" w:color="auto"/>
        <w:right w:val="none" w:sz="0" w:space="0" w:color="auto"/>
      </w:divBdr>
    </w:div>
    <w:div w:id="1511606354">
      <w:bodyDiv w:val="1"/>
      <w:marLeft w:val="0"/>
      <w:marRight w:val="0"/>
      <w:marTop w:val="0"/>
      <w:marBottom w:val="0"/>
      <w:divBdr>
        <w:top w:val="none" w:sz="0" w:space="0" w:color="auto"/>
        <w:left w:val="none" w:sz="0" w:space="0" w:color="auto"/>
        <w:bottom w:val="none" w:sz="0" w:space="0" w:color="auto"/>
        <w:right w:val="none" w:sz="0" w:space="0" w:color="auto"/>
      </w:divBdr>
    </w:div>
    <w:div w:id="1511676614">
      <w:bodyDiv w:val="1"/>
      <w:marLeft w:val="0"/>
      <w:marRight w:val="0"/>
      <w:marTop w:val="0"/>
      <w:marBottom w:val="0"/>
      <w:divBdr>
        <w:top w:val="none" w:sz="0" w:space="0" w:color="auto"/>
        <w:left w:val="none" w:sz="0" w:space="0" w:color="auto"/>
        <w:bottom w:val="none" w:sz="0" w:space="0" w:color="auto"/>
        <w:right w:val="none" w:sz="0" w:space="0" w:color="auto"/>
      </w:divBdr>
    </w:div>
    <w:div w:id="1511682902">
      <w:bodyDiv w:val="1"/>
      <w:marLeft w:val="0"/>
      <w:marRight w:val="0"/>
      <w:marTop w:val="0"/>
      <w:marBottom w:val="0"/>
      <w:divBdr>
        <w:top w:val="none" w:sz="0" w:space="0" w:color="auto"/>
        <w:left w:val="none" w:sz="0" w:space="0" w:color="auto"/>
        <w:bottom w:val="none" w:sz="0" w:space="0" w:color="auto"/>
        <w:right w:val="none" w:sz="0" w:space="0" w:color="auto"/>
      </w:divBdr>
    </w:div>
    <w:div w:id="1511794622">
      <w:bodyDiv w:val="1"/>
      <w:marLeft w:val="0"/>
      <w:marRight w:val="0"/>
      <w:marTop w:val="0"/>
      <w:marBottom w:val="0"/>
      <w:divBdr>
        <w:top w:val="none" w:sz="0" w:space="0" w:color="auto"/>
        <w:left w:val="none" w:sz="0" w:space="0" w:color="auto"/>
        <w:bottom w:val="none" w:sz="0" w:space="0" w:color="auto"/>
        <w:right w:val="none" w:sz="0" w:space="0" w:color="auto"/>
      </w:divBdr>
    </w:div>
    <w:div w:id="1511875223">
      <w:bodyDiv w:val="1"/>
      <w:marLeft w:val="0"/>
      <w:marRight w:val="0"/>
      <w:marTop w:val="0"/>
      <w:marBottom w:val="0"/>
      <w:divBdr>
        <w:top w:val="none" w:sz="0" w:space="0" w:color="auto"/>
        <w:left w:val="none" w:sz="0" w:space="0" w:color="auto"/>
        <w:bottom w:val="none" w:sz="0" w:space="0" w:color="auto"/>
        <w:right w:val="none" w:sz="0" w:space="0" w:color="auto"/>
      </w:divBdr>
    </w:div>
    <w:div w:id="1511915816">
      <w:bodyDiv w:val="1"/>
      <w:marLeft w:val="0"/>
      <w:marRight w:val="0"/>
      <w:marTop w:val="0"/>
      <w:marBottom w:val="0"/>
      <w:divBdr>
        <w:top w:val="none" w:sz="0" w:space="0" w:color="auto"/>
        <w:left w:val="none" w:sz="0" w:space="0" w:color="auto"/>
        <w:bottom w:val="none" w:sz="0" w:space="0" w:color="auto"/>
        <w:right w:val="none" w:sz="0" w:space="0" w:color="auto"/>
      </w:divBdr>
    </w:div>
    <w:div w:id="1512181848">
      <w:bodyDiv w:val="1"/>
      <w:marLeft w:val="0"/>
      <w:marRight w:val="0"/>
      <w:marTop w:val="0"/>
      <w:marBottom w:val="0"/>
      <w:divBdr>
        <w:top w:val="none" w:sz="0" w:space="0" w:color="auto"/>
        <w:left w:val="none" w:sz="0" w:space="0" w:color="auto"/>
        <w:bottom w:val="none" w:sz="0" w:space="0" w:color="auto"/>
        <w:right w:val="none" w:sz="0" w:space="0" w:color="auto"/>
      </w:divBdr>
    </w:div>
    <w:div w:id="1512337345">
      <w:bodyDiv w:val="1"/>
      <w:marLeft w:val="0"/>
      <w:marRight w:val="0"/>
      <w:marTop w:val="0"/>
      <w:marBottom w:val="0"/>
      <w:divBdr>
        <w:top w:val="none" w:sz="0" w:space="0" w:color="auto"/>
        <w:left w:val="none" w:sz="0" w:space="0" w:color="auto"/>
        <w:bottom w:val="none" w:sz="0" w:space="0" w:color="auto"/>
        <w:right w:val="none" w:sz="0" w:space="0" w:color="auto"/>
      </w:divBdr>
    </w:div>
    <w:div w:id="1512374827">
      <w:bodyDiv w:val="1"/>
      <w:marLeft w:val="0"/>
      <w:marRight w:val="0"/>
      <w:marTop w:val="0"/>
      <w:marBottom w:val="0"/>
      <w:divBdr>
        <w:top w:val="none" w:sz="0" w:space="0" w:color="auto"/>
        <w:left w:val="none" w:sz="0" w:space="0" w:color="auto"/>
        <w:bottom w:val="none" w:sz="0" w:space="0" w:color="auto"/>
        <w:right w:val="none" w:sz="0" w:space="0" w:color="auto"/>
      </w:divBdr>
    </w:div>
    <w:div w:id="1512524823">
      <w:bodyDiv w:val="1"/>
      <w:marLeft w:val="0"/>
      <w:marRight w:val="0"/>
      <w:marTop w:val="0"/>
      <w:marBottom w:val="0"/>
      <w:divBdr>
        <w:top w:val="none" w:sz="0" w:space="0" w:color="auto"/>
        <w:left w:val="none" w:sz="0" w:space="0" w:color="auto"/>
        <w:bottom w:val="none" w:sz="0" w:space="0" w:color="auto"/>
        <w:right w:val="none" w:sz="0" w:space="0" w:color="auto"/>
      </w:divBdr>
    </w:div>
    <w:div w:id="1512602737">
      <w:bodyDiv w:val="1"/>
      <w:marLeft w:val="0"/>
      <w:marRight w:val="0"/>
      <w:marTop w:val="0"/>
      <w:marBottom w:val="0"/>
      <w:divBdr>
        <w:top w:val="none" w:sz="0" w:space="0" w:color="auto"/>
        <w:left w:val="none" w:sz="0" w:space="0" w:color="auto"/>
        <w:bottom w:val="none" w:sz="0" w:space="0" w:color="auto"/>
        <w:right w:val="none" w:sz="0" w:space="0" w:color="auto"/>
      </w:divBdr>
    </w:div>
    <w:div w:id="1512833141">
      <w:bodyDiv w:val="1"/>
      <w:marLeft w:val="0"/>
      <w:marRight w:val="0"/>
      <w:marTop w:val="0"/>
      <w:marBottom w:val="0"/>
      <w:divBdr>
        <w:top w:val="none" w:sz="0" w:space="0" w:color="auto"/>
        <w:left w:val="none" w:sz="0" w:space="0" w:color="auto"/>
        <w:bottom w:val="none" w:sz="0" w:space="0" w:color="auto"/>
        <w:right w:val="none" w:sz="0" w:space="0" w:color="auto"/>
      </w:divBdr>
    </w:div>
    <w:div w:id="1512984920">
      <w:bodyDiv w:val="1"/>
      <w:marLeft w:val="0"/>
      <w:marRight w:val="0"/>
      <w:marTop w:val="0"/>
      <w:marBottom w:val="0"/>
      <w:divBdr>
        <w:top w:val="none" w:sz="0" w:space="0" w:color="auto"/>
        <w:left w:val="none" w:sz="0" w:space="0" w:color="auto"/>
        <w:bottom w:val="none" w:sz="0" w:space="0" w:color="auto"/>
        <w:right w:val="none" w:sz="0" w:space="0" w:color="auto"/>
      </w:divBdr>
    </w:div>
    <w:div w:id="1513183200">
      <w:bodyDiv w:val="1"/>
      <w:marLeft w:val="0"/>
      <w:marRight w:val="0"/>
      <w:marTop w:val="0"/>
      <w:marBottom w:val="0"/>
      <w:divBdr>
        <w:top w:val="none" w:sz="0" w:space="0" w:color="auto"/>
        <w:left w:val="none" w:sz="0" w:space="0" w:color="auto"/>
        <w:bottom w:val="none" w:sz="0" w:space="0" w:color="auto"/>
        <w:right w:val="none" w:sz="0" w:space="0" w:color="auto"/>
      </w:divBdr>
    </w:div>
    <w:div w:id="1513297176">
      <w:bodyDiv w:val="1"/>
      <w:marLeft w:val="0"/>
      <w:marRight w:val="0"/>
      <w:marTop w:val="0"/>
      <w:marBottom w:val="0"/>
      <w:divBdr>
        <w:top w:val="none" w:sz="0" w:space="0" w:color="auto"/>
        <w:left w:val="none" w:sz="0" w:space="0" w:color="auto"/>
        <w:bottom w:val="none" w:sz="0" w:space="0" w:color="auto"/>
        <w:right w:val="none" w:sz="0" w:space="0" w:color="auto"/>
      </w:divBdr>
    </w:div>
    <w:div w:id="1513378718">
      <w:bodyDiv w:val="1"/>
      <w:marLeft w:val="0"/>
      <w:marRight w:val="0"/>
      <w:marTop w:val="0"/>
      <w:marBottom w:val="0"/>
      <w:divBdr>
        <w:top w:val="none" w:sz="0" w:space="0" w:color="auto"/>
        <w:left w:val="none" w:sz="0" w:space="0" w:color="auto"/>
        <w:bottom w:val="none" w:sz="0" w:space="0" w:color="auto"/>
        <w:right w:val="none" w:sz="0" w:space="0" w:color="auto"/>
      </w:divBdr>
    </w:div>
    <w:div w:id="1513379804">
      <w:bodyDiv w:val="1"/>
      <w:marLeft w:val="0"/>
      <w:marRight w:val="0"/>
      <w:marTop w:val="0"/>
      <w:marBottom w:val="0"/>
      <w:divBdr>
        <w:top w:val="none" w:sz="0" w:space="0" w:color="auto"/>
        <w:left w:val="none" w:sz="0" w:space="0" w:color="auto"/>
        <w:bottom w:val="none" w:sz="0" w:space="0" w:color="auto"/>
        <w:right w:val="none" w:sz="0" w:space="0" w:color="auto"/>
      </w:divBdr>
    </w:div>
    <w:div w:id="1513451353">
      <w:bodyDiv w:val="1"/>
      <w:marLeft w:val="0"/>
      <w:marRight w:val="0"/>
      <w:marTop w:val="0"/>
      <w:marBottom w:val="0"/>
      <w:divBdr>
        <w:top w:val="none" w:sz="0" w:space="0" w:color="auto"/>
        <w:left w:val="none" w:sz="0" w:space="0" w:color="auto"/>
        <w:bottom w:val="none" w:sz="0" w:space="0" w:color="auto"/>
        <w:right w:val="none" w:sz="0" w:space="0" w:color="auto"/>
      </w:divBdr>
    </w:div>
    <w:div w:id="1513488895">
      <w:bodyDiv w:val="1"/>
      <w:marLeft w:val="0"/>
      <w:marRight w:val="0"/>
      <w:marTop w:val="0"/>
      <w:marBottom w:val="0"/>
      <w:divBdr>
        <w:top w:val="none" w:sz="0" w:space="0" w:color="auto"/>
        <w:left w:val="none" w:sz="0" w:space="0" w:color="auto"/>
        <w:bottom w:val="none" w:sz="0" w:space="0" w:color="auto"/>
        <w:right w:val="none" w:sz="0" w:space="0" w:color="auto"/>
      </w:divBdr>
    </w:div>
    <w:div w:id="1513688422">
      <w:bodyDiv w:val="1"/>
      <w:marLeft w:val="0"/>
      <w:marRight w:val="0"/>
      <w:marTop w:val="0"/>
      <w:marBottom w:val="0"/>
      <w:divBdr>
        <w:top w:val="none" w:sz="0" w:space="0" w:color="auto"/>
        <w:left w:val="none" w:sz="0" w:space="0" w:color="auto"/>
        <w:bottom w:val="none" w:sz="0" w:space="0" w:color="auto"/>
        <w:right w:val="none" w:sz="0" w:space="0" w:color="auto"/>
      </w:divBdr>
    </w:div>
    <w:div w:id="1513882386">
      <w:bodyDiv w:val="1"/>
      <w:marLeft w:val="0"/>
      <w:marRight w:val="0"/>
      <w:marTop w:val="0"/>
      <w:marBottom w:val="0"/>
      <w:divBdr>
        <w:top w:val="none" w:sz="0" w:space="0" w:color="auto"/>
        <w:left w:val="none" w:sz="0" w:space="0" w:color="auto"/>
        <w:bottom w:val="none" w:sz="0" w:space="0" w:color="auto"/>
        <w:right w:val="none" w:sz="0" w:space="0" w:color="auto"/>
      </w:divBdr>
    </w:div>
    <w:div w:id="1513955405">
      <w:bodyDiv w:val="1"/>
      <w:marLeft w:val="0"/>
      <w:marRight w:val="0"/>
      <w:marTop w:val="0"/>
      <w:marBottom w:val="0"/>
      <w:divBdr>
        <w:top w:val="none" w:sz="0" w:space="0" w:color="auto"/>
        <w:left w:val="none" w:sz="0" w:space="0" w:color="auto"/>
        <w:bottom w:val="none" w:sz="0" w:space="0" w:color="auto"/>
        <w:right w:val="none" w:sz="0" w:space="0" w:color="auto"/>
      </w:divBdr>
    </w:div>
    <w:div w:id="1514026854">
      <w:bodyDiv w:val="1"/>
      <w:marLeft w:val="0"/>
      <w:marRight w:val="0"/>
      <w:marTop w:val="0"/>
      <w:marBottom w:val="0"/>
      <w:divBdr>
        <w:top w:val="none" w:sz="0" w:space="0" w:color="auto"/>
        <w:left w:val="none" w:sz="0" w:space="0" w:color="auto"/>
        <w:bottom w:val="none" w:sz="0" w:space="0" w:color="auto"/>
        <w:right w:val="none" w:sz="0" w:space="0" w:color="auto"/>
      </w:divBdr>
    </w:div>
    <w:div w:id="1514150665">
      <w:bodyDiv w:val="1"/>
      <w:marLeft w:val="0"/>
      <w:marRight w:val="0"/>
      <w:marTop w:val="0"/>
      <w:marBottom w:val="0"/>
      <w:divBdr>
        <w:top w:val="none" w:sz="0" w:space="0" w:color="auto"/>
        <w:left w:val="none" w:sz="0" w:space="0" w:color="auto"/>
        <w:bottom w:val="none" w:sz="0" w:space="0" w:color="auto"/>
        <w:right w:val="none" w:sz="0" w:space="0" w:color="auto"/>
      </w:divBdr>
    </w:div>
    <w:div w:id="1514342415">
      <w:bodyDiv w:val="1"/>
      <w:marLeft w:val="0"/>
      <w:marRight w:val="0"/>
      <w:marTop w:val="0"/>
      <w:marBottom w:val="0"/>
      <w:divBdr>
        <w:top w:val="none" w:sz="0" w:space="0" w:color="auto"/>
        <w:left w:val="none" w:sz="0" w:space="0" w:color="auto"/>
        <w:bottom w:val="none" w:sz="0" w:space="0" w:color="auto"/>
        <w:right w:val="none" w:sz="0" w:space="0" w:color="auto"/>
      </w:divBdr>
    </w:div>
    <w:div w:id="1514412468">
      <w:bodyDiv w:val="1"/>
      <w:marLeft w:val="0"/>
      <w:marRight w:val="0"/>
      <w:marTop w:val="0"/>
      <w:marBottom w:val="0"/>
      <w:divBdr>
        <w:top w:val="none" w:sz="0" w:space="0" w:color="auto"/>
        <w:left w:val="none" w:sz="0" w:space="0" w:color="auto"/>
        <w:bottom w:val="none" w:sz="0" w:space="0" w:color="auto"/>
        <w:right w:val="none" w:sz="0" w:space="0" w:color="auto"/>
      </w:divBdr>
    </w:div>
    <w:div w:id="1514417063">
      <w:bodyDiv w:val="1"/>
      <w:marLeft w:val="0"/>
      <w:marRight w:val="0"/>
      <w:marTop w:val="0"/>
      <w:marBottom w:val="0"/>
      <w:divBdr>
        <w:top w:val="none" w:sz="0" w:space="0" w:color="auto"/>
        <w:left w:val="none" w:sz="0" w:space="0" w:color="auto"/>
        <w:bottom w:val="none" w:sz="0" w:space="0" w:color="auto"/>
        <w:right w:val="none" w:sz="0" w:space="0" w:color="auto"/>
      </w:divBdr>
    </w:div>
    <w:div w:id="1514609739">
      <w:bodyDiv w:val="1"/>
      <w:marLeft w:val="0"/>
      <w:marRight w:val="0"/>
      <w:marTop w:val="0"/>
      <w:marBottom w:val="0"/>
      <w:divBdr>
        <w:top w:val="none" w:sz="0" w:space="0" w:color="auto"/>
        <w:left w:val="none" w:sz="0" w:space="0" w:color="auto"/>
        <w:bottom w:val="none" w:sz="0" w:space="0" w:color="auto"/>
        <w:right w:val="none" w:sz="0" w:space="0" w:color="auto"/>
      </w:divBdr>
    </w:div>
    <w:div w:id="1514760746">
      <w:bodyDiv w:val="1"/>
      <w:marLeft w:val="0"/>
      <w:marRight w:val="0"/>
      <w:marTop w:val="0"/>
      <w:marBottom w:val="0"/>
      <w:divBdr>
        <w:top w:val="none" w:sz="0" w:space="0" w:color="auto"/>
        <w:left w:val="none" w:sz="0" w:space="0" w:color="auto"/>
        <w:bottom w:val="none" w:sz="0" w:space="0" w:color="auto"/>
        <w:right w:val="none" w:sz="0" w:space="0" w:color="auto"/>
      </w:divBdr>
    </w:div>
    <w:div w:id="1514799631">
      <w:bodyDiv w:val="1"/>
      <w:marLeft w:val="0"/>
      <w:marRight w:val="0"/>
      <w:marTop w:val="0"/>
      <w:marBottom w:val="0"/>
      <w:divBdr>
        <w:top w:val="none" w:sz="0" w:space="0" w:color="auto"/>
        <w:left w:val="none" w:sz="0" w:space="0" w:color="auto"/>
        <w:bottom w:val="none" w:sz="0" w:space="0" w:color="auto"/>
        <w:right w:val="none" w:sz="0" w:space="0" w:color="auto"/>
      </w:divBdr>
    </w:div>
    <w:div w:id="1514805508">
      <w:bodyDiv w:val="1"/>
      <w:marLeft w:val="0"/>
      <w:marRight w:val="0"/>
      <w:marTop w:val="0"/>
      <w:marBottom w:val="0"/>
      <w:divBdr>
        <w:top w:val="none" w:sz="0" w:space="0" w:color="auto"/>
        <w:left w:val="none" w:sz="0" w:space="0" w:color="auto"/>
        <w:bottom w:val="none" w:sz="0" w:space="0" w:color="auto"/>
        <w:right w:val="none" w:sz="0" w:space="0" w:color="auto"/>
      </w:divBdr>
    </w:div>
    <w:div w:id="1514880114">
      <w:bodyDiv w:val="1"/>
      <w:marLeft w:val="0"/>
      <w:marRight w:val="0"/>
      <w:marTop w:val="0"/>
      <w:marBottom w:val="0"/>
      <w:divBdr>
        <w:top w:val="none" w:sz="0" w:space="0" w:color="auto"/>
        <w:left w:val="none" w:sz="0" w:space="0" w:color="auto"/>
        <w:bottom w:val="none" w:sz="0" w:space="0" w:color="auto"/>
        <w:right w:val="none" w:sz="0" w:space="0" w:color="auto"/>
      </w:divBdr>
    </w:div>
    <w:div w:id="1515145053">
      <w:bodyDiv w:val="1"/>
      <w:marLeft w:val="0"/>
      <w:marRight w:val="0"/>
      <w:marTop w:val="0"/>
      <w:marBottom w:val="0"/>
      <w:divBdr>
        <w:top w:val="none" w:sz="0" w:space="0" w:color="auto"/>
        <w:left w:val="none" w:sz="0" w:space="0" w:color="auto"/>
        <w:bottom w:val="none" w:sz="0" w:space="0" w:color="auto"/>
        <w:right w:val="none" w:sz="0" w:space="0" w:color="auto"/>
      </w:divBdr>
    </w:div>
    <w:div w:id="1515219395">
      <w:bodyDiv w:val="1"/>
      <w:marLeft w:val="0"/>
      <w:marRight w:val="0"/>
      <w:marTop w:val="0"/>
      <w:marBottom w:val="0"/>
      <w:divBdr>
        <w:top w:val="none" w:sz="0" w:space="0" w:color="auto"/>
        <w:left w:val="none" w:sz="0" w:space="0" w:color="auto"/>
        <w:bottom w:val="none" w:sz="0" w:space="0" w:color="auto"/>
        <w:right w:val="none" w:sz="0" w:space="0" w:color="auto"/>
      </w:divBdr>
    </w:div>
    <w:div w:id="1515223865">
      <w:bodyDiv w:val="1"/>
      <w:marLeft w:val="0"/>
      <w:marRight w:val="0"/>
      <w:marTop w:val="0"/>
      <w:marBottom w:val="0"/>
      <w:divBdr>
        <w:top w:val="none" w:sz="0" w:space="0" w:color="auto"/>
        <w:left w:val="none" w:sz="0" w:space="0" w:color="auto"/>
        <w:bottom w:val="none" w:sz="0" w:space="0" w:color="auto"/>
        <w:right w:val="none" w:sz="0" w:space="0" w:color="auto"/>
      </w:divBdr>
    </w:div>
    <w:div w:id="1515339793">
      <w:bodyDiv w:val="1"/>
      <w:marLeft w:val="0"/>
      <w:marRight w:val="0"/>
      <w:marTop w:val="0"/>
      <w:marBottom w:val="0"/>
      <w:divBdr>
        <w:top w:val="none" w:sz="0" w:space="0" w:color="auto"/>
        <w:left w:val="none" w:sz="0" w:space="0" w:color="auto"/>
        <w:bottom w:val="none" w:sz="0" w:space="0" w:color="auto"/>
        <w:right w:val="none" w:sz="0" w:space="0" w:color="auto"/>
      </w:divBdr>
    </w:div>
    <w:div w:id="1515420181">
      <w:bodyDiv w:val="1"/>
      <w:marLeft w:val="0"/>
      <w:marRight w:val="0"/>
      <w:marTop w:val="0"/>
      <w:marBottom w:val="0"/>
      <w:divBdr>
        <w:top w:val="none" w:sz="0" w:space="0" w:color="auto"/>
        <w:left w:val="none" w:sz="0" w:space="0" w:color="auto"/>
        <w:bottom w:val="none" w:sz="0" w:space="0" w:color="auto"/>
        <w:right w:val="none" w:sz="0" w:space="0" w:color="auto"/>
      </w:divBdr>
    </w:div>
    <w:div w:id="1515457659">
      <w:bodyDiv w:val="1"/>
      <w:marLeft w:val="0"/>
      <w:marRight w:val="0"/>
      <w:marTop w:val="0"/>
      <w:marBottom w:val="0"/>
      <w:divBdr>
        <w:top w:val="none" w:sz="0" w:space="0" w:color="auto"/>
        <w:left w:val="none" w:sz="0" w:space="0" w:color="auto"/>
        <w:bottom w:val="none" w:sz="0" w:space="0" w:color="auto"/>
        <w:right w:val="none" w:sz="0" w:space="0" w:color="auto"/>
      </w:divBdr>
    </w:div>
    <w:div w:id="1515655889">
      <w:bodyDiv w:val="1"/>
      <w:marLeft w:val="0"/>
      <w:marRight w:val="0"/>
      <w:marTop w:val="0"/>
      <w:marBottom w:val="0"/>
      <w:divBdr>
        <w:top w:val="none" w:sz="0" w:space="0" w:color="auto"/>
        <w:left w:val="none" w:sz="0" w:space="0" w:color="auto"/>
        <w:bottom w:val="none" w:sz="0" w:space="0" w:color="auto"/>
        <w:right w:val="none" w:sz="0" w:space="0" w:color="auto"/>
      </w:divBdr>
    </w:div>
    <w:div w:id="1515850180">
      <w:bodyDiv w:val="1"/>
      <w:marLeft w:val="0"/>
      <w:marRight w:val="0"/>
      <w:marTop w:val="0"/>
      <w:marBottom w:val="0"/>
      <w:divBdr>
        <w:top w:val="none" w:sz="0" w:space="0" w:color="auto"/>
        <w:left w:val="none" w:sz="0" w:space="0" w:color="auto"/>
        <w:bottom w:val="none" w:sz="0" w:space="0" w:color="auto"/>
        <w:right w:val="none" w:sz="0" w:space="0" w:color="auto"/>
      </w:divBdr>
    </w:div>
    <w:div w:id="1515925662">
      <w:bodyDiv w:val="1"/>
      <w:marLeft w:val="0"/>
      <w:marRight w:val="0"/>
      <w:marTop w:val="0"/>
      <w:marBottom w:val="0"/>
      <w:divBdr>
        <w:top w:val="none" w:sz="0" w:space="0" w:color="auto"/>
        <w:left w:val="none" w:sz="0" w:space="0" w:color="auto"/>
        <w:bottom w:val="none" w:sz="0" w:space="0" w:color="auto"/>
        <w:right w:val="none" w:sz="0" w:space="0" w:color="auto"/>
      </w:divBdr>
    </w:div>
    <w:div w:id="1516194250">
      <w:bodyDiv w:val="1"/>
      <w:marLeft w:val="0"/>
      <w:marRight w:val="0"/>
      <w:marTop w:val="0"/>
      <w:marBottom w:val="0"/>
      <w:divBdr>
        <w:top w:val="none" w:sz="0" w:space="0" w:color="auto"/>
        <w:left w:val="none" w:sz="0" w:space="0" w:color="auto"/>
        <w:bottom w:val="none" w:sz="0" w:space="0" w:color="auto"/>
        <w:right w:val="none" w:sz="0" w:space="0" w:color="auto"/>
      </w:divBdr>
    </w:div>
    <w:div w:id="1516383053">
      <w:bodyDiv w:val="1"/>
      <w:marLeft w:val="0"/>
      <w:marRight w:val="0"/>
      <w:marTop w:val="0"/>
      <w:marBottom w:val="0"/>
      <w:divBdr>
        <w:top w:val="none" w:sz="0" w:space="0" w:color="auto"/>
        <w:left w:val="none" w:sz="0" w:space="0" w:color="auto"/>
        <w:bottom w:val="none" w:sz="0" w:space="0" w:color="auto"/>
        <w:right w:val="none" w:sz="0" w:space="0" w:color="auto"/>
      </w:divBdr>
    </w:div>
    <w:div w:id="1516532740">
      <w:bodyDiv w:val="1"/>
      <w:marLeft w:val="0"/>
      <w:marRight w:val="0"/>
      <w:marTop w:val="0"/>
      <w:marBottom w:val="0"/>
      <w:divBdr>
        <w:top w:val="none" w:sz="0" w:space="0" w:color="auto"/>
        <w:left w:val="none" w:sz="0" w:space="0" w:color="auto"/>
        <w:bottom w:val="none" w:sz="0" w:space="0" w:color="auto"/>
        <w:right w:val="none" w:sz="0" w:space="0" w:color="auto"/>
      </w:divBdr>
    </w:div>
    <w:div w:id="1516576256">
      <w:bodyDiv w:val="1"/>
      <w:marLeft w:val="0"/>
      <w:marRight w:val="0"/>
      <w:marTop w:val="0"/>
      <w:marBottom w:val="0"/>
      <w:divBdr>
        <w:top w:val="none" w:sz="0" w:space="0" w:color="auto"/>
        <w:left w:val="none" w:sz="0" w:space="0" w:color="auto"/>
        <w:bottom w:val="none" w:sz="0" w:space="0" w:color="auto"/>
        <w:right w:val="none" w:sz="0" w:space="0" w:color="auto"/>
      </w:divBdr>
    </w:div>
    <w:div w:id="1516655885">
      <w:bodyDiv w:val="1"/>
      <w:marLeft w:val="0"/>
      <w:marRight w:val="0"/>
      <w:marTop w:val="0"/>
      <w:marBottom w:val="0"/>
      <w:divBdr>
        <w:top w:val="none" w:sz="0" w:space="0" w:color="auto"/>
        <w:left w:val="none" w:sz="0" w:space="0" w:color="auto"/>
        <w:bottom w:val="none" w:sz="0" w:space="0" w:color="auto"/>
        <w:right w:val="none" w:sz="0" w:space="0" w:color="auto"/>
      </w:divBdr>
    </w:div>
    <w:div w:id="1516731160">
      <w:bodyDiv w:val="1"/>
      <w:marLeft w:val="0"/>
      <w:marRight w:val="0"/>
      <w:marTop w:val="0"/>
      <w:marBottom w:val="0"/>
      <w:divBdr>
        <w:top w:val="none" w:sz="0" w:space="0" w:color="auto"/>
        <w:left w:val="none" w:sz="0" w:space="0" w:color="auto"/>
        <w:bottom w:val="none" w:sz="0" w:space="0" w:color="auto"/>
        <w:right w:val="none" w:sz="0" w:space="0" w:color="auto"/>
      </w:divBdr>
    </w:div>
    <w:div w:id="1517111371">
      <w:bodyDiv w:val="1"/>
      <w:marLeft w:val="0"/>
      <w:marRight w:val="0"/>
      <w:marTop w:val="0"/>
      <w:marBottom w:val="0"/>
      <w:divBdr>
        <w:top w:val="none" w:sz="0" w:space="0" w:color="auto"/>
        <w:left w:val="none" w:sz="0" w:space="0" w:color="auto"/>
        <w:bottom w:val="none" w:sz="0" w:space="0" w:color="auto"/>
        <w:right w:val="none" w:sz="0" w:space="0" w:color="auto"/>
      </w:divBdr>
    </w:div>
    <w:div w:id="1517186571">
      <w:bodyDiv w:val="1"/>
      <w:marLeft w:val="0"/>
      <w:marRight w:val="0"/>
      <w:marTop w:val="0"/>
      <w:marBottom w:val="0"/>
      <w:divBdr>
        <w:top w:val="none" w:sz="0" w:space="0" w:color="auto"/>
        <w:left w:val="none" w:sz="0" w:space="0" w:color="auto"/>
        <w:bottom w:val="none" w:sz="0" w:space="0" w:color="auto"/>
        <w:right w:val="none" w:sz="0" w:space="0" w:color="auto"/>
      </w:divBdr>
    </w:div>
    <w:div w:id="1517307418">
      <w:bodyDiv w:val="1"/>
      <w:marLeft w:val="0"/>
      <w:marRight w:val="0"/>
      <w:marTop w:val="0"/>
      <w:marBottom w:val="0"/>
      <w:divBdr>
        <w:top w:val="none" w:sz="0" w:space="0" w:color="auto"/>
        <w:left w:val="none" w:sz="0" w:space="0" w:color="auto"/>
        <w:bottom w:val="none" w:sz="0" w:space="0" w:color="auto"/>
        <w:right w:val="none" w:sz="0" w:space="0" w:color="auto"/>
      </w:divBdr>
    </w:div>
    <w:div w:id="1517423657">
      <w:bodyDiv w:val="1"/>
      <w:marLeft w:val="0"/>
      <w:marRight w:val="0"/>
      <w:marTop w:val="0"/>
      <w:marBottom w:val="0"/>
      <w:divBdr>
        <w:top w:val="none" w:sz="0" w:space="0" w:color="auto"/>
        <w:left w:val="none" w:sz="0" w:space="0" w:color="auto"/>
        <w:bottom w:val="none" w:sz="0" w:space="0" w:color="auto"/>
        <w:right w:val="none" w:sz="0" w:space="0" w:color="auto"/>
      </w:divBdr>
    </w:div>
    <w:div w:id="1517769733">
      <w:bodyDiv w:val="1"/>
      <w:marLeft w:val="0"/>
      <w:marRight w:val="0"/>
      <w:marTop w:val="0"/>
      <w:marBottom w:val="0"/>
      <w:divBdr>
        <w:top w:val="none" w:sz="0" w:space="0" w:color="auto"/>
        <w:left w:val="none" w:sz="0" w:space="0" w:color="auto"/>
        <w:bottom w:val="none" w:sz="0" w:space="0" w:color="auto"/>
        <w:right w:val="none" w:sz="0" w:space="0" w:color="auto"/>
      </w:divBdr>
    </w:div>
    <w:div w:id="1518152512">
      <w:bodyDiv w:val="1"/>
      <w:marLeft w:val="0"/>
      <w:marRight w:val="0"/>
      <w:marTop w:val="0"/>
      <w:marBottom w:val="0"/>
      <w:divBdr>
        <w:top w:val="none" w:sz="0" w:space="0" w:color="auto"/>
        <w:left w:val="none" w:sz="0" w:space="0" w:color="auto"/>
        <w:bottom w:val="none" w:sz="0" w:space="0" w:color="auto"/>
        <w:right w:val="none" w:sz="0" w:space="0" w:color="auto"/>
      </w:divBdr>
    </w:div>
    <w:div w:id="1518232180">
      <w:bodyDiv w:val="1"/>
      <w:marLeft w:val="0"/>
      <w:marRight w:val="0"/>
      <w:marTop w:val="0"/>
      <w:marBottom w:val="0"/>
      <w:divBdr>
        <w:top w:val="none" w:sz="0" w:space="0" w:color="auto"/>
        <w:left w:val="none" w:sz="0" w:space="0" w:color="auto"/>
        <w:bottom w:val="none" w:sz="0" w:space="0" w:color="auto"/>
        <w:right w:val="none" w:sz="0" w:space="0" w:color="auto"/>
      </w:divBdr>
    </w:div>
    <w:div w:id="1518302533">
      <w:bodyDiv w:val="1"/>
      <w:marLeft w:val="0"/>
      <w:marRight w:val="0"/>
      <w:marTop w:val="0"/>
      <w:marBottom w:val="0"/>
      <w:divBdr>
        <w:top w:val="none" w:sz="0" w:space="0" w:color="auto"/>
        <w:left w:val="none" w:sz="0" w:space="0" w:color="auto"/>
        <w:bottom w:val="none" w:sz="0" w:space="0" w:color="auto"/>
        <w:right w:val="none" w:sz="0" w:space="0" w:color="auto"/>
      </w:divBdr>
    </w:div>
    <w:div w:id="1518349892">
      <w:bodyDiv w:val="1"/>
      <w:marLeft w:val="0"/>
      <w:marRight w:val="0"/>
      <w:marTop w:val="0"/>
      <w:marBottom w:val="0"/>
      <w:divBdr>
        <w:top w:val="none" w:sz="0" w:space="0" w:color="auto"/>
        <w:left w:val="none" w:sz="0" w:space="0" w:color="auto"/>
        <w:bottom w:val="none" w:sz="0" w:space="0" w:color="auto"/>
        <w:right w:val="none" w:sz="0" w:space="0" w:color="auto"/>
      </w:divBdr>
    </w:div>
    <w:div w:id="1518614242">
      <w:bodyDiv w:val="1"/>
      <w:marLeft w:val="0"/>
      <w:marRight w:val="0"/>
      <w:marTop w:val="0"/>
      <w:marBottom w:val="0"/>
      <w:divBdr>
        <w:top w:val="none" w:sz="0" w:space="0" w:color="auto"/>
        <w:left w:val="none" w:sz="0" w:space="0" w:color="auto"/>
        <w:bottom w:val="none" w:sz="0" w:space="0" w:color="auto"/>
        <w:right w:val="none" w:sz="0" w:space="0" w:color="auto"/>
      </w:divBdr>
    </w:div>
    <w:div w:id="1518615193">
      <w:bodyDiv w:val="1"/>
      <w:marLeft w:val="0"/>
      <w:marRight w:val="0"/>
      <w:marTop w:val="0"/>
      <w:marBottom w:val="0"/>
      <w:divBdr>
        <w:top w:val="none" w:sz="0" w:space="0" w:color="auto"/>
        <w:left w:val="none" w:sz="0" w:space="0" w:color="auto"/>
        <w:bottom w:val="none" w:sz="0" w:space="0" w:color="auto"/>
        <w:right w:val="none" w:sz="0" w:space="0" w:color="auto"/>
      </w:divBdr>
    </w:div>
    <w:div w:id="1518615967">
      <w:bodyDiv w:val="1"/>
      <w:marLeft w:val="0"/>
      <w:marRight w:val="0"/>
      <w:marTop w:val="0"/>
      <w:marBottom w:val="0"/>
      <w:divBdr>
        <w:top w:val="none" w:sz="0" w:space="0" w:color="auto"/>
        <w:left w:val="none" w:sz="0" w:space="0" w:color="auto"/>
        <w:bottom w:val="none" w:sz="0" w:space="0" w:color="auto"/>
        <w:right w:val="none" w:sz="0" w:space="0" w:color="auto"/>
      </w:divBdr>
    </w:div>
    <w:div w:id="1518697464">
      <w:bodyDiv w:val="1"/>
      <w:marLeft w:val="0"/>
      <w:marRight w:val="0"/>
      <w:marTop w:val="0"/>
      <w:marBottom w:val="0"/>
      <w:divBdr>
        <w:top w:val="none" w:sz="0" w:space="0" w:color="auto"/>
        <w:left w:val="none" w:sz="0" w:space="0" w:color="auto"/>
        <w:bottom w:val="none" w:sz="0" w:space="0" w:color="auto"/>
        <w:right w:val="none" w:sz="0" w:space="0" w:color="auto"/>
      </w:divBdr>
    </w:div>
    <w:div w:id="1518883614">
      <w:bodyDiv w:val="1"/>
      <w:marLeft w:val="0"/>
      <w:marRight w:val="0"/>
      <w:marTop w:val="0"/>
      <w:marBottom w:val="0"/>
      <w:divBdr>
        <w:top w:val="none" w:sz="0" w:space="0" w:color="auto"/>
        <w:left w:val="none" w:sz="0" w:space="0" w:color="auto"/>
        <w:bottom w:val="none" w:sz="0" w:space="0" w:color="auto"/>
        <w:right w:val="none" w:sz="0" w:space="0" w:color="auto"/>
      </w:divBdr>
    </w:div>
    <w:div w:id="1518929941">
      <w:bodyDiv w:val="1"/>
      <w:marLeft w:val="0"/>
      <w:marRight w:val="0"/>
      <w:marTop w:val="0"/>
      <w:marBottom w:val="0"/>
      <w:divBdr>
        <w:top w:val="none" w:sz="0" w:space="0" w:color="auto"/>
        <w:left w:val="none" w:sz="0" w:space="0" w:color="auto"/>
        <w:bottom w:val="none" w:sz="0" w:space="0" w:color="auto"/>
        <w:right w:val="none" w:sz="0" w:space="0" w:color="auto"/>
      </w:divBdr>
    </w:div>
    <w:div w:id="1519077524">
      <w:bodyDiv w:val="1"/>
      <w:marLeft w:val="0"/>
      <w:marRight w:val="0"/>
      <w:marTop w:val="0"/>
      <w:marBottom w:val="0"/>
      <w:divBdr>
        <w:top w:val="none" w:sz="0" w:space="0" w:color="auto"/>
        <w:left w:val="none" w:sz="0" w:space="0" w:color="auto"/>
        <w:bottom w:val="none" w:sz="0" w:space="0" w:color="auto"/>
        <w:right w:val="none" w:sz="0" w:space="0" w:color="auto"/>
      </w:divBdr>
    </w:div>
    <w:div w:id="1519156556">
      <w:bodyDiv w:val="1"/>
      <w:marLeft w:val="0"/>
      <w:marRight w:val="0"/>
      <w:marTop w:val="0"/>
      <w:marBottom w:val="0"/>
      <w:divBdr>
        <w:top w:val="none" w:sz="0" w:space="0" w:color="auto"/>
        <w:left w:val="none" w:sz="0" w:space="0" w:color="auto"/>
        <w:bottom w:val="none" w:sz="0" w:space="0" w:color="auto"/>
        <w:right w:val="none" w:sz="0" w:space="0" w:color="auto"/>
      </w:divBdr>
    </w:div>
    <w:div w:id="1519198731">
      <w:bodyDiv w:val="1"/>
      <w:marLeft w:val="0"/>
      <w:marRight w:val="0"/>
      <w:marTop w:val="0"/>
      <w:marBottom w:val="0"/>
      <w:divBdr>
        <w:top w:val="none" w:sz="0" w:space="0" w:color="auto"/>
        <w:left w:val="none" w:sz="0" w:space="0" w:color="auto"/>
        <w:bottom w:val="none" w:sz="0" w:space="0" w:color="auto"/>
        <w:right w:val="none" w:sz="0" w:space="0" w:color="auto"/>
      </w:divBdr>
    </w:div>
    <w:div w:id="1519347667">
      <w:bodyDiv w:val="1"/>
      <w:marLeft w:val="0"/>
      <w:marRight w:val="0"/>
      <w:marTop w:val="0"/>
      <w:marBottom w:val="0"/>
      <w:divBdr>
        <w:top w:val="none" w:sz="0" w:space="0" w:color="auto"/>
        <w:left w:val="none" w:sz="0" w:space="0" w:color="auto"/>
        <w:bottom w:val="none" w:sz="0" w:space="0" w:color="auto"/>
        <w:right w:val="none" w:sz="0" w:space="0" w:color="auto"/>
      </w:divBdr>
    </w:div>
    <w:div w:id="1519387883">
      <w:bodyDiv w:val="1"/>
      <w:marLeft w:val="0"/>
      <w:marRight w:val="0"/>
      <w:marTop w:val="0"/>
      <w:marBottom w:val="0"/>
      <w:divBdr>
        <w:top w:val="none" w:sz="0" w:space="0" w:color="auto"/>
        <w:left w:val="none" w:sz="0" w:space="0" w:color="auto"/>
        <w:bottom w:val="none" w:sz="0" w:space="0" w:color="auto"/>
        <w:right w:val="none" w:sz="0" w:space="0" w:color="auto"/>
      </w:divBdr>
    </w:div>
    <w:div w:id="1519539261">
      <w:bodyDiv w:val="1"/>
      <w:marLeft w:val="0"/>
      <w:marRight w:val="0"/>
      <w:marTop w:val="0"/>
      <w:marBottom w:val="0"/>
      <w:divBdr>
        <w:top w:val="none" w:sz="0" w:space="0" w:color="auto"/>
        <w:left w:val="none" w:sz="0" w:space="0" w:color="auto"/>
        <w:bottom w:val="none" w:sz="0" w:space="0" w:color="auto"/>
        <w:right w:val="none" w:sz="0" w:space="0" w:color="auto"/>
      </w:divBdr>
    </w:div>
    <w:div w:id="1519998733">
      <w:bodyDiv w:val="1"/>
      <w:marLeft w:val="0"/>
      <w:marRight w:val="0"/>
      <w:marTop w:val="0"/>
      <w:marBottom w:val="0"/>
      <w:divBdr>
        <w:top w:val="none" w:sz="0" w:space="0" w:color="auto"/>
        <w:left w:val="none" w:sz="0" w:space="0" w:color="auto"/>
        <w:bottom w:val="none" w:sz="0" w:space="0" w:color="auto"/>
        <w:right w:val="none" w:sz="0" w:space="0" w:color="auto"/>
      </w:divBdr>
    </w:div>
    <w:div w:id="1520006434">
      <w:bodyDiv w:val="1"/>
      <w:marLeft w:val="0"/>
      <w:marRight w:val="0"/>
      <w:marTop w:val="0"/>
      <w:marBottom w:val="0"/>
      <w:divBdr>
        <w:top w:val="none" w:sz="0" w:space="0" w:color="auto"/>
        <w:left w:val="none" w:sz="0" w:space="0" w:color="auto"/>
        <w:bottom w:val="none" w:sz="0" w:space="0" w:color="auto"/>
        <w:right w:val="none" w:sz="0" w:space="0" w:color="auto"/>
      </w:divBdr>
    </w:div>
    <w:div w:id="1520007941">
      <w:bodyDiv w:val="1"/>
      <w:marLeft w:val="0"/>
      <w:marRight w:val="0"/>
      <w:marTop w:val="0"/>
      <w:marBottom w:val="0"/>
      <w:divBdr>
        <w:top w:val="none" w:sz="0" w:space="0" w:color="auto"/>
        <w:left w:val="none" w:sz="0" w:space="0" w:color="auto"/>
        <w:bottom w:val="none" w:sz="0" w:space="0" w:color="auto"/>
        <w:right w:val="none" w:sz="0" w:space="0" w:color="auto"/>
      </w:divBdr>
    </w:div>
    <w:div w:id="1520046204">
      <w:bodyDiv w:val="1"/>
      <w:marLeft w:val="0"/>
      <w:marRight w:val="0"/>
      <w:marTop w:val="0"/>
      <w:marBottom w:val="0"/>
      <w:divBdr>
        <w:top w:val="none" w:sz="0" w:space="0" w:color="auto"/>
        <w:left w:val="none" w:sz="0" w:space="0" w:color="auto"/>
        <w:bottom w:val="none" w:sz="0" w:space="0" w:color="auto"/>
        <w:right w:val="none" w:sz="0" w:space="0" w:color="auto"/>
      </w:divBdr>
    </w:div>
    <w:div w:id="1520269413">
      <w:bodyDiv w:val="1"/>
      <w:marLeft w:val="0"/>
      <w:marRight w:val="0"/>
      <w:marTop w:val="0"/>
      <w:marBottom w:val="0"/>
      <w:divBdr>
        <w:top w:val="none" w:sz="0" w:space="0" w:color="auto"/>
        <w:left w:val="none" w:sz="0" w:space="0" w:color="auto"/>
        <w:bottom w:val="none" w:sz="0" w:space="0" w:color="auto"/>
        <w:right w:val="none" w:sz="0" w:space="0" w:color="auto"/>
      </w:divBdr>
    </w:div>
    <w:div w:id="1520317319">
      <w:bodyDiv w:val="1"/>
      <w:marLeft w:val="0"/>
      <w:marRight w:val="0"/>
      <w:marTop w:val="0"/>
      <w:marBottom w:val="0"/>
      <w:divBdr>
        <w:top w:val="none" w:sz="0" w:space="0" w:color="auto"/>
        <w:left w:val="none" w:sz="0" w:space="0" w:color="auto"/>
        <w:bottom w:val="none" w:sz="0" w:space="0" w:color="auto"/>
        <w:right w:val="none" w:sz="0" w:space="0" w:color="auto"/>
      </w:divBdr>
    </w:div>
    <w:div w:id="1520435374">
      <w:bodyDiv w:val="1"/>
      <w:marLeft w:val="0"/>
      <w:marRight w:val="0"/>
      <w:marTop w:val="0"/>
      <w:marBottom w:val="0"/>
      <w:divBdr>
        <w:top w:val="none" w:sz="0" w:space="0" w:color="auto"/>
        <w:left w:val="none" w:sz="0" w:space="0" w:color="auto"/>
        <w:bottom w:val="none" w:sz="0" w:space="0" w:color="auto"/>
        <w:right w:val="none" w:sz="0" w:space="0" w:color="auto"/>
      </w:divBdr>
    </w:div>
    <w:div w:id="1520706026">
      <w:bodyDiv w:val="1"/>
      <w:marLeft w:val="0"/>
      <w:marRight w:val="0"/>
      <w:marTop w:val="0"/>
      <w:marBottom w:val="0"/>
      <w:divBdr>
        <w:top w:val="none" w:sz="0" w:space="0" w:color="auto"/>
        <w:left w:val="none" w:sz="0" w:space="0" w:color="auto"/>
        <w:bottom w:val="none" w:sz="0" w:space="0" w:color="auto"/>
        <w:right w:val="none" w:sz="0" w:space="0" w:color="auto"/>
      </w:divBdr>
    </w:div>
    <w:div w:id="1520849908">
      <w:bodyDiv w:val="1"/>
      <w:marLeft w:val="0"/>
      <w:marRight w:val="0"/>
      <w:marTop w:val="0"/>
      <w:marBottom w:val="0"/>
      <w:divBdr>
        <w:top w:val="none" w:sz="0" w:space="0" w:color="auto"/>
        <w:left w:val="none" w:sz="0" w:space="0" w:color="auto"/>
        <w:bottom w:val="none" w:sz="0" w:space="0" w:color="auto"/>
        <w:right w:val="none" w:sz="0" w:space="0" w:color="auto"/>
      </w:divBdr>
    </w:div>
    <w:div w:id="1520855835">
      <w:bodyDiv w:val="1"/>
      <w:marLeft w:val="0"/>
      <w:marRight w:val="0"/>
      <w:marTop w:val="0"/>
      <w:marBottom w:val="0"/>
      <w:divBdr>
        <w:top w:val="none" w:sz="0" w:space="0" w:color="auto"/>
        <w:left w:val="none" w:sz="0" w:space="0" w:color="auto"/>
        <w:bottom w:val="none" w:sz="0" w:space="0" w:color="auto"/>
        <w:right w:val="none" w:sz="0" w:space="0" w:color="auto"/>
      </w:divBdr>
    </w:div>
    <w:div w:id="1521042839">
      <w:bodyDiv w:val="1"/>
      <w:marLeft w:val="0"/>
      <w:marRight w:val="0"/>
      <w:marTop w:val="0"/>
      <w:marBottom w:val="0"/>
      <w:divBdr>
        <w:top w:val="none" w:sz="0" w:space="0" w:color="auto"/>
        <w:left w:val="none" w:sz="0" w:space="0" w:color="auto"/>
        <w:bottom w:val="none" w:sz="0" w:space="0" w:color="auto"/>
        <w:right w:val="none" w:sz="0" w:space="0" w:color="auto"/>
      </w:divBdr>
    </w:div>
    <w:div w:id="1521044105">
      <w:bodyDiv w:val="1"/>
      <w:marLeft w:val="0"/>
      <w:marRight w:val="0"/>
      <w:marTop w:val="0"/>
      <w:marBottom w:val="0"/>
      <w:divBdr>
        <w:top w:val="none" w:sz="0" w:space="0" w:color="auto"/>
        <w:left w:val="none" w:sz="0" w:space="0" w:color="auto"/>
        <w:bottom w:val="none" w:sz="0" w:space="0" w:color="auto"/>
        <w:right w:val="none" w:sz="0" w:space="0" w:color="auto"/>
      </w:divBdr>
    </w:div>
    <w:div w:id="1521237033">
      <w:bodyDiv w:val="1"/>
      <w:marLeft w:val="0"/>
      <w:marRight w:val="0"/>
      <w:marTop w:val="0"/>
      <w:marBottom w:val="0"/>
      <w:divBdr>
        <w:top w:val="none" w:sz="0" w:space="0" w:color="auto"/>
        <w:left w:val="none" w:sz="0" w:space="0" w:color="auto"/>
        <w:bottom w:val="none" w:sz="0" w:space="0" w:color="auto"/>
        <w:right w:val="none" w:sz="0" w:space="0" w:color="auto"/>
      </w:divBdr>
    </w:div>
    <w:div w:id="1521239727">
      <w:bodyDiv w:val="1"/>
      <w:marLeft w:val="0"/>
      <w:marRight w:val="0"/>
      <w:marTop w:val="0"/>
      <w:marBottom w:val="0"/>
      <w:divBdr>
        <w:top w:val="none" w:sz="0" w:space="0" w:color="auto"/>
        <w:left w:val="none" w:sz="0" w:space="0" w:color="auto"/>
        <w:bottom w:val="none" w:sz="0" w:space="0" w:color="auto"/>
        <w:right w:val="none" w:sz="0" w:space="0" w:color="auto"/>
      </w:divBdr>
    </w:div>
    <w:div w:id="1521317935">
      <w:bodyDiv w:val="1"/>
      <w:marLeft w:val="0"/>
      <w:marRight w:val="0"/>
      <w:marTop w:val="0"/>
      <w:marBottom w:val="0"/>
      <w:divBdr>
        <w:top w:val="none" w:sz="0" w:space="0" w:color="auto"/>
        <w:left w:val="none" w:sz="0" w:space="0" w:color="auto"/>
        <w:bottom w:val="none" w:sz="0" w:space="0" w:color="auto"/>
        <w:right w:val="none" w:sz="0" w:space="0" w:color="auto"/>
      </w:divBdr>
    </w:div>
    <w:div w:id="1521355918">
      <w:bodyDiv w:val="1"/>
      <w:marLeft w:val="0"/>
      <w:marRight w:val="0"/>
      <w:marTop w:val="0"/>
      <w:marBottom w:val="0"/>
      <w:divBdr>
        <w:top w:val="none" w:sz="0" w:space="0" w:color="auto"/>
        <w:left w:val="none" w:sz="0" w:space="0" w:color="auto"/>
        <w:bottom w:val="none" w:sz="0" w:space="0" w:color="auto"/>
        <w:right w:val="none" w:sz="0" w:space="0" w:color="auto"/>
      </w:divBdr>
    </w:div>
    <w:div w:id="1521428598">
      <w:bodyDiv w:val="1"/>
      <w:marLeft w:val="0"/>
      <w:marRight w:val="0"/>
      <w:marTop w:val="0"/>
      <w:marBottom w:val="0"/>
      <w:divBdr>
        <w:top w:val="none" w:sz="0" w:space="0" w:color="auto"/>
        <w:left w:val="none" w:sz="0" w:space="0" w:color="auto"/>
        <w:bottom w:val="none" w:sz="0" w:space="0" w:color="auto"/>
        <w:right w:val="none" w:sz="0" w:space="0" w:color="auto"/>
      </w:divBdr>
    </w:div>
    <w:div w:id="1521429795">
      <w:bodyDiv w:val="1"/>
      <w:marLeft w:val="0"/>
      <w:marRight w:val="0"/>
      <w:marTop w:val="0"/>
      <w:marBottom w:val="0"/>
      <w:divBdr>
        <w:top w:val="none" w:sz="0" w:space="0" w:color="auto"/>
        <w:left w:val="none" w:sz="0" w:space="0" w:color="auto"/>
        <w:bottom w:val="none" w:sz="0" w:space="0" w:color="auto"/>
        <w:right w:val="none" w:sz="0" w:space="0" w:color="auto"/>
      </w:divBdr>
    </w:div>
    <w:div w:id="1521430080">
      <w:bodyDiv w:val="1"/>
      <w:marLeft w:val="0"/>
      <w:marRight w:val="0"/>
      <w:marTop w:val="0"/>
      <w:marBottom w:val="0"/>
      <w:divBdr>
        <w:top w:val="none" w:sz="0" w:space="0" w:color="auto"/>
        <w:left w:val="none" w:sz="0" w:space="0" w:color="auto"/>
        <w:bottom w:val="none" w:sz="0" w:space="0" w:color="auto"/>
        <w:right w:val="none" w:sz="0" w:space="0" w:color="auto"/>
      </w:divBdr>
    </w:div>
    <w:div w:id="1521578579">
      <w:bodyDiv w:val="1"/>
      <w:marLeft w:val="0"/>
      <w:marRight w:val="0"/>
      <w:marTop w:val="0"/>
      <w:marBottom w:val="0"/>
      <w:divBdr>
        <w:top w:val="none" w:sz="0" w:space="0" w:color="auto"/>
        <w:left w:val="none" w:sz="0" w:space="0" w:color="auto"/>
        <w:bottom w:val="none" w:sz="0" w:space="0" w:color="auto"/>
        <w:right w:val="none" w:sz="0" w:space="0" w:color="auto"/>
      </w:divBdr>
    </w:div>
    <w:div w:id="1521774818">
      <w:bodyDiv w:val="1"/>
      <w:marLeft w:val="0"/>
      <w:marRight w:val="0"/>
      <w:marTop w:val="0"/>
      <w:marBottom w:val="0"/>
      <w:divBdr>
        <w:top w:val="none" w:sz="0" w:space="0" w:color="auto"/>
        <w:left w:val="none" w:sz="0" w:space="0" w:color="auto"/>
        <w:bottom w:val="none" w:sz="0" w:space="0" w:color="auto"/>
        <w:right w:val="none" w:sz="0" w:space="0" w:color="auto"/>
      </w:divBdr>
    </w:div>
    <w:div w:id="1522083053">
      <w:bodyDiv w:val="1"/>
      <w:marLeft w:val="0"/>
      <w:marRight w:val="0"/>
      <w:marTop w:val="0"/>
      <w:marBottom w:val="0"/>
      <w:divBdr>
        <w:top w:val="none" w:sz="0" w:space="0" w:color="auto"/>
        <w:left w:val="none" w:sz="0" w:space="0" w:color="auto"/>
        <w:bottom w:val="none" w:sz="0" w:space="0" w:color="auto"/>
        <w:right w:val="none" w:sz="0" w:space="0" w:color="auto"/>
      </w:divBdr>
    </w:div>
    <w:div w:id="1522083580">
      <w:bodyDiv w:val="1"/>
      <w:marLeft w:val="0"/>
      <w:marRight w:val="0"/>
      <w:marTop w:val="0"/>
      <w:marBottom w:val="0"/>
      <w:divBdr>
        <w:top w:val="none" w:sz="0" w:space="0" w:color="auto"/>
        <w:left w:val="none" w:sz="0" w:space="0" w:color="auto"/>
        <w:bottom w:val="none" w:sz="0" w:space="0" w:color="auto"/>
        <w:right w:val="none" w:sz="0" w:space="0" w:color="auto"/>
      </w:divBdr>
    </w:div>
    <w:div w:id="1522233724">
      <w:bodyDiv w:val="1"/>
      <w:marLeft w:val="0"/>
      <w:marRight w:val="0"/>
      <w:marTop w:val="0"/>
      <w:marBottom w:val="0"/>
      <w:divBdr>
        <w:top w:val="none" w:sz="0" w:space="0" w:color="auto"/>
        <w:left w:val="none" w:sz="0" w:space="0" w:color="auto"/>
        <w:bottom w:val="none" w:sz="0" w:space="0" w:color="auto"/>
        <w:right w:val="none" w:sz="0" w:space="0" w:color="auto"/>
      </w:divBdr>
    </w:div>
    <w:div w:id="1522932694">
      <w:bodyDiv w:val="1"/>
      <w:marLeft w:val="0"/>
      <w:marRight w:val="0"/>
      <w:marTop w:val="0"/>
      <w:marBottom w:val="0"/>
      <w:divBdr>
        <w:top w:val="none" w:sz="0" w:space="0" w:color="auto"/>
        <w:left w:val="none" w:sz="0" w:space="0" w:color="auto"/>
        <w:bottom w:val="none" w:sz="0" w:space="0" w:color="auto"/>
        <w:right w:val="none" w:sz="0" w:space="0" w:color="auto"/>
      </w:divBdr>
    </w:div>
    <w:div w:id="1522932863">
      <w:bodyDiv w:val="1"/>
      <w:marLeft w:val="0"/>
      <w:marRight w:val="0"/>
      <w:marTop w:val="0"/>
      <w:marBottom w:val="0"/>
      <w:divBdr>
        <w:top w:val="none" w:sz="0" w:space="0" w:color="auto"/>
        <w:left w:val="none" w:sz="0" w:space="0" w:color="auto"/>
        <w:bottom w:val="none" w:sz="0" w:space="0" w:color="auto"/>
        <w:right w:val="none" w:sz="0" w:space="0" w:color="auto"/>
      </w:divBdr>
    </w:div>
    <w:div w:id="1523087757">
      <w:bodyDiv w:val="1"/>
      <w:marLeft w:val="0"/>
      <w:marRight w:val="0"/>
      <w:marTop w:val="0"/>
      <w:marBottom w:val="0"/>
      <w:divBdr>
        <w:top w:val="none" w:sz="0" w:space="0" w:color="auto"/>
        <w:left w:val="none" w:sz="0" w:space="0" w:color="auto"/>
        <w:bottom w:val="none" w:sz="0" w:space="0" w:color="auto"/>
        <w:right w:val="none" w:sz="0" w:space="0" w:color="auto"/>
      </w:divBdr>
    </w:div>
    <w:div w:id="1523132560">
      <w:bodyDiv w:val="1"/>
      <w:marLeft w:val="0"/>
      <w:marRight w:val="0"/>
      <w:marTop w:val="0"/>
      <w:marBottom w:val="0"/>
      <w:divBdr>
        <w:top w:val="none" w:sz="0" w:space="0" w:color="auto"/>
        <w:left w:val="none" w:sz="0" w:space="0" w:color="auto"/>
        <w:bottom w:val="none" w:sz="0" w:space="0" w:color="auto"/>
        <w:right w:val="none" w:sz="0" w:space="0" w:color="auto"/>
      </w:divBdr>
    </w:div>
    <w:div w:id="1523205205">
      <w:bodyDiv w:val="1"/>
      <w:marLeft w:val="0"/>
      <w:marRight w:val="0"/>
      <w:marTop w:val="0"/>
      <w:marBottom w:val="0"/>
      <w:divBdr>
        <w:top w:val="none" w:sz="0" w:space="0" w:color="auto"/>
        <w:left w:val="none" w:sz="0" w:space="0" w:color="auto"/>
        <w:bottom w:val="none" w:sz="0" w:space="0" w:color="auto"/>
        <w:right w:val="none" w:sz="0" w:space="0" w:color="auto"/>
      </w:divBdr>
    </w:div>
    <w:div w:id="1523395452">
      <w:bodyDiv w:val="1"/>
      <w:marLeft w:val="0"/>
      <w:marRight w:val="0"/>
      <w:marTop w:val="0"/>
      <w:marBottom w:val="0"/>
      <w:divBdr>
        <w:top w:val="none" w:sz="0" w:space="0" w:color="auto"/>
        <w:left w:val="none" w:sz="0" w:space="0" w:color="auto"/>
        <w:bottom w:val="none" w:sz="0" w:space="0" w:color="auto"/>
        <w:right w:val="none" w:sz="0" w:space="0" w:color="auto"/>
      </w:divBdr>
    </w:div>
    <w:div w:id="1523741728">
      <w:bodyDiv w:val="1"/>
      <w:marLeft w:val="0"/>
      <w:marRight w:val="0"/>
      <w:marTop w:val="0"/>
      <w:marBottom w:val="0"/>
      <w:divBdr>
        <w:top w:val="none" w:sz="0" w:space="0" w:color="auto"/>
        <w:left w:val="none" w:sz="0" w:space="0" w:color="auto"/>
        <w:bottom w:val="none" w:sz="0" w:space="0" w:color="auto"/>
        <w:right w:val="none" w:sz="0" w:space="0" w:color="auto"/>
      </w:divBdr>
    </w:div>
    <w:div w:id="1523743137">
      <w:bodyDiv w:val="1"/>
      <w:marLeft w:val="0"/>
      <w:marRight w:val="0"/>
      <w:marTop w:val="0"/>
      <w:marBottom w:val="0"/>
      <w:divBdr>
        <w:top w:val="none" w:sz="0" w:space="0" w:color="auto"/>
        <w:left w:val="none" w:sz="0" w:space="0" w:color="auto"/>
        <w:bottom w:val="none" w:sz="0" w:space="0" w:color="auto"/>
        <w:right w:val="none" w:sz="0" w:space="0" w:color="auto"/>
      </w:divBdr>
    </w:div>
    <w:div w:id="1524241435">
      <w:bodyDiv w:val="1"/>
      <w:marLeft w:val="0"/>
      <w:marRight w:val="0"/>
      <w:marTop w:val="0"/>
      <w:marBottom w:val="0"/>
      <w:divBdr>
        <w:top w:val="none" w:sz="0" w:space="0" w:color="auto"/>
        <w:left w:val="none" w:sz="0" w:space="0" w:color="auto"/>
        <w:bottom w:val="none" w:sz="0" w:space="0" w:color="auto"/>
        <w:right w:val="none" w:sz="0" w:space="0" w:color="auto"/>
      </w:divBdr>
    </w:div>
    <w:div w:id="1524245048">
      <w:bodyDiv w:val="1"/>
      <w:marLeft w:val="0"/>
      <w:marRight w:val="0"/>
      <w:marTop w:val="0"/>
      <w:marBottom w:val="0"/>
      <w:divBdr>
        <w:top w:val="none" w:sz="0" w:space="0" w:color="auto"/>
        <w:left w:val="none" w:sz="0" w:space="0" w:color="auto"/>
        <w:bottom w:val="none" w:sz="0" w:space="0" w:color="auto"/>
        <w:right w:val="none" w:sz="0" w:space="0" w:color="auto"/>
      </w:divBdr>
    </w:div>
    <w:div w:id="1524251022">
      <w:bodyDiv w:val="1"/>
      <w:marLeft w:val="0"/>
      <w:marRight w:val="0"/>
      <w:marTop w:val="0"/>
      <w:marBottom w:val="0"/>
      <w:divBdr>
        <w:top w:val="none" w:sz="0" w:space="0" w:color="auto"/>
        <w:left w:val="none" w:sz="0" w:space="0" w:color="auto"/>
        <w:bottom w:val="none" w:sz="0" w:space="0" w:color="auto"/>
        <w:right w:val="none" w:sz="0" w:space="0" w:color="auto"/>
      </w:divBdr>
    </w:div>
    <w:div w:id="1524325152">
      <w:bodyDiv w:val="1"/>
      <w:marLeft w:val="0"/>
      <w:marRight w:val="0"/>
      <w:marTop w:val="0"/>
      <w:marBottom w:val="0"/>
      <w:divBdr>
        <w:top w:val="none" w:sz="0" w:space="0" w:color="auto"/>
        <w:left w:val="none" w:sz="0" w:space="0" w:color="auto"/>
        <w:bottom w:val="none" w:sz="0" w:space="0" w:color="auto"/>
        <w:right w:val="none" w:sz="0" w:space="0" w:color="auto"/>
      </w:divBdr>
    </w:div>
    <w:div w:id="1524325353">
      <w:bodyDiv w:val="1"/>
      <w:marLeft w:val="0"/>
      <w:marRight w:val="0"/>
      <w:marTop w:val="0"/>
      <w:marBottom w:val="0"/>
      <w:divBdr>
        <w:top w:val="none" w:sz="0" w:space="0" w:color="auto"/>
        <w:left w:val="none" w:sz="0" w:space="0" w:color="auto"/>
        <w:bottom w:val="none" w:sz="0" w:space="0" w:color="auto"/>
        <w:right w:val="none" w:sz="0" w:space="0" w:color="auto"/>
      </w:divBdr>
    </w:div>
    <w:div w:id="1524710322">
      <w:bodyDiv w:val="1"/>
      <w:marLeft w:val="0"/>
      <w:marRight w:val="0"/>
      <w:marTop w:val="0"/>
      <w:marBottom w:val="0"/>
      <w:divBdr>
        <w:top w:val="none" w:sz="0" w:space="0" w:color="auto"/>
        <w:left w:val="none" w:sz="0" w:space="0" w:color="auto"/>
        <w:bottom w:val="none" w:sz="0" w:space="0" w:color="auto"/>
        <w:right w:val="none" w:sz="0" w:space="0" w:color="auto"/>
      </w:divBdr>
    </w:div>
    <w:div w:id="1524779707">
      <w:bodyDiv w:val="1"/>
      <w:marLeft w:val="0"/>
      <w:marRight w:val="0"/>
      <w:marTop w:val="0"/>
      <w:marBottom w:val="0"/>
      <w:divBdr>
        <w:top w:val="none" w:sz="0" w:space="0" w:color="auto"/>
        <w:left w:val="none" w:sz="0" w:space="0" w:color="auto"/>
        <w:bottom w:val="none" w:sz="0" w:space="0" w:color="auto"/>
        <w:right w:val="none" w:sz="0" w:space="0" w:color="auto"/>
      </w:divBdr>
    </w:div>
    <w:div w:id="1524785853">
      <w:bodyDiv w:val="1"/>
      <w:marLeft w:val="0"/>
      <w:marRight w:val="0"/>
      <w:marTop w:val="0"/>
      <w:marBottom w:val="0"/>
      <w:divBdr>
        <w:top w:val="none" w:sz="0" w:space="0" w:color="auto"/>
        <w:left w:val="none" w:sz="0" w:space="0" w:color="auto"/>
        <w:bottom w:val="none" w:sz="0" w:space="0" w:color="auto"/>
        <w:right w:val="none" w:sz="0" w:space="0" w:color="auto"/>
      </w:divBdr>
    </w:div>
    <w:div w:id="1525053075">
      <w:bodyDiv w:val="1"/>
      <w:marLeft w:val="0"/>
      <w:marRight w:val="0"/>
      <w:marTop w:val="0"/>
      <w:marBottom w:val="0"/>
      <w:divBdr>
        <w:top w:val="none" w:sz="0" w:space="0" w:color="auto"/>
        <w:left w:val="none" w:sz="0" w:space="0" w:color="auto"/>
        <w:bottom w:val="none" w:sz="0" w:space="0" w:color="auto"/>
        <w:right w:val="none" w:sz="0" w:space="0" w:color="auto"/>
      </w:divBdr>
    </w:div>
    <w:div w:id="1525482400">
      <w:bodyDiv w:val="1"/>
      <w:marLeft w:val="0"/>
      <w:marRight w:val="0"/>
      <w:marTop w:val="0"/>
      <w:marBottom w:val="0"/>
      <w:divBdr>
        <w:top w:val="none" w:sz="0" w:space="0" w:color="auto"/>
        <w:left w:val="none" w:sz="0" w:space="0" w:color="auto"/>
        <w:bottom w:val="none" w:sz="0" w:space="0" w:color="auto"/>
        <w:right w:val="none" w:sz="0" w:space="0" w:color="auto"/>
      </w:divBdr>
    </w:div>
    <w:div w:id="1525633594">
      <w:bodyDiv w:val="1"/>
      <w:marLeft w:val="0"/>
      <w:marRight w:val="0"/>
      <w:marTop w:val="0"/>
      <w:marBottom w:val="0"/>
      <w:divBdr>
        <w:top w:val="none" w:sz="0" w:space="0" w:color="auto"/>
        <w:left w:val="none" w:sz="0" w:space="0" w:color="auto"/>
        <w:bottom w:val="none" w:sz="0" w:space="0" w:color="auto"/>
        <w:right w:val="none" w:sz="0" w:space="0" w:color="auto"/>
      </w:divBdr>
    </w:div>
    <w:div w:id="1525678935">
      <w:bodyDiv w:val="1"/>
      <w:marLeft w:val="0"/>
      <w:marRight w:val="0"/>
      <w:marTop w:val="0"/>
      <w:marBottom w:val="0"/>
      <w:divBdr>
        <w:top w:val="none" w:sz="0" w:space="0" w:color="auto"/>
        <w:left w:val="none" w:sz="0" w:space="0" w:color="auto"/>
        <w:bottom w:val="none" w:sz="0" w:space="0" w:color="auto"/>
        <w:right w:val="none" w:sz="0" w:space="0" w:color="auto"/>
      </w:divBdr>
    </w:div>
    <w:div w:id="1525703691">
      <w:bodyDiv w:val="1"/>
      <w:marLeft w:val="0"/>
      <w:marRight w:val="0"/>
      <w:marTop w:val="0"/>
      <w:marBottom w:val="0"/>
      <w:divBdr>
        <w:top w:val="none" w:sz="0" w:space="0" w:color="auto"/>
        <w:left w:val="none" w:sz="0" w:space="0" w:color="auto"/>
        <w:bottom w:val="none" w:sz="0" w:space="0" w:color="auto"/>
        <w:right w:val="none" w:sz="0" w:space="0" w:color="auto"/>
      </w:divBdr>
    </w:div>
    <w:div w:id="1525710760">
      <w:bodyDiv w:val="1"/>
      <w:marLeft w:val="0"/>
      <w:marRight w:val="0"/>
      <w:marTop w:val="0"/>
      <w:marBottom w:val="0"/>
      <w:divBdr>
        <w:top w:val="none" w:sz="0" w:space="0" w:color="auto"/>
        <w:left w:val="none" w:sz="0" w:space="0" w:color="auto"/>
        <w:bottom w:val="none" w:sz="0" w:space="0" w:color="auto"/>
        <w:right w:val="none" w:sz="0" w:space="0" w:color="auto"/>
      </w:divBdr>
    </w:div>
    <w:div w:id="1525748303">
      <w:bodyDiv w:val="1"/>
      <w:marLeft w:val="0"/>
      <w:marRight w:val="0"/>
      <w:marTop w:val="0"/>
      <w:marBottom w:val="0"/>
      <w:divBdr>
        <w:top w:val="none" w:sz="0" w:space="0" w:color="auto"/>
        <w:left w:val="none" w:sz="0" w:space="0" w:color="auto"/>
        <w:bottom w:val="none" w:sz="0" w:space="0" w:color="auto"/>
        <w:right w:val="none" w:sz="0" w:space="0" w:color="auto"/>
      </w:divBdr>
    </w:div>
    <w:div w:id="1525904757">
      <w:bodyDiv w:val="1"/>
      <w:marLeft w:val="0"/>
      <w:marRight w:val="0"/>
      <w:marTop w:val="0"/>
      <w:marBottom w:val="0"/>
      <w:divBdr>
        <w:top w:val="none" w:sz="0" w:space="0" w:color="auto"/>
        <w:left w:val="none" w:sz="0" w:space="0" w:color="auto"/>
        <w:bottom w:val="none" w:sz="0" w:space="0" w:color="auto"/>
        <w:right w:val="none" w:sz="0" w:space="0" w:color="auto"/>
      </w:divBdr>
    </w:div>
    <w:div w:id="1525947611">
      <w:bodyDiv w:val="1"/>
      <w:marLeft w:val="0"/>
      <w:marRight w:val="0"/>
      <w:marTop w:val="0"/>
      <w:marBottom w:val="0"/>
      <w:divBdr>
        <w:top w:val="none" w:sz="0" w:space="0" w:color="auto"/>
        <w:left w:val="none" w:sz="0" w:space="0" w:color="auto"/>
        <w:bottom w:val="none" w:sz="0" w:space="0" w:color="auto"/>
        <w:right w:val="none" w:sz="0" w:space="0" w:color="auto"/>
      </w:divBdr>
    </w:div>
    <w:div w:id="1526015952">
      <w:bodyDiv w:val="1"/>
      <w:marLeft w:val="0"/>
      <w:marRight w:val="0"/>
      <w:marTop w:val="0"/>
      <w:marBottom w:val="0"/>
      <w:divBdr>
        <w:top w:val="none" w:sz="0" w:space="0" w:color="auto"/>
        <w:left w:val="none" w:sz="0" w:space="0" w:color="auto"/>
        <w:bottom w:val="none" w:sz="0" w:space="0" w:color="auto"/>
        <w:right w:val="none" w:sz="0" w:space="0" w:color="auto"/>
      </w:divBdr>
    </w:div>
    <w:div w:id="1526405460">
      <w:bodyDiv w:val="1"/>
      <w:marLeft w:val="0"/>
      <w:marRight w:val="0"/>
      <w:marTop w:val="0"/>
      <w:marBottom w:val="0"/>
      <w:divBdr>
        <w:top w:val="none" w:sz="0" w:space="0" w:color="auto"/>
        <w:left w:val="none" w:sz="0" w:space="0" w:color="auto"/>
        <w:bottom w:val="none" w:sz="0" w:space="0" w:color="auto"/>
        <w:right w:val="none" w:sz="0" w:space="0" w:color="auto"/>
      </w:divBdr>
    </w:div>
    <w:div w:id="1526745078">
      <w:bodyDiv w:val="1"/>
      <w:marLeft w:val="0"/>
      <w:marRight w:val="0"/>
      <w:marTop w:val="0"/>
      <w:marBottom w:val="0"/>
      <w:divBdr>
        <w:top w:val="none" w:sz="0" w:space="0" w:color="auto"/>
        <w:left w:val="none" w:sz="0" w:space="0" w:color="auto"/>
        <w:bottom w:val="none" w:sz="0" w:space="0" w:color="auto"/>
        <w:right w:val="none" w:sz="0" w:space="0" w:color="auto"/>
      </w:divBdr>
    </w:div>
    <w:div w:id="1526821317">
      <w:bodyDiv w:val="1"/>
      <w:marLeft w:val="0"/>
      <w:marRight w:val="0"/>
      <w:marTop w:val="0"/>
      <w:marBottom w:val="0"/>
      <w:divBdr>
        <w:top w:val="none" w:sz="0" w:space="0" w:color="auto"/>
        <w:left w:val="none" w:sz="0" w:space="0" w:color="auto"/>
        <w:bottom w:val="none" w:sz="0" w:space="0" w:color="auto"/>
        <w:right w:val="none" w:sz="0" w:space="0" w:color="auto"/>
      </w:divBdr>
    </w:div>
    <w:div w:id="1526941060">
      <w:bodyDiv w:val="1"/>
      <w:marLeft w:val="0"/>
      <w:marRight w:val="0"/>
      <w:marTop w:val="0"/>
      <w:marBottom w:val="0"/>
      <w:divBdr>
        <w:top w:val="none" w:sz="0" w:space="0" w:color="auto"/>
        <w:left w:val="none" w:sz="0" w:space="0" w:color="auto"/>
        <w:bottom w:val="none" w:sz="0" w:space="0" w:color="auto"/>
        <w:right w:val="none" w:sz="0" w:space="0" w:color="auto"/>
      </w:divBdr>
    </w:div>
    <w:div w:id="1527135978">
      <w:bodyDiv w:val="1"/>
      <w:marLeft w:val="0"/>
      <w:marRight w:val="0"/>
      <w:marTop w:val="0"/>
      <w:marBottom w:val="0"/>
      <w:divBdr>
        <w:top w:val="none" w:sz="0" w:space="0" w:color="auto"/>
        <w:left w:val="none" w:sz="0" w:space="0" w:color="auto"/>
        <w:bottom w:val="none" w:sz="0" w:space="0" w:color="auto"/>
        <w:right w:val="none" w:sz="0" w:space="0" w:color="auto"/>
      </w:divBdr>
    </w:div>
    <w:div w:id="1527139538">
      <w:bodyDiv w:val="1"/>
      <w:marLeft w:val="0"/>
      <w:marRight w:val="0"/>
      <w:marTop w:val="0"/>
      <w:marBottom w:val="0"/>
      <w:divBdr>
        <w:top w:val="none" w:sz="0" w:space="0" w:color="auto"/>
        <w:left w:val="none" w:sz="0" w:space="0" w:color="auto"/>
        <w:bottom w:val="none" w:sz="0" w:space="0" w:color="auto"/>
        <w:right w:val="none" w:sz="0" w:space="0" w:color="auto"/>
      </w:divBdr>
    </w:div>
    <w:div w:id="1527794350">
      <w:bodyDiv w:val="1"/>
      <w:marLeft w:val="0"/>
      <w:marRight w:val="0"/>
      <w:marTop w:val="0"/>
      <w:marBottom w:val="0"/>
      <w:divBdr>
        <w:top w:val="none" w:sz="0" w:space="0" w:color="auto"/>
        <w:left w:val="none" w:sz="0" w:space="0" w:color="auto"/>
        <w:bottom w:val="none" w:sz="0" w:space="0" w:color="auto"/>
        <w:right w:val="none" w:sz="0" w:space="0" w:color="auto"/>
      </w:divBdr>
    </w:div>
    <w:div w:id="1527864684">
      <w:bodyDiv w:val="1"/>
      <w:marLeft w:val="0"/>
      <w:marRight w:val="0"/>
      <w:marTop w:val="0"/>
      <w:marBottom w:val="0"/>
      <w:divBdr>
        <w:top w:val="none" w:sz="0" w:space="0" w:color="auto"/>
        <w:left w:val="none" w:sz="0" w:space="0" w:color="auto"/>
        <w:bottom w:val="none" w:sz="0" w:space="0" w:color="auto"/>
        <w:right w:val="none" w:sz="0" w:space="0" w:color="auto"/>
      </w:divBdr>
    </w:div>
    <w:div w:id="1528056912">
      <w:bodyDiv w:val="1"/>
      <w:marLeft w:val="0"/>
      <w:marRight w:val="0"/>
      <w:marTop w:val="0"/>
      <w:marBottom w:val="0"/>
      <w:divBdr>
        <w:top w:val="none" w:sz="0" w:space="0" w:color="auto"/>
        <w:left w:val="none" w:sz="0" w:space="0" w:color="auto"/>
        <w:bottom w:val="none" w:sz="0" w:space="0" w:color="auto"/>
        <w:right w:val="none" w:sz="0" w:space="0" w:color="auto"/>
      </w:divBdr>
    </w:div>
    <w:div w:id="1528131547">
      <w:bodyDiv w:val="1"/>
      <w:marLeft w:val="0"/>
      <w:marRight w:val="0"/>
      <w:marTop w:val="0"/>
      <w:marBottom w:val="0"/>
      <w:divBdr>
        <w:top w:val="none" w:sz="0" w:space="0" w:color="auto"/>
        <w:left w:val="none" w:sz="0" w:space="0" w:color="auto"/>
        <w:bottom w:val="none" w:sz="0" w:space="0" w:color="auto"/>
        <w:right w:val="none" w:sz="0" w:space="0" w:color="auto"/>
      </w:divBdr>
    </w:div>
    <w:div w:id="1528180959">
      <w:bodyDiv w:val="1"/>
      <w:marLeft w:val="0"/>
      <w:marRight w:val="0"/>
      <w:marTop w:val="0"/>
      <w:marBottom w:val="0"/>
      <w:divBdr>
        <w:top w:val="none" w:sz="0" w:space="0" w:color="auto"/>
        <w:left w:val="none" w:sz="0" w:space="0" w:color="auto"/>
        <w:bottom w:val="none" w:sz="0" w:space="0" w:color="auto"/>
        <w:right w:val="none" w:sz="0" w:space="0" w:color="auto"/>
      </w:divBdr>
    </w:div>
    <w:div w:id="1528251223">
      <w:bodyDiv w:val="1"/>
      <w:marLeft w:val="0"/>
      <w:marRight w:val="0"/>
      <w:marTop w:val="0"/>
      <w:marBottom w:val="0"/>
      <w:divBdr>
        <w:top w:val="none" w:sz="0" w:space="0" w:color="auto"/>
        <w:left w:val="none" w:sz="0" w:space="0" w:color="auto"/>
        <w:bottom w:val="none" w:sz="0" w:space="0" w:color="auto"/>
        <w:right w:val="none" w:sz="0" w:space="0" w:color="auto"/>
      </w:divBdr>
    </w:div>
    <w:div w:id="1528445549">
      <w:bodyDiv w:val="1"/>
      <w:marLeft w:val="0"/>
      <w:marRight w:val="0"/>
      <w:marTop w:val="0"/>
      <w:marBottom w:val="0"/>
      <w:divBdr>
        <w:top w:val="none" w:sz="0" w:space="0" w:color="auto"/>
        <w:left w:val="none" w:sz="0" w:space="0" w:color="auto"/>
        <w:bottom w:val="none" w:sz="0" w:space="0" w:color="auto"/>
        <w:right w:val="none" w:sz="0" w:space="0" w:color="auto"/>
      </w:divBdr>
    </w:div>
    <w:div w:id="1528714737">
      <w:bodyDiv w:val="1"/>
      <w:marLeft w:val="0"/>
      <w:marRight w:val="0"/>
      <w:marTop w:val="0"/>
      <w:marBottom w:val="0"/>
      <w:divBdr>
        <w:top w:val="none" w:sz="0" w:space="0" w:color="auto"/>
        <w:left w:val="none" w:sz="0" w:space="0" w:color="auto"/>
        <w:bottom w:val="none" w:sz="0" w:space="0" w:color="auto"/>
        <w:right w:val="none" w:sz="0" w:space="0" w:color="auto"/>
      </w:divBdr>
    </w:div>
    <w:div w:id="1528759695">
      <w:bodyDiv w:val="1"/>
      <w:marLeft w:val="0"/>
      <w:marRight w:val="0"/>
      <w:marTop w:val="0"/>
      <w:marBottom w:val="0"/>
      <w:divBdr>
        <w:top w:val="none" w:sz="0" w:space="0" w:color="auto"/>
        <w:left w:val="none" w:sz="0" w:space="0" w:color="auto"/>
        <w:bottom w:val="none" w:sz="0" w:space="0" w:color="auto"/>
        <w:right w:val="none" w:sz="0" w:space="0" w:color="auto"/>
      </w:divBdr>
    </w:div>
    <w:div w:id="1528910347">
      <w:bodyDiv w:val="1"/>
      <w:marLeft w:val="0"/>
      <w:marRight w:val="0"/>
      <w:marTop w:val="0"/>
      <w:marBottom w:val="0"/>
      <w:divBdr>
        <w:top w:val="none" w:sz="0" w:space="0" w:color="auto"/>
        <w:left w:val="none" w:sz="0" w:space="0" w:color="auto"/>
        <w:bottom w:val="none" w:sz="0" w:space="0" w:color="auto"/>
        <w:right w:val="none" w:sz="0" w:space="0" w:color="auto"/>
      </w:divBdr>
    </w:div>
    <w:div w:id="1528979287">
      <w:bodyDiv w:val="1"/>
      <w:marLeft w:val="0"/>
      <w:marRight w:val="0"/>
      <w:marTop w:val="0"/>
      <w:marBottom w:val="0"/>
      <w:divBdr>
        <w:top w:val="none" w:sz="0" w:space="0" w:color="auto"/>
        <w:left w:val="none" w:sz="0" w:space="0" w:color="auto"/>
        <w:bottom w:val="none" w:sz="0" w:space="0" w:color="auto"/>
        <w:right w:val="none" w:sz="0" w:space="0" w:color="auto"/>
      </w:divBdr>
    </w:div>
    <w:div w:id="1529103916">
      <w:bodyDiv w:val="1"/>
      <w:marLeft w:val="0"/>
      <w:marRight w:val="0"/>
      <w:marTop w:val="0"/>
      <w:marBottom w:val="0"/>
      <w:divBdr>
        <w:top w:val="none" w:sz="0" w:space="0" w:color="auto"/>
        <w:left w:val="none" w:sz="0" w:space="0" w:color="auto"/>
        <w:bottom w:val="none" w:sz="0" w:space="0" w:color="auto"/>
        <w:right w:val="none" w:sz="0" w:space="0" w:color="auto"/>
      </w:divBdr>
    </w:div>
    <w:div w:id="1529174272">
      <w:bodyDiv w:val="1"/>
      <w:marLeft w:val="0"/>
      <w:marRight w:val="0"/>
      <w:marTop w:val="0"/>
      <w:marBottom w:val="0"/>
      <w:divBdr>
        <w:top w:val="none" w:sz="0" w:space="0" w:color="auto"/>
        <w:left w:val="none" w:sz="0" w:space="0" w:color="auto"/>
        <w:bottom w:val="none" w:sz="0" w:space="0" w:color="auto"/>
        <w:right w:val="none" w:sz="0" w:space="0" w:color="auto"/>
      </w:divBdr>
    </w:div>
    <w:div w:id="1529414172">
      <w:bodyDiv w:val="1"/>
      <w:marLeft w:val="0"/>
      <w:marRight w:val="0"/>
      <w:marTop w:val="0"/>
      <w:marBottom w:val="0"/>
      <w:divBdr>
        <w:top w:val="none" w:sz="0" w:space="0" w:color="auto"/>
        <w:left w:val="none" w:sz="0" w:space="0" w:color="auto"/>
        <w:bottom w:val="none" w:sz="0" w:space="0" w:color="auto"/>
        <w:right w:val="none" w:sz="0" w:space="0" w:color="auto"/>
      </w:divBdr>
    </w:div>
    <w:div w:id="1529415497">
      <w:bodyDiv w:val="1"/>
      <w:marLeft w:val="0"/>
      <w:marRight w:val="0"/>
      <w:marTop w:val="0"/>
      <w:marBottom w:val="0"/>
      <w:divBdr>
        <w:top w:val="none" w:sz="0" w:space="0" w:color="auto"/>
        <w:left w:val="none" w:sz="0" w:space="0" w:color="auto"/>
        <w:bottom w:val="none" w:sz="0" w:space="0" w:color="auto"/>
        <w:right w:val="none" w:sz="0" w:space="0" w:color="auto"/>
      </w:divBdr>
    </w:div>
    <w:div w:id="1529559215">
      <w:bodyDiv w:val="1"/>
      <w:marLeft w:val="0"/>
      <w:marRight w:val="0"/>
      <w:marTop w:val="0"/>
      <w:marBottom w:val="0"/>
      <w:divBdr>
        <w:top w:val="none" w:sz="0" w:space="0" w:color="auto"/>
        <w:left w:val="none" w:sz="0" w:space="0" w:color="auto"/>
        <w:bottom w:val="none" w:sz="0" w:space="0" w:color="auto"/>
        <w:right w:val="none" w:sz="0" w:space="0" w:color="auto"/>
      </w:divBdr>
    </w:div>
    <w:div w:id="1530024822">
      <w:bodyDiv w:val="1"/>
      <w:marLeft w:val="0"/>
      <w:marRight w:val="0"/>
      <w:marTop w:val="0"/>
      <w:marBottom w:val="0"/>
      <w:divBdr>
        <w:top w:val="none" w:sz="0" w:space="0" w:color="auto"/>
        <w:left w:val="none" w:sz="0" w:space="0" w:color="auto"/>
        <w:bottom w:val="none" w:sz="0" w:space="0" w:color="auto"/>
        <w:right w:val="none" w:sz="0" w:space="0" w:color="auto"/>
      </w:divBdr>
    </w:div>
    <w:div w:id="1530142447">
      <w:bodyDiv w:val="1"/>
      <w:marLeft w:val="0"/>
      <w:marRight w:val="0"/>
      <w:marTop w:val="0"/>
      <w:marBottom w:val="0"/>
      <w:divBdr>
        <w:top w:val="none" w:sz="0" w:space="0" w:color="auto"/>
        <w:left w:val="none" w:sz="0" w:space="0" w:color="auto"/>
        <w:bottom w:val="none" w:sz="0" w:space="0" w:color="auto"/>
        <w:right w:val="none" w:sz="0" w:space="0" w:color="auto"/>
      </w:divBdr>
    </w:div>
    <w:div w:id="1530223349">
      <w:bodyDiv w:val="1"/>
      <w:marLeft w:val="0"/>
      <w:marRight w:val="0"/>
      <w:marTop w:val="0"/>
      <w:marBottom w:val="0"/>
      <w:divBdr>
        <w:top w:val="none" w:sz="0" w:space="0" w:color="auto"/>
        <w:left w:val="none" w:sz="0" w:space="0" w:color="auto"/>
        <w:bottom w:val="none" w:sz="0" w:space="0" w:color="auto"/>
        <w:right w:val="none" w:sz="0" w:space="0" w:color="auto"/>
      </w:divBdr>
    </w:div>
    <w:div w:id="1530297977">
      <w:bodyDiv w:val="1"/>
      <w:marLeft w:val="0"/>
      <w:marRight w:val="0"/>
      <w:marTop w:val="0"/>
      <w:marBottom w:val="0"/>
      <w:divBdr>
        <w:top w:val="none" w:sz="0" w:space="0" w:color="auto"/>
        <w:left w:val="none" w:sz="0" w:space="0" w:color="auto"/>
        <w:bottom w:val="none" w:sz="0" w:space="0" w:color="auto"/>
        <w:right w:val="none" w:sz="0" w:space="0" w:color="auto"/>
      </w:divBdr>
    </w:div>
    <w:div w:id="1530488163">
      <w:bodyDiv w:val="1"/>
      <w:marLeft w:val="0"/>
      <w:marRight w:val="0"/>
      <w:marTop w:val="0"/>
      <w:marBottom w:val="0"/>
      <w:divBdr>
        <w:top w:val="none" w:sz="0" w:space="0" w:color="auto"/>
        <w:left w:val="none" w:sz="0" w:space="0" w:color="auto"/>
        <w:bottom w:val="none" w:sz="0" w:space="0" w:color="auto"/>
        <w:right w:val="none" w:sz="0" w:space="0" w:color="auto"/>
      </w:divBdr>
    </w:div>
    <w:div w:id="1530558882">
      <w:bodyDiv w:val="1"/>
      <w:marLeft w:val="0"/>
      <w:marRight w:val="0"/>
      <w:marTop w:val="0"/>
      <w:marBottom w:val="0"/>
      <w:divBdr>
        <w:top w:val="none" w:sz="0" w:space="0" w:color="auto"/>
        <w:left w:val="none" w:sz="0" w:space="0" w:color="auto"/>
        <w:bottom w:val="none" w:sz="0" w:space="0" w:color="auto"/>
        <w:right w:val="none" w:sz="0" w:space="0" w:color="auto"/>
      </w:divBdr>
    </w:div>
    <w:div w:id="1530795739">
      <w:bodyDiv w:val="1"/>
      <w:marLeft w:val="0"/>
      <w:marRight w:val="0"/>
      <w:marTop w:val="0"/>
      <w:marBottom w:val="0"/>
      <w:divBdr>
        <w:top w:val="none" w:sz="0" w:space="0" w:color="auto"/>
        <w:left w:val="none" w:sz="0" w:space="0" w:color="auto"/>
        <w:bottom w:val="none" w:sz="0" w:space="0" w:color="auto"/>
        <w:right w:val="none" w:sz="0" w:space="0" w:color="auto"/>
      </w:divBdr>
    </w:div>
    <w:div w:id="1530797766">
      <w:bodyDiv w:val="1"/>
      <w:marLeft w:val="0"/>
      <w:marRight w:val="0"/>
      <w:marTop w:val="0"/>
      <w:marBottom w:val="0"/>
      <w:divBdr>
        <w:top w:val="none" w:sz="0" w:space="0" w:color="auto"/>
        <w:left w:val="none" w:sz="0" w:space="0" w:color="auto"/>
        <w:bottom w:val="none" w:sz="0" w:space="0" w:color="auto"/>
        <w:right w:val="none" w:sz="0" w:space="0" w:color="auto"/>
      </w:divBdr>
    </w:div>
    <w:div w:id="1530872098">
      <w:bodyDiv w:val="1"/>
      <w:marLeft w:val="0"/>
      <w:marRight w:val="0"/>
      <w:marTop w:val="0"/>
      <w:marBottom w:val="0"/>
      <w:divBdr>
        <w:top w:val="none" w:sz="0" w:space="0" w:color="auto"/>
        <w:left w:val="none" w:sz="0" w:space="0" w:color="auto"/>
        <w:bottom w:val="none" w:sz="0" w:space="0" w:color="auto"/>
        <w:right w:val="none" w:sz="0" w:space="0" w:color="auto"/>
      </w:divBdr>
    </w:div>
    <w:div w:id="1530873022">
      <w:bodyDiv w:val="1"/>
      <w:marLeft w:val="0"/>
      <w:marRight w:val="0"/>
      <w:marTop w:val="0"/>
      <w:marBottom w:val="0"/>
      <w:divBdr>
        <w:top w:val="none" w:sz="0" w:space="0" w:color="auto"/>
        <w:left w:val="none" w:sz="0" w:space="0" w:color="auto"/>
        <w:bottom w:val="none" w:sz="0" w:space="0" w:color="auto"/>
        <w:right w:val="none" w:sz="0" w:space="0" w:color="auto"/>
      </w:divBdr>
    </w:div>
    <w:div w:id="1531454275">
      <w:bodyDiv w:val="1"/>
      <w:marLeft w:val="0"/>
      <w:marRight w:val="0"/>
      <w:marTop w:val="0"/>
      <w:marBottom w:val="0"/>
      <w:divBdr>
        <w:top w:val="none" w:sz="0" w:space="0" w:color="auto"/>
        <w:left w:val="none" w:sz="0" w:space="0" w:color="auto"/>
        <w:bottom w:val="none" w:sz="0" w:space="0" w:color="auto"/>
        <w:right w:val="none" w:sz="0" w:space="0" w:color="auto"/>
      </w:divBdr>
    </w:div>
    <w:div w:id="1531457798">
      <w:bodyDiv w:val="1"/>
      <w:marLeft w:val="0"/>
      <w:marRight w:val="0"/>
      <w:marTop w:val="0"/>
      <w:marBottom w:val="0"/>
      <w:divBdr>
        <w:top w:val="none" w:sz="0" w:space="0" w:color="auto"/>
        <w:left w:val="none" w:sz="0" w:space="0" w:color="auto"/>
        <w:bottom w:val="none" w:sz="0" w:space="0" w:color="auto"/>
        <w:right w:val="none" w:sz="0" w:space="0" w:color="auto"/>
      </w:divBdr>
    </w:div>
    <w:div w:id="1531527192">
      <w:bodyDiv w:val="1"/>
      <w:marLeft w:val="0"/>
      <w:marRight w:val="0"/>
      <w:marTop w:val="0"/>
      <w:marBottom w:val="0"/>
      <w:divBdr>
        <w:top w:val="none" w:sz="0" w:space="0" w:color="auto"/>
        <w:left w:val="none" w:sz="0" w:space="0" w:color="auto"/>
        <w:bottom w:val="none" w:sz="0" w:space="0" w:color="auto"/>
        <w:right w:val="none" w:sz="0" w:space="0" w:color="auto"/>
      </w:divBdr>
    </w:div>
    <w:div w:id="1531531556">
      <w:bodyDiv w:val="1"/>
      <w:marLeft w:val="0"/>
      <w:marRight w:val="0"/>
      <w:marTop w:val="0"/>
      <w:marBottom w:val="0"/>
      <w:divBdr>
        <w:top w:val="none" w:sz="0" w:space="0" w:color="auto"/>
        <w:left w:val="none" w:sz="0" w:space="0" w:color="auto"/>
        <w:bottom w:val="none" w:sz="0" w:space="0" w:color="auto"/>
        <w:right w:val="none" w:sz="0" w:space="0" w:color="auto"/>
      </w:divBdr>
    </w:div>
    <w:div w:id="1531602568">
      <w:bodyDiv w:val="1"/>
      <w:marLeft w:val="0"/>
      <w:marRight w:val="0"/>
      <w:marTop w:val="0"/>
      <w:marBottom w:val="0"/>
      <w:divBdr>
        <w:top w:val="none" w:sz="0" w:space="0" w:color="auto"/>
        <w:left w:val="none" w:sz="0" w:space="0" w:color="auto"/>
        <w:bottom w:val="none" w:sz="0" w:space="0" w:color="auto"/>
        <w:right w:val="none" w:sz="0" w:space="0" w:color="auto"/>
      </w:divBdr>
    </w:div>
    <w:div w:id="1531603508">
      <w:bodyDiv w:val="1"/>
      <w:marLeft w:val="0"/>
      <w:marRight w:val="0"/>
      <w:marTop w:val="0"/>
      <w:marBottom w:val="0"/>
      <w:divBdr>
        <w:top w:val="none" w:sz="0" w:space="0" w:color="auto"/>
        <w:left w:val="none" w:sz="0" w:space="0" w:color="auto"/>
        <w:bottom w:val="none" w:sz="0" w:space="0" w:color="auto"/>
        <w:right w:val="none" w:sz="0" w:space="0" w:color="auto"/>
      </w:divBdr>
    </w:div>
    <w:div w:id="1531643323">
      <w:bodyDiv w:val="1"/>
      <w:marLeft w:val="0"/>
      <w:marRight w:val="0"/>
      <w:marTop w:val="0"/>
      <w:marBottom w:val="0"/>
      <w:divBdr>
        <w:top w:val="none" w:sz="0" w:space="0" w:color="auto"/>
        <w:left w:val="none" w:sz="0" w:space="0" w:color="auto"/>
        <w:bottom w:val="none" w:sz="0" w:space="0" w:color="auto"/>
        <w:right w:val="none" w:sz="0" w:space="0" w:color="auto"/>
      </w:divBdr>
    </w:div>
    <w:div w:id="1531721573">
      <w:bodyDiv w:val="1"/>
      <w:marLeft w:val="0"/>
      <w:marRight w:val="0"/>
      <w:marTop w:val="0"/>
      <w:marBottom w:val="0"/>
      <w:divBdr>
        <w:top w:val="none" w:sz="0" w:space="0" w:color="auto"/>
        <w:left w:val="none" w:sz="0" w:space="0" w:color="auto"/>
        <w:bottom w:val="none" w:sz="0" w:space="0" w:color="auto"/>
        <w:right w:val="none" w:sz="0" w:space="0" w:color="auto"/>
      </w:divBdr>
    </w:div>
    <w:div w:id="1531722985">
      <w:bodyDiv w:val="1"/>
      <w:marLeft w:val="0"/>
      <w:marRight w:val="0"/>
      <w:marTop w:val="0"/>
      <w:marBottom w:val="0"/>
      <w:divBdr>
        <w:top w:val="none" w:sz="0" w:space="0" w:color="auto"/>
        <w:left w:val="none" w:sz="0" w:space="0" w:color="auto"/>
        <w:bottom w:val="none" w:sz="0" w:space="0" w:color="auto"/>
        <w:right w:val="none" w:sz="0" w:space="0" w:color="auto"/>
      </w:divBdr>
    </w:div>
    <w:div w:id="1531726453">
      <w:bodyDiv w:val="1"/>
      <w:marLeft w:val="0"/>
      <w:marRight w:val="0"/>
      <w:marTop w:val="0"/>
      <w:marBottom w:val="0"/>
      <w:divBdr>
        <w:top w:val="none" w:sz="0" w:space="0" w:color="auto"/>
        <w:left w:val="none" w:sz="0" w:space="0" w:color="auto"/>
        <w:bottom w:val="none" w:sz="0" w:space="0" w:color="auto"/>
        <w:right w:val="none" w:sz="0" w:space="0" w:color="auto"/>
      </w:divBdr>
    </w:div>
    <w:div w:id="1531793312">
      <w:bodyDiv w:val="1"/>
      <w:marLeft w:val="0"/>
      <w:marRight w:val="0"/>
      <w:marTop w:val="0"/>
      <w:marBottom w:val="0"/>
      <w:divBdr>
        <w:top w:val="none" w:sz="0" w:space="0" w:color="auto"/>
        <w:left w:val="none" w:sz="0" w:space="0" w:color="auto"/>
        <w:bottom w:val="none" w:sz="0" w:space="0" w:color="auto"/>
        <w:right w:val="none" w:sz="0" w:space="0" w:color="auto"/>
      </w:divBdr>
    </w:div>
    <w:div w:id="1531841379">
      <w:bodyDiv w:val="1"/>
      <w:marLeft w:val="0"/>
      <w:marRight w:val="0"/>
      <w:marTop w:val="0"/>
      <w:marBottom w:val="0"/>
      <w:divBdr>
        <w:top w:val="none" w:sz="0" w:space="0" w:color="auto"/>
        <w:left w:val="none" w:sz="0" w:space="0" w:color="auto"/>
        <w:bottom w:val="none" w:sz="0" w:space="0" w:color="auto"/>
        <w:right w:val="none" w:sz="0" w:space="0" w:color="auto"/>
      </w:divBdr>
    </w:div>
    <w:div w:id="1531988730">
      <w:bodyDiv w:val="1"/>
      <w:marLeft w:val="0"/>
      <w:marRight w:val="0"/>
      <w:marTop w:val="0"/>
      <w:marBottom w:val="0"/>
      <w:divBdr>
        <w:top w:val="none" w:sz="0" w:space="0" w:color="auto"/>
        <w:left w:val="none" w:sz="0" w:space="0" w:color="auto"/>
        <w:bottom w:val="none" w:sz="0" w:space="0" w:color="auto"/>
        <w:right w:val="none" w:sz="0" w:space="0" w:color="auto"/>
      </w:divBdr>
    </w:div>
    <w:div w:id="1532113811">
      <w:bodyDiv w:val="1"/>
      <w:marLeft w:val="0"/>
      <w:marRight w:val="0"/>
      <w:marTop w:val="0"/>
      <w:marBottom w:val="0"/>
      <w:divBdr>
        <w:top w:val="none" w:sz="0" w:space="0" w:color="auto"/>
        <w:left w:val="none" w:sz="0" w:space="0" w:color="auto"/>
        <w:bottom w:val="none" w:sz="0" w:space="0" w:color="auto"/>
        <w:right w:val="none" w:sz="0" w:space="0" w:color="auto"/>
      </w:divBdr>
    </w:div>
    <w:div w:id="1532256520">
      <w:bodyDiv w:val="1"/>
      <w:marLeft w:val="0"/>
      <w:marRight w:val="0"/>
      <w:marTop w:val="0"/>
      <w:marBottom w:val="0"/>
      <w:divBdr>
        <w:top w:val="none" w:sz="0" w:space="0" w:color="auto"/>
        <w:left w:val="none" w:sz="0" w:space="0" w:color="auto"/>
        <w:bottom w:val="none" w:sz="0" w:space="0" w:color="auto"/>
        <w:right w:val="none" w:sz="0" w:space="0" w:color="auto"/>
      </w:divBdr>
    </w:div>
    <w:div w:id="1532259334">
      <w:bodyDiv w:val="1"/>
      <w:marLeft w:val="0"/>
      <w:marRight w:val="0"/>
      <w:marTop w:val="0"/>
      <w:marBottom w:val="0"/>
      <w:divBdr>
        <w:top w:val="none" w:sz="0" w:space="0" w:color="auto"/>
        <w:left w:val="none" w:sz="0" w:space="0" w:color="auto"/>
        <w:bottom w:val="none" w:sz="0" w:space="0" w:color="auto"/>
        <w:right w:val="none" w:sz="0" w:space="0" w:color="auto"/>
      </w:divBdr>
    </w:div>
    <w:div w:id="1532299670">
      <w:bodyDiv w:val="1"/>
      <w:marLeft w:val="0"/>
      <w:marRight w:val="0"/>
      <w:marTop w:val="0"/>
      <w:marBottom w:val="0"/>
      <w:divBdr>
        <w:top w:val="none" w:sz="0" w:space="0" w:color="auto"/>
        <w:left w:val="none" w:sz="0" w:space="0" w:color="auto"/>
        <w:bottom w:val="none" w:sz="0" w:space="0" w:color="auto"/>
        <w:right w:val="none" w:sz="0" w:space="0" w:color="auto"/>
      </w:divBdr>
    </w:div>
    <w:div w:id="1532956158">
      <w:bodyDiv w:val="1"/>
      <w:marLeft w:val="0"/>
      <w:marRight w:val="0"/>
      <w:marTop w:val="0"/>
      <w:marBottom w:val="0"/>
      <w:divBdr>
        <w:top w:val="none" w:sz="0" w:space="0" w:color="auto"/>
        <w:left w:val="none" w:sz="0" w:space="0" w:color="auto"/>
        <w:bottom w:val="none" w:sz="0" w:space="0" w:color="auto"/>
        <w:right w:val="none" w:sz="0" w:space="0" w:color="auto"/>
      </w:divBdr>
    </w:div>
    <w:div w:id="1533033237">
      <w:bodyDiv w:val="1"/>
      <w:marLeft w:val="0"/>
      <w:marRight w:val="0"/>
      <w:marTop w:val="0"/>
      <w:marBottom w:val="0"/>
      <w:divBdr>
        <w:top w:val="none" w:sz="0" w:space="0" w:color="auto"/>
        <w:left w:val="none" w:sz="0" w:space="0" w:color="auto"/>
        <w:bottom w:val="none" w:sz="0" w:space="0" w:color="auto"/>
        <w:right w:val="none" w:sz="0" w:space="0" w:color="auto"/>
      </w:divBdr>
    </w:div>
    <w:div w:id="1533883315">
      <w:bodyDiv w:val="1"/>
      <w:marLeft w:val="0"/>
      <w:marRight w:val="0"/>
      <w:marTop w:val="0"/>
      <w:marBottom w:val="0"/>
      <w:divBdr>
        <w:top w:val="none" w:sz="0" w:space="0" w:color="auto"/>
        <w:left w:val="none" w:sz="0" w:space="0" w:color="auto"/>
        <w:bottom w:val="none" w:sz="0" w:space="0" w:color="auto"/>
        <w:right w:val="none" w:sz="0" w:space="0" w:color="auto"/>
      </w:divBdr>
    </w:div>
    <w:div w:id="1534001838">
      <w:bodyDiv w:val="1"/>
      <w:marLeft w:val="0"/>
      <w:marRight w:val="0"/>
      <w:marTop w:val="0"/>
      <w:marBottom w:val="0"/>
      <w:divBdr>
        <w:top w:val="none" w:sz="0" w:space="0" w:color="auto"/>
        <w:left w:val="none" w:sz="0" w:space="0" w:color="auto"/>
        <w:bottom w:val="none" w:sz="0" w:space="0" w:color="auto"/>
        <w:right w:val="none" w:sz="0" w:space="0" w:color="auto"/>
      </w:divBdr>
    </w:div>
    <w:div w:id="1534032673">
      <w:bodyDiv w:val="1"/>
      <w:marLeft w:val="0"/>
      <w:marRight w:val="0"/>
      <w:marTop w:val="0"/>
      <w:marBottom w:val="0"/>
      <w:divBdr>
        <w:top w:val="none" w:sz="0" w:space="0" w:color="auto"/>
        <w:left w:val="none" w:sz="0" w:space="0" w:color="auto"/>
        <w:bottom w:val="none" w:sz="0" w:space="0" w:color="auto"/>
        <w:right w:val="none" w:sz="0" w:space="0" w:color="auto"/>
      </w:divBdr>
    </w:div>
    <w:div w:id="1534149814">
      <w:bodyDiv w:val="1"/>
      <w:marLeft w:val="0"/>
      <w:marRight w:val="0"/>
      <w:marTop w:val="0"/>
      <w:marBottom w:val="0"/>
      <w:divBdr>
        <w:top w:val="none" w:sz="0" w:space="0" w:color="auto"/>
        <w:left w:val="none" w:sz="0" w:space="0" w:color="auto"/>
        <w:bottom w:val="none" w:sz="0" w:space="0" w:color="auto"/>
        <w:right w:val="none" w:sz="0" w:space="0" w:color="auto"/>
      </w:divBdr>
    </w:div>
    <w:div w:id="1534150377">
      <w:bodyDiv w:val="1"/>
      <w:marLeft w:val="0"/>
      <w:marRight w:val="0"/>
      <w:marTop w:val="0"/>
      <w:marBottom w:val="0"/>
      <w:divBdr>
        <w:top w:val="none" w:sz="0" w:space="0" w:color="auto"/>
        <w:left w:val="none" w:sz="0" w:space="0" w:color="auto"/>
        <w:bottom w:val="none" w:sz="0" w:space="0" w:color="auto"/>
        <w:right w:val="none" w:sz="0" w:space="0" w:color="auto"/>
      </w:divBdr>
    </w:div>
    <w:div w:id="1534222247">
      <w:bodyDiv w:val="1"/>
      <w:marLeft w:val="0"/>
      <w:marRight w:val="0"/>
      <w:marTop w:val="0"/>
      <w:marBottom w:val="0"/>
      <w:divBdr>
        <w:top w:val="none" w:sz="0" w:space="0" w:color="auto"/>
        <w:left w:val="none" w:sz="0" w:space="0" w:color="auto"/>
        <w:bottom w:val="none" w:sz="0" w:space="0" w:color="auto"/>
        <w:right w:val="none" w:sz="0" w:space="0" w:color="auto"/>
      </w:divBdr>
    </w:div>
    <w:div w:id="1534229530">
      <w:bodyDiv w:val="1"/>
      <w:marLeft w:val="0"/>
      <w:marRight w:val="0"/>
      <w:marTop w:val="0"/>
      <w:marBottom w:val="0"/>
      <w:divBdr>
        <w:top w:val="none" w:sz="0" w:space="0" w:color="auto"/>
        <w:left w:val="none" w:sz="0" w:space="0" w:color="auto"/>
        <w:bottom w:val="none" w:sz="0" w:space="0" w:color="auto"/>
        <w:right w:val="none" w:sz="0" w:space="0" w:color="auto"/>
      </w:divBdr>
    </w:div>
    <w:div w:id="1534346877">
      <w:bodyDiv w:val="1"/>
      <w:marLeft w:val="0"/>
      <w:marRight w:val="0"/>
      <w:marTop w:val="0"/>
      <w:marBottom w:val="0"/>
      <w:divBdr>
        <w:top w:val="none" w:sz="0" w:space="0" w:color="auto"/>
        <w:left w:val="none" w:sz="0" w:space="0" w:color="auto"/>
        <w:bottom w:val="none" w:sz="0" w:space="0" w:color="auto"/>
        <w:right w:val="none" w:sz="0" w:space="0" w:color="auto"/>
      </w:divBdr>
    </w:div>
    <w:div w:id="1534609769">
      <w:bodyDiv w:val="1"/>
      <w:marLeft w:val="0"/>
      <w:marRight w:val="0"/>
      <w:marTop w:val="0"/>
      <w:marBottom w:val="0"/>
      <w:divBdr>
        <w:top w:val="none" w:sz="0" w:space="0" w:color="auto"/>
        <w:left w:val="none" w:sz="0" w:space="0" w:color="auto"/>
        <w:bottom w:val="none" w:sz="0" w:space="0" w:color="auto"/>
        <w:right w:val="none" w:sz="0" w:space="0" w:color="auto"/>
      </w:divBdr>
    </w:div>
    <w:div w:id="1534803699">
      <w:bodyDiv w:val="1"/>
      <w:marLeft w:val="0"/>
      <w:marRight w:val="0"/>
      <w:marTop w:val="0"/>
      <w:marBottom w:val="0"/>
      <w:divBdr>
        <w:top w:val="none" w:sz="0" w:space="0" w:color="auto"/>
        <w:left w:val="none" w:sz="0" w:space="0" w:color="auto"/>
        <w:bottom w:val="none" w:sz="0" w:space="0" w:color="auto"/>
        <w:right w:val="none" w:sz="0" w:space="0" w:color="auto"/>
      </w:divBdr>
    </w:div>
    <w:div w:id="1534928309">
      <w:bodyDiv w:val="1"/>
      <w:marLeft w:val="0"/>
      <w:marRight w:val="0"/>
      <w:marTop w:val="0"/>
      <w:marBottom w:val="0"/>
      <w:divBdr>
        <w:top w:val="none" w:sz="0" w:space="0" w:color="auto"/>
        <w:left w:val="none" w:sz="0" w:space="0" w:color="auto"/>
        <w:bottom w:val="none" w:sz="0" w:space="0" w:color="auto"/>
        <w:right w:val="none" w:sz="0" w:space="0" w:color="auto"/>
      </w:divBdr>
    </w:div>
    <w:div w:id="1535264645">
      <w:bodyDiv w:val="1"/>
      <w:marLeft w:val="0"/>
      <w:marRight w:val="0"/>
      <w:marTop w:val="0"/>
      <w:marBottom w:val="0"/>
      <w:divBdr>
        <w:top w:val="none" w:sz="0" w:space="0" w:color="auto"/>
        <w:left w:val="none" w:sz="0" w:space="0" w:color="auto"/>
        <w:bottom w:val="none" w:sz="0" w:space="0" w:color="auto"/>
        <w:right w:val="none" w:sz="0" w:space="0" w:color="auto"/>
      </w:divBdr>
    </w:div>
    <w:div w:id="1535268695">
      <w:bodyDiv w:val="1"/>
      <w:marLeft w:val="0"/>
      <w:marRight w:val="0"/>
      <w:marTop w:val="0"/>
      <w:marBottom w:val="0"/>
      <w:divBdr>
        <w:top w:val="none" w:sz="0" w:space="0" w:color="auto"/>
        <w:left w:val="none" w:sz="0" w:space="0" w:color="auto"/>
        <w:bottom w:val="none" w:sz="0" w:space="0" w:color="auto"/>
        <w:right w:val="none" w:sz="0" w:space="0" w:color="auto"/>
      </w:divBdr>
    </w:div>
    <w:div w:id="1535387903">
      <w:bodyDiv w:val="1"/>
      <w:marLeft w:val="0"/>
      <w:marRight w:val="0"/>
      <w:marTop w:val="0"/>
      <w:marBottom w:val="0"/>
      <w:divBdr>
        <w:top w:val="none" w:sz="0" w:space="0" w:color="auto"/>
        <w:left w:val="none" w:sz="0" w:space="0" w:color="auto"/>
        <w:bottom w:val="none" w:sz="0" w:space="0" w:color="auto"/>
        <w:right w:val="none" w:sz="0" w:space="0" w:color="auto"/>
      </w:divBdr>
    </w:div>
    <w:div w:id="1535656026">
      <w:bodyDiv w:val="1"/>
      <w:marLeft w:val="0"/>
      <w:marRight w:val="0"/>
      <w:marTop w:val="0"/>
      <w:marBottom w:val="0"/>
      <w:divBdr>
        <w:top w:val="none" w:sz="0" w:space="0" w:color="auto"/>
        <w:left w:val="none" w:sz="0" w:space="0" w:color="auto"/>
        <w:bottom w:val="none" w:sz="0" w:space="0" w:color="auto"/>
        <w:right w:val="none" w:sz="0" w:space="0" w:color="auto"/>
      </w:divBdr>
    </w:div>
    <w:div w:id="1535726236">
      <w:bodyDiv w:val="1"/>
      <w:marLeft w:val="0"/>
      <w:marRight w:val="0"/>
      <w:marTop w:val="0"/>
      <w:marBottom w:val="0"/>
      <w:divBdr>
        <w:top w:val="none" w:sz="0" w:space="0" w:color="auto"/>
        <w:left w:val="none" w:sz="0" w:space="0" w:color="auto"/>
        <w:bottom w:val="none" w:sz="0" w:space="0" w:color="auto"/>
        <w:right w:val="none" w:sz="0" w:space="0" w:color="auto"/>
      </w:divBdr>
    </w:div>
    <w:div w:id="1535800588">
      <w:bodyDiv w:val="1"/>
      <w:marLeft w:val="0"/>
      <w:marRight w:val="0"/>
      <w:marTop w:val="0"/>
      <w:marBottom w:val="0"/>
      <w:divBdr>
        <w:top w:val="none" w:sz="0" w:space="0" w:color="auto"/>
        <w:left w:val="none" w:sz="0" w:space="0" w:color="auto"/>
        <w:bottom w:val="none" w:sz="0" w:space="0" w:color="auto"/>
        <w:right w:val="none" w:sz="0" w:space="0" w:color="auto"/>
      </w:divBdr>
    </w:div>
    <w:div w:id="1535851703">
      <w:bodyDiv w:val="1"/>
      <w:marLeft w:val="0"/>
      <w:marRight w:val="0"/>
      <w:marTop w:val="0"/>
      <w:marBottom w:val="0"/>
      <w:divBdr>
        <w:top w:val="none" w:sz="0" w:space="0" w:color="auto"/>
        <w:left w:val="none" w:sz="0" w:space="0" w:color="auto"/>
        <w:bottom w:val="none" w:sz="0" w:space="0" w:color="auto"/>
        <w:right w:val="none" w:sz="0" w:space="0" w:color="auto"/>
      </w:divBdr>
    </w:div>
    <w:div w:id="1536039965">
      <w:bodyDiv w:val="1"/>
      <w:marLeft w:val="0"/>
      <w:marRight w:val="0"/>
      <w:marTop w:val="0"/>
      <w:marBottom w:val="0"/>
      <w:divBdr>
        <w:top w:val="none" w:sz="0" w:space="0" w:color="auto"/>
        <w:left w:val="none" w:sz="0" w:space="0" w:color="auto"/>
        <w:bottom w:val="none" w:sz="0" w:space="0" w:color="auto"/>
        <w:right w:val="none" w:sz="0" w:space="0" w:color="auto"/>
      </w:divBdr>
    </w:div>
    <w:div w:id="1536237390">
      <w:bodyDiv w:val="1"/>
      <w:marLeft w:val="0"/>
      <w:marRight w:val="0"/>
      <w:marTop w:val="0"/>
      <w:marBottom w:val="0"/>
      <w:divBdr>
        <w:top w:val="none" w:sz="0" w:space="0" w:color="auto"/>
        <w:left w:val="none" w:sz="0" w:space="0" w:color="auto"/>
        <w:bottom w:val="none" w:sz="0" w:space="0" w:color="auto"/>
        <w:right w:val="none" w:sz="0" w:space="0" w:color="auto"/>
      </w:divBdr>
    </w:div>
    <w:div w:id="1536237901">
      <w:bodyDiv w:val="1"/>
      <w:marLeft w:val="0"/>
      <w:marRight w:val="0"/>
      <w:marTop w:val="0"/>
      <w:marBottom w:val="0"/>
      <w:divBdr>
        <w:top w:val="none" w:sz="0" w:space="0" w:color="auto"/>
        <w:left w:val="none" w:sz="0" w:space="0" w:color="auto"/>
        <w:bottom w:val="none" w:sz="0" w:space="0" w:color="auto"/>
        <w:right w:val="none" w:sz="0" w:space="0" w:color="auto"/>
      </w:divBdr>
    </w:div>
    <w:div w:id="1536386767">
      <w:bodyDiv w:val="1"/>
      <w:marLeft w:val="0"/>
      <w:marRight w:val="0"/>
      <w:marTop w:val="0"/>
      <w:marBottom w:val="0"/>
      <w:divBdr>
        <w:top w:val="none" w:sz="0" w:space="0" w:color="auto"/>
        <w:left w:val="none" w:sz="0" w:space="0" w:color="auto"/>
        <w:bottom w:val="none" w:sz="0" w:space="0" w:color="auto"/>
        <w:right w:val="none" w:sz="0" w:space="0" w:color="auto"/>
      </w:divBdr>
    </w:div>
    <w:div w:id="1536503352">
      <w:bodyDiv w:val="1"/>
      <w:marLeft w:val="0"/>
      <w:marRight w:val="0"/>
      <w:marTop w:val="0"/>
      <w:marBottom w:val="0"/>
      <w:divBdr>
        <w:top w:val="none" w:sz="0" w:space="0" w:color="auto"/>
        <w:left w:val="none" w:sz="0" w:space="0" w:color="auto"/>
        <w:bottom w:val="none" w:sz="0" w:space="0" w:color="auto"/>
        <w:right w:val="none" w:sz="0" w:space="0" w:color="auto"/>
      </w:divBdr>
    </w:div>
    <w:div w:id="1536582527">
      <w:bodyDiv w:val="1"/>
      <w:marLeft w:val="0"/>
      <w:marRight w:val="0"/>
      <w:marTop w:val="0"/>
      <w:marBottom w:val="0"/>
      <w:divBdr>
        <w:top w:val="none" w:sz="0" w:space="0" w:color="auto"/>
        <w:left w:val="none" w:sz="0" w:space="0" w:color="auto"/>
        <w:bottom w:val="none" w:sz="0" w:space="0" w:color="auto"/>
        <w:right w:val="none" w:sz="0" w:space="0" w:color="auto"/>
      </w:divBdr>
    </w:div>
    <w:div w:id="1536697427">
      <w:bodyDiv w:val="1"/>
      <w:marLeft w:val="0"/>
      <w:marRight w:val="0"/>
      <w:marTop w:val="0"/>
      <w:marBottom w:val="0"/>
      <w:divBdr>
        <w:top w:val="none" w:sz="0" w:space="0" w:color="auto"/>
        <w:left w:val="none" w:sz="0" w:space="0" w:color="auto"/>
        <w:bottom w:val="none" w:sz="0" w:space="0" w:color="auto"/>
        <w:right w:val="none" w:sz="0" w:space="0" w:color="auto"/>
      </w:divBdr>
    </w:div>
    <w:div w:id="1536772248">
      <w:bodyDiv w:val="1"/>
      <w:marLeft w:val="0"/>
      <w:marRight w:val="0"/>
      <w:marTop w:val="0"/>
      <w:marBottom w:val="0"/>
      <w:divBdr>
        <w:top w:val="none" w:sz="0" w:space="0" w:color="auto"/>
        <w:left w:val="none" w:sz="0" w:space="0" w:color="auto"/>
        <w:bottom w:val="none" w:sz="0" w:space="0" w:color="auto"/>
        <w:right w:val="none" w:sz="0" w:space="0" w:color="auto"/>
      </w:divBdr>
    </w:div>
    <w:div w:id="1537041675">
      <w:bodyDiv w:val="1"/>
      <w:marLeft w:val="0"/>
      <w:marRight w:val="0"/>
      <w:marTop w:val="0"/>
      <w:marBottom w:val="0"/>
      <w:divBdr>
        <w:top w:val="none" w:sz="0" w:space="0" w:color="auto"/>
        <w:left w:val="none" w:sz="0" w:space="0" w:color="auto"/>
        <w:bottom w:val="none" w:sz="0" w:space="0" w:color="auto"/>
        <w:right w:val="none" w:sz="0" w:space="0" w:color="auto"/>
      </w:divBdr>
    </w:div>
    <w:div w:id="1537082532">
      <w:bodyDiv w:val="1"/>
      <w:marLeft w:val="0"/>
      <w:marRight w:val="0"/>
      <w:marTop w:val="0"/>
      <w:marBottom w:val="0"/>
      <w:divBdr>
        <w:top w:val="none" w:sz="0" w:space="0" w:color="auto"/>
        <w:left w:val="none" w:sz="0" w:space="0" w:color="auto"/>
        <w:bottom w:val="none" w:sz="0" w:space="0" w:color="auto"/>
        <w:right w:val="none" w:sz="0" w:space="0" w:color="auto"/>
      </w:divBdr>
    </w:div>
    <w:div w:id="1537305223">
      <w:bodyDiv w:val="1"/>
      <w:marLeft w:val="0"/>
      <w:marRight w:val="0"/>
      <w:marTop w:val="0"/>
      <w:marBottom w:val="0"/>
      <w:divBdr>
        <w:top w:val="none" w:sz="0" w:space="0" w:color="auto"/>
        <w:left w:val="none" w:sz="0" w:space="0" w:color="auto"/>
        <w:bottom w:val="none" w:sz="0" w:space="0" w:color="auto"/>
        <w:right w:val="none" w:sz="0" w:space="0" w:color="auto"/>
      </w:divBdr>
    </w:div>
    <w:div w:id="1537308583">
      <w:bodyDiv w:val="1"/>
      <w:marLeft w:val="0"/>
      <w:marRight w:val="0"/>
      <w:marTop w:val="0"/>
      <w:marBottom w:val="0"/>
      <w:divBdr>
        <w:top w:val="none" w:sz="0" w:space="0" w:color="auto"/>
        <w:left w:val="none" w:sz="0" w:space="0" w:color="auto"/>
        <w:bottom w:val="none" w:sz="0" w:space="0" w:color="auto"/>
        <w:right w:val="none" w:sz="0" w:space="0" w:color="auto"/>
      </w:divBdr>
    </w:div>
    <w:div w:id="1537428292">
      <w:bodyDiv w:val="1"/>
      <w:marLeft w:val="0"/>
      <w:marRight w:val="0"/>
      <w:marTop w:val="0"/>
      <w:marBottom w:val="0"/>
      <w:divBdr>
        <w:top w:val="none" w:sz="0" w:space="0" w:color="auto"/>
        <w:left w:val="none" w:sz="0" w:space="0" w:color="auto"/>
        <w:bottom w:val="none" w:sz="0" w:space="0" w:color="auto"/>
        <w:right w:val="none" w:sz="0" w:space="0" w:color="auto"/>
      </w:divBdr>
    </w:div>
    <w:div w:id="1537889231">
      <w:bodyDiv w:val="1"/>
      <w:marLeft w:val="0"/>
      <w:marRight w:val="0"/>
      <w:marTop w:val="0"/>
      <w:marBottom w:val="0"/>
      <w:divBdr>
        <w:top w:val="none" w:sz="0" w:space="0" w:color="auto"/>
        <w:left w:val="none" w:sz="0" w:space="0" w:color="auto"/>
        <w:bottom w:val="none" w:sz="0" w:space="0" w:color="auto"/>
        <w:right w:val="none" w:sz="0" w:space="0" w:color="auto"/>
      </w:divBdr>
      <w:divsChild>
        <w:div w:id="1477334458">
          <w:marLeft w:val="0"/>
          <w:marRight w:val="0"/>
          <w:marTop w:val="0"/>
          <w:marBottom w:val="160"/>
          <w:divBdr>
            <w:top w:val="none" w:sz="0" w:space="0" w:color="auto"/>
            <w:left w:val="none" w:sz="0" w:space="0" w:color="auto"/>
            <w:bottom w:val="none" w:sz="0" w:space="0" w:color="auto"/>
            <w:right w:val="none" w:sz="0" w:space="0" w:color="auto"/>
          </w:divBdr>
        </w:div>
      </w:divsChild>
    </w:div>
    <w:div w:id="1538083970">
      <w:bodyDiv w:val="1"/>
      <w:marLeft w:val="0"/>
      <w:marRight w:val="0"/>
      <w:marTop w:val="0"/>
      <w:marBottom w:val="0"/>
      <w:divBdr>
        <w:top w:val="none" w:sz="0" w:space="0" w:color="auto"/>
        <w:left w:val="none" w:sz="0" w:space="0" w:color="auto"/>
        <w:bottom w:val="none" w:sz="0" w:space="0" w:color="auto"/>
        <w:right w:val="none" w:sz="0" w:space="0" w:color="auto"/>
      </w:divBdr>
    </w:div>
    <w:div w:id="1538160443">
      <w:bodyDiv w:val="1"/>
      <w:marLeft w:val="0"/>
      <w:marRight w:val="0"/>
      <w:marTop w:val="0"/>
      <w:marBottom w:val="0"/>
      <w:divBdr>
        <w:top w:val="none" w:sz="0" w:space="0" w:color="auto"/>
        <w:left w:val="none" w:sz="0" w:space="0" w:color="auto"/>
        <w:bottom w:val="none" w:sz="0" w:space="0" w:color="auto"/>
        <w:right w:val="none" w:sz="0" w:space="0" w:color="auto"/>
      </w:divBdr>
    </w:div>
    <w:div w:id="1538197220">
      <w:bodyDiv w:val="1"/>
      <w:marLeft w:val="0"/>
      <w:marRight w:val="0"/>
      <w:marTop w:val="0"/>
      <w:marBottom w:val="0"/>
      <w:divBdr>
        <w:top w:val="none" w:sz="0" w:space="0" w:color="auto"/>
        <w:left w:val="none" w:sz="0" w:space="0" w:color="auto"/>
        <w:bottom w:val="none" w:sz="0" w:space="0" w:color="auto"/>
        <w:right w:val="none" w:sz="0" w:space="0" w:color="auto"/>
      </w:divBdr>
    </w:div>
    <w:div w:id="1538348564">
      <w:bodyDiv w:val="1"/>
      <w:marLeft w:val="0"/>
      <w:marRight w:val="0"/>
      <w:marTop w:val="0"/>
      <w:marBottom w:val="0"/>
      <w:divBdr>
        <w:top w:val="none" w:sz="0" w:space="0" w:color="auto"/>
        <w:left w:val="none" w:sz="0" w:space="0" w:color="auto"/>
        <w:bottom w:val="none" w:sz="0" w:space="0" w:color="auto"/>
        <w:right w:val="none" w:sz="0" w:space="0" w:color="auto"/>
      </w:divBdr>
    </w:div>
    <w:div w:id="1538424776">
      <w:bodyDiv w:val="1"/>
      <w:marLeft w:val="0"/>
      <w:marRight w:val="0"/>
      <w:marTop w:val="0"/>
      <w:marBottom w:val="0"/>
      <w:divBdr>
        <w:top w:val="none" w:sz="0" w:space="0" w:color="auto"/>
        <w:left w:val="none" w:sz="0" w:space="0" w:color="auto"/>
        <w:bottom w:val="none" w:sz="0" w:space="0" w:color="auto"/>
        <w:right w:val="none" w:sz="0" w:space="0" w:color="auto"/>
      </w:divBdr>
    </w:div>
    <w:div w:id="1538619477">
      <w:bodyDiv w:val="1"/>
      <w:marLeft w:val="0"/>
      <w:marRight w:val="0"/>
      <w:marTop w:val="0"/>
      <w:marBottom w:val="0"/>
      <w:divBdr>
        <w:top w:val="none" w:sz="0" w:space="0" w:color="auto"/>
        <w:left w:val="none" w:sz="0" w:space="0" w:color="auto"/>
        <w:bottom w:val="none" w:sz="0" w:space="0" w:color="auto"/>
        <w:right w:val="none" w:sz="0" w:space="0" w:color="auto"/>
      </w:divBdr>
    </w:div>
    <w:div w:id="1538620793">
      <w:bodyDiv w:val="1"/>
      <w:marLeft w:val="0"/>
      <w:marRight w:val="0"/>
      <w:marTop w:val="0"/>
      <w:marBottom w:val="0"/>
      <w:divBdr>
        <w:top w:val="none" w:sz="0" w:space="0" w:color="auto"/>
        <w:left w:val="none" w:sz="0" w:space="0" w:color="auto"/>
        <w:bottom w:val="none" w:sz="0" w:space="0" w:color="auto"/>
        <w:right w:val="none" w:sz="0" w:space="0" w:color="auto"/>
      </w:divBdr>
    </w:div>
    <w:div w:id="1538657908">
      <w:bodyDiv w:val="1"/>
      <w:marLeft w:val="0"/>
      <w:marRight w:val="0"/>
      <w:marTop w:val="0"/>
      <w:marBottom w:val="0"/>
      <w:divBdr>
        <w:top w:val="none" w:sz="0" w:space="0" w:color="auto"/>
        <w:left w:val="none" w:sz="0" w:space="0" w:color="auto"/>
        <w:bottom w:val="none" w:sz="0" w:space="0" w:color="auto"/>
        <w:right w:val="none" w:sz="0" w:space="0" w:color="auto"/>
      </w:divBdr>
    </w:div>
    <w:div w:id="1538665495">
      <w:bodyDiv w:val="1"/>
      <w:marLeft w:val="0"/>
      <w:marRight w:val="0"/>
      <w:marTop w:val="0"/>
      <w:marBottom w:val="0"/>
      <w:divBdr>
        <w:top w:val="none" w:sz="0" w:space="0" w:color="auto"/>
        <w:left w:val="none" w:sz="0" w:space="0" w:color="auto"/>
        <w:bottom w:val="none" w:sz="0" w:space="0" w:color="auto"/>
        <w:right w:val="none" w:sz="0" w:space="0" w:color="auto"/>
      </w:divBdr>
    </w:div>
    <w:div w:id="1538811398">
      <w:bodyDiv w:val="1"/>
      <w:marLeft w:val="0"/>
      <w:marRight w:val="0"/>
      <w:marTop w:val="0"/>
      <w:marBottom w:val="0"/>
      <w:divBdr>
        <w:top w:val="none" w:sz="0" w:space="0" w:color="auto"/>
        <w:left w:val="none" w:sz="0" w:space="0" w:color="auto"/>
        <w:bottom w:val="none" w:sz="0" w:space="0" w:color="auto"/>
        <w:right w:val="none" w:sz="0" w:space="0" w:color="auto"/>
      </w:divBdr>
    </w:div>
    <w:div w:id="1539123285">
      <w:bodyDiv w:val="1"/>
      <w:marLeft w:val="0"/>
      <w:marRight w:val="0"/>
      <w:marTop w:val="0"/>
      <w:marBottom w:val="0"/>
      <w:divBdr>
        <w:top w:val="none" w:sz="0" w:space="0" w:color="auto"/>
        <w:left w:val="none" w:sz="0" w:space="0" w:color="auto"/>
        <w:bottom w:val="none" w:sz="0" w:space="0" w:color="auto"/>
        <w:right w:val="none" w:sz="0" w:space="0" w:color="auto"/>
      </w:divBdr>
    </w:div>
    <w:div w:id="1539126682">
      <w:bodyDiv w:val="1"/>
      <w:marLeft w:val="0"/>
      <w:marRight w:val="0"/>
      <w:marTop w:val="0"/>
      <w:marBottom w:val="0"/>
      <w:divBdr>
        <w:top w:val="none" w:sz="0" w:space="0" w:color="auto"/>
        <w:left w:val="none" w:sz="0" w:space="0" w:color="auto"/>
        <w:bottom w:val="none" w:sz="0" w:space="0" w:color="auto"/>
        <w:right w:val="none" w:sz="0" w:space="0" w:color="auto"/>
      </w:divBdr>
    </w:div>
    <w:div w:id="1539244861">
      <w:bodyDiv w:val="1"/>
      <w:marLeft w:val="0"/>
      <w:marRight w:val="0"/>
      <w:marTop w:val="0"/>
      <w:marBottom w:val="0"/>
      <w:divBdr>
        <w:top w:val="none" w:sz="0" w:space="0" w:color="auto"/>
        <w:left w:val="none" w:sz="0" w:space="0" w:color="auto"/>
        <w:bottom w:val="none" w:sz="0" w:space="0" w:color="auto"/>
        <w:right w:val="none" w:sz="0" w:space="0" w:color="auto"/>
      </w:divBdr>
    </w:div>
    <w:div w:id="1539270937">
      <w:bodyDiv w:val="1"/>
      <w:marLeft w:val="0"/>
      <w:marRight w:val="0"/>
      <w:marTop w:val="0"/>
      <w:marBottom w:val="0"/>
      <w:divBdr>
        <w:top w:val="none" w:sz="0" w:space="0" w:color="auto"/>
        <w:left w:val="none" w:sz="0" w:space="0" w:color="auto"/>
        <w:bottom w:val="none" w:sz="0" w:space="0" w:color="auto"/>
        <w:right w:val="none" w:sz="0" w:space="0" w:color="auto"/>
      </w:divBdr>
    </w:div>
    <w:div w:id="1539396008">
      <w:bodyDiv w:val="1"/>
      <w:marLeft w:val="0"/>
      <w:marRight w:val="0"/>
      <w:marTop w:val="0"/>
      <w:marBottom w:val="0"/>
      <w:divBdr>
        <w:top w:val="none" w:sz="0" w:space="0" w:color="auto"/>
        <w:left w:val="none" w:sz="0" w:space="0" w:color="auto"/>
        <w:bottom w:val="none" w:sz="0" w:space="0" w:color="auto"/>
        <w:right w:val="none" w:sz="0" w:space="0" w:color="auto"/>
      </w:divBdr>
    </w:div>
    <w:div w:id="1539969619">
      <w:bodyDiv w:val="1"/>
      <w:marLeft w:val="0"/>
      <w:marRight w:val="0"/>
      <w:marTop w:val="0"/>
      <w:marBottom w:val="0"/>
      <w:divBdr>
        <w:top w:val="none" w:sz="0" w:space="0" w:color="auto"/>
        <w:left w:val="none" w:sz="0" w:space="0" w:color="auto"/>
        <w:bottom w:val="none" w:sz="0" w:space="0" w:color="auto"/>
        <w:right w:val="none" w:sz="0" w:space="0" w:color="auto"/>
      </w:divBdr>
    </w:div>
    <w:div w:id="1540123961">
      <w:bodyDiv w:val="1"/>
      <w:marLeft w:val="0"/>
      <w:marRight w:val="0"/>
      <w:marTop w:val="0"/>
      <w:marBottom w:val="0"/>
      <w:divBdr>
        <w:top w:val="none" w:sz="0" w:space="0" w:color="auto"/>
        <w:left w:val="none" w:sz="0" w:space="0" w:color="auto"/>
        <w:bottom w:val="none" w:sz="0" w:space="0" w:color="auto"/>
        <w:right w:val="none" w:sz="0" w:space="0" w:color="auto"/>
      </w:divBdr>
    </w:div>
    <w:div w:id="1540163198">
      <w:bodyDiv w:val="1"/>
      <w:marLeft w:val="0"/>
      <w:marRight w:val="0"/>
      <w:marTop w:val="0"/>
      <w:marBottom w:val="0"/>
      <w:divBdr>
        <w:top w:val="none" w:sz="0" w:space="0" w:color="auto"/>
        <w:left w:val="none" w:sz="0" w:space="0" w:color="auto"/>
        <w:bottom w:val="none" w:sz="0" w:space="0" w:color="auto"/>
        <w:right w:val="none" w:sz="0" w:space="0" w:color="auto"/>
      </w:divBdr>
    </w:div>
    <w:div w:id="1540437872">
      <w:bodyDiv w:val="1"/>
      <w:marLeft w:val="0"/>
      <w:marRight w:val="0"/>
      <w:marTop w:val="0"/>
      <w:marBottom w:val="0"/>
      <w:divBdr>
        <w:top w:val="none" w:sz="0" w:space="0" w:color="auto"/>
        <w:left w:val="none" w:sz="0" w:space="0" w:color="auto"/>
        <w:bottom w:val="none" w:sz="0" w:space="0" w:color="auto"/>
        <w:right w:val="none" w:sz="0" w:space="0" w:color="auto"/>
      </w:divBdr>
    </w:div>
    <w:div w:id="1540584104">
      <w:bodyDiv w:val="1"/>
      <w:marLeft w:val="0"/>
      <w:marRight w:val="0"/>
      <w:marTop w:val="0"/>
      <w:marBottom w:val="0"/>
      <w:divBdr>
        <w:top w:val="none" w:sz="0" w:space="0" w:color="auto"/>
        <w:left w:val="none" w:sz="0" w:space="0" w:color="auto"/>
        <w:bottom w:val="none" w:sz="0" w:space="0" w:color="auto"/>
        <w:right w:val="none" w:sz="0" w:space="0" w:color="auto"/>
      </w:divBdr>
    </w:div>
    <w:div w:id="1540704152">
      <w:bodyDiv w:val="1"/>
      <w:marLeft w:val="0"/>
      <w:marRight w:val="0"/>
      <w:marTop w:val="0"/>
      <w:marBottom w:val="0"/>
      <w:divBdr>
        <w:top w:val="none" w:sz="0" w:space="0" w:color="auto"/>
        <w:left w:val="none" w:sz="0" w:space="0" w:color="auto"/>
        <w:bottom w:val="none" w:sz="0" w:space="0" w:color="auto"/>
        <w:right w:val="none" w:sz="0" w:space="0" w:color="auto"/>
      </w:divBdr>
    </w:div>
    <w:div w:id="1540972814">
      <w:bodyDiv w:val="1"/>
      <w:marLeft w:val="0"/>
      <w:marRight w:val="0"/>
      <w:marTop w:val="0"/>
      <w:marBottom w:val="0"/>
      <w:divBdr>
        <w:top w:val="none" w:sz="0" w:space="0" w:color="auto"/>
        <w:left w:val="none" w:sz="0" w:space="0" w:color="auto"/>
        <w:bottom w:val="none" w:sz="0" w:space="0" w:color="auto"/>
        <w:right w:val="none" w:sz="0" w:space="0" w:color="auto"/>
      </w:divBdr>
    </w:div>
    <w:div w:id="1541164213">
      <w:bodyDiv w:val="1"/>
      <w:marLeft w:val="0"/>
      <w:marRight w:val="0"/>
      <w:marTop w:val="0"/>
      <w:marBottom w:val="0"/>
      <w:divBdr>
        <w:top w:val="none" w:sz="0" w:space="0" w:color="auto"/>
        <w:left w:val="none" w:sz="0" w:space="0" w:color="auto"/>
        <w:bottom w:val="none" w:sz="0" w:space="0" w:color="auto"/>
        <w:right w:val="none" w:sz="0" w:space="0" w:color="auto"/>
      </w:divBdr>
    </w:div>
    <w:div w:id="1541211415">
      <w:bodyDiv w:val="1"/>
      <w:marLeft w:val="0"/>
      <w:marRight w:val="0"/>
      <w:marTop w:val="0"/>
      <w:marBottom w:val="0"/>
      <w:divBdr>
        <w:top w:val="none" w:sz="0" w:space="0" w:color="auto"/>
        <w:left w:val="none" w:sz="0" w:space="0" w:color="auto"/>
        <w:bottom w:val="none" w:sz="0" w:space="0" w:color="auto"/>
        <w:right w:val="none" w:sz="0" w:space="0" w:color="auto"/>
      </w:divBdr>
    </w:div>
    <w:div w:id="1541211588">
      <w:bodyDiv w:val="1"/>
      <w:marLeft w:val="0"/>
      <w:marRight w:val="0"/>
      <w:marTop w:val="0"/>
      <w:marBottom w:val="0"/>
      <w:divBdr>
        <w:top w:val="none" w:sz="0" w:space="0" w:color="auto"/>
        <w:left w:val="none" w:sz="0" w:space="0" w:color="auto"/>
        <w:bottom w:val="none" w:sz="0" w:space="0" w:color="auto"/>
        <w:right w:val="none" w:sz="0" w:space="0" w:color="auto"/>
      </w:divBdr>
    </w:div>
    <w:div w:id="1541474230">
      <w:bodyDiv w:val="1"/>
      <w:marLeft w:val="0"/>
      <w:marRight w:val="0"/>
      <w:marTop w:val="0"/>
      <w:marBottom w:val="0"/>
      <w:divBdr>
        <w:top w:val="none" w:sz="0" w:space="0" w:color="auto"/>
        <w:left w:val="none" w:sz="0" w:space="0" w:color="auto"/>
        <w:bottom w:val="none" w:sz="0" w:space="0" w:color="auto"/>
        <w:right w:val="none" w:sz="0" w:space="0" w:color="auto"/>
      </w:divBdr>
    </w:div>
    <w:div w:id="1541740354">
      <w:bodyDiv w:val="1"/>
      <w:marLeft w:val="0"/>
      <w:marRight w:val="0"/>
      <w:marTop w:val="0"/>
      <w:marBottom w:val="0"/>
      <w:divBdr>
        <w:top w:val="none" w:sz="0" w:space="0" w:color="auto"/>
        <w:left w:val="none" w:sz="0" w:space="0" w:color="auto"/>
        <w:bottom w:val="none" w:sz="0" w:space="0" w:color="auto"/>
        <w:right w:val="none" w:sz="0" w:space="0" w:color="auto"/>
      </w:divBdr>
    </w:div>
    <w:div w:id="1541743193">
      <w:bodyDiv w:val="1"/>
      <w:marLeft w:val="0"/>
      <w:marRight w:val="0"/>
      <w:marTop w:val="0"/>
      <w:marBottom w:val="0"/>
      <w:divBdr>
        <w:top w:val="none" w:sz="0" w:space="0" w:color="auto"/>
        <w:left w:val="none" w:sz="0" w:space="0" w:color="auto"/>
        <w:bottom w:val="none" w:sz="0" w:space="0" w:color="auto"/>
        <w:right w:val="none" w:sz="0" w:space="0" w:color="auto"/>
      </w:divBdr>
    </w:div>
    <w:div w:id="1541818055">
      <w:bodyDiv w:val="1"/>
      <w:marLeft w:val="0"/>
      <w:marRight w:val="0"/>
      <w:marTop w:val="0"/>
      <w:marBottom w:val="0"/>
      <w:divBdr>
        <w:top w:val="none" w:sz="0" w:space="0" w:color="auto"/>
        <w:left w:val="none" w:sz="0" w:space="0" w:color="auto"/>
        <w:bottom w:val="none" w:sz="0" w:space="0" w:color="auto"/>
        <w:right w:val="none" w:sz="0" w:space="0" w:color="auto"/>
      </w:divBdr>
    </w:div>
    <w:div w:id="1541893231">
      <w:bodyDiv w:val="1"/>
      <w:marLeft w:val="0"/>
      <w:marRight w:val="0"/>
      <w:marTop w:val="0"/>
      <w:marBottom w:val="0"/>
      <w:divBdr>
        <w:top w:val="none" w:sz="0" w:space="0" w:color="auto"/>
        <w:left w:val="none" w:sz="0" w:space="0" w:color="auto"/>
        <w:bottom w:val="none" w:sz="0" w:space="0" w:color="auto"/>
        <w:right w:val="none" w:sz="0" w:space="0" w:color="auto"/>
      </w:divBdr>
    </w:div>
    <w:div w:id="1542279919">
      <w:bodyDiv w:val="1"/>
      <w:marLeft w:val="0"/>
      <w:marRight w:val="0"/>
      <w:marTop w:val="0"/>
      <w:marBottom w:val="0"/>
      <w:divBdr>
        <w:top w:val="none" w:sz="0" w:space="0" w:color="auto"/>
        <w:left w:val="none" w:sz="0" w:space="0" w:color="auto"/>
        <w:bottom w:val="none" w:sz="0" w:space="0" w:color="auto"/>
        <w:right w:val="none" w:sz="0" w:space="0" w:color="auto"/>
      </w:divBdr>
    </w:div>
    <w:div w:id="1542283598">
      <w:bodyDiv w:val="1"/>
      <w:marLeft w:val="0"/>
      <w:marRight w:val="0"/>
      <w:marTop w:val="0"/>
      <w:marBottom w:val="0"/>
      <w:divBdr>
        <w:top w:val="none" w:sz="0" w:space="0" w:color="auto"/>
        <w:left w:val="none" w:sz="0" w:space="0" w:color="auto"/>
        <w:bottom w:val="none" w:sz="0" w:space="0" w:color="auto"/>
        <w:right w:val="none" w:sz="0" w:space="0" w:color="auto"/>
      </w:divBdr>
    </w:div>
    <w:div w:id="1542325415">
      <w:bodyDiv w:val="1"/>
      <w:marLeft w:val="0"/>
      <w:marRight w:val="0"/>
      <w:marTop w:val="0"/>
      <w:marBottom w:val="0"/>
      <w:divBdr>
        <w:top w:val="none" w:sz="0" w:space="0" w:color="auto"/>
        <w:left w:val="none" w:sz="0" w:space="0" w:color="auto"/>
        <w:bottom w:val="none" w:sz="0" w:space="0" w:color="auto"/>
        <w:right w:val="none" w:sz="0" w:space="0" w:color="auto"/>
      </w:divBdr>
    </w:div>
    <w:div w:id="1542355814">
      <w:bodyDiv w:val="1"/>
      <w:marLeft w:val="0"/>
      <w:marRight w:val="0"/>
      <w:marTop w:val="0"/>
      <w:marBottom w:val="0"/>
      <w:divBdr>
        <w:top w:val="none" w:sz="0" w:space="0" w:color="auto"/>
        <w:left w:val="none" w:sz="0" w:space="0" w:color="auto"/>
        <w:bottom w:val="none" w:sz="0" w:space="0" w:color="auto"/>
        <w:right w:val="none" w:sz="0" w:space="0" w:color="auto"/>
      </w:divBdr>
    </w:div>
    <w:div w:id="1542588961">
      <w:bodyDiv w:val="1"/>
      <w:marLeft w:val="0"/>
      <w:marRight w:val="0"/>
      <w:marTop w:val="0"/>
      <w:marBottom w:val="0"/>
      <w:divBdr>
        <w:top w:val="none" w:sz="0" w:space="0" w:color="auto"/>
        <w:left w:val="none" w:sz="0" w:space="0" w:color="auto"/>
        <w:bottom w:val="none" w:sz="0" w:space="0" w:color="auto"/>
        <w:right w:val="none" w:sz="0" w:space="0" w:color="auto"/>
      </w:divBdr>
    </w:div>
    <w:div w:id="1542592336">
      <w:bodyDiv w:val="1"/>
      <w:marLeft w:val="0"/>
      <w:marRight w:val="0"/>
      <w:marTop w:val="0"/>
      <w:marBottom w:val="0"/>
      <w:divBdr>
        <w:top w:val="none" w:sz="0" w:space="0" w:color="auto"/>
        <w:left w:val="none" w:sz="0" w:space="0" w:color="auto"/>
        <w:bottom w:val="none" w:sz="0" w:space="0" w:color="auto"/>
        <w:right w:val="none" w:sz="0" w:space="0" w:color="auto"/>
      </w:divBdr>
    </w:div>
    <w:div w:id="1542858751">
      <w:bodyDiv w:val="1"/>
      <w:marLeft w:val="0"/>
      <w:marRight w:val="0"/>
      <w:marTop w:val="0"/>
      <w:marBottom w:val="0"/>
      <w:divBdr>
        <w:top w:val="none" w:sz="0" w:space="0" w:color="auto"/>
        <w:left w:val="none" w:sz="0" w:space="0" w:color="auto"/>
        <w:bottom w:val="none" w:sz="0" w:space="0" w:color="auto"/>
        <w:right w:val="none" w:sz="0" w:space="0" w:color="auto"/>
      </w:divBdr>
    </w:div>
    <w:div w:id="1542985082">
      <w:bodyDiv w:val="1"/>
      <w:marLeft w:val="0"/>
      <w:marRight w:val="0"/>
      <w:marTop w:val="0"/>
      <w:marBottom w:val="0"/>
      <w:divBdr>
        <w:top w:val="none" w:sz="0" w:space="0" w:color="auto"/>
        <w:left w:val="none" w:sz="0" w:space="0" w:color="auto"/>
        <w:bottom w:val="none" w:sz="0" w:space="0" w:color="auto"/>
        <w:right w:val="none" w:sz="0" w:space="0" w:color="auto"/>
      </w:divBdr>
    </w:div>
    <w:div w:id="1543010288">
      <w:bodyDiv w:val="1"/>
      <w:marLeft w:val="0"/>
      <w:marRight w:val="0"/>
      <w:marTop w:val="0"/>
      <w:marBottom w:val="0"/>
      <w:divBdr>
        <w:top w:val="none" w:sz="0" w:space="0" w:color="auto"/>
        <w:left w:val="none" w:sz="0" w:space="0" w:color="auto"/>
        <w:bottom w:val="none" w:sz="0" w:space="0" w:color="auto"/>
        <w:right w:val="none" w:sz="0" w:space="0" w:color="auto"/>
      </w:divBdr>
    </w:div>
    <w:div w:id="1543011600">
      <w:bodyDiv w:val="1"/>
      <w:marLeft w:val="0"/>
      <w:marRight w:val="0"/>
      <w:marTop w:val="0"/>
      <w:marBottom w:val="0"/>
      <w:divBdr>
        <w:top w:val="none" w:sz="0" w:space="0" w:color="auto"/>
        <w:left w:val="none" w:sz="0" w:space="0" w:color="auto"/>
        <w:bottom w:val="none" w:sz="0" w:space="0" w:color="auto"/>
        <w:right w:val="none" w:sz="0" w:space="0" w:color="auto"/>
      </w:divBdr>
    </w:div>
    <w:div w:id="1543012101">
      <w:bodyDiv w:val="1"/>
      <w:marLeft w:val="0"/>
      <w:marRight w:val="0"/>
      <w:marTop w:val="0"/>
      <w:marBottom w:val="0"/>
      <w:divBdr>
        <w:top w:val="none" w:sz="0" w:space="0" w:color="auto"/>
        <w:left w:val="none" w:sz="0" w:space="0" w:color="auto"/>
        <w:bottom w:val="none" w:sz="0" w:space="0" w:color="auto"/>
        <w:right w:val="none" w:sz="0" w:space="0" w:color="auto"/>
      </w:divBdr>
    </w:div>
    <w:div w:id="1543129870">
      <w:bodyDiv w:val="1"/>
      <w:marLeft w:val="0"/>
      <w:marRight w:val="0"/>
      <w:marTop w:val="0"/>
      <w:marBottom w:val="0"/>
      <w:divBdr>
        <w:top w:val="none" w:sz="0" w:space="0" w:color="auto"/>
        <w:left w:val="none" w:sz="0" w:space="0" w:color="auto"/>
        <w:bottom w:val="none" w:sz="0" w:space="0" w:color="auto"/>
        <w:right w:val="none" w:sz="0" w:space="0" w:color="auto"/>
      </w:divBdr>
    </w:div>
    <w:div w:id="1543131811">
      <w:bodyDiv w:val="1"/>
      <w:marLeft w:val="0"/>
      <w:marRight w:val="0"/>
      <w:marTop w:val="0"/>
      <w:marBottom w:val="0"/>
      <w:divBdr>
        <w:top w:val="none" w:sz="0" w:space="0" w:color="auto"/>
        <w:left w:val="none" w:sz="0" w:space="0" w:color="auto"/>
        <w:bottom w:val="none" w:sz="0" w:space="0" w:color="auto"/>
        <w:right w:val="none" w:sz="0" w:space="0" w:color="auto"/>
      </w:divBdr>
    </w:div>
    <w:div w:id="1543134094">
      <w:bodyDiv w:val="1"/>
      <w:marLeft w:val="0"/>
      <w:marRight w:val="0"/>
      <w:marTop w:val="0"/>
      <w:marBottom w:val="0"/>
      <w:divBdr>
        <w:top w:val="none" w:sz="0" w:space="0" w:color="auto"/>
        <w:left w:val="none" w:sz="0" w:space="0" w:color="auto"/>
        <w:bottom w:val="none" w:sz="0" w:space="0" w:color="auto"/>
        <w:right w:val="none" w:sz="0" w:space="0" w:color="auto"/>
      </w:divBdr>
    </w:div>
    <w:div w:id="1543246379">
      <w:bodyDiv w:val="1"/>
      <w:marLeft w:val="0"/>
      <w:marRight w:val="0"/>
      <w:marTop w:val="0"/>
      <w:marBottom w:val="0"/>
      <w:divBdr>
        <w:top w:val="none" w:sz="0" w:space="0" w:color="auto"/>
        <w:left w:val="none" w:sz="0" w:space="0" w:color="auto"/>
        <w:bottom w:val="none" w:sz="0" w:space="0" w:color="auto"/>
        <w:right w:val="none" w:sz="0" w:space="0" w:color="auto"/>
      </w:divBdr>
    </w:div>
    <w:div w:id="1543247788">
      <w:bodyDiv w:val="1"/>
      <w:marLeft w:val="0"/>
      <w:marRight w:val="0"/>
      <w:marTop w:val="0"/>
      <w:marBottom w:val="0"/>
      <w:divBdr>
        <w:top w:val="none" w:sz="0" w:space="0" w:color="auto"/>
        <w:left w:val="none" w:sz="0" w:space="0" w:color="auto"/>
        <w:bottom w:val="none" w:sz="0" w:space="0" w:color="auto"/>
        <w:right w:val="none" w:sz="0" w:space="0" w:color="auto"/>
      </w:divBdr>
    </w:div>
    <w:div w:id="1543522394">
      <w:bodyDiv w:val="1"/>
      <w:marLeft w:val="0"/>
      <w:marRight w:val="0"/>
      <w:marTop w:val="0"/>
      <w:marBottom w:val="0"/>
      <w:divBdr>
        <w:top w:val="none" w:sz="0" w:space="0" w:color="auto"/>
        <w:left w:val="none" w:sz="0" w:space="0" w:color="auto"/>
        <w:bottom w:val="none" w:sz="0" w:space="0" w:color="auto"/>
        <w:right w:val="none" w:sz="0" w:space="0" w:color="auto"/>
      </w:divBdr>
    </w:div>
    <w:div w:id="1543592029">
      <w:bodyDiv w:val="1"/>
      <w:marLeft w:val="0"/>
      <w:marRight w:val="0"/>
      <w:marTop w:val="0"/>
      <w:marBottom w:val="0"/>
      <w:divBdr>
        <w:top w:val="none" w:sz="0" w:space="0" w:color="auto"/>
        <w:left w:val="none" w:sz="0" w:space="0" w:color="auto"/>
        <w:bottom w:val="none" w:sz="0" w:space="0" w:color="auto"/>
        <w:right w:val="none" w:sz="0" w:space="0" w:color="auto"/>
      </w:divBdr>
    </w:div>
    <w:div w:id="1543635287">
      <w:bodyDiv w:val="1"/>
      <w:marLeft w:val="0"/>
      <w:marRight w:val="0"/>
      <w:marTop w:val="0"/>
      <w:marBottom w:val="0"/>
      <w:divBdr>
        <w:top w:val="none" w:sz="0" w:space="0" w:color="auto"/>
        <w:left w:val="none" w:sz="0" w:space="0" w:color="auto"/>
        <w:bottom w:val="none" w:sz="0" w:space="0" w:color="auto"/>
        <w:right w:val="none" w:sz="0" w:space="0" w:color="auto"/>
      </w:divBdr>
    </w:div>
    <w:div w:id="1543638772">
      <w:bodyDiv w:val="1"/>
      <w:marLeft w:val="0"/>
      <w:marRight w:val="0"/>
      <w:marTop w:val="0"/>
      <w:marBottom w:val="0"/>
      <w:divBdr>
        <w:top w:val="none" w:sz="0" w:space="0" w:color="auto"/>
        <w:left w:val="none" w:sz="0" w:space="0" w:color="auto"/>
        <w:bottom w:val="none" w:sz="0" w:space="0" w:color="auto"/>
        <w:right w:val="none" w:sz="0" w:space="0" w:color="auto"/>
      </w:divBdr>
    </w:div>
    <w:div w:id="1543664708">
      <w:bodyDiv w:val="1"/>
      <w:marLeft w:val="0"/>
      <w:marRight w:val="0"/>
      <w:marTop w:val="0"/>
      <w:marBottom w:val="0"/>
      <w:divBdr>
        <w:top w:val="none" w:sz="0" w:space="0" w:color="auto"/>
        <w:left w:val="none" w:sz="0" w:space="0" w:color="auto"/>
        <w:bottom w:val="none" w:sz="0" w:space="0" w:color="auto"/>
        <w:right w:val="none" w:sz="0" w:space="0" w:color="auto"/>
      </w:divBdr>
    </w:div>
    <w:div w:id="1543713283">
      <w:bodyDiv w:val="1"/>
      <w:marLeft w:val="0"/>
      <w:marRight w:val="0"/>
      <w:marTop w:val="0"/>
      <w:marBottom w:val="0"/>
      <w:divBdr>
        <w:top w:val="none" w:sz="0" w:space="0" w:color="auto"/>
        <w:left w:val="none" w:sz="0" w:space="0" w:color="auto"/>
        <w:bottom w:val="none" w:sz="0" w:space="0" w:color="auto"/>
        <w:right w:val="none" w:sz="0" w:space="0" w:color="auto"/>
      </w:divBdr>
    </w:div>
    <w:div w:id="1543783819">
      <w:bodyDiv w:val="1"/>
      <w:marLeft w:val="0"/>
      <w:marRight w:val="0"/>
      <w:marTop w:val="0"/>
      <w:marBottom w:val="0"/>
      <w:divBdr>
        <w:top w:val="none" w:sz="0" w:space="0" w:color="auto"/>
        <w:left w:val="none" w:sz="0" w:space="0" w:color="auto"/>
        <w:bottom w:val="none" w:sz="0" w:space="0" w:color="auto"/>
        <w:right w:val="none" w:sz="0" w:space="0" w:color="auto"/>
      </w:divBdr>
    </w:div>
    <w:div w:id="1544055255">
      <w:bodyDiv w:val="1"/>
      <w:marLeft w:val="0"/>
      <w:marRight w:val="0"/>
      <w:marTop w:val="0"/>
      <w:marBottom w:val="0"/>
      <w:divBdr>
        <w:top w:val="none" w:sz="0" w:space="0" w:color="auto"/>
        <w:left w:val="none" w:sz="0" w:space="0" w:color="auto"/>
        <w:bottom w:val="none" w:sz="0" w:space="0" w:color="auto"/>
        <w:right w:val="none" w:sz="0" w:space="0" w:color="auto"/>
      </w:divBdr>
    </w:div>
    <w:div w:id="1544247584">
      <w:bodyDiv w:val="1"/>
      <w:marLeft w:val="0"/>
      <w:marRight w:val="0"/>
      <w:marTop w:val="0"/>
      <w:marBottom w:val="0"/>
      <w:divBdr>
        <w:top w:val="none" w:sz="0" w:space="0" w:color="auto"/>
        <w:left w:val="none" w:sz="0" w:space="0" w:color="auto"/>
        <w:bottom w:val="none" w:sz="0" w:space="0" w:color="auto"/>
        <w:right w:val="none" w:sz="0" w:space="0" w:color="auto"/>
      </w:divBdr>
    </w:div>
    <w:div w:id="1544250362">
      <w:bodyDiv w:val="1"/>
      <w:marLeft w:val="0"/>
      <w:marRight w:val="0"/>
      <w:marTop w:val="0"/>
      <w:marBottom w:val="0"/>
      <w:divBdr>
        <w:top w:val="none" w:sz="0" w:space="0" w:color="auto"/>
        <w:left w:val="none" w:sz="0" w:space="0" w:color="auto"/>
        <w:bottom w:val="none" w:sz="0" w:space="0" w:color="auto"/>
        <w:right w:val="none" w:sz="0" w:space="0" w:color="auto"/>
      </w:divBdr>
    </w:div>
    <w:div w:id="1544319160">
      <w:bodyDiv w:val="1"/>
      <w:marLeft w:val="0"/>
      <w:marRight w:val="0"/>
      <w:marTop w:val="0"/>
      <w:marBottom w:val="0"/>
      <w:divBdr>
        <w:top w:val="none" w:sz="0" w:space="0" w:color="auto"/>
        <w:left w:val="none" w:sz="0" w:space="0" w:color="auto"/>
        <w:bottom w:val="none" w:sz="0" w:space="0" w:color="auto"/>
        <w:right w:val="none" w:sz="0" w:space="0" w:color="auto"/>
      </w:divBdr>
    </w:div>
    <w:div w:id="1544321627">
      <w:bodyDiv w:val="1"/>
      <w:marLeft w:val="0"/>
      <w:marRight w:val="0"/>
      <w:marTop w:val="0"/>
      <w:marBottom w:val="0"/>
      <w:divBdr>
        <w:top w:val="none" w:sz="0" w:space="0" w:color="auto"/>
        <w:left w:val="none" w:sz="0" w:space="0" w:color="auto"/>
        <w:bottom w:val="none" w:sz="0" w:space="0" w:color="auto"/>
        <w:right w:val="none" w:sz="0" w:space="0" w:color="auto"/>
      </w:divBdr>
    </w:div>
    <w:div w:id="1544439143">
      <w:bodyDiv w:val="1"/>
      <w:marLeft w:val="0"/>
      <w:marRight w:val="0"/>
      <w:marTop w:val="0"/>
      <w:marBottom w:val="0"/>
      <w:divBdr>
        <w:top w:val="none" w:sz="0" w:space="0" w:color="auto"/>
        <w:left w:val="none" w:sz="0" w:space="0" w:color="auto"/>
        <w:bottom w:val="none" w:sz="0" w:space="0" w:color="auto"/>
        <w:right w:val="none" w:sz="0" w:space="0" w:color="auto"/>
      </w:divBdr>
    </w:div>
    <w:div w:id="1544561528">
      <w:bodyDiv w:val="1"/>
      <w:marLeft w:val="0"/>
      <w:marRight w:val="0"/>
      <w:marTop w:val="0"/>
      <w:marBottom w:val="0"/>
      <w:divBdr>
        <w:top w:val="none" w:sz="0" w:space="0" w:color="auto"/>
        <w:left w:val="none" w:sz="0" w:space="0" w:color="auto"/>
        <w:bottom w:val="none" w:sz="0" w:space="0" w:color="auto"/>
        <w:right w:val="none" w:sz="0" w:space="0" w:color="auto"/>
      </w:divBdr>
    </w:div>
    <w:div w:id="1544749353">
      <w:bodyDiv w:val="1"/>
      <w:marLeft w:val="0"/>
      <w:marRight w:val="0"/>
      <w:marTop w:val="0"/>
      <w:marBottom w:val="0"/>
      <w:divBdr>
        <w:top w:val="none" w:sz="0" w:space="0" w:color="auto"/>
        <w:left w:val="none" w:sz="0" w:space="0" w:color="auto"/>
        <w:bottom w:val="none" w:sz="0" w:space="0" w:color="auto"/>
        <w:right w:val="none" w:sz="0" w:space="0" w:color="auto"/>
      </w:divBdr>
    </w:div>
    <w:div w:id="1544832497">
      <w:bodyDiv w:val="1"/>
      <w:marLeft w:val="0"/>
      <w:marRight w:val="0"/>
      <w:marTop w:val="0"/>
      <w:marBottom w:val="0"/>
      <w:divBdr>
        <w:top w:val="none" w:sz="0" w:space="0" w:color="auto"/>
        <w:left w:val="none" w:sz="0" w:space="0" w:color="auto"/>
        <w:bottom w:val="none" w:sz="0" w:space="0" w:color="auto"/>
        <w:right w:val="none" w:sz="0" w:space="0" w:color="auto"/>
      </w:divBdr>
    </w:div>
    <w:div w:id="1544906670">
      <w:bodyDiv w:val="1"/>
      <w:marLeft w:val="0"/>
      <w:marRight w:val="0"/>
      <w:marTop w:val="0"/>
      <w:marBottom w:val="0"/>
      <w:divBdr>
        <w:top w:val="none" w:sz="0" w:space="0" w:color="auto"/>
        <w:left w:val="none" w:sz="0" w:space="0" w:color="auto"/>
        <w:bottom w:val="none" w:sz="0" w:space="0" w:color="auto"/>
        <w:right w:val="none" w:sz="0" w:space="0" w:color="auto"/>
      </w:divBdr>
    </w:div>
    <w:div w:id="1545100844">
      <w:bodyDiv w:val="1"/>
      <w:marLeft w:val="0"/>
      <w:marRight w:val="0"/>
      <w:marTop w:val="0"/>
      <w:marBottom w:val="0"/>
      <w:divBdr>
        <w:top w:val="none" w:sz="0" w:space="0" w:color="auto"/>
        <w:left w:val="none" w:sz="0" w:space="0" w:color="auto"/>
        <w:bottom w:val="none" w:sz="0" w:space="0" w:color="auto"/>
        <w:right w:val="none" w:sz="0" w:space="0" w:color="auto"/>
      </w:divBdr>
    </w:div>
    <w:div w:id="1545215632">
      <w:bodyDiv w:val="1"/>
      <w:marLeft w:val="0"/>
      <w:marRight w:val="0"/>
      <w:marTop w:val="0"/>
      <w:marBottom w:val="0"/>
      <w:divBdr>
        <w:top w:val="none" w:sz="0" w:space="0" w:color="auto"/>
        <w:left w:val="none" w:sz="0" w:space="0" w:color="auto"/>
        <w:bottom w:val="none" w:sz="0" w:space="0" w:color="auto"/>
        <w:right w:val="none" w:sz="0" w:space="0" w:color="auto"/>
      </w:divBdr>
    </w:div>
    <w:div w:id="1545674487">
      <w:bodyDiv w:val="1"/>
      <w:marLeft w:val="0"/>
      <w:marRight w:val="0"/>
      <w:marTop w:val="0"/>
      <w:marBottom w:val="0"/>
      <w:divBdr>
        <w:top w:val="none" w:sz="0" w:space="0" w:color="auto"/>
        <w:left w:val="none" w:sz="0" w:space="0" w:color="auto"/>
        <w:bottom w:val="none" w:sz="0" w:space="0" w:color="auto"/>
        <w:right w:val="none" w:sz="0" w:space="0" w:color="auto"/>
      </w:divBdr>
    </w:div>
    <w:div w:id="1545747980">
      <w:bodyDiv w:val="1"/>
      <w:marLeft w:val="0"/>
      <w:marRight w:val="0"/>
      <w:marTop w:val="0"/>
      <w:marBottom w:val="0"/>
      <w:divBdr>
        <w:top w:val="none" w:sz="0" w:space="0" w:color="auto"/>
        <w:left w:val="none" w:sz="0" w:space="0" w:color="auto"/>
        <w:bottom w:val="none" w:sz="0" w:space="0" w:color="auto"/>
        <w:right w:val="none" w:sz="0" w:space="0" w:color="auto"/>
      </w:divBdr>
    </w:div>
    <w:div w:id="1545944654">
      <w:bodyDiv w:val="1"/>
      <w:marLeft w:val="0"/>
      <w:marRight w:val="0"/>
      <w:marTop w:val="0"/>
      <w:marBottom w:val="0"/>
      <w:divBdr>
        <w:top w:val="none" w:sz="0" w:space="0" w:color="auto"/>
        <w:left w:val="none" w:sz="0" w:space="0" w:color="auto"/>
        <w:bottom w:val="none" w:sz="0" w:space="0" w:color="auto"/>
        <w:right w:val="none" w:sz="0" w:space="0" w:color="auto"/>
      </w:divBdr>
    </w:div>
    <w:div w:id="1546212821">
      <w:bodyDiv w:val="1"/>
      <w:marLeft w:val="0"/>
      <w:marRight w:val="0"/>
      <w:marTop w:val="0"/>
      <w:marBottom w:val="0"/>
      <w:divBdr>
        <w:top w:val="none" w:sz="0" w:space="0" w:color="auto"/>
        <w:left w:val="none" w:sz="0" w:space="0" w:color="auto"/>
        <w:bottom w:val="none" w:sz="0" w:space="0" w:color="auto"/>
        <w:right w:val="none" w:sz="0" w:space="0" w:color="auto"/>
      </w:divBdr>
    </w:div>
    <w:div w:id="1546483567">
      <w:bodyDiv w:val="1"/>
      <w:marLeft w:val="0"/>
      <w:marRight w:val="0"/>
      <w:marTop w:val="0"/>
      <w:marBottom w:val="0"/>
      <w:divBdr>
        <w:top w:val="none" w:sz="0" w:space="0" w:color="auto"/>
        <w:left w:val="none" w:sz="0" w:space="0" w:color="auto"/>
        <w:bottom w:val="none" w:sz="0" w:space="0" w:color="auto"/>
        <w:right w:val="none" w:sz="0" w:space="0" w:color="auto"/>
      </w:divBdr>
    </w:div>
    <w:div w:id="1546720923">
      <w:bodyDiv w:val="1"/>
      <w:marLeft w:val="0"/>
      <w:marRight w:val="0"/>
      <w:marTop w:val="0"/>
      <w:marBottom w:val="0"/>
      <w:divBdr>
        <w:top w:val="none" w:sz="0" w:space="0" w:color="auto"/>
        <w:left w:val="none" w:sz="0" w:space="0" w:color="auto"/>
        <w:bottom w:val="none" w:sz="0" w:space="0" w:color="auto"/>
        <w:right w:val="none" w:sz="0" w:space="0" w:color="auto"/>
      </w:divBdr>
    </w:div>
    <w:div w:id="1546867170">
      <w:bodyDiv w:val="1"/>
      <w:marLeft w:val="0"/>
      <w:marRight w:val="0"/>
      <w:marTop w:val="0"/>
      <w:marBottom w:val="0"/>
      <w:divBdr>
        <w:top w:val="none" w:sz="0" w:space="0" w:color="auto"/>
        <w:left w:val="none" w:sz="0" w:space="0" w:color="auto"/>
        <w:bottom w:val="none" w:sz="0" w:space="0" w:color="auto"/>
        <w:right w:val="none" w:sz="0" w:space="0" w:color="auto"/>
      </w:divBdr>
    </w:div>
    <w:div w:id="1547065328">
      <w:bodyDiv w:val="1"/>
      <w:marLeft w:val="0"/>
      <w:marRight w:val="0"/>
      <w:marTop w:val="0"/>
      <w:marBottom w:val="0"/>
      <w:divBdr>
        <w:top w:val="none" w:sz="0" w:space="0" w:color="auto"/>
        <w:left w:val="none" w:sz="0" w:space="0" w:color="auto"/>
        <w:bottom w:val="none" w:sz="0" w:space="0" w:color="auto"/>
        <w:right w:val="none" w:sz="0" w:space="0" w:color="auto"/>
      </w:divBdr>
    </w:div>
    <w:div w:id="1547136746">
      <w:bodyDiv w:val="1"/>
      <w:marLeft w:val="0"/>
      <w:marRight w:val="0"/>
      <w:marTop w:val="0"/>
      <w:marBottom w:val="0"/>
      <w:divBdr>
        <w:top w:val="none" w:sz="0" w:space="0" w:color="auto"/>
        <w:left w:val="none" w:sz="0" w:space="0" w:color="auto"/>
        <w:bottom w:val="none" w:sz="0" w:space="0" w:color="auto"/>
        <w:right w:val="none" w:sz="0" w:space="0" w:color="auto"/>
      </w:divBdr>
    </w:div>
    <w:div w:id="1547252016">
      <w:bodyDiv w:val="1"/>
      <w:marLeft w:val="0"/>
      <w:marRight w:val="0"/>
      <w:marTop w:val="0"/>
      <w:marBottom w:val="0"/>
      <w:divBdr>
        <w:top w:val="none" w:sz="0" w:space="0" w:color="auto"/>
        <w:left w:val="none" w:sz="0" w:space="0" w:color="auto"/>
        <w:bottom w:val="none" w:sz="0" w:space="0" w:color="auto"/>
        <w:right w:val="none" w:sz="0" w:space="0" w:color="auto"/>
      </w:divBdr>
    </w:div>
    <w:div w:id="1547375539">
      <w:bodyDiv w:val="1"/>
      <w:marLeft w:val="0"/>
      <w:marRight w:val="0"/>
      <w:marTop w:val="0"/>
      <w:marBottom w:val="0"/>
      <w:divBdr>
        <w:top w:val="none" w:sz="0" w:space="0" w:color="auto"/>
        <w:left w:val="none" w:sz="0" w:space="0" w:color="auto"/>
        <w:bottom w:val="none" w:sz="0" w:space="0" w:color="auto"/>
        <w:right w:val="none" w:sz="0" w:space="0" w:color="auto"/>
      </w:divBdr>
    </w:div>
    <w:div w:id="1547444628">
      <w:bodyDiv w:val="1"/>
      <w:marLeft w:val="0"/>
      <w:marRight w:val="0"/>
      <w:marTop w:val="0"/>
      <w:marBottom w:val="0"/>
      <w:divBdr>
        <w:top w:val="none" w:sz="0" w:space="0" w:color="auto"/>
        <w:left w:val="none" w:sz="0" w:space="0" w:color="auto"/>
        <w:bottom w:val="none" w:sz="0" w:space="0" w:color="auto"/>
        <w:right w:val="none" w:sz="0" w:space="0" w:color="auto"/>
      </w:divBdr>
    </w:div>
    <w:div w:id="1547521549">
      <w:bodyDiv w:val="1"/>
      <w:marLeft w:val="0"/>
      <w:marRight w:val="0"/>
      <w:marTop w:val="0"/>
      <w:marBottom w:val="0"/>
      <w:divBdr>
        <w:top w:val="none" w:sz="0" w:space="0" w:color="auto"/>
        <w:left w:val="none" w:sz="0" w:space="0" w:color="auto"/>
        <w:bottom w:val="none" w:sz="0" w:space="0" w:color="auto"/>
        <w:right w:val="none" w:sz="0" w:space="0" w:color="auto"/>
      </w:divBdr>
    </w:div>
    <w:div w:id="1547640014">
      <w:bodyDiv w:val="1"/>
      <w:marLeft w:val="0"/>
      <w:marRight w:val="0"/>
      <w:marTop w:val="0"/>
      <w:marBottom w:val="0"/>
      <w:divBdr>
        <w:top w:val="none" w:sz="0" w:space="0" w:color="auto"/>
        <w:left w:val="none" w:sz="0" w:space="0" w:color="auto"/>
        <w:bottom w:val="none" w:sz="0" w:space="0" w:color="auto"/>
        <w:right w:val="none" w:sz="0" w:space="0" w:color="auto"/>
      </w:divBdr>
    </w:div>
    <w:div w:id="1547831719">
      <w:bodyDiv w:val="1"/>
      <w:marLeft w:val="0"/>
      <w:marRight w:val="0"/>
      <w:marTop w:val="0"/>
      <w:marBottom w:val="0"/>
      <w:divBdr>
        <w:top w:val="none" w:sz="0" w:space="0" w:color="auto"/>
        <w:left w:val="none" w:sz="0" w:space="0" w:color="auto"/>
        <w:bottom w:val="none" w:sz="0" w:space="0" w:color="auto"/>
        <w:right w:val="none" w:sz="0" w:space="0" w:color="auto"/>
      </w:divBdr>
    </w:div>
    <w:div w:id="1548178617">
      <w:bodyDiv w:val="1"/>
      <w:marLeft w:val="0"/>
      <w:marRight w:val="0"/>
      <w:marTop w:val="0"/>
      <w:marBottom w:val="0"/>
      <w:divBdr>
        <w:top w:val="none" w:sz="0" w:space="0" w:color="auto"/>
        <w:left w:val="none" w:sz="0" w:space="0" w:color="auto"/>
        <w:bottom w:val="none" w:sz="0" w:space="0" w:color="auto"/>
        <w:right w:val="none" w:sz="0" w:space="0" w:color="auto"/>
      </w:divBdr>
    </w:div>
    <w:div w:id="1548368927">
      <w:bodyDiv w:val="1"/>
      <w:marLeft w:val="0"/>
      <w:marRight w:val="0"/>
      <w:marTop w:val="0"/>
      <w:marBottom w:val="0"/>
      <w:divBdr>
        <w:top w:val="none" w:sz="0" w:space="0" w:color="auto"/>
        <w:left w:val="none" w:sz="0" w:space="0" w:color="auto"/>
        <w:bottom w:val="none" w:sz="0" w:space="0" w:color="auto"/>
        <w:right w:val="none" w:sz="0" w:space="0" w:color="auto"/>
      </w:divBdr>
    </w:div>
    <w:div w:id="1548370698">
      <w:bodyDiv w:val="1"/>
      <w:marLeft w:val="0"/>
      <w:marRight w:val="0"/>
      <w:marTop w:val="0"/>
      <w:marBottom w:val="0"/>
      <w:divBdr>
        <w:top w:val="none" w:sz="0" w:space="0" w:color="auto"/>
        <w:left w:val="none" w:sz="0" w:space="0" w:color="auto"/>
        <w:bottom w:val="none" w:sz="0" w:space="0" w:color="auto"/>
        <w:right w:val="none" w:sz="0" w:space="0" w:color="auto"/>
      </w:divBdr>
    </w:div>
    <w:div w:id="1548489125">
      <w:bodyDiv w:val="1"/>
      <w:marLeft w:val="0"/>
      <w:marRight w:val="0"/>
      <w:marTop w:val="0"/>
      <w:marBottom w:val="0"/>
      <w:divBdr>
        <w:top w:val="none" w:sz="0" w:space="0" w:color="auto"/>
        <w:left w:val="none" w:sz="0" w:space="0" w:color="auto"/>
        <w:bottom w:val="none" w:sz="0" w:space="0" w:color="auto"/>
        <w:right w:val="none" w:sz="0" w:space="0" w:color="auto"/>
      </w:divBdr>
    </w:div>
    <w:div w:id="1548641403">
      <w:bodyDiv w:val="1"/>
      <w:marLeft w:val="0"/>
      <w:marRight w:val="0"/>
      <w:marTop w:val="0"/>
      <w:marBottom w:val="0"/>
      <w:divBdr>
        <w:top w:val="none" w:sz="0" w:space="0" w:color="auto"/>
        <w:left w:val="none" w:sz="0" w:space="0" w:color="auto"/>
        <w:bottom w:val="none" w:sz="0" w:space="0" w:color="auto"/>
        <w:right w:val="none" w:sz="0" w:space="0" w:color="auto"/>
      </w:divBdr>
    </w:div>
    <w:div w:id="1548759417">
      <w:bodyDiv w:val="1"/>
      <w:marLeft w:val="0"/>
      <w:marRight w:val="0"/>
      <w:marTop w:val="0"/>
      <w:marBottom w:val="0"/>
      <w:divBdr>
        <w:top w:val="none" w:sz="0" w:space="0" w:color="auto"/>
        <w:left w:val="none" w:sz="0" w:space="0" w:color="auto"/>
        <w:bottom w:val="none" w:sz="0" w:space="0" w:color="auto"/>
        <w:right w:val="none" w:sz="0" w:space="0" w:color="auto"/>
      </w:divBdr>
    </w:div>
    <w:div w:id="1548879579">
      <w:bodyDiv w:val="1"/>
      <w:marLeft w:val="0"/>
      <w:marRight w:val="0"/>
      <w:marTop w:val="0"/>
      <w:marBottom w:val="0"/>
      <w:divBdr>
        <w:top w:val="none" w:sz="0" w:space="0" w:color="auto"/>
        <w:left w:val="none" w:sz="0" w:space="0" w:color="auto"/>
        <w:bottom w:val="none" w:sz="0" w:space="0" w:color="auto"/>
        <w:right w:val="none" w:sz="0" w:space="0" w:color="auto"/>
      </w:divBdr>
    </w:div>
    <w:div w:id="1548954067">
      <w:bodyDiv w:val="1"/>
      <w:marLeft w:val="0"/>
      <w:marRight w:val="0"/>
      <w:marTop w:val="0"/>
      <w:marBottom w:val="0"/>
      <w:divBdr>
        <w:top w:val="none" w:sz="0" w:space="0" w:color="auto"/>
        <w:left w:val="none" w:sz="0" w:space="0" w:color="auto"/>
        <w:bottom w:val="none" w:sz="0" w:space="0" w:color="auto"/>
        <w:right w:val="none" w:sz="0" w:space="0" w:color="auto"/>
      </w:divBdr>
    </w:div>
    <w:div w:id="1549025741">
      <w:bodyDiv w:val="1"/>
      <w:marLeft w:val="0"/>
      <w:marRight w:val="0"/>
      <w:marTop w:val="0"/>
      <w:marBottom w:val="0"/>
      <w:divBdr>
        <w:top w:val="none" w:sz="0" w:space="0" w:color="auto"/>
        <w:left w:val="none" w:sz="0" w:space="0" w:color="auto"/>
        <w:bottom w:val="none" w:sz="0" w:space="0" w:color="auto"/>
        <w:right w:val="none" w:sz="0" w:space="0" w:color="auto"/>
      </w:divBdr>
    </w:div>
    <w:div w:id="1549075345">
      <w:bodyDiv w:val="1"/>
      <w:marLeft w:val="0"/>
      <w:marRight w:val="0"/>
      <w:marTop w:val="0"/>
      <w:marBottom w:val="0"/>
      <w:divBdr>
        <w:top w:val="none" w:sz="0" w:space="0" w:color="auto"/>
        <w:left w:val="none" w:sz="0" w:space="0" w:color="auto"/>
        <w:bottom w:val="none" w:sz="0" w:space="0" w:color="auto"/>
        <w:right w:val="none" w:sz="0" w:space="0" w:color="auto"/>
      </w:divBdr>
    </w:div>
    <w:div w:id="1549099210">
      <w:bodyDiv w:val="1"/>
      <w:marLeft w:val="0"/>
      <w:marRight w:val="0"/>
      <w:marTop w:val="0"/>
      <w:marBottom w:val="0"/>
      <w:divBdr>
        <w:top w:val="none" w:sz="0" w:space="0" w:color="auto"/>
        <w:left w:val="none" w:sz="0" w:space="0" w:color="auto"/>
        <w:bottom w:val="none" w:sz="0" w:space="0" w:color="auto"/>
        <w:right w:val="none" w:sz="0" w:space="0" w:color="auto"/>
      </w:divBdr>
    </w:div>
    <w:div w:id="1549218803">
      <w:bodyDiv w:val="1"/>
      <w:marLeft w:val="0"/>
      <w:marRight w:val="0"/>
      <w:marTop w:val="0"/>
      <w:marBottom w:val="0"/>
      <w:divBdr>
        <w:top w:val="none" w:sz="0" w:space="0" w:color="auto"/>
        <w:left w:val="none" w:sz="0" w:space="0" w:color="auto"/>
        <w:bottom w:val="none" w:sz="0" w:space="0" w:color="auto"/>
        <w:right w:val="none" w:sz="0" w:space="0" w:color="auto"/>
      </w:divBdr>
    </w:div>
    <w:div w:id="1549296636">
      <w:bodyDiv w:val="1"/>
      <w:marLeft w:val="0"/>
      <w:marRight w:val="0"/>
      <w:marTop w:val="0"/>
      <w:marBottom w:val="0"/>
      <w:divBdr>
        <w:top w:val="none" w:sz="0" w:space="0" w:color="auto"/>
        <w:left w:val="none" w:sz="0" w:space="0" w:color="auto"/>
        <w:bottom w:val="none" w:sz="0" w:space="0" w:color="auto"/>
        <w:right w:val="none" w:sz="0" w:space="0" w:color="auto"/>
      </w:divBdr>
    </w:div>
    <w:div w:id="1549336744">
      <w:bodyDiv w:val="1"/>
      <w:marLeft w:val="0"/>
      <w:marRight w:val="0"/>
      <w:marTop w:val="0"/>
      <w:marBottom w:val="0"/>
      <w:divBdr>
        <w:top w:val="none" w:sz="0" w:space="0" w:color="auto"/>
        <w:left w:val="none" w:sz="0" w:space="0" w:color="auto"/>
        <w:bottom w:val="none" w:sz="0" w:space="0" w:color="auto"/>
        <w:right w:val="none" w:sz="0" w:space="0" w:color="auto"/>
      </w:divBdr>
    </w:div>
    <w:div w:id="1549368699">
      <w:bodyDiv w:val="1"/>
      <w:marLeft w:val="0"/>
      <w:marRight w:val="0"/>
      <w:marTop w:val="0"/>
      <w:marBottom w:val="0"/>
      <w:divBdr>
        <w:top w:val="none" w:sz="0" w:space="0" w:color="auto"/>
        <w:left w:val="none" w:sz="0" w:space="0" w:color="auto"/>
        <w:bottom w:val="none" w:sz="0" w:space="0" w:color="auto"/>
        <w:right w:val="none" w:sz="0" w:space="0" w:color="auto"/>
      </w:divBdr>
    </w:div>
    <w:div w:id="1549485848">
      <w:bodyDiv w:val="1"/>
      <w:marLeft w:val="0"/>
      <w:marRight w:val="0"/>
      <w:marTop w:val="0"/>
      <w:marBottom w:val="0"/>
      <w:divBdr>
        <w:top w:val="none" w:sz="0" w:space="0" w:color="auto"/>
        <w:left w:val="none" w:sz="0" w:space="0" w:color="auto"/>
        <w:bottom w:val="none" w:sz="0" w:space="0" w:color="auto"/>
        <w:right w:val="none" w:sz="0" w:space="0" w:color="auto"/>
      </w:divBdr>
    </w:div>
    <w:div w:id="1549533758">
      <w:bodyDiv w:val="1"/>
      <w:marLeft w:val="0"/>
      <w:marRight w:val="0"/>
      <w:marTop w:val="0"/>
      <w:marBottom w:val="0"/>
      <w:divBdr>
        <w:top w:val="none" w:sz="0" w:space="0" w:color="auto"/>
        <w:left w:val="none" w:sz="0" w:space="0" w:color="auto"/>
        <w:bottom w:val="none" w:sz="0" w:space="0" w:color="auto"/>
        <w:right w:val="none" w:sz="0" w:space="0" w:color="auto"/>
      </w:divBdr>
    </w:div>
    <w:div w:id="1549679631">
      <w:bodyDiv w:val="1"/>
      <w:marLeft w:val="0"/>
      <w:marRight w:val="0"/>
      <w:marTop w:val="0"/>
      <w:marBottom w:val="0"/>
      <w:divBdr>
        <w:top w:val="none" w:sz="0" w:space="0" w:color="auto"/>
        <w:left w:val="none" w:sz="0" w:space="0" w:color="auto"/>
        <w:bottom w:val="none" w:sz="0" w:space="0" w:color="auto"/>
        <w:right w:val="none" w:sz="0" w:space="0" w:color="auto"/>
      </w:divBdr>
    </w:div>
    <w:div w:id="1550074445">
      <w:bodyDiv w:val="1"/>
      <w:marLeft w:val="0"/>
      <w:marRight w:val="0"/>
      <w:marTop w:val="0"/>
      <w:marBottom w:val="0"/>
      <w:divBdr>
        <w:top w:val="none" w:sz="0" w:space="0" w:color="auto"/>
        <w:left w:val="none" w:sz="0" w:space="0" w:color="auto"/>
        <w:bottom w:val="none" w:sz="0" w:space="0" w:color="auto"/>
        <w:right w:val="none" w:sz="0" w:space="0" w:color="auto"/>
      </w:divBdr>
    </w:div>
    <w:div w:id="1550147659">
      <w:bodyDiv w:val="1"/>
      <w:marLeft w:val="0"/>
      <w:marRight w:val="0"/>
      <w:marTop w:val="0"/>
      <w:marBottom w:val="0"/>
      <w:divBdr>
        <w:top w:val="none" w:sz="0" w:space="0" w:color="auto"/>
        <w:left w:val="none" w:sz="0" w:space="0" w:color="auto"/>
        <w:bottom w:val="none" w:sz="0" w:space="0" w:color="auto"/>
        <w:right w:val="none" w:sz="0" w:space="0" w:color="auto"/>
      </w:divBdr>
    </w:div>
    <w:div w:id="1550609578">
      <w:bodyDiv w:val="1"/>
      <w:marLeft w:val="0"/>
      <w:marRight w:val="0"/>
      <w:marTop w:val="0"/>
      <w:marBottom w:val="0"/>
      <w:divBdr>
        <w:top w:val="none" w:sz="0" w:space="0" w:color="auto"/>
        <w:left w:val="none" w:sz="0" w:space="0" w:color="auto"/>
        <w:bottom w:val="none" w:sz="0" w:space="0" w:color="auto"/>
        <w:right w:val="none" w:sz="0" w:space="0" w:color="auto"/>
      </w:divBdr>
    </w:div>
    <w:div w:id="1550649435">
      <w:bodyDiv w:val="1"/>
      <w:marLeft w:val="0"/>
      <w:marRight w:val="0"/>
      <w:marTop w:val="0"/>
      <w:marBottom w:val="0"/>
      <w:divBdr>
        <w:top w:val="none" w:sz="0" w:space="0" w:color="auto"/>
        <w:left w:val="none" w:sz="0" w:space="0" w:color="auto"/>
        <w:bottom w:val="none" w:sz="0" w:space="0" w:color="auto"/>
        <w:right w:val="none" w:sz="0" w:space="0" w:color="auto"/>
      </w:divBdr>
      <w:divsChild>
        <w:div w:id="1358657874">
          <w:marLeft w:val="0"/>
          <w:marRight w:val="0"/>
          <w:marTop w:val="0"/>
          <w:marBottom w:val="160"/>
          <w:divBdr>
            <w:top w:val="none" w:sz="0" w:space="0" w:color="auto"/>
            <w:left w:val="none" w:sz="0" w:space="0" w:color="auto"/>
            <w:bottom w:val="none" w:sz="0" w:space="0" w:color="auto"/>
            <w:right w:val="none" w:sz="0" w:space="0" w:color="auto"/>
          </w:divBdr>
        </w:div>
      </w:divsChild>
    </w:div>
    <w:div w:id="1550876151">
      <w:bodyDiv w:val="1"/>
      <w:marLeft w:val="0"/>
      <w:marRight w:val="0"/>
      <w:marTop w:val="0"/>
      <w:marBottom w:val="0"/>
      <w:divBdr>
        <w:top w:val="none" w:sz="0" w:space="0" w:color="auto"/>
        <w:left w:val="none" w:sz="0" w:space="0" w:color="auto"/>
        <w:bottom w:val="none" w:sz="0" w:space="0" w:color="auto"/>
        <w:right w:val="none" w:sz="0" w:space="0" w:color="auto"/>
      </w:divBdr>
    </w:div>
    <w:div w:id="1550920112">
      <w:bodyDiv w:val="1"/>
      <w:marLeft w:val="0"/>
      <w:marRight w:val="0"/>
      <w:marTop w:val="0"/>
      <w:marBottom w:val="0"/>
      <w:divBdr>
        <w:top w:val="none" w:sz="0" w:space="0" w:color="auto"/>
        <w:left w:val="none" w:sz="0" w:space="0" w:color="auto"/>
        <w:bottom w:val="none" w:sz="0" w:space="0" w:color="auto"/>
        <w:right w:val="none" w:sz="0" w:space="0" w:color="auto"/>
      </w:divBdr>
    </w:div>
    <w:div w:id="1551187982">
      <w:bodyDiv w:val="1"/>
      <w:marLeft w:val="0"/>
      <w:marRight w:val="0"/>
      <w:marTop w:val="0"/>
      <w:marBottom w:val="0"/>
      <w:divBdr>
        <w:top w:val="none" w:sz="0" w:space="0" w:color="auto"/>
        <w:left w:val="none" w:sz="0" w:space="0" w:color="auto"/>
        <w:bottom w:val="none" w:sz="0" w:space="0" w:color="auto"/>
        <w:right w:val="none" w:sz="0" w:space="0" w:color="auto"/>
      </w:divBdr>
    </w:div>
    <w:div w:id="1551191912">
      <w:bodyDiv w:val="1"/>
      <w:marLeft w:val="0"/>
      <w:marRight w:val="0"/>
      <w:marTop w:val="0"/>
      <w:marBottom w:val="0"/>
      <w:divBdr>
        <w:top w:val="none" w:sz="0" w:space="0" w:color="auto"/>
        <w:left w:val="none" w:sz="0" w:space="0" w:color="auto"/>
        <w:bottom w:val="none" w:sz="0" w:space="0" w:color="auto"/>
        <w:right w:val="none" w:sz="0" w:space="0" w:color="auto"/>
      </w:divBdr>
    </w:div>
    <w:div w:id="1551261807">
      <w:bodyDiv w:val="1"/>
      <w:marLeft w:val="0"/>
      <w:marRight w:val="0"/>
      <w:marTop w:val="0"/>
      <w:marBottom w:val="0"/>
      <w:divBdr>
        <w:top w:val="none" w:sz="0" w:space="0" w:color="auto"/>
        <w:left w:val="none" w:sz="0" w:space="0" w:color="auto"/>
        <w:bottom w:val="none" w:sz="0" w:space="0" w:color="auto"/>
        <w:right w:val="none" w:sz="0" w:space="0" w:color="auto"/>
      </w:divBdr>
    </w:div>
    <w:div w:id="1551384629">
      <w:bodyDiv w:val="1"/>
      <w:marLeft w:val="0"/>
      <w:marRight w:val="0"/>
      <w:marTop w:val="0"/>
      <w:marBottom w:val="0"/>
      <w:divBdr>
        <w:top w:val="none" w:sz="0" w:space="0" w:color="auto"/>
        <w:left w:val="none" w:sz="0" w:space="0" w:color="auto"/>
        <w:bottom w:val="none" w:sz="0" w:space="0" w:color="auto"/>
        <w:right w:val="none" w:sz="0" w:space="0" w:color="auto"/>
      </w:divBdr>
    </w:div>
    <w:div w:id="1551456162">
      <w:bodyDiv w:val="1"/>
      <w:marLeft w:val="0"/>
      <w:marRight w:val="0"/>
      <w:marTop w:val="0"/>
      <w:marBottom w:val="0"/>
      <w:divBdr>
        <w:top w:val="none" w:sz="0" w:space="0" w:color="auto"/>
        <w:left w:val="none" w:sz="0" w:space="0" w:color="auto"/>
        <w:bottom w:val="none" w:sz="0" w:space="0" w:color="auto"/>
        <w:right w:val="none" w:sz="0" w:space="0" w:color="auto"/>
      </w:divBdr>
    </w:div>
    <w:div w:id="1551499774">
      <w:bodyDiv w:val="1"/>
      <w:marLeft w:val="0"/>
      <w:marRight w:val="0"/>
      <w:marTop w:val="0"/>
      <w:marBottom w:val="0"/>
      <w:divBdr>
        <w:top w:val="none" w:sz="0" w:space="0" w:color="auto"/>
        <w:left w:val="none" w:sz="0" w:space="0" w:color="auto"/>
        <w:bottom w:val="none" w:sz="0" w:space="0" w:color="auto"/>
        <w:right w:val="none" w:sz="0" w:space="0" w:color="auto"/>
      </w:divBdr>
    </w:div>
    <w:div w:id="1551570243">
      <w:bodyDiv w:val="1"/>
      <w:marLeft w:val="0"/>
      <w:marRight w:val="0"/>
      <w:marTop w:val="0"/>
      <w:marBottom w:val="0"/>
      <w:divBdr>
        <w:top w:val="none" w:sz="0" w:space="0" w:color="auto"/>
        <w:left w:val="none" w:sz="0" w:space="0" w:color="auto"/>
        <w:bottom w:val="none" w:sz="0" w:space="0" w:color="auto"/>
        <w:right w:val="none" w:sz="0" w:space="0" w:color="auto"/>
      </w:divBdr>
    </w:div>
    <w:div w:id="1551767613">
      <w:bodyDiv w:val="1"/>
      <w:marLeft w:val="0"/>
      <w:marRight w:val="0"/>
      <w:marTop w:val="0"/>
      <w:marBottom w:val="0"/>
      <w:divBdr>
        <w:top w:val="none" w:sz="0" w:space="0" w:color="auto"/>
        <w:left w:val="none" w:sz="0" w:space="0" w:color="auto"/>
        <w:bottom w:val="none" w:sz="0" w:space="0" w:color="auto"/>
        <w:right w:val="none" w:sz="0" w:space="0" w:color="auto"/>
      </w:divBdr>
    </w:div>
    <w:div w:id="1551988858">
      <w:bodyDiv w:val="1"/>
      <w:marLeft w:val="0"/>
      <w:marRight w:val="0"/>
      <w:marTop w:val="0"/>
      <w:marBottom w:val="0"/>
      <w:divBdr>
        <w:top w:val="none" w:sz="0" w:space="0" w:color="auto"/>
        <w:left w:val="none" w:sz="0" w:space="0" w:color="auto"/>
        <w:bottom w:val="none" w:sz="0" w:space="0" w:color="auto"/>
        <w:right w:val="none" w:sz="0" w:space="0" w:color="auto"/>
      </w:divBdr>
    </w:div>
    <w:div w:id="1552183668">
      <w:bodyDiv w:val="1"/>
      <w:marLeft w:val="0"/>
      <w:marRight w:val="0"/>
      <w:marTop w:val="0"/>
      <w:marBottom w:val="0"/>
      <w:divBdr>
        <w:top w:val="none" w:sz="0" w:space="0" w:color="auto"/>
        <w:left w:val="none" w:sz="0" w:space="0" w:color="auto"/>
        <w:bottom w:val="none" w:sz="0" w:space="0" w:color="auto"/>
        <w:right w:val="none" w:sz="0" w:space="0" w:color="auto"/>
      </w:divBdr>
    </w:div>
    <w:div w:id="1552225026">
      <w:bodyDiv w:val="1"/>
      <w:marLeft w:val="0"/>
      <w:marRight w:val="0"/>
      <w:marTop w:val="0"/>
      <w:marBottom w:val="0"/>
      <w:divBdr>
        <w:top w:val="none" w:sz="0" w:space="0" w:color="auto"/>
        <w:left w:val="none" w:sz="0" w:space="0" w:color="auto"/>
        <w:bottom w:val="none" w:sz="0" w:space="0" w:color="auto"/>
        <w:right w:val="none" w:sz="0" w:space="0" w:color="auto"/>
      </w:divBdr>
    </w:div>
    <w:div w:id="1552300198">
      <w:bodyDiv w:val="1"/>
      <w:marLeft w:val="0"/>
      <w:marRight w:val="0"/>
      <w:marTop w:val="0"/>
      <w:marBottom w:val="0"/>
      <w:divBdr>
        <w:top w:val="none" w:sz="0" w:space="0" w:color="auto"/>
        <w:left w:val="none" w:sz="0" w:space="0" w:color="auto"/>
        <w:bottom w:val="none" w:sz="0" w:space="0" w:color="auto"/>
        <w:right w:val="none" w:sz="0" w:space="0" w:color="auto"/>
      </w:divBdr>
    </w:div>
    <w:div w:id="1552422784">
      <w:bodyDiv w:val="1"/>
      <w:marLeft w:val="0"/>
      <w:marRight w:val="0"/>
      <w:marTop w:val="0"/>
      <w:marBottom w:val="0"/>
      <w:divBdr>
        <w:top w:val="none" w:sz="0" w:space="0" w:color="auto"/>
        <w:left w:val="none" w:sz="0" w:space="0" w:color="auto"/>
        <w:bottom w:val="none" w:sz="0" w:space="0" w:color="auto"/>
        <w:right w:val="none" w:sz="0" w:space="0" w:color="auto"/>
      </w:divBdr>
    </w:div>
    <w:div w:id="1552423168">
      <w:bodyDiv w:val="1"/>
      <w:marLeft w:val="0"/>
      <w:marRight w:val="0"/>
      <w:marTop w:val="0"/>
      <w:marBottom w:val="0"/>
      <w:divBdr>
        <w:top w:val="none" w:sz="0" w:space="0" w:color="auto"/>
        <w:left w:val="none" w:sz="0" w:space="0" w:color="auto"/>
        <w:bottom w:val="none" w:sz="0" w:space="0" w:color="auto"/>
        <w:right w:val="none" w:sz="0" w:space="0" w:color="auto"/>
      </w:divBdr>
    </w:div>
    <w:div w:id="1552577916">
      <w:bodyDiv w:val="1"/>
      <w:marLeft w:val="0"/>
      <w:marRight w:val="0"/>
      <w:marTop w:val="0"/>
      <w:marBottom w:val="0"/>
      <w:divBdr>
        <w:top w:val="none" w:sz="0" w:space="0" w:color="auto"/>
        <w:left w:val="none" w:sz="0" w:space="0" w:color="auto"/>
        <w:bottom w:val="none" w:sz="0" w:space="0" w:color="auto"/>
        <w:right w:val="none" w:sz="0" w:space="0" w:color="auto"/>
      </w:divBdr>
    </w:div>
    <w:div w:id="1552619762">
      <w:bodyDiv w:val="1"/>
      <w:marLeft w:val="0"/>
      <w:marRight w:val="0"/>
      <w:marTop w:val="0"/>
      <w:marBottom w:val="0"/>
      <w:divBdr>
        <w:top w:val="none" w:sz="0" w:space="0" w:color="auto"/>
        <w:left w:val="none" w:sz="0" w:space="0" w:color="auto"/>
        <w:bottom w:val="none" w:sz="0" w:space="0" w:color="auto"/>
        <w:right w:val="none" w:sz="0" w:space="0" w:color="auto"/>
      </w:divBdr>
    </w:div>
    <w:div w:id="1552645866">
      <w:bodyDiv w:val="1"/>
      <w:marLeft w:val="0"/>
      <w:marRight w:val="0"/>
      <w:marTop w:val="0"/>
      <w:marBottom w:val="0"/>
      <w:divBdr>
        <w:top w:val="none" w:sz="0" w:space="0" w:color="auto"/>
        <w:left w:val="none" w:sz="0" w:space="0" w:color="auto"/>
        <w:bottom w:val="none" w:sz="0" w:space="0" w:color="auto"/>
        <w:right w:val="none" w:sz="0" w:space="0" w:color="auto"/>
      </w:divBdr>
    </w:div>
    <w:div w:id="1552769431">
      <w:bodyDiv w:val="1"/>
      <w:marLeft w:val="0"/>
      <w:marRight w:val="0"/>
      <w:marTop w:val="0"/>
      <w:marBottom w:val="0"/>
      <w:divBdr>
        <w:top w:val="none" w:sz="0" w:space="0" w:color="auto"/>
        <w:left w:val="none" w:sz="0" w:space="0" w:color="auto"/>
        <w:bottom w:val="none" w:sz="0" w:space="0" w:color="auto"/>
        <w:right w:val="none" w:sz="0" w:space="0" w:color="auto"/>
      </w:divBdr>
    </w:div>
    <w:div w:id="1553076977">
      <w:bodyDiv w:val="1"/>
      <w:marLeft w:val="0"/>
      <w:marRight w:val="0"/>
      <w:marTop w:val="0"/>
      <w:marBottom w:val="0"/>
      <w:divBdr>
        <w:top w:val="none" w:sz="0" w:space="0" w:color="auto"/>
        <w:left w:val="none" w:sz="0" w:space="0" w:color="auto"/>
        <w:bottom w:val="none" w:sz="0" w:space="0" w:color="auto"/>
        <w:right w:val="none" w:sz="0" w:space="0" w:color="auto"/>
      </w:divBdr>
    </w:div>
    <w:div w:id="1553423325">
      <w:bodyDiv w:val="1"/>
      <w:marLeft w:val="0"/>
      <w:marRight w:val="0"/>
      <w:marTop w:val="0"/>
      <w:marBottom w:val="0"/>
      <w:divBdr>
        <w:top w:val="none" w:sz="0" w:space="0" w:color="auto"/>
        <w:left w:val="none" w:sz="0" w:space="0" w:color="auto"/>
        <w:bottom w:val="none" w:sz="0" w:space="0" w:color="auto"/>
        <w:right w:val="none" w:sz="0" w:space="0" w:color="auto"/>
      </w:divBdr>
    </w:div>
    <w:div w:id="1553423557">
      <w:bodyDiv w:val="1"/>
      <w:marLeft w:val="0"/>
      <w:marRight w:val="0"/>
      <w:marTop w:val="0"/>
      <w:marBottom w:val="0"/>
      <w:divBdr>
        <w:top w:val="none" w:sz="0" w:space="0" w:color="auto"/>
        <w:left w:val="none" w:sz="0" w:space="0" w:color="auto"/>
        <w:bottom w:val="none" w:sz="0" w:space="0" w:color="auto"/>
        <w:right w:val="none" w:sz="0" w:space="0" w:color="auto"/>
      </w:divBdr>
    </w:div>
    <w:div w:id="1553535182">
      <w:bodyDiv w:val="1"/>
      <w:marLeft w:val="0"/>
      <w:marRight w:val="0"/>
      <w:marTop w:val="0"/>
      <w:marBottom w:val="0"/>
      <w:divBdr>
        <w:top w:val="none" w:sz="0" w:space="0" w:color="auto"/>
        <w:left w:val="none" w:sz="0" w:space="0" w:color="auto"/>
        <w:bottom w:val="none" w:sz="0" w:space="0" w:color="auto"/>
        <w:right w:val="none" w:sz="0" w:space="0" w:color="auto"/>
      </w:divBdr>
    </w:div>
    <w:div w:id="1553610864">
      <w:bodyDiv w:val="1"/>
      <w:marLeft w:val="0"/>
      <w:marRight w:val="0"/>
      <w:marTop w:val="0"/>
      <w:marBottom w:val="0"/>
      <w:divBdr>
        <w:top w:val="none" w:sz="0" w:space="0" w:color="auto"/>
        <w:left w:val="none" w:sz="0" w:space="0" w:color="auto"/>
        <w:bottom w:val="none" w:sz="0" w:space="0" w:color="auto"/>
        <w:right w:val="none" w:sz="0" w:space="0" w:color="auto"/>
      </w:divBdr>
    </w:div>
    <w:div w:id="1553805290">
      <w:bodyDiv w:val="1"/>
      <w:marLeft w:val="0"/>
      <w:marRight w:val="0"/>
      <w:marTop w:val="0"/>
      <w:marBottom w:val="0"/>
      <w:divBdr>
        <w:top w:val="none" w:sz="0" w:space="0" w:color="auto"/>
        <w:left w:val="none" w:sz="0" w:space="0" w:color="auto"/>
        <w:bottom w:val="none" w:sz="0" w:space="0" w:color="auto"/>
        <w:right w:val="none" w:sz="0" w:space="0" w:color="auto"/>
      </w:divBdr>
    </w:div>
    <w:div w:id="1554194651">
      <w:bodyDiv w:val="1"/>
      <w:marLeft w:val="0"/>
      <w:marRight w:val="0"/>
      <w:marTop w:val="0"/>
      <w:marBottom w:val="0"/>
      <w:divBdr>
        <w:top w:val="none" w:sz="0" w:space="0" w:color="auto"/>
        <w:left w:val="none" w:sz="0" w:space="0" w:color="auto"/>
        <w:bottom w:val="none" w:sz="0" w:space="0" w:color="auto"/>
        <w:right w:val="none" w:sz="0" w:space="0" w:color="auto"/>
      </w:divBdr>
    </w:div>
    <w:div w:id="1554271449">
      <w:bodyDiv w:val="1"/>
      <w:marLeft w:val="0"/>
      <w:marRight w:val="0"/>
      <w:marTop w:val="0"/>
      <w:marBottom w:val="0"/>
      <w:divBdr>
        <w:top w:val="none" w:sz="0" w:space="0" w:color="auto"/>
        <w:left w:val="none" w:sz="0" w:space="0" w:color="auto"/>
        <w:bottom w:val="none" w:sz="0" w:space="0" w:color="auto"/>
        <w:right w:val="none" w:sz="0" w:space="0" w:color="auto"/>
      </w:divBdr>
    </w:div>
    <w:div w:id="1554343157">
      <w:bodyDiv w:val="1"/>
      <w:marLeft w:val="0"/>
      <w:marRight w:val="0"/>
      <w:marTop w:val="0"/>
      <w:marBottom w:val="0"/>
      <w:divBdr>
        <w:top w:val="none" w:sz="0" w:space="0" w:color="auto"/>
        <w:left w:val="none" w:sz="0" w:space="0" w:color="auto"/>
        <w:bottom w:val="none" w:sz="0" w:space="0" w:color="auto"/>
        <w:right w:val="none" w:sz="0" w:space="0" w:color="auto"/>
      </w:divBdr>
    </w:div>
    <w:div w:id="1554346129">
      <w:bodyDiv w:val="1"/>
      <w:marLeft w:val="0"/>
      <w:marRight w:val="0"/>
      <w:marTop w:val="0"/>
      <w:marBottom w:val="0"/>
      <w:divBdr>
        <w:top w:val="none" w:sz="0" w:space="0" w:color="auto"/>
        <w:left w:val="none" w:sz="0" w:space="0" w:color="auto"/>
        <w:bottom w:val="none" w:sz="0" w:space="0" w:color="auto"/>
        <w:right w:val="none" w:sz="0" w:space="0" w:color="auto"/>
      </w:divBdr>
    </w:div>
    <w:div w:id="1554348902">
      <w:bodyDiv w:val="1"/>
      <w:marLeft w:val="0"/>
      <w:marRight w:val="0"/>
      <w:marTop w:val="0"/>
      <w:marBottom w:val="0"/>
      <w:divBdr>
        <w:top w:val="none" w:sz="0" w:space="0" w:color="auto"/>
        <w:left w:val="none" w:sz="0" w:space="0" w:color="auto"/>
        <w:bottom w:val="none" w:sz="0" w:space="0" w:color="auto"/>
        <w:right w:val="none" w:sz="0" w:space="0" w:color="auto"/>
      </w:divBdr>
    </w:div>
    <w:div w:id="1554391860">
      <w:bodyDiv w:val="1"/>
      <w:marLeft w:val="0"/>
      <w:marRight w:val="0"/>
      <w:marTop w:val="0"/>
      <w:marBottom w:val="0"/>
      <w:divBdr>
        <w:top w:val="none" w:sz="0" w:space="0" w:color="auto"/>
        <w:left w:val="none" w:sz="0" w:space="0" w:color="auto"/>
        <w:bottom w:val="none" w:sz="0" w:space="0" w:color="auto"/>
        <w:right w:val="none" w:sz="0" w:space="0" w:color="auto"/>
      </w:divBdr>
    </w:div>
    <w:div w:id="1554464506">
      <w:bodyDiv w:val="1"/>
      <w:marLeft w:val="0"/>
      <w:marRight w:val="0"/>
      <w:marTop w:val="0"/>
      <w:marBottom w:val="0"/>
      <w:divBdr>
        <w:top w:val="none" w:sz="0" w:space="0" w:color="auto"/>
        <w:left w:val="none" w:sz="0" w:space="0" w:color="auto"/>
        <w:bottom w:val="none" w:sz="0" w:space="0" w:color="auto"/>
        <w:right w:val="none" w:sz="0" w:space="0" w:color="auto"/>
      </w:divBdr>
    </w:div>
    <w:div w:id="1554541158">
      <w:bodyDiv w:val="1"/>
      <w:marLeft w:val="0"/>
      <w:marRight w:val="0"/>
      <w:marTop w:val="0"/>
      <w:marBottom w:val="0"/>
      <w:divBdr>
        <w:top w:val="none" w:sz="0" w:space="0" w:color="auto"/>
        <w:left w:val="none" w:sz="0" w:space="0" w:color="auto"/>
        <w:bottom w:val="none" w:sz="0" w:space="0" w:color="auto"/>
        <w:right w:val="none" w:sz="0" w:space="0" w:color="auto"/>
      </w:divBdr>
    </w:div>
    <w:div w:id="1554658604">
      <w:bodyDiv w:val="1"/>
      <w:marLeft w:val="0"/>
      <w:marRight w:val="0"/>
      <w:marTop w:val="0"/>
      <w:marBottom w:val="0"/>
      <w:divBdr>
        <w:top w:val="none" w:sz="0" w:space="0" w:color="auto"/>
        <w:left w:val="none" w:sz="0" w:space="0" w:color="auto"/>
        <w:bottom w:val="none" w:sz="0" w:space="0" w:color="auto"/>
        <w:right w:val="none" w:sz="0" w:space="0" w:color="auto"/>
      </w:divBdr>
    </w:div>
    <w:div w:id="1554922607">
      <w:bodyDiv w:val="1"/>
      <w:marLeft w:val="0"/>
      <w:marRight w:val="0"/>
      <w:marTop w:val="0"/>
      <w:marBottom w:val="0"/>
      <w:divBdr>
        <w:top w:val="none" w:sz="0" w:space="0" w:color="auto"/>
        <w:left w:val="none" w:sz="0" w:space="0" w:color="auto"/>
        <w:bottom w:val="none" w:sz="0" w:space="0" w:color="auto"/>
        <w:right w:val="none" w:sz="0" w:space="0" w:color="auto"/>
      </w:divBdr>
    </w:div>
    <w:div w:id="1555039453">
      <w:bodyDiv w:val="1"/>
      <w:marLeft w:val="0"/>
      <w:marRight w:val="0"/>
      <w:marTop w:val="0"/>
      <w:marBottom w:val="0"/>
      <w:divBdr>
        <w:top w:val="none" w:sz="0" w:space="0" w:color="auto"/>
        <w:left w:val="none" w:sz="0" w:space="0" w:color="auto"/>
        <w:bottom w:val="none" w:sz="0" w:space="0" w:color="auto"/>
        <w:right w:val="none" w:sz="0" w:space="0" w:color="auto"/>
      </w:divBdr>
    </w:div>
    <w:div w:id="1555123879">
      <w:bodyDiv w:val="1"/>
      <w:marLeft w:val="0"/>
      <w:marRight w:val="0"/>
      <w:marTop w:val="0"/>
      <w:marBottom w:val="0"/>
      <w:divBdr>
        <w:top w:val="none" w:sz="0" w:space="0" w:color="auto"/>
        <w:left w:val="none" w:sz="0" w:space="0" w:color="auto"/>
        <w:bottom w:val="none" w:sz="0" w:space="0" w:color="auto"/>
        <w:right w:val="none" w:sz="0" w:space="0" w:color="auto"/>
      </w:divBdr>
    </w:div>
    <w:div w:id="1555194160">
      <w:bodyDiv w:val="1"/>
      <w:marLeft w:val="0"/>
      <w:marRight w:val="0"/>
      <w:marTop w:val="0"/>
      <w:marBottom w:val="0"/>
      <w:divBdr>
        <w:top w:val="none" w:sz="0" w:space="0" w:color="auto"/>
        <w:left w:val="none" w:sz="0" w:space="0" w:color="auto"/>
        <w:bottom w:val="none" w:sz="0" w:space="0" w:color="auto"/>
        <w:right w:val="none" w:sz="0" w:space="0" w:color="auto"/>
      </w:divBdr>
    </w:div>
    <w:div w:id="1555433054">
      <w:bodyDiv w:val="1"/>
      <w:marLeft w:val="0"/>
      <w:marRight w:val="0"/>
      <w:marTop w:val="0"/>
      <w:marBottom w:val="0"/>
      <w:divBdr>
        <w:top w:val="none" w:sz="0" w:space="0" w:color="auto"/>
        <w:left w:val="none" w:sz="0" w:space="0" w:color="auto"/>
        <w:bottom w:val="none" w:sz="0" w:space="0" w:color="auto"/>
        <w:right w:val="none" w:sz="0" w:space="0" w:color="auto"/>
      </w:divBdr>
    </w:div>
    <w:div w:id="1555584655">
      <w:bodyDiv w:val="1"/>
      <w:marLeft w:val="0"/>
      <w:marRight w:val="0"/>
      <w:marTop w:val="0"/>
      <w:marBottom w:val="0"/>
      <w:divBdr>
        <w:top w:val="none" w:sz="0" w:space="0" w:color="auto"/>
        <w:left w:val="none" w:sz="0" w:space="0" w:color="auto"/>
        <w:bottom w:val="none" w:sz="0" w:space="0" w:color="auto"/>
        <w:right w:val="none" w:sz="0" w:space="0" w:color="auto"/>
      </w:divBdr>
    </w:div>
    <w:div w:id="1555845985">
      <w:bodyDiv w:val="1"/>
      <w:marLeft w:val="0"/>
      <w:marRight w:val="0"/>
      <w:marTop w:val="0"/>
      <w:marBottom w:val="0"/>
      <w:divBdr>
        <w:top w:val="none" w:sz="0" w:space="0" w:color="auto"/>
        <w:left w:val="none" w:sz="0" w:space="0" w:color="auto"/>
        <w:bottom w:val="none" w:sz="0" w:space="0" w:color="auto"/>
        <w:right w:val="none" w:sz="0" w:space="0" w:color="auto"/>
      </w:divBdr>
    </w:div>
    <w:div w:id="1555966292">
      <w:bodyDiv w:val="1"/>
      <w:marLeft w:val="0"/>
      <w:marRight w:val="0"/>
      <w:marTop w:val="0"/>
      <w:marBottom w:val="0"/>
      <w:divBdr>
        <w:top w:val="none" w:sz="0" w:space="0" w:color="auto"/>
        <w:left w:val="none" w:sz="0" w:space="0" w:color="auto"/>
        <w:bottom w:val="none" w:sz="0" w:space="0" w:color="auto"/>
        <w:right w:val="none" w:sz="0" w:space="0" w:color="auto"/>
      </w:divBdr>
    </w:div>
    <w:div w:id="1555968581">
      <w:bodyDiv w:val="1"/>
      <w:marLeft w:val="0"/>
      <w:marRight w:val="0"/>
      <w:marTop w:val="0"/>
      <w:marBottom w:val="0"/>
      <w:divBdr>
        <w:top w:val="none" w:sz="0" w:space="0" w:color="auto"/>
        <w:left w:val="none" w:sz="0" w:space="0" w:color="auto"/>
        <w:bottom w:val="none" w:sz="0" w:space="0" w:color="auto"/>
        <w:right w:val="none" w:sz="0" w:space="0" w:color="auto"/>
      </w:divBdr>
    </w:div>
    <w:div w:id="1556118738">
      <w:bodyDiv w:val="1"/>
      <w:marLeft w:val="0"/>
      <w:marRight w:val="0"/>
      <w:marTop w:val="0"/>
      <w:marBottom w:val="0"/>
      <w:divBdr>
        <w:top w:val="none" w:sz="0" w:space="0" w:color="auto"/>
        <w:left w:val="none" w:sz="0" w:space="0" w:color="auto"/>
        <w:bottom w:val="none" w:sz="0" w:space="0" w:color="auto"/>
        <w:right w:val="none" w:sz="0" w:space="0" w:color="auto"/>
      </w:divBdr>
    </w:div>
    <w:div w:id="1556157298">
      <w:bodyDiv w:val="1"/>
      <w:marLeft w:val="0"/>
      <w:marRight w:val="0"/>
      <w:marTop w:val="0"/>
      <w:marBottom w:val="0"/>
      <w:divBdr>
        <w:top w:val="none" w:sz="0" w:space="0" w:color="auto"/>
        <w:left w:val="none" w:sz="0" w:space="0" w:color="auto"/>
        <w:bottom w:val="none" w:sz="0" w:space="0" w:color="auto"/>
        <w:right w:val="none" w:sz="0" w:space="0" w:color="auto"/>
      </w:divBdr>
    </w:div>
    <w:div w:id="1556162388">
      <w:bodyDiv w:val="1"/>
      <w:marLeft w:val="0"/>
      <w:marRight w:val="0"/>
      <w:marTop w:val="0"/>
      <w:marBottom w:val="0"/>
      <w:divBdr>
        <w:top w:val="none" w:sz="0" w:space="0" w:color="auto"/>
        <w:left w:val="none" w:sz="0" w:space="0" w:color="auto"/>
        <w:bottom w:val="none" w:sz="0" w:space="0" w:color="auto"/>
        <w:right w:val="none" w:sz="0" w:space="0" w:color="auto"/>
      </w:divBdr>
    </w:div>
    <w:div w:id="1556237465">
      <w:bodyDiv w:val="1"/>
      <w:marLeft w:val="0"/>
      <w:marRight w:val="0"/>
      <w:marTop w:val="0"/>
      <w:marBottom w:val="0"/>
      <w:divBdr>
        <w:top w:val="none" w:sz="0" w:space="0" w:color="auto"/>
        <w:left w:val="none" w:sz="0" w:space="0" w:color="auto"/>
        <w:bottom w:val="none" w:sz="0" w:space="0" w:color="auto"/>
        <w:right w:val="none" w:sz="0" w:space="0" w:color="auto"/>
      </w:divBdr>
    </w:div>
    <w:div w:id="1556358193">
      <w:bodyDiv w:val="1"/>
      <w:marLeft w:val="0"/>
      <w:marRight w:val="0"/>
      <w:marTop w:val="0"/>
      <w:marBottom w:val="0"/>
      <w:divBdr>
        <w:top w:val="none" w:sz="0" w:space="0" w:color="auto"/>
        <w:left w:val="none" w:sz="0" w:space="0" w:color="auto"/>
        <w:bottom w:val="none" w:sz="0" w:space="0" w:color="auto"/>
        <w:right w:val="none" w:sz="0" w:space="0" w:color="auto"/>
      </w:divBdr>
    </w:div>
    <w:div w:id="1556696811">
      <w:bodyDiv w:val="1"/>
      <w:marLeft w:val="0"/>
      <w:marRight w:val="0"/>
      <w:marTop w:val="0"/>
      <w:marBottom w:val="0"/>
      <w:divBdr>
        <w:top w:val="none" w:sz="0" w:space="0" w:color="auto"/>
        <w:left w:val="none" w:sz="0" w:space="0" w:color="auto"/>
        <w:bottom w:val="none" w:sz="0" w:space="0" w:color="auto"/>
        <w:right w:val="none" w:sz="0" w:space="0" w:color="auto"/>
      </w:divBdr>
    </w:div>
    <w:div w:id="1556815534">
      <w:bodyDiv w:val="1"/>
      <w:marLeft w:val="0"/>
      <w:marRight w:val="0"/>
      <w:marTop w:val="0"/>
      <w:marBottom w:val="0"/>
      <w:divBdr>
        <w:top w:val="none" w:sz="0" w:space="0" w:color="auto"/>
        <w:left w:val="none" w:sz="0" w:space="0" w:color="auto"/>
        <w:bottom w:val="none" w:sz="0" w:space="0" w:color="auto"/>
        <w:right w:val="none" w:sz="0" w:space="0" w:color="auto"/>
      </w:divBdr>
    </w:div>
    <w:div w:id="1556820011">
      <w:bodyDiv w:val="1"/>
      <w:marLeft w:val="0"/>
      <w:marRight w:val="0"/>
      <w:marTop w:val="0"/>
      <w:marBottom w:val="0"/>
      <w:divBdr>
        <w:top w:val="none" w:sz="0" w:space="0" w:color="auto"/>
        <w:left w:val="none" w:sz="0" w:space="0" w:color="auto"/>
        <w:bottom w:val="none" w:sz="0" w:space="0" w:color="auto"/>
        <w:right w:val="none" w:sz="0" w:space="0" w:color="auto"/>
      </w:divBdr>
    </w:div>
    <w:div w:id="1556890667">
      <w:bodyDiv w:val="1"/>
      <w:marLeft w:val="0"/>
      <w:marRight w:val="0"/>
      <w:marTop w:val="0"/>
      <w:marBottom w:val="0"/>
      <w:divBdr>
        <w:top w:val="none" w:sz="0" w:space="0" w:color="auto"/>
        <w:left w:val="none" w:sz="0" w:space="0" w:color="auto"/>
        <w:bottom w:val="none" w:sz="0" w:space="0" w:color="auto"/>
        <w:right w:val="none" w:sz="0" w:space="0" w:color="auto"/>
      </w:divBdr>
    </w:div>
    <w:div w:id="1556968725">
      <w:bodyDiv w:val="1"/>
      <w:marLeft w:val="0"/>
      <w:marRight w:val="0"/>
      <w:marTop w:val="0"/>
      <w:marBottom w:val="0"/>
      <w:divBdr>
        <w:top w:val="none" w:sz="0" w:space="0" w:color="auto"/>
        <w:left w:val="none" w:sz="0" w:space="0" w:color="auto"/>
        <w:bottom w:val="none" w:sz="0" w:space="0" w:color="auto"/>
        <w:right w:val="none" w:sz="0" w:space="0" w:color="auto"/>
      </w:divBdr>
    </w:div>
    <w:div w:id="1557161888">
      <w:bodyDiv w:val="1"/>
      <w:marLeft w:val="0"/>
      <w:marRight w:val="0"/>
      <w:marTop w:val="0"/>
      <w:marBottom w:val="0"/>
      <w:divBdr>
        <w:top w:val="none" w:sz="0" w:space="0" w:color="auto"/>
        <w:left w:val="none" w:sz="0" w:space="0" w:color="auto"/>
        <w:bottom w:val="none" w:sz="0" w:space="0" w:color="auto"/>
        <w:right w:val="none" w:sz="0" w:space="0" w:color="auto"/>
      </w:divBdr>
    </w:div>
    <w:div w:id="1557623047">
      <w:bodyDiv w:val="1"/>
      <w:marLeft w:val="0"/>
      <w:marRight w:val="0"/>
      <w:marTop w:val="0"/>
      <w:marBottom w:val="0"/>
      <w:divBdr>
        <w:top w:val="none" w:sz="0" w:space="0" w:color="auto"/>
        <w:left w:val="none" w:sz="0" w:space="0" w:color="auto"/>
        <w:bottom w:val="none" w:sz="0" w:space="0" w:color="auto"/>
        <w:right w:val="none" w:sz="0" w:space="0" w:color="auto"/>
      </w:divBdr>
    </w:div>
    <w:div w:id="1557813187">
      <w:bodyDiv w:val="1"/>
      <w:marLeft w:val="0"/>
      <w:marRight w:val="0"/>
      <w:marTop w:val="0"/>
      <w:marBottom w:val="0"/>
      <w:divBdr>
        <w:top w:val="none" w:sz="0" w:space="0" w:color="auto"/>
        <w:left w:val="none" w:sz="0" w:space="0" w:color="auto"/>
        <w:bottom w:val="none" w:sz="0" w:space="0" w:color="auto"/>
        <w:right w:val="none" w:sz="0" w:space="0" w:color="auto"/>
      </w:divBdr>
    </w:div>
    <w:div w:id="1557930833">
      <w:bodyDiv w:val="1"/>
      <w:marLeft w:val="0"/>
      <w:marRight w:val="0"/>
      <w:marTop w:val="0"/>
      <w:marBottom w:val="0"/>
      <w:divBdr>
        <w:top w:val="none" w:sz="0" w:space="0" w:color="auto"/>
        <w:left w:val="none" w:sz="0" w:space="0" w:color="auto"/>
        <w:bottom w:val="none" w:sz="0" w:space="0" w:color="auto"/>
        <w:right w:val="none" w:sz="0" w:space="0" w:color="auto"/>
      </w:divBdr>
    </w:div>
    <w:div w:id="1558129770">
      <w:bodyDiv w:val="1"/>
      <w:marLeft w:val="0"/>
      <w:marRight w:val="0"/>
      <w:marTop w:val="0"/>
      <w:marBottom w:val="0"/>
      <w:divBdr>
        <w:top w:val="none" w:sz="0" w:space="0" w:color="auto"/>
        <w:left w:val="none" w:sz="0" w:space="0" w:color="auto"/>
        <w:bottom w:val="none" w:sz="0" w:space="0" w:color="auto"/>
        <w:right w:val="none" w:sz="0" w:space="0" w:color="auto"/>
      </w:divBdr>
    </w:div>
    <w:div w:id="1558274272">
      <w:bodyDiv w:val="1"/>
      <w:marLeft w:val="0"/>
      <w:marRight w:val="0"/>
      <w:marTop w:val="0"/>
      <w:marBottom w:val="0"/>
      <w:divBdr>
        <w:top w:val="none" w:sz="0" w:space="0" w:color="auto"/>
        <w:left w:val="none" w:sz="0" w:space="0" w:color="auto"/>
        <w:bottom w:val="none" w:sz="0" w:space="0" w:color="auto"/>
        <w:right w:val="none" w:sz="0" w:space="0" w:color="auto"/>
      </w:divBdr>
    </w:div>
    <w:div w:id="1558317415">
      <w:bodyDiv w:val="1"/>
      <w:marLeft w:val="0"/>
      <w:marRight w:val="0"/>
      <w:marTop w:val="0"/>
      <w:marBottom w:val="0"/>
      <w:divBdr>
        <w:top w:val="none" w:sz="0" w:space="0" w:color="auto"/>
        <w:left w:val="none" w:sz="0" w:space="0" w:color="auto"/>
        <w:bottom w:val="none" w:sz="0" w:space="0" w:color="auto"/>
        <w:right w:val="none" w:sz="0" w:space="0" w:color="auto"/>
      </w:divBdr>
    </w:div>
    <w:div w:id="1558584989">
      <w:bodyDiv w:val="1"/>
      <w:marLeft w:val="0"/>
      <w:marRight w:val="0"/>
      <w:marTop w:val="0"/>
      <w:marBottom w:val="0"/>
      <w:divBdr>
        <w:top w:val="none" w:sz="0" w:space="0" w:color="auto"/>
        <w:left w:val="none" w:sz="0" w:space="0" w:color="auto"/>
        <w:bottom w:val="none" w:sz="0" w:space="0" w:color="auto"/>
        <w:right w:val="none" w:sz="0" w:space="0" w:color="auto"/>
      </w:divBdr>
    </w:div>
    <w:div w:id="1558666545">
      <w:bodyDiv w:val="1"/>
      <w:marLeft w:val="0"/>
      <w:marRight w:val="0"/>
      <w:marTop w:val="0"/>
      <w:marBottom w:val="0"/>
      <w:divBdr>
        <w:top w:val="none" w:sz="0" w:space="0" w:color="auto"/>
        <w:left w:val="none" w:sz="0" w:space="0" w:color="auto"/>
        <w:bottom w:val="none" w:sz="0" w:space="0" w:color="auto"/>
        <w:right w:val="none" w:sz="0" w:space="0" w:color="auto"/>
      </w:divBdr>
    </w:div>
    <w:div w:id="1558785914">
      <w:bodyDiv w:val="1"/>
      <w:marLeft w:val="0"/>
      <w:marRight w:val="0"/>
      <w:marTop w:val="0"/>
      <w:marBottom w:val="0"/>
      <w:divBdr>
        <w:top w:val="none" w:sz="0" w:space="0" w:color="auto"/>
        <w:left w:val="none" w:sz="0" w:space="0" w:color="auto"/>
        <w:bottom w:val="none" w:sz="0" w:space="0" w:color="auto"/>
        <w:right w:val="none" w:sz="0" w:space="0" w:color="auto"/>
      </w:divBdr>
    </w:div>
    <w:div w:id="1558974931">
      <w:bodyDiv w:val="1"/>
      <w:marLeft w:val="0"/>
      <w:marRight w:val="0"/>
      <w:marTop w:val="0"/>
      <w:marBottom w:val="0"/>
      <w:divBdr>
        <w:top w:val="none" w:sz="0" w:space="0" w:color="auto"/>
        <w:left w:val="none" w:sz="0" w:space="0" w:color="auto"/>
        <w:bottom w:val="none" w:sz="0" w:space="0" w:color="auto"/>
        <w:right w:val="none" w:sz="0" w:space="0" w:color="auto"/>
      </w:divBdr>
    </w:div>
    <w:div w:id="1559242122">
      <w:bodyDiv w:val="1"/>
      <w:marLeft w:val="0"/>
      <w:marRight w:val="0"/>
      <w:marTop w:val="0"/>
      <w:marBottom w:val="0"/>
      <w:divBdr>
        <w:top w:val="none" w:sz="0" w:space="0" w:color="auto"/>
        <w:left w:val="none" w:sz="0" w:space="0" w:color="auto"/>
        <w:bottom w:val="none" w:sz="0" w:space="0" w:color="auto"/>
        <w:right w:val="none" w:sz="0" w:space="0" w:color="auto"/>
      </w:divBdr>
    </w:div>
    <w:div w:id="1559366618">
      <w:bodyDiv w:val="1"/>
      <w:marLeft w:val="0"/>
      <w:marRight w:val="0"/>
      <w:marTop w:val="0"/>
      <w:marBottom w:val="0"/>
      <w:divBdr>
        <w:top w:val="none" w:sz="0" w:space="0" w:color="auto"/>
        <w:left w:val="none" w:sz="0" w:space="0" w:color="auto"/>
        <w:bottom w:val="none" w:sz="0" w:space="0" w:color="auto"/>
        <w:right w:val="none" w:sz="0" w:space="0" w:color="auto"/>
      </w:divBdr>
    </w:div>
    <w:div w:id="1559515648">
      <w:bodyDiv w:val="1"/>
      <w:marLeft w:val="0"/>
      <w:marRight w:val="0"/>
      <w:marTop w:val="0"/>
      <w:marBottom w:val="0"/>
      <w:divBdr>
        <w:top w:val="none" w:sz="0" w:space="0" w:color="auto"/>
        <w:left w:val="none" w:sz="0" w:space="0" w:color="auto"/>
        <w:bottom w:val="none" w:sz="0" w:space="0" w:color="auto"/>
        <w:right w:val="none" w:sz="0" w:space="0" w:color="auto"/>
      </w:divBdr>
    </w:div>
    <w:div w:id="1559584378">
      <w:bodyDiv w:val="1"/>
      <w:marLeft w:val="0"/>
      <w:marRight w:val="0"/>
      <w:marTop w:val="0"/>
      <w:marBottom w:val="0"/>
      <w:divBdr>
        <w:top w:val="none" w:sz="0" w:space="0" w:color="auto"/>
        <w:left w:val="none" w:sz="0" w:space="0" w:color="auto"/>
        <w:bottom w:val="none" w:sz="0" w:space="0" w:color="auto"/>
        <w:right w:val="none" w:sz="0" w:space="0" w:color="auto"/>
      </w:divBdr>
    </w:div>
    <w:div w:id="1559779572">
      <w:bodyDiv w:val="1"/>
      <w:marLeft w:val="0"/>
      <w:marRight w:val="0"/>
      <w:marTop w:val="0"/>
      <w:marBottom w:val="0"/>
      <w:divBdr>
        <w:top w:val="none" w:sz="0" w:space="0" w:color="auto"/>
        <w:left w:val="none" w:sz="0" w:space="0" w:color="auto"/>
        <w:bottom w:val="none" w:sz="0" w:space="0" w:color="auto"/>
        <w:right w:val="none" w:sz="0" w:space="0" w:color="auto"/>
      </w:divBdr>
    </w:div>
    <w:div w:id="1559854070">
      <w:bodyDiv w:val="1"/>
      <w:marLeft w:val="0"/>
      <w:marRight w:val="0"/>
      <w:marTop w:val="0"/>
      <w:marBottom w:val="0"/>
      <w:divBdr>
        <w:top w:val="none" w:sz="0" w:space="0" w:color="auto"/>
        <w:left w:val="none" w:sz="0" w:space="0" w:color="auto"/>
        <w:bottom w:val="none" w:sz="0" w:space="0" w:color="auto"/>
        <w:right w:val="none" w:sz="0" w:space="0" w:color="auto"/>
      </w:divBdr>
    </w:div>
    <w:div w:id="1559899524">
      <w:bodyDiv w:val="1"/>
      <w:marLeft w:val="0"/>
      <w:marRight w:val="0"/>
      <w:marTop w:val="0"/>
      <w:marBottom w:val="0"/>
      <w:divBdr>
        <w:top w:val="none" w:sz="0" w:space="0" w:color="auto"/>
        <w:left w:val="none" w:sz="0" w:space="0" w:color="auto"/>
        <w:bottom w:val="none" w:sz="0" w:space="0" w:color="auto"/>
        <w:right w:val="none" w:sz="0" w:space="0" w:color="auto"/>
      </w:divBdr>
    </w:div>
    <w:div w:id="1560166229">
      <w:bodyDiv w:val="1"/>
      <w:marLeft w:val="0"/>
      <w:marRight w:val="0"/>
      <w:marTop w:val="0"/>
      <w:marBottom w:val="0"/>
      <w:divBdr>
        <w:top w:val="none" w:sz="0" w:space="0" w:color="auto"/>
        <w:left w:val="none" w:sz="0" w:space="0" w:color="auto"/>
        <w:bottom w:val="none" w:sz="0" w:space="0" w:color="auto"/>
        <w:right w:val="none" w:sz="0" w:space="0" w:color="auto"/>
      </w:divBdr>
    </w:div>
    <w:div w:id="1560239013">
      <w:bodyDiv w:val="1"/>
      <w:marLeft w:val="0"/>
      <w:marRight w:val="0"/>
      <w:marTop w:val="0"/>
      <w:marBottom w:val="0"/>
      <w:divBdr>
        <w:top w:val="none" w:sz="0" w:space="0" w:color="auto"/>
        <w:left w:val="none" w:sz="0" w:space="0" w:color="auto"/>
        <w:bottom w:val="none" w:sz="0" w:space="0" w:color="auto"/>
        <w:right w:val="none" w:sz="0" w:space="0" w:color="auto"/>
      </w:divBdr>
    </w:div>
    <w:div w:id="1560287469">
      <w:bodyDiv w:val="1"/>
      <w:marLeft w:val="0"/>
      <w:marRight w:val="0"/>
      <w:marTop w:val="0"/>
      <w:marBottom w:val="0"/>
      <w:divBdr>
        <w:top w:val="none" w:sz="0" w:space="0" w:color="auto"/>
        <w:left w:val="none" w:sz="0" w:space="0" w:color="auto"/>
        <w:bottom w:val="none" w:sz="0" w:space="0" w:color="auto"/>
        <w:right w:val="none" w:sz="0" w:space="0" w:color="auto"/>
      </w:divBdr>
    </w:div>
    <w:div w:id="1560438169">
      <w:bodyDiv w:val="1"/>
      <w:marLeft w:val="0"/>
      <w:marRight w:val="0"/>
      <w:marTop w:val="0"/>
      <w:marBottom w:val="0"/>
      <w:divBdr>
        <w:top w:val="none" w:sz="0" w:space="0" w:color="auto"/>
        <w:left w:val="none" w:sz="0" w:space="0" w:color="auto"/>
        <w:bottom w:val="none" w:sz="0" w:space="0" w:color="auto"/>
        <w:right w:val="none" w:sz="0" w:space="0" w:color="auto"/>
      </w:divBdr>
    </w:div>
    <w:div w:id="1560745858">
      <w:bodyDiv w:val="1"/>
      <w:marLeft w:val="0"/>
      <w:marRight w:val="0"/>
      <w:marTop w:val="0"/>
      <w:marBottom w:val="0"/>
      <w:divBdr>
        <w:top w:val="none" w:sz="0" w:space="0" w:color="auto"/>
        <w:left w:val="none" w:sz="0" w:space="0" w:color="auto"/>
        <w:bottom w:val="none" w:sz="0" w:space="0" w:color="auto"/>
        <w:right w:val="none" w:sz="0" w:space="0" w:color="auto"/>
      </w:divBdr>
    </w:div>
    <w:div w:id="1560747773">
      <w:bodyDiv w:val="1"/>
      <w:marLeft w:val="0"/>
      <w:marRight w:val="0"/>
      <w:marTop w:val="0"/>
      <w:marBottom w:val="0"/>
      <w:divBdr>
        <w:top w:val="none" w:sz="0" w:space="0" w:color="auto"/>
        <w:left w:val="none" w:sz="0" w:space="0" w:color="auto"/>
        <w:bottom w:val="none" w:sz="0" w:space="0" w:color="auto"/>
        <w:right w:val="none" w:sz="0" w:space="0" w:color="auto"/>
      </w:divBdr>
    </w:div>
    <w:div w:id="1560898927">
      <w:bodyDiv w:val="1"/>
      <w:marLeft w:val="0"/>
      <w:marRight w:val="0"/>
      <w:marTop w:val="0"/>
      <w:marBottom w:val="0"/>
      <w:divBdr>
        <w:top w:val="none" w:sz="0" w:space="0" w:color="auto"/>
        <w:left w:val="none" w:sz="0" w:space="0" w:color="auto"/>
        <w:bottom w:val="none" w:sz="0" w:space="0" w:color="auto"/>
        <w:right w:val="none" w:sz="0" w:space="0" w:color="auto"/>
      </w:divBdr>
    </w:div>
    <w:div w:id="1560939435">
      <w:bodyDiv w:val="1"/>
      <w:marLeft w:val="0"/>
      <w:marRight w:val="0"/>
      <w:marTop w:val="0"/>
      <w:marBottom w:val="0"/>
      <w:divBdr>
        <w:top w:val="none" w:sz="0" w:space="0" w:color="auto"/>
        <w:left w:val="none" w:sz="0" w:space="0" w:color="auto"/>
        <w:bottom w:val="none" w:sz="0" w:space="0" w:color="auto"/>
        <w:right w:val="none" w:sz="0" w:space="0" w:color="auto"/>
      </w:divBdr>
    </w:div>
    <w:div w:id="1561014023">
      <w:bodyDiv w:val="1"/>
      <w:marLeft w:val="0"/>
      <w:marRight w:val="0"/>
      <w:marTop w:val="0"/>
      <w:marBottom w:val="0"/>
      <w:divBdr>
        <w:top w:val="none" w:sz="0" w:space="0" w:color="auto"/>
        <w:left w:val="none" w:sz="0" w:space="0" w:color="auto"/>
        <w:bottom w:val="none" w:sz="0" w:space="0" w:color="auto"/>
        <w:right w:val="none" w:sz="0" w:space="0" w:color="auto"/>
      </w:divBdr>
    </w:div>
    <w:div w:id="1561282177">
      <w:bodyDiv w:val="1"/>
      <w:marLeft w:val="0"/>
      <w:marRight w:val="0"/>
      <w:marTop w:val="0"/>
      <w:marBottom w:val="0"/>
      <w:divBdr>
        <w:top w:val="none" w:sz="0" w:space="0" w:color="auto"/>
        <w:left w:val="none" w:sz="0" w:space="0" w:color="auto"/>
        <w:bottom w:val="none" w:sz="0" w:space="0" w:color="auto"/>
        <w:right w:val="none" w:sz="0" w:space="0" w:color="auto"/>
      </w:divBdr>
    </w:div>
    <w:div w:id="1561600731">
      <w:bodyDiv w:val="1"/>
      <w:marLeft w:val="0"/>
      <w:marRight w:val="0"/>
      <w:marTop w:val="0"/>
      <w:marBottom w:val="0"/>
      <w:divBdr>
        <w:top w:val="none" w:sz="0" w:space="0" w:color="auto"/>
        <w:left w:val="none" w:sz="0" w:space="0" w:color="auto"/>
        <w:bottom w:val="none" w:sz="0" w:space="0" w:color="auto"/>
        <w:right w:val="none" w:sz="0" w:space="0" w:color="auto"/>
      </w:divBdr>
    </w:div>
    <w:div w:id="1561789908">
      <w:bodyDiv w:val="1"/>
      <w:marLeft w:val="0"/>
      <w:marRight w:val="0"/>
      <w:marTop w:val="0"/>
      <w:marBottom w:val="0"/>
      <w:divBdr>
        <w:top w:val="none" w:sz="0" w:space="0" w:color="auto"/>
        <w:left w:val="none" w:sz="0" w:space="0" w:color="auto"/>
        <w:bottom w:val="none" w:sz="0" w:space="0" w:color="auto"/>
        <w:right w:val="none" w:sz="0" w:space="0" w:color="auto"/>
      </w:divBdr>
    </w:div>
    <w:div w:id="1561860291">
      <w:bodyDiv w:val="1"/>
      <w:marLeft w:val="0"/>
      <w:marRight w:val="0"/>
      <w:marTop w:val="0"/>
      <w:marBottom w:val="0"/>
      <w:divBdr>
        <w:top w:val="none" w:sz="0" w:space="0" w:color="auto"/>
        <w:left w:val="none" w:sz="0" w:space="0" w:color="auto"/>
        <w:bottom w:val="none" w:sz="0" w:space="0" w:color="auto"/>
        <w:right w:val="none" w:sz="0" w:space="0" w:color="auto"/>
      </w:divBdr>
    </w:div>
    <w:div w:id="1561867355">
      <w:bodyDiv w:val="1"/>
      <w:marLeft w:val="0"/>
      <w:marRight w:val="0"/>
      <w:marTop w:val="0"/>
      <w:marBottom w:val="0"/>
      <w:divBdr>
        <w:top w:val="none" w:sz="0" w:space="0" w:color="auto"/>
        <w:left w:val="none" w:sz="0" w:space="0" w:color="auto"/>
        <w:bottom w:val="none" w:sz="0" w:space="0" w:color="auto"/>
        <w:right w:val="none" w:sz="0" w:space="0" w:color="auto"/>
      </w:divBdr>
    </w:div>
    <w:div w:id="1561868756">
      <w:bodyDiv w:val="1"/>
      <w:marLeft w:val="0"/>
      <w:marRight w:val="0"/>
      <w:marTop w:val="0"/>
      <w:marBottom w:val="0"/>
      <w:divBdr>
        <w:top w:val="none" w:sz="0" w:space="0" w:color="auto"/>
        <w:left w:val="none" w:sz="0" w:space="0" w:color="auto"/>
        <w:bottom w:val="none" w:sz="0" w:space="0" w:color="auto"/>
        <w:right w:val="none" w:sz="0" w:space="0" w:color="auto"/>
      </w:divBdr>
    </w:div>
    <w:div w:id="1562057216">
      <w:bodyDiv w:val="1"/>
      <w:marLeft w:val="0"/>
      <w:marRight w:val="0"/>
      <w:marTop w:val="0"/>
      <w:marBottom w:val="0"/>
      <w:divBdr>
        <w:top w:val="none" w:sz="0" w:space="0" w:color="auto"/>
        <w:left w:val="none" w:sz="0" w:space="0" w:color="auto"/>
        <w:bottom w:val="none" w:sz="0" w:space="0" w:color="auto"/>
        <w:right w:val="none" w:sz="0" w:space="0" w:color="auto"/>
      </w:divBdr>
    </w:div>
    <w:div w:id="1562131952">
      <w:bodyDiv w:val="1"/>
      <w:marLeft w:val="0"/>
      <w:marRight w:val="0"/>
      <w:marTop w:val="0"/>
      <w:marBottom w:val="0"/>
      <w:divBdr>
        <w:top w:val="none" w:sz="0" w:space="0" w:color="auto"/>
        <w:left w:val="none" w:sz="0" w:space="0" w:color="auto"/>
        <w:bottom w:val="none" w:sz="0" w:space="0" w:color="auto"/>
        <w:right w:val="none" w:sz="0" w:space="0" w:color="auto"/>
      </w:divBdr>
    </w:div>
    <w:div w:id="1562138044">
      <w:bodyDiv w:val="1"/>
      <w:marLeft w:val="0"/>
      <w:marRight w:val="0"/>
      <w:marTop w:val="0"/>
      <w:marBottom w:val="0"/>
      <w:divBdr>
        <w:top w:val="none" w:sz="0" w:space="0" w:color="auto"/>
        <w:left w:val="none" w:sz="0" w:space="0" w:color="auto"/>
        <w:bottom w:val="none" w:sz="0" w:space="0" w:color="auto"/>
        <w:right w:val="none" w:sz="0" w:space="0" w:color="auto"/>
      </w:divBdr>
    </w:div>
    <w:div w:id="1562327843">
      <w:bodyDiv w:val="1"/>
      <w:marLeft w:val="0"/>
      <w:marRight w:val="0"/>
      <w:marTop w:val="0"/>
      <w:marBottom w:val="0"/>
      <w:divBdr>
        <w:top w:val="none" w:sz="0" w:space="0" w:color="auto"/>
        <w:left w:val="none" w:sz="0" w:space="0" w:color="auto"/>
        <w:bottom w:val="none" w:sz="0" w:space="0" w:color="auto"/>
        <w:right w:val="none" w:sz="0" w:space="0" w:color="auto"/>
      </w:divBdr>
    </w:div>
    <w:div w:id="1562405170">
      <w:bodyDiv w:val="1"/>
      <w:marLeft w:val="0"/>
      <w:marRight w:val="0"/>
      <w:marTop w:val="0"/>
      <w:marBottom w:val="0"/>
      <w:divBdr>
        <w:top w:val="none" w:sz="0" w:space="0" w:color="auto"/>
        <w:left w:val="none" w:sz="0" w:space="0" w:color="auto"/>
        <w:bottom w:val="none" w:sz="0" w:space="0" w:color="auto"/>
        <w:right w:val="none" w:sz="0" w:space="0" w:color="auto"/>
      </w:divBdr>
    </w:div>
    <w:div w:id="1562446572">
      <w:bodyDiv w:val="1"/>
      <w:marLeft w:val="0"/>
      <w:marRight w:val="0"/>
      <w:marTop w:val="0"/>
      <w:marBottom w:val="0"/>
      <w:divBdr>
        <w:top w:val="none" w:sz="0" w:space="0" w:color="auto"/>
        <w:left w:val="none" w:sz="0" w:space="0" w:color="auto"/>
        <w:bottom w:val="none" w:sz="0" w:space="0" w:color="auto"/>
        <w:right w:val="none" w:sz="0" w:space="0" w:color="auto"/>
      </w:divBdr>
    </w:div>
    <w:div w:id="1562473823">
      <w:bodyDiv w:val="1"/>
      <w:marLeft w:val="0"/>
      <w:marRight w:val="0"/>
      <w:marTop w:val="0"/>
      <w:marBottom w:val="0"/>
      <w:divBdr>
        <w:top w:val="none" w:sz="0" w:space="0" w:color="auto"/>
        <w:left w:val="none" w:sz="0" w:space="0" w:color="auto"/>
        <w:bottom w:val="none" w:sz="0" w:space="0" w:color="auto"/>
        <w:right w:val="none" w:sz="0" w:space="0" w:color="auto"/>
      </w:divBdr>
    </w:div>
    <w:div w:id="1562524764">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2863442">
      <w:bodyDiv w:val="1"/>
      <w:marLeft w:val="0"/>
      <w:marRight w:val="0"/>
      <w:marTop w:val="0"/>
      <w:marBottom w:val="0"/>
      <w:divBdr>
        <w:top w:val="none" w:sz="0" w:space="0" w:color="auto"/>
        <w:left w:val="none" w:sz="0" w:space="0" w:color="auto"/>
        <w:bottom w:val="none" w:sz="0" w:space="0" w:color="auto"/>
        <w:right w:val="none" w:sz="0" w:space="0" w:color="auto"/>
      </w:divBdr>
    </w:div>
    <w:div w:id="1562902952">
      <w:bodyDiv w:val="1"/>
      <w:marLeft w:val="0"/>
      <w:marRight w:val="0"/>
      <w:marTop w:val="0"/>
      <w:marBottom w:val="0"/>
      <w:divBdr>
        <w:top w:val="none" w:sz="0" w:space="0" w:color="auto"/>
        <w:left w:val="none" w:sz="0" w:space="0" w:color="auto"/>
        <w:bottom w:val="none" w:sz="0" w:space="0" w:color="auto"/>
        <w:right w:val="none" w:sz="0" w:space="0" w:color="auto"/>
      </w:divBdr>
    </w:div>
    <w:div w:id="1563444596">
      <w:bodyDiv w:val="1"/>
      <w:marLeft w:val="0"/>
      <w:marRight w:val="0"/>
      <w:marTop w:val="0"/>
      <w:marBottom w:val="0"/>
      <w:divBdr>
        <w:top w:val="none" w:sz="0" w:space="0" w:color="auto"/>
        <w:left w:val="none" w:sz="0" w:space="0" w:color="auto"/>
        <w:bottom w:val="none" w:sz="0" w:space="0" w:color="auto"/>
        <w:right w:val="none" w:sz="0" w:space="0" w:color="auto"/>
      </w:divBdr>
    </w:div>
    <w:div w:id="1563757089">
      <w:bodyDiv w:val="1"/>
      <w:marLeft w:val="0"/>
      <w:marRight w:val="0"/>
      <w:marTop w:val="0"/>
      <w:marBottom w:val="0"/>
      <w:divBdr>
        <w:top w:val="none" w:sz="0" w:space="0" w:color="auto"/>
        <w:left w:val="none" w:sz="0" w:space="0" w:color="auto"/>
        <w:bottom w:val="none" w:sz="0" w:space="0" w:color="auto"/>
        <w:right w:val="none" w:sz="0" w:space="0" w:color="auto"/>
      </w:divBdr>
    </w:div>
    <w:div w:id="1563760427">
      <w:bodyDiv w:val="1"/>
      <w:marLeft w:val="0"/>
      <w:marRight w:val="0"/>
      <w:marTop w:val="0"/>
      <w:marBottom w:val="0"/>
      <w:divBdr>
        <w:top w:val="none" w:sz="0" w:space="0" w:color="auto"/>
        <w:left w:val="none" w:sz="0" w:space="0" w:color="auto"/>
        <w:bottom w:val="none" w:sz="0" w:space="0" w:color="auto"/>
        <w:right w:val="none" w:sz="0" w:space="0" w:color="auto"/>
      </w:divBdr>
    </w:div>
    <w:div w:id="1563829316">
      <w:bodyDiv w:val="1"/>
      <w:marLeft w:val="0"/>
      <w:marRight w:val="0"/>
      <w:marTop w:val="0"/>
      <w:marBottom w:val="0"/>
      <w:divBdr>
        <w:top w:val="none" w:sz="0" w:space="0" w:color="auto"/>
        <w:left w:val="none" w:sz="0" w:space="0" w:color="auto"/>
        <w:bottom w:val="none" w:sz="0" w:space="0" w:color="auto"/>
        <w:right w:val="none" w:sz="0" w:space="0" w:color="auto"/>
      </w:divBdr>
    </w:div>
    <w:div w:id="1564214522">
      <w:bodyDiv w:val="1"/>
      <w:marLeft w:val="0"/>
      <w:marRight w:val="0"/>
      <w:marTop w:val="0"/>
      <w:marBottom w:val="0"/>
      <w:divBdr>
        <w:top w:val="none" w:sz="0" w:space="0" w:color="auto"/>
        <w:left w:val="none" w:sz="0" w:space="0" w:color="auto"/>
        <w:bottom w:val="none" w:sz="0" w:space="0" w:color="auto"/>
        <w:right w:val="none" w:sz="0" w:space="0" w:color="auto"/>
      </w:divBdr>
    </w:div>
    <w:div w:id="1564216840">
      <w:bodyDiv w:val="1"/>
      <w:marLeft w:val="0"/>
      <w:marRight w:val="0"/>
      <w:marTop w:val="0"/>
      <w:marBottom w:val="0"/>
      <w:divBdr>
        <w:top w:val="none" w:sz="0" w:space="0" w:color="auto"/>
        <w:left w:val="none" w:sz="0" w:space="0" w:color="auto"/>
        <w:bottom w:val="none" w:sz="0" w:space="0" w:color="auto"/>
        <w:right w:val="none" w:sz="0" w:space="0" w:color="auto"/>
      </w:divBdr>
    </w:div>
    <w:div w:id="1564365858">
      <w:bodyDiv w:val="1"/>
      <w:marLeft w:val="0"/>
      <w:marRight w:val="0"/>
      <w:marTop w:val="0"/>
      <w:marBottom w:val="0"/>
      <w:divBdr>
        <w:top w:val="none" w:sz="0" w:space="0" w:color="auto"/>
        <w:left w:val="none" w:sz="0" w:space="0" w:color="auto"/>
        <w:bottom w:val="none" w:sz="0" w:space="0" w:color="auto"/>
        <w:right w:val="none" w:sz="0" w:space="0" w:color="auto"/>
      </w:divBdr>
    </w:div>
    <w:div w:id="1564366418">
      <w:bodyDiv w:val="1"/>
      <w:marLeft w:val="0"/>
      <w:marRight w:val="0"/>
      <w:marTop w:val="0"/>
      <w:marBottom w:val="0"/>
      <w:divBdr>
        <w:top w:val="none" w:sz="0" w:space="0" w:color="auto"/>
        <w:left w:val="none" w:sz="0" w:space="0" w:color="auto"/>
        <w:bottom w:val="none" w:sz="0" w:space="0" w:color="auto"/>
        <w:right w:val="none" w:sz="0" w:space="0" w:color="auto"/>
      </w:divBdr>
    </w:div>
    <w:div w:id="1564372289">
      <w:bodyDiv w:val="1"/>
      <w:marLeft w:val="0"/>
      <w:marRight w:val="0"/>
      <w:marTop w:val="0"/>
      <w:marBottom w:val="0"/>
      <w:divBdr>
        <w:top w:val="none" w:sz="0" w:space="0" w:color="auto"/>
        <w:left w:val="none" w:sz="0" w:space="0" w:color="auto"/>
        <w:bottom w:val="none" w:sz="0" w:space="0" w:color="auto"/>
        <w:right w:val="none" w:sz="0" w:space="0" w:color="auto"/>
      </w:divBdr>
    </w:div>
    <w:div w:id="1564557526">
      <w:bodyDiv w:val="1"/>
      <w:marLeft w:val="0"/>
      <w:marRight w:val="0"/>
      <w:marTop w:val="0"/>
      <w:marBottom w:val="0"/>
      <w:divBdr>
        <w:top w:val="none" w:sz="0" w:space="0" w:color="auto"/>
        <w:left w:val="none" w:sz="0" w:space="0" w:color="auto"/>
        <w:bottom w:val="none" w:sz="0" w:space="0" w:color="auto"/>
        <w:right w:val="none" w:sz="0" w:space="0" w:color="auto"/>
      </w:divBdr>
    </w:div>
    <w:div w:id="1564637985">
      <w:bodyDiv w:val="1"/>
      <w:marLeft w:val="0"/>
      <w:marRight w:val="0"/>
      <w:marTop w:val="0"/>
      <w:marBottom w:val="0"/>
      <w:divBdr>
        <w:top w:val="none" w:sz="0" w:space="0" w:color="auto"/>
        <w:left w:val="none" w:sz="0" w:space="0" w:color="auto"/>
        <w:bottom w:val="none" w:sz="0" w:space="0" w:color="auto"/>
        <w:right w:val="none" w:sz="0" w:space="0" w:color="auto"/>
      </w:divBdr>
    </w:div>
    <w:div w:id="1564683103">
      <w:bodyDiv w:val="1"/>
      <w:marLeft w:val="0"/>
      <w:marRight w:val="0"/>
      <w:marTop w:val="0"/>
      <w:marBottom w:val="0"/>
      <w:divBdr>
        <w:top w:val="none" w:sz="0" w:space="0" w:color="auto"/>
        <w:left w:val="none" w:sz="0" w:space="0" w:color="auto"/>
        <w:bottom w:val="none" w:sz="0" w:space="0" w:color="auto"/>
        <w:right w:val="none" w:sz="0" w:space="0" w:color="auto"/>
      </w:divBdr>
    </w:div>
    <w:div w:id="1564831319">
      <w:bodyDiv w:val="1"/>
      <w:marLeft w:val="0"/>
      <w:marRight w:val="0"/>
      <w:marTop w:val="0"/>
      <w:marBottom w:val="0"/>
      <w:divBdr>
        <w:top w:val="none" w:sz="0" w:space="0" w:color="auto"/>
        <w:left w:val="none" w:sz="0" w:space="0" w:color="auto"/>
        <w:bottom w:val="none" w:sz="0" w:space="0" w:color="auto"/>
        <w:right w:val="none" w:sz="0" w:space="0" w:color="auto"/>
      </w:divBdr>
    </w:div>
    <w:div w:id="1564868688">
      <w:bodyDiv w:val="1"/>
      <w:marLeft w:val="0"/>
      <w:marRight w:val="0"/>
      <w:marTop w:val="0"/>
      <w:marBottom w:val="0"/>
      <w:divBdr>
        <w:top w:val="none" w:sz="0" w:space="0" w:color="auto"/>
        <w:left w:val="none" w:sz="0" w:space="0" w:color="auto"/>
        <w:bottom w:val="none" w:sz="0" w:space="0" w:color="auto"/>
        <w:right w:val="none" w:sz="0" w:space="0" w:color="auto"/>
      </w:divBdr>
    </w:div>
    <w:div w:id="1565067928">
      <w:bodyDiv w:val="1"/>
      <w:marLeft w:val="0"/>
      <w:marRight w:val="0"/>
      <w:marTop w:val="0"/>
      <w:marBottom w:val="0"/>
      <w:divBdr>
        <w:top w:val="none" w:sz="0" w:space="0" w:color="auto"/>
        <w:left w:val="none" w:sz="0" w:space="0" w:color="auto"/>
        <w:bottom w:val="none" w:sz="0" w:space="0" w:color="auto"/>
        <w:right w:val="none" w:sz="0" w:space="0" w:color="auto"/>
      </w:divBdr>
    </w:div>
    <w:div w:id="1565141895">
      <w:bodyDiv w:val="1"/>
      <w:marLeft w:val="0"/>
      <w:marRight w:val="0"/>
      <w:marTop w:val="0"/>
      <w:marBottom w:val="0"/>
      <w:divBdr>
        <w:top w:val="none" w:sz="0" w:space="0" w:color="auto"/>
        <w:left w:val="none" w:sz="0" w:space="0" w:color="auto"/>
        <w:bottom w:val="none" w:sz="0" w:space="0" w:color="auto"/>
        <w:right w:val="none" w:sz="0" w:space="0" w:color="auto"/>
      </w:divBdr>
    </w:div>
    <w:div w:id="1565411155">
      <w:bodyDiv w:val="1"/>
      <w:marLeft w:val="0"/>
      <w:marRight w:val="0"/>
      <w:marTop w:val="0"/>
      <w:marBottom w:val="0"/>
      <w:divBdr>
        <w:top w:val="none" w:sz="0" w:space="0" w:color="auto"/>
        <w:left w:val="none" w:sz="0" w:space="0" w:color="auto"/>
        <w:bottom w:val="none" w:sz="0" w:space="0" w:color="auto"/>
        <w:right w:val="none" w:sz="0" w:space="0" w:color="auto"/>
      </w:divBdr>
    </w:div>
    <w:div w:id="1565679472">
      <w:bodyDiv w:val="1"/>
      <w:marLeft w:val="0"/>
      <w:marRight w:val="0"/>
      <w:marTop w:val="0"/>
      <w:marBottom w:val="0"/>
      <w:divBdr>
        <w:top w:val="none" w:sz="0" w:space="0" w:color="auto"/>
        <w:left w:val="none" w:sz="0" w:space="0" w:color="auto"/>
        <w:bottom w:val="none" w:sz="0" w:space="0" w:color="auto"/>
        <w:right w:val="none" w:sz="0" w:space="0" w:color="auto"/>
      </w:divBdr>
    </w:div>
    <w:div w:id="1565682940">
      <w:bodyDiv w:val="1"/>
      <w:marLeft w:val="0"/>
      <w:marRight w:val="0"/>
      <w:marTop w:val="0"/>
      <w:marBottom w:val="0"/>
      <w:divBdr>
        <w:top w:val="none" w:sz="0" w:space="0" w:color="auto"/>
        <w:left w:val="none" w:sz="0" w:space="0" w:color="auto"/>
        <w:bottom w:val="none" w:sz="0" w:space="0" w:color="auto"/>
        <w:right w:val="none" w:sz="0" w:space="0" w:color="auto"/>
      </w:divBdr>
    </w:div>
    <w:div w:id="1565943485">
      <w:bodyDiv w:val="1"/>
      <w:marLeft w:val="0"/>
      <w:marRight w:val="0"/>
      <w:marTop w:val="0"/>
      <w:marBottom w:val="0"/>
      <w:divBdr>
        <w:top w:val="none" w:sz="0" w:space="0" w:color="auto"/>
        <w:left w:val="none" w:sz="0" w:space="0" w:color="auto"/>
        <w:bottom w:val="none" w:sz="0" w:space="0" w:color="auto"/>
        <w:right w:val="none" w:sz="0" w:space="0" w:color="auto"/>
      </w:divBdr>
    </w:div>
    <w:div w:id="1566258278">
      <w:bodyDiv w:val="1"/>
      <w:marLeft w:val="0"/>
      <w:marRight w:val="0"/>
      <w:marTop w:val="0"/>
      <w:marBottom w:val="0"/>
      <w:divBdr>
        <w:top w:val="none" w:sz="0" w:space="0" w:color="auto"/>
        <w:left w:val="none" w:sz="0" w:space="0" w:color="auto"/>
        <w:bottom w:val="none" w:sz="0" w:space="0" w:color="auto"/>
        <w:right w:val="none" w:sz="0" w:space="0" w:color="auto"/>
      </w:divBdr>
    </w:div>
    <w:div w:id="1566332628">
      <w:bodyDiv w:val="1"/>
      <w:marLeft w:val="0"/>
      <w:marRight w:val="0"/>
      <w:marTop w:val="0"/>
      <w:marBottom w:val="0"/>
      <w:divBdr>
        <w:top w:val="none" w:sz="0" w:space="0" w:color="auto"/>
        <w:left w:val="none" w:sz="0" w:space="0" w:color="auto"/>
        <w:bottom w:val="none" w:sz="0" w:space="0" w:color="auto"/>
        <w:right w:val="none" w:sz="0" w:space="0" w:color="auto"/>
      </w:divBdr>
    </w:div>
    <w:div w:id="1566381554">
      <w:bodyDiv w:val="1"/>
      <w:marLeft w:val="0"/>
      <w:marRight w:val="0"/>
      <w:marTop w:val="0"/>
      <w:marBottom w:val="0"/>
      <w:divBdr>
        <w:top w:val="none" w:sz="0" w:space="0" w:color="auto"/>
        <w:left w:val="none" w:sz="0" w:space="0" w:color="auto"/>
        <w:bottom w:val="none" w:sz="0" w:space="0" w:color="auto"/>
        <w:right w:val="none" w:sz="0" w:space="0" w:color="auto"/>
      </w:divBdr>
    </w:div>
    <w:div w:id="1566456317">
      <w:bodyDiv w:val="1"/>
      <w:marLeft w:val="0"/>
      <w:marRight w:val="0"/>
      <w:marTop w:val="0"/>
      <w:marBottom w:val="0"/>
      <w:divBdr>
        <w:top w:val="none" w:sz="0" w:space="0" w:color="auto"/>
        <w:left w:val="none" w:sz="0" w:space="0" w:color="auto"/>
        <w:bottom w:val="none" w:sz="0" w:space="0" w:color="auto"/>
        <w:right w:val="none" w:sz="0" w:space="0" w:color="auto"/>
      </w:divBdr>
    </w:div>
    <w:div w:id="1566530081">
      <w:bodyDiv w:val="1"/>
      <w:marLeft w:val="0"/>
      <w:marRight w:val="0"/>
      <w:marTop w:val="0"/>
      <w:marBottom w:val="0"/>
      <w:divBdr>
        <w:top w:val="none" w:sz="0" w:space="0" w:color="auto"/>
        <w:left w:val="none" w:sz="0" w:space="0" w:color="auto"/>
        <w:bottom w:val="none" w:sz="0" w:space="0" w:color="auto"/>
        <w:right w:val="none" w:sz="0" w:space="0" w:color="auto"/>
      </w:divBdr>
    </w:div>
    <w:div w:id="1566985981">
      <w:bodyDiv w:val="1"/>
      <w:marLeft w:val="0"/>
      <w:marRight w:val="0"/>
      <w:marTop w:val="0"/>
      <w:marBottom w:val="0"/>
      <w:divBdr>
        <w:top w:val="none" w:sz="0" w:space="0" w:color="auto"/>
        <w:left w:val="none" w:sz="0" w:space="0" w:color="auto"/>
        <w:bottom w:val="none" w:sz="0" w:space="0" w:color="auto"/>
        <w:right w:val="none" w:sz="0" w:space="0" w:color="auto"/>
      </w:divBdr>
    </w:div>
    <w:div w:id="1567105098">
      <w:bodyDiv w:val="1"/>
      <w:marLeft w:val="0"/>
      <w:marRight w:val="0"/>
      <w:marTop w:val="0"/>
      <w:marBottom w:val="0"/>
      <w:divBdr>
        <w:top w:val="none" w:sz="0" w:space="0" w:color="auto"/>
        <w:left w:val="none" w:sz="0" w:space="0" w:color="auto"/>
        <w:bottom w:val="none" w:sz="0" w:space="0" w:color="auto"/>
        <w:right w:val="none" w:sz="0" w:space="0" w:color="auto"/>
      </w:divBdr>
    </w:div>
    <w:div w:id="1567257634">
      <w:bodyDiv w:val="1"/>
      <w:marLeft w:val="0"/>
      <w:marRight w:val="0"/>
      <w:marTop w:val="0"/>
      <w:marBottom w:val="0"/>
      <w:divBdr>
        <w:top w:val="none" w:sz="0" w:space="0" w:color="auto"/>
        <w:left w:val="none" w:sz="0" w:space="0" w:color="auto"/>
        <w:bottom w:val="none" w:sz="0" w:space="0" w:color="auto"/>
        <w:right w:val="none" w:sz="0" w:space="0" w:color="auto"/>
      </w:divBdr>
    </w:div>
    <w:div w:id="1567374961">
      <w:bodyDiv w:val="1"/>
      <w:marLeft w:val="0"/>
      <w:marRight w:val="0"/>
      <w:marTop w:val="0"/>
      <w:marBottom w:val="0"/>
      <w:divBdr>
        <w:top w:val="none" w:sz="0" w:space="0" w:color="auto"/>
        <w:left w:val="none" w:sz="0" w:space="0" w:color="auto"/>
        <w:bottom w:val="none" w:sz="0" w:space="0" w:color="auto"/>
        <w:right w:val="none" w:sz="0" w:space="0" w:color="auto"/>
      </w:divBdr>
    </w:div>
    <w:div w:id="1567716640">
      <w:bodyDiv w:val="1"/>
      <w:marLeft w:val="0"/>
      <w:marRight w:val="0"/>
      <w:marTop w:val="0"/>
      <w:marBottom w:val="0"/>
      <w:divBdr>
        <w:top w:val="none" w:sz="0" w:space="0" w:color="auto"/>
        <w:left w:val="none" w:sz="0" w:space="0" w:color="auto"/>
        <w:bottom w:val="none" w:sz="0" w:space="0" w:color="auto"/>
        <w:right w:val="none" w:sz="0" w:space="0" w:color="auto"/>
      </w:divBdr>
    </w:div>
    <w:div w:id="1567759628">
      <w:bodyDiv w:val="1"/>
      <w:marLeft w:val="0"/>
      <w:marRight w:val="0"/>
      <w:marTop w:val="0"/>
      <w:marBottom w:val="0"/>
      <w:divBdr>
        <w:top w:val="none" w:sz="0" w:space="0" w:color="auto"/>
        <w:left w:val="none" w:sz="0" w:space="0" w:color="auto"/>
        <w:bottom w:val="none" w:sz="0" w:space="0" w:color="auto"/>
        <w:right w:val="none" w:sz="0" w:space="0" w:color="auto"/>
      </w:divBdr>
    </w:div>
    <w:div w:id="1567762040">
      <w:bodyDiv w:val="1"/>
      <w:marLeft w:val="0"/>
      <w:marRight w:val="0"/>
      <w:marTop w:val="0"/>
      <w:marBottom w:val="0"/>
      <w:divBdr>
        <w:top w:val="none" w:sz="0" w:space="0" w:color="auto"/>
        <w:left w:val="none" w:sz="0" w:space="0" w:color="auto"/>
        <w:bottom w:val="none" w:sz="0" w:space="0" w:color="auto"/>
        <w:right w:val="none" w:sz="0" w:space="0" w:color="auto"/>
      </w:divBdr>
    </w:div>
    <w:div w:id="1567762234">
      <w:bodyDiv w:val="1"/>
      <w:marLeft w:val="0"/>
      <w:marRight w:val="0"/>
      <w:marTop w:val="0"/>
      <w:marBottom w:val="0"/>
      <w:divBdr>
        <w:top w:val="none" w:sz="0" w:space="0" w:color="auto"/>
        <w:left w:val="none" w:sz="0" w:space="0" w:color="auto"/>
        <w:bottom w:val="none" w:sz="0" w:space="0" w:color="auto"/>
        <w:right w:val="none" w:sz="0" w:space="0" w:color="auto"/>
      </w:divBdr>
    </w:div>
    <w:div w:id="1567834692">
      <w:bodyDiv w:val="1"/>
      <w:marLeft w:val="0"/>
      <w:marRight w:val="0"/>
      <w:marTop w:val="0"/>
      <w:marBottom w:val="0"/>
      <w:divBdr>
        <w:top w:val="none" w:sz="0" w:space="0" w:color="auto"/>
        <w:left w:val="none" w:sz="0" w:space="0" w:color="auto"/>
        <w:bottom w:val="none" w:sz="0" w:space="0" w:color="auto"/>
        <w:right w:val="none" w:sz="0" w:space="0" w:color="auto"/>
      </w:divBdr>
    </w:div>
    <w:div w:id="1567837974">
      <w:bodyDiv w:val="1"/>
      <w:marLeft w:val="0"/>
      <w:marRight w:val="0"/>
      <w:marTop w:val="0"/>
      <w:marBottom w:val="0"/>
      <w:divBdr>
        <w:top w:val="none" w:sz="0" w:space="0" w:color="auto"/>
        <w:left w:val="none" w:sz="0" w:space="0" w:color="auto"/>
        <w:bottom w:val="none" w:sz="0" w:space="0" w:color="auto"/>
        <w:right w:val="none" w:sz="0" w:space="0" w:color="auto"/>
      </w:divBdr>
    </w:div>
    <w:div w:id="1568493672">
      <w:bodyDiv w:val="1"/>
      <w:marLeft w:val="0"/>
      <w:marRight w:val="0"/>
      <w:marTop w:val="0"/>
      <w:marBottom w:val="0"/>
      <w:divBdr>
        <w:top w:val="none" w:sz="0" w:space="0" w:color="auto"/>
        <w:left w:val="none" w:sz="0" w:space="0" w:color="auto"/>
        <w:bottom w:val="none" w:sz="0" w:space="0" w:color="auto"/>
        <w:right w:val="none" w:sz="0" w:space="0" w:color="auto"/>
      </w:divBdr>
    </w:div>
    <w:div w:id="1568540053">
      <w:bodyDiv w:val="1"/>
      <w:marLeft w:val="0"/>
      <w:marRight w:val="0"/>
      <w:marTop w:val="0"/>
      <w:marBottom w:val="0"/>
      <w:divBdr>
        <w:top w:val="none" w:sz="0" w:space="0" w:color="auto"/>
        <w:left w:val="none" w:sz="0" w:space="0" w:color="auto"/>
        <w:bottom w:val="none" w:sz="0" w:space="0" w:color="auto"/>
        <w:right w:val="none" w:sz="0" w:space="0" w:color="auto"/>
      </w:divBdr>
    </w:div>
    <w:div w:id="1568690489">
      <w:bodyDiv w:val="1"/>
      <w:marLeft w:val="0"/>
      <w:marRight w:val="0"/>
      <w:marTop w:val="0"/>
      <w:marBottom w:val="0"/>
      <w:divBdr>
        <w:top w:val="none" w:sz="0" w:space="0" w:color="auto"/>
        <w:left w:val="none" w:sz="0" w:space="0" w:color="auto"/>
        <w:bottom w:val="none" w:sz="0" w:space="0" w:color="auto"/>
        <w:right w:val="none" w:sz="0" w:space="0" w:color="auto"/>
      </w:divBdr>
    </w:div>
    <w:div w:id="1568766086">
      <w:bodyDiv w:val="1"/>
      <w:marLeft w:val="0"/>
      <w:marRight w:val="0"/>
      <w:marTop w:val="0"/>
      <w:marBottom w:val="0"/>
      <w:divBdr>
        <w:top w:val="none" w:sz="0" w:space="0" w:color="auto"/>
        <w:left w:val="none" w:sz="0" w:space="0" w:color="auto"/>
        <w:bottom w:val="none" w:sz="0" w:space="0" w:color="auto"/>
        <w:right w:val="none" w:sz="0" w:space="0" w:color="auto"/>
      </w:divBdr>
    </w:div>
    <w:div w:id="1568804502">
      <w:bodyDiv w:val="1"/>
      <w:marLeft w:val="0"/>
      <w:marRight w:val="0"/>
      <w:marTop w:val="0"/>
      <w:marBottom w:val="0"/>
      <w:divBdr>
        <w:top w:val="none" w:sz="0" w:space="0" w:color="auto"/>
        <w:left w:val="none" w:sz="0" w:space="0" w:color="auto"/>
        <w:bottom w:val="none" w:sz="0" w:space="0" w:color="auto"/>
        <w:right w:val="none" w:sz="0" w:space="0" w:color="auto"/>
      </w:divBdr>
    </w:div>
    <w:div w:id="1568880835">
      <w:bodyDiv w:val="1"/>
      <w:marLeft w:val="0"/>
      <w:marRight w:val="0"/>
      <w:marTop w:val="0"/>
      <w:marBottom w:val="0"/>
      <w:divBdr>
        <w:top w:val="none" w:sz="0" w:space="0" w:color="auto"/>
        <w:left w:val="none" w:sz="0" w:space="0" w:color="auto"/>
        <w:bottom w:val="none" w:sz="0" w:space="0" w:color="auto"/>
        <w:right w:val="none" w:sz="0" w:space="0" w:color="auto"/>
      </w:divBdr>
    </w:div>
    <w:div w:id="1568952273">
      <w:bodyDiv w:val="1"/>
      <w:marLeft w:val="0"/>
      <w:marRight w:val="0"/>
      <w:marTop w:val="0"/>
      <w:marBottom w:val="0"/>
      <w:divBdr>
        <w:top w:val="none" w:sz="0" w:space="0" w:color="auto"/>
        <w:left w:val="none" w:sz="0" w:space="0" w:color="auto"/>
        <w:bottom w:val="none" w:sz="0" w:space="0" w:color="auto"/>
        <w:right w:val="none" w:sz="0" w:space="0" w:color="auto"/>
      </w:divBdr>
    </w:div>
    <w:div w:id="1569069142">
      <w:bodyDiv w:val="1"/>
      <w:marLeft w:val="0"/>
      <w:marRight w:val="0"/>
      <w:marTop w:val="0"/>
      <w:marBottom w:val="0"/>
      <w:divBdr>
        <w:top w:val="none" w:sz="0" w:space="0" w:color="auto"/>
        <w:left w:val="none" w:sz="0" w:space="0" w:color="auto"/>
        <w:bottom w:val="none" w:sz="0" w:space="0" w:color="auto"/>
        <w:right w:val="none" w:sz="0" w:space="0" w:color="auto"/>
      </w:divBdr>
    </w:div>
    <w:div w:id="1569075585">
      <w:bodyDiv w:val="1"/>
      <w:marLeft w:val="0"/>
      <w:marRight w:val="0"/>
      <w:marTop w:val="0"/>
      <w:marBottom w:val="0"/>
      <w:divBdr>
        <w:top w:val="none" w:sz="0" w:space="0" w:color="auto"/>
        <w:left w:val="none" w:sz="0" w:space="0" w:color="auto"/>
        <w:bottom w:val="none" w:sz="0" w:space="0" w:color="auto"/>
        <w:right w:val="none" w:sz="0" w:space="0" w:color="auto"/>
      </w:divBdr>
    </w:div>
    <w:div w:id="1569195189">
      <w:bodyDiv w:val="1"/>
      <w:marLeft w:val="0"/>
      <w:marRight w:val="0"/>
      <w:marTop w:val="0"/>
      <w:marBottom w:val="0"/>
      <w:divBdr>
        <w:top w:val="none" w:sz="0" w:space="0" w:color="auto"/>
        <w:left w:val="none" w:sz="0" w:space="0" w:color="auto"/>
        <w:bottom w:val="none" w:sz="0" w:space="0" w:color="auto"/>
        <w:right w:val="none" w:sz="0" w:space="0" w:color="auto"/>
      </w:divBdr>
    </w:div>
    <w:div w:id="1569219446">
      <w:bodyDiv w:val="1"/>
      <w:marLeft w:val="0"/>
      <w:marRight w:val="0"/>
      <w:marTop w:val="0"/>
      <w:marBottom w:val="0"/>
      <w:divBdr>
        <w:top w:val="none" w:sz="0" w:space="0" w:color="auto"/>
        <w:left w:val="none" w:sz="0" w:space="0" w:color="auto"/>
        <w:bottom w:val="none" w:sz="0" w:space="0" w:color="auto"/>
        <w:right w:val="none" w:sz="0" w:space="0" w:color="auto"/>
      </w:divBdr>
    </w:div>
    <w:div w:id="1569343788">
      <w:bodyDiv w:val="1"/>
      <w:marLeft w:val="0"/>
      <w:marRight w:val="0"/>
      <w:marTop w:val="0"/>
      <w:marBottom w:val="0"/>
      <w:divBdr>
        <w:top w:val="none" w:sz="0" w:space="0" w:color="auto"/>
        <w:left w:val="none" w:sz="0" w:space="0" w:color="auto"/>
        <w:bottom w:val="none" w:sz="0" w:space="0" w:color="auto"/>
        <w:right w:val="none" w:sz="0" w:space="0" w:color="auto"/>
      </w:divBdr>
    </w:div>
    <w:div w:id="1569416258">
      <w:bodyDiv w:val="1"/>
      <w:marLeft w:val="0"/>
      <w:marRight w:val="0"/>
      <w:marTop w:val="0"/>
      <w:marBottom w:val="0"/>
      <w:divBdr>
        <w:top w:val="none" w:sz="0" w:space="0" w:color="auto"/>
        <w:left w:val="none" w:sz="0" w:space="0" w:color="auto"/>
        <w:bottom w:val="none" w:sz="0" w:space="0" w:color="auto"/>
        <w:right w:val="none" w:sz="0" w:space="0" w:color="auto"/>
      </w:divBdr>
    </w:div>
    <w:div w:id="1569418147">
      <w:bodyDiv w:val="1"/>
      <w:marLeft w:val="0"/>
      <w:marRight w:val="0"/>
      <w:marTop w:val="0"/>
      <w:marBottom w:val="0"/>
      <w:divBdr>
        <w:top w:val="none" w:sz="0" w:space="0" w:color="auto"/>
        <w:left w:val="none" w:sz="0" w:space="0" w:color="auto"/>
        <w:bottom w:val="none" w:sz="0" w:space="0" w:color="auto"/>
        <w:right w:val="none" w:sz="0" w:space="0" w:color="auto"/>
      </w:divBdr>
    </w:div>
    <w:div w:id="1569538927">
      <w:bodyDiv w:val="1"/>
      <w:marLeft w:val="0"/>
      <w:marRight w:val="0"/>
      <w:marTop w:val="0"/>
      <w:marBottom w:val="0"/>
      <w:divBdr>
        <w:top w:val="none" w:sz="0" w:space="0" w:color="auto"/>
        <w:left w:val="none" w:sz="0" w:space="0" w:color="auto"/>
        <w:bottom w:val="none" w:sz="0" w:space="0" w:color="auto"/>
        <w:right w:val="none" w:sz="0" w:space="0" w:color="auto"/>
      </w:divBdr>
    </w:div>
    <w:div w:id="1569653638">
      <w:bodyDiv w:val="1"/>
      <w:marLeft w:val="0"/>
      <w:marRight w:val="0"/>
      <w:marTop w:val="0"/>
      <w:marBottom w:val="0"/>
      <w:divBdr>
        <w:top w:val="none" w:sz="0" w:space="0" w:color="auto"/>
        <w:left w:val="none" w:sz="0" w:space="0" w:color="auto"/>
        <w:bottom w:val="none" w:sz="0" w:space="0" w:color="auto"/>
        <w:right w:val="none" w:sz="0" w:space="0" w:color="auto"/>
      </w:divBdr>
    </w:div>
    <w:div w:id="1569729345">
      <w:bodyDiv w:val="1"/>
      <w:marLeft w:val="0"/>
      <w:marRight w:val="0"/>
      <w:marTop w:val="0"/>
      <w:marBottom w:val="0"/>
      <w:divBdr>
        <w:top w:val="none" w:sz="0" w:space="0" w:color="auto"/>
        <w:left w:val="none" w:sz="0" w:space="0" w:color="auto"/>
        <w:bottom w:val="none" w:sz="0" w:space="0" w:color="auto"/>
        <w:right w:val="none" w:sz="0" w:space="0" w:color="auto"/>
      </w:divBdr>
    </w:div>
    <w:div w:id="1570000226">
      <w:bodyDiv w:val="1"/>
      <w:marLeft w:val="0"/>
      <w:marRight w:val="0"/>
      <w:marTop w:val="0"/>
      <w:marBottom w:val="0"/>
      <w:divBdr>
        <w:top w:val="none" w:sz="0" w:space="0" w:color="auto"/>
        <w:left w:val="none" w:sz="0" w:space="0" w:color="auto"/>
        <w:bottom w:val="none" w:sz="0" w:space="0" w:color="auto"/>
        <w:right w:val="none" w:sz="0" w:space="0" w:color="auto"/>
      </w:divBdr>
    </w:div>
    <w:div w:id="1570070457">
      <w:bodyDiv w:val="1"/>
      <w:marLeft w:val="0"/>
      <w:marRight w:val="0"/>
      <w:marTop w:val="0"/>
      <w:marBottom w:val="0"/>
      <w:divBdr>
        <w:top w:val="none" w:sz="0" w:space="0" w:color="auto"/>
        <w:left w:val="none" w:sz="0" w:space="0" w:color="auto"/>
        <w:bottom w:val="none" w:sz="0" w:space="0" w:color="auto"/>
        <w:right w:val="none" w:sz="0" w:space="0" w:color="auto"/>
      </w:divBdr>
    </w:div>
    <w:div w:id="1570076546">
      <w:bodyDiv w:val="1"/>
      <w:marLeft w:val="0"/>
      <w:marRight w:val="0"/>
      <w:marTop w:val="0"/>
      <w:marBottom w:val="0"/>
      <w:divBdr>
        <w:top w:val="none" w:sz="0" w:space="0" w:color="auto"/>
        <w:left w:val="none" w:sz="0" w:space="0" w:color="auto"/>
        <w:bottom w:val="none" w:sz="0" w:space="0" w:color="auto"/>
        <w:right w:val="none" w:sz="0" w:space="0" w:color="auto"/>
      </w:divBdr>
    </w:div>
    <w:div w:id="1570143329">
      <w:bodyDiv w:val="1"/>
      <w:marLeft w:val="0"/>
      <w:marRight w:val="0"/>
      <w:marTop w:val="0"/>
      <w:marBottom w:val="0"/>
      <w:divBdr>
        <w:top w:val="none" w:sz="0" w:space="0" w:color="auto"/>
        <w:left w:val="none" w:sz="0" w:space="0" w:color="auto"/>
        <w:bottom w:val="none" w:sz="0" w:space="0" w:color="auto"/>
        <w:right w:val="none" w:sz="0" w:space="0" w:color="auto"/>
      </w:divBdr>
    </w:div>
    <w:div w:id="1570651274">
      <w:bodyDiv w:val="1"/>
      <w:marLeft w:val="0"/>
      <w:marRight w:val="0"/>
      <w:marTop w:val="0"/>
      <w:marBottom w:val="0"/>
      <w:divBdr>
        <w:top w:val="none" w:sz="0" w:space="0" w:color="auto"/>
        <w:left w:val="none" w:sz="0" w:space="0" w:color="auto"/>
        <w:bottom w:val="none" w:sz="0" w:space="0" w:color="auto"/>
        <w:right w:val="none" w:sz="0" w:space="0" w:color="auto"/>
      </w:divBdr>
    </w:div>
    <w:div w:id="1570723225">
      <w:bodyDiv w:val="1"/>
      <w:marLeft w:val="0"/>
      <w:marRight w:val="0"/>
      <w:marTop w:val="0"/>
      <w:marBottom w:val="0"/>
      <w:divBdr>
        <w:top w:val="none" w:sz="0" w:space="0" w:color="auto"/>
        <w:left w:val="none" w:sz="0" w:space="0" w:color="auto"/>
        <w:bottom w:val="none" w:sz="0" w:space="0" w:color="auto"/>
        <w:right w:val="none" w:sz="0" w:space="0" w:color="auto"/>
      </w:divBdr>
    </w:div>
    <w:div w:id="1570769921">
      <w:bodyDiv w:val="1"/>
      <w:marLeft w:val="0"/>
      <w:marRight w:val="0"/>
      <w:marTop w:val="0"/>
      <w:marBottom w:val="0"/>
      <w:divBdr>
        <w:top w:val="none" w:sz="0" w:space="0" w:color="auto"/>
        <w:left w:val="none" w:sz="0" w:space="0" w:color="auto"/>
        <w:bottom w:val="none" w:sz="0" w:space="0" w:color="auto"/>
        <w:right w:val="none" w:sz="0" w:space="0" w:color="auto"/>
      </w:divBdr>
    </w:div>
    <w:div w:id="1571231482">
      <w:bodyDiv w:val="1"/>
      <w:marLeft w:val="0"/>
      <w:marRight w:val="0"/>
      <w:marTop w:val="0"/>
      <w:marBottom w:val="0"/>
      <w:divBdr>
        <w:top w:val="none" w:sz="0" w:space="0" w:color="auto"/>
        <w:left w:val="none" w:sz="0" w:space="0" w:color="auto"/>
        <w:bottom w:val="none" w:sz="0" w:space="0" w:color="auto"/>
        <w:right w:val="none" w:sz="0" w:space="0" w:color="auto"/>
      </w:divBdr>
    </w:div>
    <w:div w:id="1571578151">
      <w:bodyDiv w:val="1"/>
      <w:marLeft w:val="0"/>
      <w:marRight w:val="0"/>
      <w:marTop w:val="0"/>
      <w:marBottom w:val="0"/>
      <w:divBdr>
        <w:top w:val="none" w:sz="0" w:space="0" w:color="auto"/>
        <w:left w:val="none" w:sz="0" w:space="0" w:color="auto"/>
        <w:bottom w:val="none" w:sz="0" w:space="0" w:color="auto"/>
        <w:right w:val="none" w:sz="0" w:space="0" w:color="auto"/>
      </w:divBdr>
    </w:div>
    <w:div w:id="1571692147">
      <w:bodyDiv w:val="1"/>
      <w:marLeft w:val="0"/>
      <w:marRight w:val="0"/>
      <w:marTop w:val="0"/>
      <w:marBottom w:val="0"/>
      <w:divBdr>
        <w:top w:val="none" w:sz="0" w:space="0" w:color="auto"/>
        <w:left w:val="none" w:sz="0" w:space="0" w:color="auto"/>
        <w:bottom w:val="none" w:sz="0" w:space="0" w:color="auto"/>
        <w:right w:val="none" w:sz="0" w:space="0" w:color="auto"/>
      </w:divBdr>
    </w:div>
    <w:div w:id="1571696959">
      <w:bodyDiv w:val="1"/>
      <w:marLeft w:val="0"/>
      <w:marRight w:val="0"/>
      <w:marTop w:val="0"/>
      <w:marBottom w:val="0"/>
      <w:divBdr>
        <w:top w:val="none" w:sz="0" w:space="0" w:color="auto"/>
        <w:left w:val="none" w:sz="0" w:space="0" w:color="auto"/>
        <w:bottom w:val="none" w:sz="0" w:space="0" w:color="auto"/>
        <w:right w:val="none" w:sz="0" w:space="0" w:color="auto"/>
      </w:divBdr>
    </w:div>
    <w:div w:id="1571845516">
      <w:bodyDiv w:val="1"/>
      <w:marLeft w:val="0"/>
      <w:marRight w:val="0"/>
      <w:marTop w:val="0"/>
      <w:marBottom w:val="0"/>
      <w:divBdr>
        <w:top w:val="none" w:sz="0" w:space="0" w:color="auto"/>
        <w:left w:val="none" w:sz="0" w:space="0" w:color="auto"/>
        <w:bottom w:val="none" w:sz="0" w:space="0" w:color="auto"/>
        <w:right w:val="none" w:sz="0" w:space="0" w:color="auto"/>
      </w:divBdr>
    </w:div>
    <w:div w:id="1572152999">
      <w:bodyDiv w:val="1"/>
      <w:marLeft w:val="0"/>
      <w:marRight w:val="0"/>
      <w:marTop w:val="0"/>
      <w:marBottom w:val="0"/>
      <w:divBdr>
        <w:top w:val="none" w:sz="0" w:space="0" w:color="auto"/>
        <w:left w:val="none" w:sz="0" w:space="0" w:color="auto"/>
        <w:bottom w:val="none" w:sz="0" w:space="0" w:color="auto"/>
        <w:right w:val="none" w:sz="0" w:space="0" w:color="auto"/>
      </w:divBdr>
    </w:div>
    <w:div w:id="1572231069">
      <w:bodyDiv w:val="1"/>
      <w:marLeft w:val="0"/>
      <w:marRight w:val="0"/>
      <w:marTop w:val="0"/>
      <w:marBottom w:val="0"/>
      <w:divBdr>
        <w:top w:val="none" w:sz="0" w:space="0" w:color="auto"/>
        <w:left w:val="none" w:sz="0" w:space="0" w:color="auto"/>
        <w:bottom w:val="none" w:sz="0" w:space="0" w:color="auto"/>
        <w:right w:val="none" w:sz="0" w:space="0" w:color="auto"/>
      </w:divBdr>
    </w:div>
    <w:div w:id="1572420361">
      <w:bodyDiv w:val="1"/>
      <w:marLeft w:val="0"/>
      <w:marRight w:val="0"/>
      <w:marTop w:val="0"/>
      <w:marBottom w:val="0"/>
      <w:divBdr>
        <w:top w:val="none" w:sz="0" w:space="0" w:color="auto"/>
        <w:left w:val="none" w:sz="0" w:space="0" w:color="auto"/>
        <w:bottom w:val="none" w:sz="0" w:space="0" w:color="auto"/>
        <w:right w:val="none" w:sz="0" w:space="0" w:color="auto"/>
      </w:divBdr>
    </w:div>
    <w:div w:id="1572470860">
      <w:bodyDiv w:val="1"/>
      <w:marLeft w:val="0"/>
      <w:marRight w:val="0"/>
      <w:marTop w:val="0"/>
      <w:marBottom w:val="0"/>
      <w:divBdr>
        <w:top w:val="none" w:sz="0" w:space="0" w:color="auto"/>
        <w:left w:val="none" w:sz="0" w:space="0" w:color="auto"/>
        <w:bottom w:val="none" w:sz="0" w:space="0" w:color="auto"/>
        <w:right w:val="none" w:sz="0" w:space="0" w:color="auto"/>
      </w:divBdr>
    </w:div>
    <w:div w:id="1572502717">
      <w:bodyDiv w:val="1"/>
      <w:marLeft w:val="0"/>
      <w:marRight w:val="0"/>
      <w:marTop w:val="0"/>
      <w:marBottom w:val="0"/>
      <w:divBdr>
        <w:top w:val="none" w:sz="0" w:space="0" w:color="auto"/>
        <w:left w:val="none" w:sz="0" w:space="0" w:color="auto"/>
        <w:bottom w:val="none" w:sz="0" w:space="0" w:color="auto"/>
        <w:right w:val="none" w:sz="0" w:space="0" w:color="auto"/>
      </w:divBdr>
    </w:div>
    <w:div w:id="1572615086">
      <w:bodyDiv w:val="1"/>
      <w:marLeft w:val="0"/>
      <w:marRight w:val="0"/>
      <w:marTop w:val="0"/>
      <w:marBottom w:val="0"/>
      <w:divBdr>
        <w:top w:val="none" w:sz="0" w:space="0" w:color="auto"/>
        <w:left w:val="none" w:sz="0" w:space="0" w:color="auto"/>
        <w:bottom w:val="none" w:sz="0" w:space="0" w:color="auto"/>
        <w:right w:val="none" w:sz="0" w:space="0" w:color="auto"/>
      </w:divBdr>
    </w:div>
    <w:div w:id="1572738982">
      <w:bodyDiv w:val="1"/>
      <w:marLeft w:val="0"/>
      <w:marRight w:val="0"/>
      <w:marTop w:val="0"/>
      <w:marBottom w:val="0"/>
      <w:divBdr>
        <w:top w:val="none" w:sz="0" w:space="0" w:color="auto"/>
        <w:left w:val="none" w:sz="0" w:space="0" w:color="auto"/>
        <w:bottom w:val="none" w:sz="0" w:space="0" w:color="auto"/>
        <w:right w:val="none" w:sz="0" w:space="0" w:color="auto"/>
      </w:divBdr>
    </w:div>
    <w:div w:id="1572764220">
      <w:bodyDiv w:val="1"/>
      <w:marLeft w:val="0"/>
      <w:marRight w:val="0"/>
      <w:marTop w:val="0"/>
      <w:marBottom w:val="0"/>
      <w:divBdr>
        <w:top w:val="none" w:sz="0" w:space="0" w:color="auto"/>
        <w:left w:val="none" w:sz="0" w:space="0" w:color="auto"/>
        <w:bottom w:val="none" w:sz="0" w:space="0" w:color="auto"/>
        <w:right w:val="none" w:sz="0" w:space="0" w:color="auto"/>
      </w:divBdr>
    </w:div>
    <w:div w:id="1572889211">
      <w:bodyDiv w:val="1"/>
      <w:marLeft w:val="0"/>
      <w:marRight w:val="0"/>
      <w:marTop w:val="0"/>
      <w:marBottom w:val="0"/>
      <w:divBdr>
        <w:top w:val="none" w:sz="0" w:space="0" w:color="auto"/>
        <w:left w:val="none" w:sz="0" w:space="0" w:color="auto"/>
        <w:bottom w:val="none" w:sz="0" w:space="0" w:color="auto"/>
        <w:right w:val="none" w:sz="0" w:space="0" w:color="auto"/>
      </w:divBdr>
    </w:div>
    <w:div w:id="1572960204">
      <w:bodyDiv w:val="1"/>
      <w:marLeft w:val="0"/>
      <w:marRight w:val="0"/>
      <w:marTop w:val="0"/>
      <w:marBottom w:val="0"/>
      <w:divBdr>
        <w:top w:val="none" w:sz="0" w:space="0" w:color="auto"/>
        <w:left w:val="none" w:sz="0" w:space="0" w:color="auto"/>
        <w:bottom w:val="none" w:sz="0" w:space="0" w:color="auto"/>
        <w:right w:val="none" w:sz="0" w:space="0" w:color="auto"/>
      </w:divBdr>
    </w:div>
    <w:div w:id="1573271918">
      <w:bodyDiv w:val="1"/>
      <w:marLeft w:val="0"/>
      <w:marRight w:val="0"/>
      <w:marTop w:val="0"/>
      <w:marBottom w:val="0"/>
      <w:divBdr>
        <w:top w:val="none" w:sz="0" w:space="0" w:color="auto"/>
        <w:left w:val="none" w:sz="0" w:space="0" w:color="auto"/>
        <w:bottom w:val="none" w:sz="0" w:space="0" w:color="auto"/>
        <w:right w:val="none" w:sz="0" w:space="0" w:color="auto"/>
      </w:divBdr>
    </w:div>
    <w:div w:id="1573348828">
      <w:bodyDiv w:val="1"/>
      <w:marLeft w:val="0"/>
      <w:marRight w:val="0"/>
      <w:marTop w:val="0"/>
      <w:marBottom w:val="0"/>
      <w:divBdr>
        <w:top w:val="none" w:sz="0" w:space="0" w:color="auto"/>
        <w:left w:val="none" w:sz="0" w:space="0" w:color="auto"/>
        <w:bottom w:val="none" w:sz="0" w:space="0" w:color="auto"/>
        <w:right w:val="none" w:sz="0" w:space="0" w:color="auto"/>
      </w:divBdr>
    </w:div>
    <w:div w:id="1573388739">
      <w:bodyDiv w:val="1"/>
      <w:marLeft w:val="0"/>
      <w:marRight w:val="0"/>
      <w:marTop w:val="0"/>
      <w:marBottom w:val="0"/>
      <w:divBdr>
        <w:top w:val="none" w:sz="0" w:space="0" w:color="auto"/>
        <w:left w:val="none" w:sz="0" w:space="0" w:color="auto"/>
        <w:bottom w:val="none" w:sz="0" w:space="0" w:color="auto"/>
        <w:right w:val="none" w:sz="0" w:space="0" w:color="auto"/>
      </w:divBdr>
    </w:div>
    <w:div w:id="1573392273">
      <w:bodyDiv w:val="1"/>
      <w:marLeft w:val="0"/>
      <w:marRight w:val="0"/>
      <w:marTop w:val="0"/>
      <w:marBottom w:val="0"/>
      <w:divBdr>
        <w:top w:val="none" w:sz="0" w:space="0" w:color="auto"/>
        <w:left w:val="none" w:sz="0" w:space="0" w:color="auto"/>
        <w:bottom w:val="none" w:sz="0" w:space="0" w:color="auto"/>
        <w:right w:val="none" w:sz="0" w:space="0" w:color="auto"/>
      </w:divBdr>
    </w:div>
    <w:div w:id="1573394276">
      <w:bodyDiv w:val="1"/>
      <w:marLeft w:val="0"/>
      <w:marRight w:val="0"/>
      <w:marTop w:val="0"/>
      <w:marBottom w:val="0"/>
      <w:divBdr>
        <w:top w:val="none" w:sz="0" w:space="0" w:color="auto"/>
        <w:left w:val="none" w:sz="0" w:space="0" w:color="auto"/>
        <w:bottom w:val="none" w:sz="0" w:space="0" w:color="auto"/>
        <w:right w:val="none" w:sz="0" w:space="0" w:color="auto"/>
      </w:divBdr>
    </w:div>
    <w:div w:id="1573395010">
      <w:bodyDiv w:val="1"/>
      <w:marLeft w:val="0"/>
      <w:marRight w:val="0"/>
      <w:marTop w:val="0"/>
      <w:marBottom w:val="0"/>
      <w:divBdr>
        <w:top w:val="none" w:sz="0" w:space="0" w:color="auto"/>
        <w:left w:val="none" w:sz="0" w:space="0" w:color="auto"/>
        <w:bottom w:val="none" w:sz="0" w:space="0" w:color="auto"/>
        <w:right w:val="none" w:sz="0" w:space="0" w:color="auto"/>
      </w:divBdr>
    </w:div>
    <w:div w:id="1573660837">
      <w:bodyDiv w:val="1"/>
      <w:marLeft w:val="0"/>
      <w:marRight w:val="0"/>
      <w:marTop w:val="0"/>
      <w:marBottom w:val="0"/>
      <w:divBdr>
        <w:top w:val="none" w:sz="0" w:space="0" w:color="auto"/>
        <w:left w:val="none" w:sz="0" w:space="0" w:color="auto"/>
        <w:bottom w:val="none" w:sz="0" w:space="0" w:color="auto"/>
        <w:right w:val="none" w:sz="0" w:space="0" w:color="auto"/>
      </w:divBdr>
    </w:div>
    <w:div w:id="1573661416">
      <w:bodyDiv w:val="1"/>
      <w:marLeft w:val="0"/>
      <w:marRight w:val="0"/>
      <w:marTop w:val="0"/>
      <w:marBottom w:val="0"/>
      <w:divBdr>
        <w:top w:val="none" w:sz="0" w:space="0" w:color="auto"/>
        <w:left w:val="none" w:sz="0" w:space="0" w:color="auto"/>
        <w:bottom w:val="none" w:sz="0" w:space="0" w:color="auto"/>
        <w:right w:val="none" w:sz="0" w:space="0" w:color="auto"/>
      </w:divBdr>
    </w:div>
    <w:div w:id="1573730953">
      <w:bodyDiv w:val="1"/>
      <w:marLeft w:val="0"/>
      <w:marRight w:val="0"/>
      <w:marTop w:val="0"/>
      <w:marBottom w:val="0"/>
      <w:divBdr>
        <w:top w:val="none" w:sz="0" w:space="0" w:color="auto"/>
        <w:left w:val="none" w:sz="0" w:space="0" w:color="auto"/>
        <w:bottom w:val="none" w:sz="0" w:space="0" w:color="auto"/>
        <w:right w:val="none" w:sz="0" w:space="0" w:color="auto"/>
      </w:divBdr>
    </w:div>
    <w:div w:id="1573853447">
      <w:bodyDiv w:val="1"/>
      <w:marLeft w:val="0"/>
      <w:marRight w:val="0"/>
      <w:marTop w:val="0"/>
      <w:marBottom w:val="0"/>
      <w:divBdr>
        <w:top w:val="none" w:sz="0" w:space="0" w:color="auto"/>
        <w:left w:val="none" w:sz="0" w:space="0" w:color="auto"/>
        <w:bottom w:val="none" w:sz="0" w:space="0" w:color="auto"/>
        <w:right w:val="none" w:sz="0" w:space="0" w:color="auto"/>
      </w:divBdr>
    </w:div>
    <w:div w:id="1574198784">
      <w:bodyDiv w:val="1"/>
      <w:marLeft w:val="0"/>
      <w:marRight w:val="0"/>
      <w:marTop w:val="0"/>
      <w:marBottom w:val="0"/>
      <w:divBdr>
        <w:top w:val="none" w:sz="0" w:space="0" w:color="auto"/>
        <w:left w:val="none" w:sz="0" w:space="0" w:color="auto"/>
        <w:bottom w:val="none" w:sz="0" w:space="0" w:color="auto"/>
        <w:right w:val="none" w:sz="0" w:space="0" w:color="auto"/>
      </w:divBdr>
    </w:div>
    <w:div w:id="1574242260">
      <w:bodyDiv w:val="1"/>
      <w:marLeft w:val="0"/>
      <w:marRight w:val="0"/>
      <w:marTop w:val="0"/>
      <w:marBottom w:val="0"/>
      <w:divBdr>
        <w:top w:val="none" w:sz="0" w:space="0" w:color="auto"/>
        <w:left w:val="none" w:sz="0" w:space="0" w:color="auto"/>
        <w:bottom w:val="none" w:sz="0" w:space="0" w:color="auto"/>
        <w:right w:val="none" w:sz="0" w:space="0" w:color="auto"/>
      </w:divBdr>
    </w:div>
    <w:div w:id="1574389926">
      <w:bodyDiv w:val="1"/>
      <w:marLeft w:val="0"/>
      <w:marRight w:val="0"/>
      <w:marTop w:val="0"/>
      <w:marBottom w:val="0"/>
      <w:divBdr>
        <w:top w:val="none" w:sz="0" w:space="0" w:color="auto"/>
        <w:left w:val="none" w:sz="0" w:space="0" w:color="auto"/>
        <w:bottom w:val="none" w:sz="0" w:space="0" w:color="auto"/>
        <w:right w:val="none" w:sz="0" w:space="0" w:color="auto"/>
      </w:divBdr>
    </w:div>
    <w:div w:id="1574393314">
      <w:bodyDiv w:val="1"/>
      <w:marLeft w:val="0"/>
      <w:marRight w:val="0"/>
      <w:marTop w:val="0"/>
      <w:marBottom w:val="0"/>
      <w:divBdr>
        <w:top w:val="none" w:sz="0" w:space="0" w:color="auto"/>
        <w:left w:val="none" w:sz="0" w:space="0" w:color="auto"/>
        <w:bottom w:val="none" w:sz="0" w:space="0" w:color="auto"/>
        <w:right w:val="none" w:sz="0" w:space="0" w:color="auto"/>
      </w:divBdr>
    </w:div>
    <w:div w:id="1574394868">
      <w:bodyDiv w:val="1"/>
      <w:marLeft w:val="0"/>
      <w:marRight w:val="0"/>
      <w:marTop w:val="0"/>
      <w:marBottom w:val="0"/>
      <w:divBdr>
        <w:top w:val="none" w:sz="0" w:space="0" w:color="auto"/>
        <w:left w:val="none" w:sz="0" w:space="0" w:color="auto"/>
        <w:bottom w:val="none" w:sz="0" w:space="0" w:color="auto"/>
        <w:right w:val="none" w:sz="0" w:space="0" w:color="auto"/>
      </w:divBdr>
    </w:div>
    <w:div w:id="1574508303">
      <w:bodyDiv w:val="1"/>
      <w:marLeft w:val="0"/>
      <w:marRight w:val="0"/>
      <w:marTop w:val="0"/>
      <w:marBottom w:val="0"/>
      <w:divBdr>
        <w:top w:val="none" w:sz="0" w:space="0" w:color="auto"/>
        <w:left w:val="none" w:sz="0" w:space="0" w:color="auto"/>
        <w:bottom w:val="none" w:sz="0" w:space="0" w:color="auto"/>
        <w:right w:val="none" w:sz="0" w:space="0" w:color="auto"/>
      </w:divBdr>
    </w:div>
    <w:div w:id="1574775246">
      <w:bodyDiv w:val="1"/>
      <w:marLeft w:val="0"/>
      <w:marRight w:val="0"/>
      <w:marTop w:val="0"/>
      <w:marBottom w:val="0"/>
      <w:divBdr>
        <w:top w:val="none" w:sz="0" w:space="0" w:color="auto"/>
        <w:left w:val="none" w:sz="0" w:space="0" w:color="auto"/>
        <w:bottom w:val="none" w:sz="0" w:space="0" w:color="auto"/>
        <w:right w:val="none" w:sz="0" w:space="0" w:color="auto"/>
      </w:divBdr>
    </w:div>
    <w:div w:id="1574779255">
      <w:bodyDiv w:val="1"/>
      <w:marLeft w:val="0"/>
      <w:marRight w:val="0"/>
      <w:marTop w:val="0"/>
      <w:marBottom w:val="0"/>
      <w:divBdr>
        <w:top w:val="none" w:sz="0" w:space="0" w:color="auto"/>
        <w:left w:val="none" w:sz="0" w:space="0" w:color="auto"/>
        <w:bottom w:val="none" w:sz="0" w:space="0" w:color="auto"/>
        <w:right w:val="none" w:sz="0" w:space="0" w:color="auto"/>
      </w:divBdr>
    </w:div>
    <w:div w:id="1574926464">
      <w:bodyDiv w:val="1"/>
      <w:marLeft w:val="0"/>
      <w:marRight w:val="0"/>
      <w:marTop w:val="0"/>
      <w:marBottom w:val="0"/>
      <w:divBdr>
        <w:top w:val="none" w:sz="0" w:space="0" w:color="auto"/>
        <w:left w:val="none" w:sz="0" w:space="0" w:color="auto"/>
        <w:bottom w:val="none" w:sz="0" w:space="0" w:color="auto"/>
        <w:right w:val="none" w:sz="0" w:space="0" w:color="auto"/>
      </w:divBdr>
    </w:div>
    <w:div w:id="1574966573">
      <w:bodyDiv w:val="1"/>
      <w:marLeft w:val="0"/>
      <w:marRight w:val="0"/>
      <w:marTop w:val="0"/>
      <w:marBottom w:val="0"/>
      <w:divBdr>
        <w:top w:val="none" w:sz="0" w:space="0" w:color="auto"/>
        <w:left w:val="none" w:sz="0" w:space="0" w:color="auto"/>
        <w:bottom w:val="none" w:sz="0" w:space="0" w:color="auto"/>
        <w:right w:val="none" w:sz="0" w:space="0" w:color="auto"/>
      </w:divBdr>
    </w:div>
    <w:div w:id="1575041508">
      <w:bodyDiv w:val="1"/>
      <w:marLeft w:val="0"/>
      <w:marRight w:val="0"/>
      <w:marTop w:val="0"/>
      <w:marBottom w:val="0"/>
      <w:divBdr>
        <w:top w:val="none" w:sz="0" w:space="0" w:color="auto"/>
        <w:left w:val="none" w:sz="0" w:space="0" w:color="auto"/>
        <w:bottom w:val="none" w:sz="0" w:space="0" w:color="auto"/>
        <w:right w:val="none" w:sz="0" w:space="0" w:color="auto"/>
      </w:divBdr>
    </w:div>
    <w:div w:id="1575116707">
      <w:bodyDiv w:val="1"/>
      <w:marLeft w:val="0"/>
      <w:marRight w:val="0"/>
      <w:marTop w:val="0"/>
      <w:marBottom w:val="0"/>
      <w:divBdr>
        <w:top w:val="none" w:sz="0" w:space="0" w:color="auto"/>
        <w:left w:val="none" w:sz="0" w:space="0" w:color="auto"/>
        <w:bottom w:val="none" w:sz="0" w:space="0" w:color="auto"/>
        <w:right w:val="none" w:sz="0" w:space="0" w:color="auto"/>
      </w:divBdr>
    </w:div>
    <w:div w:id="1575121006">
      <w:bodyDiv w:val="1"/>
      <w:marLeft w:val="0"/>
      <w:marRight w:val="0"/>
      <w:marTop w:val="0"/>
      <w:marBottom w:val="0"/>
      <w:divBdr>
        <w:top w:val="none" w:sz="0" w:space="0" w:color="auto"/>
        <w:left w:val="none" w:sz="0" w:space="0" w:color="auto"/>
        <w:bottom w:val="none" w:sz="0" w:space="0" w:color="auto"/>
        <w:right w:val="none" w:sz="0" w:space="0" w:color="auto"/>
      </w:divBdr>
    </w:div>
    <w:div w:id="1575312891">
      <w:bodyDiv w:val="1"/>
      <w:marLeft w:val="0"/>
      <w:marRight w:val="0"/>
      <w:marTop w:val="0"/>
      <w:marBottom w:val="0"/>
      <w:divBdr>
        <w:top w:val="none" w:sz="0" w:space="0" w:color="auto"/>
        <w:left w:val="none" w:sz="0" w:space="0" w:color="auto"/>
        <w:bottom w:val="none" w:sz="0" w:space="0" w:color="auto"/>
        <w:right w:val="none" w:sz="0" w:space="0" w:color="auto"/>
      </w:divBdr>
    </w:div>
    <w:div w:id="1575433710">
      <w:bodyDiv w:val="1"/>
      <w:marLeft w:val="0"/>
      <w:marRight w:val="0"/>
      <w:marTop w:val="0"/>
      <w:marBottom w:val="0"/>
      <w:divBdr>
        <w:top w:val="none" w:sz="0" w:space="0" w:color="auto"/>
        <w:left w:val="none" w:sz="0" w:space="0" w:color="auto"/>
        <w:bottom w:val="none" w:sz="0" w:space="0" w:color="auto"/>
        <w:right w:val="none" w:sz="0" w:space="0" w:color="auto"/>
      </w:divBdr>
    </w:div>
    <w:div w:id="1575509691">
      <w:bodyDiv w:val="1"/>
      <w:marLeft w:val="0"/>
      <w:marRight w:val="0"/>
      <w:marTop w:val="0"/>
      <w:marBottom w:val="0"/>
      <w:divBdr>
        <w:top w:val="none" w:sz="0" w:space="0" w:color="auto"/>
        <w:left w:val="none" w:sz="0" w:space="0" w:color="auto"/>
        <w:bottom w:val="none" w:sz="0" w:space="0" w:color="auto"/>
        <w:right w:val="none" w:sz="0" w:space="0" w:color="auto"/>
      </w:divBdr>
    </w:div>
    <w:div w:id="1576159467">
      <w:bodyDiv w:val="1"/>
      <w:marLeft w:val="0"/>
      <w:marRight w:val="0"/>
      <w:marTop w:val="0"/>
      <w:marBottom w:val="0"/>
      <w:divBdr>
        <w:top w:val="none" w:sz="0" w:space="0" w:color="auto"/>
        <w:left w:val="none" w:sz="0" w:space="0" w:color="auto"/>
        <w:bottom w:val="none" w:sz="0" w:space="0" w:color="auto"/>
        <w:right w:val="none" w:sz="0" w:space="0" w:color="auto"/>
      </w:divBdr>
    </w:div>
    <w:div w:id="1576209369">
      <w:bodyDiv w:val="1"/>
      <w:marLeft w:val="0"/>
      <w:marRight w:val="0"/>
      <w:marTop w:val="0"/>
      <w:marBottom w:val="0"/>
      <w:divBdr>
        <w:top w:val="none" w:sz="0" w:space="0" w:color="auto"/>
        <w:left w:val="none" w:sz="0" w:space="0" w:color="auto"/>
        <w:bottom w:val="none" w:sz="0" w:space="0" w:color="auto"/>
        <w:right w:val="none" w:sz="0" w:space="0" w:color="auto"/>
      </w:divBdr>
    </w:div>
    <w:div w:id="1576427971">
      <w:bodyDiv w:val="1"/>
      <w:marLeft w:val="0"/>
      <w:marRight w:val="0"/>
      <w:marTop w:val="0"/>
      <w:marBottom w:val="0"/>
      <w:divBdr>
        <w:top w:val="none" w:sz="0" w:space="0" w:color="auto"/>
        <w:left w:val="none" w:sz="0" w:space="0" w:color="auto"/>
        <w:bottom w:val="none" w:sz="0" w:space="0" w:color="auto"/>
        <w:right w:val="none" w:sz="0" w:space="0" w:color="auto"/>
      </w:divBdr>
    </w:div>
    <w:div w:id="1576629371">
      <w:bodyDiv w:val="1"/>
      <w:marLeft w:val="0"/>
      <w:marRight w:val="0"/>
      <w:marTop w:val="0"/>
      <w:marBottom w:val="0"/>
      <w:divBdr>
        <w:top w:val="none" w:sz="0" w:space="0" w:color="auto"/>
        <w:left w:val="none" w:sz="0" w:space="0" w:color="auto"/>
        <w:bottom w:val="none" w:sz="0" w:space="0" w:color="auto"/>
        <w:right w:val="none" w:sz="0" w:space="0" w:color="auto"/>
      </w:divBdr>
    </w:div>
    <w:div w:id="1576666110">
      <w:bodyDiv w:val="1"/>
      <w:marLeft w:val="0"/>
      <w:marRight w:val="0"/>
      <w:marTop w:val="0"/>
      <w:marBottom w:val="0"/>
      <w:divBdr>
        <w:top w:val="none" w:sz="0" w:space="0" w:color="auto"/>
        <w:left w:val="none" w:sz="0" w:space="0" w:color="auto"/>
        <w:bottom w:val="none" w:sz="0" w:space="0" w:color="auto"/>
        <w:right w:val="none" w:sz="0" w:space="0" w:color="auto"/>
      </w:divBdr>
    </w:div>
    <w:div w:id="1576670866">
      <w:bodyDiv w:val="1"/>
      <w:marLeft w:val="0"/>
      <w:marRight w:val="0"/>
      <w:marTop w:val="0"/>
      <w:marBottom w:val="0"/>
      <w:divBdr>
        <w:top w:val="none" w:sz="0" w:space="0" w:color="auto"/>
        <w:left w:val="none" w:sz="0" w:space="0" w:color="auto"/>
        <w:bottom w:val="none" w:sz="0" w:space="0" w:color="auto"/>
        <w:right w:val="none" w:sz="0" w:space="0" w:color="auto"/>
      </w:divBdr>
    </w:div>
    <w:div w:id="1576814346">
      <w:bodyDiv w:val="1"/>
      <w:marLeft w:val="0"/>
      <w:marRight w:val="0"/>
      <w:marTop w:val="0"/>
      <w:marBottom w:val="0"/>
      <w:divBdr>
        <w:top w:val="none" w:sz="0" w:space="0" w:color="auto"/>
        <w:left w:val="none" w:sz="0" w:space="0" w:color="auto"/>
        <w:bottom w:val="none" w:sz="0" w:space="0" w:color="auto"/>
        <w:right w:val="none" w:sz="0" w:space="0" w:color="auto"/>
      </w:divBdr>
    </w:div>
    <w:div w:id="1576889734">
      <w:bodyDiv w:val="1"/>
      <w:marLeft w:val="0"/>
      <w:marRight w:val="0"/>
      <w:marTop w:val="0"/>
      <w:marBottom w:val="0"/>
      <w:divBdr>
        <w:top w:val="none" w:sz="0" w:space="0" w:color="auto"/>
        <w:left w:val="none" w:sz="0" w:space="0" w:color="auto"/>
        <w:bottom w:val="none" w:sz="0" w:space="0" w:color="auto"/>
        <w:right w:val="none" w:sz="0" w:space="0" w:color="auto"/>
      </w:divBdr>
    </w:div>
    <w:div w:id="1576935924">
      <w:bodyDiv w:val="1"/>
      <w:marLeft w:val="0"/>
      <w:marRight w:val="0"/>
      <w:marTop w:val="0"/>
      <w:marBottom w:val="0"/>
      <w:divBdr>
        <w:top w:val="none" w:sz="0" w:space="0" w:color="auto"/>
        <w:left w:val="none" w:sz="0" w:space="0" w:color="auto"/>
        <w:bottom w:val="none" w:sz="0" w:space="0" w:color="auto"/>
        <w:right w:val="none" w:sz="0" w:space="0" w:color="auto"/>
      </w:divBdr>
    </w:div>
    <w:div w:id="1577011897">
      <w:bodyDiv w:val="1"/>
      <w:marLeft w:val="0"/>
      <w:marRight w:val="0"/>
      <w:marTop w:val="0"/>
      <w:marBottom w:val="0"/>
      <w:divBdr>
        <w:top w:val="none" w:sz="0" w:space="0" w:color="auto"/>
        <w:left w:val="none" w:sz="0" w:space="0" w:color="auto"/>
        <w:bottom w:val="none" w:sz="0" w:space="0" w:color="auto"/>
        <w:right w:val="none" w:sz="0" w:space="0" w:color="auto"/>
      </w:divBdr>
    </w:div>
    <w:div w:id="1577131067">
      <w:bodyDiv w:val="1"/>
      <w:marLeft w:val="0"/>
      <w:marRight w:val="0"/>
      <w:marTop w:val="0"/>
      <w:marBottom w:val="0"/>
      <w:divBdr>
        <w:top w:val="none" w:sz="0" w:space="0" w:color="auto"/>
        <w:left w:val="none" w:sz="0" w:space="0" w:color="auto"/>
        <w:bottom w:val="none" w:sz="0" w:space="0" w:color="auto"/>
        <w:right w:val="none" w:sz="0" w:space="0" w:color="auto"/>
      </w:divBdr>
    </w:div>
    <w:div w:id="1577275845">
      <w:bodyDiv w:val="1"/>
      <w:marLeft w:val="0"/>
      <w:marRight w:val="0"/>
      <w:marTop w:val="0"/>
      <w:marBottom w:val="0"/>
      <w:divBdr>
        <w:top w:val="none" w:sz="0" w:space="0" w:color="auto"/>
        <w:left w:val="none" w:sz="0" w:space="0" w:color="auto"/>
        <w:bottom w:val="none" w:sz="0" w:space="0" w:color="auto"/>
        <w:right w:val="none" w:sz="0" w:space="0" w:color="auto"/>
      </w:divBdr>
    </w:div>
    <w:div w:id="1577470677">
      <w:bodyDiv w:val="1"/>
      <w:marLeft w:val="0"/>
      <w:marRight w:val="0"/>
      <w:marTop w:val="0"/>
      <w:marBottom w:val="0"/>
      <w:divBdr>
        <w:top w:val="none" w:sz="0" w:space="0" w:color="auto"/>
        <w:left w:val="none" w:sz="0" w:space="0" w:color="auto"/>
        <w:bottom w:val="none" w:sz="0" w:space="0" w:color="auto"/>
        <w:right w:val="none" w:sz="0" w:space="0" w:color="auto"/>
      </w:divBdr>
    </w:div>
    <w:div w:id="1577742496">
      <w:bodyDiv w:val="1"/>
      <w:marLeft w:val="0"/>
      <w:marRight w:val="0"/>
      <w:marTop w:val="0"/>
      <w:marBottom w:val="0"/>
      <w:divBdr>
        <w:top w:val="none" w:sz="0" w:space="0" w:color="auto"/>
        <w:left w:val="none" w:sz="0" w:space="0" w:color="auto"/>
        <w:bottom w:val="none" w:sz="0" w:space="0" w:color="auto"/>
        <w:right w:val="none" w:sz="0" w:space="0" w:color="auto"/>
      </w:divBdr>
    </w:div>
    <w:div w:id="1577934165">
      <w:bodyDiv w:val="1"/>
      <w:marLeft w:val="0"/>
      <w:marRight w:val="0"/>
      <w:marTop w:val="0"/>
      <w:marBottom w:val="0"/>
      <w:divBdr>
        <w:top w:val="none" w:sz="0" w:space="0" w:color="auto"/>
        <w:left w:val="none" w:sz="0" w:space="0" w:color="auto"/>
        <w:bottom w:val="none" w:sz="0" w:space="0" w:color="auto"/>
        <w:right w:val="none" w:sz="0" w:space="0" w:color="auto"/>
      </w:divBdr>
    </w:div>
    <w:div w:id="1577940355">
      <w:bodyDiv w:val="1"/>
      <w:marLeft w:val="0"/>
      <w:marRight w:val="0"/>
      <w:marTop w:val="0"/>
      <w:marBottom w:val="0"/>
      <w:divBdr>
        <w:top w:val="none" w:sz="0" w:space="0" w:color="auto"/>
        <w:left w:val="none" w:sz="0" w:space="0" w:color="auto"/>
        <w:bottom w:val="none" w:sz="0" w:space="0" w:color="auto"/>
        <w:right w:val="none" w:sz="0" w:space="0" w:color="auto"/>
      </w:divBdr>
    </w:div>
    <w:div w:id="1578052343">
      <w:bodyDiv w:val="1"/>
      <w:marLeft w:val="0"/>
      <w:marRight w:val="0"/>
      <w:marTop w:val="0"/>
      <w:marBottom w:val="0"/>
      <w:divBdr>
        <w:top w:val="none" w:sz="0" w:space="0" w:color="auto"/>
        <w:left w:val="none" w:sz="0" w:space="0" w:color="auto"/>
        <w:bottom w:val="none" w:sz="0" w:space="0" w:color="auto"/>
        <w:right w:val="none" w:sz="0" w:space="0" w:color="auto"/>
      </w:divBdr>
    </w:div>
    <w:div w:id="1578130033">
      <w:bodyDiv w:val="1"/>
      <w:marLeft w:val="0"/>
      <w:marRight w:val="0"/>
      <w:marTop w:val="0"/>
      <w:marBottom w:val="0"/>
      <w:divBdr>
        <w:top w:val="none" w:sz="0" w:space="0" w:color="auto"/>
        <w:left w:val="none" w:sz="0" w:space="0" w:color="auto"/>
        <w:bottom w:val="none" w:sz="0" w:space="0" w:color="auto"/>
        <w:right w:val="none" w:sz="0" w:space="0" w:color="auto"/>
      </w:divBdr>
    </w:div>
    <w:div w:id="1578242693">
      <w:bodyDiv w:val="1"/>
      <w:marLeft w:val="0"/>
      <w:marRight w:val="0"/>
      <w:marTop w:val="0"/>
      <w:marBottom w:val="0"/>
      <w:divBdr>
        <w:top w:val="none" w:sz="0" w:space="0" w:color="auto"/>
        <w:left w:val="none" w:sz="0" w:space="0" w:color="auto"/>
        <w:bottom w:val="none" w:sz="0" w:space="0" w:color="auto"/>
        <w:right w:val="none" w:sz="0" w:space="0" w:color="auto"/>
      </w:divBdr>
    </w:div>
    <w:div w:id="1578518147">
      <w:bodyDiv w:val="1"/>
      <w:marLeft w:val="0"/>
      <w:marRight w:val="0"/>
      <w:marTop w:val="0"/>
      <w:marBottom w:val="0"/>
      <w:divBdr>
        <w:top w:val="none" w:sz="0" w:space="0" w:color="auto"/>
        <w:left w:val="none" w:sz="0" w:space="0" w:color="auto"/>
        <w:bottom w:val="none" w:sz="0" w:space="0" w:color="auto"/>
        <w:right w:val="none" w:sz="0" w:space="0" w:color="auto"/>
      </w:divBdr>
    </w:div>
    <w:div w:id="1578592190">
      <w:bodyDiv w:val="1"/>
      <w:marLeft w:val="0"/>
      <w:marRight w:val="0"/>
      <w:marTop w:val="0"/>
      <w:marBottom w:val="0"/>
      <w:divBdr>
        <w:top w:val="none" w:sz="0" w:space="0" w:color="auto"/>
        <w:left w:val="none" w:sz="0" w:space="0" w:color="auto"/>
        <w:bottom w:val="none" w:sz="0" w:space="0" w:color="auto"/>
        <w:right w:val="none" w:sz="0" w:space="0" w:color="auto"/>
      </w:divBdr>
    </w:div>
    <w:div w:id="1578711055">
      <w:bodyDiv w:val="1"/>
      <w:marLeft w:val="0"/>
      <w:marRight w:val="0"/>
      <w:marTop w:val="0"/>
      <w:marBottom w:val="0"/>
      <w:divBdr>
        <w:top w:val="none" w:sz="0" w:space="0" w:color="auto"/>
        <w:left w:val="none" w:sz="0" w:space="0" w:color="auto"/>
        <w:bottom w:val="none" w:sz="0" w:space="0" w:color="auto"/>
        <w:right w:val="none" w:sz="0" w:space="0" w:color="auto"/>
      </w:divBdr>
    </w:div>
    <w:div w:id="1578779520">
      <w:bodyDiv w:val="1"/>
      <w:marLeft w:val="0"/>
      <w:marRight w:val="0"/>
      <w:marTop w:val="0"/>
      <w:marBottom w:val="0"/>
      <w:divBdr>
        <w:top w:val="none" w:sz="0" w:space="0" w:color="auto"/>
        <w:left w:val="none" w:sz="0" w:space="0" w:color="auto"/>
        <w:bottom w:val="none" w:sz="0" w:space="0" w:color="auto"/>
        <w:right w:val="none" w:sz="0" w:space="0" w:color="auto"/>
      </w:divBdr>
    </w:div>
    <w:div w:id="1578897887">
      <w:bodyDiv w:val="1"/>
      <w:marLeft w:val="0"/>
      <w:marRight w:val="0"/>
      <w:marTop w:val="0"/>
      <w:marBottom w:val="0"/>
      <w:divBdr>
        <w:top w:val="none" w:sz="0" w:space="0" w:color="auto"/>
        <w:left w:val="none" w:sz="0" w:space="0" w:color="auto"/>
        <w:bottom w:val="none" w:sz="0" w:space="0" w:color="auto"/>
        <w:right w:val="none" w:sz="0" w:space="0" w:color="auto"/>
      </w:divBdr>
    </w:div>
    <w:div w:id="1578899048">
      <w:bodyDiv w:val="1"/>
      <w:marLeft w:val="0"/>
      <w:marRight w:val="0"/>
      <w:marTop w:val="0"/>
      <w:marBottom w:val="0"/>
      <w:divBdr>
        <w:top w:val="none" w:sz="0" w:space="0" w:color="auto"/>
        <w:left w:val="none" w:sz="0" w:space="0" w:color="auto"/>
        <w:bottom w:val="none" w:sz="0" w:space="0" w:color="auto"/>
        <w:right w:val="none" w:sz="0" w:space="0" w:color="auto"/>
      </w:divBdr>
    </w:div>
    <w:div w:id="1578979016">
      <w:bodyDiv w:val="1"/>
      <w:marLeft w:val="0"/>
      <w:marRight w:val="0"/>
      <w:marTop w:val="0"/>
      <w:marBottom w:val="0"/>
      <w:divBdr>
        <w:top w:val="none" w:sz="0" w:space="0" w:color="auto"/>
        <w:left w:val="none" w:sz="0" w:space="0" w:color="auto"/>
        <w:bottom w:val="none" w:sz="0" w:space="0" w:color="auto"/>
        <w:right w:val="none" w:sz="0" w:space="0" w:color="auto"/>
      </w:divBdr>
    </w:div>
    <w:div w:id="1579098768">
      <w:bodyDiv w:val="1"/>
      <w:marLeft w:val="0"/>
      <w:marRight w:val="0"/>
      <w:marTop w:val="0"/>
      <w:marBottom w:val="0"/>
      <w:divBdr>
        <w:top w:val="none" w:sz="0" w:space="0" w:color="auto"/>
        <w:left w:val="none" w:sz="0" w:space="0" w:color="auto"/>
        <w:bottom w:val="none" w:sz="0" w:space="0" w:color="auto"/>
        <w:right w:val="none" w:sz="0" w:space="0" w:color="auto"/>
      </w:divBdr>
    </w:div>
    <w:div w:id="1579288128">
      <w:bodyDiv w:val="1"/>
      <w:marLeft w:val="0"/>
      <w:marRight w:val="0"/>
      <w:marTop w:val="0"/>
      <w:marBottom w:val="0"/>
      <w:divBdr>
        <w:top w:val="none" w:sz="0" w:space="0" w:color="auto"/>
        <w:left w:val="none" w:sz="0" w:space="0" w:color="auto"/>
        <w:bottom w:val="none" w:sz="0" w:space="0" w:color="auto"/>
        <w:right w:val="none" w:sz="0" w:space="0" w:color="auto"/>
      </w:divBdr>
    </w:div>
    <w:div w:id="1579292355">
      <w:bodyDiv w:val="1"/>
      <w:marLeft w:val="0"/>
      <w:marRight w:val="0"/>
      <w:marTop w:val="0"/>
      <w:marBottom w:val="0"/>
      <w:divBdr>
        <w:top w:val="none" w:sz="0" w:space="0" w:color="auto"/>
        <w:left w:val="none" w:sz="0" w:space="0" w:color="auto"/>
        <w:bottom w:val="none" w:sz="0" w:space="0" w:color="auto"/>
        <w:right w:val="none" w:sz="0" w:space="0" w:color="auto"/>
      </w:divBdr>
    </w:div>
    <w:div w:id="1579364483">
      <w:bodyDiv w:val="1"/>
      <w:marLeft w:val="0"/>
      <w:marRight w:val="0"/>
      <w:marTop w:val="0"/>
      <w:marBottom w:val="0"/>
      <w:divBdr>
        <w:top w:val="none" w:sz="0" w:space="0" w:color="auto"/>
        <w:left w:val="none" w:sz="0" w:space="0" w:color="auto"/>
        <w:bottom w:val="none" w:sz="0" w:space="0" w:color="auto"/>
        <w:right w:val="none" w:sz="0" w:space="0" w:color="auto"/>
      </w:divBdr>
    </w:div>
    <w:div w:id="1579510438">
      <w:bodyDiv w:val="1"/>
      <w:marLeft w:val="0"/>
      <w:marRight w:val="0"/>
      <w:marTop w:val="0"/>
      <w:marBottom w:val="0"/>
      <w:divBdr>
        <w:top w:val="none" w:sz="0" w:space="0" w:color="auto"/>
        <w:left w:val="none" w:sz="0" w:space="0" w:color="auto"/>
        <w:bottom w:val="none" w:sz="0" w:space="0" w:color="auto"/>
        <w:right w:val="none" w:sz="0" w:space="0" w:color="auto"/>
      </w:divBdr>
    </w:div>
    <w:div w:id="1579903258">
      <w:bodyDiv w:val="1"/>
      <w:marLeft w:val="0"/>
      <w:marRight w:val="0"/>
      <w:marTop w:val="0"/>
      <w:marBottom w:val="0"/>
      <w:divBdr>
        <w:top w:val="none" w:sz="0" w:space="0" w:color="auto"/>
        <w:left w:val="none" w:sz="0" w:space="0" w:color="auto"/>
        <w:bottom w:val="none" w:sz="0" w:space="0" w:color="auto"/>
        <w:right w:val="none" w:sz="0" w:space="0" w:color="auto"/>
      </w:divBdr>
    </w:div>
    <w:div w:id="1579906347">
      <w:bodyDiv w:val="1"/>
      <w:marLeft w:val="0"/>
      <w:marRight w:val="0"/>
      <w:marTop w:val="0"/>
      <w:marBottom w:val="0"/>
      <w:divBdr>
        <w:top w:val="none" w:sz="0" w:space="0" w:color="auto"/>
        <w:left w:val="none" w:sz="0" w:space="0" w:color="auto"/>
        <w:bottom w:val="none" w:sz="0" w:space="0" w:color="auto"/>
        <w:right w:val="none" w:sz="0" w:space="0" w:color="auto"/>
      </w:divBdr>
    </w:div>
    <w:div w:id="1580092073">
      <w:bodyDiv w:val="1"/>
      <w:marLeft w:val="0"/>
      <w:marRight w:val="0"/>
      <w:marTop w:val="0"/>
      <w:marBottom w:val="0"/>
      <w:divBdr>
        <w:top w:val="none" w:sz="0" w:space="0" w:color="auto"/>
        <w:left w:val="none" w:sz="0" w:space="0" w:color="auto"/>
        <w:bottom w:val="none" w:sz="0" w:space="0" w:color="auto"/>
        <w:right w:val="none" w:sz="0" w:space="0" w:color="auto"/>
      </w:divBdr>
    </w:div>
    <w:div w:id="1580094789">
      <w:bodyDiv w:val="1"/>
      <w:marLeft w:val="0"/>
      <w:marRight w:val="0"/>
      <w:marTop w:val="0"/>
      <w:marBottom w:val="0"/>
      <w:divBdr>
        <w:top w:val="none" w:sz="0" w:space="0" w:color="auto"/>
        <w:left w:val="none" w:sz="0" w:space="0" w:color="auto"/>
        <w:bottom w:val="none" w:sz="0" w:space="0" w:color="auto"/>
        <w:right w:val="none" w:sz="0" w:space="0" w:color="auto"/>
      </w:divBdr>
    </w:div>
    <w:div w:id="1580208316">
      <w:bodyDiv w:val="1"/>
      <w:marLeft w:val="0"/>
      <w:marRight w:val="0"/>
      <w:marTop w:val="0"/>
      <w:marBottom w:val="0"/>
      <w:divBdr>
        <w:top w:val="none" w:sz="0" w:space="0" w:color="auto"/>
        <w:left w:val="none" w:sz="0" w:space="0" w:color="auto"/>
        <w:bottom w:val="none" w:sz="0" w:space="0" w:color="auto"/>
        <w:right w:val="none" w:sz="0" w:space="0" w:color="auto"/>
      </w:divBdr>
    </w:div>
    <w:div w:id="1580401636">
      <w:bodyDiv w:val="1"/>
      <w:marLeft w:val="0"/>
      <w:marRight w:val="0"/>
      <w:marTop w:val="0"/>
      <w:marBottom w:val="0"/>
      <w:divBdr>
        <w:top w:val="none" w:sz="0" w:space="0" w:color="auto"/>
        <w:left w:val="none" w:sz="0" w:space="0" w:color="auto"/>
        <w:bottom w:val="none" w:sz="0" w:space="0" w:color="auto"/>
        <w:right w:val="none" w:sz="0" w:space="0" w:color="auto"/>
      </w:divBdr>
    </w:div>
    <w:div w:id="1580485128">
      <w:bodyDiv w:val="1"/>
      <w:marLeft w:val="0"/>
      <w:marRight w:val="0"/>
      <w:marTop w:val="0"/>
      <w:marBottom w:val="0"/>
      <w:divBdr>
        <w:top w:val="none" w:sz="0" w:space="0" w:color="auto"/>
        <w:left w:val="none" w:sz="0" w:space="0" w:color="auto"/>
        <w:bottom w:val="none" w:sz="0" w:space="0" w:color="auto"/>
        <w:right w:val="none" w:sz="0" w:space="0" w:color="auto"/>
      </w:divBdr>
    </w:div>
    <w:div w:id="1580670525">
      <w:bodyDiv w:val="1"/>
      <w:marLeft w:val="0"/>
      <w:marRight w:val="0"/>
      <w:marTop w:val="0"/>
      <w:marBottom w:val="0"/>
      <w:divBdr>
        <w:top w:val="none" w:sz="0" w:space="0" w:color="auto"/>
        <w:left w:val="none" w:sz="0" w:space="0" w:color="auto"/>
        <w:bottom w:val="none" w:sz="0" w:space="0" w:color="auto"/>
        <w:right w:val="none" w:sz="0" w:space="0" w:color="auto"/>
      </w:divBdr>
    </w:div>
    <w:div w:id="1580745210">
      <w:bodyDiv w:val="1"/>
      <w:marLeft w:val="0"/>
      <w:marRight w:val="0"/>
      <w:marTop w:val="0"/>
      <w:marBottom w:val="0"/>
      <w:divBdr>
        <w:top w:val="none" w:sz="0" w:space="0" w:color="auto"/>
        <w:left w:val="none" w:sz="0" w:space="0" w:color="auto"/>
        <w:bottom w:val="none" w:sz="0" w:space="0" w:color="auto"/>
        <w:right w:val="none" w:sz="0" w:space="0" w:color="auto"/>
      </w:divBdr>
    </w:div>
    <w:div w:id="1581017992">
      <w:bodyDiv w:val="1"/>
      <w:marLeft w:val="0"/>
      <w:marRight w:val="0"/>
      <w:marTop w:val="0"/>
      <w:marBottom w:val="0"/>
      <w:divBdr>
        <w:top w:val="none" w:sz="0" w:space="0" w:color="auto"/>
        <w:left w:val="none" w:sz="0" w:space="0" w:color="auto"/>
        <w:bottom w:val="none" w:sz="0" w:space="0" w:color="auto"/>
        <w:right w:val="none" w:sz="0" w:space="0" w:color="auto"/>
      </w:divBdr>
    </w:div>
    <w:div w:id="1581021118">
      <w:bodyDiv w:val="1"/>
      <w:marLeft w:val="0"/>
      <w:marRight w:val="0"/>
      <w:marTop w:val="0"/>
      <w:marBottom w:val="0"/>
      <w:divBdr>
        <w:top w:val="none" w:sz="0" w:space="0" w:color="auto"/>
        <w:left w:val="none" w:sz="0" w:space="0" w:color="auto"/>
        <w:bottom w:val="none" w:sz="0" w:space="0" w:color="auto"/>
        <w:right w:val="none" w:sz="0" w:space="0" w:color="auto"/>
      </w:divBdr>
    </w:div>
    <w:div w:id="1581207616">
      <w:bodyDiv w:val="1"/>
      <w:marLeft w:val="0"/>
      <w:marRight w:val="0"/>
      <w:marTop w:val="0"/>
      <w:marBottom w:val="0"/>
      <w:divBdr>
        <w:top w:val="none" w:sz="0" w:space="0" w:color="auto"/>
        <w:left w:val="none" w:sz="0" w:space="0" w:color="auto"/>
        <w:bottom w:val="none" w:sz="0" w:space="0" w:color="auto"/>
        <w:right w:val="none" w:sz="0" w:space="0" w:color="auto"/>
      </w:divBdr>
    </w:div>
    <w:div w:id="1581212740">
      <w:bodyDiv w:val="1"/>
      <w:marLeft w:val="0"/>
      <w:marRight w:val="0"/>
      <w:marTop w:val="0"/>
      <w:marBottom w:val="0"/>
      <w:divBdr>
        <w:top w:val="none" w:sz="0" w:space="0" w:color="auto"/>
        <w:left w:val="none" w:sz="0" w:space="0" w:color="auto"/>
        <w:bottom w:val="none" w:sz="0" w:space="0" w:color="auto"/>
        <w:right w:val="none" w:sz="0" w:space="0" w:color="auto"/>
      </w:divBdr>
    </w:div>
    <w:div w:id="1581255334">
      <w:bodyDiv w:val="1"/>
      <w:marLeft w:val="0"/>
      <w:marRight w:val="0"/>
      <w:marTop w:val="0"/>
      <w:marBottom w:val="0"/>
      <w:divBdr>
        <w:top w:val="none" w:sz="0" w:space="0" w:color="auto"/>
        <w:left w:val="none" w:sz="0" w:space="0" w:color="auto"/>
        <w:bottom w:val="none" w:sz="0" w:space="0" w:color="auto"/>
        <w:right w:val="none" w:sz="0" w:space="0" w:color="auto"/>
      </w:divBdr>
    </w:div>
    <w:div w:id="1581866878">
      <w:bodyDiv w:val="1"/>
      <w:marLeft w:val="0"/>
      <w:marRight w:val="0"/>
      <w:marTop w:val="0"/>
      <w:marBottom w:val="0"/>
      <w:divBdr>
        <w:top w:val="none" w:sz="0" w:space="0" w:color="auto"/>
        <w:left w:val="none" w:sz="0" w:space="0" w:color="auto"/>
        <w:bottom w:val="none" w:sz="0" w:space="0" w:color="auto"/>
        <w:right w:val="none" w:sz="0" w:space="0" w:color="auto"/>
      </w:divBdr>
    </w:div>
    <w:div w:id="1581940435">
      <w:bodyDiv w:val="1"/>
      <w:marLeft w:val="0"/>
      <w:marRight w:val="0"/>
      <w:marTop w:val="0"/>
      <w:marBottom w:val="0"/>
      <w:divBdr>
        <w:top w:val="none" w:sz="0" w:space="0" w:color="auto"/>
        <w:left w:val="none" w:sz="0" w:space="0" w:color="auto"/>
        <w:bottom w:val="none" w:sz="0" w:space="0" w:color="auto"/>
        <w:right w:val="none" w:sz="0" w:space="0" w:color="auto"/>
      </w:divBdr>
    </w:div>
    <w:div w:id="1582055682">
      <w:bodyDiv w:val="1"/>
      <w:marLeft w:val="0"/>
      <w:marRight w:val="0"/>
      <w:marTop w:val="0"/>
      <w:marBottom w:val="0"/>
      <w:divBdr>
        <w:top w:val="none" w:sz="0" w:space="0" w:color="auto"/>
        <w:left w:val="none" w:sz="0" w:space="0" w:color="auto"/>
        <w:bottom w:val="none" w:sz="0" w:space="0" w:color="auto"/>
        <w:right w:val="none" w:sz="0" w:space="0" w:color="auto"/>
      </w:divBdr>
    </w:div>
    <w:div w:id="1582178947">
      <w:bodyDiv w:val="1"/>
      <w:marLeft w:val="0"/>
      <w:marRight w:val="0"/>
      <w:marTop w:val="0"/>
      <w:marBottom w:val="0"/>
      <w:divBdr>
        <w:top w:val="none" w:sz="0" w:space="0" w:color="auto"/>
        <w:left w:val="none" w:sz="0" w:space="0" w:color="auto"/>
        <w:bottom w:val="none" w:sz="0" w:space="0" w:color="auto"/>
        <w:right w:val="none" w:sz="0" w:space="0" w:color="auto"/>
      </w:divBdr>
    </w:div>
    <w:div w:id="1582711312">
      <w:bodyDiv w:val="1"/>
      <w:marLeft w:val="0"/>
      <w:marRight w:val="0"/>
      <w:marTop w:val="0"/>
      <w:marBottom w:val="0"/>
      <w:divBdr>
        <w:top w:val="none" w:sz="0" w:space="0" w:color="auto"/>
        <w:left w:val="none" w:sz="0" w:space="0" w:color="auto"/>
        <w:bottom w:val="none" w:sz="0" w:space="0" w:color="auto"/>
        <w:right w:val="none" w:sz="0" w:space="0" w:color="auto"/>
      </w:divBdr>
    </w:div>
    <w:div w:id="1582787160">
      <w:bodyDiv w:val="1"/>
      <w:marLeft w:val="0"/>
      <w:marRight w:val="0"/>
      <w:marTop w:val="0"/>
      <w:marBottom w:val="0"/>
      <w:divBdr>
        <w:top w:val="none" w:sz="0" w:space="0" w:color="auto"/>
        <w:left w:val="none" w:sz="0" w:space="0" w:color="auto"/>
        <w:bottom w:val="none" w:sz="0" w:space="0" w:color="auto"/>
        <w:right w:val="none" w:sz="0" w:space="0" w:color="auto"/>
      </w:divBdr>
    </w:div>
    <w:div w:id="1582833043">
      <w:bodyDiv w:val="1"/>
      <w:marLeft w:val="0"/>
      <w:marRight w:val="0"/>
      <w:marTop w:val="0"/>
      <w:marBottom w:val="0"/>
      <w:divBdr>
        <w:top w:val="none" w:sz="0" w:space="0" w:color="auto"/>
        <w:left w:val="none" w:sz="0" w:space="0" w:color="auto"/>
        <w:bottom w:val="none" w:sz="0" w:space="0" w:color="auto"/>
        <w:right w:val="none" w:sz="0" w:space="0" w:color="auto"/>
      </w:divBdr>
    </w:div>
    <w:div w:id="1583248448">
      <w:bodyDiv w:val="1"/>
      <w:marLeft w:val="0"/>
      <w:marRight w:val="0"/>
      <w:marTop w:val="0"/>
      <w:marBottom w:val="0"/>
      <w:divBdr>
        <w:top w:val="none" w:sz="0" w:space="0" w:color="auto"/>
        <w:left w:val="none" w:sz="0" w:space="0" w:color="auto"/>
        <w:bottom w:val="none" w:sz="0" w:space="0" w:color="auto"/>
        <w:right w:val="none" w:sz="0" w:space="0" w:color="auto"/>
      </w:divBdr>
    </w:div>
    <w:div w:id="1583492317">
      <w:bodyDiv w:val="1"/>
      <w:marLeft w:val="0"/>
      <w:marRight w:val="0"/>
      <w:marTop w:val="0"/>
      <w:marBottom w:val="0"/>
      <w:divBdr>
        <w:top w:val="none" w:sz="0" w:space="0" w:color="auto"/>
        <w:left w:val="none" w:sz="0" w:space="0" w:color="auto"/>
        <w:bottom w:val="none" w:sz="0" w:space="0" w:color="auto"/>
        <w:right w:val="none" w:sz="0" w:space="0" w:color="auto"/>
      </w:divBdr>
    </w:div>
    <w:div w:id="1583906510">
      <w:bodyDiv w:val="1"/>
      <w:marLeft w:val="0"/>
      <w:marRight w:val="0"/>
      <w:marTop w:val="0"/>
      <w:marBottom w:val="0"/>
      <w:divBdr>
        <w:top w:val="none" w:sz="0" w:space="0" w:color="auto"/>
        <w:left w:val="none" w:sz="0" w:space="0" w:color="auto"/>
        <w:bottom w:val="none" w:sz="0" w:space="0" w:color="auto"/>
        <w:right w:val="none" w:sz="0" w:space="0" w:color="auto"/>
      </w:divBdr>
    </w:div>
    <w:div w:id="1584027643">
      <w:bodyDiv w:val="1"/>
      <w:marLeft w:val="0"/>
      <w:marRight w:val="0"/>
      <w:marTop w:val="0"/>
      <w:marBottom w:val="0"/>
      <w:divBdr>
        <w:top w:val="none" w:sz="0" w:space="0" w:color="auto"/>
        <w:left w:val="none" w:sz="0" w:space="0" w:color="auto"/>
        <w:bottom w:val="none" w:sz="0" w:space="0" w:color="auto"/>
        <w:right w:val="none" w:sz="0" w:space="0" w:color="auto"/>
      </w:divBdr>
    </w:div>
    <w:div w:id="1584028474">
      <w:bodyDiv w:val="1"/>
      <w:marLeft w:val="0"/>
      <w:marRight w:val="0"/>
      <w:marTop w:val="0"/>
      <w:marBottom w:val="0"/>
      <w:divBdr>
        <w:top w:val="none" w:sz="0" w:space="0" w:color="auto"/>
        <w:left w:val="none" w:sz="0" w:space="0" w:color="auto"/>
        <w:bottom w:val="none" w:sz="0" w:space="0" w:color="auto"/>
        <w:right w:val="none" w:sz="0" w:space="0" w:color="auto"/>
      </w:divBdr>
    </w:div>
    <w:div w:id="1584294221">
      <w:bodyDiv w:val="1"/>
      <w:marLeft w:val="0"/>
      <w:marRight w:val="0"/>
      <w:marTop w:val="0"/>
      <w:marBottom w:val="0"/>
      <w:divBdr>
        <w:top w:val="none" w:sz="0" w:space="0" w:color="auto"/>
        <w:left w:val="none" w:sz="0" w:space="0" w:color="auto"/>
        <w:bottom w:val="none" w:sz="0" w:space="0" w:color="auto"/>
        <w:right w:val="none" w:sz="0" w:space="0" w:color="auto"/>
      </w:divBdr>
    </w:div>
    <w:div w:id="1584413650">
      <w:bodyDiv w:val="1"/>
      <w:marLeft w:val="0"/>
      <w:marRight w:val="0"/>
      <w:marTop w:val="0"/>
      <w:marBottom w:val="0"/>
      <w:divBdr>
        <w:top w:val="none" w:sz="0" w:space="0" w:color="auto"/>
        <w:left w:val="none" w:sz="0" w:space="0" w:color="auto"/>
        <w:bottom w:val="none" w:sz="0" w:space="0" w:color="auto"/>
        <w:right w:val="none" w:sz="0" w:space="0" w:color="auto"/>
      </w:divBdr>
    </w:div>
    <w:div w:id="1584489538">
      <w:bodyDiv w:val="1"/>
      <w:marLeft w:val="0"/>
      <w:marRight w:val="0"/>
      <w:marTop w:val="0"/>
      <w:marBottom w:val="0"/>
      <w:divBdr>
        <w:top w:val="none" w:sz="0" w:space="0" w:color="auto"/>
        <w:left w:val="none" w:sz="0" w:space="0" w:color="auto"/>
        <w:bottom w:val="none" w:sz="0" w:space="0" w:color="auto"/>
        <w:right w:val="none" w:sz="0" w:space="0" w:color="auto"/>
      </w:divBdr>
    </w:div>
    <w:div w:id="1584490275">
      <w:bodyDiv w:val="1"/>
      <w:marLeft w:val="0"/>
      <w:marRight w:val="0"/>
      <w:marTop w:val="0"/>
      <w:marBottom w:val="0"/>
      <w:divBdr>
        <w:top w:val="none" w:sz="0" w:space="0" w:color="auto"/>
        <w:left w:val="none" w:sz="0" w:space="0" w:color="auto"/>
        <w:bottom w:val="none" w:sz="0" w:space="0" w:color="auto"/>
        <w:right w:val="none" w:sz="0" w:space="0" w:color="auto"/>
      </w:divBdr>
    </w:div>
    <w:div w:id="1584683101">
      <w:bodyDiv w:val="1"/>
      <w:marLeft w:val="0"/>
      <w:marRight w:val="0"/>
      <w:marTop w:val="0"/>
      <w:marBottom w:val="0"/>
      <w:divBdr>
        <w:top w:val="none" w:sz="0" w:space="0" w:color="auto"/>
        <w:left w:val="none" w:sz="0" w:space="0" w:color="auto"/>
        <w:bottom w:val="none" w:sz="0" w:space="0" w:color="auto"/>
        <w:right w:val="none" w:sz="0" w:space="0" w:color="auto"/>
      </w:divBdr>
    </w:div>
    <w:div w:id="1584753067">
      <w:bodyDiv w:val="1"/>
      <w:marLeft w:val="0"/>
      <w:marRight w:val="0"/>
      <w:marTop w:val="0"/>
      <w:marBottom w:val="0"/>
      <w:divBdr>
        <w:top w:val="none" w:sz="0" w:space="0" w:color="auto"/>
        <w:left w:val="none" w:sz="0" w:space="0" w:color="auto"/>
        <w:bottom w:val="none" w:sz="0" w:space="0" w:color="auto"/>
        <w:right w:val="none" w:sz="0" w:space="0" w:color="auto"/>
      </w:divBdr>
    </w:div>
    <w:div w:id="1584796058">
      <w:bodyDiv w:val="1"/>
      <w:marLeft w:val="0"/>
      <w:marRight w:val="0"/>
      <w:marTop w:val="0"/>
      <w:marBottom w:val="0"/>
      <w:divBdr>
        <w:top w:val="none" w:sz="0" w:space="0" w:color="auto"/>
        <w:left w:val="none" w:sz="0" w:space="0" w:color="auto"/>
        <w:bottom w:val="none" w:sz="0" w:space="0" w:color="auto"/>
        <w:right w:val="none" w:sz="0" w:space="0" w:color="auto"/>
      </w:divBdr>
    </w:div>
    <w:div w:id="1584803446">
      <w:bodyDiv w:val="1"/>
      <w:marLeft w:val="0"/>
      <w:marRight w:val="0"/>
      <w:marTop w:val="0"/>
      <w:marBottom w:val="0"/>
      <w:divBdr>
        <w:top w:val="none" w:sz="0" w:space="0" w:color="auto"/>
        <w:left w:val="none" w:sz="0" w:space="0" w:color="auto"/>
        <w:bottom w:val="none" w:sz="0" w:space="0" w:color="auto"/>
        <w:right w:val="none" w:sz="0" w:space="0" w:color="auto"/>
      </w:divBdr>
    </w:div>
    <w:div w:id="1584949668">
      <w:bodyDiv w:val="1"/>
      <w:marLeft w:val="0"/>
      <w:marRight w:val="0"/>
      <w:marTop w:val="0"/>
      <w:marBottom w:val="0"/>
      <w:divBdr>
        <w:top w:val="none" w:sz="0" w:space="0" w:color="auto"/>
        <w:left w:val="none" w:sz="0" w:space="0" w:color="auto"/>
        <w:bottom w:val="none" w:sz="0" w:space="0" w:color="auto"/>
        <w:right w:val="none" w:sz="0" w:space="0" w:color="auto"/>
      </w:divBdr>
    </w:div>
    <w:div w:id="1585144968">
      <w:bodyDiv w:val="1"/>
      <w:marLeft w:val="0"/>
      <w:marRight w:val="0"/>
      <w:marTop w:val="0"/>
      <w:marBottom w:val="0"/>
      <w:divBdr>
        <w:top w:val="none" w:sz="0" w:space="0" w:color="auto"/>
        <w:left w:val="none" w:sz="0" w:space="0" w:color="auto"/>
        <w:bottom w:val="none" w:sz="0" w:space="0" w:color="auto"/>
        <w:right w:val="none" w:sz="0" w:space="0" w:color="auto"/>
      </w:divBdr>
    </w:div>
    <w:div w:id="1585215421">
      <w:bodyDiv w:val="1"/>
      <w:marLeft w:val="0"/>
      <w:marRight w:val="0"/>
      <w:marTop w:val="0"/>
      <w:marBottom w:val="0"/>
      <w:divBdr>
        <w:top w:val="none" w:sz="0" w:space="0" w:color="auto"/>
        <w:left w:val="none" w:sz="0" w:space="0" w:color="auto"/>
        <w:bottom w:val="none" w:sz="0" w:space="0" w:color="auto"/>
        <w:right w:val="none" w:sz="0" w:space="0" w:color="auto"/>
      </w:divBdr>
    </w:div>
    <w:div w:id="1585338045">
      <w:bodyDiv w:val="1"/>
      <w:marLeft w:val="0"/>
      <w:marRight w:val="0"/>
      <w:marTop w:val="0"/>
      <w:marBottom w:val="0"/>
      <w:divBdr>
        <w:top w:val="none" w:sz="0" w:space="0" w:color="auto"/>
        <w:left w:val="none" w:sz="0" w:space="0" w:color="auto"/>
        <w:bottom w:val="none" w:sz="0" w:space="0" w:color="auto"/>
        <w:right w:val="none" w:sz="0" w:space="0" w:color="auto"/>
      </w:divBdr>
    </w:div>
    <w:div w:id="1585338855">
      <w:bodyDiv w:val="1"/>
      <w:marLeft w:val="0"/>
      <w:marRight w:val="0"/>
      <w:marTop w:val="0"/>
      <w:marBottom w:val="0"/>
      <w:divBdr>
        <w:top w:val="none" w:sz="0" w:space="0" w:color="auto"/>
        <w:left w:val="none" w:sz="0" w:space="0" w:color="auto"/>
        <w:bottom w:val="none" w:sz="0" w:space="0" w:color="auto"/>
        <w:right w:val="none" w:sz="0" w:space="0" w:color="auto"/>
      </w:divBdr>
    </w:div>
    <w:div w:id="1585383964">
      <w:bodyDiv w:val="1"/>
      <w:marLeft w:val="0"/>
      <w:marRight w:val="0"/>
      <w:marTop w:val="0"/>
      <w:marBottom w:val="0"/>
      <w:divBdr>
        <w:top w:val="none" w:sz="0" w:space="0" w:color="auto"/>
        <w:left w:val="none" w:sz="0" w:space="0" w:color="auto"/>
        <w:bottom w:val="none" w:sz="0" w:space="0" w:color="auto"/>
        <w:right w:val="none" w:sz="0" w:space="0" w:color="auto"/>
      </w:divBdr>
    </w:div>
    <w:div w:id="1585407447">
      <w:bodyDiv w:val="1"/>
      <w:marLeft w:val="0"/>
      <w:marRight w:val="0"/>
      <w:marTop w:val="0"/>
      <w:marBottom w:val="0"/>
      <w:divBdr>
        <w:top w:val="none" w:sz="0" w:space="0" w:color="auto"/>
        <w:left w:val="none" w:sz="0" w:space="0" w:color="auto"/>
        <w:bottom w:val="none" w:sz="0" w:space="0" w:color="auto"/>
        <w:right w:val="none" w:sz="0" w:space="0" w:color="auto"/>
      </w:divBdr>
    </w:div>
    <w:div w:id="1585454846">
      <w:bodyDiv w:val="1"/>
      <w:marLeft w:val="0"/>
      <w:marRight w:val="0"/>
      <w:marTop w:val="0"/>
      <w:marBottom w:val="0"/>
      <w:divBdr>
        <w:top w:val="none" w:sz="0" w:space="0" w:color="auto"/>
        <w:left w:val="none" w:sz="0" w:space="0" w:color="auto"/>
        <w:bottom w:val="none" w:sz="0" w:space="0" w:color="auto"/>
        <w:right w:val="none" w:sz="0" w:space="0" w:color="auto"/>
      </w:divBdr>
    </w:div>
    <w:div w:id="1585605750">
      <w:bodyDiv w:val="1"/>
      <w:marLeft w:val="0"/>
      <w:marRight w:val="0"/>
      <w:marTop w:val="0"/>
      <w:marBottom w:val="0"/>
      <w:divBdr>
        <w:top w:val="none" w:sz="0" w:space="0" w:color="auto"/>
        <w:left w:val="none" w:sz="0" w:space="0" w:color="auto"/>
        <w:bottom w:val="none" w:sz="0" w:space="0" w:color="auto"/>
        <w:right w:val="none" w:sz="0" w:space="0" w:color="auto"/>
      </w:divBdr>
    </w:div>
    <w:div w:id="1585721667">
      <w:bodyDiv w:val="1"/>
      <w:marLeft w:val="0"/>
      <w:marRight w:val="0"/>
      <w:marTop w:val="0"/>
      <w:marBottom w:val="0"/>
      <w:divBdr>
        <w:top w:val="none" w:sz="0" w:space="0" w:color="auto"/>
        <w:left w:val="none" w:sz="0" w:space="0" w:color="auto"/>
        <w:bottom w:val="none" w:sz="0" w:space="0" w:color="auto"/>
        <w:right w:val="none" w:sz="0" w:space="0" w:color="auto"/>
      </w:divBdr>
    </w:div>
    <w:div w:id="1585990295">
      <w:bodyDiv w:val="1"/>
      <w:marLeft w:val="0"/>
      <w:marRight w:val="0"/>
      <w:marTop w:val="0"/>
      <w:marBottom w:val="0"/>
      <w:divBdr>
        <w:top w:val="none" w:sz="0" w:space="0" w:color="auto"/>
        <w:left w:val="none" w:sz="0" w:space="0" w:color="auto"/>
        <w:bottom w:val="none" w:sz="0" w:space="0" w:color="auto"/>
        <w:right w:val="none" w:sz="0" w:space="0" w:color="auto"/>
      </w:divBdr>
    </w:div>
    <w:div w:id="1586105247">
      <w:bodyDiv w:val="1"/>
      <w:marLeft w:val="0"/>
      <w:marRight w:val="0"/>
      <w:marTop w:val="0"/>
      <w:marBottom w:val="0"/>
      <w:divBdr>
        <w:top w:val="none" w:sz="0" w:space="0" w:color="auto"/>
        <w:left w:val="none" w:sz="0" w:space="0" w:color="auto"/>
        <w:bottom w:val="none" w:sz="0" w:space="0" w:color="auto"/>
        <w:right w:val="none" w:sz="0" w:space="0" w:color="auto"/>
      </w:divBdr>
    </w:div>
    <w:div w:id="1586111378">
      <w:bodyDiv w:val="1"/>
      <w:marLeft w:val="0"/>
      <w:marRight w:val="0"/>
      <w:marTop w:val="0"/>
      <w:marBottom w:val="0"/>
      <w:divBdr>
        <w:top w:val="none" w:sz="0" w:space="0" w:color="auto"/>
        <w:left w:val="none" w:sz="0" w:space="0" w:color="auto"/>
        <w:bottom w:val="none" w:sz="0" w:space="0" w:color="auto"/>
        <w:right w:val="none" w:sz="0" w:space="0" w:color="auto"/>
      </w:divBdr>
    </w:div>
    <w:div w:id="1586114164">
      <w:bodyDiv w:val="1"/>
      <w:marLeft w:val="0"/>
      <w:marRight w:val="0"/>
      <w:marTop w:val="0"/>
      <w:marBottom w:val="0"/>
      <w:divBdr>
        <w:top w:val="none" w:sz="0" w:space="0" w:color="auto"/>
        <w:left w:val="none" w:sz="0" w:space="0" w:color="auto"/>
        <w:bottom w:val="none" w:sz="0" w:space="0" w:color="auto"/>
        <w:right w:val="none" w:sz="0" w:space="0" w:color="auto"/>
      </w:divBdr>
    </w:div>
    <w:div w:id="1586264289">
      <w:bodyDiv w:val="1"/>
      <w:marLeft w:val="0"/>
      <w:marRight w:val="0"/>
      <w:marTop w:val="0"/>
      <w:marBottom w:val="0"/>
      <w:divBdr>
        <w:top w:val="none" w:sz="0" w:space="0" w:color="auto"/>
        <w:left w:val="none" w:sz="0" w:space="0" w:color="auto"/>
        <w:bottom w:val="none" w:sz="0" w:space="0" w:color="auto"/>
        <w:right w:val="none" w:sz="0" w:space="0" w:color="auto"/>
      </w:divBdr>
    </w:div>
    <w:div w:id="1586379855">
      <w:bodyDiv w:val="1"/>
      <w:marLeft w:val="0"/>
      <w:marRight w:val="0"/>
      <w:marTop w:val="0"/>
      <w:marBottom w:val="0"/>
      <w:divBdr>
        <w:top w:val="none" w:sz="0" w:space="0" w:color="auto"/>
        <w:left w:val="none" w:sz="0" w:space="0" w:color="auto"/>
        <w:bottom w:val="none" w:sz="0" w:space="0" w:color="auto"/>
        <w:right w:val="none" w:sz="0" w:space="0" w:color="auto"/>
      </w:divBdr>
    </w:div>
    <w:div w:id="1586527814">
      <w:bodyDiv w:val="1"/>
      <w:marLeft w:val="0"/>
      <w:marRight w:val="0"/>
      <w:marTop w:val="0"/>
      <w:marBottom w:val="0"/>
      <w:divBdr>
        <w:top w:val="none" w:sz="0" w:space="0" w:color="auto"/>
        <w:left w:val="none" w:sz="0" w:space="0" w:color="auto"/>
        <w:bottom w:val="none" w:sz="0" w:space="0" w:color="auto"/>
        <w:right w:val="none" w:sz="0" w:space="0" w:color="auto"/>
      </w:divBdr>
    </w:div>
    <w:div w:id="1586570099">
      <w:bodyDiv w:val="1"/>
      <w:marLeft w:val="0"/>
      <w:marRight w:val="0"/>
      <w:marTop w:val="0"/>
      <w:marBottom w:val="0"/>
      <w:divBdr>
        <w:top w:val="none" w:sz="0" w:space="0" w:color="auto"/>
        <w:left w:val="none" w:sz="0" w:space="0" w:color="auto"/>
        <w:bottom w:val="none" w:sz="0" w:space="0" w:color="auto"/>
        <w:right w:val="none" w:sz="0" w:space="0" w:color="auto"/>
      </w:divBdr>
    </w:div>
    <w:div w:id="1586571704">
      <w:bodyDiv w:val="1"/>
      <w:marLeft w:val="0"/>
      <w:marRight w:val="0"/>
      <w:marTop w:val="0"/>
      <w:marBottom w:val="0"/>
      <w:divBdr>
        <w:top w:val="none" w:sz="0" w:space="0" w:color="auto"/>
        <w:left w:val="none" w:sz="0" w:space="0" w:color="auto"/>
        <w:bottom w:val="none" w:sz="0" w:space="0" w:color="auto"/>
        <w:right w:val="none" w:sz="0" w:space="0" w:color="auto"/>
      </w:divBdr>
    </w:div>
    <w:div w:id="1586646287">
      <w:bodyDiv w:val="1"/>
      <w:marLeft w:val="0"/>
      <w:marRight w:val="0"/>
      <w:marTop w:val="0"/>
      <w:marBottom w:val="0"/>
      <w:divBdr>
        <w:top w:val="none" w:sz="0" w:space="0" w:color="auto"/>
        <w:left w:val="none" w:sz="0" w:space="0" w:color="auto"/>
        <w:bottom w:val="none" w:sz="0" w:space="0" w:color="auto"/>
        <w:right w:val="none" w:sz="0" w:space="0" w:color="auto"/>
      </w:divBdr>
    </w:div>
    <w:div w:id="1586762630">
      <w:bodyDiv w:val="1"/>
      <w:marLeft w:val="0"/>
      <w:marRight w:val="0"/>
      <w:marTop w:val="0"/>
      <w:marBottom w:val="0"/>
      <w:divBdr>
        <w:top w:val="none" w:sz="0" w:space="0" w:color="auto"/>
        <w:left w:val="none" w:sz="0" w:space="0" w:color="auto"/>
        <w:bottom w:val="none" w:sz="0" w:space="0" w:color="auto"/>
        <w:right w:val="none" w:sz="0" w:space="0" w:color="auto"/>
      </w:divBdr>
    </w:div>
    <w:div w:id="1586770121">
      <w:bodyDiv w:val="1"/>
      <w:marLeft w:val="0"/>
      <w:marRight w:val="0"/>
      <w:marTop w:val="0"/>
      <w:marBottom w:val="0"/>
      <w:divBdr>
        <w:top w:val="none" w:sz="0" w:space="0" w:color="auto"/>
        <w:left w:val="none" w:sz="0" w:space="0" w:color="auto"/>
        <w:bottom w:val="none" w:sz="0" w:space="0" w:color="auto"/>
        <w:right w:val="none" w:sz="0" w:space="0" w:color="auto"/>
      </w:divBdr>
    </w:div>
    <w:div w:id="1586919621">
      <w:bodyDiv w:val="1"/>
      <w:marLeft w:val="0"/>
      <w:marRight w:val="0"/>
      <w:marTop w:val="0"/>
      <w:marBottom w:val="0"/>
      <w:divBdr>
        <w:top w:val="none" w:sz="0" w:space="0" w:color="auto"/>
        <w:left w:val="none" w:sz="0" w:space="0" w:color="auto"/>
        <w:bottom w:val="none" w:sz="0" w:space="0" w:color="auto"/>
        <w:right w:val="none" w:sz="0" w:space="0" w:color="auto"/>
      </w:divBdr>
    </w:div>
    <w:div w:id="1586960273">
      <w:bodyDiv w:val="1"/>
      <w:marLeft w:val="0"/>
      <w:marRight w:val="0"/>
      <w:marTop w:val="0"/>
      <w:marBottom w:val="0"/>
      <w:divBdr>
        <w:top w:val="none" w:sz="0" w:space="0" w:color="auto"/>
        <w:left w:val="none" w:sz="0" w:space="0" w:color="auto"/>
        <w:bottom w:val="none" w:sz="0" w:space="0" w:color="auto"/>
        <w:right w:val="none" w:sz="0" w:space="0" w:color="auto"/>
      </w:divBdr>
    </w:div>
    <w:div w:id="1587180583">
      <w:bodyDiv w:val="1"/>
      <w:marLeft w:val="0"/>
      <w:marRight w:val="0"/>
      <w:marTop w:val="0"/>
      <w:marBottom w:val="0"/>
      <w:divBdr>
        <w:top w:val="none" w:sz="0" w:space="0" w:color="auto"/>
        <w:left w:val="none" w:sz="0" w:space="0" w:color="auto"/>
        <w:bottom w:val="none" w:sz="0" w:space="0" w:color="auto"/>
        <w:right w:val="none" w:sz="0" w:space="0" w:color="auto"/>
      </w:divBdr>
    </w:div>
    <w:div w:id="1587224326">
      <w:bodyDiv w:val="1"/>
      <w:marLeft w:val="0"/>
      <w:marRight w:val="0"/>
      <w:marTop w:val="0"/>
      <w:marBottom w:val="0"/>
      <w:divBdr>
        <w:top w:val="none" w:sz="0" w:space="0" w:color="auto"/>
        <w:left w:val="none" w:sz="0" w:space="0" w:color="auto"/>
        <w:bottom w:val="none" w:sz="0" w:space="0" w:color="auto"/>
        <w:right w:val="none" w:sz="0" w:space="0" w:color="auto"/>
      </w:divBdr>
    </w:div>
    <w:div w:id="1587380073">
      <w:bodyDiv w:val="1"/>
      <w:marLeft w:val="0"/>
      <w:marRight w:val="0"/>
      <w:marTop w:val="0"/>
      <w:marBottom w:val="0"/>
      <w:divBdr>
        <w:top w:val="none" w:sz="0" w:space="0" w:color="auto"/>
        <w:left w:val="none" w:sz="0" w:space="0" w:color="auto"/>
        <w:bottom w:val="none" w:sz="0" w:space="0" w:color="auto"/>
        <w:right w:val="none" w:sz="0" w:space="0" w:color="auto"/>
      </w:divBdr>
    </w:div>
    <w:div w:id="1587567015">
      <w:bodyDiv w:val="1"/>
      <w:marLeft w:val="0"/>
      <w:marRight w:val="0"/>
      <w:marTop w:val="0"/>
      <w:marBottom w:val="0"/>
      <w:divBdr>
        <w:top w:val="none" w:sz="0" w:space="0" w:color="auto"/>
        <w:left w:val="none" w:sz="0" w:space="0" w:color="auto"/>
        <w:bottom w:val="none" w:sz="0" w:space="0" w:color="auto"/>
        <w:right w:val="none" w:sz="0" w:space="0" w:color="auto"/>
      </w:divBdr>
    </w:div>
    <w:div w:id="1587685030">
      <w:bodyDiv w:val="1"/>
      <w:marLeft w:val="0"/>
      <w:marRight w:val="0"/>
      <w:marTop w:val="0"/>
      <w:marBottom w:val="0"/>
      <w:divBdr>
        <w:top w:val="none" w:sz="0" w:space="0" w:color="auto"/>
        <w:left w:val="none" w:sz="0" w:space="0" w:color="auto"/>
        <w:bottom w:val="none" w:sz="0" w:space="0" w:color="auto"/>
        <w:right w:val="none" w:sz="0" w:space="0" w:color="auto"/>
      </w:divBdr>
    </w:div>
    <w:div w:id="1587691119">
      <w:bodyDiv w:val="1"/>
      <w:marLeft w:val="0"/>
      <w:marRight w:val="0"/>
      <w:marTop w:val="0"/>
      <w:marBottom w:val="0"/>
      <w:divBdr>
        <w:top w:val="none" w:sz="0" w:space="0" w:color="auto"/>
        <w:left w:val="none" w:sz="0" w:space="0" w:color="auto"/>
        <w:bottom w:val="none" w:sz="0" w:space="0" w:color="auto"/>
        <w:right w:val="none" w:sz="0" w:space="0" w:color="auto"/>
      </w:divBdr>
    </w:div>
    <w:div w:id="1587759854">
      <w:bodyDiv w:val="1"/>
      <w:marLeft w:val="0"/>
      <w:marRight w:val="0"/>
      <w:marTop w:val="0"/>
      <w:marBottom w:val="0"/>
      <w:divBdr>
        <w:top w:val="none" w:sz="0" w:space="0" w:color="auto"/>
        <w:left w:val="none" w:sz="0" w:space="0" w:color="auto"/>
        <w:bottom w:val="none" w:sz="0" w:space="0" w:color="auto"/>
        <w:right w:val="none" w:sz="0" w:space="0" w:color="auto"/>
      </w:divBdr>
    </w:div>
    <w:div w:id="1587766226">
      <w:bodyDiv w:val="1"/>
      <w:marLeft w:val="0"/>
      <w:marRight w:val="0"/>
      <w:marTop w:val="0"/>
      <w:marBottom w:val="0"/>
      <w:divBdr>
        <w:top w:val="none" w:sz="0" w:space="0" w:color="auto"/>
        <w:left w:val="none" w:sz="0" w:space="0" w:color="auto"/>
        <w:bottom w:val="none" w:sz="0" w:space="0" w:color="auto"/>
        <w:right w:val="none" w:sz="0" w:space="0" w:color="auto"/>
      </w:divBdr>
    </w:div>
    <w:div w:id="1587809179">
      <w:bodyDiv w:val="1"/>
      <w:marLeft w:val="0"/>
      <w:marRight w:val="0"/>
      <w:marTop w:val="0"/>
      <w:marBottom w:val="0"/>
      <w:divBdr>
        <w:top w:val="none" w:sz="0" w:space="0" w:color="auto"/>
        <w:left w:val="none" w:sz="0" w:space="0" w:color="auto"/>
        <w:bottom w:val="none" w:sz="0" w:space="0" w:color="auto"/>
        <w:right w:val="none" w:sz="0" w:space="0" w:color="auto"/>
      </w:divBdr>
    </w:div>
    <w:div w:id="1587883899">
      <w:bodyDiv w:val="1"/>
      <w:marLeft w:val="0"/>
      <w:marRight w:val="0"/>
      <w:marTop w:val="0"/>
      <w:marBottom w:val="0"/>
      <w:divBdr>
        <w:top w:val="none" w:sz="0" w:space="0" w:color="auto"/>
        <w:left w:val="none" w:sz="0" w:space="0" w:color="auto"/>
        <w:bottom w:val="none" w:sz="0" w:space="0" w:color="auto"/>
        <w:right w:val="none" w:sz="0" w:space="0" w:color="auto"/>
      </w:divBdr>
    </w:div>
    <w:div w:id="1587958533">
      <w:bodyDiv w:val="1"/>
      <w:marLeft w:val="0"/>
      <w:marRight w:val="0"/>
      <w:marTop w:val="0"/>
      <w:marBottom w:val="0"/>
      <w:divBdr>
        <w:top w:val="none" w:sz="0" w:space="0" w:color="auto"/>
        <w:left w:val="none" w:sz="0" w:space="0" w:color="auto"/>
        <w:bottom w:val="none" w:sz="0" w:space="0" w:color="auto"/>
        <w:right w:val="none" w:sz="0" w:space="0" w:color="auto"/>
      </w:divBdr>
    </w:div>
    <w:div w:id="1588003819">
      <w:bodyDiv w:val="1"/>
      <w:marLeft w:val="0"/>
      <w:marRight w:val="0"/>
      <w:marTop w:val="0"/>
      <w:marBottom w:val="0"/>
      <w:divBdr>
        <w:top w:val="none" w:sz="0" w:space="0" w:color="auto"/>
        <w:left w:val="none" w:sz="0" w:space="0" w:color="auto"/>
        <w:bottom w:val="none" w:sz="0" w:space="0" w:color="auto"/>
        <w:right w:val="none" w:sz="0" w:space="0" w:color="auto"/>
      </w:divBdr>
    </w:div>
    <w:div w:id="1588078869">
      <w:bodyDiv w:val="1"/>
      <w:marLeft w:val="0"/>
      <w:marRight w:val="0"/>
      <w:marTop w:val="0"/>
      <w:marBottom w:val="0"/>
      <w:divBdr>
        <w:top w:val="none" w:sz="0" w:space="0" w:color="auto"/>
        <w:left w:val="none" w:sz="0" w:space="0" w:color="auto"/>
        <w:bottom w:val="none" w:sz="0" w:space="0" w:color="auto"/>
        <w:right w:val="none" w:sz="0" w:space="0" w:color="auto"/>
      </w:divBdr>
    </w:div>
    <w:div w:id="1588269376">
      <w:bodyDiv w:val="1"/>
      <w:marLeft w:val="0"/>
      <w:marRight w:val="0"/>
      <w:marTop w:val="0"/>
      <w:marBottom w:val="0"/>
      <w:divBdr>
        <w:top w:val="none" w:sz="0" w:space="0" w:color="auto"/>
        <w:left w:val="none" w:sz="0" w:space="0" w:color="auto"/>
        <w:bottom w:val="none" w:sz="0" w:space="0" w:color="auto"/>
        <w:right w:val="none" w:sz="0" w:space="0" w:color="auto"/>
      </w:divBdr>
    </w:div>
    <w:div w:id="1588271593">
      <w:bodyDiv w:val="1"/>
      <w:marLeft w:val="0"/>
      <w:marRight w:val="0"/>
      <w:marTop w:val="0"/>
      <w:marBottom w:val="0"/>
      <w:divBdr>
        <w:top w:val="none" w:sz="0" w:space="0" w:color="auto"/>
        <w:left w:val="none" w:sz="0" w:space="0" w:color="auto"/>
        <w:bottom w:val="none" w:sz="0" w:space="0" w:color="auto"/>
        <w:right w:val="none" w:sz="0" w:space="0" w:color="auto"/>
      </w:divBdr>
    </w:div>
    <w:div w:id="1588344149">
      <w:bodyDiv w:val="1"/>
      <w:marLeft w:val="0"/>
      <w:marRight w:val="0"/>
      <w:marTop w:val="0"/>
      <w:marBottom w:val="0"/>
      <w:divBdr>
        <w:top w:val="none" w:sz="0" w:space="0" w:color="auto"/>
        <w:left w:val="none" w:sz="0" w:space="0" w:color="auto"/>
        <w:bottom w:val="none" w:sz="0" w:space="0" w:color="auto"/>
        <w:right w:val="none" w:sz="0" w:space="0" w:color="auto"/>
      </w:divBdr>
    </w:div>
    <w:div w:id="1588613114">
      <w:bodyDiv w:val="1"/>
      <w:marLeft w:val="0"/>
      <w:marRight w:val="0"/>
      <w:marTop w:val="0"/>
      <w:marBottom w:val="0"/>
      <w:divBdr>
        <w:top w:val="none" w:sz="0" w:space="0" w:color="auto"/>
        <w:left w:val="none" w:sz="0" w:space="0" w:color="auto"/>
        <w:bottom w:val="none" w:sz="0" w:space="0" w:color="auto"/>
        <w:right w:val="none" w:sz="0" w:space="0" w:color="auto"/>
      </w:divBdr>
    </w:div>
    <w:div w:id="1588727167">
      <w:bodyDiv w:val="1"/>
      <w:marLeft w:val="0"/>
      <w:marRight w:val="0"/>
      <w:marTop w:val="0"/>
      <w:marBottom w:val="0"/>
      <w:divBdr>
        <w:top w:val="none" w:sz="0" w:space="0" w:color="auto"/>
        <w:left w:val="none" w:sz="0" w:space="0" w:color="auto"/>
        <w:bottom w:val="none" w:sz="0" w:space="0" w:color="auto"/>
        <w:right w:val="none" w:sz="0" w:space="0" w:color="auto"/>
      </w:divBdr>
    </w:div>
    <w:div w:id="1588886398">
      <w:bodyDiv w:val="1"/>
      <w:marLeft w:val="0"/>
      <w:marRight w:val="0"/>
      <w:marTop w:val="0"/>
      <w:marBottom w:val="0"/>
      <w:divBdr>
        <w:top w:val="none" w:sz="0" w:space="0" w:color="auto"/>
        <w:left w:val="none" w:sz="0" w:space="0" w:color="auto"/>
        <w:bottom w:val="none" w:sz="0" w:space="0" w:color="auto"/>
        <w:right w:val="none" w:sz="0" w:space="0" w:color="auto"/>
      </w:divBdr>
    </w:div>
    <w:div w:id="1589117283">
      <w:bodyDiv w:val="1"/>
      <w:marLeft w:val="0"/>
      <w:marRight w:val="0"/>
      <w:marTop w:val="0"/>
      <w:marBottom w:val="0"/>
      <w:divBdr>
        <w:top w:val="none" w:sz="0" w:space="0" w:color="auto"/>
        <w:left w:val="none" w:sz="0" w:space="0" w:color="auto"/>
        <w:bottom w:val="none" w:sz="0" w:space="0" w:color="auto"/>
        <w:right w:val="none" w:sz="0" w:space="0" w:color="auto"/>
      </w:divBdr>
    </w:div>
    <w:div w:id="1589120925">
      <w:bodyDiv w:val="1"/>
      <w:marLeft w:val="0"/>
      <w:marRight w:val="0"/>
      <w:marTop w:val="0"/>
      <w:marBottom w:val="0"/>
      <w:divBdr>
        <w:top w:val="none" w:sz="0" w:space="0" w:color="auto"/>
        <w:left w:val="none" w:sz="0" w:space="0" w:color="auto"/>
        <w:bottom w:val="none" w:sz="0" w:space="0" w:color="auto"/>
        <w:right w:val="none" w:sz="0" w:space="0" w:color="auto"/>
      </w:divBdr>
    </w:div>
    <w:div w:id="1589196883">
      <w:bodyDiv w:val="1"/>
      <w:marLeft w:val="0"/>
      <w:marRight w:val="0"/>
      <w:marTop w:val="0"/>
      <w:marBottom w:val="0"/>
      <w:divBdr>
        <w:top w:val="none" w:sz="0" w:space="0" w:color="auto"/>
        <w:left w:val="none" w:sz="0" w:space="0" w:color="auto"/>
        <w:bottom w:val="none" w:sz="0" w:space="0" w:color="auto"/>
        <w:right w:val="none" w:sz="0" w:space="0" w:color="auto"/>
      </w:divBdr>
    </w:div>
    <w:div w:id="1589197566">
      <w:bodyDiv w:val="1"/>
      <w:marLeft w:val="0"/>
      <w:marRight w:val="0"/>
      <w:marTop w:val="0"/>
      <w:marBottom w:val="0"/>
      <w:divBdr>
        <w:top w:val="none" w:sz="0" w:space="0" w:color="auto"/>
        <w:left w:val="none" w:sz="0" w:space="0" w:color="auto"/>
        <w:bottom w:val="none" w:sz="0" w:space="0" w:color="auto"/>
        <w:right w:val="none" w:sz="0" w:space="0" w:color="auto"/>
      </w:divBdr>
    </w:div>
    <w:div w:id="1589273213">
      <w:bodyDiv w:val="1"/>
      <w:marLeft w:val="0"/>
      <w:marRight w:val="0"/>
      <w:marTop w:val="0"/>
      <w:marBottom w:val="0"/>
      <w:divBdr>
        <w:top w:val="none" w:sz="0" w:space="0" w:color="auto"/>
        <w:left w:val="none" w:sz="0" w:space="0" w:color="auto"/>
        <w:bottom w:val="none" w:sz="0" w:space="0" w:color="auto"/>
        <w:right w:val="none" w:sz="0" w:space="0" w:color="auto"/>
      </w:divBdr>
    </w:div>
    <w:div w:id="1589314484">
      <w:bodyDiv w:val="1"/>
      <w:marLeft w:val="0"/>
      <w:marRight w:val="0"/>
      <w:marTop w:val="0"/>
      <w:marBottom w:val="0"/>
      <w:divBdr>
        <w:top w:val="none" w:sz="0" w:space="0" w:color="auto"/>
        <w:left w:val="none" w:sz="0" w:space="0" w:color="auto"/>
        <w:bottom w:val="none" w:sz="0" w:space="0" w:color="auto"/>
        <w:right w:val="none" w:sz="0" w:space="0" w:color="auto"/>
      </w:divBdr>
    </w:div>
    <w:div w:id="1589340722">
      <w:bodyDiv w:val="1"/>
      <w:marLeft w:val="0"/>
      <w:marRight w:val="0"/>
      <w:marTop w:val="0"/>
      <w:marBottom w:val="0"/>
      <w:divBdr>
        <w:top w:val="none" w:sz="0" w:space="0" w:color="auto"/>
        <w:left w:val="none" w:sz="0" w:space="0" w:color="auto"/>
        <w:bottom w:val="none" w:sz="0" w:space="0" w:color="auto"/>
        <w:right w:val="none" w:sz="0" w:space="0" w:color="auto"/>
      </w:divBdr>
    </w:div>
    <w:div w:id="1589342628">
      <w:bodyDiv w:val="1"/>
      <w:marLeft w:val="0"/>
      <w:marRight w:val="0"/>
      <w:marTop w:val="0"/>
      <w:marBottom w:val="0"/>
      <w:divBdr>
        <w:top w:val="none" w:sz="0" w:space="0" w:color="auto"/>
        <w:left w:val="none" w:sz="0" w:space="0" w:color="auto"/>
        <w:bottom w:val="none" w:sz="0" w:space="0" w:color="auto"/>
        <w:right w:val="none" w:sz="0" w:space="0" w:color="auto"/>
      </w:divBdr>
    </w:div>
    <w:div w:id="1589344997">
      <w:bodyDiv w:val="1"/>
      <w:marLeft w:val="0"/>
      <w:marRight w:val="0"/>
      <w:marTop w:val="0"/>
      <w:marBottom w:val="0"/>
      <w:divBdr>
        <w:top w:val="none" w:sz="0" w:space="0" w:color="auto"/>
        <w:left w:val="none" w:sz="0" w:space="0" w:color="auto"/>
        <w:bottom w:val="none" w:sz="0" w:space="0" w:color="auto"/>
        <w:right w:val="none" w:sz="0" w:space="0" w:color="auto"/>
      </w:divBdr>
    </w:div>
    <w:div w:id="1589383590">
      <w:bodyDiv w:val="1"/>
      <w:marLeft w:val="0"/>
      <w:marRight w:val="0"/>
      <w:marTop w:val="0"/>
      <w:marBottom w:val="0"/>
      <w:divBdr>
        <w:top w:val="none" w:sz="0" w:space="0" w:color="auto"/>
        <w:left w:val="none" w:sz="0" w:space="0" w:color="auto"/>
        <w:bottom w:val="none" w:sz="0" w:space="0" w:color="auto"/>
        <w:right w:val="none" w:sz="0" w:space="0" w:color="auto"/>
      </w:divBdr>
    </w:div>
    <w:div w:id="1589384020">
      <w:bodyDiv w:val="1"/>
      <w:marLeft w:val="0"/>
      <w:marRight w:val="0"/>
      <w:marTop w:val="0"/>
      <w:marBottom w:val="0"/>
      <w:divBdr>
        <w:top w:val="none" w:sz="0" w:space="0" w:color="auto"/>
        <w:left w:val="none" w:sz="0" w:space="0" w:color="auto"/>
        <w:bottom w:val="none" w:sz="0" w:space="0" w:color="auto"/>
        <w:right w:val="none" w:sz="0" w:space="0" w:color="auto"/>
      </w:divBdr>
    </w:div>
    <w:div w:id="1589464963">
      <w:bodyDiv w:val="1"/>
      <w:marLeft w:val="0"/>
      <w:marRight w:val="0"/>
      <w:marTop w:val="0"/>
      <w:marBottom w:val="0"/>
      <w:divBdr>
        <w:top w:val="none" w:sz="0" w:space="0" w:color="auto"/>
        <w:left w:val="none" w:sz="0" w:space="0" w:color="auto"/>
        <w:bottom w:val="none" w:sz="0" w:space="0" w:color="auto"/>
        <w:right w:val="none" w:sz="0" w:space="0" w:color="auto"/>
      </w:divBdr>
    </w:div>
    <w:div w:id="1589540061">
      <w:bodyDiv w:val="1"/>
      <w:marLeft w:val="0"/>
      <w:marRight w:val="0"/>
      <w:marTop w:val="0"/>
      <w:marBottom w:val="0"/>
      <w:divBdr>
        <w:top w:val="none" w:sz="0" w:space="0" w:color="auto"/>
        <w:left w:val="none" w:sz="0" w:space="0" w:color="auto"/>
        <w:bottom w:val="none" w:sz="0" w:space="0" w:color="auto"/>
        <w:right w:val="none" w:sz="0" w:space="0" w:color="auto"/>
      </w:divBdr>
    </w:div>
    <w:div w:id="1589652557">
      <w:bodyDiv w:val="1"/>
      <w:marLeft w:val="0"/>
      <w:marRight w:val="0"/>
      <w:marTop w:val="0"/>
      <w:marBottom w:val="0"/>
      <w:divBdr>
        <w:top w:val="none" w:sz="0" w:space="0" w:color="auto"/>
        <w:left w:val="none" w:sz="0" w:space="0" w:color="auto"/>
        <w:bottom w:val="none" w:sz="0" w:space="0" w:color="auto"/>
        <w:right w:val="none" w:sz="0" w:space="0" w:color="auto"/>
      </w:divBdr>
    </w:div>
    <w:div w:id="1589659438">
      <w:bodyDiv w:val="1"/>
      <w:marLeft w:val="0"/>
      <w:marRight w:val="0"/>
      <w:marTop w:val="0"/>
      <w:marBottom w:val="0"/>
      <w:divBdr>
        <w:top w:val="none" w:sz="0" w:space="0" w:color="auto"/>
        <w:left w:val="none" w:sz="0" w:space="0" w:color="auto"/>
        <w:bottom w:val="none" w:sz="0" w:space="0" w:color="auto"/>
        <w:right w:val="none" w:sz="0" w:space="0" w:color="auto"/>
      </w:divBdr>
    </w:div>
    <w:div w:id="1589728429">
      <w:bodyDiv w:val="1"/>
      <w:marLeft w:val="0"/>
      <w:marRight w:val="0"/>
      <w:marTop w:val="0"/>
      <w:marBottom w:val="0"/>
      <w:divBdr>
        <w:top w:val="none" w:sz="0" w:space="0" w:color="auto"/>
        <w:left w:val="none" w:sz="0" w:space="0" w:color="auto"/>
        <w:bottom w:val="none" w:sz="0" w:space="0" w:color="auto"/>
        <w:right w:val="none" w:sz="0" w:space="0" w:color="auto"/>
      </w:divBdr>
    </w:div>
    <w:div w:id="1589924023">
      <w:bodyDiv w:val="1"/>
      <w:marLeft w:val="0"/>
      <w:marRight w:val="0"/>
      <w:marTop w:val="0"/>
      <w:marBottom w:val="0"/>
      <w:divBdr>
        <w:top w:val="none" w:sz="0" w:space="0" w:color="auto"/>
        <w:left w:val="none" w:sz="0" w:space="0" w:color="auto"/>
        <w:bottom w:val="none" w:sz="0" w:space="0" w:color="auto"/>
        <w:right w:val="none" w:sz="0" w:space="0" w:color="auto"/>
      </w:divBdr>
    </w:div>
    <w:div w:id="1590039475">
      <w:bodyDiv w:val="1"/>
      <w:marLeft w:val="0"/>
      <w:marRight w:val="0"/>
      <w:marTop w:val="0"/>
      <w:marBottom w:val="0"/>
      <w:divBdr>
        <w:top w:val="none" w:sz="0" w:space="0" w:color="auto"/>
        <w:left w:val="none" w:sz="0" w:space="0" w:color="auto"/>
        <w:bottom w:val="none" w:sz="0" w:space="0" w:color="auto"/>
        <w:right w:val="none" w:sz="0" w:space="0" w:color="auto"/>
      </w:divBdr>
    </w:div>
    <w:div w:id="1590112604">
      <w:bodyDiv w:val="1"/>
      <w:marLeft w:val="0"/>
      <w:marRight w:val="0"/>
      <w:marTop w:val="0"/>
      <w:marBottom w:val="0"/>
      <w:divBdr>
        <w:top w:val="none" w:sz="0" w:space="0" w:color="auto"/>
        <w:left w:val="none" w:sz="0" w:space="0" w:color="auto"/>
        <w:bottom w:val="none" w:sz="0" w:space="0" w:color="auto"/>
        <w:right w:val="none" w:sz="0" w:space="0" w:color="auto"/>
      </w:divBdr>
    </w:div>
    <w:div w:id="1590195897">
      <w:bodyDiv w:val="1"/>
      <w:marLeft w:val="0"/>
      <w:marRight w:val="0"/>
      <w:marTop w:val="0"/>
      <w:marBottom w:val="0"/>
      <w:divBdr>
        <w:top w:val="none" w:sz="0" w:space="0" w:color="auto"/>
        <w:left w:val="none" w:sz="0" w:space="0" w:color="auto"/>
        <w:bottom w:val="none" w:sz="0" w:space="0" w:color="auto"/>
        <w:right w:val="none" w:sz="0" w:space="0" w:color="auto"/>
      </w:divBdr>
    </w:div>
    <w:div w:id="1590234720">
      <w:bodyDiv w:val="1"/>
      <w:marLeft w:val="0"/>
      <w:marRight w:val="0"/>
      <w:marTop w:val="0"/>
      <w:marBottom w:val="0"/>
      <w:divBdr>
        <w:top w:val="none" w:sz="0" w:space="0" w:color="auto"/>
        <w:left w:val="none" w:sz="0" w:space="0" w:color="auto"/>
        <w:bottom w:val="none" w:sz="0" w:space="0" w:color="auto"/>
        <w:right w:val="none" w:sz="0" w:space="0" w:color="auto"/>
      </w:divBdr>
      <w:divsChild>
        <w:div w:id="21170983">
          <w:marLeft w:val="-540"/>
          <w:marRight w:val="0"/>
          <w:marTop w:val="0"/>
          <w:marBottom w:val="0"/>
          <w:divBdr>
            <w:top w:val="none" w:sz="0" w:space="0" w:color="auto"/>
            <w:left w:val="none" w:sz="0" w:space="0" w:color="auto"/>
            <w:bottom w:val="none" w:sz="0" w:space="0" w:color="auto"/>
            <w:right w:val="none" w:sz="0" w:space="0" w:color="auto"/>
          </w:divBdr>
        </w:div>
        <w:div w:id="155847731">
          <w:marLeft w:val="180"/>
          <w:marRight w:val="0"/>
          <w:marTop w:val="0"/>
          <w:marBottom w:val="0"/>
          <w:divBdr>
            <w:top w:val="none" w:sz="0" w:space="0" w:color="auto"/>
            <w:left w:val="none" w:sz="0" w:space="0" w:color="auto"/>
            <w:bottom w:val="none" w:sz="0" w:space="0" w:color="auto"/>
            <w:right w:val="none" w:sz="0" w:space="0" w:color="auto"/>
          </w:divBdr>
        </w:div>
        <w:div w:id="175383449">
          <w:marLeft w:val="180"/>
          <w:marRight w:val="0"/>
          <w:marTop w:val="0"/>
          <w:marBottom w:val="0"/>
          <w:divBdr>
            <w:top w:val="none" w:sz="0" w:space="0" w:color="auto"/>
            <w:left w:val="none" w:sz="0" w:space="0" w:color="auto"/>
            <w:bottom w:val="none" w:sz="0" w:space="0" w:color="auto"/>
            <w:right w:val="none" w:sz="0" w:space="0" w:color="auto"/>
          </w:divBdr>
        </w:div>
        <w:div w:id="628782018">
          <w:marLeft w:val="180"/>
          <w:marRight w:val="0"/>
          <w:marTop w:val="0"/>
          <w:marBottom w:val="0"/>
          <w:divBdr>
            <w:top w:val="none" w:sz="0" w:space="0" w:color="auto"/>
            <w:left w:val="none" w:sz="0" w:space="0" w:color="auto"/>
            <w:bottom w:val="none" w:sz="0" w:space="0" w:color="auto"/>
            <w:right w:val="none" w:sz="0" w:space="0" w:color="auto"/>
          </w:divBdr>
        </w:div>
        <w:div w:id="813841114">
          <w:marLeft w:val="0"/>
          <w:marRight w:val="0"/>
          <w:marTop w:val="0"/>
          <w:marBottom w:val="0"/>
          <w:divBdr>
            <w:top w:val="none" w:sz="0" w:space="0" w:color="auto"/>
            <w:left w:val="none" w:sz="0" w:space="0" w:color="auto"/>
            <w:bottom w:val="none" w:sz="0" w:space="0" w:color="auto"/>
            <w:right w:val="none" w:sz="0" w:space="0" w:color="auto"/>
          </w:divBdr>
        </w:div>
        <w:div w:id="903491049">
          <w:marLeft w:val="180"/>
          <w:marRight w:val="0"/>
          <w:marTop w:val="0"/>
          <w:marBottom w:val="0"/>
          <w:divBdr>
            <w:top w:val="none" w:sz="0" w:space="0" w:color="auto"/>
            <w:left w:val="none" w:sz="0" w:space="0" w:color="auto"/>
            <w:bottom w:val="none" w:sz="0" w:space="0" w:color="auto"/>
            <w:right w:val="none" w:sz="0" w:space="0" w:color="auto"/>
          </w:divBdr>
        </w:div>
        <w:div w:id="1979341139">
          <w:marLeft w:val="180"/>
          <w:marRight w:val="0"/>
          <w:marTop w:val="0"/>
          <w:marBottom w:val="0"/>
          <w:divBdr>
            <w:top w:val="none" w:sz="0" w:space="0" w:color="auto"/>
            <w:left w:val="none" w:sz="0" w:space="0" w:color="auto"/>
            <w:bottom w:val="none" w:sz="0" w:space="0" w:color="auto"/>
            <w:right w:val="none" w:sz="0" w:space="0" w:color="auto"/>
          </w:divBdr>
        </w:div>
        <w:div w:id="2040888981">
          <w:marLeft w:val="180"/>
          <w:marRight w:val="0"/>
          <w:marTop w:val="0"/>
          <w:marBottom w:val="0"/>
          <w:divBdr>
            <w:top w:val="none" w:sz="0" w:space="0" w:color="auto"/>
            <w:left w:val="none" w:sz="0" w:space="0" w:color="auto"/>
            <w:bottom w:val="none" w:sz="0" w:space="0" w:color="auto"/>
            <w:right w:val="none" w:sz="0" w:space="0" w:color="auto"/>
          </w:divBdr>
        </w:div>
      </w:divsChild>
    </w:div>
    <w:div w:id="1590307759">
      <w:bodyDiv w:val="1"/>
      <w:marLeft w:val="0"/>
      <w:marRight w:val="0"/>
      <w:marTop w:val="0"/>
      <w:marBottom w:val="0"/>
      <w:divBdr>
        <w:top w:val="none" w:sz="0" w:space="0" w:color="auto"/>
        <w:left w:val="none" w:sz="0" w:space="0" w:color="auto"/>
        <w:bottom w:val="none" w:sz="0" w:space="0" w:color="auto"/>
        <w:right w:val="none" w:sz="0" w:space="0" w:color="auto"/>
      </w:divBdr>
    </w:div>
    <w:div w:id="1590310992">
      <w:bodyDiv w:val="1"/>
      <w:marLeft w:val="0"/>
      <w:marRight w:val="0"/>
      <w:marTop w:val="0"/>
      <w:marBottom w:val="0"/>
      <w:divBdr>
        <w:top w:val="none" w:sz="0" w:space="0" w:color="auto"/>
        <w:left w:val="none" w:sz="0" w:space="0" w:color="auto"/>
        <w:bottom w:val="none" w:sz="0" w:space="0" w:color="auto"/>
        <w:right w:val="none" w:sz="0" w:space="0" w:color="auto"/>
      </w:divBdr>
    </w:div>
    <w:div w:id="1590650059">
      <w:bodyDiv w:val="1"/>
      <w:marLeft w:val="0"/>
      <w:marRight w:val="0"/>
      <w:marTop w:val="0"/>
      <w:marBottom w:val="0"/>
      <w:divBdr>
        <w:top w:val="none" w:sz="0" w:space="0" w:color="auto"/>
        <w:left w:val="none" w:sz="0" w:space="0" w:color="auto"/>
        <w:bottom w:val="none" w:sz="0" w:space="0" w:color="auto"/>
        <w:right w:val="none" w:sz="0" w:space="0" w:color="auto"/>
      </w:divBdr>
    </w:div>
    <w:div w:id="1590768511">
      <w:bodyDiv w:val="1"/>
      <w:marLeft w:val="0"/>
      <w:marRight w:val="0"/>
      <w:marTop w:val="0"/>
      <w:marBottom w:val="0"/>
      <w:divBdr>
        <w:top w:val="none" w:sz="0" w:space="0" w:color="auto"/>
        <w:left w:val="none" w:sz="0" w:space="0" w:color="auto"/>
        <w:bottom w:val="none" w:sz="0" w:space="0" w:color="auto"/>
        <w:right w:val="none" w:sz="0" w:space="0" w:color="auto"/>
      </w:divBdr>
    </w:div>
    <w:div w:id="1590845356">
      <w:bodyDiv w:val="1"/>
      <w:marLeft w:val="0"/>
      <w:marRight w:val="0"/>
      <w:marTop w:val="0"/>
      <w:marBottom w:val="0"/>
      <w:divBdr>
        <w:top w:val="none" w:sz="0" w:space="0" w:color="auto"/>
        <w:left w:val="none" w:sz="0" w:space="0" w:color="auto"/>
        <w:bottom w:val="none" w:sz="0" w:space="0" w:color="auto"/>
        <w:right w:val="none" w:sz="0" w:space="0" w:color="auto"/>
      </w:divBdr>
    </w:div>
    <w:div w:id="1590969053">
      <w:bodyDiv w:val="1"/>
      <w:marLeft w:val="0"/>
      <w:marRight w:val="0"/>
      <w:marTop w:val="0"/>
      <w:marBottom w:val="0"/>
      <w:divBdr>
        <w:top w:val="none" w:sz="0" w:space="0" w:color="auto"/>
        <w:left w:val="none" w:sz="0" w:space="0" w:color="auto"/>
        <w:bottom w:val="none" w:sz="0" w:space="0" w:color="auto"/>
        <w:right w:val="none" w:sz="0" w:space="0" w:color="auto"/>
      </w:divBdr>
    </w:div>
    <w:div w:id="1591348351">
      <w:bodyDiv w:val="1"/>
      <w:marLeft w:val="0"/>
      <w:marRight w:val="0"/>
      <w:marTop w:val="0"/>
      <w:marBottom w:val="0"/>
      <w:divBdr>
        <w:top w:val="none" w:sz="0" w:space="0" w:color="auto"/>
        <w:left w:val="none" w:sz="0" w:space="0" w:color="auto"/>
        <w:bottom w:val="none" w:sz="0" w:space="0" w:color="auto"/>
        <w:right w:val="none" w:sz="0" w:space="0" w:color="auto"/>
      </w:divBdr>
    </w:div>
    <w:div w:id="1591351343">
      <w:bodyDiv w:val="1"/>
      <w:marLeft w:val="0"/>
      <w:marRight w:val="0"/>
      <w:marTop w:val="0"/>
      <w:marBottom w:val="0"/>
      <w:divBdr>
        <w:top w:val="none" w:sz="0" w:space="0" w:color="auto"/>
        <w:left w:val="none" w:sz="0" w:space="0" w:color="auto"/>
        <w:bottom w:val="none" w:sz="0" w:space="0" w:color="auto"/>
        <w:right w:val="none" w:sz="0" w:space="0" w:color="auto"/>
      </w:divBdr>
    </w:div>
    <w:div w:id="1591351612">
      <w:bodyDiv w:val="1"/>
      <w:marLeft w:val="0"/>
      <w:marRight w:val="0"/>
      <w:marTop w:val="0"/>
      <w:marBottom w:val="0"/>
      <w:divBdr>
        <w:top w:val="none" w:sz="0" w:space="0" w:color="auto"/>
        <w:left w:val="none" w:sz="0" w:space="0" w:color="auto"/>
        <w:bottom w:val="none" w:sz="0" w:space="0" w:color="auto"/>
        <w:right w:val="none" w:sz="0" w:space="0" w:color="auto"/>
      </w:divBdr>
    </w:div>
    <w:div w:id="1591700992">
      <w:bodyDiv w:val="1"/>
      <w:marLeft w:val="0"/>
      <w:marRight w:val="0"/>
      <w:marTop w:val="0"/>
      <w:marBottom w:val="0"/>
      <w:divBdr>
        <w:top w:val="none" w:sz="0" w:space="0" w:color="auto"/>
        <w:left w:val="none" w:sz="0" w:space="0" w:color="auto"/>
        <w:bottom w:val="none" w:sz="0" w:space="0" w:color="auto"/>
        <w:right w:val="none" w:sz="0" w:space="0" w:color="auto"/>
      </w:divBdr>
    </w:div>
    <w:div w:id="1591768395">
      <w:bodyDiv w:val="1"/>
      <w:marLeft w:val="0"/>
      <w:marRight w:val="0"/>
      <w:marTop w:val="0"/>
      <w:marBottom w:val="0"/>
      <w:divBdr>
        <w:top w:val="none" w:sz="0" w:space="0" w:color="auto"/>
        <w:left w:val="none" w:sz="0" w:space="0" w:color="auto"/>
        <w:bottom w:val="none" w:sz="0" w:space="0" w:color="auto"/>
        <w:right w:val="none" w:sz="0" w:space="0" w:color="auto"/>
      </w:divBdr>
    </w:div>
    <w:div w:id="1591770170">
      <w:bodyDiv w:val="1"/>
      <w:marLeft w:val="0"/>
      <w:marRight w:val="0"/>
      <w:marTop w:val="0"/>
      <w:marBottom w:val="0"/>
      <w:divBdr>
        <w:top w:val="none" w:sz="0" w:space="0" w:color="auto"/>
        <w:left w:val="none" w:sz="0" w:space="0" w:color="auto"/>
        <w:bottom w:val="none" w:sz="0" w:space="0" w:color="auto"/>
        <w:right w:val="none" w:sz="0" w:space="0" w:color="auto"/>
      </w:divBdr>
    </w:div>
    <w:div w:id="1591810240">
      <w:bodyDiv w:val="1"/>
      <w:marLeft w:val="0"/>
      <w:marRight w:val="0"/>
      <w:marTop w:val="0"/>
      <w:marBottom w:val="0"/>
      <w:divBdr>
        <w:top w:val="none" w:sz="0" w:space="0" w:color="auto"/>
        <w:left w:val="none" w:sz="0" w:space="0" w:color="auto"/>
        <w:bottom w:val="none" w:sz="0" w:space="0" w:color="auto"/>
        <w:right w:val="none" w:sz="0" w:space="0" w:color="auto"/>
      </w:divBdr>
    </w:div>
    <w:div w:id="1591812282">
      <w:bodyDiv w:val="1"/>
      <w:marLeft w:val="0"/>
      <w:marRight w:val="0"/>
      <w:marTop w:val="0"/>
      <w:marBottom w:val="0"/>
      <w:divBdr>
        <w:top w:val="none" w:sz="0" w:space="0" w:color="auto"/>
        <w:left w:val="none" w:sz="0" w:space="0" w:color="auto"/>
        <w:bottom w:val="none" w:sz="0" w:space="0" w:color="auto"/>
        <w:right w:val="none" w:sz="0" w:space="0" w:color="auto"/>
      </w:divBdr>
    </w:div>
    <w:div w:id="1592083438">
      <w:bodyDiv w:val="1"/>
      <w:marLeft w:val="0"/>
      <w:marRight w:val="0"/>
      <w:marTop w:val="0"/>
      <w:marBottom w:val="0"/>
      <w:divBdr>
        <w:top w:val="none" w:sz="0" w:space="0" w:color="auto"/>
        <w:left w:val="none" w:sz="0" w:space="0" w:color="auto"/>
        <w:bottom w:val="none" w:sz="0" w:space="0" w:color="auto"/>
        <w:right w:val="none" w:sz="0" w:space="0" w:color="auto"/>
      </w:divBdr>
    </w:div>
    <w:div w:id="1592160482">
      <w:bodyDiv w:val="1"/>
      <w:marLeft w:val="0"/>
      <w:marRight w:val="0"/>
      <w:marTop w:val="0"/>
      <w:marBottom w:val="0"/>
      <w:divBdr>
        <w:top w:val="none" w:sz="0" w:space="0" w:color="auto"/>
        <w:left w:val="none" w:sz="0" w:space="0" w:color="auto"/>
        <w:bottom w:val="none" w:sz="0" w:space="0" w:color="auto"/>
        <w:right w:val="none" w:sz="0" w:space="0" w:color="auto"/>
      </w:divBdr>
    </w:div>
    <w:div w:id="1592355099">
      <w:bodyDiv w:val="1"/>
      <w:marLeft w:val="0"/>
      <w:marRight w:val="0"/>
      <w:marTop w:val="0"/>
      <w:marBottom w:val="0"/>
      <w:divBdr>
        <w:top w:val="none" w:sz="0" w:space="0" w:color="auto"/>
        <w:left w:val="none" w:sz="0" w:space="0" w:color="auto"/>
        <w:bottom w:val="none" w:sz="0" w:space="0" w:color="auto"/>
        <w:right w:val="none" w:sz="0" w:space="0" w:color="auto"/>
      </w:divBdr>
    </w:div>
    <w:div w:id="1592468354">
      <w:bodyDiv w:val="1"/>
      <w:marLeft w:val="0"/>
      <w:marRight w:val="0"/>
      <w:marTop w:val="0"/>
      <w:marBottom w:val="0"/>
      <w:divBdr>
        <w:top w:val="none" w:sz="0" w:space="0" w:color="auto"/>
        <w:left w:val="none" w:sz="0" w:space="0" w:color="auto"/>
        <w:bottom w:val="none" w:sz="0" w:space="0" w:color="auto"/>
        <w:right w:val="none" w:sz="0" w:space="0" w:color="auto"/>
      </w:divBdr>
    </w:div>
    <w:div w:id="1592474216">
      <w:bodyDiv w:val="1"/>
      <w:marLeft w:val="0"/>
      <w:marRight w:val="0"/>
      <w:marTop w:val="0"/>
      <w:marBottom w:val="0"/>
      <w:divBdr>
        <w:top w:val="none" w:sz="0" w:space="0" w:color="auto"/>
        <w:left w:val="none" w:sz="0" w:space="0" w:color="auto"/>
        <w:bottom w:val="none" w:sz="0" w:space="0" w:color="auto"/>
        <w:right w:val="none" w:sz="0" w:space="0" w:color="auto"/>
      </w:divBdr>
    </w:div>
    <w:div w:id="1592740788">
      <w:bodyDiv w:val="1"/>
      <w:marLeft w:val="0"/>
      <w:marRight w:val="0"/>
      <w:marTop w:val="0"/>
      <w:marBottom w:val="0"/>
      <w:divBdr>
        <w:top w:val="none" w:sz="0" w:space="0" w:color="auto"/>
        <w:left w:val="none" w:sz="0" w:space="0" w:color="auto"/>
        <w:bottom w:val="none" w:sz="0" w:space="0" w:color="auto"/>
        <w:right w:val="none" w:sz="0" w:space="0" w:color="auto"/>
      </w:divBdr>
    </w:div>
    <w:div w:id="1592809365">
      <w:bodyDiv w:val="1"/>
      <w:marLeft w:val="0"/>
      <w:marRight w:val="0"/>
      <w:marTop w:val="0"/>
      <w:marBottom w:val="0"/>
      <w:divBdr>
        <w:top w:val="none" w:sz="0" w:space="0" w:color="auto"/>
        <w:left w:val="none" w:sz="0" w:space="0" w:color="auto"/>
        <w:bottom w:val="none" w:sz="0" w:space="0" w:color="auto"/>
        <w:right w:val="none" w:sz="0" w:space="0" w:color="auto"/>
      </w:divBdr>
    </w:div>
    <w:div w:id="1592857088">
      <w:bodyDiv w:val="1"/>
      <w:marLeft w:val="0"/>
      <w:marRight w:val="0"/>
      <w:marTop w:val="0"/>
      <w:marBottom w:val="0"/>
      <w:divBdr>
        <w:top w:val="none" w:sz="0" w:space="0" w:color="auto"/>
        <w:left w:val="none" w:sz="0" w:space="0" w:color="auto"/>
        <w:bottom w:val="none" w:sz="0" w:space="0" w:color="auto"/>
        <w:right w:val="none" w:sz="0" w:space="0" w:color="auto"/>
      </w:divBdr>
    </w:div>
    <w:div w:id="1593124844">
      <w:bodyDiv w:val="1"/>
      <w:marLeft w:val="0"/>
      <w:marRight w:val="0"/>
      <w:marTop w:val="0"/>
      <w:marBottom w:val="0"/>
      <w:divBdr>
        <w:top w:val="none" w:sz="0" w:space="0" w:color="auto"/>
        <w:left w:val="none" w:sz="0" w:space="0" w:color="auto"/>
        <w:bottom w:val="none" w:sz="0" w:space="0" w:color="auto"/>
        <w:right w:val="none" w:sz="0" w:space="0" w:color="auto"/>
      </w:divBdr>
    </w:div>
    <w:div w:id="1593196686">
      <w:bodyDiv w:val="1"/>
      <w:marLeft w:val="0"/>
      <w:marRight w:val="0"/>
      <w:marTop w:val="0"/>
      <w:marBottom w:val="0"/>
      <w:divBdr>
        <w:top w:val="none" w:sz="0" w:space="0" w:color="auto"/>
        <w:left w:val="none" w:sz="0" w:space="0" w:color="auto"/>
        <w:bottom w:val="none" w:sz="0" w:space="0" w:color="auto"/>
        <w:right w:val="none" w:sz="0" w:space="0" w:color="auto"/>
      </w:divBdr>
    </w:div>
    <w:div w:id="1593271122">
      <w:bodyDiv w:val="1"/>
      <w:marLeft w:val="0"/>
      <w:marRight w:val="0"/>
      <w:marTop w:val="0"/>
      <w:marBottom w:val="0"/>
      <w:divBdr>
        <w:top w:val="none" w:sz="0" w:space="0" w:color="auto"/>
        <w:left w:val="none" w:sz="0" w:space="0" w:color="auto"/>
        <w:bottom w:val="none" w:sz="0" w:space="0" w:color="auto"/>
        <w:right w:val="none" w:sz="0" w:space="0" w:color="auto"/>
      </w:divBdr>
    </w:div>
    <w:div w:id="1593775500">
      <w:bodyDiv w:val="1"/>
      <w:marLeft w:val="0"/>
      <w:marRight w:val="0"/>
      <w:marTop w:val="0"/>
      <w:marBottom w:val="0"/>
      <w:divBdr>
        <w:top w:val="none" w:sz="0" w:space="0" w:color="auto"/>
        <w:left w:val="none" w:sz="0" w:space="0" w:color="auto"/>
        <w:bottom w:val="none" w:sz="0" w:space="0" w:color="auto"/>
        <w:right w:val="none" w:sz="0" w:space="0" w:color="auto"/>
      </w:divBdr>
    </w:div>
    <w:div w:id="1593781793">
      <w:bodyDiv w:val="1"/>
      <w:marLeft w:val="0"/>
      <w:marRight w:val="0"/>
      <w:marTop w:val="0"/>
      <w:marBottom w:val="0"/>
      <w:divBdr>
        <w:top w:val="none" w:sz="0" w:space="0" w:color="auto"/>
        <w:left w:val="none" w:sz="0" w:space="0" w:color="auto"/>
        <w:bottom w:val="none" w:sz="0" w:space="0" w:color="auto"/>
        <w:right w:val="none" w:sz="0" w:space="0" w:color="auto"/>
      </w:divBdr>
    </w:div>
    <w:div w:id="1594125201">
      <w:bodyDiv w:val="1"/>
      <w:marLeft w:val="0"/>
      <w:marRight w:val="0"/>
      <w:marTop w:val="0"/>
      <w:marBottom w:val="0"/>
      <w:divBdr>
        <w:top w:val="none" w:sz="0" w:space="0" w:color="auto"/>
        <w:left w:val="none" w:sz="0" w:space="0" w:color="auto"/>
        <w:bottom w:val="none" w:sz="0" w:space="0" w:color="auto"/>
        <w:right w:val="none" w:sz="0" w:space="0" w:color="auto"/>
      </w:divBdr>
    </w:div>
    <w:div w:id="1594246641">
      <w:bodyDiv w:val="1"/>
      <w:marLeft w:val="0"/>
      <w:marRight w:val="0"/>
      <w:marTop w:val="0"/>
      <w:marBottom w:val="0"/>
      <w:divBdr>
        <w:top w:val="none" w:sz="0" w:space="0" w:color="auto"/>
        <w:left w:val="none" w:sz="0" w:space="0" w:color="auto"/>
        <w:bottom w:val="none" w:sz="0" w:space="0" w:color="auto"/>
        <w:right w:val="none" w:sz="0" w:space="0" w:color="auto"/>
      </w:divBdr>
    </w:div>
    <w:div w:id="1594316200">
      <w:bodyDiv w:val="1"/>
      <w:marLeft w:val="0"/>
      <w:marRight w:val="0"/>
      <w:marTop w:val="0"/>
      <w:marBottom w:val="0"/>
      <w:divBdr>
        <w:top w:val="none" w:sz="0" w:space="0" w:color="auto"/>
        <w:left w:val="none" w:sz="0" w:space="0" w:color="auto"/>
        <w:bottom w:val="none" w:sz="0" w:space="0" w:color="auto"/>
        <w:right w:val="none" w:sz="0" w:space="0" w:color="auto"/>
      </w:divBdr>
    </w:div>
    <w:div w:id="1594387906">
      <w:bodyDiv w:val="1"/>
      <w:marLeft w:val="0"/>
      <w:marRight w:val="0"/>
      <w:marTop w:val="0"/>
      <w:marBottom w:val="0"/>
      <w:divBdr>
        <w:top w:val="none" w:sz="0" w:space="0" w:color="auto"/>
        <w:left w:val="none" w:sz="0" w:space="0" w:color="auto"/>
        <w:bottom w:val="none" w:sz="0" w:space="0" w:color="auto"/>
        <w:right w:val="none" w:sz="0" w:space="0" w:color="auto"/>
      </w:divBdr>
    </w:div>
    <w:div w:id="1594430793">
      <w:bodyDiv w:val="1"/>
      <w:marLeft w:val="0"/>
      <w:marRight w:val="0"/>
      <w:marTop w:val="0"/>
      <w:marBottom w:val="0"/>
      <w:divBdr>
        <w:top w:val="none" w:sz="0" w:space="0" w:color="auto"/>
        <w:left w:val="none" w:sz="0" w:space="0" w:color="auto"/>
        <w:bottom w:val="none" w:sz="0" w:space="0" w:color="auto"/>
        <w:right w:val="none" w:sz="0" w:space="0" w:color="auto"/>
      </w:divBdr>
    </w:div>
    <w:div w:id="1594625556">
      <w:bodyDiv w:val="1"/>
      <w:marLeft w:val="0"/>
      <w:marRight w:val="0"/>
      <w:marTop w:val="0"/>
      <w:marBottom w:val="0"/>
      <w:divBdr>
        <w:top w:val="none" w:sz="0" w:space="0" w:color="auto"/>
        <w:left w:val="none" w:sz="0" w:space="0" w:color="auto"/>
        <w:bottom w:val="none" w:sz="0" w:space="0" w:color="auto"/>
        <w:right w:val="none" w:sz="0" w:space="0" w:color="auto"/>
      </w:divBdr>
    </w:div>
    <w:div w:id="1594774918">
      <w:bodyDiv w:val="1"/>
      <w:marLeft w:val="0"/>
      <w:marRight w:val="0"/>
      <w:marTop w:val="0"/>
      <w:marBottom w:val="0"/>
      <w:divBdr>
        <w:top w:val="none" w:sz="0" w:space="0" w:color="auto"/>
        <w:left w:val="none" w:sz="0" w:space="0" w:color="auto"/>
        <w:bottom w:val="none" w:sz="0" w:space="0" w:color="auto"/>
        <w:right w:val="none" w:sz="0" w:space="0" w:color="auto"/>
      </w:divBdr>
    </w:div>
    <w:div w:id="1594775835">
      <w:bodyDiv w:val="1"/>
      <w:marLeft w:val="0"/>
      <w:marRight w:val="0"/>
      <w:marTop w:val="0"/>
      <w:marBottom w:val="0"/>
      <w:divBdr>
        <w:top w:val="none" w:sz="0" w:space="0" w:color="auto"/>
        <w:left w:val="none" w:sz="0" w:space="0" w:color="auto"/>
        <w:bottom w:val="none" w:sz="0" w:space="0" w:color="auto"/>
        <w:right w:val="none" w:sz="0" w:space="0" w:color="auto"/>
      </w:divBdr>
    </w:div>
    <w:div w:id="1594777390">
      <w:bodyDiv w:val="1"/>
      <w:marLeft w:val="0"/>
      <w:marRight w:val="0"/>
      <w:marTop w:val="0"/>
      <w:marBottom w:val="0"/>
      <w:divBdr>
        <w:top w:val="none" w:sz="0" w:space="0" w:color="auto"/>
        <w:left w:val="none" w:sz="0" w:space="0" w:color="auto"/>
        <w:bottom w:val="none" w:sz="0" w:space="0" w:color="auto"/>
        <w:right w:val="none" w:sz="0" w:space="0" w:color="auto"/>
      </w:divBdr>
    </w:div>
    <w:div w:id="1594823410">
      <w:bodyDiv w:val="1"/>
      <w:marLeft w:val="0"/>
      <w:marRight w:val="0"/>
      <w:marTop w:val="0"/>
      <w:marBottom w:val="0"/>
      <w:divBdr>
        <w:top w:val="none" w:sz="0" w:space="0" w:color="auto"/>
        <w:left w:val="none" w:sz="0" w:space="0" w:color="auto"/>
        <w:bottom w:val="none" w:sz="0" w:space="0" w:color="auto"/>
        <w:right w:val="none" w:sz="0" w:space="0" w:color="auto"/>
      </w:divBdr>
    </w:div>
    <w:div w:id="1594897139">
      <w:bodyDiv w:val="1"/>
      <w:marLeft w:val="0"/>
      <w:marRight w:val="0"/>
      <w:marTop w:val="0"/>
      <w:marBottom w:val="0"/>
      <w:divBdr>
        <w:top w:val="none" w:sz="0" w:space="0" w:color="auto"/>
        <w:left w:val="none" w:sz="0" w:space="0" w:color="auto"/>
        <w:bottom w:val="none" w:sz="0" w:space="0" w:color="auto"/>
        <w:right w:val="none" w:sz="0" w:space="0" w:color="auto"/>
      </w:divBdr>
    </w:div>
    <w:div w:id="1595091742">
      <w:bodyDiv w:val="1"/>
      <w:marLeft w:val="0"/>
      <w:marRight w:val="0"/>
      <w:marTop w:val="0"/>
      <w:marBottom w:val="0"/>
      <w:divBdr>
        <w:top w:val="none" w:sz="0" w:space="0" w:color="auto"/>
        <w:left w:val="none" w:sz="0" w:space="0" w:color="auto"/>
        <w:bottom w:val="none" w:sz="0" w:space="0" w:color="auto"/>
        <w:right w:val="none" w:sz="0" w:space="0" w:color="auto"/>
      </w:divBdr>
    </w:div>
    <w:div w:id="1595359978">
      <w:bodyDiv w:val="1"/>
      <w:marLeft w:val="0"/>
      <w:marRight w:val="0"/>
      <w:marTop w:val="0"/>
      <w:marBottom w:val="0"/>
      <w:divBdr>
        <w:top w:val="none" w:sz="0" w:space="0" w:color="auto"/>
        <w:left w:val="none" w:sz="0" w:space="0" w:color="auto"/>
        <w:bottom w:val="none" w:sz="0" w:space="0" w:color="auto"/>
        <w:right w:val="none" w:sz="0" w:space="0" w:color="auto"/>
      </w:divBdr>
    </w:div>
    <w:div w:id="1595431269">
      <w:bodyDiv w:val="1"/>
      <w:marLeft w:val="0"/>
      <w:marRight w:val="0"/>
      <w:marTop w:val="0"/>
      <w:marBottom w:val="0"/>
      <w:divBdr>
        <w:top w:val="none" w:sz="0" w:space="0" w:color="auto"/>
        <w:left w:val="none" w:sz="0" w:space="0" w:color="auto"/>
        <w:bottom w:val="none" w:sz="0" w:space="0" w:color="auto"/>
        <w:right w:val="none" w:sz="0" w:space="0" w:color="auto"/>
      </w:divBdr>
    </w:div>
    <w:div w:id="1595431722">
      <w:bodyDiv w:val="1"/>
      <w:marLeft w:val="0"/>
      <w:marRight w:val="0"/>
      <w:marTop w:val="0"/>
      <w:marBottom w:val="0"/>
      <w:divBdr>
        <w:top w:val="none" w:sz="0" w:space="0" w:color="auto"/>
        <w:left w:val="none" w:sz="0" w:space="0" w:color="auto"/>
        <w:bottom w:val="none" w:sz="0" w:space="0" w:color="auto"/>
        <w:right w:val="none" w:sz="0" w:space="0" w:color="auto"/>
      </w:divBdr>
    </w:div>
    <w:div w:id="1595434568">
      <w:bodyDiv w:val="1"/>
      <w:marLeft w:val="0"/>
      <w:marRight w:val="0"/>
      <w:marTop w:val="0"/>
      <w:marBottom w:val="0"/>
      <w:divBdr>
        <w:top w:val="none" w:sz="0" w:space="0" w:color="auto"/>
        <w:left w:val="none" w:sz="0" w:space="0" w:color="auto"/>
        <w:bottom w:val="none" w:sz="0" w:space="0" w:color="auto"/>
        <w:right w:val="none" w:sz="0" w:space="0" w:color="auto"/>
      </w:divBdr>
    </w:div>
    <w:div w:id="1595627932">
      <w:bodyDiv w:val="1"/>
      <w:marLeft w:val="0"/>
      <w:marRight w:val="0"/>
      <w:marTop w:val="0"/>
      <w:marBottom w:val="0"/>
      <w:divBdr>
        <w:top w:val="none" w:sz="0" w:space="0" w:color="auto"/>
        <w:left w:val="none" w:sz="0" w:space="0" w:color="auto"/>
        <w:bottom w:val="none" w:sz="0" w:space="0" w:color="auto"/>
        <w:right w:val="none" w:sz="0" w:space="0" w:color="auto"/>
      </w:divBdr>
    </w:div>
    <w:div w:id="1595674821">
      <w:bodyDiv w:val="1"/>
      <w:marLeft w:val="0"/>
      <w:marRight w:val="0"/>
      <w:marTop w:val="0"/>
      <w:marBottom w:val="0"/>
      <w:divBdr>
        <w:top w:val="none" w:sz="0" w:space="0" w:color="auto"/>
        <w:left w:val="none" w:sz="0" w:space="0" w:color="auto"/>
        <w:bottom w:val="none" w:sz="0" w:space="0" w:color="auto"/>
        <w:right w:val="none" w:sz="0" w:space="0" w:color="auto"/>
      </w:divBdr>
    </w:div>
    <w:div w:id="1595699083">
      <w:bodyDiv w:val="1"/>
      <w:marLeft w:val="0"/>
      <w:marRight w:val="0"/>
      <w:marTop w:val="0"/>
      <w:marBottom w:val="0"/>
      <w:divBdr>
        <w:top w:val="none" w:sz="0" w:space="0" w:color="auto"/>
        <w:left w:val="none" w:sz="0" w:space="0" w:color="auto"/>
        <w:bottom w:val="none" w:sz="0" w:space="0" w:color="auto"/>
        <w:right w:val="none" w:sz="0" w:space="0" w:color="auto"/>
      </w:divBdr>
    </w:div>
    <w:div w:id="1595702853">
      <w:bodyDiv w:val="1"/>
      <w:marLeft w:val="0"/>
      <w:marRight w:val="0"/>
      <w:marTop w:val="0"/>
      <w:marBottom w:val="0"/>
      <w:divBdr>
        <w:top w:val="none" w:sz="0" w:space="0" w:color="auto"/>
        <w:left w:val="none" w:sz="0" w:space="0" w:color="auto"/>
        <w:bottom w:val="none" w:sz="0" w:space="0" w:color="auto"/>
        <w:right w:val="none" w:sz="0" w:space="0" w:color="auto"/>
      </w:divBdr>
    </w:div>
    <w:div w:id="1595749212">
      <w:bodyDiv w:val="1"/>
      <w:marLeft w:val="0"/>
      <w:marRight w:val="0"/>
      <w:marTop w:val="0"/>
      <w:marBottom w:val="0"/>
      <w:divBdr>
        <w:top w:val="none" w:sz="0" w:space="0" w:color="auto"/>
        <w:left w:val="none" w:sz="0" w:space="0" w:color="auto"/>
        <w:bottom w:val="none" w:sz="0" w:space="0" w:color="auto"/>
        <w:right w:val="none" w:sz="0" w:space="0" w:color="auto"/>
      </w:divBdr>
    </w:div>
    <w:div w:id="1595899586">
      <w:bodyDiv w:val="1"/>
      <w:marLeft w:val="0"/>
      <w:marRight w:val="0"/>
      <w:marTop w:val="0"/>
      <w:marBottom w:val="0"/>
      <w:divBdr>
        <w:top w:val="none" w:sz="0" w:space="0" w:color="auto"/>
        <w:left w:val="none" w:sz="0" w:space="0" w:color="auto"/>
        <w:bottom w:val="none" w:sz="0" w:space="0" w:color="auto"/>
        <w:right w:val="none" w:sz="0" w:space="0" w:color="auto"/>
      </w:divBdr>
    </w:div>
    <w:div w:id="1595940585">
      <w:bodyDiv w:val="1"/>
      <w:marLeft w:val="0"/>
      <w:marRight w:val="0"/>
      <w:marTop w:val="0"/>
      <w:marBottom w:val="0"/>
      <w:divBdr>
        <w:top w:val="none" w:sz="0" w:space="0" w:color="auto"/>
        <w:left w:val="none" w:sz="0" w:space="0" w:color="auto"/>
        <w:bottom w:val="none" w:sz="0" w:space="0" w:color="auto"/>
        <w:right w:val="none" w:sz="0" w:space="0" w:color="auto"/>
      </w:divBdr>
    </w:div>
    <w:div w:id="1596014011">
      <w:bodyDiv w:val="1"/>
      <w:marLeft w:val="0"/>
      <w:marRight w:val="0"/>
      <w:marTop w:val="0"/>
      <w:marBottom w:val="0"/>
      <w:divBdr>
        <w:top w:val="none" w:sz="0" w:space="0" w:color="auto"/>
        <w:left w:val="none" w:sz="0" w:space="0" w:color="auto"/>
        <w:bottom w:val="none" w:sz="0" w:space="0" w:color="auto"/>
        <w:right w:val="none" w:sz="0" w:space="0" w:color="auto"/>
      </w:divBdr>
    </w:div>
    <w:div w:id="1596085372">
      <w:bodyDiv w:val="1"/>
      <w:marLeft w:val="0"/>
      <w:marRight w:val="0"/>
      <w:marTop w:val="0"/>
      <w:marBottom w:val="0"/>
      <w:divBdr>
        <w:top w:val="none" w:sz="0" w:space="0" w:color="auto"/>
        <w:left w:val="none" w:sz="0" w:space="0" w:color="auto"/>
        <w:bottom w:val="none" w:sz="0" w:space="0" w:color="auto"/>
        <w:right w:val="none" w:sz="0" w:space="0" w:color="auto"/>
      </w:divBdr>
    </w:div>
    <w:div w:id="1596088018">
      <w:bodyDiv w:val="1"/>
      <w:marLeft w:val="0"/>
      <w:marRight w:val="0"/>
      <w:marTop w:val="0"/>
      <w:marBottom w:val="0"/>
      <w:divBdr>
        <w:top w:val="none" w:sz="0" w:space="0" w:color="auto"/>
        <w:left w:val="none" w:sz="0" w:space="0" w:color="auto"/>
        <w:bottom w:val="none" w:sz="0" w:space="0" w:color="auto"/>
        <w:right w:val="none" w:sz="0" w:space="0" w:color="auto"/>
      </w:divBdr>
    </w:div>
    <w:div w:id="1596209079">
      <w:bodyDiv w:val="1"/>
      <w:marLeft w:val="0"/>
      <w:marRight w:val="0"/>
      <w:marTop w:val="0"/>
      <w:marBottom w:val="0"/>
      <w:divBdr>
        <w:top w:val="none" w:sz="0" w:space="0" w:color="auto"/>
        <w:left w:val="none" w:sz="0" w:space="0" w:color="auto"/>
        <w:bottom w:val="none" w:sz="0" w:space="0" w:color="auto"/>
        <w:right w:val="none" w:sz="0" w:space="0" w:color="auto"/>
      </w:divBdr>
    </w:div>
    <w:div w:id="1596356205">
      <w:bodyDiv w:val="1"/>
      <w:marLeft w:val="0"/>
      <w:marRight w:val="0"/>
      <w:marTop w:val="0"/>
      <w:marBottom w:val="0"/>
      <w:divBdr>
        <w:top w:val="none" w:sz="0" w:space="0" w:color="auto"/>
        <w:left w:val="none" w:sz="0" w:space="0" w:color="auto"/>
        <w:bottom w:val="none" w:sz="0" w:space="0" w:color="auto"/>
        <w:right w:val="none" w:sz="0" w:space="0" w:color="auto"/>
      </w:divBdr>
    </w:div>
    <w:div w:id="1596398518">
      <w:bodyDiv w:val="1"/>
      <w:marLeft w:val="0"/>
      <w:marRight w:val="0"/>
      <w:marTop w:val="0"/>
      <w:marBottom w:val="0"/>
      <w:divBdr>
        <w:top w:val="none" w:sz="0" w:space="0" w:color="auto"/>
        <w:left w:val="none" w:sz="0" w:space="0" w:color="auto"/>
        <w:bottom w:val="none" w:sz="0" w:space="0" w:color="auto"/>
        <w:right w:val="none" w:sz="0" w:space="0" w:color="auto"/>
      </w:divBdr>
    </w:div>
    <w:div w:id="1596403842">
      <w:bodyDiv w:val="1"/>
      <w:marLeft w:val="0"/>
      <w:marRight w:val="0"/>
      <w:marTop w:val="0"/>
      <w:marBottom w:val="0"/>
      <w:divBdr>
        <w:top w:val="none" w:sz="0" w:space="0" w:color="auto"/>
        <w:left w:val="none" w:sz="0" w:space="0" w:color="auto"/>
        <w:bottom w:val="none" w:sz="0" w:space="0" w:color="auto"/>
        <w:right w:val="none" w:sz="0" w:space="0" w:color="auto"/>
      </w:divBdr>
    </w:div>
    <w:div w:id="1596479288">
      <w:bodyDiv w:val="1"/>
      <w:marLeft w:val="0"/>
      <w:marRight w:val="0"/>
      <w:marTop w:val="0"/>
      <w:marBottom w:val="0"/>
      <w:divBdr>
        <w:top w:val="none" w:sz="0" w:space="0" w:color="auto"/>
        <w:left w:val="none" w:sz="0" w:space="0" w:color="auto"/>
        <w:bottom w:val="none" w:sz="0" w:space="0" w:color="auto"/>
        <w:right w:val="none" w:sz="0" w:space="0" w:color="auto"/>
      </w:divBdr>
    </w:div>
    <w:div w:id="1596523508">
      <w:bodyDiv w:val="1"/>
      <w:marLeft w:val="0"/>
      <w:marRight w:val="0"/>
      <w:marTop w:val="0"/>
      <w:marBottom w:val="0"/>
      <w:divBdr>
        <w:top w:val="none" w:sz="0" w:space="0" w:color="auto"/>
        <w:left w:val="none" w:sz="0" w:space="0" w:color="auto"/>
        <w:bottom w:val="none" w:sz="0" w:space="0" w:color="auto"/>
        <w:right w:val="none" w:sz="0" w:space="0" w:color="auto"/>
      </w:divBdr>
    </w:div>
    <w:div w:id="1596550560">
      <w:bodyDiv w:val="1"/>
      <w:marLeft w:val="0"/>
      <w:marRight w:val="0"/>
      <w:marTop w:val="0"/>
      <w:marBottom w:val="0"/>
      <w:divBdr>
        <w:top w:val="none" w:sz="0" w:space="0" w:color="auto"/>
        <w:left w:val="none" w:sz="0" w:space="0" w:color="auto"/>
        <w:bottom w:val="none" w:sz="0" w:space="0" w:color="auto"/>
        <w:right w:val="none" w:sz="0" w:space="0" w:color="auto"/>
      </w:divBdr>
    </w:div>
    <w:div w:id="1596554183">
      <w:bodyDiv w:val="1"/>
      <w:marLeft w:val="0"/>
      <w:marRight w:val="0"/>
      <w:marTop w:val="0"/>
      <w:marBottom w:val="0"/>
      <w:divBdr>
        <w:top w:val="none" w:sz="0" w:space="0" w:color="auto"/>
        <w:left w:val="none" w:sz="0" w:space="0" w:color="auto"/>
        <w:bottom w:val="none" w:sz="0" w:space="0" w:color="auto"/>
        <w:right w:val="none" w:sz="0" w:space="0" w:color="auto"/>
      </w:divBdr>
    </w:div>
    <w:div w:id="1596592001">
      <w:bodyDiv w:val="1"/>
      <w:marLeft w:val="0"/>
      <w:marRight w:val="0"/>
      <w:marTop w:val="0"/>
      <w:marBottom w:val="0"/>
      <w:divBdr>
        <w:top w:val="none" w:sz="0" w:space="0" w:color="auto"/>
        <w:left w:val="none" w:sz="0" w:space="0" w:color="auto"/>
        <w:bottom w:val="none" w:sz="0" w:space="0" w:color="auto"/>
        <w:right w:val="none" w:sz="0" w:space="0" w:color="auto"/>
      </w:divBdr>
    </w:div>
    <w:div w:id="1596816183">
      <w:bodyDiv w:val="1"/>
      <w:marLeft w:val="0"/>
      <w:marRight w:val="0"/>
      <w:marTop w:val="0"/>
      <w:marBottom w:val="0"/>
      <w:divBdr>
        <w:top w:val="none" w:sz="0" w:space="0" w:color="auto"/>
        <w:left w:val="none" w:sz="0" w:space="0" w:color="auto"/>
        <w:bottom w:val="none" w:sz="0" w:space="0" w:color="auto"/>
        <w:right w:val="none" w:sz="0" w:space="0" w:color="auto"/>
      </w:divBdr>
    </w:div>
    <w:div w:id="1597248427">
      <w:bodyDiv w:val="1"/>
      <w:marLeft w:val="0"/>
      <w:marRight w:val="0"/>
      <w:marTop w:val="0"/>
      <w:marBottom w:val="0"/>
      <w:divBdr>
        <w:top w:val="none" w:sz="0" w:space="0" w:color="auto"/>
        <w:left w:val="none" w:sz="0" w:space="0" w:color="auto"/>
        <w:bottom w:val="none" w:sz="0" w:space="0" w:color="auto"/>
        <w:right w:val="none" w:sz="0" w:space="0" w:color="auto"/>
      </w:divBdr>
    </w:div>
    <w:div w:id="1597324392">
      <w:bodyDiv w:val="1"/>
      <w:marLeft w:val="0"/>
      <w:marRight w:val="0"/>
      <w:marTop w:val="0"/>
      <w:marBottom w:val="0"/>
      <w:divBdr>
        <w:top w:val="none" w:sz="0" w:space="0" w:color="auto"/>
        <w:left w:val="none" w:sz="0" w:space="0" w:color="auto"/>
        <w:bottom w:val="none" w:sz="0" w:space="0" w:color="auto"/>
        <w:right w:val="none" w:sz="0" w:space="0" w:color="auto"/>
      </w:divBdr>
    </w:div>
    <w:div w:id="1597517952">
      <w:bodyDiv w:val="1"/>
      <w:marLeft w:val="0"/>
      <w:marRight w:val="0"/>
      <w:marTop w:val="0"/>
      <w:marBottom w:val="0"/>
      <w:divBdr>
        <w:top w:val="none" w:sz="0" w:space="0" w:color="auto"/>
        <w:left w:val="none" w:sz="0" w:space="0" w:color="auto"/>
        <w:bottom w:val="none" w:sz="0" w:space="0" w:color="auto"/>
        <w:right w:val="none" w:sz="0" w:space="0" w:color="auto"/>
      </w:divBdr>
    </w:div>
    <w:div w:id="1597790215">
      <w:bodyDiv w:val="1"/>
      <w:marLeft w:val="0"/>
      <w:marRight w:val="0"/>
      <w:marTop w:val="0"/>
      <w:marBottom w:val="0"/>
      <w:divBdr>
        <w:top w:val="none" w:sz="0" w:space="0" w:color="auto"/>
        <w:left w:val="none" w:sz="0" w:space="0" w:color="auto"/>
        <w:bottom w:val="none" w:sz="0" w:space="0" w:color="auto"/>
        <w:right w:val="none" w:sz="0" w:space="0" w:color="auto"/>
      </w:divBdr>
    </w:div>
    <w:div w:id="1598173068">
      <w:bodyDiv w:val="1"/>
      <w:marLeft w:val="0"/>
      <w:marRight w:val="0"/>
      <w:marTop w:val="0"/>
      <w:marBottom w:val="0"/>
      <w:divBdr>
        <w:top w:val="none" w:sz="0" w:space="0" w:color="auto"/>
        <w:left w:val="none" w:sz="0" w:space="0" w:color="auto"/>
        <w:bottom w:val="none" w:sz="0" w:space="0" w:color="auto"/>
        <w:right w:val="none" w:sz="0" w:space="0" w:color="auto"/>
      </w:divBdr>
    </w:div>
    <w:div w:id="1598513909">
      <w:bodyDiv w:val="1"/>
      <w:marLeft w:val="0"/>
      <w:marRight w:val="0"/>
      <w:marTop w:val="0"/>
      <w:marBottom w:val="0"/>
      <w:divBdr>
        <w:top w:val="none" w:sz="0" w:space="0" w:color="auto"/>
        <w:left w:val="none" w:sz="0" w:space="0" w:color="auto"/>
        <w:bottom w:val="none" w:sz="0" w:space="0" w:color="auto"/>
        <w:right w:val="none" w:sz="0" w:space="0" w:color="auto"/>
      </w:divBdr>
    </w:div>
    <w:div w:id="1598514172">
      <w:bodyDiv w:val="1"/>
      <w:marLeft w:val="0"/>
      <w:marRight w:val="0"/>
      <w:marTop w:val="0"/>
      <w:marBottom w:val="0"/>
      <w:divBdr>
        <w:top w:val="none" w:sz="0" w:space="0" w:color="auto"/>
        <w:left w:val="none" w:sz="0" w:space="0" w:color="auto"/>
        <w:bottom w:val="none" w:sz="0" w:space="0" w:color="auto"/>
        <w:right w:val="none" w:sz="0" w:space="0" w:color="auto"/>
      </w:divBdr>
    </w:div>
    <w:div w:id="1598515098">
      <w:bodyDiv w:val="1"/>
      <w:marLeft w:val="0"/>
      <w:marRight w:val="0"/>
      <w:marTop w:val="0"/>
      <w:marBottom w:val="0"/>
      <w:divBdr>
        <w:top w:val="none" w:sz="0" w:space="0" w:color="auto"/>
        <w:left w:val="none" w:sz="0" w:space="0" w:color="auto"/>
        <w:bottom w:val="none" w:sz="0" w:space="0" w:color="auto"/>
        <w:right w:val="none" w:sz="0" w:space="0" w:color="auto"/>
      </w:divBdr>
    </w:div>
    <w:div w:id="1598904634">
      <w:bodyDiv w:val="1"/>
      <w:marLeft w:val="0"/>
      <w:marRight w:val="0"/>
      <w:marTop w:val="0"/>
      <w:marBottom w:val="0"/>
      <w:divBdr>
        <w:top w:val="none" w:sz="0" w:space="0" w:color="auto"/>
        <w:left w:val="none" w:sz="0" w:space="0" w:color="auto"/>
        <w:bottom w:val="none" w:sz="0" w:space="0" w:color="auto"/>
        <w:right w:val="none" w:sz="0" w:space="0" w:color="auto"/>
      </w:divBdr>
    </w:div>
    <w:div w:id="1598950729">
      <w:bodyDiv w:val="1"/>
      <w:marLeft w:val="0"/>
      <w:marRight w:val="0"/>
      <w:marTop w:val="0"/>
      <w:marBottom w:val="0"/>
      <w:divBdr>
        <w:top w:val="none" w:sz="0" w:space="0" w:color="auto"/>
        <w:left w:val="none" w:sz="0" w:space="0" w:color="auto"/>
        <w:bottom w:val="none" w:sz="0" w:space="0" w:color="auto"/>
        <w:right w:val="none" w:sz="0" w:space="0" w:color="auto"/>
      </w:divBdr>
    </w:div>
    <w:div w:id="1599020090">
      <w:bodyDiv w:val="1"/>
      <w:marLeft w:val="0"/>
      <w:marRight w:val="0"/>
      <w:marTop w:val="0"/>
      <w:marBottom w:val="0"/>
      <w:divBdr>
        <w:top w:val="none" w:sz="0" w:space="0" w:color="auto"/>
        <w:left w:val="none" w:sz="0" w:space="0" w:color="auto"/>
        <w:bottom w:val="none" w:sz="0" w:space="0" w:color="auto"/>
        <w:right w:val="none" w:sz="0" w:space="0" w:color="auto"/>
      </w:divBdr>
    </w:div>
    <w:div w:id="1599024487">
      <w:bodyDiv w:val="1"/>
      <w:marLeft w:val="0"/>
      <w:marRight w:val="0"/>
      <w:marTop w:val="0"/>
      <w:marBottom w:val="0"/>
      <w:divBdr>
        <w:top w:val="none" w:sz="0" w:space="0" w:color="auto"/>
        <w:left w:val="none" w:sz="0" w:space="0" w:color="auto"/>
        <w:bottom w:val="none" w:sz="0" w:space="0" w:color="auto"/>
        <w:right w:val="none" w:sz="0" w:space="0" w:color="auto"/>
      </w:divBdr>
    </w:div>
    <w:div w:id="1599679632">
      <w:bodyDiv w:val="1"/>
      <w:marLeft w:val="0"/>
      <w:marRight w:val="0"/>
      <w:marTop w:val="0"/>
      <w:marBottom w:val="0"/>
      <w:divBdr>
        <w:top w:val="none" w:sz="0" w:space="0" w:color="auto"/>
        <w:left w:val="none" w:sz="0" w:space="0" w:color="auto"/>
        <w:bottom w:val="none" w:sz="0" w:space="0" w:color="auto"/>
        <w:right w:val="none" w:sz="0" w:space="0" w:color="auto"/>
      </w:divBdr>
    </w:div>
    <w:div w:id="1599873463">
      <w:bodyDiv w:val="1"/>
      <w:marLeft w:val="0"/>
      <w:marRight w:val="0"/>
      <w:marTop w:val="0"/>
      <w:marBottom w:val="0"/>
      <w:divBdr>
        <w:top w:val="none" w:sz="0" w:space="0" w:color="auto"/>
        <w:left w:val="none" w:sz="0" w:space="0" w:color="auto"/>
        <w:bottom w:val="none" w:sz="0" w:space="0" w:color="auto"/>
        <w:right w:val="none" w:sz="0" w:space="0" w:color="auto"/>
      </w:divBdr>
    </w:div>
    <w:div w:id="1600211757">
      <w:bodyDiv w:val="1"/>
      <w:marLeft w:val="0"/>
      <w:marRight w:val="0"/>
      <w:marTop w:val="0"/>
      <w:marBottom w:val="0"/>
      <w:divBdr>
        <w:top w:val="none" w:sz="0" w:space="0" w:color="auto"/>
        <w:left w:val="none" w:sz="0" w:space="0" w:color="auto"/>
        <w:bottom w:val="none" w:sz="0" w:space="0" w:color="auto"/>
        <w:right w:val="none" w:sz="0" w:space="0" w:color="auto"/>
      </w:divBdr>
    </w:div>
    <w:div w:id="1600285773">
      <w:bodyDiv w:val="1"/>
      <w:marLeft w:val="0"/>
      <w:marRight w:val="0"/>
      <w:marTop w:val="0"/>
      <w:marBottom w:val="0"/>
      <w:divBdr>
        <w:top w:val="none" w:sz="0" w:space="0" w:color="auto"/>
        <w:left w:val="none" w:sz="0" w:space="0" w:color="auto"/>
        <w:bottom w:val="none" w:sz="0" w:space="0" w:color="auto"/>
        <w:right w:val="none" w:sz="0" w:space="0" w:color="auto"/>
      </w:divBdr>
    </w:div>
    <w:div w:id="1600331171">
      <w:bodyDiv w:val="1"/>
      <w:marLeft w:val="0"/>
      <w:marRight w:val="0"/>
      <w:marTop w:val="0"/>
      <w:marBottom w:val="0"/>
      <w:divBdr>
        <w:top w:val="none" w:sz="0" w:space="0" w:color="auto"/>
        <w:left w:val="none" w:sz="0" w:space="0" w:color="auto"/>
        <w:bottom w:val="none" w:sz="0" w:space="0" w:color="auto"/>
        <w:right w:val="none" w:sz="0" w:space="0" w:color="auto"/>
      </w:divBdr>
    </w:div>
    <w:div w:id="1600478743">
      <w:bodyDiv w:val="1"/>
      <w:marLeft w:val="0"/>
      <w:marRight w:val="0"/>
      <w:marTop w:val="0"/>
      <w:marBottom w:val="0"/>
      <w:divBdr>
        <w:top w:val="none" w:sz="0" w:space="0" w:color="auto"/>
        <w:left w:val="none" w:sz="0" w:space="0" w:color="auto"/>
        <w:bottom w:val="none" w:sz="0" w:space="0" w:color="auto"/>
        <w:right w:val="none" w:sz="0" w:space="0" w:color="auto"/>
      </w:divBdr>
    </w:div>
    <w:div w:id="1600599056">
      <w:bodyDiv w:val="1"/>
      <w:marLeft w:val="0"/>
      <w:marRight w:val="0"/>
      <w:marTop w:val="0"/>
      <w:marBottom w:val="0"/>
      <w:divBdr>
        <w:top w:val="none" w:sz="0" w:space="0" w:color="auto"/>
        <w:left w:val="none" w:sz="0" w:space="0" w:color="auto"/>
        <w:bottom w:val="none" w:sz="0" w:space="0" w:color="auto"/>
        <w:right w:val="none" w:sz="0" w:space="0" w:color="auto"/>
      </w:divBdr>
    </w:div>
    <w:div w:id="1600865645">
      <w:bodyDiv w:val="1"/>
      <w:marLeft w:val="0"/>
      <w:marRight w:val="0"/>
      <w:marTop w:val="0"/>
      <w:marBottom w:val="0"/>
      <w:divBdr>
        <w:top w:val="none" w:sz="0" w:space="0" w:color="auto"/>
        <w:left w:val="none" w:sz="0" w:space="0" w:color="auto"/>
        <w:bottom w:val="none" w:sz="0" w:space="0" w:color="auto"/>
        <w:right w:val="none" w:sz="0" w:space="0" w:color="auto"/>
      </w:divBdr>
    </w:div>
    <w:div w:id="1600945928">
      <w:bodyDiv w:val="1"/>
      <w:marLeft w:val="0"/>
      <w:marRight w:val="0"/>
      <w:marTop w:val="0"/>
      <w:marBottom w:val="0"/>
      <w:divBdr>
        <w:top w:val="none" w:sz="0" w:space="0" w:color="auto"/>
        <w:left w:val="none" w:sz="0" w:space="0" w:color="auto"/>
        <w:bottom w:val="none" w:sz="0" w:space="0" w:color="auto"/>
        <w:right w:val="none" w:sz="0" w:space="0" w:color="auto"/>
      </w:divBdr>
    </w:div>
    <w:div w:id="1601260312">
      <w:bodyDiv w:val="1"/>
      <w:marLeft w:val="0"/>
      <w:marRight w:val="0"/>
      <w:marTop w:val="0"/>
      <w:marBottom w:val="0"/>
      <w:divBdr>
        <w:top w:val="none" w:sz="0" w:space="0" w:color="auto"/>
        <w:left w:val="none" w:sz="0" w:space="0" w:color="auto"/>
        <w:bottom w:val="none" w:sz="0" w:space="0" w:color="auto"/>
        <w:right w:val="none" w:sz="0" w:space="0" w:color="auto"/>
      </w:divBdr>
    </w:div>
    <w:div w:id="1601454237">
      <w:bodyDiv w:val="1"/>
      <w:marLeft w:val="0"/>
      <w:marRight w:val="0"/>
      <w:marTop w:val="0"/>
      <w:marBottom w:val="0"/>
      <w:divBdr>
        <w:top w:val="none" w:sz="0" w:space="0" w:color="auto"/>
        <w:left w:val="none" w:sz="0" w:space="0" w:color="auto"/>
        <w:bottom w:val="none" w:sz="0" w:space="0" w:color="auto"/>
        <w:right w:val="none" w:sz="0" w:space="0" w:color="auto"/>
      </w:divBdr>
    </w:div>
    <w:div w:id="1601571408">
      <w:bodyDiv w:val="1"/>
      <w:marLeft w:val="0"/>
      <w:marRight w:val="0"/>
      <w:marTop w:val="0"/>
      <w:marBottom w:val="0"/>
      <w:divBdr>
        <w:top w:val="none" w:sz="0" w:space="0" w:color="auto"/>
        <w:left w:val="none" w:sz="0" w:space="0" w:color="auto"/>
        <w:bottom w:val="none" w:sz="0" w:space="0" w:color="auto"/>
        <w:right w:val="none" w:sz="0" w:space="0" w:color="auto"/>
      </w:divBdr>
    </w:div>
    <w:div w:id="1601596423">
      <w:bodyDiv w:val="1"/>
      <w:marLeft w:val="0"/>
      <w:marRight w:val="0"/>
      <w:marTop w:val="0"/>
      <w:marBottom w:val="0"/>
      <w:divBdr>
        <w:top w:val="none" w:sz="0" w:space="0" w:color="auto"/>
        <w:left w:val="none" w:sz="0" w:space="0" w:color="auto"/>
        <w:bottom w:val="none" w:sz="0" w:space="0" w:color="auto"/>
        <w:right w:val="none" w:sz="0" w:space="0" w:color="auto"/>
      </w:divBdr>
    </w:div>
    <w:div w:id="1601836370">
      <w:bodyDiv w:val="1"/>
      <w:marLeft w:val="0"/>
      <w:marRight w:val="0"/>
      <w:marTop w:val="0"/>
      <w:marBottom w:val="0"/>
      <w:divBdr>
        <w:top w:val="none" w:sz="0" w:space="0" w:color="auto"/>
        <w:left w:val="none" w:sz="0" w:space="0" w:color="auto"/>
        <w:bottom w:val="none" w:sz="0" w:space="0" w:color="auto"/>
        <w:right w:val="none" w:sz="0" w:space="0" w:color="auto"/>
      </w:divBdr>
    </w:div>
    <w:div w:id="1601840170">
      <w:bodyDiv w:val="1"/>
      <w:marLeft w:val="0"/>
      <w:marRight w:val="0"/>
      <w:marTop w:val="0"/>
      <w:marBottom w:val="0"/>
      <w:divBdr>
        <w:top w:val="none" w:sz="0" w:space="0" w:color="auto"/>
        <w:left w:val="none" w:sz="0" w:space="0" w:color="auto"/>
        <w:bottom w:val="none" w:sz="0" w:space="0" w:color="auto"/>
        <w:right w:val="none" w:sz="0" w:space="0" w:color="auto"/>
      </w:divBdr>
    </w:div>
    <w:div w:id="1602031877">
      <w:bodyDiv w:val="1"/>
      <w:marLeft w:val="0"/>
      <w:marRight w:val="0"/>
      <w:marTop w:val="0"/>
      <w:marBottom w:val="0"/>
      <w:divBdr>
        <w:top w:val="none" w:sz="0" w:space="0" w:color="auto"/>
        <w:left w:val="none" w:sz="0" w:space="0" w:color="auto"/>
        <w:bottom w:val="none" w:sz="0" w:space="0" w:color="auto"/>
        <w:right w:val="none" w:sz="0" w:space="0" w:color="auto"/>
      </w:divBdr>
    </w:div>
    <w:div w:id="1602302839">
      <w:bodyDiv w:val="1"/>
      <w:marLeft w:val="0"/>
      <w:marRight w:val="0"/>
      <w:marTop w:val="0"/>
      <w:marBottom w:val="0"/>
      <w:divBdr>
        <w:top w:val="none" w:sz="0" w:space="0" w:color="auto"/>
        <w:left w:val="none" w:sz="0" w:space="0" w:color="auto"/>
        <w:bottom w:val="none" w:sz="0" w:space="0" w:color="auto"/>
        <w:right w:val="none" w:sz="0" w:space="0" w:color="auto"/>
      </w:divBdr>
    </w:div>
    <w:div w:id="1602449805">
      <w:bodyDiv w:val="1"/>
      <w:marLeft w:val="0"/>
      <w:marRight w:val="0"/>
      <w:marTop w:val="0"/>
      <w:marBottom w:val="0"/>
      <w:divBdr>
        <w:top w:val="none" w:sz="0" w:space="0" w:color="auto"/>
        <w:left w:val="none" w:sz="0" w:space="0" w:color="auto"/>
        <w:bottom w:val="none" w:sz="0" w:space="0" w:color="auto"/>
        <w:right w:val="none" w:sz="0" w:space="0" w:color="auto"/>
      </w:divBdr>
    </w:div>
    <w:div w:id="1602563338">
      <w:bodyDiv w:val="1"/>
      <w:marLeft w:val="0"/>
      <w:marRight w:val="0"/>
      <w:marTop w:val="0"/>
      <w:marBottom w:val="0"/>
      <w:divBdr>
        <w:top w:val="none" w:sz="0" w:space="0" w:color="auto"/>
        <w:left w:val="none" w:sz="0" w:space="0" w:color="auto"/>
        <w:bottom w:val="none" w:sz="0" w:space="0" w:color="auto"/>
        <w:right w:val="none" w:sz="0" w:space="0" w:color="auto"/>
      </w:divBdr>
    </w:div>
    <w:div w:id="1602881334">
      <w:bodyDiv w:val="1"/>
      <w:marLeft w:val="0"/>
      <w:marRight w:val="0"/>
      <w:marTop w:val="0"/>
      <w:marBottom w:val="0"/>
      <w:divBdr>
        <w:top w:val="none" w:sz="0" w:space="0" w:color="auto"/>
        <w:left w:val="none" w:sz="0" w:space="0" w:color="auto"/>
        <w:bottom w:val="none" w:sz="0" w:space="0" w:color="auto"/>
        <w:right w:val="none" w:sz="0" w:space="0" w:color="auto"/>
      </w:divBdr>
    </w:div>
    <w:div w:id="1602881877">
      <w:bodyDiv w:val="1"/>
      <w:marLeft w:val="0"/>
      <w:marRight w:val="0"/>
      <w:marTop w:val="0"/>
      <w:marBottom w:val="0"/>
      <w:divBdr>
        <w:top w:val="none" w:sz="0" w:space="0" w:color="auto"/>
        <w:left w:val="none" w:sz="0" w:space="0" w:color="auto"/>
        <w:bottom w:val="none" w:sz="0" w:space="0" w:color="auto"/>
        <w:right w:val="none" w:sz="0" w:space="0" w:color="auto"/>
      </w:divBdr>
    </w:div>
    <w:div w:id="1603026441">
      <w:bodyDiv w:val="1"/>
      <w:marLeft w:val="0"/>
      <w:marRight w:val="0"/>
      <w:marTop w:val="0"/>
      <w:marBottom w:val="0"/>
      <w:divBdr>
        <w:top w:val="none" w:sz="0" w:space="0" w:color="auto"/>
        <w:left w:val="none" w:sz="0" w:space="0" w:color="auto"/>
        <w:bottom w:val="none" w:sz="0" w:space="0" w:color="auto"/>
        <w:right w:val="none" w:sz="0" w:space="0" w:color="auto"/>
      </w:divBdr>
    </w:div>
    <w:div w:id="1603222969">
      <w:bodyDiv w:val="1"/>
      <w:marLeft w:val="0"/>
      <w:marRight w:val="0"/>
      <w:marTop w:val="0"/>
      <w:marBottom w:val="0"/>
      <w:divBdr>
        <w:top w:val="none" w:sz="0" w:space="0" w:color="auto"/>
        <w:left w:val="none" w:sz="0" w:space="0" w:color="auto"/>
        <w:bottom w:val="none" w:sz="0" w:space="0" w:color="auto"/>
        <w:right w:val="none" w:sz="0" w:space="0" w:color="auto"/>
      </w:divBdr>
    </w:div>
    <w:div w:id="1603298657">
      <w:bodyDiv w:val="1"/>
      <w:marLeft w:val="0"/>
      <w:marRight w:val="0"/>
      <w:marTop w:val="0"/>
      <w:marBottom w:val="0"/>
      <w:divBdr>
        <w:top w:val="none" w:sz="0" w:space="0" w:color="auto"/>
        <w:left w:val="none" w:sz="0" w:space="0" w:color="auto"/>
        <w:bottom w:val="none" w:sz="0" w:space="0" w:color="auto"/>
        <w:right w:val="none" w:sz="0" w:space="0" w:color="auto"/>
      </w:divBdr>
    </w:div>
    <w:div w:id="1603489678">
      <w:bodyDiv w:val="1"/>
      <w:marLeft w:val="0"/>
      <w:marRight w:val="0"/>
      <w:marTop w:val="0"/>
      <w:marBottom w:val="0"/>
      <w:divBdr>
        <w:top w:val="none" w:sz="0" w:space="0" w:color="auto"/>
        <w:left w:val="none" w:sz="0" w:space="0" w:color="auto"/>
        <w:bottom w:val="none" w:sz="0" w:space="0" w:color="auto"/>
        <w:right w:val="none" w:sz="0" w:space="0" w:color="auto"/>
      </w:divBdr>
    </w:div>
    <w:div w:id="1603607228">
      <w:bodyDiv w:val="1"/>
      <w:marLeft w:val="0"/>
      <w:marRight w:val="0"/>
      <w:marTop w:val="0"/>
      <w:marBottom w:val="0"/>
      <w:divBdr>
        <w:top w:val="none" w:sz="0" w:space="0" w:color="auto"/>
        <w:left w:val="none" w:sz="0" w:space="0" w:color="auto"/>
        <w:bottom w:val="none" w:sz="0" w:space="0" w:color="auto"/>
        <w:right w:val="none" w:sz="0" w:space="0" w:color="auto"/>
      </w:divBdr>
    </w:div>
    <w:div w:id="1603799771">
      <w:bodyDiv w:val="1"/>
      <w:marLeft w:val="0"/>
      <w:marRight w:val="0"/>
      <w:marTop w:val="0"/>
      <w:marBottom w:val="0"/>
      <w:divBdr>
        <w:top w:val="none" w:sz="0" w:space="0" w:color="auto"/>
        <w:left w:val="none" w:sz="0" w:space="0" w:color="auto"/>
        <w:bottom w:val="none" w:sz="0" w:space="0" w:color="auto"/>
        <w:right w:val="none" w:sz="0" w:space="0" w:color="auto"/>
      </w:divBdr>
    </w:div>
    <w:div w:id="1603804184">
      <w:bodyDiv w:val="1"/>
      <w:marLeft w:val="0"/>
      <w:marRight w:val="0"/>
      <w:marTop w:val="0"/>
      <w:marBottom w:val="0"/>
      <w:divBdr>
        <w:top w:val="none" w:sz="0" w:space="0" w:color="auto"/>
        <w:left w:val="none" w:sz="0" w:space="0" w:color="auto"/>
        <w:bottom w:val="none" w:sz="0" w:space="0" w:color="auto"/>
        <w:right w:val="none" w:sz="0" w:space="0" w:color="auto"/>
      </w:divBdr>
    </w:div>
    <w:div w:id="1604070822">
      <w:bodyDiv w:val="1"/>
      <w:marLeft w:val="0"/>
      <w:marRight w:val="0"/>
      <w:marTop w:val="0"/>
      <w:marBottom w:val="0"/>
      <w:divBdr>
        <w:top w:val="none" w:sz="0" w:space="0" w:color="auto"/>
        <w:left w:val="none" w:sz="0" w:space="0" w:color="auto"/>
        <w:bottom w:val="none" w:sz="0" w:space="0" w:color="auto"/>
        <w:right w:val="none" w:sz="0" w:space="0" w:color="auto"/>
      </w:divBdr>
    </w:div>
    <w:div w:id="1604074491">
      <w:bodyDiv w:val="1"/>
      <w:marLeft w:val="0"/>
      <w:marRight w:val="0"/>
      <w:marTop w:val="0"/>
      <w:marBottom w:val="0"/>
      <w:divBdr>
        <w:top w:val="none" w:sz="0" w:space="0" w:color="auto"/>
        <w:left w:val="none" w:sz="0" w:space="0" w:color="auto"/>
        <w:bottom w:val="none" w:sz="0" w:space="0" w:color="auto"/>
        <w:right w:val="none" w:sz="0" w:space="0" w:color="auto"/>
      </w:divBdr>
    </w:div>
    <w:div w:id="1604148534">
      <w:bodyDiv w:val="1"/>
      <w:marLeft w:val="0"/>
      <w:marRight w:val="0"/>
      <w:marTop w:val="0"/>
      <w:marBottom w:val="0"/>
      <w:divBdr>
        <w:top w:val="none" w:sz="0" w:space="0" w:color="auto"/>
        <w:left w:val="none" w:sz="0" w:space="0" w:color="auto"/>
        <w:bottom w:val="none" w:sz="0" w:space="0" w:color="auto"/>
        <w:right w:val="none" w:sz="0" w:space="0" w:color="auto"/>
      </w:divBdr>
    </w:div>
    <w:div w:id="1604343425">
      <w:bodyDiv w:val="1"/>
      <w:marLeft w:val="0"/>
      <w:marRight w:val="0"/>
      <w:marTop w:val="0"/>
      <w:marBottom w:val="0"/>
      <w:divBdr>
        <w:top w:val="none" w:sz="0" w:space="0" w:color="auto"/>
        <w:left w:val="none" w:sz="0" w:space="0" w:color="auto"/>
        <w:bottom w:val="none" w:sz="0" w:space="0" w:color="auto"/>
        <w:right w:val="none" w:sz="0" w:space="0" w:color="auto"/>
      </w:divBdr>
    </w:div>
    <w:div w:id="1604419383">
      <w:bodyDiv w:val="1"/>
      <w:marLeft w:val="0"/>
      <w:marRight w:val="0"/>
      <w:marTop w:val="0"/>
      <w:marBottom w:val="0"/>
      <w:divBdr>
        <w:top w:val="none" w:sz="0" w:space="0" w:color="auto"/>
        <w:left w:val="none" w:sz="0" w:space="0" w:color="auto"/>
        <w:bottom w:val="none" w:sz="0" w:space="0" w:color="auto"/>
        <w:right w:val="none" w:sz="0" w:space="0" w:color="auto"/>
      </w:divBdr>
    </w:div>
    <w:div w:id="1604529659">
      <w:bodyDiv w:val="1"/>
      <w:marLeft w:val="0"/>
      <w:marRight w:val="0"/>
      <w:marTop w:val="0"/>
      <w:marBottom w:val="0"/>
      <w:divBdr>
        <w:top w:val="none" w:sz="0" w:space="0" w:color="auto"/>
        <w:left w:val="none" w:sz="0" w:space="0" w:color="auto"/>
        <w:bottom w:val="none" w:sz="0" w:space="0" w:color="auto"/>
        <w:right w:val="none" w:sz="0" w:space="0" w:color="auto"/>
      </w:divBdr>
    </w:div>
    <w:div w:id="1604535747">
      <w:bodyDiv w:val="1"/>
      <w:marLeft w:val="0"/>
      <w:marRight w:val="0"/>
      <w:marTop w:val="0"/>
      <w:marBottom w:val="0"/>
      <w:divBdr>
        <w:top w:val="none" w:sz="0" w:space="0" w:color="auto"/>
        <w:left w:val="none" w:sz="0" w:space="0" w:color="auto"/>
        <w:bottom w:val="none" w:sz="0" w:space="0" w:color="auto"/>
        <w:right w:val="none" w:sz="0" w:space="0" w:color="auto"/>
      </w:divBdr>
    </w:div>
    <w:div w:id="1604721632">
      <w:bodyDiv w:val="1"/>
      <w:marLeft w:val="0"/>
      <w:marRight w:val="0"/>
      <w:marTop w:val="0"/>
      <w:marBottom w:val="0"/>
      <w:divBdr>
        <w:top w:val="none" w:sz="0" w:space="0" w:color="auto"/>
        <w:left w:val="none" w:sz="0" w:space="0" w:color="auto"/>
        <w:bottom w:val="none" w:sz="0" w:space="0" w:color="auto"/>
        <w:right w:val="none" w:sz="0" w:space="0" w:color="auto"/>
      </w:divBdr>
    </w:div>
    <w:div w:id="1604728093">
      <w:bodyDiv w:val="1"/>
      <w:marLeft w:val="0"/>
      <w:marRight w:val="0"/>
      <w:marTop w:val="0"/>
      <w:marBottom w:val="0"/>
      <w:divBdr>
        <w:top w:val="none" w:sz="0" w:space="0" w:color="auto"/>
        <w:left w:val="none" w:sz="0" w:space="0" w:color="auto"/>
        <w:bottom w:val="none" w:sz="0" w:space="0" w:color="auto"/>
        <w:right w:val="none" w:sz="0" w:space="0" w:color="auto"/>
      </w:divBdr>
    </w:div>
    <w:div w:id="1604803059">
      <w:bodyDiv w:val="1"/>
      <w:marLeft w:val="0"/>
      <w:marRight w:val="0"/>
      <w:marTop w:val="0"/>
      <w:marBottom w:val="0"/>
      <w:divBdr>
        <w:top w:val="none" w:sz="0" w:space="0" w:color="auto"/>
        <w:left w:val="none" w:sz="0" w:space="0" w:color="auto"/>
        <w:bottom w:val="none" w:sz="0" w:space="0" w:color="auto"/>
        <w:right w:val="none" w:sz="0" w:space="0" w:color="auto"/>
      </w:divBdr>
    </w:div>
    <w:div w:id="1605268225">
      <w:bodyDiv w:val="1"/>
      <w:marLeft w:val="0"/>
      <w:marRight w:val="0"/>
      <w:marTop w:val="0"/>
      <w:marBottom w:val="0"/>
      <w:divBdr>
        <w:top w:val="none" w:sz="0" w:space="0" w:color="auto"/>
        <w:left w:val="none" w:sz="0" w:space="0" w:color="auto"/>
        <w:bottom w:val="none" w:sz="0" w:space="0" w:color="auto"/>
        <w:right w:val="none" w:sz="0" w:space="0" w:color="auto"/>
      </w:divBdr>
    </w:div>
    <w:div w:id="1605305209">
      <w:bodyDiv w:val="1"/>
      <w:marLeft w:val="0"/>
      <w:marRight w:val="0"/>
      <w:marTop w:val="0"/>
      <w:marBottom w:val="0"/>
      <w:divBdr>
        <w:top w:val="none" w:sz="0" w:space="0" w:color="auto"/>
        <w:left w:val="none" w:sz="0" w:space="0" w:color="auto"/>
        <w:bottom w:val="none" w:sz="0" w:space="0" w:color="auto"/>
        <w:right w:val="none" w:sz="0" w:space="0" w:color="auto"/>
      </w:divBdr>
    </w:div>
    <w:div w:id="1605378676">
      <w:bodyDiv w:val="1"/>
      <w:marLeft w:val="0"/>
      <w:marRight w:val="0"/>
      <w:marTop w:val="0"/>
      <w:marBottom w:val="0"/>
      <w:divBdr>
        <w:top w:val="none" w:sz="0" w:space="0" w:color="auto"/>
        <w:left w:val="none" w:sz="0" w:space="0" w:color="auto"/>
        <w:bottom w:val="none" w:sz="0" w:space="0" w:color="auto"/>
        <w:right w:val="none" w:sz="0" w:space="0" w:color="auto"/>
      </w:divBdr>
    </w:div>
    <w:div w:id="1605385738">
      <w:bodyDiv w:val="1"/>
      <w:marLeft w:val="0"/>
      <w:marRight w:val="0"/>
      <w:marTop w:val="0"/>
      <w:marBottom w:val="0"/>
      <w:divBdr>
        <w:top w:val="none" w:sz="0" w:space="0" w:color="auto"/>
        <w:left w:val="none" w:sz="0" w:space="0" w:color="auto"/>
        <w:bottom w:val="none" w:sz="0" w:space="0" w:color="auto"/>
        <w:right w:val="none" w:sz="0" w:space="0" w:color="auto"/>
      </w:divBdr>
    </w:div>
    <w:div w:id="1605528128">
      <w:bodyDiv w:val="1"/>
      <w:marLeft w:val="0"/>
      <w:marRight w:val="0"/>
      <w:marTop w:val="0"/>
      <w:marBottom w:val="0"/>
      <w:divBdr>
        <w:top w:val="none" w:sz="0" w:space="0" w:color="auto"/>
        <w:left w:val="none" w:sz="0" w:space="0" w:color="auto"/>
        <w:bottom w:val="none" w:sz="0" w:space="0" w:color="auto"/>
        <w:right w:val="none" w:sz="0" w:space="0" w:color="auto"/>
      </w:divBdr>
    </w:div>
    <w:div w:id="1605573804">
      <w:bodyDiv w:val="1"/>
      <w:marLeft w:val="0"/>
      <w:marRight w:val="0"/>
      <w:marTop w:val="0"/>
      <w:marBottom w:val="0"/>
      <w:divBdr>
        <w:top w:val="none" w:sz="0" w:space="0" w:color="auto"/>
        <w:left w:val="none" w:sz="0" w:space="0" w:color="auto"/>
        <w:bottom w:val="none" w:sz="0" w:space="0" w:color="auto"/>
        <w:right w:val="none" w:sz="0" w:space="0" w:color="auto"/>
      </w:divBdr>
    </w:div>
    <w:div w:id="1605769022">
      <w:bodyDiv w:val="1"/>
      <w:marLeft w:val="0"/>
      <w:marRight w:val="0"/>
      <w:marTop w:val="0"/>
      <w:marBottom w:val="0"/>
      <w:divBdr>
        <w:top w:val="none" w:sz="0" w:space="0" w:color="auto"/>
        <w:left w:val="none" w:sz="0" w:space="0" w:color="auto"/>
        <w:bottom w:val="none" w:sz="0" w:space="0" w:color="auto"/>
        <w:right w:val="none" w:sz="0" w:space="0" w:color="auto"/>
      </w:divBdr>
    </w:div>
    <w:div w:id="1605846163">
      <w:bodyDiv w:val="1"/>
      <w:marLeft w:val="0"/>
      <w:marRight w:val="0"/>
      <w:marTop w:val="0"/>
      <w:marBottom w:val="0"/>
      <w:divBdr>
        <w:top w:val="none" w:sz="0" w:space="0" w:color="auto"/>
        <w:left w:val="none" w:sz="0" w:space="0" w:color="auto"/>
        <w:bottom w:val="none" w:sz="0" w:space="0" w:color="auto"/>
        <w:right w:val="none" w:sz="0" w:space="0" w:color="auto"/>
      </w:divBdr>
    </w:div>
    <w:div w:id="1605917200">
      <w:bodyDiv w:val="1"/>
      <w:marLeft w:val="0"/>
      <w:marRight w:val="0"/>
      <w:marTop w:val="0"/>
      <w:marBottom w:val="0"/>
      <w:divBdr>
        <w:top w:val="none" w:sz="0" w:space="0" w:color="auto"/>
        <w:left w:val="none" w:sz="0" w:space="0" w:color="auto"/>
        <w:bottom w:val="none" w:sz="0" w:space="0" w:color="auto"/>
        <w:right w:val="none" w:sz="0" w:space="0" w:color="auto"/>
      </w:divBdr>
    </w:div>
    <w:div w:id="1606109360">
      <w:bodyDiv w:val="1"/>
      <w:marLeft w:val="0"/>
      <w:marRight w:val="0"/>
      <w:marTop w:val="0"/>
      <w:marBottom w:val="0"/>
      <w:divBdr>
        <w:top w:val="none" w:sz="0" w:space="0" w:color="auto"/>
        <w:left w:val="none" w:sz="0" w:space="0" w:color="auto"/>
        <w:bottom w:val="none" w:sz="0" w:space="0" w:color="auto"/>
        <w:right w:val="none" w:sz="0" w:space="0" w:color="auto"/>
      </w:divBdr>
    </w:div>
    <w:div w:id="1606111732">
      <w:bodyDiv w:val="1"/>
      <w:marLeft w:val="0"/>
      <w:marRight w:val="0"/>
      <w:marTop w:val="0"/>
      <w:marBottom w:val="0"/>
      <w:divBdr>
        <w:top w:val="none" w:sz="0" w:space="0" w:color="auto"/>
        <w:left w:val="none" w:sz="0" w:space="0" w:color="auto"/>
        <w:bottom w:val="none" w:sz="0" w:space="0" w:color="auto"/>
        <w:right w:val="none" w:sz="0" w:space="0" w:color="auto"/>
      </w:divBdr>
    </w:div>
    <w:div w:id="1606419250">
      <w:bodyDiv w:val="1"/>
      <w:marLeft w:val="0"/>
      <w:marRight w:val="0"/>
      <w:marTop w:val="0"/>
      <w:marBottom w:val="0"/>
      <w:divBdr>
        <w:top w:val="none" w:sz="0" w:space="0" w:color="auto"/>
        <w:left w:val="none" w:sz="0" w:space="0" w:color="auto"/>
        <w:bottom w:val="none" w:sz="0" w:space="0" w:color="auto"/>
        <w:right w:val="none" w:sz="0" w:space="0" w:color="auto"/>
      </w:divBdr>
    </w:div>
    <w:div w:id="1607032379">
      <w:bodyDiv w:val="1"/>
      <w:marLeft w:val="0"/>
      <w:marRight w:val="0"/>
      <w:marTop w:val="0"/>
      <w:marBottom w:val="0"/>
      <w:divBdr>
        <w:top w:val="none" w:sz="0" w:space="0" w:color="auto"/>
        <w:left w:val="none" w:sz="0" w:space="0" w:color="auto"/>
        <w:bottom w:val="none" w:sz="0" w:space="0" w:color="auto"/>
        <w:right w:val="none" w:sz="0" w:space="0" w:color="auto"/>
      </w:divBdr>
    </w:div>
    <w:div w:id="1607083506">
      <w:bodyDiv w:val="1"/>
      <w:marLeft w:val="0"/>
      <w:marRight w:val="0"/>
      <w:marTop w:val="0"/>
      <w:marBottom w:val="0"/>
      <w:divBdr>
        <w:top w:val="none" w:sz="0" w:space="0" w:color="auto"/>
        <w:left w:val="none" w:sz="0" w:space="0" w:color="auto"/>
        <w:bottom w:val="none" w:sz="0" w:space="0" w:color="auto"/>
        <w:right w:val="none" w:sz="0" w:space="0" w:color="auto"/>
      </w:divBdr>
    </w:div>
    <w:div w:id="1607151388">
      <w:bodyDiv w:val="1"/>
      <w:marLeft w:val="0"/>
      <w:marRight w:val="0"/>
      <w:marTop w:val="0"/>
      <w:marBottom w:val="0"/>
      <w:divBdr>
        <w:top w:val="none" w:sz="0" w:space="0" w:color="auto"/>
        <w:left w:val="none" w:sz="0" w:space="0" w:color="auto"/>
        <w:bottom w:val="none" w:sz="0" w:space="0" w:color="auto"/>
        <w:right w:val="none" w:sz="0" w:space="0" w:color="auto"/>
      </w:divBdr>
    </w:div>
    <w:div w:id="1607156431">
      <w:bodyDiv w:val="1"/>
      <w:marLeft w:val="0"/>
      <w:marRight w:val="0"/>
      <w:marTop w:val="0"/>
      <w:marBottom w:val="0"/>
      <w:divBdr>
        <w:top w:val="none" w:sz="0" w:space="0" w:color="auto"/>
        <w:left w:val="none" w:sz="0" w:space="0" w:color="auto"/>
        <w:bottom w:val="none" w:sz="0" w:space="0" w:color="auto"/>
        <w:right w:val="none" w:sz="0" w:space="0" w:color="auto"/>
      </w:divBdr>
    </w:div>
    <w:div w:id="1607225926">
      <w:bodyDiv w:val="1"/>
      <w:marLeft w:val="0"/>
      <w:marRight w:val="0"/>
      <w:marTop w:val="0"/>
      <w:marBottom w:val="0"/>
      <w:divBdr>
        <w:top w:val="none" w:sz="0" w:space="0" w:color="auto"/>
        <w:left w:val="none" w:sz="0" w:space="0" w:color="auto"/>
        <w:bottom w:val="none" w:sz="0" w:space="0" w:color="auto"/>
        <w:right w:val="none" w:sz="0" w:space="0" w:color="auto"/>
      </w:divBdr>
    </w:div>
    <w:div w:id="1607228105">
      <w:bodyDiv w:val="1"/>
      <w:marLeft w:val="0"/>
      <w:marRight w:val="0"/>
      <w:marTop w:val="0"/>
      <w:marBottom w:val="0"/>
      <w:divBdr>
        <w:top w:val="none" w:sz="0" w:space="0" w:color="auto"/>
        <w:left w:val="none" w:sz="0" w:space="0" w:color="auto"/>
        <w:bottom w:val="none" w:sz="0" w:space="0" w:color="auto"/>
        <w:right w:val="none" w:sz="0" w:space="0" w:color="auto"/>
      </w:divBdr>
    </w:div>
    <w:div w:id="1607616053">
      <w:bodyDiv w:val="1"/>
      <w:marLeft w:val="0"/>
      <w:marRight w:val="0"/>
      <w:marTop w:val="0"/>
      <w:marBottom w:val="0"/>
      <w:divBdr>
        <w:top w:val="none" w:sz="0" w:space="0" w:color="auto"/>
        <w:left w:val="none" w:sz="0" w:space="0" w:color="auto"/>
        <w:bottom w:val="none" w:sz="0" w:space="0" w:color="auto"/>
        <w:right w:val="none" w:sz="0" w:space="0" w:color="auto"/>
      </w:divBdr>
    </w:div>
    <w:div w:id="1607620942">
      <w:bodyDiv w:val="1"/>
      <w:marLeft w:val="0"/>
      <w:marRight w:val="0"/>
      <w:marTop w:val="0"/>
      <w:marBottom w:val="0"/>
      <w:divBdr>
        <w:top w:val="none" w:sz="0" w:space="0" w:color="auto"/>
        <w:left w:val="none" w:sz="0" w:space="0" w:color="auto"/>
        <w:bottom w:val="none" w:sz="0" w:space="0" w:color="auto"/>
        <w:right w:val="none" w:sz="0" w:space="0" w:color="auto"/>
      </w:divBdr>
    </w:div>
    <w:div w:id="1607929149">
      <w:bodyDiv w:val="1"/>
      <w:marLeft w:val="0"/>
      <w:marRight w:val="0"/>
      <w:marTop w:val="0"/>
      <w:marBottom w:val="0"/>
      <w:divBdr>
        <w:top w:val="none" w:sz="0" w:space="0" w:color="auto"/>
        <w:left w:val="none" w:sz="0" w:space="0" w:color="auto"/>
        <w:bottom w:val="none" w:sz="0" w:space="0" w:color="auto"/>
        <w:right w:val="none" w:sz="0" w:space="0" w:color="auto"/>
      </w:divBdr>
    </w:div>
    <w:div w:id="1608198762">
      <w:bodyDiv w:val="1"/>
      <w:marLeft w:val="0"/>
      <w:marRight w:val="0"/>
      <w:marTop w:val="0"/>
      <w:marBottom w:val="0"/>
      <w:divBdr>
        <w:top w:val="none" w:sz="0" w:space="0" w:color="auto"/>
        <w:left w:val="none" w:sz="0" w:space="0" w:color="auto"/>
        <w:bottom w:val="none" w:sz="0" w:space="0" w:color="auto"/>
        <w:right w:val="none" w:sz="0" w:space="0" w:color="auto"/>
      </w:divBdr>
    </w:div>
    <w:div w:id="1608273319">
      <w:bodyDiv w:val="1"/>
      <w:marLeft w:val="0"/>
      <w:marRight w:val="0"/>
      <w:marTop w:val="0"/>
      <w:marBottom w:val="0"/>
      <w:divBdr>
        <w:top w:val="none" w:sz="0" w:space="0" w:color="auto"/>
        <w:left w:val="none" w:sz="0" w:space="0" w:color="auto"/>
        <w:bottom w:val="none" w:sz="0" w:space="0" w:color="auto"/>
        <w:right w:val="none" w:sz="0" w:space="0" w:color="auto"/>
      </w:divBdr>
    </w:div>
    <w:div w:id="1608349362">
      <w:bodyDiv w:val="1"/>
      <w:marLeft w:val="0"/>
      <w:marRight w:val="0"/>
      <w:marTop w:val="0"/>
      <w:marBottom w:val="0"/>
      <w:divBdr>
        <w:top w:val="none" w:sz="0" w:space="0" w:color="auto"/>
        <w:left w:val="none" w:sz="0" w:space="0" w:color="auto"/>
        <w:bottom w:val="none" w:sz="0" w:space="0" w:color="auto"/>
        <w:right w:val="none" w:sz="0" w:space="0" w:color="auto"/>
      </w:divBdr>
    </w:div>
    <w:div w:id="1608535686">
      <w:bodyDiv w:val="1"/>
      <w:marLeft w:val="0"/>
      <w:marRight w:val="0"/>
      <w:marTop w:val="0"/>
      <w:marBottom w:val="0"/>
      <w:divBdr>
        <w:top w:val="none" w:sz="0" w:space="0" w:color="auto"/>
        <w:left w:val="none" w:sz="0" w:space="0" w:color="auto"/>
        <w:bottom w:val="none" w:sz="0" w:space="0" w:color="auto"/>
        <w:right w:val="none" w:sz="0" w:space="0" w:color="auto"/>
      </w:divBdr>
    </w:div>
    <w:div w:id="1608541537">
      <w:bodyDiv w:val="1"/>
      <w:marLeft w:val="0"/>
      <w:marRight w:val="0"/>
      <w:marTop w:val="0"/>
      <w:marBottom w:val="0"/>
      <w:divBdr>
        <w:top w:val="none" w:sz="0" w:space="0" w:color="auto"/>
        <w:left w:val="none" w:sz="0" w:space="0" w:color="auto"/>
        <w:bottom w:val="none" w:sz="0" w:space="0" w:color="auto"/>
        <w:right w:val="none" w:sz="0" w:space="0" w:color="auto"/>
      </w:divBdr>
    </w:div>
    <w:div w:id="1608779915">
      <w:bodyDiv w:val="1"/>
      <w:marLeft w:val="0"/>
      <w:marRight w:val="0"/>
      <w:marTop w:val="0"/>
      <w:marBottom w:val="0"/>
      <w:divBdr>
        <w:top w:val="none" w:sz="0" w:space="0" w:color="auto"/>
        <w:left w:val="none" w:sz="0" w:space="0" w:color="auto"/>
        <w:bottom w:val="none" w:sz="0" w:space="0" w:color="auto"/>
        <w:right w:val="none" w:sz="0" w:space="0" w:color="auto"/>
      </w:divBdr>
    </w:div>
    <w:div w:id="1608846599">
      <w:bodyDiv w:val="1"/>
      <w:marLeft w:val="0"/>
      <w:marRight w:val="0"/>
      <w:marTop w:val="0"/>
      <w:marBottom w:val="0"/>
      <w:divBdr>
        <w:top w:val="none" w:sz="0" w:space="0" w:color="auto"/>
        <w:left w:val="none" w:sz="0" w:space="0" w:color="auto"/>
        <w:bottom w:val="none" w:sz="0" w:space="0" w:color="auto"/>
        <w:right w:val="none" w:sz="0" w:space="0" w:color="auto"/>
      </w:divBdr>
    </w:div>
    <w:div w:id="1609040027">
      <w:bodyDiv w:val="1"/>
      <w:marLeft w:val="0"/>
      <w:marRight w:val="0"/>
      <w:marTop w:val="0"/>
      <w:marBottom w:val="0"/>
      <w:divBdr>
        <w:top w:val="none" w:sz="0" w:space="0" w:color="auto"/>
        <w:left w:val="none" w:sz="0" w:space="0" w:color="auto"/>
        <w:bottom w:val="none" w:sz="0" w:space="0" w:color="auto"/>
        <w:right w:val="none" w:sz="0" w:space="0" w:color="auto"/>
      </w:divBdr>
    </w:div>
    <w:div w:id="1609043033">
      <w:bodyDiv w:val="1"/>
      <w:marLeft w:val="0"/>
      <w:marRight w:val="0"/>
      <w:marTop w:val="0"/>
      <w:marBottom w:val="0"/>
      <w:divBdr>
        <w:top w:val="none" w:sz="0" w:space="0" w:color="auto"/>
        <w:left w:val="none" w:sz="0" w:space="0" w:color="auto"/>
        <w:bottom w:val="none" w:sz="0" w:space="0" w:color="auto"/>
        <w:right w:val="none" w:sz="0" w:space="0" w:color="auto"/>
      </w:divBdr>
    </w:div>
    <w:div w:id="1609267379">
      <w:bodyDiv w:val="1"/>
      <w:marLeft w:val="0"/>
      <w:marRight w:val="0"/>
      <w:marTop w:val="0"/>
      <w:marBottom w:val="0"/>
      <w:divBdr>
        <w:top w:val="none" w:sz="0" w:space="0" w:color="auto"/>
        <w:left w:val="none" w:sz="0" w:space="0" w:color="auto"/>
        <w:bottom w:val="none" w:sz="0" w:space="0" w:color="auto"/>
        <w:right w:val="none" w:sz="0" w:space="0" w:color="auto"/>
      </w:divBdr>
    </w:div>
    <w:div w:id="1609308525">
      <w:bodyDiv w:val="1"/>
      <w:marLeft w:val="0"/>
      <w:marRight w:val="0"/>
      <w:marTop w:val="0"/>
      <w:marBottom w:val="0"/>
      <w:divBdr>
        <w:top w:val="none" w:sz="0" w:space="0" w:color="auto"/>
        <w:left w:val="none" w:sz="0" w:space="0" w:color="auto"/>
        <w:bottom w:val="none" w:sz="0" w:space="0" w:color="auto"/>
        <w:right w:val="none" w:sz="0" w:space="0" w:color="auto"/>
      </w:divBdr>
    </w:div>
    <w:div w:id="1609699634">
      <w:bodyDiv w:val="1"/>
      <w:marLeft w:val="0"/>
      <w:marRight w:val="0"/>
      <w:marTop w:val="0"/>
      <w:marBottom w:val="0"/>
      <w:divBdr>
        <w:top w:val="none" w:sz="0" w:space="0" w:color="auto"/>
        <w:left w:val="none" w:sz="0" w:space="0" w:color="auto"/>
        <w:bottom w:val="none" w:sz="0" w:space="0" w:color="auto"/>
        <w:right w:val="none" w:sz="0" w:space="0" w:color="auto"/>
      </w:divBdr>
    </w:div>
    <w:div w:id="1609972096">
      <w:bodyDiv w:val="1"/>
      <w:marLeft w:val="0"/>
      <w:marRight w:val="0"/>
      <w:marTop w:val="0"/>
      <w:marBottom w:val="0"/>
      <w:divBdr>
        <w:top w:val="none" w:sz="0" w:space="0" w:color="auto"/>
        <w:left w:val="none" w:sz="0" w:space="0" w:color="auto"/>
        <w:bottom w:val="none" w:sz="0" w:space="0" w:color="auto"/>
        <w:right w:val="none" w:sz="0" w:space="0" w:color="auto"/>
      </w:divBdr>
    </w:div>
    <w:div w:id="1610160785">
      <w:bodyDiv w:val="1"/>
      <w:marLeft w:val="0"/>
      <w:marRight w:val="0"/>
      <w:marTop w:val="0"/>
      <w:marBottom w:val="0"/>
      <w:divBdr>
        <w:top w:val="none" w:sz="0" w:space="0" w:color="auto"/>
        <w:left w:val="none" w:sz="0" w:space="0" w:color="auto"/>
        <w:bottom w:val="none" w:sz="0" w:space="0" w:color="auto"/>
        <w:right w:val="none" w:sz="0" w:space="0" w:color="auto"/>
      </w:divBdr>
    </w:div>
    <w:div w:id="1610426277">
      <w:bodyDiv w:val="1"/>
      <w:marLeft w:val="0"/>
      <w:marRight w:val="0"/>
      <w:marTop w:val="0"/>
      <w:marBottom w:val="0"/>
      <w:divBdr>
        <w:top w:val="none" w:sz="0" w:space="0" w:color="auto"/>
        <w:left w:val="none" w:sz="0" w:space="0" w:color="auto"/>
        <w:bottom w:val="none" w:sz="0" w:space="0" w:color="auto"/>
        <w:right w:val="none" w:sz="0" w:space="0" w:color="auto"/>
      </w:divBdr>
    </w:div>
    <w:div w:id="1610621704">
      <w:bodyDiv w:val="1"/>
      <w:marLeft w:val="0"/>
      <w:marRight w:val="0"/>
      <w:marTop w:val="0"/>
      <w:marBottom w:val="0"/>
      <w:divBdr>
        <w:top w:val="none" w:sz="0" w:space="0" w:color="auto"/>
        <w:left w:val="none" w:sz="0" w:space="0" w:color="auto"/>
        <w:bottom w:val="none" w:sz="0" w:space="0" w:color="auto"/>
        <w:right w:val="none" w:sz="0" w:space="0" w:color="auto"/>
      </w:divBdr>
    </w:div>
    <w:div w:id="1610697877">
      <w:bodyDiv w:val="1"/>
      <w:marLeft w:val="0"/>
      <w:marRight w:val="0"/>
      <w:marTop w:val="0"/>
      <w:marBottom w:val="0"/>
      <w:divBdr>
        <w:top w:val="none" w:sz="0" w:space="0" w:color="auto"/>
        <w:left w:val="none" w:sz="0" w:space="0" w:color="auto"/>
        <w:bottom w:val="none" w:sz="0" w:space="0" w:color="auto"/>
        <w:right w:val="none" w:sz="0" w:space="0" w:color="auto"/>
      </w:divBdr>
    </w:div>
    <w:div w:id="1610892155">
      <w:bodyDiv w:val="1"/>
      <w:marLeft w:val="0"/>
      <w:marRight w:val="0"/>
      <w:marTop w:val="0"/>
      <w:marBottom w:val="0"/>
      <w:divBdr>
        <w:top w:val="none" w:sz="0" w:space="0" w:color="auto"/>
        <w:left w:val="none" w:sz="0" w:space="0" w:color="auto"/>
        <w:bottom w:val="none" w:sz="0" w:space="0" w:color="auto"/>
        <w:right w:val="none" w:sz="0" w:space="0" w:color="auto"/>
      </w:divBdr>
    </w:div>
    <w:div w:id="1610894788">
      <w:bodyDiv w:val="1"/>
      <w:marLeft w:val="0"/>
      <w:marRight w:val="0"/>
      <w:marTop w:val="0"/>
      <w:marBottom w:val="0"/>
      <w:divBdr>
        <w:top w:val="none" w:sz="0" w:space="0" w:color="auto"/>
        <w:left w:val="none" w:sz="0" w:space="0" w:color="auto"/>
        <w:bottom w:val="none" w:sz="0" w:space="0" w:color="auto"/>
        <w:right w:val="none" w:sz="0" w:space="0" w:color="auto"/>
      </w:divBdr>
    </w:div>
    <w:div w:id="1610895979">
      <w:bodyDiv w:val="1"/>
      <w:marLeft w:val="0"/>
      <w:marRight w:val="0"/>
      <w:marTop w:val="0"/>
      <w:marBottom w:val="0"/>
      <w:divBdr>
        <w:top w:val="none" w:sz="0" w:space="0" w:color="auto"/>
        <w:left w:val="none" w:sz="0" w:space="0" w:color="auto"/>
        <w:bottom w:val="none" w:sz="0" w:space="0" w:color="auto"/>
        <w:right w:val="none" w:sz="0" w:space="0" w:color="auto"/>
      </w:divBdr>
    </w:div>
    <w:div w:id="1611356946">
      <w:bodyDiv w:val="1"/>
      <w:marLeft w:val="0"/>
      <w:marRight w:val="0"/>
      <w:marTop w:val="0"/>
      <w:marBottom w:val="0"/>
      <w:divBdr>
        <w:top w:val="none" w:sz="0" w:space="0" w:color="auto"/>
        <w:left w:val="none" w:sz="0" w:space="0" w:color="auto"/>
        <w:bottom w:val="none" w:sz="0" w:space="0" w:color="auto"/>
        <w:right w:val="none" w:sz="0" w:space="0" w:color="auto"/>
      </w:divBdr>
    </w:div>
    <w:div w:id="1611889236">
      <w:bodyDiv w:val="1"/>
      <w:marLeft w:val="0"/>
      <w:marRight w:val="0"/>
      <w:marTop w:val="0"/>
      <w:marBottom w:val="0"/>
      <w:divBdr>
        <w:top w:val="none" w:sz="0" w:space="0" w:color="auto"/>
        <w:left w:val="none" w:sz="0" w:space="0" w:color="auto"/>
        <w:bottom w:val="none" w:sz="0" w:space="0" w:color="auto"/>
        <w:right w:val="none" w:sz="0" w:space="0" w:color="auto"/>
      </w:divBdr>
    </w:div>
    <w:div w:id="1611932685">
      <w:bodyDiv w:val="1"/>
      <w:marLeft w:val="0"/>
      <w:marRight w:val="0"/>
      <w:marTop w:val="0"/>
      <w:marBottom w:val="0"/>
      <w:divBdr>
        <w:top w:val="none" w:sz="0" w:space="0" w:color="auto"/>
        <w:left w:val="none" w:sz="0" w:space="0" w:color="auto"/>
        <w:bottom w:val="none" w:sz="0" w:space="0" w:color="auto"/>
        <w:right w:val="none" w:sz="0" w:space="0" w:color="auto"/>
      </w:divBdr>
    </w:div>
    <w:div w:id="1612200978">
      <w:bodyDiv w:val="1"/>
      <w:marLeft w:val="0"/>
      <w:marRight w:val="0"/>
      <w:marTop w:val="0"/>
      <w:marBottom w:val="0"/>
      <w:divBdr>
        <w:top w:val="none" w:sz="0" w:space="0" w:color="auto"/>
        <w:left w:val="none" w:sz="0" w:space="0" w:color="auto"/>
        <w:bottom w:val="none" w:sz="0" w:space="0" w:color="auto"/>
        <w:right w:val="none" w:sz="0" w:space="0" w:color="auto"/>
      </w:divBdr>
    </w:div>
    <w:div w:id="1612320279">
      <w:bodyDiv w:val="1"/>
      <w:marLeft w:val="0"/>
      <w:marRight w:val="0"/>
      <w:marTop w:val="0"/>
      <w:marBottom w:val="0"/>
      <w:divBdr>
        <w:top w:val="none" w:sz="0" w:space="0" w:color="auto"/>
        <w:left w:val="none" w:sz="0" w:space="0" w:color="auto"/>
        <w:bottom w:val="none" w:sz="0" w:space="0" w:color="auto"/>
        <w:right w:val="none" w:sz="0" w:space="0" w:color="auto"/>
      </w:divBdr>
    </w:div>
    <w:div w:id="1612323061">
      <w:bodyDiv w:val="1"/>
      <w:marLeft w:val="0"/>
      <w:marRight w:val="0"/>
      <w:marTop w:val="0"/>
      <w:marBottom w:val="0"/>
      <w:divBdr>
        <w:top w:val="none" w:sz="0" w:space="0" w:color="auto"/>
        <w:left w:val="none" w:sz="0" w:space="0" w:color="auto"/>
        <w:bottom w:val="none" w:sz="0" w:space="0" w:color="auto"/>
        <w:right w:val="none" w:sz="0" w:space="0" w:color="auto"/>
      </w:divBdr>
    </w:div>
    <w:div w:id="1612469230">
      <w:bodyDiv w:val="1"/>
      <w:marLeft w:val="0"/>
      <w:marRight w:val="0"/>
      <w:marTop w:val="0"/>
      <w:marBottom w:val="0"/>
      <w:divBdr>
        <w:top w:val="none" w:sz="0" w:space="0" w:color="auto"/>
        <w:left w:val="none" w:sz="0" w:space="0" w:color="auto"/>
        <w:bottom w:val="none" w:sz="0" w:space="0" w:color="auto"/>
        <w:right w:val="none" w:sz="0" w:space="0" w:color="auto"/>
      </w:divBdr>
    </w:div>
    <w:div w:id="1612471557">
      <w:bodyDiv w:val="1"/>
      <w:marLeft w:val="0"/>
      <w:marRight w:val="0"/>
      <w:marTop w:val="0"/>
      <w:marBottom w:val="0"/>
      <w:divBdr>
        <w:top w:val="none" w:sz="0" w:space="0" w:color="auto"/>
        <w:left w:val="none" w:sz="0" w:space="0" w:color="auto"/>
        <w:bottom w:val="none" w:sz="0" w:space="0" w:color="auto"/>
        <w:right w:val="none" w:sz="0" w:space="0" w:color="auto"/>
      </w:divBdr>
    </w:div>
    <w:div w:id="1612544100">
      <w:bodyDiv w:val="1"/>
      <w:marLeft w:val="0"/>
      <w:marRight w:val="0"/>
      <w:marTop w:val="0"/>
      <w:marBottom w:val="0"/>
      <w:divBdr>
        <w:top w:val="none" w:sz="0" w:space="0" w:color="auto"/>
        <w:left w:val="none" w:sz="0" w:space="0" w:color="auto"/>
        <w:bottom w:val="none" w:sz="0" w:space="0" w:color="auto"/>
        <w:right w:val="none" w:sz="0" w:space="0" w:color="auto"/>
      </w:divBdr>
    </w:div>
    <w:div w:id="1612589966">
      <w:bodyDiv w:val="1"/>
      <w:marLeft w:val="0"/>
      <w:marRight w:val="0"/>
      <w:marTop w:val="0"/>
      <w:marBottom w:val="0"/>
      <w:divBdr>
        <w:top w:val="none" w:sz="0" w:space="0" w:color="auto"/>
        <w:left w:val="none" w:sz="0" w:space="0" w:color="auto"/>
        <w:bottom w:val="none" w:sz="0" w:space="0" w:color="auto"/>
        <w:right w:val="none" w:sz="0" w:space="0" w:color="auto"/>
      </w:divBdr>
    </w:div>
    <w:div w:id="1612980159">
      <w:bodyDiv w:val="1"/>
      <w:marLeft w:val="0"/>
      <w:marRight w:val="0"/>
      <w:marTop w:val="0"/>
      <w:marBottom w:val="0"/>
      <w:divBdr>
        <w:top w:val="none" w:sz="0" w:space="0" w:color="auto"/>
        <w:left w:val="none" w:sz="0" w:space="0" w:color="auto"/>
        <w:bottom w:val="none" w:sz="0" w:space="0" w:color="auto"/>
        <w:right w:val="none" w:sz="0" w:space="0" w:color="auto"/>
      </w:divBdr>
    </w:div>
    <w:div w:id="1613320326">
      <w:bodyDiv w:val="1"/>
      <w:marLeft w:val="0"/>
      <w:marRight w:val="0"/>
      <w:marTop w:val="0"/>
      <w:marBottom w:val="0"/>
      <w:divBdr>
        <w:top w:val="none" w:sz="0" w:space="0" w:color="auto"/>
        <w:left w:val="none" w:sz="0" w:space="0" w:color="auto"/>
        <w:bottom w:val="none" w:sz="0" w:space="0" w:color="auto"/>
        <w:right w:val="none" w:sz="0" w:space="0" w:color="auto"/>
      </w:divBdr>
    </w:div>
    <w:div w:id="1613365875">
      <w:bodyDiv w:val="1"/>
      <w:marLeft w:val="0"/>
      <w:marRight w:val="0"/>
      <w:marTop w:val="0"/>
      <w:marBottom w:val="0"/>
      <w:divBdr>
        <w:top w:val="none" w:sz="0" w:space="0" w:color="auto"/>
        <w:left w:val="none" w:sz="0" w:space="0" w:color="auto"/>
        <w:bottom w:val="none" w:sz="0" w:space="0" w:color="auto"/>
        <w:right w:val="none" w:sz="0" w:space="0" w:color="auto"/>
      </w:divBdr>
    </w:div>
    <w:div w:id="1613366103">
      <w:bodyDiv w:val="1"/>
      <w:marLeft w:val="0"/>
      <w:marRight w:val="0"/>
      <w:marTop w:val="0"/>
      <w:marBottom w:val="0"/>
      <w:divBdr>
        <w:top w:val="none" w:sz="0" w:space="0" w:color="auto"/>
        <w:left w:val="none" w:sz="0" w:space="0" w:color="auto"/>
        <w:bottom w:val="none" w:sz="0" w:space="0" w:color="auto"/>
        <w:right w:val="none" w:sz="0" w:space="0" w:color="auto"/>
      </w:divBdr>
    </w:div>
    <w:div w:id="1613515761">
      <w:bodyDiv w:val="1"/>
      <w:marLeft w:val="0"/>
      <w:marRight w:val="0"/>
      <w:marTop w:val="0"/>
      <w:marBottom w:val="0"/>
      <w:divBdr>
        <w:top w:val="none" w:sz="0" w:space="0" w:color="auto"/>
        <w:left w:val="none" w:sz="0" w:space="0" w:color="auto"/>
        <w:bottom w:val="none" w:sz="0" w:space="0" w:color="auto"/>
        <w:right w:val="none" w:sz="0" w:space="0" w:color="auto"/>
      </w:divBdr>
    </w:div>
    <w:div w:id="1613593041">
      <w:bodyDiv w:val="1"/>
      <w:marLeft w:val="0"/>
      <w:marRight w:val="0"/>
      <w:marTop w:val="0"/>
      <w:marBottom w:val="0"/>
      <w:divBdr>
        <w:top w:val="none" w:sz="0" w:space="0" w:color="auto"/>
        <w:left w:val="none" w:sz="0" w:space="0" w:color="auto"/>
        <w:bottom w:val="none" w:sz="0" w:space="0" w:color="auto"/>
        <w:right w:val="none" w:sz="0" w:space="0" w:color="auto"/>
      </w:divBdr>
    </w:div>
    <w:div w:id="1613633255">
      <w:bodyDiv w:val="1"/>
      <w:marLeft w:val="0"/>
      <w:marRight w:val="0"/>
      <w:marTop w:val="0"/>
      <w:marBottom w:val="0"/>
      <w:divBdr>
        <w:top w:val="none" w:sz="0" w:space="0" w:color="auto"/>
        <w:left w:val="none" w:sz="0" w:space="0" w:color="auto"/>
        <w:bottom w:val="none" w:sz="0" w:space="0" w:color="auto"/>
        <w:right w:val="none" w:sz="0" w:space="0" w:color="auto"/>
      </w:divBdr>
    </w:div>
    <w:div w:id="1613704489">
      <w:bodyDiv w:val="1"/>
      <w:marLeft w:val="0"/>
      <w:marRight w:val="0"/>
      <w:marTop w:val="0"/>
      <w:marBottom w:val="0"/>
      <w:divBdr>
        <w:top w:val="none" w:sz="0" w:space="0" w:color="auto"/>
        <w:left w:val="none" w:sz="0" w:space="0" w:color="auto"/>
        <w:bottom w:val="none" w:sz="0" w:space="0" w:color="auto"/>
        <w:right w:val="none" w:sz="0" w:space="0" w:color="auto"/>
      </w:divBdr>
    </w:div>
    <w:div w:id="1613708017">
      <w:bodyDiv w:val="1"/>
      <w:marLeft w:val="0"/>
      <w:marRight w:val="0"/>
      <w:marTop w:val="0"/>
      <w:marBottom w:val="0"/>
      <w:divBdr>
        <w:top w:val="none" w:sz="0" w:space="0" w:color="auto"/>
        <w:left w:val="none" w:sz="0" w:space="0" w:color="auto"/>
        <w:bottom w:val="none" w:sz="0" w:space="0" w:color="auto"/>
        <w:right w:val="none" w:sz="0" w:space="0" w:color="auto"/>
      </w:divBdr>
    </w:div>
    <w:div w:id="1613781028">
      <w:bodyDiv w:val="1"/>
      <w:marLeft w:val="0"/>
      <w:marRight w:val="0"/>
      <w:marTop w:val="0"/>
      <w:marBottom w:val="0"/>
      <w:divBdr>
        <w:top w:val="none" w:sz="0" w:space="0" w:color="auto"/>
        <w:left w:val="none" w:sz="0" w:space="0" w:color="auto"/>
        <w:bottom w:val="none" w:sz="0" w:space="0" w:color="auto"/>
        <w:right w:val="none" w:sz="0" w:space="0" w:color="auto"/>
      </w:divBdr>
    </w:div>
    <w:div w:id="1613826153">
      <w:bodyDiv w:val="1"/>
      <w:marLeft w:val="0"/>
      <w:marRight w:val="0"/>
      <w:marTop w:val="0"/>
      <w:marBottom w:val="0"/>
      <w:divBdr>
        <w:top w:val="none" w:sz="0" w:space="0" w:color="auto"/>
        <w:left w:val="none" w:sz="0" w:space="0" w:color="auto"/>
        <w:bottom w:val="none" w:sz="0" w:space="0" w:color="auto"/>
        <w:right w:val="none" w:sz="0" w:space="0" w:color="auto"/>
      </w:divBdr>
    </w:div>
    <w:div w:id="1613828441">
      <w:bodyDiv w:val="1"/>
      <w:marLeft w:val="0"/>
      <w:marRight w:val="0"/>
      <w:marTop w:val="0"/>
      <w:marBottom w:val="0"/>
      <w:divBdr>
        <w:top w:val="none" w:sz="0" w:space="0" w:color="auto"/>
        <w:left w:val="none" w:sz="0" w:space="0" w:color="auto"/>
        <w:bottom w:val="none" w:sz="0" w:space="0" w:color="auto"/>
        <w:right w:val="none" w:sz="0" w:space="0" w:color="auto"/>
      </w:divBdr>
    </w:div>
    <w:div w:id="1613899073">
      <w:bodyDiv w:val="1"/>
      <w:marLeft w:val="0"/>
      <w:marRight w:val="0"/>
      <w:marTop w:val="0"/>
      <w:marBottom w:val="0"/>
      <w:divBdr>
        <w:top w:val="none" w:sz="0" w:space="0" w:color="auto"/>
        <w:left w:val="none" w:sz="0" w:space="0" w:color="auto"/>
        <w:bottom w:val="none" w:sz="0" w:space="0" w:color="auto"/>
        <w:right w:val="none" w:sz="0" w:space="0" w:color="auto"/>
      </w:divBdr>
    </w:div>
    <w:div w:id="1614021412">
      <w:bodyDiv w:val="1"/>
      <w:marLeft w:val="0"/>
      <w:marRight w:val="0"/>
      <w:marTop w:val="0"/>
      <w:marBottom w:val="0"/>
      <w:divBdr>
        <w:top w:val="none" w:sz="0" w:space="0" w:color="auto"/>
        <w:left w:val="none" w:sz="0" w:space="0" w:color="auto"/>
        <w:bottom w:val="none" w:sz="0" w:space="0" w:color="auto"/>
        <w:right w:val="none" w:sz="0" w:space="0" w:color="auto"/>
      </w:divBdr>
    </w:div>
    <w:div w:id="1614049041">
      <w:bodyDiv w:val="1"/>
      <w:marLeft w:val="0"/>
      <w:marRight w:val="0"/>
      <w:marTop w:val="0"/>
      <w:marBottom w:val="0"/>
      <w:divBdr>
        <w:top w:val="none" w:sz="0" w:space="0" w:color="auto"/>
        <w:left w:val="none" w:sz="0" w:space="0" w:color="auto"/>
        <w:bottom w:val="none" w:sz="0" w:space="0" w:color="auto"/>
        <w:right w:val="none" w:sz="0" w:space="0" w:color="auto"/>
      </w:divBdr>
    </w:div>
    <w:div w:id="1614246365">
      <w:bodyDiv w:val="1"/>
      <w:marLeft w:val="0"/>
      <w:marRight w:val="0"/>
      <w:marTop w:val="0"/>
      <w:marBottom w:val="0"/>
      <w:divBdr>
        <w:top w:val="none" w:sz="0" w:space="0" w:color="auto"/>
        <w:left w:val="none" w:sz="0" w:space="0" w:color="auto"/>
        <w:bottom w:val="none" w:sz="0" w:space="0" w:color="auto"/>
        <w:right w:val="none" w:sz="0" w:space="0" w:color="auto"/>
      </w:divBdr>
    </w:div>
    <w:div w:id="1614286232">
      <w:bodyDiv w:val="1"/>
      <w:marLeft w:val="0"/>
      <w:marRight w:val="0"/>
      <w:marTop w:val="0"/>
      <w:marBottom w:val="0"/>
      <w:divBdr>
        <w:top w:val="none" w:sz="0" w:space="0" w:color="auto"/>
        <w:left w:val="none" w:sz="0" w:space="0" w:color="auto"/>
        <w:bottom w:val="none" w:sz="0" w:space="0" w:color="auto"/>
        <w:right w:val="none" w:sz="0" w:space="0" w:color="auto"/>
      </w:divBdr>
    </w:div>
    <w:div w:id="1614634579">
      <w:bodyDiv w:val="1"/>
      <w:marLeft w:val="0"/>
      <w:marRight w:val="0"/>
      <w:marTop w:val="0"/>
      <w:marBottom w:val="0"/>
      <w:divBdr>
        <w:top w:val="none" w:sz="0" w:space="0" w:color="auto"/>
        <w:left w:val="none" w:sz="0" w:space="0" w:color="auto"/>
        <w:bottom w:val="none" w:sz="0" w:space="0" w:color="auto"/>
        <w:right w:val="none" w:sz="0" w:space="0" w:color="auto"/>
      </w:divBdr>
    </w:div>
    <w:div w:id="1614745042">
      <w:bodyDiv w:val="1"/>
      <w:marLeft w:val="0"/>
      <w:marRight w:val="0"/>
      <w:marTop w:val="0"/>
      <w:marBottom w:val="0"/>
      <w:divBdr>
        <w:top w:val="none" w:sz="0" w:space="0" w:color="auto"/>
        <w:left w:val="none" w:sz="0" w:space="0" w:color="auto"/>
        <w:bottom w:val="none" w:sz="0" w:space="0" w:color="auto"/>
        <w:right w:val="none" w:sz="0" w:space="0" w:color="auto"/>
      </w:divBdr>
    </w:div>
    <w:div w:id="1614747111">
      <w:bodyDiv w:val="1"/>
      <w:marLeft w:val="0"/>
      <w:marRight w:val="0"/>
      <w:marTop w:val="0"/>
      <w:marBottom w:val="0"/>
      <w:divBdr>
        <w:top w:val="none" w:sz="0" w:space="0" w:color="auto"/>
        <w:left w:val="none" w:sz="0" w:space="0" w:color="auto"/>
        <w:bottom w:val="none" w:sz="0" w:space="0" w:color="auto"/>
        <w:right w:val="none" w:sz="0" w:space="0" w:color="auto"/>
      </w:divBdr>
    </w:div>
    <w:div w:id="1614747778">
      <w:bodyDiv w:val="1"/>
      <w:marLeft w:val="0"/>
      <w:marRight w:val="0"/>
      <w:marTop w:val="0"/>
      <w:marBottom w:val="0"/>
      <w:divBdr>
        <w:top w:val="none" w:sz="0" w:space="0" w:color="auto"/>
        <w:left w:val="none" w:sz="0" w:space="0" w:color="auto"/>
        <w:bottom w:val="none" w:sz="0" w:space="0" w:color="auto"/>
        <w:right w:val="none" w:sz="0" w:space="0" w:color="auto"/>
      </w:divBdr>
    </w:div>
    <w:div w:id="1614943368">
      <w:bodyDiv w:val="1"/>
      <w:marLeft w:val="0"/>
      <w:marRight w:val="0"/>
      <w:marTop w:val="0"/>
      <w:marBottom w:val="0"/>
      <w:divBdr>
        <w:top w:val="none" w:sz="0" w:space="0" w:color="auto"/>
        <w:left w:val="none" w:sz="0" w:space="0" w:color="auto"/>
        <w:bottom w:val="none" w:sz="0" w:space="0" w:color="auto"/>
        <w:right w:val="none" w:sz="0" w:space="0" w:color="auto"/>
      </w:divBdr>
    </w:div>
    <w:div w:id="1615017920">
      <w:bodyDiv w:val="1"/>
      <w:marLeft w:val="0"/>
      <w:marRight w:val="0"/>
      <w:marTop w:val="0"/>
      <w:marBottom w:val="0"/>
      <w:divBdr>
        <w:top w:val="none" w:sz="0" w:space="0" w:color="auto"/>
        <w:left w:val="none" w:sz="0" w:space="0" w:color="auto"/>
        <w:bottom w:val="none" w:sz="0" w:space="0" w:color="auto"/>
        <w:right w:val="none" w:sz="0" w:space="0" w:color="auto"/>
      </w:divBdr>
    </w:div>
    <w:div w:id="1615091699">
      <w:bodyDiv w:val="1"/>
      <w:marLeft w:val="0"/>
      <w:marRight w:val="0"/>
      <w:marTop w:val="0"/>
      <w:marBottom w:val="0"/>
      <w:divBdr>
        <w:top w:val="none" w:sz="0" w:space="0" w:color="auto"/>
        <w:left w:val="none" w:sz="0" w:space="0" w:color="auto"/>
        <w:bottom w:val="none" w:sz="0" w:space="0" w:color="auto"/>
        <w:right w:val="none" w:sz="0" w:space="0" w:color="auto"/>
      </w:divBdr>
    </w:div>
    <w:div w:id="1615093437">
      <w:bodyDiv w:val="1"/>
      <w:marLeft w:val="0"/>
      <w:marRight w:val="0"/>
      <w:marTop w:val="0"/>
      <w:marBottom w:val="0"/>
      <w:divBdr>
        <w:top w:val="none" w:sz="0" w:space="0" w:color="auto"/>
        <w:left w:val="none" w:sz="0" w:space="0" w:color="auto"/>
        <w:bottom w:val="none" w:sz="0" w:space="0" w:color="auto"/>
        <w:right w:val="none" w:sz="0" w:space="0" w:color="auto"/>
      </w:divBdr>
    </w:div>
    <w:div w:id="1615356723">
      <w:bodyDiv w:val="1"/>
      <w:marLeft w:val="0"/>
      <w:marRight w:val="0"/>
      <w:marTop w:val="0"/>
      <w:marBottom w:val="0"/>
      <w:divBdr>
        <w:top w:val="none" w:sz="0" w:space="0" w:color="auto"/>
        <w:left w:val="none" w:sz="0" w:space="0" w:color="auto"/>
        <w:bottom w:val="none" w:sz="0" w:space="0" w:color="auto"/>
        <w:right w:val="none" w:sz="0" w:space="0" w:color="auto"/>
      </w:divBdr>
    </w:div>
    <w:div w:id="1615358311">
      <w:bodyDiv w:val="1"/>
      <w:marLeft w:val="0"/>
      <w:marRight w:val="0"/>
      <w:marTop w:val="0"/>
      <w:marBottom w:val="0"/>
      <w:divBdr>
        <w:top w:val="none" w:sz="0" w:space="0" w:color="auto"/>
        <w:left w:val="none" w:sz="0" w:space="0" w:color="auto"/>
        <w:bottom w:val="none" w:sz="0" w:space="0" w:color="auto"/>
        <w:right w:val="none" w:sz="0" w:space="0" w:color="auto"/>
      </w:divBdr>
    </w:div>
    <w:div w:id="1615408717">
      <w:bodyDiv w:val="1"/>
      <w:marLeft w:val="0"/>
      <w:marRight w:val="0"/>
      <w:marTop w:val="0"/>
      <w:marBottom w:val="0"/>
      <w:divBdr>
        <w:top w:val="none" w:sz="0" w:space="0" w:color="auto"/>
        <w:left w:val="none" w:sz="0" w:space="0" w:color="auto"/>
        <w:bottom w:val="none" w:sz="0" w:space="0" w:color="auto"/>
        <w:right w:val="none" w:sz="0" w:space="0" w:color="auto"/>
      </w:divBdr>
    </w:div>
    <w:div w:id="1615745286">
      <w:bodyDiv w:val="1"/>
      <w:marLeft w:val="0"/>
      <w:marRight w:val="0"/>
      <w:marTop w:val="0"/>
      <w:marBottom w:val="0"/>
      <w:divBdr>
        <w:top w:val="none" w:sz="0" w:space="0" w:color="auto"/>
        <w:left w:val="none" w:sz="0" w:space="0" w:color="auto"/>
        <w:bottom w:val="none" w:sz="0" w:space="0" w:color="auto"/>
        <w:right w:val="none" w:sz="0" w:space="0" w:color="auto"/>
      </w:divBdr>
    </w:div>
    <w:div w:id="1615864779">
      <w:bodyDiv w:val="1"/>
      <w:marLeft w:val="0"/>
      <w:marRight w:val="0"/>
      <w:marTop w:val="0"/>
      <w:marBottom w:val="0"/>
      <w:divBdr>
        <w:top w:val="none" w:sz="0" w:space="0" w:color="auto"/>
        <w:left w:val="none" w:sz="0" w:space="0" w:color="auto"/>
        <w:bottom w:val="none" w:sz="0" w:space="0" w:color="auto"/>
        <w:right w:val="none" w:sz="0" w:space="0" w:color="auto"/>
      </w:divBdr>
    </w:div>
    <w:div w:id="1616014293">
      <w:bodyDiv w:val="1"/>
      <w:marLeft w:val="0"/>
      <w:marRight w:val="0"/>
      <w:marTop w:val="0"/>
      <w:marBottom w:val="0"/>
      <w:divBdr>
        <w:top w:val="none" w:sz="0" w:space="0" w:color="auto"/>
        <w:left w:val="none" w:sz="0" w:space="0" w:color="auto"/>
        <w:bottom w:val="none" w:sz="0" w:space="0" w:color="auto"/>
        <w:right w:val="none" w:sz="0" w:space="0" w:color="auto"/>
      </w:divBdr>
    </w:div>
    <w:div w:id="1616058975">
      <w:bodyDiv w:val="1"/>
      <w:marLeft w:val="0"/>
      <w:marRight w:val="0"/>
      <w:marTop w:val="0"/>
      <w:marBottom w:val="0"/>
      <w:divBdr>
        <w:top w:val="none" w:sz="0" w:space="0" w:color="auto"/>
        <w:left w:val="none" w:sz="0" w:space="0" w:color="auto"/>
        <w:bottom w:val="none" w:sz="0" w:space="0" w:color="auto"/>
        <w:right w:val="none" w:sz="0" w:space="0" w:color="auto"/>
      </w:divBdr>
    </w:div>
    <w:div w:id="1616064093">
      <w:bodyDiv w:val="1"/>
      <w:marLeft w:val="0"/>
      <w:marRight w:val="0"/>
      <w:marTop w:val="0"/>
      <w:marBottom w:val="0"/>
      <w:divBdr>
        <w:top w:val="none" w:sz="0" w:space="0" w:color="auto"/>
        <w:left w:val="none" w:sz="0" w:space="0" w:color="auto"/>
        <w:bottom w:val="none" w:sz="0" w:space="0" w:color="auto"/>
        <w:right w:val="none" w:sz="0" w:space="0" w:color="auto"/>
      </w:divBdr>
    </w:div>
    <w:div w:id="1616132937">
      <w:bodyDiv w:val="1"/>
      <w:marLeft w:val="0"/>
      <w:marRight w:val="0"/>
      <w:marTop w:val="0"/>
      <w:marBottom w:val="0"/>
      <w:divBdr>
        <w:top w:val="none" w:sz="0" w:space="0" w:color="auto"/>
        <w:left w:val="none" w:sz="0" w:space="0" w:color="auto"/>
        <w:bottom w:val="none" w:sz="0" w:space="0" w:color="auto"/>
        <w:right w:val="none" w:sz="0" w:space="0" w:color="auto"/>
      </w:divBdr>
    </w:div>
    <w:div w:id="1616251230">
      <w:bodyDiv w:val="1"/>
      <w:marLeft w:val="0"/>
      <w:marRight w:val="0"/>
      <w:marTop w:val="0"/>
      <w:marBottom w:val="0"/>
      <w:divBdr>
        <w:top w:val="none" w:sz="0" w:space="0" w:color="auto"/>
        <w:left w:val="none" w:sz="0" w:space="0" w:color="auto"/>
        <w:bottom w:val="none" w:sz="0" w:space="0" w:color="auto"/>
        <w:right w:val="none" w:sz="0" w:space="0" w:color="auto"/>
      </w:divBdr>
    </w:div>
    <w:div w:id="1616280963">
      <w:bodyDiv w:val="1"/>
      <w:marLeft w:val="0"/>
      <w:marRight w:val="0"/>
      <w:marTop w:val="0"/>
      <w:marBottom w:val="0"/>
      <w:divBdr>
        <w:top w:val="none" w:sz="0" w:space="0" w:color="auto"/>
        <w:left w:val="none" w:sz="0" w:space="0" w:color="auto"/>
        <w:bottom w:val="none" w:sz="0" w:space="0" w:color="auto"/>
        <w:right w:val="none" w:sz="0" w:space="0" w:color="auto"/>
      </w:divBdr>
    </w:div>
    <w:div w:id="1616445550">
      <w:bodyDiv w:val="1"/>
      <w:marLeft w:val="0"/>
      <w:marRight w:val="0"/>
      <w:marTop w:val="0"/>
      <w:marBottom w:val="0"/>
      <w:divBdr>
        <w:top w:val="none" w:sz="0" w:space="0" w:color="auto"/>
        <w:left w:val="none" w:sz="0" w:space="0" w:color="auto"/>
        <w:bottom w:val="none" w:sz="0" w:space="0" w:color="auto"/>
        <w:right w:val="none" w:sz="0" w:space="0" w:color="auto"/>
      </w:divBdr>
    </w:div>
    <w:div w:id="1616785552">
      <w:bodyDiv w:val="1"/>
      <w:marLeft w:val="0"/>
      <w:marRight w:val="0"/>
      <w:marTop w:val="0"/>
      <w:marBottom w:val="0"/>
      <w:divBdr>
        <w:top w:val="none" w:sz="0" w:space="0" w:color="auto"/>
        <w:left w:val="none" w:sz="0" w:space="0" w:color="auto"/>
        <w:bottom w:val="none" w:sz="0" w:space="0" w:color="auto"/>
        <w:right w:val="none" w:sz="0" w:space="0" w:color="auto"/>
      </w:divBdr>
    </w:div>
    <w:div w:id="1616791567">
      <w:bodyDiv w:val="1"/>
      <w:marLeft w:val="0"/>
      <w:marRight w:val="0"/>
      <w:marTop w:val="0"/>
      <w:marBottom w:val="0"/>
      <w:divBdr>
        <w:top w:val="none" w:sz="0" w:space="0" w:color="auto"/>
        <w:left w:val="none" w:sz="0" w:space="0" w:color="auto"/>
        <w:bottom w:val="none" w:sz="0" w:space="0" w:color="auto"/>
        <w:right w:val="none" w:sz="0" w:space="0" w:color="auto"/>
      </w:divBdr>
    </w:div>
    <w:div w:id="1617058443">
      <w:bodyDiv w:val="1"/>
      <w:marLeft w:val="0"/>
      <w:marRight w:val="0"/>
      <w:marTop w:val="0"/>
      <w:marBottom w:val="0"/>
      <w:divBdr>
        <w:top w:val="none" w:sz="0" w:space="0" w:color="auto"/>
        <w:left w:val="none" w:sz="0" w:space="0" w:color="auto"/>
        <w:bottom w:val="none" w:sz="0" w:space="0" w:color="auto"/>
        <w:right w:val="none" w:sz="0" w:space="0" w:color="auto"/>
      </w:divBdr>
    </w:div>
    <w:div w:id="1617177039">
      <w:bodyDiv w:val="1"/>
      <w:marLeft w:val="0"/>
      <w:marRight w:val="0"/>
      <w:marTop w:val="0"/>
      <w:marBottom w:val="0"/>
      <w:divBdr>
        <w:top w:val="none" w:sz="0" w:space="0" w:color="auto"/>
        <w:left w:val="none" w:sz="0" w:space="0" w:color="auto"/>
        <w:bottom w:val="none" w:sz="0" w:space="0" w:color="auto"/>
        <w:right w:val="none" w:sz="0" w:space="0" w:color="auto"/>
      </w:divBdr>
    </w:div>
    <w:div w:id="1617325671">
      <w:bodyDiv w:val="1"/>
      <w:marLeft w:val="0"/>
      <w:marRight w:val="0"/>
      <w:marTop w:val="0"/>
      <w:marBottom w:val="0"/>
      <w:divBdr>
        <w:top w:val="none" w:sz="0" w:space="0" w:color="auto"/>
        <w:left w:val="none" w:sz="0" w:space="0" w:color="auto"/>
        <w:bottom w:val="none" w:sz="0" w:space="0" w:color="auto"/>
        <w:right w:val="none" w:sz="0" w:space="0" w:color="auto"/>
      </w:divBdr>
    </w:div>
    <w:div w:id="1617328393">
      <w:bodyDiv w:val="1"/>
      <w:marLeft w:val="0"/>
      <w:marRight w:val="0"/>
      <w:marTop w:val="0"/>
      <w:marBottom w:val="0"/>
      <w:divBdr>
        <w:top w:val="none" w:sz="0" w:space="0" w:color="auto"/>
        <w:left w:val="none" w:sz="0" w:space="0" w:color="auto"/>
        <w:bottom w:val="none" w:sz="0" w:space="0" w:color="auto"/>
        <w:right w:val="none" w:sz="0" w:space="0" w:color="auto"/>
      </w:divBdr>
    </w:div>
    <w:div w:id="1617520443">
      <w:bodyDiv w:val="1"/>
      <w:marLeft w:val="0"/>
      <w:marRight w:val="0"/>
      <w:marTop w:val="0"/>
      <w:marBottom w:val="0"/>
      <w:divBdr>
        <w:top w:val="none" w:sz="0" w:space="0" w:color="auto"/>
        <w:left w:val="none" w:sz="0" w:space="0" w:color="auto"/>
        <w:bottom w:val="none" w:sz="0" w:space="0" w:color="auto"/>
        <w:right w:val="none" w:sz="0" w:space="0" w:color="auto"/>
      </w:divBdr>
    </w:div>
    <w:div w:id="1617563648">
      <w:bodyDiv w:val="1"/>
      <w:marLeft w:val="0"/>
      <w:marRight w:val="0"/>
      <w:marTop w:val="0"/>
      <w:marBottom w:val="0"/>
      <w:divBdr>
        <w:top w:val="none" w:sz="0" w:space="0" w:color="auto"/>
        <w:left w:val="none" w:sz="0" w:space="0" w:color="auto"/>
        <w:bottom w:val="none" w:sz="0" w:space="0" w:color="auto"/>
        <w:right w:val="none" w:sz="0" w:space="0" w:color="auto"/>
      </w:divBdr>
    </w:div>
    <w:div w:id="1617712699">
      <w:bodyDiv w:val="1"/>
      <w:marLeft w:val="0"/>
      <w:marRight w:val="0"/>
      <w:marTop w:val="0"/>
      <w:marBottom w:val="0"/>
      <w:divBdr>
        <w:top w:val="none" w:sz="0" w:space="0" w:color="auto"/>
        <w:left w:val="none" w:sz="0" w:space="0" w:color="auto"/>
        <w:bottom w:val="none" w:sz="0" w:space="0" w:color="auto"/>
        <w:right w:val="none" w:sz="0" w:space="0" w:color="auto"/>
      </w:divBdr>
    </w:div>
    <w:div w:id="1617787609">
      <w:bodyDiv w:val="1"/>
      <w:marLeft w:val="0"/>
      <w:marRight w:val="0"/>
      <w:marTop w:val="0"/>
      <w:marBottom w:val="0"/>
      <w:divBdr>
        <w:top w:val="none" w:sz="0" w:space="0" w:color="auto"/>
        <w:left w:val="none" w:sz="0" w:space="0" w:color="auto"/>
        <w:bottom w:val="none" w:sz="0" w:space="0" w:color="auto"/>
        <w:right w:val="none" w:sz="0" w:space="0" w:color="auto"/>
      </w:divBdr>
    </w:div>
    <w:div w:id="1617832608">
      <w:bodyDiv w:val="1"/>
      <w:marLeft w:val="0"/>
      <w:marRight w:val="0"/>
      <w:marTop w:val="0"/>
      <w:marBottom w:val="0"/>
      <w:divBdr>
        <w:top w:val="none" w:sz="0" w:space="0" w:color="auto"/>
        <w:left w:val="none" w:sz="0" w:space="0" w:color="auto"/>
        <w:bottom w:val="none" w:sz="0" w:space="0" w:color="auto"/>
        <w:right w:val="none" w:sz="0" w:space="0" w:color="auto"/>
      </w:divBdr>
    </w:div>
    <w:div w:id="1617953277">
      <w:bodyDiv w:val="1"/>
      <w:marLeft w:val="0"/>
      <w:marRight w:val="0"/>
      <w:marTop w:val="0"/>
      <w:marBottom w:val="0"/>
      <w:divBdr>
        <w:top w:val="none" w:sz="0" w:space="0" w:color="auto"/>
        <w:left w:val="none" w:sz="0" w:space="0" w:color="auto"/>
        <w:bottom w:val="none" w:sz="0" w:space="0" w:color="auto"/>
        <w:right w:val="none" w:sz="0" w:space="0" w:color="auto"/>
      </w:divBdr>
    </w:div>
    <w:div w:id="1618023249">
      <w:bodyDiv w:val="1"/>
      <w:marLeft w:val="0"/>
      <w:marRight w:val="0"/>
      <w:marTop w:val="0"/>
      <w:marBottom w:val="0"/>
      <w:divBdr>
        <w:top w:val="none" w:sz="0" w:space="0" w:color="auto"/>
        <w:left w:val="none" w:sz="0" w:space="0" w:color="auto"/>
        <w:bottom w:val="none" w:sz="0" w:space="0" w:color="auto"/>
        <w:right w:val="none" w:sz="0" w:space="0" w:color="auto"/>
      </w:divBdr>
    </w:div>
    <w:div w:id="1618098559">
      <w:bodyDiv w:val="1"/>
      <w:marLeft w:val="0"/>
      <w:marRight w:val="0"/>
      <w:marTop w:val="0"/>
      <w:marBottom w:val="0"/>
      <w:divBdr>
        <w:top w:val="none" w:sz="0" w:space="0" w:color="auto"/>
        <w:left w:val="none" w:sz="0" w:space="0" w:color="auto"/>
        <w:bottom w:val="none" w:sz="0" w:space="0" w:color="auto"/>
        <w:right w:val="none" w:sz="0" w:space="0" w:color="auto"/>
      </w:divBdr>
    </w:div>
    <w:div w:id="1618179455">
      <w:bodyDiv w:val="1"/>
      <w:marLeft w:val="0"/>
      <w:marRight w:val="0"/>
      <w:marTop w:val="0"/>
      <w:marBottom w:val="0"/>
      <w:divBdr>
        <w:top w:val="none" w:sz="0" w:space="0" w:color="auto"/>
        <w:left w:val="none" w:sz="0" w:space="0" w:color="auto"/>
        <w:bottom w:val="none" w:sz="0" w:space="0" w:color="auto"/>
        <w:right w:val="none" w:sz="0" w:space="0" w:color="auto"/>
      </w:divBdr>
    </w:div>
    <w:div w:id="1618487047">
      <w:bodyDiv w:val="1"/>
      <w:marLeft w:val="0"/>
      <w:marRight w:val="0"/>
      <w:marTop w:val="0"/>
      <w:marBottom w:val="0"/>
      <w:divBdr>
        <w:top w:val="none" w:sz="0" w:space="0" w:color="auto"/>
        <w:left w:val="none" w:sz="0" w:space="0" w:color="auto"/>
        <w:bottom w:val="none" w:sz="0" w:space="0" w:color="auto"/>
        <w:right w:val="none" w:sz="0" w:space="0" w:color="auto"/>
      </w:divBdr>
    </w:div>
    <w:div w:id="1618608731">
      <w:bodyDiv w:val="1"/>
      <w:marLeft w:val="0"/>
      <w:marRight w:val="0"/>
      <w:marTop w:val="0"/>
      <w:marBottom w:val="0"/>
      <w:divBdr>
        <w:top w:val="none" w:sz="0" w:space="0" w:color="auto"/>
        <w:left w:val="none" w:sz="0" w:space="0" w:color="auto"/>
        <w:bottom w:val="none" w:sz="0" w:space="0" w:color="auto"/>
        <w:right w:val="none" w:sz="0" w:space="0" w:color="auto"/>
      </w:divBdr>
    </w:div>
    <w:div w:id="1618634011">
      <w:bodyDiv w:val="1"/>
      <w:marLeft w:val="0"/>
      <w:marRight w:val="0"/>
      <w:marTop w:val="0"/>
      <w:marBottom w:val="0"/>
      <w:divBdr>
        <w:top w:val="none" w:sz="0" w:space="0" w:color="auto"/>
        <w:left w:val="none" w:sz="0" w:space="0" w:color="auto"/>
        <w:bottom w:val="none" w:sz="0" w:space="0" w:color="auto"/>
        <w:right w:val="none" w:sz="0" w:space="0" w:color="auto"/>
      </w:divBdr>
    </w:div>
    <w:div w:id="1618675930">
      <w:bodyDiv w:val="1"/>
      <w:marLeft w:val="0"/>
      <w:marRight w:val="0"/>
      <w:marTop w:val="0"/>
      <w:marBottom w:val="0"/>
      <w:divBdr>
        <w:top w:val="none" w:sz="0" w:space="0" w:color="auto"/>
        <w:left w:val="none" w:sz="0" w:space="0" w:color="auto"/>
        <w:bottom w:val="none" w:sz="0" w:space="0" w:color="auto"/>
        <w:right w:val="none" w:sz="0" w:space="0" w:color="auto"/>
      </w:divBdr>
    </w:div>
    <w:div w:id="1618830110">
      <w:bodyDiv w:val="1"/>
      <w:marLeft w:val="0"/>
      <w:marRight w:val="0"/>
      <w:marTop w:val="0"/>
      <w:marBottom w:val="0"/>
      <w:divBdr>
        <w:top w:val="none" w:sz="0" w:space="0" w:color="auto"/>
        <w:left w:val="none" w:sz="0" w:space="0" w:color="auto"/>
        <w:bottom w:val="none" w:sz="0" w:space="0" w:color="auto"/>
        <w:right w:val="none" w:sz="0" w:space="0" w:color="auto"/>
      </w:divBdr>
    </w:div>
    <w:div w:id="1618830563">
      <w:bodyDiv w:val="1"/>
      <w:marLeft w:val="0"/>
      <w:marRight w:val="0"/>
      <w:marTop w:val="0"/>
      <w:marBottom w:val="0"/>
      <w:divBdr>
        <w:top w:val="none" w:sz="0" w:space="0" w:color="auto"/>
        <w:left w:val="none" w:sz="0" w:space="0" w:color="auto"/>
        <w:bottom w:val="none" w:sz="0" w:space="0" w:color="auto"/>
        <w:right w:val="none" w:sz="0" w:space="0" w:color="auto"/>
      </w:divBdr>
    </w:div>
    <w:div w:id="1618902094">
      <w:bodyDiv w:val="1"/>
      <w:marLeft w:val="0"/>
      <w:marRight w:val="0"/>
      <w:marTop w:val="0"/>
      <w:marBottom w:val="0"/>
      <w:divBdr>
        <w:top w:val="none" w:sz="0" w:space="0" w:color="auto"/>
        <w:left w:val="none" w:sz="0" w:space="0" w:color="auto"/>
        <w:bottom w:val="none" w:sz="0" w:space="0" w:color="auto"/>
        <w:right w:val="none" w:sz="0" w:space="0" w:color="auto"/>
      </w:divBdr>
    </w:div>
    <w:div w:id="1619068143">
      <w:bodyDiv w:val="1"/>
      <w:marLeft w:val="0"/>
      <w:marRight w:val="0"/>
      <w:marTop w:val="0"/>
      <w:marBottom w:val="0"/>
      <w:divBdr>
        <w:top w:val="none" w:sz="0" w:space="0" w:color="auto"/>
        <w:left w:val="none" w:sz="0" w:space="0" w:color="auto"/>
        <w:bottom w:val="none" w:sz="0" w:space="0" w:color="auto"/>
        <w:right w:val="none" w:sz="0" w:space="0" w:color="auto"/>
      </w:divBdr>
    </w:div>
    <w:div w:id="1619140000">
      <w:bodyDiv w:val="1"/>
      <w:marLeft w:val="0"/>
      <w:marRight w:val="0"/>
      <w:marTop w:val="0"/>
      <w:marBottom w:val="0"/>
      <w:divBdr>
        <w:top w:val="none" w:sz="0" w:space="0" w:color="auto"/>
        <w:left w:val="none" w:sz="0" w:space="0" w:color="auto"/>
        <w:bottom w:val="none" w:sz="0" w:space="0" w:color="auto"/>
        <w:right w:val="none" w:sz="0" w:space="0" w:color="auto"/>
      </w:divBdr>
    </w:div>
    <w:div w:id="1619331782">
      <w:bodyDiv w:val="1"/>
      <w:marLeft w:val="0"/>
      <w:marRight w:val="0"/>
      <w:marTop w:val="0"/>
      <w:marBottom w:val="0"/>
      <w:divBdr>
        <w:top w:val="none" w:sz="0" w:space="0" w:color="auto"/>
        <w:left w:val="none" w:sz="0" w:space="0" w:color="auto"/>
        <w:bottom w:val="none" w:sz="0" w:space="0" w:color="auto"/>
        <w:right w:val="none" w:sz="0" w:space="0" w:color="auto"/>
      </w:divBdr>
    </w:div>
    <w:div w:id="1619334243">
      <w:bodyDiv w:val="1"/>
      <w:marLeft w:val="0"/>
      <w:marRight w:val="0"/>
      <w:marTop w:val="0"/>
      <w:marBottom w:val="0"/>
      <w:divBdr>
        <w:top w:val="none" w:sz="0" w:space="0" w:color="auto"/>
        <w:left w:val="none" w:sz="0" w:space="0" w:color="auto"/>
        <w:bottom w:val="none" w:sz="0" w:space="0" w:color="auto"/>
        <w:right w:val="none" w:sz="0" w:space="0" w:color="auto"/>
      </w:divBdr>
    </w:div>
    <w:div w:id="1619531937">
      <w:bodyDiv w:val="1"/>
      <w:marLeft w:val="0"/>
      <w:marRight w:val="0"/>
      <w:marTop w:val="0"/>
      <w:marBottom w:val="0"/>
      <w:divBdr>
        <w:top w:val="none" w:sz="0" w:space="0" w:color="auto"/>
        <w:left w:val="none" w:sz="0" w:space="0" w:color="auto"/>
        <w:bottom w:val="none" w:sz="0" w:space="0" w:color="auto"/>
        <w:right w:val="none" w:sz="0" w:space="0" w:color="auto"/>
      </w:divBdr>
    </w:div>
    <w:div w:id="1619725808">
      <w:bodyDiv w:val="1"/>
      <w:marLeft w:val="0"/>
      <w:marRight w:val="0"/>
      <w:marTop w:val="0"/>
      <w:marBottom w:val="0"/>
      <w:divBdr>
        <w:top w:val="none" w:sz="0" w:space="0" w:color="auto"/>
        <w:left w:val="none" w:sz="0" w:space="0" w:color="auto"/>
        <w:bottom w:val="none" w:sz="0" w:space="0" w:color="auto"/>
        <w:right w:val="none" w:sz="0" w:space="0" w:color="auto"/>
      </w:divBdr>
    </w:div>
    <w:div w:id="1619754200">
      <w:bodyDiv w:val="1"/>
      <w:marLeft w:val="0"/>
      <w:marRight w:val="0"/>
      <w:marTop w:val="0"/>
      <w:marBottom w:val="0"/>
      <w:divBdr>
        <w:top w:val="none" w:sz="0" w:space="0" w:color="auto"/>
        <w:left w:val="none" w:sz="0" w:space="0" w:color="auto"/>
        <w:bottom w:val="none" w:sz="0" w:space="0" w:color="auto"/>
        <w:right w:val="none" w:sz="0" w:space="0" w:color="auto"/>
      </w:divBdr>
    </w:div>
    <w:div w:id="1619987907">
      <w:bodyDiv w:val="1"/>
      <w:marLeft w:val="0"/>
      <w:marRight w:val="0"/>
      <w:marTop w:val="0"/>
      <w:marBottom w:val="0"/>
      <w:divBdr>
        <w:top w:val="none" w:sz="0" w:space="0" w:color="auto"/>
        <w:left w:val="none" w:sz="0" w:space="0" w:color="auto"/>
        <w:bottom w:val="none" w:sz="0" w:space="0" w:color="auto"/>
        <w:right w:val="none" w:sz="0" w:space="0" w:color="auto"/>
      </w:divBdr>
    </w:div>
    <w:div w:id="1620062002">
      <w:bodyDiv w:val="1"/>
      <w:marLeft w:val="0"/>
      <w:marRight w:val="0"/>
      <w:marTop w:val="0"/>
      <w:marBottom w:val="0"/>
      <w:divBdr>
        <w:top w:val="none" w:sz="0" w:space="0" w:color="auto"/>
        <w:left w:val="none" w:sz="0" w:space="0" w:color="auto"/>
        <w:bottom w:val="none" w:sz="0" w:space="0" w:color="auto"/>
        <w:right w:val="none" w:sz="0" w:space="0" w:color="auto"/>
      </w:divBdr>
    </w:div>
    <w:div w:id="1620063711">
      <w:bodyDiv w:val="1"/>
      <w:marLeft w:val="0"/>
      <w:marRight w:val="0"/>
      <w:marTop w:val="0"/>
      <w:marBottom w:val="0"/>
      <w:divBdr>
        <w:top w:val="none" w:sz="0" w:space="0" w:color="auto"/>
        <w:left w:val="none" w:sz="0" w:space="0" w:color="auto"/>
        <w:bottom w:val="none" w:sz="0" w:space="0" w:color="auto"/>
        <w:right w:val="none" w:sz="0" w:space="0" w:color="auto"/>
      </w:divBdr>
    </w:div>
    <w:div w:id="1620137858">
      <w:bodyDiv w:val="1"/>
      <w:marLeft w:val="0"/>
      <w:marRight w:val="0"/>
      <w:marTop w:val="0"/>
      <w:marBottom w:val="0"/>
      <w:divBdr>
        <w:top w:val="none" w:sz="0" w:space="0" w:color="auto"/>
        <w:left w:val="none" w:sz="0" w:space="0" w:color="auto"/>
        <w:bottom w:val="none" w:sz="0" w:space="0" w:color="auto"/>
        <w:right w:val="none" w:sz="0" w:space="0" w:color="auto"/>
      </w:divBdr>
    </w:div>
    <w:div w:id="1620139753">
      <w:bodyDiv w:val="1"/>
      <w:marLeft w:val="0"/>
      <w:marRight w:val="0"/>
      <w:marTop w:val="0"/>
      <w:marBottom w:val="0"/>
      <w:divBdr>
        <w:top w:val="none" w:sz="0" w:space="0" w:color="auto"/>
        <w:left w:val="none" w:sz="0" w:space="0" w:color="auto"/>
        <w:bottom w:val="none" w:sz="0" w:space="0" w:color="auto"/>
        <w:right w:val="none" w:sz="0" w:space="0" w:color="auto"/>
      </w:divBdr>
    </w:div>
    <w:div w:id="1620338895">
      <w:bodyDiv w:val="1"/>
      <w:marLeft w:val="0"/>
      <w:marRight w:val="0"/>
      <w:marTop w:val="0"/>
      <w:marBottom w:val="0"/>
      <w:divBdr>
        <w:top w:val="none" w:sz="0" w:space="0" w:color="auto"/>
        <w:left w:val="none" w:sz="0" w:space="0" w:color="auto"/>
        <w:bottom w:val="none" w:sz="0" w:space="0" w:color="auto"/>
        <w:right w:val="none" w:sz="0" w:space="0" w:color="auto"/>
      </w:divBdr>
    </w:div>
    <w:div w:id="1620339060">
      <w:bodyDiv w:val="1"/>
      <w:marLeft w:val="0"/>
      <w:marRight w:val="0"/>
      <w:marTop w:val="0"/>
      <w:marBottom w:val="0"/>
      <w:divBdr>
        <w:top w:val="none" w:sz="0" w:space="0" w:color="auto"/>
        <w:left w:val="none" w:sz="0" w:space="0" w:color="auto"/>
        <w:bottom w:val="none" w:sz="0" w:space="0" w:color="auto"/>
        <w:right w:val="none" w:sz="0" w:space="0" w:color="auto"/>
      </w:divBdr>
    </w:div>
    <w:div w:id="1620523682">
      <w:bodyDiv w:val="1"/>
      <w:marLeft w:val="0"/>
      <w:marRight w:val="0"/>
      <w:marTop w:val="0"/>
      <w:marBottom w:val="0"/>
      <w:divBdr>
        <w:top w:val="none" w:sz="0" w:space="0" w:color="auto"/>
        <w:left w:val="none" w:sz="0" w:space="0" w:color="auto"/>
        <w:bottom w:val="none" w:sz="0" w:space="0" w:color="auto"/>
        <w:right w:val="none" w:sz="0" w:space="0" w:color="auto"/>
      </w:divBdr>
    </w:div>
    <w:div w:id="1620533007">
      <w:bodyDiv w:val="1"/>
      <w:marLeft w:val="0"/>
      <w:marRight w:val="0"/>
      <w:marTop w:val="0"/>
      <w:marBottom w:val="0"/>
      <w:divBdr>
        <w:top w:val="none" w:sz="0" w:space="0" w:color="auto"/>
        <w:left w:val="none" w:sz="0" w:space="0" w:color="auto"/>
        <w:bottom w:val="none" w:sz="0" w:space="0" w:color="auto"/>
        <w:right w:val="none" w:sz="0" w:space="0" w:color="auto"/>
      </w:divBdr>
    </w:div>
    <w:div w:id="1620600515">
      <w:bodyDiv w:val="1"/>
      <w:marLeft w:val="0"/>
      <w:marRight w:val="0"/>
      <w:marTop w:val="0"/>
      <w:marBottom w:val="0"/>
      <w:divBdr>
        <w:top w:val="none" w:sz="0" w:space="0" w:color="auto"/>
        <w:left w:val="none" w:sz="0" w:space="0" w:color="auto"/>
        <w:bottom w:val="none" w:sz="0" w:space="0" w:color="auto"/>
        <w:right w:val="none" w:sz="0" w:space="0" w:color="auto"/>
      </w:divBdr>
    </w:div>
    <w:div w:id="1620911867">
      <w:bodyDiv w:val="1"/>
      <w:marLeft w:val="0"/>
      <w:marRight w:val="0"/>
      <w:marTop w:val="0"/>
      <w:marBottom w:val="0"/>
      <w:divBdr>
        <w:top w:val="none" w:sz="0" w:space="0" w:color="auto"/>
        <w:left w:val="none" w:sz="0" w:space="0" w:color="auto"/>
        <w:bottom w:val="none" w:sz="0" w:space="0" w:color="auto"/>
        <w:right w:val="none" w:sz="0" w:space="0" w:color="auto"/>
      </w:divBdr>
    </w:div>
    <w:div w:id="1620917238">
      <w:bodyDiv w:val="1"/>
      <w:marLeft w:val="0"/>
      <w:marRight w:val="0"/>
      <w:marTop w:val="0"/>
      <w:marBottom w:val="0"/>
      <w:divBdr>
        <w:top w:val="none" w:sz="0" w:space="0" w:color="auto"/>
        <w:left w:val="none" w:sz="0" w:space="0" w:color="auto"/>
        <w:bottom w:val="none" w:sz="0" w:space="0" w:color="auto"/>
        <w:right w:val="none" w:sz="0" w:space="0" w:color="auto"/>
      </w:divBdr>
    </w:div>
    <w:div w:id="1621063763">
      <w:bodyDiv w:val="1"/>
      <w:marLeft w:val="0"/>
      <w:marRight w:val="0"/>
      <w:marTop w:val="0"/>
      <w:marBottom w:val="0"/>
      <w:divBdr>
        <w:top w:val="none" w:sz="0" w:space="0" w:color="auto"/>
        <w:left w:val="none" w:sz="0" w:space="0" w:color="auto"/>
        <w:bottom w:val="none" w:sz="0" w:space="0" w:color="auto"/>
        <w:right w:val="none" w:sz="0" w:space="0" w:color="auto"/>
      </w:divBdr>
    </w:div>
    <w:div w:id="1621064594">
      <w:bodyDiv w:val="1"/>
      <w:marLeft w:val="0"/>
      <w:marRight w:val="0"/>
      <w:marTop w:val="0"/>
      <w:marBottom w:val="0"/>
      <w:divBdr>
        <w:top w:val="none" w:sz="0" w:space="0" w:color="auto"/>
        <w:left w:val="none" w:sz="0" w:space="0" w:color="auto"/>
        <w:bottom w:val="none" w:sz="0" w:space="0" w:color="auto"/>
        <w:right w:val="none" w:sz="0" w:space="0" w:color="auto"/>
      </w:divBdr>
    </w:div>
    <w:div w:id="1621103966">
      <w:bodyDiv w:val="1"/>
      <w:marLeft w:val="0"/>
      <w:marRight w:val="0"/>
      <w:marTop w:val="0"/>
      <w:marBottom w:val="0"/>
      <w:divBdr>
        <w:top w:val="none" w:sz="0" w:space="0" w:color="auto"/>
        <w:left w:val="none" w:sz="0" w:space="0" w:color="auto"/>
        <w:bottom w:val="none" w:sz="0" w:space="0" w:color="auto"/>
        <w:right w:val="none" w:sz="0" w:space="0" w:color="auto"/>
      </w:divBdr>
    </w:div>
    <w:div w:id="1621112952">
      <w:bodyDiv w:val="1"/>
      <w:marLeft w:val="0"/>
      <w:marRight w:val="0"/>
      <w:marTop w:val="0"/>
      <w:marBottom w:val="0"/>
      <w:divBdr>
        <w:top w:val="none" w:sz="0" w:space="0" w:color="auto"/>
        <w:left w:val="none" w:sz="0" w:space="0" w:color="auto"/>
        <w:bottom w:val="none" w:sz="0" w:space="0" w:color="auto"/>
        <w:right w:val="none" w:sz="0" w:space="0" w:color="auto"/>
      </w:divBdr>
    </w:div>
    <w:div w:id="1621302996">
      <w:bodyDiv w:val="1"/>
      <w:marLeft w:val="0"/>
      <w:marRight w:val="0"/>
      <w:marTop w:val="0"/>
      <w:marBottom w:val="0"/>
      <w:divBdr>
        <w:top w:val="none" w:sz="0" w:space="0" w:color="auto"/>
        <w:left w:val="none" w:sz="0" w:space="0" w:color="auto"/>
        <w:bottom w:val="none" w:sz="0" w:space="0" w:color="auto"/>
        <w:right w:val="none" w:sz="0" w:space="0" w:color="auto"/>
      </w:divBdr>
    </w:div>
    <w:div w:id="1621573991">
      <w:bodyDiv w:val="1"/>
      <w:marLeft w:val="0"/>
      <w:marRight w:val="0"/>
      <w:marTop w:val="0"/>
      <w:marBottom w:val="0"/>
      <w:divBdr>
        <w:top w:val="none" w:sz="0" w:space="0" w:color="auto"/>
        <w:left w:val="none" w:sz="0" w:space="0" w:color="auto"/>
        <w:bottom w:val="none" w:sz="0" w:space="0" w:color="auto"/>
        <w:right w:val="none" w:sz="0" w:space="0" w:color="auto"/>
      </w:divBdr>
    </w:div>
    <w:div w:id="1621917477">
      <w:bodyDiv w:val="1"/>
      <w:marLeft w:val="0"/>
      <w:marRight w:val="0"/>
      <w:marTop w:val="0"/>
      <w:marBottom w:val="0"/>
      <w:divBdr>
        <w:top w:val="none" w:sz="0" w:space="0" w:color="auto"/>
        <w:left w:val="none" w:sz="0" w:space="0" w:color="auto"/>
        <w:bottom w:val="none" w:sz="0" w:space="0" w:color="auto"/>
        <w:right w:val="none" w:sz="0" w:space="0" w:color="auto"/>
      </w:divBdr>
    </w:div>
    <w:div w:id="1622034710">
      <w:bodyDiv w:val="1"/>
      <w:marLeft w:val="0"/>
      <w:marRight w:val="0"/>
      <w:marTop w:val="0"/>
      <w:marBottom w:val="0"/>
      <w:divBdr>
        <w:top w:val="none" w:sz="0" w:space="0" w:color="auto"/>
        <w:left w:val="none" w:sz="0" w:space="0" w:color="auto"/>
        <w:bottom w:val="none" w:sz="0" w:space="0" w:color="auto"/>
        <w:right w:val="none" w:sz="0" w:space="0" w:color="auto"/>
      </w:divBdr>
    </w:div>
    <w:div w:id="1622104744">
      <w:bodyDiv w:val="1"/>
      <w:marLeft w:val="0"/>
      <w:marRight w:val="0"/>
      <w:marTop w:val="0"/>
      <w:marBottom w:val="0"/>
      <w:divBdr>
        <w:top w:val="none" w:sz="0" w:space="0" w:color="auto"/>
        <w:left w:val="none" w:sz="0" w:space="0" w:color="auto"/>
        <w:bottom w:val="none" w:sz="0" w:space="0" w:color="auto"/>
        <w:right w:val="none" w:sz="0" w:space="0" w:color="auto"/>
      </w:divBdr>
    </w:div>
    <w:div w:id="1622112087">
      <w:bodyDiv w:val="1"/>
      <w:marLeft w:val="0"/>
      <w:marRight w:val="0"/>
      <w:marTop w:val="0"/>
      <w:marBottom w:val="0"/>
      <w:divBdr>
        <w:top w:val="none" w:sz="0" w:space="0" w:color="auto"/>
        <w:left w:val="none" w:sz="0" w:space="0" w:color="auto"/>
        <w:bottom w:val="none" w:sz="0" w:space="0" w:color="auto"/>
        <w:right w:val="none" w:sz="0" w:space="0" w:color="auto"/>
      </w:divBdr>
    </w:div>
    <w:div w:id="1622178301">
      <w:bodyDiv w:val="1"/>
      <w:marLeft w:val="0"/>
      <w:marRight w:val="0"/>
      <w:marTop w:val="0"/>
      <w:marBottom w:val="0"/>
      <w:divBdr>
        <w:top w:val="none" w:sz="0" w:space="0" w:color="auto"/>
        <w:left w:val="none" w:sz="0" w:space="0" w:color="auto"/>
        <w:bottom w:val="none" w:sz="0" w:space="0" w:color="auto"/>
        <w:right w:val="none" w:sz="0" w:space="0" w:color="auto"/>
      </w:divBdr>
    </w:div>
    <w:div w:id="1622297421">
      <w:bodyDiv w:val="1"/>
      <w:marLeft w:val="0"/>
      <w:marRight w:val="0"/>
      <w:marTop w:val="0"/>
      <w:marBottom w:val="0"/>
      <w:divBdr>
        <w:top w:val="none" w:sz="0" w:space="0" w:color="auto"/>
        <w:left w:val="none" w:sz="0" w:space="0" w:color="auto"/>
        <w:bottom w:val="none" w:sz="0" w:space="0" w:color="auto"/>
        <w:right w:val="none" w:sz="0" w:space="0" w:color="auto"/>
      </w:divBdr>
    </w:div>
    <w:div w:id="1622763674">
      <w:bodyDiv w:val="1"/>
      <w:marLeft w:val="0"/>
      <w:marRight w:val="0"/>
      <w:marTop w:val="0"/>
      <w:marBottom w:val="0"/>
      <w:divBdr>
        <w:top w:val="none" w:sz="0" w:space="0" w:color="auto"/>
        <w:left w:val="none" w:sz="0" w:space="0" w:color="auto"/>
        <w:bottom w:val="none" w:sz="0" w:space="0" w:color="auto"/>
        <w:right w:val="none" w:sz="0" w:space="0" w:color="auto"/>
      </w:divBdr>
    </w:div>
    <w:div w:id="1622809367">
      <w:bodyDiv w:val="1"/>
      <w:marLeft w:val="0"/>
      <w:marRight w:val="0"/>
      <w:marTop w:val="0"/>
      <w:marBottom w:val="0"/>
      <w:divBdr>
        <w:top w:val="none" w:sz="0" w:space="0" w:color="auto"/>
        <w:left w:val="none" w:sz="0" w:space="0" w:color="auto"/>
        <w:bottom w:val="none" w:sz="0" w:space="0" w:color="auto"/>
        <w:right w:val="none" w:sz="0" w:space="0" w:color="auto"/>
      </w:divBdr>
    </w:div>
    <w:div w:id="1622809557">
      <w:bodyDiv w:val="1"/>
      <w:marLeft w:val="0"/>
      <w:marRight w:val="0"/>
      <w:marTop w:val="0"/>
      <w:marBottom w:val="0"/>
      <w:divBdr>
        <w:top w:val="none" w:sz="0" w:space="0" w:color="auto"/>
        <w:left w:val="none" w:sz="0" w:space="0" w:color="auto"/>
        <w:bottom w:val="none" w:sz="0" w:space="0" w:color="auto"/>
        <w:right w:val="none" w:sz="0" w:space="0" w:color="auto"/>
      </w:divBdr>
    </w:div>
    <w:div w:id="1622958261">
      <w:bodyDiv w:val="1"/>
      <w:marLeft w:val="0"/>
      <w:marRight w:val="0"/>
      <w:marTop w:val="0"/>
      <w:marBottom w:val="0"/>
      <w:divBdr>
        <w:top w:val="none" w:sz="0" w:space="0" w:color="auto"/>
        <w:left w:val="none" w:sz="0" w:space="0" w:color="auto"/>
        <w:bottom w:val="none" w:sz="0" w:space="0" w:color="auto"/>
        <w:right w:val="none" w:sz="0" w:space="0" w:color="auto"/>
      </w:divBdr>
    </w:div>
    <w:div w:id="1623224275">
      <w:bodyDiv w:val="1"/>
      <w:marLeft w:val="0"/>
      <w:marRight w:val="0"/>
      <w:marTop w:val="0"/>
      <w:marBottom w:val="0"/>
      <w:divBdr>
        <w:top w:val="none" w:sz="0" w:space="0" w:color="auto"/>
        <w:left w:val="none" w:sz="0" w:space="0" w:color="auto"/>
        <w:bottom w:val="none" w:sz="0" w:space="0" w:color="auto"/>
        <w:right w:val="none" w:sz="0" w:space="0" w:color="auto"/>
      </w:divBdr>
    </w:div>
    <w:div w:id="1623267397">
      <w:bodyDiv w:val="1"/>
      <w:marLeft w:val="0"/>
      <w:marRight w:val="0"/>
      <w:marTop w:val="0"/>
      <w:marBottom w:val="0"/>
      <w:divBdr>
        <w:top w:val="none" w:sz="0" w:space="0" w:color="auto"/>
        <w:left w:val="none" w:sz="0" w:space="0" w:color="auto"/>
        <w:bottom w:val="none" w:sz="0" w:space="0" w:color="auto"/>
        <w:right w:val="none" w:sz="0" w:space="0" w:color="auto"/>
      </w:divBdr>
    </w:div>
    <w:div w:id="1623345337">
      <w:bodyDiv w:val="1"/>
      <w:marLeft w:val="0"/>
      <w:marRight w:val="0"/>
      <w:marTop w:val="0"/>
      <w:marBottom w:val="0"/>
      <w:divBdr>
        <w:top w:val="none" w:sz="0" w:space="0" w:color="auto"/>
        <w:left w:val="none" w:sz="0" w:space="0" w:color="auto"/>
        <w:bottom w:val="none" w:sz="0" w:space="0" w:color="auto"/>
        <w:right w:val="none" w:sz="0" w:space="0" w:color="auto"/>
      </w:divBdr>
    </w:div>
    <w:div w:id="1623463853">
      <w:bodyDiv w:val="1"/>
      <w:marLeft w:val="0"/>
      <w:marRight w:val="0"/>
      <w:marTop w:val="0"/>
      <w:marBottom w:val="0"/>
      <w:divBdr>
        <w:top w:val="none" w:sz="0" w:space="0" w:color="auto"/>
        <w:left w:val="none" w:sz="0" w:space="0" w:color="auto"/>
        <w:bottom w:val="none" w:sz="0" w:space="0" w:color="auto"/>
        <w:right w:val="none" w:sz="0" w:space="0" w:color="auto"/>
      </w:divBdr>
    </w:div>
    <w:div w:id="1623658393">
      <w:bodyDiv w:val="1"/>
      <w:marLeft w:val="0"/>
      <w:marRight w:val="0"/>
      <w:marTop w:val="0"/>
      <w:marBottom w:val="0"/>
      <w:divBdr>
        <w:top w:val="none" w:sz="0" w:space="0" w:color="auto"/>
        <w:left w:val="none" w:sz="0" w:space="0" w:color="auto"/>
        <w:bottom w:val="none" w:sz="0" w:space="0" w:color="auto"/>
        <w:right w:val="none" w:sz="0" w:space="0" w:color="auto"/>
      </w:divBdr>
    </w:div>
    <w:div w:id="1623733763">
      <w:bodyDiv w:val="1"/>
      <w:marLeft w:val="0"/>
      <w:marRight w:val="0"/>
      <w:marTop w:val="0"/>
      <w:marBottom w:val="0"/>
      <w:divBdr>
        <w:top w:val="none" w:sz="0" w:space="0" w:color="auto"/>
        <w:left w:val="none" w:sz="0" w:space="0" w:color="auto"/>
        <w:bottom w:val="none" w:sz="0" w:space="0" w:color="auto"/>
        <w:right w:val="none" w:sz="0" w:space="0" w:color="auto"/>
      </w:divBdr>
    </w:div>
    <w:div w:id="1623803780">
      <w:bodyDiv w:val="1"/>
      <w:marLeft w:val="0"/>
      <w:marRight w:val="0"/>
      <w:marTop w:val="0"/>
      <w:marBottom w:val="0"/>
      <w:divBdr>
        <w:top w:val="none" w:sz="0" w:space="0" w:color="auto"/>
        <w:left w:val="none" w:sz="0" w:space="0" w:color="auto"/>
        <w:bottom w:val="none" w:sz="0" w:space="0" w:color="auto"/>
        <w:right w:val="none" w:sz="0" w:space="0" w:color="auto"/>
      </w:divBdr>
    </w:div>
    <w:div w:id="1623918210">
      <w:bodyDiv w:val="1"/>
      <w:marLeft w:val="0"/>
      <w:marRight w:val="0"/>
      <w:marTop w:val="0"/>
      <w:marBottom w:val="0"/>
      <w:divBdr>
        <w:top w:val="none" w:sz="0" w:space="0" w:color="auto"/>
        <w:left w:val="none" w:sz="0" w:space="0" w:color="auto"/>
        <w:bottom w:val="none" w:sz="0" w:space="0" w:color="auto"/>
        <w:right w:val="none" w:sz="0" w:space="0" w:color="auto"/>
      </w:divBdr>
    </w:div>
    <w:div w:id="1624072893">
      <w:bodyDiv w:val="1"/>
      <w:marLeft w:val="0"/>
      <w:marRight w:val="0"/>
      <w:marTop w:val="0"/>
      <w:marBottom w:val="0"/>
      <w:divBdr>
        <w:top w:val="none" w:sz="0" w:space="0" w:color="auto"/>
        <w:left w:val="none" w:sz="0" w:space="0" w:color="auto"/>
        <w:bottom w:val="none" w:sz="0" w:space="0" w:color="auto"/>
        <w:right w:val="none" w:sz="0" w:space="0" w:color="auto"/>
      </w:divBdr>
    </w:div>
    <w:div w:id="1624115085">
      <w:bodyDiv w:val="1"/>
      <w:marLeft w:val="0"/>
      <w:marRight w:val="0"/>
      <w:marTop w:val="0"/>
      <w:marBottom w:val="0"/>
      <w:divBdr>
        <w:top w:val="none" w:sz="0" w:space="0" w:color="auto"/>
        <w:left w:val="none" w:sz="0" w:space="0" w:color="auto"/>
        <w:bottom w:val="none" w:sz="0" w:space="0" w:color="auto"/>
        <w:right w:val="none" w:sz="0" w:space="0" w:color="auto"/>
      </w:divBdr>
    </w:div>
    <w:div w:id="1624119657">
      <w:bodyDiv w:val="1"/>
      <w:marLeft w:val="0"/>
      <w:marRight w:val="0"/>
      <w:marTop w:val="0"/>
      <w:marBottom w:val="0"/>
      <w:divBdr>
        <w:top w:val="none" w:sz="0" w:space="0" w:color="auto"/>
        <w:left w:val="none" w:sz="0" w:space="0" w:color="auto"/>
        <w:bottom w:val="none" w:sz="0" w:space="0" w:color="auto"/>
        <w:right w:val="none" w:sz="0" w:space="0" w:color="auto"/>
      </w:divBdr>
    </w:div>
    <w:div w:id="1624388476">
      <w:bodyDiv w:val="1"/>
      <w:marLeft w:val="0"/>
      <w:marRight w:val="0"/>
      <w:marTop w:val="0"/>
      <w:marBottom w:val="0"/>
      <w:divBdr>
        <w:top w:val="none" w:sz="0" w:space="0" w:color="auto"/>
        <w:left w:val="none" w:sz="0" w:space="0" w:color="auto"/>
        <w:bottom w:val="none" w:sz="0" w:space="0" w:color="auto"/>
        <w:right w:val="none" w:sz="0" w:space="0" w:color="auto"/>
      </w:divBdr>
    </w:div>
    <w:div w:id="1624456430">
      <w:bodyDiv w:val="1"/>
      <w:marLeft w:val="0"/>
      <w:marRight w:val="0"/>
      <w:marTop w:val="0"/>
      <w:marBottom w:val="0"/>
      <w:divBdr>
        <w:top w:val="none" w:sz="0" w:space="0" w:color="auto"/>
        <w:left w:val="none" w:sz="0" w:space="0" w:color="auto"/>
        <w:bottom w:val="none" w:sz="0" w:space="0" w:color="auto"/>
        <w:right w:val="none" w:sz="0" w:space="0" w:color="auto"/>
      </w:divBdr>
    </w:div>
    <w:div w:id="1624657826">
      <w:bodyDiv w:val="1"/>
      <w:marLeft w:val="0"/>
      <w:marRight w:val="0"/>
      <w:marTop w:val="0"/>
      <w:marBottom w:val="0"/>
      <w:divBdr>
        <w:top w:val="none" w:sz="0" w:space="0" w:color="auto"/>
        <w:left w:val="none" w:sz="0" w:space="0" w:color="auto"/>
        <w:bottom w:val="none" w:sz="0" w:space="0" w:color="auto"/>
        <w:right w:val="none" w:sz="0" w:space="0" w:color="auto"/>
      </w:divBdr>
    </w:div>
    <w:div w:id="1624771914">
      <w:bodyDiv w:val="1"/>
      <w:marLeft w:val="0"/>
      <w:marRight w:val="0"/>
      <w:marTop w:val="0"/>
      <w:marBottom w:val="0"/>
      <w:divBdr>
        <w:top w:val="none" w:sz="0" w:space="0" w:color="auto"/>
        <w:left w:val="none" w:sz="0" w:space="0" w:color="auto"/>
        <w:bottom w:val="none" w:sz="0" w:space="0" w:color="auto"/>
        <w:right w:val="none" w:sz="0" w:space="0" w:color="auto"/>
      </w:divBdr>
    </w:div>
    <w:div w:id="1625038075">
      <w:bodyDiv w:val="1"/>
      <w:marLeft w:val="0"/>
      <w:marRight w:val="0"/>
      <w:marTop w:val="0"/>
      <w:marBottom w:val="0"/>
      <w:divBdr>
        <w:top w:val="none" w:sz="0" w:space="0" w:color="auto"/>
        <w:left w:val="none" w:sz="0" w:space="0" w:color="auto"/>
        <w:bottom w:val="none" w:sz="0" w:space="0" w:color="auto"/>
        <w:right w:val="none" w:sz="0" w:space="0" w:color="auto"/>
      </w:divBdr>
    </w:div>
    <w:div w:id="1625115063">
      <w:bodyDiv w:val="1"/>
      <w:marLeft w:val="0"/>
      <w:marRight w:val="0"/>
      <w:marTop w:val="0"/>
      <w:marBottom w:val="0"/>
      <w:divBdr>
        <w:top w:val="none" w:sz="0" w:space="0" w:color="auto"/>
        <w:left w:val="none" w:sz="0" w:space="0" w:color="auto"/>
        <w:bottom w:val="none" w:sz="0" w:space="0" w:color="auto"/>
        <w:right w:val="none" w:sz="0" w:space="0" w:color="auto"/>
      </w:divBdr>
    </w:div>
    <w:div w:id="1625230568">
      <w:bodyDiv w:val="1"/>
      <w:marLeft w:val="0"/>
      <w:marRight w:val="0"/>
      <w:marTop w:val="0"/>
      <w:marBottom w:val="0"/>
      <w:divBdr>
        <w:top w:val="none" w:sz="0" w:space="0" w:color="auto"/>
        <w:left w:val="none" w:sz="0" w:space="0" w:color="auto"/>
        <w:bottom w:val="none" w:sz="0" w:space="0" w:color="auto"/>
        <w:right w:val="none" w:sz="0" w:space="0" w:color="auto"/>
      </w:divBdr>
    </w:div>
    <w:div w:id="1625310686">
      <w:bodyDiv w:val="1"/>
      <w:marLeft w:val="0"/>
      <w:marRight w:val="0"/>
      <w:marTop w:val="0"/>
      <w:marBottom w:val="0"/>
      <w:divBdr>
        <w:top w:val="none" w:sz="0" w:space="0" w:color="auto"/>
        <w:left w:val="none" w:sz="0" w:space="0" w:color="auto"/>
        <w:bottom w:val="none" w:sz="0" w:space="0" w:color="auto"/>
        <w:right w:val="none" w:sz="0" w:space="0" w:color="auto"/>
      </w:divBdr>
    </w:div>
    <w:div w:id="1625386422">
      <w:bodyDiv w:val="1"/>
      <w:marLeft w:val="0"/>
      <w:marRight w:val="0"/>
      <w:marTop w:val="0"/>
      <w:marBottom w:val="0"/>
      <w:divBdr>
        <w:top w:val="none" w:sz="0" w:space="0" w:color="auto"/>
        <w:left w:val="none" w:sz="0" w:space="0" w:color="auto"/>
        <w:bottom w:val="none" w:sz="0" w:space="0" w:color="auto"/>
        <w:right w:val="none" w:sz="0" w:space="0" w:color="auto"/>
      </w:divBdr>
    </w:div>
    <w:div w:id="1626233444">
      <w:bodyDiv w:val="1"/>
      <w:marLeft w:val="0"/>
      <w:marRight w:val="0"/>
      <w:marTop w:val="0"/>
      <w:marBottom w:val="0"/>
      <w:divBdr>
        <w:top w:val="none" w:sz="0" w:space="0" w:color="auto"/>
        <w:left w:val="none" w:sz="0" w:space="0" w:color="auto"/>
        <w:bottom w:val="none" w:sz="0" w:space="0" w:color="auto"/>
        <w:right w:val="none" w:sz="0" w:space="0" w:color="auto"/>
      </w:divBdr>
    </w:div>
    <w:div w:id="1626354372">
      <w:bodyDiv w:val="1"/>
      <w:marLeft w:val="0"/>
      <w:marRight w:val="0"/>
      <w:marTop w:val="0"/>
      <w:marBottom w:val="0"/>
      <w:divBdr>
        <w:top w:val="none" w:sz="0" w:space="0" w:color="auto"/>
        <w:left w:val="none" w:sz="0" w:space="0" w:color="auto"/>
        <w:bottom w:val="none" w:sz="0" w:space="0" w:color="auto"/>
        <w:right w:val="none" w:sz="0" w:space="0" w:color="auto"/>
      </w:divBdr>
    </w:div>
    <w:div w:id="1626615249">
      <w:bodyDiv w:val="1"/>
      <w:marLeft w:val="0"/>
      <w:marRight w:val="0"/>
      <w:marTop w:val="0"/>
      <w:marBottom w:val="0"/>
      <w:divBdr>
        <w:top w:val="none" w:sz="0" w:space="0" w:color="auto"/>
        <w:left w:val="none" w:sz="0" w:space="0" w:color="auto"/>
        <w:bottom w:val="none" w:sz="0" w:space="0" w:color="auto"/>
        <w:right w:val="none" w:sz="0" w:space="0" w:color="auto"/>
      </w:divBdr>
    </w:div>
    <w:div w:id="1626958782">
      <w:bodyDiv w:val="1"/>
      <w:marLeft w:val="0"/>
      <w:marRight w:val="0"/>
      <w:marTop w:val="0"/>
      <w:marBottom w:val="0"/>
      <w:divBdr>
        <w:top w:val="none" w:sz="0" w:space="0" w:color="auto"/>
        <w:left w:val="none" w:sz="0" w:space="0" w:color="auto"/>
        <w:bottom w:val="none" w:sz="0" w:space="0" w:color="auto"/>
        <w:right w:val="none" w:sz="0" w:space="0" w:color="auto"/>
      </w:divBdr>
    </w:div>
    <w:div w:id="1627471205">
      <w:bodyDiv w:val="1"/>
      <w:marLeft w:val="0"/>
      <w:marRight w:val="0"/>
      <w:marTop w:val="0"/>
      <w:marBottom w:val="0"/>
      <w:divBdr>
        <w:top w:val="none" w:sz="0" w:space="0" w:color="auto"/>
        <w:left w:val="none" w:sz="0" w:space="0" w:color="auto"/>
        <w:bottom w:val="none" w:sz="0" w:space="0" w:color="auto"/>
        <w:right w:val="none" w:sz="0" w:space="0" w:color="auto"/>
      </w:divBdr>
    </w:div>
    <w:div w:id="1627589885">
      <w:bodyDiv w:val="1"/>
      <w:marLeft w:val="0"/>
      <w:marRight w:val="0"/>
      <w:marTop w:val="0"/>
      <w:marBottom w:val="0"/>
      <w:divBdr>
        <w:top w:val="none" w:sz="0" w:space="0" w:color="auto"/>
        <w:left w:val="none" w:sz="0" w:space="0" w:color="auto"/>
        <w:bottom w:val="none" w:sz="0" w:space="0" w:color="auto"/>
        <w:right w:val="none" w:sz="0" w:space="0" w:color="auto"/>
      </w:divBdr>
    </w:div>
    <w:div w:id="1627660267">
      <w:bodyDiv w:val="1"/>
      <w:marLeft w:val="0"/>
      <w:marRight w:val="0"/>
      <w:marTop w:val="0"/>
      <w:marBottom w:val="0"/>
      <w:divBdr>
        <w:top w:val="none" w:sz="0" w:space="0" w:color="auto"/>
        <w:left w:val="none" w:sz="0" w:space="0" w:color="auto"/>
        <w:bottom w:val="none" w:sz="0" w:space="0" w:color="auto"/>
        <w:right w:val="none" w:sz="0" w:space="0" w:color="auto"/>
      </w:divBdr>
    </w:div>
    <w:div w:id="1628000302">
      <w:bodyDiv w:val="1"/>
      <w:marLeft w:val="0"/>
      <w:marRight w:val="0"/>
      <w:marTop w:val="0"/>
      <w:marBottom w:val="0"/>
      <w:divBdr>
        <w:top w:val="none" w:sz="0" w:space="0" w:color="auto"/>
        <w:left w:val="none" w:sz="0" w:space="0" w:color="auto"/>
        <w:bottom w:val="none" w:sz="0" w:space="0" w:color="auto"/>
        <w:right w:val="none" w:sz="0" w:space="0" w:color="auto"/>
      </w:divBdr>
    </w:div>
    <w:div w:id="1628003039">
      <w:bodyDiv w:val="1"/>
      <w:marLeft w:val="0"/>
      <w:marRight w:val="0"/>
      <w:marTop w:val="0"/>
      <w:marBottom w:val="0"/>
      <w:divBdr>
        <w:top w:val="none" w:sz="0" w:space="0" w:color="auto"/>
        <w:left w:val="none" w:sz="0" w:space="0" w:color="auto"/>
        <w:bottom w:val="none" w:sz="0" w:space="0" w:color="auto"/>
        <w:right w:val="none" w:sz="0" w:space="0" w:color="auto"/>
      </w:divBdr>
    </w:div>
    <w:div w:id="1628202609">
      <w:bodyDiv w:val="1"/>
      <w:marLeft w:val="0"/>
      <w:marRight w:val="0"/>
      <w:marTop w:val="0"/>
      <w:marBottom w:val="0"/>
      <w:divBdr>
        <w:top w:val="none" w:sz="0" w:space="0" w:color="auto"/>
        <w:left w:val="none" w:sz="0" w:space="0" w:color="auto"/>
        <w:bottom w:val="none" w:sz="0" w:space="0" w:color="auto"/>
        <w:right w:val="none" w:sz="0" w:space="0" w:color="auto"/>
      </w:divBdr>
    </w:div>
    <w:div w:id="1628466315">
      <w:bodyDiv w:val="1"/>
      <w:marLeft w:val="0"/>
      <w:marRight w:val="0"/>
      <w:marTop w:val="0"/>
      <w:marBottom w:val="0"/>
      <w:divBdr>
        <w:top w:val="none" w:sz="0" w:space="0" w:color="auto"/>
        <w:left w:val="none" w:sz="0" w:space="0" w:color="auto"/>
        <w:bottom w:val="none" w:sz="0" w:space="0" w:color="auto"/>
        <w:right w:val="none" w:sz="0" w:space="0" w:color="auto"/>
      </w:divBdr>
    </w:div>
    <w:div w:id="1628580892">
      <w:bodyDiv w:val="1"/>
      <w:marLeft w:val="0"/>
      <w:marRight w:val="0"/>
      <w:marTop w:val="0"/>
      <w:marBottom w:val="0"/>
      <w:divBdr>
        <w:top w:val="none" w:sz="0" w:space="0" w:color="auto"/>
        <w:left w:val="none" w:sz="0" w:space="0" w:color="auto"/>
        <w:bottom w:val="none" w:sz="0" w:space="0" w:color="auto"/>
        <w:right w:val="none" w:sz="0" w:space="0" w:color="auto"/>
      </w:divBdr>
    </w:div>
    <w:div w:id="1628655605">
      <w:bodyDiv w:val="1"/>
      <w:marLeft w:val="0"/>
      <w:marRight w:val="0"/>
      <w:marTop w:val="0"/>
      <w:marBottom w:val="0"/>
      <w:divBdr>
        <w:top w:val="none" w:sz="0" w:space="0" w:color="auto"/>
        <w:left w:val="none" w:sz="0" w:space="0" w:color="auto"/>
        <w:bottom w:val="none" w:sz="0" w:space="0" w:color="auto"/>
        <w:right w:val="none" w:sz="0" w:space="0" w:color="auto"/>
      </w:divBdr>
    </w:div>
    <w:div w:id="1628657804">
      <w:bodyDiv w:val="1"/>
      <w:marLeft w:val="0"/>
      <w:marRight w:val="0"/>
      <w:marTop w:val="0"/>
      <w:marBottom w:val="0"/>
      <w:divBdr>
        <w:top w:val="none" w:sz="0" w:space="0" w:color="auto"/>
        <w:left w:val="none" w:sz="0" w:space="0" w:color="auto"/>
        <w:bottom w:val="none" w:sz="0" w:space="0" w:color="auto"/>
        <w:right w:val="none" w:sz="0" w:space="0" w:color="auto"/>
      </w:divBdr>
    </w:div>
    <w:div w:id="1628658924">
      <w:bodyDiv w:val="1"/>
      <w:marLeft w:val="0"/>
      <w:marRight w:val="0"/>
      <w:marTop w:val="0"/>
      <w:marBottom w:val="0"/>
      <w:divBdr>
        <w:top w:val="none" w:sz="0" w:space="0" w:color="auto"/>
        <w:left w:val="none" w:sz="0" w:space="0" w:color="auto"/>
        <w:bottom w:val="none" w:sz="0" w:space="0" w:color="auto"/>
        <w:right w:val="none" w:sz="0" w:space="0" w:color="auto"/>
      </w:divBdr>
    </w:div>
    <w:div w:id="1628663406">
      <w:bodyDiv w:val="1"/>
      <w:marLeft w:val="0"/>
      <w:marRight w:val="0"/>
      <w:marTop w:val="0"/>
      <w:marBottom w:val="0"/>
      <w:divBdr>
        <w:top w:val="none" w:sz="0" w:space="0" w:color="auto"/>
        <w:left w:val="none" w:sz="0" w:space="0" w:color="auto"/>
        <w:bottom w:val="none" w:sz="0" w:space="0" w:color="auto"/>
        <w:right w:val="none" w:sz="0" w:space="0" w:color="auto"/>
      </w:divBdr>
    </w:div>
    <w:div w:id="1628664401">
      <w:bodyDiv w:val="1"/>
      <w:marLeft w:val="0"/>
      <w:marRight w:val="0"/>
      <w:marTop w:val="0"/>
      <w:marBottom w:val="0"/>
      <w:divBdr>
        <w:top w:val="none" w:sz="0" w:space="0" w:color="auto"/>
        <w:left w:val="none" w:sz="0" w:space="0" w:color="auto"/>
        <w:bottom w:val="none" w:sz="0" w:space="0" w:color="auto"/>
        <w:right w:val="none" w:sz="0" w:space="0" w:color="auto"/>
      </w:divBdr>
    </w:div>
    <w:div w:id="1628733238">
      <w:bodyDiv w:val="1"/>
      <w:marLeft w:val="0"/>
      <w:marRight w:val="0"/>
      <w:marTop w:val="0"/>
      <w:marBottom w:val="0"/>
      <w:divBdr>
        <w:top w:val="none" w:sz="0" w:space="0" w:color="auto"/>
        <w:left w:val="none" w:sz="0" w:space="0" w:color="auto"/>
        <w:bottom w:val="none" w:sz="0" w:space="0" w:color="auto"/>
        <w:right w:val="none" w:sz="0" w:space="0" w:color="auto"/>
      </w:divBdr>
    </w:div>
    <w:div w:id="1628849901">
      <w:bodyDiv w:val="1"/>
      <w:marLeft w:val="0"/>
      <w:marRight w:val="0"/>
      <w:marTop w:val="0"/>
      <w:marBottom w:val="0"/>
      <w:divBdr>
        <w:top w:val="none" w:sz="0" w:space="0" w:color="auto"/>
        <w:left w:val="none" w:sz="0" w:space="0" w:color="auto"/>
        <w:bottom w:val="none" w:sz="0" w:space="0" w:color="auto"/>
        <w:right w:val="none" w:sz="0" w:space="0" w:color="auto"/>
      </w:divBdr>
    </w:div>
    <w:div w:id="1628971575">
      <w:bodyDiv w:val="1"/>
      <w:marLeft w:val="0"/>
      <w:marRight w:val="0"/>
      <w:marTop w:val="0"/>
      <w:marBottom w:val="0"/>
      <w:divBdr>
        <w:top w:val="none" w:sz="0" w:space="0" w:color="auto"/>
        <w:left w:val="none" w:sz="0" w:space="0" w:color="auto"/>
        <w:bottom w:val="none" w:sz="0" w:space="0" w:color="auto"/>
        <w:right w:val="none" w:sz="0" w:space="0" w:color="auto"/>
      </w:divBdr>
    </w:div>
    <w:div w:id="1628971586">
      <w:bodyDiv w:val="1"/>
      <w:marLeft w:val="0"/>
      <w:marRight w:val="0"/>
      <w:marTop w:val="0"/>
      <w:marBottom w:val="0"/>
      <w:divBdr>
        <w:top w:val="none" w:sz="0" w:space="0" w:color="auto"/>
        <w:left w:val="none" w:sz="0" w:space="0" w:color="auto"/>
        <w:bottom w:val="none" w:sz="0" w:space="0" w:color="auto"/>
        <w:right w:val="none" w:sz="0" w:space="0" w:color="auto"/>
      </w:divBdr>
    </w:div>
    <w:div w:id="1628975804">
      <w:bodyDiv w:val="1"/>
      <w:marLeft w:val="0"/>
      <w:marRight w:val="0"/>
      <w:marTop w:val="0"/>
      <w:marBottom w:val="0"/>
      <w:divBdr>
        <w:top w:val="none" w:sz="0" w:space="0" w:color="auto"/>
        <w:left w:val="none" w:sz="0" w:space="0" w:color="auto"/>
        <w:bottom w:val="none" w:sz="0" w:space="0" w:color="auto"/>
        <w:right w:val="none" w:sz="0" w:space="0" w:color="auto"/>
      </w:divBdr>
    </w:div>
    <w:div w:id="1629164448">
      <w:bodyDiv w:val="1"/>
      <w:marLeft w:val="0"/>
      <w:marRight w:val="0"/>
      <w:marTop w:val="0"/>
      <w:marBottom w:val="0"/>
      <w:divBdr>
        <w:top w:val="none" w:sz="0" w:space="0" w:color="auto"/>
        <w:left w:val="none" w:sz="0" w:space="0" w:color="auto"/>
        <w:bottom w:val="none" w:sz="0" w:space="0" w:color="auto"/>
        <w:right w:val="none" w:sz="0" w:space="0" w:color="auto"/>
      </w:divBdr>
    </w:div>
    <w:div w:id="1629242716">
      <w:bodyDiv w:val="1"/>
      <w:marLeft w:val="0"/>
      <w:marRight w:val="0"/>
      <w:marTop w:val="0"/>
      <w:marBottom w:val="0"/>
      <w:divBdr>
        <w:top w:val="none" w:sz="0" w:space="0" w:color="auto"/>
        <w:left w:val="none" w:sz="0" w:space="0" w:color="auto"/>
        <w:bottom w:val="none" w:sz="0" w:space="0" w:color="auto"/>
        <w:right w:val="none" w:sz="0" w:space="0" w:color="auto"/>
      </w:divBdr>
    </w:div>
    <w:div w:id="1629242759">
      <w:bodyDiv w:val="1"/>
      <w:marLeft w:val="0"/>
      <w:marRight w:val="0"/>
      <w:marTop w:val="0"/>
      <w:marBottom w:val="0"/>
      <w:divBdr>
        <w:top w:val="none" w:sz="0" w:space="0" w:color="auto"/>
        <w:left w:val="none" w:sz="0" w:space="0" w:color="auto"/>
        <w:bottom w:val="none" w:sz="0" w:space="0" w:color="auto"/>
        <w:right w:val="none" w:sz="0" w:space="0" w:color="auto"/>
      </w:divBdr>
    </w:div>
    <w:div w:id="1629433375">
      <w:bodyDiv w:val="1"/>
      <w:marLeft w:val="0"/>
      <w:marRight w:val="0"/>
      <w:marTop w:val="0"/>
      <w:marBottom w:val="0"/>
      <w:divBdr>
        <w:top w:val="none" w:sz="0" w:space="0" w:color="auto"/>
        <w:left w:val="none" w:sz="0" w:space="0" w:color="auto"/>
        <w:bottom w:val="none" w:sz="0" w:space="0" w:color="auto"/>
        <w:right w:val="none" w:sz="0" w:space="0" w:color="auto"/>
      </w:divBdr>
    </w:div>
    <w:div w:id="1629435065">
      <w:bodyDiv w:val="1"/>
      <w:marLeft w:val="0"/>
      <w:marRight w:val="0"/>
      <w:marTop w:val="0"/>
      <w:marBottom w:val="0"/>
      <w:divBdr>
        <w:top w:val="none" w:sz="0" w:space="0" w:color="auto"/>
        <w:left w:val="none" w:sz="0" w:space="0" w:color="auto"/>
        <w:bottom w:val="none" w:sz="0" w:space="0" w:color="auto"/>
        <w:right w:val="none" w:sz="0" w:space="0" w:color="auto"/>
      </w:divBdr>
    </w:div>
    <w:div w:id="1629507455">
      <w:bodyDiv w:val="1"/>
      <w:marLeft w:val="0"/>
      <w:marRight w:val="0"/>
      <w:marTop w:val="0"/>
      <w:marBottom w:val="0"/>
      <w:divBdr>
        <w:top w:val="none" w:sz="0" w:space="0" w:color="auto"/>
        <w:left w:val="none" w:sz="0" w:space="0" w:color="auto"/>
        <w:bottom w:val="none" w:sz="0" w:space="0" w:color="auto"/>
        <w:right w:val="none" w:sz="0" w:space="0" w:color="auto"/>
      </w:divBdr>
    </w:div>
    <w:div w:id="1629627439">
      <w:bodyDiv w:val="1"/>
      <w:marLeft w:val="0"/>
      <w:marRight w:val="0"/>
      <w:marTop w:val="0"/>
      <w:marBottom w:val="0"/>
      <w:divBdr>
        <w:top w:val="none" w:sz="0" w:space="0" w:color="auto"/>
        <w:left w:val="none" w:sz="0" w:space="0" w:color="auto"/>
        <w:bottom w:val="none" w:sz="0" w:space="0" w:color="auto"/>
        <w:right w:val="none" w:sz="0" w:space="0" w:color="auto"/>
      </w:divBdr>
    </w:div>
    <w:div w:id="1629629699">
      <w:bodyDiv w:val="1"/>
      <w:marLeft w:val="0"/>
      <w:marRight w:val="0"/>
      <w:marTop w:val="0"/>
      <w:marBottom w:val="0"/>
      <w:divBdr>
        <w:top w:val="none" w:sz="0" w:space="0" w:color="auto"/>
        <w:left w:val="none" w:sz="0" w:space="0" w:color="auto"/>
        <w:bottom w:val="none" w:sz="0" w:space="0" w:color="auto"/>
        <w:right w:val="none" w:sz="0" w:space="0" w:color="auto"/>
      </w:divBdr>
    </w:div>
    <w:div w:id="1629778879">
      <w:bodyDiv w:val="1"/>
      <w:marLeft w:val="0"/>
      <w:marRight w:val="0"/>
      <w:marTop w:val="0"/>
      <w:marBottom w:val="0"/>
      <w:divBdr>
        <w:top w:val="none" w:sz="0" w:space="0" w:color="auto"/>
        <w:left w:val="none" w:sz="0" w:space="0" w:color="auto"/>
        <w:bottom w:val="none" w:sz="0" w:space="0" w:color="auto"/>
        <w:right w:val="none" w:sz="0" w:space="0" w:color="auto"/>
      </w:divBdr>
      <w:divsChild>
        <w:div w:id="6955188">
          <w:marLeft w:val="0"/>
          <w:marRight w:val="0"/>
          <w:marTop w:val="0"/>
          <w:marBottom w:val="160"/>
          <w:divBdr>
            <w:top w:val="none" w:sz="0" w:space="0" w:color="auto"/>
            <w:left w:val="none" w:sz="0" w:space="0" w:color="auto"/>
            <w:bottom w:val="none" w:sz="0" w:space="0" w:color="auto"/>
            <w:right w:val="none" w:sz="0" w:space="0" w:color="auto"/>
          </w:divBdr>
        </w:div>
        <w:div w:id="1028677668">
          <w:marLeft w:val="0"/>
          <w:marRight w:val="0"/>
          <w:marTop w:val="0"/>
          <w:marBottom w:val="160"/>
          <w:divBdr>
            <w:top w:val="none" w:sz="0" w:space="0" w:color="auto"/>
            <w:left w:val="none" w:sz="0" w:space="0" w:color="auto"/>
            <w:bottom w:val="none" w:sz="0" w:space="0" w:color="auto"/>
            <w:right w:val="none" w:sz="0" w:space="0" w:color="auto"/>
          </w:divBdr>
        </w:div>
      </w:divsChild>
    </w:div>
    <w:div w:id="1630084912">
      <w:bodyDiv w:val="1"/>
      <w:marLeft w:val="0"/>
      <w:marRight w:val="0"/>
      <w:marTop w:val="0"/>
      <w:marBottom w:val="0"/>
      <w:divBdr>
        <w:top w:val="none" w:sz="0" w:space="0" w:color="auto"/>
        <w:left w:val="none" w:sz="0" w:space="0" w:color="auto"/>
        <w:bottom w:val="none" w:sz="0" w:space="0" w:color="auto"/>
        <w:right w:val="none" w:sz="0" w:space="0" w:color="auto"/>
      </w:divBdr>
    </w:div>
    <w:div w:id="1630092786">
      <w:bodyDiv w:val="1"/>
      <w:marLeft w:val="0"/>
      <w:marRight w:val="0"/>
      <w:marTop w:val="0"/>
      <w:marBottom w:val="0"/>
      <w:divBdr>
        <w:top w:val="none" w:sz="0" w:space="0" w:color="auto"/>
        <w:left w:val="none" w:sz="0" w:space="0" w:color="auto"/>
        <w:bottom w:val="none" w:sz="0" w:space="0" w:color="auto"/>
        <w:right w:val="none" w:sz="0" w:space="0" w:color="auto"/>
      </w:divBdr>
    </w:div>
    <w:div w:id="1630429911">
      <w:bodyDiv w:val="1"/>
      <w:marLeft w:val="0"/>
      <w:marRight w:val="0"/>
      <w:marTop w:val="0"/>
      <w:marBottom w:val="0"/>
      <w:divBdr>
        <w:top w:val="none" w:sz="0" w:space="0" w:color="auto"/>
        <w:left w:val="none" w:sz="0" w:space="0" w:color="auto"/>
        <w:bottom w:val="none" w:sz="0" w:space="0" w:color="auto"/>
        <w:right w:val="none" w:sz="0" w:space="0" w:color="auto"/>
      </w:divBdr>
    </w:div>
    <w:div w:id="1630622075">
      <w:bodyDiv w:val="1"/>
      <w:marLeft w:val="0"/>
      <w:marRight w:val="0"/>
      <w:marTop w:val="0"/>
      <w:marBottom w:val="0"/>
      <w:divBdr>
        <w:top w:val="none" w:sz="0" w:space="0" w:color="auto"/>
        <w:left w:val="none" w:sz="0" w:space="0" w:color="auto"/>
        <w:bottom w:val="none" w:sz="0" w:space="0" w:color="auto"/>
        <w:right w:val="none" w:sz="0" w:space="0" w:color="auto"/>
      </w:divBdr>
    </w:div>
    <w:div w:id="1630740260">
      <w:bodyDiv w:val="1"/>
      <w:marLeft w:val="0"/>
      <w:marRight w:val="0"/>
      <w:marTop w:val="0"/>
      <w:marBottom w:val="0"/>
      <w:divBdr>
        <w:top w:val="none" w:sz="0" w:space="0" w:color="auto"/>
        <w:left w:val="none" w:sz="0" w:space="0" w:color="auto"/>
        <w:bottom w:val="none" w:sz="0" w:space="0" w:color="auto"/>
        <w:right w:val="none" w:sz="0" w:space="0" w:color="auto"/>
      </w:divBdr>
    </w:div>
    <w:div w:id="1630740283">
      <w:bodyDiv w:val="1"/>
      <w:marLeft w:val="0"/>
      <w:marRight w:val="0"/>
      <w:marTop w:val="0"/>
      <w:marBottom w:val="0"/>
      <w:divBdr>
        <w:top w:val="none" w:sz="0" w:space="0" w:color="auto"/>
        <w:left w:val="none" w:sz="0" w:space="0" w:color="auto"/>
        <w:bottom w:val="none" w:sz="0" w:space="0" w:color="auto"/>
        <w:right w:val="none" w:sz="0" w:space="0" w:color="auto"/>
      </w:divBdr>
    </w:div>
    <w:div w:id="1630741234">
      <w:bodyDiv w:val="1"/>
      <w:marLeft w:val="0"/>
      <w:marRight w:val="0"/>
      <w:marTop w:val="0"/>
      <w:marBottom w:val="0"/>
      <w:divBdr>
        <w:top w:val="none" w:sz="0" w:space="0" w:color="auto"/>
        <w:left w:val="none" w:sz="0" w:space="0" w:color="auto"/>
        <w:bottom w:val="none" w:sz="0" w:space="0" w:color="auto"/>
        <w:right w:val="none" w:sz="0" w:space="0" w:color="auto"/>
      </w:divBdr>
    </w:div>
    <w:div w:id="1630746830">
      <w:bodyDiv w:val="1"/>
      <w:marLeft w:val="0"/>
      <w:marRight w:val="0"/>
      <w:marTop w:val="0"/>
      <w:marBottom w:val="0"/>
      <w:divBdr>
        <w:top w:val="none" w:sz="0" w:space="0" w:color="auto"/>
        <w:left w:val="none" w:sz="0" w:space="0" w:color="auto"/>
        <w:bottom w:val="none" w:sz="0" w:space="0" w:color="auto"/>
        <w:right w:val="none" w:sz="0" w:space="0" w:color="auto"/>
      </w:divBdr>
    </w:div>
    <w:div w:id="1630747240">
      <w:bodyDiv w:val="1"/>
      <w:marLeft w:val="0"/>
      <w:marRight w:val="0"/>
      <w:marTop w:val="0"/>
      <w:marBottom w:val="0"/>
      <w:divBdr>
        <w:top w:val="none" w:sz="0" w:space="0" w:color="auto"/>
        <w:left w:val="none" w:sz="0" w:space="0" w:color="auto"/>
        <w:bottom w:val="none" w:sz="0" w:space="0" w:color="auto"/>
        <w:right w:val="none" w:sz="0" w:space="0" w:color="auto"/>
      </w:divBdr>
    </w:div>
    <w:div w:id="1630936054">
      <w:bodyDiv w:val="1"/>
      <w:marLeft w:val="0"/>
      <w:marRight w:val="0"/>
      <w:marTop w:val="0"/>
      <w:marBottom w:val="0"/>
      <w:divBdr>
        <w:top w:val="none" w:sz="0" w:space="0" w:color="auto"/>
        <w:left w:val="none" w:sz="0" w:space="0" w:color="auto"/>
        <w:bottom w:val="none" w:sz="0" w:space="0" w:color="auto"/>
        <w:right w:val="none" w:sz="0" w:space="0" w:color="auto"/>
      </w:divBdr>
    </w:div>
    <w:div w:id="1631015150">
      <w:bodyDiv w:val="1"/>
      <w:marLeft w:val="0"/>
      <w:marRight w:val="0"/>
      <w:marTop w:val="0"/>
      <w:marBottom w:val="0"/>
      <w:divBdr>
        <w:top w:val="none" w:sz="0" w:space="0" w:color="auto"/>
        <w:left w:val="none" w:sz="0" w:space="0" w:color="auto"/>
        <w:bottom w:val="none" w:sz="0" w:space="0" w:color="auto"/>
        <w:right w:val="none" w:sz="0" w:space="0" w:color="auto"/>
      </w:divBdr>
    </w:div>
    <w:div w:id="1631207980">
      <w:bodyDiv w:val="1"/>
      <w:marLeft w:val="0"/>
      <w:marRight w:val="0"/>
      <w:marTop w:val="0"/>
      <w:marBottom w:val="0"/>
      <w:divBdr>
        <w:top w:val="none" w:sz="0" w:space="0" w:color="auto"/>
        <w:left w:val="none" w:sz="0" w:space="0" w:color="auto"/>
        <w:bottom w:val="none" w:sz="0" w:space="0" w:color="auto"/>
        <w:right w:val="none" w:sz="0" w:space="0" w:color="auto"/>
      </w:divBdr>
    </w:div>
    <w:div w:id="1631322578">
      <w:bodyDiv w:val="1"/>
      <w:marLeft w:val="0"/>
      <w:marRight w:val="0"/>
      <w:marTop w:val="0"/>
      <w:marBottom w:val="0"/>
      <w:divBdr>
        <w:top w:val="none" w:sz="0" w:space="0" w:color="auto"/>
        <w:left w:val="none" w:sz="0" w:space="0" w:color="auto"/>
        <w:bottom w:val="none" w:sz="0" w:space="0" w:color="auto"/>
        <w:right w:val="none" w:sz="0" w:space="0" w:color="auto"/>
      </w:divBdr>
    </w:div>
    <w:div w:id="1631324378">
      <w:bodyDiv w:val="1"/>
      <w:marLeft w:val="0"/>
      <w:marRight w:val="0"/>
      <w:marTop w:val="0"/>
      <w:marBottom w:val="0"/>
      <w:divBdr>
        <w:top w:val="none" w:sz="0" w:space="0" w:color="auto"/>
        <w:left w:val="none" w:sz="0" w:space="0" w:color="auto"/>
        <w:bottom w:val="none" w:sz="0" w:space="0" w:color="auto"/>
        <w:right w:val="none" w:sz="0" w:space="0" w:color="auto"/>
      </w:divBdr>
    </w:div>
    <w:div w:id="1631325813">
      <w:bodyDiv w:val="1"/>
      <w:marLeft w:val="0"/>
      <w:marRight w:val="0"/>
      <w:marTop w:val="0"/>
      <w:marBottom w:val="0"/>
      <w:divBdr>
        <w:top w:val="none" w:sz="0" w:space="0" w:color="auto"/>
        <w:left w:val="none" w:sz="0" w:space="0" w:color="auto"/>
        <w:bottom w:val="none" w:sz="0" w:space="0" w:color="auto"/>
        <w:right w:val="none" w:sz="0" w:space="0" w:color="auto"/>
      </w:divBdr>
    </w:div>
    <w:div w:id="1631475890">
      <w:bodyDiv w:val="1"/>
      <w:marLeft w:val="0"/>
      <w:marRight w:val="0"/>
      <w:marTop w:val="0"/>
      <w:marBottom w:val="0"/>
      <w:divBdr>
        <w:top w:val="none" w:sz="0" w:space="0" w:color="auto"/>
        <w:left w:val="none" w:sz="0" w:space="0" w:color="auto"/>
        <w:bottom w:val="none" w:sz="0" w:space="0" w:color="auto"/>
        <w:right w:val="none" w:sz="0" w:space="0" w:color="auto"/>
      </w:divBdr>
    </w:div>
    <w:div w:id="1631669369">
      <w:bodyDiv w:val="1"/>
      <w:marLeft w:val="0"/>
      <w:marRight w:val="0"/>
      <w:marTop w:val="0"/>
      <w:marBottom w:val="0"/>
      <w:divBdr>
        <w:top w:val="none" w:sz="0" w:space="0" w:color="auto"/>
        <w:left w:val="none" w:sz="0" w:space="0" w:color="auto"/>
        <w:bottom w:val="none" w:sz="0" w:space="0" w:color="auto"/>
        <w:right w:val="none" w:sz="0" w:space="0" w:color="auto"/>
      </w:divBdr>
    </w:div>
    <w:div w:id="1631982545">
      <w:bodyDiv w:val="1"/>
      <w:marLeft w:val="0"/>
      <w:marRight w:val="0"/>
      <w:marTop w:val="0"/>
      <w:marBottom w:val="0"/>
      <w:divBdr>
        <w:top w:val="none" w:sz="0" w:space="0" w:color="auto"/>
        <w:left w:val="none" w:sz="0" w:space="0" w:color="auto"/>
        <w:bottom w:val="none" w:sz="0" w:space="0" w:color="auto"/>
        <w:right w:val="none" w:sz="0" w:space="0" w:color="auto"/>
      </w:divBdr>
    </w:div>
    <w:div w:id="1632007238">
      <w:bodyDiv w:val="1"/>
      <w:marLeft w:val="0"/>
      <w:marRight w:val="0"/>
      <w:marTop w:val="0"/>
      <w:marBottom w:val="0"/>
      <w:divBdr>
        <w:top w:val="none" w:sz="0" w:space="0" w:color="auto"/>
        <w:left w:val="none" w:sz="0" w:space="0" w:color="auto"/>
        <w:bottom w:val="none" w:sz="0" w:space="0" w:color="auto"/>
        <w:right w:val="none" w:sz="0" w:space="0" w:color="auto"/>
      </w:divBdr>
    </w:div>
    <w:div w:id="1632009318">
      <w:bodyDiv w:val="1"/>
      <w:marLeft w:val="0"/>
      <w:marRight w:val="0"/>
      <w:marTop w:val="0"/>
      <w:marBottom w:val="0"/>
      <w:divBdr>
        <w:top w:val="none" w:sz="0" w:space="0" w:color="auto"/>
        <w:left w:val="none" w:sz="0" w:space="0" w:color="auto"/>
        <w:bottom w:val="none" w:sz="0" w:space="0" w:color="auto"/>
        <w:right w:val="none" w:sz="0" w:space="0" w:color="auto"/>
      </w:divBdr>
    </w:div>
    <w:div w:id="1632052333">
      <w:bodyDiv w:val="1"/>
      <w:marLeft w:val="0"/>
      <w:marRight w:val="0"/>
      <w:marTop w:val="0"/>
      <w:marBottom w:val="0"/>
      <w:divBdr>
        <w:top w:val="none" w:sz="0" w:space="0" w:color="auto"/>
        <w:left w:val="none" w:sz="0" w:space="0" w:color="auto"/>
        <w:bottom w:val="none" w:sz="0" w:space="0" w:color="auto"/>
        <w:right w:val="none" w:sz="0" w:space="0" w:color="auto"/>
      </w:divBdr>
    </w:div>
    <w:div w:id="1632203203">
      <w:bodyDiv w:val="1"/>
      <w:marLeft w:val="0"/>
      <w:marRight w:val="0"/>
      <w:marTop w:val="0"/>
      <w:marBottom w:val="0"/>
      <w:divBdr>
        <w:top w:val="none" w:sz="0" w:space="0" w:color="auto"/>
        <w:left w:val="none" w:sz="0" w:space="0" w:color="auto"/>
        <w:bottom w:val="none" w:sz="0" w:space="0" w:color="auto"/>
        <w:right w:val="none" w:sz="0" w:space="0" w:color="auto"/>
      </w:divBdr>
    </w:div>
    <w:div w:id="1632327547">
      <w:bodyDiv w:val="1"/>
      <w:marLeft w:val="0"/>
      <w:marRight w:val="0"/>
      <w:marTop w:val="0"/>
      <w:marBottom w:val="0"/>
      <w:divBdr>
        <w:top w:val="none" w:sz="0" w:space="0" w:color="auto"/>
        <w:left w:val="none" w:sz="0" w:space="0" w:color="auto"/>
        <w:bottom w:val="none" w:sz="0" w:space="0" w:color="auto"/>
        <w:right w:val="none" w:sz="0" w:space="0" w:color="auto"/>
      </w:divBdr>
    </w:div>
    <w:div w:id="1632397963">
      <w:bodyDiv w:val="1"/>
      <w:marLeft w:val="0"/>
      <w:marRight w:val="0"/>
      <w:marTop w:val="0"/>
      <w:marBottom w:val="0"/>
      <w:divBdr>
        <w:top w:val="none" w:sz="0" w:space="0" w:color="auto"/>
        <w:left w:val="none" w:sz="0" w:space="0" w:color="auto"/>
        <w:bottom w:val="none" w:sz="0" w:space="0" w:color="auto"/>
        <w:right w:val="none" w:sz="0" w:space="0" w:color="auto"/>
      </w:divBdr>
    </w:div>
    <w:div w:id="1632437521">
      <w:bodyDiv w:val="1"/>
      <w:marLeft w:val="0"/>
      <w:marRight w:val="0"/>
      <w:marTop w:val="0"/>
      <w:marBottom w:val="0"/>
      <w:divBdr>
        <w:top w:val="none" w:sz="0" w:space="0" w:color="auto"/>
        <w:left w:val="none" w:sz="0" w:space="0" w:color="auto"/>
        <w:bottom w:val="none" w:sz="0" w:space="0" w:color="auto"/>
        <w:right w:val="none" w:sz="0" w:space="0" w:color="auto"/>
      </w:divBdr>
    </w:div>
    <w:div w:id="1632595035">
      <w:bodyDiv w:val="1"/>
      <w:marLeft w:val="0"/>
      <w:marRight w:val="0"/>
      <w:marTop w:val="0"/>
      <w:marBottom w:val="0"/>
      <w:divBdr>
        <w:top w:val="none" w:sz="0" w:space="0" w:color="auto"/>
        <w:left w:val="none" w:sz="0" w:space="0" w:color="auto"/>
        <w:bottom w:val="none" w:sz="0" w:space="0" w:color="auto"/>
        <w:right w:val="none" w:sz="0" w:space="0" w:color="auto"/>
      </w:divBdr>
    </w:div>
    <w:div w:id="1632830155">
      <w:bodyDiv w:val="1"/>
      <w:marLeft w:val="0"/>
      <w:marRight w:val="0"/>
      <w:marTop w:val="0"/>
      <w:marBottom w:val="0"/>
      <w:divBdr>
        <w:top w:val="none" w:sz="0" w:space="0" w:color="auto"/>
        <w:left w:val="none" w:sz="0" w:space="0" w:color="auto"/>
        <w:bottom w:val="none" w:sz="0" w:space="0" w:color="auto"/>
        <w:right w:val="none" w:sz="0" w:space="0" w:color="auto"/>
      </w:divBdr>
    </w:div>
    <w:div w:id="1632898745">
      <w:bodyDiv w:val="1"/>
      <w:marLeft w:val="0"/>
      <w:marRight w:val="0"/>
      <w:marTop w:val="0"/>
      <w:marBottom w:val="0"/>
      <w:divBdr>
        <w:top w:val="none" w:sz="0" w:space="0" w:color="auto"/>
        <w:left w:val="none" w:sz="0" w:space="0" w:color="auto"/>
        <w:bottom w:val="none" w:sz="0" w:space="0" w:color="auto"/>
        <w:right w:val="none" w:sz="0" w:space="0" w:color="auto"/>
      </w:divBdr>
    </w:div>
    <w:div w:id="1632974628">
      <w:bodyDiv w:val="1"/>
      <w:marLeft w:val="0"/>
      <w:marRight w:val="0"/>
      <w:marTop w:val="0"/>
      <w:marBottom w:val="0"/>
      <w:divBdr>
        <w:top w:val="none" w:sz="0" w:space="0" w:color="auto"/>
        <w:left w:val="none" w:sz="0" w:space="0" w:color="auto"/>
        <w:bottom w:val="none" w:sz="0" w:space="0" w:color="auto"/>
        <w:right w:val="none" w:sz="0" w:space="0" w:color="auto"/>
      </w:divBdr>
    </w:div>
    <w:div w:id="1633049389">
      <w:bodyDiv w:val="1"/>
      <w:marLeft w:val="0"/>
      <w:marRight w:val="0"/>
      <w:marTop w:val="0"/>
      <w:marBottom w:val="0"/>
      <w:divBdr>
        <w:top w:val="none" w:sz="0" w:space="0" w:color="auto"/>
        <w:left w:val="none" w:sz="0" w:space="0" w:color="auto"/>
        <w:bottom w:val="none" w:sz="0" w:space="0" w:color="auto"/>
        <w:right w:val="none" w:sz="0" w:space="0" w:color="auto"/>
      </w:divBdr>
    </w:div>
    <w:div w:id="1633092748">
      <w:bodyDiv w:val="1"/>
      <w:marLeft w:val="0"/>
      <w:marRight w:val="0"/>
      <w:marTop w:val="0"/>
      <w:marBottom w:val="0"/>
      <w:divBdr>
        <w:top w:val="none" w:sz="0" w:space="0" w:color="auto"/>
        <w:left w:val="none" w:sz="0" w:space="0" w:color="auto"/>
        <w:bottom w:val="none" w:sz="0" w:space="0" w:color="auto"/>
        <w:right w:val="none" w:sz="0" w:space="0" w:color="auto"/>
      </w:divBdr>
    </w:div>
    <w:div w:id="1633292715">
      <w:bodyDiv w:val="1"/>
      <w:marLeft w:val="0"/>
      <w:marRight w:val="0"/>
      <w:marTop w:val="0"/>
      <w:marBottom w:val="0"/>
      <w:divBdr>
        <w:top w:val="none" w:sz="0" w:space="0" w:color="auto"/>
        <w:left w:val="none" w:sz="0" w:space="0" w:color="auto"/>
        <w:bottom w:val="none" w:sz="0" w:space="0" w:color="auto"/>
        <w:right w:val="none" w:sz="0" w:space="0" w:color="auto"/>
      </w:divBdr>
    </w:div>
    <w:div w:id="1633364702">
      <w:bodyDiv w:val="1"/>
      <w:marLeft w:val="0"/>
      <w:marRight w:val="0"/>
      <w:marTop w:val="0"/>
      <w:marBottom w:val="0"/>
      <w:divBdr>
        <w:top w:val="none" w:sz="0" w:space="0" w:color="auto"/>
        <w:left w:val="none" w:sz="0" w:space="0" w:color="auto"/>
        <w:bottom w:val="none" w:sz="0" w:space="0" w:color="auto"/>
        <w:right w:val="none" w:sz="0" w:space="0" w:color="auto"/>
      </w:divBdr>
    </w:div>
    <w:div w:id="1633439629">
      <w:bodyDiv w:val="1"/>
      <w:marLeft w:val="0"/>
      <w:marRight w:val="0"/>
      <w:marTop w:val="0"/>
      <w:marBottom w:val="0"/>
      <w:divBdr>
        <w:top w:val="none" w:sz="0" w:space="0" w:color="auto"/>
        <w:left w:val="none" w:sz="0" w:space="0" w:color="auto"/>
        <w:bottom w:val="none" w:sz="0" w:space="0" w:color="auto"/>
        <w:right w:val="none" w:sz="0" w:space="0" w:color="auto"/>
      </w:divBdr>
    </w:div>
    <w:div w:id="1633630932">
      <w:bodyDiv w:val="1"/>
      <w:marLeft w:val="0"/>
      <w:marRight w:val="0"/>
      <w:marTop w:val="0"/>
      <w:marBottom w:val="0"/>
      <w:divBdr>
        <w:top w:val="none" w:sz="0" w:space="0" w:color="auto"/>
        <w:left w:val="none" w:sz="0" w:space="0" w:color="auto"/>
        <w:bottom w:val="none" w:sz="0" w:space="0" w:color="auto"/>
        <w:right w:val="none" w:sz="0" w:space="0" w:color="auto"/>
      </w:divBdr>
    </w:div>
    <w:div w:id="1633632681">
      <w:bodyDiv w:val="1"/>
      <w:marLeft w:val="0"/>
      <w:marRight w:val="0"/>
      <w:marTop w:val="0"/>
      <w:marBottom w:val="0"/>
      <w:divBdr>
        <w:top w:val="none" w:sz="0" w:space="0" w:color="auto"/>
        <w:left w:val="none" w:sz="0" w:space="0" w:color="auto"/>
        <w:bottom w:val="none" w:sz="0" w:space="0" w:color="auto"/>
        <w:right w:val="none" w:sz="0" w:space="0" w:color="auto"/>
      </w:divBdr>
    </w:div>
    <w:div w:id="1633708066">
      <w:bodyDiv w:val="1"/>
      <w:marLeft w:val="0"/>
      <w:marRight w:val="0"/>
      <w:marTop w:val="0"/>
      <w:marBottom w:val="0"/>
      <w:divBdr>
        <w:top w:val="none" w:sz="0" w:space="0" w:color="auto"/>
        <w:left w:val="none" w:sz="0" w:space="0" w:color="auto"/>
        <w:bottom w:val="none" w:sz="0" w:space="0" w:color="auto"/>
        <w:right w:val="none" w:sz="0" w:space="0" w:color="auto"/>
      </w:divBdr>
    </w:div>
    <w:div w:id="1633711739">
      <w:bodyDiv w:val="1"/>
      <w:marLeft w:val="0"/>
      <w:marRight w:val="0"/>
      <w:marTop w:val="0"/>
      <w:marBottom w:val="0"/>
      <w:divBdr>
        <w:top w:val="none" w:sz="0" w:space="0" w:color="auto"/>
        <w:left w:val="none" w:sz="0" w:space="0" w:color="auto"/>
        <w:bottom w:val="none" w:sz="0" w:space="0" w:color="auto"/>
        <w:right w:val="none" w:sz="0" w:space="0" w:color="auto"/>
      </w:divBdr>
    </w:div>
    <w:div w:id="1633752186">
      <w:bodyDiv w:val="1"/>
      <w:marLeft w:val="0"/>
      <w:marRight w:val="0"/>
      <w:marTop w:val="0"/>
      <w:marBottom w:val="0"/>
      <w:divBdr>
        <w:top w:val="none" w:sz="0" w:space="0" w:color="auto"/>
        <w:left w:val="none" w:sz="0" w:space="0" w:color="auto"/>
        <w:bottom w:val="none" w:sz="0" w:space="0" w:color="auto"/>
        <w:right w:val="none" w:sz="0" w:space="0" w:color="auto"/>
      </w:divBdr>
    </w:div>
    <w:div w:id="1634554180">
      <w:bodyDiv w:val="1"/>
      <w:marLeft w:val="0"/>
      <w:marRight w:val="0"/>
      <w:marTop w:val="0"/>
      <w:marBottom w:val="0"/>
      <w:divBdr>
        <w:top w:val="none" w:sz="0" w:space="0" w:color="auto"/>
        <w:left w:val="none" w:sz="0" w:space="0" w:color="auto"/>
        <w:bottom w:val="none" w:sz="0" w:space="0" w:color="auto"/>
        <w:right w:val="none" w:sz="0" w:space="0" w:color="auto"/>
      </w:divBdr>
    </w:div>
    <w:div w:id="1634752801">
      <w:bodyDiv w:val="1"/>
      <w:marLeft w:val="0"/>
      <w:marRight w:val="0"/>
      <w:marTop w:val="0"/>
      <w:marBottom w:val="0"/>
      <w:divBdr>
        <w:top w:val="none" w:sz="0" w:space="0" w:color="auto"/>
        <w:left w:val="none" w:sz="0" w:space="0" w:color="auto"/>
        <w:bottom w:val="none" w:sz="0" w:space="0" w:color="auto"/>
        <w:right w:val="none" w:sz="0" w:space="0" w:color="auto"/>
      </w:divBdr>
    </w:div>
    <w:div w:id="1634869331">
      <w:bodyDiv w:val="1"/>
      <w:marLeft w:val="0"/>
      <w:marRight w:val="0"/>
      <w:marTop w:val="0"/>
      <w:marBottom w:val="0"/>
      <w:divBdr>
        <w:top w:val="none" w:sz="0" w:space="0" w:color="auto"/>
        <w:left w:val="none" w:sz="0" w:space="0" w:color="auto"/>
        <w:bottom w:val="none" w:sz="0" w:space="0" w:color="auto"/>
        <w:right w:val="none" w:sz="0" w:space="0" w:color="auto"/>
      </w:divBdr>
    </w:div>
    <w:div w:id="1634942738">
      <w:bodyDiv w:val="1"/>
      <w:marLeft w:val="0"/>
      <w:marRight w:val="0"/>
      <w:marTop w:val="0"/>
      <w:marBottom w:val="0"/>
      <w:divBdr>
        <w:top w:val="none" w:sz="0" w:space="0" w:color="auto"/>
        <w:left w:val="none" w:sz="0" w:space="0" w:color="auto"/>
        <w:bottom w:val="none" w:sz="0" w:space="0" w:color="auto"/>
        <w:right w:val="none" w:sz="0" w:space="0" w:color="auto"/>
      </w:divBdr>
    </w:div>
    <w:div w:id="1635212986">
      <w:bodyDiv w:val="1"/>
      <w:marLeft w:val="0"/>
      <w:marRight w:val="0"/>
      <w:marTop w:val="0"/>
      <w:marBottom w:val="0"/>
      <w:divBdr>
        <w:top w:val="none" w:sz="0" w:space="0" w:color="auto"/>
        <w:left w:val="none" w:sz="0" w:space="0" w:color="auto"/>
        <w:bottom w:val="none" w:sz="0" w:space="0" w:color="auto"/>
        <w:right w:val="none" w:sz="0" w:space="0" w:color="auto"/>
      </w:divBdr>
    </w:div>
    <w:div w:id="1635477180">
      <w:bodyDiv w:val="1"/>
      <w:marLeft w:val="0"/>
      <w:marRight w:val="0"/>
      <w:marTop w:val="0"/>
      <w:marBottom w:val="0"/>
      <w:divBdr>
        <w:top w:val="none" w:sz="0" w:space="0" w:color="auto"/>
        <w:left w:val="none" w:sz="0" w:space="0" w:color="auto"/>
        <w:bottom w:val="none" w:sz="0" w:space="0" w:color="auto"/>
        <w:right w:val="none" w:sz="0" w:space="0" w:color="auto"/>
      </w:divBdr>
    </w:div>
    <w:div w:id="1635482644">
      <w:bodyDiv w:val="1"/>
      <w:marLeft w:val="0"/>
      <w:marRight w:val="0"/>
      <w:marTop w:val="0"/>
      <w:marBottom w:val="0"/>
      <w:divBdr>
        <w:top w:val="none" w:sz="0" w:space="0" w:color="auto"/>
        <w:left w:val="none" w:sz="0" w:space="0" w:color="auto"/>
        <w:bottom w:val="none" w:sz="0" w:space="0" w:color="auto"/>
        <w:right w:val="none" w:sz="0" w:space="0" w:color="auto"/>
      </w:divBdr>
    </w:div>
    <w:div w:id="1635521438">
      <w:bodyDiv w:val="1"/>
      <w:marLeft w:val="0"/>
      <w:marRight w:val="0"/>
      <w:marTop w:val="0"/>
      <w:marBottom w:val="0"/>
      <w:divBdr>
        <w:top w:val="none" w:sz="0" w:space="0" w:color="auto"/>
        <w:left w:val="none" w:sz="0" w:space="0" w:color="auto"/>
        <w:bottom w:val="none" w:sz="0" w:space="0" w:color="auto"/>
        <w:right w:val="none" w:sz="0" w:space="0" w:color="auto"/>
      </w:divBdr>
    </w:div>
    <w:div w:id="1635865407">
      <w:bodyDiv w:val="1"/>
      <w:marLeft w:val="0"/>
      <w:marRight w:val="0"/>
      <w:marTop w:val="0"/>
      <w:marBottom w:val="0"/>
      <w:divBdr>
        <w:top w:val="none" w:sz="0" w:space="0" w:color="auto"/>
        <w:left w:val="none" w:sz="0" w:space="0" w:color="auto"/>
        <w:bottom w:val="none" w:sz="0" w:space="0" w:color="auto"/>
        <w:right w:val="none" w:sz="0" w:space="0" w:color="auto"/>
      </w:divBdr>
    </w:div>
    <w:div w:id="1635865740">
      <w:bodyDiv w:val="1"/>
      <w:marLeft w:val="0"/>
      <w:marRight w:val="0"/>
      <w:marTop w:val="0"/>
      <w:marBottom w:val="0"/>
      <w:divBdr>
        <w:top w:val="none" w:sz="0" w:space="0" w:color="auto"/>
        <w:left w:val="none" w:sz="0" w:space="0" w:color="auto"/>
        <w:bottom w:val="none" w:sz="0" w:space="0" w:color="auto"/>
        <w:right w:val="none" w:sz="0" w:space="0" w:color="auto"/>
      </w:divBdr>
    </w:div>
    <w:div w:id="1635870018">
      <w:bodyDiv w:val="1"/>
      <w:marLeft w:val="0"/>
      <w:marRight w:val="0"/>
      <w:marTop w:val="0"/>
      <w:marBottom w:val="0"/>
      <w:divBdr>
        <w:top w:val="none" w:sz="0" w:space="0" w:color="auto"/>
        <w:left w:val="none" w:sz="0" w:space="0" w:color="auto"/>
        <w:bottom w:val="none" w:sz="0" w:space="0" w:color="auto"/>
        <w:right w:val="none" w:sz="0" w:space="0" w:color="auto"/>
      </w:divBdr>
    </w:div>
    <w:div w:id="1636059709">
      <w:bodyDiv w:val="1"/>
      <w:marLeft w:val="0"/>
      <w:marRight w:val="0"/>
      <w:marTop w:val="0"/>
      <w:marBottom w:val="0"/>
      <w:divBdr>
        <w:top w:val="none" w:sz="0" w:space="0" w:color="auto"/>
        <w:left w:val="none" w:sz="0" w:space="0" w:color="auto"/>
        <w:bottom w:val="none" w:sz="0" w:space="0" w:color="auto"/>
        <w:right w:val="none" w:sz="0" w:space="0" w:color="auto"/>
      </w:divBdr>
    </w:div>
    <w:div w:id="1636177463">
      <w:bodyDiv w:val="1"/>
      <w:marLeft w:val="0"/>
      <w:marRight w:val="0"/>
      <w:marTop w:val="0"/>
      <w:marBottom w:val="0"/>
      <w:divBdr>
        <w:top w:val="none" w:sz="0" w:space="0" w:color="auto"/>
        <w:left w:val="none" w:sz="0" w:space="0" w:color="auto"/>
        <w:bottom w:val="none" w:sz="0" w:space="0" w:color="auto"/>
        <w:right w:val="none" w:sz="0" w:space="0" w:color="auto"/>
      </w:divBdr>
    </w:div>
    <w:div w:id="1636180540">
      <w:bodyDiv w:val="1"/>
      <w:marLeft w:val="0"/>
      <w:marRight w:val="0"/>
      <w:marTop w:val="0"/>
      <w:marBottom w:val="0"/>
      <w:divBdr>
        <w:top w:val="none" w:sz="0" w:space="0" w:color="auto"/>
        <w:left w:val="none" w:sz="0" w:space="0" w:color="auto"/>
        <w:bottom w:val="none" w:sz="0" w:space="0" w:color="auto"/>
        <w:right w:val="none" w:sz="0" w:space="0" w:color="auto"/>
      </w:divBdr>
    </w:div>
    <w:div w:id="1636370809">
      <w:bodyDiv w:val="1"/>
      <w:marLeft w:val="0"/>
      <w:marRight w:val="0"/>
      <w:marTop w:val="0"/>
      <w:marBottom w:val="0"/>
      <w:divBdr>
        <w:top w:val="none" w:sz="0" w:space="0" w:color="auto"/>
        <w:left w:val="none" w:sz="0" w:space="0" w:color="auto"/>
        <w:bottom w:val="none" w:sz="0" w:space="0" w:color="auto"/>
        <w:right w:val="none" w:sz="0" w:space="0" w:color="auto"/>
      </w:divBdr>
    </w:div>
    <w:div w:id="1636448252">
      <w:bodyDiv w:val="1"/>
      <w:marLeft w:val="0"/>
      <w:marRight w:val="0"/>
      <w:marTop w:val="0"/>
      <w:marBottom w:val="0"/>
      <w:divBdr>
        <w:top w:val="none" w:sz="0" w:space="0" w:color="auto"/>
        <w:left w:val="none" w:sz="0" w:space="0" w:color="auto"/>
        <w:bottom w:val="none" w:sz="0" w:space="0" w:color="auto"/>
        <w:right w:val="none" w:sz="0" w:space="0" w:color="auto"/>
      </w:divBdr>
    </w:div>
    <w:div w:id="1636523908">
      <w:bodyDiv w:val="1"/>
      <w:marLeft w:val="0"/>
      <w:marRight w:val="0"/>
      <w:marTop w:val="0"/>
      <w:marBottom w:val="0"/>
      <w:divBdr>
        <w:top w:val="none" w:sz="0" w:space="0" w:color="auto"/>
        <w:left w:val="none" w:sz="0" w:space="0" w:color="auto"/>
        <w:bottom w:val="none" w:sz="0" w:space="0" w:color="auto"/>
        <w:right w:val="none" w:sz="0" w:space="0" w:color="auto"/>
      </w:divBdr>
    </w:div>
    <w:div w:id="1636596131">
      <w:bodyDiv w:val="1"/>
      <w:marLeft w:val="0"/>
      <w:marRight w:val="0"/>
      <w:marTop w:val="0"/>
      <w:marBottom w:val="0"/>
      <w:divBdr>
        <w:top w:val="none" w:sz="0" w:space="0" w:color="auto"/>
        <w:left w:val="none" w:sz="0" w:space="0" w:color="auto"/>
        <w:bottom w:val="none" w:sz="0" w:space="0" w:color="auto"/>
        <w:right w:val="none" w:sz="0" w:space="0" w:color="auto"/>
      </w:divBdr>
    </w:div>
    <w:div w:id="1636636386">
      <w:bodyDiv w:val="1"/>
      <w:marLeft w:val="0"/>
      <w:marRight w:val="0"/>
      <w:marTop w:val="0"/>
      <w:marBottom w:val="0"/>
      <w:divBdr>
        <w:top w:val="none" w:sz="0" w:space="0" w:color="auto"/>
        <w:left w:val="none" w:sz="0" w:space="0" w:color="auto"/>
        <w:bottom w:val="none" w:sz="0" w:space="0" w:color="auto"/>
        <w:right w:val="none" w:sz="0" w:space="0" w:color="auto"/>
      </w:divBdr>
    </w:div>
    <w:div w:id="1636716089">
      <w:bodyDiv w:val="1"/>
      <w:marLeft w:val="0"/>
      <w:marRight w:val="0"/>
      <w:marTop w:val="0"/>
      <w:marBottom w:val="0"/>
      <w:divBdr>
        <w:top w:val="none" w:sz="0" w:space="0" w:color="auto"/>
        <w:left w:val="none" w:sz="0" w:space="0" w:color="auto"/>
        <w:bottom w:val="none" w:sz="0" w:space="0" w:color="auto"/>
        <w:right w:val="none" w:sz="0" w:space="0" w:color="auto"/>
      </w:divBdr>
    </w:div>
    <w:div w:id="1636791085">
      <w:bodyDiv w:val="1"/>
      <w:marLeft w:val="0"/>
      <w:marRight w:val="0"/>
      <w:marTop w:val="0"/>
      <w:marBottom w:val="0"/>
      <w:divBdr>
        <w:top w:val="none" w:sz="0" w:space="0" w:color="auto"/>
        <w:left w:val="none" w:sz="0" w:space="0" w:color="auto"/>
        <w:bottom w:val="none" w:sz="0" w:space="0" w:color="auto"/>
        <w:right w:val="none" w:sz="0" w:space="0" w:color="auto"/>
      </w:divBdr>
    </w:div>
    <w:div w:id="1636792310">
      <w:bodyDiv w:val="1"/>
      <w:marLeft w:val="0"/>
      <w:marRight w:val="0"/>
      <w:marTop w:val="0"/>
      <w:marBottom w:val="0"/>
      <w:divBdr>
        <w:top w:val="none" w:sz="0" w:space="0" w:color="auto"/>
        <w:left w:val="none" w:sz="0" w:space="0" w:color="auto"/>
        <w:bottom w:val="none" w:sz="0" w:space="0" w:color="auto"/>
        <w:right w:val="none" w:sz="0" w:space="0" w:color="auto"/>
      </w:divBdr>
    </w:div>
    <w:div w:id="1636905848">
      <w:bodyDiv w:val="1"/>
      <w:marLeft w:val="0"/>
      <w:marRight w:val="0"/>
      <w:marTop w:val="0"/>
      <w:marBottom w:val="0"/>
      <w:divBdr>
        <w:top w:val="none" w:sz="0" w:space="0" w:color="auto"/>
        <w:left w:val="none" w:sz="0" w:space="0" w:color="auto"/>
        <w:bottom w:val="none" w:sz="0" w:space="0" w:color="auto"/>
        <w:right w:val="none" w:sz="0" w:space="0" w:color="auto"/>
      </w:divBdr>
    </w:div>
    <w:div w:id="1636985329">
      <w:bodyDiv w:val="1"/>
      <w:marLeft w:val="0"/>
      <w:marRight w:val="0"/>
      <w:marTop w:val="0"/>
      <w:marBottom w:val="0"/>
      <w:divBdr>
        <w:top w:val="none" w:sz="0" w:space="0" w:color="auto"/>
        <w:left w:val="none" w:sz="0" w:space="0" w:color="auto"/>
        <w:bottom w:val="none" w:sz="0" w:space="0" w:color="auto"/>
        <w:right w:val="none" w:sz="0" w:space="0" w:color="auto"/>
      </w:divBdr>
    </w:div>
    <w:div w:id="1636986671">
      <w:bodyDiv w:val="1"/>
      <w:marLeft w:val="0"/>
      <w:marRight w:val="0"/>
      <w:marTop w:val="0"/>
      <w:marBottom w:val="0"/>
      <w:divBdr>
        <w:top w:val="none" w:sz="0" w:space="0" w:color="auto"/>
        <w:left w:val="none" w:sz="0" w:space="0" w:color="auto"/>
        <w:bottom w:val="none" w:sz="0" w:space="0" w:color="auto"/>
        <w:right w:val="none" w:sz="0" w:space="0" w:color="auto"/>
      </w:divBdr>
    </w:div>
    <w:div w:id="1637030057">
      <w:bodyDiv w:val="1"/>
      <w:marLeft w:val="0"/>
      <w:marRight w:val="0"/>
      <w:marTop w:val="0"/>
      <w:marBottom w:val="0"/>
      <w:divBdr>
        <w:top w:val="none" w:sz="0" w:space="0" w:color="auto"/>
        <w:left w:val="none" w:sz="0" w:space="0" w:color="auto"/>
        <w:bottom w:val="none" w:sz="0" w:space="0" w:color="auto"/>
        <w:right w:val="none" w:sz="0" w:space="0" w:color="auto"/>
      </w:divBdr>
    </w:div>
    <w:div w:id="1637297202">
      <w:bodyDiv w:val="1"/>
      <w:marLeft w:val="0"/>
      <w:marRight w:val="0"/>
      <w:marTop w:val="0"/>
      <w:marBottom w:val="0"/>
      <w:divBdr>
        <w:top w:val="none" w:sz="0" w:space="0" w:color="auto"/>
        <w:left w:val="none" w:sz="0" w:space="0" w:color="auto"/>
        <w:bottom w:val="none" w:sz="0" w:space="0" w:color="auto"/>
        <w:right w:val="none" w:sz="0" w:space="0" w:color="auto"/>
      </w:divBdr>
    </w:div>
    <w:div w:id="1637368922">
      <w:bodyDiv w:val="1"/>
      <w:marLeft w:val="0"/>
      <w:marRight w:val="0"/>
      <w:marTop w:val="0"/>
      <w:marBottom w:val="0"/>
      <w:divBdr>
        <w:top w:val="none" w:sz="0" w:space="0" w:color="auto"/>
        <w:left w:val="none" w:sz="0" w:space="0" w:color="auto"/>
        <w:bottom w:val="none" w:sz="0" w:space="0" w:color="auto"/>
        <w:right w:val="none" w:sz="0" w:space="0" w:color="auto"/>
      </w:divBdr>
    </w:div>
    <w:div w:id="1637487270">
      <w:bodyDiv w:val="1"/>
      <w:marLeft w:val="0"/>
      <w:marRight w:val="0"/>
      <w:marTop w:val="0"/>
      <w:marBottom w:val="0"/>
      <w:divBdr>
        <w:top w:val="none" w:sz="0" w:space="0" w:color="auto"/>
        <w:left w:val="none" w:sz="0" w:space="0" w:color="auto"/>
        <w:bottom w:val="none" w:sz="0" w:space="0" w:color="auto"/>
        <w:right w:val="none" w:sz="0" w:space="0" w:color="auto"/>
      </w:divBdr>
    </w:div>
    <w:div w:id="1637493246">
      <w:bodyDiv w:val="1"/>
      <w:marLeft w:val="0"/>
      <w:marRight w:val="0"/>
      <w:marTop w:val="0"/>
      <w:marBottom w:val="0"/>
      <w:divBdr>
        <w:top w:val="none" w:sz="0" w:space="0" w:color="auto"/>
        <w:left w:val="none" w:sz="0" w:space="0" w:color="auto"/>
        <w:bottom w:val="none" w:sz="0" w:space="0" w:color="auto"/>
        <w:right w:val="none" w:sz="0" w:space="0" w:color="auto"/>
      </w:divBdr>
    </w:div>
    <w:div w:id="1637560981">
      <w:bodyDiv w:val="1"/>
      <w:marLeft w:val="0"/>
      <w:marRight w:val="0"/>
      <w:marTop w:val="0"/>
      <w:marBottom w:val="0"/>
      <w:divBdr>
        <w:top w:val="none" w:sz="0" w:space="0" w:color="auto"/>
        <w:left w:val="none" w:sz="0" w:space="0" w:color="auto"/>
        <w:bottom w:val="none" w:sz="0" w:space="0" w:color="auto"/>
        <w:right w:val="none" w:sz="0" w:space="0" w:color="auto"/>
      </w:divBdr>
    </w:div>
    <w:div w:id="1637560993">
      <w:bodyDiv w:val="1"/>
      <w:marLeft w:val="0"/>
      <w:marRight w:val="0"/>
      <w:marTop w:val="0"/>
      <w:marBottom w:val="0"/>
      <w:divBdr>
        <w:top w:val="none" w:sz="0" w:space="0" w:color="auto"/>
        <w:left w:val="none" w:sz="0" w:space="0" w:color="auto"/>
        <w:bottom w:val="none" w:sz="0" w:space="0" w:color="auto"/>
        <w:right w:val="none" w:sz="0" w:space="0" w:color="auto"/>
      </w:divBdr>
    </w:div>
    <w:div w:id="1637640056">
      <w:bodyDiv w:val="1"/>
      <w:marLeft w:val="0"/>
      <w:marRight w:val="0"/>
      <w:marTop w:val="0"/>
      <w:marBottom w:val="0"/>
      <w:divBdr>
        <w:top w:val="none" w:sz="0" w:space="0" w:color="auto"/>
        <w:left w:val="none" w:sz="0" w:space="0" w:color="auto"/>
        <w:bottom w:val="none" w:sz="0" w:space="0" w:color="auto"/>
        <w:right w:val="none" w:sz="0" w:space="0" w:color="auto"/>
      </w:divBdr>
    </w:div>
    <w:div w:id="1637684151">
      <w:bodyDiv w:val="1"/>
      <w:marLeft w:val="0"/>
      <w:marRight w:val="0"/>
      <w:marTop w:val="0"/>
      <w:marBottom w:val="0"/>
      <w:divBdr>
        <w:top w:val="none" w:sz="0" w:space="0" w:color="auto"/>
        <w:left w:val="none" w:sz="0" w:space="0" w:color="auto"/>
        <w:bottom w:val="none" w:sz="0" w:space="0" w:color="auto"/>
        <w:right w:val="none" w:sz="0" w:space="0" w:color="auto"/>
      </w:divBdr>
    </w:div>
    <w:div w:id="1637760413">
      <w:bodyDiv w:val="1"/>
      <w:marLeft w:val="0"/>
      <w:marRight w:val="0"/>
      <w:marTop w:val="0"/>
      <w:marBottom w:val="0"/>
      <w:divBdr>
        <w:top w:val="none" w:sz="0" w:space="0" w:color="auto"/>
        <w:left w:val="none" w:sz="0" w:space="0" w:color="auto"/>
        <w:bottom w:val="none" w:sz="0" w:space="0" w:color="auto"/>
        <w:right w:val="none" w:sz="0" w:space="0" w:color="auto"/>
      </w:divBdr>
    </w:div>
    <w:div w:id="1637834662">
      <w:bodyDiv w:val="1"/>
      <w:marLeft w:val="0"/>
      <w:marRight w:val="0"/>
      <w:marTop w:val="0"/>
      <w:marBottom w:val="0"/>
      <w:divBdr>
        <w:top w:val="none" w:sz="0" w:space="0" w:color="auto"/>
        <w:left w:val="none" w:sz="0" w:space="0" w:color="auto"/>
        <w:bottom w:val="none" w:sz="0" w:space="0" w:color="auto"/>
        <w:right w:val="none" w:sz="0" w:space="0" w:color="auto"/>
      </w:divBdr>
    </w:div>
    <w:div w:id="1638027414">
      <w:bodyDiv w:val="1"/>
      <w:marLeft w:val="0"/>
      <w:marRight w:val="0"/>
      <w:marTop w:val="0"/>
      <w:marBottom w:val="0"/>
      <w:divBdr>
        <w:top w:val="none" w:sz="0" w:space="0" w:color="auto"/>
        <w:left w:val="none" w:sz="0" w:space="0" w:color="auto"/>
        <w:bottom w:val="none" w:sz="0" w:space="0" w:color="auto"/>
        <w:right w:val="none" w:sz="0" w:space="0" w:color="auto"/>
      </w:divBdr>
    </w:div>
    <w:div w:id="1638145323">
      <w:bodyDiv w:val="1"/>
      <w:marLeft w:val="0"/>
      <w:marRight w:val="0"/>
      <w:marTop w:val="0"/>
      <w:marBottom w:val="0"/>
      <w:divBdr>
        <w:top w:val="none" w:sz="0" w:space="0" w:color="auto"/>
        <w:left w:val="none" w:sz="0" w:space="0" w:color="auto"/>
        <w:bottom w:val="none" w:sz="0" w:space="0" w:color="auto"/>
        <w:right w:val="none" w:sz="0" w:space="0" w:color="auto"/>
      </w:divBdr>
    </w:div>
    <w:div w:id="1638339024">
      <w:bodyDiv w:val="1"/>
      <w:marLeft w:val="0"/>
      <w:marRight w:val="0"/>
      <w:marTop w:val="0"/>
      <w:marBottom w:val="0"/>
      <w:divBdr>
        <w:top w:val="none" w:sz="0" w:space="0" w:color="auto"/>
        <w:left w:val="none" w:sz="0" w:space="0" w:color="auto"/>
        <w:bottom w:val="none" w:sz="0" w:space="0" w:color="auto"/>
        <w:right w:val="none" w:sz="0" w:space="0" w:color="auto"/>
      </w:divBdr>
    </w:div>
    <w:div w:id="1638493733">
      <w:bodyDiv w:val="1"/>
      <w:marLeft w:val="0"/>
      <w:marRight w:val="0"/>
      <w:marTop w:val="0"/>
      <w:marBottom w:val="0"/>
      <w:divBdr>
        <w:top w:val="none" w:sz="0" w:space="0" w:color="auto"/>
        <w:left w:val="none" w:sz="0" w:space="0" w:color="auto"/>
        <w:bottom w:val="none" w:sz="0" w:space="0" w:color="auto"/>
        <w:right w:val="none" w:sz="0" w:space="0" w:color="auto"/>
      </w:divBdr>
    </w:div>
    <w:div w:id="1638679770">
      <w:bodyDiv w:val="1"/>
      <w:marLeft w:val="0"/>
      <w:marRight w:val="0"/>
      <w:marTop w:val="0"/>
      <w:marBottom w:val="0"/>
      <w:divBdr>
        <w:top w:val="none" w:sz="0" w:space="0" w:color="auto"/>
        <w:left w:val="none" w:sz="0" w:space="0" w:color="auto"/>
        <w:bottom w:val="none" w:sz="0" w:space="0" w:color="auto"/>
        <w:right w:val="none" w:sz="0" w:space="0" w:color="auto"/>
      </w:divBdr>
    </w:div>
    <w:div w:id="1638803157">
      <w:bodyDiv w:val="1"/>
      <w:marLeft w:val="0"/>
      <w:marRight w:val="0"/>
      <w:marTop w:val="0"/>
      <w:marBottom w:val="0"/>
      <w:divBdr>
        <w:top w:val="none" w:sz="0" w:space="0" w:color="auto"/>
        <w:left w:val="none" w:sz="0" w:space="0" w:color="auto"/>
        <w:bottom w:val="none" w:sz="0" w:space="0" w:color="auto"/>
        <w:right w:val="none" w:sz="0" w:space="0" w:color="auto"/>
      </w:divBdr>
    </w:div>
    <w:div w:id="1638876721">
      <w:bodyDiv w:val="1"/>
      <w:marLeft w:val="0"/>
      <w:marRight w:val="0"/>
      <w:marTop w:val="0"/>
      <w:marBottom w:val="0"/>
      <w:divBdr>
        <w:top w:val="none" w:sz="0" w:space="0" w:color="auto"/>
        <w:left w:val="none" w:sz="0" w:space="0" w:color="auto"/>
        <w:bottom w:val="none" w:sz="0" w:space="0" w:color="auto"/>
        <w:right w:val="none" w:sz="0" w:space="0" w:color="auto"/>
      </w:divBdr>
    </w:div>
    <w:div w:id="1639065708">
      <w:bodyDiv w:val="1"/>
      <w:marLeft w:val="0"/>
      <w:marRight w:val="0"/>
      <w:marTop w:val="0"/>
      <w:marBottom w:val="0"/>
      <w:divBdr>
        <w:top w:val="none" w:sz="0" w:space="0" w:color="auto"/>
        <w:left w:val="none" w:sz="0" w:space="0" w:color="auto"/>
        <w:bottom w:val="none" w:sz="0" w:space="0" w:color="auto"/>
        <w:right w:val="none" w:sz="0" w:space="0" w:color="auto"/>
      </w:divBdr>
    </w:div>
    <w:div w:id="1639072530">
      <w:bodyDiv w:val="1"/>
      <w:marLeft w:val="0"/>
      <w:marRight w:val="0"/>
      <w:marTop w:val="0"/>
      <w:marBottom w:val="0"/>
      <w:divBdr>
        <w:top w:val="none" w:sz="0" w:space="0" w:color="auto"/>
        <w:left w:val="none" w:sz="0" w:space="0" w:color="auto"/>
        <w:bottom w:val="none" w:sz="0" w:space="0" w:color="auto"/>
        <w:right w:val="none" w:sz="0" w:space="0" w:color="auto"/>
      </w:divBdr>
    </w:div>
    <w:div w:id="1639383614">
      <w:bodyDiv w:val="1"/>
      <w:marLeft w:val="0"/>
      <w:marRight w:val="0"/>
      <w:marTop w:val="0"/>
      <w:marBottom w:val="0"/>
      <w:divBdr>
        <w:top w:val="none" w:sz="0" w:space="0" w:color="auto"/>
        <w:left w:val="none" w:sz="0" w:space="0" w:color="auto"/>
        <w:bottom w:val="none" w:sz="0" w:space="0" w:color="auto"/>
        <w:right w:val="none" w:sz="0" w:space="0" w:color="auto"/>
      </w:divBdr>
    </w:div>
    <w:div w:id="1639384107">
      <w:bodyDiv w:val="1"/>
      <w:marLeft w:val="0"/>
      <w:marRight w:val="0"/>
      <w:marTop w:val="0"/>
      <w:marBottom w:val="0"/>
      <w:divBdr>
        <w:top w:val="none" w:sz="0" w:space="0" w:color="auto"/>
        <w:left w:val="none" w:sz="0" w:space="0" w:color="auto"/>
        <w:bottom w:val="none" w:sz="0" w:space="0" w:color="auto"/>
        <w:right w:val="none" w:sz="0" w:space="0" w:color="auto"/>
      </w:divBdr>
    </w:div>
    <w:div w:id="1639532588">
      <w:bodyDiv w:val="1"/>
      <w:marLeft w:val="0"/>
      <w:marRight w:val="0"/>
      <w:marTop w:val="0"/>
      <w:marBottom w:val="0"/>
      <w:divBdr>
        <w:top w:val="none" w:sz="0" w:space="0" w:color="auto"/>
        <w:left w:val="none" w:sz="0" w:space="0" w:color="auto"/>
        <w:bottom w:val="none" w:sz="0" w:space="0" w:color="auto"/>
        <w:right w:val="none" w:sz="0" w:space="0" w:color="auto"/>
      </w:divBdr>
    </w:div>
    <w:div w:id="1639797601">
      <w:bodyDiv w:val="1"/>
      <w:marLeft w:val="0"/>
      <w:marRight w:val="0"/>
      <w:marTop w:val="0"/>
      <w:marBottom w:val="0"/>
      <w:divBdr>
        <w:top w:val="none" w:sz="0" w:space="0" w:color="auto"/>
        <w:left w:val="none" w:sz="0" w:space="0" w:color="auto"/>
        <w:bottom w:val="none" w:sz="0" w:space="0" w:color="auto"/>
        <w:right w:val="none" w:sz="0" w:space="0" w:color="auto"/>
      </w:divBdr>
    </w:div>
    <w:div w:id="1639802282">
      <w:bodyDiv w:val="1"/>
      <w:marLeft w:val="0"/>
      <w:marRight w:val="0"/>
      <w:marTop w:val="0"/>
      <w:marBottom w:val="0"/>
      <w:divBdr>
        <w:top w:val="none" w:sz="0" w:space="0" w:color="auto"/>
        <w:left w:val="none" w:sz="0" w:space="0" w:color="auto"/>
        <w:bottom w:val="none" w:sz="0" w:space="0" w:color="auto"/>
        <w:right w:val="none" w:sz="0" w:space="0" w:color="auto"/>
      </w:divBdr>
    </w:div>
    <w:div w:id="1639871087">
      <w:bodyDiv w:val="1"/>
      <w:marLeft w:val="0"/>
      <w:marRight w:val="0"/>
      <w:marTop w:val="0"/>
      <w:marBottom w:val="0"/>
      <w:divBdr>
        <w:top w:val="none" w:sz="0" w:space="0" w:color="auto"/>
        <w:left w:val="none" w:sz="0" w:space="0" w:color="auto"/>
        <w:bottom w:val="none" w:sz="0" w:space="0" w:color="auto"/>
        <w:right w:val="none" w:sz="0" w:space="0" w:color="auto"/>
      </w:divBdr>
    </w:div>
    <w:div w:id="1639919450">
      <w:bodyDiv w:val="1"/>
      <w:marLeft w:val="0"/>
      <w:marRight w:val="0"/>
      <w:marTop w:val="0"/>
      <w:marBottom w:val="0"/>
      <w:divBdr>
        <w:top w:val="none" w:sz="0" w:space="0" w:color="auto"/>
        <w:left w:val="none" w:sz="0" w:space="0" w:color="auto"/>
        <w:bottom w:val="none" w:sz="0" w:space="0" w:color="auto"/>
        <w:right w:val="none" w:sz="0" w:space="0" w:color="auto"/>
      </w:divBdr>
    </w:div>
    <w:div w:id="1640182281">
      <w:bodyDiv w:val="1"/>
      <w:marLeft w:val="0"/>
      <w:marRight w:val="0"/>
      <w:marTop w:val="0"/>
      <w:marBottom w:val="0"/>
      <w:divBdr>
        <w:top w:val="none" w:sz="0" w:space="0" w:color="auto"/>
        <w:left w:val="none" w:sz="0" w:space="0" w:color="auto"/>
        <w:bottom w:val="none" w:sz="0" w:space="0" w:color="auto"/>
        <w:right w:val="none" w:sz="0" w:space="0" w:color="auto"/>
      </w:divBdr>
    </w:div>
    <w:div w:id="1640258408">
      <w:bodyDiv w:val="1"/>
      <w:marLeft w:val="0"/>
      <w:marRight w:val="0"/>
      <w:marTop w:val="0"/>
      <w:marBottom w:val="0"/>
      <w:divBdr>
        <w:top w:val="none" w:sz="0" w:space="0" w:color="auto"/>
        <w:left w:val="none" w:sz="0" w:space="0" w:color="auto"/>
        <w:bottom w:val="none" w:sz="0" w:space="0" w:color="auto"/>
        <w:right w:val="none" w:sz="0" w:space="0" w:color="auto"/>
      </w:divBdr>
    </w:div>
    <w:div w:id="1640262836">
      <w:bodyDiv w:val="1"/>
      <w:marLeft w:val="0"/>
      <w:marRight w:val="0"/>
      <w:marTop w:val="0"/>
      <w:marBottom w:val="0"/>
      <w:divBdr>
        <w:top w:val="none" w:sz="0" w:space="0" w:color="auto"/>
        <w:left w:val="none" w:sz="0" w:space="0" w:color="auto"/>
        <w:bottom w:val="none" w:sz="0" w:space="0" w:color="auto"/>
        <w:right w:val="none" w:sz="0" w:space="0" w:color="auto"/>
      </w:divBdr>
    </w:div>
    <w:div w:id="1640451592">
      <w:bodyDiv w:val="1"/>
      <w:marLeft w:val="0"/>
      <w:marRight w:val="0"/>
      <w:marTop w:val="0"/>
      <w:marBottom w:val="0"/>
      <w:divBdr>
        <w:top w:val="none" w:sz="0" w:space="0" w:color="auto"/>
        <w:left w:val="none" w:sz="0" w:space="0" w:color="auto"/>
        <w:bottom w:val="none" w:sz="0" w:space="0" w:color="auto"/>
        <w:right w:val="none" w:sz="0" w:space="0" w:color="auto"/>
      </w:divBdr>
    </w:div>
    <w:div w:id="1640574734">
      <w:bodyDiv w:val="1"/>
      <w:marLeft w:val="0"/>
      <w:marRight w:val="0"/>
      <w:marTop w:val="0"/>
      <w:marBottom w:val="0"/>
      <w:divBdr>
        <w:top w:val="none" w:sz="0" w:space="0" w:color="auto"/>
        <w:left w:val="none" w:sz="0" w:space="0" w:color="auto"/>
        <w:bottom w:val="none" w:sz="0" w:space="0" w:color="auto"/>
        <w:right w:val="none" w:sz="0" w:space="0" w:color="auto"/>
      </w:divBdr>
    </w:div>
    <w:div w:id="1641157094">
      <w:bodyDiv w:val="1"/>
      <w:marLeft w:val="0"/>
      <w:marRight w:val="0"/>
      <w:marTop w:val="0"/>
      <w:marBottom w:val="0"/>
      <w:divBdr>
        <w:top w:val="none" w:sz="0" w:space="0" w:color="auto"/>
        <w:left w:val="none" w:sz="0" w:space="0" w:color="auto"/>
        <w:bottom w:val="none" w:sz="0" w:space="0" w:color="auto"/>
        <w:right w:val="none" w:sz="0" w:space="0" w:color="auto"/>
      </w:divBdr>
    </w:div>
    <w:div w:id="1641224073">
      <w:bodyDiv w:val="1"/>
      <w:marLeft w:val="0"/>
      <w:marRight w:val="0"/>
      <w:marTop w:val="0"/>
      <w:marBottom w:val="0"/>
      <w:divBdr>
        <w:top w:val="none" w:sz="0" w:space="0" w:color="auto"/>
        <w:left w:val="none" w:sz="0" w:space="0" w:color="auto"/>
        <w:bottom w:val="none" w:sz="0" w:space="0" w:color="auto"/>
        <w:right w:val="none" w:sz="0" w:space="0" w:color="auto"/>
      </w:divBdr>
    </w:div>
    <w:div w:id="1641306188">
      <w:bodyDiv w:val="1"/>
      <w:marLeft w:val="0"/>
      <w:marRight w:val="0"/>
      <w:marTop w:val="0"/>
      <w:marBottom w:val="0"/>
      <w:divBdr>
        <w:top w:val="none" w:sz="0" w:space="0" w:color="auto"/>
        <w:left w:val="none" w:sz="0" w:space="0" w:color="auto"/>
        <w:bottom w:val="none" w:sz="0" w:space="0" w:color="auto"/>
        <w:right w:val="none" w:sz="0" w:space="0" w:color="auto"/>
      </w:divBdr>
    </w:div>
    <w:div w:id="1641350157">
      <w:bodyDiv w:val="1"/>
      <w:marLeft w:val="0"/>
      <w:marRight w:val="0"/>
      <w:marTop w:val="0"/>
      <w:marBottom w:val="0"/>
      <w:divBdr>
        <w:top w:val="none" w:sz="0" w:space="0" w:color="auto"/>
        <w:left w:val="none" w:sz="0" w:space="0" w:color="auto"/>
        <w:bottom w:val="none" w:sz="0" w:space="0" w:color="auto"/>
        <w:right w:val="none" w:sz="0" w:space="0" w:color="auto"/>
      </w:divBdr>
    </w:div>
    <w:div w:id="1641768761">
      <w:bodyDiv w:val="1"/>
      <w:marLeft w:val="0"/>
      <w:marRight w:val="0"/>
      <w:marTop w:val="0"/>
      <w:marBottom w:val="0"/>
      <w:divBdr>
        <w:top w:val="none" w:sz="0" w:space="0" w:color="auto"/>
        <w:left w:val="none" w:sz="0" w:space="0" w:color="auto"/>
        <w:bottom w:val="none" w:sz="0" w:space="0" w:color="auto"/>
        <w:right w:val="none" w:sz="0" w:space="0" w:color="auto"/>
      </w:divBdr>
    </w:div>
    <w:div w:id="1641769455">
      <w:bodyDiv w:val="1"/>
      <w:marLeft w:val="0"/>
      <w:marRight w:val="0"/>
      <w:marTop w:val="0"/>
      <w:marBottom w:val="0"/>
      <w:divBdr>
        <w:top w:val="none" w:sz="0" w:space="0" w:color="auto"/>
        <w:left w:val="none" w:sz="0" w:space="0" w:color="auto"/>
        <w:bottom w:val="none" w:sz="0" w:space="0" w:color="auto"/>
        <w:right w:val="none" w:sz="0" w:space="0" w:color="auto"/>
      </w:divBdr>
      <w:divsChild>
        <w:div w:id="263655057">
          <w:marLeft w:val="0"/>
          <w:marRight w:val="0"/>
          <w:marTop w:val="0"/>
          <w:marBottom w:val="0"/>
          <w:divBdr>
            <w:top w:val="none" w:sz="0" w:space="0" w:color="auto"/>
            <w:left w:val="none" w:sz="0" w:space="0" w:color="auto"/>
            <w:bottom w:val="none" w:sz="0" w:space="0" w:color="auto"/>
            <w:right w:val="none" w:sz="0" w:space="0" w:color="auto"/>
          </w:divBdr>
        </w:div>
      </w:divsChild>
    </w:div>
    <w:div w:id="1641837432">
      <w:bodyDiv w:val="1"/>
      <w:marLeft w:val="0"/>
      <w:marRight w:val="0"/>
      <w:marTop w:val="0"/>
      <w:marBottom w:val="0"/>
      <w:divBdr>
        <w:top w:val="none" w:sz="0" w:space="0" w:color="auto"/>
        <w:left w:val="none" w:sz="0" w:space="0" w:color="auto"/>
        <w:bottom w:val="none" w:sz="0" w:space="0" w:color="auto"/>
        <w:right w:val="none" w:sz="0" w:space="0" w:color="auto"/>
      </w:divBdr>
    </w:div>
    <w:div w:id="1642349289">
      <w:bodyDiv w:val="1"/>
      <w:marLeft w:val="0"/>
      <w:marRight w:val="0"/>
      <w:marTop w:val="0"/>
      <w:marBottom w:val="0"/>
      <w:divBdr>
        <w:top w:val="none" w:sz="0" w:space="0" w:color="auto"/>
        <w:left w:val="none" w:sz="0" w:space="0" w:color="auto"/>
        <w:bottom w:val="none" w:sz="0" w:space="0" w:color="auto"/>
        <w:right w:val="none" w:sz="0" w:space="0" w:color="auto"/>
      </w:divBdr>
    </w:div>
    <w:div w:id="1642539120">
      <w:bodyDiv w:val="1"/>
      <w:marLeft w:val="0"/>
      <w:marRight w:val="0"/>
      <w:marTop w:val="0"/>
      <w:marBottom w:val="0"/>
      <w:divBdr>
        <w:top w:val="none" w:sz="0" w:space="0" w:color="auto"/>
        <w:left w:val="none" w:sz="0" w:space="0" w:color="auto"/>
        <w:bottom w:val="none" w:sz="0" w:space="0" w:color="auto"/>
        <w:right w:val="none" w:sz="0" w:space="0" w:color="auto"/>
      </w:divBdr>
    </w:div>
    <w:div w:id="1643316103">
      <w:bodyDiv w:val="1"/>
      <w:marLeft w:val="0"/>
      <w:marRight w:val="0"/>
      <w:marTop w:val="0"/>
      <w:marBottom w:val="0"/>
      <w:divBdr>
        <w:top w:val="none" w:sz="0" w:space="0" w:color="auto"/>
        <w:left w:val="none" w:sz="0" w:space="0" w:color="auto"/>
        <w:bottom w:val="none" w:sz="0" w:space="0" w:color="auto"/>
        <w:right w:val="none" w:sz="0" w:space="0" w:color="auto"/>
      </w:divBdr>
    </w:div>
    <w:div w:id="1643386875">
      <w:bodyDiv w:val="1"/>
      <w:marLeft w:val="0"/>
      <w:marRight w:val="0"/>
      <w:marTop w:val="0"/>
      <w:marBottom w:val="0"/>
      <w:divBdr>
        <w:top w:val="none" w:sz="0" w:space="0" w:color="auto"/>
        <w:left w:val="none" w:sz="0" w:space="0" w:color="auto"/>
        <w:bottom w:val="none" w:sz="0" w:space="0" w:color="auto"/>
        <w:right w:val="none" w:sz="0" w:space="0" w:color="auto"/>
      </w:divBdr>
    </w:div>
    <w:div w:id="1643537751">
      <w:bodyDiv w:val="1"/>
      <w:marLeft w:val="0"/>
      <w:marRight w:val="0"/>
      <w:marTop w:val="0"/>
      <w:marBottom w:val="0"/>
      <w:divBdr>
        <w:top w:val="none" w:sz="0" w:space="0" w:color="auto"/>
        <w:left w:val="none" w:sz="0" w:space="0" w:color="auto"/>
        <w:bottom w:val="none" w:sz="0" w:space="0" w:color="auto"/>
        <w:right w:val="none" w:sz="0" w:space="0" w:color="auto"/>
      </w:divBdr>
    </w:div>
    <w:div w:id="1643581259">
      <w:bodyDiv w:val="1"/>
      <w:marLeft w:val="0"/>
      <w:marRight w:val="0"/>
      <w:marTop w:val="0"/>
      <w:marBottom w:val="0"/>
      <w:divBdr>
        <w:top w:val="none" w:sz="0" w:space="0" w:color="auto"/>
        <w:left w:val="none" w:sz="0" w:space="0" w:color="auto"/>
        <w:bottom w:val="none" w:sz="0" w:space="0" w:color="auto"/>
        <w:right w:val="none" w:sz="0" w:space="0" w:color="auto"/>
      </w:divBdr>
    </w:div>
    <w:div w:id="1643582768">
      <w:bodyDiv w:val="1"/>
      <w:marLeft w:val="0"/>
      <w:marRight w:val="0"/>
      <w:marTop w:val="0"/>
      <w:marBottom w:val="0"/>
      <w:divBdr>
        <w:top w:val="none" w:sz="0" w:space="0" w:color="auto"/>
        <w:left w:val="none" w:sz="0" w:space="0" w:color="auto"/>
        <w:bottom w:val="none" w:sz="0" w:space="0" w:color="auto"/>
        <w:right w:val="none" w:sz="0" w:space="0" w:color="auto"/>
      </w:divBdr>
    </w:div>
    <w:div w:id="1643920677">
      <w:bodyDiv w:val="1"/>
      <w:marLeft w:val="0"/>
      <w:marRight w:val="0"/>
      <w:marTop w:val="0"/>
      <w:marBottom w:val="0"/>
      <w:divBdr>
        <w:top w:val="none" w:sz="0" w:space="0" w:color="auto"/>
        <w:left w:val="none" w:sz="0" w:space="0" w:color="auto"/>
        <w:bottom w:val="none" w:sz="0" w:space="0" w:color="auto"/>
        <w:right w:val="none" w:sz="0" w:space="0" w:color="auto"/>
      </w:divBdr>
    </w:div>
    <w:div w:id="1644233053">
      <w:bodyDiv w:val="1"/>
      <w:marLeft w:val="0"/>
      <w:marRight w:val="0"/>
      <w:marTop w:val="0"/>
      <w:marBottom w:val="0"/>
      <w:divBdr>
        <w:top w:val="none" w:sz="0" w:space="0" w:color="auto"/>
        <w:left w:val="none" w:sz="0" w:space="0" w:color="auto"/>
        <w:bottom w:val="none" w:sz="0" w:space="0" w:color="auto"/>
        <w:right w:val="none" w:sz="0" w:space="0" w:color="auto"/>
      </w:divBdr>
    </w:div>
    <w:div w:id="1644432190">
      <w:bodyDiv w:val="1"/>
      <w:marLeft w:val="0"/>
      <w:marRight w:val="0"/>
      <w:marTop w:val="0"/>
      <w:marBottom w:val="0"/>
      <w:divBdr>
        <w:top w:val="none" w:sz="0" w:space="0" w:color="auto"/>
        <w:left w:val="none" w:sz="0" w:space="0" w:color="auto"/>
        <w:bottom w:val="none" w:sz="0" w:space="0" w:color="auto"/>
        <w:right w:val="none" w:sz="0" w:space="0" w:color="auto"/>
      </w:divBdr>
    </w:div>
    <w:div w:id="1644584474">
      <w:bodyDiv w:val="1"/>
      <w:marLeft w:val="0"/>
      <w:marRight w:val="0"/>
      <w:marTop w:val="0"/>
      <w:marBottom w:val="0"/>
      <w:divBdr>
        <w:top w:val="none" w:sz="0" w:space="0" w:color="auto"/>
        <w:left w:val="none" w:sz="0" w:space="0" w:color="auto"/>
        <w:bottom w:val="none" w:sz="0" w:space="0" w:color="auto"/>
        <w:right w:val="none" w:sz="0" w:space="0" w:color="auto"/>
      </w:divBdr>
    </w:div>
    <w:div w:id="1644701538">
      <w:bodyDiv w:val="1"/>
      <w:marLeft w:val="0"/>
      <w:marRight w:val="0"/>
      <w:marTop w:val="0"/>
      <w:marBottom w:val="0"/>
      <w:divBdr>
        <w:top w:val="none" w:sz="0" w:space="0" w:color="auto"/>
        <w:left w:val="none" w:sz="0" w:space="0" w:color="auto"/>
        <w:bottom w:val="none" w:sz="0" w:space="0" w:color="auto"/>
        <w:right w:val="none" w:sz="0" w:space="0" w:color="auto"/>
      </w:divBdr>
    </w:div>
    <w:div w:id="1644774321">
      <w:bodyDiv w:val="1"/>
      <w:marLeft w:val="0"/>
      <w:marRight w:val="0"/>
      <w:marTop w:val="0"/>
      <w:marBottom w:val="0"/>
      <w:divBdr>
        <w:top w:val="none" w:sz="0" w:space="0" w:color="auto"/>
        <w:left w:val="none" w:sz="0" w:space="0" w:color="auto"/>
        <w:bottom w:val="none" w:sz="0" w:space="0" w:color="auto"/>
        <w:right w:val="none" w:sz="0" w:space="0" w:color="auto"/>
      </w:divBdr>
    </w:div>
    <w:div w:id="1644888636">
      <w:bodyDiv w:val="1"/>
      <w:marLeft w:val="0"/>
      <w:marRight w:val="0"/>
      <w:marTop w:val="0"/>
      <w:marBottom w:val="0"/>
      <w:divBdr>
        <w:top w:val="none" w:sz="0" w:space="0" w:color="auto"/>
        <w:left w:val="none" w:sz="0" w:space="0" w:color="auto"/>
        <w:bottom w:val="none" w:sz="0" w:space="0" w:color="auto"/>
        <w:right w:val="none" w:sz="0" w:space="0" w:color="auto"/>
      </w:divBdr>
    </w:div>
    <w:div w:id="1645040677">
      <w:bodyDiv w:val="1"/>
      <w:marLeft w:val="0"/>
      <w:marRight w:val="0"/>
      <w:marTop w:val="0"/>
      <w:marBottom w:val="0"/>
      <w:divBdr>
        <w:top w:val="none" w:sz="0" w:space="0" w:color="auto"/>
        <w:left w:val="none" w:sz="0" w:space="0" w:color="auto"/>
        <w:bottom w:val="none" w:sz="0" w:space="0" w:color="auto"/>
        <w:right w:val="none" w:sz="0" w:space="0" w:color="auto"/>
      </w:divBdr>
    </w:div>
    <w:div w:id="1645306020">
      <w:bodyDiv w:val="1"/>
      <w:marLeft w:val="0"/>
      <w:marRight w:val="0"/>
      <w:marTop w:val="0"/>
      <w:marBottom w:val="0"/>
      <w:divBdr>
        <w:top w:val="none" w:sz="0" w:space="0" w:color="auto"/>
        <w:left w:val="none" w:sz="0" w:space="0" w:color="auto"/>
        <w:bottom w:val="none" w:sz="0" w:space="0" w:color="auto"/>
        <w:right w:val="none" w:sz="0" w:space="0" w:color="auto"/>
      </w:divBdr>
    </w:div>
    <w:div w:id="1645348347">
      <w:bodyDiv w:val="1"/>
      <w:marLeft w:val="0"/>
      <w:marRight w:val="0"/>
      <w:marTop w:val="0"/>
      <w:marBottom w:val="0"/>
      <w:divBdr>
        <w:top w:val="none" w:sz="0" w:space="0" w:color="auto"/>
        <w:left w:val="none" w:sz="0" w:space="0" w:color="auto"/>
        <w:bottom w:val="none" w:sz="0" w:space="0" w:color="auto"/>
        <w:right w:val="none" w:sz="0" w:space="0" w:color="auto"/>
      </w:divBdr>
    </w:div>
    <w:div w:id="1645427065">
      <w:bodyDiv w:val="1"/>
      <w:marLeft w:val="0"/>
      <w:marRight w:val="0"/>
      <w:marTop w:val="0"/>
      <w:marBottom w:val="0"/>
      <w:divBdr>
        <w:top w:val="none" w:sz="0" w:space="0" w:color="auto"/>
        <w:left w:val="none" w:sz="0" w:space="0" w:color="auto"/>
        <w:bottom w:val="none" w:sz="0" w:space="0" w:color="auto"/>
        <w:right w:val="none" w:sz="0" w:space="0" w:color="auto"/>
      </w:divBdr>
    </w:div>
    <w:div w:id="1645427693">
      <w:bodyDiv w:val="1"/>
      <w:marLeft w:val="0"/>
      <w:marRight w:val="0"/>
      <w:marTop w:val="0"/>
      <w:marBottom w:val="0"/>
      <w:divBdr>
        <w:top w:val="none" w:sz="0" w:space="0" w:color="auto"/>
        <w:left w:val="none" w:sz="0" w:space="0" w:color="auto"/>
        <w:bottom w:val="none" w:sz="0" w:space="0" w:color="auto"/>
        <w:right w:val="none" w:sz="0" w:space="0" w:color="auto"/>
      </w:divBdr>
    </w:div>
    <w:div w:id="1645501405">
      <w:bodyDiv w:val="1"/>
      <w:marLeft w:val="0"/>
      <w:marRight w:val="0"/>
      <w:marTop w:val="0"/>
      <w:marBottom w:val="0"/>
      <w:divBdr>
        <w:top w:val="none" w:sz="0" w:space="0" w:color="auto"/>
        <w:left w:val="none" w:sz="0" w:space="0" w:color="auto"/>
        <w:bottom w:val="none" w:sz="0" w:space="0" w:color="auto"/>
        <w:right w:val="none" w:sz="0" w:space="0" w:color="auto"/>
      </w:divBdr>
    </w:div>
    <w:div w:id="1645549999">
      <w:bodyDiv w:val="1"/>
      <w:marLeft w:val="0"/>
      <w:marRight w:val="0"/>
      <w:marTop w:val="0"/>
      <w:marBottom w:val="0"/>
      <w:divBdr>
        <w:top w:val="none" w:sz="0" w:space="0" w:color="auto"/>
        <w:left w:val="none" w:sz="0" w:space="0" w:color="auto"/>
        <w:bottom w:val="none" w:sz="0" w:space="0" w:color="auto"/>
        <w:right w:val="none" w:sz="0" w:space="0" w:color="auto"/>
      </w:divBdr>
    </w:div>
    <w:div w:id="1645700586">
      <w:bodyDiv w:val="1"/>
      <w:marLeft w:val="0"/>
      <w:marRight w:val="0"/>
      <w:marTop w:val="0"/>
      <w:marBottom w:val="0"/>
      <w:divBdr>
        <w:top w:val="none" w:sz="0" w:space="0" w:color="auto"/>
        <w:left w:val="none" w:sz="0" w:space="0" w:color="auto"/>
        <w:bottom w:val="none" w:sz="0" w:space="0" w:color="auto"/>
        <w:right w:val="none" w:sz="0" w:space="0" w:color="auto"/>
      </w:divBdr>
    </w:div>
    <w:div w:id="1645769109">
      <w:bodyDiv w:val="1"/>
      <w:marLeft w:val="0"/>
      <w:marRight w:val="0"/>
      <w:marTop w:val="0"/>
      <w:marBottom w:val="0"/>
      <w:divBdr>
        <w:top w:val="none" w:sz="0" w:space="0" w:color="auto"/>
        <w:left w:val="none" w:sz="0" w:space="0" w:color="auto"/>
        <w:bottom w:val="none" w:sz="0" w:space="0" w:color="auto"/>
        <w:right w:val="none" w:sz="0" w:space="0" w:color="auto"/>
      </w:divBdr>
    </w:div>
    <w:div w:id="1645814281">
      <w:bodyDiv w:val="1"/>
      <w:marLeft w:val="0"/>
      <w:marRight w:val="0"/>
      <w:marTop w:val="0"/>
      <w:marBottom w:val="0"/>
      <w:divBdr>
        <w:top w:val="none" w:sz="0" w:space="0" w:color="auto"/>
        <w:left w:val="none" w:sz="0" w:space="0" w:color="auto"/>
        <w:bottom w:val="none" w:sz="0" w:space="0" w:color="auto"/>
        <w:right w:val="none" w:sz="0" w:space="0" w:color="auto"/>
      </w:divBdr>
    </w:div>
    <w:div w:id="1645966028">
      <w:bodyDiv w:val="1"/>
      <w:marLeft w:val="0"/>
      <w:marRight w:val="0"/>
      <w:marTop w:val="0"/>
      <w:marBottom w:val="0"/>
      <w:divBdr>
        <w:top w:val="none" w:sz="0" w:space="0" w:color="auto"/>
        <w:left w:val="none" w:sz="0" w:space="0" w:color="auto"/>
        <w:bottom w:val="none" w:sz="0" w:space="0" w:color="auto"/>
        <w:right w:val="none" w:sz="0" w:space="0" w:color="auto"/>
      </w:divBdr>
    </w:div>
    <w:div w:id="1645968746">
      <w:bodyDiv w:val="1"/>
      <w:marLeft w:val="0"/>
      <w:marRight w:val="0"/>
      <w:marTop w:val="0"/>
      <w:marBottom w:val="0"/>
      <w:divBdr>
        <w:top w:val="none" w:sz="0" w:space="0" w:color="auto"/>
        <w:left w:val="none" w:sz="0" w:space="0" w:color="auto"/>
        <w:bottom w:val="none" w:sz="0" w:space="0" w:color="auto"/>
        <w:right w:val="none" w:sz="0" w:space="0" w:color="auto"/>
      </w:divBdr>
    </w:div>
    <w:div w:id="1646010980">
      <w:bodyDiv w:val="1"/>
      <w:marLeft w:val="0"/>
      <w:marRight w:val="0"/>
      <w:marTop w:val="0"/>
      <w:marBottom w:val="0"/>
      <w:divBdr>
        <w:top w:val="none" w:sz="0" w:space="0" w:color="auto"/>
        <w:left w:val="none" w:sz="0" w:space="0" w:color="auto"/>
        <w:bottom w:val="none" w:sz="0" w:space="0" w:color="auto"/>
        <w:right w:val="none" w:sz="0" w:space="0" w:color="auto"/>
      </w:divBdr>
    </w:div>
    <w:div w:id="1646160141">
      <w:bodyDiv w:val="1"/>
      <w:marLeft w:val="0"/>
      <w:marRight w:val="0"/>
      <w:marTop w:val="0"/>
      <w:marBottom w:val="0"/>
      <w:divBdr>
        <w:top w:val="none" w:sz="0" w:space="0" w:color="auto"/>
        <w:left w:val="none" w:sz="0" w:space="0" w:color="auto"/>
        <w:bottom w:val="none" w:sz="0" w:space="0" w:color="auto"/>
        <w:right w:val="none" w:sz="0" w:space="0" w:color="auto"/>
      </w:divBdr>
    </w:div>
    <w:div w:id="1646229449">
      <w:bodyDiv w:val="1"/>
      <w:marLeft w:val="0"/>
      <w:marRight w:val="0"/>
      <w:marTop w:val="0"/>
      <w:marBottom w:val="0"/>
      <w:divBdr>
        <w:top w:val="none" w:sz="0" w:space="0" w:color="auto"/>
        <w:left w:val="none" w:sz="0" w:space="0" w:color="auto"/>
        <w:bottom w:val="none" w:sz="0" w:space="0" w:color="auto"/>
        <w:right w:val="none" w:sz="0" w:space="0" w:color="auto"/>
      </w:divBdr>
    </w:div>
    <w:div w:id="1646736931">
      <w:bodyDiv w:val="1"/>
      <w:marLeft w:val="0"/>
      <w:marRight w:val="0"/>
      <w:marTop w:val="0"/>
      <w:marBottom w:val="0"/>
      <w:divBdr>
        <w:top w:val="none" w:sz="0" w:space="0" w:color="auto"/>
        <w:left w:val="none" w:sz="0" w:space="0" w:color="auto"/>
        <w:bottom w:val="none" w:sz="0" w:space="0" w:color="auto"/>
        <w:right w:val="none" w:sz="0" w:space="0" w:color="auto"/>
      </w:divBdr>
    </w:div>
    <w:div w:id="1646928429">
      <w:bodyDiv w:val="1"/>
      <w:marLeft w:val="0"/>
      <w:marRight w:val="0"/>
      <w:marTop w:val="0"/>
      <w:marBottom w:val="0"/>
      <w:divBdr>
        <w:top w:val="none" w:sz="0" w:space="0" w:color="auto"/>
        <w:left w:val="none" w:sz="0" w:space="0" w:color="auto"/>
        <w:bottom w:val="none" w:sz="0" w:space="0" w:color="auto"/>
        <w:right w:val="none" w:sz="0" w:space="0" w:color="auto"/>
      </w:divBdr>
    </w:div>
    <w:div w:id="1647052454">
      <w:bodyDiv w:val="1"/>
      <w:marLeft w:val="0"/>
      <w:marRight w:val="0"/>
      <w:marTop w:val="0"/>
      <w:marBottom w:val="0"/>
      <w:divBdr>
        <w:top w:val="none" w:sz="0" w:space="0" w:color="auto"/>
        <w:left w:val="none" w:sz="0" w:space="0" w:color="auto"/>
        <w:bottom w:val="none" w:sz="0" w:space="0" w:color="auto"/>
        <w:right w:val="none" w:sz="0" w:space="0" w:color="auto"/>
      </w:divBdr>
    </w:div>
    <w:div w:id="1647129188">
      <w:bodyDiv w:val="1"/>
      <w:marLeft w:val="0"/>
      <w:marRight w:val="0"/>
      <w:marTop w:val="0"/>
      <w:marBottom w:val="0"/>
      <w:divBdr>
        <w:top w:val="none" w:sz="0" w:space="0" w:color="auto"/>
        <w:left w:val="none" w:sz="0" w:space="0" w:color="auto"/>
        <w:bottom w:val="none" w:sz="0" w:space="0" w:color="auto"/>
        <w:right w:val="none" w:sz="0" w:space="0" w:color="auto"/>
      </w:divBdr>
    </w:div>
    <w:div w:id="1647468107">
      <w:bodyDiv w:val="1"/>
      <w:marLeft w:val="0"/>
      <w:marRight w:val="0"/>
      <w:marTop w:val="0"/>
      <w:marBottom w:val="0"/>
      <w:divBdr>
        <w:top w:val="none" w:sz="0" w:space="0" w:color="auto"/>
        <w:left w:val="none" w:sz="0" w:space="0" w:color="auto"/>
        <w:bottom w:val="none" w:sz="0" w:space="0" w:color="auto"/>
        <w:right w:val="none" w:sz="0" w:space="0" w:color="auto"/>
      </w:divBdr>
    </w:div>
    <w:div w:id="1647540061">
      <w:bodyDiv w:val="1"/>
      <w:marLeft w:val="0"/>
      <w:marRight w:val="0"/>
      <w:marTop w:val="0"/>
      <w:marBottom w:val="0"/>
      <w:divBdr>
        <w:top w:val="none" w:sz="0" w:space="0" w:color="auto"/>
        <w:left w:val="none" w:sz="0" w:space="0" w:color="auto"/>
        <w:bottom w:val="none" w:sz="0" w:space="0" w:color="auto"/>
        <w:right w:val="none" w:sz="0" w:space="0" w:color="auto"/>
      </w:divBdr>
    </w:div>
    <w:div w:id="1647588245">
      <w:bodyDiv w:val="1"/>
      <w:marLeft w:val="0"/>
      <w:marRight w:val="0"/>
      <w:marTop w:val="0"/>
      <w:marBottom w:val="0"/>
      <w:divBdr>
        <w:top w:val="none" w:sz="0" w:space="0" w:color="auto"/>
        <w:left w:val="none" w:sz="0" w:space="0" w:color="auto"/>
        <w:bottom w:val="none" w:sz="0" w:space="0" w:color="auto"/>
        <w:right w:val="none" w:sz="0" w:space="0" w:color="auto"/>
      </w:divBdr>
    </w:div>
    <w:div w:id="1647706610">
      <w:bodyDiv w:val="1"/>
      <w:marLeft w:val="0"/>
      <w:marRight w:val="0"/>
      <w:marTop w:val="0"/>
      <w:marBottom w:val="0"/>
      <w:divBdr>
        <w:top w:val="none" w:sz="0" w:space="0" w:color="auto"/>
        <w:left w:val="none" w:sz="0" w:space="0" w:color="auto"/>
        <w:bottom w:val="none" w:sz="0" w:space="0" w:color="auto"/>
        <w:right w:val="none" w:sz="0" w:space="0" w:color="auto"/>
      </w:divBdr>
    </w:div>
    <w:div w:id="1647733690">
      <w:bodyDiv w:val="1"/>
      <w:marLeft w:val="0"/>
      <w:marRight w:val="0"/>
      <w:marTop w:val="0"/>
      <w:marBottom w:val="0"/>
      <w:divBdr>
        <w:top w:val="none" w:sz="0" w:space="0" w:color="auto"/>
        <w:left w:val="none" w:sz="0" w:space="0" w:color="auto"/>
        <w:bottom w:val="none" w:sz="0" w:space="0" w:color="auto"/>
        <w:right w:val="none" w:sz="0" w:space="0" w:color="auto"/>
      </w:divBdr>
    </w:div>
    <w:div w:id="1647780568">
      <w:bodyDiv w:val="1"/>
      <w:marLeft w:val="0"/>
      <w:marRight w:val="0"/>
      <w:marTop w:val="0"/>
      <w:marBottom w:val="0"/>
      <w:divBdr>
        <w:top w:val="none" w:sz="0" w:space="0" w:color="auto"/>
        <w:left w:val="none" w:sz="0" w:space="0" w:color="auto"/>
        <w:bottom w:val="none" w:sz="0" w:space="0" w:color="auto"/>
        <w:right w:val="none" w:sz="0" w:space="0" w:color="auto"/>
      </w:divBdr>
    </w:div>
    <w:div w:id="1647929865">
      <w:bodyDiv w:val="1"/>
      <w:marLeft w:val="0"/>
      <w:marRight w:val="0"/>
      <w:marTop w:val="0"/>
      <w:marBottom w:val="0"/>
      <w:divBdr>
        <w:top w:val="none" w:sz="0" w:space="0" w:color="auto"/>
        <w:left w:val="none" w:sz="0" w:space="0" w:color="auto"/>
        <w:bottom w:val="none" w:sz="0" w:space="0" w:color="auto"/>
        <w:right w:val="none" w:sz="0" w:space="0" w:color="auto"/>
      </w:divBdr>
    </w:div>
    <w:div w:id="1647934642">
      <w:bodyDiv w:val="1"/>
      <w:marLeft w:val="0"/>
      <w:marRight w:val="0"/>
      <w:marTop w:val="0"/>
      <w:marBottom w:val="0"/>
      <w:divBdr>
        <w:top w:val="none" w:sz="0" w:space="0" w:color="auto"/>
        <w:left w:val="none" w:sz="0" w:space="0" w:color="auto"/>
        <w:bottom w:val="none" w:sz="0" w:space="0" w:color="auto"/>
        <w:right w:val="none" w:sz="0" w:space="0" w:color="auto"/>
      </w:divBdr>
    </w:div>
    <w:div w:id="1647970244">
      <w:bodyDiv w:val="1"/>
      <w:marLeft w:val="0"/>
      <w:marRight w:val="0"/>
      <w:marTop w:val="0"/>
      <w:marBottom w:val="0"/>
      <w:divBdr>
        <w:top w:val="none" w:sz="0" w:space="0" w:color="auto"/>
        <w:left w:val="none" w:sz="0" w:space="0" w:color="auto"/>
        <w:bottom w:val="none" w:sz="0" w:space="0" w:color="auto"/>
        <w:right w:val="none" w:sz="0" w:space="0" w:color="auto"/>
      </w:divBdr>
    </w:div>
    <w:div w:id="1648127233">
      <w:bodyDiv w:val="1"/>
      <w:marLeft w:val="0"/>
      <w:marRight w:val="0"/>
      <w:marTop w:val="0"/>
      <w:marBottom w:val="0"/>
      <w:divBdr>
        <w:top w:val="none" w:sz="0" w:space="0" w:color="auto"/>
        <w:left w:val="none" w:sz="0" w:space="0" w:color="auto"/>
        <w:bottom w:val="none" w:sz="0" w:space="0" w:color="auto"/>
        <w:right w:val="none" w:sz="0" w:space="0" w:color="auto"/>
      </w:divBdr>
    </w:div>
    <w:div w:id="1648238783">
      <w:bodyDiv w:val="1"/>
      <w:marLeft w:val="0"/>
      <w:marRight w:val="0"/>
      <w:marTop w:val="0"/>
      <w:marBottom w:val="0"/>
      <w:divBdr>
        <w:top w:val="none" w:sz="0" w:space="0" w:color="auto"/>
        <w:left w:val="none" w:sz="0" w:space="0" w:color="auto"/>
        <w:bottom w:val="none" w:sz="0" w:space="0" w:color="auto"/>
        <w:right w:val="none" w:sz="0" w:space="0" w:color="auto"/>
      </w:divBdr>
    </w:div>
    <w:div w:id="1648585090">
      <w:bodyDiv w:val="1"/>
      <w:marLeft w:val="0"/>
      <w:marRight w:val="0"/>
      <w:marTop w:val="0"/>
      <w:marBottom w:val="0"/>
      <w:divBdr>
        <w:top w:val="none" w:sz="0" w:space="0" w:color="auto"/>
        <w:left w:val="none" w:sz="0" w:space="0" w:color="auto"/>
        <w:bottom w:val="none" w:sz="0" w:space="0" w:color="auto"/>
        <w:right w:val="none" w:sz="0" w:space="0" w:color="auto"/>
      </w:divBdr>
    </w:div>
    <w:div w:id="1648587772">
      <w:bodyDiv w:val="1"/>
      <w:marLeft w:val="0"/>
      <w:marRight w:val="0"/>
      <w:marTop w:val="0"/>
      <w:marBottom w:val="0"/>
      <w:divBdr>
        <w:top w:val="none" w:sz="0" w:space="0" w:color="auto"/>
        <w:left w:val="none" w:sz="0" w:space="0" w:color="auto"/>
        <w:bottom w:val="none" w:sz="0" w:space="0" w:color="auto"/>
        <w:right w:val="none" w:sz="0" w:space="0" w:color="auto"/>
      </w:divBdr>
    </w:div>
    <w:div w:id="1648896829">
      <w:bodyDiv w:val="1"/>
      <w:marLeft w:val="0"/>
      <w:marRight w:val="0"/>
      <w:marTop w:val="0"/>
      <w:marBottom w:val="0"/>
      <w:divBdr>
        <w:top w:val="none" w:sz="0" w:space="0" w:color="auto"/>
        <w:left w:val="none" w:sz="0" w:space="0" w:color="auto"/>
        <w:bottom w:val="none" w:sz="0" w:space="0" w:color="auto"/>
        <w:right w:val="none" w:sz="0" w:space="0" w:color="auto"/>
      </w:divBdr>
    </w:div>
    <w:div w:id="1648898895">
      <w:bodyDiv w:val="1"/>
      <w:marLeft w:val="0"/>
      <w:marRight w:val="0"/>
      <w:marTop w:val="0"/>
      <w:marBottom w:val="0"/>
      <w:divBdr>
        <w:top w:val="none" w:sz="0" w:space="0" w:color="auto"/>
        <w:left w:val="none" w:sz="0" w:space="0" w:color="auto"/>
        <w:bottom w:val="none" w:sz="0" w:space="0" w:color="auto"/>
        <w:right w:val="none" w:sz="0" w:space="0" w:color="auto"/>
      </w:divBdr>
    </w:div>
    <w:div w:id="1648969784">
      <w:bodyDiv w:val="1"/>
      <w:marLeft w:val="0"/>
      <w:marRight w:val="0"/>
      <w:marTop w:val="0"/>
      <w:marBottom w:val="0"/>
      <w:divBdr>
        <w:top w:val="none" w:sz="0" w:space="0" w:color="auto"/>
        <w:left w:val="none" w:sz="0" w:space="0" w:color="auto"/>
        <w:bottom w:val="none" w:sz="0" w:space="0" w:color="auto"/>
        <w:right w:val="none" w:sz="0" w:space="0" w:color="auto"/>
      </w:divBdr>
    </w:div>
    <w:div w:id="1648970058">
      <w:bodyDiv w:val="1"/>
      <w:marLeft w:val="0"/>
      <w:marRight w:val="0"/>
      <w:marTop w:val="0"/>
      <w:marBottom w:val="0"/>
      <w:divBdr>
        <w:top w:val="none" w:sz="0" w:space="0" w:color="auto"/>
        <w:left w:val="none" w:sz="0" w:space="0" w:color="auto"/>
        <w:bottom w:val="none" w:sz="0" w:space="0" w:color="auto"/>
        <w:right w:val="none" w:sz="0" w:space="0" w:color="auto"/>
      </w:divBdr>
    </w:div>
    <w:div w:id="1649046640">
      <w:bodyDiv w:val="1"/>
      <w:marLeft w:val="0"/>
      <w:marRight w:val="0"/>
      <w:marTop w:val="0"/>
      <w:marBottom w:val="0"/>
      <w:divBdr>
        <w:top w:val="none" w:sz="0" w:space="0" w:color="auto"/>
        <w:left w:val="none" w:sz="0" w:space="0" w:color="auto"/>
        <w:bottom w:val="none" w:sz="0" w:space="0" w:color="auto"/>
        <w:right w:val="none" w:sz="0" w:space="0" w:color="auto"/>
      </w:divBdr>
    </w:div>
    <w:div w:id="1649435353">
      <w:bodyDiv w:val="1"/>
      <w:marLeft w:val="0"/>
      <w:marRight w:val="0"/>
      <w:marTop w:val="0"/>
      <w:marBottom w:val="0"/>
      <w:divBdr>
        <w:top w:val="none" w:sz="0" w:space="0" w:color="auto"/>
        <w:left w:val="none" w:sz="0" w:space="0" w:color="auto"/>
        <w:bottom w:val="none" w:sz="0" w:space="0" w:color="auto"/>
        <w:right w:val="none" w:sz="0" w:space="0" w:color="auto"/>
      </w:divBdr>
    </w:div>
    <w:div w:id="1649552083">
      <w:bodyDiv w:val="1"/>
      <w:marLeft w:val="0"/>
      <w:marRight w:val="0"/>
      <w:marTop w:val="0"/>
      <w:marBottom w:val="0"/>
      <w:divBdr>
        <w:top w:val="none" w:sz="0" w:space="0" w:color="auto"/>
        <w:left w:val="none" w:sz="0" w:space="0" w:color="auto"/>
        <w:bottom w:val="none" w:sz="0" w:space="0" w:color="auto"/>
        <w:right w:val="none" w:sz="0" w:space="0" w:color="auto"/>
      </w:divBdr>
    </w:div>
    <w:div w:id="1649674766">
      <w:bodyDiv w:val="1"/>
      <w:marLeft w:val="0"/>
      <w:marRight w:val="0"/>
      <w:marTop w:val="0"/>
      <w:marBottom w:val="0"/>
      <w:divBdr>
        <w:top w:val="none" w:sz="0" w:space="0" w:color="auto"/>
        <w:left w:val="none" w:sz="0" w:space="0" w:color="auto"/>
        <w:bottom w:val="none" w:sz="0" w:space="0" w:color="auto"/>
        <w:right w:val="none" w:sz="0" w:space="0" w:color="auto"/>
      </w:divBdr>
    </w:div>
    <w:div w:id="1649675295">
      <w:bodyDiv w:val="1"/>
      <w:marLeft w:val="0"/>
      <w:marRight w:val="0"/>
      <w:marTop w:val="0"/>
      <w:marBottom w:val="0"/>
      <w:divBdr>
        <w:top w:val="none" w:sz="0" w:space="0" w:color="auto"/>
        <w:left w:val="none" w:sz="0" w:space="0" w:color="auto"/>
        <w:bottom w:val="none" w:sz="0" w:space="0" w:color="auto"/>
        <w:right w:val="none" w:sz="0" w:space="0" w:color="auto"/>
      </w:divBdr>
    </w:div>
    <w:div w:id="1649817273">
      <w:bodyDiv w:val="1"/>
      <w:marLeft w:val="0"/>
      <w:marRight w:val="0"/>
      <w:marTop w:val="0"/>
      <w:marBottom w:val="0"/>
      <w:divBdr>
        <w:top w:val="none" w:sz="0" w:space="0" w:color="auto"/>
        <w:left w:val="none" w:sz="0" w:space="0" w:color="auto"/>
        <w:bottom w:val="none" w:sz="0" w:space="0" w:color="auto"/>
        <w:right w:val="none" w:sz="0" w:space="0" w:color="auto"/>
      </w:divBdr>
    </w:div>
    <w:div w:id="1650018648">
      <w:bodyDiv w:val="1"/>
      <w:marLeft w:val="0"/>
      <w:marRight w:val="0"/>
      <w:marTop w:val="0"/>
      <w:marBottom w:val="0"/>
      <w:divBdr>
        <w:top w:val="none" w:sz="0" w:space="0" w:color="auto"/>
        <w:left w:val="none" w:sz="0" w:space="0" w:color="auto"/>
        <w:bottom w:val="none" w:sz="0" w:space="0" w:color="auto"/>
        <w:right w:val="none" w:sz="0" w:space="0" w:color="auto"/>
      </w:divBdr>
    </w:div>
    <w:div w:id="1650134738">
      <w:bodyDiv w:val="1"/>
      <w:marLeft w:val="0"/>
      <w:marRight w:val="0"/>
      <w:marTop w:val="0"/>
      <w:marBottom w:val="0"/>
      <w:divBdr>
        <w:top w:val="none" w:sz="0" w:space="0" w:color="auto"/>
        <w:left w:val="none" w:sz="0" w:space="0" w:color="auto"/>
        <w:bottom w:val="none" w:sz="0" w:space="0" w:color="auto"/>
        <w:right w:val="none" w:sz="0" w:space="0" w:color="auto"/>
      </w:divBdr>
    </w:div>
    <w:div w:id="1650163599">
      <w:bodyDiv w:val="1"/>
      <w:marLeft w:val="0"/>
      <w:marRight w:val="0"/>
      <w:marTop w:val="0"/>
      <w:marBottom w:val="0"/>
      <w:divBdr>
        <w:top w:val="none" w:sz="0" w:space="0" w:color="auto"/>
        <w:left w:val="none" w:sz="0" w:space="0" w:color="auto"/>
        <w:bottom w:val="none" w:sz="0" w:space="0" w:color="auto"/>
        <w:right w:val="none" w:sz="0" w:space="0" w:color="auto"/>
      </w:divBdr>
    </w:div>
    <w:div w:id="1650280704">
      <w:bodyDiv w:val="1"/>
      <w:marLeft w:val="0"/>
      <w:marRight w:val="0"/>
      <w:marTop w:val="0"/>
      <w:marBottom w:val="0"/>
      <w:divBdr>
        <w:top w:val="none" w:sz="0" w:space="0" w:color="auto"/>
        <w:left w:val="none" w:sz="0" w:space="0" w:color="auto"/>
        <w:bottom w:val="none" w:sz="0" w:space="0" w:color="auto"/>
        <w:right w:val="none" w:sz="0" w:space="0" w:color="auto"/>
      </w:divBdr>
    </w:div>
    <w:div w:id="1650550462">
      <w:bodyDiv w:val="1"/>
      <w:marLeft w:val="0"/>
      <w:marRight w:val="0"/>
      <w:marTop w:val="0"/>
      <w:marBottom w:val="0"/>
      <w:divBdr>
        <w:top w:val="none" w:sz="0" w:space="0" w:color="auto"/>
        <w:left w:val="none" w:sz="0" w:space="0" w:color="auto"/>
        <w:bottom w:val="none" w:sz="0" w:space="0" w:color="auto"/>
        <w:right w:val="none" w:sz="0" w:space="0" w:color="auto"/>
      </w:divBdr>
    </w:div>
    <w:div w:id="1650746132">
      <w:bodyDiv w:val="1"/>
      <w:marLeft w:val="0"/>
      <w:marRight w:val="0"/>
      <w:marTop w:val="0"/>
      <w:marBottom w:val="0"/>
      <w:divBdr>
        <w:top w:val="none" w:sz="0" w:space="0" w:color="auto"/>
        <w:left w:val="none" w:sz="0" w:space="0" w:color="auto"/>
        <w:bottom w:val="none" w:sz="0" w:space="0" w:color="auto"/>
        <w:right w:val="none" w:sz="0" w:space="0" w:color="auto"/>
      </w:divBdr>
    </w:div>
    <w:div w:id="1650936101">
      <w:bodyDiv w:val="1"/>
      <w:marLeft w:val="0"/>
      <w:marRight w:val="0"/>
      <w:marTop w:val="0"/>
      <w:marBottom w:val="0"/>
      <w:divBdr>
        <w:top w:val="none" w:sz="0" w:space="0" w:color="auto"/>
        <w:left w:val="none" w:sz="0" w:space="0" w:color="auto"/>
        <w:bottom w:val="none" w:sz="0" w:space="0" w:color="auto"/>
        <w:right w:val="none" w:sz="0" w:space="0" w:color="auto"/>
      </w:divBdr>
    </w:div>
    <w:div w:id="1650983748">
      <w:bodyDiv w:val="1"/>
      <w:marLeft w:val="0"/>
      <w:marRight w:val="0"/>
      <w:marTop w:val="0"/>
      <w:marBottom w:val="0"/>
      <w:divBdr>
        <w:top w:val="none" w:sz="0" w:space="0" w:color="auto"/>
        <w:left w:val="none" w:sz="0" w:space="0" w:color="auto"/>
        <w:bottom w:val="none" w:sz="0" w:space="0" w:color="auto"/>
        <w:right w:val="none" w:sz="0" w:space="0" w:color="auto"/>
      </w:divBdr>
    </w:div>
    <w:div w:id="1651204284">
      <w:bodyDiv w:val="1"/>
      <w:marLeft w:val="0"/>
      <w:marRight w:val="0"/>
      <w:marTop w:val="0"/>
      <w:marBottom w:val="0"/>
      <w:divBdr>
        <w:top w:val="none" w:sz="0" w:space="0" w:color="auto"/>
        <w:left w:val="none" w:sz="0" w:space="0" w:color="auto"/>
        <w:bottom w:val="none" w:sz="0" w:space="0" w:color="auto"/>
        <w:right w:val="none" w:sz="0" w:space="0" w:color="auto"/>
      </w:divBdr>
    </w:div>
    <w:div w:id="1651254209">
      <w:bodyDiv w:val="1"/>
      <w:marLeft w:val="0"/>
      <w:marRight w:val="0"/>
      <w:marTop w:val="0"/>
      <w:marBottom w:val="0"/>
      <w:divBdr>
        <w:top w:val="none" w:sz="0" w:space="0" w:color="auto"/>
        <w:left w:val="none" w:sz="0" w:space="0" w:color="auto"/>
        <w:bottom w:val="none" w:sz="0" w:space="0" w:color="auto"/>
        <w:right w:val="none" w:sz="0" w:space="0" w:color="auto"/>
      </w:divBdr>
    </w:div>
    <w:div w:id="1651329174">
      <w:bodyDiv w:val="1"/>
      <w:marLeft w:val="0"/>
      <w:marRight w:val="0"/>
      <w:marTop w:val="0"/>
      <w:marBottom w:val="0"/>
      <w:divBdr>
        <w:top w:val="none" w:sz="0" w:space="0" w:color="auto"/>
        <w:left w:val="none" w:sz="0" w:space="0" w:color="auto"/>
        <w:bottom w:val="none" w:sz="0" w:space="0" w:color="auto"/>
        <w:right w:val="none" w:sz="0" w:space="0" w:color="auto"/>
      </w:divBdr>
    </w:div>
    <w:div w:id="1651441733">
      <w:bodyDiv w:val="1"/>
      <w:marLeft w:val="0"/>
      <w:marRight w:val="0"/>
      <w:marTop w:val="0"/>
      <w:marBottom w:val="0"/>
      <w:divBdr>
        <w:top w:val="none" w:sz="0" w:space="0" w:color="auto"/>
        <w:left w:val="none" w:sz="0" w:space="0" w:color="auto"/>
        <w:bottom w:val="none" w:sz="0" w:space="0" w:color="auto"/>
        <w:right w:val="none" w:sz="0" w:space="0" w:color="auto"/>
      </w:divBdr>
    </w:div>
    <w:div w:id="1651521914">
      <w:bodyDiv w:val="1"/>
      <w:marLeft w:val="0"/>
      <w:marRight w:val="0"/>
      <w:marTop w:val="0"/>
      <w:marBottom w:val="0"/>
      <w:divBdr>
        <w:top w:val="none" w:sz="0" w:space="0" w:color="auto"/>
        <w:left w:val="none" w:sz="0" w:space="0" w:color="auto"/>
        <w:bottom w:val="none" w:sz="0" w:space="0" w:color="auto"/>
        <w:right w:val="none" w:sz="0" w:space="0" w:color="auto"/>
      </w:divBdr>
    </w:div>
    <w:div w:id="1651590481">
      <w:bodyDiv w:val="1"/>
      <w:marLeft w:val="0"/>
      <w:marRight w:val="0"/>
      <w:marTop w:val="0"/>
      <w:marBottom w:val="0"/>
      <w:divBdr>
        <w:top w:val="none" w:sz="0" w:space="0" w:color="auto"/>
        <w:left w:val="none" w:sz="0" w:space="0" w:color="auto"/>
        <w:bottom w:val="none" w:sz="0" w:space="0" w:color="auto"/>
        <w:right w:val="none" w:sz="0" w:space="0" w:color="auto"/>
      </w:divBdr>
    </w:div>
    <w:div w:id="1651595734">
      <w:bodyDiv w:val="1"/>
      <w:marLeft w:val="0"/>
      <w:marRight w:val="0"/>
      <w:marTop w:val="0"/>
      <w:marBottom w:val="0"/>
      <w:divBdr>
        <w:top w:val="none" w:sz="0" w:space="0" w:color="auto"/>
        <w:left w:val="none" w:sz="0" w:space="0" w:color="auto"/>
        <w:bottom w:val="none" w:sz="0" w:space="0" w:color="auto"/>
        <w:right w:val="none" w:sz="0" w:space="0" w:color="auto"/>
      </w:divBdr>
    </w:div>
    <w:div w:id="1651598875">
      <w:bodyDiv w:val="1"/>
      <w:marLeft w:val="0"/>
      <w:marRight w:val="0"/>
      <w:marTop w:val="0"/>
      <w:marBottom w:val="0"/>
      <w:divBdr>
        <w:top w:val="none" w:sz="0" w:space="0" w:color="auto"/>
        <w:left w:val="none" w:sz="0" w:space="0" w:color="auto"/>
        <w:bottom w:val="none" w:sz="0" w:space="0" w:color="auto"/>
        <w:right w:val="none" w:sz="0" w:space="0" w:color="auto"/>
      </w:divBdr>
    </w:div>
    <w:div w:id="1651638358">
      <w:bodyDiv w:val="1"/>
      <w:marLeft w:val="0"/>
      <w:marRight w:val="0"/>
      <w:marTop w:val="0"/>
      <w:marBottom w:val="0"/>
      <w:divBdr>
        <w:top w:val="none" w:sz="0" w:space="0" w:color="auto"/>
        <w:left w:val="none" w:sz="0" w:space="0" w:color="auto"/>
        <w:bottom w:val="none" w:sz="0" w:space="0" w:color="auto"/>
        <w:right w:val="none" w:sz="0" w:space="0" w:color="auto"/>
      </w:divBdr>
    </w:div>
    <w:div w:id="1651639716">
      <w:bodyDiv w:val="1"/>
      <w:marLeft w:val="0"/>
      <w:marRight w:val="0"/>
      <w:marTop w:val="0"/>
      <w:marBottom w:val="0"/>
      <w:divBdr>
        <w:top w:val="none" w:sz="0" w:space="0" w:color="auto"/>
        <w:left w:val="none" w:sz="0" w:space="0" w:color="auto"/>
        <w:bottom w:val="none" w:sz="0" w:space="0" w:color="auto"/>
        <w:right w:val="none" w:sz="0" w:space="0" w:color="auto"/>
      </w:divBdr>
    </w:div>
    <w:div w:id="1651906142">
      <w:bodyDiv w:val="1"/>
      <w:marLeft w:val="0"/>
      <w:marRight w:val="0"/>
      <w:marTop w:val="0"/>
      <w:marBottom w:val="0"/>
      <w:divBdr>
        <w:top w:val="none" w:sz="0" w:space="0" w:color="auto"/>
        <w:left w:val="none" w:sz="0" w:space="0" w:color="auto"/>
        <w:bottom w:val="none" w:sz="0" w:space="0" w:color="auto"/>
        <w:right w:val="none" w:sz="0" w:space="0" w:color="auto"/>
      </w:divBdr>
    </w:div>
    <w:div w:id="1651910069">
      <w:bodyDiv w:val="1"/>
      <w:marLeft w:val="0"/>
      <w:marRight w:val="0"/>
      <w:marTop w:val="0"/>
      <w:marBottom w:val="0"/>
      <w:divBdr>
        <w:top w:val="none" w:sz="0" w:space="0" w:color="auto"/>
        <w:left w:val="none" w:sz="0" w:space="0" w:color="auto"/>
        <w:bottom w:val="none" w:sz="0" w:space="0" w:color="auto"/>
        <w:right w:val="none" w:sz="0" w:space="0" w:color="auto"/>
      </w:divBdr>
    </w:div>
    <w:div w:id="1652053267">
      <w:bodyDiv w:val="1"/>
      <w:marLeft w:val="0"/>
      <w:marRight w:val="0"/>
      <w:marTop w:val="0"/>
      <w:marBottom w:val="0"/>
      <w:divBdr>
        <w:top w:val="none" w:sz="0" w:space="0" w:color="auto"/>
        <w:left w:val="none" w:sz="0" w:space="0" w:color="auto"/>
        <w:bottom w:val="none" w:sz="0" w:space="0" w:color="auto"/>
        <w:right w:val="none" w:sz="0" w:space="0" w:color="auto"/>
      </w:divBdr>
    </w:div>
    <w:div w:id="1652128130">
      <w:bodyDiv w:val="1"/>
      <w:marLeft w:val="0"/>
      <w:marRight w:val="0"/>
      <w:marTop w:val="0"/>
      <w:marBottom w:val="0"/>
      <w:divBdr>
        <w:top w:val="none" w:sz="0" w:space="0" w:color="auto"/>
        <w:left w:val="none" w:sz="0" w:space="0" w:color="auto"/>
        <w:bottom w:val="none" w:sz="0" w:space="0" w:color="auto"/>
        <w:right w:val="none" w:sz="0" w:space="0" w:color="auto"/>
      </w:divBdr>
    </w:div>
    <w:div w:id="1652321116">
      <w:bodyDiv w:val="1"/>
      <w:marLeft w:val="0"/>
      <w:marRight w:val="0"/>
      <w:marTop w:val="0"/>
      <w:marBottom w:val="0"/>
      <w:divBdr>
        <w:top w:val="none" w:sz="0" w:space="0" w:color="auto"/>
        <w:left w:val="none" w:sz="0" w:space="0" w:color="auto"/>
        <w:bottom w:val="none" w:sz="0" w:space="0" w:color="auto"/>
        <w:right w:val="none" w:sz="0" w:space="0" w:color="auto"/>
      </w:divBdr>
    </w:div>
    <w:div w:id="1652365822">
      <w:bodyDiv w:val="1"/>
      <w:marLeft w:val="0"/>
      <w:marRight w:val="0"/>
      <w:marTop w:val="0"/>
      <w:marBottom w:val="0"/>
      <w:divBdr>
        <w:top w:val="none" w:sz="0" w:space="0" w:color="auto"/>
        <w:left w:val="none" w:sz="0" w:space="0" w:color="auto"/>
        <w:bottom w:val="none" w:sz="0" w:space="0" w:color="auto"/>
        <w:right w:val="none" w:sz="0" w:space="0" w:color="auto"/>
      </w:divBdr>
    </w:div>
    <w:div w:id="1652752958">
      <w:bodyDiv w:val="1"/>
      <w:marLeft w:val="0"/>
      <w:marRight w:val="0"/>
      <w:marTop w:val="0"/>
      <w:marBottom w:val="0"/>
      <w:divBdr>
        <w:top w:val="none" w:sz="0" w:space="0" w:color="auto"/>
        <w:left w:val="none" w:sz="0" w:space="0" w:color="auto"/>
        <w:bottom w:val="none" w:sz="0" w:space="0" w:color="auto"/>
        <w:right w:val="none" w:sz="0" w:space="0" w:color="auto"/>
      </w:divBdr>
    </w:div>
    <w:div w:id="1652782258">
      <w:bodyDiv w:val="1"/>
      <w:marLeft w:val="0"/>
      <w:marRight w:val="0"/>
      <w:marTop w:val="0"/>
      <w:marBottom w:val="0"/>
      <w:divBdr>
        <w:top w:val="none" w:sz="0" w:space="0" w:color="auto"/>
        <w:left w:val="none" w:sz="0" w:space="0" w:color="auto"/>
        <w:bottom w:val="none" w:sz="0" w:space="0" w:color="auto"/>
        <w:right w:val="none" w:sz="0" w:space="0" w:color="auto"/>
      </w:divBdr>
    </w:div>
    <w:div w:id="1652825443">
      <w:bodyDiv w:val="1"/>
      <w:marLeft w:val="0"/>
      <w:marRight w:val="0"/>
      <w:marTop w:val="0"/>
      <w:marBottom w:val="0"/>
      <w:divBdr>
        <w:top w:val="none" w:sz="0" w:space="0" w:color="auto"/>
        <w:left w:val="none" w:sz="0" w:space="0" w:color="auto"/>
        <w:bottom w:val="none" w:sz="0" w:space="0" w:color="auto"/>
        <w:right w:val="none" w:sz="0" w:space="0" w:color="auto"/>
      </w:divBdr>
    </w:div>
    <w:div w:id="1652978071">
      <w:bodyDiv w:val="1"/>
      <w:marLeft w:val="0"/>
      <w:marRight w:val="0"/>
      <w:marTop w:val="0"/>
      <w:marBottom w:val="0"/>
      <w:divBdr>
        <w:top w:val="none" w:sz="0" w:space="0" w:color="auto"/>
        <w:left w:val="none" w:sz="0" w:space="0" w:color="auto"/>
        <w:bottom w:val="none" w:sz="0" w:space="0" w:color="auto"/>
        <w:right w:val="none" w:sz="0" w:space="0" w:color="auto"/>
      </w:divBdr>
    </w:div>
    <w:div w:id="1653021507">
      <w:bodyDiv w:val="1"/>
      <w:marLeft w:val="0"/>
      <w:marRight w:val="0"/>
      <w:marTop w:val="0"/>
      <w:marBottom w:val="0"/>
      <w:divBdr>
        <w:top w:val="none" w:sz="0" w:space="0" w:color="auto"/>
        <w:left w:val="none" w:sz="0" w:space="0" w:color="auto"/>
        <w:bottom w:val="none" w:sz="0" w:space="0" w:color="auto"/>
        <w:right w:val="none" w:sz="0" w:space="0" w:color="auto"/>
      </w:divBdr>
    </w:div>
    <w:div w:id="1653674348">
      <w:bodyDiv w:val="1"/>
      <w:marLeft w:val="0"/>
      <w:marRight w:val="0"/>
      <w:marTop w:val="0"/>
      <w:marBottom w:val="0"/>
      <w:divBdr>
        <w:top w:val="none" w:sz="0" w:space="0" w:color="auto"/>
        <w:left w:val="none" w:sz="0" w:space="0" w:color="auto"/>
        <w:bottom w:val="none" w:sz="0" w:space="0" w:color="auto"/>
        <w:right w:val="none" w:sz="0" w:space="0" w:color="auto"/>
      </w:divBdr>
    </w:div>
    <w:div w:id="1653757342">
      <w:bodyDiv w:val="1"/>
      <w:marLeft w:val="0"/>
      <w:marRight w:val="0"/>
      <w:marTop w:val="0"/>
      <w:marBottom w:val="0"/>
      <w:divBdr>
        <w:top w:val="none" w:sz="0" w:space="0" w:color="auto"/>
        <w:left w:val="none" w:sz="0" w:space="0" w:color="auto"/>
        <w:bottom w:val="none" w:sz="0" w:space="0" w:color="auto"/>
        <w:right w:val="none" w:sz="0" w:space="0" w:color="auto"/>
      </w:divBdr>
    </w:div>
    <w:div w:id="1654024322">
      <w:bodyDiv w:val="1"/>
      <w:marLeft w:val="0"/>
      <w:marRight w:val="0"/>
      <w:marTop w:val="0"/>
      <w:marBottom w:val="0"/>
      <w:divBdr>
        <w:top w:val="none" w:sz="0" w:space="0" w:color="auto"/>
        <w:left w:val="none" w:sz="0" w:space="0" w:color="auto"/>
        <w:bottom w:val="none" w:sz="0" w:space="0" w:color="auto"/>
        <w:right w:val="none" w:sz="0" w:space="0" w:color="auto"/>
      </w:divBdr>
    </w:div>
    <w:div w:id="1654064253">
      <w:bodyDiv w:val="1"/>
      <w:marLeft w:val="0"/>
      <w:marRight w:val="0"/>
      <w:marTop w:val="0"/>
      <w:marBottom w:val="0"/>
      <w:divBdr>
        <w:top w:val="none" w:sz="0" w:space="0" w:color="auto"/>
        <w:left w:val="none" w:sz="0" w:space="0" w:color="auto"/>
        <w:bottom w:val="none" w:sz="0" w:space="0" w:color="auto"/>
        <w:right w:val="none" w:sz="0" w:space="0" w:color="auto"/>
      </w:divBdr>
    </w:div>
    <w:div w:id="1654093614">
      <w:bodyDiv w:val="1"/>
      <w:marLeft w:val="0"/>
      <w:marRight w:val="0"/>
      <w:marTop w:val="0"/>
      <w:marBottom w:val="0"/>
      <w:divBdr>
        <w:top w:val="none" w:sz="0" w:space="0" w:color="auto"/>
        <w:left w:val="none" w:sz="0" w:space="0" w:color="auto"/>
        <w:bottom w:val="none" w:sz="0" w:space="0" w:color="auto"/>
        <w:right w:val="none" w:sz="0" w:space="0" w:color="auto"/>
      </w:divBdr>
    </w:div>
    <w:div w:id="1654260608">
      <w:bodyDiv w:val="1"/>
      <w:marLeft w:val="0"/>
      <w:marRight w:val="0"/>
      <w:marTop w:val="0"/>
      <w:marBottom w:val="0"/>
      <w:divBdr>
        <w:top w:val="none" w:sz="0" w:space="0" w:color="auto"/>
        <w:left w:val="none" w:sz="0" w:space="0" w:color="auto"/>
        <w:bottom w:val="none" w:sz="0" w:space="0" w:color="auto"/>
        <w:right w:val="none" w:sz="0" w:space="0" w:color="auto"/>
      </w:divBdr>
    </w:div>
    <w:div w:id="1654724191">
      <w:bodyDiv w:val="1"/>
      <w:marLeft w:val="0"/>
      <w:marRight w:val="0"/>
      <w:marTop w:val="0"/>
      <w:marBottom w:val="0"/>
      <w:divBdr>
        <w:top w:val="none" w:sz="0" w:space="0" w:color="auto"/>
        <w:left w:val="none" w:sz="0" w:space="0" w:color="auto"/>
        <w:bottom w:val="none" w:sz="0" w:space="0" w:color="auto"/>
        <w:right w:val="none" w:sz="0" w:space="0" w:color="auto"/>
      </w:divBdr>
    </w:div>
    <w:div w:id="1654790751">
      <w:bodyDiv w:val="1"/>
      <w:marLeft w:val="0"/>
      <w:marRight w:val="0"/>
      <w:marTop w:val="0"/>
      <w:marBottom w:val="0"/>
      <w:divBdr>
        <w:top w:val="none" w:sz="0" w:space="0" w:color="auto"/>
        <w:left w:val="none" w:sz="0" w:space="0" w:color="auto"/>
        <w:bottom w:val="none" w:sz="0" w:space="0" w:color="auto"/>
        <w:right w:val="none" w:sz="0" w:space="0" w:color="auto"/>
      </w:divBdr>
    </w:div>
    <w:div w:id="1654869720">
      <w:bodyDiv w:val="1"/>
      <w:marLeft w:val="0"/>
      <w:marRight w:val="0"/>
      <w:marTop w:val="0"/>
      <w:marBottom w:val="0"/>
      <w:divBdr>
        <w:top w:val="none" w:sz="0" w:space="0" w:color="auto"/>
        <w:left w:val="none" w:sz="0" w:space="0" w:color="auto"/>
        <w:bottom w:val="none" w:sz="0" w:space="0" w:color="auto"/>
        <w:right w:val="none" w:sz="0" w:space="0" w:color="auto"/>
      </w:divBdr>
    </w:div>
    <w:div w:id="1654916468">
      <w:bodyDiv w:val="1"/>
      <w:marLeft w:val="0"/>
      <w:marRight w:val="0"/>
      <w:marTop w:val="0"/>
      <w:marBottom w:val="0"/>
      <w:divBdr>
        <w:top w:val="none" w:sz="0" w:space="0" w:color="auto"/>
        <w:left w:val="none" w:sz="0" w:space="0" w:color="auto"/>
        <w:bottom w:val="none" w:sz="0" w:space="0" w:color="auto"/>
        <w:right w:val="none" w:sz="0" w:space="0" w:color="auto"/>
      </w:divBdr>
    </w:div>
    <w:div w:id="1655067358">
      <w:bodyDiv w:val="1"/>
      <w:marLeft w:val="0"/>
      <w:marRight w:val="0"/>
      <w:marTop w:val="0"/>
      <w:marBottom w:val="0"/>
      <w:divBdr>
        <w:top w:val="none" w:sz="0" w:space="0" w:color="auto"/>
        <w:left w:val="none" w:sz="0" w:space="0" w:color="auto"/>
        <w:bottom w:val="none" w:sz="0" w:space="0" w:color="auto"/>
        <w:right w:val="none" w:sz="0" w:space="0" w:color="auto"/>
      </w:divBdr>
    </w:div>
    <w:div w:id="1655144128">
      <w:bodyDiv w:val="1"/>
      <w:marLeft w:val="0"/>
      <w:marRight w:val="0"/>
      <w:marTop w:val="0"/>
      <w:marBottom w:val="0"/>
      <w:divBdr>
        <w:top w:val="none" w:sz="0" w:space="0" w:color="auto"/>
        <w:left w:val="none" w:sz="0" w:space="0" w:color="auto"/>
        <w:bottom w:val="none" w:sz="0" w:space="0" w:color="auto"/>
        <w:right w:val="none" w:sz="0" w:space="0" w:color="auto"/>
      </w:divBdr>
    </w:div>
    <w:div w:id="1655330254">
      <w:bodyDiv w:val="1"/>
      <w:marLeft w:val="0"/>
      <w:marRight w:val="0"/>
      <w:marTop w:val="0"/>
      <w:marBottom w:val="0"/>
      <w:divBdr>
        <w:top w:val="none" w:sz="0" w:space="0" w:color="auto"/>
        <w:left w:val="none" w:sz="0" w:space="0" w:color="auto"/>
        <w:bottom w:val="none" w:sz="0" w:space="0" w:color="auto"/>
        <w:right w:val="none" w:sz="0" w:space="0" w:color="auto"/>
      </w:divBdr>
    </w:div>
    <w:div w:id="1655451786">
      <w:bodyDiv w:val="1"/>
      <w:marLeft w:val="0"/>
      <w:marRight w:val="0"/>
      <w:marTop w:val="0"/>
      <w:marBottom w:val="0"/>
      <w:divBdr>
        <w:top w:val="none" w:sz="0" w:space="0" w:color="auto"/>
        <w:left w:val="none" w:sz="0" w:space="0" w:color="auto"/>
        <w:bottom w:val="none" w:sz="0" w:space="0" w:color="auto"/>
        <w:right w:val="none" w:sz="0" w:space="0" w:color="auto"/>
      </w:divBdr>
    </w:div>
    <w:div w:id="1655603051">
      <w:bodyDiv w:val="1"/>
      <w:marLeft w:val="0"/>
      <w:marRight w:val="0"/>
      <w:marTop w:val="0"/>
      <w:marBottom w:val="0"/>
      <w:divBdr>
        <w:top w:val="none" w:sz="0" w:space="0" w:color="auto"/>
        <w:left w:val="none" w:sz="0" w:space="0" w:color="auto"/>
        <w:bottom w:val="none" w:sz="0" w:space="0" w:color="auto"/>
        <w:right w:val="none" w:sz="0" w:space="0" w:color="auto"/>
      </w:divBdr>
    </w:div>
    <w:div w:id="1655714549">
      <w:bodyDiv w:val="1"/>
      <w:marLeft w:val="0"/>
      <w:marRight w:val="0"/>
      <w:marTop w:val="0"/>
      <w:marBottom w:val="0"/>
      <w:divBdr>
        <w:top w:val="none" w:sz="0" w:space="0" w:color="auto"/>
        <w:left w:val="none" w:sz="0" w:space="0" w:color="auto"/>
        <w:bottom w:val="none" w:sz="0" w:space="0" w:color="auto"/>
        <w:right w:val="none" w:sz="0" w:space="0" w:color="auto"/>
      </w:divBdr>
    </w:div>
    <w:div w:id="1655715255">
      <w:bodyDiv w:val="1"/>
      <w:marLeft w:val="0"/>
      <w:marRight w:val="0"/>
      <w:marTop w:val="0"/>
      <w:marBottom w:val="0"/>
      <w:divBdr>
        <w:top w:val="none" w:sz="0" w:space="0" w:color="auto"/>
        <w:left w:val="none" w:sz="0" w:space="0" w:color="auto"/>
        <w:bottom w:val="none" w:sz="0" w:space="0" w:color="auto"/>
        <w:right w:val="none" w:sz="0" w:space="0" w:color="auto"/>
      </w:divBdr>
    </w:div>
    <w:div w:id="1655839223">
      <w:bodyDiv w:val="1"/>
      <w:marLeft w:val="0"/>
      <w:marRight w:val="0"/>
      <w:marTop w:val="0"/>
      <w:marBottom w:val="0"/>
      <w:divBdr>
        <w:top w:val="none" w:sz="0" w:space="0" w:color="auto"/>
        <w:left w:val="none" w:sz="0" w:space="0" w:color="auto"/>
        <w:bottom w:val="none" w:sz="0" w:space="0" w:color="auto"/>
        <w:right w:val="none" w:sz="0" w:space="0" w:color="auto"/>
      </w:divBdr>
    </w:div>
    <w:div w:id="1656032062">
      <w:bodyDiv w:val="1"/>
      <w:marLeft w:val="0"/>
      <w:marRight w:val="0"/>
      <w:marTop w:val="0"/>
      <w:marBottom w:val="0"/>
      <w:divBdr>
        <w:top w:val="none" w:sz="0" w:space="0" w:color="auto"/>
        <w:left w:val="none" w:sz="0" w:space="0" w:color="auto"/>
        <w:bottom w:val="none" w:sz="0" w:space="0" w:color="auto"/>
        <w:right w:val="none" w:sz="0" w:space="0" w:color="auto"/>
      </w:divBdr>
    </w:div>
    <w:div w:id="1656060615">
      <w:bodyDiv w:val="1"/>
      <w:marLeft w:val="0"/>
      <w:marRight w:val="0"/>
      <w:marTop w:val="0"/>
      <w:marBottom w:val="0"/>
      <w:divBdr>
        <w:top w:val="none" w:sz="0" w:space="0" w:color="auto"/>
        <w:left w:val="none" w:sz="0" w:space="0" w:color="auto"/>
        <w:bottom w:val="none" w:sz="0" w:space="0" w:color="auto"/>
        <w:right w:val="none" w:sz="0" w:space="0" w:color="auto"/>
      </w:divBdr>
    </w:div>
    <w:div w:id="1656252771">
      <w:bodyDiv w:val="1"/>
      <w:marLeft w:val="0"/>
      <w:marRight w:val="0"/>
      <w:marTop w:val="0"/>
      <w:marBottom w:val="0"/>
      <w:divBdr>
        <w:top w:val="none" w:sz="0" w:space="0" w:color="auto"/>
        <w:left w:val="none" w:sz="0" w:space="0" w:color="auto"/>
        <w:bottom w:val="none" w:sz="0" w:space="0" w:color="auto"/>
        <w:right w:val="none" w:sz="0" w:space="0" w:color="auto"/>
      </w:divBdr>
    </w:div>
    <w:div w:id="1656303296">
      <w:bodyDiv w:val="1"/>
      <w:marLeft w:val="0"/>
      <w:marRight w:val="0"/>
      <w:marTop w:val="0"/>
      <w:marBottom w:val="0"/>
      <w:divBdr>
        <w:top w:val="none" w:sz="0" w:space="0" w:color="auto"/>
        <w:left w:val="none" w:sz="0" w:space="0" w:color="auto"/>
        <w:bottom w:val="none" w:sz="0" w:space="0" w:color="auto"/>
        <w:right w:val="none" w:sz="0" w:space="0" w:color="auto"/>
      </w:divBdr>
    </w:div>
    <w:div w:id="1656372430">
      <w:bodyDiv w:val="1"/>
      <w:marLeft w:val="0"/>
      <w:marRight w:val="0"/>
      <w:marTop w:val="0"/>
      <w:marBottom w:val="0"/>
      <w:divBdr>
        <w:top w:val="none" w:sz="0" w:space="0" w:color="auto"/>
        <w:left w:val="none" w:sz="0" w:space="0" w:color="auto"/>
        <w:bottom w:val="none" w:sz="0" w:space="0" w:color="auto"/>
        <w:right w:val="none" w:sz="0" w:space="0" w:color="auto"/>
      </w:divBdr>
    </w:div>
    <w:div w:id="1656494889">
      <w:bodyDiv w:val="1"/>
      <w:marLeft w:val="0"/>
      <w:marRight w:val="0"/>
      <w:marTop w:val="0"/>
      <w:marBottom w:val="0"/>
      <w:divBdr>
        <w:top w:val="none" w:sz="0" w:space="0" w:color="auto"/>
        <w:left w:val="none" w:sz="0" w:space="0" w:color="auto"/>
        <w:bottom w:val="none" w:sz="0" w:space="0" w:color="auto"/>
        <w:right w:val="none" w:sz="0" w:space="0" w:color="auto"/>
      </w:divBdr>
    </w:div>
    <w:div w:id="1656566874">
      <w:bodyDiv w:val="1"/>
      <w:marLeft w:val="0"/>
      <w:marRight w:val="0"/>
      <w:marTop w:val="0"/>
      <w:marBottom w:val="0"/>
      <w:divBdr>
        <w:top w:val="none" w:sz="0" w:space="0" w:color="auto"/>
        <w:left w:val="none" w:sz="0" w:space="0" w:color="auto"/>
        <w:bottom w:val="none" w:sz="0" w:space="0" w:color="auto"/>
        <w:right w:val="none" w:sz="0" w:space="0" w:color="auto"/>
      </w:divBdr>
    </w:div>
    <w:div w:id="1657033394">
      <w:bodyDiv w:val="1"/>
      <w:marLeft w:val="0"/>
      <w:marRight w:val="0"/>
      <w:marTop w:val="0"/>
      <w:marBottom w:val="0"/>
      <w:divBdr>
        <w:top w:val="none" w:sz="0" w:space="0" w:color="auto"/>
        <w:left w:val="none" w:sz="0" w:space="0" w:color="auto"/>
        <w:bottom w:val="none" w:sz="0" w:space="0" w:color="auto"/>
        <w:right w:val="none" w:sz="0" w:space="0" w:color="auto"/>
      </w:divBdr>
    </w:div>
    <w:div w:id="1657151919">
      <w:bodyDiv w:val="1"/>
      <w:marLeft w:val="0"/>
      <w:marRight w:val="0"/>
      <w:marTop w:val="0"/>
      <w:marBottom w:val="0"/>
      <w:divBdr>
        <w:top w:val="none" w:sz="0" w:space="0" w:color="auto"/>
        <w:left w:val="none" w:sz="0" w:space="0" w:color="auto"/>
        <w:bottom w:val="none" w:sz="0" w:space="0" w:color="auto"/>
        <w:right w:val="none" w:sz="0" w:space="0" w:color="auto"/>
      </w:divBdr>
    </w:div>
    <w:div w:id="1657295679">
      <w:bodyDiv w:val="1"/>
      <w:marLeft w:val="0"/>
      <w:marRight w:val="0"/>
      <w:marTop w:val="0"/>
      <w:marBottom w:val="0"/>
      <w:divBdr>
        <w:top w:val="none" w:sz="0" w:space="0" w:color="auto"/>
        <w:left w:val="none" w:sz="0" w:space="0" w:color="auto"/>
        <w:bottom w:val="none" w:sz="0" w:space="0" w:color="auto"/>
        <w:right w:val="none" w:sz="0" w:space="0" w:color="auto"/>
      </w:divBdr>
      <w:divsChild>
        <w:div w:id="110973770">
          <w:marLeft w:val="0"/>
          <w:marRight w:val="0"/>
          <w:marTop w:val="0"/>
          <w:marBottom w:val="240"/>
          <w:divBdr>
            <w:top w:val="none" w:sz="0" w:space="0" w:color="auto"/>
            <w:left w:val="none" w:sz="0" w:space="0" w:color="auto"/>
            <w:bottom w:val="none" w:sz="0" w:space="0" w:color="auto"/>
            <w:right w:val="none" w:sz="0" w:space="0" w:color="auto"/>
          </w:divBdr>
        </w:div>
      </w:divsChild>
    </w:div>
    <w:div w:id="1657296555">
      <w:bodyDiv w:val="1"/>
      <w:marLeft w:val="0"/>
      <w:marRight w:val="0"/>
      <w:marTop w:val="0"/>
      <w:marBottom w:val="0"/>
      <w:divBdr>
        <w:top w:val="none" w:sz="0" w:space="0" w:color="auto"/>
        <w:left w:val="none" w:sz="0" w:space="0" w:color="auto"/>
        <w:bottom w:val="none" w:sz="0" w:space="0" w:color="auto"/>
        <w:right w:val="none" w:sz="0" w:space="0" w:color="auto"/>
      </w:divBdr>
    </w:div>
    <w:div w:id="1657301459">
      <w:bodyDiv w:val="1"/>
      <w:marLeft w:val="0"/>
      <w:marRight w:val="0"/>
      <w:marTop w:val="0"/>
      <w:marBottom w:val="0"/>
      <w:divBdr>
        <w:top w:val="none" w:sz="0" w:space="0" w:color="auto"/>
        <w:left w:val="none" w:sz="0" w:space="0" w:color="auto"/>
        <w:bottom w:val="none" w:sz="0" w:space="0" w:color="auto"/>
        <w:right w:val="none" w:sz="0" w:space="0" w:color="auto"/>
      </w:divBdr>
    </w:div>
    <w:div w:id="1657370177">
      <w:bodyDiv w:val="1"/>
      <w:marLeft w:val="0"/>
      <w:marRight w:val="0"/>
      <w:marTop w:val="0"/>
      <w:marBottom w:val="0"/>
      <w:divBdr>
        <w:top w:val="none" w:sz="0" w:space="0" w:color="auto"/>
        <w:left w:val="none" w:sz="0" w:space="0" w:color="auto"/>
        <w:bottom w:val="none" w:sz="0" w:space="0" w:color="auto"/>
        <w:right w:val="none" w:sz="0" w:space="0" w:color="auto"/>
      </w:divBdr>
    </w:div>
    <w:div w:id="1657420636">
      <w:bodyDiv w:val="1"/>
      <w:marLeft w:val="0"/>
      <w:marRight w:val="0"/>
      <w:marTop w:val="0"/>
      <w:marBottom w:val="0"/>
      <w:divBdr>
        <w:top w:val="none" w:sz="0" w:space="0" w:color="auto"/>
        <w:left w:val="none" w:sz="0" w:space="0" w:color="auto"/>
        <w:bottom w:val="none" w:sz="0" w:space="0" w:color="auto"/>
        <w:right w:val="none" w:sz="0" w:space="0" w:color="auto"/>
      </w:divBdr>
    </w:div>
    <w:div w:id="1657565151">
      <w:bodyDiv w:val="1"/>
      <w:marLeft w:val="0"/>
      <w:marRight w:val="0"/>
      <w:marTop w:val="0"/>
      <w:marBottom w:val="0"/>
      <w:divBdr>
        <w:top w:val="none" w:sz="0" w:space="0" w:color="auto"/>
        <w:left w:val="none" w:sz="0" w:space="0" w:color="auto"/>
        <w:bottom w:val="none" w:sz="0" w:space="0" w:color="auto"/>
        <w:right w:val="none" w:sz="0" w:space="0" w:color="auto"/>
      </w:divBdr>
    </w:div>
    <w:div w:id="1657569255">
      <w:bodyDiv w:val="1"/>
      <w:marLeft w:val="0"/>
      <w:marRight w:val="0"/>
      <w:marTop w:val="0"/>
      <w:marBottom w:val="0"/>
      <w:divBdr>
        <w:top w:val="none" w:sz="0" w:space="0" w:color="auto"/>
        <w:left w:val="none" w:sz="0" w:space="0" w:color="auto"/>
        <w:bottom w:val="none" w:sz="0" w:space="0" w:color="auto"/>
        <w:right w:val="none" w:sz="0" w:space="0" w:color="auto"/>
      </w:divBdr>
    </w:div>
    <w:div w:id="1657757594">
      <w:bodyDiv w:val="1"/>
      <w:marLeft w:val="0"/>
      <w:marRight w:val="0"/>
      <w:marTop w:val="0"/>
      <w:marBottom w:val="0"/>
      <w:divBdr>
        <w:top w:val="none" w:sz="0" w:space="0" w:color="auto"/>
        <w:left w:val="none" w:sz="0" w:space="0" w:color="auto"/>
        <w:bottom w:val="none" w:sz="0" w:space="0" w:color="auto"/>
        <w:right w:val="none" w:sz="0" w:space="0" w:color="auto"/>
      </w:divBdr>
    </w:div>
    <w:div w:id="1657804029">
      <w:bodyDiv w:val="1"/>
      <w:marLeft w:val="0"/>
      <w:marRight w:val="0"/>
      <w:marTop w:val="0"/>
      <w:marBottom w:val="0"/>
      <w:divBdr>
        <w:top w:val="none" w:sz="0" w:space="0" w:color="auto"/>
        <w:left w:val="none" w:sz="0" w:space="0" w:color="auto"/>
        <w:bottom w:val="none" w:sz="0" w:space="0" w:color="auto"/>
        <w:right w:val="none" w:sz="0" w:space="0" w:color="auto"/>
      </w:divBdr>
    </w:div>
    <w:div w:id="1658071493">
      <w:bodyDiv w:val="1"/>
      <w:marLeft w:val="0"/>
      <w:marRight w:val="0"/>
      <w:marTop w:val="0"/>
      <w:marBottom w:val="0"/>
      <w:divBdr>
        <w:top w:val="none" w:sz="0" w:space="0" w:color="auto"/>
        <w:left w:val="none" w:sz="0" w:space="0" w:color="auto"/>
        <w:bottom w:val="none" w:sz="0" w:space="0" w:color="auto"/>
        <w:right w:val="none" w:sz="0" w:space="0" w:color="auto"/>
      </w:divBdr>
    </w:div>
    <w:div w:id="1658142421">
      <w:bodyDiv w:val="1"/>
      <w:marLeft w:val="0"/>
      <w:marRight w:val="0"/>
      <w:marTop w:val="0"/>
      <w:marBottom w:val="0"/>
      <w:divBdr>
        <w:top w:val="none" w:sz="0" w:space="0" w:color="auto"/>
        <w:left w:val="none" w:sz="0" w:space="0" w:color="auto"/>
        <w:bottom w:val="none" w:sz="0" w:space="0" w:color="auto"/>
        <w:right w:val="none" w:sz="0" w:space="0" w:color="auto"/>
      </w:divBdr>
    </w:div>
    <w:div w:id="1658344405">
      <w:bodyDiv w:val="1"/>
      <w:marLeft w:val="0"/>
      <w:marRight w:val="0"/>
      <w:marTop w:val="0"/>
      <w:marBottom w:val="0"/>
      <w:divBdr>
        <w:top w:val="none" w:sz="0" w:space="0" w:color="auto"/>
        <w:left w:val="none" w:sz="0" w:space="0" w:color="auto"/>
        <w:bottom w:val="none" w:sz="0" w:space="0" w:color="auto"/>
        <w:right w:val="none" w:sz="0" w:space="0" w:color="auto"/>
      </w:divBdr>
    </w:div>
    <w:div w:id="1658651718">
      <w:bodyDiv w:val="1"/>
      <w:marLeft w:val="0"/>
      <w:marRight w:val="0"/>
      <w:marTop w:val="0"/>
      <w:marBottom w:val="0"/>
      <w:divBdr>
        <w:top w:val="none" w:sz="0" w:space="0" w:color="auto"/>
        <w:left w:val="none" w:sz="0" w:space="0" w:color="auto"/>
        <w:bottom w:val="none" w:sz="0" w:space="0" w:color="auto"/>
        <w:right w:val="none" w:sz="0" w:space="0" w:color="auto"/>
      </w:divBdr>
    </w:div>
    <w:div w:id="1658655697">
      <w:bodyDiv w:val="1"/>
      <w:marLeft w:val="0"/>
      <w:marRight w:val="0"/>
      <w:marTop w:val="0"/>
      <w:marBottom w:val="0"/>
      <w:divBdr>
        <w:top w:val="none" w:sz="0" w:space="0" w:color="auto"/>
        <w:left w:val="none" w:sz="0" w:space="0" w:color="auto"/>
        <w:bottom w:val="none" w:sz="0" w:space="0" w:color="auto"/>
        <w:right w:val="none" w:sz="0" w:space="0" w:color="auto"/>
      </w:divBdr>
    </w:div>
    <w:div w:id="1658725568">
      <w:bodyDiv w:val="1"/>
      <w:marLeft w:val="0"/>
      <w:marRight w:val="0"/>
      <w:marTop w:val="0"/>
      <w:marBottom w:val="0"/>
      <w:divBdr>
        <w:top w:val="none" w:sz="0" w:space="0" w:color="auto"/>
        <w:left w:val="none" w:sz="0" w:space="0" w:color="auto"/>
        <w:bottom w:val="none" w:sz="0" w:space="0" w:color="auto"/>
        <w:right w:val="none" w:sz="0" w:space="0" w:color="auto"/>
      </w:divBdr>
    </w:div>
    <w:div w:id="1658806963">
      <w:bodyDiv w:val="1"/>
      <w:marLeft w:val="0"/>
      <w:marRight w:val="0"/>
      <w:marTop w:val="0"/>
      <w:marBottom w:val="0"/>
      <w:divBdr>
        <w:top w:val="none" w:sz="0" w:space="0" w:color="auto"/>
        <w:left w:val="none" w:sz="0" w:space="0" w:color="auto"/>
        <w:bottom w:val="none" w:sz="0" w:space="0" w:color="auto"/>
        <w:right w:val="none" w:sz="0" w:space="0" w:color="auto"/>
      </w:divBdr>
    </w:div>
    <w:div w:id="1658916630">
      <w:bodyDiv w:val="1"/>
      <w:marLeft w:val="0"/>
      <w:marRight w:val="0"/>
      <w:marTop w:val="0"/>
      <w:marBottom w:val="0"/>
      <w:divBdr>
        <w:top w:val="none" w:sz="0" w:space="0" w:color="auto"/>
        <w:left w:val="none" w:sz="0" w:space="0" w:color="auto"/>
        <w:bottom w:val="none" w:sz="0" w:space="0" w:color="auto"/>
        <w:right w:val="none" w:sz="0" w:space="0" w:color="auto"/>
      </w:divBdr>
    </w:div>
    <w:div w:id="1658991341">
      <w:bodyDiv w:val="1"/>
      <w:marLeft w:val="0"/>
      <w:marRight w:val="0"/>
      <w:marTop w:val="0"/>
      <w:marBottom w:val="0"/>
      <w:divBdr>
        <w:top w:val="none" w:sz="0" w:space="0" w:color="auto"/>
        <w:left w:val="none" w:sz="0" w:space="0" w:color="auto"/>
        <w:bottom w:val="none" w:sz="0" w:space="0" w:color="auto"/>
        <w:right w:val="none" w:sz="0" w:space="0" w:color="auto"/>
      </w:divBdr>
    </w:div>
    <w:div w:id="1659069748">
      <w:bodyDiv w:val="1"/>
      <w:marLeft w:val="0"/>
      <w:marRight w:val="0"/>
      <w:marTop w:val="0"/>
      <w:marBottom w:val="0"/>
      <w:divBdr>
        <w:top w:val="none" w:sz="0" w:space="0" w:color="auto"/>
        <w:left w:val="none" w:sz="0" w:space="0" w:color="auto"/>
        <w:bottom w:val="none" w:sz="0" w:space="0" w:color="auto"/>
        <w:right w:val="none" w:sz="0" w:space="0" w:color="auto"/>
      </w:divBdr>
    </w:div>
    <w:div w:id="1659263354">
      <w:bodyDiv w:val="1"/>
      <w:marLeft w:val="0"/>
      <w:marRight w:val="0"/>
      <w:marTop w:val="0"/>
      <w:marBottom w:val="0"/>
      <w:divBdr>
        <w:top w:val="none" w:sz="0" w:space="0" w:color="auto"/>
        <w:left w:val="none" w:sz="0" w:space="0" w:color="auto"/>
        <w:bottom w:val="none" w:sz="0" w:space="0" w:color="auto"/>
        <w:right w:val="none" w:sz="0" w:space="0" w:color="auto"/>
      </w:divBdr>
    </w:div>
    <w:div w:id="1659386123">
      <w:bodyDiv w:val="1"/>
      <w:marLeft w:val="0"/>
      <w:marRight w:val="0"/>
      <w:marTop w:val="0"/>
      <w:marBottom w:val="0"/>
      <w:divBdr>
        <w:top w:val="none" w:sz="0" w:space="0" w:color="auto"/>
        <w:left w:val="none" w:sz="0" w:space="0" w:color="auto"/>
        <w:bottom w:val="none" w:sz="0" w:space="0" w:color="auto"/>
        <w:right w:val="none" w:sz="0" w:space="0" w:color="auto"/>
      </w:divBdr>
    </w:div>
    <w:div w:id="1659452848">
      <w:bodyDiv w:val="1"/>
      <w:marLeft w:val="0"/>
      <w:marRight w:val="0"/>
      <w:marTop w:val="0"/>
      <w:marBottom w:val="0"/>
      <w:divBdr>
        <w:top w:val="none" w:sz="0" w:space="0" w:color="auto"/>
        <w:left w:val="none" w:sz="0" w:space="0" w:color="auto"/>
        <w:bottom w:val="none" w:sz="0" w:space="0" w:color="auto"/>
        <w:right w:val="none" w:sz="0" w:space="0" w:color="auto"/>
      </w:divBdr>
    </w:div>
    <w:div w:id="1659503946">
      <w:bodyDiv w:val="1"/>
      <w:marLeft w:val="0"/>
      <w:marRight w:val="0"/>
      <w:marTop w:val="0"/>
      <w:marBottom w:val="0"/>
      <w:divBdr>
        <w:top w:val="none" w:sz="0" w:space="0" w:color="auto"/>
        <w:left w:val="none" w:sz="0" w:space="0" w:color="auto"/>
        <w:bottom w:val="none" w:sz="0" w:space="0" w:color="auto"/>
        <w:right w:val="none" w:sz="0" w:space="0" w:color="auto"/>
      </w:divBdr>
    </w:div>
    <w:div w:id="1659528314">
      <w:bodyDiv w:val="1"/>
      <w:marLeft w:val="0"/>
      <w:marRight w:val="0"/>
      <w:marTop w:val="0"/>
      <w:marBottom w:val="0"/>
      <w:divBdr>
        <w:top w:val="none" w:sz="0" w:space="0" w:color="auto"/>
        <w:left w:val="none" w:sz="0" w:space="0" w:color="auto"/>
        <w:bottom w:val="none" w:sz="0" w:space="0" w:color="auto"/>
        <w:right w:val="none" w:sz="0" w:space="0" w:color="auto"/>
      </w:divBdr>
    </w:div>
    <w:div w:id="1659530268">
      <w:bodyDiv w:val="1"/>
      <w:marLeft w:val="0"/>
      <w:marRight w:val="0"/>
      <w:marTop w:val="0"/>
      <w:marBottom w:val="0"/>
      <w:divBdr>
        <w:top w:val="none" w:sz="0" w:space="0" w:color="auto"/>
        <w:left w:val="none" w:sz="0" w:space="0" w:color="auto"/>
        <w:bottom w:val="none" w:sz="0" w:space="0" w:color="auto"/>
        <w:right w:val="none" w:sz="0" w:space="0" w:color="auto"/>
      </w:divBdr>
    </w:div>
    <w:div w:id="1659533373">
      <w:bodyDiv w:val="1"/>
      <w:marLeft w:val="0"/>
      <w:marRight w:val="0"/>
      <w:marTop w:val="0"/>
      <w:marBottom w:val="0"/>
      <w:divBdr>
        <w:top w:val="none" w:sz="0" w:space="0" w:color="auto"/>
        <w:left w:val="none" w:sz="0" w:space="0" w:color="auto"/>
        <w:bottom w:val="none" w:sz="0" w:space="0" w:color="auto"/>
        <w:right w:val="none" w:sz="0" w:space="0" w:color="auto"/>
      </w:divBdr>
    </w:div>
    <w:div w:id="1659772539">
      <w:bodyDiv w:val="1"/>
      <w:marLeft w:val="0"/>
      <w:marRight w:val="0"/>
      <w:marTop w:val="0"/>
      <w:marBottom w:val="0"/>
      <w:divBdr>
        <w:top w:val="none" w:sz="0" w:space="0" w:color="auto"/>
        <w:left w:val="none" w:sz="0" w:space="0" w:color="auto"/>
        <w:bottom w:val="none" w:sz="0" w:space="0" w:color="auto"/>
        <w:right w:val="none" w:sz="0" w:space="0" w:color="auto"/>
      </w:divBdr>
    </w:div>
    <w:div w:id="1659915229">
      <w:bodyDiv w:val="1"/>
      <w:marLeft w:val="0"/>
      <w:marRight w:val="0"/>
      <w:marTop w:val="0"/>
      <w:marBottom w:val="0"/>
      <w:divBdr>
        <w:top w:val="none" w:sz="0" w:space="0" w:color="auto"/>
        <w:left w:val="none" w:sz="0" w:space="0" w:color="auto"/>
        <w:bottom w:val="none" w:sz="0" w:space="0" w:color="auto"/>
        <w:right w:val="none" w:sz="0" w:space="0" w:color="auto"/>
      </w:divBdr>
    </w:div>
    <w:div w:id="1659918416">
      <w:bodyDiv w:val="1"/>
      <w:marLeft w:val="0"/>
      <w:marRight w:val="0"/>
      <w:marTop w:val="0"/>
      <w:marBottom w:val="0"/>
      <w:divBdr>
        <w:top w:val="none" w:sz="0" w:space="0" w:color="auto"/>
        <w:left w:val="none" w:sz="0" w:space="0" w:color="auto"/>
        <w:bottom w:val="none" w:sz="0" w:space="0" w:color="auto"/>
        <w:right w:val="none" w:sz="0" w:space="0" w:color="auto"/>
      </w:divBdr>
    </w:div>
    <w:div w:id="1659965977">
      <w:bodyDiv w:val="1"/>
      <w:marLeft w:val="0"/>
      <w:marRight w:val="0"/>
      <w:marTop w:val="0"/>
      <w:marBottom w:val="0"/>
      <w:divBdr>
        <w:top w:val="none" w:sz="0" w:space="0" w:color="auto"/>
        <w:left w:val="none" w:sz="0" w:space="0" w:color="auto"/>
        <w:bottom w:val="none" w:sz="0" w:space="0" w:color="auto"/>
        <w:right w:val="none" w:sz="0" w:space="0" w:color="auto"/>
      </w:divBdr>
    </w:div>
    <w:div w:id="1660187365">
      <w:bodyDiv w:val="1"/>
      <w:marLeft w:val="0"/>
      <w:marRight w:val="0"/>
      <w:marTop w:val="0"/>
      <w:marBottom w:val="0"/>
      <w:divBdr>
        <w:top w:val="none" w:sz="0" w:space="0" w:color="auto"/>
        <w:left w:val="none" w:sz="0" w:space="0" w:color="auto"/>
        <w:bottom w:val="none" w:sz="0" w:space="0" w:color="auto"/>
        <w:right w:val="none" w:sz="0" w:space="0" w:color="auto"/>
      </w:divBdr>
    </w:div>
    <w:div w:id="1660226111">
      <w:bodyDiv w:val="1"/>
      <w:marLeft w:val="0"/>
      <w:marRight w:val="0"/>
      <w:marTop w:val="0"/>
      <w:marBottom w:val="0"/>
      <w:divBdr>
        <w:top w:val="none" w:sz="0" w:space="0" w:color="auto"/>
        <w:left w:val="none" w:sz="0" w:space="0" w:color="auto"/>
        <w:bottom w:val="none" w:sz="0" w:space="0" w:color="auto"/>
        <w:right w:val="none" w:sz="0" w:space="0" w:color="auto"/>
      </w:divBdr>
    </w:div>
    <w:div w:id="1660227839">
      <w:bodyDiv w:val="1"/>
      <w:marLeft w:val="0"/>
      <w:marRight w:val="0"/>
      <w:marTop w:val="0"/>
      <w:marBottom w:val="0"/>
      <w:divBdr>
        <w:top w:val="none" w:sz="0" w:space="0" w:color="auto"/>
        <w:left w:val="none" w:sz="0" w:space="0" w:color="auto"/>
        <w:bottom w:val="none" w:sz="0" w:space="0" w:color="auto"/>
        <w:right w:val="none" w:sz="0" w:space="0" w:color="auto"/>
      </w:divBdr>
    </w:div>
    <w:div w:id="1660377776">
      <w:bodyDiv w:val="1"/>
      <w:marLeft w:val="0"/>
      <w:marRight w:val="0"/>
      <w:marTop w:val="0"/>
      <w:marBottom w:val="0"/>
      <w:divBdr>
        <w:top w:val="none" w:sz="0" w:space="0" w:color="auto"/>
        <w:left w:val="none" w:sz="0" w:space="0" w:color="auto"/>
        <w:bottom w:val="none" w:sz="0" w:space="0" w:color="auto"/>
        <w:right w:val="none" w:sz="0" w:space="0" w:color="auto"/>
      </w:divBdr>
    </w:div>
    <w:div w:id="1660378300">
      <w:bodyDiv w:val="1"/>
      <w:marLeft w:val="0"/>
      <w:marRight w:val="0"/>
      <w:marTop w:val="0"/>
      <w:marBottom w:val="0"/>
      <w:divBdr>
        <w:top w:val="none" w:sz="0" w:space="0" w:color="auto"/>
        <w:left w:val="none" w:sz="0" w:space="0" w:color="auto"/>
        <w:bottom w:val="none" w:sz="0" w:space="0" w:color="auto"/>
        <w:right w:val="none" w:sz="0" w:space="0" w:color="auto"/>
      </w:divBdr>
    </w:div>
    <w:div w:id="1660422443">
      <w:bodyDiv w:val="1"/>
      <w:marLeft w:val="0"/>
      <w:marRight w:val="0"/>
      <w:marTop w:val="0"/>
      <w:marBottom w:val="0"/>
      <w:divBdr>
        <w:top w:val="none" w:sz="0" w:space="0" w:color="auto"/>
        <w:left w:val="none" w:sz="0" w:space="0" w:color="auto"/>
        <w:bottom w:val="none" w:sz="0" w:space="0" w:color="auto"/>
        <w:right w:val="none" w:sz="0" w:space="0" w:color="auto"/>
      </w:divBdr>
    </w:div>
    <w:div w:id="1660498775">
      <w:bodyDiv w:val="1"/>
      <w:marLeft w:val="0"/>
      <w:marRight w:val="0"/>
      <w:marTop w:val="0"/>
      <w:marBottom w:val="0"/>
      <w:divBdr>
        <w:top w:val="none" w:sz="0" w:space="0" w:color="auto"/>
        <w:left w:val="none" w:sz="0" w:space="0" w:color="auto"/>
        <w:bottom w:val="none" w:sz="0" w:space="0" w:color="auto"/>
        <w:right w:val="none" w:sz="0" w:space="0" w:color="auto"/>
      </w:divBdr>
    </w:div>
    <w:div w:id="1660501938">
      <w:bodyDiv w:val="1"/>
      <w:marLeft w:val="0"/>
      <w:marRight w:val="0"/>
      <w:marTop w:val="0"/>
      <w:marBottom w:val="0"/>
      <w:divBdr>
        <w:top w:val="none" w:sz="0" w:space="0" w:color="auto"/>
        <w:left w:val="none" w:sz="0" w:space="0" w:color="auto"/>
        <w:bottom w:val="none" w:sz="0" w:space="0" w:color="auto"/>
        <w:right w:val="none" w:sz="0" w:space="0" w:color="auto"/>
      </w:divBdr>
    </w:div>
    <w:div w:id="1660768731">
      <w:bodyDiv w:val="1"/>
      <w:marLeft w:val="0"/>
      <w:marRight w:val="0"/>
      <w:marTop w:val="0"/>
      <w:marBottom w:val="0"/>
      <w:divBdr>
        <w:top w:val="none" w:sz="0" w:space="0" w:color="auto"/>
        <w:left w:val="none" w:sz="0" w:space="0" w:color="auto"/>
        <w:bottom w:val="none" w:sz="0" w:space="0" w:color="auto"/>
        <w:right w:val="none" w:sz="0" w:space="0" w:color="auto"/>
      </w:divBdr>
    </w:div>
    <w:div w:id="1660770896">
      <w:bodyDiv w:val="1"/>
      <w:marLeft w:val="0"/>
      <w:marRight w:val="0"/>
      <w:marTop w:val="0"/>
      <w:marBottom w:val="0"/>
      <w:divBdr>
        <w:top w:val="none" w:sz="0" w:space="0" w:color="auto"/>
        <w:left w:val="none" w:sz="0" w:space="0" w:color="auto"/>
        <w:bottom w:val="none" w:sz="0" w:space="0" w:color="auto"/>
        <w:right w:val="none" w:sz="0" w:space="0" w:color="auto"/>
      </w:divBdr>
    </w:div>
    <w:div w:id="1660883064">
      <w:bodyDiv w:val="1"/>
      <w:marLeft w:val="0"/>
      <w:marRight w:val="0"/>
      <w:marTop w:val="0"/>
      <w:marBottom w:val="0"/>
      <w:divBdr>
        <w:top w:val="none" w:sz="0" w:space="0" w:color="auto"/>
        <w:left w:val="none" w:sz="0" w:space="0" w:color="auto"/>
        <w:bottom w:val="none" w:sz="0" w:space="0" w:color="auto"/>
        <w:right w:val="none" w:sz="0" w:space="0" w:color="auto"/>
      </w:divBdr>
    </w:div>
    <w:div w:id="1660960805">
      <w:bodyDiv w:val="1"/>
      <w:marLeft w:val="0"/>
      <w:marRight w:val="0"/>
      <w:marTop w:val="0"/>
      <w:marBottom w:val="0"/>
      <w:divBdr>
        <w:top w:val="none" w:sz="0" w:space="0" w:color="auto"/>
        <w:left w:val="none" w:sz="0" w:space="0" w:color="auto"/>
        <w:bottom w:val="none" w:sz="0" w:space="0" w:color="auto"/>
        <w:right w:val="none" w:sz="0" w:space="0" w:color="auto"/>
      </w:divBdr>
    </w:div>
    <w:div w:id="1661032116">
      <w:bodyDiv w:val="1"/>
      <w:marLeft w:val="0"/>
      <w:marRight w:val="0"/>
      <w:marTop w:val="0"/>
      <w:marBottom w:val="0"/>
      <w:divBdr>
        <w:top w:val="none" w:sz="0" w:space="0" w:color="auto"/>
        <w:left w:val="none" w:sz="0" w:space="0" w:color="auto"/>
        <w:bottom w:val="none" w:sz="0" w:space="0" w:color="auto"/>
        <w:right w:val="none" w:sz="0" w:space="0" w:color="auto"/>
      </w:divBdr>
    </w:div>
    <w:div w:id="1661039532">
      <w:bodyDiv w:val="1"/>
      <w:marLeft w:val="0"/>
      <w:marRight w:val="0"/>
      <w:marTop w:val="0"/>
      <w:marBottom w:val="0"/>
      <w:divBdr>
        <w:top w:val="none" w:sz="0" w:space="0" w:color="auto"/>
        <w:left w:val="none" w:sz="0" w:space="0" w:color="auto"/>
        <w:bottom w:val="none" w:sz="0" w:space="0" w:color="auto"/>
        <w:right w:val="none" w:sz="0" w:space="0" w:color="auto"/>
      </w:divBdr>
    </w:div>
    <w:div w:id="1661150727">
      <w:bodyDiv w:val="1"/>
      <w:marLeft w:val="0"/>
      <w:marRight w:val="0"/>
      <w:marTop w:val="0"/>
      <w:marBottom w:val="0"/>
      <w:divBdr>
        <w:top w:val="none" w:sz="0" w:space="0" w:color="auto"/>
        <w:left w:val="none" w:sz="0" w:space="0" w:color="auto"/>
        <w:bottom w:val="none" w:sz="0" w:space="0" w:color="auto"/>
        <w:right w:val="none" w:sz="0" w:space="0" w:color="auto"/>
      </w:divBdr>
    </w:div>
    <w:div w:id="1661158524">
      <w:bodyDiv w:val="1"/>
      <w:marLeft w:val="0"/>
      <w:marRight w:val="0"/>
      <w:marTop w:val="0"/>
      <w:marBottom w:val="0"/>
      <w:divBdr>
        <w:top w:val="none" w:sz="0" w:space="0" w:color="auto"/>
        <w:left w:val="none" w:sz="0" w:space="0" w:color="auto"/>
        <w:bottom w:val="none" w:sz="0" w:space="0" w:color="auto"/>
        <w:right w:val="none" w:sz="0" w:space="0" w:color="auto"/>
      </w:divBdr>
    </w:div>
    <w:div w:id="1661232852">
      <w:bodyDiv w:val="1"/>
      <w:marLeft w:val="0"/>
      <w:marRight w:val="0"/>
      <w:marTop w:val="0"/>
      <w:marBottom w:val="0"/>
      <w:divBdr>
        <w:top w:val="none" w:sz="0" w:space="0" w:color="auto"/>
        <w:left w:val="none" w:sz="0" w:space="0" w:color="auto"/>
        <w:bottom w:val="none" w:sz="0" w:space="0" w:color="auto"/>
        <w:right w:val="none" w:sz="0" w:space="0" w:color="auto"/>
      </w:divBdr>
    </w:div>
    <w:div w:id="1661423234">
      <w:bodyDiv w:val="1"/>
      <w:marLeft w:val="0"/>
      <w:marRight w:val="0"/>
      <w:marTop w:val="0"/>
      <w:marBottom w:val="0"/>
      <w:divBdr>
        <w:top w:val="none" w:sz="0" w:space="0" w:color="auto"/>
        <w:left w:val="none" w:sz="0" w:space="0" w:color="auto"/>
        <w:bottom w:val="none" w:sz="0" w:space="0" w:color="auto"/>
        <w:right w:val="none" w:sz="0" w:space="0" w:color="auto"/>
      </w:divBdr>
    </w:div>
    <w:div w:id="1661498549">
      <w:bodyDiv w:val="1"/>
      <w:marLeft w:val="0"/>
      <w:marRight w:val="0"/>
      <w:marTop w:val="0"/>
      <w:marBottom w:val="0"/>
      <w:divBdr>
        <w:top w:val="none" w:sz="0" w:space="0" w:color="auto"/>
        <w:left w:val="none" w:sz="0" w:space="0" w:color="auto"/>
        <w:bottom w:val="none" w:sz="0" w:space="0" w:color="auto"/>
        <w:right w:val="none" w:sz="0" w:space="0" w:color="auto"/>
      </w:divBdr>
    </w:div>
    <w:div w:id="1661538805">
      <w:bodyDiv w:val="1"/>
      <w:marLeft w:val="0"/>
      <w:marRight w:val="0"/>
      <w:marTop w:val="0"/>
      <w:marBottom w:val="0"/>
      <w:divBdr>
        <w:top w:val="none" w:sz="0" w:space="0" w:color="auto"/>
        <w:left w:val="none" w:sz="0" w:space="0" w:color="auto"/>
        <w:bottom w:val="none" w:sz="0" w:space="0" w:color="auto"/>
        <w:right w:val="none" w:sz="0" w:space="0" w:color="auto"/>
      </w:divBdr>
    </w:div>
    <w:div w:id="1661545655">
      <w:bodyDiv w:val="1"/>
      <w:marLeft w:val="0"/>
      <w:marRight w:val="0"/>
      <w:marTop w:val="0"/>
      <w:marBottom w:val="0"/>
      <w:divBdr>
        <w:top w:val="none" w:sz="0" w:space="0" w:color="auto"/>
        <w:left w:val="none" w:sz="0" w:space="0" w:color="auto"/>
        <w:bottom w:val="none" w:sz="0" w:space="0" w:color="auto"/>
        <w:right w:val="none" w:sz="0" w:space="0" w:color="auto"/>
      </w:divBdr>
    </w:div>
    <w:div w:id="1661805945">
      <w:bodyDiv w:val="1"/>
      <w:marLeft w:val="0"/>
      <w:marRight w:val="0"/>
      <w:marTop w:val="0"/>
      <w:marBottom w:val="0"/>
      <w:divBdr>
        <w:top w:val="none" w:sz="0" w:space="0" w:color="auto"/>
        <w:left w:val="none" w:sz="0" w:space="0" w:color="auto"/>
        <w:bottom w:val="none" w:sz="0" w:space="0" w:color="auto"/>
        <w:right w:val="none" w:sz="0" w:space="0" w:color="auto"/>
      </w:divBdr>
    </w:div>
    <w:div w:id="1661880633">
      <w:bodyDiv w:val="1"/>
      <w:marLeft w:val="0"/>
      <w:marRight w:val="0"/>
      <w:marTop w:val="0"/>
      <w:marBottom w:val="0"/>
      <w:divBdr>
        <w:top w:val="none" w:sz="0" w:space="0" w:color="auto"/>
        <w:left w:val="none" w:sz="0" w:space="0" w:color="auto"/>
        <w:bottom w:val="none" w:sz="0" w:space="0" w:color="auto"/>
        <w:right w:val="none" w:sz="0" w:space="0" w:color="auto"/>
      </w:divBdr>
    </w:div>
    <w:div w:id="1661889264">
      <w:bodyDiv w:val="1"/>
      <w:marLeft w:val="0"/>
      <w:marRight w:val="0"/>
      <w:marTop w:val="0"/>
      <w:marBottom w:val="0"/>
      <w:divBdr>
        <w:top w:val="none" w:sz="0" w:space="0" w:color="auto"/>
        <w:left w:val="none" w:sz="0" w:space="0" w:color="auto"/>
        <w:bottom w:val="none" w:sz="0" w:space="0" w:color="auto"/>
        <w:right w:val="none" w:sz="0" w:space="0" w:color="auto"/>
      </w:divBdr>
    </w:div>
    <w:div w:id="1662155072">
      <w:bodyDiv w:val="1"/>
      <w:marLeft w:val="0"/>
      <w:marRight w:val="0"/>
      <w:marTop w:val="0"/>
      <w:marBottom w:val="0"/>
      <w:divBdr>
        <w:top w:val="none" w:sz="0" w:space="0" w:color="auto"/>
        <w:left w:val="none" w:sz="0" w:space="0" w:color="auto"/>
        <w:bottom w:val="none" w:sz="0" w:space="0" w:color="auto"/>
        <w:right w:val="none" w:sz="0" w:space="0" w:color="auto"/>
      </w:divBdr>
    </w:div>
    <w:div w:id="1662270328">
      <w:bodyDiv w:val="1"/>
      <w:marLeft w:val="0"/>
      <w:marRight w:val="0"/>
      <w:marTop w:val="0"/>
      <w:marBottom w:val="0"/>
      <w:divBdr>
        <w:top w:val="none" w:sz="0" w:space="0" w:color="auto"/>
        <w:left w:val="none" w:sz="0" w:space="0" w:color="auto"/>
        <w:bottom w:val="none" w:sz="0" w:space="0" w:color="auto"/>
        <w:right w:val="none" w:sz="0" w:space="0" w:color="auto"/>
      </w:divBdr>
    </w:div>
    <w:div w:id="1662612847">
      <w:bodyDiv w:val="1"/>
      <w:marLeft w:val="0"/>
      <w:marRight w:val="0"/>
      <w:marTop w:val="0"/>
      <w:marBottom w:val="0"/>
      <w:divBdr>
        <w:top w:val="none" w:sz="0" w:space="0" w:color="auto"/>
        <w:left w:val="none" w:sz="0" w:space="0" w:color="auto"/>
        <w:bottom w:val="none" w:sz="0" w:space="0" w:color="auto"/>
        <w:right w:val="none" w:sz="0" w:space="0" w:color="auto"/>
      </w:divBdr>
    </w:div>
    <w:div w:id="1662849547">
      <w:bodyDiv w:val="1"/>
      <w:marLeft w:val="0"/>
      <w:marRight w:val="0"/>
      <w:marTop w:val="0"/>
      <w:marBottom w:val="0"/>
      <w:divBdr>
        <w:top w:val="none" w:sz="0" w:space="0" w:color="auto"/>
        <w:left w:val="none" w:sz="0" w:space="0" w:color="auto"/>
        <w:bottom w:val="none" w:sz="0" w:space="0" w:color="auto"/>
        <w:right w:val="none" w:sz="0" w:space="0" w:color="auto"/>
      </w:divBdr>
    </w:div>
    <w:div w:id="1662998152">
      <w:bodyDiv w:val="1"/>
      <w:marLeft w:val="0"/>
      <w:marRight w:val="0"/>
      <w:marTop w:val="0"/>
      <w:marBottom w:val="0"/>
      <w:divBdr>
        <w:top w:val="none" w:sz="0" w:space="0" w:color="auto"/>
        <w:left w:val="none" w:sz="0" w:space="0" w:color="auto"/>
        <w:bottom w:val="none" w:sz="0" w:space="0" w:color="auto"/>
        <w:right w:val="none" w:sz="0" w:space="0" w:color="auto"/>
      </w:divBdr>
    </w:div>
    <w:div w:id="1663045622">
      <w:bodyDiv w:val="1"/>
      <w:marLeft w:val="0"/>
      <w:marRight w:val="0"/>
      <w:marTop w:val="0"/>
      <w:marBottom w:val="0"/>
      <w:divBdr>
        <w:top w:val="none" w:sz="0" w:space="0" w:color="auto"/>
        <w:left w:val="none" w:sz="0" w:space="0" w:color="auto"/>
        <w:bottom w:val="none" w:sz="0" w:space="0" w:color="auto"/>
        <w:right w:val="none" w:sz="0" w:space="0" w:color="auto"/>
      </w:divBdr>
    </w:div>
    <w:div w:id="1663123699">
      <w:bodyDiv w:val="1"/>
      <w:marLeft w:val="0"/>
      <w:marRight w:val="0"/>
      <w:marTop w:val="0"/>
      <w:marBottom w:val="0"/>
      <w:divBdr>
        <w:top w:val="none" w:sz="0" w:space="0" w:color="auto"/>
        <w:left w:val="none" w:sz="0" w:space="0" w:color="auto"/>
        <w:bottom w:val="none" w:sz="0" w:space="0" w:color="auto"/>
        <w:right w:val="none" w:sz="0" w:space="0" w:color="auto"/>
      </w:divBdr>
    </w:div>
    <w:div w:id="1663194004">
      <w:bodyDiv w:val="1"/>
      <w:marLeft w:val="0"/>
      <w:marRight w:val="0"/>
      <w:marTop w:val="0"/>
      <w:marBottom w:val="0"/>
      <w:divBdr>
        <w:top w:val="none" w:sz="0" w:space="0" w:color="auto"/>
        <w:left w:val="none" w:sz="0" w:space="0" w:color="auto"/>
        <w:bottom w:val="none" w:sz="0" w:space="0" w:color="auto"/>
        <w:right w:val="none" w:sz="0" w:space="0" w:color="auto"/>
      </w:divBdr>
    </w:div>
    <w:div w:id="1663266455">
      <w:bodyDiv w:val="1"/>
      <w:marLeft w:val="0"/>
      <w:marRight w:val="0"/>
      <w:marTop w:val="0"/>
      <w:marBottom w:val="0"/>
      <w:divBdr>
        <w:top w:val="none" w:sz="0" w:space="0" w:color="auto"/>
        <w:left w:val="none" w:sz="0" w:space="0" w:color="auto"/>
        <w:bottom w:val="none" w:sz="0" w:space="0" w:color="auto"/>
        <w:right w:val="none" w:sz="0" w:space="0" w:color="auto"/>
      </w:divBdr>
    </w:div>
    <w:div w:id="1663464458">
      <w:bodyDiv w:val="1"/>
      <w:marLeft w:val="0"/>
      <w:marRight w:val="0"/>
      <w:marTop w:val="0"/>
      <w:marBottom w:val="0"/>
      <w:divBdr>
        <w:top w:val="none" w:sz="0" w:space="0" w:color="auto"/>
        <w:left w:val="none" w:sz="0" w:space="0" w:color="auto"/>
        <w:bottom w:val="none" w:sz="0" w:space="0" w:color="auto"/>
        <w:right w:val="none" w:sz="0" w:space="0" w:color="auto"/>
      </w:divBdr>
    </w:div>
    <w:div w:id="1663505039">
      <w:bodyDiv w:val="1"/>
      <w:marLeft w:val="0"/>
      <w:marRight w:val="0"/>
      <w:marTop w:val="0"/>
      <w:marBottom w:val="0"/>
      <w:divBdr>
        <w:top w:val="none" w:sz="0" w:space="0" w:color="auto"/>
        <w:left w:val="none" w:sz="0" w:space="0" w:color="auto"/>
        <w:bottom w:val="none" w:sz="0" w:space="0" w:color="auto"/>
        <w:right w:val="none" w:sz="0" w:space="0" w:color="auto"/>
      </w:divBdr>
    </w:div>
    <w:div w:id="1663700957">
      <w:bodyDiv w:val="1"/>
      <w:marLeft w:val="0"/>
      <w:marRight w:val="0"/>
      <w:marTop w:val="0"/>
      <w:marBottom w:val="0"/>
      <w:divBdr>
        <w:top w:val="none" w:sz="0" w:space="0" w:color="auto"/>
        <w:left w:val="none" w:sz="0" w:space="0" w:color="auto"/>
        <w:bottom w:val="none" w:sz="0" w:space="0" w:color="auto"/>
        <w:right w:val="none" w:sz="0" w:space="0" w:color="auto"/>
      </w:divBdr>
    </w:div>
    <w:div w:id="1663729291">
      <w:bodyDiv w:val="1"/>
      <w:marLeft w:val="0"/>
      <w:marRight w:val="0"/>
      <w:marTop w:val="0"/>
      <w:marBottom w:val="0"/>
      <w:divBdr>
        <w:top w:val="none" w:sz="0" w:space="0" w:color="auto"/>
        <w:left w:val="none" w:sz="0" w:space="0" w:color="auto"/>
        <w:bottom w:val="none" w:sz="0" w:space="0" w:color="auto"/>
        <w:right w:val="none" w:sz="0" w:space="0" w:color="auto"/>
      </w:divBdr>
    </w:div>
    <w:div w:id="1663776190">
      <w:bodyDiv w:val="1"/>
      <w:marLeft w:val="0"/>
      <w:marRight w:val="0"/>
      <w:marTop w:val="0"/>
      <w:marBottom w:val="0"/>
      <w:divBdr>
        <w:top w:val="none" w:sz="0" w:space="0" w:color="auto"/>
        <w:left w:val="none" w:sz="0" w:space="0" w:color="auto"/>
        <w:bottom w:val="none" w:sz="0" w:space="0" w:color="auto"/>
        <w:right w:val="none" w:sz="0" w:space="0" w:color="auto"/>
      </w:divBdr>
    </w:div>
    <w:div w:id="1663894115">
      <w:bodyDiv w:val="1"/>
      <w:marLeft w:val="0"/>
      <w:marRight w:val="0"/>
      <w:marTop w:val="0"/>
      <w:marBottom w:val="0"/>
      <w:divBdr>
        <w:top w:val="none" w:sz="0" w:space="0" w:color="auto"/>
        <w:left w:val="none" w:sz="0" w:space="0" w:color="auto"/>
        <w:bottom w:val="none" w:sz="0" w:space="0" w:color="auto"/>
        <w:right w:val="none" w:sz="0" w:space="0" w:color="auto"/>
      </w:divBdr>
    </w:div>
    <w:div w:id="1663970978">
      <w:bodyDiv w:val="1"/>
      <w:marLeft w:val="0"/>
      <w:marRight w:val="0"/>
      <w:marTop w:val="0"/>
      <w:marBottom w:val="0"/>
      <w:divBdr>
        <w:top w:val="none" w:sz="0" w:space="0" w:color="auto"/>
        <w:left w:val="none" w:sz="0" w:space="0" w:color="auto"/>
        <w:bottom w:val="none" w:sz="0" w:space="0" w:color="auto"/>
        <w:right w:val="none" w:sz="0" w:space="0" w:color="auto"/>
      </w:divBdr>
    </w:div>
    <w:div w:id="1664044350">
      <w:bodyDiv w:val="1"/>
      <w:marLeft w:val="0"/>
      <w:marRight w:val="0"/>
      <w:marTop w:val="0"/>
      <w:marBottom w:val="0"/>
      <w:divBdr>
        <w:top w:val="none" w:sz="0" w:space="0" w:color="auto"/>
        <w:left w:val="none" w:sz="0" w:space="0" w:color="auto"/>
        <w:bottom w:val="none" w:sz="0" w:space="0" w:color="auto"/>
        <w:right w:val="none" w:sz="0" w:space="0" w:color="auto"/>
      </w:divBdr>
    </w:div>
    <w:div w:id="1664166158">
      <w:bodyDiv w:val="1"/>
      <w:marLeft w:val="0"/>
      <w:marRight w:val="0"/>
      <w:marTop w:val="0"/>
      <w:marBottom w:val="0"/>
      <w:divBdr>
        <w:top w:val="none" w:sz="0" w:space="0" w:color="auto"/>
        <w:left w:val="none" w:sz="0" w:space="0" w:color="auto"/>
        <w:bottom w:val="none" w:sz="0" w:space="0" w:color="auto"/>
        <w:right w:val="none" w:sz="0" w:space="0" w:color="auto"/>
      </w:divBdr>
    </w:div>
    <w:div w:id="1664317152">
      <w:bodyDiv w:val="1"/>
      <w:marLeft w:val="0"/>
      <w:marRight w:val="0"/>
      <w:marTop w:val="0"/>
      <w:marBottom w:val="0"/>
      <w:divBdr>
        <w:top w:val="none" w:sz="0" w:space="0" w:color="auto"/>
        <w:left w:val="none" w:sz="0" w:space="0" w:color="auto"/>
        <w:bottom w:val="none" w:sz="0" w:space="0" w:color="auto"/>
        <w:right w:val="none" w:sz="0" w:space="0" w:color="auto"/>
      </w:divBdr>
    </w:div>
    <w:div w:id="1664384555">
      <w:bodyDiv w:val="1"/>
      <w:marLeft w:val="0"/>
      <w:marRight w:val="0"/>
      <w:marTop w:val="0"/>
      <w:marBottom w:val="0"/>
      <w:divBdr>
        <w:top w:val="none" w:sz="0" w:space="0" w:color="auto"/>
        <w:left w:val="none" w:sz="0" w:space="0" w:color="auto"/>
        <w:bottom w:val="none" w:sz="0" w:space="0" w:color="auto"/>
        <w:right w:val="none" w:sz="0" w:space="0" w:color="auto"/>
      </w:divBdr>
    </w:div>
    <w:div w:id="1664429628">
      <w:bodyDiv w:val="1"/>
      <w:marLeft w:val="0"/>
      <w:marRight w:val="0"/>
      <w:marTop w:val="0"/>
      <w:marBottom w:val="0"/>
      <w:divBdr>
        <w:top w:val="none" w:sz="0" w:space="0" w:color="auto"/>
        <w:left w:val="none" w:sz="0" w:space="0" w:color="auto"/>
        <w:bottom w:val="none" w:sz="0" w:space="0" w:color="auto"/>
        <w:right w:val="none" w:sz="0" w:space="0" w:color="auto"/>
      </w:divBdr>
    </w:div>
    <w:div w:id="1664435856">
      <w:bodyDiv w:val="1"/>
      <w:marLeft w:val="0"/>
      <w:marRight w:val="0"/>
      <w:marTop w:val="0"/>
      <w:marBottom w:val="0"/>
      <w:divBdr>
        <w:top w:val="none" w:sz="0" w:space="0" w:color="auto"/>
        <w:left w:val="none" w:sz="0" w:space="0" w:color="auto"/>
        <w:bottom w:val="none" w:sz="0" w:space="0" w:color="auto"/>
        <w:right w:val="none" w:sz="0" w:space="0" w:color="auto"/>
      </w:divBdr>
    </w:div>
    <w:div w:id="1664503139">
      <w:bodyDiv w:val="1"/>
      <w:marLeft w:val="0"/>
      <w:marRight w:val="0"/>
      <w:marTop w:val="0"/>
      <w:marBottom w:val="0"/>
      <w:divBdr>
        <w:top w:val="none" w:sz="0" w:space="0" w:color="auto"/>
        <w:left w:val="none" w:sz="0" w:space="0" w:color="auto"/>
        <w:bottom w:val="none" w:sz="0" w:space="0" w:color="auto"/>
        <w:right w:val="none" w:sz="0" w:space="0" w:color="auto"/>
      </w:divBdr>
    </w:div>
    <w:div w:id="1664551762">
      <w:bodyDiv w:val="1"/>
      <w:marLeft w:val="0"/>
      <w:marRight w:val="0"/>
      <w:marTop w:val="0"/>
      <w:marBottom w:val="0"/>
      <w:divBdr>
        <w:top w:val="none" w:sz="0" w:space="0" w:color="auto"/>
        <w:left w:val="none" w:sz="0" w:space="0" w:color="auto"/>
        <w:bottom w:val="none" w:sz="0" w:space="0" w:color="auto"/>
        <w:right w:val="none" w:sz="0" w:space="0" w:color="auto"/>
      </w:divBdr>
    </w:div>
    <w:div w:id="1664698134">
      <w:bodyDiv w:val="1"/>
      <w:marLeft w:val="0"/>
      <w:marRight w:val="0"/>
      <w:marTop w:val="0"/>
      <w:marBottom w:val="0"/>
      <w:divBdr>
        <w:top w:val="none" w:sz="0" w:space="0" w:color="auto"/>
        <w:left w:val="none" w:sz="0" w:space="0" w:color="auto"/>
        <w:bottom w:val="none" w:sz="0" w:space="0" w:color="auto"/>
        <w:right w:val="none" w:sz="0" w:space="0" w:color="auto"/>
      </w:divBdr>
    </w:div>
    <w:div w:id="1664746910">
      <w:bodyDiv w:val="1"/>
      <w:marLeft w:val="0"/>
      <w:marRight w:val="0"/>
      <w:marTop w:val="0"/>
      <w:marBottom w:val="0"/>
      <w:divBdr>
        <w:top w:val="none" w:sz="0" w:space="0" w:color="auto"/>
        <w:left w:val="none" w:sz="0" w:space="0" w:color="auto"/>
        <w:bottom w:val="none" w:sz="0" w:space="0" w:color="auto"/>
        <w:right w:val="none" w:sz="0" w:space="0" w:color="auto"/>
      </w:divBdr>
    </w:div>
    <w:div w:id="1664897706">
      <w:bodyDiv w:val="1"/>
      <w:marLeft w:val="0"/>
      <w:marRight w:val="0"/>
      <w:marTop w:val="0"/>
      <w:marBottom w:val="0"/>
      <w:divBdr>
        <w:top w:val="none" w:sz="0" w:space="0" w:color="auto"/>
        <w:left w:val="none" w:sz="0" w:space="0" w:color="auto"/>
        <w:bottom w:val="none" w:sz="0" w:space="0" w:color="auto"/>
        <w:right w:val="none" w:sz="0" w:space="0" w:color="auto"/>
      </w:divBdr>
    </w:div>
    <w:div w:id="1664969885">
      <w:bodyDiv w:val="1"/>
      <w:marLeft w:val="0"/>
      <w:marRight w:val="0"/>
      <w:marTop w:val="0"/>
      <w:marBottom w:val="0"/>
      <w:divBdr>
        <w:top w:val="none" w:sz="0" w:space="0" w:color="auto"/>
        <w:left w:val="none" w:sz="0" w:space="0" w:color="auto"/>
        <w:bottom w:val="none" w:sz="0" w:space="0" w:color="auto"/>
        <w:right w:val="none" w:sz="0" w:space="0" w:color="auto"/>
      </w:divBdr>
    </w:div>
    <w:div w:id="1665008159">
      <w:bodyDiv w:val="1"/>
      <w:marLeft w:val="0"/>
      <w:marRight w:val="0"/>
      <w:marTop w:val="0"/>
      <w:marBottom w:val="0"/>
      <w:divBdr>
        <w:top w:val="none" w:sz="0" w:space="0" w:color="auto"/>
        <w:left w:val="none" w:sz="0" w:space="0" w:color="auto"/>
        <w:bottom w:val="none" w:sz="0" w:space="0" w:color="auto"/>
        <w:right w:val="none" w:sz="0" w:space="0" w:color="auto"/>
      </w:divBdr>
    </w:div>
    <w:div w:id="1665160692">
      <w:bodyDiv w:val="1"/>
      <w:marLeft w:val="0"/>
      <w:marRight w:val="0"/>
      <w:marTop w:val="0"/>
      <w:marBottom w:val="0"/>
      <w:divBdr>
        <w:top w:val="none" w:sz="0" w:space="0" w:color="auto"/>
        <w:left w:val="none" w:sz="0" w:space="0" w:color="auto"/>
        <w:bottom w:val="none" w:sz="0" w:space="0" w:color="auto"/>
        <w:right w:val="none" w:sz="0" w:space="0" w:color="auto"/>
      </w:divBdr>
    </w:div>
    <w:div w:id="1665358604">
      <w:bodyDiv w:val="1"/>
      <w:marLeft w:val="0"/>
      <w:marRight w:val="0"/>
      <w:marTop w:val="0"/>
      <w:marBottom w:val="0"/>
      <w:divBdr>
        <w:top w:val="none" w:sz="0" w:space="0" w:color="auto"/>
        <w:left w:val="none" w:sz="0" w:space="0" w:color="auto"/>
        <w:bottom w:val="none" w:sz="0" w:space="0" w:color="auto"/>
        <w:right w:val="none" w:sz="0" w:space="0" w:color="auto"/>
      </w:divBdr>
    </w:div>
    <w:div w:id="1665620816">
      <w:bodyDiv w:val="1"/>
      <w:marLeft w:val="0"/>
      <w:marRight w:val="0"/>
      <w:marTop w:val="0"/>
      <w:marBottom w:val="0"/>
      <w:divBdr>
        <w:top w:val="none" w:sz="0" w:space="0" w:color="auto"/>
        <w:left w:val="none" w:sz="0" w:space="0" w:color="auto"/>
        <w:bottom w:val="none" w:sz="0" w:space="0" w:color="auto"/>
        <w:right w:val="none" w:sz="0" w:space="0" w:color="auto"/>
      </w:divBdr>
    </w:div>
    <w:div w:id="1665623521">
      <w:bodyDiv w:val="1"/>
      <w:marLeft w:val="0"/>
      <w:marRight w:val="0"/>
      <w:marTop w:val="0"/>
      <w:marBottom w:val="0"/>
      <w:divBdr>
        <w:top w:val="none" w:sz="0" w:space="0" w:color="auto"/>
        <w:left w:val="none" w:sz="0" w:space="0" w:color="auto"/>
        <w:bottom w:val="none" w:sz="0" w:space="0" w:color="auto"/>
        <w:right w:val="none" w:sz="0" w:space="0" w:color="auto"/>
      </w:divBdr>
    </w:div>
    <w:div w:id="1665813575">
      <w:bodyDiv w:val="1"/>
      <w:marLeft w:val="0"/>
      <w:marRight w:val="0"/>
      <w:marTop w:val="0"/>
      <w:marBottom w:val="0"/>
      <w:divBdr>
        <w:top w:val="none" w:sz="0" w:space="0" w:color="auto"/>
        <w:left w:val="none" w:sz="0" w:space="0" w:color="auto"/>
        <w:bottom w:val="none" w:sz="0" w:space="0" w:color="auto"/>
        <w:right w:val="none" w:sz="0" w:space="0" w:color="auto"/>
      </w:divBdr>
    </w:div>
    <w:div w:id="1665818450">
      <w:bodyDiv w:val="1"/>
      <w:marLeft w:val="0"/>
      <w:marRight w:val="0"/>
      <w:marTop w:val="0"/>
      <w:marBottom w:val="0"/>
      <w:divBdr>
        <w:top w:val="none" w:sz="0" w:space="0" w:color="auto"/>
        <w:left w:val="none" w:sz="0" w:space="0" w:color="auto"/>
        <w:bottom w:val="none" w:sz="0" w:space="0" w:color="auto"/>
        <w:right w:val="none" w:sz="0" w:space="0" w:color="auto"/>
      </w:divBdr>
    </w:div>
    <w:div w:id="1665820307">
      <w:bodyDiv w:val="1"/>
      <w:marLeft w:val="0"/>
      <w:marRight w:val="0"/>
      <w:marTop w:val="0"/>
      <w:marBottom w:val="0"/>
      <w:divBdr>
        <w:top w:val="none" w:sz="0" w:space="0" w:color="auto"/>
        <w:left w:val="none" w:sz="0" w:space="0" w:color="auto"/>
        <w:bottom w:val="none" w:sz="0" w:space="0" w:color="auto"/>
        <w:right w:val="none" w:sz="0" w:space="0" w:color="auto"/>
      </w:divBdr>
    </w:div>
    <w:div w:id="1665820421">
      <w:bodyDiv w:val="1"/>
      <w:marLeft w:val="0"/>
      <w:marRight w:val="0"/>
      <w:marTop w:val="0"/>
      <w:marBottom w:val="0"/>
      <w:divBdr>
        <w:top w:val="none" w:sz="0" w:space="0" w:color="auto"/>
        <w:left w:val="none" w:sz="0" w:space="0" w:color="auto"/>
        <w:bottom w:val="none" w:sz="0" w:space="0" w:color="auto"/>
        <w:right w:val="none" w:sz="0" w:space="0" w:color="auto"/>
      </w:divBdr>
    </w:div>
    <w:div w:id="1665863089">
      <w:bodyDiv w:val="1"/>
      <w:marLeft w:val="0"/>
      <w:marRight w:val="0"/>
      <w:marTop w:val="0"/>
      <w:marBottom w:val="0"/>
      <w:divBdr>
        <w:top w:val="none" w:sz="0" w:space="0" w:color="auto"/>
        <w:left w:val="none" w:sz="0" w:space="0" w:color="auto"/>
        <w:bottom w:val="none" w:sz="0" w:space="0" w:color="auto"/>
        <w:right w:val="none" w:sz="0" w:space="0" w:color="auto"/>
      </w:divBdr>
    </w:div>
    <w:div w:id="1666087102">
      <w:bodyDiv w:val="1"/>
      <w:marLeft w:val="0"/>
      <w:marRight w:val="0"/>
      <w:marTop w:val="0"/>
      <w:marBottom w:val="0"/>
      <w:divBdr>
        <w:top w:val="none" w:sz="0" w:space="0" w:color="auto"/>
        <w:left w:val="none" w:sz="0" w:space="0" w:color="auto"/>
        <w:bottom w:val="none" w:sz="0" w:space="0" w:color="auto"/>
        <w:right w:val="none" w:sz="0" w:space="0" w:color="auto"/>
      </w:divBdr>
    </w:div>
    <w:div w:id="1666394367">
      <w:bodyDiv w:val="1"/>
      <w:marLeft w:val="0"/>
      <w:marRight w:val="0"/>
      <w:marTop w:val="0"/>
      <w:marBottom w:val="0"/>
      <w:divBdr>
        <w:top w:val="none" w:sz="0" w:space="0" w:color="auto"/>
        <w:left w:val="none" w:sz="0" w:space="0" w:color="auto"/>
        <w:bottom w:val="none" w:sz="0" w:space="0" w:color="auto"/>
        <w:right w:val="none" w:sz="0" w:space="0" w:color="auto"/>
      </w:divBdr>
    </w:div>
    <w:div w:id="1666398564">
      <w:bodyDiv w:val="1"/>
      <w:marLeft w:val="0"/>
      <w:marRight w:val="0"/>
      <w:marTop w:val="0"/>
      <w:marBottom w:val="0"/>
      <w:divBdr>
        <w:top w:val="none" w:sz="0" w:space="0" w:color="auto"/>
        <w:left w:val="none" w:sz="0" w:space="0" w:color="auto"/>
        <w:bottom w:val="none" w:sz="0" w:space="0" w:color="auto"/>
        <w:right w:val="none" w:sz="0" w:space="0" w:color="auto"/>
      </w:divBdr>
    </w:div>
    <w:div w:id="1666664797">
      <w:bodyDiv w:val="1"/>
      <w:marLeft w:val="0"/>
      <w:marRight w:val="0"/>
      <w:marTop w:val="0"/>
      <w:marBottom w:val="0"/>
      <w:divBdr>
        <w:top w:val="none" w:sz="0" w:space="0" w:color="auto"/>
        <w:left w:val="none" w:sz="0" w:space="0" w:color="auto"/>
        <w:bottom w:val="none" w:sz="0" w:space="0" w:color="auto"/>
        <w:right w:val="none" w:sz="0" w:space="0" w:color="auto"/>
      </w:divBdr>
    </w:div>
    <w:div w:id="1666935791">
      <w:bodyDiv w:val="1"/>
      <w:marLeft w:val="0"/>
      <w:marRight w:val="0"/>
      <w:marTop w:val="0"/>
      <w:marBottom w:val="0"/>
      <w:divBdr>
        <w:top w:val="none" w:sz="0" w:space="0" w:color="auto"/>
        <w:left w:val="none" w:sz="0" w:space="0" w:color="auto"/>
        <w:bottom w:val="none" w:sz="0" w:space="0" w:color="auto"/>
        <w:right w:val="none" w:sz="0" w:space="0" w:color="auto"/>
      </w:divBdr>
    </w:div>
    <w:div w:id="1666976728">
      <w:bodyDiv w:val="1"/>
      <w:marLeft w:val="0"/>
      <w:marRight w:val="0"/>
      <w:marTop w:val="0"/>
      <w:marBottom w:val="0"/>
      <w:divBdr>
        <w:top w:val="none" w:sz="0" w:space="0" w:color="auto"/>
        <w:left w:val="none" w:sz="0" w:space="0" w:color="auto"/>
        <w:bottom w:val="none" w:sz="0" w:space="0" w:color="auto"/>
        <w:right w:val="none" w:sz="0" w:space="0" w:color="auto"/>
      </w:divBdr>
    </w:div>
    <w:div w:id="1667055686">
      <w:bodyDiv w:val="1"/>
      <w:marLeft w:val="0"/>
      <w:marRight w:val="0"/>
      <w:marTop w:val="0"/>
      <w:marBottom w:val="0"/>
      <w:divBdr>
        <w:top w:val="none" w:sz="0" w:space="0" w:color="auto"/>
        <w:left w:val="none" w:sz="0" w:space="0" w:color="auto"/>
        <w:bottom w:val="none" w:sz="0" w:space="0" w:color="auto"/>
        <w:right w:val="none" w:sz="0" w:space="0" w:color="auto"/>
      </w:divBdr>
    </w:div>
    <w:div w:id="1667202913">
      <w:bodyDiv w:val="1"/>
      <w:marLeft w:val="0"/>
      <w:marRight w:val="0"/>
      <w:marTop w:val="0"/>
      <w:marBottom w:val="0"/>
      <w:divBdr>
        <w:top w:val="none" w:sz="0" w:space="0" w:color="auto"/>
        <w:left w:val="none" w:sz="0" w:space="0" w:color="auto"/>
        <w:bottom w:val="none" w:sz="0" w:space="0" w:color="auto"/>
        <w:right w:val="none" w:sz="0" w:space="0" w:color="auto"/>
      </w:divBdr>
    </w:div>
    <w:div w:id="1667629127">
      <w:bodyDiv w:val="1"/>
      <w:marLeft w:val="0"/>
      <w:marRight w:val="0"/>
      <w:marTop w:val="0"/>
      <w:marBottom w:val="0"/>
      <w:divBdr>
        <w:top w:val="none" w:sz="0" w:space="0" w:color="auto"/>
        <w:left w:val="none" w:sz="0" w:space="0" w:color="auto"/>
        <w:bottom w:val="none" w:sz="0" w:space="0" w:color="auto"/>
        <w:right w:val="none" w:sz="0" w:space="0" w:color="auto"/>
      </w:divBdr>
    </w:div>
    <w:div w:id="1667632747">
      <w:bodyDiv w:val="1"/>
      <w:marLeft w:val="0"/>
      <w:marRight w:val="0"/>
      <w:marTop w:val="0"/>
      <w:marBottom w:val="0"/>
      <w:divBdr>
        <w:top w:val="none" w:sz="0" w:space="0" w:color="auto"/>
        <w:left w:val="none" w:sz="0" w:space="0" w:color="auto"/>
        <w:bottom w:val="none" w:sz="0" w:space="0" w:color="auto"/>
        <w:right w:val="none" w:sz="0" w:space="0" w:color="auto"/>
      </w:divBdr>
    </w:div>
    <w:div w:id="1667783375">
      <w:bodyDiv w:val="1"/>
      <w:marLeft w:val="0"/>
      <w:marRight w:val="0"/>
      <w:marTop w:val="0"/>
      <w:marBottom w:val="0"/>
      <w:divBdr>
        <w:top w:val="none" w:sz="0" w:space="0" w:color="auto"/>
        <w:left w:val="none" w:sz="0" w:space="0" w:color="auto"/>
        <w:bottom w:val="none" w:sz="0" w:space="0" w:color="auto"/>
        <w:right w:val="none" w:sz="0" w:space="0" w:color="auto"/>
      </w:divBdr>
    </w:div>
    <w:div w:id="1667787119">
      <w:bodyDiv w:val="1"/>
      <w:marLeft w:val="0"/>
      <w:marRight w:val="0"/>
      <w:marTop w:val="0"/>
      <w:marBottom w:val="0"/>
      <w:divBdr>
        <w:top w:val="none" w:sz="0" w:space="0" w:color="auto"/>
        <w:left w:val="none" w:sz="0" w:space="0" w:color="auto"/>
        <w:bottom w:val="none" w:sz="0" w:space="0" w:color="auto"/>
        <w:right w:val="none" w:sz="0" w:space="0" w:color="auto"/>
      </w:divBdr>
    </w:div>
    <w:div w:id="1667826979">
      <w:bodyDiv w:val="1"/>
      <w:marLeft w:val="0"/>
      <w:marRight w:val="0"/>
      <w:marTop w:val="0"/>
      <w:marBottom w:val="0"/>
      <w:divBdr>
        <w:top w:val="none" w:sz="0" w:space="0" w:color="auto"/>
        <w:left w:val="none" w:sz="0" w:space="0" w:color="auto"/>
        <w:bottom w:val="none" w:sz="0" w:space="0" w:color="auto"/>
        <w:right w:val="none" w:sz="0" w:space="0" w:color="auto"/>
      </w:divBdr>
    </w:div>
    <w:div w:id="1667979207">
      <w:bodyDiv w:val="1"/>
      <w:marLeft w:val="0"/>
      <w:marRight w:val="0"/>
      <w:marTop w:val="0"/>
      <w:marBottom w:val="0"/>
      <w:divBdr>
        <w:top w:val="none" w:sz="0" w:space="0" w:color="auto"/>
        <w:left w:val="none" w:sz="0" w:space="0" w:color="auto"/>
        <w:bottom w:val="none" w:sz="0" w:space="0" w:color="auto"/>
        <w:right w:val="none" w:sz="0" w:space="0" w:color="auto"/>
      </w:divBdr>
    </w:div>
    <w:div w:id="1668049490">
      <w:bodyDiv w:val="1"/>
      <w:marLeft w:val="0"/>
      <w:marRight w:val="0"/>
      <w:marTop w:val="0"/>
      <w:marBottom w:val="0"/>
      <w:divBdr>
        <w:top w:val="none" w:sz="0" w:space="0" w:color="auto"/>
        <w:left w:val="none" w:sz="0" w:space="0" w:color="auto"/>
        <w:bottom w:val="none" w:sz="0" w:space="0" w:color="auto"/>
        <w:right w:val="none" w:sz="0" w:space="0" w:color="auto"/>
      </w:divBdr>
    </w:div>
    <w:div w:id="1668173846">
      <w:bodyDiv w:val="1"/>
      <w:marLeft w:val="0"/>
      <w:marRight w:val="0"/>
      <w:marTop w:val="0"/>
      <w:marBottom w:val="0"/>
      <w:divBdr>
        <w:top w:val="none" w:sz="0" w:space="0" w:color="auto"/>
        <w:left w:val="none" w:sz="0" w:space="0" w:color="auto"/>
        <w:bottom w:val="none" w:sz="0" w:space="0" w:color="auto"/>
        <w:right w:val="none" w:sz="0" w:space="0" w:color="auto"/>
      </w:divBdr>
    </w:div>
    <w:div w:id="1668434407">
      <w:bodyDiv w:val="1"/>
      <w:marLeft w:val="0"/>
      <w:marRight w:val="0"/>
      <w:marTop w:val="0"/>
      <w:marBottom w:val="0"/>
      <w:divBdr>
        <w:top w:val="none" w:sz="0" w:space="0" w:color="auto"/>
        <w:left w:val="none" w:sz="0" w:space="0" w:color="auto"/>
        <w:bottom w:val="none" w:sz="0" w:space="0" w:color="auto"/>
        <w:right w:val="none" w:sz="0" w:space="0" w:color="auto"/>
      </w:divBdr>
    </w:div>
    <w:div w:id="1668627318">
      <w:bodyDiv w:val="1"/>
      <w:marLeft w:val="0"/>
      <w:marRight w:val="0"/>
      <w:marTop w:val="0"/>
      <w:marBottom w:val="0"/>
      <w:divBdr>
        <w:top w:val="none" w:sz="0" w:space="0" w:color="auto"/>
        <w:left w:val="none" w:sz="0" w:space="0" w:color="auto"/>
        <w:bottom w:val="none" w:sz="0" w:space="0" w:color="auto"/>
        <w:right w:val="none" w:sz="0" w:space="0" w:color="auto"/>
      </w:divBdr>
    </w:div>
    <w:div w:id="1669164789">
      <w:bodyDiv w:val="1"/>
      <w:marLeft w:val="0"/>
      <w:marRight w:val="0"/>
      <w:marTop w:val="0"/>
      <w:marBottom w:val="0"/>
      <w:divBdr>
        <w:top w:val="none" w:sz="0" w:space="0" w:color="auto"/>
        <w:left w:val="none" w:sz="0" w:space="0" w:color="auto"/>
        <w:bottom w:val="none" w:sz="0" w:space="0" w:color="auto"/>
        <w:right w:val="none" w:sz="0" w:space="0" w:color="auto"/>
      </w:divBdr>
    </w:div>
    <w:div w:id="1669745094">
      <w:bodyDiv w:val="1"/>
      <w:marLeft w:val="0"/>
      <w:marRight w:val="0"/>
      <w:marTop w:val="0"/>
      <w:marBottom w:val="0"/>
      <w:divBdr>
        <w:top w:val="none" w:sz="0" w:space="0" w:color="auto"/>
        <w:left w:val="none" w:sz="0" w:space="0" w:color="auto"/>
        <w:bottom w:val="none" w:sz="0" w:space="0" w:color="auto"/>
        <w:right w:val="none" w:sz="0" w:space="0" w:color="auto"/>
      </w:divBdr>
    </w:div>
    <w:div w:id="1669865395">
      <w:bodyDiv w:val="1"/>
      <w:marLeft w:val="0"/>
      <w:marRight w:val="0"/>
      <w:marTop w:val="0"/>
      <w:marBottom w:val="0"/>
      <w:divBdr>
        <w:top w:val="none" w:sz="0" w:space="0" w:color="auto"/>
        <w:left w:val="none" w:sz="0" w:space="0" w:color="auto"/>
        <w:bottom w:val="none" w:sz="0" w:space="0" w:color="auto"/>
        <w:right w:val="none" w:sz="0" w:space="0" w:color="auto"/>
      </w:divBdr>
    </w:div>
    <w:div w:id="1669942385">
      <w:bodyDiv w:val="1"/>
      <w:marLeft w:val="0"/>
      <w:marRight w:val="0"/>
      <w:marTop w:val="0"/>
      <w:marBottom w:val="0"/>
      <w:divBdr>
        <w:top w:val="none" w:sz="0" w:space="0" w:color="auto"/>
        <w:left w:val="none" w:sz="0" w:space="0" w:color="auto"/>
        <w:bottom w:val="none" w:sz="0" w:space="0" w:color="auto"/>
        <w:right w:val="none" w:sz="0" w:space="0" w:color="auto"/>
      </w:divBdr>
    </w:div>
    <w:div w:id="1670136616">
      <w:bodyDiv w:val="1"/>
      <w:marLeft w:val="0"/>
      <w:marRight w:val="0"/>
      <w:marTop w:val="0"/>
      <w:marBottom w:val="0"/>
      <w:divBdr>
        <w:top w:val="none" w:sz="0" w:space="0" w:color="auto"/>
        <w:left w:val="none" w:sz="0" w:space="0" w:color="auto"/>
        <w:bottom w:val="none" w:sz="0" w:space="0" w:color="auto"/>
        <w:right w:val="none" w:sz="0" w:space="0" w:color="auto"/>
      </w:divBdr>
    </w:div>
    <w:div w:id="1670208846">
      <w:bodyDiv w:val="1"/>
      <w:marLeft w:val="0"/>
      <w:marRight w:val="0"/>
      <w:marTop w:val="0"/>
      <w:marBottom w:val="0"/>
      <w:divBdr>
        <w:top w:val="none" w:sz="0" w:space="0" w:color="auto"/>
        <w:left w:val="none" w:sz="0" w:space="0" w:color="auto"/>
        <w:bottom w:val="none" w:sz="0" w:space="0" w:color="auto"/>
        <w:right w:val="none" w:sz="0" w:space="0" w:color="auto"/>
      </w:divBdr>
    </w:div>
    <w:div w:id="1670404855">
      <w:bodyDiv w:val="1"/>
      <w:marLeft w:val="0"/>
      <w:marRight w:val="0"/>
      <w:marTop w:val="0"/>
      <w:marBottom w:val="0"/>
      <w:divBdr>
        <w:top w:val="none" w:sz="0" w:space="0" w:color="auto"/>
        <w:left w:val="none" w:sz="0" w:space="0" w:color="auto"/>
        <w:bottom w:val="none" w:sz="0" w:space="0" w:color="auto"/>
        <w:right w:val="none" w:sz="0" w:space="0" w:color="auto"/>
      </w:divBdr>
    </w:div>
    <w:div w:id="1670474430">
      <w:bodyDiv w:val="1"/>
      <w:marLeft w:val="0"/>
      <w:marRight w:val="0"/>
      <w:marTop w:val="0"/>
      <w:marBottom w:val="0"/>
      <w:divBdr>
        <w:top w:val="none" w:sz="0" w:space="0" w:color="auto"/>
        <w:left w:val="none" w:sz="0" w:space="0" w:color="auto"/>
        <w:bottom w:val="none" w:sz="0" w:space="0" w:color="auto"/>
        <w:right w:val="none" w:sz="0" w:space="0" w:color="auto"/>
      </w:divBdr>
    </w:div>
    <w:div w:id="1670517639">
      <w:bodyDiv w:val="1"/>
      <w:marLeft w:val="0"/>
      <w:marRight w:val="0"/>
      <w:marTop w:val="0"/>
      <w:marBottom w:val="0"/>
      <w:divBdr>
        <w:top w:val="none" w:sz="0" w:space="0" w:color="auto"/>
        <w:left w:val="none" w:sz="0" w:space="0" w:color="auto"/>
        <w:bottom w:val="none" w:sz="0" w:space="0" w:color="auto"/>
        <w:right w:val="none" w:sz="0" w:space="0" w:color="auto"/>
      </w:divBdr>
    </w:div>
    <w:div w:id="1670785894">
      <w:bodyDiv w:val="1"/>
      <w:marLeft w:val="0"/>
      <w:marRight w:val="0"/>
      <w:marTop w:val="0"/>
      <w:marBottom w:val="0"/>
      <w:divBdr>
        <w:top w:val="none" w:sz="0" w:space="0" w:color="auto"/>
        <w:left w:val="none" w:sz="0" w:space="0" w:color="auto"/>
        <w:bottom w:val="none" w:sz="0" w:space="0" w:color="auto"/>
        <w:right w:val="none" w:sz="0" w:space="0" w:color="auto"/>
      </w:divBdr>
    </w:div>
    <w:div w:id="1670794535">
      <w:bodyDiv w:val="1"/>
      <w:marLeft w:val="0"/>
      <w:marRight w:val="0"/>
      <w:marTop w:val="0"/>
      <w:marBottom w:val="0"/>
      <w:divBdr>
        <w:top w:val="none" w:sz="0" w:space="0" w:color="auto"/>
        <w:left w:val="none" w:sz="0" w:space="0" w:color="auto"/>
        <w:bottom w:val="none" w:sz="0" w:space="0" w:color="auto"/>
        <w:right w:val="none" w:sz="0" w:space="0" w:color="auto"/>
      </w:divBdr>
    </w:div>
    <w:div w:id="1670906838">
      <w:bodyDiv w:val="1"/>
      <w:marLeft w:val="0"/>
      <w:marRight w:val="0"/>
      <w:marTop w:val="0"/>
      <w:marBottom w:val="0"/>
      <w:divBdr>
        <w:top w:val="none" w:sz="0" w:space="0" w:color="auto"/>
        <w:left w:val="none" w:sz="0" w:space="0" w:color="auto"/>
        <w:bottom w:val="none" w:sz="0" w:space="0" w:color="auto"/>
        <w:right w:val="none" w:sz="0" w:space="0" w:color="auto"/>
      </w:divBdr>
    </w:div>
    <w:div w:id="1670987590">
      <w:bodyDiv w:val="1"/>
      <w:marLeft w:val="0"/>
      <w:marRight w:val="0"/>
      <w:marTop w:val="0"/>
      <w:marBottom w:val="0"/>
      <w:divBdr>
        <w:top w:val="none" w:sz="0" w:space="0" w:color="auto"/>
        <w:left w:val="none" w:sz="0" w:space="0" w:color="auto"/>
        <w:bottom w:val="none" w:sz="0" w:space="0" w:color="auto"/>
        <w:right w:val="none" w:sz="0" w:space="0" w:color="auto"/>
      </w:divBdr>
    </w:div>
    <w:div w:id="1671056357">
      <w:bodyDiv w:val="1"/>
      <w:marLeft w:val="0"/>
      <w:marRight w:val="0"/>
      <w:marTop w:val="0"/>
      <w:marBottom w:val="0"/>
      <w:divBdr>
        <w:top w:val="none" w:sz="0" w:space="0" w:color="auto"/>
        <w:left w:val="none" w:sz="0" w:space="0" w:color="auto"/>
        <w:bottom w:val="none" w:sz="0" w:space="0" w:color="auto"/>
        <w:right w:val="none" w:sz="0" w:space="0" w:color="auto"/>
      </w:divBdr>
    </w:div>
    <w:div w:id="1671102604">
      <w:bodyDiv w:val="1"/>
      <w:marLeft w:val="0"/>
      <w:marRight w:val="0"/>
      <w:marTop w:val="0"/>
      <w:marBottom w:val="0"/>
      <w:divBdr>
        <w:top w:val="none" w:sz="0" w:space="0" w:color="auto"/>
        <w:left w:val="none" w:sz="0" w:space="0" w:color="auto"/>
        <w:bottom w:val="none" w:sz="0" w:space="0" w:color="auto"/>
        <w:right w:val="none" w:sz="0" w:space="0" w:color="auto"/>
      </w:divBdr>
    </w:div>
    <w:div w:id="1671370250">
      <w:bodyDiv w:val="1"/>
      <w:marLeft w:val="0"/>
      <w:marRight w:val="0"/>
      <w:marTop w:val="0"/>
      <w:marBottom w:val="0"/>
      <w:divBdr>
        <w:top w:val="none" w:sz="0" w:space="0" w:color="auto"/>
        <w:left w:val="none" w:sz="0" w:space="0" w:color="auto"/>
        <w:bottom w:val="none" w:sz="0" w:space="0" w:color="auto"/>
        <w:right w:val="none" w:sz="0" w:space="0" w:color="auto"/>
      </w:divBdr>
    </w:div>
    <w:div w:id="1671444744">
      <w:bodyDiv w:val="1"/>
      <w:marLeft w:val="0"/>
      <w:marRight w:val="0"/>
      <w:marTop w:val="0"/>
      <w:marBottom w:val="0"/>
      <w:divBdr>
        <w:top w:val="none" w:sz="0" w:space="0" w:color="auto"/>
        <w:left w:val="none" w:sz="0" w:space="0" w:color="auto"/>
        <w:bottom w:val="none" w:sz="0" w:space="0" w:color="auto"/>
        <w:right w:val="none" w:sz="0" w:space="0" w:color="auto"/>
      </w:divBdr>
    </w:div>
    <w:div w:id="1671561523">
      <w:bodyDiv w:val="1"/>
      <w:marLeft w:val="0"/>
      <w:marRight w:val="0"/>
      <w:marTop w:val="0"/>
      <w:marBottom w:val="0"/>
      <w:divBdr>
        <w:top w:val="none" w:sz="0" w:space="0" w:color="auto"/>
        <w:left w:val="none" w:sz="0" w:space="0" w:color="auto"/>
        <w:bottom w:val="none" w:sz="0" w:space="0" w:color="auto"/>
        <w:right w:val="none" w:sz="0" w:space="0" w:color="auto"/>
      </w:divBdr>
    </w:div>
    <w:div w:id="1671786885">
      <w:bodyDiv w:val="1"/>
      <w:marLeft w:val="0"/>
      <w:marRight w:val="0"/>
      <w:marTop w:val="0"/>
      <w:marBottom w:val="0"/>
      <w:divBdr>
        <w:top w:val="none" w:sz="0" w:space="0" w:color="auto"/>
        <w:left w:val="none" w:sz="0" w:space="0" w:color="auto"/>
        <w:bottom w:val="none" w:sz="0" w:space="0" w:color="auto"/>
        <w:right w:val="none" w:sz="0" w:space="0" w:color="auto"/>
      </w:divBdr>
    </w:div>
    <w:div w:id="1671789309">
      <w:bodyDiv w:val="1"/>
      <w:marLeft w:val="0"/>
      <w:marRight w:val="0"/>
      <w:marTop w:val="0"/>
      <w:marBottom w:val="0"/>
      <w:divBdr>
        <w:top w:val="none" w:sz="0" w:space="0" w:color="auto"/>
        <w:left w:val="none" w:sz="0" w:space="0" w:color="auto"/>
        <w:bottom w:val="none" w:sz="0" w:space="0" w:color="auto"/>
        <w:right w:val="none" w:sz="0" w:space="0" w:color="auto"/>
      </w:divBdr>
    </w:div>
    <w:div w:id="1671904726">
      <w:bodyDiv w:val="1"/>
      <w:marLeft w:val="0"/>
      <w:marRight w:val="0"/>
      <w:marTop w:val="0"/>
      <w:marBottom w:val="0"/>
      <w:divBdr>
        <w:top w:val="none" w:sz="0" w:space="0" w:color="auto"/>
        <w:left w:val="none" w:sz="0" w:space="0" w:color="auto"/>
        <w:bottom w:val="none" w:sz="0" w:space="0" w:color="auto"/>
        <w:right w:val="none" w:sz="0" w:space="0" w:color="auto"/>
      </w:divBdr>
    </w:div>
    <w:div w:id="1671981469">
      <w:bodyDiv w:val="1"/>
      <w:marLeft w:val="0"/>
      <w:marRight w:val="0"/>
      <w:marTop w:val="0"/>
      <w:marBottom w:val="0"/>
      <w:divBdr>
        <w:top w:val="none" w:sz="0" w:space="0" w:color="auto"/>
        <w:left w:val="none" w:sz="0" w:space="0" w:color="auto"/>
        <w:bottom w:val="none" w:sz="0" w:space="0" w:color="auto"/>
        <w:right w:val="none" w:sz="0" w:space="0" w:color="auto"/>
      </w:divBdr>
    </w:div>
    <w:div w:id="1671984950">
      <w:bodyDiv w:val="1"/>
      <w:marLeft w:val="0"/>
      <w:marRight w:val="0"/>
      <w:marTop w:val="0"/>
      <w:marBottom w:val="0"/>
      <w:divBdr>
        <w:top w:val="none" w:sz="0" w:space="0" w:color="auto"/>
        <w:left w:val="none" w:sz="0" w:space="0" w:color="auto"/>
        <w:bottom w:val="none" w:sz="0" w:space="0" w:color="auto"/>
        <w:right w:val="none" w:sz="0" w:space="0" w:color="auto"/>
      </w:divBdr>
    </w:div>
    <w:div w:id="1672104918">
      <w:bodyDiv w:val="1"/>
      <w:marLeft w:val="0"/>
      <w:marRight w:val="0"/>
      <w:marTop w:val="0"/>
      <w:marBottom w:val="0"/>
      <w:divBdr>
        <w:top w:val="none" w:sz="0" w:space="0" w:color="auto"/>
        <w:left w:val="none" w:sz="0" w:space="0" w:color="auto"/>
        <w:bottom w:val="none" w:sz="0" w:space="0" w:color="auto"/>
        <w:right w:val="none" w:sz="0" w:space="0" w:color="auto"/>
      </w:divBdr>
    </w:div>
    <w:div w:id="1672296463">
      <w:bodyDiv w:val="1"/>
      <w:marLeft w:val="0"/>
      <w:marRight w:val="0"/>
      <w:marTop w:val="0"/>
      <w:marBottom w:val="0"/>
      <w:divBdr>
        <w:top w:val="none" w:sz="0" w:space="0" w:color="auto"/>
        <w:left w:val="none" w:sz="0" w:space="0" w:color="auto"/>
        <w:bottom w:val="none" w:sz="0" w:space="0" w:color="auto"/>
        <w:right w:val="none" w:sz="0" w:space="0" w:color="auto"/>
      </w:divBdr>
    </w:div>
    <w:div w:id="1672296910">
      <w:bodyDiv w:val="1"/>
      <w:marLeft w:val="0"/>
      <w:marRight w:val="0"/>
      <w:marTop w:val="0"/>
      <w:marBottom w:val="0"/>
      <w:divBdr>
        <w:top w:val="none" w:sz="0" w:space="0" w:color="auto"/>
        <w:left w:val="none" w:sz="0" w:space="0" w:color="auto"/>
        <w:bottom w:val="none" w:sz="0" w:space="0" w:color="auto"/>
        <w:right w:val="none" w:sz="0" w:space="0" w:color="auto"/>
      </w:divBdr>
    </w:div>
    <w:div w:id="1672374128">
      <w:bodyDiv w:val="1"/>
      <w:marLeft w:val="0"/>
      <w:marRight w:val="0"/>
      <w:marTop w:val="0"/>
      <w:marBottom w:val="0"/>
      <w:divBdr>
        <w:top w:val="none" w:sz="0" w:space="0" w:color="auto"/>
        <w:left w:val="none" w:sz="0" w:space="0" w:color="auto"/>
        <w:bottom w:val="none" w:sz="0" w:space="0" w:color="auto"/>
        <w:right w:val="none" w:sz="0" w:space="0" w:color="auto"/>
      </w:divBdr>
    </w:div>
    <w:div w:id="1672562302">
      <w:bodyDiv w:val="1"/>
      <w:marLeft w:val="0"/>
      <w:marRight w:val="0"/>
      <w:marTop w:val="0"/>
      <w:marBottom w:val="0"/>
      <w:divBdr>
        <w:top w:val="none" w:sz="0" w:space="0" w:color="auto"/>
        <w:left w:val="none" w:sz="0" w:space="0" w:color="auto"/>
        <w:bottom w:val="none" w:sz="0" w:space="0" w:color="auto"/>
        <w:right w:val="none" w:sz="0" w:space="0" w:color="auto"/>
      </w:divBdr>
    </w:div>
    <w:div w:id="1672759752">
      <w:bodyDiv w:val="1"/>
      <w:marLeft w:val="0"/>
      <w:marRight w:val="0"/>
      <w:marTop w:val="0"/>
      <w:marBottom w:val="0"/>
      <w:divBdr>
        <w:top w:val="none" w:sz="0" w:space="0" w:color="auto"/>
        <w:left w:val="none" w:sz="0" w:space="0" w:color="auto"/>
        <w:bottom w:val="none" w:sz="0" w:space="0" w:color="auto"/>
        <w:right w:val="none" w:sz="0" w:space="0" w:color="auto"/>
      </w:divBdr>
    </w:div>
    <w:div w:id="1672872337">
      <w:bodyDiv w:val="1"/>
      <w:marLeft w:val="0"/>
      <w:marRight w:val="0"/>
      <w:marTop w:val="0"/>
      <w:marBottom w:val="0"/>
      <w:divBdr>
        <w:top w:val="none" w:sz="0" w:space="0" w:color="auto"/>
        <w:left w:val="none" w:sz="0" w:space="0" w:color="auto"/>
        <w:bottom w:val="none" w:sz="0" w:space="0" w:color="auto"/>
        <w:right w:val="none" w:sz="0" w:space="0" w:color="auto"/>
      </w:divBdr>
    </w:div>
    <w:div w:id="1672944831">
      <w:bodyDiv w:val="1"/>
      <w:marLeft w:val="0"/>
      <w:marRight w:val="0"/>
      <w:marTop w:val="0"/>
      <w:marBottom w:val="0"/>
      <w:divBdr>
        <w:top w:val="none" w:sz="0" w:space="0" w:color="auto"/>
        <w:left w:val="none" w:sz="0" w:space="0" w:color="auto"/>
        <w:bottom w:val="none" w:sz="0" w:space="0" w:color="auto"/>
        <w:right w:val="none" w:sz="0" w:space="0" w:color="auto"/>
      </w:divBdr>
    </w:div>
    <w:div w:id="1673072042">
      <w:bodyDiv w:val="1"/>
      <w:marLeft w:val="0"/>
      <w:marRight w:val="0"/>
      <w:marTop w:val="0"/>
      <w:marBottom w:val="0"/>
      <w:divBdr>
        <w:top w:val="none" w:sz="0" w:space="0" w:color="auto"/>
        <w:left w:val="none" w:sz="0" w:space="0" w:color="auto"/>
        <w:bottom w:val="none" w:sz="0" w:space="0" w:color="auto"/>
        <w:right w:val="none" w:sz="0" w:space="0" w:color="auto"/>
      </w:divBdr>
    </w:div>
    <w:div w:id="1673606523">
      <w:bodyDiv w:val="1"/>
      <w:marLeft w:val="0"/>
      <w:marRight w:val="0"/>
      <w:marTop w:val="0"/>
      <w:marBottom w:val="0"/>
      <w:divBdr>
        <w:top w:val="none" w:sz="0" w:space="0" w:color="auto"/>
        <w:left w:val="none" w:sz="0" w:space="0" w:color="auto"/>
        <w:bottom w:val="none" w:sz="0" w:space="0" w:color="auto"/>
        <w:right w:val="none" w:sz="0" w:space="0" w:color="auto"/>
      </w:divBdr>
    </w:div>
    <w:div w:id="1673798297">
      <w:bodyDiv w:val="1"/>
      <w:marLeft w:val="0"/>
      <w:marRight w:val="0"/>
      <w:marTop w:val="0"/>
      <w:marBottom w:val="0"/>
      <w:divBdr>
        <w:top w:val="none" w:sz="0" w:space="0" w:color="auto"/>
        <w:left w:val="none" w:sz="0" w:space="0" w:color="auto"/>
        <w:bottom w:val="none" w:sz="0" w:space="0" w:color="auto"/>
        <w:right w:val="none" w:sz="0" w:space="0" w:color="auto"/>
      </w:divBdr>
    </w:div>
    <w:div w:id="1674186708">
      <w:bodyDiv w:val="1"/>
      <w:marLeft w:val="0"/>
      <w:marRight w:val="0"/>
      <w:marTop w:val="0"/>
      <w:marBottom w:val="0"/>
      <w:divBdr>
        <w:top w:val="none" w:sz="0" w:space="0" w:color="auto"/>
        <w:left w:val="none" w:sz="0" w:space="0" w:color="auto"/>
        <w:bottom w:val="none" w:sz="0" w:space="0" w:color="auto"/>
        <w:right w:val="none" w:sz="0" w:space="0" w:color="auto"/>
      </w:divBdr>
    </w:div>
    <w:div w:id="1674258592">
      <w:bodyDiv w:val="1"/>
      <w:marLeft w:val="0"/>
      <w:marRight w:val="0"/>
      <w:marTop w:val="0"/>
      <w:marBottom w:val="0"/>
      <w:divBdr>
        <w:top w:val="none" w:sz="0" w:space="0" w:color="auto"/>
        <w:left w:val="none" w:sz="0" w:space="0" w:color="auto"/>
        <w:bottom w:val="none" w:sz="0" w:space="0" w:color="auto"/>
        <w:right w:val="none" w:sz="0" w:space="0" w:color="auto"/>
      </w:divBdr>
    </w:div>
    <w:div w:id="1674408161">
      <w:bodyDiv w:val="1"/>
      <w:marLeft w:val="0"/>
      <w:marRight w:val="0"/>
      <w:marTop w:val="0"/>
      <w:marBottom w:val="0"/>
      <w:divBdr>
        <w:top w:val="none" w:sz="0" w:space="0" w:color="auto"/>
        <w:left w:val="none" w:sz="0" w:space="0" w:color="auto"/>
        <w:bottom w:val="none" w:sz="0" w:space="0" w:color="auto"/>
        <w:right w:val="none" w:sz="0" w:space="0" w:color="auto"/>
      </w:divBdr>
    </w:div>
    <w:div w:id="1674454728">
      <w:bodyDiv w:val="1"/>
      <w:marLeft w:val="0"/>
      <w:marRight w:val="0"/>
      <w:marTop w:val="0"/>
      <w:marBottom w:val="0"/>
      <w:divBdr>
        <w:top w:val="none" w:sz="0" w:space="0" w:color="auto"/>
        <w:left w:val="none" w:sz="0" w:space="0" w:color="auto"/>
        <w:bottom w:val="none" w:sz="0" w:space="0" w:color="auto"/>
        <w:right w:val="none" w:sz="0" w:space="0" w:color="auto"/>
      </w:divBdr>
    </w:div>
    <w:div w:id="1674645871">
      <w:bodyDiv w:val="1"/>
      <w:marLeft w:val="0"/>
      <w:marRight w:val="0"/>
      <w:marTop w:val="0"/>
      <w:marBottom w:val="0"/>
      <w:divBdr>
        <w:top w:val="none" w:sz="0" w:space="0" w:color="auto"/>
        <w:left w:val="none" w:sz="0" w:space="0" w:color="auto"/>
        <w:bottom w:val="none" w:sz="0" w:space="0" w:color="auto"/>
        <w:right w:val="none" w:sz="0" w:space="0" w:color="auto"/>
      </w:divBdr>
    </w:div>
    <w:div w:id="1674645911">
      <w:bodyDiv w:val="1"/>
      <w:marLeft w:val="0"/>
      <w:marRight w:val="0"/>
      <w:marTop w:val="0"/>
      <w:marBottom w:val="0"/>
      <w:divBdr>
        <w:top w:val="none" w:sz="0" w:space="0" w:color="auto"/>
        <w:left w:val="none" w:sz="0" w:space="0" w:color="auto"/>
        <w:bottom w:val="none" w:sz="0" w:space="0" w:color="auto"/>
        <w:right w:val="none" w:sz="0" w:space="0" w:color="auto"/>
      </w:divBdr>
    </w:div>
    <w:div w:id="1674646490">
      <w:bodyDiv w:val="1"/>
      <w:marLeft w:val="0"/>
      <w:marRight w:val="0"/>
      <w:marTop w:val="0"/>
      <w:marBottom w:val="0"/>
      <w:divBdr>
        <w:top w:val="none" w:sz="0" w:space="0" w:color="auto"/>
        <w:left w:val="none" w:sz="0" w:space="0" w:color="auto"/>
        <w:bottom w:val="none" w:sz="0" w:space="0" w:color="auto"/>
        <w:right w:val="none" w:sz="0" w:space="0" w:color="auto"/>
      </w:divBdr>
    </w:div>
    <w:div w:id="1674648900">
      <w:bodyDiv w:val="1"/>
      <w:marLeft w:val="0"/>
      <w:marRight w:val="0"/>
      <w:marTop w:val="0"/>
      <w:marBottom w:val="0"/>
      <w:divBdr>
        <w:top w:val="none" w:sz="0" w:space="0" w:color="auto"/>
        <w:left w:val="none" w:sz="0" w:space="0" w:color="auto"/>
        <w:bottom w:val="none" w:sz="0" w:space="0" w:color="auto"/>
        <w:right w:val="none" w:sz="0" w:space="0" w:color="auto"/>
      </w:divBdr>
    </w:div>
    <w:div w:id="1674648984">
      <w:bodyDiv w:val="1"/>
      <w:marLeft w:val="0"/>
      <w:marRight w:val="0"/>
      <w:marTop w:val="0"/>
      <w:marBottom w:val="0"/>
      <w:divBdr>
        <w:top w:val="none" w:sz="0" w:space="0" w:color="auto"/>
        <w:left w:val="none" w:sz="0" w:space="0" w:color="auto"/>
        <w:bottom w:val="none" w:sz="0" w:space="0" w:color="auto"/>
        <w:right w:val="none" w:sz="0" w:space="0" w:color="auto"/>
      </w:divBdr>
    </w:div>
    <w:div w:id="1674911500">
      <w:bodyDiv w:val="1"/>
      <w:marLeft w:val="0"/>
      <w:marRight w:val="0"/>
      <w:marTop w:val="0"/>
      <w:marBottom w:val="0"/>
      <w:divBdr>
        <w:top w:val="none" w:sz="0" w:space="0" w:color="auto"/>
        <w:left w:val="none" w:sz="0" w:space="0" w:color="auto"/>
        <w:bottom w:val="none" w:sz="0" w:space="0" w:color="auto"/>
        <w:right w:val="none" w:sz="0" w:space="0" w:color="auto"/>
      </w:divBdr>
    </w:div>
    <w:div w:id="1674993991">
      <w:bodyDiv w:val="1"/>
      <w:marLeft w:val="0"/>
      <w:marRight w:val="0"/>
      <w:marTop w:val="0"/>
      <w:marBottom w:val="0"/>
      <w:divBdr>
        <w:top w:val="none" w:sz="0" w:space="0" w:color="auto"/>
        <w:left w:val="none" w:sz="0" w:space="0" w:color="auto"/>
        <w:bottom w:val="none" w:sz="0" w:space="0" w:color="auto"/>
        <w:right w:val="none" w:sz="0" w:space="0" w:color="auto"/>
      </w:divBdr>
    </w:div>
    <w:div w:id="1675062727">
      <w:bodyDiv w:val="1"/>
      <w:marLeft w:val="0"/>
      <w:marRight w:val="0"/>
      <w:marTop w:val="0"/>
      <w:marBottom w:val="0"/>
      <w:divBdr>
        <w:top w:val="none" w:sz="0" w:space="0" w:color="auto"/>
        <w:left w:val="none" w:sz="0" w:space="0" w:color="auto"/>
        <w:bottom w:val="none" w:sz="0" w:space="0" w:color="auto"/>
        <w:right w:val="none" w:sz="0" w:space="0" w:color="auto"/>
      </w:divBdr>
    </w:div>
    <w:div w:id="1675063620">
      <w:bodyDiv w:val="1"/>
      <w:marLeft w:val="0"/>
      <w:marRight w:val="0"/>
      <w:marTop w:val="0"/>
      <w:marBottom w:val="0"/>
      <w:divBdr>
        <w:top w:val="none" w:sz="0" w:space="0" w:color="auto"/>
        <w:left w:val="none" w:sz="0" w:space="0" w:color="auto"/>
        <w:bottom w:val="none" w:sz="0" w:space="0" w:color="auto"/>
        <w:right w:val="none" w:sz="0" w:space="0" w:color="auto"/>
      </w:divBdr>
    </w:div>
    <w:div w:id="1675179447">
      <w:bodyDiv w:val="1"/>
      <w:marLeft w:val="0"/>
      <w:marRight w:val="0"/>
      <w:marTop w:val="0"/>
      <w:marBottom w:val="0"/>
      <w:divBdr>
        <w:top w:val="none" w:sz="0" w:space="0" w:color="auto"/>
        <w:left w:val="none" w:sz="0" w:space="0" w:color="auto"/>
        <w:bottom w:val="none" w:sz="0" w:space="0" w:color="auto"/>
        <w:right w:val="none" w:sz="0" w:space="0" w:color="auto"/>
      </w:divBdr>
    </w:div>
    <w:div w:id="1675181281">
      <w:bodyDiv w:val="1"/>
      <w:marLeft w:val="0"/>
      <w:marRight w:val="0"/>
      <w:marTop w:val="0"/>
      <w:marBottom w:val="0"/>
      <w:divBdr>
        <w:top w:val="none" w:sz="0" w:space="0" w:color="auto"/>
        <w:left w:val="none" w:sz="0" w:space="0" w:color="auto"/>
        <w:bottom w:val="none" w:sz="0" w:space="0" w:color="auto"/>
        <w:right w:val="none" w:sz="0" w:space="0" w:color="auto"/>
      </w:divBdr>
    </w:div>
    <w:div w:id="1675257979">
      <w:bodyDiv w:val="1"/>
      <w:marLeft w:val="0"/>
      <w:marRight w:val="0"/>
      <w:marTop w:val="0"/>
      <w:marBottom w:val="0"/>
      <w:divBdr>
        <w:top w:val="none" w:sz="0" w:space="0" w:color="auto"/>
        <w:left w:val="none" w:sz="0" w:space="0" w:color="auto"/>
        <w:bottom w:val="none" w:sz="0" w:space="0" w:color="auto"/>
        <w:right w:val="none" w:sz="0" w:space="0" w:color="auto"/>
      </w:divBdr>
    </w:div>
    <w:div w:id="1675258950">
      <w:bodyDiv w:val="1"/>
      <w:marLeft w:val="0"/>
      <w:marRight w:val="0"/>
      <w:marTop w:val="0"/>
      <w:marBottom w:val="0"/>
      <w:divBdr>
        <w:top w:val="none" w:sz="0" w:space="0" w:color="auto"/>
        <w:left w:val="none" w:sz="0" w:space="0" w:color="auto"/>
        <w:bottom w:val="none" w:sz="0" w:space="0" w:color="auto"/>
        <w:right w:val="none" w:sz="0" w:space="0" w:color="auto"/>
      </w:divBdr>
    </w:div>
    <w:div w:id="1675377791">
      <w:bodyDiv w:val="1"/>
      <w:marLeft w:val="0"/>
      <w:marRight w:val="0"/>
      <w:marTop w:val="0"/>
      <w:marBottom w:val="0"/>
      <w:divBdr>
        <w:top w:val="none" w:sz="0" w:space="0" w:color="auto"/>
        <w:left w:val="none" w:sz="0" w:space="0" w:color="auto"/>
        <w:bottom w:val="none" w:sz="0" w:space="0" w:color="auto"/>
        <w:right w:val="none" w:sz="0" w:space="0" w:color="auto"/>
      </w:divBdr>
    </w:div>
    <w:div w:id="1676030610">
      <w:bodyDiv w:val="1"/>
      <w:marLeft w:val="0"/>
      <w:marRight w:val="0"/>
      <w:marTop w:val="0"/>
      <w:marBottom w:val="0"/>
      <w:divBdr>
        <w:top w:val="none" w:sz="0" w:space="0" w:color="auto"/>
        <w:left w:val="none" w:sz="0" w:space="0" w:color="auto"/>
        <w:bottom w:val="none" w:sz="0" w:space="0" w:color="auto"/>
        <w:right w:val="none" w:sz="0" w:space="0" w:color="auto"/>
      </w:divBdr>
    </w:div>
    <w:div w:id="1676229997">
      <w:bodyDiv w:val="1"/>
      <w:marLeft w:val="0"/>
      <w:marRight w:val="0"/>
      <w:marTop w:val="0"/>
      <w:marBottom w:val="0"/>
      <w:divBdr>
        <w:top w:val="none" w:sz="0" w:space="0" w:color="auto"/>
        <w:left w:val="none" w:sz="0" w:space="0" w:color="auto"/>
        <w:bottom w:val="none" w:sz="0" w:space="0" w:color="auto"/>
        <w:right w:val="none" w:sz="0" w:space="0" w:color="auto"/>
      </w:divBdr>
    </w:div>
    <w:div w:id="1676573871">
      <w:bodyDiv w:val="1"/>
      <w:marLeft w:val="0"/>
      <w:marRight w:val="0"/>
      <w:marTop w:val="0"/>
      <w:marBottom w:val="0"/>
      <w:divBdr>
        <w:top w:val="none" w:sz="0" w:space="0" w:color="auto"/>
        <w:left w:val="none" w:sz="0" w:space="0" w:color="auto"/>
        <w:bottom w:val="none" w:sz="0" w:space="0" w:color="auto"/>
        <w:right w:val="none" w:sz="0" w:space="0" w:color="auto"/>
      </w:divBdr>
    </w:div>
    <w:div w:id="1676684415">
      <w:bodyDiv w:val="1"/>
      <w:marLeft w:val="0"/>
      <w:marRight w:val="0"/>
      <w:marTop w:val="0"/>
      <w:marBottom w:val="0"/>
      <w:divBdr>
        <w:top w:val="none" w:sz="0" w:space="0" w:color="auto"/>
        <w:left w:val="none" w:sz="0" w:space="0" w:color="auto"/>
        <w:bottom w:val="none" w:sz="0" w:space="0" w:color="auto"/>
        <w:right w:val="none" w:sz="0" w:space="0" w:color="auto"/>
      </w:divBdr>
    </w:div>
    <w:div w:id="1676809921">
      <w:bodyDiv w:val="1"/>
      <w:marLeft w:val="0"/>
      <w:marRight w:val="0"/>
      <w:marTop w:val="0"/>
      <w:marBottom w:val="0"/>
      <w:divBdr>
        <w:top w:val="none" w:sz="0" w:space="0" w:color="auto"/>
        <w:left w:val="none" w:sz="0" w:space="0" w:color="auto"/>
        <w:bottom w:val="none" w:sz="0" w:space="0" w:color="auto"/>
        <w:right w:val="none" w:sz="0" w:space="0" w:color="auto"/>
      </w:divBdr>
    </w:div>
    <w:div w:id="1676953387">
      <w:bodyDiv w:val="1"/>
      <w:marLeft w:val="0"/>
      <w:marRight w:val="0"/>
      <w:marTop w:val="0"/>
      <w:marBottom w:val="0"/>
      <w:divBdr>
        <w:top w:val="none" w:sz="0" w:space="0" w:color="auto"/>
        <w:left w:val="none" w:sz="0" w:space="0" w:color="auto"/>
        <w:bottom w:val="none" w:sz="0" w:space="0" w:color="auto"/>
        <w:right w:val="none" w:sz="0" w:space="0" w:color="auto"/>
      </w:divBdr>
    </w:div>
    <w:div w:id="1676953391">
      <w:bodyDiv w:val="1"/>
      <w:marLeft w:val="0"/>
      <w:marRight w:val="0"/>
      <w:marTop w:val="0"/>
      <w:marBottom w:val="0"/>
      <w:divBdr>
        <w:top w:val="none" w:sz="0" w:space="0" w:color="auto"/>
        <w:left w:val="none" w:sz="0" w:space="0" w:color="auto"/>
        <w:bottom w:val="none" w:sz="0" w:space="0" w:color="auto"/>
        <w:right w:val="none" w:sz="0" w:space="0" w:color="auto"/>
      </w:divBdr>
    </w:div>
    <w:div w:id="1677002142">
      <w:bodyDiv w:val="1"/>
      <w:marLeft w:val="0"/>
      <w:marRight w:val="0"/>
      <w:marTop w:val="0"/>
      <w:marBottom w:val="0"/>
      <w:divBdr>
        <w:top w:val="none" w:sz="0" w:space="0" w:color="auto"/>
        <w:left w:val="none" w:sz="0" w:space="0" w:color="auto"/>
        <w:bottom w:val="none" w:sz="0" w:space="0" w:color="auto"/>
        <w:right w:val="none" w:sz="0" w:space="0" w:color="auto"/>
      </w:divBdr>
    </w:div>
    <w:div w:id="1677033333">
      <w:bodyDiv w:val="1"/>
      <w:marLeft w:val="0"/>
      <w:marRight w:val="0"/>
      <w:marTop w:val="0"/>
      <w:marBottom w:val="0"/>
      <w:divBdr>
        <w:top w:val="none" w:sz="0" w:space="0" w:color="auto"/>
        <w:left w:val="none" w:sz="0" w:space="0" w:color="auto"/>
        <w:bottom w:val="none" w:sz="0" w:space="0" w:color="auto"/>
        <w:right w:val="none" w:sz="0" w:space="0" w:color="auto"/>
      </w:divBdr>
    </w:div>
    <w:div w:id="1677076318">
      <w:bodyDiv w:val="1"/>
      <w:marLeft w:val="0"/>
      <w:marRight w:val="0"/>
      <w:marTop w:val="0"/>
      <w:marBottom w:val="0"/>
      <w:divBdr>
        <w:top w:val="none" w:sz="0" w:space="0" w:color="auto"/>
        <w:left w:val="none" w:sz="0" w:space="0" w:color="auto"/>
        <w:bottom w:val="none" w:sz="0" w:space="0" w:color="auto"/>
        <w:right w:val="none" w:sz="0" w:space="0" w:color="auto"/>
      </w:divBdr>
    </w:div>
    <w:div w:id="1677077951">
      <w:bodyDiv w:val="1"/>
      <w:marLeft w:val="0"/>
      <w:marRight w:val="0"/>
      <w:marTop w:val="0"/>
      <w:marBottom w:val="0"/>
      <w:divBdr>
        <w:top w:val="none" w:sz="0" w:space="0" w:color="auto"/>
        <w:left w:val="none" w:sz="0" w:space="0" w:color="auto"/>
        <w:bottom w:val="none" w:sz="0" w:space="0" w:color="auto"/>
        <w:right w:val="none" w:sz="0" w:space="0" w:color="auto"/>
      </w:divBdr>
    </w:div>
    <w:div w:id="1677609130">
      <w:bodyDiv w:val="1"/>
      <w:marLeft w:val="0"/>
      <w:marRight w:val="0"/>
      <w:marTop w:val="0"/>
      <w:marBottom w:val="0"/>
      <w:divBdr>
        <w:top w:val="none" w:sz="0" w:space="0" w:color="auto"/>
        <w:left w:val="none" w:sz="0" w:space="0" w:color="auto"/>
        <w:bottom w:val="none" w:sz="0" w:space="0" w:color="auto"/>
        <w:right w:val="none" w:sz="0" w:space="0" w:color="auto"/>
      </w:divBdr>
    </w:div>
    <w:div w:id="1677734000">
      <w:bodyDiv w:val="1"/>
      <w:marLeft w:val="0"/>
      <w:marRight w:val="0"/>
      <w:marTop w:val="0"/>
      <w:marBottom w:val="0"/>
      <w:divBdr>
        <w:top w:val="none" w:sz="0" w:space="0" w:color="auto"/>
        <w:left w:val="none" w:sz="0" w:space="0" w:color="auto"/>
        <w:bottom w:val="none" w:sz="0" w:space="0" w:color="auto"/>
        <w:right w:val="none" w:sz="0" w:space="0" w:color="auto"/>
      </w:divBdr>
    </w:div>
    <w:div w:id="1678070426">
      <w:bodyDiv w:val="1"/>
      <w:marLeft w:val="0"/>
      <w:marRight w:val="0"/>
      <w:marTop w:val="0"/>
      <w:marBottom w:val="0"/>
      <w:divBdr>
        <w:top w:val="none" w:sz="0" w:space="0" w:color="auto"/>
        <w:left w:val="none" w:sz="0" w:space="0" w:color="auto"/>
        <w:bottom w:val="none" w:sz="0" w:space="0" w:color="auto"/>
        <w:right w:val="none" w:sz="0" w:space="0" w:color="auto"/>
      </w:divBdr>
    </w:div>
    <w:div w:id="1678070880">
      <w:bodyDiv w:val="1"/>
      <w:marLeft w:val="0"/>
      <w:marRight w:val="0"/>
      <w:marTop w:val="0"/>
      <w:marBottom w:val="0"/>
      <w:divBdr>
        <w:top w:val="none" w:sz="0" w:space="0" w:color="auto"/>
        <w:left w:val="none" w:sz="0" w:space="0" w:color="auto"/>
        <w:bottom w:val="none" w:sz="0" w:space="0" w:color="auto"/>
        <w:right w:val="none" w:sz="0" w:space="0" w:color="auto"/>
      </w:divBdr>
    </w:div>
    <w:div w:id="1678073352">
      <w:bodyDiv w:val="1"/>
      <w:marLeft w:val="0"/>
      <w:marRight w:val="0"/>
      <w:marTop w:val="0"/>
      <w:marBottom w:val="0"/>
      <w:divBdr>
        <w:top w:val="none" w:sz="0" w:space="0" w:color="auto"/>
        <w:left w:val="none" w:sz="0" w:space="0" w:color="auto"/>
        <w:bottom w:val="none" w:sz="0" w:space="0" w:color="auto"/>
        <w:right w:val="none" w:sz="0" w:space="0" w:color="auto"/>
      </w:divBdr>
    </w:div>
    <w:div w:id="1678115678">
      <w:bodyDiv w:val="1"/>
      <w:marLeft w:val="0"/>
      <w:marRight w:val="0"/>
      <w:marTop w:val="0"/>
      <w:marBottom w:val="0"/>
      <w:divBdr>
        <w:top w:val="none" w:sz="0" w:space="0" w:color="auto"/>
        <w:left w:val="none" w:sz="0" w:space="0" w:color="auto"/>
        <w:bottom w:val="none" w:sz="0" w:space="0" w:color="auto"/>
        <w:right w:val="none" w:sz="0" w:space="0" w:color="auto"/>
      </w:divBdr>
    </w:div>
    <w:div w:id="1678144398">
      <w:bodyDiv w:val="1"/>
      <w:marLeft w:val="0"/>
      <w:marRight w:val="0"/>
      <w:marTop w:val="0"/>
      <w:marBottom w:val="0"/>
      <w:divBdr>
        <w:top w:val="none" w:sz="0" w:space="0" w:color="auto"/>
        <w:left w:val="none" w:sz="0" w:space="0" w:color="auto"/>
        <w:bottom w:val="none" w:sz="0" w:space="0" w:color="auto"/>
        <w:right w:val="none" w:sz="0" w:space="0" w:color="auto"/>
      </w:divBdr>
    </w:div>
    <w:div w:id="1678188276">
      <w:bodyDiv w:val="1"/>
      <w:marLeft w:val="0"/>
      <w:marRight w:val="0"/>
      <w:marTop w:val="0"/>
      <w:marBottom w:val="0"/>
      <w:divBdr>
        <w:top w:val="none" w:sz="0" w:space="0" w:color="auto"/>
        <w:left w:val="none" w:sz="0" w:space="0" w:color="auto"/>
        <w:bottom w:val="none" w:sz="0" w:space="0" w:color="auto"/>
        <w:right w:val="none" w:sz="0" w:space="0" w:color="auto"/>
      </w:divBdr>
    </w:div>
    <w:div w:id="1678194771">
      <w:bodyDiv w:val="1"/>
      <w:marLeft w:val="0"/>
      <w:marRight w:val="0"/>
      <w:marTop w:val="0"/>
      <w:marBottom w:val="0"/>
      <w:divBdr>
        <w:top w:val="none" w:sz="0" w:space="0" w:color="auto"/>
        <w:left w:val="none" w:sz="0" w:space="0" w:color="auto"/>
        <w:bottom w:val="none" w:sz="0" w:space="0" w:color="auto"/>
        <w:right w:val="none" w:sz="0" w:space="0" w:color="auto"/>
      </w:divBdr>
    </w:div>
    <w:div w:id="1678575552">
      <w:bodyDiv w:val="1"/>
      <w:marLeft w:val="0"/>
      <w:marRight w:val="0"/>
      <w:marTop w:val="0"/>
      <w:marBottom w:val="0"/>
      <w:divBdr>
        <w:top w:val="none" w:sz="0" w:space="0" w:color="auto"/>
        <w:left w:val="none" w:sz="0" w:space="0" w:color="auto"/>
        <w:bottom w:val="none" w:sz="0" w:space="0" w:color="auto"/>
        <w:right w:val="none" w:sz="0" w:space="0" w:color="auto"/>
      </w:divBdr>
    </w:div>
    <w:div w:id="1678582306">
      <w:bodyDiv w:val="1"/>
      <w:marLeft w:val="0"/>
      <w:marRight w:val="0"/>
      <w:marTop w:val="0"/>
      <w:marBottom w:val="0"/>
      <w:divBdr>
        <w:top w:val="none" w:sz="0" w:space="0" w:color="auto"/>
        <w:left w:val="none" w:sz="0" w:space="0" w:color="auto"/>
        <w:bottom w:val="none" w:sz="0" w:space="0" w:color="auto"/>
        <w:right w:val="none" w:sz="0" w:space="0" w:color="auto"/>
      </w:divBdr>
    </w:div>
    <w:div w:id="1678654601">
      <w:bodyDiv w:val="1"/>
      <w:marLeft w:val="0"/>
      <w:marRight w:val="0"/>
      <w:marTop w:val="0"/>
      <w:marBottom w:val="0"/>
      <w:divBdr>
        <w:top w:val="none" w:sz="0" w:space="0" w:color="auto"/>
        <w:left w:val="none" w:sz="0" w:space="0" w:color="auto"/>
        <w:bottom w:val="none" w:sz="0" w:space="0" w:color="auto"/>
        <w:right w:val="none" w:sz="0" w:space="0" w:color="auto"/>
      </w:divBdr>
    </w:div>
    <w:div w:id="1678726638">
      <w:bodyDiv w:val="1"/>
      <w:marLeft w:val="0"/>
      <w:marRight w:val="0"/>
      <w:marTop w:val="0"/>
      <w:marBottom w:val="0"/>
      <w:divBdr>
        <w:top w:val="none" w:sz="0" w:space="0" w:color="auto"/>
        <w:left w:val="none" w:sz="0" w:space="0" w:color="auto"/>
        <w:bottom w:val="none" w:sz="0" w:space="0" w:color="auto"/>
        <w:right w:val="none" w:sz="0" w:space="0" w:color="auto"/>
      </w:divBdr>
    </w:div>
    <w:div w:id="1678770575">
      <w:bodyDiv w:val="1"/>
      <w:marLeft w:val="0"/>
      <w:marRight w:val="0"/>
      <w:marTop w:val="0"/>
      <w:marBottom w:val="0"/>
      <w:divBdr>
        <w:top w:val="none" w:sz="0" w:space="0" w:color="auto"/>
        <w:left w:val="none" w:sz="0" w:space="0" w:color="auto"/>
        <w:bottom w:val="none" w:sz="0" w:space="0" w:color="auto"/>
        <w:right w:val="none" w:sz="0" w:space="0" w:color="auto"/>
      </w:divBdr>
    </w:div>
    <w:div w:id="1678770592">
      <w:bodyDiv w:val="1"/>
      <w:marLeft w:val="0"/>
      <w:marRight w:val="0"/>
      <w:marTop w:val="0"/>
      <w:marBottom w:val="0"/>
      <w:divBdr>
        <w:top w:val="none" w:sz="0" w:space="0" w:color="auto"/>
        <w:left w:val="none" w:sz="0" w:space="0" w:color="auto"/>
        <w:bottom w:val="none" w:sz="0" w:space="0" w:color="auto"/>
        <w:right w:val="none" w:sz="0" w:space="0" w:color="auto"/>
      </w:divBdr>
    </w:div>
    <w:div w:id="1678775940">
      <w:bodyDiv w:val="1"/>
      <w:marLeft w:val="0"/>
      <w:marRight w:val="0"/>
      <w:marTop w:val="0"/>
      <w:marBottom w:val="0"/>
      <w:divBdr>
        <w:top w:val="none" w:sz="0" w:space="0" w:color="auto"/>
        <w:left w:val="none" w:sz="0" w:space="0" w:color="auto"/>
        <w:bottom w:val="none" w:sz="0" w:space="0" w:color="auto"/>
        <w:right w:val="none" w:sz="0" w:space="0" w:color="auto"/>
      </w:divBdr>
    </w:div>
    <w:div w:id="1678994457">
      <w:bodyDiv w:val="1"/>
      <w:marLeft w:val="0"/>
      <w:marRight w:val="0"/>
      <w:marTop w:val="0"/>
      <w:marBottom w:val="0"/>
      <w:divBdr>
        <w:top w:val="none" w:sz="0" w:space="0" w:color="auto"/>
        <w:left w:val="none" w:sz="0" w:space="0" w:color="auto"/>
        <w:bottom w:val="none" w:sz="0" w:space="0" w:color="auto"/>
        <w:right w:val="none" w:sz="0" w:space="0" w:color="auto"/>
      </w:divBdr>
    </w:div>
    <w:div w:id="1679232441">
      <w:bodyDiv w:val="1"/>
      <w:marLeft w:val="0"/>
      <w:marRight w:val="0"/>
      <w:marTop w:val="0"/>
      <w:marBottom w:val="0"/>
      <w:divBdr>
        <w:top w:val="none" w:sz="0" w:space="0" w:color="auto"/>
        <w:left w:val="none" w:sz="0" w:space="0" w:color="auto"/>
        <w:bottom w:val="none" w:sz="0" w:space="0" w:color="auto"/>
        <w:right w:val="none" w:sz="0" w:space="0" w:color="auto"/>
      </w:divBdr>
    </w:div>
    <w:div w:id="1679309194">
      <w:bodyDiv w:val="1"/>
      <w:marLeft w:val="0"/>
      <w:marRight w:val="0"/>
      <w:marTop w:val="0"/>
      <w:marBottom w:val="0"/>
      <w:divBdr>
        <w:top w:val="none" w:sz="0" w:space="0" w:color="auto"/>
        <w:left w:val="none" w:sz="0" w:space="0" w:color="auto"/>
        <w:bottom w:val="none" w:sz="0" w:space="0" w:color="auto"/>
        <w:right w:val="none" w:sz="0" w:space="0" w:color="auto"/>
      </w:divBdr>
    </w:div>
    <w:div w:id="1679311417">
      <w:bodyDiv w:val="1"/>
      <w:marLeft w:val="0"/>
      <w:marRight w:val="0"/>
      <w:marTop w:val="0"/>
      <w:marBottom w:val="0"/>
      <w:divBdr>
        <w:top w:val="none" w:sz="0" w:space="0" w:color="auto"/>
        <w:left w:val="none" w:sz="0" w:space="0" w:color="auto"/>
        <w:bottom w:val="none" w:sz="0" w:space="0" w:color="auto"/>
        <w:right w:val="none" w:sz="0" w:space="0" w:color="auto"/>
      </w:divBdr>
    </w:div>
    <w:div w:id="1679654234">
      <w:bodyDiv w:val="1"/>
      <w:marLeft w:val="0"/>
      <w:marRight w:val="0"/>
      <w:marTop w:val="0"/>
      <w:marBottom w:val="0"/>
      <w:divBdr>
        <w:top w:val="none" w:sz="0" w:space="0" w:color="auto"/>
        <w:left w:val="none" w:sz="0" w:space="0" w:color="auto"/>
        <w:bottom w:val="none" w:sz="0" w:space="0" w:color="auto"/>
        <w:right w:val="none" w:sz="0" w:space="0" w:color="auto"/>
      </w:divBdr>
    </w:div>
    <w:div w:id="1679696400">
      <w:bodyDiv w:val="1"/>
      <w:marLeft w:val="0"/>
      <w:marRight w:val="0"/>
      <w:marTop w:val="0"/>
      <w:marBottom w:val="0"/>
      <w:divBdr>
        <w:top w:val="none" w:sz="0" w:space="0" w:color="auto"/>
        <w:left w:val="none" w:sz="0" w:space="0" w:color="auto"/>
        <w:bottom w:val="none" w:sz="0" w:space="0" w:color="auto"/>
        <w:right w:val="none" w:sz="0" w:space="0" w:color="auto"/>
      </w:divBdr>
    </w:div>
    <w:div w:id="1679887072">
      <w:bodyDiv w:val="1"/>
      <w:marLeft w:val="0"/>
      <w:marRight w:val="0"/>
      <w:marTop w:val="0"/>
      <w:marBottom w:val="0"/>
      <w:divBdr>
        <w:top w:val="none" w:sz="0" w:space="0" w:color="auto"/>
        <w:left w:val="none" w:sz="0" w:space="0" w:color="auto"/>
        <w:bottom w:val="none" w:sz="0" w:space="0" w:color="auto"/>
        <w:right w:val="none" w:sz="0" w:space="0" w:color="auto"/>
      </w:divBdr>
    </w:div>
    <w:div w:id="1680110126">
      <w:bodyDiv w:val="1"/>
      <w:marLeft w:val="0"/>
      <w:marRight w:val="0"/>
      <w:marTop w:val="0"/>
      <w:marBottom w:val="0"/>
      <w:divBdr>
        <w:top w:val="none" w:sz="0" w:space="0" w:color="auto"/>
        <w:left w:val="none" w:sz="0" w:space="0" w:color="auto"/>
        <w:bottom w:val="none" w:sz="0" w:space="0" w:color="auto"/>
        <w:right w:val="none" w:sz="0" w:space="0" w:color="auto"/>
      </w:divBdr>
    </w:div>
    <w:div w:id="1680346355">
      <w:bodyDiv w:val="1"/>
      <w:marLeft w:val="0"/>
      <w:marRight w:val="0"/>
      <w:marTop w:val="0"/>
      <w:marBottom w:val="0"/>
      <w:divBdr>
        <w:top w:val="none" w:sz="0" w:space="0" w:color="auto"/>
        <w:left w:val="none" w:sz="0" w:space="0" w:color="auto"/>
        <w:bottom w:val="none" w:sz="0" w:space="0" w:color="auto"/>
        <w:right w:val="none" w:sz="0" w:space="0" w:color="auto"/>
      </w:divBdr>
    </w:div>
    <w:div w:id="1680506322">
      <w:bodyDiv w:val="1"/>
      <w:marLeft w:val="0"/>
      <w:marRight w:val="0"/>
      <w:marTop w:val="0"/>
      <w:marBottom w:val="0"/>
      <w:divBdr>
        <w:top w:val="none" w:sz="0" w:space="0" w:color="auto"/>
        <w:left w:val="none" w:sz="0" w:space="0" w:color="auto"/>
        <w:bottom w:val="none" w:sz="0" w:space="0" w:color="auto"/>
        <w:right w:val="none" w:sz="0" w:space="0" w:color="auto"/>
      </w:divBdr>
    </w:div>
    <w:div w:id="1680620904">
      <w:bodyDiv w:val="1"/>
      <w:marLeft w:val="0"/>
      <w:marRight w:val="0"/>
      <w:marTop w:val="0"/>
      <w:marBottom w:val="0"/>
      <w:divBdr>
        <w:top w:val="none" w:sz="0" w:space="0" w:color="auto"/>
        <w:left w:val="none" w:sz="0" w:space="0" w:color="auto"/>
        <w:bottom w:val="none" w:sz="0" w:space="0" w:color="auto"/>
        <w:right w:val="none" w:sz="0" w:space="0" w:color="auto"/>
      </w:divBdr>
    </w:div>
    <w:div w:id="1680694331">
      <w:bodyDiv w:val="1"/>
      <w:marLeft w:val="0"/>
      <w:marRight w:val="0"/>
      <w:marTop w:val="0"/>
      <w:marBottom w:val="0"/>
      <w:divBdr>
        <w:top w:val="none" w:sz="0" w:space="0" w:color="auto"/>
        <w:left w:val="none" w:sz="0" w:space="0" w:color="auto"/>
        <w:bottom w:val="none" w:sz="0" w:space="0" w:color="auto"/>
        <w:right w:val="none" w:sz="0" w:space="0" w:color="auto"/>
      </w:divBdr>
    </w:div>
    <w:div w:id="1680809862">
      <w:bodyDiv w:val="1"/>
      <w:marLeft w:val="0"/>
      <w:marRight w:val="0"/>
      <w:marTop w:val="0"/>
      <w:marBottom w:val="0"/>
      <w:divBdr>
        <w:top w:val="none" w:sz="0" w:space="0" w:color="auto"/>
        <w:left w:val="none" w:sz="0" w:space="0" w:color="auto"/>
        <w:bottom w:val="none" w:sz="0" w:space="0" w:color="auto"/>
        <w:right w:val="none" w:sz="0" w:space="0" w:color="auto"/>
      </w:divBdr>
    </w:div>
    <w:div w:id="1681195475">
      <w:bodyDiv w:val="1"/>
      <w:marLeft w:val="0"/>
      <w:marRight w:val="0"/>
      <w:marTop w:val="0"/>
      <w:marBottom w:val="0"/>
      <w:divBdr>
        <w:top w:val="none" w:sz="0" w:space="0" w:color="auto"/>
        <w:left w:val="none" w:sz="0" w:space="0" w:color="auto"/>
        <w:bottom w:val="none" w:sz="0" w:space="0" w:color="auto"/>
        <w:right w:val="none" w:sz="0" w:space="0" w:color="auto"/>
      </w:divBdr>
    </w:div>
    <w:div w:id="1681468197">
      <w:bodyDiv w:val="1"/>
      <w:marLeft w:val="0"/>
      <w:marRight w:val="0"/>
      <w:marTop w:val="0"/>
      <w:marBottom w:val="0"/>
      <w:divBdr>
        <w:top w:val="none" w:sz="0" w:space="0" w:color="auto"/>
        <w:left w:val="none" w:sz="0" w:space="0" w:color="auto"/>
        <w:bottom w:val="none" w:sz="0" w:space="0" w:color="auto"/>
        <w:right w:val="none" w:sz="0" w:space="0" w:color="auto"/>
      </w:divBdr>
    </w:div>
    <w:div w:id="1681663098">
      <w:bodyDiv w:val="1"/>
      <w:marLeft w:val="0"/>
      <w:marRight w:val="0"/>
      <w:marTop w:val="0"/>
      <w:marBottom w:val="0"/>
      <w:divBdr>
        <w:top w:val="none" w:sz="0" w:space="0" w:color="auto"/>
        <w:left w:val="none" w:sz="0" w:space="0" w:color="auto"/>
        <w:bottom w:val="none" w:sz="0" w:space="0" w:color="auto"/>
        <w:right w:val="none" w:sz="0" w:space="0" w:color="auto"/>
      </w:divBdr>
    </w:div>
    <w:div w:id="1681808410">
      <w:bodyDiv w:val="1"/>
      <w:marLeft w:val="0"/>
      <w:marRight w:val="0"/>
      <w:marTop w:val="0"/>
      <w:marBottom w:val="0"/>
      <w:divBdr>
        <w:top w:val="none" w:sz="0" w:space="0" w:color="auto"/>
        <w:left w:val="none" w:sz="0" w:space="0" w:color="auto"/>
        <w:bottom w:val="none" w:sz="0" w:space="0" w:color="auto"/>
        <w:right w:val="none" w:sz="0" w:space="0" w:color="auto"/>
      </w:divBdr>
    </w:div>
    <w:div w:id="1681928115">
      <w:bodyDiv w:val="1"/>
      <w:marLeft w:val="0"/>
      <w:marRight w:val="0"/>
      <w:marTop w:val="0"/>
      <w:marBottom w:val="0"/>
      <w:divBdr>
        <w:top w:val="none" w:sz="0" w:space="0" w:color="auto"/>
        <w:left w:val="none" w:sz="0" w:space="0" w:color="auto"/>
        <w:bottom w:val="none" w:sz="0" w:space="0" w:color="auto"/>
        <w:right w:val="none" w:sz="0" w:space="0" w:color="auto"/>
      </w:divBdr>
    </w:div>
    <w:div w:id="1682201080">
      <w:bodyDiv w:val="1"/>
      <w:marLeft w:val="0"/>
      <w:marRight w:val="0"/>
      <w:marTop w:val="0"/>
      <w:marBottom w:val="0"/>
      <w:divBdr>
        <w:top w:val="none" w:sz="0" w:space="0" w:color="auto"/>
        <w:left w:val="none" w:sz="0" w:space="0" w:color="auto"/>
        <w:bottom w:val="none" w:sz="0" w:space="0" w:color="auto"/>
        <w:right w:val="none" w:sz="0" w:space="0" w:color="auto"/>
      </w:divBdr>
    </w:div>
    <w:div w:id="1682390005">
      <w:bodyDiv w:val="1"/>
      <w:marLeft w:val="0"/>
      <w:marRight w:val="0"/>
      <w:marTop w:val="0"/>
      <w:marBottom w:val="0"/>
      <w:divBdr>
        <w:top w:val="none" w:sz="0" w:space="0" w:color="auto"/>
        <w:left w:val="none" w:sz="0" w:space="0" w:color="auto"/>
        <w:bottom w:val="none" w:sz="0" w:space="0" w:color="auto"/>
        <w:right w:val="none" w:sz="0" w:space="0" w:color="auto"/>
      </w:divBdr>
    </w:div>
    <w:div w:id="1682463286">
      <w:bodyDiv w:val="1"/>
      <w:marLeft w:val="0"/>
      <w:marRight w:val="0"/>
      <w:marTop w:val="0"/>
      <w:marBottom w:val="0"/>
      <w:divBdr>
        <w:top w:val="none" w:sz="0" w:space="0" w:color="auto"/>
        <w:left w:val="none" w:sz="0" w:space="0" w:color="auto"/>
        <w:bottom w:val="none" w:sz="0" w:space="0" w:color="auto"/>
        <w:right w:val="none" w:sz="0" w:space="0" w:color="auto"/>
      </w:divBdr>
    </w:div>
    <w:div w:id="1682464594">
      <w:bodyDiv w:val="1"/>
      <w:marLeft w:val="0"/>
      <w:marRight w:val="0"/>
      <w:marTop w:val="0"/>
      <w:marBottom w:val="0"/>
      <w:divBdr>
        <w:top w:val="none" w:sz="0" w:space="0" w:color="auto"/>
        <w:left w:val="none" w:sz="0" w:space="0" w:color="auto"/>
        <w:bottom w:val="none" w:sz="0" w:space="0" w:color="auto"/>
        <w:right w:val="none" w:sz="0" w:space="0" w:color="auto"/>
      </w:divBdr>
    </w:div>
    <w:div w:id="1682466246">
      <w:bodyDiv w:val="1"/>
      <w:marLeft w:val="0"/>
      <w:marRight w:val="0"/>
      <w:marTop w:val="0"/>
      <w:marBottom w:val="0"/>
      <w:divBdr>
        <w:top w:val="none" w:sz="0" w:space="0" w:color="auto"/>
        <w:left w:val="none" w:sz="0" w:space="0" w:color="auto"/>
        <w:bottom w:val="none" w:sz="0" w:space="0" w:color="auto"/>
        <w:right w:val="none" w:sz="0" w:space="0" w:color="auto"/>
      </w:divBdr>
    </w:div>
    <w:div w:id="1682703089">
      <w:bodyDiv w:val="1"/>
      <w:marLeft w:val="0"/>
      <w:marRight w:val="0"/>
      <w:marTop w:val="0"/>
      <w:marBottom w:val="0"/>
      <w:divBdr>
        <w:top w:val="none" w:sz="0" w:space="0" w:color="auto"/>
        <w:left w:val="none" w:sz="0" w:space="0" w:color="auto"/>
        <w:bottom w:val="none" w:sz="0" w:space="0" w:color="auto"/>
        <w:right w:val="none" w:sz="0" w:space="0" w:color="auto"/>
      </w:divBdr>
    </w:div>
    <w:div w:id="1682776098">
      <w:bodyDiv w:val="1"/>
      <w:marLeft w:val="0"/>
      <w:marRight w:val="0"/>
      <w:marTop w:val="0"/>
      <w:marBottom w:val="0"/>
      <w:divBdr>
        <w:top w:val="none" w:sz="0" w:space="0" w:color="auto"/>
        <w:left w:val="none" w:sz="0" w:space="0" w:color="auto"/>
        <w:bottom w:val="none" w:sz="0" w:space="0" w:color="auto"/>
        <w:right w:val="none" w:sz="0" w:space="0" w:color="auto"/>
      </w:divBdr>
    </w:div>
    <w:div w:id="1682856065">
      <w:bodyDiv w:val="1"/>
      <w:marLeft w:val="0"/>
      <w:marRight w:val="0"/>
      <w:marTop w:val="0"/>
      <w:marBottom w:val="0"/>
      <w:divBdr>
        <w:top w:val="none" w:sz="0" w:space="0" w:color="auto"/>
        <w:left w:val="none" w:sz="0" w:space="0" w:color="auto"/>
        <w:bottom w:val="none" w:sz="0" w:space="0" w:color="auto"/>
        <w:right w:val="none" w:sz="0" w:space="0" w:color="auto"/>
      </w:divBdr>
    </w:div>
    <w:div w:id="1682858654">
      <w:bodyDiv w:val="1"/>
      <w:marLeft w:val="0"/>
      <w:marRight w:val="0"/>
      <w:marTop w:val="0"/>
      <w:marBottom w:val="0"/>
      <w:divBdr>
        <w:top w:val="none" w:sz="0" w:space="0" w:color="auto"/>
        <w:left w:val="none" w:sz="0" w:space="0" w:color="auto"/>
        <w:bottom w:val="none" w:sz="0" w:space="0" w:color="auto"/>
        <w:right w:val="none" w:sz="0" w:space="0" w:color="auto"/>
      </w:divBdr>
    </w:div>
    <w:div w:id="1682967713">
      <w:bodyDiv w:val="1"/>
      <w:marLeft w:val="0"/>
      <w:marRight w:val="0"/>
      <w:marTop w:val="0"/>
      <w:marBottom w:val="0"/>
      <w:divBdr>
        <w:top w:val="none" w:sz="0" w:space="0" w:color="auto"/>
        <w:left w:val="none" w:sz="0" w:space="0" w:color="auto"/>
        <w:bottom w:val="none" w:sz="0" w:space="0" w:color="auto"/>
        <w:right w:val="none" w:sz="0" w:space="0" w:color="auto"/>
      </w:divBdr>
    </w:div>
    <w:div w:id="1683044285">
      <w:bodyDiv w:val="1"/>
      <w:marLeft w:val="0"/>
      <w:marRight w:val="0"/>
      <w:marTop w:val="0"/>
      <w:marBottom w:val="0"/>
      <w:divBdr>
        <w:top w:val="none" w:sz="0" w:space="0" w:color="auto"/>
        <w:left w:val="none" w:sz="0" w:space="0" w:color="auto"/>
        <w:bottom w:val="none" w:sz="0" w:space="0" w:color="auto"/>
        <w:right w:val="none" w:sz="0" w:space="0" w:color="auto"/>
      </w:divBdr>
    </w:div>
    <w:div w:id="1683049906">
      <w:bodyDiv w:val="1"/>
      <w:marLeft w:val="0"/>
      <w:marRight w:val="0"/>
      <w:marTop w:val="0"/>
      <w:marBottom w:val="0"/>
      <w:divBdr>
        <w:top w:val="none" w:sz="0" w:space="0" w:color="auto"/>
        <w:left w:val="none" w:sz="0" w:space="0" w:color="auto"/>
        <w:bottom w:val="none" w:sz="0" w:space="0" w:color="auto"/>
        <w:right w:val="none" w:sz="0" w:space="0" w:color="auto"/>
      </w:divBdr>
    </w:div>
    <w:div w:id="1683313736">
      <w:bodyDiv w:val="1"/>
      <w:marLeft w:val="0"/>
      <w:marRight w:val="0"/>
      <w:marTop w:val="0"/>
      <w:marBottom w:val="0"/>
      <w:divBdr>
        <w:top w:val="none" w:sz="0" w:space="0" w:color="auto"/>
        <w:left w:val="none" w:sz="0" w:space="0" w:color="auto"/>
        <w:bottom w:val="none" w:sz="0" w:space="0" w:color="auto"/>
        <w:right w:val="none" w:sz="0" w:space="0" w:color="auto"/>
      </w:divBdr>
    </w:div>
    <w:div w:id="1683361697">
      <w:bodyDiv w:val="1"/>
      <w:marLeft w:val="0"/>
      <w:marRight w:val="0"/>
      <w:marTop w:val="0"/>
      <w:marBottom w:val="0"/>
      <w:divBdr>
        <w:top w:val="none" w:sz="0" w:space="0" w:color="auto"/>
        <w:left w:val="none" w:sz="0" w:space="0" w:color="auto"/>
        <w:bottom w:val="none" w:sz="0" w:space="0" w:color="auto"/>
        <w:right w:val="none" w:sz="0" w:space="0" w:color="auto"/>
      </w:divBdr>
    </w:div>
    <w:div w:id="1683506522">
      <w:bodyDiv w:val="1"/>
      <w:marLeft w:val="0"/>
      <w:marRight w:val="0"/>
      <w:marTop w:val="0"/>
      <w:marBottom w:val="0"/>
      <w:divBdr>
        <w:top w:val="none" w:sz="0" w:space="0" w:color="auto"/>
        <w:left w:val="none" w:sz="0" w:space="0" w:color="auto"/>
        <w:bottom w:val="none" w:sz="0" w:space="0" w:color="auto"/>
        <w:right w:val="none" w:sz="0" w:space="0" w:color="auto"/>
      </w:divBdr>
    </w:div>
    <w:div w:id="1683629849">
      <w:bodyDiv w:val="1"/>
      <w:marLeft w:val="0"/>
      <w:marRight w:val="0"/>
      <w:marTop w:val="0"/>
      <w:marBottom w:val="0"/>
      <w:divBdr>
        <w:top w:val="none" w:sz="0" w:space="0" w:color="auto"/>
        <w:left w:val="none" w:sz="0" w:space="0" w:color="auto"/>
        <w:bottom w:val="none" w:sz="0" w:space="0" w:color="auto"/>
        <w:right w:val="none" w:sz="0" w:space="0" w:color="auto"/>
      </w:divBdr>
    </w:div>
    <w:div w:id="1683779833">
      <w:bodyDiv w:val="1"/>
      <w:marLeft w:val="0"/>
      <w:marRight w:val="0"/>
      <w:marTop w:val="0"/>
      <w:marBottom w:val="0"/>
      <w:divBdr>
        <w:top w:val="none" w:sz="0" w:space="0" w:color="auto"/>
        <w:left w:val="none" w:sz="0" w:space="0" w:color="auto"/>
        <w:bottom w:val="none" w:sz="0" w:space="0" w:color="auto"/>
        <w:right w:val="none" w:sz="0" w:space="0" w:color="auto"/>
      </w:divBdr>
    </w:div>
    <w:div w:id="1683971517">
      <w:bodyDiv w:val="1"/>
      <w:marLeft w:val="0"/>
      <w:marRight w:val="0"/>
      <w:marTop w:val="0"/>
      <w:marBottom w:val="0"/>
      <w:divBdr>
        <w:top w:val="none" w:sz="0" w:space="0" w:color="auto"/>
        <w:left w:val="none" w:sz="0" w:space="0" w:color="auto"/>
        <w:bottom w:val="none" w:sz="0" w:space="0" w:color="auto"/>
        <w:right w:val="none" w:sz="0" w:space="0" w:color="auto"/>
      </w:divBdr>
    </w:div>
    <w:div w:id="1683975223">
      <w:bodyDiv w:val="1"/>
      <w:marLeft w:val="0"/>
      <w:marRight w:val="0"/>
      <w:marTop w:val="0"/>
      <w:marBottom w:val="0"/>
      <w:divBdr>
        <w:top w:val="none" w:sz="0" w:space="0" w:color="auto"/>
        <w:left w:val="none" w:sz="0" w:space="0" w:color="auto"/>
        <w:bottom w:val="none" w:sz="0" w:space="0" w:color="auto"/>
        <w:right w:val="none" w:sz="0" w:space="0" w:color="auto"/>
      </w:divBdr>
    </w:div>
    <w:div w:id="1684277732">
      <w:bodyDiv w:val="1"/>
      <w:marLeft w:val="0"/>
      <w:marRight w:val="0"/>
      <w:marTop w:val="0"/>
      <w:marBottom w:val="0"/>
      <w:divBdr>
        <w:top w:val="none" w:sz="0" w:space="0" w:color="auto"/>
        <w:left w:val="none" w:sz="0" w:space="0" w:color="auto"/>
        <w:bottom w:val="none" w:sz="0" w:space="0" w:color="auto"/>
        <w:right w:val="none" w:sz="0" w:space="0" w:color="auto"/>
      </w:divBdr>
    </w:div>
    <w:div w:id="1684741334">
      <w:bodyDiv w:val="1"/>
      <w:marLeft w:val="0"/>
      <w:marRight w:val="0"/>
      <w:marTop w:val="0"/>
      <w:marBottom w:val="0"/>
      <w:divBdr>
        <w:top w:val="none" w:sz="0" w:space="0" w:color="auto"/>
        <w:left w:val="none" w:sz="0" w:space="0" w:color="auto"/>
        <w:bottom w:val="none" w:sz="0" w:space="0" w:color="auto"/>
        <w:right w:val="none" w:sz="0" w:space="0" w:color="auto"/>
      </w:divBdr>
    </w:div>
    <w:div w:id="1684748716">
      <w:bodyDiv w:val="1"/>
      <w:marLeft w:val="0"/>
      <w:marRight w:val="0"/>
      <w:marTop w:val="0"/>
      <w:marBottom w:val="0"/>
      <w:divBdr>
        <w:top w:val="none" w:sz="0" w:space="0" w:color="auto"/>
        <w:left w:val="none" w:sz="0" w:space="0" w:color="auto"/>
        <w:bottom w:val="none" w:sz="0" w:space="0" w:color="auto"/>
        <w:right w:val="none" w:sz="0" w:space="0" w:color="auto"/>
      </w:divBdr>
    </w:div>
    <w:div w:id="1685133122">
      <w:bodyDiv w:val="1"/>
      <w:marLeft w:val="0"/>
      <w:marRight w:val="0"/>
      <w:marTop w:val="0"/>
      <w:marBottom w:val="0"/>
      <w:divBdr>
        <w:top w:val="none" w:sz="0" w:space="0" w:color="auto"/>
        <w:left w:val="none" w:sz="0" w:space="0" w:color="auto"/>
        <w:bottom w:val="none" w:sz="0" w:space="0" w:color="auto"/>
        <w:right w:val="none" w:sz="0" w:space="0" w:color="auto"/>
      </w:divBdr>
    </w:div>
    <w:div w:id="1685281310">
      <w:bodyDiv w:val="1"/>
      <w:marLeft w:val="0"/>
      <w:marRight w:val="0"/>
      <w:marTop w:val="0"/>
      <w:marBottom w:val="0"/>
      <w:divBdr>
        <w:top w:val="none" w:sz="0" w:space="0" w:color="auto"/>
        <w:left w:val="none" w:sz="0" w:space="0" w:color="auto"/>
        <w:bottom w:val="none" w:sz="0" w:space="0" w:color="auto"/>
        <w:right w:val="none" w:sz="0" w:space="0" w:color="auto"/>
      </w:divBdr>
    </w:div>
    <w:div w:id="1685394996">
      <w:bodyDiv w:val="1"/>
      <w:marLeft w:val="0"/>
      <w:marRight w:val="0"/>
      <w:marTop w:val="0"/>
      <w:marBottom w:val="0"/>
      <w:divBdr>
        <w:top w:val="none" w:sz="0" w:space="0" w:color="auto"/>
        <w:left w:val="none" w:sz="0" w:space="0" w:color="auto"/>
        <w:bottom w:val="none" w:sz="0" w:space="0" w:color="auto"/>
        <w:right w:val="none" w:sz="0" w:space="0" w:color="auto"/>
      </w:divBdr>
    </w:div>
    <w:div w:id="1685402841">
      <w:bodyDiv w:val="1"/>
      <w:marLeft w:val="0"/>
      <w:marRight w:val="0"/>
      <w:marTop w:val="0"/>
      <w:marBottom w:val="0"/>
      <w:divBdr>
        <w:top w:val="none" w:sz="0" w:space="0" w:color="auto"/>
        <w:left w:val="none" w:sz="0" w:space="0" w:color="auto"/>
        <w:bottom w:val="none" w:sz="0" w:space="0" w:color="auto"/>
        <w:right w:val="none" w:sz="0" w:space="0" w:color="auto"/>
      </w:divBdr>
    </w:div>
    <w:div w:id="1685470876">
      <w:bodyDiv w:val="1"/>
      <w:marLeft w:val="0"/>
      <w:marRight w:val="0"/>
      <w:marTop w:val="0"/>
      <w:marBottom w:val="0"/>
      <w:divBdr>
        <w:top w:val="none" w:sz="0" w:space="0" w:color="auto"/>
        <w:left w:val="none" w:sz="0" w:space="0" w:color="auto"/>
        <w:bottom w:val="none" w:sz="0" w:space="0" w:color="auto"/>
        <w:right w:val="none" w:sz="0" w:space="0" w:color="auto"/>
      </w:divBdr>
    </w:div>
    <w:div w:id="1685471608">
      <w:bodyDiv w:val="1"/>
      <w:marLeft w:val="0"/>
      <w:marRight w:val="0"/>
      <w:marTop w:val="0"/>
      <w:marBottom w:val="0"/>
      <w:divBdr>
        <w:top w:val="none" w:sz="0" w:space="0" w:color="auto"/>
        <w:left w:val="none" w:sz="0" w:space="0" w:color="auto"/>
        <w:bottom w:val="none" w:sz="0" w:space="0" w:color="auto"/>
        <w:right w:val="none" w:sz="0" w:space="0" w:color="auto"/>
      </w:divBdr>
    </w:div>
    <w:div w:id="1685477745">
      <w:bodyDiv w:val="1"/>
      <w:marLeft w:val="0"/>
      <w:marRight w:val="0"/>
      <w:marTop w:val="0"/>
      <w:marBottom w:val="0"/>
      <w:divBdr>
        <w:top w:val="none" w:sz="0" w:space="0" w:color="auto"/>
        <w:left w:val="none" w:sz="0" w:space="0" w:color="auto"/>
        <w:bottom w:val="none" w:sz="0" w:space="0" w:color="auto"/>
        <w:right w:val="none" w:sz="0" w:space="0" w:color="auto"/>
      </w:divBdr>
    </w:div>
    <w:div w:id="1685590159">
      <w:bodyDiv w:val="1"/>
      <w:marLeft w:val="0"/>
      <w:marRight w:val="0"/>
      <w:marTop w:val="0"/>
      <w:marBottom w:val="0"/>
      <w:divBdr>
        <w:top w:val="none" w:sz="0" w:space="0" w:color="auto"/>
        <w:left w:val="none" w:sz="0" w:space="0" w:color="auto"/>
        <w:bottom w:val="none" w:sz="0" w:space="0" w:color="auto"/>
        <w:right w:val="none" w:sz="0" w:space="0" w:color="auto"/>
      </w:divBdr>
    </w:div>
    <w:div w:id="1685666964">
      <w:bodyDiv w:val="1"/>
      <w:marLeft w:val="0"/>
      <w:marRight w:val="0"/>
      <w:marTop w:val="0"/>
      <w:marBottom w:val="0"/>
      <w:divBdr>
        <w:top w:val="none" w:sz="0" w:space="0" w:color="auto"/>
        <w:left w:val="none" w:sz="0" w:space="0" w:color="auto"/>
        <w:bottom w:val="none" w:sz="0" w:space="0" w:color="auto"/>
        <w:right w:val="none" w:sz="0" w:space="0" w:color="auto"/>
      </w:divBdr>
    </w:div>
    <w:div w:id="1685789613">
      <w:bodyDiv w:val="1"/>
      <w:marLeft w:val="0"/>
      <w:marRight w:val="0"/>
      <w:marTop w:val="0"/>
      <w:marBottom w:val="0"/>
      <w:divBdr>
        <w:top w:val="none" w:sz="0" w:space="0" w:color="auto"/>
        <w:left w:val="none" w:sz="0" w:space="0" w:color="auto"/>
        <w:bottom w:val="none" w:sz="0" w:space="0" w:color="auto"/>
        <w:right w:val="none" w:sz="0" w:space="0" w:color="auto"/>
      </w:divBdr>
    </w:div>
    <w:div w:id="1685980723">
      <w:bodyDiv w:val="1"/>
      <w:marLeft w:val="0"/>
      <w:marRight w:val="0"/>
      <w:marTop w:val="0"/>
      <w:marBottom w:val="0"/>
      <w:divBdr>
        <w:top w:val="none" w:sz="0" w:space="0" w:color="auto"/>
        <w:left w:val="none" w:sz="0" w:space="0" w:color="auto"/>
        <w:bottom w:val="none" w:sz="0" w:space="0" w:color="auto"/>
        <w:right w:val="none" w:sz="0" w:space="0" w:color="auto"/>
      </w:divBdr>
    </w:div>
    <w:div w:id="1686200979">
      <w:bodyDiv w:val="1"/>
      <w:marLeft w:val="0"/>
      <w:marRight w:val="0"/>
      <w:marTop w:val="0"/>
      <w:marBottom w:val="0"/>
      <w:divBdr>
        <w:top w:val="none" w:sz="0" w:space="0" w:color="auto"/>
        <w:left w:val="none" w:sz="0" w:space="0" w:color="auto"/>
        <w:bottom w:val="none" w:sz="0" w:space="0" w:color="auto"/>
        <w:right w:val="none" w:sz="0" w:space="0" w:color="auto"/>
      </w:divBdr>
    </w:div>
    <w:div w:id="1686516831">
      <w:bodyDiv w:val="1"/>
      <w:marLeft w:val="0"/>
      <w:marRight w:val="0"/>
      <w:marTop w:val="0"/>
      <w:marBottom w:val="0"/>
      <w:divBdr>
        <w:top w:val="none" w:sz="0" w:space="0" w:color="auto"/>
        <w:left w:val="none" w:sz="0" w:space="0" w:color="auto"/>
        <w:bottom w:val="none" w:sz="0" w:space="0" w:color="auto"/>
        <w:right w:val="none" w:sz="0" w:space="0" w:color="auto"/>
      </w:divBdr>
    </w:div>
    <w:div w:id="1686708233">
      <w:bodyDiv w:val="1"/>
      <w:marLeft w:val="0"/>
      <w:marRight w:val="0"/>
      <w:marTop w:val="0"/>
      <w:marBottom w:val="0"/>
      <w:divBdr>
        <w:top w:val="none" w:sz="0" w:space="0" w:color="auto"/>
        <w:left w:val="none" w:sz="0" w:space="0" w:color="auto"/>
        <w:bottom w:val="none" w:sz="0" w:space="0" w:color="auto"/>
        <w:right w:val="none" w:sz="0" w:space="0" w:color="auto"/>
      </w:divBdr>
    </w:div>
    <w:div w:id="1686785857">
      <w:bodyDiv w:val="1"/>
      <w:marLeft w:val="0"/>
      <w:marRight w:val="0"/>
      <w:marTop w:val="0"/>
      <w:marBottom w:val="0"/>
      <w:divBdr>
        <w:top w:val="none" w:sz="0" w:space="0" w:color="auto"/>
        <w:left w:val="none" w:sz="0" w:space="0" w:color="auto"/>
        <w:bottom w:val="none" w:sz="0" w:space="0" w:color="auto"/>
        <w:right w:val="none" w:sz="0" w:space="0" w:color="auto"/>
      </w:divBdr>
    </w:div>
    <w:div w:id="1686859131">
      <w:bodyDiv w:val="1"/>
      <w:marLeft w:val="0"/>
      <w:marRight w:val="0"/>
      <w:marTop w:val="0"/>
      <w:marBottom w:val="0"/>
      <w:divBdr>
        <w:top w:val="none" w:sz="0" w:space="0" w:color="auto"/>
        <w:left w:val="none" w:sz="0" w:space="0" w:color="auto"/>
        <w:bottom w:val="none" w:sz="0" w:space="0" w:color="auto"/>
        <w:right w:val="none" w:sz="0" w:space="0" w:color="auto"/>
      </w:divBdr>
    </w:div>
    <w:div w:id="1686981398">
      <w:bodyDiv w:val="1"/>
      <w:marLeft w:val="0"/>
      <w:marRight w:val="0"/>
      <w:marTop w:val="0"/>
      <w:marBottom w:val="0"/>
      <w:divBdr>
        <w:top w:val="none" w:sz="0" w:space="0" w:color="auto"/>
        <w:left w:val="none" w:sz="0" w:space="0" w:color="auto"/>
        <w:bottom w:val="none" w:sz="0" w:space="0" w:color="auto"/>
        <w:right w:val="none" w:sz="0" w:space="0" w:color="auto"/>
      </w:divBdr>
    </w:div>
    <w:div w:id="1687366932">
      <w:bodyDiv w:val="1"/>
      <w:marLeft w:val="0"/>
      <w:marRight w:val="0"/>
      <w:marTop w:val="0"/>
      <w:marBottom w:val="0"/>
      <w:divBdr>
        <w:top w:val="none" w:sz="0" w:space="0" w:color="auto"/>
        <w:left w:val="none" w:sz="0" w:space="0" w:color="auto"/>
        <w:bottom w:val="none" w:sz="0" w:space="0" w:color="auto"/>
        <w:right w:val="none" w:sz="0" w:space="0" w:color="auto"/>
      </w:divBdr>
    </w:div>
    <w:div w:id="1687439614">
      <w:bodyDiv w:val="1"/>
      <w:marLeft w:val="0"/>
      <w:marRight w:val="0"/>
      <w:marTop w:val="0"/>
      <w:marBottom w:val="0"/>
      <w:divBdr>
        <w:top w:val="none" w:sz="0" w:space="0" w:color="auto"/>
        <w:left w:val="none" w:sz="0" w:space="0" w:color="auto"/>
        <w:bottom w:val="none" w:sz="0" w:space="0" w:color="auto"/>
        <w:right w:val="none" w:sz="0" w:space="0" w:color="auto"/>
      </w:divBdr>
    </w:div>
    <w:div w:id="1687512669">
      <w:bodyDiv w:val="1"/>
      <w:marLeft w:val="0"/>
      <w:marRight w:val="0"/>
      <w:marTop w:val="0"/>
      <w:marBottom w:val="0"/>
      <w:divBdr>
        <w:top w:val="none" w:sz="0" w:space="0" w:color="auto"/>
        <w:left w:val="none" w:sz="0" w:space="0" w:color="auto"/>
        <w:bottom w:val="none" w:sz="0" w:space="0" w:color="auto"/>
        <w:right w:val="none" w:sz="0" w:space="0" w:color="auto"/>
      </w:divBdr>
    </w:div>
    <w:div w:id="1687517799">
      <w:bodyDiv w:val="1"/>
      <w:marLeft w:val="0"/>
      <w:marRight w:val="0"/>
      <w:marTop w:val="0"/>
      <w:marBottom w:val="0"/>
      <w:divBdr>
        <w:top w:val="none" w:sz="0" w:space="0" w:color="auto"/>
        <w:left w:val="none" w:sz="0" w:space="0" w:color="auto"/>
        <w:bottom w:val="none" w:sz="0" w:space="0" w:color="auto"/>
        <w:right w:val="none" w:sz="0" w:space="0" w:color="auto"/>
      </w:divBdr>
    </w:div>
    <w:div w:id="1687554031">
      <w:bodyDiv w:val="1"/>
      <w:marLeft w:val="0"/>
      <w:marRight w:val="0"/>
      <w:marTop w:val="0"/>
      <w:marBottom w:val="0"/>
      <w:divBdr>
        <w:top w:val="none" w:sz="0" w:space="0" w:color="auto"/>
        <w:left w:val="none" w:sz="0" w:space="0" w:color="auto"/>
        <w:bottom w:val="none" w:sz="0" w:space="0" w:color="auto"/>
        <w:right w:val="none" w:sz="0" w:space="0" w:color="auto"/>
      </w:divBdr>
    </w:div>
    <w:div w:id="1687704948">
      <w:bodyDiv w:val="1"/>
      <w:marLeft w:val="0"/>
      <w:marRight w:val="0"/>
      <w:marTop w:val="0"/>
      <w:marBottom w:val="0"/>
      <w:divBdr>
        <w:top w:val="none" w:sz="0" w:space="0" w:color="auto"/>
        <w:left w:val="none" w:sz="0" w:space="0" w:color="auto"/>
        <w:bottom w:val="none" w:sz="0" w:space="0" w:color="auto"/>
        <w:right w:val="none" w:sz="0" w:space="0" w:color="auto"/>
      </w:divBdr>
    </w:div>
    <w:div w:id="1687899584">
      <w:bodyDiv w:val="1"/>
      <w:marLeft w:val="0"/>
      <w:marRight w:val="0"/>
      <w:marTop w:val="0"/>
      <w:marBottom w:val="0"/>
      <w:divBdr>
        <w:top w:val="none" w:sz="0" w:space="0" w:color="auto"/>
        <w:left w:val="none" w:sz="0" w:space="0" w:color="auto"/>
        <w:bottom w:val="none" w:sz="0" w:space="0" w:color="auto"/>
        <w:right w:val="none" w:sz="0" w:space="0" w:color="auto"/>
      </w:divBdr>
    </w:div>
    <w:div w:id="1687976259">
      <w:bodyDiv w:val="1"/>
      <w:marLeft w:val="0"/>
      <w:marRight w:val="0"/>
      <w:marTop w:val="0"/>
      <w:marBottom w:val="0"/>
      <w:divBdr>
        <w:top w:val="none" w:sz="0" w:space="0" w:color="auto"/>
        <w:left w:val="none" w:sz="0" w:space="0" w:color="auto"/>
        <w:bottom w:val="none" w:sz="0" w:space="0" w:color="auto"/>
        <w:right w:val="none" w:sz="0" w:space="0" w:color="auto"/>
      </w:divBdr>
    </w:div>
    <w:div w:id="1688017747">
      <w:bodyDiv w:val="1"/>
      <w:marLeft w:val="0"/>
      <w:marRight w:val="0"/>
      <w:marTop w:val="0"/>
      <w:marBottom w:val="0"/>
      <w:divBdr>
        <w:top w:val="none" w:sz="0" w:space="0" w:color="auto"/>
        <w:left w:val="none" w:sz="0" w:space="0" w:color="auto"/>
        <w:bottom w:val="none" w:sz="0" w:space="0" w:color="auto"/>
        <w:right w:val="none" w:sz="0" w:space="0" w:color="auto"/>
      </w:divBdr>
    </w:div>
    <w:div w:id="1688091580">
      <w:bodyDiv w:val="1"/>
      <w:marLeft w:val="0"/>
      <w:marRight w:val="0"/>
      <w:marTop w:val="0"/>
      <w:marBottom w:val="0"/>
      <w:divBdr>
        <w:top w:val="none" w:sz="0" w:space="0" w:color="auto"/>
        <w:left w:val="none" w:sz="0" w:space="0" w:color="auto"/>
        <w:bottom w:val="none" w:sz="0" w:space="0" w:color="auto"/>
        <w:right w:val="none" w:sz="0" w:space="0" w:color="auto"/>
      </w:divBdr>
    </w:div>
    <w:div w:id="1688095338">
      <w:bodyDiv w:val="1"/>
      <w:marLeft w:val="0"/>
      <w:marRight w:val="0"/>
      <w:marTop w:val="0"/>
      <w:marBottom w:val="0"/>
      <w:divBdr>
        <w:top w:val="none" w:sz="0" w:space="0" w:color="auto"/>
        <w:left w:val="none" w:sz="0" w:space="0" w:color="auto"/>
        <w:bottom w:val="none" w:sz="0" w:space="0" w:color="auto"/>
        <w:right w:val="none" w:sz="0" w:space="0" w:color="auto"/>
      </w:divBdr>
    </w:div>
    <w:div w:id="1688096774">
      <w:bodyDiv w:val="1"/>
      <w:marLeft w:val="0"/>
      <w:marRight w:val="0"/>
      <w:marTop w:val="0"/>
      <w:marBottom w:val="0"/>
      <w:divBdr>
        <w:top w:val="none" w:sz="0" w:space="0" w:color="auto"/>
        <w:left w:val="none" w:sz="0" w:space="0" w:color="auto"/>
        <w:bottom w:val="none" w:sz="0" w:space="0" w:color="auto"/>
        <w:right w:val="none" w:sz="0" w:space="0" w:color="auto"/>
      </w:divBdr>
    </w:div>
    <w:div w:id="1688097827">
      <w:bodyDiv w:val="1"/>
      <w:marLeft w:val="0"/>
      <w:marRight w:val="0"/>
      <w:marTop w:val="0"/>
      <w:marBottom w:val="0"/>
      <w:divBdr>
        <w:top w:val="none" w:sz="0" w:space="0" w:color="auto"/>
        <w:left w:val="none" w:sz="0" w:space="0" w:color="auto"/>
        <w:bottom w:val="none" w:sz="0" w:space="0" w:color="auto"/>
        <w:right w:val="none" w:sz="0" w:space="0" w:color="auto"/>
      </w:divBdr>
    </w:div>
    <w:div w:id="1688556398">
      <w:bodyDiv w:val="1"/>
      <w:marLeft w:val="0"/>
      <w:marRight w:val="0"/>
      <w:marTop w:val="0"/>
      <w:marBottom w:val="0"/>
      <w:divBdr>
        <w:top w:val="none" w:sz="0" w:space="0" w:color="auto"/>
        <w:left w:val="none" w:sz="0" w:space="0" w:color="auto"/>
        <w:bottom w:val="none" w:sz="0" w:space="0" w:color="auto"/>
        <w:right w:val="none" w:sz="0" w:space="0" w:color="auto"/>
      </w:divBdr>
    </w:div>
    <w:div w:id="1688674017">
      <w:bodyDiv w:val="1"/>
      <w:marLeft w:val="0"/>
      <w:marRight w:val="0"/>
      <w:marTop w:val="0"/>
      <w:marBottom w:val="0"/>
      <w:divBdr>
        <w:top w:val="none" w:sz="0" w:space="0" w:color="auto"/>
        <w:left w:val="none" w:sz="0" w:space="0" w:color="auto"/>
        <w:bottom w:val="none" w:sz="0" w:space="0" w:color="auto"/>
        <w:right w:val="none" w:sz="0" w:space="0" w:color="auto"/>
      </w:divBdr>
    </w:div>
    <w:div w:id="1688826240">
      <w:bodyDiv w:val="1"/>
      <w:marLeft w:val="0"/>
      <w:marRight w:val="0"/>
      <w:marTop w:val="0"/>
      <w:marBottom w:val="0"/>
      <w:divBdr>
        <w:top w:val="none" w:sz="0" w:space="0" w:color="auto"/>
        <w:left w:val="none" w:sz="0" w:space="0" w:color="auto"/>
        <w:bottom w:val="none" w:sz="0" w:space="0" w:color="auto"/>
        <w:right w:val="none" w:sz="0" w:space="0" w:color="auto"/>
      </w:divBdr>
    </w:div>
    <w:div w:id="1689020308">
      <w:bodyDiv w:val="1"/>
      <w:marLeft w:val="0"/>
      <w:marRight w:val="0"/>
      <w:marTop w:val="0"/>
      <w:marBottom w:val="0"/>
      <w:divBdr>
        <w:top w:val="none" w:sz="0" w:space="0" w:color="auto"/>
        <w:left w:val="none" w:sz="0" w:space="0" w:color="auto"/>
        <w:bottom w:val="none" w:sz="0" w:space="0" w:color="auto"/>
        <w:right w:val="none" w:sz="0" w:space="0" w:color="auto"/>
      </w:divBdr>
    </w:div>
    <w:div w:id="1689138800">
      <w:bodyDiv w:val="1"/>
      <w:marLeft w:val="0"/>
      <w:marRight w:val="0"/>
      <w:marTop w:val="0"/>
      <w:marBottom w:val="0"/>
      <w:divBdr>
        <w:top w:val="none" w:sz="0" w:space="0" w:color="auto"/>
        <w:left w:val="none" w:sz="0" w:space="0" w:color="auto"/>
        <w:bottom w:val="none" w:sz="0" w:space="0" w:color="auto"/>
        <w:right w:val="none" w:sz="0" w:space="0" w:color="auto"/>
      </w:divBdr>
    </w:div>
    <w:div w:id="1689256578">
      <w:bodyDiv w:val="1"/>
      <w:marLeft w:val="0"/>
      <w:marRight w:val="0"/>
      <w:marTop w:val="0"/>
      <w:marBottom w:val="0"/>
      <w:divBdr>
        <w:top w:val="none" w:sz="0" w:space="0" w:color="auto"/>
        <w:left w:val="none" w:sz="0" w:space="0" w:color="auto"/>
        <w:bottom w:val="none" w:sz="0" w:space="0" w:color="auto"/>
        <w:right w:val="none" w:sz="0" w:space="0" w:color="auto"/>
      </w:divBdr>
    </w:div>
    <w:div w:id="1689330859">
      <w:bodyDiv w:val="1"/>
      <w:marLeft w:val="0"/>
      <w:marRight w:val="0"/>
      <w:marTop w:val="0"/>
      <w:marBottom w:val="0"/>
      <w:divBdr>
        <w:top w:val="none" w:sz="0" w:space="0" w:color="auto"/>
        <w:left w:val="none" w:sz="0" w:space="0" w:color="auto"/>
        <w:bottom w:val="none" w:sz="0" w:space="0" w:color="auto"/>
        <w:right w:val="none" w:sz="0" w:space="0" w:color="auto"/>
      </w:divBdr>
    </w:div>
    <w:div w:id="1689717931">
      <w:bodyDiv w:val="1"/>
      <w:marLeft w:val="0"/>
      <w:marRight w:val="0"/>
      <w:marTop w:val="0"/>
      <w:marBottom w:val="0"/>
      <w:divBdr>
        <w:top w:val="none" w:sz="0" w:space="0" w:color="auto"/>
        <w:left w:val="none" w:sz="0" w:space="0" w:color="auto"/>
        <w:bottom w:val="none" w:sz="0" w:space="0" w:color="auto"/>
        <w:right w:val="none" w:sz="0" w:space="0" w:color="auto"/>
      </w:divBdr>
    </w:div>
    <w:div w:id="1689718398">
      <w:bodyDiv w:val="1"/>
      <w:marLeft w:val="0"/>
      <w:marRight w:val="0"/>
      <w:marTop w:val="0"/>
      <w:marBottom w:val="0"/>
      <w:divBdr>
        <w:top w:val="none" w:sz="0" w:space="0" w:color="auto"/>
        <w:left w:val="none" w:sz="0" w:space="0" w:color="auto"/>
        <w:bottom w:val="none" w:sz="0" w:space="0" w:color="auto"/>
        <w:right w:val="none" w:sz="0" w:space="0" w:color="auto"/>
      </w:divBdr>
    </w:div>
    <w:div w:id="1690176799">
      <w:bodyDiv w:val="1"/>
      <w:marLeft w:val="0"/>
      <w:marRight w:val="0"/>
      <w:marTop w:val="0"/>
      <w:marBottom w:val="0"/>
      <w:divBdr>
        <w:top w:val="none" w:sz="0" w:space="0" w:color="auto"/>
        <w:left w:val="none" w:sz="0" w:space="0" w:color="auto"/>
        <w:bottom w:val="none" w:sz="0" w:space="0" w:color="auto"/>
        <w:right w:val="none" w:sz="0" w:space="0" w:color="auto"/>
      </w:divBdr>
    </w:div>
    <w:div w:id="1690254681">
      <w:bodyDiv w:val="1"/>
      <w:marLeft w:val="0"/>
      <w:marRight w:val="0"/>
      <w:marTop w:val="0"/>
      <w:marBottom w:val="0"/>
      <w:divBdr>
        <w:top w:val="none" w:sz="0" w:space="0" w:color="auto"/>
        <w:left w:val="none" w:sz="0" w:space="0" w:color="auto"/>
        <w:bottom w:val="none" w:sz="0" w:space="0" w:color="auto"/>
        <w:right w:val="none" w:sz="0" w:space="0" w:color="auto"/>
      </w:divBdr>
    </w:div>
    <w:div w:id="1690596240">
      <w:bodyDiv w:val="1"/>
      <w:marLeft w:val="0"/>
      <w:marRight w:val="0"/>
      <w:marTop w:val="0"/>
      <w:marBottom w:val="0"/>
      <w:divBdr>
        <w:top w:val="none" w:sz="0" w:space="0" w:color="auto"/>
        <w:left w:val="none" w:sz="0" w:space="0" w:color="auto"/>
        <w:bottom w:val="none" w:sz="0" w:space="0" w:color="auto"/>
        <w:right w:val="none" w:sz="0" w:space="0" w:color="auto"/>
      </w:divBdr>
    </w:div>
    <w:div w:id="1690641149">
      <w:bodyDiv w:val="1"/>
      <w:marLeft w:val="0"/>
      <w:marRight w:val="0"/>
      <w:marTop w:val="0"/>
      <w:marBottom w:val="0"/>
      <w:divBdr>
        <w:top w:val="none" w:sz="0" w:space="0" w:color="auto"/>
        <w:left w:val="none" w:sz="0" w:space="0" w:color="auto"/>
        <w:bottom w:val="none" w:sz="0" w:space="0" w:color="auto"/>
        <w:right w:val="none" w:sz="0" w:space="0" w:color="auto"/>
      </w:divBdr>
    </w:div>
    <w:div w:id="1690645128">
      <w:bodyDiv w:val="1"/>
      <w:marLeft w:val="0"/>
      <w:marRight w:val="0"/>
      <w:marTop w:val="0"/>
      <w:marBottom w:val="0"/>
      <w:divBdr>
        <w:top w:val="none" w:sz="0" w:space="0" w:color="auto"/>
        <w:left w:val="none" w:sz="0" w:space="0" w:color="auto"/>
        <w:bottom w:val="none" w:sz="0" w:space="0" w:color="auto"/>
        <w:right w:val="none" w:sz="0" w:space="0" w:color="auto"/>
      </w:divBdr>
    </w:div>
    <w:div w:id="1690713857">
      <w:bodyDiv w:val="1"/>
      <w:marLeft w:val="0"/>
      <w:marRight w:val="0"/>
      <w:marTop w:val="0"/>
      <w:marBottom w:val="0"/>
      <w:divBdr>
        <w:top w:val="none" w:sz="0" w:space="0" w:color="auto"/>
        <w:left w:val="none" w:sz="0" w:space="0" w:color="auto"/>
        <w:bottom w:val="none" w:sz="0" w:space="0" w:color="auto"/>
        <w:right w:val="none" w:sz="0" w:space="0" w:color="auto"/>
      </w:divBdr>
    </w:div>
    <w:div w:id="1690790969">
      <w:bodyDiv w:val="1"/>
      <w:marLeft w:val="0"/>
      <w:marRight w:val="0"/>
      <w:marTop w:val="0"/>
      <w:marBottom w:val="0"/>
      <w:divBdr>
        <w:top w:val="none" w:sz="0" w:space="0" w:color="auto"/>
        <w:left w:val="none" w:sz="0" w:space="0" w:color="auto"/>
        <w:bottom w:val="none" w:sz="0" w:space="0" w:color="auto"/>
        <w:right w:val="none" w:sz="0" w:space="0" w:color="auto"/>
      </w:divBdr>
    </w:div>
    <w:div w:id="1690986198">
      <w:bodyDiv w:val="1"/>
      <w:marLeft w:val="0"/>
      <w:marRight w:val="0"/>
      <w:marTop w:val="0"/>
      <w:marBottom w:val="0"/>
      <w:divBdr>
        <w:top w:val="none" w:sz="0" w:space="0" w:color="auto"/>
        <w:left w:val="none" w:sz="0" w:space="0" w:color="auto"/>
        <w:bottom w:val="none" w:sz="0" w:space="0" w:color="auto"/>
        <w:right w:val="none" w:sz="0" w:space="0" w:color="auto"/>
      </w:divBdr>
    </w:div>
    <w:div w:id="1691100554">
      <w:bodyDiv w:val="1"/>
      <w:marLeft w:val="0"/>
      <w:marRight w:val="0"/>
      <w:marTop w:val="0"/>
      <w:marBottom w:val="0"/>
      <w:divBdr>
        <w:top w:val="none" w:sz="0" w:space="0" w:color="auto"/>
        <w:left w:val="none" w:sz="0" w:space="0" w:color="auto"/>
        <w:bottom w:val="none" w:sz="0" w:space="0" w:color="auto"/>
        <w:right w:val="none" w:sz="0" w:space="0" w:color="auto"/>
      </w:divBdr>
    </w:div>
    <w:div w:id="1691183339">
      <w:bodyDiv w:val="1"/>
      <w:marLeft w:val="0"/>
      <w:marRight w:val="0"/>
      <w:marTop w:val="0"/>
      <w:marBottom w:val="0"/>
      <w:divBdr>
        <w:top w:val="none" w:sz="0" w:space="0" w:color="auto"/>
        <w:left w:val="none" w:sz="0" w:space="0" w:color="auto"/>
        <w:bottom w:val="none" w:sz="0" w:space="0" w:color="auto"/>
        <w:right w:val="none" w:sz="0" w:space="0" w:color="auto"/>
      </w:divBdr>
    </w:div>
    <w:div w:id="1691295316">
      <w:bodyDiv w:val="1"/>
      <w:marLeft w:val="0"/>
      <w:marRight w:val="0"/>
      <w:marTop w:val="0"/>
      <w:marBottom w:val="0"/>
      <w:divBdr>
        <w:top w:val="none" w:sz="0" w:space="0" w:color="auto"/>
        <w:left w:val="none" w:sz="0" w:space="0" w:color="auto"/>
        <w:bottom w:val="none" w:sz="0" w:space="0" w:color="auto"/>
        <w:right w:val="none" w:sz="0" w:space="0" w:color="auto"/>
      </w:divBdr>
    </w:div>
    <w:div w:id="1691447568">
      <w:bodyDiv w:val="1"/>
      <w:marLeft w:val="0"/>
      <w:marRight w:val="0"/>
      <w:marTop w:val="0"/>
      <w:marBottom w:val="0"/>
      <w:divBdr>
        <w:top w:val="none" w:sz="0" w:space="0" w:color="auto"/>
        <w:left w:val="none" w:sz="0" w:space="0" w:color="auto"/>
        <w:bottom w:val="none" w:sz="0" w:space="0" w:color="auto"/>
        <w:right w:val="none" w:sz="0" w:space="0" w:color="auto"/>
      </w:divBdr>
    </w:div>
    <w:div w:id="1691639314">
      <w:bodyDiv w:val="1"/>
      <w:marLeft w:val="0"/>
      <w:marRight w:val="0"/>
      <w:marTop w:val="0"/>
      <w:marBottom w:val="0"/>
      <w:divBdr>
        <w:top w:val="none" w:sz="0" w:space="0" w:color="auto"/>
        <w:left w:val="none" w:sz="0" w:space="0" w:color="auto"/>
        <w:bottom w:val="none" w:sz="0" w:space="0" w:color="auto"/>
        <w:right w:val="none" w:sz="0" w:space="0" w:color="auto"/>
      </w:divBdr>
    </w:div>
    <w:div w:id="1691685901">
      <w:bodyDiv w:val="1"/>
      <w:marLeft w:val="0"/>
      <w:marRight w:val="0"/>
      <w:marTop w:val="0"/>
      <w:marBottom w:val="0"/>
      <w:divBdr>
        <w:top w:val="none" w:sz="0" w:space="0" w:color="auto"/>
        <w:left w:val="none" w:sz="0" w:space="0" w:color="auto"/>
        <w:bottom w:val="none" w:sz="0" w:space="0" w:color="auto"/>
        <w:right w:val="none" w:sz="0" w:space="0" w:color="auto"/>
      </w:divBdr>
    </w:div>
    <w:div w:id="1692030622">
      <w:bodyDiv w:val="1"/>
      <w:marLeft w:val="0"/>
      <w:marRight w:val="0"/>
      <w:marTop w:val="0"/>
      <w:marBottom w:val="0"/>
      <w:divBdr>
        <w:top w:val="none" w:sz="0" w:space="0" w:color="auto"/>
        <w:left w:val="none" w:sz="0" w:space="0" w:color="auto"/>
        <w:bottom w:val="none" w:sz="0" w:space="0" w:color="auto"/>
        <w:right w:val="none" w:sz="0" w:space="0" w:color="auto"/>
      </w:divBdr>
    </w:div>
    <w:div w:id="1692031387">
      <w:bodyDiv w:val="1"/>
      <w:marLeft w:val="0"/>
      <w:marRight w:val="0"/>
      <w:marTop w:val="0"/>
      <w:marBottom w:val="0"/>
      <w:divBdr>
        <w:top w:val="none" w:sz="0" w:space="0" w:color="auto"/>
        <w:left w:val="none" w:sz="0" w:space="0" w:color="auto"/>
        <w:bottom w:val="none" w:sz="0" w:space="0" w:color="auto"/>
        <w:right w:val="none" w:sz="0" w:space="0" w:color="auto"/>
      </w:divBdr>
    </w:div>
    <w:div w:id="1692143574">
      <w:bodyDiv w:val="1"/>
      <w:marLeft w:val="0"/>
      <w:marRight w:val="0"/>
      <w:marTop w:val="0"/>
      <w:marBottom w:val="0"/>
      <w:divBdr>
        <w:top w:val="none" w:sz="0" w:space="0" w:color="auto"/>
        <w:left w:val="none" w:sz="0" w:space="0" w:color="auto"/>
        <w:bottom w:val="none" w:sz="0" w:space="0" w:color="auto"/>
        <w:right w:val="none" w:sz="0" w:space="0" w:color="auto"/>
      </w:divBdr>
    </w:div>
    <w:div w:id="1692337151">
      <w:bodyDiv w:val="1"/>
      <w:marLeft w:val="0"/>
      <w:marRight w:val="0"/>
      <w:marTop w:val="0"/>
      <w:marBottom w:val="0"/>
      <w:divBdr>
        <w:top w:val="none" w:sz="0" w:space="0" w:color="auto"/>
        <w:left w:val="none" w:sz="0" w:space="0" w:color="auto"/>
        <w:bottom w:val="none" w:sz="0" w:space="0" w:color="auto"/>
        <w:right w:val="none" w:sz="0" w:space="0" w:color="auto"/>
      </w:divBdr>
    </w:div>
    <w:div w:id="1692342919">
      <w:bodyDiv w:val="1"/>
      <w:marLeft w:val="0"/>
      <w:marRight w:val="0"/>
      <w:marTop w:val="0"/>
      <w:marBottom w:val="0"/>
      <w:divBdr>
        <w:top w:val="none" w:sz="0" w:space="0" w:color="auto"/>
        <w:left w:val="none" w:sz="0" w:space="0" w:color="auto"/>
        <w:bottom w:val="none" w:sz="0" w:space="0" w:color="auto"/>
        <w:right w:val="none" w:sz="0" w:space="0" w:color="auto"/>
      </w:divBdr>
    </w:div>
    <w:div w:id="1692414491">
      <w:bodyDiv w:val="1"/>
      <w:marLeft w:val="0"/>
      <w:marRight w:val="0"/>
      <w:marTop w:val="0"/>
      <w:marBottom w:val="0"/>
      <w:divBdr>
        <w:top w:val="none" w:sz="0" w:space="0" w:color="auto"/>
        <w:left w:val="none" w:sz="0" w:space="0" w:color="auto"/>
        <w:bottom w:val="none" w:sz="0" w:space="0" w:color="auto"/>
        <w:right w:val="none" w:sz="0" w:space="0" w:color="auto"/>
      </w:divBdr>
    </w:div>
    <w:div w:id="1692953616">
      <w:bodyDiv w:val="1"/>
      <w:marLeft w:val="0"/>
      <w:marRight w:val="0"/>
      <w:marTop w:val="0"/>
      <w:marBottom w:val="0"/>
      <w:divBdr>
        <w:top w:val="none" w:sz="0" w:space="0" w:color="auto"/>
        <w:left w:val="none" w:sz="0" w:space="0" w:color="auto"/>
        <w:bottom w:val="none" w:sz="0" w:space="0" w:color="auto"/>
        <w:right w:val="none" w:sz="0" w:space="0" w:color="auto"/>
      </w:divBdr>
    </w:div>
    <w:div w:id="1692998032">
      <w:bodyDiv w:val="1"/>
      <w:marLeft w:val="0"/>
      <w:marRight w:val="0"/>
      <w:marTop w:val="0"/>
      <w:marBottom w:val="0"/>
      <w:divBdr>
        <w:top w:val="none" w:sz="0" w:space="0" w:color="auto"/>
        <w:left w:val="none" w:sz="0" w:space="0" w:color="auto"/>
        <w:bottom w:val="none" w:sz="0" w:space="0" w:color="auto"/>
        <w:right w:val="none" w:sz="0" w:space="0" w:color="auto"/>
      </w:divBdr>
    </w:div>
    <w:div w:id="1693072470">
      <w:bodyDiv w:val="1"/>
      <w:marLeft w:val="0"/>
      <w:marRight w:val="0"/>
      <w:marTop w:val="0"/>
      <w:marBottom w:val="0"/>
      <w:divBdr>
        <w:top w:val="none" w:sz="0" w:space="0" w:color="auto"/>
        <w:left w:val="none" w:sz="0" w:space="0" w:color="auto"/>
        <w:bottom w:val="none" w:sz="0" w:space="0" w:color="auto"/>
        <w:right w:val="none" w:sz="0" w:space="0" w:color="auto"/>
      </w:divBdr>
    </w:div>
    <w:div w:id="1693074319">
      <w:bodyDiv w:val="1"/>
      <w:marLeft w:val="0"/>
      <w:marRight w:val="0"/>
      <w:marTop w:val="0"/>
      <w:marBottom w:val="0"/>
      <w:divBdr>
        <w:top w:val="none" w:sz="0" w:space="0" w:color="auto"/>
        <w:left w:val="none" w:sz="0" w:space="0" w:color="auto"/>
        <w:bottom w:val="none" w:sz="0" w:space="0" w:color="auto"/>
        <w:right w:val="none" w:sz="0" w:space="0" w:color="auto"/>
      </w:divBdr>
    </w:div>
    <w:div w:id="1693145990">
      <w:bodyDiv w:val="1"/>
      <w:marLeft w:val="0"/>
      <w:marRight w:val="0"/>
      <w:marTop w:val="0"/>
      <w:marBottom w:val="0"/>
      <w:divBdr>
        <w:top w:val="none" w:sz="0" w:space="0" w:color="auto"/>
        <w:left w:val="none" w:sz="0" w:space="0" w:color="auto"/>
        <w:bottom w:val="none" w:sz="0" w:space="0" w:color="auto"/>
        <w:right w:val="none" w:sz="0" w:space="0" w:color="auto"/>
      </w:divBdr>
    </w:div>
    <w:div w:id="1693334954">
      <w:bodyDiv w:val="1"/>
      <w:marLeft w:val="0"/>
      <w:marRight w:val="0"/>
      <w:marTop w:val="0"/>
      <w:marBottom w:val="0"/>
      <w:divBdr>
        <w:top w:val="none" w:sz="0" w:space="0" w:color="auto"/>
        <w:left w:val="none" w:sz="0" w:space="0" w:color="auto"/>
        <w:bottom w:val="none" w:sz="0" w:space="0" w:color="auto"/>
        <w:right w:val="none" w:sz="0" w:space="0" w:color="auto"/>
      </w:divBdr>
    </w:div>
    <w:div w:id="1693412692">
      <w:bodyDiv w:val="1"/>
      <w:marLeft w:val="0"/>
      <w:marRight w:val="0"/>
      <w:marTop w:val="0"/>
      <w:marBottom w:val="0"/>
      <w:divBdr>
        <w:top w:val="none" w:sz="0" w:space="0" w:color="auto"/>
        <w:left w:val="none" w:sz="0" w:space="0" w:color="auto"/>
        <w:bottom w:val="none" w:sz="0" w:space="0" w:color="auto"/>
        <w:right w:val="none" w:sz="0" w:space="0" w:color="auto"/>
      </w:divBdr>
    </w:div>
    <w:div w:id="1693677948">
      <w:bodyDiv w:val="1"/>
      <w:marLeft w:val="0"/>
      <w:marRight w:val="0"/>
      <w:marTop w:val="0"/>
      <w:marBottom w:val="0"/>
      <w:divBdr>
        <w:top w:val="none" w:sz="0" w:space="0" w:color="auto"/>
        <w:left w:val="none" w:sz="0" w:space="0" w:color="auto"/>
        <w:bottom w:val="none" w:sz="0" w:space="0" w:color="auto"/>
        <w:right w:val="none" w:sz="0" w:space="0" w:color="auto"/>
      </w:divBdr>
    </w:div>
    <w:div w:id="1693843479">
      <w:bodyDiv w:val="1"/>
      <w:marLeft w:val="0"/>
      <w:marRight w:val="0"/>
      <w:marTop w:val="0"/>
      <w:marBottom w:val="0"/>
      <w:divBdr>
        <w:top w:val="none" w:sz="0" w:space="0" w:color="auto"/>
        <w:left w:val="none" w:sz="0" w:space="0" w:color="auto"/>
        <w:bottom w:val="none" w:sz="0" w:space="0" w:color="auto"/>
        <w:right w:val="none" w:sz="0" w:space="0" w:color="auto"/>
      </w:divBdr>
    </w:div>
    <w:div w:id="1693914807">
      <w:bodyDiv w:val="1"/>
      <w:marLeft w:val="0"/>
      <w:marRight w:val="0"/>
      <w:marTop w:val="0"/>
      <w:marBottom w:val="0"/>
      <w:divBdr>
        <w:top w:val="none" w:sz="0" w:space="0" w:color="auto"/>
        <w:left w:val="none" w:sz="0" w:space="0" w:color="auto"/>
        <w:bottom w:val="none" w:sz="0" w:space="0" w:color="auto"/>
        <w:right w:val="none" w:sz="0" w:space="0" w:color="auto"/>
      </w:divBdr>
    </w:div>
    <w:div w:id="1693996051">
      <w:bodyDiv w:val="1"/>
      <w:marLeft w:val="0"/>
      <w:marRight w:val="0"/>
      <w:marTop w:val="0"/>
      <w:marBottom w:val="0"/>
      <w:divBdr>
        <w:top w:val="none" w:sz="0" w:space="0" w:color="auto"/>
        <w:left w:val="none" w:sz="0" w:space="0" w:color="auto"/>
        <w:bottom w:val="none" w:sz="0" w:space="0" w:color="auto"/>
        <w:right w:val="none" w:sz="0" w:space="0" w:color="auto"/>
      </w:divBdr>
    </w:div>
    <w:div w:id="1694069989">
      <w:bodyDiv w:val="1"/>
      <w:marLeft w:val="0"/>
      <w:marRight w:val="0"/>
      <w:marTop w:val="0"/>
      <w:marBottom w:val="0"/>
      <w:divBdr>
        <w:top w:val="none" w:sz="0" w:space="0" w:color="auto"/>
        <w:left w:val="none" w:sz="0" w:space="0" w:color="auto"/>
        <w:bottom w:val="none" w:sz="0" w:space="0" w:color="auto"/>
        <w:right w:val="none" w:sz="0" w:space="0" w:color="auto"/>
      </w:divBdr>
    </w:div>
    <w:div w:id="1694263143">
      <w:bodyDiv w:val="1"/>
      <w:marLeft w:val="0"/>
      <w:marRight w:val="0"/>
      <w:marTop w:val="0"/>
      <w:marBottom w:val="0"/>
      <w:divBdr>
        <w:top w:val="none" w:sz="0" w:space="0" w:color="auto"/>
        <w:left w:val="none" w:sz="0" w:space="0" w:color="auto"/>
        <w:bottom w:val="none" w:sz="0" w:space="0" w:color="auto"/>
        <w:right w:val="none" w:sz="0" w:space="0" w:color="auto"/>
      </w:divBdr>
    </w:div>
    <w:div w:id="1694384108">
      <w:bodyDiv w:val="1"/>
      <w:marLeft w:val="0"/>
      <w:marRight w:val="0"/>
      <w:marTop w:val="0"/>
      <w:marBottom w:val="0"/>
      <w:divBdr>
        <w:top w:val="none" w:sz="0" w:space="0" w:color="auto"/>
        <w:left w:val="none" w:sz="0" w:space="0" w:color="auto"/>
        <w:bottom w:val="none" w:sz="0" w:space="0" w:color="auto"/>
        <w:right w:val="none" w:sz="0" w:space="0" w:color="auto"/>
      </w:divBdr>
    </w:div>
    <w:div w:id="1694455013">
      <w:bodyDiv w:val="1"/>
      <w:marLeft w:val="0"/>
      <w:marRight w:val="0"/>
      <w:marTop w:val="0"/>
      <w:marBottom w:val="0"/>
      <w:divBdr>
        <w:top w:val="none" w:sz="0" w:space="0" w:color="auto"/>
        <w:left w:val="none" w:sz="0" w:space="0" w:color="auto"/>
        <w:bottom w:val="none" w:sz="0" w:space="0" w:color="auto"/>
        <w:right w:val="none" w:sz="0" w:space="0" w:color="auto"/>
      </w:divBdr>
    </w:div>
    <w:div w:id="1694459605">
      <w:bodyDiv w:val="1"/>
      <w:marLeft w:val="0"/>
      <w:marRight w:val="0"/>
      <w:marTop w:val="0"/>
      <w:marBottom w:val="0"/>
      <w:divBdr>
        <w:top w:val="none" w:sz="0" w:space="0" w:color="auto"/>
        <w:left w:val="none" w:sz="0" w:space="0" w:color="auto"/>
        <w:bottom w:val="none" w:sz="0" w:space="0" w:color="auto"/>
        <w:right w:val="none" w:sz="0" w:space="0" w:color="auto"/>
      </w:divBdr>
    </w:div>
    <w:div w:id="1694647002">
      <w:bodyDiv w:val="1"/>
      <w:marLeft w:val="0"/>
      <w:marRight w:val="0"/>
      <w:marTop w:val="0"/>
      <w:marBottom w:val="0"/>
      <w:divBdr>
        <w:top w:val="none" w:sz="0" w:space="0" w:color="auto"/>
        <w:left w:val="none" w:sz="0" w:space="0" w:color="auto"/>
        <w:bottom w:val="none" w:sz="0" w:space="0" w:color="auto"/>
        <w:right w:val="none" w:sz="0" w:space="0" w:color="auto"/>
      </w:divBdr>
    </w:div>
    <w:div w:id="1694649272">
      <w:bodyDiv w:val="1"/>
      <w:marLeft w:val="0"/>
      <w:marRight w:val="0"/>
      <w:marTop w:val="0"/>
      <w:marBottom w:val="0"/>
      <w:divBdr>
        <w:top w:val="none" w:sz="0" w:space="0" w:color="auto"/>
        <w:left w:val="none" w:sz="0" w:space="0" w:color="auto"/>
        <w:bottom w:val="none" w:sz="0" w:space="0" w:color="auto"/>
        <w:right w:val="none" w:sz="0" w:space="0" w:color="auto"/>
      </w:divBdr>
    </w:div>
    <w:div w:id="1694989984">
      <w:bodyDiv w:val="1"/>
      <w:marLeft w:val="0"/>
      <w:marRight w:val="0"/>
      <w:marTop w:val="0"/>
      <w:marBottom w:val="0"/>
      <w:divBdr>
        <w:top w:val="none" w:sz="0" w:space="0" w:color="auto"/>
        <w:left w:val="none" w:sz="0" w:space="0" w:color="auto"/>
        <w:bottom w:val="none" w:sz="0" w:space="0" w:color="auto"/>
        <w:right w:val="none" w:sz="0" w:space="0" w:color="auto"/>
      </w:divBdr>
    </w:div>
    <w:div w:id="1695184620">
      <w:bodyDiv w:val="1"/>
      <w:marLeft w:val="0"/>
      <w:marRight w:val="0"/>
      <w:marTop w:val="0"/>
      <w:marBottom w:val="0"/>
      <w:divBdr>
        <w:top w:val="none" w:sz="0" w:space="0" w:color="auto"/>
        <w:left w:val="none" w:sz="0" w:space="0" w:color="auto"/>
        <w:bottom w:val="none" w:sz="0" w:space="0" w:color="auto"/>
        <w:right w:val="none" w:sz="0" w:space="0" w:color="auto"/>
      </w:divBdr>
    </w:div>
    <w:div w:id="1695304434">
      <w:bodyDiv w:val="1"/>
      <w:marLeft w:val="0"/>
      <w:marRight w:val="0"/>
      <w:marTop w:val="0"/>
      <w:marBottom w:val="0"/>
      <w:divBdr>
        <w:top w:val="none" w:sz="0" w:space="0" w:color="auto"/>
        <w:left w:val="none" w:sz="0" w:space="0" w:color="auto"/>
        <w:bottom w:val="none" w:sz="0" w:space="0" w:color="auto"/>
        <w:right w:val="none" w:sz="0" w:space="0" w:color="auto"/>
      </w:divBdr>
    </w:div>
    <w:div w:id="1695763157">
      <w:bodyDiv w:val="1"/>
      <w:marLeft w:val="0"/>
      <w:marRight w:val="0"/>
      <w:marTop w:val="0"/>
      <w:marBottom w:val="0"/>
      <w:divBdr>
        <w:top w:val="none" w:sz="0" w:space="0" w:color="auto"/>
        <w:left w:val="none" w:sz="0" w:space="0" w:color="auto"/>
        <w:bottom w:val="none" w:sz="0" w:space="0" w:color="auto"/>
        <w:right w:val="none" w:sz="0" w:space="0" w:color="auto"/>
      </w:divBdr>
    </w:div>
    <w:div w:id="1695768975">
      <w:bodyDiv w:val="1"/>
      <w:marLeft w:val="0"/>
      <w:marRight w:val="0"/>
      <w:marTop w:val="0"/>
      <w:marBottom w:val="0"/>
      <w:divBdr>
        <w:top w:val="none" w:sz="0" w:space="0" w:color="auto"/>
        <w:left w:val="none" w:sz="0" w:space="0" w:color="auto"/>
        <w:bottom w:val="none" w:sz="0" w:space="0" w:color="auto"/>
        <w:right w:val="none" w:sz="0" w:space="0" w:color="auto"/>
      </w:divBdr>
    </w:div>
    <w:div w:id="1695882211">
      <w:bodyDiv w:val="1"/>
      <w:marLeft w:val="0"/>
      <w:marRight w:val="0"/>
      <w:marTop w:val="0"/>
      <w:marBottom w:val="0"/>
      <w:divBdr>
        <w:top w:val="none" w:sz="0" w:space="0" w:color="auto"/>
        <w:left w:val="none" w:sz="0" w:space="0" w:color="auto"/>
        <w:bottom w:val="none" w:sz="0" w:space="0" w:color="auto"/>
        <w:right w:val="none" w:sz="0" w:space="0" w:color="auto"/>
      </w:divBdr>
    </w:div>
    <w:div w:id="1695887696">
      <w:bodyDiv w:val="1"/>
      <w:marLeft w:val="0"/>
      <w:marRight w:val="0"/>
      <w:marTop w:val="0"/>
      <w:marBottom w:val="0"/>
      <w:divBdr>
        <w:top w:val="none" w:sz="0" w:space="0" w:color="auto"/>
        <w:left w:val="none" w:sz="0" w:space="0" w:color="auto"/>
        <w:bottom w:val="none" w:sz="0" w:space="0" w:color="auto"/>
        <w:right w:val="none" w:sz="0" w:space="0" w:color="auto"/>
      </w:divBdr>
    </w:div>
    <w:div w:id="1696230157">
      <w:bodyDiv w:val="1"/>
      <w:marLeft w:val="0"/>
      <w:marRight w:val="0"/>
      <w:marTop w:val="0"/>
      <w:marBottom w:val="0"/>
      <w:divBdr>
        <w:top w:val="none" w:sz="0" w:space="0" w:color="auto"/>
        <w:left w:val="none" w:sz="0" w:space="0" w:color="auto"/>
        <w:bottom w:val="none" w:sz="0" w:space="0" w:color="auto"/>
        <w:right w:val="none" w:sz="0" w:space="0" w:color="auto"/>
      </w:divBdr>
    </w:div>
    <w:div w:id="1696275051">
      <w:bodyDiv w:val="1"/>
      <w:marLeft w:val="0"/>
      <w:marRight w:val="0"/>
      <w:marTop w:val="0"/>
      <w:marBottom w:val="0"/>
      <w:divBdr>
        <w:top w:val="none" w:sz="0" w:space="0" w:color="auto"/>
        <w:left w:val="none" w:sz="0" w:space="0" w:color="auto"/>
        <w:bottom w:val="none" w:sz="0" w:space="0" w:color="auto"/>
        <w:right w:val="none" w:sz="0" w:space="0" w:color="auto"/>
      </w:divBdr>
    </w:div>
    <w:div w:id="1696275246">
      <w:bodyDiv w:val="1"/>
      <w:marLeft w:val="0"/>
      <w:marRight w:val="0"/>
      <w:marTop w:val="0"/>
      <w:marBottom w:val="0"/>
      <w:divBdr>
        <w:top w:val="none" w:sz="0" w:space="0" w:color="auto"/>
        <w:left w:val="none" w:sz="0" w:space="0" w:color="auto"/>
        <w:bottom w:val="none" w:sz="0" w:space="0" w:color="auto"/>
        <w:right w:val="none" w:sz="0" w:space="0" w:color="auto"/>
      </w:divBdr>
    </w:div>
    <w:div w:id="1696423417">
      <w:bodyDiv w:val="1"/>
      <w:marLeft w:val="0"/>
      <w:marRight w:val="0"/>
      <w:marTop w:val="0"/>
      <w:marBottom w:val="0"/>
      <w:divBdr>
        <w:top w:val="none" w:sz="0" w:space="0" w:color="auto"/>
        <w:left w:val="none" w:sz="0" w:space="0" w:color="auto"/>
        <w:bottom w:val="none" w:sz="0" w:space="0" w:color="auto"/>
        <w:right w:val="none" w:sz="0" w:space="0" w:color="auto"/>
      </w:divBdr>
    </w:div>
    <w:div w:id="1696535514">
      <w:bodyDiv w:val="1"/>
      <w:marLeft w:val="0"/>
      <w:marRight w:val="0"/>
      <w:marTop w:val="0"/>
      <w:marBottom w:val="0"/>
      <w:divBdr>
        <w:top w:val="none" w:sz="0" w:space="0" w:color="auto"/>
        <w:left w:val="none" w:sz="0" w:space="0" w:color="auto"/>
        <w:bottom w:val="none" w:sz="0" w:space="0" w:color="auto"/>
        <w:right w:val="none" w:sz="0" w:space="0" w:color="auto"/>
      </w:divBdr>
    </w:div>
    <w:div w:id="1696661913">
      <w:bodyDiv w:val="1"/>
      <w:marLeft w:val="0"/>
      <w:marRight w:val="0"/>
      <w:marTop w:val="0"/>
      <w:marBottom w:val="0"/>
      <w:divBdr>
        <w:top w:val="none" w:sz="0" w:space="0" w:color="auto"/>
        <w:left w:val="none" w:sz="0" w:space="0" w:color="auto"/>
        <w:bottom w:val="none" w:sz="0" w:space="0" w:color="auto"/>
        <w:right w:val="none" w:sz="0" w:space="0" w:color="auto"/>
      </w:divBdr>
    </w:div>
    <w:div w:id="1696690181">
      <w:bodyDiv w:val="1"/>
      <w:marLeft w:val="0"/>
      <w:marRight w:val="0"/>
      <w:marTop w:val="0"/>
      <w:marBottom w:val="0"/>
      <w:divBdr>
        <w:top w:val="none" w:sz="0" w:space="0" w:color="auto"/>
        <w:left w:val="none" w:sz="0" w:space="0" w:color="auto"/>
        <w:bottom w:val="none" w:sz="0" w:space="0" w:color="auto"/>
        <w:right w:val="none" w:sz="0" w:space="0" w:color="auto"/>
      </w:divBdr>
    </w:div>
    <w:div w:id="1696690268">
      <w:bodyDiv w:val="1"/>
      <w:marLeft w:val="0"/>
      <w:marRight w:val="0"/>
      <w:marTop w:val="0"/>
      <w:marBottom w:val="0"/>
      <w:divBdr>
        <w:top w:val="none" w:sz="0" w:space="0" w:color="auto"/>
        <w:left w:val="none" w:sz="0" w:space="0" w:color="auto"/>
        <w:bottom w:val="none" w:sz="0" w:space="0" w:color="auto"/>
        <w:right w:val="none" w:sz="0" w:space="0" w:color="auto"/>
      </w:divBdr>
    </w:div>
    <w:div w:id="1696734330">
      <w:bodyDiv w:val="1"/>
      <w:marLeft w:val="0"/>
      <w:marRight w:val="0"/>
      <w:marTop w:val="0"/>
      <w:marBottom w:val="0"/>
      <w:divBdr>
        <w:top w:val="none" w:sz="0" w:space="0" w:color="auto"/>
        <w:left w:val="none" w:sz="0" w:space="0" w:color="auto"/>
        <w:bottom w:val="none" w:sz="0" w:space="0" w:color="auto"/>
        <w:right w:val="none" w:sz="0" w:space="0" w:color="auto"/>
      </w:divBdr>
    </w:div>
    <w:div w:id="1696879412">
      <w:bodyDiv w:val="1"/>
      <w:marLeft w:val="0"/>
      <w:marRight w:val="0"/>
      <w:marTop w:val="0"/>
      <w:marBottom w:val="0"/>
      <w:divBdr>
        <w:top w:val="none" w:sz="0" w:space="0" w:color="auto"/>
        <w:left w:val="none" w:sz="0" w:space="0" w:color="auto"/>
        <w:bottom w:val="none" w:sz="0" w:space="0" w:color="auto"/>
        <w:right w:val="none" w:sz="0" w:space="0" w:color="auto"/>
      </w:divBdr>
    </w:div>
    <w:div w:id="1697077026">
      <w:bodyDiv w:val="1"/>
      <w:marLeft w:val="0"/>
      <w:marRight w:val="0"/>
      <w:marTop w:val="0"/>
      <w:marBottom w:val="0"/>
      <w:divBdr>
        <w:top w:val="none" w:sz="0" w:space="0" w:color="auto"/>
        <w:left w:val="none" w:sz="0" w:space="0" w:color="auto"/>
        <w:bottom w:val="none" w:sz="0" w:space="0" w:color="auto"/>
        <w:right w:val="none" w:sz="0" w:space="0" w:color="auto"/>
      </w:divBdr>
    </w:div>
    <w:div w:id="1697194818">
      <w:bodyDiv w:val="1"/>
      <w:marLeft w:val="0"/>
      <w:marRight w:val="0"/>
      <w:marTop w:val="0"/>
      <w:marBottom w:val="0"/>
      <w:divBdr>
        <w:top w:val="none" w:sz="0" w:space="0" w:color="auto"/>
        <w:left w:val="none" w:sz="0" w:space="0" w:color="auto"/>
        <w:bottom w:val="none" w:sz="0" w:space="0" w:color="auto"/>
        <w:right w:val="none" w:sz="0" w:space="0" w:color="auto"/>
      </w:divBdr>
    </w:div>
    <w:div w:id="1697344198">
      <w:bodyDiv w:val="1"/>
      <w:marLeft w:val="0"/>
      <w:marRight w:val="0"/>
      <w:marTop w:val="0"/>
      <w:marBottom w:val="0"/>
      <w:divBdr>
        <w:top w:val="none" w:sz="0" w:space="0" w:color="auto"/>
        <w:left w:val="none" w:sz="0" w:space="0" w:color="auto"/>
        <w:bottom w:val="none" w:sz="0" w:space="0" w:color="auto"/>
        <w:right w:val="none" w:sz="0" w:space="0" w:color="auto"/>
      </w:divBdr>
    </w:div>
    <w:div w:id="1697346313">
      <w:bodyDiv w:val="1"/>
      <w:marLeft w:val="0"/>
      <w:marRight w:val="0"/>
      <w:marTop w:val="0"/>
      <w:marBottom w:val="0"/>
      <w:divBdr>
        <w:top w:val="none" w:sz="0" w:space="0" w:color="auto"/>
        <w:left w:val="none" w:sz="0" w:space="0" w:color="auto"/>
        <w:bottom w:val="none" w:sz="0" w:space="0" w:color="auto"/>
        <w:right w:val="none" w:sz="0" w:space="0" w:color="auto"/>
      </w:divBdr>
    </w:div>
    <w:div w:id="1697390656">
      <w:bodyDiv w:val="1"/>
      <w:marLeft w:val="0"/>
      <w:marRight w:val="0"/>
      <w:marTop w:val="0"/>
      <w:marBottom w:val="0"/>
      <w:divBdr>
        <w:top w:val="none" w:sz="0" w:space="0" w:color="auto"/>
        <w:left w:val="none" w:sz="0" w:space="0" w:color="auto"/>
        <w:bottom w:val="none" w:sz="0" w:space="0" w:color="auto"/>
        <w:right w:val="none" w:sz="0" w:space="0" w:color="auto"/>
      </w:divBdr>
    </w:div>
    <w:div w:id="1698000399">
      <w:bodyDiv w:val="1"/>
      <w:marLeft w:val="0"/>
      <w:marRight w:val="0"/>
      <w:marTop w:val="0"/>
      <w:marBottom w:val="0"/>
      <w:divBdr>
        <w:top w:val="none" w:sz="0" w:space="0" w:color="auto"/>
        <w:left w:val="none" w:sz="0" w:space="0" w:color="auto"/>
        <w:bottom w:val="none" w:sz="0" w:space="0" w:color="auto"/>
        <w:right w:val="none" w:sz="0" w:space="0" w:color="auto"/>
      </w:divBdr>
    </w:div>
    <w:div w:id="1698237161">
      <w:bodyDiv w:val="1"/>
      <w:marLeft w:val="0"/>
      <w:marRight w:val="0"/>
      <w:marTop w:val="0"/>
      <w:marBottom w:val="0"/>
      <w:divBdr>
        <w:top w:val="none" w:sz="0" w:space="0" w:color="auto"/>
        <w:left w:val="none" w:sz="0" w:space="0" w:color="auto"/>
        <w:bottom w:val="none" w:sz="0" w:space="0" w:color="auto"/>
        <w:right w:val="none" w:sz="0" w:space="0" w:color="auto"/>
      </w:divBdr>
    </w:div>
    <w:div w:id="1698266641">
      <w:bodyDiv w:val="1"/>
      <w:marLeft w:val="0"/>
      <w:marRight w:val="0"/>
      <w:marTop w:val="0"/>
      <w:marBottom w:val="0"/>
      <w:divBdr>
        <w:top w:val="none" w:sz="0" w:space="0" w:color="auto"/>
        <w:left w:val="none" w:sz="0" w:space="0" w:color="auto"/>
        <w:bottom w:val="none" w:sz="0" w:space="0" w:color="auto"/>
        <w:right w:val="none" w:sz="0" w:space="0" w:color="auto"/>
      </w:divBdr>
    </w:div>
    <w:div w:id="1698314159">
      <w:bodyDiv w:val="1"/>
      <w:marLeft w:val="0"/>
      <w:marRight w:val="0"/>
      <w:marTop w:val="0"/>
      <w:marBottom w:val="0"/>
      <w:divBdr>
        <w:top w:val="none" w:sz="0" w:space="0" w:color="auto"/>
        <w:left w:val="none" w:sz="0" w:space="0" w:color="auto"/>
        <w:bottom w:val="none" w:sz="0" w:space="0" w:color="auto"/>
        <w:right w:val="none" w:sz="0" w:space="0" w:color="auto"/>
      </w:divBdr>
    </w:div>
    <w:div w:id="1698433493">
      <w:bodyDiv w:val="1"/>
      <w:marLeft w:val="0"/>
      <w:marRight w:val="0"/>
      <w:marTop w:val="0"/>
      <w:marBottom w:val="0"/>
      <w:divBdr>
        <w:top w:val="none" w:sz="0" w:space="0" w:color="auto"/>
        <w:left w:val="none" w:sz="0" w:space="0" w:color="auto"/>
        <w:bottom w:val="none" w:sz="0" w:space="0" w:color="auto"/>
        <w:right w:val="none" w:sz="0" w:space="0" w:color="auto"/>
      </w:divBdr>
    </w:div>
    <w:div w:id="1698462416">
      <w:bodyDiv w:val="1"/>
      <w:marLeft w:val="0"/>
      <w:marRight w:val="0"/>
      <w:marTop w:val="0"/>
      <w:marBottom w:val="0"/>
      <w:divBdr>
        <w:top w:val="none" w:sz="0" w:space="0" w:color="auto"/>
        <w:left w:val="none" w:sz="0" w:space="0" w:color="auto"/>
        <w:bottom w:val="none" w:sz="0" w:space="0" w:color="auto"/>
        <w:right w:val="none" w:sz="0" w:space="0" w:color="auto"/>
      </w:divBdr>
    </w:div>
    <w:div w:id="1698627771">
      <w:bodyDiv w:val="1"/>
      <w:marLeft w:val="0"/>
      <w:marRight w:val="0"/>
      <w:marTop w:val="0"/>
      <w:marBottom w:val="0"/>
      <w:divBdr>
        <w:top w:val="none" w:sz="0" w:space="0" w:color="auto"/>
        <w:left w:val="none" w:sz="0" w:space="0" w:color="auto"/>
        <w:bottom w:val="none" w:sz="0" w:space="0" w:color="auto"/>
        <w:right w:val="none" w:sz="0" w:space="0" w:color="auto"/>
      </w:divBdr>
    </w:div>
    <w:div w:id="1698702450">
      <w:bodyDiv w:val="1"/>
      <w:marLeft w:val="0"/>
      <w:marRight w:val="0"/>
      <w:marTop w:val="0"/>
      <w:marBottom w:val="0"/>
      <w:divBdr>
        <w:top w:val="none" w:sz="0" w:space="0" w:color="auto"/>
        <w:left w:val="none" w:sz="0" w:space="0" w:color="auto"/>
        <w:bottom w:val="none" w:sz="0" w:space="0" w:color="auto"/>
        <w:right w:val="none" w:sz="0" w:space="0" w:color="auto"/>
      </w:divBdr>
    </w:div>
    <w:div w:id="1698852433">
      <w:bodyDiv w:val="1"/>
      <w:marLeft w:val="0"/>
      <w:marRight w:val="0"/>
      <w:marTop w:val="0"/>
      <w:marBottom w:val="0"/>
      <w:divBdr>
        <w:top w:val="none" w:sz="0" w:space="0" w:color="auto"/>
        <w:left w:val="none" w:sz="0" w:space="0" w:color="auto"/>
        <w:bottom w:val="none" w:sz="0" w:space="0" w:color="auto"/>
        <w:right w:val="none" w:sz="0" w:space="0" w:color="auto"/>
      </w:divBdr>
    </w:div>
    <w:div w:id="1698964981">
      <w:bodyDiv w:val="1"/>
      <w:marLeft w:val="0"/>
      <w:marRight w:val="0"/>
      <w:marTop w:val="0"/>
      <w:marBottom w:val="0"/>
      <w:divBdr>
        <w:top w:val="none" w:sz="0" w:space="0" w:color="auto"/>
        <w:left w:val="none" w:sz="0" w:space="0" w:color="auto"/>
        <w:bottom w:val="none" w:sz="0" w:space="0" w:color="auto"/>
        <w:right w:val="none" w:sz="0" w:space="0" w:color="auto"/>
      </w:divBdr>
    </w:div>
    <w:div w:id="1699038124">
      <w:bodyDiv w:val="1"/>
      <w:marLeft w:val="0"/>
      <w:marRight w:val="0"/>
      <w:marTop w:val="0"/>
      <w:marBottom w:val="0"/>
      <w:divBdr>
        <w:top w:val="none" w:sz="0" w:space="0" w:color="auto"/>
        <w:left w:val="none" w:sz="0" w:space="0" w:color="auto"/>
        <w:bottom w:val="none" w:sz="0" w:space="0" w:color="auto"/>
        <w:right w:val="none" w:sz="0" w:space="0" w:color="auto"/>
      </w:divBdr>
    </w:div>
    <w:div w:id="1699627168">
      <w:bodyDiv w:val="1"/>
      <w:marLeft w:val="0"/>
      <w:marRight w:val="0"/>
      <w:marTop w:val="0"/>
      <w:marBottom w:val="0"/>
      <w:divBdr>
        <w:top w:val="none" w:sz="0" w:space="0" w:color="auto"/>
        <w:left w:val="none" w:sz="0" w:space="0" w:color="auto"/>
        <w:bottom w:val="none" w:sz="0" w:space="0" w:color="auto"/>
        <w:right w:val="none" w:sz="0" w:space="0" w:color="auto"/>
      </w:divBdr>
    </w:div>
    <w:div w:id="1699887691">
      <w:bodyDiv w:val="1"/>
      <w:marLeft w:val="0"/>
      <w:marRight w:val="0"/>
      <w:marTop w:val="0"/>
      <w:marBottom w:val="0"/>
      <w:divBdr>
        <w:top w:val="none" w:sz="0" w:space="0" w:color="auto"/>
        <w:left w:val="none" w:sz="0" w:space="0" w:color="auto"/>
        <w:bottom w:val="none" w:sz="0" w:space="0" w:color="auto"/>
        <w:right w:val="none" w:sz="0" w:space="0" w:color="auto"/>
      </w:divBdr>
    </w:div>
    <w:div w:id="1700161736">
      <w:bodyDiv w:val="1"/>
      <w:marLeft w:val="0"/>
      <w:marRight w:val="0"/>
      <w:marTop w:val="0"/>
      <w:marBottom w:val="0"/>
      <w:divBdr>
        <w:top w:val="none" w:sz="0" w:space="0" w:color="auto"/>
        <w:left w:val="none" w:sz="0" w:space="0" w:color="auto"/>
        <w:bottom w:val="none" w:sz="0" w:space="0" w:color="auto"/>
        <w:right w:val="none" w:sz="0" w:space="0" w:color="auto"/>
      </w:divBdr>
    </w:div>
    <w:div w:id="1700204666">
      <w:bodyDiv w:val="1"/>
      <w:marLeft w:val="0"/>
      <w:marRight w:val="0"/>
      <w:marTop w:val="0"/>
      <w:marBottom w:val="0"/>
      <w:divBdr>
        <w:top w:val="none" w:sz="0" w:space="0" w:color="auto"/>
        <w:left w:val="none" w:sz="0" w:space="0" w:color="auto"/>
        <w:bottom w:val="none" w:sz="0" w:space="0" w:color="auto"/>
        <w:right w:val="none" w:sz="0" w:space="0" w:color="auto"/>
      </w:divBdr>
    </w:div>
    <w:div w:id="1700207049">
      <w:bodyDiv w:val="1"/>
      <w:marLeft w:val="0"/>
      <w:marRight w:val="0"/>
      <w:marTop w:val="0"/>
      <w:marBottom w:val="0"/>
      <w:divBdr>
        <w:top w:val="none" w:sz="0" w:space="0" w:color="auto"/>
        <w:left w:val="none" w:sz="0" w:space="0" w:color="auto"/>
        <w:bottom w:val="none" w:sz="0" w:space="0" w:color="auto"/>
        <w:right w:val="none" w:sz="0" w:space="0" w:color="auto"/>
      </w:divBdr>
    </w:div>
    <w:div w:id="1700279773">
      <w:bodyDiv w:val="1"/>
      <w:marLeft w:val="0"/>
      <w:marRight w:val="0"/>
      <w:marTop w:val="0"/>
      <w:marBottom w:val="0"/>
      <w:divBdr>
        <w:top w:val="none" w:sz="0" w:space="0" w:color="auto"/>
        <w:left w:val="none" w:sz="0" w:space="0" w:color="auto"/>
        <w:bottom w:val="none" w:sz="0" w:space="0" w:color="auto"/>
        <w:right w:val="none" w:sz="0" w:space="0" w:color="auto"/>
      </w:divBdr>
    </w:div>
    <w:div w:id="1700814491">
      <w:bodyDiv w:val="1"/>
      <w:marLeft w:val="0"/>
      <w:marRight w:val="0"/>
      <w:marTop w:val="0"/>
      <w:marBottom w:val="0"/>
      <w:divBdr>
        <w:top w:val="none" w:sz="0" w:space="0" w:color="auto"/>
        <w:left w:val="none" w:sz="0" w:space="0" w:color="auto"/>
        <w:bottom w:val="none" w:sz="0" w:space="0" w:color="auto"/>
        <w:right w:val="none" w:sz="0" w:space="0" w:color="auto"/>
      </w:divBdr>
    </w:div>
    <w:div w:id="1701053255">
      <w:bodyDiv w:val="1"/>
      <w:marLeft w:val="0"/>
      <w:marRight w:val="0"/>
      <w:marTop w:val="0"/>
      <w:marBottom w:val="0"/>
      <w:divBdr>
        <w:top w:val="none" w:sz="0" w:space="0" w:color="auto"/>
        <w:left w:val="none" w:sz="0" w:space="0" w:color="auto"/>
        <w:bottom w:val="none" w:sz="0" w:space="0" w:color="auto"/>
        <w:right w:val="none" w:sz="0" w:space="0" w:color="auto"/>
      </w:divBdr>
    </w:div>
    <w:div w:id="1701080063">
      <w:bodyDiv w:val="1"/>
      <w:marLeft w:val="0"/>
      <w:marRight w:val="0"/>
      <w:marTop w:val="0"/>
      <w:marBottom w:val="0"/>
      <w:divBdr>
        <w:top w:val="none" w:sz="0" w:space="0" w:color="auto"/>
        <w:left w:val="none" w:sz="0" w:space="0" w:color="auto"/>
        <w:bottom w:val="none" w:sz="0" w:space="0" w:color="auto"/>
        <w:right w:val="none" w:sz="0" w:space="0" w:color="auto"/>
      </w:divBdr>
    </w:div>
    <w:div w:id="1701200184">
      <w:bodyDiv w:val="1"/>
      <w:marLeft w:val="0"/>
      <w:marRight w:val="0"/>
      <w:marTop w:val="0"/>
      <w:marBottom w:val="0"/>
      <w:divBdr>
        <w:top w:val="none" w:sz="0" w:space="0" w:color="auto"/>
        <w:left w:val="none" w:sz="0" w:space="0" w:color="auto"/>
        <w:bottom w:val="none" w:sz="0" w:space="0" w:color="auto"/>
        <w:right w:val="none" w:sz="0" w:space="0" w:color="auto"/>
      </w:divBdr>
    </w:div>
    <w:div w:id="1701323183">
      <w:bodyDiv w:val="1"/>
      <w:marLeft w:val="0"/>
      <w:marRight w:val="0"/>
      <w:marTop w:val="0"/>
      <w:marBottom w:val="0"/>
      <w:divBdr>
        <w:top w:val="none" w:sz="0" w:space="0" w:color="auto"/>
        <w:left w:val="none" w:sz="0" w:space="0" w:color="auto"/>
        <w:bottom w:val="none" w:sz="0" w:space="0" w:color="auto"/>
        <w:right w:val="none" w:sz="0" w:space="0" w:color="auto"/>
      </w:divBdr>
    </w:div>
    <w:div w:id="1701324161">
      <w:bodyDiv w:val="1"/>
      <w:marLeft w:val="0"/>
      <w:marRight w:val="0"/>
      <w:marTop w:val="0"/>
      <w:marBottom w:val="0"/>
      <w:divBdr>
        <w:top w:val="none" w:sz="0" w:space="0" w:color="auto"/>
        <w:left w:val="none" w:sz="0" w:space="0" w:color="auto"/>
        <w:bottom w:val="none" w:sz="0" w:space="0" w:color="auto"/>
        <w:right w:val="none" w:sz="0" w:space="0" w:color="auto"/>
      </w:divBdr>
    </w:div>
    <w:div w:id="1701473998">
      <w:bodyDiv w:val="1"/>
      <w:marLeft w:val="0"/>
      <w:marRight w:val="0"/>
      <w:marTop w:val="0"/>
      <w:marBottom w:val="0"/>
      <w:divBdr>
        <w:top w:val="none" w:sz="0" w:space="0" w:color="auto"/>
        <w:left w:val="none" w:sz="0" w:space="0" w:color="auto"/>
        <w:bottom w:val="none" w:sz="0" w:space="0" w:color="auto"/>
        <w:right w:val="none" w:sz="0" w:space="0" w:color="auto"/>
      </w:divBdr>
    </w:div>
    <w:div w:id="1701585380">
      <w:bodyDiv w:val="1"/>
      <w:marLeft w:val="0"/>
      <w:marRight w:val="0"/>
      <w:marTop w:val="0"/>
      <w:marBottom w:val="0"/>
      <w:divBdr>
        <w:top w:val="none" w:sz="0" w:space="0" w:color="auto"/>
        <w:left w:val="none" w:sz="0" w:space="0" w:color="auto"/>
        <w:bottom w:val="none" w:sz="0" w:space="0" w:color="auto"/>
        <w:right w:val="none" w:sz="0" w:space="0" w:color="auto"/>
      </w:divBdr>
    </w:div>
    <w:div w:id="1701660545">
      <w:bodyDiv w:val="1"/>
      <w:marLeft w:val="0"/>
      <w:marRight w:val="0"/>
      <w:marTop w:val="0"/>
      <w:marBottom w:val="0"/>
      <w:divBdr>
        <w:top w:val="none" w:sz="0" w:space="0" w:color="auto"/>
        <w:left w:val="none" w:sz="0" w:space="0" w:color="auto"/>
        <w:bottom w:val="none" w:sz="0" w:space="0" w:color="auto"/>
        <w:right w:val="none" w:sz="0" w:space="0" w:color="auto"/>
      </w:divBdr>
    </w:div>
    <w:div w:id="1701852928">
      <w:bodyDiv w:val="1"/>
      <w:marLeft w:val="0"/>
      <w:marRight w:val="0"/>
      <w:marTop w:val="0"/>
      <w:marBottom w:val="0"/>
      <w:divBdr>
        <w:top w:val="none" w:sz="0" w:space="0" w:color="auto"/>
        <w:left w:val="none" w:sz="0" w:space="0" w:color="auto"/>
        <w:bottom w:val="none" w:sz="0" w:space="0" w:color="auto"/>
        <w:right w:val="none" w:sz="0" w:space="0" w:color="auto"/>
      </w:divBdr>
    </w:div>
    <w:div w:id="1701860212">
      <w:bodyDiv w:val="1"/>
      <w:marLeft w:val="0"/>
      <w:marRight w:val="0"/>
      <w:marTop w:val="0"/>
      <w:marBottom w:val="0"/>
      <w:divBdr>
        <w:top w:val="none" w:sz="0" w:space="0" w:color="auto"/>
        <w:left w:val="none" w:sz="0" w:space="0" w:color="auto"/>
        <w:bottom w:val="none" w:sz="0" w:space="0" w:color="auto"/>
        <w:right w:val="none" w:sz="0" w:space="0" w:color="auto"/>
      </w:divBdr>
    </w:div>
    <w:div w:id="1701860836">
      <w:bodyDiv w:val="1"/>
      <w:marLeft w:val="0"/>
      <w:marRight w:val="0"/>
      <w:marTop w:val="0"/>
      <w:marBottom w:val="0"/>
      <w:divBdr>
        <w:top w:val="none" w:sz="0" w:space="0" w:color="auto"/>
        <w:left w:val="none" w:sz="0" w:space="0" w:color="auto"/>
        <w:bottom w:val="none" w:sz="0" w:space="0" w:color="auto"/>
        <w:right w:val="none" w:sz="0" w:space="0" w:color="auto"/>
      </w:divBdr>
    </w:div>
    <w:div w:id="1701861030">
      <w:bodyDiv w:val="1"/>
      <w:marLeft w:val="0"/>
      <w:marRight w:val="0"/>
      <w:marTop w:val="0"/>
      <w:marBottom w:val="0"/>
      <w:divBdr>
        <w:top w:val="none" w:sz="0" w:space="0" w:color="auto"/>
        <w:left w:val="none" w:sz="0" w:space="0" w:color="auto"/>
        <w:bottom w:val="none" w:sz="0" w:space="0" w:color="auto"/>
        <w:right w:val="none" w:sz="0" w:space="0" w:color="auto"/>
      </w:divBdr>
    </w:div>
    <w:div w:id="1701979545">
      <w:bodyDiv w:val="1"/>
      <w:marLeft w:val="0"/>
      <w:marRight w:val="0"/>
      <w:marTop w:val="0"/>
      <w:marBottom w:val="0"/>
      <w:divBdr>
        <w:top w:val="none" w:sz="0" w:space="0" w:color="auto"/>
        <w:left w:val="none" w:sz="0" w:space="0" w:color="auto"/>
        <w:bottom w:val="none" w:sz="0" w:space="0" w:color="auto"/>
        <w:right w:val="none" w:sz="0" w:space="0" w:color="auto"/>
      </w:divBdr>
    </w:div>
    <w:div w:id="1702054693">
      <w:bodyDiv w:val="1"/>
      <w:marLeft w:val="0"/>
      <w:marRight w:val="0"/>
      <w:marTop w:val="0"/>
      <w:marBottom w:val="0"/>
      <w:divBdr>
        <w:top w:val="none" w:sz="0" w:space="0" w:color="auto"/>
        <w:left w:val="none" w:sz="0" w:space="0" w:color="auto"/>
        <w:bottom w:val="none" w:sz="0" w:space="0" w:color="auto"/>
        <w:right w:val="none" w:sz="0" w:space="0" w:color="auto"/>
      </w:divBdr>
    </w:div>
    <w:div w:id="1702125009">
      <w:bodyDiv w:val="1"/>
      <w:marLeft w:val="0"/>
      <w:marRight w:val="0"/>
      <w:marTop w:val="0"/>
      <w:marBottom w:val="0"/>
      <w:divBdr>
        <w:top w:val="none" w:sz="0" w:space="0" w:color="auto"/>
        <w:left w:val="none" w:sz="0" w:space="0" w:color="auto"/>
        <w:bottom w:val="none" w:sz="0" w:space="0" w:color="auto"/>
        <w:right w:val="none" w:sz="0" w:space="0" w:color="auto"/>
      </w:divBdr>
    </w:div>
    <w:div w:id="1702363511">
      <w:bodyDiv w:val="1"/>
      <w:marLeft w:val="0"/>
      <w:marRight w:val="0"/>
      <w:marTop w:val="0"/>
      <w:marBottom w:val="0"/>
      <w:divBdr>
        <w:top w:val="none" w:sz="0" w:space="0" w:color="auto"/>
        <w:left w:val="none" w:sz="0" w:space="0" w:color="auto"/>
        <w:bottom w:val="none" w:sz="0" w:space="0" w:color="auto"/>
        <w:right w:val="none" w:sz="0" w:space="0" w:color="auto"/>
      </w:divBdr>
    </w:div>
    <w:div w:id="1702432443">
      <w:bodyDiv w:val="1"/>
      <w:marLeft w:val="0"/>
      <w:marRight w:val="0"/>
      <w:marTop w:val="0"/>
      <w:marBottom w:val="0"/>
      <w:divBdr>
        <w:top w:val="none" w:sz="0" w:space="0" w:color="auto"/>
        <w:left w:val="none" w:sz="0" w:space="0" w:color="auto"/>
        <w:bottom w:val="none" w:sz="0" w:space="0" w:color="auto"/>
        <w:right w:val="none" w:sz="0" w:space="0" w:color="auto"/>
      </w:divBdr>
    </w:div>
    <w:div w:id="1702508406">
      <w:bodyDiv w:val="1"/>
      <w:marLeft w:val="0"/>
      <w:marRight w:val="0"/>
      <w:marTop w:val="0"/>
      <w:marBottom w:val="0"/>
      <w:divBdr>
        <w:top w:val="none" w:sz="0" w:space="0" w:color="auto"/>
        <w:left w:val="none" w:sz="0" w:space="0" w:color="auto"/>
        <w:bottom w:val="none" w:sz="0" w:space="0" w:color="auto"/>
        <w:right w:val="none" w:sz="0" w:space="0" w:color="auto"/>
      </w:divBdr>
    </w:div>
    <w:div w:id="1702584980">
      <w:bodyDiv w:val="1"/>
      <w:marLeft w:val="0"/>
      <w:marRight w:val="0"/>
      <w:marTop w:val="0"/>
      <w:marBottom w:val="0"/>
      <w:divBdr>
        <w:top w:val="none" w:sz="0" w:space="0" w:color="auto"/>
        <w:left w:val="none" w:sz="0" w:space="0" w:color="auto"/>
        <w:bottom w:val="none" w:sz="0" w:space="0" w:color="auto"/>
        <w:right w:val="none" w:sz="0" w:space="0" w:color="auto"/>
      </w:divBdr>
    </w:div>
    <w:div w:id="1702776290">
      <w:bodyDiv w:val="1"/>
      <w:marLeft w:val="0"/>
      <w:marRight w:val="0"/>
      <w:marTop w:val="0"/>
      <w:marBottom w:val="0"/>
      <w:divBdr>
        <w:top w:val="none" w:sz="0" w:space="0" w:color="auto"/>
        <w:left w:val="none" w:sz="0" w:space="0" w:color="auto"/>
        <w:bottom w:val="none" w:sz="0" w:space="0" w:color="auto"/>
        <w:right w:val="none" w:sz="0" w:space="0" w:color="auto"/>
      </w:divBdr>
    </w:div>
    <w:div w:id="1702852926">
      <w:bodyDiv w:val="1"/>
      <w:marLeft w:val="0"/>
      <w:marRight w:val="0"/>
      <w:marTop w:val="0"/>
      <w:marBottom w:val="0"/>
      <w:divBdr>
        <w:top w:val="none" w:sz="0" w:space="0" w:color="auto"/>
        <w:left w:val="none" w:sz="0" w:space="0" w:color="auto"/>
        <w:bottom w:val="none" w:sz="0" w:space="0" w:color="auto"/>
        <w:right w:val="none" w:sz="0" w:space="0" w:color="auto"/>
      </w:divBdr>
    </w:div>
    <w:div w:id="1703087370">
      <w:bodyDiv w:val="1"/>
      <w:marLeft w:val="0"/>
      <w:marRight w:val="0"/>
      <w:marTop w:val="0"/>
      <w:marBottom w:val="0"/>
      <w:divBdr>
        <w:top w:val="none" w:sz="0" w:space="0" w:color="auto"/>
        <w:left w:val="none" w:sz="0" w:space="0" w:color="auto"/>
        <w:bottom w:val="none" w:sz="0" w:space="0" w:color="auto"/>
        <w:right w:val="none" w:sz="0" w:space="0" w:color="auto"/>
      </w:divBdr>
    </w:div>
    <w:div w:id="1703360085">
      <w:bodyDiv w:val="1"/>
      <w:marLeft w:val="0"/>
      <w:marRight w:val="0"/>
      <w:marTop w:val="0"/>
      <w:marBottom w:val="0"/>
      <w:divBdr>
        <w:top w:val="none" w:sz="0" w:space="0" w:color="auto"/>
        <w:left w:val="none" w:sz="0" w:space="0" w:color="auto"/>
        <w:bottom w:val="none" w:sz="0" w:space="0" w:color="auto"/>
        <w:right w:val="none" w:sz="0" w:space="0" w:color="auto"/>
      </w:divBdr>
    </w:div>
    <w:div w:id="1703365167">
      <w:bodyDiv w:val="1"/>
      <w:marLeft w:val="0"/>
      <w:marRight w:val="0"/>
      <w:marTop w:val="0"/>
      <w:marBottom w:val="0"/>
      <w:divBdr>
        <w:top w:val="none" w:sz="0" w:space="0" w:color="auto"/>
        <w:left w:val="none" w:sz="0" w:space="0" w:color="auto"/>
        <w:bottom w:val="none" w:sz="0" w:space="0" w:color="auto"/>
        <w:right w:val="none" w:sz="0" w:space="0" w:color="auto"/>
      </w:divBdr>
    </w:div>
    <w:div w:id="1703509349">
      <w:bodyDiv w:val="1"/>
      <w:marLeft w:val="0"/>
      <w:marRight w:val="0"/>
      <w:marTop w:val="0"/>
      <w:marBottom w:val="0"/>
      <w:divBdr>
        <w:top w:val="none" w:sz="0" w:space="0" w:color="auto"/>
        <w:left w:val="none" w:sz="0" w:space="0" w:color="auto"/>
        <w:bottom w:val="none" w:sz="0" w:space="0" w:color="auto"/>
        <w:right w:val="none" w:sz="0" w:space="0" w:color="auto"/>
      </w:divBdr>
    </w:div>
    <w:div w:id="1703743378">
      <w:bodyDiv w:val="1"/>
      <w:marLeft w:val="0"/>
      <w:marRight w:val="0"/>
      <w:marTop w:val="0"/>
      <w:marBottom w:val="0"/>
      <w:divBdr>
        <w:top w:val="none" w:sz="0" w:space="0" w:color="auto"/>
        <w:left w:val="none" w:sz="0" w:space="0" w:color="auto"/>
        <w:bottom w:val="none" w:sz="0" w:space="0" w:color="auto"/>
        <w:right w:val="none" w:sz="0" w:space="0" w:color="auto"/>
      </w:divBdr>
    </w:div>
    <w:div w:id="1703821254">
      <w:bodyDiv w:val="1"/>
      <w:marLeft w:val="0"/>
      <w:marRight w:val="0"/>
      <w:marTop w:val="0"/>
      <w:marBottom w:val="0"/>
      <w:divBdr>
        <w:top w:val="none" w:sz="0" w:space="0" w:color="auto"/>
        <w:left w:val="none" w:sz="0" w:space="0" w:color="auto"/>
        <w:bottom w:val="none" w:sz="0" w:space="0" w:color="auto"/>
        <w:right w:val="none" w:sz="0" w:space="0" w:color="auto"/>
      </w:divBdr>
    </w:div>
    <w:div w:id="1703894565">
      <w:bodyDiv w:val="1"/>
      <w:marLeft w:val="0"/>
      <w:marRight w:val="0"/>
      <w:marTop w:val="0"/>
      <w:marBottom w:val="0"/>
      <w:divBdr>
        <w:top w:val="none" w:sz="0" w:space="0" w:color="auto"/>
        <w:left w:val="none" w:sz="0" w:space="0" w:color="auto"/>
        <w:bottom w:val="none" w:sz="0" w:space="0" w:color="auto"/>
        <w:right w:val="none" w:sz="0" w:space="0" w:color="auto"/>
      </w:divBdr>
    </w:div>
    <w:div w:id="1703936098">
      <w:bodyDiv w:val="1"/>
      <w:marLeft w:val="0"/>
      <w:marRight w:val="0"/>
      <w:marTop w:val="0"/>
      <w:marBottom w:val="0"/>
      <w:divBdr>
        <w:top w:val="none" w:sz="0" w:space="0" w:color="auto"/>
        <w:left w:val="none" w:sz="0" w:space="0" w:color="auto"/>
        <w:bottom w:val="none" w:sz="0" w:space="0" w:color="auto"/>
        <w:right w:val="none" w:sz="0" w:space="0" w:color="auto"/>
      </w:divBdr>
    </w:div>
    <w:div w:id="1703940617">
      <w:bodyDiv w:val="1"/>
      <w:marLeft w:val="0"/>
      <w:marRight w:val="0"/>
      <w:marTop w:val="0"/>
      <w:marBottom w:val="0"/>
      <w:divBdr>
        <w:top w:val="none" w:sz="0" w:space="0" w:color="auto"/>
        <w:left w:val="none" w:sz="0" w:space="0" w:color="auto"/>
        <w:bottom w:val="none" w:sz="0" w:space="0" w:color="auto"/>
        <w:right w:val="none" w:sz="0" w:space="0" w:color="auto"/>
      </w:divBdr>
    </w:div>
    <w:div w:id="1704556483">
      <w:bodyDiv w:val="1"/>
      <w:marLeft w:val="0"/>
      <w:marRight w:val="0"/>
      <w:marTop w:val="0"/>
      <w:marBottom w:val="0"/>
      <w:divBdr>
        <w:top w:val="none" w:sz="0" w:space="0" w:color="auto"/>
        <w:left w:val="none" w:sz="0" w:space="0" w:color="auto"/>
        <w:bottom w:val="none" w:sz="0" w:space="0" w:color="auto"/>
        <w:right w:val="none" w:sz="0" w:space="0" w:color="auto"/>
      </w:divBdr>
    </w:div>
    <w:div w:id="1704598820">
      <w:bodyDiv w:val="1"/>
      <w:marLeft w:val="0"/>
      <w:marRight w:val="0"/>
      <w:marTop w:val="0"/>
      <w:marBottom w:val="0"/>
      <w:divBdr>
        <w:top w:val="none" w:sz="0" w:space="0" w:color="auto"/>
        <w:left w:val="none" w:sz="0" w:space="0" w:color="auto"/>
        <w:bottom w:val="none" w:sz="0" w:space="0" w:color="auto"/>
        <w:right w:val="none" w:sz="0" w:space="0" w:color="auto"/>
      </w:divBdr>
    </w:div>
    <w:div w:id="1704673566">
      <w:bodyDiv w:val="1"/>
      <w:marLeft w:val="0"/>
      <w:marRight w:val="0"/>
      <w:marTop w:val="0"/>
      <w:marBottom w:val="0"/>
      <w:divBdr>
        <w:top w:val="none" w:sz="0" w:space="0" w:color="auto"/>
        <w:left w:val="none" w:sz="0" w:space="0" w:color="auto"/>
        <w:bottom w:val="none" w:sz="0" w:space="0" w:color="auto"/>
        <w:right w:val="none" w:sz="0" w:space="0" w:color="auto"/>
      </w:divBdr>
    </w:div>
    <w:div w:id="1704864908">
      <w:bodyDiv w:val="1"/>
      <w:marLeft w:val="0"/>
      <w:marRight w:val="0"/>
      <w:marTop w:val="0"/>
      <w:marBottom w:val="0"/>
      <w:divBdr>
        <w:top w:val="none" w:sz="0" w:space="0" w:color="auto"/>
        <w:left w:val="none" w:sz="0" w:space="0" w:color="auto"/>
        <w:bottom w:val="none" w:sz="0" w:space="0" w:color="auto"/>
        <w:right w:val="none" w:sz="0" w:space="0" w:color="auto"/>
      </w:divBdr>
    </w:div>
    <w:div w:id="1705207096">
      <w:bodyDiv w:val="1"/>
      <w:marLeft w:val="0"/>
      <w:marRight w:val="0"/>
      <w:marTop w:val="0"/>
      <w:marBottom w:val="0"/>
      <w:divBdr>
        <w:top w:val="none" w:sz="0" w:space="0" w:color="auto"/>
        <w:left w:val="none" w:sz="0" w:space="0" w:color="auto"/>
        <w:bottom w:val="none" w:sz="0" w:space="0" w:color="auto"/>
        <w:right w:val="none" w:sz="0" w:space="0" w:color="auto"/>
      </w:divBdr>
    </w:div>
    <w:div w:id="1705321660">
      <w:bodyDiv w:val="1"/>
      <w:marLeft w:val="0"/>
      <w:marRight w:val="0"/>
      <w:marTop w:val="0"/>
      <w:marBottom w:val="0"/>
      <w:divBdr>
        <w:top w:val="none" w:sz="0" w:space="0" w:color="auto"/>
        <w:left w:val="none" w:sz="0" w:space="0" w:color="auto"/>
        <w:bottom w:val="none" w:sz="0" w:space="0" w:color="auto"/>
        <w:right w:val="none" w:sz="0" w:space="0" w:color="auto"/>
      </w:divBdr>
    </w:div>
    <w:div w:id="1705400525">
      <w:bodyDiv w:val="1"/>
      <w:marLeft w:val="0"/>
      <w:marRight w:val="0"/>
      <w:marTop w:val="0"/>
      <w:marBottom w:val="0"/>
      <w:divBdr>
        <w:top w:val="none" w:sz="0" w:space="0" w:color="auto"/>
        <w:left w:val="none" w:sz="0" w:space="0" w:color="auto"/>
        <w:bottom w:val="none" w:sz="0" w:space="0" w:color="auto"/>
        <w:right w:val="none" w:sz="0" w:space="0" w:color="auto"/>
      </w:divBdr>
    </w:div>
    <w:div w:id="1705445648">
      <w:bodyDiv w:val="1"/>
      <w:marLeft w:val="0"/>
      <w:marRight w:val="0"/>
      <w:marTop w:val="0"/>
      <w:marBottom w:val="0"/>
      <w:divBdr>
        <w:top w:val="none" w:sz="0" w:space="0" w:color="auto"/>
        <w:left w:val="none" w:sz="0" w:space="0" w:color="auto"/>
        <w:bottom w:val="none" w:sz="0" w:space="0" w:color="auto"/>
        <w:right w:val="none" w:sz="0" w:space="0" w:color="auto"/>
      </w:divBdr>
    </w:div>
    <w:div w:id="1705591809">
      <w:bodyDiv w:val="1"/>
      <w:marLeft w:val="0"/>
      <w:marRight w:val="0"/>
      <w:marTop w:val="0"/>
      <w:marBottom w:val="0"/>
      <w:divBdr>
        <w:top w:val="none" w:sz="0" w:space="0" w:color="auto"/>
        <w:left w:val="none" w:sz="0" w:space="0" w:color="auto"/>
        <w:bottom w:val="none" w:sz="0" w:space="0" w:color="auto"/>
        <w:right w:val="none" w:sz="0" w:space="0" w:color="auto"/>
      </w:divBdr>
    </w:div>
    <w:div w:id="1705595427">
      <w:bodyDiv w:val="1"/>
      <w:marLeft w:val="0"/>
      <w:marRight w:val="0"/>
      <w:marTop w:val="0"/>
      <w:marBottom w:val="0"/>
      <w:divBdr>
        <w:top w:val="none" w:sz="0" w:space="0" w:color="auto"/>
        <w:left w:val="none" w:sz="0" w:space="0" w:color="auto"/>
        <w:bottom w:val="none" w:sz="0" w:space="0" w:color="auto"/>
        <w:right w:val="none" w:sz="0" w:space="0" w:color="auto"/>
      </w:divBdr>
    </w:div>
    <w:div w:id="1705597042">
      <w:bodyDiv w:val="1"/>
      <w:marLeft w:val="0"/>
      <w:marRight w:val="0"/>
      <w:marTop w:val="0"/>
      <w:marBottom w:val="0"/>
      <w:divBdr>
        <w:top w:val="none" w:sz="0" w:space="0" w:color="auto"/>
        <w:left w:val="none" w:sz="0" w:space="0" w:color="auto"/>
        <w:bottom w:val="none" w:sz="0" w:space="0" w:color="auto"/>
        <w:right w:val="none" w:sz="0" w:space="0" w:color="auto"/>
      </w:divBdr>
    </w:div>
    <w:div w:id="1705671224">
      <w:bodyDiv w:val="1"/>
      <w:marLeft w:val="0"/>
      <w:marRight w:val="0"/>
      <w:marTop w:val="0"/>
      <w:marBottom w:val="0"/>
      <w:divBdr>
        <w:top w:val="none" w:sz="0" w:space="0" w:color="auto"/>
        <w:left w:val="none" w:sz="0" w:space="0" w:color="auto"/>
        <w:bottom w:val="none" w:sz="0" w:space="0" w:color="auto"/>
        <w:right w:val="none" w:sz="0" w:space="0" w:color="auto"/>
      </w:divBdr>
    </w:div>
    <w:div w:id="1705864354">
      <w:bodyDiv w:val="1"/>
      <w:marLeft w:val="0"/>
      <w:marRight w:val="0"/>
      <w:marTop w:val="0"/>
      <w:marBottom w:val="0"/>
      <w:divBdr>
        <w:top w:val="none" w:sz="0" w:space="0" w:color="auto"/>
        <w:left w:val="none" w:sz="0" w:space="0" w:color="auto"/>
        <w:bottom w:val="none" w:sz="0" w:space="0" w:color="auto"/>
        <w:right w:val="none" w:sz="0" w:space="0" w:color="auto"/>
      </w:divBdr>
    </w:div>
    <w:div w:id="1706100222">
      <w:bodyDiv w:val="1"/>
      <w:marLeft w:val="0"/>
      <w:marRight w:val="0"/>
      <w:marTop w:val="0"/>
      <w:marBottom w:val="0"/>
      <w:divBdr>
        <w:top w:val="none" w:sz="0" w:space="0" w:color="auto"/>
        <w:left w:val="none" w:sz="0" w:space="0" w:color="auto"/>
        <w:bottom w:val="none" w:sz="0" w:space="0" w:color="auto"/>
        <w:right w:val="none" w:sz="0" w:space="0" w:color="auto"/>
      </w:divBdr>
    </w:div>
    <w:div w:id="1706171227">
      <w:bodyDiv w:val="1"/>
      <w:marLeft w:val="0"/>
      <w:marRight w:val="0"/>
      <w:marTop w:val="0"/>
      <w:marBottom w:val="0"/>
      <w:divBdr>
        <w:top w:val="none" w:sz="0" w:space="0" w:color="auto"/>
        <w:left w:val="none" w:sz="0" w:space="0" w:color="auto"/>
        <w:bottom w:val="none" w:sz="0" w:space="0" w:color="auto"/>
        <w:right w:val="none" w:sz="0" w:space="0" w:color="auto"/>
      </w:divBdr>
    </w:div>
    <w:div w:id="1706297746">
      <w:bodyDiv w:val="1"/>
      <w:marLeft w:val="0"/>
      <w:marRight w:val="0"/>
      <w:marTop w:val="0"/>
      <w:marBottom w:val="0"/>
      <w:divBdr>
        <w:top w:val="none" w:sz="0" w:space="0" w:color="auto"/>
        <w:left w:val="none" w:sz="0" w:space="0" w:color="auto"/>
        <w:bottom w:val="none" w:sz="0" w:space="0" w:color="auto"/>
        <w:right w:val="none" w:sz="0" w:space="0" w:color="auto"/>
      </w:divBdr>
    </w:div>
    <w:div w:id="1706323167">
      <w:bodyDiv w:val="1"/>
      <w:marLeft w:val="0"/>
      <w:marRight w:val="0"/>
      <w:marTop w:val="0"/>
      <w:marBottom w:val="0"/>
      <w:divBdr>
        <w:top w:val="none" w:sz="0" w:space="0" w:color="auto"/>
        <w:left w:val="none" w:sz="0" w:space="0" w:color="auto"/>
        <w:bottom w:val="none" w:sz="0" w:space="0" w:color="auto"/>
        <w:right w:val="none" w:sz="0" w:space="0" w:color="auto"/>
      </w:divBdr>
    </w:div>
    <w:div w:id="1706326179">
      <w:bodyDiv w:val="1"/>
      <w:marLeft w:val="0"/>
      <w:marRight w:val="0"/>
      <w:marTop w:val="0"/>
      <w:marBottom w:val="0"/>
      <w:divBdr>
        <w:top w:val="none" w:sz="0" w:space="0" w:color="auto"/>
        <w:left w:val="none" w:sz="0" w:space="0" w:color="auto"/>
        <w:bottom w:val="none" w:sz="0" w:space="0" w:color="auto"/>
        <w:right w:val="none" w:sz="0" w:space="0" w:color="auto"/>
      </w:divBdr>
    </w:div>
    <w:div w:id="1706639057">
      <w:bodyDiv w:val="1"/>
      <w:marLeft w:val="0"/>
      <w:marRight w:val="0"/>
      <w:marTop w:val="0"/>
      <w:marBottom w:val="0"/>
      <w:divBdr>
        <w:top w:val="none" w:sz="0" w:space="0" w:color="auto"/>
        <w:left w:val="none" w:sz="0" w:space="0" w:color="auto"/>
        <w:bottom w:val="none" w:sz="0" w:space="0" w:color="auto"/>
        <w:right w:val="none" w:sz="0" w:space="0" w:color="auto"/>
      </w:divBdr>
    </w:div>
    <w:div w:id="1706715124">
      <w:bodyDiv w:val="1"/>
      <w:marLeft w:val="0"/>
      <w:marRight w:val="0"/>
      <w:marTop w:val="0"/>
      <w:marBottom w:val="0"/>
      <w:divBdr>
        <w:top w:val="none" w:sz="0" w:space="0" w:color="auto"/>
        <w:left w:val="none" w:sz="0" w:space="0" w:color="auto"/>
        <w:bottom w:val="none" w:sz="0" w:space="0" w:color="auto"/>
        <w:right w:val="none" w:sz="0" w:space="0" w:color="auto"/>
      </w:divBdr>
    </w:div>
    <w:div w:id="1706829148">
      <w:bodyDiv w:val="1"/>
      <w:marLeft w:val="0"/>
      <w:marRight w:val="0"/>
      <w:marTop w:val="0"/>
      <w:marBottom w:val="0"/>
      <w:divBdr>
        <w:top w:val="none" w:sz="0" w:space="0" w:color="auto"/>
        <w:left w:val="none" w:sz="0" w:space="0" w:color="auto"/>
        <w:bottom w:val="none" w:sz="0" w:space="0" w:color="auto"/>
        <w:right w:val="none" w:sz="0" w:space="0" w:color="auto"/>
      </w:divBdr>
    </w:div>
    <w:div w:id="1706951877">
      <w:bodyDiv w:val="1"/>
      <w:marLeft w:val="0"/>
      <w:marRight w:val="0"/>
      <w:marTop w:val="0"/>
      <w:marBottom w:val="0"/>
      <w:divBdr>
        <w:top w:val="none" w:sz="0" w:space="0" w:color="auto"/>
        <w:left w:val="none" w:sz="0" w:space="0" w:color="auto"/>
        <w:bottom w:val="none" w:sz="0" w:space="0" w:color="auto"/>
        <w:right w:val="none" w:sz="0" w:space="0" w:color="auto"/>
      </w:divBdr>
    </w:div>
    <w:div w:id="1707019437">
      <w:bodyDiv w:val="1"/>
      <w:marLeft w:val="0"/>
      <w:marRight w:val="0"/>
      <w:marTop w:val="0"/>
      <w:marBottom w:val="0"/>
      <w:divBdr>
        <w:top w:val="none" w:sz="0" w:space="0" w:color="auto"/>
        <w:left w:val="none" w:sz="0" w:space="0" w:color="auto"/>
        <w:bottom w:val="none" w:sz="0" w:space="0" w:color="auto"/>
        <w:right w:val="none" w:sz="0" w:space="0" w:color="auto"/>
      </w:divBdr>
    </w:div>
    <w:div w:id="1707215922">
      <w:bodyDiv w:val="1"/>
      <w:marLeft w:val="0"/>
      <w:marRight w:val="0"/>
      <w:marTop w:val="0"/>
      <w:marBottom w:val="0"/>
      <w:divBdr>
        <w:top w:val="none" w:sz="0" w:space="0" w:color="auto"/>
        <w:left w:val="none" w:sz="0" w:space="0" w:color="auto"/>
        <w:bottom w:val="none" w:sz="0" w:space="0" w:color="auto"/>
        <w:right w:val="none" w:sz="0" w:space="0" w:color="auto"/>
      </w:divBdr>
    </w:div>
    <w:div w:id="1707216507">
      <w:bodyDiv w:val="1"/>
      <w:marLeft w:val="0"/>
      <w:marRight w:val="0"/>
      <w:marTop w:val="0"/>
      <w:marBottom w:val="0"/>
      <w:divBdr>
        <w:top w:val="none" w:sz="0" w:space="0" w:color="auto"/>
        <w:left w:val="none" w:sz="0" w:space="0" w:color="auto"/>
        <w:bottom w:val="none" w:sz="0" w:space="0" w:color="auto"/>
        <w:right w:val="none" w:sz="0" w:space="0" w:color="auto"/>
      </w:divBdr>
    </w:div>
    <w:div w:id="1707412155">
      <w:bodyDiv w:val="1"/>
      <w:marLeft w:val="0"/>
      <w:marRight w:val="0"/>
      <w:marTop w:val="0"/>
      <w:marBottom w:val="0"/>
      <w:divBdr>
        <w:top w:val="none" w:sz="0" w:space="0" w:color="auto"/>
        <w:left w:val="none" w:sz="0" w:space="0" w:color="auto"/>
        <w:bottom w:val="none" w:sz="0" w:space="0" w:color="auto"/>
        <w:right w:val="none" w:sz="0" w:space="0" w:color="auto"/>
      </w:divBdr>
    </w:div>
    <w:div w:id="1707675184">
      <w:bodyDiv w:val="1"/>
      <w:marLeft w:val="0"/>
      <w:marRight w:val="0"/>
      <w:marTop w:val="0"/>
      <w:marBottom w:val="0"/>
      <w:divBdr>
        <w:top w:val="none" w:sz="0" w:space="0" w:color="auto"/>
        <w:left w:val="none" w:sz="0" w:space="0" w:color="auto"/>
        <w:bottom w:val="none" w:sz="0" w:space="0" w:color="auto"/>
        <w:right w:val="none" w:sz="0" w:space="0" w:color="auto"/>
      </w:divBdr>
    </w:div>
    <w:div w:id="1707871801">
      <w:bodyDiv w:val="1"/>
      <w:marLeft w:val="0"/>
      <w:marRight w:val="0"/>
      <w:marTop w:val="0"/>
      <w:marBottom w:val="0"/>
      <w:divBdr>
        <w:top w:val="none" w:sz="0" w:space="0" w:color="auto"/>
        <w:left w:val="none" w:sz="0" w:space="0" w:color="auto"/>
        <w:bottom w:val="none" w:sz="0" w:space="0" w:color="auto"/>
        <w:right w:val="none" w:sz="0" w:space="0" w:color="auto"/>
      </w:divBdr>
    </w:div>
    <w:div w:id="1707947557">
      <w:bodyDiv w:val="1"/>
      <w:marLeft w:val="0"/>
      <w:marRight w:val="0"/>
      <w:marTop w:val="0"/>
      <w:marBottom w:val="0"/>
      <w:divBdr>
        <w:top w:val="none" w:sz="0" w:space="0" w:color="auto"/>
        <w:left w:val="none" w:sz="0" w:space="0" w:color="auto"/>
        <w:bottom w:val="none" w:sz="0" w:space="0" w:color="auto"/>
        <w:right w:val="none" w:sz="0" w:space="0" w:color="auto"/>
      </w:divBdr>
    </w:div>
    <w:div w:id="1707949891">
      <w:bodyDiv w:val="1"/>
      <w:marLeft w:val="0"/>
      <w:marRight w:val="0"/>
      <w:marTop w:val="0"/>
      <w:marBottom w:val="0"/>
      <w:divBdr>
        <w:top w:val="none" w:sz="0" w:space="0" w:color="auto"/>
        <w:left w:val="none" w:sz="0" w:space="0" w:color="auto"/>
        <w:bottom w:val="none" w:sz="0" w:space="0" w:color="auto"/>
        <w:right w:val="none" w:sz="0" w:space="0" w:color="auto"/>
      </w:divBdr>
    </w:div>
    <w:div w:id="1707950048">
      <w:bodyDiv w:val="1"/>
      <w:marLeft w:val="0"/>
      <w:marRight w:val="0"/>
      <w:marTop w:val="0"/>
      <w:marBottom w:val="0"/>
      <w:divBdr>
        <w:top w:val="none" w:sz="0" w:space="0" w:color="auto"/>
        <w:left w:val="none" w:sz="0" w:space="0" w:color="auto"/>
        <w:bottom w:val="none" w:sz="0" w:space="0" w:color="auto"/>
        <w:right w:val="none" w:sz="0" w:space="0" w:color="auto"/>
      </w:divBdr>
    </w:div>
    <w:div w:id="1708096928">
      <w:bodyDiv w:val="1"/>
      <w:marLeft w:val="0"/>
      <w:marRight w:val="0"/>
      <w:marTop w:val="0"/>
      <w:marBottom w:val="0"/>
      <w:divBdr>
        <w:top w:val="none" w:sz="0" w:space="0" w:color="auto"/>
        <w:left w:val="none" w:sz="0" w:space="0" w:color="auto"/>
        <w:bottom w:val="none" w:sz="0" w:space="0" w:color="auto"/>
        <w:right w:val="none" w:sz="0" w:space="0" w:color="auto"/>
      </w:divBdr>
    </w:div>
    <w:div w:id="1708143718">
      <w:bodyDiv w:val="1"/>
      <w:marLeft w:val="0"/>
      <w:marRight w:val="0"/>
      <w:marTop w:val="0"/>
      <w:marBottom w:val="0"/>
      <w:divBdr>
        <w:top w:val="none" w:sz="0" w:space="0" w:color="auto"/>
        <w:left w:val="none" w:sz="0" w:space="0" w:color="auto"/>
        <w:bottom w:val="none" w:sz="0" w:space="0" w:color="auto"/>
        <w:right w:val="none" w:sz="0" w:space="0" w:color="auto"/>
      </w:divBdr>
    </w:div>
    <w:div w:id="1708289453">
      <w:bodyDiv w:val="1"/>
      <w:marLeft w:val="0"/>
      <w:marRight w:val="0"/>
      <w:marTop w:val="0"/>
      <w:marBottom w:val="0"/>
      <w:divBdr>
        <w:top w:val="none" w:sz="0" w:space="0" w:color="auto"/>
        <w:left w:val="none" w:sz="0" w:space="0" w:color="auto"/>
        <w:bottom w:val="none" w:sz="0" w:space="0" w:color="auto"/>
        <w:right w:val="none" w:sz="0" w:space="0" w:color="auto"/>
      </w:divBdr>
    </w:div>
    <w:div w:id="1708291759">
      <w:bodyDiv w:val="1"/>
      <w:marLeft w:val="0"/>
      <w:marRight w:val="0"/>
      <w:marTop w:val="0"/>
      <w:marBottom w:val="0"/>
      <w:divBdr>
        <w:top w:val="none" w:sz="0" w:space="0" w:color="auto"/>
        <w:left w:val="none" w:sz="0" w:space="0" w:color="auto"/>
        <w:bottom w:val="none" w:sz="0" w:space="0" w:color="auto"/>
        <w:right w:val="none" w:sz="0" w:space="0" w:color="auto"/>
      </w:divBdr>
    </w:div>
    <w:div w:id="1708330059">
      <w:bodyDiv w:val="1"/>
      <w:marLeft w:val="0"/>
      <w:marRight w:val="0"/>
      <w:marTop w:val="0"/>
      <w:marBottom w:val="0"/>
      <w:divBdr>
        <w:top w:val="none" w:sz="0" w:space="0" w:color="auto"/>
        <w:left w:val="none" w:sz="0" w:space="0" w:color="auto"/>
        <w:bottom w:val="none" w:sz="0" w:space="0" w:color="auto"/>
        <w:right w:val="none" w:sz="0" w:space="0" w:color="auto"/>
      </w:divBdr>
    </w:div>
    <w:div w:id="1708336245">
      <w:bodyDiv w:val="1"/>
      <w:marLeft w:val="0"/>
      <w:marRight w:val="0"/>
      <w:marTop w:val="0"/>
      <w:marBottom w:val="0"/>
      <w:divBdr>
        <w:top w:val="none" w:sz="0" w:space="0" w:color="auto"/>
        <w:left w:val="none" w:sz="0" w:space="0" w:color="auto"/>
        <w:bottom w:val="none" w:sz="0" w:space="0" w:color="auto"/>
        <w:right w:val="none" w:sz="0" w:space="0" w:color="auto"/>
      </w:divBdr>
    </w:div>
    <w:div w:id="1708528286">
      <w:bodyDiv w:val="1"/>
      <w:marLeft w:val="0"/>
      <w:marRight w:val="0"/>
      <w:marTop w:val="0"/>
      <w:marBottom w:val="0"/>
      <w:divBdr>
        <w:top w:val="none" w:sz="0" w:space="0" w:color="auto"/>
        <w:left w:val="none" w:sz="0" w:space="0" w:color="auto"/>
        <w:bottom w:val="none" w:sz="0" w:space="0" w:color="auto"/>
        <w:right w:val="none" w:sz="0" w:space="0" w:color="auto"/>
      </w:divBdr>
    </w:div>
    <w:div w:id="1708794511">
      <w:bodyDiv w:val="1"/>
      <w:marLeft w:val="0"/>
      <w:marRight w:val="0"/>
      <w:marTop w:val="0"/>
      <w:marBottom w:val="0"/>
      <w:divBdr>
        <w:top w:val="none" w:sz="0" w:space="0" w:color="auto"/>
        <w:left w:val="none" w:sz="0" w:space="0" w:color="auto"/>
        <w:bottom w:val="none" w:sz="0" w:space="0" w:color="auto"/>
        <w:right w:val="none" w:sz="0" w:space="0" w:color="auto"/>
      </w:divBdr>
    </w:div>
    <w:div w:id="1708798806">
      <w:bodyDiv w:val="1"/>
      <w:marLeft w:val="0"/>
      <w:marRight w:val="0"/>
      <w:marTop w:val="0"/>
      <w:marBottom w:val="0"/>
      <w:divBdr>
        <w:top w:val="none" w:sz="0" w:space="0" w:color="auto"/>
        <w:left w:val="none" w:sz="0" w:space="0" w:color="auto"/>
        <w:bottom w:val="none" w:sz="0" w:space="0" w:color="auto"/>
        <w:right w:val="none" w:sz="0" w:space="0" w:color="auto"/>
      </w:divBdr>
    </w:div>
    <w:div w:id="1708984592">
      <w:bodyDiv w:val="1"/>
      <w:marLeft w:val="0"/>
      <w:marRight w:val="0"/>
      <w:marTop w:val="0"/>
      <w:marBottom w:val="0"/>
      <w:divBdr>
        <w:top w:val="none" w:sz="0" w:space="0" w:color="auto"/>
        <w:left w:val="none" w:sz="0" w:space="0" w:color="auto"/>
        <w:bottom w:val="none" w:sz="0" w:space="0" w:color="auto"/>
        <w:right w:val="none" w:sz="0" w:space="0" w:color="auto"/>
      </w:divBdr>
    </w:div>
    <w:div w:id="1708990707">
      <w:bodyDiv w:val="1"/>
      <w:marLeft w:val="0"/>
      <w:marRight w:val="0"/>
      <w:marTop w:val="0"/>
      <w:marBottom w:val="0"/>
      <w:divBdr>
        <w:top w:val="none" w:sz="0" w:space="0" w:color="auto"/>
        <w:left w:val="none" w:sz="0" w:space="0" w:color="auto"/>
        <w:bottom w:val="none" w:sz="0" w:space="0" w:color="auto"/>
        <w:right w:val="none" w:sz="0" w:space="0" w:color="auto"/>
      </w:divBdr>
    </w:div>
    <w:div w:id="1709179246">
      <w:bodyDiv w:val="1"/>
      <w:marLeft w:val="0"/>
      <w:marRight w:val="0"/>
      <w:marTop w:val="0"/>
      <w:marBottom w:val="0"/>
      <w:divBdr>
        <w:top w:val="none" w:sz="0" w:space="0" w:color="auto"/>
        <w:left w:val="none" w:sz="0" w:space="0" w:color="auto"/>
        <w:bottom w:val="none" w:sz="0" w:space="0" w:color="auto"/>
        <w:right w:val="none" w:sz="0" w:space="0" w:color="auto"/>
      </w:divBdr>
    </w:div>
    <w:div w:id="1709259701">
      <w:bodyDiv w:val="1"/>
      <w:marLeft w:val="0"/>
      <w:marRight w:val="0"/>
      <w:marTop w:val="0"/>
      <w:marBottom w:val="0"/>
      <w:divBdr>
        <w:top w:val="none" w:sz="0" w:space="0" w:color="auto"/>
        <w:left w:val="none" w:sz="0" w:space="0" w:color="auto"/>
        <w:bottom w:val="none" w:sz="0" w:space="0" w:color="auto"/>
        <w:right w:val="none" w:sz="0" w:space="0" w:color="auto"/>
      </w:divBdr>
    </w:div>
    <w:div w:id="1709405540">
      <w:bodyDiv w:val="1"/>
      <w:marLeft w:val="0"/>
      <w:marRight w:val="0"/>
      <w:marTop w:val="0"/>
      <w:marBottom w:val="0"/>
      <w:divBdr>
        <w:top w:val="none" w:sz="0" w:space="0" w:color="auto"/>
        <w:left w:val="none" w:sz="0" w:space="0" w:color="auto"/>
        <w:bottom w:val="none" w:sz="0" w:space="0" w:color="auto"/>
        <w:right w:val="none" w:sz="0" w:space="0" w:color="auto"/>
      </w:divBdr>
    </w:div>
    <w:div w:id="1709455853">
      <w:bodyDiv w:val="1"/>
      <w:marLeft w:val="0"/>
      <w:marRight w:val="0"/>
      <w:marTop w:val="0"/>
      <w:marBottom w:val="0"/>
      <w:divBdr>
        <w:top w:val="none" w:sz="0" w:space="0" w:color="auto"/>
        <w:left w:val="none" w:sz="0" w:space="0" w:color="auto"/>
        <w:bottom w:val="none" w:sz="0" w:space="0" w:color="auto"/>
        <w:right w:val="none" w:sz="0" w:space="0" w:color="auto"/>
      </w:divBdr>
    </w:div>
    <w:div w:id="1709602304">
      <w:bodyDiv w:val="1"/>
      <w:marLeft w:val="0"/>
      <w:marRight w:val="0"/>
      <w:marTop w:val="0"/>
      <w:marBottom w:val="0"/>
      <w:divBdr>
        <w:top w:val="none" w:sz="0" w:space="0" w:color="auto"/>
        <w:left w:val="none" w:sz="0" w:space="0" w:color="auto"/>
        <w:bottom w:val="none" w:sz="0" w:space="0" w:color="auto"/>
        <w:right w:val="none" w:sz="0" w:space="0" w:color="auto"/>
      </w:divBdr>
    </w:div>
    <w:div w:id="1709641222">
      <w:bodyDiv w:val="1"/>
      <w:marLeft w:val="0"/>
      <w:marRight w:val="0"/>
      <w:marTop w:val="0"/>
      <w:marBottom w:val="0"/>
      <w:divBdr>
        <w:top w:val="none" w:sz="0" w:space="0" w:color="auto"/>
        <w:left w:val="none" w:sz="0" w:space="0" w:color="auto"/>
        <w:bottom w:val="none" w:sz="0" w:space="0" w:color="auto"/>
        <w:right w:val="none" w:sz="0" w:space="0" w:color="auto"/>
      </w:divBdr>
    </w:div>
    <w:div w:id="1709717035">
      <w:bodyDiv w:val="1"/>
      <w:marLeft w:val="0"/>
      <w:marRight w:val="0"/>
      <w:marTop w:val="0"/>
      <w:marBottom w:val="0"/>
      <w:divBdr>
        <w:top w:val="none" w:sz="0" w:space="0" w:color="auto"/>
        <w:left w:val="none" w:sz="0" w:space="0" w:color="auto"/>
        <w:bottom w:val="none" w:sz="0" w:space="0" w:color="auto"/>
        <w:right w:val="none" w:sz="0" w:space="0" w:color="auto"/>
      </w:divBdr>
    </w:div>
    <w:div w:id="1709720469">
      <w:bodyDiv w:val="1"/>
      <w:marLeft w:val="0"/>
      <w:marRight w:val="0"/>
      <w:marTop w:val="0"/>
      <w:marBottom w:val="0"/>
      <w:divBdr>
        <w:top w:val="none" w:sz="0" w:space="0" w:color="auto"/>
        <w:left w:val="none" w:sz="0" w:space="0" w:color="auto"/>
        <w:bottom w:val="none" w:sz="0" w:space="0" w:color="auto"/>
        <w:right w:val="none" w:sz="0" w:space="0" w:color="auto"/>
      </w:divBdr>
      <w:divsChild>
        <w:div w:id="973170935">
          <w:marLeft w:val="0"/>
          <w:marRight w:val="0"/>
          <w:marTop w:val="0"/>
          <w:marBottom w:val="160"/>
          <w:divBdr>
            <w:top w:val="none" w:sz="0" w:space="0" w:color="auto"/>
            <w:left w:val="none" w:sz="0" w:space="0" w:color="auto"/>
            <w:bottom w:val="none" w:sz="0" w:space="0" w:color="auto"/>
            <w:right w:val="none" w:sz="0" w:space="0" w:color="auto"/>
          </w:divBdr>
        </w:div>
      </w:divsChild>
    </w:div>
    <w:div w:id="1709839705">
      <w:bodyDiv w:val="1"/>
      <w:marLeft w:val="0"/>
      <w:marRight w:val="0"/>
      <w:marTop w:val="0"/>
      <w:marBottom w:val="0"/>
      <w:divBdr>
        <w:top w:val="none" w:sz="0" w:space="0" w:color="auto"/>
        <w:left w:val="none" w:sz="0" w:space="0" w:color="auto"/>
        <w:bottom w:val="none" w:sz="0" w:space="0" w:color="auto"/>
        <w:right w:val="none" w:sz="0" w:space="0" w:color="auto"/>
      </w:divBdr>
    </w:div>
    <w:div w:id="1709866101">
      <w:bodyDiv w:val="1"/>
      <w:marLeft w:val="0"/>
      <w:marRight w:val="0"/>
      <w:marTop w:val="0"/>
      <w:marBottom w:val="0"/>
      <w:divBdr>
        <w:top w:val="none" w:sz="0" w:space="0" w:color="auto"/>
        <w:left w:val="none" w:sz="0" w:space="0" w:color="auto"/>
        <w:bottom w:val="none" w:sz="0" w:space="0" w:color="auto"/>
        <w:right w:val="none" w:sz="0" w:space="0" w:color="auto"/>
      </w:divBdr>
    </w:div>
    <w:div w:id="1709917326">
      <w:bodyDiv w:val="1"/>
      <w:marLeft w:val="0"/>
      <w:marRight w:val="0"/>
      <w:marTop w:val="0"/>
      <w:marBottom w:val="0"/>
      <w:divBdr>
        <w:top w:val="none" w:sz="0" w:space="0" w:color="auto"/>
        <w:left w:val="none" w:sz="0" w:space="0" w:color="auto"/>
        <w:bottom w:val="none" w:sz="0" w:space="0" w:color="auto"/>
        <w:right w:val="none" w:sz="0" w:space="0" w:color="auto"/>
      </w:divBdr>
    </w:div>
    <w:div w:id="1710105507">
      <w:bodyDiv w:val="1"/>
      <w:marLeft w:val="0"/>
      <w:marRight w:val="0"/>
      <w:marTop w:val="0"/>
      <w:marBottom w:val="0"/>
      <w:divBdr>
        <w:top w:val="none" w:sz="0" w:space="0" w:color="auto"/>
        <w:left w:val="none" w:sz="0" w:space="0" w:color="auto"/>
        <w:bottom w:val="none" w:sz="0" w:space="0" w:color="auto"/>
        <w:right w:val="none" w:sz="0" w:space="0" w:color="auto"/>
      </w:divBdr>
    </w:div>
    <w:div w:id="1710297730">
      <w:bodyDiv w:val="1"/>
      <w:marLeft w:val="0"/>
      <w:marRight w:val="0"/>
      <w:marTop w:val="0"/>
      <w:marBottom w:val="0"/>
      <w:divBdr>
        <w:top w:val="none" w:sz="0" w:space="0" w:color="auto"/>
        <w:left w:val="none" w:sz="0" w:space="0" w:color="auto"/>
        <w:bottom w:val="none" w:sz="0" w:space="0" w:color="auto"/>
        <w:right w:val="none" w:sz="0" w:space="0" w:color="auto"/>
      </w:divBdr>
    </w:div>
    <w:div w:id="1710376465">
      <w:bodyDiv w:val="1"/>
      <w:marLeft w:val="0"/>
      <w:marRight w:val="0"/>
      <w:marTop w:val="0"/>
      <w:marBottom w:val="0"/>
      <w:divBdr>
        <w:top w:val="none" w:sz="0" w:space="0" w:color="auto"/>
        <w:left w:val="none" w:sz="0" w:space="0" w:color="auto"/>
        <w:bottom w:val="none" w:sz="0" w:space="0" w:color="auto"/>
        <w:right w:val="none" w:sz="0" w:space="0" w:color="auto"/>
      </w:divBdr>
    </w:div>
    <w:div w:id="1710445859">
      <w:bodyDiv w:val="1"/>
      <w:marLeft w:val="0"/>
      <w:marRight w:val="0"/>
      <w:marTop w:val="0"/>
      <w:marBottom w:val="0"/>
      <w:divBdr>
        <w:top w:val="none" w:sz="0" w:space="0" w:color="auto"/>
        <w:left w:val="none" w:sz="0" w:space="0" w:color="auto"/>
        <w:bottom w:val="none" w:sz="0" w:space="0" w:color="auto"/>
        <w:right w:val="none" w:sz="0" w:space="0" w:color="auto"/>
      </w:divBdr>
    </w:div>
    <w:div w:id="1710568575">
      <w:bodyDiv w:val="1"/>
      <w:marLeft w:val="0"/>
      <w:marRight w:val="0"/>
      <w:marTop w:val="0"/>
      <w:marBottom w:val="0"/>
      <w:divBdr>
        <w:top w:val="none" w:sz="0" w:space="0" w:color="auto"/>
        <w:left w:val="none" w:sz="0" w:space="0" w:color="auto"/>
        <w:bottom w:val="none" w:sz="0" w:space="0" w:color="auto"/>
        <w:right w:val="none" w:sz="0" w:space="0" w:color="auto"/>
      </w:divBdr>
    </w:div>
    <w:div w:id="1710760718">
      <w:bodyDiv w:val="1"/>
      <w:marLeft w:val="0"/>
      <w:marRight w:val="0"/>
      <w:marTop w:val="0"/>
      <w:marBottom w:val="0"/>
      <w:divBdr>
        <w:top w:val="none" w:sz="0" w:space="0" w:color="auto"/>
        <w:left w:val="none" w:sz="0" w:space="0" w:color="auto"/>
        <w:bottom w:val="none" w:sz="0" w:space="0" w:color="auto"/>
        <w:right w:val="none" w:sz="0" w:space="0" w:color="auto"/>
      </w:divBdr>
    </w:div>
    <w:div w:id="1710762081">
      <w:bodyDiv w:val="1"/>
      <w:marLeft w:val="0"/>
      <w:marRight w:val="0"/>
      <w:marTop w:val="0"/>
      <w:marBottom w:val="0"/>
      <w:divBdr>
        <w:top w:val="none" w:sz="0" w:space="0" w:color="auto"/>
        <w:left w:val="none" w:sz="0" w:space="0" w:color="auto"/>
        <w:bottom w:val="none" w:sz="0" w:space="0" w:color="auto"/>
        <w:right w:val="none" w:sz="0" w:space="0" w:color="auto"/>
      </w:divBdr>
    </w:div>
    <w:div w:id="1711176500">
      <w:bodyDiv w:val="1"/>
      <w:marLeft w:val="0"/>
      <w:marRight w:val="0"/>
      <w:marTop w:val="0"/>
      <w:marBottom w:val="0"/>
      <w:divBdr>
        <w:top w:val="none" w:sz="0" w:space="0" w:color="auto"/>
        <w:left w:val="none" w:sz="0" w:space="0" w:color="auto"/>
        <w:bottom w:val="none" w:sz="0" w:space="0" w:color="auto"/>
        <w:right w:val="none" w:sz="0" w:space="0" w:color="auto"/>
      </w:divBdr>
    </w:div>
    <w:div w:id="1711219853">
      <w:bodyDiv w:val="1"/>
      <w:marLeft w:val="0"/>
      <w:marRight w:val="0"/>
      <w:marTop w:val="0"/>
      <w:marBottom w:val="0"/>
      <w:divBdr>
        <w:top w:val="none" w:sz="0" w:space="0" w:color="auto"/>
        <w:left w:val="none" w:sz="0" w:space="0" w:color="auto"/>
        <w:bottom w:val="none" w:sz="0" w:space="0" w:color="auto"/>
        <w:right w:val="none" w:sz="0" w:space="0" w:color="auto"/>
      </w:divBdr>
    </w:div>
    <w:div w:id="1711689710">
      <w:bodyDiv w:val="1"/>
      <w:marLeft w:val="0"/>
      <w:marRight w:val="0"/>
      <w:marTop w:val="0"/>
      <w:marBottom w:val="0"/>
      <w:divBdr>
        <w:top w:val="none" w:sz="0" w:space="0" w:color="auto"/>
        <w:left w:val="none" w:sz="0" w:space="0" w:color="auto"/>
        <w:bottom w:val="none" w:sz="0" w:space="0" w:color="auto"/>
        <w:right w:val="none" w:sz="0" w:space="0" w:color="auto"/>
      </w:divBdr>
    </w:div>
    <w:div w:id="1711759198">
      <w:bodyDiv w:val="1"/>
      <w:marLeft w:val="0"/>
      <w:marRight w:val="0"/>
      <w:marTop w:val="0"/>
      <w:marBottom w:val="0"/>
      <w:divBdr>
        <w:top w:val="none" w:sz="0" w:space="0" w:color="auto"/>
        <w:left w:val="none" w:sz="0" w:space="0" w:color="auto"/>
        <w:bottom w:val="none" w:sz="0" w:space="0" w:color="auto"/>
        <w:right w:val="none" w:sz="0" w:space="0" w:color="auto"/>
      </w:divBdr>
    </w:div>
    <w:div w:id="1711803184">
      <w:bodyDiv w:val="1"/>
      <w:marLeft w:val="0"/>
      <w:marRight w:val="0"/>
      <w:marTop w:val="0"/>
      <w:marBottom w:val="0"/>
      <w:divBdr>
        <w:top w:val="none" w:sz="0" w:space="0" w:color="auto"/>
        <w:left w:val="none" w:sz="0" w:space="0" w:color="auto"/>
        <w:bottom w:val="none" w:sz="0" w:space="0" w:color="auto"/>
        <w:right w:val="none" w:sz="0" w:space="0" w:color="auto"/>
      </w:divBdr>
    </w:div>
    <w:div w:id="1711806968">
      <w:bodyDiv w:val="1"/>
      <w:marLeft w:val="0"/>
      <w:marRight w:val="0"/>
      <w:marTop w:val="0"/>
      <w:marBottom w:val="0"/>
      <w:divBdr>
        <w:top w:val="none" w:sz="0" w:space="0" w:color="auto"/>
        <w:left w:val="none" w:sz="0" w:space="0" w:color="auto"/>
        <w:bottom w:val="none" w:sz="0" w:space="0" w:color="auto"/>
        <w:right w:val="none" w:sz="0" w:space="0" w:color="auto"/>
      </w:divBdr>
    </w:div>
    <w:div w:id="1712025676">
      <w:bodyDiv w:val="1"/>
      <w:marLeft w:val="0"/>
      <w:marRight w:val="0"/>
      <w:marTop w:val="0"/>
      <w:marBottom w:val="0"/>
      <w:divBdr>
        <w:top w:val="none" w:sz="0" w:space="0" w:color="auto"/>
        <w:left w:val="none" w:sz="0" w:space="0" w:color="auto"/>
        <w:bottom w:val="none" w:sz="0" w:space="0" w:color="auto"/>
        <w:right w:val="none" w:sz="0" w:space="0" w:color="auto"/>
      </w:divBdr>
    </w:div>
    <w:div w:id="1712028173">
      <w:bodyDiv w:val="1"/>
      <w:marLeft w:val="0"/>
      <w:marRight w:val="0"/>
      <w:marTop w:val="0"/>
      <w:marBottom w:val="0"/>
      <w:divBdr>
        <w:top w:val="none" w:sz="0" w:space="0" w:color="auto"/>
        <w:left w:val="none" w:sz="0" w:space="0" w:color="auto"/>
        <w:bottom w:val="none" w:sz="0" w:space="0" w:color="auto"/>
        <w:right w:val="none" w:sz="0" w:space="0" w:color="auto"/>
      </w:divBdr>
    </w:div>
    <w:div w:id="1712151706">
      <w:bodyDiv w:val="1"/>
      <w:marLeft w:val="0"/>
      <w:marRight w:val="0"/>
      <w:marTop w:val="0"/>
      <w:marBottom w:val="0"/>
      <w:divBdr>
        <w:top w:val="none" w:sz="0" w:space="0" w:color="auto"/>
        <w:left w:val="none" w:sz="0" w:space="0" w:color="auto"/>
        <w:bottom w:val="none" w:sz="0" w:space="0" w:color="auto"/>
        <w:right w:val="none" w:sz="0" w:space="0" w:color="auto"/>
      </w:divBdr>
    </w:div>
    <w:div w:id="1712225188">
      <w:bodyDiv w:val="1"/>
      <w:marLeft w:val="0"/>
      <w:marRight w:val="0"/>
      <w:marTop w:val="0"/>
      <w:marBottom w:val="0"/>
      <w:divBdr>
        <w:top w:val="none" w:sz="0" w:space="0" w:color="auto"/>
        <w:left w:val="none" w:sz="0" w:space="0" w:color="auto"/>
        <w:bottom w:val="none" w:sz="0" w:space="0" w:color="auto"/>
        <w:right w:val="none" w:sz="0" w:space="0" w:color="auto"/>
      </w:divBdr>
    </w:div>
    <w:div w:id="1712342050">
      <w:bodyDiv w:val="1"/>
      <w:marLeft w:val="0"/>
      <w:marRight w:val="0"/>
      <w:marTop w:val="0"/>
      <w:marBottom w:val="0"/>
      <w:divBdr>
        <w:top w:val="none" w:sz="0" w:space="0" w:color="auto"/>
        <w:left w:val="none" w:sz="0" w:space="0" w:color="auto"/>
        <w:bottom w:val="none" w:sz="0" w:space="0" w:color="auto"/>
        <w:right w:val="none" w:sz="0" w:space="0" w:color="auto"/>
      </w:divBdr>
    </w:div>
    <w:div w:id="1712458709">
      <w:bodyDiv w:val="1"/>
      <w:marLeft w:val="0"/>
      <w:marRight w:val="0"/>
      <w:marTop w:val="0"/>
      <w:marBottom w:val="0"/>
      <w:divBdr>
        <w:top w:val="none" w:sz="0" w:space="0" w:color="auto"/>
        <w:left w:val="none" w:sz="0" w:space="0" w:color="auto"/>
        <w:bottom w:val="none" w:sz="0" w:space="0" w:color="auto"/>
        <w:right w:val="none" w:sz="0" w:space="0" w:color="auto"/>
      </w:divBdr>
    </w:div>
    <w:div w:id="1712463605">
      <w:bodyDiv w:val="1"/>
      <w:marLeft w:val="0"/>
      <w:marRight w:val="0"/>
      <w:marTop w:val="0"/>
      <w:marBottom w:val="0"/>
      <w:divBdr>
        <w:top w:val="none" w:sz="0" w:space="0" w:color="auto"/>
        <w:left w:val="none" w:sz="0" w:space="0" w:color="auto"/>
        <w:bottom w:val="none" w:sz="0" w:space="0" w:color="auto"/>
        <w:right w:val="none" w:sz="0" w:space="0" w:color="auto"/>
      </w:divBdr>
    </w:div>
    <w:div w:id="1713142570">
      <w:bodyDiv w:val="1"/>
      <w:marLeft w:val="0"/>
      <w:marRight w:val="0"/>
      <w:marTop w:val="0"/>
      <w:marBottom w:val="0"/>
      <w:divBdr>
        <w:top w:val="none" w:sz="0" w:space="0" w:color="auto"/>
        <w:left w:val="none" w:sz="0" w:space="0" w:color="auto"/>
        <w:bottom w:val="none" w:sz="0" w:space="0" w:color="auto"/>
        <w:right w:val="none" w:sz="0" w:space="0" w:color="auto"/>
      </w:divBdr>
    </w:div>
    <w:div w:id="1713266630">
      <w:bodyDiv w:val="1"/>
      <w:marLeft w:val="0"/>
      <w:marRight w:val="0"/>
      <w:marTop w:val="0"/>
      <w:marBottom w:val="0"/>
      <w:divBdr>
        <w:top w:val="none" w:sz="0" w:space="0" w:color="auto"/>
        <w:left w:val="none" w:sz="0" w:space="0" w:color="auto"/>
        <w:bottom w:val="none" w:sz="0" w:space="0" w:color="auto"/>
        <w:right w:val="none" w:sz="0" w:space="0" w:color="auto"/>
      </w:divBdr>
    </w:div>
    <w:div w:id="1713269177">
      <w:bodyDiv w:val="1"/>
      <w:marLeft w:val="0"/>
      <w:marRight w:val="0"/>
      <w:marTop w:val="0"/>
      <w:marBottom w:val="0"/>
      <w:divBdr>
        <w:top w:val="none" w:sz="0" w:space="0" w:color="auto"/>
        <w:left w:val="none" w:sz="0" w:space="0" w:color="auto"/>
        <w:bottom w:val="none" w:sz="0" w:space="0" w:color="auto"/>
        <w:right w:val="none" w:sz="0" w:space="0" w:color="auto"/>
      </w:divBdr>
    </w:div>
    <w:div w:id="1713337573">
      <w:bodyDiv w:val="1"/>
      <w:marLeft w:val="0"/>
      <w:marRight w:val="0"/>
      <w:marTop w:val="0"/>
      <w:marBottom w:val="0"/>
      <w:divBdr>
        <w:top w:val="none" w:sz="0" w:space="0" w:color="auto"/>
        <w:left w:val="none" w:sz="0" w:space="0" w:color="auto"/>
        <w:bottom w:val="none" w:sz="0" w:space="0" w:color="auto"/>
        <w:right w:val="none" w:sz="0" w:space="0" w:color="auto"/>
      </w:divBdr>
    </w:div>
    <w:div w:id="1713461599">
      <w:bodyDiv w:val="1"/>
      <w:marLeft w:val="0"/>
      <w:marRight w:val="0"/>
      <w:marTop w:val="0"/>
      <w:marBottom w:val="0"/>
      <w:divBdr>
        <w:top w:val="none" w:sz="0" w:space="0" w:color="auto"/>
        <w:left w:val="none" w:sz="0" w:space="0" w:color="auto"/>
        <w:bottom w:val="none" w:sz="0" w:space="0" w:color="auto"/>
        <w:right w:val="none" w:sz="0" w:space="0" w:color="auto"/>
      </w:divBdr>
    </w:div>
    <w:div w:id="1713574548">
      <w:bodyDiv w:val="1"/>
      <w:marLeft w:val="0"/>
      <w:marRight w:val="0"/>
      <w:marTop w:val="0"/>
      <w:marBottom w:val="0"/>
      <w:divBdr>
        <w:top w:val="none" w:sz="0" w:space="0" w:color="auto"/>
        <w:left w:val="none" w:sz="0" w:space="0" w:color="auto"/>
        <w:bottom w:val="none" w:sz="0" w:space="0" w:color="auto"/>
        <w:right w:val="none" w:sz="0" w:space="0" w:color="auto"/>
      </w:divBdr>
    </w:div>
    <w:div w:id="1713576950">
      <w:bodyDiv w:val="1"/>
      <w:marLeft w:val="0"/>
      <w:marRight w:val="0"/>
      <w:marTop w:val="0"/>
      <w:marBottom w:val="0"/>
      <w:divBdr>
        <w:top w:val="none" w:sz="0" w:space="0" w:color="auto"/>
        <w:left w:val="none" w:sz="0" w:space="0" w:color="auto"/>
        <w:bottom w:val="none" w:sz="0" w:space="0" w:color="auto"/>
        <w:right w:val="none" w:sz="0" w:space="0" w:color="auto"/>
      </w:divBdr>
    </w:div>
    <w:div w:id="1714226786">
      <w:bodyDiv w:val="1"/>
      <w:marLeft w:val="0"/>
      <w:marRight w:val="0"/>
      <w:marTop w:val="0"/>
      <w:marBottom w:val="0"/>
      <w:divBdr>
        <w:top w:val="none" w:sz="0" w:space="0" w:color="auto"/>
        <w:left w:val="none" w:sz="0" w:space="0" w:color="auto"/>
        <w:bottom w:val="none" w:sz="0" w:space="0" w:color="auto"/>
        <w:right w:val="none" w:sz="0" w:space="0" w:color="auto"/>
      </w:divBdr>
    </w:div>
    <w:div w:id="1714382849">
      <w:bodyDiv w:val="1"/>
      <w:marLeft w:val="0"/>
      <w:marRight w:val="0"/>
      <w:marTop w:val="0"/>
      <w:marBottom w:val="0"/>
      <w:divBdr>
        <w:top w:val="none" w:sz="0" w:space="0" w:color="auto"/>
        <w:left w:val="none" w:sz="0" w:space="0" w:color="auto"/>
        <w:bottom w:val="none" w:sz="0" w:space="0" w:color="auto"/>
        <w:right w:val="none" w:sz="0" w:space="0" w:color="auto"/>
      </w:divBdr>
    </w:div>
    <w:div w:id="1714385614">
      <w:bodyDiv w:val="1"/>
      <w:marLeft w:val="0"/>
      <w:marRight w:val="0"/>
      <w:marTop w:val="0"/>
      <w:marBottom w:val="0"/>
      <w:divBdr>
        <w:top w:val="none" w:sz="0" w:space="0" w:color="auto"/>
        <w:left w:val="none" w:sz="0" w:space="0" w:color="auto"/>
        <w:bottom w:val="none" w:sz="0" w:space="0" w:color="auto"/>
        <w:right w:val="none" w:sz="0" w:space="0" w:color="auto"/>
      </w:divBdr>
    </w:div>
    <w:div w:id="1714386645">
      <w:bodyDiv w:val="1"/>
      <w:marLeft w:val="0"/>
      <w:marRight w:val="0"/>
      <w:marTop w:val="0"/>
      <w:marBottom w:val="0"/>
      <w:divBdr>
        <w:top w:val="none" w:sz="0" w:space="0" w:color="auto"/>
        <w:left w:val="none" w:sz="0" w:space="0" w:color="auto"/>
        <w:bottom w:val="none" w:sz="0" w:space="0" w:color="auto"/>
        <w:right w:val="none" w:sz="0" w:space="0" w:color="auto"/>
      </w:divBdr>
    </w:div>
    <w:div w:id="1714695820">
      <w:bodyDiv w:val="1"/>
      <w:marLeft w:val="0"/>
      <w:marRight w:val="0"/>
      <w:marTop w:val="0"/>
      <w:marBottom w:val="0"/>
      <w:divBdr>
        <w:top w:val="none" w:sz="0" w:space="0" w:color="auto"/>
        <w:left w:val="none" w:sz="0" w:space="0" w:color="auto"/>
        <w:bottom w:val="none" w:sz="0" w:space="0" w:color="auto"/>
        <w:right w:val="none" w:sz="0" w:space="0" w:color="auto"/>
      </w:divBdr>
    </w:div>
    <w:div w:id="1714958376">
      <w:bodyDiv w:val="1"/>
      <w:marLeft w:val="0"/>
      <w:marRight w:val="0"/>
      <w:marTop w:val="0"/>
      <w:marBottom w:val="0"/>
      <w:divBdr>
        <w:top w:val="none" w:sz="0" w:space="0" w:color="auto"/>
        <w:left w:val="none" w:sz="0" w:space="0" w:color="auto"/>
        <w:bottom w:val="none" w:sz="0" w:space="0" w:color="auto"/>
        <w:right w:val="none" w:sz="0" w:space="0" w:color="auto"/>
      </w:divBdr>
    </w:div>
    <w:div w:id="1714961463">
      <w:bodyDiv w:val="1"/>
      <w:marLeft w:val="0"/>
      <w:marRight w:val="0"/>
      <w:marTop w:val="0"/>
      <w:marBottom w:val="0"/>
      <w:divBdr>
        <w:top w:val="none" w:sz="0" w:space="0" w:color="auto"/>
        <w:left w:val="none" w:sz="0" w:space="0" w:color="auto"/>
        <w:bottom w:val="none" w:sz="0" w:space="0" w:color="auto"/>
        <w:right w:val="none" w:sz="0" w:space="0" w:color="auto"/>
      </w:divBdr>
    </w:div>
    <w:div w:id="1714963542">
      <w:bodyDiv w:val="1"/>
      <w:marLeft w:val="0"/>
      <w:marRight w:val="0"/>
      <w:marTop w:val="0"/>
      <w:marBottom w:val="0"/>
      <w:divBdr>
        <w:top w:val="none" w:sz="0" w:space="0" w:color="auto"/>
        <w:left w:val="none" w:sz="0" w:space="0" w:color="auto"/>
        <w:bottom w:val="none" w:sz="0" w:space="0" w:color="auto"/>
        <w:right w:val="none" w:sz="0" w:space="0" w:color="auto"/>
      </w:divBdr>
    </w:div>
    <w:div w:id="1714966834">
      <w:bodyDiv w:val="1"/>
      <w:marLeft w:val="0"/>
      <w:marRight w:val="0"/>
      <w:marTop w:val="0"/>
      <w:marBottom w:val="0"/>
      <w:divBdr>
        <w:top w:val="none" w:sz="0" w:space="0" w:color="auto"/>
        <w:left w:val="none" w:sz="0" w:space="0" w:color="auto"/>
        <w:bottom w:val="none" w:sz="0" w:space="0" w:color="auto"/>
        <w:right w:val="none" w:sz="0" w:space="0" w:color="auto"/>
      </w:divBdr>
    </w:div>
    <w:div w:id="1715084547">
      <w:bodyDiv w:val="1"/>
      <w:marLeft w:val="0"/>
      <w:marRight w:val="0"/>
      <w:marTop w:val="0"/>
      <w:marBottom w:val="0"/>
      <w:divBdr>
        <w:top w:val="none" w:sz="0" w:space="0" w:color="auto"/>
        <w:left w:val="none" w:sz="0" w:space="0" w:color="auto"/>
        <w:bottom w:val="none" w:sz="0" w:space="0" w:color="auto"/>
        <w:right w:val="none" w:sz="0" w:space="0" w:color="auto"/>
      </w:divBdr>
    </w:div>
    <w:div w:id="1715109382">
      <w:bodyDiv w:val="1"/>
      <w:marLeft w:val="0"/>
      <w:marRight w:val="0"/>
      <w:marTop w:val="0"/>
      <w:marBottom w:val="0"/>
      <w:divBdr>
        <w:top w:val="none" w:sz="0" w:space="0" w:color="auto"/>
        <w:left w:val="none" w:sz="0" w:space="0" w:color="auto"/>
        <w:bottom w:val="none" w:sz="0" w:space="0" w:color="auto"/>
        <w:right w:val="none" w:sz="0" w:space="0" w:color="auto"/>
      </w:divBdr>
    </w:div>
    <w:div w:id="1715153553">
      <w:bodyDiv w:val="1"/>
      <w:marLeft w:val="0"/>
      <w:marRight w:val="0"/>
      <w:marTop w:val="0"/>
      <w:marBottom w:val="0"/>
      <w:divBdr>
        <w:top w:val="none" w:sz="0" w:space="0" w:color="auto"/>
        <w:left w:val="none" w:sz="0" w:space="0" w:color="auto"/>
        <w:bottom w:val="none" w:sz="0" w:space="0" w:color="auto"/>
        <w:right w:val="none" w:sz="0" w:space="0" w:color="auto"/>
      </w:divBdr>
    </w:div>
    <w:div w:id="1715227715">
      <w:bodyDiv w:val="1"/>
      <w:marLeft w:val="0"/>
      <w:marRight w:val="0"/>
      <w:marTop w:val="0"/>
      <w:marBottom w:val="0"/>
      <w:divBdr>
        <w:top w:val="none" w:sz="0" w:space="0" w:color="auto"/>
        <w:left w:val="none" w:sz="0" w:space="0" w:color="auto"/>
        <w:bottom w:val="none" w:sz="0" w:space="0" w:color="auto"/>
        <w:right w:val="none" w:sz="0" w:space="0" w:color="auto"/>
      </w:divBdr>
    </w:div>
    <w:div w:id="1715344920">
      <w:bodyDiv w:val="1"/>
      <w:marLeft w:val="0"/>
      <w:marRight w:val="0"/>
      <w:marTop w:val="0"/>
      <w:marBottom w:val="0"/>
      <w:divBdr>
        <w:top w:val="none" w:sz="0" w:space="0" w:color="auto"/>
        <w:left w:val="none" w:sz="0" w:space="0" w:color="auto"/>
        <w:bottom w:val="none" w:sz="0" w:space="0" w:color="auto"/>
        <w:right w:val="none" w:sz="0" w:space="0" w:color="auto"/>
      </w:divBdr>
    </w:div>
    <w:div w:id="1715350417">
      <w:bodyDiv w:val="1"/>
      <w:marLeft w:val="0"/>
      <w:marRight w:val="0"/>
      <w:marTop w:val="0"/>
      <w:marBottom w:val="0"/>
      <w:divBdr>
        <w:top w:val="none" w:sz="0" w:space="0" w:color="auto"/>
        <w:left w:val="none" w:sz="0" w:space="0" w:color="auto"/>
        <w:bottom w:val="none" w:sz="0" w:space="0" w:color="auto"/>
        <w:right w:val="none" w:sz="0" w:space="0" w:color="auto"/>
      </w:divBdr>
    </w:div>
    <w:div w:id="1715471454">
      <w:bodyDiv w:val="1"/>
      <w:marLeft w:val="0"/>
      <w:marRight w:val="0"/>
      <w:marTop w:val="0"/>
      <w:marBottom w:val="0"/>
      <w:divBdr>
        <w:top w:val="none" w:sz="0" w:space="0" w:color="auto"/>
        <w:left w:val="none" w:sz="0" w:space="0" w:color="auto"/>
        <w:bottom w:val="none" w:sz="0" w:space="0" w:color="auto"/>
        <w:right w:val="none" w:sz="0" w:space="0" w:color="auto"/>
      </w:divBdr>
    </w:div>
    <w:div w:id="1715498628">
      <w:bodyDiv w:val="1"/>
      <w:marLeft w:val="0"/>
      <w:marRight w:val="0"/>
      <w:marTop w:val="0"/>
      <w:marBottom w:val="0"/>
      <w:divBdr>
        <w:top w:val="none" w:sz="0" w:space="0" w:color="auto"/>
        <w:left w:val="none" w:sz="0" w:space="0" w:color="auto"/>
        <w:bottom w:val="none" w:sz="0" w:space="0" w:color="auto"/>
        <w:right w:val="none" w:sz="0" w:space="0" w:color="auto"/>
      </w:divBdr>
    </w:div>
    <w:div w:id="1715542000">
      <w:bodyDiv w:val="1"/>
      <w:marLeft w:val="0"/>
      <w:marRight w:val="0"/>
      <w:marTop w:val="0"/>
      <w:marBottom w:val="0"/>
      <w:divBdr>
        <w:top w:val="none" w:sz="0" w:space="0" w:color="auto"/>
        <w:left w:val="none" w:sz="0" w:space="0" w:color="auto"/>
        <w:bottom w:val="none" w:sz="0" w:space="0" w:color="auto"/>
        <w:right w:val="none" w:sz="0" w:space="0" w:color="auto"/>
      </w:divBdr>
    </w:div>
    <w:div w:id="1715689899">
      <w:bodyDiv w:val="1"/>
      <w:marLeft w:val="0"/>
      <w:marRight w:val="0"/>
      <w:marTop w:val="0"/>
      <w:marBottom w:val="0"/>
      <w:divBdr>
        <w:top w:val="none" w:sz="0" w:space="0" w:color="auto"/>
        <w:left w:val="none" w:sz="0" w:space="0" w:color="auto"/>
        <w:bottom w:val="none" w:sz="0" w:space="0" w:color="auto"/>
        <w:right w:val="none" w:sz="0" w:space="0" w:color="auto"/>
      </w:divBdr>
    </w:div>
    <w:div w:id="171569366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272278">
      <w:bodyDiv w:val="1"/>
      <w:marLeft w:val="0"/>
      <w:marRight w:val="0"/>
      <w:marTop w:val="0"/>
      <w:marBottom w:val="0"/>
      <w:divBdr>
        <w:top w:val="none" w:sz="0" w:space="0" w:color="auto"/>
        <w:left w:val="none" w:sz="0" w:space="0" w:color="auto"/>
        <w:bottom w:val="none" w:sz="0" w:space="0" w:color="auto"/>
        <w:right w:val="none" w:sz="0" w:space="0" w:color="auto"/>
      </w:divBdr>
    </w:div>
    <w:div w:id="1716273858">
      <w:bodyDiv w:val="1"/>
      <w:marLeft w:val="0"/>
      <w:marRight w:val="0"/>
      <w:marTop w:val="0"/>
      <w:marBottom w:val="0"/>
      <w:divBdr>
        <w:top w:val="none" w:sz="0" w:space="0" w:color="auto"/>
        <w:left w:val="none" w:sz="0" w:space="0" w:color="auto"/>
        <w:bottom w:val="none" w:sz="0" w:space="0" w:color="auto"/>
        <w:right w:val="none" w:sz="0" w:space="0" w:color="auto"/>
      </w:divBdr>
    </w:div>
    <w:div w:id="1716736388">
      <w:bodyDiv w:val="1"/>
      <w:marLeft w:val="0"/>
      <w:marRight w:val="0"/>
      <w:marTop w:val="0"/>
      <w:marBottom w:val="0"/>
      <w:divBdr>
        <w:top w:val="none" w:sz="0" w:space="0" w:color="auto"/>
        <w:left w:val="none" w:sz="0" w:space="0" w:color="auto"/>
        <w:bottom w:val="none" w:sz="0" w:space="0" w:color="auto"/>
        <w:right w:val="none" w:sz="0" w:space="0" w:color="auto"/>
      </w:divBdr>
    </w:div>
    <w:div w:id="1716781699">
      <w:bodyDiv w:val="1"/>
      <w:marLeft w:val="0"/>
      <w:marRight w:val="0"/>
      <w:marTop w:val="0"/>
      <w:marBottom w:val="0"/>
      <w:divBdr>
        <w:top w:val="none" w:sz="0" w:space="0" w:color="auto"/>
        <w:left w:val="none" w:sz="0" w:space="0" w:color="auto"/>
        <w:bottom w:val="none" w:sz="0" w:space="0" w:color="auto"/>
        <w:right w:val="none" w:sz="0" w:space="0" w:color="auto"/>
      </w:divBdr>
    </w:div>
    <w:div w:id="1716813456">
      <w:bodyDiv w:val="1"/>
      <w:marLeft w:val="0"/>
      <w:marRight w:val="0"/>
      <w:marTop w:val="0"/>
      <w:marBottom w:val="0"/>
      <w:divBdr>
        <w:top w:val="none" w:sz="0" w:space="0" w:color="auto"/>
        <w:left w:val="none" w:sz="0" w:space="0" w:color="auto"/>
        <w:bottom w:val="none" w:sz="0" w:space="0" w:color="auto"/>
        <w:right w:val="none" w:sz="0" w:space="0" w:color="auto"/>
      </w:divBdr>
    </w:div>
    <w:div w:id="1717121108">
      <w:bodyDiv w:val="1"/>
      <w:marLeft w:val="0"/>
      <w:marRight w:val="0"/>
      <w:marTop w:val="0"/>
      <w:marBottom w:val="0"/>
      <w:divBdr>
        <w:top w:val="none" w:sz="0" w:space="0" w:color="auto"/>
        <w:left w:val="none" w:sz="0" w:space="0" w:color="auto"/>
        <w:bottom w:val="none" w:sz="0" w:space="0" w:color="auto"/>
        <w:right w:val="none" w:sz="0" w:space="0" w:color="auto"/>
      </w:divBdr>
    </w:div>
    <w:div w:id="1717121796">
      <w:bodyDiv w:val="1"/>
      <w:marLeft w:val="0"/>
      <w:marRight w:val="0"/>
      <w:marTop w:val="0"/>
      <w:marBottom w:val="0"/>
      <w:divBdr>
        <w:top w:val="none" w:sz="0" w:space="0" w:color="auto"/>
        <w:left w:val="none" w:sz="0" w:space="0" w:color="auto"/>
        <w:bottom w:val="none" w:sz="0" w:space="0" w:color="auto"/>
        <w:right w:val="none" w:sz="0" w:space="0" w:color="auto"/>
      </w:divBdr>
    </w:div>
    <w:div w:id="1717122913">
      <w:bodyDiv w:val="1"/>
      <w:marLeft w:val="0"/>
      <w:marRight w:val="0"/>
      <w:marTop w:val="0"/>
      <w:marBottom w:val="0"/>
      <w:divBdr>
        <w:top w:val="none" w:sz="0" w:space="0" w:color="auto"/>
        <w:left w:val="none" w:sz="0" w:space="0" w:color="auto"/>
        <w:bottom w:val="none" w:sz="0" w:space="0" w:color="auto"/>
        <w:right w:val="none" w:sz="0" w:space="0" w:color="auto"/>
      </w:divBdr>
    </w:div>
    <w:div w:id="1717196191">
      <w:bodyDiv w:val="1"/>
      <w:marLeft w:val="0"/>
      <w:marRight w:val="0"/>
      <w:marTop w:val="0"/>
      <w:marBottom w:val="0"/>
      <w:divBdr>
        <w:top w:val="none" w:sz="0" w:space="0" w:color="auto"/>
        <w:left w:val="none" w:sz="0" w:space="0" w:color="auto"/>
        <w:bottom w:val="none" w:sz="0" w:space="0" w:color="auto"/>
        <w:right w:val="none" w:sz="0" w:space="0" w:color="auto"/>
      </w:divBdr>
    </w:div>
    <w:div w:id="1717241325">
      <w:bodyDiv w:val="1"/>
      <w:marLeft w:val="0"/>
      <w:marRight w:val="0"/>
      <w:marTop w:val="0"/>
      <w:marBottom w:val="0"/>
      <w:divBdr>
        <w:top w:val="none" w:sz="0" w:space="0" w:color="auto"/>
        <w:left w:val="none" w:sz="0" w:space="0" w:color="auto"/>
        <w:bottom w:val="none" w:sz="0" w:space="0" w:color="auto"/>
        <w:right w:val="none" w:sz="0" w:space="0" w:color="auto"/>
      </w:divBdr>
    </w:div>
    <w:div w:id="1717309838">
      <w:bodyDiv w:val="1"/>
      <w:marLeft w:val="0"/>
      <w:marRight w:val="0"/>
      <w:marTop w:val="0"/>
      <w:marBottom w:val="0"/>
      <w:divBdr>
        <w:top w:val="none" w:sz="0" w:space="0" w:color="auto"/>
        <w:left w:val="none" w:sz="0" w:space="0" w:color="auto"/>
        <w:bottom w:val="none" w:sz="0" w:space="0" w:color="auto"/>
        <w:right w:val="none" w:sz="0" w:space="0" w:color="auto"/>
      </w:divBdr>
    </w:div>
    <w:div w:id="1717774776">
      <w:bodyDiv w:val="1"/>
      <w:marLeft w:val="0"/>
      <w:marRight w:val="0"/>
      <w:marTop w:val="0"/>
      <w:marBottom w:val="0"/>
      <w:divBdr>
        <w:top w:val="none" w:sz="0" w:space="0" w:color="auto"/>
        <w:left w:val="none" w:sz="0" w:space="0" w:color="auto"/>
        <w:bottom w:val="none" w:sz="0" w:space="0" w:color="auto"/>
        <w:right w:val="none" w:sz="0" w:space="0" w:color="auto"/>
      </w:divBdr>
    </w:div>
    <w:div w:id="1717776264">
      <w:bodyDiv w:val="1"/>
      <w:marLeft w:val="0"/>
      <w:marRight w:val="0"/>
      <w:marTop w:val="0"/>
      <w:marBottom w:val="0"/>
      <w:divBdr>
        <w:top w:val="none" w:sz="0" w:space="0" w:color="auto"/>
        <w:left w:val="none" w:sz="0" w:space="0" w:color="auto"/>
        <w:bottom w:val="none" w:sz="0" w:space="0" w:color="auto"/>
        <w:right w:val="none" w:sz="0" w:space="0" w:color="auto"/>
      </w:divBdr>
    </w:div>
    <w:div w:id="1717851074">
      <w:bodyDiv w:val="1"/>
      <w:marLeft w:val="0"/>
      <w:marRight w:val="0"/>
      <w:marTop w:val="0"/>
      <w:marBottom w:val="0"/>
      <w:divBdr>
        <w:top w:val="none" w:sz="0" w:space="0" w:color="auto"/>
        <w:left w:val="none" w:sz="0" w:space="0" w:color="auto"/>
        <w:bottom w:val="none" w:sz="0" w:space="0" w:color="auto"/>
        <w:right w:val="none" w:sz="0" w:space="0" w:color="auto"/>
      </w:divBdr>
    </w:div>
    <w:div w:id="1717851215">
      <w:bodyDiv w:val="1"/>
      <w:marLeft w:val="0"/>
      <w:marRight w:val="0"/>
      <w:marTop w:val="0"/>
      <w:marBottom w:val="0"/>
      <w:divBdr>
        <w:top w:val="none" w:sz="0" w:space="0" w:color="auto"/>
        <w:left w:val="none" w:sz="0" w:space="0" w:color="auto"/>
        <w:bottom w:val="none" w:sz="0" w:space="0" w:color="auto"/>
        <w:right w:val="none" w:sz="0" w:space="0" w:color="auto"/>
      </w:divBdr>
    </w:div>
    <w:div w:id="1718160352">
      <w:bodyDiv w:val="1"/>
      <w:marLeft w:val="0"/>
      <w:marRight w:val="0"/>
      <w:marTop w:val="0"/>
      <w:marBottom w:val="0"/>
      <w:divBdr>
        <w:top w:val="none" w:sz="0" w:space="0" w:color="auto"/>
        <w:left w:val="none" w:sz="0" w:space="0" w:color="auto"/>
        <w:bottom w:val="none" w:sz="0" w:space="0" w:color="auto"/>
        <w:right w:val="none" w:sz="0" w:space="0" w:color="auto"/>
      </w:divBdr>
    </w:div>
    <w:div w:id="1718234414">
      <w:bodyDiv w:val="1"/>
      <w:marLeft w:val="0"/>
      <w:marRight w:val="0"/>
      <w:marTop w:val="0"/>
      <w:marBottom w:val="0"/>
      <w:divBdr>
        <w:top w:val="none" w:sz="0" w:space="0" w:color="auto"/>
        <w:left w:val="none" w:sz="0" w:space="0" w:color="auto"/>
        <w:bottom w:val="none" w:sz="0" w:space="0" w:color="auto"/>
        <w:right w:val="none" w:sz="0" w:space="0" w:color="auto"/>
      </w:divBdr>
    </w:div>
    <w:div w:id="1718624774">
      <w:bodyDiv w:val="1"/>
      <w:marLeft w:val="0"/>
      <w:marRight w:val="0"/>
      <w:marTop w:val="0"/>
      <w:marBottom w:val="0"/>
      <w:divBdr>
        <w:top w:val="none" w:sz="0" w:space="0" w:color="auto"/>
        <w:left w:val="none" w:sz="0" w:space="0" w:color="auto"/>
        <w:bottom w:val="none" w:sz="0" w:space="0" w:color="auto"/>
        <w:right w:val="none" w:sz="0" w:space="0" w:color="auto"/>
      </w:divBdr>
    </w:div>
    <w:div w:id="1719089938">
      <w:bodyDiv w:val="1"/>
      <w:marLeft w:val="0"/>
      <w:marRight w:val="0"/>
      <w:marTop w:val="0"/>
      <w:marBottom w:val="0"/>
      <w:divBdr>
        <w:top w:val="none" w:sz="0" w:space="0" w:color="auto"/>
        <w:left w:val="none" w:sz="0" w:space="0" w:color="auto"/>
        <w:bottom w:val="none" w:sz="0" w:space="0" w:color="auto"/>
        <w:right w:val="none" w:sz="0" w:space="0" w:color="auto"/>
      </w:divBdr>
    </w:div>
    <w:div w:id="1719207458">
      <w:bodyDiv w:val="1"/>
      <w:marLeft w:val="0"/>
      <w:marRight w:val="0"/>
      <w:marTop w:val="0"/>
      <w:marBottom w:val="0"/>
      <w:divBdr>
        <w:top w:val="none" w:sz="0" w:space="0" w:color="auto"/>
        <w:left w:val="none" w:sz="0" w:space="0" w:color="auto"/>
        <w:bottom w:val="none" w:sz="0" w:space="0" w:color="auto"/>
        <w:right w:val="none" w:sz="0" w:space="0" w:color="auto"/>
      </w:divBdr>
    </w:div>
    <w:div w:id="1719283375">
      <w:bodyDiv w:val="1"/>
      <w:marLeft w:val="0"/>
      <w:marRight w:val="0"/>
      <w:marTop w:val="0"/>
      <w:marBottom w:val="0"/>
      <w:divBdr>
        <w:top w:val="none" w:sz="0" w:space="0" w:color="auto"/>
        <w:left w:val="none" w:sz="0" w:space="0" w:color="auto"/>
        <w:bottom w:val="none" w:sz="0" w:space="0" w:color="auto"/>
        <w:right w:val="none" w:sz="0" w:space="0" w:color="auto"/>
      </w:divBdr>
    </w:div>
    <w:div w:id="1719284653">
      <w:bodyDiv w:val="1"/>
      <w:marLeft w:val="0"/>
      <w:marRight w:val="0"/>
      <w:marTop w:val="0"/>
      <w:marBottom w:val="0"/>
      <w:divBdr>
        <w:top w:val="none" w:sz="0" w:space="0" w:color="auto"/>
        <w:left w:val="none" w:sz="0" w:space="0" w:color="auto"/>
        <w:bottom w:val="none" w:sz="0" w:space="0" w:color="auto"/>
        <w:right w:val="none" w:sz="0" w:space="0" w:color="auto"/>
      </w:divBdr>
    </w:div>
    <w:div w:id="1719432315">
      <w:bodyDiv w:val="1"/>
      <w:marLeft w:val="0"/>
      <w:marRight w:val="0"/>
      <w:marTop w:val="0"/>
      <w:marBottom w:val="0"/>
      <w:divBdr>
        <w:top w:val="none" w:sz="0" w:space="0" w:color="auto"/>
        <w:left w:val="none" w:sz="0" w:space="0" w:color="auto"/>
        <w:bottom w:val="none" w:sz="0" w:space="0" w:color="auto"/>
        <w:right w:val="none" w:sz="0" w:space="0" w:color="auto"/>
      </w:divBdr>
    </w:div>
    <w:div w:id="1719471551">
      <w:bodyDiv w:val="1"/>
      <w:marLeft w:val="0"/>
      <w:marRight w:val="0"/>
      <w:marTop w:val="0"/>
      <w:marBottom w:val="0"/>
      <w:divBdr>
        <w:top w:val="none" w:sz="0" w:space="0" w:color="auto"/>
        <w:left w:val="none" w:sz="0" w:space="0" w:color="auto"/>
        <w:bottom w:val="none" w:sz="0" w:space="0" w:color="auto"/>
        <w:right w:val="none" w:sz="0" w:space="0" w:color="auto"/>
      </w:divBdr>
    </w:div>
    <w:div w:id="1719474160">
      <w:bodyDiv w:val="1"/>
      <w:marLeft w:val="0"/>
      <w:marRight w:val="0"/>
      <w:marTop w:val="0"/>
      <w:marBottom w:val="0"/>
      <w:divBdr>
        <w:top w:val="none" w:sz="0" w:space="0" w:color="auto"/>
        <w:left w:val="none" w:sz="0" w:space="0" w:color="auto"/>
        <w:bottom w:val="none" w:sz="0" w:space="0" w:color="auto"/>
        <w:right w:val="none" w:sz="0" w:space="0" w:color="auto"/>
      </w:divBdr>
    </w:div>
    <w:div w:id="1719628760">
      <w:bodyDiv w:val="1"/>
      <w:marLeft w:val="0"/>
      <w:marRight w:val="0"/>
      <w:marTop w:val="0"/>
      <w:marBottom w:val="0"/>
      <w:divBdr>
        <w:top w:val="none" w:sz="0" w:space="0" w:color="auto"/>
        <w:left w:val="none" w:sz="0" w:space="0" w:color="auto"/>
        <w:bottom w:val="none" w:sz="0" w:space="0" w:color="auto"/>
        <w:right w:val="none" w:sz="0" w:space="0" w:color="auto"/>
      </w:divBdr>
    </w:div>
    <w:div w:id="1719666878">
      <w:bodyDiv w:val="1"/>
      <w:marLeft w:val="0"/>
      <w:marRight w:val="0"/>
      <w:marTop w:val="0"/>
      <w:marBottom w:val="0"/>
      <w:divBdr>
        <w:top w:val="none" w:sz="0" w:space="0" w:color="auto"/>
        <w:left w:val="none" w:sz="0" w:space="0" w:color="auto"/>
        <w:bottom w:val="none" w:sz="0" w:space="0" w:color="auto"/>
        <w:right w:val="none" w:sz="0" w:space="0" w:color="auto"/>
      </w:divBdr>
    </w:div>
    <w:div w:id="1720008036">
      <w:bodyDiv w:val="1"/>
      <w:marLeft w:val="0"/>
      <w:marRight w:val="0"/>
      <w:marTop w:val="0"/>
      <w:marBottom w:val="0"/>
      <w:divBdr>
        <w:top w:val="none" w:sz="0" w:space="0" w:color="auto"/>
        <w:left w:val="none" w:sz="0" w:space="0" w:color="auto"/>
        <w:bottom w:val="none" w:sz="0" w:space="0" w:color="auto"/>
        <w:right w:val="none" w:sz="0" w:space="0" w:color="auto"/>
      </w:divBdr>
    </w:div>
    <w:div w:id="1720084264">
      <w:bodyDiv w:val="1"/>
      <w:marLeft w:val="0"/>
      <w:marRight w:val="0"/>
      <w:marTop w:val="0"/>
      <w:marBottom w:val="0"/>
      <w:divBdr>
        <w:top w:val="none" w:sz="0" w:space="0" w:color="auto"/>
        <w:left w:val="none" w:sz="0" w:space="0" w:color="auto"/>
        <w:bottom w:val="none" w:sz="0" w:space="0" w:color="auto"/>
        <w:right w:val="none" w:sz="0" w:space="0" w:color="auto"/>
      </w:divBdr>
    </w:div>
    <w:div w:id="1720127295">
      <w:bodyDiv w:val="1"/>
      <w:marLeft w:val="0"/>
      <w:marRight w:val="0"/>
      <w:marTop w:val="0"/>
      <w:marBottom w:val="0"/>
      <w:divBdr>
        <w:top w:val="none" w:sz="0" w:space="0" w:color="auto"/>
        <w:left w:val="none" w:sz="0" w:space="0" w:color="auto"/>
        <w:bottom w:val="none" w:sz="0" w:space="0" w:color="auto"/>
        <w:right w:val="none" w:sz="0" w:space="0" w:color="auto"/>
      </w:divBdr>
    </w:div>
    <w:div w:id="1720283722">
      <w:bodyDiv w:val="1"/>
      <w:marLeft w:val="0"/>
      <w:marRight w:val="0"/>
      <w:marTop w:val="0"/>
      <w:marBottom w:val="0"/>
      <w:divBdr>
        <w:top w:val="none" w:sz="0" w:space="0" w:color="auto"/>
        <w:left w:val="none" w:sz="0" w:space="0" w:color="auto"/>
        <w:bottom w:val="none" w:sz="0" w:space="0" w:color="auto"/>
        <w:right w:val="none" w:sz="0" w:space="0" w:color="auto"/>
      </w:divBdr>
    </w:div>
    <w:div w:id="1720320853">
      <w:bodyDiv w:val="1"/>
      <w:marLeft w:val="0"/>
      <w:marRight w:val="0"/>
      <w:marTop w:val="0"/>
      <w:marBottom w:val="0"/>
      <w:divBdr>
        <w:top w:val="none" w:sz="0" w:space="0" w:color="auto"/>
        <w:left w:val="none" w:sz="0" w:space="0" w:color="auto"/>
        <w:bottom w:val="none" w:sz="0" w:space="0" w:color="auto"/>
        <w:right w:val="none" w:sz="0" w:space="0" w:color="auto"/>
      </w:divBdr>
    </w:div>
    <w:div w:id="1720352334">
      <w:bodyDiv w:val="1"/>
      <w:marLeft w:val="0"/>
      <w:marRight w:val="0"/>
      <w:marTop w:val="0"/>
      <w:marBottom w:val="0"/>
      <w:divBdr>
        <w:top w:val="none" w:sz="0" w:space="0" w:color="auto"/>
        <w:left w:val="none" w:sz="0" w:space="0" w:color="auto"/>
        <w:bottom w:val="none" w:sz="0" w:space="0" w:color="auto"/>
        <w:right w:val="none" w:sz="0" w:space="0" w:color="auto"/>
      </w:divBdr>
    </w:div>
    <w:div w:id="1720476033">
      <w:bodyDiv w:val="1"/>
      <w:marLeft w:val="0"/>
      <w:marRight w:val="0"/>
      <w:marTop w:val="0"/>
      <w:marBottom w:val="0"/>
      <w:divBdr>
        <w:top w:val="none" w:sz="0" w:space="0" w:color="auto"/>
        <w:left w:val="none" w:sz="0" w:space="0" w:color="auto"/>
        <w:bottom w:val="none" w:sz="0" w:space="0" w:color="auto"/>
        <w:right w:val="none" w:sz="0" w:space="0" w:color="auto"/>
      </w:divBdr>
    </w:div>
    <w:div w:id="1720593960">
      <w:bodyDiv w:val="1"/>
      <w:marLeft w:val="0"/>
      <w:marRight w:val="0"/>
      <w:marTop w:val="0"/>
      <w:marBottom w:val="0"/>
      <w:divBdr>
        <w:top w:val="none" w:sz="0" w:space="0" w:color="auto"/>
        <w:left w:val="none" w:sz="0" w:space="0" w:color="auto"/>
        <w:bottom w:val="none" w:sz="0" w:space="0" w:color="auto"/>
        <w:right w:val="none" w:sz="0" w:space="0" w:color="auto"/>
      </w:divBdr>
    </w:div>
    <w:div w:id="1720668282">
      <w:bodyDiv w:val="1"/>
      <w:marLeft w:val="0"/>
      <w:marRight w:val="0"/>
      <w:marTop w:val="0"/>
      <w:marBottom w:val="0"/>
      <w:divBdr>
        <w:top w:val="none" w:sz="0" w:space="0" w:color="auto"/>
        <w:left w:val="none" w:sz="0" w:space="0" w:color="auto"/>
        <w:bottom w:val="none" w:sz="0" w:space="0" w:color="auto"/>
        <w:right w:val="none" w:sz="0" w:space="0" w:color="auto"/>
      </w:divBdr>
    </w:div>
    <w:div w:id="1721394980">
      <w:bodyDiv w:val="1"/>
      <w:marLeft w:val="0"/>
      <w:marRight w:val="0"/>
      <w:marTop w:val="0"/>
      <w:marBottom w:val="0"/>
      <w:divBdr>
        <w:top w:val="none" w:sz="0" w:space="0" w:color="auto"/>
        <w:left w:val="none" w:sz="0" w:space="0" w:color="auto"/>
        <w:bottom w:val="none" w:sz="0" w:space="0" w:color="auto"/>
        <w:right w:val="none" w:sz="0" w:space="0" w:color="auto"/>
      </w:divBdr>
    </w:div>
    <w:div w:id="1721634305">
      <w:bodyDiv w:val="1"/>
      <w:marLeft w:val="0"/>
      <w:marRight w:val="0"/>
      <w:marTop w:val="0"/>
      <w:marBottom w:val="0"/>
      <w:divBdr>
        <w:top w:val="none" w:sz="0" w:space="0" w:color="auto"/>
        <w:left w:val="none" w:sz="0" w:space="0" w:color="auto"/>
        <w:bottom w:val="none" w:sz="0" w:space="0" w:color="auto"/>
        <w:right w:val="none" w:sz="0" w:space="0" w:color="auto"/>
      </w:divBdr>
    </w:div>
    <w:div w:id="1721781957">
      <w:bodyDiv w:val="1"/>
      <w:marLeft w:val="0"/>
      <w:marRight w:val="0"/>
      <w:marTop w:val="0"/>
      <w:marBottom w:val="0"/>
      <w:divBdr>
        <w:top w:val="none" w:sz="0" w:space="0" w:color="auto"/>
        <w:left w:val="none" w:sz="0" w:space="0" w:color="auto"/>
        <w:bottom w:val="none" w:sz="0" w:space="0" w:color="auto"/>
        <w:right w:val="none" w:sz="0" w:space="0" w:color="auto"/>
      </w:divBdr>
    </w:div>
    <w:div w:id="1721859139">
      <w:bodyDiv w:val="1"/>
      <w:marLeft w:val="0"/>
      <w:marRight w:val="0"/>
      <w:marTop w:val="0"/>
      <w:marBottom w:val="0"/>
      <w:divBdr>
        <w:top w:val="none" w:sz="0" w:space="0" w:color="auto"/>
        <w:left w:val="none" w:sz="0" w:space="0" w:color="auto"/>
        <w:bottom w:val="none" w:sz="0" w:space="0" w:color="auto"/>
        <w:right w:val="none" w:sz="0" w:space="0" w:color="auto"/>
      </w:divBdr>
    </w:div>
    <w:div w:id="1721898311">
      <w:bodyDiv w:val="1"/>
      <w:marLeft w:val="0"/>
      <w:marRight w:val="0"/>
      <w:marTop w:val="0"/>
      <w:marBottom w:val="0"/>
      <w:divBdr>
        <w:top w:val="none" w:sz="0" w:space="0" w:color="auto"/>
        <w:left w:val="none" w:sz="0" w:space="0" w:color="auto"/>
        <w:bottom w:val="none" w:sz="0" w:space="0" w:color="auto"/>
        <w:right w:val="none" w:sz="0" w:space="0" w:color="auto"/>
      </w:divBdr>
    </w:div>
    <w:div w:id="1722050867">
      <w:bodyDiv w:val="1"/>
      <w:marLeft w:val="0"/>
      <w:marRight w:val="0"/>
      <w:marTop w:val="0"/>
      <w:marBottom w:val="0"/>
      <w:divBdr>
        <w:top w:val="none" w:sz="0" w:space="0" w:color="auto"/>
        <w:left w:val="none" w:sz="0" w:space="0" w:color="auto"/>
        <w:bottom w:val="none" w:sz="0" w:space="0" w:color="auto"/>
        <w:right w:val="none" w:sz="0" w:space="0" w:color="auto"/>
      </w:divBdr>
    </w:div>
    <w:div w:id="1722286750">
      <w:bodyDiv w:val="1"/>
      <w:marLeft w:val="0"/>
      <w:marRight w:val="0"/>
      <w:marTop w:val="0"/>
      <w:marBottom w:val="0"/>
      <w:divBdr>
        <w:top w:val="none" w:sz="0" w:space="0" w:color="auto"/>
        <w:left w:val="none" w:sz="0" w:space="0" w:color="auto"/>
        <w:bottom w:val="none" w:sz="0" w:space="0" w:color="auto"/>
        <w:right w:val="none" w:sz="0" w:space="0" w:color="auto"/>
      </w:divBdr>
    </w:div>
    <w:div w:id="1722554877">
      <w:bodyDiv w:val="1"/>
      <w:marLeft w:val="0"/>
      <w:marRight w:val="0"/>
      <w:marTop w:val="0"/>
      <w:marBottom w:val="0"/>
      <w:divBdr>
        <w:top w:val="none" w:sz="0" w:space="0" w:color="auto"/>
        <w:left w:val="none" w:sz="0" w:space="0" w:color="auto"/>
        <w:bottom w:val="none" w:sz="0" w:space="0" w:color="auto"/>
        <w:right w:val="none" w:sz="0" w:space="0" w:color="auto"/>
      </w:divBdr>
    </w:div>
    <w:div w:id="1722631918">
      <w:bodyDiv w:val="1"/>
      <w:marLeft w:val="0"/>
      <w:marRight w:val="0"/>
      <w:marTop w:val="0"/>
      <w:marBottom w:val="0"/>
      <w:divBdr>
        <w:top w:val="none" w:sz="0" w:space="0" w:color="auto"/>
        <w:left w:val="none" w:sz="0" w:space="0" w:color="auto"/>
        <w:bottom w:val="none" w:sz="0" w:space="0" w:color="auto"/>
        <w:right w:val="none" w:sz="0" w:space="0" w:color="auto"/>
      </w:divBdr>
    </w:div>
    <w:div w:id="1722711329">
      <w:bodyDiv w:val="1"/>
      <w:marLeft w:val="0"/>
      <w:marRight w:val="0"/>
      <w:marTop w:val="0"/>
      <w:marBottom w:val="0"/>
      <w:divBdr>
        <w:top w:val="none" w:sz="0" w:space="0" w:color="auto"/>
        <w:left w:val="none" w:sz="0" w:space="0" w:color="auto"/>
        <w:bottom w:val="none" w:sz="0" w:space="0" w:color="auto"/>
        <w:right w:val="none" w:sz="0" w:space="0" w:color="auto"/>
      </w:divBdr>
    </w:div>
    <w:div w:id="1722747551">
      <w:bodyDiv w:val="1"/>
      <w:marLeft w:val="0"/>
      <w:marRight w:val="0"/>
      <w:marTop w:val="0"/>
      <w:marBottom w:val="0"/>
      <w:divBdr>
        <w:top w:val="none" w:sz="0" w:space="0" w:color="auto"/>
        <w:left w:val="none" w:sz="0" w:space="0" w:color="auto"/>
        <w:bottom w:val="none" w:sz="0" w:space="0" w:color="auto"/>
        <w:right w:val="none" w:sz="0" w:space="0" w:color="auto"/>
      </w:divBdr>
    </w:div>
    <w:div w:id="1723165374">
      <w:bodyDiv w:val="1"/>
      <w:marLeft w:val="0"/>
      <w:marRight w:val="0"/>
      <w:marTop w:val="0"/>
      <w:marBottom w:val="0"/>
      <w:divBdr>
        <w:top w:val="none" w:sz="0" w:space="0" w:color="auto"/>
        <w:left w:val="none" w:sz="0" w:space="0" w:color="auto"/>
        <w:bottom w:val="none" w:sz="0" w:space="0" w:color="auto"/>
        <w:right w:val="none" w:sz="0" w:space="0" w:color="auto"/>
      </w:divBdr>
    </w:div>
    <w:div w:id="1723291373">
      <w:bodyDiv w:val="1"/>
      <w:marLeft w:val="0"/>
      <w:marRight w:val="0"/>
      <w:marTop w:val="0"/>
      <w:marBottom w:val="0"/>
      <w:divBdr>
        <w:top w:val="none" w:sz="0" w:space="0" w:color="auto"/>
        <w:left w:val="none" w:sz="0" w:space="0" w:color="auto"/>
        <w:bottom w:val="none" w:sz="0" w:space="0" w:color="auto"/>
        <w:right w:val="none" w:sz="0" w:space="0" w:color="auto"/>
      </w:divBdr>
    </w:div>
    <w:div w:id="1723361229">
      <w:bodyDiv w:val="1"/>
      <w:marLeft w:val="0"/>
      <w:marRight w:val="0"/>
      <w:marTop w:val="0"/>
      <w:marBottom w:val="0"/>
      <w:divBdr>
        <w:top w:val="none" w:sz="0" w:space="0" w:color="auto"/>
        <w:left w:val="none" w:sz="0" w:space="0" w:color="auto"/>
        <w:bottom w:val="none" w:sz="0" w:space="0" w:color="auto"/>
        <w:right w:val="none" w:sz="0" w:space="0" w:color="auto"/>
      </w:divBdr>
    </w:div>
    <w:div w:id="1723481212">
      <w:bodyDiv w:val="1"/>
      <w:marLeft w:val="0"/>
      <w:marRight w:val="0"/>
      <w:marTop w:val="0"/>
      <w:marBottom w:val="0"/>
      <w:divBdr>
        <w:top w:val="none" w:sz="0" w:space="0" w:color="auto"/>
        <w:left w:val="none" w:sz="0" w:space="0" w:color="auto"/>
        <w:bottom w:val="none" w:sz="0" w:space="0" w:color="auto"/>
        <w:right w:val="none" w:sz="0" w:space="0" w:color="auto"/>
      </w:divBdr>
    </w:div>
    <w:div w:id="1723822017">
      <w:bodyDiv w:val="1"/>
      <w:marLeft w:val="0"/>
      <w:marRight w:val="0"/>
      <w:marTop w:val="0"/>
      <w:marBottom w:val="0"/>
      <w:divBdr>
        <w:top w:val="none" w:sz="0" w:space="0" w:color="auto"/>
        <w:left w:val="none" w:sz="0" w:space="0" w:color="auto"/>
        <w:bottom w:val="none" w:sz="0" w:space="0" w:color="auto"/>
        <w:right w:val="none" w:sz="0" w:space="0" w:color="auto"/>
      </w:divBdr>
      <w:divsChild>
        <w:div w:id="1446266954">
          <w:marLeft w:val="0"/>
          <w:marRight w:val="0"/>
          <w:marTop w:val="0"/>
          <w:marBottom w:val="0"/>
          <w:divBdr>
            <w:top w:val="none" w:sz="0" w:space="0" w:color="auto"/>
            <w:left w:val="none" w:sz="0" w:space="0" w:color="auto"/>
            <w:bottom w:val="none" w:sz="0" w:space="0" w:color="auto"/>
            <w:right w:val="none" w:sz="0" w:space="0" w:color="auto"/>
          </w:divBdr>
          <w:divsChild>
            <w:div w:id="500701808">
              <w:marLeft w:val="0"/>
              <w:marRight w:val="0"/>
              <w:marTop w:val="0"/>
              <w:marBottom w:val="40"/>
              <w:divBdr>
                <w:top w:val="none" w:sz="0" w:space="0" w:color="auto"/>
                <w:left w:val="none" w:sz="0" w:space="0" w:color="auto"/>
                <w:bottom w:val="none" w:sz="0" w:space="0" w:color="auto"/>
                <w:right w:val="none" w:sz="0" w:space="0" w:color="auto"/>
              </w:divBdr>
            </w:div>
          </w:divsChild>
        </w:div>
      </w:divsChild>
    </w:div>
    <w:div w:id="1724063305">
      <w:bodyDiv w:val="1"/>
      <w:marLeft w:val="0"/>
      <w:marRight w:val="0"/>
      <w:marTop w:val="0"/>
      <w:marBottom w:val="0"/>
      <w:divBdr>
        <w:top w:val="none" w:sz="0" w:space="0" w:color="auto"/>
        <w:left w:val="none" w:sz="0" w:space="0" w:color="auto"/>
        <w:bottom w:val="none" w:sz="0" w:space="0" w:color="auto"/>
        <w:right w:val="none" w:sz="0" w:space="0" w:color="auto"/>
      </w:divBdr>
    </w:div>
    <w:div w:id="1724402104">
      <w:bodyDiv w:val="1"/>
      <w:marLeft w:val="0"/>
      <w:marRight w:val="0"/>
      <w:marTop w:val="0"/>
      <w:marBottom w:val="0"/>
      <w:divBdr>
        <w:top w:val="none" w:sz="0" w:space="0" w:color="auto"/>
        <w:left w:val="none" w:sz="0" w:space="0" w:color="auto"/>
        <w:bottom w:val="none" w:sz="0" w:space="0" w:color="auto"/>
        <w:right w:val="none" w:sz="0" w:space="0" w:color="auto"/>
      </w:divBdr>
    </w:div>
    <w:div w:id="1724450905">
      <w:bodyDiv w:val="1"/>
      <w:marLeft w:val="0"/>
      <w:marRight w:val="0"/>
      <w:marTop w:val="0"/>
      <w:marBottom w:val="0"/>
      <w:divBdr>
        <w:top w:val="none" w:sz="0" w:space="0" w:color="auto"/>
        <w:left w:val="none" w:sz="0" w:space="0" w:color="auto"/>
        <w:bottom w:val="none" w:sz="0" w:space="0" w:color="auto"/>
        <w:right w:val="none" w:sz="0" w:space="0" w:color="auto"/>
      </w:divBdr>
    </w:div>
    <w:div w:id="1724670273">
      <w:bodyDiv w:val="1"/>
      <w:marLeft w:val="0"/>
      <w:marRight w:val="0"/>
      <w:marTop w:val="0"/>
      <w:marBottom w:val="0"/>
      <w:divBdr>
        <w:top w:val="none" w:sz="0" w:space="0" w:color="auto"/>
        <w:left w:val="none" w:sz="0" w:space="0" w:color="auto"/>
        <w:bottom w:val="none" w:sz="0" w:space="0" w:color="auto"/>
        <w:right w:val="none" w:sz="0" w:space="0" w:color="auto"/>
      </w:divBdr>
    </w:div>
    <w:div w:id="1724712502">
      <w:bodyDiv w:val="1"/>
      <w:marLeft w:val="0"/>
      <w:marRight w:val="0"/>
      <w:marTop w:val="0"/>
      <w:marBottom w:val="0"/>
      <w:divBdr>
        <w:top w:val="none" w:sz="0" w:space="0" w:color="auto"/>
        <w:left w:val="none" w:sz="0" w:space="0" w:color="auto"/>
        <w:bottom w:val="none" w:sz="0" w:space="0" w:color="auto"/>
        <w:right w:val="none" w:sz="0" w:space="0" w:color="auto"/>
      </w:divBdr>
    </w:div>
    <w:div w:id="1724983007">
      <w:bodyDiv w:val="1"/>
      <w:marLeft w:val="0"/>
      <w:marRight w:val="0"/>
      <w:marTop w:val="0"/>
      <w:marBottom w:val="0"/>
      <w:divBdr>
        <w:top w:val="none" w:sz="0" w:space="0" w:color="auto"/>
        <w:left w:val="none" w:sz="0" w:space="0" w:color="auto"/>
        <w:bottom w:val="none" w:sz="0" w:space="0" w:color="auto"/>
        <w:right w:val="none" w:sz="0" w:space="0" w:color="auto"/>
      </w:divBdr>
    </w:div>
    <w:div w:id="1725062023">
      <w:bodyDiv w:val="1"/>
      <w:marLeft w:val="0"/>
      <w:marRight w:val="0"/>
      <w:marTop w:val="0"/>
      <w:marBottom w:val="0"/>
      <w:divBdr>
        <w:top w:val="none" w:sz="0" w:space="0" w:color="auto"/>
        <w:left w:val="none" w:sz="0" w:space="0" w:color="auto"/>
        <w:bottom w:val="none" w:sz="0" w:space="0" w:color="auto"/>
        <w:right w:val="none" w:sz="0" w:space="0" w:color="auto"/>
      </w:divBdr>
    </w:div>
    <w:div w:id="1725257683">
      <w:bodyDiv w:val="1"/>
      <w:marLeft w:val="0"/>
      <w:marRight w:val="0"/>
      <w:marTop w:val="0"/>
      <w:marBottom w:val="0"/>
      <w:divBdr>
        <w:top w:val="none" w:sz="0" w:space="0" w:color="auto"/>
        <w:left w:val="none" w:sz="0" w:space="0" w:color="auto"/>
        <w:bottom w:val="none" w:sz="0" w:space="0" w:color="auto"/>
        <w:right w:val="none" w:sz="0" w:space="0" w:color="auto"/>
      </w:divBdr>
    </w:div>
    <w:div w:id="1725326232">
      <w:bodyDiv w:val="1"/>
      <w:marLeft w:val="0"/>
      <w:marRight w:val="0"/>
      <w:marTop w:val="0"/>
      <w:marBottom w:val="0"/>
      <w:divBdr>
        <w:top w:val="none" w:sz="0" w:space="0" w:color="auto"/>
        <w:left w:val="none" w:sz="0" w:space="0" w:color="auto"/>
        <w:bottom w:val="none" w:sz="0" w:space="0" w:color="auto"/>
        <w:right w:val="none" w:sz="0" w:space="0" w:color="auto"/>
      </w:divBdr>
    </w:div>
    <w:div w:id="1725716597">
      <w:bodyDiv w:val="1"/>
      <w:marLeft w:val="0"/>
      <w:marRight w:val="0"/>
      <w:marTop w:val="0"/>
      <w:marBottom w:val="0"/>
      <w:divBdr>
        <w:top w:val="none" w:sz="0" w:space="0" w:color="auto"/>
        <w:left w:val="none" w:sz="0" w:space="0" w:color="auto"/>
        <w:bottom w:val="none" w:sz="0" w:space="0" w:color="auto"/>
        <w:right w:val="none" w:sz="0" w:space="0" w:color="auto"/>
      </w:divBdr>
    </w:div>
    <w:div w:id="1726173889">
      <w:bodyDiv w:val="1"/>
      <w:marLeft w:val="0"/>
      <w:marRight w:val="0"/>
      <w:marTop w:val="0"/>
      <w:marBottom w:val="0"/>
      <w:divBdr>
        <w:top w:val="none" w:sz="0" w:space="0" w:color="auto"/>
        <w:left w:val="none" w:sz="0" w:space="0" w:color="auto"/>
        <w:bottom w:val="none" w:sz="0" w:space="0" w:color="auto"/>
        <w:right w:val="none" w:sz="0" w:space="0" w:color="auto"/>
      </w:divBdr>
    </w:div>
    <w:div w:id="1726221932">
      <w:bodyDiv w:val="1"/>
      <w:marLeft w:val="0"/>
      <w:marRight w:val="0"/>
      <w:marTop w:val="0"/>
      <w:marBottom w:val="0"/>
      <w:divBdr>
        <w:top w:val="none" w:sz="0" w:space="0" w:color="auto"/>
        <w:left w:val="none" w:sz="0" w:space="0" w:color="auto"/>
        <w:bottom w:val="none" w:sz="0" w:space="0" w:color="auto"/>
        <w:right w:val="none" w:sz="0" w:space="0" w:color="auto"/>
      </w:divBdr>
    </w:div>
    <w:div w:id="1726248883">
      <w:bodyDiv w:val="1"/>
      <w:marLeft w:val="0"/>
      <w:marRight w:val="0"/>
      <w:marTop w:val="0"/>
      <w:marBottom w:val="0"/>
      <w:divBdr>
        <w:top w:val="none" w:sz="0" w:space="0" w:color="auto"/>
        <w:left w:val="none" w:sz="0" w:space="0" w:color="auto"/>
        <w:bottom w:val="none" w:sz="0" w:space="0" w:color="auto"/>
        <w:right w:val="none" w:sz="0" w:space="0" w:color="auto"/>
      </w:divBdr>
    </w:div>
    <w:div w:id="1726484833">
      <w:bodyDiv w:val="1"/>
      <w:marLeft w:val="0"/>
      <w:marRight w:val="0"/>
      <w:marTop w:val="0"/>
      <w:marBottom w:val="0"/>
      <w:divBdr>
        <w:top w:val="none" w:sz="0" w:space="0" w:color="auto"/>
        <w:left w:val="none" w:sz="0" w:space="0" w:color="auto"/>
        <w:bottom w:val="none" w:sz="0" w:space="0" w:color="auto"/>
        <w:right w:val="none" w:sz="0" w:space="0" w:color="auto"/>
      </w:divBdr>
    </w:div>
    <w:div w:id="1726686042">
      <w:bodyDiv w:val="1"/>
      <w:marLeft w:val="0"/>
      <w:marRight w:val="0"/>
      <w:marTop w:val="0"/>
      <w:marBottom w:val="0"/>
      <w:divBdr>
        <w:top w:val="none" w:sz="0" w:space="0" w:color="auto"/>
        <w:left w:val="none" w:sz="0" w:space="0" w:color="auto"/>
        <w:bottom w:val="none" w:sz="0" w:space="0" w:color="auto"/>
        <w:right w:val="none" w:sz="0" w:space="0" w:color="auto"/>
      </w:divBdr>
    </w:div>
    <w:div w:id="1726686130">
      <w:bodyDiv w:val="1"/>
      <w:marLeft w:val="0"/>
      <w:marRight w:val="0"/>
      <w:marTop w:val="0"/>
      <w:marBottom w:val="0"/>
      <w:divBdr>
        <w:top w:val="none" w:sz="0" w:space="0" w:color="auto"/>
        <w:left w:val="none" w:sz="0" w:space="0" w:color="auto"/>
        <w:bottom w:val="none" w:sz="0" w:space="0" w:color="auto"/>
        <w:right w:val="none" w:sz="0" w:space="0" w:color="auto"/>
      </w:divBdr>
    </w:div>
    <w:div w:id="1726761845">
      <w:bodyDiv w:val="1"/>
      <w:marLeft w:val="0"/>
      <w:marRight w:val="0"/>
      <w:marTop w:val="0"/>
      <w:marBottom w:val="0"/>
      <w:divBdr>
        <w:top w:val="none" w:sz="0" w:space="0" w:color="auto"/>
        <w:left w:val="none" w:sz="0" w:space="0" w:color="auto"/>
        <w:bottom w:val="none" w:sz="0" w:space="0" w:color="auto"/>
        <w:right w:val="none" w:sz="0" w:space="0" w:color="auto"/>
      </w:divBdr>
    </w:div>
    <w:div w:id="1727024061">
      <w:bodyDiv w:val="1"/>
      <w:marLeft w:val="0"/>
      <w:marRight w:val="0"/>
      <w:marTop w:val="0"/>
      <w:marBottom w:val="0"/>
      <w:divBdr>
        <w:top w:val="none" w:sz="0" w:space="0" w:color="auto"/>
        <w:left w:val="none" w:sz="0" w:space="0" w:color="auto"/>
        <w:bottom w:val="none" w:sz="0" w:space="0" w:color="auto"/>
        <w:right w:val="none" w:sz="0" w:space="0" w:color="auto"/>
      </w:divBdr>
    </w:div>
    <w:div w:id="1727101498">
      <w:bodyDiv w:val="1"/>
      <w:marLeft w:val="0"/>
      <w:marRight w:val="0"/>
      <w:marTop w:val="0"/>
      <w:marBottom w:val="0"/>
      <w:divBdr>
        <w:top w:val="none" w:sz="0" w:space="0" w:color="auto"/>
        <w:left w:val="none" w:sz="0" w:space="0" w:color="auto"/>
        <w:bottom w:val="none" w:sz="0" w:space="0" w:color="auto"/>
        <w:right w:val="none" w:sz="0" w:space="0" w:color="auto"/>
      </w:divBdr>
    </w:div>
    <w:div w:id="1727291963">
      <w:bodyDiv w:val="1"/>
      <w:marLeft w:val="0"/>
      <w:marRight w:val="0"/>
      <w:marTop w:val="0"/>
      <w:marBottom w:val="0"/>
      <w:divBdr>
        <w:top w:val="none" w:sz="0" w:space="0" w:color="auto"/>
        <w:left w:val="none" w:sz="0" w:space="0" w:color="auto"/>
        <w:bottom w:val="none" w:sz="0" w:space="0" w:color="auto"/>
        <w:right w:val="none" w:sz="0" w:space="0" w:color="auto"/>
      </w:divBdr>
    </w:div>
    <w:div w:id="1727487179">
      <w:bodyDiv w:val="1"/>
      <w:marLeft w:val="0"/>
      <w:marRight w:val="0"/>
      <w:marTop w:val="0"/>
      <w:marBottom w:val="0"/>
      <w:divBdr>
        <w:top w:val="none" w:sz="0" w:space="0" w:color="auto"/>
        <w:left w:val="none" w:sz="0" w:space="0" w:color="auto"/>
        <w:bottom w:val="none" w:sz="0" w:space="0" w:color="auto"/>
        <w:right w:val="none" w:sz="0" w:space="0" w:color="auto"/>
      </w:divBdr>
    </w:div>
    <w:div w:id="1727683534">
      <w:bodyDiv w:val="1"/>
      <w:marLeft w:val="0"/>
      <w:marRight w:val="0"/>
      <w:marTop w:val="0"/>
      <w:marBottom w:val="0"/>
      <w:divBdr>
        <w:top w:val="none" w:sz="0" w:space="0" w:color="auto"/>
        <w:left w:val="none" w:sz="0" w:space="0" w:color="auto"/>
        <w:bottom w:val="none" w:sz="0" w:space="0" w:color="auto"/>
        <w:right w:val="none" w:sz="0" w:space="0" w:color="auto"/>
      </w:divBdr>
    </w:div>
    <w:div w:id="1727949337">
      <w:bodyDiv w:val="1"/>
      <w:marLeft w:val="0"/>
      <w:marRight w:val="0"/>
      <w:marTop w:val="0"/>
      <w:marBottom w:val="0"/>
      <w:divBdr>
        <w:top w:val="none" w:sz="0" w:space="0" w:color="auto"/>
        <w:left w:val="none" w:sz="0" w:space="0" w:color="auto"/>
        <w:bottom w:val="none" w:sz="0" w:space="0" w:color="auto"/>
        <w:right w:val="none" w:sz="0" w:space="0" w:color="auto"/>
      </w:divBdr>
    </w:div>
    <w:div w:id="1728188530">
      <w:bodyDiv w:val="1"/>
      <w:marLeft w:val="0"/>
      <w:marRight w:val="0"/>
      <w:marTop w:val="0"/>
      <w:marBottom w:val="0"/>
      <w:divBdr>
        <w:top w:val="none" w:sz="0" w:space="0" w:color="auto"/>
        <w:left w:val="none" w:sz="0" w:space="0" w:color="auto"/>
        <w:bottom w:val="none" w:sz="0" w:space="0" w:color="auto"/>
        <w:right w:val="none" w:sz="0" w:space="0" w:color="auto"/>
      </w:divBdr>
    </w:div>
    <w:div w:id="1728381995">
      <w:bodyDiv w:val="1"/>
      <w:marLeft w:val="0"/>
      <w:marRight w:val="0"/>
      <w:marTop w:val="0"/>
      <w:marBottom w:val="0"/>
      <w:divBdr>
        <w:top w:val="none" w:sz="0" w:space="0" w:color="auto"/>
        <w:left w:val="none" w:sz="0" w:space="0" w:color="auto"/>
        <w:bottom w:val="none" w:sz="0" w:space="0" w:color="auto"/>
        <w:right w:val="none" w:sz="0" w:space="0" w:color="auto"/>
      </w:divBdr>
    </w:div>
    <w:div w:id="1728606996">
      <w:bodyDiv w:val="1"/>
      <w:marLeft w:val="0"/>
      <w:marRight w:val="0"/>
      <w:marTop w:val="0"/>
      <w:marBottom w:val="0"/>
      <w:divBdr>
        <w:top w:val="none" w:sz="0" w:space="0" w:color="auto"/>
        <w:left w:val="none" w:sz="0" w:space="0" w:color="auto"/>
        <w:bottom w:val="none" w:sz="0" w:space="0" w:color="auto"/>
        <w:right w:val="none" w:sz="0" w:space="0" w:color="auto"/>
      </w:divBdr>
    </w:div>
    <w:div w:id="1728841298">
      <w:bodyDiv w:val="1"/>
      <w:marLeft w:val="0"/>
      <w:marRight w:val="0"/>
      <w:marTop w:val="0"/>
      <w:marBottom w:val="0"/>
      <w:divBdr>
        <w:top w:val="none" w:sz="0" w:space="0" w:color="auto"/>
        <w:left w:val="none" w:sz="0" w:space="0" w:color="auto"/>
        <w:bottom w:val="none" w:sz="0" w:space="0" w:color="auto"/>
        <w:right w:val="none" w:sz="0" w:space="0" w:color="auto"/>
      </w:divBdr>
    </w:div>
    <w:div w:id="1728992664">
      <w:bodyDiv w:val="1"/>
      <w:marLeft w:val="0"/>
      <w:marRight w:val="0"/>
      <w:marTop w:val="0"/>
      <w:marBottom w:val="0"/>
      <w:divBdr>
        <w:top w:val="none" w:sz="0" w:space="0" w:color="auto"/>
        <w:left w:val="none" w:sz="0" w:space="0" w:color="auto"/>
        <w:bottom w:val="none" w:sz="0" w:space="0" w:color="auto"/>
        <w:right w:val="none" w:sz="0" w:space="0" w:color="auto"/>
      </w:divBdr>
    </w:div>
    <w:div w:id="1729181518">
      <w:bodyDiv w:val="1"/>
      <w:marLeft w:val="0"/>
      <w:marRight w:val="0"/>
      <w:marTop w:val="0"/>
      <w:marBottom w:val="0"/>
      <w:divBdr>
        <w:top w:val="none" w:sz="0" w:space="0" w:color="auto"/>
        <w:left w:val="none" w:sz="0" w:space="0" w:color="auto"/>
        <w:bottom w:val="none" w:sz="0" w:space="0" w:color="auto"/>
        <w:right w:val="none" w:sz="0" w:space="0" w:color="auto"/>
      </w:divBdr>
    </w:div>
    <w:div w:id="1729189502">
      <w:bodyDiv w:val="1"/>
      <w:marLeft w:val="0"/>
      <w:marRight w:val="0"/>
      <w:marTop w:val="0"/>
      <w:marBottom w:val="0"/>
      <w:divBdr>
        <w:top w:val="none" w:sz="0" w:space="0" w:color="auto"/>
        <w:left w:val="none" w:sz="0" w:space="0" w:color="auto"/>
        <w:bottom w:val="none" w:sz="0" w:space="0" w:color="auto"/>
        <w:right w:val="none" w:sz="0" w:space="0" w:color="auto"/>
      </w:divBdr>
    </w:div>
    <w:div w:id="1729263562">
      <w:bodyDiv w:val="1"/>
      <w:marLeft w:val="0"/>
      <w:marRight w:val="0"/>
      <w:marTop w:val="0"/>
      <w:marBottom w:val="0"/>
      <w:divBdr>
        <w:top w:val="none" w:sz="0" w:space="0" w:color="auto"/>
        <w:left w:val="none" w:sz="0" w:space="0" w:color="auto"/>
        <w:bottom w:val="none" w:sz="0" w:space="0" w:color="auto"/>
        <w:right w:val="none" w:sz="0" w:space="0" w:color="auto"/>
      </w:divBdr>
    </w:div>
    <w:div w:id="1729303375">
      <w:bodyDiv w:val="1"/>
      <w:marLeft w:val="0"/>
      <w:marRight w:val="0"/>
      <w:marTop w:val="0"/>
      <w:marBottom w:val="0"/>
      <w:divBdr>
        <w:top w:val="none" w:sz="0" w:space="0" w:color="auto"/>
        <w:left w:val="none" w:sz="0" w:space="0" w:color="auto"/>
        <w:bottom w:val="none" w:sz="0" w:space="0" w:color="auto"/>
        <w:right w:val="none" w:sz="0" w:space="0" w:color="auto"/>
      </w:divBdr>
    </w:div>
    <w:div w:id="1729722142">
      <w:bodyDiv w:val="1"/>
      <w:marLeft w:val="0"/>
      <w:marRight w:val="0"/>
      <w:marTop w:val="0"/>
      <w:marBottom w:val="0"/>
      <w:divBdr>
        <w:top w:val="none" w:sz="0" w:space="0" w:color="auto"/>
        <w:left w:val="none" w:sz="0" w:space="0" w:color="auto"/>
        <w:bottom w:val="none" w:sz="0" w:space="0" w:color="auto"/>
        <w:right w:val="none" w:sz="0" w:space="0" w:color="auto"/>
      </w:divBdr>
    </w:div>
    <w:div w:id="1729766356">
      <w:bodyDiv w:val="1"/>
      <w:marLeft w:val="0"/>
      <w:marRight w:val="0"/>
      <w:marTop w:val="0"/>
      <w:marBottom w:val="0"/>
      <w:divBdr>
        <w:top w:val="none" w:sz="0" w:space="0" w:color="auto"/>
        <w:left w:val="none" w:sz="0" w:space="0" w:color="auto"/>
        <w:bottom w:val="none" w:sz="0" w:space="0" w:color="auto"/>
        <w:right w:val="none" w:sz="0" w:space="0" w:color="auto"/>
      </w:divBdr>
    </w:div>
    <w:div w:id="1729767655">
      <w:bodyDiv w:val="1"/>
      <w:marLeft w:val="0"/>
      <w:marRight w:val="0"/>
      <w:marTop w:val="0"/>
      <w:marBottom w:val="0"/>
      <w:divBdr>
        <w:top w:val="none" w:sz="0" w:space="0" w:color="auto"/>
        <w:left w:val="none" w:sz="0" w:space="0" w:color="auto"/>
        <w:bottom w:val="none" w:sz="0" w:space="0" w:color="auto"/>
        <w:right w:val="none" w:sz="0" w:space="0" w:color="auto"/>
      </w:divBdr>
    </w:div>
    <w:div w:id="1729835372">
      <w:bodyDiv w:val="1"/>
      <w:marLeft w:val="0"/>
      <w:marRight w:val="0"/>
      <w:marTop w:val="0"/>
      <w:marBottom w:val="0"/>
      <w:divBdr>
        <w:top w:val="none" w:sz="0" w:space="0" w:color="auto"/>
        <w:left w:val="none" w:sz="0" w:space="0" w:color="auto"/>
        <w:bottom w:val="none" w:sz="0" w:space="0" w:color="auto"/>
        <w:right w:val="none" w:sz="0" w:space="0" w:color="auto"/>
      </w:divBdr>
    </w:div>
    <w:div w:id="1729842957">
      <w:bodyDiv w:val="1"/>
      <w:marLeft w:val="0"/>
      <w:marRight w:val="0"/>
      <w:marTop w:val="0"/>
      <w:marBottom w:val="0"/>
      <w:divBdr>
        <w:top w:val="none" w:sz="0" w:space="0" w:color="auto"/>
        <w:left w:val="none" w:sz="0" w:space="0" w:color="auto"/>
        <w:bottom w:val="none" w:sz="0" w:space="0" w:color="auto"/>
        <w:right w:val="none" w:sz="0" w:space="0" w:color="auto"/>
      </w:divBdr>
    </w:div>
    <w:div w:id="1729911651">
      <w:bodyDiv w:val="1"/>
      <w:marLeft w:val="0"/>
      <w:marRight w:val="0"/>
      <w:marTop w:val="0"/>
      <w:marBottom w:val="0"/>
      <w:divBdr>
        <w:top w:val="none" w:sz="0" w:space="0" w:color="auto"/>
        <w:left w:val="none" w:sz="0" w:space="0" w:color="auto"/>
        <w:bottom w:val="none" w:sz="0" w:space="0" w:color="auto"/>
        <w:right w:val="none" w:sz="0" w:space="0" w:color="auto"/>
      </w:divBdr>
    </w:div>
    <w:div w:id="1729986498">
      <w:bodyDiv w:val="1"/>
      <w:marLeft w:val="0"/>
      <w:marRight w:val="0"/>
      <w:marTop w:val="0"/>
      <w:marBottom w:val="0"/>
      <w:divBdr>
        <w:top w:val="none" w:sz="0" w:space="0" w:color="auto"/>
        <w:left w:val="none" w:sz="0" w:space="0" w:color="auto"/>
        <w:bottom w:val="none" w:sz="0" w:space="0" w:color="auto"/>
        <w:right w:val="none" w:sz="0" w:space="0" w:color="auto"/>
      </w:divBdr>
    </w:div>
    <w:div w:id="1730035007">
      <w:bodyDiv w:val="1"/>
      <w:marLeft w:val="0"/>
      <w:marRight w:val="0"/>
      <w:marTop w:val="0"/>
      <w:marBottom w:val="0"/>
      <w:divBdr>
        <w:top w:val="none" w:sz="0" w:space="0" w:color="auto"/>
        <w:left w:val="none" w:sz="0" w:space="0" w:color="auto"/>
        <w:bottom w:val="none" w:sz="0" w:space="0" w:color="auto"/>
        <w:right w:val="none" w:sz="0" w:space="0" w:color="auto"/>
      </w:divBdr>
    </w:div>
    <w:div w:id="1730494240">
      <w:bodyDiv w:val="1"/>
      <w:marLeft w:val="0"/>
      <w:marRight w:val="0"/>
      <w:marTop w:val="0"/>
      <w:marBottom w:val="0"/>
      <w:divBdr>
        <w:top w:val="none" w:sz="0" w:space="0" w:color="auto"/>
        <w:left w:val="none" w:sz="0" w:space="0" w:color="auto"/>
        <w:bottom w:val="none" w:sz="0" w:space="0" w:color="auto"/>
        <w:right w:val="none" w:sz="0" w:space="0" w:color="auto"/>
      </w:divBdr>
    </w:div>
    <w:div w:id="1730760399">
      <w:bodyDiv w:val="1"/>
      <w:marLeft w:val="0"/>
      <w:marRight w:val="0"/>
      <w:marTop w:val="0"/>
      <w:marBottom w:val="0"/>
      <w:divBdr>
        <w:top w:val="none" w:sz="0" w:space="0" w:color="auto"/>
        <w:left w:val="none" w:sz="0" w:space="0" w:color="auto"/>
        <w:bottom w:val="none" w:sz="0" w:space="0" w:color="auto"/>
        <w:right w:val="none" w:sz="0" w:space="0" w:color="auto"/>
      </w:divBdr>
    </w:div>
    <w:div w:id="1730835297">
      <w:bodyDiv w:val="1"/>
      <w:marLeft w:val="0"/>
      <w:marRight w:val="0"/>
      <w:marTop w:val="0"/>
      <w:marBottom w:val="0"/>
      <w:divBdr>
        <w:top w:val="none" w:sz="0" w:space="0" w:color="auto"/>
        <w:left w:val="none" w:sz="0" w:space="0" w:color="auto"/>
        <w:bottom w:val="none" w:sz="0" w:space="0" w:color="auto"/>
        <w:right w:val="none" w:sz="0" w:space="0" w:color="auto"/>
      </w:divBdr>
    </w:div>
    <w:div w:id="1730959094">
      <w:bodyDiv w:val="1"/>
      <w:marLeft w:val="0"/>
      <w:marRight w:val="0"/>
      <w:marTop w:val="0"/>
      <w:marBottom w:val="0"/>
      <w:divBdr>
        <w:top w:val="none" w:sz="0" w:space="0" w:color="auto"/>
        <w:left w:val="none" w:sz="0" w:space="0" w:color="auto"/>
        <w:bottom w:val="none" w:sz="0" w:space="0" w:color="auto"/>
        <w:right w:val="none" w:sz="0" w:space="0" w:color="auto"/>
      </w:divBdr>
    </w:div>
    <w:div w:id="1731075812">
      <w:bodyDiv w:val="1"/>
      <w:marLeft w:val="0"/>
      <w:marRight w:val="0"/>
      <w:marTop w:val="0"/>
      <w:marBottom w:val="0"/>
      <w:divBdr>
        <w:top w:val="none" w:sz="0" w:space="0" w:color="auto"/>
        <w:left w:val="none" w:sz="0" w:space="0" w:color="auto"/>
        <w:bottom w:val="none" w:sz="0" w:space="0" w:color="auto"/>
        <w:right w:val="none" w:sz="0" w:space="0" w:color="auto"/>
      </w:divBdr>
    </w:div>
    <w:div w:id="1731225398">
      <w:bodyDiv w:val="1"/>
      <w:marLeft w:val="0"/>
      <w:marRight w:val="0"/>
      <w:marTop w:val="0"/>
      <w:marBottom w:val="0"/>
      <w:divBdr>
        <w:top w:val="none" w:sz="0" w:space="0" w:color="auto"/>
        <w:left w:val="none" w:sz="0" w:space="0" w:color="auto"/>
        <w:bottom w:val="none" w:sz="0" w:space="0" w:color="auto"/>
        <w:right w:val="none" w:sz="0" w:space="0" w:color="auto"/>
      </w:divBdr>
    </w:div>
    <w:div w:id="1731266936">
      <w:bodyDiv w:val="1"/>
      <w:marLeft w:val="0"/>
      <w:marRight w:val="0"/>
      <w:marTop w:val="0"/>
      <w:marBottom w:val="0"/>
      <w:divBdr>
        <w:top w:val="none" w:sz="0" w:space="0" w:color="auto"/>
        <w:left w:val="none" w:sz="0" w:space="0" w:color="auto"/>
        <w:bottom w:val="none" w:sz="0" w:space="0" w:color="auto"/>
        <w:right w:val="none" w:sz="0" w:space="0" w:color="auto"/>
      </w:divBdr>
    </w:div>
    <w:div w:id="1731342729">
      <w:bodyDiv w:val="1"/>
      <w:marLeft w:val="0"/>
      <w:marRight w:val="0"/>
      <w:marTop w:val="0"/>
      <w:marBottom w:val="0"/>
      <w:divBdr>
        <w:top w:val="none" w:sz="0" w:space="0" w:color="auto"/>
        <w:left w:val="none" w:sz="0" w:space="0" w:color="auto"/>
        <w:bottom w:val="none" w:sz="0" w:space="0" w:color="auto"/>
        <w:right w:val="none" w:sz="0" w:space="0" w:color="auto"/>
      </w:divBdr>
    </w:div>
    <w:div w:id="1731534622">
      <w:bodyDiv w:val="1"/>
      <w:marLeft w:val="0"/>
      <w:marRight w:val="0"/>
      <w:marTop w:val="0"/>
      <w:marBottom w:val="0"/>
      <w:divBdr>
        <w:top w:val="none" w:sz="0" w:space="0" w:color="auto"/>
        <w:left w:val="none" w:sz="0" w:space="0" w:color="auto"/>
        <w:bottom w:val="none" w:sz="0" w:space="0" w:color="auto"/>
        <w:right w:val="none" w:sz="0" w:space="0" w:color="auto"/>
      </w:divBdr>
    </w:div>
    <w:div w:id="1731614574">
      <w:bodyDiv w:val="1"/>
      <w:marLeft w:val="0"/>
      <w:marRight w:val="0"/>
      <w:marTop w:val="0"/>
      <w:marBottom w:val="0"/>
      <w:divBdr>
        <w:top w:val="none" w:sz="0" w:space="0" w:color="auto"/>
        <w:left w:val="none" w:sz="0" w:space="0" w:color="auto"/>
        <w:bottom w:val="none" w:sz="0" w:space="0" w:color="auto"/>
        <w:right w:val="none" w:sz="0" w:space="0" w:color="auto"/>
      </w:divBdr>
    </w:div>
    <w:div w:id="1731689964">
      <w:bodyDiv w:val="1"/>
      <w:marLeft w:val="0"/>
      <w:marRight w:val="0"/>
      <w:marTop w:val="0"/>
      <w:marBottom w:val="0"/>
      <w:divBdr>
        <w:top w:val="none" w:sz="0" w:space="0" w:color="auto"/>
        <w:left w:val="none" w:sz="0" w:space="0" w:color="auto"/>
        <w:bottom w:val="none" w:sz="0" w:space="0" w:color="auto"/>
        <w:right w:val="none" w:sz="0" w:space="0" w:color="auto"/>
      </w:divBdr>
    </w:div>
    <w:div w:id="1731883497">
      <w:bodyDiv w:val="1"/>
      <w:marLeft w:val="0"/>
      <w:marRight w:val="0"/>
      <w:marTop w:val="0"/>
      <w:marBottom w:val="0"/>
      <w:divBdr>
        <w:top w:val="none" w:sz="0" w:space="0" w:color="auto"/>
        <w:left w:val="none" w:sz="0" w:space="0" w:color="auto"/>
        <w:bottom w:val="none" w:sz="0" w:space="0" w:color="auto"/>
        <w:right w:val="none" w:sz="0" w:space="0" w:color="auto"/>
      </w:divBdr>
    </w:div>
    <w:div w:id="1731928330">
      <w:bodyDiv w:val="1"/>
      <w:marLeft w:val="0"/>
      <w:marRight w:val="0"/>
      <w:marTop w:val="0"/>
      <w:marBottom w:val="0"/>
      <w:divBdr>
        <w:top w:val="none" w:sz="0" w:space="0" w:color="auto"/>
        <w:left w:val="none" w:sz="0" w:space="0" w:color="auto"/>
        <w:bottom w:val="none" w:sz="0" w:space="0" w:color="auto"/>
        <w:right w:val="none" w:sz="0" w:space="0" w:color="auto"/>
      </w:divBdr>
    </w:div>
    <w:div w:id="1732145405">
      <w:bodyDiv w:val="1"/>
      <w:marLeft w:val="0"/>
      <w:marRight w:val="0"/>
      <w:marTop w:val="0"/>
      <w:marBottom w:val="0"/>
      <w:divBdr>
        <w:top w:val="none" w:sz="0" w:space="0" w:color="auto"/>
        <w:left w:val="none" w:sz="0" w:space="0" w:color="auto"/>
        <w:bottom w:val="none" w:sz="0" w:space="0" w:color="auto"/>
        <w:right w:val="none" w:sz="0" w:space="0" w:color="auto"/>
      </w:divBdr>
    </w:div>
    <w:div w:id="1732192562">
      <w:bodyDiv w:val="1"/>
      <w:marLeft w:val="0"/>
      <w:marRight w:val="0"/>
      <w:marTop w:val="0"/>
      <w:marBottom w:val="0"/>
      <w:divBdr>
        <w:top w:val="none" w:sz="0" w:space="0" w:color="auto"/>
        <w:left w:val="none" w:sz="0" w:space="0" w:color="auto"/>
        <w:bottom w:val="none" w:sz="0" w:space="0" w:color="auto"/>
        <w:right w:val="none" w:sz="0" w:space="0" w:color="auto"/>
      </w:divBdr>
    </w:div>
    <w:div w:id="1732267032">
      <w:bodyDiv w:val="1"/>
      <w:marLeft w:val="0"/>
      <w:marRight w:val="0"/>
      <w:marTop w:val="0"/>
      <w:marBottom w:val="0"/>
      <w:divBdr>
        <w:top w:val="none" w:sz="0" w:space="0" w:color="auto"/>
        <w:left w:val="none" w:sz="0" w:space="0" w:color="auto"/>
        <w:bottom w:val="none" w:sz="0" w:space="0" w:color="auto"/>
        <w:right w:val="none" w:sz="0" w:space="0" w:color="auto"/>
      </w:divBdr>
    </w:div>
    <w:div w:id="1732271645">
      <w:bodyDiv w:val="1"/>
      <w:marLeft w:val="0"/>
      <w:marRight w:val="0"/>
      <w:marTop w:val="0"/>
      <w:marBottom w:val="0"/>
      <w:divBdr>
        <w:top w:val="none" w:sz="0" w:space="0" w:color="auto"/>
        <w:left w:val="none" w:sz="0" w:space="0" w:color="auto"/>
        <w:bottom w:val="none" w:sz="0" w:space="0" w:color="auto"/>
        <w:right w:val="none" w:sz="0" w:space="0" w:color="auto"/>
      </w:divBdr>
    </w:div>
    <w:div w:id="1732999601">
      <w:bodyDiv w:val="1"/>
      <w:marLeft w:val="0"/>
      <w:marRight w:val="0"/>
      <w:marTop w:val="0"/>
      <w:marBottom w:val="0"/>
      <w:divBdr>
        <w:top w:val="none" w:sz="0" w:space="0" w:color="auto"/>
        <w:left w:val="none" w:sz="0" w:space="0" w:color="auto"/>
        <w:bottom w:val="none" w:sz="0" w:space="0" w:color="auto"/>
        <w:right w:val="none" w:sz="0" w:space="0" w:color="auto"/>
      </w:divBdr>
    </w:div>
    <w:div w:id="1733117995">
      <w:bodyDiv w:val="1"/>
      <w:marLeft w:val="0"/>
      <w:marRight w:val="0"/>
      <w:marTop w:val="0"/>
      <w:marBottom w:val="0"/>
      <w:divBdr>
        <w:top w:val="none" w:sz="0" w:space="0" w:color="auto"/>
        <w:left w:val="none" w:sz="0" w:space="0" w:color="auto"/>
        <w:bottom w:val="none" w:sz="0" w:space="0" w:color="auto"/>
        <w:right w:val="none" w:sz="0" w:space="0" w:color="auto"/>
      </w:divBdr>
    </w:div>
    <w:div w:id="1733194738">
      <w:bodyDiv w:val="1"/>
      <w:marLeft w:val="0"/>
      <w:marRight w:val="0"/>
      <w:marTop w:val="0"/>
      <w:marBottom w:val="0"/>
      <w:divBdr>
        <w:top w:val="none" w:sz="0" w:space="0" w:color="auto"/>
        <w:left w:val="none" w:sz="0" w:space="0" w:color="auto"/>
        <w:bottom w:val="none" w:sz="0" w:space="0" w:color="auto"/>
        <w:right w:val="none" w:sz="0" w:space="0" w:color="auto"/>
      </w:divBdr>
    </w:div>
    <w:div w:id="1733385242">
      <w:bodyDiv w:val="1"/>
      <w:marLeft w:val="0"/>
      <w:marRight w:val="0"/>
      <w:marTop w:val="0"/>
      <w:marBottom w:val="0"/>
      <w:divBdr>
        <w:top w:val="none" w:sz="0" w:space="0" w:color="auto"/>
        <w:left w:val="none" w:sz="0" w:space="0" w:color="auto"/>
        <w:bottom w:val="none" w:sz="0" w:space="0" w:color="auto"/>
        <w:right w:val="none" w:sz="0" w:space="0" w:color="auto"/>
      </w:divBdr>
    </w:div>
    <w:div w:id="1733506935">
      <w:bodyDiv w:val="1"/>
      <w:marLeft w:val="0"/>
      <w:marRight w:val="0"/>
      <w:marTop w:val="0"/>
      <w:marBottom w:val="0"/>
      <w:divBdr>
        <w:top w:val="none" w:sz="0" w:space="0" w:color="auto"/>
        <w:left w:val="none" w:sz="0" w:space="0" w:color="auto"/>
        <w:bottom w:val="none" w:sz="0" w:space="0" w:color="auto"/>
        <w:right w:val="none" w:sz="0" w:space="0" w:color="auto"/>
      </w:divBdr>
    </w:div>
    <w:div w:id="1733649065">
      <w:bodyDiv w:val="1"/>
      <w:marLeft w:val="0"/>
      <w:marRight w:val="0"/>
      <w:marTop w:val="0"/>
      <w:marBottom w:val="0"/>
      <w:divBdr>
        <w:top w:val="none" w:sz="0" w:space="0" w:color="auto"/>
        <w:left w:val="none" w:sz="0" w:space="0" w:color="auto"/>
        <w:bottom w:val="none" w:sz="0" w:space="0" w:color="auto"/>
        <w:right w:val="none" w:sz="0" w:space="0" w:color="auto"/>
      </w:divBdr>
    </w:div>
    <w:div w:id="1734036200">
      <w:bodyDiv w:val="1"/>
      <w:marLeft w:val="0"/>
      <w:marRight w:val="0"/>
      <w:marTop w:val="0"/>
      <w:marBottom w:val="0"/>
      <w:divBdr>
        <w:top w:val="none" w:sz="0" w:space="0" w:color="auto"/>
        <w:left w:val="none" w:sz="0" w:space="0" w:color="auto"/>
        <w:bottom w:val="none" w:sz="0" w:space="0" w:color="auto"/>
        <w:right w:val="none" w:sz="0" w:space="0" w:color="auto"/>
      </w:divBdr>
    </w:div>
    <w:div w:id="1734036408">
      <w:bodyDiv w:val="1"/>
      <w:marLeft w:val="0"/>
      <w:marRight w:val="0"/>
      <w:marTop w:val="0"/>
      <w:marBottom w:val="0"/>
      <w:divBdr>
        <w:top w:val="none" w:sz="0" w:space="0" w:color="auto"/>
        <w:left w:val="none" w:sz="0" w:space="0" w:color="auto"/>
        <w:bottom w:val="none" w:sz="0" w:space="0" w:color="auto"/>
        <w:right w:val="none" w:sz="0" w:space="0" w:color="auto"/>
      </w:divBdr>
    </w:div>
    <w:div w:id="1734156380">
      <w:bodyDiv w:val="1"/>
      <w:marLeft w:val="0"/>
      <w:marRight w:val="0"/>
      <w:marTop w:val="0"/>
      <w:marBottom w:val="0"/>
      <w:divBdr>
        <w:top w:val="none" w:sz="0" w:space="0" w:color="auto"/>
        <w:left w:val="none" w:sz="0" w:space="0" w:color="auto"/>
        <w:bottom w:val="none" w:sz="0" w:space="0" w:color="auto"/>
        <w:right w:val="none" w:sz="0" w:space="0" w:color="auto"/>
      </w:divBdr>
    </w:div>
    <w:div w:id="1734541866">
      <w:bodyDiv w:val="1"/>
      <w:marLeft w:val="0"/>
      <w:marRight w:val="0"/>
      <w:marTop w:val="0"/>
      <w:marBottom w:val="0"/>
      <w:divBdr>
        <w:top w:val="none" w:sz="0" w:space="0" w:color="auto"/>
        <w:left w:val="none" w:sz="0" w:space="0" w:color="auto"/>
        <w:bottom w:val="none" w:sz="0" w:space="0" w:color="auto"/>
        <w:right w:val="none" w:sz="0" w:space="0" w:color="auto"/>
      </w:divBdr>
    </w:div>
    <w:div w:id="1734543054">
      <w:bodyDiv w:val="1"/>
      <w:marLeft w:val="0"/>
      <w:marRight w:val="0"/>
      <w:marTop w:val="0"/>
      <w:marBottom w:val="0"/>
      <w:divBdr>
        <w:top w:val="none" w:sz="0" w:space="0" w:color="auto"/>
        <w:left w:val="none" w:sz="0" w:space="0" w:color="auto"/>
        <w:bottom w:val="none" w:sz="0" w:space="0" w:color="auto"/>
        <w:right w:val="none" w:sz="0" w:space="0" w:color="auto"/>
      </w:divBdr>
    </w:div>
    <w:div w:id="1734690954">
      <w:bodyDiv w:val="1"/>
      <w:marLeft w:val="0"/>
      <w:marRight w:val="0"/>
      <w:marTop w:val="0"/>
      <w:marBottom w:val="0"/>
      <w:divBdr>
        <w:top w:val="none" w:sz="0" w:space="0" w:color="auto"/>
        <w:left w:val="none" w:sz="0" w:space="0" w:color="auto"/>
        <w:bottom w:val="none" w:sz="0" w:space="0" w:color="auto"/>
        <w:right w:val="none" w:sz="0" w:space="0" w:color="auto"/>
      </w:divBdr>
    </w:div>
    <w:div w:id="1734691754">
      <w:bodyDiv w:val="1"/>
      <w:marLeft w:val="0"/>
      <w:marRight w:val="0"/>
      <w:marTop w:val="0"/>
      <w:marBottom w:val="0"/>
      <w:divBdr>
        <w:top w:val="none" w:sz="0" w:space="0" w:color="auto"/>
        <w:left w:val="none" w:sz="0" w:space="0" w:color="auto"/>
        <w:bottom w:val="none" w:sz="0" w:space="0" w:color="auto"/>
        <w:right w:val="none" w:sz="0" w:space="0" w:color="auto"/>
      </w:divBdr>
    </w:div>
    <w:div w:id="1734697206">
      <w:bodyDiv w:val="1"/>
      <w:marLeft w:val="0"/>
      <w:marRight w:val="0"/>
      <w:marTop w:val="0"/>
      <w:marBottom w:val="0"/>
      <w:divBdr>
        <w:top w:val="none" w:sz="0" w:space="0" w:color="auto"/>
        <w:left w:val="none" w:sz="0" w:space="0" w:color="auto"/>
        <w:bottom w:val="none" w:sz="0" w:space="0" w:color="auto"/>
        <w:right w:val="none" w:sz="0" w:space="0" w:color="auto"/>
      </w:divBdr>
    </w:div>
    <w:div w:id="1734741566">
      <w:bodyDiv w:val="1"/>
      <w:marLeft w:val="0"/>
      <w:marRight w:val="0"/>
      <w:marTop w:val="0"/>
      <w:marBottom w:val="0"/>
      <w:divBdr>
        <w:top w:val="none" w:sz="0" w:space="0" w:color="auto"/>
        <w:left w:val="none" w:sz="0" w:space="0" w:color="auto"/>
        <w:bottom w:val="none" w:sz="0" w:space="0" w:color="auto"/>
        <w:right w:val="none" w:sz="0" w:space="0" w:color="auto"/>
      </w:divBdr>
    </w:div>
    <w:div w:id="1734964381">
      <w:bodyDiv w:val="1"/>
      <w:marLeft w:val="0"/>
      <w:marRight w:val="0"/>
      <w:marTop w:val="0"/>
      <w:marBottom w:val="0"/>
      <w:divBdr>
        <w:top w:val="none" w:sz="0" w:space="0" w:color="auto"/>
        <w:left w:val="none" w:sz="0" w:space="0" w:color="auto"/>
        <w:bottom w:val="none" w:sz="0" w:space="0" w:color="auto"/>
        <w:right w:val="none" w:sz="0" w:space="0" w:color="auto"/>
      </w:divBdr>
    </w:div>
    <w:div w:id="1735272472">
      <w:bodyDiv w:val="1"/>
      <w:marLeft w:val="0"/>
      <w:marRight w:val="0"/>
      <w:marTop w:val="0"/>
      <w:marBottom w:val="0"/>
      <w:divBdr>
        <w:top w:val="none" w:sz="0" w:space="0" w:color="auto"/>
        <w:left w:val="none" w:sz="0" w:space="0" w:color="auto"/>
        <w:bottom w:val="none" w:sz="0" w:space="0" w:color="auto"/>
        <w:right w:val="none" w:sz="0" w:space="0" w:color="auto"/>
      </w:divBdr>
    </w:div>
    <w:div w:id="1735273271">
      <w:bodyDiv w:val="1"/>
      <w:marLeft w:val="0"/>
      <w:marRight w:val="0"/>
      <w:marTop w:val="0"/>
      <w:marBottom w:val="0"/>
      <w:divBdr>
        <w:top w:val="none" w:sz="0" w:space="0" w:color="auto"/>
        <w:left w:val="none" w:sz="0" w:space="0" w:color="auto"/>
        <w:bottom w:val="none" w:sz="0" w:space="0" w:color="auto"/>
        <w:right w:val="none" w:sz="0" w:space="0" w:color="auto"/>
      </w:divBdr>
    </w:div>
    <w:div w:id="1735546973">
      <w:bodyDiv w:val="1"/>
      <w:marLeft w:val="0"/>
      <w:marRight w:val="0"/>
      <w:marTop w:val="0"/>
      <w:marBottom w:val="0"/>
      <w:divBdr>
        <w:top w:val="none" w:sz="0" w:space="0" w:color="auto"/>
        <w:left w:val="none" w:sz="0" w:space="0" w:color="auto"/>
        <w:bottom w:val="none" w:sz="0" w:space="0" w:color="auto"/>
        <w:right w:val="none" w:sz="0" w:space="0" w:color="auto"/>
      </w:divBdr>
    </w:div>
    <w:div w:id="1735664676">
      <w:bodyDiv w:val="1"/>
      <w:marLeft w:val="0"/>
      <w:marRight w:val="0"/>
      <w:marTop w:val="0"/>
      <w:marBottom w:val="0"/>
      <w:divBdr>
        <w:top w:val="none" w:sz="0" w:space="0" w:color="auto"/>
        <w:left w:val="none" w:sz="0" w:space="0" w:color="auto"/>
        <w:bottom w:val="none" w:sz="0" w:space="0" w:color="auto"/>
        <w:right w:val="none" w:sz="0" w:space="0" w:color="auto"/>
      </w:divBdr>
    </w:div>
    <w:div w:id="1735736022">
      <w:bodyDiv w:val="1"/>
      <w:marLeft w:val="0"/>
      <w:marRight w:val="0"/>
      <w:marTop w:val="0"/>
      <w:marBottom w:val="0"/>
      <w:divBdr>
        <w:top w:val="none" w:sz="0" w:space="0" w:color="auto"/>
        <w:left w:val="none" w:sz="0" w:space="0" w:color="auto"/>
        <w:bottom w:val="none" w:sz="0" w:space="0" w:color="auto"/>
        <w:right w:val="none" w:sz="0" w:space="0" w:color="auto"/>
      </w:divBdr>
    </w:div>
    <w:div w:id="1736200157">
      <w:bodyDiv w:val="1"/>
      <w:marLeft w:val="0"/>
      <w:marRight w:val="0"/>
      <w:marTop w:val="0"/>
      <w:marBottom w:val="0"/>
      <w:divBdr>
        <w:top w:val="none" w:sz="0" w:space="0" w:color="auto"/>
        <w:left w:val="none" w:sz="0" w:space="0" w:color="auto"/>
        <w:bottom w:val="none" w:sz="0" w:space="0" w:color="auto"/>
        <w:right w:val="none" w:sz="0" w:space="0" w:color="auto"/>
      </w:divBdr>
    </w:div>
    <w:div w:id="1736200463">
      <w:bodyDiv w:val="1"/>
      <w:marLeft w:val="0"/>
      <w:marRight w:val="0"/>
      <w:marTop w:val="0"/>
      <w:marBottom w:val="0"/>
      <w:divBdr>
        <w:top w:val="none" w:sz="0" w:space="0" w:color="auto"/>
        <w:left w:val="none" w:sz="0" w:space="0" w:color="auto"/>
        <w:bottom w:val="none" w:sz="0" w:space="0" w:color="auto"/>
        <w:right w:val="none" w:sz="0" w:space="0" w:color="auto"/>
      </w:divBdr>
    </w:div>
    <w:div w:id="1736274330">
      <w:bodyDiv w:val="1"/>
      <w:marLeft w:val="0"/>
      <w:marRight w:val="0"/>
      <w:marTop w:val="0"/>
      <w:marBottom w:val="0"/>
      <w:divBdr>
        <w:top w:val="none" w:sz="0" w:space="0" w:color="auto"/>
        <w:left w:val="none" w:sz="0" w:space="0" w:color="auto"/>
        <w:bottom w:val="none" w:sz="0" w:space="0" w:color="auto"/>
        <w:right w:val="none" w:sz="0" w:space="0" w:color="auto"/>
      </w:divBdr>
    </w:div>
    <w:div w:id="1736315713">
      <w:bodyDiv w:val="1"/>
      <w:marLeft w:val="0"/>
      <w:marRight w:val="0"/>
      <w:marTop w:val="0"/>
      <w:marBottom w:val="0"/>
      <w:divBdr>
        <w:top w:val="none" w:sz="0" w:space="0" w:color="auto"/>
        <w:left w:val="none" w:sz="0" w:space="0" w:color="auto"/>
        <w:bottom w:val="none" w:sz="0" w:space="0" w:color="auto"/>
        <w:right w:val="none" w:sz="0" w:space="0" w:color="auto"/>
      </w:divBdr>
    </w:div>
    <w:div w:id="1736389941">
      <w:bodyDiv w:val="1"/>
      <w:marLeft w:val="0"/>
      <w:marRight w:val="0"/>
      <w:marTop w:val="0"/>
      <w:marBottom w:val="0"/>
      <w:divBdr>
        <w:top w:val="none" w:sz="0" w:space="0" w:color="auto"/>
        <w:left w:val="none" w:sz="0" w:space="0" w:color="auto"/>
        <w:bottom w:val="none" w:sz="0" w:space="0" w:color="auto"/>
        <w:right w:val="none" w:sz="0" w:space="0" w:color="auto"/>
      </w:divBdr>
    </w:div>
    <w:div w:id="1736464013">
      <w:bodyDiv w:val="1"/>
      <w:marLeft w:val="0"/>
      <w:marRight w:val="0"/>
      <w:marTop w:val="0"/>
      <w:marBottom w:val="0"/>
      <w:divBdr>
        <w:top w:val="none" w:sz="0" w:space="0" w:color="auto"/>
        <w:left w:val="none" w:sz="0" w:space="0" w:color="auto"/>
        <w:bottom w:val="none" w:sz="0" w:space="0" w:color="auto"/>
        <w:right w:val="none" w:sz="0" w:space="0" w:color="auto"/>
      </w:divBdr>
    </w:div>
    <w:div w:id="1736583348">
      <w:bodyDiv w:val="1"/>
      <w:marLeft w:val="0"/>
      <w:marRight w:val="0"/>
      <w:marTop w:val="0"/>
      <w:marBottom w:val="0"/>
      <w:divBdr>
        <w:top w:val="none" w:sz="0" w:space="0" w:color="auto"/>
        <w:left w:val="none" w:sz="0" w:space="0" w:color="auto"/>
        <w:bottom w:val="none" w:sz="0" w:space="0" w:color="auto"/>
        <w:right w:val="none" w:sz="0" w:space="0" w:color="auto"/>
      </w:divBdr>
    </w:div>
    <w:div w:id="1736588701">
      <w:bodyDiv w:val="1"/>
      <w:marLeft w:val="0"/>
      <w:marRight w:val="0"/>
      <w:marTop w:val="0"/>
      <w:marBottom w:val="0"/>
      <w:divBdr>
        <w:top w:val="none" w:sz="0" w:space="0" w:color="auto"/>
        <w:left w:val="none" w:sz="0" w:space="0" w:color="auto"/>
        <w:bottom w:val="none" w:sz="0" w:space="0" w:color="auto"/>
        <w:right w:val="none" w:sz="0" w:space="0" w:color="auto"/>
      </w:divBdr>
    </w:div>
    <w:div w:id="1736774591">
      <w:bodyDiv w:val="1"/>
      <w:marLeft w:val="0"/>
      <w:marRight w:val="0"/>
      <w:marTop w:val="0"/>
      <w:marBottom w:val="0"/>
      <w:divBdr>
        <w:top w:val="none" w:sz="0" w:space="0" w:color="auto"/>
        <w:left w:val="none" w:sz="0" w:space="0" w:color="auto"/>
        <w:bottom w:val="none" w:sz="0" w:space="0" w:color="auto"/>
        <w:right w:val="none" w:sz="0" w:space="0" w:color="auto"/>
      </w:divBdr>
    </w:div>
    <w:div w:id="1736774748">
      <w:bodyDiv w:val="1"/>
      <w:marLeft w:val="0"/>
      <w:marRight w:val="0"/>
      <w:marTop w:val="0"/>
      <w:marBottom w:val="0"/>
      <w:divBdr>
        <w:top w:val="none" w:sz="0" w:space="0" w:color="auto"/>
        <w:left w:val="none" w:sz="0" w:space="0" w:color="auto"/>
        <w:bottom w:val="none" w:sz="0" w:space="0" w:color="auto"/>
        <w:right w:val="none" w:sz="0" w:space="0" w:color="auto"/>
      </w:divBdr>
    </w:div>
    <w:div w:id="1736927490">
      <w:bodyDiv w:val="1"/>
      <w:marLeft w:val="0"/>
      <w:marRight w:val="0"/>
      <w:marTop w:val="0"/>
      <w:marBottom w:val="0"/>
      <w:divBdr>
        <w:top w:val="none" w:sz="0" w:space="0" w:color="auto"/>
        <w:left w:val="none" w:sz="0" w:space="0" w:color="auto"/>
        <w:bottom w:val="none" w:sz="0" w:space="0" w:color="auto"/>
        <w:right w:val="none" w:sz="0" w:space="0" w:color="auto"/>
      </w:divBdr>
    </w:div>
    <w:div w:id="1737240535">
      <w:bodyDiv w:val="1"/>
      <w:marLeft w:val="0"/>
      <w:marRight w:val="0"/>
      <w:marTop w:val="0"/>
      <w:marBottom w:val="0"/>
      <w:divBdr>
        <w:top w:val="none" w:sz="0" w:space="0" w:color="auto"/>
        <w:left w:val="none" w:sz="0" w:space="0" w:color="auto"/>
        <w:bottom w:val="none" w:sz="0" w:space="0" w:color="auto"/>
        <w:right w:val="none" w:sz="0" w:space="0" w:color="auto"/>
      </w:divBdr>
    </w:div>
    <w:div w:id="1737431668">
      <w:bodyDiv w:val="1"/>
      <w:marLeft w:val="0"/>
      <w:marRight w:val="0"/>
      <w:marTop w:val="0"/>
      <w:marBottom w:val="0"/>
      <w:divBdr>
        <w:top w:val="none" w:sz="0" w:space="0" w:color="auto"/>
        <w:left w:val="none" w:sz="0" w:space="0" w:color="auto"/>
        <w:bottom w:val="none" w:sz="0" w:space="0" w:color="auto"/>
        <w:right w:val="none" w:sz="0" w:space="0" w:color="auto"/>
      </w:divBdr>
    </w:div>
    <w:div w:id="1737513360">
      <w:bodyDiv w:val="1"/>
      <w:marLeft w:val="0"/>
      <w:marRight w:val="0"/>
      <w:marTop w:val="0"/>
      <w:marBottom w:val="0"/>
      <w:divBdr>
        <w:top w:val="none" w:sz="0" w:space="0" w:color="auto"/>
        <w:left w:val="none" w:sz="0" w:space="0" w:color="auto"/>
        <w:bottom w:val="none" w:sz="0" w:space="0" w:color="auto"/>
        <w:right w:val="none" w:sz="0" w:space="0" w:color="auto"/>
      </w:divBdr>
    </w:div>
    <w:div w:id="1737556153">
      <w:bodyDiv w:val="1"/>
      <w:marLeft w:val="0"/>
      <w:marRight w:val="0"/>
      <w:marTop w:val="0"/>
      <w:marBottom w:val="0"/>
      <w:divBdr>
        <w:top w:val="none" w:sz="0" w:space="0" w:color="auto"/>
        <w:left w:val="none" w:sz="0" w:space="0" w:color="auto"/>
        <w:bottom w:val="none" w:sz="0" w:space="0" w:color="auto"/>
        <w:right w:val="none" w:sz="0" w:space="0" w:color="auto"/>
      </w:divBdr>
    </w:div>
    <w:div w:id="1737584354">
      <w:bodyDiv w:val="1"/>
      <w:marLeft w:val="0"/>
      <w:marRight w:val="0"/>
      <w:marTop w:val="0"/>
      <w:marBottom w:val="0"/>
      <w:divBdr>
        <w:top w:val="none" w:sz="0" w:space="0" w:color="auto"/>
        <w:left w:val="none" w:sz="0" w:space="0" w:color="auto"/>
        <w:bottom w:val="none" w:sz="0" w:space="0" w:color="auto"/>
        <w:right w:val="none" w:sz="0" w:space="0" w:color="auto"/>
      </w:divBdr>
    </w:div>
    <w:div w:id="1737819535">
      <w:bodyDiv w:val="1"/>
      <w:marLeft w:val="0"/>
      <w:marRight w:val="0"/>
      <w:marTop w:val="0"/>
      <w:marBottom w:val="0"/>
      <w:divBdr>
        <w:top w:val="none" w:sz="0" w:space="0" w:color="auto"/>
        <w:left w:val="none" w:sz="0" w:space="0" w:color="auto"/>
        <w:bottom w:val="none" w:sz="0" w:space="0" w:color="auto"/>
        <w:right w:val="none" w:sz="0" w:space="0" w:color="auto"/>
      </w:divBdr>
    </w:div>
    <w:div w:id="1737967724">
      <w:bodyDiv w:val="1"/>
      <w:marLeft w:val="0"/>
      <w:marRight w:val="0"/>
      <w:marTop w:val="0"/>
      <w:marBottom w:val="0"/>
      <w:divBdr>
        <w:top w:val="none" w:sz="0" w:space="0" w:color="auto"/>
        <w:left w:val="none" w:sz="0" w:space="0" w:color="auto"/>
        <w:bottom w:val="none" w:sz="0" w:space="0" w:color="auto"/>
        <w:right w:val="none" w:sz="0" w:space="0" w:color="auto"/>
      </w:divBdr>
    </w:div>
    <w:div w:id="1738359752">
      <w:bodyDiv w:val="1"/>
      <w:marLeft w:val="0"/>
      <w:marRight w:val="0"/>
      <w:marTop w:val="0"/>
      <w:marBottom w:val="0"/>
      <w:divBdr>
        <w:top w:val="none" w:sz="0" w:space="0" w:color="auto"/>
        <w:left w:val="none" w:sz="0" w:space="0" w:color="auto"/>
        <w:bottom w:val="none" w:sz="0" w:space="0" w:color="auto"/>
        <w:right w:val="none" w:sz="0" w:space="0" w:color="auto"/>
      </w:divBdr>
    </w:div>
    <w:div w:id="1738479121">
      <w:bodyDiv w:val="1"/>
      <w:marLeft w:val="0"/>
      <w:marRight w:val="0"/>
      <w:marTop w:val="0"/>
      <w:marBottom w:val="0"/>
      <w:divBdr>
        <w:top w:val="none" w:sz="0" w:space="0" w:color="auto"/>
        <w:left w:val="none" w:sz="0" w:space="0" w:color="auto"/>
        <w:bottom w:val="none" w:sz="0" w:space="0" w:color="auto"/>
        <w:right w:val="none" w:sz="0" w:space="0" w:color="auto"/>
      </w:divBdr>
    </w:div>
    <w:div w:id="1738548732">
      <w:bodyDiv w:val="1"/>
      <w:marLeft w:val="0"/>
      <w:marRight w:val="0"/>
      <w:marTop w:val="0"/>
      <w:marBottom w:val="0"/>
      <w:divBdr>
        <w:top w:val="none" w:sz="0" w:space="0" w:color="auto"/>
        <w:left w:val="none" w:sz="0" w:space="0" w:color="auto"/>
        <w:bottom w:val="none" w:sz="0" w:space="0" w:color="auto"/>
        <w:right w:val="none" w:sz="0" w:space="0" w:color="auto"/>
      </w:divBdr>
    </w:div>
    <w:div w:id="1738899103">
      <w:bodyDiv w:val="1"/>
      <w:marLeft w:val="0"/>
      <w:marRight w:val="0"/>
      <w:marTop w:val="0"/>
      <w:marBottom w:val="0"/>
      <w:divBdr>
        <w:top w:val="none" w:sz="0" w:space="0" w:color="auto"/>
        <w:left w:val="none" w:sz="0" w:space="0" w:color="auto"/>
        <w:bottom w:val="none" w:sz="0" w:space="0" w:color="auto"/>
        <w:right w:val="none" w:sz="0" w:space="0" w:color="auto"/>
      </w:divBdr>
    </w:div>
    <w:div w:id="1739087549">
      <w:bodyDiv w:val="1"/>
      <w:marLeft w:val="0"/>
      <w:marRight w:val="0"/>
      <w:marTop w:val="0"/>
      <w:marBottom w:val="0"/>
      <w:divBdr>
        <w:top w:val="none" w:sz="0" w:space="0" w:color="auto"/>
        <w:left w:val="none" w:sz="0" w:space="0" w:color="auto"/>
        <w:bottom w:val="none" w:sz="0" w:space="0" w:color="auto"/>
        <w:right w:val="none" w:sz="0" w:space="0" w:color="auto"/>
      </w:divBdr>
    </w:div>
    <w:div w:id="1739093588">
      <w:bodyDiv w:val="1"/>
      <w:marLeft w:val="0"/>
      <w:marRight w:val="0"/>
      <w:marTop w:val="0"/>
      <w:marBottom w:val="0"/>
      <w:divBdr>
        <w:top w:val="none" w:sz="0" w:space="0" w:color="auto"/>
        <w:left w:val="none" w:sz="0" w:space="0" w:color="auto"/>
        <w:bottom w:val="none" w:sz="0" w:space="0" w:color="auto"/>
        <w:right w:val="none" w:sz="0" w:space="0" w:color="auto"/>
      </w:divBdr>
    </w:div>
    <w:div w:id="1739327282">
      <w:bodyDiv w:val="1"/>
      <w:marLeft w:val="0"/>
      <w:marRight w:val="0"/>
      <w:marTop w:val="0"/>
      <w:marBottom w:val="0"/>
      <w:divBdr>
        <w:top w:val="none" w:sz="0" w:space="0" w:color="auto"/>
        <w:left w:val="none" w:sz="0" w:space="0" w:color="auto"/>
        <w:bottom w:val="none" w:sz="0" w:space="0" w:color="auto"/>
        <w:right w:val="none" w:sz="0" w:space="0" w:color="auto"/>
      </w:divBdr>
    </w:div>
    <w:div w:id="1739328474">
      <w:bodyDiv w:val="1"/>
      <w:marLeft w:val="0"/>
      <w:marRight w:val="0"/>
      <w:marTop w:val="0"/>
      <w:marBottom w:val="0"/>
      <w:divBdr>
        <w:top w:val="none" w:sz="0" w:space="0" w:color="auto"/>
        <w:left w:val="none" w:sz="0" w:space="0" w:color="auto"/>
        <w:bottom w:val="none" w:sz="0" w:space="0" w:color="auto"/>
        <w:right w:val="none" w:sz="0" w:space="0" w:color="auto"/>
      </w:divBdr>
    </w:div>
    <w:div w:id="1739670875">
      <w:bodyDiv w:val="1"/>
      <w:marLeft w:val="0"/>
      <w:marRight w:val="0"/>
      <w:marTop w:val="0"/>
      <w:marBottom w:val="0"/>
      <w:divBdr>
        <w:top w:val="none" w:sz="0" w:space="0" w:color="auto"/>
        <w:left w:val="none" w:sz="0" w:space="0" w:color="auto"/>
        <w:bottom w:val="none" w:sz="0" w:space="0" w:color="auto"/>
        <w:right w:val="none" w:sz="0" w:space="0" w:color="auto"/>
      </w:divBdr>
    </w:div>
    <w:div w:id="1739739995">
      <w:bodyDiv w:val="1"/>
      <w:marLeft w:val="0"/>
      <w:marRight w:val="0"/>
      <w:marTop w:val="0"/>
      <w:marBottom w:val="0"/>
      <w:divBdr>
        <w:top w:val="none" w:sz="0" w:space="0" w:color="auto"/>
        <w:left w:val="none" w:sz="0" w:space="0" w:color="auto"/>
        <w:bottom w:val="none" w:sz="0" w:space="0" w:color="auto"/>
        <w:right w:val="none" w:sz="0" w:space="0" w:color="auto"/>
      </w:divBdr>
    </w:div>
    <w:div w:id="1739748627">
      <w:bodyDiv w:val="1"/>
      <w:marLeft w:val="0"/>
      <w:marRight w:val="0"/>
      <w:marTop w:val="0"/>
      <w:marBottom w:val="0"/>
      <w:divBdr>
        <w:top w:val="none" w:sz="0" w:space="0" w:color="auto"/>
        <w:left w:val="none" w:sz="0" w:space="0" w:color="auto"/>
        <w:bottom w:val="none" w:sz="0" w:space="0" w:color="auto"/>
        <w:right w:val="none" w:sz="0" w:space="0" w:color="auto"/>
      </w:divBdr>
    </w:div>
    <w:div w:id="1739787020">
      <w:bodyDiv w:val="1"/>
      <w:marLeft w:val="0"/>
      <w:marRight w:val="0"/>
      <w:marTop w:val="0"/>
      <w:marBottom w:val="0"/>
      <w:divBdr>
        <w:top w:val="none" w:sz="0" w:space="0" w:color="auto"/>
        <w:left w:val="none" w:sz="0" w:space="0" w:color="auto"/>
        <w:bottom w:val="none" w:sz="0" w:space="0" w:color="auto"/>
        <w:right w:val="none" w:sz="0" w:space="0" w:color="auto"/>
      </w:divBdr>
    </w:div>
    <w:div w:id="1739790843">
      <w:bodyDiv w:val="1"/>
      <w:marLeft w:val="0"/>
      <w:marRight w:val="0"/>
      <w:marTop w:val="0"/>
      <w:marBottom w:val="0"/>
      <w:divBdr>
        <w:top w:val="none" w:sz="0" w:space="0" w:color="auto"/>
        <w:left w:val="none" w:sz="0" w:space="0" w:color="auto"/>
        <w:bottom w:val="none" w:sz="0" w:space="0" w:color="auto"/>
        <w:right w:val="none" w:sz="0" w:space="0" w:color="auto"/>
      </w:divBdr>
    </w:div>
    <w:div w:id="1739815784">
      <w:bodyDiv w:val="1"/>
      <w:marLeft w:val="0"/>
      <w:marRight w:val="0"/>
      <w:marTop w:val="0"/>
      <w:marBottom w:val="0"/>
      <w:divBdr>
        <w:top w:val="none" w:sz="0" w:space="0" w:color="auto"/>
        <w:left w:val="none" w:sz="0" w:space="0" w:color="auto"/>
        <w:bottom w:val="none" w:sz="0" w:space="0" w:color="auto"/>
        <w:right w:val="none" w:sz="0" w:space="0" w:color="auto"/>
      </w:divBdr>
    </w:div>
    <w:div w:id="1739982178">
      <w:bodyDiv w:val="1"/>
      <w:marLeft w:val="0"/>
      <w:marRight w:val="0"/>
      <w:marTop w:val="0"/>
      <w:marBottom w:val="0"/>
      <w:divBdr>
        <w:top w:val="none" w:sz="0" w:space="0" w:color="auto"/>
        <w:left w:val="none" w:sz="0" w:space="0" w:color="auto"/>
        <w:bottom w:val="none" w:sz="0" w:space="0" w:color="auto"/>
        <w:right w:val="none" w:sz="0" w:space="0" w:color="auto"/>
      </w:divBdr>
    </w:div>
    <w:div w:id="1740328225">
      <w:bodyDiv w:val="1"/>
      <w:marLeft w:val="0"/>
      <w:marRight w:val="0"/>
      <w:marTop w:val="0"/>
      <w:marBottom w:val="0"/>
      <w:divBdr>
        <w:top w:val="none" w:sz="0" w:space="0" w:color="auto"/>
        <w:left w:val="none" w:sz="0" w:space="0" w:color="auto"/>
        <w:bottom w:val="none" w:sz="0" w:space="0" w:color="auto"/>
        <w:right w:val="none" w:sz="0" w:space="0" w:color="auto"/>
      </w:divBdr>
    </w:div>
    <w:div w:id="1740517416">
      <w:bodyDiv w:val="1"/>
      <w:marLeft w:val="0"/>
      <w:marRight w:val="0"/>
      <w:marTop w:val="0"/>
      <w:marBottom w:val="0"/>
      <w:divBdr>
        <w:top w:val="none" w:sz="0" w:space="0" w:color="auto"/>
        <w:left w:val="none" w:sz="0" w:space="0" w:color="auto"/>
        <w:bottom w:val="none" w:sz="0" w:space="0" w:color="auto"/>
        <w:right w:val="none" w:sz="0" w:space="0" w:color="auto"/>
      </w:divBdr>
    </w:div>
    <w:div w:id="1740788570">
      <w:bodyDiv w:val="1"/>
      <w:marLeft w:val="0"/>
      <w:marRight w:val="0"/>
      <w:marTop w:val="0"/>
      <w:marBottom w:val="0"/>
      <w:divBdr>
        <w:top w:val="none" w:sz="0" w:space="0" w:color="auto"/>
        <w:left w:val="none" w:sz="0" w:space="0" w:color="auto"/>
        <w:bottom w:val="none" w:sz="0" w:space="0" w:color="auto"/>
        <w:right w:val="none" w:sz="0" w:space="0" w:color="auto"/>
      </w:divBdr>
    </w:div>
    <w:div w:id="1740790655">
      <w:bodyDiv w:val="1"/>
      <w:marLeft w:val="0"/>
      <w:marRight w:val="0"/>
      <w:marTop w:val="0"/>
      <w:marBottom w:val="0"/>
      <w:divBdr>
        <w:top w:val="none" w:sz="0" w:space="0" w:color="auto"/>
        <w:left w:val="none" w:sz="0" w:space="0" w:color="auto"/>
        <w:bottom w:val="none" w:sz="0" w:space="0" w:color="auto"/>
        <w:right w:val="none" w:sz="0" w:space="0" w:color="auto"/>
      </w:divBdr>
    </w:div>
    <w:div w:id="1740862029">
      <w:bodyDiv w:val="1"/>
      <w:marLeft w:val="0"/>
      <w:marRight w:val="0"/>
      <w:marTop w:val="0"/>
      <w:marBottom w:val="0"/>
      <w:divBdr>
        <w:top w:val="none" w:sz="0" w:space="0" w:color="auto"/>
        <w:left w:val="none" w:sz="0" w:space="0" w:color="auto"/>
        <w:bottom w:val="none" w:sz="0" w:space="0" w:color="auto"/>
        <w:right w:val="none" w:sz="0" w:space="0" w:color="auto"/>
      </w:divBdr>
    </w:div>
    <w:div w:id="1740862261">
      <w:bodyDiv w:val="1"/>
      <w:marLeft w:val="0"/>
      <w:marRight w:val="0"/>
      <w:marTop w:val="0"/>
      <w:marBottom w:val="0"/>
      <w:divBdr>
        <w:top w:val="none" w:sz="0" w:space="0" w:color="auto"/>
        <w:left w:val="none" w:sz="0" w:space="0" w:color="auto"/>
        <w:bottom w:val="none" w:sz="0" w:space="0" w:color="auto"/>
        <w:right w:val="none" w:sz="0" w:space="0" w:color="auto"/>
      </w:divBdr>
    </w:div>
    <w:div w:id="1740900549">
      <w:bodyDiv w:val="1"/>
      <w:marLeft w:val="0"/>
      <w:marRight w:val="0"/>
      <w:marTop w:val="0"/>
      <w:marBottom w:val="0"/>
      <w:divBdr>
        <w:top w:val="none" w:sz="0" w:space="0" w:color="auto"/>
        <w:left w:val="none" w:sz="0" w:space="0" w:color="auto"/>
        <w:bottom w:val="none" w:sz="0" w:space="0" w:color="auto"/>
        <w:right w:val="none" w:sz="0" w:space="0" w:color="auto"/>
      </w:divBdr>
    </w:div>
    <w:div w:id="1740905936">
      <w:bodyDiv w:val="1"/>
      <w:marLeft w:val="0"/>
      <w:marRight w:val="0"/>
      <w:marTop w:val="0"/>
      <w:marBottom w:val="0"/>
      <w:divBdr>
        <w:top w:val="none" w:sz="0" w:space="0" w:color="auto"/>
        <w:left w:val="none" w:sz="0" w:space="0" w:color="auto"/>
        <w:bottom w:val="none" w:sz="0" w:space="0" w:color="auto"/>
        <w:right w:val="none" w:sz="0" w:space="0" w:color="auto"/>
      </w:divBdr>
    </w:div>
    <w:div w:id="1740977102">
      <w:bodyDiv w:val="1"/>
      <w:marLeft w:val="0"/>
      <w:marRight w:val="0"/>
      <w:marTop w:val="0"/>
      <w:marBottom w:val="0"/>
      <w:divBdr>
        <w:top w:val="none" w:sz="0" w:space="0" w:color="auto"/>
        <w:left w:val="none" w:sz="0" w:space="0" w:color="auto"/>
        <w:bottom w:val="none" w:sz="0" w:space="0" w:color="auto"/>
        <w:right w:val="none" w:sz="0" w:space="0" w:color="auto"/>
      </w:divBdr>
    </w:div>
    <w:div w:id="1740982759">
      <w:bodyDiv w:val="1"/>
      <w:marLeft w:val="0"/>
      <w:marRight w:val="0"/>
      <w:marTop w:val="0"/>
      <w:marBottom w:val="0"/>
      <w:divBdr>
        <w:top w:val="none" w:sz="0" w:space="0" w:color="auto"/>
        <w:left w:val="none" w:sz="0" w:space="0" w:color="auto"/>
        <w:bottom w:val="none" w:sz="0" w:space="0" w:color="auto"/>
        <w:right w:val="none" w:sz="0" w:space="0" w:color="auto"/>
      </w:divBdr>
    </w:div>
    <w:div w:id="1741126945">
      <w:bodyDiv w:val="1"/>
      <w:marLeft w:val="0"/>
      <w:marRight w:val="0"/>
      <w:marTop w:val="0"/>
      <w:marBottom w:val="0"/>
      <w:divBdr>
        <w:top w:val="none" w:sz="0" w:space="0" w:color="auto"/>
        <w:left w:val="none" w:sz="0" w:space="0" w:color="auto"/>
        <w:bottom w:val="none" w:sz="0" w:space="0" w:color="auto"/>
        <w:right w:val="none" w:sz="0" w:space="0" w:color="auto"/>
      </w:divBdr>
    </w:div>
    <w:div w:id="1741177494">
      <w:bodyDiv w:val="1"/>
      <w:marLeft w:val="0"/>
      <w:marRight w:val="0"/>
      <w:marTop w:val="0"/>
      <w:marBottom w:val="0"/>
      <w:divBdr>
        <w:top w:val="none" w:sz="0" w:space="0" w:color="auto"/>
        <w:left w:val="none" w:sz="0" w:space="0" w:color="auto"/>
        <w:bottom w:val="none" w:sz="0" w:space="0" w:color="auto"/>
        <w:right w:val="none" w:sz="0" w:space="0" w:color="auto"/>
      </w:divBdr>
      <w:divsChild>
        <w:div w:id="601113803">
          <w:marLeft w:val="0"/>
          <w:marRight w:val="0"/>
          <w:marTop w:val="0"/>
          <w:marBottom w:val="0"/>
          <w:divBdr>
            <w:top w:val="none" w:sz="0" w:space="0" w:color="auto"/>
            <w:left w:val="none" w:sz="0" w:space="0" w:color="auto"/>
            <w:bottom w:val="none" w:sz="0" w:space="0" w:color="auto"/>
            <w:right w:val="none" w:sz="0" w:space="0" w:color="auto"/>
          </w:divBdr>
        </w:div>
        <w:div w:id="874125435">
          <w:marLeft w:val="0"/>
          <w:marRight w:val="0"/>
          <w:marTop w:val="0"/>
          <w:marBottom w:val="0"/>
          <w:divBdr>
            <w:top w:val="none" w:sz="0" w:space="0" w:color="auto"/>
            <w:left w:val="none" w:sz="0" w:space="0" w:color="auto"/>
            <w:bottom w:val="none" w:sz="0" w:space="0" w:color="auto"/>
            <w:right w:val="none" w:sz="0" w:space="0" w:color="auto"/>
          </w:divBdr>
        </w:div>
        <w:div w:id="992029415">
          <w:marLeft w:val="0"/>
          <w:marRight w:val="0"/>
          <w:marTop w:val="0"/>
          <w:marBottom w:val="0"/>
          <w:divBdr>
            <w:top w:val="none" w:sz="0" w:space="0" w:color="auto"/>
            <w:left w:val="none" w:sz="0" w:space="0" w:color="auto"/>
            <w:bottom w:val="none" w:sz="0" w:space="0" w:color="auto"/>
            <w:right w:val="none" w:sz="0" w:space="0" w:color="auto"/>
          </w:divBdr>
        </w:div>
        <w:div w:id="1817187200">
          <w:marLeft w:val="0"/>
          <w:marRight w:val="0"/>
          <w:marTop w:val="0"/>
          <w:marBottom w:val="0"/>
          <w:divBdr>
            <w:top w:val="none" w:sz="0" w:space="0" w:color="auto"/>
            <w:left w:val="none" w:sz="0" w:space="0" w:color="auto"/>
            <w:bottom w:val="none" w:sz="0" w:space="0" w:color="auto"/>
            <w:right w:val="none" w:sz="0" w:space="0" w:color="auto"/>
          </w:divBdr>
        </w:div>
        <w:div w:id="2059357567">
          <w:marLeft w:val="0"/>
          <w:marRight w:val="0"/>
          <w:marTop w:val="0"/>
          <w:marBottom w:val="0"/>
          <w:divBdr>
            <w:top w:val="none" w:sz="0" w:space="0" w:color="auto"/>
            <w:left w:val="none" w:sz="0" w:space="0" w:color="auto"/>
            <w:bottom w:val="none" w:sz="0" w:space="0" w:color="auto"/>
            <w:right w:val="none" w:sz="0" w:space="0" w:color="auto"/>
          </w:divBdr>
        </w:div>
      </w:divsChild>
    </w:div>
    <w:div w:id="1741247391">
      <w:bodyDiv w:val="1"/>
      <w:marLeft w:val="0"/>
      <w:marRight w:val="0"/>
      <w:marTop w:val="0"/>
      <w:marBottom w:val="0"/>
      <w:divBdr>
        <w:top w:val="none" w:sz="0" w:space="0" w:color="auto"/>
        <w:left w:val="none" w:sz="0" w:space="0" w:color="auto"/>
        <w:bottom w:val="none" w:sz="0" w:space="0" w:color="auto"/>
        <w:right w:val="none" w:sz="0" w:space="0" w:color="auto"/>
      </w:divBdr>
    </w:div>
    <w:div w:id="1741365373">
      <w:bodyDiv w:val="1"/>
      <w:marLeft w:val="0"/>
      <w:marRight w:val="0"/>
      <w:marTop w:val="0"/>
      <w:marBottom w:val="0"/>
      <w:divBdr>
        <w:top w:val="none" w:sz="0" w:space="0" w:color="auto"/>
        <w:left w:val="none" w:sz="0" w:space="0" w:color="auto"/>
        <w:bottom w:val="none" w:sz="0" w:space="0" w:color="auto"/>
        <w:right w:val="none" w:sz="0" w:space="0" w:color="auto"/>
      </w:divBdr>
    </w:div>
    <w:div w:id="1741638790">
      <w:bodyDiv w:val="1"/>
      <w:marLeft w:val="0"/>
      <w:marRight w:val="0"/>
      <w:marTop w:val="0"/>
      <w:marBottom w:val="0"/>
      <w:divBdr>
        <w:top w:val="none" w:sz="0" w:space="0" w:color="auto"/>
        <w:left w:val="none" w:sz="0" w:space="0" w:color="auto"/>
        <w:bottom w:val="none" w:sz="0" w:space="0" w:color="auto"/>
        <w:right w:val="none" w:sz="0" w:space="0" w:color="auto"/>
      </w:divBdr>
    </w:div>
    <w:div w:id="1741750817">
      <w:bodyDiv w:val="1"/>
      <w:marLeft w:val="0"/>
      <w:marRight w:val="0"/>
      <w:marTop w:val="0"/>
      <w:marBottom w:val="0"/>
      <w:divBdr>
        <w:top w:val="none" w:sz="0" w:space="0" w:color="auto"/>
        <w:left w:val="none" w:sz="0" w:space="0" w:color="auto"/>
        <w:bottom w:val="none" w:sz="0" w:space="0" w:color="auto"/>
        <w:right w:val="none" w:sz="0" w:space="0" w:color="auto"/>
      </w:divBdr>
    </w:div>
    <w:div w:id="1741752629">
      <w:bodyDiv w:val="1"/>
      <w:marLeft w:val="0"/>
      <w:marRight w:val="0"/>
      <w:marTop w:val="0"/>
      <w:marBottom w:val="0"/>
      <w:divBdr>
        <w:top w:val="none" w:sz="0" w:space="0" w:color="auto"/>
        <w:left w:val="none" w:sz="0" w:space="0" w:color="auto"/>
        <w:bottom w:val="none" w:sz="0" w:space="0" w:color="auto"/>
        <w:right w:val="none" w:sz="0" w:space="0" w:color="auto"/>
      </w:divBdr>
    </w:div>
    <w:div w:id="1741827925">
      <w:bodyDiv w:val="1"/>
      <w:marLeft w:val="0"/>
      <w:marRight w:val="0"/>
      <w:marTop w:val="0"/>
      <w:marBottom w:val="0"/>
      <w:divBdr>
        <w:top w:val="none" w:sz="0" w:space="0" w:color="auto"/>
        <w:left w:val="none" w:sz="0" w:space="0" w:color="auto"/>
        <w:bottom w:val="none" w:sz="0" w:space="0" w:color="auto"/>
        <w:right w:val="none" w:sz="0" w:space="0" w:color="auto"/>
      </w:divBdr>
    </w:div>
    <w:div w:id="1741907778">
      <w:bodyDiv w:val="1"/>
      <w:marLeft w:val="0"/>
      <w:marRight w:val="0"/>
      <w:marTop w:val="0"/>
      <w:marBottom w:val="0"/>
      <w:divBdr>
        <w:top w:val="none" w:sz="0" w:space="0" w:color="auto"/>
        <w:left w:val="none" w:sz="0" w:space="0" w:color="auto"/>
        <w:bottom w:val="none" w:sz="0" w:space="0" w:color="auto"/>
        <w:right w:val="none" w:sz="0" w:space="0" w:color="auto"/>
      </w:divBdr>
    </w:div>
    <w:div w:id="1741978244">
      <w:bodyDiv w:val="1"/>
      <w:marLeft w:val="0"/>
      <w:marRight w:val="0"/>
      <w:marTop w:val="0"/>
      <w:marBottom w:val="0"/>
      <w:divBdr>
        <w:top w:val="none" w:sz="0" w:space="0" w:color="auto"/>
        <w:left w:val="none" w:sz="0" w:space="0" w:color="auto"/>
        <w:bottom w:val="none" w:sz="0" w:space="0" w:color="auto"/>
        <w:right w:val="none" w:sz="0" w:space="0" w:color="auto"/>
      </w:divBdr>
    </w:div>
    <w:div w:id="1742094473">
      <w:bodyDiv w:val="1"/>
      <w:marLeft w:val="0"/>
      <w:marRight w:val="0"/>
      <w:marTop w:val="0"/>
      <w:marBottom w:val="0"/>
      <w:divBdr>
        <w:top w:val="none" w:sz="0" w:space="0" w:color="auto"/>
        <w:left w:val="none" w:sz="0" w:space="0" w:color="auto"/>
        <w:bottom w:val="none" w:sz="0" w:space="0" w:color="auto"/>
        <w:right w:val="none" w:sz="0" w:space="0" w:color="auto"/>
      </w:divBdr>
    </w:div>
    <w:div w:id="1742095001">
      <w:bodyDiv w:val="1"/>
      <w:marLeft w:val="0"/>
      <w:marRight w:val="0"/>
      <w:marTop w:val="0"/>
      <w:marBottom w:val="0"/>
      <w:divBdr>
        <w:top w:val="none" w:sz="0" w:space="0" w:color="auto"/>
        <w:left w:val="none" w:sz="0" w:space="0" w:color="auto"/>
        <w:bottom w:val="none" w:sz="0" w:space="0" w:color="auto"/>
        <w:right w:val="none" w:sz="0" w:space="0" w:color="auto"/>
      </w:divBdr>
    </w:div>
    <w:div w:id="1742099419">
      <w:bodyDiv w:val="1"/>
      <w:marLeft w:val="0"/>
      <w:marRight w:val="0"/>
      <w:marTop w:val="0"/>
      <w:marBottom w:val="0"/>
      <w:divBdr>
        <w:top w:val="none" w:sz="0" w:space="0" w:color="auto"/>
        <w:left w:val="none" w:sz="0" w:space="0" w:color="auto"/>
        <w:bottom w:val="none" w:sz="0" w:space="0" w:color="auto"/>
        <w:right w:val="none" w:sz="0" w:space="0" w:color="auto"/>
      </w:divBdr>
    </w:div>
    <w:div w:id="1742144230">
      <w:bodyDiv w:val="1"/>
      <w:marLeft w:val="0"/>
      <w:marRight w:val="0"/>
      <w:marTop w:val="0"/>
      <w:marBottom w:val="0"/>
      <w:divBdr>
        <w:top w:val="none" w:sz="0" w:space="0" w:color="auto"/>
        <w:left w:val="none" w:sz="0" w:space="0" w:color="auto"/>
        <w:bottom w:val="none" w:sz="0" w:space="0" w:color="auto"/>
        <w:right w:val="none" w:sz="0" w:space="0" w:color="auto"/>
      </w:divBdr>
    </w:div>
    <w:div w:id="1742290789">
      <w:bodyDiv w:val="1"/>
      <w:marLeft w:val="0"/>
      <w:marRight w:val="0"/>
      <w:marTop w:val="0"/>
      <w:marBottom w:val="0"/>
      <w:divBdr>
        <w:top w:val="none" w:sz="0" w:space="0" w:color="auto"/>
        <w:left w:val="none" w:sz="0" w:space="0" w:color="auto"/>
        <w:bottom w:val="none" w:sz="0" w:space="0" w:color="auto"/>
        <w:right w:val="none" w:sz="0" w:space="0" w:color="auto"/>
      </w:divBdr>
    </w:div>
    <w:div w:id="1742485758">
      <w:bodyDiv w:val="1"/>
      <w:marLeft w:val="0"/>
      <w:marRight w:val="0"/>
      <w:marTop w:val="0"/>
      <w:marBottom w:val="0"/>
      <w:divBdr>
        <w:top w:val="none" w:sz="0" w:space="0" w:color="auto"/>
        <w:left w:val="none" w:sz="0" w:space="0" w:color="auto"/>
        <w:bottom w:val="none" w:sz="0" w:space="0" w:color="auto"/>
        <w:right w:val="none" w:sz="0" w:space="0" w:color="auto"/>
      </w:divBdr>
    </w:div>
    <w:div w:id="1743023115">
      <w:bodyDiv w:val="1"/>
      <w:marLeft w:val="0"/>
      <w:marRight w:val="0"/>
      <w:marTop w:val="0"/>
      <w:marBottom w:val="0"/>
      <w:divBdr>
        <w:top w:val="none" w:sz="0" w:space="0" w:color="auto"/>
        <w:left w:val="none" w:sz="0" w:space="0" w:color="auto"/>
        <w:bottom w:val="none" w:sz="0" w:space="0" w:color="auto"/>
        <w:right w:val="none" w:sz="0" w:space="0" w:color="auto"/>
      </w:divBdr>
    </w:div>
    <w:div w:id="1743213006">
      <w:bodyDiv w:val="1"/>
      <w:marLeft w:val="0"/>
      <w:marRight w:val="0"/>
      <w:marTop w:val="0"/>
      <w:marBottom w:val="0"/>
      <w:divBdr>
        <w:top w:val="none" w:sz="0" w:space="0" w:color="auto"/>
        <w:left w:val="none" w:sz="0" w:space="0" w:color="auto"/>
        <w:bottom w:val="none" w:sz="0" w:space="0" w:color="auto"/>
        <w:right w:val="none" w:sz="0" w:space="0" w:color="auto"/>
      </w:divBdr>
    </w:div>
    <w:div w:id="1743214093">
      <w:bodyDiv w:val="1"/>
      <w:marLeft w:val="0"/>
      <w:marRight w:val="0"/>
      <w:marTop w:val="0"/>
      <w:marBottom w:val="0"/>
      <w:divBdr>
        <w:top w:val="none" w:sz="0" w:space="0" w:color="auto"/>
        <w:left w:val="none" w:sz="0" w:space="0" w:color="auto"/>
        <w:bottom w:val="none" w:sz="0" w:space="0" w:color="auto"/>
        <w:right w:val="none" w:sz="0" w:space="0" w:color="auto"/>
      </w:divBdr>
    </w:div>
    <w:div w:id="1743215456">
      <w:bodyDiv w:val="1"/>
      <w:marLeft w:val="0"/>
      <w:marRight w:val="0"/>
      <w:marTop w:val="0"/>
      <w:marBottom w:val="0"/>
      <w:divBdr>
        <w:top w:val="none" w:sz="0" w:space="0" w:color="auto"/>
        <w:left w:val="none" w:sz="0" w:space="0" w:color="auto"/>
        <w:bottom w:val="none" w:sz="0" w:space="0" w:color="auto"/>
        <w:right w:val="none" w:sz="0" w:space="0" w:color="auto"/>
      </w:divBdr>
    </w:div>
    <w:div w:id="1743288710">
      <w:bodyDiv w:val="1"/>
      <w:marLeft w:val="0"/>
      <w:marRight w:val="0"/>
      <w:marTop w:val="0"/>
      <w:marBottom w:val="0"/>
      <w:divBdr>
        <w:top w:val="none" w:sz="0" w:space="0" w:color="auto"/>
        <w:left w:val="none" w:sz="0" w:space="0" w:color="auto"/>
        <w:bottom w:val="none" w:sz="0" w:space="0" w:color="auto"/>
        <w:right w:val="none" w:sz="0" w:space="0" w:color="auto"/>
      </w:divBdr>
    </w:div>
    <w:div w:id="1743330064">
      <w:bodyDiv w:val="1"/>
      <w:marLeft w:val="0"/>
      <w:marRight w:val="0"/>
      <w:marTop w:val="0"/>
      <w:marBottom w:val="0"/>
      <w:divBdr>
        <w:top w:val="none" w:sz="0" w:space="0" w:color="auto"/>
        <w:left w:val="none" w:sz="0" w:space="0" w:color="auto"/>
        <w:bottom w:val="none" w:sz="0" w:space="0" w:color="auto"/>
        <w:right w:val="none" w:sz="0" w:space="0" w:color="auto"/>
      </w:divBdr>
    </w:div>
    <w:div w:id="1743330170">
      <w:bodyDiv w:val="1"/>
      <w:marLeft w:val="0"/>
      <w:marRight w:val="0"/>
      <w:marTop w:val="0"/>
      <w:marBottom w:val="0"/>
      <w:divBdr>
        <w:top w:val="none" w:sz="0" w:space="0" w:color="auto"/>
        <w:left w:val="none" w:sz="0" w:space="0" w:color="auto"/>
        <w:bottom w:val="none" w:sz="0" w:space="0" w:color="auto"/>
        <w:right w:val="none" w:sz="0" w:space="0" w:color="auto"/>
      </w:divBdr>
    </w:div>
    <w:div w:id="1743334714">
      <w:bodyDiv w:val="1"/>
      <w:marLeft w:val="0"/>
      <w:marRight w:val="0"/>
      <w:marTop w:val="0"/>
      <w:marBottom w:val="0"/>
      <w:divBdr>
        <w:top w:val="none" w:sz="0" w:space="0" w:color="auto"/>
        <w:left w:val="none" w:sz="0" w:space="0" w:color="auto"/>
        <w:bottom w:val="none" w:sz="0" w:space="0" w:color="auto"/>
        <w:right w:val="none" w:sz="0" w:space="0" w:color="auto"/>
      </w:divBdr>
    </w:div>
    <w:div w:id="1743454431">
      <w:bodyDiv w:val="1"/>
      <w:marLeft w:val="0"/>
      <w:marRight w:val="0"/>
      <w:marTop w:val="0"/>
      <w:marBottom w:val="0"/>
      <w:divBdr>
        <w:top w:val="none" w:sz="0" w:space="0" w:color="auto"/>
        <w:left w:val="none" w:sz="0" w:space="0" w:color="auto"/>
        <w:bottom w:val="none" w:sz="0" w:space="0" w:color="auto"/>
        <w:right w:val="none" w:sz="0" w:space="0" w:color="auto"/>
      </w:divBdr>
    </w:div>
    <w:div w:id="1743481442">
      <w:bodyDiv w:val="1"/>
      <w:marLeft w:val="0"/>
      <w:marRight w:val="0"/>
      <w:marTop w:val="0"/>
      <w:marBottom w:val="0"/>
      <w:divBdr>
        <w:top w:val="none" w:sz="0" w:space="0" w:color="auto"/>
        <w:left w:val="none" w:sz="0" w:space="0" w:color="auto"/>
        <w:bottom w:val="none" w:sz="0" w:space="0" w:color="auto"/>
        <w:right w:val="none" w:sz="0" w:space="0" w:color="auto"/>
      </w:divBdr>
    </w:div>
    <w:div w:id="1743486651">
      <w:bodyDiv w:val="1"/>
      <w:marLeft w:val="0"/>
      <w:marRight w:val="0"/>
      <w:marTop w:val="0"/>
      <w:marBottom w:val="0"/>
      <w:divBdr>
        <w:top w:val="none" w:sz="0" w:space="0" w:color="auto"/>
        <w:left w:val="none" w:sz="0" w:space="0" w:color="auto"/>
        <w:bottom w:val="none" w:sz="0" w:space="0" w:color="auto"/>
        <w:right w:val="none" w:sz="0" w:space="0" w:color="auto"/>
      </w:divBdr>
    </w:div>
    <w:div w:id="1743522937">
      <w:bodyDiv w:val="1"/>
      <w:marLeft w:val="0"/>
      <w:marRight w:val="0"/>
      <w:marTop w:val="0"/>
      <w:marBottom w:val="0"/>
      <w:divBdr>
        <w:top w:val="none" w:sz="0" w:space="0" w:color="auto"/>
        <w:left w:val="none" w:sz="0" w:space="0" w:color="auto"/>
        <w:bottom w:val="none" w:sz="0" w:space="0" w:color="auto"/>
        <w:right w:val="none" w:sz="0" w:space="0" w:color="auto"/>
      </w:divBdr>
    </w:div>
    <w:div w:id="1743601091">
      <w:bodyDiv w:val="1"/>
      <w:marLeft w:val="0"/>
      <w:marRight w:val="0"/>
      <w:marTop w:val="0"/>
      <w:marBottom w:val="0"/>
      <w:divBdr>
        <w:top w:val="none" w:sz="0" w:space="0" w:color="auto"/>
        <w:left w:val="none" w:sz="0" w:space="0" w:color="auto"/>
        <w:bottom w:val="none" w:sz="0" w:space="0" w:color="auto"/>
        <w:right w:val="none" w:sz="0" w:space="0" w:color="auto"/>
      </w:divBdr>
    </w:div>
    <w:div w:id="1743789707">
      <w:bodyDiv w:val="1"/>
      <w:marLeft w:val="0"/>
      <w:marRight w:val="0"/>
      <w:marTop w:val="0"/>
      <w:marBottom w:val="0"/>
      <w:divBdr>
        <w:top w:val="none" w:sz="0" w:space="0" w:color="auto"/>
        <w:left w:val="none" w:sz="0" w:space="0" w:color="auto"/>
        <w:bottom w:val="none" w:sz="0" w:space="0" w:color="auto"/>
        <w:right w:val="none" w:sz="0" w:space="0" w:color="auto"/>
      </w:divBdr>
    </w:div>
    <w:div w:id="1743797967">
      <w:bodyDiv w:val="1"/>
      <w:marLeft w:val="0"/>
      <w:marRight w:val="0"/>
      <w:marTop w:val="0"/>
      <w:marBottom w:val="0"/>
      <w:divBdr>
        <w:top w:val="none" w:sz="0" w:space="0" w:color="auto"/>
        <w:left w:val="none" w:sz="0" w:space="0" w:color="auto"/>
        <w:bottom w:val="none" w:sz="0" w:space="0" w:color="auto"/>
        <w:right w:val="none" w:sz="0" w:space="0" w:color="auto"/>
      </w:divBdr>
    </w:div>
    <w:div w:id="1743915853">
      <w:bodyDiv w:val="1"/>
      <w:marLeft w:val="0"/>
      <w:marRight w:val="0"/>
      <w:marTop w:val="0"/>
      <w:marBottom w:val="0"/>
      <w:divBdr>
        <w:top w:val="none" w:sz="0" w:space="0" w:color="auto"/>
        <w:left w:val="none" w:sz="0" w:space="0" w:color="auto"/>
        <w:bottom w:val="none" w:sz="0" w:space="0" w:color="auto"/>
        <w:right w:val="none" w:sz="0" w:space="0" w:color="auto"/>
      </w:divBdr>
    </w:div>
    <w:div w:id="1743940092">
      <w:bodyDiv w:val="1"/>
      <w:marLeft w:val="0"/>
      <w:marRight w:val="0"/>
      <w:marTop w:val="0"/>
      <w:marBottom w:val="0"/>
      <w:divBdr>
        <w:top w:val="none" w:sz="0" w:space="0" w:color="auto"/>
        <w:left w:val="none" w:sz="0" w:space="0" w:color="auto"/>
        <w:bottom w:val="none" w:sz="0" w:space="0" w:color="auto"/>
        <w:right w:val="none" w:sz="0" w:space="0" w:color="auto"/>
      </w:divBdr>
    </w:div>
    <w:div w:id="1744404272">
      <w:bodyDiv w:val="1"/>
      <w:marLeft w:val="0"/>
      <w:marRight w:val="0"/>
      <w:marTop w:val="0"/>
      <w:marBottom w:val="0"/>
      <w:divBdr>
        <w:top w:val="none" w:sz="0" w:space="0" w:color="auto"/>
        <w:left w:val="none" w:sz="0" w:space="0" w:color="auto"/>
        <w:bottom w:val="none" w:sz="0" w:space="0" w:color="auto"/>
        <w:right w:val="none" w:sz="0" w:space="0" w:color="auto"/>
      </w:divBdr>
    </w:div>
    <w:div w:id="1744450893">
      <w:bodyDiv w:val="1"/>
      <w:marLeft w:val="0"/>
      <w:marRight w:val="0"/>
      <w:marTop w:val="0"/>
      <w:marBottom w:val="0"/>
      <w:divBdr>
        <w:top w:val="none" w:sz="0" w:space="0" w:color="auto"/>
        <w:left w:val="none" w:sz="0" w:space="0" w:color="auto"/>
        <w:bottom w:val="none" w:sz="0" w:space="0" w:color="auto"/>
        <w:right w:val="none" w:sz="0" w:space="0" w:color="auto"/>
      </w:divBdr>
    </w:div>
    <w:div w:id="1744451908">
      <w:bodyDiv w:val="1"/>
      <w:marLeft w:val="0"/>
      <w:marRight w:val="0"/>
      <w:marTop w:val="0"/>
      <w:marBottom w:val="0"/>
      <w:divBdr>
        <w:top w:val="none" w:sz="0" w:space="0" w:color="auto"/>
        <w:left w:val="none" w:sz="0" w:space="0" w:color="auto"/>
        <w:bottom w:val="none" w:sz="0" w:space="0" w:color="auto"/>
        <w:right w:val="none" w:sz="0" w:space="0" w:color="auto"/>
      </w:divBdr>
    </w:div>
    <w:div w:id="1744831070">
      <w:bodyDiv w:val="1"/>
      <w:marLeft w:val="0"/>
      <w:marRight w:val="0"/>
      <w:marTop w:val="0"/>
      <w:marBottom w:val="0"/>
      <w:divBdr>
        <w:top w:val="none" w:sz="0" w:space="0" w:color="auto"/>
        <w:left w:val="none" w:sz="0" w:space="0" w:color="auto"/>
        <w:bottom w:val="none" w:sz="0" w:space="0" w:color="auto"/>
        <w:right w:val="none" w:sz="0" w:space="0" w:color="auto"/>
      </w:divBdr>
    </w:div>
    <w:div w:id="1744834214">
      <w:bodyDiv w:val="1"/>
      <w:marLeft w:val="0"/>
      <w:marRight w:val="0"/>
      <w:marTop w:val="0"/>
      <w:marBottom w:val="0"/>
      <w:divBdr>
        <w:top w:val="none" w:sz="0" w:space="0" w:color="auto"/>
        <w:left w:val="none" w:sz="0" w:space="0" w:color="auto"/>
        <w:bottom w:val="none" w:sz="0" w:space="0" w:color="auto"/>
        <w:right w:val="none" w:sz="0" w:space="0" w:color="auto"/>
      </w:divBdr>
    </w:div>
    <w:div w:id="1744837931">
      <w:bodyDiv w:val="1"/>
      <w:marLeft w:val="0"/>
      <w:marRight w:val="0"/>
      <w:marTop w:val="0"/>
      <w:marBottom w:val="0"/>
      <w:divBdr>
        <w:top w:val="none" w:sz="0" w:space="0" w:color="auto"/>
        <w:left w:val="none" w:sz="0" w:space="0" w:color="auto"/>
        <w:bottom w:val="none" w:sz="0" w:space="0" w:color="auto"/>
        <w:right w:val="none" w:sz="0" w:space="0" w:color="auto"/>
      </w:divBdr>
    </w:div>
    <w:div w:id="1744838450">
      <w:bodyDiv w:val="1"/>
      <w:marLeft w:val="0"/>
      <w:marRight w:val="0"/>
      <w:marTop w:val="0"/>
      <w:marBottom w:val="0"/>
      <w:divBdr>
        <w:top w:val="none" w:sz="0" w:space="0" w:color="auto"/>
        <w:left w:val="none" w:sz="0" w:space="0" w:color="auto"/>
        <w:bottom w:val="none" w:sz="0" w:space="0" w:color="auto"/>
        <w:right w:val="none" w:sz="0" w:space="0" w:color="auto"/>
      </w:divBdr>
    </w:div>
    <w:div w:id="1744986255">
      <w:bodyDiv w:val="1"/>
      <w:marLeft w:val="0"/>
      <w:marRight w:val="0"/>
      <w:marTop w:val="0"/>
      <w:marBottom w:val="0"/>
      <w:divBdr>
        <w:top w:val="none" w:sz="0" w:space="0" w:color="auto"/>
        <w:left w:val="none" w:sz="0" w:space="0" w:color="auto"/>
        <w:bottom w:val="none" w:sz="0" w:space="0" w:color="auto"/>
        <w:right w:val="none" w:sz="0" w:space="0" w:color="auto"/>
      </w:divBdr>
    </w:div>
    <w:div w:id="1745226541">
      <w:bodyDiv w:val="1"/>
      <w:marLeft w:val="0"/>
      <w:marRight w:val="0"/>
      <w:marTop w:val="0"/>
      <w:marBottom w:val="0"/>
      <w:divBdr>
        <w:top w:val="none" w:sz="0" w:space="0" w:color="auto"/>
        <w:left w:val="none" w:sz="0" w:space="0" w:color="auto"/>
        <w:bottom w:val="none" w:sz="0" w:space="0" w:color="auto"/>
        <w:right w:val="none" w:sz="0" w:space="0" w:color="auto"/>
      </w:divBdr>
    </w:div>
    <w:div w:id="1745755859">
      <w:bodyDiv w:val="1"/>
      <w:marLeft w:val="0"/>
      <w:marRight w:val="0"/>
      <w:marTop w:val="0"/>
      <w:marBottom w:val="0"/>
      <w:divBdr>
        <w:top w:val="none" w:sz="0" w:space="0" w:color="auto"/>
        <w:left w:val="none" w:sz="0" w:space="0" w:color="auto"/>
        <w:bottom w:val="none" w:sz="0" w:space="0" w:color="auto"/>
        <w:right w:val="none" w:sz="0" w:space="0" w:color="auto"/>
      </w:divBdr>
    </w:div>
    <w:div w:id="1745879560">
      <w:bodyDiv w:val="1"/>
      <w:marLeft w:val="0"/>
      <w:marRight w:val="0"/>
      <w:marTop w:val="0"/>
      <w:marBottom w:val="0"/>
      <w:divBdr>
        <w:top w:val="none" w:sz="0" w:space="0" w:color="auto"/>
        <w:left w:val="none" w:sz="0" w:space="0" w:color="auto"/>
        <w:bottom w:val="none" w:sz="0" w:space="0" w:color="auto"/>
        <w:right w:val="none" w:sz="0" w:space="0" w:color="auto"/>
      </w:divBdr>
    </w:div>
    <w:div w:id="1746075882">
      <w:bodyDiv w:val="1"/>
      <w:marLeft w:val="0"/>
      <w:marRight w:val="0"/>
      <w:marTop w:val="0"/>
      <w:marBottom w:val="0"/>
      <w:divBdr>
        <w:top w:val="none" w:sz="0" w:space="0" w:color="auto"/>
        <w:left w:val="none" w:sz="0" w:space="0" w:color="auto"/>
        <w:bottom w:val="none" w:sz="0" w:space="0" w:color="auto"/>
        <w:right w:val="none" w:sz="0" w:space="0" w:color="auto"/>
      </w:divBdr>
    </w:div>
    <w:div w:id="1746101679">
      <w:bodyDiv w:val="1"/>
      <w:marLeft w:val="0"/>
      <w:marRight w:val="0"/>
      <w:marTop w:val="0"/>
      <w:marBottom w:val="0"/>
      <w:divBdr>
        <w:top w:val="none" w:sz="0" w:space="0" w:color="auto"/>
        <w:left w:val="none" w:sz="0" w:space="0" w:color="auto"/>
        <w:bottom w:val="none" w:sz="0" w:space="0" w:color="auto"/>
        <w:right w:val="none" w:sz="0" w:space="0" w:color="auto"/>
      </w:divBdr>
    </w:div>
    <w:div w:id="1746103292">
      <w:bodyDiv w:val="1"/>
      <w:marLeft w:val="0"/>
      <w:marRight w:val="0"/>
      <w:marTop w:val="0"/>
      <w:marBottom w:val="0"/>
      <w:divBdr>
        <w:top w:val="none" w:sz="0" w:space="0" w:color="auto"/>
        <w:left w:val="none" w:sz="0" w:space="0" w:color="auto"/>
        <w:bottom w:val="none" w:sz="0" w:space="0" w:color="auto"/>
        <w:right w:val="none" w:sz="0" w:space="0" w:color="auto"/>
      </w:divBdr>
    </w:div>
    <w:div w:id="1746107414">
      <w:bodyDiv w:val="1"/>
      <w:marLeft w:val="0"/>
      <w:marRight w:val="0"/>
      <w:marTop w:val="0"/>
      <w:marBottom w:val="0"/>
      <w:divBdr>
        <w:top w:val="none" w:sz="0" w:space="0" w:color="auto"/>
        <w:left w:val="none" w:sz="0" w:space="0" w:color="auto"/>
        <w:bottom w:val="none" w:sz="0" w:space="0" w:color="auto"/>
        <w:right w:val="none" w:sz="0" w:space="0" w:color="auto"/>
      </w:divBdr>
    </w:div>
    <w:div w:id="1746145868">
      <w:bodyDiv w:val="1"/>
      <w:marLeft w:val="0"/>
      <w:marRight w:val="0"/>
      <w:marTop w:val="0"/>
      <w:marBottom w:val="0"/>
      <w:divBdr>
        <w:top w:val="none" w:sz="0" w:space="0" w:color="auto"/>
        <w:left w:val="none" w:sz="0" w:space="0" w:color="auto"/>
        <w:bottom w:val="none" w:sz="0" w:space="0" w:color="auto"/>
        <w:right w:val="none" w:sz="0" w:space="0" w:color="auto"/>
      </w:divBdr>
    </w:div>
    <w:div w:id="1746298179">
      <w:bodyDiv w:val="1"/>
      <w:marLeft w:val="0"/>
      <w:marRight w:val="0"/>
      <w:marTop w:val="0"/>
      <w:marBottom w:val="0"/>
      <w:divBdr>
        <w:top w:val="none" w:sz="0" w:space="0" w:color="auto"/>
        <w:left w:val="none" w:sz="0" w:space="0" w:color="auto"/>
        <w:bottom w:val="none" w:sz="0" w:space="0" w:color="auto"/>
        <w:right w:val="none" w:sz="0" w:space="0" w:color="auto"/>
      </w:divBdr>
    </w:div>
    <w:div w:id="1746603677">
      <w:bodyDiv w:val="1"/>
      <w:marLeft w:val="0"/>
      <w:marRight w:val="0"/>
      <w:marTop w:val="0"/>
      <w:marBottom w:val="0"/>
      <w:divBdr>
        <w:top w:val="none" w:sz="0" w:space="0" w:color="auto"/>
        <w:left w:val="none" w:sz="0" w:space="0" w:color="auto"/>
        <w:bottom w:val="none" w:sz="0" w:space="0" w:color="auto"/>
        <w:right w:val="none" w:sz="0" w:space="0" w:color="auto"/>
      </w:divBdr>
    </w:div>
    <w:div w:id="1746758365">
      <w:bodyDiv w:val="1"/>
      <w:marLeft w:val="0"/>
      <w:marRight w:val="0"/>
      <w:marTop w:val="0"/>
      <w:marBottom w:val="0"/>
      <w:divBdr>
        <w:top w:val="none" w:sz="0" w:space="0" w:color="auto"/>
        <w:left w:val="none" w:sz="0" w:space="0" w:color="auto"/>
        <w:bottom w:val="none" w:sz="0" w:space="0" w:color="auto"/>
        <w:right w:val="none" w:sz="0" w:space="0" w:color="auto"/>
      </w:divBdr>
    </w:div>
    <w:div w:id="1746873656">
      <w:bodyDiv w:val="1"/>
      <w:marLeft w:val="0"/>
      <w:marRight w:val="0"/>
      <w:marTop w:val="0"/>
      <w:marBottom w:val="0"/>
      <w:divBdr>
        <w:top w:val="none" w:sz="0" w:space="0" w:color="auto"/>
        <w:left w:val="none" w:sz="0" w:space="0" w:color="auto"/>
        <w:bottom w:val="none" w:sz="0" w:space="0" w:color="auto"/>
        <w:right w:val="none" w:sz="0" w:space="0" w:color="auto"/>
      </w:divBdr>
    </w:div>
    <w:div w:id="1746956613">
      <w:bodyDiv w:val="1"/>
      <w:marLeft w:val="0"/>
      <w:marRight w:val="0"/>
      <w:marTop w:val="0"/>
      <w:marBottom w:val="0"/>
      <w:divBdr>
        <w:top w:val="none" w:sz="0" w:space="0" w:color="auto"/>
        <w:left w:val="none" w:sz="0" w:space="0" w:color="auto"/>
        <w:bottom w:val="none" w:sz="0" w:space="0" w:color="auto"/>
        <w:right w:val="none" w:sz="0" w:space="0" w:color="auto"/>
      </w:divBdr>
    </w:div>
    <w:div w:id="1746998400">
      <w:bodyDiv w:val="1"/>
      <w:marLeft w:val="0"/>
      <w:marRight w:val="0"/>
      <w:marTop w:val="0"/>
      <w:marBottom w:val="0"/>
      <w:divBdr>
        <w:top w:val="none" w:sz="0" w:space="0" w:color="auto"/>
        <w:left w:val="none" w:sz="0" w:space="0" w:color="auto"/>
        <w:bottom w:val="none" w:sz="0" w:space="0" w:color="auto"/>
        <w:right w:val="none" w:sz="0" w:space="0" w:color="auto"/>
      </w:divBdr>
    </w:div>
    <w:div w:id="1747150563">
      <w:bodyDiv w:val="1"/>
      <w:marLeft w:val="0"/>
      <w:marRight w:val="0"/>
      <w:marTop w:val="0"/>
      <w:marBottom w:val="0"/>
      <w:divBdr>
        <w:top w:val="none" w:sz="0" w:space="0" w:color="auto"/>
        <w:left w:val="none" w:sz="0" w:space="0" w:color="auto"/>
        <w:bottom w:val="none" w:sz="0" w:space="0" w:color="auto"/>
        <w:right w:val="none" w:sz="0" w:space="0" w:color="auto"/>
      </w:divBdr>
    </w:div>
    <w:div w:id="1747216516">
      <w:bodyDiv w:val="1"/>
      <w:marLeft w:val="0"/>
      <w:marRight w:val="0"/>
      <w:marTop w:val="0"/>
      <w:marBottom w:val="0"/>
      <w:divBdr>
        <w:top w:val="none" w:sz="0" w:space="0" w:color="auto"/>
        <w:left w:val="none" w:sz="0" w:space="0" w:color="auto"/>
        <w:bottom w:val="none" w:sz="0" w:space="0" w:color="auto"/>
        <w:right w:val="none" w:sz="0" w:space="0" w:color="auto"/>
      </w:divBdr>
    </w:div>
    <w:div w:id="1747414738">
      <w:bodyDiv w:val="1"/>
      <w:marLeft w:val="0"/>
      <w:marRight w:val="0"/>
      <w:marTop w:val="0"/>
      <w:marBottom w:val="0"/>
      <w:divBdr>
        <w:top w:val="none" w:sz="0" w:space="0" w:color="auto"/>
        <w:left w:val="none" w:sz="0" w:space="0" w:color="auto"/>
        <w:bottom w:val="none" w:sz="0" w:space="0" w:color="auto"/>
        <w:right w:val="none" w:sz="0" w:space="0" w:color="auto"/>
      </w:divBdr>
    </w:div>
    <w:div w:id="1747452298">
      <w:bodyDiv w:val="1"/>
      <w:marLeft w:val="0"/>
      <w:marRight w:val="0"/>
      <w:marTop w:val="0"/>
      <w:marBottom w:val="0"/>
      <w:divBdr>
        <w:top w:val="none" w:sz="0" w:space="0" w:color="auto"/>
        <w:left w:val="none" w:sz="0" w:space="0" w:color="auto"/>
        <w:bottom w:val="none" w:sz="0" w:space="0" w:color="auto"/>
        <w:right w:val="none" w:sz="0" w:space="0" w:color="auto"/>
      </w:divBdr>
    </w:div>
    <w:div w:id="1747455954">
      <w:bodyDiv w:val="1"/>
      <w:marLeft w:val="0"/>
      <w:marRight w:val="0"/>
      <w:marTop w:val="0"/>
      <w:marBottom w:val="0"/>
      <w:divBdr>
        <w:top w:val="none" w:sz="0" w:space="0" w:color="auto"/>
        <w:left w:val="none" w:sz="0" w:space="0" w:color="auto"/>
        <w:bottom w:val="none" w:sz="0" w:space="0" w:color="auto"/>
        <w:right w:val="none" w:sz="0" w:space="0" w:color="auto"/>
      </w:divBdr>
    </w:div>
    <w:div w:id="1748187794">
      <w:bodyDiv w:val="1"/>
      <w:marLeft w:val="0"/>
      <w:marRight w:val="0"/>
      <w:marTop w:val="0"/>
      <w:marBottom w:val="0"/>
      <w:divBdr>
        <w:top w:val="none" w:sz="0" w:space="0" w:color="auto"/>
        <w:left w:val="none" w:sz="0" w:space="0" w:color="auto"/>
        <w:bottom w:val="none" w:sz="0" w:space="0" w:color="auto"/>
        <w:right w:val="none" w:sz="0" w:space="0" w:color="auto"/>
      </w:divBdr>
    </w:div>
    <w:div w:id="1748306686">
      <w:bodyDiv w:val="1"/>
      <w:marLeft w:val="0"/>
      <w:marRight w:val="0"/>
      <w:marTop w:val="0"/>
      <w:marBottom w:val="0"/>
      <w:divBdr>
        <w:top w:val="none" w:sz="0" w:space="0" w:color="auto"/>
        <w:left w:val="none" w:sz="0" w:space="0" w:color="auto"/>
        <w:bottom w:val="none" w:sz="0" w:space="0" w:color="auto"/>
        <w:right w:val="none" w:sz="0" w:space="0" w:color="auto"/>
      </w:divBdr>
    </w:div>
    <w:div w:id="1748460343">
      <w:bodyDiv w:val="1"/>
      <w:marLeft w:val="0"/>
      <w:marRight w:val="0"/>
      <w:marTop w:val="0"/>
      <w:marBottom w:val="0"/>
      <w:divBdr>
        <w:top w:val="none" w:sz="0" w:space="0" w:color="auto"/>
        <w:left w:val="none" w:sz="0" w:space="0" w:color="auto"/>
        <w:bottom w:val="none" w:sz="0" w:space="0" w:color="auto"/>
        <w:right w:val="none" w:sz="0" w:space="0" w:color="auto"/>
      </w:divBdr>
    </w:div>
    <w:div w:id="1748502314">
      <w:bodyDiv w:val="1"/>
      <w:marLeft w:val="0"/>
      <w:marRight w:val="0"/>
      <w:marTop w:val="0"/>
      <w:marBottom w:val="0"/>
      <w:divBdr>
        <w:top w:val="none" w:sz="0" w:space="0" w:color="auto"/>
        <w:left w:val="none" w:sz="0" w:space="0" w:color="auto"/>
        <w:bottom w:val="none" w:sz="0" w:space="0" w:color="auto"/>
        <w:right w:val="none" w:sz="0" w:space="0" w:color="auto"/>
      </w:divBdr>
    </w:div>
    <w:div w:id="1748502636">
      <w:bodyDiv w:val="1"/>
      <w:marLeft w:val="0"/>
      <w:marRight w:val="0"/>
      <w:marTop w:val="0"/>
      <w:marBottom w:val="0"/>
      <w:divBdr>
        <w:top w:val="none" w:sz="0" w:space="0" w:color="auto"/>
        <w:left w:val="none" w:sz="0" w:space="0" w:color="auto"/>
        <w:bottom w:val="none" w:sz="0" w:space="0" w:color="auto"/>
        <w:right w:val="none" w:sz="0" w:space="0" w:color="auto"/>
      </w:divBdr>
    </w:div>
    <w:div w:id="1748579093">
      <w:bodyDiv w:val="1"/>
      <w:marLeft w:val="0"/>
      <w:marRight w:val="0"/>
      <w:marTop w:val="0"/>
      <w:marBottom w:val="0"/>
      <w:divBdr>
        <w:top w:val="none" w:sz="0" w:space="0" w:color="auto"/>
        <w:left w:val="none" w:sz="0" w:space="0" w:color="auto"/>
        <w:bottom w:val="none" w:sz="0" w:space="0" w:color="auto"/>
        <w:right w:val="none" w:sz="0" w:space="0" w:color="auto"/>
      </w:divBdr>
    </w:div>
    <w:div w:id="1748650303">
      <w:bodyDiv w:val="1"/>
      <w:marLeft w:val="0"/>
      <w:marRight w:val="0"/>
      <w:marTop w:val="0"/>
      <w:marBottom w:val="0"/>
      <w:divBdr>
        <w:top w:val="none" w:sz="0" w:space="0" w:color="auto"/>
        <w:left w:val="none" w:sz="0" w:space="0" w:color="auto"/>
        <w:bottom w:val="none" w:sz="0" w:space="0" w:color="auto"/>
        <w:right w:val="none" w:sz="0" w:space="0" w:color="auto"/>
      </w:divBdr>
    </w:div>
    <w:div w:id="1748840289">
      <w:bodyDiv w:val="1"/>
      <w:marLeft w:val="0"/>
      <w:marRight w:val="0"/>
      <w:marTop w:val="0"/>
      <w:marBottom w:val="0"/>
      <w:divBdr>
        <w:top w:val="none" w:sz="0" w:space="0" w:color="auto"/>
        <w:left w:val="none" w:sz="0" w:space="0" w:color="auto"/>
        <w:bottom w:val="none" w:sz="0" w:space="0" w:color="auto"/>
        <w:right w:val="none" w:sz="0" w:space="0" w:color="auto"/>
      </w:divBdr>
    </w:div>
    <w:div w:id="1748841364">
      <w:bodyDiv w:val="1"/>
      <w:marLeft w:val="0"/>
      <w:marRight w:val="0"/>
      <w:marTop w:val="0"/>
      <w:marBottom w:val="0"/>
      <w:divBdr>
        <w:top w:val="none" w:sz="0" w:space="0" w:color="auto"/>
        <w:left w:val="none" w:sz="0" w:space="0" w:color="auto"/>
        <w:bottom w:val="none" w:sz="0" w:space="0" w:color="auto"/>
        <w:right w:val="none" w:sz="0" w:space="0" w:color="auto"/>
      </w:divBdr>
    </w:div>
    <w:div w:id="1748920511">
      <w:bodyDiv w:val="1"/>
      <w:marLeft w:val="0"/>
      <w:marRight w:val="0"/>
      <w:marTop w:val="0"/>
      <w:marBottom w:val="0"/>
      <w:divBdr>
        <w:top w:val="none" w:sz="0" w:space="0" w:color="auto"/>
        <w:left w:val="none" w:sz="0" w:space="0" w:color="auto"/>
        <w:bottom w:val="none" w:sz="0" w:space="0" w:color="auto"/>
        <w:right w:val="none" w:sz="0" w:space="0" w:color="auto"/>
      </w:divBdr>
    </w:div>
    <w:div w:id="1748963959">
      <w:bodyDiv w:val="1"/>
      <w:marLeft w:val="0"/>
      <w:marRight w:val="0"/>
      <w:marTop w:val="0"/>
      <w:marBottom w:val="0"/>
      <w:divBdr>
        <w:top w:val="none" w:sz="0" w:space="0" w:color="auto"/>
        <w:left w:val="none" w:sz="0" w:space="0" w:color="auto"/>
        <w:bottom w:val="none" w:sz="0" w:space="0" w:color="auto"/>
        <w:right w:val="none" w:sz="0" w:space="0" w:color="auto"/>
      </w:divBdr>
    </w:div>
    <w:div w:id="1748990043">
      <w:bodyDiv w:val="1"/>
      <w:marLeft w:val="0"/>
      <w:marRight w:val="0"/>
      <w:marTop w:val="0"/>
      <w:marBottom w:val="0"/>
      <w:divBdr>
        <w:top w:val="none" w:sz="0" w:space="0" w:color="auto"/>
        <w:left w:val="none" w:sz="0" w:space="0" w:color="auto"/>
        <w:bottom w:val="none" w:sz="0" w:space="0" w:color="auto"/>
        <w:right w:val="none" w:sz="0" w:space="0" w:color="auto"/>
      </w:divBdr>
    </w:div>
    <w:div w:id="1749032471">
      <w:bodyDiv w:val="1"/>
      <w:marLeft w:val="0"/>
      <w:marRight w:val="0"/>
      <w:marTop w:val="0"/>
      <w:marBottom w:val="0"/>
      <w:divBdr>
        <w:top w:val="none" w:sz="0" w:space="0" w:color="auto"/>
        <w:left w:val="none" w:sz="0" w:space="0" w:color="auto"/>
        <w:bottom w:val="none" w:sz="0" w:space="0" w:color="auto"/>
        <w:right w:val="none" w:sz="0" w:space="0" w:color="auto"/>
      </w:divBdr>
    </w:div>
    <w:div w:id="1749032976">
      <w:bodyDiv w:val="1"/>
      <w:marLeft w:val="0"/>
      <w:marRight w:val="0"/>
      <w:marTop w:val="0"/>
      <w:marBottom w:val="0"/>
      <w:divBdr>
        <w:top w:val="none" w:sz="0" w:space="0" w:color="auto"/>
        <w:left w:val="none" w:sz="0" w:space="0" w:color="auto"/>
        <w:bottom w:val="none" w:sz="0" w:space="0" w:color="auto"/>
        <w:right w:val="none" w:sz="0" w:space="0" w:color="auto"/>
      </w:divBdr>
    </w:div>
    <w:div w:id="1749228090">
      <w:bodyDiv w:val="1"/>
      <w:marLeft w:val="0"/>
      <w:marRight w:val="0"/>
      <w:marTop w:val="0"/>
      <w:marBottom w:val="0"/>
      <w:divBdr>
        <w:top w:val="none" w:sz="0" w:space="0" w:color="auto"/>
        <w:left w:val="none" w:sz="0" w:space="0" w:color="auto"/>
        <w:bottom w:val="none" w:sz="0" w:space="0" w:color="auto"/>
        <w:right w:val="none" w:sz="0" w:space="0" w:color="auto"/>
      </w:divBdr>
    </w:div>
    <w:div w:id="1749301267">
      <w:bodyDiv w:val="1"/>
      <w:marLeft w:val="0"/>
      <w:marRight w:val="0"/>
      <w:marTop w:val="0"/>
      <w:marBottom w:val="0"/>
      <w:divBdr>
        <w:top w:val="none" w:sz="0" w:space="0" w:color="auto"/>
        <w:left w:val="none" w:sz="0" w:space="0" w:color="auto"/>
        <w:bottom w:val="none" w:sz="0" w:space="0" w:color="auto"/>
        <w:right w:val="none" w:sz="0" w:space="0" w:color="auto"/>
      </w:divBdr>
    </w:div>
    <w:div w:id="1749377850">
      <w:bodyDiv w:val="1"/>
      <w:marLeft w:val="0"/>
      <w:marRight w:val="0"/>
      <w:marTop w:val="0"/>
      <w:marBottom w:val="0"/>
      <w:divBdr>
        <w:top w:val="none" w:sz="0" w:space="0" w:color="auto"/>
        <w:left w:val="none" w:sz="0" w:space="0" w:color="auto"/>
        <w:bottom w:val="none" w:sz="0" w:space="0" w:color="auto"/>
        <w:right w:val="none" w:sz="0" w:space="0" w:color="auto"/>
      </w:divBdr>
    </w:div>
    <w:div w:id="1749419495">
      <w:bodyDiv w:val="1"/>
      <w:marLeft w:val="0"/>
      <w:marRight w:val="0"/>
      <w:marTop w:val="0"/>
      <w:marBottom w:val="0"/>
      <w:divBdr>
        <w:top w:val="none" w:sz="0" w:space="0" w:color="auto"/>
        <w:left w:val="none" w:sz="0" w:space="0" w:color="auto"/>
        <w:bottom w:val="none" w:sz="0" w:space="0" w:color="auto"/>
        <w:right w:val="none" w:sz="0" w:space="0" w:color="auto"/>
      </w:divBdr>
    </w:div>
    <w:div w:id="1749495805">
      <w:bodyDiv w:val="1"/>
      <w:marLeft w:val="0"/>
      <w:marRight w:val="0"/>
      <w:marTop w:val="0"/>
      <w:marBottom w:val="0"/>
      <w:divBdr>
        <w:top w:val="none" w:sz="0" w:space="0" w:color="auto"/>
        <w:left w:val="none" w:sz="0" w:space="0" w:color="auto"/>
        <w:bottom w:val="none" w:sz="0" w:space="0" w:color="auto"/>
        <w:right w:val="none" w:sz="0" w:space="0" w:color="auto"/>
      </w:divBdr>
    </w:div>
    <w:div w:id="1749497214">
      <w:bodyDiv w:val="1"/>
      <w:marLeft w:val="0"/>
      <w:marRight w:val="0"/>
      <w:marTop w:val="0"/>
      <w:marBottom w:val="0"/>
      <w:divBdr>
        <w:top w:val="none" w:sz="0" w:space="0" w:color="auto"/>
        <w:left w:val="none" w:sz="0" w:space="0" w:color="auto"/>
        <w:bottom w:val="none" w:sz="0" w:space="0" w:color="auto"/>
        <w:right w:val="none" w:sz="0" w:space="0" w:color="auto"/>
      </w:divBdr>
    </w:div>
    <w:div w:id="1749617478">
      <w:bodyDiv w:val="1"/>
      <w:marLeft w:val="0"/>
      <w:marRight w:val="0"/>
      <w:marTop w:val="0"/>
      <w:marBottom w:val="0"/>
      <w:divBdr>
        <w:top w:val="none" w:sz="0" w:space="0" w:color="auto"/>
        <w:left w:val="none" w:sz="0" w:space="0" w:color="auto"/>
        <w:bottom w:val="none" w:sz="0" w:space="0" w:color="auto"/>
        <w:right w:val="none" w:sz="0" w:space="0" w:color="auto"/>
      </w:divBdr>
    </w:div>
    <w:div w:id="1749762401">
      <w:bodyDiv w:val="1"/>
      <w:marLeft w:val="0"/>
      <w:marRight w:val="0"/>
      <w:marTop w:val="0"/>
      <w:marBottom w:val="0"/>
      <w:divBdr>
        <w:top w:val="none" w:sz="0" w:space="0" w:color="auto"/>
        <w:left w:val="none" w:sz="0" w:space="0" w:color="auto"/>
        <w:bottom w:val="none" w:sz="0" w:space="0" w:color="auto"/>
        <w:right w:val="none" w:sz="0" w:space="0" w:color="auto"/>
      </w:divBdr>
    </w:div>
    <w:div w:id="1749765673">
      <w:bodyDiv w:val="1"/>
      <w:marLeft w:val="0"/>
      <w:marRight w:val="0"/>
      <w:marTop w:val="0"/>
      <w:marBottom w:val="0"/>
      <w:divBdr>
        <w:top w:val="none" w:sz="0" w:space="0" w:color="auto"/>
        <w:left w:val="none" w:sz="0" w:space="0" w:color="auto"/>
        <w:bottom w:val="none" w:sz="0" w:space="0" w:color="auto"/>
        <w:right w:val="none" w:sz="0" w:space="0" w:color="auto"/>
      </w:divBdr>
    </w:div>
    <w:div w:id="1749812682">
      <w:bodyDiv w:val="1"/>
      <w:marLeft w:val="0"/>
      <w:marRight w:val="0"/>
      <w:marTop w:val="0"/>
      <w:marBottom w:val="0"/>
      <w:divBdr>
        <w:top w:val="none" w:sz="0" w:space="0" w:color="auto"/>
        <w:left w:val="none" w:sz="0" w:space="0" w:color="auto"/>
        <w:bottom w:val="none" w:sz="0" w:space="0" w:color="auto"/>
        <w:right w:val="none" w:sz="0" w:space="0" w:color="auto"/>
      </w:divBdr>
    </w:div>
    <w:div w:id="1749958810">
      <w:bodyDiv w:val="1"/>
      <w:marLeft w:val="0"/>
      <w:marRight w:val="0"/>
      <w:marTop w:val="0"/>
      <w:marBottom w:val="0"/>
      <w:divBdr>
        <w:top w:val="none" w:sz="0" w:space="0" w:color="auto"/>
        <w:left w:val="none" w:sz="0" w:space="0" w:color="auto"/>
        <w:bottom w:val="none" w:sz="0" w:space="0" w:color="auto"/>
        <w:right w:val="none" w:sz="0" w:space="0" w:color="auto"/>
      </w:divBdr>
    </w:div>
    <w:div w:id="1749958963">
      <w:bodyDiv w:val="1"/>
      <w:marLeft w:val="0"/>
      <w:marRight w:val="0"/>
      <w:marTop w:val="0"/>
      <w:marBottom w:val="0"/>
      <w:divBdr>
        <w:top w:val="none" w:sz="0" w:space="0" w:color="auto"/>
        <w:left w:val="none" w:sz="0" w:space="0" w:color="auto"/>
        <w:bottom w:val="none" w:sz="0" w:space="0" w:color="auto"/>
        <w:right w:val="none" w:sz="0" w:space="0" w:color="auto"/>
      </w:divBdr>
    </w:div>
    <w:div w:id="1750078416">
      <w:bodyDiv w:val="1"/>
      <w:marLeft w:val="0"/>
      <w:marRight w:val="0"/>
      <w:marTop w:val="0"/>
      <w:marBottom w:val="0"/>
      <w:divBdr>
        <w:top w:val="none" w:sz="0" w:space="0" w:color="auto"/>
        <w:left w:val="none" w:sz="0" w:space="0" w:color="auto"/>
        <w:bottom w:val="none" w:sz="0" w:space="0" w:color="auto"/>
        <w:right w:val="none" w:sz="0" w:space="0" w:color="auto"/>
      </w:divBdr>
    </w:div>
    <w:div w:id="1750150153">
      <w:bodyDiv w:val="1"/>
      <w:marLeft w:val="0"/>
      <w:marRight w:val="0"/>
      <w:marTop w:val="0"/>
      <w:marBottom w:val="0"/>
      <w:divBdr>
        <w:top w:val="none" w:sz="0" w:space="0" w:color="auto"/>
        <w:left w:val="none" w:sz="0" w:space="0" w:color="auto"/>
        <w:bottom w:val="none" w:sz="0" w:space="0" w:color="auto"/>
        <w:right w:val="none" w:sz="0" w:space="0" w:color="auto"/>
      </w:divBdr>
    </w:div>
    <w:div w:id="1750155810">
      <w:bodyDiv w:val="1"/>
      <w:marLeft w:val="0"/>
      <w:marRight w:val="0"/>
      <w:marTop w:val="0"/>
      <w:marBottom w:val="0"/>
      <w:divBdr>
        <w:top w:val="none" w:sz="0" w:space="0" w:color="auto"/>
        <w:left w:val="none" w:sz="0" w:space="0" w:color="auto"/>
        <w:bottom w:val="none" w:sz="0" w:space="0" w:color="auto"/>
        <w:right w:val="none" w:sz="0" w:space="0" w:color="auto"/>
      </w:divBdr>
    </w:div>
    <w:div w:id="1750421231">
      <w:bodyDiv w:val="1"/>
      <w:marLeft w:val="0"/>
      <w:marRight w:val="0"/>
      <w:marTop w:val="0"/>
      <w:marBottom w:val="0"/>
      <w:divBdr>
        <w:top w:val="none" w:sz="0" w:space="0" w:color="auto"/>
        <w:left w:val="none" w:sz="0" w:space="0" w:color="auto"/>
        <w:bottom w:val="none" w:sz="0" w:space="0" w:color="auto"/>
        <w:right w:val="none" w:sz="0" w:space="0" w:color="auto"/>
      </w:divBdr>
    </w:div>
    <w:div w:id="1750686609">
      <w:bodyDiv w:val="1"/>
      <w:marLeft w:val="0"/>
      <w:marRight w:val="0"/>
      <w:marTop w:val="0"/>
      <w:marBottom w:val="0"/>
      <w:divBdr>
        <w:top w:val="none" w:sz="0" w:space="0" w:color="auto"/>
        <w:left w:val="none" w:sz="0" w:space="0" w:color="auto"/>
        <w:bottom w:val="none" w:sz="0" w:space="0" w:color="auto"/>
        <w:right w:val="none" w:sz="0" w:space="0" w:color="auto"/>
      </w:divBdr>
    </w:div>
    <w:div w:id="1750732339">
      <w:bodyDiv w:val="1"/>
      <w:marLeft w:val="0"/>
      <w:marRight w:val="0"/>
      <w:marTop w:val="0"/>
      <w:marBottom w:val="0"/>
      <w:divBdr>
        <w:top w:val="none" w:sz="0" w:space="0" w:color="auto"/>
        <w:left w:val="none" w:sz="0" w:space="0" w:color="auto"/>
        <w:bottom w:val="none" w:sz="0" w:space="0" w:color="auto"/>
        <w:right w:val="none" w:sz="0" w:space="0" w:color="auto"/>
      </w:divBdr>
    </w:div>
    <w:div w:id="1750736627">
      <w:bodyDiv w:val="1"/>
      <w:marLeft w:val="0"/>
      <w:marRight w:val="0"/>
      <w:marTop w:val="0"/>
      <w:marBottom w:val="0"/>
      <w:divBdr>
        <w:top w:val="none" w:sz="0" w:space="0" w:color="auto"/>
        <w:left w:val="none" w:sz="0" w:space="0" w:color="auto"/>
        <w:bottom w:val="none" w:sz="0" w:space="0" w:color="auto"/>
        <w:right w:val="none" w:sz="0" w:space="0" w:color="auto"/>
      </w:divBdr>
    </w:div>
    <w:div w:id="1751192243">
      <w:bodyDiv w:val="1"/>
      <w:marLeft w:val="0"/>
      <w:marRight w:val="0"/>
      <w:marTop w:val="0"/>
      <w:marBottom w:val="0"/>
      <w:divBdr>
        <w:top w:val="none" w:sz="0" w:space="0" w:color="auto"/>
        <w:left w:val="none" w:sz="0" w:space="0" w:color="auto"/>
        <w:bottom w:val="none" w:sz="0" w:space="0" w:color="auto"/>
        <w:right w:val="none" w:sz="0" w:space="0" w:color="auto"/>
      </w:divBdr>
    </w:div>
    <w:div w:id="1751583015">
      <w:bodyDiv w:val="1"/>
      <w:marLeft w:val="0"/>
      <w:marRight w:val="0"/>
      <w:marTop w:val="0"/>
      <w:marBottom w:val="0"/>
      <w:divBdr>
        <w:top w:val="none" w:sz="0" w:space="0" w:color="auto"/>
        <w:left w:val="none" w:sz="0" w:space="0" w:color="auto"/>
        <w:bottom w:val="none" w:sz="0" w:space="0" w:color="auto"/>
        <w:right w:val="none" w:sz="0" w:space="0" w:color="auto"/>
      </w:divBdr>
    </w:div>
    <w:div w:id="1752199015">
      <w:bodyDiv w:val="1"/>
      <w:marLeft w:val="0"/>
      <w:marRight w:val="0"/>
      <w:marTop w:val="0"/>
      <w:marBottom w:val="0"/>
      <w:divBdr>
        <w:top w:val="none" w:sz="0" w:space="0" w:color="auto"/>
        <w:left w:val="none" w:sz="0" w:space="0" w:color="auto"/>
        <w:bottom w:val="none" w:sz="0" w:space="0" w:color="auto"/>
        <w:right w:val="none" w:sz="0" w:space="0" w:color="auto"/>
      </w:divBdr>
    </w:div>
    <w:div w:id="1752238500">
      <w:bodyDiv w:val="1"/>
      <w:marLeft w:val="0"/>
      <w:marRight w:val="0"/>
      <w:marTop w:val="0"/>
      <w:marBottom w:val="0"/>
      <w:divBdr>
        <w:top w:val="none" w:sz="0" w:space="0" w:color="auto"/>
        <w:left w:val="none" w:sz="0" w:space="0" w:color="auto"/>
        <w:bottom w:val="none" w:sz="0" w:space="0" w:color="auto"/>
        <w:right w:val="none" w:sz="0" w:space="0" w:color="auto"/>
      </w:divBdr>
    </w:div>
    <w:div w:id="1752241093">
      <w:bodyDiv w:val="1"/>
      <w:marLeft w:val="0"/>
      <w:marRight w:val="0"/>
      <w:marTop w:val="0"/>
      <w:marBottom w:val="0"/>
      <w:divBdr>
        <w:top w:val="none" w:sz="0" w:space="0" w:color="auto"/>
        <w:left w:val="none" w:sz="0" w:space="0" w:color="auto"/>
        <w:bottom w:val="none" w:sz="0" w:space="0" w:color="auto"/>
        <w:right w:val="none" w:sz="0" w:space="0" w:color="auto"/>
      </w:divBdr>
    </w:div>
    <w:div w:id="1752464286">
      <w:bodyDiv w:val="1"/>
      <w:marLeft w:val="0"/>
      <w:marRight w:val="0"/>
      <w:marTop w:val="0"/>
      <w:marBottom w:val="0"/>
      <w:divBdr>
        <w:top w:val="none" w:sz="0" w:space="0" w:color="auto"/>
        <w:left w:val="none" w:sz="0" w:space="0" w:color="auto"/>
        <w:bottom w:val="none" w:sz="0" w:space="0" w:color="auto"/>
        <w:right w:val="none" w:sz="0" w:space="0" w:color="auto"/>
      </w:divBdr>
    </w:div>
    <w:div w:id="1752727330">
      <w:bodyDiv w:val="1"/>
      <w:marLeft w:val="0"/>
      <w:marRight w:val="0"/>
      <w:marTop w:val="0"/>
      <w:marBottom w:val="0"/>
      <w:divBdr>
        <w:top w:val="none" w:sz="0" w:space="0" w:color="auto"/>
        <w:left w:val="none" w:sz="0" w:space="0" w:color="auto"/>
        <w:bottom w:val="none" w:sz="0" w:space="0" w:color="auto"/>
        <w:right w:val="none" w:sz="0" w:space="0" w:color="auto"/>
      </w:divBdr>
    </w:div>
    <w:div w:id="1752772721">
      <w:bodyDiv w:val="1"/>
      <w:marLeft w:val="0"/>
      <w:marRight w:val="0"/>
      <w:marTop w:val="0"/>
      <w:marBottom w:val="0"/>
      <w:divBdr>
        <w:top w:val="none" w:sz="0" w:space="0" w:color="auto"/>
        <w:left w:val="none" w:sz="0" w:space="0" w:color="auto"/>
        <w:bottom w:val="none" w:sz="0" w:space="0" w:color="auto"/>
        <w:right w:val="none" w:sz="0" w:space="0" w:color="auto"/>
      </w:divBdr>
    </w:div>
    <w:div w:id="1752848004">
      <w:bodyDiv w:val="1"/>
      <w:marLeft w:val="0"/>
      <w:marRight w:val="0"/>
      <w:marTop w:val="0"/>
      <w:marBottom w:val="0"/>
      <w:divBdr>
        <w:top w:val="none" w:sz="0" w:space="0" w:color="auto"/>
        <w:left w:val="none" w:sz="0" w:space="0" w:color="auto"/>
        <w:bottom w:val="none" w:sz="0" w:space="0" w:color="auto"/>
        <w:right w:val="none" w:sz="0" w:space="0" w:color="auto"/>
      </w:divBdr>
    </w:div>
    <w:div w:id="1753090186">
      <w:bodyDiv w:val="1"/>
      <w:marLeft w:val="0"/>
      <w:marRight w:val="0"/>
      <w:marTop w:val="0"/>
      <w:marBottom w:val="0"/>
      <w:divBdr>
        <w:top w:val="none" w:sz="0" w:space="0" w:color="auto"/>
        <w:left w:val="none" w:sz="0" w:space="0" w:color="auto"/>
        <w:bottom w:val="none" w:sz="0" w:space="0" w:color="auto"/>
        <w:right w:val="none" w:sz="0" w:space="0" w:color="auto"/>
      </w:divBdr>
    </w:div>
    <w:div w:id="1753310323">
      <w:bodyDiv w:val="1"/>
      <w:marLeft w:val="0"/>
      <w:marRight w:val="0"/>
      <w:marTop w:val="0"/>
      <w:marBottom w:val="0"/>
      <w:divBdr>
        <w:top w:val="none" w:sz="0" w:space="0" w:color="auto"/>
        <w:left w:val="none" w:sz="0" w:space="0" w:color="auto"/>
        <w:bottom w:val="none" w:sz="0" w:space="0" w:color="auto"/>
        <w:right w:val="none" w:sz="0" w:space="0" w:color="auto"/>
      </w:divBdr>
    </w:div>
    <w:div w:id="1753502102">
      <w:bodyDiv w:val="1"/>
      <w:marLeft w:val="0"/>
      <w:marRight w:val="0"/>
      <w:marTop w:val="0"/>
      <w:marBottom w:val="0"/>
      <w:divBdr>
        <w:top w:val="none" w:sz="0" w:space="0" w:color="auto"/>
        <w:left w:val="none" w:sz="0" w:space="0" w:color="auto"/>
        <w:bottom w:val="none" w:sz="0" w:space="0" w:color="auto"/>
        <w:right w:val="none" w:sz="0" w:space="0" w:color="auto"/>
      </w:divBdr>
    </w:div>
    <w:div w:id="1753502798">
      <w:bodyDiv w:val="1"/>
      <w:marLeft w:val="0"/>
      <w:marRight w:val="0"/>
      <w:marTop w:val="0"/>
      <w:marBottom w:val="0"/>
      <w:divBdr>
        <w:top w:val="none" w:sz="0" w:space="0" w:color="auto"/>
        <w:left w:val="none" w:sz="0" w:space="0" w:color="auto"/>
        <w:bottom w:val="none" w:sz="0" w:space="0" w:color="auto"/>
        <w:right w:val="none" w:sz="0" w:space="0" w:color="auto"/>
      </w:divBdr>
    </w:div>
    <w:div w:id="1753509760">
      <w:bodyDiv w:val="1"/>
      <w:marLeft w:val="0"/>
      <w:marRight w:val="0"/>
      <w:marTop w:val="0"/>
      <w:marBottom w:val="0"/>
      <w:divBdr>
        <w:top w:val="none" w:sz="0" w:space="0" w:color="auto"/>
        <w:left w:val="none" w:sz="0" w:space="0" w:color="auto"/>
        <w:bottom w:val="none" w:sz="0" w:space="0" w:color="auto"/>
        <w:right w:val="none" w:sz="0" w:space="0" w:color="auto"/>
      </w:divBdr>
    </w:div>
    <w:div w:id="1753579146">
      <w:bodyDiv w:val="1"/>
      <w:marLeft w:val="0"/>
      <w:marRight w:val="0"/>
      <w:marTop w:val="0"/>
      <w:marBottom w:val="0"/>
      <w:divBdr>
        <w:top w:val="none" w:sz="0" w:space="0" w:color="auto"/>
        <w:left w:val="none" w:sz="0" w:space="0" w:color="auto"/>
        <w:bottom w:val="none" w:sz="0" w:space="0" w:color="auto"/>
        <w:right w:val="none" w:sz="0" w:space="0" w:color="auto"/>
      </w:divBdr>
    </w:div>
    <w:div w:id="1753701005">
      <w:bodyDiv w:val="1"/>
      <w:marLeft w:val="0"/>
      <w:marRight w:val="0"/>
      <w:marTop w:val="0"/>
      <w:marBottom w:val="0"/>
      <w:divBdr>
        <w:top w:val="none" w:sz="0" w:space="0" w:color="auto"/>
        <w:left w:val="none" w:sz="0" w:space="0" w:color="auto"/>
        <w:bottom w:val="none" w:sz="0" w:space="0" w:color="auto"/>
        <w:right w:val="none" w:sz="0" w:space="0" w:color="auto"/>
      </w:divBdr>
    </w:div>
    <w:div w:id="1753772774">
      <w:bodyDiv w:val="1"/>
      <w:marLeft w:val="0"/>
      <w:marRight w:val="0"/>
      <w:marTop w:val="0"/>
      <w:marBottom w:val="0"/>
      <w:divBdr>
        <w:top w:val="none" w:sz="0" w:space="0" w:color="auto"/>
        <w:left w:val="none" w:sz="0" w:space="0" w:color="auto"/>
        <w:bottom w:val="none" w:sz="0" w:space="0" w:color="auto"/>
        <w:right w:val="none" w:sz="0" w:space="0" w:color="auto"/>
      </w:divBdr>
    </w:div>
    <w:div w:id="1753819967">
      <w:bodyDiv w:val="1"/>
      <w:marLeft w:val="0"/>
      <w:marRight w:val="0"/>
      <w:marTop w:val="0"/>
      <w:marBottom w:val="0"/>
      <w:divBdr>
        <w:top w:val="none" w:sz="0" w:space="0" w:color="auto"/>
        <w:left w:val="none" w:sz="0" w:space="0" w:color="auto"/>
        <w:bottom w:val="none" w:sz="0" w:space="0" w:color="auto"/>
        <w:right w:val="none" w:sz="0" w:space="0" w:color="auto"/>
      </w:divBdr>
    </w:div>
    <w:div w:id="1754012452">
      <w:bodyDiv w:val="1"/>
      <w:marLeft w:val="0"/>
      <w:marRight w:val="0"/>
      <w:marTop w:val="0"/>
      <w:marBottom w:val="0"/>
      <w:divBdr>
        <w:top w:val="none" w:sz="0" w:space="0" w:color="auto"/>
        <w:left w:val="none" w:sz="0" w:space="0" w:color="auto"/>
        <w:bottom w:val="none" w:sz="0" w:space="0" w:color="auto"/>
        <w:right w:val="none" w:sz="0" w:space="0" w:color="auto"/>
      </w:divBdr>
    </w:div>
    <w:div w:id="1754234202">
      <w:bodyDiv w:val="1"/>
      <w:marLeft w:val="0"/>
      <w:marRight w:val="0"/>
      <w:marTop w:val="0"/>
      <w:marBottom w:val="0"/>
      <w:divBdr>
        <w:top w:val="none" w:sz="0" w:space="0" w:color="auto"/>
        <w:left w:val="none" w:sz="0" w:space="0" w:color="auto"/>
        <w:bottom w:val="none" w:sz="0" w:space="0" w:color="auto"/>
        <w:right w:val="none" w:sz="0" w:space="0" w:color="auto"/>
      </w:divBdr>
    </w:div>
    <w:div w:id="1754352116">
      <w:bodyDiv w:val="1"/>
      <w:marLeft w:val="0"/>
      <w:marRight w:val="0"/>
      <w:marTop w:val="0"/>
      <w:marBottom w:val="0"/>
      <w:divBdr>
        <w:top w:val="none" w:sz="0" w:space="0" w:color="auto"/>
        <w:left w:val="none" w:sz="0" w:space="0" w:color="auto"/>
        <w:bottom w:val="none" w:sz="0" w:space="0" w:color="auto"/>
        <w:right w:val="none" w:sz="0" w:space="0" w:color="auto"/>
      </w:divBdr>
    </w:div>
    <w:div w:id="1754467259">
      <w:bodyDiv w:val="1"/>
      <w:marLeft w:val="0"/>
      <w:marRight w:val="0"/>
      <w:marTop w:val="0"/>
      <w:marBottom w:val="0"/>
      <w:divBdr>
        <w:top w:val="none" w:sz="0" w:space="0" w:color="auto"/>
        <w:left w:val="none" w:sz="0" w:space="0" w:color="auto"/>
        <w:bottom w:val="none" w:sz="0" w:space="0" w:color="auto"/>
        <w:right w:val="none" w:sz="0" w:space="0" w:color="auto"/>
      </w:divBdr>
    </w:div>
    <w:div w:id="1754550332">
      <w:bodyDiv w:val="1"/>
      <w:marLeft w:val="0"/>
      <w:marRight w:val="0"/>
      <w:marTop w:val="0"/>
      <w:marBottom w:val="0"/>
      <w:divBdr>
        <w:top w:val="none" w:sz="0" w:space="0" w:color="auto"/>
        <w:left w:val="none" w:sz="0" w:space="0" w:color="auto"/>
        <w:bottom w:val="none" w:sz="0" w:space="0" w:color="auto"/>
        <w:right w:val="none" w:sz="0" w:space="0" w:color="auto"/>
      </w:divBdr>
    </w:div>
    <w:div w:id="1754623296">
      <w:bodyDiv w:val="1"/>
      <w:marLeft w:val="0"/>
      <w:marRight w:val="0"/>
      <w:marTop w:val="0"/>
      <w:marBottom w:val="0"/>
      <w:divBdr>
        <w:top w:val="none" w:sz="0" w:space="0" w:color="auto"/>
        <w:left w:val="none" w:sz="0" w:space="0" w:color="auto"/>
        <w:bottom w:val="none" w:sz="0" w:space="0" w:color="auto"/>
        <w:right w:val="none" w:sz="0" w:space="0" w:color="auto"/>
      </w:divBdr>
    </w:div>
    <w:div w:id="1754626513">
      <w:bodyDiv w:val="1"/>
      <w:marLeft w:val="0"/>
      <w:marRight w:val="0"/>
      <w:marTop w:val="0"/>
      <w:marBottom w:val="0"/>
      <w:divBdr>
        <w:top w:val="none" w:sz="0" w:space="0" w:color="auto"/>
        <w:left w:val="none" w:sz="0" w:space="0" w:color="auto"/>
        <w:bottom w:val="none" w:sz="0" w:space="0" w:color="auto"/>
        <w:right w:val="none" w:sz="0" w:space="0" w:color="auto"/>
      </w:divBdr>
    </w:div>
    <w:div w:id="1754742540">
      <w:bodyDiv w:val="1"/>
      <w:marLeft w:val="0"/>
      <w:marRight w:val="0"/>
      <w:marTop w:val="0"/>
      <w:marBottom w:val="0"/>
      <w:divBdr>
        <w:top w:val="none" w:sz="0" w:space="0" w:color="auto"/>
        <w:left w:val="none" w:sz="0" w:space="0" w:color="auto"/>
        <w:bottom w:val="none" w:sz="0" w:space="0" w:color="auto"/>
        <w:right w:val="none" w:sz="0" w:space="0" w:color="auto"/>
      </w:divBdr>
    </w:div>
    <w:div w:id="1754931099">
      <w:bodyDiv w:val="1"/>
      <w:marLeft w:val="0"/>
      <w:marRight w:val="0"/>
      <w:marTop w:val="0"/>
      <w:marBottom w:val="0"/>
      <w:divBdr>
        <w:top w:val="none" w:sz="0" w:space="0" w:color="auto"/>
        <w:left w:val="none" w:sz="0" w:space="0" w:color="auto"/>
        <w:bottom w:val="none" w:sz="0" w:space="0" w:color="auto"/>
        <w:right w:val="none" w:sz="0" w:space="0" w:color="auto"/>
      </w:divBdr>
    </w:div>
    <w:div w:id="1754935078">
      <w:bodyDiv w:val="1"/>
      <w:marLeft w:val="0"/>
      <w:marRight w:val="0"/>
      <w:marTop w:val="0"/>
      <w:marBottom w:val="0"/>
      <w:divBdr>
        <w:top w:val="none" w:sz="0" w:space="0" w:color="auto"/>
        <w:left w:val="none" w:sz="0" w:space="0" w:color="auto"/>
        <w:bottom w:val="none" w:sz="0" w:space="0" w:color="auto"/>
        <w:right w:val="none" w:sz="0" w:space="0" w:color="auto"/>
      </w:divBdr>
    </w:div>
    <w:div w:id="1755005777">
      <w:bodyDiv w:val="1"/>
      <w:marLeft w:val="0"/>
      <w:marRight w:val="0"/>
      <w:marTop w:val="0"/>
      <w:marBottom w:val="0"/>
      <w:divBdr>
        <w:top w:val="none" w:sz="0" w:space="0" w:color="auto"/>
        <w:left w:val="none" w:sz="0" w:space="0" w:color="auto"/>
        <w:bottom w:val="none" w:sz="0" w:space="0" w:color="auto"/>
        <w:right w:val="none" w:sz="0" w:space="0" w:color="auto"/>
      </w:divBdr>
    </w:div>
    <w:div w:id="1755054547">
      <w:bodyDiv w:val="1"/>
      <w:marLeft w:val="0"/>
      <w:marRight w:val="0"/>
      <w:marTop w:val="0"/>
      <w:marBottom w:val="0"/>
      <w:divBdr>
        <w:top w:val="none" w:sz="0" w:space="0" w:color="auto"/>
        <w:left w:val="none" w:sz="0" w:space="0" w:color="auto"/>
        <w:bottom w:val="none" w:sz="0" w:space="0" w:color="auto"/>
        <w:right w:val="none" w:sz="0" w:space="0" w:color="auto"/>
      </w:divBdr>
    </w:div>
    <w:div w:id="1755131485">
      <w:bodyDiv w:val="1"/>
      <w:marLeft w:val="0"/>
      <w:marRight w:val="0"/>
      <w:marTop w:val="0"/>
      <w:marBottom w:val="0"/>
      <w:divBdr>
        <w:top w:val="none" w:sz="0" w:space="0" w:color="auto"/>
        <w:left w:val="none" w:sz="0" w:space="0" w:color="auto"/>
        <w:bottom w:val="none" w:sz="0" w:space="0" w:color="auto"/>
        <w:right w:val="none" w:sz="0" w:space="0" w:color="auto"/>
      </w:divBdr>
    </w:div>
    <w:div w:id="1755469573">
      <w:bodyDiv w:val="1"/>
      <w:marLeft w:val="0"/>
      <w:marRight w:val="0"/>
      <w:marTop w:val="0"/>
      <w:marBottom w:val="0"/>
      <w:divBdr>
        <w:top w:val="none" w:sz="0" w:space="0" w:color="auto"/>
        <w:left w:val="none" w:sz="0" w:space="0" w:color="auto"/>
        <w:bottom w:val="none" w:sz="0" w:space="0" w:color="auto"/>
        <w:right w:val="none" w:sz="0" w:space="0" w:color="auto"/>
      </w:divBdr>
    </w:div>
    <w:div w:id="1755543731">
      <w:bodyDiv w:val="1"/>
      <w:marLeft w:val="0"/>
      <w:marRight w:val="0"/>
      <w:marTop w:val="0"/>
      <w:marBottom w:val="0"/>
      <w:divBdr>
        <w:top w:val="none" w:sz="0" w:space="0" w:color="auto"/>
        <w:left w:val="none" w:sz="0" w:space="0" w:color="auto"/>
        <w:bottom w:val="none" w:sz="0" w:space="0" w:color="auto"/>
        <w:right w:val="none" w:sz="0" w:space="0" w:color="auto"/>
      </w:divBdr>
    </w:div>
    <w:div w:id="1755585366">
      <w:bodyDiv w:val="1"/>
      <w:marLeft w:val="0"/>
      <w:marRight w:val="0"/>
      <w:marTop w:val="0"/>
      <w:marBottom w:val="0"/>
      <w:divBdr>
        <w:top w:val="none" w:sz="0" w:space="0" w:color="auto"/>
        <w:left w:val="none" w:sz="0" w:space="0" w:color="auto"/>
        <w:bottom w:val="none" w:sz="0" w:space="0" w:color="auto"/>
        <w:right w:val="none" w:sz="0" w:space="0" w:color="auto"/>
      </w:divBdr>
    </w:div>
    <w:div w:id="1755585787">
      <w:bodyDiv w:val="1"/>
      <w:marLeft w:val="0"/>
      <w:marRight w:val="0"/>
      <w:marTop w:val="0"/>
      <w:marBottom w:val="0"/>
      <w:divBdr>
        <w:top w:val="none" w:sz="0" w:space="0" w:color="auto"/>
        <w:left w:val="none" w:sz="0" w:space="0" w:color="auto"/>
        <w:bottom w:val="none" w:sz="0" w:space="0" w:color="auto"/>
        <w:right w:val="none" w:sz="0" w:space="0" w:color="auto"/>
      </w:divBdr>
    </w:div>
    <w:div w:id="1755589729">
      <w:bodyDiv w:val="1"/>
      <w:marLeft w:val="0"/>
      <w:marRight w:val="0"/>
      <w:marTop w:val="0"/>
      <w:marBottom w:val="0"/>
      <w:divBdr>
        <w:top w:val="none" w:sz="0" w:space="0" w:color="auto"/>
        <w:left w:val="none" w:sz="0" w:space="0" w:color="auto"/>
        <w:bottom w:val="none" w:sz="0" w:space="0" w:color="auto"/>
        <w:right w:val="none" w:sz="0" w:space="0" w:color="auto"/>
      </w:divBdr>
    </w:div>
    <w:div w:id="1755777429">
      <w:bodyDiv w:val="1"/>
      <w:marLeft w:val="0"/>
      <w:marRight w:val="0"/>
      <w:marTop w:val="0"/>
      <w:marBottom w:val="0"/>
      <w:divBdr>
        <w:top w:val="none" w:sz="0" w:space="0" w:color="auto"/>
        <w:left w:val="none" w:sz="0" w:space="0" w:color="auto"/>
        <w:bottom w:val="none" w:sz="0" w:space="0" w:color="auto"/>
        <w:right w:val="none" w:sz="0" w:space="0" w:color="auto"/>
      </w:divBdr>
    </w:div>
    <w:div w:id="1755856086">
      <w:bodyDiv w:val="1"/>
      <w:marLeft w:val="0"/>
      <w:marRight w:val="0"/>
      <w:marTop w:val="0"/>
      <w:marBottom w:val="0"/>
      <w:divBdr>
        <w:top w:val="none" w:sz="0" w:space="0" w:color="auto"/>
        <w:left w:val="none" w:sz="0" w:space="0" w:color="auto"/>
        <w:bottom w:val="none" w:sz="0" w:space="0" w:color="auto"/>
        <w:right w:val="none" w:sz="0" w:space="0" w:color="auto"/>
      </w:divBdr>
    </w:div>
    <w:div w:id="1755861296">
      <w:bodyDiv w:val="1"/>
      <w:marLeft w:val="0"/>
      <w:marRight w:val="0"/>
      <w:marTop w:val="0"/>
      <w:marBottom w:val="0"/>
      <w:divBdr>
        <w:top w:val="none" w:sz="0" w:space="0" w:color="auto"/>
        <w:left w:val="none" w:sz="0" w:space="0" w:color="auto"/>
        <w:bottom w:val="none" w:sz="0" w:space="0" w:color="auto"/>
        <w:right w:val="none" w:sz="0" w:space="0" w:color="auto"/>
      </w:divBdr>
    </w:div>
    <w:div w:id="1756171801">
      <w:bodyDiv w:val="1"/>
      <w:marLeft w:val="0"/>
      <w:marRight w:val="0"/>
      <w:marTop w:val="0"/>
      <w:marBottom w:val="0"/>
      <w:divBdr>
        <w:top w:val="none" w:sz="0" w:space="0" w:color="auto"/>
        <w:left w:val="none" w:sz="0" w:space="0" w:color="auto"/>
        <w:bottom w:val="none" w:sz="0" w:space="0" w:color="auto"/>
        <w:right w:val="none" w:sz="0" w:space="0" w:color="auto"/>
      </w:divBdr>
    </w:div>
    <w:div w:id="1756240907">
      <w:bodyDiv w:val="1"/>
      <w:marLeft w:val="0"/>
      <w:marRight w:val="0"/>
      <w:marTop w:val="0"/>
      <w:marBottom w:val="0"/>
      <w:divBdr>
        <w:top w:val="none" w:sz="0" w:space="0" w:color="auto"/>
        <w:left w:val="none" w:sz="0" w:space="0" w:color="auto"/>
        <w:bottom w:val="none" w:sz="0" w:space="0" w:color="auto"/>
        <w:right w:val="none" w:sz="0" w:space="0" w:color="auto"/>
      </w:divBdr>
    </w:div>
    <w:div w:id="1756583369">
      <w:bodyDiv w:val="1"/>
      <w:marLeft w:val="0"/>
      <w:marRight w:val="0"/>
      <w:marTop w:val="0"/>
      <w:marBottom w:val="0"/>
      <w:divBdr>
        <w:top w:val="none" w:sz="0" w:space="0" w:color="auto"/>
        <w:left w:val="none" w:sz="0" w:space="0" w:color="auto"/>
        <w:bottom w:val="none" w:sz="0" w:space="0" w:color="auto"/>
        <w:right w:val="none" w:sz="0" w:space="0" w:color="auto"/>
      </w:divBdr>
    </w:div>
    <w:div w:id="1756631082">
      <w:bodyDiv w:val="1"/>
      <w:marLeft w:val="0"/>
      <w:marRight w:val="0"/>
      <w:marTop w:val="0"/>
      <w:marBottom w:val="0"/>
      <w:divBdr>
        <w:top w:val="none" w:sz="0" w:space="0" w:color="auto"/>
        <w:left w:val="none" w:sz="0" w:space="0" w:color="auto"/>
        <w:bottom w:val="none" w:sz="0" w:space="0" w:color="auto"/>
        <w:right w:val="none" w:sz="0" w:space="0" w:color="auto"/>
      </w:divBdr>
    </w:div>
    <w:div w:id="1756824629">
      <w:bodyDiv w:val="1"/>
      <w:marLeft w:val="0"/>
      <w:marRight w:val="0"/>
      <w:marTop w:val="0"/>
      <w:marBottom w:val="0"/>
      <w:divBdr>
        <w:top w:val="none" w:sz="0" w:space="0" w:color="auto"/>
        <w:left w:val="none" w:sz="0" w:space="0" w:color="auto"/>
        <w:bottom w:val="none" w:sz="0" w:space="0" w:color="auto"/>
        <w:right w:val="none" w:sz="0" w:space="0" w:color="auto"/>
      </w:divBdr>
    </w:div>
    <w:div w:id="1756901337">
      <w:bodyDiv w:val="1"/>
      <w:marLeft w:val="0"/>
      <w:marRight w:val="0"/>
      <w:marTop w:val="0"/>
      <w:marBottom w:val="0"/>
      <w:divBdr>
        <w:top w:val="none" w:sz="0" w:space="0" w:color="auto"/>
        <w:left w:val="none" w:sz="0" w:space="0" w:color="auto"/>
        <w:bottom w:val="none" w:sz="0" w:space="0" w:color="auto"/>
        <w:right w:val="none" w:sz="0" w:space="0" w:color="auto"/>
      </w:divBdr>
    </w:div>
    <w:div w:id="1757314634">
      <w:bodyDiv w:val="1"/>
      <w:marLeft w:val="0"/>
      <w:marRight w:val="0"/>
      <w:marTop w:val="0"/>
      <w:marBottom w:val="0"/>
      <w:divBdr>
        <w:top w:val="none" w:sz="0" w:space="0" w:color="auto"/>
        <w:left w:val="none" w:sz="0" w:space="0" w:color="auto"/>
        <w:bottom w:val="none" w:sz="0" w:space="0" w:color="auto"/>
        <w:right w:val="none" w:sz="0" w:space="0" w:color="auto"/>
      </w:divBdr>
    </w:div>
    <w:div w:id="1757359790">
      <w:bodyDiv w:val="1"/>
      <w:marLeft w:val="0"/>
      <w:marRight w:val="0"/>
      <w:marTop w:val="0"/>
      <w:marBottom w:val="0"/>
      <w:divBdr>
        <w:top w:val="none" w:sz="0" w:space="0" w:color="auto"/>
        <w:left w:val="none" w:sz="0" w:space="0" w:color="auto"/>
        <w:bottom w:val="none" w:sz="0" w:space="0" w:color="auto"/>
        <w:right w:val="none" w:sz="0" w:space="0" w:color="auto"/>
      </w:divBdr>
    </w:div>
    <w:div w:id="1757360922">
      <w:bodyDiv w:val="1"/>
      <w:marLeft w:val="0"/>
      <w:marRight w:val="0"/>
      <w:marTop w:val="0"/>
      <w:marBottom w:val="0"/>
      <w:divBdr>
        <w:top w:val="none" w:sz="0" w:space="0" w:color="auto"/>
        <w:left w:val="none" w:sz="0" w:space="0" w:color="auto"/>
        <w:bottom w:val="none" w:sz="0" w:space="0" w:color="auto"/>
        <w:right w:val="none" w:sz="0" w:space="0" w:color="auto"/>
      </w:divBdr>
    </w:div>
    <w:div w:id="1757510854">
      <w:bodyDiv w:val="1"/>
      <w:marLeft w:val="0"/>
      <w:marRight w:val="0"/>
      <w:marTop w:val="0"/>
      <w:marBottom w:val="0"/>
      <w:divBdr>
        <w:top w:val="none" w:sz="0" w:space="0" w:color="auto"/>
        <w:left w:val="none" w:sz="0" w:space="0" w:color="auto"/>
        <w:bottom w:val="none" w:sz="0" w:space="0" w:color="auto"/>
        <w:right w:val="none" w:sz="0" w:space="0" w:color="auto"/>
      </w:divBdr>
    </w:div>
    <w:div w:id="1758094739">
      <w:bodyDiv w:val="1"/>
      <w:marLeft w:val="0"/>
      <w:marRight w:val="0"/>
      <w:marTop w:val="0"/>
      <w:marBottom w:val="0"/>
      <w:divBdr>
        <w:top w:val="none" w:sz="0" w:space="0" w:color="auto"/>
        <w:left w:val="none" w:sz="0" w:space="0" w:color="auto"/>
        <w:bottom w:val="none" w:sz="0" w:space="0" w:color="auto"/>
        <w:right w:val="none" w:sz="0" w:space="0" w:color="auto"/>
      </w:divBdr>
    </w:div>
    <w:div w:id="1758214887">
      <w:bodyDiv w:val="1"/>
      <w:marLeft w:val="0"/>
      <w:marRight w:val="0"/>
      <w:marTop w:val="0"/>
      <w:marBottom w:val="0"/>
      <w:divBdr>
        <w:top w:val="none" w:sz="0" w:space="0" w:color="auto"/>
        <w:left w:val="none" w:sz="0" w:space="0" w:color="auto"/>
        <w:bottom w:val="none" w:sz="0" w:space="0" w:color="auto"/>
        <w:right w:val="none" w:sz="0" w:space="0" w:color="auto"/>
      </w:divBdr>
    </w:div>
    <w:div w:id="1758287741">
      <w:bodyDiv w:val="1"/>
      <w:marLeft w:val="0"/>
      <w:marRight w:val="0"/>
      <w:marTop w:val="0"/>
      <w:marBottom w:val="0"/>
      <w:divBdr>
        <w:top w:val="none" w:sz="0" w:space="0" w:color="auto"/>
        <w:left w:val="none" w:sz="0" w:space="0" w:color="auto"/>
        <w:bottom w:val="none" w:sz="0" w:space="0" w:color="auto"/>
        <w:right w:val="none" w:sz="0" w:space="0" w:color="auto"/>
      </w:divBdr>
    </w:div>
    <w:div w:id="1758404882">
      <w:bodyDiv w:val="1"/>
      <w:marLeft w:val="0"/>
      <w:marRight w:val="0"/>
      <w:marTop w:val="0"/>
      <w:marBottom w:val="0"/>
      <w:divBdr>
        <w:top w:val="none" w:sz="0" w:space="0" w:color="auto"/>
        <w:left w:val="none" w:sz="0" w:space="0" w:color="auto"/>
        <w:bottom w:val="none" w:sz="0" w:space="0" w:color="auto"/>
        <w:right w:val="none" w:sz="0" w:space="0" w:color="auto"/>
      </w:divBdr>
    </w:div>
    <w:div w:id="1758407344">
      <w:bodyDiv w:val="1"/>
      <w:marLeft w:val="0"/>
      <w:marRight w:val="0"/>
      <w:marTop w:val="0"/>
      <w:marBottom w:val="0"/>
      <w:divBdr>
        <w:top w:val="none" w:sz="0" w:space="0" w:color="auto"/>
        <w:left w:val="none" w:sz="0" w:space="0" w:color="auto"/>
        <w:bottom w:val="none" w:sz="0" w:space="0" w:color="auto"/>
        <w:right w:val="none" w:sz="0" w:space="0" w:color="auto"/>
      </w:divBdr>
    </w:div>
    <w:div w:id="1758477301">
      <w:bodyDiv w:val="1"/>
      <w:marLeft w:val="0"/>
      <w:marRight w:val="0"/>
      <w:marTop w:val="0"/>
      <w:marBottom w:val="0"/>
      <w:divBdr>
        <w:top w:val="none" w:sz="0" w:space="0" w:color="auto"/>
        <w:left w:val="none" w:sz="0" w:space="0" w:color="auto"/>
        <w:bottom w:val="none" w:sz="0" w:space="0" w:color="auto"/>
        <w:right w:val="none" w:sz="0" w:space="0" w:color="auto"/>
      </w:divBdr>
    </w:div>
    <w:div w:id="1758479438">
      <w:bodyDiv w:val="1"/>
      <w:marLeft w:val="0"/>
      <w:marRight w:val="0"/>
      <w:marTop w:val="0"/>
      <w:marBottom w:val="0"/>
      <w:divBdr>
        <w:top w:val="none" w:sz="0" w:space="0" w:color="auto"/>
        <w:left w:val="none" w:sz="0" w:space="0" w:color="auto"/>
        <w:bottom w:val="none" w:sz="0" w:space="0" w:color="auto"/>
        <w:right w:val="none" w:sz="0" w:space="0" w:color="auto"/>
      </w:divBdr>
    </w:div>
    <w:div w:id="1758550050">
      <w:bodyDiv w:val="1"/>
      <w:marLeft w:val="0"/>
      <w:marRight w:val="0"/>
      <w:marTop w:val="0"/>
      <w:marBottom w:val="0"/>
      <w:divBdr>
        <w:top w:val="none" w:sz="0" w:space="0" w:color="auto"/>
        <w:left w:val="none" w:sz="0" w:space="0" w:color="auto"/>
        <w:bottom w:val="none" w:sz="0" w:space="0" w:color="auto"/>
        <w:right w:val="none" w:sz="0" w:space="0" w:color="auto"/>
      </w:divBdr>
    </w:div>
    <w:div w:id="1758600328">
      <w:bodyDiv w:val="1"/>
      <w:marLeft w:val="0"/>
      <w:marRight w:val="0"/>
      <w:marTop w:val="0"/>
      <w:marBottom w:val="0"/>
      <w:divBdr>
        <w:top w:val="none" w:sz="0" w:space="0" w:color="auto"/>
        <w:left w:val="none" w:sz="0" w:space="0" w:color="auto"/>
        <w:bottom w:val="none" w:sz="0" w:space="0" w:color="auto"/>
        <w:right w:val="none" w:sz="0" w:space="0" w:color="auto"/>
      </w:divBdr>
    </w:div>
    <w:div w:id="1758750396">
      <w:bodyDiv w:val="1"/>
      <w:marLeft w:val="0"/>
      <w:marRight w:val="0"/>
      <w:marTop w:val="0"/>
      <w:marBottom w:val="0"/>
      <w:divBdr>
        <w:top w:val="none" w:sz="0" w:space="0" w:color="auto"/>
        <w:left w:val="none" w:sz="0" w:space="0" w:color="auto"/>
        <w:bottom w:val="none" w:sz="0" w:space="0" w:color="auto"/>
        <w:right w:val="none" w:sz="0" w:space="0" w:color="auto"/>
      </w:divBdr>
    </w:div>
    <w:div w:id="1758791043">
      <w:bodyDiv w:val="1"/>
      <w:marLeft w:val="0"/>
      <w:marRight w:val="0"/>
      <w:marTop w:val="0"/>
      <w:marBottom w:val="0"/>
      <w:divBdr>
        <w:top w:val="none" w:sz="0" w:space="0" w:color="auto"/>
        <w:left w:val="none" w:sz="0" w:space="0" w:color="auto"/>
        <w:bottom w:val="none" w:sz="0" w:space="0" w:color="auto"/>
        <w:right w:val="none" w:sz="0" w:space="0" w:color="auto"/>
      </w:divBdr>
    </w:div>
    <w:div w:id="1758864738">
      <w:bodyDiv w:val="1"/>
      <w:marLeft w:val="0"/>
      <w:marRight w:val="0"/>
      <w:marTop w:val="0"/>
      <w:marBottom w:val="0"/>
      <w:divBdr>
        <w:top w:val="none" w:sz="0" w:space="0" w:color="auto"/>
        <w:left w:val="none" w:sz="0" w:space="0" w:color="auto"/>
        <w:bottom w:val="none" w:sz="0" w:space="0" w:color="auto"/>
        <w:right w:val="none" w:sz="0" w:space="0" w:color="auto"/>
      </w:divBdr>
    </w:div>
    <w:div w:id="1758937398">
      <w:bodyDiv w:val="1"/>
      <w:marLeft w:val="0"/>
      <w:marRight w:val="0"/>
      <w:marTop w:val="0"/>
      <w:marBottom w:val="0"/>
      <w:divBdr>
        <w:top w:val="none" w:sz="0" w:space="0" w:color="auto"/>
        <w:left w:val="none" w:sz="0" w:space="0" w:color="auto"/>
        <w:bottom w:val="none" w:sz="0" w:space="0" w:color="auto"/>
        <w:right w:val="none" w:sz="0" w:space="0" w:color="auto"/>
      </w:divBdr>
    </w:div>
    <w:div w:id="1758987079">
      <w:bodyDiv w:val="1"/>
      <w:marLeft w:val="0"/>
      <w:marRight w:val="0"/>
      <w:marTop w:val="0"/>
      <w:marBottom w:val="0"/>
      <w:divBdr>
        <w:top w:val="none" w:sz="0" w:space="0" w:color="auto"/>
        <w:left w:val="none" w:sz="0" w:space="0" w:color="auto"/>
        <w:bottom w:val="none" w:sz="0" w:space="0" w:color="auto"/>
        <w:right w:val="none" w:sz="0" w:space="0" w:color="auto"/>
      </w:divBdr>
    </w:div>
    <w:div w:id="1759011083">
      <w:bodyDiv w:val="1"/>
      <w:marLeft w:val="0"/>
      <w:marRight w:val="0"/>
      <w:marTop w:val="0"/>
      <w:marBottom w:val="0"/>
      <w:divBdr>
        <w:top w:val="none" w:sz="0" w:space="0" w:color="auto"/>
        <w:left w:val="none" w:sz="0" w:space="0" w:color="auto"/>
        <w:bottom w:val="none" w:sz="0" w:space="0" w:color="auto"/>
        <w:right w:val="none" w:sz="0" w:space="0" w:color="auto"/>
      </w:divBdr>
    </w:div>
    <w:div w:id="1759253997">
      <w:bodyDiv w:val="1"/>
      <w:marLeft w:val="0"/>
      <w:marRight w:val="0"/>
      <w:marTop w:val="0"/>
      <w:marBottom w:val="0"/>
      <w:divBdr>
        <w:top w:val="none" w:sz="0" w:space="0" w:color="auto"/>
        <w:left w:val="none" w:sz="0" w:space="0" w:color="auto"/>
        <w:bottom w:val="none" w:sz="0" w:space="0" w:color="auto"/>
        <w:right w:val="none" w:sz="0" w:space="0" w:color="auto"/>
      </w:divBdr>
    </w:div>
    <w:div w:id="1759323886">
      <w:bodyDiv w:val="1"/>
      <w:marLeft w:val="0"/>
      <w:marRight w:val="0"/>
      <w:marTop w:val="0"/>
      <w:marBottom w:val="0"/>
      <w:divBdr>
        <w:top w:val="none" w:sz="0" w:space="0" w:color="auto"/>
        <w:left w:val="none" w:sz="0" w:space="0" w:color="auto"/>
        <w:bottom w:val="none" w:sz="0" w:space="0" w:color="auto"/>
        <w:right w:val="none" w:sz="0" w:space="0" w:color="auto"/>
      </w:divBdr>
    </w:div>
    <w:div w:id="1759403334">
      <w:bodyDiv w:val="1"/>
      <w:marLeft w:val="0"/>
      <w:marRight w:val="0"/>
      <w:marTop w:val="0"/>
      <w:marBottom w:val="0"/>
      <w:divBdr>
        <w:top w:val="none" w:sz="0" w:space="0" w:color="auto"/>
        <w:left w:val="none" w:sz="0" w:space="0" w:color="auto"/>
        <w:bottom w:val="none" w:sz="0" w:space="0" w:color="auto"/>
        <w:right w:val="none" w:sz="0" w:space="0" w:color="auto"/>
      </w:divBdr>
    </w:div>
    <w:div w:id="1759520155">
      <w:bodyDiv w:val="1"/>
      <w:marLeft w:val="0"/>
      <w:marRight w:val="0"/>
      <w:marTop w:val="0"/>
      <w:marBottom w:val="0"/>
      <w:divBdr>
        <w:top w:val="none" w:sz="0" w:space="0" w:color="auto"/>
        <w:left w:val="none" w:sz="0" w:space="0" w:color="auto"/>
        <w:bottom w:val="none" w:sz="0" w:space="0" w:color="auto"/>
        <w:right w:val="none" w:sz="0" w:space="0" w:color="auto"/>
      </w:divBdr>
    </w:div>
    <w:div w:id="1759642087">
      <w:bodyDiv w:val="1"/>
      <w:marLeft w:val="0"/>
      <w:marRight w:val="0"/>
      <w:marTop w:val="0"/>
      <w:marBottom w:val="0"/>
      <w:divBdr>
        <w:top w:val="none" w:sz="0" w:space="0" w:color="auto"/>
        <w:left w:val="none" w:sz="0" w:space="0" w:color="auto"/>
        <w:bottom w:val="none" w:sz="0" w:space="0" w:color="auto"/>
        <w:right w:val="none" w:sz="0" w:space="0" w:color="auto"/>
      </w:divBdr>
    </w:div>
    <w:div w:id="1759865534">
      <w:bodyDiv w:val="1"/>
      <w:marLeft w:val="0"/>
      <w:marRight w:val="0"/>
      <w:marTop w:val="0"/>
      <w:marBottom w:val="0"/>
      <w:divBdr>
        <w:top w:val="none" w:sz="0" w:space="0" w:color="auto"/>
        <w:left w:val="none" w:sz="0" w:space="0" w:color="auto"/>
        <w:bottom w:val="none" w:sz="0" w:space="0" w:color="auto"/>
        <w:right w:val="none" w:sz="0" w:space="0" w:color="auto"/>
      </w:divBdr>
    </w:div>
    <w:div w:id="1759867024">
      <w:bodyDiv w:val="1"/>
      <w:marLeft w:val="0"/>
      <w:marRight w:val="0"/>
      <w:marTop w:val="0"/>
      <w:marBottom w:val="0"/>
      <w:divBdr>
        <w:top w:val="none" w:sz="0" w:space="0" w:color="auto"/>
        <w:left w:val="none" w:sz="0" w:space="0" w:color="auto"/>
        <w:bottom w:val="none" w:sz="0" w:space="0" w:color="auto"/>
        <w:right w:val="none" w:sz="0" w:space="0" w:color="auto"/>
      </w:divBdr>
    </w:div>
    <w:div w:id="1759979348">
      <w:bodyDiv w:val="1"/>
      <w:marLeft w:val="0"/>
      <w:marRight w:val="0"/>
      <w:marTop w:val="0"/>
      <w:marBottom w:val="0"/>
      <w:divBdr>
        <w:top w:val="none" w:sz="0" w:space="0" w:color="auto"/>
        <w:left w:val="none" w:sz="0" w:space="0" w:color="auto"/>
        <w:bottom w:val="none" w:sz="0" w:space="0" w:color="auto"/>
        <w:right w:val="none" w:sz="0" w:space="0" w:color="auto"/>
      </w:divBdr>
    </w:div>
    <w:div w:id="1760131129">
      <w:bodyDiv w:val="1"/>
      <w:marLeft w:val="0"/>
      <w:marRight w:val="0"/>
      <w:marTop w:val="0"/>
      <w:marBottom w:val="0"/>
      <w:divBdr>
        <w:top w:val="none" w:sz="0" w:space="0" w:color="auto"/>
        <w:left w:val="none" w:sz="0" w:space="0" w:color="auto"/>
        <w:bottom w:val="none" w:sz="0" w:space="0" w:color="auto"/>
        <w:right w:val="none" w:sz="0" w:space="0" w:color="auto"/>
      </w:divBdr>
    </w:div>
    <w:div w:id="1760296965">
      <w:bodyDiv w:val="1"/>
      <w:marLeft w:val="0"/>
      <w:marRight w:val="0"/>
      <w:marTop w:val="0"/>
      <w:marBottom w:val="0"/>
      <w:divBdr>
        <w:top w:val="none" w:sz="0" w:space="0" w:color="auto"/>
        <w:left w:val="none" w:sz="0" w:space="0" w:color="auto"/>
        <w:bottom w:val="none" w:sz="0" w:space="0" w:color="auto"/>
        <w:right w:val="none" w:sz="0" w:space="0" w:color="auto"/>
      </w:divBdr>
    </w:div>
    <w:div w:id="1760321947">
      <w:bodyDiv w:val="1"/>
      <w:marLeft w:val="0"/>
      <w:marRight w:val="0"/>
      <w:marTop w:val="0"/>
      <w:marBottom w:val="0"/>
      <w:divBdr>
        <w:top w:val="none" w:sz="0" w:space="0" w:color="auto"/>
        <w:left w:val="none" w:sz="0" w:space="0" w:color="auto"/>
        <w:bottom w:val="none" w:sz="0" w:space="0" w:color="auto"/>
        <w:right w:val="none" w:sz="0" w:space="0" w:color="auto"/>
      </w:divBdr>
    </w:div>
    <w:div w:id="1760366046">
      <w:bodyDiv w:val="1"/>
      <w:marLeft w:val="0"/>
      <w:marRight w:val="0"/>
      <w:marTop w:val="0"/>
      <w:marBottom w:val="0"/>
      <w:divBdr>
        <w:top w:val="none" w:sz="0" w:space="0" w:color="auto"/>
        <w:left w:val="none" w:sz="0" w:space="0" w:color="auto"/>
        <w:bottom w:val="none" w:sz="0" w:space="0" w:color="auto"/>
        <w:right w:val="none" w:sz="0" w:space="0" w:color="auto"/>
      </w:divBdr>
    </w:div>
    <w:div w:id="1760637197">
      <w:bodyDiv w:val="1"/>
      <w:marLeft w:val="0"/>
      <w:marRight w:val="0"/>
      <w:marTop w:val="0"/>
      <w:marBottom w:val="0"/>
      <w:divBdr>
        <w:top w:val="none" w:sz="0" w:space="0" w:color="auto"/>
        <w:left w:val="none" w:sz="0" w:space="0" w:color="auto"/>
        <w:bottom w:val="none" w:sz="0" w:space="0" w:color="auto"/>
        <w:right w:val="none" w:sz="0" w:space="0" w:color="auto"/>
      </w:divBdr>
    </w:div>
    <w:div w:id="1761178300">
      <w:bodyDiv w:val="1"/>
      <w:marLeft w:val="0"/>
      <w:marRight w:val="0"/>
      <w:marTop w:val="0"/>
      <w:marBottom w:val="0"/>
      <w:divBdr>
        <w:top w:val="none" w:sz="0" w:space="0" w:color="auto"/>
        <w:left w:val="none" w:sz="0" w:space="0" w:color="auto"/>
        <w:bottom w:val="none" w:sz="0" w:space="0" w:color="auto"/>
        <w:right w:val="none" w:sz="0" w:space="0" w:color="auto"/>
      </w:divBdr>
    </w:div>
    <w:div w:id="1761441843">
      <w:bodyDiv w:val="1"/>
      <w:marLeft w:val="0"/>
      <w:marRight w:val="0"/>
      <w:marTop w:val="0"/>
      <w:marBottom w:val="0"/>
      <w:divBdr>
        <w:top w:val="none" w:sz="0" w:space="0" w:color="auto"/>
        <w:left w:val="none" w:sz="0" w:space="0" w:color="auto"/>
        <w:bottom w:val="none" w:sz="0" w:space="0" w:color="auto"/>
        <w:right w:val="none" w:sz="0" w:space="0" w:color="auto"/>
      </w:divBdr>
    </w:div>
    <w:div w:id="1761635557">
      <w:bodyDiv w:val="1"/>
      <w:marLeft w:val="0"/>
      <w:marRight w:val="0"/>
      <w:marTop w:val="0"/>
      <w:marBottom w:val="0"/>
      <w:divBdr>
        <w:top w:val="none" w:sz="0" w:space="0" w:color="auto"/>
        <w:left w:val="none" w:sz="0" w:space="0" w:color="auto"/>
        <w:bottom w:val="none" w:sz="0" w:space="0" w:color="auto"/>
        <w:right w:val="none" w:sz="0" w:space="0" w:color="auto"/>
      </w:divBdr>
    </w:div>
    <w:div w:id="1761833411">
      <w:bodyDiv w:val="1"/>
      <w:marLeft w:val="0"/>
      <w:marRight w:val="0"/>
      <w:marTop w:val="0"/>
      <w:marBottom w:val="0"/>
      <w:divBdr>
        <w:top w:val="none" w:sz="0" w:space="0" w:color="auto"/>
        <w:left w:val="none" w:sz="0" w:space="0" w:color="auto"/>
        <w:bottom w:val="none" w:sz="0" w:space="0" w:color="auto"/>
        <w:right w:val="none" w:sz="0" w:space="0" w:color="auto"/>
      </w:divBdr>
    </w:div>
    <w:div w:id="1761873530">
      <w:bodyDiv w:val="1"/>
      <w:marLeft w:val="0"/>
      <w:marRight w:val="0"/>
      <w:marTop w:val="0"/>
      <w:marBottom w:val="0"/>
      <w:divBdr>
        <w:top w:val="none" w:sz="0" w:space="0" w:color="auto"/>
        <w:left w:val="none" w:sz="0" w:space="0" w:color="auto"/>
        <w:bottom w:val="none" w:sz="0" w:space="0" w:color="auto"/>
        <w:right w:val="none" w:sz="0" w:space="0" w:color="auto"/>
      </w:divBdr>
    </w:div>
    <w:div w:id="1761950028">
      <w:bodyDiv w:val="1"/>
      <w:marLeft w:val="0"/>
      <w:marRight w:val="0"/>
      <w:marTop w:val="0"/>
      <w:marBottom w:val="0"/>
      <w:divBdr>
        <w:top w:val="none" w:sz="0" w:space="0" w:color="auto"/>
        <w:left w:val="none" w:sz="0" w:space="0" w:color="auto"/>
        <w:bottom w:val="none" w:sz="0" w:space="0" w:color="auto"/>
        <w:right w:val="none" w:sz="0" w:space="0" w:color="auto"/>
      </w:divBdr>
    </w:div>
    <w:div w:id="1762027771">
      <w:bodyDiv w:val="1"/>
      <w:marLeft w:val="0"/>
      <w:marRight w:val="0"/>
      <w:marTop w:val="0"/>
      <w:marBottom w:val="0"/>
      <w:divBdr>
        <w:top w:val="none" w:sz="0" w:space="0" w:color="auto"/>
        <w:left w:val="none" w:sz="0" w:space="0" w:color="auto"/>
        <w:bottom w:val="none" w:sz="0" w:space="0" w:color="auto"/>
        <w:right w:val="none" w:sz="0" w:space="0" w:color="auto"/>
      </w:divBdr>
    </w:div>
    <w:div w:id="1762066642">
      <w:bodyDiv w:val="1"/>
      <w:marLeft w:val="0"/>
      <w:marRight w:val="0"/>
      <w:marTop w:val="0"/>
      <w:marBottom w:val="0"/>
      <w:divBdr>
        <w:top w:val="none" w:sz="0" w:space="0" w:color="auto"/>
        <w:left w:val="none" w:sz="0" w:space="0" w:color="auto"/>
        <w:bottom w:val="none" w:sz="0" w:space="0" w:color="auto"/>
        <w:right w:val="none" w:sz="0" w:space="0" w:color="auto"/>
      </w:divBdr>
    </w:div>
    <w:div w:id="1762067406">
      <w:bodyDiv w:val="1"/>
      <w:marLeft w:val="0"/>
      <w:marRight w:val="0"/>
      <w:marTop w:val="0"/>
      <w:marBottom w:val="0"/>
      <w:divBdr>
        <w:top w:val="none" w:sz="0" w:space="0" w:color="auto"/>
        <w:left w:val="none" w:sz="0" w:space="0" w:color="auto"/>
        <w:bottom w:val="none" w:sz="0" w:space="0" w:color="auto"/>
        <w:right w:val="none" w:sz="0" w:space="0" w:color="auto"/>
      </w:divBdr>
    </w:div>
    <w:div w:id="1762212175">
      <w:bodyDiv w:val="1"/>
      <w:marLeft w:val="0"/>
      <w:marRight w:val="0"/>
      <w:marTop w:val="0"/>
      <w:marBottom w:val="0"/>
      <w:divBdr>
        <w:top w:val="none" w:sz="0" w:space="0" w:color="auto"/>
        <w:left w:val="none" w:sz="0" w:space="0" w:color="auto"/>
        <w:bottom w:val="none" w:sz="0" w:space="0" w:color="auto"/>
        <w:right w:val="none" w:sz="0" w:space="0" w:color="auto"/>
      </w:divBdr>
    </w:div>
    <w:div w:id="1762338614">
      <w:bodyDiv w:val="1"/>
      <w:marLeft w:val="0"/>
      <w:marRight w:val="0"/>
      <w:marTop w:val="0"/>
      <w:marBottom w:val="0"/>
      <w:divBdr>
        <w:top w:val="none" w:sz="0" w:space="0" w:color="auto"/>
        <w:left w:val="none" w:sz="0" w:space="0" w:color="auto"/>
        <w:bottom w:val="none" w:sz="0" w:space="0" w:color="auto"/>
        <w:right w:val="none" w:sz="0" w:space="0" w:color="auto"/>
      </w:divBdr>
    </w:div>
    <w:div w:id="1762603240">
      <w:bodyDiv w:val="1"/>
      <w:marLeft w:val="0"/>
      <w:marRight w:val="0"/>
      <w:marTop w:val="0"/>
      <w:marBottom w:val="0"/>
      <w:divBdr>
        <w:top w:val="none" w:sz="0" w:space="0" w:color="auto"/>
        <w:left w:val="none" w:sz="0" w:space="0" w:color="auto"/>
        <w:bottom w:val="none" w:sz="0" w:space="0" w:color="auto"/>
        <w:right w:val="none" w:sz="0" w:space="0" w:color="auto"/>
      </w:divBdr>
    </w:div>
    <w:div w:id="1762603738">
      <w:bodyDiv w:val="1"/>
      <w:marLeft w:val="0"/>
      <w:marRight w:val="0"/>
      <w:marTop w:val="0"/>
      <w:marBottom w:val="0"/>
      <w:divBdr>
        <w:top w:val="none" w:sz="0" w:space="0" w:color="auto"/>
        <w:left w:val="none" w:sz="0" w:space="0" w:color="auto"/>
        <w:bottom w:val="none" w:sz="0" w:space="0" w:color="auto"/>
        <w:right w:val="none" w:sz="0" w:space="0" w:color="auto"/>
      </w:divBdr>
    </w:div>
    <w:div w:id="1762724710">
      <w:bodyDiv w:val="1"/>
      <w:marLeft w:val="0"/>
      <w:marRight w:val="0"/>
      <w:marTop w:val="0"/>
      <w:marBottom w:val="0"/>
      <w:divBdr>
        <w:top w:val="none" w:sz="0" w:space="0" w:color="auto"/>
        <w:left w:val="none" w:sz="0" w:space="0" w:color="auto"/>
        <w:bottom w:val="none" w:sz="0" w:space="0" w:color="auto"/>
        <w:right w:val="none" w:sz="0" w:space="0" w:color="auto"/>
      </w:divBdr>
    </w:div>
    <w:div w:id="1762749694">
      <w:bodyDiv w:val="1"/>
      <w:marLeft w:val="0"/>
      <w:marRight w:val="0"/>
      <w:marTop w:val="0"/>
      <w:marBottom w:val="0"/>
      <w:divBdr>
        <w:top w:val="none" w:sz="0" w:space="0" w:color="auto"/>
        <w:left w:val="none" w:sz="0" w:space="0" w:color="auto"/>
        <w:bottom w:val="none" w:sz="0" w:space="0" w:color="auto"/>
        <w:right w:val="none" w:sz="0" w:space="0" w:color="auto"/>
      </w:divBdr>
    </w:div>
    <w:div w:id="1762795906">
      <w:bodyDiv w:val="1"/>
      <w:marLeft w:val="0"/>
      <w:marRight w:val="0"/>
      <w:marTop w:val="0"/>
      <w:marBottom w:val="0"/>
      <w:divBdr>
        <w:top w:val="none" w:sz="0" w:space="0" w:color="auto"/>
        <w:left w:val="none" w:sz="0" w:space="0" w:color="auto"/>
        <w:bottom w:val="none" w:sz="0" w:space="0" w:color="auto"/>
        <w:right w:val="none" w:sz="0" w:space="0" w:color="auto"/>
      </w:divBdr>
    </w:div>
    <w:div w:id="1762797521">
      <w:bodyDiv w:val="1"/>
      <w:marLeft w:val="0"/>
      <w:marRight w:val="0"/>
      <w:marTop w:val="0"/>
      <w:marBottom w:val="0"/>
      <w:divBdr>
        <w:top w:val="none" w:sz="0" w:space="0" w:color="auto"/>
        <w:left w:val="none" w:sz="0" w:space="0" w:color="auto"/>
        <w:bottom w:val="none" w:sz="0" w:space="0" w:color="auto"/>
        <w:right w:val="none" w:sz="0" w:space="0" w:color="auto"/>
      </w:divBdr>
    </w:div>
    <w:div w:id="1762799863">
      <w:bodyDiv w:val="1"/>
      <w:marLeft w:val="0"/>
      <w:marRight w:val="0"/>
      <w:marTop w:val="0"/>
      <w:marBottom w:val="0"/>
      <w:divBdr>
        <w:top w:val="none" w:sz="0" w:space="0" w:color="auto"/>
        <w:left w:val="none" w:sz="0" w:space="0" w:color="auto"/>
        <w:bottom w:val="none" w:sz="0" w:space="0" w:color="auto"/>
        <w:right w:val="none" w:sz="0" w:space="0" w:color="auto"/>
      </w:divBdr>
    </w:div>
    <w:div w:id="1762993622">
      <w:bodyDiv w:val="1"/>
      <w:marLeft w:val="0"/>
      <w:marRight w:val="0"/>
      <w:marTop w:val="0"/>
      <w:marBottom w:val="0"/>
      <w:divBdr>
        <w:top w:val="none" w:sz="0" w:space="0" w:color="auto"/>
        <w:left w:val="none" w:sz="0" w:space="0" w:color="auto"/>
        <w:bottom w:val="none" w:sz="0" w:space="0" w:color="auto"/>
        <w:right w:val="none" w:sz="0" w:space="0" w:color="auto"/>
      </w:divBdr>
    </w:div>
    <w:div w:id="1763136072">
      <w:bodyDiv w:val="1"/>
      <w:marLeft w:val="0"/>
      <w:marRight w:val="0"/>
      <w:marTop w:val="0"/>
      <w:marBottom w:val="0"/>
      <w:divBdr>
        <w:top w:val="none" w:sz="0" w:space="0" w:color="auto"/>
        <w:left w:val="none" w:sz="0" w:space="0" w:color="auto"/>
        <w:bottom w:val="none" w:sz="0" w:space="0" w:color="auto"/>
        <w:right w:val="none" w:sz="0" w:space="0" w:color="auto"/>
      </w:divBdr>
    </w:div>
    <w:div w:id="1763143435">
      <w:bodyDiv w:val="1"/>
      <w:marLeft w:val="0"/>
      <w:marRight w:val="0"/>
      <w:marTop w:val="0"/>
      <w:marBottom w:val="0"/>
      <w:divBdr>
        <w:top w:val="none" w:sz="0" w:space="0" w:color="auto"/>
        <w:left w:val="none" w:sz="0" w:space="0" w:color="auto"/>
        <w:bottom w:val="none" w:sz="0" w:space="0" w:color="auto"/>
        <w:right w:val="none" w:sz="0" w:space="0" w:color="auto"/>
      </w:divBdr>
    </w:div>
    <w:div w:id="1763338957">
      <w:bodyDiv w:val="1"/>
      <w:marLeft w:val="0"/>
      <w:marRight w:val="0"/>
      <w:marTop w:val="0"/>
      <w:marBottom w:val="0"/>
      <w:divBdr>
        <w:top w:val="none" w:sz="0" w:space="0" w:color="auto"/>
        <w:left w:val="none" w:sz="0" w:space="0" w:color="auto"/>
        <w:bottom w:val="none" w:sz="0" w:space="0" w:color="auto"/>
        <w:right w:val="none" w:sz="0" w:space="0" w:color="auto"/>
      </w:divBdr>
    </w:div>
    <w:div w:id="1763791257">
      <w:bodyDiv w:val="1"/>
      <w:marLeft w:val="0"/>
      <w:marRight w:val="0"/>
      <w:marTop w:val="0"/>
      <w:marBottom w:val="0"/>
      <w:divBdr>
        <w:top w:val="none" w:sz="0" w:space="0" w:color="auto"/>
        <w:left w:val="none" w:sz="0" w:space="0" w:color="auto"/>
        <w:bottom w:val="none" w:sz="0" w:space="0" w:color="auto"/>
        <w:right w:val="none" w:sz="0" w:space="0" w:color="auto"/>
      </w:divBdr>
    </w:div>
    <w:div w:id="1763991795">
      <w:bodyDiv w:val="1"/>
      <w:marLeft w:val="0"/>
      <w:marRight w:val="0"/>
      <w:marTop w:val="0"/>
      <w:marBottom w:val="0"/>
      <w:divBdr>
        <w:top w:val="none" w:sz="0" w:space="0" w:color="auto"/>
        <w:left w:val="none" w:sz="0" w:space="0" w:color="auto"/>
        <w:bottom w:val="none" w:sz="0" w:space="0" w:color="auto"/>
        <w:right w:val="none" w:sz="0" w:space="0" w:color="auto"/>
      </w:divBdr>
    </w:div>
    <w:div w:id="1764229291">
      <w:bodyDiv w:val="1"/>
      <w:marLeft w:val="0"/>
      <w:marRight w:val="0"/>
      <w:marTop w:val="0"/>
      <w:marBottom w:val="0"/>
      <w:divBdr>
        <w:top w:val="none" w:sz="0" w:space="0" w:color="auto"/>
        <w:left w:val="none" w:sz="0" w:space="0" w:color="auto"/>
        <w:bottom w:val="none" w:sz="0" w:space="0" w:color="auto"/>
        <w:right w:val="none" w:sz="0" w:space="0" w:color="auto"/>
      </w:divBdr>
    </w:div>
    <w:div w:id="1764254574">
      <w:bodyDiv w:val="1"/>
      <w:marLeft w:val="0"/>
      <w:marRight w:val="0"/>
      <w:marTop w:val="0"/>
      <w:marBottom w:val="0"/>
      <w:divBdr>
        <w:top w:val="none" w:sz="0" w:space="0" w:color="auto"/>
        <w:left w:val="none" w:sz="0" w:space="0" w:color="auto"/>
        <w:bottom w:val="none" w:sz="0" w:space="0" w:color="auto"/>
        <w:right w:val="none" w:sz="0" w:space="0" w:color="auto"/>
      </w:divBdr>
    </w:div>
    <w:div w:id="1764568637">
      <w:bodyDiv w:val="1"/>
      <w:marLeft w:val="0"/>
      <w:marRight w:val="0"/>
      <w:marTop w:val="0"/>
      <w:marBottom w:val="0"/>
      <w:divBdr>
        <w:top w:val="none" w:sz="0" w:space="0" w:color="auto"/>
        <w:left w:val="none" w:sz="0" w:space="0" w:color="auto"/>
        <w:bottom w:val="none" w:sz="0" w:space="0" w:color="auto"/>
        <w:right w:val="none" w:sz="0" w:space="0" w:color="auto"/>
      </w:divBdr>
    </w:div>
    <w:div w:id="1764915855">
      <w:bodyDiv w:val="1"/>
      <w:marLeft w:val="0"/>
      <w:marRight w:val="0"/>
      <w:marTop w:val="0"/>
      <w:marBottom w:val="0"/>
      <w:divBdr>
        <w:top w:val="none" w:sz="0" w:space="0" w:color="auto"/>
        <w:left w:val="none" w:sz="0" w:space="0" w:color="auto"/>
        <w:bottom w:val="none" w:sz="0" w:space="0" w:color="auto"/>
        <w:right w:val="none" w:sz="0" w:space="0" w:color="auto"/>
      </w:divBdr>
    </w:div>
    <w:div w:id="1765151211">
      <w:bodyDiv w:val="1"/>
      <w:marLeft w:val="0"/>
      <w:marRight w:val="0"/>
      <w:marTop w:val="0"/>
      <w:marBottom w:val="0"/>
      <w:divBdr>
        <w:top w:val="none" w:sz="0" w:space="0" w:color="auto"/>
        <w:left w:val="none" w:sz="0" w:space="0" w:color="auto"/>
        <w:bottom w:val="none" w:sz="0" w:space="0" w:color="auto"/>
        <w:right w:val="none" w:sz="0" w:space="0" w:color="auto"/>
      </w:divBdr>
    </w:div>
    <w:div w:id="1765297192">
      <w:bodyDiv w:val="1"/>
      <w:marLeft w:val="0"/>
      <w:marRight w:val="0"/>
      <w:marTop w:val="0"/>
      <w:marBottom w:val="0"/>
      <w:divBdr>
        <w:top w:val="none" w:sz="0" w:space="0" w:color="auto"/>
        <w:left w:val="none" w:sz="0" w:space="0" w:color="auto"/>
        <w:bottom w:val="none" w:sz="0" w:space="0" w:color="auto"/>
        <w:right w:val="none" w:sz="0" w:space="0" w:color="auto"/>
      </w:divBdr>
    </w:div>
    <w:div w:id="1765371459">
      <w:bodyDiv w:val="1"/>
      <w:marLeft w:val="0"/>
      <w:marRight w:val="0"/>
      <w:marTop w:val="0"/>
      <w:marBottom w:val="0"/>
      <w:divBdr>
        <w:top w:val="none" w:sz="0" w:space="0" w:color="auto"/>
        <w:left w:val="none" w:sz="0" w:space="0" w:color="auto"/>
        <w:bottom w:val="none" w:sz="0" w:space="0" w:color="auto"/>
        <w:right w:val="none" w:sz="0" w:space="0" w:color="auto"/>
      </w:divBdr>
    </w:div>
    <w:div w:id="1765417519">
      <w:bodyDiv w:val="1"/>
      <w:marLeft w:val="0"/>
      <w:marRight w:val="0"/>
      <w:marTop w:val="0"/>
      <w:marBottom w:val="0"/>
      <w:divBdr>
        <w:top w:val="none" w:sz="0" w:space="0" w:color="auto"/>
        <w:left w:val="none" w:sz="0" w:space="0" w:color="auto"/>
        <w:bottom w:val="none" w:sz="0" w:space="0" w:color="auto"/>
        <w:right w:val="none" w:sz="0" w:space="0" w:color="auto"/>
      </w:divBdr>
    </w:div>
    <w:div w:id="1765421580">
      <w:bodyDiv w:val="1"/>
      <w:marLeft w:val="0"/>
      <w:marRight w:val="0"/>
      <w:marTop w:val="0"/>
      <w:marBottom w:val="0"/>
      <w:divBdr>
        <w:top w:val="none" w:sz="0" w:space="0" w:color="auto"/>
        <w:left w:val="none" w:sz="0" w:space="0" w:color="auto"/>
        <w:bottom w:val="none" w:sz="0" w:space="0" w:color="auto"/>
        <w:right w:val="none" w:sz="0" w:space="0" w:color="auto"/>
      </w:divBdr>
    </w:div>
    <w:div w:id="1765805075">
      <w:bodyDiv w:val="1"/>
      <w:marLeft w:val="0"/>
      <w:marRight w:val="0"/>
      <w:marTop w:val="0"/>
      <w:marBottom w:val="0"/>
      <w:divBdr>
        <w:top w:val="none" w:sz="0" w:space="0" w:color="auto"/>
        <w:left w:val="none" w:sz="0" w:space="0" w:color="auto"/>
        <w:bottom w:val="none" w:sz="0" w:space="0" w:color="auto"/>
        <w:right w:val="none" w:sz="0" w:space="0" w:color="auto"/>
      </w:divBdr>
    </w:div>
    <w:div w:id="1765808844">
      <w:bodyDiv w:val="1"/>
      <w:marLeft w:val="0"/>
      <w:marRight w:val="0"/>
      <w:marTop w:val="0"/>
      <w:marBottom w:val="0"/>
      <w:divBdr>
        <w:top w:val="none" w:sz="0" w:space="0" w:color="auto"/>
        <w:left w:val="none" w:sz="0" w:space="0" w:color="auto"/>
        <w:bottom w:val="none" w:sz="0" w:space="0" w:color="auto"/>
        <w:right w:val="none" w:sz="0" w:space="0" w:color="auto"/>
      </w:divBdr>
    </w:div>
    <w:div w:id="1765884069">
      <w:bodyDiv w:val="1"/>
      <w:marLeft w:val="0"/>
      <w:marRight w:val="0"/>
      <w:marTop w:val="0"/>
      <w:marBottom w:val="0"/>
      <w:divBdr>
        <w:top w:val="none" w:sz="0" w:space="0" w:color="auto"/>
        <w:left w:val="none" w:sz="0" w:space="0" w:color="auto"/>
        <w:bottom w:val="none" w:sz="0" w:space="0" w:color="auto"/>
        <w:right w:val="none" w:sz="0" w:space="0" w:color="auto"/>
      </w:divBdr>
    </w:div>
    <w:div w:id="1766000345">
      <w:bodyDiv w:val="1"/>
      <w:marLeft w:val="0"/>
      <w:marRight w:val="0"/>
      <w:marTop w:val="0"/>
      <w:marBottom w:val="0"/>
      <w:divBdr>
        <w:top w:val="none" w:sz="0" w:space="0" w:color="auto"/>
        <w:left w:val="none" w:sz="0" w:space="0" w:color="auto"/>
        <w:bottom w:val="none" w:sz="0" w:space="0" w:color="auto"/>
        <w:right w:val="none" w:sz="0" w:space="0" w:color="auto"/>
      </w:divBdr>
    </w:div>
    <w:div w:id="1766027404">
      <w:bodyDiv w:val="1"/>
      <w:marLeft w:val="0"/>
      <w:marRight w:val="0"/>
      <w:marTop w:val="0"/>
      <w:marBottom w:val="0"/>
      <w:divBdr>
        <w:top w:val="none" w:sz="0" w:space="0" w:color="auto"/>
        <w:left w:val="none" w:sz="0" w:space="0" w:color="auto"/>
        <w:bottom w:val="none" w:sz="0" w:space="0" w:color="auto"/>
        <w:right w:val="none" w:sz="0" w:space="0" w:color="auto"/>
      </w:divBdr>
    </w:div>
    <w:div w:id="1766069883">
      <w:bodyDiv w:val="1"/>
      <w:marLeft w:val="0"/>
      <w:marRight w:val="0"/>
      <w:marTop w:val="0"/>
      <w:marBottom w:val="0"/>
      <w:divBdr>
        <w:top w:val="none" w:sz="0" w:space="0" w:color="auto"/>
        <w:left w:val="none" w:sz="0" w:space="0" w:color="auto"/>
        <w:bottom w:val="none" w:sz="0" w:space="0" w:color="auto"/>
        <w:right w:val="none" w:sz="0" w:space="0" w:color="auto"/>
      </w:divBdr>
    </w:div>
    <w:div w:id="1766070512">
      <w:bodyDiv w:val="1"/>
      <w:marLeft w:val="0"/>
      <w:marRight w:val="0"/>
      <w:marTop w:val="0"/>
      <w:marBottom w:val="0"/>
      <w:divBdr>
        <w:top w:val="none" w:sz="0" w:space="0" w:color="auto"/>
        <w:left w:val="none" w:sz="0" w:space="0" w:color="auto"/>
        <w:bottom w:val="none" w:sz="0" w:space="0" w:color="auto"/>
        <w:right w:val="none" w:sz="0" w:space="0" w:color="auto"/>
      </w:divBdr>
    </w:div>
    <w:div w:id="1766263373">
      <w:bodyDiv w:val="1"/>
      <w:marLeft w:val="0"/>
      <w:marRight w:val="0"/>
      <w:marTop w:val="0"/>
      <w:marBottom w:val="0"/>
      <w:divBdr>
        <w:top w:val="none" w:sz="0" w:space="0" w:color="auto"/>
        <w:left w:val="none" w:sz="0" w:space="0" w:color="auto"/>
        <w:bottom w:val="none" w:sz="0" w:space="0" w:color="auto"/>
        <w:right w:val="none" w:sz="0" w:space="0" w:color="auto"/>
      </w:divBdr>
    </w:div>
    <w:div w:id="1766681085">
      <w:bodyDiv w:val="1"/>
      <w:marLeft w:val="0"/>
      <w:marRight w:val="0"/>
      <w:marTop w:val="0"/>
      <w:marBottom w:val="0"/>
      <w:divBdr>
        <w:top w:val="none" w:sz="0" w:space="0" w:color="auto"/>
        <w:left w:val="none" w:sz="0" w:space="0" w:color="auto"/>
        <w:bottom w:val="none" w:sz="0" w:space="0" w:color="auto"/>
        <w:right w:val="none" w:sz="0" w:space="0" w:color="auto"/>
      </w:divBdr>
    </w:div>
    <w:div w:id="1766723790">
      <w:bodyDiv w:val="1"/>
      <w:marLeft w:val="0"/>
      <w:marRight w:val="0"/>
      <w:marTop w:val="0"/>
      <w:marBottom w:val="0"/>
      <w:divBdr>
        <w:top w:val="none" w:sz="0" w:space="0" w:color="auto"/>
        <w:left w:val="none" w:sz="0" w:space="0" w:color="auto"/>
        <w:bottom w:val="none" w:sz="0" w:space="0" w:color="auto"/>
        <w:right w:val="none" w:sz="0" w:space="0" w:color="auto"/>
      </w:divBdr>
    </w:div>
    <w:div w:id="1766726901">
      <w:bodyDiv w:val="1"/>
      <w:marLeft w:val="0"/>
      <w:marRight w:val="0"/>
      <w:marTop w:val="0"/>
      <w:marBottom w:val="0"/>
      <w:divBdr>
        <w:top w:val="none" w:sz="0" w:space="0" w:color="auto"/>
        <w:left w:val="none" w:sz="0" w:space="0" w:color="auto"/>
        <w:bottom w:val="none" w:sz="0" w:space="0" w:color="auto"/>
        <w:right w:val="none" w:sz="0" w:space="0" w:color="auto"/>
      </w:divBdr>
    </w:div>
    <w:div w:id="1766729613">
      <w:bodyDiv w:val="1"/>
      <w:marLeft w:val="0"/>
      <w:marRight w:val="0"/>
      <w:marTop w:val="0"/>
      <w:marBottom w:val="0"/>
      <w:divBdr>
        <w:top w:val="none" w:sz="0" w:space="0" w:color="auto"/>
        <w:left w:val="none" w:sz="0" w:space="0" w:color="auto"/>
        <w:bottom w:val="none" w:sz="0" w:space="0" w:color="auto"/>
        <w:right w:val="none" w:sz="0" w:space="0" w:color="auto"/>
      </w:divBdr>
    </w:div>
    <w:div w:id="1766729656">
      <w:bodyDiv w:val="1"/>
      <w:marLeft w:val="0"/>
      <w:marRight w:val="0"/>
      <w:marTop w:val="0"/>
      <w:marBottom w:val="0"/>
      <w:divBdr>
        <w:top w:val="none" w:sz="0" w:space="0" w:color="auto"/>
        <w:left w:val="none" w:sz="0" w:space="0" w:color="auto"/>
        <w:bottom w:val="none" w:sz="0" w:space="0" w:color="auto"/>
        <w:right w:val="none" w:sz="0" w:space="0" w:color="auto"/>
      </w:divBdr>
    </w:div>
    <w:div w:id="1766993358">
      <w:bodyDiv w:val="1"/>
      <w:marLeft w:val="0"/>
      <w:marRight w:val="0"/>
      <w:marTop w:val="0"/>
      <w:marBottom w:val="0"/>
      <w:divBdr>
        <w:top w:val="none" w:sz="0" w:space="0" w:color="auto"/>
        <w:left w:val="none" w:sz="0" w:space="0" w:color="auto"/>
        <w:bottom w:val="none" w:sz="0" w:space="0" w:color="auto"/>
        <w:right w:val="none" w:sz="0" w:space="0" w:color="auto"/>
      </w:divBdr>
    </w:div>
    <w:div w:id="1766995612">
      <w:bodyDiv w:val="1"/>
      <w:marLeft w:val="0"/>
      <w:marRight w:val="0"/>
      <w:marTop w:val="0"/>
      <w:marBottom w:val="0"/>
      <w:divBdr>
        <w:top w:val="none" w:sz="0" w:space="0" w:color="auto"/>
        <w:left w:val="none" w:sz="0" w:space="0" w:color="auto"/>
        <w:bottom w:val="none" w:sz="0" w:space="0" w:color="auto"/>
        <w:right w:val="none" w:sz="0" w:space="0" w:color="auto"/>
      </w:divBdr>
    </w:div>
    <w:div w:id="1766999311">
      <w:bodyDiv w:val="1"/>
      <w:marLeft w:val="0"/>
      <w:marRight w:val="0"/>
      <w:marTop w:val="0"/>
      <w:marBottom w:val="0"/>
      <w:divBdr>
        <w:top w:val="none" w:sz="0" w:space="0" w:color="auto"/>
        <w:left w:val="none" w:sz="0" w:space="0" w:color="auto"/>
        <w:bottom w:val="none" w:sz="0" w:space="0" w:color="auto"/>
        <w:right w:val="none" w:sz="0" w:space="0" w:color="auto"/>
      </w:divBdr>
    </w:div>
    <w:div w:id="1767263737">
      <w:bodyDiv w:val="1"/>
      <w:marLeft w:val="0"/>
      <w:marRight w:val="0"/>
      <w:marTop w:val="0"/>
      <w:marBottom w:val="0"/>
      <w:divBdr>
        <w:top w:val="none" w:sz="0" w:space="0" w:color="auto"/>
        <w:left w:val="none" w:sz="0" w:space="0" w:color="auto"/>
        <w:bottom w:val="none" w:sz="0" w:space="0" w:color="auto"/>
        <w:right w:val="none" w:sz="0" w:space="0" w:color="auto"/>
      </w:divBdr>
    </w:div>
    <w:div w:id="1767265630">
      <w:bodyDiv w:val="1"/>
      <w:marLeft w:val="0"/>
      <w:marRight w:val="0"/>
      <w:marTop w:val="0"/>
      <w:marBottom w:val="0"/>
      <w:divBdr>
        <w:top w:val="none" w:sz="0" w:space="0" w:color="auto"/>
        <w:left w:val="none" w:sz="0" w:space="0" w:color="auto"/>
        <w:bottom w:val="none" w:sz="0" w:space="0" w:color="auto"/>
        <w:right w:val="none" w:sz="0" w:space="0" w:color="auto"/>
      </w:divBdr>
    </w:div>
    <w:div w:id="1767268484">
      <w:bodyDiv w:val="1"/>
      <w:marLeft w:val="0"/>
      <w:marRight w:val="0"/>
      <w:marTop w:val="0"/>
      <w:marBottom w:val="0"/>
      <w:divBdr>
        <w:top w:val="none" w:sz="0" w:space="0" w:color="auto"/>
        <w:left w:val="none" w:sz="0" w:space="0" w:color="auto"/>
        <w:bottom w:val="none" w:sz="0" w:space="0" w:color="auto"/>
        <w:right w:val="none" w:sz="0" w:space="0" w:color="auto"/>
      </w:divBdr>
    </w:div>
    <w:div w:id="1767312461">
      <w:bodyDiv w:val="1"/>
      <w:marLeft w:val="0"/>
      <w:marRight w:val="0"/>
      <w:marTop w:val="0"/>
      <w:marBottom w:val="0"/>
      <w:divBdr>
        <w:top w:val="none" w:sz="0" w:space="0" w:color="auto"/>
        <w:left w:val="none" w:sz="0" w:space="0" w:color="auto"/>
        <w:bottom w:val="none" w:sz="0" w:space="0" w:color="auto"/>
        <w:right w:val="none" w:sz="0" w:space="0" w:color="auto"/>
      </w:divBdr>
    </w:div>
    <w:div w:id="1767337017">
      <w:bodyDiv w:val="1"/>
      <w:marLeft w:val="0"/>
      <w:marRight w:val="0"/>
      <w:marTop w:val="0"/>
      <w:marBottom w:val="0"/>
      <w:divBdr>
        <w:top w:val="none" w:sz="0" w:space="0" w:color="auto"/>
        <w:left w:val="none" w:sz="0" w:space="0" w:color="auto"/>
        <w:bottom w:val="none" w:sz="0" w:space="0" w:color="auto"/>
        <w:right w:val="none" w:sz="0" w:space="0" w:color="auto"/>
      </w:divBdr>
    </w:div>
    <w:div w:id="1767339343">
      <w:bodyDiv w:val="1"/>
      <w:marLeft w:val="0"/>
      <w:marRight w:val="0"/>
      <w:marTop w:val="0"/>
      <w:marBottom w:val="0"/>
      <w:divBdr>
        <w:top w:val="none" w:sz="0" w:space="0" w:color="auto"/>
        <w:left w:val="none" w:sz="0" w:space="0" w:color="auto"/>
        <w:bottom w:val="none" w:sz="0" w:space="0" w:color="auto"/>
        <w:right w:val="none" w:sz="0" w:space="0" w:color="auto"/>
      </w:divBdr>
    </w:div>
    <w:div w:id="1767459356">
      <w:bodyDiv w:val="1"/>
      <w:marLeft w:val="0"/>
      <w:marRight w:val="0"/>
      <w:marTop w:val="0"/>
      <w:marBottom w:val="0"/>
      <w:divBdr>
        <w:top w:val="none" w:sz="0" w:space="0" w:color="auto"/>
        <w:left w:val="none" w:sz="0" w:space="0" w:color="auto"/>
        <w:bottom w:val="none" w:sz="0" w:space="0" w:color="auto"/>
        <w:right w:val="none" w:sz="0" w:space="0" w:color="auto"/>
      </w:divBdr>
    </w:div>
    <w:div w:id="1767774841">
      <w:bodyDiv w:val="1"/>
      <w:marLeft w:val="0"/>
      <w:marRight w:val="0"/>
      <w:marTop w:val="0"/>
      <w:marBottom w:val="0"/>
      <w:divBdr>
        <w:top w:val="none" w:sz="0" w:space="0" w:color="auto"/>
        <w:left w:val="none" w:sz="0" w:space="0" w:color="auto"/>
        <w:bottom w:val="none" w:sz="0" w:space="0" w:color="auto"/>
        <w:right w:val="none" w:sz="0" w:space="0" w:color="auto"/>
      </w:divBdr>
    </w:div>
    <w:div w:id="1767919460">
      <w:bodyDiv w:val="1"/>
      <w:marLeft w:val="0"/>
      <w:marRight w:val="0"/>
      <w:marTop w:val="0"/>
      <w:marBottom w:val="0"/>
      <w:divBdr>
        <w:top w:val="none" w:sz="0" w:space="0" w:color="auto"/>
        <w:left w:val="none" w:sz="0" w:space="0" w:color="auto"/>
        <w:bottom w:val="none" w:sz="0" w:space="0" w:color="auto"/>
        <w:right w:val="none" w:sz="0" w:space="0" w:color="auto"/>
      </w:divBdr>
    </w:div>
    <w:div w:id="1768233521">
      <w:bodyDiv w:val="1"/>
      <w:marLeft w:val="0"/>
      <w:marRight w:val="0"/>
      <w:marTop w:val="0"/>
      <w:marBottom w:val="0"/>
      <w:divBdr>
        <w:top w:val="none" w:sz="0" w:space="0" w:color="auto"/>
        <w:left w:val="none" w:sz="0" w:space="0" w:color="auto"/>
        <w:bottom w:val="none" w:sz="0" w:space="0" w:color="auto"/>
        <w:right w:val="none" w:sz="0" w:space="0" w:color="auto"/>
      </w:divBdr>
    </w:div>
    <w:div w:id="1768385078">
      <w:bodyDiv w:val="1"/>
      <w:marLeft w:val="0"/>
      <w:marRight w:val="0"/>
      <w:marTop w:val="0"/>
      <w:marBottom w:val="0"/>
      <w:divBdr>
        <w:top w:val="none" w:sz="0" w:space="0" w:color="auto"/>
        <w:left w:val="none" w:sz="0" w:space="0" w:color="auto"/>
        <w:bottom w:val="none" w:sz="0" w:space="0" w:color="auto"/>
        <w:right w:val="none" w:sz="0" w:space="0" w:color="auto"/>
      </w:divBdr>
    </w:div>
    <w:div w:id="1768621272">
      <w:bodyDiv w:val="1"/>
      <w:marLeft w:val="0"/>
      <w:marRight w:val="0"/>
      <w:marTop w:val="0"/>
      <w:marBottom w:val="0"/>
      <w:divBdr>
        <w:top w:val="none" w:sz="0" w:space="0" w:color="auto"/>
        <w:left w:val="none" w:sz="0" w:space="0" w:color="auto"/>
        <w:bottom w:val="none" w:sz="0" w:space="0" w:color="auto"/>
        <w:right w:val="none" w:sz="0" w:space="0" w:color="auto"/>
      </w:divBdr>
    </w:div>
    <w:div w:id="1768694174">
      <w:bodyDiv w:val="1"/>
      <w:marLeft w:val="0"/>
      <w:marRight w:val="0"/>
      <w:marTop w:val="0"/>
      <w:marBottom w:val="0"/>
      <w:divBdr>
        <w:top w:val="none" w:sz="0" w:space="0" w:color="auto"/>
        <w:left w:val="none" w:sz="0" w:space="0" w:color="auto"/>
        <w:bottom w:val="none" w:sz="0" w:space="0" w:color="auto"/>
        <w:right w:val="none" w:sz="0" w:space="0" w:color="auto"/>
      </w:divBdr>
    </w:div>
    <w:div w:id="1768697659">
      <w:bodyDiv w:val="1"/>
      <w:marLeft w:val="0"/>
      <w:marRight w:val="0"/>
      <w:marTop w:val="0"/>
      <w:marBottom w:val="0"/>
      <w:divBdr>
        <w:top w:val="none" w:sz="0" w:space="0" w:color="auto"/>
        <w:left w:val="none" w:sz="0" w:space="0" w:color="auto"/>
        <w:bottom w:val="none" w:sz="0" w:space="0" w:color="auto"/>
        <w:right w:val="none" w:sz="0" w:space="0" w:color="auto"/>
      </w:divBdr>
    </w:div>
    <w:div w:id="1768890823">
      <w:bodyDiv w:val="1"/>
      <w:marLeft w:val="0"/>
      <w:marRight w:val="0"/>
      <w:marTop w:val="0"/>
      <w:marBottom w:val="0"/>
      <w:divBdr>
        <w:top w:val="none" w:sz="0" w:space="0" w:color="auto"/>
        <w:left w:val="none" w:sz="0" w:space="0" w:color="auto"/>
        <w:bottom w:val="none" w:sz="0" w:space="0" w:color="auto"/>
        <w:right w:val="none" w:sz="0" w:space="0" w:color="auto"/>
      </w:divBdr>
    </w:div>
    <w:div w:id="1769079075">
      <w:bodyDiv w:val="1"/>
      <w:marLeft w:val="0"/>
      <w:marRight w:val="0"/>
      <w:marTop w:val="0"/>
      <w:marBottom w:val="0"/>
      <w:divBdr>
        <w:top w:val="none" w:sz="0" w:space="0" w:color="auto"/>
        <w:left w:val="none" w:sz="0" w:space="0" w:color="auto"/>
        <w:bottom w:val="none" w:sz="0" w:space="0" w:color="auto"/>
        <w:right w:val="none" w:sz="0" w:space="0" w:color="auto"/>
      </w:divBdr>
    </w:div>
    <w:div w:id="1769151813">
      <w:bodyDiv w:val="1"/>
      <w:marLeft w:val="0"/>
      <w:marRight w:val="0"/>
      <w:marTop w:val="0"/>
      <w:marBottom w:val="0"/>
      <w:divBdr>
        <w:top w:val="none" w:sz="0" w:space="0" w:color="auto"/>
        <w:left w:val="none" w:sz="0" w:space="0" w:color="auto"/>
        <w:bottom w:val="none" w:sz="0" w:space="0" w:color="auto"/>
        <w:right w:val="none" w:sz="0" w:space="0" w:color="auto"/>
      </w:divBdr>
    </w:div>
    <w:div w:id="1769160688">
      <w:bodyDiv w:val="1"/>
      <w:marLeft w:val="0"/>
      <w:marRight w:val="0"/>
      <w:marTop w:val="0"/>
      <w:marBottom w:val="0"/>
      <w:divBdr>
        <w:top w:val="none" w:sz="0" w:space="0" w:color="auto"/>
        <w:left w:val="none" w:sz="0" w:space="0" w:color="auto"/>
        <w:bottom w:val="none" w:sz="0" w:space="0" w:color="auto"/>
        <w:right w:val="none" w:sz="0" w:space="0" w:color="auto"/>
      </w:divBdr>
    </w:div>
    <w:div w:id="1769427028">
      <w:bodyDiv w:val="1"/>
      <w:marLeft w:val="0"/>
      <w:marRight w:val="0"/>
      <w:marTop w:val="0"/>
      <w:marBottom w:val="0"/>
      <w:divBdr>
        <w:top w:val="none" w:sz="0" w:space="0" w:color="auto"/>
        <w:left w:val="none" w:sz="0" w:space="0" w:color="auto"/>
        <w:bottom w:val="none" w:sz="0" w:space="0" w:color="auto"/>
        <w:right w:val="none" w:sz="0" w:space="0" w:color="auto"/>
      </w:divBdr>
    </w:div>
    <w:div w:id="1769931925">
      <w:bodyDiv w:val="1"/>
      <w:marLeft w:val="0"/>
      <w:marRight w:val="0"/>
      <w:marTop w:val="0"/>
      <w:marBottom w:val="0"/>
      <w:divBdr>
        <w:top w:val="none" w:sz="0" w:space="0" w:color="auto"/>
        <w:left w:val="none" w:sz="0" w:space="0" w:color="auto"/>
        <w:bottom w:val="none" w:sz="0" w:space="0" w:color="auto"/>
        <w:right w:val="none" w:sz="0" w:space="0" w:color="auto"/>
      </w:divBdr>
    </w:div>
    <w:div w:id="1770001705">
      <w:bodyDiv w:val="1"/>
      <w:marLeft w:val="0"/>
      <w:marRight w:val="0"/>
      <w:marTop w:val="0"/>
      <w:marBottom w:val="0"/>
      <w:divBdr>
        <w:top w:val="none" w:sz="0" w:space="0" w:color="auto"/>
        <w:left w:val="none" w:sz="0" w:space="0" w:color="auto"/>
        <w:bottom w:val="none" w:sz="0" w:space="0" w:color="auto"/>
        <w:right w:val="none" w:sz="0" w:space="0" w:color="auto"/>
      </w:divBdr>
    </w:div>
    <w:div w:id="1770009694">
      <w:bodyDiv w:val="1"/>
      <w:marLeft w:val="0"/>
      <w:marRight w:val="0"/>
      <w:marTop w:val="0"/>
      <w:marBottom w:val="0"/>
      <w:divBdr>
        <w:top w:val="none" w:sz="0" w:space="0" w:color="auto"/>
        <w:left w:val="none" w:sz="0" w:space="0" w:color="auto"/>
        <w:bottom w:val="none" w:sz="0" w:space="0" w:color="auto"/>
        <w:right w:val="none" w:sz="0" w:space="0" w:color="auto"/>
      </w:divBdr>
    </w:div>
    <w:div w:id="1770084629">
      <w:bodyDiv w:val="1"/>
      <w:marLeft w:val="0"/>
      <w:marRight w:val="0"/>
      <w:marTop w:val="0"/>
      <w:marBottom w:val="0"/>
      <w:divBdr>
        <w:top w:val="none" w:sz="0" w:space="0" w:color="auto"/>
        <w:left w:val="none" w:sz="0" w:space="0" w:color="auto"/>
        <w:bottom w:val="none" w:sz="0" w:space="0" w:color="auto"/>
        <w:right w:val="none" w:sz="0" w:space="0" w:color="auto"/>
      </w:divBdr>
    </w:div>
    <w:div w:id="1770158511">
      <w:bodyDiv w:val="1"/>
      <w:marLeft w:val="0"/>
      <w:marRight w:val="0"/>
      <w:marTop w:val="0"/>
      <w:marBottom w:val="0"/>
      <w:divBdr>
        <w:top w:val="none" w:sz="0" w:space="0" w:color="auto"/>
        <w:left w:val="none" w:sz="0" w:space="0" w:color="auto"/>
        <w:bottom w:val="none" w:sz="0" w:space="0" w:color="auto"/>
        <w:right w:val="none" w:sz="0" w:space="0" w:color="auto"/>
      </w:divBdr>
    </w:div>
    <w:div w:id="1770194659">
      <w:bodyDiv w:val="1"/>
      <w:marLeft w:val="0"/>
      <w:marRight w:val="0"/>
      <w:marTop w:val="0"/>
      <w:marBottom w:val="0"/>
      <w:divBdr>
        <w:top w:val="none" w:sz="0" w:space="0" w:color="auto"/>
        <w:left w:val="none" w:sz="0" w:space="0" w:color="auto"/>
        <w:bottom w:val="none" w:sz="0" w:space="0" w:color="auto"/>
        <w:right w:val="none" w:sz="0" w:space="0" w:color="auto"/>
      </w:divBdr>
    </w:div>
    <w:div w:id="1770272822">
      <w:bodyDiv w:val="1"/>
      <w:marLeft w:val="0"/>
      <w:marRight w:val="0"/>
      <w:marTop w:val="0"/>
      <w:marBottom w:val="0"/>
      <w:divBdr>
        <w:top w:val="none" w:sz="0" w:space="0" w:color="auto"/>
        <w:left w:val="none" w:sz="0" w:space="0" w:color="auto"/>
        <w:bottom w:val="none" w:sz="0" w:space="0" w:color="auto"/>
        <w:right w:val="none" w:sz="0" w:space="0" w:color="auto"/>
      </w:divBdr>
    </w:div>
    <w:div w:id="1770349375">
      <w:bodyDiv w:val="1"/>
      <w:marLeft w:val="0"/>
      <w:marRight w:val="0"/>
      <w:marTop w:val="0"/>
      <w:marBottom w:val="0"/>
      <w:divBdr>
        <w:top w:val="none" w:sz="0" w:space="0" w:color="auto"/>
        <w:left w:val="none" w:sz="0" w:space="0" w:color="auto"/>
        <w:bottom w:val="none" w:sz="0" w:space="0" w:color="auto"/>
        <w:right w:val="none" w:sz="0" w:space="0" w:color="auto"/>
      </w:divBdr>
    </w:div>
    <w:div w:id="1770394475">
      <w:bodyDiv w:val="1"/>
      <w:marLeft w:val="0"/>
      <w:marRight w:val="0"/>
      <w:marTop w:val="0"/>
      <w:marBottom w:val="0"/>
      <w:divBdr>
        <w:top w:val="none" w:sz="0" w:space="0" w:color="auto"/>
        <w:left w:val="none" w:sz="0" w:space="0" w:color="auto"/>
        <w:bottom w:val="none" w:sz="0" w:space="0" w:color="auto"/>
        <w:right w:val="none" w:sz="0" w:space="0" w:color="auto"/>
      </w:divBdr>
    </w:div>
    <w:div w:id="1770586400">
      <w:bodyDiv w:val="1"/>
      <w:marLeft w:val="0"/>
      <w:marRight w:val="0"/>
      <w:marTop w:val="0"/>
      <w:marBottom w:val="0"/>
      <w:divBdr>
        <w:top w:val="none" w:sz="0" w:space="0" w:color="auto"/>
        <w:left w:val="none" w:sz="0" w:space="0" w:color="auto"/>
        <w:bottom w:val="none" w:sz="0" w:space="0" w:color="auto"/>
        <w:right w:val="none" w:sz="0" w:space="0" w:color="auto"/>
      </w:divBdr>
    </w:div>
    <w:div w:id="1770730868">
      <w:bodyDiv w:val="1"/>
      <w:marLeft w:val="0"/>
      <w:marRight w:val="0"/>
      <w:marTop w:val="0"/>
      <w:marBottom w:val="0"/>
      <w:divBdr>
        <w:top w:val="none" w:sz="0" w:space="0" w:color="auto"/>
        <w:left w:val="none" w:sz="0" w:space="0" w:color="auto"/>
        <w:bottom w:val="none" w:sz="0" w:space="0" w:color="auto"/>
        <w:right w:val="none" w:sz="0" w:space="0" w:color="auto"/>
      </w:divBdr>
    </w:div>
    <w:div w:id="1770735519">
      <w:bodyDiv w:val="1"/>
      <w:marLeft w:val="0"/>
      <w:marRight w:val="0"/>
      <w:marTop w:val="0"/>
      <w:marBottom w:val="0"/>
      <w:divBdr>
        <w:top w:val="none" w:sz="0" w:space="0" w:color="auto"/>
        <w:left w:val="none" w:sz="0" w:space="0" w:color="auto"/>
        <w:bottom w:val="none" w:sz="0" w:space="0" w:color="auto"/>
        <w:right w:val="none" w:sz="0" w:space="0" w:color="auto"/>
      </w:divBdr>
    </w:div>
    <w:div w:id="1770814363">
      <w:bodyDiv w:val="1"/>
      <w:marLeft w:val="0"/>
      <w:marRight w:val="0"/>
      <w:marTop w:val="0"/>
      <w:marBottom w:val="0"/>
      <w:divBdr>
        <w:top w:val="none" w:sz="0" w:space="0" w:color="auto"/>
        <w:left w:val="none" w:sz="0" w:space="0" w:color="auto"/>
        <w:bottom w:val="none" w:sz="0" w:space="0" w:color="auto"/>
        <w:right w:val="none" w:sz="0" w:space="0" w:color="auto"/>
      </w:divBdr>
    </w:div>
    <w:div w:id="1770929729">
      <w:bodyDiv w:val="1"/>
      <w:marLeft w:val="0"/>
      <w:marRight w:val="0"/>
      <w:marTop w:val="0"/>
      <w:marBottom w:val="0"/>
      <w:divBdr>
        <w:top w:val="none" w:sz="0" w:space="0" w:color="auto"/>
        <w:left w:val="none" w:sz="0" w:space="0" w:color="auto"/>
        <w:bottom w:val="none" w:sz="0" w:space="0" w:color="auto"/>
        <w:right w:val="none" w:sz="0" w:space="0" w:color="auto"/>
      </w:divBdr>
    </w:div>
    <w:div w:id="1771075684">
      <w:bodyDiv w:val="1"/>
      <w:marLeft w:val="0"/>
      <w:marRight w:val="0"/>
      <w:marTop w:val="0"/>
      <w:marBottom w:val="0"/>
      <w:divBdr>
        <w:top w:val="none" w:sz="0" w:space="0" w:color="auto"/>
        <w:left w:val="none" w:sz="0" w:space="0" w:color="auto"/>
        <w:bottom w:val="none" w:sz="0" w:space="0" w:color="auto"/>
        <w:right w:val="none" w:sz="0" w:space="0" w:color="auto"/>
      </w:divBdr>
    </w:div>
    <w:div w:id="1771123248">
      <w:bodyDiv w:val="1"/>
      <w:marLeft w:val="0"/>
      <w:marRight w:val="0"/>
      <w:marTop w:val="0"/>
      <w:marBottom w:val="0"/>
      <w:divBdr>
        <w:top w:val="none" w:sz="0" w:space="0" w:color="auto"/>
        <w:left w:val="none" w:sz="0" w:space="0" w:color="auto"/>
        <w:bottom w:val="none" w:sz="0" w:space="0" w:color="auto"/>
        <w:right w:val="none" w:sz="0" w:space="0" w:color="auto"/>
      </w:divBdr>
    </w:div>
    <w:div w:id="1771700539">
      <w:bodyDiv w:val="1"/>
      <w:marLeft w:val="0"/>
      <w:marRight w:val="0"/>
      <w:marTop w:val="0"/>
      <w:marBottom w:val="0"/>
      <w:divBdr>
        <w:top w:val="none" w:sz="0" w:space="0" w:color="auto"/>
        <w:left w:val="none" w:sz="0" w:space="0" w:color="auto"/>
        <w:bottom w:val="none" w:sz="0" w:space="0" w:color="auto"/>
        <w:right w:val="none" w:sz="0" w:space="0" w:color="auto"/>
      </w:divBdr>
    </w:div>
    <w:div w:id="1771731748">
      <w:bodyDiv w:val="1"/>
      <w:marLeft w:val="0"/>
      <w:marRight w:val="0"/>
      <w:marTop w:val="0"/>
      <w:marBottom w:val="0"/>
      <w:divBdr>
        <w:top w:val="none" w:sz="0" w:space="0" w:color="auto"/>
        <w:left w:val="none" w:sz="0" w:space="0" w:color="auto"/>
        <w:bottom w:val="none" w:sz="0" w:space="0" w:color="auto"/>
        <w:right w:val="none" w:sz="0" w:space="0" w:color="auto"/>
      </w:divBdr>
    </w:div>
    <w:div w:id="1771855132">
      <w:bodyDiv w:val="1"/>
      <w:marLeft w:val="0"/>
      <w:marRight w:val="0"/>
      <w:marTop w:val="0"/>
      <w:marBottom w:val="0"/>
      <w:divBdr>
        <w:top w:val="none" w:sz="0" w:space="0" w:color="auto"/>
        <w:left w:val="none" w:sz="0" w:space="0" w:color="auto"/>
        <w:bottom w:val="none" w:sz="0" w:space="0" w:color="auto"/>
        <w:right w:val="none" w:sz="0" w:space="0" w:color="auto"/>
      </w:divBdr>
    </w:div>
    <w:div w:id="1772045411">
      <w:bodyDiv w:val="1"/>
      <w:marLeft w:val="0"/>
      <w:marRight w:val="0"/>
      <w:marTop w:val="0"/>
      <w:marBottom w:val="0"/>
      <w:divBdr>
        <w:top w:val="none" w:sz="0" w:space="0" w:color="auto"/>
        <w:left w:val="none" w:sz="0" w:space="0" w:color="auto"/>
        <w:bottom w:val="none" w:sz="0" w:space="0" w:color="auto"/>
        <w:right w:val="none" w:sz="0" w:space="0" w:color="auto"/>
      </w:divBdr>
    </w:div>
    <w:div w:id="1772163273">
      <w:bodyDiv w:val="1"/>
      <w:marLeft w:val="0"/>
      <w:marRight w:val="0"/>
      <w:marTop w:val="0"/>
      <w:marBottom w:val="0"/>
      <w:divBdr>
        <w:top w:val="none" w:sz="0" w:space="0" w:color="auto"/>
        <w:left w:val="none" w:sz="0" w:space="0" w:color="auto"/>
        <w:bottom w:val="none" w:sz="0" w:space="0" w:color="auto"/>
        <w:right w:val="none" w:sz="0" w:space="0" w:color="auto"/>
      </w:divBdr>
    </w:div>
    <w:div w:id="1772360878">
      <w:bodyDiv w:val="1"/>
      <w:marLeft w:val="0"/>
      <w:marRight w:val="0"/>
      <w:marTop w:val="0"/>
      <w:marBottom w:val="0"/>
      <w:divBdr>
        <w:top w:val="none" w:sz="0" w:space="0" w:color="auto"/>
        <w:left w:val="none" w:sz="0" w:space="0" w:color="auto"/>
        <w:bottom w:val="none" w:sz="0" w:space="0" w:color="auto"/>
        <w:right w:val="none" w:sz="0" w:space="0" w:color="auto"/>
      </w:divBdr>
    </w:div>
    <w:div w:id="1772434055">
      <w:bodyDiv w:val="1"/>
      <w:marLeft w:val="0"/>
      <w:marRight w:val="0"/>
      <w:marTop w:val="0"/>
      <w:marBottom w:val="0"/>
      <w:divBdr>
        <w:top w:val="none" w:sz="0" w:space="0" w:color="auto"/>
        <w:left w:val="none" w:sz="0" w:space="0" w:color="auto"/>
        <w:bottom w:val="none" w:sz="0" w:space="0" w:color="auto"/>
        <w:right w:val="none" w:sz="0" w:space="0" w:color="auto"/>
      </w:divBdr>
    </w:div>
    <w:div w:id="1772508811">
      <w:bodyDiv w:val="1"/>
      <w:marLeft w:val="0"/>
      <w:marRight w:val="0"/>
      <w:marTop w:val="0"/>
      <w:marBottom w:val="0"/>
      <w:divBdr>
        <w:top w:val="none" w:sz="0" w:space="0" w:color="auto"/>
        <w:left w:val="none" w:sz="0" w:space="0" w:color="auto"/>
        <w:bottom w:val="none" w:sz="0" w:space="0" w:color="auto"/>
        <w:right w:val="none" w:sz="0" w:space="0" w:color="auto"/>
      </w:divBdr>
    </w:div>
    <w:div w:id="1772897316">
      <w:bodyDiv w:val="1"/>
      <w:marLeft w:val="0"/>
      <w:marRight w:val="0"/>
      <w:marTop w:val="0"/>
      <w:marBottom w:val="0"/>
      <w:divBdr>
        <w:top w:val="none" w:sz="0" w:space="0" w:color="auto"/>
        <w:left w:val="none" w:sz="0" w:space="0" w:color="auto"/>
        <w:bottom w:val="none" w:sz="0" w:space="0" w:color="auto"/>
        <w:right w:val="none" w:sz="0" w:space="0" w:color="auto"/>
      </w:divBdr>
    </w:div>
    <w:div w:id="1773239429">
      <w:bodyDiv w:val="1"/>
      <w:marLeft w:val="0"/>
      <w:marRight w:val="0"/>
      <w:marTop w:val="0"/>
      <w:marBottom w:val="0"/>
      <w:divBdr>
        <w:top w:val="none" w:sz="0" w:space="0" w:color="auto"/>
        <w:left w:val="none" w:sz="0" w:space="0" w:color="auto"/>
        <w:bottom w:val="none" w:sz="0" w:space="0" w:color="auto"/>
        <w:right w:val="none" w:sz="0" w:space="0" w:color="auto"/>
      </w:divBdr>
    </w:div>
    <w:div w:id="1773284230">
      <w:bodyDiv w:val="1"/>
      <w:marLeft w:val="0"/>
      <w:marRight w:val="0"/>
      <w:marTop w:val="0"/>
      <w:marBottom w:val="0"/>
      <w:divBdr>
        <w:top w:val="none" w:sz="0" w:space="0" w:color="auto"/>
        <w:left w:val="none" w:sz="0" w:space="0" w:color="auto"/>
        <w:bottom w:val="none" w:sz="0" w:space="0" w:color="auto"/>
        <w:right w:val="none" w:sz="0" w:space="0" w:color="auto"/>
      </w:divBdr>
    </w:div>
    <w:div w:id="1773622132">
      <w:bodyDiv w:val="1"/>
      <w:marLeft w:val="0"/>
      <w:marRight w:val="0"/>
      <w:marTop w:val="0"/>
      <w:marBottom w:val="0"/>
      <w:divBdr>
        <w:top w:val="none" w:sz="0" w:space="0" w:color="auto"/>
        <w:left w:val="none" w:sz="0" w:space="0" w:color="auto"/>
        <w:bottom w:val="none" w:sz="0" w:space="0" w:color="auto"/>
        <w:right w:val="none" w:sz="0" w:space="0" w:color="auto"/>
      </w:divBdr>
    </w:div>
    <w:div w:id="1773624254">
      <w:bodyDiv w:val="1"/>
      <w:marLeft w:val="0"/>
      <w:marRight w:val="0"/>
      <w:marTop w:val="0"/>
      <w:marBottom w:val="0"/>
      <w:divBdr>
        <w:top w:val="none" w:sz="0" w:space="0" w:color="auto"/>
        <w:left w:val="none" w:sz="0" w:space="0" w:color="auto"/>
        <w:bottom w:val="none" w:sz="0" w:space="0" w:color="auto"/>
        <w:right w:val="none" w:sz="0" w:space="0" w:color="auto"/>
      </w:divBdr>
    </w:div>
    <w:div w:id="1773626456">
      <w:bodyDiv w:val="1"/>
      <w:marLeft w:val="0"/>
      <w:marRight w:val="0"/>
      <w:marTop w:val="0"/>
      <w:marBottom w:val="0"/>
      <w:divBdr>
        <w:top w:val="none" w:sz="0" w:space="0" w:color="auto"/>
        <w:left w:val="none" w:sz="0" w:space="0" w:color="auto"/>
        <w:bottom w:val="none" w:sz="0" w:space="0" w:color="auto"/>
        <w:right w:val="none" w:sz="0" w:space="0" w:color="auto"/>
      </w:divBdr>
    </w:div>
    <w:div w:id="1773628541">
      <w:bodyDiv w:val="1"/>
      <w:marLeft w:val="0"/>
      <w:marRight w:val="0"/>
      <w:marTop w:val="0"/>
      <w:marBottom w:val="0"/>
      <w:divBdr>
        <w:top w:val="none" w:sz="0" w:space="0" w:color="auto"/>
        <w:left w:val="none" w:sz="0" w:space="0" w:color="auto"/>
        <w:bottom w:val="none" w:sz="0" w:space="0" w:color="auto"/>
        <w:right w:val="none" w:sz="0" w:space="0" w:color="auto"/>
      </w:divBdr>
    </w:div>
    <w:div w:id="1773740093">
      <w:bodyDiv w:val="1"/>
      <w:marLeft w:val="0"/>
      <w:marRight w:val="0"/>
      <w:marTop w:val="0"/>
      <w:marBottom w:val="0"/>
      <w:divBdr>
        <w:top w:val="none" w:sz="0" w:space="0" w:color="auto"/>
        <w:left w:val="none" w:sz="0" w:space="0" w:color="auto"/>
        <w:bottom w:val="none" w:sz="0" w:space="0" w:color="auto"/>
        <w:right w:val="none" w:sz="0" w:space="0" w:color="auto"/>
      </w:divBdr>
    </w:div>
    <w:div w:id="1773819052">
      <w:bodyDiv w:val="1"/>
      <w:marLeft w:val="0"/>
      <w:marRight w:val="0"/>
      <w:marTop w:val="0"/>
      <w:marBottom w:val="0"/>
      <w:divBdr>
        <w:top w:val="none" w:sz="0" w:space="0" w:color="auto"/>
        <w:left w:val="none" w:sz="0" w:space="0" w:color="auto"/>
        <w:bottom w:val="none" w:sz="0" w:space="0" w:color="auto"/>
        <w:right w:val="none" w:sz="0" w:space="0" w:color="auto"/>
      </w:divBdr>
    </w:div>
    <w:div w:id="1773863498">
      <w:bodyDiv w:val="1"/>
      <w:marLeft w:val="0"/>
      <w:marRight w:val="0"/>
      <w:marTop w:val="0"/>
      <w:marBottom w:val="0"/>
      <w:divBdr>
        <w:top w:val="none" w:sz="0" w:space="0" w:color="auto"/>
        <w:left w:val="none" w:sz="0" w:space="0" w:color="auto"/>
        <w:bottom w:val="none" w:sz="0" w:space="0" w:color="auto"/>
        <w:right w:val="none" w:sz="0" w:space="0" w:color="auto"/>
      </w:divBdr>
    </w:div>
    <w:div w:id="1774012594">
      <w:bodyDiv w:val="1"/>
      <w:marLeft w:val="0"/>
      <w:marRight w:val="0"/>
      <w:marTop w:val="0"/>
      <w:marBottom w:val="0"/>
      <w:divBdr>
        <w:top w:val="none" w:sz="0" w:space="0" w:color="auto"/>
        <w:left w:val="none" w:sz="0" w:space="0" w:color="auto"/>
        <w:bottom w:val="none" w:sz="0" w:space="0" w:color="auto"/>
        <w:right w:val="none" w:sz="0" w:space="0" w:color="auto"/>
      </w:divBdr>
    </w:div>
    <w:div w:id="1774084024">
      <w:bodyDiv w:val="1"/>
      <w:marLeft w:val="0"/>
      <w:marRight w:val="0"/>
      <w:marTop w:val="0"/>
      <w:marBottom w:val="0"/>
      <w:divBdr>
        <w:top w:val="none" w:sz="0" w:space="0" w:color="auto"/>
        <w:left w:val="none" w:sz="0" w:space="0" w:color="auto"/>
        <w:bottom w:val="none" w:sz="0" w:space="0" w:color="auto"/>
        <w:right w:val="none" w:sz="0" w:space="0" w:color="auto"/>
      </w:divBdr>
    </w:div>
    <w:div w:id="1774125971">
      <w:bodyDiv w:val="1"/>
      <w:marLeft w:val="0"/>
      <w:marRight w:val="0"/>
      <w:marTop w:val="0"/>
      <w:marBottom w:val="0"/>
      <w:divBdr>
        <w:top w:val="none" w:sz="0" w:space="0" w:color="auto"/>
        <w:left w:val="none" w:sz="0" w:space="0" w:color="auto"/>
        <w:bottom w:val="none" w:sz="0" w:space="0" w:color="auto"/>
        <w:right w:val="none" w:sz="0" w:space="0" w:color="auto"/>
      </w:divBdr>
    </w:div>
    <w:div w:id="1774128762">
      <w:bodyDiv w:val="1"/>
      <w:marLeft w:val="0"/>
      <w:marRight w:val="0"/>
      <w:marTop w:val="0"/>
      <w:marBottom w:val="0"/>
      <w:divBdr>
        <w:top w:val="none" w:sz="0" w:space="0" w:color="auto"/>
        <w:left w:val="none" w:sz="0" w:space="0" w:color="auto"/>
        <w:bottom w:val="none" w:sz="0" w:space="0" w:color="auto"/>
        <w:right w:val="none" w:sz="0" w:space="0" w:color="auto"/>
      </w:divBdr>
    </w:div>
    <w:div w:id="1774322437">
      <w:bodyDiv w:val="1"/>
      <w:marLeft w:val="0"/>
      <w:marRight w:val="0"/>
      <w:marTop w:val="0"/>
      <w:marBottom w:val="0"/>
      <w:divBdr>
        <w:top w:val="none" w:sz="0" w:space="0" w:color="auto"/>
        <w:left w:val="none" w:sz="0" w:space="0" w:color="auto"/>
        <w:bottom w:val="none" w:sz="0" w:space="0" w:color="auto"/>
        <w:right w:val="none" w:sz="0" w:space="0" w:color="auto"/>
      </w:divBdr>
    </w:div>
    <w:div w:id="1774782944">
      <w:bodyDiv w:val="1"/>
      <w:marLeft w:val="0"/>
      <w:marRight w:val="0"/>
      <w:marTop w:val="0"/>
      <w:marBottom w:val="0"/>
      <w:divBdr>
        <w:top w:val="none" w:sz="0" w:space="0" w:color="auto"/>
        <w:left w:val="none" w:sz="0" w:space="0" w:color="auto"/>
        <w:bottom w:val="none" w:sz="0" w:space="0" w:color="auto"/>
        <w:right w:val="none" w:sz="0" w:space="0" w:color="auto"/>
      </w:divBdr>
    </w:div>
    <w:div w:id="1774932348">
      <w:bodyDiv w:val="1"/>
      <w:marLeft w:val="0"/>
      <w:marRight w:val="0"/>
      <w:marTop w:val="0"/>
      <w:marBottom w:val="0"/>
      <w:divBdr>
        <w:top w:val="none" w:sz="0" w:space="0" w:color="auto"/>
        <w:left w:val="none" w:sz="0" w:space="0" w:color="auto"/>
        <w:bottom w:val="none" w:sz="0" w:space="0" w:color="auto"/>
        <w:right w:val="none" w:sz="0" w:space="0" w:color="auto"/>
      </w:divBdr>
    </w:div>
    <w:div w:id="1775128412">
      <w:bodyDiv w:val="1"/>
      <w:marLeft w:val="0"/>
      <w:marRight w:val="0"/>
      <w:marTop w:val="0"/>
      <w:marBottom w:val="0"/>
      <w:divBdr>
        <w:top w:val="none" w:sz="0" w:space="0" w:color="auto"/>
        <w:left w:val="none" w:sz="0" w:space="0" w:color="auto"/>
        <w:bottom w:val="none" w:sz="0" w:space="0" w:color="auto"/>
        <w:right w:val="none" w:sz="0" w:space="0" w:color="auto"/>
      </w:divBdr>
    </w:div>
    <w:div w:id="1775201615">
      <w:bodyDiv w:val="1"/>
      <w:marLeft w:val="0"/>
      <w:marRight w:val="0"/>
      <w:marTop w:val="0"/>
      <w:marBottom w:val="0"/>
      <w:divBdr>
        <w:top w:val="none" w:sz="0" w:space="0" w:color="auto"/>
        <w:left w:val="none" w:sz="0" w:space="0" w:color="auto"/>
        <w:bottom w:val="none" w:sz="0" w:space="0" w:color="auto"/>
        <w:right w:val="none" w:sz="0" w:space="0" w:color="auto"/>
      </w:divBdr>
    </w:div>
    <w:div w:id="1775202250">
      <w:bodyDiv w:val="1"/>
      <w:marLeft w:val="0"/>
      <w:marRight w:val="0"/>
      <w:marTop w:val="0"/>
      <w:marBottom w:val="0"/>
      <w:divBdr>
        <w:top w:val="none" w:sz="0" w:space="0" w:color="auto"/>
        <w:left w:val="none" w:sz="0" w:space="0" w:color="auto"/>
        <w:bottom w:val="none" w:sz="0" w:space="0" w:color="auto"/>
        <w:right w:val="none" w:sz="0" w:space="0" w:color="auto"/>
      </w:divBdr>
    </w:div>
    <w:div w:id="1775250892">
      <w:bodyDiv w:val="1"/>
      <w:marLeft w:val="0"/>
      <w:marRight w:val="0"/>
      <w:marTop w:val="0"/>
      <w:marBottom w:val="0"/>
      <w:divBdr>
        <w:top w:val="none" w:sz="0" w:space="0" w:color="auto"/>
        <w:left w:val="none" w:sz="0" w:space="0" w:color="auto"/>
        <w:bottom w:val="none" w:sz="0" w:space="0" w:color="auto"/>
        <w:right w:val="none" w:sz="0" w:space="0" w:color="auto"/>
      </w:divBdr>
    </w:div>
    <w:div w:id="1775401452">
      <w:bodyDiv w:val="1"/>
      <w:marLeft w:val="0"/>
      <w:marRight w:val="0"/>
      <w:marTop w:val="0"/>
      <w:marBottom w:val="0"/>
      <w:divBdr>
        <w:top w:val="none" w:sz="0" w:space="0" w:color="auto"/>
        <w:left w:val="none" w:sz="0" w:space="0" w:color="auto"/>
        <w:bottom w:val="none" w:sz="0" w:space="0" w:color="auto"/>
        <w:right w:val="none" w:sz="0" w:space="0" w:color="auto"/>
      </w:divBdr>
    </w:div>
    <w:div w:id="1775439901">
      <w:bodyDiv w:val="1"/>
      <w:marLeft w:val="0"/>
      <w:marRight w:val="0"/>
      <w:marTop w:val="0"/>
      <w:marBottom w:val="0"/>
      <w:divBdr>
        <w:top w:val="none" w:sz="0" w:space="0" w:color="auto"/>
        <w:left w:val="none" w:sz="0" w:space="0" w:color="auto"/>
        <w:bottom w:val="none" w:sz="0" w:space="0" w:color="auto"/>
        <w:right w:val="none" w:sz="0" w:space="0" w:color="auto"/>
      </w:divBdr>
    </w:div>
    <w:div w:id="1775589033">
      <w:bodyDiv w:val="1"/>
      <w:marLeft w:val="0"/>
      <w:marRight w:val="0"/>
      <w:marTop w:val="0"/>
      <w:marBottom w:val="0"/>
      <w:divBdr>
        <w:top w:val="none" w:sz="0" w:space="0" w:color="auto"/>
        <w:left w:val="none" w:sz="0" w:space="0" w:color="auto"/>
        <w:bottom w:val="none" w:sz="0" w:space="0" w:color="auto"/>
        <w:right w:val="none" w:sz="0" w:space="0" w:color="auto"/>
      </w:divBdr>
    </w:div>
    <w:div w:id="1775981878">
      <w:bodyDiv w:val="1"/>
      <w:marLeft w:val="0"/>
      <w:marRight w:val="0"/>
      <w:marTop w:val="0"/>
      <w:marBottom w:val="0"/>
      <w:divBdr>
        <w:top w:val="none" w:sz="0" w:space="0" w:color="auto"/>
        <w:left w:val="none" w:sz="0" w:space="0" w:color="auto"/>
        <w:bottom w:val="none" w:sz="0" w:space="0" w:color="auto"/>
        <w:right w:val="none" w:sz="0" w:space="0" w:color="auto"/>
      </w:divBdr>
    </w:div>
    <w:div w:id="1776049174">
      <w:bodyDiv w:val="1"/>
      <w:marLeft w:val="0"/>
      <w:marRight w:val="0"/>
      <w:marTop w:val="0"/>
      <w:marBottom w:val="0"/>
      <w:divBdr>
        <w:top w:val="none" w:sz="0" w:space="0" w:color="auto"/>
        <w:left w:val="none" w:sz="0" w:space="0" w:color="auto"/>
        <w:bottom w:val="none" w:sz="0" w:space="0" w:color="auto"/>
        <w:right w:val="none" w:sz="0" w:space="0" w:color="auto"/>
      </w:divBdr>
    </w:div>
    <w:div w:id="1776243741">
      <w:bodyDiv w:val="1"/>
      <w:marLeft w:val="0"/>
      <w:marRight w:val="0"/>
      <w:marTop w:val="0"/>
      <w:marBottom w:val="0"/>
      <w:divBdr>
        <w:top w:val="none" w:sz="0" w:space="0" w:color="auto"/>
        <w:left w:val="none" w:sz="0" w:space="0" w:color="auto"/>
        <w:bottom w:val="none" w:sz="0" w:space="0" w:color="auto"/>
        <w:right w:val="none" w:sz="0" w:space="0" w:color="auto"/>
      </w:divBdr>
    </w:div>
    <w:div w:id="1776360711">
      <w:bodyDiv w:val="1"/>
      <w:marLeft w:val="0"/>
      <w:marRight w:val="0"/>
      <w:marTop w:val="0"/>
      <w:marBottom w:val="0"/>
      <w:divBdr>
        <w:top w:val="none" w:sz="0" w:space="0" w:color="auto"/>
        <w:left w:val="none" w:sz="0" w:space="0" w:color="auto"/>
        <w:bottom w:val="none" w:sz="0" w:space="0" w:color="auto"/>
        <w:right w:val="none" w:sz="0" w:space="0" w:color="auto"/>
      </w:divBdr>
    </w:div>
    <w:div w:id="1776900692">
      <w:bodyDiv w:val="1"/>
      <w:marLeft w:val="0"/>
      <w:marRight w:val="0"/>
      <w:marTop w:val="0"/>
      <w:marBottom w:val="0"/>
      <w:divBdr>
        <w:top w:val="none" w:sz="0" w:space="0" w:color="auto"/>
        <w:left w:val="none" w:sz="0" w:space="0" w:color="auto"/>
        <w:bottom w:val="none" w:sz="0" w:space="0" w:color="auto"/>
        <w:right w:val="none" w:sz="0" w:space="0" w:color="auto"/>
      </w:divBdr>
    </w:div>
    <w:div w:id="1777166751">
      <w:bodyDiv w:val="1"/>
      <w:marLeft w:val="0"/>
      <w:marRight w:val="0"/>
      <w:marTop w:val="0"/>
      <w:marBottom w:val="0"/>
      <w:divBdr>
        <w:top w:val="none" w:sz="0" w:space="0" w:color="auto"/>
        <w:left w:val="none" w:sz="0" w:space="0" w:color="auto"/>
        <w:bottom w:val="none" w:sz="0" w:space="0" w:color="auto"/>
        <w:right w:val="none" w:sz="0" w:space="0" w:color="auto"/>
      </w:divBdr>
    </w:div>
    <w:div w:id="1777172177">
      <w:bodyDiv w:val="1"/>
      <w:marLeft w:val="0"/>
      <w:marRight w:val="0"/>
      <w:marTop w:val="0"/>
      <w:marBottom w:val="0"/>
      <w:divBdr>
        <w:top w:val="none" w:sz="0" w:space="0" w:color="auto"/>
        <w:left w:val="none" w:sz="0" w:space="0" w:color="auto"/>
        <w:bottom w:val="none" w:sz="0" w:space="0" w:color="auto"/>
        <w:right w:val="none" w:sz="0" w:space="0" w:color="auto"/>
      </w:divBdr>
    </w:div>
    <w:div w:id="1777365645">
      <w:bodyDiv w:val="1"/>
      <w:marLeft w:val="0"/>
      <w:marRight w:val="0"/>
      <w:marTop w:val="0"/>
      <w:marBottom w:val="0"/>
      <w:divBdr>
        <w:top w:val="none" w:sz="0" w:space="0" w:color="auto"/>
        <w:left w:val="none" w:sz="0" w:space="0" w:color="auto"/>
        <w:bottom w:val="none" w:sz="0" w:space="0" w:color="auto"/>
        <w:right w:val="none" w:sz="0" w:space="0" w:color="auto"/>
      </w:divBdr>
    </w:div>
    <w:div w:id="1777598859">
      <w:bodyDiv w:val="1"/>
      <w:marLeft w:val="0"/>
      <w:marRight w:val="0"/>
      <w:marTop w:val="0"/>
      <w:marBottom w:val="0"/>
      <w:divBdr>
        <w:top w:val="none" w:sz="0" w:space="0" w:color="auto"/>
        <w:left w:val="none" w:sz="0" w:space="0" w:color="auto"/>
        <w:bottom w:val="none" w:sz="0" w:space="0" w:color="auto"/>
        <w:right w:val="none" w:sz="0" w:space="0" w:color="auto"/>
      </w:divBdr>
    </w:div>
    <w:div w:id="1777629086">
      <w:bodyDiv w:val="1"/>
      <w:marLeft w:val="0"/>
      <w:marRight w:val="0"/>
      <w:marTop w:val="0"/>
      <w:marBottom w:val="0"/>
      <w:divBdr>
        <w:top w:val="none" w:sz="0" w:space="0" w:color="auto"/>
        <w:left w:val="none" w:sz="0" w:space="0" w:color="auto"/>
        <w:bottom w:val="none" w:sz="0" w:space="0" w:color="auto"/>
        <w:right w:val="none" w:sz="0" w:space="0" w:color="auto"/>
      </w:divBdr>
    </w:div>
    <w:div w:id="1777796480">
      <w:bodyDiv w:val="1"/>
      <w:marLeft w:val="0"/>
      <w:marRight w:val="0"/>
      <w:marTop w:val="0"/>
      <w:marBottom w:val="0"/>
      <w:divBdr>
        <w:top w:val="none" w:sz="0" w:space="0" w:color="auto"/>
        <w:left w:val="none" w:sz="0" w:space="0" w:color="auto"/>
        <w:bottom w:val="none" w:sz="0" w:space="0" w:color="auto"/>
        <w:right w:val="none" w:sz="0" w:space="0" w:color="auto"/>
      </w:divBdr>
    </w:div>
    <w:div w:id="1777824294">
      <w:bodyDiv w:val="1"/>
      <w:marLeft w:val="0"/>
      <w:marRight w:val="0"/>
      <w:marTop w:val="0"/>
      <w:marBottom w:val="0"/>
      <w:divBdr>
        <w:top w:val="none" w:sz="0" w:space="0" w:color="auto"/>
        <w:left w:val="none" w:sz="0" w:space="0" w:color="auto"/>
        <w:bottom w:val="none" w:sz="0" w:space="0" w:color="auto"/>
        <w:right w:val="none" w:sz="0" w:space="0" w:color="auto"/>
      </w:divBdr>
    </w:div>
    <w:div w:id="1777863423">
      <w:bodyDiv w:val="1"/>
      <w:marLeft w:val="0"/>
      <w:marRight w:val="0"/>
      <w:marTop w:val="0"/>
      <w:marBottom w:val="0"/>
      <w:divBdr>
        <w:top w:val="none" w:sz="0" w:space="0" w:color="auto"/>
        <w:left w:val="none" w:sz="0" w:space="0" w:color="auto"/>
        <w:bottom w:val="none" w:sz="0" w:space="0" w:color="auto"/>
        <w:right w:val="none" w:sz="0" w:space="0" w:color="auto"/>
      </w:divBdr>
    </w:div>
    <w:div w:id="1778063486">
      <w:bodyDiv w:val="1"/>
      <w:marLeft w:val="0"/>
      <w:marRight w:val="0"/>
      <w:marTop w:val="0"/>
      <w:marBottom w:val="0"/>
      <w:divBdr>
        <w:top w:val="none" w:sz="0" w:space="0" w:color="auto"/>
        <w:left w:val="none" w:sz="0" w:space="0" w:color="auto"/>
        <w:bottom w:val="none" w:sz="0" w:space="0" w:color="auto"/>
        <w:right w:val="none" w:sz="0" w:space="0" w:color="auto"/>
      </w:divBdr>
    </w:div>
    <w:div w:id="1778089398">
      <w:bodyDiv w:val="1"/>
      <w:marLeft w:val="0"/>
      <w:marRight w:val="0"/>
      <w:marTop w:val="0"/>
      <w:marBottom w:val="0"/>
      <w:divBdr>
        <w:top w:val="none" w:sz="0" w:space="0" w:color="auto"/>
        <w:left w:val="none" w:sz="0" w:space="0" w:color="auto"/>
        <w:bottom w:val="none" w:sz="0" w:space="0" w:color="auto"/>
        <w:right w:val="none" w:sz="0" w:space="0" w:color="auto"/>
      </w:divBdr>
    </w:div>
    <w:div w:id="1778132792">
      <w:bodyDiv w:val="1"/>
      <w:marLeft w:val="0"/>
      <w:marRight w:val="0"/>
      <w:marTop w:val="0"/>
      <w:marBottom w:val="0"/>
      <w:divBdr>
        <w:top w:val="none" w:sz="0" w:space="0" w:color="auto"/>
        <w:left w:val="none" w:sz="0" w:space="0" w:color="auto"/>
        <w:bottom w:val="none" w:sz="0" w:space="0" w:color="auto"/>
        <w:right w:val="none" w:sz="0" w:space="0" w:color="auto"/>
      </w:divBdr>
    </w:div>
    <w:div w:id="1778600218">
      <w:bodyDiv w:val="1"/>
      <w:marLeft w:val="0"/>
      <w:marRight w:val="0"/>
      <w:marTop w:val="0"/>
      <w:marBottom w:val="0"/>
      <w:divBdr>
        <w:top w:val="none" w:sz="0" w:space="0" w:color="auto"/>
        <w:left w:val="none" w:sz="0" w:space="0" w:color="auto"/>
        <w:bottom w:val="none" w:sz="0" w:space="0" w:color="auto"/>
        <w:right w:val="none" w:sz="0" w:space="0" w:color="auto"/>
      </w:divBdr>
    </w:div>
    <w:div w:id="1778674272">
      <w:bodyDiv w:val="1"/>
      <w:marLeft w:val="0"/>
      <w:marRight w:val="0"/>
      <w:marTop w:val="0"/>
      <w:marBottom w:val="0"/>
      <w:divBdr>
        <w:top w:val="none" w:sz="0" w:space="0" w:color="auto"/>
        <w:left w:val="none" w:sz="0" w:space="0" w:color="auto"/>
        <w:bottom w:val="none" w:sz="0" w:space="0" w:color="auto"/>
        <w:right w:val="none" w:sz="0" w:space="0" w:color="auto"/>
      </w:divBdr>
    </w:div>
    <w:div w:id="1778676803">
      <w:bodyDiv w:val="1"/>
      <w:marLeft w:val="0"/>
      <w:marRight w:val="0"/>
      <w:marTop w:val="0"/>
      <w:marBottom w:val="0"/>
      <w:divBdr>
        <w:top w:val="none" w:sz="0" w:space="0" w:color="auto"/>
        <w:left w:val="none" w:sz="0" w:space="0" w:color="auto"/>
        <w:bottom w:val="none" w:sz="0" w:space="0" w:color="auto"/>
        <w:right w:val="none" w:sz="0" w:space="0" w:color="auto"/>
      </w:divBdr>
    </w:div>
    <w:div w:id="1778720750">
      <w:bodyDiv w:val="1"/>
      <w:marLeft w:val="0"/>
      <w:marRight w:val="0"/>
      <w:marTop w:val="0"/>
      <w:marBottom w:val="0"/>
      <w:divBdr>
        <w:top w:val="none" w:sz="0" w:space="0" w:color="auto"/>
        <w:left w:val="none" w:sz="0" w:space="0" w:color="auto"/>
        <w:bottom w:val="none" w:sz="0" w:space="0" w:color="auto"/>
        <w:right w:val="none" w:sz="0" w:space="0" w:color="auto"/>
      </w:divBdr>
    </w:div>
    <w:div w:id="1779057053">
      <w:bodyDiv w:val="1"/>
      <w:marLeft w:val="0"/>
      <w:marRight w:val="0"/>
      <w:marTop w:val="0"/>
      <w:marBottom w:val="0"/>
      <w:divBdr>
        <w:top w:val="none" w:sz="0" w:space="0" w:color="auto"/>
        <w:left w:val="none" w:sz="0" w:space="0" w:color="auto"/>
        <w:bottom w:val="none" w:sz="0" w:space="0" w:color="auto"/>
        <w:right w:val="none" w:sz="0" w:space="0" w:color="auto"/>
      </w:divBdr>
    </w:div>
    <w:div w:id="1779134880">
      <w:bodyDiv w:val="1"/>
      <w:marLeft w:val="0"/>
      <w:marRight w:val="0"/>
      <w:marTop w:val="0"/>
      <w:marBottom w:val="0"/>
      <w:divBdr>
        <w:top w:val="none" w:sz="0" w:space="0" w:color="auto"/>
        <w:left w:val="none" w:sz="0" w:space="0" w:color="auto"/>
        <w:bottom w:val="none" w:sz="0" w:space="0" w:color="auto"/>
        <w:right w:val="none" w:sz="0" w:space="0" w:color="auto"/>
      </w:divBdr>
    </w:div>
    <w:div w:id="1779325097">
      <w:bodyDiv w:val="1"/>
      <w:marLeft w:val="0"/>
      <w:marRight w:val="0"/>
      <w:marTop w:val="0"/>
      <w:marBottom w:val="0"/>
      <w:divBdr>
        <w:top w:val="none" w:sz="0" w:space="0" w:color="auto"/>
        <w:left w:val="none" w:sz="0" w:space="0" w:color="auto"/>
        <w:bottom w:val="none" w:sz="0" w:space="0" w:color="auto"/>
        <w:right w:val="none" w:sz="0" w:space="0" w:color="auto"/>
      </w:divBdr>
    </w:div>
    <w:div w:id="1779370682">
      <w:bodyDiv w:val="1"/>
      <w:marLeft w:val="0"/>
      <w:marRight w:val="0"/>
      <w:marTop w:val="0"/>
      <w:marBottom w:val="0"/>
      <w:divBdr>
        <w:top w:val="none" w:sz="0" w:space="0" w:color="auto"/>
        <w:left w:val="none" w:sz="0" w:space="0" w:color="auto"/>
        <w:bottom w:val="none" w:sz="0" w:space="0" w:color="auto"/>
        <w:right w:val="none" w:sz="0" w:space="0" w:color="auto"/>
      </w:divBdr>
      <w:divsChild>
        <w:div w:id="450511818">
          <w:marLeft w:val="-540"/>
          <w:marRight w:val="-720"/>
          <w:marTop w:val="0"/>
          <w:marBottom w:val="0"/>
          <w:divBdr>
            <w:top w:val="none" w:sz="0" w:space="0" w:color="auto"/>
            <w:left w:val="none" w:sz="0" w:space="0" w:color="auto"/>
            <w:bottom w:val="none" w:sz="0" w:space="0" w:color="auto"/>
            <w:right w:val="none" w:sz="0" w:space="0" w:color="auto"/>
          </w:divBdr>
        </w:div>
        <w:div w:id="1673023976">
          <w:marLeft w:val="-540"/>
          <w:marRight w:val="-720"/>
          <w:marTop w:val="0"/>
          <w:marBottom w:val="0"/>
          <w:divBdr>
            <w:top w:val="none" w:sz="0" w:space="0" w:color="auto"/>
            <w:left w:val="none" w:sz="0" w:space="0" w:color="auto"/>
            <w:bottom w:val="none" w:sz="0" w:space="0" w:color="auto"/>
            <w:right w:val="none" w:sz="0" w:space="0" w:color="auto"/>
          </w:divBdr>
        </w:div>
        <w:div w:id="1997030971">
          <w:marLeft w:val="-540"/>
          <w:marRight w:val="-720"/>
          <w:marTop w:val="0"/>
          <w:marBottom w:val="0"/>
          <w:divBdr>
            <w:top w:val="none" w:sz="0" w:space="0" w:color="auto"/>
            <w:left w:val="none" w:sz="0" w:space="0" w:color="auto"/>
            <w:bottom w:val="none" w:sz="0" w:space="0" w:color="auto"/>
            <w:right w:val="none" w:sz="0" w:space="0" w:color="auto"/>
          </w:divBdr>
        </w:div>
        <w:div w:id="2055540731">
          <w:marLeft w:val="-540"/>
          <w:marRight w:val="-720"/>
          <w:marTop w:val="0"/>
          <w:marBottom w:val="0"/>
          <w:divBdr>
            <w:top w:val="none" w:sz="0" w:space="0" w:color="auto"/>
            <w:left w:val="none" w:sz="0" w:space="0" w:color="auto"/>
            <w:bottom w:val="none" w:sz="0" w:space="0" w:color="auto"/>
            <w:right w:val="none" w:sz="0" w:space="0" w:color="auto"/>
          </w:divBdr>
        </w:div>
      </w:divsChild>
    </w:div>
    <w:div w:id="1779835206">
      <w:bodyDiv w:val="1"/>
      <w:marLeft w:val="0"/>
      <w:marRight w:val="0"/>
      <w:marTop w:val="0"/>
      <w:marBottom w:val="0"/>
      <w:divBdr>
        <w:top w:val="none" w:sz="0" w:space="0" w:color="auto"/>
        <w:left w:val="none" w:sz="0" w:space="0" w:color="auto"/>
        <w:bottom w:val="none" w:sz="0" w:space="0" w:color="auto"/>
        <w:right w:val="none" w:sz="0" w:space="0" w:color="auto"/>
      </w:divBdr>
    </w:div>
    <w:div w:id="1779836743">
      <w:bodyDiv w:val="1"/>
      <w:marLeft w:val="0"/>
      <w:marRight w:val="0"/>
      <w:marTop w:val="0"/>
      <w:marBottom w:val="0"/>
      <w:divBdr>
        <w:top w:val="none" w:sz="0" w:space="0" w:color="auto"/>
        <w:left w:val="none" w:sz="0" w:space="0" w:color="auto"/>
        <w:bottom w:val="none" w:sz="0" w:space="0" w:color="auto"/>
        <w:right w:val="none" w:sz="0" w:space="0" w:color="auto"/>
      </w:divBdr>
    </w:div>
    <w:div w:id="1780027348">
      <w:bodyDiv w:val="1"/>
      <w:marLeft w:val="0"/>
      <w:marRight w:val="0"/>
      <w:marTop w:val="0"/>
      <w:marBottom w:val="0"/>
      <w:divBdr>
        <w:top w:val="none" w:sz="0" w:space="0" w:color="auto"/>
        <w:left w:val="none" w:sz="0" w:space="0" w:color="auto"/>
        <w:bottom w:val="none" w:sz="0" w:space="0" w:color="auto"/>
        <w:right w:val="none" w:sz="0" w:space="0" w:color="auto"/>
      </w:divBdr>
    </w:div>
    <w:div w:id="1780221666">
      <w:bodyDiv w:val="1"/>
      <w:marLeft w:val="0"/>
      <w:marRight w:val="0"/>
      <w:marTop w:val="0"/>
      <w:marBottom w:val="0"/>
      <w:divBdr>
        <w:top w:val="none" w:sz="0" w:space="0" w:color="auto"/>
        <w:left w:val="none" w:sz="0" w:space="0" w:color="auto"/>
        <w:bottom w:val="none" w:sz="0" w:space="0" w:color="auto"/>
        <w:right w:val="none" w:sz="0" w:space="0" w:color="auto"/>
      </w:divBdr>
    </w:div>
    <w:div w:id="1781103658">
      <w:bodyDiv w:val="1"/>
      <w:marLeft w:val="0"/>
      <w:marRight w:val="0"/>
      <w:marTop w:val="0"/>
      <w:marBottom w:val="0"/>
      <w:divBdr>
        <w:top w:val="none" w:sz="0" w:space="0" w:color="auto"/>
        <w:left w:val="none" w:sz="0" w:space="0" w:color="auto"/>
        <w:bottom w:val="none" w:sz="0" w:space="0" w:color="auto"/>
        <w:right w:val="none" w:sz="0" w:space="0" w:color="auto"/>
      </w:divBdr>
    </w:div>
    <w:div w:id="1781143930">
      <w:bodyDiv w:val="1"/>
      <w:marLeft w:val="0"/>
      <w:marRight w:val="0"/>
      <w:marTop w:val="0"/>
      <w:marBottom w:val="0"/>
      <w:divBdr>
        <w:top w:val="none" w:sz="0" w:space="0" w:color="auto"/>
        <w:left w:val="none" w:sz="0" w:space="0" w:color="auto"/>
        <w:bottom w:val="none" w:sz="0" w:space="0" w:color="auto"/>
        <w:right w:val="none" w:sz="0" w:space="0" w:color="auto"/>
      </w:divBdr>
    </w:div>
    <w:div w:id="1781143992">
      <w:bodyDiv w:val="1"/>
      <w:marLeft w:val="0"/>
      <w:marRight w:val="0"/>
      <w:marTop w:val="0"/>
      <w:marBottom w:val="0"/>
      <w:divBdr>
        <w:top w:val="none" w:sz="0" w:space="0" w:color="auto"/>
        <w:left w:val="none" w:sz="0" w:space="0" w:color="auto"/>
        <w:bottom w:val="none" w:sz="0" w:space="0" w:color="auto"/>
        <w:right w:val="none" w:sz="0" w:space="0" w:color="auto"/>
      </w:divBdr>
    </w:div>
    <w:div w:id="1781146219">
      <w:bodyDiv w:val="1"/>
      <w:marLeft w:val="0"/>
      <w:marRight w:val="0"/>
      <w:marTop w:val="0"/>
      <w:marBottom w:val="0"/>
      <w:divBdr>
        <w:top w:val="none" w:sz="0" w:space="0" w:color="auto"/>
        <w:left w:val="none" w:sz="0" w:space="0" w:color="auto"/>
        <w:bottom w:val="none" w:sz="0" w:space="0" w:color="auto"/>
        <w:right w:val="none" w:sz="0" w:space="0" w:color="auto"/>
      </w:divBdr>
    </w:div>
    <w:div w:id="1781147869">
      <w:bodyDiv w:val="1"/>
      <w:marLeft w:val="0"/>
      <w:marRight w:val="0"/>
      <w:marTop w:val="0"/>
      <w:marBottom w:val="0"/>
      <w:divBdr>
        <w:top w:val="none" w:sz="0" w:space="0" w:color="auto"/>
        <w:left w:val="none" w:sz="0" w:space="0" w:color="auto"/>
        <w:bottom w:val="none" w:sz="0" w:space="0" w:color="auto"/>
        <w:right w:val="none" w:sz="0" w:space="0" w:color="auto"/>
      </w:divBdr>
    </w:div>
    <w:div w:id="1781339947">
      <w:bodyDiv w:val="1"/>
      <w:marLeft w:val="0"/>
      <w:marRight w:val="0"/>
      <w:marTop w:val="0"/>
      <w:marBottom w:val="0"/>
      <w:divBdr>
        <w:top w:val="none" w:sz="0" w:space="0" w:color="auto"/>
        <w:left w:val="none" w:sz="0" w:space="0" w:color="auto"/>
        <w:bottom w:val="none" w:sz="0" w:space="0" w:color="auto"/>
        <w:right w:val="none" w:sz="0" w:space="0" w:color="auto"/>
      </w:divBdr>
    </w:div>
    <w:div w:id="1781727833">
      <w:bodyDiv w:val="1"/>
      <w:marLeft w:val="0"/>
      <w:marRight w:val="0"/>
      <w:marTop w:val="0"/>
      <w:marBottom w:val="0"/>
      <w:divBdr>
        <w:top w:val="none" w:sz="0" w:space="0" w:color="auto"/>
        <w:left w:val="none" w:sz="0" w:space="0" w:color="auto"/>
        <w:bottom w:val="none" w:sz="0" w:space="0" w:color="auto"/>
        <w:right w:val="none" w:sz="0" w:space="0" w:color="auto"/>
      </w:divBdr>
    </w:div>
    <w:div w:id="1781800397">
      <w:bodyDiv w:val="1"/>
      <w:marLeft w:val="0"/>
      <w:marRight w:val="0"/>
      <w:marTop w:val="0"/>
      <w:marBottom w:val="0"/>
      <w:divBdr>
        <w:top w:val="none" w:sz="0" w:space="0" w:color="auto"/>
        <w:left w:val="none" w:sz="0" w:space="0" w:color="auto"/>
        <w:bottom w:val="none" w:sz="0" w:space="0" w:color="auto"/>
        <w:right w:val="none" w:sz="0" w:space="0" w:color="auto"/>
      </w:divBdr>
    </w:div>
    <w:div w:id="1781950205">
      <w:bodyDiv w:val="1"/>
      <w:marLeft w:val="0"/>
      <w:marRight w:val="0"/>
      <w:marTop w:val="0"/>
      <w:marBottom w:val="0"/>
      <w:divBdr>
        <w:top w:val="none" w:sz="0" w:space="0" w:color="auto"/>
        <w:left w:val="none" w:sz="0" w:space="0" w:color="auto"/>
        <w:bottom w:val="none" w:sz="0" w:space="0" w:color="auto"/>
        <w:right w:val="none" w:sz="0" w:space="0" w:color="auto"/>
      </w:divBdr>
    </w:div>
    <w:div w:id="1782214607">
      <w:bodyDiv w:val="1"/>
      <w:marLeft w:val="0"/>
      <w:marRight w:val="0"/>
      <w:marTop w:val="0"/>
      <w:marBottom w:val="0"/>
      <w:divBdr>
        <w:top w:val="none" w:sz="0" w:space="0" w:color="auto"/>
        <w:left w:val="none" w:sz="0" w:space="0" w:color="auto"/>
        <w:bottom w:val="none" w:sz="0" w:space="0" w:color="auto"/>
        <w:right w:val="none" w:sz="0" w:space="0" w:color="auto"/>
      </w:divBdr>
    </w:div>
    <w:div w:id="1782258413">
      <w:bodyDiv w:val="1"/>
      <w:marLeft w:val="0"/>
      <w:marRight w:val="0"/>
      <w:marTop w:val="0"/>
      <w:marBottom w:val="0"/>
      <w:divBdr>
        <w:top w:val="none" w:sz="0" w:space="0" w:color="auto"/>
        <w:left w:val="none" w:sz="0" w:space="0" w:color="auto"/>
        <w:bottom w:val="none" w:sz="0" w:space="0" w:color="auto"/>
        <w:right w:val="none" w:sz="0" w:space="0" w:color="auto"/>
      </w:divBdr>
    </w:div>
    <w:div w:id="1782335542">
      <w:bodyDiv w:val="1"/>
      <w:marLeft w:val="0"/>
      <w:marRight w:val="0"/>
      <w:marTop w:val="0"/>
      <w:marBottom w:val="0"/>
      <w:divBdr>
        <w:top w:val="none" w:sz="0" w:space="0" w:color="auto"/>
        <w:left w:val="none" w:sz="0" w:space="0" w:color="auto"/>
        <w:bottom w:val="none" w:sz="0" w:space="0" w:color="auto"/>
        <w:right w:val="none" w:sz="0" w:space="0" w:color="auto"/>
      </w:divBdr>
    </w:div>
    <w:div w:id="1782408423">
      <w:bodyDiv w:val="1"/>
      <w:marLeft w:val="0"/>
      <w:marRight w:val="0"/>
      <w:marTop w:val="0"/>
      <w:marBottom w:val="0"/>
      <w:divBdr>
        <w:top w:val="none" w:sz="0" w:space="0" w:color="auto"/>
        <w:left w:val="none" w:sz="0" w:space="0" w:color="auto"/>
        <w:bottom w:val="none" w:sz="0" w:space="0" w:color="auto"/>
        <w:right w:val="none" w:sz="0" w:space="0" w:color="auto"/>
      </w:divBdr>
    </w:div>
    <w:div w:id="1782451043">
      <w:bodyDiv w:val="1"/>
      <w:marLeft w:val="0"/>
      <w:marRight w:val="0"/>
      <w:marTop w:val="0"/>
      <w:marBottom w:val="0"/>
      <w:divBdr>
        <w:top w:val="none" w:sz="0" w:space="0" w:color="auto"/>
        <w:left w:val="none" w:sz="0" w:space="0" w:color="auto"/>
        <w:bottom w:val="none" w:sz="0" w:space="0" w:color="auto"/>
        <w:right w:val="none" w:sz="0" w:space="0" w:color="auto"/>
      </w:divBdr>
    </w:div>
    <w:div w:id="1782529790">
      <w:bodyDiv w:val="1"/>
      <w:marLeft w:val="0"/>
      <w:marRight w:val="0"/>
      <w:marTop w:val="0"/>
      <w:marBottom w:val="0"/>
      <w:divBdr>
        <w:top w:val="none" w:sz="0" w:space="0" w:color="auto"/>
        <w:left w:val="none" w:sz="0" w:space="0" w:color="auto"/>
        <w:bottom w:val="none" w:sz="0" w:space="0" w:color="auto"/>
        <w:right w:val="none" w:sz="0" w:space="0" w:color="auto"/>
      </w:divBdr>
    </w:div>
    <w:div w:id="1782722027">
      <w:bodyDiv w:val="1"/>
      <w:marLeft w:val="0"/>
      <w:marRight w:val="0"/>
      <w:marTop w:val="0"/>
      <w:marBottom w:val="0"/>
      <w:divBdr>
        <w:top w:val="none" w:sz="0" w:space="0" w:color="auto"/>
        <w:left w:val="none" w:sz="0" w:space="0" w:color="auto"/>
        <w:bottom w:val="none" w:sz="0" w:space="0" w:color="auto"/>
        <w:right w:val="none" w:sz="0" w:space="0" w:color="auto"/>
      </w:divBdr>
    </w:div>
    <w:div w:id="1782844191">
      <w:bodyDiv w:val="1"/>
      <w:marLeft w:val="0"/>
      <w:marRight w:val="0"/>
      <w:marTop w:val="0"/>
      <w:marBottom w:val="0"/>
      <w:divBdr>
        <w:top w:val="none" w:sz="0" w:space="0" w:color="auto"/>
        <w:left w:val="none" w:sz="0" w:space="0" w:color="auto"/>
        <w:bottom w:val="none" w:sz="0" w:space="0" w:color="auto"/>
        <w:right w:val="none" w:sz="0" w:space="0" w:color="auto"/>
      </w:divBdr>
    </w:div>
    <w:div w:id="1782870434">
      <w:bodyDiv w:val="1"/>
      <w:marLeft w:val="0"/>
      <w:marRight w:val="0"/>
      <w:marTop w:val="0"/>
      <w:marBottom w:val="0"/>
      <w:divBdr>
        <w:top w:val="none" w:sz="0" w:space="0" w:color="auto"/>
        <w:left w:val="none" w:sz="0" w:space="0" w:color="auto"/>
        <w:bottom w:val="none" w:sz="0" w:space="0" w:color="auto"/>
        <w:right w:val="none" w:sz="0" w:space="0" w:color="auto"/>
      </w:divBdr>
    </w:div>
    <w:div w:id="1782912519">
      <w:bodyDiv w:val="1"/>
      <w:marLeft w:val="0"/>
      <w:marRight w:val="0"/>
      <w:marTop w:val="0"/>
      <w:marBottom w:val="0"/>
      <w:divBdr>
        <w:top w:val="none" w:sz="0" w:space="0" w:color="auto"/>
        <w:left w:val="none" w:sz="0" w:space="0" w:color="auto"/>
        <w:bottom w:val="none" w:sz="0" w:space="0" w:color="auto"/>
        <w:right w:val="none" w:sz="0" w:space="0" w:color="auto"/>
      </w:divBdr>
    </w:div>
    <w:div w:id="1782994375">
      <w:bodyDiv w:val="1"/>
      <w:marLeft w:val="0"/>
      <w:marRight w:val="0"/>
      <w:marTop w:val="0"/>
      <w:marBottom w:val="0"/>
      <w:divBdr>
        <w:top w:val="none" w:sz="0" w:space="0" w:color="auto"/>
        <w:left w:val="none" w:sz="0" w:space="0" w:color="auto"/>
        <w:bottom w:val="none" w:sz="0" w:space="0" w:color="auto"/>
        <w:right w:val="none" w:sz="0" w:space="0" w:color="auto"/>
      </w:divBdr>
    </w:div>
    <w:div w:id="1783185997">
      <w:bodyDiv w:val="1"/>
      <w:marLeft w:val="0"/>
      <w:marRight w:val="0"/>
      <w:marTop w:val="0"/>
      <w:marBottom w:val="0"/>
      <w:divBdr>
        <w:top w:val="none" w:sz="0" w:space="0" w:color="auto"/>
        <w:left w:val="none" w:sz="0" w:space="0" w:color="auto"/>
        <w:bottom w:val="none" w:sz="0" w:space="0" w:color="auto"/>
        <w:right w:val="none" w:sz="0" w:space="0" w:color="auto"/>
      </w:divBdr>
    </w:div>
    <w:div w:id="1783260988">
      <w:bodyDiv w:val="1"/>
      <w:marLeft w:val="0"/>
      <w:marRight w:val="0"/>
      <w:marTop w:val="0"/>
      <w:marBottom w:val="0"/>
      <w:divBdr>
        <w:top w:val="none" w:sz="0" w:space="0" w:color="auto"/>
        <w:left w:val="none" w:sz="0" w:space="0" w:color="auto"/>
        <w:bottom w:val="none" w:sz="0" w:space="0" w:color="auto"/>
        <w:right w:val="none" w:sz="0" w:space="0" w:color="auto"/>
      </w:divBdr>
    </w:div>
    <w:div w:id="1783498253">
      <w:bodyDiv w:val="1"/>
      <w:marLeft w:val="0"/>
      <w:marRight w:val="0"/>
      <w:marTop w:val="0"/>
      <w:marBottom w:val="0"/>
      <w:divBdr>
        <w:top w:val="none" w:sz="0" w:space="0" w:color="auto"/>
        <w:left w:val="none" w:sz="0" w:space="0" w:color="auto"/>
        <w:bottom w:val="none" w:sz="0" w:space="0" w:color="auto"/>
        <w:right w:val="none" w:sz="0" w:space="0" w:color="auto"/>
      </w:divBdr>
    </w:div>
    <w:div w:id="1783525163">
      <w:bodyDiv w:val="1"/>
      <w:marLeft w:val="0"/>
      <w:marRight w:val="0"/>
      <w:marTop w:val="0"/>
      <w:marBottom w:val="0"/>
      <w:divBdr>
        <w:top w:val="none" w:sz="0" w:space="0" w:color="auto"/>
        <w:left w:val="none" w:sz="0" w:space="0" w:color="auto"/>
        <w:bottom w:val="none" w:sz="0" w:space="0" w:color="auto"/>
        <w:right w:val="none" w:sz="0" w:space="0" w:color="auto"/>
      </w:divBdr>
    </w:div>
    <w:div w:id="1783646220">
      <w:bodyDiv w:val="1"/>
      <w:marLeft w:val="0"/>
      <w:marRight w:val="0"/>
      <w:marTop w:val="0"/>
      <w:marBottom w:val="0"/>
      <w:divBdr>
        <w:top w:val="none" w:sz="0" w:space="0" w:color="auto"/>
        <w:left w:val="none" w:sz="0" w:space="0" w:color="auto"/>
        <w:bottom w:val="none" w:sz="0" w:space="0" w:color="auto"/>
        <w:right w:val="none" w:sz="0" w:space="0" w:color="auto"/>
      </w:divBdr>
    </w:div>
    <w:div w:id="1783767907">
      <w:bodyDiv w:val="1"/>
      <w:marLeft w:val="0"/>
      <w:marRight w:val="0"/>
      <w:marTop w:val="0"/>
      <w:marBottom w:val="0"/>
      <w:divBdr>
        <w:top w:val="none" w:sz="0" w:space="0" w:color="auto"/>
        <w:left w:val="none" w:sz="0" w:space="0" w:color="auto"/>
        <w:bottom w:val="none" w:sz="0" w:space="0" w:color="auto"/>
        <w:right w:val="none" w:sz="0" w:space="0" w:color="auto"/>
      </w:divBdr>
    </w:div>
    <w:div w:id="1783838109">
      <w:bodyDiv w:val="1"/>
      <w:marLeft w:val="0"/>
      <w:marRight w:val="0"/>
      <w:marTop w:val="0"/>
      <w:marBottom w:val="0"/>
      <w:divBdr>
        <w:top w:val="none" w:sz="0" w:space="0" w:color="auto"/>
        <w:left w:val="none" w:sz="0" w:space="0" w:color="auto"/>
        <w:bottom w:val="none" w:sz="0" w:space="0" w:color="auto"/>
        <w:right w:val="none" w:sz="0" w:space="0" w:color="auto"/>
      </w:divBdr>
    </w:div>
    <w:div w:id="1783956989">
      <w:bodyDiv w:val="1"/>
      <w:marLeft w:val="0"/>
      <w:marRight w:val="0"/>
      <w:marTop w:val="0"/>
      <w:marBottom w:val="0"/>
      <w:divBdr>
        <w:top w:val="none" w:sz="0" w:space="0" w:color="auto"/>
        <w:left w:val="none" w:sz="0" w:space="0" w:color="auto"/>
        <w:bottom w:val="none" w:sz="0" w:space="0" w:color="auto"/>
        <w:right w:val="none" w:sz="0" w:space="0" w:color="auto"/>
      </w:divBdr>
    </w:div>
    <w:div w:id="1783958776">
      <w:bodyDiv w:val="1"/>
      <w:marLeft w:val="0"/>
      <w:marRight w:val="0"/>
      <w:marTop w:val="0"/>
      <w:marBottom w:val="0"/>
      <w:divBdr>
        <w:top w:val="none" w:sz="0" w:space="0" w:color="auto"/>
        <w:left w:val="none" w:sz="0" w:space="0" w:color="auto"/>
        <w:bottom w:val="none" w:sz="0" w:space="0" w:color="auto"/>
        <w:right w:val="none" w:sz="0" w:space="0" w:color="auto"/>
      </w:divBdr>
    </w:div>
    <w:div w:id="1784030015">
      <w:bodyDiv w:val="1"/>
      <w:marLeft w:val="0"/>
      <w:marRight w:val="0"/>
      <w:marTop w:val="0"/>
      <w:marBottom w:val="0"/>
      <w:divBdr>
        <w:top w:val="none" w:sz="0" w:space="0" w:color="auto"/>
        <w:left w:val="none" w:sz="0" w:space="0" w:color="auto"/>
        <w:bottom w:val="none" w:sz="0" w:space="0" w:color="auto"/>
        <w:right w:val="none" w:sz="0" w:space="0" w:color="auto"/>
      </w:divBdr>
    </w:div>
    <w:div w:id="1784113137">
      <w:bodyDiv w:val="1"/>
      <w:marLeft w:val="0"/>
      <w:marRight w:val="0"/>
      <w:marTop w:val="0"/>
      <w:marBottom w:val="0"/>
      <w:divBdr>
        <w:top w:val="none" w:sz="0" w:space="0" w:color="auto"/>
        <w:left w:val="none" w:sz="0" w:space="0" w:color="auto"/>
        <w:bottom w:val="none" w:sz="0" w:space="0" w:color="auto"/>
        <w:right w:val="none" w:sz="0" w:space="0" w:color="auto"/>
      </w:divBdr>
    </w:div>
    <w:div w:id="1784152484">
      <w:bodyDiv w:val="1"/>
      <w:marLeft w:val="0"/>
      <w:marRight w:val="0"/>
      <w:marTop w:val="0"/>
      <w:marBottom w:val="0"/>
      <w:divBdr>
        <w:top w:val="none" w:sz="0" w:space="0" w:color="auto"/>
        <w:left w:val="none" w:sz="0" w:space="0" w:color="auto"/>
        <w:bottom w:val="none" w:sz="0" w:space="0" w:color="auto"/>
        <w:right w:val="none" w:sz="0" w:space="0" w:color="auto"/>
      </w:divBdr>
    </w:div>
    <w:div w:id="1784231361">
      <w:bodyDiv w:val="1"/>
      <w:marLeft w:val="0"/>
      <w:marRight w:val="0"/>
      <w:marTop w:val="0"/>
      <w:marBottom w:val="0"/>
      <w:divBdr>
        <w:top w:val="none" w:sz="0" w:space="0" w:color="auto"/>
        <w:left w:val="none" w:sz="0" w:space="0" w:color="auto"/>
        <w:bottom w:val="none" w:sz="0" w:space="0" w:color="auto"/>
        <w:right w:val="none" w:sz="0" w:space="0" w:color="auto"/>
      </w:divBdr>
    </w:div>
    <w:div w:id="1784307164">
      <w:bodyDiv w:val="1"/>
      <w:marLeft w:val="0"/>
      <w:marRight w:val="0"/>
      <w:marTop w:val="0"/>
      <w:marBottom w:val="0"/>
      <w:divBdr>
        <w:top w:val="none" w:sz="0" w:space="0" w:color="auto"/>
        <w:left w:val="none" w:sz="0" w:space="0" w:color="auto"/>
        <w:bottom w:val="none" w:sz="0" w:space="0" w:color="auto"/>
        <w:right w:val="none" w:sz="0" w:space="0" w:color="auto"/>
      </w:divBdr>
    </w:div>
    <w:div w:id="1784374754">
      <w:bodyDiv w:val="1"/>
      <w:marLeft w:val="0"/>
      <w:marRight w:val="0"/>
      <w:marTop w:val="0"/>
      <w:marBottom w:val="0"/>
      <w:divBdr>
        <w:top w:val="none" w:sz="0" w:space="0" w:color="auto"/>
        <w:left w:val="none" w:sz="0" w:space="0" w:color="auto"/>
        <w:bottom w:val="none" w:sz="0" w:space="0" w:color="auto"/>
        <w:right w:val="none" w:sz="0" w:space="0" w:color="auto"/>
      </w:divBdr>
    </w:div>
    <w:div w:id="1784420596">
      <w:bodyDiv w:val="1"/>
      <w:marLeft w:val="0"/>
      <w:marRight w:val="0"/>
      <w:marTop w:val="0"/>
      <w:marBottom w:val="0"/>
      <w:divBdr>
        <w:top w:val="none" w:sz="0" w:space="0" w:color="auto"/>
        <w:left w:val="none" w:sz="0" w:space="0" w:color="auto"/>
        <w:bottom w:val="none" w:sz="0" w:space="0" w:color="auto"/>
        <w:right w:val="none" w:sz="0" w:space="0" w:color="auto"/>
      </w:divBdr>
    </w:div>
    <w:div w:id="1784573656">
      <w:bodyDiv w:val="1"/>
      <w:marLeft w:val="0"/>
      <w:marRight w:val="0"/>
      <w:marTop w:val="0"/>
      <w:marBottom w:val="0"/>
      <w:divBdr>
        <w:top w:val="none" w:sz="0" w:space="0" w:color="auto"/>
        <w:left w:val="none" w:sz="0" w:space="0" w:color="auto"/>
        <w:bottom w:val="none" w:sz="0" w:space="0" w:color="auto"/>
        <w:right w:val="none" w:sz="0" w:space="0" w:color="auto"/>
      </w:divBdr>
    </w:div>
    <w:div w:id="1784761206">
      <w:bodyDiv w:val="1"/>
      <w:marLeft w:val="0"/>
      <w:marRight w:val="0"/>
      <w:marTop w:val="0"/>
      <w:marBottom w:val="0"/>
      <w:divBdr>
        <w:top w:val="none" w:sz="0" w:space="0" w:color="auto"/>
        <w:left w:val="none" w:sz="0" w:space="0" w:color="auto"/>
        <w:bottom w:val="none" w:sz="0" w:space="0" w:color="auto"/>
        <w:right w:val="none" w:sz="0" w:space="0" w:color="auto"/>
      </w:divBdr>
    </w:div>
    <w:div w:id="1784766445">
      <w:bodyDiv w:val="1"/>
      <w:marLeft w:val="0"/>
      <w:marRight w:val="0"/>
      <w:marTop w:val="0"/>
      <w:marBottom w:val="0"/>
      <w:divBdr>
        <w:top w:val="none" w:sz="0" w:space="0" w:color="auto"/>
        <w:left w:val="none" w:sz="0" w:space="0" w:color="auto"/>
        <w:bottom w:val="none" w:sz="0" w:space="0" w:color="auto"/>
        <w:right w:val="none" w:sz="0" w:space="0" w:color="auto"/>
      </w:divBdr>
    </w:div>
    <w:div w:id="1784808644">
      <w:bodyDiv w:val="1"/>
      <w:marLeft w:val="0"/>
      <w:marRight w:val="0"/>
      <w:marTop w:val="0"/>
      <w:marBottom w:val="0"/>
      <w:divBdr>
        <w:top w:val="none" w:sz="0" w:space="0" w:color="auto"/>
        <w:left w:val="none" w:sz="0" w:space="0" w:color="auto"/>
        <w:bottom w:val="none" w:sz="0" w:space="0" w:color="auto"/>
        <w:right w:val="none" w:sz="0" w:space="0" w:color="auto"/>
      </w:divBdr>
    </w:div>
    <w:div w:id="1785270116">
      <w:bodyDiv w:val="1"/>
      <w:marLeft w:val="0"/>
      <w:marRight w:val="0"/>
      <w:marTop w:val="0"/>
      <w:marBottom w:val="0"/>
      <w:divBdr>
        <w:top w:val="none" w:sz="0" w:space="0" w:color="auto"/>
        <w:left w:val="none" w:sz="0" w:space="0" w:color="auto"/>
        <w:bottom w:val="none" w:sz="0" w:space="0" w:color="auto"/>
        <w:right w:val="none" w:sz="0" w:space="0" w:color="auto"/>
      </w:divBdr>
    </w:div>
    <w:div w:id="1785345377">
      <w:bodyDiv w:val="1"/>
      <w:marLeft w:val="0"/>
      <w:marRight w:val="0"/>
      <w:marTop w:val="0"/>
      <w:marBottom w:val="0"/>
      <w:divBdr>
        <w:top w:val="none" w:sz="0" w:space="0" w:color="auto"/>
        <w:left w:val="none" w:sz="0" w:space="0" w:color="auto"/>
        <w:bottom w:val="none" w:sz="0" w:space="0" w:color="auto"/>
        <w:right w:val="none" w:sz="0" w:space="0" w:color="auto"/>
      </w:divBdr>
    </w:div>
    <w:div w:id="1785419025">
      <w:bodyDiv w:val="1"/>
      <w:marLeft w:val="0"/>
      <w:marRight w:val="0"/>
      <w:marTop w:val="0"/>
      <w:marBottom w:val="0"/>
      <w:divBdr>
        <w:top w:val="none" w:sz="0" w:space="0" w:color="auto"/>
        <w:left w:val="none" w:sz="0" w:space="0" w:color="auto"/>
        <w:bottom w:val="none" w:sz="0" w:space="0" w:color="auto"/>
        <w:right w:val="none" w:sz="0" w:space="0" w:color="auto"/>
      </w:divBdr>
    </w:div>
    <w:div w:id="1785611159">
      <w:bodyDiv w:val="1"/>
      <w:marLeft w:val="0"/>
      <w:marRight w:val="0"/>
      <w:marTop w:val="0"/>
      <w:marBottom w:val="0"/>
      <w:divBdr>
        <w:top w:val="none" w:sz="0" w:space="0" w:color="auto"/>
        <w:left w:val="none" w:sz="0" w:space="0" w:color="auto"/>
        <w:bottom w:val="none" w:sz="0" w:space="0" w:color="auto"/>
        <w:right w:val="none" w:sz="0" w:space="0" w:color="auto"/>
      </w:divBdr>
    </w:div>
    <w:div w:id="1786196491">
      <w:bodyDiv w:val="1"/>
      <w:marLeft w:val="0"/>
      <w:marRight w:val="0"/>
      <w:marTop w:val="0"/>
      <w:marBottom w:val="0"/>
      <w:divBdr>
        <w:top w:val="none" w:sz="0" w:space="0" w:color="auto"/>
        <w:left w:val="none" w:sz="0" w:space="0" w:color="auto"/>
        <w:bottom w:val="none" w:sz="0" w:space="0" w:color="auto"/>
        <w:right w:val="none" w:sz="0" w:space="0" w:color="auto"/>
      </w:divBdr>
    </w:div>
    <w:div w:id="1786725990">
      <w:bodyDiv w:val="1"/>
      <w:marLeft w:val="0"/>
      <w:marRight w:val="0"/>
      <w:marTop w:val="0"/>
      <w:marBottom w:val="0"/>
      <w:divBdr>
        <w:top w:val="none" w:sz="0" w:space="0" w:color="auto"/>
        <w:left w:val="none" w:sz="0" w:space="0" w:color="auto"/>
        <w:bottom w:val="none" w:sz="0" w:space="0" w:color="auto"/>
        <w:right w:val="none" w:sz="0" w:space="0" w:color="auto"/>
      </w:divBdr>
    </w:div>
    <w:div w:id="1786729579">
      <w:bodyDiv w:val="1"/>
      <w:marLeft w:val="0"/>
      <w:marRight w:val="0"/>
      <w:marTop w:val="0"/>
      <w:marBottom w:val="0"/>
      <w:divBdr>
        <w:top w:val="none" w:sz="0" w:space="0" w:color="auto"/>
        <w:left w:val="none" w:sz="0" w:space="0" w:color="auto"/>
        <w:bottom w:val="none" w:sz="0" w:space="0" w:color="auto"/>
        <w:right w:val="none" w:sz="0" w:space="0" w:color="auto"/>
      </w:divBdr>
    </w:div>
    <w:div w:id="1786776557">
      <w:bodyDiv w:val="1"/>
      <w:marLeft w:val="0"/>
      <w:marRight w:val="0"/>
      <w:marTop w:val="0"/>
      <w:marBottom w:val="0"/>
      <w:divBdr>
        <w:top w:val="none" w:sz="0" w:space="0" w:color="auto"/>
        <w:left w:val="none" w:sz="0" w:space="0" w:color="auto"/>
        <w:bottom w:val="none" w:sz="0" w:space="0" w:color="auto"/>
        <w:right w:val="none" w:sz="0" w:space="0" w:color="auto"/>
      </w:divBdr>
    </w:div>
    <w:div w:id="1786846443">
      <w:bodyDiv w:val="1"/>
      <w:marLeft w:val="0"/>
      <w:marRight w:val="0"/>
      <w:marTop w:val="0"/>
      <w:marBottom w:val="0"/>
      <w:divBdr>
        <w:top w:val="none" w:sz="0" w:space="0" w:color="auto"/>
        <w:left w:val="none" w:sz="0" w:space="0" w:color="auto"/>
        <w:bottom w:val="none" w:sz="0" w:space="0" w:color="auto"/>
        <w:right w:val="none" w:sz="0" w:space="0" w:color="auto"/>
      </w:divBdr>
    </w:div>
    <w:div w:id="1786921633">
      <w:bodyDiv w:val="1"/>
      <w:marLeft w:val="0"/>
      <w:marRight w:val="0"/>
      <w:marTop w:val="0"/>
      <w:marBottom w:val="0"/>
      <w:divBdr>
        <w:top w:val="none" w:sz="0" w:space="0" w:color="auto"/>
        <w:left w:val="none" w:sz="0" w:space="0" w:color="auto"/>
        <w:bottom w:val="none" w:sz="0" w:space="0" w:color="auto"/>
        <w:right w:val="none" w:sz="0" w:space="0" w:color="auto"/>
      </w:divBdr>
    </w:div>
    <w:div w:id="1786926269">
      <w:bodyDiv w:val="1"/>
      <w:marLeft w:val="0"/>
      <w:marRight w:val="0"/>
      <w:marTop w:val="0"/>
      <w:marBottom w:val="0"/>
      <w:divBdr>
        <w:top w:val="none" w:sz="0" w:space="0" w:color="auto"/>
        <w:left w:val="none" w:sz="0" w:space="0" w:color="auto"/>
        <w:bottom w:val="none" w:sz="0" w:space="0" w:color="auto"/>
        <w:right w:val="none" w:sz="0" w:space="0" w:color="auto"/>
      </w:divBdr>
    </w:div>
    <w:div w:id="1786926757">
      <w:bodyDiv w:val="1"/>
      <w:marLeft w:val="0"/>
      <w:marRight w:val="0"/>
      <w:marTop w:val="0"/>
      <w:marBottom w:val="0"/>
      <w:divBdr>
        <w:top w:val="none" w:sz="0" w:space="0" w:color="auto"/>
        <w:left w:val="none" w:sz="0" w:space="0" w:color="auto"/>
        <w:bottom w:val="none" w:sz="0" w:space="0" w:color="auto"/>
        <w:right w:val="none" w:sz="0" w:space="0" w:color="auto"/>
      </w:divBdr>
    </w:div>
    <w:div w:id="1787116491">
      <w:bodyDiv w:val="1"/>
      <w:marLeft w:val="0"/>
      <w:marRight w:val="0"/>
      <w:marTop w:val="0"/>
      <w:marBottom w:val="0"/>
      <w:divBdr>
        <w:top w:val="none" w:sz="0" w:space="0" w:color="auto"/>
        <w:left w:val="none" w:sz="0" w:space="0" w:color="auto"/>
        <w:bottom w:val="none" w:sz="0" w:space="0" w:color="auto"/>
        <w:right w:val="none" w:sz="0" w:space="0" w:color="auto"/>
      </w:divBdr>
    </w:div>
    <w:div w:id="1787390158">
      <w:bodyDiv w:val="1"/>
      <w:marLeft w:val="0"/>
      <w:marRight w:val="0"/>
      <w:marTop w:val="0"/>
      <w:marBottom w:val="0"/>
      <w:divBdr>
        <w:top w:val="none" w:sz="0" w:space="0" w:color="auto"/>
        <w:left w:val="none" w:sz="0" w:space="0" w:color="auto"/>
        <w:bottom w:val="none" w:sz="0" w:space="0" w:color="auto"/>
        <w:right w:val="none" w:sz="0" w:space="0" w:color="auto"/>
      </w:divBdr>
    </w:div>
    <w:div w:id="1787456722">
      <w:bodyDiv w:val="1"/>
      <w:marLeft w:val="0"/>
      <w:marRight w:val="0"/>
      <w:marTop w:val="0"/>
      <w:marBottom w:val="0"/>
      <w:divBdr>
        <w:top w:val="none" w:sz="0" w:space="0" w:color="auto"/>
        <w:left w:val="none" w:sz="0" w:space="0" w:color="auto"/>
        <w:bottom w:val="none" w:sz="0" w:space="0" w:color="auto"/>
        <w:right w:val="none" w:sz="0" w:space="0" w:color="auto"/>
      </w:divBdr>
    </w:div>
    <w:div w:id="1787502433">
      <w:bodyDiv w:val="1"/>
      <w:marLeft w:val="0"/>
      <w:marRight w:val="0"/>
      <w:marTop w:val="0"/>
      <w:marBottom w:val="0"/>
      <w:divBdr>
        <w:top w:val="none" w:sz="0" w:space="0" w:color="auto"/>
        <w:left w:val="none" w:sz="0" w:space="0" w:color="auto"/>
        <w:bottom w:val="none" w:sz="0" w:space="0" w:color="auto"/>
        <w:right w:val="none" w:sz="0" w:space="0" w:color="auto"/>
      </w:divBdr>
    </w:div>
    <w:div w:id="1787699318">
      <w:bodyDiv w:val="1"/>
      <w:marLeft w:val="0"/>
      <w:marRight w:val="0"/>
      <w:marTop w:val="0"/>
      <w:marBottom w:val="0"/>
      <w:divBdr>
        <w:top w:val="none" w:sz="0" w:space="0" w:color="auto"/>
        <w:left w:val="none" w:sz="0" w:space="0" w:color="auto"/>
        <w:bottom w:val="none" w:sz="0" w:space="0" w:color="auto"/>
        <w:right w:val="none" w:sz="0" w:space="0" w:color="auto"/>
      </w:divBdr>
    </w:div>
    <w:div w:id="1787769235">
      <w:bodyDiv w:val="1"/>
      <w:marLeft w:val="0"/>
      <w:marRight w:val="0"/>
      <w:marTop w:val="0"/>
      <w:marBottom w:val="0"/>
      <w:divBdr>
        <w:top w:val="none" w:sz="0" w:space="0" w:color="auto"/>
        <w:left w:val="none" w:sz="0" w:space="0" w:color="auto"/>
        <w:bottom w:val="none" w:sz="0" w:space="0" w:color="auto"/>
        <w:right w:val="none" w:sz="0" w:space="0" w:color="auto"/>
      </w:divBdr>
    </w:div>
    <w:div w:id="1787769363">
      <w:bodyDiv w:val="1"/>
      <w:marLeft w:val="0"/>
      <w:marRight w:val="0"/>
      <w:marTop w:val="0"/>
      <w:marBottom w:val="0"/>
      <w:divBdr>
        <w:top w:val="none" w:sz="0" w:space="0" w:color="auto"/>
        <w:left w:val="none" w:sz="0" w:space="0" w:color="auto"/>
        <w:bottom w:val="none" w:sz="0" w:space="0" w:color="auto"/>
        <w:right w:val="none" w:sz="0" w:space="0" w:color="auto"/>
      </w:divBdr>
    </w:div>
    <w:div w:id="1787918403">
      <w:bodyDiv w:val="1"/>
      <w:marLeft w:val="0"/>
      <w:marRight w:val="0"/>
      <w:marTop w:val="0"/>
      <w:marBottom w:val="0"/>
      <w:divBdr>
        <w:top w:val="none" w:sz="0" w:space="0" w:color="auto"/>
        <w:left w:val="none" w:sz="0" w:space="0" w:color="auto"/>
        <w:bottom w:val="none" w:sz="0" w:space="0" w:color="auto"/>
        <w:right w:val="none" w:sz="0" w:space="0" w:color="auto"/>
      </w:divBdr>
    </w:div>
    <w:div w:id="1788040734">
      <w:bodyDiv w:val="1"/>
      <w:marLeft w:val="0"/>
      <w:marRight w:val="0"/>
      <w:marTop w:val="0"/>
      <w:marBottom w:val="0"/>
      <w:divBdr>
        <w:top w:val="none" w:sz="0" w:space="0" w:color="auto"/>
        <w:left w:val="none" w:sz="0" w:space="0" w:color="auto"/>
        <w:bottom w:val="none" w:sz="0" w:space="0" w:color="auto"/>
        <w:right w:val="none" w:sz="0" w:space="0" w:color="auto"/>
      </w:divBdr>
    </w:div>
    <w:div w:id="1788234281">
      <w:bodyDiv w:val="1"/>
      <w:marLeft w:val="0"/>
      <w:marRight w:val="0"/>
      <w:marTop w:val="0"/>
      <w:marBottom w:val="0"/>
      <w:divBdr>
        <w:top w:val="none" w:sz="0" w:space="0" w:color="auto"/>
        <w:left w:val="none" w:sz="0" w:space="0" w:color="auto"/>
        <w:bottom w:val="none" w:sz="0" w:space="0" w:color="auto"/>
        <w:right w:val="none" w:sz="0" w:space="0" w:color="auto"/>
      </w:divBdr>
    </w:div>
    <w:div w:id="1788238407">
      <w:bodyDiv w:val="1"/>
      <w:marLeft w:val="0"/>
      <w:marRight w:val="0"/>
      <w:marTop w:val="0"/>
      <w:marBottom w:val="0"/>
      <w:divBdr>
        <w:top w:val="none" w:sz="0" w:space="0" w:color="auto"/>
        <w:left w:val="none" w:sz="0" w:space="0" w:color="auto"/>
        <w:bottom w:val="none" w:sz="0" w:space="0" w:color="auto"/>
        <w:right w:val="none" w:sz="0" w:space="0" w:color="auto"/>
      </w:divBdr>
    </w:div>
    <w:div w:id="1788308500">
      <w:bodyDiv w:val="1"/>
      <w:marLeft w:val="0"/>
      <w:marRight w:val="0"/>
      <w:marTop w:val="0"/>
      <w:marBottom w:val="0"/>
      <w:divBdr>
        <w:top w:val="none" w:sz="0" w:space="0" w:color="auto"/>
        <w:left w:val="none" w:sz="0" w:space="0" w:color="auto"/>
        <w:bottom w:val="none" w:sz="0" w:space="0" w:color="auto"/>
        <w:right w:val="none" w:sz="0" w:space="0" w:color="auto"/>
      </w:divBdr>
    </w:div>
    <w:div w:id="1788545511">
      <w:bodyDiv w:val="1"/>
      <w:marLeft w:val="0"/>
      <w:marRight w:val="0"/>
      <w:marTop w:val="0"/>
      <w:marBottom w:val="0"/>
      <w:divBdr>
        <w:top w:val="none" w:sz="0" w:space="0" w:color="auto"/>
        <w:left w:val="none" w:sz="0" w:space="0" w:color="auto"/>
        <w:bottom w:val="none" w:sz="0" w:space="0" w:color="auto"/>
        <w:right w:val="none" w:sz="0" w:space="0" w:color="auto"/>
      </w:divBdr>
    </w:div>
    <w:div w:id="1788616174">
      <w:bodyDiv w:val="1"/>
      <w:marLeft w:val="0"/>
      <w:marRight w:val="0"/>
      <w:marTop w:val="0"/>
      <w:marBottom w:val="0"/>
      <w:divBdr>
        <w:top w:val="none" w:sz="0" w:space="0" w:color="auto"/>
        <w:left w:val="none" w:sz="0" w:space="0" w:color="auto"/>
        <w:bottom w:val="none" w:sz="0" w:space="0" w:color="auto"/>
        <w:right w:val="none" w:sz="0" w:space="0" w:color="auto"/>
      </w:divBdr>
    </w:div>
    <w:div w:id="1788623919">
      <w:bodyDiv w:val="1"/>
      <w:marLeft w:val="0"/>
      <w:marRight w:val="0"/>
      <w:marTop w:val="0"/>
      <w:marBottom w:val="0"/>
      <w:divBdr>
        <w:top w:val="none" w:sz="0" w:space="0" w:color="auto"/>
        <w:left w:val="none" w:sz="0" w:space="0" w:color="auto"/>
        <w:bottom w:val="none" w:sz="0" w:space="0" w:color="auto"/>
        <w:right w:val="none" w:sz="0" w:space="0" w:color="auto"/>
      </w:divBdr>
    </w:div>
    <w:div w:id="1788694409">
      <w:bodyDiv w:val="1"/>
      <w:marLeft w:val="0"/>
      <w:marRight w:val="0"/>
      <w:marTop w:val="0"/>
      <w:marBottom w:val="0"/>
      <w:divBdr>
        <w:top w:val="none" w:sz="0" w:space="0" w:color="auto"/>
        <w:left w:val="none" w:sz="0" w:space="0" w:color="auto"/>
        <w:bottom w:val="none" w:sz="0" w:space="0" w:color="auto"/>
        <w:right w:val="none" w:sz="0" w:space="0" w:color="auto"/>
      </w:divBdr>
    </w:div>
    <w:div w:id="1788697058">
      <w:bodyDiv w:val="1"/>
      <w:marLeft w:val="0"/>
      <w:marRight w:val="0"/>
      <w:marTop w:val="0"/>
      <w:marBottom w:val="0"/>
      <w:divBdr>
        <w:top w:val="none" w:sz="0" w:space="0" w:color="auto"/>
        <w:left w:val="none" w:sz="0" w:space="0" w:color="auto"/>
        <w:bottom w:val="none" w:sz="0" w:space="0" w:color="auto"/>
        <w:right w:val="none" w:sz="0" w:space="0" w:color="auto"/>
      </w:divBdr>
    </w:div>
    <w:div w:id="1788813551">
      <w:bodyDiv w:val="1"/>
      <w:marLeft w:val="0"/>
      <w:marRight w:val="0"/>
      <w:marTop w:val="0"/>
      <w:marBottom w:val="0"/>
      <w:divBdr>
        <w:top w:val="none" w:sz="0" w:space="0" w:color="auto"/>
        <w:left w:val="none" w:sz="0" w:space="0" w:color="auto"/>
        <w:bottom w:val="none" w:sz="0" w:space="0" w:color="auto"/>
        <w:right w:val="none" w:sz="0" w:space="0" w:color="auto"/>
      </w:divBdr>
    </w:div>
    <w:div w:id="1789086513">
      <w:bodyDiv w:val="1"/>
      <w:marLeft w:val="0"/>
      <w:marRight w:val="0"/>
      <w:marTop w:val="0"/>
      <w:marBottom w:val="0"/>
      <w:divBdr>
        <w:top w:val="none" w:sz="0" w:space="0" w:color="auto"/>
        <w:left w:val="none" w:sz="0" w:space="0" w:color="auto"/>
        <w:bottom w:val="none" w:sz="0" w:space="0" w:color="auto"/>
        <w:right w:val="none" w:sz="0" w:space="0" w:color="auto"/>
      </w:divBdr>
    </w:div>
    <w:div w:id="1789278149">
      <w:bodyDiv w:val="1"/>
      <w:marLeft w:val="0"/>
      <w:marRight w:val="0"/>
      <w:marTop w:val="0"/>
      <w:marBottom w:val="0"/>
      <w:divBdr>
        <w:top w:val="none" w:sz="0" w:space="0" w:color="auto"/>
        <w:left w:val="none" w:sz="0" w:space="0" w:color="auto"/>
        <w:bottom w:val="none" w:sz="0" w:space="0" w:color="auto"/>
        <w:right w:val="none" w:sz="0" w:space="0" w:color="auto"/>
      </w:divBdr>
    </w:div>
    <w:div w:id="1789350476">
      <w:bodyDiv w:val="1"/>
      <w:marLeft w:val="0"/>
      <w:marRight w:val="0"/>
      <w:marTop w:val="0"/>
      <w:marBottom w:val="0"/>
      <w:divBdr>
        <w:top w:val="none" w:sz="0" w:space="0" w:color="auto"/>
        <w:left w:val="none" w:sz="0" w:space="0" w:color="auto"/>
        <w:bottom w:val="none" w:sz="0" w:space="0" w:color="auto"/>
        <w:right w:val="none" w:sz="0" w:space="0" w:color="auto"/>
      </w:divBdr>
    </w:div>
    <w:div w:id="1789353636">
      <w:bodyDiv w:val="1"/>
      <w:marLeft w:val="0"/>
      <w:marRight w:val="0"/>
      <w:marTop w:val="0"/>
      <w:marBottom w:val="0"/>
      <w:divBdr>
        <w:top w:val="none" w:sz="0" w:space="0" w:color="auto"/>
        <w:left w:val="none" w:sz="0" w:space="0" w:color="auto"/>
        <w:bottom w:val="none" w:sz="0" w:space="0" w:color="auto"/>
        <w:right w:val="none" w:sz="0" w:space="0" w:color="auto"/>
      </w:divBdr>
    </w:div>
    <w:div w:id="1789466462">
      <w:bodyDiv w:val="1"/>
      <w:marLeft w:val="0"/>
      <w:marRight w:val="0"/>
      <w:marTop w:val="0"/>
      <w:marBottom w:val="0"/>
      <w:divBdr>
        <w:top w:val="none" w:sz="0" w:space="0" w:color="auto"/>
        <w:left w:val="none" w:sz="0" w:space="0" w:color="auto"/>
        <w:bottom w:val="none" w:sz="0" w:space="0" w:color="auto"/>
        <w:right w:val="none" w:sz="0" w:space="0" w:color="auto"/>
      </w:divBdr>
    </w:div>
    <w:div w:id="1789473940">
      <w:bodyDiv w:val="1"/>
      <w:marLeft w:val="0"/>
      <w:marRight w:val="0"/>
      <w:marTop w:val="0"/>
      <w:marBottom w:val="0"/>
      <w:divBdr>
        <w:top w:val="none" w:sz="0" w:space="0" w:color="auto"/>
        <w:left w:val="none" w:sz="0" w:space="0" w:color="auto"/>
        <w:bottom w:val="none" w:sz="0" w:space="0" w:color="auto"/>
        <w:right w:val="none" w:sz="0" w:space="0" w:color="auto"/>
      </w:divBdr>
    </w:div>
    <w:div w:id="1789540259">
      <w:bodyDiv w:val="1"/>
      <w:marLeft w:val="0"/>
      <w:marRight w:val="0"/>
      <w:marTop w:val="0"/>
      <w:marBottom w:val="0"/>
      <w:divBdr>
        <w:top w:val="none" w:sz="0" w:space="0" w:color="auto"/>
        <w:left w:val="none" w:sz="0" w:space="0" w:color="auto"/>
        <w:bottom w:val="none" w:sz="0" w:space="0" w:color="auto"/>
        <w:right w:val="none" w:sz="0" w:space="0" w:color="auto"/>
      </w:divBdr>
    </w:div>
    <w:div w:id="1789617452">
      <w:bodyDiv w:val="1"/>
      <w:marLeft w:val="0"/>
      <w:marRight w:val="0"/>
      <w:marTop w:val="0"/>
      <w:marBottom w:val="0"/>
      <w:divBdr>
        <w:top w:val="none" w:sz="0" w:space="0" w:color="auto"/>
        <w:left w:val="none" w:sz="0" w:space="0" w:color="auto"/>
        <w:bottom w:val="none" w:sz="0" w:space="0" w:color="auto"/>
        <w:right w:val="none" w:sz="0" w:space="0" w:color="auto"/>
      </w:divBdr>
    </w:div>
    <w:div w:id="1789810267">
      <w:bodyDiv w:val="1"/>
      <w:marLeft w:val="0"/>
      <w:marRight w:val="0"/>
      <w:marTop w:val="0"/>
      <w:marBottom w:val="0"/>
      <w:divBdr>
        <w:top w:val="none" w:sz="0" w:space="0" w:color="auto"/>
        <w:left w:val="none" w:sz="0" w:space="0" w:color="auto"/>
        <w:bottom w:val="none" w:sz="0" w:space="0" w:color="auto"/>
        <w:right w:val="none" w:sz="0" w:space="0" w:color="auto"/>
      </w:divBdr>
    </w:div>
    <w:div w:id="1789816138">
      <w:bodyDiv w:val="1"/>
      <w:marLeft w:val="0"/>
      <w:marRight w:val="0"/>
      <w:marTop w:val="0"/>
      <w:marBottom w:val="0"/>
      <w:divBdr>
        <w:top w:val="none" w:sz="0" w:space="0" w:color="auto"/>
        <w:left w:val="none" w:sz="0" w:space="0" w:color="auto"/>
        <w:bottom w:val="none" w:sz="0" w:space="0" w:color="auto"/>
        <w:right w:val="none" w:sz="0" w:space="0" w:color="auto"/>
      </w:divBdr>
    </w:div>
    <w:div w:id="1789857541">
      <w:bodyDiv w:val="1"/>
      <w:marLeft w:val="0"/>
      <w:marRight w:val="0"/>
      <w:marTop w:val="0"/>
      <w:marBottom w:val="0"/>
      <w:divBdr>
        <w:top w:val="none" w:sz="0" w:space="0" w:color="auto"/>
        <w:left w:val="none" w:sz="0" w:space="0" w:color="auto"/>
        <w:bottom w:val="none" w:sz="0" w:space="0" w:color="auto"/>
        <w:right w:val="none" w:sz="0" w:space="0" w:color="auto"/>
      </w:divBdr>
    </w:div>
    <w:div w:id="1790003017">
      <w:bodyDiv w:val="1"/>
      <w:marLeft w:val="0"/>
      <w:marRight w:val="0"/>
      <w:marTop w:val="0"/>
      <w:marBottom w:val="0"/>
      <w:divBdr>
        <w:top w:val="none" w:sz="0" w:space="0" w:color="auto"/>
        <w:left w:val="none" w:sz="0" w:space="0" w:color="auto"/>
        <w:bottom w:val="none" w:sz="0" w:space="0" w:color="auto"/>
        <w:right w:val="none" w:sz="0" w:space="0" w:color="auto"/>
      </w:divBdr>
    </w:div>
    <w:div w:id="1790120863">
      <w:bodyDiv w:val="1"/>
      <w:marLeft w:val="0"/>
      <w:marRight w:val="0"/>
      <w:marTop w:val="0"/>
      <w:marBottom w:val="0"/>
      <w:divBdr>
        <w:top w:val="none" w:sz="0" w:space="0" w:color="auto"/>
        <w:left w:val="none" w:sz="0" w:space="0" w:color="auto"/>
        <w:bottom w:val="none" w:sz="0" w:space="0" w:color="auto"/>
        <w:right w:val="none" w:sz="0" w:space="0" w:color="auto"/>
      </w:divBdr>
    </w:div>
    <w:div w:id="1790129598">
      <w:bodyDiv w:val="1"/>
      <w:marLeft w:val="0"/>
      <w:marRight w:val="0"/>
      <w:marTop w:val="0"/>
      <w:marBottom w:val="0"/>
      <w:divBdr>
        <w:top w:val="none" w:sz="0" w:space="0" w:color="auto"/>
        <w:left w:val="none" w:sz="0" w:space="0" w:color="auto"/>
        <w:bottom w:val="none" w:sz="0" w:space="0" w:color="auto"/>
        <w:right w:val="none" w:sz="0" w:space="0" w:color="auto"/>
      </w:divBdr>
    </w:div>
    <w:div w:id="1790274256">
      <w:bodyDiv w:val="1"/>
      <w:marLeft w:val="0"/>
      <w:marRight w:val="0"/>
      <w:marTop w:val="0"/>
      <w:marBottom w:val="0"/>
      <w:divBdr>
        <w:top w:val="none" w:sz="0" w:space="0" w:color="auto"/>
        <w:left w:val="none" w:sz="0" w:space="0" w:color="auto"/>
        <w:bottom w:val="none" w:sz="0" w:space="0" w:color="auto"/>
        <w:right w:val="none" w:sz="0" w:space="0" w:color="auto"/>
      </w:divBdr>
    </w:div>
    <w:div w:id="1790388812">
      <w:bodyDiv w:val="1"/>
      <w:marLeft w:val="0"/>
      <w:marRight w:val="0"/>
      <w:marTop w:val="0"/>
      <w:marBottom w:val="0"/>
      <w:divBdr>
        <w:top w:val="none" w:sz="0" w:space="0" w:color="auto"/>
        <w:left w:val="none" w:sz="0" w:space="0" w:color="auto"/>
        <w:bottom w:val="none" w:sz="0" w:space="0" w:color="auto"/>
        <w:right w:val="none" w:sz="0" w:space="0" w:color="auto"/>
      </w:divBdr>
    </w:div>
    <w:div w:id="1790583406">
      <w:bodyDiv w:val="1"/>
      <w:marLeft w:val="0"/>
      <w:marRight w:val="0"/>
      <w:marTop w:val="0"/>
      <w:marBottom w:val="0"/>
      <w:divBdr>
        <w:top w:val="none" w:sz="0" w:space="0" w:color="auto"/>
        <w:left w:val="none" w:sz="0" w:space="0" w:color="auto"/>
        <w:bottom w:val="none" w:sz="0" w:space="0" w:color="auto"/>
        <w:right w:val="none" w:sz="0" w:space="0" w:color="auto"/>
      </w:divBdr>
    </w:div>
    <w:div w:id="1790735450">
      <w:bodyDiv w:val="1"/>
      <w:marLeft w:val="0"/>
      <w:marRight w:val="0"/>
      <w:marTop w:val="0"/>
      <w:marBottom w:val="0"/>
      <w:divBdr>
        <w:top w:val="none" w:sz="0" w:space="0" w:color="auto"/>
        <w:left w:val="none" w:sz="0" w:space="0" w:color="auto"/>
        <w:bottom w:val="none" w:sz="0" w:space="0" w:color="auto"/>
        <w:right w:val="none" w:sz="0" w:space="0" w:color="auto"/>
      </w:divBdr>
    </w:div>
    <w:div w:id="1790852407">
      <w:bodyDiv w:val="1"/>
      <w:marLeft w:val="0"/>
      <w:marRight w:val="0"/>
      <w:marTop w:val="0"/>
      <w:marBottom w:val="0"/>
      <w:divBdr>
        <w:top w:val="none" w:sz="0" w:space="0" w:color="auto"/>
        <w:left w:val="none" w:sz="0" w:space="0" w:color="auto"/>
        <w:bottom w:val="none" w:sz="0" w:space="0" w:color="auto"/>
        <w:right w:val="none" w:sz="0" w:space="0" w:color="auto"/>
      </w:divBdr>
    </w:div>
    <w:div w:id="1790856802">
      <w:bodyDiv w:val="1"/>
      <w:marLeft w:val="0"/>
      <w:marRight w:val="0"/>
      <w:marTop w:val="0"/>
      <w:marBottom w:val="0"/>
      <w:divBdr>
        <w:top w:val="none" w:sz="0" w:space="0" w:color="auto"/>
        <w:left w:val="none" w:sz="0" w:space="0" w:color="auto"/>
        <w:bottom w:val="none" w:sz="0" w:space="0" w:color="auto"/>
        <w:right w:val="none" w:sz="0" w:space="0" w:color="auto"/>
      </w:divBdr>
    </w:div>
    <w:div w:id="1790932590">
      <w:bodyDiv w:val="1"/>
      <w:marLeft w:val="0"/>
      <w:marRight w:val="0"/>
      <w:marTop w:val="0"/>
      <w:marBottom w:val="0"/>
      <w:divBdr>
        <w:top w:val="none" w:sz="0" w:space="0" w:color="auto"/>
        <w:left w:val="none" w:sz="0" w:space="0" w:color="auto"/>
        <w:bottom w:val="none" w:sz="0" w:space="0" w:color="auto"/>
        <w:right w:val="none" w:sz="0" w:space="0" w:color="auto"/>
      </w:divBdr>
    </w:div>
    <w:div w:id="1790934759">
      <w:bodyDiv w:val="1"/>
      <w:marLeft w:val="0"/>
      <w:marRight w:val="0"/>
      <w:marTop w:val="0"/>
      <w:marBottom w:val="0"/>
      <w:divBdr>
        <w:top w:val="none" w:sz="0" w:space="0" w:color="auto"/>
        <w:left w:val="none" w:sz="0" w:space="0" w:color="auto"/>
        <w:bottom w:val="none" w:sz="0" w:space="0" w:color="auto"/>
        <w:right w:val="none" w:sz="0" w:space="0" w:color="auto"/>
      </w:divBdr>
    </w:div>
    <w:div w:id="1791125057">
      <w:bodyDiv w:val="1"/>
      <w:marLeft w:val="0"/>
      <w:marRight w:val="0"/>
      <w:marTop w:val="0"/>
      <w:marBottom w:val="0"/>
      <w:divBdr>
        <w:top w:val="none" w:sz="0" w:space="0" w:color="auto"/>
        <w:left w:val="none" w:sz="0" w:space="0" w:color="auto"/>
        <w:bottom w:val="none" w:sz="0" w:space="0" w:color="auto"/>
        <w:right w:val="none" w:sz="0" w:space="0" w:color="auto"/>
      </w:divBdr>
    </w:div>
    <w:div w:id="1791240881">
      <w:bodyDiv w:val="1"/>
      <w:marLeft w:val="0"/>
      <w:marRight w:val="0"/>
      <w:marTop w:val="0"/>
      <w:marBottom w:val="0"/>
      <w:divBdr>
        <w:top w:val="none" w:sz="0" w:space="0" w:color="auto"/>
        <w:left w:val="none" w:sz="0" w:space="0" w:color="auto"/>
        <w:bottom w:val="none" w:sz="0" w:space="0" w:color="auto"/>
        <w:right w:val="none" w:sz="0" w:space="0" w:color="auto"/>
      </w:divBdr>
    </w:div>
    <w:div w:id="1791430948">
      <w:bodyDiv w:val="1"/>
      <w:marLeft w:val="0"/>
      <w:marRight w:val="0"/>
      <w:marTop w:val="0"/>
      <w:marBottom w:val="0"/>
      <w:divBdr>
        <w:top w:val="none" w:sz="0" w:space="0" w:color="auto"/>
        <w:left w:val="none" w:sz="0" w:space="0" w:color="auto"/>
        <w:bottom w:val="none" w:sz="0" w:space="0" w:color="auto"/>
        <w:right w:val="none" w:sz="0" w:space="0" w:color="auto"/>
      </w:divBdr>
    </w:div>
    <w:div w:id="1791588112">
      <w:bodyDiv w:val="1"/>
      <w:marLeft w:val="0"/>
      <w:marRight w:val="0"/>
      <w:marTop w:val="0"/>
      <w:marBottom w:val="0"/>
      <w:divBdr>
        <w:top w:val="none" w:sz="0" w:space="0" w:color="auto"/>
        <w:left w:val="none" w:sz="0" w:space="0" w:color="auto"/>
        <w:bottom w:val="none" w:sz="0" w:space="0" w:color="auto"/>
        <w:right w:val="none" w:sz="0" w:space="0" w:color="auto"/>
      </w:divBdr>
    </w:div>
    <w:div w:id="1791628626">
      <w:bodyDiv w:val="1"/>
      <w:marLeft w:val="0"/>
      <w:marRight w:val="0"/>
      <w:marTop w:val="0"/>
      <w:marBottom w:val="0"/>
      <w:divBdr>
        <w:top w:val="none" w:sz="0" w:space="0" w:color="auto"/>
        <w:left w:val="none" w:sz="0" w:space="0" w:color="auto"/>
        <w:bottom w:val="none" w:sz="0" w:space="0" w:color="auto"/>
        <w:right w:val="none" w:sz="0" w:space="0" w:color="auto"/>
      </w:divBdr>
    </w:div>
    <w:div w:id="1791782379">
      <w:bodyDiv w:val="1"/>
      <w:marLeft w:val="0"/>
      <w:marRight w:val="0"/>
      <w:marTop w:val="0"/>
      <w:marBottom w:val="0"/>
      <w:divBdr>
        <w:top w:val="none" w:sz="0" w:space="0" w:color="auto"/>
        <w:left w:val="none" w:sz="0" w:space="0" w:color="auto"/>
        <w:bottom w:val="none" w:sz="0" w:space="0" w:color="auto"/>
        <w:right w:val="none" w:sz="0" w:space="0" w:color="auto"/>
      </w:divBdr>
    </w:div>
    <w:div w:id="1792093683">
      <w:bodyDiv w:val="1"/>
      <w:marLeft w:val="0"/>
      <w:marRight w:val="0"/>
      <w:marTop w:val="0"/>
      <w:marBottom w:val="0"/>
      <w:divBdr>
        <w:top w:val="none" w:sz="0" w:space="0" w:color="auto"/>
        <w:left w:val="none" w:sz="0" w:space="0" w:color="auto"/>
        <w:bottom w:val="none" w:sz="0" w:space="0" w:color="auto"/>
        <w:right w:val="none" w:sz="0" w:space="0" w:color="auto"/>
      </w:divBdr>
    </w:div>
    <w:div w:id="1792161709">
      <w:bodyDiv w:val="1"/>
      <w:marLeft w:val="0"/>
      <w:marRight w:val="0"/>
      <w:marTop w:val="0"/>
      <w:marBottom w:val="0"/>
      <w:divBdr>
        <w:top w:val="none" w:sz="0" w:space="0" w:color="auto"/>
        <w:left w:val="none" w:sz="0" w:space="0" w:color="auto"/>
        <w:bottom w:val="none" w:sz="0" w:space="0" w:color="auto"/>
        <w:right w:val="none" w:sz="0" w:space="0" w:color="auto"/>
      </w:divBdr>
    </w:div>
    <w:div w:id="1792240685">
      <w:bodyDiv w:val="1"/>
      <w:marLeft w:val="0"/>
      <w:marRight w:val="0"/>
      <w:marTop w:val="0"/>
      <w:marBottom w:val="0"/>
      <w:divBdr>
        <w:top w:val="none" w:sz="0" w:space="0" w:color="auto"/>
        <w:left w:val="none" w:sz="0" w:space="0" w:color="auto"/>
        <w:bottom w:val="none" w:sz="0" w:space="0" w:color="auto"/>
        <w:right w:val="none" w:sz="0" w:space="0" w:color="auto"/>
      </w:divBdr>
    </w:div>
    <w:div w:id="1792549961">
      <w:bodyDiv w:val="1"/>
      <w:marLeft w:val="0"/>
      <w:marRight w:val="0"/>
      <w:marTop w:val="0"/>
      <w:marBottom w:val="0"/>
      <w:divBdr>
        <w:top w:val="none" w:sz="0" w:space="0" w:color="auto"/>
        <w:left w:val="none" w:sz="0" w:space="0" w:color="auto"/>
        <w:bottom w:val="none" w:sz="0" w:space="0" w:color="auto"/>
        <w:right w:val="none" w:sz="0" w:space="0" w:color="auto"/>
      </w:divBdr>
    </w:div>
    <w:div w:id="1792699887">
      <w:bodyDiv w:val="1"/>
      <w:marLeft w:val="0"/>
      <w:marRight w:val="0"/>
      <w:marTop w:val="0"/>
      <w:marBottom w:val="0"/>
      <w:divBdr>
        <w:top w:val="none" w:sz="0" w:space="0" w:color="auto"/>
        <w:left w:val="none" w:sz="0" w:space="0" w:color="auto"/>
        <w:bottom w:val="none" w:sz="0" w:space="0" w:color="auto"/>
        <w:right w:val="none" w:sz="0" w:space="0" w:color="auto"/>
      </w:divBdr>
    </w:div>
    <w:div w:id="1793286468">
      <w:bodyDiv w:val="1"/>
      <w:marLeft w:val="0"/>
      <w:marRight w:val="0"/>
      <w:marTop w:val="0"/>
      <w:marBottom w:val="0"/>
      <w:divBdr>
        <w:top w:val="none" w:sz="0" w:space="0" w:color="auto"/>
        <w:left w:val="none" w:sz="0" w:space="0" w:color="auto"/>
        <w:bottom w:val="none" w:sz="0" w:space="0" w:color="auto"/>
        <w:right w:val="none" w:sz="0" w:space="0" w:color="auto"/>
      </w:divBdr>
    </w:div>
    <w:div w:id="1793403664">
      <w:bodyDiv w:val="1"/>
      <w:marLeft w:val="0"/>
      <w:marRight w:val="0"/>
      <w:marTop w:val="0"/>
      <w:marBottom w:val="0"/>
      <w:divBdr>
        <w:top w:val="none" w:sz="0" w:space="0" w:color="auto"/>
        <w:left w:val="none" w:sz="0" w:space="0" w:color="auto"/>
        <w:bottom w:val="none" w:sz="0" w:space="0" w:color="auto"/>
        <w:right w:val="none" w:sz="0" w:space="0" w:color="auto"/>
      </w:divBdr>
    </w:div>
    <w:div w:id="1793598897">
      <w:bodyDiv w:val="1"/>
      <w:marLeft w:val="0"/>
      <w:marRight w:val="0"/>
      <w:marTop w:val="0"/>
      <w:marBottom w:val="0"/>
      <w:divBdr>
        <w:top w:val="none" w:sz="0" w:space="0" w:color="auto"/>
        <w:left w:val="none" w:sz="0" w:space="0" w:color="auto"/>
        <w:bottom w:val="none" w:sz="0" w:space="0" w:color="auto"/>
        <w:right w:val="none" w:sz="0" w:space="0" w:color="auto"/>
      </w:divBdr>
    </w:div>
    <w:div w:id="1793667093">
      <w:bodyDiv w:val="1"/>
      <w:marLeft w:val="0"/>
      <w:marRight w:val="0"/>
      <w:marTop w:val="0"/>
      <w:marBottom w:val="0"/>
      <w:divBdr>
        <w:top w:val="none" w:sz="0" w:space="0" w:color="auto"/>
        <w:left w:val="none" w:sz="0" w:space="0" w:color="auto"/>
        <w:bottom w:val="none" w:sz="0" w:space="0" w:color="auto"/>
        <w:right w:val="none" w:sz="0" w:space="0" w:color="auto"/>
      </w:divBdr>
    </w:div>
    <w:div w:id="1793743230">
      <w:bodyDiv w:val="1"/>
      <w:marLeft w:val="0"/>
      <w:marRight w:val="0"/>
      <w:marTop w:val="0"/>
      <w:marBottom w:val="0"/>
      <w:divBdr>
        <w:top w:val="none" w:sz="0" w:space="0" w:color="auto"/>
        <w:left w:val="none" w:sz="0" w:space="0" w:color="auto"/>
        <w:bottom w:val="none" w:sz="0" w:space="0" w:color="auto"/>
        <w:right w:val="none" w:sz="0" w:space="0" w:color="auto"/>
      </w:divBdr>
    </w:div>
    <w:div w:id="1793743968">
      <w:bodyDiv w:val="1"/>
      <w:marLeft w:val="0"/>
      <w:marRight w:val="0"/>
      <w:marTop w:val="0"/>
      <w:marBottom w:val="0"/>
      <w:divBdr>
        <w:top w:val="none" w:sz="0" w:space="0" w:color="auto"/>
        <w:left w:val="none" w:sz="0" w:space="0" w:color="auto"/>
        <w:bottom w:val="none" w:sz="0" w:space="0" w:color="auto"/>
        <w:right w:val="none" w:sz="0" w:space="0" w:color="auto"/>
      </w:divBdr>
    </w:div>
    <w:div w:id="1793934185">
      <w:bodyDiv w:val="1"/>
      <w:marLeft w:val="0"/>
      <w:marRight w:val="0"/>
      <w:marTop w:val="0"/>
      <w:marBottom w:val="0"/>
      <w:divBdr>
        <w:top w:val="none" w:sz="0" w:space="0" w:color="auto"/>
        <w:left w:val="none" w:sz="0" w:space="0" w:color="auto"/>
        <w:bottom w:val="none" w:sz="0" w:space="0" w:color="auto"/>
        <w:right w:val="none" w:sz="0" w:space="0" w:color="auto"/>
      </w:divBdr>
    </w:div>
    <w:div w:id="1793937200">
      <w:bodyDiv w:val="1"/>
      <w:marLeft w:val="0"/>
      <w:marRight w:val="0"/>
      <w:marTop w:val="0"/>
      <w:marBottom w:val="0"/>
      <w:divBdr>
        <w:top w:val="none" w:sz="0" w:space="0" w:color="auto"/>
        <w:left w:val="none" w:sz="0" w:space="0" w:color="auto"/>
        <w:bottom w:val="none" w:sz="0" w:space="0" w:color="auto"/>
        <w:right w:val="none" w:sz="0" w:space="0" w:color="auto"/>
      </w:divBdr>
    </w:div>
    <w:div w:id="1794059686">
      <w:bodyDiv w:val="1"/>
      <w:marLeft w:val="0"/>
      <w:marRight w:val="0"/>
      <w:marTop w:val="0"/>
      <w:marBottom w:val="0"/>
      <w:divBdr>
        <w:top w:val="none" w:sz="0" w:space="0" w:color="auto"/>
        <w:left w:val="none" w:sz="0" w:space="0" w:color="auto"/>
        <w:bottom w:val="none" w:sz="0" w:space="0" w:color="auto"/>
        <w:right w:val="none" w:sz="0" w:space="0" w:color="auto"/>
      </w:divBdr>
    </w:div>
    <w:div w:id="1794127636">
      <w:bodyDiv w:val="1"/>
      <w:marLeft w:val="0"/>
      <w:marRight w:val="0"/>
      <w:marTop w:val="0"/>
      <w:marBottom w:val="0"/>
      <w:divBdr>
        <w:top w:val="none" w:sz="0" w:space="0" w:color="auto"/>
        <w:left w:val="none" w:sz="0" w:space="0" w:color="auto"/>
        <w:bottom w:val="none" w:sz="0" w:space="0" w:color="auto"/>
        <w:right w:val="none" w:sz="0" w:space="0" w:color="auto"/>
      </w:divBdr>
    </w:div>
    <w:div w:id="1794202651">
      <w:bodyDiv w:val="1"/>
      <w:marLeft w:val="0"/>
      <w:marRight w:val="0"/>
      <w:marTop w:val="0"/>
      <w:marBottom w:val="0"/>
      <w:divBdr>
        <w:top w:val="none" w:sz="0" w:space="0" w:color="auto"/>
        <w:left w:val="none" w:sz="0" w:space="0" w:color="auto"/>
        <w:bottom w:val="none" w:sz="0" w:space="0" w:color="auto"/>
        <w:right w:val="none" w:sz="0" w:space="0" w:color="auto"/>
      </w:divBdr>
    </w:div>
    <w:div w:id="1794329639">
      <w:bodyDiv w:val="1"/>
      <w:marLeft w:val="0"/>
      <w:marRight w:val="0"/>
      <w:marTop w:val="0"/>
      <w:marBottom w:val="0"/>
      <w:divBdr>
        <w:top w:val="none" w:sz="0" w:space="0" w:color="auto"/>
        <w:left w:val="none" w:sz="0" w:space="0" w:color="auto"/>
        <w:bottom w:val="none" w:sz="0" w:space="0" w:color="auto"/>
        <w:right w:val="none" w:sz="0" w:space="0" w:color="auto"/>
      </w:divBdr>
    </w:div>
    <w:div w:id="1794403541">
      <w:bodyDiv w:val="1"/>
      <w:marLeft w:val="0"/>
      <w:marRight w:val="0"/>
      <w:marTop w:val="0"/>
      <w:marBottom w:val="0"/>
      <w:divBdr>
        <w:top w:val="none" w:sz="0" w:space="0" w:color="auto"/>
        <w:left w:val="none" w:sz="0" w:space="0" w:color="auto"/>
        <w:bottom w:val="none" w:sz="0" w:space="0" w:color="auto"/>
        <w:right w:val="none" w:sz="0" w:space="0" w:color="auto"/>
      </w:divBdr>
    </w:div>
    <w:div w:id="1794594677">
      <w:bodyDiv w:val="1"/>
      <w:marLeft w:val="0"/>
      <w:marRight w:val="0"/>
      <w:marTop w:val="0"/>
      <w:marBottom w:val="0"/>
      <w:divBdr>
        <w:top w:val="none" w:sz="0" w:space="0" w:color="auto"/>
        <w:left w:val="none" w:sz="0" w:space="0" w:color="auto"/>
        <w:bottom w:val="none" w:sz="0" w:space="0" w:color="auto"/>
        <w:right w:val="none" w:sz="0" w:space="0" w:color="auto"/>
      </w:divBdr>
    </w:div>
    <w:div w:id="1794865506">
      <w:bodyDiv w:val="1"/>
      <w:marLeft w:val="0"/>
      <w:marRight w:val="0"/>
      <w:marTop w:val="0"/>
      <w:marBottom w:val="0"/>
      <w:divBdr>
        <w:top w:val="none" w:sz="0" w:space="0" w:color="auto"/>
        <w:left w:val="none" w:sz="0" w:space="0" w:color="auto"/>
        <w:bottom w:val="none" w:sz="0" w:space="0" w:color="auto"/>
        <w:right w:val="none" w:sz="0" w:space="0" w:color="auto"/>
      </w:divBdr>
    </w:div>
    <w:div w:id="1795055023">
      <w:bodyDiv w:val="1"/>
      <w:marLeft w:val="0"/>
      <w:marRight w:val="0"/>
      <w:marTop w:val="0"/>
      <w:marBottom w:val="0"/>
      <w:divBdr>
        <w:top w:val="none" w:sz="0" w:space="0" w:color="auto"/>
        <w:left w:val="none" w:sz="0" w:space="0" w:color="auto"/>
        <w:bottom w:val="none" w:sz="0" w:space="0" w:color="auto"/>
        <w:right w:val="none" w:sz="0" w:space="0" w:color="auto"/>
      </w:divBdr>
    </w:div>
    <w:div w:id="1795246974">
      <w:bodyDiv w:val="1"/>
      <w:marLeft w:val="0"/>
      <w:marRight w:val="0"/>
      <w:marTop w:val="0"/>
      <w:marBottom w:val="0"/>
      <w:divBdr>
        <w:top w:val="none" w:sz="0" w:space="0" w:color="auto"/>
        <w:left w:val="none" w:sz="0" w:space="0" w:color="auto"/>
        <w:bottom w:val="none" w:sz="0" w:space="0" w:color="auto"/>
        <w:right w:val="none" w:sz="0" w:space="0" w:color="auto"/>
      </w:divBdr>
    </w:div>
    <w:div w:id="1795253710">
      <w:bodyDiv w:val="1"/>
      <w:marLeft w:val="0"/>
      <w:marRight w:val="0"/>
      <w:marTop w:val="0"/>
      <w:marBottom w:val="0"/>
      <w:divBdr>
        <w:top w:val="none" w:sz="0" w:space="0" w:color="auto"/>
        <w:left w:val="none" w:sz="0" w:space="0" w:color="auto"/>
        <w:bottom w:val="none" w:sz="0" w:space="0" w:color="auto"/>
        <w:right w:val="none" w:sz="0" w:space="0" w:color="auto"/>
      </w:divBdr>
    </w:div>
    <w:div w:id="1795253775">
      <w:bodyDiv w:val="1"/>
      <w:marLeft w:val="0"/>
      <w:marRight w:val="0"/>
      <w:marTop w:val="0"/>
      <w:marBottom w:val="0"/>
      <w:divBdr>
        <w:top w:val="none" w:sz="0" w:space="0" w:color="auto"/>
        <w:left w:val="none" w:sz="0" w:space="0" w:color="auto"/>
        <w:bottom w:val="none" w:sz="0" w:space="0" w:color="auto"/>
        <w:right w:val="none" w:sz="0" w:space="0" w:color="auto"/>
      </w:divBdr>
    </w:div>
    <w:div w:id="1795516828">
      <w:bodyDiv w:val="1"/>
      <w:marLeft w:val="0"/>
      <w:marRight w:val="0"/>
      <w:marTop w:val="0"/>
      <w:marBottom w:val="0"/>
      <w:divBdr>
        <w:top w:val="none" w:sz="0" w:space="0" w:color="auto"/>
        <w:left w:val="none" w:sz="0" w:space="0" w:color="auto"/>
        <w:bottom w:val="none" w:sz="0" w:space="0" w:color="auto"/>
        <w:right w:val="none" w:sz="0" w:space="0" w:color="auto"/>
      </w:divBdr>
    </w:div>
    <w:div w:id="1795518743">
      <w:bodyDiv w:val="1"/>
      <w:marLeft w:val="0"/>
      <w:marRight w:val="0"/>
      <w:marTop w:val="0"/>
      <w:marBottom w:val="0"/>
      <w:divBdr>
        <w:top w:val="none" w:sz="0" w:space="0" w:color="auto"/>
        <w:left w:val="none" w:sz="0" w:space="0" w:color="auto"/>
        <w:bottom w:val="none" w:sz="0" w:space="0" w:color="auto"/>
        <w:right w:val="none" w:sz="0" w:space="0" w:color="auto"/>
      </w:divBdr>
    </w:div>
    <w:div w:id="1795632808">
      <w:bodyDiv w:val="1"/>
      <w:marLeft w:val="0"/>
      <w:marRight w:val="0"/>
      <w:marTop w:val="0"/>
      <w:marBottom w:val="0"/>
      <w:divBdr>
        <w:top w:val="none" w:sz="0" w:space="0" w:color="auto"/>
        <w:left w:val="none" w:sz="0" w:space="0" w:color="auto"/>
        <w:bottom w:val="none" w:sz="0" w:space="0" w:color="auto"/>
        <w:right w:val="none" w:sz="0" w:space="0" w:color="auto"/>
      </w:divBdr>
    </w:div>
    <w:div w:id="1795708313">
      <w:bodyDiv w:val="1"/>
      <w:marLeft w:val="0"/>
      <w:marRight w:val="0"/>
      <w:marTop w:val="0"/>
      <w:marBottom w:val="0"/>
      <w:divBdr>
        <w:top w:val="none" w:sz="0" w:space="0" w:color="auto"/>
        <w:left w:val="none" w:sz="0" w:space="0" w:color="auto"/>
        <w:bottom w:val="none" w:sz="0" w:space="0" w:color="auto"/>
        <w:right w:val="none" w:sz="0" w:space="0" w:color="auto"/>
      </w:divBdr>
    </w:div>
    <w:div w:id="1795828464">
      <w:bodyDiv w:val="1"/>
      <w:marLeft w:val="0"/>
      <w:marRight w:val="0"/>
      <w:marTop w:val="0"/>
      <w:marBottom w:val="0"/>
      <w:divBdr>
        <w:top w:val="none" w:sz="0" w:space="0" w:color="auto"/>
        <w:left w:val="none" w:sz="0" w:space="0" w:color="auto"/>
        <w:bottom w:val="none" w:sz="0" w:space="0" w:color="auto"/>
        <w:right w:val="none" w:sz="0" w:space="0" w:color="auto"/>
      </w:divBdr>
    </w:div>
    <w:div w:id="1796169348">
      <w:bodyDiv w:val="1"/>
      <w:marLeft w:val="0"/>
      <w:marRight w:val="0"/>
      <w:marTop w:val="0"/>
      <w:marBottom w:val="0"/>
      <w:divBdr>
        <w:top w:val="none" w:sz="0" w:space="0" w:color="auto"/>
        <w:left w:val="none" w:sz="0" w:space="0" w:color="auto"/>
        <w:bottom w:val="none" w:sz="0" w:space="0" w:color="auto"/>
        <w:right w:val="none" w:sz="0" w:space="0" w:color="auto"/>
      </w:divBdr>
    </w:div>
    <w:div w:id="1796174810">
      <w:bodyDiv w:val="1"/>
      <w:marLeft w:val="0"/>
      <w:marRight w:val="0"/>
      <w:marTop w:val="0"/>
      <w:marBottom w:val="0"/>
      <w:divBdr>
        <w:top w:val="none" w:sz="0" w:space="0" w:color="auto"/>
        <w:left w:val="none" w:sz="0" w:space="0" w:color="auto"/>
        <w:bottom w:val="none" w:sz="0" w:space="0" w:color="auto"/>
        <w:right w:val="none" w:sz="0" w:space="0" w:color="auto"/>
      </w:divBdr>
    </w:div>
    <w:div w:id="1796287538">
      <w:bodyDiv w:val="1"/>
      <w:marLeft w:val="0"/>
      <w:marRight w:val="0"/>
      <w:marTop w:val="0"/>
      <w:marBottom w:val="0"/>
      <w:divBdr>
        <w:top w:val="none" w:sz="0" w:space="0" w:color="auto"/>
        <w:left w:val="none" w:sz="0" w:space="0" w:color="auto"/>
        <w:bottom w:val="none" w:sz="0" w:space="0" w:color="auto"/>
        <w:right w:val="none" w:sz="0" w:space="0" w:color="auto"/>
      </w:divBdr>
    </w:div>
    <w:div w:id="1796409382">
      <w:bodyDiv w:val="1"/>
      <w:marLeft w:val="0"/>
      <w:marRight w:val="0"/>
      <w:marTop w:val="0"/>
      <w:marBottom w:val="0"/>
      <w:divBdr>
        <w:top w:val="none" w:sz="0" w:space="0" w:color="auto"/>
        <w:left w:val="none" w:sz="0" w:space="0" w:color="auto"/>
        <w:bottom w:val="none" w:sz="0" w:space="0" w:color="auto"/>
        <w:right w:val="none" w:sz="0" w:space="0" w:color="auto"/>
      </w:divBdr>
    </w:div>
    <w:div w:id="1796674892">
      <w:bodyDiv w:val="1"/>
      <w:marLeft w:val="0"/>
      <w:marRight w:val="0"/>
      <w:marTop w:val="0"/>
      <w:marBottom w:val="0"/>
      <w:divBdr>
        <w:top w:val="none" w:sz="0" w:space="0" w:color="auto"/>
        <w:left w:val="none" w:sz="0" w:space="0" w:color="auto"/>
        <w:bottom w:val="none" w:sz="0" w:space="0" w:color="auto"/>
        <w:right w:val="none" w:sz="0" w:space="0" w:color="auto"/>
      </w:divBdr>
    </w:div>
    <w:div w:id="1796826549">
      <w:bodyDiv w:val="1"/>
      <w:marLeft w:val="0"/>
      <w:marRight w:val="0"/>
      <w:marTop w:val="0"/>
      <w:marBottom w:val="0"/>
      <w:divBdr>
        <w:top w:val="none" w:sz="0" w:space="0" w:color="auto"/>
        <w:left w:val="none" w:sz="0" w:space="0" w:color="auto"/>
        <w:bottom w:val="none" w:sz="0" w:space="0" w:color="auto"/>
        <w:right w:val="none" w:sz="0" w:space="0" w:color="auto"/>
      </w:divBdr>
    </w:div>
    <w:div w:id="1796947429">
      <w:bodyDiv w:val="1"/>
      <w:marLeft w:val="0"/>
      <w:marRight w:val="0"/>
      <w:marTop w:val="0"/>
      <w:marBottom w:val="0"/>
      <w:divBdr>
        <w:top w:val="none" w:sz="0" w:space="0" w:color="auto"/>
        <w:left w:val="none" w:sz="0" w:space="0" w:color="auto"/>
        <w:bottom w:val="none" w:sz="0" w:space="0" w:color="auto"/>
        <w:right w:val="none" w:sz="0" w:space="0" w:color="auto"/>
      </w:divBdr>
    </w:div>
    <w:div w:id="1797017258">
      <w:bodyDiv w:val="1"/>
      <w:marLeft w:val="0"/>
      <w:marRight w:val="0"/>
      <w:marTop w:val="0"/>
      <w:marBottom w:val="0"/>
      <w:divBdr>
        <w:top w:val="none" w:sz="0" w:space="0" w:color="auto"/>
        <w:left w:val="none" w:sz="0" w:space="0" w:color="auto"/>
        <w:bottom w:val="none" w:sz="0" w:space="0" w:color="auto"/>
        <w:right w:val="none" w:sz="0" w:space="0" w:color="auto"/>
      </w:divBdr>
    </w:div>
    <w:div w:id="1797528180">
      <w:bodyDiv w:val="1"/>
      <w:marLeft w:val="0"/>
      <w:marRight w:val="0"/>
      <w:marTop w:val="0"/>
      <w:marBottom w:val="0"/>
      <w:divBdr>
        <w:top w:val="none" w:sz="0" w:space="0" w:color="auto"/>
        <w:left w:val="none" w:sz="0" w:space="0" w:color="auto"/>
        <w:bottom w:val="none" w:sz="0" w:space="0" w:color="auto"/>
        <w:right w:val="none" w:sz="0" w:space="0" w:color="auto"/>
      </w:divBdr>
    </w:div>
    <w:div w:id="1797915195">
      <w:bodyDiv w:val="1"/>
      <w:marLeft w:val="0"/>
      <w:marRight w:val="0"/>
      <w:marTop w:val="0"/>
      <w:marBottom w:val="0"/>
      <w:divBdr>
        <w:top w:val="none" w:sz="0" w:space="0" w:color="auto"/>
        <w:left w:val="none" w:sz="0" w:space="0" w:color="auto"/>
        <w:bottom w:val="none" w:sz="0" w:space="0" w:color="auto"/>
        <w:right w:val="none" w:sz="0" w:space="0" w:color="auto"/>
      </w:divBdr>
    </w:div>
    <w:div w:id="1797917387">
      <w:bodyDiv w:val="1"/>
      <w:marLeft w:val="0"/>
      <w:marRight w:val="0"/>
      <w:marTop w:val="0"/>
      <w:marBottom w:val="0"/>
      <w:divBdr>
        <w:top w:val="none" w:sz="0" w:space="0" w:color="auto"/>
        <w:left w:val="none" w:sz="0" w:space="0" w:color="auto"/>
        <w:bottom w:val="none" w:sz="0" w:space="0" w:color="auto"/>
        <w:right w:val="none" w:sz="0" w:space="0" w:color="auto"/>
      </w:divBdr>
    </w:div>
    <w:div w:id="1798063547">
      <w:bodyDiv w:val="1"/>
      <w:marLeft w:val="0"/>
      <w:marRight w:val="0"/>
      <w:marTop w:val="0"/>
      <w:marBottom w:val="0"/>
      <w:divBdr>
        <w:top w:val="none" w:sz="0" w:space="0" w:color="auto"/>
        <w:left w:val="none" w:sz="0" w:space="0" w:color="auto"/>
        <w:bottom w:val="none" w:sz="0" w:space="0" w:color="auto"/>
        <w:right w:val="none" w:sz="0" w:space="0" w:color="auto"/>
      </w:divBdr>
    </w:div>
    <w:div w:id="1798063574">
      <w:bodyDiv w:val="1"/>
      <w:marLeft w:val="0"/>
      <w:marRight w:val="0"/>
      <w:marTop w:val="0"/>
      <w:marBottom w:val="0"/>
      <w:divBdr>
        <w:top w:val="none" w:sz="0" w:space="0" w:color="auto"/>
        <w:left w:val="none" w:sz="0" w:space="0" w:color="auto"/>
        <w:bottom w:val="none" w:sz="0" w:space="0" w:color="auto"/>
        <w:right w:val="none" w:sz="0" w:space="0" w:color="auto"/>
      </w:divBdr>
    </w:div>
    <w:div w:id="1798066169">
      <w:bodyDiv w:val="1"/>
      <w:marLeft w:val="0"/>
      <w:marRight w:val="0"/>
      <w:marTop w:val="0"/>
      <w:marBottom w:val="0"/>
      <w:divBdr>
        <w:top w:val="none" w:sz="0" w:space="0" w:color="auto"/>
        <w:left w:val="none" w:sz="0" w:space="0" w:color="auto"/>
        <w:bottom w:val="none" w:sz="0" w:space="0" w:color="auto"/>
        <w:right w:val="none" w:sz="0" w:space="0" w:color="auto"/>
      </w:divBdr>
    </w:div>
    <w:div w:id="1798136775">
      <w:bodyDiv w:val="1"/>
      <w:marLeft w:val="0"/>
      <w:marRight w:val="0"/>
      <w:marTop w:val="0"/>
      <w:marBottom w:val="0"/>
      <w:divBdr>
        <w:top w:val="none" w:sz="0" w:space="0" w:color="auto"/>
        <w:left w:val="none" w:sz="0" w:space="0" w:color="auto"/>
        <w:bottom w:val="none" w:sz="0" w:space="0" w:color="auto"/>
        <w:right w:val="none" w:sz="0" w:space="0" w:color="auto"/>
      </w:divBdr>
    </w:div>
    <w:div w:id="1798252361">
      <w:bodyDiv w:val="1"/>
      <w:marLeft w:val="0"/>
      <w:marRight w:val="0"/>
      <w:marTop w:val="0"/>
      <w:marBottom w:val="0"/>
      <w:divBdr>
        <w:top w:val="none" w:sz="0" w:space="0" w:color="auto"/>
        <w:left w:val="none" w:sz="0" w:space="0" w:color="auto"/>
        <w:bottom w:val="none" w:sz="0" w:space="0" w:color="auto"/>
        <w:right w:val="none" w:sz="0" w:space="0" w:color="auto"/>
      </w:divBdr>
    </w:div>
    <w:div w:id="1798601391">
      <w:bodyDiv w:val="1"/>
      <w:marLeft w:val="0"/>
      <w:marRight w:val="0"/>
      <w:marTop w:val="0"/>
      <w:marBottom w:val="0"/>
      <w:divBdr>
        <w:top w:val="none" w:sz="0" w:space="0" w:color="auto"/>
        <w:left w:val="none" w:sz="0" w:space="0" w:color="auto"/>
        <w:bottom w:val="none" w:sz="0" w:space="0" w:color="auto"/>
        <w:right w:val="none" w:sz="0" w:space="0" w:color="auto"/>
      </w:divBdr>
    </w:div>
    <w:div w:id="1799031150">
      <w:bodyDiv w:val="1"/>
      <w:marLeft w:val="0"/>
      <w:marRight w:val="0"/>
      <w:marTop w:val="0"/>
      <w:marBottom w:val="0"/>
      <w:divBdr>
        <w:top w:val="none" w:sz="0" w:space="0" w:color="auto"/>
        <w:left w:val="none" w:sz="0" w:space="0" w:color="auto"/>
        <w:bottom w:val="none" w:sz="0" w:space="0" w:color="auto"/>
        <w:right w:val="none" w:sz="0" w:space="0" w:color="auto"/>
      </w:divBdr>
    </w:div>
    <w:div w:id="1799100949">
      <w:bodyDiv w:val="1"/>
      <w:marLeft w:val="0"/>
      <w:marRight w:val="0"/>
      <w:marTop w:val="0"/>
      <w:marBottom w:val="0"/>
      <w:divBdr>
        <w:top w:val="none" w:sz="0" w:space="0" w:color="auto"/>
        <w:left w:val="none" w:sz="0" w:space="0" w:color="auto"/>
        <w:bottom w:val="none" w:sz="0" w:space="0" w:color="auto"/>
        <w:right w:val="none" w:sz="0" w:space="0" w:color="auto"/>
      </w:divBdr>
    </w:div>
    <w:div w:id="1799102887">
      <w:bodyDiv w:val="1"/>
      <w:marLeft w:val="0"/>
      <w:marRight w:val="0"/>
      <w:marTop w:val="0"/>
      <w:marBottom w:val="0"/>
      <w:divBdr>
        <w:top w:val="none" w:sz="0" w:space="0" w:color="auto"/>
        <w:left w:val="none" w:sz="0" w:space="0" w:color="auto"/>
        <w:bottom w:val="none" w:sz="0" w:space="0" w:color="auto"/>
        <w:right w:val="none" w:sz="0" w:space="0" w:color="auto"/>
      </w:divBdr>
    </w:div>
    <w:div w:id="1799108543">
      <w:bodyDiv w:val="1"/>
      <w:marLeft w:val="0"/>
      <w:marRight w:val="0"/>
      <w:marTop w:val="0"/>
      <w:marBottom w:val="0"/>
      <w:divBdr>
        <w:top w:val="none" w:sz="0" w:space="0" w:color="auto"/>
        <w:left w:val="none" w:sz="0" w:space="0" w:color="auto"/>
        <w:bottom w:val="none" w:sz="0" w:space="0" w:color="auto"/>
        <w:right w:val="none" w:sz="0" w:space="0" w:color="auto"/>
      </w:divBdr>
    </w:div>
    <w:div w:id="1799563442">
      <w:bodyDiv w:val="1"/>
      <w:marLeft w:val="0"/>
      <w:marRight w:val="0"/>
      <w:marTop w:val="0"/>
      <w:marBottom w:val="0"/>
      <w:divBdr>
        <w:top w:val="none" w:sz="0" w:space="0" w:color="auto"/>
        <w:left w:val="none" w:sz="0" w:space="0" w:color="auto"/>
        <w:bottom w:val="none" w:sz="0" w:space="0" w:color="auto"/>
        <w:right w:val="none" w:sz="0" w:space="0" w:color="auto"/>
      </w:divBdr>
    </w:div>
    <w:div w:id="1799641826">
      <w:bodyDiv w:val="1"/>
      <w:marLeft w:val="0"/>
      <w:marRight w:val="0"/>
      <w:marTop w:val="0"/>
      <w:marBottom w:val="0"/>
      <w:divBdr>
        <w:top w:val="none" w:sz="0" w:space="0" w:color="auto"/>
        <w:left w:val="none" w:sz="0" w:space="0" w:color="auto"/>
        <w:bottom w:val="none" w:sz="0" w:space="0" w:color="auto"/>
        <w:right w:val="none" w:sz="0" w:space="0" w:color="auto"/>
      </w:divBdr>
    </w:div>
    <w:div w:id="1799684670">
      <w:bodyDiv w:val="1"/>
      <w:marLeft w:val="0"/>
      <w:marRight w:val="0"/>
      <w:marTop w:val="0"/>
      <w:marBottom w:val="0"/>
      <w:divBdr>
        <w:top w:val="none" w:sz="0" w:space="0" w:color="auto"/>
        <w:left w:val="none" w:sz="0" w:space="0" w:color="auto"/>
        <w:bottom w:val="none" w:sz="0" w:space="0" w:color="auto"/>
        <w:right w:val="none" w:sz="0" w:space="0" w:color="auto"/>
      </w:divBdr>
    </w:div>
    <w:div w:id="1799715978">
      <w:bodyDiv w:val="1"/>
      <w:marLeft w:val="0"/>
      <w:marRight w:val="0"/>
      <w:marTop w:val="0"/>
      <w:marBottom w:val="0"/>
      <w:divBdr>
        <w:top w:val="none" w:sz="0" w:space="0" w:color="auto"/>
        <w:left w:val="none" w:sz="0" w:space="0" w:color="auto"/>
        <w:bottom w:val="none" w:sz="0" w:space="0" w:color="auto"/>
        <w:right w:val="none" w:sz="0" w:space="0" w:color="auto"/>
      </w:divBdr>
    </w:div>
    <w:div w:id="1800107109">
      <w:bodyDiv w:val="1"/>
      <w:marLeft w:val="0"/>
      <w:marRight w:val="0"/>
      <w:marTop w:val="0"/>
      <w:marBottom w:val="0"/>
      <w:divBdr>
        <w:top w:val="none" w:sz="0" w:space="0" w:color="auto"/>
        <w:left w:val="none" w:sz="0" w:space="0" w:color="auto"/>
        <w:bottom w:val="none" w:sz="0" w:space="0" w:color="auto"/>
        <w:right w:val="none" w:sz="0" w:space="0" w:color="auto"/>
      </w:divBdr>
    </w:div>
    <w:div w:id="1800151876">
      <w:bodyDiv w:val="1"/>
      <w:marLeft w:val="0"/>
      <w:marRight w:val="0"/>
      <w:marTop w:val="0"/>
      <w:marBottom w:val="0"/>
      <w:divBdr>
        <w:top w:val="none" w:sz="0" w:space="0" w:color="auto"/>
        <w:left w:val="none" w:sz="0" w:space="0" w:color="auto"/>
        <w:bottom w:val="none" w:sz="0" w:space="0" w:color="auto"/>
        <w:right w:val="none" w:sz="0" w:space="0" w:color="auto"/>
      </w:divBdr>
    </w:div>
    <w:div w:id="1800223660">
      <w:bodyDiv w:val="1"/>
      <w:marLeft w:val="0"/>
      <w:marRight w:val="0"/>
      <w:marTop w:val="0"/>
      <w:marBottom w:val="0"/>
      <w:divBdr>
        <w:top w:val="none" w:sz="0" w:space="0" w:color="auto"/>
        <w:left w:val="none" w:sz="0" w:space="0" w:color="auto"/>
        <w:bottom w:val="none" w:sz="0" w:space="0" w:color="auto"/>
        <w:right w:val="none" w:sz="0" w:space="0" w:color="auto"/>
      </w:divBdr>
    </w:div>
    <w:div w:id="1800298668">
      <w:bodyDiv w:val="1"/>
      <w:marLeft w:val="0"/>
      <w:marRight w:val="0"/>
      <w:marTop w:val="0"/>
      <w:marBottom w:val="0"/>
      <w:divBdr>
        <w:top w:val="none" w:sz="0" w:space="0" w:color="auto"/>
        <w:left w:val="none" w:sz="0" w:space="0" w:color="auto"/>
        <w:bottom w:val="none" w:sz="0" w:space="0" w:color="auto"/>
        <w:right w:val="none" w:sz="0" w:space="0" w:color="auto"/>
      </w:divBdr>
    </w:div>
    <w:div w:id="1800299637">
      <w:bodyDiv w:val="1"/>
      <w:marLeft w:val="0"/>
      <w:marRight w:val="0"/>
      <w:marTop w:val="0"/>
      <w:marBottom w:val="0"/>
      <w:divBdr>
        <w:top w:val="none" w:sz="0" w:space="0" w:color="auto"/>
        <w:left w:val="none" w:sz="0" w:space="0" w:color="auto"/>
        <w:bottom w:val="none" w:sz="0" w:space="0" w:color="auto"/>
        <w:right w:val="none" w:sz="0" w:space="0" w:color="auto"/>
      </w:divBdr>
    </w:div>
    <w:div w:id="1800300439">
      <w:bodyDiv w:val="1"/>
      <w:marLeft w:val="0"/>
      <w:marRight w:val="0"/>
      <w:marTop w:val="0"/>
      <w:marBottom w:val="0"/>
      <w:divBdr>
        <w:top w:val="none" w:sz="0" w:space="0" w:color="auto"/>
        <w:left w:val="none" w:sz="0" w:space="0" w:color="auto"/>
        <w:bottom w:val="none" w:sz="0" w:space="0" w:color="auto"/>
        <w:right w:val="none" w:sz="0" w:space="0" w:color="auto"/>
      </w:divBdr>
    </w:div>
    <w:div w:id="1800419358">
      <w:bodyDiv w:val="1"/>
      <w:marLeft w:val="0"/>
      <w:marRight w:val="0"/>
      <w:marTop w:val="0"/>
      <w:marBottom w:val="0"/>
      <w:divBdr>
        <w:top w:val="none" w:sz="0" w:space="0" w:color="auto"/>
        <w:left w:val="none" w:sz="0" w:space="0" w:color="auto"/>
        <w:bottom w:val="none" w:sz="0" w:space="0" w:color="auto"/>
        <w:right w:val="none" w:sz="0" w:space="0" w:color="auto"/>
      </w:divBdr>
    </w:div>
    <w:div w:id="1800685865">
      <w:bodyDiv w:val="1"/>
      <w:marLeft w:val="0"/>
      <w:marRight w:val="0"/>
      <w:marTop w:val="0"/>
      <w:marBottom w:val="0"/>
      <w:divBdr>
        <w:top w:val="none" w:sz="0" w:space="0" w:color="auto"/>
        <w:left w:val="none" w:sz="0" w:space="0" w:color="auto"/>
        <w:bottom w:val="none" w:sz="0" w:space="0" w:color="auto"/>
        <w:right w:val="none" w:sz="0" w:space="0" w:color="auto"/>
      </w:divBdr>
    </w:div>
    <w:div w:id="1800801260">
      <w:bodyDiv w:val="1"/>
      <w:marLeft w:val="0"/>
      <w:marRight w:val="0"/>
      <w:marTop w:val="0"/>
      <w:marBottom w:val="0"/>
      <w:divBdr>
        <w:top w:val="none" w:sz="0" w:space="0" w:color="auto"/>
        <w:left w:val="none" w:sz="0" w:space="0" w:color="auto"/>
        <w:bottom w:val="none" w:sz="0" w:space="0" w:color="auto"/>
        <w:right w:val="none" w:sz="0" w:space="0" w:color="auto"/>
      </w:divBdr>
    </w:div>
    <w:div w:id="1800802746">
      <w:bodyDiv w:val="1"/>
      <w:marLeft w:val="0"/>
      <w:marRight w:val="0"/>
      <w:marTop w:val="0"/>
      <w:marBottom w:val="0"/>
      <w:divBdr>
        <w:top w:val="none" w:sz="0" w:space="0" w:color="auto"/>
        <w:left w:val="none" w:sz="0" w:space="0" w:color="auto"/>
        <w:bottom w:val="none" w:sz="0" w:space="0" w:color="auto"/>
        <w:right w:val="none" w:sz="0" w:space="0" w:color="auto"/>
      </w:divBdr>
    </w:div>
    <w:div w:id="1800879039">
      <w:bodyDiv w:val="1"/>
      <w:marLeft w:val="0"/>
      <w:marRight w:val="0"/>
      <w:marTop w:val="0"/>
      <w:marBottom w:val="0"/>
      <w:divBdr>
        <w:top w:val="none" w:sz="0" w:space="0" w:color="auto"/>
        <w:left w:val="none" w:sz="0" w:space="0" w:color="auto"/>
        <w:bottom w:val="none" w:sz="0" w:space="0" w:color="auto"/>
        <w:right w:val="none" w:sz="0" w:space="0" w:color="auto"/>
      </w:divBdr>
    </w:div>
    <w:div w:id="1801263615">
      <w:bodyDiv w:val="1"/>
      <w:marLeft w:val="0"/>
      <w:marRight w:val="0"/>
      <w:marTop w:val="0"/>
      <w:marBottom w:val="0"/>
      <w:divBdr>
        <w:top w:val="none" w:sz="0" w:space="0" w:color="auto"/>
        <w:left w:val="none" w:sz="0" w:space="0" w:color="auto"/>
        <w:bottom w:val="none" w:sz="0" w:space="0" w:color="auto"/>
        <w:right w:val="none" w:sz="0" w:space="0" w:color="auto"/>
      </w:divBdr>
    </w:div>
    <w:div w:id="1801412198">
      <w:bodyDiv w:val="1"/>
      <w:marLeft w:val="0"/>
      <w:marRight w:val="0"/>
      <w:marTop w:val="0"/>
      <w:marBottom w:val="0"/>
      <w:divBdr>
        <w:top w:val="none" w:sz="0" w:space="0" w:color="auto"/>
        <w:left w:val="none" w:sz="0" w:space="0" w:color="auto"/>
        <w:bottom w:val="none" w:sz="0" w:space="0" w:color="auto"/>
        <w:right w:val="none" w:sz="0" w:space="0" w:color="auto"/>
      </w:divBdr>
    </w:div>
    <w:div w:id="1801414603">
      <w:bodyDiv w:val="1"/>
      <w:marLeft w:val="0"/>
      <w:marRight w:val="0"/>
      <w:marTop w:val="0"/>
      <w:marBottom w:val="0"/>
      <w:divBdr>
        <w:top w:val="none" w:sz="0" w:space="0" w:color="auto"/>
        <w:left w:val="none" w:sz="0" w:space="0" w:color="auto"/>
        <w:bottom w:val="none" w:sz="0" w:space="0" w:color="auto"/>
        <w:right w:val="none" w:sz="0" w:space="0" w:color="auto"/>
      </w:divBdr>
    </w:div>
    <w:div w:id="1801650749">
      <w:bodyDiv w:val="1"/>
      <w:marLeft w:val="0"/>
      <w:marRight w:val="0"/>
      <w:marTop w:val="0"/>
      <w:marBottom w:val="0"/>
      <w:divBdr>
        <w:top w:val="none" w:sz="0" w:space="0" w:color="auto"/>
        <w:left w:val="none" w:sz="0" w:space="0" w:color="auto"/>
        <w:bottom w:val="none" w:sz="0" w:space="0" w:color="auto"/>
        <w:right w:val="none" w:sz="0" w:space="0" w:color="auto"/>
      </w:divBdr>
    </w:div>
    <w:div w:id="1801679313">
      <w:bodyDiv w:val="1"/>
      <w:marLeft w:val="0"/>
      <w:marRight w:val="0"/>
      <w:marTop w:val="0"/>
      <w:marBottom w:val="0"/>
      <w:divBdr>
        <w:top w:val="none" w:sz="0" w:space="0" w:color="auto"/>
        <w:left w:val="none" w:sz="0" w:space="0" w:color="auto"/>
        <w:bottom w:val="none" w:sz="0" w:space="0" w:color="auto"/>
        <w:right w:val="none" w:sz="0" w:space="0" w:color="auto"/>
      </w:divBdr>
    </w:div>
    <w:div w:id="1801726009">
      <w:bodyDiv w:val="1"/>
      <w:marLeft w:val="0"/>
      <w:marRight w:val="0"/>
      <w:marTop w:val="0"/>
      <w:marBottom w:val="0"/>
      <w:divBdr>
        <w:top w:val="none" w:sz="0" w:space="0" w:color="auto"/>
        <w:left w:val="none" w:sz="0" w:space="0" w:color="auto"/>
        <w:bottom w:val="none" w:sz="0" w:space="0" w:color="auto"/>
        <w:right w:val="none" w:sz="0" w:space="0" w:color="auto"/>
      </w:divBdr>
    </w:div>
    <w:div w:id="1801730454">
      <w:bodyDiv w:val="1"/>
      <w:marLeft w:val="0"/>
      <w:marRight w:val="0"/>
      <w:marTop w:val="0"/>
      <w:marBottom w:val="0"/>
      <w:divBdr>
        <w:top w:val="none" w:sz="0" w:space="0" w:color="auto"/>
        <w:left w:val="none" w:sz="0" w:space="0" w:color="auto"/>
        <w:bottom w:val="none" w:sz="0" w:space="0" w:color="auto"/>
        <w:right w:val="none" w:sz="0" w:space="0" w:color="auto"/>
      </w:divBdr>
    </w:div>
    <w:div w:id="1801917147">
      <w:bodyDiv w:val="1"/>
      <w:marLeft w:val="0"/>
      <w:marRight w:val="0"/>
      <w:marTop w:val="0"/>
      <w:marBottom w:val="0"/>
      <w:divBdr>
        <w:top w:val="none" w:sz="0" w:space="0" w:color="auto"/>
        <w:left w:val="none" w:sz="0" w:space="0" w:color="auto"/>
        <w:bottom w:val="none" w:sz="0" w:space="0" w:color="auto"/>
        <w:right w:val="none" w:sz="0" w:space="0" w:color="auto"/>
      </w:divBdr>
    </w:div>
    <w:div w:id="1802067240">
      <w:bodyDiv w:val="1"/>
      <w:marLeft w:val="0"/>
      <w:marRight w:val="0"/>
      <w:marTop w:val="0"/>
      <w:marBottom w:val="0"/>
      <w:divBdr>
        <w:top w:val="none" w:sz="0" w:space="0" w:color="auto"/>
        <w:left w:val="none" w:sz="0" w:space="0" w:color="auto"/>
        <w:bottom w:val="none" w:sz="0" w:space="0" w:color="auto"/>
        <w:right w:val="none" w:sz="0" w:space="0" w:color="auto"/>
      </w:divBdr>
    </w:div>
    <w:div w:id="1802113748">
      <w:bodyDiv w:val="1"/>
      <w:marLeft w:val="0"/>
      <w:marRight w:val="0"/>
      <w:marTop w:val="0"/>
      <w:marBottom w:val="0"/>
      <w:divBdr>
        <w:top w:val="none" w:sz="0" w:space="0" w:color="auto"/>
        <w:left w:val="none" w:sz="0" w:space="0" w:color="auto"/>
        <w:bottom w:val="none" w:sz="0" w:space="0" w:color="auto"/>
        <w:right w:val="none" w:sz="0" w:space="0" w:color="auto"/>
      </w:divBdr>
    </w:div>
    <w:div w:id="1802116474">
      <w:bodyDiv w:val="1"/>
      <w:marLeft w:val="0"/>
      <w:marRight w:val="0"/>
      <w:marTop w:val="0"/>
      <w:marBottom w:val="0"/>
      <w:divBdr>
        <w:top w:val="none" w:sz="0" w:space="0" w:color="auto"/>
        <w:left w:val="none" w:sz="0" w:space="0" w:color="auto"/>
        <w:bottom w:val="none" w:sz="0" w:space="0" w:color="auto"/>
        <w:right w:val="none" w:sz="0" w:space="0" w:color="auto"/>
      </w:divBdr>
    </w:div>
    <w:div w:id="1802188959">
      <w:bodyDiv w:val="1"/>
      <w:marLeft w:val="0"/>
      <w:marRight w:val="0"/>
      <w:marTop w:val="0"/>
      <w:marBottom w:val="0"/>
      <w:divBdr>
        <w:top w:val="none" w:sz="0" w:space="0" w:color="auto"/>
        <w:left w:val="none" w:sz="0" w:space="0" w:color="auto"/>
        <w:bottom w:val="none" w:sz="0" w:space="0" w:color="auto"/>
        <w:right w:val="none" w:sz="0" w:space="0" w:color="auto"/>
      </w:divBdr>
    </w:div>
    <w:div w:id="1802189665">
      <w:bodyDiv w:val="1"/>
      <w:marLeft w:val="0"/>
      <w:marRight w:val="0"/>
      <w:marTop w:val="0"/>
      <w:marBottom w:val="0"/>
      <w:divBdr>
        <w:top w:val="none" w:sz="0" w:space="0" w:color="auto"/>
        <w:left w:val="none" w:sz="0" w:space="0" w:color="auto"/>
        <w:bottom w:val="none" w:sz="0" w:space="0" w:color="auto"/>
        <w:right w:val="none" w:sz="0" w:space="0" w:color="auto"/>
      </w:divBdr>
    </w:div>
    <w:div w:id="1802263662">
      <w:bodyDiv w:val="1"/>
      <w:marLeft w:val="0"/>
      <w:marRight w:val="0"/>
      <w:marTop w:val="0"/>
      <w:marBottom w:val="0"/>
      <w:divBdr>
        <w:top w:val="none" w:sz="0" w:space="0" w:color="auto"/>
        <w:left w:val="none" w:sz="0" w:space="0" w:color="auto"/>
        <w:bottom w:val="none" w:sz="0" w:space="0" w:color="auto"/>
        <w:right w:val="none" w:sz="0" w:space="0" w:color="auto"/>
      </w:divBdr>
    </w:div>
    <w:div w:id="1802573860">
      <w:bodyDiv w:val="1"/>
      <w:marLeft w:val="0"/>
      <w:marRight w:val="0"/>
      <w:marTop w:val="0"/>
      <w:marBottom w:val="0"/>
      <w:divBdr>
        <w:top w:val="none" w:sz="0" w:space="0" w:color="auto"/>
        <w:left w:val="none" w:sz="0" w:space="0" w:color="auto"/>
        <w:bottom w:val="none" w:sz="0" w:space="0" w:color="auto"/>
        <w:right w:val="none" w:sz="0" w:space="0" w:color="auto"/>
      </w:divBdr>
    </w:div>
    <w:div w:id="1802574547">
      <w:bodyDiv w:val="1"/>
      <w:marLeft w:val="0"/>
      <w:marRight w:val="0"/>
      <w:marTop w:val="0"/>
      <w:marBottom w:val="0"/>
      <w:divBdr>
        <w:top w:val="none" w:sz="0" w:space="0" w:color="auto"/>
        <w:left w:val="none" w:sz="0" w:space="0" w:color="auto"/>
        <w:bottom w:val="none" w:sz="0" w:space="0" w:color="auto"/>
        <w:right w:val="none" w:sz="0" w:space="0" w:color="auto"/>
      </w:divBdr>
    </w:div>
    <w:div w:id="1802576389">
      <w:bodyDiv w:val="1"/>
      <w:marLeft w:val="0"/>
      <w:marRight w:val="0"/>
      <w:marTop w:val="0"/>
      <w:marBottom w:val="0"/>
      <w:divBdr>
        <w:top w:val="none" w:sz="0" w:space="0" w:color="auto"/>
        <w:left w:val="none" w:sz="0" w:space="0" w:color="auto"/>
        <w:bottom w:val="none" w:sz="0" w:space="0" w:color="auto"/>
        <w:right w:val="none" w:sz="0" w:space="0" w:color="auto"/>
      </w:divBdr>
    </w:div>
    <w:div w:id="1802772826">
      <w:bodyDiv w:val="1"/>
      <w:marLeft w:val="0"/>
      <w:marRight w:val="0"/>
      <w:marTop w:val="0"/>
      <w:marBottom w:val="0"/>
      <w:divBdr>
        <w:top w:val="none" w:sz="0" w:space="0" w:color="auto"/>
        <w:left w:val="none" w:sz="0" w:space="0" w:color="auto"/>
        <w:bottom w:val="none" w:sz="0" w:space="0" w:color="auto"/>
        <w:right w:val="none" w:sz="0" w:space="0" w:color="auto"/>
      </w:divBdr>
    </w:div>
    <w:div w:id="1802840407">
      <w:bodyDiv w:val="1"/>
      <w:marLeft w:val="0"/>
      <w:marRight w:val="0"/>
      <w:marTop w:val="0"/>
      <w:marBottom w:val="0"/>
      <w:divBdr>
        <w:top w:val="none" w:sz="0" w:space="0" w:color="auto"/>
        <w:left w:val="none" w:sz="0" w:space="0" w:color="auto"/>
        <w:bottom w:val="none" w:sz="0" w:space="0" w:color="auto"/>
        <w:right w:val="none" w:sz="0" w:space="0" w:color="auto"/>
      </w:divBdr>
    </w:div>
    <w:div w:id="1802848018">
      <w:bodyDiv w:val="1"/>
      <w:marLeft w:val="0"/>
      <w:marRight w:val="0"/>
      <w:marTop w:val="0"/>
      <w:marBottom w:val="0"/>
      <w:divBdr>
        <w:top w:val="none" w:sz="0" w:space="0" w:color="auto"/>
        <w:left w:val="none" w:sz="0" w:space="0" w:color="auto"/>
        <w:bottom w:val="none" w:sz="0" w:space="0" w:color="auto"/>
        <w:right w:val="none" w:sz="0" w:space="0" w:color="auto"/>
      </w:divBdr>
    </w:div>
    <w:div w:id="1802921105">
      <w:bodyDiv w:val="1"/>
      <w:marLeft w:val="0"/>
      <w:marRight w:val="0"/>
      <w:marTop w:val="0"/>
      <w:marBottom w:val="0"/>
      <w:divBdr>
        <w:top w:val="none" w:sz="0" w:space="0" w:color="auto"/>
        <w:left w:val="none" w:sz="0" w:space="0" w:color="auto"/>
        <w:bottom w:val="none" w:sz="0" w:space="0" w:color="auto"/>
        <w:right w:val="none" w:sz="0" w:space="0" w:color="auto"/>
      </w:divBdr>
    </w:div>
    <w:div w:id="1802921678">
      <w:bodyDiv w:val="1"/>
      <w:marLeft w:val="0"/>
      <w:marRight w:val="0"/>
      <w:marTop w:val="0"/>
      <w:marBottom w:val="0"/>
      <w:divBdr>
        <w:top w:val="none" w:sz="0" w:space="0" w:color="auto"/>
        <w:left w:val="none" w:sz="0" w:space="0" w:color="auto"/>
        <w:bottom w:val="none" w:sz="0" w:space="0" w:color="auto"/>
        <w:right w:val="none" w:sz="0" w:space="0" w:color="auto"/>
      </w:divBdr>
    </w:div>
    <w:div w:id="1802964399">
      <w:bodyDiv w:val="1"/>
      <w:marLeft w:val="0"/>
      <w:marRight w:val="0"/>
      <w:marTop w:val="0"/>
      <w:marBottom w:val="0"/>
      <w:divBdr>
        <w:top w:val="none" w:sz="0" w:space="0" w:color="auto"/>
        <w:left w:val="none" w:sz="0" w:space="0" w:color="auto"/>
        <w:bottom w:val="none" w:sz="0" w:space="0" w:color="auto"/>
        <w:right w:val="none" w:sz="0" w:space="0" w:color="auto"/>
      </w:divBdr>
    </w:div>
    <w:div w:id="1803039409">
      <w:bodyDiv w:val="1"/>
      <w:marLeft w:val="0"/>
      <w:marRight w:val="0"/>
      <w:marTop w:val="0"/>
      <w:marBottom w:val="0"/>
      <w:divBdr>
        <w:top w:val="none" w:sz="0" w:space="0" w:color="auto"/>
        <w:left w:val="none" w:sz="0" w:space="0" w:color="auto"/>
        <w:bottom w:val="none" w:sz="0" w:space="0" w:color="auto"/>
        <w:right w:val="none" w:sz="0" w:space="0" w:color="auto"/>
      </w:divBdr>
    </w:div>
    <w:div w:id="1803114290">
      <w:bodyDiv w:val="1"/>
      <w:marLeft w:val="0"/>
      <w:marRight w:val="0"/>
      <w:marTop w:val="0"/>
      <w:marBottom w:val="0"/>
      <w:divBdr>
        <w:top w:val="none" w:sz="0" w:space="0" w:color="auto"/>
        <w:left w:val="none" w:sz="0" w:space="0" w:color="auto"/>
        <w:bottom w:val="none" w:sz="0" w:space="0" w:color="auto"/>
        <w:right w:val="none" w:sz="0" w:space="0" w:color="auto"/>
      </w:divBdr>
    </w:div>
    <w:div w:id="1803304144">
      <w:bodyDiv w:val="1"/>
      <w:marLeft w:val="0"/>
      <w:marRight w:val="0"/>
      <w:marTop w:val="0"/>
      <w:marBottom w:val="0"/>
      <w:divBdr>
        <w:top w:val="none" w:sz="0" w:space="0" w:color="auto"/>
        <w:left w:val="none" w:sz="0" w:space="0" w:color="auto"/>
        <w:bottom w:val="none" w:sz="0" w:space="0" w:color="auto"/>
        <w:right w:val="none" w:sz="0" w:space="0" w:color="auto"/>
      </w:divBdr>
    </w:div>
    <w:div w:id="1803309124">
      <w:bodyDiv w:val="1"/>
      <w:marLeft w:val="0"/>
      <w:marRight w:val="0"/>
      <w:marTop w:val="0"/>
      <w:marBottom w:val="0"/>
      <w:divBdr>
        <w:top w:val="none" w:sz="0" w:space="0" w:color="auto"/>
        <w:left w:val="none" w:sz="0" w:space="0" w:color="auto"/>
        <w:bottom w:val="none" w:sz="0" w:space="0" w:color="auto"/>
        <w:right w:val="none" w:sz="0" w:space="0" w:color="auto"/>
      </w:divBdr>
    </w:div>
    <w:div w:id="1803421690">
      <w:bodyDiv w:val="1"/>
      <w:marLeft w:val="0"/>
      <w:marRight w:val="0"/>
      <w:marTop w:val="0"/>
      <w:marBottom w:val="0"/>
      <w:divBdr>
        <w:top w:val="none" w:sz="0" w:space="0" w:color="auto"/>
        <w:left w:val="none" w:sz="0" w:space="0" w:color="auto"/>
        <w:bottom w:val="none" w:sz="0" w:space="0" w:color="auto"/>
        <w:right w:val="none" w:sz="0" w:space="0" w:color="auto"/>
      </w:divBdr>
    </w:div>
    <w:div w:id="1803427584">
      <w:bodyDiv w:val="1"/>
      <w:marLeft w:val="0"/>
      <w:marRight w:val="0"/>
      <w:marTop w:val="0"/>
      <w:marBottom w:val="0"/>
      <w:divBdr>
        <w:top w:val="none" w:sz="0" w:space="0" w:color="auto"/>
        <w:left w:val="none" w:sz="0" w:space="0" w:color="auto"/>
        <w:bottom w:val="none" w:sz="0" w:space="0" w:color="auto"/>
        <w:right w:val="none" w:sz="0" w:space="0" w:color="auto"/>
      </w:divBdr>
    </w:div>
    <w:div w:id="1803881208">
      <w:bodyDiv w:val="1"/>
      <w:marLeft w:val="0"/>
      <w:marRight w:val="0"/>
      <w:marTop w:val="0"/>
      <w:marBottom w:val="0"/>
      <w:divBdr>
        <w:top w:val="none" w:sz="0" w:space="0" w:color="auto"/>
        <w:left w:val="none" w:sz="0" w:space="0" w:color="auto"/>
        <w:bottom w:val="none" w:sz="0" w:space="0" w:color="auto"/>
        <w:right w:val="none" w:sz="0" w:space="0" w:color="auto"/>
      </w:divBdr>
    </w:div>
    <w:div w:id="1804082792">
      <w:bodyDiv w:val="1"/>
      <w:marLeft w:val="0"/>
      <w:marRight w:val="0"/>
      <w:marTop w:val="0"/>
      <w:marBottom w:val="0"/>
      <w:divBdr>
        <w:top w:val="none" w:sz="0" w:space="0" w:color="auto"/>
        <w:left w:val="none" w:sz="0" w:space="0" w:color="auto"/>
        <w:bottom w:val="none" w:sz="0" w:space="0" w:color="auto"/>
        <w:right w:val="none" w:sz="0" w:space="0" w:color="auto"/>
      </w:divBdr>
    </w:div>
    <w:div w:id="1804349050">
      <w:bodyDiv w:val="1"/>
      <w:marLeft w:val="0"/>
      <w:marRight w:val="0"/>
      <w:marTop w:val="0"/>
      <w:marBottom w:val="0"/>
      <w:divBdr>
        <w:top w:val="none" w:sz="0" w:space="0" w:color="auto"/>
        <w:left w:val="none" w:sz="0" w:space="0" w:color="auto"/>
        <w:bottom w:val="none" w:sz="0" w:space="0" w:color="auto"/>
        <w:right w:val="none" w:sz="0" w:space="0" w:color="auto"/>
      </w:divBdr>
    </w:div>
    <w:div w:id="1804419415">
      <w:bodyDiv w:val="1"/>
      <w:marLeft w:val="0"/>
      <w:marRight w:val="0"/>
      <w:marTop w:val="0"/>
      <w:marBottom w:val="0"/>
      <w:divBdr>
        <w:top w:val="none" w:sz="0" w:space="0" w:color="auto"/>
        <w:left w:val="none" w:sz="0" w:space="0" w:color="auto"/>
        <w:bottom w:val="none" w:sz="0" w:space="0" w:color="auto"/>
        <w:right w:val="none" w:sz="0" w:space="0" w:color="auto"/>
      </w:divBdr>
    </w:div>
    <w:div w:id="1804689423">
      <w:bodyDiv w:val="1"/>
      <w:marLeft w:val="0"/>
      <w:marRight w:val="0"/>
      <w:marTop w:val="0"/>
      <w:marBottom w:val="0"/>
      <w:divBdr>
        <w:top w:val="none" w:sz="0" w:space="0" w:color="auto"/>
        <w:left w:val="none" w:sz="0" w:space="0" w:color="auto"/>
        <w:bottom w:val="none" w:sz="0" w:space="0" w:color="auto"/>
        <w:right w:val="none" w:sz="0" w:space="0" w:color="auto"/>
      </w:divBdr>
    </w:div>
    <w:div w:id="1804696166">
      <w:bodyDiv w:val="1"/>
      <w:marLeft w:val="0"/>
      <w:marRight w:val="0"/>
      <w:marTop w:val="0"/>
      <w:marBottom w:val="0"/>
      <w:divBdr>
        <w:top w:val="none" w:sz="0" w:space="0" w:color="auto"/>
        <w:left w:val="none" w:sz="0" w:space="0" w:color="auto"/>
        <w:bottom w:val="none" w:sz="0" w:space="0" w:color="auto"/>
        <w:right w:val="none" w:sz="0" w:space="0" w:color="auto"/>
      </w:divBdr>
    </w:div>
    <w:div w:id="1804809677">
      <w:bodyDiv w:val="1"/>
      <w:marLeft w:val="0"/>
      <w:marRight w:val="0"/>
      <w:marTop w:val="0"/>
      <w:marBottom w:val="0"/>
      <w:divBdr>
        <w:top w:val="none" w:sz="0" w:space="0" w:color="auto"/>
        <w:left w:val="none" w:sz="0" w:space="0" w:color="auto"/>
        <w:bottom w:val="none" w:sz="0" w:space="0" w:color="auto"/>
        <w:right w:val="none" w:sz="0" w:space="0" w:color="auto"/>
      </w:divBdr>
    </w:div>
    <w:div w:id="1804884466">
      <w:bodyDiv w:val="1"/>
      <w:marLeft w:val="0"/>
      <w:marRight w:val="0"/>
      <w:marTop w:val="0"/>
      <w:marBottom w:val="0"/>
      <w:divBdr>
        <w:top w:val="none" w:sz="0" w:space="0" w:color="auto"/>
        <w:left w:val="none" w:sz="0" w:space="0" w:color="auto"/>
        <w:bottom w:val="none" w:sz="0" w:space="0" w:color="auto"/>
        <w:right w:val="none" w:sz="0" w:space="0" w:color="auto"/>
      </w:divBdr>
    </w:div>
    <w:div w:id="1804929010">
      <w:bodyDiv w:val="1"/>
      <w:marLeft w:val="0"/>
      <w:marRight w:val="0"/>
      <w:marTop w:val="0"/>
      <w:marBottom w:val="0"/>
      <w:divBdr>
        <w:top w:val="none" w:sz="0" w:space="0" w:color="auto"/>
        <w:left w:val="none" w:sz="0" w:space="0" w:color="auto"/>
        <w:bottom w:val="none" w:sz="0" w:space="0" w:color="auto"/>
        <w:right w:val="none" w:sz="0" w:space="0" w:color="auto"/>
      </w:divBdr>
    </w:div>
    <w:div w:id="1805124305">
      <w:bodyDiv w:val="1"/>
      <w:marLeft w:val="0"/>
      <w:marRight w:val="0"/>
      <w:marTop w:val="0"/>
      <w:marBottom w:val="0"/>
      <w:divBdr>
        <w:top w:val="none" w:sz="0" w:space="0" w:color="auto"/>
        <w:left w:val="none" w:sz="0" w:space="0" w:color="auto"/>
        <w:bottom w:val="none" w:sz="0" w:space="0" w:color="auto"/>
        <w:right w:val="none" w:sz="0" w:space="0" w:color="auto"/>
      </w:divBdr>
    </w:div>
    <w:div w:id="1805153021">
      <w:bodyDiv w:val="1"/>
      <w:marLeft w:val="0"/>
      <w:marRight w:val="0"/>
      <w:marTop w:val="0"/>
      <w:marBottom w:val="0"/>
      <w:divBdr>
        <w:top w:val="none" w:sz="0" w:space="0" w:color="auto"/>
        <w:left w:val="none" w:sz="0" w:space="0" w:color="auto"/>
        <w:bottom w:val="none" w:sz="0" w:space="0" w:color="auto"/>
        <w:right w:val="none" w:sz="0" w:space="0" w:color="auto"/>
      </w:divBdr>
    </w:div>
    <w:div w:id="1805197170">
      <w:bodyDiv w:val="1"/>
      <w:marLeft w:val="0"/>
      <w:marRight w:val="0"/>
      <w:marTop w:val="0"/>
      <w:marBottom w:val="0"/>
      <w:divBdr>
        <w:top w:val="none" w:sz="0" w:space="0" w:color="auto"/>
        <w:left w:val="none" w:sz="0" w:space="0" w:color="auto"/>
        <w:bottom w:val="none" w:sz="0" w:space="0" w:color="auto"/>
        <w:right w:val="none" w:sz="0" w:space="0" w:color="auto"/>
      </w:divBdr>
    </w:div>
    <w:div w:id="1805200142">
      <w:bodyDiv w:val="1"/>
      <w:marLeft w:val="0"/>
      <w:marRight w:val="0"/>
      <w:marTop w:val="0"/>
      <w:marBottom w:val="0"/>
      <w:divBdr>
        <w:top w:val="none" w:sz="0" w:space="0" w:color="auto"/>
        <w:left w:val="none" w:sz="0" w:space="0" w:color="auto"/>
        <w:bottom w:val="none" w:sz="0" w:space="0" w:color="auto"/>
        <w:right w:val="none" w:sz="0" w:space="0" w:color="auto"/>
      </w:divBdr>
    </w:div>
    <w:div w:id="1805270527">
      <w:bodyDiv w:val="1"/>
      <w:marLeft w:val="0"/>
      <w:marRight w:val="0"/>
      <w:marTop w:val="0"/>
      <w:marBottom w:val="0"/>
      <w:divBdr>
        <w:top w:val="none" w:sz="0" w:space="0" w:color="auto"/>
        <w:left w:val="none" w:sz="0" w:space="0" w:color="auto"/>
        <w:bottom w:val="none" w:sz="0" w:space="0" w:color="auto"/>
        <w:right w:val="none" w:sz="0" w:space="0" w:color="auto"/>
      </w:divBdr>
    </w:div>
    <w:div w:id="1805343409">
      <w:bodyDiv w:val="1"/>
      <w:marLeft w:val="0"/>
      <w:marRight w:val="0"/>
      <w:marTop w:val="0"/>
      <w:marBottom w:val="0"/>
      <w:divBdr>
        <w:top w:val="none" w:sz="0" w:space="0" w:color="auto"/>
        <w:left w:val="none" w:sz="0" w:space="0" w:color="auto"/>
        <w:bottom w:val="none" w:sz="0" w:space="0" w:color="auto"/>
        <w:right w:val="none" w:sz="0" w:space="0" w:color="auto"/>
      </w:divBdr>
    </w:div>
    <w:div w:id="1805735370">
      <w:bodyDiv w:val="1"/>
      <w:marLeft w:val="0"/>
      <w:marRight w:val="0"/>
      <w:marTop w:val="0"/>
      <w:marBottom w:val="0"/>
      <w:divBdr>
        <w:top w:val="none" w:sz="0" w:space="0" w:color="auto"/>
        <w:left w:val="none" w:sz="0" w:space="0" w:color="auto"/>
        <w:bottom w:val="none" w:sz="0" w:space="0" w:color="auto"/>
        <w:right w:val="none" w:sz="0" w:space="0" w:color="auto"/>
      </w:divBdr>
    </w:div>
    <w:div w:id="1805805559">
      <w:bodyDiv w:val="1"/>
      <w:marLeft w:val="0"/>
      <w:marRight w:val="0"/>
      <w:marTop w:val="0"/>
      <w:marBottom w:val="0"/>
      <w:divBdr>
        <w:top w:val="none" w:sz="0" w:space="0" w:color="auto"/>
        <w:left w:val="none" w:sz="0" w:space="0" w:color="auto"/>
        <w:bottom w:val="none" w:sz="0" w:space="0" w:color="auto"/>
        <w:right w:val="none" w:sz="0" w:space="0" w:color="auto"/>
      </w:divBdr>
    </w:div>
    <w:div w:id="1805849731">
      <w:bodyDiv w:val="1"/>
      <w:marLeft w:val="0"/>
      <w:marRight w:val="0"/>
      <w:marTop w:val="0"/>
      <w:marBottom w:val="0"/>
      <w:divBdr>
        <w:top w:val="none" w:sz="0" w:space="0" w:color="auto"/>
        <w:left w:val="none" w:sz="0" w:space="0" w:color="auto"/>
        <w:bottom w:val="none" w:sz="0" w:space="0" w:color="auto"/>
        <w:right w:val="none" w:sz="0" w:space="0" w:color="auto"/>
      </w:divBdr>
    </w:div>
    <w:div w:id="1805852221">
      <w:bodyDiv w:val="1"/>
      <w:marLeft w:val="0"/>
      <w:marRight w:val="0"/>
      <w:marTop w:val="0"/>
      <w:marBottom w:val="0"/>
      <w:divBdr>
        <w:top w:val="none" w:sz="0" w:space="0" w:color="auto"/>
        <w:left w:val="none" w:sz="0" w:space="0" w:color="auto"/>
        <w:bottom w:val="none" w:sz="0" w:space="0" w:color="auto"/>
        <w:right w:val="none" w:sz="0" w:space="0" w:color="auto"/>
      </w:divBdr>
    </w:div>
    <w:div w:id="1806043949">
      <w:bodyDiv w:val="1"/>
      <w:marLeft w:val="0"/>
      <w:marRight w:val="0"/>
      <w:marTop w:val="0"/>
      <w:marBottom w:val="0"/>
      <w:divBdr>
        <w:top w:val="none" w:sz="0" w:space="0" w:color="auto"/>
        <w:left w:val="none" w:sz="0" w:space="0" w:color="auto"/>
        <w:bottom w:val="none" w:sz="0" w:space="0" w:color="auto"/>
        <w:right w:val="none" w:sz="0" w:space="0" w:color="auto"/>
      </w:divBdr>
    </w:div>
    <w:div w:id="1806240715">
      <w:bodyDiv w:val="1"/>
      <w:marLeft w:val="0"/>
      <w:marRight w:val="0"/>
      <w:marTop w:val="0"/>
      <w:marBottom w:val="0"/>
      <w:divBdr>
        <w:top w:val="none" w:sz="0" w:space="0" w:color="auto"/>
        <w:left w:val="none" w:sz="0" w:space="0" w:color="auto"/>
        <w:bottom w:val="none" w:sz="0" w:space="0" w:color="auto"/>
        <w:right w:val="none" w:sz="0" w:space="0" w:color="auto"/>
      </w:divBdr>
    </w:div>
    <w:div w:id="1806315125">
      <w:bodyDiv w:val="1"/>
      <w:marLeft w:val="0"/>
      <w:marRight w:val="0"/>
      <w:marTop w:val="0"/>
      <w:marBottom w:val="0"/>
      <w:divBdr>
        <w:top w:val="none" w:sz="0" w:space="0" w:color="auto"/>
        <w:left w:val="none" w:sz="0" w:space="0" w:color="auto"/>
        <w:bottom w:val="none" w:sz="0" w:space="0" w:color="auto"/>
        <w:right w:val="none" w:sz="0" w:space="0" w:color="auto"/>
      </w:divBdr>
    </w:div>
    <w:div w:id="1806385802">
      <w:bodyDiv w:val="1"/>
      <w:marLeft w:val="0"/>
      <w:marRight w:val="0"/>
      <w:marTop w:val="0"/>
      <w:marBottom w:val="0"/>
      <w:divBdr>
        <w:top w:val="none" w:sz="0" w:space="0" w:color="auto"/>
        <w:left w:val="none" w:sz="0" w:space="0" w:color="auto"/>
        <w:bottom w:val="none" w:sz="0" w:space="0" w:color="auto"/>
        <w:right w:val="none" w:sz="0" w:space="0" w:color="auto"/>
      </w:divBdr>
    </w:div>
    <w:div w:id="1806389556">
      <w:bodyDiv w:val="1"/>
      <w:marLeft w:val="0"/>
      <w:marRight w:val="0"/>
      <w:marTop w:val="0"/>
      <w:marBottom w:val="0"/>
      <w:divBdr>
        <w:top w:val="none" w:sz="0" w:space="0" w:color="auto"/>
        <w:left w:val="none" w:sz="0" w:space="0" w:color="auto"/>
        <w:bottom w:val="none" w:sz="0" w:space="0" w:color="auto"/>
        <w:right w:val="none" w:sz="0" w:space="0" w:color="auto"/>
      </w:divBdr>
    </w:div>
    <w:div w:id="1806460625">
      <w:bodyDiv w:val="1"/>
      <w:marLeft w:val="0"/>
      <w:marRight w:val="0"/>
      <w:marTop w:val="0"/>
      <w:marBottom w:val="0"/>
      <w:divBdr>
        <w:top w:val="none" w:sz="0" w:space="0" w:color="auto"/>
        <w:left w:val="none" w:sz="0" w:space="0" w:color="auto"/>
        <w:bottom w:val="none" w:sz="0" w:space="0" w:color="auto"/>
        <w:right w:val="none" w:sz="0" w:space="0" w:color="auto"/>
      </w:divBdr>
    </w:div>
    <w:div w:id="1806466420">
      <w:bodyDiv w:val="1"/>
      <w:marLeft w:val="0"/>
      <w:marRight w:val="0"/>
      <w:marTop w:val="0"/>
      <w:marBottom w:val="0"/>
      <w:divBdr>
        <w:top w:val="none" w:sz="0" w:space="0" w:color="auto"/>
        <w:left w:val="none" w:sz="0" w:space="0" w:color="auto"/>
        <w:bottom w:val="none" w:sz="0" w:space="0" w:color="auto"/>
        <w:right w:val="none" w:sz="0" w:space="0" w:color="auto"/>
      </w:divBdr>
    </w:div>
    <w:div w:id="1806503855">
      <w:bodyDiv w:val="1"/>
      <w:marLeft w:val="0"/>
      <w:marRight w:val="0"/>
      <w:marTop w:val="0"/>
      <w:marBottom w:val="0"/>
      <w:divBdr>
        <w:top w:val="none" w:sz="0" w:space="0" w:color="auto"/>
        <w:left w:val="none" w:sz="0" w:space="0" w:color="auto"/>
        <w:bottom w:val="none" w:sz="0" w:space="0" w:color="auto"/>
        <w:right w:val="none" w:sz="0" w:space="0" w:color="auto"/>
      </w:divBdr>
    </w:div>
    <w:div w:id="1806893944">
      <w:bodyDiv w:val="1"/>
      <w:marLeft w:val="0"/>
      <w:marRight w:val="0"/>
      <w:marTop w:val="0"/>
      <w:marBottom w:val="0"/>
      <w:divBdr>
        <w:top w:val="none" w:sz="0" w:space="0" w:color="auto"/>
        <w:left w:val="none" w:sz="0" w:space="0" w:color="auto"/>
        <w:bottom w:val="none" w:sz="0" w:space="0" w:color="auto"/>
        <w:right w:val="none" w:sz="0" w:space="0" w:color="auto"/>
      </w:divBdr>
    </w:div>
    <w:div w:id="1807120040">
      <w:bodyDiv w:val="1"/>
      <w:marLeft w:val="0"/>
      <w:marRight w:val="0"/>
      <w:marTop w:val="0"/>
      <w:marBottom w:val="0"/>
      <w:divBdr>
        <w:top w:val="none" w:sz="0" w:space="0" w:color="auto"/>
        <w:left w:val="none" w:sz="0" w:space="0" w:color="auto"/>
        <w:bottom w:val="none" w:sz="0" w:space="0" w:color="auto"/>
        <w:right w:val="none" w:sz="0" w:space="0" w:color="auto"/>
      </w:divBdr>
    </w:div>
    <w:div w:id="1807161127">
      <w:bodyDiv w:val="1"/>
      <w:marLeft w:val="0"/>
      <w:marRight w:val="0"/>
      <w:marTop w:val="0"/>
      <w:marBottom w:val="0"/>
      <w:divBdr>
        <w:top w:val="none" w:sz="0" w:space="0" w:color="auto"/>
        <w:left w:val="none" w:sz="0" w:space="0" w:color="auto"/>
        <w:bottom w:val="none" w:sz="0" w:space="0" w:color="auto"/>
        <w:right w:val="none" w:sz="0" w:space="0" w:color="auto"/>
      </w:divBdr>
    </w:div>
    <w:div w:id="1807166750">
      <w:bodyDiv w:val="1"/>
      <w:marLeft w:val="0"/>
      <w:marRight w:val="0"/>
      <w:marTop w:val="0"/>
      <w:marBottom w:val="0"/>
      <w:divBdr>
        <w:top w:val="none" w:sz="0" w:space="0" w:color="auto"/>
        <w:left w:val="none" w:sz="0" w:space="0" w:color="auto"/>
        <w:bottom w:val="none" w:sz="0" w:space="0" w:color="auto"/>
        <w:right w:val="none" w:sz="0" w:space="0" w:color="auto"/>
      </w:divBdr>
    </w:div>
    <w:div w:id="1807356872">
      <w:bodyDiv w:val="1"/>
      <w:marLeft w:val="0"/>
      <w:marRight w:val="0"/>
      <w:marTop w:val="0"/>
      <w:marBottom w:val="0"/>
      <w:divBdr>
        <w:top w:val="none" w:sz="0" w:space="0" w:color="auto"/>
        <w:left w:val="none" w:sz="0" w:space="0" w:color="auto"/>
        <w:bottom w:val="none" w:sz="0" w:space="0" w:color="auto"/>
        <w:right w:val="none" w:sz="0" w:space="0" w:color="auto"/>
      </w:divBdr>
    </w:div>
    <w:div w:id="1807383499">
      <w:bodyDiv w:val="1"/>
      <w:marLeft w:val="0"/>
      <w:marRight w:val="0"/>
      <w:marTop w:val="0"/>
      <w:marBottom w:val="0"/>
      <w:divBdr>
        <w:top w:val="none" w:sz="0" w:space="0" w:color="auto"/>
        <w:left w:val="none" w:sz="0" w:space="0" w:color="auto"/>
        <w:bottom w:val="none" w:sz="0" w:space="0" w:color="auto"/>
        <w:right w:val="none" w:sz="0" w:space="0" w:color="auto"/>
      </w:divBdr>
    </w:div>
    <w:div w:id="1807430682">
      <w:bodyDiv w:val="1"/>
      <w:marLeft w:val="0"/>
      <w:marRight w:val="0"/>
      <w:marTop w:val="0"/>
      <w:marBottom w:val="0"/>
      <w:divBdr>
        <w:top w:val="none" w:sz="0" w:space="0" w:color="auto"/>
        <w:left w:val="none" w:sz="0" w:space="0" w:color="auto"/>
        <w:bottom w:val="none" w:sz="0" w:space="0" w:color="auto"/>
        <w:right w:val="none" w:sz="0" w:space="0" w:color="auto"/>
      </w:divBdr>
    </w:div>
    <w:div w:id="1807502490">
      <w:bodyDiv w:val="1"/>
      <w:marLeft w:val="0"/>
      <w:marRight w:val="0"/>
      <w:marTop w:val="0"/>
      <w:marBottom w:val="0"/>
      <w:divBdr>
        <w:top w:val="none" w:sz="0" w:space="0" w:color="auto"/>
        <w:left w:val="none" w:sz="0" w:space="0" w:color="auto"/>
        <w:bottom w:val="none" w:sz="0" w:space="0" w:color="auto"/>
        <w:right w:val="none" w:sz="0" w:space="0" w:color="auto"/>
      </w:divBdr>
    </w:div>
    <w:div w:id="1807503314">
      <w:bodyDiv w:val="1"/>
      <w:marLeft w:val="0"/>
      <w:marRight w:val="0"/>
      <w:marTop w:val="0"/>
      <w:marBottom w:val="0"/>
      <w:divBdr>
        <w:top w:val="none" w:sz="0" w:space="0" w:color="auto"/>
        <w:left w:val="none" w:sz="0" w:space="0" w:color="auto"/>
        <w:bottom w:val="none" w:sz="0" w:space="0" w:color="auto"/>
        <w:right w:val="none" w:sz="0" w:space="0" w:color="auto"/>
      </w:divBdr>
    </w:div>
    <w:div w:id="1807548519">
      <w:bodyDiv w:val="1"/>
      <w:marLeft w:val="0"/>
      <w:marRight w:val="0"/>
      <w:marTop w:val="0"/>
      <w:marBottom w:val="0"/>
      <w:divBdr>
        <w:top w:val="none" w:sz="0" w:space="0" w:color="auto"/>
        <w:left w:val="none" w:sz="0" w:space="0" w:color="auto"/>
        <w:bottom w:val="none" w:sz="0" w:space="0" w:color="auto"/>
        <w:right w:val="none" w:sz="0" w:space="0" w:color="auto"/>
      </w:divBdr>
    </w:div>
    <w:div w:id="1807694283">
      <w:bodyDiv w:val="1"/>
      <w:marLeft w:val="0"/>
      <w:marRight w:val="0"/>
      <w:marTop w:val="0"/>
      <w:marBottom w:val="0"/>
      <w:divBdr>
        <w:top w:val="none" w:sz="0" w:space="0" w:color="auto"/>
        <w:left w:val="none" w:sz="0" w:space="0" w:color="auto"/>
        <w:bottom w:val="none" w:sz="0" w:space="0" w:color="auto"/>
        <w:right w:val="none" w:sz="0" w:space="0" w:color="auto"/>
      </w:divBdr>
    </w:div>
    <w:div w:id="1807772149">
      <w:bodyDiv w:val="1"/>
      <w:marLeft w:val="0"/>
      <w:marRight w:val="0"/>
      <w:marTop w:val="0"/>
      <w:marBottom w:val="0"/>
      <w:divBdr>
        <w:top w:val="none" w:sz="0" w:space="0" w:color="auto"/>
        <w:left w:val="none" w:sz="0" w:space="0" w:color="auto"/>
        <w:bottom w:val="none" w:sz="0" w:space="0" w:color="auto"/>
        <w:right w:val="none" w:sz="0" w:space="0" w:color="auto"/>
      </w:divBdr>
    </w:div>
    <w:div w:id="1807777169">
      <w:bodyDiv w:val="1"/>
      <w:marLeft w:val="0"/>
      <w:marRight w:val="0"/>
      <w:marTop w:val="0"/>
      <w:marBottom w:val="0"/>
      <w:divBdr>
        <w:top w:val="none" w:sz="0" w:space="0" w:color="auto"/>
        <w:left w:val="none" w:sz="0" w:space="0" w:color="auto"/>
        <w:bottom w:val="none" w:sz="0" w:space="0" w:color="auto"/>
        <w:right w:val="none" w:sz="0" w:space="0" w:color="auto"/>
      </w:divBdr>
    </w:div>
    <w:div w:id="1807819974">
      <w:bodyDiv w:val="1"/>
      <w:marLeft w:val="0"/>
      <w:marRight w:val="0"/>
      <w:marTop w:val="0"/>
      <w:marBottom w:val="0"/>
      <w:divBdr>
        <w:top w:val="none" w:sz="0" w:space="0" w:color="auto"/>
        <w:left w:val="none" w:sz="0" w:space="0" w:color="auto"/>
        <w:bottom w:val="none" w:sz="0" w:space="0" w:color="auto"/>
        <w:right w:val="none" w:sz="0" w:space="0" w:color="auto"/>
      </w:divBdr>
    </w:div>
    <w:div w:id="1807893845">
      <w:bodyDiv w:val="1"/>
      <w:marLeft w:val="0"/>
      <w:marRight w:val="0"/>
      <w:marTop w:val="0"/>
      <w:marBottom w:val="0"/>
      <w:divBdr>
        <w:top w:val="none" w:sz="0" w:space="0" w:color="auto"/>
        <w:left w:val="none" w:sz="0" w:space="0" w:color="auto"/>
        <w:bottom w:val="none" w:sz="0" w:space="0" w:color="auto"/>
        <w:right w:val="none" w:sz="0" w:space="0" w:color="auto"/>
      </w:divBdr>
    </w:div>
    <w:div w:id="1808010762">
      <w:bodyDiv w:val="1"/>
      <w:marLeft w:val="0"/>
      <w:marRight w:val="0"/>
      <w:marTop w:val="0"/>
      <w:marBottom w:val="0"/>
      <w:divBdr>
        <w:top w:val="none" w:sz="0" w:space="0" w:color="auto"/>
        <w:left w:val="none" w:sz="0" w:space="0" w:color="auto"/>
        <w:bottom w:val="none" w:sz="0" w:space="0" w:color="auto"/>
        <w:right w:val="none" w:sz="0" w:space="0" w:color="auto"/>
      </w:divBdr>
    </w:div>
    <w:div w:id="1808085816">
      <w:bodyDiv w:val="1"/>
      <w:marLeft w:val="0"/>
      <w:marRight w:val="0"/>
      <w:marTop w:val="0"/>
      <w:marBottom w:val="0"/>
      <w:divBdr>
        <w:top w:val="none" w:sz="0" w:space="0" w:color="auto"/>
        <w:left w:val="none" w:sz="0" w:space="0" w:color="auto"/>
        <w:bottom w:val="none" w:sz="0" w:space="0" w:color="auto"/>
        <w:right w:val="none" w:sz="0" w:space="0" w:color="auto"/>
      </w:divBdr>
    </w:div>
    <w:div w:id="1808234624">
      <w:bodyDiv w:val="1"/>
      <w:marLeft w:val="0"/>
      <w:marRight w:val="0"/>
      <w:marTop w:val="0"/>
      <w:marBottom w:val="0"/>
      <w:divBdr>
        <w:top w:val="none" w:sz="0" w:space="0" w:color="auto"/>
        <w:left w:val="none" w:sz="0" w:space="0" w:color="auto"/>
        <w:bottom w:val="none" w:sz="0" w:space="0" w:color="auto"/>
        <w:right w:val="none" w:sz="0" w:space="0" w:color="auto"/>
      </w:divBdr>
    </w:div>
    <w:div w:id="1808279216">
      <w:bodyDiv w:val="1"/>
      <w:marLeft w:val="0"/>
      <w:marRight w:val="0"/>
      <w:marTop w:val="0"/>
      <w:marBottom w:val="0"/>
      <w:divBdr>
        <w:top w:val="none" w:sz="0" w:space="0" w:color="auto"/>
        <w:left w:val="none" w:sz="0" w:space="0" w:color="auto"/>
        <w:bottom w:val="none" w:sz="0" w:space="0" w:color="auto"/>
        <w:right w:val="none" w:sz="0" w:space="0" w:color="auto"/>
      </w:divBdr>
    </w:div>
    <w:div w:id="1808547505">
      <w:bodyDiv w:val="1"/>
      <w:marLeft w:val="0"/>
      <w:marRight w:val="0"/>
      <w:marTop w:val="0"/>
      <w:marBottom w:val="0"/>
      <w:divBdr>
        <w:top w:val="none" w:sz="0" w:space="0" w:color="auto"/>
        <w:left w:val="none" w:sz="0" w:space="0" w:color="auto"/>
        <w:bottom w:val="none" w:sz="0" w:space="0" w:color="auto"/>
        <w:right w:val="none" w:sz="0" w:space="0" w:color="auto"/>
      </w:divBdr>
    </w:div>
    <w:div w:id="1808663746">
      <w:bodyDiv w:val="1"/>
      <w:marLeft w:val="0"/>
      <w:marRight w:val="0"/>
      <w:marTop w:val="0"/>
      <w:marBottom w:val="0"/>
      <w:divBdr>
        <w:top w:val="none" w:sz="0" w:space="0" w:color="auto"/>
        <w:left w:val="none" w:sz="0" w:space="0" w:color="auto"/>
        <w:bottom w:val="none" w:sz="0" w:space="0" w:color="auto"/>
        <w:right w:val="none" w:sz="0" w:space="0" w:color="auto"/>
      </w:divBdr>
    </w:div>
    <w:div w:id="1808738492">
      <w:bodyDiv w:val="1"/>
      <w:marLeft w:val="0"/>
      <w:marRight w:val="0"/>
      <w:marTop w:val="0"/>
      <w:marBottom w:val="0"/>
      <w:divBdr>
        <w:top w:val="none" w:sz="0" w:space="0" w:color="auto"/>
        <w:left w:val="none" w:sz="0" w:space="0" w:color="auto"/>
        <w:bottom w:val="none" w:sz="0" w:space="0" w:color="auto"/>
        <w:right w:val="none" w:sz="0" w:space="0" w:color="auto"/>
      </w:divBdr>
    </w:div>
    <w:div w:id="1809011147">
      <w:bodyDiv w:val="1"/>
      <w:marLeft w:val="0"/>
      <w:marRight w:val="0"/>
      <w:marTop w:val="0"/>
      <w:marBottom w:val="0"/>
      <w:divBdr>
        <w:top w:val="none" w:sz="0" w:space="0" w:color="auto"/>
        <w:left w:val="none" w:sz="0" w:space="0" w:color="auto"/>
        <w:bottom w:val="none" w:sz="0" w:space="0" w:color="auto"/>
        <w:right w:val="none" w:sz="0" w:space="0" w:color="auto"/>
      </w:divBdr>
    </w:div>
    <w:div w:id="1809276303">
      <w:bodyDiv w:val="1"/>
      <w:marLeft w:val="0"/>
      <w:marRight w:val="0"/>
      <w:marTop w:val="0"/>
      <w:marBottom w:val="0"/>
      <w:divBdr>
        <w:top w:val="none" w:sz="0" w:space="0" w:color="auto"/>
        <w:left w:val="none" w:sz="0" w:space="0" w:color="auto"/>
        <w:bottom w:val="none" w:sz="0" w:space="0" w:color="auto"/>
        <w:right w:val="none" w:sz="0" w:space="0" w:color="auto"/>
      </w:divBdr>
    </w:div>
    <w:div w:id="1809396716">
      <w:bodyDiv w:val="1"/>
      <w:marLeft w:val="0"/>
      <w:marRight w:val="0"/>
      <w:marTop w:val="0"/>
      <w:marBottom w:val="0"/>
      <w:divBdr>
        <w:top w:val="none" w:sz="0" w:space="0" w:color="auto"/>
        <w:left w:val="none" w:sz="0" w:space="0" w:color="auto"/>
        <w:bottom w:val="none" w:sz="0" w:space="0" w:color="auto"/>
        <w:right w:val="none" w:sz="0" w:space="0" w:color="auto"/>
      </w:divBdr>
    </w:div>
    <w:div w:id="1809472013">
      <w:bodyDiv w:val="1"/>
      <w:marLeft w:val="0"/>
      <w:marRight w:val="0"/>
      <w:marTop w:val="0"/>
      <w:marBottom w:val="0"/>
      <w:divBdr>
        <w:top w:val="none" w:sz="0" w:space="0" w:color="auto"/>
        <w:left w:val="none" w:sz="0" w:space="0" w:color="auto"/>
        <w:bottom w:val="none" w:sz="0" w:space="0" w:color="auto"/>
        <w:right w:val="none" w:sz="0" w:space="0" w:color="auto"/>
      </w:divBdr>
    </w:div>
    <w:div w:id="1809738869">
      <w:bodyDiv w:val="1"/>
      <w:marLeft w:val="0"/>
      <w:marRight w:val="0"/>
      <w:marTop w:val="0"/>
      <w:marBottom w:val="0"/>
      <w:divBdr>
        <w:top w:val="none" w:sz="0" w:space="0" w:color="auto"/>
        <w:left w:val="none" w:sz="0" w:space="0" w:color="auto"/>
        <w:bottom w:val="none" w:sz="0" w:space="0" w:color="auto"/>
        <w:right w:val="none" w:sz="0" w:space="0" w:color="auto"/>
      </w:divBdr>
    </w:div>
    <w:div w:id="1809779937">
      <w:bodyDiv w:val="1"/>
      <w:marLeft w:val="0"/>
      <w:marRight w:val="0"/>
      <w:marTop w:val="0"/>
      <w:marBottom w:val="0"/>
      <w:divBdr>
        <w:top w:val="none" w:sz="0" w:space="0" w:color="auto"/>
        <w:left w:val="none" w:sz="0" w:space="0" w:color="auto"/>
        <w:bottom w:val="none" w:sz="0" w:space="0" w:color="auto"/>
        <w:right w:val="none" w:sz="0" w:space="0" w:color="auto"/>
      </w:divBdr>
    </w:div>
    <w:div w:id="1809782378">
      <w:bodyDiv w:val="1"/>
      <w:marLeft w:val="0"/>
      <w:marRight w:val="0"/>
      <w:marTop w:val="0"/>
      <w:marBottom w:val="0"/>
      <w:divBdr>
        <w:top w:val="none" w:sz="0" w:space="0" w:color="auto"/>
        <w:left w:val="none" w:sz="0" w:space="0" w:color="auto"/>
        <w:bottom w:val="none" w:sz="0" w:space="0" w:color="auto"/>
        <w:right w:val="none" w:sz="0" w:space="0" w:color="auto"/>
      </w:divBdr>
    </w:div>
    <w:div w:id="1810054860">
      <w:bodyDiv w:val="1"/>
      <w:marLeft w:val="0"/>
      <w:marRight w:val="0"/>
      <w:marTop w:val="0"/>
      <w:marBottom w:val="0"/>
      <w:divBdr>
        <w:top w:val="none" w:sz="0" w:space="0" w:color="auto"/>
        <w:left w:val="none" w:sz="0" w:space="0" w:color="auto"/>
        <w:bottom w:val="none" w:sz="0" w:space="0" w:color="auto"/>
        <w:right w:val="none" w:sz="0" w:space="0" w:color="auto"/>
      </w:divBdr>
    </w:div>
    <w:div w:id="1810825626">
      <w:bodyDiv w:val="1"/>
      <w:marLeft w:val="0"/>
      <w:marRight w:val="0"/>
      <w:marTop w:val="0"/>
      <w:marBottom w:val="0"/>
      <w:divBdr>
        <w:top w:val="none" w:sz="0" w:space="0" w:color="auto"/>
        <w:left w:val="none" w:sz="0" w:space="0" w:color="auto"/>
        <w:bottom w:val="none" w:sz="0" w:space="0" w:color="auto"/>
        <w:right w:val="none" w:sz="0" w:space="0" w:color="auto"/>
      </w:divBdr>
    </w:div>
    <w:div w:id="1810857724">
      <w:bodyDiv w:val="1"/>
      <w:marLeft w:val="0"/>
      <w:marRight w:val="0"/>
      <w:marTop w:val="0"/>
      <w:marBottom w:val="0"/>
      <w:divBdr>
        <w:top w:val="none" w:sz="0" w:space="0" w:color="auto"/>
        <w:left w:val="none" w:sz="0" w:space="0" w:color="auto"/>
        <w:bottom w:val="none" w:sz="0" w:space="0" w:color="auto"/>
        <w:right w:val="none" w:sz="0" w:space="0" w:color="auto"/>
      </w:divBdr>
    </w:div>
    <w:div w:id="1810903300">
      <w:bodyDiv w:val="1"/>
      <w:marLeft w:val="0"/>
      <w:marRight w:val="0"/>
      <w:marTop w:val="0"/>
      <w:marBottom w:val="0"/>
      <w:divBdr>
        <w:top w:val="none" w:sz="0" w:space="0" w:color="auto"/>
        <w:left w:val="none" w:sz="0" w:space="0" w:color="auto"/>
        <w:bottom w:val="none" w:sz="0" w:space="0" w:color="auto"/>
        <w:right w:val="none" w:sz="0" w:space="0" w:color="auto"/>
      </w:divBdr>
    </w:div>
    <w:div w:id="1810904887">
      <w:bodyDiv w:val="1"/>
      <w:marLeft w:val="0"/>
      <w:marRight w:val="0"/>
      <w:marTop w:val="0"/>
      <w:marBottom w:val="0"/>
      <w:divBdr>
        <w:top w:val="none" w:sz="0" w:space="0" w:color="auto"/>
        <w:left w:val="none" w:sz="0" w:space="0" w:color="auto"/>
        <w:bottom w:val="none" w:sz="0" w:space="0" w:color="auto"/>
        <w:right w:val="none" w:sz="0" w:space="0" w:color="auto"/>
      </w:divBdr>
    </w:div>
    <w:div w:id="1811167997">
      <w:bodyDiv w:val="1"/>
      <w:marLeft w:val="0"/>
      <w:marRight w:val="0"/>
      <w:marTop w:val="0"/>
      <w:marBottom w:val="0"/>
      <w:divBdr>
        <w:top w:val="none" w:sz="0" w:space="0" w:color="auto"/>
        <w:left w:val="none" w:sz="0" w:space="0" w:color="auto"/>
        <w:bottom w:val="none" w:sz="0" w:space="0" w:color="auto"/>
        <w:right w:val="none" w:sz="0" w:space="0" w:color="auto"/>
      </w:divBdr>
    </w:div>
    <w:div w:id="1811170560">
      <w:bodyDiv w:val="1"/>
      <w:marLeft w:val="0"/>
      <w:marRight w:val="0"/>
      <w:marTop w:val="0"/>
      <w:marBottom w:val="0"/>
      <w:divBdr>
        <w:top w:val="none" w:sz="0" w:space="0" w:color="auto"/>
        <w:left w:val="none" w:sz="0" w:space="0" w:color="auto"/>
        <w:bottom w:val="none" w:sz="0" w:space="0" w:color="auto"/>
        <w:right w:val="none" w:sz="0" w:space="0" w:color="auto"/>
      </w:divBdr>
    </w:div>
    <w:div w:id="1811366043">
      <w:bodyDiv w:val="1"/>
      <w:marLeft w:val="0"/>
      <w:marRight w:val="0"/>
      <w:marTop w:val="0"/>
      <w:marBottom w:val="0"/>
      <w:divBdr>
        <w:top w:val="none" w:sz="0" w:space="0" w:color="auto"/>
        <w:left w:val="none" w:sz="0" w:space="0" w:color="auto"/>
        <w:bottom w:val="none" w:sz="0" w:space="0" w:color="auto"/>
        <w:right w:val="none" w:sz="0" w:space="0" w:color="auto"/>
      </w:divBdr>
    </w:div>
    <w:div w:id="1811482878">
      <w:bodyDiv w:val="1"/>
      <w:marLeft w:val="0"/>
      <w:marRight w:val="0"/>
      <w:marTop w:val="0"/>
      <w:marBottom w:val="0"/>
      <w:divBdr>
        <w:top w:val="none" w:sz="0" w:space="0" w:color="auto"/>
        <w:left w:val="none" w:sz="0" w:space="0" w:color="auto"/>
        <w:bottom w:val="none" w:sz="0" w:space="0" w:color="auto"/>
        <w:right w:val="none" w:sz="0" w:space="0" w:color="auto"/>
      </w:divBdr>
    </w:div>
    <w:div w:id="1811484762">
      <w:bodyDiv w:val="1"/>
      <w:marLeft w:val="0"/>
      <w:marRight w:val="0"/>
      <w:marTop w:val="0"/>
      <w:marBottom w:val="0"/>
      <w:divBdr>
        <w:top w:val="none" w:sz="0" w:space="0" w:color="auto"/>
        <w:left w:val="none" w:sz="0" w:space="0" w:color="auto"/>
        <w:bottom w:val="none" w:sz="0" w:space="0" w:color="auto"/>
        <w:right w:val="none" w:sz="0" w:space="0" w:color="auto"/>
      </w:divBdr>
    </w:div>
    <w:div w:id="1811560131">
      <w:bodyDiv w:val="1"/>
      <w:marLeft w:val="0"/>
      <w:marRight w:val="0"/>
      <w:marTop w:val="0"/>
      <w:marBottom w:val="0"/>
      <w:divBdr>
        <w:top w:val="none" w:sz="0" w:space="0" w:color="auto"/>
        <w:left w:val="none" w:sz="0" w:space="0" w:color="auto"/>
        <w:bottom w:val="none" w:sz="0" w:space="0" w:color="auto"/>
        <w:right w:val="none" w:sz="0" w:space="0" w:color="auto"/>
      </w:divBdr>
    </w:div>
    <w:div w:id="1811971491">
      <w:bodyDiv w:val="1"/>
      <w:marLeft w:val="0"/>
      <w:marRight w:val="0"/>
      <w:marTop w:val="0"/>
      <w:marBottom w:val="0"/>
      <w:divBdr>
        <w:top w:val="none" w:sz="0" w:space="0" w:color="auto"/>
        <w:left w:val="none" w:sz="0" w:space="0" w:color="auto"/>
        <w:bottom w:val="none" w:sz="0" w:space="0" w:color="auto"/>
        <w:right w:val="none" w:sz="0" w:space="0" w:color="auto"/>
      </w:divBdr>
    </w:div>
    <w:div w:id="1812093852">
      <w:bodyDiv w:val="1"/>
      <w:marLeft w:val="0"/>
      <w:marRight w:val="0"/>
      <w:marTop w:val="0"/>
      <w:marBottom w:val="0"/>
      <w:divBdr>
        <w:top w:val="none" w:sz="0" w:space="0" w:color="auto"/>
        <w:left w:val="none" w:sz="0" w:space="0" w:color="auto"/>
        <w:bottom w:val="none" w:sz="0" w:space="0" w:color="auto"/>
        <w:right w:val="none" w:sz="0" w:space="0" w:color="auto"/>
      </w:divBdr>
    </w:div>
    <w:div w:id="1812094444">
      <w:bodyDiv w:val="1"/>
      <w:marLeft w:val="0"/>
      <w:marRight w:val="0"/>
      <w:marTop w:val="0"/>
      <w:marBottom w:val="0"/>
      <w:divBdr>
        <w:top w:val="none" w:sz="0" w:space="0" w:color="auto"/>
        <w:left w:val="none" w:sz="0" w:space="0" w:color="auto"/>
        <w:bottom w:val="none" w:sz="0" w:space="0" w:color="auto"/>
        <w:right w:val="none" w:sz="0" w:space="0" w:color="auto"/>
      </w:divBdr>
    </w:div>
    <w:div w:id="1812207384">
      <w:bodyDiv w:val="1"/>
      <w:marLeft w:val="0"/>
      <w:marRight w:val="0"/>
      <w:marTop w:val="0"/>
      <w:marBottom w:val="0"/>
      <w:divBdr>
        <w:top w:val="none" w:sz="0" w:space="0" w:color="auto"/>
        <w:left w:val="none" w:sz="0" w:space="0" w:color="auto"/>
        <w:bottom w:val="none" w:sz="0" w:space="0" w:color="auto"/>
        <w:right w:val="none" w:sz="0" w:space="0" w:color="auto"/>
      </w:divBdr>
    </w:div>
    <w:div w:id="1812404177">
      <w:bodyDiv w:val="1"/>
      <w:marLeft w:val="0"/>
      <w:marRight w:val="0"/>
      <w:marTop w:val="0"/>
      <w:marBottom w:val="0"/>
      <w:divBdr>
        <w:top w:val="none" w:sz="0" w:space="0" w:color="auto"/>
        <w:left w:val="none" w:sz="0" w:space="0" w:color="auto"/>
        <w:bottom w:val="none" w:sz="0" w:space="0" w:color="auto"/>
        <w:right w:val="none" w:sz="0" w:space="0" w:color="auto"/>
      </w:divBdr>
    </w:div>
    <w:div w:id="1812408554">
      <w:bodyDiv w:val="1"/>
      <w:marLeft w:val="0"/>
      <w:marRight w:val="0"/>
      <w:marTop w:val="0"/>
      <w:marBottom w:val="0"/>
      <w:divBdr>
        <w:top w:val="none" w:sz="0" w:space="0" w:color="auto"/>
        <w:left w:val="none" w:sz="0" w:space="0" w:color="auto"/>
        <w:bottom w:val="none" w:sz="0" w:space="0" w:color="auto"/>
        <w:right w:val="none" w:sz="0" w:space="0" w:color="auto"/>
      </w:divBdr>
    </w:div>
    <w:div w:id="1812672715">
      <w:bodyDiv w:val="1"/>
      <w:marLeft w:val="0"/>
      <w:marRight w:val="0"/>
      <w:marTop w:val="0"/>
      <w:marBottom w:val="0"/>
      <w:divBdr>
        <w:top w:val="none" w:sz="0" w:space="0" w:color="auto"/>
        <w:left w:val="none" w:sz="0" w:space="0" w:color="auto"/>
        <w:bottom w:val="none" w:sz="0" w:space="0" w:color="auto"/>
        <w:right w:val="none" w:sz="0" w:space="0" w:color="auto"/>
      </w:divBdr>
    </w:div>
    <w:div w:id="1812676283">
      <w:bodyDiv w:val="1"/>
      <w:marLeft w:val="0"/>
      <w:marRight w:val="0"/>
      <w:marTop w:val="0"/>
      <w:marBottom w:val="0"/>
      <w:divBdr>
        <w:top w:val="none" w:sz="0" w:space="0" w:color="auto"/>
        <w:left w:val="none" w:sz="0" w:space="0" w:color="auto"/>
        <w:bottom w:val="none" w:sz="0" w:space="0" w:color="auto"/>
        <w:right w:val="none" w:sz="0" w:space="0" w:color="auto"/>
      </w:divBdr>
    </w:div>
    <w:div w:id="1812941109">
      <w:bodyDiv w:val="1"/>
      <w:marLeft w:val="0"/>
      <w:marRight w:val="0"/>
      <w:marTop w:val="0"/>
      <w:marBottom w:val="0"/>
      <w:divBdr>
        <w:top w:val="none" w:sz="0" w:space="0" w:color="auto"/>
        <w:left w:val="none" w:sz="0" w:space="0" w:color="auto"/>
        <w:bottom w:val="none" w:sz="0" w:space="0" w:color="auto"/>
        <w:right w:val="none" w:sz="0" w:space="0" w:color="auto"/>
      </w:divBdr>
    </w:div>
    <w:div w:id="1813133308">
      <w:bodyDiv w:val="1"/>
      <w:marLeft w:val="0"/>
      <w:marRight w:val="0"/>
      <w:marTop w:val="0"/>
      <w:marBottom w:val="0"/>
      <w:divBdr>
        <w:top w:val="none" w:sz="0" w:space="0" w:color="auto"/>
        <w:left w:val="none" w:sz="0" w:space="0" w:color="auto"/>
        <w:bottom w:val="none" w:sz="0" w:space="0" w:color="auto"/>
        <w:right w:val="none" w:sz="0" w:space="0" w:color="auto"/>
      </w:divBdr>
    </w:div>
    <w:div w:id="1813207531">
      <w:bodyDiv w:val="1"/>
      <w:marLeft w:val="0"/>
      <w:marRight w:val="0"/>
      <w:marTop w:val="0"/>
      <w:marBottom w:val="0"/>
      <w:divBdr>
        <w:top w:val="none" w:sz="0" w:space="0" w:color="auto"/>
        <w:left w:val="none" w:sz="0" w:space="0" w:color="auto"/>
        <w:bottom w:val="none" w:sz="0" w:space="0" w:color="auto"/>
        <w:right w:val="none" w:sz="0" w:space="0" w:color="auto"/>
      </w:divBdr>
    </w:div>
    <w:div w:id="1813211790">
      <w:bodyDiv w:val="1"/>
      <w:marLeft w:val="0"/>
      <w:marRight w:val="0"/>
      <w:marTop w:val="0"/>
      <w:marBottom w:val="0"/>
      <w:divBdr>
        <w:top w:val="none" w:sz="0" w:space="0" w:color="auto"/>
        <w:left w:val="none" w:sz="0" w:space="0" w:color="auto"/>
        <w:bottom w:val="none" w:sz="0" w:space="0" w:color="auto"/>
        <w:right w:val="none" w:sz="0" w:space="0" w:color="auto"/>
      </w:divBdr>
    </w:div>
    <w:div w:id="1813449693">
      <w:bodyDiv w:val="1"/>
      <w:marLeft w:val="0"/>
      <w:marRight w:val="0"/>
      <w:marTop w:val="0"/>
      <w:marBottom w:val="0"/>
      <w:divBdr>
        <w:top w:val="none" w:sz="0" w:space="0" w:color="auto"/>
        <w:left w:val="none" w:sz="0" w:space="0" w:color="auto"/>
        <w:bottom w:val="none" w:sz="0" w:space="0" w:color="auto"/>
        <w:right w:val="none" w:sz="0" w:space="0" w:color="auto"/>
      </w:divBdr>
    </w:div>
    <w:div w:id="1813450794">
      <w:bodyDiv w:val="1"/>
      <w:marLeft w:val="0"/>
      <w:marRight w:val="0"/>
      <w:marTop w:val="0"/>
      <w:marBottom w:val="0"/>
      <w:divBdr>
        <w:top w:val="none" w:sz="0" w:space="0" w:color="auto"/>
        <w:left w:val="none" w:sz="0" w:space="0" w:color="auto"/>
        <w:bottom w:val="none" w:sz="0" w:space="0" w:color="auto"/>
        <w:right w:val="none" w:sz="0" w:space="0" w:color="auto"/>
      </w:divBdr>
    </w:div>
    <w:div w:id="1813596376">
      <w:bodyDiv w:val="1"/>
      <w:marLeft w:val="0"/>
      <w:marRight w:val="0"/>
      <w:marTop w:val="0"/>
      <w:marBottom w:val="0"/>
      <w:divBdr>
        <w:top w:val="none" w:sz="0" w:space="0" w:color="auto"/>
        <w:left w:val="none" w:sz="0" w:space="0" w:color="auto"/>
        <w:bottom w:val="none" w:sz="0" w:space="0" w:color="auto"/>
        <w:right w:val="none" w:sz="0" w:space="0" w:color="auto"/>
      </w:divBdr>
    </w:div>
    <w:div w:id="1813670365">
      <w:bodyDiv w:val="1"/>
      <w:marLeft w:val="0"/>
      <w:marRight w:val="0"/>
      <w:marTop w:val="0"/>
      <w:marBottom w:val="0"/>
      <w:divBdr>
        <w:top w:val="none" w:sz="0" w:space="0" w:color="auto"/>
        <w:left w:val="none" w:sz="0" w:space="0" w:color="auto"/>
        <w:bottom w:val="none" w:sz="0" w:space="0" w:color="auto"/>
        <w:right w:val="none" w:sz="0" w:space="0" w:color="auto"/>
      </w:divBdr>
    </w:div>
    <w:div w:id="1813714617">
      <w:bodyDiv w:val="1"/>
      <w:marLeft w:val="0"/>
      <w:marRight w:val="0"/>
      <w:marTop w:val="0"/>
      <w:marBottom w:val="0"/>
      <w:divBdr>
        <w:top w:val="none" w:sz="0" w:space="0" w:color="auto"/>
        <w:left w:val="none" w:sz="0" w:space="0" w:color="auto"/>
        <w:bottom w:val="none" w:sz="0" w:space="0" w:color="auto"/>
        <w:right w:val="none" w:sz="0" w:space="0" w:color="auto"/>
      </w:divBdr>
    </w:div>
    <w:div w:id="1813718717">
      <w:bodyDiv w:val="1"/>
      <w:marLeft w:val="0"/>
      <w:marRight w:val="0"/>
      <w:marTop w:val="0"/>
      <w:marBottom w:val="0"/>
      <w:divBdr>
        <w:top w:val="none" w:sz="0" w:space="0" w:color="auto"/>
        <w:left w:val="none" w:sz="0" w:space="0" w:color="auto"/>
        <w:bottom w:val="none" w:sz="0" w:space="0" w:color="auto"/>
        <w:right w:val="none" w:sz="0" w:space="0" w:color="auto"/>
      </w:divBdr>
    </w:div>
    <w:div w:id="1813912733">
      <w:bodyDiv w:val="1"/>
      <w:marLeft w:val="0"/>
      <w:marRight w:val="0"/>
      <w:marTop w:val="0"/>
      <w:marBottom w:val="0"/>
      <w:divBdr>
        <w:top w:val="none" w:sz="0" w:space="0" w:color="auto"/>
        <w:left w:val="none" w:sz="0" w:space="0" w:color="auto"/>
        <w:bottom w:val="none" w:sz="0" w:space="0" w:color="auto"/>
        <w:right w:val="none" w:sz="0" w:space="0" w:color="auto"/>
      </w:divBdr>
    </w:div>
    <w:div w:id="1813978990">
      <w:bodyDiv w:val="1"/>
      <w:marLeft w:val="0"/>
      <w:marRight w:val="0"/>
      <w:marTop w:val="0"/>
      <w:marBottom w:val="0"/>
      <w:divBdr>
        <w:top w:val="none" w:sz="0" w:space="0" w:color="auto"/>
        <w:left w:val="none" w:sz="0" w:space="0" w:color="auto"/>
        <w:bottom w:val="none" w:sz="0" w:space="0" w:color="auto"/>
        <w:right w:val="none" w:sz="0" w:space="0" w:color="auto"/>
      </w:divBdr>
    </w:div>
    <w:div w:id="1814059978">
      <w:bodyDiv w:val="1"/>
      <w:marLeft w:val="0"/>
      <w:marRight w:val="0"/>
      <w:marTop w:val="0"/>
      <w:marBottom w:val="0"/>
      <w:divBdr>
        <w:top w:val="none" w:sz="0" w:space="0" w:color="auto"/>
        <w:left w:val="none" w:sz="0" w:space="0" w:color="auto"/>
        <w:bottom w:val="none" w:sz="0" w:space="0" w:color="auto"/>
        <w:right w:val="none" w:sz="0" w:space="0" w:color="auto"/>
      </w:divBdr>
    </w:div>
    <w:div w:id="1814515735">
      <w:bodyDiv w:val="1"/>
      <w:marLeft w:val="0"/>
      <w:marRight w:val="0"/>
      <w:marTop w:val="0"/>
      <w:marBottom w:val="0"/>
      <w:divBdr>
        <w:top w:val="none" w:sz="0" w:space="0" w:color="auto"/>
        <w:left w:val="none" w:sz="0" w:space="0" w:color="auto"/>
        <w:bottom w:val="none" w:sz="0" w:space="0" w:color="auto"/>
        <w:right w:val="none" w:sz="0" w:space="0" w:color="auto"/>
      </w:divBdr>
    </w:div>
    <w:div w:id="1814518991">
      <w:bodyDiv w:val="1"/>
      <w:marLeft w:val="0"/>
      <w:marRight w:val="0"/>
      <w:marTop w:val="0"/>
      <w:marBottom w:val="0"/>
      <w:divBdr>
        <w:top w:val="none" w:sz="0" w:space="0" w:color="auto"/>
        <w:left w:val="none" w:sz="0" w:space="0" w:color="auto"/>
        <w:bottom w:val="none" w:sz="0" w:space="0" w:color="auto"/>
        <w:right w:val="none" w:sz="0" w:space="0" w:color="auto"/>
      </w:divBdr>
    </w:div>
    <w:div w:id="1814562968">
      <w:bodyDiv w:val="1"/>
      <w:marLeft w:val="0"/>
      <w:marRight w:val="0"/>
      <w:marTop w:val="0"/>
      <w:marBottom w:val="0"/>
      <w:divBdr>
        <w:top w:val="none" w:sz="0" w:space="0" w:color="auto"/>
        <w:left w:val="none" w:sz="0" w:space="0" w:color="auto"/>
        <w:bottom w:val="none" w:sz="0" w:space="0" w:color="auto"/>
        <w:right w:val="none" w:sz="0" w:space="0" w:color="auto"/>
      </w:divBdr>
    </w:div>
    <w:div w:id="1814565620">
      <w:bodyDiv w:val="1"/>
      <w:marLeft w:val="0"/>
      <w:marRight w:val="0"/>
      <w:marTop w:val="0"/>
      <w:marBottom w:val="0"/>
      <w:divBdr>
        <w:top w:val="none" w:sz="0" w:space="0" w:color="auto"/>
        <w:left w:val="none" w:sz="0" w:space="0" w:color="auto"/>
        <w:bottom w:val="none" w:sz="0" w:space="0" w:color="auto"/>
        <w:right w:val="none" w:sz="0" w:space="0" w:color="auto"/>
      </w:divBdr>
    </w:div>
    <w:div w:id="1814713432">
      <w:bodyDiv w:val="1"/>
      <w:marLeft w:val="0"/>
      <w:marRight w:val="0"/>
      <w:marTop w:val="0"/>
      <w:marBottom w:val="0"/>
      <w:divBdr>
        <w:top w:val="none" w:sz="0" w:space="0" w:color="auto"/>
        <w:left w:val="none" w:sz="0" w:space="0" w:color="auto"/>
        <w:bottom w:val="none" w:sz="0" w:space="0" w:color="auto"/>
        <w:right w:val="none" w:sz="0" w:space="0" w:color="auto"/>
      </w:divBdr>
    </w:div>
    <w:div w:id="1814980342">
      <w:bodyDiv w:val="1"/>
      <w:marLeft w:val="0"/>
      <w:marRight w:val="0"/>
      <w:marTop w:val="0"/>
      <w:marBottom w:val="0"/>
      <w:divBdr>
        <w:top w:val="none" w:sz="0" w:space="0" w:color="auto"/>
        <w:left w:val="none" w:sz="0" w:space="0" w:color="auto"/>
        <w:bottom w:val="none" w:sz="0" w:space="0" w:color="auto"/>
        <w:right w:val="none" w:sz="0" w:space="0" w:color="auto"/>
      </w:divBdr>
    </w:div>
    <w:div w:id="1815022378">
      <w:bodyDiv w:val="1"/>
      <w:marLeft w:val="0"/>
      <w:marRight w:val="0"/>
      <w:marTop w:val="0"/>
      <w:marBottom w:val="0"/>
      <w:divBdr>
        <w:top w:val="none" w:sz="0" w:space="0" w:color="auto"/>
        <w:left w:val="none" w:sz="0" w:space="0" w:color="auto"/>
        <w:bottom w:val="none" w:sz="0" w:space="0" w:color="auto"/>
        <w:right w:val="none" w:sz="0" w:space="0" w:color="auto"/>
      </w:divBdr>
    </w:div>
    <w:div w:id="1815172993">
      <w:bodyDiv w:val="1"/>
      <w:marLeft w:val="0"/>
      <w:marRight w:val="0"/>
      <w:marTop w:val="0"/>
      <w:marBottom w:val="0"/>
      <w:divBdr>
        <w:top w:val="none" w:sz="0" w:space="0" w:color="auto"/>
        <w:left w:val="none" w:sz="0" w:space="0" w:color="auto"/>
        <w:bottom w:val="none" w:sz="0" w:space="0" w:color="auto"/>
        <w:right w:val="none" w:sz="0" w:space="0" w:color="auto"/>
      </w:divBdr>
    </w:div>
    <w:div w:id="1815178800">
      <w:bodyDiv w:val="1"/>
      <w:marLeft w:val="0"/>
      <w:marRight w:val="0"/>
      <w:marTop w:val="0"/>
      <w:marBottom w:val="0"/>
      <w:divBdr>
        <w:top w:val="none" w:sz="0" w:space="0" w:color="auto"/>
        <w:left w:val="none" w:sz="0" w:space="0" w:color="auto"/>
        <w:bottom w:val="none" w:sz="0" w:space="0" w:color="auto"/>
        <w:right w:val="none" w:sz="0" w:space="0" w:color="auto"/>
      </w:divBdr>
    </w:div>
    <w:div w:id="1815223020">
      <w:bodyDiv w:val="1"/>
      <w:marLeft w:val="0"/>
      <w:marRight w:val="0"/>
      <w:marTop w:val="0"/>
      <w:marBottom w:val="0"/>
      <w:divBdr>
        <w:top w:val="none" w:sz="0" w:space="0" w:color="auto"/>
        <w:left w:val="none" w:sz="0" w:space="0" w:color="auto"/>
        <w:bottom w:val="none" w:sz="0" w:space="0" w:color="auto"/>
        <w:right w:val="none" w:sz="0" w:space="0" w:color="auto"/>
      </w:divBdr>
    </w:div>
    <w:div w:id="1816143144">
      <w:bodyDiv w:val="1"/>
      <w:marLeft w:val="0"/>
      <w:marRight w:val="0"/>
      <w:marTop w:val="0"/>
      <w:marBottom w:val="0"/>
      <w:divBdr>
        <w:top w:val="none" w:sz="0" w:space="0" w:color="auto"/>
        <w:left w:val="none" w:sz="0" w:space="0" w:color="auto"/>
        <w:bottom w:val="none" w:sz="0" w:space="0" w:color="auto"/>
        <w:right w:val="none" w:sz="0" w:space="0" w:color="auto"/>
      </w:divBdr>
    </w:div>
    <w:div w:id="1816146798">
      <w:bodyDiv w:val="1"/>
      <w:marLeft w:val="0"/>
      <w:marRight w:val="0"/>
      <w:marTop w:val="0"/>
      <w:marBottom w:val="0"/>
      <w:divBdr>
        <w:top w:val="none" w:sz="0" w:space="0" w:color="auto"/>
        <w:left w:val="none" w:sz="0" w:space="0" w:color="auto"/>
        <w:bottom w:val="none" w:sz="0" w:space="0" w:color="auto"/>
        <w:right w:val="none" w:sz="0" w:space="0" w:color="auto"/>
      </w:divBdr>
    </w:div>
    <w:div w:id="1816334823">
      <w:bodyDiv w:val="1"/>
      <w:marLeft w:val="0"/>
      <w:marRight w:val="0"/>
      <w:marTop w:val="0"/>
      <w:marBottom w:val="0"/>
      <w:divBdr>
        <w:top w:val="none" w:sz="0" w:space="0" w:color="auto"/>
        <w:left w:val="none" w:sz="0" w:space="0" w:color="auto"/>
        <w:bottom w:val="none" w:sz="0" w:space="0" w:color="auto"/>
        <w:right w:val="none" w:sz="0" w:space="0" w:color="auto"/>
      </w:divBdr>
    </w:div>
    <w:div w:id="1816340303">
      <w:bodyDiv w:val="1"/>
      <w:marLeft w:val="0"/>
      <w:marRight w:val="0"/>
      <w:marTop w:val="0"/>
      <w:marBottom w:val="0"/>
      <w:divBdr>
        <w:top w:val="none" w:sz="0" w:space="0" w:color="auto"/>
        <w:left w:val="none" w:sz="0" w:space="0" w:color="auto"/>
        <w:bottom w:val="none" w:sz="0" w:space="0" w:color="auto"/>
        <w:right w:val="none" w:sz="0" w:space="0" w:color="auto"/>
      </w:divBdr>
    </w:div>
    <w:div w:id="1816487409">
      <w:bodyDiv w:val="1"/>
      <w:marLeft w:val="0"/>
      <w:marRight w:val="0"/>
      <w:marTop w:val="0"/>
      <w:marBottom w:val="0"/>
      <w:divBdr>
        <w:top w:val="none" w:sz="0" w:space="0" w:color="auto"/>
        <w:left w:val="none" w:sz="0" w:space="0" w:color="auto"/>
        <w:bottom w:val="none" w:sz="0" w:space="0" w:color="auto"/>
        <w:right w:val="none" w:sz="0" w:space="0" w:color="auto"/>
      </w:divBdr>
    </w:div>
    <w:div w:id="1816675367">
      <w:bodyDiv w:val="1"/>
      <w:marLeft w:val="0"/>
      <w:marRight w:val="0"/>
      <w:marTop w:val="0"/>
      <w:marBottom w:val="0"/>
      <w:divBdr>
        <w:top w:val="none" w:sz="0" w:space="0" w:color="auto"/>
        <w:left w:val="none" w:sz="0" w:space="0" w:color="auto"/>
        <w:bottom w:val="none" w:sz="0" w:space="0" w:color="auto"/>
        <w:right w:val="none" w:sz="0" w:space="0" w:color="auto"/>
      </w:divBdr>
    </w:div>
    <w:div w:id="1816948149">
      <w:bodyDiv w:val="1"/>
      <w:marLeft w:val="0"/>
      <w:marRight w:val="0"/>
      <w:marTop w:val="0"/>
      <w:marBottom w:val="0"/>
      <w:divBdr>
        <w:top w:val="none" w:sz="0" w:space="0" w:color="auto"/>
        <w:left w:val="none" w:sz="0" w:space="0" w:color="auto"/>
        <w:bottom w:val="none" w:sz="0" w:space="0" w:color="auto"/>
        <w:right w:val="none" w:sz="0" w:space="0" w:color="auto"/>
      </w:divBdr>
    </w:div>
    <w:div w:id="1816950364">
      <w:bodyDiv w:val="1"/>
      <w:marLeft w:val="0"/>
      <w:marRight w:val="0"/>
      <w:marTop w:val="0"/>
      <w:marBottom w:val="0"/>
      <w:divBdr>
        <w:top w:val="none" w:sz="0" w:space="0" w:color="auto"/>
        <w:left w:val="none" w:sz="0" w:space="0" w:color="auto"/>
        <w:bottom w:val="none" w:sz="0" w:space="0" w:color="auto"/>
        <w:right w:val="none" w:sz="0" w:space="0" w:color="auto"/>
      </w:divBdr>
    </w:div>
    <w:div w:id="1816986950">
      <w:bodyDiv w:val="1"/>
      <w:marLeft w:val="0"/>
      <w:marRight w:val="0"/>
      <w:marTop w:val="0"/>
      <w:marBottom w:val="0"/>
      <w:divBdr>
        <w:top w:val="none" w:sz="0" w:space="0" w:color="auto"/>
        <w:left w:val="none" w:sz="0" w:space="0" w:color="auto"/>
        <w:bottom w:val="none" w:sz="0" w:space="0" w:color="auto"/>
        <w:right w:val="none" w:sz="0" w:space="0" w:color="auto"/>
      </w:divBdr>
    </w:div>
    <w:div w:id="1817646102">
      <w:bodyDiv w:val="1"/>
      <w:marLeft w:val="0"/>
      <w:marRight w:val="0"/>
      <w:marTop w:val="0"/>
      <w:marBottom w:val="0"/>
      <w:divBdr>
        <w:top w:val="none" w:sz="0" w:space="0" w:color="auto"/>
        <w:left w:val="none" w:sz="0" w:space="0" w:color="auto"/>
        <w:bottom w:val="none" w:sz="0" w:space="0" w:color="auto"/>
        <w:right w:val="none" w:sz="0" w:space="0" w:color="auto"/>
      </w:divBdr>
    </w:div>
    <w:div w:id="1817915267">
      <w:bodyDiv w:val="1"/>
      <w:marLeft w:val="0"/>
      <w:marRight w:val="0"/>
      <w:marTop w:val="0"/>
      <w:marBottom w:val="0"/>
      <w:divBdr>
        <w:top w:val="none" w:sz="0" w:space="0" w:color="auto"/>
        <w:left w:val="none" w:sz="0" w:space="0" w:color="auto"/>
        <w:bottom w:val="none" w:sz="0" w:space="0" w:color="auto"/>
        <w:right w:val="none" w:sz="0" w:space="0" w:color="auto"/>
      </w:divBdr>
    </w:div>
    <w:div w:id="1818376568">
      <w:bodyDiv w:val="1"/>
      <w:marLeft w:val="0"/>
      <w:marRight w:val="0"/>
      <w:marTop w:val="0"/>
      <w:marBottom w:val="0"/>
      <w:divBdr>
        <w:top w:val="none" w:sz="0" w:space="0" w:color="auto"/>
        <w:left w:val="none" w:sz="0" w:space="0" w:color="auto"/>
        <w:bottom w:val="none" w:sz="0" w:space="0" w:color="auto"/>
        <w:right w:val="none" w:sz="0" w:space="0" w:color="auto"/>
      </w:divBdr>
    </w:div>
    <w:div w:id="1818379015">
      <w:bodyDiv w:val="1"/>
      <w:marLeft w:val="0"/>
      <w:marRight w:val="0"/>
      <w:marTop w:val="0"/>
      <w:marBottom w:val="0"/>
      <w:divBdr>
        <w:top w:val="none" w:sz="0" w:space="0" w:color="auto"/>
        <w:left w:val="none" w:sz="0" w:space="0" w:color="auto"/>
        <w:bottom w:val="none" w:sz="0" w:space="0" w:color="auto"/>
        <w:right w:val="none" w:sz="0" w:space="0" w:color="auto"/>
      </w:divBdr>
    </w:div>
    <w:div w:id="1818760571">
      <w:bodyDiv w:val="1"/>
      <w:marLeft w:val="0"/>
      <w:marRight w:val="0"/>
      <w:marTop w:val="0"/>
      <w:marBottom w:val="0"/>
      <w:divBdr>
        <w:top w:val="none" w:sz="0" w:space="0" w:color="auto"/>
        <w:left w:val="none" w:sz="0" w:space="0" w:color="auto"/>
        <w:bottom w:val="none" w:sz="0" w:space="0" w:color="auto"/>
        <w:right w:val="none" w:sz="0" w:space="0" w:color="auto"/>
      </w:divBdr>
    </w:div>
    <w:div w:id="1818765279">
      <w:bodyDiv w:val="1"/>
      <w:marLeft w:val="0"/>
      <w:marRight w:val="0"/>
      <w:marTop w:val="0"/>
      <w:marBottom w:val="0"/>
      <w:divBdr>
        <w:top w:val="none" w:sz="0" w:space="0" w:color="auto"/>
        <w:left w:val="none" w:sz="0" w:space="0" w:color="auto"/>
        <w:bottom w:val="none" w:sz="0" w:space="0" w:color="auto"/>
        <w:right w:val="none" w:sz="0" w:space="0" w:color="auto"/>
      </w:divBdr>
    </w:div>
    <w:div w:id="1818955232">
      <w:bodyDiv w:val="1"/>
      <w:marLeft w:val="0"/>
      <w:marRight w:val="0"/>
      <w:marTop w:val="0"/>
      <w:marBottom w:val="0"/>
      <w:divBdr>
        <w:top w:val="none" w:sz="0" w:space="0" w:color="auto"/>
        <w:left w:val="none" w:sz="0" w:space="0" w:color="auto"/>
        <w:bottom w:val="none" w:sz="0" w:space="0" w:color="auto"/>
        <w:right w:val="none" w:sz="0" w:space="0" w:color="auto"/>
      </w:divBdr>
    </w:div>
    <w:div w:id="1819221971">
      <w:bodyDiv w:val="1"/>
      <w:marLeft w:val="0"/>
      <w:marRight w:val="0"/>
      <w:marTop w:val="0"/>
      <w:marBottom w:val="0"/>
      <w:divBdr>
        <w:top w:val="none" w:sz="0" w:space="0" w:color="auto"/>
        <w:left w:val="none" w:sz="0" w:space="0" w:color="auto"/>
        <w:bottom w:val="none" w:sz="0" w:space="0" w:color="auto"/>
        <w:right w:val="none" w:sz="0" w:space="0" w:color="auto"/>
      </w:divBdr>
    </w:div>
    <w:div w:id="1819615122">
      <w:bodyDiv w:val="1"/>
      <w:marLeft w:val="0"/>
      <w:marRight w:val="0"/>
      <w:marTop w:val="0"/>
      <w:marBottom w:val="0"/>
      <w:divBdr>
        <w:top w:val="none" w:sz="0" w:space="0" w:color="auto"/>
        <w:left w:val="none" w:sz="0" w:space="0" w:color="auto"/>
        <w:bottom w:val="none" w:sz="0" w:space="0" w:color="auto"/>
        <w:right w:val="none" w:sz="0" w:space="0" w:color="auto"/>
      </w:divBdr>
    </w:div>
    <w:div w:id="1819683335">
      <w:bodyDiv w:val="1"/>
      <w:marLeft w:val="0"/>
      <w:marRight w:val="0"/>
      <w:marTop w:val="0"/>
      <w:marBottom w:val="0"/>
      <w:divBdr>
        <w:top w:val="none" w:sz="0" w:space="0" w:color="auto"/>
        <w:left w:val="none" w:sz="0" w:space="0" w:color="auto"/>
        <w:bottom w:val="none" w:sz="0" w:space="0" w:color="auto"/>
        <w:right w:val="none" w:sz="0" w:space="0" w:color="auto"/>
      </w:divBdr>
    </w:div>
    <w:div w:id="1819954355">
      <w:bodyDiv w:val="1"/>
      <w:marLeft w:val="0"/>
      <w:marRight w:val="0"/>
      <w:marTop w:val="0"/>
      <w:marBottom w:val="0"/>
      <w:divBdr>
        <w:top w:val="none" w:sz="0" w:space="0" w:color="auto"/>
        <w:left w:val="none" w:sz="0" w:space="0" w:color="auto"/>
        <w:bottom w:val="none" w:sz="0" w:space="0" w:color="auto"/>
        <w:right w:val="none" w:sz="0" w:space="0" w:color="auto"/>
      </w:divBdr>
    </w:div>
    <w:div w:id="1819959246">
      <w:bodyDiv w:val="1"/>
      <w:marLeft w:val="0"/>
      <w:marRight w:val="0"/>
      <w:marTop w:val="0"/>
      <w:marBottom w:val="0"/>
      <w:divBdr>
        <w:top w:val="none" w:sz="0" w:space="0" w:color="auto"/>
        <w:left w:val="none" w:sz="0" w:space="0" w:color="auto"/>
        <w:bottom w:val="none" w:sz="0" w:space="0" w:color="auto"/>
        <w:right w:val="none" w:sz="0" w:space="0" w:color="auto"/>
      </w:divBdr>
    </w:div>
    <w:div w:id="1819959358">
      <w:bodyDiv w:val="1"/>
      <w:marLeft w:val="0"/>
      <w:marRight w:val="0"/>
      <w:marTop w:val="0"/>
      <w:marBottom w:val="0"/>
      <w:divBdr>
        <w:top w:val="none" w:sz="0" w:space="0" w:color="auto"/>
        <w:left w:val="none" w:sz="0" w:space="0" w:color="auto"/>
        <w:bottom w:val="none" w:sz="0" w:space="0" w:color="auto"/>
        <w:right w:val="none" w:sz="0" w:space="0" w:color="auto"/>
      </w:divBdr>
    </w:div>
    <w:div w:id="1820144467">
      <w:bodyDiv w:val="1"/>
      <w:marLeft w:val="0"/>
      <w:marRight w:val="0"/>
      <w:marTop w:val="0"/>
      <w:marBottom w:val="0"/>
      <w:divBdr>
        <w:top w:val="none" w:sz="0" w:space="0" w:color="auto"/>
        <w:left w:val="none" w:sz="0" w:space="0" w:color="auto"/>
        <w:bottom w:val="none" w:sz="0" w:space="0" w:color="auto"/>
        <w:right w:val="none" w:sz="0" w:space="0" w:color="auto"/>
      </w:divBdr>
    </w:div>
    <w:div w:id="1820146277">
      <w:bodyDiv w:val="1"/>
      <w:marLeft w:val="0"/>
      <w:marRight w:val="0"/>
      <w:marTop w:val="0"/>
      <w:marBottom w:val="0"/>
      <w:divBdr>
        <w:top w:val="none" w:sz="0" w:space="0" w:color="auto"/>
        <w:left w:val="none" w:sz="0" w:space="0" w:color="auto"/>
        <w:bottom w:val="none" w:sz="0" w:space="0" w:color="auto"/>
        <w:right w:val="none" w:sz="0" w:space="0" w:color="auto"/>
      </w:divBdr>
    </w:div>
    <w:div w:id="1820270682">
      <w:bodyDiv w:val="1"/>
      <w:marLeft w:val="0"/>
      <w:marRight w:val="0"/>
      <w:marTop w:val="0"/>
      <w:marBottom w:val="0"/>
      <w:divBdr>
        <w:top w:val="none" w:sz="0" w:space="0" w:color="auto"/>
        <w:left w:val="none" w:sz="0" w:space="0" w:color="auto"/>
        <w:bottom w:val="none" w:sz="0" w:space="0" w:color="auto"/>
        <w:right w:val="none" w:sz="0" w:space="0" w:color="auto"/>
      </w:divBdr>
    </w:div>
    <w:div w:id="1820461045">
      <w:bodyDiv w:val="1"/>
      <w:marLeft w:val="0"/>
      <w:marRight w:val="0"/>
      <w:marTop w:val="0"/>
      <w:marBottom w:val="0"/>
      <w:divBdr>
        <w:top w:val="none" w:sz="0" w:space="0" w:color="auto"/>
        <w:left w:val="none" w:sz="0" w:space="0" w:color="auto"/>
        <w:bottom w:val="none" w:sz="0" w:space="0" w:color="auto"/>
        <w:right w:val="none" w:sz="0" w:space="0" w:color="auto"/>
      </w:divBdr>
    </w:div>
    <w:div w:id="1820682252">
      <w:bodyDiv w:val="1"/>
      <w:marLeft w:val="0"/>
      <w:marRight w:val="0"/>
      <w:marTop w:val="0"/>
      <w:marBottom w:val="0"/>
      <w:divBdr>
        <w:top w:val="none" w:sz="0" w:space="0" w:color="auto"/>
        <w:left w:val="none" w:sz="0" w:space="0" w:color="auto"/>
        <w:bottom w:val="none" w:sz="0" w:space="0" w:color="auto"/>
        <w:right w:val="none" w:sz="0" w:space="0" w:color="auto"/>
      </w:divBdr>
    </w:div>
    <w:div w:id="1820682401">
      <w:bodyDiv w:val="1"/>
      <w:marLeft w:val="0"/>
      <w:marRight w:val="0"/>
      <w:marTop w:val="0"/>
      <w:marBottom w:val="0"/>
      <w:divBdr>
        <w:top w:val="none" w:sz="0" w:space="0" w:color="auto"/>
        <w:left w:val="none" w:sz="0" w:space="0" w:color="auto"/>
        <w:bottom w:val="none" w:sz="0" w:space="0" w:color="auto"/>
        <w:right w:val="none" w:sz="0" w:space="0" w:color="auto"/>
      </w:divBdr>
    </w:div>
    <w:div w:id="1820882273">
      <w:bodyDiv w:val="1"/>
      <w:marLeft w:val="0"/>
      <w:marRight w:val="0"/>
      <w:marTop w:val="0"/>
      <w:marBottom w:val="0"/>
      <w:divBdr>
        <w:top w:val="none" w:sz="0" w:space="0" w:color="auto"/>
        <w:left w:val="none" w:sz="0" w:space="0" w:color="auto"/>
        <w:bottom w:val="none" w:sz="0" w:space="0" w:color="auto"/>
        <w:right w:val="none" w:sz="0" w:space="0" w:color="auto"/>
      </w:divBdr>
    </w:div>
    <w:div w:id="1820993618">
      <w:bodyDiv w:val="1"/>
      <w:marLeft w:val="0"/>
      <w:marRight w:val="0"/>
      <w:marTop w:val="0"/>
      <w:marBottom w:val="0"/>
      <w:divBdr>
        <w:top w:val="none" w:sz="0" w:space="0" w:color="auto"/>
        <w:left w:val="none" w:sz="0" w:space="0" w:color="auto"/>
        <w:bottom w:val="none" w:sz="0" w:space="0" w:color="auto"/>
        <w:right w:val="none" w:sz="0" w:space="0" w:color="auto"/>
      </w:divBdr>
    </w:div>
    <w:div w:id="1821262075">
      <w:bodyDiv w:val="1"/>
      <w:marLeft w:val="0"/>
      <w:marRight w:val="0"/>
      <w:marTop w:val="0"/>
      <w:marBottom w:val="0"/>
      <w:divBdr>
        <w:top w:val="none" w:sz="0" w:space="0" w:color="auto"/>
        <w:left w:val="none" w:sz="0" w:space="0" w:color="auto"/>
        <w:bottom w:val="none" w:sz="0" w:space="0" w:color="auto"/>
        <w:right w:val="none" w:sz="0" w:space="0" w:color="auto"/>
      </w:divBdr>
    </w:div>
    <w:div w:id="1821267283">
      <w:bodyDiv w:val="1"/>
      <w:marLeft w:val="0"/>
      <w:marRight w:val="0"/>
      <w:marTop w:val="0"/>
      <w:marBottom w:val="0"/>
      <w:divBdr>
        <w:top w:val="none" w:sz="0" w:space="0" w:color="auto"/>
        <w:left w:val="none" w:sz="0" w:space="0" w:color="auto"/>
        <w:bottom w:val="none" w:sz="0" w:space="0" w:color="auto"/>
        <w:right w:val="none" w:sz="0" w:space="0" w:color="auto"/>
      </w:divBdr>
    </w:div>
    <w:div w:id="1821381983">
      <w:bodyDiv w:val="1"/>
      <w:marLeft w:val="0"/>
      <w:marRight w:val="0"/>
      <w:marTop w:val="0"/>
      <w:marBottom w:val="0"/>
      <w:divBdr>
        <w:top w:val="none" w:sz="0" w:space="0" w:color="auto"/>
        <w:left w:val="none" w:sz="0" w:space="0" w:color="auto"/>
        <w:bottom w:val="none" w:sz="0" w:space="0" w:color="auto"/>
        <w:right w:val="none" w:sz="0" w:space="0" w:color="auto"/>
      </w:divBdr>
    </w:div>
    <w:div w:id="1821535231">
      <w:bodyDiv w:val="1"/>
      <w:marLeft w:val="0"/>
      <w:marRight w:val="0"/>
      <w:marTop w:val="0"/>
      <w:marBottom w:val="0"/>
      <w:divBdr>
        <w:top w:val="none" w:sz="0" w:space="0" w:color="auto"/>
        <w:left w:val="none" w:sz="0" w:space="0" w:color="auto"/>
        <w:bottom w:val="none" w:sz="0" w:space="0" w:color="auto"/>
        <w:right w:val="none" w:sz="0" w:space="0" w:color="auto"/>
      </w:divBdr>
    </w:div>
    <w:div w:id="1821656003">
      <w:bodyDiv w:val="1"/>
      <w:marLeft w:val="0"/>
      <w:marRight w:val="0"/>
      <w:marTop w:val="0"/>
      <w:marBottom w:val="0"/>
      <w:divBdr>
        <w:top w:val="none" w:sz="0" w:space="0" w:color="auto"/>
        <w:left w:val="none" w:sz="0" w:space="0" w:color="auto"/>
        <w:bottom w:val="none" w:sz="0" w:space="0" w:color="auto"/>
        <w:right w:val="none" w:sz="0" w:space="0" w:color="auto"/>
      </w:divBdr>
    </w:div>
    <w:div w:id="1821917787">
      <w:bodyDiv w:val="1"/>
      <w:marLeft w:val="0"/>
      <w:marRight w:val="0"/>
      <w:marTop w:val="0"/>
      <w:marBottom w:val="0"/>
      <w:divBdr>
        <w:top w:val="none" w:sz="0" w:space="0" w:color="auto"/>
        <w:left w:val="none" w:sz="0" w:space="0" w:color="auto"/>
        <w:bottom w:val="none" w:sz="0" w:space="0" w:color="auto"/>
        <w:right w:val="none" w:sz="0" w:space="0" w:color="auto"/>
      </w:divBdr>
    </w:div>
    <w:div w:id="1822228528">
      <w:bodyDiv w:val="1"/>
      <w:marLeft w:val="0"/>
      <w:marRight w:val="0"/>
      <w:marTop w:val="0"/>
      <w:marBottom w:val="0"/>
      <w:divBdr>
        <w:top w:val="none" w:sz="0" w:space="0" w:color="auto"/>
        <w:left w:val="none" w:sz="0" w:space="0" w:color="auto"/>
        <w:bottom w:val="none" w:sz="0" w:space="0" w:color="auto"/>
        <w:right w:val="none" w:sz="0" w:space="0" w:color="auto"/>
      </w:divBdr>
    </w:div>
    <w:div w:id="1822233808">
      <w:bodyDiv w:val="1"/>
      <w:marLeft w:val="0"/>
      <w:marRight w:val="0"/>
      <w:marTop w:val="0"/>
      <w:marBottom w:val="0"/>
      <w:divBdr>
        <w:top w:val="none" w:sz="0" w:space="0" w:color="auto"/>
        <w:left w:val="none" w:sz="0" w:space="0" w:color="auto"/>
        <w:bottom w:val="none" w:sz="0" w:space="0" w:color="auto"/>
        <w:right w:val="none" w:sz="0" w:space="0" w:color="auto"/>
      </w:divBdr>
    </w:div>
    <w:div w:id="1822310005">
      <w:bodyDiv w:val="1"/>
      <w:marLeft w:val="0"/>
      <w:marRight w:val="0"/>
      <w:marTop w:val="0"/>
      <w:marBottom w:val="0"/>
      <w:divBdr>
        <w:top w:val="none" w:sz="0" w:space="0" w:color="auto"/>
        <w:left w:val="none" w:sz="0" w:space="0" w:color="auto"/>
        <w:bottom w:val="none" w:sz="0" w:space="0" w:color="auto"/>
        <w:right w:val="none" w:sz="0" w:space="0" w:color="auto"/>
      </w:divBdr>
    </w:div>
    <w:div w:id="1822313060">
      <w:bodyDiv w:val="1"/>
      <w:marLeft w:val="0"/>
      <w:marRight w:val="0"/>
      <w:marTop w:val="0"/>
      <w:marBottom w:val="0"/>
      <w:divBdr>
        <w:top w:val="none" w:sz="0" w:space="0" w:color="auto"/>
        <w:left w:val="none" w:sz="0" w:space="0" w:color="auto"/>
        <w:bottom w:val="none" w:sz="0" w:space="0" w:color="auto"/>
        <w:right w:val="none" w:sz="0" w:space="0" w:color="auto"/>
      </w:divBdr>
    </w:div>
    <w:div w:id="1822380303">
      <w:bodyDiv w:val="1"/>
      <w:marLeft w:val="0"/>
      <w:marRight w:val="0"/>
      <w:marTop w:val="0"/>
      <w:marBottom w:val="0"/>
      <w:divBdr>
        <w:top w:val="none" w:sz="0" w:space="0" w:color="auto"/>
        <w:left w:val="none" w:sz="0" w:space="0" w:color="auto"/>
        <w:bottom w:val="none" w:sz="0" w:space="0" w:color="auto"/>
        <w:right w:val="none" w:sz="0" w:space="0" w:color="auto"/>
      </w:divBdr>
    </w:div>
    <w:div w:id="1822387611">
      <w:bodyDiv w:val="1"/>
      <w:marLeft w:val="0"/>
      <w:marRight w:val="0"/>
      <w:marTop w:val="0"/>
      <w:marBottom w:val="0"/>
      <w:divBdr>
        <w:top w:val="none" w:sz="0" w:space="0" w:color="auto"/>
        <w:left w:val="none" w:sz="0" w:space="0" w:color="auto"/>
        <w:bottom w:val="none" w:sz="0" w:space="0" w:color="auto"/>
        <w:right w:val="none" w:sz="0" w:space="0" w:color="auto"/>
      </w:divBdr>
    </w:div>
    <w:div w:id="1822454362">
      <w:bodyDiv w:val="1"/>
      <w:marLeft w:val="0"/>
      <w:marRight w:val="0"/>
      <w:marTop w:val="0"/>
      <w:marBottom w:val="0"/>
      <w:divBdr>
        <w:top w:val="none" w:sz="0" w:space="0" w:color="auto"/>
        <w:left w:val="none" w:sz="0" w:space="0" w:color="auto"/>
        <w:bottom w:val="none" w:sz="0" w:space="0" w:color="auto"/>
        <w:right w:val="none" w:sz="0" w:space="0" w:color="auto"/>
      </w:divBdr>
    </w:div>
    <w:div w:id="1822456053">
      <w:bodyDiv w:val="1"/>
      <w:marLeft w:val="0"/>
      <w:marRight w:val="0"/>
      <w:marTop w:val="0"/>
      <w:marBottom w:val="0"/>
      <w:divBdr>
        <w:top w:val="none" w:sz="0" w:space="0" w:color="auto"/>
        <w:left w:val="none" w:sz="0" w:space="0" w:color="auto"/>
        <w:bottom w:val="none" w:sz="0" w:space="0" w:color="auto"/>
        <w:right w:val="none" w:sz="0" w:space="0" w:color="auto"/>
      </w:divBdr>
    </w:div>
    <w:div w:id="1822849232">
      <w:bodyDiv w:val="1"/>
      <w:marLeft w:val="0"/>
      <w:marRight w:val="0"/>
      <w:marTop w:val="0"/>
      <w:marBottom w:val="0"/>
      <w:divBdr>
        <w:top w:val="none" w:sz="0" w:space="0" w:color="auto"/>
        <w:left w:val="none" w:sz="0" w:space="0" w:color="auto"/>
        <w:bottom w:val="none" w:sz="0" w:space="0" w:color="auto"/>
        <w:right w:val="none" w:sz="0" w:space="0" w:color="auto"/>
      </w:divBdr>
    </w:div>
    <w:div w:id="1822892509">
      <w:bodyDiv w:val="1"/>
      <w:marLeft w:val="0"/>
      <w:marRight w:val="0"/>
      <w:marTop w:val="0"/>
      <w:marBottom w:val="0"/>
      <w:divBdr>
        <w:top w:val="none" w:sz="0" w:space="0" w:color="auto"/>
        <w:left w:val="none" w:sz="0" w:space="0" w:color="auto"/>
        <w:bottom w:val="none" w:sz="0" w:space="0" w:color="auto"/>
        <w:right w:val="none" w:sz="0" w:space="0" w:color="auto"/>
      </w:divBdr>
    </w:div>
    <w:div w:id="1823237105">
      <w:bodyDiv w:val="1"/>
      <w:marLeft w:val="0"/>
      <w:marRight w:val="0"/>
      <w:marTop w:val="0"/>
      <w:marBottom w:val="0"/>
      <w:divBdr>
        <w:top w:val="none" w:sz="0" w:space="0" w:color="auto"/>
        <w:left w:val="none" w:sz="0" w:space="0" w:color="auto"/>
        <w:bottom w:val="none" w:sz="0" w:space="0" w:color="auto"/>
        <w:right w:val="none" w:sz="0" w:space="0" w:color="auto"/>
      </w:divBdr>
    </w:div>
    <w:div w:id="1823429544">
      <w:bodyDiv w:val="1"/>
      <w:marLeft w:val="0"/>
      <w:marRight w:val="0"/>
      <w:marTop w:val="0"/>
      <w:marBottom w:val="0"/>
      <w:divBdr>
        <w:top w:val="none" w:sz="0" w:space="0" w:color="auto"/>
        <w:left w:val="none" w:sz="0" w:space="0" w:color="auto"/>
        <w:bottom w:val="none" w:sz="0" w:space="0" w:color="auto"/>
        <w:right w:val="none" w:sz="0" w:space="0" w:color="auto"/>
      </w:divBdr>
    </w:div>
    <w:div w:id="1823501642">
      <w:bodyDiv w:val="1"/>
      <w:marLeft w:val="0"/>
      <w:marRight w:val="0"/>
      <w:marTop w:val="0"/>
      <w:marBottom w:val="0"/>
      <w:divBdr>
        <w:top w:val="none" w:sz="0" w:space="0" w:color="auto"/>
        <w:left w:val="none" w:sz="0" w:space="0" w:color="auto"/>
        <w:bottom w:val="none" w:sz="0" w:space="0" w:color="auto"/>
        <w:right w:val="none" w:sz="0" w:space="0" w:color="auto"/>
      </w:divBdr>
    </w:div>
    <w:div w:id="1823614231">
      <w:bodyDiv w:val="1"/>
      <w:marLeft w:val="0"/>
      <w:marRight w:val="0"/>
      <w:marTop w:val="0"/>
      <w:marBottom w:val="0"/>
      <w:divBdr>
        <w:top w:val="none" w:sz="0" w:space="0" w:color="auto"/>
        <w:left w:val="none" w:sz="0" w:space="0" w:color="auto"/>
        <w:bottom w:val="none" w:sz="0" w:space="0" w:color="auto"/>
        <w:right w:val="none" w:sz="0" w:space="0" w:color="auto"/>
      </w:divBdr>
    </w:div>
    <w:div w:id="1823697070">
      <w:bodyDiv w:val="1"/>
      <w:marLeft w:val="0"/>
      <w:marRight w:val="0"/>
      <w:marTop w:val="0"/>
      <w:marBottom w:val="0"/>
      <w:divBdr>
        <w:top w:val="none" w:sz="0" w:space="0" w:color="auto"/>
        <w:left w:val="none" w:sz="0" w:space="0" w:color="auto"/>
        <w:bottom w:val="none" w:sz="0" w:space="0" w:color="auto"/>
        <w:right w:val="none" w:sz="0" w:space="0" w:color="auto"/>
      </w:divBdr>
    </w:div>
    <w:div w:id="1823884372">
      <w:bodyDiv w:val="1"/>
      <w:marLeft w:val="0"/>
      <w:marRight w:val="0"/>
      <w:marTop w:val="0"/>
      <w:marBottom w:val="0"/>
      <w:divBdr>
        <w:top w:val="none" w:sz="0" w:space="0" w:color="auto"/>
        <w:left w:val="none" w:sz="0" w:space="0" w:color="auto"/>
        <w:bottom w:val="none" w:sz="0" w:space="0" w:color="auto"/>
        <w:right w:val="none" w:sz="0" w:space="0" w:color="auto"/>
      </w:divBdr>
    </w:div>
    <w:div w:id="1823888671">
      <w:bodyDiv w:val="1"/>
      <w:marLeft w:val="0"/>
      <w:marRight w:val="0"/>
      <w:marTop w:val="0"/>
      <w:marBottom w:val="0"/>
      <w:divBdr>
        <w:top w:val="none" w:sz="0" w:space="0" w:color="auto"/>
        <w:left w:val="none" w:sz="0" w:space="0" w:color="auto"/>
        <w:bottom w:val="none" w:sz="0" w:space="0" w:color="auto"/>
        <w:right w:val="none" w:sz="0" w:space="0" w:color="auto"/>
      </w:divBdr>
    </w:div>
    <w:div w:id="1824077569">
      <w:bodyDiv w:val="1"/>
      <w:marLeft w:val="0"/>
      <w:marRight w:val="0"/>
      <w:marTop w:val="0"/>
      <w:marBottom w:val="0"/>
      <w:divBdr>
        <w:top w:val="none" w:sz="0" w:space="0" w:color="auto"/>
        <w:left w:val="none" w:sz="0" w:space="0" w:color="auto"/>
        <w:bottom w:val="none" w:sz="0" w:space="0" w:color="auto"/>
        <w:right w:val="none" w:sz="0" w:space="0" w:color="auto"/>
      </w:divBdr>
    </w:div>
    <w:div w:id="1824345140">
      <w:bodyDiv w:val="1"/>
      <w:marLeft w:val="0"/>
      <w:marRight w:val="0"/>
      <w:marTop w:val="0"/>
      <w:marBottom w:val="0"/>
      <w:divBdr>
        <w:top w:val="none" w:sz="0" w:space="0" w:color="auto"/>
        <w:left w:val="none" w:sz="0" w:space="0" w:color="auto"/>
        <w:bottom w:val="none" w:sz="0" w:space="0" w:color="auto"/>
        <w:right w:val="none" w:sz="0" w:space="0" w:color="auto"/>
      </w:divBdr>
    </w:div>
    <w:div w:id="1824471558">
      <w:bodyDiv w:val="1"/>
      <w:marLeft w:val="0"/>
      <w:marRight w:val="0"/>
      <w:marTop w:val="0"/>
      <w:marBottom w:val="0"/>
      <w:divBdr>
        <w:top w:val="none" w:sz="0" w:space="0" w:color="auto"/>
        <w:left w:val="none" w:sz="0" w:space="0" w:color="auto"/>
        <w:bottom w:val="none" w:sz="0" w:space="0" w:color="auto"/>
        <w:right w:val="none" w:sz="0" w:space="0" w:color="auto"/>
      </w:divBdr>
    </w:div>
    <w:div w:id="1824615932">
      <w:bodyDiv w:val="1"/>
      <w:marLeft w:val="0"/>
      <w:marRight w:val="0"/>
      <w:marTop w:val="0"/>
      <w:marBottom w:val="0"/>
      <w:divBdr>
        <w:top w:val="none" w:sz="0" w:space="0" w:color="auto"/>
        <w:left w:val="none" w:sz="0" w:space="0" w:color="auto"/>
        <w:bottom w:val="none" w:sz="0" w:space="0" w:color="auto"/>
        <w:right w:val="none" w:sz="0" w:space="0" w:color="auto"/>
      </w:divBdr>
    </w:div>
    <w:div w:id="1824658942">
      <w:bodyDiv w:val="1"/>
      <w:marLeft w:val="0"/>
      <w:marRight w:val="0"/>
      <w:marTop w:val="0"/>
      <w:marBottom w:val="0"/>
      <w:divBdr>
        <w:top w:val="none" w:sz="0" w:space="0" w:color="auto"/>
        <w:left w:val="none" w:sz="0" w:space="0" w:color="auto"/>
        <w:bottom w:val="none" w:sz="0" w:space="0" w:color="auto"/>
        <w:right w:val="none" w:sz="0" w:space="0" w:color="auto"/>
      </w:divBdr>
    </w:div>
    <w:div w:id="1824734319">
      <w:bodyDiv w:val="1"/>
      <w:marLeft w:val="0"/>
      <w:marRight w:val="0"/>
      <w:marTop w:val="0"/>
      <w:marBottom w:val="0"/>
      <w:divBdr>
        <w:top w:val="none" w:sz="0" w:space="0" w:color="auto"/>
        <w:left w:val="none" w:sz="0" w:space="0" w:color="auto"/>
        <w:bottom w:val="none" w:sz="0" w:space="0" w:color="auto"/>
        <w:right w:val="none" w:sz="0" w:space="0" w:color="auto"/>
      </w:divBdr>
    </w:div>
    <w:div w:id="1824736688">
      <w:bodyDiv w:val="1"/>
      <w:marLeft w:val="0"/>
      <w:marRight w:val="0"/>
      <w:marTop w:val="0"/>
      <w:marBottom w:val="0"/>
      <w:divBdr>
        <w:top w:val="none" w:sz="0" w:space="0" w:color="auto"/>
        <w:left w:val="none" w:sz="0" w:space="0" w:color="auto"/>
        <w:bottom w:val="none" w:sz="0" w:space="0" w:color="auto"/>
        <w:right w:val="none" w:sz="0" w:space="0" w:color="auto"/>
      </w:divBdr>
    </w:div>
    <w:div w:id="1824739024">
      <w:bodyDiv w:val="1"/>
      <w:marLeft w:val="0"/>
      <w:marRight w:val="0"/>
      <w:marTop w:val="0"/>
      <w:marBottom w:val="0"/>
      <w:divBdr>
        <w:top w:val="none" w:sz="0" w:space="0" w:color="auto"/>
        <w:left w:val="none" w:sz="0" w:space="0" w:color="auto"/>
        <w:bottom w:val="none" w:sz="0" w:space="0" w:color="auto"/>
        <w:right w:val="none" w:sz="0" w:space="0" w:color="auto"/>
      </w:divBdr>
    </w:div>
    <w:div w:id="1824854183">
      <w:bodyDiv w:val="1"/>
      <w:marLeft w:val="0"/>
      <w:marRight w:val="0"/>
      <w:marTop w:val="0"/>
      <w:marBottom w:val="0"/>
      <w:divBdr>
        <w:top w:val="none" w:sz="0" w:space="0" w:color="auto"/>
        <w:left w:val="none" w:sz="0" w:space="0" w:color="auto"/>
        <w:bottom w:val="none" w:sz="0" w:space="0" w:color="auto"/>
        <w:right w:val="none" w:sz="0" w:space="0" w:color="auto"/>
      </w:divBdr>
    </w:div>
    <w:div w:id="1824933686">
      <w:bodyDiv w:val="1"/>
      <w:marLeft w:val="0"/>
      <w:marRight w:val="0"/>
      <w:marTop w:val="0"/>
      <w:marBottom w:val="0"/>
      <w:divBdr>
        <w:top w:val="none" w:sz="0" w:space="0" w:color="auto"/>
        <w:left w:val="none" w:sz="0" w:space="0" w:color="auto"/>
        <w:bottom w:val="none" w:sz="0" w:space="0" w:color="auto"/>
        <w:right w:val="none" w:sz="0" w:space="0" w:color="auto"/>
      </w:divBdr>
    </w:div>
    <w:div w:id="1825009359">
      <w:bodyDiv w:val="1"/>
      <w:marLeft w:val="0"/>
      <w:marRight w:val="0"/>
      <w:marTop w:val="0"/>
      <w:marBottom w:val="0"/>
      <w:divBdr>
        <w:top w:val="none" w:sz="0" w:space="0" w:color="auto"/>
        <w:left w:val="none" w:sz="0" w:space="0" w:color="auto"/>
        <w:bottom w:val="none" w:sz="0" w:space="0" w:color="auto"/>
        <w:right w:val="none" w:sz="0" w:space="0" w:color="auto"/>
      </w:divBdr>
    </w:div>
    <w:div w:id="1825120432">
      <w:bodyDiv w:val="1"/>
      <w:marLeft w:val="0"/>
      <w:marRight w:val="0"/>
      <w:marTop w:val="0"/>
      <w:marBottom w:val="0"/>
      <w:divBdr>
        <w:top w:val="none" w:sz="0" w:space="0" w:color="auto"/>
        <w:left w:val="none" w:sz="0" w:space="0" w:color="auto"/>
        <w:bottom w:val="none" w:sz="0" w:space="0" w:color="auto"/>
        <w:right w:val="none" w:sz="0" w:space="0" w:color="auto"/>
      </w:divBdr>
    </w:div>
    <w:div w:id="1825270770">
      <w:bodyDiv w:val="1"/>
      <w:marLeft w:val="0"/>
      <w:marRight w:val="0"/>
      <w:marTop w:val="0"/>
      <w:marBottom w:val="0"/>
      <w:divBdr>
        <w:top w:val="none" w:sz="0" w:space="0" w:color="auto"/>
        <w:left w:val="none" w:sz="0" w:space="0" w:color="auto"/>
        <w:bottom w:val="none" w:sz="0" w:space="0" w:color="auto"/>
        <w:right w:val="none" w:sz="0" w:space="0" w:color="auto"/>
      </w:divBdr>
    </w:div>
    <w:div w:id="1825465018">
      <w:bodyDiv w:val="1"/>
      <w:marLeft w:val="0"/>
      <w:marRight w:val="0"/>
      <w:marTop w:val="0"/>
      <w:marBottom w:val="0"/>
      <w:divBdr>
        <w:top w:val="none" w:sz="0" w:space="0" w:color="auto"/>
        <w:left w:val="none" w:sz="0" w:space="0" w:color="auto"/>
        <w:bottom w:val="none" w:sz="0" w:space="0" w:color="auto"/>
        <w:right w:val="none" w:sz="0" w:space="0" w:color="auto"/>
      </w:divBdr>
    </w:div>
    <w:div w:id="1825662108">
      <w:bodyDiv w:val="1"/>
      <w:marLeft w:val="0"/>
      <w:marRight w:val="0"/>
      <w:marTop w:val="0"/>
      <w:marBottom w:val="0"/>
      <w:divBdr>
        <w:top w:val="none" w:sz="0" w:space="0" w:color="auto"/>
        <w:left w:val="none" w:sz="0" w:space="0" w:color="auto"/>
        <w:bottom w:val="none" w:sz="0" w:space="0" w:color="auto"/>
        <w:right w:val="none" w:sz="0" w:space="0" w:color="auto"/>
      </w:divBdr>
    </w:div>
    <w:div w:id="1825730916">
      <w:bodyDiv w:val="1"/>
      <w:marLeft w:val="0"/>
      <w:marRight w:val="0"/>
      <w:marTop w:val="0"/>
      <w:marBottom w:val="0"/>
      <w:divBdr>
        <w:top w:val="none" w:sz="0" w:space="0" w:color="auto"/>
        <w:left w:val="none" w:sz="0" w:space="0" w:color="auto"/>
        <w:bottom w:val="none" w:sz="0" w:space="0" w:color="auto"/>
        <w:right w:val="none" w:sz="0" w:space="0" w:color="auto"/>
      </w:divBdr>
    </w:div>
    <w:div w:id="1825732024">
      <w:bodyDiv w:val="1"/>
      <w:marLeft w:val="0"/>
      <w:marRight w:val="0"/>
      <w:marTop w:val="0"/>
      <w:marBottom w:val="0"/>
      <w:divBdr>
        <w:top w:val="none" w:sz="0" w:space="0" w:color="auto"/>
        <w:left w:val="none" w:sz="0" w:space="0" w:color="auto"/>
        <w:bottom w:val="none" w:sz="0" w:space="0" w:color="auto"/>
        <w:right w:val="none" w:sz="0" w:space="0" w:color="auto"/>
      </w:divBdr>
    </w:div>
    <w:div w:id="1825858044">
      <w:bodyDiv w:val="1"/>
      <w:marLeft w:val="0"/>
      <w:marRight w:val="0"/>
      <w:marTop w:val="0"/>
      <w:marBottom w:val="0"/>
      <w:divBdr>
        <w:top w:val="none" w:sz="0" w:space="0" w:color="auto"/>
        <w:left w:val="none" w:sz="0" w:space="0" w:color="auto"/>
        <w:bottom w:val="none" w:sz="0" w:space="0" w:color="auto"/>
        <w:right w:val="none" w:sz="0" w:space="0" w:color="auto"/>
      </w:divBdr>
    </w:div>
    <w:div w:id="1825898687">
      <w:bodyDiv w:val="1"/>
      <w:marLeft w:val="0"/>
      <w:marRight w:val="0"/>
      <w:marTop w:val="0"/>
      <w:marBottom w:val="0"/>
      <w:divBdr>
        <w:top w:val="none" w:sz="0" w:space="0" w:color="auto"/>
        <w:left w:val="none" w:sz="0" w:space="0" w:color="auto"/>
        <w:bottom w:val="none" w:sz="0" w:space="0" w:color="auto"/>
        <w:right w:val="none" w:sz="0" w:space="0" w:color="auto"/>
      </w:divBdr>
    </w:div>
    <w:div w:id="1825972855">
      <w:bodyDiv w:val="1"/>
      <w:marLeft w:val="0"/>
      <w:marRight w:val="0"/>
      <w:marTop w:val="0"/>
      <w:marBottom w:val="0"/>
      <w:divBdr>
        <w:top w:val="none" w:sz="0" w:space="0" w:color="auto"/>
        <w:left w:val="none" w:sz="0" w:space="0" w:color="auto"/>
        <w:bottom w:val="none" w:sz="0" w:space="0" w:color="auto"/>
        <w:right w:val="none" w:sz="0" w:space="0" w:color="auto"/>
      </w:divBdr>
    </w:div>
    <w:div w:id="1826045995">
      <w:bodyDiv w:val="1"/>
      <w:marLeft w:val="0"/>
      <w:marRight w:val="0"/>
      <w:marTop w:val="0"/>
      <w:marBottom w:val="0"/>
      <w:divBdr>
        <w:top w:val="none" w:sz="0" w:space="0" w:color="auto"/>
        <w:left w:val="none" w:sz="0" w:space="0" w:color="auto"/>
        <w:bottom w:val="none" w:sz="0" w:space="0" w:color="auto"/>
        <w:right w:val="none" w:sz="0" w:space="0" w:color="auto"/>
      </w:divBdr>
    </w:div>
    <w:div w:id="1826123765">
      <w:bodyDiv w:val="1"/>
      <w:marLeft w:val="0"/>
      <w:marRight w:val="0"/>
      <w:marTop w:val="0"/>
      <w:marBottom w:val="0"/>
      <w:divBdr>
        <w:top w:val="none" w:sz="0" w:space="0" w:color="auto"/>
        <w:left w:val="none" w:sz="0" w:space="0" w:color="auto"/>
        <w:bottom w:val="none" w:sz="0" w:space="0" w:color="auto"/>
        <w:right w:val="none" w:sz="0" w:space="0" w:color="auto"/>
      </w:divBdr>
    </w:div>
    <w:div w:id="1826239615">
      <w:bodyDiv w:val="1"/>
      <w:marLeft w:val="0"/>
      <w:marRight w:val="0"/>
      <w:marTop w:val="0"/>
      <w:marBottom w:val="0"/>
      <w:divBdr>
        <w:top w:val="none" w:sz="0" w:space="0" w:color="auto"/>
        <w:left w:val="none" w:sz="0" w:space="0" w:color="auto"/>
        <w:bottom w:val="none" w:sz="0" w:space="0" w:color="auto"/>
        <w:right w:val="none" w:sz="0" w:space="0" w:color="auto"/>
      </w:divBdr>
    </w:div>
    <w:div w:id="1826389230">
      <w:bodyDiv w:val="1"/>
      <w:marLeft w:val="0"/>
      <w:marRight w:val="0"/>
      <w:marTop w:val="0"/>
      <w:marBottom w:val="0"/>
      <w:divBdr>
        <w:top w:val="none" w:sz="0" w:space="0" w:color="auto"/>
        <w:left w:val="none" w:sz="0" w:space="0" w:color="auto"/>
        <w:bottom w:val="none" w:sz="0" w:space="0" w:color="auto"/>
        <w:right w:val="none" w:sz="0" w:space="0" w:color="auto"/>
      </w:divBdr>
    </w:div>
    <w:div w:id="1826628358">
      <w:bodyDiv w:val="1"/>
      <w:marLeft w:val="0"/>
      <w:marRight w:val="0"/>
      <w:marTop w:val="0"/>
      <w:marBottom w:val="0"/>
      <w:divBdr>
        <w:top w:val="none" w:sz="0" w:space="0" w:color="auto"/>
        <w:left w:val="none" w:sz="0" w:space="0" w:color="auto"/>
        <w:bottom w:val="none" w:sz="0" w:space="0" w:color="auto"/>
        <w:right w:val="none" w:sz="0" w:space="0" w:color="auto"/>
      </w:divBdr>
    </w:div>
    <w:div w:id="1826968153">
      <w:bodyDiv w:val="1"/>
      <w:marLeft w:val="0"/>
      <w:marRight w:val="0"/>
      <w:marTop w:val="0"/>
      <w:marBottom w:val="0"/>
      <w:divBdr>
        <w:top w:val="none" w:sz="0" w:space="0" w:color="auto"/>
        <w:left w:val="none" w:sz="0" w:space="0" w:color="auto"/>
        <w:bottom w:val="none" w:sz="0" w:space="0" w:color="auto"/>
        <w:right w:val="none" w:sz="0" w:space="0" w:color="auto"/>
      </w:divBdr>
    </w:div>
    <w:div w:id="1827164730">
      <w:bodyDiv w:val="1"/>
      <w:marLeft w:val="0"/>
      <w:marRight w:val="0"/>
      <w:marTop w:val="0"/>
      <w:marBottom w:val="0"/>
      <w:divBdr>
        <w:top w:val="none" w:sz="0" w:space="0" w:color="auto"/>
        <w:left w:val="none" w:sz="0" w:space="0" w:color="auto"/>
        <w:bottom w:val="none" w:sz="0" w:space="0" w:color="auto"/>
        <w:right w:val="none" w:sz="0" w:space="0" w:color="auto"/>
      </w:divBdr>
    </w:div>
    <w:div w:id="1827238317">
      <w:bodyDiv w:val="1"/>
      <w:marLeft w:val="0"/>
      <w:marRight w:val="0"/>
      <w:marTop w:val="0"/>
      <w:marBottom w:val="0"/>
      <w:divBdr>
        <w:top w:val="none" w:sz="0" w:space="0" w:color="auto"/>
        <w:left w:val="none" w:sz="0" w:space="0" w:color="auto"/>
        <w:bottom w:val="none" w:sz="0" w:space="0" w:color="auto"/>
        <w:right w:val="none" w:sz="0" w:space="0" w:color="auto"/>
      </w:divBdr>
    </w:div>
    <w:div w:id="1827357044">
      <w:bodyDiv w:val="1"/>
      <w:marLeft w:val="0"/>
      <w:marRight w:val="0"/>
      <w:marTop w:val="0"/>
      <w:marBottom w:val="0"/>
      <w:divBdr>
        <w:top w:val="none" w:sz="0" w:space="0" w:color="auto"/>
        <w:left w:val="none" w:sz="0" w:space="0" w:color="auto"/>
        <w:bottom w:val="none" w:sz="0" w:space="0" w:color="auto"/>
        <w:right w:val="none" w:sz="0" w:space="0" w:color="auto"/>
      </w:divBdr>
    </w:div>
    <w:div w:id="1827739243">
      <w:bodyDiv w:val="1"/>
      <w:marLeft w:val="0"/>
      <w:marRight w:val="0"/>
      <w:marTop w:val="0"/>
      <w:marBottom w:val="0"/>
      <w:divBdr>
        <w:top w:val="none" w:sz="0" w:space="0" w:color="auto"/>
        <w:left w:val="none" w:sz="0" w:space="0" w:color="auto"/>
        <w:bottom w:val="none" w:sz="0" w:space="0" w:color="auto"/>
        <w:right w:val="none" w:sz="0" w:space="0" w:color="auto"/>
      </w:divBdr>
    </w:div>
    <w:div w:id="1827820297">
      <w:bodyDiv w:val="1"/>
      <w:marLeft w:val="0"/>
      <w:marRight w:val="0"/>
      <w:marTop w:val="0"/>
      <w:marBottom w:val="0"/>
      <w:divBdr>
        <w:top w:val="none" w:sz="0" w:space="0" w:color="auto"/>
        <w:left w:val="none" w:sz="0" w:space="0" w:color="auto"/>
        <w:bottom w:val="none" w:sz="0" w:space="0" w:color="auto"/>
        <w:right w:val="none" w:sz="0" w:space="0" w:color="auto"/>
      </w:divBdr>
    </w:div>
    <w:div w:id="1828009383">
      <w:bodyDiv w:val="1"/>
      <w:marLeft w:val="0"/>
      <w:marRight w:val="0"/>
      <w:marTop w:val="0"/>
      <w:marBottom w:val="0"/>
      <w:divBdr>
        <w:top w:val="none" w:sz="0" w:space="0" w:color="auto"/>
        <w:left w:val="none" w:sz="0" w:space="0" w:color="auto"/>
        <w:bottom w:val="none" w:sz="0" w:space="0" w:color="auto"/>
        <w:right w:val="none" w:sz="0" w:space="0" w:color="auto"/>
      </w:divBdr>
    </w:div>
    <w:div w:id="1828084442">
      <w:bodyDiv w:val="1"/>
      <w:marLeft w:val="0"/>
      <w:marRight w:val="0"/>
      <w:marTop w:val="0"/>
      <w:marBottom w:val="0"/>
      <w:divBdr>
        <w:top w:val="none" w:sz="0" w:space="0" w:color="auto"/>
        <w:left w:val="none" w:sz="0" w:space="0" w:color="auto"/>
        <w:bottom w:val="none" w:sz="0" w:space="0" w:color="auto"/>
        <w:right w:val="none" w:sz="0" w:space="0" w:color="auto"/>
      </w:divBdr>
    </w:div>
    <w:div w:id="1828278667">
      <w:bodyDiv w:val="1"/>
      <w:marLeft w:val="0"/>
      <w:marRight w:val="0"/>
      <w:marTop w:val="0"/>
      <w:marBottom w:val="0"/>
      <w:divBdr>
        <w:top w:val="none" w:sz="0" w:space="0" w:color="auto"/>
        <w:left w:val="none" w:sz="0" w:space="0" w:color="auto"/>
        <w:bottom w:val="none" w:sz="0" w:space="0" w:color="auto"/>
        <w:right w:val="none" w:sz="0" w:space="0" w:color="auto"/>
      </w:divBdr>
    </w:div>
    <w:div w:id="1828592371">
      <w:bodyDiv w:val="1"/>
      <w:marLeft w:val="0"/>
      <w:marRight w:val="0"/>
      <w:marTop w:val="0"/>
      <w:marBottom w:val="0"/>
      <w:divBdr>
        <w:top w:val="none" w:sz="0" w:space="0" w:color="auto"/>
        <w:left w:val="none" w:sz="0" w:space="0" w:color="auto"/>
        <w:bottom w:val="none" w:sz="0" w:space="0" w:color="auto"/>
        <w:right w:val="none" w:sz="0" w:space="0" w:color="auto"/>
      </w:divBdr>
    </w:div>
    <w:div w:id="1828862979">
      <w:bodyDiv w:val="1"/>
      <w:marLeft w:val="0"/>
      <w:marRight w:val="0"/>
      <w:marTop w:val="0"/>
      <w:marBottom w:val="0"/>
      <w:divBdr>
        <w:top w:val="none" w:sz="0" w:space="0" w:color="auto"/>
        <w:left w:val="none" w:sz="0" w:space="0" w:color="auto"/>
        <w:bottom w:val="none" w:sz="0" w:space="0" w:color="auto"/>
        <w:right w:val="none" w:sz="0" w:space="0" w:color="auto"/>
      </w:divBdr>
    </w:div>
    <w:div w:id="1828983343">
      <w:bodyDiv w:val="1"/>
      <w:marLeft w:val="0"/>
      <w:marRight w:val="0"/>
      <w:marTop w:val="0"/>
      <w:marBottom w:val="0"/>
      <w:divBdr>
        <w:top w:val="none" w:sz="0" w:space="0" w:color="auto"/>
        <w:left w:val="none" w:sz="0" w:space="0" w:color="auto"/>
        <w:bottom w:val="none" w:sz="0" w:space="0" w:color="auto"/>
        <w:right w:val="none" w:sz="0" w:space="0" w:color="auto"/>
      </w:divBdr>
    </w:div>
    <w:div w:id="1829053611">
      <w:bodyDiv w:val="1"/>
      <w:marLeft w:val="0"/>
      <w:marRight w:val="0"/>
      <w:marTop w:val="0"/>
      <w:marBottom w:val="0"/>
      <w:divBdr>
        <w:top w:val="none" w:sz="0" w:space="0" w:color="auto"/>
        <w:left w:val="none" w:sz="0" w:space="0" w:color="auto"/>
        <w:bottom w:val="none" w:sz="0" w:space="0" w:color="auto"/>
        <w:right w:val="none" w:sz="0" w:space="0" w:color="auto"/>
      </w:divBdr>
    </w:div>
    <w:div w:id="1829590747">
      <w:bodyDiv w:val="1"/>
      <w:marLeft w:val="0"/>
      <w:marRight w:val="0"/>
      <w:marTop w:val="0"/>
      <w:marBottom w:val="0"/>
      <w:divBdr>
        <w:top w:val="none" w:sz="0" w:space="0" w:color="auto"/>
        <w:left w:val="none" w:sz="0" w:space="0" w:color="auto"/>
        <w:bottom w:val="none" w:sz="0" w:space="0" w:color="auto"/>
        <w:right w:val="none" w:sz="0" w:space="0" w:color="auto"/>
      </w:divBdr>
    </w:div>
    <w:div w:id="1829634877">
      <w:bodyDiv w:val="1"/>
      <w:marLeft w:val="0"/>
      <w:marRight w:val="0"/>
      <w:marTop w:val="0"/>
      <w:marBottom w:val="0"/>
      <w:divBdr>
        <w:top w:val="none" w:sz="0" w:space="0" w:color="auto"/>
        <w:left w:val="none" w:sz="0" w:space="0" w:color="auto"/>
        <w:bottom w:val="none" w:sz="0" w:space="0" w:color="auto"/>
        <w:right w:val="none" w:sz="0" w:space="0" w:color="auto"/>
      </w:divBdr>
    </w:div>
    <w:div w:id="1829784058">
      <w:bodyDiv w:val="1"/>
      <w:marLeft w:val="0"/>
      <w:marRight w:val="0"/>
      <w:marTop w:val="0"/>
      <w:marBottom w:val="0"/>
      <w:divBdr>
        <w:top w:val="none" w:sz="0" w:space="0" w:color="auto"/>
        <w:left w:val="none" w:sz="0" w:space="0" w:color="auto"/>
        <w:bottom w:val="none" w:sz="0" w:space="0" w:color="auto"/>
        <w:right w:val="none" w:sz="0" w:space="0" w:color="auto"/>
      </w:divBdr>
    </w:div>
    <w:div w:id="1829784635">
      <w:bodyDiv w:val="1"/>
      <w:marLeft w:val="0"/>
      <w:marRight w:val="0"/>
      <w:marTop w:val="0"/>
      <w:marBottom w:val="0"/>
      <w:divBdr>
        <w:top w:val="none" w:sz="0" w:space="0" w:color="auto"/>
        <w:left w:val="none" w:sz="0" w:space="0" w:color="auto"/>
        <w:bottom w:val="none" w:sz="0" w:space="0" w:color="auto"/>
        <w:right w:val="none" w:sz="0" w:space="0" w:color="auto"/>
      </w:divBdr>
    </w:div>
    <w:div w:id="1829855671">
      <w:bodyDiv w:val="1"/>
      <w:marLeft w:val="0"/>
      <w:marRight w:val="0"/>
      <w:marTop w:val="0"/>
      <w:marBottom w:val="0"/>
      <w:divBdr>
        <w:top w:val="none" w:sz="0" w:space="0" w:color="auto"/>
        <w:left w:val="none" w:sz="0" w:space="0" w:color="auto"/>
        <w:bottom w:val="none" w:sz="0" w:space="0" w:color="auto"/>
        <w:right w:val="none" w:sz="0" w:space="0" w:color="auto"/>
      </w:divBdr>
    </w:div>
    <w:div w:id="1830052885">
      <w:bodyDiv w:val="1"/>
      <w:marLeft w:val="0"/>
      <w:marRight w:val="0"/>
      <w:marTop w:val="0"/>
      <w:marBottom w:val="0"/>
      <w:divBdr>
        <w:top w:val="none" w:sz="0" w:space="0" w:color="auto"/>
        <w:left w:val="none" w:sz="0" w:space="0" w:color="auto"/>
        <w:bottom w:val="none" w:sz="0" w:space="0" w:color="auto"/>
        <w:right w:val="none" w:sz="0" w:space="0" w:color="auto"/>
      </w:divBdr>
    </w:div>
    <w:div w:id="1830094298">
      <w:bodyDiv w:val="1"/>
      <w:marLeft w:val="0"/>
      <w:marRight w:val="0"/>
      <w:marTop w:val="0"/>
      <w:marBottom w:val="0"/>
      <w:divBdr>
        <w:top w:val="none" w:sz="0" w:space="0" w:color="auto"/>
        <w:left w:val="none" w:sz="0" w:space="0" w:color="auto"/>
        <w:bottom w:val="none" w:sz="0" w:space="0" w:color="auto"/>
        <w:right w:val="none" w:sz="0" w:space="0" w:color="auto"/>
      </w:divBdr>
    </w:div>
    <w:div w:id="1830168921">
      <w:bodyDiv w:val="1"/>
      <w:marLeft w:val="0"/>
      <w:marRight w:val="0"/>
      <w:marTop w:val="0"/>
      <w:marBottom w:val="0"/>
      <w:divBdr>
        <w:top w:val="none" w:sz="0" w:space="0" w:color="auto"/>
        <w:left w:val="none" w:sz="0" w:space="0" w:color="auto"/>
        <w:bottom w:val="none" w:sz="0" w:space="0" w:color="auto"/>
        <w:right w:val="none" w:sz="0" w:space="0" w:color="auto"/>
      </w:divBdr>
    </w:div>
    <w:div w:id="1830826517">
      <w:bodyDiv w:val="1"/>
      <w:marLeft w:val="0"/>
      <w:marRight w:val="0"/>
      <w:marTop w:val="0"/>
      <w:marBottom w:val="0"/>
      <w:divBdr>
        <w:top w:val="none" w:sz="0" w:space="0" w:color="auto"/>
        <w:left w:val="none" w:sz="0" w:space="0" w:color="auto"/>
        <w:bottom w:val="none" w:sz="0" w:space="0" w:color="auto"/>
        <w:right w:val="none" w:sz="0" w:space="0" w:color="auto"/>
      </w:divBdr>
    </w:div>
    <w:div w:id="1830827008">
      <w:bodyDiv w:val="1"/>
      <w:marLeft w:val="0"/>
      <w:marRight w:val="0"/>
      <w:marTop w:val="0"/>
      <w:marBottom w:val="0"/>
      <w:divBdr>
        <w:top w:val="none" w:sz="0" w:space="0" w:color="auto"/>
        <w:left w:val="none" w:sz="0" w:space="0" w:color="auto"/>
        <w:bottom w:val="none" w:sz="0" w:space="0" w:color="auto"/>
        <w:right w:val="none" w:sz="0" w:space="0" w:color="auto"/>
      </w:divBdr>
    </w:div>
    <w:div w:id="1830976824">
      <w:bodyDiv w:val="1"/>
      <w:marLeft w:val="0"/>
      <w:marRight w:val="0"/>
      <w:marTop w:val="0"/>
      <w:marBottom w:val="0"/>
      <w:divBdr>
        <w:top w:val="none" w:sz="0" w:space="0" w:color="auto"/>
        <w:left w:val="none" w:sz="0" w:space="0" w:color="auto"/>
        <w:bottom w:val="none" w:sz="0" w:space="0" w:color="auto"/>
        <w:right w:val="none" w:sz="0" w:space="0" w:color="auto"/>
      </w:divBdr>
    </w:div>
    <w:div w:id="1831019395">
      <w:bodyDiv w:val="1"/>
      <w:marLeft w:val="0"/>
      <w:marRight w:val="0"/>
      <w:marTop w:val="0"/>
      <w:marBottom w:val="0"/>
      <w:divBdr>
        <w:top w:val="none" w:sz="0" w:space="0" w:color="auto"/>
        <w:left w:val="none" w:sz="0" w:space="0" w:color="auto"/>
        <w:bottom w:val="none" w:sz="0" w:space="0" w:color="auto"/>
        <w:right w:val="none" w:sz="0" w:space="0" w:color="auto"/>
      </w:divBdr>
    </w:div>
    <w:div w:id="1831021982">
      <w:bodyDiv w:val="1"/>
      <w:marLeft w:val="0"/>
      <w:marRight w:val="0"/>
      <w:marTop w:val="0"/>
      <w:marBottom w:val="0"/>
      <w:divBdr>
        <w:top w:val="none" w:sz="0" w:space="0" w:color="auto"/>
        <w:left w:val="none" w:sz="0" w:space="0" w:color="auto"/>
        <w:bottom w:val="none" w:sz="0" w:space="0" w:color="auto"/>
        <w:right w:val="none" w:sz="0" w:space="0" w:color="auto"/>
      </w:divBdr>
    </w:div>
    <w:div w:id="1831023784">
      <w:bodyDiv w:val="1"/>
      <w:marLeft w:val="0"/>
      <w:marRight w:val="0"/>
      <w:marTop w:val="0"/>
      <w:marBottom w:val="0"/>
      <w:divBdr>
        <w:top w:val="none" w:sz="0" w:space="0" w:color="auto"/>
        <w:left w:val="none" w:sz="0" w:space="0" w:color="auto"/>
        <w:bottom w:val="none" w:sz="0" w:space="0" w:color="auto"/>
        <w:right w:val="none" w:sz="0" w:space="0" w:color="auto"/>
      </w:divBdr>
    </w:div>
    <w:div w:id="1831099627">
      <w:bodyDiv w:val="1"/>
      <w:marLeft w:val="0"/>
      <w:marRight w:val="0"/>
      <w:marTop w:val="0"/>
      <w:marBottom w:val="0"/>
      <w:divBdr>
        <w:top w:val="none" w:sz="0" w:space="0" w:color="auto"/>
        <w:left w:val="none" w:sz="0" w:space="0" w:color="auto"/>
        <w:bottom w:val="none" w:sz="0" w:space="0" w:color="auto"/>
        <w:right w:val="none" w:sz="0" w:space="0" w:color="auto"/>
      </w:divBdr>
    </w:div>
    <w:div w:id="1831169224">
      <w:bodyDiv w:val="1"/>
      <w:marLeft w:val="0"/>
      <w:marRight w:val="0"/>
      <w:marTop w:val="0"/>
      <w:marBottom w:val="0"/>
      <w:divBdr>
        <w:top w:val="none" w:sz="0" w:space="0" w:color="auto"/>
        <w:left w:val="none" w:sz="0" w:space="0" w:color="auto"/>
        <w:bottom w:val="none" w:sz="0" w:space="0" w:color="auto"/>
        <w:right w:val="none" w:sz="0" w:space="0" w:color="auto"/>
      </w:divBdr>
    </w:div>
    <w:div w:id="1831367431">
      <w:bodyDiv w:val="1"/>
      <w:marLeft w:val="0"/>
      <w:marRight w:val="0"/>
      <w:marTop w:val="0"/>
      <w:marBottom w:val="0"/>
      <w:divBdr>
        <w:top w:val="none" w:sz="0" w:space="0" w:color="auto"/>
        <w:left w:val="none" w:sz="0" w:space="0" w:color="auto"/>
        <w:bottom w:val="none" w:sz="0" w:space="0" w:color="auto"/>
        <w:right w:val="none" w:sz="0" w:space="0" w:color="auto"/>
      </w:divBdr>
    </w:div>
    <w:div w:id="1831403841">
      <w:bodyDiv w:val="1"/>
      <w:marLeft w:val="0"/>
      <w:marRight w:val="0"/>
      <w:marTop w:val="0"/>
      <w:marBottom w:val="0"/>
      <w:divBdr>
        <w:top w:val="none" w:sz="0" w:space="0" w:color="auto"/>
        <w:left w:val="none" w:sz="0" w:space="0" w:color="auto"/>
        <w:bottom w:val="none" w:sz="0" w:space="0" w:color="auto"/>
        <w:right w:val="none" w:sz="0" w:space="0" w:color="auto"/>
      </w:divBdr>
    </w:div>
    <w:div w:id="1831485311">
      <w:bodyDiv w:val="1"/>
      <w:marLeft w:val="0"/>
      <w:marRight w:val="0"/>
      <w:marTop w:val="0"/>
      <w:marBottom w:val="0"/>
      <w:divBdr>
        <w:top w:val="none" w:sz="0" w:space="0" w:color="auto"/>
        <w:left w:val="none" w:sz="0" w:space="0" w:color="auto"/>
        <w:bottom w:val="none" w:sz="0" w:space="0" w:color="auto"/>
        <w:right w:val="none" w:sz="0" w:space="0" w:color="auto"/>
      </w:divBdr>
    </w:div>
    <w:div w:id="1831798046">
      <w:bodyDiv w:val="1"/>
      <w:marLeft w:val="0"/>
      <w:marRight w:val="0"/>
      <w:marTop w:val="0"/>
      <w:marBottom w:val="0"/>
      <w:divBdr>
        <w:top w:val="none" w:sz="0" w:space="0" w:color="auto"/>
        <w:left w:val="none" w:sz="0" w:space="0" w:color="auto"/>
        <w:bottom w:val="none" w:sz="0" w:space="0" w:color="auto"/>
        <w:right w:val="none" w:sz="0" w:space="0" w:color="auto"/>
      </w:divBdr>
    </w:div>
    <w:div w:id="1831798240">
      <w:bodyDiv w:val="1"/>
      <w:marLeft w:val="0"/>
      <w:marRight w:val="0"/>
      <w:marTop w:val="0"/>
      <w:marBottom w:val="0"/>
      <w:divBdr>
        <w:top w:val="none" w:sz="0" w:space="0" w:color="auto"/>
        <w:left w:val="none" w:sz="0" w:space="0" w:color="auto"/>
        <w:bottom w:val="none" w:sz="0" w:space="0" w:color="auto"/>
        <w:right w:val="none" w:sz="0" w:space="0" w:color="auto"/>
      </w:divBdr>
    </w:div>
    <w:div w:id="1831825293">
      <w:bodyDiv w:val="1"/>
      <w:marLeft w:val="0"/>
      <w:marRight w:val="0"/>
      <w:marTop w:val="0"/>
      <w:marBottom w:val="0"/>
      <w:divBdr>
        <w:top w:val="none" w:sz="0" w:space="0" w:color="auto"/>
        <w:left w:val="none" w:sz="0" w:space="0" w:color="auto"/>
        <w:bottom w:val="none" w:sz="0" w:space="0" w:color="auto"/>
        <w:right w:val="none" w:sz="0" w:space="0" w:color="auto"/>
      </w:divBdr>
    </w:div>
    <w:div w:id="1831865383">
      <w:bodyDiv w:val="1"/>
      <w:marLeft w:val="0"/>
      <w:marRight w:val="0"/>
      <w:marTop w:val="0"/>
      <w:marBottom w:val="0"/>
      <w:divBdr>
        <w:top w:val="none" w:sz="0" w:space="0" w:color="auto"/>
        <w:left w:val="none" w:sz="0" w:space="0" w:color="auto"/>
        <w:bottom w:val="none" w:sz="0" w:space="0" w:color="auto"/>
        <w:right w:val="none" w:sz="0" w:space="0" w:color="auto"/>
      </w:divBdr>
    </w:div>
    <w:div w:id="1831872530">
      <w:bodyDiv w:val="1"/>
      <w:marLeft w:val="0"/>
      <w:marRight w:val="0"/>
      <w:marTop w:val="0"/>
      <w:marBottom w:val="0"/>
      <w:divBdr>
        <w:top w:val="none" w:sz="0" w:space="0" w:color="auto"/>
        <w:left w:val="none" w:sz="0" w:space="0" w:color="auto"/>
        <w:bottom w:val="none" w:sz="0" w:space="0" w:color="auto"/>
        <w:right w:val="none" w:sz="0" w:space="0" w:color="auto"/>
      </w:divBdr>
    </w:div>
    <w:div w:id="1832091186">
      <w:bodyDiv w:val="1"/>
      <w:marLeft w:val="0"/>
      <w:marRight w:val="0"/>
      <w:marTop w:val="0"/>
      <w:marBottom w:val="0"/>
      <w:divBdr>
        <w:top w:val="none" w:sz="0" w:space="0" w:color="auto"/>
        <w:left w:val="none" w:sz="0" w:space="0" w:color="auto"/>
        <w:bottom w:val="none" w:sz="0" w:space="0" w:color="auto"/>
        <w:right w:val="none" w:sz="0" w:space="0" w:color="auto"/>
      </w:divBdr>
    </w:div>
    <w:div w:id="1832140177">
      <w:bodyDiv w:val="1"/>
      <w:marLeft w:val="0"/>
      <w:marRight w:val="0"/>
      <w:marTop w:val="0"/>
      <w:marBottom w:val="0"/>
      <w:divBdr>
        <w:top w:val="none" w:sz="0" w:space="0" w:color="auto"/>
        <w:left w:val="none" w:sz="0" w:space="0" w:color="auto"/>
        <w:bottom w:val="none" w:sz="0" w:space="0" w:color="auto"/>
        <w:right w:val="none" w:sz="0" w:space="0" w:color="auto"/>
      </w:divBdr>
    </w:div>
    <w:div w:id="1832210653">
      <w:bodyDiv w:val="1"/>
      <w:marLeft w:val="0"/>
      <w:marRight w:val="0"/>
      <w:marTop w:val="0"/>
      <w:marBottom w:val="0"/>
      <w:divBdr>
        <w:top w:val="none" w:sz="0" w:space="0" w:color="auto"/>
        <w:left w:val="none" w:sz="0" w:space="0" w:color="auto"/>
        <w:bottom w:val="none" w:sz="0" w:space="0" w:color="auto"/>
        <w:right w:val="none" w:sz="0" w:space="0" w:color="auto"/>
      </w:divBdr>
    </w:div>
    <w:div w:id="1832596435">
      <w:bodyDiv w:val="1"/>
      <w:marLeft w:val="0"/>
      <w:marRight w:val="0"/>
      <w:marTop w:val="0"/>
      <w:marBottom w:val="0"/>
      <w:divBdr>
        <w:top w:val="none" w:sz="0" w:space="0" w:color="auto"/>
        <w:left w:val="none" w:sz="0" w:space="0" w:color="auto"/>
        <w:bottom w:val="none" w:sz="0" w:space="0" w:color="auto"/>
        <w:right w:val="none" w:sz="0" w:space="0" w:color="auto"/>
      </w:divBdr>
    </w:div>
    <w:div w:id="1832869952">
      <w:bodyDiv w:val="1"/>
      <w:marLeft w:val="0"/>
      <w:marRight w:val="0"/>
      <w:marTop w:val="0"/>
      <w:marBottom w:val="0"/>
      <w:divBdr>
        <w:top w:val="none" w:sz="0" w:space="0" w:color="auto"/>
        <w:left w:val="none" w:sz="0" w:space="0" w:color="auto"/>
        <w:bottom w:val="none" w:sz="0" w:space="0" w:color="auto"/>
        <w:right w:val="none" w:sz="0" w:space="0" w:color="auto"/>
      </w:divBdr>
    </w:div>
    <w:div w:id="1833334839">
      <w:bodyDiv w:val="1"/>
      <w:marLeft w:val="0"/>
      <w:marRight w:val="0"/>
      <w:marTop w:val="0"/>
      <w:marBottom w:val="0"/>
      <w:divBdr>
        <w:top w:val="none" w:sz="0" w:space="0" w:color="auto"/>
        <w:left w:val="none" w:sz="0" w:space="0" w:color="auto"/>
        <w:bottom w:val="none" w:sz="0" w:space="0" w:color="auto"/>
        <w:right w:val="none" w:sz="0" w:space="0" w:color="auto"/>
      </w:divBdr>
    </w:div>
    <w:div w:id="1833518790">
      <w:bodyDiv w:val="1"/>
      <w:marLeft w:val="0"/>
      <w:marRight w:val="0"/>
      <w:marTop w:val="0"/>
      <w:marBottom w:val="0"/>
      <w:divBdr>
        <w:top w:val="none" w:sz="0" w:space="0" w:color="auto"/>
        <w:left w:val="none" w:sz="0" w:space="0" w:color="auto"/>
        <w:bottom w:val="none" w:sz="0" w:space="0" w:color="auto"/>
        <w:right w:val="none" w:sz="0" w:space="0" w:color="auto"/>
      </w:divBdr>
    </w:div>
    <w:div w:id="1833640370">
      <w:bodyDiv w:val="1"/>
      <w:marLeft w:val="0"/>
      <w:marRight w:val="0"/>
      <w:marTop w:val="0"/>
      <w:marBottom w:val="0"/>
      <w:divBdr>
        <w:top w:val="none" w:sz="0" w:space="0" w:color="auto"/>
        <w:left w:val="none" w:sz="0" w:space="0" w:color="auto"/>
        <w:bottom w:val="none" w:sz="0" w:space="0" w:color="auto"/>
        <w:right w:val="none" w:sz="0" w:space="0" w:color="auto"/>
      </w:divBdr>
    </w:div>
    <w:div w:id="1833711895">
      <w:bodyDiv w:val="1"/>
      <w:marLeft w:val="0"/>
      <w:marRight w:val="0"/>
      <w:marTop w:val="0"/>
      <w:marBottom w:val="0"/>
      <w:divBdr>
        <w:top w:val="none" w:sz="0" w:space="0" w:color="auto"/>
        <w:left w:val="none" w:sz="0" w:space="0" w:color="auto"/>
        <w:bottom w:val="none" w:sz="0" w:space="0" w:color="auto"/>
        <w:right w:val="none" w:sz="0" w:space="0" w:color="auto"/>
      </w:divBdr>
    </w:div>
    <w:div w:id="1833790878">
      <w:bodyDiv w:val="1"/>
      <w:marLeft w:val="0"/>
      <w:marRight w:val="0"/>
      <w:marTop w:val="0"/>
      <w:marBottom w:val="0"/>
      <w:divBdr>
        <w:top w:val="none" w:sz="0" w:space="0" w:color="auto"/>
        <w:left w:val="none" w:sz="0" w:space="0" w:color="auto"/>
        <w:bottom w:val="none" w:sz="0" w:space="0" w:color="auto"/>
        <w:right w:val="none" w:sz="0" w:space="0" w:color="auto"/>
      </w:divBdr>
    </w:div>
    <w:div w:id="1834104367">
      <w:bodyDiv w:val="1"/>
      <w:marLeft w:val="0"/>
      <w:marRight w:val="0"/>
      <w:marTop w:val="0"/>
      <w:marBottom w:val="0"/>
      <w:divBdr>
        <w:top w:val="none" w:sz="0" w:space="0" w:color="auto"/>
        <w:left w:val="none" w:sz="0" w:space="0" w:color="auto"/>
        <w:bottom w:val="none" w:sz="0" w:space="0" w:color="auto"/>
        <w:right w:val="none" w:sz="0" w:space="0" w:color="auto"/>
      </w:divBdr>
    </w:div>
    <w:div w:id="1834174900">
      <w:bodyDiv w:val="1"/>
      <w:marLeft w:val="0"/>
      <w:marRight w:val="0"/>
      <w:marTop w:val="0"/>
      <w:marBottom w:val="0"/>
      <w:divBdr>
        <w:top w:val="none" w:sz="0" w:space="0" w:color="auto"/>
        <w:left w:val="none" w:sz="0" w:space="0" w:color="auto"/>
        <w:bottom w:val="none" w:sz="0" w:space="0" w:color="auto"/>
        <w:right w:val="none" w:sz="0" w:space="0" w:color="auto"/>
      </w:divBdr>
    </w:div>
    <w:div w:id="1834178075">
      <w:bodyDiv w:val="1"/>
      <w:marLeft w:val="0"/>
      <w:marRight w:val="0"/>
      <w:marTop w:val="0"/>
      <w:marBottom w:val="0"/>
      <w:divBdr>
        <w:top w:val="none" w:sz="0" w:space="0" w:color="auto"/>
        <w:left w:val="none" w:sz="0" w:space="0" w:color="auto"/>
        <w:bottom w:val="none" w:sz="0" w:space="0" w:color="auto"/>
        <w:right w:val="none" w:sz="0" w:space="0" w:color="auto"/>
      </w:divBdr>
    </w:div>
    <w:div w:id="1834251019">
      <w:bodyDiv w:val="1"/>
      <w:marLeft w:val="0"/>
      <w:marRight w:val="0"/>
      <w:marTop w:val="0"/>
      <w:marBottom w:val="0"/>
      <w:divBdr>
        <w:top w:val="none" w:sz="0" w:space="0" w:color="auto"/>
        <w:left w:val="none" w:sz="0" w:space="0" w:color="auto"/>
        <w:bottom w:val="none" w:sz="0" w:space="0" w:color="auto"/>
        <w:right w:val="none" w:sz="0" w:space="0" w:color="auto"/>
      </w:divBdr>
    </w:div>
    <w:div w:id="1834296565">
      <w:bodyDiv w:val="1"/>
      <w:marLeft w:val="0"/>
      <w:marRight w:val="0"/>
      <w:marTop w:val="0"/>
      <w:marBottom w:val="0"/>
      <w:divBdr>
        <w:top w:val="none" w:sz="0" w:space="0" w:color="auto"/>
        <w:left w:val="none" w:sz="0" w:space="0" w:color="auto"/>
        <w:bottom w:val="none" w:sz="0" w:space="0" w:color="auto"/>
        <w:right w:val="none" w:sz="0" w:space="0" w:color="auto"/>
      </w:divBdr>
    </w:div>
    <w:div w:id="1834301416">
      <w:bodyDiv w:val="1"/>
      <w:marLeft w:val="0"/>
      <w:marRight w:val="0"/>
      <w:marTop w:val="0"/>
      <w:marBottom w:val="0"/>
      <w:divBdr>
        <w:top w:val="none" w:sz="0" w:space="0" w:color="auto"/>
        <w:left w:val="none" w:sz="0" w:space="0" w:color="auto"/>
        <w:bottom w:val="none" w:sz="0" w:space="0" w:color="auto"/>
        <w:right w:val="none" w:sz="0" w:space="0" w:color="auto"/>
      </w:divBdr>
    </w:div>
    <w:div w:id="1834373728">
      <w:bodyDiv w:val="1"/>
      <w:marLeft w:val="0"/>
      <w:marRight w:val="0"/>
      <w:marTop w:val="0"/>
      <w:marBottom w:val="0"/>
      <w:divBdr>
        <w:top w:val="none" w:sz="0" w:space="0" w:color="auto"/>
        <w:left w:val="none" w:sz="0" w:space="0" w:color="auto"/>
        <w:bottom w:val="none" w:sz="0" w:space="0" w:color="auto"/>
        <w:right w:val="none" w:sz="0" w:space="0" w:color="auto"/>
      </w:divBdr>
    </w:div>
    <w:div w:id="1834566194">
      <w:bodyDiv w:val="1"/>
      <w:marLeft w:val="0"/>
      <w:marRight w:val="0"/>
      <w:marTop w:val="0"/>
      <w:marBottom w:val="0"/>
      <w:divBdr>
        <w:top w:val="none" w:sz="0" w:space="0" w:color="auto"/>
        <w:left w:val="none" w:sz="0" w:space="0" w:color="auto"/>
        <w:bottom w:val="none" w:sz="0" w:space="0" w:color="auto"/>
        <w:right w:val="none" w:sz="0" w:space="0" w:color="auto"/>
      </w:divBdr>
    </w:div>
    <w:div w:id="1834639291">
      <w:bodyDiv w:val="1"/>
      <w:marLeft w:val="0"/>
      <w:marRight w:val="0"/>
      <w:marTop w:val="0"/>
      <w:marBottom w:val="0"/>
      <w:divBdr>
        <w:top w:val="none" w:sz="0" w:space="0" w:color="auto"/>
        <w:left w:val="none" w:sz="0" w:space="0" w:color="auto"/>
        <w:bottom w:val="none" w:sz="0" w:space="0" w:color="auto"/>
        <w:right w:val="none" w:sz="0" w:space="0" w:color="auto"/>
      </w:divBdr>
    </w:div>
    <w:div w:id="1834905909">
      <w:bodyDiv w:val="1"/>
      <w:marLeft w:val="0"/>
      <w:marRight w:val="0"/>
      <w:marTop w:val="0"/>
      <w:marBottom w:val="0"/>
      <w:divBdr>
        <w:top w:val="none" w:sz="0" w:space="0" w:color="auto"/>
        <w:left w:val="none" w:sz="0" w:space="0" w:color="auto"/>
        <w:bottom w:val="none" w:sz="0" w:space="0" w:color="auto"/>
        <w:right w:val="none" w:sz="0" w:space="0" w:color="auto"/>
      </w:divBdr>
    </w:div>
    <w:div w:id="1835027839">
      <w:bodyDiv w:val="1"/>
      <w:marLeft w:val="0"/>
      <w:marRight w:val="0"/>
      <w:marTop w:val="0"/>
      <w:marBottom w:val="0"/>
      <w:divBdr>
        <w:top w:val="none" w:sz="0" w:space="0" w:color="auto"/>
        <w:left w:val="none" w:sz="0" w:space="0" w:color="auto"/>
        <w:bottom w:val="none" w:sz="0" w:space="0" w:color="auto"/>
        <w:right w:val="none" w:sz="0" w:space="0" w:color="auto"/>
      </w:divBdr>
    </w:div>
    <w:div w:id="1835028617">
      <w:bodyDiv w:val="1"/>
      <w:marLeft w:val="0"/>
      <w:marRight w:val="0"/>
      <w:marTop w:val="0"/>
      <w:marBottom w:val="0"/>
      <w:divBdr>
        <w:top w:val="none" w:sz="0" w:space="0" w:color="auto"/>
        <w:left w:val="none" w:sz="0" w:space="0" w:color="auto"/>
        <w:bottom w:val="none" w:sz="0" w:space="0" w:color="auto"/>
        <w:right w:val="none" w:sz="0" w:space="0" w:color="auto"/>
      </w:divBdr>
    </w:div>
    <w:div w:id="1835221051">
      <w:bodyDiv w:val="1"/>
      <w:marLeft w:val="0"/>
      <w:marRight w:val="0"/>
      <w:marTop w:val="0"/>
      <w:marBottom w:val="0"/>
      <w:divBdr>
        <w:top w:val="none" w:sz="0" w:space="0" w:color="auto"/>
        <w:left w:val="none" w:sz="0" w:space="0" w:color="auto"/>
        <w:bottom w:val="none" w:sz="0" w:space="0" w:color="auto"/>
        <w:right w:val="none" w:sz="0" w:space="0" w:color="auto"/>
      </w:divBdr>
    </w:div>
    <w:div w:id="1835681752">
      <w:bodyDiv w:val="1"/>
      <w:marLeft w:val="0"/>
      <w:marRight w:val="0"/>
      <w:marTop w:val="0"/>
      <w:marBottom w:val="0"/>
      <w:divBdr>
        <w:top w:val="none" w:sz="0" w:space="0" w:color="auto"/>
        <w:left w:val="none" w:sz="0" w:space="0" w:color="auto"/>
        <w:bottom w:val="none" w:sz="0" w:space="0" w:color="auto"/>
        <w:right w:val="none" w:sz="0" w:space="0" w:color="auto"/>
      </w:divBdr>
    </w:div>
    <w:div w:id="1835682686">
      <w:bodyDiv w:val="1"/>
      <w:marLeft w:val="0"/>
      <w:marRight w:val="0"/>
      <w:marTop w:val="0"/>
      <w:marBottom w:val="0"/>
      <w:divBdr>
        <w:top w:val="none" w:sz="0" w:space="0" w:color="auto"/>
        <w:left w:val="none" w:sz="0" w:space="0" w:color="auto"/>
        <w:bottom w:val="none" w:sz="0" w:space="0" w:color="auto"/>
        <w:right w:val="none" w:sz="0" w:space="0" w:color="auto"/>
      </w:divBdr>
    </w:div>
    <w:div w:id="1835760932">
      <w:bodyDiv w:val="1"/>
      <w:marLeft w:val="0"/>
      <w:marRight w:val="0"/>
      <w:marTop w:val="0"/>
      <w:marBottom w:val="0"/>
      <w:divBdr>
        <w:top w:val="none" w:sz="0" w:space="0" w:color="auto"/>
        <w:left w:val="none" w:sz="0" w:space="0" w:color="auto"/>
        <w:bottom w:val="none" w:sz="0" w:space="0" w:color="auto"/>
        <w:right w:val="none" w:sz="0" w:space="0" w:color="auto"/>
      </w:divBdr>
    </w:div>
    <w:div w:id="1835799145">
      <w:bodyDiv w:val="1"/>
      <w:marLeft w:val="0"/>
      <w:marRight w:val="0"/>
      <w:marTop w:val="0"/>
      <w:marBottom w:val="0"/>
      <w:divBdr>
        <w:top w:val="none" w:sz="0" w:space="0" w:color="auto"/>
        <w:left w:val="none" w:sz="0" w:space="0" w:color="auto"/>
        <w:bottom w:val="none" w:sz="0" w:space="0" w:color="auto"/>
        <w:right w:val="none" w:sz="0" w:space="0" w:color="auto"/>
      </w:divBdr>
    </w:div>
    <w:div w:id="1836191162">
      <w:bodyDiv w:val="1"/>
      <w:marLeft w:val="0"/>
      <w:marRight w:val="0"/>
      <w:marTop w:val="0"/>
      <w:marBottom w:val="0"/>
      <w:divBdr>
        <w:top w:val="none" w:sz="0" w:space="0" w:color="auto"/>
        <w:left w:val="none" w:sz="0" w:space="0" w:color="auto"/>
        <w:bottom w:val="none" w:sz="0" w:space="0" w:color="auto"/>
        <w:right w:val="none" w:sz="0" w:space="0" w:color="auto"/>
      </w:divBdr>
    </w:div>
    <w:div w:id="1836261392">
      <w:bodyDiv w:val="1"/>
      <w:marLeft w:val="0"/>
      <w:marRight w:val="0"/>
      <w:marTop w:val="0"/>
      <w:marBottom w:val="0"/>
      <w:divBdr>
        <w:top w:val="none" w:sz="0" w:space="0" w:color="auto"/>
        <w:left w:val="none" w:sz="0" w:space="0" w:color="auto"/>
        <w:bottom w:val="none" w:sz="0" w:space="0" w:color="auto"/>
        <w:right w:val="none" w:sz="0" w:space="0" w:color="auto"/>
      </w:divBdr>
    </w:div>
    <w:div w:id="1836334720">
      <w:bodyDiv w:val="1"/>
      <w:marLeft w:val="0"/>
      <w:marRight w:val="0"/>
      <w:marTop w:val="0"/>
      <w:marBottom w:val="0"/>
      <w:divBdr>
        <w:top w:val="none" w:sz="0" w:space="0" w:color="auto"/>
        <w:left w:val="none" w:sz="0" w:space="0" w:color="auto"/>
        <w:bottom w:val="none" w:sz="0" w:space="0" w:color="auto"/>
        <w:right w:val="none" w:sz="0" w:space="0" w:color="auto"/>
      </w:divBdr>
    </w:div>
    <w:div w:id="1836341789">
      <w:bodyDiv w:val="1"/>
      <w:marLeft w:val="0"/>
      <w:marRight w:val="0"/>
      <w:marTop w:val="0"/>
      <w:marBottom w:val="0"/>
      <w:divBdr>
        <w:top w:val="none" w:sz="0" w:space="0" w:color="auto"/>
        <w:left w:val="none" w:sz="0" w:space="0" w:color="auto"/>
        <w:bottom w:val="none" w:sz="0" w:space="0" w:color="auto"/>
        <w:right w:val="none" w:sz="0" w:space="0" w:color="auto"/>
      </w:divBdr>
    </w:div>
    <w:div w:id="1836342057">
      <w:bodyDiv w:val="1"/>
      <w:marLeft w:val="0"/>
      <w:marRight w:val="0"/>
      <w:marTop w:val="0"/>
      <w:marBottom w:val="0"/>
      <w:divBdr>
        <w:top w:val="none" w:sz="0" w:space="0" w:color="auto"/>
        <w:left w:val="none" w:sz="0" w:space="0" w:color="auto"/>
        <w:bottom w:val="none" w:sz="0" w:space="0" w:color="auto"/>
        <w:right w:val="none" w:sz="0" w:space="0" w:color="auto"/>
      </w:divBdr>
    </w:div>
    <w:div w:id="1836607424">
      <w:bodyDiv w:val="1"/>
      <w:marLeft w:val="0"/>
      <w:marRight w:val="0"/>
      <w:marTop w:val="0"/>
      <w:marBottom w:val="0"/>
      <w:divBdr>
        <w:top w:val="none" w:sz="0" w:space="0" w:color="auto"/>
        <w:left w:val="none" w:sz="0" w:space="0" w:color="auto"/>
        <w:bottom w:val="none" w:sz="0" w:space="0" w:color="auto"/>
        <w:right w:val="none" w:sz="0" w:space="0" w:color="auto"/>
      </w:divBdr>
    </w:div>
    <w:div w:id="1836720611">
      <w:bodyDiv w:val="1"/>
      <w:marLeft w:val="0"/>
      <w:marRight w:val="0"/>
      <w:marTop w:val="0"/>
      <w:marBottom w:val="0"/>
      <w:divBdr>
        <w:top w:val="none" w:sz="0" w:space="0" w:color="auto"/>
        <w:left w:val="none" w:sz="0" w:space="0" w:color="auto"/>
        <w:bottom w:val="none" w:sz="0" w:space="0" w:color="auto"/>
        <w:right w:val="none" w:sz="0" w:space="0" w:color="auto"/>
      </w:divBdr>
    </w:div>
    <w:div w:id="1836912716">
      <w:bodyDiv w:val="1"/>
      <w:marLeft w:val="0"/>
      <w:marRight w:val="0"/>
      <w:marTop w:val="0"/>
      <w:marBottom w:val="0"/>
      <w:divBdr>
        <w:top w:val="none" w:sz="0" w:space="0" w:color="auto"/>
        <w:left w:val="none" w:sz="0" w:space="0" w:color="auto"/>
        <w:bottom w:val="none" w:sz="0" w:space="0" w:color="auto"/>
        <w:right w:val="none" w:sz="0" w:space="0" w:color="auto"/>
      </w:divBdr>
    </w:div>
    <w:div w:id="1836916062">
      <w:bodyDiv w:val="1"/>
      <w:marLeft w:val="0"/>
      <w:marRight w:val="0"/>
      <w:marTop w:val="0"/>
      <w:marBottom w:val="0"/>
      <w:divBdr>
        <w:top w:val="none" w:sz="0" w:space="0" w:color="auto"/>
        <w:left w:val="none" w:sz="0" w:space="0" w:color="auto"/>
        <w:bottom w:val="none" w:sz="0" w:space="0" w:color="auto"/>
        <w:right w:val="none" w:sz="0" w:space="0" w:color="auto"/>
      </w:divBdr>
    </w:div>
    <w:div w:id="1836919869">
      <w:bodyDiv w:val="1"/>
      <w:marLeft w:val="0"/>
      <w:marRight w:val="0"/>
      <w:marTop w:val="0"/>
      <w:marBottom w:val="0"/>
      <w:divBdr>
        <w:top w:val="none" w:sz="0" w:space="0" w:color="auto"/>
        <w:left w:val="none" w:sz="0" w:space="0" w:color="auto"/>
        <w:bottom w:val="none" w:sz="0" w:space="0" w:color="auto"/>
        <w:right w:val="none" w:sz="0" w:space="0" w:color="auto"/>
      </w:divBdr>
    </w:div>
    <w:div w:id="1837111509">
      <w:bodyDiv w:val="1"/>
      <w:marLeft w:val="0"/>
      <w:marRight w:val="0"/>
      <w:marTop w:val="0"/>
      <w:marBottom w:val="0"/>
      <w:divBdr>
        <w:top w:val="none" w:sz="0" w:space="0" w:color="auto"/>
        <w:left w:val="none" w:sz="0" w:space="0" w:color="auto"/>
        <w:bottom w:val="none" w:sz="0" w:space="0" w:color="auto"/>
        <w:right w:val="none" w:sz="0" w:space="0" w:color="auto"/>
      </w:divBdr>
    </w:div>
    <w:div w:id="1837763536">
      <w:bodyDiv w:val="1"/>
      <w:marLeft w:val="0"/>
      <w:marRight w:val="0"/>
      <w:marTop w:val="0"/>
      <w:marBottom w:val="0"/>
      <w:divBdr>
        <w:top w:val="none" w:sz="0" w:space="0" w:color="auto"/>
        <w:left w:val="none" w:sz="0" w:space="0" w:color="auto"/>
        <w:bottom w:val="none" w:sz="0" w:space="0" w:color="auto"/>
        <w:right w:val="none" w:sz="0" w:space="0" w:color="auto"/>
      </w:divBdr>
    </w:div>
    <w:div w:id="1838031963">
      <w:bodyDiv w:val="1"/>
      <w:marLeft w:val="0"/>
      <w:marRight w:val="0"/>
      <w:marTop w:val="0"/>
      <w:marBottom w:val="0"/>
      <w:divBdr>
        <w:top w:val="none" w:sz="0" w:space="0" w:color="auto"/>
        <w:left w:val="none" w:sz="0" w:space="0" w:color="auto"/>
        <w:bottom w:val="none" w:sz="0" w:space="0" w:color="auto"/>
        <w:right w:val="none" w:sz="0" w:space="0" w:color="auto"/>
      </w:divBdr>
      <w:divsChild>
        <w:div w:id="923344897">
          <w:marLeft w:val="-270"/>
          <w:marRight w:val="0"/>
          <w:marTop w:val="0"/>
          <w:marBottom w:val="0"/>
          <w:divBdr>
            <w:top w:val="none" w:sz="0" w:space="0" w:color="auto"/>
            <w:left w:val="none" w:sz="0" w:space="0" w:color="auto"/>
            <w:bottom w:val="none" w:sz="0" w:space="0" w:color="auto"/>
            <w:right w:val="none" w:sz="0" w:space="0" w:color="auto"/>
          </w:divBdr>
        </w:div>
        <w:div w:id="1735542547">
          <w:marLeft w:val="-270"/>
          <w:marRight w:val="0"/>
          <w:marTop w:val="0"/>
          <w:marBottom w:val="0"/>
          <w:divBdr>
            <w:top w:val="none" w:sz="0" w:space="0" w:color="auto"/>
            <w:left w:val="none" w:sz="0" w:space="0" w:color="auto"/>
            <w:bottom w:val="none" w:sz="0" w:space="0" w:color="auto"/>
            <w:right w:val="none" w:sz="0" w:space="0" w:color="auto"/>
          </w:divBdr>
        </w:div>
        <w:div w:id="2085487703">
          <w:marLeft w:val="-270"/>
          <w:marRight w:val="0"/>
          <w:marTop w:val="0"/>
          <w:marBottom w:val="0"/>
          <w:divBdr>
            <w:top w:val="none" w:sz="0" w:space="0" w:color="auto"/>
            <w:left w:val="none" w:sz="0" w:space="0" w:color="auto"/>
            <w:bottom w:val="none" w:sz="0" w:space="0" w:color="auto"/>
            <w:right w:val="none" w:sz="0" w:space="0" w:color="auto"/>
          </w:divBdr>
        </w:div>
      </w:divsChild>
    </w:div>
    <w:div w:id="1838038078">
      <w:bodyDiv w:val="1"/>
      <w:marLeft w:val="0"/>
      <w:marRight w:val="0"/>
      <w:marTop w:val="0"/>
      <w:marBottom w:val="0"/>
      <w:divBdr>
        <w:top w:val="none" w:sz="0" w:space="0" w:color="auto"/>
        <w:left w:val="none" w:sz="0" w:space="0" w:color="auto"/>
        <w:bottom w:val="none" w:sz="0" w:space="0" w:color="auto"/>
        <w:right w:val="none" w:sz="0" w:space="0" w:color="auto"/>
      </w:divBdr>
    </w:div>
    <w:div w:id="1838303447">
      <w:bodyDiv w:val="1"/>
      <w:marLeft w:val="0"/>
      <w:marRight w:val="0"/>
      <w:marTop w:val="0"/>
      <w:marBottom w:val="0"/>
      <w:divBdr>
        <w:top w:val="none" w:sz="0" w:space="0" w:color="auto"/>
        <w:left w:val="none" w:sz="0" w:space="0" w:color="auto"/>
        <w:bottom w:val="none" w:sz="0" w:space="0" w:color="auto"/>
        <w:right w:val="none" w:sz="0" w:space="0" w:color="auto"/>
      </w:divBdr>
    </w:div>
    <w:div w:id="1838305336">
      <w:bodyDiv w:val="1"/>
      <w:marLeft w:val="0"/>
      <w:marRight w:val="0"/>
      <w:marTop w:val="0"/>
      <w:marBottom w:val="0"/>
      <w:divBdr>
        <w:top w:val="none" w:sz="0" w:space="0" w:color="auto"/>
        <w:left w:val="none" w:sz="0" w:space="0" w:color="auto"/>
        <w:bottom w:val="none" w:sz="0" w:space="0" w:color="auto"/>
        <w:right w:val="none" w:sz="0" w:space="0" w:color="auto"/>
      </w:divBdr>
    </w:div>
    <w:div w:id="1838379406">
      <w:bodyDiv w:val="1"/>
      <w:marLeft w:val="0"/>
      <w:marRight w:val="0"/>
      <w:marTop w:val="0"/>
      <w:marBottom w:val="0"/>
      <w:divBdr>
        <w:top w:val="none" w:sz="0" w:space="0" w:color="auto"/>
        <w:left w:val="none" w:sz="0" w:space="0" w:color="auto"/>
        <w:bottom w:val="none" w:sz="0" w:space="0" w:color="auto"/>
        <w:right w:val="none" w:sz="0" w:space="0" w:color="auto"/>
      </w:divBdr>
    </w:div>
    <w:div w:id="1838417077">
      <w:bodyDiv w:val="1"/>
      <w:marLeft w:val="0"/>
      <w:marRight w:val="0"/>
      <w:marTop w:val="0"/>
      <w:marBottom w:val="0"/>
      <w:divBdr>
        <w:top w:val="none" w:sz="0" w:space="0" w:color="auto"/>
        <w:left w:val="none" w:sz="0" w:space="0" w:color="auto"/>
        <w:bottom w:val="none" w:sz="0" w:space="0" w:color="auto"/>
        <w:right w:val="none" w:sz="0" w:space="0" w:color="auto"/>
      </w:divBdr>
    </w:div>
    <w:div w:id="1838425907">
      <w:bodyDiv w:val="1"/>
      <w:marLeft w:val="0"/>
      <w:marRight w:val="0"/>
      <w:marTop w:val="0"/>
      <w:marBottom w:val="0"/>
      <w:divBdr>
        <w:top w:val="none" w:sz="0" w:space="0" w:color="auto"/>
        <w:left w:val="none" w:sz="0" w:space="0" w:color="auto"/>
        <w:bottom w:val="none" w:sz="0" w:space="0" w:color="auto"/>
        <w:right w:val="none" w:sz="0" w:space="0" w:color="auto"/>
      </w:divBdr>
    </w:div>
    <w:div w:id="1838569775">
      <w:bodyDiv w:val="1"/>
      <w:marLeft w:val="0"/>
      <w:marRight w:val="0"/>
      <w:marTop w:val="0"/>
      <w:marBottom w:val="0"/>
      <w:divBdr>
        <w:top w:val="none" w:sz="0" w:space="0" w:color="auto"/>
        <w:left w:val="none" w:sz="0" w:space="0" w:color="auto"/>
        <w:bottom w:val="none" w:sz="0" w:space="0" w:color="auto"/>
        <w:right w:val="none" w:sz="0" w:space="0" w:color="auto"/>
      </w:divBdr>
    </w:div>
    <w:div w:id="1838618997">
      <w:bodyDiv w:val="1"/>
      <w:marLeft w:val="0"/>
      <w:marRight w:val="0"/>
      <w:marTop w:val="0"/>
      <w:marBottom w:val="0"/>
      <w:divBdr>
        <w:top w:val="none" w:sz="0" w:space="0" w:color="auto"/>
        <w:left w:val="none" w:sz="0" w:space="0" w:color="auto"/>
        <w:bottom w:val="none" w:sz="0" w:space="0" w:color="auto"/>
        <w:right w:val="none" w:sz="0" w:space="0" w:color="auto"/>
      </w:divBdr>
    </w:div>
    <w:div w:id="1838619210">
      <w:bodyDiv w:val="1"/>
      <w:marLeft w:val="0"/>
      <w:marRight w:val="0"/>
      <w:marTop w:val="0"/>
      <w:marBottom w:val="0"/>
      <w:divBdr>
        <w:top w:val="none" w:sz="0" w:space="0" w:color="auto"/>
        <w:left w:val="none" w:sz="0" w:space="0" w:color="auto"/>
        <w:bottom w:val="none" w:sz="0" w:space="0" w:color="auto"/>
        <w:right w:val="none" w:sz="0" w:space="0" w:color="auto"/>
      </w:divBdr>
    </w:div>
    <w:div w:id="1838642957">
      <w:bodyDiv w:val="1"/>
      <w:marLeft w:val="0"/>
      <w:marRight w:val="0"/>
      <w:marTop w:val="0"/>
      <w:marBottom w:val="0"/>
      <w:divBdr>
        <w:top w:val="none" w:sz="0" w:space="0" w:color="auto"/>
        <w:left w:val="none" w:sz="0" w:space="0" w:color="auto"/>
        <w:bottom w:val="none" w:sz="0" w:space="0" w:color="auto"/>
        <w:right w:val="none" w:sz="0" w:space="0" w:color="auto"/>
      </w:divBdr>
    </w:div>
    <w:div w:id="1838644667">
      <w:bodyDiv w:val="1"/>
      <w:marLeft w:val="0"/>
      <w:marRight w:val="0"/>
      <w:marTop w:val="0"/>
      <w:marBottom w:val="0"/>
      <w:divBdr>
        <w:top w:val="none" w:sz="0" w:space="0" w:color="auto"/>
        <w:left w:val="none" w:sz="0" w:space="0" w:color="auto"/>
        <w:bottom w:val="none" w:sz="0" w:space="0" w:color="auto"/>
        <w:right w:val="none" w:sz="0" w:space="0" w:color="auto"/>
      </w:divBdr>
    </w:div>
    <w:div w:id="1838839906">
      <w:bodyDiv w:val="1"/>
      <w:marLeft w:val="0"/>
      <w:marRight w:val="0"/>
      <w:marTop w:val="0"/>
      <w:marBottom w:val="0"/>
      <w:divBdr>
        <w:top w:val="none" w:sz="0" w:space="0" w:color="auto"/>
        <w:left w:val="none" w:sz="0" w:space="0" w:color="auto"/>
        <w:bottom w:val="none" w:sz="0" w:space="0" w:color="auto"/>
        <w:right w:val="none" w:sz="0" w:space="0" w:color="auto"/>
      </w:divBdr>
    </w:div>
    <w:div w:id="1839231735">
      <w:bodyDiv w:val="1"/>
      <w:marLeft w:val="0"/>
      <w:marRight w:val="0"/>
      <w:marTop w:val="0"/>
      <w:marBottom w:val="0"/>
      <w:divBdr>
        <w:top w:val="none" w:sz="0" w:space="0" w:color="auto"/>
        <w:left w:val="none" w:sz="0" w:space="0" w:color="auto"/>
        <w:bottom w:val="none" w:sz="0" w:space="0" w:color="auto"/>
        <w:right w:val="none" w:sz="0" w:space="0" w:color="auto"/>
      </w:divBdr>
    </w:div>
    <w:div w:id="1839342427">
      <w:bodyDiv w:val="1"/>
      <w:marLeft w:val="0"/>
      <w:marRight w:val="0"/>
      <w:marTop w:val="0"/>
      <w:marBottom w:val="0"/>
      <w:divBdr>
        <w:top w:val="none" w:sz="0" w:space="0" w:color="auto"/>
        <w:left w:val="none" w:sz="0" w:space="0" w:color="auto"/>
        <w:bottom w:val="none" w:sz="0" w:space="0" w:color="auto"/>
        <w:right w:val="none" w:sz="0" w:space="0" w:color="auto"/>
      </w:divBdr>
    </w:div>
    <w:div w:id="1839343623">
      <w:bodyDiv w:val="1"/>
      <w:marLeft w:val="0"/>
      <w:marRight w:val="0"/>
      <w:marTop w:val="0"/>
      <w:marBottom w:val="0"/>
      <w:divBdr>
        <w:top w:val="none" w:sz="0" w:space="0" w:color="auto"/>
        <w:left w:val="none" w:sz="0" w:space="0" w:color="auto"/>
        <w:bottom w:val="none" w:sz="0" w:space="0" w:color="auto"/>
        <w:right w:val="none" w:sz="0" w:space="0" w:color="auto"/>
      </w:divBdr>
    </w:div>
    <w:div w:id="1839418797">
      <w:bodyDiv w:val="1"/>
      <w:marLeft w:val="0"/>
      <w:marRight w:val="0"/>
      <w:marTop w:val="0"/>
      <w:marBottom w:val="0"/>
      <w:divBdr>
        <w:top w:val="none" w:sz="0" w:space="0" w:color="auto"/>
        <w:left w:val="none" w:sz="0" w:space="0" w:color="auto"/>
        <w:bottom w:val="none" w:sz="0" w:space="0" w:color="auto"/>
        <w:right w:val="none" w:sz="0" w:space="0" w:color="auto"/>
      </w:divBdr>
    </w:div>
    <w:div w:id="1839733272">
      <w:bodyDiv w:val="1"/>
      <w:marLeft w:val="0"/>
      <w:marRight w:val="0"/>
      <w:marTop w:val="0"/>
      <w:marBottom w:val="0"/>
      <w:divBdr>
        <w:top w:val="none" w:sz="0" w:space="0" w:color="auto"/>
        <w:left w:val="none" w:sz="0" w:space="0" w:color="auto"/>
        <w:bottom w:val="none" w:sz="0" w:space="0" w:color="auto"/>
        <w:right w:val="none" w:sz="0" w:space="0" w:color="auto"/>
      </w:divBdr>
    </w:div>
    <w:div w:id="1840002654">
      <w:bodyDiv w:val="1"/>
      <w:marLeft w:val="0"/>
      <w:marRight w:val="0"/>
      <w:marTop w:val="0"/>
      <w:marBottom w:val="0"/>
      <w:divBdr>
        <w:top w:val="none" w:sz="0" w:space="0" w:color="auto"/>
        <w:left w:val="none" w:sz="0" w:space="0" w:color="auto"/>
        <w:bottom w:val="none" w:sz="0" w:space="0" w:color="auto"/>
        <w:right w:val="none" w:sz="0" w:space="0" w:color="auto"/>
      </w:divBdr>
    </w:div>
    <w:div w:id="1840386258">
      <w:bodyDiv w:val="1"/>
      <w:marLeft w:val="0"/>
      <w:marRight w:val="0"/>
      <w:marTop w:val="0"/>
      <w:marBottom w:val="0"/>
      <w:divBdr>
        <w:top w:val="none" w:sz="0" w:space="0" w:color="auto"/>
        <w:left w:val="none" w:sz="0" w:space="0" w:color="auto"/>
        <w:bottom w:val="none" w:sz="0" w:space="0" w:color="auto"/>
        <w:right w:val="none" w:sz="0" w:space="0" w:color="auto"/>
      </w:divBdr>
    </w:div>
    <w:div w:id="1840533159">
      <w:bodyDiv w:val="1"/>
      <w:marLeft w:val="0"/>
      <w:marRight w:val="0"/>
      <w:marTop w:val="0"/>
      <w:marBottom w:val="0"/>
      <w:divBdr>
        <w:top w:val="none" w:sz="0" w:space="0" w:color="auto"/>
        <w:left w:val="none" w:sz="0" w:space="0" w:color="auto"/>
        <w:bottom w:val="none" w:sz="0" w:space="0" w:color="auto"/>
        <w:right w:val="none" w:sz="0" w:space="0" w:color="auto"/>
      </w:divBdr>
    </w:div>
    <w:div w:id="1840923432">
      <w:bodyDiv w:val="1"/>
      <w:marLeft w:val="0"/>
      <w:marRight w:val="0"/>
      <w:marTop w:val="0"/>
      <w:marBottom w:val="0"/>
      <w:divBdr>
        <w:top w:val="none" w:sz="0" w:space="0" w:color="auto"/>
        <w:left w:val="none" w:sz="0" w:space="0" w:color="auto"/>
        <w:bottom w:val="none" w:sz="0" w:space="0" w:color="auto"/>
        <w:right w:val="none" w:sz="0" w:space="0" w:color="auto"/>
      </w:divBdr>
    </w:div>
    <w:div w:id="1841003464">
      <w:bodyDiv w:val="1"/>
      <w:marLeft w:val="0"/>
      <w:marRight w:val="0"/>
      <w:marTop w:val="0"/>
      <w:marBottom w:val="0"/>
      <w:divBdr>
        <w:top w:val="none" w:sz="0" w:space="0" w:color="auto"/>
        <w:left w:val="none" w:sz="0" w:space="0" w:color="auto"/>
        <w:bottom w:val="none" w:sz="0" w:space="0" w:color="auto"/>
        <w:right w:val="none" w:sz="0" w:space="0" w:color="auto"/>
      </w:divBdr>
    </w:div>
    <w:div w:id="1841315525">
      <w:bodyDiv w:val="1"/>
      <w:marLeft w:val="0"/>
      <w:marRight w:val="0"/>
      <w:marTop w:val="0"/>
      <w:marBottom w:val="0"/>
      <w:divBdr>
        <w:top w:val="none" w:sz="0" w:space="0" w:color="auto"/>
        <w:left w:val="none" w:sz="0" w:space="0" w:color="auto"/>
        <w:bottom w:val="none" w:sz="0" w:space="0" w:color="auto"/>
        <w:right w:val="none" w:sz="0" w:space="0" w:color="auto"/>
      </w:divBdr>
    </w:div>
    <w:div w:id="1841389756">
      <w:bodyDiv w:val="1"/>
      <w:marLeft w:val="0"/>
      <w:marRight w:val="0"/>
      <w:marTop w:val="0"/>
      <w:marBottom w:val="0"/>
      <w:divBdr>
        <w:top w:val="none" w:sz="0" w:space="0" w:color="auto"/>
        <w:left w:val="none" w:sz="0" w:space="0" w:color="auto"/>
        <w:bottom w:val="none" w:sz="0" w:space="0" w:color="auto"/>
        <w:right w:val="none" w:sz="0" w:space="0" w:color="auto"/>
      </w:divBdr>
    </w:div>
    <w:div w:id="1841459082">
      <w:bodyDiv w:val="1"/>
      <w:marLeft w:val="0"/>
      <w:marRight w:val="0"/>
      <w:marTop w:val="0"/>
      <w:marBottom w:val="0"/>
      <w:divBdr>
        <w:top w:val="none" w:sz="0" w:space="0" w:color="auto"/>
        <w:left w:val="none" w:sz="0" w:space="0" w:color="auto"/>
        <w:bottom w:val="none" w:sz="0" w:space="0" w:color="auto"/>
        <w:right w:val="none" w:sz="0" w:space="0" w:color="auto"/>
      </w:divBdr>
    </w:div>
    <w:div w:id="1841654439">
      <w:bodyDiv w:val="1"/>
      <w:marLeft w:val="0"/>
      <w:marRight w:val="0"/>
      <w:marTop w:val="0"/>
      <w:marBottom w:val="0"/>
      <w:divBdr>
        <w:top w:val="none" w:sz="0" w:space="0" w:color="auto"/>
        <w:left w:val="none" w:sz="0" w:space="0" w:color="auto"/>
        <w:bottom w:val="none" w:sz="0" w:space="0" w:color="auto"/>
        <w:right w:val="none" w:sz="0" w:space="0" w:color="auto"/>
      </w:divBdr>
    </w:div>
    <w:div w:id="1841658958">
      <w:bodyDiv w:val="1"/>
      <w:marLeft w:val="0"/>
      <w:marRight w:val="0"/>
      <w:marTop w:val="0"/>
      <w:marBottom w:val="0"/>
      <w:divBdr>
        <w:top w:val="none" w:sz="0" w:space="0" w:color="auto"/>
        <w:left w:val="none" w:sz="0" w:space="0" w:color="auto"/>
        <w:bottom w:val="none" w:sz="0" w:space="0" w:color="auto"/>
        <w:right w:val="none" w:sz="0" w:space="0" w:color="auto"/>
      </w:divBdr>
    </w:div>
    <w:div w:id="1841695433">
      <w:bodyDiv w:val="1"/>
      <w:marLeft w:val="0"/>
      <w:marRight w:val="0"/>
      <w:marTop w:val="0"/>
      <w:marBottom w:val="0"/>
      <w:divBdr>
        <w:top w:val="none" w:sz="0" w:space="0" w:color="auto"/>
        <w:left w:val="none" w:sz="0" w:space="0" w:color="auto"/>
        <w:bottom w:val="none" w:sz="0" w:space="0" w:color="auto"/>
        <w:right w:val="none" w:sz="0" w:space="0" w:color="auto"/>
      </w:divBdr>
    </w:div>
    <w:div w:id="1841962261">
      <w:bodyDiv w:val="1"/>
      <w:marLeft w:val="0"/>
      <w:marRight w:val="0"/>
      <w:marTop w:val="0"/>
      <w:marBottom w:val="0"/>
      <w:divBdr>
        <w:top w:val="none" w:sz="0" w:space="0" w:color="auto"/>
        <w:left w:val="none" w:sz="0" w:space="0" w:color="auto"/>
        <w:bottom w:val="none" w:sz="0" w:space="0" w:color="auto"/>
        <w:right w:val="none" w:sz="0" w:space="0" w:color="auto"/>
      </w:divBdr>
    </w:div>
    <w:div w:id="1841970866">
      <w:bodyDiv w:val="1"/>
      <w:marLeft w:val="0"/>
      <w:marRight w:val="0"/>
      <w:marTop w:val="0"/>
      <w:marBottom w:val="0"/>
      <w:divBdr>
        <w:top w:val="none" w:sz="0" w:space="0" w:color="auto"/>
        <w:left w:val="none" w:sz="0" w:space="0" w:color="auto"/>
        <w:bottom w:val="none" w:sz="0" w:space="0" w:color="auto"/>
        <w:right w:val="none" w:sz="0" w:space="0" w:color="auto"/>
      </w:divBdr>
    </w:div>
    <w:div w:id="1842089167">
      <w:bodyDiv w:val="1"/>
      <w:marLeft w:val="0"/>
      <w:marRight w:val="0"/>
      <w:marTop w:val="0"/>
      <w:marBottom w:val="0"/>
      <w:divBdr>
        <w:top w:val="none" w:sz="0" w:space="0" w:color="auto"/>
        <w:left w:val="none" w:sz="0" w:space="0" w:color="auto"/>
        <w:bottom w:val="none" w:sz="0" w:space="0" w:color="auto"/>
        <w:right w:val="none" w:sz="0" w:space="0" w:color="auto"/>
      </w:divBdr>
    </w:div>
    <w:div w:id="1842157502">
      <w:bodyDiv w:val="1"/>
      <w:marLeft w:val="0"/>
      <w:marRight w:val="0"/>
      <w:marTop w:val="0"/>
      <w:marBottom w:val="0"/>
      <w:divBdr>
        <w:top w:val="none" w:sz="0" w:space="0" w:color="auto"/>
        <w:left w:val="none" w:sz="0" w:space="0" w:color="auto"/>
        <w:bottom w:val="none" w:sz="0" w:space="0" w:color="auto"/>
        <w:right w:val="none" w:sz="0" w:space="0" w:color="auto"/>
      </w:divBdr>
    </w:div>
    <w:div w:id="1842240025">
      <w:bodyDiv w:val="1"/>
      <w:marLeft w:val="0"/>
      <w:marRight w:val="0"/>
      <w:marTop w:val="0"/>
      <w:marBottom w:val="0"/>
      <w:divBdr>
        <w:top w:val="none" w:sz="0" w:space="0" w:color="auto"/>
        <w:left w:val="none" w:sz="0" w:space="0" w:color="auto"/>
        <w:bottom w:val="none" w:sz="0" w:space="0" w:color="auto"/>
        <w:right w:val="none" w:sz="0" w:space="0" w:color="auto"/>
      </w:divBdr>
    </w:div>
    <w:div w:id="1842624800">
      <w:bodyDiv w:val="1"/>
      <w:marLeft w:val="0"/>
      <w:marRight w:val="0"/>
      <w:marTop w:val="0"/>
      <w:marBottom w:val="0"/>
      <w:divBdr>
        <w:top w:val="none" w:sz="0" w:space="0" w:color="auto"/>
        <w:left w:val="none" w:sz="0" w:space="0" w:color="auto"/>
        <w:bottom w:val="none" w:sz="0" w:space="0" w:color="auto"/>
        <w:right w:val="none" w:sz="0" w:space="0" w:color="auto"/>
      </w:divBdr>
    </w:div>
    <w:div w:id="1842700599">
      <w:bodyDiv w:val="1"/>
      <w:marLeft w:val="0"/>
      <w:marRight w:val="0"/>
      <w:marTop w:val="0"/>
      <w:marBottom w:val="0"/>
      <w:divBdr>
        <w:top w:val="none" w:sz="0" w:space="0" w:color="auto"/>
        <w:left w:val="none" w:sz="0" w:space="0" w:color="auto"/>
        <w:bottom w:val="none" w:sz="0" w:space="0" w:color="auto"/>
        <w:right w:val="none" w:sz="0" w:space="0" w:color="auto"/>
      </w:divBdr>
    </w:div>
    <w:div w:id="1842700648">
      <w:bodyDiv w:val="1"/>
      <w:marLeft w:val="0"/>
      <w:marRight w:val="0"/>
      <w:marTop w:val="0"/>
      <w:marBottom w:val="0"/>
      <w:divBdr>
        <w:top w:val="none" w:sz="0" w:space="0" w:color="auto"/>
        <w:left w:val="none" w:sz="0" w:space="0" w:color="auto"/>
        <w:bottom w:val="none" w:sz="0" w:space="0" w:color="auto"/>
        <w:right w:val="none" w:sz="0" w:space="0" w:color="auto"/>
      </w:divBdr>
    </w:div>
    <w:div w:id="1843082911">
      <w:bodyDiv w:val="1"/>
      <w:marLeft w:val="0"/>
      <w:marRight w:val="0"/>
      <w:marTop w:val="0"/>
      <w:marBottom w:val="0"/>
      <w:divBdr>
        <w:top w:val="none" w:sz="0" w:space="0" w:color="auto"/>
        <w:left w:val="none" w:sz="0" w:space="0" w:color="auto"/>
        <w:bottom w:val="none" w:sz="0" w:space="0" w:color="auto"/>
        <w:right w:val="none" w:sz="0" w:space="0" w:color="auto"/>
      </w:divBdr>
    </w:div>
    <w:div w:id="1843087853">
      <w:bodyDiv w:val="1"/>
      <w:marLeft w:val="0"/>
      <w:marRight w:val="0"/>
      <w:marTop w:val="0"/>
      <w:marBottom w:val="0"/>
      <w:divBdr>
        <w:top w:val="none" w:sz="0" w:space="0" w:color="auto"/>
        <w:left w:val="none" w:sz="0" w:space="0" w:color="auto"/>
        <w:bottom w:val="none" w:sz="0" w:space="0" w:color="auto"/>
        <w:right w:val="none" w:sz="0" w:space="0" w:color="auto"/>
      </w:divBdr>
    </w:div>
    <w:div w:id="1843231590">
      <w:bodyDiv w:val="1"/>
      <w:marLeft w:val="0"/>
      <w:marRight w:val="0"/>
      <w:marTop w:val="0"/>
      <w:marBottom w:val="0"/>
      <w:divBdr>
        <w:top w:val="none" w:sz="0" w:space="0" w:color="auto"/>
        <w:left w:val="none" w:sz="0" w:space="0" w:color="auto"/>
        <w:bottom w:val="none" w:sz="0" w:space="0" w:color="auto"/>
        <w:right w:val="none" w:sz="0" w:space="0" w:color="auto"/>
      </w:divBdr>
    </w:div>
    <w:div w:id="1843468497">
      <w:bodyDiv w:val="1"/>
      <w:marLeft w:val="0"/>
      <w:marRight w:val="0"/>
      <w:marTop w:val="0"/>
      <w:marBottom w:val="0"/>
      <w:divBdr>
        <w:top w:val="none" w:sz="0" w:space="0" w:color="auto"/>
        <w:left w:val="none" w:sz="0" w:space="0" w:color="auto"/>
        <w:bottom w:val="none" w:sz="0" w:space="0" w:color="auto"/>
        <w:right w:val="none" w:sz="0" w:space="0" w:color="auto"/>
      </w:divBdr>
    </w:div>
    <w:div w:id="1843471859">
      <w:bodyDiv w:val="1"/>
      <w:marLeft w:val="0"/>
      <w:marRight w:val="0"/>
      <w:marTop w:val="0"/>
      <w:marBottom w:val="0"/>
      <w:divBdr>
        <w:top w:val="none" w:sz="0" w:space="0" w:color="auto"/>
        <w:left w:val="none" w:sz="0" w:space="0" w:color="auto"/>
        <w:bottom w:val="none" w:sz="0" w:space="0" w:color="auto"/>
        <w:right w:val="none" w:sz="0" w:space="0" w:color="auto"/>
      </w:divBdr>
    </w:div>
    <w:div w:id="1843662540">
      <w:bodyDiv w:val="1"/>
      <w:marLeft w:val="0"/>
      <w:marRight w:val="0"/>
      <w:marTop w:val="0"/>
      <w:marBottom w:val="0"/>
      <w:divBdr>
        <w:top w:val="none" w:sz="0" w:space="0" w:color="auto"/>
        <w:left w:val="none" w:sz="0" w:space="0" w:color="auto"/>
        <w:bottom w:val="none" w:sz="0" w:space="0" w:color="auto"/>
        <w:right w:val="none" w:sz="0" w:space="0" w:color="auto"/>
      </w:divBdr>
    </w:div>
    <w:div w:id="1843812999">
      <w:bodyDiv w:val="1"/>
      <w:marLeft w:val="0"/>
      <w:marRight w:val="0"/>
      <w:marTop w:val="0"/>
      <w:marBottom w:val="0"/>
      <w:divBdr>
        <w:top w:val="none" w:sz="0" w:space="0" w:color="auto"/>
        <w:left w:val="none" w:sz="0" w:space="0" w:color="auto"/>
        <w:bottom w:val="none" w:sz="0" w:space="0" w:color="auto"/>
        <w:right w:val="none" w:sz="0" w:space="0" w:color="auto"/>
      </w:divBdr>
    </w:div>
    <w:div w:id="1843819204">
      <w:bodyDiv w:val="1"/>
      <w:marLeft w:val="0"/>
      <w:marRight w:val="0"/>
      <w:marTop w:val="0"/>
      <w:marBottom w:val="0"/>
      <w:divBdr>
        <w:top w:val="none" w:sz="0" w:space="0" w:color="auto"/>
        <w:left w:val="none" w:sz="0" w:space="0" w:color="auto"/>
        <w:bottom w:val="none" w:sz="0" w:space="0" w:color="auto"/>
        <w:right w:val="none" w:sz="0" w:space="0" w:color="auto"/>
      </w:divBdr>
    </w:div>
    <w:div w:id="1844003153">
      <w:bodyDiv w:val="1"/>
      <w:marLeft w:val="0"/>
      <w:marRight w:val="0"/>
      <w:marTop w:val="0"/>
      <w:marBottom w:val="0"/>
      <w:divBdr>
        <w:top w:val="none" w:sz="0" w:space="0" w:color="auto"/>
        <w:left w:val="none" w:sz="0" w:space="0" w:color="auto"/>
        <w:bottom w:val="none" w:sz="0" w:space="0" w:color="auto"/>
        <w:right w:val="none" w:sz="0" w:space="0" w:color="auto"/>
      </w:divBdr>
    </w:div>
    <w:div w:id="1844008897">
      <w:bodyDiv w:val="1"/>
      <w:marLeft w:val="0"/>
      <w:marRight w:val="0"/>
      <w:marTop w:val="0"/>
      <w:marBottom w:val="0"/>
      <w:divBdr>
        <w:top w:val="none" w:sz="0" w:space="0" w:color="auto"/>
        <w:left w:val="none" w:sz="0" w:space="0" w:color="auto"/>
        <w:bottom w:val="none" w:sz="0" w:space="0" w:color="auto"/>
        <w:right w:val="none" w:sz="0" w:space="0" w:color="auto"/>
      </w:divBdr>
    </w:div>
    <w:div w:id="1844121757">
      <w:bodyDiv w:val="1"/>
      <w:marLeft w:val="0"/>
      <w:marRight w:val="0"/>
      <w:marTop w:val="0"/>
      <w:marBottom w:val="0"/>
      <w:divBdr>
        <w:top w:val="none" w:sz="0" w:space="0" w:color="auto"/>
        <w:left w:val="none" w:sz="0" w:space="0" w:color="auto"/>
        <w:bottom w:val="none" w:sz="0" w:space="0" w:color="auto"/>
        <w:right w:val="none" w:sz="0" w:space="0" w:color="auto"/>
      </w:divBdr>
    </w:div>
    <w:div w:id="1844125887">
      <w:bodyDiv w:val="1"/>
      <w:marLeft w:val="0"/>
      <w:marRight w:val="0"/>
      <w:marTop w:val="0"/>
      <w:marBottom w:val="0"/>
      <w:divBdr>
        <w:top w:val="none" w:sz="0" w:space="0" w:color="auto"/>
        <w:left w:val="none" w:sz="0" w:space="0" w:color="auto"/>
        <w:bottom w:val="none" w:sz="0" w:space="0" w:color="auto"/>
        <w:right w:val="none" w:sz="0" w:space="0" w:color="auto"/>
      </w:divBdr>
    </w:div>
    <w:div w:id="1844200232">
      <w:bodyDiv w:val="1"/>
      <w:marLeft w:val="0"/>
      <w:marRight w:val="0"/>
      <w:marTop w:val="0"/>
      <w:marBottom w:val="0"/>
      <w:divBdr>
        <w:top w:val="none" w:sz="0" w:space="0" w:color="auto"/>
        <w:left w:val="none" w:sz="0" w:space="0" w:color="auto"/>
        <w:bottom w:val="none" w:sz="0" w:space="0" w:color="auto"/>
        <w:right w:val="none" w:sz="0" w:space="0" w:color="auto"/>
      </w:divBdr>
    </w:div>
    <w:div w:id="1844280996">
      <w:bodyDiv w:val="1"/>
      <w:marLeft w:val="0"/>
      <w:marRight w:val="0"/>
      <w:marTop w:val="0"/>
      <w:marBottom w:val="0"/>
      <w:divBdr>
        <w:top w:val="none" w:sz="0" w:space="0" w:color="auto"/>
        <w:left w:val="none" w:sz="0" w:space="0" w:color="auto"/>
        <w:bottom w:val="none" w:sz="0" w:space="0" w:color="auto"/>
        <w:right w:val="none" w:sz="0" w:space="0" w:color="auto"/>
      </w:divBdr>
    </w:div>
    <w:div w:id="1844467689">
      <w:bodyDiv w:val="1"/>
      <w:marLeft w:val="0"/>
      <w:marRight w:val="0"/>
      <w:marTop w:val="0"/>
      <w:marBottom w:val="0"/>
      <w:divBdr>
        <w:top w:val="none" w:sz="0" w:space="0" w:color="auto"/>
        <w:left w:val="none" w:sz="0" w:space="0" w:color="auto"/>
        <w:bottom w:val="none" w:sz="0" w:space="0" w:color="auto"/>
        <w:right w:val="none" w:sz="0" w:space="0" w:color="auto"/>
      </w:divBdr>
    </w:div>
    <w:div w:id="1844583321">
      <w:bodyDiv w:val="1"/>
      <w:marLeft w:val="0"/>
      <w:marRight w:val="0"/>
      <w:marTop w:val="0"/>
      <w:marBottom w:val="0"/>
      <w:divBdr>
        <w:top w:val="none" w:sz="0" w:space="0" w:color="auto"/>
        <w:left w:val="none" w:sz="0" w:space="0" w:color="auto"/>
        <w:bottom w:val="none" w:sz="0" w:space="0" w:color="auto"/>
        <w:right w:val="none" w:sz="0" w:space="0" w:color="auto"/>
      </w:divBdr>
    </w:div>
    <w:div w:id="1844662008">
      <w:bodyDiv w:val="1"/>
      <w:marLeft w:val="0"/>
      <w:marRight w:val="0"/>
      <w:marTop w:val="0"/>
      <w:marBottom w:val="0"/>
      <w:divBdr>
        <w:top w:val="none" w:sz="0" w:space="0" w:color="auto"/>
        <w:left w:val="none" w:sz="0" w:space="0" w:color="auto"/>
        <w:bottom w:val="none" w:sz="0" w:space="0" w:color="auto"/>
        <w:right w:val="none" w:sz="0" w:space="0" w:color="auto"/>
      </w:divBdr>
    </w:div>
    <w:div w:id="1844664231">
      <w:bodyDiv w:val="1"/>
      <w:marLeft w:val="0"/>
      <w:marRight w:val="0"/>
      <w:marTop w:val="0"/>
      <w:marBottom w:val="0"/>
      <w:divBdr>
        <w:top w:val="none" w:sz="0" w:space="0" w:color="auto"/>
        <w:left w:val="none" w:sz="0" w:space="0" w:color="auto"/>
        <w:bottom w:val="none" w:sz="0" w:space="0" w:color="auto"/>
        <w:right w:val="none" w:sz="0" w:space="0" w:color="auto"/>
      </w:divBdr>
    </w:div>
    <w:div w:id="1844781019">
      <w:bodyDiv w:val="1"/>
      <w:marLeft w:val="0"/>
      <w:marRight w:val="0"/>
      <w:marTop w:val="0"/>
      <w:marBottom w:val="0"/>
      <w:divBdr>
        <w:top w:val="none" w:sz="0" w:space="0" w:color="auto"/>
        <w:left w:val="none" w:sz="0" w:space="0" w:color="auto"/>
        <w:bottom w:val="none" w:sz="0" w:space="0" w:color="auto"/>
        <w:right w:val="none" w:sz="0" w:space="0" w:color="auto"/>
      </w:divBdr>
    </w:div>
    <w:div w:id="1844978183">
      <w:bodyDiv w:val="1"/>
      <w:marLeft w:val="0"/>
      <w:marRight w:val="0"/>
      <w:marTop w:val="0"/>
      <w:marBottom w:val="0"/>
      <w:divBdr>
        <w:top w:val="none" w:sz="0" w:space="0" w:color="auto"/>
        <w:left w:val="none" w:sz="0" w:space="0" w:color="auto"/>
        <w:bottom w:val="none" w:sz="0" w:space="0" w:color="auto"/>
        <w:right w:val="none" w:sz="0" w:space="0" w:color="auto"/>
      </w:divBdr>
    </w:div>
    <w:div w:id="1844978670">
      <w:bodyDiv w:val="1"/>
      <w:marLeft w:val="0"/>
      <w:marRight w:val="0"/>
      <w:marTop w:val="0"/>
      <w:marBottom w:val="0"/>
      <w:divBdr>
        <w:top w:val="none" w:sz="0" w:space="0" w:color="auto"/>
        <w:left w:val="none" w:sz="0" w:space="0" w:color="auto"/>
        <w:bottom w:val="none" w:sz="0" w:space="0" w:color="auto"/>
        <w:right w:val="none" w:sz="0" w:space="0" w:color="auto"/>
      </w:divBdr>
    </w:div>
    <w:div w:id="1845128598">
      <w:bodyDiv w:val="1"/>
      <w:marLeft w:val="0"/>
      <w:marRight w:val="0"/>
      <w:marTop w:val="0"/>
      <w:marBottom w:val="0"/>
      <w:divBdr>
        <w:top w:val="none" w:sz="0" w:space="0" w:color="auto"/>
        <w:left w:val="none" w:sz="0" w:space="0" w:color="auto"/>
        <w:bottom w:val="none" w:sz="0" w:space="0" w:color="auto"/>
        <w:right w:val="none" w:sz="0" w:space="0" w:color="auto"/>
      </w:divBdr>
    </w:div>
    <w:div w:id="1845197324">
      <w:bodyDiv w:val="1"/>
      <w:marLeft w:val="0"/>
      <w:marRight w:val="0"/>
      <w:marTop w:val="0"/>
      <w:marBottom w:val="0"/>
      <w:divBdr>
        <w:top w:val="none" w:sz="0" w:space="0" w:color="auto"/>
        <w:left w:val="none" w:sz="0" w:space="0" w:color="auto"/>
        <w:bottom w:val="none" w:sz="0" w:space="0" w:color="auto"/>
        <w:right w:val="none" w:sz="0" w:space="0" w:color="auto"/>
      </w:divBdr>
    </w:div>
    <w:div w:id="1845314844">
      <w:bodyDiv w:val="1"/>
      <w:marLeft w:val="0"/>
      <w:marRight w:val="0"/>
      <w:marTop w:val="0"/>
      <w:marBottom w:val="0"/>
      <w:divBdr>
        <w:top w:val="none" w:sz="0" w:space="0" w:color="auto"/>
        <w:left w:val="none" w:sz="0" w:space="0" w:color="auto"/>
        <w:bottom w:val="none" w:sz="0" w:space="0" w:color="auto"/>
        <w:right w:val="none" w:sz="0" w:space="0" w:color="auto"/>
      </w:divBdr>
    </w:div>
    <w:div w:id="1845322169">
      <w:bodyDiv w:val="1"/>
      <w:marLeft w:val="0"/>
      <w:marRight w:val="0"/>
      <w:marTop w:val="0"/>
      <w:marBottom w:val="0"/>
      <w:divBdr>
        <w:top w:val="none" w:sz="0" w:space="0" w:color="auto"/>
        <w:left w:val="none" w:sz="0" w:space="0" w:color="auto"/>
        <w:bottom w:val="none" w:sz="0" w:space="0" w:color="auto"/>
        <w:right w:val="none" w:sz="0" w:space="0" w:color="auto"/>
      </w:divBdr>
    </w:div>
    <w:div w:id="1845322501">
      <w:bodyDiv w:val="1"/>
      <w:marLeft w:val="0"/>
      <w:marRight w:val="0"/>
      <w:marTop w:val="0"/>
      <w:marBottom w:val="0"/>
      <w:divBdr>
        <w:top w:val="none" w:sz="0" w:space="0" w:color="auto"/>
        <w:left w:val="none" w:sz="0" w:space="0" w:color="auto"/>
        <w:bottom w:val="none" w:sz="0" w:space="0" w:color="auto"/>
        <w:right w:val="none" w:sz="0" w:space="0" w:color="auto"/>
      </w:divBdr>
    </w:div>
    <w:div w:id="1845439595">
      <w:bodyDiv w:val="1"/>
      <w:marLeft w:val="0"/>
      <w:marRight w:val="0"/>
      <w:marTop w:val="0"/>
      <w:marBottom w:val="0"/>
      <w:divBdr>
        <w:top w:val="none" w:sz="0" w:space="0" w:color="auto"/>
        <w:left w:val="none" w:sz="0" w:space="0" w:color="auto"/>
        <w:bottom w:val="none" w:sz="0" w:space="0" w:color="auto"/>
        <w:right w:val="none" w:sz="0" w:space="0" w:color="auto"/>
      </w:divBdr>
    </w:div>
    <w:div w:id="1845586211">
      <w:bodyDiv w:val="1"/>
      <w:marLeft w:val="0"/>
      <w:marRight w:val="0"/>
      <w:marTop w:val="0"/>
      <w:marBottom w:val="0"/>
      <w:divBdr>
        <w:top w:val="none" w:sz="0" w:space="0" w:color="auto"/>
        <w:left w:val="none" w:sz="0" w:space="0" w:color="auto"/>
        <w:bottom w:val="none" w:sz="0" w:space="0" w:color="auto"/>
        <w:right w:val="none" w:sz="0" w:space="0" w:color="auto"/>
      </w:divBdr>
    </w:div>
    <w:div w:id="1846018153">
      <w:bodyDiv w:val="1"/>
      <w:marLeft w:val="0"/>
      <w:marRight w:val="0"/>
      <w:marTop w:val="0"/>
      <w:marBottom w:val="0"/>
      <w:divBdr>
        <w:top w:val="none" w:sz="0" w:space="0" w:color="auto"/>
        <w:left w:val="none" w:sz="0" w:space="0" w:color="auto"/>
        <w:bottom w:val="none" w:sz="0" w:space="0" w:color="auto"/>
        <w:right w:val="none" w:sz="0" w:space="0" w:color="auto"/>
      </w:divBdr>
    </w:div>
    <w:div w:id="1846170203">
      <w:bodyDiv w:val="1"/>
      <w:marLeft w:val="0"/>
      <w:marRight w:val="0"/>
      <w:marTop w:val="0"/>
      <w:marBottom w:val="0"/>
      <w:divBdr>
        <w:top w:val="none" w:sz="0" w:space="0" w:color="auto"/>
        <w:left w:val="none" w:sz="0" w:space="0" w:color="auto"/>
        <w:bottom w:val="none" w:sz="0" w:space="0" w:color="auto"/>
        <w:right w:val="none" w:sz="0" w:space="0" w:color="auto"/>
      </w:divBdr>
    </w:div>
    <w:div w:id="1846437907">
      <w:bodyDiv w:val="1"/>
      <w:marLeft w:val="0"/>
      <w:marRight w:val="0"/>
      <w:marTop w:val="0"/>
      <w:marBottom w:val="0"/>
      <w:divBdr>
        <w:top w:val="none" w:sz="0" w:space="0" w:color="auto"/>
        <w:left w:val="none" w:sz="0" w:space="0" w:color="auto"/>
        <w:bottom w:val="none" w:sz="0" w:space="0" w:color="auto"/>
        <w:right w:val="none" w:sz="0" w:space="0" w:color="auto"/>
      </w:divBdr>
    </w:div>
    <w:div w:id="1846439176">
      <w:bodyDiv w:val="1"/>
      <w:marLeft w:val="0"/>
      <w:marRight w:val="0"/>
      <w:marTop w:val="0"/>
      <w:marBottom w:val="0"/>
      <w:divBdr>
        <w:top w:val="none" w:sz="0" w:space="0" w:color="auto"/>
        <w:left w:val="none" w:sz="0" w:space="0" w:color="auto"/>
        <w:bottom w:val="none" w:sz="0" w:space="0" w:color="auto"/>
        <w:right w:val="none" w:sz="0" w:space="0" w:color="auto"/>
      </w:divBdr>
    </w:div>
    <w:div w:id="1846439610">
      <w:bodyDiv w:val="1"/>
      <w:marLeft w:val="0"/>
      <w:marRight w:val="0"/>
      <w:marTop w:val="0"/>
      <w:marBottom w:val="0"/>
      <w:divBdr>
        <w:top w:val="none" w:sz="0" w:space="0" w:color="auto"/>
        <w:left w:val="none" w:sz="0" w:space="0" w:color="auto"/>
        <w:bottom w:val="none" w:sz="0" w:space="0" w:color="auto"/>
        <w:right w:val="none" w:sz="0" w:space="0" w:color="auto"/>
      </w:divBdr>
    </w:div>
    <w:div w:id="1846478168">
      <w:bodyDiv w:val="1"/>
      <w:marLeft w:val="0"/>
      <w:marRight w:val="0"/>
      <w:marTop w:val="0"/>
      <w:marBottom w:val="0"/>
      <w:divBdr>
        <w:top w:val="none" w:sz="0" w:space="0" w:color="auto"/>
        <w:left w:val="none" w:sz="0" w:space="0" w:color="auto"/>
        <w:bottom w:val="none" w:sz="0" w:space="0" w:color="auto"/>
        <w:right w:val="none" w:sz="0" w:space="0" w:color="auto"/>
      </w:divBdr>
    </w:div>
    <w:div w:id="1846549538">
      <w:bodyDiv w:val="1"/>
      <w:marLeft w:val="0"/>
      <w:marRight w:val="0"/>
      <w:marTop w:val="0"/>
      <w:marBottom w:val="0"/>
      <w:divBdr>
        <w:top w:val="none" w:sz="0" w:space="0" w:color="auto"/>
        <w:left w:val="none" w:sz="0" w:space="0" w:color="auto"/>
        <w:bottom w:val="none" w:sz="0" w:space="0" w:color="auto"/>
        <w:right w:val="none" w:sz="0" w:space="0" w:color="auto"/>
      </w:divBdr>
    </w:div>
    <w:div w:id="1846699582">
      <w:bodyDiv w:val="1"/>
      <w:marLeft w:val="0"/>
      <w:marRight w:val="0"/>
      <w:marTop w:val="0"/>
      <w:marBottom w:val="0"/>
      <w:divBdr>
        <w:top w:val="none" w:sz="0" w:space="0" w:color="auto"/>
        <w:left w:val="none" w:sz="0" w:space="0" w:color="auto"/>
        <w:bottom w:val="none" w:sz="0" w:space="0" w:color="auto"/>
        <w:right w:val="none" w:sz="0" w:space="0" w:color="auto"/>
      </w:divBdr>
    </w:div>
    <w:div w:id="1846899646">
      <w:bodyDiv w:val="1"/>
      <w:marLeft w:val="0"/>
      <w:marRight w:val="0"/>
      <w:marTop w:val="0"/>
      <w:marBottom w:val="0"/>
      <w:divBdr>
        <w:top w:val="none" w:sz="0" w:space="0" w:color="auto"/>
        <w:left w:val="none" w:sz="0" w:space="0" w:color="auto"/>
        <w:bottom w:val="none" w:sz="0" w:space="0" w:color="auto"/>
        <w:right w:val="none" w:sz="0" w:space="0" w:color="auto"/>
      </w:divBdr>
    </w:div>
    <w:div w:id="1846937711">
      <w:bodyDiv w:val="1"/>
      <w:marLeft w:val="0"/>
      <w:marRight w:val="0"/>
      <w:marTop w:val="0"/>
      <w:marBottom w:val="0"/>
      <w:divBdr>
        <w:top w:val="none" w:sz="0" w:space="0" w:color="auto"/>
        <w:left w:val="none" w:sz="0" w:space="0" w:color="auto"/>
        <w:bottom w:val="none" w:sz="0" w:space="0" w:color="auto"/>
        <w:right w:val="none" w:sz="0" w:space="0" w:color="auto"/>
      </w:divBdr>
    </w:div>
    <w:div w:id="1847209441">
      <w:bodyDiv w:val="1"/>
      <w:marLeft w:val="0"/>
      <w:marRight w:val="0"/>
      <w:marTop w:val="0"/>
      <w:marBottom w:val="0"/>
      <w:divBdr>
        <w:top w:val="none" w:sz="0" w:space="0" w:color="auto"/>
        <w:left w:val="none" w:sz="0" w:space="0" w:color="auto"/>
        <w:bottom w:val="none" w:sz="0" w:space="0" w:color="auto"/>
        <w:right w:val="none" w:sz="0" w:space="0" w:color="auto"/>
      </w:divBdr>
    </w:div>
    <w:div w:id="1847747212">
      <w:bodyDiv w:val="1"/>
      <w:marLeft w:val="0"/>
      <w:marRight w:val="0"/>
      <w:marTop w:val="0"/>
      <w:marBottom w:val="0"/>
      <w:divBdr>
        <w:top w:val="none" w:sz="0" w:space="0" w:color="auto"/>
        <w:left w:val="none" w:sz="0" w:space="0" w:color="auto"/>
        <w:bottom w:val="none" w:sz="0" w:space="0" w:color="auto"/>
        <w:right w:val="none" w:sz="0" w:space="0" w:color="auto"/>
      </w:divBdr>
    </w:div>
    <w:div w:id="1848012295">
      <w:bodyDiv w:val="1"/>
      <w:marLeft w:val="0"/>
      <w:marRight w:val="0"/>
      <w:marTop w:val="0"/>
      <w:marBottom w:val="0"/>
      <w:divBdr>
        <w:top w:val="none" w:sz="0" w:space="0" w:color="auto"/>
        <w:left w:val="none" w:sz="0" w:space="0" w:color="auto"/>
        <w:bottom w:val="none" w:sz="0" w:space="0" w:color="auto"/>
        <w:right w:val="none" w:sz="0" w:space="0" w:color="auto"/>
      </w:divBdr>
    </w:div>
    <w:div w:id="1848058841">
      <w:bodyDiv w:val="1"/>
      <w:marLeft w:val="0"/>
      <w:marRight w:val="0"/>
      <w:marTop w:val="0"/>
      <w:marBottom w:val="0"/>
      <w:divBdr>
        <w:top w:val="none" w:sz="0" w:space="0" w:color="auto"/>
        <w:left w:val="none" w:sz="0" w:space="0" w:color="auto"/>
        <w:bottom w:val="none" w:sz="0" w:space="0" w:color="auto"/>
        <w:right w:val="none" w:sz="0" w:space="0" w:color="auto"/>
      </w:divBdr>
    </w:div>
    <w:div w:id="1848210989">
      <w:bodyDiv w:val="1"/>
      <w:marLeft w:val="0"/>
      <w:marRight w:val="0"/>
      <w:marTop w:val="0"/>
      <w:marBottom w:val="0"/>
      <w:divBdr>
        <w:top w:val="none" w:sz="0" w:space="0" w:color="auto"/>
        <w:left w:val="none" w:sz="0" w:space="0" w:color="auto"/>
        <w:bottom w:val="none" w:sz="0" w:space="0" w:color="auto"/>
        <w:right w:val="none" w:sz="0" w:space="0" w:color="auto"/>
      </w:divBdr>
    </w:div>
    <w:div w:id="1848323448">
      <w:bodyDiv w:val="1"/>
      <w:marLeft w:val="0"/>
      <w:marRight w:val="0"/>
      <w:marTop w:val="0"/>
      <w:marBottom w:val="0"/>
      <w:divBdr>
        <w:top w:val="none" w:sz="0" w:space="0" w:color="auto"/>
        <w:left w:val="none" w:sz="0" w:space="0" w:color="auto"/>
        <w:bottom w:val="none" w:sz="0" w:space="0" w:color="auto"/>
        <w:right w:val="none" w:sz="0" w:space="0" w:color="auto"/>
      </w:divBdr>
    </w:div>
    <w:div w:id="1848524002">
      <w:bodyDiv w:val="1"/>
      <w:marLeft w:val="0"/>
      <w:marRight w:val="0"/>
      <w:marTop w:val="0"/>
      <w:marBottom w:val="0"/>
      <w:divBdr>
        <w:top w:val="none" w:sz="0" w:space="0" w:color="auto"/>
        <w:left w:val="none" w:sz="0" w:space="0" w:color="auto"/>
        <w:bottom w:val="none" w:sz="0" w:space="0" w:color="auto"/>
        <w:right w:val="none" w:sz="0" w:space="0" w:color="auto"/>
      </w:divBdr>
    </w:div>
    <w:div w:id="1848592204">
      <w:bodyDiv w:val="1"/>
      <w:marLeft w:val="0"/>
      <w:marRight w:val="0"/>
      <w:marTop w:val="0"/>
      <w:marBottom w:val="0"/>
      <w:divBdr>
        <w:top w:val="none" w:sz="0" w:space="0" w:color="auto"/>
        <w:left w:val="none" w:sz="0" w:space="0" w:color="auto"/>
        <w:bottom w:val="none" w:sz="0" w:space="0" w:color="auto"/>
        <w:right w:val="none" w:sz="0" w:space="0" w:color="auto"/>
      </w:divBdr>
    </w:div>
    <w:div w:id="1848665502">
      <w:bodyDiv w:val="1"/>
      <w:marLeft w:val="0"/>
      <w:marRight w:val="0"/>
      <w:marTop w:val="0"/>
      <w:marBottom w:val="0"/>
      <w:divBdr>
        <w:top w:val="none" w:sz="0" w:space="0" w:color="auto"/>
        <w:left w:val="none" w:sz="0" w:space="0" w:color="auto"/>
        <w:bottom w:val="none" w:sz="0" w:space="0" w:color="auto"/>
        <w:right w:val="none" w:sz="0" w:space="0" w:color="auto"/>
      </w:divBdr>
    </w:div>
    <w:div w:id="1848670950">
      <w:bodyDiv w:val="1"/>
      <w:marLeft w:val="0"/>
      <w:marRight w:val="0"/>
      <w:marTop w:val="0"/>
      <w:marBottom w:val="0"/>
      <w:divBdr>
        <w:top w:val="none" w:sz="0" w:space="0" w:color="auto"/>
        <w:left w:val="none" w:sz="0" w:space="0" w:color="auto"/>
        <w:bottom w:val="none" w:sz="0" w:space="0" w:color="auto"/>
        <w:right w:val="none" w:sz="0" w:space="0" w:color="auto"/>
      </w:divBdr>
    </w:div>
    <w:div w:id="1848859408">
      <w:bodyDiv w:val="1"/>
      <w:marLeft w:val="0"/>
      <w:marRight w:val="0"/>
      <w:marTop w:val="0"/>
      <w:marBottom w:val="0"/>
      <w:divBdr>
        <w:top w:val="none" w:sz="0" w:space="0" w:color="auto"/>
        <w:left w:val="none" w:sz="0" w:space="0" w:color="auto"/>
        <w:bottom w:val="none" w:sz="0" w:space="0" w:color="auto"/>
        <w:right w:val="none" w:sz="0" w:space="0" w:color="auto"/>
      </w:divBdr>
    </w:div>
    <w:div w:id="1848860779">
      <w:bodyDiv w:val="1"/>
      <w:marLeft w:val="0"/>
      <w:marRight w:val="0"/>
      <w:marTop w:val="0"/>
      <w:marBottom w:val="0"/>
      <w:divBdr>
        <w:top w:val="none" w:sz="0" w:space="0" w:color="auto"/>
        <w:left w:val="none" w:sz="0" w:space="0" w:color="auto"/>
        <w:bottom w:val="none" w:sz="0" w:space="0" w:color="auto"/>
        <w:right w:val="none" w:sz="0" w:space="0" w:color="auto"/>
      </w:divBdr>
    </w:div>
    <w:div w:id="1849295873">
      <w:bodyDiv w:val="1"/>
      <w:marLeft w:val="0"/>
      <w:marRight w:val="0"/>
      <w:marTop w:val="0"/>
      <w:marBottom w:val="0"/>
      <w:divBdr>
        <w:top w:val="none" w:sz="0" w:space="0" w:color="auto"/>
        <w:left w:val="none" w:sz="0" w:space="0" w:color="auto"/>
        <w:bottom w:val="none" w:sz="0" w:space="0" w:color="auto"/>
        <w:right w:val="none" w:sz="0" w:space="0" w:color="auto"/>
      </w:divBdr>
    </w:div>
    <w:div w:id="1849297083">
      <w:bodyDiv w:val="1"/>
      <w:marLeft w:val="0"/>
      <w:marRight w:val="0"/>
      <w:marTop w:val="0"/>
      <w:marBottom w:val="0"/>
      <w:divBdr>
        <w:top w:val="none" w:sz="0" w:space="0" w:color="auto"/>
        <w:left w:val="none" w:sz="0" w:space="0" w:color="auto"/>
        <w:bottom w:val="none" w:sz="0" w:space="0" w:color="auto"/>
        <w:right w:val="none" w:sz="0" w:space="0" w:color="auto"/>
      </w:divBdr>
    </w:div>
    <w:div w:id="1849367532">
      <w:bodyDiv w:val="1"/>
      <w:marLeft w:val="0"/>
      <w:marRight w:val="0"/>
      <w:marTop w:val="0"/>
      <w:marBottom w:val="0"/>
      <w:divBdr>
        <w:top w:val="none" w:sz="0" w:space="0" w:color="auto"/>
        <w:left w:val="none" w:sz="0" w:space="0" w:color="auto"/>
        <w:bottom w:val="none" w:sz="0" w:space="0" w:color="auto"/>
        <w:right w:val="none" w:sz="0" w:space="0" w:color="auto"/>
      </w:divBdr>
    </w:div>
    <w:div w:id="1849639484">
      <w:bodyDiv w:val="1"/>
      <w:marLeft w:val="0"/>
      <w:marRight w:val="0"/>
      <w:marTop w:val="0"/>
      <w:marBottom w:val="0"/>
      <w:divBdr>
        <w:top w:val="none" w:sz="0" w:space="0" w:color="auto"/>
        <w:left w:val="none" w:sz="0" w:space="0" w:color="auto"/>
        <w:bottom w:val="none" w:sz="0" w:space="0" w:color="auto"/>
        <w:right w:val="none" w:sz="0" w:space="0" w:color="auto"/>
      </w:divBdr>
    </w:div>
    <w:div w:id="1849832317">
      <w:bodyDiv w:val="1"/>
      <w:marLeft w:val="0"/>
      <w:marRight w:val="0"/>
      <w:marTop w:val="0"/>
      <w:marBottom w:val="0"/>
      <w:divBdr>
        <w:top w:val="none" w:sz="0" w:space="0" w:color="auto"/>
        <w:left w:val="none" w:sz="0" w:space="0" w:color="auto"/>
        <w:bottom w:val="none" w:sz="0" w:space="0" w:color="auto"/>
        <w:right w:val="none" w:sz="0" w:space="0" w:color="auto"/>
      </w:divBdr>
    </w:div>
    <w:div w:id="1849904871">
      <w:bodyDiv w:val="1"/>
      <w:marLeft w:val="0"/>
      <w:marRight w:val="0"/>
      <w:marTop w:val="0"/>
      <w:marBottom w:val="0"/>
      <w:divBdr>
        <w:top w:val="none" w:sz="0" w:space="0" w:color="auto"/>
        <w:left w:val="none" w:sz="0" w:space="0" w:color="auto"/>
        <w:bottom w:val="none" w:sz="0" w:space="0" w:color="auto"/>
        <w:right w:val="none" w:sz="0" w:space="0" w:color="auto"/>
      </w:divBdr>
    </w:div>
    <w:div w:id="1849979489">
      <w:bodyDiv w:val="1"/>
      <w:marLeft w:val="0"/>
      <w:marRight w:val="0"/>
      <w:marTop w:val="0"/>
      <w:marBottom w:val="0"/>
      <w:divBdr>
        <w:top w:val="none" w:sz="0" w:space="0" w:color="auto"/>
        <w:left w:val="none" w:sz="0" w:space="0" w:color="auto"/>
        <w:bottom w:val="none" w:sz="0" w:space="0" w:color="auto"/>
        <w:right w:val="none" w:sz="0" w:space="0" w:color="auto"/>
      </w:divBdr>
    </w:div>
    <w:div w:id="1850095265">
      <w:bodyDiv w:val="1"/>
      <w:marLeft w:val="0"/>
      <w:marRight w:val="0"/>
      <w:marTop w:val="0"/>
      <w:marBottom w:val="0"/>
      <w:divBdr>
        <w:top w:val="none" w:sz="0" w:space="0" w:color="auto"/>
        <w:left w:val="none" w:sz="0" w:space="0" w:color="auto"/>
        <w:bottom w:val="none" w:sz="0" w:space="0" w:color="auto"/>
        <w:right w:val="none" w:sz="0" w:space="0" w:color="auto"/>
      </w:divBdr>
    </w:div>
    <w:div w:id="1850095584">
      <w:bodyDiv w:val="1"/>
      <w:marLeft w:val="0"/>
      <w:marRight w:val="0"/>
      <w:marTop w:val="0"/>
      <w:marBottom w:val="0"/>
      <w:divBdr>
        <w:top w:val="none" w:sz="0" w:space="0" w:color="auto"/>
        <w:left w:val="none" w:sz="0" w:space="0" w:color="auto"/>
        <w:bottom w:val="none" w:sz="0" w:space="0" w:color="auto"/>
        <w:right w:val="none" w:sz="0" w:space="0" w:color="auto"/>
      </w:divBdr>
    </w:div>
    <w:div w:id="1850213336">
      <w:bodyDiv w:val="1"/>
      <w:marLeft w:val="0"/>
      <w:marRight w:val="0"/>
      <w:marTop w:val="0"/>
      <w:marBottom w:val="0"/>
      <w:divBdr>
        <w:top w:val="none" w:sz="0" w:space="0" w:color="auto"/>
        <w:left w:val="none" w:sz="0" w:space="0" w:color="auto"/>
        <w:bottom w:val="none" w:sz="0" w:space="0" w:color="auto"/>
        <w:right w:val="none" w:sz="0" w:space="0" w:color="auto"/>
      </w:divBdr>
    </w:div>
    <w:div w:id="1850216047">
      <w:bodyDiv w:val="1"/>
      <w:marLeft w:val="0"/>
      <w:marRight w:val="0"/>
      <w:marTop w:val="0"/>
      <w:marBottom w:val="0"/>
      <w:divBdr>
        <w:top w:val="none" w:sz="0" w:space="0" w:color="auto"/>
        <w:left w:val="none" w:sz="0" w:space="0" w:color="auto"/>
        <w:bottom w:val="none" w:sz="0" w:space="0" w:color="auto"/>
        <w:right w:val="none" w:sz="0" w:space="0" w:color="auto"/>
      </w:divBdr>
    </w:div>
    <w:div w:id="1850486653">
      <w:bodyDiv w:val="1"/>
      <w:marLeft w:val="0"/>
      <w:marRight w:val="0"/>
      <w:marTop w:val="0"/>
      <w:marBottom w:val="0"/>
      <w:divBdr>
        <w:top w:val="none" w:sz="0" w:space="0" w:color="auto"/>
        <w:left w:val="none" w:sz="0" w:space="0" w:color="auto"/>
        <w:bottom w:val="none" w:sz="0" w:space="0" w:color="auto"/>
        <w:right w:val="none" w:sz="0" w:space="0" w:color="auto"/>
      </w:divBdr>
    </w:div>
    <w:div w:id="1851141973">
      <w:bodyDiv w:val="1"/>
      <w:marLeft w:val="0"/>
      <w:marRight w:val="0"/>
      <w:marTop w:val="0"/>
      <w:marBottom w:val="0"/>
      <w:divBdr>
        <w:top w:val="none" w:sz="0" w:space="0" w:color="auto"/>
        <w:left w:val="none" w:sz="0" w:space="0" w:color="auto"/>
        <w:bottom w:val="none" w:sz="0" w:space="0" w:color="auto"/>
        <w:right w:val="none" w:sz="0" w:space="0" w:color="auto"/>
      </w:divBdr>
    </w:div>
    <w:div w:id="1851215433">
      <w:bodyDiv w:val="1"/>
      <w:marLeft w:val="0"/>
      <w:marRight w:val="0"/>
      <w:marTop w:val="0"/>
      <w:marBottom w:val="0"/>
      <w:divBdr>
        <w:top w:val="none" w:sz="0" w:space="0" w:color="auto"/>
        <w:left w:val="none" w:sz="0" w:space="0" w:color="auto"/>
        <w:bottom w:val="none" w:sz="0" w:space="0" w:color="auto"/>
        <w:right w:val="none" w:sz="0" w:space="0" w:color="auto"/>
      </w:divBdr>
    </w:div>
    <w:div w:id="1851334854">
      <w:bodyDiv w:val="1"/>
      <w:marLeft w:val="0"/>
      <w:marRight w:val="0"/>
      <w:marTop w:val="0"/>
      <w:marBottom w:val="0"/>
      <w:divBdr>
        <w:top w:val="none" w:sz="0" w:space="0" w:color="auto"/>
        <w:left w:val="none" w:sz="0" w:space="0" w:color="auto"/>
        <w:bottom w:val="none" w:sz="0" w:space="0" w:color="auto"/>
        <w:right w:val="none" w:sz="0" w:space="0" w:color="auto"/>
      </w:divBdr>
      <w:divsChild>
        <w:div w:id="1207530070">
          <w:marLeft w:val="0"/>
          <w:marRight w:val="0"/>
          <w:marTop w:val="0"/>
          <w:marBottom w:val="160"/>
          <w:divBdr>
            <w:top w:val="none" w:sz="0" w:space="0" w:color="auto"/>
            <w:left w:val="none" w:sz="0" w:space="0" w:color="auto"/>
            <w:bottom w:val="none" w:sz="0" w:space="0" w:color="auto"/>
            <w:right w:val="none" w:sz="0" w:space="0" w:color="auto"/>
          </w:divBdr>
        </w:div>
      </w:divsChild>
    </w:div>
    <w:div w:id="1851336473">
      <w:bodyDiv w:val="1"/>
      <w:marLeft w:val="0"/>
      <w:marRight w:val="0"/>
      <w:marTop w:val="0"/>
      <w:marBottom w:val="0"/>
      <w:divBdr>
        <w:top w:val="none" w:sz="0" w:space="0" w:color="auto"/>
        <w:left w:val="none" w:sz="0" w:space="0" w:color="auto"/>
        <w:bottom w:val="none" w:sz="0" w:space="0" w:color="auto"/>
        <w:right w:val="none" w:sz="0" w:space="0" w:color="auto"/>
      </w:divBdr>
    </w:div>
    <w:div w:id="1851486548">
      <w:bodyDiv w:val="1"/>
      <w:marLeft w:val="0"/>
      <w:marRight w:val="0"/>
      <w:marTop w:val="0"/>
      <w:marBottom w:val="0"/>
      <w:divBdr>
        <w:top w:val="none" w:sz="0" w:space="0" w:color="auto"/>
        <w:left w:val="none" w:sz="0" w:space="0" w:color="auto"/>
        <w:bottom w:val="none" w:sz="0" w:space="0" w:color="auto"/>
        <w:right w:val="none" w:sz="0" w:space="0" w:color="auto"/>
      </w:divBdr>
    </w:div>
    <w:div w:id="1851677561">
      <w:bodyDiv w:val="1"/>
      <w:marLeft w:val="0"/>
      <w:marRight w:val="0"/>
      <w:marTop w:val="0"/>
      <w:marBottom w:val="0"/>
      <w:divBdr>
        <w:top w:val="none" w:sz="0" w:space="0" w:color="auto"/>
        <w:left w:val="none" w:sz="0" w:space="0" w:color="auto"/>
        <w:bottom w:val="none" w:sz="0" w:space="0" w:color="auto"/>
        <w:right w:val="none" w:sz="0" w:space="0" w:color="auto"/>
      </w:divBdr>
    </w:div>
    <w:div w:id="1851719821">
      <w:bodyDiv w:val="1"/>
      <w:marLeft w:val="0"/>
      <w:marRight w:val="0"/>
      <w:marTop w:val="0"/>
      <w:marBottom w:val="0"/>
      <w:divBdr>
        <w:top w:val="none" w:sz="0" w:space="0" w:color="auto"/>
        <w:left w:val="none" w:sz="0" w:space="0" w:color="auto"/>
        <w:bottom w:val="none" w:sz="0" w:space="0" w:color="auto"/>
        <w:right w:val="none" w:sz="0" w:space="0" w:color="auto"/>
      </w:divBdr>
    </w:div>
    <w:div w:id="1851867883">
      <w:bodyDiv w:val="1"/>
      <w:marLeft w:val="0"/>
      <w:marRight w:val="0"/>
      <w:marTop w:val="0"/>
      <w:marBottom w:val="0"/>
      <w:divBdr>
        <w:top w:val="none" w:sz="0" w:space="0" w:color="auto"/>
        <w:left w:val="none" w:sz="0" w:space="0" w:color="auto"/>
        <w:bottom w:val="none" w:sz="0" w:space="0" w:color="auto"/>
        <w:right w:val="none" w:sz="0" w:space="0" w:color="auto"/>
      </w:divBdr>
    </w:div>
    <w:div w:id="1851984524">
      <w:bodyDiv w:val="1"/>
      <w:marLeft w:val="0"/>
      <w:marRight w:val="0"/>
      <w:marTop w:val="0"/>
      <w:marBottom w:val="0"/>
      <w:divBdr>
        <w:top w:val="none" w:sz="0" w:space="0" w:color="auto"/>
        <w:left w:val="none" w:sz="0" w:space="0" w:color="auto"/>
        <w:bottom w:val="none" w:sz="0" w:space="0" w:color="auto"/>
        <w:right w:val="none" w:sz="0" w:space="0" w:color="auto"/>
      </w:divBdr>
    </w:div>
    <w:div w:id="1852183481">
      <w:bodyDiv w:val="1"/>
      <w:marLeft w:val="0"/>
      <w:marRight w:val="0"/>
      <w:marTop w:val="0"/>
      <w:marBottom w:val="0"/>
      <w:divBdr>
        <w:top w:val="none" w:sz="0" w:space="0" w:color="auto"/>
        <w:left w:val="none" w:sz="0" w:space="0" w:color="auto"/>
        <w:bottom w:val="none" w:sz="0" w:space="0" w:color="auto"/>
        <w:right w:val="none" w:sz="0" w:space="0" w:color="auto"/>
      </w:divBdr>
    </w:div>
    <w:div w:id="1852255401">
      <w:bodyDiv w:val="1"/>
      <w:marLeft w:val="0"/>
      <w:marRight w:val="0"/>
      <w:marTop w:val="0"/>
      <w:marBottom w:val="0"/>
      <w:divBdr>
        <w:top w:val="none" w:sz="0" w:space="0" w:color="auto"/>
        <w:left w:val="none" w:sz="0" w:space="0" w:color="auto"/>
        <w:bottom w:val="none" w:sz="0" w:space="0" w:color="auto"/>
        <w:right w:val="none" w:sz="0" w:space="0" w:color="auto"/>
      </w:divBdr>
    </w:div>
    <w:div w:id="1852377909">
      <w:bodyDiv w:val="1"/>
      <w:marLeft w:val="0"/>
      <w:marRight w:val="0"/>
      <w:marTop w:val="0"/>
      <w:marBottom w:val="0"/>
      <w:divBdr>
        <w:top w:val="none" w:sz="0" w:space="0" w:color="auto"/>
        <w:left w:val="none" w:sz="0" w:space="0" w:color="auto"/>
        <w:bottom w:val="none" w:sz="0" w:space="0" w:color="auto"/>
        <w:right w:val="none" w:sz="0" w:space="0" w:color="auto"/>
      </w:divBdr>
    </w:div>
    <w:div w:id="1852407734">
      <w:bodyDiv w:val="1"/>
      <w:marLeft w:val="0"/>
      <w:marRight w:val="0"/>
      <w:marTop w:val="0"/>
      <w:marBottom w:val="0"/>
      <w:divBdr>
        <w:top w:val="none" w:sz="0" w:space="0" w:color="auto"/>
        <w:left w:val="none" w:sz="0" w:space="0" w:color="auto"/>
        <w:bottom w:val="none" w:sz="0" w:space="0" w:color="auto"/>
        <w:right w:val="none" w:sz="0" w:space="0" w:color="auto"/>
      </w:divBdr>
    </w:div>
    <w:div w:id="1852448145">
      <w:bodyDiv w:val="1"/>
      <w:marLeft w:val="0"/>
      <w:marRight w:val="0"/>
      <w:marTop w:val="0"/>
      <w:marBottom w:val="0"/>
      <w:divBdr>
        <w:top w:val="none" w:sz="0" w:space="0" w:color="auto"/>
        <w:left w:val="none" w:sz="0" w:space="0" w:color="auto"/>
        <w:bottom w:val="none" w:sz="0" w:space="0" w:color="auto"/>
        <w:right w:val="none" w:sz="0" w:space="0" w:color="auto"/>
      </w:divBdr>
    </w:div>
    <w:div w:id="1852640998">
      <w:bodyDiv w:val="1"/>
      <w:marLeft w:val="0"/>
      <w:marRight w:val="0"/>
      <w:marTop w:val="0"/>
      <w:marBottom w:val="0"/>
      <w:divBdr>
        <w:top w:val="none" w:sz="0" w:space="0" w:color="auto"/>
        <w:left w:val="none" w:sz="0" w:space="0" w:color="auto"/>
        <w:bottom w:val="none" w:sz="0" w:space="0" w:color="auto"/>
        <w:right w:val="none" w:sz="0" w:space="0" w:color="auto"/>
      </w:divBdr>
    </w:div>
    <w:div w:id="1852833891">
      <w:bodyDiv w:val="1"/>
      <w:marLeft w:val="0"/>
      <w:marRight w:val="0"/>
      <w:marTop w:val="0"/>
      <w:marBottom w:val="0"/>
      <w:divBdr>
        <w:top w:val="none" w:sz="0" w:space="0" w:color="auto"/>
        <w:left w:val="none" w:sz="0" w:space="0" w:color="auto"/>
        <w:bottom w:val="none" w:sz="0" w:space="0" w:color="auto"/>
        <w:right w:val="none" w:sz="0" w:space="0" w:color="auto"/>
      </w:divBdr>
    </w:div>
    <w:div w:id="1852836051">
      <w:bodyDiv w:val="1"/>
      <w:marLeft w:val="0"/>
      <w:marRight w:val="0"/>
      <w:marTop w:val="0"/>
      <w:marBottom w:val="0"/>
      <w:divBdr>
        <w:top w:val="none" w:sz="0" w:space="0" w:color="auto"/>
        <w:left w:val="none" w:sz="0" w:space="0" w:color="auto"/>
        <w:bottom w:val="none" w:sz="0" w:space="0" w:color="auto"/>
        <w:right w:val="none" w:sz="0" w:space="0" w:color="auto"/>
      </w:divBdr>
    </w:div>
    <w:div w:id="1852987798">
      <w:bodyDiv w:val="1"/>
      <w:marLeft w:val="0"/>
      <w:marRight w:val="0"/>
      <w:marTop w:val="0"/>
      <w:marBottom w:val="0"/>
      <w:divBdr>
        <w:top w:val="none" w:sz="0" w:space="0" w:color="auto"/>
        <w:left w:val="none" w:sz="0" w:space="0" w:color="auto"/>
        <w:bottom w:val="none" w:sz="0" w:space="0" w:color="auto"/>
        <w:right w:val="none" w:sz="0" w:space="0" w:color="auto"/>
      </w:divBdr>
    </w:div>
    <w:div w:id="1853185871">
      <w:bodyDiv w:val="1"/>
      <w:marLeft w:val="0"/>
      <w:marRight w:val="0"/>
      <w:marTop w:val="0"/>
      <w:marBottom w:val="0"/>
      <w:divBdr>
        <w:top w:val="none" w:sz="0" w:space="0" w:color="auto"/>
        <w:left w:val="none" w:sz="0" w:space="0" w:color="auto"/>
        <w:bottom w:val="none" w:sz="0" w:space="0" w:color="auto"/>
        <w:right w:val="none" w:sz="0" w:space="0" w:color="auto"/>
      </w:divBdr>
    </w:div>
    <w:div w:id="1853253520">
      <w:bodyDiv w:val="1"/>
      <w:marLeft w:val="0"/>
      <w:marRight w:val="0"/>
      <w:marTop w:val="0"/>
      <w:marBottom w:val="0"/>
      <w:divBdr>
        <w:top w:val="none" w:sz="0" w:space="0" w:color="auto"/>
        <w:left w:val="none" w:sz="0" w:space="0" w:color="auto"/>
        <w:bottom w:val="none" w:sz="0" w:space="0" w:color="auto"/>
        <w:right w:val="none" w:sz="0" w:space="0" w:color="auto"/>
      </w:divBdr>
    </w:div>
    <w:div w:id="1853255136">
      <w:bodyDiv w:val="1"/>
      <w:marLeft w:val="0"/>
      <w:marRight w:val="0"/>
      <w:marTop w:val="0"/>
      <w:marBottom w:val="0"/>
      <w:divBdr>
        <w:top w:val="none" w:sz="0" w:space="0" w:color="auto"/>
        <w:left w:val="none" w:sz="0" w:space="0" w:color="auto"/>
        <w:bottom w:val="none" w:sz="0" w:space="0" w:color="auto"/>
        <w:right w:val="none" w:sz="0" w:space="0" w:color="auto"/>
      </w:divBdr>
    </w:div>
    <w:div w:id="1853446022">
      <w:bodyDiv w:val="1"/>
      <w:marLeft w:val="0"/>
      <w:marRight w:val="0"/>
      <w:marTop w:val="0"/>
      <w:marBottom w:val="0"/>
      <w:divBdr>
        <w:top w:val="none" w:sz="0" w:space="0" w:color="auto"/>
        <w:left w:val="none" w:sz="0" w:space="0" w:color="auto"/>
        <w:bottom w:val="none" w:sz="0" w:space="0" w:color="auto"/>
        <w:right w:val="none" w:sz="0" w:space="0" w:color="auto"/>
      </w:divBdr>
    </w:div>
    <w:div w:id="1853641646">
      <w:bodyDiv w:val="1"/>
      <w:marLeft w:val="0"/>
      <w:marRight w:val="0"/>
      <w:marTop w:val="0"/>
      <w:marBottom w:val="0"/>
      <w:divBdr>
        <w:top w:val="none" w:sz="0" w:space="0" w:color="auto"/>
        <w:left w:val="none" w:sz="0" w:space="0" w:color="auto"/>
        <w:bottom w:val="none" w:sz="0" w:space="0" w:color="auto"/>
        <w:right w:val="none" w:sz="0" w:space="0" w:color="auto"/>
      </w:divBdr>
    </w:div>
    <w:div w:id="1853835955">
      <w:bodyDiv w:val="1"/>
      <w:marLeft w:val="0"/>
      <w:marRight w:val="0"/>
      <w:marTop w:val="0"/>
      <w:marBottom w:val="0"/>
      <w:divBdr>
        <w:top w:val="none" w:sz="0" w:space="0" w:color="auto"/>
        <w:left w:val="none" w:sz="0" w:space="0" w:color="auto"/>
        <w:bottom w:val="none" w:sz="0" w:space="0" w:color="auto"/>
        <w:right w:val="none" w:sz="0" w:space="0" w:color="auto"/>
      </w:divBdr>
    </w:div>
    <w:div w:id="1853841084">
      <w:bodyDiv w:val="1"/>
      <w:marLeft w:val="0"/>
      <w:marRight w:val="0"/>
      <w:marTop w:val="0"/>
      <w:marBottom w:val="0"/>
      <w:divBdr>
        <w:top w:val="none" w:sz="0" w:space="0" w:color="auto"/>
        <w:left w:val="none" w:sz="0" w:space="0" w:color="auto"/>
        <w:bottom w:val="none" w:sz="0" w:space="0" w:color="auto"/>
        <w:right w:val="none" w:sz="0" w:space="0" w:color="auto"/>
      </w:divBdr>
    </w:div>
    <w:div w:id="1853952203">
      <w:bodyDiv w:val="1"/>
      <w:marLeft w:val="0"/>
      <w:marRight w:val="0"/>
      <w:marTop w:val="0"/>
      <w:marBottom w:val="0"/>
      <w:divBdr>
        <w:top w:val="none" w:sz="0" w:space="0" w:color="auto"/>
        <w:left w:val="none" w:sz="0" w:space="0" w:color="auto"/>
        <w:bottom w:val="none" w:sz="0" w:space="0" w:color="auto"/>
        <w:right w:val="none" w:sz="0" w:space="0" w:color="auto"/>
      </w:divBdr>
    </w:div>
    <w:div w:id="1854025564">
      <w:bodyDiv w:val="1"/>
      <w:marLeft w:val="0"/>
      <w:marRight w:val="0"/>
      <w:marTop w:val="0"/>
      <w:marBottom w:val="0"/>
      <w:divBdr>
        <w:top w:val="none" w:sz="0" w:space="0" w:color="auto"/>
        <w:left w:val="none" w:sz="0" w:space="0" w:color="auto"/>
        <w:bottom w:val="none" w:sz="0" w:space="0" w:color="auto"/>
        <w:right w:val="none" w:sz="0" w:space="0" w:color="auto"/>
      </w:divBdr>
    </w:div>
    <w:div w:id="1854025858">
      <w:bodyDiv w:val="1"/>
      <w:marLeft w:val="0"/>
      <w:marRight w:val="0"/>
      <w:marTop w:val="0"/>
      <w:marBottom w:val="0"/>
      <w:divBdr>
        <w:top w:val="none" w:sz="0" w:space="0" w:color="auto"/>
        <w:left w:val="none" w:sz="0" w:space="0" w:color="auto"/>
        <w:bottom w:val="none" w:sz="0" w:space="0" w:color="auto"/>
        <w:right w:val="none" w:sz="0" w:space="0" w:color="auto"/>
      </w:divBdr>
    </w:div>
    <w:div w:id="1854033431">
      <w:bodyDiv w:val="1"/>
      <w:marLeft w:val="0"/>
      <w:marRight w:val="0"/>
      <w:marTop w:val="0"/>
      <w:marBottom w:val="0"/>
      <w:divBdr>
        <w:top w:val="none" w:sz="0" w:space="0" w:color="auto"/>
        <w:left w:val="none" w:sz="0" w:space="0" w:color="auto"/>
        <w:bottom w:val="none" w:sz="0" w:space="0" w:color="auto"/>
        <w:right w:val="none" w:sz="0" w:space="0" w:color="auto"/>
      </w:divBdr>
    </w:div>
    <w:div w:id="1854296962">
      <w:bodyDiv w:val="1"/>
      <w:marLeft w:val="0"/>
      <w:marRight w:val="0"/>
      <w:marTop w:val="0"/>
      <w:marBottom w:val="0"/>
      <w:divBdr>
        <w:top w:val="none" w:sz="0" w:space="0" w:color="auto"/>
        <w:left w:val="none" w:sz="0" w:space="0" w:color="auto"/>
        <w:bottom w:val="none" w:sz="0" w:space="0" w:color="auto"/>
        <w:right w:val="none" w:sz="0" w:space="0" w:color="auto"/>
      </w:divBdr>
    </w:div>
    <w:div w:id="1854415236">
      <w:bodyDiv w:val="1"/>
      <w:marLeft w:val="0"/>
      <w:marRight w:val="0"/>
      <w:marTop w:val="0"/>
      <w:marBottom w:val="0"/>
      <w:divBdr>
        <w:top w:val="none" w:sz="0" w:space="0" w:color="auto"/>
        <w:left w:val="none" w:sz="0" w:space="0" w:color="auto"/>
        <w:bottom w:val="none" w:sz="0" w:space="0" w:color="auto"/>
        <w:right w:val="none" w:sz="0" w:space="0" w:color="auto"/>
      </w:divBdr>
    </w:div>
    <w:div w:id="1854492195">
      <w:bodyDiv w:val="1"/>
      <w:marLeft w:val="0"/>
      <w:marRight w:val="0"/>
      <w:marTop w:val="0"/>
      <w:marBottom w:val="0"/>
      <w:divBdr>
        <w:top w:val="none" w:sz="0" w:space="0" w:color="auto"/>
        <w:left w:val="none" w:sz="0" w:space="0" w:color="auto"/>
        <w:bottom w:val="none" w:sz="0" w:space="0" w:color="auto"/>
        <w:right w:val="none" w:sz="0" w:space="0" w:color="auto"/>
      </w:divBdr>
    </w:div>
    <w:div w:id="1854566253">
      <w:bodyDiv w:val="1"/>
      <w:marLeft w:val="0"/>
      <w:marRight w:val="0"/>
      <w:marTop w:val="0"/>
      <w:marBottom w:val="0"/>
      <w:divBdr>
        <w:top w:val="none" w:sz="0" w:space="0" w:color="auto"/>
        <w:left w:val="none" w:sz="0" w:space="0" w:color="auto"/>
        <w:bottom w:val="none" w:sz="0" w:space="0" w:color="auto"/>
        <w:right w:val="none" w:sz="0" w:space="0" w:color="auto"/>
      </w:divBdr>
    </w:div>
    <w:div w:id="1855418550">
      <w:bodyDiv w:val="1"/>
      <w:marLeft w:val="0"/>
      <w:marRight w:val="0"/>
      <w:marTop w:val="0"/>
      <w:marBottom w:val="0"/>
      <w:divBdr>
        <w:top w:val="none" w:sz="0" w:space="0" w:color="auto"/>
        <w:left w:val="none" w:sz="0" w:space="0" w:color="auto"/>
        <w:bottom w:val="none" w:sz="0" w:space="0" w:color="auto"/>
        <w:right w:val="none" w:sz="0" w:space="0" w:color="auto"/>
      </w:divBdr>
    </w:div>
    <w:div w:id="1855458271">
      <w:bodyDiv w:val="1"/>
      <w:marLeft w:val="0"/>
      <w:marRight w:val="0"/>
      <w:marTop w:val="0"/>
      <w:marBottom w:val="0"/>
      <w:divBdr>
        <w:top w:val="none" w:sz="0" w:space="0" w:color="auto"/>
        <w:left w:val="none" w:sz="0" w:space="0" w:color="auto"/>
        <w:bottom w:val="none" w:sz="0" w:space="0" w:color="auto"/>
        <w:right w:val="none" w:sz="0" w:space="0" w:color="auto"/>
      </w:divBdr>
    </w:div>
    <w:div w:id="1855614024">
      <w:bodyDiv w:val="1"/>
      <w:marLeft w:val="0"/>
      <w:marRight w:val="0"/>
      <w:marTop w:val="0"/>
      <w:marBottom w:val="0"/>
      <w:divBdr>
        <w:top w:val="none" w:sz="0" w:space="0" w:color="auto"/>
        <w:left w:val="none" w:sz="0" w:space="0" w:color="auto"/>
        <w:bottom w:val="none" w:sz="0" w:space="0" w:color="auto"/>
        <w:right w:val="none" w:sz="0" w:space="0" w:color="auto"/>
      </w:divBdr>
    </w:div>
    <w:div w:id="1856074850">
      <w:bodyDiv w:val="1"/>
      <w:marLeft w:val="0"/>
      <w:marRight w:val="0"/>
      <w:marTop w:val="0"/>
      <w:marBottom w:val="0"/>
      <w:divBdr>
        <w:top w:val="none" w:sz="0" w:space="0" w:color="auto"/>
        <w:left w:val="none" w:sz="0" w:space="0" w:color="auto"/>
        <w:bottom w:val="none" w:sz="0" w:space="0" w:color="auto"/>
        <w:right w:val="none" w:sz="0" w:space="0" w:color="auto"/>
      </w:divBdr>
    </w:div>
    <w:div w:id="1856260977">
      <w:bodyDiv w:val="1"/>
      <w:marLeft w:val="0"/>
      <w:marRight w:val="0"/>
      <w:marTop w:val="0"/>
      <w:marBottom w:val="0"/>
      <w:divBdr>
        <w:top w:val="none" w:sz="0" w:space="0" w:color="auto"/>
        <w:left w:val="none" w:sz="0" w:space="0" w:color="auto"/>
        <w:bottom w:val="none" w:sz="0" w:space="0" w:color="auto"/>
        <w:right w:val="none" w:sz="0" w:space="0" w:color="auto"/>
      </w:divBdr>
    </w:div>
    <w:div w:id="1856267367">
      <w:bodyDiv w:val="1"/>
      <w:marLeft w:val="0"/>
      <w:marRight w:val="0"/>
      <w:marTop w:val="0"/>
      <w:marBottom w:val="0"/>
      <w:divBdr>
        <w:top w:val="none" w:sz="0" w:space="0" w:color="auto"/>
        <w:left w:val="none" w:sz="0" w:space="0" w:color="auto"/>
        <w:bottom w:val="none" w:sz="0" w:space="0" w:color="auto"/>
        <w:right w:val="none" w:sz="0" w:space="0" w:color="auto"/>
      </w:divBdr>
    </w:div>
    <w:div w:id="1856379630">
      <w:bodyDiv w:val="1"/>
      <w:marLeft w:val="0"/>
      <w:marRight w:val="0"/>
      <w:marTop w:val="0"/>
      <w:marBottom w:val="0"/>
      <w:divBdr>
        <w:top w:val="none" w:sz="0" w:space="0" w:color="auto"/>
        <w:left w:val="none" w:sz="0" w:space="0" w:color="auto"/>
        <w:bottom w:val="none" w:sz="0" w:space="0" w:color="auto"/>
        <w:right w:val="none" w:sz="0" w:space="0" w:color="auto"/>
      </w:divBdr>
    </w:div>
    <w:div w:id="1856533331">
      <w:bodyDiv w:val="1"/>
      <w:marLeft w:val="0"/>
      <w:marRight w:val="0"/>
      <w:marTop w:val="0"/>
      <w:marBottom w:val="0"/>
      <w:divBdr>
        <w:top w:val="none" w:sz="0" w:space="0" w:color="auto"/>
        <w:left w:val="none" w:sz="0" w:space="0" w:color="auto"/>
        <w:bottom w:val="none" w:sz="0" w:space="0" w:color="auto"/>
        <w:right w:val="none" w:sz="0" w:space="0" w:color="auto"/>
      </w:divBdr>
    </w:div>
    <w:div w:id="1857188832">
      <w:bodyDiv w:val="1"/>
      <w:marLeft w:val="0"/>
      <w:marRight w:val="0"/>
      <w:marTop w:val="0"/>
      <w:marBottom w:val="0"/>
      <w:divBdr>
        <w:top w:val="none" w:sz="0" w:space="0" w:color="auto"/>
        <w:left w:val="none" w:sz="0" w:space="0" w:color="auto"/>
        <w:bottom w:val="none" w:sz="0" w:space="0" w:color="auto"/>
        <w:right w:val="none" w:sz="0" w:space="0" w:color="auto"/>
      </w:divBdr>
    </w:div>
    <w:div w:id="1857307911">
      <w:bodyDiv w:val="1"/>
      <w:marLeft w:val="0"/>
      <w:marRight w:val="0"/>
      <w:marTop w:val="0"/>
      <w:marBottom w:val="0"/>
      <w:divBdr>
        <w:top w:val="none" w:sz="0" w:space="0" w:color="auto"/>
        <w:left w:val="none" w:sz="0" w:space="0" w:color="auto"/>
        <w:bottom w:val="none" w:sz="0" w:space="0" w:color="auto"/>
        <w:right w:val="none" w:sz="0" w:space="0" w:color="auto"/>
      </w:divBdr>
    </w:div>
    <w:div w:id="1857378299">
      <w:bodyDiv w:val="1"/>
      <w:marLeft w:val="0"/>
      <w:marRight w:val="0"/>
      <w:marTop w:val="0"/>
      <w:marBottom w:val="0"/>
      <w:divBdr>
        <w:top w:val="none" w:sz="0" w:space="0" w:color="auto"/>
        <w:left w:val="none" w:sz="0" w:space="0" w:color="auto"/>
        <w:bottom w:val="none" w:sz="0" w:space="0" w:color="auto"/>
        <w:right w:val="none" w:sz="0" w:space="0" w:color="auto"/>
      </w:divBdr>
    </w:div>
    <w:div w:id="1857501741">
      <w:bodyDiv w:val="1"/>
      <w:marLeft w:val="0"/>
      <w:marRight w:val="0"/>
      <w:marTop w:val="0"/>
      <w:marBottom w:val="0"/>
      <w:divBdr>
        <w:top w:val="none" w:sz="0" w:space="0" w:color="auto"/>
        <w:left w:val="none" w:sz="0" w:space="0" w:color="auto"/>
        <w:bottom w:val="none" w:sz="0" w:space="0" w:color="auto"/>
        <w:right w:val="none" w:sz="0" w:space="0" w:color="auto"/>
      </w:divBdr>
    </w:div>
    <w:div w:id="1857577117">
      <w:bodyDiv w:val="1"/>
      <w:marLeft w:val="0"/>
      <w:marRight w:val="0"/>
      <w:marTop w:val="0"/>
      <w:marBottom w:val="0"/>
      <w:divBdr>
        <w:top w:val="none" w:sz="0" w:space="0" w:color="auto"/>
        <w:left w:val="none" w:sz="0" w:space="0" w:color="auto"/>
        <w:bottom w:val="none" w:sz="0" w:space="0" w:color="auto"/>
        <w:right w:val="none" w:sz="0" w:space="0" w:color="auto"/>
      </w:divBdr>
    </w:div>
    <w:div w:id="1857957824">
      <w:bodyDiv w:val="1"/>
      <w:marLeft w:val="0"/>
      <w:marRight w:val="0"/>
      <w:marTop w:val="0"/>
      <w:marBottom w:val="0"/>
      <w:divBdr>
        <w:top w:val="none" w:sz="0" w:space="0" w:color="auto"/>
        <w:left w:val="none" w:sz="0" w:space="0" w:color="auto"/>
        <w:bottom w:val="none" w:sz="0" w:space="0" w:color="auto"/>
        <w:right w:val="none" w:sz="0" w:space="0" w:color="auto"/>
      </w:divBdr>
    </w:div>
    <w:div w:id="1858078532">
      <w:bodyDiv w:val="1"/>
      <w:marLeft w:val="0"/>
      <w:marRight w:val="0"/>
      <w:marTop w:val="0"/>
      <w:marBottom w:val="0"/>
      <w:divBdr>
        <w:top w:val="none" w:sz="0" w:space="0" w:color="auto"/>
        <w:left w:val="none" w:sz="0" w:space="0" w:color="auto"/>
        <w:bottom w:val="none" w:sz="0" w:space="0" w:color="auto"/>
        <w:right w:val="none" w:sz="0" w:space="0" w:color="auto"/>
      </w:divBdr>
    </w:div>
    <w:div w:id="1858227987">
      <w:bodyDiv w:val="1"/>
      <w:marLeft w:val="0"/>
      <w:marRight w:val="0"/>
      <w:marTop w:val="0"/>
      <w:marBottom w:val="0"/>
      <w:divBdr>
        <w:top w:val="none" w:sz="0" w:space="0" w:color="auto"/>
        <w:left w:val="none" w:sz="0" w:space="0" w:color="auto"/>
        <w:bottom w:val="none" w:sz="0" w:space="0" w:color="auto"/>
        <w:right w:val="none" w:sz="0" w:space="0" w:color="auto"/>
      </w:divBdr>
    </w:div>
    <w:div w:id="1858277582">
      <w:bodyDiv w:val="1"/>
      <w:marLeft w:val="0"/>
      <w:marRight w:val="0"/>
      <w:marTop w:val="0"/>
      <w:marBottom w:val="0"/>
      <w:divBdr>
        <w:top w:val="none" w:sz="0" w:space="0" w:color="auto"/>
        <w:left w:val="none" w:sz="0" w:space="0" w:color="auto"/>
        <w:bottom w:val="none" w:sz="0" w:space="0" w:color="auto"/>
        <w:right w:val="none" w:sz="0" w:space="0" w:color="auto"/>
      </w:divBdr>
    </w:div>
    <w:div w:id="1858345360">
      <w:bodyDiv w:val="1"/>
      <w:marLeft w:val="0"/>
      <w:marRight w:val="0"/>
      <w:marTop w:val="0"/>
      <w:marBottom w:val="0"/>
      <w:divBdr>
        <w:top w:val="none" w:sz="0" w:space="0" w:color="auto"/>
        <w:left w:val="none" w:sz="0" w:space="0" w:color="auto"/>
        <w:bottom w:val="none" w:sz="0" w:space="0" w:color="auto"/>
        <w:right w:val="none" w:sz="0" w:space="0" w:color="auto"/>
      </w:divBdr>
    </w:div>
    <w:div w:id="1858424804">
      <w:bodyDiv w:val="1"/>
      <w:marLeft w:val="0"/>
      <w:marRight w:val="0"/>
      <w:marTop w:val="0"/>
      <w:marBottom w:val="0"/>
      <w:divBdr>
        <w:top w:val="none" w:sz="0" w:space="0" w:color="auto"/>
        <w:left w:val="none" w:sz="0" w:space="0" w:color="auto"/>
        <w:bottom w:val="none" w:sz="0" w:space="0" w:color="auto"/>
        <w:right w:val="none" w:sz="0" w:space="0" w:color="auto"/>
      </w:divBdr>
    </w:div>
    <w:div w:id="1858544713">
      <w:bodyDiv w:val="1"/>
      <w:marLeft w:val="0"/>
      <w:marRight w:val="0"/>
      <w:marTop w:val="0"/>
      <w:marBottom w:val="0"/>
      <w:divBdr>
        <w:top w:val="none" w:sz="0" w:space="0" w:color="auto"/>
        <w:left w:val="none" w:sz="0" w:space="0" w:color="auto"/>
        <w:bottom w:val="none" w:sz="0" w:space="0" w:color="auto"/>
        <w:right w:val="none" w:sz="0" w:space="0" w:color="auto"/>
      </w:divBdr>
    </w:div>
    <w:div w:id="1858695513">
      <w:bodyDiv w:val="1"/>
      <w:marLeft w:val="0"/>
      <w:marRight w:val="0"/>
      <w:marTop w:val="0"/>
      <w:marBottom w:val="0"/>
      <w:divBdr>
        <w:top w:val="none" w:sz="0" w:space="0" w:color="auto"/>
        <w:left w:val="none" w:sz="0" w:space="0" w:color="auto"/>
        <w:bottom w:val="none" w:sz="0" w:space="0" w:color="auto"/>
        <w:right w:val="none" w:sz="0" w:space="0" w:color="auto"/>
      </w:divBdr>
    </w:div>
    <w:div w:id="1858764413">
      <w:bodyDiv w:val="1"/>
      <w:marLeft w:val="0"/>
      <w:marRight w:val="0"/>
      <w:marTop w:val="0"/>
      <w:marBottom w:val="0"/>
      <w:divBdr>
        <w:top w:val="none" w:sz="0" w:space="0" w:color="auto"/>
        <w:left w:val="none" w:sz="0" w:space="0" w:color="auto"/>
        <w:bottom w:val="none" w:sz="0" w:space="0" w:color="auto"/>
        <w:right w:val="none" w:sz="0" w:space="0" w:color="auto"/>
      </w:divBdr>
    </w:div>
    <w:div w:id="1859081037">
      <w:bodyDiv w:val="1"/>
      <w:marLeft w:val="0"/>
      <w:marRight w:val="0"/>
      <w:marTop w:val="0"/>
      <w:marBottom w:val="0"/>
      <w:divBdr>
        <w:top w:val="none" w:sz="0" w:space="0" w:color="auto"/>
        <w:left w:val="none" w:sz="0" w:space="0" w:color="auto"/>
        <w:bottom w:val="none" w:sz="0" w:space="0" w:color="auto"/>
        <w:right w:val="none" w:sz="0" w:space="0" w:color="auto"/>
      </w:divBdr>
    </w:div>
    <w:div w:id="1859464519">
      <w:bodyDiv w:val="1"/>
      <w:marLeft w:val="0"/>
      <w:marRight w:val="0"/>
      <w:marTop w:val="0"/>
      <w:marBottom w:val="0"/>
      <w:divBdr>
        <w:top w:val="none" w:sz="0" w:space="0" w:color="auto"/>
        <w:left w:val="none" w:sz="0" w:space="0" w:color="auto"/>
        <w:bottom w:val="none" w:sz="0" w:space="0" w:color="auto"/>
        <w:right w:val="none" w:sz="0" w:space="0" w:color="auto"/>
      </w:divBdr>
    </w:div>
    <w:div w:id="1859541073">
      <w:bodyDiv w:val="1"/>
      <w:marLeft w:val="0"/>
      <w:marRight w:val="0"/>
      <w:marTop w:val="0"/>
      <w:marBottom w:val="0"/>
      <w:divBdr>
        <w:top w:val="none" w:sz="0" w:space="0" w:color="auto"/>
        <w:left w:val="none" w:sz="0" w:space="0" w:color="auto"/>
        <w:bottom w:val="none" w:sz="0" w:space="0" w:color="auto"/>
        <w:right w:val="none" w:sz="0" w:space="0" w:color="auto"/>
      </w:divBdr>
    </w:div>
    <w:div w:id="1859542280">
      <w:bodyDiv w:val="1"/>
      <w:marLeft w:val="0"/>
      <w:marRight w:val="0"/>
      <w:marTop w:val="0"/>
      <w:marBottom w:val="0"/>
      <w:divBdr>
        <w:top w:val="none" w:sz="0" w:space="0" w:color="auto"/>
        <w:left w:val="none" w:sz="0" w:space="0" w:color="auto"/>
        <w:bottom w:val="none" w:sz="0" w:space="0" w:color="auto"/>
        <w:right w:val="none" w:sz="0" w:space="0" w:color="auto"/>
      </w:divBdr>
    </w:div>
    <w:div w:id="1860269751">
      <w:bodyDiv w:val="1"/>
      <w:marLeft w:val="0"/>
      <w:marRight w:val="0"/>
      <w:marTop w:val="0"/>
      <w:marBottom w:val="0"/>
      <w:divBdr>
        <w:top w:val="none" w:sz="0" w:space="0" w:color="auto"/>
        <w:left w:val="none" w:sz="0" w:space="0" w:color="auto"/>
        <w:bottom w:val="none" w:sz="0" w:space="0" w:color="auto"/>
        <w:right w:val="none" w:sz="0" w:space="0" w:color="auto"/>
      </w:divBdr>
    </w:div>
    <w:div w:id="1860271640">
      <w:bodyDiv w:val="1"/>
      <w:marLeft w:val="0"/>
      <w:marRight w:val="0"/>
      <w:marTop w:val="0"/>
      <w:marBottom w:val="0"/>
      <w:divBdr>
        <w:top w:val="none" w:sz="0" w:space="0" w:color="auto"/>
        <w:left w:val="none" w:sz="0" w:space="0" w:color="auto"/>
        <w:bottom w:val="none" w:sz="0" w:space="0" w:color="auto"/>
        <w:right w:val="none" w:sz="0" w:space="0" w:color="auto"/>
      </w:divBdr>
    </w:div>
    <w:div w:id="1860583312">
      <w:bodyDiv w:val="1"/>
      <w:marLeft w:val="0"/>
      <w:marRight w:val="0"/>
      <w:marTop w:val="0"/>
      <w:marBottom w:val="0"/>
      <w:divBdr>
        <w:top w:val="none" w:sz="0" w:space="0" w:color="auto"/>
        <w:left w:val="none" w:sz="0" w:space="0" w:color="auto"/>
        <w:bottom w:val="none" w:sz="0" w:space="0" w:color="auto"/>
        <w:right w:val="none" w:sz="0" w:space="0" w:color="auto"/>
      </w:divBdr>
    </w:div>
    <w:div w:id="1860661728">
      <w:bodyDiv w:val="1"/>
      <w:marLeft w:val="0"/>
      <w:marRight w:val="0"/>
      <w:marTop w:val="0"/>
      <w:marBottom w:val="0"/>
      <w:divBdr>
        <w:top w:val="none" w:sz="0" w:space="0" w:color="auto"/>
        <w:left w:val="none" w:sz="0" w:space="0" w:color="auto"/>
        <w:bottom w:val="none" w:sz="0" w:space="0" w:color="auto"/>
        <w:right w:val="none" w:sz="0" w:space="0" w:color="auto"/>
      </w:divBdr>
    </w:div>
    <w:div w:id="1860702637">
      <w:bodyDiv w:val="1"/>
      <w:marLeft w:val="0"/>
      <w:marRight w:val="0"/>
      <w:marTop w:val="0"/>
      <w:marBottom w:val="0"/>
      <w:divBdr>
        <w:top w:val="none" w:sz="0" w:space="0" w:color="auto"/>
        <w:left w:val="none" w:sz="0" w:space="0" w:color="auto"/>
        <w:bottom w:val="none" w:sz="0" w:space="0" w:color="auto"/>
        <w:right w:val="none" w:sz="0" w:space="0" w:color="auto"/>
      </w:divBdr>
    </w:div>
    <w:div w:id="1860895615">
      <w:bodyDiv w:val="1"/>
      <w:marLeft w:val="0"/>
      <w:marRight w:val="0"/>
      <w:marTop w:val="0"/>
      <w:marBottom w:val="0"/>
      <w:divBdr>
        <w:top w:val="none" w:sz="0" w:space="0" w:color="auto"/>
        <w:left w:val="none" w:sz="0" w:space="0" w:color="auto"/>
        <w:bottom w:val="none" w:sz="0" w:space="0" w:color="auto"/>
        <w:right w:val="none" w:sz="0" w:space="0" w:color="auto"/>
      </w:divBdr>
    </w:div>
    <w:div w:id="1860968657">
      <w:bodyDiv w:val="1"/>
      <w:marLeft w:val="0"/>
      <w:marRight w:val="0"/>
      <w:marTop w:val="0"/>
      <w:marBottom w:val="0"/>
      <w:divBdr>
        <w:top w:val="none" w:sz="0" w:space="0" w:color="auto"/>
        <w:left w:val="none" w:sz="0" w:space="0" w:color="auto"/>
        <w:bottom w:val="none" w:sz="0" w:space="0" w:color="auto"/>
        <w:right w:val="none" w:sz="0" w:space="0" w:color="auto"/>
      </w:divBdr>
    </w:div>
    <w:div w:id="1861235327">
      <w:bodyDiv w:val="1"/>
      <w:marLeft w:val="0"/>
      <w:marRight w:val="0"/>
      <w:marTop w:val="0"/>
      <w:marBottom w:val="0"/>
      <w:divBdr>
        <w:top w:val="none" w:sz="0" w:space="0" w:color="auto"/>
        <w:left w:val="none" w:sz="0" w:space="0" w:color="auto"/>
        <w:bottom w:val="none" w:sz="0" w:space="0" w:color="auto"/>
        <w:right w:val="none" w:sz="0" w:space="0" w:color="auto"/>
      </w:divBdr>
    </w:div>
    <w:div w:id="1861308980">
      <w:bodyDiv w:val="1"/>
      <w:marLeft w:val="0"/>
      <w:marRight w:val="0"/>
      <w:marTop w:val="0"/>
      <w:marBottom w:val="0"/>
      <w:divBdr>
        <w:top w:val="none" w:sz="0" w:space="0" w:color="auto"/>
        <w:left w:val="none" w:sz="0" w:space="0" w:color="auto"/>
        <w:bottom w:val="none" w:sz="0" w:space="0" w:color="auto"/>
        <w:right w:val="none" w:sz="0" w:space="0" w:color="auto"/>
      </w:divBdr>
    </w:div>
    <w:div w:id="1861384247">
      <w:bodyDiv w:val="1"/>
      <w:marLeft w:val="0"/>
      <w:marRight w:val="0"/>
      <w:marTop w:val="0"/>
      <w:marBottom w:val="0"/>
      <w:divBdr>
        <w:top w:val="none" w:sz="0" w:space="0" w:color="auto"/>
        <w:left w:val="none" w:sz="0" w:space="0" w:color="auto"/>
        <w:bottom w:val="none" w:sz="0" w:space="0" w:color="auto"/>
        <w:right w:val="none" w:sz="0" w:space="0" w:color="auto"/>
      </w:divBdr>
    </w:div>
    <w:div w:id="1861430456">
      <w:bodyDiv w:val="1"/>
      <w:marLeft w:val="0"/>
      <w:marRight w:val="0"/>
      <w:marTop w:val="0"/>
      <w:marBottom w:val="0"/>
      <w:divBdr>
        <w:top w:val="none" w:sz="0" w:space="0" w:color="auto"/>
        <w:left w:val="none" w:sz="0" w:space="0" w:color="auto"/>
        <w:bottom w:val="none" w:sz="0" w:space="0" w:color="auto"/>
        <w:right w:val="none" w:sz="0" w:space="0" w:color="auto"/>
      </w:divBdr>
    </w:div>
    <w:div w:id="1861622278">
      <w:bodyDiv w:val="1"/>
      <w:marLeft w:val="0"/>
      <w:marRight w:val="0"/>
      <w:marTop w:val="0"/>
      <w:marBottom w:val="0"/>
      <w:divBdr>
        <w:top w:val="none" w:sz="0" w:space="0" w:color="auto"/>
        <w:left w:val="none" w:sz="0" w:space="0" w:color="auto"/>
        <w:bottom w:val="none" w:sz="0" w:space="0" w:color="auto"/>
        <w:right w:val="none" w:sz="0" w:space="0" w:color="auto"/>
      </w:divBdr>
    </w:div>
    <w:div w:id="1861628272">
      <w:bodyDiv w:val="1"/>
      <w:marLeft w:val="0"/>
      <w:marRight w:val="0"/>
      <w:marTop w:val="0"/>
      <w:marBottom w:val="0"/>
      <w:divBdr>
        <w:top w:val="none" w:sz="0" w:space="0" w:color="auto"/>
        <w:left w:val="none" w:sz="0" w:space="0" w:color="auto"/>
        <w:bottom w:val="none" w:sz="0" w:space="0" w:color="auto"/>
        <w:right w:val="none" w:sz="0" w:space="0" w:color="auto"/>
      </w:divBdr>
    </w:div>
    <w:div w:id="1861702325">
      <w:bodyDiv w:val="1"/>
      <w:marLeft w:val="0"/>
      <w:marRight w:val="0"/>
      <w:marTop w:val="0"/>
      <w:marBottom w:val="0"/>
      <w:divBdr>
        <w:top w:val="none" w:sz="0" w:space="0" w:color="auto"/>
        <w:left w:val="none" w:sz="0" w:space="0" w:color="auto"/>
        <w:bottom w:val="none" w:sz="0" w:space="0" w:color="auto"/>
        <w:right w:val="none" w:sz="0" w:space="0" w:color="auto"/>
      </w:divBdr>
      <w:divsChild>
        <w:div w:id="1311518326">
          <w:marLeft w:val="0"/>
          <w:marRight w:val="0"/>
          <w:marTop w:val="0"/>
          <w:marBottom w:val="160"/>
          <w:divBdr>
            <w:top w:val="none" w:sz="0" w:space="0" w:color="auto"/>
            <w:left w:val="none" w:sz="0" w:space="0" w:color="auto"/>
            <w:bottom w:val="none" w:sz="0" w:space="0" w:color="auto"/>
            <w:right w:val="none" w:sz="0" w:space="0" w:color="auto"/>
          </w:divBdr>
        </w:div>
        <w:div w:id="1558471888">
          <w:marLeft w:val="0"/>
          <w:marRight w:val="0"/>
          <w:marTop w:val="0"/>
          <w:marBottom w:val="160"/>
          <w:divBdr>
            <w:top w:val="none" w:sz="0" w:space="0" w:color="auto"/>
            <w:left w:val="none" w:sz="0" w:space="0" w:color="auto"/>
            <w:bottom w:val="none" w:sz="0" w:space="0" w:color="auto"/>
            <w:right w:val="none" w:sz="0" w:space="0" w:color="auto"/>
          </w:divBdr>
        </w:div>
      </w:divsChild>
    </w:div>
    <w:div w:id="1861897710">
      <w:bodyDiv w:val="1"/>
      <w:marLeft w:val="0"/>
      <w:marRight w:val="0"/>
      <w:marTop w:val="0"/>
      <w:marBottom w:val="0"/>
      <w:divBdr>
        <w:top w:val="none" w:sz="0" w:space="0" w:color="auto"/>
        <w:left w:val="none" w:sz="0" w:space="0" w:color="auto"/>
        <w:bottom w:val="none" w:sz="0" w:space="0" w:color="auto"/>
        <w:right w:val="none" w:sz="0" w:space="0" w:color="auto"/>
      </w:divBdr>
    </w:div>
    <w:div w:id="1862164918">
      <w:bodyDiv w:val="1"/>
      <w:marLeft w:val="0"/>
      <w:marRight w:val="0"/>
      <w:marTop w:val="0"/>
      <w:marBottom w:val="0"/>
      <w:divBdr>
        <w:top w:val="none" w:sz="0" w:space="0" w:color="auto"/>
        <w:left w:val="none" w:sz="0" w:space="0" w:color="auto"/>
        <w:bottom w:val="none" w:sz="0" w:space="0" w:color="auto"/>
        <w:right w:val="none" w:sz="0" w:space="0" w:color="auto"/>
      </w:divBdr>
    </w:div>
    <w:div w:id="1862429631">
      <w:bodyDiv w:val="1"/>
      <w:marLeft w:val="0"/>
      <w:marRight w:val="0"/>
      <w:marTop w:val="0"/>
      <w:marBottom w:val="0"/>
      <w:divBdr>
        <w:top w:val="none" w:sz="0" w:space="0" w:color="auto"/>
        <w:left w:val="none" w:sz="0" w:space="0" w:color="auto"/>
        <w:bottom w:val="none" w:sz="0" w:space="0" w:color="auto"/>
        <w:right w:val="none" w:sz="0" w:space="0" w:color="auto"/>
      </w:divBdr>
    </w:div>
    <w:div w:id="1862550787">
      <w:bodyDiv w:val="1"/>
      <w:marLeft w:val="0"/>
      <w:marRight w:val="0"/>
      <w:marTop w:val="0"/>
      <w:marBottom w:val="0"/>
      <w:divBdr>
        <w:top w:val="none" w:sz="0" w:space="0" w:color="auto"/>
        <w:left w:val="none" w:sz="0" w:space="0" w:color="auto"/>
        <w:bottom w:val="none" w:sz="0" w:space="0" w:color="auto"/>
        <w:right w:val="none" w:sz="0" w:space="0" w:color="auto"/>
      </w:divBdr>
    </w:div>
    <w:div w:id="1862665528">
      <w:bodyDiv w:val="1"/>
      <w:marLeft w:val="0"/>
      <w:marRight w:val="0"/>
      <w:marTop w:val="0"/>
      <w:marBottom w:val="0"/>
      <w:divBdr>
        <w:top w:val="none" w:sz="0" w:space="0" w:color="auto"/>
        <w:left w:val="none" w:sz="0" w:space="0" w:color="auto"/>
        <w:bottom w:val="none" w:sz="0" w:space="0" w:color="auto"/>
        <w:right w:val="none" w:sz="0" w:space="0" w:color="auto"/>
      </w:divBdr>
    </w:div>
    <w:div w:id="1862863260">
      <w:bodyDiv w:val="1"/>
      <w:marLeft w:val="0"/>
      <w:marRight w:val="0"/>
      <w:marTop w:val="0"/>
      <w:marBottom w:val="0"/>
      <w:divBdr>
        <w:top w:val="none" w:sz="0" w:space="0" w:color="auto"/>
        <w:left w:val="none" w:sz="0" w:space="0" w:color="auto"/>
        <w:bottom w:val="none" w:sz="0" w:space="0" w:color="auto"/>
        <w:right w:val="none" w:sz="0" w:space="0" w:color="auto"/>
      </w:divBdr>
    </w:div>
    <w:div w:id="1862937381">
      <w:bodyDiv w:val="1"/>
      <w:marLeft w:val="0"/>
      <w:marRight w:val="0"/>
      <w:marTop w:val="0"/>
      <w:marBottom w:val="0"/>
      <w:divBdr>
        <w:top w:val="none" w:sz="0" w:space="0" w:color="auto"/>
        <w:left w:val="none" w:sz="0" w:space="0" w:color="auto"/>
        <w:bottom w:val="none" w:sz="0" w:space="0" w:color="auto"/>
        <w:right w:val="none" w:sz="0" w:space="0" w:color="auto"/>
      </w:divBdr>
    </w:div>
    <w:div w:id="1863088605">
      <w:bodyDiv w:val="1"/>
      <w:marLeft w:val="0"/>
      <w:marRight w:val="0"/>
      <w:marTop w:val="0"/>
      <w:marBottom w:val="0"/>
      <w:divBdr>
        <w:top w:val="none" w:sz="0" w:space="0" w:color="auto"/>
        <w:left w:val="none" w:sz="0" w:space="0" w:color="auto"/>
        <w:bottom w:val="none" w:sz="0" w:space="0" w:color="auto"/>
        <w:right w:val="none" w:sz="0" w:space="0" w:color="auto"/>
      </w:divBdr>
    </w:div>
    <w:div w:id="1863279946">
      <w:bodyDiv w:val="1"/>
      <w:marLeft w:val="0"/>
      <w:marRight w:val="0"/>
      <w:marTop w:val="0"/>
      <w:marBottom w:val="0"/>
      <w:divBdr>
        <w:top w:val="none" w:sz="0" w:space="0" w:color="auto"/>
        <w:left w:val="none" w:sz="0" w:space="0" w:color="auto"/>
        <w:bottom w:val="none" w:sz="0" w:space="0" w:color="auto"/>
        <w:right w:val="none" w:sz="0" w:space="0" w:color="auto"/>
      </w:divBdr>
    </w:div>
    <w:div w:id="1863323186">
      <w:bodyDiv w:val="1"/>
      <w:marLeft w:val="0"/>
      <w:marRight w:val="0"/>
      <w:marTop w:val="0"/>
      <w:marBottom w:val="0"/>
      <w:divBdr>
        <w:top w:val="none" w:sz="0" w:space="0" w:color="auto"/>
        <w:left w:val="none" w:sz="0" w:space="0" w:color="auto"/>
        <w:bottom w:val="none" w:sz="0" w:space="0" w:color="auto"/>
        <w:right w:val="none" w:sz="0" w:space="0" w:color="auto"/>
      </w:divBdr>
    </w:div>
    <w:div w:id="1863518072">
      <w:bodyDiv w:val="1"/>
      <w:marLeft w:val="0"/>
      <w:marRight w:val="0"/>
      <w:marTop w:val="0"/>
      <w:marBottom w:val="0"/>
      <w:divBdr>
        <w:top w:val="none" w:sz="0" w:space="0" w:color="auto"/>
        <w:left w:val="none" w:sz="0" w:space="0" w:color="auto"/>
        <w:bottom w:val="none" w:sz="0" w:space="0" w:color="auto"/>
        <w:right w:val="none" w:sz="0" w:space="0" w:color="auto"/>
      </w:divBdr>
    </w:div>
    <w:div w:id="1863548874">
      <w:bodyDiv w:val="1"/>
      <w:marLeft w:val="0"/>
      <w:marRight w:val="0"/>
      <w:marTop w:val="0"/>
      <w:marBottom w:val="0"/>
      <w:divBdr>
        <w:top w:val="none" w:sz="0" w:space="0" w:color="auto"/>
        <w:left w:val="none" w:sz="0" w:space="0" w:color="auto"/>
        <w:bottom w:val="none" w:sz="0" w:space="0" w:color="auto"/>
        <w:right w:val="none" w:sz="0" w:space="0" w:color="auto"/>
      </w:divBdr>
    </w:div>
    <w:div w:id="1863588127">
      <w:bodyDiv w:val="1"/>
      <w:marLeft w:val="0"/>
      <w:marRight w:val="0"/>
      <w:marTop w:val="0"/>
      <w:marBottom w:val="0"/>
      <w:divBdr>
        <w:top w:val="none" w:sz="0" w:space="0" w:color="auto"/>
        <w:left w:val="none" w:sz="0" w:space="0" w:color="auto"/>
        <w:bottom w:val="none" w:sz="0" w:space="0" w:color="auto"/>
        <w:right w:val="none" w:sz="0" w:space="0" w:color="auto"/>
      </w:divBdr>
    </w:div>
    <w:div w:id="1863661386">
      <w:bodyDiv w:val="1"/>
      <w:marLeft w:val="0"/>
      <w:marRight w:val="0"/>
      <w:marTop w:val="0"/>
      <w:marBottom w:val="0"/>
      <w:divBdr>
        <w:top w:val="none" w:sz="0" w:space="0" w:color="auto"/>
        <w:left w:val="none" w:sz="0" w:space="0" w:color="auto"/>
        <w:bottom w:val="none" w:sz="0" w:space="0" w:color="auto"/>
        <w:right w:val="none" w:sz="0" w:space="0" w:color="auto"/>
      </w:divBdr>
    </w:div>
    <w:div w:id="1863665428">
      <w:bodyDiv w:val="1"/>
      <w:marLeft w:val="0"/>
      <w:marRight w:val="0"/>
      <w:marTop w:val="0"/>
      <w:marBottom w:val="0"/>
      <w:divBdr>
        <w:top w:val="none" w:sz="0" w:space="0" w:color="auto"/>
        <w:left w:val="none" w:sz="0" w:space="0" w:color="auto"/>
        <w:bottom w:val="none" w:sz="0" w:space="0" w:color="auto"/>
        <w:right w:val="none" w:sz="0" w:space="0" w:color="auto"/>
      </w:divBdr>
    </w:div>
    <w:div w:id="1863743425">
      <w:bodyDiv w:val="1"/>
      <w:marLeft w:val="0"/>
      <w:marRight w:val="0"/>
      <w:marTop w:val="0"/>
      <w:marBottom w:val="0"/>
      <w:divBdr>
        <w:top w:val="none" w:sz="0" w:space="0" w:color="auto"/>
        <w:left w:val="none" w:sz="0" w:space="0" w:color="auto"/>
        <w:bottom w:val="none" w:sz="0" w:space="0" w:color="auto"/>
        <w:right w:val="none" w:sz="0" w:space="0" w:color="auto"/>
      </w:divBdr>
    </w:div>
    <w:div w:id="1863861915">
      <w:bodyDiv w:val="1"/>
      <w:marLeft w:val="0"/>
      <w:marRight w:val="0"/>
      <w:marTop w:val="0"/>
      <w:marBottom w:val="0"/>
      <w:divBdr>
        <w:top w:val="none" w:sz="0" w:space="0" w:color="auto"/>
        <w:left w:val="none" w:sz="0" w:space="0" w:color="auto"/>
        <w:bottom w:val="none" w:sz="0" w:space="0" w:color="auto"/>
        <w:right w:val="none" w:sz="0" w:space="0" w:color="auto"/>
      </w:divBdr>
    </w:div>
    <w:div w:id="1863935994">
      <w:bodyDiv w:val="1"/>
      <w:marLeft w:val="0"/>
      <w:marRight w:val="0"/>
      <w:marTop w:val="0"/>
      <w:marBottom w:val="0"/>
      <w:divBdr>
        <w:top w:val="none" w:sz="0" w:space="0" w:color="auto"/>
        <w:left w:val="none" w:sz="0" w:space="0" w:color="auto"/>
        <w:bottom w:val="none" w:sz="0" w:space="0" w:color="auto"/>
        <w:right w:val="none" w:sz="0" w:space="0" w:color="auto"/>
      </w:divBdr>
    </w:div>
    <w:div w:id="1864397025">
      <w:bodyDiv w:val="1"/>
      <w:marLeft w:val="0"/>
      <w:marRight w:val="0"/>
      <w:marTop w:val="0"/>
      <w:marBottom w:val="0"/>
      <w:divBdr>
        <w:top w:val="none" w:sz="0" w:space="0" w:color="auto"/>
        <w:left w:val="none" w:sz="0" w:space="0" w:color="auto"/>
        <w:bottom w:val="none" w:sz="0" w:space="0" w:color="auto"/>
        <w:right w:val="none" w:sz="0" w:space="0" w:color="auto"/>
      </w:divBdr>
    </w:div>
    <w:div w:id="1864707854">
      <w:bodyDiv w:val="1"/>
      <w:marLeft w:val="0"/>
      <w:marRight w:val="0"/>
      <w:marTop w:val="0"/>
      <w:marBottom w:val="0"/>
      <w:divBdr>
        <w:top w:val="none" w:sz="0" w:space="0" w:color="auto"/>
        <w:left w:val="none" w:sz="0" w:space="0" w:color="auto"/>
        <w:bottom w:val="none" w:sz="0" w:space="0" w:color="auto"/>
        <w:right w:val="none" w:sz="0" w:space="0" w:color="auto"/>
      </w:divBdr>
    </w:div>
    <w:div w:id="1864778779">
      <w:bodyDiv w:val="1"/>
      <w:marLeft w:val="0"/>
      <w:marRight w:val="0"/>
      <w:marTop w:val="0"/>
      <w:marBottom w:val="0"/>
      <w:divBdr>
        <w:top w:val="none" w:sz="0" w:space="0" w:color="auto"/>
        <w:left w:val="none" w:sz="0" w:space="0" w:color="auto"/>
        <w:bottom w:val="none" w:sz="0" w:space="0" w:color="auto"/>
        <w:right w:val="none" w:sz="0" w:space="0" w:color="auto"/>
      </w:divBdr>
    </w:div>
    <w:div w:id="1864829050">
      <w:bodyDiv w:val="1"/>
      <w:marLeft w:val="0"/>
      <w:marRight w:val="0"/>
      <w:marTop w:val="0"/>
      <w:marBottom w:val="0"/>
      <w:divBdr>
        <w:top w:val="none" w:sz="0" w:space="0" w:color="auto"/>
        <w:left w:val="none" w:sz="0" w:space="0" w:color="auto"/>
        <w:bottom w:val="none" w:sz="0" w:space="0" w:color="auto"/>
        <w:right w:val="none" w:sz="0" w:space="0" w:color="auto"/>
      </w:divBdr>
    </w:div>
    <w:div w:id="1865049081">
      <w:bodyDiv w:val="1"/>
      <w:marLeft w:val="0"/>
      <w:marRight w:val="0"/>
      <w:marTop w:val="0"/>
      <w:marBottom w:val="0"/>
      <w:divBdr>
        <w:top w:val="none" w:sz="0" w:space="0" w:color="auto"/>
        <w:left w:val="none" w:sz="0" w:space="0" w:color="auto"/>
        <w:bottom w:val="none" w:sz="0" w:space="0" w:color="auto"/>
        <w:right w:val="none" w:sz="0" w:space="0" w:color="auto"/>
      </w:divBdr>
    </w:div>
    <w:div w:id="1865165316">
      <w:bodyDiv w:val="1"/>
      <w:marLeft w:val="0"/>
      <w:marRight w:val="0"/>
      <w:marTop w:val="0"/>
      <w:marBottom w:val="0"/>
      <w:divBdr>
        <w:top w:val="none" w:sz="0" w:space="0" w:color="auto"/>
        <w:left w:val="none" w:sz="0" w:space="0" w:color="auto"/>
        <w:bottom w:val="none" w:sz="0" w:space="0" w:color="auto"/>
        <w:right w:val="none" w:sz="0" w:space="0" w:color="auto"/>
      </w:divBdr>
    </w:div>
    <w:div w:id="1865166212">
      <w:bodyDiv w:val="1"/>
      <w:marLeft w:val="0"/>
      <w:marRight w:val="0"/>
      <w:marTop w:val="0"/>
      <w:marBottom w:val="0"/>
      <w:divBdr>
        <w:top w:val="none" w:sz="0" w:space="0" w:color="auto"/>
        <w:left w:val="none" w:sz="0" w:space="0" w:color="auto"/>
        <w:bottom w:val="none" w:sz="0" w:space="0" w:color="auto"/>
        <w:right w:val="none" w:sz="0" w:space="0" w:color="auto"/>
      </w:divBdr>
    </w:div>
    <w:div w:id="1865168256">
      <w:bodyDiv w:val="1"/>
      <w:marLeft w:val="0"/>
      <w:marRight w:val="0"/>
      <w:marTop w:val="0"/>
      <w:marBottom w:val="0"/>
      <w:divBdr>
        <w:top w:val="none" w:sz="0" w:space="0" w:color="auto"/>
        <w:left w:val="none" w:sz="0" w:space="0" w:color="auto"/>
        <w:bottom w:val="none" w:sz="0" w:space="0" w:color="auto"/>
        <w:right w:val="none" w:sz="0" w:space="0" w:color="auto"/>
      </w:divBdr>
    </w:div>
    <w:div w:id="1865362626">
      <w:bodyDiv w:val="1"/>
      <w:marLeft w:val="0"/>
      <w:marRight w:val="0"/>
      <w:marTop w:val="0"/>
      <w:marBottom w:val="0"/>
      <w:divBdr>
        <w:top w:val="none" w:sz="0" w:space="0" w:color="auto"/>
        <w:left w:val="none" w:sz="0" w:space="0" w:color="auto"/>
        <w:bottom w:val="none" w:sz="0" w:space="0" w:color="auto"/>
        <w:right w:val="none" w:sz="0" w:space="0" w:color="auto"/>
      </w:divBdr>
    </w:div>
    <w:div w:id="1865510361">
      <w:bodyDiv w:val="1"/>
      <w:marLeft w:val="0"/>
      <w:marRight w:val="0"/>
      <w:marTop w:val="0"/>
      <w:marBottom w:val="0"/>
      <w:divBdr>
        <w:top w:val="none" w:sz="0" w:space="0" w:color="auto"/>
        <w:left w:val="none" w:sz="0" w:space="0" w:color="auto"/>
        <w:bottom w:val="none" w:sz="0" w:space="0" w:color="auto"/>
        <w:right w:val="none" w:sz="0" w:space="0" w:color="auto"/>
      </w:divBdr>
    </w:div>
    <w:div w:id="1865629990">
      <w:bodyDiv w:val="1"/>
      <w:marLeft w:val="0"/>
      <w:marRight w:val="0"/>
      <w:marTop w:val="0"/>
      <w:marBottom w:val="0"/>
      <w:divBdr>
        <w:top w:val="none" w:sz="0" w:space="0" w:color="auto"/>
        <w:left w:val="none" w:sz="0" w:space="0" w:color="auto"/>
        <w:bottom w:val="none" w:sz="0" w:space="0" w:color="auto"/>
        <w:right w:val="none" w:sz="0" w:space="0" w:color="auto"/>
      </w:divBdr>
    </w:div>
    <w:div w:id="1865634591">
      <w:bodyDiv w:val="1"/>
      <w:marLeft w:val="0"/>
      <w:marRight w:val="0"/>
      <w:marTop w:val="0"/>
      <w:marBottom w:val="0"/>
      <w:divBdr>
        <w:top w:val="none" w:sz="0" w:space="0" w:color="auto"/>
        <w:left w:val="none" w:sz="0" w:space="0" w:color="auto"/>
        <w:bottom w:val="none" w:sz="0" w:space="0" w:color="auto"/>
        <w:right w:val="none" w:sz="0" w:space="0" w:color="auto"/>
      </w:divBdr>
    </w:div>
    <w:div w:id="1865635553">
      <w:bodyDiv w:val="1"/>
      <w:marLeft w:val="0"/>
      <w:marRight w:val="0"/>
      <w:marTop w:val="0"/>
      <w:marBottom w:val="0"/>
      <w:divBdr>
        <w:top w:val="none" w:sz="0" w:space="0" w:color="auto"/>
        <w:left w:val="none" w:sz="0" w:space="0" w:color="auto"/>
        <w:bottom w:val="none" w:sz="0" w:space="0" w:color="auto"/>
        <w:right w:val="none" w:sz="0" w:space="0" w:color="auto"/>
      </w:divBdr>
    </w:div>
    <w:div w:id="1865703119">
      <w:bodyDiv w:val="1"/>
      <w:marLeft w:val="0"/>
      <w:marRight w:val="0"/>
      <w:marTop w:val="0"/>
      <w:marBottom w:val="0"/>
      <w:divBdr>
        <w:top w:val="none" w:sz="0" w:space="0" w:color="auto"/>
        <w:left w:val="none" w:sz="0" w:space="0" w:color="auto"/>
        <w:bottom w:val="none" w:sz="0" w:space="0" w:color="auto"/>
        <w:right w:val="none" w:sz="0" w:space="0" w:color="auto"/>
      </w:divBdr>
    </w:div>
    <w:div w:id="1865711158">
      <w:bodyDiv w:val="1"/>
      <w:marLeft w:val="0"/>
      <w:marRight w:val="0"/>
      <w:marTop w:val="0"/>
      <w:marBottom w:val="0"/>
      <w:divBdr>
        <w:top w:val="none" w:sz="0" w:space="0" w:color="auto"/>
        <w:left w:val="none" w:sz="0" w:space="0" w:color="auto"/>
        <w:bottom w:val="none" w:sz="0" w:space="0" w:color="auto"/>
        <w:right w:val="none" w:sz="0" w:space="0" w:color="auto"/>
      </w:divBdr>
    </w:div>
    <w:div w:id="1865822736">
      <w:bodyDiv w:val="1"/>
      <w:marLeft w:val="0"/>
      <w:marRight w:val="0"/>
      <w:marTop w:val="0"/>
      <w:marBottom w:val="0"/>
      <w:divBdr>
        <w:top w:val="none" w:sz="0" w:space="0" w:color="auto"/>
        <w:left w:val="none" w:sz="0" w:space="0" w:color="auto"/>
        <w:bottom w:val="none" w:sz="0" w:space="0" w:color="auto"/>
        <w:right w:val="none" w:sz="0" w:space="0" w:color="auto"/>
      </w:divBdr>
    </w:div>
    <w:div w:id="1866091315">
      <w:bodyDiv w:val="1"/>
      <w:marLeft w:val="0"/>
      <w:marRight w:val="0"/>
      <w:marTop w:val="0"/>
      <w:marBottom w:val="0"/>
      <w:divBdr>
        <w:top w:val="none" w:sz="0" w:space="0" w:color="auto"/>
        <w:left w:val="none" w:sz="0" w:space="0" w:color="auto"/>
        <w:bottom w:val="none" w:sz="0" w:space="0" w:color="auto"/>
        <w:right w:val="none" w:sz="0" w:space="0" w:color="auto"/>
      </w:divBdr>
    </w:div>
    <w:div w:id="1866091871">
      <w:bodyDiv w:val="1"/>
      <w:marLeft w:val="0"/>
      <w:marRight w:val="0"/>
      <w:marTop w:val="0"/>
      <w:marBottom w:val="0"/>
      <w:divBdr>
        <w:top w:val="none" w:sz="0" w:space="0" w:color="auto"/>
        <w:left w:val="none" w:sz="0" w:space="0" w:color="auto"/>
        <w:bottom w:val="none" w:sz="0" w:space="0" w:color="auto"/>
        <w:right w:val="none" w:sz="0" w:space="0" w:color="auto"/>
      </w:divBdr>
    </w:div>
    <w:div w:id="1866169178">
      <w:bodyDiv w:val="1"/>
      <w:marLeft w:val="0"/>
      <w:marRight w:val="0"/>
      <w:marTop w:val="0"/>
      <w:marBottom w:val="0"/>
      <w:divBdr>
        <w:top w:val="none" w:sz="0" w:space="0" w:color="auto"/>
        <w:left w:val="none" w:sz="0" w:space="0" w:color="auto"/>
        <w:bottom w:val="none" w:sz="0" w:space="0" w:color="auto"/>
        <w:right w:val="none" w:sz="0" w:space="0" w:color="auto"/>
      </w:divBdr>
    </w:div>
    <w:div w:id="1866211270">
      <w:bodyDiv w:val="1"/>
      <w:marLeft w:val="0"/>
      <w:marRight w:val="0"/>
      <w:marTop w:val="0"/>
      <w:marBottom w:val="0"/>
      <w:divBdr>
        <w:top w:val="none" w:sz="0" w:space="0" w:color="auto"/>
        <w:left w:val="none" w:sz="0" w:space="0" w:color="auto"/>
        <w:bottom w:val="none" w:sz="0" w:space="0" w:color="auto"/>
        <w:right w:val="none" w:sz="0" w:space="0" w:color="auto"/>
      </w:divBdr>
    </w:div>
    <w:div w:id="1866215269">
      <w:bodyDiv w:val="1"/>
      <w:marLeft w:val="0"/>
      <w:marRight w:val="0"/>
      <w:marTop w:val="0"/>
      <w:marBottom w:val="0"/>
      <w:divBdr>
        <w:top w:val="none" w:sz="0" w:space="0" w:color="auto"/>
        <w:left w:val="none" w:sz="0" w:space="0" w:color="auto"/>
        <w:bottom w:val="none" w:sz="0" w:space="0" w:color="auto"/>
        <w:right w:val="none" w:sz="0" w:space="0" w:color="auto"/>
      </w:divBdr>
    </w:div>
    <w:div w:id="1866401086">
      <w:bodyDiv w:val="1"/>
      <w:marLeft w:val="0"/>
      <w:marRight w:val="0"/>
      <w:marTop w:val="0"/>
      <w:marBottom w:val="0"/>
      <w:divBdr>
        <w:top w:val="none" w:sz="0" w:space="0" w:color="auto"/>
        <w:left w:val="none" w:sz="0" w:space="0" w:color="auto"/>
        <w:bottom w:val="none" w:sz="0" w:space="0" w:color="auto"/>
        <w:right w:val="none" w:sz="0" w:space="0" w:color="auto"/>
      </w:divBdr>
    </w:div>
    <w:div w:id="1866627305">
      <w:bodyDiv w:val="1"/>
      <w:marLeft w:val="0"/>
      <w:marRight w:val="0"/>
      <w:marTop w:val="0"/>
      <w:marBottom w:val="0"/>
      <w:divBdr>
        <w:top w:val="none" w:sz="0" w:space="0" w:color="auto"/>
        <w:left w:val="none" w:sz="0" w:space="0" w:color="auto"/>
        <w:bottom w:val="none" w:sz="0" w:space="0" w:color="auto"/>
        <w:right w:val="none" w:sz="0" w:space="0" w:color="auto"/>
      </w:divBdr>
    </w:div>
    <w:div w:id="1866675905">
      <w:bodyDiv w:val="1"/>
      <w:marLeft w:val="0"/>
      <w:marRight w:val="0"/>
      <w:marTop w:val="0"/>
      <w:marBottom w:val="0"/>
      <w:divBdr>
        <w:top w:val="none" w:sz="0" w:space="0" w:color="auto"/>
        <w:left w:val="none" w:sz="0" w:space="0" w:color="auto"/>
        <w:bottom w:val="none" w:sz="0" w:space="0" w:color="auto"/>
        <w:right w:val="none" w:sz="0" w:space="0" w:color="auto"/>
      </w:divBdr>
    </w:div>
    <w:div w:id="1866863723">
      <w:bodyDiv w:val="1"/>
      <w:marLeft w:val="0"/>
      <w:marRight w:val="0"/>
      <w:marTop w:val="0"/>
      <w:marBottom w:val="0"/>
      <w:divBdr>
        <w:top w:val="none" w:sz="0" w:space="0" w:color="auto"/>
        <w:left w:val="none" w:sz="0" w:space="0" w:color="auto"/>
        <w:bottom w:val="none" w:sz="0" w:space="0" w:color="auto"/>
        <w:right w:val="none" w:sz="0" w:space="0" w:color="auto"/>
      </w:divBdr>
    </w:div>
    <w:div w:id="1866863792">
      <w:bodyDiv w:val="1"/>
      <w:marLeft w:val="0"/>
      <w:marRight w:val="0"/>
      <w:marTop w:val="0"/>
      <w:marBottom w:val="0"/>
      <w:divBdr>
        <w:top w:val="none" w:sz="0" w:space="0" w:color="auto"/>
        <w:left w:val="none" w:sz="0" w:space="0" w:color="auto"/>
        <w:bottom w:val="none" w:sz="0" w:space="0" w:color="auto"/>
        <w:right w:val="none" w:sz="0" w:space="0" w:color="auto"/>
      </w:divBdr>
    </w:div>
    <w:div w:id="1867055842">
      <w:bodyDiv w:val="1"/>
      <w:marLeft w:val="0"/>
      <w:marRight w:val="0"/>
      <w:marTop w:val="0"/>
      <w:marBottom w:val="0"/>
      <w:divBdr>
        <w:top w:val="none" w:sz="0" w:space="0" w:color="auto"/>
        <w:left w:val="none" w:sz="0" w:space="0" w:color="auto"/>
        <w:bottom w:val="none" w:sz="0" w:space="0" w:color="auto"/>
        <w:right w:val="none" w:sz="0" w:space="0" w:color="auto"/>
      </w:divBdr>
    </w:div>
    <w:div w:id="1867211843">
      <w:bodyDiv w:val="1"/>
      <w:marLeft w:val="0"/>
      <w:marRight w:val="0"/>
      <w:marTop w:val="0"/>
      <w:marBottom w:val="0"/>
      <w:divBdr>
        <w:top w:val="none" w:sz="0" w:space="0" w:color="auto"/>
        <w:left w:val="none" w:sz="0" w:space="0" w:color="auto"/>
        <w:bottom w:val="none" w:sz="0" w:space="0" w:color="auto"/>
        <w:right w:val="none" w:sz="0" w:space="0" w:color="auto"/>
      </w:divBdr>
    </w:div>
    <w:div w:id="1867214789">
      <w:bodyDiv w:val="1"/>
      <w:marLeft w:val="0"/>
      <w:marRight w:val="0"/>
      <w:marTop w:val="0"/>
      <w:marBottom w:val="0"/>
      <w:divBdr>
        <w:top w:val="none" w:sz="0" w:space="0" w:color="auto"/>
        <w:left w:val="none" w:sz="0" w:space="0" w:color="auto"/>
        <w:bottom w:val="none" w:sz="0" w:space="0" w:color="auto"/>
        <w:right w:val="none" w:sz="0" w:space="0" w:color="auto"/>
      </w:divBdr>
    </w:div>
    <w:div w:id="1867408825">
      <w:bodyDiv w:val="1"/>
      <w:marLeft w:val="0"/>
      <w:marRight w:val="0"/>
      <w:marTop w:val="0"/>
      <w:marBottom w:val="0"/>
      <w:divBdr>
        <w:top w:val="none" w:sz="0" w:space="0" w:color="auto"/>
        <w:left w:val="none" w:sz="0" w:space="0" w:color="auto"/>
        <w:bottom w:val="none" w:sz="0" w:space="0" w:color="auto"/>
        <w:right w:val="none" w:sz="0" w:space="0" w:color="auto"/>
      </w:divBdr>
    </w:div>
    <w:div w:id="1867668696">
      <w:bodyDiv w:val="1"/>
      <w:marLeft w:val="0"/>
      <w:marRight w:val="0"/>
      <w:marTop w:val="0"/>
      <w:marBottom w:val="0"/>
      <w:divBdr>
        <w:top w:val="none" w:sz="0" w:space="0" w:color="auto"/>
        <w:left w:val="none" w:sz="0" w:space="0" w:color="auto"/>
        <w:bottom w:val="none" w:sz="0" w:space="0" w:color="auto"/>
        <w:right w:val="none" w:sz="0" w:space="0" w:color="auto"/>
      </w:divBdr>
    </w:div>
    <w:div w:id="1868130845">
      <w:bodyDiv w:val="1"/>
      <w:marLeft w:val="0"/>
      <w:marRight w:val="0"/>
      <w:marTop w:val="0"/>
      <w:marBottom w:val="0"/>
      <w:divBdr>
        <w:top w:val="none" w:sz="0" w:space="0" w:color="auto"/>
        <w:left w:val="none" w:sz="0" w:space="0" w:color="auto"/>
        <w:bottom w:val="none" w:sz="0" w:space="0" w:color="auto"/>
        <w:right w:val="none" w:sz="0" w:space="0" w:color="auto"/>
      </w:divBdr>
    </w:div>
    <w:div w:id="1868133394">
      <w:bodyDiv w:val="1"/>
      <w:marLeft w:val="0"/>
      <w:marRight w:val="0"/>
      <w:marTop w:val="0"/>
      <w:marBottom w:val="0"/>
      <w:divBdr>
        <w:top w:val="none" w:sz="0" w:space="0" w:color="auto"/>
        <w:left w:val="none" w:sz="0" w:space="0" w:color="auto"/>
        <w:bottom w:val="none" w:sz="0" w:space="0" w:color="auto"/>
        <w:right w:val="none" w:sz="0" w:space="0" w:color="auto"/>
      </w:divBdr>
    </w:div>
    <w:div w:id="1868249183">
      <w:bodyDiv w:val="1"/>
      <w:marLeft w:val="0"/>
      <w:marRight w:val="0"/>
      <w:marTop w:val="0"/>
      <w:marBottom w:val="0"/>
      <w:divBdr>
        <w:top w:val="none" w:sz="0" w:space="0" w:color="auto"/>
        <w:left w:val="none" w:sz="0" w:space="0" w:color="auto"/>
        <w:bottom w:val="none" w:sz="0" w:space="0" w:color="auto"/>
        <w:right w:val="none" w:sz="0" w:space="0" w:color="auto"/>
      </w:divBdr>
    </w:div>
    <w:div w:id="1868254252">
      <w:bodyDiv w:val="1"/>
      <w:marLeft w:val="0"/>
      <w:marRight w:val="0"/>
      <w:marTop w:val="0"/>
      <w:marBottom w:val="0"/>
      <w:divBdr>
        <w:top w:val="none" w:sz="0" w:space="0" w:color="auto"/>
        <w:left w:val="none" w:sz="0" w:space="0" w:color="auto"/>
        <w:bottom w:val="none" w:sz="0" w:space="0" w:color="auto"/>
        <w:right w:val="none" w:sz="0" w:space="0" w:color="auto"/>
      </w:divBdr>
    </w:div>
    <w:div w:id="1868372482">
      <w:bodyDiv w:val="1"/>
      <w:marLeft w:val="0"/>
      <w:marRight w:val="0"/>
      <w:marTop w:val="0"/>
      <w:marBottom w:val="0"/>
      <w:divBdr>
        <w:top w:val="none" w:sz="0" w:space="0" w:color="auto"/>
        <w:left w:val="none" w:sz="0" w:space="0" w:color="auto"/>
        <w:bottom w:val="none" w:sz="0" w:space="0" w:color="auto"/>
        <w:right w:val="none" w:sz="0" w:space="0" w:color="auto"/>
      </w:divBdr>
    </w:div>
    <w:div w:id="1868563000">
      <w:bodyDiv w:val="1"/>
      <w:marLeft w:val="0"/>
      <w:marRight w:val="0"/>
      <w:marTop w:val="0"/>
      <w:marBottom w:val="0"/>
      <w:divBdr>
        <w:top w:val="none" w:sz="0" w:space="0" w:color="auto"/>
        <w:left w:val="none" w:sz="0" w:space="0" w:color="auto"/>
        <w:bottom w:val="none" w:sz="0" w:space="0" w:color="auto"/>
        <w:right w:val="none" w:sz="0" w:space="0" w:color="auto"/>
      </w:divBdr>
    </w:div>
    <w:div w:id="1868709764">
      <w:bodyDiv w:val="1"/>
      <w:marLeft w:val="0"/>
      <w:marRight w:val="0"/>
      <w:marTop w:val="0"/>
      <w:marBottom w:val="0"/>
      <w:divBdr>
        <w:top w:val="none" w:sz="0" w:space="0" w:color="auto"/>
        <w:left w:val="none" w:sz="0" w:space="0" w:color="auto"/>
        <w:bottom w:val="none" w:sz="0" w:space="0" w:color="auto"/>
        <w:right w:val="none" w:sz="0" w:space="0" w:color="auto"/>
      </w:divBdr>
    </w:div>
    <w:div w:id="1868759308">
      <w:bodyDiv w:val="1"/>
      <w:marLeft w:val="0"/>
      <w:marRight w:val="0"/>
      <w:marTop w:val="0"/>
      <w:marBottom w:val="0"/>
      <w:divBdr>
        <w:top w:val="none" w:sz="0" w:space="0" w:color="auto"/>
        <w:left w:val="none" w:sz="0" w:space="0" w:color="auto"/>
        <w:bottom w:val="none" w:sz="0" w:space="0" w:color="auto"/>
        <w:right w:val="none" w:sz="0" w:space="0" w:color="auto"/>
      </w:divBdr>
    </w:div>
    <w:div w:id="1868790311">
      <w:bodyDiv w:val="1"/>
      <w:marLeft w:val="0"/>
      <w:marRight w:val="0"/>
      <w:marTop w:val="0"/>
      <w:marBottom w:val="0"/>
      <w:divBdr>
        <w:top w:val="none" w:sz="0" w:space="0" w:color="auto"/>
        <w:left w:val="none" w:sz="0" w:space="0" w:color="auto"/>
        <w:bottom w:val="none" w:sz="0" w:space="0" w:color="auto"/>
        <w:right w:val="none" w:sz="0" w:space="0" w:color="auto"/>
      </w:divBdr>
    </w:div>
    <w:div w:id="1868978507">
      <w:bodyDiv w:val="1"/>
      <w:marLeft w:val="0"/>
      <w:marRight w:val="0"/>
      <w:marTop w:val="0"/>
      <w:marBottom w:val="0"/>
      <w:divBdr>
        <w:top w:val="none" w:sz="0" w:space="0" w:color="auto"/>
        <w:left w:val="none" w:sz="0" w:space="0" w:color="auto"/>
        <w:bottom w:val="none" w:sz="0" w:space="0" w:color="auto"/>
        <w:right w:val="none" w:sz="0" w:space="0" w:color="auto"/>
      </w:divBdr>
    </w:div>
    <w:div w:id="1869219036">
      <w:bodyDiv w:val="1"/>
      <w:marLeft w:val="0"/>
      <w:marRight w:val="0"/>
      <w:marTop w:val="0"/>
      <w:marBottom w:val="0"/>
      <w:divBdr>
        <w:top w:val="none" w:sz="0" w:space="0" w:color="auto"/>
        <w:left w:val="none" w:sz="0" w:space="0" w:color="auto"/>
        <w:bottom w:val="none" w:sz="0" w:space="0" w:color="auto"/>
        <w:right w:val="none" w:sz="0" w:space="0" w:color="auto"/>
      </w:divBdr>
    </w:div>
    <w:div w:id="1869221399">
      <w:bodyDiv w:val="1"/>
      <w:marLeft w:val="0"/>
      <w:marRight w:val="0"/>
      <w:marTop w:val="0"/>
      <w:marBottom w:val="0"/>
      <w:divBdr>
        <w:top w:val="none" w:sz="0" w:space="0" w:color="auto"/>
        <w:left w:val="none" w:sz="0" w:space="0" w:color="auto"/>
        <w:bottom w:val="none" w:sz="0" w:space="0" w:color="auto"/>
        <w:right w:val="none" w:sz="0" w:space="0" w:color="auto"/>
      </w:divBdr>
    </w:div>
    <w:div w:id="1869248743">
      <w:bodyDiv w:val="1"/>
      <w:marLeft w:val="0"/>
      <w:marRight w:val="0"/>
      <w:marTop w:val="0"/>
      <w:marBottom w:val="0"/>
      <w:divBdr>
        <w:top w:val="none" w:sz="0" w:space="0" w:color="auto"/>
        <w:left w:val="none" w:sz="0" w:space="0" w:color="auto"/>
        <w:bottom w:val="none" w:sz="0" w:space="0" w:color="auto"/>
        <w:right w:val="none" w:sz="0" w:space="0" w:color="auto"/>
      </w:divBdr>
    </w:div>
    <w:div w:id="1869290016">
      <w:bodyDiv w:val="1"/>
      <w:marLeft w:val="0"/>
      <w:marRight w:val="0"/>
      <w:marTop w:val="0"/>
      <w:marBottom w:val="0"/>
      <w:divBdr>
        <w:top w:val="none" w:sz="0" w:space="0" w:color="auto"/>
        <w:left w:val="none" w:sz="0" w:space="0" w:color="auto"/>
        <w:bottom w:val="none" w:sz="0" w:space="0" w:color="auto"/>
        <w:right w:val="none" w:sz="0" w:space="0" w:color="auto"/>
      </w:divBdr>
    </w:div>
    <w:div w:id="1869561043">
      <w:bodyDiv w:val="1"/>
      <w:marLeft w:val="0"/>
      <w:marRight w:val="0"/>
      <w:marTop w:val="0"/>
      <w:marBottom w:val="0"/>
      <w:divBdr>
        <w:top w:val="none" w:sz="0" w:space="0" w:color="auto"/>
        <w:left w:val="none" w:sz="0" w:space="0" w:color="auto"/>
        <w:bottom w:val="none" w:sz="0" w:space="0" w:color="auto"/>
        <w:right w:val="none" w:sz="0" w:space="0" w:color="auto"/>
      </w:divBdr>
    </w:div>
    <w:div w:id="1869563001">
      <w:bodyDiv w:val="1"/>
      <w:marLeft w:val="0"/>
      <w:marRight w:val="0"/>
      <w:marTop w:val="0"/>
      <w:marBottom w:val="0"/>
      <w:divBdr>
        <w:top w:val="none" w:sz="0" w:space="0" w:color="auto"/>
        <w:left w:val="none" w:sz="0" w:space="0" w:color="auto"/>
        <w:bottom w:val="none" w:sz="0" w:space="0" w:color="auto"/>
        <w:right w:val="none" w:sz="0" w:space="0" w:color="auto"/>
      </w:divBdr>
    </w:div>
    <w:div w:id="1869564335">
      <w:bodyDiv w:val="1"/>
      <w:marLeft w:val="0"/>
      <w:marRight w:val="0"/>
      <w:marTop w:val="0"/>
      <w:marBottom w:val="0"/>
      <w:divBdr>
        <w:top w:val="none" w:sz="0" w:space="0" w:color="auto"/>
        <w:left w:val="none" w:sz="0" w:space="0" w:color="auto"/>
        <w:bottom w:val="none" w:sz="0" w:space="0" w:color="auto"/>
        <w:right w:val="none" w:sz="0" w:space="0" w:color="auto"/>
      </w:divBdr>
    </w:div>
    <w:div w:id="1869566557">
      <w:bodyDiv w:val="1"/>
      <w:marLeft w:val="0"/>
      <w:marRight w:val="0"/>
      <w:marTop w:val="0"/>
      <w:marBottom w:val="0"/>
      <w:divBdr>
        <w:top w:val="none" w:sz="0" w:space="0" w:color="auto"/>
        <w:left w:val="none" w:sz="0" w:space="0" w:color="auto"/>
        <w:bottom w:val="none" w:sz="0" w:space="0" w:color="auto"/>
        <w:right w:val="none" w:sz="0" w:space="0" w:color="auto"/>
      </w:divBdr>
    </w:div>
    <w:div w:id="1869637454">
      <w:bodyDiv w:val="1"/>
      <w:marLeft w:val="0"/>
      <w:marRight w:val="0"/>
      <w:marTop w:val="0"/>
      <w:marBottom w:val="0"/>
      <w:divBdr>
        <w:top w:val="none" w:sz="0" w:space="0" w:color="auto"/>
        <w:left w:val="none" w:sz="0" w:space="0" w:color="auto"/>
        <w:bottom w:val="none" w:sz="0" w:space="0" w:color="auto"/>
        <w:right w:val="none" w:sz="0" w:space="0" w:color="auto"/>
      </w:divBdr>
    </w:div>
    <w:div w:id="1869903070">
      <w:bodyDiv w:val="1"/>
      <w:marLeft w:val="0"/>
      <w:marRight w:val="0"/>
      <w:marTop w:val="0"/>
      <w:marBottom w:val="0"/>
      <w:divBdr>
        <w:top w:val="none" w:sz="0" w:space="0" w:color="auto"/>
        <w:left w:val="none" w:sz="0" w:space="0" w:color="auto"/>
        <w:bottom w:val="none" w:sz="0" w:space="0" w:color="auto"/>
        <w:right w:val="none" w:sz="0" w:space="0" w:color="auto"/>
      </w:divBdr>
    </w:div>
    <w:div w:id="1870099323">
      <w:bodyDiv w:val="1"/>
      <w:marLeft w:val="0"/>
      <w:marRight w:val="0"/>
      <w:marTop w:val="0"/>
      <w:marBottom w:val="0"/>
      <w:divBdr>
        <w:top w:val="none" w:sz="0" w:space="0" w:color="auto"/>
        <w:left w:val="none" w:sz="0" w:space="0" w:color="auto"/>
        <w:bottom w:val="none" w:sz="0" w:space="0" w:color="auto"/>
        <w:right w:val="none" w:sz="0" w:space="0" w:color="auto"/>
      </w:divBdr>
    </w:div>
    <w:div w:id="1870294777">
      <w:bodyDiv w:val="1"/>
      <w:marLeft w:val="0"/>
      <w:marRight w:val="0"/>
      <w:marTop w:val="0"/>
      <w:marBottom w:val="0"/>
      <w:divBdr>
        <w:top w:val="none" w:sz="0" w:space="0" w:color="auto"/>
        <w:left w:val="none" w:sz="0" w:space="0" w:color="auto"/>
        <w:bottom w:val="none" w:sz="0" w:space="0" w:color="auto"/>
        <w:right w:val="none" w:sz="0" w:space="0" w:color="auto"/>
      </w:divBdr>
    </w:div>
    <w:div w:id="1870412306">
      <w:bodyDiv w:val="1"/>
      <w:marLeft w:val="0"/>
      <w:marRight w:val="0"/>
      <w:marTop w:val="0"/>
      <w:marBottom w:val="0"/>
      <w:divBdr>
        <w:top w:val="none" w:sz="0" w:space="0" w:color="auto"/>
        <w:left w:val="none" w:sz="0" w:space="0" w:color="auto"/>
        <w:bottom w:val="none" w:sz="0" w:space="0" w:color="auto"/>
        <w:right w:val="none" w:sz="0" w:space="0" w:color="auto"/>
      </w:divBdr>
    </w:div>
    <w:div w:id="1870484719">
      <w:bodyDiv w:val="1"/>
      <w:marLeft w:val="0"/>
      <w:marRight w:val="0"/>
      <w:marTop w:val="0"/>
      <w:marBottom w:val="0"/>
      <w:divBdr>
        <w:top w:val="none" w:sz="0" w:space="0" w:color="auto"/>
        <w:left w:val="none" w:sz="0" w:space="0" w:color="auto"/>
        <w:bottom w:val="none" w:sz="0" w:space="0" w:color="auto"/>
        <w:right w:val="none" w:sz="0" w:space="0" w:color="auto"/>
      </w:divBdr>
    </w:div>
    <w:div w:id="1870487026">
      <w:bodyDiv w:val="1"/>
      <w:marLeft w:val="0"/>
      <w:marRight w:val="0"/>
      <w:marTop w:val="0"/>
      <w:marBottom w:val="0"/>
      <w:divBdr>
        <w:top w:val="none" w:sz="0" w:space="0" w:color="auto"/>
        <w:left w:val="none" w:sz="0" w:space="0" w:color="auto"/>
        <w:bottom w:val="none" w:sz="0" w:space="0" w:color="auto"/>
        <w:right w:val="none" w:sz="0" w:space="0" w:color="auto"/>
      </w:divBdr>
    </w:div>
    <w:div w:id="1870753168">
      <w:bodyDiv w:val="1"/>
      <w:marLeft w:val="0"/>
      <w:marRight w:val="0"/>
      <w:marTop w:val="0"/>
      <w:marBottom w:val="0"/>
      <w:divBdr>
        <w:top w:val="none" w:sz="0" w:space="0" w:color="auto"/>
        <w:left w:val="none" w:sz="0" w:space="0" w:color="auto"/>
        <w:bottom w:val="none" w:sz="0" w:space="0" w:color="auto"/>
        <w:right w:val="none" w:sz="0" w:space="0" w:color="auto"/>
      </w:divBdr>
    </w:div>
    <w:div w:id="1870878024">
      <w:bodyDiv w:val="1"/>
      <w:marLeft w:val="0"/>
      <w:marRight w:val="0"/>
      <w:marTop w:val="0"/>
      <w:marBottom w:val="0"/>
      <w:divBdr>
        <w:top w:val="none" w:sz="0" w:space="0" w:color="auto"/>
        <w:left w:val="none" w:sz="0" w:space="0" w:color="auto"/>
        <w:bottom w:val="none" w:sz="0" w:space="0" w:color="auto"/>
        <w:right w:val="none" w:sz="0" w:space="0" w:color="auto"/>
      </w:divBdr>
    </w:div>
    <w:div w:id="1871062307">
      <w:bodyDiv w:val="1"/>
      <w:marLeft w:val="0"/>
      <w:marRight w:val="0"/>
      <w:marTop w:val="0"/>
      <w:marBottom w:val="0"/>
      <w:divBdr>
        <w:top w:val="none" w:sz="0" w:space="0" w:color="auto"/>
        <w:left w:val="none" w:sz="0" w:space="0" w:color="auto"/>
        <w:bottom w:val="none" w:sz="0" w:space="0" w:color="auto"/>
        <w:right w:val="none" w:sz="0" w:space="0" w:color="auto"/>
      </w:divBdr>
    </w:div>
    <w:div w:id="1871259672">
      <w:bodyDiv w:val="1"/>
      <w:marLeft w:val="0"/>
      <w:marRight w:val="0"/>
      <w:marTop w:val="0"/>
      <w:marBottom w:val="0"/>
      <w:divBdr>
        <w:top w:val="none" w:sz="0" w:space="0" w:color="auto"/>
        <w:left w:val="none" w:sz="0" w:space="0" w:color="auto"/>
        <w:bottom w:val="none" w:sz="0" w:space="0" w:color="auto"/>
        <w:right w:val="none" w:sz="0" w:space="0" w:color="auto"/>
      </w:divBdr>
    </w:div>
    <w:div w:id="1871331535">
      <w:bodyDiv w:val="1"/>
      <w:marLeft w:val="0"/>
      <w:marRight w:val="0"/>
      <w:marTop w:val="0"/>
      <w:marBottom w:val="0"/>
      <w:divBdr>
        <w:top w:val="none" w:sz="0" w:space="0" w:color="auto"/>
        <w:left w:val="none" w:sz="0" w:space="0" w:color="auto"/>
        <w:bottom w:val="none" w:sz="0" w:space="0" w:color="auto"/>
        <w:right w:val="none" w:sz="0" w:space="0" w:color="auto"/>
      </w:divBdr>
    </w:div>
    <w:div w:id="1871644011">
      <w:bodyDiv w:val="1"/>
      <w:marLeft w:val="0"/>
      <w:marRight w:val="0"/>
      <w:marTop w:val="0"/>
      <w:marBottom w:val="0"/>
      <w:divBdr>
        <w:top w:val="none" w:sz="0" w:space="0" w:color="auto"/>
        <w:left w:val="none" w:sz="0" w:space="0" w:color="auto"/>
        <w:bottom w:val="none" w:sz="0" w:space="0" w:color="auto"/>
        <w:right w:val="none" w:sz="0" w:space="0" w:color="auto"/>
      </w:divBdr>
    </w:div>
    <w:div w:id="1871842491">
      <w:bodyDiv w:val="1"/>
      <w:marLeft w:val="0"/>
      <w:marRight w:val="0"/>
      <w:marTop w:val="0"/>
      <w:marBottom w:val="0"/>
      <w:divBdr>
        <w:top w:val="none" w:sz="0" w:space="0" w:color="auto"/>
        <w:left w:val="none" w:sz="0" w:space="0" w:color="auto"/>
        <w:bottom w:val="none" w:sz="0" w:space="0" w:color="auto"/>
        <w:right w:val="none" w:sz="0" w:space="0" w:color="auto"/>
      </w:divBdr>
    </w:div>
    <w:div w:id="1871990131">
      <w:bodyDiv w:val="1"/>
      <w:marLeft w:val="0"/>
      <w:marRight w:val="0"/>
      <w:marTop w:val="0"/>
      <w:marBottom w:val="0"/>
      <w:divBdr>
        <w:top w:val="none" w:sz="0" w:space="0" w:color="auto"/>
        <w:left w:val="none" w:sz="0" w:space="0" w:color="auto"/>
        <w:bottom w:val="none" w:sz="0" w:space="0" w:color="auto"/>
        <w:right w:val="none" w:sz="0" w:space="0" w:color="auto"/>
      </w:divBdr>
    </w:div>
    <w:div w:id="1872064628">
      <w:bodyDiv w:val="1"/>
      <w:marLeft w:val="0"/>
      <w:marRight w:val="0"/>
      <w:marTop w:val="0"/>
      <w:marBottom w:val="0"/>
      <w:divBdr>
        <w:top w:val="none" w:sz="0" w:space="0" w:color="auto"/>
        <w:left w:val="none" w:sz="0" w:space="0" w:color="auto"/>
        <w:bottom w:val="none" w:sz="0" w:space="0" w:color="auto"/>
        <w:right w:val="none" w:sz="0" w:space="0" w:color="auto"/>
      </w:divBdr>
    </w:div>
    <w:div w:id="1872065730">
      <w:bodyDiv w:val="1"/>
      <w:marLeft w:val="0"/>
      <w:marRight w:val="0"/>
      <w:marTop w:val="0"/>
      <w:marBottom w:val="0"/>
      <w:divBdr>
        <w:top w:val="none" w:sz="0" w:space="0" w:color="auto"/>
        <w:left w:val="none" w:sz="0" w:space="0" w:color="auto"/>
        <w:bottom w:val="none" w:sz="0" w:space="0" w:color="auto"/>
        <w:right w:val="none" w:sz="0" w:space="0" w:color="auto"/>
      </w:divBdr>
    </w:div>
    <w:div w:id="1872183863">
      <w:bodyDiv w:val="1"/>
      <w:marLeft w:val="0"/>
      <w:marRight w:val="0"/>
      <w:marTop w:val="0"/>
      <w:marBottom w:val="0"/>
      <w:divBdr>
        <w:top w:val="none" w:sz="0" w:space="0" w:color="auto"/>
        <w:left w:val="none" w:sz="0" w:space="0" w:color="auto"/>
        <w:bottom w:val="none" w:sz="0" w:space="0" w:color="auto"/>
        <w:right w:val="none" w:sz="0" w:space="0" w:color="auto"/>
      </w:divBdr>
    </w:div>
    <w:div w:id="1872449068">
      <w:bodyDiv w:val="1"/>
      <w:marLeft w:val="0"/>
      <w:marRight w:val="0"/>
      <w:marTop w:val="0"/>
      <w:marBottom w:val="0"/>
      <w:divBdr>
        <w:top w:val="none" w:sz="0" w:space="0" w:color="auto"/>
        <w:left w:val="none" w:sz="0" w:space="0" w:color="auto"/>
        <w:bottom w:val="none" w:sz="0" w:space="0" w:color="auto"/>
        <w:right w:val="none" w:sz="0" w:space="0" w:color="auto"/>
      </w:divBdr>
    </w:div>
    <w:div w:id="1872523661">
      <w:bodyDiv w:val="1"/>
      <w:marLeft w:val="0"/>
      <w:marRight w:val="0"/>
      <w:marTop w:val="0"/>
      <w:marBottom w:val="0"/>
      <w:divBdr>
        <w:top w:val="none" w:sz="0" w:space="0" w:color="auto"/>
        <w:left w:val="none" w:sz="0" w:space="0" w:color="auto"/>
        <w:bottom w:val="none" w:sz="0" w:space="0" w:color="auto"/>
        <w:right w:val="none" w:sz="0" w:space="0" w:color="auto"/>
      </w:divBdr>
    </w:div>
    <w:div w:id="1872648667">
      <w:bodyDiv w:val="1"/>
      <w:marLeft w:val="0"/>
      <w:marRight w:val="0"/>
      <w:marTop w:val="0"/>
      <w:marBottom w:val="0"/>
      <w:divBdr>
        <w:top w:val="none" w:sz="0" w:space="0" w:color="auto"/>
        <w:left w:val="none" w:sz="0" w:space="0" w:color="auto"/>
        <w:bottom w:val="none" w:sz="0" w:space="0" w:color="auto"/>
        <w:right w:val="none" w:sz="0" w:space="0" w:color="auto"/>
      </w:divBdr>
    </w:div>
    <w:div w:id="1872691228">
      <w:bodyDiv w:val="1"/>
      <w:marLeft w:val="0"/>
      <w:marRight w:val="0"/>
      <w:marTop w:val="0"/>
      <w:marBottom w:val="0"/>
      <w:divBdr>
        <w:top w:val="none" w:sz="0" w:space="0" w:color="auto"/>
        <w:left w:val="none" w:sz="0" w:space="0" w:color="auto"/>
        <w:bottom w:val="none" w:sz="0" w:space="0" w:color="auto"/>
        <w:right w:val="none" w:sz="0" w:space="0" w:color="auto"/>
      </w:divBdr>
    </w:div>
    <w:div w:id="1872759419">
      <w:bodyDiv w:val="1"/>
      <w:marLeft w:val="0"/>
      <w:marRight w:val="0"/>
      <w:marTop w:val="0"/>
      <w:marBottom w:val="0"/>
      <w:divBdr>
        <w:top w:val="none" w:sz="0" w:space="0" w:color="auto"/>
        <w:left w:val="none" w:sz="0" w:space="0" w:color="auto"/>
        <w:bottom w:val="none" w:sz="0" w:space="0" w:color="auto"/>
        <w:right w:val="none" w:sz="0" w:space="0" w:color="auto"/>
      </w:divBdr>
    </w:div>
    <w:div w:id="1872760274">
      <w:bodyDiv w:val="1"/>
      <w:marLeft w:val="0"/>
      <w:marRight w:val="0"/>
      <w:marTop w:val="0"/>
      <w:marBottom w:val="0"/>
      <w:divBdr>
        <w:top w:val="none" w:sz="0" w:space="0" w:color="auto"/>
        <w:left w:val="none" w:sz="0" w:space="0" w:color="auto"/>
        <w:bottom w:val="none" w:sz="0" w:space="0" w:color="auto"/>
        <w:right w:val="none" w:sz="0" w:space="0" w:color="auto"/>
      </w:divBdr>
    </w:div>
    <w:div w:id="1872762636">
      <w:bodyDiv w:val="1"/>
      <w:marLeft w:val="0"/>
      <w:marRight w:val="0"/>
      <w:marTop w:val="0"/>
      <w:marBottom w:val="0"/>
      <w:divBdr>
        <w:top w:val="none" w:sz="0" w:space="0" w:color="auto"/>
        <w:left w:val="none" w:sz="0" w:space="0" w:color="auto"/>
        <w:bottom w:val="none" w:sz="0" w:space="0" w:color="auto"/>
        <w:right w:val="none" w:sz="0" w:space="0" w:color="auto"/>
      </w:divBdr>
    </w:div>
    <w:div w:id="1873492335">
      <w:bodyDiv w:val="1"/>
      <w:marLeft w:val="0"/>
      <w:marRight w:val="0"/>
      <w:marTop w:val="0"/>
      <w:marBottom w:val="0"/>
      <w:divBdr>
        <w:top w:val="none" w:sz="0" w:space="0" w:color="auto"/>
        <w:left w:val="none" w:sz="0" w:space="0" w:color="auto"/>
        <w:bottom w:val="none" w:sz="0" w:space="0" w:color="auto"/>
        <w:right w:val="none" w:sz="0" w:space="0" w:color="auto"/>
      </w:divBdr>
    </w:div>
    <w:div w:id="1873834337">
      <w:bodyDiv w:val="1"/>
      <w:marLeft w:val="0"/>
      <w:marRight w:val="0"/>
      <w:marTop w:val="0"/>
      <w:marBottom w:val="0"/>
      <w:divBdr>
        <w:top w:val="none" w:sz="0" w:space="0" w:color="auto"/>
        <w:left w:val="none" w:sz="0" w:space="0" w:color="auto"/>
        <w:bottom w:val="none" w:sz="0" w:space="0" w:color="auto"/>
        <w:right w:val="none" w:sz="0" w:space="0" w:color="auto"/>
      </w:divBdr>
    </w:div>
    <w:div w:id="1873880444">
      <w:bodyDiv w:val="1"/>
      <w:marLeft w:val="0"/>
      <w:marRight w:val="0"/>
      <w:marTop w:val="0"/>
      <w:marBottom w:val="0"/>
      <w:divBdr>
        <w:top w:val="none" w:sz="0" w:space="0" w:color="auto"/>
        <w:left w:val="none" w:sz="0" w:space="0" w:color="auto"/>
        <w:bottom w:val="none" w:sz="0" w:space="0" w:color="auto"/>
        <w:right w:val="none" w:sz="0" w:space="0" w:color="auto"/>
      </w:divBdr>
    </w:div>
    <w:div w:id="1873956097">
      <w:bodyDiv w:val="1"/>
      <w:marLeft w:val="0"/>
      <w:marRight w:val="0"/>
      <w:marTop w:val="0"/>
      <w:marBottom w:val="0"/>
      <w:divBdr>
        <w:top w:val="none" w:sz="0" w:space="0" w:color="auto"/>
        <w:left w:val="none" w:sz="0" w:space="0" w:color="auto"/>
        <w:bottom w:val="none" w:sz="0" w:space="0" w:color="auto"/>
        <w:right w:val="none" w:sz="0" w:space="0" w:color="auto"/>
      </w:divBdr>
    </w:div>
    <w:div w:id="1874152765">
      <w:bodyDiv w:val="1"/>
      <w:marLeft w:val="0"/>
      <w:marRight w:val="0"/>
      <w:marTop w:val="0"/>
      <w:marBottom w:val="0"/>
      <w:divBdr>
        <w:top w:val="none" w:sz="0" w:space="0" w:color="auto"/>
        <w:left w:val="none" w:sz="0" w:space="0" w:color="auto"/>
        <w:bottom w:val="none" w:sz="0" w:space="0" w:color="auto"/>
        <w:right w:val="none" w:sz="0" w:space="0" w:color="auto"/>
      </w:divBdr>
    </w:div>
    <w:div w:id="1874226781">
      <w:bodyDiv w:val="1"/>
      <w:marLeft w:val="0"/>
      <w:marRight w:val="0"/>
      <w:marTop w:val="0"/>
      <w:marBottom w:val="0"/>
      <w:divBdr>
        <w:top w:val="none" w:sz="0" w:space="0" w:color="auto"/>
        <w:left w:val="none" w:sz="0" w:space="0" w:color="auto"/>
        <w:bottom w:val="none" w:sz="0" w:space="0" w:color="auto"/>
        <w:right w:val="none" w:sz="0" w:space="0" w:color="auto"/>
      </w:divBdr>
    </w:div>
    <w:div w:id="1874419013">
      <w:bodyDiv w:val="1"/>
      <w:marLeft w:val="0"/>
      <w:marRight w:val="0"/>
      <w:marTop w:val="0"/>
      <w:marBottom w:val="0"/>
      <w:divBdr>
        <w:top w:val="none" w:sz="0" w:space="0" w:color="auto"/>
        <w:left w:val="none" w:sz="0" w:space="0" w:color="auto"/>
        <w:bottom w:val="none" w:sz="0" w:space="0" w:color="auto"/>
        <w:right w:val="none" w:sz="0" w:space="0" w:color="auto"/>
      </w:divBdr>
    </w:div>
    <w:div w:id="1874420860">
      <w:bodyDiv w:val="1"/>
      <w:marLeft w:val="0"/>
      <w:marRight w:val="0"/>
      <w:marTop w:val="0"/>
      <w:marBottom w:val="0"/>
      <w:divBdr>
        <w:top w:val="none" w:sz="0" w:space="0" w:color="auto"/>
        <w:left w:val="none" w:sz="0" w:space="0" w:color="auto"/>
        <w:bottom w:val="none" w:sz="0" w:space="0" w:color="auto"/>
        <w:right w:val="none" w:sz="0" w:space="0" w:color="auto"/>
      </w:divBdr>
    </w:div>
    <w:div w:id="1874608503">
      <w:bodyDiv w:val="1"/>
      <w:marLeft w:val="0"/>
      <w:marRight w:val="0"/>
      <w:marTop w:val="0"/>
      <w:marBottom w:val="0"/>
      <w:divBdr>
        <w:top w:val="none" w:sz="0" w:space="0" w:color="auto"/>
        <w:left w:val="none" w:sz="0" w:space="0" w:color="auto"/>
        <w:bottom w:val="none" w:sz="0" w:space="0" w:color="auto"/>
        <w:right w:val="none" w:sz="0" w:space="0" w:color="auto"/>
      </w:divBdr>
    </w:div>
    <w:div w:id="1874612136">
      <w:bodyDiv w:val="1"/>
      <w:marLeft w:val="0"/>
      <w:marRight w:val="0"/>
      <w:marTop w:val="0"/>
      <w:marBottom w:val="0"/>
      <w:divBdr>
        <w:top w:val="none" w:sz="0" w:space="0" w:color="auto"/>
        <w:left w:val="none" w:sz="0" w:space="0" w:color="auto"/>
        <w:bottom w:val="none" w:sz="0" w:space="0" w:color="auto"/>
        <w:right w:val="none" w:sz="0" w:space="0" w:color="auto"/>
      </w:divBdr>
    </w:div>
    <w:div w:id="1874688876">
      <w:bodyDiv w:val="1"/>
      <w:marLeft w:val="0"/>
      <w:marRight w:val="0"/>
      <w:marTop w:val="0"/>
      <w:marBottom w:val="0"/>
      <w:divBdr>
        <w:top w:val="none" w:sz="0" w:space="0" w:color="auto"/>
        <w:left w:val="none" w:sz="0" w:space="0" w:color="auto"/>
        <w:bottom w:val="none" w:sz="0" w:space="0" w:color="auto"/>
        <w:right w:val="none" w:sz="0" w:space="0" w:color="auto"/>
      </w:divBdr>
    </w:div>
    <w:div w:id="1874926792">
      <w:bodyDiv w:val="1"/>
      <w:marLeft w:val="0"/>
      <w:marRight w:val="0"/>
      <w:marTop w:val="0"/>
      <w:marBottom w:val="0"/>
      <w:divBdr>
        <w:top w:val="none" w:sz="0" w:space="0" w:color="auto"/>
        <w:left w:val="none" w:sz="0" w:space="0" w:color="auto"/>
        <w:bottom w:val="none" w:sz="0" w:space="0" w:color="auto"/>
        <w:right w:val="none" w:sz="0" w:space="0" w:color="auto"/>
      </w:divBdr>
    </w:div>
    <w:div w:id="1874998836">
      <w:bodyDiv w:val="1"/>
      <w:marLeft w:val="0"/>
      <w:marRight w:val="0"/>
      <w:marTop w:val="0"/>
      <w:marBottom w:val="0"/>
      <w:divBdr>
        <w:top w:val="none" w:sz="0" w:space="0" w:color="auto"/>
        <w:left w:val="none" w:sz="0" w:space="0" w:color="auto"/>
        <w:bottom w:val="none" w:sz="0" w:space="0" w:color="auto"/>
        <w:right w:val="none" w:sz="0" w:space="0" w:color="auto"/>
      </w:divBdr>
    </w:div>
    <w:div w:id="1875071851">
      <w:bodyDiv w:val="1"/>
      <w:marLeft w:val="0"/>
      <w:marRight w:val="0"/>
      <w:marTop w:val="0"/>
      <w:marBottom w:val="0"/>
      <w:divBdr>
        <w:top w:val="none" w:sz="0" w:space="0" w:color="auto"/>
        <w:left w:val="none" w:sz="0" w:space="0" w:color="auto"/>
        <w:bottom w:val="none" w:sz="0" w:space="0" w:color="auto"/>
        <w:right w:val="none" w:sz="0" w:space="0" w:color="auto"/>
      </w:divBdr>
    </w:div>
    <w:div w:id="1875148539">
      <w:bodyDiv w:val="1"/>
      <w:marLeft w:val="0"/>
      <w:marRight w:val="0"/>
      <w:marTop w:val="0"/>
      <w:marBottom w:val="0"/>
      <w:divBdr>
        <w:top w:val="none" w:sz="0" w:space="0" w:color="auto"/>
        <w:left w:val="none" w:sz="0" w:space="0" w:color="auto"/>
        <w:bottom w:val="none" w:sz="0" w:space="0" w:color="auto"/>
        <w:right w:val="none" w:sz="0" w:space="0" w:color="auto"/>
      </w:divBdr>
    </w:div>
    <w:div w:id="1875196545">
      <w:bodyDiv w:val="1"/>
      <w:marLeft w:val="0"/>
      <w:marRight w:val="0"/>
      <w:marTop w:val="0"/>
      <w:marBottom w:val="0"/>
      <w:divBdr>
        <w:top w:val="none" w:sz="0" w:space="0" w:color="auto"/>
        <w:left w:val="none" w:sz="0" w:space="0" w:color="auto"/>
        <w:bottom w:val="none" w:sz="0" w:space="0" w:color="auto"/>
        <w:right w:val="none" w:sz="0" w:space="0" w:color="auto"/>
      </w:divBdr>
    </w:div>
    <w:div w:id="1875383008">
      <w:bodyDiv w:val="1"/>
      <w:marLeft w:val="0"/>
      <w:marRight w:val="0"/>
      <w:marTop w:val="0"/>
      <w:marBottom w:val="0"/>
      <w:divBdr>
        <w:top w:val="none" w:sz="0" w:space="0" w:color="auto"/>
        <w:left w:val="none" w:sz="0" w:space="0" w:color="auto"/>
        <w:bottom w:val="none" w:sz="0" w:space="0" w:color="auto"/>
        <w:right w:val="none" w:sz="0" w:space="0" w:color="auto"/>
      </w:divBdr>
    </w:div>
    <w:div w:id="1875531400">
      <w:bodyDiv w:val="1"/>
      <w:marLeft w:val="0"/>
      <w:marRight w:val="0"/>
      <w:marTop w:val="0"/>
      <w:marBottom w:val="0"/>
      <w:divBdr>
        <w:top w:val="none" w:sz="0" w:space="0" w:color="auto"/>
        <w:left w:val="none" w:sz="0" w:space="0" w:color="auto"/>
        <w:bottom w:val="none" w:sz="0" w:space="0" w:color="auto"/>
        <w:right w:val="none" w:sz="0" w:space="0" w:color="auto"/>
      </w:divBdr>
    </w:div>
    <w:div w:id="1875800035">
      <w:bodyDiv w:val="1"/>
      <w:marLeft w:val="0"/>
      <w:marRight w:val="0"/>
      <w:marTop w:val="0"/>
      <w:marBottom w:val="0"/>
      <w:divBdr>
        <w:top w:val="none" w:sz="0" w:space="0" w:color="auto"/>
        <w:left w:val="none" w:sz="0" w:space="0" w:color="auto"/>
        <w:bottom w:val="none" w:sz="0" w:space="0" w:color="auto"/>
        <w:right w:val="none" w:sz="0" w:space="0" w:color="auto"/>
      </w:divBdr>
    </w:div>
    <w:div w:id="1875800668">
      <w:bodyDiv w:val="1"/>
      <w:marLeft w:val="0"/>
      <w:marRight w:val="0"/>
      <w:marTop w:val="0"/>
      <w:marBottom w:val="0"/>
      <w:divBdr>
        <w:top w:val="none" w:sz="0" w:space="0" w:color="auto"/>
        <w:left w:val="none" w:sz="0" w:space="0" w:color="auto"/>
        <w:bottom w:val="none" w:sz="0" w:space="0" w:color="auto"/>
        <w:right w:val="none" w:sz="0" w:space="0" w:color="auto"/>
      </w:divBdr>
    </w:div>
    <w:div w:id="1876117116">
      <w:bodyDiv w:val="1"/>
      <w:marLeft w:val="0"/>
      <w:marRight w:val="0"/>
      <w:marTop w:val="0"/>
      <w:marBottom w:val="0"/>
      <w:divBdr>
        <w:top w:val="none" w:sz="0" w:space="0" w:color="auto"/>
        <w:left w:val="none" w:sz="0" w:space="0" w:color="auto"/>
        <w:bottom w:val="none" w:sz="0" w:space="0" w:color="auto"/>
        <w:right w:val="none" w:sz="0" w:space="0" w:color="auto"/>
      </w:divBdr>
    </w:div>
    <w:div w:id="1876196072">
      <w:bodyDiv w:val="1"/>
      <w:marLeft w:val="0"/>
      <w:marRight w:val="0"/>
      <w:marTop w:val="0"/>
      <w:marBottom w:val="0"/>
      <w:divBdr>
        <w:top w:val="none" w:sz="0" w:space="0" w:color="auto"/>
        <w:left w:val="none" w:sz="0" w:space="0" w:color="auto"/>
        <w:bottom w:val="none" w:sz="0" w:space="0" w:color="auto"/>
        <w:right w:val="none" w:sz="0" w:space="0" w:color="auto"/>
      </w:divBdr>
    </w:div>
    <w:div w:id="1876230751">
      <w:bodyDiv w:val="1"/>
      <w:marLeft w:val="0"/>
      <w:marRight w:val="0"/>
      <w:marTop w:val="0"/>
      <w:marBottom w:val="0"/>
      <w:divBdr>
        <w:top w:val="none" w:sz="0" w:space="0" w:color="auto"/>
        <w:left w:val="none" w:sz="0" w:space="0" w:color="auto"/>
        <w:bottom w:val="none" w:sz="0" w:space="0" w:color="auto"/>
        <w:right w:val="none" w:sz="0" w:space="0" w:color="auto"/>
      </w:divBdr>
    </w:div>
    <w:div w:id="1876382957">
      <w:bodyDiv w:val="1"/>
      <w:marLeft w:val="0"/>
      <w:marRight w:val="0"/>
      <w:marTop w:val="0"/>
      <w:marBottom w:val="0"/>
      <w:divBdr>
        <w:top w:val="none" w:sz="0" w:space="0" w:color="auto"/>
        <w:left w:val="none" w:sz="0" w:space="0" w:color="auto"/>
        <w:bottom w:val="none" w:sz="0" w:space="0" w:color="auto"/>
        <w:right w:val="none" w:sz="0" w:space="0" w:color="auto"/>
      </w:divBdr>
    </w:div>
    <w:div w:id="1876623870">
      <w:bodyDiv w:val="1"/>
      <w:marLeft w:val="0"/>
      <w:marRight w:val="0"/>
      <w:marTop w:val="0"/>
      <w:marBottom w:val="0"/>
      <w:divBdr>
        <w:top w:val="none" w:sz="0" w:space="0" w:color="auto"/>
        <w:left w:val="none" w:sz="0" w:space="0" w:color="auto"/>
        <w:bottom w:val="none" w:sz="0" w:space="0" w:color="auto"/>
        <w:right w:val="none" w:sz="0" w:space="0" w:color="auto"/>
      </w:divBdr>
    </w:div>
    <w:div w:id="1876846077">
      <w:bodyDiv w:val="1"/>
      <w:marLeft w:val="0"/>
      <w:marRight w:val="0"/>
      <w:marTop w:val="0"/>
      <w:marBottom w:val="0"/>
      <w:divBdr>
        <w:top w:val="none" w:sz="0" w:space="0" w:color="auto"/>
        <w:left w:val="none" w:sz="0" w:space="0" w:color="auto"/>
        <w:bottom w:val="none" w:sz="0" w:space="0" w:color="auto"/>
        <w:right w:val="none" w:sz="0" w:space="0" w:color="auto"/>
      </w:divBdr>
    </w:div>
    <w:div w:id="1876963593">
      <w:bodyDiv w:val="1"/>
      <w:marLeft w:val="0"/>
      <w:marRight w:val="0"/>
      <w:marTop w:val="0"/>
      <w:marBottom w:val="0"/>
      <w:divBdr>
        <w:top w:val="none" w:sz="0" w:space="0" w:color="auto"/>
        <w:left w:val="none" w:sz="0" w:space="0" w:color="auto"/>
        <w:bottom w:val="none" w:sz="0" w:space="0" w:color="auto"/>
        <w:right w:val="none" w:sz="0" w:space="0" w:color="auto"/>
      </w:divBdr>
    </w:div>
    <w:div w:id="1877236725">
      <w:bodyDiv w:val="1"/>
      <w:marLeft w:val="0"/>
      <w:marRight w:val="0"/>
      <w:marTop w:val="0"/>
      <w:marBottom w:val="0"/>
      <w:divBdr>
        <w:top w:val="none" w:sz="0" w:space="0" w:color="auto"/>
        <w:left w:val="none" w:sz="0" w:space="0" w:color="auto"/>
        <w:bottom w:val="none" w:sz="0" w:space="0" w:color="auto"/>
        <w:right w:val="none" w:sz="0" w:space="0" w:color="auto"/>
      </w:divBdr>
    </w:div>
    <w:div w:id="1877546097">
      <w:bodyDiv w:val="1"/>
      <w:marLeft w:val="0"/>
      <w:marRight w:val="0"/>
      <w:marTop w:val="0"/>
      <w:marBottom w:val="0"/>
      <w:divBdr>
        <w:top w:val="none" w:sz="0" w:space="0" w:color="auto"/>
        <w:left w:val="none" w:sz="0" w:space="0" w:color="auto"/>
        <w:bottom w:val="none" w:sz="0" w:space="0" w:color="auto"/>
        <w:right w:val="none" w:sz="0" w:space="0" w:color="auto"/>
      </w:divBdr>
    </w:div>
    <w:div w:id="1877692820">
      <w:bodyDiv w:val="1"/>
      <w:marLeft w:val="0"/>
      <w:marRight w:val="0"/>
      <w:marTop w:val="0"/>
      <w:marBottom w:val="0"/>
      <w:divBdr>
        <w:top w:val="none" w:sz="0" w:space="0" w:color="auto"/>
        <w:left w:val="none" w:sz="0" w:space="0" w:color="auto"/>
        <w:bottom w:val="none" w:sz="0" w:space="0" w:color="auto"/>
        <w:right w:val="none" w:sz="0" w:space="0" w:color="auto"/>
      </w:divBdr>
    </w:div>
    <w:div w:id="1877810289">
      <w:bodyDiv w:val="1"/>
      <w:marLeft w:val="0"/>
      <w:marRight w:val="0"/>
      <w:marTop w:val="0"/>
      <w:marBottom w:val="0"/>
      <w:divBdr>
        <w:top w:val="none" w:sz="0" w:space="0" w:color="auto"/>
        <w:left w:val="none" w:sz="0" w:space="0" w:color="auto"/>
        <w:bottom w:val="none" w:sz="0" w:space="0" w:color="auto"/>
        <w:right w:val="none" w:sz="0" w:space="0" w:color="auto"/>
      </w:divBdr>
    </w:div>
    <w:div w:id="1877812838">
      <w:bodyDiv w:val="1"/>
      <w:marLeft w:val="0"/>
      <w:marRight w:val="0"/>
      <w:marTop w:val="0"/>
      <w:marBottom w:val="0"/>
      <w:divBdr>
        <w:top w:val="none" w:sz="0" w:space="0" w:color="auto"/>
        <w:left w:val="none" w:sz="0" w:space="0" w:color="auto"/>
        <w:bottom w:val="none" w:sz="0" w:space="0" w:color="auto"/>
        <w:right w:val="none" w:sz="0" w:space="0" w:color="auto"/>
      </w:divBdr>
    </w:div>
    <w:div w:id="1878080825">
      <w:bodyDiv w:val="1"/>
      <w:marLeft w:val="0"/>
      <w:marRight w:val="0"/>
      <w:marTop w:val="0"/>
      <w:marBottom w:val="0"/>
      <w:divBdr>
        <w:top w:val="none" w:sz="0" w:space="0" w:color="auto"/>
        <w:left w:val="none" w:sz="0" w:space="0" w:color="auto"/>
        <w:bottom w:val="none" w:sz="0" w:space="0" w:color="auto"/>
        <w:right w:val="none" w:sz="0" w:space="0" w:color="auto"/>
      </w:divBdr>
    </w:div>
    <w:div w:id="1878276924">
      <w:bodyDiv w:val="1"/>
      <w:marLeft w:val="0"/>
      <w:marRight w:val="0"/>
      <w:marTop w:val="0"/>
      <w:marBottom w:val="0"/>
      <w:divBdr>
        <w:top w:val="none" w:sz="0" w:space="0" w:color="auto"/>
        <w:left w:val="none" w:sz="0" w:space="0" w:color="auto"/>
        <w:bottom w:val="none" w:sz="0" w:space="0" w:color="auto"/>
        <w:right w:val="none" w:sz="0" w:space="0" w:color="auto"/>
      </w:divBdr>
    </w:div>
    <w:div w:id="1878349868">
      <w:bodyDiv w:val="1"/>
      <w:marLeft w:val="0"/>
      <w:marRight w:val="0"/>
      <w:marTop w:val="0"/>
      <w:marBottom w:val="0"/>
      <w:divBdr>
        <w:top w:val="none" w:sz="0" w:space="0" w:color="auto"/>
        <w:left w:val="none" w:sz="0" w:space="0" w:color="auto"/>
        <w:bottom w:val="none" w:sz="0" w:space="0" w:color="auto"/>
        <w:right w:val="none" w:sz="0" w:space="0" w:color="auto"/>
      </w:divBdr>
    </w:div>
    <w:div w:id="1878464078">
      <w:bodyDiv w:val="1"/>
      <w:marLeft w:val="0"/>
      <w:marRight w:val="0"/>
      <w:marTop w:val="0"/>
      <w:marBottom w:val="0"/>
      <w:divBdr>
        <w:top w:val="none" w:sz="0" w:space="0" w:color="auto"/>
        <w:left w:val="none" w:sz="0" w:space="0" w:color="auto"/>
        <w:bottom w:val="none" w:sz="0" w:space="0" w:color="auto"/>
        <w:right w:val="none" w:sz="0" w:space="0" w:color="auto"/>
      </w:divBdr>
    </w:div>
    <w:div w:id="1878539801">
      <w:bodyDiv w:val="1"/>
      <w:marLeft w:val="0"/>
      <w:marRight w:val="0"/>
      <w:marTop w:val="0"/>
      <w:marBottom w:val="0"/>
      <w:divBdr>
        <w:top w:val="none" w:sz="0" w:space="0" w:color="auto"/>
        <w:left w:val="none" w:sz="0" w:space="0" w:color="auto"/>
        <w:bottom w:val="none" w:sz="0" w:space="0" w:color="auto"/>
        <w:right w:val="none" w:sz="0" w:space="0" w:color="auto"/>
      </w:divBdr>
    </w:div>
    <w:div w:id="1878539973">
      <w:bodyDiv w:val="1"/>
      <w:marLeft w:val="0"/>
      <w:marRight w:val="0"/>
      <w:marTop w:val="0"/>
      <w:marBottom w:val="0"/>
      <w:divBdr>
        <w:top w:val="none" w:sz="0" w:space="0" w:color="auto"/>
        <w:left w:val="none" w:sz="0" w:space="0" w:color="auto"/>
        <w:bottom w:val="none" w:sz="0" w:space="0" w:color="auto"/>
        <w:right w:val="none" w:sz="0" w:space="0" w:color="auto"/>
      </w:divBdr>
    </w:div>
    <w:div w:id="1878547467">
      <w:bodyDiv w:val="1"/>
      <w:marLeft w:val="0"/>
      <w:marRight w:val="0"/>
      <w:marTop w:val="0"/>
      <w:marBottom w:val="0"/>
      <w:divBdr>
        <w:top w:val="none" w:sz="0" w:space="0" w:color="auto"/>
        <w:left w:val="none" w:sz="0" w:space="0" w:color="auto"/>
        <w:bottom w:val="none" w:sz="0" w:space="0" w:color="auto"/>
        <w:right w:val="none" w:sz="0" w:space="0" w:color="auto"/>
      </w:divBdr>
    </w:div>
    <w:div w:id="1878807519">
      <w:bodyDiv w:val="1"/>
      <w:marLeft w:val="0"/>
      <w:marRight w:val="0"/>
      <w:marTop w:val="0"/>
      <w:marBottom w:val="0"/>
      <w:divBdr>
        <w:top w:val="none" w:sz="0" w:space="0" w:color="auto"/>
        <w:left w:val="none" w:sz="0" w:space="0" w:color="auto"/>
        <w:bottom w:val="none" w:sz="0" w:space="0" w:color="auto"/>
        <w:right w:val="none" w:sz="0" w:space="0" w:color="auto"/>
      </w:divBdr>
    </w:div>
    <w:div w:id="1878810551">
      <w:bodyDiv w:val="1"/>
      <w:marLeft w:val="0"/>
      <w:marRight w:val="0"/>
      <w:marTop w:val="0"/>
      <w:marBottom w:val="0"/>
      <w:divBdr>
        <w:top w:val="none" w:sz="0" w:space="0" w:color="auto"/>
        <w:left w:val="none" w:sz="0" w:space="0" w:color="auto"/>
        <w:bottom w:val="none" w:sz="0" w:space="0" w:color="auto"/>
        <w:right w:val="none" w:sz="0" w:space="0" w:color="auto"/>
      </w:divBdr>
    </w:div>
    <w:div w:id="1878855214">
      <w:bodyDiv w:val="1"/>
      <w:marLeft w:val="0"/>
      <w:marRight w:val="0"/>
      <w:marTop w:val="0"/>
      <w:marBottom w:val="0"/>
      <w:divBdr>
        <w:top w:val="none" w:sz="0" w:space="0" w:color="auto"/>
        <w:left w:val="none" w:sz="0" w:space="0" w:color="auto"/>
        <w:bottom w:val="none" w:sz="0" w:space="0" w:color="auto"/>
        <w:right w:val="none" w:sz="0" w:space="0" w:color="auto"/>
      </w:divBdr>
    </w:div>
    <w:div w:id="1878926490">
      <w:bodyDiv w:val="1"/>
      <w:marLeft w:val="0"/>
      <w:marRight w:val="0"/>
      <w:marTop w:val="0"/>
      <w:marBottom w:val="0"/>
      <w:divBdr>
        <w:top w:val="none" w:sz="0" w:space="0" w:color="auto"/>
        <w:left w:val="none" w:sz="0" w:space="0" w:color="auto"/>
        <w:bottom w:val="none" w:sz="0" w:space="0" w:color="auto"/>
        <w:right w:val="none" w:sz="0" w:space="0" w:color="auto"/>
      </w:divBdr>
    </w:div>
    <w:div w:id="1879195894">
      <w:bodyDiv w:val="1"/>
      <w:marLeft w:val="0"/>
      <w:marRight w:val="0"/>
      <w:marTop w:val="0"/>
      <w:marBottom w:val="0"/>
      <w:divBdr>
        <w:top w:val="none" w:sz="0" w:space="0" w:color="auto"/>
        <w:left w:val="none" w:sz="0" w:space="0" w:color="auto"/>
        <w:bottom w:val="none" w:sz="0" w:space="0" w:color="auto"/>
        <w:right w:val="none" w:sz="0" w:space="0" w:color="auto"/>
      </w:divBdr>
    </w:div>
    <w:div w:id="1879466954">
      <w:bodyDiv w:val="1"/>
      <w:marLeft w:val="0"/>
      <w:marRight w:val="0"/>
      <w:marTop w:val="0"/>
      <w:marBottom w:val="0"/>
      <w:divBdr>
        <w:top w:val="none" w:sz="0" w:space="0" w:color="auto"/>
        <w:left w:val="none" w:sz="0" w:space="0" w:color="auto"/>
        <w:bottom w:val="none" w:sz="0" w:space="0" w:color="auto"/>
        <w:right w:val="none" w:sz="0" w:space="0" w:color="auto"/>
      </w:divBdr>
    </w:div>
    <w:div w:id="1879974430">
      <w:bodyDiv w:val="1"/>
      <w:marLeft w:val="0"/>
      <w:marRight w:val="0"/>
      <w:marTop w:val="0"/>
      <w:marBottom w:val="0"/>
      <w:divBdr>
        <w:top w:val="none" w:sz="0" w:space="0" w:color="auto"/>
        <w:left w:val="none" w:sz="0" w:space="0" w:color="auto"/>
        <w:bottom w:val="none" w:sz="0" w:space="0" w:color="auto"/>
        <w:right w:val="none" w:sz="0" w:space="0" w:color="auto"/>
      </w:divBdr>
    </w:div>
    <w:div w:id="1880119211">
      <w:bodyDiv w:val="1"/>
      <w:marLeft w:val="0"/>
      <w:marRight w:val="0"/>
      <w:marTop w:val="0"/>
      <w:marBottom w:val="0"/>
      <w:divBdr>
        <w:top w:val="none" w:sz="0" w:space="0" w:color="auto"/>
        <w:left w:val="none" w:sz="0" w:space="0" w:color="auto"/>
        <w:bottom w:val="none" w:sz="0" w:space="0" w:color="auto"/>
        <w:right w:val="none" w:sz="0" w:space="0" w:color="auto"/>
      </w:divBdr>
    </w:div>
    <w:div w:id="1880236142">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1093507">
      <w:bodyDiv w:val="1"/>
      <w:marLeft w:val="0"/>
      <w:marRight w:val="0"/>
      <w:marTop w:val="0"/>
      <w:marBottom w:val="0"/>
      <w:divBdr>
        <w:top w:val="none" w:sz="0" w:space="0" w:color="auto"/>
        <w:left w:val="none" w:sz="0" w:space="0" w:color="auto"/>
        <w:bottom w:val="none" w:sz="0" w:space="0" w:color="auto"/>
        <w:right w:val="none" w:sz="0" w:space="0" w:color="auto"/>
      </w:divBdr>
    </w:div>
    <w:div w:id="1881159970">
      <w:bodyDiv w:val="1"/>
      <w:marLeft w:val="0"/>
      <w:marRight w:val="0"/>
      <w:marTop w:val="0"/>
      <w:marBottom w:val="0"/>
      <w:divBdr>
        <w:top w:val="none" w:sz="0" w:space="0" w:color="auto"/>
        <w:left w:val="none" w:sz="0" w:space="0" w:color="auto"/>
        <w:bottom w:val="none" w:sz="0" w:space="0" w:color="auto"/>
        <w:right w:val="none" w:sz="0" w:space="0" w:color="auto"/>
      </w:divBdr>
    </w:div>
    <w:div w:id="1881212135">
      <w:bodyDiv w:val="1"/>
      <w:marLeft w:val="0"/>
      <w:marRight w:val="0"/>
      <w:marTop w:val="0"/>
      <w:marBottom w:val="0"/>
      <w:divBdr>
        <w:top w:val="none" w:sz="0" w:space="0" w:color="auto"/>
        <w:left w:val="none" w:sz="0" w:space="0" w:color="auto"/>
        <w:bottom w:val="none" w:sz="0" w:space="0" w:color="auto"/>
        <w:right w:val="none" w:sz="0" w:space="0" w:color="auto"/>
      </w:divBdr>
    </w:div>
    <w:div w:id="1881430698">
      <w:bodyDiv w:val="1"/>
      <w:marLeft w:val="0"/>
      <w:marRight w:val="0"/>
      <w:marTop w:val="0"/>
      <w:marBottom w:val="0"/>
      <w:divBdr>
        <w:top w:val="none" w:sz="0" w:space="0" w:color="auto"/>
        <w:left w:val="none" w:sz="0" w:space="0" w:color="auto"/>
        <w:bottom w:val="none" w:sz="0" w:space="0" w:color="auto"/>
        <w:right w:val="none" w:sz="0" w:space="0" w:color="auto"/>
      </w:divBdr>
    </w:div>
    <w:div w:id="1881476563">
      <w:bodyDiv w:val="1"/>
      <w:marLeft w:val="0"/>
      <w:marRight w:val="0"/>
      <w:marTop w:val="0"/>
      <w:marBottom w:val="0"/>
      <w:divBdr>
        <w:top w:val="none" w:sz="0" w:space="0" w:color="auto"/>
        <w:left w:val="none" w:sz="0" w:space="0" w:color="auto"/>
        <w:bottom w:val="none" w:sz="0" w:space="0" w:color="auto"/>
        <w:right w:val="none" w:sz="0" w:space="0" w:color="auto"/>
      </w:divBdr>
    </w:div>
    <w:div w:id="1881556164">
      <w:bodyDiv w:val="1"/>
      <w:marLeft w:val="0"/>
      <w:marRight w:val="0"/>
      <w:marTop w:val="0"/>
      <w:marBottom w:val="0"/>
      <w:divBdr>
        <w:top w:val="none" w:sz="0" w:space="0" w:color="auto"/>
        <w:left w:val="none" w:sz="0" w:space="0" w:color="auto"/>
        <w:bottom w:val="none" w:sz="0" w:space="0" w:color="auto"/>
        <w:right w:val="none" w:sz="0" w:space="0" w:color="auto"/>
      </w:divBdr>
    </w:div>
    <w:div w:id="1881622709">
      <w:bodyDiv w:val="1"/>
      <w:marLeft w:val="0"/>
      <w:marRight w:val="0"/>
      <w:marTop w:val="0"/>
      <w:marBottom w:val="0"/>
      <w:divBdr>
        <w:top w:val="none" w:sz="0" w:space="0" w:color="auto"/>
        <w:left w:val="none" w:sz="0" w:space="0" w:color="auto"/>
        <w:bottom w:val="none" w:sz="0" w:space="0" w:color="auto"/>
        <w:right w:val="none" w:sz="0" w:space="0" w:color="auto"/>
      </w:divBdr>
    </w:div>
    <w:div w:id="1881698896">
      <w:bodyDiv w:val="1"/>
      <w:marLeft w:val="0"/>
      <w:marRight w:val="0"/>
      <w:marTop w:val="0"/>
      <w:marBottom w:val="0"/>
      <w:divBdr>
        <w:top w:val="none" w:sz="0" w:space="0" w:color="auto"/>
        <w:left w:val="none" w:sz="0" w:space="0" w:color="auto"/>
        <w:bottom w:val="none" w:sz="0" w:space="0" w:color="auto"/>
        <w:right w:val="none" w:sz="0" w:space="0" w:color="auto"/>
      </w:divBdr>
    </w:div>
    <w:div w:id="1881701756">
      <w:bodyDiv w:val="1"/>
      <w:marLeft w:val="0"/>
      <w:marRight w:val="0"/>
      <w:marTop w:val="0"/>
      <w:marBottom w:val="0"/>
      <w:divBdr>
        <w:top w:val="none" w:sz="0" w:space="0" w:color="auto"/>
        <w:left w:val="none" w:sz="0" w:space="0" w:color="auto"/>
        <w:bottom w:val="none" w:sz="0" w:space="0" w:color="auto"/>
        <w:right w:val="none" w:sz="0" w:space="0" w:color="auto"/>
      </w:divBdr>
    </w:div>
    <w:div w:id="1881818652">
      <w:bodyDiv w:val="1"/>
      <w:marLeft w:val="0"/>
      <w:marRight w:val="0"/>
      <w:marTop w:val="0"/>
      <w:marBottom w:val="0"/>
      <w:divBdr>
        <w:top w:val="none" w:sz="0" w:space="0" w:color="auto"/>
        <w:left w:val="none" w:sz="0" w:space="0" w:color="auto"/>
        <w:bottom w:val="none" w:sz="0" w:space="0" w:color="auto"/>
        <w:right w:val="none" w:sz="0" w:space="0" w:color="auto"/>
      </w:divBdr>
    </w:div>
    <w:div w:id="1881820869">
      <w:bodyDiv w:val="1"/>
      <w:marLeft w:val="0"/>
      <w:marRight w:val="0"/>
      <w:marTop w:val="0"/>
      <w:marBottom w:val="0"/>
      <w:divBdr>
        <w:top w:val="none" w:sz="0" w:space="0" w:color="auto"/>
        <w:left w:val="none" w:sz="0" w:space="0" w:color="auto"/>
        <w:bottom w:val="none" w:sz="0" w:space="0" w:color="auto"/>
        <w:right w:val="none" w:sz="0" w:space="0" w:color="auto"/>
      </w:divBdr>
    </w:div>
    <w:div w:id="1882130256">
      <w:bodyDiv w:val="1"/>
      <w:marLeft w:val="0"/>
      <w:marRight w:val="0"/>
      <w:marTop w:val="0"/>
      <w:marBottom w:val="0"/>
      <w:divBdr>
        <w:top w:val="none" w:sz="0" w:space="0" w:color="auto"/>
        <w:left w:val="none" w:sz="0" w:space="0" w:color="auto"/>
        <w:bottom w:val="none" w:sz="0" w:space="0" w:color="auto"/>
        <w:right w:val="none" w:sz="0" w:space="0" w:color="auto"/>
      </w:divBdr>
    </w:div>
    <w:div w:id="1882160007">
      <w:bodyDiv w:val="1"/>
      <w:marLeft w:val="0"/>
      <w:marRight w:val="0"/>
      <w:marTop w:val="0"/>
      <w:marBottom w:val="0"/>
      <w:divBdr>
        <w:top w:val="none" w:sz="0" w:space="0" w:color="auto"/>
        <w:left w:val="none" w:sz="0" w:space="0" w:color="auto"/>
        <w:bottom w:val="none" w:sz="0" w:space="0" w:color="auto"/>
        <w:right w:val="none" w:sz="0" w:space="0" w:color="auto"/>
      </w:divBdr>
    </w:div>
    <w:div w:id="1882204426">
      <w:bodyDiv w:val="1"/>
      <w:marLeft w:val="0"/>
      <w:marRight w:val="0"/>
      <w:marTop w:val="0"/>
      <w:marBottom w:val="0"/>
      <w:divBdr>
        <w:top w:val="none" w:sz="0" w:space="0" w:color="auto"/>
        <w:left w:val="none" w:sz="0" w:space="0" w:color="auto"/>
        <w:bottom w:val="none" w:sz="0" w:space="0" w:color="auto"/>
        <w:right w:val="none" w:sz="0" w:space="0" w:color="auto"/>
      </w:divBdr>
    </w:div>
    <w:div w:id="1882325595">
      <w:bodyDiv w:val="1"/>
      <w:marLeft w:val="0"/>
      <w:marRight w:val="0"/>
      <w:marTop w:val="0"/>
      <w:marBottom w:val="0"/>
      <w:divBdr>
        <w:top w:val="none" w:sz="0" w:space="0" w:color="auto"/>
        <w:left w:val="none" w:sz="0" w:space="0" w:color="auto"/>
        <w:bottom w:val="none" w:sz="0" w:space="0" w:color="auto"/>
        <w:right w:val="none" w:sz="0" w:space="0" w:color="auto"/>
      </w:divBdr>
    </w:div>
    <w:div w:id="1882398553">
      <w:bodyDiv w:val="1"/>
      <w:marLeft w:val="0"/>
      <w:marRight w:val="0"/>
      <w:marTop w:val="0"/>
      <w:marBottom w:val="0"/>
      <w:divBdr>
        <w:top w:val="none" w:sz="0" w:space="0" w:color="auto"/>
        <w:left w:val="none" w:sz="0" w:space="0" w:color="auto"/>
        <w:bottom w:val="none" w:sz="0" w:space="0" w:color="auto"/>
        <w:right w:val="none" w:sz="0" w:space="0" w:color="auto"/>
      </w:divBdr>
    </w:div>
    <w:div w:id="1882479930">
      <w:bodyDiv w:val="1"/>
      <w:marLeft w:val="0"/>
      <w:marRight w:val="0"/>
      <w:marTop w:val="0"/>
      <w:marBottom w:val="0"/>
      <w:divBdr>
        <w:top w:val="none" w:sz="0" w:space="0" w:color="auto"/>
        <w:left w:val="none" w:sz="0" w:space="0" w:color="auto"/>
        <w:bottom w:val="none" w:sz="0" w:space="0" w:color="auto"/>
        <w:right w:val="none" w:sz="0" w:space="0" w:color="auto"/>
      </w:divBdr>
    </w:div>
    <w:div w:id="1882597774">
      <w:bodyDiv w:val="1"/>
      <w:marLeft w:val="0"/>
      <w:marRight w:val="0"/>
      <w:marTop w:val="0"/>
      <w:marBottom w:val="0"/>
      <w:divBdr>
        <w:top w:val="none" w:sz="0" w:space="0" w:color="auto"/>
        <w:left w:val="none" w:sz="0" w:space="0" w:color="auto"/>
        <w:bottom w:val="none" w:sz="0" w:space="0" w:color="auto"/>
        <w:right w:val="none" w:sz="0" w:space="0" w:color="auto"/>
      </w:divBdr>
    </w:div>
    <w:div w:id="1882789082">
      <w:bodyDiv w:val="1"/>
      <w:marLeft w:val="0"/>
      <w:marRight w:val="0"/>
      <w:marTop w:val="0"/>
      <w:marBottom w:val="0"/>
      <w:divBdr>
        <w:top w:val="none" w:sz="0" w:space="0" w:color="auto"/>
        <w:left w:val="none" w:sz="0" w:space="0" w:color="auto"/>
        <w:bottom w:val="none" w:sz="0" w:space="0" w:color="auto"/>
        <w:right w:val="none" w:sz="0" w:space="0" w:color="auto"/>
      </w:divBdr>
    </w:div>
    <w:div w:id="1882815629">
      <w:bodyDiv w:val="1"/>
      <w:marLeft w:val="0"/>
      <w:marRight w:val="0"/>
      <w:marTop w:val="0"/>
      <w:marBottom w:val="0"/>
      <w:divBdr>
        <w:top w:val="none" w:sz="0" w:space="0" w:color="auto"/>
        <w:left w:val="none" w:sz="0" w:space="0" w:color="auto"/>
        <w:bottom w:val="none" w:sz="0" w:space="0" w:color="auto"/>
        <w:right w:val="none" w:sz="0" w:space="0" w:color="auto"/>
      </w:divBdr>
    </w:div>
    <w:div w:id="1882938080">
      <w:bodyDiv w:val="1"/>
      <w:marLeft w:val="0"/>
      <w:marRight w:val="0"/>
      <w:marTop w:val="0"/>
      <w:marBottom w:val="0"/>
      <w:divBdr>
        <w:top w:val="none" w:sz="0" w:space="0" w:color="auto"/>
        <w:left w:val="none" w:sz="0" w:space="0" w:color="auto"/>
        <w:bottom w:val="none" w:sz="0" w:space="0" w:color="auto"/>
        <w:right w:val="none" w:sz="0" w:space="0" w:color="auto"/>
      </w:divBdr>
    </w:div>
    <w:div w:id="1882984254">
      <w:bodyDiv w:val="1"/>
      <w:marLeft w:val="0"/>
      <w:marRight w:val="0"/>
      <w:marTop w:val="0"/>
      <w:marBottom w:val="0"/>
      <w:divBdr>
        <w:top w:val="none" w:sz="0" w:space="0" w:color="auto"/>
        <w:left w:val="none" w:sz="0" w:space="0" w:color="auto"/>
        <w:bottom w:val="none" w:sz="0" w:space="0" w:color="auto"/>
        <w:right w:val="none" w:sz="0" w:space="0" w:color="auto"/>
      </w:divBdr>
    </w:div>
    <w:div w:id="1883009117">
      <w:bodyDiv w:val="1"/>
      <w:marLeft w:val="0"/>
      <w:marRight w:val="0"/>
      <w:marTop w:val="0"/>
      <w:marBottom w:val="0"/>
      <w:divBdr>
        <w:top w:val="none" w:sz="0" w:space="0" w:color="auto"/>
        <w:left w:val="none" w:sz="0" w:space="0" w:color="auto"/>
        <w:bottom w:val="none" w:sz="0" w:space="0" w:color="auto"/>
        <w:right w:val="none" w:sz="0" w:space="0" w:color="auto"/>
      </w:divBdr>
    </w:div>
    <w:div w:id="1883202456">
      <w:bodyDiv w:val="1"/>
      <w:marLeft w:val="0"/>
      <w:marRight w:val="0"/>
      <w:marTop w:val="0"/>
      <w:marBottom w:val="0"/>
      <w:divBdr>
        <w:top w:val="none" w:sz="0" w:space="0" w:color="auto"/>
        <w:left w:val="none" w:sz="0" w:space="0" w:color="auto"/>
        <w:bottom w:val="none" w:sz="0" w:space="0" w:color="auto"/>
        <w:right w:val="none" w:sz="0" w:space="0" w:color="auto"/>
      </w:divBdr>
    </w:div>
    <w:div w:id="1883323896">
      <w:bodyDiv w:val="1"/>
      <w:marLeft w:val="0"/>
      <w:marRight w:val="0"/>
      <w:marTop w:val="0"/>
      <w:marBottom w:val="0"/>
      <w:divBdr>
        <w:top w:val="none" w:sz="0" w:space="0" w:color="auto"/>
        <w:left w:val="none" w:sz="0" w:space="0" w:color="auto"/>
        <w:bottom w:val="none" w:sz="0" w:space="0" w:color="auto"/>
        <w:right w:val="none" w:sz="0" w:space="0" w:color="auto"/>
      </w:divBdr>
    </w:div>
    <w:div w:id="1883394329">
      <w:bodyDiv w:val="1"/>
      <w:marLeft w:val="0"/>
      <w:marRight w:val="0"/>
      <w:marTop w:val="0"/>
      <w:marBottom w:val="0"/>
      <w:divBdr>
        <w:top w:val="none" w:sz="0" w:space="0" w:color="auto"/>
        <w:left w:val="none" w:sz="0" w:space="0" w:color="auto"/>
        <w:bottom w:val="none" w:sz="0" w:space="0" w:color="auto"/>
        <w:right w:val="none" w:sz="0" w:space="0" w:color="auto"/>
      </w:divBdr>
    </w:div>
    <w:div w:id="1883394795">
      <w:bodyDiv w:val="1"/>
      <w:marLeft w:val="0"/>
      <w:marRight w:val="0"/>
      <w:marTop w:val="0"/>
      <w:marBottom w:val="0"/>
      <w:divBdr>
        <w:top w:val="none" w:sz="0" w:space="0" w:color="auto"/>
        <w:left w:val="none" w:sz="0" w:space="0" w:color="auto"/>
        <w:bottom w:val="none" w:sz="0" w:space="0" w:color="auto"/>
        <w:right w:val="none" w:sz="0" w:space="0" w:color="auto"/>
      </w:divBdr>
    </w:div>
    <w:div w:id="1883400159">
      <w:bodyDiv w:val="1"/>
      <w:marLeft w:val="0"/>
      <w:marRight w:val="0"/>
      <w:marTop w:val="0"/>
      <w:marBottom w:val="0"/>
      <w:divBdr>
        <w:top w:val="none" w:sz="0" w:space="0" w:color="auto"/>
        <w:left w:val="none" w:sz="0" w:space="0" w:color="auto"/>
        <w:bottom w:val="none" w:sz="0" w:space="0" w:color="auto"/>
        <w:right w:val="none" w:sz="0" w:space="0" w:color="auto"/>
      </w:divBdr>
    </w:div>
    <w:div w:id="1883512539">
      <w:bodyDiv w:val="1"/>
      <w:marLeft w:val="0"/>
      <w:marRight w:val="0"/>
      <w:marTop w:val="0"/>
      <w:marBottom w:val="0"/>
      <w:divBdr>
        <w:top w:val="none" w:sz="0" w:space="0" w:color="auto"/>
        <w:left w:val="none" w:sz="0" w:space="0" w:color="auto"/>
        <w:bottom w:val="none" w:sz="0" w:space="0" w:color="auto"/>
        <w:right w:val="none" w:sz="0" w:space="0" w:color="auto"/>
      </w:divBdr>
    </w:div>
    <w:div w:id="1883519203">
      <w:bodyDiv w:val="1"/>
      <w:marLeft w:val="0"/>
      <w:marRight w:val="0"/>
      <w:marTop w:val="0"/>
      <w:marBottom w:val="0"/>
      <w:divBdr>
        <w:top w:val="none" w:sz="0" w:space="0" w:color="auto"/>
        <w:left w:val="none" w:sz="0" w:space="0" w:color="auto"/>
        <w:bottom w:val="none" w:sz="0" w:space="0" w:color="auto"/>
        <w:right w:val="none" w:sz="0" w:space="0" w:color="auto"/>
      </w:divBdr>
    </w:div>
    <w:div w:id="1883592753">
      <w:bodyDiv w:val="1"/>
      <w:marLeft w:val="0"/>
      <w:marRight w:val="0"/>
      <w:marTop w:val="0"/>
      <w:marBottom w:val="0"/>
      <w:divBdr>
        <w:top w:val="none" w:sz="0" w:space="0" w:color="auto"/>
        <w:left w:val="none" w:sz="0" w:space="0" w:color="auto"/>
        <w:bottom w:val="none" w:sz="0" w:space="0" w:color="auto"/>
        <w:right w:val="none" w:sz="0" w:space="0" w:color="auto"/>
      </w:divBdr>
    </w:div>
    <w:div w:id="1883595939">
      <w:bodyDiv w:val="1"/>
      <w:marLeft w:val="0"/>
      <w:marRight w:val="0"/>
      <w:marTop w:val="0"/>
      <w:marBottom w:val="0"/>
      <w:divBdr>
        <w:top w:val="none" w:sz="0" w:space="0" w:color="auto"/>
        <w:left w:val="none" w:sz="0" w:space="0" w:color="auto"/>
        <w:bottom w:val="none" w:sz="0" w:space="0" w:color="auto"/>
        <w:right w:val="none" w:sz="0" w:space="0" w:color="auto"/>
      </w:divBdr>
    </w:div>
    <w:div w:id="1883664530">
      <w:bodyDiv w:val="1"/>
      <w:marLeft w:val="0"/>
      <w:marRight w:val="0"/>
      <w:marTop w:val="0"/>
      <w:marBottom w:val="0"/>
      <w:divBdr>
        <w:top w:val="none" w:sz="0" w:space="0" w:color="auto"/>
        <w:left w:val="none" w:sz="0" w:space="0" w:color="auto"/>
        <w:bottom w:val="none" w:sz="0" w:space="0" w:color="auto"/>
        <w:right w:val="none" w:sz="0" w:space="0" w:color="auto"/>
      </w:divBdr>
    </w:div>
    <w:div w:id="1884169786">
      <w:bodyDiv w:val="1"/>
      <w:marLeft w:val="0"/>
      <w:marRight w:val="0"/>
      <w:marTop w:val="0"/>
      <w:marBottom w:val="0"/>
      <w:divBdr>
        <w:top w:val="none" w:sz="0" w:space="0" w:color="auto"/>
        <w:left w:val="none" w:sz="0" w:space="0" w:color="auto"/>
        <w:bottom w:val="none" w:sz="0" w:space="0" w:color="auto"/>
        <w:right w:val="none" w:sz="0" w:space="0" w:color="auto"/>
      </w:divBdr>
    </w:div>
    <w:div w:id="1884292467">
      <w:bodyDiv w:val="1"/>
      <w:marLeft w:val="0"/>
      <w:marRight w:val="0"/>
      <w:marTop w:val="0"/>
      <w:marBottom w:val="0"/>
      <w:divBdr>
        <w:top w:val="none" w:sz="0" w:space="0" w:color="auto"/>
        <w:left w:val="none" w:sz="0" w:space="0" w:color="auto"/>
        <w:bottom w:val="none" w:sz="0" w:space="0" w:color="auto"/>
        <w:right w:val="none" w:sz="0" w:space="0" w:color="auto"/>
      </w:divBdr>
    </w:div>
    <w:div w:id="1884293937">
      <w:bodyDiv w:val="1"/>
      <w:marLeft w:val="0"/>
      <w:marRight w:val="0"/>
      <w:marTop w:val="0"/>
      <w:marBottom w:val="0"/>
      <w:divBdr>
        <w:top w:val="none" w:sz="0" w:space="0" w:color="auto"/>
        <w:left w:val="none" w:sz="0" w:space="0" w:color="auto"/>
        <w:bottom w:val="none" w:sz="0" w:space="0" w:color="auto"/>
        <w:right w:val="none" w:sz="0" w:space="0" w:color="auto"/>
      </w:divBdr>
    </w:div>
    <w:div w:id="1884436444">
      <w:bodyDiv w:val="1"/>
      <w:marLeft w:val="0"/>
      <w:marRight w:val="0"/>
      <w:marTop w:val="0"/>
      <w:marBottom w:val="0"/>
      <w:divBdr>
        <w:top w:val="none" w:sz="0" w:space="0" w:color="auto"/>
        <w:left w:val="none" w:sz="0" w:space="0" w:color="auto"/>
        <w:bottom w:val="none" w:sz="0" w:space="0" w:color="auto"/>
        <w:right w:val="none" w:sz="0" w:space="0" w:color="auto"/>
      </w:divBdr>
    </w:div>
    <w:div w:id="1884562258">
      <w:bodyDiv w:val="1"/>
      <w:marLeft w:val="0"/>
      <w:marRight w:val="0"/>
      <w:marTop w:val="0"/>
      <w:marBottom w:val="0"/>
      <w:divBdr>
        <w:top w:val="none" w:sz="0" w:space="0" w:color="auto"/>
        <w:left w:val="none" w:sz="0" w:space="0" w:color="auto"/>
        <w:bottom w:val="none" w:sz="0" w:space="0" w:color="auto"/>
        <w:right w:val="none" w:sz="0" w:space="0" w:color="auto"/>
      </w:divBdr>
    </w:div>
    <w:div w:id="1884711189">
      <w:bodyDiv w:val="1"/>
      <w:marLeft w:val="0"/>
      <w:marRight w:val="0"/>
      <w:marTop w:val="0"/>
      <w:marBottom w:val="0"/>
      <w:divBdr>
        <w:top w:val="none" w:sz="0" w:space="0" w:color="auto"/>
        <w:left w:val="none" w:sz="0" w:space="0" w:color="auto"/>
        <w:bottom w:val="none" w:sz="0" w:space="0" w:color="auto"/>
        <w:right w:val="none" w:sz="0" w:space="0" w:color="auto"/>
      </w:divBdr>
    </w:div>
    <w:div w:id="1884756995">
      <w:bodyDiv w:val="1"/>
      <w:marLeft w:val="0"/>
      <w:marRight w:val="0"/>
      <w:marTop w:val="0"/>
      <w:marBottom w:val="0"/>
      <w:divBdr>
        <w:top w:val="none" w:sz="0" w:space="0" w:color="auto"/>
        <w:left w:val="none" w:sz="0" w:space="0" w:color="auto"/>
        <w:bottom w:val="none" w:sz="0" w:space="0" w:color="auto"/>
        <w:right w:val="none" w:sz="0" w:space="0" w:color="auto"/>
      </w:divBdr>
    </w:div>
    <w:div w:id="1885095529">
      <w:bodyDiv w:val="1"/>
      <w:marLeft w:val="0"/>
      <w:marRight w:val="0"/>
      <w:marTop w:val="0"/>
      <w:marBottom w:val="0"/>
      <w:divBdr>
        <w:top w:val="none" w:sz="0" w:space="0" w:color="auto"/>
        <w:left w:val="none" w:sz="0" w:space="0" w:color="auto"/>
        <w:bottom w:val="none" w:sz="0" w:space="0" w:color="auto"/>
        <w:right w:val="none" w:sz="0" w:space="0" w:color="auto"/>
      </w:divBdr>
    </w:div>
    <w:div w:id="1885098091">
      <w:bodyDiv w:val="1"/>
      <w:marLeft w:val="0"/>
      <w:marRight w:val="0"/>
      <w:marTop w:val="0"/>
      <w:marBottom w:val="0"/>
      <w:divBdr>
        <w:top w:val="none" w:sz="0" w:space="0" w:color="auto"/>
        <w:left w:val="none" w:sz="0" w:space="0" w:color="auto"/>
        <w:bottom w:val="none" w:sz="0" w:space="0" w:color="auto"/>
        <w:right w:val="none" w:sz="0" w:space="0" w:color="auto"/>
      </w:divBdr>
    </w:div>
    <w:div w:id="1885100145">
      <w:bodyDiv w:val="1"/>
      <w:marLeft w:val="0"/>
      <w:marRight w:val="0"/>
      <w:marTop w:val="0"/>
      <w:marBottom w:val="0"/>
      <w:divBdr>
        <w:top w:val="none" w:sz="0" w:space="0" w:color="auto"/>
        <w:left w:val="none" w:sz="0" w:space="0" w:color="auto"/>
        <w:bottom w:val="none" w:sz="0" w:space="0" w:color="auto"/>
        <w:right w:val="none" w:sz="0" w:space="0" w:color="auto"/>
      </w:divBdr>
    </w:div>
    <w:div w:id="1885173127">
      <w:bodyDiv w:val="1"/>
      <w:marLeft w:val="0"/>
      <w:marRight w:val="0"/>
      <w:marTop w:val="0"/>
      <w:marBottom w:val="0"/>
      <w:divBdr>
        <w:top w:val="none" w:sz="0" w:space="0" w:color="auto"/>
        <w:left w:val="none" w:sz="0" w:space="0" w:color="auto"/>
        <w:bottom w:val="none" w:sz="0" w:space="0" w:color="auto"/>
        <w:right w:val="none" w:sz="0" w:space="0" w:color="auto"/>
      </w:divBdr>
    </w:div>
    <w:div w:id="1885213304">
      <w:bodyDiv w:val="1"/>
      <w:marLeft w:val="0"/>
      <w:marRight w:val="0"/>
      <w:marTop w:val="0"/>
      <w:marBottom w:val="0"/>
      <w:divBdr>
        <w:top w:val="none" w:sz="0" w:space="0" w:color="auto"/>
        <w:left w:val="none" w:sz="0" w:space="0" w:color="auto"/>
        <w:bottom w:val="none" w:sz="0" w:space="0" w:color="auto"/>
        <w:right w:val="none" w:sz="0" w:space="0" w:color="auto"/>
      </w:divBdr>
    </w:div>
    <w:div w:id="1885405907">
      <w:bodyDiv w:val="1"/>
      <w:marLeft w:val="0"/>
      <w:marRight w:val="0"/>
      <w:marTop w:val="0"/>
      <w:marBottom w:val="0"/>
      <w:divBdr>
        <w:top w:val="none" w:sz="0" w:space="0" w:color="auto"/>
        <w:left w:val="none" w:sz="0" w:space="0" w:color="auto"/>
        <w:bottom w:val="none" w:sz="0" w:space="0" w:color="auto"/>
        <w:right w:val="none" w:sz="0" w:space="0" w:color="auto"/>
      </w:divBdr>
    </w:div>
    <w:div w:id="1885407866">
      <w:bodyDiv w:val="1"/>
      <w:marLeft w:val="0"/>
      <w:marRight w:val="0"/>
      <w:marTop w:val="0"/>
      <w:marBottom w:val="0"/>
      <w:divBdr>
        <w:top w:val="none" w:sz="0" w:space="0" w:color="auto"/>
        <w:left w:val="none" w:sz="0" w:space="0" w:color="auto"/>
        <w:bottom w:val="none" w:sz="0" w:space="0" w:color="auto"/>
        <w:right w:val="none" w:sz="0" w:space="0" w:color="auto"/>
      </w:divBdr>
    </w:div>
    <w:div w:id="1885674396">
      <w:bodyDiv w:val="1"/>
      <w:marLeft w:val="0"/>
      <w:marRight w:val="0"/>
      <w:marTop w:val="0"/>
      <w:marBottom w:val="0"/>
      <w:divBdr>
        <w:top w:val="none" w:sz="0" w:space="0" w:color="auto"/>
        <w:left w:val="none" w:sz="0" w:space="0" w:color="auto"/>
        <w:bottom w:val="none" w:sz="0" w:space="0" w:color="auto"/>
        <w:right w:val="none" w:sz="0" w:space="0" w:color="auto"/>
      </w:divBdr>
    </w:div>
    <w:div w:id="1885676682">
      <w:bodyDiv w:val="1"/>
      <w:marLeft w:val="0"/>
      <w:marRight w:val="0"/>
      <w:marTop w:val="0"/>
      <w:marBottom w:val="0"/>
      <w:divBdr>
        <w:top w:val="none" w:sz="0" w:space="0" w:color="auto"/>
        <w:left w:val="none" w:sz="0" w:space="0" w:color="auto"/>
        <w:bottom w:val="none" w:sz="0" w:space="0" w:color="auto"/>
        <w:right w:val="none" w:sz="0" w:space="0" w:color="auto"/>
      </w:divBdr>
    </w:div>
    <w:div w:id="1885750891">
      <w:bodyDiv w:val="1"/>
      <w:marLeft w:val="0"/>
      <w:marRight w:val="0"/>
      <w:marTop w:val="0"/>
      <w:marBottom w:val="0"/>
      <w:divBdr>
        <w:top w:val="none" w:sz="0" w:space="0" w:color="auto"/>
        <w:left w:val="none" w:sz="0" w:space="0" w:color="auto"/>
        <w:bottom w:val="none" w:sz="0" w:space="0" w:color="auto"/>
        <w:right w:val="none" w:sz="0" w:space="0" w:color="auto"/>
      </w:divBdr>
    </w:div>
    <w:div w:id="1885825860">
      <w:bodyDiv w:val="1"/>
      <w:marLeft w:val="0"/>
      <w:marRight w:val="0"/>
      <w:marTop w:val="0"/>
      <w:marBottom w:val="0"/>
      <w:divBdr>
        <w:top w:val="none" w:sz="0" w:space="0" w:color="auto"/>
        <w:left w:val="none" w:sz="0" w:space="0" w:color="auto"/>
        <w:bottom w:val="none" w:sz="0" w:space="0" w:color="auto"/>
        <w:right w:val="none" w:sz="0" w:space="0" w:color="auto"/>
      </w:divBdr>
    </w:div>
    <w:div w:id="1886016416">
      <w:bodyDiv w:val="1"/>
      <w:marLeft w:val="0"/>
      <w:marRight w:val="0"/>
      <w:marTop w:val="0"/>
      <w:marBottom w:val="0"/>
      <w:divBdr>
        <w:top w:val="none" w:sz="0" w:space="0" w:color="auto"/>
        <w:left w:val="none" w:sz="0" w:space="0" w:color="auto"/>
        <w:bottom w:val="none" w:sz="0" w:space="0" w:color="auto"/>
        <w:right w:val="none" w:sz="0" w:space="0" w:color="auto"/>
      </w:divBdr>
    </w:div>
    <w:div w:id="1886021154">
      <w:bodyDiv w:val="1"/>
      <w:marLeft w:val="0"/>
      <w:marRight w:val="0"/>
      <w:marTop w:val="0"/>
      <w:marBottom w:val="0"/>
      <w:divBdr>
        <w:top w:val="none" w:sz="0" w:space="0" w:color="auto"/>
        <w:left w:val="none" w:sz="0" w:space="0" w:color="auto"/>
        <w:bottom w:val="none" w:sz="0" w:space="0" w:color="auto"/>
        <w:right w:val="none" w:sz="0" w:space="0" w:color="auto"/>
      </w:divBdr>
    </w:div>
    <w:div w:id="1886133493">
      <w:bodyDiv w:val="1"/>
      <w:marLeft w:val="0"/>
      <w:marRight w:val="0"/>
      <w:marTop w:val="0"/>
      <w:marBottom w:val="0"/>
      <w:divBdr>
        <w:top w:val="none" w:sz="0" w:space="0" w:color="auto"/>
        <w:left w:val="none" w:sz="0" w:space="0" w:color="auto"/>
        <w:bottom w:val="none" w:sz="0" w:space="0" w:color="auto"/>
        <w:right w:val="none" w:sz="0" w:space="0" w:color="auto"/>
      </w:divBdr>
    </w:div>
    <w:div w:id="1886336156">
      <w:bodyDiv w:val="1"/>
      <w:marLeft w:val="0"/>
      <w:marRight w:val="0"/>
      <w:marTop w:val="0"/>
      <w:marBottom w:val="0"/>
      <w:divBdr>
        <w:top w:val="none" w:sz="0" w:space="0" w:color="auto"/>
        <w:left w:val="none" w:sz="0" w:space="0" w:color="auto"/>
        <w:bottom w:val="none" w:sz="0" w:space="0" w:color="auto"/>
        <w:right w:val="none" w:sz="0" w:space="0" w:color="auto"/>
      </w:divBdr>
    </w:div>
    <w:div w:id="1886597505">
      <w:bodyDiv w:val="1"/>
      <w:marLeft w:val="0"/>
      <w:marRight w:val="0"/>
      <w:marTop w:val="0"/>
      <w:marBottom w:val="0"/>
      <w:divBdr>
        <w:top w:val="none" w:sz="0" w:space="0" w:color="auto"/>
        <w:left w:val="none" w:sz="0" w:space="0" w:color="auto"/>
        <w:bottom w:val="none" w:sz="0" w:space="0" w:color="auto"/>
        <w:right w:val="none" w:sz="0" w:space="0" w:color="auto"/>
      </w:divBdr>
    </w:div>
    <w:div w:id="1886679366">
      <w:bodyDiv w:val="1"/>
      <w:marLeft w:val="0"/>
      <w:marRight w:val="0"/>
      <w:marTop w:val="0"/>
      <w:marBottom w:val="0"/>
      <w:divBdr>
        <w:top w:val="none" w:sz="0" w:space="0" w:color="auto"/>
        <w:left w:val="none" w:sz="0" w:space="0" w:color="auto"/>
        <w:bottom w:val="none" w:sz="0" w:space="0" w:color="auto"/>
        <w:right w:val="none" w:sz="0" w:space="0" w:color="auto"/>
      </w:divBdr>
    </w:div>
    <w:div w:id="1886716421">
      <w:bodyDiv w:val="1"/>
      <w:marLeft w:val="0"/>
      <w:marRight w:val="0"/>
      <w:marTop w:val="0"/>
      <w:marBottom w:val="0"/>
      <w:divBdr>
        <w:top w:val="none" w:sz="0" w:space="0" w:color="auto"/>
        <w:left w:val="none" w:sz="0" w:space="0" w:color="auto"/>
        <w:bottom w:val="none" w:sz="0" w:space="0" w:color="auto"/>
        <w:right w:val="none" w:sz="0" w:space="0" w:color="auto"/>
      </w:divBdr>
    </w:div>
    <w:div w:id="1886914479">
      <w:bodyDiv w:val="1"/>
      <w:marLeft w:val="0"/>
      <w:marRight w:val="0"/>
      <w:marTop w:val="0"/>
      <w:marBottom w:val="0"/>
      <w:divBdr>
        <w:top w:val="none" w:sz="0" w:space="0" w:color="auto"/>
        <w:left w:val="none" w:sz="0" w:space="0" w:color="auto"/>
        <w:bottom w:val="none" w:sz="0" w:space="0" w:color="auto"/>
        <w:right w:val="none" w:sz="0" w:space="0" w:color="auto"/>
      </w:divBdr>
    </w:div>
    <w:div w:id="1886982608">
      <w:bodyDiv w:val="1"/>
      <w:marLeft w:val="0"/>
      <w:marRight w:val="0"/>
      <w:marTop w:val="0"/>
      <w:marBottom w:val="0"/>
      <w:divBdr>
        <w:top w:val="none" w:sz="0" w:space="0" w:color="auto"/>
        <w:left w:val="none" w:sz="0" w:space="0" w:color="auto"/>
        <w:bottom w:val="none" w:sz="0" w:space="0" w:color="auto"/>
        <w:right w:val="none" w:sz="0" w:space="0" w:color="auto"/>
      </w:divBdr>
    </w:div>
    <w:div w:id="1887132700">
      <w:bodyDiv w:val="1"/>
      <w:marLeft w:val="0"/>
      <w:marRight w:val="0"/>
      <w:marTop w:val="0"/>
      <w:marBottom w:val="0"/>
      <w:divBdr>
        <w:top w:val="none" w:sz="0" w:space="0" w:color="auto"/>
        <w:left w:val="none" w:sz="0" w:space="0" w:color="auto"/>
        <w:bottom w:val="none" w:sz="0" w:space="0" w:color="auto"/>
        <w:right w:val="none" w:sz="0" w:space="0" w:color="auto"/>
      </w:divBdr>
    </w:div>
    <w:div w:id="1887178142">
      <w:bodyDiv w:val="1"/>
      <w:marLeft w:val="0"/>
      <w:marRight w:val="0"/>
      <w:marTop w:val="0"/>
      <w:marBottom w:val="0"/>
      <w:divBdr>
        <w:top w:val="none" w:sz="0" w:space="0" w:color="auto"/>
        <w:left w:val="none" w:sz="0" w:space="0" w:color="auto"/>
        <w:bottom w:val="none" w:sz="0" w:space="0" w:color="auto"/>
        <w:right w:val="none" w:sz="0" w:space="0" w:color="auto"/>
      </w:divBdr>
    </w:div>
    <w:div w:id="1887525964">
      <w:bodyDiv w:val="1"/>
      <w:marLeft w:val="0"/>
      <w:marRight w:val="0"/>
      <w:marTop w:val="0"/>
      <w:marBottom w:val="0"/>
      <w:divBdr>
        <w:top w:val="none" w:sz="0" w:space="0" w:color="auto"/>
        <w:left w:val="none" w:sz="0" w:space="0" w:color="auto"/>
        <w:bottom w:val="none" w:sz="0" w:space="0" w:color="auto"/>
        <w:right w:val="none" w:sz="0" w:space="0" w:color="auto"/>
      </w:divBdr>
    </w:div>
    <w:div w:id="1887795870">
      <w:bodyDiv w:val="1"/>
      <w:marLeft w:val="0"/>
      <w:marRight w:val="0"/>
      <w:marTop w:val="0"/>
      <w:marBottom w:val="0"/>
      <w:divBdr>
        <w:top w:val="none" w:sz="0" w:space="0" w:color="auto"/>
        <w:left w:val="none" w:sz="0" w:space="0" w:color="auto"/>
        <w:bottom w:val="none" w:sz="0" w:space="0" w:color="auto"/>
        <w:right w:val="none" w:sz="0" w:space="0" w:color="auto"/>
      </w:divBdr>
    </w:div>
    <w:div w:id="1887831470">
      <w:bodyDiv w:val="1"/>
      <w:marLeft w:val="0"/>
      <w:marRight w:val="0"/>
      <w:marTop w:val="0"/>
      <w:marBottom w:val="0"/>
      <w:divBdr>
        <w:top w:val="none" w:sz="0" w:space="0" w:color="auto"/>
        <w:left w:val="none" w:sz="0" w:space="0" w:color="auto"/>
        <w:bottom w:val="none" w:sz="0" w:space="0" w:color="auto"/>
        <w:right w:val="none" w:sz="0" w:space="0" w:color="auto"/>
      </w:divBdr>
    </w:div>
    <w:div w:id="1887835720">
      <w:bodyDiv w:val="1"/>
      <w:marLeft w:val="0"/>
      <w:marRight w:val="0"/>
      <w:marTop w:val="0"/>
      <w:marBottom w:val="0"/>
      <w:divBdr>
        <w:top w:val="none" w:sz="0" w:space="0" w:color="auto"/>
        <w:left w:val="none" w:sz="0" w:space="0" w:color="auto"/>
        <w:bottom w:val="none" w:sz="0" w:space="0" w:color="auto"/>
        <w:right w:val="none" w:sz="0" w:space="0" w:color="auto"/>
      </w:divBdr>
    </w:div>
    <w:div w:id="1888028746">
      <w:bodyDiv w:val="1"/>
      <w:marLeft w:val="0"/>
      <w:marRight w:val="0"/>
      <w:marTop w:val="0"/>
      <w:marBottom w:val="0"/>
      <w:divBdr>
        <w:top w:val="none" w:sz="0" w:space="0" w:color="auto"/>
        <w:left w:val="none" w:sz="0" w:space="0" w:color="auto"/>
        <w:bottom w:val="none" w:sz="0" w:space="0" w:color="auto"/>
        <w:right w:val="none" w:sz="0" w:space="0" w:color="auto"/>
      </w:divBdr>
    </w:div>
    <w:div w:id="1888102085">
      <w:bodyDiv w:val="1"/>
      <w:marLeft w:val="0"/>
      <w:marRight w:val="0"/>
      <w:marTop w:val="0"/>
      <w:marBottom w:val="0"/>
      <w:divBdr>
        <w:top w:val="none" w:sz="0" w:space="0" w:color="auto"/>
        <w:left w:val="none" w:sz="0" w:space="0" w:color="auto"/>
        <w:bottom w:val="none" w:sz="0" w:space="0" w:color="auto"/>
        <w:right w:val="none" w:sz="0" w:space="0" w:color="auto"/>
      </w:divBdr>
    </w:div>
    <w:div w:id="1888295855">
      <w:bodyDiv w:val="1"/>
      <w:marLeft w:val="0"/>
      <w:marRight w:val="0"/>
      <w:marTop w:val="0"/>
      <w:marBottom w:val="0"/>
      <w:divBdr>
        <w:top w:val="none" w:sz="0" w:space="0" w:color="auto"/>
        <w:left w:val="none" w:sz="0" w:space="0" w:color="auto"/>
        <w:bottom w:val="none" w:sz="0" w:space="0" w:color="auto"/>
        <w:right w:val="none" w:sz="0" w:space="0" w:color="auto"/>
      </w:divBdr>
    </w:div>
    <w:div w:id="1888570650">
      <w:bodyDiv w:val="1"/>
      <w:marLeft w:val="0"/>
      <w:marRight w:val="0"/>
      <w:marTop w:val="0"/>
      <w:marBottom w:val="0"/>
      <w:divBdr>
        <w:top w:val="none" w:sz="0" w:space="0" w:color="auto"/>
        <w:left w:val="none" w:sz="0" w:space="0" w:color="auto"/>
        <w:bottom w:val="none" w:sz="0" w:space="0" w:color="auto"/>
        <w:right w:val="none" w:sz="0" w:space="0" w:color="auto"/>
      </w:divBdr>
    </w:div>
    <w:div w:id="1888683974">
      <w:bodyDiv w:val="1"/>
      <w:marLeft w:val="0"/>
      <w:marRight w:val="0"/>
      <w:marTop w:val="0"/>
      <w:marBottom w:val="0"/>
      <w:divBdr>
        <w:top w:val="none" w:sz="0" w:space="0" w:color="auto"/>
        <w:left w:val="none" w:sz="0" w:space="0" w:color="auto"/>
        <w:bottom w:val="none" w:sz="0" w:space="0" w:color="auto"/>
        <w:right w:val="none" w:sz="0" w:space="0" w:color="auto"/>
      </w:divBdr>
    </w:div>
    <w:div w:id="1888836513">
      <w:bodyDiv w:val="1"/>
      <w:marLeft w:val="0"/>
      <w:marRight w:val="0"/>
      <w:marTop w:val="0"/>
      <w:marBottom w:val="0"/>
      <w:divBdr>
        <w:top w:val="none" w:sz="0" w:space="0" w:color="auto"/>
        <w:left w:val="none" w:sz="0" w:space="0" w:color="auto"/>
        <w:bottom w:val="none" w:sz="0" w:space="0" w:color="auto"/>
        <w:right w:val="none" w:sz="0" w:space="0" w:color="auto"/>
      </w:divBdr>
    </w:div>
    <w:div w:id="1889031725">
      <w:bodyDiv w:val="1"/>
      <w:marLeft w:val="0"/>
      <w:marRight w:val="0"/>
      <w:marTop w:val="0"/>
      <w:marBottom w:val="0"/>
      <w:divBdr>
        <w:top w:val="none" w:sz="0" w:space="0" w:color="auto"/>
        <w:left w:val="none" w:sz="0" w:space="0" w:color="auto"/>
        <w:bottom w:val="none" w:sz="0" w:space="0" w:color="auto"/>
        <w:right w:val="none" w:sz="0" w:space="0" w:color="auto"/>
      </w:divBdr>
    </w:div>
    <w:div w:id="1889100142">
      <w:bodyDiv w:val="1"/>
      <w:marLeft w:val="0"/>
      <w:marRight w:val="0"/>
      <w:marTop w:val="0"/>
      <w:marBottom w:val="0"/>
      <w:divBdr>
        <w:top w:val="none" w:sz="0" w:space="0" w:color="auto"/>
        <w:left w:val="none" w:sz="0" w:space="0" w:color="auto"/>
        <w:bottom w:val="none" w:sz="0" w:space="0" w:color="auto"/>
        <w:right w:val="none" w:sz="0" w:space="0" w:color="auto"/>
      </w:divBdr>
    </w:div>
    <w:div w:id="1889337423">
      <w:bodyDiv w:val="1"/>
      <w:marLeft w:val="0"/>
      <w:marRight w:val="0"/>
      <w:marTop w:val="0"/>
      <w:marBottom w:val="0"/>
      <w:divBdr>
        <w:top w:val="none" w:sz="0" w:space="0" w:color="auto"/>
        <w:left w:val="none" w:sz="0" w:space="0" w:color="auto"/>
        <w:bottom w:val="none" w:sz="0" w:space="0" w:color="auto"/>
        <w:right w:val="none" w:sz="0" w:space="0" w:color="auto"/>
      </w:divBdr>
    </w:div>
    <w:div w:id="1889340112">
      <w:bodyDiv w:val="1"/>
      <w:marLeft w:val="0"/>
      <w:marRight w:val="0"/>
      <w:marTop w:val="0"/>
      <w:marBottom w:val="0"/>
      <w:divBdr>
        <w:top w:val="none" w:sz="0" w:space="0" w:color="auto"/>
        <w:left w:val="none" w:sz="0" w:space="0" w:color="auto"/>
        <w:bottom w:val="none" w:sz="0" w:space="0" w:color="auto"/>
        <w:right w:val="none" w:sz="0" w:space="0" w:color="auto"/>
      </w:divBdr>
    </w:div>
    <w:div w:id="1889410487">
      <w:bodyDiv w:val="1"/>
      <w:marLeft w:val="0"/>
      <w:marRight w:val="0"/>
      <w:marTop w:val="0"/>
      <w:marBottom w:val="0"/>
      <w:divBdr>
        <w:top w:val="none" w:sz="0" w:space="0" w:color="auto"/>
        <w:left w:val="none" w:sz="0" w:space="0" w:color="auto"/>
        <w:bottom w:val="none" w:sz="0" w:space="0" w:color="auto"/>
        <w:right w:val="none" w:sz="0" w:space="0" w:color="auto"/>
      </w:divBdr>
    </w:div>
    <w:div w:id="1889490978">
      <w:bodyDiv w:val="1"/>
      <w:marLeft w:val="0"/>
      <w:marRight w:val="0"/>
      <w:marTop w:val="0"/>
      <w:marBottom w:val="0"/>
      <w:divBdr>
        <w:top w:val="none" w:sz="0" w:space="0" w:color="auto"/>
        <w:left w:val="none" w:sz="0" w:space="0" w:color="auto"/>
        <w:bottom w:val="none" w:sz="0" w:space="0" w:color="auto"/>
        <w:right w:val="none" w:sz="0" w:space="0" w:color="auto"/>
      </w:divBdr>
    </w:div>
    <w:div w:id="1889953626">
      <w:bodyDiv w:val="1"/>
      <w:marLeft w:val="0"/>
      <w:marRight w:val="0"/>
      <w:marTop w:val="0"/>
      <w:marBottom w:val="0"/>
      <w:divBdr>
        <w:top w:val="none" w:sz="0" w:space="0" w:color="auto"/>
        <w:left w:val="none" w:sz="0" w:space="0" w:color="auto"/>
        <w:bottom w:val="none" w:sz="0" w:space="0" w:color="auto"/>
        <w:right w:val="none" w:sz="0" w:space="0" w:color="auto"/>
      </w:divBdr>
    </w:div>
    <w:div w:id="1889955886">
      <w:bodyDiv w:val="1"/>
      <w:marLeft w:val="0"/>
      <w:marRight w:val="0"/>
      <w:marTop w:val="0"/>
      <w:marBottom w:val="0"/>
      <w:divBdr>
        <w:top w:val="none" w:sz="0" w:space="0" w:color="auto"/>
        <w:left w:val="none" w:sz="0" w:space="0" w:color="auto"/>
        <w:bottom w:val="none" w:sz="0" w:space="0" w:color="auto"/>
        <w:right w:val="none" w:sz="0" w:space="0" w:color="auto"/>
      </w:divBdr>
    </w:div>
    <w:div w:id="1889998863">
      <w:bodyDiv w:val="1"/>
      <w:marLeft w:val="0"/>
      <w:marRight w:val="0"/>
      <w:marTop w:val="0"/>
      <w:marBottom w:val="0"/>
      <w:divBdr>
        <w:top w:val="none" w:sz="0" w:space="0" w:color="auto"/>
        <w:left w:val="none" w:sz="0" w:space="0" w:color="auto"/>
        <w:bottom w:val="none" w:sz="0" w:space="0" w:color="auto"/>
        <w:right w:val="none" w:sz="0" w:space="0" w:color="auto"/>
      </w:divBdr>
    </w:div>
    <w:div w:id="1890068142">
      <w:bodyDiv w:val="1"/>
      <w:marLeft w:val="0"/>
      <w:marRight w:val="0"/>
      <w:marTop w:val="0"/>
      <w:marBottom w:val="0"/>
      <w:divBdr>
        <w:top w:val="none" w:sz="0" w:space="0" w:color="auto"/>
        <w:left w:val="none" w:sz="0" w:space="0" w:color="auto"/>
        <w:bottom w:val="none" w:sz="0" w:space="0" w:color="auto"/>
        <w:right w:val="none" w:sz="0" w:space="0" w:color="auto"/>
      </w:divBdr>
    </w:div>
    <w:div w:id="1890216398">
      <w:bodyDiv w:val="1"/>
      <w:marLeft w:val="0"/>
      <w:marRight w:val="0"/>
      <w:marTop w:val="0"/>
      <w:marBottom w:val="0"/>
      <w:divBdr>
        <w:top w:val="none" w:sz="0" w:space="0" w:color="auto"/>
        <w:left w:val="none" w:sz="0" w:space="0" w:color="auto"/>
        <w:bottom w:val="none" w:sz="0" w:space="0" w:color="auto"/>
        <w:right w:val="none" w:sz="0" w:space="0" w:color="auto"/>
      </w:divBdr>
    </w:div>
    <w:div w:id="1890334719">
      <w:bodyDiv w:val="1"/>
      <w:marLeft w:val="0"/>
      <w:marRight w:val="0"/>
      <w:marTop w:val="0"/>
      <w:marBottom w:val="0"/>
      <w:divBdr>
        <w:top w:val="none" w:sz="0" w:space="0" w:color="auto"/>
        <w:left w:val="none" w:sz="0" w:space="0" w:color="auto"/>
        <w:bottom w:val="none" w:sz="0" w:space="0" w:color="auto"/>
        <w:right w:val="none" w:sz="0" w:space="0" w:color="auto"/>
      </w:divBdr>
    </w:div>
    <w:div w:id="1890648529">
      <w:bodyDiv w:val="1"/>
      <w:marLeft w:val="0"/>
      <w:marRight w:val="0"/>
      <w:marTop w:val="0"/>
      <w:marBottom w:val="0"/>
      <w:divBdr>
        <w:top w:val="none" w:sz="0" w:space="0" w:color="auto"/>
        <w:left w:val="none" w:sz="0" w:space="0" w:color="auto"/>
        <w:bottom w:val="none" w:sz="0" w:space="0" w:color="auto"/>
        <w:right w:val="none" w:sz="0" w:space="0" w:color="auto"/>
      </w:divBdr>
    </w:div>
    <w:div w:id="1890994349">
      <w:bodyDiv w:val="1"/>
      <w:marLeft w:val="0"/>
      <w:marRight w:val="0"/>
      <w:marTop w:val="0"/>
      <w:marBottom w:val="0"/>
      <w:divBdr>
        <w:top w:val="none" w:sz="0" w:space="0" w:color="auto"/>
        <w:left w:val="none" w:sz="0" w:space="0" w:color="auto"/>
        <w:bottom w:val="none" w:sz="0" w:space="0" w:color="auto"/>
        <w:right w:val="none" w:sz="0" w:space="0" w:color="auto"/>
      </w:divBdr>
    </w:div>
    <w:div w:id="1891182903">
      <w:bodyDiv w:val="1"/>
      <w:marLeft w:val="0"/>
      <w:marRight w:val="0"/>
      <w:marTop w:val="0"/>
      <w:marBottom w:val="0"/>
      <w:divBdr>
        <w:top w:val="none" w:sz="0" w:space="0" w:color="auto"/>
        <w:left w:val="none" w:sz="0" w:space="0" w:color="auto"/>
        <w:bottom w:val="none" w:sz="0" w:space="0" w:color="auto"/>
        <w:right w:val="none" w:sz="0" w:space="0" w:color="auto"/>
      </w:divBdr>
    </w:div>
    <w:div w:id="1891306373">
      <w:bodyDiv w:val="1"/>
      <w:marLeft w:val="0"/>
      <w:marRight w:val="0"/>
      <w:marTop w:val="0"/>
      <w:marBottom w:val="0"/>
      <w:divBdr>
        <w:top w:val="none" w:sz="0" w:space="0" w:color="auto"/>
        <w:left w:val="none" w:sz="0" w:space="0" w:color="auto"/>
        <w:bottom w:val="none" w:sz="0" w:space="0" w:color="auto"/>
        <w:right w:val="none" w:sz="0" w:space="0" w:color="auto"/>
      </w:divBdr>
    </w:div>
    <w:div w:id="1891308675">
      <w:bodyDiv w:val="1"/>
      <w:marLeft w:val="0"/>
      <w:marRight w:val="0"/>
      <w:marTop w:val="0"/>
      <w:marBottom w:val="0"/>
      <w:divBdr>
        <w:top w:val="none" w:sz="0" w:space="0" w:color="auto"/>
        <w:left w:val="none" w:sz="0" w:space="0" w:color="auto"/>
        <w:bottom w:val="none" w:sz="0" w:space="0" w:color="auto"/>
        <w:right w:val="none" w:sz="0" w:space="0" w:color="auto"/>
      </w:divBdr>
    </w:div>
    <w:div w:id="1891453487">
      <w:bodyDiv w:val="1"/>
      <w:marLeft w:val="0"/>
      <w:marRight w:val="0"/>
      <w:marTop w:val="0"/>
      <w:marBottom w:val="0"/>
      <w:divBdr>
        <w:top w:val="none" w:sz="0" w:space="0" w:color="auto"/>
        <w:left w:val="none" w:sz="0" w:space="0" w:color="auto"/>
        <w:bottom w:val="none" w:sz="0" w:space="0" w:color="auto"/>
        <w:right w:val="none" w:sz="0" w:space="0" w:color="auto"/>
      </w:divBdr>
    </w:div>
    <w:div w:id="1891529714">
      <w:bodyDiv w:val="1"/>
      <w:marLeft w:val="0"/>
      <w:marRight w:val="0"/>
      <w:marTop w:val="0"/>
      <w:marBottom w:val="0"/>
      <w:divBdr>
        <w:top w:val="none" w:sz="0" w:space="0" w:color="auto"/>
        <w:left w:val="none" w:sz="0" w:space="0" w:color="auto"/>
        <w:bottom w:val="none" w:sz="0" w:space="0" w:color="auto"/>
        <w:right w:val="none" w:sz="0" w:space="0" w:color="auto"/>
      </w:divBdr>
    </w:div>
    <w:div w:id="1891571392">
      <w:bodyDiv w:val="1"/>
      <w:marLeft w:val="0"/>
      <w:marRight w:val="0"/>
      <w:marTop w:val="0"/>
      <w:marBottom w:val="0"/>
      <w:divBdr>
        <w:top w:val="none" w:sz="0" w:space="0" w:color="auto"/>
        <w:left w:val="none" w:sz="0" w:space="0" w:color="auto"/>
        <w:bottom w:val="none" w:sz="0" w:space="0" w:color="auto"/>
        <w:right w:val="none" w:sz="0" w:space="0" w:color="auto"/>
      </w:divBdr>
    </w:div>
    <w:div w:id="1891762988">
      <w:bodyDiv w:val="1"/>
      <w:marLeft w:val="0"/>
      <w:marRight w:val="0"/>
      <w:marTop w:val="0"/>
      <w:marBottom w:val="0"/>
      <w:divBdr>
        <w:top w:val="none" w:sz="0" w:space="0" w:color="auto"/>
        <w:left w:val="none" w:sz="0" w:space="0" w:color="auto"/>
        <w:bottom w:val="none" w:sz="0" w:space="0" w:color="auto"/>
        <w:right w:val="none" w:sz="0" w:space="0" w:color="auto"/>
      </w:divBdr>
    </w:div>
    <w:div w:id="1891765455">
      <w:bodyDiv w:val="1"/>
      <w:marLeft w:val="0"/>
      <w:marRight w:val="0"/>
      <w:marTop w:val="0"/>
      <w:marBottom w:val="0"/>
      <w:divBdr>
        <w:top w:val="none" w:sz="0" w:space="0" w:color="auto"/>
        <w:left w:val="none" w:sz="0" w:space="0" w:color="auto"/>
        <w:bottom w:val="none" w:sz="0" w:space="0" w:color="auto"/>
        <w:right w:val="none" w:sz="0" w:space="0" w:color="auto"/>
      </w:divBdr>
    </w:div>
    <w:div w:id="1891794791">
      <w:bodyDiv w:val="1"/>
      <w:marLeft w:val="0"/>
      <w:marRight w:val="0"/>
      <w:marTop w:val="0"/>
      <w:marBottom w:val="0"/>
      <w:divBdr>
        <w:top w:val="none" w:sz="0" w:space="0" w:color="auto"/>
        <w:left w:val="none" w:sz="0" w:space="0" w:color="auto"/>
        <w:bottom w:val="none" w:sz="0" w:space="0" w:color="auto"/>
        <w:right w:val="none" w:sz="0" w:space="0" w:color="auto"/>
      </w:divBdr>
    </w:div>
    <w:div w:id="1891916148">
      <w:bodyDiv w:val="1"/>
      <w:marLeft w:val="0"/>
      <w:marRight w:val="0"/>
      <w:marTop w:val="0"/>
      <w:marBottom w:val="0"/>
      <w:divBdr>
        <w:top w:val="none" w:sz="0" w:space="0" w:color="auto"/>
        <w:left w:val="none" w:sz="0" w:space="0" w:color="auto"/>
        <w:bottom w:val="none" w:sz="0" w:space="0" w:color="auto"/>
        <w:right w:val="none" w:sz="0" w:space="0" w:color="auto"/>
      </w:divBdr>
    </w:div>
    <w:div w:id="1892032981">
      <w:bodyDiv w:val="1"/>
      <w:marLeft w:val="0"/>
      <w:marRight w:val="0"/>
      <w:marTop w:val="0"/>
      <w:marBottom w:val="0"/>
      <w:divBdr>
        <w:top w:val="none" w:sz="0" w:space="0" w:color="auto"/>
        <w:left w:val="none" w:sz="0" w:space="0" w:color="auto"/>
        <w:bottom w:val="none" w:sz="0" w:space="0" w:color="auto"/>
        <w:right w:val="none" w:sz="0" w:space="0" w:color="auto"/>
      </w:divBdr>
    </w:div>
    <w:div w:id="1892112345">
      <w:bodyDiv w:val="1"/>
      <w:marLeft w:val="0"/>
      <w:marRight w:val="0"/>
      <w:marTop w:val="0"/>
      <w:marBottom w:val="0"/>
      <w:divBdr>
        <w:top w:val="none" w:sz="0" w:space="0" w:color="auto"/>
        <w:left w:val="none" w:sz="0" w:space="0" w:color="auto"/>
        <w:bottom w:val="none" w:sz="0" w:space="0" w:color="auto"/>
        <w:right w:val="none" w:sz="0" w:space="0" w:color="auto"/>
      </w:divBdr>
    </w:div>
    <w:div w:id="1892184716">
      <w:bodyDiv w:val="1"/>
      <w:marLeft w:val="0"/>
      <w:marRight w:val="0"/>
      <w:marTop w:val="0"/>
      <w:marBottom w:val="0"/>
      <w:divBdr>
        <w:top w:val="none" w:sz="0" w:space="0" w:color="auto"/>
        <w:left w:val="none" w:sz="0" w:space="0" w:color="auto"/>
        <w:bottom w:val="none" w:sz="0" w:space="0" w:color="auto"/>
        <w:right w:val="none" w:sz="0" w:space="0" w:color="auto"/>
      </w:divBdr>
    </w:div>
    <w:div w:id="1892308800">
      <w:bodyDiv w:val="1"/>
      <w:marLeft w:val="0"/>
      <w:marRight w:val="0"/>
      <w:marTop w:val="0"/>
      <w:marBottom w:val="0"/>
      <w:divBdr>
        <w:top w:val="none" w:sz="0" w:space="0" w:color="auto"/>
        <w:left w:val="none" w:sz="0" w:space="0" w:color="auto"/>
        <w:bottom w:val="none" w:sz="0" w:space="0" w:color="auto"/>
        <w:right w:val="none" w:sz="0" w:space="0" w:color="auto"/>
      </w:divBdr>
    </w:div>
    <w:div w:id="1892423433">
      <w:bodyDiv w:val="1"/>
      <w:marLeft w:val="0"/>
      <w:marRight w:val="0"/>
      <w:marTop w:val="0"/>
      <w:marBottom w:val="0"/>
      <w:divBdr>
        <w:top w:val="none" w:sz="0" w:space="0" w:color="auto"/>
        <w:left w:val="none" w:sz="0" w:space="0" w:color="auto"/>
        <w:bottom w:val="none" w:sz="0" w:space="0" w:color="auto"/>
        <w:right w:val="none" w:sz="0" w:space="0" w:color="auto"/>
      </w:divBdr>
    </w:div>
    <w:div w:id="1892499059">
      <w:bodyDiv w:val="1"/>
      <w:marLeft w:val="0"/>
      <w:marRight w:val="0"/>
      <w:marTop w:val="0"/>
      <w:marBottom w:val="0"/>
      <w:divBdr>
        <w:top w:val="none" w:sz="0" w:space="0" w:color="auto"/>
        <w:left w:val="none" w:sz="0" w:space="0" w:color="auto"/>
        <w:bottom w:val="none" w:sz="0" w:space="0" w:color="auto"/>
        <w:right w:val="none" w:sz="0" w:space="0" w:color="auto"/>
      </w:divBdr>
    </w:div>
    <w:div w:id="1892499401">
      <w:bodyDiv w:val="1"/>
      <w:marLeft w:val="0"/>
      <w:marRight w:val="0"/>
      <w:marTop w:val="0"/>
      <w:marBottom w:val="0"/>
      <w:divBdr>
        <w:top w:val="none" w:sz="0" w:space="0" w:color="auto"/>
        <w:left w:val="none" w:sz="0" w:space="0" w:color="auto"/>
        <w:bottom w:val="none" w:sz="0" w:space="0" w:color="auto"/>
        <w:right w:val="none" w:sz="0" w:space="0" w:color="auto"/>
      </w:divBdr>
    </w:div>
    <w:div w:id="1892569306">
      <w:bodyDiv w:val="1"/>
      <w:marLeft w:val="0"/>
      <w:marRight w:val="0"/>
      <w:marTop w:val="0"/>
      <w:marBottom w:val="0"/>
      <w:divBdr>
        <w:top w:val="none" w:sz="0" w:space="0" w:color="auto"/>
        <w:left w:val="none" w:sz="0" w:space="0" w:color="auto"/>
        <w:bottom w:val="none" w:sz="0" w:space="0" w:color="auto"/>
        <w:right w:val="none" w:sz="0" w:space="0" w:color="auto"/>
      </w:divBdr>
    </w:div>
    <w:div w:id="1892882769">
      <w:bodyDiv w:val="1"/>
      <w:marLeft w:val="0"/>
      <w:marRight w:val="0"/>
      <w:marTop w:val="0"/>
      <w:marBottom w:val="0"/>
      <w:divBdr>
        <w:top w:val="none" w:sz="0" w:space="0" w:color="auto"/>
        <w:left w:val="none" w:sz="0" w:space="0" w:color="auto"/>
        <w:bottom w:val="none" w:sz="0" w:space="0" w:color="auto"/>
        <w:right w:val="none" w:sz="0" w:space="0" w:color="auto"/>
      </w:divBdr>
    </w:div>
    <w:div w:id="1892957663">
      <w:bodyDiv w:val="1"/>
      <w:marLeft w:val="0"/>
      <w:marRight w:val="0"/>
      <w:marTop w:val="0"/>
      <w:marBottom w:val="0"/>
      <w:divBdr>
        <w:top w:val="none" w:sz="0" w:space="0" w:color="auto"/>
        <w:left w:val="none" w:sz="0" w:space="0" w:color="auto"/>
        <w:bottom w:val="none" w:sz="0" w:space="0" w:color="auto"/>
        <w:right w:val="none" w:sz="0" w:space="0" w:color="auto"/>
      </w:divBdr>
    </w:div>
    <w:div w:id="1893038611">
      <w:bodyDiv w:val="1"/>
      <w:marLeft w:val="0"/>
      <w:marRight w:val="0"/>
      <w:marTop w:val="0"/>
      <w:marBottom w:val="0"/>
      <w:divBdr>
        <w:top w:val="none" w:sz="0" w:space="0" w:color="auto"/>
        <w:left w:val="none" w:sz="0" w:space="0" w:color="auto"/>
        <w:bottom w:val="none" w:sz="0" w:space="0" w:color="auto"/>
        <w:right w:val="none" w:sz="0" w:space="0" w:color="auto"/>
      </w:divBdr>
    </w:div>
    <w:div w:id="1893080499">
      <w:bodyDiv w:val="1"/>
      <w:marLeft w:val="0"/>
      <w:marRight w:val="0"/>
      <w:marTop w:val="0"/>
      <w:marBottom w:val="0"/>
      <w:divBdr>
        <w:top w:val="none" w:sz="0" w:space="0" w:color="auto"/>
        <w:left w:val="none" w:sz="0" w:space="0" w:color="auto"/>
        <w:bottom w:val="none" w:sz="0" w:space="0" w:color="auto"/>
        <w:right w:val="none" w:sz="0" w:space="0" w:color="auto"/>
      </w:divBdr>
    </w:div>
    <w:div w:id="1893300285">
      <w:bodyDiv w:val="1"/>
      <w:marLeft w:val="0"/>
      <w:marRight w:val="0"/>
      <w:marTop w:val="0"/>
      <w:marBottom w:val="0"/>
      <w:divBdr>
        <w:top w:val="none" w:sz="0" w:space="0" w:color="auto"/>
        <w:left w:val="none" w:sz="0" w:space="0" w:color="auto"/>
        <w:bottom w:val="none" w:sz="0" w:space="0" w:color="auto"/>
        <w:right w:val="none" w:sz="0" w:space="0" w:color="auto"/>
      </w:divBdr>
    </w:div>
    <w:div w:id="1893537692">
      <w:bodyDiv w:val="1"/>
      <w:marLeft w:val="0"/>
      <w:marRight w:val="0"/>
      <w:marTop w:val="0"/>
      <w:marBottom w:val="0"/>
      <w:divBdr>
        <w:top w:val="none" w:sz="0" w:space="0" w:color="auto"/>
        <w:left w:val="none" w:sz="0" w:space="0" w:color="auto"/>
        <w:bottom w:val="none" w:sz="0" w:space="0" w:color="auto"/>
        <w:right w:val="none" w:sz="0" w:space="0" w:color="auto"/>
      </w:divBdr>
    </w:div>
    <w:div w:id="1893539014">
      <w:bodyDiv w:val="1"/>
      <w:marLeft w:val="0"/>
      <w:marRight w:val="0"/>
      <w:marTop w:val="0"/>
      <w:marBottom w:val="0"/>
      <w:divBdr>
        <w:top w:val="none" w:sz="0" w:space="0" w:color="auto"/>
        <w:left w:val="none" w:sz="0" w:space="0" w:color="auto"/>
        <w:bottom w:val="none" w:sz="0" w:space="0" w:color="auto"/>
        <w:right w:val="none" w:sz="0" w:space="0" w:color="auto"/>
      </w:divBdr>
    </w:div>
    <w:div w:id="1893804277">
      <w:bodyDiv w:val="1"/>
      <w:marLeft w:val="0"/>
      <w:marRight w:val="0"/>
      <w:marTop w:val="0"/>
      <w:marBottom w:val="0"/>
      <w:divBdr>
        <w:top w:val="none" w:sz="0" w:space="0" w:color="auto"/>
        <w:left w:val="none" w:sz="0" w:space="0" w:color="auto"/>
        <w:bottom w:val="none" w:sz="0" w:space="0" w:color="auto"/>
        <w:right w:val="none" w:sz="0" w:space="0" w:color="auto"/>
      </w:divBdr>
    </w:div>
    <w:div w:id="1893807805">
      <w:bodyDiv w:val="1"/>
      <w:marLeft w:val="0"/>
      <w:marRight w:val="0"/>
      <w:marTop w:val="0"/>
      <w:marBottom w:val="0"/>
      <w:divBdr>
        <w:top w:val="none" w:sz="0" w:space="0" w:color="auto"/>
        <w:left w:val="none" w:sz="0" w:space="0" w:color="auto"/>
        <w:bottom w:val="none" w:sz="0" w:space="0" w:color="auto"/>
        <w:right w:val="none" w:sz="0" w:space="0" w:color="auto"/>
      </w:divBdr>
    </w:div>
    <w:div w:id="1893879327">
      <w:bodyDiv w:val="1"/>
      <w:marLeft w:val="0"/>
      <w:marRight w:val="0"/>
      <w:marTop w:val="0"/>
      <w:marBottom w:val="0"/>
      <w:divBdr>
        <w:top w:val="none" w:sz="0" w:space="0" w:color="auto"/>
        <w:left w:val="none" w:sz="0" w:space="0" w:color="auto"/>
        <w:bottom w:val="none" w:sz="0" w:space="0" w:color="auto"/>
        <w:right w:val="none" w:sz="0" w:space="0" w:color="auto"/>
      </w:divBdr>
    </w:div>
    <w:div w:id="1893956725">
      <w:bodyDiv w:val="1"/>
      <w:marLeft w:val="0"/>
      <w:marRight w:val="0"/>
      <w:marTop w:val="0"/>
      <w:marBottom w:val="0"/>
      <w:divBdr>
        <w:top w:val="none" w:sz="0" w:space="0" w:color="auto"/>
        <w:left w:val="none" w:sz="0" w:space="0" w:color="auto"/>
        <w:bottom w:val="none" w:sz="0" w:space="0" w:color="auto"/>
        <w:right w:val="none" w:sz="0" w:space="0" w:color="auto"/>
      </w:divBdr>
    </w:div>
    <w:div w:id="1894195973">
      <w:bodyDiv w:val="1"/>
      <w:marLeft w:val="0"/>
      <w:marRight w:val="0"/>
      <w:marTop w:val="0"/>
      <w:marBottom w:val="0"/>
      <w:divBdr>
        <w:top w:val="none" w:sz="0" w:space="0" w:color="auto"/>
        <w:left w:val="none" w:sz="0" w:space="0" w:color="auto"/>
        <w:bottom w:val="none" w:sz="0" w:space="0" w:color="auto"/>
        <w:right w:val="none" w:sz="0" w:space="0" w:color="auto"/>
      </w:divBdr>
    </w:div>
    <w:div w:id="1894197882">
      <w:bodyDiv w:val="1"/>
      <w:marLeft w:val="0"/>
      <w:marRight w:val="0"/>
      <w:marTop w:val="0"/>
      <w:marBottom w:val="0"/>
      <w:divBdr>
        <w:top w:val="none" w:sz="0" w:space="0" w:color="auto"/>
        <w:left w:val="none" w:sz="0" w:space="0" w:color="auto"/>
        <w:bottom w:val="none" w:sz="0" w:space="0" w:color="auto"/>
        <w:right w:val="none" w:sz="0" w:space="0" w:color="auto"/>
      </w:divBdr>
    </w:div>
    <w:div w:id="1894416252">
      <w:bodyDiv w:val="1"/>
      <w:marLeft w:val="0"/>
      <w:marRight w:val="0"/>
      <w:marTop w:val="0"/>
      <w:marBottom w:val="0"/>
      <w:divBdr>
        <w:top w:val="none" w:sz="0" w:space="0" w:color="auto"/>
        <w:left w:val="none" w:sz="0" w:space="0" w:color="auto"/>
        <w:bottom w:val="none" w:sz="0" w:space="0" w:color="auto"/>
        <w:right w:val="none" w:sz="0" w:space="0" w:color="auto"/>
      </w:divBdr>
    </w:div>
    <w:div w:id="1894534694">
      <w:bodyDiv w:val="1"/>
      <w:marLeft w:val="0"/>
      <w:marRight w:val="0"/>
      <w:marTop w:val="0"/>
      <w:marBottom w:val="0"/>
      <w:divBdr>
        <w:top w:val="none" w:sz="0" w:space="0" w:color="auto"/>
        <w:left w:val="none" w:sz="0" w:space="0" w:color="auto"/>
        <w:bottom w:val="none" w:sz="0" w:space="0" w:color="auto"/>
        <w:right w:val="none" w:sz="0" w:space="0" w:color="auto"/>
      </w:divBdr>
    </w:div>
    <w:div w:id="1894539185">
      <w:bodyDiv w:val="1"/>
      <w:marLeft w:val="0"/>
      <w:marRight w:val="0"/>
      <w:marTop w:val="0"/>
      <w:marBottom w:val="0"/>
      <w:divBdr>
        <w:top w:val="none" w:sz="0" w:space="0" w:color="auto"/>
        <w:left w:val="none" w:sz="0" w:space="0" w:color="auto"/>
        <w:bottom w:val="none" w:sz="0" w:space="0" w:color="auto"/>
        <w:right w:val="none" w:sz="0" w:space="0" w:color="auto"/>
      </w:divBdr>
    </w:div>
    <w:div w:id="1894656971">
      <w:bodyDiv w:val="1"/>
      <w:marLeft w:val="0"/>
      <w:marRight w:val="0"/>
      <w:marTop w:val="0"/>
      <w:marBottom w:val="0"/>
      <w:divBdr>
        <w:top w:val="none" w:sz="0" w:space="0" w:color="auto"/>
        <w:left w:val="none" w:sz="0" w:space="0" w:color="auto"/>
        <w:bottom w:val="none" w:sz="0" w:space="0" w:color="auto"/>
        <w:right w:val="none" w:sz="0" w:space="0" w:color="auto"/>
      </w:divBdr>
    </w:div>
    <w:div w:id="1894928871">
      <w:bodyDiv w:val="1"/>
      <w:marLeft w:val="0"/>
      <w:marRight w:val="0"/>
      <w:marTop w:val="0"/>
      <w:marBottom w:val="0"/>
      <w:divBdr>
        <w:top w:val="none" w:sz="0" w:space="0" w:color="auto"/>
        <w:left w:val="none" w:sz="0" w:space="0" w:color="auto"/>
        <w:bottom w:val="none" w:sz="0" w:space="0" w:color="auto"/>
        <w:right w:val="none" w:sz="0" w:space="0" w:color="auto"/>
      </w:divBdr>
    </w:div>
    <w:div w:id="1895114299">
      <w:bodyDiv w:val="1"/>
      <w:marLeft w:val="0"/>
      <w:marRight w:val="0"/>
      <w:marTop w:val="0"/>
      <w:marBottom w:val="0"/>
      <w:divBdr>
        <w:top w:val="none" w:sz="0" w:space="0" w:color="auto"/>
        <w:left w:val="none" w:sz="0" w:space="0" w:color="auto"/>
        <w:bottom w:val="none" w:sz="0" w:space="0" w:color="auto"/>
        <w:right w:val="none" w:sz="0" w:space="0" w:color="auto"/>
      </w:divBdr>
    </w:div>
    <w:div w:id="1895118890">
      <w:bodyDiv w:val="1"/>
      <w:marLeft w:val="0"/>
      <w:marRight w:val="0"/>
      <w:marTop w:val="0"/>
      <w:marBottom w:val="0"/>
      <w:divBdr>
        <w:top w:val="none" w:sz="0" w:space="0" w:color="auto"/>
        <w:left w:val="none" w:sz="0" w:space="0" w:color="auto"/>
        <w:bottom w:val="none" w:sz="0" w:space="0" w:color="auto"/>
        <w:right w:val="none" w:sz="0" w:space="0" w:color="auto"/>
      </w:divBdr>
    </w:div>
    <w:div w:id="1895196199">
      <w:bodyDiv w:val="1"/>
      <w:marLeft w:val="0"/>
      <w:marRight w:val="0"/>
      <w:marTop w:val="0"/>
      <w:marBottom w:val="0"/>
      <w:divBdr>
        <w:top w:val="none" w:sz="0" w:space="0" w:color="auto"/>
        <w:left w:val="none" w:sz="0" w:space="0" w:color="auto"/>
        <w:bottom w:val="none" w:sz="0" w:space="0" w:color="auto"/>
        <w:right w:val="none" w:sz="0" w:space="0" w:color="auto"/>
      </w:divBdr>
    </w:div>
    <w:div w:id="1895266295">
      <w:bodyDiv w:val="1"/>
      <w:marLeft w:val="0"/>
      <w:marRight w:val="0"/>
      <w:marTop w:val="0"/>
      <w:marBottom w:val="0"/>
      <w:divBdr>
        <w:top w:val="none" w:sz="0" w:space="0" w:color="auto"/>
        <w:left w:val="none" w:sz="0" w:space="0" w:color="auto"/>
        <w:bottom w:val="none" w:sz="0" w:space="0" w:color="auto"/>
        <w:right w:val="none" w:sz="0" w:space="0" w:color="auto"/>
      </w:divBdr>
    </w:div>
    <w:div w:id="1895387568">
      <w:bodyDiv w:val="1"/>
      <w:marLeft w:val="0"/>
      <w:marRight w:val="0"/>
      <w:marTop w:val="0"/>
      <w:marBottom w:val="0"/>
      <w:divBdr>
        <w:top w:val="none" w:sz="0" w:space="0" w:color="auto"/>
        <w:left w:val="none" w:sz="0" w:space="0" w:color="auto"/>
        <w:bottom w:val="none" w:sz="0" w:space="0" w:color="auto"/>
        <w:right w:val="none" w:sz="0" w:space="0" w:color="auto"/>
      </w:divBdr>
    </w:div>
    <w:div w:id="1895433165">
      <w:bodyDiv w:val="1"/>
      <w:marLeft w:val="0"/>
      <w:marRight w:val="0"/>
      <w:marTop w:val="0"/>
      <w:marBottom w:val="0"/>
      <w:divBdr>
        <w:top w:val="none" w:sz="0" w:space="0" w:color="auto"/>
        <w:left w:val="none" w:sz="0" w:space="0" w:color="auto"/>
        <w:bottom w:val="none" w:sz="0" w:space="0" w:color="auto"/>
        <w:right w:val="none" w:sz="0" w:space="0" w:color="auto"/>
      </w:divBdr>
    </w:div>
    <w:div w:id="1895458103">
      <w:bodyDiv w:val="1"/>
      <w:marLeft w:val="0"/>
      <w:marRight w:val="0"/>
      <w:marTop w:val="0"/>
      <w:marBottom w:val="0"/>
      <w:divBdr>
        <w:top w:val="none" w:sz="0" w:space="0" w:color="auto"/>
        <w:left w:val="none" w:sz="0" w:space="0" w:color="auto"/>
        <w:bottom w:val="none" w:sz="0" w:space="0" w:color="auto"/>
        <w:right w:val="none" w:sz="0" w:space="0" w:color="auto"/>
      </w:divBdr>
    </w:div>
    <w:div w:id="1895923545">
      <w:bodyDiv w:val="1"/>
      <w:marLeft w:val="0"/>
      <w:marRight w:val="0"/>
      <w:marTop w:val="0"/>
      <w:marBottom w:val="0"/>
      <w:divBdr>
        <w:top w:val="none" w:sz="0" w:space="0" w:color="auto"/>
        <w:left w:val="none" w:sz="0" w:space="0" w:color="auto"/>
        <w:bottom w:val="none" w:sz="0" w:space="0" w:color="auto"/>
        <w:right w:val="none" w:sz="0" w:space="0" w:color="auto"/>
      </w:divBdr>
    </w:div>
    <w:div w:id="1895967004">
      <w:bodyDiv w:val="1"/>
      <w:marLeft w:val="0"/>
      <w:marRight w:val="0"/>
      <w:marTop w:val="0"/>
      <w:marBottom w:val="0"/>
      <w:divBdr>
        <w:top w:val="none" w:sz="0" w:space="0" w:color="auto"/>
        <w:left w:val="none" w:sz="0" w:space="0" w:color="auto"/>
        <w:bottom w:val="none" w:sz="0" w:space="0" w:color="auto"/>
        <w:right w:val="none" w:sz="0" w:space="0" w:color="auto"/>
      </w:divBdr>
    </w:div>
    <w:div w:id="1896039775">
      <w:bodyDiv w:val="1"/>
      <w:marLeft w:val="0"/>
      <w:marRight w:val="0"/>
      <w:marTop w:val="0"/>
      <w:marBottom w:val="0"/>
      <w:divBdr>
        <w:top w:val="none" w:sz="0" w:space="0" w:color="auto"/>
        <w:left w:val="none" w:sz="0" w:space="0" w:color="auto"/>
        <w:bottom w:val="none" w:sz="0" w:space="0" w:color="auto"/>
        <w:right w:val="none" w:sz="0" w:space="0" w:color="auto"/>
      </w:divBdr>
    </w:div>
    <w:div w:id="1896307951">
      <w:bodyDiv w:val="1"/>
      <w:marLeft w:val="0"/>
      <w:marRight w:val="0"/>
      <w:marTop w:val="0"/>
      <w:marBottom w:val="0"/>
      <w:divBdr>
        <w:top w:val="none" w:sz="0" w:space="0" w:color="auto"/>
        <w:left w:val="none" w:sz="0" w:space="0" w:color="auto"/>
        <w:bottom w:val="none" w:sz="0" w:space="0" w:color="auto"/>
        <w:right w:val="none" w:sz="0" w:space="0" w:color="auto"/>
      </w:divBdr>
    </w:div>
    <w:div w:id="1896357236">
      <w:bodyDiv w:val="1"/>
      <w:marLeft w:val="0"/>
      <w:marRight w:val="0"/>
      <w:marTop w:val="0"/>
      <w:marBottom w:val="0"/>
      <w:divBdr>
        <w:top w:val="none" w:sz="0" w:space="0" w:color="auto"/>
        <w:left w:val="none" w:sz="0" w:space="0" w:color="auto"/>
        <w:bottom w:val="none" w:sz="0" w:space="0" w:color="auto"/>
        <w:right w:val="none" w:sz="0" w:space="0" w:color="auto"/>
      </w:divBdr>
    </w:div>
    <w:div w:id="1896618082">
      <w:bodyDiv w:val="1"/>
      <w:marLeft w:val="0"/>
      <w:marRight w:val="0"/>
      <w:marTop w:val="0"/>
      <w:marBottom w:val="0"/>
      <w:divBdr>
        <w:top w:val="none" w:sz="0" w:space="0" w:color="auto"/>
        <w:left w:val="none" w:sz="0" w:space="0" w:color="auto"/>
        <w:bottom w:val="none" w:sz="0" w:space="0" w:color="auto"/>
        <w:right w:val="none" w:sz="0" w:space="0" w:color="auto"/>
      </w:divBdr>
    </w:div>
    <w:div w:id="1896693921">
      <w:bodyDiv w:val="1"/>
      <w:marLeft w:val="0"/>
      <w:marRight w:val="0"/>
      <w:marTop w:val="0"/>
      <w:marBottom w:val="0"/>
      <w:divBdr>
        <w:top w:val="none" w:sz="0" w:space="0" w:color="auto"/>
        <w:left w:val="none" w:sz="0" w:space="0" w:color="auto"/>
        <w:bottom w:val="none" w:sz="0" w:space="0" w:color="auto"/>
        <w:right w:val="none" w:sz="0" w:space="0" w:color="auto"/>
      </w:divBdr>
    </w:div>
    <w:div w:id="1897012770">
      <w:bodyDiv w:val="1"/>
      <w:marLeft w:val="0"/>
      <w:marRight w:val="0"/>
      <w:marTop w:val="0"/>
      <w:marBottom w:val="0"/>
      <w:divBdr>
        <w:top w:val="none" w:sz="0" w:space="0" w:color="auto"/>
        <w:left w:val="none" w:sz="0" w:space="0" w:color="auto"/>
        <w:bottom w:val="none" w:sz="0" w:space="0" w:color="auto"/>
        <w:right w:val="none" w:sz="0" w:space="0" w:color="auto"/>
      </w:divBdr>
    </w:div>
    <w:div w:id="1897083348">
      <w:bodyDiv w:val="1"/>
      <w:marLeft w:val="0"/>
      <w:marRight w:val="0"/>
      <w:marTop w:val="0"/>
      <w:marBottom w:val="0"/>
      <w:divBdr>
        <w:top w:val="none" w:sz="0" w:space="0" w:color="auto"/>
        <w:left w:val="none" w:sz="0" w:space="0" w:color="auto"/>
        <w:bottom w:val="none" w:sz="0" w:space="0" w:color="auto"/>
        <w:right w:val="none" w:sz="0" w:space="0" w:color="auto"/>
      </w:divBdr>
    </w:div>
    <w:div w:id="1897350707">
      <w:bodyDiv w:val="1"/>
      <w:marLeft w:val="0"/>
      <w:marRight w:val="0"/>
      <w:marTop w:val="0"/>
      <w:marBottom w:val="0"/>
      <w:divBdr>
        <w:top w:val="none" w:sz="0" w:space="0" w:color="auto"/>
        <w:left w:val="none" w:sz="0" w:space="0" w:color="auto"/>
        <w:bottom w:val="none" w:sz="0" w:space="0" w:color="auto"/>
        <w:right w:val="none" w:sz="0" w:space="0" w:color="auto"/>
      </w:divBdr>
    </w:div>
    <w:div w:id="1897357499">
      <w:bodyDiv w:val="1"/>
      <w:marLeft w:val="0"/>
      <w:marRight w:val="0"/>
      <w:marTop w:val="0"/>
      <w:marBottom w:val="0"/>
      <w:divBdr>
        <w:top w:val="none" w:sz="0" w:space="0" w:color="auto"/>
        <w:left w:val="none" w:sz="0" w:space="0" w:color="auto"/>
        <w:bottom w:val="none" w:sz="0" w:space="0" w:color="auto"/>
        <w:right w:val="none" w:sz="0" w:space="0" w:color="auto"/>
      </w:divBdr>
    </w:div>
    <w:div w:id="1897425652">
      <w:bodyDiv w:val="1"/>
      <w:marLeft w:val="0"/>
      <w:marRight w:val="0"/>
      <w:marTop w:val="0"/>
      <w:marBottom w:val="0"/>
      <w:divBdr>
        <w:top w:val="none" w:sz="0" w:space="0" w:color="auto"/>
        <w:left w:val="none" w:sz="0" w:space="0" w:color="auto"/>
        <w:bottom w:val="none" w:sz="0" w:space="0" w:color="auto"/>
        <w:right w:val="none" w:sz="0" w:space="0" w:color="auto"/>
      </w:divBdr>
    </w:div>
    <w:div w:id="1897544360">
      <w:bodyDiv w:val="1"/>
      <w:marLeft w:val="0"/>
      <w:marRight w:val="0"/>
      <w:marTop w:val="0"/>
      <w:marBottom w:val="0"/>
      <w:divBdr>
        <w:top w:val="none" w:sz="0" w:space="0" w:color="auto"/>
        <w:left w:val="none" w:sz="0" w:space="0" w:color="auto"/>
        <w:bottom w:val="none" w:sz="0" w:space="0" w:color="auto"/>
        <w:right w:val="none" w:sz="0" w:space="0" w:color="auto"/>
      </w:divBdr>
    </w:div>
    <w:div w:id="1897668352">
      <w:bodyDiv w:val="1"/>
      <w:marLeft w:val="0"/>
      <w:marRight w:val="0"/>
      <w:marTop w:val="0"/>
      <w:marBottom w:val="0"/>
      <w:divBdr>
        <w:top w:val="none" w:sz="0" w:space="0" w:color="auto"/>
        <w:left w:val="none" w:sz="0" w:space="0" w:color="auto"/>
        <w:bottom w:val="none" w:sz="0" w:space="0" w:color="auto"/>
        <w:right w:val="none" w:sz="0" w:space="0" w:color="auto"/>
      </w:divBdr>
    </w:div>
    <w:div w:id="1897743367">
      <w:bodyDiv w:val="1"/>
      <w:marLeft w:val="0"/>
      <w:marRight w:val="0"/>
      <w:marTop w:val="0"/>
      <w:marBottom w:val="0"/>
      <w:divBdr>
        <w:top w:val="none" w:sz="0" w:space="0" w:color="auto"/>
        <w:left w:val="none" w:sz="0" w:space="0" w:color="auto"/>
        <w:bottom w:val="none" w:sz="0" w:space="0" w:color="auto"/>
        <w:right w:val="none" w:sz="0" w:space="0" w:color="auto"/>
      </w:divBdr>
    </w:div>
    <w:div w:id="1897743907">
      <w:bodyDiv w:val="1"/>
      <w:marLeft w:val="0"/>
      <w:marRight w:val="0"/>
      <w:marTop w:val="0"/>
      <w:marBottom w:val="0"/>
      <w:divBdr>
        <w:top w:val="none" w:sz="0" w:space="0" w:color="auto"/>
        <w:left w:val="none" w:sz="0" w:space="0" w:color="auto"/>
        <w:bottom w:val="none" w:sz="0" w:space="0" w:color="auto"/>
        <w:right w:val="none" w:sz="0" w:space="0" w:color="auto"/>
      </w:divBdr>
    </w:div>
    <w:div w:id="1897811640">
      <w:bodyDiv w:val="1"/>
      <w:marLeft w:val="0"/>
      <w:marRight w:val="0"/>
      <w:marTop w:val="0"/>
      <w:marBottom w:val="0"/>
      <w:divBdr>
        <w:top w:val="none" w:sz="0" w:space="0" w:color="auto"/>
        <w:left w:val="none" w:sz="0" w:space="0" w:color="auto"/>
        <w:bottom w:val="none" w:sz="0" w:space="0" w:color="auto"/>
        <w:right w:val="none" w:sz="0" w:space="0" w:color="auto"/>
      </w:divBdr>
    </w:div>
    <w:div w:id="1897814780">
      <w:bodyDiv w:val="1"/>
      <w:marLeft w:val="0"/>
      <w:marRight w:val="0"/>
      <w:marTop w:val="0"/>
      <w:marBottom w:val="0"/>
      <w:divBdr>
        <w:top w:val="none" w:sz="0" w:space="0" w:color="auto"/>
        <w:left w:val="none" w:sz="0" w:space="0" w:color="auto"/>
        <w:bottom w:val="none" w:sz="0" w:space="0" w:color="auto"/>
        <w:right w:val="none" w:sz="0" w:space="0" w:color="auto"/>
      </w:divBdr>
    </w:div>
    <w:div w:id="1897931161">
      <w:bodyDiv w:val="1"/>
      <w:marLeft w:val="0"/>
      <w:marRight w:val="0"/>
      <w:marTop w:val="0"/>
      <w:marBottom w:val="0"/>
      <w:divBdr>
        <w:top w:val="none" w:sz="0" w:space="0" w:color="auto"/>
        <w:left w:val="none" w:sz="0" w:space="0" w:color="auto"/>
        <w:bottom w:val="none" w:sz="0" w:space="0" w:color="auto"/>
        <w:right w:val="none" w:sz="0" w:space="0" w:color="auto"/>
      </w:divBdr>
    </w:div>
    <w:div w:id="1897937890">
      <w:bodyDiv w:val="1"/>
      <w:marLeft w:val="0"/>
      <w:marRight w:val="0"/>
      <w:marTop w:val="0"/>
      <w:marBottom w:val="0"/>
      <w:divBdr>
        <w:top w:val="none" w:sz="0" w:space="0" w:color="auto"/>
        <w:left w:val="none" w:sz="0" w:space="0" w:color="auto"/>
        <w:bottom w:val="none" w:sz="0" w:space="0" w:color="auto"/>
        <w:right w:val="none" w:sz="0" w:space="0" w:color="auto"/>
      </w:divBdr>
    </w:div>
    <w:div w:id="1898011654">
      <w:bodyDiv w:val="1"/>
      <w:marLeft w:val="0"/>
      <w:marRight w:val="0"/>
      <w:marTop w:val="0"/>
      <w:marBottom w:val="0"/>
      <w:divBdr>
        <w:top w:val="none" w:sz="0" w:space="0" w:color="auto"/>
        <w:left w:val="none" w:sz="0" w:space="0" w:color="auto"/>
        <w:bottom w:val="none" w:sz="0" w:space="0" w:color="auto"/>
        <w:right w:val="none" w:sz="0" w:space="0" w:color="auto"/>
      </w:divBdr>
    </w:div>
    <w:div w:id="1898281489">
      <w:bodyDiv w:val="1"/>
      <w:marLeft w:val="0"/>
      <w:marRight w:val="0"/>
      <w:marTop w:val="0"/>
      <w:marBottom w:val="0"/>
      <w:divBdr>
        <w:top w:val="none" w:sz="0" w:space="0" w:color="auto"/>
        <w:left w:val="none" w:sz="0" w:space="0" w:color="auto"/>
        <w:bottom w:val="none" w:sz="0" w:space="0" w:color="auto"/>
        <w:right w:val="none" w:sz="0" w:space="0" w:color="auto"/>
      </w:divBdr>
    </w:div>
    <w:div w:id="1898318822">
      <w:bodyDiv w:val="1"/>
      <w:marLeft w:val="0"/>
      <w:marRight w:val="0"/>
      <w:marTop w:val="0"/>
      <w:marBottom w:val="0"/>
      <w:divBdr>
        <w:top w:val="none" w:sz="0" w:space="0" w:color="auto"/>
        <w:left w:val="none" w:sz="0" w:space="0" w:color="auto"/>
        <w:bottom w:val="none" w:sz="0" w:space="0" w:color="auto"/>
        <w:right w:val="none" w:sz="0" w:space="0" w:color="auto"/>
      </w:divBdr>
    </w:div>
    <w:div w:id="1898588150">
      <w:bodyDiv w:val="1"/>
      <w:marLeft w:val="0"/>
      <w:marRight w:val="0"/>
      <w:marTop w:val="0"/>
      <w:marBottom w:val="0"/>
      <w:divBdr>
        <w:top w:val="none" w:sz="0" w:space="0" w:color="auto"/>
        <w:left w:val="none" w:sz="0" w:space="0" w:color="auto"/>
        <w:bottom w:val="none" w:sz="0" w:space="0" w:color="auto"/>
        <w:right w:val="none" w:sz="0" w:space="0" w:color="auto"/>
      </w:divBdr>
    </w:div>
    <w:div w:id="1898589148">
      <w:bodyDiv w:val="1"/>
      <w:marLeft w:val="0"/>
      <w:marRight w:val="0"/>
      <w:marTop w:val="0"/>
      <w:marBottom w:val="0"/>
      <w:divBdr>
        <w:top w:val="none" w:sz="0" w:space="0" w:color="auto"/>
        <w:left w:val="none" w:sz="0" w:space="0" w:color="auto"/>
        <w:bottom w:val="none" w:sz="0" w:space="0" w:color="auto"/>
        <w:right w:val="none" w:sz="0" w:space="0" w:color="auto"/>
      </w:divBdr>
    </w:div>
    <w:div w:id="1898661359">
      <w:bodyDiv w:val="1"/>
      <w:marLeft w:val="0"/>
      <w:marRight w:val="0"/>
      <w:marTop w:val="0"/>
      <w:marBottom w:val="0"/>
      <w:divBdr>
        <w:top w:val="none" w:sz="0" w:space="0" w:color="auto"/>
        <w:left w:val="none" w:sz="0" w:space="0" w:color="auto"/>
        <w:bottom w:val="none" w:sz="0" w:space="0" w:color="auto"/>
        <w:right w:val="none" w:sz="0" w:space="0" w:color="auto"/>
      </w:divBdr>
    </w:div>
    <w:div w:id="1898665764">
      <w:bodyDiv w:val="1"/>
      <w:marLeft w:val="0"/>
      <w:marRight w:val="0"/>
      <w:marTop w:val="0"/>
      <w:marBottom w:val="0"/>
      <w:divBdr>
        <w:top w:val="none" w:sz="0" w:space="0" w:color="auto"/>
        <w:left w:val="none" w:sz="0" w:space="0" w:color="auto"/>
        <w:bottom w:val="none" w:sz="0" w:space="0" w:color="auto"/>
        <w:right w:val="none" w:sz="0" w:space="0" w:color="auto"/>
      </w:divBdr>
    </w:div>
    <w:div w:id="1898854912">
      <w:bodyDiv w:val="1"/>
      <w:marLeft w:val="0"/>
      <w:marRight w:val="0"/>
      <w:marTop w:val="0"/>
      <w:marBottom w:val="0"/>
      <w:divBdr>
        <w:top w:val="none" w:sz="0" w:space="0" w:color="auto"/>
        <w:left w:val="none" w:sz="0" w:space="0" w:color="auto"/>
        <w:bottom w:val="none" w:sz="0" w:space="0" w:color="auto"/>
        <w:right w:val="none" w:sz="0" w:space="0" w:color="auto"/>
      </w:divBdr>
    </w:div>
    <w:div w:id="1898930112">
      <w:bodyDiv w:val="1"/>
      <w:marLeft w:val="0"/>
      <w:marRight w:val="0"/>
      <w:marTop w:val="0"/>
      <w:marBottom w:val="0"/>
      <w:divBdr>
        <w:top w:val="none" w:sz="0" w:space="0" w:color="auto"/>
        <w:left w:val="none" w:sz="0" w:space="0" w:color="auto"/>
        <w:bottom w:val="none" w:sz="0" w:space="0" w:color="auto"/>
        <w:right w:val="none" w:sz="0" w:space="0" w:color="auto"/>
      </w:divBdr>
    </w:div>
    <w:div w:id="1898979522">
      <w:bodyDiv w:val="1"/>
      <w:marLeft w:val="0"/>
      <w:marRight w:val="0"/>
      <w:marTop w:val="0"/>
      <w:marBottom w:val="0"/>
      <w:divBdr>
        <w:top w:val="none" w:sz="0" w:space="0" w:color="auto"/>
        <w:left w:val="none" w:sz="0" w:space="0" w:color="auto"/>
        <w:bottom w:val="none" w:sz="0" w:space="0" w:color="auto"/>
        <w:right w:val="none" w:sz="0" w:space="0" w:color="auto"/>
      </w:divBdr>
    </w:div>
    <w:div w:id="1899047753">
      <w:bodyDiv w:val="1"/>
      <w:marLeft w:val="0"/>
      <w:marRight w:val="0"/>
      <w:marTop w:val="0"/>
      <w:marBottom w:val="0"/>
      <w:divBdr>
        <w:top w:val="none" w:sz="0" w:space="0" w:color="auto"/>
        <w:left w:val="none" w:sz="0" w:space="0" w:color="auto"/>
        <w:bottom w:val="none" w:sz="0" w:space="0" w:color="auto"/>
        <w:right w:val="none" w:sz="0" w:space="0" w:color="auto"/>
      </w:divBdr>
    </w:div>
    <w:div w:id="1899126319">
      <w:bodyDiv w:val="1"/>
      <w:marLeft w:val="0"/>
      <w:marRight w:val="0"/>
      <w:marTop w:val="0"/>
      <w:marBottom w:val="0"/>
      <w:divBdr>
        <w:top w:val="none" w:sz="0" w:space="0" w:color="auto"/>
        <w:left w:val="none" w:sz="0" w:space="0" w:color="auto"/>
        <w:bottom w:val="none" w:sz="0" w:space="0" w:color="auto"/>
        <w:right w:val="none" w:sz="0" w:space="0" w:color="auto"/>
      </w:divBdr>
    </w:div>
    <w:div w:id="1899168232">
      <w:bodyDiv w:val="1"/>
      <w:marLeft w:val="0"/>
      <w:marRight w:val="0"/>
      <w:marTop w:val="0"/>
      <w:marBottom w:val="0"/>
      <w:divBdr>
        <w:top w:val="none" w:sz="0" w:space="0" w:color="auto"/>
        <w:left w:val="none" w:sz="0" w:space="0" w:color="auto"/>
        <w:bottom w:val="none" w:sz="0" w:space="0" w:color="auto"/>
        <w:right w:val="none" w:sz="0" w:space="0" w:color="auto"/>
      </w:divBdr>
    </w:div>
    <w:div w:id="1899516673">
      <w:bodyDiv w:val="1"/>
      <w:marLeft w:val="0"/>
      <w:marRight w:val="0"/>
      <w:marTop w:val="0"/>
      <w:marBottom w:val="0"/>
      <w:divBdr>
        <w:top w:val="none" w:sz="0" w:space="0" w:color="auto"/>
        <w:left w:val="none" w:sz="0" w:space="0" w:color="auto"/>
        <w:bottom w:val="none" w:sz="0" w:space="0" w:color="auto"/>
        <w:right w:val="none" w:sz="0" w:space="0" w:color="auto"/>
      </w:divBdr>
    </w:div>
    <w:div w:id="1899583089">
      <w:bodyDiv w:val="1"/>
      <w:marLeft w:val="0"/>
      <w:marRight w:val="0"/>
      <w:marTop w:val="0"/>
      <w:marBottom w:val="0"/>
      <w:divBdr>
        <w:top w:val="none" w:sz="0" w:space="0" w:color="auto"/>
        <w:left w:val="none" w:sz="0" w:space="0" w:color="auto"/>
        <w:bottom w:val="none" w:sz="0" w:space="0" w:color="auto"/>
        <w:right w:val="none" w:sz="0" w:space="0" w:color="auto"/>
      </w:divBdr>
    </w:div>
    <w:div w:id="1899706478">
      <w:bodyDiv w:val="1"/>
      <w:marLeft w:val="0"/>
      <w:marRight w:val="0"/>
      <w:marTop w:val="0"/>
      <w:marBottom w:val="0"/>
      <w:divBdr>
        <w:top w:val="none" w:sz="0" w:space="0" w:color="auto"/>
        <w:left w:val="none" w:sz="0" w:space="0" w:color="auto"/>
        <w:bottom w:val="none" w:sz="0" w:space="0" w:color="auto"/>
        <w:right w:val="none" w:sz="0" w:space="0" w:color="auto"/>
      </w:divBdr>
    </w:div>
    <w:div w:id="1899903136">
      <w:bodyDiv w:val="1"/>
      <w:marLeft w:val="0"/>
      <w:marRight w:val="0"/>
      <w:marTop w:val="0"/>
      <w:marBottom w:val="0"/>
      <w:divBdr>
        <w:top w:val="none" w:sz="0" w:space="0" w:color="auto"/>
        <w:left w:val="none" w:sz="0" w:space="0" w:color="auto"/>
        <w:bottom w:val="none" w:sz="0" w:space="0" w:color="auto"/>
        <w:right w:val="none" w:sz="0" w:space="0" w:color="auto"/>
      </w:divBdr>
    </w:div>
    <w:div w:id="1900049173">
      <w:bodyDiv w:val="1"/>
      <w:marLeft w:val="0"/>
      <w:marRight w:val="0"/>
      <w:marTop w:val="0"/>
      <w:marBottom w:val="0"/>
      <w:divBdr>
        <w:top w:val="none" w:sz="0" w:space="0" w:color="auto"/>
        <w:left w:val="none" w:sz="0" w:space="0" w:color="auto"/>
        <w:bottom w:val="none" w:sz="0" w:space="0" w:color="auto"/>
        <w:right w:val="none" w:sz="0" w:space="0" w:color="auto"/>
      </w:divBdr>
    </w:div>
    <w:div w:id="1900289248">
      <w:bodyDiv w:val="1"/>
      <w:marLeft w:val="0"/>
      <w:marRight w:val="0"/>
      <w:marTop w:val="0"/>
      <w:marBottom w:val="0"/>
      <w:divBdr>
        <w:top w:val="none" w:sz="0" w:space="0" w:color="auto"/>
        <w:left w:val="none" w:sz="0" w:space="0" w:color="auto"/>
        <w:bottom w:val="none" w:sz="0" w:space="0" w:color="auto"/>
        <w:right w:val="none" w:sz="0" w:space="0" w:color="auto"/>
      </w:divBdr>
    </w:div>
    <w:div w:id="1900357746">
      <w:bodyDiv w:val="1"/>
      <w:marLeft w:val="0"/>
      <w:marRight w:val="0"/>
      <w:marTop w:val="0"/>
      <w:marBottom w:val="0"/>
      <w:divBdr>
        <w:top w:val="none" w:sz="0" w:space="0" w:color="auto"/>
        <w:left w:val="none" w:sz="0" w:space="0" w:color="auto"/>
        <w:bottom w:val="none" w:sz="0" w:space="0" w:color="auto"/>
        <w:right w:val="none" w:sz="0" w:space="0" w:color="auto"/>
      </w:divBdr>
    </w:div>
    <w:div w:id="1900553695">
      <w:bodyDiv w:val="1"/>
      <w:marLeft w:val="0"/>
      <w:marRight w:val="0"/>
      <w:marTop w:val="0"/>
      <w:marBottom w:val="0"/>
      <w:divBdr>
        <w:top w:val="none" w:sz="0" w:space="0" w:color="auto"/>
        <w:left w:val="none" w:sz="0" w:space="0" w:color="auto"/>
        <w:bottom w:val="none" w:sz="0" w:space="0" w:color="auto"/>
        <w:right w:val="none" w:sz="0" w:space="0" w:color="auto"/>
      </w:divBdr>
    </w:div>
    <w:div w:id="1900627053">
      <w:bodyDiv w:val="1"/>
      <w:marLeft w:val="0"/>
      <w:marRight w:val="0"/>
      <w:marTop w:val="0"/>
      <w:marBottom w:val="0"/>
      <w:divBdr>
        <w:top w:val="none" w:sz="0" w:space="0" w:color="auto"/>
        <w:left w:val="none" w:sz="0" w:space="0" w:color="auto"/>
        <w:bottom w:val="none" w:sz="0" w:space="0" w:color="auto"/>
        <w:right w:val="none" w:sz="0" w:space="0" w:color="auto"/>
      </w:divBdr>
    </w:div>
    <w:div w:id="1900700023">
      <w:bodyDiv w:val="1"/>
      <w:marLeft w:val="0"/>
      <w:marRight w:val="0"/>
      <w:marTop w:val="0"/>
      <w:marBottom w:val="0"/>
      <w:divBdr>
        <w:top w:val="none" w:sz="0" w:space="0" w:color="auto"/>
        <w:left w:val="none" w:sz="0" w:space="0" w:color="auto"/>
        <w:bottom w:val="none" w:sz="0" w:space="0" w:color="auto"/>
        <w:right w:val="none" w:sz="0" w:space="0" w:color="auto"/>
      </w:divBdr>
    </w:div>
    <w:div w:id="1900707469">
      <w:bodyDiv w:val="1"/>
      <w:marLeft w:val="0"/>
      <w:marRight w:val="0"/>
      <w:marTop w:val="0"/>
      <w:marBottom w:val="0"/>
      <w:divBdr>
        <w:top w:val="none" w:sz="0" w:space="0" w:color="auto"/>
        <w:left w:val="none" w:sz="0" w:space="0" w:color="auto"/>
        <w:bottom w:val="none" w:sz="0" w:space="0" w:color="auto"/>
        <w:right w:val="none" w:sz="0" w:space="0" w:color="auto"/>
      </w:divBdr>
    </w:div>
    <w:div w:id="1900818707">
      <w:bodyDiv w:val="1"/>
      <w:marLeft w:val="0"/>
      <w:marRight w:val="0"/>
      <w:marTop w:val="0"/>
      <w:marBottom w:val="0"/>
      <w:divBdr>
        <w:top w:val="none" w:sz="0" w:space="0" w:color="auto"/>
        <w:left w:val="none" w:sz="0" w:space="0" w:color="auto"/>
        <w:bottom w:val="none" w:sz="0" w:space="0" w:color="auto"/>
        <w:right w:val="none" w:sz="0" w:space="0" w:color="auto"/>
      </w:divBdr>
    </w:div>
    <w:div w:id="1900820374">
      <w:bodyDiv w:val="1"/>
      <w:marLeft w:val="0"/>
      <w:marRight w:val="0"/>
      <w:marTop w:val="0"/>
      <w:marBottom w:val="0"/>
      <w:divBdr>
        <w:top w:val="none" w:sz="0" w:space="0" w:color="auto"/>
        <w:left w:val="none" w:sz="0" w:space="0" w:color="auto"/>
        <w:bottom w:val="none" w:sz="0" w:space="0" w:color="auto"/>
        <w:right w:val="none" w:sz="0" w:space="0" w:color="auto"/>
      </w:divBdr>
    </w:div>
    <w:div w:id="1900822501">
      <w:bodyDiv w:val="1"/>
      <w:marLeft w:val="0"/>
      <w:marRight w:val="0"/>
      <w:marTop w:val="0"/>
      <w:marBottom w:val="0"/>
      <w:divBdr>
        <w:top w:val="none" w:sz="0" w:space="0" w:color="auto"/>
        <w:left w:val="none" w:sz="0" w:space="0" w:color="auto"/>
        <w:bottom w:val="none" w:sz="0" w:space="0" w:color="auto"/>
        <w:right w:val="none" w:sz="0" w:space="0" w:color="auto"/>
      </w:divBdr>
    </w:div>
    <w:div w:id="1900893974">
      <w:bodyDiv w:val="1"/>
      <w:marLeft w:val="0"/>
      <w:marRight w:val="0"/>
      <w:marTop w:val="0"/>
      <w:marBottom w:val="0"/>
      <w:divBdr>
        <w:top w:val="none" w:sz="0" w:space="0" w:color="auto"/>
        <w:left w:val="none" w:sz="0" w:space="0" w:color="auto"/>
        <w:bottom w:val="none" w:sz="0" w:space="0" w:color="auto"/>
        <w:right w:val="none" w:sz="0" w:space="0" w:color="auto"/>
      </w:divBdr>
    </w:div>
    <w:div w:id="1900939237">
      <w:bodyDiv w:val="1"/>
      <w:marLeft w:val="0"/>
      <w:marRight w:val="0"/>
      <w:marTop w:val="0"/>
      <w:marBottom w:val="0"/>
      <w:divBdr>
        <w:top w:val="none" w:sz="0" w:space="0" w:color="auto"/>
        <w:left w:val="none" w:sz="0" w:space="0" w:color="auto"/>
        <w:bottom w:val="none" w:sz="0" w:space="0" w:color="auto"/>
        <w:right w:val="none" w:sz="0" w:space="0" w:color="auto"/>
      </w:divBdr>
    </w:div>
    <w:div w:id="1901090588">
      <w:bodyDiv w:val="1"/>
      <w:marLeft w:val="0"/>
      <w:marRight w:val="0"/>
      <w:marTop w:val="0"/>
      <w:marBottom w:val="0"/>
      <w:divBdr>
        <w:top w:val="none" w:sz="0" w:space="0" w:color="auto"/>
        <w:left w:val="none" w:sz="0" w:space="0" w:color="auto"/>
        <w:bottom w:val="none" w:sz="0" w:space="0" w:color="auto"/>
        <w:right w:val="none" w:sz="0" w:space="0" w:color="auto"/>
      </w:divBdr>
    </w:div>
    <w:div w:id="1901137432">
      <w:bodyDiv w:val="1"/>
      <w:marLeft w:val="0"/>
      <w:marRight w:val="0"/>
      <w:marTop w:val="0"/>
      <w:marBottom w:val="0"/>
      <w:divBdr>
        <w:top w:val="none" w:sz="0" w:space="0" w:color="auto"/>
        <w:left w:val="none" w:sz="0" w:space="0" w:color="auto"/>
        <w:bottom w:val="none" w:sz="0" w:space="0" w:color="auto"/>
        <w:right w:val="none" w:sz="0" w:space="0" w:color="auto"/>
      </w:divBdr>
    </w:div>
    <w:div w:id="1901162590">
      <w:bodyDiv w:val="1"/>
      <w:marLeft w:val="0"/>
      <w:marRight w:val="0"/>
      <w:marTop w:val="0"/>
      <w:marBottom w:val="0"/>
      <w:divBdr>
        <w:top w:val="none" w:sz="0" w:space="0" w:color="auto"/>
        <w:left w:val="none" w:sz="0" w:space="0" w:color="auto"/>
        <w:bottom w:val="none" w:sz="0" w:space="0" w:color="auto"/>
        <w:right w:val="none" w:sz="0" w:space="0" w:color="auto"/>
      </w:divBdr>
    </w:div>
    <w:div w:id="1901205621">
      <w:bodyDiv w:val="1"/>
      <w:marLeft w:val="0"/>
      <w:marRight w:val="0"/>
      <w:marTop w:val="0"/>
      <w:marBottom w:val="0"/>
      <w:divBdr>
        <w:top w:val="none" w:sz="0" w:space="0" w:color="auto"/>
        <w:left w:val="none" w:sz="0" w:space="0" w:color="auto"/>
        <w:bottom w:val="none" w:sz="0" w:space="0" w:color="auto"/>
        <w:right w:val="none" w:sz="0" w:space="0" w:color="auto"/>
      </w:divBdr>
    </w:div>
    <w:div w:id="1901550257">
      <w:bodyDiv w:val="1"/>
      <w:marLeft w:val="0"/>
      <w:marRight w:val="0"/>
      <w:marTop w:val="0"/>
      <w:marBottom w:val="0"/>
      <w:divBdr>
        <w:top w:val="none" w:sz="0" w:space="0" w:color="auto"/>
        <w:left w:val="none" w:sz="0" w:space="0" w:color="auto"/>
        <w:bottom w:val="none" w:sz="0" w:space="0" w:color="auto"/>
        <w:right w:val="none" w:sz="0" w:space="0" w:color="auto"/>
      </w:divBdr>
    </w:div>
    <w:div w:id="1901551586">
      <w:bodyDiv w:val="1"/>
      <w:marLeft w:val="0"/>
      <w:marRight w:val="0"/>
      <w:marTop w:val="0"/>
      <w:marBottom w:val="0"/>
      <w:divBdr>
        <w:top w:val="none" w:sz="0" w:space="0" w:color="auto"/>
        <w:left w:val="none" w:sz="0" w:space="0" w:color="auto"/>
        <w:bottom w:val="none" w:sz="0" w:space="0" w:color="auto"/>
        <w:right w:val="none" w:sz="0" w:space="0" w:color="auto"/>
      </w:divBdr>
    </w:div>
    <w:div w:id="1902058910">
      <w:bodyDiv w:val="1"/>
      <w:marLeft w:val="0"/>
      <w:marRight w:val="0"/>
      <w:marTop w:val="0"/>
      <w:marBottom w:val="0"/>
      <w:divBdr>
        <w:top w:val="none" w:sz="0" w:space="0" w:color="auto"/>
        <w:left w:val="none" w:sz="0" w:space="0" w:color="auto"/>
        <w:bottom w:val="none" w:sz="0" w:space="0" w:color="auto"/>
        <w:right w:val="none" w:sz="0" w:space="0" w:color="auto"/>
      </w:divBdr>
    </w:div>
    <w:div w:id="1902326267">
      <w:bodyDiv w:val="1"/>
      <w:marLeft w:val="0"/>
      <w:marRight w:val="0"/>
      <w:marTop w:val="0"/>
      <w:marBottom w:val="0"/>
      <w:divBdr>
        <w:top w:val="none" w:sz="0" w:space="0" w:color="auto"/>
        <w:left w:val="none" w:sz="0" w:space="0" w:color="auto"/>
        <w:bottom w:val="none" w:sz="0" w:space="0" w:color="auto"/>
        <w:right w:val="none" w:sz="0" w:space="0" w:color="auto"/>
      </w:divBdr>
    </w:div>
    <w:div w:id="1902406126">
      <w:bodyDiv w:val="1"/>
      <w:marLeft w:val="0"/>
      <w:marRight w:val="0"/>
      <w:marTop w:val="0"/>
      <w:marBottom w:val="0"/>
      <w:divBdr>
        <w:top w:val="none" w:sz="0" w:space="0" w:color="auto"/>
        <w:left w:val="none" w:sz="0" w:space="0" w:color="auto"/>
        <w:bottom w:val="none" w:sz="0" w:space="0" w:color="auto"/>
        <w:right w:val="none" w:sz="0" w:space="0" w:color="auto"/>
      </w:divBdr>
    </w:div>
    <w:div w:id="1902472928">
      <w:bodyDiv w:val="1"/>
      <w:marLeft w:val="0"/>
      <w:marRight w:val="0"/>
      <w:marTop w:val="0"/>
      <w:marBottom w:val="0"/>
      <w:divBdr>
        <w:top w:val="none" w:sz="0" w:space="0" w:color="auto"/>
        <w:left w:val="none" w:sz="0" w:space="0" w:color="auto"/>
        <w:bottom w:val="none" w:sz="0" w:space="0" w:color="auto"/>
        <w:right w:val="none" w:sz="0" w:space="0" w:color="auto"/>
      </w:divBdr>
    </w:div>
    <w:div w:id="1902667951">
      <w:bodyDiv w:val="1"/>
      <w:marLeft w:val="0"/>
      <w:marRight w:val="0"/>
      <w:marTop w:val="0"/>
      <w:marBottom w:val="0"/>
      <w:divBdr>
        <w:top w:val="none" w:sz="0" w:space="0" w:color="auto"/>
        <w:left w:val="none" w:sz="0" w:space="0" w:color="auto"/>
        <w:bottom w:val="none" w:sz="0" w:space="0" w:color="auto"/>
        <w:right w:val="none" w:sz="0" w:space="0" w:color="auto"/>
      </w:divBdr>
    </w:div>
    <w:div w:id="1902670956">
      <w:bodyDiv w:val="1"/>
      <w:marLeft w:val="0"/>
      <w:marRight w:val="0"/>
      <w:marTop w:val="0"/>
      <w:marBottom w:val="0"/>
      <w:divBdr>
        <w:top w:val="none" w:sz="0" w:space="0" w:color="auto"/>
        <w:left w:val="none" w:sz="0" w:space="0" w:color="auto"/>
        <w:bottom w:val="none" w:sz="0" w:space="0" w:color="auto"/>
        <w:right w:val="none" w:sz="0" w:space="0" w:color="auto"/>
      </w:divBdr>
    </w:div>
    <w:div w:id="1902904100">
      <w:bodyDiv w:val="1"/>
      <w:marLeft w:val="0"/>
      <w:marRight w:val="0"/>
      <w:marTop w:val="0"/>
      <w:marBottom w:val="0"/>
      <w:divBdr>
        <w:top w:val="none" w:sz="0" w:space="0" w:color="auto"/>
        <w:left w:val="none" w:sz="0" w:space="0" w:color="auto"/>
        <w:bottom w:val="none" w:sz="0" w:space="0" w:color="auto"/>
        <w:right w:val="none" w:sz="0" w:space="0" w:color="auto"/>
      </w:divBdr>
    </w:div>
    <w:div w:id="1904171914">
      <w:bodyDiv w:val="1"/>
      <w:marLeft w:val="0"/>
      <w:marRight w:val="0"/>
      <w:marTop w:val="0"/>
      <w:marBottom w:val="0"/>
      <w:divBdr>
        <w:top w:val="none" w:sz="0" w:space="0" w:color="auto"/>
        <w:left w:val="none" w:sz="0" w:space="0" w:color="auto"/>
        <w:bottom w:val="none" w:sz="0" w:space="0" w:color="auto"/>
        <w:right w:val="none" w:sz="0" w:space="0" w:color="auto"/>
      </w:divBdr>
    </w:div>
    <w:div w:id="1904289165">
      <w:bodyDiv w:val="1"/>
      <w:marLeft w:val="0"/>
      <w:marRight w:val="0"/>
      <w:marTop w:val="0"/>
      <w:marBottom w:val="0"/>
      <w:divBdr>
        <w:top w:val="none" w:sz="0" w:space="0" w:color="auto"/>
        <w:left w:val="none" w:sz="0" w:space="0" w:color="auto"/>
        <w:bottom w:val="none" w:sz="0" w:space="0" w:color="auto"/>
        <w:right w:val="none" w:sz="0" w:space="0" w:color="auto"/>
      </w:divBdr>
    </w:div>
    <w:div w:id="1904296905">
      <w:bodyDiv w:val="1"/>
      <w:marLeft w:val="0"/>
      <w:marRight w:val="0"/>
      <w:marTop w:val="0"/>
      <w:marBottom w:val="0"/>
      <w:divBdr>
        <w:top w:val="none" w:sz="0" w:space="0" w:color="auto"/>
        <w:left w:val="none" w:sz="0" w:space="0" w:color="auto"/>
        <w:bottom w:val="none" w:sz="0" w:space="0" w:color="auto"/>
        <w:right w:val="none" w:sz="0" w:space="0" w:color="auto"/>
      </w:divBdr>
    </w:div>
    <w:div w:id="1904635842">
      <w:bodyDiv w:val="1"/>
      <w:marLeft w:val="0"/>
      <w:marRight w:val="0"/>
      <w:marTop w:val="0"/>
      <w:marBottom w:val="0"/>
      <w:divBdr>
        <w:top w:val="none" w:sz="0" w:space="0" w:color="auto"/>
        <w:left w:val="none" w:sz="0" w:space="0" w:color="auto"/>
        <w:bottom w:val="none" w:sz="0" w:space="0" w:color="auto"/>
        <w:right w:val="none" w:sz="0" w:space="0" w:color="auto"/>
      </w:divBdr>
    </w:div>
    <w:div w:id="1904639169">
      <w:bodyDiv w:val="1"/>
      <w:marLeft w:val="0"/>
      <w:marRight w:val="0"/>
      <w:marTop w:val="0"/>
      <w:marBottom w:val="0"/>
      <w:divBdr>
        <w:top w:val="none" w:sz="0" w:space="0" w:color="auto"/>
        <w:left w:val="none" w:sz="0" w:space="0" w:color="auto"/>
        <w:bottom w:val="none" w:sz="0" w:space="0" w:color="auto"/>
        <w:right w:val="none" w:sz="0" w:space="0" w:color="auto"/>
      </w:divBdr>
    </w:div>
    <w:div w:id="1904681421">
      <w:bodyDiv w:val="1"/>
      <w:marLeft w:val="0"/>
      <w:marRight w:val="0"/>
      <w:marTop w:val="0"/>
      <w:marBottom w:val="0"/>
      <w:divBdr>
        <w:top w:val="none" w:sz="0" w:space="0" w:color="auto"/>
        <w:left w:val="none" w:sz="0" w:space="0" w:color="auto"/>
        <w:bottom w:val="none" w:sz="0" w:space="0" w:color="auto"/>
        <w:right w:val="none" w:sz="0" w:space="0" w:color="auto"/>
      </w:divBdr>
    </w:div>
    <w:div w:id="1904683593">
      <w:bodyDiv w:val="1"/>
      <w:marLeft w:val="0"/>
      <w:marRight w:val="0"/>
      <w:marTop w:val="0"/>
      <w:marBottom w:val="0"/>
      <w:divBdr>
        <w:top w:val="none" w:sz="0" w:space="0" w:color="auto"/>
        <w:left w:val="none" w:sz="0" w:space="0" w:color="auto"/>
        <w:bottom w:val="none" w:sz="0" w:space="0" w:color="auto"/>
        <w:right w:val="none" w:sz="0" w:space="0" w:color="auto"/>
      </w:divBdr>
    </w:div>
    <w:div w:id="1904825750">
      <w:bodyDiv w:val="1"/>
      <w:marLeft w:val="0"/>
      <w:marRight w:val="0"/>
      <w:marTop w:val="0"/>
      <w:marBottom w:val="0"/>
      <w:divBdr>
        <w:top w:val="none" w:sz="0" w:space="0" w:color="auto"/>
        <w:left w:val="none" w:sz="0" w:space="0" w:color="auto"/>
        <w:bottom w:val="none" w:sz="0" w:space="0" w:color="auto"/>
        <w:right w:val="none" w:sz="0" w:space="0" w:color="auto"/>
      </w:divBdr>
    </w:div>
    <w:div w:id="1905097326">
      <w:bodyDiv w:val="1"/>
      <w:marLeft w:val="0"/>
      <w:marRight w:val="0"/>
      <w:marTop w:val="0"/>
      <w:marBottom w:val="0"/>
      <w:divBdr>
        <w:top w:val="none" w:sz="0" w:space="0" w:color="auto"/>
        <w:left w:val="none" w:sz="0" w:space="0" w:color="auto"/>
        <w:bottom w:val="none" w:sz="0" w:space="0" w:color="auto"/>
        <w:right w:val="none" w:sz="0" w:space="0" w:color="auto"/>
      </w:divBdr>
    </w:div>
    <w:div w:id="1905138548">
      <w:bodyDiv w:val="1"/>
      <w:marLeft w:val="0"/>
      <w:marRight w:val="0"/>
      <w:marTop w:val="0"/>
      <w:marBottom w:val="0"/>
      <w:divBdr>
        <w:top w:val="none" w:sz="0" w:space="0" w:color="auto"/>
        <w:left w:val="none" w:sz="0" w:space="0" w:color="auto"/>
        <w:bottom w:val="none" w:sz="0" w:space="0" w:color="auto"/>
        <w:right w:val="none" w:sz="0" w:space="0" w:color="auto"/>
      </w:divBdr>
    </w:div>
    <w:div w:id="1905288414">
      <w:bodyDiv w:val="1"/>
      <w:marLeft w:val="0"/>
      <w:marRight w:val="0"/>
      <w:marTop w:val="0"/>
      <w:marBottom w:val="0"/>
      <w:divBdr>
        <w:top w:val="none" w:sz="0" w:space="0" w:color="auto"/>
        <w:left w:val="none" w:sz="0" w:space="0" w:color="auto"/>
        <w:bottom w:val="none" w:sz="0" w:space="0" w:color="auto"/>
        <w:right w:val="none" w:sz="0" w:space="0" w:color="auto"/>
      </w:divBdr>
    </w:div>
    <w:div w:id="1905292778">
      <w:bodyDiv w:val="1"/>
      <w:marLeft w:val="0"/>
      <w:marRight w:val="0"/>
      <w:marTop w:val="0"/>
      <w:marBottom w:val="0"/>
      <w:divBdr>
        <w:top w:val="none" w:sz="0" w:space="0" w:color="auto"/>
        <w:left w:val="none" w:sz="0" w:space="0" w:color="auto"/>
        <w:bottom w:val="none" w:sz="0" w:space="0" w:color="auto"/>
        <w:right w:val="none" w:sz="0" w:space="0" w:color="auto"/>
      </w:divBdr>
    </w:div>
    <w:div w:id="1905337307">
      <w:bodyDiv w:val="1"/>
      <w:marLeft w:val="0"/>
      <w:marRight w:val="0"/>
      <w:marTop w:val="0"/>
      <w:marBottom w:val="0"/>
      <w:divBdr>
        <w:top w:val="none" w:sz="0" w:space="0" w:color="auto"/>
        <w:left w:val="none" w:sz="0" w:space="0" w:color="auto"/>
        <w:bottom w:val="none" w:sz="0" w:space="0" w:color="auto"/>
        <w:right w:val="none" w:sz="0" w:space="0" w:color="auto"/>
      </w:divBdr>
    </w:div>
    <w:div w:id="1905600580">
      <w:bodyDiv w:val="1"/>
      <w:marLeft w:val="0"/>
      <w:marRight w:val="0"/>
      <w:marTop w:val="0"/>
      <w:marBottom w:val="0"/>
      <w:divBdr>
        <w:top w:val="none" w:sz="0" w:space="0" w:color="auto"/>
        <w:left w:val="none" w:sz="0" w:space="0" w:color="auto"/>
        <w:bottom w:val="none" w:sz="0" w:space="0" w:color="auto"/>
        <w:right w:val="none" w:sz="0" w:space="0" w:color="auto"/>
      </w:divBdr>
    </w:div>
    <w:div w:id="1905607590">
      <w:bodyDiv w:val="1"/>
      <w:marLeft w:val="0"/>
      <w:marRight w:val="0"/>
      <w:marTop w:val="0"/>
      <w:marBottom w:val="0"/>
      <w:divBdr>
        <w:top w:val="none" w:sz="0" w:space="0" w:color="auto"/>
        <w:left w:val="none" w:sz="0" w:space="0" w:color="auto"/>
        <w:bottom w:val="none" w:sz="0" w:space="0" w:color="auto"/>
        <w:right w:val="none" w:sz="0" w:space="0" w:color="auto"/>
      </w:divBdr>
    </w:div>
    <w:div w:id="1905992877">
      <w:bodyDiv w:val="1"/>
      <w:marLeft w:val="0"/>
      <w:marRight w:val="0"/>
      <w:marTop w:val="0"/>
      <w:marBottom w:val="0"/>
      <w:divBdr>
        <w:top w:val="none" w:sz="0" w:space="0" w:color="auto"/>
        <w:left w:val="none" w:sz="0" w:space="0" w:color="auto"/>
        <w:bottom w:val="none" w:sz="0" w:space="0" w:color="auto"/>
        <w:right w:val="none" w:sz="0" w:space="0" w:color="auto"/>
      </w:divBdr>
    </w:div>
    <w:div w:id="1906143941">
      <w:bodyDiv w:val="1"/>
      <w:marLeft w:val="0"/>
      <w:marRight w:val="0"/>
      <w:marTop w:val="0"/>
      <w:marBottom w:val="0"/>
      <w:divBdr>
        <w:top w:val="none" w:sz="0" w:space="0" w:color="auto"/>
        <w:left w:val="none" w:sz="0" w:space="0" w:color="auto"/>
        <w:bottom w:val="none" w:sz="0" w:space="0" w:color="auto"/>
        <w:right w:val="none" w:sz="0" w:space="0" w:color="auto"/>
      </w:divBdr>
    </w:div>
    <w:div w:id="1906185723">
      <w:bodyDiv w:val="1"/>
      <w:marLeft w:val="0"/>
      <w:marRight w:val="0"/>
      <w:marTop w:val="0"/>
      <w:marBottom w:val="0"/>
      <w:divBdr>
        <w:top w:val="none" w:sz="0" w:space="0" w:color="auto"/>
        <w:left w:val="none" w:sz="0" w:space="0" w:color="auto"/>
        <w:bottom w:val="none" w:sz="0" w:space="0" w:color="auto"/>
        <w:right w:val="none" w:sz="0" w:space="0" w:color="auto"/>
      </w:divBdr>
    </w:div>
    <w:div w:id="1906254913">
      <w:bodyDiv w:val="1"/>
      <w:marLeft w:val="0"/>
      <w:marRight w:val="0"/>
      <w:marTop w:val="0"/>
      <w:marBottom w:val="0"/>
      <w:divBdr>
        <w:top w:val="none" w:sz="0" w:space="0" w:color="auto"/>
        <w:left w:val="none" w:sz="0" w:space="0" w:color="auto"/>
        <w:bottom w:val="none" w:sz="0" w:space="0" w:color="auto"/>
        <w:right w:val="none" w:sz="0" w:space="0" w:color="auto"/>
      </w:divBdr>
    </w:div>
    <w:div w:id="1906256330">
      <w:bodyDiv w:val="1"/>
      <w:marLeft w:val="0"/>
      <w:marRight w:val="0"/>
      <w:marTop w:val="0"/>
      <w:marBottom w:val="0"/>
      <w:divBdr>
        <w:top w:val="none" w:sz="0" w:space="0" w:color="auto"/>
        <w:left w:val="none" w:sz="0" w:space="0" w:color="auto"/>
        <w:bottom w:val="none" w:sz="0" w:space="0" w:color="auto"/>
        <w:right w:val="none" w:sz="0" w:space="0" w:color="auto"/>
      </w:divBdr>
    </w:div>
    <w:div w:id="1906599301">
      <w:bodyDiv w:val="1"/>
      <w:marLeft w:val="0"/>
      <w:marRight w:val="0"/>
      <w:marTop w:val="0"/>
      <w:marBottom w:val="0"/>
      <w:divBdr>
        <w:top w:val="none" w:sz="0" w:space="0" w:color="auto"/>
        <w:left w:val="none" w:sz="0" w:space="0" w:color="auto"/>
        <w:bottom w:val="none" w:sz="0" w:space="0" w:color="auto"/>
        <w:right w:val="none" w:sz="0" w:space="0" w:color="auto"/>
      </w:divBdr>
    </w:div>
    <w:div w:id="1906646013">
      <w:bodyDiv w:val="1"/>
      <w:marLeft w:val="0"/>
      <w:marRight w:val="0"/>
      <w:marTop w:val="0"/>
      <w:marBottom w:val="0"/>
      <w:divBdr>
        <w:top w:val="none" w:sz="0" w:space="0" w:color="auto"/>
        <w:left w:val="none" w:sz="0" w:space="0" w:color="auto"/>
        <w:bottom w:val="none" w:sz="0" w:space="0" w:color="auto"/>
        <w:right w:val="none" w:sz="0" w:space="0" w:color="auto"/>
      </w:divBdr>
    </w:div>
    <w:div w:id="1906646157">
      <w:bodyDiv w:val="1"/>
      <w:marLeft w:val="0"/>
      <w:marRight w:val="0"/>
      <w:marTop w:val="0"/>
      <w:marBottom w:val="0"/>
      <w:divBdr>
        <w:top w:val="none" w:sz="0" w:space="0" w:color="auto"/>
        <w:left w:val="none" w:sz="0" w:space="0" w:color="auto"/>
        <w:bottom w:val="none" w:sz="0" w:space="0" w:color="auto"/>
        <w:right w:val="none" w:sz="0" w:space="0" w:color="auto"/>
      </w:divBdr>
    </w:div>
    <w:div w:id="1906795171">
      <w:bodyDiv w:val="1"/>
      <w:marLeft w:val="0"/>
      <w:marRight w:val="0"/>
      <w:marTop w:val="0"/>
      <w:marBottom w:val="0"/>
      <w:divBdr>
        <w:top w:val="none" w:sz="0" w:space="0" w:color="auto"/>
        <w:left w:val="none" w:sz="0" w:space="0" w:color="auto"/>
        <w:bottom w:val="none" w:sz="0" w:space="0" w:color="auto"/>
        <w:right w:val="none" w:sz="0" w:space="0" w:color="auto"/>
      </w:divBdr>
    </w:div>
    <w:div w:id="1906838963">
      <w:bodyDiv w:val="1"/>
      <w:marLeft w:val="0"/>
      <w:marRight w:val="0"/>
      <w:marTop w:val="0"/>
      <w:marBottom w:val="0"/>
      <w:divBdr>
        <w:top w:val="none" w:sz="0" w:space="0" w:color="auto"/>
        <w:left w:val="none" w:sz="0" w:space="0" w:color="auto"/>
        <w:bottom w:val="none" w:sz="0" w:space="0" w:color="auto"/>
        <w:right w:val="none" w:sz="0" w:space="0" w:color="auto"/>
      </w:divBdr>
    </w:div>
    <w:div w:id="1906910409">
      <w:bodyDiv w:val="1"/>
      <w:marLeft w:val="0"/>
      <w:marRight w:val="0"/>
      <w:marTop w:val="0"/>
      <w:marBottom w:val="0"/>
      <w:divBdr>
        <w:top w:val="none" w:sz="0" w:space="0" w:color="auto"/>
        <w:left w:val="none" w:sz="0" w:space="0" w:color="auto"/>
        <w:bottom w:val="none" w:sz="0" w:space="0" w:color="auto"/>
        <w:right w:val="none" w:sz="0" w:space="0" w:color="auto"/>
      </w:divBdr>
    </w:div>
    <w:div w:id="1906914632">
      <w:bodyDiv w:val="1"/>
      <w:marLeft w:val="0"/>
      <w:marRight w:val="0"/>
      <w:marTop w:val="0"/>
      <w:marBottom w:val="0"/>
      <w:divBdr>
        <w:top w:val="none" w:sz="0" w:space="0" w:color="auto"/>
        <w:left w:val="none" w:sz="0" w:space="0" w:color="auto"/>
        <w:bottom w:val="none" w:sz="0" w:space="0" w:color="auto"/>
        <w:right w:val="none" w:sz="0" w:space="0" w:color="auto"/>
      </w:divBdr>
    </w:div>
    <w:div w:id="1906992152">
      <w:bodyDiv w:val="1"/>
      <w:marLeft w:val="0"/>
      <w:marRight w:val="0"/>
      <w:marTop w:val="0"/>
      <w:marBottom w:val="0"/>
      <w:divBdr>
        <w:top w:val="none" w:sz="0" w:space="0" w:color="auto"/>
        <w:left w:val="none" w:sz="0" w:space="0" w:color="auto"/>
        <w:bottom w:val="none" w:sz="0" w:space="0" w:color="auto"/>
        <w:right w:val="none" w:sz="0" w:space="0" w:color="auto"/>
      </w:divBdr>
    </w:div>
    <w:div w:id="1907062552">
      <w:bodyDiv w:val="1"/>
      <w:marLeft w:val="0"/>
      <w:marRight w:val="0"/>
      <w:marTop w:val="0"/>
      <w:marBottom w:val="0"/>
      <w:divBdr>
        <w:top w:val="none" w:sz="0" w:space="0" w:color="auto"/>
        <w:left w:val="none" w:sz="0" w:space="0" w:color="auto"/>
        <w:bottom w:val="none" w:sz="0" w:space="0" w:color="auto"/>
        <w:right w:val="none" w:sz="0" w:space="0" w:color="auto"/>
      </w:divBdr>
    </w:div>
    <w:div w:id="1907378922">
      <w:bodyDiv w:val="1"/>
      <w:marLeft w:val="0"/>
      <w:marRight w:val="0"/>
      <w:marTop w:val="0"/>
      <w:marBottom w:val="0"/>
      <w:divBdr>
        <w:top w:val="none" w:sz="0" w:space="0" w:color="auto"/>
        <w:left w:val="none" w:sz="0" w:space="0" w:color="auto"/>
        <w:bottom w:val="none" w:sz="0" w:space="0" w:color="auto"/>
        <w:right w:val="none" w:sz="0" w:space="0" w:color="auto"/>
      </w:divBdr>
    </w:div>
    <w:div w:id="1907523076">
      <w:bodyDiv w:val="1"/>
      <w:marLeft w:val="0"/>
      <w:marRight w:val="0"/>
      <w:marTop w:val="0"/>
      <w:marBottom w:val="0"/>
      <w:divBdr>
        <w:top w:val="none" w:sz="0" w:space="0" w:color="auto"/>
        <w:left w:val="none" w:sz="0" w:space="0" w:color="auto"/>
        <w:bottom w:val="none" w:sz="0" w:space="0" w:color="auto"/>
        <w:right w:val="none" w:sz="0" w:space="0" w:color="auto"/>
      </w:divBdr>
    </w:div>
    <w:div w:id="1907565740">
      <w:bodyDiv w:val="1"/>
      <w:marLeft w:val="0"/>
      <w:marRight w:val="0"/>
      <w:marTop w:val="0"/>
      <w:marBottom w:val="0"/>
      <w:divBdr>
        <w:top w:val="none" w:sz="0" w:space="0" w:color="auto"/>
        <w:left w:val="none" w:sz="0" w:space="0" w:color="auto"/>
        <w:bottom w:val="none" w:sz="0" w:space="0" w:color="auto"/>
        <w:right w:val="none" w:sz="0" w:space="0" w:color="auto"/>
      </w:divBdr>
    </w:div>
    <w:div w:id="1907567266">
      <w:bodyDiv w:val="1"/>
      <w:marLeft w:val="0"/>
      <w:marRight w:val="0"/>
      <w:marTop w:val="0"/>
      <w:marBottom w:val="0"/>
      <w:divBdr>
        <w:top w:val="none" w:sz="0" w:space="0" w:color="auto"/>
        <w:left w:val="none" w:sz="0" w:space="0" w:color="auto"/>
        <w:bottom w:val="none" w:sz="0" w:space="0" w:color="auto"/>
        <w:right w:val="none" w:sz="0" w:space="0" w:color="auto"/>
      </w:divBdr>
    </w:div>
    <w:div w:id="1907571651">
      <w:bodyDiv w:val="1"/>
      <w:marLeft w:val="0"/>
      <w:marRight w:val="0"/>
      <w:marTop w:val="0"/>
      <w:marBottom w:val="0"/>
      <w:divBdr>
        <w:top w:val="none" w:sz="0" w:space="0" w:color="auto"/>
        <w:left w:val="none" w:sz="0" w:space="0" w:color="auto"/>
        <w:bottom w:val="none" w:sz="0" w:space="0" w:color="auto"/>
        <w:right w:val="none" w:sz="0" w:space="0" w:color="auto"/>
      </w:divBdr>
    </w:div>
    <w:div w:id="1907644618">
      <w:bodyDiv w:val="1"/>
      <w:marLeft w:val="0"/>
      <w:marRight w:val="0"/>
      <w:marTop w:val="0"/>
      <w:marBottom w:val="0"/>
      <w:divBdr>
        <w:top w:val="none" w:sz="0" w:space="0" w:color="auto"/>
        <w:left w:val="none" w:sz="0" w:space="0" w:color="auto"/>
        <w:bottom w:val="none" w:sz="0" w:space="0" w:color="auto"/>
        <w:right w:val="none" w:sz="0" w:space="0" w:color="auto"/>
      </w:divBdr>
    </w:div>
    <w:div w:id="1907648970">
      <w:bodyDiv w:val="1"/>
      <w:marLeft w:val="0"/>
      <w:marRight w:val="0"/>
      <w:marTop w:val="0"/>
      <w:marBottom w:val="0"/>
      <w:divBdr>
        <w:top w:val="none" w:sz="0" w:space="0" w:color="auto"/>
        <w:left w:val="none" w:sz="0" w:space="0" w:color="auto"/>
        <w:bottom w:val="none" w:sz="0" w:space="0" w:color="auto"/>
        <w:right w:val="none" w:sz="0" w:space="0" w:color="auto"/>
      </w:divBdr>
    </w:div>
    <w:div w:id="1907761627">
      <w:bodyDiv w:val="1"/>
      <w:marLeft w:val="0"/>
      <w:marRight w:val="0"/>
      <w:marTop w:val="0"/>
      <w:marBottom w:val="0"/>
      <w:divBdr>
        <w:top w:val="none" w:sz="0" w:space="0" w:color="auto"/>
        <w:left w:val="none" w:sz="0" w:space="0" w:color="auto"/>
        <w:bottom w:val="none" w:sz="0" w:space="0" w:color="auto"/>
        <w:right w:val="none" w:sz="0" w:space="0" w:color="auto"/>
      </w:divBdr>
    </w:div>
    <w:div w:id="1907835563">
      <w:bodyDiv w:val="1"/>
      <w:marLeft w:val="0"/>
      <w:marRight w:val="0"/>
      <w:marTop w:val="0"/>
      <w:marBottom w:val="0"/>
      <w:divBdr>
        <w:top w:val="none" w:sz="0" w:space="0" w:color="auto"/>
        <w:left w:val="none" w:sz="0" w:space="0" w:color="auto"/>
        <w:bottom w:val="none" w:sz="0" w:space="0" w:color="auto"/>
        <w:right w:val="none" w:sz="0" w:space="0" w:color="auto"/>
      </w:divBdr>
    </w:div>
    <w:div w:id="1907840370">
      <w:bodyDiv w:val="1"/>
      <w:marLeft w:val="0"/>
      <w:marRight w:val="0"/>
      <w:marTop w:val="0"/>
      <w:marBottom w:val="0"/>
      <w:divBdr>
        <w:top w:val="none" w:sz="0" w:space="0" w:color="auto"/>
        <w:left w:val="none" w:sz="0" w:space="0" w:color="auto"/>
        <w:bottom w:val="none" w:sz="0" w:space="0" w:color="auto"/>
        <w:right w:val="none" w:sz="0" w:space="0" w:color="auto"/>
      </w:divBdr>
    </w:div>
    <w:div w:id="1908028647">
      <w:bodyDiv w:val="1"/>
      <w:marLeft w:val="0"/>
      <w:marRight w:val="0"/>
      <w:marTop w:val="0"/>
      <w:marBottom w:val="0"/>
      <w:divBdr>
        <w:top w:val="none" w:sz="0" w:space="0" w:color="auto"/>
        <w:left w:val="none" w:sz="0" w:space="0" w:color="auto"/>
        <w:bottom w:val="none" w:sz="0" w:space="0" w:color="auto"/>
        <w:right w:val="none" w:sz="0" w:space="0" w:color="auto"/>
      </w:divBdr>
    </w:div>
    <w:div w:id="1908101372">
      <w:bodyDiv w:val="1"/>
      <w:marLeft w:val="0"/>
      <w:marRight w:val="0"/>
      <w:marTop w:val="0"/>
      <w:marBottom w:val="0"/>
      <w:divBdr>
        <w:top w:val="none" w:sz="0" w:space="0" w:color="auto"/>
        <w:left w:val="none" w:sz="0" w:space="0" w:color="auto"/>
        <w:bottom w:val="none" w:sz="0" w:space="0" w:color="auto"/>
        <w:right w:val="none" w:sz="0" w:space="0" w:color="auto"/>
      </w:divBdr>
    </w:div>
    <w:div w:id="1908220983">
      <w:bodyDiv w:val="1"/>
      <w:marLeft w:val="0"/>
      <w:marRight w:val="0"/>
      <w:marTop w:val="0"/>
      <w:marBottom w:val="0"/>
      <w:divBdr>
        <w:top w:val="none" w:sz="0" w:space="0" w:color="auto"/>
        <w:left w:val="none" w:sz="0" w:space="0" w:color="auto"/>
        <w:bottom w:val="none" w:sz="0" w:space="0" w:color="auto"/>
        <w:right w:val="none" w:sz="0" w:space="0" w:color="auto"/>
      </w:divBdr>
    </w:div>
    <w:div w:id="1908224380">
      <w:bodyDiv w:val="1"/>
      <w:marLeft w:val="0"/>
      <w:marRight w:val="0"/>
      <w:marTop w:val="0"/>
      <w:marBottom w:val="0"/>
      <w:divBdr>
        <w:top w:val="none" w:sz="0" w:space="0" w:color="auto"/>
        <w:left w:val="none" w:sz="0" w:space="0" w:color="auto"/>
        <w:bottom w:val="none" w:sz="0" w:space="0" w:color="auto"/>
        <w:right w:val="none" w:sz="0" w:space="0" w:color="auto"/>
      </w:divBdr>
    </w:div>
    <w:div w:id="1908345479">
      <w:bodyDiv w:val="1"/>
      <w:marLeft w:val="0"/>
      <w:marRight w:val="0"/>
      <w:marTop w:val="0"/>
      <w:marBottom w:val="0"/>
      <w:divBdr>
        <w:top w:val="none" w:sz="0" w:space="0" w:color="auto"/>
        <w:left w:val="none" w:sz="0" w:space="0" w:color="auto"/>
        <w:bottom w:val="none" w:sz="0" w:space="0" w:color="auto"/>
        <w:right w:val="none" w:sz="0" w:space="0" w:color="auto"/>
      </w:divBdr>
    </w:div>
    <w:div w:id="1908375155">
      <w:bodyDiv w:val="1"/>
      <w:marLeft w:val="0"/>
      <w:marRight w:val="0"/>
      <w:marTop w:val="0"/>
      <w:marBottom w:val="0"/>
      <w:divBdr>
        <w:top w:val="none" w:sz="0" w:space="0" w:color="auto"/>
        <w:left w:val="none" w:sz="0" w:space="0" w:color="auto"/>
        <w:bottom w:val="none" w:sz="0" w:space="0" w:color="auto"/>
        <w:right w:val="none" w:sz="0" w:space="0" w:color="auto"/>
      </w:divBdr>
    </w:div>
    <w:div w:id="1908421974">
      <w:bodyDiv w:val="1"/>
      <w:marLeft w:val="0"/>
      <w:marRight w:val="0"/>
      <w:marTop w:val="0"/>
      <w:marBottom w:val="0"/>
      <w:divBdr>
        <w:top w:val="none" w:sz="0" w:space="0" w:color="auto"/>
        <w:left w:val="none" w:sz="0" w:space="0" w:color="auto"/>
        <w:bottom w:val="none" w:sz="0" w:space="0" w:color="auto"/>
        <w:right w:val="none" w:sz="0" w:space="0" w:color="auto"/>
      </w:divBdr>
    </w:div>
    <w:div w:id="1908685381">
      <w:bodyDiv w:val="1"/>
      <w:marLeft w:val="0"/>
      <w:marRight w:val="0"/>
      <w:marTop w:val="0"/>
      <w:marBottom w:val="0"/>
      <w:divBdr>
        <w:top w:val="none" w:sz="0" w:space="0" w:color="auto"/>
        <w:left w:val="none" w:sz="0" w:space="0" w:color="auto"/>
        <w:bottom w:val="none" w:sz="0" w:space="0" w:color="auto"/>
        <w:right w:val="none" w:sz="0" w:space="0" w:color="auto"/>
      </w:divBdr>
    </w:div>
    <w:div w:id="1908952147">
      <w:bodyDiv w:val="1"/>
      <w:marLeft w:val="0"/>
      <w:marRight w:val="0"/>
      <w:marTop w:val="0"/>
      <w:marBottom w:val="0"/>
      <w:divBdr>
        <w:top w:val="none" w:sz="0" w:space="0" w:color="auto"/>
        <w:left w:val="none" w:sz="0" w:space="0" w:color="auto"/>
        <w:bottom w:val="none" w:sz="0" w:space="0" w:color="auto"/>
        <w:right w:val="none" w:sz="0" w:space="0" w:color="auto"/>
      </w:divBdr>
    </w:div>
    <w:div w:id="1908955522">
      <w:bodyDiv w:val="1"/>
      <w:marLeft w:val="0"/>
      <w:marRight w:val="0"/>
      <w:marTop w:val="0"/>
      <w:marBottom w:val="0"/>
      <w:divBdr>
        <w:top w:val="none" w:sz="0" w:space="0" w:color="auto"/>
        <w:left w:val="none" w:sz="0" w:space="0" w:color="auto"/>
        <w:bottom w:val="none" w:sz="0" w:space="0" w:color="auto"/>
        <w:right w:val="none" w:sz="0" w:space="0" w:color="auto"/>
      </w:divBdr>
    </w:div>
    <w:div w:id="1909073699">
      <w:bodyDiv w:val="1"/>
      <w:marLeft w:val="0"/>
      <w:marRight w:val="0"/>
      <w:marTop w:val="0"/>
      <w:marBottom w:val="0"/>
      <w:divBdr>
        <w:top w:val="none" w:sz="0" w:space="0" w:color="auto"/>
        <w:left w:val="none" w:sz="0" w:space="0" w:color="auto"/>
        <w:bottom w:val="none" w:sz="0" w:space="0" w:color="auto"/>
        <w:right w:val="none" w:sz="0" w:space="0" w:color="auto"/>
      </w:divBdr>
    </w:div>
    <w:div w:id="1909146821">
      <w:bodyDiv w:val="1"/>
      <w:marLeft w:val="0"/>
      <w:marRight w:val="0"/>
      <w:marTop w:val="0"/>
      <w:marBottom w:val="0"/>
      <w:divBdr>
        <w:top w:val="none" w:sz="0" w:space="0" w:color="auto"/>
        <w:left w:val="none" w:sz="0" w:space="0" w:color="auto"/>
        <w:bottom w:val="none" w:sz="0" w:space="0" w:color="auto"/>
        <w:right w:val="none" w:sz="0" w:space="0" w:color="auto"/>
      </w:divBdr>
    </w:div>
    <w:div w:id="1909339044">
      <w:bodyDiv w:val="1"/>
      <w:marLeft w:val="0"/>
      <w:marRight w:val="0"/>
      <w:marTop w:val="0"/>
      <w:marBottom w:val="0"/>
      <w:divBdr>
        <w:top w:val="none" w:sz="0" w:space="0" w:color="auto"/>
        <w:left w:val="none" w:sz="0" w:space="0" w:color="auto"/>
        <w:bottom w:val="none" w:sz="0" w:space="0" w:color="auto"/>
        <w:right w:val="none" w:sz="0" w:space="0" w:color="auto"/>
      </w:divBdr>
    </w:div>
    <w:div w:id="1909532239">
      <w:bodyDiv w:val="1"/>
      <w:marLeft w:val="0"/>
      <w:marRight w:val="0"/>
      <w:marTop w:val="0"/>
      <w:marBottom w:val="0"/>
      <w:divBdr>
        <w:top w:val="none" w:sz="0" w:space="0" w:color="auto"/>
        <w:left w:val="none" w:sz="0" w:space="0" w:color="auto"/>
        <w:bottom w:val="none" w:sz="0" w:space="0" w:color="auto"/>
        <w:right w:val="none" w:sz="0" w:space="0" w:color="auto"/>
      </w:divBdr>
    </w:div>
    <w:div w:id="1909920225">
      <w:bodyDiv w:val="1"/>
      <w:marLeft w:val="0"/>
      <w:marRight w:val="0"/>
      <w:marTop w:val="0"/>
      <w:marBottom w:val="0"/>
      <w:divBdr>
        <w:top w:val="none" w:sz="0" w:space="0" w:color="auto"/>
        <w:left w:val="none" w:sz="0" w:space="0" w:color="auto"/>
        <w:bottom w:val="none" w:sz="0" w:space="0" w:color="auto"/>
        <w:right w:val="none" w:sz="0" w:space="0" w:color="auto"/>
      </w:divBdr>
    </w:div>
    <w:div w:id="1910113931">
      <w:bodyDiv w:val="1"/>
      <w:marLeft w:val="0"/>
      <w:marRight w:val="0"/>
      <w:marTop w:val="0"/>
      <w:marBottom w:val="0"/>
      <w:divBdr>
        <w:top w:val="none" w:sz="0" w:space="0" w:color="auto"/>
        <w:left w:val="none" w:sz="0" w:space="0" w:color="auto"/>
        <w:bottom w:val="none" w:sz="0" w:space="0" w:color="auto"/>
        <w:right w:val="none" w:sz="0" w:space="0" w:color="auto"/>
      </w:divBdr>
    </w:div>
    <w:div w:id="1910114613">
      <w:bodyDiv w:val="1"/>
      <w:marLeft w:val="0"/>
      <w:marRight w:val="0"/>
      <w:marTop w:val="0"/>
      <w:marBottom w:val="0"/>
      <w:divBdr>
        <w:top w:val="none" w:sz="0" w:space="0" w:color="auto"/>
        <w:left w:val="none" w:sz="0" w:space="0" w:color="auto"/>
        <w:bottom w:val="none" w:sz="0" w:space="0" w:color="auto"/>
        <w:right w:val="none" w:sz="0" w:space="0" w:color="auto"/>
      </w:divBdr>
    </w:div>
    <w:div w:id="1910117615">
      <w:bodyDiv w:val="1"/>
      <w:marLeft w:val="0"/>
      <w:marRight w:val="0"/>
      <w:marTop w:val="0"/>
      <w:marBottom w:val="0"/>
      <w:divBdr>
        <w:top w:val="none" w:sz="0" w:space="0" w:color="auto"/>
        <w:left w:val="none" w:sz="0" w:space="0" w:color="auto"/>
        <w:bottom w:val="none" w:sz="0" w:space="0" w:color="auto"/>
        <w:right w:val="none" w:sz="0" w:space="0" w:color="auto"/>
      </w:divBdr>
    </w:div>
    <w:div w:id="1910194152">
      <w:bodyDiv w:val="1"/>
      <w:marLeft w:val="0"/>
      <w:marRight w:val="0"/>
      <w:marTop w:val="0"/>
      <w:marBottom w:val="0"/>
      <w:divBdr>
        <w:top w:val="none" w:sz="0" w:space="0" w:color="auto"/>
        <w:left w:val="none" w:sz="0" w:space="0" w:color="auto"/>
        <w:bottom w:val="none" w:sz="0" w:space="0" w:color="auto"/>
        <w:right w:val="none" w:sz="0" w:space="0" w:color="auto"/>
      </w:divBdr>
    </w:div>
    <w:div w:id="1910338478">
      <w:bodyDiv w:val="1"/>
      <w:marLeft w:val="0"/>
      <w:marRight w:val="0"/>
      <w:marTop w:val="0"/>
      <w:marBottom w:val="0"/>
      <w:divBdr>
        <w:top w:val="none" w:sz="0" w:space="0" w:color="auto"/>
        <w:left w:val="none" w:sz="0" w:space="0" w:color="auto"/>
        <w:bottom w:val="none" w:sz="0" w:space="0" w:color="auto"/>
        <w:right w:val="none" w:sz="0" w:space="0" w:color="auto"/>
      </w:divBdr>
    </w:div>
    <w:div w:id="1910383446">
      <w:bodyDiv w:val="1"/>
      <w:marLeft w:val="0"/>
      <w:marRight w:val="0"/>
      <w:marTop w:val="0"/>
      <w:marBottom w:val="0"/>
      <w:divBdr>
        <w:top w:val="none" w:sz="0" w:space="0" w:color="auto"/>
        <w:left w:val="none" w:sz="0" w:space="0" w:color="auto"/>
        <w:bottom w:val="none" w:sz="0" w:space="0" w:color="auto"/>
        <w:right w:val="none" w:sz="0" w:space="0" w:color="auto"/>
      </w:divBdr>
    </w:div>
    <w:div w:id="1910458900">
      <w:bodyDiv w:val="1"/>
      <w:marLeft w:val="0"/>
      <w:marRight w:val="0"/>
      <w:marTop w:val="0"/>
      <w:marBottom w:val="0"/>
      <w:divBdr>
        <w:top w:val="none" w:sz="0" w:space="0" w:color="auto"/>
        <w:left w:val="none" w:sz="0" w:space="0" w:color="auto"/>
        <w:bottom w:val="none" w:sz="0" w:space="0" w:color="auto"/>
        <w:right w:val="none" w:sz="0" w:space="0" w:color="auto"/>
      </w:divBdr>
    </w:div>
    <w:div w:id="1910529427">
      <w:bodyDiv w:val="1"/>
      <w:marLeft w:val="0"/>
      <w:marRight w:val="0"/>
      <w:marTop w:val="0"/>
      <w:marBottom w:val="0"/>
      <w:divBdr>
        <w:top w:val="none" w:sz="0" w:space="0" w:color="auto"/>
        <w:left w:val="none" w:sz="0" w:space="0" w:color="auto"/>
        <w:bottom w:val="none" w:sz="0" w:space="0" w:color="auto"/>
        <w:right w:val="none" w:sz="0" w:space="0" w:color="auto"/>
      </w:divBdr>
    </w:div>
    <w:div w:id="1910769603">
      <w:bodyDiv w:val="1"/>
      <w:marLeft w:val="0"/>
      <w:marRight w:val="0"/>
      <w:marTop w:val="0"/>
      <w:marBottom w:val="0"/>
      <w:divBdr>
        <w:top w:val="none" w:sz="0" w:space="0" w:color="auto"/>
        <w:left w:val="none" w:sz="0" w:space="0" w:color="auto"/>
        <w:bottom w:val="none" w:sz="0" w:space="0" w:color="auto"/>
        <w:right w:val="none" w:sz="0" w:space="0" w:color="auto"/>
      </w:divBdr>
    </w:div>
    <w:div w:id="1910798948">
      <w:bodyDiv w:val="1"/>
      <w:marLeft w:val="0"/>
      <w:marRight w:val="0"/>
      <w:marTop w:val="0"/>
      <w:marBottom w:val="0"/>
      <w:divBdr>
        <w:top w:val="none" w:sz="0" w:space="0" w:color="auto"/>
        <w:left w:val="none" w:sz="0" w:space="0" w:color="auto"/>
        <w:bottom w:val="none" w:sz="0" w:space="0" w:color="auto"/>
        <w:right w:val="none" w:sz="0" w:space="0" w:color="auto"/>
      </w:divBdr>
    </w:div>
    <w:div w:id="1910847489">
      <w:bodyDiv w:val="1"/>
      <w:marLeft w:val="0"/>
      <w:marRight w:val="0"/>
      <w:marTop w:val="0"/>
      <w:marBottom w:val="0"/>
      <w:divBdr>
        <w:top w:val="none" w:sz="0" w:space="0" w:color="auto"/>
        <w:left w:val="none" w:sz="0" w:space="0" w:color="auto"/>
        <w:bottom w:val="none" w:sz="0" w:space="0" w:color="auto"/>
        <w:right w:val="none" w:sz="0" w:space="0" w:color="auto"/>
      </w:divBdr>
    </w:div>
    <w:div w:id="1910993916">
      <w:bodyDiv w:val="1"/>
      <w:marLeft w:val="0"/>
      <w:marRight w:val="0"/>
      <w:marTop w:val="0"/>
      <w:marBottom w:val="0"/>
      <w:divBdr>
        <w:top w:val="none" w:sz="0" w:space="0" w:color="auto"/>
        <w:left w:val="none" w:sz="0" w:space="0" w:color="auto"/>
        <w:bottom w:val="none" w:sz="0" w:space="0" w:color="auto"/>
        <w:right w:val="none" w:sz="0" w:space="0" w:color="auto"/>
      </w:divBdr>
    </w:div>
    <w:div w:id="1911229270">
      <w:bodyDiv w:val="1"/>
      <w:marLeft w:val="0"/>
      <w:marRight w:val="0"/>
      <w:marTop w:val="0"/>
      <w:marBottom w:val="0"/>
      <w:divBdr>
        <w:top w:val="none" w:sz="0" w:space="0" w:color="auto"/>
        <w:left w:val="none" w:sz="0" w:space="0" w:color="auto"/>
        <w:bottom w:val="none" w:sz="0" w:space="0" w:color="auto"/>
        <w:right w:val="none" w:sz="0" w:space="0" w:color="auto"/>
      </w:divBdr>
    </w:div>
    <w:div w:id="1911234922">
      <w:bodyDiv w:val="1"/>
      <w:marLeft w:val="0"/>
      <w:marRight w:val="0"/>
      <w:marTop w:val="0"/>
      <w:marBottom w:val="0"/>
      <w:divBdr>
        <w:top w:val="none" w:sz="0" w:space="0" w:color="auto"/>
        <w:left w:val="none" w:sz="0" w:space="0" w:color="auto"/>
        <w:bottom w:val="none" w:sz="0" w:space="0" w:color="auto"/>
        <w:right w:val="none" w:sz="0" w:space="0" w:color="auto"/>
      </w:divBdr>
    </w:div>
    <w:div w:id="1911236410">
      <w:bodyDiv w:val="1"/>
      <w:marLeft w:val="0"/>
      <w:marRight w:val="0"/>
      <w:marTop w:val="0"/>
      <w:marBottom w:val="0"/>
      <w:divBdr>
        <w:top w:val="none" w:sz="0" w:space="0" w:color="auto"/>
        <w:left w:val="none" w:sz="0" w:space="0" w:color="auto"/>
        <w:bottom w:val="none" w:sz="0" w:space="0" w:color="auto"/>
        <w:right w:val="none" w:sz="0" w:space="0" w:color="auto"/>
      </w:divBdr>
    </w:div>
    <w:div w:id="1911385445">
      <w:bodyDiv w:val="1"/>
      <w:marLeft w:val="0"/>
      <w:marRight w:val="0"/>
      <w:marTop w:val="0"/>
      <w:marBottom w:val="0"/>
      <w:divBdr>
        <w:top w:val="none" w:sz="0" w:space="0" w:color="auto"/>
        <w:left w:val="none" w:sz="0" w:space="0" w:color="auto"/>
        <w:bottom w:val="none" w:sz="0" w:space="0" w:color="auto"/>
        <w:right w:val="none" w:sz="0" w:space="0" w:color="auto"/>
      </w:divBdr>
    </w:div>
    <w:div w:id="1911425706">
      <w:bodyDiv w:val="1"/>
      <w:marLeft w:val="0"/>
      <w:marRight w:val="0"/>
      <w:marTop w:val="0"/>
      <w:marBottom w:val="0"/>
      <w:divBdr>
        <w:top w:val="none" w:sz="0" w:space="0" w:color="auto"/>
        <w:left w:val="none" w:sz="0" w:space="0" w:color="auto"/>
        <w:bottom w:val="none" w:sz="0" w:space="0" w:color="auto"/>
        <w:right w:val="none" w:sz="0" w:space="0" w:color="auto"/>
      </w:divBdr>
    </w:div>
    <w:div w:id="1911621613">
      <w:bodyDiv w:val="1"/>
      <w:marLeft w:val="0"/>
      <w:marRight w:val="0"/>
      <w:marTop w:val="0"/>
      <w:marBottom w:val="0"/>
      <w:divBdr>
        <w:top w:val="none" w:sz="0" w:space="0" w:color="auto"/>
        <w:left w:val="none" w:sz="0" w:space="0" w:color="auto"/>
        <w:bottom w:val="none" w:sz="0" w:space="0" w:color="auto"/>
        <w:right w:val="none" w:sz="0" w:space="0" w:color="auto"/>
      </w:divBdr>
    </w:div>
    <w:div w:id="1911649515">
      <w:bodyDiv w:val="1"/>
      <w:marLeft w:val="0"/>
      <w:marRight w:val="0"/>
      <w:marTop w:val="0"/>
      <w:marBottom w:val="0"/>
      <w:divBdr>
        <w:top w:val="none" w:sz="0" w:space="0" w:color="auto"/>
        <w:left w:val="none" w:sz="0" w:space="0" w:color="auto"/>
        <w:bottom w:val="none" w:sz="0" w:space="0" w:color="auto"/>
        <w:right w:val="none" w:sz="0" w:space="0" w:color="auto"/>
      </w:divBdr>
    </w:div>
    <w:div w:id="1911692859">
      <w:bodyDiv w:val="1"/>
      <w:marLeft w:val="0"/>
      <w:marRight w:val="0"/>
      <w:marTop w:val="0"/>
      <w:marBottom w:val="0"/>
      <w:divBdr>
        <w:top w:val="none" w:sz="0" w:space="0" w:color="auto"/>
        <w:left w:val="none" w:sz="0" w:space="0" w:color="auto"/>
        <w:bottom w:val="none" w:sz="0" w:space="0" w:color="auto"/>
        <w:right w:val="none" w:sz="0" w:space="0" w:color="auto"/>
      </w:divBdr>
    </w:div>
    <w:div w:id="1911693175">
      <w:bodyDiv w:val="1"/>
      <w:marLeft w:val="0"/>
      <w:marRight w:val="0"/>
      <w:marTop w:val="0"/>
      <w:marBottom w:val="0"/>
      <w:divBdr>
        <w:top w:val="none" w:sz="0" w:space="0" w:color="auto"/>
        <w:left w:val="none" w:sz="0" w:space="0" w:color="auto"/>
        <w:bottom w:val="none" w:sz="0" w:space="0" w:color="auto"/>
        <w:right w:val="none" w:sz="0" w:space="0" w:color="auto"/>
      </w:divBdr>
    </w:div>
    <w:div w:id="1911846585">
      <w:bodyDiv w:val="1"/>
      <w:marLeft w:val="0"/>
      <w:marRight w:val="0"/>
      <w:marTop w:val="0"/>
      <w:marBottom w:val="0"/>
      <w:divBdr>
        <w:top w:val="none" w:sz="0" w:space="0" w:color="auto"/>
        <w:left w:val="none" w:sz="0" w:space="0" w:color="auto"/>
        <w:bottom w:val="none" w:sz="0" w:space="0" w:color="auto"/>
        <w:right w:val="none" w:sz="0" w:space="0" w:color="auto"/>
      </w:divBdr>
    </w:div>
    <w:div w:id="1911885441">
      <w:bodyDiv w:val="1"/>
      <w:marLeft w:val="0"/>
      <w:marRight w:val="0"/>
      <w:marTop w:val="0"/>
      <w:marBottom w:val="0"/>
      <w:divBdr>
        <w:top w:val="none" w:sz="0" w:space="0" w:color="auto"/>
        <w:left w:val="none" w:sz="0" w:space="0" w:color="auto"/>
        <w:bottom w:val="none" w:sz="0" w:space="0" w:color="auto"/>
        <w:right w:val="none" w:sz="0" w:space="0" w:color="auto"/>
      </w:divBdr>
    </w:div>
    <w:div w:id="1912080005">
      <w:bodyDiv w:val="1"/>
      <w:marLeft w:val="0"/>
      <w:marRight w:val="0"/>
      <w:marTop w:val="0"/>
      <w:marBottom w:val="0"/>
      <w:divBdr>
        <w:top w:val="none" w:sz="0" w:space="0" w:color="auto"/>
        <w:left w:val="none" w:sz="0" w:space="0" w:color="auto"/>
        <w:bottom w:val="none" w:sz="0" w:space="0" w:color="auto"/>
        <w:right w:val="none" w:sz="0" w:space="0" w:color="auto"/>
      </w:divBdr>
    </w:div>
    <w:div w:id="1912080507">
      <w:bodyDiv w:val="1"/>
      <w:marLeft w:val="0"/>
      <w:marRight w:val="0"/>
      <w:marTop w:val="0"/>
      <w:marBottom w:val="0"/>
      <w:divBdr>
        <w:top w:val="none" w:sz="0" w:space="0" w:color="auto"/>
        <w:left w:val="none" w:sz="0" w:space="0" w:color="auto"/>
        <w:bottom w:val="none" w:sz="0" w:space="0" w:color="auto"/>
        <w:right w:val="none" w:sz="0" w:space="0" w:color="auto"/>
      </w:divBdr>
    </w:div>
    <w:div w:id="1912081496">
      <w:bodyDiv w:val="1"/>
      <w:marLeft w:val="0"/>
      <w:marRight w:val="0"/>
      <w:marTop w:val="0"/>
      <w:marBottom w:val="0"/>
      <w:divBdr>
        <w:top w:val="none" w:sz="0" w:space="0" w:color="auto"/>
        <w:left w:val="none" w:sz="0" w:space="0" w:color="auto"/>
        <w:bottom w:val="none" w:sz="0" w:space="0" w:color="auto"/>
        <w:right w:val="none" w:sz="0" w:space="0" w:color="auto"/>
      </w:divBdr>
    </w:div>
    <w:div w:id="1912428672">
      <w:bodyDiv w:val="1"/>
      <w:marLeft w:val="0"/>
      <w:marRight w:val="0"/>
      <w:marTop w:val="0"/>
      <w:marBottom w:val="0"/>
      <w:divBdr>
        <w:top w:val="none" w:sz="0" w:space="0" w:color="auto"/>
        <w:left w:val="none" w:sz="0" w:space="0" w:color="auto"/>
        <w:bottom w:val="none" w:sz="0" w:space="0" w:color="auto"/>
        <w:right w:val="none" w:sz="0" w:space="0" w:color="auto"/>
      </w:divBdr>
    </w:div>
    <w:div w:id="1912496054">
      <w:bodyDiv w:val="1"/>
      <w:marLeft w:val="0"/>
      <w:marRight w:val="0"/>
      <w:marTop w:val="0"/>
      <w:marBottom w:val="0"/>
      <w:divBdr>
        <w:top w:val="none" w:sz="0" w:space="0" w:color="auto"/>
        <w:left w:val="none" w:sz="0" w:space="0" w:color="auto"/>
        <w:bottom w:val="none" w:sz="0" w:space="0" w:color="auto"/>
        <w:right w:val="none" w:sz="0" w:space="0" w:color="auto"/>
      </w:divBdr>
    </w:div>
    <w:div w:id="1912497352">
      <w:bodyDiv w:val="1"/>
      <w:marLeft w:val="0"/>
      <w:marRight w:val="0"/>
      <w:marTop w:val="0"/>
      <w:marBottom w:val="0"/>
      <w:divBdr>
        <w:top w:val="none" w:sz="0" w:space="0" w:color="auto"/>
        <w:left w:val="none" w:sz="0" w:space="0" w:color="auto"/>
        <w:bottom w:val="none" w:sz="0" w:space="0" w:color="auto"/>
        <w:right w:val="none" w:sz="0" w:space="0" w:color="auto"/>
      </w:divBdr>
    </w:div>
    <w:div w:id="1912689750">
      <w:bodyDiv w:val="1"/>
      <w:marLeft w:val="0"/>
      <w:marRight w:val="0"/>
      <w:marTop w:val="0"/>
      <w:marBottom w:val="0"/>
      <w:divBdr>
        <w:top w:val="none" w:sz="0" w:space="0" w:color="auto"/>
        <w:left w:val="none" w:sz="0" w:space="0" w:color="auto"/>
        <w:bottom w:val="none" w:sz="0" w:space="0" w:color="auto"/>
        <w:right w:val="none" w:sz="0" w:space="0" w:color="auto"/>
      </w:divBdr>
    </w:div>
    <w:div w:id="1912960454">
      <w:bodyDiv w:val="1"/>
      <w:marLeft w:val="0"/>
      <w:marRight w:val="0"/>
      <w:marTop w:val="0"/>
      <w:marBottom w:val="0"/>
      <w:divBdr>
        <w:top w:val="none" w:sz="0" w:space="0" w:color="auto"/>
        <w:left w:val="none" w:sz="0" w:space="0" w:color="auto"/>
        <w:bottom w:val="none" w:sz="0" w:space="0" w:color="auto"/>
        <w:right w:val="none" w:sz="0" w:space="0" w:color="auto"/>
      </w:divBdr>
    </w:div>
    <w:div w:id="1913083952">
      <w:bodyDiv w:val="1"/>
      <w:marLeft w:val="0"/>
      <w:marRight w:val="0"/>
      <w:marTop w:val="0"/>
      <w:marBottom w:val="0"/>
      <w:divBdr>
        <w:top w:val="none" w:sz="0" w:space="0" w:color="auto"/>
        <w:left w:val="none" w:sz="0" w:space="0" w:color="auto"/>
        <w:bottom w:val="none" w:sz="0" w:space="0" w:color="auto"/>
        <w:right w:val="none" w:sz="0" w:space="0" w:color="auto"/>
      </w:divBdr>
    </w:div>
    <w:div w:id="1913351409">
      <w:bodyDiv w:val="1"/>
      <w:marLeft w:val="0"/>
      <w:marRight w:val="0"/>
      <w:marTop w:val="0"/>
      <w:marBottom w:val="0"/>
      <w:divBdr>
        <w:top w:val="none" w:sz="0" w:space="0" w:color="auto"/>
        <w:left w:val="none" w:sz="0" w:space="0" w:color="auto"/>
        <w:bottom w:val="none" w:sz="0" w:space="0" w:color="auto"/>
        <w:right w:val="none" w:sz="0" w:space="0" w:color="auto"/>
      </w:divBdr>
    </w:div>
    <w:div w:id="1913419761">
      <w:bodyDiv w:val="1"/>
      <w:marLeft w:val="0"/>
      <w:marRight w:val="0"/>
      <w:marTop w:val="0"/>
      <w:marBottom w:val="0"/>
      <w:divBdr>
        <w:top w:val="none" w:sz="0" w:space="0" w:color="auto"/>
        <w:left w:val="none" w:sz="0" w:space="0" w:color="auto"/>
        <w:bottom w:val="none" w:sz="0" w:space="0" w:color="auto"/>
        <w:right w:val="none" w:sz="0" w:space="0" w:color="auto"/>
      </w:divBdr>
    </w:div>
    <w:div w:id="1913463939">
      <w:bodyDiv w:val="1"/>
      <w:marLeft w:val="0"/>
      <w:marRight w:val="0"/>
      <w:marTop w:val="0"/>
      <w:marBottom w:val="0"/>
      <w:divBdr>
        <w:top w:val="none" w:sz="0" w:space="0" w:color="auto"/>
        <w:left w:val="none" w:sz="0" w:space="0" w:color="auto"/>
        <w:bottom w:val="none" w:sz="0" w:space="0" w:color="auto"/>
        <w:right w:val="none" w:sz="0" w:space="0" w:color="auto"/>
      </w:divBdr>
    </w:div>
    <w:div w:id="1913588725">
      <w:bodyDiv w:val="1"/>
      <w:marLeft w:val="0"/>
      <w:marRight w:val="0"/>
      <w:marTop w:val="0"/>
      <w:marBottom w:val="0"/>
      <w:divBdr>
        <w:top w:val="none" w:sz="0" w:space="0" w:color="auto"/>
        <w:left w:val="none" w:sz="0" w:space="0" w:color="auto"/>
        <w:bottom w:val="none" w:sz="0" w:space="0" w:color="auto"/>
        <w:right w:val="none" w:sz="0" w:space="0" w:color="auto"/>
      </w:divBdr>
    </w:div>
    <w:div w:id="1913614938">
      <w:bodyDiv w:val="1"/>
      <w:marLeft w:val="0"/>
      <w:marRight w:val="0"/>
      <w:marTop w:val="0"/>
      <w:marBottom w:val="0"/>
      <w:divBdr>
        <w:top w:val="none" w:sz="0" w:space="0" w:color="auto"/>
        <w:left w:val="none" w:sz="0" w:space="0" w:color="auto"/>
        <w:bottom w:val="none" w:sz="0" w:space="0" w:color="auto"/>
        <w:right w:val="none" w:sz="0" w:space="0" w:color="auto"/>
      </w:divBdr>
    </w:div>
    <w:div w:id="1914000964">
      <w:bodyDiv w:val="1"/>
      <w:marLeft w:val="0"/>
      <w:marRight w:val="0"/>
      <w:marTop w:val="0"/>
      <w:marBottom w:val="0"/>
      <w:divBdr>
        <w:top w:val="none" w:sz="0" w:space="0" w:color="auto"/>
        <w:left w:val="none" w:sz="0" w:space="0" w:color="auto"/>
        <w:bottom w:val="none" w:sz="0" w:space="0" w:color="auto"/>
        <w:right w:val="none" w:sz="0" w:space="0" w:color="auto"/>
      </w:divBdr>
    </w:div>
    <w:div w:id="1914049421">
      <w:bodyDiv w:val="1"/>
      <w:marLeft w:val="0"/>
      <w:marRight w:val="0"/>
      <w:marTop w:val="0"/>
      <w:marBottom w:val="0"/>
      <w:divBdr>
        <w:top w:val="none" w:sz="0" w:space="0" w:color="auto"/>
        <w:left w:val="none" w:sz="0" w:space="0" w:color="auto"/>
        <w:bottom w:val="none" w:sz="0" w:space="0" w:color="auto"/>
        <w:right w:val="none" w:sz="0" w:space="0" w:color="auto"/>
      </w:divBdr>
    </w:div>
    <w:div w:id="1914193007">
      <w:bodyDiv w:val="1"/>
      <w:marLeft w:val="0"/>
      <w:marRight w:val="0"/>
      <w:marTop w:val="0"/>
      <w:marBottom w:val="0"/>
      <w:divBdr>
        <w:top w:val="none" w:sz="0" w:space="0" w:color="auto"/>
        <w:left w:val="none" w:sz="0" w:space="0" w:color="auto"/>
        <w:bottom w:val="none" w:sz="0" w:space="0" w:color="auto"/>
        <w:right w:val="none" w:sz="0" w:space="0" w:color="auto"/>
      </w:divBdr>
    </w:div>
    <w:div w:id="1914194208">
      <w:bodyDiv w:val="1"/>
      <w:marLeft w:val="0"/>
      <w:marRight w:val="0"/>
      <w:marTop w:val="0"/>
      <w:marBottom w:val="0"/>
      <w:divBdr>
        <w:top w:val="none" w:sz="0" w:space="0" w:color="auto"/>
        <w:left w:val="none" w:sz="0" w:space="0" w:color="auto"/>
        <w:bottom w:val="none" w:sz="0" w:space="0" w:color="auto"/>
        <w:right w:val="none" w:sz="0" w:space="0" w:color="auto"/>
      </w:divBdr>
    </w:div>
    <w:div w:id="1914318748">
      <w:bodyDiv w:val="1"/>
      <w:marLeft w:val="0"/>
      <w:marRight w:val="0"/>
      <w:marTop w:val="0"/>
      <w:marBottom w:val="0"/>
      <w:divBdr>
        <w:top w:val="none" w:sz="0" w:space="0" w:color="auto"/>
        <w:left w:val="none" w:sz="0" w:space="0" w:color="auto"/>
        <w:bottom w:val="none" w:sz="0" w:space="0" w:color="auto"/>
        <w:right w:val="none" w:sz="0" w:space="0" w:color="auto"/>
      </w:divBdr>
    </w:div>
    <w:div w:id="1914582360">
      <w:bodyDiv w:val="1"/>
      <w:marLeft w:val="0"/>
      <w:marRight w:val="0"/>
      <w:marTop w:val="0"/>
      <w:marBottom w:val="0"/>
      <w:divBdr>
        <w:top w:val="none" w:sz="0" w:space="0" w:color="auto"/>
        <w:left w:val="none" w:sz="0" w:space="0" w:color="auto"/>
        <w:bottom w:val="none" w:sz="0" w:space="0" w:color="auto"/>
        <w:right w:val="none" w:sz="0" w:space="0" w:color="auto"/>
      </w:divBdr>
    </w:div>
    <w:div w:id="1914658806">
      <w:bodyDiv w:val="1"/>
      <w:marLeft w:val="0"/>
      <w:marRight w:val="0"/>
      <w:marTop w:val="0"/>
      <w:marBottom w:val="0"/>
      <w:divBdr>
        <w:top w:val="none" w:sz="0" w:space="0" w:color="auto"/>
        <w:left w:val="none" w:sz="0" w:space="0" w:color="auto"/>
        <w:bottom w:val="none" w:sz="0" w:space="0" w:color="auto"/>
        <w:right w:val="none" w:sz="0" w:space="0" w:color="auto"/>
      </w:divBdr>
    </w:div>
    <w:div w:id="1914848771">
      <w:bodyDiv w:val="1"/>
      <w:marLeft w:val="0"/>
      <w:marRight w:val="0"/>
      <w:marTop w:val="0"/>
      <w:marBottom w:val="0"/>
      <w:divBdr>
        <w:top w:val="none" w:sz="0" w:space="0" w:color="auto"/>
        <w:left w:val="none" w:sz="0" w:space="0" w:color="auto"/>
        <w:bottom w:val="none" w:sz="0" w:space="0" w:color="auto"/>
        <w:right w:val="none" w:sz="0" w:space="0" w:color="auto"/>
      </w:divBdr>
    </w:div>
    <w:div w:id="1914852266">
      <w:bodyDiv w:val="1"/>
      <w:marLeft w:val="0"/>
      <w:marRight w:val="0"/>
      <w:marTop w:val="0"/>
      <w:marBottom w:val="0"/>
      <w:divBdr>
        <w:top w:val="none" w:sz="0" w:space="0" w:color="auto"/>
        <w:left w:val="none" w:sz="0" w:space="0" w:color="auto"/>
        <w:bottom w:val="none" w:sz="0" w:space="0" w:color="auto"/>
        <w:right w:val="none" w:sz="0" w:space="0" w:color="auto"/>
      </w:divBdr>
    </w:div>
    <w:div w:id="1915237632">
      <w:bodyDiv w:val="1"/>
      <w:marLeft w:val="0"/>
      <w:marRight w:val="0"/>
      <w:marTop w:val="0"/>
      <w:marBottom w:val="0"/>
      <w:divBdr>
        <w:top w:val="none" w:sz="0" w:space="0" w:color="auto"/>
        <w:left w:val="none" w:sz="0" w:space="0" w:color="auto"/>
        <w:bottom w:val="none" w:sz="0" w:space="0" w:color="auto"/>
        <w:right w:val="none" w:sz="0" w:space="0" w:color="auto"/>
      </w:divBdr>
    </w:div>
    <w:div w:id="1915355284">
      <w:bodyDiv w:val="1"/>
      <w:marLeft w:val="0"/>
      <w:marRight w:val="0"/>
      <w:marTop w:val="0"/>
      <w:marBottom w:val="0"/>
      <w:divBdr>
        <w:top w:val="none" w:sz="0" w:space="0" w:color="auto"/>
        <w:left w:val="none" w:sz="0" w:space="0" w:color="auto"/>
        <w:bottom w:val="none" w:sz="0" w:space="0" w:color="auto"/>
        <w:right w:val="none" w:sz="0" w:space="0" w:color="auto"/>
      </w:divBdr>
    </w:div>
    <w:div w:id="1915504840">
      <w:bodyDiv w:val="1"/>
      <w:marLeft w:val="0"/>
      <w:marRight w:val="0"/>
      <w:marTop w:val="0"/>
      <w:marBottom w:val="0"/>
      <w:divBdr>
        <w:top w:val="none" w:sz="0" w:space="0" w:color="auto"/>
        <w:left w:val="none" w:sz="0" w:space="0" w:color="auto"/>
        <w:bottom w:val="none" w:sz="0" w:space="0" w:color="auto"/>
        <w:right w:val="none" w:sz="0" w:space="0" w:color="auto"/>
      </w:divBdr>
    </w:div>
    <w:div w:id="1915626993">
      <w:bodyDiv w:val="1"/>
      <w:marLeft w:val="0"/>
      <w:marRight w:val="0"/>
      <w:marTop w:val="0"/>
      <w:marBottom w:val="0"/>
      <w:divBdr>
        <w:top w:val="none" w:sz="0" w:space="0" w:color="auto"/>
        <w:left w:val="none" w:sz="0" w:space="0" w:color="auto"/>
        <w:bottom w:val="none" w:sz="0" w:space="0" w:color="auto"/>
        <w:right w:val="none" w:sz="0" w:space="0" w:color="auto"/>
      </w:divBdr>
    </w:div>
    <w:div w:id="1915703268">
      <w:bodyDiv w:val="1"/>
      <w:marLeft w:val="0"/>
      <w:marRight w:val="0"/>
      <w:marTop w:val="0"/>
      <w:marBottom w:val="0"/>
      <w:divBdr>
        <w:top w:val="none" w:sz="0" w:space="0" w:color="auto"/>
        <w:left w:val="none" w:sz="0" w:space="0" w:color="auto"/>
        <w:bottom w:val="none" w:sz="0" w:space="0" w:color="auto"/>
        <w:right w:val="none" w:sz="0" w:space="0" w:color="auto"/>
      </w:divBdr>
    </w:div>
    <w:div w:id="1915778994">
      <w:bodyDiv w:val="1"/>
      <w:marLeft w:val="0"/>
      <w:marRight w:val="0"/>
      <w:marTop w:val="0"/>
      <w:marBottom w:val="0"/>
      <w:divBdr>
        <w:top w:val="none" w:sz="0" w:space="0" w:color="auto"/>
        <w:left w:val="none" w:sz="0" w:space="0" w:color="auto"/>
        <w:bottom w:val="none" w:sz="0" w:space="0" w:color="auto"/>
        <w:right w:val="none" w:sz="0" w:space="0" w:color="auto"/>
      </w:divBdr>
    </w:div>
    <w:div w:id="1915818994">
      <w:bodyDiv w:val="1"/>
      <w:marLeft w:val="0"/>
      <w:marRight w:val="0"/>
      <w:marTop w:val="0"/>
      <w:marBottom w:val="0"/>
      <w:divBdr>
        <w:top w:val="none" w:sz="0" w:space="0" w:color="auto"/>
        <w:left w:val="none" w:sz="0" w:space="0" w:color="auto"/>
        <w:bottom w:val="none" w:sz="0" w:space="0" w:color="auto"/>
        <w:right w:val="none" w:sz="0" w:space="0" w:color="auto"/>
      </w:divBdr>
    </w:div>
    <w:div w:id="1915968297">
      <w:bodyDiv w:val="1"/>
      <w:marLeft w:val="0"/>
      <w:marRight w:val="0"/>
      <w:marTop w:val="0"/>
      <w:marBottom w:val="0"/>
      <w:divBdr>
        <w:top w:val="none" w:sz="0" w:space="0" w:color="auto"/>
        <w:left w:val="none" w:sz="0" w:space="0" w:color="auto"/>
        <w:bottom w:val="none" w:sz="0" w:space="0" w:color="auto"/>
        <w:right w:val="none" w:sz="0" w:space="0" w:color="auto"/>
      </w:divBdr>
    </w:div>
    <w:div w:id="1916160295">
      <w:bodyDiv w:val="1"/>
      <w:marLeft w:val="0"/>
      <w:marRight w:val="0"/>
      <w:marTop w:val="0"/>
      <w:marBottom w:val="0"/>
      <w:divBdr>
        <w:top w:val="none" w:sz="0" w:space="0" w:color="auto"/>
        <w:left w:val="none" w:sz="0" w:space="0" w:color="auto"/>
        <w:bottom w:val="none" w:sz="0" w:space="0" w:color="auto"/>
        <w:right w:val="none" w:sz="0" w:space="0" w:color="auto"/>
      </w:divBdr>
    </w:div>
    <w:div w:id="1916161768">
      <w:bodyDiv w:val="1"/>
      <w:marLeft w:val="0"/>
      <w:marRight w:val="0"/>
      <w:marTop w:val="0"/>
      <w:marBottom w:val="0"/>
      <w:divBdr>
        <w:top w:val="none" w:sz="0" w:space="0" w:color="auto"/>
        <w:left w:val="none" w:sz="0" w:space="0" w:color="auto"/>
        <w:bottom w:val="none" w:sz="0" w:space="0" w:color="auto"/>
        <w:right w:val="none" w:sz="0" w:space="0" w:color="auto"/>
      </w:divBdr>
    </w:div>
    <w:div w:id="1916166801">
      <w:bodyDiv w:val="1"/>
      <w:marLeft w:val="0"/>
      <w:marRight w:val="0"/>
      <w:marTop w:val="0"/>
      <w:marBottom w:val="0"/>
      <w:divBdr>
        <w:top w:val="none" w:sz="0" w:space="0" w:color="auto"/>
        <w:left w:val="none" w:sz="0" w:space="0" w:color="auto"/>
        <w:bottom w:val="none" w:sz="0" w:space="0" w:color="auto"/>
        <w:right w:val="none" w:sz="0" w:space="0" w:color="auto"/>
      </w:divBdr>
    </w:div>
    <w:div w:id="1916236071">
      <w:bodyDiv w:val="1"/>
      <w:marLeft w:val="0"/>
      <w:marRight w:val="0"/>
      <w:marTop w:val="0"/>
      <w:marBottom w:val="0"/>
      <w:divBdr>
        <w:top w:val="none" w:sz="0" w:space="0" w:color="auto"/>
        <w:left w:val="none" w:sz="0" w:space="0" w:color="auto"/>
        <w:bottom w:val="none" w:sz="0" w:space="0" w:color="auto"/>
        <w:right w:val="none" w:sz="0" w:space="0" w:color="auto"/>
      </w:divBdr>
    </w:div>
    <w:div w:id="1916284326">
      <w:bodyDiv w:val="1"/>
      <w:marLeft w:val="0"/>
      <w:marRight w:val="0"/>
      <w:marTop w:val="0"/>
      <w:marBottom w:val="0"/>
      <w:divBdr>
        <w:top w:val="none" w:sz="0" w:space="0" w:color="auto"/>
        <w:left w:val="none" w:sz="0" w:space="0" w:color="auto"/>
        <w:bottom w:val="none" w:sz="0" w:space="0" w:color="auto"/>
        <w:right w:val="none" w:sz="0" w:space="0" w:color="auto"/>
      </w:divBdr>
    </w:div>
    <w:div w:id="1916358857">
      <w:bodyDiv w:val="1"/>
      <w:marLeft w:val="0"/>
      <w:marRight w:val="0"/>
      <w:marTop w:val="0"/>
      <w:marBottom w:val="0"/>
      <w:divBdr>
        <w:top w:val="none" w:sz="0" w:space="0" w:color="auto"/>
        <w:left w:val="none" w:sz="0" w:space="0" w:color="auto"/>
        <w:bottom w:val="none" w:sz="0" w:space="0" w:color="auto"/>
        <w:right w:val="none" w:sz="0" w:space="0" w:color="auto"/>
      </w:divBdr>
    </w:div>
    <w:div w:id="1916427156">
      <w:bodyDiv w:val="1"/>
      <w:marLeft w:val="0"/>
      <w:marRight w:val="0"/>
      <w:marTop w:val="0"/>
      <w:marBottom w:val="0"/>
      <w:divBdr>
        <w:top w:val="none" w:sz="0" w:space="0" w:color="auto"/>
        <w:left w:val="none" w:sz="0" w:space="0" w:color="auto"/>
        <w:bottom w:val="none" w:sz="0" w:space="0" w:color="auto"/>
        <w:right w:val="none" w:sz="0" w:space="0" w:color="auto"/>
      </w:divBdr>
    </w:div>
    <w:div w:id="1916546907">
      <w:bodyDiv w:val="1"/>
      <w:marLeft w:val="0"/>
      <w:marRight w:val="0"/>
      <w:marTop w:val="0"/>
      <w:marBottom w:val="0"/>
      <w:divBdr>
        <w:top w:val="none" w:sz="0" w:space="0" w:color="auto"/>
        <w:left w:val="none" w:sz="0" w:space="0" w:color="auto"/>
        <w:bottom w:val="none" w:sz="0" w:space="0" w:color="auto"/>
        <w:right w:val="none" w:sz="0" w:space="0" w:color="auto"/>
      </w:divBdr>
    </w:div>
    <w:div w:id="1916625107">
      <w:bodyDiv w:val="1"/>
      <w:marLeft w:val="0"/>
      <w:marRight w:val="0"/>
      <w:marTop w:val="0"/>
      <w:marBottom w:val="0"/>
      <w:divBdr>
        <w:top w:val="none" w:sz="0" w:space="0" w:color="auto"/>
        <w:left w:val="none" w:sz="0" w:space="0" w:color="auto"/>
        <w:bottom w:val="none" w:sz="0" w:space="0" w:color="auto"/>
        <w:right w:val="none" w:sz="0" w:space="0" w:color="auto"/>
      </w:divBdr>
    </w:div>
    <w:div w:id="1916695212">
      <w:bodyDiv w:val="1"/>
      <w:marLeft w:val="0"/>
      <w:marRight w:val="0"/>
      <w:marTop w:val="0"/>
      <w:marBottom w:val="0"/>
      <w:divBdr>
        <w:top w:val="none" w:sz="0" w:space="0" w:color="auto"/>
        <w:left w:val="none" w:sz="0" w:space="0" w:color="auto"/>
        <w:bottom w:val="none" w:sz="0" w:space="0" w:color="auto"/>
        <w:right w:val="none" w:sz="0" w:space="0" w:color="auto"/>
      </w:divBdr>
    </w:div>
    <w:div w:id="1916740742">
      <w:bodyDiv w:val="1"/>
      <w:marLeft w:val="0"/>
      <w:marRight w:val="0"/>
      <w:marTop w:val="0"/>
      <w:marBottom w:val="0"/>
      <w:divBdr>
        <w:top w:val="none" w:sz="0" w:space="0" w:color="auto"/>
        <w:left w:val="none" w:sz="0" w:space="0" w:color="auto"/>
        <w:bottom w:val="none" w:sz="0" w:space="0" w:color="auto"/>
        <w:right w:val="none" w:sz="0" w:space="0" w:color="auto"/>
      </w:divBdr>
    </w:div>
    <w:div w:id="1916819360">
      <w:bodyDiv w:val="1"/>
      <w:marLeft w:val="0"/>
      <w:marRight w:val="0"/>
      <w:marTop w:val="0"/>
      <w:marBottom w:val="0"/>
      <w:divBdr>
        <w:top w:val="none" w:sz="0" w:space="0" w:color="auto"/>
        <w:left w:val="none" w:sz="0" w:space="0" w:color="auto"/>
        <w:bottom w:val="none" w:sz="0" w:space="0" w:color="auto"/>
        <w:right w:val="none" w:sz="0" w:space="0" w:color="auto"/>
      </w:divBdr>
    </w:div>
    <w:div w:id="1917131396">
      <w:bodyDiv w:val="1"/>
      <w:marLeft w:val="0"/>
      <w:marRight w:val="0"/>
      <w:marTop w:val="0"/>
      <w:marBottom w:val="0"/>
      <w:divBdr>
        <w:top w:val="none" w:sz="0" w:space="0" w:color="auto"/>
        <w:left w:val="none" w:sz="0" w:space="0" w:color="auto"/>
        <w:bottom w:val="none" w:sz="0" w:space="0" w:color="auto"/>
        <w:right w:val="none" w:sz="0" w:space="0" w:color="auto"/>
      </w:divBdr>
    </w:div>
    <w:div w:id="1917200000">
      <w:bodyDiv w:val="1"/>
      <w:marLeft w:val="0"/>
      <w:marRight w:val="0"/>
      <w:marTop w:val="0"/>
      <w:marBottom w:val="0"/>
      <w:divBdr>
        <w:top w:val="none" w:sz="0" w:space="0" w:color="auto"/>
        <w:left w:val="none" w:sz="0" w:space="0" w:color="auto"/>
        <w:bottom w:val="none" w:sz="0" w:space="0" w:color="auto"/>
        <w:right w:val="none" w:sz="0" w:space="0" w:color="auto"/>
      </w:divBdr>
    </w:div>
    <w:div w:id="1917201266">
      <w:bodyDiv w:val="1"/>
      <w:marLeft w:val="0"/>
      <w:marRight w:val="0"/>
      <w:marTop w:val="0"/>
      <w:marBottom w:val="0"/>
      <w:divBdr>
        <w:top w:val="none" w:sz="0" w:space="0" w:color="auto"/>
        <w:left w:val="none" w:sz="0" w:space="0" w:color="auto"/>
        <w:bottom w:val="none" w:sz="0" w:space="0" w:color="auto"/>
        <w:right w:val="none" w:sz="0" w:space="0" w:color="auto"/>
      </w:divBdr>
    </w:div>
    <w:div w:id="1917326126">
      <w:bodyDiv w:val="1"/>
      <w:marLeft w:val="0"/>
      <w:marRight w:val="0"/>
      <w:marTop w:val="0"/>
      <w:marBottom w:val="0"/>
      <w:divBdr>
        <w:top w:val="none" w:sz="0" w:space="0" w:color="auto"/>
        <w:left w:val="none" w:sz="0" w:space="0" w:color="auto"/>
        <w:bottom w:val="none" w:sz="0" w:space="0" w:color="auto"/>
        <w:right w:val="none" w:sz="0" w:space="0" w:color="auto"/>
      </w:divBdr>
    </w:div>
    <w:div w:id="1917353758">
      <w:bodyDiv w:val="1"/>
      <w:marLeft w:val="0"/>
      <w:marRight w:val="0"/>
      <w:marTop w:val="0"/>
      <w:marBottom w:val="0"/>
      <w:divBdr>
        <w:top w:val="none" w:sz="0" w:space="0" w:color="auto"/>
        <w:left w:val="none" w:sz="0" w:space="0" w:color="auto"/>
        <w:bottom w:val="none" w:sz="0" w:space="0" w:color="auto"/>
        <w:right w:val="none" w:sz="0" w:space="0" w:color="auto"/>
      </w:divBdr>
    </w:div>
    <w:div w:id="1917469875">
      <w:bodyDiv w:val="1"/>
      <w:marLeft w:val="0"/>
      <w:marRight w:val="0"/>
      <w:marTop w:val="0"/>
      <w:marBottom w:val="0"/>
      <w:divBdr>
        <w:top w:val="none" w:sz="0" w:space="0" w:color="auto"/>
        <w:left w:val="none" w:sz="0" w:space="0" w:color="auto"/>
        <w:bottom w:val="none" w:sz="0" w:space="0" w:color="auto"/>
        <w:right w:val="none" w:sz="0" w:space="0" w:color="auto"/>
      </w:divBdr>
    </w:div>
    <w:div w:id="1917545131">
      <w:bodyDiv w:val="1"/>
      <w:marLeft w:val="0"/>
      <w:marRight w:val="0"/>
      <w:marTop w:val="0"/>
      <w:marBottom w:val="0"/>
      <w:divBdr>
        <w:top w:val="none" w:sz="0" w:space="0" w:color="auto"/>
        <w:left w:val="none" w:sz="0" w:space="0" w:color="auto"/>
        <w:bottom w:val="none" w:sz="0" w:space="0" w:color="auto"/>
        <w:right w:val="none" w:sz="0" w:space="0" w:color="auto"/>
      </w:divBdr>
    </w:div>
    <w:div w:id="1917547407">
      <w:bodyDiv w:val="1"/>
      <w:marLeft w:val="0"/>
      <w:marRight w:val="0"/>
      <w:marTop w:val="0"/>
      <w:marBottom w:val="0"/>
      <w:divBdr>
        <w:top w:val="none" w:sz="0" w:space="0" w:color="auto"/>
        <w:left w:val="none" w:sz="0" w:space="0" w:color="auto"/>
        <w:bottom w:val="none" w:sz="0" w:space="0" w:color="auto"/>
        <w:right w:val="none" w:sz="0" w:space="0" w:color="auto"/>
      </w:divBdr>
    </w:div>
    <w:div w:id="1917587257">
      <w:bodyDiv w:val="1"/>
      <w:marLeft w:val="0"/>
      <w:marRight w:val="0"/>
      <w:marTop w:val="0"/>
      <w:marBottom w:val="0"/>
      <w:divBdr>
        <w:top w:val="none" w:sz="0" w:space="0" w:color="auto"/>
        <w:left w:val="none" w:sz="0" w:space="0" w:color="auto"/>
        <w:bottom w:val="none" w:sz="0" w:space="0" w:color="auto"/>
        <w:right w:val="none" w:sz="0" w:space="0" w:color="auto"/>
      </w:divBdr>
    </w:div>
    <w:div w:id="1917593871">
      <w:bodyDiv w:val="1"/>
      <w:marLeft w:val="0"/>
      <w:marRight w:val="0"/>
      <w:marTop w:val="0"/>
      <w:marBottom w:val="0"/>
      <w:divBdr>
        <w:top w:val="none" w:sz="0" w:space="0" w:color="auto"/>
        <w:left w:val="none" w:sz="0" w:space="0" w:color="auto"/>
        <w:bottom w:val="none" w:sz="0" w:space="0" w:color="auto"/>
        <w:right w:val="none" w:sz="0" w:space="0" w:color="auto"/>
      </w:divBdr>
    </w:div>
    <w:div w:id="1917981322">
      <w:bodyDiv w:val="1"/>
      <w:marLeft w:val="0"/>
      <w:marRight w:val="0"/>
      <w:marTop w:val="0"/>
      <w:marBottom w:val="0"/>
      <w:divBdr>
        <w:top w:val="none" w:sz="0" w:space="0" w:color="auto"/>
        <w:left w:val="none" w:sz="0" w:space="0" w:color="auto"/>
        <w:bottom w:val="none" w:sz="0" w:space="0" w:color="auto"/>
        <w:right w:val="none" w:sz="0" w:space="0" w:color="auto"/>
      </w:divBdr>
    </w:div>
    <w:div w:id="1918050103">
      <w:bodyDiv w:val="1"/>
      <w:marLeft w:val="0"/>
      <w:marRight w:val="0"/>
      <w:marTop w:val="0"/>
      <w:marBottom w:val="0"/>
      <w:divBdr>
        <w:top w:val="none" w:sz="0" w:space="0" w:color="auto"/>
        <w:left w:val="none" w:sz="0" w:space="0" w:color="auto"/>
        <w:bottom w:val="none" w:sz="0" w:space="0" w:color="auto"/>
        <w:right w:val="none" w:sz="0" w:space="0" w:color="auto"/>
      </w:divBdr>
    </w:div>
    <w:div w:id="1918173236">
      <w:bodyDiv w:val="1"/>
      <w:marLeft w:val="0"/>
      <w:marRight w:val="0"/>
      <w:marTop w:val="0"/>
      <w:marBottom w:val="0"/>
      <w:divBdr>
        <w:top w:val="none" w:sz="0" w:space="0" w:color="auto"/>
        <w:left w:val="none" w:sz="0" w:space="0" w:color="auto"/>
        <w:bottom w:val="none" w:sz="0" w:space="0" w:color="auto"/>
        <w:right w:val="none" w:sz="0" w:space="0" w:color="auto"/>
      </w:divBdr>
    </w:div>
    <w:div w:id="1918438492">
      <w:bodyDiv w:val="1"/>
      <w:marLeft w:val="0"/>
      <w:marRight w:val="0"/>
      <w:marTop w:val="0"/>
      <w:marBottom w:val="0"/>
      <w:divBdr>
        <w:top w:val="none" w:sz="0" w:space="0" w:color="auto"/>
        <w:left w:val="none" w:sz="0" w:space="0" w:color="auto"/>
        <w:bottom w:val="none" w:sz="0" w:space="0" w:color="auto"/>
        <w:right w:val="none" w:sz="0" w:space="0" w:color="auto"/>
      </w:divBdr>
    </w:div>
    <w:div w:id="1918510328">
      <w:bodyDiv w:val="1"/>
      <w:marLeft w:val="0"/>
      <w:marRight w:val="0"/>
      <w:marTop w:val="0"/>
      <w:marBottom w:val="0"/>
      <w:divBdr>
        <w:top w:val="none" w:sz="0" w:space="0" w:color="auto"/>
        <w:left w:val="none" w:sz="0" w:space="0" w:color="auto"/>
        <w:bottom w:val="none" w:sz="0" w:space="0" w:color="auto"/>
        <w:right w:val="none" w:sz="0" w:space="0" w:color="auto"/>
      </w:divBdr>
    </w:div>
    <w:div w:id="1918703529">
      <w:bodyDiv w:val="1"/>
      <w:marLeft w:val="0"/>
      <w:marRight w:val="0"/>
      <w:marTop w:val="0"/>
      <w:marBottom w:val="0"/>
      <w:divBdr>
        <w:top w:val="none" w:sz="0" w:space="0" w:color="auto"/>
        <w:left w:val="none" w:sz="0" w:space="0" w:color="auto"/>
        <w:bottom w:val="none" w:sz="0" w:space="0" w:color="auto"/>
        <w:right w:val="none" w:sz="0" w:space="0" w:color="auto"/>
      </w:divBdr>
    </w:div>
    <w:div w:id="1918710903">
      <w:bodyDiv w:val="1"/>
      <w:marLeft w:val="0"/>
      <w:marRight w:val="0"/>
      <w:marTop w:val="0"/>
      <w:marBottom w:val="0"/>
      <w:divBdr>
        <w:top w:val="none" w:sz="0" w:space="0" w:color="auto"/>
        <w:left w:val="none" w:sz="0" w:space="0" w:color="auto"/>
        <w:bottom w:val="none" w:sz="0" w:space="0" w:color="auto"/>
        <w:right w:val="none" w:sz="0" w:space="0" w:color="auto"/>
      </w:divBdr>
    </w:div>
    <w:div w:id="1918780236">
      <w:bodyDiv w:val="1"/>
      <w:marLeft w:val="0"/>
      <w:marRight w:val="0"/>
      <w:marTop w:val="0"/>
      <w:marBottom w:val="0"/>
      <w:divBdr>
        <w:top w:val="none" w:sz="0" w:space="0" w:color="auto"/>
        <w:left w:val="none" w:sz="0" w:space="0" w:color="auto"/>
        <w:bottom w:val="none" w:sz="0" w:space="0" w:color="auto"/>
        <w:right w:val="none" w:sz="0" w:space="0" w:color="auto"/>
      </w:divBdr>
    </w:div>
    <w:div w:id="1918829617">
      <w:bodyDiv w:val="1"/>
      <w:marLeft w:val="0"/>
      <w:marRight w:val="0"/>
      <w:marTop w:val="0"/>
      <w:marBottom w:val="0"/>
      <w:divBdr>
        <w:top w:val="none" w:sz="0" w:space="0" w:color="auto"/>
        <w:left w:val="none" w:sz="0" w:space="0" w:color="auto"/>
        <w:bottom w:val="none" w:sz="0" w:space="0" w:color="auto"/>
        <w:right w:val="none" w:sz="0" w:space="0" w:color="auto"/>
      </w:divBdr>
    </w:div>
    <w:div w:id="1918900959">
      <w:bodyDiv w:val="1"/>
      <w:marLeft w:val="0"/>
      <w:marRight w:val="0"/>
      <w:marTop w:val="0"/>
      <w:marBottom w:val="0"/>
      <w:divBdr>
        <w:top w:val="none" w:sz="0" w:space="0" w:color="auto"/>
        <w:left w:val="none" w:sz="0" w:space="0" w:color="auto"/>
        <w:bottom w:val="none" w:sz="0" w:space="0" w:color="auto"/>
        <w:right w:val="none" w:sz="0" w:space="0" w:color="auto"/>
      </w:divBdr>
    </w:div>
    <w:div w:id="1919243205">
      <w:bodyDiv w:val="1"/>
      <w:marLeft w:val="0"/>
      <w:marRight w:val="0"/>
      <w:marTop w:val="0"/>
      <w:marBottom w:val="0"/>
      <w:divBdr>
        <w:top w:val="none" w:sz="0" w:space="0" w:color="auto"/>
        <w:left w:val="none" w:sz="0" w:space="0" w:color="auto"/>
        <w:bottom w:val="none" w:sz="0" w:space="0" w:color="auto"/>
        <w:right w:val="none" w:sz="0" w:space="0" w:color="auto"/>
      </w:divBdr>
    </w:div>
    <w:div w:id="1919292507">
      <w:bodyDiv w:val="1"/>
      <w:marLeft w:val="0"/>
      <w:marRight w:val="0"/>
      <w:marTop w:val="0"/>
      <w:marBottom w:val="0"/>
      <w:divBdr>
        <w:top w:val="none" w:sz="0" w:space="0" w:color="auto"/>
        <w:left w:val="none" w:sz="0" w:space="0" w:color="auto"/>
        <w:bottom w:val="none" w:sz="0" w:space="0" w:color="auto"/>
        <w:right w:val="none" w:sz="0" w:space="0" w:color="auto"/>
      </w:divBdr>
    </w:div>
    <w:div w:id="1919362729">
      <w:bodyDiv w:val="1"/>
      <w:marLeft w:val="0"/>
      <w:marRight w:val="0"/>
      <w:marTop w:val="0"/>
      <w:marBottom w:val="0"/>
      <w:divBdr>
        <w:top w:val="none" w:sz="0" w:space="0" w:color="auto"/>
        <w:left w:val="none" w:sz="0" w:space="0" w:color="auto"/>
        <w:bottom w:val="none" w:sz="0" w:space="0" w:color="auto"/>
        <w:right w:val="none" w:sz="0" w:space="0" w:color="auto"/>
      </w:divBdr>
    </w:div>
    <w:div w:id="1919485949">
      <w:bodyDiv w:val="1"/>
      <w:marLeft w:val="0"/>
      <w:marRight w:val="0"/>
      <w:marTop w:val="0"/>
      <w:marBottom w:val="0"/>
      <w:divBdr>
        <w:top w:val="none" w:sz="0" w:space="0" w:color="auto"/>
        <w:left w:val="none" w:sz="0" w:space="0" w:color="auto"/>
        <w:bottom w:val="none" w:sz="0" w:space="0" w:color="auto"/>
        <w:right w:val="none" w:sz="0" w:space="0" w:color="auto"/>
      </w:divBdr>
    </w:div>
    <w:div w:id="1919486128">
      <w:bodyDiv w:val="1"/>
      <w:marLeft w:val="0"/>
      <w:marRight w:val="0"/>
      <w:marTop w:val="0"/>
      <w:marBottom w:val="0"/>
      <w:divBdr>
        <w:top w:val="none" w:sz="0" w:space="0" w:color="auto"/>
        <w:left w:val="none" w:sz="0" w:space="0" w:color="auto"/>
        <w:bottom w:val="none" w:sz="0" w:space="0" w:color="auto"/>
        <w:right w:val="none" w:sz="0" w:space="0" w:color="auto"/>
      </w:divBdr>
    </w:div>
    <w:div w:id="1920015851">
      <w:bodyDiv w:val="1"/>
      <w:marLeft w:val="0"/>
      <w:marRight w:val="0"/>
      <w:marTop w:val="0"/>
      <w:marBottom w:val="0"/>
      <w:divBdr>
        <w:top w:val="none" w:sz="0" w:space="0" w:color="auto"/>
        <w:left w:val="none" w:sz="0" w:space="0" w:color="auto"/>
        <w:bottom w:val="none" w:sz="0" w:space="0" w:color="auto"/>
        <w:right w:val="none" w:sz="0" w:space="0" w:color="auto"/>
      </w:divBdr>
    </w:div>
    <w:div w:id="1920216885">
      <w:bodyDiv w:val="1"/>
      <w:marLeft w:val="0"/>
      <w:marRight w:val="0"/>
      <w:marTop w:val="0"/>
      <w:marBottom w:val="0"/>
      <w:divBdr>
        <w:top w:val="none" w:sz="0" w:space="0" w:color="auto"/>
        <w:left w:val="none" w:sz="0" w:space="0" w:color="auto"/>
        <w:bottom w:val="none" w:sz="0" w:space="0" w:color="auto"/>
        <w:right w:val="none" w:sz="0" w:space="0" w:color="auto"/>
      </w:divBdr>
    </w:div>
    <w:div w:id="1920363634">
      <w:bodyDiv w:val="1"/>
      <w:marLeft w:val="0"/>
      <w:marRight w:val="0"/>
      <w:marTop w:val="0"/>
      <w:marBottom w:val="0"/>
      <w:divBdr>
        <w:top w:val="none" w:sz="0" w:space="0" w:color="auto"/>
        <w:left w:val="none" w:sz="0" w:space="0" w:color="auto"/>
        <w:bottom w:val="none" w:sz="0" w:space="0" w:color="auto"/>
        <w:right w:val="none" w:sz="0" w:space="0" w:color="auto"/>
      </w:divBdr>
    </w:div>
    <w:div w:id="1920627014">
      <w:bodyDiv w:val="1"/>
      <w:marLeft w:val="0"/>
      <w:marRight w:val="0"/>
      <w:marTop w:val="0"/>
      <w:marBottom w:val="0"/>
      <w:divBdr>
        <w:top w:val="none" w:sz="0" w:space="0" w:color="auto"/>
        <w:left w:val="none" w:sz="0" w:space="0" w:color="auto"/>
        <w:bottom w:val="none" w:sz="0" w:space="0" w:color="auto"/>
        <w:right w:val="none" w:sz="0" w:space="0" w:color="auto"/>
      </w:divBdr>
    </w:div>
    <w:div w:id="1920826656">
      <w:bodyDiv w:val="1"/>
      <w:marLeft w:val="0"/>
      <w:marRight w:val="0"/>
      <w:marTop w:val="0"/>
      <w:marBottom w:val="0"/>
      <w:divBdr>
        <w:top w:val="none" w:sz="0" w:space="0" w:color="auto"/>
        <w:left w:val="none" w:sz="0" w:space="0" w:color="auto"/>
        <w:bottom w:val="none" w:sz="0" w:space="0" w:color="auto"/>
        <w:right w:val="none" w:sz="0" w:space="0" w:color="auto"/>
      </w:divBdr>
    </w:div>
    <w:div w:id="1920870393">
      <w:bodyDiv w:val="1"/>
      <w:marLeft w:val="0"/>
      <w:marRight w:val="0"/>
      <w:marTop w:val="0"/>
      <w:marBottom w:val="0"/>
      <w:divBdr>
        <w:top w:val="none" w:sz="0" w:space="0" w:color="auto"/>
        <w:left w:val="none" w:sz="0" w:space="0" w:color="auto"/>
        <w:bottom w:val="none" w:sz="0" w:space="0" w:color="auto"/>
        <w:right w:val="none" w:sz="0" w:space="0" w:color="auto"/>
      </w:divBdr>
    </w:div>
    <w:div w:id="1920945892">
      <w:bodyDiv w:val="1"/>
      <w:marLeft w:val="0"/>
      <w:marRight w:val="0"/>
      <w:marTop w:val="0"/>
      <w:marBottom w:val="0"/>
      <w:divBdr>
        <w:top w:val="none" w:sz="0" w:space="0" w:color="auto"/>
        <w:left w:val="none" w:sz="0" w:space="0" w:color="auto"/>
        <w:bottom w:val="none" w:sz="0" w:space="0" w:color="auto"/>
        <w:right w:val="none" w:sz="0" w:space="0" w:color="auto"/>
      </w:divBdr>
    </w:div>
    <w:div w:id="1921017262">
      <w:bodyDiv w:val="1"/>
      <w:marLeft w:val="0"/>
      <w:marRight w:val="0"/>
      <w:marTop w:val="0"/>
      <w:marBottom w:val="0"/>
      <w:divBdr>
        <w:top w:val="none" w:sz="0" w:space="0" w:color="auto"/>
        <w:left w:val="none" w:sz="0" w:space="0" w:color="auto"/>
        <w:bottom w:val="none" w:sz="0" w:space="0" w:color="auto"/>
        <w:right w:val="none" w:sz="0" w:space="0" w:color="auto"/>
      </w:divBdr>
    </w:div>
    <w:div w:id="1921020095">
      <w:bodyDiv w:val="1"/>
      <w:marLeft w:val="0"/>
      <w:marRight w:val="0"/>
      <w:marTop w:val="0"/>
      <w:marBottom w:val="0"/>
      <w:divBdr>
        <w:top w:val="none" w:sz="0" w:space="0" w:color="auto"/>
        <w:left w:val="none" w:sz="0" w:space="0" w:color="auto"/>
        <w:bottom w:val="none" w:sz="0" w:space="0" w:color="auto"/>
        <w:right w:val="none" w:sz="0" w:space="0" w:color="auto"/>
      </w:divBdr>
    </w:div>
    <w:div w:id="1921060574">
      <w:bodyDiv w:val="1"/>
      <w:marLeft w:val="0"/>
      <w:marRight w:val="0"/>
      <w:marTop w:val="0"/>
      <w:marBottom w:val="0"/>
      <w:divBdr>
        <w:top w:val="none" w:sz="0" w:space="0" w:color="auto"/>
        <w:left w:val="none" w:sz="0" w:space="0" w:color="auto"/>
        <w:bottom w:val="none" w:sz="0" w:space="0" w:color="auto"/>
        <w:right w:val="none" w:sz="0" w:space="0" w:color="auto"/>
      </w:divBdr>
    </w:div>
    <w:div w:id="1921088612">
      <w:bodyDiv w:val="1"/>
      <w:marLeft w:val="0"/>
      <w:marRight w:val="0"/>
      <w:marTop w:val="0"/>
      <w:marBottom w:val="0"/>
      <w:divBdr>
        <w:top w:val="none" w:sz="0" w:space="0" w:color="auto"/>
        <w:left w:val="none" w:sz="0" w:space="0" w:color="auto"/>
        <w:bottom w:val="none" w:sz="0" w:space="0" w:color="auto"/>
        <w:right w:val="none" w:sz="0" w:space="0" w:color="auto"/>
      </w:divBdr>
    </w:div>
    <w:div w:id="1921213373">
      <w:bodyDiv w:val="1"/>
      <w:marLeft w:val="0"/>
      <w:marRight w:val="0"/>
      <w:marTop w:val="0"/>
      <w:marBottom w:val="0"/>
      <w:divBdr>
        <w:top w:val="none" w:sz="0" w:space="0" w:color="auto"/>
        <w:left w:val="none" w:sz="0" w:space="0" w:color="auto"/>
        <w:bottom w:val="none" w:sz="0" w:space="0" w:color="auto"/>
        <w:right w:val="none" w:sz="0" w:space="0" w:color="auto"/>
      </w:divBdr>
    </w:div>
    <w:div w:id="1921255175">
      <w:bodyDiv w:val="1"/>
      <w:marLeft w:val="0"/>
      <w:marRight w:val="0"/>
      <w:marTop w:val="0"/>
      <w:marBottom w:val="0"/>
      <w:divBdr>
        <w:top w:val="none" w:sz="0" w:space="0" w:color="auto"/>
        <w:left w:val="none" w:sz="0" w:space="0" w:color="auto"/>
        <w:bottom w:val="none" w:sz="0" w:space="0" w:color="auto"/>
        <w:right w:val="none" w:sz="0" w:space="0" w:color="auto"/>
      </w:divBdr>
    </w:div>
    <w:div w:id="1921404222">
      <w:bodyDiv w:val="1"/>
      <w:marLeft w:val="0"/>
      <w:marRight w:val="0"/>
      <w:marTop w:val="0"/>
      <w:marBottom w:val="0"/>
      <w:divBdr>
        <w:top w:val="none" w:sz="0" w:space="0" w:color="auto"/>
        <w:left w:val="none" w:sz="0" w:space="0" w:color="auto"/>
        <w:bottom w:val="none" w:sz="0" w:space="0" w:color="auto"/>
        <w:right w:val="none" w:sz="0" w:space="0" w:color="auto"/>
      </w:divBdr>
    </w:div>
    <w:div w:id="1921716935">
      <w:bodyDiv w:val="1"/>
      <w:marLeft w:val="0"/>
      <w:marRight w:val="0"/>
      <w:marTop w:val="0"/>
      <w:marBottom w:val="0"/>
      <w:divBdr>
        <w:top w:val="none" w:sz="0" w:space="0" w:color="auto"/>
        <w:left w:val="none" w:sz="0" w:space="0" w:color="auto"/>
        <w:bottom w:val="none" w:sz="0" w:space="0" w:color="auto"/>
        <w:right w:val="none" w:sz="0" w:space="0" w:color="auto"/>
      </w:divBdr>
    </w:div>
    <w:div w:id="1922056388">
      <w:bodyDiv w:val="1"/>
      <w:marLeft w:val="0"/>
      <w:marRight w:val="0"/>
      <w:marTop w:val="0"/>
      <w:marBottom w:val="0"/>
      <w:divBdr>
        <w:top w:val="none" w:sz="0" w:space="0" w:color="auto"/>
        <w:left w:val="none" w:sz="0" w:space="0" w:color="auto"/>
        <w:bottom w:val="none" w:sz="0" w:space="0" w:color="auto"/>
        <w:right w:val="none" w:sz="0" w:space="0" w:color="auto"/>
      </w:divBdr>
    </w:div>
    <w:div w:id="1922061689">
      <w:bodyDiv w:val="1"/>
      <w:marLeft w:val="0"/>
      <w:marRight w:val="0"/>
      <w:marTop w:val="0"/>
      <w:marBottom w:val="0"/>
      <w:divBdr>
        <w:top w:val="none" w:sz="0" w:space="0" w:color="auto"/>
        <w:left w:val="none" w:sz="0" w:space="0" w:color="auto"/>
        <w:bottom w:val="none" w:sz="0" w:space="0" w:color="auto"/>
        <w:right w:val="none" w:sz="0" w:space="0" w:color="auto"/>
      </w:divBdr>
    </w:div>
    <w:div w:id="1922174082">
      <w:bodyDiv w:val="1"/>
      <w:marLeft w:val="0"/>
      <w:marRight w:val="0"/>
      <w:marTop w:val="0"/>
      <w:marBottom w:val="0"/>
      <w:divBdr>
        <w:top w:val="none" w:sz="0" w:space="0" w:color="auto"/>
        <w:left w:val="none" w:sz="0" w:space="0" w:color="auto"/>
        <w:bottom w:val="none" w:sz="0" w:space="0" w:color="auto"/>
        <w:right w:val="none" w:sz="0" w:space="0" w:color="auto"/>
      </w:divBdr>
    </w:div>
    <w:div w:id="1922257140">
      <w:bodyDiv w:val="1"/>
      <w:marLeft w:val="0"/>
      <w:marRight w:val="0"/>
      <w:marTop w:val="0"/>
      <w:marBottom w:val="0"/>
      <w:divBdr>
        <w:top w:val="none" w:sz="0" w:space="0" w:color="auto"/>
        <w:left w:val="none" w:sz="0" w:space="0" w:color="auto"/>
        <w:bottom w:val="none" w:sz="0" w:space="0" w:color="auto"/>
        <w:right w:val="none" w:sz="0" w:space="0" w:color="auto"/>
      </w:divBdr>
    </w:div>
    <w:div w:id="1922326698">
      <w:bodyDiv w:val="1"/>
      <w:marLeft w:val="0"/>
      <w:marRight w:val="0"/>
      <w:marTop w:val="0"/>
      <w:marBottom w:val="0"/>
      <w:divBdr>
        <w:top w:val="none" w:sz="0" w:space="0" w:color="auto"/>
        <w:left w:val="none" w:sz="0" w:space="0" w:color="auto"/>
        <w:bottom w:val="none" w:sz="0" w:space="0" w:color="auto"/>
        <w:right w:val="none" w:sz="0" w:space="0" w:color="auto"/>
      </w:divBdr>
    </w:div>
    <w:div w:id="1922565217">
      <w:bodyDiv w:val="1"/>
      <w:marLeft w:val="0"/>
      <w:marRight w:val="0"/>
      <w:marTop w:val="0"/>
      <w:marBottom w:val="0"/>
      <w:divBdr>
        <w:top w:val="none" w:sz="0" w:space="0" w:color="auto"/>
        <w:left w:val="none" w:sz="0" w:space="0" w:color="auto"/>
        <w:bottom w:val="none" w:sz="0" w:space="0" w:color="auto"/>
        <w:right w:val="none" w:sz="0" w:space="0" w:color="auto"/>
      </w:divBdr>
    </w:div>
    <w:div w:id="1922593527">
      <w:bodyDiv w:val="1"/>
      <w:marLeft w:val="0"/>
      <w:marRight w:val="0"/>
      <w:marTop w:val="0"/>
      <w:marBottom w:val="0"/>
      <w:divBdr>
        <w:top w:val="none" w:sz="0" w:space="0" w:color="auto"/>
        <w:left w:val="none" w:sz="0" w:space="0" w:color="auto"/>
        <w:bottom w:val="none" w:sz="0" w:space="0" w:color="auto"/>
        <w:right w:val="none" w:sz="0" w:space="0" w:color="auto"/>
      </w:divBdr>
    </w:div>
    <w:div w:id="1922596680">
      <w:bodyDiv w:val="1"/>
      <w:marLeft w:val="0"/>
      <w:marRight w:val="0"/>
      <w:marTop w:val="0"/>
      <w:marBottom w:val="0"/>
      <w:divBdr>
        <w:top w:val="none" w:sz="0" w:space="0" w:color="auto"/>
        <w:left w:val="none" w:sz="0" w:space="0" w:color="auto"/>
        <w:bottom w:val="none" w:sz="0" w:space="0" w:color="auto"/>
        <w:right w:val="none" w:sz="0" w:space="0" w:color="auto"/>
      </w:divBdr>
    </w:div>
    <w:div w:id="1922596749">
      <w:bodyDiv w:val="1"/>
      <w:marLeft w:val="0"/>
      <w:marRight w:val="0"/>
      <w:marTop w:val="0"/>
      <w:marBottom w:val="0"/>
      <w:divBdr>
        <w:top w:val="none" w:sz="0" w:space="0" w:color="auto"/>
        <w:left w:val="none" w:sz="0" w:space="0" w:color="auto"/>
        <w:bottom w:val="none" w:sz="0" w:space="0" w:color="auto"/>
        <w:right w:val="none" w:sz="0" w:space="0" w:color="auto"/>
      </w:divBdr>
    </w:div>
    <w:div w:id="1922635751">
      <w:bodyDiv w:val="1"/>
      <w:marLeft w:val="0"/>
      <w:marRight w:val="0"/>
      <w:marTop w:val="0"/>
      <w:marBottom w:val="0"/>
      <w:divBdr>
        <w:top w:val="none" w:sz="0" w:space="0" w:color="auto"/>
        <w:left w:val="none" w:sz="0" w:space="0" w:color="auto"/>
        <w:bottom w:val="none" w:sz="0" w:space="0" w:color="auto"/>
        <w:right w:val="none" w:sz="0" w:space="0" w:color="auto"/>
      </w:divBdr>
    </w:div>
    <w:div w:id="1922789052">
      <w:bodyDiv w:val="1"/>
      <w:marLeft w:val="0"/>
      <w:marRight w:val="0"/>
      <w:marTop w:val="0"/>
      <w:marBottom w:val="0"/>
      <w:divBdr>
        <w:top w:val="none" w:sz="0" w:space="0" w:color="auto"/>
        <w:left w:val="none" w:sz="0" w:space="0" w:color="auto"/>
        <w:bottom w:val="none" w:sz="0" w:space="0" w:color="auto"/>
        <w:right w:val="none" w:sz="0" w:space="0" w:color="auto"/>
      </w:divBdr>
    </w:div>
    <w:div w:id="1923172692">
      <w:bodyDiv w:val="1"/>
      <w:marLeft w:val="0"/>
      <w:marRight w:val="0"/>
      <w:marTop w:val="0"/>
      <w:marBottom w:val="0"/>
      <w:divBdr>
        <w:top w:val="none" w:sz="0" w:space="0" w:color="auto"/>
        <w:left w:val="none" w:sz="0" w:space="0" w:color="auto"/>
        <w:bottom w:val="none" w:sz="0" w:space="0" w:color="auto"/>
        <w:right w:val="none" w:sz="0" w:space="0" w:color="auto"/>
      </w:divBdr>
    </w:div>
    <w:div w:id="1923251330">
      <w:bodyDiv w:val="1"/>
      <w:marLeft w:val="0"/>
      <w:marRight w:val="0"/>
      <w:marTop w:val="0"/>
      <w:marBottom w:val="0"/>
      <w:divBdr>
        <w:top w:val="none" w:sz="0" w:space="0" w:color="auto"/>
        <w:left w:val="none" w:sz="0" w:space="0" w:color="auto"/>
        <w:bottom w:val="none" w:sz="0" w:space="0" w:color="auto"/>
        <w:right w:val="none" w:sz="0" w:space="0" w:color="auto"/>
      </w:divBdr>
    </w:div>
    <w:div w:id="1923297655">
      <w:bodyDiv w:val="1"/>
      <w:marLeft w:val="0"/>
      <w:marRight w:val="0"/>
      <w:marTop w:val="0"/>
      <w:marBottom w:val="0"/>
      <w:divBdr>
        <w:top w:val="none" w:sz="0" w:space="0" w:color="auto"/>
        <w:left w:val="none" w:sz="0" w:space="0" w:color="auto"/>
        <w:bottom w:val="none" w:sz="0" w:space="0" w:color="auto"/>
        <w:right w:val="none" w:sz="0" w:space="0" w:color="auto"/>
      </w:divBdr>
    </w:div>
    <w:div w:id="1923373101">
      <w:bodyDiv w:val="1"/>
      <w:marLeft w:val="0"/>
      <w:marRight w:val="0"/>
      <w:marTop w:val="0"/>
      <w:marBottom w:val="0"/>
      <w:divBdr>
        <w:top w:val="none" w:sz="0" w:space="0" w:color="auto"/>
        <w:left w:val="none" w:sz="0" w:space="0" w:color="auto"/>
        <w:bottom w:val="none" w:sz="0" w:space="0" w:color="auto"/>
        <w:right w:val="none" w:sz="0" w:space="0" w:color="auto"/>
      </w:divBdr>
    </w:div>
    <w:div w:id="1923373475">
      <w:bodyDiv w:val="1"/>
      <w:marLeft w:val="0"/>
      <w:marRight w:val="0"/>
      <w:marTop w:val="0"/>
      <w:marBottom w:val="0"/>
      <w:divBdr>
        <w:top w:val="none" w:sz="0" w:space="0" w:color="auto"/>
        <w:left w:val="none" w:sz="0" w:space="0" w:color="auto"/>
        <w:bottom w:val="none" w:sz="0" w:space="0" w:color="auto"/>
        <w:right w:val="none" w:sz="0" w:space="0" w:color="auto"/>
      </w:divBdr>
    </w:div>
    <w:div w:id="1923492016">
      <w:bodyDiv w:val="1"/>
      <w:marLeft w:val="0"/>
      <w:marRight w:val="0"/>
      <w:marTop w:val="0"/>
      <w:marBottom w:val="0"/>
      <w:divBdr>
        <w:top w:val="none" w:sz="0" w:space="0" w:color="auto"/>
        <w:left w:val="none" w:sz="0" w:space="0" w:color="auto"/>
        <w:bottom w:val="none" w:sz="0" w:space="0" w:color="auto"/>
        <w:right w:val="none" w:sz="0" w:space="0" w:color="auto"/>
      </w:divBdr>
    </w:div>
    <w:div w:id="1923561827">
      <w:bodyDiv w:val="1"/>
      <w:marLeft w:val="0"/>
      <w:marRight w:val="0"/>
      <w:marTop w:val="0"/>
      <w:marBottom w:val="0"/>
      <w:divBdr>
        <w:top w:val="none" w:sz="0" w:space="0" w:color="auto"/>
        <w:left w:val="none" w:sz="0" w:space="0" w:color="auto"/>
        <w:bottom w:val="none" w:sz="0" w:space="0" w:color="auto"/>
        <w:right w:val="none" w:sz="0" w:space="0" w:color="auto"/>
      </w:divBdr>
    </w:div>
    <w:div w:id="1923682618">
      <w:bodyDiv w:val="1"/>
      <w:marLeft w:val="0"/>
      <w:marRight w:val="0"/>
      <w:marTop w:val="0"/>
      <w:marBottom w:val="0"/>
      <w:divBdr>
        <w:top w:val="none" w:sz="0" w:space="0" w:color="auto"/>
        <w:left w:val="none" w:sz="0" w:space="0" w:color="auto"/>
        <w:bottom w:val="none" w:sz="0" w:space="0" w:color="auto"/>
        <w:right w:val="none" w:sz="0" w:space="0" w:color="auto"/>
      </w:divBdr>
    </w:div>
    <w:div w:id="1924214882">
      <w:bodyDiv w:val="1"/>
      <w:marLeft w:val="0"/>
      <w:marRight w:val="0"/>
      <w:marTop w:val="0"/>
      <w:marBottom w:val="0"/>
      <w:divBdr>
        <w:top w:val="none" w:sz="0" w:space="0" w:color="auto"/>
        <w:left w:val="none" w:sz="0" w:space="0" w:color="auto"/>
        <w:bottom w:val="none" w:sz="0" w:space="0" w:color="auto"/>
        <w:right w:val="none" w:sz="0" w:space="0" w:color="auto"/>
      </w:divBdr>
    </w:div>
    <w:div w:id="1924299142">
      <w:bodyDiv w:val="1"/>
      <w:marLeft w:val="0"/>
      <w:marRight w:val="0"/>
      <w:marTop w:val="0"/>
      <w:marBottom w:val="0"/>
      <w:divBdr>
        <w:top w:val="none" w:sz="0" w:space="0" w:color="auto"/>
        <w:left w:val="none" w:sz="0" w:space="0" w:color="auto"/>
        <w:bottom w:val="none" w:sz="0" w:space="0" w:color="auto"/>
        <w:right w:val="none" w:sz="0" w:space="0" w:color="auto"/>
      </w:divBdr>
    </w:div>
    <w:div w:id="1924337365">
      <w:bodyDiv w:val="1"/>
      <w:marLeft w:val="0"/>
      <w:marRight w:val="0"/>
      <w:marTop w:val="0"/>
      <w:marBottom w:val="0"/>
      <w:divBdr>
        <w:top w:val="none" w:sz="0" w:space="0" w:color="auto"/>
        <w:left w:val="none" w:sz="0" w:space="0" w:color="auto"/>
        <w:bottom w:val="none" w:sz="0" w:space="0" w:color="auto"/>
        <w:right w:val="none" w:sz="0" w:space="0" w:color="auto"/>
      </w:divBdr>
    </w:div>
    <w:div w:id="1924414893">
      <w:bodyDiv w:val="1"/>
      <w:marLeft w:val="0"/>
      <w:marRight w:val="0"/>
      <w:marTop w:val="0"/>
      <w:marBottom w:val="0"/>
      <w:divBdr>
        <w:top w:val="none" w:sz="0" w:space="0" w:color="auto"/>
        <w:left w:val="none" w:sz="0" w:space="0" w:color="auto"/>
        <w:bottom w:val="none" w:sz="0" w:space="0" w:color="auto"/>
        <w:right w:val="none" w:sz="0" w:space="0" w:color="auto"/>
      </w:divBdr>
    </w:div>
    <w:div w:id="1924486888">
      <w:bodyDiv w:val="1"/>
      <w:marLeft w:val="0"/>
      <w:marRight w:val="0"/>
      <w:marTop w:val="0"/>
      <w:marBottom w:val="0"/>
      <w:divBdr>
        <w:top w:val="none" w:sz="0" w:space="0" w:color="auto"/>
        <w:left w:val="none" w:sz="0" w:space="0" w:color="auto"/>
        <w:bottom w:val="none" w:sz="0" w:space="0" w:color="auto"/>
        <w:right w:val="none" w:sz="0" w:space="0" w:color="auto"/>
      </w:divBdr>
    </w:div>
    <w:div w:id="1924603816">
      <w:bodyDiv w:val="1"/>
      <w:marLeft w:val="0"/>
      <w:marRight w:val="0"/>
      <w:marTop w:val="0"/>
      <w:marBottom w:val="0"/>
      <w:divBdr>
        <w:top w:val="none" w:sz="0" w:space="0" w:color="auto"/>
        <w:left w:val="none" w:sz="0" w:space="0" w:color="auto"/>
        <w:bottom w:val="none" w:sz="0" w:space="0" w:color="auto"/>
        <w:right w:val="none" w:sz="0" w:space="0" w:color="auto"/>
      </w:divBdr>
    </w:div>
    <w:div w:id="1925145206">
      <w:bodyDiv w:val="1"/>
      <w:marLeft w:val="0"/>
      <w:marRight w:val="0"/>
      <w:marTop w:val="0"/>
      <w:marBottom w:val="0"/>
      <w:divBdr>
        <w:top w:val="none" w:sz="0" w:space="0" w:color="auto"/>
        <w:left w:val="none" w:sz="0" w:space="0" w:color="auto"/>
        <w:bottom w:val="none" w:sz="0" w:space="0" w:color="auto"/>
        <w:right w:val="none" w:sz="0" w:space="0" w:color="auto"/>
      </w:divBdr>
    </w:div>
    <w:div w:id="1925214331">
      <w:bodyDiv w:val="1"/>
      <w:marLeft w:val="0"/>
      <w:marRight w:val="0"/>
      <w:marTop w:val="0"/>
      <w:marBottom w:val="0"/>
      <w:divBdr>
        <w:top w:val="none" w:sz="0" w:space="0" w:color="auto"/>
        <w:left w:val="none" w:sz="0" w:space="0" w:color="auto"/>
        <w:bottom w:val="none" w:sz="0" w:space="0" w:color="auto"/>
        <w:right w:val="none" w:sz="0" w:space="0" w:color="auto"/>
      </w:divBdr>
    </w:div>
    <w:div w:id="1925262621">
      <w:bodyDiv w:val="1"/>
      <w:marLeft w:val="0"/>
      <w:marRight w:val="0"/>
      <w:marTop w:val="0"/>
      <w:marBottom w:val="0"/>
      <w:divBdr>
        <w:top w:val="none" w:sz="0" w:space="0" w:color="auto"/>
        <w:left w:val="none" w:sz="0" w:space="0" w:color="auto"/>
        <w:bottom w:val="none" w:sz="0" w:space="0" w:color="auto"/>
        <w:right w:val="none" w:sz="0" w:space="0" w:color="auto"/>
      </w:divBdr>
    </w:div>
    <w:div w:id="1925841484">
      <w:bodyDiv w:val="1"/>
      <w:marLeft w:val="0"/>
      <w:marRight w:val="0"/>
      <w:marTop w:val="0"/>
      <w:marBottom w:val="0"/>
      <w:divBdr>
        <w:top w:val="none" w:sz="0" w:space="0" w:color="auto"/>
        <w:left w:val="none" w:sz="0" w:space="0" w:color="auto"/>
        <w:bottom w:val="none" w:sz="0" w:space="0" w:color="auto"/>
        <w:right w:val="none" w:sz="0" w:space="0" w:color="auto"/>
      </w:divBdr>
    </w:div>
    <w:div w:id="1925844944">
      <w:bodyDiv w:val="1"/>
      <w:marLeft w:val="0"/>
      <w:marRight w:val="0"/>
      <w:marTop w:val="0"/>
      <w:marBottom w:val="0"/>
      <w:divBdr>
        <w:top w:val="none" w:sz="0" w:space="0" w:color="auto"/>
        <w:left w:val="none" w:sz="0" w:space="0" w:color="auto"/>
        <w:bottom w:val="none" w:sz="0" w:space="0" w:color="auto"/>
        <w:right w:val="none" w:sz="0" w:space="0" w:color="auto"/>
      </w:divBdr>
    </w:div>
    <w:div w:id="1925917770">
      <w:bodyDiv w:val="1"/>
      <w:marLeft w:val="0"/>
      <w:marRight w:val="0"/>
      <w:marTop w:val="0"/>
      <w:marBottom w:val="0"/>
      <w:divBdr>
        <w:top w:val="none" w:sz="0" w:space="0" w:color="auto"/>
        <w:left w:val="none" w:sz="0" w:space="0" w:color="auto"/>
        <w:bottom w:val="none" w:sz="0" w:space="0" w:color="auto"/>
        <w:right w:val="none" w:sz="0" w:space="0" w:color="auto"/>
      </w:divBdr>
    </w:div>
    <w:div w:id="1925987537">
      <w:bodyDiv w:val="1"/>
      <w:marLeft w:val="0"/>
      <w:marRight w:val="0"/>
      <w:marTop w:val="0"/>
      <w:marBottom w:val="0"/>
      <w:divBdr>
        <w:top w:val="none" w:sz="0" w:space="0" w:color="auto"/>
        <w:left w:val="none" w:sz="0" w:space="0" w:color="auto"/>
        <w:bottom w:val="none" w:sz="0" w:space="0" w:color="auto"/>
        <w:right w:val="none" w:sz="0" w:space="0" w:color="auto"/>
      </w:divBdr>
    </w:div>
    <w:div w:id="1925991334">
      <w:bodyDiv w:val="1"/>
      <w:marLeft w:val="0"/>
      <w:marRight w:val="0"/>
      <w:marTop w:val="0"/>
      <w:marBottom w:val="0"/>
      <w:divBdr>
        <w:top w:val="none" w:sz="0" w:space="0" w:color="auto"/>
        <w:left w:val="none" w:sz="0" w:space="0" w:color="auto"/>
        <w:bottom w:val="none" w:sz="0" w:space="0" w:color="auto"/>
        <w:right w:val="none" w:sz="0" w:space="0" w:color="auto"/>
      </w:divBdr>
    </w:div>
    <w:div w:id="1926105091">
      <w:bodyDiv w:val="1"/>
      <w:marLeft w:val="0"/>
      <w:marRight w:val="0"/>
      <w:marTop w:val="0"/>
      <w:marBottom w:val="0"/>
      <w:divBdr>
        <w:top w:val="none" w:sz="0" w:space="0" w:color="auto"/>
        <w:left w:val="none" w:sz="0" w:space="0" w:color="auto"/>
        <w:bottom w:val="none" w:sz="0" w:space="0" w:color="auto"/>
        <w:right w:val="none" w:sz="0" w:space="0" w:color="auto"/>
      </w:divBdr>
    </w:div>
    <w:div w:id="1926107208">
      <w:bodyDiv w:val="1"/>
      <w:marLeft w:val="0"/>
      <w:marRight w:val="0"/>
      <w:marTop w:val="0"/>
      <w:marBottom w:val="0"/>
      <w:divBdr>
        <w:top w:val="none" w:sz="0" w:space="0" w:color="auto"/>
        <w:left w:val="none" w:sz="0" w:space="0" w:color="auto"/>
        <w:bottom w:val="none" w:sz="0" w:space="0" w:color="auto"/>
        <w:right w:val="none" w:sz="0" w:space="0" w:color="auto"/>
      </w:divBdr>
    </w:div>
    <w:div w:id="1926257868">
      <w:bodyDiv w:val="1"/>
      <w:marLeft w:val="0"/>
      <w:marRight w:val="0"/>
      <w:marTop w:val="0"/>
      <w:marBottom w:val="0"/>
      <w:divBdr>
        <w:top w:val="none" w:sz="0" w:space="0" w:color="auto"/>
        <w:left w:val="none" w:sz="0" w:space="0" w:color="auto"/>
        <w:bottom w:val="none" w:sz="0" w:space="0" w:color="auto"/>
        <w:right w:val="none" w:sz="0" w:space="0" w:color="auto"/>
      </w:divBdr>
    </w:div>
    <w:div w:id="1926457907">
      <w:bodyDiv w:val="1"/>
      <w:marLeft w:val="0"/>
      <w:marRight w:val="0"/>
      <w:marTop w:val="0"/>
      <w:marBottom w:val="0"/>
      <w:divBdr>
        <w:top w:val="none" w:sz="0" w:space="0" w:color="auto"/>
        <w:left w:val="none" w:sz="0" w:space="0" w:color="auto"/>
        <w:bottom w:val="none" w:sz="0" w:space="0" w:color="auto"/>
        <w:right w:val="none" w:sz="0" w:space="0" w:color="auto"/>
      </w:divBdr>
    </w:div>
    <w:div w:id="1926498687">
      <w:bodyDiv w:val="1"/>
      <w:marLeft w:val="0"/>
      <w:marRight w:val="0"/>
      <w:marTop w:val="0"/>
      <w:marBottom w:val="0"/>
      <w:divBdr>
        <w:top w:val="none" w:sz="0" w:space="0" w:color="auto"/>
        <w:left w:val="none" w:sz="0" w:space="0" w:color="auto"/>
        <w:bottom w:val="none" w:sz="0" w:space="0" w:color="auto"/>
        <w:right w:val="none" w:sz="0" w:space="0" w:color="auto"/>
      </w:divBdr>
    </w:div>
    <w:div w:id="1926650011">
      <w:bodyDiv w:val="1"/>
      <w:marLeft w:val="0"/>
      <w:marRight w:val="0"/>
      <w:marTop w:val="0"/>
      <w:marBottom w:val="0"/>
      <w:divBdr>
        <w:top w:val="none" w:sz="0" w:space="0" w:color="auto"/>
        <w:left w:val="none" w:sz="0" w:space="0" w:color="auto"/>
        <w:bottom w:val="none" w:sz="0" w:space="0" w:color="auto"/>
        <w:right w:val="none" w:sz="0" w:space="0" w:color="auto"/>
      </w:divBdr>
    </w:div>
    <w:div w:id="1926718164">
      <w:bodyDiv w:val="1"/>
      <w:marLeft w:val="0"/>
      <w:marRight w:val="0"/>
      <w:marTop w:val="0"/>
      <w:marBottom w:val="0"/>
      <w:divBdr>
        <w:top w:val="none" w:sz="0" w:space="0" w:color="auto"/>
        <w:left w:val="none" w:sz="0" w:space="0" w:color="auto"/>
        <w:bottom w:val="none" w:sz="0" w:space="0" w:color="auto"/>
        <w:right w:val="none" w:sz="0" w:space="0" w:color="auto"/>
      </w:divBdr>
    </w:div>
    <w:div w:id="1926913114">
      <w:bodyDiv w:val="1"/>
      <w:marLeft w:val="0"/>
      <w:marRight w:val="0"/>
      <w:marTop w:val="0"/>
      <w:marBottom w:val="0"/>
      <w:divBdr>
        <w:top w:val="none" w:sz="0" w:space="0" w:color="auto"/>
        <w:left w:val="none" w:sz="0" w:space="0" w:color="auto"/>
        <w:bottom w:val="none" w:sz="0" w:space="0" w:color="auto"/>
        <w:right w:val="none" w:sz="0" w:space="0" w:color="auto"/>
      </w:divBdr>
    </w:div>
    <w:div w:id="1927032359">
      <w:bodyDiv w:val="1"/>
      <w:marLeft w:val="0"/>
      <w:marRight w:val="0"/>
      <w:marTop w:val="0"/>
      <w:marBottom w:val="0"/>
      <w:divBdr>
        <w:top w:val="none" w:sz="0" w:space="0" w:color="auto"/>
        <w:left w:val="none" w:sz="0" w:space="0" w:color="auto"/>
        <w:bottom w:val="none" w:sz="0" w:space="0" w:color="auto"/>
        <w:right w:val="none" w:sz="0" w:space="0" w:color="auto"/>
      </w:divBdr>
    </w:div>
    <w:div w:id="1927373837">
      <w:bodyDiv w:val="1"/>
      <w:marLeft w:val="0"/>
      <w:marRight w:val="0"/>
      <w:marTop w:val="0"/>
      <w:marBottom w:val="0"/>
      <w:divBdr>
        <w:top w:val="none" w:sz="0" w:space="0" w:color="auto"/>
        <w:left w:val="none" w:sz="0" w:space="0" w:color="auto"/>
        <w:bottom w:val="none" w:sz="0" w:space="0" w:color="auto"/>
        <w:right w:val="none" w:sz="0" w:space="0" w:color="auto"/>
      </w:divBdr>
    </w:div>
    <w:div w:id="1928145995">
      <w:bodyDiv w:val="1"/>
      <w:marLeft w:val="0"/>
      <w:marRight w:val="0"/>
      <w:marTop w:val="0"/>
      <w:marBottom w:val="0"/>
      <w:divBdr>
        <w:top w:val="none" w:sz="0" w:space="0" w:color="auto"/>
        <w:left w:val="none" w:sz="0" w:space="0" w:color="auto"/>
        <w:bottom w:val="none" w:sz="0" w:space="0" w:color="auto"/>
        <w:right w:val="none" w:sz="0" w:space="0" w:color="auto"/>
      </w:divBdr>
    </w:div>
    <w:div w:id="1928346913">
      <w:bodyDiv w:val="1"/>
      <w:marLeft w:val="0"/>
      <w:marRight w:val="0"/>
      <w:marTop w:val="0"/>
      <w:marBottom w:val="0"/>
      <w:divBdr>
        <w:top w:val="none" w:sz="0" w:space="0" w:color="auto"/>
        <w:left w:val="none" w:sz="0" w:space="0" w:color="auto"/>
        <w:bottom w:val="none" w:sz="0" w:space="0" w:color="auto"/>
        <w:right w:val="none" w:sz="0" w:space="0" w:color="auto"/>
      </w:divBdr>
    </w:div>
    <w:div w:id="1928462519">
      <w:bodyDiv w:val="1"/>
      <w:marLeft w:val="0"/>
      <w:marRight w:val="0"/>
      <w:marTop w:val="0"/>
      <w:marBottom w:val="0"/>
      <w:divBdr>
        <w:top w:val="none" w:sz="0" w:space="0" w:color="auto"/>
        <w:left w:val="none" w:sz="0" w:space="0" w:color="auto"/>
        <w:bottom w:val="none" w:sz="0" w:space="0" w:color="auto"/>
        <w:right w:val="none" w:sz="0" w:space="0" w:color="auto"/>
      </w:divBdr>
    </w:div>
    <w:div w:id="1928492792">
      <w:bodyDiv w:val="1"/>
      <w:marLeft w:val="0"/>
      <w:marRight w:val="0"/>
      <w:marTop w:val="0"/>
      <w:marBottom w:val="0"/>
      <w:divBdr>
        <w:top w:val="none" w:sz="0" w:space="0" w:color="auto"/>
        <w:left w:val="none" w:sz="0" w:space="0" w:color="auto"/>
        <w:bottom w:val="none" w:sz="0" w:space="0" w:color="auto"/>
        <w:right w:val="none" w:sz="0" w:space="0" w:color="auto"/>
      </w:divBdr>
    </w:div>
    <w:div w:id="1928533919">
      <w:bodyDiv w:val="1"/>
      <w:marLeft w:val="0"/>
      <w:marRight w:val="0"/>
      <w:marTop w:val="0"/>
      <w:marBottom w:val="0"/>
      <w:divBdr>
        <w:top w:val="none" w:sz="0" w:space="0" w:color="auto"/>
        <w:left w:val="none" w:sz="0" w:space="0" w:color="auto"/>
        <w:bottom w:val="none" w:sz="0" w:space="0" w:color="auto"/>
        <w:right w:val="none" w:sz="0" w:space="0" w:color="auto"/>
      </w:divBdr>
    </w:div>
    <w:div w:id="1928726039">
      <w:bodyDiv w:val="1"/>
      <w:marLeft w:val="0"/>
      <w:marRight w:val="0"/>
      <w:marTop w:val="0"/>
      <w:marBottom w:val="0"/>
      <w:divBdr>
        <w:top w:val="none" w:sz="0" w:space="0" w:color="auto"/>
        <w:left w:val="none" w:sz="0" w:space="0" w:color="auto"/>
        <w:bottom w:val="none" w:sz="0" w:space="0" w:color="auto"/>
        <w:right w:val="none" w:sz="0" w:space="0" w:color="auto"/>
      </w:divBdr>
    </w:div>
    <w:div w:id="1928885895">
      <w:bodyDiv w:val="1"/>
      <w:marLeft w:val="0"/>
      <w:marRight w:val="0"/>
      <w:marTop w:val="0"/>
      <w:marBottom w:val="0"/>
      <w:divBdr>
        <w:top w:val="none" w:sz="0" w:space="0" w:color="auto"/>
        <w:left w:val="none" w:sz="0" w:space="0" w:color="auto"/>
        <w:bottom w:val="none" w:sz="0" w:space="0" w:color="auto"/>
        <w:right w:val="none" w:sz="0" w:space="0" w:color="auto"/>
      </w:divBdr>
    </w:div>
    <w:div w:id="1929150343">
      <w:bodyDiv w:val="1"/>
      <w:marLeft w:val="0"/>
      <w:marRight w:val="0"/>
      <w:marTop w:val="0"/>
      <w:marBottom w:val="0"/>
      <w:divBdr>
        <w:top w:val="none" w:sz="0" w:space="0" w:color="auto"/>
        <w:left w:val="none" w:sz="0" w:space="0" w:color="auto"/>
        <w:bottom w:val="none" w:sz="0" w:space="0" w:color="auto"/>
        <w:right w:val="none" w:sz="0" w:space="0" w:color="auto"/>
      </w:divBdr>
    </w:div>
    <w:div w:id="1929271009">
      <w:bodyDiv w:val="1"/>
      <w:marLeft w:val="0"/>
      <w:marRight w:val="0"/>
      <w:marTop w:val="0"/>
      <w:marBottom w:val="0"/>
      <w:divBdr>
        <w:top w:val="none" w:sz="0" w:space="0" w:color="auto"/>
        <w:left w:val="none" w:sz="0" w:space="0" w:color="auto"/>
        <w:bottom w:val="none" w:sz="0" w:space="0" w:color="auto"/>
        <w:right w:val="none" w:sz="0" w:space="0" w:color="auto"/>
      </w:divBdr>
    </w:div>
    <w:div w:id="1929390471">
      <w:bodyDiv w:val="1"/>
      <w:marLeft w:val="0"/>
      <w:marRight w:val="0"/>
      <w:marTop w:val="0"/>
      <w:marBottom w:val="0"/>
      <w:divBdr>
        <w:top w:val="none" w:sz="0" w:space="0" w:color="auto"/>
        <w:left w:val="none" w:sz="0" w:space="0" w:color="auto"/>
        <w:bottom w:val="none" w:sz="0" w:space="0" w:color="auto"/>
        <w:right w:val="none" w:sz="0" w:space="0" w:color="auto"/>
      </w:divBdr>
    </w:div>
    <w:div w:id="1929459095">
      <w:bodyDiv w:val="1"/>
      <w:marLeft w:val="0"/>
      <w:marRight w:val="0"/>
      <w:marTop w:val="0"/>
      <w:marBottom w:val="0"/>
      <w:divBdr>
        <w:top w:val="none" w:sz="0" w:space="0" w:color="auto"/>
        <w:left w:val="none" w:sz="0" w:space="0" w:color="auto"/>
        <w:bottom w:val="none" w:sz="0" w:space="0" w:color="auto"/>
        <w:right w:val="none" w:sz="0" w:space="0" w:color="auto"/>
      </w:divBdr>
    </w:div>
    <w:div w:id="1929461051">
      <w:bodyDiv w:val="1"/>
      <w:marLeft w:val="0"/>
      <w:marRight w:val="0"/>
      <w:marTop w:val="0"/>
      <w:marBottom w:val="0"/>
      <w:divBdr>
        <w:top w:val="none" w:sz="0" w:space="0" w:color="auto"/>
        <w:left w:val="none" w:sz="0" w:space="0" w:color="auto"/>
        <w:bottom w:val="none" w:sz="0" w:space="0" w:color="auto"/>
        <w:right w:val="none" w:sz="0" w:space="0" w:color="auto"/>
      </w:divBdr>
    </w:div>
    <w:div w:id="1929538805">
      <w:bodyDiv w:val="1"/>
      <w:marLeft w:val="0"/>
      <w:marRight w:val="0"/>
      <w:marTop w:val="0"/>
      <w:marBottom w:val="0"/>
      <w:divBdr>
        <w:top w:val="none" w:sz="0" w:space="0" w:color="auto"/>
        <w:left w:val="none" w:sz="0" w:space="0" w:color="auto"/>
        <w:bottom w:val="none" w:sz="0" w:space="0" w:color="auto"/>
        <w:right w:val="none" w:sz="0" w:space="0" w:color="auto"/>
      </w:divBdr>
    </w:div>
    <w:div w:id="1929730814">
      <w:bodyDiv w:val="1"/>
      <w:marLeft w:val="0"/>
      <w:marRight w:val="0"/>
      <w:marTop w:val="0"/>
      <w:marBottom w:val="0"/>
      <w:divBdr>
        <w:top w:val="none" w:sz="0" w:space="0" w:color="auto"/>
        <w:left w:val="none" w:sz="0" w:space="0" w:color="auto"/>
        <w:bottom w:val="none" w:sz="0" w:space="0" w:color="auto"/>
        <w:right w:val="none" w:sz="0" w:space="0" w:color="auto"/>
      </w:divBdr>
    </w:div>
    <w:div w:id="1929845659">
      <w:bodyDiv w:val="1"/>
      <w:marLeft w:val="0"/>
      <w:marRight w:val="0"/>
      <w:marTop w:val="0"/>
      <w:marBottom w:val="0"/>
      <w:divBdr>
        <w:top w:val="none" w:sz="0" w:space="0" w:color="auto"/>
        <w:left w:val="none" w:sz="0" w:space="0" w:color="auto"/>
        <w:bottom w:val="none" w:sz="0" w:space="0" w:color="auto"/>
        <w:right w:val="none" w:sz="0" w:space="0" w:color="auto"/>
      </w:divBdr>
    </w:div>
    <w:div w:id="1929921713">
      <w:bodyDiv w:val="1"/>
      <w:marLeft w:val="0"/>
      <w:marRight w:val="0"/>
      <w:marTop w:val="0"/>
      <w:marBottom w:val="0"/>
      <w:divBdr>
        <w:top w:val="none" w:sz="0" w:space="0" w:color="auto"/>
        <w:left w:val="none" w:sz="0" w:space="0" w:color="auto"/>
        <w:bottom w:val="none" w:sz="0" w:space="0" w:color="auto"/>
        <w:right w:val="none" w:sz="0" w:space="0" w:color="auto"/>
      </w:divBdr>
    </w:div>
    <w:div w:id="1930111929">
      <w:bodyDiv w:val="1"/>
      <w:marLeft w:val="0"/>
      <w:marRight w:val="0"/>
      <w:marTop w:val="0"/>
      <w:marBottom w:val="0"/>
      <w:divBdr>
        <w:top w:val="none" w:sz="0" w:space="0" w:color="auto"/>
        <w:left w:val="none" w:sz="0" w:space="0" w:color="auto"/>
        <w:bottom w:val="none" w:sz="0" w:space="0" w:color="auto"/>
        <w:right w:val="none" w:sz="0" w:space="0" w:color="auto"/>
      </w:divBdr>
    </w:div>
    <w:div w:id="1930118598">
      <w:bodyDiv w:val="1"/>
      <w:marLeft w:val="0"/>
      <w:marRight w:val="0"/>
      <w:marTop w:val="0"/>
      <w:marBottom w:val="0"/>
      <w:divBdr>
        <w:top w:val="none" w:sz="0" w:space="0" w:color="auto"/>
        <w:left w:val="none" w:sz="0" w:space="0" w:color="auto"/>
        <w:bottom w:val="none" w:sz="0" w:space="0" w:color="auto"/>
        <w:right w:val="none" w:sz="0" w:space="0" w:color="auto"/>
      </w:divBdr>
    </w:div>
    <w:div w:id="1930582901">
      <w:bodyDiv w:val="1"/>
      <w:marLeft w:val="0"/>
      <w:marRight w:val="0"/>
      <w:marTop w:val="0"/>
      <w:marBottom w:val="0"/>
      <w:divBdr>
        <w:top w:val="none" w:sz="0" w:space="0" w:color="auto"/>
        <w:left w:val="none" w:sz="0" w:space="0" w:color="auto"/>
        <w:bottom w:val="none" w:sz="0" w:space="0" w:color="auto"/>
        <w:right w:val="none" w:sz="0" w:space="0" w:color="auto"/>
      </w:divBdr>
    </w:div>
    <w:div w:id="1930851060">
      <w:bodyDiv w:val="1"/>
      <w:marLeft w:val="0"/>
      <w:marRight w:val="0"/>
      <w:marTop w:val="0"/>
      <w:marBottom w:val="0"/>
      <w:divBdr>
        <w:top w:val="none" w:sz="0" w:space="0" w:color="auto"/>
        <w:left w:val="none" w:sz="0" w:space="0" w:color="auto"/>
        <w:bottom w:val="none" w:sz="0" w:space="0" w:color="auto"/>
        <w:right w:val="none" w:sz="0" w:space="0" w:color="auto"/>
      </w:divBdr>
    </w:div>
    <w:div w:id="1931039811">
      <w:bodyDiv w:val="1"/>
      <w:marLeft w:val="0"/>
      <w:marRight w:val="0"/>
      <w:marTop w:val="0"/>
      <w:marBottom w:val="0"/>
      <w:divBdr>
        <w:top w:val="none" w:sz="0" w:space="0" w:color="auto"/>
        <w:left w:val="none" w:sz="0" w:space="0" w:color="auto"/>
        <w:bottom w:val="none" w:sz="0" w:space="0" w:color="auto"/>
        <w:right w:val="none" w:sz="0" w:space="0" w:color="auto"/>
      </w:divBdr>
    </w:div>
    <w:div w:id="1931310081">
      <w:bodyDiv w:val="1"/>
      <w:marLeft w:val="0"/>
      <w:marRight w:val="0"/>
      <w:marTop w:val="0"/>
      <w:marBottom w:val="0"/>
      <w:divBdr>
        <w:top w:val="none" w:sz="0" w:space="0" w:color="auto"/>
        <w:left w:val="none" w:sz="0" w:space="0" w:color="auto"/>
        <w:bottom w:val="none" w:sz="0" w:space="0" w:color="auto"/>
        <w:right w:val="none" w:sz="0" w:space="0" w:color="auto"/>
      </w:divBdr>
    </w:div>
    <w:div w:id="1931349297">
      <w:bodyDiv w:val="1"/>
      <w:marLeft w:val="0"/>
      <w:marRight w:val="0"/>
      <w:marTop w:val="0"/>
      <w:marBottom w:val="0"/>
      <w:divBdr>
        <w:top w:val="none" w:sz="0" w:space="0" w:color="auto"/>
        <w:left w:val="none" w:sz="0" w:space="0" w:color="auto"/>
        <w:bottom w:val="none" w:sz="0" w:space="0" w:color="auto"/>
        <w:right w:val="none" w:sz="0" w:space="0" w:color="auto"/>
      </w:divBdr>
    </w:div>
    <w:div w:id="1931352717">
      <w:bodyDiv w:val="1"/>
      <w:marLeft w:val="0"/>
      <w:marRight w:val="0"/>
      <w:marTop w:val="0"/>
      <w:marBottom w:val="0"/>
      <w:divBdr>
        <w:top w:val="none" w:sz="0" w:space="0" w:color="auto"/>
        <w:left w:val="none" w:sz="0" w:space="0" w:color="auto"/>
        <w:bottom w:val="none" w:sz="0" w:space="0" w:color="auto"/>
        <w:right w:val="none" w:sz="0" w:space="0" w:color="auto"/>
      </w:divBdr>
    </w:div>
    <w:div w:id="1931504080">
      <w:bodyDiv w:val="1"/>
      <w:marLeft w:val="0"/>
      <w:marRight w:val="0"/>
      <w:marTop w:val="0"/>
      <w:marBottom w:val="0"/>
      <w:divBdr>
        <w:top w:val="none" w:sz="0" w:space="0" w:color="auto"/>
        <w:left w:val="none" w:sz="0" w:space="0" w:color="auto"/>
        <w:bottom w:val="none" w:sz="0" w:space="0" w:color="auto"/>
        <w:right w:val="none" w:sz="0" w:space="0" w:color="auto"/>
      </w:divBdr>
    </w:div>
    <w:div w:id="1931544344">
      <w:bodyDiv w:val="1"/>
      <w:marLeft w:val="0"/>
      <w:marRight w:val="0"/>
      <w:marTop w:val="0"/>
      <w:marBottom w:val="0"/>
      <w:divBdr>
        <w:top w:val="none" w:sz="0" w:space="0" w:color="auto"/>
        <w:left w:val="none" w:sz="0" w:space="0" w:color="auto"/>
        <w:bottom w:val="none" w:sz="0" w:space="0" w:color="auto"/>
        <w:right w:val="none" w:sz="0" w:space="0" w:color="auto"/>
      </w:divBdr>
    </w:div>
    <w:div w:id="1932079892">
      <w:bodyDiv w:val="1"/>
      <w:marLeft w:val="0"/>
      <w:marRight w:val="0"/>
      <w:marTop w:val="0"/>
      <w:marBottom w:val="0"/>
      <w:divBdr>
        <w:top w:val="none" w:sz="0" w:space="0" w:color="auto"/>
        <w:left w:val="none" w:sz="0" w:space="0" w:color="auto"/>
        <w:bottom w:val="none" w:sz="0" w:space="0" w:color="auto"/>
        <w:right w:val="none" w:sz="0" w:space="0" w:color="auto"/>
      </w:divBdr>
    </w:div>
    <w:div w:id="1932082732">
      <w:bodyDiv w:val="1"/>
      <w:marLeft w:val="0"/>
      <w:marRight w:val="0"/>
      <w:marTop w:val="0"/>
      <w:marBottom w:val="0"/>
      <w:divBdr>
        <w:top w:val="none" w:sz="0" w:space="0" w:color="auto"/>
        <w:left w:val="none" w:sz="0" w:space="0" w:color="auto"/>
        <w:bottom w:val="none" w:sz="0" w:space="0" w:color="auto"/>
        <w:right w:val="none" w:sz="0" w:space="0" w:color="auto"/>
      </w:divBdr>
    </w:div>
    <w:div w:id="1932085745">
      <w:bodyDiv w:val="1"/>
      <w:marLeft w:val="0"/>
      <w:marRight w:val="0"/>
      <w:marTop w:val="0"/>
      <w:marBottom w:val="0"/>
      <w:divBdr>
        <w:top w:val="none" w:sz="0" w:space="0" w:color="auto"/>
        <w:left w:val="none" w:sz="0" w:space="0" w:color="auto"/>
        <w:bottom w:val="none" w:sz="0" w:space="0" w:color="auto"/>
        <w:right w:val="none" w:sz="0" w:space="0" w:color="auto"/>
      </w:divBdr>
    </w:div>
    <w:div w:id="1932202942">
      <w:bodyDiv w:val="1"/>
      <w:marLeft w:val="0"/>
      <w:marRight w:val="0"/>
      <w:marTop w:val="0"/>
      <w:marBottom w:val="0"/>
      <w:divBdr>
        <w:top w:val="none" w:sz="0" w:space="0" w:color="auto"/>
        <w:left w:val="none" w:sz="0" w:space="0" w:color="auto"/>
        <w:bottom w:val="none" w:sz="0" w:space="0" w:color="auto"/>
        <w:right w:val="none" w:sz="0" w:space="0" w:color="auto"/>
      </w:divBdr>
    </w:div>
    <w:div w:id="1932622496">
      <w:bodyDiv w:val="1"/>
      <w:marLeft w:val="0"/>
      <w:marRight w:val="0"/>
      <w:marTop w:val="0"/>
      <w:marBottom w:val="0"/>
      <w:divBdr>
        <w:top w:val="none" w:sz="0" w:space="0" w:color="auto"/>
        <w:left w:val="none" w:sz="0" w:space="0" w:color="auto"/>
        <w:bottom w:val="none" w:sz="0" w:space="0" w:color="auto"/>
        <w:right w:val="none" w:sz="0" w:space="0" w:color="auto"/>
      </w:divBdr>
    </w:div>
    <w:div w:id="1932666952">
      <w:bodyDiv w:val="1"/>
      <w:marLeft w:val="0"/>
      <w:marRight w:val="0"/>
      <w:marTop w:val="0"/>
      <w:marBottom w:val="0"/>
      <w:divBdr>
        <w:top w:val="none" w:sz="0" w:space="0" w:color="auto"/>
        <w:left w:val="none" w:sz="0" w:space="0" w:color="auto"/>
        <w:bottom w:val="none" w:sz="0" w:space="0" w:color="auto"/>
        <w:right w:val="none" w:sz="0" w:space="0" w:color="auto"/>
      </w:divBdr>
    </w:div>
    <w:div w:id="1933004119">
      <w:bodyDiv w:val="1"/>
      <w:marLeft w:val="0"/>
      <w:marRight w:val="0"/>
      <w:marTop w:val="0"/>
      <w:marBottom w:val="0"/>
      <w:divBdr>
        <w:top w:val="none" w:sz="0" w:space="0" w:color="auto"/>
        <w:left w:val="none" w:sz="0" w:space="0" w:color="auto"/>
        <w:bottom w:val="none" w:sz="0" w:space="0" w:color="auto"/>
        <w:right w:val="none" w:sz="0" w:space="0" w:color="auto"/>
      </w:divBdr>
    </w:div>
    <w:div w:id="1933004639">
      <w:bodyDiv w:val="1"/>
      <w:marLeft w:val="0"/>
      <w:marRight w:val="0"/>
      <w:marTop w:val="0"/>
      <w:marBottom w:val="0"/>
      <w:divBdr>
        <w:top w:val="none" w:sz="0" w:space="0" w:color="auto"/>
        <w:left w:val="none" w:sz="0" w:space="0" w:color="auto"/>
        <w:bottom w:val="none" w:sz="0" w:space="0" w:color="auto"/>
        <w:right w:val="none" w:sz="0" w:space="0" w:color="auto"/>
      </w:divBdr>
    </w:div>
    <w:div w:id="1933011103">
      <w:bodyDiv w:val="1"/>
      <w:marLeft w:val="0"/>
      <w:marRight w:val="0"/>
      <w:marTop w:val="0"/>
      <w:marBottom w:val="0"/>
      <w:divBdr>
        <w:top w:val="none" w:sz="0" w:space="0" w:color="auto"/>
        <w:left w:val="none" w:sz="0" w:space="0" w:color="auto"/>
        <w:bottom w:val="none" w:sz="0" w:space="0" w:color="auto"/>
        <w:right w:val="none" w:sz="0" w:space="0" w:color="auto"/>
      </w:divBdr>
    </w:div>
    <w:div w:id="1933396786">
      <w:bodyDiv w:val="1"/>
      <w:marLeft w:val="0"/>
      <w:marRight w:val="0"/>
      <w:marTop w:val="0"/>
      <w:marBottom w:val="0"/>
      <w:divBdr>
        <w:top w:val="none" w:sz="0" w:space="0" w:color="auto"/>
        <w:left w:val="none" w:sz="0" w:space="0" w:color="auto"/>
        <w:bottom w:val="none" w:sz="0" w:space="0" w:color="auto"/>
        <w:right w:val="none" w:sz="0" w:space="0" w:color="auto"/>
      </w:divBdr>
    </w:div>
    <w:div w:id="1933733192">
      <w:bodyDiv w:val="1"/>
      <w:marLeft w:val="0"/>
      <w:marRight w:val="0"/>
      <w:marTop w:val="0"/>
      <w:marBottom w:val="0"/>
      <w:divBdr>
        <w:top w:val="none" w:sz="0" w:space="0" w:color="auto"/>
        <w:left w:val="none" w:sz="0" w:space="0" w:color="auto"/>
        <w:bottom w:val="none" w:sz="0" w:space="0" w:color="auto"/>
        <w:right w:val="none" w:sz="0" w:space="0" w:color="auto"/>
      </w:divBdr>
    </w:div>
    <w:div w:id="1933778648">
      <w:bodyDiv w:val="1"/>
      <w:marLeft w:val="0"/>
      <w:marRight w:val="0"/>
      <w:marTop w:val="0"/>
      <w:marBottom w:val="0"/>
      <w:divBdr>
        <w:top w:val="none" w:sz="0" w:space="0" w:color="auto"/>
        <w:left w:val="none" w:sz="0" w:space="0" w:color="auto"/>
        <w:bottom w:val="none" w:sz="0" w:space="0" w:color="auto"/>
        <w:right w:val="none" w:sz="0" w:space="0" w:color="auto"/>
      </w:divBdr>
    </w:div>
    <w:div w:id="1933858096">
      <w:bodyDiv w:val="1"/>
      <w:marLeft w:val="0"/>
      <w:marRight w:val="0"/>
      <w:marTop w:val="0"/>
      <w:marBottom w:val="0"/>
      <w:divBdr>
        <w:top w:val="none" w:sz="0" w:space="0" w:color="auto"/>
        <w:left w:val="none" w:sz="0" w:space="0" w:color="auto"/>
        <w:bottom w:val="none" w:sz="0" w:space="0" w:color="auto"/>
        <w:right w:val="none" w:sz="0" w:space="0" w:color="auto"/>
      </w:divBdr>
    </w:div>
    <w:div w:id="1934194371">
      <w:bodyDiv w:val="1"/>
      <w:marLeft w:val="0"/>
      <w:marRight w:val="0"/>
      <w:marTop w:val="0"/>
      <w:marBottom w:val="0"/>
      <w:divBdr>
        <w:top w:val="none" w:sz="0" w:space="0" w:color="auto"/>
        <w:left w:val="none" w:sz="0" w:space="0" w:color="auto"/>
        <w:bottom w:val="none" w:sz="0" w:space="0" w:color="auto"/>
        <w:right w:val="none" w:sz="0" w:space="0" w:color="auto"/>
      </w:divBdr>
    </w:div>
    <w:div w:id="1934317907">
      <w:bodyDiv w:val="1"/>
      <w:marLeft w:val="0"/>
      <w:marRight w:val="0"/>
      <w:marTop w:val="0"/>
      <w:marBottom w:val="0"/>
      <w:divBdr>
        <w:top w:val="none" w:sz="0" w:space="0" w:color="auto"/>
        <w:left w:val="none" w:sz="0" w:space="0" w:color="auto"/>
        <w:bottom w:val="none" w:sz="0" w:space="0" w:color="auto"/>
        <w:right w:val="none" w:sz="0" w:space="0" w:color="auto"/>
      </w:divBdr>
    </w:div>
    <w:div w:id="1934318875">
      <w:bodyDiv w:val="1"/>
      <w:marLeft w:val="0"/>
      <w:marRight w:val="0"/>
      <w:marTop w:val="0"/>
      <w:marBottom w:val="0"/>
      <w:divBdr>
        <w:top w:val="none" w:sz="0" w:space="0" w:color="auto"/>
        <w:left w:val="none" w:sz="0" w:space="0" w:color="auto"/>
        <w:bottom w:val="none" w:sz="0" w:space="0" w:color="auto"/>
        <w:right w:val="none" w:sz="0" w:space="0" w:color="auto"/>
      </w:divBdr>
    </w:div>
    <w:div w:id="1934505518">
      <w:bodyDiv w:val="1"/>
      <w:marLeft w:val="0"/>
      <w:marRight w:val="0"/>
      <w:marTop w:val="0"/>
      <w:marBottom w:val="0"/>
      <w:divBdr>
        <w:top w:val="none" w:sz="0" w:space="0" w:color="auto"/>
        <w:left w:val="none" w:sz="0" w:space="0" w:color="auto"/>
        <w:bottom w:val="none" w:sz="0" w:space="0" w:color="auto"/>
        <w:right w:val="none" w:sz="0" w:space="0" w:color="auto"/>
      </w:divBdr>
    </w:div>
    <w:div w:id="1934512536">
      <w:bodyDiv w:val="1"/>
      <w:marLeft w:val="0"/>
      <w:marRight w:val="0"/>
      <w:marTop w:val="0"/>
      <w:marBottom w:val="0"/>
      <w:divBdr>
        <w:top w:val="none" w:sz="0" w:space="0" w:color="auto"/>
        <w:left w:val="none" w:sz="0" w:space="0" w:color="auto"/>
        <w:bottom w:val="none" w:sz="0" w:space="0" w:color="auto"/>
        <w:right w:val="none" w:sz="0" w:space="0" w:color="auto"/>
      </w:divBdr>
    </w:div>
    <w:div w:id="1934583216">
      <w:bodyDiv w:val="1"/>
      <w:marLeft w:val="0"/>
      <w:marRight w:val="0"/>
      <w:marTop w:val="0"/>
      <w:marBottom w:val="0"/>
      <w:divBdr>
        <w:top w:val="none" w:sz="0" w:space="0" w:color="auto"/>
        <w:left w:val="none" w:sz="0" w:space="0" w:color="auto"/>
        <w:bottom w:val="none" w:sz="0" w:space="0" w:color="auto"/>
        <w:right w:val="none" w:sz="0" w:space="0" w:color="auto"/>
      </w:divBdr>
    </w:div>
    <w:div w:id="1934632733">
      <w:bodyDiv w:val="1"/>
      <w:marLeft w:val="0"/>
      <w:marRight w:val="0"/>
      <w:marTop w:val="0"/>
      <w:marBottom w:val="0"/>
      <w:divBdr>
        <w:top w:val="none" w:sz="0" w:space="0" w:color="auto"/>
        <w:left w:val="none" w:sz="0" w:space="0" w:color="auto"/>
        <w:bottom w:val="none" w:sz="0" w:space="0" w:color="auto"/>
        <w:right w:val="none" w:sz="0" w:space="0" w:color="auto"/>
      </w:divBdr>
    </w:div>
    <w:div w:id="1934824644">
      <w:bodyDiv w:val="1"/>
      <w:marLeft w:val="0"/>
      <w:marRight w:val="0"/>
      <w:marTop w:val="0"/>
      <w:marBottom w:val="0"/>
      <w:divBdr>
        <w:top w:val="none" w:sz="0" w:space="0" w:color="auto"/>
        <w:left w:val="none" w:sz="0" w:space="0" w:color="auto"/>
        <w:bottom w:val="none" w:sz="0" w:space="0" w:color="auto"/>
        <w:right w:val="none" w:sz="0" w:space="0" w:color="auto"/>
      </w:divBdr>
    </w:div>
    <w:div w:id="1934851339">
      <w:bodyDiv w:val="1"/>
      <w:marLeft w:val="0"/>
      <w:marRight w:val="0"/>
      <w:marTop w:val="0"/>
      <w:marBottom w:val="0"/>
      <w:divBdr>
        <w:top w:val="none" w:sz="0" w:space="0" w:color="auto"/>
        <w:left w:val="none" w:sz="0" w:space="0" w:color="auto"/>
        <w:bottom w:val="none" w:sz="0" w:space="0" w:color="auto"/>
        <w:right w:val="none" w:sz="0" w:space="0" w:color="auto"/>
      </w:divBdr>
    </w:div>
    <w:div w:id="1934893864">
      <w:bodyDiv w:val="1"/>
      <w:marLeft w:val="0"/>
      <w:marRight w:val="0"/>
      <w:marTop w:val="0"/>
      <w:marBottom w:val="0"/>
      <w:divBdr>
        <w:top w:val="none" w:sz="0" w:space="0" w:color="auto"/>
        <w:left w:val="none" w:sz="0" w:space="0" w:color="auto"/>
        <w:bottom w:val="none" w:sz="0" w:space="0" w:color="auto"/>
        <w:right w:val="none" w:sz="0" w:space="0" w:color="auto"/>
      </w:divBdr>
    </w:div>
    <w:div w:id="1934968682">
      <w:bodyDiv w:val="1"/>
      <w:marLeft w:val="0"/>
      <w:marRight w:val="0"/>
      <w:marTop w:val="0"/>
      <w:marBottom w:val="0"/>
      <w:divBdr>
        <w:top w:val="none" w:sz="0" w:space="0" w:color="auto"/>
        <w:left w:val="none" w:sz="0" w:space="0" w:color="auto"/>
        <w:bottom w:val="none" w:sz="0" w:space="0" w:color="auto"/>
        <w:right w:val="none" w:sz="0" w:space="0" w:color="auto"/>
      </w:divBdr>
    </w:div>
    <w:div w:id="1935019449">
      <w:bodyDiv w:val="1"/>
      <w:marLeft w:val="0"/>
      <w:marRight w:val="0"/>
      <w:marTop w:val="0"/>
      <w:marBottom w:val="0"/>
      <w:divBdr>
        <w:top w:val="none" w:sz="0" w:space="0" w:color="auto"/>
        <w:left w:val="none" w:sz="0" w:space="0" w:color="auto"/>
        <w:bottom w:val="none" w:sz="0" w:space="0" w:color="auto"/>
        <w:right w:val="none" w:sz="0" w:space="0" w:color="auto"/>
      </w:divBdr>
    </w:div>
    <w:div w:id="1935168156">
      <w:bodyDiv w:val="1"/>
      <w:marLeft w:val="0"/>
      <w:marRight w:val="0"/>
      <w:marTop w:val="0"/>
      <w:marBottom w:val="0"/>
      <w:divBdr>
        <w:top w:val="none" w:sz="0" w:space="0" w:color="auto"/>
        <w:left w:val="none" w:sz="0" w:space="0" w:color="auto"/>
        <w:bottom w:val="none" w:sz="0" w:space="0" w:color="auto"/>
        <w:right w:val="none" w:sz="0" w:space="0" w:color="auto"/>
      </w:divBdr>
    </w:div>
    <w:div w:id="1935237488">
      <w:bodyDiv w:val="1"/>
      <w:marLeft w:val="0"/>
      <w:marRight w:val="0"/>
      <w:marTop w:val="0"/>
      <w:marBottom w:val="0"/>
      <w:divBdr>
        <w:top w:val="none" w:sz="0" w:space="0" w:color="auto"/>
        <w:left w:val="none" w:sz="0" w:space="0" w:color="auto"/>
        <w:bottom w:val="none" w:sz="0" w:space="0" w:color="auto"/>
        <w:right w:val="none" w:sz="0" w:space="0" w:color="auto"/>
      </w:divBdr>
    </w:div>
    <w:div w:id="1935436295">
      <w:bodyDiv w:val="1"/>
      <w:marLeft w:val="0"/>
      <w:marRight w:val="0"/>
      <w:marTop w:val="0"/>
      <w:marBottom w:val="0"/>
      <w:divBdr>
        <w:top w:val="none" w:sz="0" w:space="0" w:color="auto"/>
        <w:left w:val="none" w:sz="0" w:space="0" w:color="auto"/>
        <w:bottom w:val="none" w:sz="0" w:space="0" w:color="auto"/>
        <w:right w:val="none" w:sz="0" w:space="0" w:color="auto"/>
      </w:divBdr>
    </w:div>
    <w:div w:id="1935438786">
      <w:bodyDiv w:val="1"/>
      <w:marLeft w:val="0"/>
      <w:marRight w:val="0"/>
      <w:marTop w:val="0"/>
      <w:marBottom w:val="0"/>
      <w:divBdr>
        <w:top w:val="none" w:sz="0" w:space="0" w:color="auto"/>
        <w:left w:val="none" w:sz="0" w:space="0" w:color="auto"/>
        <w:bottom w:val="none" w:sz="0" w:space="0" w:color="auto"/>
        <w:right w:val="none" w:sz="0" w:space="0" w:color="auto"/>
      </w:divBdr>
    </w:div>
    <w:div w:id="1935478370">
      <w:bodyDiv w:val="1"/>
      <w:marLeft w:val="0"/>
      <w:marRight w:val="0"/>
      <w:marTop w:val="0"/>
      <w:marBottom w:val="0"/>
      <w:divBdr>
        <w:top w:val="none" w:sz="0" w:space="0" w:color="auto"/>
        <w:left w:val="none" w:sz="0" w:space="0" w:color="auto"/>
        <w:bottom w:val="none" w:sz="0" w:space="0" w:color="auto"/>
        <w:right w:val="none" w:sz="0" w:space="0" w:color="auto"/>
      </w:divBdr>
    </w:div>
    <w:div w:id="1935625817">
      <w:bodyDiv w:val="1"/>
      <w:marLeft w:val="0"/>
      <w:marRight w:val="0"/>
      <w:marTop w:val="0"/>
      <w:marBottom w:val="0"/>
      <w:divBdr>
        <w:top w:val="none" w:sz="0" w:space="0" w:color="auto"/>
        <w:left w:val="none" w:sz="0" w:space="0" w:color="auto"/>
        <w:bottom w:val="none" w:sz="0" w:space="0" w:color="auto"/>
        <w:right w:val="none" w:sz="0" w:space="0" w:color="auto"/>
      </w:divBdr>
    </w:div>
    <w:div w:id="1935629826">
      <w:bodyDiv w:val="1"/>
      <w:marLeft w:val="0"/>
      <w:marRight w:val="0"/>
      <w:marTop w:val="0"/>
      <w:marBottom w:val="0"/>
      <w:divBdr>
        <w:top w:val="none" w:sz="0" w:space="0" w:color="auto"/>
        <w:left w:val="none" w:sz="0" w:space="0" w:color="auto"/>
        <w:bottom w:val="none" w:sz="0" w:space="0" w:color="auto"/>
        <w:right w:val="none" w:sz="0" w:space="0" w:color="auto"/>
      </w:divBdr>
    </w:div>
    <w:div w:id="1935671490">
      <w:bodyDiv w:val="1"/>
      <w:marLeft w:val="0"/>
      <w:marRight w:val="0"/>
      <w:marTop w:val="0"/>
      <w:marBottom w:val="0"/>
      <w:divBdr>
        <w:top w:val="none" w:sz="0" w:space="0" w:color="auto"/>
        <w:left w:val="none" w:sz="0" w:space="0" w:color="auto"/>
        <w:bottom w:val="none" w:sz="0" w:space="0" w:color="auto"/>
        <w:right w:val="none" w:sz="0" w:space="0" w:color="auto"/>
      </w:divBdr>
    </w:div>
    <w:div w:id="1935820804">
      <w:bodyDiv w:val="1"/>
      <w:marLeft w:val="0"/>
      <w:marRight w:val="0"/>
      <w:marTop w:val="0"/>
      <w:marBottom w:val="0"/>
      <w:divBdr>
        <w:top w:val="none" w:sz="0" w:space="0" w:color="auto"/>
        <w:left w:val="none" w:sz="0" w:space="0" w:color="auto"/>
        <w:bottom w:val="none" w:sz="0" w:space="0" w:color="auto"/>
        <w:right w:val="none" w:sz="0" w:space="0" w:color="auto"/>
      </w:divBdr>
    </w:div>
    <w:div w:id="1935936557">
      <w:bodyDiv w:val="1"/>
      <w:marLeft w:val="0"/>
      <w:marRight w:val="0"/>
      <w:marTop w:val="0"/>
      <w:marBottom w:val="0"/>
      <w:divBdr>
        <w:top w:val="none" w:sz="0" w:space="0" w:color="auto"/>
        <w:left w:val="none" w:sz="0" w:space="0" w:color="auto"/>
        <w:bottom w:val="none" w:sz="0" w:space="0" w:color="auto"/>
        <w:right w:val="none" w:sz="0" w:space="0" w:color="auto"/>
      </w:divBdr>
    </w:div>
    <w:div w:id="1936017732">
      <w:bodyDiv w:val="1"/>
      <w:marLeft w:val="0"/>
      <w:marRight w:val="0"/>
      <w:marTop w:val="0"/>
      <w:marBottom w:val="0"/>
      <w:divBdr>
        <w:top w:val="none" w:sz="0" w:space="0" w:color="auto"/>
        <w:left w:val="none" w:sz="0" w:space="0" w:color="auto"/>
        <w:bottom w:val="none" w:sz="0" w:space="0" w:color="auto"/>
        <w:right w:val="none" w:sz="0" w:space="0" w:color="auto"/>
      </w:divBdr>
    </w:div>
    <w:div w:id="1936091568">
      <w:bodyDiv w:val="1"/>
      <w:marLeft w:val="0"/>
      <w:marRight w:val="0"/>
      <w:marTop w:val="0"/>
      <w:marBottom w:val="0"/>
      <w:divBdr>
        <w:top w:val="none" w:sz="0" w:space="0" w:color="auto"/>
        <w:left w:val="none" w:sz="0" w:space="0" w:color="auto"/>
        <w:bottom w:val="none" w:sz="0" w:space="0" w:color="auto"/>
        <w:right w:val="none" w:sz="0" w:space="0" w:color="auto"/>
      </w:divBdr>
    </w:div>
    <w:div w:id="1936278957">
      <w:bodyDiv w:val="1"/>
      <w:marLeft w:val="0"/>
      <w:marRight w:val="0"/>
      <w:marTop w:val="0"/>
      <w:marBottom w:val="0"/>
      <w:divBdr>
        <w:top w:val="none" w:sz="0" w:space="0" w:color="auto"/>
        <w:left w:val="none" w:sz="0" w:space="0" w:color="auto"/>
        <w:bottom w:val="none" w:sz="0" w:space="0" w:color="auto"/>
        <w:right w:val="none" w:sz="0" w:space="0" w:color="auto"/>
      </w:divBdr>
    </w:div>
    <w:div w:id="1936396341">
      <w:bodyDiv w:val="1"/>
      <w:marLeft w:val="0"/>
      <w:marRight w:val="0"/>
      <w:marTop w:val="0"/>
      <w:marBottom w:val="0"/>
      <w:divBdr>
        <w:top w:val="none" w:sz="0" w:space="0" w:color="auto"/>
        <w:left w:val="none" w:sz="0" w:space="0" w:color="auto"/>
        <w:bottom w:val="none" w:sz="0" w:space="0" w:color="auto"/>
        <w:right w:val="none" w:sz="0" w:space="0" w:color="auto"/>
      </w:divBdr>
    </w:div>
    <w:div w:id="1936401389">
      <w:bodyDiv w:val="1"/>
      <w:marLeft w:val="0"/>
      <w:marRight w:val="0"/>
      <w:marTop w:val="0"/>
      <w:marBottom w:val="0"/>
      <w:divBdr>
        <w:top w:val="none" w:sz="0" w:space="0" w:color="auto"/>
        <w:left w:val="none" w:sz="0" w:space="0" w:color="auto"/>
        <w:bottom w:val="none" w:sz="0" w:space="0" w:color="auto"/>
        <w:right w:val="none" w:sz="0" w:space="0" w:color="auto"/>
      </w:divBdr>
    </w:div>
    <w:div w:id="1936471723">
      <w:bodyDiv w:val="1"/>
      <w:marLeft w:val="0"/>
      <w:marRight w:val="0"/>
      <w:marTop w:val="0"/>
      <w:marBottom w:val="0"/>
      <w:divBdr>
        <w:top w:val="none" w:sz="0" w:space="0" w:color="auto"/>
        <w:left w:val="none" w:sz="0" w:space="0" w:color="auto"/>
        <w:bottom w:val="none" w:sz="0" w:space="0" w:color="auto"/>
        <w:right w:val="none" w:sz="0" w:space="0" w:color="auto"/>
      </w:divBdr>
    </w:div>
    <w:div w:id="1937011298">
      <w:bodyDiv w:val="1"/>
      <w:marLeft w:val="0"/>
      <w:marRight w:val="0"/>
      <w:marTop w:val="0"/>
      <w:marBottom w:val="0"/>
      <w:divBdr>
        <w:top w:val="none" w:sz="0" w:space="0" w:color="auto"/>
        <w:left w:val="none" w:sz="0" w:space="0" w:color="auto"/>
        <w:bottom w:val="none" w:sz="0" w:space="0" w:color="auto"/>
        <w:right w:val="none" w:sz="0" w:space="0" w:color="auto"/>
      </w:divBdr>
    </w:div>
    <w:div w:id="1937011570">
      <w:bodyDiv w:val="1"/>
      <w:marLeft w:val="0"/>
      <w:marRight w:val="0"/>
      <w:marTop w:val="0"/>
      <w:marBottom w:val="0"/>
      <w:divBdr>
        <w:top w:val="none" w:sz="0" w:space="0" w:color="auto"/>
        <w:left w:val="none" w:sz="0" w:space="0" w:color="auto"/>
        <w:bottom w:val="none" w:sz="0" w:space="0" w:color="auto"/>
        <w:right w:val="none" w:sz="0" w:space="0" w:color="auto"/>
      </w:divBdr>
    </w:div>
    <w:div w:id="1937126648">
      <w:bodyDiv w:val="1"/>
      <w:marLeft w:val="0"/>
      <w:marRight w:val="0"/>
      <w:marTop w:val="0"/>
      <w:marBottom w:val="0"/>
      <w:divBdr>
        <w:top w:val="none" w:sz="0" w:space="0" w:color="auto"/>
        <w:left w:val="none" w:sz="0" w:space="0" w:color="auto"/>
        <w:bottom w:val="none" w:sz="0" w:space="0" w:color="auto"/>
        <w:right w:val="none" w:sz="0" w:space="0" w:color="auto"/>
      </w:divBdr>
    </w:div>
    <w:div w:id="1937203083">
      <w:bodyDiv w:val="1"/>
      <w:marLeft w:val="0"/>
      <w:marRight w:val="0"/>
      <w:marTop w:val="0"/>
      <w:marBottom w:val="0"/>
      <w:divBdr>
        <w:top w:val="none" w:sz="0" w:space="0" w:color="auto"/>
        <w:left w:val="none" w:sz="0" w:space="0" w:color="auto"/>
        <w:bottom w:val="none" w:sz="0" w:space="0" w:color="auto"/>
        <w:right w:val="none" w:sz="0" w:space="0" w:color="auto"/>
      </w:divBdr>
    </w:div>
    <w:div w:id="1937208218">
      <w:bodyDiv w:val="1"/>
      <w:marLeft w:val="0"/>
      <w:marRight w:val="0"/>
      <w:marTop w:val="0"/>
      <w:marBottom w:val="0"/>
      <w:divBdr>
        <w:top w:val="none" w:sz="0" w:space="0" w:color="auto"/>
        <w:left w:val="none" w:sz="0" w:space="0" w:color="auto"/>
        <w:bottom w:val="none" w:sz="0" w:space="0" w:color="auto"/>
        <w:right w:val="none" w:sz="0" w:space="0" w:color="auto"/>
      </w:divBdr>
    </w:div>
    <w:div w:id="1937245877">
      <w:bodyDiv w:val="1"/>
      <w:marLeft w:val="0"/>
      <w:marRight w:val="0"/>
      <w:marTop w:val="0"/>
      <w:marBottom w:val="0"/>
      <w:divBdr>
        <w:top w:val="none" w:sz="0" w:space="0" w:color="auto"/>
        <w:left w:val="none" w:sz="0" w:space="0" w:color="auto"/>
        <w:bottom w:val="none" w:sz="0" w:space="0" w:color="auto"/>
        <w:right w:val="none" w:sz="0" w:space="0" w:color="auto"/>
      </w:divBdr>
    </w:div>
    <w:div w:id="1937251181">
      <w:bodyDiv w:val="1"/>
      <w:marLeft w:val="0"/>
      <w:marRight w:val="0"/>
      <w:marTop w:val="0"/>
      <w:marBottom w:val="0"/>
      <w:divBdr>
        <w:top w:val="none" w:sz="0" w:space="0" w:color="auto"/>
        <w:left w:val="none" w:sz="0" w:space="0" w:color="auto"/>
        <w:bottom w:val="none" w:sz="0" w:space="0" w:color="auto"/>
        <w:right w:val="none" w:sz="0" w:space="0" w:color="auto"/>
      </w:divBdr>
    </w:div>
    <w:div w:id="1937320521">
      <w:bodyDiv w:val="1"/>
      <w:marLeft w:val="0"/>
      <w:marRight w:val="0"/>
      <w:marTop w:val="0"/>
      <w:marBottom w:val="0"/>
      <w:divBdr>
        <w:top w:val="none" w:sz="0" w:space="0" w:color="auto"/>
        <w:left w:val="none" w:sz="0" w:space="0" w:color="auto"/>
        <w:bottom w:val="none" w:sz="0" w:space="0" w:color="auto"/>
        <w:right w:val="none" w:sz="0" w:space="0" w:color="auto"/>
      </w:divBdr>
    </w:div>
    <w:div w:id="1937323419">
      <w:bodyDiv w:val="1"/>
      <w:marLeft w:val="0"/>
      <w:marRight w:val="0"/>
      <w:marTop w:val="0"/>
      <w:marBottom w:val="0"/>
      <w:divBdr>
        <w:top w:val="none" w:sz="0" w:space="0" w:color="auto"/>
        <w:left w:val="none" w:sz="0" w:space="0" w:color="auto"/>
        <w:bottom w:val="none" w:sz="0" w:space="0" w:color="auto"/>
        <w:right w:val="none" w:sz="0" w:space="0" w:color="auto"/>
      </w:divBdr>
    </w:div>
    <w:div w:id="1937328048">
      <w:bodyDiv w:val="1"/>
      <w:marLeft w:val="0"/>
      <w:marRight w:val="0"/>
      <w:marTop w:val="0"/>
      <w:marBottom w:val="0"/>
      <w:divBdr>
        <w:top w:val="none" w:sz="0" w:space="0" w:color="auto"/>
        <w:left w:val="none" w:sz="0" w:space="0" w:color="auto"/>
        <w:bottom w:val="none" w:sz="0" w:space="0" w:color="auto"/>
        <w:right w:val="none" w:sz="0" w:space="0" w:color="auto"/>
      </w:divBdr>
    </w:div>
    <w:div w:id="1937595157">
      <w:bodyDiv w:val="1"/>
      <w:marLeft w:val="0"/>
      <w:marRight w:val="0"/>
      <w:marTop w:val="0"/>
      <w:marBottom w:val="0"/>
      <w:divBdr>
        <w:top w:val="none" w:sz="0" w:space="0" w:color="auto"/>
        <w:left w:val="none" w:sz="0" w:space="0" w:color="auto"/>
        <w:bottom w:val="none" w:sz="0" w:space="0" w:color="auto"/>
        <w:right w:val="none" w:sz="0" w:space="0" w:color="auto"/>
      </w:divBdr>
    </w:div>
    <w:div w:id="1937714181">
      <w:bodyDiv w:val="1"/>
      <w:marLeft w:val="0"/>
      <w:marRight w:val="0"/>
      <w:marTop w:val="0"/>
      <w:marBottom w:val="0"/>
      <w:divBdr>
        <w:top w:val="none" w:sz="0" w:space="0" w:color="auto"/>
        <w:left w:val="none" w:sz="0" w:space="0" w:color="auto"/>
        <w:bottom w:val="none" w:sz="0" w:space="0" w:color="auto"/>
        <w:right w:val="none" w:sz="0" w:space="0" w:color="auto"/>
      </w:divBdr>
    </w:div>
    <w:div w:id="1937715415">
      <w:bodyDiv w:val="1"/>
      <w:marLeft w:val="0"/>
      <w:marRight w:val="0"/>
      <w:marTop w:val="0"/>
      <w:marBottom w:val="0"/>
      <w:divBdr>
        <w:top w:val="none" w:sz="0" w:space="0" w:color="auto"/>
        <w:left w:val="none" w:sz="0" w:space="0" w:color="auto"/>
        <w:bottom w:val="none" w:sz="0" w:space="0" w:color="auto"/>
        <w:right w:val="none" w:sz="0" w:space="0" w:color="auto"/>
      </w:divBdr>
    </w:div>
    <w:div w:id="1937904690">
      <w:bodyDiv w:val="1"/>
      <w:marLeft w:val="0"/>
      <w:marRight w:val="0"/>
      <w:marTop w:val="0"/>
      <w:marBottom w:val="0"/>
      <w:divBdr>
        <w:top w:val="none" w:sz="0" w:space="0" w:color="auto"/>
        <w:left w:val="none" w:sz="0" w:space="0" w:color="auto"/>
        <w:bottom w:val="none" w:sz="0" w:space="0" w:color="auto"/>
        <w:right w:val="none" w:sz="0" w:space="0" w:color="auto"/>
      </w:divBdr>
    </w:div>
    <w:div w:id="1937981345">
      <w:bodyDiv w:val="1"/>
      <w:marLeft w:val="0"/>
      <w:marRight w:val="0"/>
      <w:marTop w:val="0"/>
      <w:marBottom w:val="0"/>
      <w:divBdr>
        <w:top w:val="none" w:sz="0" w:space="0" w:color="auto"/>
        <w:left w:val="none" w:sz="0" w:space="0" w:color="auto"/>
        <w:bottom w:val="none" w:sz="0" w:space="0" w:color="auto"/>
        <w:right w:val="none" w:sz="0" w:space="0" w:color="auto"/>
      </w:divBdr>
    </w:div>
    <w:div w:id="1937981559">
      <w:bodyDiv w:val="1"/>
      <w:marLeft w:val="0"/>
      <w:marRight w:val="0"/>
      <w:marTop w:val="0"/>
      <w:marBottom w:val="0"/>
      <w:divBdr>
        <w:top w:val="none" w:sz="0" w:space="0" w:color="auto"/>
        <w:left w:val="none" w:sz="0" w:space="0" w:color="auto"/>
        <w:bottom w:val="none" w:sz="0" w:space="0" w:color="auto"/>
        <w:right w:val="none" w:sz="0" w:space="0" w:color="auto"/>
      </w:divBdr>
    </w:div>
    <w:div w:id="1938099338">
      <w:bodyDiv w:val="1"/>
      <w:marLeft w:val="0"/>
      <w:marRight w:val="0"/>
      <w:marTop w:val="0"/>
      <w:marBottom w:val="0"/>
      <w:divBdr>
        <w:top w:val="none" w:sz="0" w:space="0" w:color="auto"/>
        <w:left w:val="none" w:sz="0" w:space="0" w:color="auto"/>
        <w:bottom w:val="none" w:sz="0" w:space="0" w:color="auto"/>
        <w:right w:val="none" w:sz="0" w:space="0" w:color="auto"/>
      </w:divBdr>
    </w:div>
    <w:div w:id="1938557323">
      <w:bodyDiv w:val="1"/>
      <w:marLeft w:val="0"/>
      <w:marRight w:val="0"/>
      <w:marTop w:val="0"/>
      <w:marBottom w:val="0"/>
      <w:divBdr>
        <w:top w:val="none" w:sz="0" w:space="0" w:color="auto"/>
        <w:left w:val="none" w:sz="0" w:space="0" w:color="auto"/>
        <w:bottom w:val="none" w:sz="0" w:space="0" w:color="auto"/>
        <w:right w:val="none" w:sz="0" w:space="0" w:color="auto"/>
      </w:divBdr>
    </w:div>
    <w:div w:id="1938562729">
      <w:bodyDiv w:val="1"/>
      <w:marLeft w:val="0"/>
      <w:marRight w:val="0"/>
      <w:marTop w:val="0"/>
      <w:marBottom w:val="0"/>
      <w:divBdr>
        <w:top w:val="none" w:sz="0" w:space="0" w:color="auto"/>
        <w:left w:val="none" w:sz="0" w:space="0" w:color="auto"/>
        <w:bottom w:val="none" w:sz="0" w:space="0" w:color="auto"/>
        <w:right w:val="none" w:sz="0" w:space="0" w:color="auto"/>
      </w:divBdr>
    </w:div>
    <w:div w:id="1938636558">
      <w:bodyDiv w:val="1"/>
      <w:marLeft w:val="0"/>
      <w:marRight w:val="0"/>
      <w:marTop w:val="0"/>
      <w:marBottom w:val="0"/>
      <w:divBdr>
        <w:top w:val="none" w:sz="0" w:space="0" w:color="auto"/>
        <w:left w:val="none" w:sz="0" w:space="0" w:color="auto"/>
        <w:bottom w:val="none" w:sz="0" w:space="0" w:color="auto"/>
        <w:right w:val="none" w:sz="0" w:space="0" w:color="auto"/>
      </w:divBdr>
    </w:div>
    <w:div w:id="1938639309">
      <w:bodyDiv w:val="1"/>
      <w:marLeft w:val="0"/>
      <w:marRight w:val="0"/>
      <w:marTop w:val="0"/>
      <w:marBottom w:val="0"/>
      <w:divBdr>
        <w:top w:val="none" w:sz="0" w:space="0" w:color="auto"/>
        <w:left w:val="none" w:sz="0" w:space="0" w:color="auto"/>
        <w:bottom w:val="none" w:sz="0" w:space="0" w:color="auto"/>
        <w:right w:val="none" w:sz="0" w:space="0" w:color="auto"/>
      </w:divBdr>
    </w:div>
    <w:div w:id="1938711627">
      <w:bodyDiv w:val="1"/>
      <w:marLeft w:val="0"/>
      <w:marRight w:val="0"/>
      <w:marTop w:val="0"/>
      <w:marBottom w:val="0"/>
      <w:divBdr>
        <w:top w:val="none" w:sz="0" w:space="0" w:color="auto"/>
        <w:left w:val="none" w:sz="0" w:space="0" w:color="auto"/>
        <w:bottom w:val="none" w:sz="0" w:space="0" w:color="auto"/>
        <w:right w:val="none" w:sz="0" w:space="0" w:color="auto"/>
      </w:divBdr>
    </w:div>
    <w:div w:id="1938714986">
      <w:bodyDiv w:val="1"/>
      <w:marLeft w:val="0"/>
      <w:marRight w:val="0"/>
      <w:marTop w:val="0"/>
      <w:marBottom w:val="0"/>
      <w:divBdr>
        <w:top w:val="none" w:sz="0" w:space="0" w:color="auto"/>
        <w:left w:val="none" w:sz="0" w:space="0" w:color="auto"/>
        <w:bottom w:val="none" w:sz="0" w:space="0" w:color="auto"/>
        <w:right w:val="none" w:sz="0" w:space="0" w:color="auto"/>
      </w:divBdr>
    </w:div>
    <w:div w:id="1938828962">
      <w:bodyDiv w:val="1"/>
      <w:marLeft w:val="0"/>
      <w:marRight w:val="0"/>
      <w:marTop w:val="0"/>
      <w:marBottom w:val="0"/>
      <w:divBdr>
        <w:top w:val="none" w:sz="0" w:space="0" w:color="auto"/>
        <w:left w:val="none" w:sz="0" w:space="0" w:color="auto"/>
        <w:bottom w:val="none" w:sz="0" w:space="0" w:color="auto"/>
        <w:right w:val="none" w:sz="0" w:space="0" w:color="auto"/>
      </w:divBdr>
    </w:div>
    <w:div w:id="1938904985">
      <w:bodyDiv w:val="1"/>
      <w:marLeft w:val="0"/>
      <w:marRight w:val="0"/>
      <w:marTop w:val="0"/>
      <w:marBottom w:val="0"/>
      <w:divBdr>
        <w:top w:val="none" w:sz="0" w:space="0" w:color="auto"/>
        <w:left w:val="none" w:sz="0" w:space="0" w:color="auto"/>
        <w:bottom w:val="none" w:sz="0" w:space="0" w:color="auto"/>
        <w:right w:val="none" w:sz="0" w:space="0" w:color="auto"/>
      </w:divBdr>
    </w:div>
    <w:div w:id="1939026436">
      <w:bodyDiv w:val="1"/>
      <w:marLeft w:val="0"/>
      <w:marRight w:val="0"/>
      <w:marTop w:val="0"/>
      <w:marBottom w:val="0"/>
      <w:divBdr>
        <w:top w:val="none" w:sz="0" w:space="0" w:color="auto"/>
        <w:left w:val="none" w:sz="0" w:space="0" w:color="auto"/>
        <w:bottom w:val="none" w:sz="0" w:space="0" w:color="auto"/>
        <w:right w:val="none" w:sz="0" w:space="0" w:color="auto"/>
      </w:divBdr>
    </w:div>
    <w:div w:id="1939099517">
      <w:bodyDiv w:val="1"/>
      <w:marLeft w:val="0"/>
      <w:marRight w:val="0"/>
      <w:marTop w:val="0"/>
      <w:marBottom w:val="0"/>
      <w:divBdr>
        <w:top w:val="none" w:sz="0" w:space="0" w:color="auto"/>
        <w:left w:val="none" w:sz="0" w:space="0" w:color="auto"/>
        <w:bottom w:val="none" w:sz="0" w:space="0" w:color="auto"/>
        <w:right w:val="none" w:sz="0" w:space="0" w:color="auto"/>
      </w:divBdr>
    </w:div>
    <w:div w:id="1939213928">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8133">
      <w:bodyDiv w:val="1"/>
      <w:marLeft w:val="0"/>
      <w:marRight w:val="0"/>
      <w:marTop w:val="0"/>
      <w:marBottom w:val="0"/>
      <w:divBdr>
        <w:top w:val="none" w:sz="0" w:space="0" w:color="auto"/>
        <w:left w:val="none" w:sz="0" w:space="0" w:color="auto"/>
        <w:bottom w:val="none" w:sz="0" w:space="0" w:color="auto"/>
        <w:right w:val="none" w:sz="0" w:space="0" w:color="auto"/>
      </w:divBdr>
    </w:div>
    <w:div w:id="1939748204">
      <w:bodyDiv w:val="1"/>
      <w:marLeft w:val="0"/>
      <w:marRight w:val="0"/>
      <w:marTop w:val="0"/>
      <w:marBottom w:val="0"/>
      <w:divBdr>
        <w:top w:val="none" w:sz="0" w:space="0" w:color="auto"/>
        <w:left w:val="none" w:sz="0" w:space="0" w:color="auto"/>
        <w:bottom w:val="none" w:sz="0" w:space="0" w:color="auto"/>
        <w:right w:val="none" w:sz="0" w:space="0" w:color="auto"/>
      </w:divBdr>
    </w:div>
    <w:div w:id="1939824798">
      <w:bodyDiv w:val="1"/>
      <w:marLeft w:val="0"/>
      <w:marRight w:val="0"/>
      <w:marTop w:val="0"/>
      <w:marBottom w:val="0"/>
      <w:divBdr>
        <w:top w:val="none" w:sz="0" w:space="0" w:color="auto"/>
        <w:left w:val="none" w:sz="0" w:space="0" w:color="auto"/>
        <w:bottom w:val="none" w:sz="0" w:space="0" w:color="auto"/>
        <w:right w:val="none" w:sz="0" w:space="0" w:color="auto"/>
      </w:divBdr>
    </w:div>
    <w:div w:id="1939831600">
      <w:bodyDiv w:val="1"/>
      <w:marLeft w:val="0"/>
      <w:marRight w:val="0"/>
      <w:marTop w:val="0"/>
      <w:marBottom w:val="0"/>
      <w:divBdr>
        <w:top w:val="none" w:sz="0" w:space="0" w:color="auto"/>
        <w:left w:val="none" w:sz="0" w:space="0" w:color="auto"/>
        <w:bottom w:val="none" w:sz="0" w:space="0" w:color="auto"/>
        <w:right w:val="none" w:sz="0" w:space="0" w:color="auto"/>
      </w:divBdr>
    </w:div>
    <w:div w:id="1940025161">
      <w:bodyDiv w:val="1"/>
      <w:marLeft w:val="0"/>
      <w:marRight w:val="0"/>
      <w:marTop w:val="0"/>
      <w:marBottom w:val="0"/>
      <w:divBdr>
        <w:top w:val="none" w:sz="0" w:space="0" w:color="auto"/>
        <w:left w:val="none" w:sz="0" w:space="0" w:color="auto"/>
        <w:bottom w:val="none" w:sz="0" w:space="0" w:color="auto"/>
        <w:right w:val="none" w:sz="0" w:space="0" w:color="auto"/>
      </w:divBdr>
    </w:div>
    <w:div w:id="1940291578">
      <w:bodyDiv w:val="1"/>
      <w:marLeft w:val="0"/>
      <w:marRight w:val="0"/>
      <w:marTop w:val="0"/>
      <w:marBottom w:val="0"/>
      <w:divBdr>
        <w:top w:val="none" w:sz="0" w:space="0" w:color="auto"/>
        <w:left w:val="none" w:sz="0" w:space="0" w:color="auto"/>
        <w:bottom w:val="none" w:sz="0" w:space="0" w:color="auto"/>
        <w:right w:val="none" w:sz="0" w:space="0" w:color="auto"/>
      </w:divBdr>
    </w:div>
    <w:div w:id="1940412191">
      <w:bodyDiv w:val="1"/>
      <w:marLeft w:val="0"/>
      <w:marRight w:val="0"/>
      <w:marTop w:val="0"/>
      <w:marBottom w:val="0"/>
      <w:divBdr>
        <w:top w:val="none" w:sz="0" w:space="0" w:color="auto"/>
        <w:left w:val="none" w:sz="0" w:space="0" w:color="auto"/>
        <w:bottom w:val="none" w:sz="0" w:space="0" w:color="auto"/>
        <w:right w:val="none" w:sz="0" w:space="0" w:color="auto"/>
      </w:divBdr>
    </w:div>
    <w:div w:id="1940481472">
      <w:bodyDiv w:val="1"/>
      <w:marLeft w:val="0"/>
      <w:marRight w:val="0"/>
      <w:marTop w:val="0"/>
      <w:marBottom w:val="0"/>
      <w:divBdr>
        <w:top w:val="none" w:sz="0" w:space="0" w:color="auto"/>
        <w:left w:val="none" w:sz="0" w:space="0" w:color="auto"/>
        <w:bottom w:val="none" w:sz="0" w:space="0" w:color="auto"/>
        <w:right w:val="none" w:sz="0" w:space="0" w:color="auto"/>
      </w:divBdr>
    </w:div>
    <w:div w:id="1940487746">
      <w:bodyDiv w:val="1"/>
      <w:marLeft w:val="0"/>
      <w:marRight w:val="0"/>
      <w:marTop w:val="0"/>
      <w:marBottom w:val="0"/>
      <w:divBdr>
        <w:top w:val="none" w:sz="0" w:space="0" w:color="auto"/>
        <w:left w:val="none" w:sz="0" w:space="0" w:color="auto"/>
        <w:bottom w:val="none" w:sz="0" w:space="0" w:color="auto"/>
        <w:right w:val="none" w:sz="0" w:space="0" w:color="auto"/>
      </w:divBdr>
    </w:div>
    <w:div w:id="1940521782">
      <w:bodyDiv w:val="1"/>
      <w:marLeft w:val="0"/>
      <w:marRight w:val="0"/>
      <w:marTop w:val="0"/>
      <w:marBottom w:val="0"/>
      <w:divBdr>
        <w:top w:val="none" w:sz="0" w:space="0" w:color="auto"/>
        <w:left w:val="none" w:sz="0" w:space="0" w:color="auto"/>
        <w:bottom w:val="none" w:sz="0" w:space="0" w:color="auto"/>
        <w:right w:val="none" w:sz="0" w:space="0" w:color="auto"/>
      </w:divBdr>
    </w:div>
    <w:div w:id="1940676094">
      <w:bodyDiv w:val="1"/>
      <w:marLeft w:val="0"/>
      <w:marRight w:val="0"/>
      <w:marTop w:val="0"/>
      <w:marBottom w:val="0"/>
      <w:divBdr>
        <w:top w:val="none" w:sz="0" w:space="0" w:color="auto"/>
        <w:left w:val="none" w:sz="0" w:space="0" w:color="auto"/>
        <w:bottom w:val="none" w:sz="0" w:space="0" w:color="auto"/>
        <w:right w:val="none" w:sz="0" w:space="0" w:color="auto"/>
      </w:divBdr>
    </w:div>
    <w:div w:id="1940749005">
      <w:bodyDiv w:val="1"/>
      <w:marLeft w:val="0"/>
      <w:marRight w:val="0"/>
      <w:marTop w:val="0"/>
      <w:marBottom w:val="0"/>
      <w:divBdr>
        <w:top w:val="none" w:sz="0" w:space="0" w:color="auto"/>
        <w:left w:val="none" w:sz="0" w:space="0" w:color="auto"/>
        <w:bottom w:val="none" w:sz="0" w:space="0" w:color="auto"/>
        <w:right w:val="none" w:sz="0" w:space="0" w:color="auto"/>
      </w:divBdr>
    </w:div>
    <w:div w:id="1940750054">
      <w:bodyDiv w:val="1"/>
      <w:marLeft w:val="0"/>
      <w:marRight w:val="0"/>
      <w:marTop w:val="0"/>
      <w:marBottom w:val="0"/>
      <w:divBdr>
        <w:top w:val="none" w:sz="0" w:space="0" w:color="auto"/>
        <w:left w:val="none" w:sz="0" w:space="0" w:color="auto"/>
        <w:bottom w:val="none" w:sz="0" w:space="0" w:color="auto"/>
        <w:right w:val="none" w:sz="0" w:space="0" w:color="auto"/>
      </w:divBdr>
    </w:div>
    <w:div w:id="1940789879">
      <w:bodyDiv w:val="1"/>
      <w:marLeft w:val="0"/>
      <w:marRight w:val="0"/>
      <w:marTop w:val="0"/>
      <w:marBottom w:val="0"/>
      <w:divBdr>
        <w:top w:val="none" w:sz="0" w:space="0" w:color="auto"/>
        <w:left w:val="none" w:sz="0" w:space="0" w:color="auto"/>
        <w:bottom w:val="none" w:sz="0" w:space="0" w:color="auto"/>
        <w:right w:val="none" w:sz="0" w:space="0" w:color="auto"/>
      </w:divBdr>
    </w:div>
    <w:div w:id="1941141536">
      <w:bodyDiv w:val="1"/>
      <w:marLeft w:val="0"/>
      <w:marRight w:val="0"/>
      <w:marTop w:val="0"/>
      <w:marBottom w:val="0"/>
      <w:divBdr>
        <w:top w:val="none" w:sz="0" w:space="0" w:color="auto"/>
        <w:left w:val="none" w:sz="0" w:space="0" w:color="auto"/>
        <w:bottom w:val="none" w:sz="0" w:space="0" w:color="auto"/>
        <w:right w:val="none" w:sz="0" w:space="0" w:color="auto"/>
      </w:divBdr>
    </w:div>
    <w:div w:id="1941142315">
      <w:bodyDiv w:val="1"/>
      <w:marLeft w:val="0"/>
      <w:marRight w:val="0"/>
      <w:marTop w:val="0"/>
      <w:marBottom w:val="0"/>
      <w:divBdr>
        <w:top w:val="none" w:sz="0" w:space="0" w:color="auto"/>
        <w:left w:val="none" w:sz="0" w:space="0" w:color="auto"/>
        <w:bottom w:val="none" w:sz="0" w:space="0" w:color="auto"/>
        <w:right w:val="none" w:sz="0" w:space="0" w:color="auto"/>
      </w:divBdr>
    </w:div>
    <w:div w:id="1941180872">
      <w:bodyDiv w:val="1"/>
      <w:marLeft w:val="0"/>
      <w:marRight w:val="0"/>
      <w:marTop w:val="0"/>
      <w:marBottom w:val="0"/>
      <w:divBdr>
        <w:top w:val="none" w:sz="0" w:space="0" w:color="auto"/>
        <w:left w:val="none" w:sz="0" w:space="0" w:color="auto"/>
        <w:bottom w:val="none" w:sz="0" w:space="0" w:color="auto"/>
        <w:right w:val="none" w:sz="0" w:space="0" w:color="auto"/>
      </w:divBdr>
    </w:div>
    <w:div w:id="1941182920">
      <w:bodyDiv w:val="1"/>
      <w:marLeft w:val="0"/>
      <w:marRight w:val="0"/>
      <w:marTop w:val="0"/>
      <w:marBottom w:val="0"/>
      <w:divBdr>
        <w:top w:val="none" w:sz="0" w:space="0" w:color="auto"/>
        <w:left w:val="none" w:sz="0" w:space="0" w:color="auto"/>
        <w:bottom w:val="none" w:sz="0" w:space="0" w:color="auto"/>
        <w:right w:val="none" w:sz="0" w:space="0" w:color="auto"/>
      </w:divBdr>
    </w:div>
    <w:div w:id="1941251861">
      <w:bodyDiv w:val="1"/>
      <w:marLeft w:val="0"/>
      <w:marRight w:val="0"/>
      <w:marTop w:val="0"/>
      <w:marBottom w:val="0"/>
      <w:divBdr>
        <w:top w:val="none" w:sz="0" w:space="0" w:color="auto"/>
        <w:left w:val="none" w:sz="0" w:space="0" w:color="auto"/>
        <w:bottom w:val="none" w:sz="0" w:space="0" w:color="auto"/>
        <w:right w:val="none" w:sz="0" w:space="0" w:color="auto"/>
      </w:divBdr>
    </w:div>
    <w:div w:id="1941332818">
      <w:bodyDiv w:val="1"/>
      <w:marLeft w:val="0"/>
      <w:marRight w:val="0"/>
      <w:marTop w:val="0"/>
      <w:marBottom w:val="0"/>
      <w:divBdr>
        <w:top w:val="none" w:sz="0" w:space="0" w:color="auto"/>
        <w:left w:val="none" w:sz="0" w:space="0" w:color="auto"/>
        <w:bottom w:val="none" w:sz="0" w:space="0" w:color="auto"/>
        <w:right w:val="none" w:sz="0" w:space="0" w:color="auto"/>
      </w:divBdr>
    </w:div>
    <w:div w:id="1941334955">
      <w:bodyDiv w:val="1"/>
      <w:marLeft w:val="0"/>
      <w:marRight w:val="0"/>
      <w:marTop w:val="0"/>
      <w:marBottom w:val="0"/>
      <w:divBdr>
        <w:top w:val="none" w:sz="0" w:space="0" w:color="auto"/>
        <w:left w:val="none" w:sz="0" w:space="0" w:color="auto"/>
        <w:bottom w:val="none" w:sz="0" w:space="0" w:color="auto"/>
        <w:right w:val="none" w:sz="0" w:space="0" w:color="auto"/>
      </w:divBdr>
    </w:div>
    <w:div w:id="1941404843">
      <w:bodyDiv w:val="1"/>
      <w:marLeft w:val="0"/>
      <w:marRight w:val="0"/>
      <w:marTop w:val="0"/>
      <w:marBottom w:val="0"/>
      <w:divBdr>
        <w:top w:val="none" w:sz="0" w:space="0" w:color="auto"/>
        <w:left w:val="none" w:sz="0" w:space="0" w:color="auto"/>
        <w:bottom w:val="none" w:sz="0" w:space="0" w:color="auto"/>
        <w:right w:val="none" w:sz="0" w:space="0" w:color="auto"/>
      </w:divBdr>
    </w:div>
    <w:div w:id="1941597756">
      <w:bodyDiv w:val="1"/>
      <w:marLeft w:val="0"/>
      <w:marRight w:val="0"/>
      <w:marTop w:val="0"/>
      <w:marBottom w:val="0"/>
      <w:divBdr>
        <w:top w:val="none" w:sz="0" w:space="0" w:color="auto"/>
        <w:left w:val="none" w:sz="0" w:space="0" w:color="auto"/>
        <w:bottom w:val="none" w:sz="0" w:space="0" w:color="auto"/>
        <w:right w:val="none" w:sz="0" w:space="0" w:color="auto"/>
      </w:divBdr>
    </w:div>
    <w:div w:id="1941642934">
      <w:bodyDiv w:val="1"/>
      <w:marLeft w:val="0"/>
      <w:marRight w:val="0"/>
      <w:marTop w:val="0"/>
      <w:marBottom w:val="0"/>
      <w:divBdr>
        <w:top w:val="none" w:sz="0" w:space="0" w:color="auto"/>
        <w:left w:val="none" w:sz="0" w:space="0" w:color="auto"/>
        <w:bottom w:val="none" w:sz="0" w:space="0" w:color="auto"/>
        <w:right w:val="none" w:sz="0" w:space="0" w:color="auto"/>
      </w:divBdr>
    </w:div>
    <w:div w:id="1941789294">
      <w:bodyDiv w:val="1"/>
      <w:marLeft w:val="0"/>
      <w:marRight w:val="0"/>
      <w:marTop w:val="0"/>
      <w:marBottom w:val="0"/>
      <w:divBdr>
        <w:top w:val="none" w:sz="0" w:space="0" w:color="auto"/>
        <w:left w:val="none" w:sz="0" w:space="0" w:color="auto"/>
        <w:bottom w:val="none" w:sz="0" w:space="0" w:color="auto"/>
        <w:right w:val="none" w:sz="0" w:space="0" w:color="auto"/>
      </w:divBdr>
    </w:div>
    <w:div w:id="1941792422">
      <w:bodyDiv w:val="1"/>
      <w:marLeft w:val="0"/>
      <w:marRight w:val="0"/>
      <w:marTop w:val="0"/>
      <w:marBottom w:val="0"/>
      <w:divBdr>
        <w:top w:val="none" w:sz="0" w:space="0" w:color="auto"/>
        <w:left w:val="none" w:sz="0" w:space="0" w:color="auto"/>
        <w:bottom w:val="none" w:sz="0" w:space="0" w:color="auto"/>
        <w:right w:val="none" w:sz="0" w:space="0" w:color="auto"/>
      </w:divBdr>
    </w:div>
    <w:div w:id="1942029736">
      <w:bodyDiv w:val="1"/>
      <w:marLeft w:val="0"/>
      <w:marRight w:val="0"/>
      <w:marTop w:val="0"/>
      <w:marBottom w:val="0"/>
      <w:divBdr>
        <w:top w:val="none" w:sz="0" w:space="0" w:color="auto"/>
        <w:left w:val="none" w:sz="0" w:space="0" w:color="auto"/>
        <w:bottom w:val="none" w:sz="0" w:space="0" w:color="auto"/>
        <w:right w:val="none" w:sz="0" w:space="0" w:color="auto"/>
      </w:divBdr>
    </w:div>
    <w:div w:id="1942033074">
      <w:bodyDiv w:val="1"/>
      <w:marLeft w:val="0"/>
      <w:marRight w:val="0"/>
      <w:marTop w:val="0"/>
      <w:marBottom w:val="0"/>
      <w:divBdr>
        <w:top w:val="none" w:sz="0" w:space="0" w:color="auto"/>
        <w:left w:val="none" w:sz="0" w:space="0" w:color="auto"/>
        <w:bottom w:val="none" w:sz="0" w:space="0" w:color="auto"/>
        <w:right w:val="none" w:sz="0" w:space="0" w:color="auto"/>
      </w:divBdr>
    </w:div>
    <w:div w:id="1942176515">
      <w:bodyDiv w:val="1"/>
      <w:marLeft w:val="0"/>
      <w:marRight w:val="0"/>
      <w:marTop w:val="0"/>
      <w:marBottom w:val="0"/>
      <w:divBdr>
        <w:top w:val="none" w:sz="0" w:space="0" w:color="auto"/>
        <w:left w:val="none" w:sz="0" w:space="0" w:color="auto"/>
        <w:bottom w:val="none" w:sz="0" w:space="0" w:color="auto"/>
        <w:right w:val="none" w:sz="0" w:space="0" w:color="auto"/>
      </w:divBdr>
    </w:div>
    <w:div w:id="1942371924">
      <w:bodyDiv w:val="1"/>
      <w:marLeft w:val="0"/>
      <w:marRight w:val="0"/>
      <w:marTop w:val="0"/>
      <w:marBottom w:val="0"/>
      <w:divBdr>
        <w:top w:val="none" w:sz="0" w:space="0" w:color="auto"/>
        <w:left w:val="none" w:sz="0" w:space="0" w:color="auto"/>
        <w:bottom w:val="none" w:sz="0" w:space="0" w:color="auto"/>
        <w:right w:val="none" w:sz="0" w:space="0" w:color="auto"/>
      </w:divBdr>
    </w:div>
    <w:div w:id="1942638068">
      <w:bodyDiv w:val="1"/>
      <w:marLeft w:val="0"/>
      <w:marRight w:val="0"/>
      <w:marTop w:val="0"/>
      <w:marBottom w:val="0"/>
      <w:divBdr>
        <w:top w:val="none" w:sz="0" w:space="0" w:color="auto"/>
        <w:left w:val="none" w:sz="0" w:space="0" w:color="auto"/>
        <w:bottom w:val="none" w:sz="0" w:space="0" w:color="auto"/>
        <w:right w:val="none" w:sz="0" w:space="0" w:color="auto"/>
      </w:divBdr>
    </w:div>
    <w:div w:id="1942880995">
      <w:bodyDiv w:val="1"/>
      <w:marLeft w:val="0"/>
      <w:marRight w:val="0"/>
      <w:marTop w:val="0"/>
      <w:marBottom w:val="0"/>
      <w:divBdr>
        <w:top w:val="none" w:sz="0" w:space="0" w:color="auto"/>
        <w:left w:val="none" w:sz="0" w:space="0" w:color="auto"/>
        <w:bottom w:val="none" w:sz="0" w:space="0" w:color="auto"/>
        <w:right w:val="none" w:sz="0" w:space="0" w:color="auto"/>
      </w:divBdr>
    </w:div>
    <w:div w:id="1942952217">
      <w:bodyDiv w:val="1"/>
      <w:marLeft w:val="0"/>
      <w:marRight w:val="0"/>
      <w:marTop w:val="0"/>
      <w:marBottom w:val="0"/>
      <w:divBdr>
        <w:top w:val="none" w:sz="0" w:space="0" w:color="auto"/>
        <w:left w:val="none" w:sz="0" w:space="0" w:color="auto"/>
        <w:bottom w:val="none" w:sz="0" w:space="0" w:color="auto"/>
        <w:right w:val="none" w:sz="0" w:space="0" w:color="auto"/>
      </w:divBdr>
    </w:div>
    <w:div w:id="1943023702">
      <w:bodyDiv w:val="1"/>
      <w:marLeft w:val="0"/>
      <w:marRight w:val="0"/>
      <w:marTop w:val="0"/>
      <w:marBottom w:val="0"/>
      <w:divBdr>
        <w:top w:val="none" w:sz="0" w:space="0" w:color="auto"/>
        <w:left w:val="none" w:sz="0" w:space="0" w:color="auto"/>
        <w:bottom w:val="none" w:sz="0" w:space="0" w:color="auto"/>
        <w:right w:val="none" w:sz="0" w:space="0" w:color="auto"/>
      </w:divBdr>
    </w:div>
    <w:div w:id="1943025465">
      <w:bodyDiv w:val="1"/>
      <w:marLeft w:val="0"/>
      <w:marRight w:val="0"/>
      <w:marTop w:val="0"/>
      <w:marBottom w:val="0"/>
      <w:divBdr>
        <w:top w:val="none" w:sz="0" w:space="0" w:color="auto"/>
        <w:left w:val="none" w:sz="0" w:space="0" w:color="auto"/>
        <w:bottom w:val="none" w:sz="0" w:space="0" w:color="auto"/>
        <w:right w:val="none" w:sz="0" w:space="0" w:color="auto"/>
      </w:divBdr>
    </w:div>
    <w:div w:id="1943028898">
      <w:bodyDiv w:val="1"/>
      <w:marLeft w:val="0"/>
      <w:marRight w:val="0"/>
      <w:marTop w:val="0"/>
      <w:marBottom w:val="0"/>
      <w:divBdr>
        <w:top w:val="none" w:sz="0" w:space="0" w:color="auto"/>
        <w:left w:val="none" w:sz="0" w:space="0" w:color="auto"/>
        <w:bottom w:val="none" w:sz="0" w:space="0" w:color="auto"/>
        <w:right w:val="none" w:sz="0" w:space="0" w:color="auto"/>
      </w:divBdr>
    </w:div>
    <w:div w:id="1943102672">
      <w:bodyDiv w:val="1"/>
      <w:marLeft w:val="0"/>
      <w:marRight w:val="0"/>
      <w:marTop w:val="0"/>
      <w:marBottom w:val="0"/>
      <w:divBdr>
        <w:top w:val="none" w:sz="0" w:space="0" w:color="auto"/>
        <w:left w:val="none" w:sz="0" w:space="0" w:color="auto"/>
        <w:bottom w:val="none" w:sz="0" w:space="0" w:color="auto"/>
        <w:right w:val="none" w:sz="0" w:space="0" w:color="auto"/>
      </w:divBdr>
    </w:div>
    <w:div w:id="1943298490">
      <w:bodyDiv w:val="1"/>
      <w:marLeft w:val="0"/>
      <w:marRight w:val="0"/>
      <w:marTop w:val="0"/>
      <w:marBottom w:val="0"/>
      <w:divBdr>
        <w:top w:val="none" w:sz="0" w:space="0" w:color="auto"/>
        <w:left w:val="none" w:sz="0" w:space="0" w:color="auto"/>
        <w:bottom w:val="none" w:sz="0" w:space="0" w:color="auto"/>
        <w:right w:val="none" w:sz="0" w:space="0" w:color="auto"/>
      </w:divBdr>
    </w:div>
    <w:div w:id="1943371647">
      <w:bodyDiv w:val="1"/>
      <w:marLeft w:val="0"/>
      <w:marRight w:val="0"/>
      <w:marTop w:val="0"/>
      <w:marBottom w:val="0"/>
      <w:divBdr>
        <w:top w:val="none" w:sz="0" w:space="0" w:color="auto"/>
        <w:left w:val="none" w:sz="0" w:space="0" w:color="auto"/>
        <w:bottom w:val="none" w:sz="0" w:space="0" w:color="auto"/>
        <w:right w:val="none" w:sz="0" w:space="0" w:color="auto"/>
      </w:divBdr>
    </w:div>
    <w:div w:id="1943493961">
      <w:bodyDiv w:val="1"/>
      <w:marLeft w:val="0"/>
      <w:marRight w:val="0"/>
      <w:marTop w:val="0"/>
      <w:marBottom w:val="0"/>
      <w:divBdr>
        <w:top w:val="none" w:sz="0" w:space="0" w:color="auto"/>
        <w:left w:val="none" w:sz="0" w:space="0" w:color="auto"/>
        <w:bottom w:val="none" w:sz="0" w:space="0" w:color="auto"/>
        <w:right w:val="none" w:sz="0" w:space="0" w:color="auto"/>
      </w:divBdr>
    </w:div>
    <w:div w:id="1943494990">
      <w:bodyDiv w:val="1"/>
      <w:marLeft w:val="0"/>
      <w:marRight w:val="0"/>
      <w:marTop w:val="0"/>
      <w:marBottom w:val="0"/>
      <w:divBdr>
        <w:top w:val="none" w:sz="0" w:space="0" w:color="auto"/>
        <w:left w:val="none" w:sz="0" w:space="0" w:color="auto"/>
        <w:bottom w:val="none" w:sz="0" w:space="0" w:color="auto"/>
        <w:right w:val="none" w:sz="0" w:space="0" w:color="auto"/>
      </w:divBdr>
    </w:div>
    <w:div w:id="1943612304">
      <w:bodyDiv w:val="1"/>
      <w:marLeft w:val="0"/>
      <w:marRight w:val="0"/>
      <w:marTop w:val="0"/>
      <w:marBottom w:val="0"/>
      <w:divBdr>
        <w:top w:val="none" w:sz="0" w:space="0" w:color="auto"/>
        <w:left w:val="none" w:sz="0" w:space="0" w:color="auto"/>
        <w:bottom w:val="none" w:sz="0" w:space="0" w:color="auto"/>
        <w:right w:val="none" w:sz="0" w:space="0" w:color="auto"/>
      </w:divBdr>
    </w:div>
    <w:div w:id="1943758087">
      <w:bodyDiv w:val="1"/>
      <w:marLeft w:val="0"/>
      <w:marRight w:val="0"/>
      <w:marTop w:val="0"/>
      <w:marBottom w:val="0"/>
      <w:divBdr>
        <w:top w:val="none" w:sz="0" w:space="0" w:color="auto"/>
        <w:left w:val="none" w:sz="0" w:space="0" w:color="auto"/>
        <w:bottom w:val="none" w:sz="0" w:space="0" w:color="auto"/>
        <w:right w:val="none" w:sz="0" w:space="0" w:color="auto"/>
      </w:divBdr>
    </w:div>
    <w:div w:id="1943951017">
      <w:bodyDiv w:val="1"/>
      <w:marLeft w:val="0"/>
      <w:marRight w:val="0"/>
      <w:marTop w:val="0"/>
      <w:marBottom w:val="0"/>
      <w:divBdr>
        <w:top w:val="none" w:sz="0" w:space="0" w:color="auto"/>
        <w:left w:val="none" w:sz="0" w:space="0" w:color="auto"/>
        <w:bottom w:val="none" w:sz="0" w:space="0" w:color="auto"/>
        <w:right w:val="none" w:sz="0" w:space="0" w:color="auto"/>
      </w:divBdr>
    </w:div>
    <w:div w:id="1944266633">
      <w:bodyDiv w:val="1"/>
      <w:marLeft w:val="0"/>
      <w:marRight w:val="0"/>
      <w:marTop w:val="0"/>
      <w:marBottom w:val="0"/>
      <w:divBdr>
        <w:top w:val="none" w:sz="0" w:space="0" w:color="auto"/>
        <w:left w:val="none" w:sz="0" w:space="0" w:color="auto"/>
        <w:bottom w:val="none" w:sz="0" w:space="0" w:color="auto"/>
        <w:right w:val="none" w:sz="0" w:space="0" w:color="auto"/>
      </w:divBdr>
    </w:div>
    <w:div w:id="1944415774">
      <w:bodyDiv w:val="1"/>
      <w:marLeft w:val="0"/>
      <w:marRight w:val="0"/>
      <w:marTop w:val="0"/>
      <w:marBottom w:val="0"/>
      <w:divBdr>
        <w:top w:val="none" w:sz="0" w:space="0" w:color="auto"/>
        <w:left w:val="none" w:sz="0" w:space="0" w:color="auto"/>
        <w:bottom w:val="none" w:sz="0" w:space="0" w:color="auto"/>
        <w:right w:val="none" w:sz="0" w:space="0" w:color="auto"/>
      </w:divBdr>
    </w:div>
    <w:div w:id="1944535722">
      <w:bodyDiv w:val="1"/>
      <w:marLeft w:val="0"/>
      <w:marRight w:val="0"/>
      <w:marTop w:val="0"/>
      <w:marBottom w:val="0"/>
      <w:divBdr>
        <w:top w:val="none" w:sz="0" w:space="0" w:color="auto"/>
        <w:left w:val="none" w:sz="0" w:space="0" w:color="auto"/>
        <w:bottom w:val="none" w:sz="0" w:space="0" w:color="auto"/>
        <w:right w:val="none" w:sz="0" w:space="0" w:color="auto"/>
      </w:divBdr>
    </w:div>
    <w:div w:id="1944537235">
      <w:bodyDiv w:val="1"/>
      <w:marLeft w:val="0"/>
      <w:marRight w:val="0"/>
      <w:marTop w:val="0"/>
      <w:marBottom w:val="0"/>
      <w:divBdr>
        <w:top w:val="none" w:sz="0" w:space="0" w:color="auto"/>
        <w:left w:val="none" w:sz="0" w:space="0" w:color="auto"/>
        <w:bottom w:val="none" w:sz="0" w:space="0" w:color="auto"/>
        <w:right w:val="none" w:sz="0" w:space="0" w:color="auto"/>
      </w:divBdr>
    </w:div>
    <w:div w:id="1944608661">
      <w:bodyDiv w:val="1"/>
      <w:marLeft w:val="0"/>
      <w:marRight w:val="0"/>
      <w:marTop w:val="0"/>
      <w:marBottom w:val="0"/>
      <w:divBdr>
        <w:top w:val="none" w:sz="0" w:space="0" w:color="auto"/>
        <w:left w:val="none" w:sz="0" w:space="0" w:color="auto"/>
        <w:bottom w:val="none" w:sz="0" w:space="0" w:color="auto"/>
        <w:right w:val="none" w:sz="0" w:space="0" w:color="auto"/>
      </w:divBdr>
    </w:div>
    <w:div w:id="1944796492">
      <w:bodyDiv w:val="1"/>
      <w:marLeft w:val="0"/>
      <w:marRight w:val="0"/>
      <w:marTop w:val="0"/>
      <w:marBottom w:val="0"/>
      <w:divBdr>
        <w:top w:val="none" w:sz="0" w:space="0" w:color="auto"/>
        <w:left w:val="none" w:sz="0" w:space="0" w:color="auto"/>
        <w:bottom w:val="none" w:sz="0" w:space="0" w:color="auto"/>
        <w:right w:val="none" w:sz="0" w:space="0" w:color="auto"/>
      </w:divBdr>
    </w:div>
    <w:div w:id="1944878446">
      <w:bodyDiv w:val="1"/>
      <w:marLeft w:val="0"/>
      <w:marRight w:val="0"/>
      <w:marTop w:val="0"/>
      <w:marBottom w:val="0"/>
      <w:divBdr>
        <w:top w:val="none" w:sz="0" w:space="0" w:color="auto"/>
        <w:left w:val="none" w:sz="0" w:space="0" w:color="auto"/>
        <w:bottom w:val="none" w:sz="0" w:space="0" w:color="auto"/>
        <w:right w:val="none" w:sz="0" w:space="0" w:color="auto"/>
      </w:divBdr>
    </w:div>
    <w:div w:id="1944915224">
      <w:bodyDiv w:val="1"/>
      <w:marLeft w:val="0"/>
      <w:marRight w:val="0"/>
      <w:marTop w:val="0"/>
      <w:marBottom w:val="0"/>
      <w:divBdr>
        <w:top w:val="none" w:sz="0" w:space="0" w:color="auto"/>
        <w:left w:val="none" w:sz="0" w:space="0" w:color="auto"/>
        <w:bottom w:val="none" w:sz="0" w:space="0" w:color="auto"/>
        <w:right w:val="none" w:sz="0" w:space="0" w:color="auto"/>
      </w:divBdr>
    </w:div>
    <w:div w:id="1944996852">
      <w:bodyDiv w:val="1"/>
      <w:marLeft w:val="0"/>
      <w:marRight w:val="0"/>
      <w:marTop w:val="0"/>
      <w:marBottom w:val="0"/>
      <w:divBdr>
        <w:top w:val="none" w:sz="0" w:space="0" w:color="auto"/>
        <w:left w:val="none" w:sz="0" w:space="0" w:color="auto"/>
        <w:bottom w:val="none" w:sz="0" w:space="0" w:color="auto"/>
        <w:right w:val="none" w:sz="0" w:space="0" w:color="auto"/>
      </w:divBdr>
    </w:div>
    <w:div w:id="1945306986">
      <w:bodyDiv w:val="1"/>
      <w:marLeft w:val="0"/>
      <w:marRight w:val="0"/>
      <w:marTop w:val="0"/>
      <w:marBottom w:val="0"/>
      <w:divBdr>
        <w:top w:val="none" w:sz="0" w:space="0" w:color="auto"/>
        <w:left w:val="none" w:sz="0" w:space="0" w:color="auto"/>
        <w:bottom w:val="none" w:sz="0" w:space="0" w:color="auto"/>
        <w:right w:val="none" w:sz="0" w:space="0" w:color="auto"/>
      </w:divBdr>
    </w:div>
    <w:div w:id="1945310024">
      <w:bodyDiv w:val="1"/>
      <w:marLeft w:val="0"/>
      <w:marRight w:val="0"/>
      <w:marTop w:val="0"/>
      <w:marBottom w:val="0"/>
      <w:divBdr>
        <w:top w:val="none" w:sz="0" w:space="0" w:color="auto"/>
        <w:left w:val="none" w:sz="0" w:space="0" w:color="auto"/>
        <w:bottom w:val="none" w:sz="0" w:space="0" w:color="auto"/>
        <w:right w:val="none" w:sz="0" w:space="0" w:color="auto"/>
      </w:divBdr>
    </w:div>
    <w:div w:id="1945335544">
      <w:bodyDiv w:val="1"/>
      <w:marLeft w:val="0"/>
      <w:marRight w:val="0"/>
      <w:marTop w:val="0"/>
      <w:marBottom w:val="0"/>
      <w:divBdr>
        <w:top w:val="none" w:sz="0" w:space="0" w:color="auto"/>
        <w:left w:val="none" w:sz="0" w:space="0" w:color="auto"/>
        <w:bottom w:val="none" w:sz="0" w:space="0" w:color="auto"/>
        <w:right w:val="none" w:sz="0" w:space="0" w:color="auto"/>
      </w:divBdr>
    </w:div>
    <w:div w:id="1945651424">
      <w:bodyDiv w:val="1"/>
      <w:marLeft w:val="0"/>
      <w:marRight w:val="0"/>
      <w:marTop w:val="0"/>
      <w:marBottom w:val="0"/>
      <w:divBdr>
        <w:top w:val="none" w:sz="0" w:space="0" w:color="auto"/>
        <w:left w:val="none" w:sz="0" w:space="0" w:color="auto"/>
        <w:bottom w:val="none" w:sz="0" w:space="0" w:color="auto"/>
        <w:right w:val="none" w:sz="0" w:space="0" w:color="auto"/>
      </w:divBdr>
    </w:div>
    <w:div w:id="1945652710">
      <w:bodyDiv w:val="1"/>
      <w:marLeft w:val="0"/>
      <w:marRight w:val="0"/>
      <w:marTop w:val="0"/>
      <w:marBottom w:val="0"/>
      <w:divBdr>
        <w:top w:val="none" w:sz="0" w:space="0" w:color="auto"/>
        <w:left w:val="none" w:sz="0" w:space="0" w:color="auto"/>
        <w:bottom w:val="none" w:sz="0" w:space="0" w:color="auto"/>
        <w:right w:val="none" w:sz="0" w:space="0" w:color="auto"/>
      </w:divBdr>
    </w:div>
    <w:div w:id="1945653205">
      <w:bodyDiv w:val="1"/>
      <w:marLeft w:val="0"/>
      <w:marRight w:val="0"/>
      <w:marTop w:val="0"/>
      <w:marBottom w:val="0"/>
      <w:divBdr>
        <w:top w:val="none" w:sz="0" w:space="0" w:color="auto"/>
        <w:left w:val="none" w:sz="0" w:space="0" w:color="auto"/>
        <w:bottom w:val="none" w:sz="0" w:space="0" w:color="auto"/>
        <w:right w:val="none" w:sz="0" w:space="0" w:color="auto"/>
      </w:divBdr>
    </w:div>
    <w:div w:id="1945724158">
      <w:bodyDiv w:val="1"/>
      <w:marLeft w:val="0"/>
      <w:marRight w:val="0"/>
      <w:marTop w:val="0"/>
      <w:marBottom w:val="0"/>
      <w:divBdr>
        <w:top w:val="none" w:sz="0" w:space="0" w:color="auto"/>
        <w:left w:val="none" w:sz="0" w:space="0" w:color="auto"/>
        <w:bottom w:val="none" w:sz="0" w:space="0" w:color="auto"/>
        <w:right w:val="none" w:sz="0" w:space="0" w:color="auto"/>
      </w:divBdr>
    </w:div>
    <w:div w:id="1945769649">
      <w:bodyDiv w:val="1"/>
      <w:marLeft w:val="0"/>
      <w:marRight w:val="0"/>
      <w:marTop w:val="0"/>
      <w:marBottom w:val="0"/>
      <w:divBdr>
        <w:top w:val="none" w:sz="0" w:space="0" w:color="auto"/>
        <w:left w:val="none" w:sz="0" w:space="0" w:color="auto"/>
        <w:bottom w:val="none" w:sz="0" w:space="0" w:color="auto"/>
        <w:right w:val="none" w:sz="0" w:space="0" w:color="auto"/>
      </w:divBdr>
    </w:div>
    <w:div w:id="1946376138">
      <w:bodyDiv w:val="1"/>
      <w:marLeft w:val="0"/>
      <w:marRight w:val="0"/>
      <w:marTop w:val="0"/>
      <w:marBottom w:val="0"/>
      <w:divBdr>
        <w:top w:val="none" w:sz="0" w:space="0" w:color="auto"/>
        <w:left w:val="none" w:sz="0" w:space="0" w:color="auto"/>
        <w:bottom w:val="none" w:sz="0" w:space="0" w:color="auto"/>
        <w:right w:val="none" w:sz="0" w:space="0" w:color="auto"/>
      </w:divBdr>
    </w:div>
    <w:div w:id="1946426726">
      <w:bodyDiv w:val="1"/>
      <w:marLeft w:val="0"/>
      <w:marRight w:val="0"/>
      <w:marTop w:val="0"/>
      <w:marBottom w:val="0"/>
      <w:divBdr>
        <w:top w:val="none" w:sz="0" w:space="0" w:color="auto"/>
        <w:left w:val="none" w:sz="0" w:space="0" w:color="auto"/>
        <w:bottom w:val="none" w:sz="0" w:space="0" w:color="auto"/>
        <w:right w:val="none" w:sz="0" w:space="0" w:color="auto"/>
      </w:divBdr>
    </w:div>
    <w:div w:id="1946493755">
      <w:bodyDiv w:val="1"/>
      <w:marLeft w:val="0"/>
      <w:marRight w:val="0"/>
      <w:marTop w:val="0"/>
      <w:marBottom w:val="0"/>
      <w:divBdr>
        <w:top w:val="none" w:sz="0" w:space="0" w:color="auto"/>
        <w:left w:val="none" w:sz="0" w:space="0" w:color="auto"/>
        <w:bottom w:val="none" w:sz="0" w:space="0" w:color="auto"/>
        <w:right w:val="none" w:sz="0" w:space="0" w:color="auto"/>
      </w:divBdr>
    </w:div>
    <w:div w:id="1946577538">
      <w:bodyDiv w:val="1"/>
      <w:marLeft w:val="0"/>
      <w:marRight w:val="0"/>
      <w:marTop w:val="0"/>
      <w:marBottom w:val="0"/>
      <w:divBdr>
        <w:top w:val="none" w:sz="0" w:space="0" w:color="auto"/>
        <w:left w:val="none" w:sz="0" w:space="0" w:color="auto"/>
        <w:bottom w:val="none" w:sz="0" w:space="0" w:color="auto"/>
        <w:right w:val="none" w:sz="0" w:space="0" w:color="auto"/>
      </w:divBdr>
    </w:div>
    <w:div w:id="1946646743">
      <w:bodyDiv w:val="1"/>
      <w:marLeft w:val="0"/>
      <w:marRight w:val="0"/>
      <w:marTop w:val="0"/>
      <w:marBottom w:val="0"/>
      <w:divBdr>
        <w:top w:val="none" w:sz="0" w:space="0" w:color="auto"/>
        <w:left w:val="none" w:sz="0" w:space="0" w:color="auto"/>
        <w:bottom w:val="none" w:sz="0" w:space="0" w:color="auto"/>
        <w:right w:val="none" w:sz="0" w:space="0" w:color="auto"/>
      </w:divBdr>
    </w:div>
    <w:div w:id="1946648235">
      <w:bodyDiv w:val="1"/>
      <w:marLeft w:val="0"/>
      <w:marRight w:val="0"/>
      <w:marTop w:val="0"/>
      <w:marBottom w:val="0"/>
      <w:divBdr>
        <w:top w:val="none" w:sz="0" w:space="0" w:color="auto"/>
        <w:left w:val="none" w:sz="0" w:space="0" w:color="auto"/>
        <w:bottom w:val="none" w:sz="0" w:space="0" w:color="auto"/>
        <w:right w:val="none" w:sz="0" w:space="0" w:color="auto"/>
      </w:divBdr>
    </w:div>
    <w:div w:id="1946692543">
      <w:bodyDiv w:val="1"/>
      <w:marLeft w:val="0"/>
      <w:marRight w:val="0"/>
      <w:marTop w:val="0"/>
      <w:marBottom w:val="0"/>
      <w:divBdr>
        <w:top w:val="none" w:sz="0" w:space="0" w:color="auto"/>
        <w:left w:val="none" w:sz="0" w:space="0" w:color="auto"/>
        <w:bottom w:val="none" w:sz="0" w:space="0" w:color="auto"/>
        <w:right w:val="none" w:sz="0" w:space="0" w:color="auto"/>
      </w:divBdr>
    </w:div>
    <w:div w:id="1946762264">
      <w:bodyDiv w:val="1"/>
      <w:marLeft w:val="0"/>
      <w:marRight w:val="0"/>
      <w:marTop w:val="0"/>
      <w:marBottom w:val="0"/>
      <w:divBdr>
        <w:top w:val="none" w:sz="0" w:space="0" w:color="auto"/>
        <w:left w:val="none" w:sz="0" w:space="0" w:color="auto"/>
        <w:bottom w:val="none" w:sz="0" w:space="0" w:color="auto"/>
        <w:right w:val="none" w:sz="0" w:space="0" w:color="auto"/>
      </w:divBdr>
    </w:div>
    <w:div w:id="1946958531">
      <w:bodyDiv w:val="1"/>
      <w:marLeft w:val="0"/>
      <w:marRight w:val="0"/>
      <w:marTop w:val="0"/>
      <w:marBottom w:val="0"/>
      <w:divBdr>
        <w:top w:val="none" w:sz="0" w:space="0" w:color="auto"/>
        <w:left w:val="none" w:sz="0" w:space="0" w:color="auto"/>
        <w:bottom w:val="none" w:sz="0" w:space="0" w:color="auto"/>
        <w:right w:val="none" w:sz="0" w:space="0" w:color="auto"/>
      </w:divBdr>
    </w:div>
    <w:div w:id="1947079390">
      <w:bodyDiv w:val="1"/>
      <w:marLeft w:val="0"/>
      <w:marRight w:val="0"/>
      <w:marTop w:val="0"/>
      <w:marBottom w:val="0"/>
      <w:divBdr>
        <w:top w:val="none" w:sz="0" w:space="0" w:color="auto"/>
        <w:left w:val="none" w:sz="0" w:space="0" w:color="auto"/>
        <w:bottom w:val="none" w:sz="0" w:space="0" w:color="auto"/>
        <w:right w:val="none" w:sz="0" w:space="0" w:color="auto"/>
      </w:divBdr>
    </w:div>
    <w:div w:id="1947232149">
      <w:bodyDiv w:val="1"/>
      <w:marLeft w:val="0"/>
      <w:marRight w:val="0"/>
      <w:marTop w:val="0"/>
      <w:marBottom w:val="0"/>
      <w:divBdr>
        <w:top w:val="none" w:sz="0" w:space="0" w:color="auto"/>
        <w:left w:val="none" w:sz="0" w:space="0" w:color="auto"/>
        <w:bottom w:val="none" w:sz="0" w:space="0" w:color="auto"/>
        <w:right w:val="none" w:sz="0" w:space="0" w:color="auto"/>
      </w:divBdr>
    </w:div>
    <w:div w:id="1947303130">
      <w:bodyDiv w:val="1"/>
      <w:marLeft w:val="0"/>
      <w:marRight w:val="0"/>
      <w:marTop w:val="0"/>
      <w:marBottom w:val="0"/>
      <w:divBdr>
        <w:top w:val="none" w:sz="0" w:space="0" w:color="auto"/>
        <w:left w:val="none" w:sz="0" w:space="0" w:color="auto"/>
        <w:bottom w:val="none" w:sz="0" w:space="0" w:color="auto"/>
        <w:right w:val="none" w:sz="0" w:space="0" w:color="auto"/>
      </w:divBdr>
    </w:div>
    <w:div w:id="1947348428">
      <w:bodyDiv w:val="1"/>
      <w:marLeft w:val="0"/>
      <w:marRight w:val="0"/>
      <w:marTop w:val="0"/>
      <w:marBottom w:val="0"/>
      <w:divBdr>
        <w:top w:val="none" w:sz="0" w:space="0" w:color="auto"/>
        <w:left w:val="none" w:sz="0" w:space="0" w:color="auto"/>
        <w:bottom w:val="none" w:sz="0" w:space="0" w:color="auto"/>
        <w:right w:val="none" w:sz="0" w:space="0" w:color="auto"/>
      </w:divBdr>
    </w:div>
    <w:div w:id="1947690229">
      <w:bodyDiv w:val="1"/>
      <w:marLeft w:val="0"/>
      <w:marRight w:val="0"/>
      <w:marTop w:val="0"/>
      <w:marBottom w:val="0"/>
      <w:divBdr>
        <w:top w:val="none" w:sz="0" w:space="0" w:color="auto"/>
        <w:left w:val="none" w:sz="0" w:space="0" w:color="auto"/>
        <w:bottom w:val="none" w:sz="0" w:space="0" w:color="auto"/>
        <w:right w:val="none" w:sz="0" w:space="0" w:color="auto"/>
      </w:divBdr>
    </w:div>
    <w:div w:id="1947692460">
      <w:bodyDiv w:val="1"/>
      <w:marLeft w:val="0"/>
      <w:marRight w:val="0"/>
      <w:marTop w:val="0"/>
      <w:marBottom w:val="0"/>
      <w:divBdr>
        <w:top w:val="none" w:sz="0" w:space="0" w:color="auto"/>
        <w:left w:val="none" w:sz="0" w:space="0" w:color="auto"/>
        <w:bottom w:val="none" w:sz="0" w:space="0" w:color="auto"/>
        <w:right w:val="none" w:sz="0" w:space="0" w:color="auto"/>
      </w:divBdr>
    </w:div>
    <w:div w:id="1947692580">
      <w:bodyDiv w:val="1"/>
      <w:marLeft w:val="0"/>
      <w:marRight w:val="0"/>
      <w:marTop w:val="0"/>
      <w:marBottom w:val="0"/>
      <w:divBdr>
        <w:top w:val="none" w:sz="0" w:space="0" w:color="auto"/>
        <w:left w:val="none" w:sz="0" w:space="0" w:color="auto"/>
        <w:bottom w:val="none" w:sz="0" w:space="0" w:color="auto"/>
        <w:right w:val="none" w:sz="0" w:space="0" w:color="auto"/>
      </w:divBdr>
    </w:div>
    <w:div w:id="1948080795">
      <w:bodyDiv w:val="1"/>
      <w:marLeft w:val="0"/>
      <w:marRight w:val="0"/>
      <w:marTop w:val="0"/>
      <w:marBottom w:val="0"/>
      <w:divBdr>
        <w:top w:val="none" w:sz="0" w:space="0" w:color="auto"/>
        <w:left w:val="none" w:sz="0" w:space="0" w:color="auto"/>
        <w:bottom w:val="none" w:sz="0" w:space="0" w:color="auto"/>
        <w:right w:val="none" w:sz="0" w:space="0" w:color="auto"/>
      </w:divBdr>
    </w:div>
    <w:div w:id="1948195398">
      <w:bodyDiv w:val="1"/>
      <w:marLeft w:val="0"/>
      <w:marRight w:val="0"/>
      <w:marTop w:val="0"/>
      <w:marBottom w:val="0"/>
      <w:divBdr>
        <w:top w:val="none" w:sz="0" w:space="0" w:color="auto"/>
        <w:left w:val="none" w:sz="0" w:space="0" w:color="auto"/>
        <w:bottom w:val="none" w:sz="0" w:space="0" w:color="auto"/>
        <w:right w:val="none" w:sz="0" w:space="0" w:color="auto"/>
      </w:divBdr>
    </w:div>
    <w:div w:id="1948736500">
      <w:bodyDiv w:val="1"/>
      <w:marLeft w:val="0"/>
      <w:marRight w:val="0"/>
      <w:marTop w:val="0"/>
      <w:marBottom w:val="0"/>
      <w:divBdr>
        <w:top w:val="none" w:sz="0" w:space="0" w:color="auto"/>
        <w:left w:val="none" w:sz="0" w:space="0" w:color="auto"/>
        <w:bottom w:val="none" w:sz="0" w:space="0" w:color="auto"/>
        <w:right w:val="none" w:sz="0" w:space="0" w:color="auto"/>
      </w:divBdr>
    </w:div>
    <w:div w:id="1949043490">
      <w:bodyDiv w:val="1"/>
      <w:marLeft w:val="0"/>
      <w:marRight w:val="0"/>
      <w:marTop w:val="0"/>
      <w:marBottom w:val="0"/>
      <w:divBdr>
        <w:top w:val="none" w:sz="0" w:space="0" w:color="auto"/>
        <w:left w:val="none" w:sz="0" w:space="0" w:color="auto"/>
        <w:bottom w:val="none" w:sz="0" w:space="0" w:color="auto"/>
        <w:right w:val="none" w:sz="0" w:space="0" w:color="auto"/>
      </w:divBdr>
    </w:div>
    <w:div w:id="1949072996">
      <w:bodyDiv w:val="1"/>
      <w:marLeft w:val="0"/>
      <w:marRight w:val="0"/>
      <w:marTop w:val="0"/>
      <w:marBottom w:val="0"/>
      <w:divBdr>
        <w:top w:val="none" w:sz="0" w:space="0" w:color="auto"/>
        <w:left w:val="none" w:sz="0" w:space="0" w:color="auto"/>
        <w:bottom w:val="none" w:sz="0" w:space="0" w:color="auto"/>
        <w:right w:val="none" w:sz="0" w:space="0" w:color="auto"/>
      </w:divBdr>
    </w:div>
    <w:div w:id="1949114778">
      <w:bodyDiv w:val="1"/>
      <w:marLeft w:val="0"/>
      <w:marRight w:val="0"/>
      <w:marTop w:val="0"/>
      <w:marBottom w:val="0"/>
      <w:divBdr>
        <w:top w:val="none" w:sz="0" w:space="0" w:color="auto"/>
        <w:left w:val="none" w:sz="0" w:space="0" w:color="auto"/>
        <w:bottom w:val="none" w:sz="0" w:space="0" w:color="auto"/>
        <w:right w:val="none" w:sz="0" w:space="0" w:color="auto"/>
      </w:divBdr>
    </w:div>
    <w:div w:id="1949434628">
      <w:bodyDiv w:val="1"/>
      <w:marLeft w:val="0"/>
      <w:marRight w:val="0"/>
      <w:marTop w:val="0"/>
      <w:marBottom w:val="0"/>
      <w:divBdr>
        <w:top w:val="none" w:sz="0" w:space="0" w:color="auto"/>
        <w:left w:val="none" w:sz="0" w:space="0" w:color="auto"/>
        <w:bottom w:val="none" w:sz="0" w:space="0" w:color="auto"/>
        <w:right w:val="none" w:sz="0" w:space="0" w:color="auto"/>
      </w:divBdr>
    </w:div>
    <w:div w:id="1949579700">
      <w:bodyDiv w:val="1"/>
      <w:marLeft w:val="0"/>
      <w:marRight w:val="0"/>
      <w:marTop w:val="0"/>
      <w:marBottom w:val="0"/>
      <w:divBdr>
        <w:top w:val="none" w:sz="0" w:space="0" w:color="auto"/>
        <w:left w:val="none" w:sz="0" w:space="0" w:color="auto"/>
        <w:bottom w:val="none" w:sz="0" w:space="0" w:color="auto"/>
        <w:right w:val="none" w:sz="0" w:space="0" w:color="auto"/>
      </w:divBdr>
    </w:div>
    <w:div w:id="1949658814">
      <w:bodyDiv w:val="1"/>
      <w:marLeft w:val="0"/>
      <w:marRight w:val="0"/>
      <w:marTop w:val="0"/>
      <w:marBottom w:val="0"/>
      <w:divBdr>
        <w:top w:val="none" w:sz="0" w:space="0" w:color="auto"/>
        <w:left w:val="none" w:sz="0" w:space="0" w:color="auto"/>
        <w:bottom w:val="none" w:sz="0" w:space="0" w:color="auto"/>
        <w:right w:val="none" w:sz="0" w:space="0" w:color="auto"/>
      </w:divBdr>
    </w:div>
    <w:div w:id="1949853657">
      <w:bodyDiv w:val="1"/>
      <w:marLeft w:val="0"/>
      <w:marRight w:val="0"/>
      <w:marTop w:val="0"/>
      <w:marBottom w:val="0"/>
      <w:divBdr>
        <w:top w:val="none" w:sz="0" w:space="0" w:color="auto"/>
        <w:left w:val="none" w:sz="0" w:space="0" w:color="auto"/>
        <w:bottom w:val="none" w:sz="0" w:space="0" w:color="auto"/>
        <w:right w:val="none" w:sz="0" w:space="0" w:color="auto"/>
      </w:divBdr>
    </w:div>
    <w:div w:id="1949921674">
      <w:bodyDiv w:val="1"/>
      <w:marLeft w:val="0"/>
      <w:marRight w:val="0"/>
      <w:marTop w:val="0"/>
      <w:marBottom w:val="0"/>
      <w:divBdr>
        <w:top w:val="none" w:sz="0" w:space="0" w:color="auto"/>
        <w:left w:val="none" w:sz="0" w:space="0" w:color="auto"/>
        <w:bottom w:val="none" w:sz="0" w:space="0" w:color="auto"/>
        <w:right w:val="none" w:sz="0" w:space="0" w:color="auto"/>
      </w:divBdr>
    </w:div>
    <w:div w:id="1949970520">
      <w:bodyDiv w:val="1"/>
      <w:marLeft w:val="0"/>
      <w:marRight w:val="0"/>
      <w:marTop w:val="0"/>
      <w:marBottom w:val="0"/>
      <w:divBdr>
        <w:top w:val="none" w:sz="0" w:space="0" w:color="auto"/>
        <w:left w:val="none" w:sz="0" w:space="0" w:color="auto"/>
        <w:bottom w:val="none" w:sz="0" w:space="0" w:color="auto"/>
        <w:right w:val="none" w:sz="0" w:space="0" w:color="auto"/>
      </w:divBdr>
    </w:div>
    <w:div w:id="1950043405">
      <w:bodyDiv w:val="1"/>
      <w:marLeft w:val="0"/>
      <w:marRight w:val="0"/>
      <w:marTop w:val="0"/>
      <w:marBottom w:val="0"/>
      <w:divBdr>
        <w:top w:val="none" w:sz="0" w:space="0" w:color="auto"/>
        <w:left w:val="none" w:sz="0" w:space="0" w:color="auto"/>
        <w:bottom w:val="none" w:sz="0" w:space="0" w:color="auto"/>
        <w:right w:val="none" w:sz="0" w:space="0" w:color="auto"/>
      </w:divBdr>
    </w:div>
    <w:div w:id="1950502095">
      <w:bodyDiv w:val="1"/>
      <w:marLeft w:val="0"/>
      <w:marRight w:val="0"/>
      <w:marTop w:val="0"/>
      <w:marBottom w:val="0"/>
      <w:divBdr>
        <w:top w:val="none" w:sz="0" w:space="0" w:color="auto"/>
        <w:left w:val="none" w:sz="0" w:space="0" w:color="auto"/>
        <w:bottom w:val="none" w:sz="0" w:space="0" w:color="auto"/>
        <w:right w:val="none" w:sz="0" w:space="0" w:color="auto"/>
      </w:divBdr>
    </w:div>
    <w:div w:id="1950509529">
      <w:bodyDiv w:val="1"/>
      <w:marLeft w:val="0"/>
      <w:marRight w:val="0"/>
      <w:marTop w:val="0"/>
      <w:marBottom w:val="0"/>
      <w:divBdr>
        <w:top w:val="none" w:sz="0" w:space="0" w:color="auto"/>
        <w:left w:val="none" w:sz="0" w:space="0" w:color="auto"/>
        <w:bottom w:val="none" w:sz="0" w:space="0" w:color="auto"/>
        <w:right w:val="none" w:sz="0" w:space="0" w:color="auto"/>
      </w:divBdr>
    </w:div>
    <w:div w:id="1950576213">
      <w:bodyDiv w:val="1"/>
      <w:marLeft w:val="0"/>
      <w:marRight w:val="0"/>
      <w:marTop w:val="0"/>
      <w:marBottom w:val="0"/>
      <w:divBdr>
        <w:top w:val="none" w:sz="0" w:space="0" w:color="auto"/>
        <w:left w:val="none" w:sz="0" w:space="0" w:color="auto"/>
        <w:bottom w:val="none" w:sz="0" w:space="0" w:color="auto"/>
        <w:right w:val="none" w:sz="0" w:space="0" w:color="auto"/>
      </w:divBdr>
    </w:div>
    <w:div w:id="1950578836">
      <w:bodyDiv w:val="1"/>
      <w:marLeft w:val="0"/>
      <w:marRight w:val="0"/>
      <w:marTop w:val="0"/>
      <w:marBottom w:val="0"/>
      <w:divBdr>
        <w:top w:val="none" w:sz="0" w:space="0" w:color="auto"/>
        <w:left w:val="none" w:sz="0" w:space="0" w:color="auto"/>
        <w:bottom w:val="none" w:sz="0" w:space="0" w:color="auto"/>
        <w:right w:val="none" w:sz="0" w:space="0" w:color="auto"/>
      </w:divBdr>
    </w:div>
    <w:div w:id="1950627692">
      <w:bodyDiv w:val="1"/>
      <w:marLeft w:val="0"/>
      <w:marRight w:val="0"/>
      <w:marTop w:val="0"/>
      <w:marBottom w:val="0"/>
      <w:divBdr>
        <w:top w:val="none" w:sz="0" w:space="0" w:color="auto"/>
        <w:left w:val="none" w:sz="0" w:space="0" w:color="auto"/>
        <w:bottom w:val="none" w:sz="0" w:space="0" w:color="auto"/>
        <w:right w:val="none" w:sz="0" w:space="0" w:color="auto"/>
      </w:divBdr>
    </w:div>
    <w:div w:id="1950820598">
      <w:bodyDiv w:val="1"/>
      <w:marLeft w:val="0"/>
      <w:marRight w:val="0"/>
      <w:marTop w:val="0"/>
      <w:marBottom w:val="0"/>
      <w:divBdr>
        <w:top w:val="none" w:sz="0" w:space="0" w:color="auto"/>
        <w:left w:val="none" w:sz="0" w:space="0" w:color="auto"/>
        <w:bottom w:val="none" w:sz="0" w:space="0" w:color="auto"/>
        <w:right w:val="none" w:sz="0" w:space="0" w:color="auto"/>
      </w:divBdr>
    </w:div>
    <w:div w:id="1950888815">
      <w:bodyDiv w:val="1"/>
      <w:marLeft w:val="0"/>
      <w:marRight w:val="0"/>
      <w:marTop w:val="0"/>
      <w:marBottom w:val="0"/>
      <w:divBdr>
        <w:top w:val="none" w:sz="0" w:space="0" w:color="auto"/>
        <w:left w:val="none" w:sz="0" w:space="0" w:color="auto"/>
        <w:bottom w:val="none" w:sz="0" w:space="0" w:color="auto"/>
        <w:right w:val="none" w:sz="0" w:space="0" w:color="auto"/>
      </w:divBdr>
    </w:div>
    <w:div w:id="1951357676">
      <w:bodyDiv w:val="1"/>
      <w:marLeft w:val="0"/>
      <w:marRight w:val="0"/>
      <w:marTop w:val="0"/>
      <w:marBottom w:val="0"/>
      <w:divBdr>
        <w:top w:val="none" w:sz="0" w:space="0" w:color="auto"/>
        <w:left w:val="none" w:sz="0" w:space="0" w:color="auto"/>
        <w:bottom w:val="none" w:sz="0" w:space="0" w:color="auto"/>
        <w:right w:val="none" w:sz="0" w:space="0" w:color="auto"/>
      </w:divBdr>
    </w:div>
    <w:div w:id="1951467883">
      <w:bodyDiv w:val="1"/>
      <w:marLeft w:val="0"/>
      <w:marRight w:val="0"/>
      <w:marTop w:val="0"/>
      <w:marBottom w:val="0"/>
      <w:divBdr>
        <w:top w:val="none" w:sz="0" w:space="0" w:color="auto"/>
        <w:left w:val="none" w:sz="0" w:space="0" w:color="auto"/>
        <w:bottom w:val="none" w:sz="0" w:space="0" w:color="auto"/>
        <w:right w:val="none" w:sz="0" w:space="0" w:color="auto"/>
      </w:divBdr>
    </w:div>
    <w:div w:id="1951472393">
      <w:bodyDiv w:val="1"/>
      <w:marLeft w:val="0"/>
      <w:marRight w:val="0"/>
      <w:marTop w:val="0"/>
      <w:marBottom w:val="0"/>
      <w:divBdr>
        <w:top w:val="none" w:sz="0" w:space="0" w:color="auto"/>
        <w:left w:val="none" w:sz="0" w:space="0" w:color="auto"/>
        <w:bottom w:val="none" w:sz="0" w:space="0" w:color="auto"/>
        <w:right w:val="none" w:sz="0" w:space="0" w:color="auto"/>
      </w:divBdr>
    </w:div>
    <w:div w:id="1951474319">
      <w:bodyDiv w:val="1"/>
      <w:marLeft w:val="0"/>
      <w:marRight w:val="0"/>
      <w:marTop w:val="0"/>
      <w:marBottom w:val="0"/>
      <w:divBdr>
        <w:top w:val="none" w:sz="0" w:space="0" w:color="auto"/>
        <w:left w:val="none" w:sz="0" w:space="0" w:color="auto"/>
        <w:bottom w:val="none" w:sz="0" w:space="0" w:color="auto"/>
        <w:right w:val="none" w:sz="0" w:space="0" w:color="auto"/>
      </w:divBdr>
    </w:div>
    <w:div w:id="1951666916">
      <w:bodyDiv w:val="1"/>
      <w:marLeft w:val="0"/>
      <w:marRight w:val="0"/>
      <w:marTop w:val="0"/>
      <w:marBottom w:val="0"/>
      <w:divBdr>
        <w:top w:val="none" w:sz="0" w:space="0" w:color="auto"/>
        <w:left w:val="none" w:sz="0" w:space="0" w:color="auto"/>
        <w:bottom w:val="none" w:sz="0" w:space="0" w:color="auto"/>
        <w:right w:val="none" w:sz="0" w:space="0" w:color="auto"/>
      </w:divBdr>
    </w:div>
    <w:div w:id="1951813442">
      <w:bodyDiv w:val="1"/>
      <w:marLeft w:val="0"/>
      <w:marRight w:val="0"/>
      <w:marTop w:val="0"/>
      <w:marBottom w:val="0"/>
      <w:divBdr>
        <w:top w:val="none" w:sz="0" w:space="0" w:color="auto"/>
        <w:left w:val="none" w:sz="0" w:space="0" w:color="auto"/>
        <w:bottom w:val="none" w:sz="0" w:space="0" w:color="auto"/>
        <w:right w:val="none" w:sz="0" w:space="0" w:color="auto"/>
      </w:divBdr>
    </w:div>
    <w:div w:id="1951889521">
      <w:bodyDiv w:val="1"/>
      <w:marLeft w:val="0"/>
      <w:marRight w:val="0"/>
      <w:marTop w:val="0"/>
      <w:marBottom w:val="0"/>
      <w:divBdr>
        <w:top w:val="none" w:sz="0" w:space="0" w:color="auto"/>
        <w:left w:val="none" w:sz="0" w:space="0" w:color="auto"/>
        <w:bottom w:val="none" w:sz="0" w:space="0" w:color="auto"/>
        <w:right w:val="none" w:sz="0" w:space="0" w:color="auto"/>
      </w:divBdr>
    </w:div>
    <w:div w:id="1952006679">
      <w:bodyDiv w:val="1"/>
      <w:marLeft w:val="0"/>
      <w:marRight w:val="0"/>
      <w:marTop w:val="0"/>
      <w:marBottom w:val="0"/>
      <w:divBdr>
        <w:top w:val="none" w:sz="0" w:space="0" w:color="auto"/>
        <w:left w:val="none" w:sz="0" w:space="0" w:color="auto"/>
        <w:bottom w:val="none" w:sz="0" w:space="0" w:color="auto"/>
        <w:right w:val="none" w:sz="0" w:space="0" w:color="auto"/>
      </w:divBdr>
    </w:div>
    <w:div w:id="1952124895">
      <w:bodyDiv w:val="1"/>
      <w:marLeft w:val="0"/>
      <w:marRight w:val="0"/>
      <w:marTop w:val="0"/>
      <w:marBottom w:val="0"/>
      <w:divBdr>
        <w:top w:val="none" w:sz="0" w:space="0" w:color="auto"/>
        <w:left w:val="none" w:sz="0" w:space="0" w:color="auto"/>
        <w:bottom w:val="none" w:sz="0" w:space="0" w:color="auto"/>
        <w:right w:val="none" w:sz="0" w:space="0" w:color="auto"/>
      </w:divBdr>
    </w:div>
    <w:div w:id="1952128349">
      <w:bodyDiv w:val="1"/>
      <w:marLeft w:val="0"/>
      <w:marRight w:val="0"/>
      <w:marTop w:val="0"/>
      <w:marBottom w:val="0"/>
      <w:divBdr>
        <w:top w:val="none" w:sz="0" w:space="0" w:color="auto"/>
        <w:left w:val="none" w:sz="0" w:space="0" w:color="auto"/>
        <w:bottom w:val="none" w:sz="0" w:space="0" w:color="auto"/>
        <w:right w:val="none" w:sz="0" w:space="0" w:color="auto"/>
      </w:divBdr>
    </w:div>
    <w:div w:id="1952200669">
      <w:bodyDiv w:val="1"/>
      <w:marLeft w:val="0"/>
      <w:marRight w:val="0"/>
      <w:marTop w:val="0"/>
      <w:marBottom w:val="0"/>
      <w:divBdr>
        <w:top w:val="none" w:sz="0" w:space="0" w:color="auto"/>
        <w:left w:val="none" w:sz="0" w:space="0" w:color="auto"/>
        <w:bottom w:val="none" w:sz="0" w:space="0" w:color="auto"/>
        <w:right w:val="none" w:sz="0" w:space="0" w:color="auto"/>
      </w:divBdr>
    </w:div>
    <w:div w:id="1952320158">
      <w:bodyDiv w:val="1"/>
      <w:marLeft w:val="0"/>
      <w:marRight w:val="0"/>
      <w:marTop w:val="0"/>
      <w:marBottom w:val="0"/>
      <w:divBdr>
        <w:top w:val="none" w:sz="0" w:space="0" w:color="auto"/>
        <w:left w:val="none" w:sz="0" w:space="0" w:color="auto"/>
        <w:bottom w:val="none" w:sz="0" w:space="0" w:color="auto"/>
        <w:right w:val="none" w:sz="0" w:space="0" w:color="auto"/>
      </w:divBdr>
    </w:div>
    <w:div w:id="1952660467">
      <w:bodyDiv w:val="1"/>
      <w:marLeft w:val="0"/>
      <w:marRight w:val="0"/>
      <w:marTop w:val="0"/>
      <w:marBottom w:val="0"/>
      <w:divBdr>
        <w:top w:val="none" w:sz="0" w:space="0" w:color="auto"/>
        <w:left w:val="none" w:sz="0" w:space="0" w:color="auto"/>
        <w:bottom w:val="none" w:sz="0" w:space="0" w:color="auto"/>
        <w:right w:val="none" w:sz="0" w:space="0" w:color="auto"/>
      </w:divBdr>
    </w:div>
    <w:div w:id="1952743051">
      <w:bodyDiv w:val="1"/>
      <w:marLeft w:val="0"/>
      <w:marRight w:val="0"/>
      <w:marTop w:val="0"/>
      <w:marBottom w:val="0"/>
      <w:divBdr>
        <w:top w:val="none" w:sz="0" w:space="0" w:color="auto"/>
        <w:left w:val="none" w:sz="0" w:space="0" w:color="auto"/>
        <w:bottom w:val="none" w:sz="0" w:space="0" w:color="auto"/>
        <w:right w:val="none" w:sz="0" w:space="0" w:color="auto"/>
      </w:divBdr>
    </w:div>
    <w:div w:id="1952975053">
      <w:bodyDiv w:val="1"/>
      <w:marLeft w:val="0"/>
      <w:marRight w:val="0"/>
      <w:marTop w:val="0"/>
      <w:marBottom w:val="0"/>
      <w:divBdr>
        <w:top w:val="none" w:sz="0" w:space="0" w:color="auto"/>
        <w:left w:val="none" w:sz="0" w:space="0" w:color="auto"/>
        <w:bottom w:val="none" w:sz="0" w:space="0" w:color="auto"/>
        <w:right w:val="none" w:sz="0" w:space="0" w:color="auto"/>
      </w:divBdr>
    </w:div>
    <w:div w:id="1953050962">
      <w:bodyDiv w:val="1"/>
      <w:marLeft w:val="0"/>
      <w:marRight w:val="0"/>
      <w:marTop w:val="0"/>
      <w:marBottom w:val="0"/>
      <w:divBdr>
        <w:top w:val="none" w:sz="0" w:space="0" w:color="auto"/>
        <w:left w:val="none" w:sz="0" w:space="0" w:color="auto"/>
        <w:bottom w:val="none" w:sz="0" w:space="0" w:color="auto"/>
        <w:right w:val="none" w:sz="0" w:space="0" w:color="auto"/>
      </w:divBdr>
    </w:div>
    <w:div w:id="1953052570">
      <w:bodyDiv w:val="1"/>
      <w:marLeft w:val="0"/>
      <w:marRight w:val="0"/>
      <w:marTop w:val="0"/>
      <w:marBottom w:val="0"/>
      <w:divBdr>
        <w:top w:val="none" w:sz="0" w:space="0" w:color="auto"/>
        <w:left w:val="none" w:sz="0" w:space="0" w:color="auto"/>
        <w:bottom w:val="none" w:sz="0" w:space="0" w:color="auto"/>
        <w:right w:val="none" w:sz="0" w:space="0" w:color="auto"/>
      </w:divBdr>
    </w:div>
    <w:div w:id="1953055118">
      <w:bodyDiv w:val="1"/>
      <w:marLeft w:val="0"/>
      <w:marRight w:val="0"/>
      <w:marTop w:val="0"/>
      <w:marBottom w:val="0"/>
      <w:divBdr>
        <w:top w:val="none" w:sz="0" w:space="0" w:color="auto"/>
        <w:left w:val="none" w:sz="0" w:space="0" w:color="auto"/>
        <w:bottom w:val="none" w:sz="0" w:space="0" w:color="auto"/>
        <w:right w:val="none" w:sz="0" w:space="0" w:color="auto"/>
      </w:divBdr>
    </w:div>
    <w:div w:id="1953321241">
      <w:bodyDiv w:val="1"/>
      <w:marLeft w:val="0"/>
      <w:marRight w:val="0"/>
      <w:marTop w:val="0"/>
      <w:marBottom w:val="0"/>
      <w:divBdr>
        <w:top w:val="none" w:sz="0" w:space="0" w:color="auto"/>
        <w:left w:val="none" w:sz="0" w:space="0" w:color="auto"/>
        <w:bottom w:val="none" w:sz="0" w:space="0" w:color="auto"/>
        <w:right w:val="none" w:sz="0" w:space="0" w:color="auto"/>
      </w:divBdr>
    </w:div>
    <w:div w:id="1953397382">
      <w:bodyDiv w:val="1"/>
      <w:marLeft w:val="0"/>
      <w:marRight w:val="0"/>
      <w:marTop w:val="0"/>
      <w:marBottom w:val="0"/>
      <w:divBdr>
        <w:top w:val="none" w:sz="0" w:space="0" w:color="auto"/>
        <w:left w:val="none" w:sz="0" w:space="0" w:color="auto"/>
        <w:bottom w:val="none" w:sz="0" w:space="0" w:color="auto"/>
        <w:right w:val="none" w:sz="0" w:space="0" w:color="auto"/>
      </w:divBdr>
    </w:div>
    <w:div w:id="1953434570">
      <w:bodyDiv w:val="1"/>
      <w:marLeft w:val="0"/>
      <w:marRight w:val="0"/>
      <w:marTop w:val="0"/>
      <w:marBottom w:val="0"/>
      <w:divBdr>
        <w:top w:val="none" w:sz="0" w:space="0" w:color="auto"/>
        <w:left w:val="none" w:sz="0" w:space="0" w:color="auto"/>
        <w:bottom w:val="none" w:sz="0" w:space="0" w:color="auto"/>
        <w:right w:val="none" w:sz="0" w:space="0" w:color="auto"/>
      </w:divBdr>
    </w:div>
    <w:div w:id="1953509375">
      <w:bodyDiv w:val="1"/>
      <w:marLeft w:val="0"/>
      <w:marRight w:val="0"/>
      <w:marTop w:val="0"/>
      <w:marBottom w:val="0"/>
      <w:divBdr>
        <w:top w:val="none" w:sz="0" w:space="0" w:color="auto"/>
        <w:left w:val="none" w:sz="0" w:space="0" w:color="auto"/>
        <w:bottom w:val="none" w:sz="0" w:space="0" w:color="auto"/>
        <w:right w:val="none" w:sz="0" w:space="0" w:color="auto"/>
      </w:divBdr>
    </w:div>
    <w:div w:id="1953899302">
      <w:bodyDiv w:val="1"/>
      <w:marLeft w:val="0"/>
      <w:marRight w:val="0"/>
      <w:marTop w:val="0"/>
      <w:marBottom w:val="0"/>
      <w:divBdr>
        <w:top w:val="none" w:sz="0" w:space="0" w:color="auto"/>
        <w:left w:val="none" w:sz="0" w:space="0" w:color="auto"/>
        <w:bottom w:val="none" w:sz="0" w:space="0" w:color="auto"/>
        <w:right w:val="none" w:sz="0" w:space="0" w:color="auto"/>
      </w:divBdr>
    </w:div>
    <w:div w:id="1954094138">
      <w:bodyDiv w:val="1"/>
      <w:marLeft w:val="0"/>
      <w:marRight w:val="0"/>
      <w:marTop w:val="0"/>
      <w:marBottom w:val="0"/>
      <w:divBdr>
        <w:top w:val="none" w:sz="0" w:space="0" w:color="auto"/>
        <w:left w:val="none" w:sz="0" w:space="0" w:color="auto"/>
        <w:bottom w:val="none" w:sz="0" w:space="0" w:color="auto"/>
        <w:right w:val="none" w:sz="0" w:space="0" w:color="auto"/>
      </w:divBdr>
    </w:div>
    <w:div w:id="1954432932">
      <w:bodyDiv w:val="1"/>
      <w:marLeft w:val="0"/>
      <w:marRight w:val="0"/>
      <w:marTop w:val="0"/>
      <w:marBottom w:val="0"/>
      <w:divBdr>
        <w:top w:val="none" w:sz="0" w:space="0" w:color="auto"/>
        <w:left w:val="none" w:sz="0" w:space="0" w:color="auto"/>
        <w:bottom w:val="none" w:sz="0" w:space="0" w:color="auto"/>
        <w:right w:val="none" w:sz="0" w:space="0" w:color="auto"/>
      </w:divBdr>
    </w:div>
    <w:div w:id="1954440036">
      <w:bodyDiv w:val="1"/>
      <w:marLeft w:val="0"/>
      <w:marRight w:val="0"/>
      <w:marTop w:val="0"/>
      <w:marBottom w:val="0"/>
      <w:divBdr>
        <w:top w:val="none" w:sz="0" w:space="0" w:color="auto"/>
        <w:left w:val="none" w:sz="0" w:space="0" w:color="auto"/>
        <w:bottom w:val="none" w:sz="0" w:space="0" w:color="auto"/>
        <w:right w:val="none" w:sz="0" w:space="0" w:color="auto"/>
      </w:divBdr>
    </w:div>
    <w:div w:id="1954480935">
      <w:bodyDiv w:val="1"/>
      <w:marLeft w:val="0"/>
      <w:marRight w:val="0"/>
      <w:marTop w:val="0"/>
      <w:marBottom w:val="0"/>
      <w:divBdr>
        <w:top w:val="none" w:sz="0" w:space="0" w:color="auto"/>
        <w:left w:val="none" w:sz="0" w:space="0" w:color="auto"/>
        <w:bottom w:val="none" w:sz="0" w:space="0" w:color="auto"/>
        <w:right w:val="none" w:sz="0" w:space="0" w:color="auto"/>
      </w:divBdr>
    </w:div>
    <w:div w:id="1954554202">
      <w:bodyDiv w:val="1"/>
      <w:marLeft w:val="0"/>
      <w:marRight w:val="0"/>
      <w:marTop w:val="0"/>
      <w:marBottom w:val="0"/>
      <w:divBdr>
        <w:top w:val="none" w:sz="0" w:space="0" w:color="auto"/>
        <w:left w:val="none" w:sz="0" w:space="0" w:color="auto"/>
        <w:bottom w:val="none" w:sz="0" w:space="0" w:color="auto"/>
        <w:right w:val="none" w:sz="0" w:space="0" w:color="auto"/>
      </w:divBdr>
    </w:div>
    <w:div w:id="1954556641">
      <w:bodyDiv w:val="1"/>
      <w:marLeft w:val="0"/>
      <w:marRight w:val="0"/>
      <w:marTop w:val="0"/>
      <w:marBottom w:val="0"/>
      <w:divBdr>
        <w:top w:val="none" w:sz="0" w:space="0" w:color="auto"/>
        <w:left w:val="none" w:sz="0" w:space="0" w:color="auto"/>
        <w:bottom w:val="none" w:sz="0" w:space="0" w:color="auto"/>
        <w:right w:val="none" w:sz="0" w:space="0" w:color="auto"/>
      </w:divBdr>
    </w:div>
    <w:div w:id="1954903255">
      <w:bodyDiv w:val="1"/>
      <w:marLeft w:val="0"/>
      <w:marRight w:val="0"/>
      <w:marTop w:val="0"/>
      <w:marBottom w:val="0"/>
      <w:divBdr>
        <w:top w:val="none" w:sz="0" w:space="0" w:color="auto"/>
        <w:left w:val="none" w:sz="0" w:space="0" w:color="auto"/>
        <w:bottom w:val="none" w:sz="0" w:space="0" w:color="auto"/>
        <w:right w:val="none" w:sz="0" w:space="0" w:color="auto"/>
      </w:divBdr>
    </w:div>
    <w:div w:id="1954971491">
      <w:bodyDiv w:val="1"/>
      <w:marLeft w:val="0"/>
      <w:marRight w:val="0"/>
      <w:marTop w:val="0"/>
      <w:marBottom w:val="0"/>
      <w:divBdr>
        <w:top w:val="none" w:sz="0" w:space="0" w:color="auto"/>
        <w:left w:val="none" w:sz="0" w:space="0" w:color="auto"/>
        <w:bottom w:val="none" w:sz="0" w:space="0" w:color="auto"/>
        <w:right w:val="none" w:sz="0" w:space="0" w:color="auto"/>
      </w:divBdr>
    </w:div>
    <w:div w:id="1955284665">
      <w:bodyDiv w:val="1"/>
      <w:marLeft w:val="0"/>
      <w:marRight w:val="0"/>
      <w:marTop w:val="0"/>
      <w:marBottom w:val="0"/>
      <w:divBdr>
        <w:top w:val="none" w:sz="0" w:space="0" w:color="auto"/>
        <w:left w:val="none" w:sz="0" w:space="0" w:color="auto"/>
        <w:bottom w:val="none" w:sz="0" w:space="0" w:color="auto"/>
        <w:right w:val="none" w:sz="0" w:space="0" w:color="auto"/>
      </w:divBdr>
    </w:div>
    <w:div w:id="1955290133">
      <w:bodyDiv w:val="1"/>
      <w:marLeft w:val="0"/>
      <w:marRight w:val="0"/>
      <w:marTop w:val="0"/>
      <w:marBottom w:val="0"/>
      <w:divBdr>
        <w:top w:val="none" w:sz="0" w:space="0" w:color="auto"/>
        <w:left w:val="none" w:sz="0" w:space="0" w:color="auto"/>
        <w:bottom w:val="none" w:sz="0" w:space="0" w:color="auto"/>
        <w:right w:val="none" w:sz="0" w:space="0" w:color="auto"/>
      </w:divBdr>
    </w:div>
    <w:div w:id="1955358933">
      <w:bodyDiv w:val="1"/>
      <w:marLeft w:val="0"/>
      <w:marRight w:val="0"/>
      <w:marTop w:val="0"/>
      <w:marBottom w:val="0"/>
      <w:divBdr>
        <w:top w:val="none" w:sz="0" w:space="0" w:color="auto"/>
        <w:left w:val="none" w:sz="0" w:space="0" w:color="auto"/>
        <w:bottom w:val="none" w:sz="0" w:space="0" w:color="auto"/>
        <w:right w:val="none" w:sz="0" w:space="0" w:color="auto"/>
      </w:divBdr>
    </w:div>
    <w:div w:id="1955407921">
      <w:bodyDiv w:val="1"/>
      <w:marLeft w:val="0"/>
      <w:marRight w:val="0"/>
      <w:marTop w:val="0"/>
      <w:marBottom w:val="0"/>
      <w:divBdr>
        <w:top w:val="none" w:sz="0" w:space="0" w:color="auto"/>
        <w:left w:val="none" w:sz="0" w:space="0" w:color="auto"/>
        <w:bottom w:val="none" w:sz="0" w:space="0" w:color="auto"/>
        <w:right w:val="none" w:sz="0" w:space="0" w:color="auto"/>
      </w:divBdr>
    </w:div>
    <w:div w:id="1955555948">
      <w:bodyDiv w:val="1"/>
      <w:marLeft w:val="0"/>
      <w:marRight w:val="0"/>
      <w:marTop w:val="0"/>
      <w:marBottom w:val="0"/>
      <w:divBdr>
        <w:top w:val="none" w:sz="0" w:space="0" w:color="auto"/>
        <w:left w:val="none" w:sz="0" w:space="0" w:color="auto"/>
        <w:bottom w:val="none" w:sz="0" w:space="0" w:color="auto"/>
        <w:right w:val="none" w:sz="0" w:space="0" w:color="auto"/>
      </w:divBdr>
    </w:div>
    <w:div w:id="1955594542">
      <w:bodyDiv w:val="1"/>
      <w:marLeft w:val="0"/>
      <w:marRight w:val="0"/>
      <w:marTop w:val="0"/>
      <w:marBottom w:val="0"/>
      <w:divBdr>
        <w:top w:val="none" w:sz="0" w:space="0" w:color="auto"/>
        <w:left w:val="none" w:sz="0" w:space="0" w:color="auto"/>
        <w:bottom w:val="none" w:sz="0" w:space="0" w:color="auto"/>
        <w:right w:val="none" w:sz="0" w:space="0" w:color="auto"/>
      </w:divBdr>
    </w:div>
    <w:div w:id="1955668766">
      <w:bodyDiv w:val="1"/>
      <w:marLeft w:val="0"/>
      <w:marRight w:val="0"/>
      <w:marTop w:val="0"/>
      <w:marBottom w:val="0"/>
      <w:divBdr>
        <w:top w:val="none" w:sz="0" w:space="0" w:color="auto"/>
        <w:left w:val="none" w:sz="0" w:space="0" w:color="auto"/>
        <w:bottom w:val="none" w:sz="0" w:space="0" w:color="auto"/>
        <w:right w:val="none" w:sz="0" w:space="0" w:color="auto"/>
      </w:divBdr>
    </w:div>
    <w:div w:id="1955671973">
      <w:bodyDiv w:val="1"/>
      <w:marLeft w:val="0"/>
      <w:marRight w:val="0"/>
      <w:marTop w:val="0"/>
      <w:marBottom w:val="0"/>
      <w:divBdr>
        <w:top w:val="none" w:sz="0" w:space="0" w:color="auto"/>
        <w:left w:val="none" w:sz="0" w:space="0" w:color="auto"/>
        <w:bottom w:val="none" w:sz="0" w:space="0" w:color="auto"/>
        <w:right w:val="none" w:sz="0" w:space="0" w:color="auto"/>
      </w:divBdr>
    </w:div>
    <w:div w:id="1955676272">
      <w:bodyDiv w:val="1"/>
      <w:marLeft w:val="0"/>
      <w:marRight w:val="0"/>
      <w:marTop w:val="0"/>
      <w:marBottom w:val="0"/>
      <w:divBdr>
        <w:top w:val="none" w:sz="0" w:space="0" w:color="auto"/>
        <w:left w:val="none" w:sz="0" w:space="0" w:color="auto"/>
        <w:bottom w:val="none" w:sz="0" w:space="0" w:color="auto"/>
        <w:right w:val="none" w:sz="0" w:space="0" w:color="auto"/>
      </w:divBdr>
    </w:div>
    <w:div w:id="1955792956">
      <w:bodyDiv w:val="1"/>
      <w:marLeft w:val="0"/>
      <w:marRight w:val="0"/>
      <w:marTop w:val="0"/>
      <w:marBottom w:val="0"/>
      <w:divBdr>
        <w:top w:val="none" w:sz="0" w:space="0" w:color="auto"/>
        <w:left w:val="none" w:sz="0" w:space="0" w:color="auto"/>
        <w:bottom w:val="none" w:sz="0" w:space="0" w:color="auto"/>
        <w:right w:val="none" w:sz="0" w:space="0" w:color="auto"/>
      </w:divBdr>
    </w:div>
    <w:div w:id="1955793379">
      <w:bodyDiv w:val="1"/>
      <w:marLeft w:val="0"/>
      <w:marRight w:val="0"/>
      <w:marTop w:val="0"/>
      <w:marBottom w:val="0"/>
      <w:divBdr>
        <w:top w:val="none" w:sz="0" w:space="0" w:color="auto"/>
        <w:left w:val="none" w:sz="0" w:space="0" w:color="auto"/>
        <w:bottom w:val="none" w:sz="0" w:space="0" w:color="auto"/>
        <w:right w:val="none" w:sz="0" w:space="0" w:color="auto"/>
      </w:divBdr>
    </w:div>
    <w:div w:id="1955945277">
      <w:bodyDiv w:val="1"/>
      <w:marLeft w:val="0"/>
      <w:marRight w:val="0"/>
      <w:marTop w:val="0"/>
      <w:marBottom w:val="0"/>
      <w:divBdr>
        <w:top w:val="none" w:sz="0" w:space="0" w:color="auto"/>
        <w:left w:val="none" w:sz="0" w:space="0" w:color="auto"/>
        <w:bottom w:val="none" w:sz="0" w:space="0" w:color="auto"/>
        <w:right w:val="none" w:sz="0" w:space="0" w:color="auto"/>
      </w:divBdr>
    </w:div>
    <w:div w:id="1956129744">
      <w:bodyDiv w:val="1"/>
      <w:marLeft w:val="0"/>
      <w:marRight w:val="0"/>
      <w:marTop w:val="0"/>
      <w:marBottom w:val="0"/>
      <w:divBdr>
        <w:top w:val="none" w:sz="0" w:space="0" w:color="auto"/>
        <w:left w:val="none" w:sz="0" w:space="0" w:color="auto"/>
        <w:bottom w:val="none" w:sz="0" w:space="0" w:color="auto"/>
        <w:right w:val="none" w:sz="0" w:space="0" w:color="auto"/>
      </w:divBdr>
    </w:div>
    <w:div w:id="1956209992">
      <w:bodyDiv w:val="1"/>
      <w:marLeft w:val="0"/>
      <w:marRight w:val="0"/>
      <w:marTop w:val="0"/>
      <w:marBottom w:val="0"/>
      <w:divBdr>
        <w:top w:val="none" w:sz="0" w:space="0" w:color="auto"/>
        <w:left w:val="none" w:sz="0" w:space="0" w:color="auto"/>
        <w:bottom w:val="none" w:sz="0" w:space="0" w:color="auto"/>
        <w:right w:val="none" w:sz="0" w:space="0" w:color="auto"/>
      </w:divBdr>
    </w:div>
    <w:div w:id="1956478870">
      <w:bodyDiv w:val="1"/>
      <w:marLeft w:val="0"/>
      <w:marRight w:val="0"/>
      <w:marTop w:val="0"/>
      <w:marBottom w:val="0"/>
      <w:divBdr>
        <w:top w:val="none" w:sz="0" w:space="0" w:color="auto"/>
        <w:left w:val="none" w:sz="0" w:space="0" w:color="auto"/>
        <w:bottom w:val="none" w:sz="0" w:space="0" w:color="auto"/>
        <w:right w:val="none" w:sz="0" w:space="0" w:color="auto"/>
      </w:divBdr>
    </w:div>
    <w:div w:id="1956909788">
      <w:bodyDiv w:val="1"/>
      <w:marLeft w:val="0"/>
      <w:marRight w:val="0"/>
      <w:marTop w:val="0"/>
      <w:marBottom w:val="0"/>
      <w:divBdr>
        <w:top w:val="none" w:sz="0" w:space="0" w:color="auto"/>
        <w:left w:val="none" w:sz="0" w:space="0" w:color="auto"/>
        <w:bottom w:val="none" w:sz="0" w:space="0" w:color="auto"/>
        <w:right w:val="none" w:sz="0" w:space="0" w:color="auto"/>
      </w:divBdr>
    </w:div>
    <w:div w:id="1957133156">
      <w:bodyDiv w:val="1"/>
      <w:marLeft w:val="0"/>
      <w:marRight w:val="0"/>
      <w:marTop w:val="0"/>
      <w:marBottom w:val="0"/>
      <w:divBdr>
        <w:top w:val="none" w:sz="0" w:space="0" w:color="auto"/>
        <w:left w:val="none" w:sz="0" w:space="0" w:color="auto"/>
        <w:bottom w:val="none" w:sz="0" w:space="0" w:color="auto"/>
        <w:right w:val="none" w:sz="0" w:space="0" w:color="auto"/>
      </w:divBdr>
    </w:div>
    <w:div w:id="1957441978">
      <w:bodyDiv w:val="1"/>
      <w:marLeft w:val="0"/>
      <w:marRight w:val="0"/>
      <w:marTop w:val="0"/>
      <w:marBottom w:val="0"/>
      <w:divBdr>
        <w:top w:val="none" w:sz="0" w:space="0" w:color="auto"/>
        <w:left w:val="none" w:sz="0" w:space="0" w:color="auto"/>
        <w:bottom w:val="none" w:sz="0" w:space="0" w:color="auto"/>
        <w:right w:val="none" w:sz="0" w:space="0" w:color="auto"/>
      </w:divBdr>
    </w:div>
    <w:div w:id="1957518024">
      <w:bodyDiv w:val="1"/>
      <w:marLeft w:val="0"/>
      <w:marRight w:val="0"/>
      <w:marTop w:val="0"/>
      <w:marBottom w:val="0"/>
      <w:divBdr>
        <w:top w:val="none" w:sz="0" w:space="0" w:color="auto"/>
        <w:left w:val="none" w:sz="0" w:space="0" w:color="auto"/>
        <w:bottom w:val="none" w:sz="0" w:space="0" w:color="auto"/>
        <w:right w:val="none" w:sz="0" w:space="0" w:color="auto"/>
      </w:divBdr>
    </w:div>
    <w:div w:id="1957564659">
      <w:bodyDiv w:val="1"/>
      <w:marLeft w:val="0"/>
      <w:marRight w:val="0"/>
      <w:marTop w:val="0"/>
      <w:marBottom w:val="0"/>
      <w:divBdr>
        <w:top w:val="none" w:sz="0" w:space="0" w:color="auto"/>
        <w:left w:val="none" w:sz="0" w:space="0" w:color="auto"/>
        <w:bottom w:val="none" w:sz="0" w:space="0" w:color="auto"/>
        <w:right w:val="none" w:sz="0" w:space="0" w:color="auto"/>
      </w:divBdr>
    </w:div>
    <w:div w:id="1957637098">
      <w:bodyDiv w:val="1"/>
      <w:marLeft w:val="0"/>
      <w:marRight w:val="0"/>
      <w:marTop w:val="0"/>
      <w:marBottom w:val="0"/>
      <w:divBdr>
        <w:top w:val="none" w:sz="0" w:space="0" w:color="auto"/>
        <w:left w:val="none" w:sz="0" w:space="0" w:color="auto"/>
        <w:bottom w:val="none" w:sz="0" w:space="0" w:color="auto"/>
        <w:right w:val="none" w:sz="0" w:space="0" w:color="auto"/>
      </w:divBdr>
    </w:div>
    <w:div w:id="1957638111">
      <w:bodyDiv w:val="1"/>
      <w:marLeft w:val="0"/>
      <w:marRight w:val="0"/>
      <w:marTop w:val="0"/>
      <w:marBottom w:val="0"/>
      <w:divBdr>
        <w:top w:val="none" w:sz="0" w:space="0" w:color="auto"/>
        <w:left w:val="none" w:sz="0" w:space="0" w:color="auto"/>
        <w:bottom w:val="none" w:sz="0" w:space="0" w:color="auto"/>
        <w:right w:val="none" w:sz="0" w:space="0" w:color="auto"/>
      </w:divBdr>
    </w:div>
    <w:div w:id="1957832374">
      <w:bodyDiv w:val="1"/>
      <w:marLeft w:val="0"/>
      <w:marRight w:val="0"/>
      <w:marTop w:val="0"/>
      <w:marBottom w:val="0"/>
      <w:divBdr>
        <w:top w:val="none" w:sz="0" w:space="0" w:color="auto"/>
        <w:left w:val="none" w:sz="0" w:space="0" w:color="auto"/>
        <w:bottom w:val="none" w:sz="0" w:space="0" w:color="auto"/>
        <w:right w:val="none" w:sz="0" w:space="0" w:color="auto"/>
      </w:divBdr>
    </w:div>
    <w:div w:id="1958170518">
      <w:bodyDiv w:val="1"/>
      <w:marLeft w:val="0"/>
      <w:marRight w:val="0"/>
      <w:marTop w:val="0"/>
      <w:marBottom w:val="0"/>
      <w:divBdr>
        <w:top w:val="none" w:sz="0" w:space="0" w:color="auto"/>
        <w:left w:val="none" w:sz="0" w:space="0" w:color="auto"/>
        <w:bottom w:val="none" w:sz="0" w:space="0" w:color="auto"/>
        <w:right w:val="none" w:sz="0" w:space="0" w:color="auto"/>
      </w:divBdr>
    </w:div>
    <w:div w:id="1958246363">
      <w:bodyDiv w:val="1"/>
      <w:marLeft w:val="0"/>
      <w:marRight w:val="0"/>
      <w:marTop w:val="0"/>
      <w:marBottom w:val="0"/>
      <w:divBdr>
        <w:top w:val="none" w:sz="0" w:space="0" w:color="auto"/>
        <w:left w:val="none" w:sz="0" w:space="0" w:color="auto"/>
        <w:bottom w:val="none" w:sz="0" w:space="0" w:color="auto"/>
        <w:right w:val="none" w:sz="0" w:space="0" w:color="auto"/>
      </w:divBdr>
    </w:div>
    <w:div w:id="1958288602">
      <w:bodyDiv w:val="1"/>
      <w:marLeft w:val="0"/>
      <w:marRight w:val="0"/>
      <w:marTop w:val="0"/>
      <w:marBottom w:val="0"/>
      <w:divBdr>
        <w:top w:val="none" w:sz="0" w:space="0" w:color="auto"/>
        <w:left w:val="none" w:sz="0" w:space="0" w:color="auto"/>
        <w:bottom w:val="none" w:sz="0" w:space="0" w:color="auto"/>
        <w:right w:val="none" w:sz="0" w:space="0" w:color="auto"/>
      </w:divBdr>
    </w:div>
    <w:div w:id="1958367657">
      <w:bodyDiv w:val="1"/>
      <w:marLeft w:val="0"/>
      <w:marRight w:val="0"/>
      <w:marTop w:val="0"/>
      <w:marBottom w:val="0"/>
      <w:divBdr>
        <w:top w:val="none" w:sz="0" w:space="0" w:color="auto"/>
        <w:left w:val="none" w:sz="0" w:space="0" w:color="auto"/>
        <w:bottom w:val="none" w:sz="0" w:space="0" w:color="auto"/>
        <w:right w:val="none" w:sz="0" w:space="0" w:color="auto"/>
      </w:divBdr>
    </w:div>
    <w:div w:id="1958414425">
      <w:bodyDiv w:val="1"/>
      <w:marLeft w:val="0"/>
      <w:marRight w:val="0"/>
      <w:marTop w:val="0"/>
      <w:marBottom w:val="0"/>
      <w:divBdr>
        <w:top w:val="none" w:sz="0" w:space="0" w:color="auto"/>
        <w:left w:val="none" w:sz="0" w:space="0" w:color="auto"/>
        <w:bottom w:val="none" w:sz="0" w:space="0" w:color="auto"/>
        <w:right w:val="none" w:sz="0" w:space="0" w:color="auto"/>
      </w:divBdr>
    </w:div>
    <w:div w:id="1958757629">
      <w:bodyDiv w:val="1"/>
      <w:marLeft w:val="0"/>
      <w:marRight w:val="0"/>
      <w:marTop w:val="0"/>
      <w:marBottom w:val="0"/>
      <w:divBdr>
        <w:top w:val="none" w:sz="0" w:space="0" w:color="auto"/>
        <w:left w:val="none" w:sz="0" w:space="0" w:color="auto"/>
        <w:bottom w:val="none" w:sz="0" w:space="0" w:color="auto"/>
        <w:right w:val="none" w:sz="0" w:space="0" w:color="auto"/>
      </w:divBdr>
    </w:div>
    <w:div w:id="1958833861">
      <w:bodyDiv w:val="1"/>
      <w:marLeft w:val="0"/>
      <w:marRight w:val="0"/>
      <w:marTop w:val="0"/>
      <w:marBottom w:val="0"/>
      <w:divBdr>
        <w:top w:val="none" w:sz="0" w:space="0" w:color="auto"/>
        <w:left w:val="none" w:sz="0" w:space="0" w:color="auto"/>
        <w:bottom w:val="none" w:sz="0" w:space="0" w:color="auto"/>
        <w:right w:val="none" w:sz="0" w:space="0" w:color="auto"/>
      </w:divBdr>
    </w:div>
    <w:div w:id="1958946744">
      <w:bodyDiv w:val="1"/>
      <w:marLeft w:val="0"/>
      <w:marRight w:val="0"/>
      <w:marTop w:val="0"/>
      <w:marBottom w:val="0"/>
      <w:divBdr>
        <w:top w:val="none" w:sz="0" w:space="0" w:color="auto"/>
        <w:left w:val="none" w:sz="0" w:space="0" w:color="auto"/>
        <w:bottom w:val="none" w:sz="0" w:space="0" w:color="auto"/>
        <w:right w:val="none" w:sz="0" w:space="0" w:color="auto"/>
      </w:divBdr>
    </w:div>
    <w:div w:id="1959097694">
      <w:bodyDiv w:val="1"/>
      <w:marLeft w:val="0"/>
      <w:marRight w:val="0"/>
      <w:marTop w:val="0"/>
      <w:marBottom w:val="0"/>
      <w:divBdr>
        <w:top w:val="none" w:sz="0" w:space="0" w:color="auto"/>
        <w:left w:val="none" w:sz="0" w:space="0" w:color="auto"/>
        <w:bottom w:val="none" w:sz="0" w:space="0" w:color="auto"/>
        <w:right w:val="none" w:sz="0" w:space="0" w:color="auto"/>
      </w:divBdr>
    </w:div>
    <w:div w:id="1959099216">
      <w:bodyDiv w:val="1"/>
      <w:marLeft w:val="0"/>
      <w:marRight w:val="0"/>
      <w:marTop w:val="0"/>
      <w:marBottom w:val="0"/>
      <w:divBdr>
        <w:top w:val="none" w:sz="0" w:space="0" w:color="auto"/>
        <w:left w:val="none" w:sz="0" w:space="0" w:color="auto"/>
        <w:bottom w:val="none" w:sz="0" w:space="0" w:color="auto"/>
        <w:right w:val="none" w:sz="0" w:space="0" w:color="auto"/>
      </w:divBdr>
    </w:div>
    <w:div w:id="1959288812">
      <w:bodyDiv w:val="1"/>
      <w:marLeft w:val="0"/>
      <w:marRight w:val="0"/>
      <w:marTop w:val="0"/>
      <w:marBottom w:val="0"/>
      <w:divBdr>
        <w:top w:val="none" w:sz="0" w:space="0" w:color="auto"/>
        <w:left w:val="none" w:sz="0" w:space="0" w:color="auto"/>
        <w:bottom w:val="none" w:sz="0" w:space="0" w:color="auto"/>
        <w:right w:val="none" w:sz="0" w:space="0" w:color="auto"/>
      </w:divBdr>
    </w:div>
    <w:div w:id="1959291479">
      <w:bodyDiv w:val="1"/>
      <w:marLeft w:val="0"/>
      <w:marRight w:val="0"/>
      <w:marTop w:val="0"/>
      <w:marBottom w:val="0"/>
      <w:divBdr>
        <w:top w:val="none" w:sz="0" w:space="0" w:color="auto"/>
        <w:left w:val="none" w:sz="0" w:space="0" w:color="auto"/>
        <w:bottom w:val="none" w:sz="0" w:space="0" w:color="auto"/>
        <w:right w:val="none" w:sz="0" w:space="0" w:color="auto"/>
      </w:divBdr>
    </w:div>
    <w:div w:id="1959480874">
      <w:bodyDiv w:val="1"/>
      <w:marLeft w:val="0"/>
      <w:marRight w:val="0"/>
      <w:marTop w:val="0"/>
      <w:marBottom w:val="0"/>
      <w:divBdr>
        <w:top w:val="none" w:sz="0" w:space="0" w:color="auto"/>
        <w:left w:val="none" w:sz="0" w:space="0" w:color="auto"/>
        <w:bottom w:val="none" w:sz="0" w:space="0" w:color="auto"/>
        <w:right w:val="none" w:sz="0" w:space="0" w:color="auto"/>
      </w:divBdr>
    </w:div>
    <w:div w:id="1959490394">
      <w:bodyDiv w:val="1"/>
      <w:marLeft w:val="0"/>
      <w:marRight w:val="0"/>
      <w:marTop w:val="0"/>
      <w:marBottom w:val="0"/>
      <w:divBdr>
        <w:top w:val="none" w:sz="0" w:space="0" w:color="auto"/>
        <w:left w:val="none" w:sz="0" w:space="0" w:color="auto"/>
        <w:bottom w:val="none" w:sz="0" w:space="0" w:color="auto"/>
        <w:right w:val="none" w:sz="0" w:space="0" w:color="auto"/>
      </w:divBdr>
    </w:div>
    <w:div w:id="1959528361">
      <w:bodyDiv w:val="1"/>
      <w:marLeft w:val="0"/>
      <w:marRight w:val="0"/>
      <w:marTop w:val="0"/>
      <w:marBottom w:val="0"/>
      <w:divBdr>
        <w:top w:val="none" w:sz="0" w:space="0" w:color="auto"/>
        <w:left w:val="none" w:sz="0" w:space="0" w:color="auto"/>
        <w:bottom w:val="none" w:sz="0" w:space="0" w:color="auto"/>
        <w:right w:val="none" w:sz="0" w:space="0" w:color="auto"/>
      </w:divBdr>
    </w:div>
    <w:div w:id="1959556578">
      <w:bodyDiv w:val="1"/>
      <w:marLeft w:val="0"/>
      <w:marRight w:val="0"/>
      <w:marTop w:val="0"/>
      <w:marBottom w:val="0"/>
      <w:divBdr>
        <w:top w:val="none" w:sz="0" w:space="0" w:color="auto"/>
        <w:left w:val="none" w:sz="0" w:space="0" w:color="auto"/>
        <w:bottom w:val="none" w:sz="0" w:space="0" w:color="auto"/>
        <w:right w:val="none" w:sz="0" w:space="0" w:color="auto"/>
      </w:divBdr>
    </w:div>
    <w:div w:id="1959792777">
      <w:bodyDiv w:val="1"/>
      <w:marLeft w:val="0"/>
      <w:marRight w:val="0"/>
      <w:marTop w:val="0"/>
      <w:marBottom w:val="0"/>
      <w:divBdr>
        <w:top w:val="none" w:sz="0" w:space="0" w:color="auto"/>
        <w:left w:val="none" w:sz="0" w:space="0" w:color="auto"/>
        <w:bottom w:val="none" w:sz="0" w:space="0" w:color="auto"/>
        <w:right w:val="none" w:sz="0" w:space="0" w:color="auto"/>
      </w:divBdr>
    </w:div>
    <w:div w:id="1959793301">
      <w:bodyDiv w:val="1"/>
      <w:marLeft w:val="0"/>
      <w:marRight w:val="0"/>
      <w:marTop w:val="0"/>
      <w:marBottom w:val="0"/>
      <w:divBdr>
        <w:top w:val="none" w:sz="0" w:space="0" w:color="auto"/>
        <w:left w:val="none" w:sz="0" w:space="0" w:color="auto"/>
        <w:bottom w:val="none" w:sz="0" w:space="0" w:color="auto"/>
        <w:right w:val="none" w:sz="0" w:space="0" w:color="auto"/>
      </w:divBdr>
    </w:div>
    <w:div w:id="1959985837">
      <w:bodyDiv w:val="1"/>
      <w:marLeft w:val="0"/>
      <w:marRight w:val="0"/>
      <w:marTop w:val="0"/>
      <w:marBottom w:val="0"/>
      <w:divBdr>
        <w:top w:val="none" w:sz="0" w:space="0" w:color="auto"/>
        <w:left w:val="none" w:sz="0" w:space="0" w:color="auto"/>
        <w:bottom w:val="none" w:sz="0" w:space="0" w:color="auto"/>
        <w:right w:val="none" w:sz="0" w:space="0" w:color="auto"/>
      </w:divBdr>
    </w:div>
    <w:div w:id="1960716827">
      <w:bodyDiv w:val="1"/>
      <w:marLeft w:val="0"/>
      <w:marRight w:val="0"/>
      <w:marTop w:val="0"/>
      <w:marBottom w:val="0"/>
      <w:divBdr>
        <w:top w:val="none" w:sz="0" w:space="0" w:color="auto"/>
        <w:left w:val="none" w:sz="0" w:space="0" w:color="auto"/>
        <w:bottom w:val="none" w:sz="0" w:space="0" w:color="auto"/>
        <w:right w:val="none" w:sz="0" w:space="0" w:color="auto"/>
      </w:divBdr>
    </w:div>
    <w:div w:id="1960721815">
      <w:bodyDiv w:val="1"/>
      <w:marLeft w:val="0"/>
      <w:marRight w:val="0"/>
      <w:marTop w:val="0"/>
      <w:marBottom w:val="0"/>
      <w:divBdr>
        <w:top w:val="none" w:sz="0" w:space="0" w:color="auto"/>
        <w:left w:val="none" w:sz="0" w:space="0" w:color="auto"/>
        <w:bottom w:val="none" w:sz="0" w:space="0" w:color="auto"/>
        <w:right w:val="none" w:sz="0" w:space="0" w:color="auto"/>
      </w:divBdr>
    </w:div>
    <w:div w:id="1961379161">
      <w:bodyDiv w:val="1"/>
      <w:marLeft w:val="0"/>
      <w:marRight w:val="0"/>
      <w:marTop w:val="0"/>
      <w:marBottom w:val="0"/>
      <w:divBdr>
        <w:top w:val="none" w:sz="0" w:space="0" w:color="auto"/>
        <w:left w:val="none" w:sz="0" w:space="0" w:color="auto"/>
        <w:bottom w:val="none" w:sz="0" w:space="0" w:color="auto"/>
        <w:right w:val="none" w:sz="0" w:space="0" w:color="auto"/>
      </w:divBdr>
    </w:div>
    <w:div w:id="1961448061">
      <w:bodyDiv w:val="1"/>
      <w:marLeft w:val="0"/>
      <w:marRight w:val="0"/>
      <w:marTop w:val="0"/>
      <w:marBottom w:val="0"/>
      <w:divBdr>
        <w:top w:val="none" w:sz="0" w:space="0" w:color="auto"/>
        <w:left w:val="none" w:sz="0" w:space="0" w:color="auto"/>
        <w:bottom w:val="none" w:sz="0" w:space="0" w:color="auto"/>
        <w:right w:val="none" w:sz="0" w:space="0" w:color="auto"/>
      </w:divBdr>
    </w:div>
    <w:div w:id="1961765044">
      <w:bodyDiv w:val="1"/>
      <w:marLeft w:val="0"/>
      <w:marRight w:val="0"/>
      <w:marTop w:val="0"/>
      <w:marBottom w:val="0"/>
      <w:divBdr>
        <w:top w:val="none" w:sz="0" w:space="0" w:color="auto"/>
        <w:left w:val="none" w:sz="0" w:space="0" w:color="auto"/>
        <w:bottom w:val="none" w:sz="0" w:space="0" w:color="auto"/>
        <w:right w:val="none" w:sz="0" w:space="0" w:color="auto"/>
      </w:divBdr>
    </w:div>
    <w:div w:id="1961836259">
      <w:bodyDiv w:val="1"/>
      <w:marLeft w:val="0"/>
      <w:marRight w:val="0"/>
      <w:marTop w:val="0"/>
      <w:marBottom w:val="0"/>
      <w:divBdr>
        <w:top w:val="none" w:sz="0" w:space="0" w:color="auto"/>
        <w:left w:val="none" w:sz="0" w:space="0" w:color="auto"/>
        <w:bottom w:val="none" w:sz="0" w:space="0" w:color="auto"/>
        <w:right w:val="none" w:sz="0" w:space="0" w:color="auto"/>
      </w:divBdr>
    </w:div>
    <w:div w:id="1962032197">
      <w:bodyDiv w:val="1"/>
      <w:marLeft w:val="0"/>
      <w:marRight w:val="0"/>
      <w:marTop w:val="0"/>
      <w:marBottom w:val="0"/>
      <w:divBdr>
        <w:top w:val="none" w:sz="0" w:space="0" w:color="auto"/>
        <w:left w:val="none" w:sz="0" w:space="0" w:color="auto"/>
        <w:bottom w:val="none" w:sz="0" w:space="0" w:color="auto"/>
        <w:right w:val="none" w:sz="0" w:space="0" w:color="auto"/>
      </w:divBdr>
    </w:div>
    <w:div w:id="1962371957">
      <w:bodyDiv w:val="1"/>
      <w:marLeft w:val="0"/>
      <w:marRight w:val="0"/>
      <w:marTop w:val="0"/>
      <w:marBottom w:val="0"/>
      <w:divBdr>
        <w:top w:val="none" w:sz="0" w:space="0" w:color="auto"/>
        <w:left w:val="none" w:sz="0" w:space="0" w:color="auto"/>
        <w:bottom w:val="none" w:sz="0" w:space="0" w:color="auto"/>
        <w:right w:val="none" w:sz="0" w:space="0" w:color="auto"/>
      </w:divBdr>
    </w:div>
    <w:div w:id="1962687954">
      <w:bodyDiv w:val="1"/>
      <w:marLeft w:val="0"/>
      <w:marRight w:val="0"/>
      <w:marTop w:val="0"/>
      <w:marBottom w:val="0"/>
      <w:divBdr>
        <w:top w:val="none" w:sz="0" w:space="0" w:color="auto"/>
        <w:left w:val="none" w:sz="0" w:space="0" w:color="auto"/>
        <w:bottom w:val="none" w:sz="0" w:space="0" w:color="auto"/>
        <w:right w:val="none" w:sz="0" w:space="0" w:color="auto"/>
      </w:divBdr>
    </w:div>
    <w:div w:id="1962876139">
      <w:bodyDiv w:val="1"/>
      <w:marLeft w:val="0"/>
      <w:marRight w:val="0"/>
      <w:marTop w:val="0"/>
      <w:marBottom w:val="0"/>
      <w:divBdr>
        <w:top w:val="none" w:sz="0" w:space="0" w:color="auto"/>
        <w:left w:val="none" w:sz="0" w:space="0" w:color="auto"/>
        <w:bottom w:val="none" w:sz="0" w:space="0" w:color="auto"/>
        <w:right w:val="none" w:sz="0" w:space="0" w:color="auto"/>
      </w:divBdr>
    </w:div>
    <w:div w:id="1962876186">
      <w:bodyDiv w:val="1"/>
      <w:marLeft w:val="0"/>
      <w:marRight w:val="0"/>
      <w:marTop w:val="0"/>
      <w:marBottom w:val="0"/>
      <w:divBdr>
        <w:top w:val="none" w:sz="0" w:space="0" w:color="auto"/>
        <w:left w:val="none" w:sz="0" w:space="0" w:color="auto"/>
        <w:bottom w:val="none" w:sz="0" w:space="0" w:color="auto"/>
        <w:right w:val="none" w:sz="0" w:space="0" w:color="auto"/>
      </w:divBdr>
    </w:div>
    <w:div w:id="1962882316">
      <w:bodyDiv w:val="1"/>
      <w:marLeft w:val="0"/>
      <w:marRight w:val="0"/>
      <w:marTop w:val="0"/>
      <w:marBottom w:val="0"/>
      <w:divBdr>
        <w:top w:val="none" w:sz="0" w:space="0" w:color="auto"/>
        <w:left w:val="none" w:sz="0" w:space="0" w:color="auto"/>
        <w:bottom w:val="none" w:sz="0" w:space="0" w:color="auto"/>
        <w:right w:val="none" w:sz="0" w:space="0" w:color="auto"/>
      </w:divBdr>
    </w:div>
    <w:div w:id="1962882831">
      <w:bodyDiv w:val="1"/>
      <w:marLeft w:val="0"/>
      <w:marRight w:val="0"/>
      <w:marTop w:val="0"/>
      <w:marBottom w:val="0"/>
      <w:divBdr>
        <w:top w:val="none" w:sz="0" w:space="0" w:color="auto"/>
        <w:left w:val="none" w:sz="0" w:space="0" w:color="auto"/>
        <w:bottom w:val="none" w:sz="0" w:space="0" w:color="auto"/>
        <w:right w:val="none" w:sz="0" w:space="0" w:color="auto"/>
      </w:divBdr>
    </w:div>
    <w:div w:id="1963150878">
      <w:bodyDiv w:val="1"/>
      <w:marLeft w:val="0"/>
      <w:marRight w:val="0"/>
      <w:marTop w:val="0"/>
      <w:marBottom w:val="0"/>
      <w:divBdr>
        <w:top w:val="none" w:sz="0" w:space="0" w:color="auto"/>
        <w:left w:val="none" w:sz="0" w:space="0" w:color="auto"/>
        <w:bottom w:val="none" w:sz="0" w:space="0" w:color="auto"/>
        <w:right w:val="none" w:sz="0" w:space="0" w:color="auto"/>
      </w:divBdr>
    </w:div>
    <w:div w:id="1963464583">
      <w:bodyDiv w:val="1"/>
      <w:marLeft w:val="0"/>
      <w:marRight w:val="0"/>
      <w:marTop w:val="0"/>
      <w:marBottom w:val="0"/>
      <w:divBdr>
        <w:top w:val="none" w:sz="0" w:space="0" w:color="auto"/>
        <w:left w:val="none" w:sz="0" w:space="0" w:color="auto"/>
        <w:bottom w:val="none" w:sz="0" w:space="0" w:color="auto"/>
        <w:right w:val="none" w:sz="0" w:space="0" w:color="auto"/>
      </w:divBdr>
    </w:div>
    <w:div w:id="1963725325">
      <w:bodyDiv w:val="1"/>
      <w:marLeft w:val="0"/>
      <w:marRight w:val="0"/>
      <w:marTop w:val="0"/>
      <w:marBottom w:val="0"/>
      <w:divBdr>
        <w:top w:val="none" w:sz="0" w:space="0" w:color="auto"/>
        <w:left w:val="none" w:sz="0" w:space="0" w:color="auto"/>
        <w:bottom w:val="none" w:sz="0" w:space="0" w:color="auto"/>
        <w:right w:val="none" w:sz="0" w:space="0" w:color="auto"/>
      </w:divBdr>
    </w:div>
    <w:div w:id="1963800444">
      <w:bodyDiv w:val="1"/>
      <w:marLeft w:val="0"/>
      <w:marRight w:val="0"/>
      <w:marTop w:val="0"/>
      <w:marBottom w:val="0"/>
      <w:divBdr>
        <w:top w:val="none" w:sz="0" w:space="0" w:color="auto"/>
        <w:left w:val="none" w:sz="0" w:space="0" w:color="auto"/>
        <w:bottom w:val="none" w:sz="0" w:space="0" w:color="auto"/>
        <w:right w:val="none" w:sz="0" w:space="0" w:color="auto"/>
      </w:divBdr>
    </w:div>
    <w:div w:id="1963994173">
      <w:bodyDiv w:val="1"/>
      <w:marLeft w:val="0"/>
      <w:marRight w:val="0"/>
      <w:marTop w:val="0"/>
      <w:marBottom w:val="0"/>
      <w:divBdr>
        <w:top w:val="none" w:sz="0" w:space="0" w:color="auto"/>
        <w:left w:val="none" w:sz="0" w:space="0" w:color="auto"/>
        <w:bottom w:val="none" w:sz="0" w:space="0" w:color="auto"/>
        <w:right w:val="none" w:sz="0" w:space="0" w:color="auto"/>
      </w:divBdr>
    </w:div>
    <w:div w:id="1964072216">
      <w:bodyDiv w:val="1"/>
      <w:marLeft w:val="0"/>
      <w:marRight w:val="0"/>
      <w:marTop w:val="0"/>
      <w:marBottom w:val="0"/>
      <w:divBdr>
        <w:top w:val="none" w:sz="0" w:space="0" w:color="auto"/>
        <w:left w:val="none" w:sz="0" w:space="0" w:color="auto"/>
        <w:bottom w:val="none" w:sz="0" w:space="0" w:color="auto"/>
        <w:right w:val="none" w:sz="0" w:space="0" w:color="auto"/>
      </w:divBdr>
    </w:div>
    <w:div w:id="1964146613">
      <w:bodyDiv w:val="1"/>
      <w:marLeft w:val="0"/>
      <w:marRight w:val="0"/>
      <w:marTop w:val="0"/>
      <w:marBottom w:val="0"/>
      <w:divBdr>
        <w:top w:val="none" w:sz="0" w:space="0" w:color="auto"/>
        <w:left w:val="none" w:sz="0" w:space="0" w:color="auto"/>
        <w:bottom w:val="none" w:sz="0" w:space="0" w:color="auto"/>
        <w:right w:val="none" w:sz="0" w:space="0" w:color="auto"/>
      </w:divBdr>
    </w:div>
    <w:div w:id="1964193547">
      <w:bodyDiv w:val="1"/>
      <w:marLeft w:val="0"/>
      <w:marRight w:val="0"/>
      <w:marTop w:val="0"/>
      <w:marBottom w:val="0"/>
      <w:divBdr>
        <w:top w:val="none" w:sz="0" w:space="0" w:color="auto"/>
        <w:left w:val="none" w:sz="0" w:space="0" w:color="auto"/>
        <w:bottom w:val="none" w:sz="0" w:space="0" w:color="auto"/>
        <w:right w:val="none" w:sz="0" w:space="0" w:color="auto"/>
      </w:divBdr>
    </w:div>
    <w:div w:id="1964262589">
      <w:bodyDiv w:val="1"/>
      <w:marLeft w:val="0"/>
      <w:marRight w:val="0"/>
      <w:marTop w:val="0"/>
      <w:marBottom w:val="0"/>
      <w:divBdr>
        <w:top w:val="none" w:sz="0" w:space="0" w:color="auto"/>
        <w:left w:val="none" w:sz="0" w:space="0" w:color="auto"/>
        <w:bottom w:val="none" w:sz="0" w:space="0" w:color="auto"/>
        <w:right w:val="none" w:sz="0" w:space="0" w:color="auto"/>
      </w:divBdr>
    </w:div>
    <w:div w:id="1964578384">
      <w:bodyDiv w:val="1"/>
      <w:marLeft w:val="0"/>
      <w:marRight w:val="0"/>
      <w:marTop w:val="0"/>
      <w:marBottom w:val="0"/>
      <w:divBdr>
        <w:top w:val="none" w:sz="0" w:space="0" w:color="auto"/>
        <w:left w:val="none" w:sz="0" w:space="0" w:color="auto"/>
        <w:bottom w:val="none" w:sz="0" w:space="0" w:color="auto"/>
        <w:right w:val="none" w:sz="0" w:space="0" w:color="auto"/>
      </w:divBdr>
    </w:div>
    <w:div w:id="1964841745">
      <w:bodyDiv w:val="1"/>
      <w:marLeft w:val="0"/>
      <w:marRight w:val="0"/>
      <w:marTop w:val="0"/>
      <w:marBottom w:val="0"/>
      <w:divBdr>
        <w:top w:val="none" w:sz="0" w:space="0" w:color="auto"/>
        <w:left w:val="none" w:sz="0" w:space="0" w:color="auto"/>
        <w:bottom w:val="none" w:sz="0" w:space="0" w:color="auto"/>
        <w:right w:val="none" w:sz="0" w:space="0" w:color="auto"/>
      </w:divBdr>
    </w:div>
    <w:div w:id="1964919484">
      <w:bodyDiv w:val="1"/>
      <w:marLeft w:val="0"/>
      <w:marRight w:val="0"/>
      <w:marTop w:val="0"/>
      <w:marBottom w:val="0"/>
      <w:divBdr>
        <w:top w:val="none" w:sz="0" w:space="0" w:color="auto"/>
        <w:left w:val="none" w:sz="0" w:space="0" w:color="auto"/>
        <w:bottom w:val="none" w:sz="0" w:space="0" w:color="auto"/>
        <w:right w:val="none" w:sz="0" w:space="0" w:color="auto"/>
      </w:divBdr>
    </w:div>
    <w:div w:id="1964995934">
      <w:bodyDiv w:val="1"/>
      <w:marLeft w:val="0"/>
      <w:marRight w:val="0"/>
      <w:marTop w:val="0"/>
      <w:marBottom w:val="0"/>
      <w:divBdr>
        <w:top w:val="none" w:sz="0" w:space="0" w:color="auto"/>
        <w:left w:val="none" w:sz="0" w:space="0" w:color="auto"/>
        <w:bottom w:val="none" w:sz="0" w:space="0" w:color="auto"/>
        <w:right w:val="none" w:sz="0" w:space="0" w:color="auto"/>
      </w:divBdr>
    </w:div>
    <w:div w:id="1965042223">
      <w:bodyDiv w:val="1"/>
      <w:marLeft w:val="0"/>
      <w:marRight w:val="0"/>
      <w:marTop w:val="0"/>
      <w:marBottom w:val="0"/>
      <w:divBdr>
        <w:top w:val="none" w:sz="0" w:space="0" w:color="auto"/>
        <w:left w:val="none" w:sz="0" w:space="0" w:color="auto"/>
        <w:bottom w:val="none" w:sz="0" w:space="0" w:color="auto"/>
        <w:right w:val="none" w:sz="0" w:space="0" w:color="auto"/>
      </w:divBdr>
    </w:div>
    <w:div w:id="1965235118">
      <w:bodyDiv w:val="1"/>
      <w:marLeft w:val="0"/>
      <w:marRight w:val="0"/>
      <w:marTop w:val="0"/>
      <w:marBottom w:val="0"/>
      <w:divBdr>
        <w:top w:val="none" w:sz="0" w:space="0" w:color="auto"/>
        <w:left w:val="none" w:sz="0" w:space="0" w:color="auto"/>
        <w:bottom w:val="none" w:sz="0" w:space="0" w:color="auto"/>
        <w:right w:val="none" w:sz="0" w:space="0" w:color="auto"/>
      </w:divBdr>
    </w:div>
    <w:div w:id="1965309249">
      <w:bodyDiv w:val="1"/>
      <w:marLeft w:val="0"/>
      <w:marRight w:val="0"/>
      <w:marTop w:val="0"/>
      <w:marBottom w:val="0"/>
      <w:divBdr>
        <w:top w:val="none" w:sz="0" w:space="0" w:color="auto"/>
        <w:left w:val="none" w:sz="0" w:space="0" w:color="auto"/>
        <w:bottom w:val="none" w:sz="0" w:space="0" w:color="auto"/>
        <w:right w:val="none" w:sz="0" w:space="0" w:color="auto"/>
      </w:divBdr>
    </w:div>
    <w:div w:id="1965502923">
      <w:bodyDiv w:val="1"/>
      <w:marLeft w:val="0"/>
      <w:marRight w:val="0"/>
      <w:marTop w:val="0"/>
      <w:marBottom w:val="0"/>
      <w:divBdr>
        <w:top w:val="none" w:sz="0" w:space="0" w:color="auto"/>
        <w:left w:val="none" w:sz="0" w:space="0" w:color="auto"/>
        <w:bottom w:val="none" w:sz="0" w:space="0" w:color="auto"/>
        <w:right w:val="none" w:sz="0" w:space="0" w:color="auto"/>
      </w:divBdr>
    </w:div>
    <w:div w:id="1965505787">
      <w:bodyDiv w:val="1"/>
      <w:marLeft w:val="0"/>
      <w:marRight w:val="0"/>
      <w:marTop w:val="0"/>
      <w:marBottom w:val="0"/>
      <w:divBdr>
        <w:top w:val="none" w:sz="0" w:space="0" w:color="auto"/>
        <w:left w:val="none" w:sz="0" w:space="0" w:color="auto"/>
        <w:bottom w:val="none" w:sz="0" w:space="0" w:color="auto"/>
        <w:right w:val="none" w:sz="0" w:space="0" w:color="auto"/>
      </w:divBdr>
    </w:div>
    <w:div w:id="1965621400">
      <w:bodyDiv w:val="1"/>
      <w:marLeft w:val="0"/>
      <w:marRight w:val="0"/>
      <w:marTop w:val="0"/>
      <w:marBottom w:val="0"/>
      <w:divBdr>
        <w:top w:val="none" w:sz="0" w:space="0" w:color="auto"/>
        <w:left w:val="none" w:sz="0" w:space="0" w:color="auto"/>
        <w:bottom w:val="none" w:sz="0" w:space="0" w:color="auto"/>
        <w:right w:val="none" w:sz="0" w:space="0" w:color="auto"/>
      </w:divBdr>
    </w:div>
    <w:div w:id="1965696857">
      <w:bodyDiv w:val="1"/>
      <w:marLeft w:val="0"/>
      <w:marRight w:val="0"/>
      <w:marTop w:val="0"/>
      <w:marBottom w:val="0"/>
      <w:divBdr>
        <w:top w:val="none" w:sz="0" w:space="0" w:color="auto"/>
        <w:left w:val="none" w:sz="0" w:space="0" w:color="auto"/>
        <w:bottom w:val="none" w:sz="0" w:space="0" w:color="auto"/>
        <w:right w:val="none" w:sz="0" w:space="0" w:color="auto"/>
      </w:divBdr>
    </w:div>
    <w:div w:id="1965959644">
      <w:bodyDiv w:val="1"/>
      <w:marLeft w:val="0"/>
      <w:marRight w:val="0"/>
      <w:marTop w:val="0"/>
      <w:marBottom w:val="0"/>
      <w:divBdr>
        <w:top w:val="none" w:sz="0" w:space="0" w:color="auto"/>
        <w:left w:val="none" w:sz="0" w:space="0" w:color="auto"/>
        <w:bottom w:val="none" w:sz="0" w:space="0" w:color="auto"/>
        <w:right w:val="none" w:sz="0" w:space="0" w:color="auto"/>
      </w:divBdr>
    </w:div>
    <w:div w:id="1965966680">
      <w:bodyDiv w:val="1"/>
      <w:marLeft w:val="0"/>
      <w:marRight w:val="0"/>
      <w:marTop w:val="0"/>
      <w:marBottom w:val="0"/>
      <w:divBdr>
        <w:top w:val="none" w:sz="0" w:space="0" w:color="auto"/>
        <w:left w:val="none" w:sz="0" w:space="0" w:color="auto"/>
        <w:bottom w:val="none" w:sz="0" w:space="0" w:color="auto"/>
        <w:right w:val="none" w:sz="0" w:space="0" w:color="auto"/>
      </w:divBdr>
    </w:div>
    <w:div w:id="1966353179">
      <w:bodyDiv w:val="1"/>
      <w:marLeft w:val="0"/>
      <w:marRight w:val="0"/>
      <w:marTop w:val="0"/>
      <w:marBottom w:val="0"/>
      <w:divBdr>
        <w:top w:val="none" w:sz="0" w:space="0" w:color="auto"/>
        <w:left w:val="none" w:sz="0" w:space="0" w:color="auto"/>
        <w:bottom w:val="none" w:sz="0" w:space="0" w:color="auto"/>
        <w:right w:val="none" w:sz="0" w:space="0" w:color="auto"/>
      </w:divBdr>
    </w:div>
    <w:div w:id="1966541395">
      <w:bodyDiv w:val="1"/>
      <w:marLeft w:val="0"/>
      <w:marRight w:val="0"/>
      <w:marTop w:val="0"/>
      <w:marBottom w:val="0"/>
      <w:divBdr>
        <w:top w:val="none" w:sz="0" w:space="0" w:color="auto"/>
        <w:left w:val="none" w:sz="0" w:space="0" w:color="auto"/>
        <w:bottom w:val="none" w:sz="0" w:space="0" w:color="auto"/>
        <w:right w:val="none" w:sz="0" w:space="0" w:color="auto"/>
      </w:divBdr>
    </w:div>
    <w:div w:id="1966739936">
      <w:bodyDiv w:val="1"/>
      <w:marLeft w:val="0"/>
      <w:marRight w:val="0"/>
      <w:marTop w:val="0"/>
      <w:marBottom w:val="0"/>
      <w:divBdr>
        <w:top w:val="none" w:sz="0" w:space="0" w:color="auto"/>
        <w:left w:val="none" w:sz="0" w:space="0" w:color="auto"/>
        <w:bottom w:val="none" w:sz="0" w:space="0" w:color="auto"/>
        <w:right w:val="none" w:sz="0" w:space="0" w:color="auto"/>
      </w:divBdr>
    </w:div>
    <w:div w:id="1966932803">
      <w:bodyDiv w:val="1"/>
      <w:marLeft w:val="0"/>
      <w:marRight w:val="0"/>
      <w:marTop w:val="0"/>
      <w:marBottom w:val="0"/>
      <w:divBdr>
        <w:top w:val="none" w:sz="0" w:space="0" w:color="auto"/>
        <w:left w:val="none" w:sz="0" w:space="0" w:color="auto"/>
        <w:bottom w:val="none" w:sz="0" w:space="0" w:color="auto"/>
        <w:right w:val="none" w:sz="0" w:space="0" w:color="auto"/>
      </w:divBdr>
    </w:div>
    <w:div w:id="1967004396">
      <w:bodyDiv w:val="1"/>
      <w:marLeft w:val="0"/>
      <w:marRight w:val="0"/>
      <w:marTop w:val="0"/>
      <w:marBottom w:val="0"/>
      <w:divBdr>
        <w:top w:val="none" w:sz="0" w:space="0" w:color="auto"/>
        <w:left w:val="none" w:sz="0" w:space="0" w:color="auto"/>
        <w:bottom w:val="none" w:sz="0" w:space="0" w:color="auto"/>
        <w:right w:val="none" w:sz="0" w:space="0" w:color="auto"/>
      </w:divBdr>
    </w:div>
    <w:div w:id="1967004880">
      <w:bodyDiv w:val="1"/>
      <w:marLeft w:val="0"/>
      <w:marRight w:val="0"/>
      <w:marTop w:val="0"/>
      <w:marBottom w:val="0"/>
      <w:divBdr>
        <w:top w:val="none" w:sz="0" w:space="0" w:color="auto"/>
        <w:left w:val="none" w:sz="0" w:space="0" w:color="auto"/>
        <w:bottom w:val="none" w:sz="0" w:space="0" w:color="auto"/>
        <w:right w:val="none" w:sz="0" w:space="0" w:color="auto"/>
      </w:divBdr>
    </w:div>
    <w:div w:id="1967463583">
      <w:bodyDiv w:val="1"/>
      <w:marLeft w:val="0"/>
      <w:marRight w:val="0"/>
      <w:marTop w:val="0"/>
      <w:marBottom w:val="0"/>
      <w:divBdr>
        <w:top w:val="none" w:sz="0" w:space="0" w:color="auto"/>
        <w:left w:val="none" w:sz="0" w:space="0" w:color="auto"/>
        <w:bottom w:val="none" w:sz="0" w:space="0" w:color="auto"/>
        <w:right w:val="none" w:sz="0" w:space="0" w:color="auto"/>
      </w:divBdr>
    </w:div>
    <w:div w:id="1967589294">
      <w:bodyDiv w:val="1"/>
      <w:marLeft w:val="0"/>
      <w:marRight w:val="0"/>
      <w:marTop w:val="0"/>
      <w:marBottom w:val="0"/>
      <w:divBdr>
        <w:top w:val="none" w:sz="0" w:space="0" w:color="auto"/>
        <w:left w:val="none" w:sz="0" w:space="0" w:color="auto"/>
        <w:bottom w:val="none" w:sz="0" w:space="0" w:color="auto"/>
        <w:right w:val="none" w:sz="0" w:space="0" w:color="auto"/>
      </w:divBdr>
    </w:div>
    <w:div w:id="1967618791">
      <w:bodyDiv w:val="1"/>
      <w:marLeft w:val="0"/>
      <w:marRight w:val="0"/>
      <w:marTop w:val="0"/>
      <w:marBottom w:val="0"/>
      <w:divBdr>
        <w:top w:val="none" w:sz="0" w:space="0" w:color="auto"/>
        <w:left w:val="none" w:sz="0" w:space="0" w:color="auto"/>
        <w:bottom w:val="none" w:sz="0" w:space="0" w:color="auto"/>
        <w:right w:val="none" w:sz="0" w:space="0" w:color="auto"/>
      </w:divBdr>
    </w:div>
    <w:div w:id="1967659822">
      <w:bodyDiv w:val="1"/>
      <w:marLeft w:val="0"/>
      <w:marRight w:val="0"/>
      <w:marTop w:val="0"/>
      <w:marBottom w:val="0"/>
      <w:divBdr>
        <w:top w:val="none" w:sz="0" w:space="0" w:color="auto"/>
        <w:left w:val="none" w:sz="0" w:space="0" w:color="auto"/>
        <w:bottom w:val="none" w:sz="0" w:space="0" w:color="auto"/>
        <w:right w:val="none" w:sz="0" w:space="0" w:color="auto"/>
      </w:divBdr>
    </w:div>
    <w:div w:id="1967660521">
      <w:bodyDiv w:val="1"/>
      <w:marLeft w:val="0"/>
      <w:marRight w:val="0"/>
      <w:marTop w:val="0"/>
      <w:marBottom w:val="0"/>
      <w:divBdr>
        <w:top w:val="none" w:sz="0" w:space="0" w:color="auto"/>
        <w:left w:val="none" w:sz="0" w:space="0" w:color="auto"/>
        <w:bottom w:val="none" w:sz="0" w:space="0" w:color="auto"/>
        <w:right w:val="none" w:sz="0" w:space="0" w:color="auto"/>
      </w:divBdr>
    </w:div>
    <w:div w:id="1967733478">
      <w:bodyDiv w:val="1"/>
      <w:marLeft w:val="0"/>
      <w:marRight w:val="0"/>
      <w:marTop w:val="0"/>
      <w:marBottom w:val="0"/>
      <w:divBdr>
        <w:top w:val="none" w:sz="0" w:space="0" w:color="auto"/>
        <w:left w:val="none" w:sz="0" w:space="0" w:color="auto"/>
        <w:bottom w:val="none" w:sz="0" w:space="0" w:color="auto"/>
        <w:right w:val="none" w:sz="0" w:space="0" w:color="auto"/>
      </w:divBdr>
    </w:div>
    <w:div w:id="1967807080">
      <w:bodyDiv w:val="1"/>
      <w:marLeft w:val="0"/>
      <w:marRight w:val="0"/>
      <w:marTop w:val="0"/>
      <w:marBottom w:val="0"/>
      <w:divBdr>
        <w:top w:val="none" w:sz="0" w:space="0" w:color="auto"/>
        <w:left w:val="none" w:sz="0" w:space="0" w:color="auto"/>
        <w:bottom w:val="none" w:sz="0" w:space="0" w:color="auto"/>
        <w:right w:val="none" w:sz="0" w:space="0" w:color="auto"/>
      </w:divBdr>
    </w:div>
    <w:div w:id="1968047239">
      <w:bodyDiv w:val="1"/>
      <w:marLeft w:val="0"/>
      <w:marRight w:val="0"/>
      <w:marTop w:val="0"/>
      <w:marBottom w:val="0"/>
      <w:divBdr>
        <w:top w:val="none" w:sz="0" w:space="0" w:color="auto"/>
        <w:left w:val="none" w:sz="0" w:space="0" w:color="auto"/>
        <w:bottom w:val="none" w:sz="0" w:space="0" w:color="auto"/>
        <w:right w:val="none" w:sz="0" w:space="0" w:color="auto"/>
      </w:divBdr>
    </w:div>
    <w:div w:id="1968244698">
      <w:bodyDiv w:val="1"/>
      <w:marLeft w:val="0"/>
      <w:marRight w:val="0"/>
      <w:marTop w:val="0"/>
      <w:marBottom w:val="0"/>
      <w:divBdr>
        <w:top w:val="none" w:sz="0" w:space="0" w:color="auto"/>
        <w:left w:val="none" w:sz="0" w:space="0" w:color="auto"/>
        <w:bottom w:val="none" w:sz="0" w:space="0" w:color="auto"/>
        <w:right w:val="none" w:sz="0" w:space="0" w:color="auto"/>
      </w:divBdr>
    </w:div>
    <w:div w:id="1968319713">
      <w:bodyDiv w:val="1"/>
      <w:marLeft w:val="0"/>
      <w:marRight w:val="0"/>
      <w:marTop w:val="0"/>
      <w:marBottom w:val="0"/>
      <w:divBdr>
        <w:top w:val="none" w:sz="0" w:space="0" w:color="auto"/>
        <w:left w:val="none" w:sz="0" w:space="0" w:color="auto"/>
        <w:bottom w:val="none" w:sz="0" w:space="0" w:color="auto"/>
        <w:right w:val="none" w:sz="0" w:space="0" w:color="auto"/>
      </w:divBdr>
    </w:div>
    <w:div w:id="1968505762">
      <w:bodyDiv w:val="1"/>
      <w:marLeft w:val="0"/>
      <w:marRight w:val="0"/>
      <w:marTop w:val="0"/>
      <w:marBottom w:val="0"/>
      <w:divBdr>
        <w:top w:val="none" w:sz="0" w:space="0" w:color="auto"/>
        <w:left w:val="none" w:sz="0" w:space="0" w:color="auto"/>
        <w:bottom w:val="none" w:sz="0" w:space="0" w:color="auto"/>
        <w:right w:val="none" w:sz="0" w:space="0" w:color="auto"/>
      </w:divBdr>
    </w:div>
    <w:div w:id="1968582390">
      <w:bodyDiv w:val="1"/>
      <w:marLeft w:val="0"/>
      <w:marRight w:val="0"/>
      <w:marTop w:val="0"/>
      <w:marBottom w:val="0"/>
      <w:divBdr>
        <w:top w:val="none" w:sz="0" w:space="0" w:color="auto"/>
        <w:left w:val="none" w:sz="0" w:space="0" w:color="auto"/>
        <w:bottom w:val="none" w:sz="0" w:space="0" w:color="auto"/>
        <w:right w:val="none" w:sz="0" w:space="0" w:color="auto"/>
      </w:divBdr>
    </w:div>
    <w:div w:id="1968660147">
      <w:bodyDiv w:val="1"/>
      <w:marLeft w:val="0"/>
      <w:marRight w:val="0"/>
      <w:marTop w:val="0"/>
      <w:marBottom w:val="0"/>
      <w:divBdr>
        <w:top w:val="none" w:sz="0" w:space="0" w:color="auto"/>
        <w:left w:val="none" w:sz="0" w:space="0" w:color="auto"/>
        <w:bottom w:val="none" w:sz="0" w:space="0" w:color="auto"/>
        <w:right w:val="none" w:sz="0" w:space="0" w:color="auto"/>
      </w:divBdr>
    </w:div>
    <w:div w:id="1968703933">
      <w:bodyDiv w:val="1"/>
      <w:marLeft w:val="0"/>
      <w:marRight w:val="0"/>
      <w:marTop w:val="0"/>
      <w:marBottom w:val="0"/>
      <w:divBdr>
        <w:top w:val="none" w:sz="0" w:space="0" w:color="auto"/>
        <w:left w:val="none" w:sz="0" w:space="0" w:color="auto"/>
        <w:bottom w:val="none" w:sz="0" w:space="0" w:color="auto"/>
        <w:right w:val="none" w:sz="0" w:space="0" w:color="auto"/>
      </w:divBdr>
    </w:div>
    <w:div w:id="1968849518">
      <w:bodyDiv w:val="1"/>
      <w:marLeft w:val="0"/>
      <w:marRight w:val="0"/>
      <w:marTop w:val="0"/>
      <w:marBottom w:val="0"/>
      <w:divBdr>
        <w:top w:val="none" w:sz="0" w:space="0" w:color="auto"/>
        <w:left w:val="none" w:sz="0" w:space="0" w:color="auto"/>
        <w:bottom w:val="none" w:sz="0" w:space="0" w:color="auto"/>
        <w:right w:val="none" w:sz="0" w:space="0" w:color="auto"/>
      </w:divBdr>
    </w:div>
    <w:div w:id="1968926161">
      <w:bodyDiv w:val="1"/>
      <w:marLeft w:val="0"/>
      <w:marRight w:val="0"/>
      <w:marTop w:val="0"/>
      <w:marBottom w:val="0"/>
      <w:divBdr>
        <w:top w:val="none" w:sz="0" w:space="0" w:color="auto"/>
        <w:left w:val="none" w:sz="0" w:space="0" w:color="auto"/>
        <w:bottom w:val="none" w:sz="0" w:space="0" w:color="auto"/>
        <w:right w:val="none" w:sz="0" w:space="0" w:color="auto"/>
      </w:divBdr>
    </w:div>
    <w:div w:id="1968971594">
      <w:bodyDiv w:val="1"/>
      <w:marLeft w:val="0"/>
      <w:marRight w:val="0"/>
      <w:marTop w:val="0"/>
      <w:marBottom w:val="0"/>
      <w:divBdr>
        <w:top w:val="none" w:sz="0" w:space="0" w:color="auto"/>
        <w:left w:val="none" w:sz="0" w:space="0" w:color="auto"/>
        <w:bottom w:val="none" w:sz="0" w:space="0" w:color="auto"/>
        <w:right w:val="none" w:sz="0" w:space="0" w:color="auto"/>
      </w:divBdr>
    </w:div>
    <w:div w:id="1969047605">
      <w:bodyDiv w:val="1"/>
      <w:marLeft w:val="0"/>
      <w:marRight w:val="0"/>
      <w:marTop w:val="0"/>
      <w:marBottom w:val="0"/>
      <w:divBdr>
        <w:top w:val="none" w:sz="0" w:space="0" w:color="auto"/>
        <w:left w:val="none" w:sz="0" w:space="0" w:color="auto"/>
        <w:bottom w:val="none" w:sz="0" w:space="0" w:color="auto"/>
        <w:right w:val="none" w:sz="0" w:space="0" w:color="auto"/>
      </w:divBdr>
    </w:div>
    <w:div w:id="1969120322">
      <w:bodyDiv w:val="1"/>
      <w:marLeft w:val="0"/>
      <w:marRight w:val="0"/>
      <w:marTop w:val="0"/>
      <w:marBottom w:val="0"/>
      <w:divBdr>
        <w:top w:val="none" w:sz="0" w:space="0" w:color="auto"/>
        <w:left w:val="none" w:sz="0" w:space="0" w:color="auto"/>
        <w:bottom w:val="none" w:sz="0" w:space="0" w:color="auto"/>
        <w:right w:val="none" w:sz="0" w:space="0" w:color="auto"/>
      </w:divBdr>
    </w:div>
    <w:div w:id="1969120401">
      <w:bodyDiv w:val="1"/>
      <w:marLeft w:val="0"/>
      <w:marRight w:val="0"/>
      <w:marTop w:val="0"/>
      <w:marBottom w:val="0"/>
      <w:divBdr>
        <w:top w:val="none" w:sz="0" w:space="0" w:color="auto"/>
        <w:left w:val="none" w:sz="0" w:space="0" w:color="auto"/>
        <w:bottom w:val="none" w:sz="0" w:space="0" w:color="auto"/>
        <w:right w:val="none" w:sz="0" w:space="0" w:color="auto"/>
      </w:divBdr>
    </w:div>
    <w:div w:id="1969120694">
      <w:bodyDiv w:val="1"/>
      <w:marLeft w:val="0"/>
      <w:marRight w:val="0"/>
      <w:marTop w:val="0"/>
      <w:marBottom w:val="0"/>
      <w:divBdr>
        <w:top w:val="none" w:sz="0" w:space="0" w:color="auto"/>
        <w:left w:val="none" w:sz="0" w:space="0" w:color="auto"/>
        <w:bottom w:val="none" w:sz="0" w:space="0" w:color="auto"/>
        <w:right w:val="none" w:sz="0" w:space="0" w:color="auto"/>
      </w:divBdr>
    </w:div>
    <w:div w:id="1969505123">
      <w:bodyDiv w:val="1"/>
      <w:marLeft w:val="0"/>
      <w:marRight w:val="0"/>
      <w:marTop w:val="0"/>
      <w:marBottom w:val="0"/>
      <w:divBdr>
        <w:top w:val="none" w:sz="0" w:space="0" w:color="auto"/>
        <w:left w:val="none" w:sz="0" w:space="0" w:color="auto"/>
        <w:bottom w:val="none" w:sz="0" w:space="0" w:color="auto"/>
        <w:right w:val="none" w:sz="0" w:space="0" w:color="auto"/>
      </w:divBdr>
    </w:div>
    <w:div w:id="1969554123">
      <w:bodyDiv w:val="1"/>
      <w:marLeft w:val="0"/>
      <w:marRight w:val="0"/>
      <w:marTop w:val="0"/>
      <w:marBottom w:val="0"/>
      <w:divBdr>
        <w:top w:val="none" w:sz="0" w:space="0" w:color="auto"/>
        <w:left w:val="none" w:sz="0" w:space="0" w:color="auto"/>
        <w:bottom w:val="none" w:sz="0" w:space="0" w:color="auto"/>
        <w:right w:val="none" w:sz="0" w:space="0" w:color="auto"/>
      </w:divBdr>
    </w:div>
    <w:div w:id="1969581878">
      <w:bodyDiv w:val="1"/>
      <w:marLeft w:val="0"/>
      <w:marRight w:val="0"/>
      <w:marTop w:val="0"/>
      <w:marBottom w:val="0"/>
      <w:divBdr>
        <w:top w:val="none" w:sz="0" w:space="0" w:color="auto"/>
        <w:left w:val="none" w:sz="0" w:space="0" w:color="auto"/>
        <w:bottom w:val="none" w:sz="0" w:space="0" w:color="auto"/>
        <w:right w:val="none" w:sz="0" w:space="0" w:color="auto"/>
      </w:divBdr>
    </w:div>
    <w:div w:id="1969622124">
      <w:bodyDiv w:val="1"/>
      <w:marLeft w:val="0"/>
      <w:marRight w:val="0"/>
      <w:marTop w:val="0"/>
      <w:marBottom w:val="0"/>
      <w:divBdr>
        <w:top w:val="none" w:sz="0" w:space="0" w:color="auto"/>
        <w:left w:val="none" w:sz="0" w:space="0" w:color="auto"/>
        <w:bottom w:val="none" w:sz="0" w:space="0" w:color="auto"/>
        <w:right w:val="none" w:sz="0" w:space="0" w:color="auto"/>
      </w:divBdr>
    </w:div>
    <w:div w:id="1969967482">
      <w:bodyDiv w:val="1"/>
      <w:marLeft w:val="0"/>
      <w:marRight w:val="0"/>
      <w:marTop w:val="0"/>
      <w:marBottom w:val="0"/>
      <w:divBdr>
        <w:top w:val="none" w:sz="0" w:space="0" w:color="auto"/>
        <w:left w:val="none" w:sz="0" w:space="0" w:color="auto"/>
        <w:bottom w:val="none" w:sz="0" w:space="0" w:color="auto"/>
        <w:right w:val="none" w:sz="0" w:space="0" w:color="auto"/>
      </w:divBdr>
    </w:div>
    <w:div w:id="1969968821">
      <w:bodyDiv w:val="1"/>
      <w:marLeft w:val="0"/>
      <w:marRight w:val="0"/>
      <w:marTop w:val="0"/>
      <w:marBottom w:val="0"/>
      <w:divBdr>
        <w:top w:val="none" w:sz="0" w:space="0" w:color="auto"/>
        <w:left w:val="none" w:sz="0" w:space="0" w:color="auto"/>
        <w:bottom w:val="none" w:sz="0" w:space="0" w:color="auto"/>
        <w:right w:val="none" w:sz="0" w:space="0" w:color="auto"/>
      </w:divBdr>
    </w:div>
    <w:div w:id="1970085313">
      <w:bodyDiv w:val="1"/>
      <w:marLeft w:val="0"/>
      <w:marRight w:val="0"/>
      <w:marTop w:val="0"/>
      <w:marBottom w:val="0"/>
      <w:divBdr>
        <w:top w:val="none" w:sz="0" w:space="0" w:color="auto"/>
        <w:left w:val="none" w:sz="0" w:space="0" w:color="auto"/>
        <w:bottom w:val="none" w:sz="0" w:space="0" w:color="auto"/>
        <w:right w:val="none" w:sz="0" w:space="0" w:color="auto"/>
      </w:divBdr>
    </w:div>
    <w:div w:id="1970089645">
      <w:bodyDiv w:val="1"/>
      <w:marLeft w:val="0"/>
      <w:marRight w:val="0"/>
      <w:marTop w:val="0"/>
      <w:marBottom w:val="0"/>
      <w:divBdr>
        <w:top w:val="none" w:sz="0" w:space="0" w:color="auto"/>
        <w:left w:val="none" w:sz="0" w:space="0" w:color="auto"/>
        <w:bottom w:val="none" w:sz="0" w:space="0" w:color="auto"/>
        <w:right w:val="none" w:sz="0" w:space="0" w:color="auto"/>
      </w:divBdr>
    </w:div>
    <w:div w:id="1970091068">
      <w:bodyDiv w:val="1"/>
      <w:marLeft w:val="0"/>
      <w:marRight w:val="0"/>
      <w:marTop w:val="0"/>
      <w:marBottom w:val="0"/>
      <w:divBdr>
        <w:top w:val="none" w:sz="0" w:space="0" w:color="auto"/>
        <w:left w:val="none" w:sz="0" w:space="0" w:color="auto"/>
        <w:bottom w:val="none" w:sz="0" w:space="0" w:color="auto"/>
        <w:right w:val="none" w:sz="0" w:space="0" w:color="auto"/>
      </w:divBdr>
    </w:div>
    <w:div w:id="1970233822">
      <w:bodyDiv w:val="1"/>
      <w:marLeft w:val="0"/>
      <w:marRight w:val="0"/>
      <w:marTop w:val="0"/>
      <w:marBottom w:val="0"/>
      <w:divBdr>
        <w:top w:val="none" w:sz="0" w:space="0" w:color="auto"/>
        <w:left w:val="none" w:sz="0" w:space="0" w:color="auto"/>
        <w:bottom w:val="none" w:sz="0" w:space="0" w:color="auto"/>
        <w:right w:val="none" w:sz="0" w:space="0" w:color="auto"/>
      </w:divBdr>
    </w:div>
    <w:div w:id="1970238959">
      <w:bodyDiv w:val="1"/>
      <w:marLeft w:val="0"/>
      <w:marRight w:val="0"/>
      <w:marTop w:val="0"/>
      <w:marBottom w:val="0"/>
      <w:divBdr>
        <w:top w:val="none" w:sz="0" w:space="0" w:color="auto"/>
        <w:left w:val="none" w:sz="0" w:space="0" w:color="auto"/>
        <w:bottom w:val="none" w:sz="0" w:space="0" w:color="auto"/>
        <w:right w:val="none" w:sz="0" w:space="0" w:color="auto"/>
      </w:divBdr>
    </w:div>
    <w:div w:id="1970276673">
      <w:bodyDiv w:val="1"/>
      <w:marLeft w:val="0"/>
      <w:marRight w:val="0"/>
      <w:marTop w:val="0"/>
      <w:marBottom w:val="0"/>
      <w:divBdr>
        <w:top w:val="none" w:sz="0" w:space="0" w:color="auto"/>
        <w:left w:val="none" w:sz="0" w:space="0" w:color="auto"/>
        <w:bottom w:val="none" w:sz="0" w:space="0" w:color="auto"/>
        <w:right w:val="none" w:sz="0" w:space="0" w:color="auto"/>
      </w:divBdr>
    </w:div>
    <w:div w:id="1970360309">
      <w:bodyDiv w:val="1"/>
      <w:marLeft w:val="0"/>
      <w:marRight w:val="0"/>
      <w:marTop w:val="0"/>
      <w:marBottom w:val="0"/>
      <w:divBdr>
        <w:top w:val="none" w:sz="0" w:space="0" w:color="auto"/>
        <w:left w:val="none" w:sz="0" w:space="0" w:color="auto"/>
        <w:bottom w:val="none" w:sz="0" w:space="0" w:color="auto"/>
        <w:right w:val="none" w:sz="0" w:space="0" w:color="auto"/>
      </w:divBdr>
    </w:div>
    <w:div w:id="1970622915">
      <w:bodyDiv w:val="1"/>
      <w:marLeft w:val="0"/>
      <w:marRight w:val="0"/>
      <w:marTop w:val="0"/>
      <w:marBottom w:val="0"/>
      <w:divBdr>
        <w:top w:val="none" w:sz="0" w:space="0" w:color="auto"/>
        <w:left w:val="none" w:sz="0" w:space="0" w:color="auto"/>
        <w:bottom w:val="none" w:sz="0" w:space="0" w:color="auto"/>
        <w:right w:val="none" w:sz="0" w:space="0" w:color="auto"/>
      </w:divBdr>
    </w:div>
    <w:div w:id="1970622973">
      <w:bodyDiv w:val="1"/>
      <w:marLeft w:val="0"/>
      <w:marRight w:val="0"/>
      <w:marTop w:val="0"/>
      <w:marBottom w:val="0"/>
      <w:divBdr>
        <w:top w:val="none" w:sz="0" w:space="0" w:color="auto"/>
        <w:left w:val="none" w:sz="0" w:space="0" w:color="auto"/>
        <w:bottom w:val="none" w:sz="0" w:space="0" w:color="auto"/>
        <w:right w:val="none" w:sz="0" w:space="0" w:color="auto"/>
      </w:divBdr>
    </w:div>
    <w:div w:id="1970821372">
      <w:bodyDiv w:val="1"/>
      <w:marLeft w:val="0"/>
      <w:marRight w:val="0"/>
      <w:marTop w:val="0"/>
      <w:marBottom w:val="0"/>
      <w:divBdr>
        <w:top w:val="none" w:sz="0" w:space="0" w:color="auto"/>
        <w:left w:val="none" w:sz="0" w:space="0" w:color="auto"/>
        <w:bottom w:val="none" w:sz="0" w:space="0" w:color="auto"/>
        <w:right w:val="none" w:sz="0" w:space="0" w:color="auto"/>
      </w:divBdr>
    </w:div>
    <w:div w:id="1970934678">
      <w:bodyDiv w:val="1"/>
      <w:marLeft w:val="0"/>
      <w:marRight w:val="0"/>
      <w:marTop w:val="0"/>
      <w:marBottom w:val="0"/>
      <w:divBdr>
        <w:top w:val="none" w:sz="0" w:space="0" w:color="auto"/>
        <w:left w:val="none" w:sz="0" w:space="0" w:color="auto"/>
        <w:bottom w:val="none" w:sz="0" w:space="0" w:color="auto"/>
        <w:right w:val="none" w:sz="0" w:space="0" w:color="auto"/>
      </w:divBdr>
    </w:div>
    <w:div w:id="1971085650">
      <w:bodyDiv w:val="1"/>
      <w:marLeft w:val="0"/>
      <w:marRight w:val="0"/>
      <w:marTop w:val="0"/>
      <w:marBottom w:val="0"/>
      <w:divBdr>
        <w:top w:val="none" w:sz="0" w:space="0" w:color="auto"/>
        <w:left w:val="none" w:sz="0" w:space="0" w:color="auto"/>
        <w:bottom w:val="none" w:sz="0" w:space="0" w:color="auto"/>
        <w:right w:val="none" w:sz="0" w:space="0" w:color="auto"/>
      </w:divBdr>
    </w:div>
    <w:div w:id="1971282674">
      <w:bodyDiv w:val="1"/>
      <w:marLeft w:val="0"/>
      <w:marRight w:val="0"/>
      <w:marTop w:val="0"/>
      <w:marBottom w:val="0"/>
      <w:divBdr>
        <w:top w:val="none" w:sz="0" w:space="0" w:color="auto"/>
        <w:left w:val="none" w:sz="0" w:space="0" w:color="auto"/>
        <w:bottom w:val="none" w:sz="0" w:space="0" w:color="auto"/>
        <w:right w:val="none" w:sz="0" w:space="0" w:color="auto"/>
      </w:divBdr>
    </w:div>
    <w:div w:id="1971284535">
      <w:bodyDiv w:val="1"/>
      <w:marLeft w:val="0"/>
      <w:marRight w:val="0"/>
      <w:marTop w:val="0"/>
      <w:marBottom w:val="0"/>
      <w:divBdr>
        <w:top w:val="none" w:sz="0" w:space="0" w:color="auto"/>
        <w:left w:val="none" w:sz="0" w:space="0" w:color="auto"/>
        <w:bottom w:val="none" w:sz="0" w:space="0" w:color="auto"/>
        <w:right w:val="none" w:sz="0" w:space="0" w:color="auto"/>
      </w:divBdr>
    </w:div>
    <w:div w:id="1971326212">
      <w:bodyDiv w:val="1"/>
      <w:marLeft w:val="0"/>
      <w:marRight w:val="0"/>
      <w:marTop w:val="0"/>
      <w:marBottom w:val="0"/>
      <w:divBdr>
        <w:top w:val="none" w:sz="0" w:space="0" w:color="auto"/>
        <w:left w:val="none" w:sz="0" w:space="0" w:color="auto"/>
        <w:bottom w:val="none" w:sz="0" w:space="0" w:color="auto"/>
        <w:right w:val="none" w:sz="0" w:space="0" w:color="auto"/>
      </w:divBdr>
    </w:div>
    <w:div w:id="1971400468">
      <w:bodyDiv w:val="1"/>
      <w:marLeft w:val="0"/>
      <w:marRight w:val="0"/>
      <w:marTop w:val="0"/>
      <w:marBottom w:val="0"/>
      <w:divBdr>
        <w:top w:val="none" w:sz="0" w:space="0" w:color="auto"/>
        <w:left w:val="none" w:sz="0" w:space="0" w:color="auto"/>
        <w:bottom w:val="none" w:sz="0" w:space="0" w:color="auto"/>
        <w:right w:val="none" w:sz="0" w:space="0" w:color="auto"/>
      </w:divBdr>
    </w:div>
    <w:div w:id="1971550647">
      <w:bodyDiv w:val="1"/>
      <w:marLeft w:val="0"/>
      <w:marRight w:val="0"/>
      <w:marTop w:val="0"/>
      <w:marBottom w:val="0"/>
      <w:divBdr>
        <w:top w:val="none" w:sz="0" w:space="0" w:color="auto"/>
        <w:left w:val="none" w:sz="0" w:space="0" w:color="auto"/>
        <w:bottom w:val="none" w:sz="0" w:space="0" w:color="auto"/>
        <w:right w:val="none" w:sz="0" w:space="0" w:color="auto"/>
      </w:divBdr>
    </w:div>
    <w:div w:id="1971666286">
      <w:bodyDiv w:val="1"/>
      <w:marLeft w:val="0"/>
      <w:marRight w:val="0"/>
      <w:marTop w:val="0"/>
      <w:marBottom w:val="0"/>
      <w:divBdr>
        <w:top w:val="none" w:sz="0" w:space="0" w:color="auto"/>
        <w:left w:val="none" w:sz="0" w:space="0" w:color="auto"/>
        <w:bottom w:val="none" w:sz="0" w:space="0" w:color="auto"/>
        <w:right w:val="none" w:sz="0" w:space="0" w:color="auto"/>
      </w:divBdr>
    </w:div>
    <w:div w:id="1971743373">
      <w:bodyDiv w:val="1"/>
      <w:marLeft w:val="0"/>
      <w:marRight w:val="0"/>
      <w:marTop w:val="0"/>
      <w:marBottom w:val="0"/>
      <w:divBdr>
        <w:top w:val="none" w:sz="0" w:space="0" w:color="auto"/>
        <w:left w:val="none" w:sz="0" w:space="0" w:color="auto"/>
        <w:bottom w:val="none" w:sz="0" w:space="0" w:color="auto"/>
        <w:right w:val="none" w:sz="0" w:space="0" w:color="auto"/>
      </w:divBdr>
    </w:div>
    <w:div w:id="1971864314">
      <w:bodyDiv w:val="1"/>
      <w:marLeft w:val="0"/>
      <w:marRight w:val="0"/>
      <w:marTop w:val="0"/>
      <w:marBottom w:val="0"/>
      <w:divBdr>
        <w:top w:val="none" w:sz="0" w:space="0" w:color="auto"/>
        <w:left w:val="none" w:sz="0" w:space="0" w:color="auto"/>
        <w:bottom w:val="none" w:sz="0" w:space="0" w:color="auto"/>
        <w:right w:val="none" w:sz="0" w:space="0" w:color="auto"/>
      </w:divBdr>
    </w:div>
    <w:div w:id="1972050070">
      <w:bodyDiv w:val="1"/>
      <w:marLeft w:val="0"/>
      <w:marRight w:val="0"/>
      <w:marTop w:val="0"/>
      <w:marBottom w:val="0"/>
      <w:divBdr>
        <w:top w:val="none" w:sz="0" w:space="0" w:color="auto"/>
        <w:left w:val="none" w:sz="0" w:space="0" w:color="auto"/>
        <w:bottom w:val="none" w:sz="0" w:space="0" w:color="auto"/>
        <w:right w:val="none" w:sz="0" w:space="0" w:color="auto"/>
      </w:divBdr>
    </w:div>
    <w:div w:id="1972132986">
      <w:bodyDiv w:val="1"/>
      <w:marLeft w:val="0"/>
      <w:marRight w:val="0"/>
      <w:marTop w:val="0"/>
      <w:marBottom w:val="0"/>
      <w:divBdr>
        <w:top w:val="none" w:sz="0" w:space="0" w:color="auto"/>
        <w:left w:val="none" w:sz="0" w:space="0" w:color="auto"/>
        <w:bottom w:val="none" w:sz="0" w:space="0" w:color="auto"/>
        <w:right w:val="none" w:sz="0" w:space="0" w:color="auto"/>
      </w:divBdr>
    </w:div>
    <w:div w:id="1972320158">
      <w:bodyDiv w:val="1"/>
      <w:marLeft w:val="0"/>
      <w:marRight w:val="0"/>
      <w:marTop w:val="0"/>
      <w:marBottom w:val="0"/>
      <w:divBdr>
        <w:top w:val="none" w:sz="0" w:space="0" w:color="auto"/>
        <w:left w:val="none" w:sz="0" w:space="0" w:color="auto"/>
        <w:bottom w:val="none" w:sz="0" w:space="0" w:color="auto"/>
        <w:right w:val="none" w:sz="0" w:space="0" w:color="auto"/>
      </w:divBdr>
    </w:div>
    <w:div w:id="1972323886">
      <w:bodyDiv w:val="1"/>
      <w:marLeft w:val="0"/>
      <w:marRight w:val="0"/>
      <w:marTop w:val="0"/>
      <w:marBottom w:val="0"/>
      <w:divBdr>
        <w:top w:val="none" w:sz="0" w:space="0" w:color="auto"/>
        <w:left w:val="none" w:sz="0" w:space="0" w:color="auto"/>
        <w:bottom w:val="none" w:sz="0" w:space="0" w:color="auto"/>
        <w:right w:val="none" w:sz="0" w:space="0" w:color="auto"/>
      </w:divBdr>
    </w:div>
    <w:div w:id="1972326760">
      <w:bodyDiv w:val="1"/>
      <w:marLeft w:val="0"/>
      <w:marRight w:val="0"/>
      <w:marTop w:val="0"/>
      <w:marBottom w:val="0"/>
      <w:divBdr>
        <w:top w:val="none" w:sz="0" w:space="0" w:color="auto"/>
        <w:left w:val="none" w:sz="0" w:space="0" w:color="auto"/>
        <w:bottom w:val="none" w:sz="0" w:space="0" w:color="auto"/>
        <w:right w:val="none" w:sz="0" w:space="0" w:color="auto"/>
      </w:divBdr>
    </w:div>
    <w:div w:id="1972394005">
      <w:bodyDiv w:val="1"/>
      <w:marLeft w:val="0"/>
      <w:marRight w:val="0"/>
      <w:marTop w:val="0"/>
      <w:marBottom w:val="0"/>
      <w:divBdr>
        <w:top w:val="none" w:sz="0" w:space="0" w:color="auto"/>
        <w:left w:val="none" w:sz="0" w:space="0" w:color="auto"/>
        <w:bottom w:val="none" w:sz="0" w:space="0" w:color="auto"/>
        <w:right w:val="none" w:sz="0" w:space="0" w:color="auto"/>
      </w:divBdr>
    </w:div>
    <w:div w:id="1972517064">
      <w:bodyDiv w:val="1"/>
      <w:marLeft w:val="0"/>
      <w:marRight w:val="0"/>
      <w:marTop w:val="0"/>
      <w:marBottom w:val="0"/>
      <w:divBdr>
        <w:top w:val="none" w:sz="0" w:space="0" w:color="auto"/>
        <w:left w:val="none" w:sz="0" w:space="0" w:color="auto"/>
        <w:bottom w:val="none" w:sz="0" w:space="0" w:color="auto"/>
        <w:right w:val="none" w:sz="0" w:space="0" w:color="auto"/>
      </w:divBdr>
    </w:div>
    <w:div w:id="1972591065">
      <w:bodyDiv w:val="1"/>
      <w:marLeft w:val="0"/>
      <w:marRight w:val="0"/>
      <w:marTop w:val="0"/>
      <w:marBottom w:val="0"/>
      <w:divBdr>
        <w:top w:val="none" w:sz="0" w:space="0" w:color="auto"/>
        <w:left w:val="none" w:sz="0" w:space="0" w:color="auto"/>
        <w:bottom w:val="none" w:sz="0" w:space="0" w:color="auto"/>
        <w:right w:val="none" w:sz="0" w:space="0" w:color="auto"/>
      </w:divBdr>
    </w:div>
    <w:div w:id="1972902381">
      <w:bodyDiv w:val="1"/>
      <w:marLeft w:val="0"/>
      <w:marRight w:val="0"/>
      <w:marTop w:val="0"/>
      <w:marBottom w:val="0"/>
      <w:divBdr>
        <w:top w:val="none" w:sz="0" w:space="0" w:color="auto"/>
        <w:left w:val="none" w:sz="0" w:space="0" w:color="auto"/>
        <w:bottom w:val="none" w:sz="0" w:space="0" w:color="auto"/>
        <w:right w:val="none" w:sz="0" w:space="0" w:color="auto"/>
      </w:divBdr>
    </w:div>
    <w:div w:id="1972903522">
      <w:bodyDiv w:val="1"/>
      <w:marLeft w:val="0"/>
      <w:marRight w:val="0"/>
      <w:marTop w:val="0"/>
      <w:marBottom w:val="0"/>
      <w:divBdr>
        <w:top w:val="none" w:sz="0" w:space="0" w:color="auto"/>
        <w:left w:val="none" w:sz="0" w:space="0" w:color="auto"/>
        <w:bottom w:val="none" w:sz="0" w:space="0" w:color="auto"/>
        <w:right w:val="none" w:sz="0" w:space="0" w:color="auto"/>
      </w:divBdr>
    </w:div>
    <w:div w:id="1972975444">
      <w:bodyDiv w:val="1"/>
      <w:marLeft w:val="0"/>
      <w:marRight w:val="0"/>
      <w:marTop w:val="0"/>
      <w:marBottom w:val="0"/>
      <w:divBdr>
        <w:top w:val="none" w:sz="0" w:space="0" w:color="auto"/>
        <w:left w:val="none" w:sz="0" w:space="0" w:color="auto"/>
        <w:bottom w:val="none" w:sz="0" w:space="0" w:color="auto"/>
        <w:right w:val="none" w:sz="0" w:space="0" w:color="auto"/>
      </w:divBdr>
    </w:div>
    <w:div w:id="1973250523">
      <w:bodyDiv w:val="1"/>
      <w:marLeft w:val="0"/>
      <w:marRight w:val="0"/>
      <w:marTop w:val="0"/>
      <w:marBottom w:val="0"/>
      <w:divBdr>
        <w:top w:val="none" w:sz="0" w:space="0" w:color="auto"/>
        <w:left w:val="none" w:sz="0" w:space="0" w:color="auto"/>
        <w:bottom w:val="none" w:sz="0" w:space="0" w:color="auto"/>
        <w:right w:val="none" w:sz="0" w:space="0" w:color="auto"/>
      </w:divBdr>
    </w:div>
    <w:div w:id="1973360834">
      <w:bodyDiv w:val="1"/>
      <w:marLeft w:val="0"/>
      <w:marRight w:val="0"/>
      <w:marTop w:val="0"/>
      <w:marBottom w:val="0"/>
      <w:divBdr>
        <w:top w:val="none" w:sz="0" w:space="0" w:color="auto"/>
        <w:left w:val="none" w:sz="0" w:space="0" w:color="auto"/>
        <w:bottom w:val="none" w:sz="0" w:space="0" w:color="auto"/>
        <w:right w:val="none" w:sz="0" w:space="0" w:color="auto"/>
      </w:divBdr>
    </w:div>
    <w:div w:id="1973511242">
      <w:bodyDiv w:val="1"/>
      <w:marLeft w:val="0"/>
      <w:marRight w:val="0"/>
      <w:marTop w:val="0"/>
      <w:marBottom w:val="0"/>
      <w:divBdr>
        <w:top w:val="none" w:sz="0" w:space="0" w:color="auto"/>
        <w:left w:val="none" w:sz="0" w:space="0" w:color="auto"/>
        <w:bottom w:val="none" w:sz="0" w:space="0" w:color="auto"/>
        <w:right w:val="none" w:sz="0" w:space="0" w:color="auto"/>
      </w:divBdr>
    </w:div>
    <w:div w:id="1973779728">
      <w:bodyDiv w:val="1"/>
      <w:marLeft w:val="0"/>
      <w:marRight w:val="0"/>
      <w:marTop w:val="0"/>
      <w:marBottom w:val="0"/>
      <w:divBdr>
        <w:top w:val="none" w:sz="0" w:space="0" w:color="auto"/>
        <w:left w:val="none" w:sz="0" w:space="0" w:color="auto"/>
        <w:bottom w:val="none" w:sz="0" w:space="0" w:color="auto"/>
        <w:right w:val="none" w:sz="0" w:space="0" w:color="auto"/>
      </w:divBdr>
    </w:div>
    <w:div w:id="1974020447">
      <w:bodyDiv w:val="1"/>
      <w:marLeft w:val="0"/>
      <w:marRight w:val="0"/>
      <w:marTop w:val="0"/>
      <w:marBottom w:val="0"/>
      <w:divBdr>
        <w:top w:val="none" w:sz="0" w:space="0" w:color="auto"/>
        <w:left w:val="none" w:sz="0" w:space="0" w:color="auto"/>
        <w:bottom w:val="none" w:sz="0" w:space="0" w:color="auto"/>
        <w:right w:val="none" w:sz="0" w:space="0" w:color="auto"/>
      </w:divBdr>
    </w:div>
    <w:div w:id="1974090886">
      <w:bodyDiv w:val="1"/>
      <w:marLeft w:val="0"/>
      <w:marRight w:val="0"/>
      <w:marTop w:val="0"/>
      <w:marBottom w:val="0"/>
      <w:divBdr>
        <w:top w:val="none" w:sz="0" w:space="0" w:color="auto"/>
        <w:left w:val="none" w:sz="0" w:space="0" w:color="auto"/>
        <w:bottom w:val="none" w:sz="0" w:space="0" w:color="auto"/>
        <w:right w:val="none" w:sz="0" w:space="0" w:color="auto"/>
      </w:divBdr>
    </w:div>
    <w:div w:id="1974093784">
      <w:bodyDiv w:val="1"/>
      <w:marLeft w:val="0"/>
      <w:marRight w:val="0"/>
      <w:marTop w:val="0"/>
      <w:marBottom w:val="0"/>
      <w:divBdr>
        <w:top w:val="none" w:sz="0" w:space="0" w:color="auto"/>
        <w:left w:val="none" w:sz="0" w:space="0" w:color="auto"/>
        <w:bottom w:val="none" w:sz="0" w:space="0" w:color="auto"/>
        <w:right w:val="none" w:sz="0" w:space="0" w:color="auto"/>
      </w:divBdr>
    </w:div>
    <w:div w:id="1974286763">
      <w:bodyDiv w:val="1"/>
      <w:marLeft w:val="0"/>
      <w:marRight w:val="0"/>
      <w:marTop w:val="0"/>
      <w:marBottom w:val="0"/>
      <w:divBdr>
        <w:top w:val="none" w:sz="0" w:space="0" w:color="auto"/>
        <w:left w:val="none" w:sz="0" w:space="0" w:color="auto"/>
        <w:bottom w:val="none" w:sz="0" w:space="0" w:color="auto"/>
        <w:right w:val="none" w:sz="0" w:space="0" w:color="auto"/>
      </w:divBdr>
    </w:div>
    <w:div w:id="1974359763">
      <w:bodyDiv w:val="1"/>
      <w:marLeft w:val="0"/>
      <w:marRight w:val="0"/>
      <w:marTop w:val="0"/>
      <w:marBottom w:val="0"/>
      <w:divBdr>
        <w:top w:val="none" w:sz="0" w:space="0" w:color="auto"/>
        <w:left w:val="none" w:sz="0" w:space="0" w:color="auto"/>
        <w:bottom w:val="none" w:sz="0" w:space="0" w:color="auto"/>
        <w:right w:val="none" w:sz="0" w:space="0" w:color="auto"/>
      </w:divBdr>
    </w:div>
    <w:div w:id="1974406090">
      <w:bodyDiv w:val="1"/>
      <w:marLeft w:val="0"/>
      <w:marRight w:val="0"/>
      <w:marTop w:val="0"/>
      <w:marBottom w:val="0"/>
      <w:divBdr>
        <w:top w:val="none" w:sz="0" w:space="0" w:color="auto"/>
        <w:left w:val="none" w:sz="0" w:space="0" w:color="auto"/>
        <w:bottom w:val="none" w:sz="0" w:space="0" w:color="auto"/>
        <w:right w:val="none" w:sz="0" w:space="0" w:color="auto"/>
      </w:divBdr>
    </w:div>
    <w:div w:id="1974434203">
      <w:bodyDiv w:val="1"/>
      <w:marLeft w:val="0"/>
      <w:marRight w:val="0"/>
      <w:marTop w:val="0"/>
      <w:marBottom w:val="0"/>
      <w:divBdr>
        <w:top w:val="none" w:sz="0" w:space="0" w:color="auto"/>
        <w:left w:val="none" w:sz="0" w:space="0" w:color="auto"/>
        <w:bottom w:val="none" w:sz="0" w:space="0" w:color="auto"/>
        <w:right w:val="none" w:sz="0" w:space="0" w:color="auto"/>
      </w:divBdr>
    </w:div>
    <w:div w:id="1974555677">
      <w:bodyDiv w:val="1"/>
      <w:marLeft w:val="0"/>
      <w:marRight w:val="0"/>
      <w:marTop w:val="0"/>
      <w:marBottom w:val="0"/>
      <w:divBdr>
        <w:top w:val="none" w:sz="0" w:space="0" w:color="auto"/>
        <w:left w:val="none" w:sz="0" w:space="0" w:color="auto"/>
        <w:bottom w:val="none" w:sz="0" w:space="0" w:color="auto"/>
        <w:right w:val="none" w:sz="0" w:space="0" w:color="auto"/>
      </w:divBdr>
    </w:div>
    <w:div w:id="1974601573">
      <w:bodyDiv w:val="1"/>
      <w:marLeft w:val="0"/>
      <w:marRight w:val="0"/>
      <w:marTop w:val="0"/>
      <w:marBottom w:val="0"/>
      <w:divBdr>
        <w:top w:val="none" w:sz="0" w:space="0" w:color="auto"/>
        <w:left w:val="none" w:sz="0" w:space="0" w:color="auto"/>
        <w:bottom w:val="none" w:sz="0" w:space="0" w:color="auto"/>
        <w:right w:val="none" w:sz="0" w:space="0" w:color="auto"/>
      </w:divBdr>
    </w:div>
    <w:div w:id="1974628052">
      <w:bodyDiv w:val="1"/>
      <w:marLeft w:val="0"/>
      <w:marRight w:val="0"/>
      <w:marTop w:val="0"/>
      <w:marBottom w:val="0"/>
      <w:divBdr>
        <w:top w:val="none" w:sz="0" w:space="0" w:color="auto"/>
        <w:left w:val="none" w:sz="0" w:space="0" w:color="auto"/>
        <w:bottom w:val="none" w:sz="0" w:space="0" w:color="auto"/>
        <w:right w:val="none" w:sz="0" w:space="0" w:color="auto"/>
      </w:divBdr>
    </w:div>
    <w:div w:id="1974751524">
      <w:bodyDiv w:val="1"/>
      <w:marLeft w:val="0"/>
      <w:marRight w:val="0"/>
      <w:marTop w:val="0"/>
      <w:marBottom w:val="0"/>
      <w:divBdr>
        <w:top w:val="none" w:sz="0" w:space="0" w:color="auto"/>
        <w:left w:val="none" w:sz="0" w:space="0" w:color="auto"/>
        <w:bottom w:val="none" w:sz="0" w:space="0" w:color="auto"/>
        <w:right w:val="none" w:sz="0" w:space="0" w:color="auto"/>
      </w:divBdr>
    </w:div>
    <w:div w:id="1975021007">
      <w:bodyDiv w:val="1"/>
      <w:marLeft w:val="0"/>
      <w:marRight w:val="0"/>
      <w:marTop w:val="0"/>
      <w:marBottom w:val="0"/>
      <w:divBdr>
        <w:top w:val="none" w:sz="0" w:space="0" w:color="auto"/>
        <w:left w:val="none" w:sz="0" w:space="0" w:color="auto"/>
        <w:bottom w:val="none" w:sz="0" w:space="0" w:color="auto"/>
        <w:right w:val="none" w:sz="0" w:space="0" w:color="auto"/>
      </w:divBdr>
    </w:div>
    <w:div w:id="1975021540">
      <w:bodyDiv w:val="1"/>
      <w:marLeft w:val="0"/>
      <w:marRight w:val="0"/>
      <w:marTop w:val="0"/>
      <w:marBottom w:val="0"/>
      <w:divBdr>
        <w:top w:val="none" w:sz="0" w:space="0" w:color="auto"/>
        <w:left w:val="none" w:sz="0" w:space="0" w:color="auto"/>
        <w:bottom w:val="none" w:sz="0" w:space="0" w:color="auto"/>
        <w:right w:val="none" w:sz="0" w:space="0" w:color="auto"/>
      </w:divBdr>
    </w:div>
    <w:div w:id="1975064936">
      <w:bodyDiv w:val="1"/>
      <w:marLeft w:val="0"/>
      <w:marRight w:val="0"/>
      <w:marTop w:val="0"/>
      <w:marBottom w:val="0"/>
      <w:divBdr>
        <w:top w:val="none" w:sz="0" w:space="0" w:color="auto"/>
        <w:left w:val="none" w:sz="0" w:space="0" w:color="auto"/>
        <w:bottom w:val="none" w:sz="0" w:space="0" w:color="auto"/>
        <w:right w:val="none" w:sz="0" w:space="0" w:color="auto"/>
      </w:divBdr>
    </w:div>
    <w:div w:id="1975139118">
      <w:bodyDiv w:val="1"/>
      <w:marLeft w:val="0"/>
      <w:marRight w:val="0"/>
      <w:marTop w:val="0"/>
      <w:marBottom w:val="0"/>
      <w:divBdr>
        <w:top w:val="none" w:sz="0" w:space="0" w:color="auto"/>
        <w:left w:val="none" w:sz="0" w:space="0" w:color="auto"/>
        <w:bottom w:val="none" w:sz="0" w:space="0" w:color="auto"/>
        <w:right w:val="none" w:sz="0" w:space="0" w:color="auto"/>
      </w:divBdr>
    </w:div>
    <w:div w:id="1975210622">
      <w:bodyDiv w:val="1"/>
      <w:marLeft w:val="0"/>
      <w:marRight w:val="0"/>
      <w:marTop w:val="0"/>
      <w:marBottom w:val="0"/>
      <w:divBdr>
        <w:top w:val="none" w:sz="0" w:space="0" w:color="auto"/>
        <w:left w:val="none" w:sz="0" w:space="0" w:color="auto"/>
        <w:bottom w:val="none" w:sz="0" w:space="0" w:color="auto"/>
        <w:right w:val="none" w:sz="0" w:space="0" w:color="auto"/>
      </w:divBdr>
    </w:div>
    <w:div w:id="1975283614">
      <w:bodyDiv w:val="1"/>
      <w:marLeft w:val="0"/>
      <w:marRight w:val="0"/>
      <w:marTop w:val="0"/>
      <w:marBottom w:val="0"/>
      <w:divBdr>
        <w:top w:val="none" w:sz="0" w:space="0" w:color="auto"/>
        <w:left w:val="none" w:sz="0" w:space="0" w:color="auto"/>
        <w:bottom w:val="none" w:sz="0" w:space="0" w:color="auto"/>
        <w:right w:val="none" w:sz="0" w:space="0" w:color="auto"/>
      </w:divBdr>
    </w:div>
    <w:div w:id="1975477915">
      <w:bodyDiv w:val="1"/>
      <w:marLeft w:val="0"/>
      <w:marRight w:val="0"/>
      <w:marTop w:val="0"/>
      <w:marBottom w:val="0"/>
      <w:divBdr>
        <w:top w:val="none" w:sz="0" w:space="0" w:color="auto"/>
        <w:left w:val="none" w:sz="0" w:space="0" w:color="auto"/>
        <w:bottom w:val="none" w:sz="0" w:space="0" w:color="auto"/>
        <w:right w:val="none" w:sz="0" w:space="0" w:color="auto"/>
      </w:divBdr>
    </w:div>
    <w:div w:id="1975480444">
      <w:bodyDiv w:val="1"/>
      <w:marLeft w:val="0"/>
      <w:marRight w:val="0"/>
      <w:marTop w:val="0"/>
      <w:marBottom w:val="0"/>
      <w:divBdr>
        <w:top w:val="none" w:sz="0" w:space="0" w:color="auto"/>
        <w:left w:val="none" w:sz="0" w:space="0" w:color="auto"/>
        <w:bottom w:val="none" w:sz="0" w:space="0" w:color="auto"/>
        <w:right w:val="none" w:sz="0" w:space="0" w:color="auto"/>
      </w:divBdr>
    </w:div>
    <w:div w:id="1975520311">
      <w:bodyDiv w:val="1"/>
      <w:marLeft w:val="0"/>
      <w:marRight w:val="0"/>
      <w:marTop w:val="0"/>
      <w:marBottom w:val="0"/>
      <w:divBdr>
        <w:top w:val="none" w:sz="0" w:space="0" w:color="auto"/>
        <w:left w:val="none" w:sz="0" w:space="0" w:color="auto"/>
        <w:bottom w:val="none" w:sz="0" w:space="0" w:color="auto"/>
        <w:right w:val="none" w:sz="0" w:space="0" w:color="auto"/>
      </w:divBdr>
    </w:div>
    <w:div w:id="1975870958">
      <w:bodyDiv w:val="1"/>
      <w:marLeft w:val="0"/>
      <w:marRight w:val="0"/>
      <w:marTop w:val="0"/>
      <w:marBottom w:val="0"/>
      <w:divBdr>
        <w:top w:val="none" w:sz="0" w:space="0" w:color="auto"/>
        <w:left w:val="none" w:sz="0" w:space="0" w:color="auto"/>
        <w:bottom w:val="none" w:sz="0" w:space="0" w:color="auto"/>
        <w:right w:val="none" w:sz="0" w:space="0" w:color="auto"/>
      </w:divBdr>
    </w:div>
    <w:div w:id="1975910827">
      <w:bodyDiv w:val="1"/>
      <w:marLeft w:val="0"/>
      <w:marRight w:val="0"/>
      <w:marTop w:val="0"/>
      <w:marBottom w:val="0"/>
      <w:divBdr>
        <w:top w:val="none" w:sz="0" w:space="0" w:color="auto"/>
        <w:left w:val="none" w:sz="0" w:space="0" w:color="auto"/>
        <w:bottom w:val="none" w:sz="0" w:space="0" w:color="auto"/>
        <w:right w:val="none" w:sz="0" w:space="0" w:color="auto"/>
      </w:divBdr>
    </w:div>
    <w:div w:id="1976256410">
      <w:bodyDiv w:val="1"/>
      <w:marLeft w:val="0"/>
      <w:marRight w:val="0"/>
      <w:marTop w:val="0"/>
      <w:marBottom w:val="0"/>
      <w:divBdr>
        <w:top w:val="none" w:sz="0" w:space="0" w:color="auto"/>
        <w:left w:val="none" w:sz="0" w:space="0" w:color="auto"/>
        <w:bottom w:val="none" w:sz="0" w:space="0" w:color="auto"/>
        <w:right w:val="none" w:sz="0" w:space="0" w:color="auto"/>
      </w:divBdr>
    </w:div>
    <w:div w:id="1976448496">
      <w:bodyDiv w:val="1"/>
      <w:marLeft w:val="0"/>
      <w:marRight w:val="0"/>
      <w:marTop w:val="0"/>
      <w:marBottom w:val="0"/>
      <w:divBdr>
        <w:top w:val="none" w:sz="0" w:space="0" w:color="auto"/>
        <w:left w:val="none" w:sz="0" w:space="0" w:color="auto"/>
        <w:bottom w:val="none" w:sz="0" w:space="0" w:color="auto"/>
        <w:right w:val="none" w:sz="0" w:space="0" w:color="auto"/>
      </w:divBdr>
    </w:div>
    <w:div w:id="1976451119">
      <w:bodyDiv w:val="1"/>
      <w:marLeft w:val="0"/>
      <w:marRight w:val="0"/>
      <w:marTop w:val="0"/>
      <w:marBottom w:val="0"/>
      <w:divBdr>
        <w:top w:val="none" w:sz="0" w:space="0" w:color="auto"/>
        <w:left w:val="none" w:sz="0" w:space="0" w:color="auto"/>
        <w:bottom w:val="none" w:sz="0" w:space="0" w:color="auto"/>
        <w:right w:val="none" w:sz="0" w:space="0" w:color="auto"/>
      </w:divBdr>
    </w:div>
    <w:div w:id="1976639672">
      <w:bodyDiv w:val="1"/>
      <w:marLeft w:val="0"/>
      <w:marRight w:val="0"/>
      <w:marTop w:val="0"/>
      <w:marBottom w:val="0"/>
      <w:divBdr>
        <w:top w:val="none" w:sz="0" w:space="0" w:color="auto"/>
        <w:left w:val="none" w:sz="0" w:space="0" w:color="auto"/>
        <w:bottom w:val="none" w:sz="0" w:space="0" w:color="auto"/>
        <w:right w:val="none" w:sz="0" w:space="0" w:color="auto"/>
      </w:divBdr>
    </w:div>
    <w:div w:id="1976790139">
      <w:bodyDiv w:val="1"/>
      <w:marLeft w:val="0"/>
      <w:marRight w:val="0"/>
      <w:marTop w:val="0"/>
      <w:marBottom w:val="0"/>
      <w:divBdr>
        <w:top w:val="none" w:sz="0" w:space="0" w:color="auto"/>
        <w:left w:val="none" w:sz="0" w:space="0" w:color="auto"/>
        <w:bottom w:val="none" w:sz="0" w:space="0" w:color="auto"/>
        <w:right w:val="none" w:sz="0" w:space="0" w:color="auto"/>
      </w:divBdr>
    </w:div>
    <w:div w:id="1976989397">
      <w:bodyDiv w:val="1"/>
      <w:marLeft w:val="0"/>
      <w:marRight w:val="0"/>
      <w:marTop w:val="0"/>
      <w:marBottom w:val="0"/>
      <w:divBdr>
        <w:top w:val="none" w:sz="0" w:space="0" w:color="auto"/>
        <w:left w:val="none" w:sz="0" w:space="0" w:color="auto"/>
        <w:bottom w:val="none" w:sz="0" w:space="0" w:color="auto"/>
        <w:right w:val="none" w:sz="0" w:space="0" w:color="auto"/>
      </w:divBdr>
    </w:div>
    <w:div w:id="1977027209">
      <w:bodyDiv w:val="1"/>
      <w:marLeft w:val="0"/>
      <w:marRight w:val="0"/>
      <w:marTop w:val="0"/>
      <w:marBottom w:val="0"/>
      <w:divBdr>
        <w:top w:val="none" w:sz="0" w:space="0" w:color="auto"/>
        <w:left w:val="none" w:sz="0" w:space="0" w:color="auto"/>
        <w:bottom w:val="none" w:sz="0" w:space="0" w:color="auto"/>
        <w:right w:val="none" w:sz="0" w:space="0" w:color="auto"/>
      </w:divBdr>
    </w:div>
    <w:div w:id="1977372572">
      <w:bodyDiv w:val="1"/>
      <w:marLeft w:val="0"/>
      <w:marRight w:val="0"/>
      <w:marTop w:val="0"/>
      <w:marBottom w:val="0"/>
      <w:divBdr>
        <w:top w:val="none" w:sz="0" w:space="0" w:color="auto"/>
        <w:left w:val="none" w:sz="0" w:space="0" w:color="auto"/>
        <w:bottom w:val="none" w:sz="0" w:space="0" w:color="auto"/>
        <w:right w:val="none" w:sz="0" w:space="0" w:color="auto"/>
      </w:divBdr>
    </w:div>
    <w:div w:id="1977374832">
      <w:bodyDiv w:val="1"/>
      <w:marLeft w:val="0"/>
      <w:marRight w:val="0"/>
      <w:marTop w:val="0"/>
      <w:marBottom w:val="0"/>
      <w:divBdr>
        <w:top w:val="none" w:sz="0" w:space="0" w:color="auto"/>
        <w:left w:val="none" w:sz="0" w:space="0" w:color="auto"/>
        <w:bottom w:val="none" w:sz="0" w:space="0" w:color="auto"/>
        <w:right w:val="none" w:sz="0" w:space="0" w:color="auto"/>
      </w:divBdr>
    </w:div>
    <w:div w:id="1977450489">
      <w:bodyDiv w:val="1"/>
      <w:marLeft w:val="0"/>
      <w:marRight w:val="0"/>
      <w:marTop w:val="0"/>
      <w:marBottom w:val="0"/>
      <w:divBdr>
        <w:top w:val="none" w:sz="0" w:space="0" w:color="auto"/>
        <w:left w:val="none" w:sz="0" w:space="0" w:color="auto"/>
        <w:bottom w:val="none" w:sz="0" w:space="0" w:color="auto"/>
        <w:right w:val="none" w:sz="0" w:space="0" w:color="auto"/>
      </w:divBdr>
    </w:div>
    <w:div w:id="1977559905">
      <w:bodyDiv w:val="1"/>
      <w:marLeft w:val="0"/>
      <w:marRight w:val="0"/>
      <w:marTop w:val="0"/>
      <w:marBottom w:val="0"/>
      <w:divBdr>
        <w:top w:val="none" w:sz="0" w:space="0" w:color="auto"/>
        <w:left w:val="none" w:sz="0" w:space="0" w:color="auto"/>
        <w:bottom w:val="none" w:sz="0" w:space="0" w:color="auto"/>
        <w:right w:val="none" w:sz="0" w:space="0" w:color="auto"/>
      </w:divBdr>
    </w:div>
    <w:div w:id="1977568601">
      <w:bodyDiv w:val="1"/>
      <w:marLeft w:val="0"/>
      <w:marRight w:val="0"/>
      <w:marTop w:val="0"/>
      <w:marBottom w:val="0"/>
      <w:divBdr>
        <w:top w:val="none" w:sz="0" w:space="0" w:color="auto"/>
        <w:left w:val="none" w:sz="0" w:space="0" w:color="auto"/>
        <w:bottom w:val="none" w:sz="0" w:space="0" w:color="auto"/>
        <w:right w:val="none" w:sz="0" w:space="0" w:color="auto"/>
      </w:divBdr>
    </w:div>
    <w:div w:id="1977637984">
      <w:bodyDiv w:val="1"/>
      <w:marLeft w:val="0"/>
      <w:marRight w:val="0"/>
      <w:marTop w:val="0"/>
      <w:marBottom w:val="0"/>
      <w:divBdr>
        <w:top w:val="none" w:sz="0" w:space="0" w:color="auto"/>
        <w:left w:val="none" w:sz="0" w:space="0" w:color="auto"/>
        <w:bottom w:val="none" w:sz="0" w:space="0" w:color="auto"/>
        <w:right w:val="none" w:sz="0" w:space="0" w:color="auto"/>
      </w:divBdr>
    </w:div>
    <w:div w:id="1977641657">
      <w:bodyDiv w:val="1"/>
      <w:marLeft w:val="0"/>
      <w:marRight w:val="0"/>
      <w:marTop w:val="0"/>
      <w:marBottom w:val="0"/>
      <w:divBdr>
        <w:top w:val="none" w:sz="0" w:space="0" w:color="auto"/>
        <w:left w:val="none" w:sz="0" w:space="0" w:color="auto"/>
        <w:bottom w:val="none" w:sz="0" w:space="0" w:color="auto"/>
        <w:right w:val="none" w:sz="0" w:space="0" w:color="auto"/>
      </w:divBdr>
    </w:div>
    <w:div w:id="1977710703">
      <w:bodyDiv w:val="1"/>
      <w:marLeft w:val="0"/>
      <w:marRight w:val="0"/>
      <w:marTop w:val="0"/>
      <w:marBottom w:val="0"/>
      <w:divBdr>
        <w:top w:val="none" w:sz="0" w:space="0" w:color="auto"/>
        <w:left w:val="none" w:sz="0" w:space="0" w:color="auto"/>
        <w:bottom w:val="none" w:sz="0" w:space="0" w:color="auto"/>
        <w:right w:val="none" w:sz="0" w:space="0" w:color="auto"/>
      </w:divBdr>
    </w:div>
    <w:div w:id="1977837047">
      <w:bodyDiv w:val="1"/>
      <w:marLeft w:val="0"/>
      <w:marRight w:val="0"/>
      <w:marTop w:val="0"/>
      <w:marBottom w:val="0"/>
      <w:divBdr>
        <w:top w:val="none" w:sz="0" w:space="0" w:color="auto"/>
        <w:left w:val="none" w:sz="0" w:space="0" w:color="auto"/>
        <w:bottom w:val="none" w:sz="0" w:space="0" w:color="auto"/>
        <w:right w:val="none" w:sz="0" w:space="0" w:color="auto"/>
      </w:divBdr>
    </w:div>
    <w:div w:id="1977837303">
      <w:bodyDiv w:val="1"/>
      <w:marLeft w:val="0"/>
      <w:marRight w:val="0"/>
      <w:marTop w:val="0"/>
      <w:marBottom w:val="0"/>
      <w:divBdr>
        <w:top w:val="none" w:sz="0" w:space="0" w:color="auto"/>
        <w:left w:val="none" w:sz="0" w:space="0" w:color="auto"/>
        <w:bottom w:val="none" w:sz="0" w:space="0" w:color="auto"/>
        <w:right w:val="none" w:sz="0" w:space="0" w:color="auto"/>
      </w:divBdr>
    </w:div>
    <w:div w:id="1977947093">
      <w:bodyDiv w:val="1"/>
      <w:marLeft w:val="0"/>
      <w:marRight w:val="0"/>
      <w:marTop w:val="0"/>
      <w:marBottom w:val="0"/>
      <w:divBdr>
        <w:top w:val="none" w:sz="0" w:space="0" w:color="auto"/>
        <w:left w:val="none" w:sz="0" w:space="0" w:color="auto"/>
        <w:bottom w:val="none" w:sz="0" w:space="0" w:color="auto"/>
        <w:right w:val="none" w:sz="0" w:space="0" w:color="auto"/>
      </w:divBdr>
    </w:div>
    <w:div w:id="1978023076">
      <w:bodyDiv w:val="1"/>
      <w:marLeft w:val="0"/>
      <w:marRight w:val="0"/>
      <w:marTop w:val="0"/>
      <w:marBottom w:val="0"/>
      <w:divBdr>
        <w:top w:val="none" w:sz="0" w:space="0" w:color="auto"/>
        <w:left w:val="none" w:sz="0" w:space="0" w:color="auto"/>
        <w:bottom w:val="none" w:sz="0" w:space="0" w:color="auto"/>
        <w:right w:val="none" w:sz="0" w:space="0" w:color="auto"/>
      </w:divBdr>
    </w:div>
    <w:div w:id="1978024705">
      <w:bodyDiv w:val="1"/>
      <w:marLeft w:val="0"/>
      <w:marRight w:val="0"/>
      <w:marTop w:val="0"/>
      <w:marBottom w:val="0"/>
      <w:divBdr>
        <w:top w:val="none" w:sz="0" w:space="0" w:color="auto"/>
        <w:left w:val="none" w:sz="0" w:space="0" w:color="auto"/>
        <w:bottom w:val="none" w:sz="0" w:space="0" w:color="auto"/>
        <w:right w:val="none" w:sz="0" w:space="0" w:color="auto"/>
      </w:divBdr>
    </w:div>
    <w:div w:id="1978025698">
      <w:bodyDiv w:val="1"/>
      <w:marLeft w:val="0"/>
      <w:marRight w:val="0"/>
      <w:marTop w:val="0"/>
      <w:marBottom w:val="0"/>
      <w:divBdr>
        <w:top w:val="none" w:sz="0" w:space="0" w:color="auto"/>
        <w:left w:val="none" w:sz="0" w:space="0" w:color="auto"/>
        <w:bottom w:val="none" w:sz="0" w:space="0" w:color="auto"/>
        <w:right w:val="none" w:sz="0" w:space="0" w:color="auto"/>
      </w:divBdr>
    </w:div>
    <w:div w:id="1978100381">
      <w:bodyDiv w:val="1"/>
      <w:marLeft w:val="0"/>
      <w:marRight w:val="0"/>
      <w:marTop w:val="0"/>
      <w:marBottom w:val="0"/>
      <w:divBdr>
        <w:top w:val="none" w:sz="0" w:space="0" w:color="auto"/>
        <w:left w:val="none" w:sz="0" w:space="0" w:color="auto"/>
        <w:bottom w:val="none" w:sz="0" w:space="0" w:color="auto"/>
        <w:right w:val="none" w:sz="0" w:space="0" w:color="auto"/>
      </w:divBdr>
    </w:div>
    <w:div w:id="1978218227">
      <w:bodyDiv w:val="1"/>
      <w:marLeft w:val="0"/>
      <w:marRight w:val="0"/>
      <w:marTop w:val="0"/>
      <w:marBottom w:val="0"/>
      <w:divBdr>
        <w:top w:val="none" w:sz="0" w:space="0" w:color="auto"/>
        <w:left w:val="none" w:sz="0" w:space="0" w:color="auto"/>
        <w:bottom w:val="none" w:sz="0" w:space="0" w:color="auto"/>
        <w:right w:val="none" w:sz="0" w:space="0" w:color="auto"/>
      </w:divBdr>
    </w:div>
    <w:div w:id="1978291052">
      <w:bodyDiv w:val="1"/>
      <w:marLeft w:val="0"/>
      <w:marRight w:val="0"/>
      <w:marTop w:val="0"/>
      <w:marBottom w:val="0"/>
      <w:divBdr>
        <w:top w:val="none" w:sz="0" w:space="0" w:color="auto"/>
        <w:left w:val="none" w:sz="0" w:space="0" w:color="auto"/>
        <w:bottom w:val="none" w:sz="0" w:space="0" w:color="auto"/>
        <w:right w:val="none" w:sz="0" w:space="0" w:color="auto"/>
      </w:divBdr>
    </w:div>
    <w:div w:id="1978292142">
      <w:bodyDiv w:val="1"/>
      <w:marLeft w:val="0"/>
      <w:marRight w:val="0"/>
      <w:marTop w:val="0"/>
      <w:marBottom w:val="0"/>
      <w:divBdr>
        <w:top w:val="none" w:sz="0" w:space="0" w:color="auto"/>
        <w:left w:val="none" w:sz="0" w:space="0" w:color="auto"/>
        <w:bottom w:val="none" w:sz="0" w:space="0" w:color="auto"/>
        <w:right w:val="none" w:sz="0" w:space="0" w:color="auto"/>
      </w:divBdr>
    </w:div>
    <w:div w:id="1978298418">
      <w:bodyDiv w:val="1"/>
      <w:marLeft w:val="0"/>
      <w:marRight w:val="0"/>
      <w:marTop w:val="0"/>
      <w:marBottom w:val="0"/>
      <w:divBdr>
        <w:top w:val="none" w:sz="0" w:space="0" w:color="auto"/>
        <w:left w:val="none" w:sz="0" w:space="0" w:color="auto"/>
        <w:bottom w:val="none" w:sz="0" w:space="0" w:color="auto"/>
        <w:right w:val="none" w:sz="0" w:space="0" w:color="auto"/>
      </w:divBdr>
    </w:div>
    <w:div w:id="1978342204">
      <w:bodyDiv w:val="1"/>
      <w:marLeft w:val="0"/>
      <w:marRight w:val="0"/>
      <w:marTop w:val="0"/>
      <w:marBottom w:val="0"/>
      <w:divBdr>
        <w:top w:val="none" w:sz="0" w:space="0" w:color="auto"/>
        <w:left w:val="none" w:sz="0" w:space="0" w:color="auto"/>
        <w:bottom w:val="none" w:sz="0" w:space="0" w:color="auto"/>
        <w:right w:val="none" w:sz="0" w:space="0" w:color="auto"/>
      </w:divBdr>
    </w:div>
    <w:div w:id="1978414948">
      <w:bodyDiv w:val="1"/>
      <w:marLeft w:val="0"/>
      <w:marRight w:val="0"/>
      <w:marTop w:val="0"/>
      <w:marBottom w:val="0"/>
      <w:divBdr>
        <w:top w:val="none" w:sz="0" w:space="0" w:color="auto"/>
        <w:left w:val="none" w:sz="0" w:space="0" w:color="auto"/>
        <w:bottom w:val="none" w:sz="0" w:space="0" w:color="auto"/>
        <w:right w:val="none" w:sz="0" w:space="0" w:color="auto"/>
      </w:divBdr>
    </w:div>
    <w:div w:id="1978491885">
      <w:bodyDiv w:val="1"/>
      <w:marLeft w:val="0"/>
      <w:marRight w:val="0"/>
      <w:marTop w:val="0"/>
      <w:marBottom w:val="0"/>
      <w:divBdr>
        <w:top w:val="none" w:sz="0" w:space="0" w:color="auto"/>
        <w:left w:val="none" w:sz="0" w:space="0" w:color="auto"/>
        <w:bottom w:val="none" w:sz="0" w:space="0" w:color="auto"/>
        <w:right w:val="none" w:sz="0" w:space="0" w:color="auto"/>
      </w:divBdr>
    </w:div>
    <w:div w:id="1978755148">
      <w:bodyDiv w:val="1"/>
      <w:marLeft w:val="0"/>
      <w:marRight w:val="0"/>
      <w:marTop w:val="0"/>
      <w:marBottom w:val="0"/>
      <w:divBdr>
        <w:top w:val="none" w:sz="0" w:space="0" w:color="auto"/>
        <w:left w:val="none" w:sz="0" w:space="0" w:color="auto"/>
        <w:bottom w:val="none" w:sz="0" w:space="0" w:color="auto"/>
        <w:right w:val="none" w:sz="0" w:space="0" w:color="auto"/>
      </w:divBdr>
    </w:div>
    <w:div w:id="1978946886">
      <w:bodyDiv w:val="1"/>
      <w:marLeft w:val="0"/>
      <w:marRight w:val="0"/>
      <w:marTop w:val="0"/>
      <w:marBottom w:val="0"/>
      <w:divBdr>
        <w:top w:val="none" w:sz="0" w:space="0" w:color="auto"/>
        <w:left w:val="none" w:sz="0" w:space="0" w:color="auto"/>
        <w:bottom w:val="none" w:sz="0" w:space="0" w:color="auto"/>
        <w:right w:val="none" w:sz="0" w:space="0" w:color="auto"/>
      </w:divBdr>
    </w:div>
    <w:div w:id="1978953854">
      <w:bodyDiv w:val="1"/>
      <w:marLeft w:val="0"/>
      <w:marRight w:val="0"/>
      <w:marTop w:val="0"/>
      <w:marBottom w:val="0"/>
      <w:divBdr>
        <w:top w:val="none" w:sz="0" w:space="0" w:color="auto"/>
        <w:left w:val="none" w:sz="0" w:space="0" w:color="auto"/>
        <w:bottom w:val="none" w:sz="0" w:space="0" w:color="auto"/>
        <w:right w:val="none" w:sz="0" w:space="0" w:color="auto"/>
      </w:divBdr>
    </w:div>
    <w:div w:id="1979065975">
      <w:bodyDiv w:val="1"/>
      <w:marLeft w:val="0"/>
      <w:marRight w:val="0"/>
      <w:marTop w:val="0"/>
      <w:marBottom w:val="0"/>
      <w:divBdr>
        <w:top w:val="none" w:sz="0" w:space="0" w:color="auto"/>
        <w:left w:val="none" w:sz="0" w:space="0" w:color="auto"/>
        <w:bottom w:val="none" w:sz="0" w:space="0" w:color="auto"/>
        <w:right w:val="none" w:sz="0" w:space="0" w:color="auto"/>
      </w:divBdr>
    </w:div>
    <w:div w:id="1979335559">
      <w:bodyDiv w:val="1"/>
      <w:marLeft w:val="0"/>
      <w:marRight w:val="0"/>
      <w:marTop w:val="0"/>
      <w:marBottom w:val="0"/>
      <w:divBdr>
        <w:top w:val="none" w:sz="0" w:space="0" w:color="auto"/>
        <w:left w:val="none" w:sz="0" w:space="0" w:color="auto"/>
        <w:bottom w:val="none" w:sz="0" w:space="0" w:color="auto"/>
        <w:right w:val="none" w:sz="0" w:space="0" w:color="auto"/>
      </w:divBdr>
    </w:div>
    <w:div w:id="1979336698">
      <w:bodyDiv w:val="1"/>
      <w:marLeft w:val="0"/>
      <w:marRight w:val="0"/>
      <w:marTop w:val="0"/>
      <w:marBottom w:val="0"/>
      <w:divBdr>
        <w:top w:val="none" w:sz="0" w:space="0" w:color="auto"/>
        <w:left w:val="none" w:sz="0" w:space="0" w:color="auto"/>
        <w:bottom w:val="none" w:sz="0" w:space="0" w:color="auto"/>
        <w:right w:val="none" w:sz="0" w:space="0" w:color="auto"/>
      </w:divBdr>
    </w:div>
    <w:div w:id="1979458512">
      <w:bodyDiv w:val="1"/>
      <w:marLeft w:val="0"/>
      <w:marRight w:val="0"/>
      <w:marTop w:val="0"/>
      <w:marBottom w:val="0"/>
      <w:divBdr>
        <w:top w:val="none" w:sz="0" w:space="0" w:color="auto"/>
        <w:left w:val="none" w:sz="0" w:space="0" w:color="auto"/>
        <w:bottom w:val="none" w:sz="0" w:space="0" w:color="auto"/>
        <w:right w:val="none" w:sz="0" w:space="0" w:color="auto"/>
      </w:divBdr>
    </w:div>
    <w:div w:id="1979727060">
      <w:bodyDiv w:val="1"/>
      <w:marLeft w:val="0"/>
      <w:marRight w:val="0"/>
      <w:marTop w:val="0"/>
      <w:marBottom w:val="0"/>
      <w:divBdr>
        <w:top w:val="none" w:sz="0" w:space="0" w:color="auto"/>
        <w:left w:val="none" w:sz="0" w:space="0" w:color="auto"/>
        <w:bottom w:val="none" w:sz="0" w:space="0" w:color="auto"/>
        <w:right w:val="none" w:sz="0" w:space="0" w:color="auto"/>
      </w:divBdr>
    </w:div>
    <w:div w:id="1980069119">
      <w:bodyDiv w:val="1"/>
      <w:marLeft w:val="0"/>
      <w:marRight w:val="0"/>
      <w:marTop w:val="0"/>
      <w:marBottom w:val="0"/>
      <w:divBdr>
        <w:top w:val="none" w:sz="0" w:space="0" w:color="auto"/>
        <w:left w:val="none" w:sz="0" w:space="0" w:color="auto"/>
        <w:bottom w:val="none" w:sz="0" w:space="0" w:color="auto"/>
        <w:right w:val="none" w:sz="0" w:space="0" w:color="auto"/>
      </w:divBdr>
    </w:div>
    <w:div w:id="1980110187">
      <w:bodyDiv w:val="1"/>
      <w:marLeft w:val="0"/>
      <w:marRight w:val="0"/>
      <w:marTop w:val="0"/>
      <w:marBottom w:val="0"/>
      <w:divBdr>
        <w:top w:val="none" w:sz="0" w:space="0" w:color="auto"/>
        <w:left w:val="none" w:sz="0" w:space="0" w:color="auto"/>
        <w:bottom w:val="none" w:sz="0" w:space="0" w:color="auto"/>
        <w:right w:val="none" w:sz="0" w:space="0" w:color="auto"/>
      </w:divBdr>
    </w:div>
    <w:div w:id="1980190182">
      <w:bodyDiv w:val="1"/>
      <w:marLeft w:val="0"/>
      <w:marRight w:val="0"/>
      <w:marTop w:val="0"/>
      <w:marBottom w:val="0"/>
      <w:divBdr>
        <w:top w:val="none" w:sz="0" w:space="0" w:color="auto"/>
        <w:left w:val="none" w:sz="0" w:space="0" w:color="auto"/>
        <w:bottom w:val="none" w:sz="0" w:space="0" w:color="auto"/>
        <w:right w:val="none" w:sz="0" w:space="0" w:color="auto"/>
      </w:divBdr>
    </w:div>
    <w:div w:id="1980570741">
      <w:bodyDiv w:val="1"/>
      <w:marLeft w:val="0"/>
      <w:marRight w:val="0"/>
      <w:marTop w:val="0"/>
      <w:marBottom w:val="0"/>
      <w:divBdr>
        <w:top w:val="none" w:sz="0" w:space="0" w:color="auto"/>
        <w:left w:val="none" w:sz="0" w:space="0" w:color="auto"/>
        <w:bottom w:val="none" w:sz="0" w:space="0" w:color="auto"/>
        <w:right w:val="none" w:sz="0" w:space="0" w:color="auto"/>
      </w:divBdr>
    </w:div>
    <w:div w:id="1980915373">
      <w:bodyDiv w:val="1"/>
      <w:marLeft w:val="0"/>
      <w:marRight w:val="0"/>
      <w:marTop w:val="0"/>
      <w:marBottom w:val="0"/>
      <w:divBdr>
        <w:top w:val="none" w:sz="0" w:space="0" w:color="auto"/>
        <w:left w:val="none" w:sz="0" w:space="0" w:color="auto"/>
        <w:bottom w:val="none" w:sz="0" w:space="0" w:color="auto"/>
        <w:right w:val="none" w:sz="0" w:space="0" w:color="auto"/>
      </w:divBdr>
    </w:div>
    <w:div w:id="1980963571">
      <w:bodyDiv w:val="1"/>
      <w:marLeft w:val="0"/>
      <w:marRight w:val="0"/>
      <w:marTop w:val="0"/>
      <w:marBottom w:val="0"/>
      <w:divBdr>
        <w:top w:val="none" w:sz="0" w:space="0" w:color="auto"/>
        <w:left w:val="none" w:sz="0" w:space="0" w:color="auto"/>
        <w:bottom w:val="none" w:sz="0" w:space="0" w:color="auto"/>
        <w:right w:val="none" w:sz="0" w:space="0" w:color="auto"/>
      </w:divBdr>
    </w:div>
    <w:div w:id="1981105305">
      <w:bodyDiv w:val="1"/>
      <w:marLeft w:val="0"/>
      <w:marRight w:val="0"/>
      <w:marTop w:val="0"/>
      <w:marBottom w:val="0"/>
      <w:divBdr>
        <w:top w:val="none" w:sz="0" w:space="0" w:color="auto"/>
        <w:left w:val="none" w:sz="0" w:space="0" w:color="auto"/>
        <w:bottom w:val="none" w:sz="0" w:space="0" w:color="auto"/>
        <w:right w:val="none" w:sz="0" w:space="0" w:color="auto"/>
      </w:divBdr>
    </w:div>
    <w:div w:id="1981110914">
      <w:bodyDiv w:val="1"/>
      <w:marLeft w:val="0"/>
      <w:marRight w:val="0"/>
      <w:marTop w:val="0"/>
      <w:marBottom w:val="0"/>
      <w:divBdr>
        <w:top w:val="none" w:sz="0" w:space="0" w:color="auto"/>
        <w:left w:val="none" w:sz="0" w:space="0" w:color="auto"/>
        <w:bottom w:val="none" w:sz="0" w:space="0" w:color="auto"/>
        <w:right w:val="none" w:sz="0" w:space="0" w:color="auto"/>
      </w:divBdr>
    </w:div>
    <w:div w:id="1981302378">
      <w:bodyDiv w:val="1"/>
      <w:marLeft w:val="0"/>
      <w:marRight w:val="0"/>
      <w:marTop w:val="0"/>
      <w:marBottom w:val="0"/>
      <w:divBdr>
        <w:top w:val="none" w:sz="0" w:space="0" w:color="auto"/>
        <w:left w:val="none" w:sz="0" w:space="0" w:color="auto"/>
        <w:bottom w:val="none" w:sz="0" w:space="0" w:color="auto"/>
        <w:right w:val="none" w:sz="0" w:space="0" w:color="auto"/>
      </w:divBdr>
    </w:div>
    <w:div w:id="1981303727">
      <w:bodyDiv w:val="1"/>
      <w:marLeft w:val="0"/>
      <w:marRight w:val="0"/>
      <w:marTop w:val="0"/>
      <w:marBottom w:val="0"/>
      <w:divBdr>
        <w:top w:val="none" w:sz="0" w:space="0" w:color="auto"/>
        <w:left w:val="none" w:sz="0" w:space="0" w:color="auto"/>
        <w:bottom w:val="none" w:sz="0" w:space="0" w:color="auto"/>
        <w:right w:val="none" w:sz="0" w:space="0" w:color="auto"/>
      </w:divBdr>
    </w:div>
    <w:div w:id="1981374939">
      <w:bodyDiv w:val="1"/>
      <w:marLeft w:val="0"/>
      <w:marRight w:val="0"/>
      <w:marTop w:val="0"/>
      <w:marBottom w:val="0"/>
      <w:divBdr>
        <w:top w:val="none" w:sz="0" w:space="0" w:color="auto"/>
        <w:left w:val="none" w:sz="0" w:space="0" w:color="auto"/>
        <w:bottom w:val="none" w:sz="0" w:space="0" w:color="auto"/>
        <w:right w:val="none" w:sz="0" w:space="0" w:color="auto"/>
      </w:divBdr>
    </w:div>
    <w:div w:id="1981495728">
      <w:bodyDiv w:val="1"/>
      <w:marLeft w:val="0"/>
      <w:marRight w:val="0"/>
      <w:marTop w:val="0"/>
      <w:marBottom w:val="0"/>
      <w:divBdr>
        <w:top w:val="none" w:sz="0" w:space="0" w:color="auto"/>
        <w:left w:val="none" w:sz="0" w:space="0" w:color="auto"/>
        <w:bottom w:val="none" w:sz="0" w:space="0" w:color="auto"/>
        <w:right w:val="none" w:sz="0" w:space="0" w:color="auto"/>
      </w:divBdr>
    </w:div>
    <w:div w:id="1981812276">
      <w:bodyDiv w:val="1"/>
      <w:marLeft w:val="0"/>
      <w:marRight w:val="0"/>
      <w:marTop w:val="0"/>
      <w:marBottom w:val="0"/>
      <w:divBdr>
        <w:top w:val="none" w:sz="0" w:space="0" w:color="auto"/>
        <w:left w:val="none" w:sz="0" w:space="0" w:color="auto"/>
        <w:bottom w:val="none" w:sz="0" w:space="0" w:color="auto"/>
        <w:right w:val="none" w:sz="0" w:space="0" w:color="auto"/>
      </w:divBdr>
    </w:div>
    <w:div w:id="1981885476">
      <w:bodyDiv w:val="1"/>
      <w:marLeft w:val="0"/>
      <w:marRight w:val="0"/>
      <w:marTop w:val="0"/>
      <w:marBottom w:val="0"/>
      <w:divBdr>
        <w:top w:val="none" w:sz="0" w:space="0" w:color="auto"/>
        <w:left w:val="none" w:sz="0" w:space="0" w:color="auto"/>
        <w:bottom w:val="none" w:sz="0" w:space="0" w:color="auto"/>
        <w:right w:val="none" w:sz="0" w:space="0" w:color="auto"/>
      </w:divBdr>
    </w:div>
    <w:div w:id="1981956762">
      <w:bodyDiv w:val="1"/>
      <w:marLeft w:val="0"/>
      <w:marRight w:val="0"/>
      <w:marTop w:val="0"/>
      <w:marBottom w:val="0"/>
      <w:divBdr>
        <w:top w:val="none" w:sz="0" w:space="0" w:color="auto"/>
        <w:left w:val="none" w:sz="0" w:space="0" w:color="auto"/>
        <w:bottom w:val="none" w:sz="0" w:space="0" w:color="auto"/>
        <w:right w:val="none" w:sz="0" w:space="0" w:color="auto"/>
      </w:divBdr>
    </w:div>
    <w:div w:id="1982075691">
      <w:bodyDiv w:val="1"/>
      <w:marLeft w:val="0"/>
      <w:marRight w:val="0"/>
      <w:marTop w:val="0"/>
      <w:marBottom w:val="0"/>
      <w:divBdr>
        <w:top w:val="none" w:sz="0" w:space="0" w:color="auto"/>
        <w:left w:val="none" w:sz="0" w:space="0" w:color="auto"/>
        <w:bottom w:val="none" w:sz="0" w:space="0" w:color="auto"/>
        <w:right w:val="none" w:sz="0" w:space="0" w:color="auto"/>
      </w:divBdr>
    </w:div>
    <w:div w:id="1982540173">
      <w:bodyDiv w:val="1"/>
      <w:marLeft w:val="0"/>
      <w:marRight w:val="0"/>
      <w:marTop w:val="0"/>
      <w:marBottom w:val="0"/>
      <w:divBdr>
        <w:top w:val="none" w:sz="0" w:space="0" w:color="auto"/>
        <w:left w:val="none" w:sz="0" w:space="0" w:color="auto"/>
        <w:bottom w:val="none" w:sz="0" w:space="0" w:color="auto"/>
        <w:right w:val="none" w:sz="0" w:space="0" w:color="auto"/>
      </w:divBdr>
    </w:div>
    <w:div w:id="1982616457">
      <w:bodyDiv w:val="1"/>
      <w:marLeft w:val="0"/>
      <w:marRight w:val="0"/>
      <w:marTop w:val="0"/>
      <w:marBottom w:val="0"/>
      <w:divBdr>
        <w:top w:val="none" w:sz="0" w:space="0" w:color="auto"/>
        <w:left w:val="none" w:sz="0" w:space="0" w:color="auto"/>
        <w:bottom w:val="none" w:sz="0" w:space="0" w:color="auto"/>
        <w:right w:val="none" w:sz="0" w:space="0" w:color="auto"/>
      </w:divBdr>
    </w:div>
    <w:div w:id="1982728341">
      <w:bodyDiv w:val="1"/>
      <w:marLeft w:val="0"/>
      <w:marRight w:val="0"/>
      <w:marTop w:val="0"/>
      <w:marBottom w:val="0"/>
      <w:divBdr>
        <w:top w:val="none" w:sz="0" w:space="0" w:color="auto"/>
        <w:left w:val="none" w:sz="0" w:space="0" w:color="auto"/>
        <w:bottom w:val="none" w:sz="0" w:space="0" w:color="auto"/>
        <w:right w:val="none" w:sz="0" w:space="0" w:color="auto"/>
      </w:divBdr>
    </w:div>
    <w:div w:id="1982803639">
      <w:bodyDiv w:val="1"/>
      <w:marLeft w:val="0"/>
      <w:marRight w:val="0"/>
      <w:marTop w:val="0"/>
      <w:marBottom w:val="0"/>
      <w:divBdr>
        <w:top w:val="none" w:sz="0" w:space="0" w:color="auto"/>
        <w:left w:val="none" w:sz="0" w:space="0" w:color="auto"/>
        <w:bottom w:val="none" w:sz="0" w:space="0" w:color="auto"/>
        <w:right w:val="none" w:sz="0" w:space="0" w:color="auto"/>
      </w:divBdr>
    </w:div>
    <w:div w:id="1983265574">
      <w:bodyDiv w:val="1"/>
      <w:marLeft w:val="0"/>
      <w:marRight w:val="0"/>
      <w:marTop w:val="0"/>
      <w:marBottom w:val="0"/>
      <w:divBdr>
        <w:top w:val="none" w:sz="0" w:space="0" w:color="auto"/>
        <w:left w:val="none" w:sz="0" w:space="0" w:color="auto"/>
        <w:bottom w:val="none" w:sz="0" w:space="0" w:color="auto"/>
        <w:right w:val="none" w:sz="0" w:space="0" w:color="auto"/>
      </w:divBdr>
    </w:div>
    <w:div w:id="1983534215">
      <w:bodyDiv w:val="1"/>
      <w:marLeft w:val="0"/>
      <w:marRight w:val="0"/>
      <w:marTop w:val="0"/>
      <w:marBottom w:val="0"/>
      <w:divBdr>
        <w:top w:val="none" w:sz="0" w:space="0" w:color="auto"/>
        <w:left w:val="none" w:sz="0" w:space="0" w:color="auto"/>
        <w:bottom w:val="none" w:sz="0" w:space="0" w:color="auto"/>
        <w:right w:val="none" w:sz="0" w:space="0" w:color="auto"/>
      </w:divBdr>
    </w:div>
    <w:div w:id="1983538672">
      <w:bodyDiv w:val="1"/>
      <w:marLeft w:val="0"/>
      <w:marRight w:val="0"/>
      <w:marTop w:val="0"/>
      <w:marBottom w:val="0"/>
      <w:divBdr>
        <w:top w:val="none" w:sz="0" w:space="0" w:color="auto"/>
        <w:left w:val="none" w:sz="0" w:space="0" w:color="auto"/>
        <w:bottom w:val="none" w:sz="0" w:space="0" w:color="auto"/>
        <w:right w:val="none" w:sz="0" w:space="0" w:color="auto"/>
      </w:divBdr>
    </w:div>
    <w:div w:id="1983657943">
      <w:bodyDiv w:val="1"/>
      <w:marLeft w:val="0"/>
      <w:marRight w:val="0"/>
      <w:marTop w:val="0"/>
      <w:marBottom w:val="0"/>
      <w:divBdr>
        <w:top w:val="none" w:sz="0" w:space="0" w:color="auto"/>
        <w:left w:val="none" w:sz="0" w:space="0" w:color="auto"/>
        <w:bottom w:val="none" w:sz="0" w:space="0" w:color="auto"/>
        <w:right w:val="none" w:sz="0" w:space="0" w:color="auto"/>
      </w:divBdr>
    </w:div>
    <w:div w:id="1983729143">
      <w:bodyDiv w:val="1"/>
      <w:marLeft w:val="0"/>
      <w:marRight w:val="0"/>
      <w:marTop w:val="0"/>
      <w:marBottom w:val="0"/>
      <w:divBdr>
        <w:top w:val="none" w:sz="0" w:space="0" w:color="auto"/>
        <w:left w:val="none" w:sz="0" w:space="0" w:color="auto"/>
        <w:bottom w:val="none" w:sz="0" w:space="0" w:color="auto"/>
        <w:right w:val="none" w:sz="0" w:space="0" w:color="auto"/>
      </w:divBdr>
      <w:divsChild>
        <w:div w:id="1015107639">
          <w:marLeft w:val="0"/>
          <w:marRight w:val="0"/>
          <w:marTop w:val="0"/>
          <w:marBottom w:val="160"/>
          <w:divBdr>
            <w:top w:val="none" w:sz="0" w:space="0" w:color="auto"/>
            <w:left w:val="none" w:sz="0" w:space="0" w:color="auto"/>
            <w:bottom w:val="none" w:sz="0" w:space="0" w:color="auto"/>
            <w:right w:val="none" w:sz="0" w:space="0" w:color="auto"/>
          </w:divBdr>
        </w:div>
      </w:divsChild>
    </w:div>
    <w:div w:id="1984042684">
      <w:bodyDiv w:val="1"/>
      <w:marLeft w:val="0"/>
      <w:marRight w:val="0"/>
      <w:marTop w:val="0"/>
      <w:marBottom w:val="0"/>
      <w:divBdr>
        <w:top w:val="none" w:sz="0" w:space="0" w:color="auto"/>
        <w:left w:val="none" w:sz="0" w:space="0" w:color="auto"/>
        <w:bottom w:val="none" w:sz="0" w:space="0" w:color="auto"/>
        <w:right w:val="none" w:sz="0" w:space="0" w:color="auto"/>
      </w:divBdr>
    </w:div>
    <w:div w:id="1984115072">
      <w:bodyDiv w:val="1"/>
      <w:marLeft w:val="0"/>
      <w:marRight w:val="0"/>
      <w:marTop w:val="0"/>
      <w:marBottom w:val="0"/>
      <w:divBdr>
        <w:top w:val="none" w:sz="0" w:space="0" w:color="auto"/>
        <w:left w:val="none" w:sz="0" w:space="0" w:color="auto"/>
        <w:bottom w:val="none" w:sz="0" w:space="0" w:color="auto"/>
        <w:right w:val="none" w:sz="0" w:space="0" w:color="auto"/>
      </w:divBdr>
    </w:div>
    <w:div w:id="1984116365">
      <w:bodyDiv w:val="1"/>
      <w:marLeft w:val="0"/>
      <w:marRight w:val="0"/>
      <w:marTop w:val="0"/>
      <w:marBottom w:val="0"/>
      <w:divBdr>
        <w:top w:val="none" w:sz="0" w:space="0" w:color="auto"/>
        <w:left w:val="none" w:sz="0" w:space="0" w:color="auto"/>
        <w:bottom w:val="none" w:sz="0" w:space="0" w:color="auto"/>
        <w:right w:val="none" w:sz="0" w:space="0" w:color="auto"/>
      </w:divBdr>
    </w:div>
    <w:div w:id="1984193799">
      <w:bodyDiv w:val="1"/>
      <w:marLeft w:val="0"/>
      <w:marRight w:val="0"/>
      <w:marTop w:val="0"/>
      <w:marBottom w:val="0"/>
      <w:divBdr>
        <w:top w:val="none" w:sz="0" w:space="0" w:color="auto"/>
        <w:left w:val="none" w:sz="0" w:space="0" w:color="auto"/>
        <w:bottom w:val="none" w:sz="0" w:space="0" w:color="auto"/>
        <w:right w:val="none" w:sz="0" w:space="0" w:color="auto"/>
      </w:divBdr>
    </w:div>
    <w:div w:id="1984235034">
      <w:bodyDiv w:val="1"/>
      <w:marLeft w:val="0"/>
      <w:marRight w:val="0"/>
      <w:marTop w:val="0"/>
      <w:marBottom w:val="0"/>
      <w:divBdr>
        <w:top w:val="none" w:sz="0" w:space="0" w:color="auto"/>
        <w:left w:val="none" w:sz="0" w:space="0" w:color="auto"/>
        <w:bottom w:val="none" w:sz="0" w:space="0" w:color="auto"/>
        <w:right w:val="none" w:sz="0" w:space="0" w:color="auto"/>
      </w:divBdr>
    </w:div>
    <w:div w:id="1984508021">
      <w:bodyDiv w:val="1"/>
      <w:marLeft w:val="0"/>
      <w:marRight w:val="0"/>
      <w:marTop w:val="0"/>
      <w:marBottom w:val="0"/>
      <w:divBdr>
        <w:top w:val="none" w:sz="0" w:space="0" w:color="auto"/>
        <w:left w:val="none" w:sz="0" w:space="0" w:color="auto"/>
        <w:bottom w:val="none" w:sz="0" w:space="0" w:color="auto"/>
        <w:right w:val="none" w:sz="0" w:space="0" w:color="auto"/>
      </w:divBdr>
    </w:div>
    <w:div w:id="1984650521">
      <w:bodyDiv w:val="1"/>
      <w:marLeft w:val="0"/>
      <w:marRight w:val="0"/>
      <w:marTop w:val="0"/>
      <w:marBottom w:val="0"/>
      <w:divBdr>
        <w:top w:val="none" w:sz="0" w:space="0" w:color="auto"/>
        <w:left w:val="none" w:sz="0" w:space="0" w:color="auto"/>
        <w:bottom w:val="none" w:sz="0" w:space="0" w:color="auto"/>
        <w:right w:val="none" w:sz="0" w:space="0" w:color="auto"/>
      </w:divBdr>
    </w:div>
    <w:div w:id="1984701858">
      <w:bodyDiv w:val="1"/>
      <w:marLeft w:val="0"/>
      <w:marRight w:val="0"/>
      <w:marTop w:val="0"/>
      <w:marBottom w:val="0"/>
      <w:divBdr>
        <w:top w:val="none" w:sz="0" w:space="0" w:color="auto"/>
        <w:left w:val="none" w:sz="0" w:space="0" w:color="auto"/>
        <w:bottom w:val="none" w:sz="0" w:space="0" w:color="auto"/>
        <w:right w:val="none" w:sz="0" w:space="0" w:color="auto"/>
      </w:divBdr>
    </w:div>
    <w:div w:id="1984768764">
      <w:bodyDiv w:val="1"/>
      <w:marLeft w:val="0"/>
      <w:marRight w:val="0"/>
      <w:marTop w:val="0"/>
      <w:marBottom w:val="0"/>
      <w:divBdr>
        <w:top w:val="none" w:sz="0" w:space="0" w:color="auto"/>
        <w:left w:val="none" w:sz="0" w:space="0" w:color="auto"/>
        <w:bottom w:val="none" w:sz="0" w:space="0" w:color="auto"/>
        <w:right w:val="none" w:sz="0" w:space="0" w:color="auto"/>
      </w:divBdr>
    </w:div>
    <w:div w:id="1985159823">
      <w:bodyDiv w:val="1"/>
      <w:marLeft w:val="0"/>
      <w:marRight w:val="0"/>
      <w:marTop w:val="0"/>
      <w:marBottom w:val="0"/>
      <w:divBdr>
        <w:top w:val="none" w:sz="0" w:space="0" w:color="auto"/>
        <w:left w:val="none" w:sz="0" w:space="0" w:color="auto"/>
        <w:bottom w:val="none" w:sz="0" w:space="0" w:color="auto"/>
        <w:right w:val="none" w:sz="0" w:space="0" w:color="auto"/>
      </w:divBdr>
    </w:div>
    <w:div w:id="1985427792">
      <w:bodyDiv w:val="1"/>
      <w:marLeft w:val="0"/>
      <w:marRight w:val="0"/>
      <w:marTop w:val="0"/>
      <w:marBottom w:val="0"/>
      <w:divBdr>
        <w:top w:val="none" w:sz="0" w:space="0" w:color="auto"/>
        <w:left w:val="none" w:sz="0" w:space="0" w:color="auto"/>
        <w:bottom w:val="none" w:sz="0" w:space="0" w:color="auto"/>
        <w:right w:val="none" w:sz="0" w:space="0" w:color="auto"/>
      </w:divBdr>
    </w:div>
    <w:div w:id="1985499636">
      <w:bodyDiv w:val="1"/>
      <w:marLeft w:val="0"/>
      <w:marRight w:val="0"/>
      <w:marTop w:val="0"/>
      <w:marBottom w:val="0"/>
      <w:divBdr>
        <w:top w:val="none" w:sz="0" w:space="0" w:color="auto"/>
        <w:left w:val="none" w:sz="0" w:space="0" w:color="auto"/>
        <w:bottom w:val="none" w:sz="0" w:space="0" w:color="auto"/>
        <w:right w:val="none" w:sz="0" w:space="0" w:color="auto"/>
      </w:divBdr>
    </w:div>
    <w:div w:id="1985544920">
      <w:bodyDiv w:val="1"/>
      <w:marLeft w:val="0"/>
      <w:marRight w:val="0"/>
      <w:marTop w:val="0"/>
      <w:marBottom w:val="0"/>
      <w:divBdr>
        <w:top w:val="none" w:sz="0" w:space="0" w:color="auto"/>
        <w:left w:val="none" w:sz="0" w:space="0" w:color="auto"/>
        <w:bottom w:val="none" w:sz="0" w:space="0" w:color="auto"/>
        <w:right w:val="none" w:sz="0" w:space="0" w:color="auto"/>
      </w:divBdr>
    </w:div>
    <w:div w:id="1985696759">
      <w:bodyDiv w:val="1"/>
      <w:marLeft w:val="0"/>
      <w:marRight w:val="0"/>
      <w:marTop w:val="0"/>
      <w:marBottom w:val="0"/>
      <w:divBdr>
        <w:top w:val="none" w:sz="0" w:space="0" w:color="auto"/>
        <w:left w:val="none" w:sz="0" w:space="0" w:color="auto"/>
        <w:bottom w:val="none" w:sz="0" w:space="0" w:color="auto"/>
        <w:right w:val="none" w:sz="0" w:space="0" w:color="auto"/>
      </w:divBdr>
    </w:div>
    <w:div w:id="1985742613">
      <w:bodyDiv w:val="1"/>
      <w:marLeft w:val="0"/>
      <w:marRight w:val="0"/>
      <w:marTop w:val="0"/>
      <w:marBottom w:val="0"/>
      <w:divBdr>
        <w:top w:val="none" w:sz="0" w:space="0" w:color="auto"/>
        <w:left w:val="none" w:sz="0" w:space="0" w:color="auto"/>
        <w:bottom w:val="none" w:sz="0" w:space="0" w:color="auto"/>
        <w:right w:val="none" w:sz="0" w:space="0" w:color="auto"/>
      </w:divBdr>
    </w:div>
    <w:div w:id="1985960396">
      <w:bodyDiv w:val="1"/>
      <w:marLeft w:val="0"/>
      <w:marRight w:val="0"/>
      <w:marTop w:val="0"/>
      <w:marBottom w:val="0"/>
      <w:divBdr>
        <w:top w:val="none" w:sz="0" w:space="0" w:color="auto"/>
        <w:left w:val="none" w:sz="0" w:space="0" w:color="auto"/>
        <w:bottom w:val="none" w:sz="0" w:space="0" w:color="auto"/>
        <w:right w:val="none" w:sz="0" w:space="0" w:color="auto"/>
      </w:divBdr>
    </w:div>
    <w:div w:id="1986003550">
      <w:bodyDiv w:val="1"/>
      <w:marLeft w:val="0"/>
      <w:marRight w:val="0"/>
      <w:marTop w:val="0"/>
      <w:marBottom w:val="0"/>
      <w:divBdr>
        <w:top w:val="none" w:sz="0" w:space="0" w:color="auto"/>
        <w:left w:val="none" w:sz="0" w:space="0" w:color="auto"/>
        <w:bottom w:val="none" w:sz="0" w:space="0" w:color="auto"/>
        <w:right w:val="none" w:sz="0" w:space="0" w:color="auto"/>
      </w:divBdr>
    </w:div>
    <w:div w:id="1986008269">
      <w:bodyDiv w:val="1"/>
      <w:marLeft w:val="0"/>
      <w:marRight w:val="0"/>
      <w:marTop w:val="0"/>
      <w:marBottom w:val="0"/>
      <w:divBdr>
        <w:top w:val="none" w:sz="0" w:space="0" w:color="auto"/>
        <w:left w:val="none" w:sz="0" w:space="0" w:color="auto"/>
        <w:bottom w:val="none" w:sz="0" w:space="0" w:color="auto"/>
        <w:right w:val="none" w:sz="0" w:space="0" w:color="auto"/>
      </w:divBdr>
    </w:div>
    <w:div w:id="1986081982">
      <w:bodyDiv w:val="1"/>
      <w:marLeft w:val="0"/>
      <w:marRight w:val="0"/>
      <w:marTop w:val="0"/>
      <w:marBottom w:val="0"/>
      <w:divBdr>
        <w:top w:val="none" w:sz="0" w:space="0" w:color="auto"/>
        <w:left w:val="none" w:sz="0" w:space="0" w:color="auto"/>
        <w:bottom w:val="none" w:sz="0" w:space="0" w:color="auto"/>
        <w:right w:val="none" w:sz="0" w:space="0" w:color="auto"/>
      </w:divBdr>
    </w:div>
    <w:div w:id="1986272008">
      <w:bodyDiv w:val="1"/>
      <w:marLeft w:val="0"/>
      <w:marRight w:val="0"/>
      <w:marTop w:val="0"/>
      <w:marBottom w:val="0"/>
      <w:divBdr>
        <w:top w:val="none" w:sz="0" w:space="0" w:color="auto"/>
        <w:left w:val="none" w:sz="0" w:space="0" w:color="auto"/>
        <w:bottom w:val="none" w:sz="0" w:space="0" w:color="auto"/>
        <w:right w:val="none" w:sz="0" w:space="0" w:color="auto"/>
      </w:divBdr>
    </w:div>
    <w:div w:id="1986474056">
      <w:bodyDiv w:val="1"/>
      <w:marLeft w:val="0"/>
      <w:marRight w:val="0"/>
      <w:marTop w:val="0"/>
      <w:marBottom w:val="0"/>
      <w:divBdr>
        <w:top w:val="none" w:sz="0" w:space="0" w:color="auto"/>
        <w:left w:val="none" w:sz="0" w:space="0" w:color="auto"/>
        <w:bottom w:val="none" w:sz="0" w:space="0" w:color="auto"/>
        <w:right w:val="none" w:sz="0" w:space="0" w:color="auto"/>
      </w:divBdr>
    </w:div>
    <w:div w:id="1986664422">
      <w:bodyDiv w:val="1"/>
      <w:marLeft w:val="0"/>
      <w:marRight w:val="0"/>
      <w:marTop w:val="0"/>
      <w:marBottom w:val="0"/>
      <w:divBdr>
        <w:top w:val="none" w:sz="0" w:space="0" w:color="auto"/>
        <w:left w:val="none" w:sz="0" w:space="0" w:color="auto"/>
        <w:bottom w:val="none" w:sz="0" w:space="0" w:color="auto"/>
        <w:right w:val="none" w:sz="0" w:space="0" w:color="auto"/>
      </w:divBdr>
    </w:div>
    <w:div w:id="1986818537">
      <w:bodyDiv w:val="1"/>
      <w:marLeft w:val="0"/>
      <w:marRight w:val="0"/>
      <w:marTop w:val="0"/>
      <w:marBottom w:val="0"/>
      <w:divBdr>
        <w:top w:val="none" w:sz="0" w:space="0" w:color="auto"/>
        <w:left w:val="none" w:sz="0" w:space="0" w:color="auto"/>
        <w:bottom w:val="none" w:sz="0" w:space="0" w:color="auto"/>
        <w:right w:val="none" w:sz="0" w:space="0" w:color="auto"/>
      </w:divBdr>
    </w:div>
    <w:div w:id="1986936387">
      <w:bodyDiv w:val="1"/>
      <w:marLeft w:val="0"/>
      <w:marRight w:val="0"/>
      <w:marTop w:val="0"/>
      <w:marBottom w:val="0"/>
      <w:divBdr>
        <w:top w:val="none" w:sz="0" w:space="0" w:color="auto"/>
        <w:left w:val="none" w:sz="0" w:space="0" w:color="auto"/>
        <w:bottom w:val="none" w:sz="0" w:space="0" w:color="auto"/>
        <w:right w:val="none" w:sz="0" w:space="0" w:color="auto"/>
      </w:divBdr>
    </w:div>
    <w:div w:id="1987270798">
      <w:bodyDiv w:val="1"/>
      <w:marLeft w:val="0"/>
      <w:marRight w:val="0"/>
      <w:marTop w:val="0"/>
      <w:marBottom w:val="0"/>
      <w:divBdr>
        <w:top w:val="none" w:sz="0" w:space="0" w:color="auto"/>
        <w:left w:val="none" w:sz="0" w:space="0" w:color="auto"/>
        <w:bottom w:val="none" w:sz="0" w:space="0" w:color="auto"/>
        <w:right w:val="none" w:sz="0" w:space="0" w:color="auto"/>
      </w:divBdr>
    </w:div>
    <w:div w:id="1987274833">
      <w:bodyDiv w:val="1"/>
      <w:marLeft w:val="0"/>
      <w:marRight w:val="0"/>
      <w:marTop w:val="0"/>
      <w:marBottom w:val="0"/>
      <w:divBdr>
        <w:top w:val="none" w:sz="0" w:space="0" w:color="auto"/>
        <w:left w:val="none" w:sz="0" w:space="0" w:color="auto"/>
        <w:bottom w:val="none" w:sz="0" w:space="0" w:color="auto"/>
        <w:right w:val="none" w:sz="0" w:space="0" w:color="auto"/>
      </w:divBdr>
    </w:div>
    <w:div w:id="1987322388">
      <w:bodyDiv w:val="1"/>
      <w:marLeft w:val="0"/>
      <w:marRight w:val="0"/>
      <w:marTop w:val="0"/>
      <w:marBottom w:val="0"/>
      <w:divBdr>
        <w:top w:val="none" w:sz="0" w:space="0" w:color="auto"/>
        <w:left w:val="none" w:sz="0" w:space="0" w:color="auto"/>
        <w:bottom w:val="none" w:sz="0" w:space="0" w:color="auto"/>
        <w:right w:val="none" w:sz="0" w:space="0" w:color="auto"/>
      </w:divBdr>
    </w:div>
    <w:div w:id="1987323021">
      <w:bodyDiv w:val="1"/>
      <w:marLeft w:val="0"/>
      <w:marRight w:val="0"/>
      <w:marTop w:val="0"/>
      <w:marBottom w:val="0"/>
      <w:divBdr>
        <w:top w:val="none" w:sz="0" w:space="0" w:color="auto"/>
        <w:left w:val="none" w:sz="0" w:space="0" w:color="auto"/>
        <w:bottom w:val="none" w:sz="0" w:space="0" w:color="auto"/>
        <w:right w:val="none" w:sz="0" w:space="0" w:color="auto"/>
      </w:divBdr>
    </w:div>
    <w:div w:id="1987539950">
      <w:bodyDiv w:val="1"/>
      <w:marLeft w:val="0"/>
      <w:marRight w:val="0"/>
      <w:marTop w:val="0"/>
      <w:marBottom w:val="0"/>
      <w:divBdr>
        <w:top w:val="none" w:sz="0" w:space="0" w:color="auto"/>
        <w:left w:val="none" w:sz="0" w:space="0" w:color="auto"/>
        <w:bottom w:val="none" w:sz="0" w:space="0" w:color="auto"/>
        <w:right w:val="none" w:sz="0" w:space="0" w:color="auto"/>
      </w:divBdr>
    </w:div>
    <w:div w:id="1987583596">
      <w:bodyDiv w:val="1"/>
      <w:marLeft w:val="0"/>
      <w:marRight w:val="0"/>
      <w:marTop w:val="0"/>
      <w:marBottom w:val="0"/>
      <w:divBdr>
        <w:top w:val="none" w:sz="0" w:space="0" w:color="auto"/>
        <w:left w:val="none" w:sz="0" w:space="0" w:color="auto"/>
        <w:bottom w:val="none" w:sz="0" w:space="0" w:color="auto"/>
        <w:right w:val="none" w:sz="0" w:space="0" w:color="auto"/>
      </w:divBdr>
    </w:div>
    <w:div w:id="1987666724">
      <w:bodyDiv w:val="1"/>
      <w:marLeft w:val="0"/>
      <w:marRight w:val="0"/>
      <w:marTop w:val="0"/>
      <w:marBottom w:val="0"/>
      <w:divBdr>
        <w:top w:val="none" w:sz="0" w:space="0" w:color="auto"/>
        <w:left w:val="none" w:sz="0" w:space="0" w:color="auto"/>
        <w:bottom w:val="none" w:sz="0" w:space="0" w:color="auto"/>
        <w:right w:val="none" w:sz="0" w:space="0" w:color="auto"/>
      </w:divBdr>
    </w:div>
    <w:div w:id="1988245272">
      <w:bodyDiv w:val="1"/>
      <w:marLeft w:val="0"/>
      <w:marRight w:val="0"/>
      <w:marTop w:val="0"/>
      <w:marBottom w:val="0"/>
      <w:divBdr>
        <w:top w:val="none" w:sz="0" w:space="0" w:color="auto"/>
        <w:left w:val="none" w:sz="0" w:space="0" w:color="auto"/>
        <w:bottom w:val="none" w:sz="0" w:space="0" w:color="auto"/>
        <w:right w:val="none" w:sz="0" w:space="0" w:color="auto"/>
      </w:divBdr>
    </w:div>
    <w:div w:id="1988390177">
      <w:bodyDiv w:val="1"/>
      <w:marLeft w:val="0"/>
      <w:marRight w:val="0"/>
      <w:marTop w:val="0"/>
      <w:marBottom w:val="0"/>
      <w:divBdr>
        <w:top w:val="none" w:sz="0" w:space="0" w:color="auto"/>
        <w:left w:val="none" w:sz="0" w:space="0" w:color="auto"/>
        <w:bottom w:val="none" w:sz="0" w:space="0" w:color="auto"/>
        <w:right w:val="none" w:sz="0" w:space="0" w:color="auto"/>
      </w:divBdr>
    </w:div>
    <w:div w:id="1988702036">
      <w:bodyDiv w:val="1"/>
      <w:marLeft w:val="0"/>
      <w:marRight w:val="0"/>
      <w:marTop w:val="0"/>
      <w:marBottom w:val="0"/>
      <w:divBdr>
        <w:top w:val="none" w:sz="0" w:space="0" w:color="auto"/>
        <w:left w:val="none" w:sz="0" w:space="0" w:color="auto"/>
        <w:bottom w:val="none" w:sz="0" w:space="0" w:color="auto"/>
        <w:right w:val="none" w:sz="0" w:space="0" w:color="auto"/>
      </w:divBdr>
    </w:div>
    <w:div w:id="1988784180">
      <w:bodyDiv w:val="1"/>
      <w:marLeft w:val="0"/>
      <w:marRight w:val="0"/>
      <w:marTop w:val="0"/>
      <w:marBottom w:val="0"/>
      <w:divBdr>
        <w:top w:val="none" w:sz="0" w:space="0" w:color="auto"/>
        <w:left w:val="none" w:sz="0" w:space="0" w:color="auto"/>
        <w:bottom w:val="none" w:sz="0" w:space="0" w:color="auto"/>
        <w:right w:val="none" w:sz="0" w:space="0" w:color="auto"/>
      </w:divBdr>
    </w:div>
    <w:div w:id="1988853678">
      <w:bodyDiv w:val="1"/>
      <w:marLeft w:val="0"/>
      <w:marRight w:val="0"/>
      <w:marTop w:val="0"/>
      <w:marBottom w:val="0"/>
      <w:divBdr>
        <w:top w:val="none" w:sz="0" w:space="0" w:color="auto"/>
        <w:left w:val="none" w:sz="0" w:space="0" w:color="auto"/>
        <w:bottom w:val="none" w:sz="0" w:space="0" w:color="auto"/>
        <w:right w:val="none" w:sz="0" w:space="0" w:color="auto"/>
      </w:divBdr>
    </w:div>
    <w:div w:id="1989162180">
      <w:bodyDiv w:val="1"/>
      <w:marLeft w:val="0"/>
      <w:marRight w:val="0"/>
      <w:marTop w:val="0"/>
      <w:marBottom w:val="0"/>
      <w:divBdr>
        <w:top w:val="none" w:sz="0" w:space="0" w:color="auto"/>
        <w:left w:val="none" w:sz="0" w:space="0" w:color="auto"/>
        <w:bottom w:val="none" w:sz="0" w:space="0" w:color="auto"/>
        <w:right w:val="none" w:sz="0" w:space="0" w:color="auto"/>
      </w:divBdr>
    </w:div>
    <w:div w:id="1989245439">
      <w:bodyDiv w:val="1"/>
      <w:marLeft w:val="0"/>
      <w:marRight w:val="0"/>
      <w:marTop w:val="0"/>
      <w:marBottom w:val="0"/>
      <w:divBdr>
        <w:top w:val="none" w:sz="0" w:space="0" w:color="auto"/>
        <w:left w:val="none" w:sz="0" w:space="0" w:color="auto"/>
        <w:bottom w:val="none" w:sz="0" w:space="0" w:color="auto"/>
        <w:right w:val="none" w:sz="0" w:space="0" w:color="auto"/>
      </w:divBdr>
    </w:div>
    <w:div w:id="1989438215">
      <w:bodyDiv w:val="1"/>
      <w:marLeft w:val="0"/>
      <w:marRight w:val="0"/>
      <w:marTop w:val="0"/>
      <w:marBottom w:val="0"/>
      <w:divBdr>
        <w:top w:val="none" w:sz="0" w:space="0" w:color="auto"/>
        <w:left w:val="none" w:sz="0" w:space="0" w:color="auto"/>
        <w:bottom w:val="none" w:sz="0" w:space="0" w:color="auto"/>
        <w:right w:val="none" w:sz="0" w:space="0" w:color="auto"/>
      </w:divBdr>
    </w:div>
    <w:div w:id="1989555480">
      <w:bodyDiv w:val="1"/>
      <w:marLeft w:val="0"/>
      <w:marRight w:val="0"/>
      <w:marTop w:val="0"/>
      <w:marBottom w:val="0"/>
      <w:divBdr>
        <w:top w:val="none" w:sz="0" w:space="0" w:color="auto"/>
        <w:left w:val="none" w:sz="0" w:space="0" w:color="auto"/>
        <w:bottom w:val="none" w:sz="0" w:space="0" w:color="auto"/>
        <w:right w:val="none" w:sz="0" w:space="0" w:color="auto"/>
      </w:divBdr>
    </w:div>
    <w:div w:id="1989626812">
      <w:bodyDiv w:val="1"/>
      <w:marLeft w:val="0"/>
      <w:marRight w:val="0"/>
      <w:marTop w:val="0"/>
      <w:marBottom w:val="0"/>
      <w:divBdr>
        <w:top w:val="none" w:sz="0" w:space="0" w:color="auto"/>
        <w:left w:val="none" w:sz="0" w:space="0" w:color="auto"/>
        <w:bottom w:val="none" w:sz="0" w:space="0" w:color="auto"/>
        <w:right w:val="none" w:sz="0" w:space="0" w:color="auto"/>
      </w:divBdr>
    </w:div>
    <w:div w:id="1989675082">
      <w:bodyDiv w:val="1"/>
      <w:marLeft w:val="0"/>
      <w:marRight w:val="0"/>
      <w:marTop w:val="0"/>
      <w:marBottom w:val="0"/>
      <w:divBdr>
        <w:top w:val="none" w:sz="0" w:space="0" w:color="auto"/>
        <w:left w:val="none" w:sz="0" w:space="0" w:color="auto"/>
        <w:bottom w:val="none" w:sz="0" w:space="0" w:color="auto"/>
        <w:right w:val="none" w:sz="0" w:space="0" w:color="auto"/>
      </w:divBdr>
    </w:div>
    <w:div w:id="1989748769">
      <w:bodyDiv w:val="1"/>
      <w:marLeft w:val="0"/>
      <w:marRight w:val="0"/>
      <w:marTop w:val="0"/>
      <w:marBottom w:val="0"/>
      <w:divBdr>
        <w:top w:val="none" w:sz="0" w:space="0" w:color="auto"/>
        <w:left w:val="none" w:sz="0" w:space="0" w:color="auto"/>
        <w:bottom w:val="none" w:sz="0" w:space="0" w:color="auto"/>
        <w:right w:val="none" w:sz="0" w:space="0" w:color="auto"/>
      </w:divBdr>
    </w:div>
    <w:div w:id="1990547709">
      <w:bodyDiv w:val="1"/>
      <w:marLeft w:val="0"/>
      <w:marRight w:val="0"/>
      <w:marTop w:val="0"/>
      <w:marBottom w:val="0"/>
      <w:divBdr>
        <w:top w:val="none" w:sz="0" w:space="0" w:color="auto"/>
        <w:left w:val="none" w:sz="0" w:space="0" w:color="auto"/>
        <w:bottom w:val="none" w:sz="0" w:space="0" w:color="auto"/>
        <w:right w:val="none" w:sz="0" w:space="0" w:color="auto"/>
      </w:divBdr>
    </w:div>
    <w:div w:id="1990551880">
      <w:bodyDiv w:val="1"/>
      <w:marLeft w:val="0"/>
      <w:marRight w:val="0"/>
      <w:marTop w:val="0"/>
      <w:marBottom w:val="0"/>
      <w:divBdr>
        <w:top w:val="none" w:sz="0" w:space="0" w:color="auto"/>
        <w:left w:val="none" w:sz="0" w:space="0" w:color="auto"/>
        <w:bottom w:val="none" w:sz="0" w:space="0" w:color="auto"/>
        <w:right w:val="none" w:sz="0" w:space="0" w:color="auto"/>
      </w:divBdr>
    </w:div>
    <w:div w:id="1990555545">
      <w:bodyDiv w:val="1"/>
      <w:marLeft w:val="0"/>
      <w:marRight w:val="0"/>
      <w:marTop w:val="0"/>
      <w:marBottom w:val="0"/>
      <w:divBdr>
        <w:top w:val="none" w:sz="0" w:space="0" w:color="auto"/>
        <w:left w:val="none" w:sz="0" w:space="0" w:color="auto"/>
        <w:bottom w:val="none" w:sz="0" w:space="0" w:color="auto"/>
        <w:right w:val="none" w:sz="0" w:space="0" w:color="auto"/>
      </w:divBdr>
    </w:div>
    <w:div w:id="1990936308">
      <w:bodyDiv w:val="1"/>
      <w:marLeft w:val="0"/>
      <w:marRight w:val="0"/>
      <w:marTop w:val="0"/>
      <w:marBottom w:val="0"/>
      <w:divBdr>
        <w:top w:val="none" w:sz="0" w:space="0" w:color="auto"/>
        <w:left w:val="none" w:sz="0" w:space="0" w:color="auto"/>
        <w:bottom w:val="none" w:sz="0" w:space="0" w:color="auto"/>
        <w:right w:val="none" w:sz="0" w:space="0" w:color="auto"/>
      </w:divBdr>
    </w:div>
    <w:div w:id="1990940055">
      <w:bodyDiv w:val="1"/>
      <w:marLeft w:val="0"/>
      <w:marRight w:val="0"/>
      <w:marTop w:val="0"/>
      <w:marBottom w:val="0"/>
      <w:divBdr>
        <w:top w:val="none" w:sz="0" w:space="0" w:color="auto"/>
        <w:left w:val="none" w:sz="0" w:space="0" w:color="auto"/>
        <w:bottom w:val="none" w:sz="0" w:space="0" w:color="auto"/>
        <w:right w:val="none" w:sz="0" w:space="0" w:color="auto"/>
      </w:divBdr>
    </w:div>
    <w:div w:id="1990940272">
      <w:bodyDiv w:val="1"/>
      <w:marLeft w:val="0"/>
      <w:marRight w:val="0"/>
      <w:marTop w:val="0"/>
      <w:marBottom w:val="0"/>
      <w:divBdr>
        <w:top w:val="none" w:sz="0" w:space="0" w:color="auto"/>
        <w:left w:val="none" w:sz="0" w:space="0" w:color="auto"/>
        <w:bottom w:val="none" w:sz="0" w:space="0" w:color="auto"/>
        <w:right w:val="none" w:sz="0" w:space="0" w:color="auto"/>
      </w:divBdr>
    </w:div>
    <w:div w:id="1991128475">
      <w:bodyDiv w:val="1"/>
      <w:marLeft w:val="0"/>
      <w:marRight w:val="0"/>
      <w:marTop w:val="0"/>
      <w:marBottom w:val="0"/>
      <w:divBdr>
        <w:top w:val="none" w:sz="0" w:space="0" w:color="auto"/>
        <w:left w:val="none" w:sz="0" w:space="0" w:color="auto"/>
        <w:bottom w:val="none" w:sz="0" w:space="0" w:color="auto"/>
        <w:right w:val="none" w:sz="0" w:space="0" w:color="auto"/>
      </w:divBdr>
    </w:div>
    <w:div w:id="1991324520">
      <w:bodyDiv w:val="1"/>
      <w:marLeft w:val="0"/>
      <w:marRight w:val="0"/>
      <w:marTop w:val="0"/>
      <w:marBottom w:val="0"/>
      <w:divBdr>
        <w:top w:val="none" w:sz="0" w:space="0" w:color="auto"/>
        <w:left w:val="none" w:sz="0" w:space="0" w:color="auto"/>
        <w:bottom w:val="none" w:sz="0" w:space="0" w:color="auto"/>
        <w:right w:val="none" w:sz="0" w:space="0" w:color="auto"/>
      </w:divBdr>
    </w:div>
    <w:div w:id="1991443271">
      <w:bodyDiv w:val="1"/>
      <w:marLeft w:val="0"/>
      <w:marRight w:val="0"/>
      <w:marTop w:val="0"/>
      <w:marBottom w:val="0"/>
      <w:divBdr>
        <w:top w:val="none" w:sz="0" w:space="0" w:color="auto"/>
        <w:left w:val="none" w:sz="0" w:space="0" w:color="auto"/>
        <w:bottom w:val="none" w:sz="0" w:space="0" w:color="auto"/>
        <w:right w:val="none" w:sz="0" w:space="0" w:color="auto"/>
      </w:divBdr>
    </w:div>
    <w:div w:id="1991447859">
      <w:bodyDiv w:val="1"/>
      <w:marLeft w:val="0"/>
      <w:marRight w:val="0"/>
      <w:marTop w:val="0"/>
      <w:marBottom w:val="0"/>
      <w:divBdr>
        <w:top w:val="none" w:sz="0" w:space="0" w:color="auto"/>
        <w:left w:val="none" w:sz="0" w:space="0" w:color="auto"/>
        <w:bottom w:val="none" w:sz="0" w:space="0" w:color="auto"/>
        <w:right w:val="none" w:sz="0" w:space="0" w:color="auto"/>
      </w:divBdr>
    </w:div>
    <w:div w:id="1991598375">
      <w:bodyDiv w:val="1"/>
      <w:marLeft w:val="0"/>
      <w:marRight w:val="0"/>
      <w:marTop w:val="0"/>
      <w:marBottom w:val="0"/>
      <w:divBdr>
        <w:top w:val="none" w:sz="0" w:space="0" w:color="auto"/>
        <w:left w:val="none" w:sz="0" w:space="0" w:color="auto"/>
        <w:bottom w:val="none" w:sz="0" w:space="0" w:color="auto"/>
        <w:right w:val="none" w:sz="0" w:space="0" w:color="auto"/>
      </w:divBdr>
    </w:div>
    <w:div w:id="1992053662">
      <w:bodyDiv w:val="1"/>
      <w:marLeft w:val="0"/>
      <w:marRight w:val="0"/>
      <w:marTop w:val="0"/>
      <w:marBottom w:val="0"/>
      <w:divBdr>
        <w:top w:val="none" w:sz="0" w:space="0" w:color="auto"/>
        <w:left w:val="none" w:sz="0" w:space="0" w:color="auto"/>
        <w:bottom w:val="none" w:sz="0" w:space="0" w:color="auto"/>
        <w:right w:val="none" w:sz="0" w:space="0" w:color="auto"/>
      </w:divBdr>
    </w:div>
    <w:div w:id="1992516689">
      <w:bodyDiv w:val="1"/>
      <w:marLeft w:val="0"/>
      <w:marRight w:val="0"/>
      <w:marTop w:val="0"/>
      <w:marBottom w:val="0"/>
      <w:divBdr>
        <w:top w:val="none" w:sz="0" w:space="0" w:color="auto"/>
        <w:left w:val="none" w:sz="0" w:space="0" w:color="auto"/>
        <w:bottom w:val="none" w:sz="0" w:space="0" w:color="auto"/>
        <w:right w:val="none" w:sz="0" w:space="0" w:color="auto"/>
      </w:divBdr>
    </w:div>
    <w:div w:id="1992518466">
      <w:bodyDiv w:val="1"/>
      <w:marLeft w:val="0"/>
      <w:marRight w:val="0"/>
      <w:marTop w:val="0"/>
      <w:marBottom w:val="0"/>
      <w:divBdr>
        <w:top w:val="none" w:sz="0" w:space="0" w:color="auto"/>
        <w:left w:val="none" w:sz="0" w:space="0" w:color="auto"/>
        <w:bottom w:val="none" w:sz="0" w:space="0" w:color="auto"/>
        <w:right w:val="none" w:sz="0" w:space="0" w:color="auto"/>
      </w:divBdr>
    </w:div>
    <w:div w:id="1992830821">
      <w:bodyDiv w:val="1"/>
      <w:marLeft w:val="0"/>
      <w:marRight w:val="0"/>
      <w:marTop w:val="0"/>
      <w:marBottom w:val="0"/>
      <w:divBdr>
        <w:top w:val="none" w:sz="0" w:space="0" w:color="auto"/>
        <w:left w:val="none" w:sz="0" w:space="0" w:color="auto"/>
        <w:bottom w:val="none" w:sz="0" w:space="0" w:color="auto"/>
        <w:right w:val="none" w:sz="0" w:space="0" w:color="auto"/>
      </w:divBdr>
    </w:div>
    <w:div w:id="1993413749">
      <w:bodyDiv w:val="1"/>
      <w:marLeft w:val="0"/>
      <w:marRight w:val="0"/>
      <w:marTop w:val="0"/>
      <w:marBottom w:val="0"/>
      <w:divBdr>
        <w:top w:val="none" w:sz="0" w:space="0" w:color="auto"/>
        <w:left w:val="none" w:sz="0" w:space="0" w:color="auto"/>
        <w:bottom w:val="none" w:sz="0" w:space="0" w:color="auto"/>
        <w:right w:val="none" w:sz="0" w:space="0" w:color="auto"/>
      </w:divBdr>
    </w:div>
    <w:div w:id="1993677611">
      <w:bodyDiv w:val="1"/>
      <w:marLeft w:val="0"/>
      <w:marRight w:val="0"/>
      <w:marTop w:val="0"/>
      <w:marBottom w:val="0"/>
      <w:divBdr>
        <w:top w:val="none" w:sz="0" w:space="0" w:color="auto"/>
        <w:left w:val="none" w:sz="0" w:space="0" w:color="auto"/>
        <w:bottom w:val="none" w:sz="0" w:space="0" w:color="auto"/>
        <w:right w:val="none" w:sz="0" w:space="0" w:color="auto"/>
      </w:divBdr>
    </w:div>
    <w:div w:id="1993749984">
      <w:bodyDiv w:val="1"/>
      <w:marLeft w:val="0"/>
      <w:marRight w:val="0"/>
      <w:marTop w:val="0"/>
      <w:marBottom w:val="0"/>
      <w:divBdr>
        <w:top w:val="none" w:sz="0" w:space="0" w:color="auto"/>
        <w:left w:val="none" w:sz="0" w:space="0" w:color="auto"/>
        <w:bottom w:val="none" w:sz="0" w:space="0" w:color="auto"/>
        <w:right w:val="none" w:sz="0" w:space="0" w:color="auto"/>
      </w:divBdr>
    </w:div>
    <w:div w:id="1993827081">
      <w:bodyDiv w:val="1"/>
      <w:marLeft w:val="0"/>
      <w:marRight w:val="0"/>
      <w:marTop w:val="0"/>
      <w:marBottom w:val="0"/>
      <w:divBdr>
        <w:top w:val="none" w:sz="0" w:space="0" w:color="auto"/>
        <w:left w:val="none" w:sz="0" w:space="0" w:color="auto"/>
        <w:bottom w:val="none" w:sz="0" w:space="0" w:color="auto"/>
        <w:right w:val="none" w:sz="0" w:space="0" w:color="auto"/>
      </w:divBdr>
    </w:div>
    <w:div w:id="1993948450">
      <w:bodyDiv w:val="1"/>
      <w:marLeft w:val="0"/>
      <w:marRight w:val="0"/>
      <w:marTop w:val="0"/>
      <w:marBottom w:val="0"/>
      <w:divBdr>
        <w:top w:val="none" w:sz="0" w:space="0" w:color="auto"/>
        <w:left w:val="none" w:sz="0" w:space="0" w:color="auto"/>
        <w:bottom w:val="none" w:sz="0" w:space="0" w:color="auto"/>
        <w:right w:val="none" w:sz="0" w:space="0" w:color="auto"/>
      </w:divBdr>
    </w:div>
    <w:div w:id="1994139178">
      <w:bodyDiv w:val="1"/>
      <w:marLeft w:val="0"/>
      <w:marRight w:val="0"/>
      <w:marTop w:val="0"/>
      <w:marBottom w:val="0"/>
      <w:divBdr>
        <w:top w:val="none" w:sz="0" w:space="0" w:color="auto"/>
        <w:left w:val="none" w:sz="0" w:space="0" w:color="auto"/>
        <w:bottom w:val="none" w:sz="0" w:space="0" w:color="auto"/>
        <w:right w:val="none" w:sz="0" w:space="0" w:color="auto"/>
      </w:divBdr>
    </w:div>
    <w:div w:id="1994212942">
      <w:bodyDiv w:val="1"/>
      <w:marLeft w:val="0"/>
      <w:marRight w:val="0"/>
      <w:marTop w:val="0"/>
      <w:marBottom w:val="0"/>
      <w:divBdr>
        <w:top w:val="none" w:sz="0" w:space="0" w:color="auto"/>
        <w:left w:val="none" w:sz="0" w:space="0" w:color="auto"/>
        <w:bottom w:val="none" w:sz="0" w:space="0" w:color="auto"/>
        <w:right w:val="none" w:sz="0" w:space="0" w:color="auto"/>
      </w:divBdr>
    </w:div>
    <w:div w:id="1994218476">
      <w:bodyDiv w:val="1"/>
      <w:marLeft w:val="0"/>
      <w:marRight w:val="0"/>
      <w:marTop w:val="0"/>
      <w:marBottom w:val="0"/>
      <w:divBdr>
        <w:top w:val="none" w:sz="0" w:space="0" w:color="auto"/>
        <w:left w:val="none" w:sz="0" w:space="0" w:color="auto"/>
        <w:bottom w:val="none" w:sz="0" w:space="0" w:color="auto"/>
        <w:right w:val="none" w:sz="0" w:space="0" w:color="auto"/>
      </w:divBdr>
    </w:div>
    <w:div w:id="1994290304">
      <w:bodyDiv w:val="1"/>
      <w:marLeft w:val="0"/>
      <w:marRight w:val="0"/>
      <w:marTop w:val="0"/>
      <w:marBottom w:val="0"/>
      <w:divBdr>
        <w:top w:val="none" w:sz="0" w:space="0" w:color="auto"/>
        <w:left w:val="none" w:sz="0" w:space="0" w:color="auto"/>
        <w:bottom w:val="none" w:sz="0" w:space="0" w:color="auto"/>
        <w:right w:val="none" w:sz="0" w:space="0" w:color="auto"/>
      </w:divBdr>
    </w:div>
    <w:div w:id="1994331816">
      <w:bodyDiv w:val="1"/>
      <w:marLeft w:val="0"/>
      <w:marRight w:val="0"/>
      <w:marTop w:val="0"/>
      <w:marBottom w:val="0"/>
      <w:divBdr>
        <w:top w:val="none" w:sz="0" w:space="0" w:color="auto"/>
        <w:left w:val="none" w:sz="0" w:space="0" w:color="auto"/>
        <w:bottom w:val="none" w:sz="0" w:space="0" w:color="auto"/>
        <w:right w:val="none" w:sz="0" w:space="0" w:color="auto"/>
      </w:divBdr>
    </w:div>
    <w:div w:id="1994487317">
      <w:bodyDiv w:val="1"/>
      <w:marLeft w:val="0"/>
      <w:marRight w:val="0"/>
      <w:marTop w:val="0"/>
      <w:marBottom w:val="0"/>
      <w:divBdr>
        <w:top w:val="none" w:sz="0" w:space="0" w:color="auto"/>
        <w:left w:val="none" w:sz="0" w:space="0" w:color="auto"/>
        <w:bottom w:val="none" w:sz="0" w:space="0" w:color="auto"/>
        <w:right w:val="none" w:sz="0" w:space="0" w:color="auto"/>
      </w:divBdr>
    </w:div>
    <w:div w:id="1994524871">
      <w:bodyDiv w:val="1"/>
      <w:marLeft w:val="0"/>
      <w:marRight w:val="0"/>
      <w:marTop w:val="0"/>
      <w:marBottom w:val="0"/>
      <w:divBdr>
        <w:top w:val="none" w:sz="0" w:space="0" w:color="auto"/>
        <w:left w:val="none" w:sz="0" w:space="0" w:color="auto"/>
        <w:bottom w:val="none" w:sz="0" w:space="0" w:color="auto"/>
        <w:right w:val="none" w:sz="0" w:space="0" w:color="auto"/>
      </w:divBdr>
    </w:div>
    <w:div w:id="1994604003">
      <w:bodyDiv w:val="1"/>
      <w:marLeft w:val="0"/>
      <w:marRight w:val="0"/>
      <w:marTop w:val="0"/>
      <w:marBottom w:val="0"/>
      <w:divBdr>
        <w:top w:val="none" w:sz="0" w:space="0" w:color="auto"/>
        <w:left w:val="none" w:sz="0" w:space="0" w:color="auto"/>
        <w:bottom w:val="none" w:sz="0" w:space="0" w:color="auto"/>
        <w:right w:val="none" w:sz="0" w:space="0" w:color="auto"/>
      </w:divBdr>
    </w:div>
    <w:div w:id="1994604659">
      <w:bodyDiv w:val="1"/>
      <w:marLeft w:val="0"/>
      <w:marRight w:val="0"/>
      <w:marTop w:val="0"/>
      <w:marBottom w:val="0"/>
      <w:divBdr>
        <w:top w:val="none" w:sz="0" w:space="0" w:color="auto"/>
        <w:left w:val="none" w:sz="0" w:space="0" w:color="auto"/>
        <w:bottom w:val="none" w:sz="0" w:space="0" w:color="auto"/>
        <w:right w:val="none" w:sz="0" w:space="0" w:color="auto"/>
      </w:divBdr>
    </w:div>
    <w:div w:id="1994677874">
      <w:bodyDiv w:val="1"/>
      <w:marLeft w:val="0"/>
      <w:marRight w:val="0"/>
      <w:marTop w:val="0"/>
      <w:marBottom w:val="0"/>
      <w:divBdr>
        <w:top w:val="none" w:sz="0" w:space="0" w:color="auto"/>
        <w:left w:val="none" w:sz="0" w:space="0" w:color="auto"/>
        <w:bottom w:val="none" w:sz="0" w:space="0" w:color="auto"/>
        <w:right w:val="none" w:sz="0" w:space="0" w:color="auto"/>
      </w:divBdr>
    </w:div>
    <w:div w:id="1994751439">
      <w:bodyDiv w:val="1"/>
      <w:marLeft w:val="0"/>
      <w:marRight w:val="0"/>
      <w:marTop w:val="0"/>
      <w:marBottom w:val="0"/>
      <w:divBdr>
        <w:top w:val="none" w:sz="0" w:space="0" w:color="auto"/>
        <w:left w:val="none" w:sz="0" w:space="0" w:color="auto"/>
        <w:bottom w:val="none" w:sz="0" w:space="0" w:color="auto"/>
        <w:right w:val="none" w:sz="0" w:space="0" w:color="auto"/>
      </w:divBdr>
    </w:div>
    <w:div w:id="1994795456">
      <w:bodyDiv w:val="1"/>
      <w:marLeft w:val="0"/>
      <w:marRight w:val="0"/>
      <w:marTop w:val="0"/>
      <w:marBottom w:val="0"/>
      <w:divBdr>
        <w:top w:val="none" w:sz="0" w:space="0" w:color="auto"/>
        <w:left w:val="none" w:sz="0" w:space="0" w:color="auto"/>
        <w:bottom w:val="none" w:sz="0" w:space="0" w:color="auto"/>
        <w:right w:val="none" w:sz="0" w:space="0" w:color="auto"/>
      </w:divBdr>
    </w:div>
    <w:div w:id="1995062167">
      <w:bodyDiv w:val="1"/>
      <w:marLeft w:val="0"/>
      <w:marRight w:val="0"/>
      <w:marTop w:val="0"/>
      <w:marBottom w:val="0"/>
      <w:divBdr>
        <w:top w:val="none" w:sz="0" w:space="0" w:color="auto"/>
        <w:left w:val="none" w:sz="0" w:space="0" w:color="auto"/>
        <w:bottom w:val="none" w:sz="0" w:space="0" w:color="auto"/>
        <w:right w:val="none" w:sz="0" w:space="0" w:color="auto"/>
      </w:divBdr>
    </w:div>
    <w:div w:id="1995134392">
      <w:bodyDiv w:val="1"/>
      <w:marLeft w:val="0"/>
      <w:marRight w:val="0"/>
      <w:marTop w:val="0"/>
      <w:marBottom w:val="0"/>
      <w:divBdr>
        <w:top w:val="none" w:sz="0" w:space="0" w:color="auto"/>
        <w:left w:val="none" w:sz="0" w:space="0" w:color="auto"/>
        <w:bottom w:val="none" w:sz="0" w:space="0" w:color="auto"/>
        <w:right w:val="none" w:sz="0" w:space="0" w:color="auto"/>
      </w:divBdr>
    </w:div>
    <w:div w:id="1995134670">
      <w:bodyDiv w:val="1"/>
      <w:marLeft w:val="0"/>
      <w:marRight w:val="0"/>
      <w:marTop w:val="0"/>
      <w:marBottom w:val="0"/>
      <w:divBdr>
        <w:top w:val="none" w:sz="0" w:space="0" w:color="auto"/>
        <w:left w:val="none" w:sz="0" w:space="0" w:color="auto"/>
        <w:bottom w:val="none" w:sz="0" w:space="0" w:color="auto"/>
        <w:right w:val="none" w:sz="0" w:space="0" w:color="auto"/>
      </w:divBdr>
    </w:div>
    <w:div w:id="1995259556">
      <w:bodyDiv w:val="1"/>
      <w:marLeft w:val="0"/>
      <w:marRight w:val="0"/>
      <w:marTop w:val="0"/>
      <w:marBottom w:val="0"/>
      <w:divBdr>
        <w:top w:val="none" w:sz="0" w:space="0" w:color="auto"/>
        <w:left w:val="none" w:sz="0" w:space="0" w:color="auto"/>
        <w:bottom w:val="none" w:sz="0" w:space="0" w:color="auto"/>
        <w:right w:val="none" w:sz="0" w:space="0" w:color="auto"/>
      </w:divBdr>
    </w:div>
    <w:div w:id="1995403630">
      <w:bodyDiv w:val="1"/>
      <w:marLeft w:val="0"/>
      <w:marRight w:val="0"/>
      <w:marTop w:val="0"/>
      <w:marBottom w:val="0"/>
      <w:divBdr>
        <w:top w:val="none" w:sz="0" w:space="0" w:color="auto"/>
        <w:left w:val="none" w:sz="0" w:space="0" w:color="auto"/>
        <w:bottom w:val="none" w:sz="0" w:space="0" w:color="auto"/>
        <w:right w:val="none" w:sz="0" w:space="0" w:color="auto"/>
      </w:divBdr>
    </w:div>
    <w:div w:id="1995406504">
      <w:bodyDiv w:val="1"/>
      <w:marLeft w:val="0"/>
      <w:marRight w:val="0"/>
      <w:marTop w:val="0"/>
      <w:marBottom w:val="0"/>
      <w:divBdr>
        <w:top w:val="none" w:sz="0" w:space="0" w:color="auto"/>
        <w:left w:val="none" w:sz="0" w:space="0" w:color="auto"/>
        <w:bottom w:val="none" w:sz="0" w:space="0" w:color="auto"/>
        <w:right w:val="none" w:sz="0" w:space="0" w:color="auto"/>
      </w:divBdr>
    </w:div>
    <w:div w:id="1995453974">
      <w:bodyDiv w:val="1"/>
      <w:marLeft w:val="0"/>
      <w:marRight w:val="0"/>
      <w:marTop w:val="0"/>
      <w:marBottom w:val="0"/>
      <w:divBdr>
        <w:top w:val="none" w:sz="0" w:space="0" w:color="auto"/>
        <w:left w:val="none" w:sz="0" w:space="0" w:color="auto"/>
        <w:bottom w:val="none" w:sz="0" w:space="0" w:color="auto"/>
        <w:right w:val="none" w:sz="0" w:space="0" w:color="auto"/>
      </w:divBdr>
    </w:div>
    <w:div w:id="1995454104">
      <w:bodyDiv w:val="1"/>
      <w:marLeft w:val="0"/>
      <w:marRight w:val="0"/>
      <w:marTop w:val="0"/>
      <w:marBottom w:val="0"/>
      <w:divBdr>
        <w:top w:val="none" w:sz="0" w:space="0" w:color="auto"/>
        <w:left w:val="none" w:sz="0" w:space="0" w:color="auto"/>
        <w:bottom w:val="none" w:sz="0" w:space="0" w:color="auto"/>
        <w:right w:val="none" w:sz="0" w:space="0" w:color="auto"/>
      </w:divBdr>
    </w:div>
    <w:div w:id="1995840603">
      <w:bodyDiv w:val="1"/>
      <w:marLeft w:val="0"/>
      <w:marRight w:val="0"/>
      <w:marTop w:val="0"/>
      <w:marBottom w:val="0"/>
      <w:divBdr>
        <w:top w:val="none" w:sz="0" w:space="0" w:color="auto"/>
        <w:left w:val="none" w:sz="0" w:space="0" w:color="auto"/>
        <w:bottom w:val="none" w:sz="0" w:space="0" w:color="auto"/>
        <w:right w:val="none" w:sz="0" w:space="0" w:color="auto"/>
      </w:divBdr>
    </w:div>
    <w:div w:id="1995992196">
      <w:bodyDiv w:val="1"/>
      <w:marLeft w:val="0"/>
      <w:marRight w:val="0"/>
      <w:marTop w:val="0"/>
      <w:marBottom w:val="0"/>
      <w:divBdr>
        <w:top w:val="none" w:sz="0" w:space="0" w:color="auto"/>
        <w:left w:val="none" w:sz="0" w:space="0" w:color="auto"/>
        <w:bottom w:val="none" w:sz="0" w:space="0" w:color="auto"/>
        <w:right w:val="none" w:sz="0" w:space="0" w:color="auto"/>
      </w:divBdr>
    </w:div>
    <w:div w:id="1996256085">
      <w:bodyDiv w:val="1"/>
      <w:marLeft w:val="0"/>
      <w:marRight w:val="0"/>
      <w:marTop w:val="0"/>
      <w:marBottom w:val="0"/>
      <w:divBdr>
        <w:top w:val="none" w:sz="0" w:space="0" w:color="auto"/>
        <w:left w:val="none" w:sz="0" w:space="0" w:color="auto"/>
        <w:bottom w:val="none" w:sz="0" w:space="0" w:color="auto"/>
        <w:right w:val="none" w:sz="0" w:space="0" w:color="auto"/>
      </w:divBdr>
    </w:div>
    <w:div w:id="1996256695">
      <w:bodyDiv w:val="1"/>
      <w:marLeft w:val="0"/>
      <w:marRight w:val="0"/>
      <w:marTop w:val="0"/>
      <w:marBottom w:val="0"/>
      <w:divBdr>
        <w:top w:val="none" w:sz="0" w:space="0" w:color="auto"/>
        <w:left w:val="none" w:sz="0" w:space="0" w:color="auto"/>
        <w:bottom w:val="none" w:sz="0" w:space="0" w:color="auto"/>
        <w:right w:val="none" w:sz="0" w:space="0" w:color="auto"/>
      </w:divBdr>
    </w:div>
    <w:div w:id="1996377474">
      <w:bodyDiv w:val="1"/>
      <w:marLeft w:val="0"/>
      <w:marRight w:val="0"/>
      <w:marTop w:val="0"/>
      <w:marBottom w:val="0"/>
      <w:divBdr>
        <w:top w:val="none" w:sz="0" w:space="0" w:color="auto"/>
        <w:left w:val="none" w:sz="0" w:space="0" w:color="auto"/>
        <w:bottom w:val="none" w:sz="0" w:space="0" w:color="auto"/>
        <w:right w:val="none" w:sz="0" w:space="0" w:color="auto"/>
      </w:divBdr>
    </w:div>
    <w:div w:id="1996378646">
      <w:bodyDiv w:val="1"/>
      <w:marLeft w:val="0"/>
      <w:marRight w:val="0"/>
      <w:marTop w:val="0"/>
      <w:marBottom w:val="0"/>
      <w:divBdr>
        <w:top w:val="none" w:sz="0" w:space="0" w:color="auto"/>
        <w:left w:val="none" w:sz="0" w:space="0" w:color="auto"/>
        <w:bottom w:val="none" w:sz="0" w:space="0" w:color="auto"/>
        <w:right w:val="none" w:sz="0" w:space="0" w:color="auto"/>
      </w:divBdr>
    </w:div>
    <w:div w:id="1996564292">
      <w:bodyDiv w:val="1"/>
      <w:marLeft w:val="0"/>
      <w:marRight w:val="0"/>
      <w:marTop w:val="0"/>
      <w:marBottom w:val="0"/>
      <w:divBdr>
        <w:top w:val="none" w:sz="0" w:space="0" w:color="auto"/>
        <w:left w:val="none" w:sz="0" w:space="0" w:color="auto"/>
        <w:bottom w:val="none" w:sz="0" w:space="0" w:color="auto"/>
        <w:right w:val="none" w:sz="0" w:space="0" w:color="auto"/>
      </w:divBdr>
    </w:div>
    <w:div w:id="1996687305">
      <w:bodyDiv w:val="1"/>
      <w:marLeft w:val="0"/>
      <w:marRight w:val="0"/>
      <w:marTop w:val="0"/>
      <w:marBottom w:val="0"/>
      <w:divBdr>
        <w:top w:val="none" w:sz="0" w:space="0" w:color="auto"/>
        <w:left w:val="none" w:sz="0" w:space="0" w:color="auto"/>
        <w:bottom w:val="none" w:sz="0" w:space="0" w:color="auto"/>
        <w:right w:val="none" w:sz="0" w:space="0" w:color="auto"/>
      </w:divBdr>
    </w:div>
    <w:div w:id="1996762557">
      <w:bodyDiv w:val="1"/>
      <w:marLeft w:val="0"/>
      <w:marRight w:val="0"/>
      <w:marTop w:val="0"/>
      <w:marBottom w:val="0"/>
      <w:divBdr>
        <w:top w:val="none" w:sz="0" w:space="0" w:color="auto"/>
        <w:left w:val="none" w:sz="0" w:space="0" w:color="auto"/>
        <w:bottom w:val="none" w:sz="0" w:space="0" w:color="auto"/>
        <w:right w:val="none" w:sz="0" w:space="0" w:color="auto"/>
      </w:divBdr>
    </w:div>
    <w:div w:id="1996834194">
      <w:bodyDiv w:val="1"/>
      <w:marLeft w:val="0"/>
      <w:marRight w:val="0"/>
      <w:marTop w:val="0"/>
      <w:marBottom w:val="0"/>
      <w:divBdr>
        <w:top w:val="none" w:sz="0" w:space="0" w:color="auto"/>
        <w:left w:val="none" w:sz="0" w:space="0" w:color="auto"/>
        <w:bottom w:val="none" w:sz="0" w:space="0" w:color="auto"/>
        <w:right w:val="none" w:sz="0" w:space="0" w:color="auto"/>
      </w:divBdr>
    </w:div>
    <w:div w:id="1997026973">
      <w:bodyDiv w:val="1"/>
      <w:marLeft w:val="0"/>
      <w:marRight w:val="0"/>
      <w:marTop w:val="0"/>
      <w:marBottom w:val="0"/>
      <w:divBdr>
        <w:top w:val="none" w:sz="0" w:space="0" w:color="auto"/>
        <w:left w:val="none" w:sz="0" w:space="0" w:color="auto"/>
        <w:bottom w:val="none" w:sz="0" w:space="0" w:color="auto"/>
        <w:right w:val="none" w:sz="0" w:space="0" w:color="auto"/>
      </w:divBdr>
    </w:div>
    <w:div w:id="1997102255">
      <w:bodyDiv w:val="1"/>
      <w:marLeft w:val="0"/>
      <w:marRight w:val="0"/>
      <w:marTop w:val="0"/>
      <w:marBottom w:val="0"/>
      <w:divBdr>
        <w:top w:val="none" w:sz="0" w:space="0" w:color="auto"/>
        <w:left w:val="none" w:sz="0" w:space="0" w:color="auto"/>
        <w:bottom w:val="none" w:sz="0" w:space="0" w:color="auto"/>
        <w:right w:val="none" w:sz="0" w:space="0" w:color="auto"/>
      </w:divBdr>
    </w:div>
    <w:div w:id="1997107173">
      <w:bodyDiv w:val="1"/>
      <w:marLeft w:val="0"/>
      <w:marRight w:val="0"/>
      <w:marTop w:val="0"/>
      <w:marBottom w:val="0"/>
      <w:divBdr>
        <w:top w:val="none" w:sz="0" w:space="0" w:color="auto"/>
        <w:left w:val="none" w:sz="0" w:space="0" w:color="auto"/>
        <w:bottom w:val="none" w:sz="0" w:space="0" w:color="auto"/>
        <w:right w:val="none" w:sz="0" w:space="0" w:color="auto"/>
      </w:divBdr>
    </w:div>
    <w:div w:id="1997147488">
      <w:bodyDiv w:val="1"/>
      <w:marLeft w:val="0"/>
      <w:marRight w:val="0"/>
      <w:marTop w:val="0"/>
      <w:marBottom w:val="0"/>
      <w:divBdr>
        <w:top w:val="none" w:sz="0" w:space="0" w:color="auto"/>
        <w:left w:val="none" w:sz="0" w:space="0" w:color="auto"/>
        <w:bottom w:val="none" w:sz="0" w:space="0" w:color="auto"/>
        <w:right w:val="none" w:sz="0" w:space="0" w:color="auto"/>
      </w:divBdr>
    </w:div>
    <w:div w:id="1997411900">
      <w:bodyDiv w:val="1"/>
      <w:marLeft w:val="0"/>
      <w:marRight w:val="0"/>
      <w:marTop w:val="0"/>
      <w:marBottom w:val="0"/>
      <w:divBdr>
        <w:top w:val="none" w:sz="0" w:space="0" w:color="auto"/>
        <w:left w:val="none" w:sz="0" w:space="0" w:color="auto"/>
        <w:bottom w:val="none" w:sz="0" w:space="0" w:color="auto"/>
        <w:right w:val="none" w:sz="0" w:space="0" w:color="auto"/>
      </w:divBdr>
    </w:div>
    <w:div w:id="1997605309">
      <w:bodyDiv w:val="1"/>
      <w:marLeft w:val="0"/>
      <w:marRight w:val="0"/>
      <w:marTop w:val="0"/>
      <w:marBottom w:val="0"/>
      <w:divBdr>
        <w:top w:val="none" w:sz="0" w:space="0" w:color="auto"/>
        <w:left w:val="none" w:sz="0" w:space="0" w:color="auto"/>
        <w:bottom w:val="none" w:sz="0" w:space="0" w:color="auto"/>
        <w:right w:val="none" w:sz="0" w:space="0" w:color="auto"/>
      </w:divBdr>
    </w:div>
    <w:div w:id="1997806801">
      <w:bodyDiv w:val="1"/>
      <w:marLeft w:val="0"/>
      <w:marRight w:val="0"/>
      <w:marTop w:val="0"/>
      <w:marBottom w:val="0"/>
      <w:divBdr>
        <w:top w:val="none" w:sz="0" w:space="0" w:color="auto"/>
        <w:left w:val="none" w:sz="0" w:space="0" w:color="auto"/>
        <w:bottom w:val="none" w:sz="0" w:space="0" w:color="auto"/>
        <w:right w:val="none" w:sz="0" w:space="0" w:color="auto"/>
      </w:divBdr>
    </w:div>
    <w:div w:id="1998000282">
      <w:bodyDiv w:val="1"/>
      <w:marLeft w:val="0"/>
      <w:marRight w:val="0"/>
      <w:marTop w:val="0"/>
      <w:marBottom w:val="0"/>
      <w:divBdr>
        <w:top w:val="none" w:sz="0" w:space="0" w:color="auto"/>
        <w:left w:val="none" w:sz="0" w:space="0" w:color="auto"/>
        <w:bottom w:val="none" w:sz="0" w:space="0" w:color="auto"/>
        <w:right w:val="none" w:sz="0" w:space="0" w:color="auto"/>
      </w:divBdr>
    </w:div>
    <w:div w:id="1998075258">
      <w:bodyDiv w:val="1"/>
      <w:marLeft w:val="0"/>
      <w:marRight w:val="0"/>
      <w:marTop w:val="0"/>
      <w:marBottom w:val="0"/>
      <w:divBdr>
        <w:top w:val="none" w:sz="0" w:space="0" w:color="auto"/>
        <w:left w:val="none" w:sz="0" w:space="0" w:color="auto"/>
        <w:bottom w:val="none" w:sz="0" w:space="0" w:color="auto"/>
        <w:right w:val="none" w:sz="0" w:space="0" w:color="auto"/>
      </w:divBdr>
    </w:div>
    <w:div w:id="1998193900">
      <w:bodyDiv w:val="1"/>
      <w:marLeft w:val="0"/>
      <w:marRight w:val="0"/>
      <w:marTop w:val="0"/>
      <w:marBottom w:val="0"/>
      <w:divBdr>
        <w:top w:val="none" w:sz="0" w:space="0" w:color="auto"/>
        <w:left w:val="none" w:sz="0" w:space="0" w:color="auto"/>
        <w:bottom w:val="none" w:sz="0" w:space="0" w:color="auto"/>
        <w:right w:val="none" w:sz="0" w:space="0" w:color="auto"/>
      </w:divBdr>
    </w:div>
    <w:div w:id="1998268178">
      <w:bodyDiv w:val="1"/>
      <w:marLeft w:val="0"/>
      <w:marRight w:val="0"/>
      <w:marTop w:val="0"/>
      <w:marBottom w:val="0"/>
      <w:divBdr>
        <w:top w:val="none" w:sz="0" w:space="0" w:color="auto"/>
        <w:left w:val="none" w:sz="0" w:space="0" w:color="auto"/>
        <w:bottom w:val="none" w:sz="0" w:space="0" w:color="auto"/>
        <w:right w:val="none" w:sz="0" w:space="0" w:color="auto"/>
      </w:divBdr>
    </w:div>
    <w:div w:id="1998339588">
      <w:bodyDiv w:val="1"/>
      <w:marLeft w:val="0"/>
      <w:marRight w:val="0"/>
      <w:marTop w:val="0"/>
      <w:marBottom w:val="0"/>
      <w:divBdr>
        <w:top w:val="none" w:sz="0" w:space="0" w:color="auto"/>
        <w:left w:val="none" w:sz="0" w:space="0" w:color="auto"/>
        <w:bottom w:val="none" w:sz="0" w:space="0" w:color="auto"/>
        <w:right w:val="none" w:sz="0" w:space="0" w:color="auto"/>
      </w:divBdr>
    </w:div>
    <w:div w:id="1998417653">
      <w:bodyDiv w:val="1"/>
      <w:marLeft w:val="0"/>
      <w:marRight w:val="0"/>
      <w:marTop w:val="0"/>
      <w:marBottom w:val="0"/>
      <w:divBdr>
        <w:top w:val="none" w:sz="0" w:space="0" w:color="auto"/>
        <w:left w:val="none" w:sz="0" w:space="0" w:color="auto"/>
        <w:bottom w:val="none" w:sz="0" w:space="0" w:color="auto"/>
        <w:right w:val="none" w:sz="0" w:space="0" w:color="auto"/>
      </w:divBdr>
    </w:div>
    <w:div w:id="1998456429">
      <w:bodyDiv w:val="1"/>
      <w:marLeft w:val="0"/>
      <w:marRight w:val="0"/>
      <w:marTop w:val="0"/>
      <w:marBottom w:val="0"/>
      <w:divBdr>
        <w:top w:val="none" w:sz="0" w:space="0" w:color="auto"/>
        <w:left w:val="none" w:sz="0" w:space="0" w:color="auto"/>
        <w:bottom w:val="none" w:sz="0" w:space="0" w:color="auto"/>
        <w:right w:val="none" w:sz="0" w:space="0" w:color="auto"/>
      </w:divBdr>
    </w:div>
    <w:div w:id="1998457773">
      <w:bodyDiv w:val="1"/>
      <w:marLeft w:val="0"/>
      <w:marRight w:val="0"/>
      <w:marTop w:val="0"/>
      <w:marBottom w:val="0"/>
      <w:divBdr>
        <w:top w:val="none" w:sz="0" w:space="0" w:color="auto"/>
        <w:left w:val="none" w:sz="0" w:space="0" w:color="auto"/>
        <w:bottom w:val="none" w:sz="0" w:space="0" w:color="auto"/>
        <w:right w:val="none" w:sz="0" w:space="0" w:color="auto"/>
      </w:divBdr>
    </w:div>
    <w:div w:id="1998872673">
      <w:bodyDiv w:val="1"/>
      <w:marLeft w:val="0"/>
      <w:marRight w:val="0"/>
      <w:marTop w:val="0"/>
      <w:marBottom w:val="0"/>
      <w:divBdr>
        <w:top w:val="none" w:sz="0" w:space="0" w:color="auto"/>
        <w:left w:val="none" w:sz="0" w:space="0" w:color="auto"/>
        <w:bottom w:val="none" w:sz="0" w:space="0" w:color="auto"/>
        <w:right w:val="none" w:sz="0" w:space="0" w:color="auto"/>
      </w:divBdr>
    </w:div>
    <w:div w:id="1998878133">
      <w:bodyDiv w:val="1"/>
      <w:marLeft w:val="0"/>
      <w:marRight w:val="0"/>
      <w:marTop w:val="0"/>
      <w:marBottom w:val="0"/>
      <w:divBdr>
        <w:top w:val="none" w:sz="0" w:space="0" w:color="auto"/>
        <w:left w:val="none" w:sz="0" w:space="0" w:color="auto"/>
        <w:bottom w:val="none" w:sz="0" w:space="0" w:color="auto"/>
        <w:right w:val="none" w:sz="0" w:space="0" w:color="auto"/>
      </w:divBdr>
    </w:div>
    <w:div w:id="1998991699">
      <w:bodyDiv w:val="1"/>
      <w:marLeft w:val="0"/>
      <w:marRight w:val="0"/>
      <w:marTop w:val="0"/>
      <w:marBottom w:val="0"/>
      <w:divBdr>
        <w:top w:val="none" w:sz="0" w:space="0" w:color="auto"/>
        <w:left w:val="none" w:sz="0" w:space="0" w:color="auto"/>
        <w:bottom w:val="none" w:sz="0" w:space="0" w:color="auto"/>
        <w:right w:val="none" w:sz="0" w:space="0" w:color="auto"/>
      </w:divBdr>
    </w:div>
    <w:div w:id="1999186249">
      <w:bodyDiv w:val="1"/>
      <w:marLeft w:val="0"/>
      <w:marRight w:val="0"/>
      <w:marTop w:val="0"/>
      <w:marBottom w:val="0"/>
      <w:divBdr>
        <w:top w:val="none" w:sz="0" w:space="0" w:color="auto"/>
        <w:left w:val="none" w:sz="0" w:space="0" w:color="auto"/>
        <w:bottom w:val="none" w:sz="0" w:space="0" w:color="auto"/>
        <w:right w:val="none" w:sz="0" w:space="0" w:color="auto"/>
      </w:divBdr>
    </w:div>
    <w:div w:id="1999571635">
      <w:bodyDiv w:val="1"/>
      <w:marLeft w:val="0"/>
      <w:marRight w:val="0"/>
      <w:marTop w:val="0"/>
      <w:marBottom w:val="0"/>
      <w:divBdr>
        <w:top w:val="none" w:sz="0" w:space="0" w:color="auto"/>
        <w:left w:val="none" w:sz="0" w:space="0" w:color="auto"/>
        <w:bottom w:val="none" w:sz="0" w:space="0" w:color="auto"/>
        <w:right w:val="none" w:sz="0" w:space="0" w:color="auto"/>
      </w:divBdr>
    </w:div>
    <w:div w:id="1999647826">
      <w:bodyDiv w:val="1"/>
      <w:marLeft w:val="0"/>
      <w:marRight w:val="0"/>
      <w:marTop w:val="0"/>
      <w:marBottom w:val="0"/>
      <w:divBdr>
        <w:top w:val="none" w:sz="0" w:space="0" w:color="auto"/>
        <w:left w:val="none" w:sz="0" w:space="0" w:color="auto"/>
        <w:bottom w:val="none" w:sz="0" w:space="0" w:color="auto"/>
        <w:right w:val="none" w:sz="0" w:space="0" w:color="auto"/>
      </w:divBdr>
    </w:div>
    <w:div w:id="1999653272">
      <w:bodyDiv w:val="1"/>
      <w:marLeft w:val="0"/>
      <w:marRight w:val="0"/>
      <w:marTop w:val="0"/>
      <w:marBottom w:val="0"/>
      <w:divBdr>
        <w:top w:val="none" w:sz="0" w:space="0" w:color="auto"/>
        <w:left w:val="none" w:sz="0" w:space="0" w:color="auto"/>
        <w:bottom w:val="none" w:sz="0" w:space="0" w:color="auto"/>
        <w:right w:val="none" w:sz="0" w:space="0" w:color="auto"/>
      </w:divBdr>
    </w:div>
    <w:div w:id="1999769496">
      <w:bodyDiv w:val="1"/>
      <w:marLeft w:val="0"/>
      <w:marRight w:val="0"/>
      <w:marTop w:val="0"/>
      <w:marBottom w:val="0"/>
      <w:divBdr>
        <w:top w:val="none" w:sz="0" w:space="0" w:color="auto"/>
        <w:left w:val="none" w:sz="0" w:space="0" w:color="auto"/>
        <w:bottom w:val="none" w:sz="0" w:space="0" w:color="auto"/>
        <w:right w:val="none" w:sz="0" w:space="0" w:color="auto"/>
      </w:divBdr>
    </w:div>
    <w:div w:id="2000234253">
      <w:bodyDiv w:val="1"/>
      <w:marLeft w:val="0"/>
      <w:marRight w:val="0"/>
      <w:marTop w:val="0"/>
      <w:marBottom w:val="0"/>
      <w:divBdr>
        <w:top w:val="none" w:sz="0" w:space="0" w:color="auto"/>
        <w:left w:val="none" w:sz="0" w:space="0" w:color="auto"/>
        <w:bottom w:val="none" w:sz="0" w:space="0" w:color="auto"/>
        <w:right w:val="none" w:sz="0" w:space="0" w:color="auto"/>
      </w:divBdr>
    </w:div>
    <w:div w:id="2000383494">
      <w:bodyDiv w:val="1"/>
      <w:marLeft w:val="0"/>
      <w:marRight w:val="0"/>
      <w:marTop w:val="0"/>
      <w:marBottom w:val="0"/>
      <w:divBdr>
        <w:top w:val="none" w:sz="0" w:space="0" w:color="auto"/>
        <w:left w:val="none" w:sz="0" w:space="0" w:color="auto"/>
        <w:bottom w:val="none" w:sz="0" w:space="0" w:color="auto"/>
        <w:right w:val="none" w:sz="0" w:space="0" w:color="auto"/>
      </w:divBdr>
    </w:div>
    <w:div w:id="2000500318">
      <w:bodyDiv w:val="1"/>
      <w:marLeft w:val="0"/>
      <w:marRight w:val="0"/>
      <w:marTop w:val="0"/>
      <w:marBottom w:val="0"/>
      <w:divBdr>
        <w:top w:val="none" w:sz="0" w:space="0" w:color="auto"/>
        <w:left w:val="none" w:sz="0" w:space="0" w:color="auto"/>
        <w:bottom w:val="none" w:sz="0" w:space="0" w:color="auto"/>
        <w:right w:val="none" w:sz="0" w:space="0" w:color="auto"/>
      </w:divBdr>
    </w:div>
    <w:div w:id="2000691127">
      <w:bodyDiv w:val="1"/>
      <w:marLeft w:val="0"/>
      <w:marRight w:val="0"/>
      <w:marTop w:val="0"/>
      <w:marBottom w:val="0"/>
      <w:divBdr>
        <w:top w:val="none" w:sz="0" w:space="0" w:color="auto"/>
        <w:left w:val="none" w:sz="0" w:space="0" w:color="auto"/>
        <w:bottom w:val="none" w:sz="0" w:space="0" w:color="auto"/>
        <w:right w:val="none" w:sz="0" w:space="0" w:color="auto"/>
      </w:divBdr>
    </w:div>
    <w:div w:id="2001151839">
      <w:bodyDiv w:val="1"/>
      <w:marLeft w:val="0"/>
      <w:marRight w:val="0"/>
      <w:marTop w:val="0"/>
      <w:marBottom w:val="0"/>
      <w:divBdr>
        <w:top w:val="none" w:sz="0" w:space="0" w:color="auto"/>
        <w:left w:val="none" w:sz="0" w:space="0" w:color="auto"/>
        <w:bottom w:val="none" w:sz="0" w:space="0" w:color="auto"/>
        <w:right w:val="none" w:sz="0" w:space="0" w:color="auto"/>
      </w:divBdr>
    </w:div>
    <w:div w:id="2001152694">
      <w:bodyDiv w:val="1"/>
      <w:marLeft w:val="0"/>
      <w:marRight w:val="0"/>
      <w:marTop w:val="0"/>
      <w:marBottom w:val="0"/>
      <w:divBdr>
        <w:top w:val="none" w:sz="0" w:space="0" w:color="auto"/>
        <w:left w:val="none" w:sz="0" w:space="0" w:color="auto"/>
        <w:bottom w:val="none" w:sz="0" w:space="0" w:color="auto"/>
        <w:right w:val="none" w:sz="0" w:space="0" w:color="auto"/>
      </w:divBdr>
    </w:div>
    <w:div w:id="2001300643">
      <w:bodyDiv w:val="1"/>
      <w:marLeft w:val="0"/>
      <w:marRight w:val="0"/>
      <w:marTop w:val="0"/>
      <w:marBottom w:val="0"/>
      <w:divBdr>
        <w:top w:val="none" w:sz="0" w:space="0" w:color="auto"/>
        <w:left w:val="none" w:sz="0" w:space="0" w:color="auto"/>
        <w:bottom w:val="none" w:sz="0" w:space="0" w:color="auto"/>
        <w:right w:val="none" w:sz="0" w:space="0" w:color="auto"/>
      </w:divBdr>
    </w:div>
    <w:div w:id="2001345445">
      <w:bodyDiv w:val="1"/>
      <w:marLeft w:val="0"/>
      <w:marRight w:val="0"/>
      <w:marTop w:val="0"/>
      <w:marBottom w:val="0"/>
      <w:divBdr>
        <w:top w:val="none" w:sz="0" w:space="0" w:color="auto"/>
        <w:left w:val="none" w:sz="0" w:space="0" w:color="auto"/>
        <w:bottom w:val="none" w:sz="0" w:space="0" w:color="auto"/>
        <w:right w:val="none" w:sz="0" w:space="0" w:color="auto"/>
      </w:divBdr>
    </w:div>
    <w:div w:id="2001421819">
      <w:bodyDiv w:val="1"/>
      <w:marLeft w:val="0"/>
      <w:marRight w:val="0"/>
      <w:marTop w:val="0"/>
      <w:marBottom w:val="0"/>
      <w:divBdr>
        <w:top w:val="none" w:sz="0" w:space="0" w:color="auto"/>
        <w:left w:val="none" w:sz="0" w:space="0" w:color="auto"/>
        <w:bottom w:val="none" w:sz="0" w:space="0" w:color="auto"/>
        <w:right w:val="none" w:sz="0" w:space="0" w:color="auto"/>
      </w:divBdr>
    </w:div>
    <w:div w:id="2001495987">
      <w:bodyDiv w:val="1"/>
      <w:marLeft w:val="0"/>
      <w:marRight w:val="0"/>
      <w:marTop w:val="0"/>
      <w:marBottom w:val="0"/>
      <w:divBdr>
        <w:top w:val="none" w:sz="0" w:space="0" w:color="auto"/>
        <w:left w:val="none" w:sz="0" w:space="0" w:color="auto"/>
        <w:bottom w:val="none" w:sz="0" w:space="0" w:color="auto"/>
        <w:right w:val="none" w:sz="0" w:space="0" w:color="auto"/>
      </w:divBdr>
    </w:div>
    <w:div w:id="2001496916">
      <w:bodyDiv w:val="1"/>
      <w:marLeft w:val="0"/>
      <w:marRight w:val="0"/>
      <w:marTop w:val="0"/>
      <w:marBottom w:val="0"/>
      <w:divBdr>
        <w:top w:val="none" w:sz="0" w:space="0" w:color="auto"/>
        <w:left w:val="none" w:sz="0" w:space="0" w:color="auto"/>
        <w:bottom w:val="none" w:sz="0" w:space="0" w:color="auto"/>
        <w:right w:val="none" w:sz="0" w:space="0" w:color="auto"/>
      </w:divBdr>
    </w:div>
    <w:div w:id="2001732252">
      <w:bodyDiv w:val="1"/>
      <w:marLeft w:val="0"/>
      <w:marRight w:val="0"/>
      <w:marTop w:val="0"/>
      <w:marBottom w:val="0"/>
      <w:divBdr>
        <w:top w:val="none" w:sz="0" w:space="0" w:color="auto"/>
        <w:left w:val="none" w:sz="0" w:space="0" w:color="auto"/>
        <w:bottom w:val="none" w:sz="0" w:space="0" w:color="auto"/>
        <w:right w:val="none" w:sz="0" w:space="0" w:color="auto"/>
      </w:divBdr>
    </w:div>
    <w:div w:id="2001813980">
      <w:bodyDiv w:val="1"/>
      <w:marLeft w:val="0"/>
      <w:marRight w:val="0"/>
      <w:marTop w:val="0"/>
      <w:marBottom w:val="0"/>
      <w:divBdr>
        <w:top w:val="none" w:sz="0" w:space="0" w:color="auto"/>
        <w:left w:val="none" w:sz="0" w:space="0" w:color="auto"/>
        <w:bottom w:val="none" w:sz="0" w:space="0" w:color="auto"/>
        <w:right w:val="none" w:sz="0" w:space="0" w:color="auto"/>
      </w:divBdr>
    </w:div>
    <w:div w:id="2001888172">
      <w:bodyDiv w:val="1"/>
      <w:marLeft w:val="0"/>
      <w:marRight w:val="0"/>
      <w:marTop w:val="0"/>
      <w:marBottom w:val="0"/>
      <w:divBdr>
        <w:top w:val="none" w:sz="0" w:space="0" w:color="auto"/>
        <w:left w:val="none" w:sz="0" w:space="0" w:color="auto"/>
        <w:bottom w:val="none" w:sz="0" w:space="0" w:color="auto"/>
        <w:right w:val="none" w:sz="0" w:space="0" w:color="auto"/>
      </w:divBdr>
    </w:div>
    <w:div w:id="2001931399">
      <w:bodyDiv w:val="1"/>
      <w:marLeft w:val="0"/>
      <w:marRight w:val="0"/>
      <w:marTop w:val="0"/>
      <w:marBottom w:val="0"/>
      <w:divBdr>
        <w:top w:val="none" w:sz="0" w:space="0" w:color="auto"/>
        <w:left w:val="none" w:sz="0" w:space="0" w:color="auto"/>
        <w:bottom w:val="none" w:sz="0" w:space="0" w:color="auto"/>
        <w:right w:val="none" w:sz="0" w:space="0" w:color="auto"/>
      </w:divBdr>
    </w:div>
    <w:div w:id="2002002711">
      <w:bodyDiv w:val="1"/>
      <w:marLeft w:val="0"/>
      <w:marRight w:val="0"/>
      <w:marTop w:val="0"/>
      <w:marBottom w:val="0"/>
      <w:divBdr>
        <w:top w:val="none" w:sz="0" w:space="0" w:color="auto"/>
        <w:left w:val="none" w:sz="0" w:space="0" w:color="auto"/>
        <w:bottom w:val="none" w:sz="0" w:space="0" w:color="auto"/>
        <w:right w:val="none" w:sz="0" w:space="0" w:color="auto"/>
      </w:divBdr>
    </w:div>
    <w:div w:id="2002157292">
      <w:bodyDiv w:val="1"/>
      <w:marLeft w:val="0"/>
      <w:marRight w:val="0"/>
      <w:marTop w:val="0"/>
      <w:marBottom w:val="0"/>
      <w:divBdr>
        <w:top w:val="none" w:sz="0" w:space="0" w:color="auto"/>
        <w:left w:val="none" w:sz="0" w:space="0" w:color="auto"/>
        <w:bottom w:val="none" w:sz="0" w:space="0" w:color="auto"/>
        <w:right w:val="none" w:sz="0" w:space="0" w:color="auto"/>
      </w:divBdr>
    </w:div>
    <w:div w:id="2002195083">
      <w:bodyDiv w:val="1"/>
      <w:marLeft w:val="0"/>
      <w:marRight w:val="0"/>
      <w:marTop w:val="0"/>
      <w:marBottom w:val="0"/>
      <w:divBdr>
        <w:top w:val="none" w:sz="0" w:space="0" w:color="auto"/>
        <w:left w:val="none" w:sz="0" w:space="0" w:color="auto"/>
        <w:bottom w:val="none" w:sz="0" w:space="0" w:color="auto"/>
        <w:right w:val="none" w:sz="0" w:space="0" w:color="auto"/>
      </w:divBdr>
    </w:div>
    <w:div w:id="2002350710">
      <w:bodyDiv w:val="1"/>
      <w:marLeft w:val="0"/>
      <w:marRight w:val="0"/>
      <w:marTop w:val="0"/>
      <w:marBottom w:val="0"/>
      <w:divBdr>
        <w:top w:val="none" w:sz="0" w:space="0" w:color="auto"/>
        <w:left w:val="none" w:sz="0" w:space="0" w:color="auto"/>
        <w:bottom w:val="none" w:sz="0" w:space="0" w:color="auto"/>
        <w:right w:val="none" w:sz="0" w:space="0" w:color="auto"/>
      </w:divBdr>
    </w:div>
    <w:div w:id="2002393938">
      <w:bodyDiv w:val="1"/>
      <w:marLeft w:val="0"/>
      <w:marRight w:val="0"/>
      <w:marTop w:val="0"/>
      <w:marBottom w:val="0"/>
      <w:divBdr>
        <w:top w:val="none" w:sz="0" w:space="0" w:color="auto"/>
        <w:left w:val="none" w:sz="0" w:space="0" w:color="auto"/>
        <w:bottom w:val="none" w:sz="0" w:space="0" w:color="auto"/>
        <w:right w:val="none" w:sz="0" w:space="0" w:color="auto"/>
      </w:divBdr>
    </w:div>
    <w:div w:id="2002469666">
      <w:bodyDiv w:val="1"/>
      <w:marLeft w:val="0"/>
      <w:marRight w:val="0"/>
      <w:marTop w:val="0"/>
      <w:marBottom w:val="0"/>
      <w:divBdr>
        <w:top w:val="none" w:sz="0" w:space="0" w:color="auto"/>
        <w:left w:val="none" w:sz="0" w:space="0" w:color="auto"/>
        <w:bottom w:val="none" w:sz="0" w:space="0" w:color="auto"/>
        <w:right w:val="none" w:sz="0" w:space="0" w:color="auto"/>
      </w:divBdr>
    </w:div>
    <w:div w:id="2002542397">
      <w:bodyDiv w:val="1"/>
      <w:marLeft w:val="0"/>
      <w:marRight w:val="0"/>
      <w:marTop w:val="0"/>
      <w:marBottom w:val="0"/>
      <w:divBdr>
        <w:top w:val="none" w:sz="0" w:space="0" w:color="auto"/>
        <w:left w:val="none" w:sz="0" w:space="0" w:color="auto"/>
        <w:bottom w:val="none" w:sz="0" w:space="0" w:color="auto"/>
        <w:right w:val="none" w:sz="0" w:space="0" w:color="auto"/>
      </w:divBdr>
    </w:div>
    <w:div w:id="2002847313">
      <w:bodyDiv w:val="1"/>
      <w:marLeft w:val="0"/>
      <w:marRight w:val="0"/>
      <w:marTop w:val="0"/>
      <w:marBottom w:val="0"/>
      <w:divBdr>
        <w:top w:val="none" w:sz="0" w:space="0" w:color="auto"/>
        <w:left w:val="none" w:sz="0" w:space="0" w:color="auto"/>
        <w:bottom w:val="none" w:sz="0" w:space="0" w:color="auto"/>
        <w:right w:val="none" w:sz="0" w:space="0" w:color="auto"/>
      </w:divBdr>
    </w:div>
    <w:div w:id="2002850216">
      <w:bodyDiv w:val="1"/>
      <w:marLeft w:val="0"/>
      <w:marRight w:val="0"/>
      <w:marTop w:val="0"/>
      <w:marBottom w:val="0"/>
      <w:divBdr>
        <w:top w:val="none" w:sz="0" w:space="0" w:color="auto"/>
        <w:left w:val="none" w:sz="0" w:space="0" w:color="auto"/>
        <w:bottom w:val="none" w:sz="0" w:space="0" w:color="auto"/>
        <w:right w:val="none" w:sz="0" w:space="0" w:color="auto"/>
      </w:divBdr>
    </w:div>
    <w:div w:id="2002855939">
      <w:bodyDiv w:val="1"/>
      <w:marLeft w:val="0"/>
      <w:marRight w:val="0"/>
      <w:marTop w:val="0"/>
      <w:marBottom w:val="0"/>
      <w:divBdr>
        <w:top w:val="none" w:sz="0" w:space="0" w:color="auto"/>
        <w:left w:val="none" w:sz="0" w:space="0" w:color="auto"/>
        <w:bottom w:val="none" w:sz="0" w:space="0" w:color="auto"/>
        <w:right w:val="none" w:sz="0" w:space="0" w:color="auto"/>
      </w:divBdr>
    </w:div>
    <w:div w:id="2003073374">
      <w:bodyDiv w:val="1"/>
      <w:marLeft w:val="0"/>
      <w:marRight w:val="0"/>
      <w:marTop w:val="0"/>
      <w:marBottom w:val="0"/>
      <w:divBdr>
        <w:top w:val="none" w:sz="0" w:space="0" w:color="auto"/>
        <w:left w:val="none" w:sz="0" w:space="0" w:color="auto"/>
        <w:bottom w:val="none" w:sz="0" w:space="0" w:color="auto"/>
        <w:right w:val="none" w:sz="0" w:space="0" w:color="auto"/>
      </w:divBdr>
    </w:div>
    <w:div w:id="2003240833">
      <w:bodyDiv w:val="1"/>
      <w:marLeft w:val="0"/>
      <w:marRight w:val="0"/>
      <w:marTop w:val="0"/>
      <w:marBottom w:val="0"/>
      <w:divBdr>
        <w:top w:val="none" w:sz="0" w:space="0" w:color="auto"/>
        <w:left w:val="none" w:sz="0" w:space="0" w:color="auto"/>
        <w:bottom w:val="none" w:sz="0" w:space="0" w:color="auto"/>
        <w:right w:val="none" w:sz="0" w:space="0" w:color="auto"/>
      </w:divBdr>
    </w:div>
    <w:div w:id="2003268763">
      <w:bodyDiv w:val="1"/>
      <w:marLeft w:val="0"/>
      <w:marRight w:val="0"/>
      <w:marTop w:val="0"/>
      <w:marBottom w:val="0"/>
      <w:divBdr>
        <w:top w:val="none" w:sz="0" w:space="0" w:color="auto"/>
        <w:left w:val="none" w:sz="0" w:space="0" w:color="auto"/>
        <w:bottom w:val="none" w:sz="0" w:space="0" w:color="auto"/>
        <w:right w:val="none" w:sz="0" w:space="0" w:color="auto"/>
      </w:divBdr>
    </w:div>
    <w:div w:id="2003308729">
      <w:bodyDiv w:val="1"/>
      <w:marLeft w:val="0"/>
      <w:marRight w:val="0"/>
      <w:marTop w:val="0"/>
      <w:marBottom w:val="0"/>
      <w:divBdr>
        <w:top w:val="none" w:sz="0" w:space="0" w:color="auto"/>
        <w:left w:val="none" w:sz="0" w:space="0" w:color="auto"/>
        <w:bottom w:val="none" w:sz="0" w:space="0" w:color="auto"/>
        <w:right w:val="none" w:sz="0" w:space="0" w:color="auto"/>
      </w:divBdr>
    </w:div>
    <w:div w:id="2003308890">
      <w:bodyDiv w:val="1"/>
      <w:marLeft w:val="0"/>
      <w:marRight w:val="0"/>
      <w:marTop w:val="0"/>
      <w:marBottom w:val="0"/>
      <w:divBdr>
        <w:top w:val="none" w:sz="0" w:space="0" w:color="auto"/>
        <w:left w:val="none" w:sz="0" w:space="0" w:color="auto"/>
        <w:bottom w:val="none" w:sz="0" w:space="0" w:color="auto"/>
        <w:right w:val="none" w:sz="0" w:space="0" w:color="auto"/>
      </w:divBdr>
    </w:div>
    <w:div w:id="2003310193">
      <w:bodyDiv w:val="1"/>
      <w:marLeft w:val="0"/>
      <w:marRight w:val="0"/>
      <w:marTop w:val="0"/>
      <w:marBottom w:val="0"/>
      <w:divBdr>
        <w:top w:val="none" w:sz="0" w:space="0" w:color="auto"/>
        <w:left w:val="none" w:sz="0" w:space="0" w:color="auto"/>
        <w:bottom w:val="none" w:sz="0" w:space="0" w:color="auto"/>
        <w:right w:val="none" w:sz="0" w:space="0" w:color="auto"/>
      </w:divBdr>
    </w:div>
    <w:div w:id="2003506817">
      <w:bodyDiv w:val="1"/>
      <w:marLeft w:val="0"/>
      <w:marRight w:val="0"/>
      <w:marTop w:val="0"/>
      <w:marBottom w:val="0"/>
      <w:divBdr>
        <w:top w:val="none" w:sz="0" w:space="0" w:color="auto"/>
        <w:left w:val="none" w:sz="0" w:space="0" w:color="auto"/>
        <w:bottom w:val="none" w:sz="0" w:space="0" w:color="auto"/>
        <w:right w:val="none" w:sz="0" w:space="0" w:color="auto"/>
      </w:divBdr>
    </w:div>
    <w:div w:id="2003507546">
      <w:bodyDiv w:val="1"/>
      <w:marLeft w:val="0"/>
      <w:marRight w:val="0"/>
      <w:marTop w:val="0"/>
      <w:marBottom w:val="0"/>
      <w:divBdr>
        <w:top w:val="none" w:sz="0" w:space="0" w:color="auto"/>
        <w:left w:val="none" w:sz="0" w:space="0" w:color="auto"/>
        <w:bottom w:val="none" w:sz="0" w:space="0" w:color="auto"/>
        <w:right w:val="none" w:sz="0" w:space="0" w:color="auto"/>
      </w:divBdr>
    </w:div>
    <w:div w:id="2003655305">
      <w:bodyDiv w:val="1"/>
      <w:marLeft w:val="0"/>
      <w:marRight w:val="0"/>
      <w:marTop w:val="0"/>
      <w:marBottom w:val="0"/>
      <w:divBdr>
        <w:top w:val="none" w:sz="0" w:space="0" w:color="auto"/>
        <w:left w:val="none" w:sz="0" w:space="0" w:color="auto"/>
        <w:bottom w:val="none" w:sz="0" w:space="0" w:color="auto"/>
        <w:right w:val="none" w:sz="0" w:space="0" w:color="auto"/>
      </w:divBdr>
    </w:div>
    <w:div w:id="2003700831">
      <w:bodyDiv w:val="1"/>
      <w:marLeft w:val="0"/>
      <w:marRight w:val="0"/>
      <w:marTop w:val="0"/>
      <w:marBottom w:val="0"/>
      <w:divBdr>
        <w:top w:val="none" w:sz="0" w:space="0" w:color="auto"/>
        <w:left w:val="none" w:sz="0" w:space="0" w:color="auto"/>
        <w:bottom w:val="none" w:sz="0" w:space="0" w:color="auto"/>
        <w:right w:val="none" w:sz="0" w:space="0" w:color="auto"/>
      </w:divBdr>
    </w:div>
    <w:div w:id="2003848245">
      <w:bodyDiv w:val="1"/>
      <w:marLeft w:val="0"/>
      <w:marRight w:val="0"/>
      <w:marTop w:val="0"/>
      <w:marBottom w:val="0"/>
      <w:divBdr>
        <w:top w:val="none" w:sz="0" w:space="0" w:color="auto"/>
        <w:left w:val="none" w:sz="0" w:space="0" w:color="auto"/>
        <w:bottom w:val="none" w:sz="0" w:space="0" w:color="auto"/>
        <w:right w:val="none" w:sz="0" w:space="0" w:color="auto"/>
      </w:divBdr>
    </w:div>
    <w:div w:id="2004046237">
      <w:bodyDiv w:val="1"/>
      <w:marLeft w:val="0"/>
      <w:marRight w:val="0"/>
      <w:marTop w:val="0"/>
      <w:marBottom w:val="0"/>
      <w:divBdr>
        <w:top w:val="none" w:sz="0" w:space="0" w:color="auto"/>
        <w:left w:val="none" w:sz="0" w:space="0" w:color="auto"/>
        <w:bottom w:val="none" w:sz="0" w:space="0" w:color="auto"/>
        <w:right w:val="none" w:sz="0" w:space="0" w:color="auto"/>
      </w:divBdr>
    </w:div>
    <w:div w:id="2004046323">
      <w:bodyDiv w:val="1"/>
      <w:marLeft w:val="0"/>
      <w:marRight w:val="0"/>
      <w:marTop w:val="0"/>
      <w:marBottom w:val="0"/>
      <w:divBdr>
        <w:top w:val="none" w:sz="0" w:space="0" w:color="auto"/>
        <w:left w:val="none" w:sz="0" w:space="0" w:color="auto"/>
        <w:bottom w:val="none" w:sz="0" w:space="0" w:color="auto"/>
        <w:right w:val="none" w:sz="0" w:space="0" w:color="auto"/>
      </w:divBdr>
    </w:div>
    <w:div w:id="2004122133">
      <w:bodyDiv w:val="1"/>
      <w:marLeft w:val="0"/>
      <w:marRight w:val="0"/>
      <w:marTop w:val="0"/>
      <w:marBottom w:val="0"/>
      <w:divBdr>
        <w:top w:val="none" w:sz="0" w:space="0" w:color="auto"/>
        <w:left w:val="none" w:sz="0" w:space="0" w:color="auto"/>
        <w:bottom w:val="none" w:sz="0" w:space="0" w:color="auto"/>
        <w:right w:val="none" w:sz="0" w:space="0" w:color="auto"/>
      </w:divBdr>
    </w:div>
    <w:div w:id="2004165647">
      <w:bodyDiv w:val="1"/>
      <w:marLeft w:val="0"/>
      <w:marRight w:val="0"/>
      <w:marTop w:val="0"/>
      <w:marBottom w:val="0"/>
      <w:divBdr>
        <w:top w:val="none" w:sz="0" w:space="0" w:color="auto"/>
        <w:left w:val="none" w:sz="0" w:space="0" w:color="auto"/>
        <w:bottom w:val="none" w:sz="0" w:space="0" w:color="auto"/>
        <w:right w:val="none" w:sz="0" w:space="0" w:color="auto"/>
      </w:divBdr>
    </w:div>
    <w:div w:id="2004354114">
      <w:bodyDiv w:val="1"/>
      <w:marLeft w:val="0"/>
      <w:marRight w:val="0"/>
      <w:marTop w:val="0"/>
      <w:marBottom w:val="0"/>
      <w:divBdr>
        <w:top w:val="none" w:sz="0" w:space="0" w:color="auto"/>
        <w:left w:val="none" w:sz="0" w:space="0" w:color="auto"/>
        <w:bottom w:val="none" w:sz="0" w:space="0" w:color="auto"/>
        <w:right w:val="none" w:sz="0" w:space="0" w:color="auto"/>
      </w:divBdr>
    </w:div>
    <w:div w:id="2004358262">
      <w:bodyDiv w:val="1"/>
      <w:marLeft w:val="0"/>
      <w:marRight w:val="0"/>
      <w:marTop w:val="0"/>
      <w:marBottom w:val="0"/>
      <w:divBdr>
        <w:top w:val="none" w:sz="0" w:space="0" w:color="auto"/>
        <w:left w:val="none" w:sz="0" w:space="0" w:color="auto"/>
        <w:bottom w:val="none" w:sz="0" w:space="0" w:color="auto"/>
        <w:right w:val="none" w:sz="0" w:space="0" w:color="auto"/>
      </w:divBdr>
    </w:div>
    <w:div w:id="2004697592">
      <w:bodyDiv w:val="1"/>
      <w:marLeft w:val="0"/>
      <w:marRight w:val="0"/>
      <w:marTop w:val="0"/>
      <w:marBottom w:val="0"/>
      <w:divBdr>
        <w:top w:val="none" w:sz="0" w:space="0" w:color="auto"/>
        <w:left w:val="none" w:sz="0" w:space="0" w:color="auto"/>
        <w:bottom w:val="none" w:sz="0" w:space="0" w:color="auto"/>
        <w:right w:val="none" w:sz="0" w:space="0" w:color="auto"/>
      </w:divBdr>
    </w:div>
    <w:div w:id="2004817061">
      <w:bodyDiv w:val="1"/>
      <w:marLeft w:val="0"/>
      <w:marRight w:val="0"/>
      <w:marTop w:val="0"/>
      <w:marBottom w:val="0"/>
      <w:divBdr>
        <w:top w:val="none" w:sz="0" w:space="0" w:color="auto"/>
        <w:left w:val="none" w:sz="0" w:space="0" w:color="auto"/>
        <w:bottom w:val="none" w:sz="0" w:space="0" w:color="auto"/>
        <w:right w:val="none" w:sz="0" w:space="0" w:color="auto"/>
      </w:divBdr>
    </w:div>
    <w:div w:id="2005012657">
      <w:bodyDiv w:val="1"/>
      <w:marLeft w:val="0"/>
      <w:marRight w:val="0"/>
      <w:marTop w:val="0"/>
      <w:marBottom w:val="0"/>
      <w:divBdr>
        <w:top w:val="none" w:sz="0" w:space="0" w:color="auto"/>
        <w:left w:val="none" w:sz="0" w:space="0" w:color="auto"/>
        <w:bottom w:val="none" w:sz="0" w:space="0" w:color="auto"/>
        <w:right w:val="none" w:sz="0" w:space="0" w:color="auto"/>
      </w:divBdr>
    </w:div>
    <w:div w:id="2005084369">
      <w:bodyDiv w:val="1"/>
      <w:marLeft w:val="0"/>
      <w:marRight w:val="0"/>
      <w:marTop w:val="0"/>
      <w:marBottom w:val="0"/>
      <w:divBdr>
        <w:top w:val="none" w:sz="0" w:space="0" w:color="auto"/>
        <w:left w:val="none" w:sz="0" w:space="0" w:color="auto"/>
        <w:bottom w:val="none" w:sz="0" w:space="0" w:color="auto"/>
        <w:right w:val="none" w:sz="0" w:space="0" w:color="auto"/>
      </w:divBdr>
    </w:div>
    <w:div w:id="2005166025">
      <w:bodyDiv w:val="1"/>
      <w:marLeft w:val="0"/>
      <w:marRight w:val="0"/>
      <w:marTop w:val="0"/>
      <w:marBottom w:val="0"/>
      <w:divBdr>
        <w:top w:val="none" w:sz="0" w:space="0" w:color="auto"/>
        <w:left w:val="none" w:sz="0" w:space="0" w:color="auto"/>
        <w:bottom w:val="none" w:sz="0" w:space="0" w:color="auto"/>
        <w:right w:val="none" w:sz="0" w:space="0" w:color="auto"/>
      </w:divBdr>
    </w:div>
    <w:div w:id="2005353769">
      <w:bodyDiv w:val="1"/>
      <w:marLeft w:val="0"/>
      <w:marRight w:val="0"/>
      <w:marTop w:val="0"/>
      <w:marBottom w:val="0"/>
      <w:divBdr>
        <w:top w:val="none" w:sz="0" w:space="0" w:color="auto"/>
        <w:left w:val="none" w:sz="0" w:space="0" w:color="auto"/>
        <w:bottom w:val="none" w:sz="0" w:space="0" w:color="auto"/>
        <w:right w:val="none" w:sz="0" w:space="0" w:color="auto"/>
      </w:divBdr>
    </w:div>
    <w:div w:id="2005476188">
      <w:bodyDiv w:val="1"/>
      <w:marLeft w:val="0"/>
      <w:marRight w:val="0"/>
      <w:marTop w:val="0"/>
      <w:marBottom w:val="0"/>
      <w:divBdr>
        <w:top w:val="none" w:sz="0" w:space="0" w:color="auto"/>
        <w:left w:val="none" w:sz="0" w:space="0" w:color="auto"/>
        <w:bottom w:val="none" w:sz="0" w:space="0" w:color="auto"/>
        <w:right w:val="none" w:sz="0" w:space="0" w:color="auto"/>
      </w:divBdr>
    </w:div>
    <w:div w:id="2005665810">
      <w:bodyDiv w:val="1"/>
      <w:marLeft w:val="0"/>
      <w:marRight w:val="0"/>
      <w:marTop w:val="0"/>
      <w:marBottom w:val="0"/>
      <w:divBdr>
        <w:top w:val="none" w:sz="0" w:space="0" w:color="auto"/>
        <w:left w:val="none" w:sz="0" w:space="0" w:color="auto"/>
        <w:bottom w:val="none" w:sz="0" w:space="0" w:color="auto"/>
        <w:right w:val="none" w:sz="0" w:space="0" w:color="auto"/>
      </w:divBdr>
    </w:div>
    <w:div w:id="2005740390">
      <w:bodyDiv w:val="1"/>
      <w:marLeft w:val="0"/>
      <w:marRight w:val="0"/>
      <w:marTop w:val="0"/>
      <w:marBottom w:val="0"/>
      <w:divBdr>
        <w:top w:val="none" w:sz="0" w:space="0" w:color="auto"/>
        <w:left w:val="none" w:sz="0" w:space="0" w:color="auto"/>
        <w:bottom w:val="none" w:sz="0" w:space="0" w:color="auto"/>
        <w:right w:val="none" w:sz="0" w:space="0" w:color="auto"/>
      </w:divBdr>
    </w:div>
    <w:div w:id="2006206481">
      <w:bodyDiv w:val="1"/>
      <w:marLeft w:val="0"/>
      <w:marRight w:val="0"/>
      <w:marTop w:val="0"/>
      <w:marBottom w:val="0"/>
      <w:divBdr>
        <w:top w:val="none" w:sz="0" w:space="0" w:color="auto"/>
        <w:left w:val="none" w:sz="0" w:space="0" w:color="auto"/>
        <w:bottom w:val="none" w:sz="0" w:space="0" w:color="auto"/>
        <w:right w:val="none" w:sz="0" w:space="0" w:color="auto"/>
      </w:divBdr>
    </w:div>
    <w:div w:id="2006280604">
      <w:bodyDiv w:val="1"/>
      <w:marLeft w:val="0"/>
      <w:marRight w:val="0"/>
      <w:marTop w:val="0"/>
      <w:marBottom w:val="0"/>
      <w:divBdr>
        <w:top w:val="none" w:sz="0" w:space="0" w:color="auto"/>
        <w:left w:val="none" w:sz="0" w:space="0" w:color="auto"/>
        <w:bottom w:val="none" w:sz="0" w:space="0" w:color="auto"/>
        <w:right w:val="none" w:sz="0" w:space="0" w:color="auto"/>
      </w:divBdr>
    </w:div>
    <w:div w:id="2006584814">
      <w:bodyDiv w:val="1"/>
      <w:marLeft w:val="0"/>
      <w:marRight w:val="0"/>
      <w:marTop w:val="0"/>
      <w:marBottom w:val="0"/>
      <w:divBdr>
        <w:top w:val="none" w:sz="0" w:space="0" w:color="auto"/>
        <w:left w:val="none" w:sz="0" w:space="0" w:color="auto"/>
        <w:bottom w:val="none" w:sz="0" w:space="0" w:color="auto"/>
        <w:right w:val="none" w:sz="0" w:space="0" w:color="auto"/>
      </w:divBdr>
    </w:div>
    <w:div w:id="2006668920">
      <w:bodyDiv w:val="1"/>
      <w:marLeft w:val="0"/>
      <w:marRight w:val="0"/>
      <w:marTop w:val="0"/>
      <w:marBottom w:val="0"/>
      <w:divBdr>
        <w:top w:val="none" w:sz="0" w:space="0" w:color="auto"/>
        <w:left w:val="none" w:sz="0" w:space="0" w:color="auto"/>
        <w:bottom w:val="none" w:sz="0" w:space="0" w:color="auto"/>
        <w:right w:val="none" w:sz="0" w:space="0" w:color="auto"/>
      </w:divBdr>
    </w:div>
    <w:div w:id="2006859995">
      <w:bodyDiv w:val="1"/>
      <w:marLeft w:val="0"/>
      <w:marRight w:val="0"/>
      <w:marTop w:val="0"/>
      <w:marBottom w:val="0"/>
      <w:divBdr>
        <w:top w:val="none" w:sz="0" w:space="0" w:color="auto"/>
        <w:left w:val="none" w:sz="0" w:space="0" w:color="auto"/>
        <w:bottom w:val="none" w:sz="0" w:space="0" w:color="auto"/>
        <w:right w:val="none" w:sz="0" w:space="0" w:color="auto"/>
      </w:divBdr>
    </w:div>
    <w:div w:id="2006861667">
      <w:bodyDiv w:val="1"/>
      <w:marLeft w:val="0"/>
      <w:marRight w:val="0"/>
      <w:marTop w:val="0"/>
      <w:marBottom w:val="0"/>
      <w:divBdr>
        <w:top w:val="none" w:sz="0" w:space="0" w:color="auto"/>
        <w:left w:val="none" w:sz="0" w:space="0" w:color="auto"/>
        <w:bottom w:val="none" w:sz="0" w:space="0" w:color="auto"/>
        <w:right w:val="none" w:sz="0" w:space="0" w:color="auto"/>
      </w:divBdr>
    </w:div>
    <w:div w:id="2006928929">
      <w:bodyDiv w:val="1"/>
      <w:marLeft w:val="0"/>
      <w:marRight w:val="0"/>
      <w:marTop w:val="0"/>
      <w:marBottom w:val="0"/>
      <w:divBdr>
        <w:top w:val="none" w:sz="0" w:space="0" w:color="auto"/>
        <w:left w:val="none" w:sz="0" w:space="0" w:color="auto"/>
        <w:bottom w:val="none" w:sz="0" w:space="0" w:color="auto"/>
        <w:right w:val="none" w:sz="0" w:space="0" w:color="auto"/>
      </w:divBdr>
    </w:div>
    <w:div w:id="2006976052">
      <w:bodyDiv w:val="1"/>
      <w:marLeft w:val="0"/>
      <w:marRight w:val="0"/>
      <w:marTop w:val="0"/>
      <w:marBottom w:val="0"/>
      <w:divBdr>
        <w:top w:val="none" w:sz="0" w:space="0" w:color="auto"/>
        <w:left w:val="none" w:sz="0" w:space="0" w:color="auto"/>
        <w:bottom w:val="none" w:sz="0" w:space="0" w:color="auto"/>
        <w:right w:val="none" w:sz="0" w:space="0" w:color="auto"/>
      </w:divBdr>
    </w:div>
    <w:div w:id="2007315433">
      <w:bodyDiv w:val="1"/>
      <w:marLeft w:val="0"/>
      <w:marRight w:val="0"/>
      <w:marTop w:val="0"/>
      <w:marBottom w:val="0"/>
      <w:divBdr>
        <w:top w:val="none" w:sz="0" w:space="0" w:color="auto"/>
        <w:left w:val="none" w:sz="0" w:space="0" w:color="auto"/>
        <w:bottom w:val="none" w:sz="0" w:space="0" w:color="auto"/>
        <w:right w:val="none" w:sz="0" w:space="0" w:color="auto"/>
      </w:divBdr>
    </w:div>
    <w:div w:id="2007393628">
      <w:bodyDiv w:val="1"/>
      <w:marLeft w:val="0"/>
      <w:marRight w:val="0"/>
      <w:marTop w:val="0"/>
      <w:marBottom w:val="0"/>
      <w:divBdr>
        <w:top w:val="none" w:sz="0" w:space="0" w:color="auto"/>
        <w:left w:val="none" w:sz="0" w:space="0" w:color="auto"/>
        <w:bottom w:val="none" w:sz="0" w:space="0" w:color="auto"/>
        <w:right w:val="none" w:sz="0" w:space="0" w:color="auto"/>
      </w:divBdr>
    </w:div>
    <w:div w:id="2007440118">
      <w:bodyDiv w:val="1"/>
      <w:marLeft w:val="0"/>
      <w:marRight w:val="0"/>
      <w:marTop w:val="0"/>
      <w:marBottom w:val="0"/>
      <w:divBdr>
        <w:top w:val="none" w:sz="0" w:space="0" w:color="auto"/>
        <w:left w:val="none" w:sz="0" w:space="0" w:color="auto"/>
        <w:bottom w:val="none" w:sz="0" w:space="0" w:color="auto"/>
        <w:right w:val="none" w:sz="0" w:space="0" w:color="auto"/>
      </w:divBdr>
    </w:div>
    <w:div w:id="2007588159">
      <w:bodyDiv w:val="1"/>
      <w:marLeft w:val="0"/>
      <w:marRight w:val="0"/>
      <w:marTop w:val="0"/>
      <w:marBottom w:val="0"/>
      <w:divBdr>
        <w:top w:val="none" w:sz="0" w:space="0" w:color="auto"/>
        <w:left w:val="none" w:sz="0" w:space="0" w:color="auto"/>
        <w:bottom w:val="none" w:sz="0" w:space="0" w:color="auto"/>
        <w:right w:val="none" w:sz="0" w:space="0" w:color="auto"/>
      </w:divBdr>
    </w:div>
    <w:div w:id="2007592651">
      <w:bodyDiv w:val="1"/>
      <w:marLeft w:val="0"/>
      <w:marRight w:val="0"/>
      <w:marTop w:val="0"/>
      <w:marBottom w:val="0"/>
      <w:divBdr>
        <w:top w:val="none" w:sz="0" w:space="0" w:color="auto"/>
        <w:left w:val="none" w:sz="0" w:space="0" w:color="auto"/>
        <w:bottom w:val="none" w:sz="0" w:space="0" w:color="auto"/>
        <w:right w:val="none" w:sz="0" w:space="0" w:color="auto"/>
      </w:divBdr>
    </w:div>
    <w:div w:id="2007711419">
      <w:bodyDiv w:val="1"/>
      <w:marLeft w:val="0"/>
      <w:marRight w:val="0"/>
      <w:marTop w:val="0"/>
      <w:marBottom w:val="0"/>
      <w:divBdr>
        <w:top w:val="none" w:sz="0" w:space="0" w:color="auto"/>
        <w:left w:val="none" w:sz="0" w:space="0" w:color="auto"/>
        <w:bottom w:val="none" w:sz="0" w:space="0" w:color="auto"/>
        <w:right w:val="none" w:sz="0" w:space="0" w:color="auto"/>
      </w:divBdr>
    </w:div>
    <w:div w:id="2007902385">
      <w:bodyDiv w:val="1"/>
      <w:marLeft w:val="0"/>
      <w:marRight w:val="0"/>
      <w:marTop w:val="0"/>
      <w:marBottom w:val="0"/>
      <w:divBdr>
        <w:top w:val="none" w:sz="0" w:space="0" w:color="auto"/>
        <w:left w:val="none" w:sz="0" w:space="0" w:color="auto"/>
        <w:bottom w:val="none" w:sz="0" w:space="0" w:color="auto"/>
        <w:right w:val="none" w:sz="0" w:space="0" w:color="auto"/>
      </w:divBdr>
    </w:div>
    <w:div w:id="2008364926">
      <w:bodyDiv w:val="1"/>
      <w:marLeft w:val="0"/>
      <w:marRight w:val="0"/>
      <w:marTop w:val="0"/>
      <w:marBottom w:val="0"/>
      <w:divBdr>
        <w:top w:val="none" w:sz="0" w:space="0" w:color="auto"/>
        <w:left w:val="none" w:sz="0" w:space="0" w:color="auto"/>
        <w:bottom w:val="none" w:sz="0" w:space="0" w:color="auto"/>
        <w:right w:val="none" w:sz="0" w:space="0" w:color="auto"/>
      </w:divBdr>
    </w:div>
    <w:div w:id="2008556201">
      <w:bodyDiv w:val="1"/>
      <w:marLeft w:val="0"/>
      <w:marRight w:val="0"/>
      <w:marTop w:val="0"/>
      <w:marBottom w:val="0"/>
      <w:divBdr>
        <w:top w:val="none" w:sz="0" w:space="0" w:color="auto"/>
        <w:left w:val="none" w:sz="0" w:space="0" w:color="auto"/>
        <w:bottom w:val="none" w:sz="0" w:space="0" w:color="auto"/>
        <w:right w:val="none" w:sz="0" w:space="0" w:color="auto"/>
      </w:divBdr>
    </w:div>
    <w:div w:id="2008897711">
      <w:bodyDiv w:val="1"/>
      <w:marLeft w:val="0"/>
      <w:marRight w:val="0"/>
      <w:marTop w:val="0"/>
      <w:marBottom w:val="0"/>
      <w:divBdr>
        <w:top w:val="none" w:sz="0" w:space="0" w:color="auto"/>
        <w:left w:val="none" w:sz="0" w:space="0" w:color="auto"/>
        <w:bottom w:val="none" w:sz="0" w:space="0" w:color="auto"/>
        <w:right w:val="none" w:sz="0" w:space="0" w:color="auto"/>
      </w:divBdr>
    </w:div>
    <w:div w:id="2009215614">
      <w:bodyDiv w:val="1"/>
      <w:marLeft w:val="0"/>
      <w:marRight w:val="0"/>
      <w:marTop w:val="0"/>
      <w:marBottom w:val="0"/>
      <w:divBdr>
        <w:top w:val="none" w:sz="0" w:space="0" w:color="auto"/>
        <w:left w:val="none" w:sz="0" w:space="0" w:color="auto"/>
        <w:bottom w:val="none" w:sz="0" w:space="0" w:color="auto"/>
        <w:right w:val="none" w:sz="0" w:space="0" w:color="auto"/>
      </w:divBdr>
    </w:div>
    <w:div w:id="2009286408">
      <w:bodyDiv w:val="1"/>
      <w:marLeft w:val="0"/>
      <w:marRight w:val="0"/>
      <w:marTop w:val="0"/>
      <w:marBottom w:val="0"/>
      <w:divBdr>
        <w:top w:val="none" w:sz="0" w:space="0" w:color="auto"/>
        <w:left w:val="none" w:sz="0" w:space="0" w:color="auto"/>
        <w:bottom w:val="none" w:sz="0" w:space="0" w:color="auto"/>
        <w:right w:val="none" w:sz="0" w:space="0" w:color="auto"/>
      </w:divBdr>
    </w:div>
    <w:div w:id="2009288174">
      <w:bodyDiv w:val="1"/>
      <w:marLeft w:val="0"/>
      <w:marRight w:val="0"/>
      <w:marTop w:val="0"/>
      <w:marBottom w:val="0"/>
      <w:divBdr>
        <w:top w:val="none" w:sz="0" w:space="0" w:color="auto"/>
        <w:left w:val="none" w:sz="0" w:space="0" w:color="auto"/>
        <w:bottom w:val="none" w:sz="0" w:space="0" w:color="auto"/>
        <w:right w:val="none" w:sz="0" w:space="0" w:color="auto"/>
      </w:divBdr>
    </w:div>
    <w:div w:id="2009747651">
      <w:bodyDiv w:val="1"/>
      <w:marLeft w:val="0"/>
      <w:marRight w:val="0"/>
      <w:marTop w:val="0"/>
      <w:marBottom w:val="0"/>
      <w:divBdr>
        <w:top w:val="none" w:sz="0" w:space="0" w:color="auto"/>
        <w:left w:val="none" w:sz="0" w:space="0" w:color="auto"/>
        <w:bottom w:val="none" w:sz="0" w:space="0" w:color="auto"/>
        <w:right w:val="none" w:sz="0" w:space="0" w:color="auto"/>
      </w:divBdr>
    </w:div>
    <w:div w:id="2010064208">
      <w:bodyDiv w:val="1"/>
      <w:marLeft w:val="0"/>
      <w:marRight w:val="0"/>
      <w:marTop w:val="0"/>
      <w:marBottom w:val="0"/>
      <w:divBdr>
        <w:top w:val="none" w:sz="0" w:space="0" w:color="auto"/>
        <w:left w:val="none" w:sz="0" w:space="0" w:color="auto"/>
        <w:bottom w:val="none" w:sz="0" w:space="0" w:color="auto"/>
        <w:right w:val="none" w:sz="0" w:space="0" w:color="auto"/>
      </w:divBdr>
    </w:div>
    <w:div w:id="2010327255">
      <w:bodyDiv w:val="1"/>
      <w:marLeft w:val="0"/>
      <w:marRight w:val="0"/>
      <w:marTop w:val="0"/>
      <w:marBottom w:val="0"/>
      <w:divBdr>
        <w:top w:val="none" w:sz="0" w:space="0" w:color="auto"/>
        <w:left w:val="none" w:sz="0" w:space="0" w:color="auto"/>
        <w:bottom w:val="none" w:sz="0" w:space="0" w:color="auto"/>
        <w:right w:val="none" w:sz="0" w:space="0" w:color="auto"/>
      </w:divBdr>
    </w:div>
    <w:div w:id="2010788027">
      <w:bodyDiv w:val="1"/>
      <w:marLeft w:val="0"/>
      <w:marRight w:val="0"/>
      <w:marTop w:val="0"/>
      <w:marBottom w:val="0"/>
      <w:divBdr>
        <w:top w:val="none" w:sz="0" w:space="0" w:color="auto"/>
        <w:left w:val="none" w:sz="0" w:space="0" w:color="auto"/>
        <w:bottom w:val="none" w:sz="0" w:space="0" w:color="auto"/>
        <w:right w:val="none" w:sz="0" w:space="0" w:color="auto"/>
      </w:divBdr>
    </w:div>
    <w:div w:id="2010912145">
      <w:bodyDiv w:val="1"/>
      <w:marLeft w:val="0"/>
      <w:marRight w:val="0"/>
      <w:marTop w:val="0"/>
      <w:marBottom w:val="0"/>
      <w:divBdr>
        <w:top w:val="none" w:sz="0" w:space="0" w:color="auto"/>
        <w:left w:val="none" w:sz="0" w:space="0" w:color="auto"/>
        <w:bottom w:val="none" w:sz="0" w:space="0" w:color="auto"/>
        <w:right w:val="none" w:sz="0" w:space="0" w:color="auto"/>
      </w:divBdr>
    </w:div>
    <w:div w:id="2011130901">
      <w:bodyDiv w:val="1"/>
      <w:marLeft w:val="0"/>
      <w:marRight w:val="0"/>
      <w:marTop w:val="0"/>
      <w:marBottom w:val="0"/>
      <w:divBdr>
        <w:top w:val="none" w:sz="0" w:space="0" w:color="auto"/>
        <w:left w:val="none" w:sz="0" w:space="0" w:color="auto"/>
        <w:bottom w:val="none" w:sz="0" w:space="0" w:color="auto"/>
        <w:right w:val="none" w:sz="0" w:space="0" w:color="auto"/>
      </w:divBdr>
    </w:div>
    <w:div w:id="2011256623">
      <w:bodyDiv w:val="1"/>
      <w:marLeft w:val="0"/>
      <w:marRight w:val="0"/>
      <w:marTop w:val="0"/>
      <w:marBottom w:val="0"/>
      <w:divBdr>
        <w:top w:val="none" w:sz="0" w:space="0" w:color="auto"/>
        <w:left w:val="none" w:sz="0" w:space="0" w:color="auto"/>
        <w:bottom w:val="none" w:sz="0" w:space="0" w:color="auto"/>
        <w:right w:val="none" w:sz="0" w:space="0" w:color="auto"/>
      </w:divBdr>
    </w:div>
    <w:div w:id="2011325199">
      <w:bodyDiv w:val="1"/>
      <w:marLeft w:val="0"/>
      <w:marRight w:val="0"/>
      <w:marTop w:val="0"/>
      <w:marBottom w:val="0"/>
      <w:divBdr>
        <w:top w:val="none" w:sz="0" w:space="0" w:color="auto"/>
        <w:left w:val="none" w:sz="0" w:space="0" w:color="auto"/>
        <w:bottom w:val="none" w:sz="0" w:space="0" w:color="auto"/>
        <w:right w:val="none" w:sz="0" w:space="0" w:color="auto"/>
      </w:divBdr>
    </w:div>
    <w:div w:id="2011634308">
      <w:bodyDiv w:val="1"/>
      <w:marLeft w:val="0"/>
      <w:marRight w:val="0"/>
      <w:marTop w:val="0"/>
      <w:marBottom w:val="0"/>
      <w:divBdr>
        <w:top w:val="none" w:sz="0" w:space="0" w:color="auto"/>
        <w:left w:val="none" w:sz="0" w:space="0" w:color="auto"/>
        <w:bottom w:val="none" w:sz="0" w:space="0" w:color="auto"/>
        <w:right w:val="none" w:sz="0" w:space="0" w:color="auto"/>
      </w:divBdr>
    </w:div>
    <w:div w:id="2011790134">
      <w:bodyDiv w:val="1"/>
      <w:marLeft w:val="0"/>
      <w:marRight w:val="0"/>
      <w:marTop w:val="0"/>
      <w:marBottom w:val="0"/>
      <w:divBdr>
        <w:top w:val="none" w:sz="0" w:space="0" w:color="auto"/>
        <w:left w:val="none" w:sz="0" w:space="0" w:color="auto"/>
        <w:bottom w:val="none" w:sz="0" w:space="0" w:color="auto"/>
        <w:right w:val="none" w:sz="0" w:space="0" w:color="auto"/>
      </w:divBdr>
    </w:div>
    <w:div w:id="2011834213">
      <w:bodyDiv w:val="1"/>
      <w:marLeft w:val="0"/>
      <w:marRight w:val="0"/>
      <w:marTop w:val="0"/>
      <w:marBottom w:val="0"/>
      <w:divBdr>
        <w:top w:val="none" w:sz="0" w:space="0" w:color="auto"/>
        <w:left w:val="none" w:sz="0" w:space="0" w:color="auto"/>
        <w:bottom w:val="none" w:sz="0" w:space="0" w:color="auto"/>
        <w:right w:val="none" w:sz="0" w:space="0" w:color="auto"/>
      </w:divBdr>
    </w:div>
    <w:div w:id="2011904651">
      <w:bodyDiv w:val="1"/>
      <w:marLeft w:val="0"/>
      <w:marRight w:val="0"/>
      <w:marTop w:val="0"/>
      <w:marBottom w:val="0"/>
      <w:divBdr>
        <w:top w:val="none" w:sz="0" w:space="0" w:color="auto"/>
        <w:left w:val="none" w:sz="0" w:space="0" w:color="auto"/>
        <w:bottom w:val="none" w:sz="0" w:space="0" w:color="auto"/>
        <w:right w:val="none" w:sz="0" w:space="0" w:color="auto"/>
      </w:divBdr>
    </w:div>
    <w:div w:id="2012179102">
      <w:bodyDiv w:val="1"/>
      <w:marLeft w:val="0"/>
      <w:marRight w:val="0"/>
      <w:marTop w:val="0"/>
      <w:marBottom w:val="0"/>
      <w:divBdr>
        <w:top w:val="none" w:sz="0" w:space="0" w:color="auto"/>
        <w:left w:val="none" w:sz="0" w:space="0" w:color="auto"/>
        <w:bottom w:val="none" w:sz="0" w:space="0" w:color="auto"/>
        <w:right w:val="none" w:sz="0" w:space="0" w:color="auto"/>
      </w:divBdr>
    </w:div>
    <w:div w:id="2012291545">
      <w:bodyDiv w:val="1"/>
      <w:marLeft w:val="0"/>
      <w:marRight w:val="0"/>
      <w:marTop w:val="0"/>
      <w:marBottom w:val="0"/>
      <w:divBdr>
        <w:top w:val="none" w:sz="0" w:space="0" w:color="auto"/>
        <w:left w:val="none" w:sz="0" w:space="0" w:color="auto"/>
        <w:bottom w:val="none" w:sz="0" w:space="0" w:color="auto"/>
        <w:right w:val="none" w:sz="0" w:space="0" w:color="auto"/>
      </w:divBdr>
    </w:div>
    <w:div w:id="2012482788">
      <w:bodyDiv w:val="1"/>
      <w:marLeft w:val="0"/>
      <w:marRight w:val="0"/>
      <w:marTop w:val="0"/>
      <w:marBottom w:val="0"/>
      <w:divBdr>
        <w:top w:val="none" w:sz="0" w:space="0" w:color="auto"/>
        <w:left w:val="none" w:sz="0" w:space="0" w:color="auto"/>
        <w:bottom w:val="none" w:sz="0" w:space="0" w:color="auto"/>
        <w:right w:val="none" w:sz="0" w:space="0" w:color="auto"/>
      </w:divBdr>
    </w:div>
    <w:div w:id="2012875756">
      <w:bodyDiv w:val="1"/>
      <w:marLeft w:val="0"/>
      <w:marRight w:val="0"/>
      <w:marTop w:val="0"/>
      <w:marBottom w:val="0"/>
      <w:divBdr>
        <w:top w:val="none" w:sz="0" w:space="0" w:color="auto"/>
        <w:left w:val="none" w:sz="0" w:space="0" w:color="auto"/>
        <w:bottom w:val="none" w:sz="0" w:space="0" w:color="auto"/>
        <w:right w:val="none" w:sz="0" w:space="0" w:color="auto"/>
      </w:divBdr>
    </w:div>
    <w:div w:id="2012878596">
      <w:bodyDiv w:val="1"/>
      <w:marLeft w:val="0"/>
      <w:marRight w:val="0"/>
      <w:marTop w:val="0"/>
      <w:marBottom w:val="0"/>
      <w:divBdr>
        <w:top w:val="none" w:sz="0" w:space="0" w:color="auto"/>
        <w:left w:val="none" w:sz="0" w:space="0" w:color="auto"/>
        <w:bottom w:val="none" w:sz="0" w:space="0" w:color="auto"/>
        <w:right w:val="none" w:sz="0" w:space="0" w:color="auto"/>
      </w:divBdr>
    </w:div>
    <w:div w:id="2013097392">
      <w:bodyDiv w:val="1"/>
      <w:marLeft w:val="0"/>
      <w:marRight w:val="0"/>
      <w:marTop w:val="0"/>
      <w:marBottom w:val="0"/>
      <w:divBdr>
        <w:top w:val="none" w:sz="0" w:space="0" w:color="auto"/>
        <w:left w:val="none" w:sz="0" w:space="0" w:color="auto"/>
        <w:bottom w:val="none" w:sz="0" w:space="0" w:color="auto"/>
        <w:right w:val="none" w:sz="0" w:space="0" w:color="auto"/>
      </w:divBdr>
    </w:div>
    <w:div w:id="2013100576">
      <w:bodyDiv w:val="1"/>
      <w:marLeft w:val="0"/>
      <w:marRight w:val="0"/>
      <w:marTop w:val="0"/>
      <w:marBottom w:val="0"/>
      <w:divBdr>
        <w:top w:val="none" w:sz="0" w:space="0" w:color="auto"/>
        <w:left w:val="none" w:sz="0" w:space="0" w:color="auto"/>
        <w:bottom w:val="none" w:sz="0" w:space="0" w:color="auto"/>
        <w:right w:val="none" w:sz="0" w:space="0" w:color="auto"/>
      </w:divBdr>
    </w:div>
    <w:div w:id="2013146797">
      <w:bodyDiv w:val="1"/>
      <w:marLeft w:val="0"/>
      <w:marRight w:val="0"/>
      <w:marTop w:val="0"/>
      <w:marBottom w:val="0"/>
      <w:divBdr>
        <w:top w:val="none" w:sz="0" w:space="0" w:color="auto"/>
        <w:left w:val="none" w:sz="0" w:space="0" w:color="auto"/>
        <w:bottom w:val="none" w:sz="0" w:space="0" w:color="auto"/>
        <w:right w:val="none" w:sz="0" w:space="0" w:color="auto"/>
      </w:divBdr>
    </w:div>
    <w:div w:id="2013213767">
      <w:bodyDiv w:val="1"/>
      <w:marLeft w:val="0"/>
      <w:marRight w:val="0"/>
      <w:marTop w:val="0"/>
      <w:marBottom w:val="0"/>
      <w:divBdr>
        <w:top w:val="none" w:sz="0" w:space="0" w:color="auto"/>
        <w:left w:val="none" w:sz="0" w:space="0" w:color="auto"/>
        <w:bottom w:val="none" w:sz="0" w:space="0" w:color="auto"/>
        <w:right w:val="none" w:sz="0" w:space="0" w:color="auto"/>
      </w:divBdr>
    </w:div>
    <w:div w:id="2013289184">
      <w:bodyDiv w:val="1"/>
      <w:marLeft w:val="0"/>
      <w:marRight w:val="0"/>
      <w:marTop w:val="0"/>
      <w:marBottom w:val="0"/>
      <w:divBdr>
        <w:top w:val="none" w:sz="0" w:space="0" w:color="auto"/>
        <w:left w:val="none" w:sz="0" w:space="0" w:color="auto"/>
        <w:bottom w:val="none" w:sz="0" w:space="0" w:color="auto"/>
        <w:right w:val="none" w:sz="0" w:space="0" w:color="auto"/>
      </w:divBdr>
    </w:div>
    <w:div w:id="2013337023">
      <w:bodyDiv w:val="1"/>
      <w:marLeft w:val="0"/>
      <w:marRight w:val="0"/>
      <w:marTop w:val="0"/>
      <w:marBottom w:val="0"/>
      <w:divBdr>
        <w:top w:val="none" w:sz="0" w:space="0" w:color="auto"/>
        <w:left w:val="none" w:sz="0" w:space="0" w:color="auto"/>
        <w:bottom w:val="none" w:sz="0" w:space="0" w:color="auto"/>
        <w:right w:val="none" w:sz="0" w:space="0" w:color="auto"/>
      </w:divBdr>
    </w:div>
    <w:div w:id="2013338048">
      <w:bodyDiv w:val="1"/>
      <w:marLeft w:val="0"/>
      <w:marRight w:val="0"/>
      <w:marTop w:val="0"/>
      <w:marBottom w:val="0"/>
      <w:divBdr>
        <w:top w:val="none" w:sz="0" w:space="0" w:color="auto"/>
        <w:left w:val="none" w:sz="0" w:space="0" w:color="auto"/>
        <w:bottom w:val="none" w:sz="0" w:space="0" w:color="auto"/>
        <w:right w:val="none" w:sz="0" w:space="0" w:color="auto"/>
      </w:divBdr>
    </w:div>
    <w:div w:id="2013530045">
      <w:bodyDiv w:val="1"/>
      <w:marLeft w:val="0"/>
      <w:marRight w:val="0"/>
      <w:marTop w:val="0"/>
      <w:marBottom w:val="0"/>
      <w:divBdr>
        <w:top w:val="none" w:sz="0" w:space="0" w:color="auto"/>
        <w:left w:val="none" w:sz="0" w:space="0" w:color="auto"/>
        <w:bottom w:val="none" w:sz="0" w:space="0" w:color="auto"/>
        <w:right w:val="none" w:sz="0" w:space="0" w:color="auto"/>
      </w:divBdr>
    </w:div>
    <w:div w:id="2013609163">
      <w:bodyDiv w:val="1"/>
      <w:marLeft w:val="0"/>
      <w:marRight w:val="0"/>
      <w:marTop w:val="0"/>
      <w:marBottom w:val="0"/>
      <w:divBdr>
        <w:top w:val="none" w:sz="0" w:space="0" w:color="auto"/>
        <w:left w:val="none" w:sz="0" w:space="0" w:color="auto"/>
        <w:bottom w:val="none" w:sz="0" w:space="0" w:color="auto"/>
        <w:right w:val="none" w:sz="0" w:space="0" w:color="auto"/>
      </w:divBdr>
    </w:div>
    <w:div w:id="2013684198">
      <w:bodyDiv w:val="1"/>
      <w:marLeft w:val="0"/>
      <w:marRight w:val="0"/>
      <w:marTop w:val="0"/>
      <w:marBottom w:val="0"/>
      <w:divBdr>
        <w:top w:val="none" w:sz="0" w:space="0" w:color="auto"/>
        <w:left w:val="none" w:sz="0" w:space="0" w:color="auto"/>
        <w:bottom w:val="none" w:sz="0" w:space="0" w:color="auto"/>
        <w:right w:val="none" w:sz="0" w:space="0" w:color="auto"/>
      </w:divBdr>
    </w:div>
    <w:div w:id="2013793988">
      <w:bodyDiv w:val="1"/>
      <w:marLeft w:val="0"/>
      <w:marRight w:val="0"/>
      <w:marTop w:val="0"/>
      <w:marBottom w:val="0"/>
      <w:divBdr>
        <w:top w:val="none" w:sz="0" w:space="0" w:color="auto"/>
        <w:left w:val="none" w:sz="0" w:space="0" w:color="auto"/>
        <w:bottom w:val="none" w:sz="0" w:space="0" w:color="auto"/>
        <w:right w:val="none" w:sz="0" w:space="0" w:color="auto"/>
      </w:divBdr>
    </w:div>
    <w:div w:id="2013801675">
      <w:bodyDiv w:val="1"/>
      <w:marLeft w:val="0"/>
      <w:marRight w:val="0"/>
      <w:marTop w:val="0"/>
      <w:marBottom w:val="0"/>
      <w:divBdr>
        <w:top w:val="none" w:sz="0" w:space="0" w:color="auto"/>
        <w:left w:val="none" w:sz="0" w:space="0" w:color="auto"/>
        <w:bottom w:val="none" w:sz="0" w:space="0" w:color="auto"/>
        <w:right w:val="none" w:sz="0" w:space="0" w:color="auto"/>
      </w:divBdr>
    </w:div>
    <w:div w:id="2013877819">
      <w:bodyDiv w:val="1"/>
      <w:marLeft w:val="0"/>
      <w:marRight w:val="0"/>
      <w:marTop w:val="0"/>
      <w:marBottom w:val="0"/>
      <w:divBdr>
        <w:top w:val="none" w:sz="0" w:space="0" w:color="auto"/>
        <w:left w:val="none" w:sz="0" w:space="0" w:color="auto"/>
        <w:bottom w:val="none" w:sz="0" w:space="0" w:color="auto"/>
        <w:right w:val="none" w:sz="0" w:space="0" w:color="auto"/>
      </w:divBdr>
    </w:div>
    <w:div w:id="2014062885">
      <w:bodyDiv w:val="1"/>
      <w:marLeft w:val="0"/>
      <w:marRight w:val="0"/>
      <w:marTop w:val="0"/>
      <w:marBottom w:val="0"/>
      <w:divBdr>
        <w:top w:val="none" w:sz="0" w:space="0" w:color="auto"/>
        <w:left w:val="none" w:sz="0" w:space="0" w:color="auto"/>
        <w:bottom w:val="none" w:sz="0" w:space="0" w:color="auto"/>
        <w:right w:val="none" w:sz="0" w:space="0" w:color="auto"/>
      </w:divBdr>
    </w:div>
    <w:div w:id="2014141882">
      <w:bodyDiv w:val="1"/>
      <w:marLeft w:val="0"/>
      <w:marRight w:val="0"/>
      <w:marTop w:val="0"/>
      <w:marBottom w:val="0"/>
      <w:divBdr>
        <w:top w:val="none" w:sz="0" w:space="0" w:color="auto"/>
        <w:left w:val="none" w:sz="0" w:space="0" w:color="auto"/>
        <w:bottom w:val="none" w:sz="0" w:space="0" w:color="auto"/>
        <w:right w:val="none" w:sz="0" w:space="0" w:color="auto"/>
      </w:divBdr>
    </w:div>
    <w:div w:id="2014213474">
      <w:bodyDiv w:val="1"/>
      <w:marLeft w:val="0"/>
      <w:marRight w:val="0"/>
      <w:marTop w:val="0"/>
      <w:marBottom w:val="0"/>
      <w:divBdr>
        <w:top w:val="none" w:sz="0" w:space="0" w:color="auto"/>
        <w:left w:val="none" w:sz="0" w:space="0" w:color="auto"/>
        <w:bottom w:val="none" w:sz="0" w:space="0" w:color="auto"/>
        <w:right w:val="none" w:sz="0" w:space="0" w:color="auto"/>
      </w:divBdr>
    </w:div>
    <w:div w:id="2014260404">
      <w:bodyDiv w:val="1"/>
      <w:marLeft w:val="0"/>
      <w:marRight w:val="0"/>
      <w:marTop w:val="0"/>
      <w:marBottom w:val="0"/>
      <w:divBdr>
        <w:top w:val="none" w:sz="0" w:space="0" w:color="auto"/>
        <w:left w:val="none" w:sz="0" w:space="0" w:color="auto"/>
        <w:bottom w:val="none" w:sz="0" w:space="0" w:color="auto"/>
        <w:right w:val="none" w:sz="0" w:space="0" w:color="auto"/>
      </w:divBdr>
    </w:div>
    <w:div w:id="2014263236">
      <w:bodyDiv w:val="1"/>
      <w:marLeft w:val="0"/>
      <w:marRight w:val="0"/>
      <w:marTop w:val="0"/>
      <w:marBottom w:val="0"/>
      <w:divBdr>
        <w:top w:val="none" w:sz="0" w:space="0" w:color="auto"/>
        <w:left w:val="none" w:sz="0" w:space="0" w:color="auto"/>
        <w:bottom w:val="none" w:sz="0" w:space="0" w:color="auto"/>
        <w:right w:val="none" w:sz="0" w:space="0" w:color="auto"/>
      </w:divBdr>
    </w:div>
    <w:div w:id="2014337714">
      <w:bodyDiv w:val="1"/>
      <w:marLeft w:val="0"/>
      <w:marRight w:val="0"/>
      <w:marTop w:val="0"/>
      <w:marBottom w:val="0"/>
      <w:divBdr>
        <w:top w:val="none" w:sz="0" w:space="0" w:color="auto"/>
        <w:left w:val="none" w:sz="0" w:space="0" w:color="auto"/>
        <w:bottom w:val="none" w:sz="0" w:space="0" w:color="auto"/>
        <w:right w:val="none" w:sz="0" w:space="0" w:color="auto"/>
      </w:divBdr>
    </w:div>
    <w:div w:id="2014410743">
      <w:bodyDiv w:val="1"/>
      <w:marLeft w:val="0"/>
      <w:marRight w:val="0"/>
      <w:marTop w:val="0"/>
      <w:marBottom w:val="0"/>
      <w:divBdr>
        <w:top w:val="none" w:sz="0" w:space="0" w:color="auto"/>
        <w:left w:val="none" w:sz="0" w:space="0" w:color="auto"/>
        <w:bottom w:val="none" w:sz="0" w:space="0" w:color="auto"/>
        <w:right w:val="none" w:sz="0" w:space="0" w:color="auto"/>
      </w:divBdr>
    </w:div>
    <w:div w:id="2014412712">
      <w:bodyDiv w:val="1"/>
      <w:marLeft w:val="0"/>
      <w:marRight w:val="0"/>
      <w:marTop w:val="0"/>
      <w:marBottom w:val="0"/>
      <w:divBdr>
        <w:top w:val="none" w:sz="0" w:space="0" w:color="auto"/>
        <w:left w:val="none" w:sz="0" w:space="0" w:color="auto"/>
        <w:bottom w:val="none" w:sz="0" w:space="0" w:color="auto"/>
        <w:right w:val="none" w:sz="0" w:space="0" w:color="auto"/>
      </w:divBdr>
    </w:div>
    <w:div w:id="2014449370">
      <w:bodyDiv w:val="1"/>
      <w:marLeft w:val="0"/>
      <w:marRight w:val="0"/>
      <w:marTop w:val="0"/>
      <w:marBottom w:val="0"/>
      <w:divBdr>
        <w:top w:val="none" w:sz="0" w:space="0" w:color="auto"/>
        <w:left w:val="none" w:sz="0" w:space="0" w:color="auto"/>
        <w:bottom w:val="none" w:sz="0" w:space="0" w:color="auto"/>
        <w:right w:val="none" w:sz="0" w:space="0" w:color="auto"/>
      </w:divBdr>
    </w:div>
    <w:div w:id="2014454877">
      <w:bodyDiv w:val="1"/>
      <w:marLeft w:val="0"/>
      <w:marRight w:val="0"/>
      <w:marTop w:val="0"/>
      <w:marBottom w:val="0"/>
      <w:divBdr>
        <w:top w:val="none" w:sz="0" w:space="0" w:color="auto"/>
        <w:left w:val="none" w:sz="0" w:space="0" w:color="auto"/>
        <w:bottom w:val="none" w:sz="0" w:space="0" w:color="auto"/>
        <w:right w:val="none" w:sz="0" w:space="0" w:color="auto"/>
      </w:divBdr>
    </w:div>
    <w:div w:id="2014528464">
      <w:bodyDiv w:val="1"/>
      <w:marLeft w:val="0"/>
      <w:marRight w:val="0"/>
      <w:marTop w:val="0"/>
      <w:marBottom w:val="0"/>
      <w:divBdr>
        <w:top w:val="none" w:sz="0" w:space="0" w:color="auto"/>
        <w:left w:val="none" w:sz="0" w:space="0" w:color="auto"/>
        <w:bottom w:val="none" w:sz="0" w:space="0" w:color="auto"/>
        <w:right w:val="none" w:sz="0" w:space="0" w:color="auto"/>
      </w:divBdr>
    </w:div>
    <w:div w:id="2014722781">
      <w:bodyDiv w:val="1"/>
      <w:marLeft w:val="0"/>
      <w:marRight w:val="0"/>
      <w:marTop w:val="0"/>
      <w:marBottom w:val="0"/>
      <w:divBdr>
        <w:top w:val="none" w:sz="0" w:space="0" w:color="auto"/>
        <w:left w:val="none" w:sz="0" w:space="0" w:color="auto"/>
        <w:bottom w:val="none" w:sz="0" w:space="0" w:color="auto"/>
        <w:right w:val="none" w:sz="0" w:space="0" w:color="auto"/>
      </w:divBdr>
    </w:div>
    <w:div w:id="2014795840">
      <w:bodyDiv w:val="1"/>
      <w:marLeft w:val="0"/>
      <w:marRight w:val="0"/>
      <w:marTop w:val="0"/>
      <w:marBottom w:val="0"/>
      <w:divBdr>
        <w:top w:val="none" w:sz="0" w:space="0" w:color="auto"/>
        <w:left w:val="none" w:sz="0" w:space="0" w:color="auto"/>
        <w:bottom w:val="none" w:sz="0" w:space="0" w:color="auto"/>
        <w:right w:val="none" w:sz="0" w:space="0" w:color="auto"/>
      </w:divBdr>
    </w:div>
    <w:div w:id="2014989393">
      <w:bodyDiv w:val="1"/>
      <w:marLeft w:val="0"/>
      <w:marRight w:val="0"/>
      <w:marTop w:val="0"/>
      <w:marBottom w:val="0"/>
      <w:divBdr>
        <w:top w:val="none" w:sz="0" w:space="0" w:color="auto"/>
        <w:left w:val="none" w:sz="0" w:space="0" w:color="auto"/>
        <w:bottom w:val="none" w:sz="0" w:space="0" w:color="auto"/>
        <w:right w:val="none" w:sz="0" w:space="0" w:color="auto"/>
      </w:divBdr>
    </w:div>
    <w:div w:id="2015261084">
      <w:bodyDiv w:val="1"/>
      <w:marLeft w:val="0"/>
      <w:marRight w:val="0"/>
      <w:marTop w:val="0"/>
      <w:marBottom w:val="0"/>
      <w:divBdr>
        <w:top w:val="none" w:sz="0" w:space="0" w:color="auto"/>
        <w:left w:val="none" w:sz="0" w:space="0" w:color="auto"/>
        <w:bottom w:val="none" w:sz="0" w:space="0" w:color="auto"/>
        <w:right w:val="none" w:sz="0" w:space="0" w:color="auto"/>
      </w:divBdr>
    </w:div>
    <w:div w:id="2015494868">
      <w:bodyDiv w:val="1"/>
      <w:marLeft w:val="0"/>
      <w:marRight w:val="0"/>
      <w:marTop w:val="0"/>
      <w:marBottom w:val="0"/>
      <w:divBdr>
        <w:top w:val="none" w:sz="0" w:space="0" w:color="auto"/>
        <w:left w:val="none" w:sz="0" w:space="0" w:color="auto"/>
        <w:bottom w:val="none" w:sz="0" w:space="0" w:color="auto"/>
        <w:right w:val="none" w:sz="0" w:space="0" w:color="auto"/>
      </w:divBdr>
    </w:div>
    <w:div w:id="2015526622">
      <w:bodyDiv w:val="1"/>
      <w:marLeft w:val="0"/>
      <w:marRight w:val="0"/>
      <w:marTop w:val="0"/>
      <w:marBottom w:val="0"/>
      <w:divBdr>
        <w:top w:val="none" w:sz="0" w:space="0" w:color="auto"/>
        <w:left w:val="none" w:sz="0" w:space="0" w:color="auto"/>
        <w:bottom w:val="none" w:sz="0" w:space="0" w:color="auto"/>
        <w:right w:val="none" w:sz="0" w:space="0" w:color="auto"/>
      </w:divBdr>
    </w:div>
    <w:div w:id="2015759374">
      <w:bodyDiv w:val="1"/>
      <w:marLeft w:val="0"/>
      <w:marRight w:val="0"/>
      <w:marTop w:val="0"/>
      <w:marBottom w:val="0"/>
      <w:divBdr>
        <w:top w:val="none" w:sz="0" w:space="0" w:color="auto"/>
        <w:left w:val="none" w:sz="0" w:space="0" w:color="auto"/>
        <w:bottom w:val="none" w:sz="0" w:space="0" w:color="auto"/>
        <w:right w:val="none" w:sz="0" w:space="0" w:color="auto"/>
      </w:divBdr>
    </w:div>
    <w:div w:id="2015961540">
      <w:bodyDiv w:val="1"/>
      <w:marLeft w:val="0"/>
      <w:marRight w:val="0"/>
      <w:marTop w:val="0"/>
      <w:marBottom w:val="0"/>
      <w:divBdr>
        <w:top w:val="none" w:sz="0" w:space="0" w:color="auto"/>
        <w:left w:val="none" w:sz="0" w:space="0" w:color="auto"/>
        <w:bottom w:val="none" w:sz="0" w:space="0" w:color="auto"/>
        <w:right w:val="none" w:sz="0" w:space="0" w:color="auto"/>
      </w:divBdr>
    </w:div>
    <w:div w:id="2016030373">
      <w:bodyDiv w:val="1"/>
      <w:marLeft w:val="0"/>
      <w:marRight w:val="0"/>
      <w:marTop w:val="0"/>
      <w:marBottom w:val="0"/>
      <w:divBdr>
        <w:top w:val="none" w:sz="0" w:space="0" w:color="auto"/>
        <w:left w:val="none" w:sz="0" w:space="0" w:color="auto"/>
        <w:bottom w:val="none" w:sz="0" w:space="0" w:color="auto"/>
        <w:right w:val="none" w:sz="0" w:space="0" w:color="auto"/>
      </w:divBdr>
    </w:div>
    <w:div w:id="2016496767">
      <w:bodyDiv w:val="1"/>
      <w:marLeft w:val="0"/>
      <w:marRight w:val="0"/>
      <w:marTop w:val="0"/>
      <w:marBottom w:val="0"/>
      <w:divBdr>
        <w:top w:val="none" w:sz="0" w:space="0" w:color="auto"/>
        <w:left w:val="none" w:sz="0" w:space="0" w:color="auto"/>
        <w:bottom w:val="none" w:sz="0" w:space="0" w:color="auto"/>
        <w:right w:val="none" w:sz="0" w:space="0" w:color="auto"/>
      </w:divBdr>
    </w:div>
    <w:div w:id="2016497537">
      <w:bodyDiv w:val="1"/>
      <w:marLeft w:val="0"/>
      <w:marRight w:val="0"/>
      <w:marTop w:val="0"/>
      <w:marBottom w:val="0"/>
      <w:divBdr>
        <w:top w:val="none" w:sz="0" w:space="0" w:color="auto"/>
        <w:left w:val="none" w:sz="0" w:space="0" w:color="auto"/>
        <w:bottom w:val="none" w:sz="0" w:space="0" w:color="auto"/>
        <w:right w:val="none" w:sz="0" w:space="0" w:color="auto"/>
      </w:divBdr>
    </w:div>
    <w:div w:id="2016761381">
      <w:bodyDiv w:val="1"/>
      <w:marLeft w:val="0"/>
      <w:marRight w:val="0"/>
      <w:marTop w:val="0"/>
      <w:marBottom w:val="0"/>
      <w:divBdr>
        <w:top w:val="none" w:sz="0" w:space="0" w:color="auto"/>
        <w:left w:val="none" w:sz="0" w:space="0" w:color="auto"/>
        <w:bottom w:val="none" w:sz="0" w:space="0" w:color="auto"/>
        <w:right w:val="none" w:sz="0" w:space="0" w:color="auto"/>
      </w:divBdr>
    </w:div>
    <w:div w:id="2016835853">
      <w:bodyDiv w:val="1"/>
      <w:marLeft w:val="0"/>
      <w:marRight w:val="0"/>
      <w:marTop w:val="0"/>
      <w:marBottom w:val="0"/>
      <w:divBdr>
        <w:top w:val="none" w:sz="0" w:space="0" w:color="auto"/>
        <w:left w:val="none" w:sz="0" w:space="0" w:color="auto"/>
        <w:bottom w:val="none" w:sz="0" w:space="0" w:color="auto"/>
        <w:right w:val="none" w:sz="0" w:space="0" w:color="auto"/>
      </w:divBdr>
    </w:div>
    <w:div w:id="2017072281">
      <w:bodyDiv w:val="1"/>
      <w:marLeft w:val="0"/>
      <w:marRight w:val="0"/>
      <w:marTop w:val="0"/>
      <w:marBottom w:val="0"/>
      <w:divBdr>
        <w:top w:val="none" w:sz="0" w:space="0" w:color="auto"/>
        <w:left w:val="none" w:sz="0" w:space="0" w:color="auto"/>
        <w:bottom w:val="none" w:sz="0" w:space="0" w:color="auto"/>
        <w:right w:val="none" w:sz="0" w:space="0" w:color="auto"/>
      </w:divBdr>
    </w:div>
    <w:div w:id="2017223050">
      <w:bodyDiv w:val="1"/>
      <w:marLeft w:val="0"/>
      <w:marRight w:val="0"/>
      <w:marTop w:val="0"/>
      <w:marBottom w:val="0"/>
      <w:divBdr>
        <w:top w:val="none" w:sz="0" w:space="0" w:color="auto"/>
        <w:left w:val="none" w:sz="0" w:space="0" w:color="auto"/>
        <w:bottom w:val="none" w:sz="0" w:space="0" w:color="auto"/>
        <w:right w:val="none" w:sz="0" w:space="0" w:color="auto"/>
      </w:divBdr>
    </w:div>
    <w:div w:id="2017225678">
      <w:bodyDiv w:val="1"/>
      <w:marLeft w:val="0"/>
      <w:marRight w:val="0"/>
      <w:marTop w:val="0"/>
      <w:marBottom w:val="0"/>
      <w:divBdr>
        <w:top w:val="none" w:sz="0" w:space="0" w:color="auto"/>
        <w:left w:val="none" w:sz="0" w:space="0" w:color="auto"/>
        <w:bottom w:val="none" w:sz="0" w:space="0" w:color="auto"/>
        <w:right w:val="none" w:sz="0" w:space="0" w:color="auto"/>
      </w:divBdr>
    </w:div>
    <w:div w:id="2017461150">
      <w:bodyDiv w:val="1"/>
      <w:marLeft w:val="0"/>
      <w:marRight w:val="0"/>
      <w:marTop w:val="0"/>
      <w:marBottom w:val="0"/>
      <w:divBdr>
        <w:top w:val="none" w:sz="0" w:space="0" w:color="auto"/>
        <w:left w:val="none" w:sz="0" w:space="0" w:color="auto"/>
        <w:bottom w:val="none" w:sz="0" w:space="0" w:color="auto"/>
        <w:right w:val="none" w:sz="0" w:space="0" w:color="auto"/>
      </w:divBdr>
    </w:div>
    <w:div w:id="2017880398">
      <w:bodyDiv w:val="1"/>
      <w:marLeft w:val="0"/>
      <w:marRight w:val="0"/>
      <w:marTop w:val="0"/>
      <w:marBottom w:val="0"/>
      <w:divBdr>
        <w:top w:val="none" w:sz="0" w:space="0" w:color="auto"/>
        <w:left w:val="none" w:sz="0" w:space="0" w:color="auto"/>
        <w:bottom w:val="none" w:sz="0" w:space="0" w:color="auto"/>
        <w:right w:val="none" w:sz="0" w:space="0" w:color="auto"/>
      </w:divBdr>
    </w:div>
    <w:div w:id="2017996130">
      <w:bodyDiv w:val="1"/>
      <w:marLeft w:val="0"/>
      <w:marRight w:val="0"/>
      <w:marTop w:val="0"/>
      <w:marBottom w:val="0"/>
      <w:divBdr>
        <w:top w:val="none" w:sz="0" w:space="0" w:color="auto"/>
        <w:left w:val="none" w:sz="0" w:space="0" w:color="auto"/>
        <w:bottom w:val="none" w:sz="0" w:space="0" w:color="auto"/>
        <w:right w:val="none" w:sz="0" w:space="0" w:color="auto"/>
      </w:divBdr>
    </w:div>
    <w:div w:id="2017997698">
      <w:bodyDiv w:val="1"/>
      <w:marLeft w:val="0"/>
      <w:marRight w:val="0"/>
      <w:marTop w:val="0"/>
      <w:marBottom w:val="0"/>
      <w:divBdr>
        <w:top w:val="none" w:sz="0" w:space="0" w:color="auto"/>
        <w:left w:val="none" w:sz="0" w:space="0" w:color="auto"/>
        <w:bottom w:val="none" w:sz="0" w:space="0" w:color="auto"/>
        <w:right w:val="none" w:sz="0" w:space="0" w:color="auto"/>
      </w:divBdr>
    </w:div>
    <w:div w:id="2017999962">
      <w:bodyDiv w:val="1"/>
      <w:marLeft w:val="0"/>
      <w:marRight w:val="0"/>
      <w:marTop w:val="0"/>
      <w:marBottom w:val="0"/>
      <w:divBdr>
        <w:top w:val="none" w:sz="0" w:space="0" w:color="auto"/>
        <w:left w:val="none" w:sz="0" w:space="0" w:color="auto"/>
        <w:bottom w:val="none" w:sz="0" w:space="0" w:color="auto"/>
        <w:right w:val="none" w:sz="0" w:space="0" w:color="auto"/>
      </w:divBdr>
    </w:div>
    <w:div w:id="2018190728">
      <w:bodyDiv w:val="1"/>
      <w:marLeft w:val="0"/>
      <w:marRight w:val="0"/>
      <w:marTop w:val="0"/>
      <w:marBottom w:val="0"/>
      <w:divBdr>
        <w:top w:val="none" w:sz="0" w:space="0" w:color="auto"/>
        <w:left w:val="none" w:sz="0" w:space="0" w:color="auto"/>
        <w:bottom w:val="none" w:sz="0" w:space="0" w:color="auto"/>
        <w:right w:val="none" w:sz="0" w:space="0" w:color="auto"/>
      </w:divBdr>
    </w:div>
    <w:div w:id="2018534559">
      <w:bodyDiv w:val="1"/>
      <w:marLeft w:val="0"/>
      <w:marRight w:val="0"/>
      <w:marTop w:val="0"/>
      <w:marBottom w:val="0"/>
      <w:divBdr>
        <w:top w:val="none" w:sz="0" w:space="0" w:color="auto"/>
        <w:left w:val="none" w:sz="0" w:space="0" w:color="auto"/>
        <w:bottom w:val="none" w:sz="0" w:space="0" w:color="auto"/>
        <w:right w:val="none" w:sz="0" w:space="0" w:color="auto"/>
      </w:divBdr>
    </w:div>
    <w:div w:id="2018582550">
      <w:bodyDiv w:val="1"/>
      <w:marLeft w:val="0"/>
      <w:marRight w:val="0"/>
      <w:marTop w:val="0"/>
      <w:marBottom w:val="0"/>
      <w:divBdr>
        <w:top w:val="none" w:sz="0" w:space="0" w:color="auto"/>
        <w:left w:val="none" w:sz="0" w:space="0" w:color="auto"/>
        <w:bottom w:val="none" w:sz="0" w:space="0" w:color="auto"/>
        <w:right w:val="none" w:sz="0" w:space="0" w:color="auto"/>
      </w:divBdr>
    </w:div>
    <w:div w:id="2018731375">
      <w:bodyDiv w:val="1"/>
      <w:marLeft w:val="0"/>
      <w:marRight w:val="0"/>
      <w:marTop w:val="0"/>
      <w:marBottom w:val="0"/>
      <w:divBdr>
        <w:top w:val="none" w:sz="0" w:space="0" w:color="auto"/>
        <w:left w:val="none" w:sz="0" w:space="0" w:color="auto"/>
        <w:bottom w:val="none" w:sz="0" w:space="0" w:color="auto"/>
        <w:right w:val="none" w:sz="0" w:space="0" w:color="auto"/>
      </w:divBdr>
    </w:div>
    <w:div w:id="2018775093">
      <w:bodyDiv w:val="1"/>
      <w:marLeft w:val="0"/>
      <w:marRight w:val="0"/>
      <w:marTop w:val="0"/>
      <w:marBottom w:val="0"/>
      <w:divBdr>
        <w:top w:val="none" w:sz="0" w:space="0" w:color="auto"/>
        <w:left w:val="none" w:sz="0" w:space="0" w:color="auto"/>
        <w:bottom w:val="none" w:sz="0" w:space="0" w:color="auto"/>
        <w:right w:val="none" w:sz="0" w:space="0" w:color="auto"/>
      </w:divBdr>
    </w:div>
    <w:div w:id="2018800570">
      <w:bodyDiv w:val="1"/>
      <w:marLeft w:val="0"/>
      <w:marRight w:val="0"/>
      <w:marTop w:val="0"/>
      <w:marBottom w:val="0"/>
      <w:divBdr>
        <w:top w:val="none" w:sz="0" w:space="0" w:color="auto"/>
        <w:left w:val="none" w:sz="0" w:space="0" w:color="auto"/>
        <w:bottom w:val="none" w:sz="0" w:space="0" w:color="auto"/>
        <w:right w:val="none" w:sz="0" w:space="0" w:color="auto"/>
      </w:divBdr>
    </w:div>
    <w:div w:id="2018847541">
      <w:bodyDiv w:val="1"/>
      <w:marLeft w:val="0"/>
      <w:marRight w:val="0"/>
      <w:marTop w:val="0"/>
      <w:marBottom w:val="0"/>
      <w:divBdr>
        <w:top w:val="none" w:sz="0" w:space="0" w:color="auto"/>
        <w:left w:val="none" w:sz="0" w:space="0" w:color="auto"/>
        <w:bottom w:val="none" w:sz="0" w:space="0" w:color="auto"/>
        <w:right w:val="none" w:sz="0" w:space="0" w:color="auto"/>
      </w:divBdr>
    </w:div>
    <w:div w:id="2019230183">
      <w:bodyDiv w:val="1"/>
      <w:marLeft w:val="0"/>
      <w:marRight w:val="0"/>
      <w:marTop w:val="0"/>
      <w:marBottom w:val="0"/>
      <w:divBdr>
        <w:top w:val="none" w:sz="0" w:space="0" w:color="auto"/>
        <w:left w:val="none" w:sz="0" w:space="0" w:color="auto"/>
        <w:bottom w:val="none" w:sz="0" w:space="0" w:color="auto"/>
        <w:right w:val="none" w:sz="0" w:space="0" w:color="auto"/>
      </w:divBdr>
    </w:div>
    <w:div w:id="2019387545">
      <w:bodyDiv w:val="1"/>
      <w:marLeft w:val="0"/>
      <w:marRight w:val="0"/>
      <w:marTop w:val="0"/>
      <w:marBottom w:val="0"/>
      <w:divBdr>
        <w:top w:val="none" w:sz="0" w:space="0" w:color="auto"/>
        <w:left w:val="none" w:sz="0" w:space="0" w:color="auto"/>
        <w:bottom w:val="none" w:sz="0" w:space="0" w:color="auto"/>
        <w:right w:val="none" w:sz="0" w:space="0" w:color="auto"/>
      </w:divBdr>
    </w:div>
    <w:div w:id="2019504625">
      <w:bodyDiv w:val="1"/>
      <w:marLeft w:val="0"/>
      <w:marRight w:val="0"/>
      <w:marTop w:val="0"/>
      <w:marBottom w:val="0"/>
      <w:divBdr>
        <w:top w:val="none" w:sz="0" w:space="0" w:color="auto"/>
        <w:left w:val="none" w:sz="0" w:space="0" w:color="auto"/>
        <w:bottom w:val="none" w:sz="0" w:space="0" w:color="auto"/>
        <w:right w:val="none" w:sz="0" w:space="0" w:color="auto"/>
      </w:divBdr>
    </w:div>
    <w:div w:id="2019579374">
      <w:bodyDiv w:val="1"/>
      <w:marLeft w:val="0"/>
      <w:marRight w:val="0"/>
      <w:marTop w:val="0"/>
      <w:marBottom w:val="0"/>
      <w:divBdr>
        <w:top w:val="none" w:sz="0" w:space="0" w:color="auto"/>
        <w:left w:val="none" w:sz="0" w:space="0" w:color="auto"/>
        <w:bottom w:val="none" w:sz="0" w:space="0" w:color="auto"/>
        <w:right w:val="none" w:sz="0" w:space="0" w:color="auto"/>
      </w:divBdr>
    </w:div>
    <w:div w:id="2019651716">
      <w:bodyDiv w:val="1"/>
      <w:marLeft w:val="0"/>
      <w:marRight w:val="0"/>
      <w:marTop w:val="0"/>
      <w:marBottom w:val="0"/>
      <w:divBdr>
        <w:top w:val="none" w:sz="0" w:space="0" w:color="auto"/>
        <w:left w:val="none" w:sz="0" w:space="0" w:color="auto"/>
        <w:bottom w:val="none" w:sz="0" w:space="0" w:color="auto"/>
        <w:right w:val="none" w:sz="0" w:space="0" w:color="auto"/>
      </w:divBdr>
    </w:div>
    <w:div w:id="2019967326">
      <w:bodyDiv w:val="1"/>
      <w:marLeft w:val="0"/>
      <w:marRight w:val="0"/>
      <w:marTop w:val="0"/>
      <w:marBottom w:val="0"/>
      <w:divBdr>
        <w:top w:val="none" w:sz="0" w:space="0" w:color="auto"/>
        <w:left w:val="none" w:sz="0" w:space="0" w:color="auto"/>
        <w:bottom w:val="none" w:sz="0" w:space="0" w:color="auto"/>
        <w:right w:val="none" w:sz="0" w:space="0" w:color="auto"/>
      </w:divBdr>
    </w:div>
    <w:div w:id="2020035473">
      <w:bodyDiv w:val="1"/>
      <w:marLeft w:val="0"/>
      <w:marRight w:val="0"/>
      <w:marTop w:val="0"/>
      <w:marBottom w:val="0"/>
      <w:divBdr>
        <w:top w:val="none" w:sz="0" w:space="0" w:color="auto"/>
        <w:left w:val="none" w:sz="0" w:space="0" w:color="auto"/>
        <w:bottom w:val="none" w:sz="0" w:space="0" w:color="auto"/>
        <w:right w:val="none" w:sz="0" w:space="0" w:color="auto"/>
      </w:divBdr>
    </w:div>
    <w:div w:id="2020153882">
      <w:bodyDiv w:val="1"/>
      <w:marLeft w:val="0"/>
      <w:marRight w:val="0"/>
      <w:marTop w:val="0"/>
      <w:marBottom w:val="0"/>
      <w:divBdr>
        <w:top w:val="none" w:sz="0" w:space="0" w:color="auto"/>
        <w:left w:val="none" w:sz="0" w:space="0" w:color="auto"/>
        <w:bottom w:val="none" w:sz="0" w:space="0" w:color="auto"/>
        <w:right w:val="none" w:sz="0" w:space="0" w:color="auto"/>
      </w:divBdr>
    </w:div>
    <w:div w:id="2020307266">
      <w:bodyDiv w:val="1"/>
      <w:marLeft w:val="0"/>
      <w:marRight w:val="0"/>
      <w:marTop w:val="0"/>
      <w:marBottom w:val="0"/>
      <w:divBdr>
        <w:top w:val="none" w:sz="0" w:space="0" w:color="auto"/>
        <w:left w:val="none" w:sz="0" w:space="0" w:color="auto"/>
        <w:bottom w:val="none" w:sz="0" w:space="0" w:color="auto"/>
        <w:right w:val="none" w:sz="0" w:space="0" w:color="auto"/>
      </w:divBdr>
    </w:div>
    <w:div w:id="2020353315">
      <w:bodyDiv w:val="1"/>
      <w:marLeft w:val="0"/>
      <w:marRight w:val="0"/>
      <w:marTop w:val="0"/>
      <w:marBottom w:val="0"/>
      <w:divBdr>
        <w:top w:val="none" w:sz="0" w:space="0" w:color="auto"/>
        <w:left w:val="none" w:sz="0" w:space="0" w:color="auto"/>
        <w:bottom w:val="none" w:sz="0" w:space="0" w:color="auto"/>
        <w:right w:val="none" w:sz="0" w:space="0" w:color="auto"/>
      </w:divBdr>
    </w:div>
    <w:div w:id="2020547536">
      <w:bodyDiv w:val="1"/>
      <w:marLeft w:val="0"/>
      <w:marRight w:val="0"/>
      <w:marTop w:val="0"/>
      <w:marBottom w:val="0"/>
      <w:divBdr>
        <w:top w:val="none" w:sz="0" w:space="0" w:color="auto"/>
        <w:left w:val="none" w:sz="0" w:space="0" w:color="auto"/>
        <w:bottom w:val="none" w:sz="0" w:space="0" w:color="auto"/>
        <w:right w:val="none" w:sz="0" w:space="0" w:color="auto"/>
      </w:divBdr>
    </w:div>
    <w:div w:id="2021004051">
      <w:bodyDiv w:val="1"/>
      <w:marLeft w:val="0"/>
      <w:marRight w:val="0"/>
      <w:marTop w:val="0"/>
      <w:marBottom w:val="0"/>
      <w:divBdr>
        <w:top w:val="none" w:sz="0" w:space="0" w:color="auto"/>
        <w:left w:val="none" w:sz="0" w:space="0" w:color="auto"/>
        <w:bottom w:val="none" w:sz="0" w:space="0" w:color="auto"/>
        <w:right w:val="none" w:sz="0" w:space="0" w:color="auto"/>
      </w:divBdr>
    </w:div>
    <w:div w:id="2021079606">
      <w:bodyDiv w:val="1"/>
      <w:marLeft w:val="0"/>
      <w:marRight w:val="0"/>
      <w:marTop w:val="0"/>
      <w:marBottom w:val="0"/>
      <w:divBdr>
        <w:top w:val="none" w:sz="0" w:space="0" w:color="auto"/>
        <w:left w:val="none" w:sz="0" w:space="0" w:color="auto"/>
        <w:bottom w:val="none" w:sz="0" w:space="0" w:color="auto"/>
        <w:right w:val="none" w:sz="0" w:space="0" w:color="auto"/>
      </w:divBdr>
    </w:div>
    <w:div w:id="2021083177">
      <w:bodyDiv w:val="1"/>
      <w:marLeft w:val="0"/>
      <w:marRight w:val="0"/>
      <w:marTop w:val="0"/>
      <w:marBottom w:val="0"/>
      <w:divBdr>
        <w:top w:val="none" w:sz="0" w:space="0" w:color="auto"/>
        <w:left w:val="none" w:sz="0" w:space="0" w:color="auto"/>
        <w:bottom w:val="none" w:sz="0" w:space="0" w:color="auto"/>
        <w:right w:val="none" w:sz="0" w:space="0" w:color="auto"/>
      </w:divBdr>
    </w:div>
    <w:div w:id="2021227719">
      <w:bodyDiv w:val="1"/>
      <w:marLeft w:val="0"/>
      <w:marRight w:val="0"/>
      <w:marTop w:val="0"/>
      <w:marBottom w:val="0"/>
      <w:divBdr>
        <w:top w:val="none" w:sz="0" w:space="0" w:color="auto"/>
        <w:left w:val="none" w:sz="0" w:space="0" w:color="auto"/>
        <w:bottom w:val="none" w:sz="0" w:space="0" w:color="auto"/>
        <w:right w:val="none" w:sz="0" w:space="0" w:color="auto"/>
      </w:divBdr>
    </w:div>
    <w:div w:id="2021466049">
      <w:bodyDiv w:val="1"/>
      <w:marLeft w:val="0"/>
      <w:marRight w:val="0"/>
      <w:marTop w:val="0"/>
      <w:marBottom w:val="0"/>
      <w:divBdr>
        <w:top w:val="none" w:sz="0" w:space="0" w:color="auto"/>
        <w:left w:val="none" w:sz="0" w:space="0" w:color="auto"/>
        <w:bottom w:val="none" w:sz="0" w:space="0" w:color="auto"/>
        <w:right w:val="none" w:sz="0" w:space="0" w:color="auto"/>
      </w:divBdr>
    </w:div>
    <w:div w:id="2021541912">
      <w:bodyDiv w:val="1"/>
      <w:marLeft w:val="0"/>
      <w:marRight w:val="0"/>
      <w:marTop w:val="0"/>
      <w:marBottom w:val="0"/>
      <w:divBdr>
        <w:top w:val="none" w:sz="0" w:space="0" w:color="auto"/>
        <w:left w:val="none" w:sz="0" w:space="0" w:color="auto"/>
        <w:bottom w:val="none" w:sz="0" w:space="0" w:color="auto"/>
        <w:right w:val="none" w:sz="0" w:space="0" w:color="auto"/>
      </w:divBdr>
    </w:div>
    <w:div w:id="2021546543">
      <w:bodyDiv w:val="1"/>
      <w:marLeft w:val="0"/>
      <w:marRight w:val="0"/>
      <w:marTop w:val="0"/>
      <w:marBottom w:val="0"/>
      <w:divBdr>
        <w:top w:val="none" w:sz="0" w:space="0" w:color="auto"/>
        <w:left w:val="none" w:sz="0" w:space="0" w:color="auto"/>
        <w:bottom w:val="none" w:sz="0" w:space="0" w:color="auto"/>
        <w:right w:val="none" w:sz="0" w:space="0" w:color="auto"/>
      </w:divBdr>
    </w:div>
    <w:div w:id="2021616448">
      <w:bodyDiv w:val="1"/>
      <w:marLeft w:val="0"/>
      <w:marRight w:val="0"/>
      <w:marTop w:val="0"/>
      <w:marBottom w:val="0"/>
      <w:divBdr>
        <w:top w:val="none" w:sz="0" w:space="0" w:color="auto"/>
        <w:left w:val="none" w:sz="0" w:space="0" w:color="auto"/>
        <w:bottom w:val="none" w:sz="0" w:space="0" w:color="auto"/>
        <w:right w:val="none" w:sz="0" w:space="0" w:color="auto"/>
      </w:divBdr>
    </w:div>
    <w:div w:id="2021852565">
      <w:bodyDiv w:val="1"/>
      <w:marLeft w:val="0"/>
      <w:marRight w:val="0"/>
      <w:marTop w:val="0"/>
      <w:marBottom w:val="0"/>
      <w:divBdr>
        <w:top w:val="none" w:sz="0" w:space="0" w:color="auto"/>
        <w:left w:val="none" w:sz="0" w:space="0" w:color="auto"/>
        <w:bottom w:val="none" w:sz="0" w:space="0" w:color="auto"/>
        <w:right w:val="none" w:sz="0" w:space="0" w:color="auto"/>
      </w:divBdr>
    </w:div>
    <w:div w:id="2021925096">
      <w:bodyDiv w:val="1"/>
      <w:marLeft w:val="0"/>
      <w:marRight w:val="0"/>
      <w:marTop w:val="0"/>
      <w:marBottom w:val="0"/>
      <w:divBdr>
        <w:top w:val="none" w:sz="0" w:space="0" w:color="auto"/>
        <w:left w:val="none" w:sz="0" w:space="0" w:color="auto"/>
        <w:bottom w:val="none" w:sz="0" w:space="0" w:color="auto"/>
        <w:right w:val="none" w:sz="0" w:space="0" w:color="auto"/>
      </w:divBdr>
    </w:div>
    <w:div w:id="2021926030">
      <w:bodyDiv w:val="1"/>
      <w:marLeft w:val="0"/>
      <w:marRight w:val="0"/>
      <w:marTop w:val="0"/>
      <w:marBottom w:val="0"/>
      <w:divBdr>
        <w:top w:val="none" w:sz="0" w:space="0" w:color="auto"/>
        <w:left w:val="none" w:sz="0" w:space="0" w:color="auto"/>
        <w:bottom w:val="none" w:sz="0" w:space="0" w:color="auto"/>
        <w:right w:val="none" w:sz="0" w:space="0" w:color="auto"/>
      </w:divBdr>
    </w:div>
    <w:div w:id="2022006585">
      <w:bodyDiv w:val="1"/>
      <w:marLeft w:val="0"/>
      <w:marRight w:val="0"/>
      <w:marTop w:val="0"/>
      <w:marBottom w:val="0"/>
      <w:divBdr>
        <w:top w:val="none" w:sz="0" w:space="0" w:color="auto"/>
        <w:left w:val="none" w:sz="0" w:space="0" w:color="auto"/>
        <w:bottom w:val="none" w:sz="0" w:space="0" w:color="auto"/>
        <w:right w:val="none" w:sz="0" w:space="0" w:color="auto"/>
      </w:divBdr>
    </w:div>
    <w:div w:id="2022126536">
      <w:bodyDiv w:val="1"/>
      <w:marLeft w:val="0"/>
      <w:marRight w:val="0"/>
      <w:marTop w:val="0"/>
      <w:marBottom w:val="0"/>
      <w:divBdr>
        <w:top w:val="none" w:sz="0" w:space="0" w:color="auto"/>
        <w:left w:val="none" w:sz="0" w:space="0" w:color="auto"/>
        <w:bottom w:val="none" w:sz="0" w:space="0" w:color="auto"/>
        <w:right w:val="none" w:sz="0" w:space="0" w:color="auto"/>
      </w:divBdr>
    </w:div>
    <w:div w:id="2022196476">
      <w:bodyDiv w:val="1"/>
      <w:marLeft w:val="0"/>
      <w:marRight w:val="0"/>
      <w:marTop w:val="0"/>
      <w:marBottom w:val="0"/>
      <w:divBdr>
        <w:top w:val="none" w:sz="0" w:space="0" w:color="auto"/>
        <w:left w:val="none" w:sz="0" w:space="0" w:color="auto"/>
        <w:bottom w:val="none" w:sz="0" w:space="0" w:color="auto"/>
        <w:right w:val="none" w:sz="0" w:space="0" w:color="auto"/>
      </w:divBdr>
    </w:div>
    <w:div w:id="2022656018">
      <w:bodyDiv w:val="1"/>
      <w:marLeft w:val="0"/>
      <w:marRight w:val="0"/>
      <w:marTop w:val="0"/>
      <w:marBottom w:val="0"/>
      <w:divBdr>
        <w:top w:val="none" w:sz="0" w:space="0" w:color="auto"/>
        <w:left w:val="none" w:sz="0" w:space="0" w:color="auto"/>
        <w:bottom w:val="none" w:sz="0" w:space="0" w:color="auto"/>
        <w:right w:val="none" w:sz="0" w:space="0" w:color="auto"/>
      </w:divBdr>
    </w:div>
    <w:div w:id="2022657685">
      <w:bodyDiv w:val="1"/>
      <w:marLeft w:val="0"/>
      <w:marRight w:val="0"/>
      <w:marTop w:val="0"/>
      <w:marBottom w:val="0"/>
      <w:divBdr>
        <w:top w:val="none" w:sz="0" w:space="0" w:color="auto"/>
        <w:left w:val="none" w:sz="0" w:space="0" w:color="auto"/>
        <w:bottom w:val="none" w:sz="0" w:space="0" w:color="auto"/>
        <w:right w:val="none" w:sz="0" w:space="0" w:color="auto"/>
      </w:divBdr>
    </w:div>
    <w:div w:id="2022900671">
      <w:bodyDiv w:val="1"/>
      <w:marLeft w:val="0"/>
      <w:marRight w:val="0"/>
      <w:marTop w:val="0"/>
      <w:marBottom w:val="0"/>
      <w:divBdr>
        <w:top w:val="none" w:sz="0" w:space="0" w:color="auto"/>
        <w:left w:val="none" w:sz="0" w:space="0" w:color="auto"/>
        <w:bottom w:val="none" w:sz="0" w:space="0" w:color="auto"/>
        <w:right w:val="none" w:sz="0" w:space="0" w:color="auto"/>
      </w:divBdr>
    </w:div>
    <w:div w:id="2022928436">
      <w:bodyDiv w:val="1"/>
      <w:marLeft w:val="0"/>
      <w:marRight w:val="0"/>
      <w:marTop w:val="0"/>
      <w:marBottom w:val="0"/>
      <w:divBdr>
        <w:top w:val="none" w:sz="0" w:space="0" w:color="auto"/>
        <w:left w:val="none" w:sz="0" w:space="0" w:color="auto"/>
        <w:bottom w:val="none" w:sz="0" w:space="0" w:color="auto"/>
        <w:right w:val="none" w:sz="0" w:space="0" w:color="auto"/>
      </w:divBdr>
    </w:div>
    <w:div w:id="2023044727">
      <w:bodyDiv w:val="1"/>
      <w:marLeft w:val="0"/>
      <w:marRight w:val="0"/>
      <w:marTop w:val="0"/>
      <w:marBottom w:val="0"/>
      <w:divBdr>
        <w:top w:val="none" w:sz="0" w:space="0" w:color="auto"/>
        <w:left w:val="none" w:sz="0" w:space="0" w:color="auto"/>
        <w:bottom w:val="none" w:sz="0" w:space="0" w:color="auto"/>
        <w:right w:val="none" w:sz="0" w:space="0" w:color="auto"/>
      </w:divBdr>
    </w:div>
    <w:div w:id="2023317681">
      <w:bodyDiv w:val="1"/>
      <w:marLeft w:val="0"/>
      <w:marRight w:val="0"/>
      <w:marTop w:val="0"/>
      <w:marBottom w:val="0"/>
      <w:divBdr>
        <w:top w:val="none" w:sz="0" w:space="0" w:color="auto"/>
        <w:left w:val="none" w:sz="0" w:space="0" w:color="auto"/>
        <w:bottom w:val="none" w:sz="0" w:space="0" w:color="auto"/>
        <w:right w:val="none" w:sz="0" w:space="0" w:color="auto"/>
      </w:divBdr>
    </w:div>
    <w:div w:id="2023435862">
      <w:bodyDiv w:val="1"/>
      <w:marLeft w:val="0"/>
      <w:marRight w:val="0"/>
      <w:marTop w:val="0"/>
      <w:marBottom w:val="0"/>
      <w:divBdr>
        <w:top w:val="none" w:sz="0" w:space="0" w:color="auto"/>
        <w:left w:val="none" w:sz="0" w:space="0" w:color="auto"/>
        <w:bottom w:val="none" w:sz="0" w:space="0" w:color="auto"/>
        <w:right w:val="none" w:sz="0" w:space="0" w:color="auto"/>
      </w:divBdr>
    </w:div>
    <w:div w:id="2023580341">
      <w:bodyDiv w:val="1"/>
      <w:marLeft w:val="0"/>
      <w:marRight w:val="0"/>
      <w:marTop w:val="0"/>
      <w:marBottom w:val="0"/>
      <w:divBdr>
        <w:top w:val="none" w:sz="0" w:space="0" w:color="auto"/>
        <w:left w:val="none" w:sz="0" w:space="0" w:color="auto"/>
        <w:bottom w:val="none" w:sz="0" w:space="0" w:color="auto"/>
        <w:right w:val="none" w:sz="0" w:space="0" w:color="auto"/>
      </w:divBdr>
    </w:div>
    <w:div w:id="2023698520">
      <w:bodyDiv w:val="1"/>
      <w:marLeft w:val="0"/>
      <w:marRight w:val="0"/>
      <w:marTop w:val="0"/>
      <w:marBottom w:val="0"/>
      <w:divBdr>
        <w:top w:val="none" w:sz="0" w:space="0" w:color="auto"/>
        <w:left w:val="none" w:sz="0" w:space="0" w:color="auto"/>
        <w:bottom w:val="none" w:sz="0" w:space="0" w:color="auto"/>
        <w:right w:val="none" w:sz="0" w:space="0" w:color="auto"/>
      </w:divBdr>
    </w:div>
    <w:div w:id="2023780889">
      <w:bodyDiv w:val="1"/>
      <w:marLeft w:val="0"/>
      <w:marRight w:val="0"/>
      <w:marTop w:val="0"/>
      <w:marBottom w:val="0"/>
      <w:divBdr>
        <w:top w:val="none" w:sz="0" w:space="0" w:color="auto"/>
        <w:left w:val="none" w:sz="0" w:space="0" w:color="auto"/>
        <w:bottom w:val="none" w:sz="0" w:space="0" w:color="auto"/>
        <w:right w:val="none" w:sz="0" w:space="0" w:color="auto"/>
      </w:divBdr>
    </w:div>
    <w:div w:id="2023893025">
      <w:bodyDiv w:val="1"/>
      <w:marLeft w:val="0"/>
      <w:marRight w:val="0"/>
      <w:marTop w:val="0"/>
      <w:marBottom w:val="0"/>
      <w:divBdr>
        <w:top w:val="none" w:sz="0" w:space="0" w:color="auto"/>
        <w:left w:val="none" w:sz="0" w:space="0" w:color="auto"/>
        <w:bottom w:val="none" w:sz="0" w:space="0" w:color="auto"/>
        <w:right w:val="none" w:sz="0" w:space="0" w:color="auto"/>
      </w:divBdr>
    </w:div>
    <w:div w:id="2024087137">
      <w:bodyDiv w:val="1"/>
      <w:marLeft w:val="0"/>
      <w:marRight w:val="0"/>
      <w:marTop w:val="0"/>
      <w:marBottom w:val="0"/>
      <w:divBdr>
        <w:top w:val="none" w:sz="0" w:space="0" w:color="auto"/>
        <w:left w:val="none" w:sz="0" w:space="0" w:color="auto"/>
        <w:bottom w:val="none" w:sz="0" w:space="0" w:color="auto"/>
        <w:right w:val="none" w:sz="0" w:space="0" w:color="auto"/>
      </w:divBdr>
    </w:div>
    <w:div w:id="2024547285">
      <w:bodyDiv w:val="1"/>
      <w:marLeft w:val="0"/>
      <w:marRight w:val="0"/>
      <w:marTop w:val="0"/>
      <w:marBottom w:val="0"/>
      <w:divBdr>
        <w:top w:val="none" w:sz="0" w:space="0" w:color="auto"/>
        <w:left w:val="none" w:sz="0" w:space="0" w:color="auto"/>
        <w:bottom w:val="none" w:sz="0" w:space="0" w:color="auto"/>
        <w:right w:val="none" w:sz="0" w:space="0" w:color="auto"/>
      </w:divBdr>
    </w:div>
    <w:div w:id="2024672103">
      <w:bodyDiv w:val="1"/>
      <w:marLeft w:val="0"/>
      <w:marRight w:val="0"/>
      <w:marTop w:val="0"/>
      <w:marBottom w:val="0"/>
      <w:divBdr>
        <w:top w:val="none" w:sz="0" w:space="0" w:color="auto"/>
        <w:left w:val="none" w:sz="0" w:space="0" w:color="auto"/>
        <w:bottom w:val="none" w:sz="0" w:space="0" w:color="auto"/>
        <w:right w:val="none" w:sz="0" w:space="0" w:color="auto"/>
      </w:divBdr>
    </w:div>
    <w:div w:id="2024819036">
      <w:bodyDiv w:val="1"/>
      <w:marLeft w:val="0"/>
      <w:marRight w:val="0"/>
      <w:marTop w:val="0"/>
      <w:marBottom w:val="0"/>
      <w:divBdr>
        <w:top w:val="none" w:sz="0" w:space="0" w:color="auto"/>
        <w:left w:val="none" w:sz="0" w:space="0" w:color="auto"/>
        <w:bottom w:val="none" w:sz="0" w:space="0" w:color="auto"/>
        <w:right w:val="none" w:sz="0" w:space="0" w:color="auto"/>
      </w:divBdr>
    </w:div>
    <w:div w:id="2024895829">
      <w:bodyDiv w:val="1"/>
      <w:marLeft w:val="0"/>
      <w:marRight w:val="0"/>
      <w:marTop w:val="0"/>
      <w:marBottom w:val="0"/>
      <w:divBdr>
        <w:top w:val="none" w:sz="0" w:space="0" w:color="auto"/>
        <w:left w:val="none" w:sz="0" w:space="0" w:color="auto"/>
        <w:bottom w:val="none" w:sz="0" w:space="0" w:color="auto"/>
        <w:right w:val="none" w:sz="0" w:space="0" w:color="auto"/>
      </w:divBdr>
    </w:div>
    <w:div w:id="2024898299">
      <w:bodyDiv w:val="1"/>
      <w:marLeft w:val="0"/>
      <w:marRight w:val="0"/>
      <w:marTop w:val="0"/>
      <w:marBottom w:val="0"/>
      <w:divBdr>
        <w:top w:val="none" w:sz="0" w:space="0" w:color="auto"/>
        <w:left w:val="none" w:sz="0" w:space="0" w:color="auto"/>
        <w:bottom w:val="none" w:sz="0" w:space="0" w:color="auto"/>
        <w:right w:val="none" w:sz="0" w:space="0" w:color="auto"/>
      </w:divBdr>
    </w:div>
    <w:div w:id="2025160423">
      <w:bodyDiv w:val="1"/>
      <w:marLeft w:val="0"/>
      <w:marRight w:val="0"/>
      <w:marTop w:val="0"/>
      <w:marBottom w:val="0"/>
      <w:divBdr>
        <w:top w:val="none" w:sz="0" w:space="0" w:color="auto"/>
        <w:left w:val="none" w:sz="0" w:space="0" w:color="auto"/>
        <w:bottom w:val="none" w:sz="0" w:space="0" w:color="auto"/>
        <w:right w:val="none" w:sz="0" w:space="0" w:color="auto"/>
      </w:divBdr>
    </w:div>
    <w:div w:id="2025354338">
      <w:bodyDiv w:val="1"/>
      <w:marLeft w:val="0"/>
      <w:marRight w:val="0"/>
      <w:marTop w:val="0"/>
      <w:marBottom w:val="0"/>
      <w:divBdr>
        <w:top w:val="none" w:sz="0" w:space="0" w:color="auto"/>
        <w:left w:val="none" w:sz="0" w:space="0" w:color="auto"/>
        <w:bottom w:val="none" w:sz="0" w:space="0" w:color="auto"/>
        <w:right w:val="none" w:sz="0" w:space="0" w:color="auto"/>
      </w:divBdr>
    </w:div>
    <w:div w:id="2025744062">
      <w:bodyDiv w:val="1"/>
      <w:marLeft w:val="0"/>
      <w:marRight w:val="0"/>
      <w:marTop w:val="0"/>
      <w:marBottom w:val="0"/>
      <w:divBdr>
        <w:top w:val="none" w:sz="0" w:space="0" w:color="auto"/>
        <w:left w:val="none" w:sz="0" w:space="0" w:color="auto"/>
        <w:bottom w:val="none" w:sz="0" w:space="0" w:color="auto"/>
        <w:right w:val="none" w:sz="0" w:space="0" w:color="auto"/>
      </w:divBdr>
    </w:div>
    <w:div w:id="2025787177">
      <w:bodyDiv w:val="1"/>
      <w:marLeft w:val="0"/>
      <w:marRight w:val="0"/>
      <w:marTop w:val="0"/>
      <w:marBottom w:val="0"/>
      <w:divBdr>
        <w:top w:val="none" w:sz="0" w:space="0" w:color="auto"/>
        <w:left w:val="none" w:sz="0" w:space="0" w:color="auto"/>
        <w:bottom w:val="none" w:sz="0" w:space="0" w:color="auto"/>
        <w:right w:val="none" w:sz="0" w:space="0" w:color="auto"/>
      </w:divBdr>
    </w:div>
    <w:div w:id="2025864747">
      <w:bodyDiv w:val="1"/>
      <w:marLeft w:val="0"/>
      <w:marRight w:val="0"/>
      <w:marTop w:val="0"/>
      <w:marBottom w:val="0"/>
      <w:divBdr>
        <w:top w:val="none" w:sz="0" w:space="0" w:color="auto"/>
        <w:left w:val="none" w:sz="0" w:space="0" w:color="auto"/>
        <w:bottom w:val="none" w:sz="0" w:space="0" w:color="auto"/>
        <w:right w:val="none" w:sz="0" w:space="0" w:color="auto"/>
      </w:divBdr>
    </w:div>
    <w:div w:id="2025941303">
      <w:bodyDiv w:val="1"/>
      <w:marLeft w:val="0"/>
      <w:marRight w:val="0"/>
      <w:marTop w:val="0"/>
      <w:marBottom w:val="0"/>
      <w:divBdr>
        <w:top w:val="none" w:sz="0" w:space="0" w:color="auto"/>
        <w:left w:val="none" w:sz="0" w:space="0" w:color="auto"/>
        <w:bottom w:val="none" w:sz="0" w:space="0" w:color="auto"/>
        <w:right w:val="none" w:sz="0" w:space="0" w:color="auto"/>
      </w:divBdr>
    </w:div>
    <w:div w:id="2026011241">
      <w:bodyDiv w:val="1"/>
      <w:marLeft w:val="0"/>
      <w:marRight w:val="0"/>
      <w:marTop w:val="0"/>
      <w:marBottom w:val="0"/>
      <w:divBdr>
        <w:top w:val="none" w:sz="0" w:space="0" w:color="auto"/>
        <w:left w:val="none" w:sz="0" w:space="0" w:color="auto"/>
        <w:bottom w:val="none" w:sz="0" w:space="0" w:color="auto"/>
        <w:right w:val="none" w:sz="0" w:space="0" w:color="auto"/>
      </w:divBdr>
    </w:div>
    <w:div w:id="2026053034">
      <w:bodyDiv w:val="1"/>
      <w:marLeft w:val="0"/>
      <w:marRight w:val="0"/>
      <w:marTop w:val="0"/>
      <w:marBottom w:val="0"/>
      <w:divBdr>
        <w:top w:val="none" w:sz="0" w:space="0" w:color="auto"/>
        <w:left w:val="none" w:sz="0" w:space="0" w:color="auto"/>
        <w:bottom w:val="none" w:sz="0" w:space="0" w:color="auto"/>
        <w:right w:val="none" w:sz="0" w:space="0" w:color="auto"/>
      </w:divBdr>
    </w:div>
    <w:div w:id="2026127337">
      <w:bodyDiv w:val="1"/>
      <w:marLeft w:val="0"/>
      <w:marRight w:val="0"/>
      <w:marTop w:val="0"/>
      <w:marBottom w:val="0"/>
      <w:divBdr>
        <w:top w:val="none" w:sz="0" w:space="0" w:color="auto"/>
        <w:left w:val="none" w:sz="0" w:space="0" w:color="auto"/>
        <w:bottom w:val="none" w:sz="0" w:space="0" w:color="auto"/>
        <w:right w:val="none" w:sz="0" w:space="0" w:color="auto"/>
      </w:divBdr>
    </w:div>
    <w:div w:id="2026132373">
      <w:bodyDiv w:val="1"/>
      <w:marLeft w:val="0"/>
      <w:marRight w:val="0"/>
      <w:marTop w:val="0"/>
      <w:marBottom w:val="0"/>
      <w:divBdr>
        <w:top w:val="none" w:sz="0" w:space="0" w:color="auto"/>
        <w:left w:val="none" w:sz="0" w:space="0" w:color="auto"/>
        <w:bottom w:val="none" w:sz="0" w:space="0" w:color="auto"/>
        <w:right w:val="none" w:sz="0" w:space="0" w:color="auto"/>
      </w:divBdr>
    </w:div>
    <w:div w:id="2026320929">
      <w:bodyDiv w:val="1"/>
      <w:marLeft w:val="0"/>
      <w:marRight w:val="0"/>
      <w:marTop w:val="0"/>
      <w:marBottom w:val="0"/>
      <w:divBdr>
        <w:top w:val="none" w:sz="0" w:space="0" w:color="auto"/>
        <w:left w:val="none" w:sz="0" w:space="0" w:color="auto"/>
        <w:bottom w:val="none" w:sz="0" w:space="0" w:color="auto"/>
        <w:right w:val="none" w:sz="0" w:space="0" w:color="auto"/>
      </w:divBdr>
    </w:div>
    <w:div w:id="2026514240">
      <w:bodyDiv w:val="1"/>
      <w:marLeft w:val="0"/>
      <w:marRight w:val="0"/>
      <w:marTop w:val="0"/>
      <w:marBottom w:val="0"/>
      <w:divBdr>
        <w:top w:val="none" w:sz="0" w:space="0" w:color="auto"/>
        <w:left w:val="none" w:sz="0" w:space="0" w:color="auto"/>
        <w:bottom w:val="none" w:sz="0" w:space="0" w:color="auto"/>
        <w:right w:val="none" w:sz="0" w:space="0" w:color="auto"/>
      </w:divBdr>
    </w:div>
    <w:div w:id="2026517429">
      <w:bodyDiv w:val="1"/>
      <w:marLeft w:val="0"/>
      <w:marRight w:val="0"/>
      <w:marTop w:val="0"/>
      <w:marBottom w:val="0"/>
      <w:divBdr>
        <w:top w:val="none" w:sz="0" w:space="0" w:color="auto"/>
        <w:left w:val="none" w:sz="0" w:space="0" w:color="auto"/>
        <w:bottom w:val="none" w:sz="0" w:space="0" w:color="auto"/>
        <w:right w:val="none" w:sz="0" w:space="0" w:color="auto"/>
      </w:divBdr>
    </w:div>
    <w:div w:id="2026711813">
      <w:bodyDiv w:val="1"/>
      <w:marLeft w:val="0"/>
      <w:marRight w:val="0"/>
      <w:marTop w:val="0"/>
      <w:marBottom w:val="0"/>
      <w:divBdr>
        <w:top w:val="none" w:sz="0" w:space="0" w:color="auto"/>
        <w:left w:val="none" w:sz="0" w:space="0" w:color="auto"/>
        <w:bottom w:val="none" w:sz="0" w:space="0" w:color="auto"/>
        <w:right w:val="none" w:sz="0" w:space="0" w:color="auto"/>
      </w:divBdr>
    </w:div>
    <w:div w:id="2026858212">
      <w:bodyDiv w:val="1"/>
      <w:marLeft w:val="0"/>
      <w:marRight w:val="0"/>
      <w:marTop w:val="0"/>
      <w:marBottom w:val="0"/>
      <w:divBdr>
        <w:top w:val="none" w:sz="0" w:space="0" w:color="auto"/>
        <w:left w:val="none" w:sz="0" w:space="0" w:color="auto"/>
        <w:bottom w:val="none" w:sz="0" w:space="0" w:color="auto"/>
        <w:right w:val="none" w:sz="0" w:space="0" w:color="auto"/>
      </w:divBdr>
    </w:div>
    <w:div w:id="2027053909">
      <w:bodyDiv w:val="1"/>
      <w:marLeft w:val="0"/>
      <w:marRight w:val="0"/>
      <w:marTop w:val="0"/>
      <w:marBottom w:val="0"/>
      <w:divBdr>
        <w:top w:val="none" w:sz="0" w:space="0" w:color="auto"/>
        <w:left w:val="none" w:sz="0" w:space="0" w:color="auto"/>
        <w:bottom w:val="none" w:sz="0" w:space="0" w:color="auto"/>
        <w:right w:val="none" w:sz="0" w:space="0" w:color="auto"/>
      </w:divBdr>
    </w:div>
    <w:div w:id="2027094437">
      <w:bodyDiv w:val="1"/>
      <w:marLeft w:val="0"/>
      <w:marRight w:val="0"/>
      <w:marTop w:val="0"/>
      <w:marBottom w:val="0"/>
      <w:divBdr>
        <w:top w:val="none" w:sz="0" w:space="0" w:color="auto"/>
        <w:left w:val="none" w:sz="0" w:space="0" w:color="auto"/>
        <w:bottom w:val="none" w:sz="0" w:space="0" w:color="auto"/>
        <w:right w:val="none" w:sz="0" w:space="0" w:color="auto"/>
      </w:divBdr>
    </w:div>
    <w:div w:id="2027248113">
      <w:bodyDiv w:val="1"/>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160"/>
          <w:divBdr>
            <w:top w:val="none" w:sz="0" w:space="0" w:color="auto"/>
            <w:left w:val="none" w:sz="0" w:space="0" w:color="auto"/>
            <w:bottom w:val="none" w:sz="0" w:space="0" w:color="auto"/>
            <w:right w:val="none" w:sz="0" w:space="0" w:color="auto"/>
          </w:divBdr>
        </w:div>
      </w:divsChild>
    </w:div>
    <w:div w:id="2027294507">
      <w:bodyDiv w:val="1"/>
      <w:marLeft w:val="0"/>
      <w:marRight w:val="0"/>
      <w:marTop w:val="0"/>
      <w:marBottom w:val="0"/>
      <w:divBdr>
        <w:top w:val="none" w:sz="0" w:space="0" w:color="auto"/>
        <w:left w:val="none" w:sz="0" w:space="0" w:color="auto"/>
        <w:bottom w:val="none" w:sz="0" w:space="0" w:color="auto"/>
        <w:right w:val="none" w:sz="0" w:space="0" w:color="auto"/>
      </w:divBdr>
    </w:div>
    <w:div w:id="2027363371">
      <w:bodyDiv w:val="1"/>
      <w:marLeft w:val="0"/>
      <w:marRight w:val="0"/>
      <w:marTop w:val="0"/>
      <w:marBottom w:val="0"/>
      <w:divBdr>
        <w:top w:val="none" w:sz="0" w:space="0" w:color="auto"/>
        <w:left w:val="none" w:sz="0" w:space="0" w:color="auto"/>
        <w:bottom w:val="none" w:sz="0" w:space="0" w:color="auto"/>
        <w:right w:val="none" w:sz="0" w:space="0" w:color="auto"/>
      </w:divBdr>
    </w:div>
    <w:div w:id="2027634100">
      <w:bodyDiv w:val="1"/>
      <w:marLeft w:val="0"/>
      <w:marRight w:val="0"/>
      <w:marTop w:val="0"/>
      <w:marBottom w:val="0"/>
      <w:divBdr>
        <w:top w:val="none" w:sz="0" w:space="0" w:color="auto"/>
        <w:left w:val="none" w:sz="0" w:space="0" w:color="auto"/>
        <w:bottom w:val="none" w:sz="0" w:space="0" w:color="auto"/>
        <w:right w:val="none" w:sz="0" w:space="0" w:color="auto"/>
      </w:divBdr>
    </w:div>
    <w:div w:id="2027704464">
      <w:bodyDiv w:val="1"/>
      <w:marLeft w:val="0"/>
      <w:marRight w:val="0"/>
      <w:marTop w:val="0"/>
      <w:marBottom w:val="0"/>
      <w:divBdr>
        <w:top w:val="none" w:sz="0" w:space="0" w:color="auto"/>
        <w:left w:val="none" w:sz="0" w:space="0" w:color="auto"/>
        <w:bottom w:val="none" w:sz="0" w:space="0" w:color="auto"/>
        <w:right w:val="none" w:sz="0" w:space="0" w:color="auto"/>
      </w:divBdr>
    </w:div>
    <w:div w:id="2027706765">
      <w:bodyDiv w:val="1"/>
      <w:marLeft w:val="0"/>
      <w:marRight w:val="0"/>
      <w:marTop w:val="0"/>
      <w:marBottom w:val="0"/>
      <w:divBdr>
        <w:top w:val="none" w:sz="0" w:space="0" w:color="auto"/>
        <w:left w:val="none" w:sz="0" w:space="0" w:color="auto"/>
        <w:bottom w:val="none" w:sz="0" w:space="0" w:color="auto"/>
        <w:right w:val="none" w:sz="0" w:space="0" w:color="auto"/>
      </w:divBdr>
    </w:div>
    <w:div w:id="2027708331">
      <w:bodyDiv w:val="1"/>
      <w:marLeft w:val="0"/>
      <w:marRight w:val="0"/>
      <w:marTop w:val="0"/>
      <w:marBottom w:val="0"/>
      <w:divBdr>
        <w:top w:val="none" w:sz="0" w:space="0" w:color="auto"/>
        <w:left w:val="none" w:sz="0" w:space="0" w:color="auto"/>
        <w:bottom w:val="none" w:sz="0" w:space="0" w:color="auto"/>
        <w:right w:val="none" w:sz="0" w:space="0" w:color="auto"/>
      </w:divBdr>
    </w:div>
    <w:div w:id="2027822364">
      <w:bodyDiv w:val="1"/>
      <w:marLeft w:val="0"/>
      <w:marRight w:val="0"/>
      <w:marTop w:val="0"/>
      <w:marBottom w:val="0"/>
      <w:divBdr>
        <w:top w:val="none" w:sz="0" w:space="0" w:color="auto"/>
        <w:left w:val="none" w:sz="0" w:space="0" w:color="auto"/>
        <w:bottom w:val="none" w:sz="0" w:space="0" w:color="auto"/>
        <w:right w:val="none" w:sz="0" w:space="0" w:color="auto"/>
      </w:divBdr>
    </w:div>
    <w:div w:id="2027824322">
      <w:bodyDiv w:val="1"/>
      <w:marLeft w:val="0"/>
      <w:marRight w:val="0"/>
      <w:marTop w:val="0"/>
      <w:marBottom w:val="0"/>
      <w:divBdr>
        <w:top w:val="none" w:sz="0" w:space="0" w:color="auto"/>
        <w:left w:val="none" w:sz="0" w:space="0" w:color="auto"/>
        <w:bottom w:val="none" w:sz="0" w:space="0" w:color="auto"/>
        <w:right w:val="none" w:sz="0" w:space="0" w:color="auto"/>
      </w:divBdr>
    </w:div>
    <w:div w:id="2027947799">
      <w:bodyDiv w:val="1"/>
      <w:marLeft w:val="0"/>
      <w:marRight w:val="0"/>
      <w:marTop w:val="0"/>
      <w:marBottom w:val="0"/>
      <w:divBdr>
        <w:top w:val="none" w:sz="0" w:space="0" w:color="auto"/>
        <w:left w:val="none" w:sz="0" w:space="0" w:color="auto"/>
        <w:bottom w:val="none" w:sz="0" w:space="0" w:color="auto"/>
        <w:right w:val="none" w:sz="0" w:space="0" w:color="auto"/>
      </w:divBdr>
    </w:div>
    <w:div w:id="2028019654">
      <w:bodyDiv w:val="1"/>
      <w:marLeft w:val="0"/>
      <w:marRight w:val="0"/>
      <w:marTop w:val="0"/>
      <w:marBottom w:val="0"/>
      <w:divBdr>
        <w:top w:val="none" w:sz="0" w:space="0" w:color="auto"/>
        <w:left w:val="none" w:sz="0" w:space="0" w:color="auto"/>
        <w:bottom w:val="none" w:sz="0" w:space="0" w:color="auto"/>
        <w:right w:val="none" w:sz="0" w:space="0" w:color="auto"/>
      </w:divBdr>
    </w:div>
    <w:div w:id="2028023346">
      <w:bodyDiv w:val="1"/>
      <w:marLeft w:val="0"/>
      <w:marRight w:val="0"/>
      <w:marTop w:val="0"/>
      <w:marBottom w:val="0"/>
      <w:divBdr>
        <w:top w:val="none" w:sz="0" w:space="0" w:color="auto"/>
        <w:left w:val="none" w:sz="0" w:space="0" w:color="auto"/>
        <w:bottom w:val="none" w:sz="0" w:space="0" w:color="auto"/>
        <w:right w:val="none" w:sz="0" w:space="0" w:color="auto"/>
      </w:divBdr>
    </w:div>
    <w:div w:id="2028094453">
      <w:bodyDiv w:val="1"/>
      <w:marLeft w:val="0"/>
      <w:marRight w:val="0"/>
      <w:marTop w:val="0"/>
      <w:marBottom w:val="0"/>
      <w:divBdr>
        <w:top w:val="none" w:sz="0" w:space="0" w:color="auto"/>
        <w:left w:val="none" w:sz="0" w:space="0" w:color="auto"/>
        <w:bottom w:val="none" w:sz="0" w:space="0" w:color="auto"/>
        <w:right w:val="none" w:sz="0" w:space="0" w:color="auto"/>
      </w:divBdr>
    </w:div>
    <w:div w:id="2028288892">
      <w:bodyDiv w:val="1"/>
      <w:marLeft w:val="0"/>
      <w:marRight w:val="0"/>
      <w:marTop w:val="0"/>
      <w:marBottom w:val="0"/>
      <w:divBdr>
        <w:top w:val="none" w:sz="0" w:space="0" w:color="auto"/>
        <w:left w:val="none" w:sz="0" w:space="0" w:color="auto"/>
        <w:bottom w:val="none" w:sz="0" w:space="0" w:color="auto"/>
        <w:right w:val="none" w:sz="0" w:space="0" w:color="auto"/>
      </w:divBdr>
    </w:div>
    <w:div w:id="2028411498">
      <w:bodyDiv w:val="1"/>
      <w:marLeft w:val="0"/>
      <w:marRight w:val="0"/>
      <w:marTop w:val="0"/>
      <w:marBottom w:val="0"/>
      <w:divBdr>
        <w:top w:val="none" w:sz="0" w:space="0" w:color="auto"/>
        <w:left w:val="none" w:sz="0" w:space="0" w:color="auto"/>
        <w:bottom w:val="none" w:sz="0" w:space="0" w:color="auto"/>
        <w:right w:val="none" w:sz="0" w:space="0" w:color="auto"/>
      </w:divBdr>
    </w:div>
    <w:div w:id="2028749232">
      <w:bodyDiv w:val="1"/>
      <w:marLeft w:val="0"/>
      <w:marRight w:val="0"/>
      <w:marTop w:val="0"/>
      <w:marBottom w:val="0"/>
      <w:divBdr>
        <w:top w:val="none" w:sz="0" w:space="0" w:color="auto"/>
        <w:left w:val="none" w:sz="0" w:space="0" w:color="auto"/>
        <w:bottom w:val="none" w:sz="0" w:space="0" w:color="auto"/>
        <w:right w:val="none" w:sz="0" w:space="0" w:color="auto"/>
      </w:divBdr>
    </w:div>
    <w:div w:id="2028754116">
      <w:bodyDiv w:val="1"/>
      <w:marLeft w:val="0"/>
      <w:marRight w:val="0"/>
      <w:marTop w:val="0"/>
      <w:marBottom w:val="0"/>
      <w:divBdr>
        <w:top w:val="none" w:sz="0" w:space="0" w:color="auto"/>
        <w:left w:val="none" w:sz="0" w:space="0" w:color="auto"/>
        <w:bottom w:val="none" w:sz="0" w:space="0" w:color="auto"/>
        <w:right w:val="none" w:sz="0" w:space="0" w:color="auto"/>
      </w:divBdr>
    </w:div>
    <w:div w:id="2028940697">
      <w:bodyDiv w:val="1"/>
      <w:marLeft w:val="0"/>
      <w:marRight w:val="0"/>
      <w:marTop w:val="0"/>
      <w:marBottom w:val="0"/>
      <w:divBdr>
        <w:top w:val="none" w:sz="0" w:space="0" w:color="auto"/>
        <w:left w:val="none" w:sz="0" w:space="0" w:color="auto"/>
        <w:bottom w:val="none" w:sz="0" w:space="0" w:color="auto"/>
        <w:right w:val="none" w:sz="0" w:space="0" w:color="auto"/>
      </w:divBdr>
    </w:div>
    <w:div w:id="2029326313">
      <w:bodyDiv w:val="1"/>
      <w:marLeft w:val="0"/>
      <w:marRight w:val="0"/>
      <w:marTop w:val="0"/>
      <w:marBottom w:val="0"/>
      <w:divBdr>
        <w:top w:val="none" w:sz="0" w:space="0" w:color="auto"/>
        <w:left w:val="none" w:sz="0" w:space="0" w:color="auto"/>
        <w:bottom w:val="none" w:sz="0" w:space="0" w:color="auto"/>
        <w:right w:val="none" w:sz="0" w:space="0" w:color="auto"/>
      </w:divBdr>
    </w:div>
    <w:div w:id="2029406499">
      <w:bodyDiv w:val="1"/>
      <w:marLeft w:val="0"/>
      <w:marRight w:val="0"/>
      <w:marTop w:val="0"/>
      <w:marBottom w:val="0"/>
      <w:divBdr>
        <w:top w:val="none" w:sz="0" w:space="0" w:color="auto"/>
        <w:left w:val="none" w:sz="0" w:space="0" w:color="auto"/>
        <w:bottom w:val="none" w:sz="0" w:space="0" w:color="auto"/>
        <w:right w:val="none" w:sz="0" w:space="0" w:color="auto"/>
      </w:divBdr>
    </w:div>
    <w:div w:id="2029478301">
      <w:bodyDiv w:val="1"/>
      <w:marLeft w:val="0"/>
      <w:marRight w:val="0"/>
      <w:marTop w:val="0"/>
      <w:marBottom w:val="0"/>
      <w:divBdr>
        <w:top w:val="none" w:sz="0" w:space="0" w:color="auto"/>
        <w:left w:val="none" w:sz="0" w:space="0" w:color="auto"/>
        <w:bottom w:val="none" w:sz="0" w:space="0" w:color="auto"/>
        <w:right w:val="none" w:sz="0" w:space="0" w:color="auto"/>
      </w:divBdr>
    </w:div>
    <w:div w:id="2029484236">
      <w:bodyDiv w:val="1"/>
      <w:marLeft w:val="0"/>
      <w:marRight w:val="0"/>
      <w:marTop w:val="0"/>
      <w:marBottom w:val="0"/>
      <w:divBdr>
        <w:top w:val="none" w:sz="0" w:space="0" w:color="auto"/>
        <w:left w:val="none" w:sz="0" w:space="0" w:color="auto"/>
        <w:bottom w:val="none" w:sz="0" w:space="0" w:color="auto"/>
        <w:right w:val="none" w:sz="0" w:space="0" w:color="auto"/>
      </w:divBdr>
    </w:div>
    <w:div w:id="2029595310">
      <w:bodyDiv w:val="1"/>
      <w:marLeft w:val="0"/>
      <w:marRight w:val="0"/>
      <w:marTop w:val="0"/>
      <w:marBottom w:val="0"/>
      <w:divBdr>
        <w:top w:val="none" w:sz="0" w:space="0" w:color="auto"/>
        <w:left w:val="none" w:sz="0" w:space="0" w:color="auto"/>
        <w:bottom w:val="none" w:sz="0" w:space="0" w:color="auto"/>
        <w:right w:val="none" w:sz="0" w:space="0" w:color="auto"/>
      </w:divBdr>
    </w:div>
    <w:div w:id="2029602842">
      <w:bodyDiv w:val="1"/>
      <w:marLeft w:val="0"/>
      <w:marRight w:val="0"/>
      <w:marTop w:val="0"/>
      <w:marBottom w:val="0"/>
      <w:divBdr>
        <w:top w:val="none" w:sz="0" w:space="0" w:color="auto"/>
        <w:left w:val="none" w:sz="0" w:space="0" w:color="auto"/>
        <w:bottom w:val="none" w:sz="0" w:space="0" w:color="auto"/>
        <w:right w:val="none" w:sz="0" w:space="0" w:color="auto"/>
      </w:divBdr>
    </w:div>
    <w:div w:id="2029671876">
      <w:bodyDiv w:val="1"/>
      <w:marLeft w:val="0"/>
      <w:marRight w:val="0"/>
      <w:marTop w:val="0"/>
      <w:marBottom w:val="0"/>
      <w:divBdr>
        <w:top w:val="none" w:sz="0" w:space="0" w:color="auto"/>
        <w:left w:val="none" w:sz="0" w:space="0" w:color="auto"/>
        <w:bottom w:val="none" w:sz="0" w:space="0" w:color="auto"/>
        <w:right w:val="none" w:sz="0" w:space="0" w:color="auto"/>
      </w:divBdr>
    </w:div>
    <w:div w:id="2029717579">
      <w:bodyDiv w:val="1"/>
      <w:marLeft w:val="0"/>
      <w:marRight w:val="0"/>
      <w:marTop w:val="0"/>
      <w:marBottom w:val="0"/>
      <w:divBdr>
        <w:top w:val="none" w:sz="0" w:space="0" w:color="auto"/>
        <w:left w:val="none" w:sz="0" w:space="0" w:color="auto"/>
        <w:bottom w:val="none" w:sz="0" w:space="0" w:color="auto"/>
        <w:right w:val="none" w:sz="0" w:space="0" w:color="auto"/>
      </w:divBdr>
    </w:div>
    <w:div w:id="2029987805">
      <w:bodyDiv w:val="1"/>
      <w:marLeft w:val="0"/>
      <w:marRight w:val="0"/>
      <w:marTop w:val="0"/>
      <w:marBottom w:val="0"/>
      <w:divBdr>
        <w:top w:val="none" w:sz="0" w:space="0" w:color="auto"/>
        <w:left w:val="none" w:sz="0" w:space="0" w:color="auto"/>
        <w:bottom w:val="none" w:sz="0" w:space="0" w:color="auto"/>
        <w:right w:val="none" w:sz="0" w:space="0" w:color="auto"/>
      </w:divBdr>
    </w:div>
    <w:div w:id="2030060618">
      <w:bodyDiv w:val="1"/>
      <w:marLeft w:val="0"/>
      <w:marRight w:val="0"/>
      <w:marTop w:val="0"/>
      <w:marBottom w:val="0"/>
      <w:divBdr>
        <w:top w:val="none" w:sz="0" w:space="0" w:color="auto"/>
        <w:left w:val="none" w:sz="0" w:space="0" w:color="auto"/>
        <w:bottom w:val="none" w:sz="0" w:space="0" w:color="auto"/>
        <w:right w:val="none" w:sz="0" w:space="0" w:color="auto"/>
      </w:divBdr>
    </w:div>
    <w:div w:id="2030175083">
      <w:bodyDiv w:val="1"/>
      <w:marLeft w:val="0"/>
      <w:marRight w:val="0"/>
      <w:marTop w:val="0"/>
      <w:marBottom w:val="0"/>
      <w:divBdr>
        <w:top w:val="none" w:sz="0" w:space="0" w:color="auto"/>
        <w:left w:val="none" w:sz="0" w:space="0" w:color="auto"/>
        <w:bottom w:val="none" w:sz="0" w:space="0" w:color="auto"/>
        <w:right w:val="none" w:sz="0" w:space="0" w:color="auto"/>
      </w:divBdr>
    </w:div>
    <w:div w:id="2030332421">
      <w:bodyDiv w:val="1"/>
      <w:marLeft w:val="0"/>
      <w:marRight w:val="0"/>
      <w:marTop w:val="0"/>
      <w:marBottom w:val="0"/>
      <w:divBdr>
        <w:top w:val="none" w:sz="0" w:space="0" w:color="auto"/>
        <w:left w:val="none" w:sz="0" w:space="0" w:color="auto"/>
        <w:bottom w:val="none" w:sz="0" w:space="0" w:color="auto"/>
        <w:right w:val="none" w:sz="0" w:space="0" w:color="auto"/>
      </w:divBdr>
    </w:div>
    <w:div w:id="2030333378">
      <w:bodyDiv w:val="1"/>
      <w:marLeft w:val="0"/>
      <w:marRight w:val="0"/>
      <w:marTop w:val="0"/>
      <w:marBottom w:val="0"/>
      <w:divBdr>
        <w:top w:val="none" w:sz="0" w:space="0" w:color="auto"/>
        <w:left w:val="none" w:sz="0" w:space="0" w:color="auto"/>
        <w:bottom w:val="none" w:sz="0" w:space="0" w:color="auto"/>
        <w:right w:val="none" w:sz="0" w:space="0" w:color="auto"/>
      </w:divBdr>
    </w:div>
    <w:div w:id="2030333416">
      <w:bodyDiv w:val="1"/>
      <w:marLeft w:val="0"/>
      <w:marRight w:val="0"/>
      <w:marTop w:val="0"/>
      <w:marBottom w:val="0"/>
      <w:divBdr>
        <w:top w:val="none" w:sz="0" w:space="0" w:color="auto"/>
        <w:left w:val="none" w:sz="0" w:space="0" w:color="auto"/>
        <w:bottom w:val="none" w:sz="0" w:space="0" w:color="auto"/>
        <w:right w:val="none" w:sz="0" w:space="0" w:color="auto"/>
      </w:divBdr>
    </w:div>
    <w:div w:id="2030371657">
      <w:bodyDiv w:val="1"/>
      <w:marLeft w:val="0"/>
      <w:marRight w:val="0"/>
      <w:marTop w:val="0"/>
      <w:marBottom w:val="0"/>
      <w:divBdr>
        <w:top w:val="none" w:sz="0" w:space="0" w:color="auto"/>
        <w:left w:val="none" w:sz="0" w:space="0" w:color="auto"/>
        <w:bottom w:val="none" w:sz="0" w:space="0" w:color="auto"/>
        <w:right w:val="none" w:sz="0" w:space="0" w:color="auto"/>
      </w:divBdr>
    </w:div>
    <w:div w:id="2030570076">
      <w:bodyDiv w:val="1"/>
      <w:marLeft w:val="0"/>
      <w:marRight w:val="0"/>
      <w:marTop w:val="0"/>
      <w:marBottom w:val="0"/>
      <w:divBdr>
        <w:top w:val="none" w:sz="0" w:space="0" w:color="auto"/>
        <w:left w:val="none" w:sz="0" w:space="0" w:color="auto"/>
        <w:bottom w:val="none" w:sz="0" w:space="0" w:color="auto"/>
        <w:right w:val="none" w:sz="0" w:space="0" w:color="auto"/>
      </w:divBdr>
    </w:div>
    <w:div w:id="2030644521">
      <w:bodyDiv w:val="1"/>
      <w:marLeft w:val="0"/>
      <w:marRight w:val="0"/>
      <w:marTop w:val="0"/>
      <w:marBottom w:val="0"/>
      <w:divBdr>
        <w:top w:val="none" w:sz="0" w:space="0" w:color="auto"/>
        <w:left w:val="none" w:sz="0" w:space="0" w:color="auto"/>
        <w:bottom w:val="none" w:sz="0" w:space="0" w:color="auto"/>
        <w:right w:val="none" w:sz="0" w:space="0" w:color="auto"/>
      </w:divBdr>
    </w:div>
    <w:div w:id="2030795797">
      <w:bodyDiv w:val="1"/>
      <w:marLeft w:val="0"/>
      <w:marRight w:val="0"/>
      <w:marTop w:val="0"/>
      <w:marBottom w:val="0"/>
      <w:divBdr>
        <w:top w:val="none" w:sz="0" w:space="0" w:color="auto"/>
        <w:left w:val="none" w:sz="0" w:space="0" w:color="auto"/>
        <w:bottom w:val="none" w:sz="0" w:space="0" w:color="auto"/>
        <w:right w:val="none" w:sz="0" w:space="0" w:color="auto"/>
      </w:divBdr>
    </w:div>
    <w:div w:id="2030906561">
      <w:bodyDiv w:val="1"/>
      <w:marLeft w:val="0"/>
      <w:marRight w:val="0"/>
      <w:marTop w:val="0"/>
      <w:marBottom w:val="0"/>
      <w:divBdr>
        <w:top w:val="none" w:sz="0" w:space="0" w:color="auto"/>
        <w:left w:val="none" w:sz="0" w:space="0" w:color="auto"/>
        <w:bottom w:val="none" w:sz="0" w:space="0" w:color="auto"/>
        <w:right w:val="none" w:sz="0" w:space="0" w:color="auto"/>
      </w:divBdr>
    </w:div>
    <w:div w:id="2030907001">
      <w:bodyDiv w:val="1"/>
      <w:marLeft w:val="0"/>
      <w:marRight w:val="0"/>
      <w:marTop w:val="0"/>
      <w:marBottom w:val="0"/>
      <w:divBdr>
        <w:top w:val="none" w:sz="0" w:space="0" w:color="auto"/>
        <w:left w:val="none" w:sz="0" w:space="0" w:color="auto"/>
        <w:bottom w:val="none" w:sz="0" w:space="0" w:color="auto"/>
        <w:right w:val="none" w:sz="0" w:space="0" w:color="auto"/>
      </w:divBdr>
    </w:div>
    <w:div w:id="2030907180">
      <w:bodyDiv w:val="1"/>
      <w:marLeft w:val="0"/>
      <w:marRight w:val="0"/>
      <w:marTop w:val="0"/>
      <w:marBottom w:val="0"/>
      <w:divBdr>
        <w:top w:val="none" w:sz="0" w:space="0" w:color="auto"/>
        <w:left w:val="none" w:sz="0" w:space="0" w:color="auto"/>
        <w:bottom w:val="none" w:sz="0" w:space="0" w:color="auto"/>
        <w:right w:val="none" w:sz="0" w:space="0" w:color="auto"/>
      </w:divBdr>
    </w:div>
    <w:div w:id="2030909868">
      <w:bodyDiv w:val="1"/>
      <w:marLeft w:val="0"/>
      <w:marRight w:val="0"/>
      <w:marTop w:val="0"/>
      <w:marBottom w:val="0"/>
      <w:divBdr>
        <w:top w:val="none" w:sz="0" w:space="0" w:color="auto"/>
        <w:left w:val="none" w:sz="0" w:space="0" w:color="auto"/>
        <w:bottom w:val="none" w:sz="0" w:space="0" w:color="auto"/>
        <w:right w:val="none" w:sz="0" w:space="0" w:color="auto"/>
      </w:divBdr>
    </w:div>
    <w:div w:id="2030989263">
      <w:bodyDiv w:val="1"/>
      <w:marLeft w:val="0"/>
      <w:marRight w:val="0"/>
      <w:marTop w:val="0"/>
      <w:marBottom w:val="0"/>
      <w:divBdr>
        <w:top w:val="none" w:sz="0" w:space="0" w:color="auto"/>
        <w:left w:val="none" w:sz="0" w:space="0" w:color="auto"/>
        <w:bottom w:val="none" w:sz="0" w:space="0" w:color="auto"/>
        <w:right w:val="none" w:sz="0" w:space="0" w:color="auto"/>
      </w:divBdr>
    </w:div>
    <w:div w:id="2031179944">
      <w:bodyDiv w:val="1"/>
      <w:marLeft w:val="0"/>
      <w:marRight w:val="0"/>
      <w:marTop w:val="0"/>
      <w:marBottom w:val="0"/>
      <w:divBdr>
        <w:top w:val="none" w:sz="0" w:space="0" w:color="auto"/>
        <w:left w:val="none" w:sz="0" w:space="0" w:color="auto"/>
        <w:bottom w:val="none" w:sz="0" w:space="0" w:color="auto"/>
        <w:right w:val="none" w:sz="0" w:space="0" w:color="auto"/>
      </w:divBdr>
    </w:div>
    <w:div w:id="2031251700">
      <w:bodyDiv w:val="1"/>
      <w:marLeft w:val="0"/>
      <w:marRight w:val="0"/>
      <w:marTop w:val="0"/>
      <w:marBottom w:val="0"/>
      <w:divBdr>
        <w:top w:val="none" w:sz="0" w:space="0" w:color="auto"/>
        <w:left w:val="none" w:sz="0" w:space="0" w:color="auto"/>
        <w:bottom w:val="none" w:sz="0" w:space="0" w:color="auto"/>
        <w:right w:val="none" w:sz="0" w:space="0" w:color="auto"/>
      </w:divBdr>
    </w:div>
    <w:div w:id="2031296437">
      <w:bodyDiv w:val="1"/>
      <w:marLeft w:val="0"/>
      <w:marRight w:val="0"/>
      <w:marTop w:val="0"/>
      <w:marBottom w:val="0"/>
      <w:divBdr>
        <w:top w:val="none" w:sz="0" w:space="0" w:color="auto"/>
        <w:left w:val="none" w:sz="0" w:space="0" w:color="auto"/>
        <w:bottom w:val="none" w:sz="0" w:space="0" w:color="auto"/>
        <w:right w:val="none" w:sz="0" w:space="0" w:color="auto"/>
      </w:divBdr>
    </w:div>
    <w:div w:id="2031371359">
      <w:bodyDiv w:val="1"/>
      <w:marLeft w:val="0"/>
      <w:marRight w:val="0"/>
      <w:marTop w:val="0"/>
      <w:marBottom w:val="0"/>
      <w:divBdr>
        <w:top w:val="none" w:sz="0" w:space="0" w:color="auto"/>
        <w:left w:val="none" w:sz="0" w:space="0" w:color="auto"/>
        <w:bottom w:val="none" w:sz="0" w:space="0" w:color="auto"/>
        <w:right w:val="none" w:sz="0" w:space="0" w:color="auto"/>
      </w:divBdr>
    </w:div>
    <w:div w:id="2031490190">
      <w:bodyDiv w:val="1"/>
      <w:marLeft w:val="0"/>
      <w:marRight w:val="0"/>
      <w:marTop w:val="0"/>
      <w:marBottom w:val="0"/>
      <w:divBdr>
        <w:top w:val="none" w:sz="0" w:space="0" w:color="auto"/>
        <w:left w:val="none" w:sz="0" w:space="0" w:color="auto"/>
        <w:bottom w:val="none" w:sz="0" w:space="0" w:color="auto"/>
        <w:right w:val="none" w:sz="0" w:space="0" w:color="auto"/>
      </w:divBdr>
    </w:div>
    <w:div w:id="2031955956">
      <w:bodyDiv w:val="1"/>
      <w:marLeft w:val="0"/>
      <w:marRight w:val="0"/>
      <w:marTop w:val="0"/>
      <w:marBottom w:val="0"/>
      <w:divBdr>
        <w:top w:val="none" w:sz="0" w:space="0" w:color="auto"/>
        <w:left w:val="none" w:sz="0" w:space="0" w:color="auto"/>
        <w:bottom w:val="none" w:sz="0" w:space="0" w:color="auto"/>
        <w:right w:val="none" w:sz="0" w:space="0" w:color="auto"/>
      </w:divBdr>
    </w:div>
    <w:div w:id="2032029042">
      <w:bodyDiv w:val="1"/>
      <w:marLeft w:val="0"/>
      <w:marRight w:val="0"/>
      <w:marTop w:val="0"/>
      <w:marBottom w:val="0"/>
      <w:divBdr>
        <w:top w:val="none" w:sz="0" w:space="0" w:color="auto"/>
        <w:left w:val="none" w:sz="0" w:space="0" w:color="auto"/>
        <w:bottom w:val="none" w:sz="0" w:space="0" w:color="auto"/>
        <w:right w:val="none" w:sz="0" w:space="0" w:color="auto"/>
      </w:divBdr>
    </w:div>
    <w:div w:id="2032216874">
      <w:bodyDiv w:val="1"/>
      <w:marLeft w:val="0"/>
      <w:marRight w:val="0"/>
      <w:marTop w:val="0"/>
      <w:marBottom w:val="0"/>
      <w:divBdr>
        <w:top w:val="none" w:sz="0" w:space="0" w:color="auto"/>
        <w:left w:val="none" w:sz="0" w:space="0" w:color="auto"/>
        <w:bottom w:val="none" w:sz="0" w:space="0" w:color="auto"/>
        <w:right w:val="none" w:sz="0" w:space="0" w:color="auto"/>
      </w:divBdr>
    </w:div>
    <w:div w:id="2032367309">
      <w:bodyDiv w:val="1"/>
      <w:marLeft w:val="0"/>
      <w:marRight w:val="0"/>
      <w:marTop w:val="0"/>
      <w:marBottom w:val="0"/>
      <w:divBdr>
        <w:top w:val="none" w:sz="0" w:space="0" w:color="auto"/>
        <w:left w:val="none" w:sz="0" w:space="0" w:color="auto"/>
        <w:bottom w:val="none" w:sz="0" w:space="0" w:color="auto"/>
        <w:right w:val="none" w:sz="0" w:space="0" w:color="auto"/>
      </w:divBdr>
    </w:div>
    <w:div w:id="2032680858">
      <w:bodyDiv w:val="1"/>
      <w:marLeft w:val="0"/>
      <w:marRight w:val="0"/>
      <w:marTop w:val="0"/>
      <w:marBottom w:val="0"/>
      <w:divBdr>
        <w:top w:val="none" w:sz="0" w:space="0" w:color="auto"/>
        <w:left w:val="none" w:sz="0" w:space="0" w:color="auto"/>
        <w:bottom w:val="none" w:sz="0" w:space="0" w:color="auto"/>
        <w:right w:val="none" w:sz="0" w:space="0" w:color="auto"/>
      </w:divBdr>
    </w:div>
    <w:div w:id="2032950367">
      <w:bodyDiv w:val="1"/>
      <w:marLeft w:val="0"/>
      <w:marRight w:val="0"/>
      <w:marTop w:val="0"/>
      <w:marBottom w:val="0"/>
      <w:divBdr>
        <w:top w:val="none" w:sz="0" w:space="0" w:color="auto"/>
        <w:left w:val="none" w:sz="0" w:space="0" w:color="auto"/>
        <w:bottom w:val="none" w:sz="0" w:space="0" w:color="auto"/>
        <w:right w:val="none" w:sz="0" w:space="0" w:color="auto"/>
      </w:divBdr>
    </w:div>
    <w:div w:id="2033065601">
      <w:bodyDiv w:val="1"/>
      <w:marLeft w:val="0"/>
      <w:marRight w:val="0"/>
      <w:marTop w:val="0"/>
      <w:marBottom w:val="0"/>
      <w:divBdr>
        <w:top w:val="none" w:sz="0" w:space="0" w:color="auto"/>
        <w:left w:val="none" w:sz="0" w:space="0" w:color="auto"/>
        <w:bottom w:val="none" w:sz="0" w:space="0" w:color="auto"/>
        <w:right w:val="none" w:sz="0" w:space="0" w:color="auto"/>
      </w:divBdr>
    </w:div>
    <w:div w:id="2033147816">
      <w:bodyDiv w:val="1"/>
      <w:marLeft w:val="0"/>
      <w:marRight w:val="0"/>
      <w:marTop w:val="0"/>
      <w:marBottom w:val="0"/>
      <w:divBdr>
        <w:top w:val="none" w:sz="0" w:space="0" w:color="auto"/>
        <w:left w:val="none" w:sz="0" w:space="0" w:color="auto"/>
        <w:bottom w:val="none" w:sz="0" w:space="0" w:color="auto"/>
        <w:right w:val="none" w:sz="0" w:space="0" w:color="auto"/>
      </w:divBdr>
    </w:div>
    <w:div w:id="2033265541">
      <w:bodyDiv w:val="1"/>
      <w:marLeft w:val="0"/>
      <w:marRight w:val="0"/>
      <w:marTop w:val="0"/>
      <w:marBottom w:val="0"/>
      <w:divBdr>
        <w:top w:val="none" w:sz="0" w:space="0" w:color="auto"/>
        <w:left w:val="none" w:sz="0" w:space="0" w:color="auto"/>
        <w:bottom w:val="none" w:sz="0" w:space="0" w:color="auto"/>
        <w:right w:val="none" w:sz="0" w:space="0" w:color="auto"/>
      </w:divBdr>
    </w:div>
    <w:div w:id="2033333817">
      <w:bodyDiv w:val="1"/>
      <w:marLeft w:val="0"/>
      <w:marRight w:val="0"/>
      <w:marTop w:val="0"/>
      <w:marBottom w:val="0"/>
      <w:divBdr>
        <w:top w:val="none" w:sz="0" w:space="0" w:color="auto"/>
        <w:left w:val="none" w:sz="0" w:space="0" w:color="auto"/>
        <w:bottom w:val="none" w:sz="0" w:space="0" w:color="auto"/>
        <w:right w:val="none" w:sz="0" w:space="0" w:color="auto"/>
      </w:divBdr>
    </w:div>
    <w:div w:id="2033453326">
      <w:bodyDiv w:val="1"/>
      <w:marLeft w:val="0"/>
      <w:marRight w:val="0"/>
      <w:marTop w:val="0"/>
      <w:marBottom w:val="0"/>
      <w:divBdr>
        <w:top w:val="none" w:sz="0" w:space="0" w:color="auto"/>
        <w:left w:val="none" w:sz="0" w:space="0" w:color="auto"/>
        <w:bottom w:val="none" w:sz="0" w:space="0" w:color="auto"/>
        <w:right w:val="none" w:sz="0" w:space="0" w:color="auto"/>
      </w:divBdr>
    </w:div>
    <w:div w:id="2033460517">
      <w:bodyDiv w:val="1"/>
      <w:marLeft w:val="0"/>
      <w:marRight w:val="0"/>
      <w:marTop w:val="0"/>
      <w:marBottom w:val="0"/>
      <w:divBdr>
        <w:top w:val="none" w:sz="0" w:space="0" w:color="auto"/>
        <w:left w:val="none" w:sz="0" w:space="0" w:color="auto"/>
        <w:bottom w:val="none" w:sz="0" w:space="0" w:color="auto"/>
        <w:right w:val="none" w:sz="0" w:space="0" w:color="auto"/>
      </w:divBdr>
    </w:div>
    <w:div w:id="2033532571">
      <w:bodyDiv w:val="1"/>
      <w:marLeft w:val="0"/>
      <w:marRight w:val="0"/>
      <w:marTop w:val="0"/>
      <w:marBottom w:val="0"/>
      <w:divBdr>
        <w:top w:val="none" w:sz="0" w:space="0" w:color="auto"/>
        <w:left w:val="none" w:sz="0" w:space="0" w:color="auto"/>
        <w:bottom w:val="none" w:sz="0" w:space="0" w:color="auto"/>
        <w:right w:val="none" w:sz="0" w:space="0" w:color="auto"/>
      </w:divBdr>
    </w:div>
    <w:div w:id="2033680109">
      <w:bodyDiv w:val="1"/>
      <w:marLeft w:val="0"/>
      <w:marRight w:val="0"/>
      <w:marTop w:val="0"/>
      <w:marBottom w:val="0"/>
      <w:divBdr>
        <w:top w:val="none" w:sz="0" w:space="0" w:color="auto"/>
        <w:left w:val="none" w:sz="0" w:space="0" w:color="auto"/>
        <w:bottom w:val="none" w:sz="0" w:space="0" w:color="auto"/>
        <w:right w:val="none" w:sz="0" w:space="0" w:color="auto"/>
      </w:divBdr>
    </w:div>
    <w:div w:id="2033722590">
      <w:bodyDiv w:val="1"/>
      <w:marLeft w:val="0"/>
      <w:marRight w:val="0"/>
      <w:marTop w:val="0"/>
      <w:marBottom w:val="0"/>
      <w:divBdr>
        <w:top w:val="none" w:sz="0" w:space="0" w:color="auto"/>
        <w:left w:val="none" w:sz="0" w:space="0" w:color="auto"/>
        <w:bottom w:val="none" w:sz="0" w:space="0" w:color="auto"/>
        <w:right w:val="none" w:sz="0" w:space="0" w:color="auto"/>
      </w:divBdr>
    </w:div>
    <w:div w:id="2033997446">
      <w:bodyDiv w:val="1"/>
      <w:marLeft w:val="0"/>
      <w:marRight w:val="0"/>
      <w:marTop w:val="0"/>
      <w:marBottom w:val="0"/>
      <w:divBdr>
        <w:top w:val="none" w:sz="0" w:space="0" w:color="auto"/>
        <w:left w:val="none" w:sz="0" w:space="0" w:color="auto"/>
        <w:bottom w:val="none" w:sz="0" w:space="0" w:color="auto"/>
        <w:right w:val="none" w:sz="0" w:space="0" w:color="auto"/>
      </w:divBdr>
    </w:div>
    <w:div w:id="2034262253">
      <w:bodyDiv w:val="1"/>
      <w:marLeft w:val="0"/>
      <w:marRight w:val="0"/>
      <w:marTop w:val="0"/>
      <w:marBottom w:val="0"/>
      <w:divBdr>
        <w:top w:val="none" w:sz="0" w:space="0" w:color="auto"/>
        <w:left w:val="none" w:sz="0" w:space="0" w:color="auto"/>
        <w:bottom w:val="none" w:sz="0" w:space="0" w:color="auto"/>
        <w:right w:val="none" w:sz="0" w:space="0" w:color="auto"/>
      </w:divBdr>
    </w:div>
    <w:div w:id="2034264908">
      <w:bodyDiv w:val="1"/>
      <w:marLeft w:val="0"/>
      <w:marRight w:val="0"/>
      <w:marTop w:val="0"/>
      <w:marBottom w:val="0"/>
      <w:divBdr>
        <w:top w:val="none" w:sz="0" w:space="0" w:color="auto"/>
        <w:left w:val="none" w:sz="0" w:space="0" w:color="auto"/>
        <w:bottom w:val="none" w:sz="0" w:space="0" w:color="auto"/>
        <w:right w:val="none" w:sz="0" w:space="0" w:color="auto"/>
      </w:divBdr>
    </w:div>
    <w:div w:id="2034332607">
      <w:bodyDiv w:val="1"/>
      <w:marLeft w:val="0"/>
      <w:marRight w:val="0"/>
      <w:marTop w:val="0"/>
      <w:marBottom w:val="0"/>
      <w:divBdr>
        <w:top w:val="none" w:sz="0" w:space="0" w:color="auto"/>
        <w:left w:val="none" w:sz="0" w:space="0" w:color="auto"/>
        <w:bottom w:val="none" w:sz="0" w:space="0" w:color="auto"/>
        <w:right w:val="none" w:sz="0" w:space="0" w:color="auto"/>
      </w:divBdr>
    </w:div>
    <w:div w:id="2034380259">
      <w:bodyDiv w:val="1"/>
      <w:marLeft w:val="0"/>
      <w:marRight w:val="0"/>
      <w:marTop w:val="0"/>
      <w:marBottom w:val="0"/>
      <w:divBdr>
        <w:top w:val="none" w:sz="0" w:space="0" w:color="auto"/>
        <w:left w:val="none" w:sz="0" w:space="0" w:color="auto"/>
        <w:bottom w:val="none" w:sz="0" w:space="0" w:color="auto"/>
        <w:right w:val="none" w:sz="0" w:space="0" w:color="auto"/>
      </w:divBdr>
    </w:div>
    <w:div w:id="2034380873">
      <w:bodyDiv w:val="1"/>
      <w:marLeft w:val="0"/>
      <w:marRight w:val="0"/>
      <w:marTop w:val="0"/>
      <w:marBottom w:val="0"/>
      <w:divBdr>
        <w:top w:val="none" w:sz="0" w:space="0" w:color="auto"/>
        <w:left w:val="none" w:sz="0" w:space="0" w:color="auto"/>
        <w:bottom w:val="none" w:sz="0" w:space="0" w:color="auto"/>
        <w:right w:val="none" w:sz="0" w:space="0" w:color="auto"/>
      </w:divBdr>
    </w:div>
    <w:div w:id="2034525684">
      <w:bodyDiv w:val="1"/>
      <w:marLeft w:val="0"/>
      <w:marRight w:val="0"/>
      <w:marTop w:val="0"/>
      <w:marBottom w:val="0"/>
      <w:divBdr>
        <w:top w:val="none" w:sz="0" w:space="0" w:color="auto"/>
        <w:left w:val="none" w:sz="0" w:space="0" w:color="auto"/>
        <w:bottom w:val="none" w:sz="0" w:space="0" w:color="auto"/>
        <w:right w:val="none" w:sz="0" w:space="0" w:color="auto"/>
      </w:divBdr>
    </w:div>
    <w:div w:id="2034840454">
      <w:bodyDiv w:val="1"/>
      <w:marLeft w:val="0"/>
      <w:marRight w:val="0"/>
      <w:marTop w:val="0"/>
      <w:marBottom w:val="0"/>
      <w:divBdr>
        <w:top w:val="none" w:sz="0" w:space="0" w:color="auto"/>
        <w:left w:val="none" w:sz="0" w:space="0" w:color="auto"/>
        <w:bottom w:val="none" w:sz="0" w:space="0" w:color="auto"/>
        <w:right w:val="none" w:sz="0" w:space="0" w:color="auto"/>
      </w:divBdr>
    </w:div>
    <w:div w:id="2034918868">
      <w:bodyDiv w:val="1"/>
      <w:marLeft w:val="0"/>
      <w:marRight w:val="0"/>
      <w:marTop w:val="0"/>
      <w:marBottom w:val="0"/>
      <w:divBdr>
        <w:top w:val="none" w:sz="0" w:space="0" w:color="auto"/>
        <w:left w:val="none" w:sz="0" w:space="0" w:color="auto"/>
        <w:bottom w:val="none" w:sz="0" w:space="0" w:color="auto"/>
        <w:right w:val="none" w:sz="0" w:space="0" w:color="auto"/>
      </w:divBdr>
    </w:div>
    <w:div w:id="2035033155">
      <w:bodyDiv w:val="1"/>
      <w:marLeft w:val="0"/>
      <w:marRight w:val="0"/>
      <w:marTop w:val="0"/>
      <w:marBottom w:val="0"/>
      <w:divBdr>
        <w:top w:val="none" w:sz="0" w:space="0" w:color="auto"/>
        <w:left w:val="none" w:sz="0" w:space="0" w:color="auto"/>
        <w:bottom w:val="none" w:sz="0" w:space="0" w:color="auto"/>
        <w:right w:val="none" w:sz="0" w:space="0" w:color="auto"/>
      </w:divBdr>
    </w:div>
    <w:div w:id="2035155828">
      <w:bodyDiv w:val="1"/>
      <w:marLeft w:val="0"/>
      <w:marRight w:val="0"/>
      <w:marTop w:val="0"/>
      <w:marBottom w:val="0"/>
      <w:divBdr>
        <w:top w:val="none" w:sz="0" w:space="0" w:color="auto"/>
        <w:left w:val="none" w:sz="0" w:space="0" w:color="auto"/>
        <w:bottom w:val="none" w:sz="0" w:space="0" w:color="auto"/>
        <w:right w:val="none" w:sz="0" w:space="0" w:color="auto"/>
      </w:divBdr>
    </w:div>
    <w:div w:id="2035227315">
      <w:bodyDiv w:val="1"/>
      <w:marLeft w:val="0"/>
      <w:marRight w:val="0"/>
      <w:marTop w:val="0"/>
      <w:marBottom w:val="0"/>
      <w:divBdr>
        <w:top w:val="none" w:sz="0" w:space="0" w:color="auto"/>
        <w:left w:val="none" w:sz="0" w:space="0" w:color="auto"/>
        <w:bottom w:val="none" w:sz="0" w:space="0" w:color="auto"/>
        <w:right w:val="none" w:sz="0" w:space="0" w:color="auto"/>
      </w:divBdr>
    </w:div>
    <w:div w:id="2035299315">
      <w:bodyDiv w:val="1"/>
      <w:marLeft w:val="0"/>
      <w:marRight w:val="0"/>
      <w:marTop w:val="0"/>
      <w:marBottom w:val="0"/>
      <w:divBdr>
        <w:top w:val="none" w:sz="0" w:space="0" w:color="auto"/>
        <w:left w:val="none" w:sz="0" w:space="0" w:color="auto"/>
        <w:bottom w:val="none" w:sz="0" w:space="0" w:color="auto"/>
        <w:right w:val="none" w:sz="0" w:space="0" w:color="auto"/>
      </w:divBdr>
    </w:div>
    <w:div w:id="2035376655">
      <w:bodyDiv w:val="1"/>
      <w:marLeft w:val="0"/>
      <w:marRight w:val="0"/>
      <w:marTop w:val="0"/>
      <w:marBottom w:val="0"/>
      <w:divBdr>
        <w:top w:val="none" w:sz="0" w:space="0" w:color="auto"/>
        <w:left w:val="none" w:sz="0" w:space="0" w:color="auto"/>
        <w:bottom w:val="none" w:sz="0" w:space="0" w:color="auto"/>
        <w:right w:val="none" w:sz="0" w:space="0" w:color="auto"/>
      </w:divBdr>
    </w:div>
    <w:div w:id="2035495329">
      <w:bodyDiv w:val="1"/>
      <w:marLeft w:val="0"/>
      <w:marRight w:val="0"/>
      <w:marTop w:val="0"/>
      <w:marBottom w:val="0"/>
      <w:divBdr>
        <w:top w:val="none" w:sz="0" w:space="0" w:color="auto"/>
        <w:left w:val="none" w:sz="0" w:space="0" w:color="auto"/>
        <w:bottom w:val="none" w:sz="0" w:space="0" w:color="auto"/>
        <w:right w:val="none" w:sz="0" w:space="0" w:color="auto"/>
      </w:divBdr>
    </w:div>
    <w:div w:id="2035498424">
      <w:bodyDiv w:val="1"/>
      <w:marLeft w:val="0"/>
      <w:marRight w:val="0"/>
      <w:marTop w:val="0"/>
      <w:marBottom w:val="0"/>
      <w:divBdr>
        <w:top w:val="none" w:sz="0" w:space="0" w:color="auto"/>
        <w:left w:val="none" w:sz="0" w:space="0" w:color="auto"/>
        <w:bottom w:val="none" w:sz="0" w:space="0" w:color="auto"/>
        <w:right w:val="none" w:sz="0" w:space="0" w:color="auto"/>
      </w:divBdr>
    </w:div>
    <w:div w:id="2035500895">
      <w:bodyDiv w:val="1"/>
      <w:marLeft w:val="0"/>
      <w:marRight w:val="0"/>
      <w:marTop w:val="0"/>
      <w:marBottom w:val="0"/>
      <w:divBdr>
        <w:top w:val="none" w:sz="0" w:space="0" w:color="auto"/>
        <w:left w:val="none" w:sz="0" w:space="0" w:color="auto"/>
        <w:bottom w:val="none" w:sz="0" w:space="0" w:color="auto"/>
        <w:right w:val="none" w:sz="0" w:space="0" w:color="auto"/>
      </w:divBdr>
    </w:div>
    <w:div w:id="2035644394">
      <w:bodyDiv w:val="1"/>
      <w:marLeft w:val="0"/>
      <w:marRight w:val="0"/>
      <w:marTop w:val="0"/>
      <w:marBottom w:val="0"/>
      <w:divBdr>
        <w:top w:val="none" w:sz="0" w:space="0" w:color="auto"/>
        <w:left w:val="none" w:sz="0" w:space="0" w:color="auto"/>
        <w:bottom w:val="none" w:sz="0" w:space="0" w:color="auto"/>
        <w:right w:val="none" w:sz="0" w:space="0" w:color="auto"/>
      </w:divBdr>
    </w:div>
    <w:div w:id="2035693532">
      <w:bodyDiv w:val="1"/>
      <w:marLeft w:val="0"/>
      <w:marRight w:val="0"/>
      <w:marTop w:val="0"/>
      <w:marBottom w:val="0"/>
      <w:divBdr>
        <w:top w:val="none" w:sz="0" w:space="0" w:color="auto"/>
        <w:left w:val="none" w:sz="0" w:space="0" w:color="auto"/>
        <w:bottom w:val="none" w:sz="0" w:space="0" w:color="auto"/>
        <w:right w:val="none" w:sz="0" w:space="0" w:color="auto"/>
      </w:divBdr>
    </w:div>
    <w:div w:id="2035886573">
      <w:bodyDiv w:val="1"/>
      <w:marLeft w:val="0"/>
      <w:marRight w:val="0"/>
      <w:marTop w:val="0"/>
      <w:marBottom w:val="0"/>
      <w:divBdr>
        <w:top w:val="none" w:sz="0" w:space="0" w:color="auto"/>
        <w:left w:val="none" w:sz="0" w:space="0" w:color="auto"/>
        <w:bottom w:val="none" w:sz="0" w:space="0" w:color="auto"/>
        <w:right w:val="none" w:sz="0" w:space="0" w:color="auto"/>
      </w:divBdr>
    </w:div>
    <w:div w:id="2036035020">
      <w:bodyDiv w:val="1"/>
      <w:marLeft w:val="0"/>
      <w:marRight w:val="0"/>
      <w:marTop w:val="0"/>
      <w:marBottom w:val="0"/>
      <w:divBdr>
        <w:top w:val="none" w:sz="0" w:space="0" w:color="auto"/>
        <w:left w:val="none" w:sz="0" w:space="0" w:color="auto"/>
        <w:bottom w:val="none" w:sz="0" w:space="0" w:color="auto"/>
        <w:right w:val="none" w:sz="0" w:space="0" w:color="auto"/>
      </w:divBdr>
    </w:div>
    <w:div w:id="2036148373">
      <w:bodyDiv w:val="1"/>
      <w:marLeft w:val="0"/>
      <w:marRight w:val="0"/>
      <w:marTop w:val="0"/>
      <w:marBottom w:val="0"/>
      <w:divBdr>
        <w:top w:val="none" w:sz="0" w:space="0" w:color="auto"/>
        <w:left w:val="none" w:sz="0" w:space="0" w:color="auto"/>
        <w:bottom w:val="none" w:sz="0" w:space="0" w:color="auto"/>
        <w:right w:val="none" w:sz="0" w:space="0" w:color="auto"/>
      </w:divBdr>
    </w:div>
    <w:div w:id="2036229335">
      <w:bodyDiv w:val="1"/>
      <w:marLeft w:val="0"/>
      <w:marRight w:val="0"/>
      <w:marTop w:val="0"/>
      <w:marBottom w:val="0"/>
      <w:divBdr>
        <w:top w:val="none" w:sz="0" w:space="0" w:color="auto"/>
        <w:left w:val="none" w:sz="0" w:space="0" w:color="auto"/>
        <w:bottom w:val="none" w:sz="0" w:space="0" w:color="auto"/>
        <w:right w:val="none" w:sz="0" w:space="0" w:color="auto"/>
      </w:divBdr>
    </w:div>
    <w:div w:id="2036232059">
      <w:bodyDiv w:val="1"/>
      <w:marLeft w:val="0"/>
      <w:marRight w:val="0"/>
      <w:marTop w:val="0"/>
      <w:marBottom w:val="0"/>
      <w:divBdr>
        <w:top w:val="none" w:sz="0" w:space="0" w:color="auto"/>
        <w:left w:val="none" w:sz="0" w:space="0" w:color="auto"/>
        <w:bottom w:val="none" w:sz="0" w:space="0" w:color="auto"/>
        <w:right w:val="none" w:sz="0" w:space="0" w:color="auto"/>
      </w:divBdr>
    </w:div>
    <w:div w:id="2036300473">
      <w:bodyDiv w:val="1"/>
      <w:marLeft w:val="0"/>
      <w:marRight w:val="0"/>
      <w:marTop w:val="0"/>
      <w:marBottom w:val="0"/>
      <w:divBdr>
        <w:top w:val="none" w:sz="0" w:space="0" w:color="auto"/>
        <w:left w:val="none" w:sz="0" w:space="0" w:color="auto"/>
        <w:bottom w:val="none" w:sz="0" w:space="0" w:color="auto"/>
        <w:right w:val="none" w:sz="0" w:space="0" w:color="auto"/>
      </w:divBdr>
    </w:div>
    <w:div w:id="2036419370">
      <w:bodyDiv w:val="1"/>
      <w:marLeft w:val="0"/>
      <w:marRight w:val="0"/>
      <w:marTop w:val="0"/>
      <w:marBottom w:val="0"/>
      <w:divBdr>
        <w:top w:val="none" w:sz="0" w:space="0" w:color="auto"/>
        <w:left w:val="none" w:sz="0" w:space="0" w:color="auto"/>
        <w:bottom w:val="none" w:sz="0" w:space="0" w:color="auto"/>
        <w:right w:val="none" w:sz="0" w:space="0" w:color="auto"/>
      </w:divBdr>
    </w:div>
    <w:div w:id="2037003274">
      <w:bodyDiv w:val="1"/>
      <w:marLeft w:val="0"/>
      <w:marRight w:val="0"/>
      <w:marTop w:val="0"/>
      <w:marBottom w:val="0"/>
      <w:divBdr>
        <w:top w:val="none" w:sz="0" w:space="0" w:color="auto"/>
        <w:left w:val="none" w:sz="0" w:space="0" w:color="auto"/>
        <w:bottom w:val="none" w:sz="0" w:space="0" w:color="auto"/>
        <w:right w:val="none" w:sz="0" w:space="0" w:color="auto"/>
      </w:divBdr>
    </w:div>
    <w:div w:id="2037340667">
      <w:bodyDiv w:val="1"/>
      <w:marLeft w:val="0"/>
      <w:marRight w:val="0"/>
      <w:marTop w:val="0"/>
      <w:marBottom w:val="0"/>
      <w:divBdr>
        <w:top w:val="none" w:sz="0" w:space="0" w:color="auto"/>
        <w:left w:val="none" w:sz="0" w:space="0" w:color="auto"/>
        <w:bottom w:val="none" w:sz="0" w:space="0" w:color="auto"/>
        <w:right w:val="none" w:sz="0" w:space="0" w:color="auto"/>
      </w:divBdr>
    </w:div>
    <w:div w:id="2037344107">
      <w:bodyDiv w:val="1"/>
      <w:marLeft w:val="0"/>
      <w:marRight w:val="0"/>
      <w:marTop w:val="0"/>
      <w:marBottom w:val="0"/>
      <w:divBdr>
        <w:top w:val="none" w:sz="0" w:space="0" w:color="auto"/>
        <w:left w:val="none" w:sz="0" w:space="0" w:color="auto"/>
        <w:bottom w:val="none" w:sz="0" w:space="0" w:color="auto"/>
        <w:right w:val="none" w:sz="0" w:space="0" w:color="auto"/>
      </w:divBdr>
    </w:div>
    <w:div w:id="2037539417">
      <w:bodyDiv w:val="1"/>
      <w:marLeft w:val="0"/>
      <w:marRight w:val="0"/>
      <w:marTop w:val="0"/>
      <w:marBottom w:val="0"/>
      <w:divBdr>
        <w:top w:val="none" w:sz="0" w:space="0" w:color="auto"/>
        <w:left w:val="none" w:sz="0" w:space="0" w:color="auto"/>
        <w:bottom w:val="none" w:sz="0" w:space="0" w:color="auto"/>
        <w:right w:val="none" w:sz="0" w:space="0" w:color="auto"/>
      </w:divBdr>
    </w:div>
    <w:div w:id="2037653477">
      <w:bodyDiv w:val="1"/>
      <w:marLeft w:val="0"/>
      <w:marRight w:val="0"/>
      <w:marTop w:val="0"/>
      <w:marBottom w:val="0"/>
      <w:divBdr>
        <w:top w:val="none" w:sz="0" w:space="0" w:color="auto"/>
        <w:left w:val="none" w:sz="0" w:space="0" w:color="auto"/>
        <w:bottom w:val="none" w:sz="0" w:space="0" w:color="auto"/>
        <w:right w:val="none" w:sz="0" w:space="0" w:color="auto"/>
      </w:divBdr>
    </w:div>
    <w:div w:id="2037729190">
      <w:bodyDiv w:val="1"/>
      <w:marLeft w:val="0"/>
      <w:marRight w:val="0"/>
      <w:marTop w:val="0"/>
      <w:marBottom w:val="0"/>
      <w:divBdr>
        <w:top w:val="none" w:sz="0" w:space="0" w:color="auto"/>
        <w:left w:val="none" w:sz="0" w:space="0" w:color="auto"/>
        <w:bottom w:val="none" w:sz="0" w:space="0" w:color="auto"/>
        <w:right w:val="none" w:sz="0" w:space="0" w:color="auto"/>
      </w:divBdr>
    </w:div>
    <w:div w:id="2037777462">
      <w:bodyDiv w:val="1"/>
      <w:marLeft w:val="0"/>
      <w:marRight w:val="0"/>
      <w:marTop w:val="0"/>
      <w:marBottom w:val="0"/>
      <w:divBdr>
        <w:top w:val="none" w:sz="0" w:space="0" w:color="auto"/>
        <w:left w:val="none" w:sz="0" w:space="0" w:color="auto"/>
        <w:bottom w:val="none" w:sz="0" w:space="0" w:color="auto"/>
        <w:right w:val="none" w:sz="0" w:space="0" w:color="auto"/>
      </w:divBdr>
    </w:div>
    <w:div w:id="2037923835">
      <w:bodyDiv w:val="1"/>
      <w:marLeft w:val="0"/>
      <w:marRight w:val="0"/>
      <w:marTop w:val="0"/>
      <w:marBottom w:val="0"/>
      <w:divBdr>
        <w:top w:val="none" w:sz="0" w:space="0" w:color="auto"/>
        <w:left w:val="none" w:sz="0" w:space="0" w:color="auto"/>
        <w:bottom w:val="none" w:sz="0" w:space="0" w:color="auto"/>
        <w:right w:val="none" w:sz="0" w:space="0" w:color="auto"/>
      </w:divBdr>
    </w:div>
    <w:div w:id="2037926378">
      <w:bodyDiv w:val="1"/>
      <w:marLeft w:val="0"/>
      <w:marRight w:val="0"/>
      <w:marTop w:val="0"/>
      <w:marBottom w:val="0"/>
      <w:divBdr>
        <w:top w:val="none" w:sz="0" w:space="0" w:color="auto"/>
        <w:left w:val="none" w:sz="0" w:space="0" w:color="auto"/>
        <w:bottom w:val="none" w:sz="0" w:space="0" w:color="auto"/>
        <w:right w:val="none" w:sz="0" w:space="0" w:color="auto"/>
      </w:divBdr>
    </w:div>
    <w:div w:id="2038044377">
      <w:bodyDiv w:val="1"/>
      <w:marLeft w:val="0"/>
      <w:marRight w:val="0"/>
      <w:marTop w:val="0"/>
      <w:marBottom w:val="0"/>
      <w:divBdr>
        <w:top w:val="none" w:sz="0" w:space="0" w:color="auto"/>
        <w:left w:val="none" w:sz="0" w:space="0" w:color="auto"/>
        <w:bottom w:val="none" w:sz="0" w:space="0" w:color="auto"/>
        <w:right w:val="none" w:sz="0" w:space="0" w:color="auto"/>
      </w:divBdr>
    </w:div>
    <w:div w:id="2038190777">
      <w:bodyDiv w:val="1"/>
      <w:marLeft w:val="0"/>
      <w:marRight w:val="0"/>
      <w:marTop w:val="0"/>
      <w:marBottom w:val="0"/>
      <w:divBdr>
        <w:top w:val="none" w:sz="0" w:space="0" w:color="auto"/>
        <w:left w:val="none" w:sz="0" w:space="0" w:color="auto"/>
        <w:bottom w:val="none" w:sz="0" w:space="0" w:color="auto"/>
        <w:right w:val="none" w:sz="0" w:space="0" w:color="auto"/>
      </w:divBdr>
    </w:div>
    <w:div w:id="2038193660">
      <w:bodyDiv w:val="1"/>
      <w:marLeft w:val="0"/>
      <w:marRight w:val="0"/>
      <w:marTop w:val="0"/>
      <w:marBottom w:val="0"/>
      <w:divBdr>
        <w:top w:val="none" w:sz="0" w:space="0" w:color="auto"/>
        <w:left w:val="none" w:sz="0" w:space="0" w:color="auto"/>
        <w:bottom w:val="none" w:sz="0" w:space="0" w:color="auto"/>
        <w:right w:val="none" w:sz="0" w:space="0" w:color="auto"/>
      </w:divBdr>
    </w:div>
    <w:div w:id="2038196028">
      <w:bodyDiv w:val="1"/>
      <w:marLeft w:val="0"/>
      <w:marRight w:val="0"/>
      <w:marTop w:val="0"/>
      <w:marBottom w:val="0"/>
      <w:divBdr>
        <w:top w:val="none" w:sz="0" w:space="0" w:color="auto"/>
        <w:left w:val="none" w:sz="0" w:space="0" w:color="auto"/>
        <w:bottom w:val="none" w:sz="0" w:space="0" w:color="auto"/>
        <w:right w:val="none" w:sz="0" w:space="0" w:color="auto"/>
      </w:divBdr>
    </w:div>
    <w:div w:id="2038238650">
      <w:bodyDiv w:val="1"/>
      <w:marLeft w:val="0"/>
      <w:marRight w:val="0"/>
      <w:marTop w:val="0"/>
      <w:marBottom w:val="0"/>
      <w:divBdr>
        <w:top w:val="none" w:sz="0" w:space="0" w:color="auto"/>
        <w:left w:val="none" w:sz="0" w:space="0" w:color="auto"/>
        <w:bottom w:val="none" w:sz="0" w:space="0" w:color="auto"/>
        <w:right w:val="none" w:sz="0" w:space="0" w:color="auto"/>
      </w:divBdr>
    </w:div>
    <w:div w:id="2038576596">
      <w:bodyDiv w:val="1"/>
      <w:marLeft w:val="0"/>
      <w:marRight w:val="0"/>
      <w:marTop w:val="0"/>
      <w:marBottom w:val="0"/>
      <w:divBdr>
        <w:top w:val="none" w:sz="0" w:space="0" w:color="auto"/>
        <w:left w:val="none" w:sz="0" w:space="0" w:color="auto"/>
        <w:bottom w:val="none" w:sz="0" w:space="0" w:color="auto"/>
        <w:right w:val="none" w:sz="0" w:space="0" w:color="auto"/>
      </w:divBdr>
    </w:div>
    <w:div w:id="2038657233">
      <w:bodyDiv w:val="1"/>
      <w:marLeft w:val="0"/>
      <w:marRight w:val="0"/>
      <w:marTop w:val="0"/>
      <w:marBottom w:val="0"/>
      <w:divBdr>
        <w:top w:val="none" w:sz="0" w:space="0" w:color="auto"/>
        <w:left w:val="none" w:sz="0" w:space="0" w:color="auto"/>
        <w:bottom w:val="none" w:sz="0" w:space="0" w:color="auto"/>
        <w:right w:val="none" w:sz="0" w:space="0" w:color="auto"/>
      </w:divBdr>
    </w:div>
    <w:div w:id="2038695141">
      <w:bodyDiv w:val="1"/>
      <w:marLeft w:val="0"/>
      <w:marRight w:val="0"/>
      <w:marTop w:val="0"/>
      <w:marBottom w:val="0"/>
      <w:divBdr>
        <w:top w:val="none" w:sz="0" w:space="0" w:color="auto"/>
        <w:left w:val="none" w:sz="0" w:space="0" w:color="auto"/>
        <w:bottom w:val="none" w:sz="0" w:space="0" w:color="auto"/>
        <w:right w:val="none" w:sz="0" w:space="0" w:color="auto"/>
      </w:divBdr>
    </w:div>
    <w:div w:id="2038699728">
      <w:bodyDiv w:val="1"/>
      <w:marLeft w:val="0"/>
      <w:marRight w:val="0"/>
      <w:marTop w:val="0"/>
      <w:marBottom w:val="0"/>
      <w:divBdr>
        <w:top w:val="none" w:sz="0" w:space="0" w:color="auto"/>
        <w:left w:val="none" w:sz="0" w:space="0" w:color="auto"/>
        <w:bottom w:val="none" w:sz="0" w:space="0" w:color="auto"/>
        <w:right w:val="none" w:sz="0" w:space="0" w:color="auto"/>
      </w:divBdr>
    </w:div>
    <w:div w:id="2038776602">
      <w:bodyDiv w:val="1"/>
      <w:marLeft w:val="0"/>
      <w:marRight w:val="0"/>
      <w:marTop w:val="0"/>
      <w:marBottom w:val="0"/>
      <w:divBdr>
        <w:top w:val="none" w:sz="0" w:space="0" w:color="auto"/>
        <w:left w:val="none" w:sz="0" w:space="0" w:color="auto"/>
        <w:bottom w:val="none" w:sz="0" w:space="0" w:color="auto"/>
        <w:right w:val="none" w:sz="0" w:space="0" w:color="auto"/>
      </w:divBdr>
    </w:div>
    <w:div w:id="2038849901">
      <w:bodyDiv w:val="1"/>
      <w:marLeft w:val="0"/>
      <w:marRight w:val="0"/>
      <w:marTop w:val="0"/>
      <w:marBottom w:val="0"/>
      <w:divBdr>
        <w:top w:val="none" w:sz="0" w:space="0" w:color="auto"/>
        <w:left w:val="none" w:sz="0" w:space="0" w:color="auto"/>
        <w:bottom w:val="none" w:sz="0" w:space="0" w:color="auto"/>
        <w:right w:val="none" w:sz="0" w:space="0" w:color="auto"/>
      </w:divBdr>
    </w:div>
    <w:div w:id="2038969706">
      <w:bodyDiv w:val="1"/>
      <w:marLeft w:val="0"/>
      <w:marRight w:val="0"/>
      <w:marTop w:val="0"/>
      <w:marBottom w:val="0"/>
      <w:divBdr>
        <w:top w:val="none" w:sz="0" w:space="0" w:color="auto"/>
        <w:left w:val="none" w:sz="0" w:space="0" w:color="auto"/>
        <w:bottom w:val="none" w:sz="0" w:space="0" w:color="auto"/>
        <w:right w:val="none" w:sz="0" w:space="0" w:color="auto"/>
      </w:divBdr>
    </w:div>
    <w:div w:id="2039045895">
      <w:bodyDiv w:val="1"/>
      <w:marLeft w:val="0"/>
      <w:marRight w:val="0"/>
      <w:marTop w:val="0"/>
      <w:marBottom w:val="0"/>
      <w:divBdr>
        <w:top w:val="none" w:sz="0" w:space="0" w:color="auto"/>
        <w:left w:val="none" w:sz="0" w:space="0" w:color="auto"/>
        <w:bottom w:val="none" w:sz="0" w:space="0" w:color="auto"/>
        <w:right w:val="none" w:sz="0" w:space="0" w:color="auto"/>
      </w:divBdr>
    </w:div>
    <w:div w:id="2039507902">
      <w:bodyDiv w:val="1"/>
      <w:marLeft w:val="0"/>
      <w:marRight w:val="0"/>
      <w:marTop w:val="0"/>
      <w:marBottom w:val="0"/>
      <w:divBdr>
        <w:top w:val="none" w:sz="0" w:space="0" w:color="auto"/>
        <w:left w:val="none" w:sz="0" w:space="0" w:color="auto"/>
        <w:bottom w:val="none" w:sz="0" w:space="0" w:color="auto"/>
        <w:right w:val="none" w:sz="0" w:space="0" w:color="auto"/>
      </w:divBdr>
    </w:div>
    <w:div w:id="2039625526">
      <w:bodyDiv w:val="1"/>
      <w:marLeft w:val="0"/>
      <w:marRight w:val="0"/>
      <w:marTop w:val="0"/>
      <w:marBottom w:val="0"/>
      <w:divBdr>
        <w:top w:val="none" w:sz="0" w:space="0" w:color="auto"/>
        <w:left w:val="none" w:sz="0" w:space="0" w:color="auto"/>
        <w:bottom w:val="none" w:sz="0" w:space="0" w:color="auto"/>
        <w:right w:val="none" w:sz="0" w:space="0" w:color="auto"/>
      </w:divBdr>
    </w:div>
    <w:div w:id="2040349897">
      <w:bodyDiv w:val="1"/>
      <w:marLeft w:val="0"/>
      <w:marRight w:val="0"/>
      <w:marTop w:val="0"/>
      <w:marBottom w:val="0"/>
      <w:divBdr>
        <w:top w:val="none" w:sz="0" w:space="0" w:color="auto"/>
        <w:left w:val="none" w:sz="0" w:space="0" w:color="auto"/>
        <w:bottom w:val="none" w:sz="0" w:space="0" w:color="auto"/>
        <w:right w:val="none" w:sz="0" w:space="0" w:color="auto"/>
      </w:divBdr>
    </w:div>
    <w:div w:id="2040660813">
      <w:bodyDiv w:val="1"/>
      <w:marLeft w:val="0"/>
      <w:marRight w:val="0"/>
      <w:marTop w:val="0"/>
      <w:marBottom w:val="0"/>
      <w:divBdr>
        <w:top w:val="none" w:sz="0" w:space="0" w:color="auto"/>
        <w:left w:val="none" w:sz="0" w:space="0" w:color="auto"/>
        <w:bottom w:val="none" w:sz="0" w:space="0" w:color="auto"/>
        <w:right w:val="none" w:sz="0" w:space="0" w:color="auto"/>
      </w:divBdr>
    </w:div>
    <w:div w:id="2040661724">
      <w:bodyDiv w:val="1"/>
      <w:marLeft w:val="0"/>
      <w:marRight w:val="0"/>
      <w:marTop w:val="0"/>
      <w:marBottom w:val="0"/>
      <w:divBdr>
        <w:top w:val="none" w:sz="0" w:space="0" w:color="auto"/>
        <w:left w:val="none" w:sz="0" w:space="0" w:color="auto"/>
        <w:bottom w:val="none" w:sz="0" w:space="0" w:color="auto"/>
        <w:right w:val="none" w:sz="0" w:space="0" w:color="auto"/>
      </w:divBdr>
    </w:div>
    <w:div w:id="2040813588">
      <w:bodyDiv w:val="1"/>
      <w:marLeft w:val="0"/>
      <w:marRight w:val="0"/>
      <w:marTop w:val="0"/>
      <w:marBottom w:val="0"/>
      <w:divBdr>
        <w:top w:val="none" w:sz="0" w:space="0" w:color="auto"/>
        <w:left w:val="none" w:sz="0" w:space="0" w:color="auto"/>
        <w:bottom w:val="none" w:sz="0" w:space="0" w:color="auto"/>
        <w:right w:val="none" w:sz="0" w:space="0" w:color="auto"/>
      </w:divBdr>
    </w:div>
    <w:div w:id="2040819177">
      <w:bodyDiv w:val="1"/>
      <w:marLeft w:val="0"/>
      <w:marRight w:val="0"/>
      <w:marTop w:val="0"/>
      <w:marBottom w:val="0"/>
      <w:divBdr>
        <w:top w:val="none" w:sz="0" w:space="0" w:color="auto"/>
        <w:left w:val="none" w:sz="0" w:space="0" w:color="auto"/>
        <w:bottom w:val="none" w:sz="0" w:space="0" w:color="auto"/>
        <w:right w:val="none" w:sz="0" w:space="0" w:color="auto"/>
      </w:divBdr>
    </w:div>
    <w:div w:id="2040934929">
      <w:bodyDiv w:val="1"/>
      <w:marLeft w:val="0"/>
      <w:marRight w:val="0"/>
      <w:marTop w:val="0"/>
      <w:marBottom w:val="0"/>
      <w:divBdr>
        <w:top w:val="none" w:sz="0" w:space="0" w:color="auto"/>
        <w:left w:val="none" w:sz="0" w:space="0" w:color="auto"/>
        <w:bottom w:val="none" w:sz="0" w:space="0" w:color="auto"/>
        <w:right w:val="none" w:sz="0" w:space="0" w:color="auto"/>
      </w:divBdr>
    </w:div>
    <w:div w:id="2041004223">
      <w:bodyDiv w:val="1"/>
      <w:marLeft w:val="0"/>
      <w:marRight w:val="0"/>
      <w:marTop w:val="0"/>
      <w:marBottom w:val="0"/>
      <w:divBdr>
        <w:top w:val="none" w:sz="0" w:space="0" w:color="auto"/>
        <w:left w:val="none" w:sz="0" w:space="0" w:color="auto"/>
        <w:bottom w:val="none" w:sz="0" w:space="0" w:color="auto"/>
        <w:right w:val="none" w:sz="0" w:space="0" w:color="auto"/>
      </w:divBdr>
    </w:div>
    <w:div w:id="2041009225">
      <w:bodyDiv w:val="1"/>
      <w:marLeft w:val="0"/>
      <w:marRight w:val="0"/>
      <w:marTop w:val="0"/>
      <w:marBottom w:val="0"/>
      <w:divBdr>
        <w:top w:val="none" w:sz="0" w:space="0" w:color="auto"/>
        <w:left w:val="none" w:sz="0" w:space="0" w:color="auto"/>
        <w:bottom w:val="none" w:sz="0" w:space="0" w:color="auto"/>
        <w:right w:val="none" w:sz="0" w:space="0" w:color="auto"/>
      </w:divBdr>
    </w:div>
    <w:div w:id="2041347777">
      <w:bodyDiv w:val="1"/>
      <w:marLeft w:val="0"/>
      <w:marRight w:val="0"/>
      <w:marTop w:val="0"/>
      <w:marBottom w:val="0"/>
      <w:divBdr>
        <w:top w:val="none" w:sz="0" w:space="0" w:color="auto"/>
        <w:left w:val="none" w:sz="0" w:space="0" w:color="auto"/>
        <w:bottom w:val="none" w:sz="0" w:space="0" w:color="auto"/>
        <w:right w:val="none" w:sz="0" w:space="0" w:color="auto"/>
      </w:divBdr>
    </w:div>
    <w:div w:id="2041465263">
      <w:bodyDiv w:val="1"/>
      <w:marLeft w:val="0"/>
      <w:marRight w:val="0"/>
      <w:marTop w:val="0"/>
      <w:marBottom w:val="0"/>
      <w:divBdr>
        <w:top w:val="none" w:sz="0" w:space="0" w:color="auto"/>
        <w:left w:val="none" w:sz="0" w:space="0" w:color="auto"/>
        <w:bottom w:val="none" w:sz="0" w:space="0" w:color="auto"/>
        <w:right w:val="none" w:sz="0" w:space="0" w:color="auto"/>
      </w:divBdr>
    </w:div>
    <w:div w:id="2041512507">
      <w:bodyDiv w:val="1"/>
      <w:marLeft w:val="0"/>
      <w:marRight w:val="0"/>
      <w:marTop w:val="0"/>
      <w:marBottom w:val="0"/>
      <w:divBdr>
        <w:top w:val="none" w:sz="0" w:space="0" w:color="auto"/>
        <w:left w:val="none" w:sz="0" w:space="0" w:color="auto"/>
        <w:bottom w:val="none" w:sz="0" w:space="0" w:color="auto"/>
        <w:right w:val="none" w:sz="0" w:space="0" w:color="auto"/>
      </w:divBdr>
    </w:div>
    <w:div w:id="2041776528">
      <w:bodyDiv w:val="1"/>
      <w:marLeft w:val="0"/>
      <w:marRight w:val="0"/>
      <w:marTop w:val="0"/>
      <w:marBottom w:val="0"/>
      <w:divBdr>
        <w:top w:val="none" w:sz="0" w:space="0" w:color="auto"/>
        <w:left w:val="none" w:sz="0" w:space="0" w:color="auto"/>
        <w:bottom w:val="none" w:sz="0" w:space="0" w:color="auto"/>
        <w:right w:val="none" w:sz="0" w:space="0" w:color="auto"/>
      </w:divBdr>
    </w:div>
    <w:div w:id="2041930610">
      <w:bodyDiv w:val="1"/>
      <w:marLeft w:val="0"/>
      <w:marRight w:val="0"/>
      <w:marTop w:val="0"/>
      <w:marBottom w:val="0"/>
      <w:divBdr>
        <w:top w:val="none" w:sz="0" w:space="0" w:color="auto"/>
        <w:left w:val="none" w:sz="0" w:space="0" w:color="auto"/>
        <w:bottom w:val="none" w:sz="0" w:space="0" w:color="auto"/>
        <w:right w:val="none" w:sz="0" w:space="0" w:color="auto"/>
      </w:divBdr>
    </w:div>
    <w:div w:id="2042124335">
      <w:bodyDiv w:val="1"/>
      <w:marLeft w:val="0"/>
      <w:marRight w:val="0"/>
      <w:marTop w:val="0"/>
      <w:marBottom w:val="0"/>
      <w:divBdr>
        <w:top w:val="none" w:sz="0" w:space="0" w:color="auto"/>
        <w:left w:val="none" w:sz="0" w:space="0" w:color="auto"/>
        <w:bottom w:val="none" w:sz="0" w:space="0" w:color="auto"/>
        <w:right w:val="none" w:sz="0" w:space="0" w:color="auto"/>
      </w:divBdr>
    </w:div>
    <w:div w:id="2042508510">
      <w:bodyDiv w:val="1"/>
      <w:marLeft w:val="0"/>
      <w:marRight w:val="0"/>
      <w:marTop w:val="0"/>
      <w:marBottom w:val="0"/>
      <w:divBdr>
        <w:top w:val="none" w:sz="0" w:space="0" w:color="auto"/>
        <w:left w:val="none" w:sz="0" w:space="0" w:color="auto"/>
        <w:bottom w:val="none" w:sz="0" w:space="0" w:color="auto"/>
        <w:right w:val="none" w:sz="0" w:space="0" w:color="auto"/>
      </w:divBdr>
    </w:div>
    <w:div w:id="2043049027">
      <w:bodyDiv w:val="1"/>
      <w:marLeft w:val="0"/>
      <w:marRight w:val="0"/>
      <w:marTop w:val="0"/>
      <w:marBottom w:val="0"/>
      <w:divBdr>
        <w:top w:val="none" w:sz="0" w:space="0" w:color="auto"/>
        <w:left w:val="none" w:sz="0" w:space="0" w:color="auto"/>
        <w:bottom w:val="none" w:sz="0" w:space="0" w:color="auto"/>
        <w:right w:val="none" w:sz="0" w:space="0" w:color="auto"/>
      </w:divBdr>
    </w:div>
    <w:div w:id="2043049899">
      <w:bodyDiv w:val="1"/>
      <w:marLeft w:val="0"/>
      <w:marRight w:val="0"/>
      <w:marTop w:val="0"/>
      <w:marBottom w:val="0"/>
      <w:divBdr>
        <w:top w:val="none" w:sz="0" w:space="0" w:color="auto"/>
        <w:left w:val="none" w:sz="0" w:space="0" w:color="auto"/>
        <w:bottom w:val="none" w:sz="0" w:space="0" w:color="auto"/>
        <w:right w:val="none" w:sz="0" w:space="0" w:color="auto"/>
      </w:divBdr>
    </w:div>
    <w:div w:id="2043164608">
      <w:bodyDiv w:val="1"/>
      <w:marLeft w:val="0"/>
      <w:marRight w:val="0"/>
      <w:marTop w:val="0"/>
      <w:marBottom w:val="0"/>
      <w:divBdr>
        <w:top w:val="none" w:sz="0" w:space="0" w:color="auto"/>
        <w:left w:val="none" w:sz="0" w:space="0" w:color="auto"/>
        <w:bottom w:val="none" w:sz="0" w:space="0" w:color="auto"/>
        <w:right w:val="none" w:sz="0" w:space="0" w:color="auto"/>
      </w:divBdr>
    </w:div>
    <w:div w:id="2043166248">
      <w:bodyDiv w:val="1"/>
      <w:marLeft w:val="0"/>
      <w:marRight w:val="0"/>
      <w:marTop w:val="0"/>
      <w:marBottom w:val="0"/>
      <w:divBdr>
        <w:top w:val="none" w:sz="0" w:space="0" w:color="auto"/>
        <w:left w:val="none" w:sz="0" w:space="0" w:color="auto"/>
        <w:bottom w:val="none" w:sz="0" w:space="0" w:color="auto"/>
        <w:right w:val="none" w:sz="0" w:space="0" w:color="auto"/>
      </w:divBdr>
    </w:div>
    <w:div w:id="2043435227">
      <w:bodyDiv w:val="1"/>
      <w:marLeft w:val="0"/>
      <w:marRight w:val="0"/>
      <w:marTop w:val="0"/>
      <w:marBottom w:val="0"/>
      <w:divBdr>
        <w:top w:val="none" w:sz="0" w:space="0" w:color="auto"/>
        <w:left w:val="none" w:sz="0" w:space="0" w:color="auto"/>
        <w:bottom w:val="none" w:sz="0" w:space="0" w:color="auto"/>
        <w:right w:val="none" w:sz="0" w:space="0" w:color="auto"/>
      </w:divBdr>
    </w:div>
    <w:div w:id="2043626155">
      <w:bodyDiv w:val="1"/>
      <w:marLeft w:val="0"/>
      <w:marRight w:val="0"/>
      <w:marTop w:val="0"/>
      <w:marBottom w:val="0"/>
      <w:divBdr>
        <w:top w:val="none" w:sz="0" w:space="0" w:color="auto"/>
        <w:left w:val="none" w:sz="0" w:space="0" w:color="auto"/>
        <w:bottom w:val="none" w:sz="0" w:space="0" w:color="auto"/>
        <w:right w:val="none" w:sz="0" w:space="0" w:color="auto"/>
      </w:divBdr>
    </w:div>
    <w:div w:id="2043629481">
      <w:bodyDiv w:val="1"/>
      <w:marLeft w:val="0"/>
      <w:marRight w:val="0"/>
      <w:marTop w:val="0"/>
      <w:marBottom w:val="0"/>
      <w:divBdr>
        <w:top w:val="none" w:sz="0" w:space="0" w:color="auto"/>
        <w:left w:val="none" w:sz="0" w:space="0" w:color="auto"/>
        <w:bottom w:val="none" w:sz="0" w:space="0" w:color="auto"/>
        <w:right w:val="none" w:sz="0" w:space="0" w:color="auto"/>
      </w:divBdr>
    </w:div>
    <w:div w:id="2043750914">
      <w:bodyDiv w:val="1"/>
      <w:marLeft w:val="0"/>
      <w:marRight w:val="0"/>
      <w:marTop w:val="0"/>
      <w:marBottom w:val="0"/>
      <w:divBdr>
        <w:top w:val="none" w:sz="0" w:space="0" w:color="auto"/>
        <w:left w:val="none" w:sz="0" w:space="0" w:color="auto"/>
        <w:bottom w:val="none" w:sz="0" w:space="0" w:color="auto"/>
        <w:right w:val="none" w:sz="0" w:space="0" w:color="auto"/>
      </w:divBdr>
    </w:div>
    <w:div w:id="2043944086">
      <w:bodyDiv w:val="1"/>
      <w:marLeft w:val="0"/>
      <w:marRight w:val="0"/>
      <w:marTop w:val="0"/>
      <w:marBottom w:val="0"/>
      <w:divBdr>
        <w:top w:val="none" w:sz="0" w:space="0" w:color="auto"/>
        <w:left w:val="none" w:sz="0" w:space="0" w:color="auto"/>
        <w:bottom w:val="none" w:sz="0" w:space="0" w:color="auto"/>
        <w:right w:val="none" w:sz="0" w:space="0" w:color="auto"/>
      </w:divBdr>
    </w:div>
    <w:div w:id="2044285360">
      <w:bodyDiv w:val="1"/>
      <w:marLeft w:val="0"/>
      <w:marRight w:val="0"/>
      <w:marTop w:val="0"/>
      <w:marBottom w:val="0"/>
      <w:divBdr>
        <w:top w:val="none" w:sz="0" w:space="0" w:color="auto"/>
        <w:left w:val="none" w:sz="0" w:space="0" w:color="auto"/>
        <w:bottom w:val="none" w:sz="0" w:space="0" w:color="auto"/>
        <w:right w:val="none" w:sz="0" w:space="0" w:color="auto"/>
      </w:divBdr>
    </w:div>
    <w:div w:id="2044287066">
      <w:bodyDiv w:val="1"/>
      <w:marLeft w:val="0"/>
      <w:marRight w:val="0"/>
      <w:marTop w:val="0"/>
      <w:marBottom w:val="0"/>
      <w:divBdr>
        <w:top w:val="none" w:sz="0" w:space="0" w:color="auto"/>
        <w:left w:val="none" w:sz="0" w:space="0" w:color="auto"/>
        <w:bottom w:val="none" w:sz="0" w:space="0" w:color="auto"/>
        <w:right w:val="none" w:sz="0" w:space="0" w:color="auto"/>
      </w:divBdr>
    </w:div>
    <w:div w:id="2044287676">
      <w:bodyDiv w:val="1"/>
      <w:marLeft w:val="0"/>
      <w:marRight w:val="0"/>
      <w:marTop w:val="0"/>
      <w:marBottom w:val="0"/>
      <w:divBdr>
        <w:top w:val="none" w:sz="0" w:space="0" w:color="auto"/>
        <w:left w:val="none" w:sz="0" w:space="0" w:color="auto"/>
        <w:bottom w:val="none" w:sz="0" w:space="0" w:color="auto"/>
        <w:right w:val="none" w:sz="0" w:space="0" w:color="auto"/>
      </w:divBdr>
    </w:div>
    <w:div w:id="2044355084">
      <w:bodyDiv w:val="1"/>
      <w:marLeft w:val="0"/>
      <w:marRight w:val="0"/>
      <w:marTop w:val="0"/>
      <w:marBottom w:val="0"/>
      <w:divBdr>
        <w:top w:val="none" w:sz="0" w:space="0" w:color="auto"/>
        <w:left w:val="none" w:sz="0" w:space="0" w:color="auto"/>
        <w:bottom w:val="none" w:sz="0" w:space="0" w:color="auto"/>
        <w:right w:val="none" w:sz="0" w:space="0" w:color="auto"/>
      </w:divBdr>
    </w:div>
    <w:div w:id="2044362186">
      <w:bodyDiv w:val="1"/>
      <w:marLeft w:val="0"/>
      <w:marRight w:val="0"/>
      <w:marTop w:val="0"/>
      <w:marBottom w:val="0"/>
      <w:divBdr>
        <w:top w:val="none" w:sz="0" w:space="0" w:color="auto"/>
        <w:left w:val="none" w:sz="0" w:space="0" w:color="auto"/>
        <w:bottom w:val="none" w:sz="0" w:space="0" w:color="auto"/>
        <w:right w:val="none" w:sz="0" w:space="0" w:color="auto"/>
      </w:divBdr>
    </w:div>
    <w:div w:id="2044548839">
      <w:bodyDiv w:val="1"/>
      <w:marLeft w:val="0"/>
      <w:marRight w:val="0"/>
      <w:marTop w:val="0"/>
      <w:marBottom w:val="0"/>
      <w:divBdr>
        <w:top w:val="none" w:sz="0" w:space="0" w:color="auto"/>
        <w:left w:val="none" w:sz="0" w:space="0" w:color="auto"/>
        <w:bottom w:val="none" w:sz="0" w:space="0" w:color="auto"/>
        <w:right w:val="none" w:sz="0" w:space="0" w:color="auto"/>
      </w:divBdr>
    </w:div>
    <w:div w:id="2044597652">
      <w:bodyDiv w:val="1"/>
      <w:marLeft w:val="0"/>
      <w:marRight w:val="0"/>
      <w:marTop w:val="0"/>
      <w:marBottom w:val="0"/>
      <w:divBdr>
        <w:top w:val="none" w:sz="0" w:space="0" w:color="auto"/>
        <w:left w:val="none" w:sz="0" w:space="0" w:color="auto"/>
        <w:bottom w:val="none" w:sz="0" w:space="0" w:color="auto"/>
        <w:right w:val="none" w:sz="0" w:space="0" w:color="auto"/>
      </w:divBdr>
    </w:div>
    <w:div w:id="2044667457">
      <w:bodyDiv w:val="1"/>
      <w:marLeft w:val="0"/>
      <w:marRight w:val="0"/>
      <w:marTop w:val="0"/>
      <w:marBottom w:val="0"/>
      <w:divBdr>
        <w:top w:val="none" w:sz="0" w:space="0" w:color="auto"/>
        <w:left w:val="none" w:sz="0" w:space="0" w:color="auto"/>
        <w:bottom w:val="none" w:sz="0" w:space="0" w:color="auto"/>
        <w:right w:val="none" w:sz="0" w:space="0" w:color="auto"/>
      </w:divBdr>
    </w:div>
    <w:div w:id="2044744575">
      <w:bodyDiv w:val="1"/>
      <w:marLeft w:val="0"/>
      <w:marRight w:val="0"/>
      <w:marTop w:val="0"/>
      <w:marBottom w:val="0"/>
      <w:divBdr>
        <w:top w:val="none" w:sz="0" w:space="0" w:color="auto"/>
        <w:left w:val="none" w:sz="0" w:space="0" w:color="auto"/>
        <w:bottom w:val="none" w:sz="0" w:space="0" w:color="auto"/>
        <w:right w:val="none" w:sz="0" w:space="0" w:color="auto"/>
      </w:divBdr>
    </w:div>
    <w:div w:id="2044862537">
      <w:bodyDiv w:val="1"/>
      <w:marLeft w:val="0"/>
      <w:marRight w:val="0"/>
      <w:marTop w:val="0"/>
      <w:marBottom w:val="0"/>
      <w:divBdr>
        <w:top w:val="none" w:sz="0" w:space="0" w:color="auto"/>
        <w:left w:val="none" w:sz="0" w:space="0" w:color="auto"/>
        <w:bottom w:val="none" w:sz="0" w:space="0" w:color="auto"/>
        <w:right w:val="none" w:sz="0" w:space="0" w:color="auto"/>
      </w:divBdr>
    </w:div>
    <w:div w:id="2045058892">
      <w:bodyDiv w:val="1"/>
      <w:marLeft w:val="0"/>
      <w:marRight w:val="0"/>
      <w:marTop w:val="0"/>
      <w:marBottom w:val="0"/>
      <w:divBdr>
        <w:top w:val="none" w:sz="0" w:space="0" w:color="auto"/>
        <w:left w:val="none" w:sz="0" w:space="0" w:color="auto"/>
        <w:bottom w:val="none" w:sz="0" w:space="0" w:color="auto"/>
        <w:right w:val="none" w:sz="0" w:space="0" w:color="auto"/>
      </w:divBdr>
    </w:div>
    <w:div w:id="2045127774">
      <w:bodyDiv w:val="1"/>
      <w:marLeft w:val="0"/>
      <w:marRight w:val="0"/>
      <w:marTop w:val="0"/>
      <w:marBottom w:val="0"/>
      <w:divBdr>
        <w:top w:val="none" w:sz="0" w:space="0" w:color="auto"/>
        <w:left w:val="none" w:sz="0" w:space="0" w:color="auto"/>
        <w:bottom w:val="none" w:sz="0" w:space="0" w:color="auto"/>
        <w:right w:val="none" w:sz="0" w:space="0" w:color="auto"/>
      </w:divBdr>
    </w:div>
    <w:div w:id="2045322062">
      <w:bodyDiv w:val="1"/>
      <w:marLeft w:val="0"/>
      <w:marRight w:val="0"/>
      <w:marTop w:val="0"/>
      <w:marBottom w:val="0"/>
      <w:divBdr>
        <w:top w:val="none" w:sz="0" w:space="0" w:color="auto"/>
        <w:left w:val="none" w:sz="0" w:space="0" w:color="auto"/>
        <w:bottom w:val="none" w:sz="0" w:space="0" w:color="auto"/>
        <w:right w:val="none" w:sz="0" w:space="0" w:color="auto"/>
      </w:divBdr>
    </w:div>
    <w:div w:id="2045785153">
      <w:bodyDiv w:val="1"/>
      <w:marLeft w:val="0"/>
      <w:marRight w:val="0"/>
      <w:marTop w:val="0"/>
      <w:marBottom w:val="0"/>
      <w:divBdr>
        <w:top w:val="none" w:sz="0" w:space="0" w:color="auto"/>
        <w:left w:val="none" w:sz="0" w:space="0" w:color="auto"/>
        <w:bottom w:val="none" w:sz="0" w:space="0" w:color="auto"/>
        <w:right w:val="none" w:sz="0" w:space="0" w:color="auto"/>
      </w:divBdr>
    </w:div>
    <w:div w:id="2045982920">
      <w:bodyDiv w:val="1"/>
      <w:marLeft w:val="0"/>
      <w:marRight w:val="0"/>
      <w:marTop w:val="0"/>
      <w:marBottom w:val="0"/>
      <w:divBdr>
        <w:top w:val="none" w:sz="0" w:space="0" w:color="auto"/>
        <w:left w:val="none" w:sz="0" w:space="0" w:color="auto"/>
        <w:bottom w:val="none" w:sz="0" w:space="0" w:color="auto"/>
        <w:right w:val="none" w:sz="0" w:space="0" w:color="auto"/>
      </w:divBdr>
    </w:div>
    <w:div w:id="2046296439">
      <w:bodyDiv w:val="1"/>
      <w:marLeft w:val="0"/>
      <w:marRight w:val="0"/>
      <w:marTop w:val="0"/>
      <w:marBottom w:val="0"/>
      <w:divBdr>
        <w:top w:val="none" w:sz="0" w:space="0" w:color="auto"/>
        <w:left w:val="none" w:sz="0" w:space="0" w:color="auto"/>
        <w:bottom w:val="none" w:sz="0" w:space="0" w:color="auto"/>
        <w:right w:val="none" w:sz="0" w:space="0" w:color="auto"/>
      </w:divBdr>
    </w:div>
    <w:div w:id="2046441680">
      <w:bodyDiv w:val="1"/>
      <w:marLeft w:val="0"/>
      <w:marRight w:val="0"/>
      <w:marTop w:val="0"/>
      <w:marBottom w:val="0"/>
      <w:divBdr>
        <w:top w:val="none" w:sz="0" w:space="0" w:color="auto"/>
        <w:left w:val="none" w:sz="0" w:space="0" w:color="auto"/>
        <w:bottom w:val="none" w:sz="0" w:space="0" w:color="auto"/>
        <w:right w:val="none" w:sz="0" w:space="0" w:color="auto"/>
      </w:divBdr>
    </w:div>
    <w:div w:id="2046519452">
      <w:bodyDiv w:val="1"/>
      <w:marLeft w:val="0"/>
      <w:marRight w:val="0"/>
      <w:marTop w:val="0"/>
      <w:marBottom w:val="0"/>
      <w:divBdr>
        <w:top w:val="none" w:sz="0" w:space="0" w:color="auto"/>
        <w:left w:val="none" w:sz="0" w:space="0" w:color="auto"/>
        <w:bottom w:val="none" w:sz="0" w:space="0" w:color="auto"/>
        <w:right w:val="none" w:sz="0" w:space="0" w:color="auto"/>
      </w:divBdr>
    </w:div>
    <w:div w:id="2046520726">
      <w:bodyDiv w:val="1"/>
      <w:marLeft w:val="0"/>
      <w:marRight w:val="0"/>
      <w:marTop w:val="0"/>
      <w:marBottom w:val="0"/>
      <w:divBdr>
        <w:top w:val="none" w:sz="0" w:space="0" w:color="auto"/>
        <w:left w:val="none" w:sz="0" w:space="0" w:color="auto"/>
        <w:bottom w:val="none" w:sz="0" w:space="0" w:color="auto"/>
        <w:right w:val="none" w:sz="0" w:space="0" w:color="auto"/>
      </w:divBdr>
    </w:div>
    <w:div w:id="2046590282">
      <w:bodyDiv w:val="1"/>
      <w:marLeft w:val="0"/>
      <w:marRight w:val="0"/>
      <w:marTop w:val="0"/>
      <w:marBottom w:val="0"/>
      <w:divBdr>
        <w:top w:val="none" w:sz="0" w:space="0" w:color="auto"/>
        <w:left w:val="none" w:sz="0" w:space="0" w:color="auto"/>
        <w:bottom w:val="none" w:sz="0" w:space="0" w:color="auto"/>
        <w:right w:val="none" w:sz="0" w:space="0" w:color="auto"/>
      </w:divBdr>
    </w:div>
    <w:div w:id="2046634472">
      <w:bodyDiv w:val="1"/>
      <w:marLeft w:val="0"/>
      <w:marRight w:val="0"/>
      <w:marTop w:val="0"/>
      <w:marBottom w:val="0"/>
      <w:divBdr>
        <w:top w:val="none" w:sz="0" w:space="0" w:color="auto"/>
        <w:left w:val="none" w:sz="0" w:space="0" w:color="auto"/>
        <w:bottom w:val="none" w:sz="0" w:space="0" w:color="auto"/>
        <w:right w:val="none" w:sz="0" w:space="0" w:color="auto"/>
      </w:divBdr>
    </w:div>
    <w:div w:id="2046635994">
      <w:bodyDiv w:val="1"/>
      <w:marLeft w:val="0"/>
      <w:marRight w:val="0"/>
      <w:marTop w:val="0"/>
      <w:marBottom w:val="0"/>
      <w:divBdr>
        <w:top w:val="none" w:sz="0" w:space="0" w:color="auto"/>
        <w:left w:val="none" w:sz="0" w:space="0" w:color="auto"/>
        <w:bottom w:val="none" w:sz="0" w:space="0" w:color="auto"/>
        <w:right w:val="none" w:sz="0" w:space="0" w:color="auto"/>
      </w:divBdr>
    </w:div>
    <w:div w:id="2046757668">
      <w:bodyDiv w:val="1"/>
      <w:marLeft w:val="0"/>
      <w:marRight w:val="0"/>
      <w:marTop w:val="0"/>
      <w:marBottom w:val="0"/>
      <w:divBdr>
        <w:top w:val="none" w:sz="0" w:space="0" w:color="auto"/>
        <w:left w:val="none" w:sz="0" w:space="0" w:color="auto"/>
        <w:bottom w:val="none" w:sz="0" w:space="0" w:color="auto"/>
        <w:right w:val="none" w:sz="0" w:space="0" w:color="auto"/>
      </w:divBdr>
    </w:div>
    <w:div w:id="2046982562">
      <w:bodyDiv w:val="1"/>
      <w:marLeft w:val="0"/>
      <w:marRight w:val="0"/>
      <w:marTop w:val="0"/>
      <w:marBottom w:val="0"/>
      <w:divBdr>
        <w:top w:val="none" w:sz="0" w:space="0" w:color="auto"/>
        <w:left w:val="none" w:sz="0" w:space="0" w:color="auto"/>
        <w:bottom w:val="none" w:sz="0" w:space="0" w:color="auto"/>
        <w:right w:val="none" w:sz="0" w:space="0" w:color="auto"/>
      </w:divBdr>
    </w:div>
    <w:div w:id="2047099112">
      <w:bodyDiv w:val="1"/>
      <w:marLeft w:val="0"/>
      <w:marRight w:val="0"/>
      <w:marTop w:val="0"/>
      <w:marBottom w:val="0"/>
      <w:divBdr>
        <w:top w:val="none" w:sz="0" w:space="0" w:color="auto"/>
        <w:left w:val="none" w:sz="0" w:space="0" w:color="auto"/>
        <w:bottom w:val="none" w:sz="0" w:space="0" w:color="auto"/>
        <w:right w:val="none" w:sz="0" w:space="0" w:color="auto"/>
      </w:divBdr>
    </w:div>
    <w:div w:id="2047102631">
      <w:bodyDiv w:val="1"/>
      <w:marLeft w:val="0"/>
      <w:marRight w:val="0"/>
      <w:marTop w:val="0"/>
      <w:marBottom w:val="0"/>
      <w:divBdr>
        <w:top w:val="none" w:sz="0" w:space="0" w:color="auto"/>
        <w:left w:val="none" w:sz="0" w:space="0" w:color="auto"/>
        <w:bottom w:val="none" w:sz="0" w:space="0" w:color="auto"/>
        <w:right w:val="none" w:sz="0" w:space="0" w:color="auto"/>
      </w:divBdr>
    </w:div>
    <w:div w:id="2047291194">
      <w:bodyDiv w:val="1"/>
      <w:marLeft w:val="0"/>
      <w:marRight w:val="0"/>
      <w:marTop w:val="0"/>
      <w:marBottom w:val="0"/>
      <w:divBdr>
        <w:top w:val="none" w:sz="0" w:space="0" w:color="auto"/>
        <w:left w:val="none" w:sz="0" w:space="0" w:color="auto"/>
        <w:bottom w:val="none" w:sz="0" w:space="0" w:color="auto"/>
        <w:right w:val="none" w:sz="0" w:space="0" w:color="auto"/>
      </w:divBdr>
    </w:div>
    <w:div w:id="2047832093">
      <w:bodyDiv w:val="1"/>
      <w:marLeft w:val="0"/>
      <w:marRight w:val="0"/>
      <w:marTop w:val="0"/>
      <w:marBottom w:val="0"/>
      <w:divBdr>
        <w:top w:val="none" w:sz="0" w:space="0" w:color="auto"/>
        <w:left w:val="none" w:sz="0" w:space="0" w:color="auto"/>
        <w:bottom w:val="none" w:sz="0" w:space="0" w:color="auto"/>
        <w:right w:val="none" w:sz="0" w:space="0" w:color="auto"/>
      </w:divBdr>
    </w:div>
    <w:div w:id="2047832751">
      <w:bodyDiv w:val="1"/>
      <w:marLeft w:val="0"/>
      <w:marRight w:val="0"/>
      <w:marTop w:val="0"/>
      <w:marBottom w:val="0"/>
      <w:divBdr>
        <w:top w:val="none" w:sz="0" w:space="0" w:color="auto"/>
        <w:left w:val="none" w:sz="0" w:space="0" w:color="auto"/>
        <w:bottom w:val="none" w:sz="0" w:space="0" w:color="auto"/>
        <w:right w:val="none" w:sz="0" w:space="0" w:color="auto"/>
      </w:divBdr>
    </w:div>
    <w:div w:id="2048144927">
      <w:bodyDiv w:val="1"/>
      <w:marLeft w:val="0"/>
      <w:marRight w:val="0"/>
      <w:marTop w:val="0"/>
      <w:marBottom w:val="0"/>
      <w:divBdr>
        <w:top w:val="none" w:sz="0" w:space="0" w:color="auto"/>
        <w:left w:val="none" w:sz="0" w:space="0" w:color="auto"/>
        <w:bottom w:val="none" w:sz="0" w:space="0" w:color="auto"/>
        <w:right w:val="none" w:sz="0" w:space="0" w:color="auto"/>
      </w:divBdr>
    </w:div>
    <w:div w:id="2048293942">
      <w:bodyDiv w:val="1"/>
      <w:marLeft w:val="0"/>
      <w:marRight w:val="0"/>
      <w:marTop w:val="0"/>
      <w:marBottom w:val="0"/>
      <w:divBdr>
        <w:top w:val="none" w:sz="0" w:space="0" w:color="auto"/>
        <w:left w:val="none" w:sz="0" w:space="0" w:color="auto"/>
        <w:bottom w:val="none" w:sz="0" w:space="0" w:color="auto"/>
        <w:right w:val="none" w:sz="0" w:space="0" w:color="auto"/>
      </w:divBdr>
    </w:div>
    <w:div w:id="2048336231">
      <w:bodyDiv w:val="1"/>
      <w:marLeft w:val="0"/>
      <w:marRight w:val="0"/>
      <w:marTop w:val="0"/>
      <w:marBottom w:val="0"/>
      <w:divBdr>
        <w:top w:val="none" w:sz="0" w:space="0" w:color="auto"/>
        <w:left w:val="none" w:sz="0" w:space="0" w:color="auto"/>
        <w:bottom w:val="none" w:sz="0" w:space="0" w:color="auto"/>
        <w:right w:val="none" w:sz="0" w:space="0" w:color="auto"/>
      </w:divBdr>
    </w:div>
    <w:div w:id="2048336489">
      <w:bodyDiv w:val="1"/>
      <w:marLeft w:val="0"/>
      <w:marRight w:val="0"/>
      <w:marTop w:val="0"/>
      <w:marBottom w:val="0"/>
      <w:divBdr>
        <w:top w:val="none" w:sz="0" w:space="0" w:color="auto"/>
        <w:left w:val="none" w:sz="0" w:space="0" w:color="auto"/>
        <w:bottom w:val="none" w:sz="0" w:space="0" w:color="auto"/>
        <w:right w:val="none" w:sz="0" w:space="0" w:color="auto"/>
      </w:divBdr>
    </w:div>
    <w:div w:id="2048753172">
      <w:bodyDiv w:val="1"/>
      <w:marLeft w:val="0"/>
      <w:marRight w:val="0"/>
      <w:marTop w:val="0"/>
      <w:marBottom w:val="0"/>
      <w:divBdr>
        <w:top w:val="none" w:sz="0" w:space="0" w:color="auto"/>
        <w:left w:val="none" w:sz="0" w:space="0" w:color="auto"/>
        <w:bottom w:val="none" w:sz="0" w:space="0" w:color="auto"/>
        <w:right w:val="none" w:sz="0" w:space="0" w:color="auto"/>
      </w:divBdr>
    </w:div>
    <w:div w:id="2048985611">
      <w:bodyDiv w:val="1"/>
      <w:marLeft w:val="0"/>
      <w:marRight w:val="0"/>
      <w:marTop w:val="0"/>
      <w:marBottom w:val="0"/>
      <w:divBdr>
        <w:top w:val="none" w:sz="0" w:space="0" w:color="auto"/>
        <w:left w:val="none" w:sz="0" w:space="0" w:color="auto"/>
        <w:bottom w:val="none" w:sz="0" w:space="0" w:color="auto"/>
        <w:right w:val="none" w:sz="0" w:space="0" w:color="auto"/>
      </w:divBdr>
    </w:div>
    <w:div w:id="2048986350">
      <w:bodyDiv w:val="1"/>
      <w:marLeft w:val="0"/>
      <w:marRight w:val="0"/>
      <w:marTop w:val="0"/>
      <w:marBottom w:val="0"/>
      <w:divBdr>
        <w:top w:val="none" w:sz="0" w:space="0" w:color="auto"/>
        <w:left w:val="none" w:sz="0" w:space="0" w:color="auto"/>
        <w:bottom w:val="none" w:sz="0" w:space="0" w:color="auto"/>
        <w:right w:val="none" w:sz="0" w:space="0" w:color="auto"/>
      </w:divBdr>
    </w:div>
    <w:div w:id="2048989404">
      <w:bodyDiv w:val="1"/>
      <w:marLeft w:val="0"/>
      <w:marRight w:val="0"/>
      <w:marTop w:val="0"/>
      <w:marBottom w:val="0"/>
      <w:divBdr>
        <w:top w:val="none" w:sz="0" w:space="0" w:color="auto"/>
        <w:left w:val="none" w:sz="0" w:space="0" w:color="auto"/>
        <w:bottom w:val="none" w:sz="0" w:space="0" w:color="auto"/>
        <w:right w:val="none" w:sz="0" w:space="0" w:color="auto"/>
      </w:divBdr>
    </w:div>
    <w:div w:id="2049136214">
      <w:bodyDiv w:val="1"/>
      <w:marLeft w:val="0"/>
      <w:marRight w:val="0"/>
      <w:marTop w:val="0"/>
      <w:marBottom w:val="0"/>
      <w:divBdr>
        <w:top w:val="none" w:sz="0" w:space="0" w:color="auto"/>
        <w:left w:val="none" w:sz="0" w:space="0" w:color="auto"/>
        <w:bottom w:val="none" w:sz="0" w:space="0" w:color="auto"/>
        <w:right w:val="none" w:sz="0" w:space="0" w:color="auto"/>
      </w:divBdr>
    </w:div>
    <w:div w:id="2049136597">
      <w:bodyDiv w:val="1"/>
      <w:marLeft w:val="0"/>
      <w:marRight w:val="0"/>
      <w:marTop w:val="0"/>
      <w:marBottom w:val="0"/>
      <w:divBdr>
        <w:top w:val="none" w:sz="0" w:space="0" w:color="auto"/>
        <w:left w:val="none" w:sz="0" w:space="0" w:color="auto"/>
        <w:bottom w:val="none" w:sz="0" w:space="0" w:color="auto"/>
        <w:right w:val="none" w:sz="0" w:space="0" w:color="auto"/>
      </w:divBdr>
    </w:div>
    <w:div w:id="2049258057">
      <w:bodyDiv w:val="1"/>
      <w:marLeft w:val="0"/>
      <w:marRight w:val="0"/>
      <w:marTop w:val="0"/>
      <w:marBottom w:val="0"/>
      <w:divBdr>
        <w:top w:val="none" w:sz="0" w:space="0" w:color="auto"/>
        <w:left w:val="none" w:sz="0" w:space="0" w:color="auto"/>
        <w:bottom w:val="none" w:sz="0" w:space="0" w:color="auto"/>
        <w:right w:val="none" w:sz="0" w:space="0" w:color="auto"/>
      </w:divBdr>
    </w:div>
    <w:div w:id="2049447942">
      <w:bodyDiv w:val="1"/>
      <w:marLeft w:val="0"/>
      <w:marRight w:val="0"/>
      <w:marTop w:val="0"/>
      <w:marBottom w:val="0"/>
      <w:divBdr>
        <w:top w:val="none" w:sz="0" w:space="0" w:color="auto"/>
        <w:left w:val="none" w:sz="0" w:space="0" w:color="auto"/>
        <w:bottom w:val="none" w:sz="0" w:space="0" w:color="auto"/>
        <w:right w:val="none" w:sz="0" w:space="0" w:color="auto"/>
      </w:divBdr>
    </w:div>
    <w:div w:id="2049449152">
      <w:bodyDiv w:val="1"/>
      <w:marLeft w:val="0"/>
      <w:marRight w:val="0"/>
      <w:marTop w:val="0"/>
      <w:marBottom w:val="0"/>
      <w:divBdr>
        <w:top w:val="none" w:sz="0" w:space="0" w:color="auto"/>
        <w:left w:val="none" w:sz="0" w:space="0" w:color="auto"/>
        <w:bottom w:val="none" w:sz="0" w:space="0" w:color="auto"/>
        <w:right w:val="none" w:sz="0" w:space="0" w:color="auto"/>
      </w:divBdr>
    </w:div>
    <w:div w:id="2049641771">
      <w:bodyDiv w:val="1"/>
      <w:marLeft w:val="0"/>
      <w:marRight w:val="0"/>
      <w:marTop w:val="0"/>
      <w:marBottom w:val="0"/>
      <w:divBdr>
        <w:top w:val="none" w:sz="0" w:space="0" w:color="auto"/>
        <w:left w:val="none" w:sz="0" w:space="0" w:color="auto"/>
        <w:bottom w:val="none" w:sz="0" w:space="0" w:color="auto"/>
        <w:right w:val="none" w:sz="0" w:space="0" w:color="auto"/>
      </w:divBdr>
    </w:div>
    <w:div w:id="2049723896">
      <w:bodyDiv w:val="1"/>
      <w:marLeft w:val="0"/>
      <w:marRight w:val="0"/>
      <w:marTop w:val="0"/>
      <w:marBottom w:val="0"/>
      <w:divBdr>
        <w:top w:val="none" w:sz="0" w:space="0" w:color="auto"/>
        <w:left w:val="none" w:sz="0" w:space="0" w:color="auto"/>
        <w:bottom w:val="none" w:sz="0" w:space="0" w:color="auto"/>
        <w:right w:val="none" w:sz="0" w:space="0" w:color="auto"/>
      </w:divBdr>
    </w:div>
    <w:div w:id="2049841079">
      <w:bodyDiv w:val="1"/>
      <w:marLeft w:val="0"/>
      <w:marRight w:val="0"/>
      <w:marTop w:val="0"/>
      <w:marBottom w:val="0"/>
      <w:divBdr>
        <w:top w:val="none" w:sz="0" w:space="0" w:color="auto"/>
        <w:left w:val="none" w:sz="0" w:space="0" w:color="auto"/>
        <w:bottom w:val="none" w:sz="0" w:space="0" w:color="auto"/>
        <w:right w:val="none" w:sz="0" w:space="0" w:color="auto"/>
      </w:divBdr>
    </w:div>
    <w:div w:id="2049909014">
      <w:bodyDiv w:val="1"/>
      <w:marLeft w:val="0"/>
      <w:marRight w:val="0"/>
      <w:marTop w:val="0"/>
      <w:marBottom w:val="0"/>
      <w:divBdr>
        <w:top w:val="none" w:sz="0" w:space="0" w:color="auto"/>
        <w:left w:val="none" w:sz="0" w:space="0" w:color="auto"/>
        <w:bottom w:val="none" w:sz="0" w:space="0" w:color="auto"/>
        <w:right w:val="none" w:sz="0" w:space="0" w:color="auto"/>
      </w:divBdr>
    </w:div>
    <w:div w:id="2049910150">
      <w:bodyDiv w:val="1"/>
      <w:marLeft w:val="0"/>
      <w:marRight w:val="0"/>
      <w:marTop w:val="0"/>
      <w:marBottom w:val="0"/>
      <w:divBdr>
        <w:top w:val="none" w:sz="0" w:space="0" w:color="auto"/>
        <w:left w:val="none" w:sz="0" w:space="0" w:color="auto"/>
        <w:bottom w:val="none" w:sz="0" w:space="0" w:color="auto"/>
        <w:right w:val="none" w:sz="0" w:space="0" w:color="auto"/>
      </w:divBdr>
    </w:div>
    <w:div w:id="2049986784">
      <w:bodyDiv w:val="1"/>
      <w:marLeft w:val="0"/>
      <w:marRight w:val="0"/>
      <w:marTop w:val="0"/>
      <w:marBottom w:val="0"/>
      <w:divBdr>
        <w:top w:val="none" w:sz="0" w:space="0" w:color="auto"/>
        <w:left w:val="none" w:sz="0" w:space="0" w:color="auto"/>
        <w:bottom w:val="none" w:sz="0" w:space="0" w:color="auto"/>
        <w:right w:val="none" w:sz="0" w:space="0" w:color="auto"/>
      </w:divBdr>
    </w:div>
    <w:div w:id="2050059642">
      <w:bodyDiv w:val="1"/>
      <w:marLeft w:val="0"/>
      <w:marRight w:val="0"/>
      <w:marTop w:val="0"/>
      <w:marBottom w:val="0"/>
      <w:divBdr>
        <w:top w:val="none" w:sz="0" w:space="0" w:color="auto"/>
        <w:left w:val="none" w:sz="0" w:space="0" w:color="auto"/>
        <w:bottom w:val="none" w:sz="0" w:space="0" w:color="auto"/>
        <w:right w:val="none" w:sz="0" w:space="0" w:color="auto"/>
      </w:divBdr>
    </w:div>
    <w:div w:id="2050106451">
      <w:bodyDiv w:val="1"/>
      <w:marLeft w:val="0"/>
      <w:marRight w:val="0"/>
      <w:marTop w:val="0"/>
      <w:marBottom w:val="0"/>
      <w:divBdr>
        <w:top w:val="none" w:sz="0" w:space="0" w:color="auto"/>
        <w:left w:val="none" w:sz="0" w:space="0" w:color="auto"/>
        <w:bottom w:val="none" w:sz="0" w:space="0" w:color="auto"/>
        <w:right w:val="none" w:sz="0" w:space="0" w:color="auto"/>
      </w:divBdr>
    </w:div>
    <w:div w:id="2050302953">
      <w:bodyDiv w:val="1"/>
      <w:marLeft w:val="0"/>
      <w:marRight w:val="0"/>
      <w:marTop w:val="0"/>
      <w:marBottom w:val="0"/>
      <w:divBdr>
        <w:top w:val="none" w:sz="0" w:space="0" w:color="auto"/>
        <w:left w:val="none" w:sz="0" w:space="0" w:color="auto"/>
        <w:bottom w:val="none" w:sz="0" w:space="0" w:color="auto"/>
        <w:right w:val="none" w:sz="0" w:space="0" w:color="auto"/>
      </w:divBdr>
    </w:div>
    <w:div w:id="2050570218">
      <w:bodyDiv w:val="1"/>
      <w:marLeft w:val="0"/>
      <w:marRight w:val="0"/>
      <w:marTop w:val="0"/>
      <w:marBottom w:val="0"/>
      <w:divBdr>
        <w:top w:val="none" w:sz="0" w:space="0" w:color="auto"/>
        <w:left w:val="none" w:sz="0" w:space="0" w:color="auto"/>
        <w:bottom w:val="none" w:sz="0" w:space="0" w:color="auto"/>
        <w:right w:val="none" w:sz="0" w:space="0" w:color="auto"/>
      </w:divBdr>
    </w:div>
    <w:div w:id="2050764895">
      <w:bodyDiv w:val="1"/>
      <w:marLeft w:val="0"/>
      <w:marRight w:val="0"/>
      <w:marTop w:val="0"/>
      <w:marBottom w:val="0"/>
      <w:divBdr>
        <w:top w:val="none" w:sz="0" w:space="0" w:color="auto"/>
        <w:left w:val="none" w:sz="0" w:space="0" w:color="auto"/>
        <w:bottom w:val="none" w:sz="0" w:space="0" w:color="auto"/>
        <w:right w:val="none" w:sz="0" w:space="0" w:color="auto"/>
      </w:divBdr>
    </w:div>
    <w:div w:id="2050836548">
      <w:bodyDiv w:val="1"/>
      <w:marLeft w:val="0"/>
      <w:marRight w:val="0"/>
      <w:marTop w:val="0"/>
      <w:marBottom w:val="0"/>
      <w:divBdr>
        <w:top w:val="none" w:sz="0" w:space="0" w:color="auto"/>
        <w:left w:val="none" w:sz="0" w:space="0" w:color="auto"/>
        <w:bottom w:val="none" w:sz="0" w:space="0" w:color="auto"/>
        <w:right w:val="none" w:sz="0" w:space="0" w:color="auto"/>
      </w:divBdr>
    </w:div>
    <w:div w:id="2051226932">
      <w:bodyDiv w:val="1"/>
      <w:marLeft w:val="0"/>
      <w:marRight w:val="0"/>
      <w:marTop w:val="0"/>
      <w:marBottom w:val="0"/>
      <w:divBdr>
        <w:top w:val="none" w:sz="0" w:space="0" w:color="auto"/>
        <w:left w:val="none" w:sz="0" w:space="0" w:color="auto"/>
        <w:bottom w:val="none" w:sz="0" w:space="0" w:color="auto"/>
        <w:right w:val="none" w:sz="0" w:space="0" w:color="auto"/>
      </w:divBdr>
    </w:div>
    <w:div w:id="2051346101">
      <w:bodyDiv w:val="1"/>
      <w:marLeft w:val="0"/>
      <w:marRight w:val="0"/>
      <w:marTop w:val="0"/>
      <w:marBottom w:val="0"/>
      <w:divBdr>
        <w:top w:val="none" w:sz="0" w:space="0" w:color="auto"/>
        <w:left w:val="none" w:sz="0" w:space="0" w:color="auto"/>
        <w:bottom w:val="none" w:sz="0" w:space="0" w:color="auto"/>
        <w:right w:val="none" w:sz="0" w:space="0" w:color="auto"/>
      </w:divBdr>
    </w:div>
    <w:div w:id="2051490744">
      <w:bodyDiv w:val="1"/>
      <w:marLeft w:val="0"/>
      <w:marRight w:val="0"/>
      <w:marTop w:val="0"/>
      <w:marBottom w:val="0"/>
      <w:divBdr>
        <w:top w:val="none" w:sz="0" w:space="0" w:color="auto"/>
        <w:left w:val="none" w:sz="0" w:space="0" w:color="auto"/>
        <w:bottom w:val="none" w:sz="0" w:space="0" w:color="auto"/>
        <w:right w:val="none" w:sz="0" w:space="0" w:color="auto"/>
      </w:divBdr>
    </w:div>
    <w:div w:id="2051683578">
      <w:bodyDiv w:val="1"/>
      <w:marLeft w:val="0"/>
      <w:marRight w:val="0"/>
      <w:marTop w:val="0"/>
      <w:marBottom w:val="0"/>
      <w:divBdr>
        <w:top w:val="none" w:sz="0" w:space="0" w:color="auto"/>
        <w:left w:val="none" w:sz="0" w:space="0" w:color="auto"/>
        <w:bottom w:val="none" w:sz="0" w:space="0" w:color="auto"/>
        <w:right w:val="none" w:sz="0" w:space="0" w:color="auto"/>
      </w:divBdr>
    </w:div>
    <w:div w:id="2051759361">
      <w:bodyDiv w:val="1"/>
      <w:marLeft w:val="0"/>
      <w:marRight w:val="0"/>
      <w:marTop w:val="0"/>
      <w:marBottom w:val="0"/>
      <w:divBdr>
        <w:top w:val="none" w:sz="0" w:space="0" w:color="auto"/>
        <w:left w:val="none" w:sz="0" w:space="0" w:color="auto"/>
        <w:bottom w:val="none" w:sz="0" w:space="0" w:color="auto"/>
        <w:right w:val="none" w:sz="0" w:space="0" w:color="auto"/>
      </w:divBdr>
    </w:div>
    <w:div w:id="2052143563">
      <w:bodyDiv w:val="1"/>
      <w:marLeft w:val="0"/>
      <w:marRight w:val="0"/>
      <w:marTop w:val="0"/>
      <w:marBottom w:val="0"/>
      <w:divBdr>
        <w:top w:val="none" w:sz="0" w:space="0" w:color="auto"/>
        <w:left w:val="none" w:sz="0" w:space="0" w:color="auto"/>
        <w:bottom w:val="none" w:sz="0" w:space="0" w:color="auto"/>
        <w:right w:val="none" w:sz="0" w:space="0" w:color="auto"/>
      </w:divBdr>
    </w:div>
    <w:div w:id="2052144057">
      <w:bodyDiv w:val="1"/>
      <w:marLeft w:val="0"/>
      <w:marRight w:val="0"/>
      <w:marTop w:val="0"/>
      <w:marBottom w:val="0"/>
      <w:divBdr>
        <w:top w:val="none" w:sz="0" w:space="0" w:color="auto"/>
        <w:left w:val="none" w:sz="0" w:space="0" w:color="auto"/>
        <w:bottom w:val="none" w:sz="0" w:space="0" w:color="auto"/>
        <w:right w:val="none" w:sz="0" w:space="0" w:color="auto"/>
      </w:divBdr>
    </w:div>
    <w:div w:id="2052269373">
      <w:bodyDiv w:val="1"/>
      <w:marLeft w:val="0"/>
      <w:marRight w:val="0"/>
      <w:marTop w:val="0"/>
      <w:marBottom w:val="0"/>
      <w:divBdr>
        <w:top w:val="none" w:sz="0" w:space="0" w:color="auto"/>
        <w:left w:val="none" w:sz="0" w:space="0" w:color="auto"/>
        <w:bottom w:val="none" w:sz="0" w:space="0" w:color="auto"/>
        <w:right w:val="none" w:sz="0" w:space="0" w:color="auto"/>
      </w:divBdr>
    </w:div>
    <w:div w:id="2052420623">
      <w:bodyDiv w:val="1"/>
      <w:marLeft w:val="0"/>
      <w:marRight w:val="0"/>
      <w:marTop w:val="0"/>
      <w:marBottom w:val="0"/>
      <w:divBdr>
        <w:top w:val="none" w:sz="0" w:space="0" w:color="auto"/>
        <w:left w:val="none" w:sz="0" w:space="0" w:color="auto"/>
        <w:bottom w:val="none" w:sz="0" w:space="0" w:color="auto"/>
        <w:right w:val="none" w:sz="0" w:space="0" w:color="auto"/>
      </w:divBdr>
    </w:div>
    <w:div w:id="2052535321">
      <w:bodyDiv w:val="1"/>
      <w:marLeft w:val="0"/>
      <w:marRight w:val="0"/>
      <w:marTop w:val="0"/>
      <w:marBottom w:val="0"/>
      <w:divBdr>
        <w:top w:val="none" w:sz="0" w:space="0" w:color="auto"/>
        <w:left w:val="none" w:sz="0" w:space="0" w:color="auto"/>
        <w:bottom w:val="none" w:sz="0" w:space="0" w:color="auto"/>
        <w:right w:val="none" w:sz="0" w:space="0" w:color="auto"/>
      </w:divBdr>
    </w:div>
    <w:div w:id="2052807097">
      <w:bodyDiv w:val="1"/>
      <w:marLeft w:val="0"/>
      <w:marRight w:val="0"/>
      <w:marTop w:val="0"/>
      <w:marBottom w:val="0"/>
      <w:divBdr>
        <w:top w:val="none" w:sz="0" w:space="0" w:color="auto"/>
        <w:left w:val="none" w:sz="0" w:space="0" w:color="auto"/>
        <w:bottom w:val="none" w:sz="0" w:space="0" w:color="auto"/>
        <w:right w:val="none" w:sz="0" w:space="0" w:color="auto"/>
      </w:divBdr>
    </w:div>
    <w:div w:id="2053262702">
      <w:bodyDiv w:val="1"/>
      <w:marLeft w:val="0"/>
      <w:marRight w:val="0"/>
      <w:marTop w:val="0"/>
      <w:marBottom w:val="0"/>
      <w:divBdr>
        <w:top w:val="none" w:sz="0" w:space="0" w:color="auto"/>
        <w:left w:val="none" w:sz="0" w:space="0" w:color="auto"/>
        <w:bottom w:val="none" w:sz="0" w:space="0" w:color="auto"/>
        <w:right w:val="none" w:sz="0" w:space="0" w:color="auto"/>
      </w:divBdr>
    </w:div>
    <w:div w:id="2053379217">
      <w:bodyDiv w:val="1"/>
      <w:marLeft w:val="0"/>
      <w:marRight w:val="0"/>
      <w:marTop w:val="0"/>
      <w:marBottom w:val="0"/>
      <w:divBdr>
        <w:top w:val="none" w:sz="0" w:space="0" w:color="auto"/>
        <w:left w:val="none" w:sz="0" w:space="0" w:color="auto"/>
        <w:bottom w:val="none" w:sz="0" w:space="0" w:color="auto"/>
        <w:right w:val="none" w:sz="0" w:space="0" w:color="auto"/>
      </w:divBdr>
    </w:div>
    <w:div w:id="2053382108">
      <w:bodyDiv w:val="1"/>
      <w:marLeft w:val="0"/>
      <w:marRight w:val="0"/>
      <w:marTop w:val="0"/>
      <w:marBottom w:val="0"/>
      <w:divBdr>
        <w:top w:val="none" w:sz="0" w:space="0" w:color="auto"/>
        <w:left w:val="none" w:sz="0" w:space="0" w:color="auto"/>
        <w:bottom w:val="none" w:sz="0" w:space="0" w:color="auto"/>
        <w:right w:val="none" w:sz="0" w:space="0" w:color="auto"/>
      </w:divBdr>
    </w:div>
    <w:div w:id="2053579398">
      <w:bodyDiv w:val="1"/>
      <w:marLeft w:val="0"/>
      <w:marRight w:val="0"/>
      <w:marTop w:val="0"/>
      <w:marBottom w:val="0"/>
      <w:divBdr>
        <w:top w:val="none" w:sz="0" w:space="0" w:color="auto"/>
        <w:left w:val="none" w:sz="0" w:space="0" w:color="auto"/>
        <w:bottom w:val="none" w:sz="0" w:space="0" w:color="auto"/>
        <w:right w:val="none" w:sz="0" w:space="0" w:color="auto"/>
      </w:divBdr>
    </w:div>
    <w:div w:id="2053650733">
      <w:bodyDiv w:val="1"/>
      <w:marLeft w:val="0"/>
      <w:marRight w:val="0"/>
      <w:marTop w:val="0"/>
      <w:marBottom w:val="0"/>
      <w:divBdr>
        <w:top w:val="none" w:sz="0" w:space="0" w:color="auto"/>
        <w:left w:val="none" w:sz="0" w:space="0" w:color="auto"/>
        <w:bottom w:val="none" w:sz="0" w:space="0" w:color="auto"/>
        <w:right w:val="none" w:sz="0" w:space="0" w:color="auto"/>
      </w:divBdr>
    </w:div>
    <w:div w:id="2053768944">
      <w:bodyDiv w:val="1"/>
      <w:marLeft w:val="0"/>
      <w:marRight w:val="0"/>
      <w:marTop w:val="0"/>
      <w:marBottom w:val="0"/>
      <w:divBdr>
        <w:top w:val="none" w:sz="0" w:space="0" w:color="auto"/>
        <w:left w:val="none" w:sz="0" w:space="0" w:color="auto"/>
        <w:bottom w:val="none" w:sz="0" w:space="0" w:color="auto"/>
        <w:right w:val="none" w:sz="0" w:space="0" w:color="auto"/>
      </w:divBdr>
    </w:div>
    <w:div w:id="2053797227">
      <w:bodyDiv w:val="1"/>
      <w:marLeft w:val="0"/>
      <w:marRight w:val="0"/>
      <w:marTop w:val="0"/>
      <w:marBottom w:val="0"/>
      <w:divBdr>
        <w:top w:val="none" w:sz="0" w:space="0" w:color="auto"/>
        <w:left w:val="none" w:sz="0" w:space="0" w:color="auto"/>
        <w:bottom w:val="none" w:sz="0" w:space="0" w:color="auto"/>
        <w:right w:val="none" w:sz="0" w:space="0" w:color="auto"/>
      </w:divBdr>
    </w:div>
    <w:div w:id="2054033764">
      <w:bodyDiv w:val="1"/>
      <w:marLeft w:val="0"/>
      <w:marRight w:val="0"/>
      <w:marTop w:val="0"/>
      <w:marBottom w:val="0"/>
      <w:divBdr>
        <w:top w:val="none" w:sz="0" w:space="0" w:color="auto"/>
        <w:left w:val="none" w:sz="0" w:space="0" w:color="auto"/>
        <w:bottom w:val="none" w:sz="0" w:space="0" w:color="auto"/>
        <w:right w:val="none" w:sz="0" w:space="0" w:color="auto"/>
      </w:divBdr>
    </w:div>
    <w:div w:id="2054304617">
      <w:bodyDiv w:val="1"/>
      <w:marLeft w:val="0"/>
      <w:marRight w:val="0"/>
      <w:marTop w:val="0"/>
      <w:marBottom w:val="0"/>
      <w:divBdr>
        <w:top w:val="none" w:sz="0" w:space="0" w:color="auto"/>
        <w:left w:val="none" w:sz="0" w:space="0" w:color="auto"/>
        <w:bottom w:val="none" w:sz="0" w:space="0" w:color="auto"/>
        <w:right w:val="none" w:sz="0" w:space="0" w:color="auto"/>
      </w:divBdr>
    </w:div>
    <w:div w:id="2054380489">
      <w:bodyDiv w:val="1"/>
      <w:marLeft w:val="0"/>
      <w:marRight w:val="0"/>
      <w:marTop w:val="0"/>
      <w:marBottom w:val="0"/>
      <w:divBdr>
        <w:top w:val="none" w:sz="0" w:space="0" w:color="auto"/>
        <w:left w:val="none" w:sz="0" w:space="0" w:color="auto"/>
        <w:bottom w:val="none" w:sz="0" w:space="0" w:color="auto"/>
        <w:right w:val="none" w:sz="0" w:space="0" w:color="auto"/>
      </w:divBdr>
    </w:div>
    <w:div w:id="2054497700">
      <w:bodyDiv w:val="1"/>
      <w:marLeft w:val="0"/>
      <w:marRight w:val="0"/>
      <w:marTop w:val="0"/>
      <w:marBottom w:val="0"/>
      <w:divBdr>
        <w:top w:val="none" w:sz="0" w:space="0" w:color="auto"/>
        <w:left w:val="none" w:sz="0" w:space="0" w:color="auto"/>
        <w:bottom w:val="none" w:sz="0" w:space="0" w:color="auto"/>
        <w:right w:val="none" w:sz="0" w:space="0" w:color="auto"/>
      </w:divBdr>
    </w:div>
    <w:div w:id="2054765287">
      <w:bodyDiv w:val="1"/>
      <w:marLeft w:val="0"/>
      <w:marRight w:val="0"/>
      <w:marTop w:val="0"/>
      <w:marBottom w:val="0"/>
      <w:divBdr>
        <w:top w:val="none" w:sz="0" w:space="0" w:color="auto"/>
        <w:left w:val="none" w:sz="0" w:space="0" w:color="auto"/>
        <w:bottom w:val="none" w:sz="0" w:space="0" w:color="auto"/>
        <w:right w:val="none" w:sz="0" w:space="0" w:color="auto"/>
      </w:divBdr>
    </w:div>
    <w:div w:id="2054883612">
      <w:bodyDiv w:val="1"/>
      <w:marLeft w:val="0"/>
      <w:marRight w:val="0"/>
      <w:marTop w:val="0"/>
      <w:marBottom w:val="0"/>
      <w:divBdr>
        <w:top w:val="none" w:sz="0" w:space="0" w:color="auto"/>
        <w:left w:val="none" w:sz="0" w:space="0" w:color="auto"/>
        <w:bottom w:val="none" w:sz="0" w:space="0" w:color="auto"/>
        <w:right w:val="none" w:sz="0" w:space="0" w:color="auto"/>
      </w:divBdr>
    </w:div>
    <w:div w:id="2054957437">
      <w:bodyDiv w:val="1"/>
      <w:marLeft w:val="0"/>
      <w:marRight w:val="0"/>
      <w:marTop w:val="0"/>
      <w:marBottom w:val="0"/>
      <w:divBdr>
        <w:top w:val="none" w:sz="0" w:space="0" w:color="auto"/>
        <w:left w:val="none" w:sz="0" w:space="0" w:color="auto"/>
        <w:bottom w:val="none" w:sz="0" w:space="0" w:color="auto"/>
        <w:right w:val="none" w:sz="0" w:space="0" w:color="auto"/>
      </w:divBdr>
    </w:div>
    <w:div w:id="2055079432">
      <w:bodyDiv w:val="1"/>
      <w:marLeft w:val="0"/>
      <w:marRight w:val="0"/>
      <w:marTop w:val="0"/>
      <w:marBottom w:val="0"/>
      <w:divBdr>
        <w:top w:val="none" w:sz="0" w:space="0" w:color="auto"/>
        <w:left w:val="none" w:sz="0" w:space="0" w:color="auto"/>
        <w:bottom w:val="none" w:sz="0" w:space="0" w:color="auto"/>
        <w:right w:val="none" w:sz="0" w:space="0" w:color="auto"/>
      </w:divBdr>
    </w:div>
    <w:div w:id="2055081964">
      <w:bodyDiv w:val="1"/>
      <w:marLeft w:val="0"/>
      <w:marRight w:val="0"/>
      <w:marTop w:val="0"/>
      <w:marBottom w:val="0"/>
      <w:divBdr>
        <w:top w:val="none" w:sz="0" w:space="0" w:color="auto"/>
        <w:left w:val="none" w:sz="0" w:space="0" w:color="auto"/>
        <w:bottom w:val="none" w:sz="0" w:space="0" w:color="auto"/>
        <w:right w:val="none" w:sz="0" w:space="0" w:color="auto"/>
      </w:divBdr>
    </w:div>
    <w:div w:id="2055107475">
      <w:bodyDiv w:val="1"/>
      <w:marLeft w:val="0"/>
      <w:marRight w:val="0"/>
      <w:marTop w:val="0"/>
      <w:marBottom w:val="0"/>
      <w:divBdr>
        <w:top w:val="none" w:sz="0" w:space="0" w:color="auto"/>
        <w:left w:val="none" w:sz="0" w:space="0" w:color="auto"/>
        <w:bottom w:val="none" w:sz="0" w:space="0" w:color="auto"/>
        <w:right w:val="none" w:sz="0" w:space="0" w:color="auto"/>
      </w:divBdr>
    </w:div>
    <w:div w:id="2055109352">
      <w:bodyDiv w:val="1"/>
      <w:marLeft w:val="0"/>
      <w:marRight w:val="0"/>
      <w:marTop w:val="0"/>
      <w:marBottom w:val="0"/>
      <w:divBdr>
        <w:top w:val="none" w:sz="0" w:space="0" w:color="auto"/>
        <w:left w:val="none" w:sz="0" w:space="0" w:color="auto"/>
        <w:bottom w:val="none" w:sz="0" w:space="0" w:color="auto"/>
        <w:right w:val="none" w:sz="0" w:space="0" w:color="auto"/>
      </w:divBdr>
    </w:div>
    <w:div w:id="2055153777">
      <w:bodyDiv w:val="1"/>
      <w:marLeft w:val="0"/>
      <w:marRight w:val="0"/>
      <w:marTop w:val="0"/>
      <w:marBottom w:val="0"/>
      <w:divBdr>
        <w:top w:val="none" w:sz="0" w:space="0" w:color="auto"/>
        <w:left w:val="none" w:sz="0" w:space="0" w:color="auto"/>
        <w:bottom w:val="none" w:sz="0" w:space="0" w:color="auto"/>
        <w:right w:val="none" w:sz="0" w:space="0" w:color="auto"/>
      </w:divBdr>
    </w:div>
    <w:div w:id="2055618232">
      <w:bodyDiv w:val="1"/>
      <w:marLeft w:val="0"/>
      <w:marRight w:val="0"/>
      <w:marTop w:val="0"/>
      <w:marBottom w:val="0"/>
      <w:divBdr>
        <w:top w:val="none" w:sz="0" w:space="0" w:color="auto"/>
        <w:left w:val="none" w:sz="0" w:space="0" w:color="auto"/>
        <w:bottom w:val="none" w:sz="0" w:space="0" w:color="auto"/>
        <w:right w:val="none" w:sz="0" w:space="0" w:color="auto"/>
      </w:divBdr>
    </w:div>
    <w:div w:id="2055689130">
      <w:bodyDiv w:val="1"/>
      <w:marLeft w:val="0"/>
      <w:marRight w:val="0"/>
      <w:marTop w:val="0"/>
      <w:marBottom w:val="0"/>
      <w:divBdr>
        <w:top w:val="none" w:sz="0" w:space="0" w:color="auto"/>
        <w:left w:val="none" w:sz="0" w:space="0" w:color="auto"/>
        <w:bottom w:val="none" w:sz="0" w:space="0" w:color="auto"/>
        <w:right w:val="none" w:sz="0" w:space="0" w:color="auto"/>
      </w:divBdr>
    </w:div>
    <w:div w:id="2055764900">
      <w:bodyDiv w:val="1"/>
      <w:marLeft w:val="0"/>
      <w:marRight w:val="0"/>
      <w:marTop w:val="0"/>
      <w:marBottom w:val="0"/>
      <w:divBdr>
        <w:top w:val="none" w:sz="0" w:space="0" w:color="auto"/>
        <w:left w:val="none" w:sz="0" w:space="0" w:color="auto"/>
        <w:bottom w:val="none" w:sz="0" w:space="0" w:color="auto"/>
        <w:right w:val="none" w:sz="0" w:space="0" w:color="auto"/>
      </w:divBdr>
    </w:div>
    <w:div w:id="2055880732">
      <w:bodyDiv w:val="1"/>
      <w:marLeft w:val="0"/>
      <w:marRight w:val="0"/>
      <w:marTop w:val="0"/>
      <w:marBottom w:val="0"/>
      <w:divBdr>
        <w:top w:val="none" w:sz="0" w:space="0" w:color="auto"/>
        <w:left w:val="none" w:sz="0" w:space="0" w:color="auto"/>
        <w:bottom w:val="none" w:sz="0" w:space="0" w:color="auto"/>
        <w:right w:val="none" w:sz="0" w:space="0" w:color="auto"/>
      </w:divBdr>
    </w:div>
    <w:div w:id="2055960237">
      <w:bodyDiv w:val="1"/>
      <w:marLeft w:val="0"/>
      <w:marRight w:val="0"/>
      <w:marTop w:val="0"/>
      <w:marBottom w:val="0"/>
      <w:divBdr>
        <w:top w:val="none" w:sz="0" w:space="0" w:color="auto"/>
        <w:left w:val="none" w:sz="0" w:space="0" w:color="auto"/>
        <w:bottom w:val="none" w:sz="0" w:space="0" w:color="auto"/>
        <w:right w:val="none" w:sz="0" w:space="0" w:color="auto"/>
      </w:divBdr>
    </w:div>
    <w:div w:id="2056000578">
      <w:bodyDiv w:val="1"/>
      <w:marLeft w:val="0"/>
      <w:marRight w:val="0"/>
      <w:marTop w:val="0"/>
      <w:marBottom w:val="0"/>
      <w:divBdr>
        <w:top w:val="none" w:sz="0" w:space="0" w:color="auto"/>
        <w:left w:val="none" w:sz="0" w:space="0" w:color="auto"/>
        <w:bottom w:val="none" w:sz="0" w:space="0" w:color="auto"/>
        <w:right w:val="none" w:sz="0" w:space="0" w:color="auto"/>
      </w:divBdr>
    </w:div>
    <w:div w:id="2056200201">
      <w:bodyDiv w:val="1"/>
      <w:marLeft w:val="0"/>
      <w:marRight w:val="0"/>
      <w:marTop w:val="0"/>
      <w:marBottom w:val="0"/>
      <w:divBdr>
        <w:top w:val="none" w:sz="0" w:space="0" w:color="auto"/>
        <w:left w:val="none" w:sz="0" w:space="0" w:color="auto"/>
        <w:bottom w:val="none" w:sz="0" w:space="0" w:color="auto"/>
        <w:right w:val="none" w:sz="0" w:space="0" w:color="auto"/>
      </w:divBdr>
    </w:div>
    <w:div w:id="2056462266">
      <w:bodyDiv w:val="1"/>
      <w:marLeft w:val="0"/>
      <w:marRight w:val="0"/>
      <w:marTop w:val="0"/>
      <w:marBottom w:val="0"/>
      <w:divBdr>
        <w:top w:val="none" w:sz="0" w:space="0" w:color="auto"/>
        <w:left w:val="none" w:sz="0" w:space="0" w:color="auto"/>
        <w:bottom w:val="none" w:sz="0" w:space="0" w:color="auto"/>
        <w:right w:val="none" w:sz="0" w:space="0" w:color="auto"/>
      </w:divBdr>
    </w:div>
    <w:div w:id="2056465054">
      <w:bodyDiv w:val="1"/>
      <w:marLeft w:val="0"/>
      <w:marRight w:val="0"/>
      <w:marTop w:val="0"/>
      <w:marBottom w:val="0"/>
      <w:divBdr>
        <w:top w:val="none" w:sz="0" w:space="0" w:color="auto"/>
        <w:left w:val="none" w:sz="0" w:space="0" w:color="auto"/>
        <w:bottom w:val="none" w:sz="0" w:space="0" w:color="auto"/>
        <w:right w:val="none" w:sz="0" w:space="0" w:color="auto"/>
      </w:divBdr>
    </w:div>
    <w:div w:id="2056615030">
      <w:bodyDiv w:val="1"/>
      <w:marLeft w:val="0"/>
      <w:marRight w:val="0"/>
      <w:marTop w:val="0"/>
      <w:marBottom w:val="0"/>
      <w:divBdr>
        <w:top w:val="none" w:sz="0" w:space="0" w:color="auto"/>
        <w:left w:val="none" w:sz="0" w:space="0" w:color="auto"/>
        <w:bottom w:val="none" w:sz="0" w:space="0" w:color="auto"/>
        <w:right w:val="none" w:sz="0" w:space="0" w:color="auto"/>
      </w:divBdr>
    </w:div>
    <w:div w:id="2056655095">
      <w:bodyDiv w:val="1"/>
      <w:marLeft w:val="0"/>
      <w:marRight w:val="0"/>
      <w:marTop w:val="0"/>
      <w:marBottom w:val="0"/>
      <w:divBdr>
        <w:top w:val="none" w:sz="0" w:space="0" w:color="auto"/>
        <w:left w:val="none" w:sz="0" w:space="0" w:color="auto"/>
        <w:bottom w:val="none" w:sz="0" w:space="0" w:color="auto"/>
        <w:right w:val="none" w:sz="0" w:space="0" w:color="auto"/>
      </w:divBdr>
    </w:div>
    <w:div w:id="2056850318">
      <w:bodyDiv w:val="1"/>
      <w:marLeft w:val="0"/>
      <w:marRight w:val="0"/>
      <w:marTop w:val="0"/>
      <w:marBottom w:val="0"/>
      <w:divBdr>
        <w:top w:val="none" w:sz="0" w:space="0" w:color="auto"/>
        <w:left w:val="none" w:sz="0" w:space="0" w:color="auto"/>
        <w:bottom w:val="none" w:sz="0" w:space="0" w:color="auto"/>
        <w:right w:val="none" w:sz="0" w:space="0" w:color="auto"/>
      </w:divBdr>
    </w:div>
    <w:div w:id="2056931197">
      <w:bodyDiv w:val="1"/>
      <w:marLeft w:val="0"/>
      <w:marRight w:val="0"/>
      <w:marTop w:val="0"/>
      <w:marBottom w:val="0"/>
      <w:divBdr>
        <w:top w:val="none" w:sz="0" w:space="0" w:color="auto"/>
        <w:left w:val="none" w:sz="0" w:space="0" w:color="auto"/>
        <w:bottom w:val="none" w:sz="0" w:space="0" w:color="auto"/>
        <w:right w:val="none" w:sz="0" w:space="0" w:color="auto"/>
      </w:divBdr>
    </w:div>
    <w:div w:id="2057003356">
      <w:bodyDiv w:val="1"/>
      <w:marLeft w:val="0"/>
      <w:marRight w:val="0"/>
      <w:marTop w:val="0"/>
      <w:marBottom w:val="0"/>
      <w:divBdr>
        <w:top w:val="none" w:sz="0" w:space="0" w:color="auto"/>
        <w:left w:val="none" w:sz="0" w:space="0" w:color="auto"/>
        <w:bottom w:val="none" w:sz="0" w:space="0" w:color="auto"/>
        <w:right w:val="none" w:sz="0" w:space="0" w:color="auto"/>
      </w:divBdr>
      <w:divsChild>
        <w:div w:id="1920559314">
          <w:marLeft w:val="142"/>
          <w:marRight w:val="0"/>
          <w:marTop w:val="0"/>
          <w:marBottom w:val="0"/>
          <w:divBdr>
            <w:top w:val="none" w:sz="0" w:space="0" w:color="auto"/>
            <w:left w:val="none" w:sz="0" w:space="0" w:color="auto"/>
            <w:bottom w:val="none" w:sz="0" w:space="0" w:color="auto"/>
            <w:right w:val="none" w:sz="0" w:space="0" w:color="auto"/>
          </w:divBdr>
        </w:div>
      </w:divsChild>
    </w:div>
    <w:div w:id="2057200336">
      <w:bodyDiv w:val="1"/>
      <w:marLeft w:val="0"/>
      <w:marRight w:val="0"/>
      <w:marTop w:val="0"/>
      <w:marBottom w:val="0"/>
      <w:divBdr>
        <w:top w:val="none" w:sz="0" w:space="0" w:color="auto"/>
        <w:left w:val="none" w:sz="0" w:space="0" w:color="auto"/>
        <w:bottom w:val="none" w:sz="0" w:space="0" w:color="auto"/>
        <w:right w:val="none" w:sz="0" w:space="0" w:color="auto"/>
      </w:divBdr>
    </w:div>
    <w:div w:id="2057266647">
      <w:bodyDiv w:val="1"/>
      <w:marLeft w:val="0"/>
      <w:marRight w:val="0"/>
      <w:marTop w:val="0"/>
      <w:marBottom w:val="0"/>
      <w:divBdr>
        <w:top w:val="none" w:sz="0" w:space="0" w:color="auto"/>
        <w:left w:val="none" w:sz="0" w:space="0" w:color="auto"/>
        <w:bottom w:val="none" w:sz="0" w:space="0" w:color="auto"/>
        <w:right w:val="none" w:sz="0" w:space="0" w:color="auto"/>
      </w:divBdr>
    </w:div>
    <w:div w:id="2057309858">
      <w:bodyDiv w:val="1"/>
      <w:marLeft w:val="0"/>
      <w:marRight w:val="0"/>
      <w:marTop w:val="0"/>
      <w:marBottom w:val="0"/>
      <w:divBdr>
        <w:top w:val="none" w:sz="0" w:space="0" w:color="auto"/>
        <w:left w:val="none" w:sz="0" w:space="0" w:color="auto"/>
        <w:bottom w:val="none" w:sz="0" w:space="0" w:color="auto"/>
        <w:right w:val="none" w:sz="0" w:space="0" w:color="auto"/>
      </w:divBdr>
    </w:div>
    <w:div w:id="2057580279">
      <w:bodyDiv w:val="1"/>
      <w:marLeft w:val="0"/>
      <w:marRight w:val="0"/>
      <w:marTop w:val="0"/>
      <w:marBottom w:val="0"/>
      <w:divBdr>
        <w:top w:val="none" w:sz="0" w:space="0" w:color="auto"/>
        <w:left w:val="none" w:sz="0" w:space="0" w:color="auto"/>
        <w:bottom w:val="none" w:sz="0" w:space="0" w:color="auto"/>
        <w:right w:val="none" w:sz="0" w:space="0" w:color="auto"/>
      </w:divBdr>
    </w:div>
    <w:div w:id="2057777386">
      <w:bodyDiv w:val="1"/>
      <w:marLeft w:val="0"/>
      <w:marRight w:val="0"/>
      <w:marTop w:val="0"/>
      <w:marBottom w:val="0"/>
      <w:divBdr>
        <w:top w:val="none" w:sz="0" w:space="0" w:color="auto"/>
        <w:left w:val="none" w:sz="0" w:space="0" w:color="auto"/>
        <w:bottom w:val="none" w:sz="0" w:space="0" w:color="auto"/>
        <w:right w:val="none" w:sz="0" w:space="0" w:color="auto"/>
      </w:divBdr>
    </w:div>
    <w:div w:id="2057853660">
      <w:bodyDiv w:val="1"/>
      <w:marLeft w:val="0"/>
      <w:marRight w:val="0"/>
      <w:marTop w:val="0"/>
      <w:marBottom w:val="0"/>
      <w:divBdr>
        <w:top w:val="none" w:sz="0" w:space="0" w:color="auto"/>
        <w:left w:val="none" w:sz="0" w:space="0" w:color="auto"/>
        <w:bottom w:val="none" w:sz="0" w:space="0" w:color="auto"/>
        <w:right w:val="none" w:sz="0" w:space="0" w:color="auto"/>
      </w:divBdr>
    </w:div>
    <w:div w:id="2057927932">
      <w:bodyDiv w:val="1"/>
      <w:marLeft w:val="0"/>
      <w:marRight w:val="0"/>
      <w:marTop w:val="0"/>
      <w:marBottom w:val="0"/>
      <w:divBdr>
        <w:top w:val="none" w:sz="0" w:space="0" w:color="auto"/>
        <w:left w:val="none" w:sz="0" w:space="0" w:color="auto"/>
        <w:bottom w:val="none" w:sz="0" w:space="0" w:color="auto"/>
        <w:right w:val="none" w:sz="0" w:space="0" w:color="auto"/>
      </w:divBdr>
    </w:div>
    <w:div w:id="2058044101">
      <w:bodyDiv w:val="1"/>
      <w:marLeft w:val="0"/>
      <w:marRight w:val="0"/>
      <w:marTop w:val="0"/>
      <w:marBottom w:val="0"/>
      <w:divBdr>
        <w:top w:val="none" w:sz="0" w:space="0" w:color="auto"/>
        <w:left w:val="none" w:sz="0" w:space="0" w:color="auto"/>
        <w:bottom w:val="none" w:sz="0" w:space="0" w:color="auto"/>
        <w:right w:val="none" w:sz="0" w:space="0" w:color="auto"/>
      </w:divBdr>
    </w:div>
    <w:div w:id="2058044572">
      <w:bodyDiv w:val="1"/>
      <w:marLeft w:val="0"/>
      <w:marRight w:val="0"/>
      <w:marTop w:val="0"/>
      <w:marBottom w:val="0"/>
      <w:divBdr>
        <w:top w:val="none" w:sz="0" w:space="0" w:color="auto"/>
        <w:left w:val="none" w:sz="0" w:space="0" w:color="auto"/>
        <w:bottom w:val="none" w:sz="0" w:space="0" w:color="auto"/>
        <w:right w:val="none" w:sz="0" w:space="0" w:color="auto"/>
      </w:divBdr>
    </w:div>
    <w:div w:id="2058162803">
      <w:bodyDiv w:val="1"/>
      <w:marLeft w:val="0"/>
      <w:marRight w:val="0"/>
      <w:marTop w:val="0"/>
      <w:marBottom w:val="0"/>
      <w:divBdr>
        <w:top w:val="none" w:sz="0" w:space="0" w:color="auto"/>
        <w:left w:val="none" w:sz="0" w:space="0" w:color="auto"/>
        <w:bottom w:val="none" w:sz="0" w:space="0" w:color="auto"/>
        <w:right w:val="none" w:sz="0" w:space="0" w:color="auto"/>
      </w:divBdr>
    </w:div>
    <w:div w:id="2058234400">
      <w:bodyDiv w:val="1"/>
      <w:marLeft w:val="0"/>
      <w:marRight w:val="0"/>
      <w:marTop w:val="0"/>
      <w:marBottom w:val="0"/>
      <w:divBdr>
        <w:top w:val="none" w:sz="0" w:space="0" w:color="auto"/>
        <w:left w:val="none" w:sz="0" w:space="0" w:color="auto"/>
        <w:bottom w:val="none" w:sz="0" w:space="0" w:color="auto"/>
        <w:right w:val="none" w:sz="0" w:space="0" w:color="auto"/>
      </w:divBdr>
    </w:div>
    <w:div w:id="2058384691">
      <w:bodyDiv w:val="1"/>
      <w:marLeft w:val="0"/>
      <w:marRight w:val="0"/>
      <w:marTop w:val="0"/>
      <w:marBottom w:val="0"/>
      <w:divBdr>
        <w:top w:val="none" w:sz="0" w:space="0" w:color="auto"/>
        <w:left w:val="none" w:sz="0" w:space="0" w:color="auto"/>
        <w:bottom w:val="none" w:sz="0" w:space="0" w:color="auto"/>
        <w:right w:val="none" w:sz="0" w:space="0" w:color="auto"/>
      </w:divBdr>
    </w:div>
    <w:div w:id="2058428997">
      <w:bodyDiv w:val="1"/>
      <w:marLeft w:val="0"/>
      <w:marRight w:val="0"/>
      <w:marTop w:val="0"/>
      <w:marBottom w:val="0"/>
      <w:divBdr>
        <w:top w:val="none" w:sz="0" w:space="0" w:color="auto"/>
        <w:left w:val="none" w:sz="0" w:space="0" w:color="auto"/>
        <w:bottom w:val="none" w:sz="0" w:space="0" w:color="auto"/>
        <w:right w:val="none" w:sz="0" w:space="0" w:color="auto"/>
      </w:divBdr>
    </w:div>
    <w:div w:id="2058506178">
      <w:bodyDiv w:val="1"/>
      <w:marLeft w:val="0"/>
      <w:marRight w:val="0"/>
      <w:marTop w:val="0"/>
      <w:marBottom w:val="0"/>
      <w:divBdr>
        <w:top w:val="none" w:sz="0" w:space="0" w:color="auto"/>
        <w:left w:val="none" w:sz="0" w:space="0" w:color="auto"/>
        <w:bottom w:val="none" w:sz="0" w:space="0" w:color="auto"/>
        <w:right w:val="none" w:sz="0" w:space="0" w:color="auto"/>
      </w:divBdr>
    </w:div>
    <w:div w:id="2058582750">
      <w:bodyDiv w:val="1"/>
      <w:marLeft w:val="0"/>
      <w:marRight w:val="0"/>
      <w:marTop w:val="0"/>
      <w:marBottom w:val="0"/>
      <w:divBdr>
        <w:top w:val="none" w:sz="0" w:space="0" w:color="auto"/>
        <w:left w:val="none" w:sz="0" w:space="0" w:color="auto"/>
        <w:bottom w:val="none" w:sz="0" w:space="0" w:color="auto"/>
        <w:right w:val="none" w:sz="0" w:space="0" w:color="auto"/>
      </w:divBdr>
    </w:div>
    <w:div w:id="2058704807">
      <w:bodyDiv w:val="1"/>
      <w:marLeft w:val="0"/>
      <w:marRight w:val="0"/>
      <w:marTop w:val="0"/>
      <w:marBottom w:val="0"/>
      <w:divBdr>
        <w:top w:val="none" w:sz="0" w:space="0" w:color="auto"/>
        <w:left w:val="none" w:sz="0" w:space="0" w:color="auto"/>
        <w:bottom w:val="none" w:sz="0" w:space="0" w:color="auto"/>
        <w:right w:val="none" w:sz="0" w:space="0" w:color="auto"/>
      </w:divBdr>
    </w:div>
    <w:div w:id="2058966491">
      <w:bodyDiv w:val="1"/>
      <w:marLeft w:val="0"/>
      <w:marRight w:val="0"/>
      <w:marTop w:val="0"/>
      <w:marBottom w:val="0"/>
      <w:divBdr>
        <w:top w:val="none" w:sz="0" w:space="0" w:color="auto"/>
        <w:left w:val="none" w:sz="0" w:space="0" w:color="auto"/>
        <w:bottom w:val="none" w:sz="0" w:space="0" w:color="auto"/>
        <w:right w:val="none" w:sz="0" w:space="0" w:color="auto"/>
      </w:divBdr>
    </w:div>
    <w:div w:id="2059041083">
      <w:bodyDiv w:val="1"/>
      <w:marLeft w:val="0"/>
      <w:marRight w:val="0"/>
      <w:marTop w:val="0"/>
      <w:marBottom w:val="0"/>
      <w:divBdr>
        <w:top w:val="none" w:sz="0" w:space="0" w:color="auto"/>
        <w:left w:val="none" w:sz="0" w:space="0" w:color="auto"/>
        <w:bottom w:val="none" w:sz="0" w:space="0" w:color="auto"/>
        <w:right w:val="none" w:sz="0" w:space="0" w:color="auto"/>
      </w:divBdr>
    </w:div>
    <w:div w:id="2059282940">
      <w:bodyDiv w:val="1"/>
      <w:marLeft w:val="0"/>
      <w:marRight w:val="0"/>
      <w:marTop w:val="0"/>
      <w:marBottom w:val="0"/>
      <w:divBdr>
        <w:top w:val="none" w:sz="0" w:space="0" w:color="auto"/>
        <w:left w:val="none" w:sz="0" w:space="0" w:color="auto"/>
        <w:bottom w:val="none" w:sz="0" w:space="0" w:color="auto"/>
        <w:right w:val="none" w:sz="0" w:space="0" w:color="auto"/>
      </w:divBdr>
    </w:div>
    <w:div w:id="2059352203">
      <w:bodyDiv w:val="1"/>
      <w:marLeft w:val="0"/>
      <w:marRight w:val="0"/>
      <w:marTop w:val="0"/>
      <w:marBottom w:val="0"/>
      <w:divBdr>
        <w:top w:val="none" w:sz="0" w:space="0" w:color="auto"/>
        <w:left w:val="none" w:sz="0" w:space="0" w:color="auto"/>
        <w:bottom w:val="none" w:sz="0" w:space="0" w:color="auto"/>
        <w:right w:val="none" w:sz="0" w:space="0" w:color="auto"/>
      </w:divBdr>
    </w:div>
    <w:div w:id="2059478078">
      <w:bodyDiv w:val="1"/>
      <w:marLeft w:val="0"/>
      <w:marRight w:val="0"/>
      <w:marTop w:val="0"/>
      <w:marBottom w:val="0"/>
      <w:divBdr>
        <w:top w:val="none" w:sz="0" w:space="0" w:color="auto"/>
        <w:left w:val="none" w:sz="0" w:space="0" w:color="auto"/>
        <w:bottom w:val="none" w:sz="0" w:space="0" w:color="auto"/>
        <w:right w:val="none" w:sz="0" w:space="0" w:color="auto"/>
      </w:divBdr>
    </w:div>
    <w:div w:id="2059695638">
      <w:bodyDiv w:val="1"/>
      <w:marLeft w:val="0"/>
      <w:marRight w:val="0"/>
      <w:marTop w:val="0"/>
      <w:marBottom w:val="0"/>
      <w:divBdr>
        <w:top w:val="none" w:sz="0" w:space="0" w:color="auto"/>
        <w:left w:val="none" w:sz="0" w:space="0" w:color="auto"/>
        <w:bottom w:val="none" w:sz="0" w:space="0" w:color="auto"/>
        <w:right w:val="none" w:sz="0" w:space="0" w:color="auto"/>
      </w:divBdr>
    </w:div>
    <w:div w:id="2059742793">
      <w:bodyDiv w:val="1"/>
      <w:marLeft w:val="0"/>
      <w:marRight w:val="0"/>
      <w:marTop w:val="0"/>
      <w:marBottom w:val="0"/>
      <w:divBdr>
        <w:top w:val="none" w:sz="0" w:space="0" w:color="auto"/>
        <w:left w:val="none" w:sz="0" w:space="0" w:color="auto"/>
        <w:bottom w:val="none" w:sz="0" w:space="0" w:color="auto"/>
        <w:right w:val="none" w:sz="0" w:space="0" w:color="auto"/>
      </w:divBdr>
    </w:div>
    <w:div w:id="2059816143">
      <w:bodyDiv w:val="1"/>
      <w:marLeft w:val="0"/>
      <w:marRight w:val="0"/>
      <w:marTop w:val="0"/>
      <w:marBottom w:val="0"/>
      <w:divBdr>
        <w:top w:val="none" w:sz="0" w:space="0" w:color="auto"/>
        <w:left w:val="none" w:sz="0" w:space="0" w:color="auto"/>
        <w:bottom w:val="none" w:sz="0" w:space="0" w:color="auto"/>
        <w:right w:val="none" w:sz="0" w:space="0" w:color="auto"/>
      </w:divBdr>
    </w:div>
    <w:div w:id="2059890189">
      <w:bodyDiv w:val="1"/>
      <w:marLeft w:val="0"/>
      <w:marRight w:val="0"/>
      <w:marTop w:val="0"/>
      <w:marBottom w:val="0"/>
      <w:divBdr>
        <w:top w:val="none" w:sz="0" w:space="0" w:color="auto"/>
        <w:left w:val="none" w:sz="0" w:space="0" w:color="auto"/>
        <w:bottom w:val="none" w:sz="0" w:space="0" w:color="auto"/>
        <w:right w:val="none" w:sz="0" w:space="0" w:color="auto"/>
      </w:divBdr>
    </w:div>
    <w:div w:id="2060129803">
      <w:bodyDiv w:val="1"/>
      <w:marLeft w:val="0"/>
      <w:marRight w:val="0"/>
      <w:marTop w:val="0"/>
      <w:marBottom w:val="0"/>
      <w:divBdr>
        <w:top w:val="none" w:sz="0" w:space="0" w:color="auto"/>
        <w:left w:val="none" w:sz="0" w:space="0" w:color="auto"/>
        <w:bottom w:val="none" w:sz="0" w:space="0" w:color="auto"/>
        <w:right w:val="none" w:sz="0" w:space="0" w:color="auto"/>
      </w:divBdr>
    </w:div>
    <w:div w:id="2060352417">
      <w:bodyDiv w:val="1"/>
      <w:marLeft w:val="0"/>
      <w:marRight w:val="0"/>
      <w:marTop w:val="0"/>
      <w:marBottom w:val="0"/>
      <w:divBdr>
        <w:top w:val="none" w:sz="0" w:space="0" w:color="auto"/>
        <w:left w:val="none" w:sz="0" w:space="0" w:color="auto"/>
        <w:bottom w:val="none" w:sz="0" w:space="0" w:color="auto"/>
        <w:right w:val="none" w:sz="0" w:space="0" w:color="auto"/>
      </w:divBdr>
    </w:div>
    <w:div w:id="2060544282">
      <w:bodyDiv w:val="1"/>
      <w:marLeft w:val="0"/>
      <w:marRight w:val="0"/>
      <w:marTop w:val="0"/>
      <w:marBottom w:val="0"/>
      <w:divBdr>
        <w:top w:val="none" w:sz="0" w:space="0" w:color="auto"/>
        <w:left w:val="none" w:sz="0" w:space="0" w:color="auto"/>
        <w:bottom w:val="none" w:sz="0" w:space="0" w:color="auto"/>
        <w:right w:val="none" w:sz="0" w:space="0" w:color="auto"/>
      </w:divBdr>
    </w:div>
    <w:div w:id="2060586339">
      <w:bodyDiv w:val="1"/>
      <w:marLeft w:val="0"/>
      <w:marRight w:val="0"/>
      <w:marTop w:val="0"/>
      <w:marBottom w:val="0"/>
      <w:divBdr>
        <w:top w:val="none" w:sz="0" w:space="0" w:color="auto"/>
        <w:left w:val="none" w:sz="0" w:space="0" w:color="auto"/>
        <w:bottom w:val="none" w:sz="0" w:space="0" w:color="auto"/>
        <w:right w:val="none" w:sz="0" w:space="0" w:color="auto"/>
      </w:divBdr>
    </w:div>
    <w:div w:id="2060737251">
      <w:bodyDiv w:val="1"/>
      <w:marLeft w:val="0"/>
      <w:marRight w:val="0"/>
      <w:marTop w:val="0"/>
      <w:marBottom w:val="0"/>
      <w:divBdr>
        <w:top w:val="none" w:sz="0" w:space="0" w:color="auto"/>
        <w:left w:val="none" w:sz="0" w:space="0" w:color="auto"/>
        <w:bottom w:val="none" w:sz="0" w:space="0" w:color="auto"/>
        <w:right w:val="none" w:sz="0" w:space="0" w:color="auto"/>
      </w:divBdr>
    </w:div>
    <w:div w:id="2061124141">
      <w:bodyDiv w:val="1"/>
      <w:marLeft w:val="0"/>
      <w:marRight w:val="0"/>
      <w:marTop w:val="0"/>
      <w:marBottom w:val="0"/>
      <w:divBdr>
        <w:top w:val="none" w:sz="0" w:space="0" w:color="auto"/>
        <w:left w:val="none" w:sz="0" w:space="0" w:color="auto"/>
        <w:bottom w:val="none" w:sz="0" w:space="0" w:color="auto"/>
        <w:right w:val="none" w:sz="0" w:space="0" w:color="auto"/>
      </w:divBdr>
    </w:div>
    <w:div w:id="2061393480">
      <w:bodyDiv w:val="1"/>
      <w:marLeft w:val="0"/>
      <w:marRight w:val="0"/>
      <w:marTop w:val="0"/>
      <w:marBottom w:val="0"/>
      <w:divBdr>
        <w:top w:val="none" w:sz="0" w:space="0" w:color="auto"/>
        <w:left w:val="none" w:sz="0" w:space="0" w:color="auto"/>
        <w:bottom w:val="none" w:sz="0" w:space="0" w:color="auto"/>
        <w:right w:val="none" w:sz="0" w:space="0" w:color="auto"/>
      </w:divBdr>
    </w:div>
    <w:div w:id="2061442442">
      <w:bodyDiv w:val="1"/>
      <w:marLeft w:val="0"/>
      <w:marRight w:val="0"/>
      <w:marTop w:val="0"/>
      <w:marBottom w:val="0"/>
      <w:divBdr>
        <w:top w:val="none" w:sz="0" w:space="0" w:color="auto"/>
        <w:left w:val="none" w:sz="0" w:space="0" w:color="auto"/>
        <w:bottom w:val="none" w:sz="0" w:space="0" w:color="auto"/>
        <w:right w:val="none" w:sz="0" w:space="0" w:color="auto"/>
      </w:divBdr>
    </w:div>
    <w:div w:id="2061467012">
      <w:bodyDiv w:val="1"/>
      <w:marLeft w:val="0"/>
      <w:marRight w:val="0"/>
      <w:marTop w:val="0"/>
      <w:marBottom w:val="0"/>
      <w:divBdr>
        <w:top w:val="none" w:sz="0" w:space="0" w:color="auto"/>
        <w:left w:val="none" w:sz="0" w:space="0" w:color="auto"/>
        <w:bottom w:val="none" w:sz="0" w:space="0" w:color="auto"/>
        <w:right w:val="none" w:sz="0" w:space="0" w:color="auto"/>
      </w:divBdr>
    </w:div>
    <w:div w:id="2061590565">
      <w:bodyDiv w:val="1"/>
      <w:marLeft w:val="0"/>
      <w:marRight w:val="0"/>
      <w:marTop w:val="0"/>
      <w:marBottom w:val="0"/>
      <w:divBdr>
        <w:top w:val="none" w:sz="0" w:space="0" w:color="auto"/>
        <w:left w:val="none" w:sz="0" w:space="0" w:color="auto"/>
        <w:bottom w:val="none" w:sz="0" w:space="0" w:color="auto"/>
        <w:right w:val="none" w:sz="0" w:space="0" w:color="auto"/>
      </w:divBdr>
    </w:div>
    <w:div w:id="2061710917">
      <w:bodyDiv w:val="1"/>
      <w:marLeft w:val="0"/>
      <w:marRight w:val="0"/>
      <w:marTop w:val="0"/>
      <w:marBottom w:val="0"/>
      <w:divBdr>
        <w:top w:val="none" w:sz="0" w:space="0" w:color="auto"/>
        <w:left w:val="none" w:sz="0" w:space="0" w:color="auto"/>
        <w:bottom w:val="none" w:sz="0" w:space="0" w:color="auto"/>
        <w:right w:val="none" w:sz="0" w:space="0" w:color="auto"/>
      </w:divBdr>
    </w:div>
    <w:div w:id="2061974474">
      <w:bodyDiv w:val="1"/>
      <w:marLeft w:val="0"/>
      <w:marRight w:val="0"/>
      <w:marTop w:val="0"/>
      <w:marBottom w:val="0"/>
      <w:divBdr>
        <w:top w:val="none" w:sz="0" w:space="0" w:color="auto"/>
        <w:left w:val="none" w:sz="0" w:space="0" w:color="auto"/>
        <w:bottom w:val="none" w:sz="0" w:space="0" w:color="auto"/>
        <w:right w:val="none" w:sz="0" w:space="0" w:color="auto"/>
      </w:divBdr>
    </w:div>
    <w:div w:id="2062098494">
      <w:bodyDiv w:val="1"/>
      <w:marLeft w:val="0"/>
      <w:marRight w:val="0"/>
      <w:marTop w:val="0"/>
      <w:marBottom w:val="0"/>
      <w:divBdr>
        <w:top w:val="none" w:sz="0" w:space="0" w:color="auto"/>
        <w:left w:val="none" w:sz="0" w:space="0" w:color="auto"/>
        <w:bottom w:val="none" w:sz="0" w:space="0" w:color="auto"/>
        <w:right w:val="none" w:sz="0" w:space="0" w:color="auto"/>
      </w:divBdr>
    </w:div>
    <w:div w:id="2062165295">
      <w:bodyDiv w:val="1"/>
      <w:marLeft w:val="0"/>
      <w:marRight w:val="0"/>
      <w:marTop w:val="0"/>
      <w:marBottom w:val="0"/>
      <w:divBdr>
        <w:top w:val="none" w:sz="0" w:space="0" w:color="auto"/>
        <w:left w:val="none" w:sz="0" w:space="0" w:color="auto"/>
        <w:bottom w:val="none" w:sz="0" w:space="0" w:color="auto"/>
        <w:right w:val="none" w:sz="0" w:space="0" w:color="auto"/>
      </w:divBdr>
    </w:div>
    <w:div w:id="2062439274">
      <w:bodyDiv w:val="1"/>
      <w:marLeft w:val="0"/>
      <w:marRight w:val="0"/>
      <w:marTop w:val="0"/>
      <w:marBottom w:val="0"/>
      <w:divBdr>
        <w:top w:val="none" w:sz="0" w:space="0" w:color="auto"/>
        <w:left w:val="none" w:sz="0" w:space="0" w:color="auto"/>
        <w:bottom w:val="none" w:sz="0" w:space="0" w:color="auto"/>
        <w:right w:val="none" w:sz="0" w:space="0" w:color="auto"/>
      </w:divBdr>
    </w:div>
    <w:div w:id="2062484638">
      <w:bodyDiv w:val="1"/>
      <w:marLeft w:val="0"/>
      <w:marRight w:val="0"/>
      <w:marTop w:val="0"/>
      <w:marBottom w:val="0"/>
      <w:divBdr>
        <w:top w:val="none" w:sz="0" w:space="0" w:color="auto"/>
        <w:left w:val="none" w:sz="0" w:space="0" w:color="auto"/>
        <w:bottom w:val="none" w:sz="0" w:space="0" w:color="auto"/>
        <w:right w:val="none" w:sz="0" w:space="0" w:color="auto"/>
      </w:divBdr>
    </w:div>
    <w:div w:id="2062515104">
      <w:bodyDiv w:val="1"/>
      <w:marLeft w:val="0"/>
      <w:marRight w:val="0"/>
      <w:marTop w:val="0"/>
      <w:marBottom w:val="0"/>
      <w:divBdr>
        <w:top w:val="none" w:sz="0" w:space="0" w:color="auto"/>
        <w:left w:val="none" w:sz="0" w:space="0" w:color="auto"/>
        <w:bottom w:val="none" w:sz="0" w:space="0" w:color="auto"/>
        <w:right w:val="none" w:sz="0" w:space="0" w:color="auto"/>
      </w:divBdr>
    </w:div>
    <w:div w:id="2062554176">
      <w:bodyDiv w:val="1"/>
      <w:marLeft w:val="0"/>
      <w:marRight w:val="0"/>
      <w:marTop w:val="0"/>
      <w:marBottom w:val="0"/>
      <w:divBdr>
        <w:top w:val="none" w:sz="0" w:space="0" w:color="auto"/>
        <w:left w:val="none" w:sz="0" w:space="0" w:color="auto"/>
        <w:bottom w:val="none" w:sz="0" w:space="0" w:color="auto"/>
        <w:right w:val="none" w:sz="0" w:space="0" w:color="auto"/>
      </w:divBdr>
    </w:div>
    <w:div w:id="2062627218">
      <w:bodyDiv w:val="1"/>
      <w:marLeft w:val="0"/>
      <w:marRight w:val="0"/>
      <w:marTop w:val="0"/>
      <w:marBottom w:val="0"/>
      <w:divBdr>
        <w:top w:val="none" w:sz="0" w:space="0" w:color="auto"/>
        <w:left w:val="none" w:sz="0" w:space="0" w:color="auto"/>
        <w:bottom w:val="none" w:sz="0" w:space="0" w:color="auto"/>
        <w:right w:val="none" w:sz="0" w:space="0" w:color="auto"/>
      </w:divBdr>
    </w:div>
    <w:div w:id="2062631907">
      <w:bodyDiv w:val="1"/>
      <w:marLeft w:val="0"/>
      <w:marRight w:val="0"/>
      <w:marTop w:val="0"/>
      <w:marBottom w:val="0"/>
      <w:divBdr>
        <w:top w:val="none" w:sz="0" w:space="0" w:color="auto"/>
        <w:left w:val="none" w:sz="0" w:space="0" w:color="auto"/>
        <w:bottom w:val="none" w:sz="0" w:space="0" w:color="auto"/>
        <w:right w:val="none" w:sz="0" w:space="0" w:color="auto"/>
      </w:divBdr>
    </w:div>
    <w:div w:id="2062898936">
      <w:bodyDiv w:val="1"/>
      <w:marLeft w:val="0"/>
      <w:marRight w:val="0"/>
      <w:marTop w:val="0"/>
      <w:marBottom w:val="0"/>
      <w:divBdr>
        <w:top w:val="none" w:sz="0" w:space="0" w:color="auto"/>
        <w:left w:val="none" w:sz="0" w:space="0" w:color="auto"/>
        <w:bottom w:val="none" w:sz="0" w:space="0" w:color="auto"/>
        <w:right w:val="none" w:sz="0" w:space="0" w:color="auto"/>
      </w:divBdr>
    </w:div>
    <w:div w:id="2062943283">
      <w:bodyDiv w:val="1"/>
      <w:marLeft w:val="0"/>
      <w:marRight w:val="0"/>
      <w:marTop w:val="0"/>
      <w:marBottom w:val="0"/>
      <w:divBdr>
        <w:top w:val="none" w:sz="0" w:space="0" w:color="auto"/>
        <w:left w:val="none" w:sz="0" w:space="0" w:color="auto"/>
        <w:bottom w:val="none" w:sz="0" w:space="0" w:color="auto"/>
        <w:right w:val="none" w:sz="0" w:space="0" w:color="auto"/>
      </w:divBdr>
    </w:div>
    <w:div w:id="2063018585">
      <w:bodyDiv w:val="1"/>
      <w:marLeft w:val="0"/>
      <w:marRight w:val="0"/>
      <w:marTop w:val="0"/>
      <w:marBottom w:val="0"/>
      <w:divBdr>
        <w:top w:val="none" w:sz="0" w:space="0" w:color="auto"/>
        <w:left w:val="none" w:sz="0" w:space="0" w:color="auto"/>
        <w:bottom w:val="none" w:sz="0" w:space="0" w:color="auto"/>
        <w:right w:val="none" w:sz="0" w:space="0" w:color="auto"/>
      </w:divBdr>
    </w:div>
    <w:div w:id="2063282664">
      <w:bodyDiv w:val="1"/>
      <w:marLeft w:val="0"/>
      <w:marRight w:val="0"/>
      <w:marTop w:val="0"/>
      <w:marBottom w:val="0"/>
      <w:divBdr>
        <w:top w:val="none" w:sz="0" w:space="0" w:color="auto"/>
        <w:left w:val="none" w:sz="0" w:space="0" w:color="auto"/>
        <w:bottom w:val="none" w:sz="0" w:space="0" w:color="auto"/>
        <w:right w:val="none" w:sz="0" w:space="0" w:color="auto"/>
      </w:divBdr>
    </w:div>
    <w:div w:id="2063409012">
      <w:bodyDiv w:val="1"/>
      <w:marLeft w:val="0"/>
      <w:marRight w:val="0"/>
      <w:marTop w:val="0"/>
      <w:marBottom w:val="0"/>
      <w:divBdr>
        <w:top w:val="none" w:sz="0" w:space="0" w:color="auto"/>
        <w:left w:val="none" w:sz="0" w:space="0" w:color="auto"/>
        <w:bottom w:val="none" w:sz="0" w:space="0" w:color="auto"/>
        <w:right w:val="none" w:sz="0" w:space="0" w:color="auto"/>
      </w:divBdr>
    </w:div>
    <w:div w:id="2063554724">
      <w:bodyDiv w:val="1"/>
      <w:marLeft w:val="0"/>
      <w:marRight w:val="0"/>
      <w:marTop w:val="0"/>
      <w:marBottom w:val="0"/>
      <w:divBdr>
        <w:top w:val="none" w:sz="0" w:space="0" w:color="auto"/>
        <w:left w:val="none" w:sz="0" w:space="0" w:color="auto"/>
        <w:bottom w:val="none" w:sz="0" w:space="0" w:color="auto"/>
        <w:right w:val="none" w:sz="0" w:space="0" w:color="auto"/>
      </w:divBdr>
    </w:div>
    <w:div w:id="2063597698">
      <w:bodyDiv w:val="1"/>
      <w:marLeft w:val="0"/>
      <w:marRight w:val="0"/>
      <w:marTop w:val="0"/>
      <w:marBottom w:val="0"/>
      <w:divBdr>
        <w:top w:val="none" w:sz="0" w:space="0" w:color="auto"/>
        <w:left w:val="none" w:sz="0" w:space="0" w:color="auto"/>
        <w:bottom w:val="none" w:sz="0" w:space="0" w:color="auto"/>
        <w:right w:val="none" w:sz="0" w:space="0" w:color="auto"/>
      </w:divBdr>
    </w:div>
    <w:div w:id="2063676565">
      <w:bodyDiv w:val="1"/>
      <w:marLeft w:val="0"/>
      <w:marRight w:val="0"/>
      <w:marTop w:val="0"/>
      <w:marBottom w:val="0"/>
      <w:divBdr>
        <w:top w:val="none" w:sz="0" w:space="0" w:color="auto"/>
        <w:left w:val="none" w:sz="0" w:space="0" w:color="auto"/>
        <w:bottom w:val="none" w:sz="0" w:space="0" w:color="auto"/>
        <w:right w:val="none" w:sz="0" w:space="0" w:color="auto"/>
      </w:divBdr>
    </w:div>
    <w:div w:id="2063744917">
      <w:bodyDiv w:val="1"/>
      <w:marLeft w:val="0"/>
      <w:marRight w:val="0"/>
      <w:marTop w:val="0"/>
      <w:marBottom w:val="0"/>
      <w:divBdr>
        <w:top w:val="none" w:sz="0" w:space="0" w:color="auto"/>
        <w:left w:val="none" w:sz="0" w:space="0" w:color="auto"/>
        <w:bottom w:val="none" w:sz="0" w:space="0" w:color="auto"/>
        <w:right w:val="none" w:sz="0" w:space="0" w:color="auto"/>
      </w:divBdr>
    </w:div>
    <w:div w:id="2063747202">
      <w:bodyDiv w:val="1"/>
      <w:marLeft w:val="0"/>
      <w:marRight w:val="0"/>
      <w:marTop w:val="0"/>
      <w:marBottom w:val="0"/>
      <w:divBdr>
        <w:top w:val="none" w:sz="0" w:space="0" w:color="auto"/>
        <w:left w:val="none" w:sz="0" w:space="0" w:color="auto"/>
        <w:bottom w:val="none" w:sz="0" w:space="0" w:color="auto"/>
        <w:right w:val="none" w:sz="0" w:space="0" w:color="auto"/>
      </w:divBdr>
    </w:div>
    <w:div w:id="2063863171">
      <w:bodyDiv w:val="1"/>
      <w:marLeft w:val="0"/>
      <w:marRight w:val="0"/>
      <w:marTop w:val="0"/>
      <w:marBottom w:val="0"/>
      <w:divBdr>
        <w:top w:val="none" w:sz="0" w:space="0" w:color="auto"/>
        <w:left w:val="none" w:sz="0" w:space="0" w:color="auto"/>
        <w:bottom w:val="none" w:sz="0" w:space="0" w:color="auto"/>
        <w:right w:val="none" w:sz="0" w:space="0" w:color="auto"/>
      </w:divBdr>
    </w:div>
    <w:div w:id="2064715861">
      <w:bodyDiv w:val="1"/>
      <w:marLeft w:val="0"/>
      <w:marRight w:val="0"/>
      <w:marTop w:val="0"/>
      <w:marBottom w:val="0"/>
      <w:divBdr>
        <w:top w:val="none" w:sz="0" w:space="0" w:color="auto"/>
        <w:left w:val="none" w:sz="0" w:space="0" w:color="auto"/>
        <w:bottom w:val="none" w:sz="0" w:space="0" w:color="auto"/>
        <w:right w:val="none" w:sz="0" w:space="0" w:color="auto"/>
      </w:divBdr>
    </w:div>
    <w:div w:id="2064988480">
      <w:bodyDiv w:val="1"/>
      <w:marLeft w:val="0"/>
      <w:marRight w:val="0"/>
      <w:marTop w:val="0"/>
      <w:marBottom w:val="0"/>
      <w:divBdr>
        <w:top w:val="none" w:sz="0" w:space="0" w:color="auto"/>
        <w:left w:val="none" w:sz="0" w:space="0" w:color="auto"/>
        <w:bottom w:val="none" w:sz="0" w:space="0" w:color="auto"/>
        <w:right w:val="none" w:sz="0" w:space="0" w:color="auto"/>
      </w:divBdr>
    </w:div>
    <w:div w:id="2065062762">
      <w:bodyDiv w:val="1"/>
      <w:marLeft w:val="0"/>
      <w:marRight w:val="0"/>
      <w:marTop w:val="0"/>
      <w:marBottom w:val="0"/>
      <w:divBdr>
        <w:top w:val="none" w:sz="0" w:space="0" w:color="auto"/>
        <w:left w:val="none" w:sz="0" w:space="0" w:color="auto"/>
        <w:bottom w:val="none" w:sz="0" w:space="0" w:color="auto"/>
        <w:right w:val="none" w:sz="0" w:space="0" w:color="auto"/>
      </w:divBdr>
    </w:div>
    <w:div w:id="2065177931">
      <w:bodyDiv w:val="1"/>
      <w:marLeft w:val="0"/>
      <w:marRight w:val="0"/>
      <w:marTop w:val="0"/>
      <w:marBottom w:val="0"/>
      <w:divBdr>
        <w:top w:val="none" w:sz="0" w:space="0" w:color="auto"/>
        <w:left w:val="none" w:sz="0" w:space="0" w:color="auto"/>
        <w:bottom w:val="none" w:sz="0" w:space="0" w:color="auto"/>
        <w:right w:val="none" w:sz="0" w:space="0" w:color="auto"/>
      </w:divBdr>
    </w:div>
    <w:div w:id="2065640732">
      <w:bodyDiv w:val="1"/>
      <w:marLeft w:val="0"/>
      <w:marRight w:val="0"/>
      <w:marTop w:val="0"/>
      <w:marBottom w:val="0"/>
      <w:divBdr>
        <w:top w:val="none" w:sz="0" w:space="0" w:color="auto"/>
        <w:left w:val="none" w:sz="0" w:space="0" w:color="auto"/>
        <w:bottom w:val="none" w:sz="0" w:space="0" w:color="auto"/>
        <w:right w:val="none" w:sz="0" w:space="0" w:color="auto"/>
      </w:divBdr>
    </w:div>
    <w:div w:id="2065641342">
      <w:bodyDiv w:val="1"/>
      <w:marLeft w:val="0"/>
      <w:marRight w:val="0"/>
      <w:marTop w:val="0"/>
      <w:marBottom w:val="0"/>
      <w:divBdr>
        <w:top w:val="none" w:sz="0" w:space="0" w:color="auto"/>
        <w:left w:val="none" w:sz="0" w:space="0" w:color="auto"/>
        <w:bottom w:val="none" w:sz="0" w:space="0" w:color="auto"/>
        <w:right w:val="none" w:sz="0" w:space="0" w:color="auto"/>
      </w:divBdr>
    </w:div>
    <w:div w:id="2065641384">
      <w:bodyDiv w:val="1"/>
      <w:marLeft w:val="0"/>
      <w:marRight w:val="0"/>
      <w:marTop w:val="0"/>
      <w:marBottom w:val="0"/>
      <w:divBdr>
        <w:top w:val="none" w:sz="0" w:space="0" w:color="auto"/>
        <w:left w:val="none" w:sz="0" w:space="0" w:color="auto"/>
        <w:bottom w:val="none" w:sz="0" w:space="0" w:color="auto"/>
        <w:right w:val="none" w:sz="0" w:space="0" w:color="auto"/>
      </w:divBdr>
    </w:div>
    <w:div w:id="2065837310">
      <w:bodyDiv w:val="1"/>
      <w:marLeft w:val="0"/>
      <w:marRight w:val="0"/>
      <w:marTop w:val="0"/>
      <w:marBottom w:val="0"/>
      <w:divBdr>
        <w:top w:val="none" w:sz="0" w:space="0" w:color="auto"/>
        <w:left w:val="none" w:sz="0" w:space="0" w:color="auto"/>
        <w:bottom w:val="none" w:sz="0" w:space="0" w:color="auto"/>
        <w:right w:val="none" w:sz="0" w:space="0" w:color="auto"/>
      </w:divBdr>
    </w:div>
    <w:div w:id="2065983442">
      <w:bodyDiv w:val="1"/>
      <w:marLeft w:val="0"/>
      <w:marRight w:val="0"/>
      <w:marTop w:val="0"/>
      <w:marBottom w:val="0"/>
      <w:divBdr>
        <w:top w:val="none" w:sz="0" w:space="0" w:color="auto"/>
        <w:left w:val="none" w:sz="0" w:space="0" w:color="auto"/>
        <w:bottom w:val="none" w:sz="0" w:space="0" w:color="auto"/>
        <w:right w:val="none" w:sz="0" w:space="0" w:color="auto"/>
      </w:divBdr>
    </w:div>
    <w:div w:id="2066172712">
      <w:bodyDiv w:val="1"/>
      <w:marLeft w:val="0"/>
      <w:marRight w:val="0"/>
      <w:marTop w:val="0"/>
      <w:marBottom w:val="0"/>
      <w:divBdr>
        <w:top w:val="none" w:sz="0" w:space="0" w:color="auto"/>
        <w:left w:val="none" w:sz="0" w:space="0" w:color="auto"/>
        <w:bottom w:val="none" w:sz="0" w:space="0" w:color="auto"/>
        <w:right w:val="none" w:sz="0" w:space="0" w:color="auto"/>
      </w:divBdr>
    </w:div>
    <w:div w:id="2066179976">
      <w:bodyDiv w:val="1"/>
      <w:marLeft w:val="0"/>
      <w:marRight w:val="0"/>
      <w:marTop w:val="0"/>
      <w:marBottom w:val="0"/>
      <w:divBdr>
        <w:top w:val="none" w:sz="0" w:space="0" w:color="auto"/>
        <w:left w:val="none" w:sz="0" w:space="0" w:color="auto"/>
        <w:bottom w:val="none" w:sz="0" w:space="0" w:color="auto"/>
        <w:right w:val="none" w:sz="0" w:space="0" w:color="auto"/>
      </w:divBdr>
    </w:div>
    <w:div w:id="2066298808">
      <w:bodyDiv w:val="1"/>
      <w:marLeft w:val="0"/>
      <w:marRight w:val="0"/>
      <w:marTop w:val="0"/>
      <w:marBottom w:val="0"/>
      <w:divBdr>
        <w:top w:val="none" w:sz="0" w:space="0" w:color="auto"/>
        <w:left w:val="none" w:sz="0" w:space="0" w:color="auto"/>
        <w:bottom w:val="none" w:sz="0" w:space="0" w:color="auto"/>
        <w:right w:val="none" w:sz="0" w:space="0" w:color="auto"/>
      </w:divBdr>
    </w:div>
    <w:div w:id="2066440854">
      <w:bodyDiv w:val="1"/>
      <w:marLeft w:val="0"/>
      <w:marRight w:val="0"/>
      <w:marTop w:val="0"/>
      <w:marBottom w:val="0"/>
      <w:divBdr>
        <w:top w:val="none" w:sz="0" w:space="0" w:color="auto"/>
        <w:left w:val="none" w:sz="0" w:space="0" w:color="auto"/>
        <w:bottom w:val="none" w:sz="0" w:space="0" w:color="auto"/>
        <w:right w:val="none" w:sz="0" w:space="0" w:color="auto"/>
      </w:divBdr>
    </w:div>
    <w:div w:id="2066441064">
      <w:bodyDiv w:val="1"/>
      <w:marLeft w:val="0"/>
      <w:marRight w:val="0"/>
      <w:marTop w:val="0"/>
      <w:marBottom w:val="0"/>
      <w:divBdr>
        <w:top w:val="none" w:sz="0" w:space="0" w:color="auto"/>
        <w:left w:val="none" w:sz="0" w:space="0" w:color="auto"/>
        <w:bottom w:val="none" w:sz="0" w:space="0" w:color="auto"/>
        <w:right w:val="none" w:sz="0" w:space="0" w:color="auto"/>
      </w:divBdr>
    </w:div>
    <w:div w:id="2066487616">
      <w:bodyDiv w:val="1"/>
      <w:marLeft w:val="0"/>
      <w:marRight w:val="0"/>
      <w:marTop w:val="0"/>
      <w:marBottom w:val="0"/>
      <w:divBdr>
        <w:top w:val="none" w:sz="0" w:space="0" w:color="auto"/>
        <w:left w:val="none" w:sz="0" w:space="0" w:color="auto"/>
        <w:bottom w:val="none" w:sz="0" w:space="0" w:color="auto"/>
        <w:right w:val="none" w:sz="0" w:space="0" w:color="auto"/>
      </w:divBdr>
    </w:div>
    <w:div w:id="2066558853">
      <w:bodyDiv w:val="1"/>
      <w:marLeft w:val="0"/>
      <w:marRight w:val="0"/>
      <w:marTop w:val="0"/>
      <w:marBottom w:val="0"/>
      <w:divBdr>
        <w:top w:val="none" w:sz="0" w:space="0" w:color="auto"/>
        <w:left w:val="none" w:sz="0" w:space="0" w:color="auto"/>
        <w:bottom w:val="none" w:sz="0" w:space="0" w:color="auto"/>
        <w:right w:val="none" w:sz="0" w:space="0" w:color="auto"/>
      </w:divBdr>
    </w:div>
    <w:div w:id="2066567371">
      <w:bodyDiv w:val="1"/>
      <w:marLeft w:val="0"/>
      <w:marRight w:val="0"/>
      <w:marTop w:val="0"/>
      <w:marBottom w:val="0"/>
      <w:divBdr>
        <w:top w:val="none" w:sz="0" w:space="0" w:color="auto"/>
        <w:left w:val="none" w:sz="0" w:space="0" w:color="auto"/>
        <w:bottom w:val="none" w:sz="0" w:space="0" w:color="auto"/>
        <w:right w:val="none" w:sz="0" w:space="0" w:color="auto"/>
      </w:divBdr>
    </w:div>
    <w:div w:id="2066638780">
      <w:bodyDiv w:val="1"/>
      <w:marLeft w:val="0"/>
      <w:marRight w:val="0"/>
      <w:marTop w:val="0"/>
      <w:marBottom w:val="0"/>
      <w:divBdr>
        <w:top w:val="none" w:sz="0" w:space="0" w:color="auto"/>
        <w:left w:val="none" w:sz="0" w:space="0" w:color="auto"/>
        <w:bottom w:val="none" w:sz="0" w:space="0" w:color="auto"/>
        <w:right w:val="none" w:sz="0" w:space="0" w:color="auto"/>
      </w:divBdr>
    </w:div>
    <w:div w:id="2066878715">
      <w:bodyDiv w:val="1"/>
      <w:marLeft w:val="0"/>
      <w:marRight w:val="0"/>
      <w:marTop w:val="0"/>
      <w:marBottom w:val="0"/>
      <w:divBdr>
        <w:top w:val="none" w:sz="0" w:space="0" w:color="auto"/>
        <w:left w:val="none" w:sz="0" w:space="0" w:color="auto"/>
        <w:bottom w:val="none" w:sz="0" w:space="0" w:color="auto"/>
        <w:right w:val="none" w:sz="0" w:space="0" w:color="auto"/>
      </w:divBdr>
    </w:div>
    <w:div w:id="2067022305">
      <w:bodyDiv w:val="1"/>
      <w:marLeft w:val="0"/>
      <w:marRight w:val="0"/>
      <w:marTop w:val="0"/>
      <w:marBottom w:val="0"/>
      <w:divBdr>
        <w:top w:val="none" w:sz="0" w:space="0" w:color="auto"/>
        <w:left w:val="none" w:sz="0" w:space="0" w:color="auto"/>
        <w:bottom w:val="none" w:sz="0" w:space="0" w:color="auto"/>
        <w:right w:val="none" w:sz="0" w:space="0" w:color="auto"/>
      </w:divBdr>
    </w:div>
    <w:div w:id="2067215940">
      <w:bodyDiv w:val="1"/>
      <w:marLeft w:val="0"/>
      <w:marRight w:val="0"/>
      <w:marTop w:val="0"/>
      <w:marBottom w:val="0"/>
      <w:divBdr>
        <w:top w:val="none" w:sz="0" w:space="0" w:color="auto"/>
        <w:left w:val="none" w:sz="0" w:space="0" w:color="auto"/>
        <w:bottom w:val="none" w:sz="0" w:space="0" w:color="auto"/>
        <w:right w:val="none" w:sz="0" w:space="0" w:color="auto"/>
      </w:divBdr>
      <w:divsChild>
        <w:div w:id="1460298415">
          <w:marLeft w:val="0"/>
          <w:marRight w:val="0"/>
          <w:marTop w:val="0"/>
          <w:marBottom w:val="160"/>
          <w:divBdr>
            <w:top w:val="none" w:sz="0" w:space="0" w:color="auto"/>
            <w:left w:val="none" w:sz="0" w:space="0" w:color="auto"/>
            <w:bottom w:val="none" w:sz="0" w:space="0" w:color="auto"/>
            <w:right w:val="none" w:sz="0" w:space="0" w:color="auto"/>
          </w:divBdr>
        </w:div>
      </w:divsChild>
    </w:div>
    <w:div w:id="2067221497">
      <w:bodyDiv w:val="1"/>
      <w:marLeft w:val="0"/>
      <w:marRight w:val="0"/>
      <w:marTop w:val="0"/>
      <w:marBottom w:val="0"/>
      <w:divBdr>
        <w:top w:val="none" w:sz="0" w:space="0" w:color="auto"/>
        <w:left w:val="none" w:sz="0" w:space="0" w:color="auto"/>
        <w:bottom w:val="none" w:sz="0" w:space="0" w:color="auto"/>
        <w:right w:val="none" w:sz="0" w:space="0" w:color="auto"/>
      </w:divBdr>
    </w:div>
    <w:div w:id="2067296158">
      <w:bodyDiv w:val="1"/>
      <w:marLeft w:val="0"/>
      <w:marRight w:val="0"/>
      <w:marTop w:val="0"/>
      <w:marBottom w:val="0"/>
      <w:divBdr>
        <w:top w:val="none" w:sz="0" w:space="0" w:color="auto"/>
        <w:left w:val="none" w:sz="0" w:space="0" w:color="auto"/>
        <w:bottom w:val="none" w:sz="0" w:space="0" w:color="auto"/>
        <w:right w:val="none" w:sz="0" w:space="0" w:color="auto"/>
      </w:divBdr>
    </w:div>
    <w:div w:id="2067336238">
      <w:bodyDiv w:val="1"/>
      <w:marLeft w:val="0"/>
      <w:marRight w:val="0"/>
      <w:marTop w:val="0"/>
      <w:marBottom w:val="0"/>
      <w:divBdr>
        <w:top w:val="none" w:sz="0" w:space="0" w:color="auto"/>
        <w:left w:val="none" w:sz="0" w:space="0" w:color="auto"/>
        <w:bottom w:val="none" w:sz="0" w:space="0" w:color="auto"/>
        <w:right w:val="none" w:sz="0" w:space="0" w:color="auto"/>
      </w:divBdr>
    </w:div>
    <w:div w:id="2067412700">
      <w:bodyDiv w:val="1"/>
      <w:marLeft w:val="0"/>
      <w:marRight w:val="0"/>
      <w:marTop w:val="0"/>
      <w:marBottom w:val="0"/>
      <w:divBdr>
        <w:top w:val="none" w:sz="0" w:space="0" w:color="auto"/>
        <w:left w:val="none" w:sz="0" w:space="0" w:color="auto"/>
        <w:bottom w:val="none" w:sz="0" w:space="0" w:color="auto"/>
        <w:right w:val="none" w:sz="0" w:space="0" w:color="auto"/>
      </w:divBdr>
    </w:div>
    <w:div w:id="2067603128">
      <w:bodyDiv w:val="1"/>
      <w:marLeft w:val="0"/>
      <w:marRight w:val="0"/>
      <w:marTop w:val="0"/>
      <w:marBottom w:val="0"/>
      <w:divBdr>
        <w:top w:val="none" w:sz="0" w:space="0" w:color="auto"/>
        <w:left w:val="none" w:sz="0" w:space="0" w:color="auto"/>
        <w:bottom w:val="none" w:sz="0" w:space="0" w:color="auto"/>
        <w:right w:val="none" w:sz="0" w:space="0" w:color="auto"/>
      </w:divBdr>
    </w:div>
    <w:div w:id="2067608551">
      <w:bodyDiv w:val="1"/>
      <w:marLeft w:val="0"/>
      <w:marRight w:val="0"/>
      <w:marTop w:val="0"/>
      <w:marBottom w:val="0"/>
      <w:divBdr>
        <w:top w:val="none" w:sz="0" w:space="0" w:color="auto"/>
        <w:left w:val="none" w:sz="0" w:space="0" w:color="auto"/>
        <w:bottom w:val="none" w:sz="0" w:space="0" w:color="auto"/>
        <w:right w:val="none" w:sz="0" w:space="0" w:color="auto"/>
      </w:divBdr>
    </w:div>
    <w:div w:id="2067753573">
      <w:bodyDiv w:val="1"/>
      <w:marLeft w:val="0"/>
      <w:marRight w:val="0"/>
      <w:marTop w:val="0"/>
      <w:marBottom w:val="0"/>
      <w:divBdr>
        <w:top w:val="none" w:sz="0" w:space="0" w:color="auto"/>
        <w:left w:val="none" w:sz="0" w:space="0" w:color="auto"/>
        <w:bottom w:val="none" w:sz="0" w:space="0" w:color="auto"/>
        <w:right w:val="none" w:sz="0" w:space="0" w:color="auto"/>
      </w:divBdr>
    </w:div>
    <w:div w:id="2067755095">
      <w:bodyDiv w:val="1"/>
      <w:marLeft w:val="0"/>
      <w:marRight w:val="0"/>
      <w:marTop w:val="0"/>
      <w:marBottom w:val="0"/>
      <w:divBdr>
        <w:top w:val="none" w:sz="0" w:space="0" w:color="auto"/>
        <w:left w:val="none" w:sz="0" w:space="0" w:color="auto"/>
        <w:bottom w:val="none" w:sz="0" w:space="0" w:color="auto"/>
        <w:right w:val="none" w:sz="0" w:space="0" w:color="auto"/>
      </w:divBdr>
    </w:div>
    <w:div w:id="2067871775">
      <w:bodyDiv w:val="1"/>
      <w:marLeft w:val="0"/>
      <w:marRight w:val="0"/>
      <w:marTop w:val="0"/>
      <w:marBottom w:val="0"/>
      <w:divBdr>
        <w:top w:val="none" w:sz="0" w:space="0" w:color="auto"/>
        <w:left w:val="none" w:sz="0" w:space="0" w:color="auto"/>
        <w:bottom w:val="none" w:sz="0" w:space="0" w:color="auto"/>
        <w:right w:val="none" w:sz="0" w:space="0" w:color="auto"/>
      </w:divBdr>
    </w:div>
    <w:div w:id="2067990858">
      <w:bodyDiv w:val="1"/>
      <w:marLeft w:val="0"/>
      <w:marRight w:val="0"/>
      <w:marTop w:val="0"/>
      <w:marBottom w:val="0"/>
      <w:divBdr>
        <w:top w:val="none" w:sz="0" w:space="0" w:color="auto"/>
        <w:left w:val="none" w:sz="0" w:space="0" w:color="auto"/>
        <w:bottom w:val="none" w:sz="0" w:space="0" w:color="auto"/>
        <w:right w:val="none" w:sz="0" w:space="0" w:color="auto"/>
      </w:divBdr>
    </w:div>
    <w:div w:id="2068070935">
      <w:bodyDiv w:val="1"/>
      <w:marLeft w:val="0"/>
      <w:marRight w:val="0"/>
      <w:marTop w:val="0"/>
      <w:marBottom w:val="0"/>
      <w:divBdr>
        <w:top w:val="none" w:sz="0" w:space="0" w:color="auto"/>
        <w:left w:val="none" w:sz="0" w:space="0" w:color="auto"/>
        <w:bottom w:val="none" w:sz="0" w:space="0" w:color="auto"/>
        <w:right w:val="none" w:sz="0" w:space="0" w:color="auto"/>
      </w:divBdr>
    </w:div>
    <w:div w:id="2068141417">
      <w:bodyDiv w:val="1"/>
      <w:marLeft w:val="0"/>
      <w:marRight w:val="0"/>
      <w:marTop w:val="0"/>
      <w:marBottom w:val="0"/>
      <w:divBdr>
        <w:top w:val="none" w:sz="0" w:space="0" w:color="auto"/>
        <w:left w:val="none" w:sz="0" w:space="0" w:color="auto"/>
        <w:bottom w:val="none" w:sz="0" w:space="0" w:color="auto"/>
        <w:right w:val="none" w:sz="0" w:space="0" w:color="auto"/>
      </w:divBdr>
    </w:div>
    <w:div w:id="2068146592">
      <w:bodyDiv w:val="1"/>
      <w:marLeft w:val="0"/>
      <w:marRight w:val="0"/>
      <w:marTop w:val="0"/>
      <w:marBottom w:val="0"/>
      <w:divBdr>
        <w:top w:val="none" w:sz="0" w:space="0" w:color="auto"/>
        <w:left w:val="none" w:sz="0" w:space="0" w:color="auto"/>
        <w:bottom w:val="none" w:sz="0" w:space="0" w:color="auto"/>
        <w:right w:val="none" w:sz="0" w:space="0" w:color="auto"/>
      </w:divBdr>
    </w:div>
    <w:div w:id="2068186626">
      <w:bodyDiv w:val="1"/>
      <w:marLeft w:val="0"/>
      <w:marRight w:val="0"/>
      <w:marTop w:val="0"/>
      <w:marBottom w:val="0"/>
      <w:divBdr>
        <w:top w:val="none" w:sz="0" w:space="0" w:color="auto"/>
        <w:left w:val="none" w:sz="0" w:space="0" w:color="auto"/>
        <w:bottom w:val="none" w:sz="0" w:space="0" w:color="auto"/>
        <w:right w:val="none" w:sz="0" w:space="0" w:color="auto"/>
      </w:divBdr>
    </w:div>
    <w:div w:id="2068259011">
      <w:bodyDiv w:val="1"/>
      <w:marLeft w:val="0"/>
      <w:marRight w:val="0"/>
      <w:marTop w:val="0"/>
      <w:marBottom w:val="0"/>
      <w:divBdr>
        <w:top w:val="none" w:sz="0" w:space="0" w:color="auto"/>
        <w:left w:val="none" w:sz="0" w:space="0" w:color="auto"/>
        <w:bottom w:val="none" w:sz="0" w:space="0" w:color="auto"/>
        <w:right w:val="none" w:sz="0" w:space="0" w:color="auto"/>
      </w:divBdr>
    </w:div>
    <w:div w:id="2068383122">
      <w:bodyDiv w:val="1"/>
      <w:marLeft w:val="0"/>
      <w:marRight w:val="0"/>
      <w:marTop w:val="0"/>
      <w:marBottom w:val="0"/>
      <w:divBdr>
        <w:top w:val="none" w:sz="0" w:space="0" w:color="auto"/>
        <w:left w:val="none" w:sz="0" w:space="0" w:color="auto"/>
        <w:bottom w:val="none" w:sz="0" w:space="0" w:color="auto"/>
        <w:right w:val="none" w:sz="0" w:space="0" w:color="auto"/>
      </w:divBdr>
    </w:div>
    <w:div w:id="2068408887">
      <w:bodyDiv w:val="1"/>
      <w:marLeft w:val="0"/>
      <w:marRight w:val="0"/>
      <w:marTop w:val="0"/>
      <w:marBottom w:val="0"/>
      <w:divBdr>
        <w:top w:val="none" w:sz="0" w:space="0" w:color="auto"/>
        <w:left w:val="none" w:sz="0" w:space="0" w:color="auto"/>
        <w:bottom w:val="none" w:sz="0" w:space="0" w:color="auto"/>
        <w:right w:val="none" w:sz="0" w:space="0" w:color="auto"/>
      </w:divBdr>
    </w:div>
    <w:div w:id="2068413300">
      <w:bodyDiv w:val="1"/>
      <w:marLeft w:val="0"/>
      <w:marRight w:val="0"/>
      <w:marTop w:val="0"/>
      <w:marBottom w:val="0"/>
      <w:divBdr>
        <w:top w:val="none" w:sz="0" w:space="0" w:color="auto"/>
        <w:left w:val="none" w:sz="0" w:space="0" w:color="auto"/>
        <w:bottom w:val="none" w:sz="0" w:space="0" w:color="auto"/>
        <w:right w:val="none" w:sz="0" w:space="0" w:color="auto"/>
      </w:divBdr>
    </w:div>
    <w:div w:id="2068530243">
      <w:bodyDiv w:val="1"/>
      <w:marLeft w:val="0"/>
      <w:marRight w:val="0"/>
      <w:marTop w:val="0"/>
      <w:marBottom w:val="0"/>
      <w:divBdr>
        <w:top w:val="none" w:sz="0" w:space="0" w:color="auto"/>
        <w:left w:val="none" w:sz="0" w:space="0" w:color="auto"/>
        <w:bottom w:val="none" w:sz="0" w:space="0" w:color="auto"/>
        <w:right w:val="none" w:sz="0" w:space="0" w:color="auto"/>
      </w:divBdr>
    </w:div>
    <w:div w:id="2068649439">
      <w:bodyDiv w:val="1"/>
      <w:marLeft w:val="0"/>
      <w:marRight w:val="0"/>
      <w:marTop w:val="0"/>
      <w:marBottom w:val="0"/>
      <w:divBdr>
        <w:top w:val="none" w:sz="0" w:space="0" w:color="auto"/>
        <w:left w:val="none" w:sz="0" w:space="0" w:color="auto"/>
        <w:bottom w:val="none" w:sz="0" w:space="0" w:color="auto"/>
        <w:right w:val="none" w:sz="0" w:space="0" w:color="auto"/>
      </w:divBdr>
    </w:div>
    <w:div w:id="2068912146">
      <w:bodyDiv w:val="1"/>
      <w:marLeft w:val="0"/>
      <w:marRight w:val="0"/>
      <w:marTop w:val="0"/>
      <w:marBottom w:val="0"/>
      <w:divBdr>
        <w:top w:val="none" w:sz="0" w:space="0" w:color="auto"/>
        <w:left w:val="none" w:sz="0" w:space="0" w:color="auto"/>
        <w:bottom w:val="none" w:sz="0" w:space="0" w:color="auto"/>
        <w:right w:val="none" w:sz="0" w:space="0" w:color="auto"/>
      </w:divBdr>
    </w:div>
    <w:div w:id="2068988456">
      <w:bodyDiv w:val="1"/>
      <w:marLeft w:val="0"/>
      <w:marRight w:val="0"/>
      <w:marTop w:val="0"/>
      <w:marBottom w:val="0"/>
      <w:divBdr>
        <w:top w:val="none" w:sz="0" w:space="0" w:color="auto"/>
        <w:left w:val="none" w:sz="0" w:space="0" w:color="auto"/>
        <w:bottom w:val="none" w:sz="0" w:space="0" w:color="auto"/>
        <w:right w:val="none" w:sz="0" w:space="0" w:color="auto"/>
      </w:divBdr>
    </w:div>
    <w:div w:id="2069066415">
      <w:bodyDiv w:val="1"/>
      <w:marLeft w:val="0"/>
      <w:marRight w:val="0"/>
      <w:marTop w:val="0"/>
      <w:marBottom w:val="0"/>
      <w:divBdr>
        <w:top w:val="none" w:sz="0" w:space="0" w:color="auto"/>
        <w:left w:val="none" w:sz="0" w:space="0" w:color="auto"/>
        <w:bottom w:val="none" w:sz="0" w:space="0" w:color="auto"/>
        <w:right w:val="none" w:sz="0" w:space="0" w:color="auto"/>
      </w:divBdr>
    </w:div>
    <w:div w:id="2069258926">
      <w:bodyDiv w:val="1"/>
      <w:marLeft w:val="0"/>
      <w:marRight w:val="0"/>
      <w:marTop w:val="0"/>
      <w:marBottom w:val="0"/>
      <w:divBdr>
        <w:top w:val="none" w:sz="0" w:space="0" w:color="auto"/>
        <w:left w:val="none" w:sz="0" w:space="0" w:color="auto"/>
        <w:bottom w:val="none" w:sz="0" w:space="0" w:color="auto"/>
        <w:right w:val="none" w:sz="0" w:space="0" w:color="auto"/>
      </w:divBdr>
    </w:div>
    <w:div w:id="2069260891">
      <w:bodyDiv w:val="1"/>
      <w:marLeft w:val="0"/>
      <w:marRight w:val="0"/>
      <w:marTop w:val="0"/>
      <w:marBottom w:val="0"/>
      <w:divBdr>
        <w:top w:val="none" w:sz="0" w:space="0" w:color="auto"/>
        <w:left w:val="none" w:sz="0" w:space="0" w:color="auto"/>
        <w:bottom w:val="none" w:sz="0" w:space="0" w:color="auto"/>
        <w:right w:val="none" w:sz="0" w:space="0" w:color="auto"/>
      </w:divBdr>
    </w:div>
    <w:div w:id="2069373688">
      <w:bodyDiv w:val="1"/>
      <w:marLeft w:val="0"/>
      <w:marRight w:val="0"/>
      <w:marTop w:val="0"/>
      <w:marBottom w:val="0"/>
      <w:divBdr>
        <w:top w:val="none" w:sz="0" w:space="0" w:color="auto"/>
        <w:left w:val="none" w:sz="0" w:space="0" w:color="auto"/>
        <w:bottom w:val="none" w:sz="0" w:space="0" w:color="auto"/>
        <w:right w:val="none" w:sz="0" w:space="0" w:color="auto"/>
      </w:divBdr>
    </w:div>
    <w:div w:id="2069376072">
      <w:bodyDiv w:val="1"/>
      <w:marLeft w:val="0"/>
      <w:marRight w:val="0"/>
      <w:marTop w:val="0"/>
      <w:marBottom w:val="0"/>
      <w:divBdr>
        <w:top w:val="none" w:sz="0" w:space="0" w:color="auto"/>
        <w:left w:val="none" w:sz="0" w:space="0" w:color="auto"/>
        <w:bottom w:val="none" w:sz="0" w:space="0" w:color="auto"/>
        <w:right w:val="none" w:sz="0" w:space="0" w:color="auto"/>
      </w:divBdr>
    </w:div>
    <w:div w:id="2069642867">
      <w:bodyDiv w:val="1"/>
      <w:marLeft w:val="0"/>
      <w:marRight w:val="0"/>
      <w:marTop w:val="0"/>
      <w:marBottom w:val="0"/>
      <w:divBdr>
        <w:top w:val="none" w:sz="0" w:space="0" w:color="auto"/>
        <w:left w:val="none" w:sz="0" w:space="0" w:color="auto"/>
        <w:bottom w:val="none" w:sz="0" w:space="0" w:color="auto"/>
        <w:right w:val="none" w:sz="0" w:space="0" w:color="auto"/>
      </w:divBdr>
    </w:div>
    <w:div w:id="2069913619">
      <w:bodyDiv w:val="1"/>
      <w:marLeft w:val="0"/>
      <w:marRight w:val="0"/>
      <w:marTop w:val="0"/>
      <w:marBottom w:val="0"/>
      <w:divBdr>
        <w:top w:val="none" w:sz="0" w:space="0" w:color="auto"/>
        <w:left w:val="none" w:sz="0" w:space="0" w:color="auto"/>
        <w:bottom w:val="none" w:sz="0" w:space="0" w:color="auto"/>
        <w:right w:val="none" w:sz="0" w:space="0" w:color="auto"/>
      </w:divBdr>
    </w:div>
    <w:div w:id="2070036580">
      <w:bodyDiv w:val="1"/>
      <w:marLeft w:val="0"/>
      <w:marRight w:val="0"/>
      <w:marTop w:val="0"/>
      <w:marBottom w:val="0"/>
      <w:divBdr>
        <w:top w:val="none" w:sz="0" w:space="0" w:color="auto"/>
        <w:left w:val="none" w:sz="0" w:space="0" w:color="auto"/>
        <w:bottom w:val="none" w:sz="0" w:space="0" w:color="auto"/>
        <w:right w:val="none" w:sz="0" w:space="0" w:color="auto"/>
      </w:divBdr>
    </w:div>
    <w:div w:id="2070154071">
      <w:bodyDiv w:val="1"/>
      <w:marLeft w:val="0"/>
      <w:marRight w:val="0"/>
      <w:marTop w:val="0"/>
      <w:marBottom w:val="0"/>
      <w:divBdr>
        <w:top w:val="none" w:sz="0" w:space="0" w:color="auto"/>
        <w:left w:val="none" w:sz="0" w:space="0" w:color="auto"/>
        <w:bottom w:val="none" w:sz="0" w:space="0" w:color="auto"/>
        <w:right w:val="none" w:sz="0" w:space="0" w:color="auto"/>
      </w:divBdr>
    </w:div>
    <w:div w:id="2070181385">
      <w:bodyDiv w:val="1"/>
      <w:marLeft w:val="0"/>
      <w:marRight w:val="0"/>
      <w:marTop w:val="0"/>
      <w:marBottom w:val="0"/>
      <w:divBdr>
        <w:top w:val="none" w:sz="0" w:space="0" w:color="auto"/>
        <w:left w:val="none" w:sz="0" w:space="0" w:color="auto"/>
        <w:bottom w:val="none" w:sz="0" w:space="0" w:color="auto"/>
        <w:right w:val="none" w:sz="0" w:space="0" w:color="auto"/>
      </w:divBdr>
    </w:div>
    <w:div w:id="2070300391">
      <w:bodyDiv w:val="1"/>
      <w:marLeft w:val="0"/>
      <w:marRight w:val="0"/>
      <w:marTop w:val="0"/>
      <w:marBottom w:val="0"/>
      <w:divBdr>
        <w:top w:val="none" w:sz="0" w:space="0" w:color="auto"/>
        <w:left w:val="none" w:sz="0" w:space="0" w:color="auto"/>
        <w:bottom w:val="none" w:sz="0" w:space="0" w:color="auto"/>
        <w:right w:val="none" w:sz="0" w:space="0" w:color="auto"/>
      </w:divBdr>
    </w:div>
    <w:div w:id="2070302437">
      <w:bodyDiv w:val="1"/>
      <w:marLeft w:val="0"/>
      <w:marRight w:val="0"/>
      <w:marTop w:val="0"/>
      <w:marBottom w:val="0"/>
      <w:divBdr>
        <w:top w:val="none" w:sz="0" w:space="0" w:color="auto"/>
        <w:left w:val="none" w:sz="0" w:space="0" w:color="auto"/>
        <w:bottom w:val="none" w:sz="0" w:space="0" w:color="auto"/>
        <w:right w:val="none" w:sz="0" w:space="0" w:color="auto"/>
      </w:divBdr>
    </w:div>
    <w:div w:id="2070303252">
      <w:bodyDiv w:val="1"/>
      <w:marLeft w:val="0"/>
      <w:marRight w:val="0"/>
      <w:marTop w:val="0"/>
      <w:marBottom w:val="0"/>
      <w:divBdr>
        <w:top w:val="none" w:sz="0" w:space="0" w:color="auto"/>
        <w:left w:val="none" w:sz="0" w:space="0" w:color="auto"/>
        <w:bottom w:val="none" w:sz="0" w:space="0" w:color="auto"/>
        <w:right w:val="none" w:sz="0" w:space="0" w:color="auto"/>
      </w:divBdr>
    </w:div>
    <w:div w:id="2070348050">
      <w:bodyDiv w:val="1"/>
      <w:marLeft w:val="0"/>
      <w:marRight w:val="0"/>
      <w:marTop w:val="0"/>
      <w:marBottom w:val="0"/>
      <w:divBdr>
        <w:top w:val="none" w:sz="0" w:space="0" w:color="auto"/>
        <w:left w:val="none" w:sz="0" w:space="0" w:color="auto"/>
        <w:bottom w:val="none" w:sz="0" w:space="0" w:color="auto"/>
        <w:right w:val="none" w:sz="0" w:space="0" w:color="auto"/>
      </w:divBdr>
    </w:div>
    <w:div w:id="2070375053">
      <w:bodyDiv w:val="1"/>
      <w:marLeft w:val="0"/>
      <w:marRight w:val="0"/>
      <w:marTop w:val="0"/>
      <w:marBottom w:val="0"/>
      <w:divBdr>
        <w:top w:val="none" w:sz="0" w:space="0" w:color="auto"/>
        <w:left w:val="none" w:sz="0" w:space="0" w:color="auto"/>
        <w:bottom w:val="none" w:sz="0" w:space="0" w:color="auto"/>
        <w:right w:val="none" w:sz="0" w:space="0" w:color="auto"/>
      </w:divBdr>
    </w:div>
    <w:div w:id="2070421061">
      <w:bodyDiv w:val="1"/>
      <w:marLeft w:val="0"/>
      <w:marRight w:val="0"/>
      <w:marTop w:val="0"/>
      <w:marBottom w:val="0"/>
      <w:divBdr>
        <w:top w:val="none" w:sz="0" w:space="0" w:color="auto"/>
        <w:left w:val="none" w:sz="0" w:space="0" w:color="auto"/>
        <w:bottom w:val="none" w:sz="0" w:space="0" w:color="auto"/>
        <w:right w:val="none" w:sz="0" w:space="0" w:color="auto"/>
      </w:divBdr>
    </w:div>
    <w:div w:id="2070423460">
      <w:bodyDiv w:val="1"/>
      <w:marLeft w:val="0"/>
      <w:marRight w:val="0"/>
      <w:marTop w:val="0"/>
      <w:marBottom w:val="0"/>
      <w:divBdr>
        <w:top w:val="none" w:sz="0" w:space="0" w:color="auto"/>
        <w:left w:val="none" w:sz="0" w:space="0" w:color="auto"/>
        <w:bottom w:val="none" w:sz="0" w:space="0" w:color="auto"/>
        <w:right w:val="none" w:sz="0" w:space="0" w:color="auto"/>
      </w:divBdr>
    </w:div>
    <w:div w:id="2070492908">
      <w:bodyDiv w:val="1"/>
      <w:marLeft w:val="0"/>
      <w:marRight w:val="0"/>
      <w:marTop w:val="0"/>
      <w:marBottom w:val="0"/>
      <w:divBdr>
        <w:top w:val="none" w:sz="0" w:space="0" w:color="auto"/>
        <w:left w:val="none" w:sz="0" w:space="0" w:color="auto"/>
        <w:bottom w:val="none" w:sz="0" w:space="0" w:color="auto"/>
        <w:right w:val="none" w:sz="0" w:space="0" w:color="auto"/>
      </w:divBdr>
    </w:div>
    <w:div w:id="2070615610">
      <w:bodyDiv w:val="1"/>
      <w:marLeft w:val="0"/>
      <w:marRight w:val="0"/>
      <w:marTop w:val="0"/>
      <w:marBottom w:val="0"/>
      <w:divBdr>
        <w:top w:val="none" w:sz="0" w:space="0" w:color="auto"/>
        <w:left w:val="none" w:sz="0" w:space="0" w:color="auto"/>
        <w:bottom w:val="none" w:sz="0" w:space="0" w:color="auto"/>
        <w:right w:val="none" w:sz="0" w:space="0" w:color="auto"/>
      </w:divBdr>
    </w:div>
    <w:div w:id="2070838445">
      <w:bodyDiv w:val="1"/>
      <w:marLeft w:val="0"/>
      <w:marRight w:val="0"/>
      <w:marTop w:val="0"/>
      <w:marBottom w:val="0"/>
      <w:divBdr>
        <w:top w:val="none" w:sz="0" w:space="0" w:color="auto"/>
        <w:left w:val="none" w:sz="0" w:space="0" w:color="auto"/>
        <w:bottom w:val="none" w:sz="0" w:space="0" w:color="auto"/>
        <w:right w:val="none" w:sz="0" w:space="0" w:color="auto"/>
      </w:divBdr>
    </w:div>
    <w:div w:id="2070883762">
      <w:bodyDiv w:val="1"/>
      <w:marLeft w:val="0"/>
      <w:marRight w:val="0"/>
      <w:marTop w:val="0"/>
      <w:marBottom w:val="0"/>
      <w:divBdr>
        <w:top w:val="none" w:sz="0" w:space="0" w:color="auto"/>
        <w:left w:val="none" w:sz="0" w:space="0" w:color="auto"/>
        <w:bottom w:val="none" w:sz="0" w:space="0" w:color="auto"/>
        <w:right w:val="none" w:sz="0" w:space="0" w:color="auto"/>
      </w:divBdr>
    </w:div>
    <w:div w:id="2071079261">
      <w:bodyDiv w:val="1"/>
      <w:marLeft w:val="0"/>
      <w:marRight w:val="0"/>
      <w:marTop w:val="0"/>
      <w:marBottom w:val="0"/>
      <w:divBdr>
        <w:top w:val="none" w:sz="0" w:space="0" w:color="auto"/>
        <w:left w:val="none" w:sz="0" w:space="0" w:color="auto"/>
        <w:bottom w:val="none" w:sz="0" w:space="0" w:color="auto"/>
        <w:right w:val="none" w:sz="0" w:space="0" w:color="auto"/>
      </w:divBdr>
    </w:div>
    <w:div w:id="2071269525">
      <w:bodyDiv w:val="1"/>
      <w:marLeft w:val="0"/>
      <w:marRight w:val="0"/>
      <w:marTop w:val="0"/>
      <w:marBottom w:val="0"/>
      <w:divBdr>
        <w:top w:val="none" w:sz="0" w:space="0" w:color="auto"/>
        <w:left w:val="none" w:sz="0" w:space="0" w:color="auto"/>
        <w:bottom w:val="none" w:sz="0" w:space="0" w:color="auto"/>
        <w:right w:val="none" w:sz="0" w:space="0" w:color="auto"/>
      </w:divBdr>
    </w:div>
    <w:div w:id="2071272841">
      <w:bodyDiv w:val="1"/>
      <w:marLeft w:val="0"/>
      <w:marRight w:val="0"/>
      <w:marTop w:val="0"/>
      <w:marBottom w:val="0"/>
      <w:divBdr>
        <w:top w:val="none" w:sz="0" w:space="0" w:color="auto"/>
        <w:left w:val="none" w:sz="0" w:space="0" w:color="auto"/>
        <w:bottom w:val="none" w:sz="0" w:space="0" w:color="auto"/>
        <w:right w:val="none" w:sz="0" w:space="0" w:color="auto"/>
      </w:divBdr>
    </w:div>
    <w:div w:id="2071417203">
      <w:bodyDiv w:val="1"/>
      <w:marLeft w:val="0"/>
      <w:marRight w:val="0"/>
      <w:marTop w:val="0"/>
      <w:marBottom w:val="0"/>
      <w:divBdr>
        <w:top w:val="none" w:sz="0" w:space="0" w:color="auto"/>
        <w:left w:val="none" w:sz="0" w:space="0" w:color="auto"/>
        <w:bottom w:val="none" w:sz="0" w:space="0" w:color="auto"/>
        <w:right w:val="none" w:sz="0" w:space="0" w:color="auto"/>
      </w:divBdr>
    </w:div>
    <w:div w:id="2071541334">
      <w:bodyDiv w:val="1"/>
      <w:marLeft w:val="0"/>
      <w:marRight w:val="0"/>
      <w:marTop w:val="0"/>
      <w:marBottom w:val="0"/>
      <w:divBdr>
        <w:top w:val="none" w:sz="0" w:space="0" w:color="auto"/>
        <w:left w:val="none" w:sz="0" w:space="0" w:color="auto"/>
        <w:bottom w:val="none" w:sz="0" w:space="0" w:color="auto"/>
        <w:right w:val="none" w:sz="0" w:space="0" w:color="auto"/>
      </w:divBdr>
    </w:div>
    <w:div w:id="2071690143">
      <w:bodyDiv w:val="1"/>
      <w:marLeft w:val="0"/>
      <w:marRight w:val="0"/>
      <w:marTop w:val="0"/>
      <w:marBottom w:val="0"/>
      <w:divBdr>
        <w:top w:val="none" w:sz="0" w:space="0" w:color="auto"/>
        <w:left w:val="none" w:sz="0" w:space="0" w:color="auto"/>
        <w:bottom w:val="none" w:sz="0" w:space="0" w:color="auto"/>
        <w:right w:val="none" w:sz="0" w:space="0" w:color="auto"/>
      </w:divBdr>
    </w:div>
    <w:div w:id="2071920940">
      <w:bodyDiv w:val="1"/>
      <w:marLeft w:val="0"/>
      <w:marRight w:val="0"/>
      <w:marTop w:val="0"/>
      <w:marBottom w:val="0"/>
      <w:divBdr>
        <w:top w:val="none" w:sz="0" w:space="0" w:color="auto"/>
        <w:left w:val="none" w:sz="0" w:space="0" w:color="auto"/>
        <w:bottom w:val="none" w:sz="0" w:space="0" w:color="auto"/>
        <w:right w:val="none" w:sz="0" w:space="0" w:color="auto"/>
      </w:divBdr>
    </w:div>
    <w:div w:id="2072191933">
      <w:bodyDiv w:val="1"/>
      <w:marLeft w:val="0"/>
      <w:marRight w:val="0"/>
      <w:marTop w:val="0"/>
      <w:marBottom w:val="0"/>
      <w:divBdr>
        <w:top w:val="none" w:sz="0" w:space="0" w:color="auto"/>
        <w:left w:val="none" w:sz="0" w:space="0" w:color="auto"/>
        <w:bottom w:val="none" w:sz="0" w:space="0" w:color="auto"/>
        <w:right w:val="none" w:sz="0" w:space="0" w:color="auto"/>
      </w:divBdr>
    </w:div>
    <w:div w:id="2072192271">
      <w:bodyDiv w:val="1"/>
      <w:marLeft w:val="0"/>
      <w:marRight w:val="0"/>
      <w:marTop w:val="0"/>
      <w:marBottom w:val="0"/>
      <w:divBdr>
        <w:top w:val="none" w:sz="0" w:space="0" w:color="auto"/>
        <w:left w:val="none" w:sz="0" w:space="0" w:color="auto"/>
        <w:bottom w:val="none" w:sz="0" w:space="0" w:color="auto"/>
        <w:right w:val="none" w:sz="0" w:space="0" w:color="auto"/>
      </w:divBdr>
    </w:div>
    <w:div w:id="2072193422">
      <w:bodyDiv w:val="1"/>
      <w:marLeft w:val="0"/>
      <w:marRight w:val="0"/>
      <w:marTop w:val="0"/>
      <w:marBottom w:val="0"/>
      <w:divBdr>
        <w:top w:val="none" w:sz="0" w:space="0" w:color="auto"/>
        <w:left w:val="none" w:sz="0" w:space="0" w:color="auto"/>
        <w:bottom w:val="none" w:sz="0" w:space="0" w:color="auto"/>
        <w:right w:val="none" w:sz="0" w:space="0" w:color="auto"/>
      </w:divBdr>
    </w:div>
    <w:div w:id="2072266889">
      <w:bodyDiv w:val="1"/>
      <w:marLeft w:val="0"/>
      <w:marRight w:val="0"/>
      <w:marTop w:val="0"/>
      <w:marBottom w:val="0"/>
      <w:divBdr>
        <w:top w:val="none" w:sz="0" w:space="0" w:color="auto"/>
        <w:left w:val="none" w:sz="0" w:space="0" w:color="auto"/>
        <w:bottom w:val="none" w:sz="0" w:space="0" w:color="auto"/>
        <w:right w:val="none" w:sz="0" w:space="0" w:color="auto"/>
      </w:divBdr>
    </w:div>
    <w:div w:id="2072343147">
      <w:bodyDiv w:val="1"/>
      <w:marLeft w:val="0"/>
      <w:marRight w:val="0"/>
      <w:marTop w:val="0"/>
      <w:marBottom w:val="0"/>
      <w:divBdr>
        <w:top w:val="none" w:sz="0" w:space="0" w:color="auto"/>
        <w:left w:val="none" w:sz="0" w:space="0" w:color="auto"/>
        <w:bottom w:val="none" w:sz="0" w:space="0" w:color="auto"/>
        <w:right w:val="none" w:sz="0" w:space="0" w:color="auto"/>
      </w:divBdr>
    </w:div>
    <w:div w:id="2072536745">
      <w:bodyDiv w:val="1"/>
      <w:marLeft w:val="0"/>
      <w:marRight w:val="0"/>
      <w:marTop w:val="0"/>
      <w:marBottom w:val="0"/>
      <w:divBdr>
        <w:top w:val="none" w:sz="0" w:space="0" w:color="auto"/>
        <w:left w:val="none" w:sz="0" w:space="0" w:color="auto"/>
        <w:bottom w:val="none" w:sz="0" w:space="0" w:color="auto"/>
        <w:right w:val="none" w:sz="0" w:space="0" w:color="auto"/>
      </w:divBdr>
    </w:div>
    <w:div w:id="2072579663">
      <w:bodyDiv w:val="1"/>
      <w:marLeft w:val="0"/>
      <w:marRight w:val="0"/>
      <w:marTop w:val="0"/>
      <w:marBottom w:val="0"/>
      <w:divBdr>
        <w:top w:val="none" w:sz="0" w:space="0" w:color="auto"/>
        <w:left w:val="none" w:sz="0" w:space="0" w:color="auto"/>
        <w:bottom w:val="none" w:sz="0" w:space="0" w:color="auto"/>
        <w:right w:val="none" w:sz="0" w:space="0" w:color="auto"/>
      </w:divBdr>
    </w:div>
    <w:div w:id="2072654065">
      <w:bodyDiv w:val="1"/>
      <w:marLeft w:val="0"/>
      <w:marRight w:val="0"/>
      <w:marTop w:val="0"/>
      <w:marBottom w:val="0"/>
      <w:divBdr>
        <w:top w:val="none" w:sz="0" w:space="0" w:color="auto"/>
        <w:left w:val="none" w:sz="0" w:space="0" w:color="auto"/>
        <w:bottom w:val="none" w:sz="0" w:space="0" w:color="auto"/>
        <w:right w:val="none" w:sz="0" w:space="0" w:color="auto"/>
      </w:divBdr>
    </w:div>
    <w:div w:id="2072775285">
      <w:bodyDiv w:val="1"/>
      <w:marLeft w:val="0"/>
      <w:marRight w:val="0"/>
      <w:marTop w:val="0"/>
      <w:marBottom w:val="0"/>
      <w:divBdr>
        <w:top w:val="none" w:sz="0" w:space="0" w:color="auto"/>
        <w:left w:val="none" w:sz="0" w:space="0" w:color="auto"/>
        <w:bottom w:val="none" w:sz="0" w:space="0" w:color="auto"/>
        <w:right w:val="none" w:sz="0" w:space="0" w:color="auto"/>
      </w:divBdr>
    </w:div>
    <w:div w:id="2072804452">
      <w:bodyDiv w:val="1"/>
      <w:marLeft w:val="0"/>
      <w:marRight w:val="0"/>
      <w:marTop w:val="0"/>
      <w:marBottom w:val="0"/>
      <w:divBdr>
        <w:top w:val="none" w:sz="0" w:space="0" w:color="auto"/>
        <w:left w:val="none" w:sz="0" w:space="0" w:color="auto"/>
        <w:bottom w:val="none" w:sz="0" w:space="0" w:color="auto"/>
        <w:right w:val="none" w:sz="0" w:space="0" w:color="auto"/>
      </w:divBdr>
    </w:div>
    <w:div w:id="2072969316">
      <w:bodyDiv w:val="1"/>
      <w:marLeft w:val="0"/>
      <w:marRight w:val="0"/>
      <w:marTop w:val="0"/>
      <w:marBottom w:val="0"/>
      <w:divBdr>
        <w:top w:val="none" w:sz="0" w:space="0" w:color="auto"/>
        <w:left w:val="none" w:sz="0" w:space="0" w:color="auto"/>
        <w:bottom w:val="none" w:sz="0" w:space="0" w:color="auto"/>
        <w:right w:val="none" w:sz="0" w:space="0" w:color="auto"/>
      </w:divBdr>
    </w:div>
    <w:div w:id="2073037854">
      <w:bodyDiv w:val="1"/>
      <w:marLeft w:val="0"/>
      <w:marRight w:val="0"/>
      <w:marTop w:val="0"/>
      <w:marBottom w:val="0"/>
      <w:divBdr>
        <w:top w:val="none" w:sz="0" w:space="0" w:color="auto"/>
        <w:left w:val="none" w:sz="0" w:space="0" w:color="auto"/>
        <w:bottom w:val="none" w:sz="0" w:space="0" w:color="auto"/>
        <w:right w:val="none" w:sz="0" w:space="0" w:color="auto"/>
      </w:divBdr>
    </w:div>
    <w:div w:id="2073195061">
      <w:bodyDiv w:val="1"/>
      <w:marLeft w:val="0"/>
      <w:marRight w:val="0"/>
      <w:marTop w:val="0"/>
      <w:marBottom w:val="0"/>
      <w:divBdr>
        <w:top w:val="none" w:sz="0" w:space="0" w:color="auto"/>
        <w:left w:val="none" w:sz="0" w:space="0" w:color="auto"/>
        <w:bottom w:val="none" w:sz="0" w:space="0" w:color="auto"/>
        <w:right w:val="none" w:sz="0" w:space="0" w:color="auto"/>
      </w:divBdr>
    </w:div>
    <w:div w:id="2073304922">
      <w:bodyDiv w:val="1"/>
      <w:marLeft w:val="0"/>
      <w:marRight w:val="0"/>
      <w:marTop w:val="0"/>
      <w:marBottom w:val="0"/>
      <w:divBdr>
        <w:top w:val="none" w:sz="0" w:space="0" w:color="auto"/>
        <w:left w:val="none" w:sz="0" w:space="0" w:color="auto"/>
        <w:bottom w:val="none" w:sz="0" w:space="0" w:color="auto"/>
        <w:right w:val="none" w:sz="0" w:space="0" w:color="auto"/>
      </w:divBdr>
    </w:div>
    <w:div w:id="2073428353">
      <w:bodyDiv w:val="1"/>
      <w:marLeft w:val="0"/>
      <w:marRight w:val="0"/>
      <w:marTop w:val="0"/>
      <w:marBottom w:val="0"/>
      <w:divBdr>
        <w:top w:val="none" w:sz="0" w:space="0" w:color="auto"/>
        <w:left w:val="none" w:sz="0" w:space="0" w:color="auto"/>
        <w:bottom w:val="none" w:sz="0" w:space="0" w:color="auto"/>
        <w:right w:val="none" w:sz="0" w:space="0" w:color="auto"/>
      </w:divBdr>
    </w:div>
    <w:div w:id="2074043288">
      <w:bodyDiv w:val="1"/>
      <w:marLeft w:val="0"/>
      <w:marRight w:val="0"/>
      <w:marTop w:val="0"/>
      <w:marBottom w:val="0"/>
      <w:divBdr>
        <w:top w:val="none" w:sz="0" w:space="0" w:color="auto"/>
        <w:left w:val="none" w:sz="0" w:space="0" w:color="auto"/>
        <w:bottom w:val="none" w:sz="0" w:space="0" w:color="auto"/>
        <w:right w:val="none" w:sz="0" w:space="0" w:color="auto"/>
      </w:divBdr>
    </w:div>
    <w:div w:id="2074085225">
      <w:bodyDiv w:val="1"/>
      <w:marLeft w:val="0"/>
      <w:marRight w:val="0"/>
      <w:marTop w:val="0"/>
      <w:marBottom w:val="0"/>
      <w:divBdr>
        <w:top w:val="none" w:sz="0" w:space="0" w:color="auto"/>
        <w:left w:val="none" w:sz="0" w:space="0" w:color="auto"/>
        <w:bottom w:val="none" w:sz="0" w:space="0" w:color="auto"/>
        <w:right w:val="none" w:sz="0" w:space="0" w:color="auto"/>
      </w:divBdr>
    </w:div>
    <w:div w:id="2074768445">
      <w:bodyDiv w:val="1"/>
      <w:marLeft w:val="0"/>
      <w:marRight w:val="0"/>
      <w:marTop w:val="0"/>
      <w:marBottom w:val="0"/>
      <w:divBdr>
        <w:top w:val="none" w:sz="0" w:space="0" w:color="auto"/>
        <w:left w:val="none" w:sz="0" w:space="0" w:color="auto"/>
        <w:bottom w:val="none" w:sz="0" w:space="0" w:color="auto"/>
        <w:right w:val="none" w:sz="0" w:space="0" w:color="auto"/>
      </w:divBdr>
    </w:div>
    <w:div w:id="2074812211">
      <w:bodyDiv w:val="1"/>
      <w:marLeft w:val="0"/>
      <w:marRight w:val="0"/>
      <w:marTop w:val="0"/>
      <w:marBottom w:val="0"/>
      <w:divBdr>
        <w:top w:val="none" w:sz="0" w:space="0" w:color="auto"/>
        <w:left w:val="none" w:sz="0" w:space="0" w:color="auto"/>
        <w:bottom w:val="none" w:sz="0" w:space="0" w:color="auto"/>
        <w:right w:val="none" w:sz="0" w:space="0" w:color="auto"/>
      </w:divBdr>
    </w:div>
    <w:div w:id="2075008048">
      <w:bodyDiv w:val="1"/>
      <w:marLeft w:val="0"/>
      <w:marRight w:val="0"/>
      <w:marTop w:val="0"/>
      <w:marBottom w:val="0"/>
      <w:divBdr>
        <w:top w:val="none" w:sz="0" w:space="0" w:color="auto"/>
        <w:left w:val="none" w:sz="0" w:space="0" w:color="auto"/>
        <w:bottom w:val="none" w:sz="0" w:space="0" w:color="auto"/>
        <w:right w:val="none" w:sz="0" w:space="0" w:color="auto"/>
      </w:divBdr>
    </w:div>
    <w:div w:id="2075278330">
      <w:bodyDiv w:val="1"/>
      <w:marLeft w:val="0"/>
      <w:marRight w:val="0"/>
      <w:marTop w:val="0"/>
      <w:marBottom w:val="0"/>
      <w:divBdr>
        <w:top w:val="none" w:sz="0" w:space="0" w:color="auto"/>
        <w:left w:val="none" w:sz="0" w:space="0" w:color="auto"/>
        <w:bottom w:val="none" w:sz="0" w:space="0" w:color="auto"/>
        <w:right w:val="none" w:sz="0" w:space="0" w:color="auto"/>
      </w:divBdr>
    </w:div>
    <w:div w:id="2075347507">
      <w:bodyDiv w:val="1"/>
      <w:marLeft w:val="0"/>
      <w:marRight w:val="0"/>
      <w:marTop w:val="0"/>
      <w:marBottom w:val="0"/>
      <w:divBdr>
        <w:top w:val="none" w:sz="0" w:space="0" w:color="auto"/>
        <w:left w:val="none" w:sz="0" w:space="0" w:color="auto"/>
        <w:bottom w:val="none" w:sz="0" w:space="0" w:color="auto"/>
        <w:right w:val="none" w:sz="0" w:space="0" w:color="auto"/>
      </w:divBdr>
    </w:div>
    <w:div w:id="2075348463">
      <w:bodyDiv w:val="1"/>
      <w:marLeft w:val="0"/>
      <w:marRight w:val="0"/>
      <w:marTop w:val="0"/>
      <w:marBottom w:val="0"/>
      <w:divBdr>
        <w:top w:val="none" w:sz="0" w:space="0" w:color="auto"/>
        <w:left w:val="none" w:sz="0" w:space="0" w:color="auto"/>
        <w:bottom w:val="none" w:sz="0" w:space="0" w:color="auto"/>
        <w:right w:val="none" w:sz="0" w:space="0" w:color="auto"/>
      </w:divBdr>
    </w:div>
    <w:div w:id="2075348718">
      <w:bodyDiv w:val="1"/>
      <w:marLeft w:val="0"/>
      <w:marRight w:val="0"/>
      <w:marTop w:val="0"/>
      <w:marBottom w:val="0"/>
      <w:divBdr>
        <w:top w:val="none" w:sz="0" w:space="0" w:color="auto"/>
        <w:left w:val="none" w:sz="0" w:space="0" w:color="auto"/>
        <w:bottom w:val="none" w:sz="0" w:space="0" w:color="auto"/>
        <w:right w:val="none" w:sz="0" w:space="0" w:color="auto"/>
      </w:divBdr>
    </w:div>
    <w:div w:id="2075397496">
      <w:bodyDiv w:val="1"/>
      <w:marLeft w:val="0"/>
      <w:marRight w:val="0"/>
      <w:marTop w:val="0"/>
      <w:marBottom w:val="0"/>
      <w:divBdr>
        <w:top w:val="none" w:sz="0" w:space="0" w:color="auto"/>
        <w:left w:val="none" w:sz="0" w:space="0" w:color="auto"/>
        <w:bottom w:val="none" w:sz="0" w:space="0" w:color="auto"/>
        <w:right w:val="none" w:sz="0" w:space="0" w:color="auto"/>
      </w:divBdr>
    </w:div>
    <w:div w:id="2075591134">
      <w:bodyDiv w:val="1"/>
      <w:marLeft w:val="0"/>
      <w:marRight w:val="0"/>
      <w:marTop w:val="0"/>
      <w:marBottom w:val="0"/>
      <w:divBdr>
        <w:top w:val="none" w:sz="0" w:space="0" w:color="auto"/>
        <w:left w:val="none" w:sz="0" w:space="0" w:color="auto"/>
        <w:bottom w:val="none" w:sz="0" w:space="0" w:color="auto"/>
        <w:right w:val="none" w:sz="0" w:space="0" w:color="auto"/>
      </w:divBdr>
    </w:div>
    <w:div w:id="2076000934">
      <w:bodyDiv w:val="1"/>
      <w:marLeft w:val="0"/>
      <w:marRight w:val="0"/>
      <w:marTop w:val="0"/>
      <w:marBottom w:val="0"/>
      <w:divBdr>
        <w:top w:val="none" w:sz="0" w:space="0" w:color="auto"/>
        <w:left w:val="none" w:sz="0" w:space="0" w:color="auto"/>
        <w:bottom w:val="none" w:sz="0" w:space="0" w:color="auto"/>
        <w:right w:val="none" w:sz="0" w:space="0" w:color="auto"/>
      </w:divBdr>
    </w:div>
    <w:div w:id="2076320409">
      <w:bodyDiv w:val="1"/>
      <w:marLeft w:val="0"/>
      <w:marRight w:val="0"/>
      <w:marTop w:val="0"/>
      <w:marBottom w:val="0"/>
      <w:divBdr>
        <w:top w:val="none" w:sz="0" w:space="0" w:color="auto"/>
        <w:left w:val="none" w:sz="0" w:space="0" w:color="auto"/>
        <w:bottom w:val="none" w:sz="0" w:space="0" w:color="auto"/>
        <w:right w:val="none" w:sz="0" w:space="0" w:color="auto"/>
      </w:divBdr>
    </w:div>
    <w:div w:id="2076321442">
      <w:bodyDiv w:val="1"/>
      <w:marLeft w:val="0"/>
      <w:marRight w:val="0"/>
      <w:marTop w:val="0"/>
      <w:marBottom w:val="0"/>
      <w:divBdr>
        <w:top w:val="none" w:sz="0" w:space="0" w:color="auto"/>
        <w:left w:val="none" w:sz="0" w:space="0" w:color="auto"/>
        <w:bottom w:val="none" w:sz="0" w:space="0" w:color="auto"/>
        <w:right w:val="none" w:sz="0" w:space="0" w:color="auto"/>
      </w:divBdr>
    </w:div>
    <w:div w:id="2076465583">
      <w:bodyDiv w:val="1"/>
      <w:marLeft w:val="0"/>
      <w:marRight w:val="0"/>
      <w:marTop w:val="0"/>
      <w:marBottom w:val="0"/>
      <w:divBdr>
        <w:top w:val="none" w:sz="0" w:space="0" w:color="auto"/>
        <w:left w:val="none" w:sz="0" w:space="0" w:color="auto"/>
        <w:bottom w:val="none" w:sz="0" w:space="0" w:color="auto"/>
        <w:right w:val="none" w:sz="0" w:space="0" w:color="auto"/>
      </w:divBdr>
    </w:div>
    <w:div w:id="2076776529">
      <w:bodyDiv w:val="1"/>
      <w:marLeft w:val="0"/>
      <w:marRight w:val="0"/>
      <w:marTop w:val="0"/>
      <w:marBottom w:val="0"/>
      <w:divBdr>
        <w:top w:val="none" w:sz="0" w:space="0" w:color="auto"/>
        <w:left w:val="none" w:sz="0" w:space="0" w:color="auto"/>
        <w:bottom w:val="none" w:sz="0" w:space="0" w:color="auto"/>
        <w:right w:val="none" w:sz="0" w:space="0" w:color="auto"/>
      </w:divBdr>
      <w:divsChild>
        <w:div w:id="1338342205">
          <w:marLeft w:val="0"/>
          <w:marRight w:val="0"/>
          <w:marTop w:val="0"/>
          <w:marBottom w:val="200"/>
          <w:divBdr>
            <w:top w:val="none" w:sz="0" w:space="0" w:color="auto"/>
            <w:left w:val="none" w:sz="0" w:space="0" w:color="auto"/>
            <w:bottom w:val="none" w:sz="0" w:space="0" w:color="auto"/>
            <w:right w:val="none" w:sz="0" w:space="0" w:color="auto"/>
          </w:divBdr>
        </w:div>
      </w:divsChild>
    </w:div>
    <w:div w:id="2076776637">
      <w:bodyDiv w:val="1"/>
      <w:marLeft w:val="0"/>
      <w:marRight w:val="0"/>
      <w:marTop w:val="0"/>
      <w:marBottom w:val="0"/>
      <w:divBdr>
        <w:top w:val="none" w:sz="0" w:space="0" w:color="auto"/>
        <w:left w:val="none" w:sz="0" w:space="0" w:color="auto"/>
        <w:bottom w:val="none" w:sz="0" w:space="0" w:color="auto"/>
        <w:right w:val="none" w:sz="0" w:space="0" w:color="auto"/>
      </w:divBdr>
    </w:div>
    <w:div w:id="2076929721">
      <w:bodyDiv w:val="1"/>
      <w:marLeft w:val="0"/>
      <w:marRight w:val="0"/>
      <w:marTop w:val="0"/>
      <w:marBottom w:val="0"/>
      <w:divBdr>
        <w:top w:val="none" w:sz="0" w:space="0" w:color="auto"/>
        <w:left w:val="none" w:sz="0" w:space="0" w:color="auto"/>
        <w:bottom w:val="none" w:sz="0" w:space="0" w:color="auto"/>
        <w:right w:val="none" w:sz="0" w:space="0" w:color="auto"/>
      </w:divBdr>
    </w:div>
    <w:div w:id="2077314448">
      <w:bodyDiv w:val="1"/>
      <w:marLeft w:val="0"/>
      <w:marRight w:val="0"/>
      <w:marTop w:val="0"/>
      <w:marBottom w:val="0"/>
      <w:divBdr>
        <w:top w:val="none" w:sz="0" w:space="0" w:color="auto"/>
        <w:left w:val="none" w:sz="0" w:space="0" w:color="auto"/>
        <w:bottom w:val="none" w:sz="0" w:space="0" w:color="auto"/>
        <w:right w:val="none" w:sz="0" w:space="0" w:color="auto"/>
      </w:divBdr>
    </w:div>
    <w:div w:id="2077320347">
      <w:bodyDiv w:val="1"/>
      <w:marLeft w:val="0"/>
      <w:marRight w:val="0"/>
      <w:marTop w:val="0"/>
      <w:marBottom w:val="0"/>
      <w:divBdr>
        <w:top w:val="none" w:sz="0" w:space="0" w:color="auto"/>
        <w:left w:val="none" w:sz="0" w:space="0" w:color="auto"/>
        <w:bottom w:val="none" w:sz="0" w:space="0" w:color="auto"/>
        <w:right w:val="none" w:sz="0" w:space="0" w:color="auto"/>
      </w:divBdr>
    </w:div>
    <w:div w:id="2077436588">
      <w:bodyDiv w:val="1"/>
      <w:marLeft w:val="0"/>
      <w:marRight w:val="0"/>
      <w:marTop w:val="0"/>
      <w:marBottom w:val="0"/>
      <w:divBdr>
        <w:top w:val="none" w:sz="0" w:space="0" w:color="auto"/>
        <w:left w:val="none" w:sz="0" w:space="0" w:color="auto"/>
        <w:bottom w:val="none" w:sz="0" w:space="0" w:color="auto"/>
        <w:right w:val="none" w:sz="0" w:space="0" w:color="auto"/>
      </w:divBdr>
    </w:div>
    <w:div w:id="2077849869">
      <w:bodyDiv w:val="1"/>
      <w:marLeft w:val="0"/>
      <w:marRight w:val="0"/>
      <w:marTop w:val="0"/>
      <w:marBottom w:val="0"/>
      <w:divBdr>
        <w:top w:val="none" w:sz="0" w:space="0" w:color="auto"/>
        <w:left w:val="none" w:sz="0" w:space="0" w:color="auto"/>
        <w:bottom w:val="none" w:sz="0" w:space="0" w:color="auto"/>
        <w:right w:val="none" w:sz="0" w:space="0" w:color="auto"/>
      </w:divBdr>
    </w:div>
    <w:div w:id="2078242185">
      <w:bodyDiv w:val="1"/>
      <w:marLeft w:val="0"/>
      <w:marRight w:val="0"/>
      <w:marTop w:val="0"/>
      <w:marBottom w:val="0"/>
      <w:divBdr>
        <w:top w:val="none" w:sz="0" w:space="0" w:color="auto"/>
        <w:left w:val="none" w:sz="0" w:space="0" w:color="auto"/>
        <w:bottom w:val="none" w:sz="0" w:space="0" w:color="auto"/>
        <w:right w:val="none" w:sz="0" w:space="0" w:color="auto"/>
      </w:divBdr>
    </w:div>
    <w:div w:id="2078284518">
      <w:bodyDiv w:val="1"/>
      <w:marLeft w:val="0"/>
      <w:marRight w:val="0"/>
      <w:marTop w:val="0"/>
      <w:marBottom w:val="0"/>
      <w:divBdr>
        <w:top w:val="none" w:sz="0" w:space="0" w:color="auto"/>
        <w:left w:val="none" w:sz="0" w:space="0" w:color="auto"/>
        <w:bottom w:val="none" w:sz="0" w:space="0" w:color="auto"/>
        <w:right w:val="none" w:sz="0" w:space="0" w:color="auto"/>
      </w:divBdr>
    </w:div>
    <w:div w:id="2078428541">
      <w:bodyDiv w:val="1"/>
      <w:marLeft w:val="0"/>
      <w:marRight w:val="0"/>
      <w:marTop w:val="0"/>
      <w:marBottom w:val="0"/>
      <w:divBdr>
        <w:top w:val="none" w:sz="0" w:space="0" w:color="auto"/>
        <w:left w:val="none" w:sz="0" w:space="0" w:color="auto"/>
        <w:bottom w:val="none" w:sz="0" w:space="0" w:color="auto"/>
        <w:right w:val="none" w:sz="0" w:space="0" w:color="auto"/>
      </w:divBdr>
    </w:div>
    <w:div w:id="2078428853">
      <w:bodyDiv w:val="1"/>
      <w:marLeft w:val="0"/>
      <w:marRight w:val="0"/>
      <w:marTop w:val="0"/>
      <w:marBottom w:val="0"/>
      <w:divBdr>
        <w:top w:val="none" w:sz="0" w:space="0" w:color="auto"/>
        <w:left w:val="none" w:sz="0" w:space="0" w:color="auto"/>
        <w:bottom w:val="none" w:sz="0" w:space="0" w:color="auto"/>
        <w:right w:val="none" w:sz="0" w:space="0" w:color="auto"/>
      </w:divBdr>
    </w:div>
    <w:div w:id="2078505016">
      <w:bodyDiv w:val="1"/>
      <w:marLeft w:val="0"/>
      <w:marRight w:val="0"/>
      <w:marTop w:val="0"/>
      <w:marBottom w:val="0"/>
      <w:divBdr>
        <w:top w:val="none" w:sz="0" w:space="0" w:color="auto"/>
        <w:left w:val="none" w:sz="0" w:space="0" w:color="auto"/>
        <w:bottom w:val="none" w:sz="0" w:space="0" w:color="auto"/>
        <w:right w:val="none" w:sz="0" w:space="0" w:color="auto"/>
      </w:divBdr>
    </w:div>
    <w:div w:id="2078623101">
      <w:bodyDiv w:val="1"/>
      <w:marLeft w:val="0"/>
      <w:marRight w:val="0"/>
      <w:marTop w:val="0"/>
      <w:marBottom w:val="0"/>
      <w:divBdr>
        <w:top w:val="none" w:sz="0" w:space="0" w:color="auto"/>
        <w:left w:val="none" w:sz="0" w:space="0" w:color="auto"/>
        <w:bottom w:val="none" w:sz="0" w:space="0" w:color="auto"/>
        <w:right w:val="none" w:sz="0" w:space="0" w:color="auto"/>
      </w:divBdr>
    </w:div>
    <w:div w:id="2078701393">
      <w:bodyDiv w:val="1"/>
      <w:marLeft w:val="0"/>
      <w:marRight w:val="0"/>
      <w:marTop w:val="0"/>
      <w:marBottom w:val="0"/>
      <w:divBdr>
        <w:top w:val="none" w:sz="0" w:space="0" w:color="auto"/>
        <w:left w:val="none" w:sz="0" w:space="0" w:color="auto"/>
        <w:bottom w:val="none" w:sz="0" w:space="0" w:color="auto"/>
        <w:right w:val="none" w:sz="0" w:space="0" w:color="auto"/>
      </w:divBdr>
    </w:div>
    <w:div w:id="2079011488">
      <w:bodyDiv w:val="1"/>
      <w:marLeft w:val="0"/>
      <w:marRight w:val="0"/>
      <w:marTop w:val="0"/>
      <w:marBottom w:val="0"/>
      <w:divBdr>
        <w:top w:val="none" w:sz="0" w:space="0" w:color="auto"/>
        <w:left w:val="none" w:sz="0" w:space="0" w:color="auto"/>
        <w:bottom w:val="none" w:sz="0" w:space="0" w:color="auto"/>
        <w:right w:val="none" w:sz="0" w:space="0" w:color="auto"/>
      </w:divBdr>
    </w:div>
    <w:div w:id="2079863461">
      <w:bodyDiv w:val="1"/>
      <w:marLeft w:val="0"/>
      <w:marRight w:val="0"/>
      <w:marTop w:val="0"/>
      <w:marBottom w:val="0"/>
      <w:divBdr>
        <w:top w:val="none" w:sz="0" w:space="0" w:color="auto"/>
        <w:left w:val="none" w:sz="0" w:space="0" w:color="auto"/>
        <w:bottom w:val="none" w:sz="0" w:space="0" w:color="auto"/>
        <w:right w:val="none" w:sz="0" w:space="0" w:color="auto"/>
      </w:divBdr>
    </w:div>
    <w:div w:id="2080008860">
      <w:bodyDiv w:val="1"/>
      <w:marLeft w:val="0"/>
      <w:marRight w:val="0"/>
      <w:marTop w:val="0"/>
      <w:marBottom w:val="0"/>
      <w:divBdr>
        <w:top w:val="none" w:sz="0" w:space="0" w:color="auto"/>
        <w:left w:val="none" w:sz="0" w:space="0" w:color="auto"/>
        <w:bottom w:val="none" w:sz="0" w:space="0" w:color="auto"/>
        <w:right w:val="none" w:sz="0" w:space="0" w:color="auto"/>
      </w:divBdr>
    </w:div>
    <w:div w:id="2080055547">
      <w:bodyDiv w:val="1"/>
      <w:marLeft w:val="0"/>
      <w:marRight w:val="0"/>
      <w:marTop w:val="0"/>
      <w:marBottom w:val="0"/>
      <w:divBdr>
        <w:top w:val="none" w:sz="0" w:space="0" w:color="auto"/>
        <w:left w:val="none" w:sz="0" w:space="0" w:color="auto"/>
        <w:bottom w:val="none" w:sz="0" w:space="0" w:color="auto"/>
        <w:right w:val="none" w:sz="0" w:space="0" w:color="auto"/>
      </w:divBdr>
    </w:div>
    <w:div w:id="2080134270">
      <w:bodyDiv w:val="1"/>
      <w:marLeft w:val="0"/>
      <w:marRight w:val="0"/>
      <w:marTop w:val="0"/>
      <w:marBottom w:val="0"/>
      <w:divBdr>
        <w:top w:val="none" w:sz="0" w:space="0" w:color="auto"/>
        <w:left w:val="none" w:sz="0" w:space="0" w:color="auto"/>
        <w:bottom w:val="none" w:sz="0" w:space="0" w:color="auto"/>
        <w:right w:val="none" w:sz="0" w:space="0" w:color="auto"/>
      </w:divBdr>
    </w:div>
    <w:div w:id="2080209569">
      <w:bodyDiv w:val="1"/>
      <w:marLeft w:val="0"/>
      <w:marRight w:val="0"/>
      <w:marTop w:val="0"/>
      <w:marBottom w:val="0"/>
      <w:divBdr>
        <w:top w:val="none" w:sz="0" w:space="0" w:color="auto"/>
        <w:left w:val="none" w:sz="0" w:space="0" w:color="auto"/>
        <w:bottom w:val="none" w:sz="0" w:space="0" w:color="auto"/>
        <w:right w:val="none" w:sz="0" w:space="0" w:color="auto"/>
      </w:divBdr>
    </w:div>
    <w:div w:id="2080440487">
      <w:bodyDiv w:val="1"/>
      <w:marLeft w:val="0"/>
      <w:marRight w:val="0"/>
      <w:marTop w:val="0"/>
      <w:marBottom w:val="0"/>
      <w:divBdr>
        <w:top w:val="none" w:sz="0" w:space="0" w:color="auto"/>
        <w:left w:val="none" w:sz="0" w:space="0" w:color="auto"/>
        <w:bottom w:val="none" w:sz="0" w:space="0" w:color="auto"/>
        <w:right w:val="none" w:sz="0" w:space="0" w:color="auto"/>
      </w:divBdr>
    </w:div>
    <w:div w:id="2080443862">
      <w:bodyDiv w:val="1"/>
      <w:marLeft w:val="0"/>
      <w:marRight w:val="0"/>
      <w:marTop w:val="0"/>
      <w:marBottom w:val="0"/>
      <w:divBdr>
        <w:top w:val="none" w:sz="0" w:space="0" w:color="auto"/>
        <w:left w:val="none" w:sz="0" w:space="0" w:color="auto"/>
        <w:bottom w:val="none" w:sz="0" w:space="0" w:color="auto"/>
        <w:right w:val="none" w:sz="0" w:space="0" w:color="auto"/>
      </w:divBdr>
    </w:div>
    <w:div w:id="2080589041">
      <w:bodyDiv w:val="1"/>
      <w:marLeft w:val="0"/>
      <w:marRight w:val="0"/>
      <w:marTop w:val="0"/>
      <w:marBottom w:val="0"/>
      <w:divBdr>
        <w:top w:val="none" w:sz="0" w:space="0" w:color="auto"/>
        <w:left w:val="none" w:sz="0" w:space="0" w:color="auto"/>
        <w:bottom w:val="none" w:sz="0" w:space="0" w:color="auto"/>
        <w:right w:val="none" w:sz="0" w:space="0" w:color="auto"/>
      </w:divBdr>
    </w:div>
    <w:div w:id="2080595877">
      <w:bodyDiv w:val="1"/>
      <w:marLeft w:val="0"/>
      <w:marRight w:val="0"/>
      <w:marTop w:val="0"/>
      <w:marBottom w:val="0"/>
      <w:divBdr>
        <w:top w:val="none" w:sz="0" w:space="0" w:color="auto"/>
        <w:left w:val="none" w:sz="0" w:space="0" w:color="auto"/>
        <w:bottom w:val="none" w:sz="0" w:space="0" w:color="auto"/>
        <w:right w:val="none" w:sz="0" w:space="0" w:color="auto"/>
      </w:divBdr>
    </w:div>
    <w:div w:id="2080979697">
      <w:bodyDiv w:val="1"/>
      <w:marLeft w:val="0"/>
      <w:marRight w:val="0"/>
      <w:marTop w:val="0"/>
      <w:marBottom w:val="0"/>
      <w:divBdr>
        <w:top w:val="none" w:sz="0" w:space="0" w:color="auto"/>
        <w:left w:val="none" w:sz="0" w:space="0" w:color="auto"/>
        <w:bottom w:val="none" w:sz="0" w:space="0" w:color="auto"/>
        <w:right w:val="none" w:sz="0" w:space="0" w:color="auto"/>
      </w:divBdr>
    </w:div>
    <w:div w:id="2081050066">
      <w:bodyDiv w:val="1"/>
      <w:marLeft w:val="0"/>
      <w:marRight w:val="0"/>
      <w:marTop w:val="0"/>
      <w:marBottom w:val="0"/>
      <w:divBdr>
        <w:top w:val="none" w:sz="0" w:space="0" w:color="auto"/>
        <w:left w:val="none" w:sz="0" w:space="0" w:color="auto"/>
        <w:bottom w:val="none" w:sz="0" w:space="0" w:color="auto"/>
        <w:right w:val="none" w:sz="0" w:space="0" w:color="auto"/>
      </w:divBdr>
    </w:div>
    <w:div w:id="2081247597">
      <w:bodyDiv w:val="1"/>
      <w:marLeft w:val="0"/>
      <w:marRight w:val="0"/>
      <w:marTop w:val="0"/>
      <w:marBottom w:val="0"/>
      <w:divBdr>
        <w:top w:val="none" w:sz="0" w:space="0" w:color="auto"/>
        <w:left w:val="none" w:sz="0" w:space="0" w:color="auto"/>
        <w:bottom w:val="none" w:sz="0" w:space="0" w:color="auto"/>
        <w:right w:val="none" w:sz="0" w:space="0" w:color="auto"/>
      </w:divBdr>
    </w:div>
    <w:div w:id="2081361802">
      <w:bodyDiv w:val="1"/>
      <w:marLeft w:val="0"/>
      <w:marRight w:val="0"/>
      <w:marTop w:val="0"/>
      <w:marBottom w:val="0"/>
      <w:divBdr>
        <w:top w:val="none" w:sz="0" w:space="0" w:color="auto"/>
        <w:left w:val="none" w:sz="0" w:space="0" w:color="auto"/>
        <w:bottom w:val="none" w:sz="0" w:space="0" w:color="auto"/>
        <w:right w:val="none" w:sz="0" w:space="0" w:color="auto"/>
      </w:divBdr>
    </w:div>
    <w:div w:id="2081365532">
      <w:bodyDiv w:val="1"/>
      <w:marLeft w:val="0"/>
      <w:marRight w:val="0"/>
      <w:marTop w:val="0"/>
      <w:marBottom w:val="0"/>
      <w:divBdr>
        <w:top w:val="none" w:sz="0" w:space="0" w:color="auto"/>
        <w:left w:val="none" w:sz="0" w:space="0" w:color="auto"/>
        <w:bottom w:val="none" w:sz="0" w:space="0" w:color="auto"/>
        <w:right w:val="none" w:sz="0" w:space="0" w:color="auto"/>
      </w:divBdr>
    </w:div>
    <w:div w:id="2081366703">
      <w:bodyDiv w:val="1"/>
      <w:marLeft w:val="0"/>
      <w:marRight w:val="0"/>
      <w:marTop w:val="0"/>
      <w:marBottom w:val="0"/>
      <w:divBdr>
        <w:top w:val="none" w:sz="0" w:space="0" w:color="auto"/>
        <w:left w:val="none" w:sz="0" w:space="0" w:color="auto"/>
        <w:bottom w:val="none" w:sz="0" w:space="0" w:color="auto"/>
        <w:right w:val="none" w:sz="0" w:space="0" w:color="auto"/>
      </w:divBdr>
    </w:div>
    <w:div w:id="2081445099">
      <w:bodyDiv w:val="1"/>
      <w:marLeft w:val="0"/>
      <w:marRight w:val="0"/>
      <w:marTop w:val="0"/>
      <w:marBottom w:val="0"/>
      <w:divBdr>
        <w:top w:val="none" w:sz="0" w:space="0" w:color="auto"/>
        <w:left w:val="none" w:sz="0" w:space="0" w:color="auto"/>
        <w:bottom w:val="none" w:sz="0" w:space="0" w:color="auto"/>
        <w:right w:val="none" w:sz="0" w:space="0" w:color="auto"/>
      </w:divBdr>
    </w:div>
    <w:div w:id="2081515435">
      <w:bodyDiv w:val="1"/>
      <w:marLeft w:val="0"/>
      <w:marRight w:val="0"/>
      <w:marTop w:val="0"/>
      <w:marBottom w:val="0"/>
      <w:divBdr>
        <w:top w:val="none" w:sz="0" w:space="0" w:color="auto"/>
        <w:left w:val="none" w:sz="0" w:space="0" w:color="auto"/>
        <w:bottom w:val="none" w:sz="0" w:space="0" w:color="auto"/>
        <w:right w:val="none" w:sz="0" w:space="0" w:color="auto"/>
      </w:divBdr>
    </w:div>
    <w:div w:id="2081561356">
      <w:bodyDiv w:val="1"/>
      <w:marLeft w:val="0"/>
      <w:marRight w:val="0"/>
      <w:marTop w:val="0"/>
      <w:marBottom w:val="0"/>
      <w:divBdr>
        <w:top w:val="none" w:sz="0" w:space="0" w:color="auto"/>
        <w:left w:val="none" w:sz="0" w:space="0" w:color="auto"/>
        <w:bottom w:val="none" w:sz="0" w:space="0" w:color="auto"/>
        <w:right w:val="none" w:sz="0" w:space="0" w:color="auto"/>
      </w:divBdr>
    </w:div>
    <w:div w:id="2081562963">
      <w:bodyDiv w:val="1"/>
      <w:marLeft w:val="0"/>
      <w:marRight w:val="0"/>
      <w:marTop w:val="0"/>
      <w:marBottom w:val="0"/>
      <w:divBdr>
        <w:top w:val="none" w:sz="0" w:space="0" w:color="auto"/>
        <w:left w:val="none" w:sz="0" w:space="0" w:color="auto"/>
        <w:bottom w:val="none" w:sz="0" w:space="0" w:color="auto"/>
        <w:right w:val="none" w:sz="0" w:space="0" w:color="auto"/>
      </w:divBdr>
    </w:div>
    <w:div w:id="2081978917">
      <w:bodyDiv w:val="1"/>
      <w:marLeft w:val="0"/>
      <w:marRight w:val="0"/>
      <w:marTop w:val="0"/>
      <w:marBottom w:val="0"/>
      <w:divBdr>
        <w:top w:val="none" w:sz="0" w:space="0" w:color="auto"/>
        <w:left w:val="none" w:sz="0" w:space="0" w:color="auto"/>
        <w:bottom w:val="none" w:sz="0" w:space="0" w:color="auto"/>
        <w:right w:val="none" w:sz="0" w:space="0" w:color="auto"/>
      </w:divBdr>
    </w:div>
    <w:div w:id="2082018196">
      <w:bodyDiv w:val="1"/>
      <w:marLeft w:val="0"/>
      <w:marRight w:val="0"/>
      <w:marTop w:val="0"/>
      <w:marBottom w:val="0"/>
      <w:divBdr>
        <w:top w:val="none" w:sz="0" w:space="0" w:color="auto"/>
        <w:left w:val="none" w:sz="0" w:space="0" w:color="auto"/>
        <w:bottom w:val="none" w:sz="0" w:space="0" w:color="auto"/>
        <w:right w:val="none" w:sz="0" w:space="0" w:color="auto"/>
      </w:divBdr>
    </w:div>
    <w:div w:id="2082093169">
      <w:bodyDiv w:val="1"/>
      <w:marLeft w:val="0"/>
      <w:marRight w:val="0"/>
      <w:marTop w:val="0"/>
      <w:marBottom w:val="0"/>
      <w:divBdr>
        <w:top w:val="none" w:sz="0" w:space="0" w:color="auto"/>
        <w:left w:val="none" w:sz="0" w:space="0" w:color="auto"/>
        <w:bottom w:val="none" w:sz="0" w:space="0" w:color="auto"/>
        <w:right w:val="none" w:sz="0" w:space="0" w:color="auto"/>
      </w:divBdr>
    </w:div>
    <w:div w:id="2082166914">
      <w:bodyDiv w:val="1"/>
      <w:marLeft w:val="0"/>
      <w:marRight w:val="0"/>
      <w:marTop w:val="0"/>
      <w:marBottom w:val="0"/>
      <w:divBdr>
        <w:top w:val="none" w:sz="0" w:space="0" w:color="auto"/>
        <w:left w:val="none" w:sz="0" w:space="0" w:color="auto"/>
        <w:bottom w:val="none" w:sz="0" w:space="0" w:color="auto"/>
        <w:right w:val="none" w:sz="0" w:space="0" w:color="auto"/>
      </w:divBdr>
    </w:div>
    <w:div w:id="2082368018">
      <w:bodyDiv w:val="1"/>
      <w:marLeft w:val="0"/>
      <w:marRight w:val="0"/>
      <w:marTop w:val="0"/>
      <w:marBottom w:val="0"/>
      <w:divBdr>
        <w:top w:val="none" w:sz="0" w:space="0" w:color="auto"/>
        <w:left w:val="none" w:sz="0" w:space="0" w:color="auto"/>
        <w:bottom w:val="none" w:sz="0" w:space="0" w:color="auto"/>
        <w:right w:val="none" w:sz="0" w:space="0" w:color="auto"/>
      </w:divBdr>
    </w:div>
    <w:div w:id="2082680838">
      <w:bodyDiv w:val="1"/>
      <w:marLeft w:val="0"/>
      <w:marRight w:val="0"/>
      <w:marTop w:val="0"/>
      <w:marBottom w:val="0"/>
      <w:divBdr>
        <w:top w:val="none" w:sz="0" w:space="0" w:color="auto"/>
        <w:left w:val="none" w:sz="0" w:space="0" w:color="auto"/>
        <w:bottom w:val="none" w:sz="0" w:space="0" w:color="auto"/>
        <w:right w:val="none" w:sz="0" w:space="0" w:color="auto"/>
      </w:divBdr>
    </w:div>
    <w:div w:id="2082754907">
      <w:bodyDiv w:val="1"/>
      <w:marLeft w:val="0"/>
      <w:marRight w:val="0"/>
      <w:marTop w:val="0"/>
      <w:marBottom w:val="0"/>
      <w:divBdr>
        <w:top w:val="none" w:sz="0" w:space="0" w:color="auto"/>
        <w:left w:val="none" w:sz="0" w:space="0" w:color="auto"/>
        <w:bottom w:val="none" w:sz="0" w:space="0" w:color="auto"/>
        <w:right w:val="none" w:sz="0" w:space="0" w:color="auto"/>
      </w:divBdr>
    </w:div>
    <w:div w:id="2082943544">
      <w:bodyDiv w:val="1"/>
      <w:marLeft w:val="0"/>
      <w:marRight w:val="0"/>
      <w:marTop w:val="0"/>
      <w:marBottom w:val="0"/>
      <w:divBdr>
        <w:top w:val="none" w:sz="0" w:space="0" w:color="auto"/>
        <w:left w:val="none" w:sz="0" w:space="0" w:color="auto"/>
        <w:bottom w:val="none" w:sz="0" w:space="0" w:color="auto"/>
        <w:right w:val="none" w:sz="0" w:space="0" w:color="auto"/>
      </w:divBdr>
    </w:div>
    <w:div w:id="2083092632">
      <w:bodyDiv w:val="1"/>
      <w:marLeft w:val="0"/>
      <w:marRight w:val="0"/>
      <w:marTop w:val="0"/>
      <w:marBottom w:val="0"/>
      <w:divBdr>
        <w:top w:val="none" w:sz="0" w:space="0" w:color="auto"/>
        <w:left w:val="none" w:sz="0" w:space="0" w:color="auto"/>
        <w:bottom w:val="none" w:sz="0" w:space="0" w:color="auto"/>
        <w:right w:val="none" w:sz="0" w:space="0" w:color="auto"/>
      </w:divBdr>
    </w:div>
    <w:div w:id="2083139769">
      <w:bodyDiv w:val="1"/>
      <w:marLeft w:val="0"/>
      <w:marRight w:val="0"/>
      <w:marTop w:val="0"/>
      <w:marBottom w:val="0"/>
      <w:divBdr>
        <w:top w:val="none" w:sz="0" w:space="0" w:color="auto"/>
        <w:left w:val="none" w:sz="0" w:space="0" w:color="auto"/>
        <w:bottom w:val="none" w:sz="0" w:space="0" w:color="auto"/>
        <w:right w:val="none" w:sz="0" w:space="0" w:color="auto"/>
      </w:divBdr>
    </w:div>
    <w:div w:id="2083217172">
      <w:bodyDiv w:val="1"/>
      <w:marLeft w:val="0"/>
      <w:marRight w:val="0"/>
      <w:marTop w:val="0"/>
      <w:marBottom w:val="0"/>
      <w:divBdr>
        <w:top w:val="none" w:sz="0" w:space="0" w:color="auto"/>
        <w:left w:val="none" w:sz="0" w:space="0" w:color="auto"/>
        <w:bottom w:val="none" w:sz="0" w:space="0" w:color="auto"/>
        <w:right w:val="none" w:sz="0" w:space="0" w:color="auto"/>
      </w:divBdr>
    </w:div>
    <w:div w:id="2083260368">
      <w:bodyDiv w:val="1"/>
      <w:marLeft w:val="0"/>
      <w:marRight w:val="0"/>
      <w:marTop w:val="0"/>
      <w:marBottom w:val="0"/>
      <w:divBdr>
        <w:top w:val="none" w:sz="0" w:space="0" w:color="auto"/>
        <w:left w:val="none" w:sz="0" w:space="0" w:color="auto"/>
        <w:bottom w:val="none" w:sz="0" w:space="0" w:color="auto"/>
        <w:right w:val="none" w:sz="0" w:space="0" w:color="auto"/>
      </w:divBdr>
    </w:div>
    <w:div w:id="2083287152">
      <w:bodyDiv w:val="1"/>
      <w:marLeft w:val="0"/>
      <w:marRight w:val="0"/>
      <w:marTop w:val="0"/>
      <w:marBottom w:val="0"/>
      <w:divBdr>
        <w:top w:val="none" w:sz="0" w:space="0" w:color="auto"/>
        <w:left w:val="none" w:sz="0" w:space="0" w:color="auto"/>
        <w:bottom w:val="none" w:sz="0" w:space="0" w:color="auto"/>
        <w:right w:val="none" w:sz="0" w:space="0" w:color="auto"/>
      </w:divBdr>
    </w:div>
    <w:div w:id="2083288137">
      <w:bodyDiv w:val="1"/>
      <w:marLeft w:val="0"/>
      <w:marRight w:val="0"/>
      <w:marTop w:val="0"/>
      <w:marBottom w:val="0"/>
      <w:divBdr>
        <w:top w:val="none" w:sz="0" w:space="0" w:color="auto"/>
        <w:left w:val="none" w:sz="0" w:space="0" w:color="auto"/>
        <w:bottom w:val="none" w:sz="0" w:space="0" w:color="auto"/>
        <w:right w:val="none" w:sz="0" w:space="0" w:color="auto"/>
      </w:divBdr>
    </w:div>
    <w:div w:id="2083326845">
      <w:bodyDiv w:val="1"/>
      <w:marLeft w:val="0"/>
      <w:marRight w:val="0"/>
      <w:marTop w:val="0"/>
      <w:marBottom w:val="0"/>
      <w:divBdr>
        <w:top w:val="none" w:sz="0" w:space="0" w:color="auto"/>
        <w:left w:val="none" w:sz="0" w:space="0" w:color="auto"/>
        <w:bottom w:val="none" w:sz="0" w:space="0" w:color="auto"/>
        <w:right w:val="none" w:sz="0" w:space="0" w:color="auto"/>
      </w:divBdr>
    </w:div>
    <w:div w:id="2083600406">
      <w:bodyDiv w:val="1"/>
      <w:marLeft w:val="0"/>
      <w:marRight w:val="0"/>
      <w:marTop w:val="0"/>
      <w:marBottom w:val="0"/>
      <w:divBdr>
        <w:top w:val="none" w:sz="0" w:space="0" w:color="auto"/>
        <w:left w:val="none" w:sz="0" w:space="0" w:color="auto"/>
        <w:bottom w:val="none" w:sz="0" w:space="0" w:color="auto"/>
        <w:right w:val="none" w:sz="0" w:space="0" w:color="auto"/>
      </w:divBdr>
    </w:div>
    <w:div w:id="2083672154">
      <w:bodyDiv w:val="1"/>
      <w:marLeft w:val="0"/>
      <w:marRight w:val="0"/>
      <w:marTop w:val="0"/>
      <w:marBottom w:val="0"/>
      <w:divBdr>
        <w:top w:val="none" w:sz="0" w:space="0" w:color="auto"/>
        <w:left w:val="none" w:sz="0" w:space="0" w:color="auto"/>
        <w:bottom w:val="none" w:sz="0" w:space="0" w:color="auto"/>
        <w:right w:val="none" w:sz="0" w:space="0" w:color="auto"/>
      </w:divBdr>
    </w:div>
    <w:div w:id="2083717755">
      <w:bodyDiv w:val="1"/>
      <w:marLeft w:val="0"/>
      <w:marRight w:val="0"/>
      <w:marTop w:val="0"/>
      <w:marBottom w:val="0"/>
      <w:divBdr>
        <w:top w:val="none" w:sz="0" w:space="0" w:color="auto"/>
        <w:left w:val="none" w:sz="0" w:space="0" w:color="auto"/>
        <w:bottom w:val="none" w:sz="0" w:space="0" w:color="auto"/>
        <w:right w:val="none" w:sz="0" w:space="0" w:color="auto"/>
      </w:divBdr>
    </w:div>
    <w:div w:id="2083749317">
      <w:bodyDiv w:val="1"/>
      <w:marLeft w:val="0"/>
      <w:marRight w:val="0"/>
      <w:marTop w:val="0"/>
      <w:marBottom w:val="0"/>
      <w:divBdr>
        <w:top w:val="none" w:sz="0" w:space="0" w:color="auto"/>
        <w:left w:val="none" w:sz="0" w:space="0" w:color="auto"/>
        <w:bottom w:val="none" w:sz="0" w:space="0" w:color="auto"/>
        <w:right w:val="none" w:sz="0" w:space="0" w:color="auto"/>
      </w:divBdr>
    </w:div>
    <w:div w:id="2083865866">
      <w:bodyDiv w:val="1"/>
      <w:marLeft w:val="0"/>
      <w:marRight w:val="0"/>
      <w:marTop w:val="0"/>
      <w:marBottom w:val="0"/>
      <w:divBdr>
        <w:top w:val="none" w:sz="0" w:space="0" w:color="auto"/>
        <w:left w:val="none" w:sz="0" w:space="0" w:color="auto"/>
        <w:bottom w:val="none" w:sz="0" w:space="0" w:color="auto"/>
        <w:right w:val="none" w:sz="0" w:space="0" w:color="auto"/>
      </w:divBdr>
    </w:div>
    <w:div w:id="2083872975">
      <w:bodyDiv w:val="1"/>
      <w:marLeft w:val="0"/>
      <w:marRight w:val="0"/>
      <w:marTop w:val="0"/>
      <w:marBottom w:val="0"/>
      <w:divBdr>
        <w:top w:val="none" w:sz="0" w:space="0" w:color="auto"/>
        <w:left w:val="none" w:sz="0" w:space="0" w:color="auto"/>
        <w:bottom w:val="none" w:sz="0" w:space="0" w:color="auto"/>
        <w:right w:val="none" w:sz="0" w:space="0" w:color="auto"/>
      </w:divBdr>
    </w:div>
    <w:div w:id="2084139343">
      <w:bodyDiv w:val="1"/>
      <w:marLeft w:val="0"/>
      <w:marRight w:val="0"/>
      <w:marTop w:val="0"/>
      <w:marBottom w:val="0"/>
      <w:divBdr>
        <w:top w:val="none" w:sz="0" w:space="0" w:color="auto"/>
        <w:left w:val="none" w:sz="0" w:space="0" w:color="auto"/>
        <w:bottom w:val="none" w:sz="0" w:space="0" w:color="auto"/>
        <w:right w:val="none" w:sz="0" w:space="0" w:color="auto"/>
      </w:divBdr>
    </w:div>
    <w:div w:id="2084259418">
      <w:bodyDiv w:val="1"/>
      <w:marLeft w:val="0"/>
      <w:marRight w:val="0"/>
      <w:marTop w:val="0"/>
      <w:marBottom w:val="0"/>
      <w:divBdr>
        <w:top w:val="none" w:sz="0" w:space="0" w:color="auto"/>
        <w:left w:val="none" w:sz="0" w:space="0" w:color="auto"/>
        <w:bottom w:val="none" w:sz="0" w:space="0" w:color="auto"/>
        <w:right w:val="none" w:sz="0" w:space="0" w:color="auto"/>
      </w:divBdr>
    </w:div>
    <w:div w:id="2084525358">
      <w:bodyDiv w:val="1"/>
      <w:marLeft w:val="0"/>
      <w:marRight w:val="0"/>
      <w:marTop w:val="0"/>
      <w:marBottom w:val="0"/>
      <w:divBdr>
        <w:top w:val="none" w:sz="0" w:space="0" w:color="auto"/>
        <w:left w:val="none" w:sz="0" w:space="0" w:color="auto"/>
        <w:bottom w:val="none" w:sz="0" w:space="0" w:color="auto"/>
        <w:right w:val="none" w:sz="0" w:space="0" w:color="auto"/>
      </w:divBdr>
    </w:div>
    <w:div w:id="2084571188">
      <w:bodyDiv w:val="1"/>
      <w:marLeft w:val="0"/>
      <w:marRight w:val="0"/>
      <w:marTop w:val="0"/>
      <w:marBottom w:val="0"/>
      <w:divBdr>
        <w:top w:val="none" w:sz="0" w:space="0" w:color="auto"/>
        <w:left w:val="none" w:sz="0" w:space="0" w:color="auto"/>
        <w:bottom w:val="none" w:sz="0" w:space="0" w:color="auto"/>
        <w:right w:val="none" w:sz="0" w:space="0" w:color="auto"/>
      </w:divBdr>
    </w:div>
    <w:div w:id="2084639391">
      <w:bodyDiv w:val="1"/>
      <w:marLeft w:val="0"/>
      <w:marRight w:val="0"/>
      <w:marTop w:val="0"/>
      <w:marBottom w:val="0"/>
      <w:divBdr>
        <w:top w:val="none" w:sz="0" w:space="0" w:color="auto"/>
        <w:left w:val="none" w:sz="0" w:space="0" w:color="auto"/>
        <w:bottom w:val="none" w:sz="0" w:space="0" w:color="auto"/>
        <w:right w:val="none" w:sz="0" w:space="0" w:color="auto"/>
      </w:divBdr>
    </w:div>
    <w:div w:id="2084795176">
      <w:bodyDiv w:val="1"/>
      <w:marLeft w:val="0"/>
      <w:marRight w:val="0"/>
      <w:marTop w:val="0"/>
      <w:marBottom w:val="0"/>
      <w:divBdr>
        <w:top w:val="none" w:sz="0" w:space="0" w:color="auto"/>
        <w:left w:val="none" w:sz="0" w:space="0" w:color="auto"/>
        <w:bottom w:val="none" w:sz="0" w:space="0" w:color="auto"/>
        <w:right w:val="none" w:sz="0" w:space="0" w:color="auto"/>
      </w:divBdr>
    </w:div>
    <w:div w:id="2085058527">
      <w:bodyDiv w:val="1"/>
      <w:marLeft w:val="0"/>
      <w:marRight w:val="0"/>
      <w:marTop w:val="0"/>
      <w:marBottom w:val="0"/>
      <w:divBdr>
        <w:top w:val="none" w:sz="0" w:space="0" w:color="auto"/>
        <w:left w:val="none" w:sz="0" w:space="0" w:color="auto"/>
        <w:bottom w:val="none" w:sz="0" w:space="0" w:color="auto"/>
        <w:right w:val="none" w:sz="0" w:space="0" w:color="auto"/>
      </w:divBdr>
    </w:div>
    <w:div w:id="2085299437">
      <w:bodyDiv w:val="1"/>
      <w:marLeft w:val="0"/>
      <w:marRight w:val="0"/>
      <w:marTop w:val="0"/>
      <w:marBottom w:val="0"/>
      <w:divBdr>
        <w:top w:val="none" w:sz="0" w:space="0" w:color="auto"/>
        <w:left w:val="none" w:sz="0" w:space="0" w:color="auto"/>
        <w:bottom w:val="none" w:sz="0" w:space="0" w:color="auto"/>
        <w:right w:val="none" w:sz="0" w:space="0" w:color="auto"/>
      </w:divBdr>
    </w:div>
    <w:div w:id="2085376092">
      <w:bodyDiv w:val="1"/>
      <w:marLeft w:val="0"/>
      <w:marRight w:val="0"/>
      <w:marTop w:val="0"/>
      <w:marBottom w:val="0"/>
      <w:divBdr>
        <w:top w:val="none" w:sz="0" w:space="0" w:color="auto"/>
        <w:left w:val="none" w:sz="0" w:space="0" w:color="auto"/>
        <w:bottom w:val="none" w:sz="0" w:space="0" w:color="auto"/>
        <w:right w:val="none" w:sz="0" w:space="0" w:color="auto"/>
      </w:divBdr>
    </w:div>
    <w:div w:id="2085446451">
      <w:bodyDiv w:val="1"/>
      <w:marLeft w:val="0"/>
      <w:marRight w:val="0"/>
      <w:marTop w:val="0"/>
      <w:marBottom w:val="0"/>
      <w:divBdr>
        <w:top w:val="none" w:sz="0" w:space="0" w:color="auto"/>
        <w:left w:val="none" w:sz="0" w:space="0" w:color="auto"/>
        <w:bottom w:val="none" w:sz="0" w:space="0" w:color="auto"/>
        <w:right w:val="none" w:sz="0" w:space="0" w:color="auto"/>
      </w:divBdr>
    </w:div>
    <w:div w:id="2085639603">
      <w:bodyDiv w:val="1"/>
      <w:marLeft w:val="0"/>
      <w:marRight w:val="0"/>
      <w:marTop w:val="0"/>
      <w:marBottom w:val="0"/>
      <w:divBdr>
        <w:top w:val="none" w:sz="0" w:space="0" w:color="auto"/>
        <w:left w:val="none" w:sz="0" w:space="0" w:color="auto"/>
        <w:bottom w:val="none" w:sz="0" w:space="0" w:color="auto"/>
        <w:right w:val="none" w:sz="0" w:space="0" w:color="auto"/>
      </w:divBdr>
    </w:div>
    <w:div w:id="2085642045">
      <w:bodyDiv w:val="1"/>
      <w:marLeft w:val="0"/>
      <w:marRight w:val="0"/>
      <w:marTop w:val="0"/>
      <w:marBottom w:val="0"/>
      <w:divBdr>
        <w:top w:val="none" w:sz="0" w:space="0" w:color="auto"/>
        <w:left w:val="none" w:sz="0" w:space="0" w:color="auto"/>
        <w:bottom w:val="none" w:sz="0" w:space="0" w:color="auto"/>
        <w:right w:val="none" w:sz="0" w:space="0" w:color="auto"/>
      </w:divBdr>
    </w:div>
    <w:div w:id="2085764023">
      <w:bodyDiv w:val="1"/>
      <w:marLeft w:val="0"/>
      <w:marRight w:val="0"/>
      <w:marTop w:val="0"/>
      <w:marBottom w:val="0"/>
      <w:divBdr>
        <w:top w:val="none" w:sz="0" w:space="0" w:color="auto"/>
        <w:left w:val="none" w:sz="0" w:space="0" w:color="auto"/>
        <w:bottom w:val="none" w:sz="0" w:space="0" w:color="auto"/>
        <w:right w:val="none" w:sz="0" w:space="0" w:color="auto"/>
      </w:divBdr>
    </w:div>
    <w:div w:id="2085831343">
      <w:bodyDiv w:val="1"/>
      <w:marLeft w:val="0"/>
      <w:marRight w:val="0"/>
      <w:marTop w:val="0"/>
      <w:marBottom w:val="0"/>
      <w:divBdr>
        <w:top w:val="none" w:sz="0" w:space="0" w:color="auto"/>
        <w:left w:val="none" w:sz="0" w:space="0" w:color="auto"/>
        <w:bottom w:val="none" w:sz="0" w:space="0" w:color="auto"/>
        <w:right w:val="none" w:sz="0" w:space="0" w:color="auto"/>
      </w:divBdr>
    </w:div>
    <w:div w:id="2086147185">
      <w:bodyDiv w:val="1"/>
      <w:marLeft w:val="0"/>
      <w:marRight w:val="0"/>
      <w:marTop w:val="0"/>
      <w:marBottom w:val="0"/>
      <w:divBdr>
        <w:top w:val="none" w:sz="0" w:space="0" w:color="auto"/>
        <w:left w:val="none" w:sz="0" w:space="0" w:color="auto"/>
        <w:bottom w:val="none" w:sz="0" w:space="0" w:color="auto"/>
        <w:right w:val="none" w:sz="0" w:space="0" w:color="auto"/>
      </w:divBdr>
    </w:div>
    <w:div w:id="2086174666">
      <w:bodyDiv w:val="1"/>
      <w:marLeft w:val="0"/>
      <w:marRight w:val="0"/>
      <w:marTop w:val="0"/>
      <w:marBottom w:val="0"/>
      <w:divBdr>
        <w:top w:val="none" w:sz="0" w:space="0" w:color="auto"/>
        <w:left w:val="none" w:sz="0" w:space="0" w:color="auto"/>
        <w:bottom w:val="none" w:sz="0" w:space="0" w:color="auto"/>
        <w:right w:val="none" w:sz="0" w:space="0" w:color="auto"/>
      </w:divBdr>
    </w:div>
    <w:div w:id="2086371279">
      <w:bodyDiv w:val="1"/>
      <w:marLeft w:val="0"/>
      <w:marRight w:val="0"/>
      <w:marTop w:val="0"/>
      <w:marBottom w:val="0"/>
      <w:divBdr>
        <w:top w:val="none" w:sz="0" w:space="0" w:color="auto"/>
        <w:left w:val="none" w:sz="0" w:space="0" w:color="auto"/>
        <w:bottom w:val="none" w:sz="0" w:space="0" w:color="auto"/>
        <w:right w:val="none" w:sz="0" w:space="0" w:color="auto"/>
      </w:divBdr>
    </w:div>
    <w:div w:id="2086684258">
      <w:bodyDiv w:val="1"/>
      <w:marLeft w:val="0"/>
      <w:marRight w:val="0"/>
      <w:marTop w:val="0"/>
      <w:marBottom w:val="0"/>
      <w:divBdr>
        <w:top w:val="none" w:sz="0" w:space="0" w:color="auto"/>
        <w:left w:val="none" w:sz="0" w:space="0" w:color="auto"/>
        <w:bottom w:val="none" w:sz="0" w:space="0" w:color="auto"/>
        <w:right w:val="none" w:sz="0" w:space="0" w:color="auto"/>
      </w:divBdr>
    </w:div>
    <w:div w:id="2086762272">
      <w:bodyDiv w:val="1"/>
      <w:marLeft w:val="0"/>
      <w:marRight w:val="0"/>
      <w:marTop w:val="0"/>
      <w:marBottom w:val="0"/>
      <w:divBdr>
        <w:top w:val="none" w:sz="0" w:space="0" w:color="auto"/>
        <w:left w:val="none" w:sz="0" w:space="0" w:color="auto"/>
        <w:bottom w:val="none" w:sz="0" w:space="0" w:color="auto"/>
        <w:right w:val="none" w:sz="0" w:space="0" w:color="auto"/>
      </w:divBdr>
    </w:div>
    <w:div w:id="2086995355">
      <w:bodyDiv w:val="1"/>
      <w:marLeft w:val="0"/>
      <w:marRight w:val="0"/>
      <w:marTop w:val="0"/>
      <w:marBottom w:val="0"/>
      <w:divBdr>
        <w:top w:val="none" w:sz="0" w:space="0" w:color="auto"/>
        <w:left w:val="none" w:sz="0" w:space="0" w:color="auto"/>
        <w:bottom w:val="none" w:sz="0" w:space="0" w:color="auto"/>
        <w:right w:val="none" w:sz="0" w:space="0" w:color="auto"/>
      </w:divBdr>
    </w:div>
    <w:div w:id="2086995864">
      <w:bodyDiv w:val="1"/>
      <w:marLeft w:val="0"/>
      <w:marRight w:val="0"/>
      <w:marTop w:val="0"/>
      <w:marBottom w:val="0"/>
      <w:divBdr>
        <w:top w:val="none" w:sz="0" w:space="0" w:color="auto"/>
        <w:left w:val="none" w:sz="0" w:space="0" w:color="auto"/>
        <w:bottom w:val="none" w:sz="0" w:space="0" w:color="auto"/>
        <w:right w:val="none" w:sz="0" w:space="0" w:color="auto"/>
      </w:divBdr>
    </w:div>
    <w:div w:id="2087149232">
      <w:bodyDiv w:val="1"/>
      <w:marLeft w:val="0"/>
      <w:marRight w:val="0"/>
      <w:marTop w:val="0"/>
      <w:marBottom w:val="0"/>
      <w:divBdr>
        <w:top w:val="none" w:sz="0" w:space="0" w:color="auto"/>
        <w:left w:val="none" w:sz="0" w:space="0" w:color="auto"/>
        <w:bottom w:val="none" w:sz="0" w:space="0" w:color="auto"/>
        <w:right w:val="none" w:sz="0" w:space="0" w:color="auto"/>
      </w:divBdr>
    </w:div>
    <w:div w:id="2087871462">
      <w:bodyDiv w:val="1"/>
      <w:marLeft w:val="0"/>
      <w:marRight w:val="0"/>
      <w:marTop w:val="0"/>
      <w:marBottom w:val="0"/>
      <w:divBdr>
        <w:top w:val="none" w:sz="0" w:space="0" w:color="auto"/>
        <w:left w:val="none" w:sz="0" w:space="0" w:color="auto"/>
        <w:bottom w:val="none" w:sz="0" w:space="0" w:color="auto"/>
        <w:right w:val="none" w:sz="0" w:space="0" w:color="auto"/>
      </w:divBdr>
    </w:div>
    <w:div w:id="2087875956">
      <w:bodyDiv w:val="1"/>
      <w:marLeft w:val="0"/>
      <w:marRight w:val="0"/>
      <w:marTop w:val="0"/>
      <w:marBottom w:val="0"/>
      <w:divBdr>
        <w:top w:val="none" w:sz="0" w:space="0" w:color="auto"/>
        <w:left w:val="none" w:sz="0" w:space="0" w:color="auto"/>
        <w:bottom w:val="none" w:sz="0" w:space="0" w:color="auto"/>
        <w:right w:val="none" w:sz="0" w:space="0" w:color="auto"/>
      </w:divBdr>
    </w:div>
    <w:div w:id="2088068772">
      <w:bodyDiv w:val="1"/>
      <w:marLeft w:val="0"/>
      <w:marRight w:val="0"/>
      <w:marTop w:val="0"/>
      <w:marBottom w:val="0"/>
      <w:divBdr>
        <w:top w:val="none" w:sz="0" w:space="0" w:color="auto"/>
        <w:left w:val="none" w:sz="0" w:space="0" w:color="auto"/>
        <w:bottom w:val="none" w:sz="0" w:space="0" w:color="auto"/>
        <w:right w:val="none" w:sz="0" w:space="0" w:color="auto"/>
      </w:divBdr>
    </w:div>
    <w:div w:id="2088336639">
      <w:bodyDiv w:val="1"/>
      <w:marLeft w:val="0"/>
      <w:marRight w:val="0"/>
      <w:marTop w:val="0"/>
      <w:marBottom w:val="0"/>
      <w:divBdr>
        <w:top w:val="none" w:sz="0" w:space="0" w:color="auto"/>
        <w:left w:val="none" w:sz="0" w:space="0" w:color="auto"/>
        <w:bottom w:val="none" w:sz="0" w:space="0" w:color="auto"/>
        <w:right w:val="none" w:sz="0" w:space="0" w:color="auto"/>
      </w:divBdr>
    </w:div>
    <w:div w:id="2088377291">
      <w:bodyDiv w:val="1"/>
      <w:marLeft w:val="0"/>
      <w:marRight w:val="0"/>
      <w:marTop w:val="0"/>
      <w:marBottom w:val="0"/>
      <w:divBdr>
        <w:top w:val="none" w:sz="0" w:space="0" w:color="auto"/>
        <w:left w:val="none" w:sz="0" w:space="0" w:color="auto"/>
        <w:bottom w:val="none" w:sz="0" w:space="0" w:color="auto"/>
        <w:right w:val="none" w:sz="0" w:space="0" w:color="auto"/>
      </w:divBdr>
    </w:div>
    <w:div w:id="2088379236">
      <w:bodyDiv w:val="1"/>
      <w:marLeft w:val="0"/>
      <w:marRight w:val="0"/>
      <w:marTop w:val="0"/>
      <w:marBottom w:val="0"/>
      <w:divBdr>
        <w:top w:val="none" w:sz="0" w:space="0" w:color="auto"/>
        <w:left w:val="none" w:sz="0" w:space="0" w:color="auto"/>
        <w:bottom w:val="none" w:sz="0" w:space="0" w:color="auto"/>
        <w:right w:val="none" w:sz="0" w:space="0" w:color="auto"/>
      </w:divBdr>
    </w:div>
    <w:div w:id="2088647571">
      <w:bodyDiv w:val="1"/>
      <w:marLeft w:val="0"/>
      <w:marRight w:val="0"/>
      <w:marTop w:val="0"/>
      <w:marBottom w:val="0"/>
      <w:divBdr>
        <w:top w:val="none" w:sz="0" w:space="0" w:color="auto"/>
        <w:left w:val="none" w:sz="0" w:space="0" w:color="auto"/>
        <w:bottom w:val="none" w:sz="0" w:space="0" w:color="auto"/>
        <w:right w:val="none" w:sz="0" w:space="0" w:color="auto"/>
      </w:divBdr>
    </w:div>
    <w:div w:id="2088770884">
      <w:bodyDiv w:val="1"/>
      <w:marLeft w:val="0"/>
      <w:marRight w:val="0"/>
      <w:marTop w:val="0"/>
      <w:marBottom w:val="0"/>
      <w:divBdr>
        <w:top w:val="none" w:sz="0" w:space="0" w:color="auto"/>
        <w:left w:val="none" w:sz="0" w:space="0" w:color="auto"/>
        <w:bottom w:val="none" w:sz="0" w:space="0" w:color="auto"/>
        <w:right w:val="none" w:sz="0" w:space="0" w:color="auto"/>
      </w:divBdr>
    </w:div>
    <w:div w:id="2088840485">
      <w:bodyDiv w:val="1"/>
      <w:marLeft w:val="0"/>
      <w:marRight w:val="0"/>
      <w:marTop w:val="0"/>
      <w:marBottom w:val="0"/>
      <w:divBdr>
        <w:top w:val="none" w:sz="0" w:space="0" w:color="auto"/>
        <w:left w:val="none" w:sz="0" w:space="0" w:color="auto"/>
        <w:bottom w:val="none" w:sz="0" w:space="0" w:color="auto"/>
        <w:right w:val="none" w:sz="0" w:space="0" w:color="auto"/>
      </w:divBdr>
    </w:div>
    <w:div w:id="2088915580">
      <w:bodyDiv w:val="1"/>
      <w:marLeft w:val="0"/>
      <w:marRight w:val="0"/>
      <w:marTop w:val="0"/>
      <w:marBottom w:val="0"/>
      <w:divBdr>
        <w:top w:val="none" w:sz="0" w:space="0" w:color="auto"/>
        <w:left w:val="none" w:sz="0" w:space="0" w:color="auto"/>
        <w:bottom w:val="none" w:sz="0" w:space="0" w:color="auto"/>
        <w:right w:val="none" w:sz="0" w:space="0" w:color="auto"/>
      </w:divBdr>
    </w:div>
    <w:div w:id="2088989469">
      <w:bodyDiv w:val="1"/>
      <w:marLeft w:val="0"/>
      <w:marRight w:val="0"/>
      <w:marTop w:val="0"/>
      <w:marBottom w:val="0"/>
      <w:divBdr>
        <w:top w:val="none" w:sz="0" w:space="0" w:color="auto"/>
        <w:left w:val="none" w:sz="0" w:space="0" w:color="auto"/>
        <w:bottom w:val="none" w:sz="0" w:space="0" w:color="auto"/>
        <w:right w:val="none" w:sz="0" w:space="0" w:color="auto"/>
      </w:divBdr>
    </w:div>
    <w:div w:id="2089108380">
      <w:bodyDiv w:val="1"/>
      <w:marLeft w:val="0"/>
      <w:marRight w:val="0"/>
      <w:marTop w:val="0"/>
      <w:marBottom w:val="0"/>
      <w:divBdr>
        <w:top w:val="none" w:sz="0" w:space="0" w:color="auto"/>
        <w:left w:val="none" w:sz="0" w:space="0" w:color="auto"/>
        <w:bottom w:val="none" w:sz="0" w:space="0" w:color="auto"/>
        <w:right w:val="none" w:sz="0" w:space="0" w:color="auto"/>
      </w:divBdr>
    </w:div>
    <w:div w:id="2089188749">
      <w:bodyDiv w:val="1"/>
      <w:marLeft w:val="0"/>
      <w:marRight w:val="0"/>
      <w:marTop w:val="0"/>
      <w:marBottom w:val="0"/>
      <w:divBdr>
        <w:top w:val="none" w:sz="0" w:space="0" w:color="auto"/>
        <w:left w:val="none" w:sz="0" w:space="0" w:color="auto"/>
        <w:bottom w:val="none" w:sz="0" w:space="0" w:color="auto"/>
        <w:right w:val="none" w:sz="0" w:space="0" w:color="auto"/>
      </w:divBdr>
    </w:div>
    <w:div w:id="2089227578">
      <w:bodyDiv w:val="1"/>
      <w:marLeft w:val="0"/>
      <w:marRight w:val="0"/>
      <w:marTop w:val="0"/>
      <w:marBottom w:val="0"/>
      <w:divBdr>
        <w:top w:val="none" w:sz="0" w:space="0" w:color="auto"/>
        <w:left w:val="none" w:sz="0" w:space="0" w:color="auto"/>
        <w:bottom w:val="none" w:sz="0" w:space="0" w:color="auto"/>
        <w:right w:val="none" w:sz="0" w:space="0" w:color="auto"/>
      </w:divBdr>
    </w:div>
    <w:div w:id="2089422441">
      <w:bodyDiv w:val="1"/>
      <w:marLeft w:val="0"/>
      <w:marRight w:val="0"/>
      <w:marTop w:val="0"/>
      <w:marBottom w:val="0"/>
      <w:divBdr>
        <w:top w:val="none" w:sz="0" w:space="0" w:color="auto"/>
        <w:left w:val="none" w:sz="0" w:space="0" w:color="auto"/>
        <w:bottom w:val="none" w:sz="0" w:space="0" w:color="auto"/>
        <w:right w:val="none" w:sz="0" w:space="0" w:color="auto"/>
      </w:divBdr>
    </w:div>
    <w:div w:id="2089502499">
      <w:bodyDiv w:val="1"/>
      <w:marLeft w:val="0"/>
      <w:marRight w:val="0"/>
      <w:marTop w:val="0"/>
      <w:marBottom w:val="0"/>
      <w:divBdr>
        <w:top w:val="none" w:sz="0" w:space="0" w:color="auto"/>
        <w:left w:val="none" w:sz="0" w:space="0" w:color="auto"/>
        <w:bottom w:val="none" w:sz="0" w:space="0" w:color="auto"/>
        <w:right w:val="none" w:sz="0" w:space="0" w:color="auto"/>
      </w:divBdr>
    </w:div>
    <w:div w:id="2089571838">
      <w:bodyDiv w:val="1"/>
      <w:marLeft w:val="0"/>
      <w:marRight w:val="0"/>
      <w:marTop w:val="0"/>
      <w:marBottom w:val="0"/>
      <w:divBdr>
        <w:top w:val="none" w:sz="0" w:space="0" w:color="auto"/>
        <w:left w:val="none" w:sz="0" w:space="0" w:color="auto"/>
        <w:bottom w:val="none" w:sz="0" w:space="0" w:color="auto"/>
        <w:right w:val="none" w:sz="0" w:space="0" w:color="auto"/>
      </w:divBdr>
    </w:div>
    <w:div w:id="2089620017">
      <w:bodyDiv w:val="1"/>
      <w:marLeft w:val="0"/>
      <w:marRight w:val="0"/>
      <w:marTop w:val="0"/>
      <w:marBottom w:val="0"/>
      <w:divBdr>
        <w:top w:val="none" w:sz="0" w:space="0" w:color="auto"/>
        <w:left w:val="none" w:sz="0" w:space="0" w:color="auto"/>
        <w:bottom w:val="none" w:sz="0" w:space="0" w:color="auto"/>
        <w:right w:val="none" w:sz="0" w:space="0" w:color="auto"/>
      </w:divBdr>
    </w:div>
    <w:div w:id="2089646517">
      <w:bodyDiv w:val="1"/>
      <w:marLeft w:val="0"/>
      <w:marRight w:val="0"/>
      <w:marTop w:val="0"/>
      <w:marBottom w:val="0"/>
      <w:divBdr>
        <w:top w:val="none" w:sz="0" w:space="0" w:color="auto"/>
        <w:left w:val="none" w:sz="0" w:space="0" w:color="auto"/>
        <w:bottom w:val="none" w:sz="0" w:space="0" w:color="auto"/>
        <w:right w:val="none" w:sz="0" w:space="0" w:color="auto"/>
      </w:divBdr>
    </w:div>
    <w:div w:id="2089765405">
      <w:bodyDiv w:val="1"/>
      <w:marLeft w:val="0"/>
      <w:marRight w:val="0"/>
      <w:marTop w:val="0"/>
      <w:marBottom w:val="0"/>
      <w:divBdr>
        <w:top w:val="none" w:sz="0" w:space="0" w:color="auto"/>
        <w:left w:val="none" w:sz="0" w:space="0" w:color="auto"/>
        <w:bottom w:val="none" w:sz="0" w:space="0" w:color="auto"/>
        <w:right w:val="none" w:sz="0" w:space="0" w:color="auto"/>
      </w:divBdr>
    </w:div>
    <w:div w:id="2090154334">
      <w:bodyDiv w:val="1"/>
      <w:marLeft w:val="0"/>
      <w:marRight w:val="0"/>
      <w:marTop w:val="0"/>
      <w:marBottom w:val="0"/>
      <w:divBdr>
        <w:top w:val="none" w:sz="0" w:space="0" w:color="auto"/>
        <w:left w:val="none" w:sz="0" w:space="0" w:color="auto"/>
        <w:bottom w:val="none" w:sz="0" w:space="0" w:color="auto"/>
        <w:right w:val="none" w:sz="0" w:space="0" w:color="auto"/>
      </w:divBdr>
    </w:div>
    <w:div w:id="2090155074">
      <w:bodyDiv w:val="1"/>
      <w:marLeft w:val="0"/>
      <w:marRight w:val="0"/>
      <w:marTop w:val="0"/>
      <w:marBottom w:val="0"/>
      <w:divBdr>
        <w:top w:val="none" w:sz="0" w:space="0" w:color="auto"/>
        <w:left w:val="none" w:sz="0" w:space="0" w:color="auto"/>
        <w:bottom w:val="none" w:sz="0" w:space="0" w:color="auto"/>
        <w:right w:val="none" w:sz="0" w:space="0" w:color="auto"/>
      </w:divBdr>
    </w:div>
    <w:div w:id="2090156693">
      <w:bodyDiv w:val="1"/>
      <w:marLeft w:val="0"/>
      <w:marRight w:val="0"/>
      <w:marTop w:val="0"/>
      <w:marBottom w:val="0"/>
      <w:divBdr>
        <w:top w:val="none" w:sz="0" w:space="0" w:color="auto"/>
        <w:left w:val="none" w:sz="0" w:space="0" w:color="auto"/>
        <w:bottom w:val="none" w:sz="0" w:space="0" w:color="auto"/>
        <w:right w:val="none" w:sz="0" w:space="0" w:color="auto"/>
      </w:divBdr>
    </w:div>
    <w:div w:id="2090493402">
      <w:bodyDiv w:val="1"/>
      <w:marLeft w:val="0"/>
      <w:marRight w:val="0"/>
      <w:marTop w:val="0"/>
      <w:marBottom w:val="0"/>
      <w:divBdr>
        <w:top w:val="none" w:sz="0" w:space="0" w:color="auto"/>
        <w:left w:val="none" w:sz="0" w:space="0" w:color="auto"/>
        <w:bottom w:val="none" w:sz="0" w:space="0" w:color="auto"/>
        <w:right w:val="none" w:sz="0" w:space="0" w:color="auto"/>
      </w:divBdr>
    </w:div>
    <w:div w:id="2090610231">
      <w:bodyDiv w:val="1"/>
      <w:marLeft w:val="0"/>
      <w:marRight w:val="0"/>
      <w:marTop w:val="0"/>
      <w:marBottom w:val="0"/>
      <w:divBdr>
        <w:top w:val="none" w:sz="0" w:space="0" w:color="auto"/>
        <w:left w:val="none" w:sz="0" w:space="0" w:color="auto"/>
        <w:bottom w:val="none" w:sz="0" w:space="0" w:color="auto"/>
        <w:right w:val="none" w:sz="0" w:space="0" w:color="auto"/>
      </w:divBdr>
    </w:div>
    <w:div w:id="2090610484">
      <w:bodyDiv w:val="1"/>
      <w:marLeft w:val="0"/>
      <w:marRight w:val="0"/>
      <w:marTop w:val="0"/>
      <w:marBottom w:val="0"/>
      <w:divBdr>
        <w:top w:val="none" w:sz="0" w:space="0" w:color="auto"/>
        <w:left w:val="none" w:sz="0" w:space="0" w:color="auto"/>
        <w:bottom w:val="none" w:sz="0" w:space="0" w:color="auto"/>
        <w:right w:val="none" w:sz="0" w:space="0" w:color="auto"/>
      </w:divBdr>
    </w:div>
    <w:div w:id="2090613914">
      <w:bodyDiv w:val="1"/>
      <w:marLeft w:val="0"/>
      <w:marRight w:val="0"/>
      <w:marTop w:val="0"/>
      <w:marBottom w:val="0"/>
      <w:divBdr>
        <w:top w:val="none" w:sz="0" w:space="0" w:color="auto"/>
        <w:left w:val="none" w:sz="0" w:space="0" w:color="auto"/>
        <w:bottom w:val="none" w:sz="0" w:space="0" w:color="auto"/>
        <w:right w:val="none" w:sz="0" w:space="0" w:color="auto"/>
      </w:divBdr>
    </w:div>
    <w:div w:id="2090615412">
      <w:bodyDiv w:val="1"/>
      <w:marLeft w:val="0"/>
      <w:marRight w:val="0"/>
      <w:marTop w:val="0"/>
      <w:marBottom w:val="0"/>
      <w:divBdr>
        <w:top w:val="none" w:sz="0" w:space="0" w:color="auto"/>
        <w:left w:val="none" w:sz="0" w:space="0" w:color="auto"/>
        <w:bottom w:val="none" w:sz="0" w:space="0" w:color="auto"/>
        <w:right w:val="none" w:sz="0" w:space="0" w:color="auto"/>
      </w:divBdr>
    </w:div>
    <w:div w:id="2090812768">
      <w:bodyDiv w:val="1"/>
      <w:marLeft w:val="0"/>
      <w:marRight w:val="0"/>
      <w:marTop w:val="0"/>
      <w:marBottom w:val="0"/>
      <w:divBdr>
        <w:top w:val="none" w:sz="0" w:space="0" w:color="auto"/>
        <w:left w:val="none" w:sz="0" w:space="0" w:color="auto"/>
        <w:bottom w:val="none" w:sz="0" w:space="0" w:color="auto"/>
        <w:right w:val="none" w:sz="0" w:space="0" w:color="auto"/>
      </w:divBdr>
    </w:div>
    <w:div w:id="2090958011">
      <w:bodyDiv w:val="1"/>
      <w:marLeft w:val="0"/>
      <w:marRight w:val="0"/>
      <w:marTop w:val="0"/>
      <w:marBottom w:val="0"/>
      <w:divBdr>
        <w:top w:val="none" w:sz="0" w:space="0" w:color="auto"/>
        <w:left w:val="none" w:sz="0" w:space="0" w:color="auto"/>
        <w:bottom w:val="none" w:sz="0" w:space="0" w:color="auto"/>
        <w:right w:val="none" w:sz="0" w:space="0" w:color="auto"/>
      </w:divBdr>
    </w:div>
    <w:div w:id="2091005022">
      <w:bodyDiv w:val="1"/>
      <w:marLeft w:val="0"/>
      <w:marRight w:val="0"/>
      <w:marTop w:val="0"/>
      <w:marBottom w:val="0"/>
      <w:divBdr>
        <w:top w:val="none" w:sz="0" w:space="0" w:color="auto"/>
        <w:left w:val="none" w:sz="0" w:space="0" w:color="auto"/>
        <w:bottom w:val="none" w:sz="0" w:space="0" w:color="auto"/>
        <w:right w:val="none" w:sz="0" w:space="0" w:color="auto"/>
      </w:divBdr>
    </w:div>
    <w:div w:id="2091191065">
      <w:bodyDiv w:val="1"/>
      <w:marLeft w:val="0"/>
      <w:marRight w:val="0"/>
      <w:marTop w:val="0"/>
      <w:marBottom w:val="0"/>
      <w:divBdr>
        <w:top w:val="none" w:sz="0" w:space="0" w:color="auto"/>
        <w:left w:val="none" w:sz="0" w:space="0" w:color="auto"/>
        <w:bottom w:val="none" w:sz="0" w:space="0" w:color="auto"/>
        <w:right w:val="none" w:sz="0" w:space="0" w:color="auto"/>
      </w:divBdr>
    </w:div>
    <w:div w:id="2091346876">
      <w:bodyDiv w:val="1"/>
      <w:marLeft w:val="0"/>
      <w:marRight w:val="0"/>
      <w:marTop w:val="0"/>
      <w:marBottom w:val="0"/>
      <w:divBdr>
        <w:top w:val="none" w:sz="0" w:space="0" w:color="auto"/>
        <w:left w:val="none" w:sz="0" w:space="0" w:color="auto"/>
        <w:bottom w:val="none" w:sz="0" w:space="0" w:color="auto"/>
        <w:right w:val="none" w:sz="0" w:space="0" w:color="auto"/>
      </w:divBdr>
    </w:div>
    <w:div w:id="2091385432">
      <w:bodyDiv w:val="1"/>
      <w:marLeft w:val="0"/>
      <w:marRight w:val="0"/>
      <w:marTop w:val="0"/>
      <w:marBottom w:val="0"/>
      <w:divBdr>
        <w:top w:val="none" w:sz="0" w:space="0" w:color="auto"/>
        <w:left w:val="none" w:sz="0" w:space="0" w:color="auto"/>
        <w:bottom w:val="none" w:sz="0" w:space="0" w:color="auto"/>
        <w:right w:val="none" w:sz="0" w:space="0" w:color="auto"/>
      </w:divBdr>
    </w:div>
    <w:div w:id="2091536581">
      <w:bodyDiv w:val="1"/>
      <w:marLeft w:val="0"/>
      <w:marRight w:val="0"/>
      <w:marTop w:val="0"/>
      <w:marBottom w:val="0"/>
      <w:divBdr>
        <w:top w:val="none" w:sz="0" w:space="0" w:color="auto"/>
        <w:left w:val="none" w:sz="0" w:space="0" w:color="auto"/>
        <w:bottom w:val="none" w:sz="0" w:space="0" w:color="auto"/>
        <w:right w:val="none" w:sz="0" w:space="0" w:color="auto"/>
      </w:divBdr>
    </w:div>
    <w:div w:id="2091611469">
      <w:bodyDiv w:val="1"/>
      <w:marLeft w:val="0"/>
      <w:marRight w:val="0"/>
      <w:marTop w:val="0"/>
      <w:marBottom w:val="0"/>
      <w:divBdr>
        <w:top w:val="none" w:sz="0" w:space="0" w:color="auto"/>
        <w:left w:val="none" w:sz="0" w:space="0" w:color="auto"/>
        <w:bottom w:val="none" w:sz="0" w:space="0" w:color="auto"/>
        <w:right w:val="none" w:sz="0" w:space="0" w:color="auto"/>
      </w:divBdr>
    </w:div>
    <w:div w:id="2091657284">
      <w:bodyDiv w:val="1"/>
      <w:marLeft w:val="0"/>
      <w:marRight w:val="0"/>
      <w:marTop w:val="0"/>
      <w:marBottom w:val="0"/>
      <w:divBdr>
        <w:top w:val="none" w:sz="0" w:space="0" w:color="auto"/>
        <w:left w:val="none" w:sz="0" w:space="0" w:color="auto"/>
        <w:bottom w:val="none" w:sz="0" w:space="0" w:color="auto"/>
        <w:right w:val="none" w:sz="0" w:space="0" w:color="auto"/>
      </w:divBdr>
    </w:div>
    <w:div w:id="2092004801">
      <w:bodyDiv w:val="1"/>
      <w:marLeft w:val="0"/>
      <w:marRight w:val="0"/>
      <w:marTop w:val="0"/>
      <w:marBottom w:val="0"/>
      <w:divBdr>
        <w:top w:val="none" w:sz="0" w:space="0" w:color="auto"/>
        <w:left w:val="none" w:sz="0" w:space="0" w:color="auto"/>
        <w:bottom w:val="none" w:sz="0" w:space="0" w:color="auto"/>
        <w:right w:val="none" w:sz="0" w:space="0" w:color="auto"/>
      </w:divBdr>
    </w:div>
    <w:div w:id="2092115779">
      <w:bodyDiv w:val="1"/>
      <w:marLeft w:val="0"/>
      <w:marRight w:val="0"/>
      <w:marTop w:val="0"/>
      <w:marBottom w:val="0"/>
      <w:divBdr>
        <w:top w:val="none" w:sz="0" w:space="0" w:color="auto"/>
        <w:left w:val="none" w:sz="0" w:space="0" w:color="auto"/>
        <w:bottom w:val="none" w:sz="0" w:space="0" w:color="auto"/>
        <w:right w:val="none" w:sz="0" w:space="0" w:color="auto"/>
      </w:divBdr>
    </w:div>
    <w:div w:id="2092121340">
      <w:bodyDiv w:val="1"/>
      <w:marLeft w:val="0"/>
      <w:marRight w:val="0"/>
      <w:marTop w:val="0"/>
      <w:marBottom w:val="0"/>
      <w:divBdr>
        <w:top w:val="none" w:sz="0" w:space="0" w:color="auto"/>
        <w:left w:val="none" w:sz="0" w:space="0" w:color="auto"/>
        <w:bottom w:val="none" w:sz="0" w:space="0" w:color="auto"/>
        <w:right w:val="none" w:sz="0" w:space="0" w:color="auto"/>
      </w:divBdr>
    </w:div>
    <w:div w:id="2092237294">
      <w:bodyDiv w:val="1"/>
      <w:marLeft w:val="0"/>
      <w:marRight w:val="0"/>
      <w:marTop w:val="0"/>
      <w:marBottom w:val="0"/>
      <w:divBdr>
        <w:top w:val="none" w:sz="0" w:space="0" w:color="auto"/>
        <w:left w:val="none" w:sz="0" w:space="0" w:color="auto"/>
        <w:bottom w:val="none" w:sz="0" w:space="0" w:color="auto"/>
        <w:right w:val="none" w:sz="0" w:space="0" w:color="auto"/>
      </w:divBdr>
    </w:div>
    <w:div w:id="2092267391">
      <w:bodyDiv w:val="1"/>
      <w:marLeft w:val="0"/>
      <w:marRight w:val="0"/>
      <w:marTop w:val="0"/>
      <w:marBottom w:val="0"/>
      <w:divBdr>
        <w:top w:val="none" w:sz="0" w:space="0" w:color="auto"/>
        <w:left w:val="none" w:sz="0" w:space="0" w:color="auto"/>
        <w:bottom w:val="none" w:sz="0" w:space="0" w:color="auto"/>
        <w:right w:val="none" w:sz="0" w:space="0" w:color="auto"/>
      </w:divBdr>
    </w:div>
    <w:div w:id="2092269120">
      <w:bodyDiv w:val="1"/>
      <w:marLeft w:val="0"/>
      <w:marRight w:val="0"/>
      <w:marTop w:val="0"/>
      <w:marBottom w:val="0"/>
      <w:divBdr>
        <w:top w:val="none" w:sz="0" w:space="0" w:color="auto"/>
        <w:left w:val="none" w:sz="0" w:space="0" w:color="auto"/>
        <w:bottom w:val="none" w:sz="0" w:space="0" w:color="auto"/>
        <w:right w:val="none" w:sz="0" w:space="0" w:color="auto"/>
      </w:divBdr>
    </w:div>
    <w:div w:id="2092307812">
      <w:bodyDiv w:val="1"/>
      <w:marLeft w:val="0"/>
      <w:marRight w:val="0"/>
      <w:marTop w:val="0"/>
      <w:marBottom w:val="0"/>
      <w:divBdr>
        <w:top w:val="none" w:sz="0" w:space="0" w:color="auto"/>
        <w:left w:val="none" w:sz="0" w:space="0" w:color="auto"/>
        <w:bottom w:val="none" w:sz="0" w:space="0" w:color="auto"/>
        <w:right w:val="none" w:sz="0" w:space="0" w:color="auto"/>
      </w:divBdr>
    </w:div>
    <w:div w:id="2092313902">
      <w:bodyDiv w:val="1"/>
      <w:marLeft w:val="0"/>
      <w:marRight w:val="0"/>
      <w:marTop w:val="0"/>
      <w:marBottom w:val="0"/>
      <w:divBdr>
        <w:top w:val="none" w:sz="0" w:space="0" w:color="auto"/>
        <w:left w:val="none" w:sz="0" w:space="0" w:color="auto"/>
        <w:bottom w:val="none" w:sz="0" w:space="0" w:color="auto"/>
        <w:right w:val="none" w:sz="0" w:space="0" w:color="auto"/>
      </w:divBdr>
    </w:div>
    <w:div w:id="2092383698">
      <w:bodyDiv w:val="1"/>
      <w:marLeft w:val="0"/>
      <w:marRight w:val="0"/>
      <w:marTop w:val="0"/>
      <w:marBottom w:val="0"/>
      <w:divBdr>
        <w:top w:val="none" w:sz="0" w:space="0" w:color="auto"/>
        <w:left w:val="none" w:sz="0" w:space="0" w:color="auto"/>
        <w:bottom w:val="none" w:sz="0" w:space="0" w:color="auto"/>
        <w:right w:val="none" w:sz="0" w:space="0" w:color="auto"/>
      </w:divBdr>
    </w:div>
    <w:div w:id="2092387094">
      <w:bodyDiv w:val="1"/>
      <w:marLeft w:val="0"/>
      <w:marRight w:val="0"/>
      <w:marTop w:val="0"/>
      <w:marBottom w:val="0"/>
      <w:divBdr>
        <w:top w:val="none" w:sz="0" w:space="0" w:color="auto"/>
        <w:left w:val="none" w:sz="0" w:space="0" w:color="auto"/>
        <w:bottom w:val="none" w:sz="0" w:space="0" w:color="auto"/>
        <w:right w:val="none" w:sz="0" w:space="0" w:color="auto"/>
      </w:divBdr>
    </w:div>
    <w:div w:id="2092387758">
      <w:bodyDiv w:val="1"/>
      <w:marLeft w:val="0"/>
      <w:marRight w:val="0"/>
      <w:marTop w:val="0"/>
      <w:marBottom w:val="0"/>
      <w:divBdr>
        <w:top w:val="none" w:sz="0" w:space="0" w:color="auto"/>
        <w:left w:val="none" w:sz="0" w:space="0" w:color="auto"/>
        <w:bottom w:val="none" w:sz="0" w:space="0" w:color="auto"/>
        <w:right w:val="none" w:sz="0" w:space="0" w:color="auto"/>
      </w:divBdr>
    </w:div>
    <w:div w:id="2092459784">
      <w:bodyDiv w:val="1"/>
      <w:marLeft w:val="0"/>
      <w:marRight w:val="0"/>
      <w:marTop w:val="0"/>
      <w:marBottom w:val="0"/>
      <w:divBdr>
        <w:top w:val="none" w:sz="0" w:space="0" w:color="auto"/>
        <w:left w:val="none" w:sz="0" w:space="0" w:color="auto"/>
        <w:bottom w:val="none" w:sz="0" w:space="0" w:color="auto"/>
        <w:right w:val="none" w:sz="0" w:space="0" w:color="auto"/>
      </w:divBdr>
    </w:div>
    <w:div w:id="2092507712">
      <w:bodyDiv w:val="1"/>
      <w:marLeft w:val="0"/>
      <w:marRight w:val="0"/>
      <w:marTop w:val="0"/>
      <w:marBottom w:val="0"/>
      <w:divBdr>
        <w:top w:val="none" w:sz="0" w:space="0" w:color="auto"/>
        <w:left w:val="none" w:sz="0" w:space="0" w:color="auto"/>
        <w:bottom w:val="none" w:sz="0" w:space="0" w:color="auto"/>
        <w:right w:val="none" w:sz="0" w:space="0" w:color="auto"/>
      </w:divBdr>
    </w:div>
    <w:div w:id="2092580727">
      <w:bodyDiv w:val="1"/>
      <w:marLeft w:val="0"/>
      <w:marRight w:val="0"/>
      <w:marTop w:val="0"/>
      <w:marBottom w:val="0"/>
      <w:divBdr>
        <w:top w:val="none" w:sz="0" w:space="0" w:color="auto"/>
        <w:left w:val="none" w:sz="0" w:space="0" w:color="auto"/>
        <w:bottom w:val="none" w:sz="0" w:space="0" w:color="auto"/>
        <w:right w:val="none" w:sz="0" w:space="0" w:color="auto"/>
      </w:divBdr>
    </w:div>
    <w:div w:id="2092655213">
      <w:bodyDiv w:val="1"/>
      <w:marLeft w:val="0"/>
      <w:marRight w:val="0"/>
      <w:marTop w:val="0"/>
      <w:marBottom w:val="0"/>
      <w:divBdr>
        <w:top w:val="none" w:sz="0" w:space="0" w:color="auto"/>
        <w:left w:val="none" w:sz="0" w:space="0" w:color="auto"/>
        <w:bottom w:val="none" w:sz="0" w:space="0" w:color="auto"/>
        <w:right w:val="none" w:sz="0" w:space="0" w:color="auto"/>
      </w:divBdr>
    </w:div>
    <w:div w:id="2092696900">
      <w:bodyDiv w:val="1"/>
      <w:marLeft w:val="0"/>
      <w:marRight w:val="0"/>
      <w:marTop w:val="0"/>
      <w:marBottom w:val="0"/>
      <w:divBdr>
        <w:top w:val="none" w:sz="0" w:space="0" w:color="auto"/>
        <w:left w:val="none" w:sz="0" w:space="0" w:color="auto"/>
        <w:bottom w:val="none" w:sz="0" w:space="0" w:color="auto"/>
        <w:right w:val="none" w:sz="0" w:space="0" w:color="auto"/>
      </w:divBdr>
    </w:div>
    <w:div w:id="2092921412">
      <w:bodyDiv w:val="1"/>
      <w:marLeft w:val="0"/>
      <w:marRight w:val="0"/>
      <w:marTop w:val="0"/>
      <w:marBottom w:val="0"/>
      <w:divBdr>
        <w:top w:val="none" w:sz="0" w:space="0" w:color="auto"/>
        <w:left w:val="none" w:sz="0" w:space="0" w:color="auto"/>
        <w:bottom w:val="none" w:sz="0" w:space="0" w:color="auto"/>
        <w:right w:val="none" w:sz="0" w:space="0" w:color="auto"/>
      </w:divBdr>
    </w:div>
    <w:div w:id="2093045168">
      <w:bodyDiv w:val="1"/>
      <w:marLeft w:val="0"/>
      <w:marRight w:val="0"/>
      <w:marTop w:val="0"/>
      <w:marBottom w:val="0"/>
      <w:divBdr>
        <w:top w:val="none" w:sz="0" w:space="0" w:color="auto"/>
        <w:left w:val="none" w:sz="0" w:space="0" w:color="auto"/>
        <w:bottom w:val="none" w:sz="0" w:space="0" w:color="auto"/>
        <w:right w:val="none" w:sz="0" w:space="0" w:color="auto"/>
      </w:divBdr>
    </w:div>
    <w:div w:id="2093046092">
      <w:bodyDiv w:val="1"/>
      <w:marLeft w:val="0"/>
      <w:marRight w:val="0"/>
      <w:marTop w:val="0"/>
      <w:marBottom w:val="0"/>
      <w:divBdr>
        <w:top w:val="none" w:sz="0" w:space="0" w:color="auto"/>
        <w:left w:val="none" w:sz="0" w:space="0" w:color="auto"/>
        <w:bottom w:val="none" w:sz="0" w:space="0" w:color="auto"/>
        <w:right w:val="none" w:sz="0" w:space="0" w:color="auto"/>
      </w:divBdr>
    </w:div>
    <w:div w:id="2093113535">
      <w:bodyDiv w:val="1"/>
      <w:marLeft w:val="0"/>
      <w:marRight w:val="0"/>
      <w:marTop w:val="0"/>
      <w:marBottom w:val="0"/>
      <w:divBdr>
        <w:top w:val="none" w:sz="0" w:space="0" w:color="auto"/>
        <w:left w:val="none" w:sz="0" w:space="0" w:color="auto"/>
        <w:bottom w:val="none" w:sz="0" w:space="0" w:color="auto"/>
        <w:right w:val="none" w:sz="0" w:space="0" w:color="auto"/>
      </w:divBdr>
    </w:div>
    <w:div w:id="2093114953">
      <w:bodyDiv w:val="1"/>
      <w:marLeft w:val="0"/>
      <w:marRight w:val="0"/>
      <w:marTop w:val="0"/>
      <w:marBottom w:val="0"/>
      <w:divBdr>
        <w:top w:val="none" w:sz="0" w:space="0" w:color="auto"/>
        <w:left w:val="none" w:sz="0" w:space="0" w:color="auto"/>
        <w:bottom w:val="none" w:sz="0" w:space="0" w:color="auto"/>
        <w:right w:val="none" w:sz="0" w:space="0" w:color="auto"/>
      </w:divBdr>
    </w:div>
    <w:div w:id="2093119807">
      <w:bodyDiv w:val="1"/>
      <w:marLeft w:val="0"/>
      <w:marRight w:val="0"/>
      <w:marTop w:val="0"/>
      <w:marBottom w:val="0"/>
      <w:divBdr>
        <w:top w:val="none" w:sz="0" w:space="0" w:color="auto"/>
        <w:left w:val="none" w:sz="0" w:space="0" w:color="auto"/>
        <w:bottom w:val="none" w:sz="0" w:space="0" w:color="auto"/>
        <w:right w:val="none" w:sz="0" w:space="0" w:color="auto"/>
      </w:divBdr>
    </w:div>
    <w:div w:id="2093314349">
      <w:bodyDiv w:val="1"/>
      <w:marLeft w:val="0"/>
      <w:marRight w:val="0"/>
      <w:marTop w:val="0"/>
      <w:marBottom w:val="0"/>
      <w:divBdr>
        <w:top w:val="none" w:sz="0" w:space="0" w:color="auto"/>
        <w:left w:val="none" w:sz="0" w:space="0" w:color="auto"/>
        <w:bottom w:val="none" w:sz="0" w:space="0" w:color="auto"/>
        <w:right w:val="none" w:sz="0" w:space="0" w:color="auto"/>
      </w:divBdr>
    </w:div>
    <w:div w:id="2093507226">
      <w:bodyDiv w:val="1"/>
      <w:marLeft w:val="0"/>
      <w:marRight w:val="0"/>
      <w:marTop w:val="0"/>
      <w:marBottom w:val="0"/>
      <w:divBdr>
        <w:top w:val="none" w:sz="0" w:space="0" w:color="auto"/>
        <w:left w:val="none" w:sz="0" w:space="0" w:color="auto"/>
        <w:bottom w:val="none" w:sz="0" w:space="0" w:color="auto"/>
        <w:right w:val="none" w:sz="0" w:space="0" w:color="auto"/>
      </w:divBdr>
    </w:div>
    <w:div w:id="2093771409">
      <w:bodyDiv w:val="1"/>
      <w:marLeft w:val="0"/>
      <w:marRight w:val="0"/>
      <w:marTop w:val="0"/>
      <w:marBottom w:val="0"/>
      <w:divBdr>
        <w:top w:val="none" w:sz="0" w:space="0" w:color="auto"/>
        <w:left w:val="none" w:sz="0" w:space="0" w:color="auto"/>
        <w:bottom w:val="none" w:sz="0" w:space="0" w:color="auto"/>
        <w:right w:val="none" w:sz="0" w:space="0" w:color="auto"/>
      </w:divBdr>
    </w:div>
    <w:div w:id="2094038546">
      <w:bodyDiv w:val="1"/>
      <w:marLeft w:val="0"/>
      <w:marRight w:val="0"/>
      <w:marTop w:val="0"/>
      <w:marBottom w:val="0"/>
      <w:divBdr>
        <w:top w:val="none" w:sz="0" w:space="0" w:color="auto"/>
        <w:left w:val="none" w:sz="0" w:space="0" w:color="auto"/>
        <w:bottom w:val="none" w:sz="0" w:space="0" w:color="auto"/>
        <w:right w:val="none" w:sz="0" w:space="0" w:color="auto"/>
      </w:divBdr>
    </w:div>
    <w:div w:id="2094356267">
      <w:bodyDiv w:val="1"/>
      <w:marLeft w:val="0"/>
      <w:marRight w:val="0"/>
      <w:marTop w:val="0"/>
      <w:marBottom w:val="0"/>
      <w:divBdr>
        <w:top w:val="none" w:sz="0" w:space="0" w:color="auto"/>
        <w:left w:val="none" w:sz="0" w:space="0" w:color="auto"/>
        <w:bottom w:val="none" w:sz="0" w:space="0" w:color="auto"/>
        <w:right w:val="none" w:sz="0" w:space="0" w:color="auto"/>
      </w:divBdr>
    </w:div>
    <w:div w:id="2094424647">
      <w:bodyDiv w:val="1"/>
      <w:marLeft w:val="0"/>
      <w:marRight w:val="0"/>
      <w:marTop w:val="0"/>
      <w:marBottom w:val="0"/>
      <w:divBdr>
        <w:top w:val="none" w:sz="0" w:space="0" w:color="auto"/>
        <w:left w:val="none" w:sz="0" w:space="0" w:color="auto"/>
        <w:bottom w:val="none" w:sz="0" w:space="0" w:color="auto"/>
        <w:right w:val="none" w:sz="0" w:space="0" w:color="auto"/>
      </w:divBdr>
    </w:div>
    <w:div w:id="2094550925">
      <w:bodyDiv w:val="1"/>
      <w:marLeft w:val="0"/>
      <w:marRight w:val="0"/>
      <w:marTop w:val="0"/>
      <w:marBottom w:val="0"/>
      <w:divBdr>
        <w:top w:val="none" w:sz="0" w:space="0" w:color="auto"/>
        <w:left w:val="none" w:sz="0" w:space="0" w:color="auto"/>
        <w:bottom w:val="none" w:sz="0" w:space="0" w:color="auto"/>
        <w:right w:val="none" w:sz="0" w:space="0" w:color="auto"/>
      </w:divBdr>
    </w:div>
    <w:div w:id="2094622221">
      <w:bodyDiv w:val="1"/>
      <w:marLeft w:val="0"/>
      <w:marRight w:val="0"/>
      <w:marTop w:val="0"/>
      <w:marBottom w:val="0"/>
      <w:divBdr>
        <w:top w:val="none" w:sz="0" w:space="0" w:color="auto"/>
        <w:left w:val="none" w:sz="0" w:space="0" w:color="auto"/>
        <w:bottom w:val="none" w:sz="0" w:space="0" w:color="auto"/>
        <w:right w:val="none" w:sz="0" w:space="0" w:color="auto"/>
      </w:divBdr>
    </w:div>
    <w:div w:id="2094662761">
      <w:bodyDiv w:val="1"/>
      <w:marLeft w:val="0"/>
      <w:marRight w:val="0"/>
      <w:marTop w:val="0"/>
      <w:marBottom w:val="0"/>
      <w:divBdr>
        <w:top w:val="none" w:sz="0" w:space="0" w:color="auto"/>
        <w:left w:val="none" w:sz="0" w:space="0" w:color="auto"/>
        <w:bottom w:val="none" w:sz="0" w:space="0" w:color="auto"/>
        <w:right w:val="none" w:sz="0" w:space="0" w:color="auto"/>
      </w:divBdr>
    </w:div>
    <w:div w:id="2095080052">
      <w:bodyDiv w:val="1"/>
      <w:marLeft w:val="0"/>
      <w:marRight w:val="0"/>
      <w:marTop w:val="0"/>
      <w:marBottom w:val="0"/>
      <w:divBdr>
        <w:top w:val="none" w:sz="0" w:space="0" w:color="auto"/>
        <w:left w:val="none" w:sz="0" w:space="0" w:color="auto"/>
        <w:bottom w:val="none" w:sz="0" w:space="0" w:color="auto"/>
        <w:right w:val="none" w:sz="0" w:space="0" w:color="auto"/>
      </w:divBdr>
    </w:div>
    <w:div w:id="2095275348">
      <w:bodyDiv w:val="1"/>
      <w:marLeft w:val="0"/>
      <w:marRight w:val="0"/>
      <w:marTop w:val="0"/>
      <w:marBottom w:val="0"/>
      <w:divBdr>
        <w:top w:val="none" w:sz="0" w:space="0" w:color="auto"/>
        <w:left w:val="none" w:sz="0" w:space="0" w:color="auto"/>
        <w:bottom w:val="none" w:sz="0" w:space="0" w:color="auto"/>
        <w:right w:val="none" w:sz="0" w:space="0" w:color="auto"/>
      </w:divBdr>
    </w:div>
    <w:div w:id="2095276460">
      <w:bodyDiv w:val="1"/>
      <w:marLeft w:val="0"/>
      <w:marRight w:val="0"/>
      <w:marTop w:val="0"/>
      <w:marBottom w:val="0"/>
      <w:divBdr>
        <w:top w:val="none" w:sz="0" w:space="0" w:color="auto"/>
        <w:left w:val="none" w:sz="0" w:space="0" w:color="auto"/>
        <w:bottom w:val="none" w:sz="0" w:space="0" w:color="auto"/>
        <w:right w:val="none" w:sz="0" w:space="0" w:color="auto"/>
      </w:divBdr>
    </w:div>
    <w:div w:id="2095348042">
      <w:bodyDiv w:val="1"/>
      <w:marLeft w:val="0"/>
      <w:marRight w:val="0"/>
      <w:marTop w:val="0"/>
      <w:marBottom w:val="0"/>
      <w:divBdr>
        <w:top w:val="none" w:sz="0" w:space="0" w:color="auto"/>
        <w:left w:val="none" w:sz="0" w:space="0" w:color="auto"/>
        <w:bottom w:val="none" w:sz="0" w:space="0" w:color="auto"/>
        <w:right w:val="none" w:sz="0" w:space="0" w:color="auto"/>
      </w:divBdr>
    </w:div>
    <w:div w:id="2095394454">
      <w:bodyDiv w:val="1"/>
      <w:marLeft w:val="0"/>
      <w:marRight w:val="0"/>
      <w:marTop w:val="0"/>
      <w:marBottom w:val="0"/>
      <w:divBdr>
        <w:top w:val="none" w:sz="0" w:space="0" w:color="auto"/>
        <w:left w:val="none" w:sz="0" w:space="0" w:color="auto"/>
        <w:bottom w:val="none" w:sz="0" w:space="0" w:color="auto"/>
        <w:right w:val="none" w:sz="0" w:space="0" w:color="auto"/>
      </w:divBdr>
    </w:div>
    <w:div w:id="2095736401">
      <w:bodyDiv w:val="1"/>
      <w:marLeft w:val="0"/>
      <w:marRight w:val="0"/>
      <w:marTop w:val="0"/>
      <w:marBottom w:val="0"/>
      <w:divBdr>
        <w:top w:val="none" w:sz="0" w:space="0" w:color="auto"/>
        <w:left w:val="none" w:sz="0" w:space="0" w:color="auto"/>
        <w:bottom w:val="none" w:sz="0" w:space="0" w:color="auto"/>
        <w:right w:val="none" w:sz="0" w:space="0" w:color="auto"/>
      </w:divBdr>
    </w:div>
    <w:div w:id="2095739971">
      <w:bodyDiv w:val="1"/>
      <w:marLeft w:val="0"/>
      <w:marRight w:val="0"/>
      <w:marTop w:val="0"/>
      <w:marBottom w:val="0"/>
      <w:divBdr>
        <w:top w:val="none" w:sz="0" w:space="0" w:color="auto"/>
        <w:left w:val="none" w:sz="0" w:space="0" w:color="auto"/>
        <w:bottom w:val="none" w:sz="0" w:space="0" w:color="auto"/>
        <w:right w:val="none" w:sz="0" w:space="0" w:color="auto"/>
      </w:divBdr>
    </w:div>
    <w:div w:id="2095741730">
      <w:bodyDiv w:val="1"/>
      <w:marLeft w:val="0"/>
      <w:marRight w:val="0"/>
      <w:marTop w:val="0"/>
      <w:marBottom w:val="0"/>
      <w:divBdr>
        <w:top w:val="none" w:sz="0" w:space="0" w:color="auto"/>
        <w:left w:val="none" w:sz="0" w:space="0" w:color="auto"/>
        <w:bottom w:val="none" w:sz="0" w:space="0" w:color="auto"/>
        <w:right w:val="none" w:sz="0" w:space="0" w:color="auto"/>
      </w:divBdr>
    </w:div>
    <w:div w:id="2095861073">
      <w:bodyDiv w:val="1"/>
      <w:marLeft w:val="0"/>
      <w:marRight w:val="0"/>
      <w:marTop w:val="0"/>
      <w:marBottom w:val="0"/>
      <w:divBdr>
        <w:top w:val="none" w:sz="0" w:space="0" w:color="auto"/>
        <w:left w:val="none" w:sz="0" w:space="0" w:color="auto"/>
        <w:bottom w:val="none" w:sz="0" w:space="0" w:color="auto"/>
        <w:right w:val="none" w:sz="0" w:space="0" w:color="auto"/>
      </w:divBdr>
    </w:div>
    <w:div w:id="2095932699">
      <w:bodyDiv w:val="1"/>
      <w:marLeft w:val="0"/>
      <w:marRight w:val="0"/>
      <w:marTop w:val="0"/>
      <w:marBottom w:val="0"/>
      <w:divBdr>
        <w:top w:val="none" w:sz="0" w:space="0" w:color="auto"/>
        <w:left w:val="none" w:sz="0" w:space="0" w:color="auto"/>
        <w:bottom w:val="none" w:sz="0" w:space="0" w:color="auto"/>
        <w:right w:val="none" w:sz="0" w:space="0" w:color="auto"/>
      </w:divBdr>
    </w:div>
    <w:div w:id="2095976163">
      <w:bodyDiv w:val="1"/>
      <w:marLeft w:val="0"/>
      <w:marRight w:val="0"/>
      <w:marTop w:val="0"/>
      <w:marBottom w:val="0"/>
      <w:divBdr>
        <w:top w:val="none" w:sz="0" w:space="0" w:color="auto"/>
        <w:left w:val="none" w:sz="0" w:space="0" w:color="auto"/>
        <w:bottom w:val="none" w:sz="0" w:space="0" w:color="auto"/>
        <w:right w:val="none" w:sz="0" w:space="0" w:color="auto"/>
      </w:divBdr>
    </w:div>
    <w:div w:id="2096125994">
      <w:bodyDiv w:val="1"/>
      <w:marLeft w:val="0"/>
      <w:marRight w:val="0"/>
      <w:marTop w:val="0"/>
      <w:marBottom w:val="0"/>
      <w:divBdr>
        <w:top w:val="none" w:sz="0" w:space="0" w:color="auto"/>
        <w:left w:val="none" w:sz="0" w:space="0" w:color="auto"/>
        <w:bottom w:val="none" w:sz="0" w:space="0" w:color="auto"/>
        <w:right w:val="none" w:sz="0" w:space="0" w:color="auto"/>
      </w:divBdr>
    </w:div>
    <w:div w:id="2096319218">
      <w:bodyDiv w:val="1"/>
      <w:marLeft w:val="0"/>
      <w:marRight w:val="0"/>
      <w:marTop w:val="0"/>
      <w:marBottom w:val="0"/>
      <w:divBdr>
        <w:top w:val="none" w:sz="0" w:space="0" w:color="auto"/>
        <w:left w:val="none" w:sz="0" w:space="0" w:color="auto"/>
        <w:bottom w:val="none" w:sz="0" w:space="0" w:color="auto"/>
        <w:right w:val="none" w:sz="0" w:space="0" w:color="auto"/>
      </w:divBdr>
    </w:div>
    <w:div w:id="2096322877">
      <w:bodyDiv w:val="1"/>
      <w:marLeft w:val="0"/>
      <w:marRight w:val="0"/>
      <w:marTop w:val="0"/>
      <w:marBottom w:val="0"/>
      <w:divBdr>
        <w:top w:val="none" w:sz="0" w:space="0" w:color="auto"/>
        <w:left w:val="none" w:sz="0" w:space="0" w:color="auto"/>
        <w:bottom w:val="none" w:sz="0" w:space="0" w:color="auto"/>
        <w:right w:val="none" w:sz="0" w:space="0" w:color="auto"/>
      </w:divBdr>
    </w:div>
    <w:div w:id="2096432661">
      <w:bodyDiv w:val="1"/>
      <w:marLeft w:val="0"/>
      <w:marRight w:val="0"/>
      <w:marTop w:val="0"/>
      <w:marBottom w:val="0"/>
      <w:divBdr>
        <w:top w:val="none" w:sz="0" w:space="0" w:color="auto"/>
        <w:left w:val="none" w:sz="0" w:space="0" w:color="auto"/>
        <w:bottom w:val="none" w:sz="0" w:space="0" w:color="auto"/>
        <w:right w:val="none" w:sz="0" w:space="0" w:color="auto"/>
      </w:divBdr>
    </w:div>
    <w:div w:id="2096585757">
      <w:bodyDiv w:val="1"/>
      <w:marLeft w:val="0"/>
      <w:marRight w:val="0"/>
      <w:marTop w:val="0"/>
      <w:marBottom w:val="0"/>
      <w:divBdr>
        <w:top w:val="none" w:sz="0" w:space="0" w:color="auto"/>
        <w:left w:val="none" w:sz="0" w:space="0" w:color="auto"/>
        <w:bottom w:val="none" w:sz="0" w:space="0" w:color="auto"/>
        <w:right w:val="none" w:sz="0" w:space="0" w:color="auto"/>
      </w:divBdr>
    </w:div>
    <w:div w:id="2096785029">
      <w:bodyDiv w:val="1"/>
      <w:marLeft w:val="0"/>
      <w:marRight w:val="0"/>
      <w:marTop w:val="0"/>
      <w:marBottom w:val="0"/>
      <w:divBdr>
        <w:top w:val="none" w:sz="0" w:space="0" w:color="auto"/>
        <w:left w:val="none" w:sz="0" w:space="0" w:color="auto"/>
        <w:bottom w:val="none" w:sz="0" w:space="0" w:color="auto"/>
        <w:right w:val="none" w:sz="0" w:space="0" w:color="auto"/>
      </w:divBdr>
    </w:div>
    <w:div w:id="2096852437">
      <w:bodyDiv w:val="1"/>
      <w:marLeft w:val="0"/>
      <w:marRight w:val="0"/>
      <w:marTop w:val="0"/>
      <w:marBottom w:val="0"/>
      <w:divBdr>
        <w:top w:val="none" w:sz="0" w:space="0" w:color="auto"/>
        <w:left w:val="none" w:sz="0" w:space="0" w:color="auto"/>
        <w:bottom w:val="none" w:sz="0" w:space="0" w:color="auto"/>
        <w:right w:val="none" w:sz="0" w:space="0" w:color="auto"/>
      </w:divBdr>
    </w:div>
    <w:div w:id="2096856656">
      <w:bodyDiv w:val="1"/>
      <w:marLeft w:val="0"/>
      <w:marRight w:val="0"/>
      <w:marTop w:val="0"/>
      <w:marBottom w:val="0"/>
      <w:divBdr>
        <w:top w:val="none" w:sz="0" w:space="0" w:color="auto"/>
        <w:left w:val="none" w:sz="0" w:space="0" w:color="auto"/>
        <w:bottom w:val="none" w:sz="0" w:space="0" w:color="auto"/>
        <w:right w:val="none" w:sz="0" w:space="0" w:color="auto"/>
      </w:divBdr>
    </w:div>
    <w:div w:id="2097087435">
      <w:bodyDiv w:val="1"/>
      <w:marLeft w:val="0"/>
      <w:marRight w:val="0"/>
      <w:marTop w:val="0"/>
      <w:marBottom w:val="0"/>
      <w:divBdr>
        <w:top w:val="none" w:sz="0" w:space="0" w:color="auto"/>
        <w:left w:val="none" w:sz="0" w:space="0" w:color="auto"/>
        <w:bottom w:val="none" w:sz="0" w:space="0" w:color="auto"/>
        <w:right w:val="none" w:sz="0" w:space="0" w:color="auto"/>
      </w:divBdr>
    </w:div>
    <w:div w:id="2097365360">
      <w:bodyDiv w:val="1"/>
      <w:marLeft w:val="0"/>
      <w:marRight w:val="0"/>
      <w:marTop w:val="0"/>
      <w:marBottom w:val="0"/>
      <w:divBdr>
        <w:top w:val="none" w:sz="0" w:space="0" w:color="auto"/>
        <w:left w:val="none" w:sz="0" w:space="0" w:color="auto"/>
        <w:bottom w:val="none" w:sz="0" w:space="0" w:color="auto"/>
        <w:right w:val="none" w:sz="0" w:space="0" w:color="auto"/>
      </w:divBdr>
    </w:div>
    <w:div w:id="2097557141">
      <w:bodyDiv w:val="1"/>
      <w:marLeft w:val="0"/>
      <w:marRight w:val="0"/>
      <w:marTop w:val="0"/>
      <w:marBottom w:val="0"/>
      <w:divBdr>
        <w:top w:val="none" w:sz="0" w:space="0" w:color="auto"/>
        <w:left w:val="none" w:sz="0" w:space="0" w:color="auto"/>
        <w:bottom w:val="none" w:sz="0" w:space="0" w:color="auto"/>
        <w:right w:val="none" w:sz="0" w:space="0" w:color="auto"/>
      </w:divBdr>
    </w:div>
    <w:div w:id="2097708573">
      <w:bodyDiv w:val="1"/>
      <w:marLeft w:val="0"/>
      <w:marRight w:val="0"/>
      <w:marTop w:val="0"/>
      <w:marBottom w:val="0"/>
      <w:divBdr>
        <w:top w:val="none" w:sz="0" w:space="0" w:color="auto"/>
        <w:left w:val="none" w:sz="0" w:space="0" w:color="auto"/>
        <w:bottom w:val="none" w:sz="0" w:space="0" w:color="auto"/>
        <w:right w:val="none" w:sz="0" w:space="0" w:color="auto"/>
      </w:divBdr>
    </w:div>
    <w:div w:id="2097824574">
      <w:bodyDiv w:val="1"/>
      <w:marLeft w:val="0"/>
      <w:marRight w:val="0"/>
      <w:marTop w:val="0"/>
      <w:marBottom w:val="0"/>
      <w:divBdr>
        <w:top w:val="none" w:sz="0" w:space="0" w:color="auto"/>
        <w:left w:val="none" w:sz="0" w:space="0" w:color="auto"/>
        <w:bottom w:val="none" w:sz="0" w:space="0" w:color="auto"/>
        <w:right w:val="none" w:sz="0" w:space="0" w:color="auto"/>
      </w:divBdr>
    </w:div>
    <w:div w:id="2097902504">
      <w:bodyDiv w:val="1"/>
      <w:marLeft w:val="0"/>
      <w:marRight w:val="0"/>
      <w:marTop w:val="0"/>
      <w:marBottom w:val="0"/>
      <w:divBdr>
        <w:top w:val="none" w:sz="0" w:space="0" w:color="auto"/>
        <w:left w:val="none" w:sz="0" w:space="0" w:color="auto"/>
        <w:bottom w:val="none" w:sz="0" w:space="0" w:color="auto"/>
        <w:right w:val="none" w:sz="0" w:space="0" w:color="auto"/>
      </w:divBdr>
    </w:div>
    <w:div w:id="2097942175">
      <w:bodyDiv w:val="1"/>
      <w:marLeft w:val="0"/>
      <w:marRight w:val="0"/>
      <w:marTop w:val="0"/>
      <w:marBottom w:val="0"/>
      <w:divBdr>
        <w:top w:val="none" w:sz="0" w:space="0" w:color="auto"/>
        <w:left w:val="none" w:sz="0" w:space="0" w:color="auto"/>
        <w:bottom w:val="none" w:sz="0" w:space="0" w:color="auto"/>
        <w:right w:val="none" w:sz="0" w:space="0" w:color="auto"/>
      </w:divBdr>
    </w:div>
    <w:div w:id="2098013374">
      <w:bodyDiv w:val="1"/>
      <w:marLeft w:val="0"/>
      <w:marRight w:val="0"/>
      <w:marTop w:val="0"/>
      <w:marBottom w:val="0"/>
      <w:divBdr>
        <w:top w:val="none" w:sz="0" w:space="0" w:color="auto"/>
        <w:left w:val="none" w:sz="0" w:space="0" w:color="auto"/>
        <w:bottom w:val="none" w:sz="0" w:space="0" w:color="auto"/>
        <w:right w:val="none" w:sz="0" w:space="0" w:color="auto"/>
      </w:divBdr>
    </w:div>
    <w:div w:id="2098135417">
      <w:bodyDiv w:val="1"/>
      <w:marLeft w:val="0"/>
      <w:marRight w:val="0"/>
      <w:marTop w:val="0"/>
      <w:marBottom w:val="0"/>
      <w:divBdr>
        <w:top w:val="none" w:sz="0" w:space="0" w:color="auto"/>
        <w:left w:val="none" w:sz="0" w:space="0" w:color="auto"/>
        <w:bottom w:val="none" w:sz="0" w:space="0" w:color="auto"/>
        <w:right w:val="none" w:sz="0" w:space="0" w:color="auto"/>
      </w:divBdr>
    </w:div>
    <w:div w:id="2098209448">
      <w:bodyDiv w:val="1"/>
      <w:marLeft w:val="0"/>
      <w:marRight w:val="0"/>
      <w:marTop w:val="0"/>
      <w:marBottom w:val="0"/>
      <w:divBdr>
        <w:top w:val="none" w:sz="0" w:space="0" w:color="auto"/>
        <w:left w:val="none" w:sz="0" w:space="0" w:color="auto"/>
        <w:bottom w:val="none" w:sz="0" w:space="0" w:color="auto"/>
        <w:right w:val="none" w:sz="0" w:space="0" w:color="auto"/>
      </w:divBdr>
    </w:div>
    <w:div w:id="2098359061">
      <w:bodyDiv w:val="1"/>
      <w:marLeft w:val="0"/>
      <w:marRight w:val="0"/>
      <w:marTop w:val="0"/>
      <w:marBottom w:val="0"/>
      <w:divBdr>
        <w:top w:val="none" w:sz="0" w:space="0" w:color="auto"/>
        <w:left w:val="none" w:sz="0" w:space="0" w:color="auto"/>
        <w:bottom w:val="none" w:sz="0" w:space="0" w:color="auto"/>
        <w:right w:val="none" w:sz="0" w:space="0" w:color="auto"/>
      </w:divBdr>
    </w:div>
    <w:div w:id="2098360434">
      <w:bodyDiv w:val="1"/>
      <w:marLeft w:val="0"/>
      <w:marRight w:val="0"/>
      <w:marTop w:val="0"/>
      <w:marBottom w:val="0"/>
      <w:divBdr>
        <w:top w:val="none" w:sz="0" w:space="0" w:color="auto"/>
        <w:left w:val="none" w:sz="0" w:space="0" w:color="auto"/>
        <w:bottom w:val="none" w:sz="0" w:space="0" w:color="auto"/>
        <w:right w:val="none" w:sz="0" w:space="0" w:color="auto"/>
      </w:divBdr>
    </w:div>
    <w:div w:id="2098554463">
      <w:bodyDiv w:val="1"/>
      <w:marLeft w:val="0"/>
      <w:marRight w:val="0"/>
      <w:marTop w:val="0"/>
      <w:marBottom w:val="0"/>
      <w:divBdr>
        <w:top w:val="none" w:sz="0" w:space="0" w:color="auto"/>
        <w:left w:val="none" w:sz="0" w:space="0" w:color="auto"/>
        <w:bottom w:val="none" w:sz="0" w:space="0" w:color="auto"/>
        <w:right w:val="none" w:sz="0" w:space="0" w:color="auto"/>
      </w:divBdr>
    </w:div>
    <w:div w:id="2098599441">
      <w:bodyDiv w:val="1"/>
      <w:marLeft w:val="0"/>
      <w:marRight w:val="0"/>
      <w:marTop w:val="0"/>
      <w:marBottom w:val="0"/>
      <w:divBdr>
        <w:top w:val="none" w:sz="0" w:space="0" w:color="auto"/>
        <w:left w:val="none" w:sz="0" w:space="0" w:color="auto"/>
        <w:bottom w:val="none" w:sz="0" w:space="0" w:color="auto"/>
        <w:right w:val="none" w:sz="0" w:space="0" w:color="auto"/>
      </w:divBdr>
    </w:div>
    <w:div w:id="2098670400">
      <w:bodyDiv w:val="1"/>
      <w:marLeft w:val="0"/>
      <w:marRight w:val="0"/>
      <w:marTop w:val="0"/>
      <w:marBottom w:val="0"/>
      <w:divBdr>
        <w:top w:val="none" w:sz="0" w:space="0" w:color="auto"/>
        <w:left w:val="none" w:sz="0" w:space="0" w:color="auto"/>
        <w:bottom w:val="none" w:sz="0" w:space="0" w:color="auto"/>
        <w:right w:val="none" w:sz="0" w:space="0" w:color="auto"/>
      </w:divBdr>
    </w:div>
    <w:div w:id="2098749834">
      <w:bodyDiv w:val="1"/>
      <w:marLeft w:val="0"/>
      <w:marRight w:val="0"/>
      <w:marTop w:val="0"/>
      <w:marBottom w:val="0"/>
      <w:divBdr>
        <w:top w:val="none" w:sz="0" w:space="0" w:color="auto"/>
        <w:left w:val="none" w:sz="0" w:space="0" w:color="auto"/>
        <w:bottom w:val="none" w:sz="0" w:space="0" w:color="auto"/>
        <w:right w:val="none" w:sz="0" w:space="0" w:color="auto"/>
      </w:divBdr>
    </w:div>
    <w:div w:id="2098861832">
      <w:bodyDiv w:val="1"/>
      <w:marLeft w:val="0"/>
      <w:marRight w:val="0"/>
      <w:marTop w:val="0"/>
      <w:marBottom w:val="0"/>
      <w:divBdr>
        <w:top w:val="none" w:sz="0" w:space="0" w:color="auto"/>
        <w:left w:val="none" w:sz="0" w:space="0" w:color="auto"/>
        <w:bottom w:val="none" w:sz="0" w:space="0" w:color="auto"/>
        <w:right w:val="none" w:sz="0" w:space="0" w:color="auto"/>
      </w:divBdr>
    </w:div>
    <w:div w:id="2098867008">
      <w:bodyDiv w:val="1"/>
      <w:marLeft w:val="0"/>
      <w:marRight w:val="0"/>
      <w:marTop w:val="0"/>
      <w:marBottom w:val="0"/>
      <w:divBdr>
        <w:top w:val="none" w:sz="0" w:space="0" w:color="auto"/>
        <w:left w:val="none" w:sz="0" w:space="0" w:color="auto"/>
        <w:bottom w:val="none" w:sz="0" w:space="0" w:color="auto"/>
        <w:right w:val="none" w:sz="0" w:space="0" w:color="auto"/>
      </w:divBdr>
    </w:div>
    <w:div w:id="2098937243">
      <w:bodyDiv w:val="1"/>
      <w:marLeft w:val="0"/>
      <w:marRight w:val="0"/>
      <w:marTop w:val="0"/>
      <w:marBottom w:val="0"/>
      <w:divBdr>
        <w:top w:val="none" w:sz="0" w:space="0" w:color="auto"/>
        <w:left w:val="none" w:sz="0" w:space="0" w:color="auto"/>
        <w:bottom w:val="none" w:sz="0" w:space="0" w:color="auto"/>
        <w:right w:val="none" w:sz="0" w:space="0" w:color="auto"/>
      </w:divBdr>
    </w:div>
    <w:div w:id="2099058779">
      <w:bodyDiv w:val="1"/>
      <w:marLeft w:val="0"/>
      <w:marRight w:val="0"/>
      <w:marTop w:val="0"/>
      <w:marBottom w:val="0"/>
      <w:divBdr>
        <w:top w:val="none" w:sz="0" w:space="0" w:color="auto"/>
        <w:left w:val="none" w:sz="0" w:space="0" w:color="auto"/>
        <w:bottom w:val="none" w:sz="0" w:space="0" w:color="auto"/>
        <w:right w:val="none" w:sz="0" w:space="0" w:color="auto"/>
      </w:divBdr>
    </w:div>
    <w:div w:id="2099211675">
      <w:bodyDiv w:val="1"/>
      <w:marLeft w:val="0"/>
      <w:marRight w:val="0"/>
      <w:marTop w:val="0"/>
      <w:marBottom w:val="0"/>
      <w:divBdr>
        <w:top w:val="none" w:sz="0" w:space="0" w:color="auto"/>
        <w:left w:val="none" w:sz="0" w:space="0" w:color="auto"/>
        <w:bottom w:val="none" w:sz="0" w:space="0" w:color="auto"/>
        <w:right w:val="none" w:sz="0" w:space="0" w:color="auto"/>
      </w:divBdr>
    </w:div>
    <w:div w:id="2099212931">
      <w:bodyDiv w:val="1"/>
      <w:marLeft w:val="0"/>
      <w:marRight w:val="0"/>
      <w:marTop w:val="0"/>
      <w:marBottom w:val="0"/>
      <w:divBdr>
        <w:top w:val="none" w:sz="0" w:space="0" w:color="auto"/>
        <w:left w:val="none" w:sz="0" w:space="0" w:color="auto"/>
        <w:bottom w:val="none" w:sz="0" w:space="0" w:color="auto"/>
        <w:right w:val="none" w:sz="0" w:space="0" w:color="auto"/>
      </w:divBdr>
    </w:div>
    <w:div w:id="2099249636">
      <w:bodyDiv w:val="1"/>
      <w:marLeft w:val="0"/>
      <w:marRight w:val="0"/>
      <w:marTop w:val="0"/>
      <w:marBottom w:val="0"/>
      <w:divBdr>
        <w:top w:val="none" w:sz="0" w:space="0" w:color="auto"/>
        <w:left w:val="none" w:sz="0" w:space="0" w:color="auto"/>
        <w:bottom w:val="none" w:sz="0" w:space="0" w:color="auto"/>
        <w:right w:val="none" w:sz="0" w:space="0" w:color="auto"/>
      </w:divBdr>
    </w:div>
    <w:div w:id="2099251287">
      <w:bodyDiv w:val="1"/>
      <w:marLeft w:val="0"/>
      <w:marRight w:val="0"/>
      <w:marTop w:val="0"/>
      <w:marBottom w:val="0"/>
      <w:divBdr>
        <w:top w:val="none" w:sz="0" w:space="0" w:color="auto"/>
        <w:left w:val="none" w:sz="0" w:space="0" w:color="auto"/>
        <w:bottom w:val="none" w:sz="0" w:space="0" w:color="auto"/>
        <w:right w:val="none" w:sz="0" w:space="0" w:color="auto"/>
      </w:divBdr>
    </w:div>
    <w:div w:id="2099397435">
      <w:bodyDiv w:val="1"/>
      <w:marLeft w:val="0"/>
      <w:marRight w:val="0"/>
      <w:marTop w:val="0"/>
      <w:marBottom w:val="0"/>
      <w:divBdr>
        <w:top w:val="none" w:sz="0" w:space="0" w:color="auto"/>
        <w:left w:val="none" w:sz="0" w:space="0" w:color="auto"/>
        <w:bottom w:val="none" w:sz="0" w:space="0" w:color="auto"/>
        <w:right w:val="none" w:sz="0" w:space="0" w:color="auto"/>
      </w:divBdr>
    </w:div>
    <w:div w:id="2099405659">
      <w:bodyDiv w:val="1"/>
      <w:marLeft w:val="0"/>
      <w:marRight w:val="0"/>
      <w:marTop w:val="0"/>
      <w:marBottom w:val="0"/>
      <w:divBdr>
        <w:top w:val="none" w:sz="0" w:space="0" w:color="auto"/>
        <w:left w:val="none" w:sz="0" w:space="0" w:color="auto"/>
        <w:bottom w:val="none" w:sz="0" w:space="0" w:color="auto"/>
        <w:right w:val="none" w:sz="0" w:space="0" w:color="auto"/>
      </w:divBdr>
    </w:div>
    <w:div w:id="2099787563">
      <w:bodyDiv w:val="1"/>
      <w:marLeft w:val="0"/>
      <w:marRight w:val="0"/>
      <w:marTop w:val="0"/>
      <w:marBottom w:val="0"/>
      <w:divBdr>
        <w:top w:val="none" w:sz="0" w:space="0" w:color="auto"/>
        <w:left w:val="none" w:sz="0" w:space="0" w:color="auto"/>
        <w:bottom w:val="none" w:sz="0" w:space="0" w:color="auto"/>
        <w:right w:val="none" w:sz="0" w:space="0" w:color="auto"/>
      </w:divBdr>
    </w:div>
    <w:div w:id="2099792651">
      <w:bodyDiv w:val="1"/>
      <w:marLeft w:val="0"/>
      <w:marRight w:val="0"/>
      <w:marTop w:val="0"/>
      <w:marBottom w:val="0"/>
      <w:divBdr>
        <w:top w:val="none" w:sz="0" w:space="0" w:color="auto"/>
        <w:left w:val="none" w:sz="0" w:space="0" w:color="auto"/>
        <w:bottom w:val="none" w:sz="0" w:space="0" w:color="auto"/>
        <w:right w:val="none" w:sz="0" w:space="0" w:color="auto"/>
      </w:divBdr>
    </w:div>
    <w:div w:id="2100173939">
      <w:bodyDiv w:val="1"/>
      <w:marLeft w:val="0"/>
      <w:marRight w:val="0"/>
      <w:marTop w:val="0"/>
      <w:marBottom w:val="0"/>
      <w:divBdr>
        <w:top w:val="none" w:sz="0" w:space="0" w:color="auto"/>
        <w:left w:val="none" w:sz="0" w:space="0" w:color="auto"/>
        <w:bottom w:val="none" w:sz="0" w:space="0" w:color="auto"/>
        <w:right w:val="none" w:sz="0" w:space="0" w:color="auto"/>
      </w:divBdr>
    </w:div>
    <w:div w:id="2100517952">
      <w:bodyDiv w:val="1"/>
      <w:marLeft w:val="0"/>
      <w:marRight w:val="0"/>
      <w:marTop w:val="0"/>
      <w:marBottom w:val="0"/>
      <w:divBdr>
        <w:top w:val="none" w:sz="0" w:space="0" w:color="auto"/>
        <w:left w:val="none" w:sz="0" w:space="0" w:color="auto"/>
        <w:bottom w:val="none" w:sz="0" w:space="0" w:color="auto"/>
        <w:right w:val="none" w:sz="0" w:space="0" w:color="auto"/>
      </w:divBdr>
    </w:div>
    <w:div w:id="2100521177">
      <w:bodyDiv w:val="1"/>
      <w:marLeft w:val="0"/>
      <w:marRight w:val="0"/>
      <w:marTop w:val="0"/>
      <w:marBottom w:val="0"/>
      <w:divBdr>
        <w:top w:val="none" w:sz="0" w:space="0" w:color="auto"/>
        <w:left w:val="none" w:sz="0" w:space="0" w:color="auto"/>
        <w:bottom w:val="none" w:sz="0" w:space="0" w:color="auto"/>
        <w:right w:val="none" w:sz="0" w:space="0" w:color="auto"/>
      </w:divBdr>
    </w:div>
    <w:div w:id="2100563441">
      <w:bodyDiv w:val="1"/>
      <w:marLeft w:val="0"/>
      <w:marRight w:val="0"/>
      <w:marTop w:val="0"/>
      <w:marBottom w:val="0"/>
      <w:divBdr>
        <w:top w:val="none" w:sz="0" w:space="0" w:color="auto"/>
        <w:left w:val="none" w:sz="0" w:space="0" w:color="auto"/>
        <w:bottom w:val="none" w:sz="0" w:space="0" w:color="auto"/>
        <w:right w:val="none" w:sz="0" w:space="0" w:color="auto"/>
      </w:divBdr>
    </w:div>
    <w:div w:id="2100910375">
      <w:bodyDiv w:val="1"/>
      <w:marLeft w:val="0"/>
      <w:marRight w:val="0"/>
      <w:marTop w:val="0"/>
      <w:marBottom w:val="0"/>
      <w:divBdr>
        <w:top w:val="none" w:sz="0" w:space="0" w:color="auto"/>
        <w:left w:val="none" w:sz="0" w:space="0" w:color="auto"/>
        <w:bottom w:val="none" w:sz="0" w:space="0" w:color="auto"/>
        <w:right w:val="none" w:sz="0" w:space="0" w:color="auto"/>
      </w:divBdr>
    </w:div>
    <w:div w:id="2101020454">
      <w:bodyDiv w:val="1"/>
      <w:marLeft w:val="0"/>
      <w:marRight w:val="0"/>
      <w:marTop w:val="0"/>
      <w:marBottom w:val="0"/>
      <w:divBdr>
        <w:top w:val="none" w:sz="0" w:space="0" w:color="auto"/>
        <w:left w:val="none" w:sz="0" w:space="0" w:color="auto"/>
        <w:bottom w:val="none" w:sz="0" w:space="0" w:color="auto"/>
        <w:right w:val="none" w:sz="0" w:space="0" w:color="auto"/>
      </w:divBdr>
    </w:div>
    <w:div w:id="2101097138">
      <w:bodyDiv w:val="1"/>
      <w:marLeft w:val="0"/>
      <w:marRight w:val="0"/>
      <w:marTop w:val="0"/>
      <w:marBottom w:val="0"/>
      <w:divBdr>
        <w:top w:val="none" w:sz="0" w:space="0" w:color="auto"/>
        <w:left w:val="none" w:sz="0" w:space="0" w:color="auto"/>
        <w:bottom w:val="none" w:sz="0" w:space="0" w:color="auto"/>
        <w:right w:val="none" w:sz="0" w:space="0" w:color="auto"/>
      </w:divBdr>
    </w:div>
    <w:div w:id="2101179177">
      <w:bodyDiv w:val="1"/>
      <w:marLeft w:val="0"/>
      <w:marRight w:val="0"/>
      <w:marTop w:val="0"/>
      <w:marBottom w:val="0"/>
      <w:divBdr>
        <w:top w:val="none" w:sz="0" w:space="0" w:color="auto"/>
        <w:left w:val="none" w:sz="0" w:space="0" w:color="auto"/>
        <w:bottom w:val="none" w:sz="0" w:space="0" w:color="auto"/>
        <w:right w:val="none" w:sz="0" w:space="0" w:color="auto"/>
      </w:divBdr>
    </w:div>
    <w:div w:id="2101293021">
      <w:bodyDiv w:val="1"/>
      <w:marLeft w:val="0"/>
      <w:marRight w:val="0"/>
      <w:marTop w:val="0"/>
      <w:marBottom w:val="0"/>
      <w:divBdr>
        <w:top w:val="none" w:sz="0" w:space="0" w:color="auto"/>
        <w:left w:val="none" w:sz="0" w:space="0" w:color="auto"/>
        <w:bottom w:val="none" w:sz="0" w:space="0" w:color="auto"/>
        <w:right w:val="none" w:sz="0" w:space="0" w:color="auto"/>
      </w:divBdr>
    </w:div>
    <w:div w:id="2101675235">
      <w:bodyDiv w:val="1"/>
      <w:marLeft w:val="0"/>
      <w:marRight w:val="0"/>
      <w:marTop w:val="0"/>
      <w:marBottom w:val="0"/>
      <w:divBdr>
        <w:top w:val="none" w:sz="0" w:space="0" w:color="auto"/>
        <w:left w:val="none" w:sz="0" w:space="0" w:color="auto"/>
        <w:bottom w:val="none" w:sz="0" w:space="0" w:color="auto"/>
        <w:right w:val="none" w:sz="0" w:space="0" w:color="auto"/>
      </w:divBdr>
    </w:div>
    <w:div w:id="2101681147">
      <w:bodyDiv w:val="1"/>
      <w:marLeft w:val="0"/>
      <w:marRight w:val="0"/>
      <w:marTop w:val="0"/>
      <w:marBottom w:val="0"/>
      <w:divBdr>
        <w:top w:val="none" w:sz="0" w:space="0" w:color="auto"/>
        <w:left w:val="none" w:sz="0" w:space="0" w:color="auto"/>
        <w:bottom w:val="none" w:sz="0" w:space="0" w:color="auto"/>
        <w:right w:val="none" w:sz="0" w:space="0" w:color="auto"/>
      </w:divBdr>
    </w:div>
    <w:div w:id="2101827563">
      <w:bodyDiv w:val="1"/>
      <w:marLeft w:val="0"/>
      <w:marRight w:val="0"/>
      <w:marTop w:val="0"/>
      <w:marBottom w:val="0"/>
      <w:divBdr>
        <w:top w:val="none" w:sz="0" w:space="0" w:color="auto"/>
        <w:left w:val="none" w:sz="0" w:space="0" w:color="auto"/>
        <w:bottom w:val="none" w:sz="0" w:space="0" w:color="auto"/>
        <w:right w:val="none" w:sz="0" w:space="0" w:color="auto"/>
      </w:divBdr>
    </w:div>
    <w:div w:id="2101872518">
      <w:bodyDiv w:val="1"/>
      <w:marLeft w:val="0"/>
      <w:marRight w:val="0"/>
      <w:marTop w:val="0"/>
      <w:marBottom w:val="0"/>
      <w:divBdr>
        <w:top w:val="none" w:sz="0" w:space="0" w:color="auto"/>
        <w:left w:val="none" w:sz="0" w:space="0" w:color="auto"/>
        <w:bottom w:val="none" w:sz="0" w:space="0" w:color="auto"/>
        <w:right w:val="none" w:sz="0" w:space="0" w:color="auto"/>
      </w:divBdr>
    </w:div>
    <w:div w:id="2101944051">
      <w:bodyDiv w:val="1"/>
      <w:marLeft w:val="0"/>
      <w:marRight w:val="0"/>
      <w:marTop w:val="0"/>
      <w:marBottom w:val="0"/>
      <w:divBdr>
        <w:top w:val="none" w:sz="0" w:space="0" w:color="auto"/>
        <w:left w:val="none" w:sz="0" w:space="0" w:color="auto"/>
        <w:bottom w:val="none" w:sz="0" w:space="0" w:color="auto"/>
        <w:right w:val="none" w:sz="0" w:space="0" w:color="auto"/>
      </w:divBdr>
    </w:div>
    <w:div w:id="2102021208">
      <w:bodyDiv w:val="1"/>
      <w:marLeft w:val="0"/>
      <w:marRight w:val="0"/>
      <w:marTop w:val="0"/>
      <w:marBottom w:val="0"/>
      <w:divBdr>
        <w:top w:val="none" w:sz="0" w:space="0" w:color="auto"/>
        <w:left w:val="none" w:sz="0" w:space="0" w:color="auto"/>
        <w:bottom w:val="none" w:sz="0" w:space="0" w:color="auto"/>
        <w:right w:val="none" w:sz="0" w:space="0" w:color="auto"/>
      </w:divBdr>
    </w:div>
    <w:div w:id="2102097880">
      <w:bodyDiv w:val="1"/>
      <w:marLeft w:val="0"/>
      <w:marRight w:val="0"/>
      <w:marTop w:val="0"/>
      <w:marBottom w:val="0"/>
      <w:divBdr>
        <w:top w:val="none" w:sz="0" w:space="0" w:color="auto"/>
        <w:left w:val="none" w:sz="0" w:space="0" w:color="auto"/>
        <w:bottom w:val="none" w:sz="0" w:space="0" w:color="auto"/>
        <w:right w:val="none" w:sz="0" w:space="0" w:color="auto"/>
      </w:divBdr>
    </w:div>
    <w:div w:id="2102292040">
      <w:bodyDiv w:val="1"/>
      <w:marLeft w:val="0"/>
      <w:marRight w:val="0"/>
      <w:marTop w:val="0"/>
      <w:marBottom w:val="0"/>
      <w:divBdr>
        <w:top w:val="none" w:sz="0" w:space="0" w:color="auto"/>
        <w:left w:val="none" w:sz="0" w:space="0" w:color="auto"/>
        <w:bottom w:val="none" w:sz="0" w:space="0" w:color="auto"/>
        <w:right w:val="none" w:sz="0" w:space="0" w:color="auto"/>
      </w:divBdr>
    </w:div>
    <w:div w:id="2102293493">
      <w:bodyDiv w:val="1"/>
      <w:marLeft w:val="0"/>
      <w:marRight w:val="0"/>
      <w:marTop w:val="0"/>
      <w:marBottom w:val="0"/>
      <w:divBdr>
        <w:top w:val="none" w:sz="0" w:space="0" w:color="auto"/>
        <w:left w:val="none" w:sz="0" w:space="0" w:color="auto"/>
        <w:bottom w:val="none" w:sz="0" w:space="0" w:color="auto"/>
        <w:right w:val="none" w:sz="0" w:space="0" w:color="auto"/>
      </w:divBdr>
    </w:div>
    <w:div w:id="2102335425">
      <w:bodyDiv w:val="1"/>
      <w:marLeft w:val="0"/>
      <w:marRight w:val="0"/>
      <w:marTop w:val="0"/>
      <w:marBottom w:val="0"/>
      <w:divBdr>
        <w:top w:val="none" w:sz="0" w:space="0" w:color="auto"/>
        <w:left w:val="none" w:sz="0" w:space="0" w:color="auto"/>
        <w:bottom w:val="none" w:sz="0" w:space="0" w:color="auto"/>
        <w:right w:val="none" w:sz="0" w:space="0" w:color="auto"/>
      </w:divBdr>
    </w:div>
    <w:div w:id="2102406758">
      <w:bodyDiv w:val="1"/>
      <w:marLeft w:val="0"/>
      <w:marRight w:val="0"/>
      <w:marTop w:val="0"/>
      <w:marBottom w:val="0"/>
      <w:divBdr>
        <w:top w:val="none" w:sz="0" w:space="0" w:color="auto"/>
        <w:left w:val="none" w:sz="0" w:space="0" w:color="auto"/>
        <w:bottom w:val="none" w:sz="0" w:space="0" w:color="auto"/>
        <w:right w:val="none" w:sz="0" w:space="0" w:color="auto"/>
      </w:divBdr>
    </w:div>
    <w:div w:id="2102482717">
      <w:bodyDiv w:val="1"/>
      <w:marLeft w:val="0"/>
      <w:marRight w:val="0"/>
      <w:marTop w:val="0"/>
      <w:marBottom w:val="0"/>
      <w:divBdr>
        <w:top w:val="none" w:sz="0" w:space="0" w:color="auto"/>
        <w:left w:val="none" w:sz="0" w:space="0" w:color="auto"/>
        <w:bottom w:val="none" w:sz="0" w:space="0" w:color="auto"/>
        <w:right w:val="none" w:sz="0" w:space="0" w:color="auto"/>
      </w:divBdr>
    </w:div>
    <w:div w:id="2102527335">
      <w:bodyDiv w:val="1"/>
      <w:marLeft w:val="0"/>
      <w:marRight w:val="0"/>
      <w:marTop w:val="0"/>
      <w:marBottom w:val="0"/>
      <w:divBdr>
        <w:top w:val="none" w:sz="0" w:space="0" w:color="auto"/>
        <w:left w:val="none" w:sz="0" w:space="0" w:color="auto"/>
        <w:bottom w:val="none" w:sz="0" w:space="0" w:color="auto"/>
        <w:right w:val="none" w:sz="0" w:space="0" w:color="auto"/>
      </w:divBdr>
    </w:div>
    <w:div w:id="2102557505">
      <w:bodyDiv w:val="1"/>
      <w:marLeft w:val="0"/>
      <w:marRight w:val="0"/>
      <w:marTop w:val="0"/>
      <w:marBottom w:val="0"/>
      <w:divBdr>
        <w:top w:val="none" w:sz="0" w:space="0" w:color="auto"/>
        <w:left w:val="none" w:sz="0" w:space="0" w:color="auto"/>
        <w:bottom w:val="none" w:sz="0" w:space="0" w:color="auto"/>
        <w:right w:val="none" w:sz="0" w:space="0" w:color="auto"/>
      </w:divBdr>
    </w:div>
    <w:div w:id="2102558553">
      <w:bodyDiv w:val="1"/>
      <w:marLeft w:val="0"/>
      <w:marRight w:val="0"/>
      <w:marTop w:val="0"/>
      <w:marBottom w:val="0"/>
      <w:divBdr>
        <w:top w:val="none" w:sz="0" w:space="0" w:color="auto"/>
        <w:left w:val="none" w:sz="0" w:space="0" w:color="auto"/>
        <w:bottom w:val="none" w:sz="0" w:space="0" w:color="auto"/>
        <w:right w:val="none" w:sz="0" w:space="0" w:color="auto"/>
      </w:divBdr>
    </w:div>
    <w:div w:id="2102795638">
      <w:bodyDiv w:val="1"/>
      <w:marLeft w:val="0"/>
      <w:marRight w:val="0"/>
      <w:marTop w:val="0"/>
      <w:marBottom w:val="0"/>
      <w:divBdr>
        <w:top w:val="none" w:sz="0" w:space="0" w:color="auto"/>
        <w:left w:val="none" w:sz="0" w:space="0" w:color="auto"/>
        <w:bottom w:val="none" w:sz="0" w:space="0" w:color="auto"/>
        <w:right w:val="none" w:sz="0" w:space="0" w:color="auto"/>
      </w:divBdr>
    </w:div>
    <w:div w:id="2102800709">
      <w:bodyDiv w:val="1"/>
      <w:marLeft w:val="0"/>
      <w:marRight w:val="0"/>
      <w:marTop w:val="0"/>
      <w:marBottom w:val="0"/>
      <w:divBdr>
        <w:top w:val="none" w:sz="0" w:space="0" w:color="auto"/>
        <w:left w:val="none" w:sz="0" w:space="0" w:color="auto"/>
        <w:bottom w:val="none" w:sz="0" w:space="0" w:color="auto"/>
        <w:right w:val="none" w:sz="0" w:space="0" w:color="auto"/>
      </w:divBdr>
    </w:div>
    <w:div w:id="2102950165">
      <w:bodyDiv w:val="1"/>
      <w:marLeft w:val="0"/>
      <w:marRight w:val="0"/>
      <w:marTop w:val="0"/>
      <w:marBottom w:val="0"/>
      <w:divBdr>
        <w:top w:val="none" w:sz="0" w:space="0" w:color="auto"/>
        <w:left w:val="none" w:sz="0" w:space="0" w:color="auto"/>
        <w:bottom w:val="none" w:sz="0" w:space="0" w:color="auto"/>
        <w:right w:val="none" w:sz="0" w:space="0" w:color="auto"/>
      </w:divBdr>
    </w:div>
    <w:div w:id="2103260195">
      <w:bodyDiv w:val="1"/>
      <w:marLeft w:val="0"/>
      <w:marRight w:val="0"/>
      <w:marTop w:val="0"/>
      <w:marBottom w:val="0"/>
      <w:divBdr>
        <w:top w:val="none" w:sz="0" w:space="0" w:color="auto"/>
        <w:left w:val="none" w:sz="0" w:space="0" w:color="auto"/>
        <w:bottom w:val="none" w:sz="0" w:space="0" w:color="auto"/>
        <w:right w:val="none" w:sz="0" w:space="0" w:color="auto"/>
      </w:divBdr>
    </w:div>
    <w:div w:id="2103405405">
      <w:bodyDiv w:val="1"/>
      <w:marLeft w:val="0"/>
      <w:marRight w:val="0"/>
      <w:marTop w:val="0"/>
      <w:marBottom w:val="0"/>
      <w:divBdr>
        <w:top w:val="none" w:sz="0" w:space="0" w:color="auto"/>
        <w:left w:val="none" w:sz="0" w:space="0" w:color="auto"/>
        <w:bottom w:val="none" w:sz="0" w:space="0" w:color="auto"/>
        <w:right w:val="none" w:sz="0" w:space="0" w:color="auto"/>
      </w:divBdr>
    </w:div>
    <w:div w:id="2103448704">
      <w:bodyDiv w:val="1"/>
      <w:marLeft w:val="0"/>
      <w:marRight w:val="0"/>
      <w:marTop w:val="0"/>
      <w:marBottom w:val="0"/>
      <w:divBdr>
        <w:top w:val="none" w:sz="0" w:space="0" w:color="auto"/>
        <w:left w:val="none" w:sz="0" w:space="0" w:color="auto"/>
        <w:bottom w:val="none" w:sz="0" w:space="0" w:color="auto"/>
        <w:right w:val="none" w:sz="0" w:space="0" w:color="auto"/>
      </w:divBdr>
    </w:div>
    <w:div w:id="2103450839">
      <w:bodyDiv w:val="1"/>
      <w:marLeft w:val="0"/>
      <w:marRight w:val="0"/>
      <w:marTop w:val="0"/>
      <w:marBottom w:val="0"/>
      <w:divBdr>
        <w:top w:val="none" w:sz="0" w:space="0" w:color="auto"/>
        <w:left w:val="none" w:sz="0" w:space="0" w:color="auto"/>
        <w:bottom w:val="none" w:sz="0" w:space="0" w:color="auto"/>
        <w:right w:val="none" w:sz="0" w:space="0" w:color="auto"/>
      </w:divBdr>
    </w:div>
    <w:div w:id="2103523218">
      <w:bodyDiv w:val="1"/>
      <w:marLeft w:val="0"/>
      <w:marRight w:val="0"/>
      <w:marTop w:val="0"/>
      <w:marBottom w:val="0"/>
      <w:divBdr>
        <w:top w:val="none" w:sz="0" w:space="0" w:color="auto"/>
        <w:left w:val="none" w:sz="0" w:space="0" w:color="auto"/>
        <w:bottom w:val="none" w:sz="0" w:space="0" w:color="auto"/>
        <w:right w:val="none" w:sz="0" w:space="0" w:color="auto"/>
      </w:divBdr>
    </w:div>
    <w:div w:id="2103602250">
      <w:bodyDiv w:val="1"/>
      <w:marLeft w:val="0"/>
      <w:marRight w:val="0"/>
      <w:marTop w:val="0"/>
      <w:marBottom w:val="0"/>
      <w:divBdr>
        <w:top w:val="none" w:sz="0" w:space="0" w:color="auto"/>
        <w:left w:val="none" w:sz="0" w:space="0" w:color="auto"/>
        <w:bottom w:val="none" w:sz="0" w:space="0" w:color="auto"/>
        <w:right w:val="none" w:sz="0" w:space="0" w:color="auto"/>
      </w:divBdr>
    </w:div>
    <w:div w:id="2103646106">
      <w:bodyDiv w:val="1"/>
      <w:marLeft w:val="0"/>
      <w:marRight w:val="0"/>
      <w:marTop w:val="0"/>
      <w:marBottom w:val="0"/>
      <w:divBdr>
        <w:top w:val="none" w:sz="0" w:space="0" w:color="auto"/>
        <w:left w:val="none" w:sz="0" w:space="0" w:color="auto"/>
        <w:bottom w:val="none" w:sz="0" w:space="0" w:color="auto"/>
        <w:right w:val="none" w:sz="0" w:space="0" w:color="auto"/>
      </w:divBdr>
    </w:div>
    <w:div w:id="2103649315">
      <w:bodyDiv w:val="1"/>
      <w:marLeft w:val="0"/>
      <w:marRight w:val="0"/>
      <w:marTop w:val="0"/>
      <w:marBottom w:val="0"/>
      <w:divBdr>
        <w:top w:val="none" w:sz="0" w:space="0" w:color="auto"/>
        <w:left w:val="none" w:sz="0" w:space="0" w:color="auto"/>
        <w:bottom w:val="none" w:sz="0" w:space="0" w:color="auto"/>
        <w:right w:val="none" w:sz="0" w:space="0" w:color="auto"/>
      </w:divBdr>
    </w:div>
    <w:div w:id="2103842996">
      <w:bodyDiv w:val="1"/>
      <w:marLeft w:val="0"/>
      <w:marRight w:val="0"/>
      <w:marTop w:val="0"/>
      <w:marBottom w:val="0"/>
      <w:divBdr>
        <w:top w:val="none" w:sz="0" w:space="0" w:color="auto"/>
        <w:left w:val="none" w:sz="0" w:space="0" w:color="auto"/>
        <w:bottom w:val="none" w:sz="0" w:space="0" w:color="auto"/>
        <w:right w:val="none" w:sz="0" w:space="0" w:color="auto"/>
      </w:divBdr>
    </w:div>
    <w:div w:id="2104109542">
      <w:bodyDiv w:val="1"/>
      <w:marLeft w:val="0"/>
      <w:marRight w:val="0"/>
      <w:marTop w:val="0"/>
      <w:marBottom w:val="0"/>
      <w:divBdr>
        <w:top w:val="none" w:sz="0" w:space="0" w:color="auto"/>
        <w:left w:val="none" w:sz="0" w:space="0" w:color="auto"/>
        <w:bottom w:val="none" w:sz="0" w:space="0" w:color="auto"/>
        <w:right w:val="none" w:sz="0" w:space="0" w:color="auto"/>
      </w:divBdr>
    </w:div>
    <w:div w:id="2104297887">
      <w:bodyDiv w:val="1"/>
      <w:marLeft w:val="0"/>
      <w:marRight w:val="0"/>
      <w:marTop w:val="0"/>
      <w:marBottom w:val="0"/>
      <w:divBdr>
        <w:top w:val="none" w:sz="0" w:space="0" w:color="auto"/>
        <w:left w:val="none" w:sz="0" w:space="0" w:color="auto"/>
        <w:bottom w:val="none" w:sz="0" w:space="0" w:color="auto"/>
        <w:right w:val="none" w:sz="0" w:space="0" w:color="auto"/>
      </w:divBdr>
    </w:div>
    <w:div w:id="2104951950">
      <w:bodyDiv w:val="1"/>
      <w:marLeft w:val="0"/>
      <w:marRight w:val="0"/>
      <w:marTop w:val="0"/>
      <w:marBottom w:val="0"/>
      <w:divBdr>
        <w:top w:val="none" w:sz="0" w:space="0" w:color="auto"/>
        <w:left w:val="none" w:sz="0" w:space="0" w:color="auto"/>
        <w:bottom w:val="none" w:sz="0" w:space="0" w:color="auto"/>
        <w:right w:val="none" w:sz="0" w:space="0" w:color="auto"/>
      </w:divBdr>
    </w:div>
    <w:div w:id="2104953866">
      <w:bodyDiv w:val="1"/>
      <w:marLeft w:val="0"/>
      <w:marRight w:val="0"/>
      <w:marTop w:val="0"/>
      <w:marBottom w:val="0"/>
      <w:divBdr>
        <w:top w:val="none" w:sz="0" w:space="0" w:color="auto"/>
        <w:left w:val="none" w:sz="0" w:space="0" w:color="auto"/>
        <w:bottom w:val="none" w:sz="0" w:space="0" w:color="auto"/>
        <w:right w:val="none" w:sz="0" w:space="0" w:color="auto"/>
      </w:divBdr>
    </w:div>
    <w:div w:id="2105101761">
      <w:bodyDiv w:val="1"/>
      <w:marLeft w:val="0"/>
      <w:marRight w:val="0"/>
      <w:marTop w:val="0"/>
      <w:marBottom w:val="0"/>
      <w:divBdr>
        <w:top w:val="none" w:sz="0" w:space="0" w:color="auto"/>
        <w:left w:val="none" w:sz="0" w:space="0" w:color="auto"/>
        <w:bottom w:val="none" w:sz="0" w:space="0" w:color="auto"/>
        <w:right w:val="none" w:sz="0" w:space="0" w:color="auto"/>
      </w:divBdr>
    </w:div>
    <w:div w:id="2105179607">
      <w:bodyDiv w:val="1"/>
      <w:marLeft w:val="0"/>
      <w:marRight w:val="0"/>
      <w:marTop w:val="0"/>
      <w:marBottom w:val="0"/>
      <w:divBdr>
        <w:top w:val="none" w:sz="0" w:space="0" w:color="auto"/>
        <w:left w:val="none" w:sz="0" w:space="0" w:color="auto"/>
        <w:bottom w:val="none" w:sz="0" w:space="0" w:color="auto"/>
        <w:right w:val="none" w:sz="0" w:space="0" w:color="auto"/>
      </w:divBdr>
    </w:div>
    <w:div w:id="2105295047">
      <w:bodyDiv w:val="1"/>
      <w:marLeft w:val="0"/>
      <w:marRight w:val="0"/>
      <w:marTop w:val="0"/>
      <w:marBottom w:val="0"/>
      <w:divBdr>
        <w:top w:val="none" w:sz="0" w:space="0" w:color="auto"/>
        <w:left w:val="none" w:sz="0" w:space="0" w:color="auto"/>
        <w:bottom w:val="none" w:sz="0" w:space="0" w:color="auto"/>
        <w:right w:val="none" w:sz="0" w:space="0" w:color="auto"/>
      </w:divBdr>
    </w:div>
    <w:div w:id="2105298291">
      <w:bodyDiv w:val="1"/>
      <w:marLeft w:val="0"/>
      <w:marRight w:val="0"/>
      <w:marTop w:val="0"/>
      <w:marBottom w:val="0"/>
      <w:divBdr>
        <w:top w:val="none" w:sz="0" w:space="0" w:color="auto"/>
        <w:left w:val="none" w:sz="0" w:space="0" w:color="auto"/>
        <w:bottom w:val="none" w:sz="0" w:space="0" w:color="auto"/>
        <w:right w:val="none" w:sz="0" w:space="0" w:color="auto"/>
      </w:divBdr>
    </w:div>
    <w:div w:id="2105881222">
      <w:bodyDiv w:val="1"/>
      <w:marLeft w:val="0"/>
      <w:marRight w:val="0"/>
      <w:marTop w:val="0"/>
      <w:marBottom w:val="0"/>
      <w:divBdr>
        <w:top w:val="none" w:sz="0" w:space="0" w:color="auto"/>
        <w:left w:val="none" w:sz="0" w:space="0" w:color="auto"/>
        <w:bottom w:val="none" w:sz="0" w:space="0" w:color="auto"/>
        <w:right w:val="none" w:sz="0" w:space="0" w:color="auto"/>
      </w:divBdr>
    </w:div>
    <w:div w:id="2106412500">
      <w:bodyDiv w:val="1"/>
      <w:marLeft w:val="0"/>
      <w:marRight w:val="0"/>
      <w:marTop w:val="0"/>
      <w:marBottom w:val="0"/>
      <w:divBdr>
        <w:top w:val="none" w:sz="0" w:space="0" w:color="auto"/>
        <w:left w:val="none" w:sz="0" w:space="0" w:color="auto"/>
        <w:bottom w:val="none" w:sz="0" w:space="0" w:color="auto"/>
        <w:right w:val="none" w:sz="0" w:space="0" w:color="auto"/>
      </w:divBdr>
    </w:div>
    <w:div w:id="2106611131">
      <w:bodyDiv w:val="1"/>
      <w:marLeft w:val="0"/>
      <w:marRight w:val="0"/>
      <w:marTop w:val="0"/>
      <w:marBottom w:val="0"/>
      <w:divBdr>
        <w:top w:val="none" w:sz="0" w:space="0" w:color="auto"/>
        <w:left w:val="none" w:sz="0" w:space="0" w:color="auto"/>
        <w:bottom w:val="none" w:sz="0" w:space="0" w:color="auto"/>
        <w:right w:val="none" w:sz="0" w:space="0" w:color="auto"/>
      </w:divBdr>
    </w:div>
    <w:div w:id="2106614275">
      <w:bodyDiv w:val="1"/>
      <w:marLeft w:val="0"/>
      <w:marRight w:val="0"/>
      <w:marTop w:val="0"/>
      <w:marBottom w:val="0"/>
      <w:divBdr>
        <w:top w:val="none" w:sz="0" w:space="0" w:color="auto"/>
        <w:left w:val="none" w:sz="0" w:space="0" w:color="auto"/>
        <w:bottom w:val="none" w:sz="0" w:space="0" w:color="auto"/>
        <w:right w:val="none" w:sz="0" w:space="0" w:color="auto"/>
      </w:divBdr>
    </w:div>
    <w:div w:id="2106656168">
      <w:bodyDiv w:val="1"/>
      <w:marLeft w:val="0"/>
      <w:marRight w:val="0"/>
      <w:marTop w:val="0"/>
      <w:marBottom w:val="0"/>
      <w:divBdr>
        <w:top w:val="none" w:sz="0" w:space="0" w:color="auto"/>
        <w:left w:val="none" w:sz="0" w:space="0" w:color="auto"/>
        <w:bottom w:val="none" w:sz="0" w:space="0" w:color="auto"/>
        <w:right w:val="none" w:sz="0" w:space="0" w:color="auto"/>
      </w:divBdr>
    </w:div>
    <w:div w:id="2106680833">
      <w:bodyDiv w:val="1"/>
      <w:marLeft w:val="0"/>
      <w:marRight w:val="0"/>
      <w:marTop w:val="0"/>
      <w:marBottom w:val="0"/>
      <w:divBdr>
        <w:top w:val="none" w:sz="0" w:space="0" w:color="auto"/>
        <w:left w:val="none" w:sz="0" w:space="0" w:color="auto"/>
        <w:bottom w:val="none" w:sz="0" w:space="0" w:color="auto"/>
        <w:right w:val="none" w:sz="0" w:space="0" w:color="auto"/>
      </w:divBdr>
    </w:div>
    <w:div w:id="2106726437">
      <w:bodyDiv w:val="1"/>
      <w:marLeft w:val="0"/>
      <w:marRight w:val="0"/>
      <w:marTop w:val="0"/>
      <w:marBottom w:val="0"/>
      <w:divBdr>
        <w:top w:val="none" w:sz="0" w:space="0" w:color="auto"/>
        <w:left w:val="none" w:sz="0" w:space="0" w:color="auto"/>
        <w:bottom w:val="none" w:sz="0" w:space="0" w:color="auto"/>
        <w:right w:val="none" w:sz="0" w:space="0" w:color="auto"/>
      </w:divBdr>
    </w:div>
    <w:div w:id="2106875957">
      <w:bodyDiv w:val="1"/>
      <w:marLeft w:val="0"/>
      <w:marRight w:val="0"/>
      <w:marTop w:val="0"/>
      <w:marBottom w:val="0"/>
      <w:divBdr>
        <w:top w:val="none" w:sz="0" w:space="0" w:color="auto"/>
        <w:left w:val="none" w:sz="0" w:space="0" w:color="auto"/>
        <w:bottom w:val="none" w:sz="0" w:space="0" w:color="auto"/>
        <w:right w:val="none" w:sz="0" w:space="0" w:color="auto"/>
      </w:divBdr>
    </w:div>
    <w:div w:id="2106878131">
      <w:bodyDiv w:val="1"/>
      <w:marLeft w:val="0"/>
      <w:marRight w:val="0"/>
      <w:marTop w:val="0"/>
      <w:marBottom w:val="0"/>
      <w:divBdr>
        <w:top w:val="none" w:sz="0" w:space="0" w:color="auto"/>
        <w:left w:val="none" w:sz="0" w:space="0" w:color="auto"/>
        <w:bottom w:val="none" w:sz="0" w:space="0" w:color="auto"/>
        <w:right w:val="none" w:sz="0" w:space="0" w:color="auto"/>
      </w:divBdr>
    </w:div>
    <w:div w:id="2106881434">
      <w:bodyDiv w:val="1"/>
      <w:marLeft w:val="0"/>
      <w:marRight w:val="0"/>
      <w:marTop w:val="0"/>
      <w:marBottom w:val="0"/>
      <w:divBdr>
        <w:top w:val="none" w:sz="0" w:space="0" w:color="auto"/>
        <w:left w:val="none" w:sz="0" w:space="0" w:color="auto"/>
        <w:bottom w:val="none" w:sz="0" w:space="0" w:color="auto"/>
        <w:right w:val="none" w:sz="0" w:space="0" w:color="auto"/>
      </w:divBdr>
    </w:div>
    <w:div w:id="2107075808">
      <w:bodyDiv w:val="1"/>
      <w:marLeft w:val="0"/>
      <w:marRight w:val="0"/>
      <w:marTop w:val="0"/>
      <w:marBottom w:val="0"/>
      <w:divBdr>
        <w:top w:val="none" w:sz="0" w:space="0" w:color="auto"/>
        <w:left w:val="none" w:sz="0" w:space="0" w:color="auto"/>
        <w:bottom w:val="none" w:sz="0" w:space="0" w:color="auto"/>
        <w:right w:val="none" w:sz="0" w:space="0" w:color="auto"/>
      </w:divBdr>
    </w:div>
    <w:div w:id="2107185898">
      <w:bodyDiv w:val="1"/>
      <w:marLeft w:val="0"/>
      <w:marRight w:val="0"/>
      <w:marTop w:val="0"/>
      <w:marBottom w:val="0"/>
      <w:divBdr>
        <w:top w:val="none" w:sz="0" w:space="0" w:color="auto"/>
        <w:left w:val="none" w:sz="0" w:space="0" w:color="auto"/>
        <w:bottom w:val="none" w:sz="0" w:space="0" w:color="auto"/>
        <w:right w:val="none" w:sz="0" w:space="0" w:color="auto"/>
      </w:divBdr>
    </w:div>
    <w:div w:id="2107381716">
      <w:bodyDiv w:val="1"/>
      <w:marLeft w:val="0"/>
      <w:marRight w:val="0"/>
      <w:marTop w:val="0"/>
      <w:marBottom w:val="0"/>
      <w:divBdr>
        <w:top w:val="none" w:sz="0" w:space="0" w:color="auto"/>
        <w:left w:val="none" w:sz="0" w:space="0" w:color="auto"/>
        <w:bottom w:val="none" w:sz="0" w:space="0" w:color="auto"/>
        <w:right w:val="none" w:sz="0" w:space="0" w:color="auto"/>
      </w:divBdr>
    </w:div>
    <w:div w:id="2107729849">
      <w:bodyDiv w:val="1"/>
      <w:marLeft w:val="0"/>
      <w:marRight w:val="0"/>
      <w:marTop w:val="0"/>
      <w:marBottom w:val="0"/>
      <w:divBdr>
        <w:top w:val="none" w:sz="0" w:space="0" w:color="auto"/>
        <w:left w:val="none" w:sz="0" w:space="0" w:color="auto"/>
        <w:bottom w:val="none" w:sz="0" w:space="0" w:color="auto"/>
        <w:right w:val="none" w:sz="0" w:space="0" w:color="auto"/>
      </w:divBdr>
    </w:div>
    <w:div w:id="2107769654">
      <w:bodyDiv w:val="1"/>
      <w:marLeft w:val="0"/>
      <w:marRight w:val="0"/>
      <w:marTop w:val="0"/>
      <w:marBottom w:val="0"/>
      <w:divBdr>
        <w:top w:val="none" w:sz="0" w:space="0" w:color="auto"/>
        <w:left w:val="none" w:sz="0" w:space="0" w:color="auto"/>
        <w:bottom w:val="none" w:sz="0" w:space="0" w:color="auto"/>
        <w:right w:val="none" w:sz="0" w:space="0" w:color="auto"/>
      </w:divBdr>
    </w:div>
    <w:div w:id="2108117362">
      <w:bodyDiv w:val="1"/>
      <w:marLeft w:val="0"/>
      <w:marRight w:val="0"/>
      <w:marTop w:val="0"/>
      <w:marBottom w:val="0"/>
      <w:divBdr>
        <w:top w:val="none" w:sz="0" w:space="0" w:color="auto"/>
        <w:left w:val="none" w:sz="0" w:space="0" w:color="auto"/>
        <w:bottom w:val="none" w:sz="0" w:space="0" w:color="auto"/>
        <w:right w:val="none" w:sz="0" w:space="0" w:color="auto"/>
      </w:divBdr>
    </w:div>
    <w:div w:id="2108229174">
      <w:bodyDiv w:val="1"/>
      <w:marLeft w:val="0"/>
      <w:marRight w:val="0"/>
      <w:marTop w:val="0"/>
      <w:marBottom w:val="0"/>
      <w:divBdr>
        <w:top w:val="none" w:sz="0" w:space="0" w:color="auto"/>
        <w:left w:val="none" w:sz="0" w:space="0" w:color="auto"/>
        <w:bottom w:val="none" w:sz="0" w:space="0" w:color="auto"/>
        <w:right w:val="none" w:sz="0" w:space="0" w:color="auto"/>
      </w:divBdr>
    </w:div>
    <w:div w:id="2108307694">
      <w:bodyDiv w:val="1"/>
      <w:marLeft w:val="0"/>
      <w:marRight w:val="0"/>
      <w:marTop w:val="0"/>
      <w:marBottom w:val="0"/>
      <w:divBdr>
        <w:top w:val="none" w:sz="0" w:space="0" w:color="auto"/>
        <w:left w:val="none" w:sz="0" w:space="0" w:color="auto"/>
        <w:bottom w:val="none" w:sz="0" w:space="0" w:color="auto"/>
        <w:right w:val="none" w:sz="0" w:space="0" w:color="auto"/>
      </w:divBdr>
    </w:div>
    <w:div w:id="2108380905">
      <w:bodyDiv w:val="1"/>
      <w:marLeft w:val="0"/>
      <w:marRight w:val="0"/>
      <w:marTop w:val="0"/>
      <w:marBottom w:val="0"/>
      <w:divBdr>
        <w:top w:val="none" w:sz="0" w:space="0" w:color="auto"/>
        <w:left w:val="none" w:sz="0" w:space="0" w:color="auto"/>
        <w:bottom w:val="none" w:sz="0" w:space="0" w:color="auto"/>
        <w:right w:val="none" w:sz="0" w:space="0" w:color="auto"/>
      </w:divBdr>
    </w:div>
    <w:div w:id="2108386097">
      <w:bodyDiv w:val="1"/>
      <w:marLeft w:val="0"/>
      <w:marRight w:val="0"/>
      <w:marTop w:val="0"/>
      <w:marBottom w:val="0"/>
      <w:divBdr>
        <w:top w:val="none" w:sz="0" w:space="0" w:color="auto"/>
        <w:left w:val="none" w:sz="0" w:space="0" w:color="auto"/>
        <w:bottom w:val="none" w:sz="0" w:space="0" w:color="auto"/>
        <w:right w:val="none" w:sz="0" w:space="0" w:color="auto"/>
      </w:divBdr>
    </w:div>
    <w:div w:id="2108456515">
      <w:bodyDiv w:val="1"/>
      <w:marLeft w:val="0"/>
      <w:marRight w:val="0"/>
      <w:marTop w:val="0"/>
      <w:marBottom w:val="0"/>
      <w:divBdr>
        <w:top w:val="none" w:sz="0" w:space="0" w:color="auto"/>
        <w:left w:val="none" w:sz="0" w:space="0" w:color="auto"/>
        <w:bottom w:val="none" w:sz="0" w:space="0" w:color="auto"/>
        <w:right w:val="none" w:sz="0" w:space="0" w:color="auto"/>
      </w:divBdr>
    </w:div>
    <w:div w:id="2108500053">
      <w:bodyDiv w:val="1"/>
      <w:marLeft w:val="0"/>
      <w:marRight w:val="0"/>
      <w:marTop w:val="0"/>
      <w:marBottom w:val="0"/>
      <w:divBdr>
        <w:top w:val="none" w:sz="0" w:space="0" w:color="auto"/>
        <w:left w:val="none" w:sz="0" w:space="0" w:color="auto"/>
        <w:bottom w:val="none" w:sz="0" w:space="0" w:color="auto"/>
        <w:right w:val="none" w:sz="0" w:space="0" w:color="auto"/>
      </w:divBdr>
    </w:div>
    <w:div w:id="2108648627">
      <w:bodyDiv w:val="1"/>
      <w:marLeft w:val="0"/>
      <w:marRight w:val="0"/>
      <w:marTop w:val="0"/>
      <w:marBottom w:val="0"/>
      <w:divBdr>
        <w:top w:val="none" w:sz="0" w:space="0" w:color="auto"/>
        <w:left w:val="none" w:sz="0" w:space="0" w:color="auto"/>
        <w:bottom w:val="none" w:sz="0" w:space="0" w:color="auto"/>
        <w:right w:val="none" w:sz="0" w:space="0" w:color="auto"/>
      </w:divBdr>
    </w:div>
    <w:div w:id="2109039272">
      <w:bodyDiv w:val="1"/>
      <w:marLeft w:val="0"/>
      <w:marRight w:val="0"/>
      <w:marTop w:val="0"/>
      <w:marBottom w:val="0"/>
      <w:divBdr>
        <w:top w:val="none" w:sz="0" w:space="0" w:color="auto"/>
        <w:left w:val="none" w:sz="0" w:space="0" w:color="auto"/>
        <w:bottom w:val="none" w:sz="0" w:space="0" w:color="auto"/>
        <w:right w:val="none" w:sz="0" w:space="0" w:color="auto"/>
      </w:divBdr>
    </w:div>
    <w:div w:id="2109084256">
      <w:bodyDiv w:val="1"/>
      <w:marLeft w:val="0"/>
      <w:marRight w:val="0"/>
      <w:marTop w:val="0"/>
      <w:marBottom w:val="0"/>
      <w:divBdr>
        <w:top w:val="none" w:sz="0" w:space="0" w:color="auto"/>
        <w:left w:val="none" w:sz="0" w:space="0" w:color="auto"/>
        <w:bottom w:val="none" w:sz="0" w:space="0" w:color="auto"/>
        <w:right w:val="none" w:sz="0" w:space="0" w:color="auto"/>
      </w:divBdr>
    </w:div>
    <w:div w:id="2109085233">
      <w:bodyDiv w:val="1"/>
      <w:marLeft w:val="0"/>
      <w:marRight w:val="0"/>
      <w:marTop w:val="0"/>
      <w:marBottom w:val="0"/>
      <w:divBdr>
        <w:top w:val="none" w:sz="0" w:space="0" w:color="auto"/>
        <w:left w:val="none" w:sz="0" w:space="0" w:color="auto"/>
        <w:bottom w:val="none" w:sz="0" w:space="0" w:color="auto"/>
        <w:right w:val="none" w:sz="0" w:space="0" w:color="auto"/>
      </w:divBdr>
    </w:div>
    <w:div w:id="2109301966">
      <w:bodyDiv w:val="1"/>
      <w:marLeft w:val="0"/>
      <w:marRight w:val="0"/>
      <w:marTop w:val="0"/>
      <w:marBottom w:val="0"/>
      <w:divBdr>
        <w:top w:val="none" w:sz="0" w:space="0" w:color="auto"/>
        <w:left w:val="none" w:sz="0" w:space="0" w:color="auto"/>
        <w:bottom w:val="none" w:sz="0" w:space="0" w:color="auto"/>
        <w:right w:val="none" w:sz="0" w:space="0" w:color="auto"/>
      </w:divBdr>
    </w:div>
    <w:div w:id="2109307803">
      <w:bodyDiv w:val="1"/>
      <w:marLeft w:val="0"/>
      <w:marRight w:val="0"/>
      <w:marTop w:val="0"/>
      <w:marBottom w:val="0"/>
      <w:divBdr>
        <w:top w:val="none" w:sz="0" w:space="0" w:color="auto"/>
        <w:left w:val="none" w:sz="0" w:space="0" w:color="auto"/>
        <w:bottom w:val="none" w:sz="0" w:space="0" w:color="auto"/>
        <w:right w:val="none" w:sz="0" w:space="0" w:color="auto"/>
      </w:divBdr>
    </w:div>
    <w:div w:id="2109349840">
      <w:bodyDiv w:val="1"/>
      <w:marLeft w:val="0"/>
      <w:marRight w:val="0"/>
      <w:marTop w:val="0"/>
      <w:marBottom w:val="0"/>
      <w:divBdr>
        <w:top w:val="none" w:sz="0" w:space="0" w:color="auto"/>
        <w:left w:val="none" w:sz="0" w:space="0" w:color="auto"/>
        <w:bottom w:val="none" w:sz="0" w:space="0" w:color="auto"/>
        <w:right w:val="none" w:sz="0" w:space="0" w:color="auto"/>
      </w:divBdr>
    </w:div>
    <w:div w:id="2109810579">
      <w:bodyDiv w:val="1"/>
      <w:marLeft w:val="0"/>
      <w:marRight w:val="0"/>
      <w:marTop w:val="0"/>
      <w:marBottom w:val="0"/>
      <w:divBdr>
        <w:top w:val="none" w:sz="0" w:space="0" w:color="auto"/>
        <w:left w:val="none" w:sz="0" w:space="0" w:color="auto"/>
        <w:bottom w:val="none" w:sz="0" w:space="0" w:color="auto"/>
        <w:right w:val="none" w:sz="0" w:space="0" w:color="auto"/>
      </w:divBdr>
    </w:div>
    <w:div w:id="2109813514">
      <w:bodyDiv w:val="1"/>
      <w:marLeft w:val="0"/>
      <w:marRight w:val="0"/>
      <w:marTop w:val="0"/>
      <w:marBottom w:val="0"/>
      <w:divBdr>
        <w:top w:val="none" w:sz="0" w:space="0" w:color="auto"/>
        <w:left w:val="none" w:sz="0" w:space="0" w:color="auto"/>
        <w:bottom w:val="none" w:sz="0" w:space="0" w:color="auto"/>
        <w:right w:val="none" w:sz="0" w:space="0" w:color="auto"/>
      </w:divBdr>
    </w:div>
    <w:div w:id="2109890682">
      <w:bodyDiv w:val="1"/>
      <w:marLeft w:val="0"/>
      <w:marRight w:val="0"/>
      <w:marTop w:val="0"/>
      <w:marBottom w:val="0"/>
      <w:divBdr>
        <w:top w:val="none" w:sz="0" w:space="0" w:color="auto"/>
        <w:left w:val="none" w:sz="0" w:space="0" w:color="auto"/>
        <w:bottom w:val="none" w:sz="0" w:space="0" w:color="auto"/>
        <w:right w:val="none" w:sz="0" w:space="0" w:color="auto"/>
      </w:divBdr>
    </w:div>
    <w:div w:id="2110076426">
      <w:bodyDiv w:val="1"/>
      <w:marLeft w:val="0"/>
      <w:marRight w:val="0"/>
      <w:marTop w:val="0"/>
      <w:marBottom w:val="0"/>
      <w:divBdr>
        <w:top w:val="none" w:sz="0" w:space="0" w:color="auto"/>
        <w:left w:val="none" w:sz="0" w:space="0" w:color="auto"/>
        <w:bottom w:val="none" w:sz="0" w:space="0" w:color="auto"/>
        <w:right w:val="none" w:sz="0" w:space="0" w:color="auto"/>
      </w:divBdr>
    </w:div>
    <w:div w:id="2110542682">
      <w:bodyDiv w:val="1"/>
      <w:marLeft w:val="0"/>
      <w:marRight w:val="0"/>
      <w:marTop w:val="0"/>
      <w:marBottom w:val="0"/>
      <w:divBdr>
        <w:top w:val="none" w:sz="0" w:space="0" w:color="auto"/>
        <w:left w:val="none" w:sz="0" w:space="0" w:color="auto"/>
        <w:bottom w:val="none" w:sz="0" w:space="0" w:color="auto"/>
        <w:right w:val="none" w:sz="0" w:space="0" w:color="auto"/>
      </w:divBdr>
    </w:div>
    <w:div w:id="2110736597">
      <w:bodyDiv w:val="1"/>
      <w:marLeft w:val="0"/>
      <w:marRight w:val="0"/>
      <w:marTop w:val="0"/>
      <w:marBottom w:val="0"/>
      <w:divBdr>
        <w:top w:val="none" w:sz="0" w:space="0" w:color="auto"/>
        <w:left w:val="none" w:sz="0" w:space="0" w:color="auto"/>
        <w:bottom w:val="none" w:sz="0" w:space="0" w:color="auto"/>
        <w:right w:val="none" w:sz="0" w:space="0" w:color="auto"/>
      </w:divBdr>
    </w:div>
    <w:div w:id="2110809509">
      <w:bodyDiv w:val="1"/>
      <w:marLeft w:val="0"/>
      <w:marRight w:val="0"/>
      <w:marTop w:val="0"/>
      <w:marBottom w:val="0"/>
      <w:divBdr>
        <w:top w:val="none" w:sz="0" w:space="0" w:color="auto"/>
        <w:left w:val="none" w:sz="0" w:space="0" w:color="auto"/>
        <w:bottom w:val="none" w:sz="0" w:space="0" w:color="auto"/>
        <w:right w:val="none" w:sz="0" w:space="0" w:color="auto"/>
      </w:divBdr>
    </w:div>
    <w:div w:id="2110812566">
      <w:bodyDiv w:val="1"/>
      <w:marLeft w:val="0"/>
      <w:marRight w:val="0"/>
      <w:marTop w:val="0"/>
      <w:marBottom w:val="0"/>
      <w:divBdr>
        <w:top w:val="none" w:sz="0" w:space="0" w:color="auto"/>
        <w:left w:val="none" w:sz="0" w:space="0" w:color="auto"/>
        <w:bottom w:val="none" w:sz="0" w:space="0" w:color="auto"/>
        <w:right w:val="none" w:sz="0" w:space="0" w:color="auto"/>
      </w:divBdr>
    </w:div>
    <w:div w:id="2110813909">
      <w:bodyDiv w:val="1"/>
      <w:marLeft w:val="0"/>
      <w:marRight w:val="0"/>
      <w:marTop w:val="0"/>
      <w:marBottom w:val="0"/>
      <w:divBdr>
        <w:top w:val="none" w:sz="0" w:space="0" w:color="auto"/>
        <w:left w:val="none" w:sz="0" w:space="0" w:color="auto"/>
        <w:bottom w:val="none" w:sz="0" w:space="0" w:color="auto"/>
        <w:right w:val="none" w:sz="0" w:space="0" w:color="auto"/>
      </w:divBdr>
    </w:div>
    <w:div w:id="2110814814">
      <w:bodyDiv w:val="1"/>
      <w:marLeft w:val="0"/>
      <w:marRight w:val="0"/>
      <w:marTop w:val="0"/>
      <w:marBottom w:val="0"/>
      <w:divBdr>
        <w:top w:val="none" w:sz="0" w:space="0" w:color="auto"/>
        <w:left w:val="none" w:sz="0" w:space="0" w:color="auto"/>
        <w:bottom w:val="none" w:sz="0" w:space="0" w:color="auto"/>
        <w:right w:val="none" w:sz="0" w:space="0" w:color="auto"/>
      </w:divBdr>
    </w:div>
    <w:div w:id="2110851247">
      <w:bodyDiv w:val="1"/>
      <w:marLeft w:val="0"/>
      <w:marRight w:val="0"/>
      <w:marTop w:val="0"/>
      <w:marBottom w:val="0"/>
      <w:divBdr>
        <w:top w:val="none" w:sz="0" w:space="0" w:color="auto"/>
        <w:left w:val="none" w:sz="0" w:space="0" w:color="auto"/>
        <w:bottom w:val="none" w:sz="0" w:space="0" w:color="auto"/>
        <w:right w:val="none" w:sz="0" w:space="0" w:color="auto"/>
      </w:divBdr>
    </w:div>
    <w:div w:id="2110853257">
      <w:bodyDiv w:val="1"/>
      <w:marLeft w:val="0"/>
      <w:marRight w:val="0"/>
      <w:marTop w:val="0"/>
      <w:marBottom w:val="0"/>
      <w:divBdr>
        <w:top w:val="none" w:sz="0" w:space="0" w:color="auto"/>
        <w:left w:val="none" w:sz="0" w:space="0" w:color="auto"/>
        <w:bottom w:val="none" w:sz="0" w:space="0" w:color="auto"/>
        <w:right w:val="none" w:sz="0" w:space="0" w:color="auto"/>
      </w:divBdr>
    </w:div>
    <w:div w:id="2111000943">
      <w:bodyDiv w:val="1"/>
      <w:marLeft w:val="0"/>
      <w:marRight w:val="0"/>
      <w:marTop w:val="0"/>
      <w:marBottom w:val="0"/>
      <w:divBdr>
        <w:top w:val="none" w:sz="0" w:space="0" w:color="auto"/>
        <w:left w:val="none" w:sz="0" w:space="0" w:color="auto"/>
        <w:bottom w:val="none" w:sz="0" w:space="0" w:color="auto"/>
        <w:right w:val="none" w:sz="0" w:space="0" w:color="auto"/>
      </w:divBdr>
    </w:div>
    <w:div w:id="2111046050">
      <w:bodyDiv w:val="1"/>
      <w:marLeft w:val="0"/>
      <w:marRight w:val="0"/>
      <w:marTop w:val="0"/>
      <w:marBottom w:val="0"/>
      <w:divBdr>
        <w:top w:val="none" w:sz="0" w:space="0" w:color="auto"/>
        <w:left w:val="none" w:sz="0" w:space="0" w:color="auto"/>
        <w:bottom w:val="none" w:sz="0" w:space="0" w:color="auto"/>
        <w:right w:val="none" w:sz="0" w:space="0" w:color="auto"/>
      </w:divBdr>
    </w:div>
    <w:div w:id="2111047359">
      <w:bodyDiv w:val="1"/>
      <w:marLeft w:val="0"/>
      <w:marRight w:val="0"/>
      <w:marTop w:val="0"/>
      <w:marBottom w:val="0"/>
      <w:divBdr>
        <w:top w:val="none" w:sz="0" w:space="0" w:color="auto"/>
        <w:left w:val="none" w:sz="0" w:space="0" w:color="auto"/>
        <w:bottom w:val="none" w:sz="0" w:space="0" w:color="auto"/>
        <w:right w:val="none" w:sz="0" w:space="0" w:color="auto"/>
      </w:divBdr>
    </w:div>
    <w:div w:id="2111074273">
      <w:bodyDiv w:val="1"/>
      <w:marLeft w:val="0"/>
      <w:marRight w:val="0"/>
      <w:marTop w:val="0"/>
      <w:marBottom w:val="0"/>
      <w:divBdr>
        <w:top w:val="none" w:sz="0" w:space="0" w:color="auto"/>
        <w:left w:val="none" w:sz="0" w:space="0" w:color="auto"/>
        <w:bottom w:val="none" w:sz="0" w:space="0" w:color="auto"/>
        <w:right w:val="none" w:sz="0" w:space="0" w:color="auto"/>
      </w:divBdr>
    </w:div>
    <w:div w:id="2111310485">
      <w:bodyDiv w:val="1"/>
      <w:marLeft w:val="0"/>
      <w:marRight w:val="0"/>
      <w:marTop w:val="0"/>
      <w:marBottom w:val="0"/>
      <w:divBdr>
        <w:top w:val="none" w:sz="0" w:space="0" w:color="auto"/>
        <w:left w:val="none" w:sz="0" w:space="0" w:color="auto"/>
        <w:bottom w:val="none" w:sz="0" w:space="0" w:color="auto"/>
        <w:right w:val="none" w:sz="0" w:space="0" w:color="auto"/>
      </w:divBdr>
    </w:div>
    <w:div w:id="2111311408">
      <w:bodyDiv w:val="1"/>
      <w:marLeft w:val="0"/>
      <w:marRight w:val="0"/>
      <w:marTop w:val="0"/>
      <w:marBottom w:val="0"/>
      <w:divBdr>
        <w:top w:val="none" w:sz="0" w:space="0" w:color="auto"/>
        <w:left w:val="none" w:sz="0" w:space="0" w:color="auto"/>
        <w:bottom w:val="none" w:sz="0" w:space="0" w:color="auto"/>
        <w:right w:val="none" w:sz="0" w:space="0" w:color="auto"/>
      </w:divBdr>
    </w:div>
    <w:div w:id="2111314305">
      <w:bodyDiv w:val="1"/>
      <w:marLeft w:val="0"/>
      <w:marRight w:val="0"/>
      <w:marTop w:val="0"/>
      <w:marBottom w:val="0"/>
      <w:divBdr>
        <w:top w:val="none" w:sz="0" w:space="0" w:color="auto"/>
        <w:left w:val="none" w:sz="0" w:space="0" w:color="auto"/>
        <w:bottom w:val="none" w:sz="0" w:space="0" w:color="auto"/>
        <w:right w:val="none" w:sz="0" w:space="0" w:color="auto"/>
      </w:divBdr>
    </w:div>
    <w:div w:id="2111389273">
      <w:bodyDiv w:val="1"/>
      <w:marLeft w:val="0"/>
      <w:marRight w:val="0"/>
      <w:marTop w:val="0"/>
      <w:marBottom w:val="0"/>
      <w:divBdr>
        <w:top w:val="none" w:sz="0" w:space="0" w:color="auto"/>
        <w:left w:val="none" w:sz="0" w:space="0" w:color="auto"/>
        <w:bottom w:val="none" w:sz="0" w:space="0" w:color="auto"/>
        <w:right w:val="none" w:sz="0" w:space="0" w:color="auto"/>
      </w:divBdr>
    </w:div>
    <w:div w:id="2111583099">
      <w:bodyDiv w:val="1"/>
      <w:marLeft w:val="0"/>
      <w:marRight w:val="0"/>
      <w:marTop w:val="0"/>
      <w:marBottom w:val="0"/>
      <w:divBdr>
        <w:top w:val="none" w:sz="0" w:space="0" w:color="auto"/>
        <w:left w:val="none" w:sz="0" w:space="0" w:color="auto"/>
        <w:bottom w:val="none" w:sz="0" w:space="0" w:color="auto"/>
        <w:right w:val="none" w:sz="0" w:space="0" w:color="auto"/>
      </w:divBdr>
    </w:div>
    <w:div w:id="2111656685">
      <w:bodyDiv w:val="1"/>
      <w:marLeft w:val="0"/>
      <w:marRight w:val="0"/>
      <w:marTop w:val="0"/>
      <w:marBottom w:val="0"/>
      <w:divBdr>
        <w:top w:val="none" w:sz="0" w:space="0" w:color="auto"/>
        <w:left w:val="none" w:sz="0" w:space="0" w:color="auto"/>
        <w:bottom w:val="none" w:sz="0" w:space="0" w:color="auto"/>
        <w:right w:val="none" w:sz="0" w:space="0" w:color="auto"/>
      </w:divBdr>
    </w:div>
    <w:div w:id="2111662757">
      <w:bodyDiv w:val="1"/>
      <w:marLeft w:val="0"/>
      <w:marRight w:val="0"/>
      <w:marTop w:val="0"/>
      <w:marBottom w:val="0"/>
      <w:divBdr>
        <w:top w:val="none" w:sz="0" w:space="0" w:color="auto"/>
        <w:left w:val="none" w:sz="0" w:space="0" w:color="auto"/>
        <w:bottom w:val="none" w:sz="0" w:space="0" w:color="auto"/>
        <w:right w:val="none" w:sz="0" w:space="0" w:color="auto"/>
      </w:divBdr>
    </w:div>
    <w:div w:id="2111733134">
      <w:bodyDiv w:val="1"/>
      <w:marLeft w:val="0"/>
      <w:marRight w:val="0"/>
      <w:marTop w:val="0"/>
      <w:marBottom w:val="0"/>
      <w:divBdr>
        <w:top w:val="none" w:sz="0" w:space="0" w:color="auto"/>
        <w:left w:val="none" w:sz="0" w:space="0" w:color="auto"/>
        <w:bottom w:val="none" w:sz="0" w:space="0" w:color="auto"/>
        <w:right w:val="none" w:sz="0" w:space="0" w:color="auto"/>
      </w:divBdr>
    </w:div>
    <w:div w:id="2111775859">
      <w:bodyDiv w:val="1"/>
      <w:marLeft w:val="0"/>
      <w:marRight w:val="0"/>
      <w:marTop w:val="0"/>
      <w:marBottom w:val="0"/>
      <w:divBdr>
        <w:top w:val="none" w:sz="0" w:space="0" w:color="auto"/>
        <w:left w:val="none" w:sz="0" w:space="0" w:color="auto"/>
        <w:bottom w:val="none" w:sz="0" w:space="0" w:color="auto"/>
        <w:right w:val="none" w:sz="0" w:space="0" w:color="auto"/>
      </w:divBdr>
    </w:div>
    <w:div w:id="2111848460">
      <w:bodyDiv w:val="1"/>
      <w:marLeft w:val="0"/>
      <w:marRight w:val="0"/>
      <w:marTop w:val="0"/>
      <w:marBottom w:val="0"/>
      <w:divBdr>
        <w:top w:val="none" w:sz="0" w:space="0" w:color="auto"/>
        <w:left w:val="none" w:sz="0" w:space="0" w:color="auto"/>
        <w:bottom w:val="none" w:sz="0" w:space="0" w:color="auto"/>
        <w:right w:val="none" w:sz="0" w:space="0" w:color="auto"/>
      </w:divBdr>
    </w:div>
    <w:div w:id="2111853707">
      <w:bodyDiv w:val="1"/>
      <w:marLeft w:val="0"/>
      <w:marRight w:val="0"/>
      <w:marTop w:val="0"/>
      <w:marBottom w:val="0"/>
      <w:divBdr>
        <w:top w:val="none" w:sz="0" w:space="0" w:color="auto"/>
        <w:left w:val="none" w:sz="0" w:space="0" w:color="auto"/>
        <w:bottom w:val="none" w:sz="0" w:space="0" w:color="auto"/>
        <w:right w:val="none" w:sz="0" w:space="0" w:color="auto"/>
      </w:divBdr>
    </w:div>
    <w:div w:id="2111898365">
      <w:bodyDiv w:val="1"/>
      <w:marLeft w:val="0"/>
      <w:marRight w:val="0"/>
      <w:marTop w:val="0"/>
      <w:marBottom w:val="0"/>
      <w:divBdr>
        <w:top w:val="none" w:sz="0" w:space="0" w:color="auto"/>
        <w:left w:val="none" w:sz="0" w:space="0" w:color="auto"/>
        <w:bottom w:val="none" w:sz="0" w:space="0" w:color="auto"/>
        <w:right w:val="none" w:sz="0" w:space="0" w:color="auto"/>
      </w:divBdr>
    </w:div>
    <w:div w:id="2111926881">
      <w:bodyDiv w:val="1"/>
      <w:marLeft w:val="0"/>
      <w:marRight w:val="0"/>
      <w:marTop w:val="0"/>
      <w:marBottom w:val="0"/>
      <w:divBdr>
        <w:top w:val="none" w:sz="0" w:space="0" w:color="auto"/>
        <w:left w:val="none" w:sz="0" w:space="0" w:color="auto"/>
        <w:bottom w:val="none" w:sz="0" w:space="0" w:color="auto"/>
        <w:right w:val="none" w:sz="0" w:space="0" w:color="auto"/>
      </w:divBdr>
    </w:div>
    <w:div w:id="2111974761">
      <w:bodyDiv w:val="1"/>
      <w:marLeft w:val="0"/>
      <w:marRight w:val="0"/>
      <w:marTop w:val="0"/>
      <w:marBottom w:val="0"/>
      <w:divBdr>
        <w:top w:val="none" w:sz="0" w:space="0" w:color="auto"/>
        <w:left w:val="none" w:sz="0" w:space="0" w:color="auto"/>
        <w:bottom w:val="none" w:sz="0" w:space="0" w:color="auto"/>
        <w:right w:val="none" w:sz="0" w:space="0" w:color="auto"/>
      </w:divBdr>
    </w:div>
    <w:div w:id="2112042166">
      <w:bodyDiv w:val="1"/>
      <w:marLeft w:val="0"/>
      <w:marRight w:val="0"/>
      <w:marTop w:val="0"/>
      <w:marBottom w:val="0"/>
      <w:divBdr>
        <w:top w:val="none" w:sz="0" w:space="0" w:color="auto"/>
        <w:left w:val="none" w:sz="0" w:space="0" w:color="auto"/>
        <w:bottom w:val="none" w:sz="0" w:space="0" w:color="auto"/>
        <w:right w:val="none" w:sz="0" w:space="0" w:color="auto"/>
      </w:divBdr>
    </w:div>
    <w:div w:id="2112771945">
      <w:bodyDiv w:val="1"/>
      <w:marLeft w:val="0"/>
      <w:marRight w:val="0"/>
      <w:marTop w:val="0"/>
      <w:marBottom w:val="0"/>
      <w:divBdr>
        <w:top w:val="none" w:sz="0" w:space="0" w:color="auto"/>
        <w:left w:val="none" w:sz="0" w:space="0" w:color="auto"/>
        <w:bottom w:val="none" w:sz="0" w:space="0" w:color="auto"/>
        <w:right w:val="none" w:sz="0" w:space="0" w:color="auto"/>
      </w:divBdr>
    </w:div>
    <w:div w:id="2113084559">
      <w:bodyDiv w:val="1"/>
      <w:marLeft w:val="0"/>
      <w:marRight w:val="0"/>
      <w:marTop w:val="0"/>
      <w:marBottom w:val="0"/>
      <w:divBdr>
        <w:top w:val="none" w:sz="0" w:space="0" w:color="auto"/>
        <w:left w:val="none" w:sz="0" w:space="0" w:color="auto"/>
        <w:bottom w:val="none" w:sz="0" w:space="0" w:color="auto"/>
        <w:right w:val="none" w:sz="0" w:space="0" w:color="auto"/>
      </w:divBdr>
    </w:div>
    <w:div w:id="2113358098">
      <w:bodyDiv w:val="1"/>
      <w:marLeft w:val="0"/>
      <w:marRight w:val="0"/>
      <w:marTop w:val="0"/>
      <w:marBottom w:val="0"/>
      <w:divBdr>
        <w:top w:val="none" w:sz="0" w:space="0" w:color="auto"/>
        <w:left w:val="none" w:sz="0" w:space="0" w:color="auto"/>
        <w:bottom w:val="none" w:sz="0" w:space="0" w:color="auto"/>
        <w:right w:val="none" w:sz="0" w:space="0" w:color="auto"/>
      </w:divBdr>
    </w:div>
    <w:div w:id="2113426415">
      <w:bodyDiv w:val="1"/>
      <w:marLeft w:val="0"/>
      <w:marRight w:val="0"/>
      <w:marTop w:val="0"/>
      <w:marBottom w:val="0"/>
      <w:divBdr>
        <w:top w:val="none" w:sz="0" w:space="0" w:color="auto"/>
        <w:left w:val="none" w:sz="0" w:space="0" w:color="auto"/>
        <w:bottom w:val="none" w:sz="0" w:space="0" w:color="auto"/>
        <w:right w:val="none" w:sz="0" w:space="0" w:color="auto"/>
      </w:divBdr>
    </w:div>
    <w:div w:id="2113427140">
      <w:bodyDiv w:val="1"/>
      <w:marLeft w:val="0"/>
      <w:marRight w:val="0"/>
      <w:marTop w:val="0"/>
      <w:marBottom w:val="0"/>
      <w:divBdr>
        <w:top w:val="none" w:sz="0" w:space="0" w:color="auto"/>
        <w:left w:val="none" w:sz="0" w:space="0" w:color="auto"/>
        <w:bottom w:val="none" w:sz="0" w:space="0" w:color="auto"/>
        <w:right w:val="none" w:sz="0" w:space="0" w:color="auto"/>
      </w:divBdr>
    </w:div>
    <w:div w:id="2113474113">
      <w:bodyDiv w:val="1"/>
      <w:marLeft w:val="0"/>
      <w:marRight w:val="0"/>
      <w:marTop w:val="0"/>
      <w:marBottom w:val="0"/>
      <w:divBdr>
        <w:top w:val="none" w:sz="0" w:space="0" w:color="auto"/>
        <w:left w:val="none" w:sz="0" w:space="0" w:color="auto"/>
        <w:bottom w:val="none" w:sz="0" w:space="0" w:color="auto"/>
        <w:right w:val="none" w:sz="0" w:space="0" w:color="auto"/>
      </w:divBdr>
    </w:div>
    <w:div w:id="2113552344">
      <w:bodyDiv w:val="1"/>
      <w:marLeft w:val="0"/>
      <w:marRight w:val="0"/>
      <w:marTop w:val="0"/>
      <w:marBottom w:val="0"/>
      <w:divBdr>
        <w:top w:val="none" w:sz="0" w:space="0" w:color="auto"/>
        <w:left w:val="none" w:sz="0" w:space="0" w:color="auto"/>
        <w:bottom w:val="none" w:sz="0" w:space="0" w:color="auto"/>
        <w:right w:val="none" w:sz="0" w:space="0" w:color="auto"/>
      </w:divBdr>
    </w:div>
    <w:div w:id="2113628183">
      <w:bodyDiv w:val="1"/>
      <w:marLeft w:val="0"/>
      <w:marRight w:val="0"/>
      <w:marTop w:val="0"/>
      <w:marBottom w:val="0"/>
      <w:divBdr>
        <w:top w:val="none" w:sz="0" w:space="0" w:color="auto"/>
        <w:left w:val="none" w:sz="0" w:space="0" w:color="auto"/>
        <w:bottom w:val="none" w:sz="0" w:space="0" w:color="auto"/>
        <w:right w:val="none" w:sz="0" w:space="0" w:color="auto"/>
      </w:divBdr>
    </w:div>
    <w:div w:id="2113745361">
      <w:bodyDiv w:val="1"/>
      <w:marLeft w:val="0"/>
      <w:marRight w:val="0"/>
      <w:marTop w:val="0"/>
      <w:marBottom w:val="0"/>
      <w:divBdr>
        <w:top w:val="none" w:sz="0" w:space="0" w:color="auto"/>
        <w:left w:val="none" w:sz="0" w:space="0" w:color="auto"/>
        <w:bottom w:val="none" w:sz="0" w:space="0" w:color="auto"/>
        <w:right w:val="none" w:sz="0" w:space="0" w:color="auto"/>
      </w:divBdr>
    </w:div>
    <w:div w:id="2113820872">
      <w:bodyDiv w:val="1"/>
      <w:marLeft w:val="0"/>
      <w:marRight w:val="0"/>
      <w:marTop w:val="0"/>
      <w:marBottom w:val="0"/>
      <w:divBdr>
        <w:top w:val="none" w:sz="0" w:space="0" w:color="auto"/>
        <w:left w:val="none" w:sz="0" w:space="0" w:color="auto"/>
        <w:bottom w:val="none" w:sz="0" w:space="0" w:color="auto"/>
        <w:right w:val="none" w:sz="0" w:space="0" w:color="auto"/>
      </w:divBdr>
    </w:div>
    <w:div w:id="2113864754">
      <w:bodyDiv w:val="1"/>
      <w:marLeft w:val="0"/>
      <w:marRight w:val="0"/>
      <w:marTop w:val="0"/>
      <w:marBottom w:val="0"/>
      <w:divBdr>
        <w:top w:val="none" w:sz="0" w:space="0" w:color="auto"/>
        <w:left w:val="none" w:sz="0" w:space="0" w:color="auto"/>
        <w:bottom w:val="none" w:sz="0" w:space="0" w:color="auto"/>
        <w:right w:val="none" w:sz="0" w:space="0" w:color="auto"/>
      </w:divBdr>
    </w:div>
    <w:div w:id="2113893584">
      <w:bodyDiv w:val="1"/>
      <w:marLeft w:val="0"/>
      <w:marRight w:val="0"/>
      <w:marTop w:val="0"/>
      <w:marBottom w:val="0"/>
      <w:divBdr>
        <w:top w:val="none" w:sz="0" w:space="0" w:color="auto"/>
        <w:left w:val="none" w:sz="0" w:space="0" w:color="auto"/>
        <w:bottom w:val="none" w:sz="0" w:space="0" w:color="auto"/>
        <w:right w:val="none" w:sz="0" w:space="0" w:color="auto"/>
      </w:divBdr>
    </w:div>
    <w:div w:id="2114278654">
      <w:bodyDiv w:val="1"/>
      <w:marLeft w:val="0"/>
      <w:marRight w:val="0"/>
      <w:marTop w:val="0"/>
      <w:marBottom w:val="0"/>
      <w:divBdr>
        <w:top w:val="none" w:sz="0" w:space="0" w:color="auto"/>
        <w:left w:val="none" w:sz="0" w:space="0" w:color="auto"/>
        <w:bottom w:val="none" w:sz="0" w:space="0" w:color="auto"/>
        <w:right w:val="none" w:sz="0" w:space="0" w:color="auto"/>
      </w:divBdr>
    </w:div>
    <w:div w:id="2114393234">
      <w:bodyDiv w:val="1"/>
      <w:marLeft w:val="0"/>
      <w:marRight w:val="0"/>
      <w:marTop w:val="0"/>
      <w:marBottom w:val="0"/>
      <w:divBdr>
        <w:top w:val="none" w:sz="0" w:space="0" w:color="auto"/>
        <w:left w:val="none" w:sz="0" w:space="0" w:color="auto"/>
        <w:bottom w:val="none" w:sz="0" w:space="0" w:color="auto"/>
        <w:right w:val="none" w:sz="0" w:space="0" w:color="auto"/>
      </w:divBdr>
    </w:div>
    <w:div w:id="2114668386">
      <w:bodyDiv w:val="1"/>
      <w:marLeft w:val="0"/>
      <w:marRight w:val="0"/>
      <w:marTop w:val="0"/>
      <w:marBottom w:val="0"/>
      <w:divBdr>
        <w:top w:val="none" w:sz="0" w:space="0" w:color="auto"/>
        <w:left w:val="none" w:sz="0" w:space="0" w:color="auto"/>
        <w:bottom w:val="none" w:sz="0" w:space="0" w:color="auto"/>
        <w:right w:val="none" w:sz="0" w:space="0" w:color="auto"/>
      </w:divBdr>
    </w:div>
    <w:div w:id="2114671262">
      <w:bodyDiv w:val="1"/>
      <w:marLeft w:val="0"/>
      <w:marRight w:val="0"/>
      <w:marTop w:val="0"/>
      <w:marBottom w:val="0"/>
      <w:divBdr>
        <w:top w:val="none" w:sz="0" w:space="0" w:color="auto"/>
        <w:left w:val="none" w:sz="0" w:space="0" w:color="auto"/>
        <w:bottom w:val="none" w:sz="0" w:space="0" w:color="auto"/>
        <w:right w:val="none" w:sz="0" w:space="0" w:color="auto"/>
      </w:divBdr>
    </w:div>
    <w:div w:id="2114746633">
      <w:bodyDiv w:val="1"/>
      <w:marLeft w:val="0"/>
      <w:marRight w:val="0"/>
      <w:marTop w:val="0"/>
      <w:marBottom w:val="0"/>
      <w:divBdr>
        <w:top w:val="none" w:sz="0" w:space="0" w:color="auto"/>
        <w:left w:val="none" w:sz="0" w:space="0" w:color="auto"/>
        <w:bottom w:val="none" w:sz="0" w:space="0" w:color="auto"/>
        <w:right w:val="none" w:sz="0" w:space="0" w:color="auto"/>
      </w:divBdr>
    </w:div>
    <w:div w:id="2114930543">
      <w:bodyDiv w:val="1"/>
      <w:marLeft w:val="0"/>
      <w:marRight w:val="0"/>
      <w:marTop w:val="0"/>
      <w:marBottom w:val="0"/>
      <w:divBdr>
        <w:top w:val="none" w:sz="0" w:space="0" w:color="auto"/>
        <w:left w:val="none" w:sz="0" w:space="0" w:color="auto"/>
        <w:bottom w:val="none" w:sz="0" w:space="0" w:color="auto"/>
        <w:right w:val="none" w:sz="0" w:space="0" w:color="auto"/>
      </w:divBdr>
    </w:div>
    <w:div w:id="2115053903">
      <w:bodyDiv w:val="1"/>
      <w:marLeft w:val="0"/>
      <w:marRight w:val="0"/>
      <w:marTop w:val="0"/>
      <w:marBottom w:val="0"/>
      <w:divBdr>
        <w:top w:val="none" w:sz="0" w:space="0" w:color="auto"/>
        <w:left w:val="none" w:sz="0" w:space="0" w:color="auto"/>
        <w:bottom w:val="none" w:sz="0" w:space="0" w:color="auto"/>
        <w:right w:val="none" w:sz="0" w:space="0" w:color="auto"/>
      </w:divBdr>
    </w:div>
    <w:div w:id="2115199766">
      <w:bodyDiv w:val="1"/>
      <w:marLeft w:val="0"/>
      <w:marRight w:val="0"/>
      <w:marTop w:val="0"/>
      <w:marBottom w:val="0"/>
      <w:divBdr>
        <w:top w:val="none" w:sz="0" w:space="0" w:color="auto"/>
        <w:left w:val="none" w:sz="0" w:space="0" w:color="auto"/>
        <w:bottom w:val="none" w:sz="0" w:space="0" w:color="auto"/>
        <w:right w:val="none" w:sz="0" w:space="0" w:color="auto"/>
      </w:divBdr>
    </w:div>
    <w:div w:id="2115243592">
      <w:bodyDiv w:val="1"/>
      <w:marLeft w:val="0"/>
      <w:marRight w:val="0"/>
      <w:marTop w:val="0"/>
      <w:marBottom w:val="0"/>
      <w:divBdr>
        <w:top w:val="none" w:sz="0" w:space="0" w:color="auto"/>
        <w:left w:val="none" w:sz="0" w:space="0" w:color="auto"/>
        <w:bottom w:val="none" w:sz="0" w:space="0" w:color="auto"/>
        <w:right w:val="none" w:sz="0" w:space="0" w:color="auto"/>
      </w:divBdr>
    </w:div>
    <w:div w:id="2115249038">
      <w:bodyDiv w:val="1"/>
      <w:marLeft w:val="0"/>
      <w:marRight w:val="0"/>
      <w:marTop w:val="0"/>
      <w:marBottom w:val="0"/>
      <w:divBdr>
        <w:top w:val="none" w:sz="0" w:space="0" w:color="auto"/>
        <w:left w:val="none" w:sz="0" w:space="0" w:color="auto"/>
        <w:bottom w:val="none" w:sz="0" w:space="0" w:color="auto"/>
        <w:right w:val="none" w:sz="0" w:space="0" w:color="auto"/>
      </w:divBdr>
    </w:div>
    <w:div w:id="2115319632">
      <w:bodyDiv w:val="1"/>
      <w:marLeft w:val="0"/>
      <w:marRight w:val="0"/>
      <w:marTop w:val="0"/>
      <w:marBottom w:val="0"/>
      <w:divBdr>
        <w:top w:val="none" w:sz="0" w:space="0" w:color="auto"/>
        <w:left w:val="none" w:sz="0" w:space="0" w:color="auto"/>
        <w:bottom w:val="none" w:sz="0" w:space="0" w:color="auto"/>
        <w:right w:val="none" w:sz="0" w:space="0" w:color="auto"/>
      </w:divBdr>
    </w:div>
    <w:div w:id="2115468226">
      <w:bodyDiv w:val="1"/>
      <w:marLeft w:val="0"/>
      <w:marRight w:val="0"/>
      <w:marTop w:val="0"/>
      <w:marBottom w:val="0"/>
      <w:divBdr>
        <w:top w:val="none" w:sz="0" w:space="0" w:color="auto"/>
        <w:left w:val="none" w:sz="0" w:space="0" w:color="auto"/>
        <w:bottom w:val="none" w:sz="0" w:space="0" w:color="auto"/>
        <w:right w:val="none" w:sz="0" w:space="0" w:color="auto"/>
      </w:divBdr>
    </w:div>
    <w:div w:id="2115586657">
      <w:bodyDiv w:val="1"/>
      <w:marLeft w:val="0"/>
      <w:marRight w:val="0"/>
      <w:marTop w:val="0"/>
      <w:marBottom w:val="0"/>
      <w:divBdr>
        <w:top w:val="none" w:sz="0" w:space="0" w:color="auto"/>
        <w:left w:val="none" w:sz="0" w:space="0" w:color="auto"/>
        <w:bottom w:val="none" w:sz="0" w:space="0" w:color="auto"/>
        <w:right w:val="none" w:sz="0" w:space="0" w:color="auto"/>
      </w:divBdr>
    </w:div>
    <w:div w:id="2115707996">
      <w:bodyDiv w:val="1"/>
      <w:marLeft w:val="0"/>
      <w:marRight w:val="0"/>
      <w:marTop w:val="0"/>
      <w:marBottom w:val="0"/>
      <w:divBdr>
        <w:top w:val="none" w:sz="0" w:space="0" w:color="auto"/>
        <w:left w:val="none" w:sz="0" w:space="0" w:color="auto"/>
        <w:bottom w:val="none" w:sz="0" w:space="0" w:color="auto"/>
        <w:right w:val="none" w:sz="0" w:space="0" w:color="auto"/>
      </w:divBdr>
    </w:div>
    <w:div w:id="2115897507">
      <w:bodyDiv w:val="1"/>
      <w:marLeft w:val="0"/>
      <w:marRight w:val="0"/>
      <w:marTop w:val="0"/>
      <w:marBottom w:val="0"/>
      <w:divBdr>
        <w:top w:val="none" w:sz="0" w:space="0" w:color="auto"/>
        <w:left w:val="none" w:sz="0" w:space="0" w:color="auto"/>
        <w:bottom w:val="none" w:sz="0" w:space="0" w:color="auto"/>
        <w:right w:val="none" w:sz="0" w:space="0" w:color="auto"/>
      </w:divBdr>
    </w:div>
    <w:div w:id="2115901090">
      <w:bodyDiv w:val="1"/>
      <w:marLeft w:val="0"/>
      <w:marRight w:val="0"/>
      <w:marTop w:val="0"/>
      <w:marBottom w:val="0"/>
      <w:divBdr>
        <w:top w:val="none" w:sz="0" w:space="0" w:color="auto"/>
        <w:left w:val="none" w:sz="0" w:space="0" w:color="auto"/>
        <w:bottom w:val="none" w:sz="0" w:space="0" w:color="auto"/>
        <w:right w:val="none" w:sz="0" w:space="0" w:color="auto"/>
      </w:divBdr>
    </w:div>
    <w:div w:id="2115973671">
      <w:bodyDiv w:val="1"/>
      <w:marLeft w:val="0"/>
      <w:marRight w:val="0"/>
      <w:marTop w:val="0"/>
      <w:marBottom w:val="0"/>
      <w:divBdr>
        <w:top w:val="none" w:sz="0" w:space="0" w:color="auto"/>
        <w:left w:val="none" w:sz="0" w:space="0" w:color="auto"/>
        <w:bottom w:val="none" w:sz="0" w:space="0" w:color="auto"/>
        <w:right w:val="none" w:sz="0" w:space="0" w:color="auto"/>
      </w:divBdr>
    </w:div>
    <w:div w:id="2116051841">
      <w:bodyDiv w:val="1"/>
      <w:marLeft w:val="0"/>
      <w:marRight w:val="0"/>
      <w:marTop w:val="0"/>
      <w:marBottom w:val="0"/>
      <w:divBdr>
        <w:top w:val="none" w:sz="0" w:space="0" w:color="auto"/>
        <w:left w:val="none" w:sz="0" w:space="0" w:color="auto"/>
        <w:bottom w:val="none" w:sz="0" w:space="0" w:color="auto"/>
        <w:right w:val="none" w:sz="0" w:space="0" w:color="auto"/>
      </w:divBdr>
    </w:div>
    <w:div w:id="2116095479">
      <w:bodyDiv w:val="1"/>
      <w:marLeft w:val="0"/>
      <w:marRight w:val="0"/>
      <w:marTop w:val="0"/>
      <w:marBottom w:val="0"/>
      <w:divBdr>
        <w:top w:val="none" w:sz="0" w:space="0" w:color="auto"/>
        <w:left w:val="none" w:sz="0" w:space="0" w:color="auto"/>
        <w:bottom w:val="none" w:sz="0" w:space="0" w:color="auto"/>
        <w:right w:val="none" w:sz="0" w:space="0" w:color="auto"/>
      </w:divBdr>
    </w:div>
    <w:div w:id="2116248837">
      <w:bodyDiv w:val="1"/>
      <w:marLeft w:val="0"/>
      <w:marRight w:val="0"/>
      <w:marTop w:val="0"/>
      <w:marBottom w:val="0"/>
      <w:divBdr>
        <w:top w:val="none" w:sz="0" w:space="0" w:color="auto"/>
        <w:left w:val="none" w:sz="0" w:space="0" w:color="auto"/>
        <w:bottom w:val="none" w:sz="0" w:space="0" w:color="auto"/>
        <w:right w:val="none" w:sz="0" w:space="0" w:color="auto"/>
      </w:divBdr>
    </w:div>
    <w:div w:id="2116250181">
      <w:bodyDiv w:val="1"/>
      <w:marLeft w:val="0"/>
      <w:marRight w:val="0"/>
      <w:marTop w:val="0"/>
      <w:marBottom w:val="0"/>
      <w:divBdr>
        <w:top w:val="none" w:sz="0" w:space="0" w:color="auto"/>
        <w:left w:val="none" w:sz="0" w:space="0" w:color="auto"/>
        <w:bottom w:val="none" w:sz="0" w:space="0" w:color="auto"/>
        <w:right w:val="none" w:sz="0" w:space="0" w:color="auto"/>
      </w:divBdr>
    </w:div>
    <w:div w:id="2116437163">
      <w:bodyDiv w:val="1"/>
      <w:marLeft w:val="0"/>
      <w:marRight w:val="0"/>
      <w:marTop w:val="0"/>
      <w:marBottom w:val="0"/>
      <w:divBdr>
        <w:top w:val="none" w:sz="0" w:space="0" w:color="auto"/>
        <w:left w:val="none" w:sz="0" w:space="0" w:color="auto"/>
        <w:bottom w:val="none" w:sz="0" w:space="0" w:color="auto"/>
        <w:right w:val="none" w:sz="0" w:space="0" w:color="auto"/>
      </w:divBdr>
    </w:div>
    <w:div w:id="2116555754">
      <w:bodyDiv w:val="1"/>
      <w:marLeft w:val="0"/>
      <w:marRight w:val="0"/>
      <w:marTop w:val="0"/>
      <w:marBottom w:val="0"/>
      <w:divBdr>
        <w:top w:val="none" w:sz="0" w:space="0" w:color="auto"/>
        <w:left w:val="none" w:sz="0" w:space="0" w:color="auto"/>
        <w:bottom w:val="none" w:sz="0" w:space="0" w:color="auto"/>
        <w:right w:val="none" w:sz="0" w:space="0" w:color="auto"/>
      </w:divBdr>
    </w:div>
    <w:div w:id="2117017744">
      <w:bodyDiv w:val="1"/>
      <w:marLeft w:val="0"/>
      <w:marRight w:val="0"/>
      <w:marTop w:val="0"/>
      <w:marBottom w:val="0"/>
      <w:divBdr>
        <w:top w:val="none" w:sz="0" w:space="0" w:color="auto"/>
        <w:left w:val="none" w:sz="0" w:space="0" w:color="auto"/>
        <w:bottom w:val="none" w:sz="0" w:space="0" w:color="auto"/>
        <w:right w:val="none" w:sz="0" w:space="0" w:color="auto"/>
      </w:divBdr>
    </w:div>
    <w:div w:id="2117208018">
      <w:bodyDiv w:val="1"/>
      <w:marLeft w:val="0"/>
      <w:marRight w:val="0"/>
      <w:marTop w:val="0"/>
      <w:marBottom w:val="0"/>
      <w:divBdr>
        <w:top w:val="none" w:sz="0" w:space="0" w:color="auto"/>
        <w:left w:val="none" w:sz="0" w:space="0" w:color="auto"/>
        <w:bottom w:val="none" w:sz="0" w:space="0" w:color="auto"/>
        <w:right w:val="none" w:sz="0" w:space="0" w:color="auto"/>
      </w:divBdr>
    </w:div>
    <w:div w:id="2117287635">
      <w:bodyDiv w:val="1"/>
      <w:marLeft w:val="0"/>
      <w:marRight w:val="0"/>
      <w:marTop w:val="0"/>
      <w:marBottom w:val="0"/>
      <w:divBdr>
        <w:top w:val="none" w:sz="0" w:space="0" w:color="auto"/>
        <w:left w:val="none" w:sz="0" w:space="0" w:color="auto"/>
        <w:bottom w:val="none" w:sz="0" w:space="0" w:color="auto"/>
        <w:right w:val="none" w:sz="0" w:space="0" w:color="auto"/>
      </w:divBdr>
    </w:div>
    <w:div w:id="2117290241">
      <w:bodyDiv w:val="1"/>
      <w:marLeft w:val="0"/>
      <w:marRight w:val="0"/>
      <w:marTop w:val="0"/>
      <w:marBottom w:val="0"/>
      <w:divBdr>
        <w:top w:val="none" w:sz="0" w:space="0" w:color="auto"/>
        <w:left w:val="none" w:sz="0" w:space="0" w:color="auto"/>
        <w:bottom w:val="none" w:sz="0" w:space="0" w:color="auto"/>
        <w:right w:val="none" w:sz="0" w:space="0" w:color="auto"/>
      </w:divBdr>
    </w:div>
    <w:div w:id="2117560226">
      <w:bodyDiv w:val="1"/>
      <w:marLeft w:val="0"/>
      <w:marRight w:val="0"/>
      <w:marTop w:val="0"/>
      <w:marBottom w:val="0"/>
      <w:divBdr>
        <w:top w:val="none" w:sz="0" w:space="0" w:color="auto"/>
        <w:left w:val="none" w:sz="0" w:space="0" w:color="auto"/>
        <w:bottom w:val="none" w:sz="0" w:space="0" w:color="auto"/>
        <w:right w:val="none" w:sz="0" w:space="0" w:color="auto"/>
      </w:divBdr>
    </w:div>
    <w:div w:id="2117747769">
      <w:bodyDiv w:val="1"/>
      <w:marLeft w:val="0"/>
      <w:marRight w:val="0"/>
      <w:marTop w:val="0"/>
      <w:marBottom w:val="0"/>
      <w:divBdr>
        <w:top w:val="none" w:sz="0" w:space="0" w:color="auto"/>
        <w:left w:val="none" w:sz="0" w:space="0" w:color="auto"/>
        <w:bottom w:val="none" w:sz="0" w:space="0" w:color="auto"/>
        <w:right w:val="none" w:sz="0" w:space="0" w:color="auto"/>
      </w:divBdr>
    </w:div>
    <w:div w:id="2117748081">
      <w:bodyDiv w:val="1"/>
      <w:marLeft w:val="0"/>
      <w:marRight w:val="0"/>
      <w:marTop w:val="0"/>
      <w:marBottom w:val="0"/>
      <w:divBdr>
        <w:top w:val="none" w:sz="0" w:space="0" w:color="auto"/>
        <w:left w:val="none" w:sz="0" w:space="0" w:color="auto"/>
        <w:bottom w:val="none" w:sz="0" w:space="0" w:color="auto"/>
        <w:right w:val="none" w:sz="0" w:space="0" w:color="auto"/>
      </w:divBdr>
    </w:div>
    <w:div w:id="2117824698">
      <w:bodyDiv w:val="1"/>
      <w:marLeft w:val="0"/>
      <w:marRight w:val="0"/>
      <w:marTop w:val="0"/>
      <w:marBottom w:val="0"/>
      <w:divBdr>
        <w:top w:val="none" w:sz="0" w:space="0" w:color="auto"/>
        <w:left w:val="none" w:sz="0" w:space="0" w:color="auto"/>
        <w:bottom w:val="none" w:sz="0" w:space="0" w:color="auto"/>
        <w:right w:val="none" w:sz="0" w:space="0" w:color="auto"/>
      </w:divBdr>
    </w:div>
    <w:div w:id="2117871368">
      <w:bodyDiv w:val="1"/>
      <w:marLeft w:val="0"/>
      <w:marRight w:val="0"/>
      <w:marTop w:val="0"/>
      <w:marBottom w:val="0"/>
      <w:divBdr>
        <w:top w:val="none" w:sz="0" w:space="0" w:color="auto"/>
        <w:left w:val="none" w:sz="0" w:space="0" w:color="auto"/>
        <w:bottom w:val="none" w:sz="0" w:space="0" w:color="auto"/>
        <w:right w:val="none" w:sz="0" w:space="0" w:color="auto"/>
      </w:divBdr>
    </w:div>
    <w:div w:id="2117941402">
      <w:bodyDiv w:val="1"/>
      <w:marLeft w:val="0"/>
      <w:marRight w:val="0"/>
      <w:marTop w:val="0"/>
      <w:marBottom w:val="0"/>
      <w:divBdr>
        <w:top w:val="none" w:sz="0" w:space="0" w:color="auto"/>
        <w:left w:val="none" w:sz="0" w:space="0" w:color="auto"/>
        <w:bottom w:val="none" w:sz="0" w:space="0" w:color="auto"/>
        <w:right w:val="none" w:sz="0" w:space="0" w:color="auto"/>
      </w:divBdr>
    </w:div>
    <w:div w:id="2118061859">
      <w:bodyDiv w:val="1"/>
      <w:marLeft w:val="0"/>
      <w:marRight w:val="0"/>
      <w:marTop w:val="0"/>
      <w:marBottom w:val="0"/>
      <w:divBdr>
        <w:top w:val="none" w:sz="0" w:space="0" w:color="auto"/>
        <w:left w:val="none" w:sz="0" w:space="0" w:color="auto"/>
        <w:bottom w:val="none" w:sz="0" w:space="0" w:color="auto"/>
        <w:right w:val="none" w:sz="0" w:space="0" w:color="auto"/>
      </w:divBdr>
    </w:div>
    <w:div w:id="2118257833">
      <w:bodyDiv w:val="1"/>
      <w:marLeft w:val="0"/>
      <w:marRight w:val="0"/>
      <w:marTop w:val="0"/>
      <w:marBottom w:val="0"/>
      <w:divBdr>
        <w:top w:val="none" w:sz="0" w:space="0" w:color="auto"/>
        <w:left w:val="none" w:sz="0" w:space="0" w:color="auto"/>
        <w:bottom w:val="none" w:sz="0" w:space="0" w:color="auto"/>
        <w:right w:val="none" w:sz="0" w:space="0" w:color="auto"/>
      </w:divBdr>
    </w:div>
    <w:div w:id="2118598648">
      <w:bodyDiv w:val="1"/>
      <w:marLeft w:val="0"/>
      <w:marRight w:val="0"/>
      <w:marTop w:val="0"/>
      <w:marBottom w:val="0"/>
      <w:divBdr>
        <w:top w:val="none" w:sz="0" w:space="0" w:color="auto"/>
        <w:left w:val="none" w:sz="0" w:space="0" w:color="auto"/>
        <w:bottom w:val="none" w:sz="0" w:space="0" w:color="auto"/>
        <w:right w:val="none" w:sz="0" w:space="0" w:color="auto"/>
      </w:divBdr>
    </w:div>
    <w:div w:id="2118602745">
      <w:bodyDiv w:val="1"/>
      <w:marLeft w:val="0"/>
      <w:marRight w:val="0"/>
      <w:marTop w:val="0"/>
      <w:marBottom w:val="0"/>
      <w:divBdr>
        <w:top w:val="none" w:sz="0" w:space="0" w:color="auto"/>
        <w:left w:val="none" w:sz="0" w:space="0" w:color="auto"/>
        <w:bottom w:val="none" w:sz="0" w:space="0" w:color="auto"/>
        <w:right w:val="none" w:sz="0" w:space="0" w:color="auto"/>
      </w:divBdr>
    </w:div>
    <w:div w:id="2119056440">
      <w:bodyDiv w:val="1"/>
      <w:marLeft w:val="0"/>
      <w:marRight w:val="0"/>
      <w:marTop w:val="0"/>
      <w:marBottom w:val="0"/>
      <w:divBdr>
        <w:top w:val="none" w:sz="0" w:space="0" w:color="auto"/>
        <w:left w:val="none" w:sz="0" w:space="0" w:color="auto"/>
        <w:bottom w:val="none" w:sz="0" w:space="0" w:color="auto"/>
        <w:right w:val="none" w:sz="0" w:space="0" w:color="auto"/>
      </w:divBdr>
    </w:div>
    <w:div w:id="2119132246">
      <w:bodyDiv w:val="1"/>
      <w:marLeft w:val="0"/>
      <w:marRight w:val="0"/>
      <w:marTop w:val="0"/>
      <w:marBottom w:val="0"/>
      <w:divBdr>
        <w:top w:val="none" w:sz="0" w:space="0" w:color="auto"/>
        <w:left w:val="none" w:sz="0" w:space="0" w:color="auto"/>
        <w:bottom w:val="none" w:sz="0" w:space="0" w:color="auto"/>
        <w:right w:val="none" w:sz="0" w:space="0" w:color="auto"/>
      </w:divBdr>
    </w:div>
    <w:div w:id="2119177814">
      <w:bodyDiv w:val="1"/>
      <w:marLeft w:val="0"/>
      <w:marRight w:val="0"/>
      <w:marTop w:val="0"/>
      <w:marBottom w:val="0"/>
      <w:divBdr>
        <w:top w:val="none" w:sz="0" w:space="0" w:color="auto"/>
        <w:left w:val="none" w:sz="0" w:space="0" w:color="auto"/>
        <w:bottom w:val="none" w:sz="0" w:space="0" w:color="auto"/>
        <w:right w:val="none" w:sz="0" w:space="0" w:color="auto"/>
      </w:divBdr>
    </w:div>
    <w:div w:id="2119441825">
      <w:bodyDiv w:val="1"/>
      <w:marLeft w:val="0"/>
      <w:marRight w:val="0"/>
      <w:marTop w:val="0"/>
      <w:marBottom w:val="0"/>
      <w:divBdr>
        <w:top w:val="none" w:sz="0" w:space="0" w:color="auto"/>
        <w:left w:val="none" w:sz="0" w:space="0" w:color="auto"/>
        <w:bottom w:val="none" w:sz="0" w:space="0" w:color="auto"/>
        <w:right w:val="none" w:sz="0" w:space="0" w:color="auto"/>
      </w:divBdr>
    </w:div>
    <w:div w:id="2119443648">
      <w:bodyDiv w:val="1"/>
      <w:marLeft w:val="0"/>
      <w:marRight w:val="0"/>
      <w:marTop w:val="0"/>
      <w:marBottom w:val="0"/>
      <w:divBdr>
        <w:top w:val="none" w:sz="0" w:space="0" w:color="auto"/>
        <w:left w:val="none" w:sz="0" w:space="0" w:color="auto"/>
        <w:bottom w:val="none" w:sz="0" w:space="0" w:color="auto"/>
        <w:right w:val="none" w:sz="0" w:space="0" w:color="auto"/>
      </w:divBdr>
    </w:div>
    <w:div w:id="2119829442">
      <w:bodyDiv w:val="1"/>
      <w:marLeft w:val="0"/>
      <w:marRight w:val="0"/>
      <w:marTop w:val="0"/>
      <w:marBottom w:val="0"/>
      <w:divBdr>
        <w:top w:val="none" w:sz="0" w:space="0" w:color="auto"/>
        <w:left w:val="none" w:sz="0" w:space="0" w:color="auto"/>
        <w:bottom w:val="none" w:sz="0" w:space="0" w:color="auto"/>
        <w:right w:val="none" w:sz="0" w:space="0" w:color="auto"/>
      </w:divBdr>
    </w:div>
    <w:div w:id="2119904844">
      <w:bodyDiv w:val="1"/>
      <w:marLeft w:val="0"/>
      <w:marRight w:val="0"/>
      <w:marTop w:val="0"/>
      <w:marBottom w:val="0"/>
      <w:divBdr>
        <w:top w:val="none" w:sz="0" w:space="0" w:color="auto"/>
        <w:left w:val="none" w:sz="0" w:space="0" w:color="auto"/>
        <w:bottom w:val="none" w:sz="0" w:space="0" w:color="auto"/>
        <w:right w:val="none" w:sz="0" w:space="0" w:color="auto"/>
      </w:divBdr>
    </w:div>
    <w:div w:id="2120563927">
      <w:bodyDiv w:val="1"/>
      <w:marLeft w:val="0"/>
      <w:marRight w:val="0"/>
      <w:marTop w:val="0"/>
      <w:marBottom w:val="0"/>
      <w:divBdr>
        <w:top w:val="none" w:sz="0" w:space="0" w:color="auto"/>
        <w:left w:val="none" w:sz="0" w:space="0" w:color="auto"/>
        <w:bottom w:val="none" w:sz="0" w:space="0" w:color="auto"/>
        <w:right w:val="none" w:sz="0" w:space="0" w:color="auto"/>
      </w:divBdr>
    </w:div>
    <w:div w:id="2120566345">
      <w:bodyDiv w:val="1"/>
      <w:marLeft w:val="0"/>
      <w:marRight w:val="0"/>
      <w:marTop w:val="0"/>
      <w:marBottom w:val="0"/>
      <w:divBdr>
        <w:top w:val="none" w:sz="0" w:space="0" w:color="auto"/>
        <w:left w:val="none" w:sz="0" w:space="0" w:color="auto"/>
        <w:bottom w:val="none" w:sz="0" w:space="0" w:color="auto"/>
        <w:right w:val="none" w:sz="0" w:space="0" w:color="auto"/>
      </w:divBdr>
    </w:div>
    <w:div w:id="2120711959">
      <w:bodyDiv w:val="1"/>
      <w:marLeft w:val="0"/>
      <w:marRight w:val="0"/>
      <w:marTop w:val="0"/>
      <w:marBottom w:val="0"/>
      <w:divBdr>
        <w:top w:val="none" w:sz="0" w:space="0" w:color="auto"/>
        <w:left w:val="none" w:sz="0" w:space="0" w:color="auto"/>
        <w:bottom w:val="none" w:sz="0" w:space="0" w:color="auto"/>
        <w:right w:val="none" w:sz="0" w:space="0" w:color="auto"/>
      </w:divBdr>
    </w:div>
    <w:div w:id="2120835063">
      <w:bodyDiv w:val="1"/>
      <w:marLeft w:val="0"/>
      <w:marRight w:val="0"/>
      <w:marTop w:val="0"/>
      <w:marBottom w:val="0"/>
      <w:divBdr>
        <w:top w:val="none" w:sz="0" w:space="0" w:color="auto"/>
        <w:left w:val="none" w:sz="0" w:space="0" w:color="auto"/>
        <w:bottom w:val="none" w:sz="0" w:space="0" w:color="auto"/>
        <w:right w:val="none" w:sz="0" w:space="0" w:color="auto"/>
      </w:divBdr>
    </w:div>
    <w:div w:id="2120904716">
      <w:bodyDiv w:val="1"/>
      <w:marLeft w:val="0"/>
      <w:marRight w:val="0"/>
      <w:marTop w:val="0"/>
      <w:marBottom w:val="0"/>
      <w:divBdr>
        <w:top w:val="none" w:sz="0" w:space="0" w:color="auto"/>
        <w:left w:val="none" w:sz="0" w:space="0" w:color="auto"/>
        <w:bottom w:val="none" w:sz="0" w:space="0" w:color="auto"/>
        <w:right w:val="none" w:sz="0" w:space="0" w:color="auto"/>
      </w:divBdr>
    </w:div>
    <w:div w:id="2120951974">
      <w:bodyDiv w:val="1"/>
      <w:marLeft w:val="0"/>
      <w:marRight w:val="0"/>
      <w:marTop w:val="0"/>
      <w:marBottom w:val="0"/>
      <w:divBdr>
        <w:top w:val="none" w:sz="0" w:space="0" w:color="auto"/>
        <w:left w:val="none" w:sz="0" w:space="0" w:color="auto"/>
        <w:bottom w:val="none" w:sz="0" w:space="0" w:color="auto"/>
        <w:right w:val="none" w:sz="0" w:space="0" w:color="auto"/>
      </w:divBdr>
    </w:div>
    <w:div w:id="2121097476">
      <w:bodyDiv w:val="1"/>
      <w:marLeft w:val="0"/>
      <w:marRight w:val="0"/>
      <w:marTop w:val="0"/>
      <w:marBottom w:val="0"/>
      <w:divBdr>
        <w:top w:val="none" w:sz="0" w:space="0" w:color="auto"/>
        <w:left w:val="none" w:sz="0" w:space="0" w:color="auto"/>
        <w:bottom w:val="none" w:sz="0" w:space="0" w:color="auto"/>
        <w:right w:val="none" w:sz="0" w:space="0" w:color="auto"/>
      </w:divBdr>
    </w:div>
    <w:div w:id="2121140850">
      <w:bodyDiv w:val="1"/>
      <w:marLeft w:val="0"/>
      <w:marRight w:val="0"/>
      <w:marTop w:val="0"/>
      <w:marBottom w:val="0"/>
      <w:divBdr>
        <w:top w:val="none" w:sz="0" w:space="0" w:color="auto"/>
        <w:left w:val="none" w:sz="0" w:space="0" w:color="auto"/>
        <w:bottom w:val="none" w:sz="0" w:space="0" w:color="auto"/>
        <w:right w:val="none" w:sz="0" w:space="0" w:color="auto"/>
      </w:divBdr>
    </w:div>
    <w:div w:id="2121297390">
      <w:bodyDiv w:val="1"/>
      <w:marLeft w:val="0"/>
      <w:marRight w:val="0"/>
      <w:marTop w:val="0"/>
      <w:marBottom w:val="0"/>
      <w:divBdr>
        <w:top w:val="none" w:sz="0" w:space="0" w:color="auto"/>
        <w:left w:val="none" w:sz="0" w:space="0" w:color="auto"/>
        <w:bottom w:val="none" w:sz="0" w:space="0" w:color="auto"/>
        <w:right w:val="none" w:sz="0" w:space="0" w:color="auto"/>
      </w:divBdr>
    </w:div>
    <w:div w:id="2121607044">
      <w:bodyDiv w:val="1"/>
      <w:marLeft w:val="0"/>
      <w:marRight w:val="0"/>
      <w:marTop w:val="0"/>
      <w:marBottom w:val="0"/>
      <w:divBdr>
        <w:top w:val="none" w:sz="0" w:space="0" w:color="auto"/>
        <w:left w:val="none" w:sz="0" w:space="0" w:color="auto"/>
        <w:bottom w:val="none" w:sz="0" w:space="0" w:color="auto"/>
        <w:right w:val="none" w:sz="0" w:space="0" w:color="auto"/>
      </w:divBdr>
    </w:div>
    <w:div w:id="2121753595">
      <w:bodyDiv w:val="1"/>
      <w:marLeft w:val="0"/>
      <w:marRight w:val="0"/>
      <w:marTop w:val="0"/>
      <w:marBottom w:val="0"/>
      <w:divBdr>
        <w:top w:val="none" w:sz="0" w:space="0" w:color="auto"/>
        <w:left w:val="none" w:sz="0" w:space="0" w:color="auto"/>
        <w:bottom w:val="none" w:sz="0" w:space="0" w:color="auto"/>
        <w:right w:val="none" w:sz="0" w:space="0" w:color="auto"/>
      </w:divBdr>
    </w:div>
    <w:div w:id="2121755118">
      <w:bodyDiv w:val="1"/>
      <w:marLeft w:val="0"/>
      <w:marRight w:val="0"/>
      <w:marTop w:val="0"/>
      <w:marBottom w:val="0"/>
      <w:divBdr>
        <w:top w:val="none" w:sz="0" w:space="0" w:color="auto"/>
        <w:left w:val="none" w:sz="0" w:space="0" w:color="auto"/>
        <w:bottom w:val="none" w:sz="0" w:space="0" w:color="auto"/>
        <w:right w:val="none" w:sz="0" w:space="0" w:color="auto"/>
      </w:divBdr>
    </w:div>
    <w:div w:id="2121990347">
      <w:bodyDiv w:val="1"/>
      <w:marLeft w:val="0"/>
      <w:marRight w:val="0"/>
      <w:marTop w:val="0"/>
      <w:marBottom w:val="0"/>
      <w:divBdr>
        <w:top w:val="none" w:sz="0" w:space="0" w:color="auto"/>
        <w:left w:val="none" w:sz="0" w:space="0" w:color="auto"/>
        <w:bottom w:val="none" w:sz="0" w:space="0" w:color="auto"/>
        <w:right w:val="none" w:sz="0" w:space="0" w:color="auto"/>
      </w:divBdr>
    </w:div>
    <w:div w:id="2122067422">
      <w:bodyDiv w:val="1"/>
      <w:marLeft w:val="0"/>
      <w:marRight w:val="0"/>
      <w:marTop w:val="0"/>
      <w:marBottom w:val="0"/>
      <w:divBdr>
        <w:top w:val="none" w:sz="0" w:space="0" w:color="auto"/>
        <w:left w:val="none" w:sz="0" w:space="0" w:color="auto"/>
        <w:bottom w:val="none" w:sz="0" w:space="0" w:color="auto"/>
        <w:right w:val="none" w:sz="0" w:space="0" w:color="auto"/>
      </w:divBdr>
    </w:div>
    <w:div w:id="2122186803">
      <w:bodyDiv w:val="1"/>
      <w:marLeft w:val="0"/>
      <w:marRight w:val="0"/>
      <w:marTop w:val="0"/>
      <w:marBottom w:val="0"/>
      <w:divBdr>
        <w:top w:val="none" w:sz="0" w:space="0" w:color="auto"/>
        <w:left w:val="none" w:sz="0" w:space="0" w:color="auto"/>
        <w:bottom w:val="none" w:sz="0" w:space="0" w:color="auto"/>
        <w:right w:val="none" w:sz="0" w:space="0" w:color="auto"/>
      </w:divBdr>
    </w:div>
    <w:div w:id="2122218619">
      <w:bodyDiv w:val="1"/>
      <w:marLeft w:val="0"/>
      <w:marRight w:val="0"/>
      <w:marTop w:val="0"/>
      <w:marBottom w:val="0"/>
      <w:divBdr>
        <w:top w:val="none" w:sz="0" w:space="0" w:color="auto"/>
        <w:left w:val="none" w:sz="0" w:space="0" w:color="auto"/>
        <w:bottom w:val="none" w:sz="0" w:space="0" w:color="auto"/>
        <w:right w:val="none" w:sz="0" w:space="0" w:color="auto"/>
      </w:divBdr>
    </w:div>
    <w:div w:id="2122407543">
      <w:bodyDiv w:val="1"/>
      <w:marLeft w:val="0"/>
      <w:marRight w:val="0"/>
      <w:marTop w:val="0"/>
      <w:marBottom w:val="0"/>
      <w:divBdr>
        <w:top w:val="none" w:sz="0" w:space="0" w:color="auto"/>
        <w:left w:val="none" w:sz="0" w:space="0" w:color="auto"/>
        <w:bottom w:val="none" w:sz="0" w:space="0" w:color="auto"/>
        <w:right w:val="none" w:sz="0" w:space="0" w:color="auto"/>
      </w:divBdr>
    </w:div>
    <w:div w:id="2122451011">
      <w:bodyDiv w:val="1"/>
      <w:marLeft w:val="0"/>
      <w:marRight w:val="0"/>
      <w:marTop w:val="0"/>
      <w:marBottom w:val="0"/>
      <w:divBdr>
        <w:top w:val="none" w:sz="0" w:space="0" w:color="auto"/>
        <w:left w:val="none" w:sz="0" w:space="0" w:color="auto"/>
        <w:bottom w:val="none" w:sz="0" w:space="0" w:color="auto"/>
        <w:right w:val="none" w:sz="0" w:space="0" w:color="auto"/>
      </w:divBdr>
    </w:div>
    <w:div w:id="2122531397">
      <w:bodyDiv w:val="1"/>
      <w:marLeft w:val="0"/>
      <w:marRight w:val="0"/>
      <w:marTop w:val="0"/>
      <w:marBottom w:val="0"/>
      <w:divBdr>
        <w:top w:val="none" w:sz="0" w:space="0" w:color="auto"/>
        <w:left w:val="none" w:sz="0" w:space="0" w:color="auto"/>
        <w:bottom w:val="none" w:sz="0" w:space="0" w:color="auto"/>
        <w:right w:val="none" w:sz="0" w:space="0" w:color="auto"/>
      </w:divBdr>
    </w:div>
    <w:div w:id="2122677624">
      <w:bodyDiv w:val="1"/>
      <w:marLeft w:val="0"/>
      <w:marRight w:val="0"/>
      <w:marTop w:val="0"/>
      <w:marBottom w:val="0"/>
      <w:divBdr>
        <w:top w:val="none" w:sz="0" w:space="0" w:color="auto"/>
        <w:left w:val="none" w:sz="0" w:space="0" w:color="auto"/>
        <w:bottom w:val="none" w:sz="0" w:space="0" w:color="auto"/>
        <w:right w:val="none" w:sz="0" w:space="0" w:color="auto"/>
      </w:divBdr>
    </w:div>
    <w:div w:id="2122794028">
      <w:bodyDiv w:val="1"/>
      <w:marLeft w:val="0"/>
      <w:marRight w:val="0"/>
      <w:marTop w:val="0"/>
      <w:marBottom w:val="0"/>
      <w:divBdr>
        <w:top w:val="none" w:sz="0" w:space="0" w:color="auto"/>
        <w:left w:val="none" w:sz="0" w:space="0" w:color="auto"/>
        <w:bottom w:val="none" w:sz="0" w:space="0" w:color="auto"/>
        <w:right w:val="none" w:sz="0" w:space="0" w:color="auto"/>
      </w:divBdr>
    </w:div>
    <w:div w:id="2123188765">
      <w:bodyDiv w:val="1"/>
      <w:marLeft w:val="0"/>
      <w:marRight w:val="0"/>
      <w:marTop w:val="0"/>
      <w:marBottom w:val="0"/>
      <w:divBdr>
        <w:top w:val="none" w:sz="0" w:space="0" w:color="auto"/>
        <w:left w:val="none" w:sz="0" w:space="0" w:color="auto"/>
        <w:bottom w:val="none" w:sz="0" w:space="0" w:color="auto"/>
        <w:right w:val="none" w:sz="0" w:space="0" w:color="auto"/>
      </w:divBdr>
    </w:div>
    <w:div w:id="2123381097">
      <w:bodyDiv w:val="1"/>
      <w:marLeft w:val="0"/>
      <w:marRight w:val="0"/>
      <w:marTop w:val="0"/>
      <w:marBottom w:val="0"/>
      <w:divBdr>
        <w:top w:val="none" w:sz="0" w:space="0" w:color="auto"/>
        <w:left w:val="none" w:sz="0" w:space="0" w:color="auto"/>
        <w:bottom w:val="none" w:sz="0" w:space="0" w:color="auto"/>
        <w:right w:val="none" w:sz="0" w:space="0" w:color="auto"/>
      </w:divBdr>
    </w:div>
    <w:div w:id="2123498335">
      <w:bodyDiv w:val="1"/>
      <w:marLeft w:val="0"/>
      <w:marRight w:val="0"/>
      <w:marTop w:val="0"/>
      <w:marBottom w:val="0"/>
      <w:divBdr>
        <w:top w:val="none" w:sz="0" w:space="0" w:color="auto"/>
        <w:left w:val="none" w:sz="0" w:space="0" w:color="auto"/>
        <w:bottom w:val="none" w:sz="0" w:space="0" w:color="auto"/>
        <w:right w:val="none" w:sz="0" w:space="0" w:color="auto"/>
      </w:divBdr>
    </w:div>
    <w:div w:id="2123572585">
      <w:bodyDiv w:val="1"/>
      <w:marLeft w:val="0"/>
      <w:marRight w:val="0"/>
      <w:marTop w:val="0"/>
      <w:marBottom w:val="0"/>
      <w:divBdr>
        <w:top w:val="none" w:sz="0" w:space="0" w:color="auto"/>
        <w:left w:val="none" w:sz="0" w:space="0" w:color="auto"/>
        <w:bottom w:val="none" w:sz="0" w:space="0" w:color="auto"/>
        <w:right w:val="none" w:sz="0" w:space="0" w:color="auto"/>
      </w:divBdr>
    </w:div>
    <w:div w:id="2123574247">
      <w:bodyDiv w:val="1"/>
      <w:marLeft w:val="0"/>
      <w:marRight w:val="0"/>
      <w:marTop w:val="0"/>
      <w:marBottom w:val="0"/>
      <w:divBdr>
        <w:top w:val="none" w:sz="0" w:space="0" w:color="auto"/>
        <w:left w:val="none" w:sz="0" w:space="0" w:color="auto"/>
        <w:bottom w:val="none" w:sz="0" w:space="0" w:color="auto"/>
        <w:right w:val="none" w:sz="0" w:space="0" w:color="auto"/>
      </w:divBdr>
    </w:div>
    <w:div w:id="2123645716">
      <w:bodyDiv w:val="1"/>
      <w:marLeft w:val="0"/>
      <w:marRight w:val="0"/>
      <w:marTop w:val="0"/>
      <w:marBottom w:val="0"/>
      <w:divBdr>
        <w:top w:val="none" w:sz="0" w:space="0" w:color="auto"/>
        <w:left w:val="none" w:sz="0" w:space="0" w:color="auto"/>
        <w:bottom w:val="none" w:sz="0" w:space="0" w:color="auto"/>
        <w:right w:val="none" w:sz="0" w:space="0" w:color="auto"/>
      </w:divBdr>
    </w:div>
    <w:div w:id="2123722179">
      <w:bodyDiv w:val="1"/>
      <w:marLeft w:val="0"/>
      <w:marRight w:val="0"/>
      <w:marTop w:val="0"/>
      <w:marBottom w:val="0"/>
      <w:divBdr>
        <w:top w:val="none" w:sz="0" w:space="0" w:color="auto"/>
        <w:left w:val="none" w:sz="0" w:space="0" w:color="auto"/>
        <w:bottom w:val="none" w:sz="0" w:space="0" w:color="auto"/>
        <w:right w:val="none" w:sz="0" w:space="0" w:color="auto"/>
      </w:divBdr>
    </w:div>
    <w:div w:id="2123836247">
      <w:bodyDiv w:val="1"/>
      <w:marLeft w:val="0"/>
      <w:marRight w:val="0"/>
      <w:marTop w:val="0"/>
      <w:marBottom w:val="0"/>
      <w:divBdr>
        <w:top w:val="none" w:sz="0" w:space="0" w:color="auto"/>
        <w:left w:val="none" w:sz="0" w:space="0" w:color="auto"/>
        <w:bottom w:val="none" w:sz="0" w:space="0" w:color="auto"/>
        <w:right w:val="none" w:sz="0" w:space="0" w:color="auto"/>
      </w:divBdr>
    </w:div>
    <w:div w:id="2123960650">
      <w:bodyDiv w:val="1"/>
      <w:marLeft w:val="0"/>
      <w:marRight w:val="0"/>
      <w:marTop w:val="0"/>
      <w:marBottom w:val="0"/>
      <w:divBdr>
        <w:top w:val="none" w:sz="0" w:space="0" w:color="auto"/>
        <w:left w:val="none" w:sz="0" w:space="0" w:color="auto"/>
        <w:bottom w:val="none" w:sz="0" w:space="0" w:color="auto"/>
        <w:right w:val="none" w:sz="0" w:space="0" w:color="auto"/>
      </w:divBdr>
    </w:div>
    <w:div w:id="2124109132">
      <w:bodyDiv w:val="1"/>
      <w:marLeft w:val="0"/>
      <w:marRight w:val="0"/>
      <w:marTop w:val="0"/>
      <w:marBottom w:val="0"/>
      <w:divBdr>
        <w:top w:val="none" w:sz="0" w:space="0" w:color="auto"/>
        <w:left w:val="none" w:sz="0" w:space="0" w:color="auto"/>
        <w:bottom w:val="none" w:sz="0" w:space="0" w:color="auto"/>
        <w:right w:val="none" w:sz="0" w:space="0" w:color="auto"/>
      </w:divBdr>
    </w:div>
    <w:div w:id="2124154592">
      <w:bodyDiv w:val="1"/>
      <w:marLeft w:val="0"/>
      <w:marRight w:val="0"/>
      <w:marTop w:val="0"/>
      <w:marBottom w:val="0"/>
      <w:divBdr>
        <w:top w:val="none" w:sz="0" w:space="0" w:color="auto"/>
        <w:left w:val="none" w:sz="0" w:space="0" w:color="auto"/>
        <w:bottom w:val="none" w:sz="0" w:space="0" w:color="auto"/>
        <w:right w:val="none" w:sz="0" w:space="0" w:color="auto"/>
      </w:divBdr>
    </w:div>
    <w:div w:id="2124225172">
      <w:bodyDiv w:val="1"/>
      <w:marLeft w:val="0"/>
      <w:marRight w:val="0"/>
      <w:marTop w:val="0"/>
      <w:marBottom w:val="0"/>
      <w:divBdr>
        <w:top w:val="none" w:sz="0" w:space="0" w:color="auto"/>
        <w:left w:val="none" w:sz="0" w:space="0" w:color="auto"/>
        <w:bottom w:val="none" w:sz="0" w:space="0" w:color="auto"/>
        <w:right w:val="none" w:sz="0" w:space="0" w:color="auto"/>
      </w:divBdr>
    </w:div>
    <w:div w:id="2124374169">
      <w:bodyDiv w:val="1"/>
      <w:marLeft w:val="0"/>
      <w:marRight w:val="0"/>
      <w:marTop w:val="0"/>
      <w:marBottom w:val="0"/>
      <w:divBdr>
        <w:top w:val="none" w:sz="0" w:space="0" w:color="auto"/>
        <w:left w:val="none" w:sz="0" w:space="0" w:color="auto"/>
        <w:bottom w:val="none" w:sz="0" w:space="0" w:color="auto"/>
        <w:right w:val="none" w:sz="0" w:space="0" w:color="auto"/>
      </w:divBdr>
    </w:div>
    <w:div w:id="2124415503">
      <w:bodyDiv w:val="1"/>
      <w:marLeft w:val="0"/>
      <w:marRight w:val="0"/>
      <w:marTop w:val="0"/>
      <w:marBottom w:val="0"/>
      <w:divBdr>
        <w:top w:val="none" w:sz="0" w:space="0" w:color="auto"/>
        <w:left w:val="none" w:sz="0" w:space="0" w:color="auto"/>
        <w:bottom w:val="none" w:sz="0" w:space="0" w:color="auto"/>
        <w:right w:val="none" w:sz="0" w:space="0" w:color="auto"/>
      </w:divBdr>
    </w:div>
    <w:div w:id="2124421088">
      <w:bodyDiv w:val="1"/>
      <w:marLeft w:val="0"/>
      <w:marRight w:val="0"/>
      <w:marTop w:val="0"/>
      <w:marBottom w:val="0"/>
      <w:divBdr>
        <w:top w:val="none" w:sz="0" w:space="0" w:color="auto"/>
        <w:left w:val="none" w:sz="0" w:space="0" w:color="auto"/>
        <w:bottom w:val="none" w:sz="0" w:space="0" w:color="auto"/>
        <w:right w:val="none" w:sz="0" w:space="0" w:color="auto"/>
      </w:divBdr>
    </w:div>
    <w:div w:id="2124617796">
      <w:bodyDiv w:val="1"/>
      <w:marLeft w:val="0"/>
      <w:marRight w:val="0"/>
      <w:marTop w:val="0"/>
      <w:marBottom w:val="0"/>
      <w:divBdr>
        <w:top w:val="none" w:sz="0" w:space="0" w:color="auto"/>
        <w:left w:val="none" w:sz="0" w:space="0" w:color="auto"/>
        <w:bottom w:val="none" w:sz="0" w:space="0" w:color="auto"/>
        <w:right w:val="none" w:sz="0" w:space="0" w:color="auto"/>
      </w:divBdr>
    </w:div>
    <w:div w:id="2124767377">
      <w:bodyDiv w:val="1"/>
      <w:marLeft w:val="0"/>
      <w:marRight w:val="0"/>
      <w:marTop w:val="0"/>
      <w:marBottom w:val="0"/>
      <w:divBdr>
        <w:top w:val="none" w:sz="0" w:space="0" w:color="auto"/>
        <w:left w:val="none" w:sz="0" w:space="0" w:color="auto"/>
        <w:bottom w:val="none" w:sz="0" w:space="0" w:color="auto"/>
        <w:right w:val="none" w:sz="0" w:space="0" w:color="auto"/>
      </w:divBdr>
    </w:div>
    <w:div w:id="2124953105">
      <w:bodyDiv w:val="1"/>
      <w:marLeft w:val="0"/>
      <w:marRight w:val="0"/>
      <w:marTop w:val="0"/>
      <w:marBottom w:val="0"/>
      <w:divBdr>
        <w:top w:val="none" w:sz="0" w:space="0" w:color="auto"/>
        <w:left w:val="none" w:sz="0" w:space="0" w:color="auto"/>
        <w:bottom w:val="none" w:sz="0" w:space="0" w:color="auto"/>
        <w:right w:val="none" w:sz="0" w:space="0" w:color="auto"/>
      </w:divBdr>
    </w:div>
    <w:div w:id="2125075472">
      <w:bodyDiv w:val="1"/>
      <w:marLeft w:val="0"/>
      <w:marRight w:val="0"/>
      <w:marTop w:val="0"/>
      <w:marBottom w:val="0"/>
      <w:divBdr>
        <w:top w:val="none" w:sz="0" w:space="0" w:color="auto"/>
        <w:left w:val="none" w:sz="0" w:space="0" w:color="auto"/>
        <w:bottom w:val="none" w:sz="0" w:space="0" w:color="auto"/>
        <w:right w:val="none" w:sz="0" w:space="0" w:color="auto"/>
      </w:divBdr>
    </w:div>
    <w:div w:id="2125153337">
      <w:bodyDiv w:val="1"/>
      <w:marLeft w:val="0"/>
      <w:marRight w:val="0"/>
      <w:marTop w:val="0"/>
      <w:marBottom w:val="0"/>
      <w:divBdr>
        <w:top w:val="none" w:sz="0" w:space="0" w:color="auto"/>
        <w:left w:val="none" w:sz="0" w:space="0" w:color="auto"/>
        <w:bottom w:val="none" w:sz="0" w:space="0" w:color="auto"/>
        <w:right w:val="none" w:sz="0" w:space="0" w:color="auto"/>
      </w:divBdr>
    </w:div>
    <w:div w:id="2125269886">
      <w:bodyDiv w:val="1"/>
      <w:marLeft w:val="0"/>
      <w:marRight w:val="0"/>
      <w:marTop w:val="0"/>
      <w:marBottom w:val="0"/>
      <w:divBdr>
        <w:top w:val="none" w:sz="0" w:space="0" w:color="auto"/>
        <w:left w:val="none" w:sz="0" w:space="0" w:color="auto"/>
        <w:bottom w:val="none" w:sz="0" w:space="0" w:color="auto"/>
        <w:right w:val="none" w:sz="0" w:space="0" w:color="auto"/>
      </w:divBdr>
    </w:div>
    <w:div w:id="2125537505">
      <w:bodyDiv w:val="1"/>
      <w:marLeft w:val="0"/>
      <w:marRight w:val="0"/>
      <w:marTop w:val="0"/>
      <w:marBottom w:val="0"/>
      <w:divBdr>
        <w:top w:val="none" w:sz="0" w:space="0" w:color="auto"/>
        <w:left w:val="none" w:sz="0" w:space="0" w:color="auto"/>
        <w:bottom w:val="none" w:sz="0" w:space="0" w:color="auto"/>
        <w:right w:val="none" w:sz="0" w:space="0" w:color="auto"/>
      </w:divBdr>
    </w:div>
    <w:div w:id="2125607904">
      <w:bodyDiv w:val="1"/>
      <w:marLeft w:val="0"/>
      <w:marRight w:val="0"/>
      <w:marTop w:val="0"/>
      <w:marBottom w:val="0"/>
      <w:divBdr>
        <w:top w:val="none" w:sz="0" w:space="0" w:color="auto"/>
        <w:left w:val="none" w:sz="0" w:space="0" w:color="auto"/>
        <w:bottom w:val="none" w:sz="0" w:space="0" w:color="auto"/>
        <w:right w:val="none" w:sz="0" w:space="0" w:color="auto"/>
      </w:divBdr>
    </w:div>
    <w:div w:id="2126072824">
      <w:bodyDiv w:val="1"/>
      <w:marLeft w:val="0"/>
      <w:marRight w:val="0"/>
      <w:marTop w:val="0"/>
      <w:marBottom w:val="0"/>
      <w:divBdr>
        <w:top w:val="none" w:sz="0" w:space="0" w:color="auto"/>
        <w:left w:val="none" w:sz="0" w:space="0" w:color="auto"/>
        <w:bottom w:val="none" w:sz="0" w:space="0" w:color="auto"/>
        <w:right w:val="none" w:sz="0" w:space="0" w:color="auto"/>
      </w:divBdr>
    </w:div>
    <w:div w:id="2126188988">
      <w:bodyDiv w:val="1"/>
      <w:marLeft w:val="0"/>
      <w:marRight w:val="0"/>
      <w:marTop w:val="0"/>
      <w:marBottom w:val="0"/>
      <w:divBdr>
        <w:top w:val="none" w:sz="0" w:space="0" w:color="auto"/>
        <w:left w:val="none" w:sz="0" w:space="0" w:color="auto"/>
        <w:bottom w:val="none" w:sz="0" w:space="0" w:color="auto"/>
        <w:right w:val="none" w:sz="0" w:space="0" w:color="auto"/>
      </w:divBdr>
    </w:div>
    <w:div w:id="2126459115">
      <w:bodyDiv w:val="1"/>
      <w:marLeft w:val="0"/>
      <w:marRight w:val="0"/>
      <w:marTop w:val="0"/>
      <w:marBottom w:val="0"/>
      <w:divBdr>
        <w:top w:val="none" w:sz="0" w:space="0" w:color="auto"/>
        <w:left w:val="none" w:sz="0" w:space="0" w:color="auto"/>
        <w:bottom w:val="none" w:sz="0" w:space="0" w:color="auto"/>
        <w:right w:val="none" w:sz="0" w:space="0" w:color="auto"/>
      </w:divBdr>
    </w:div>
    <w:div w:id="2126460257">
      <w:bodyDiv w:val="1"/>
      <w:marLeft w:val="0"/>
      <w:marRight w:val="0"/>
      <w:marTop w:val="0"/>
      <w:marBottom w:val="0"/>
      <w:divBdr>
        <w:top w:val="none" w:sz="0" w:space="0" w:color="auto"/>
        <w:left w:val="none" w:sz="0" w:space="0" w:color="auto"/>
        <w:bottom w:val="none" w:sz="0" w:space="0" w:color="auto"/>
        <w:right w:val="none" w:sz="0" w:space="0" w:color="auto"/>
      </w:divBdr>
    </w:div>
    <w:div w:id="2126466144">
      <w:bodyDiv w:val="1"/>
      <w:marLeft w:val="0"/>
      <w:marRight w:val="0"/>
      <w:marTop w:val="0"/>
      <w:marBottom w:val="0"/>
      <w:divBdr>
        <w:top w:val="none" w:sz="0" w:space="0" w:color="auto"/>
        <w:left w:val="none" w:sz="0" w:space="0" w:color="auto"/>
        <w:bottom w:val="none" w:sz="0" w:space="0" w:color="auto"/>
        <w:right w:val="none" w:sz="0" w:space="0" w:color="auto"/>
      </w:divBdr>
    </w:div>
    <w:div w:id="2126539358">
      <w:bodyDiv w:val="1"/>
      <w:marLeft w:val="0"/>
      <w:marRight w:val="0"/>
      <w:marTop w:val="0"/>
      <w:marBottom w:val="0"/>
      <w:divBdr>
        <w:top w:val="none" w:sz="0" w:space="0" w:color="auto"/>
        <w:left w:val="none" w:sz="0" w:space="0" w:color="auto"/>
        <w:bottom w:val="none" w:sz="0" w:space="0" w:color="auto"/>
        <w:right w:val="none" w:sz="0" w:space="0" w:color="auto"/>
      </w:divBdr>
    </w:div>
    <w:div w:id="2126801529">
      <w:bodyDiv w:val="1"/>
      <w:marLeft w:val="0"/>
      <w:marRight w:val="0"/>
      <w:marTop w:val="0"/>
      <w:marBottom w:val="0"/>
      <w:divBdr>
        <w:top w:val="none" w:sz="0" w:space="0" w:color="auto"/>
        <w:left w:val="none" w:sz="0" w:space="0" w:color="auto"/>
        <w:bottom w:val="none" w:sz="0" w:space="0" w:color="auto"/>
        <w:right w:val="none" w:sz="0" w:space="0" w:color="auto"/>
      </w:divBdr>
    </w:div>
    <w:div w:id="2126997473">
      <w:bodyDiv w:val="1"/>
      <w:marLeft w:val="0"/>
      <w:marRight w:val="0"/>
      <w:marTop w:val="0"/>
      <w:marBottom w:val="0"/>
      <w:divBdr>
        <w:top w:val="none" w:sz="0" w:space="0" w:color="auto"/>
        <w:left w:val="none" w:sz="0" w:space="0" w:color="auto"/>
        <w:bottom w:val="none" w:sz="0" w:space="0" w:color="auto"/>
        <w:right w:val="none" w:sz="0" w:space="0" w:color="auto"/>
      </w:divBdr>
    </w:div>
    <w:div w:id="2127119841">
      <w:bodyDiv w:val="1"/>
      <w:marLeft w:val="0"/>
      <w:marRight w:val="0"/>
      <w:marTop w:val="0"/>
      <w:marBottom w:val="0"/>
      <w:divBdr>
        <w:top w:val="none" w:sz="0" w:space="0" w:color="auto"/>
        <w:left w:val="none" w:sz="0" w:space="0" w:color="auto"/>
        <w:bottom w:val="none" w:sz="0" w:space="0" w:color="auto"/>
        <w:right w:val="none" w:sz="0" w:space="0" w:color="auto"/>
      </w:divBdr>
    </w:div>
    <w:div w:id="2127191047">
      <w:bodyDiv w:val="1"/>
      <w:marLeft w:val="0"/>
      <w:marRight w:val="0"/>
      <w:marTop w:val="0"/>
      <w:marBottom w:val="0"/>
      <w:divBdr>
        <w:top w:val="none" w:sz="0" w:space="0" w:color="auto"/>
        <w:left w:val="none" w:sz="0" w:space="0" w:color="auto"/>
        <w:bottom w:val="none" w:sz="0" w:space="0" w:color="auto"/>
        <w:right w:val="none" w:sz="0" w:space="0" w:color="auto"/>
      </w:divBdr>
    </w:div>
    <w:div w:id="2127233905">
      <w:bodyDiv w:val="1"/>
      <w:marLeft w:val="0"/>
      <w:marRight w:val="0"/>
      <w:marTop w:val="0"/>
      <w:marBottom w:val="0"/>
      <w:divBdr>
        <w:top w:val="none" w:sz="0" w:space="0" w:color="auto"/>
        <w:left w:val="none" w:sz="0" w:space="0" w:color="auto"/>
        <w:bottom w:val="none" w:sz="0" w:space="0" w:color="auto"/>
        <w:right w:val="none" w:sz="0" w:space="0" w:color="auto"/>
      </w:divBdr>
    </w:div>
    <w:div w:id="2127238635">
      <w:bodyDiv w:val="1"/>
      <w:marLeft w:val="0"/>
      <w:marRight w:val="0"/>
      <w:marTop w:val="0"/>
      <w:marBottom w:val="0"/>
      <w:divBdr>
        <w:top w:val="none" w:sz="0" w:space="0" w:color="auto"/>
        <w:left w:val="none" w:sz="0" w:space="0" w:color="auto"/>
        <w:bottom w:val="none" w:sz="0" w:space="0" w:color="auto"/>
        <w:right w:val="none" w:sz="0" w:space="0" w:color="auto"/>
      </w:divBdr>
    </w:div>
    <w:div w:id="2127265332">
      <w:bodyDiv w:val="1"/>
      <w:marLeft w:val="0"/>
      <w:marRight w:val="0"/>
      <w:marTop w:val="0"/>
      <w:marBottom w:val="0"/>
      <w:divBdr>
        <w:top w:val="none" w:sz="0" w:space="0" w:color="auto"/>
        <w:left w:val="none" w:sz="0" w:space="0" w:color="auto"/>
        <w:bottom w:val="none" w:sz="0" w:space="0" w:color="auto"/>
        <w:right w:val="none" w:sz="0" w:space="0" w:color="auto"/>
      </w:divBdr>
    </w:div>
    <w:div w:id="2127310529">
      <w:bodyDiv w:val="1"/>
      <w:marLeft w:val="0"/>
      <w:marRight w:val="0"/>
      <w:marTop w:val="0"/>
      <w:marBottom w:val="0"/>
      <w:divBdr>
        <w:top w:val="none" w:sz="0" w:space="0" w:color="auto"/>
        <w:left w:val="none" w:sz="0" w:space="0" w:color="auto"/>
        <w:bottom w:val="none" w:sz="0" w:space="0" w:color="auto"/>
        <w:right w:val="none" w:sz="0" w:space="0" w:color="auto"/>
      </w:divBdr>
    </w:div>
    <w:div w:id="2127381973">
      <w:bodyDiv w:val="1"/>
      <w:marLeft w:val="0"/>
      <w:marRight w:val="0"/>
      <w:marTop w:val="0"/>
      <w:marBottom w:val="0"/>
      <w:divBdr>
        <w:top w:val="none" w:sz="0" w:space="0" w:color="auto"/>
        <w:left w:val="none" w:sz="0" w:space="0" w:color="auto"/>
        <w:bottom w:val="none" w:sz="0" w:space="0" w:color="auto"/>
        <w:right w:val="none" w:sz="0" w:space="0" w:color="auto"/>
      </w:divBdr>
    </w:div>
    <w:div w:id="2127431440">
      <w:bodyDiv w:val="1"/>
      <w:marLeft w:val="0"/>
      <w:marRight w:val="0"/>
      <w:marTop w:val="0"/>
      <w:marBottom w:val="0"/>
      <w:divBdr>
        <w:top w:val="none" w:sz="0" w:space="0" w:color="auto"/>
        <w:left w:val="none" w:sz="0" w:space="0" w:color="auto"/>
        <w:bottom w:val="none" w:sz="0" w:space="0" w:color="auto"/>
        <w:right w:val="none" w:sz="0" w:space="0" w:color="auto"/>
      </w:divBdr>
    </w:div>
    <w:div w:id="2127650274">
      <w:bodyDiv w:val="1"/>
      <w:marLeft w:val="0"/>
      <w:marRight w:val="0"/>
      <w:marTop w:val="0"/>
      <w:marBottom w:val="0"/>
      <w:divBdr>
        <w:top w:val="none" w:sz="0" w:space="0" w:color="auto"/>
        <w:left w:val="none" w:sz="0" w:space="0" w:color="auto"/>
        <w:bottom w:val="none" w:sz="0" w:space="0" w:color="auto"/>
        <w:right w:val="none" w:sz="0" w:space="0" w:color="auto"/>
      </w:divBdr>
    </w:div>
    <w:div w:id="2127658409">
      <w:bodyDiv w:val="1"/>
      <w:marLeft w:val="0"/>
      <w:marRight w:val="0"/>
      <w:marTop w:val="0"/>
      <w:marBottom w:val="0"/>
      <w:divBdr>
        <w:top w:val="none" w:sz="0" w:space="0" w:color="auto"/>
        <w:left w:val="none" w:sz="0" w:space="0" w:color="auto"/>
        <w:bottom w:val="none" w:sz="0" w:space="0" w:color="auto"/>
        <w:right w:val="none" w:sz="0" w:space="0" w:color="auto"/>
      </w:divBdr>
    </w:div>
    <w:div w:id="2127696951">
      <w:bodyDiv w:val="1"/>
      <w:marLeft w:val="0"/>
      <w:marRight w:val="0"/>
      <w:marTop w:val="0"/>
      <w:marBottom w:val="0"/>
      <w:divBdr>
        <w:top w:val="none" w:sz="0" w:space="0" w:color="auto"/>
        <w:left w:val="none" w:sz="0" w:space="0" w:color="auto"/>
        <w:bottom w:val="none" w:sz="0" w:space="0" w:color="auto"/>
        <w:right w:val="none" w:sz="0" w:space="0" w:color="auto"/>
      </w:divBdr>
    </w:div>
    <w:div w:id="2127701147">
      <w:bodyDiv w:val="1"/>
      <w:marLeft w:val="0"/>
      <w:marRight w:val="0"/>
      <w:marTop w:val="0"/>
      <w:marBottom w:val="0"/>
      <w:divBdr>
        <w:top w:val="none" w:sz="0" w:space="0" w:color="auto"/>
        <w:left w:val="none" w:sz="0" w:space="0" w:color="auto"/>
        <w:bottom w:val="none" w:sz="0" w:space="0" w:color="auto"/>
        <w:right w:val="none" w:sz="0" w:space="0" w:color="auto"/>
      </w:divBdr>
    </w:div>
    <w:div w:id="2127889112">
      <w:bodyDiv w:val="1"/>
      <w:marLeft w:val="0"/>
      <w:marRight w:val="0"/>
      <w:marTop w:val="0"/>
      <w:marBottom w:val="0"/>
      <w:divBdr>
        <w:top w:val="none" w:sz="0" w:space="0" w:color="auto"/>
        <w:left w:val="none" w:sz="0" w:space="0" w:color="auto"/>
        <w:bottom w:val="none" w:sz="0" w:space="0" w:color="auto"/>
        <w:right w:val="none" w:sz="0" w:space="0" w:color="auto"/>
      </w:divBdr>
    </w:div>
    <w:div w:id="2127893821">
      <w:bodyDiv w:val="1"/>
      <w:marLeft w:val="0"/>
      <w:marRight w:val="0"/>
      <w:marTop w:val="0"/>
      <w:marBottom w:val="0"/>
      <w:divBdr>
        <w:top w:val="none" w:sz="0" w:space="0" w:color="auto"/>
        <w:left w:val="none" w:sz="0" w:space="0" w:color="auto"/>
        <w:bottom w:val="none" w:sz="0" w:space="0" w:color="auto"/>
        <w:right w:val="none" w:sz="0" w:space="0" w:color="auto"/>
      </w:divBdr>
    </w:div>
    <w:div w:id="2127965781">
      <w:bodyDiv w:val="1"/>
      <w:marLeft w:val="0"/>
      <w:marRight w:val="0"/>
      <w:marTop w:val="0"/>
      <w:marBottom w:val="0"/>
      <w:divBdr>
        <w:top w:val="none" w:sz="0" w:space="0" w:color="auto"/>
        <w:left w:val="none" w:sz="0" w:space="0" w:color="auto"/>
        <w:bottom w:val="none" w:sz="0" w:space="0" w:color="auto"/>
        <w:right w:val="none" w:sz="0" w:space="0" w:color="auto"/>
      </w:divBdr>
    </w:div>
    <w:div w:id="2127970055">
      <w:bodyDiv w:val="1"/>
      <w:marLeft w:val="0"/>
      <w:marRight w:val="0"/>
      <w:marTop w:val="0"/>
      <w:marBottom w:val="0"/>
      <w:divBdr>
        <w:top w:val="none" w:sz="0" w:space="0" w:color="auto"/>
        <w:left w:val="none" w:sz="0" w:space="0" w:color="auto"/>
        <w:bottom w:val="none" w:sz="0" w:space="0" w:color="auto"/>
        <w:right w:val="none" w:sz="0" w:space="0" w:color="auto"/>
      </w:divBdr>
    </w:div>
    <w:div w:id="2128112916">
      <w:bodyDiv w:val="1"/>
      <w:marLeft w:val="0"/>
      <w:marRight w:val="0"/>
      <w:marTop w:val="0"/>
      <w:marBottom w:val="0"/>
      <w:divBdr>
        <w:top w:val="none" w:sz="0" w:space="0" w:color="auto"/>
        <w:left w:val="none" w:sz="0" w:space="0" w:color="auto"/>
        <w:bottom w:val="none" w:sz="0" w:space="0" w:color="auto"/>
        <w:right w:val="none" w:sz="0" w:space="0" w:color="auto"/>
      </w:divBdr>
    </w:div>
    <w:div w:id="2128161578">
      <w:bodyDiv w:val="1"/>
      <w:marLeft w:val="0"/>
      <w:marRight w:val="0"/>
      <w:marTop w:val="0"/>
      <w:marBottom w:val="0"/>
      <w:divBdr>
        <w:top w:val="none" w:sz="0" w:space="0" w:color="auto"/>
        <w:left w:val="none" w:sz="0" w:space="0" w:color="auto"/>
        <w:bottom w:val="none" w:sz="0" w:space="0" w:color="auto"/>
        <w:right w:val="none" w:sz="0" w:space="0" w:color="auto"/>
      </w:divBdr>
    </w:div>
    <w:div w:id="2128236069">
      <w:bodyDiv w:val="1"/>
      <w:marLeft w:val="0"/>
      <w:marRight w:val="0"/>
      <w:marTop w:val="0"/>
      <w:marBottom w:val="0"/>
      <w:divBdr>
        <w:top w:val="none" w:sz="0" w:space="0" w:color="auto"/>
        <w:left w:val="none" w:sz="0" w:space="0" w:color="auto"/>
        <w:bottom w:val="none" w:sz="0" w:space="0" w:color="auto"/>
        <w:right w:val="none" w:sz="0" w:space="0" w:color="auto"/>
      </w:divBdr>
    </w:div>
    <w:div w:id="2128427394">
      <w:bodyDiv w:val="1"/>
      <w:marLeft w:val="0"/>
      <w:marRight w:val="0"/>
      <w:marTop w:val="0"/>
      <w:marBottom w:val="0"/>
      <w:divBdr>
        <w:top w:val="none" w:sz="0" w:space="0" w:color="auto"/>
        <w:left w:val="none" w:sz="0" w:space="0" w:color="auto"/>
        <w:bottom w:val="none" w:sz="0" w:space="0" w:color="auto"/>
        <w:right w:val="none" w:sz="0" w:space="0" w:color="auto"/>
      </w:divBdr>
    </w:div>
    <w:div w:id="2128431728">
      <w:bodyDiv w:val="1"/>
      <w:marLeft w:val="0"/>
      <w:marRight w:val="0"/>
      <w:marTop w:val="0"/>
      <w:marBottom w:val="0"/>
      <w:divBdr>
        <w:top w:val="none" w:sz="0" w:space="0" w:color="auto"/>
        <w:left w:val="none" w:sz="0" w:space="0" w:color="auto"/>
        <w:bottom w:val="none" w:sz="0" w:space="0" w:color="auto"/>
        <w:right w:val="none" w:sz="0" w:space="0" w:color="auto"/>
      </w:divBdr>
    </w:div>
    <w:div w:id="2128619280">
      <w:bodyDiv w:val="1"/>
      <w:marLeft w:val="0"/>
      <w:marRight w:val="0"/>
      <w:marTop w:val="0"/>
      <w:marBottom w:val="0"/>
      <w:divBdr>
        <w:top w:val="none" w:sz="0" w:space="0" w:color="auto"/>
        <w:left w:val="none" w:sz="0" w:space="0" w:color="auto"/>
        <w:bottom w:val="none" w:sz="0" w:space="0" w:color="auto"/>
        <w:right w:val="none" w:sz="0" w:space="0" w:color="auto"/>
      </w:divBdr>
    </w:div>
    <w:div w:id="2128700206">
      <w:bodyDiv w:val="1"/>
      <w:marLeft w:val="0"/>
      <w:marRight w:val="0"/>
      <w:marTop w:val="0"/>
      <w:marBottom w:val="0"/>
      <w:divBdr>
        <w:top w:val="none" w:sz="0" w:space="0" w:color="auto"/>
        <w:left w:val="none" w:sz="0" w:space="0" w:color="auto"/>
        <w:bottom w:val="none" w:sz="0" w:space="0" w:color="auto"/>
        <w:right w:val="none" w:sz="0" w:space="0" w:color="auto"/>
      </w:divBdr>
    </w:div>
    <w:div w:id="2129006100">
      <w:bodyDiv w:val="1"/>
      <w:marLeft w:val="0"/>
      <w:marRight w:val="0"/>
      <w:marTop w:val="0"/>
      <w:marBottom w:val="0"/>
      <w:divBdr>
        <w:top w:val="none" w:sz="0" w:space="0" w:color="auto"/>
        <w:left w:val="none" w:sz="0" w:space="0" w:color="auto"/>
        <w:bottom w:val="none" w:sz="0" w:space="0" w:color="auto"/>
        <w:right w:val="none" w:sz="0" w:space="0" w:color="auto"/>
      </w:divBdr>
    </w:div>
    <w:div w:id="2129229065">
      <w:bodyDiv w:val="1"/>
      <w:marLeft w:val="0"/>
      <w:marRight w:val="0"/>
      <w:marTop w:val="0"/>
      <w:marBottom w:val="0"/>
      <w:divBdr>
        <w:top w:val="none" w:sz="0" w:space="0" w:color="auto"/>
        <w:left w:val="none" w:sz="0" w:space="0" w:color="auto"/>
        <w:bottom w:val="none" w:sz="0" w:space="0" w:color="auto"/>
        <w:right w:val="none" w:sz="0" w:space="0" w:color="auto"/>
      </w:divBdr>
    </w:div>
    <w:div w:id="2129396792">
      <w:bodyDiv w:val="1"/>
      <w:marLeft w:val="0"/>
      <w:marRight w:val="0"/>
      <w:marTop w:val="0"/>
      <w:marBottom w:val="0"/>
      <w:divBdr>
        <w:top w:val="none" w:sz="0" w:space="0" w:color="auto"/>
        <w:left w:val="none" w:sz="0" w:space="0" w:color="auto"/>
        <w:bottom w:val="none" w:sz="0" w:space="0" w:color="auto"/>
        <w:right w:val="none" w:sz="0" w:space="0" w:color="auto"/>
      </w:divBdr>
    </w:div>
    <w:div w:id="2129544047">
      <w:bodyDiv w:val="1"/>
      <w:marLeft w:val="0"/>
      <w:marRight w:val="0"/>
      <w:marTop w:val="0"/>
      <w:marBottom w:val="0"/>
      <w:divBdr>
        <w:top w:val="none" w:sz="0" w:space="0" w:color="auto"/>
        <w:left w:val="none" w:sz="0" w:space="0" w:color="auto"/>
        <w:bottom w:val="none" w:sz="0" w:space="0" w:color="auto"/>
        <w:right w:val="none" w:sz="0" w:space="0" w:color="auto"/>
      </w:divBdr>
    </w:div>
    <w:div w:id="2129618509">
      <w:bodyDiv w:val="1"/>
      <w:marLeft w:val="0"/>
      <w:marRight w:val="0"/>
      <w:marTop w:val="0"/>
      <w:marBottom w:val="0"/>
      <w:divBdr>
        <w:top w:val="none" w:sz="0" w:space="0" w:color="auto"/>
        <w:left w:val="none" w:sz="0" w:space="0" w:color="auto"/>
        <w:bottom w:val="none" w:sz="0" w:space="0" w:color="auto"/>
        <w:right w:val="none" w:sz="0" w:space="0" w:color="auto"/>
      </w:divBdr>
    </w:div>
    <w:div w:id="2129621938">
      <w:bodyDiv w:val="1"/>
      <w:marLeft w:val="0"/>
      <w:marRight w:val="0"/>
      <w:marTop w:val="0"/>
      <w:marBottom w:val="0"/>
      <w:divBdr>
        <w:top w:val="none" w:sz="0" w:space="0" w:color="auto"/>
        <w:left w:val="none" w:sz="0" w:space="0" w:color="auto"/>
        <w:bottom w:val="none" w:sz="0" w:space="0" w:color="auto"/>
        <w:right w:val="none" w:sz="0" w:space="0" w:color="auto"/>
      </w:divBdr>
    </w:div>
    <w:div w:id="2129741802">
      <w:bodyDiv w:val="1"/>
      <w:marLeft w:val="0"/>
      <w:marRight w:val="0"/>
      <w:marTop w:val="0"/>
      <w:marBottom w:val="0"/>
      <w:divBdr>
        <w:top w:val="none" w:sz="0" w:space="0" w:color="auto"/>
        <w:left w:val="none" w:sz="0" w:space="0" w:color="auto"/>
        <w:bottom w:val="none" w:sz="0" w:space="0" w:color="auto"/>
        <w:right w:val="none" w:sz="0" w:space="0" w:color="auto"/>
      </w:divBdr>
    </w:div>
    <w:div w:id="2129857504">
      <w:bodyDiv w:val="1"/>
      <w:marLeft w:val="0"/>
      <w:marRight w:val="0"/>
      <w:marTop w:val="0"/>
      <w:marBottom w:val="0"/>
      <w:divBdr>
        <w:top w:val="none" w:sz="0" w:space="0" w:color="auto"/>
        <w:left w:val="none" w:sz="0" w:space="0" w:color="auto"/>
        <w:bottom w:val="none" w:sz="0" w:space="0" w:color="auto"/>
        <w:right w:val="none" w:sz="0" w:space="0" w:color="auto"/>
      </w:divBdr>
    </w:div>
    <w:div w:id="2129932198">
      <w:bodyDiv w:val="1"/>
      <w:marLeft w:val="0"/>
      <w:marRight w:val="0"/>
      <w:marTop w:val="0"/>
      <w:marBottom w:val="0"/>
      <w:divBdr>
        <w:top w:val="none" w:sz="0" w:space="0" w:color="auto"/>
        <w:left w:val="none" w:sz="0" w:space="0" w:color="auto"/>
        <w:bottom w:val="none" w:sz="0" w:space="0" w:color="auto"/>
        <w:right w:val="none" w:sz="0" w:space="0" w:color="auto"/>
      </w:divBdr>
    </w:div>
    <w:div w:id="2130002106">
      <w:bodyDiv w:val="1"/>
      <w:marLeft w:val="0"/>
      <w:marRight w:val="0"/>
      <w:marTop w:val="0"/>
      <w:marBottom w:val="0"/>
      <w:divBdr>
        <w:top w:val="none" w:sz="0" w:space="0" w:color="auto"/>
        <w:left w:val="none" w:sz="0" w:space="0" w:color="auto"/>
        <w:bottom w:val="none" w:sz="0" w:space="0" w:color="auto"/>
        <w:right w:val="none" w:sz="0" w:space="0" w:color="auto"/>
      </w:divBdr>
    </w:div>
    <w:div w:id="2130002204">
      <w:bodyDiv w:val="1"/>
      <w:marLeft w:val="0"/>
      <w:marRight w:val="0"/>
      <w:marTop w:val="0"/>
      <w:marBottom w:val="0"/>
      <w:divBdr>
        <w:top w:val="none" w:sz="0" w:space="0" w:color="auto"/>
        <w:left w:val="none" w:sz="0" w:space="0" w:color="auto"/>
        <w:bottom w:val="none" w:sz="0" w:space="0" w:color="auto"/>
        <w:right w:val="none" w:sz="0" w:space="0" w:color="auto"/>
      </w:divBdr>
    </w:div>
    <w:div w:id="2130010129">
      <w:bodyDiv w:val="1"/>
      <w:marLeft w:val="0"/>
      <w:marRight w:val="0"/>
      <w:marTop w:val="0"/>
      <w:marBottom w:val="0"/>
      <w:divBdr>
        <w:top w:val="none" w:sz="0" w:space="0" w:color="auto"/>
        <w:left w:val="none" w:sz="0" w:space="0" w:color="auto"/>
        <w:bottom w:val="none" w:sz="0" w:space="0" w:color="auto"/>
        <w:right w:val="none" w:sz="0" w:space="0" w:color="auto"/>
      </w:divBdr>
    </w:div>
    <w:div w:id="2130079431">
      <w:bodyDiv w:val="1"/>
      <w:marLeft w:val="0"/>
      <w:marRight w:val="0"/>
      <w:marTop w:val="0"/>
      <w:marBottom w:val="0"/>
      <w:divBdr>
        <w:top w:val="none" w:sz="0" w:space="0" w:color="auto"/>
        <w:left w:val="none" w:sz="0" w:space="0" w:color="auto"/>
        <w:bottom w:val="none" w:sz="0" w:space="0" w:color="auto"/>
        <w:right w:val="none" w:sz="0" w:space="0" w:color="auto"/>
      </w:divBdr>
    </w:div>
    <w:div w:id="2130083494">
      <w:bodyDiv w:val="1"/>
      <w:marLeft w:val="0"/>
      <w:marRight w:val="0"/>
      <w:marTop w:val="0"/>
      <w:marBottom w:val="0"/>
      <w:divBdr>
        <w:top w:val="none" w:sz="0" w:space="0" w:color="auto"/>
        <w:left w:val="none" w:sz="0" w:space="0" w:color="auto"/>
        <w:bottom w:val="none" w:sz="0" w:space="0" w:color="auto"/>
        <w:right w:val="none" w:sz="0" w:space="0" w:color="auto"/>
      </w:divBdr>
    </w:div>
    <w:div w:id="2130201208">
      <w:bodyDiv w:val="1"/>
      <w:marLeft w:val="0"/>
      <w:marRight w:val="0"/>
      <w:marTop w:val="0"/>
      <w:marBottom w:val="0"/>
      <w:divBdr>
        <w:top w:val="none" w:sz="0" w:space="0" w:color="auto"/>
        <w:left w:val="none" w:sz="0" w:space="0" w:color="auto"/>
        <w:bottom w:val="none" w:sz="0" w:space="0" w:color="auto"/>
        <w:right w:val="none" w:sz="0" w:space="0" w:color="auto"/>
      </w:divBdr>
    </w:div>
    <w:div w:id="2130320937">
      <w:bodyDiv w:val="1"/>
      <w:marLeft w:val="0"/>
      <w:marRight w:val="0"/>
      <w:marTop w:val="0"/>
      <w:marBottom w:val="0"/>
      <w:divBdr>
        <w:top w:val="none" w:sz="0" w:space="0" w:color="auto"/>
        <w:left w:val="none" w:sz="0" w:space="0" w:color="auto"/>
        <w:bottom w:val="none" w:sz="0" w:space="0" w:color="auto"/>
        <w:right w:val="none" w:sz="0" w:space="0" w:color="auto"/>
      </w:divBdr>
    </w:div>
    <w:div w:id="2130390267">
      <w:bodyDiv w:val="1"/>
      <w:marLeft w:val="0"/>
      <w:marRight w:val="0"/>
      <w:marTop w:val="0"/>
      <w:marBottom w:val="0"/>
      <w:divBdr>
        <w:top w:val="none" w:sz="0" w:space="0" w:color="auto"/>
        <w:left w:val="none" w:sz="0" w:space="0" w:color="auto"/>
        <w:bottom w:val="none" w:sz="0" w:space="0" w:color="auto"/>
        <w:right w:val="none" w:sz="0" w:space="0" w:color="auto"/>
      </w:divBdr>
    </w:div>
    <w:div w:id="2130468688">
      <w:bodyDiv w:val="1"/>
      <w:marLeft w:val="0"/>
      <w:marRight w:val="0"/>
      <w:marTop w:val="0"/>
      <w:marBottom w:val="0"/>
      <w:divBdr>
        <w:top w:val="none" w:sz="0" w:space="0" w:color="auto"/>
        <w:left w:val="none" w:sz="0" w:space="0" w:color="auto"/>
        <w:bottom w:val="none" w:sz="0" w:space="0" w:color="auto"/>
        <w:right w:val="none" w:sz="0" w:space="0" w:color="auto"/>
      </w:divBdr>
    </w:div>
    <w:div w:id="2130584462">
      <w:bodyDiv w:val="1"/>
      <w:marLeft w:val="0"/>
      <w:marRight w:val="0"/>
      <w:marTop w:val="0"/>
      <w:marBottom w:val="0"/>
      <w:divBdr>
        <w:top w:val="none" w:sz="0" w:space="0" w:color="auto"/>
        <w:left w:val="none" w:sz="0" w:space="0" w:color="auto"/>
        <w:bottom w:val="none" w:sz="0" w:space="0" w:color="auto"/>
        <w:right w:val="none" w:sz="0" w:space="0" w:color="auto"/>
      </w:divBdr>
    </w:div>
    <w:div w:id="2130662294">
      <w:bodyDiv w:val="1"/>
      <w:marLeft w:val="0"/>
      <w:marRight w:val="0"/>
      <w:marTop w:val="0"/>
      <w:marBottom w:val="0"/>
      <w:divBdr>
        <w:top w:val="none" w:sz="0" w:space="0" w:color="auto"/>
        <w:left w:val="none" w:sz="0" w:space="0" w:color="auto"/>
        <w:bottom w:val="none" w:sz="0" w:space="0" w:color="auto"/>
        <w:right w:val="none" w:sz="0" w:space="0" w:color="auto"/>
      </w:divBdr>
    </w:div>
    <w:div w:id="2130736029">
      <w:bodyDiv w:val="1"/>
      <w:marLeft w:val="0"/>
      <w:marRight w:val="0"/>
      <w:marTop w:val="0"/>
      <w:marBottom w:val="0"/>
      <w:divBdr>
        <w:top w:val="none" w:sz="0" w:space="0" w:color="auto"/>
        <w:left w:val="none" w:sz="0" w:space="0" w:color="auto"/>
        <w:bottom w:val="none" w:sz="0" w:space="0" w:color="auto"/>
        <w:right w:val="none" w:sz="0" w:space="0" w:color="auto"/>
      </w:divBdr>
    </w:div>
    <w:div w:id="2131126547">
      <w:bodyDiv w:val="1"/>
      <w:marLeft w:val="0"/>
      <w:marRight w:val="0"/>
      <w:marTop w:val="0"/>
      <w:marBottom w:val="0"/>
      <w:divBdr>
        <w:top w:val="none" w:sz="0" w:space="0" w:color="auto"/>
        <w:left w:val="none" w:sz="0" w:space="0" w:color="auto"/>
        <w:bottom w:val="none" w:sz="0" w:space="0" w:color="auto"/>
        <w:right w:val="none" w:sz="0" w:space="0" w:color="auto"/>
      </w:divBdr>
    </w:div>
    <w:div w:id="2131169990">
      <w:bodyDiv w:val="1"/>
      <w:marLeft w:val="0"/>
      <w:marRight w:val="0"/>
      <w:marTop w:val="0"/>
      <w:marBottom w:val="0"/>
      <w:divBdr>
        <w:top w:val="none" w:sz="0" w:space="0" w:color="auto"/>
        <w:left w:val="none" w:sz="0" w:space="0" w:color="auto"/>
        <w:bottom w:val="none" w:sz="0" w:space="0" w:color="auto"/>
        <w:right w:val="none" w:sz="0" w:space="0" w:color="auto"/>
      </w:divBdr>
    </w:div>
    <w:div w:id="2131238927">
      <w:bodyDiv w:val="1"/>
      <w:marLeft w:val="0"/>
      <w:marRight w:val="0"/>
      <w:marTop w:val="0"/>
      <w:marBottom w:val="0"/>
      <w:divBdr>
        <w:top w:val="none" w:sz="0" w:space="0" w:color="auto"/>
        <w:left w:val="none" w:sz="0" w:space="0" w:color="auto"/>
        <w:bottom w:val="none" w:sz="0" w:space="0" w:color="auto"/>
        <w:right w:val="none" w:sz="0" w:space="0" w:color="auto"/>
      </w:divBdr>
    </w:div>
    <w:div w:id="2131321610">
      <w:bodyDiv w:val="1"/>
      <w:marLeft w:val="0"/>
      <w:marRight w:val="0"/>
      <w:marTop w:val="0"/>
      <w:marBottom w:val="0"/>
      <w:divBdr>
        <w:top w:val="none" w:sz="0" w:space="0" w:color="auto"/>
        <w:left w:val="none" w:sz="0" w:space="0" w:color="auto"/>
        <w:bottom w:val="none" w:sz="0" w:space="0" w:color="auto"/>
        <w:right w:val="none" w:sz="0" w:space="0" w:color="auto"/>
      </w:divBdr>
    </w:div>
    <w:div w:id="2131388346">
      <w:bodyDiv w:val="1"/>
      <w:marLeft w:val="0"/>
      <w:marRight w:val="0"/>
      <w:marTop w:val="0"/>
      <w:marBottom w:val="0"/>
      <w:divBdr>
        <w:top w:val="none" w:sz="0" w:space="0" w:color="auto"/>
        <w:left w:val="none" w:sz="0" w:space="0" w:color="auto"/>
        <w:bottom w:val="none" w:sz="0" w:space="0" w:color="auto"/>
        <w:right w:val="none" w:sz="0" w:space="0" w:color="auto"/>
      </w:divBdr>
    </w:div>
    <w:div w:id="2131431969">
      <w:bodyDiv w:val="1"/>
      <w:marLeft w:val="0"/>
      <w:marRight w:val="0"/>
      <w:marTop w:val="0"/>
      <w:marBottom w:val="0"/>
      <w:divBdr>
        <w:top w:val="none" w:sz="0" w:space="0" w:color="auto"/>
        <w:left w:val="none" w:sz="0" w:space="0" w:color="auto"/>
        <w:bottom w:val="none" w:sz="0" w:space="0" w:color="auto"/>
        <w:right w:val="none" w:sz="0" w:space="0" w:color="auto"/>
      </w:divBdr>
    </w:div>
    <w:div w:id="2131438150">
      <w:bodyDiv w:val="1"/>
      <w:marLeft w:val="0"/>
      <w:marRight w:val="0"/>
      <w:marTop w:val="0"/>
      <w:marBottom w:val="0"/>
      <w:divBdr>
        <w:top w:val="none" w:sz="0" w:space="0" w:color="auto"/>
        <w:left w:val="none" w:sz="0" w:space="0" w:color="auto"/>
        <w:bottom w:val="none" w:sz="0" w:space="0" w:color="auto"/>
        <w:right w:val="none" w:sz="0" w:space="0" w:color="auto"/>
      </w:divBdr>
    </w:div>
    <w:div w:id="2131585122">
      <w:bodyDiv w:val="1"/>
      <w:marLeft w:val="0"/>
      <w:marRight w:val="0"/>
      <w:marTop w:val="0"/>
      <w:marBottom w:val="0"/>
      <w:divBdr>
        <w:top w:val="none" w:sz="0" w:space="0" w:color="auto"/>
        <w:left w:val="none" w:sz="0" w:space="0" w:color="auto"/>
        <w:bottom w:val="none" w:sz="0" w:space="0" w:color="auto"/>
        <w:right w:val="none" w:sz="0" w:space="0" w:color="auto"/>
      </w:divBdr>
    </w:div>
    <w:div w:id="2131783433">
      <w:bodyDiv w:val="1"/>
      <w:marLeft w:val="0"/>
      <w:marRight w:val="0"/>
      <w:marTop w:val="0"/>
      <w:marBottom w:val="0"/>
      <w:divBdr>
        <w:top w:val="none" w:sz="0" w:space="0" w:color="auto"/>
        <w:left w:val="none" w:sz="0" w:space="0" w:color="auto"/>
        <w:bottom w:val="none" w:sz="0" w:space="0" w:color="auto"/>
        <w:right w:val="none" w:sz="0" w:space="0" w:color="auto"/>
      </w:divBdr>
    </w:div>
    <w:div w:id="2131975814">
      <w:bodyDiv w:val="1"/>
      <w:marLeft w:val="0"/>
      <w:marRight w:val="0"/>
      <w:marTop w:val="0"/>
      <w:marBottom w:val="0"/>
      <w:divBdr>
        <w:top w:val="none" w:sz="0" w:space="0" w:color="auto"/>
        <w:left w:val="none" w:sz="0" w:space="0" w:color="auto"/>
        <w:bottom w:val="none" w:sz="0" w:space="0" w:color="auto"/>
        <w:right w:val="none" w:sz="0" w:space="0" w:color="auto"/>
      </w:divBdr>
    </w:div>
    <w:div w:id="2132018017">
      <w:bodyDiv w:val="1"/>
      <w:marLeft w:val="0"/>
      <w:marRight w:val="0"/>
      <w:marTop w:val="0"/>
      <w:marBottom w:val="0"/>
      <w:divBdr>
        <w:top w:val="none" w:sz="0" w:space="0" w:color="auto"/>
        <w:left w:val="none" w:sz="0" w:space="0" w:color="auto"/>
        <w:bottom w:val="none" w:sz="0" w:space="0" w:color="auto"/>
        <w:right w:val="none" w:sz="0" w:space="0" w:color="auto"/>
      </w:divBdr>
    </w:div>
    <w:div w:id="2132087483">
      <w:bodyDiv w:val="1"/>
      <w:marLeft w:val="0"/>
      <w:marRight w:val="0"/>
      <w:marTop w:val="0"/>
      <w:marBottom w:val="0"/>
      <w:divBdr>
        <w:top w:val="none" w:sz="0" w:space="0" w:color="auto"/>
        <w:left w:val="none" w:sz="0" w:space="0" w:color="auto"/>
        <w:bottom w:val="none" w:sz="0" w:space="0" w:color="auto"/>
        <w:right w:val="none" w:sz="0" w:space="0" w:color="auto"/>
      </w:divBdr>
    </w:div>
    <w:div w:id="2132280991">
      <w:bodyDiv w:val="1"/>
      <w:marLeft w:val="0"/>
      <w:marRight w:val="0"/>
      <w:marTop w:val="0"/>
      <w:marBottom w:val="0"/>
      <w:divBdr>
        <w:top w:val="none" w:sz="0" w:space="0" w:color="auto"/>
        <w:left w:val="none" w:sz="0" w:space="0" w:color="auto"/>
        <w:bottom w:val="none" w:sz="0" w:space="0" w:color="auto"/>
        <w:right w:val="none" w:sz="0" w:space="0" w:color="auto"/>
      </w:divBdr>
    </w:div>
    <w:div w:id="2132430602">
      <w:bodyDiv w:val="1"/>
      <w:marLeft w:val="0"/>
      <w:marRight w:val="0"/>
      <w:marTop w:val="0"/>
      <w:marBottom w:val="0"/>
      <w:divBdr>
        <w:top w:val="none" w:sz="0" w:space="0" w:color="auto"/>
        <w:left w:val="none" w:sz="0" w:space="0" w:color="auto"/>
        <w:bottom w:val="none" w:sz="0" w:space="0" w:color="auto"/>
        <w:right w:val="none" w:sz="0" w:space="0" w:color="auto"/>
      </w:divBdr>
    </w:div>
    <w:div w:id="2132477762">
      <w:bodyDiv w:val="1"/>
      <w:marLeft w:val="0"/>
      <w:marRight w:val="0"/>
      <w:marTop w:val="0"/>
      <w:marBottom w:val="0"/>
      <w:divBdr>
        <w:top w:val="none" w:sz="0" w:space="0" w:color="auto"/>
        <w:left w:val="none" w:sz="0" w:space="0" w:color="auto"/>
        <w:bottom w:val="none" w:sz="0" w:space="0" w:color="auto"/>
        <w:right w:val="none" w:sz="0" w:space="0" w:color="auto"/>
      </w:divBdr>
    </w:div>
    <w:div w:id="2132504881">
      <w:bodyDiv w:val="1"/>
      <w:marLeft w:val="0"/>
      <w:marRight w:val="0"/>
      <w:marTop w:val="0"/>
      <w:marBottom w:val="0"/>
      <w:divBdr>
        <w:top w:val="none" w:sz="0" w:space="0" w:color="auto"/>
        <w:left w:val="none" w:sz="0" w:space="0" w:color="auto"/>
        <w:bottom w:val="none" w:sz="0" w:space="0" w:color="auto"/>
        <w:right w:val="none" w:sz="0" w:space="0" w:color="auto"/>
      </w:divBdr>
    </w:div>
    <w:div w:id="2132508533">
      <w:bodyDiv w:val="1"/>
      <w:marLeft w:val="0"/>
      <w:marRight w:val="0"/>
      <w:marTop w:val="0"/>
      <w:marBottom w:val="0"/>
      <w:divBdr>
        <w:top w:val="none" w:sz="0" w:space="0" w:color="auto"/>
        <w:left w:val="none" w:sz="0" w:space="0" w:color="auto"/>
        <w:bottom w:val="none" w:sz="0" w:space="0" w:color="auto"/>
        <w:right w:val="none" w:sz="0" w:space="0" w:color="auto"/>
      </w:divBdr>
    </w:div>
    <w:div w:id="2132624564">
      <w:bodyDiv w:val="1"/>
      <w:marLeft w:val="0"/>
      <w:marRight w:val="0"/>
      <w:marTop w:val="0"/>
      <w:marBottom w:val="0"/>
      <w:divBdr>
        <w:top w:val="none" w:sz="0" w:space="0" w:color="auto"/>
        <w:left w:val="none" w:sz="0" w:space="0" w:color="auto"/>
        <w:bottom w:val="none" w:sz="0" w:space="0" w:color="auto"/>
        <w:right w:val="none" w:sz="0" w:space="0" w:color="auto"/>
      </w:divBdr>
    </w:div>
    <w:div w:id="2132702371">
      <w:bodyDiv w:val="1"/>
      <w:marLeft w:val="0"/>
      <w:marRight w:val="0"/>
      <w:marTop w:val="0"/>
      <w:marBottom w:val="0"/>
      <w:divBdr>
        <w:top w:val="none" w:sz="0" w:space="0" w:color="auto"/>
        <w:left w:val="none" w:sz="0" w:space="0" w:color="auto"/>
        <w:bottom w:val="none" w:sz="0" w:space="0" w:color="auto"/>
        <w:right w:val="none" w:sz="0" w:space="0" w:color="auto"/>
      </w:divBdr>
    </w:div>
    <w:div w:id="2132899660">
      <w:bodyDiv w:val="1"/>
      <w:marLeft w:val="0"/>
      <w:marRight w:val="0"/>
      <w:marTop w:val="0"/>
      <w:marBottom w:val="0"/>
      <w:divBdr>
        <w:top w:val="none" w:sz="0" w:space="0" w:color="auto"/>
        <w:left w:val="none" w:sz="0" w:space="0" w:color="auto"/>
        <w:bottom w:val="none" w:sz="0" w:space="0" w:color="auto"/>
        <w:right w:val="none" w:sz="0" w:space="0" w:color="auto"/>
      </w:divBdr>
    </w:div>
    <w:div w:id="2133091436">
      <w:bodyDiv w:val="1"/>
      <w:marLeft w:val="0"/>
      <w:marRight w:val="0"/>
      <w:marTop w:val="0"/>
      <w:marBottom w:val="0"/>
      <w:divBdr>
        <w:top w:val="none" w:sz="0" w:space="0" w:color="auto"/>
        <w:left w:val="none" w:sz="0" w:space="0" w:color="auto"/>
        <w:bottom w:val="none" w:sz="0" w:space="0" w:color="auto"/>
        <w:right w:val="none" w:sz="0" w:space="0" w:color="auto"/>
      </w:divBdr>
    </w:div>
    <w:div w:id="2133209570">
      <w:bodyDiv w:val="1"/>
      <w:marLeft w:val="0"/>
      <w:marRight w:val="0"/>
      <w:marTop w:val="0"/>
      <w:marBottom w:val="0"/>
      <w:divBdr>
        <w:top w:val="none" w:sz="0" w:space="0" w:color="auto"/>
        <w:left w:val="none" w:sz="0" w:space="0" w:color="auto"/>
        <w:bottom w:val="none" w:sz="0" w:space="0" w:color="auto"/>
        <w:right w:val="none" w:sz="0" w:space="0" w:color="auto"/>
      </w:divBdr>
    </w:div>
    <w:div w:id="2133284308">
      <w:bodyDiv w:val="1"/>
      <w:marLeft w:val="0"/>
      <w:marRight w:val="0"/>
      <w:marTop w:val="0"/>
      <w:marBottom w:val="0"/>
      <w:divBdr>
        <w:top w:val="none" w:sz="0" w:space="0" w:color="auto"/>
        <w:left w:val="none" w:sz="0" w:space="0" w:color="auto"/>
        <w:bottom w:val="none" w:sz="0" w:space="0" w:color="auto"/>
        <w:right w:val="none" w:sz="0" w:space="0" w:color="auto"/>
      </w:divBdr>
    </w:div>
    <w:div w:id="2133403062">
      <w:bodyDiv w:val="1"/>
      <w:marLeft w:val="0"/>
      <w:marRight w:val="0"/>
      <w:marTop w:val="0"/>
      <w:marBottom w:val="0"/>
      <w:divBdr>
        <w:top w:val="none" w:sz="0" w:space="0" w:color="auto"/>
        <w:left w:val="none" w:sz="0" w:space="0" w:color="auto"/>
        <w:bottom w:val="none" w:sz="0" w:space="0" w:color="auto"/>
        <w:right w:val="none" w:sz="0" w:space="0" w:color="auto"/>
      </w:divBdr>
    </w:div>
    <w:div w:id="2133745537">
      <w:bodyDiv w:val="1"/>
      <w:marLeft w:val="0"/>
      <w:marRight w:val="0"/>
      <w:marTop w:val="0"/>
      <w:marBottom w:val="0"/>
      <w:divBdr>
        <w:top w:val="none" w:sz="0" w:space="0" w:color="auto"/>
        <w:left w:val="none" w:sz="0" w:space="0" w:color="auto"/>
        <w:bottom w:val="none" w:sz="0" w:space="0" w:color="auto"/>
        <w:right w:val="none" w:sz="0" w:space="0" w:color="auto"/>
      </w:divBdr>
    </w:div>
    <w:div w:id="2133937132">
      <w:bodyDiv w:val="1"/>
      <w:marLeft w:val="0"/>
      <w:marRight w:val="0"/>
      <w:marTop w:val="0"/>
      <w:marBottom w:val="0"/>
      <w:divBdr>
        <w:top w:val="none" w:sz="0" w:space="0" w:color="auto"/>
        <w:left w:val="none" w:sz="0" w:space="0" w:color="auto"/>
        <w:bottom w:val="none" w:sz="0" w:space="0" w:color="auto"/>
        <w:right w:val="none" w:sz="0" w:space="0" w:color="auto"/>
      </w:divBdr>
    </w:div>
    <w:div w:id="2134205998">
      <w:bodyDiv w:val="1"/>
      <w:marLeft w:val="0"/>
      <w:marRight w:val="0"/>
      <w:marTop w:val="0"/>
      <w:marBottom w:val="0"/>
      <w:divBdr>
        <w:top w:val="none" w:sz="0" w:space="0" w:color="auto"/>
        <w:left w:val="none" w:sz="0" w:space="0" w:color="auto"/>
        <w:bottom w:val="none" w:sz="0" w:space="0" w:color="auto"/>
        <w:right w:val="none" w:sz="0" w:space="0" w:color="auto"/>
      </w:divBdr>
    </w:div>
    <w:div w:id="2134404680">
      <w:bodyDiv w:val="1"/>
      <w:marLeft w:val="0"/>
      <w:marRight w:val="0"/>
      <w:marTop w:val="0"/>
      <w:marBottom w:val="0"/>
      <w:divBdr>
        <w:top w:val="none" w:sz="0" w:space="0" w:color="auto"/>
        <w:left w:val="none" w:sz="0" w:space="0" w:color="auto"/>
        <w:bottom w:val="none" w:sz="0" w:space="0" w:color="auto"/>
        <w:right w:val="none" w:sz="0" w:space="0" w:color="auto"/>
      </w:divBdr>
    </w:div>
    <w:div w:id="2134444066">
      <w:bodyDiv w:val="1"/>
      <w:marLeft w:val="0"/>
      <w:marRight w:val="0"/>
      <w:marTop w:val="0"/>
      <w:marBottom w:val="0"/>
      <w:divBdr>
        <w:top w:val="none" w:sz="0" w:space="0" w:color="auto"/>
        <w:left w:val="none" w:sz="0" w:space="0" w:color="auto"/>
        <w:bottom w:val="none" w:sz="0" w:space="0" w:color="auto"/>
        <w:right w:val="none" w:sz="0" w:space="0" w:color="auto"/>
      </w:divBdr>
    </w:div>
    <w:div w:id="2134513782">
      <w:bodyDiv w:val="1"/>
      <w:marLeft w:val="0"/>
      <w:marRight w:val="0"/>
      <w:marTop w:val="0"/>
      <w:marBottom w:val="0"/>
      <w:divBdr>
        <w:top w:val="none" w:sz="0" w:space="0" w:color="auto"/>
        <w:left w:val="none" w:sz="0" w:space="0" w:color="auto"/>
        <w:bottom w:val="none" w:sz="0" w:space="0" w:color="auto"/>
        <w:right w:val="none" w:sz="0" w:space="0" w:color="auto"/>
      </w:divBdr>
    </w:div>
    <w:div w:id="2134666741">
      <w:bodyDiv w:val="1"/>
      <w:marLeft w:val="0"/>
      <w:marRight w:val="0"/>
      <w:marTop w:val="0"/>
      <w:marBottom w:val="0"/>
      <w:divBdr>
        <w:top w:val="none" w:sz="0" w:space="0" w:color="auto"/>
        <w:left w:val="none" w:sz="0" w:space="0" w:color="auto"/>
        <w:bottom w:val="none" w:sz="0" w:space="0" w:color="auto"/>
        <w:right w:val="none" w:sz="0" w:space="0" w:color="auto"/>
      </w:divBdr>
    </w:div>
    <w:div w:id="2134788608">
      <w:bodyDiv w:val="1"/>
      <w:marLeft w:val="0"/>
      <w:marRight w:val="0"/>
      <w:marTop w:val="0"/>
      <w:marBottom w:val="0"/>
      <w:divBdr>
        <w:top w:val="none" w:sz="0" w:space="0" w:color="auto"/>
        <w:left w:val="none" w:sz="0" w:space="0" w:color="auto"/>
        <w:bottom w:val="none" w:sz="0" w:space="0" w:color="auto"/>
        <w:right w:val="none" w:sz="0" w:space="0" w:color="auto"/>
      </w:divBdr>
    </w:div>
    <w:div w:id="2134858534">
      <w:bodyDiv w:val="1"/>
      <w:marLeft w:val="0"/>
      <w:marRight w:val="0"/>
      <w:marTop w:val="0"/>
      <w:marBottom w:val="0"/>
      <w:divBdr>
        <w:top w:val="none" w:sz="0" w:space="0" w:color="auto"/>
        <w:left w:val="none" w:sz="0" w:space="0" w:color="auto"/>
        <w:bottom w:val="none" w:sz="0" w:space="0" w:color="auto"/>
        <w:right w:val="none" w:sz="0" w:space="0" w:color="auto"/>
      </w:divBdr>
    </w:div>
    <w:div w:id="2134982837">
      <w:bodyDiv w:val="1"/>
      <w:marLeft w:val="0"/>
      <w:marRight w:val="0"/>
      <w:marTop w:val="0"/>
      <w:marBottom w:val="0"/>
      <w:divBdr>
        <w:top w:val="none" w:sz="0" w:space="0" w:color="auto"/>
        <w:left w:val="none" w:sz="0" w:space="0" w:color="auto"/>
        <w:bottom w:val="none" w:sz="0" w:space="0" w:color="auto"/>
        <w:right w:val="none" w:sz="0" w:space="0" w:color="auto"/>
      </w:divBdr>
    </w:div>
    <w:div w:id="2135054760">
      <w:bodyDiv w:val="1"/>
      <w:marLeft w:val="0"/>
      <w:marRight w:val="0"/>
      <w:marTop w:val="0"/>
      <w:marBottom w:val="0"/>
      <w:divBdr>
        <w:top w:val="none" w:sz="0" w:space="0" w:color="auto"/>
        <w:left w:val="none" w:sz="0" w:space="0" w:color="auto"/>
        <w:bottom w:val="none" w:sz="0" w:space="0" w:color="auto"/>
        <w:right w:val="none" w:sz="0" w:space="0" w:color="auto"/>
      </w:divBdr>
    </w:div>
    <w:div w:id="2135058292">
      <w:bodyDiv w:val="1"/>
      <w:marLeft w:val="0"/>
      <w:marRight w:val="0"/>
      <w:marTop w:val="0"/>
      <w:marBottom w:val="0"/>
      <w:divBdr>
        <w:top w:val="none" w:sz="0" w:space="0" w:color="auto"/>
        <w:left w:val="none" w:sz="0" w:space="0" w:color="auto"/>
        <w:bottom w:val="none" w:sz="0" w:space="0" w:color="auto"/>
        <w:right w:val="none" w:sz="0" w:space="0" w:color="auto"/>
      </w:divBdr>
    </w:div>
    <w:div w:id="2135321723">
      <w:bodyDiv w:val="1"/>
      <w:marLeft w:val="0"/>
      <w:marRight w:val="0"/>
      <w:marTop w:val="0"/>
      <w:marBottom w:val="0"/>
      <w:divBdr>
        <w:top w:val="none" w:sz="0" w:space="0" w:color="auto"/>
        <w:left w:val="none" w:sz="0" w:space="0" w:color="auto"/>
        <w:bottom w:val="none" w:sz="0" w:space="0" w:color="auto"/>
        <w:right w:val="none" w:sz="0" w:space="0" w:color="auto"/>
      </w:divBdr>
    </w:div>
    <w:div w:id="2135322074">
      <w:bodyDiv w:val="1"/>
      <w:marLeft w:val="0"/>
      <w:marRight w:val="0"/>
      <w:marTop w:val="0"/>
      <w:marBottom w:val="0"/>
      <w:divBdr>
        <w:top w:val="none" w:sz="0" w:space="0" w:color="auto"/>
        <w:left w:val="none" w:sz="0" w:space="0" w:color="auto"/>
        <w:bottom w:val="none" w:sz="0" w:space="0" w:color="auto"/>
        <w:right w:val="none" w:sz="0" w:space="0" w:color="auto"/>
      </w:divBdr>
    </w:div>
    <w:div w:id="2135440169">
      <w:bodyDiv w:val="1"/>
      <w:marLeft w:val="0"/>
      <w:marRight w:val="0"/>
      <w:marTop w:val="0"/>
      <w:marBottom w:val="0"/>
      <w:divBdr>
        <w:top w:val="none" w:sz="0" w:space="0" w:color="auto"/>
        <w:left w:val="none" w:sz="0" w:space="0" w:color="auto"/>
        <w:bottom w:val="none" w:sz="0" w:space="0" w:color="auto"/>
        <w:right w:val="none" w:sz="0" w:space="0" w:color="auto"/>
      </w:divBdr>
    </w:div>
    <w:div w:id="2135635880">
      <w:bodyDiv w:val="1"/>
      <w:marLeft w:val="0"/>
      <w:marRight w:val="0"/>
      <w:marTop w:val="0"/>
      <w:marBottom w:val="0"/>
      <w:divBdr>
        <w:top w:val="none" w:sz="0" w:space="0" w:color="auto"/>
        <w:left w:val="none" w:sz="0" w:space="0" w:color="auto"/>
        <w:bottom w:val="none" w:sz="0" w:space="0" w:color="auto"/>
        <w:right w:val="none" w:sz="0" w:space="0" w:color="auto"/>
      </w:divBdr>
    </w:div>
    <w:div w:id="2135638414">
      <w:bodyDiv w:val="1"/>
      <w:marLeft w:val="0"/>
      <w:marRight w:val="0"/>
      <w:marTop w:val="0"/>
      <w:marBottom w:val="0"/>
      <w:divBdr>
        <w:top w:val="none" w:sz="0" w:space="0" w:color="auto"/>
        <w:left w:val="none" w:sz="0" w:space="0" w:color="auto"/>
        <w:bottom w:val="none" w:sz="0" w:space="0" w:color="auto"/>
        <w:right w:val="none" w:sz="0" w:space="0" w:color="auto"/>
      </w:divBdr>
    </w:div>
    <w:div w:id="2136017969">
      <w:bodyDiv w:val="1"/>
      <w:marLeft w:val="0"/>
      <w:marRight w:val="0"/>
      <w:marTop w:val="0"/>
      <w:marBottom w:val="0"/>
      <w:divBdr>
        <w:top w:val="none" w:sz="0" w:space="0" w:color="auto"/>
        <w:left w:val="none" w:sz="0" w:space="0" w:color="auto"/>
        <w:bottom w:val="none" w:sz="0" w:space="0" w:color="auto"/>
        <w:right w:val="none" w:sz="0" w:space="0" w:color="auto"/>
      </w:divBdr>
    </w:div>
    <w:div w:id="2136174280">
      <w:bodyDiv w:val="1"/>
      <w:marLeft w:val="0"/>
      <w:marRight w:val="0"/>
      <w:marTop w:val="0"/>
      <w:marBottom w:val="0"/>
      <w:divBdr>
        <w:top w:val="none" w:sz="0" w:space="0" w:color="auto"/>
        <w:left w:val="none" w:sz="0" w:space="0" w:color="auto"/>
        <w:bottom w:val="none" w:sz="0" w:space="0" w:color="auto"/>
        <w:right w:val="none" w:sz="0" w:space="0" w:color="auto"/>
      </w:divBdr>
    </w:div>
    <w:div w:id="2136828745">
      <w:bodyDiv w:val="1"/>
      <w:marLeft w:val="0"/>
      <w:marRight w:val="0"/>
      <w:marTop w:val="0"/>
      <w:marBottom w:val="0"/>
      <w:divBdr>
        <w:top w:val="none" w:sz="0" w:space="0" w:color="auto"/>
        <w:left w:val="none" w:sz="0" w:space="0" w:color="auto"/>
        <w:bottom w:val="none" w:sz="0" w:space="0" w:color="auto"/>
        <w:right w:val="none" w:sz="0" w:space="0" w:color="auto"/>
      </w:divBdr>
    </w:div>
    <w:div w:id="2137019068">
      <w:bodyDiv w:val="1"/>
      <w:marLeft w:val="0"/>
      <w:marRight w:val="0"/>
      <w:marTop w:val="0"/>
      <w:marBottom w:val="0"/>
      <w:divBdr>
        <w:top w:val="none" w:sz="0" w:space="0" w:color="auto"/>
        <w:left w:val="none" w:sz="0" w:space="0" w:color="auto"/>
        <w:bottom w:val="none" w:sz="0" w:space="0" w:color="auto"/>
        <w:right w:val="none" w:sz="0" w:space="0" w:color="auto"/>
      </w:divBdr>
    </w:div>
    <w:div w:id="2137285018">
      <w:bodyDiv w:val="1"/>
      <w:marLeft w:val="0"/>
      <w:marRight w:val="0"/>
      <w:marTop w:val="0"/>
      <w:marBottom w:val="0"/>
      <w:divBdr>
        <w:top w:val="none" w:sz="0" w:space="0" w:color="auto"/>
        <w:left w:val="none" w:sz="0" w:space="0" w:color="auto"/>
        <w:bottom w:val="none" w:sz="0" w:space="0" w:color="auto"/>
        <w:right w:val="none" w:sz="0" w:space="0" w:color="auto"/>
      </w:divBdr>
    </w:div>
    <w:div w:id="2137286977">
      <w:bodyDiv w:val="1"/>
      <w:marLeft w:val="0"/>
      <w:marRight w:val="0"/>
      <w:marTop w:val="0"/>
      <w:marBottom w:val="0"/>
      <w:divBdr>
        <w:top w:val="none" w:sz="0" w:space="0" w:color="auto"/>
        <w:left w:val="none" w:sz="0" w:space="0" w:color="auto"/>
        <w:bottom w:val="none" w:sz="0" w:space="0" w:color="auto"/>
        <w:right w:val="none" w:sz="0" w:space="0" w:color="auto"/>
      </w:divBdr>
    </w:div>
    <w:div w:id="2137404615">
      <w:bodyDiv w:val="1"/>
      <w:marLeft w:val="0"/>
      <w:marRight w:val="0"/>
      <w:marTop w:val="0"/>
      <w:marBottom w:val="0"/>
      <w:divBdr>
        <w:top w:val="none" w:sz="0" w:space="0" w:color="auto"/>
        <w:left w:val="none" w:sz="0" w:space="0" w:color="auto"/>
        <w:bottom w:val="none" w:sz="0" w:space="0" w:color="auto"/>
        <w:right w:val="none" w:sz="0" w:space="0" w:color="auto"/>
      </w:divBdr>
    </w:div>
    <w:div w:id="2137407595">
      <w:bodyDiv w:val="1"/>
      <w:marLeft w:val="0"/>
      <w:marRight w:val="0"/>
      <w:marTop w:val="0"/>
      <w:marBottom w:val="0"/>
      <w:divBdr>
        <w:top w:val="none" w:sz="0" w:space="0" w:color="auto"/>
        <w:left w:val="none" w:sz="0" w:space="0" w:color="auto"/>
        <w:bottom w:val="none" w:sz="0" w:space="0" w:color="auto"/>
        <w:right w:val="none" w:sz="0" w:space="0" w:color="auto"/>
      </w:divBdr>
    </w:div>
    <w:div w:id="2137485824">
      <w:bodyDiv w:val="1"/>
      <w:marLeft w:val="0"/>
      <w:marRight w:val="0"/>
      <w:marTop w:val="0"/>
      <w:marBottom w:val="0"/>
      <w:divBdr>
        <w:top w:val="none" w:sz="0" w:space="0" w:color="auto"/>
        <w:left w:val="none" w:sz="0" w:space="0" w:color="auto"/>
        <w:bottom w:val="none" w:sz="0" w:space="0" w:color="auto"/>
        <w:right w:val="none" w:sz="0" w:space="0" w:color="auto"/>
      </w:divBdr>
    </w:div>
    <w:div w:id="2137601193">
      <w:bodyDiv w:val="1"/>
      <w:marLeft w:val="0"/>
      <w:marRight w:val="0"/>
      <w:marTop w:val="0"/>
      <w:marBottom w:val="0"/>
      <w:divBdr>
        <w:top w:val="none" w:sz="0" w:space="0" w:color="auto"/>
        <w:left w:val="none" w:sz="0" w:space="0" w:color="auto"/>
        <w:bottom w:val="none" w:sz="0" w:space="0" w:color="auto"/>
        <w:right w:val="none" w:sz="0" w:space="0" w:color="auto"/>
      </w:divBdr>
    </w:div>
    <w:div w:id="2138064350">
      <w:bodyDiv w:val="1"/>
      <w:marLeft w:val="0"/>
      <w:marRight w:val="0"/>
      <w:marTop w:val="0"/>
      <w:marBottom w:val="0"/>
      <w:divBdr>
        <w:top w:val="none" w:sz="0" w:space="0" w:color="auto"/>
        <w:left w:val="none" w:sz="0" w:space="0" w:color="auto"/>
        <w:bottom w:val="none" w:sz="0" w:space="0" w:color="auto"/>
        <w:right w:val="none" w:sz="0" w:space="0" w:color="auto"/>
      </w:divBdr>
    </w:div>
    <w:div w:id="2138185577">
      <w:bodyDiv w:val="1"/>
      <w:marLeft w:val="0"/>
      <w:marRight w:val="0"/>
      <w:marTop w:val="0"/>
      <w:marBottom w:val="0"/>
      <w:divBdr>
        <w:top w:val="none" w:sz="0" w:space="0" w:color="auto"/>
        <w:left w:val="none" w:sz="0" w:space="0" w:color="auto"/>
        <w:bottom w:val="none" w:sz="0" w:space="0" w:color="auto"/>
        <w:right w:val="none" w:sz="0" w:space="0" w:color="auto"/>
      </w:divBdr>
    </w:div>
    <w:div w:id="2138328685">
      <w:bodyDiv w:val="1"/>
      <w:marLeft w:val="0"/>
      <w:marRight w:val="0"/>
      <w:marTop w:val="0"/>
      <w:marBottom w:val="0"/>
      <w:divBdr>
        <w:top w:val="none" w:sz="0" w:space="0" w:color="auto"/>
        <w:left w:val="none" w:sz="0" w:space="0" w:color="auto"/>
        <w:bottom w:val="none" w:sz="0" w:space="0" w:color="auto"/>
        <w:right w:val="none" w:sz="0" w:space="0" w:color="auto"/>
      </w:divBdr>
    </w:div>
    <w:div w:id="2138835910">
      <w:bodyDiv w:val="1"/>
      <w:marLeft w:val="0"/>
      <w:marRight w:val="0"/>
      <w:marTop w:val="0"/>
      <w:marBottom w:val="0"/>
      <w:divBdr>
        <w:top w:val="none" w:sz="0" w:space="0" w:color="auto"/>
        <w:left w:val="none" w:sz="0" w:space="0" w:color="auto"/>
        <w:bottom w:val="none" w:sz="0" w:space="0" w:color="auto"/>
        <w:right w:val="none" w:sz="0" w:space="0" w:color="auto"/>
      </w:divBdr>
    </w:div>
    <w:div w:id="2138990648">
      <w:bodyDiv w:val="1"/>
      <w:marLeft w:val="0"/>
      <w:marRight w:val="0"/>
      <w:marTop w:val="0"/>
      <w:marBottom w:val="0"/>
      <w:divBdr>
        <w:top w:val="none" w:sz="0" w:space="0" w:color="auto"/>
        <w:left w:val="none" w:sz="0" w:space="0" w:color="auto"/>
        <w:bottom w:val="none" w:sz="0" w:space="0" w:color="auto"/>
        <w:right w:val="none" w:sz="0" w:space="0" w:color="auto"/>
      </w:divBdr>
    </w:div>
    <w:div w:id="2138990654">
      <w:bodyDiv w:val="1"/>
      <w:marLeft w:val="0"/>
      <w:marRight w:val="0"/>
      <w:marTop w:val="0"/>
      <w:marBottom w:val="0"/>
      <w:divBdr>
        <w:top w:val="none" w:sz="0" w:space="0" w:color="auto"/>
        <w:left w:val="none" w:sz="0" w:space="0" w:color="auto"/>
        <w:bottom w:val="none" w:sz="0" w:space="0" w:color="auto"/>
        <w:right w:val="none" w:sz="0" w:space="0" w:color="auto"/>
      </w:divBdr>
    </w:div>
    <w:div w:id="2139301803">
      <w:bodyDiv w:val="1"/>
      <w:marLeft w:val="0"/>
      <w:marRight w:val="0"/>
      <w:marTop w:val="0"/>
      <w:marBottom w:val="0"/>
      <w:divBdr>
        <w:top w:val="none" w:sz="0" w:space="0" w:color="auto"/>
        <w:left w:val="none" w:sz="0" w:space="0" w:color="auto"/>
        <w:bottom w:val="none" w:sz="0" w:space="0" w:color="auto"/>
        <w:right w:val="none" w:sz="0" w:space="0" w:color="auto"/>
      </w:divBdr>
    </w:div>
    <w:div w:id="2139453561">
      <w:bodyDiv w:val="1"/>
      <w:marLeft w:val="0"/>
      <w:marRight w:val="0"/>
      <w:marTop w:val="0"/>
      <w:marBottom w:val="0"/>
      <w:divBdr>
        <w:top w:val="none" w:sz="0" w:space="0" w:color="auto"/>
        <w:left w:val="none" w:sz="0" w:space="0" w:color="auto"/>
        <w:bottom w:val="none" w:sz="0" w:space="0" w:color="auto"/>
        <w:right w:val="none" w:sz="0" w:space="0" w:color="auto"/>
      </w:divBdr>
    </w:div>
    <w:div w:id="2139490350">
      <w:bodyDiv w:val="1"/>
      <w:marLeft w:val="0"/>
      <w:marRight w:val="0"/>
      <w:marTop w:val="0"/>
      <w:marBottom w:val="0"/>
      <w:divBdr>
        <w:top w:val="none" w:sz="0" w:space="0" w:color="auto"/>
        <w:left w:val="none" w:sz="0" w:space="0" w:color="auto"/>
        <w:bottom w:val="none" w:sz="0" w:space="0" w:color="auto"/>
        <w:right w:val="none" w:sz="0" w:space="0" w:color="auto"/>
      </w:divBdr>
    </w:div>
    <w:div w:id="2139761122">
      <w:bodyDiv w:val="1"/>
      <w:marLeft w:val="0"/>
      <w:marRight w:val="0"/>
      <w:marTop w:val="0"/>
      <w:marBottom w:val="0"/>
      <w:divBdr>
        <w:top w:val="none" w:sz="0" w:space="0" w:color="auto"/>
        <w:left w:val="none" w:sz="0" w:space="0" w:color="auto"/>
        <w:bottom w:val="none" w:sz="0" w:space="0" w:color="auto"/>
        <w:right w:val="none" w:sz="0" w:space="0" w:color="auto"/>
      </w:divBdr>
    </w:div>
    <w:div w:id="2139955641">
      <w:bodyDiv w:val="1"/>
      <w:marLeft w:val="0"/>
      <w:marRight w:val="0"/>
      <w:marTop w:val="0"/>
      <w:marBottom w:val="0"/>
      <w:divBdr>
        <w:top w:val="none" w:sz="0" w:space="0" w:color="auto"/>
        <w:left w:val="none" w:sz="0" w:space="0" w:color="auto"/>
        <w:bottom w:val="none" w:sz="0" w:space="0" w:color="auto"/>
        <w:right w:val="none" w:sz="0" w:space="0" w:color="auto"/>
      </w:divBdr>
    </w:div>
    <w:div w:id="2140144952">
      <w:bodyDiv w:val="1"/>
      <w:marLeft w:val="0"/>
      <w:marRight w:val="0"/>
      <w:marTop w:val="0"/>
      <w:marBottom w:val="0"/>
      <w:divBdr>
        <w:top w:val="none" w:sz="0" w:space="0" w:color="auto"/>
        <w:left w:val="none" w:sz="0" w:space="0" w:color="auto"/>
        <w:bottom w:val="none" w:sz="0" w:space="0" w:color="auto"/>
        <w:right w:val="none" w:sz="0" w:space="0" w:color="auto"/>
      </w:divBdr>
    </w:div>
    <w:div w:id="2140150213">
      <w:bodyDiv w:val="1"/>
      <w:marLeft w:val="0"/>
      <w:marRight w:val="0"/>
      <w:marTop w:val="0"/>
      <w:marBottom w:val="0"/>
      <w:divBdr>
        <w:top w:val="none" w:sz="0" w:space="0" w:color="auto"/>
        <w:left w:val="none" w:sz="0" w:space="0" w:color="auto"/>
        <w:bottom w:val="none" w:sz="0" w:space="0" w:color="auto"/>
        <w:right w:val="none" w:sz="0" w:space="0" w:color="auto"/>
      </w:divBdr>
    </w:div>
    <w:div w:id="2140176106">
      <w:bodyDiv w:val="1"/>
      <w:marLeft w:val="0"/>
      <w:marRight w:val="0"/>
      <w:marTop w:val="0"/>
      <w:marBottom w:val="0"/>
      <w:divBdr>
        <w:top w:val="none" w:sz="0" w:space="0" w:color="auto"/>
        <w:left w:val="none" w:sz="0" w:space="0" w:color="auto"/>
        <w:bottom w:val="none" w:sz="0" w:space="0" w:color="auto"/>
        <w:right w:val="none" w:sz="0" w:space="0" w:color="auto"/>
      </w:divBdr>
    </w:div>
    <w:div w:id="2140342206">
      <w:bodyDiv w:val="1"/>
      <w:marLeft w:val="0"/>
      <w:marRight w:val="0"/>
      <w:marTop w:val="0"/>
      <w:marBottom w:val="0"/>
      <w:divBdr>
        <w:top w:val="none" w:sz="0" w:space="0" w:color="auto"/>
        <w:left w:val="none" w:sz="0" w:space="0" w:color="auto"/>
        <w:bottom w:val="none" w:sz="0" w:space="0" w:color="auto"/>
        <w:right w:val="none" w:sz="0" w:space="0" w:color="auto"/>
      </w:divBdr>
    </w:div>
    <w:div w:id="2140486394">
      <w:bodyDiv w:val="1"/>
      <w:marLeft w:val="0"/>
      <w:marRight w:val="0"/>
      <w:marTop w:val="0"/>
      <w:marBottom w:val="0"/>
      <w:divBdr>
        <w:top w:val="none" w:sz="0" w:space="0" w:color="auto"/>
        <w:left w:val="none" w:sz="0" w:space="0" w:color="auto"/>
        <w:bottom w:val="none" w:sz="0" w:space="0" w:color="auto"/>
        <w:right w:val="none" w:sz="0" w:space="0" w:color="auto"/>
      </w:divBdr>
    </w:div>
    <w:div w:id="2140567612">
      <w:bodyDiv w:val="1"/>
      <w:marLeft w:val="0"/>
      <w:marRight w:val="0"/>
      <w:marTop w:val="0"/>
      <w:marBottom w:val="0"/>
      <w:divBdr>
        <w:top w:val="none" w:sz="0" w:space="0" w:color="auto"/>
        <w:left w:val="none" w:sz="0" w:space="0" w:color="auto"/>
        <w:bottom w:val="none" w:sz="0" w:space="0" w:color="auto"/>
        <w:right w:val="none" w:sz="0" w:space="0" w:color="auto"/>
      </w:divBdr>
    </w:div>
    <w:div w:id="2140679070">
      <w:bodyDiv w:val="1"/>
      <w:marLeft w:val="0"/>
      <w:marRight w:val="0"/>
      <w:marTop w:val="0"/>
      <w:marBottom w:val="0"/>
      <w:divBdr>
        <w:top w:val="none" w:sz="0" w:space="0" w:color="auto"/>
        <w:left w:val="none" w:sz="0" w:space="0" w:color="auto"/>
        <w:bottom w:val="none" w:sz="0" w:space="0" w:color="auto"/>
        <w:right w:val="none" w:sz="0" w:space="0" w:color="auto"/>
      </w:divBdr>
    </w:div>
    <w:div w:id="2140679748">
      <w:bodyDiv w:val="1"/>
      <w:marLeft w:val="0"/>
      <w:marRight w:val="0"/>
      <w:marTop w:val="0"/>
      <w:marBottom w:val="0"/>
      <w:divBdr>
        <w:top w:val="none" w:sz="0" w:space="0" w:color="auto"/>
        <w:left w:val="none" w:sz="0" w:space="0" w:color="auto"/>
        <w:bottom w:val="none" w:sz="0" w:space="0" w:color="auto"/>
        <w:right w:val="none" w:sz="0" w:space="0" w:color="auto"/>
      </w:divBdr>
    </w:div>
    <w:div w:id="2140684574">
      <w:bodyDiv w:val="1"/>
      <w:marLeft w:val="0"/>
      <w:marRight w:val="0"/>
      <w:marTop w:val="0"/>
      <w:marBottom w:val="0"/>
      <w:divBdr>
        <w:top w:val="none" w:sz="0" w:space="0" w:color="auto"/>
        <w:left w:val="none" w:sz="0" w:space="0" w:color="auto"/>
        <w:bottom w:val="none" w:sz="0" w:space="0" w:color="auto"/>
        <w:right w:val="none" w:sz="0" w:space="0" w:color="auto"/>
      </w:divBdr>
    </w:div>
    <w:div w:id="2140762666">
      <w:bodyDiv w:val="1"/>
      <w:marLeft w:val="0"/>
      <w:marRight w:val="0"/>
      <w:marTop w:val="0"/>
      <w:marBottom w:val="0"/>
      <w:divBdr>
        <w:top w:val="none" w:sz="0" w:space="0" w:color="auto"/>
        <w:left w:val="none" w:sz="0" w:space="0" w:color="auto"/>
        <w:bottom w:val="none" w:sz="0" w:space="0" w:color="auto"/>
        <w:right w:val="none" w:sz="0" w:space="0" w:color="auto"/>
      </w:divBdr>
    </w:div>
    <w:div w:id="2140763526">
      <w:bodyDiv w:val="1"/>
      <w:marLeft w:val="0"/>
      <w:marRight w:val="0"/>
      <w:marTop w:val="0"/>
      <w:marBottom w:val="0"/>
      <w:divBdr>
        <w:top w:val="none" w:sz="0" w:space="0" w:color="auto"/>
        <w:left w:val="none" w:sz="0" w:space="0" w:color="auto"/>
        <w:bottom w:val="none" w:sz="0" w:space="0" w:color="auto"/>
        <w:right w:val="none" w:sz="0" w:space="0" w:color="auto"/>
      </w:divBdr>
    </w:div>
    <w:div w:id="2140801831">
      <w:bodyDiv w:val="1"/>
      <w:marLeft w:val="0"/>
      <w:marRight w:val="0"/>
      <w:marTop w:val="0"/>
      <w:marBottom w:val="0"/>
      <w:divBdr>
        <w:top w:val="none" w:sz="0" w:space="0" w:color="auto"/>
        <w:left w:val="none" w:sz="0" w:space="0" w:color="auto"/>
        <w:bottom w:val="none" w:sz="0" w:space="0" w:color="auto"/>
        <w:right w:val="none" w:sz="0" w:space="0" w:color="auto"/>
      </w:divBdr>
    </w:div>
    <w:div w:id="2140955299">
      <w:bodyDiv w:val="1"/>
      <w:marLeft w:val="0"/>
      <w:marRight w:val="0"/>
      <w:marTop w:val="0"/>
      <w:marBottom w:val="0"/>
      <w:divBdr>
        <w:top w:val="none" w:sz="0" w:space="0" w:color="auto"/>
        <w:left w:val="none" w:sz="0" w:space="0" w:color="auto"/>
        <w:bottom w:val="none" w:sz="0" w:space="0" w:color="auto"/>
        <w:right w:val="none" w:sz="0" w:space="0" w:color="auto"/>
      </w:divBdr>
    </w:div>
    <w:div w:id="2140997220">
      <w:bodyDiv w:val="1"/>
      <w:marLeft w:val="0"/>
      <w:marRight w:val="0"/>
      <w:marTop w:val="0"/>
      <w:marBottom w:val="0"/>
      <w:divBdr>
        <w:top w:val="none" w:sz="0" w:space="0" w:color="auto"/>
        <w:left w:val="none" w:sz="0" w:space="0" w:color="auto"/>
        <w:bottom w:val="none" w:sz="0" w:space="0" w:color="auto"/>
        <w:right w:val="none" w:sz="0" w:space="0" w:color="auto"/>
      </w:divBdr>
    </w:div>
    <w:div w:id="2141072899">
      <w:bodyDiv w:val="1"/>
      <w:marLeft w:val="0"/>
      <w:marRight w:val="0"/>
      <w:marTop w:val="0"/>
      <w:marBottom w:val="0"/>
      <w:divBdr>
        <w:top w:val="none" w:sz="0" w:space="0" w:color="auto"/>
        <w:left w:val="none" w:sz="0" w:space="0" w:color="auto"/>
        <w:bottom w:val="none" w:sz="0" w:space="0" w:color="auto"/>
        <w:right w:val="none" w:sz="0" w:space="0" w:color="auto"/>
      </w:divBdr>
    </w:div>
    <w:div w:id="2141222527">
      <w:bodyDiv w:val="1"/>
      <w:marLeft w:val="0"/>
      <w:marRight w:val="0"/>
      <w:marTop w:val="0"/>
      <w:marBottom w:val="0"/>
      <w:divBdr>
        <w:top w:val="none" w:sz="0" w:space="0" w:color="auto"/>
        <w:left w:val="none" w:sz="0" w:space="0" w:color="auto"/>
        <w:bottom w:val="none" w:sz="0" w:space="0" w:color="auto"/>
        <w:right w:val="none" w:sz="0" w:space="0" w:color="auto"/>
      </w:divBdr>
    </w:div>
    <w:div w:id="2141343689">
      <w:bodyDiv w:val="1"/>
      <w:marLeft w:val="0"/>
      <w:marRight w:val="0"/>
      <w:marTop w:val="0"/>
      <w:marBottom w:val="0"/>
      <w:divBdr>
        <w:top w:val="none" w:sz="0" w:space="0" w:color="auto"/>
        <w:left w:val="none" w:sz="0" w:space="0" w:color="auto"/>
        <w:bottom w:val="none" w:sz="0" w:space="0" w:color="auto"/>
        <w:right w:val="none" w:sz="0" w:space="0" w:color="auto"/>
      </w:divBdr>
    </w:div>
    <w:div w:id="2141532529">
      <w:bodyDiv w:val="1"/>
      <w:marLeft w:val="0"/>
      <w:marRight w:val="0"/>
      <w:marTop w:val="0"/>
      <w:marBottom w:val="0"/>
      <w:divBdr>
        <w:top w:val="none" w:sz="0" w:space="0" w:color="auto"/>
        <w:left w:val="none" w:sz="0" w:space="0" w:color="auto"/>
        <w:bottom w:val="none" w:sz="0" w:space="0" w:color="auto"/>
        <w:right w:val="none" w:sz="0" w:space="0" w:color="auto"/>
      </w:divBdr>
    </w:div>
    <w:div w:id="2141805077">
      <w:bodyDiv w:val="1"/>
      <w:marLeft w:val="0"/>
      <w:marRight w:val="0"/>
      <w:marTop w:val="0"/>
      <w:marBottom w:val="0"/>
      <w:divBdr>
        <w:top w:val="none" w:sz="0" w:space="0" w:color="auto"/>
        <w:left w:val="none" w:sz="0" w:space="0" w:color="auto"/>
        <w:bottom w:val="none" w:sz="0" w:space="0" w:color="auto"/>
        <w:right w:val="none" w:sz="0" w:space="0" w:color="auto"/>
      </w:divBdr>
    </w:div>
    <w:div w:id="2142190309">
      <w:bodyDiv w:val="1"/>
      <w:marLeft w:val="0"/>
      <w:marRight w:val="0"/>
      <w:marTop w:val="0"/>
      <w:marBottom w:val="0"/>
      <w:divBdr>
        <w:top w:val="none" w:sz="0" w:space="0" w:color="auto"/>
        <w:left w:val="none" w:sz="0" w:space="0" w:color="auto"/>
        <w:bottom w:val="none" w:sz="0" w:space="0" w:color="auto"/>
        <w:right w:val="none" w:sz="0" w:space="0" w:color="auto"/>
      </w:divBdr>
    </w:div>
    <w:div w:id="2142192029">
      <w:bodyDiv w:val="1"/>
      <w:marLeft w:val="0"/>
      <w:marRight w:val="0"/>
      <w:marTop w:val="0"/>
      <w:marBottom w:val="0"/>
      <w:divBdr>
        <w:top w:val="none" w:sz="0" w:space="0" w:color="auto"/>
        <w:left w:val="none" w:sz="0" w:space="0" w:color="auto"/>
        <w:bottom w:val="none" w:sz="0" w:space="0" w:color="auto"/>
        <w:right w:val="none" w:sz="0" w:space="0" w:color="auto"/>
      </w:divBdr>
    </w:div>
    <w:div w:id="2142456602">
      <w:bodyDiv w:val="1"/>
      <w:marLeft w:val="0"/>
      <w:marRight w:val="0"/>
      <w:marTop w:val="0"/>
      <w:marBottom w:val="0"/>
      <w:divBdr>
        <w:top w:val="none" w:sz="0" w:space="0" w:color="auto"/>
        <w:left w:val="none" w:sz="0" w:space="0" w:color="auto"/>
        <w:bottom w:val="none" w:sz="0" w:space="0" w:color="auto"/>
        <w:right w:val="none" w:sz="0" w:space="0" w:color="auto"/>
      </w:divBdr>
    </w:div>
    <w:div w:id="2142457420">
      <w:bodyDiv w:val="1"/>
      <w:marLeft w:val="0"/>
      <w:marRight w:val="0"/>
      <w:marTop w:val="0"/>
      <w:marBottom w:val="0"/>
      <w:divBdr>
        <w:top w:val="none" w:sz="0" w:space="0" w:color="auto"/>
        <w:left w:val="none" w:sz="0" w:space="0" w:color="auto"/>
        <w:bottom w:val="none" w:sz="0" w:space="0" w:color="auto"/>
        <w:right w:val="none" w:sz="0" w:space="0" w:color="auto"/>
      </w:divBdr>
    </w:div>
    <w:div w:id="2142461296">
      <w:bodyDiv w:val="1"/>
      <w:marLeft w:val="0"/>
      <w:marRight w:val="0"/>
      <w:marTop w:val="0"/>
      <w:marBottom w:val="0"/>
      <w:divBdr>
        <w:top w:val="none" w:sz="0" w:space="0" w:color="auto"/>
        <w:left w:val="none" w:sz="0" w:space="0" w:color="auto"/>
        <w:bottom w:val="none" w:sz="0" w:space="0" w:color="auto"/>
        <w:right w:val="none" w:sz="0" w:space="0" w:color="auto"/>
      </w:divBdr>
    </w:div>
    <w:div w:id="2142527745">
      <w:bodyDiv w:val="1"/>
      <w:marLeft w:val="0"/>
      <w:marRight w:val="0"/>
      <w:marTop w:val="0"/>
      <w:marBottom w:val="0"/>
      <w:divBdr>
        <w:top w:val="none" w:sz="0" w:space="0" w:color="auto"/>
        <w:left w:val="none" w:sz="0" w:space="0" w:color="auto"/>
        <w:bottom w:val="none" w:sz="0" w:space="0" w:color="auto"/>
        <w:right w:val="none" w:sz="0" w:space="0" w:color="auto"/>
      </w:divBdr>
    </w:div>
    <w:div w:id="2142573809">
      <w:bodyDiv w:val="1"/>
      <w:marLeft w:val="0"/>
      <w:marRight w:val="0"/>
      <w:marTop w:val="0"/>
      <w:marBottom w:val="0"/>
      <w:divBdr>
        <w:top w:val="none" w:sz="0" w:space="0" w:color="auto"/>
        <w:left w:val="none" w:sz="0" w:space="0" w:color="auto"/>
        <w:bottom w:val="none" w:sz="0" w:space="0" w:color="auto"/>
        <w:right w:val="none" w:sz="0" w:space="0" w:color="auto"/>
      </w:divBdr>
    </w:div>
    <w:div w:id="2143032405">
      <w:bodyDiv w:val="1"/>
      <w:marLeft w:val="0"/>
      <w:marRight w:val="0"/>
      <w:marTop w:val="0"/>
      <w:marBottom w:val="0"/>
      <w:divBdr>
        <w:top w:val="none" w:sz="0" w:space="0" w:color="auto"/>
        <w:left w:val="none" w:sz="0" w:space="0" w:color="auto"/>
        <w:bottom w:val="none" w:sz="0" w:space="0" w:color="auto"/>
        <w:right w:val="none" w:sz="0" w:space="0" w:color="auto"/>
      </w:divBdr>
    </w:div>
    <w:div w:id="2143035519">
      <w:bodyDiv w:val="1"/>
      <w:marLeft w:val="0"/>
      <w:marRight w:val="0"/>
      <w:marTop w:val="0"/>
      <w:marBottom w:val="0"/>
      <w:divBdr>
        <w:top w:val="none" w:sz="0" w:space="0" w:color="auto"/>
        <w:left w:val="none" w:sz="0" w:space="0" w:color="auto"/>
        <w:bottom w:val="none" w:sz="0" w:space="0" w:color="auto"/>
        <w:right w:val="none" w:sz="0" w:space="0" w:color="auto"/>
      </w:divBdr>
    </w:div>
    <w:div w:id="2143109406">
      <w:bodyDiv w:val="1"/>
      <w:marLeft w:val="0"/>
      <w:marRight w:val="0"/>
      <w:marTop w:val="0"/>
      <w:marBottom w:val="0"/>
      <w:divBdr>
        <w:top w:val="none" w:sz="0" w:space="0" w:color="auto"/>
        <w:left w:val="none" w:sz="0" w:space="0" w:color="auto"/>
        <w:bottom w:val="none" w:sz="0" w:space="0" w:color="auto"/>
        <w:right w:val="none" w:sz="0" w:space="0" w:color="auto"/>
      </w:divBdr>
    </w:div>
    <w:div w:id="2143190631">
      <w:bodyDiv w:val="1"/>
      <w:marLeft w:val="0"/>
      <w:marRight w:val="0"/>
      <w:marTop w:val="0"/>
      <w:marBottom w:val="0"/>
      <w:divBdr>
        <w:top w:val="none" w:sz="0" w:space="0" w:color="auto"/>
        <w:left w:val="none" w:sz="0" w:space="0" w:color="auto"/>
        <w:bottom w:val="none" w:sz="0" w:space="0" w:color="auto"/>
        <w:right w:val="none" w:sz="0" w:space="0" w:color="auto"/>
      </w:divBdr>
    </w:div>
    <w:div w:id="2143226310">
      <w:bodyDiv w:val="1"/>
      <w:marLeft w:val="0"/>
      <w:marRight w:val="0"/>
      <w:marTop w:val="0"/>
      <w:marBottom w:val="0"/>
      <w:divBdr>
        <w:top w:val="none" w:sz="0" w:space="0" w:color="auto"/>
        <w:left w:val="none" w:sz="0" w:space="0" w:color="auto"/>
        <w:bottom w:val="none" w:sz="0" w:space="0" w:color="auto"/>
        <w:right w:val="none" w:sz="0" w:space="0" w:color="auto"/>
      </w:divBdr>
    </w:div>
    <w:div w:id="2143383269">
      <w:bodyDiv w:val="1"/>
      <w:marLeft w:val="0"/>
      <w:marRight w:val="0"/>
      <w:marTop w:val="0"/>
      <w:marBottom w:val="0"/>
      <w:divBdr>
        <w:top w:val="none" w:sz="0" w:space="0" w:color="auto"/>
        <w:left w:val="none" w:sz="0" w:space="0" w:color="auto"/>
        <w:bottom w:val="none" w:sz="0" w:space="0" w:color="auto"/>
        <w:right w:val="none" w:sz="0" w:space="0" w:color="auto"/>
      </w:divBdr>
    </w:div>
    <w:div w:id="2143502259">
      <w:bodyDiv w:val="1"/>
      <w:marLeft w:val="0"/>
      <w:marRight w:val="0"/>
      <w:marTop w:val="0"/>
      <w:marBottom w:val="0"/>
      <w:divBdr>
        <w:top w:val="none" w:sz="0" w:space="0" w:color="auto"/>
        <w:left w:val="none" w:sz="0" w:space="0" w:color="auto"/>
        <w:bottom w:val="none" w:sz="0" w:space="0" w:color="auto"/>
        <w:right w:val="none" w:sz="0" w:space="0" w:color="auto"/>
      </w:divBdr>
    </w:div>
    <w:div w:id="2143686944">
      <w:bodyDiv w:val="1"/>
      <w:marLeft w:val="0"/>
      <w:marRight w:val="0"/>
      <w:marTop w:val="0"/>
      <w:marBottom w:val="0"/>
      <w:divBdr>
        <w:top w:val="none" w:sz="0" w:space="0" w:color="auto"/>
        <w:left w:val="none" w:sz="0" w:space="0" w:color="auto"/>
        <w:bottom w:val="none" w:sz="0" w:space="0" w:color="auto"/>
        <w:right w:val="none" w:sz="0" w:space="0" w:color="auto"/>
      </w:divBdr>
    </w:div>
    <w:div w:id="2143690736">
      <w:bodyDiv w:val="1"/>
      <w:marLeft w:val="0"/>
      <w:marRight w:val="0"/>
      <w:marTop w:val="0"/>
      <w:marBottom w:val="0"/>
      <w:divBdr>
        <w:top w:val="none" w:sz="0" w:space="0" w:color="auto"/>
        <w:left w:val="none" w:sz="0" w:space="0" w:color="auto"/>
        <w:bottom w:val="none" w:sz="0" w:space="0" w:color="auto"/>
        <w:right w:val="none" w:sz="0" w:space="0" w:color="auto"/>
      </w:divBdr>
    </w:div>
    <w:div w:id="2143766329">
      <w:bodyDiv w:val="1"/>
      <w:marLeft w:val="0"/>
      <w:marRight w:val="0"/>
      <w:marTop w:val="0"/>
      <w:marBottom w:val="0"/>
      <w:divBdr>
        <w:top w:val="none" w:sz="0" w:space="0" w:color="auto"/>
        <w:left w:val="none" w:sz="0" w:space="0" w:color="auto"/>
        <w:bottom w:val="none" w:sz="0" w:space="0" w:color="auto"/>
        <w:right w:val="none" w:sz="0" w:space="0" w:color="auto"/>
      </w:divBdr>
    </w:div>
    <w:div w:id="2144227765">
      <w:bodyDiv w:val="1"/>
      <w:marLeft w:val="0"/>
      <w:marRight w:val="0"/>
      <w:marTop w:val="0"/>
      <w:marBottom w:val="0"/>
      <w:divBdr>
        <w:top w:val="none" w:sz="0" w:space="0" w:color="auto"/>
        <w:left w:val="none" w:sz="0" w:space="0" w:color="auto"/>
        <w:bottom w:val="none" w:sz="0" w:space="0" w:color="auto"/>
        <w:right w:val="none" w:sz="0" w:space="0" w:color="auto"/>
      </w:divBdr>
    </w:div>
    <w:div w:id="2144231378">
      <w:bodyDiv w:val="1"/>
      <w:marLeft w:val="0"/>
      <w:marRight w:val="0"/>
      <w:marTop w:val="0"/>
      <w:marBottom w:val="0"/>
      <w:divBdr>
        <w:top w:val="none" w:sz="0" w:space="0" w:color="auto"/>
        <w:left w:val="none" w:sz="0" w:space="0" w:color="auto"/>
        <w:bottom w:val="none" w:sz="0" w:space="0" w:color="auto"/>
        <w:right w:val="none" w:sz="0" w:space="0" w:color="auto"/>
      </w:divBdr>
    </w:div>
    <w:div w:id="2145197941">
      <w:bodyDiv w:val="1"/>
      <w:marLeft w:val="0"/>
      <w:marRight w:val="0"/>
      <w:marTop w:val="0"/>
      <w:marBottom w:val="0"/>
      <w:divBdr>
        <w:top w:val="none" w:sz="0" w:space="0" w:color="auto"/>
        <w:left w:val="none" w:sz="0" w:space="0" w:color="auto"/>
        <w:bottom w:val="none" w:sz="0" w:space="0" w:color="auto"/>
        <w:right w:val="none" w:sz="0" w:space="0" w:color="auto"/>
      </w:divBdr>
    </w:div>
    <w:div w:id="2145268269">
      <w:bodyDiv w:val="1"/>
      <w:marLeft w:val="0"/>
      <w:marRight w:val="0"/>
      <w:marTop w:val="0"/>
      <w:marBottom w:val="0"/>
      <w:divBdr>
        <w:top w:val="none" w:sz="0" w:space="0" w:color="auto"/>
        <w:left w:val="none" w:sz="0" w:space="0" w:color="auto"/>
        <w:bottom w:val="none" w:sz="0" w:space="0" w:color="auto"/>
        <w:right w:val="none" w:sz="0" w:space="0" w:color="auto"/>
      </w:divBdr>
    </w:div>
    <w:div w:id="2145274486">
      <w:bodyDiv w:val="1"/>
      <w:marLeft w:val="0"/>
      <w:marRight w:val="0"/>
      <w:marTop w:val="0"/>
      <w:marBottom w:val="0"/>
      <w:divBdr>
        <w:top w:val="none" w:sz="0" w:space="0" w:color="auto"/>
        <w:left w:val="none" w:sz="0" w:space="0" w:color="auto"/>
        <w:bottom w:val="none" w:sz="0" w:space="0" w:color="auto"/>
        <w:right w:val="none" w:sz="0" w:space="0" w:color="auto"/>
      </w:divBdr>
    </w:div>
    <w:div w:id="2145349571">
      <w:bodyDiv w:val="1"/>
      <w:marLeft w:val="0"/>
      <w:marRight w:val="0"/>
      <w:marTop w:val="0"/>
      <w:marBottom w:val="0"/>
      <w:divBdr>
        <w:top w:val="none" w:sz="0" w:space="0" w:color="auto"/>
        <w:left w:val="none" w:sz="0" w:space="0" w:color="auto"/>
        <w:bottom w:val="none" w:sz="0" w:space="0" w:color="auto"/>
        <w:right w:val="none" w:sz="0" w:space="0" w:color="auto"/>
      </w:divBdr>
    </w:div>
    <w:div w:id="2145389059">
      <w:bodyDiv w:val="1"/>
      <w:marLeft w:val="0"/>
      <w:marRight w:val="0"/>
      <w:marTop w:val="0"/>
      <w:marBottom w:val="0"/>
      <w:divBdr>
        <w:top w:val="none" w:sz="0" w:space="0" w:color="auto"/>
        <w:left w:val="none" w:sz="0" w:space="0" w:color="auto"/>
        <w:bottom w:val="none" w:sz="0" w:space="0" w:color="auto"/>
        <w:right w:val="none" w:sz="0" w:space="0" w:color="auto"/>
      </w:divBdr>
    </w:div>
    <w:div w:id="2145611369">
      <w:bodyDiv w:val="1"/>
      <w:marLeft w:val="0"/>
      <w:marRight w:val="0"/>
      <w:marTop w:val="0"/>
      <w:marBottom w:val="0"/>
      <w:divBdr>
        <w:top w:val="none" w:sz="0" w:space="0" w:color="auto"/>
        <w:left w:val="none" w:sz="0" w:space="0" w:color="auto"/>
        <w:bottom w:val="none" w:sz="0" w:space="0" w:color="auto"/>
        <w:right w:val="none" w:sz="0" w:space="0" w:color="auto"/>
      </w:divBdr>
    </w:div>
    <w:div w:id="2145850852">
      <w:bodyDiv w:val="1"/>
      <w:marLeft w:val="0"/>
      <w:marRight w:val="0"/>
      <w:marTop w:val="0"/>
      <w:marBottom w:val="0"/>
      <w:divBdr>
        <w:top w:val="none" w:sz="0" w:space="0" w:color="auto"/>
        <w:left w:val="none" w:sz="0" w:space="0" w:color="auto"/>
        <w:bottom w:val="none" w:sz="0" w:space="0" w:color="auto"/>
        <w:right w:val="none" w:sz="0" w:space="0" w:color="auto"/>
      </w:divBdr>
    </w:div>
    <w:div w:id="2145855447">
      <w:bodyDiv w:val="1"/>
      <w:marLeft w:val="0"/>
      <w:marRight w:val="0"/>
      <w:marTop w:val="0"/>
      <w:marBottom w:val="0"/>
      <w:divBdr>
        <w:top w:val="none" w:sz="0" w:space="0" w:color="auto"/>
        <w:left w:val="none" w:sz="0" w:space="0" w:color="auto"/>
        <w:bottom w:val="none" w:sz="0" w:space="0" w:color="auto"/>
        <w:right w:val="none" w:sz="0" w:space="0" w:color="auto"/>
      </w:divBdr>
    </w:div>
    <w:div w:id="2146310669">
      <w:bodyDiv w:val="1"/>
      <w:marLeft w:val="0"/>
      <w:marRight w:val="0"/>
      <w:marTop w:val="0"/>
      <w:marBottom w:val="0"/>
      <w:divBdr>
        <w:top w:val="none" w:sz="0" w:space="0" w:color="auto"/>
        <w:left w:val="none" w:sz="0" w:space="0" w:color="auto"/>
        <w:bottom w:val="none" w:sz="0" w:space="0" w:color="auto"/>
        <w:right w:val="none" w:sz="0" w:space="0" w:color="auto"/>
      </w:divBdr>
    </w:div>
    <w:div w:id="2146699124">
      <w:bodyDiv w:val="1"/>
      <w:marLeft w:val="0"/>
      <w:marRight w:val="0"/>
      <w:marTop w:val="0"/>
      <w:marBottom w:val="0"/>
      <w:divBdr>
        <w:top w:val="none" w:sz="0" w:space="0" w:color="auto"/>
        <w:left w:val="none" w:sz="0" w:space="0" w:color="auto"/>
        <w:bottom w:val="none" w:sz="0" w:space="0" w:color="auto"/>
        <w:right w:val="none" w:sz="0" w:space="0" w:color="auto"/>
      </w:divBdr>
    </w:div>
    <w:div w:id="2146849016">
      <w:bodyDiv w:val="1"/>
      <w:marLeft w:val="0"/>
      <w:marRight w:val="0"/>
      <w:marTop w:val="0"/>
      <w:marBottom w:val="0"/>
      <w:divBdr>
        <w:top w:val="none" w:sz="0" w:space="0" w:color="auto"/>
        <w:left w:val="none" w:sz="0" w:space="0" w:color="auto"/>
        <w:bottom w:val="none" w:sz="0" w:space="0" w:color="auto"/>
        <w:right w:val="none" w:sz="0" w:space="0" w:color="auto"/>
      </w:divBdr>
    </w:div>
    <w:div w:id="2146923535">
      <w:bodyDiv w:val="1"/>
      <w:marLeft w:val="0"/>
      <w:marRight w:val="0"/>
      <w:marTop w:val="0"/>
      <w:marBottom w:val="0"/>
      <w:divBdr>
        <w:top w:val="none" w:sz="0" w:space="0" w:color="auto"/>
        <w:left w:val="none" w:sz="0" w:space="0" w:color="auto"/>
        <w:bottom w:val="none" w:sz="0" w:space="0" w:color="auto"/>
        <w:right w:val="none" w:sz="0" w:space="0" w:color="auto"/>
      </w:divBdr>
    </w:div>
    <w:div w:id="214731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06089-13D8-498D-BA5F-FE6B0A5D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3389</Words>
  <Characters>19319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Dasari Bhoomi Vikram</vt:lpstr>
    </vt:vector>
  </TitlesOfParts>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Dasari Bhoomi Vikram</dc:title>
  <dc:subject/>
  <dc:creator>system13</dc:creator>
  <cp:keywords/>
  <dc:description/>
  <cp:lastModifiedBy>Manish Janbandhu</cp:lastModifiedBy>
  <cp:revision>14</cp:revision>
  <dcterms:created xsi:type="dcterms:W3CDTF">2026-07-27T21:35:00Z</dcterms:created>
  <dcterms:modified xsi:type="dcterms:W3CDTF">2026-07-27T21:47:00Z</dcterms:modified>
</cp:coreProperties>
</file>